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1866" w:rsidRPr="0036136A" w:rsidRDefault="00583770" w:rsidP="00223CD2">
      <w:pPr>
        <w:jc w:val="center"/>
        <w:rPr>
          <w:rFonts w:ascii="Agency FB" w:hAnsi="Agency FB"/>
          <w:caps/>
          <w:shadow/>
          <w:color w:val="C00000"/>
          <w:sz w:val="28"/>
          <w:szCs w:val="28"/>
        </w:rPr>
      </w:pPr>
      <w:r w:rsidRPr="0036136A">
        <w:rPr>
          <w:rFonts w:ascii="Agency FB" w:hAnsi="Agency FB"/>
          <w:caps/>
          <w:shadow/>
          <w:color w:val="C00000"/>
          <w:sz w:val="28"/>
          <w:szCs w:val="28"/>
        </w:rPr>
        <w:t>Sivaiah Paleti</w:t>
      </w:r>
    </w:p>
    <w:p w:rsidR="00F877B2" w:rsidRDefault="00F877B2" w:rsidP="00223CD2">
      <w:pPr>
        <w:jc w:val="center"/>
        <w:rPr>
          <w:rFonts w:ascii="Agency FB" w:hAnsi="Agency FB"/>
          <w:shadow/>
          <w:color w:val="595959" w:themeColor="text1" w:themeTint="A6"/>
        </w:rPr>
      </w:pPr>
      <w:r w:rsidRPr="0036136A">
        <w:rPr>
          <w:rFonts w:ascii="Agency FB" w:hAnsi="Agency FB"/>
          <w:shadow/>
          <w:color w:val="595959" w:themeColor="text1" w:themeTint="A6"/>
        </w:rPr>
        <w:t>Sr. Java, Full Stack Developer</w:t>
      </w:r>
    </w:p>
    <w:p w:rsidR="00CE60F4" w:rsidRPr="00CE60F4" w:rsidRDefault="00CE60F4" w:rsidP="00223CD2">
      <w:pPr>
        <w:jc w:val="center"/>
        <w:rPr>
          <w:rFonts w:ascii="Agency FB" w:hAnsi="Agency FB"/>
          <w:shadow/>
          <w:color w:val="595959" w:themeColor="text1" w:themeTint="A6"/>
          <w:sz w:val="12"/>
          <w:szCs w:val="12"/>
        </w:rPr>
      </w:pPr>
    </w:p>
    <w:p w:rsidR="00043505" w:rsidRDefault="00105FA4" w:rsidP="00223CD2">
      <w:pPr>
        <w:jc w:val="center"/>
        <w:rPr>
          <w:rFonts w:ascii="Calibri Light" w:hAnsi="Calibri Light"/>
          <w:b/>
          <w:bCs/>
          <w:color w:val="000000" w:themeColor="text1"/>
          <w:sz w:val="26"/>
          <w:szCs w:val="26"/>
        </w:rPr>
      </w:pPr>
      <w:r>
        <w:rPr>
          <w:rFonts w:ascii="Calibri Light" w:hAnsi="Calibri Light"/>
          <w:b/>
          <w:bCs/>
          <w:color w:val="000000" w:themeColor="text1"/>
          <w:sz w:val="26"/>
          <w:szCs w:val="26"/>
          <w:highlight w:val="yellow"/>
        </w:rPr>
        <w:t>Reach me at // 732 ~ 412 ~ 3552 //</w:t>
      </w:r>
      <w:bookmarkStart w:id="0" w:name="_GoBack"/>
      <w:bookmarkEnd w:id="0"/>
    </w:p>
    <w:p w:rsidR="00CE60F4" w:rsidRPr="0036136A" w:rsidRDefault="00CE60F4" w:rsidP="00223CD2">
      <w:pPr>
        <w:jc w:val="center"/>
        <w:rPr>
          <w:rFonts w:ascii="Agency FB" w:hAnsi="Agency FB"/>
          <w:shadow/>
          <w:color w:val="595959" w:themeColor="text1" w:themeTint="A6"/>
          <w:sz w:val="12"/>
          <w:szCs w:val="12"/>
        </w:rPr>
      </w:pPr>
    </w:p>
    <w:p w:rsidR="003B19E2" w:rsidRPr="0036136A" w:rsidRDefault="00B97A5E" w:rsidP="0036136A">
      <w:pPr>
        <w:shd w:val="clear" w:color="auto" w:fill="CCCCCC"/>
        <w:jc w:val="both"/>
        <w:rPr>
          <w:rFonts w:asciiTheme="majorHAnsi" w:hAnsiTheme="majorHAnsi" w:cstheme="majorHAnsi"/>
          <w:b/>
          <w:color w:val="000000" w:themeColor="text1"/>
          <w:sz w:val="21"/>
          <w:szCs w:val="21"/>
        </w:rPr>
      </w:pPr>
      <w:r w:rsidRPr="0036136A">
        <w:rPr>
          <w:rFonts w:asciiTheme="majorHAnsi" w:hAnsiTheme="majorHAnsi" w:cstheme="majorHAnsi"/>
          <w:b/>
          <w:smallCaps/>
          <w:color w:val="000000" w:themeColor="text1"/>
          <w:sz w:val="21"/>
          <w:szCs w:val="21"/>
        </w:rPr>
        <w:t>Summary of Qualifications</w:t>
      </w:r>
      <w:r w:rsidRPr="0036136A">
        <w:rPr>
          <w:rFonts w:asciiTheme="majorHAnsi" w:hAnsiTheme="majorHAnsi" w:cstheme="majorHAnsi"/>
          <w:b/>
          <w:color w:val="000000" w:themeColor="text1"/>
          <w:sz w:val="21"/>
          <w:szCs w:val="21"/>
        </w:rPr>
        <w:t>:</w:t>
      </w:r>
    </w:p>
    <w:p w:rsidR="00272BF7" w:rsidRPr="0036136A" w:rsidRDefault="00272BF7" w:rsidP="0036136A">
      <w:pPr>
        <w:pStyle w:val="NormalWeb"/>
        <w:spacing w:before="0" w:after="0"/>
        <w:ind w:left="0" w:right="0"/>
        <w:jc w:val="both"/>
        <w:rPr>
          <w:rFonts w:asciiTheme="majorHAnsi" w:hAnsiTheme="majorHAnsi" w:cstheme="majorHAnsi"/>
          <w:color w:val="000000" w:themeColor="text1"/>
          <w:sz w:val="21"/>
          <w:szCs w:val="21"/>
        </w:rPr>
      </w:pPr>
    </w:p>
    <w:p w:rsidR="00583770" w:rsidRPr="0036136A" w:rsidRDefault="00000505" w:rsidP="006218C1">
      <w:pPr>
        <w:pStyle w:val="ListBullet"/>
      </w:pPr>
      <w:r w:rsidRPr="00000505">
        <w:t xml:space="preserve">Result-driven IT Professional with referable </w:t>
      </w:r>
      <w:r w:rsidR="00583770" w:rsidRPr="0036136A">
        <w:t xml:space="preserve">9 years of </w:t>
      </w:r>
      <w:r>
        <w:t>expertise</w:t>
      </w:r>
      <w:r w:rsidR="00583770" w:rsidRPr="0036136A">
        <w:t xml:space="preserve"> in analysis, design, development and Testing using Java and J2EE.</w:t>
      </w:r>
    </w:p>
    <w:p w:rsidR="00583770" w:rsidRPr="0036136A" w:rsidRDefault="0036136A" w:rsidP="006218C1">
      <w:pPr>
        <w:pStyle w:val="ListBullet"/>
      </w:pPr>
      <w:r w:rsidRPr="0036136A">
        <w:t>Effective in l</w:t>
      </w:r>
      <w:r w:rsidR="00583770" w:rsidRPr="0036136A">
        <w:t xml:space="preserve">eading team members in the delivery of technology solutions </w:t>
      </w:r>
      <w:r w:rsidRPr="0036136A">
        <w:t xml:space="preserve">to </w:t>
      </w:r>
      <w:r w:rsidR="00583770" w:rsidRPr="0036136A">
        <w:t xml:space="preserve">meet </w:t>
      </w:r>
      <w:r w:rsidRPr="0036136A">
        <w:t xml:space="preserve">the </w:t>
      </w:r>
      <w:r w:rsidR="00583770" w:rsidRPr="0036136A">
        <w:t>business delivery expectations, maintain portfolio currency, and integrate best engineering practices.</w:t>
      </w:r>
    </w:p>
    <w:p w:rsidR="00583770" w:rsidRPr="0036136A" w:rsidRDefault="0036136A" w:rsidP="006218C1">
      <w:pPr>
        <w:pStyle w:val="ListBullet"/>
      </w:pPr>
      <w:r w:rsidRPr="0036136A">
        <w:t>Lead P</w:t>
      </w:r>
      <w:r w:rsidR="00583770" w:rsidRPr="0036136A">
        <w:t>rogrammer with a track record of incorporating user and business requirements into cost-effective, secure and user-friendly solutions known for scalability and durability.</w:t>
      </w:r>
    </w:p>
    <w:p w:rsidR="0036136A" w:rsidRPr="0036136A" w:rsidRDefault="0036136A" w:rsidP="006218C1">
      <w:pPr>
        <w:pStyle w:val="ListBullet"/>
      </w:pPr>
      <w:r w:rsidRPr="0036136A">
        <w:t>Strong programming skills and development experience in using Java, Struts, Spring, EJB, Hibernate, JSP, Servlets, Java Beans, JSP Custom Tags Libraries,</w:t>
      </w:r>
      <w:r w:rsidRPr="0036136A">
        <w:rPr>
          <w:shd w:val="clear" w:color="auto" w:fill="FFFFFF"/>
        </w:rPr>
        <w:t xml:space="preserve"> </w:t>
      </w:r>
      <w:r w:rsidRPr="0036136A">
        <w:t>AngularJS</w:t>
      </w:r>
      <w:r w:rsidRPr="0036136A">
        <w:rPr>
          <w:shd w:val="clear" w:color="auto" w:fill="FFFFFF"/>
        </w:rPr>
        <w:t xml:space="preserve">, </w:t>
      </w:r>
      <w:r w:rsidRPr="0036136A">
        <w:t>ExtJS, Node.JS, JDBC, Custom Tag Libraries, JSTL, Restful WebService, SOAP Web Service and RMI.</w:t>
      </w:r>
    </w:p>
    <w:p w:rsidR="00583770" w:rsidRPr="0036136A" w:rsidRDefault="0036136A" w:rsidP="006218C1">
      <w:pPr>
        <w:pStyle w:val="ListBullet"/>
        <w:rPr>
          <w:bCs/>
        </w:rPr>
      </w:pPr>
      <w:r w:rsidRPr="0036136A">
        <w:t xml:space="preserve">Good at </w:t>
      </w:r>
      <w:r w:rsidR="00583770" w:rsidRPr="0036136A">
        <w:t xml:space="preserve">requirement analysis, reviews and working sessions to understand the requirements </w:t>
      </w:r>
      <w:r w:rsidR="00583770" w:rsidRPr="0036136A">
        <w:rPr>
          <w:bCs/>
        </w:rPr>
        <w:t>and system design.</w:t>
      </w:r>
    </w:p>
    <w:p w:rsidR="00583770" w:rsidRPr="0036136A" w:rsidRDefault="00583770" w:rsidP="006218C1">
      <w:pPr>
        <w:pStyle w:val="ListBullet"/>
      </w:pPr>
      <w:r w:rsidRPr="0036136A">
        <w:t xml:space="preserve">Experience in working with web/applications servers IBM WebSphere, BEA Web logic, JBOSS 3.0, Apache Tomcat 4.1/5.1. </w:t>
      </w:r>
    </w:p>
    <w:p w:rsidR="00583770" w:rsidRPr="006218C1" w:rsidRDefault="00583770" w:rsidP="006218C1">
      <w:pPr>
        <w:pStyle w:val="ListBullet"/>
      </w:pPr>
      <w:r w:rsidRPr="006218C1">
        <w:t>Experience in implementing security models OAUTH2 and SAML for authentication/authorization using Spring Security and IAM Cloud Security.</w:t>
      </w:r>
    </w:p>
    <w:p w:rsidR="00583770" w:rsidRPr="0036136A" w:rsidRDefault="00583770" w:rsidP="006218C1">
      <w:pPr>
        <w:pStyle w:val="ListBullet"/>
      </w:pPr>
      <w:r w:rsidRPr="0036136A">
        <w:t>Hands-on-working experience in Installing, Configuring Jenkins and Deploying.</w:t>
      </w:r>
    </w:p>
    <w:p w:rsidR="00583770" w:rsidRPr="0036136A" w:rsidRDefault="00583770" w:rsidP="006218C1">
      <w:pPr>
        <w:pStyle w:val="ListBullet"/>
      </w:pPr>
      <w:r w:rsidRPr="0036136A">
        <w:t>Thorough knowledge of scalable n-tier distributed as well as client/server architectures.</w:t>
      </w:r>
    </w:p>
    <w:p w:rsidR="00583770" w:rsidRPr="0036136A" w:rsidRDefault="00583770" w:rsidP="006218C1">
      <w:pPr>
        <w:pStyle w:val="ListBullet"/>
      </w:pPr>
      <w:r w:rsidRPr="0036136A">
        <w:t>Experience in designing highly transactional web</w:t>
      </w:r>
      <w:r w:rsidRPr="0036136A">
        <w:noBreakHyphen/>
        <w:t>sites using J2EE technologies and handling design/implementation using RAD/Eclipse/WSAD.</w:t>
      </w:r>
    </w:p>
    <w:p w:rsidR="00583770" w:rsidRPr="0036136A" w:rsidRDefault="00583770" w:rsidP="0036136A">
      <w:pPr>
        <w:numPr>
          <w:ilvl w:val="0"/>
          <w:numId w:val="10"/>
        </w:numPr>
        <w:shd w:val="clear" w:color="auto" w:fill="FFFFFF"/>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Working knowledge with Java1.8 and usage of </w:t>
      </w:r>
      <w:r w:rsidR="00B84EAD" w:rsidRPr="0036136A">
        <w:rPr>
          <w:rFonts w:asciiTheme="majorHAnsi" w:hAnsiTheme="majorHAnsi" w:cstheme="majorHAnsi"/>
          <w:color w:val="000000" w:themeColor="text1"/>
          <w:sz w:val="21"/>
          <w:szCs w:val="21"/>
        </w:rPr>
        <w:t>Lambda</w:t>
      </w:r>
      <w:r w:rsidRPr="0036136A">
        <w:rPr>
          <w:rFonts w:asciiTheme="majorHAnsi" w:hAnsiTheme="majorHAnsi" w:cstheme="majorHAnsi"/>
          <w:color w:val="000000" w:themeColor="text1"/>
          <w:sz w:val="21"/>
          <w:szCs w:val="21"/>
        </w:rPr>
        <w:t> expressions to some extent while interfacing with MongoDB</w:t>
      </w:r>
      <w:r w:rsidR="0036136A" w:rsidRPr="0036136A">
        <w:rPr>
          <w:rFonts w:asciiTheme="majorHAnsi" w:hAnsiTheme="majorHAnsi" w:cstheme="majorHAnsi"/>
          <w:color w:val="000000" w:themeColor="text1"/>
          <w:sz w:val="21"/>
          <w:szCs w:val="21"/>
        </w:rPr>
        <w:t xml:space="preserve"> </w:t>
      </w:r>
      <w:r w:rsidRPr="0036136A">
        <w:rPr>
          <w:rFonts w:asciiTheme="majorHAnsi" w:hAnsiTheme="majorHAnsi" w:cstheme="majorHAnsi"/>
          <w:color w:val="000000" w:themeColor="text1"/>
          <w:sz w:val="21"/>
          <w:szCs w:val="21"/>
        </w:rPr>
        <w:t>server. </w:t>
      </w:r>
    </w:p>
    <w:p w:rsidR="00583770" w:rsidRPr="0036136A" w:rsidRDefault="00583770" w:rsidP="006218C1">
      <w:pPr>
        <w:pStyle w:val="ListBullet"/>
      </w:pPr>
      <w:r w:rsidRPr="0036136A">
        <w:t>Experience in designing Low Level and High Level design documents.</w:t>
      </w:r>
    </w:p>
    <w:p w:rsidR="00583770" w:rsidRPr="0036136A" w:rsidRDefault="00583770" w:rsidP="006218C1">
      <w:pPr>
        <w:pStyle w:val="ListBullet"/>
        <w:rPr>
          <w:bCs/>
        </w:rPr>
      </w:pPr>
      <w:r w:rsidRPr="0036136A">
        <w:t xml:space="preserve">Experience in PL/SQL programming including   complex SQL queries using stored procedures and </w:t>
      </w:r>
      <w:r w:rsidRPr="0036136A">
        <w:rPr>
          <w:bCs/>
        </w:rPr>
        <w:t xml:space="preserve">Triggers in Oracle, SQL Server using TOAD and Query Manager. </w:t>
      </w:r>
    </w:p>
    <w:p w:rsidR="0036136A" w:rsidRDefault="00583770" w:rsidP="0036136A">
      <w:pPr>
        <w:numPr>
          <w:ilvl w:val="0"/>
          <w:numId w:val="10"/>
        </w:numPr>
        <w:shd w:val="clear" w:color="auto" w:fill="FFFFFF"/>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Experience in developing SOAP Web Services using JAX-WS, JAXB, JAX-RPC and WSDL.</w:t>
      </w:r>
    </w:p>
    <w:p w:rsidR="00583770" w:rsidRPr="0036136A" w:rsidRDefault="00583770" w:rsidP="0036136A">
      <w:pPr>
        <w:numPr>
          <w:ilvl w:val="0"/>
          <w:numId w:val="10"/>
        </w:numPr>
        <w:shd w:val="clear" w:color="auto" w:fill="FFFFFF"/>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Experience of NoSQL databases such as Mongo DB, Cassandra and HBase. </w:t>
      </w:r>
    </w:p>
    <w:p w:rsidR="00583770" w:rsidRPr="0036136A" w:rsidRDefault="00583770" w:rsidP="0036136A">
      <w:pPr>
        <w:numPr>
          <w:ilvl w:val="0"/>
          <w:numId w:val="10"/>
        </w:numPr>
        <w:shd w:val="clear" w:color="auto" w:fill="FFFFFF"/>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Good understanding of Hadoop Architecture and various components in Hadoop and ecosystems: HDFS, MapReduce, Hive and Pig.</w:t>
      </w:r>
    </w:p>
    <w:p w:rsidR="00583770" w:rsidRPr="0036136A" w:rsidRDefault="0036136A" w:rsidP="0036136A">
      <w:pPr>
        <w:numPr>
          <w:ilvl w:val="0"/>
          <w:numId w:val="10"/>
        </w:numPr>
        <w:shd w:val="clear" w:color="auto" w:fill="FFFFFF"/>
        <w:jc w:val="both"/>
        <w:rPr>
          <w:rFonts w:asciiTheme="majorHAnsi" w:hAnsiTheme="majorHAnsi" w:cstheme="majorHAnsi"/>
          <w:bCs/>
          <w:color w:val="000000" w:themeColor="text1"/>
          <w:sz w:val="21"/>
          <w:szCs w:val="21"/>
        </w:rPr>
      </w:pPr>
      <w:r>
        <w:rPr>
          <w:rFonts w:asciiTheme="majorHAnsi" w:hAnsiTheme="majorHAnsi" w:cstheme="majorHAnsi"/>
          <w:bCs/>
          <w:color w:val="000000" w:themeColor="text1"/>
          <w:sz w:val="21"/>
          <w:szCs w:val="21"/>
        </w:rPr>
        <w:t>Experience</w:t>
      </w:r>
      <w:r w:rsidR="00583770" w:rsidRPr="0036136A">
        <w:rPr>
          <w:rFonts w:asciiTheme="majorHAnsi" w:hAnsiTheme="majorHAnsi" w:cstheme="majorHAnsi"/>
          <w:bCs/>
          <w:color w:val="000000" w:themeColor="text1"/>
          <w:sz w:val="21"/>
          <w:szCs w:val="21"/>
        </w:rPr>
        <w:t xml:space="preserve"> in using Junit Test Framework. </w:t>
      </w:r>
    </w:p>
    <w:p w:rsidR="00583770" w:rsidRPr="0036136A" w:rsidRDefault="00583770" w:rsidP="0036136A">
      <w:pPr>
        <w:numPr>
          <w:ilvl w:val="0"/>
          <w:numId w:val="10"/>
        </w:numPr>
        <w:shd w:val="clear" w:color="auto" w:fill="FFFFFF"/>
        <w:jc w:val="both"/>
        <w:rPr>
          <w:rFonts w:asciiTheme="majorHAnsi" w:hAnsiTheme="majorHAnsi" w:cstheme="majorHAnsi"/>
          <w:bCs/>
          <w:color w:val="000000" w:themeColor="text1"/>
          <w:sz w:val="21"/>
          <w:szCs w:val="21"/>
        </w:rPr>
      </w:pPr>
      <w:r w:rsidRPr="0036136A">
        <w:rPr>
          <w:rFonts w:asciiTheme="majorHAnsi" w:hAnsiTheme="majorHAnsi" w:cstheme="majorHAnsi"/>
          <w:bCs/>
          <w:color w:val="000000" w:themeColor="text1"/>
          <w:sz w:val="21"/>
          <w:szCs w:val="21"/>
        </w:rPr>
        <w:t>Solid knowledge in test documentation: Test Plans, Test Suites, Test Cases, Test Reports, and test scripts based on User Requirements Specification with best practices in Waterfall and in Agile environments.</w:t>
      </w:r>
    </w:p>
    <w:p w:rsidR="00583770" w:rsidRPr="0036136A" w:rsidRDefault="00583770" w:rsidP="0036136A">
      <w:pPr>
        <w:numPr>
          <w:ilvl w:val="0"/>
          <w:numId w:val="10"/>
        </w:numPr>
        <w:shd w:val="clear" w:color="auto" w:fill="FFFFFF"/>
        <w:jc w:val="both"/>
        <w:rPr>
          <w:rFonts w:asciiTheme="majorHAnsi" w:hAnsiTheme="majorHAnsi" w:cstheme="majorHAnsi"/>
          <w:bCs/>
          <w:color w:val="000000" w:themeColor="text1"/>
          <w:sz w:val="21"/>
          <w:szCs w:val="21"/>
        </w:rPr>
      </w:pPr>
      <w:r w:rsidRPr="0036136A">
        <w:rPr>
          <w:rFonts w:asciiTheme="majorHAnsi" w:hAnsiTheme="majorHAnsi" w:cstheme="majorHAnsi"/>
          <w:bCs/>
          <w:color w:val="000000" w:themeColor="text1"/>
          <w:sz w:val="21"/>
          <w:szCs w:val="21"/>
        </w:rPr>
        <w:t>Experience in writing utilities using Python.</w:t>
      </w:r>
    </w:p>
    <w:p w:rsidR="00583770" w:rsidRPr="0036136A" w:rsidRDefault="00583770" w:rsidP="0036136A">
      <w:pPr>
        <w:numPr>
          <w:ilvl w:val="0"/>
          <w:numId w:val="10"/>
        </w:numPr>
        <w:shd w:val="clear" w:color="auto" w:fill="FFFFFF"/>
        <w:jc w:val="both"/>
        <w:rPr>
          <w:rFonts w:asciiTheme="majorHAnsi" w:hAnsiTheme="majorHAnsi" w:cstheme="majorHAnsi"/>
          <w:bCs/>
          <w:color w:val="000000" w:themeColor="text1"/>
          <w:sz w:val="21"/>
          <w:szCs w:val="21"/>
        </w:rPr>
      </w:pPr>
      <w:r w:rsidRPr="0036136A">
        <w:rPr>
          <w:rFonts w:asciiTheme="majorHAnsi" w:hAnsiTheme="majorHAnsi" w:cstheme="majorHAnsi"/>
          <w:bCs/>
          <w:color w:val="000000" w:themeColor="text1"/>
          <w:sz w:val="21"/>
          <w:szCs w:val="21"/>
        </w:rPr>
        <w:t>Experience doing black box testing using Selenium, QTP, Silk Test using data driven and keyword driven approaches using VBScript and Java.</w:t>
      </w:r>
    </w:p>
    <w:p w:rsidR="00583770" w:rsidRPr="0036136A" w:rsidRDefault="00583770" w:rsidP="0036136A">
      <w:pPr>
        <w:numPr>
          <w:ilvl w:val="0"/>
          <w:numId w:val="10"/>
        </w:numPr>
        <w:shd w:val="clear" w:color="auto" w:fill="FFFFFF"/>
        <w:jc w:val="both"/>
        <w:rPr>
          <w:rFonts w:asciiTheme="majorHAnsi" w:hAnsiTheme="majorHAnsi" w:cstheme="majorHAnsi"/>
          <w:bCs/>
          <w:color w:val="000000" w:themeColor="text1"/>
          <w:sz w:val="21"/>
          <w:szCs w:val="21"/>
        </w:rPr>
      </w:pPr>
      <w:r w:rsidRPr="0036136A">
        <w:rPr>
          <w:rFonts w:asciiTheme="majorHAnsi" w:hAnsiTheme="majorHAnsi" w:cstheme="majorHAnsi"/>
          <w:bCs/>
          <w:color w:val="000000" w:themeColor="text1"/>
          <w:sz w:val="21"/>
          <w:szCs w:val="21"/>
        </w:rPr>
        <w:t>Extensive experience in JMS and MDB for server side messaging. </w:t>
      </w:r>
    </w:p>
    <w:p w:rsidR="00A90DCD" w:rsidRPr="0036136A" w:rsidRDefault="00583770" w:rsidP="0036136A">
      <w:pPr>
        <w:pStyle w:val="ListParagraph"/>
        <w:numPr>
          <w:ilvl w:val="0"/>
          <w:numId w:val="10"/>
        </w:numPr>
        <w:suppressAutoHyphens w:val="0"/>
        <w:spacing w:after="0" w:line="240" w:lineRule="auto"/>
        <w:contextualSpacing/>
        <w:jc w:val="both"/>
        <w:outlineLvl w:val="3"/>
        <w:rPr>
          <w:rFonts w:asciiTheme="majorHAnsi" w:hAnsiTheme="majorHAnsi" w:cstheme="majorHAnsi"/>
          <w:color w:val="000000" w:themeColor="text1"/>
          <w:sz w:val="21"/>
          <w:szCs w:val="21"/>
          <w:shd w:val="clear" w:color="auto" w:fill="FFFFFF"/>
          <w:lang w:val="en-US"/>
        </w:rPr>
      </w:pPr>
      <w:r w:rsidRPr="0036136A">
        <w:rPr>
          <w:rFonts w:asciiTheme="majorHAnsi" w:hAnsiTheme="majorHAnsi" w:cstheme="majorHAnsi"/>
          <w:bCs/>
          <w:color w:val="000000" w:themeColor="text1"/>
          <w:sz w:val="21"/>
          <w:szCs w:val="21"/>
          <w:lang w:val="en-US"/>
        </w:rPr>
        <w:t>Strong experience with Mongo DB development (reports, schema design, map reduce functions) and migrations from SQL relational databases.</w:t>
      </w:r>
    </w:p>
    <w:p w:rsidR="00571ADB" w:rsidRPr="0036136A" w:rsidRDefault="00571ADB" w:rsidP="0036136A">
      <w:pPr>
        <w:jc w:val="both"/>
        <w:rPr>
          <w:rFonts w:asciiTheme="majorHAnsi" w:hAnsiTheme="majorHAnsi" w:cstheme="majorHAnsi"/>
          <w:color w:val="000000" w:themeColor="text1"/>
          <w:sz w:val="21"/>
          <w:szCs w:val="21"/>
        </w:rPr>
      </w:pPr>
    </w:p>
    <w:p w:rsidR="00571ADB" w:rsidRPr="0036136A" w:rsidRDefault="00571ADB" w:rsidP="0036136A">
      <w:pPr>
        <w:shd w:val="clear" w:color="auto" w:fill="CCCCCC"/>
        <w:jc w:val="both"/>
        <w:rPr>
          <w:rFonts w:asciiTheme="majorHAnsi" w:hAnsiTheme="majorHAnsi" w:cstheme="majorHAnsi"/>
          <w:b/>
          <w:smallCaps/>
          <w:color w:val="000000" w:themeColor="text1"/>
          <w:sz w:val="21"/>
          <w:szCs w:val="21"/>
        </w:rPr>
      </w:pPr>
      <w:r w:rsidRPr="0036136A">
        <w:rPr>
          <w:rFonts w:asciiTheme="majorHAnsi" w:hAnsiTheme="majorHAnsi" w:cstheme="majorHAnsi"/>
          <w:b/>
          <w:smallCaps/>
          <w:color w:val="000000" w:themeColor="text1"/>
          <w:sz w:val="21"/>
          <w:szCs w:val="21"/>
        </w:rPr>
        <w:t>Technical comp</w:t>
      </w:r>
      <w:r w:rsidR="00C97039" w:rsidRPr="0036136A">
        <w:rPr>
          <w:rFonts w:asciiTheme="majorHAnsi" w:hAnsiTheme="majorHAnsi" w:cstheme="majorHAnsi"/>
          <w:b/>
          <w:smallCaps/>
          <w:color w:val="000000" w:themeColor="text1"/>
          <w:sz w:val="21"/>
          <w:szCs w:val="21"/>
        </w:rPr>
        <w:t>etencies</w:t>
      </w:r>
      <w:r w:rsidRPr="0036136A">
        <w:rPr>
          <w:rFonts w:asciiTheme="majorHAnsi" w:hAnsiTheme="majorHAnsi" w:cstheme="majorHAnsi"/>
          <w:b/>
          <w:smallCaps/>
          <w:color w:val="000000" w:themeColor="text1"/>
          <w:sz w:val="21"/>
          <w:szCs w:val="21"/>
        </w:rPr>
        <w:t>:</w:t>
      </w:r>
    </w:p>
    <w:p w:rsidR="00571ADB" w:rsidRPr="0036136A" w:rsidRDefault="00571ADB" w:rsidP="0036136A">
      <w:pPr>
        <w:ind w:left="2880" w:hanging="2880"/>
        <w:jc w:val="both"/>
        <w:rPr>
          <w:rFonts w:asciiTheme="majorHAnsi" w:hAnsiTheme="majorHAnsi" w:cstheme="majorHAnsi"/>
          <w:color w:val="000000" w:themeColor="text1"/>
          <w:sz w:val="21"/>
          <w:szCs w:val="21"/>
        </w:rPr>
      </w:pPr>
    </w:p>
    <w:p w:rsidR="00583770" w:rsidRPr="0036136A" w:rsidRDefault="00583770" w:rsidP="00450EE7">
      <w:pPr>
        <w:ind w:left="2610" w:hanging="2610"/>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Languages</w:t>
      </w:r>
      <w:r w:rsidR="0036136A">
        <w:rPr>
          <w:rFonts w:asciiTheme="majorHAnsi" w:hAnsiTheme="majorHAnsi" w:cstheme="majorHAnsi"/>
          <w:color w:val="000000" w:themeColor="text1"/>
          <w:sz w:val="21"/>
          <w:szCs w:val="21"/>
        </w:rPr>
        <w:t>:</w:t>
      </w:r>
      <w:r w:rsidR="00450EE7">
        <w:rPr>
          <w:rFonts w:asciiTheme="majorHAnsi" w:hAnsiTheme="majorHAnsi" w:cstheme="majorHAnsi"/>
          <w:color w:val="000000" w:themeColor="text1"/>
          <w:sz w:val="21"/>
          <w:szCs w:val="21"/>
        </w:rPr>
        <w:tab/>
        <w:t>C, C++, Java</w:t>
      </w:r>
    </w:p>
    <w:p w:rsidR="00583770" w:rsidRPr="0036136A" w:rsidRDefault="0036136A" w:rsidP="00450EE7">
      <w:pPr>
        <w:ind w:left="2610" w:hanging="2610"/>
        <w:jc w:val="both"/>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Platforms:</w:t>
      </w:r>
      <w:r w:rsidR="00583770" w:rsidRPr="0036136A">
        <w:rPr>
          <w:rFonts w:asciiTheme="majorHAnsi" w:hAnsiTheme="majorHAnsi" w:cstheme="majorHAnsi"/>
          <w:color w:val="000000" w:themeColor="text1"/>
          <w:sz w:val="21"/>
          <w:szCs w:val="21"/>
        </w:rPr>
        <w:tab/>
        <w:t>HP-UX, L</w:t>
      </w:r>
      <w:r w:rsidR="00450EE7">
        <w:rPr>
          <w:rFonts w:asciiTheme="majorHAnsi" w:hAnsiTheme="majorHAnsi" w:cstheme="majorHAnsi"/>
          <w:color w:val="000000" w:themeColor="text1"/>
          <w:sz w:val="21"/>
          <w:szCs w:val="21"/>
        </w:rPr>
        <w:t>INUX, Windows[9X/2000/XP], AWS</w:t>
      </w:r>
    </w:p>
    <w:p w:rsidR="00583770" w:rsidRPr="0036136A" w:rsidRDefault="00583770" w:rsidP="00450EE7">
      <w:pPr>
        <w:ind w:left="2610" w:hanging="2610"/>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J2SE / J2EE Technologies</w:t>
      </w:r>
      <w:r w:rsidR="0036136A">
        <w:rPr>
          <w:rFonts w:asciiTheme="majorHAnsi" w:hAnsiTheme="majorHAnsi" w:cstheme="majorHAnsi"/>
          <w:color w:val="000000" w:themeColor="text1"/>
          <w:sz w:val="21"/>
          <w:szCs w:val="21"/>
        </w:rPr>
        <w:t>:</w:t>
      </w:r>
      <w:r w:rsidRPr="0036136A">
        <w:rPr>
          <w:rFonts w:asciiTheme="majorHAnsi" w:hAnsiTheme="majorHAnsi" w:cstheme="majorHAnsi"/>
          <w:color w:val="000000" w:themeColor="text1"/>
          <w:sz w:val="21"/>
          <w:szCs w:val="21"/>
        </w:rPr>
        <w:tab/>
        <w:t xml:space="preserve">Java/J2EE, Spring Boot, Spring Integration, Spring Batch, Angular4, Node.JS, JDBC, Servlets, JSP, Hibernate, Struts, Jasper Reports,  </w:t>
      </w:r>
    </w:p>
    <w:p w:rsidR="00583770" w:rsidRPr="0036136A" w:rsidRDefault="00583770" w:rsidP="00450EE7">
      <w:pPr>
        <w:ind w:left="2610" w:hanging="2610"/>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Web Technologies</w:t>
      </w:r>
      <w:r w:rsidR="00450EE7">
        <w:rPr>
          <w:rFonts w:asciiTheme="majorHAnsi" w:hAnsiTheme="majorHAnsi" w:cstheme="majorHAnsi"/>
          <w:color w:val="000000" w:themeColor="text1"/>
          <w:sz w:val="21"/>
          <w:szCs w:val="21"/>
        </w:rPr>
        <w:t>:</w:t>
      </w:r>
      <w:r w:rsidRPr="0036136A">
        <w:rPr>
          <w:rFonts w:asciiTheme="majorHAnsi" w:hAnsiTheme="majorHAnsi" w:cstheme="majorHAnsi"/>
          <w:color w:val="000000" w:themeColor="text1"/>
          <w:sz w:val="21"/>
          <w:szCs w:val="21"/>
        </w:rPr>
        <w:tab/>
        <w:t xml:space="preserve">HTML, DHTML, XHTML, CSS, </w:t>
      </w:r>
      <w:r w:rsidR="00B84EAD" w:rsidRPr="0036136A">
        <w:rPr>
          <w:rFonts w:asciiTheme="majorHAnsi" w:hAnsiTheme="majorHAnsi" w:cstheme="majorHAnsi"/>
          <w:color w:val="000000" w:themeColor="text1"/>
          <w:sz w:val="21"/>
          <w:szCs w:val="21"/>
        </w:rPr>
        <w:t>JSon</w:t>
      </w:r>
      <w:r w:rsidRPr="0036136A">
        <w:rPr>
          <w:rFonts w:asciiTheme="majorHAnsi" w:hAnsiTheme="majorHAnsi" w:cstheme="majorHAnsi"/>
          <w:color w:val="000000" w:themeColor="text1"/>
          <w:sz w:val="21"/>
          <w:szCs w:val="21"/>
        </w:rPr>
        <w:t xml:space="preserve">, Java Script, </w:t>
      </w:r>
      <w:r w:rsidR="00B84EAD" w:rsidRPr="0036136A">
        <w:rPr>
          <w:rFonts w:asciiTheme="majorHAnsi" w:hAnsiTheme="majorHAnsi" w:cstheme="majorHAnsi"/>
          <w:color w:val="000000" w:themeColor="text1"/>
          <w:sz w:val="21"/>
          <w:szCs w:val="21"/>
        </w:rPr>
        <w:t>ReactJS</w:t>
      </w:r>
      <w:r w:rsidRPr="0036136A">
        <w:rPr>
          <w:rFonts w:asciiTheme="majorHAnsi" w:hAnsiTheme="majorHAnsi" w:cstheme="majorHAnsi"/>
          <w:color w:val="000000" w:themeColor="text1"/>
          <w:sz w:val="21"/>
          <w:szCs w:val="21"/>
        </w:rPr>
        <w:t xml:space="preserve">, React, </w:t>
      </w:r>
      <w:r w:rsidR="00B84EAD" w:rsidRPr="0036136A">
        <w:rPr>
          <w:rFonts w:asciiTheme="majorHAnsi" w:hAnsiTheme="majorHAnsi" w:cstheme="majorHAnsi"/>
          <w:color w:val="000000" w:themeColor="text1"/>
          <w:sz w:val="21"/>
          <w:szCs w:val="21"/>
        </w:rPr>
        <w:t>Angular.Js</w:t>
      </w:r>
      <w:r w:rsidRPr="0036136A">
        <w:rPr>
          <w:rFonts w:asciiTheme="majorHAnsi" w:hAnsiTheme="majorHAnsi" w:cstheme="majorHAnsi"/>
          <w:color w:val="000000" w:themeColor="text1"/>
          <w:sz w:val="21"/>
          <w:szCs w:val="21"/>
        </w:rPr>
        <w:t xml:space="preserve">, </w:t>
      </w:r>
      <w:r w:rsidR="00B84EAD" w:rsidRPr="0036136A">
        <w:rPr>
          <w:rFonts w:asciiTheme="majorHAnsi" w:hAnsiTheme="majorHAnsi" w:cstheme="majorHAnsi"/>
          <w:color w:val="000000" w:themeColor="text1"/>
          <w:sz w:val="21"/>
          <w:szCs w:val="21"/>
        </w:rPr>
        <w:t>Ext.Js</w:t>
      </w:r>
      <w:r w:rsidR="00B84EAD">
        <w:rPr>
          <w:rFonts w:asciiTheme="majorHAnsi" w:hAnsiTheme="majorHAnsi" w:cstheme="majorHAnsi"/>
          <w:color w:val="000000" w:themeColor="text1"/>
          <w:sz w:val="21"/>
          <w:szCs w:val="21"/>
        </w:rPr>
        <w:t>, Node.JS</w:t>
      </w:r>
      <w:r w:rsidRPr="0036136A">
        <w:rPr>
          <w:rFonts w:asciiTheme="majorHAnsi" w:hAnsiTheme="majorHAnsi" w:cstheme="majorHAnsi"/>
          <w:color w:val="000000" w:themeColor="text1"/>
          <w:sz w:val="21"/>
          <w:szCs w:val="21"/>
        </w:rPr>
        <w:t>,</w:t>
      </w:r>
      <w:r w:rsidR="00B84EAD">
        <w:rPr>
          <w:rFonts w:asciiTheme="majorHAnsi" w:hAnsiTheme="majorHAnsi" w:cstheme="majorHAnsi"/>
          <w:color w:val="000000" w:themeColor="text1"/>
          <w:sz w:val="21"/>
          <w:szCs w:val="21"/>
        </w:rPr>
        <w:t xml:space="preserve"> </w:t>
      </w:r>
      <w:r w:rsidRPr="0036136A">
        <w:rPr>
          <w:rFonts w:asciiTheme="majorHAnsi" w:hAnsiTheme="majorHAnsi" w:cstheme="majorHAnsi"/>
          <w:color w:val="000000" w:themeColor="text1"/>
          <w:sz w:val="21"/>
          <w:szCs w:val="21"/>
        </w:rPr>
        <w:t>My Faces, Rich Faces, JSF, PHP and AJAX</w:t>
      </w:r>
    </w:p>
    <w:p w:rsidR="00583770" w:rsidRPr="0036136A" w:rsidRDefault="00583770" w:rsidP="00450EE7">
      <w:pPr>
        <w:ind w:left="2610" w:hanging="2610"/>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XML Technologies</w:t>
      </w:r>
      <w:r w:rsidR="00450EE7">
        <w:rPr>
          <w:rFonts w:asciiTheme="majorHAnsi" w:hAnsiTheme="majorHAnsi" w:cstheme="majorHAnsi"/>
          <w:color w:val="000000" w:themeColor="text1"/>
          <w:sz w:val="21"/>
          <w:szCs w:val="21"/>
        </w:rPr>
        <w:t>:</w:t>
      </w:r>
      <w:r w:rsidRPr="0036136A">
        <w:rPr>
          <w:rFonts w:asciiTheme="majorHAnsi" w:hAnsiTheme="majorHAnsi" w:cstheme="majorHAnsi"/>
          <w:color w:val="000000" w:themeColor="text1"/>
          <w:sz w:val="21"/>
          <w:szCs w:val="21"/>
        </w:rPr>
        <w:tab/>
        <w:t>XML, XSL, XQuery, XSD and XSLT</w:t>
      </w:r>
    </w:p>
    <w:p w:rsidR="00583770" w:rsidRPr="0036136A" w:rsidRDefault="00583770" w:rsidP="00450EE7">
      <w:pPr>
        <w:ind w:left="2610" w:hanging="2610"/>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Databases</w:t>
      </w:r>
      <w:r w:rsidR="00450EE7">
        <w:rPr>
          <w:rFonts w:asciiTheme="majorHAnsi" w:hAnsiTheme="majorHAnsi" w:cstheme="majorHAnsi"/>
          <w:color w:val="000000" w:themeColor="text1"/>
          <w:sz w:val="21"/>
          <w:szCs w:val="21"/>
        </w:rPr>
        <w:t>:</w:t>
      </w:r>
      <w:r w:rsidRPr="0036136A">
        <w:rPr>
          <w:rFonts w:asciiTheme="majorHAnsi" w:hAnsiTheme="majorHAnsi" w:cstheme="majorHAnsi"/>
          <w:color w:val="000000" w:themeColor="text1"/>
          <w:sz w:val="21"/>
          <w:szCs w:val="21"/>
        </w:rPr>
        <w:tab/>
        <w:t xml:space="preserve">Oracle 9i, 10g, SQL, </w:t>
      </w:r>
      <w:r w:rsidR="00450EE7">
        <w:rPr>
          <w:rFonts w:asciiTheme="majorHAnsi" w:hAnsiTheme="majorHAnsi" w:cstheme="majorHAnsi"/>
          <w:color w:val="000000" w:themeColor="text1"/>
          <w:sz w:val="21"/>
          <w:szCs w:val="21"/>
        </w:rPr>
        <w:t>MYSQL, PostgreSQL, DB2, MongoDB</w:t>
      </w:r>
    </w:p>
    <w:p w:rsidR="00583770" w:rsidRPr="0036136A" w:rsidRDefault="00450EE7" w:rsidP="00450EE7">
      <w:pPr>
        <w:ind w:left="2610" w:hanging="2610"/>
        <w:jc w:val="both"/>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Web/Application</w:t>
      </w:r>
      <w:r w:rsidR="00583770" w:rsidRPr="0036136A">
        <w:rPr>
          <w:rFonts w:asciiTheme="majorHAnsi" w:hAnsiTheme="majorHAnsi" w:cstheme="majorHAnsi"/>
          <w:color w:val="000000" w:themeColor="text1"/>
          <w:sz w:val="21"/>
          <w:szCs w:val="21"/>
        </w:rPr>
        <w:t xml:space="preserve"> Servers</w:t>
      </w:r>
      <w:r>
        <w:rPr>
          <w:rFonts w:asciiTheme="majorHAnsi" w:hAnsiTheme="majorHAnsi" w:cstheme="majorHAnsi"/>
          <w:color w:val="000000" w:themeColor="text1"/>
          <w:sz w:val="21"/>
          <w:szCs w:val="21"/>
        </w:rPr>
        <w:t>:</w:t>
      </w:r>
      <w:r w:rsidR="00583770" w:rsidRPr="0036136A">
        <w:rPr>
          <w:rFonts w:asciiTheme="majorHAnsi" w:hAnsiTheme="majorHAnsi" w:cstheme="majorHAnsi"/>
          <w:color w:val="000000" w:themeColor="text1"/>
          <w:sz w:val="21"/>
          <w:szCs w:val="21"/>
        </w:rPr>
        <w:tab/>
        <w:t>Web Sphere, Web logic Application server, JBOSS, Apache Tomcat, IBM HTTP Server, a</w:t>
      </w:r>
      <w:r>
        <w:rPr>
          <w:rFonts w:asciiTheme="majorHAnsi" w:hAnsiTheme="majorHAnsi" w:cstheme="majorHAnsi"/>
          <w:color w:val="000000" w:themeColor="text1"/>
          <w:sz w:val="21"/>
          <w:szCs w:val="21"/>
        </w:rPr>
        <w:t>nd IIS</w:t>
      </w:r>
    </w:p>
    <w:p w:rsidR="00583770" w:rsidRPr="0036136A" w:rsidRDefault="00583770" w:rsidP="00450EE7">
      <w:pPr>
        <w:ind w:left="2610" w:hanging="2610"/>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lastRenderedPageBreak/>
        <w:t>IDE / Tools</w:t>
      </w:r>
      <w:r w:rsidR="00450EE7">
        <w:rPr>
          <w:rFonts w:asciiTheme="majorHAnsi" w:hAnsiTheme="majorHAnsi" w:cstheme="majorHAnsi"/>
          <w:color w:val="000000" w:themeColor="text1"/>
          <w:sz w:val="21"/>
          <w:szCs w:val="21"/>
        </w:rPr>
        <w:t>:</w:t>
      </w:r>
      <w:r w:rsidRPr="0036136A">
        <w:rPr>
          <w:rFonts w:asciiTheme="majorHAnsi" w:hAnsiTheme="majorHAnsi" w:cstheme="majorHAnsi"/>
          <w:color w:val="000000" w:themeColor="text1"/>
          <w:sz w:val="21"/>
          <w:szCs w:val="21"/>
        </w:rPr>
        <w:tab/>
        <w:t>RAD, WSAD, Eclipse</w:t>
      </w:r>
      <w:r w:rsidR="00450EE7">
        <w:rPr>
          <w:rFonts w:asciiTheme="majorHAnsi" w:hAnsiTheme="majorHAnsi" w:cstheme="majorHAnsi"/>
          <w:color w:val="000000" w:themeColor="text1"/>
          <w:sz w:val="21"/>
          <w:szCs w:val="21"/>
        </w:rPr>
        <w:t xml:space="preserve"> with My Eclipse, Rational Rose</w:t>
      </w:r>
    </w:p>
    <w:p w:rsidR="00A90DCD" w:rsidRPr="0036136A" w:rsidRDefault="00583770" w:rsidP="00450EE7">
      <w:pPr>
        <w:ind w:left="2610" w:hanging="2610"/>
        <w:jc w:val="both"/>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Methodologies</w:t>
      </w:r>
      <w:r w:rsidR="00450EE7">
        <w:rPr>
          <w:rFonts w:asciiTheme="majorHAnsi" w:hAnsiTheme="majorHAnsi" w:cstheme="majorHAnsi"/>
          <w:color w:val="000000" w:themeColor="text1"/>
          <w:sz w:val="21"/>
          <w:szCs w:val="21"/>
        </w:rPr>
        <w:t>:</w:t>
      </w:r>
      <w:r w:rsidRPr="0036136A">
        <w:rPr>
          <w:rFonts w:asciiTheme="majorHAnsi" w:hAnsiTheme="majorHAnsi" w:cstheme="majorHAnsi"/>
          <w:color w:val="000000" w:themeColor="text1"/>
          <w:sz w:val="21"/>
          <w:szCs w:val="21"/>
        </w:rPr>
        <w:tab/>
        <w:t>Unified Modeling Language (UML), Ration</w:t>
      </w:r>
      <w:r w:rsidR="00450EE7">
        <w:rPr>
          <w:rFonts w:asciiTheme="majorHAnsi" w:hAnsiTheme="majorHAnsi" w:cstheme="majorHAnsi"/>
          <w:color w:val="000000" w:themeColor="text1"/>
          <w:sz w:val="21"/>
          <w:szCs w:val="21"/>
        </w:rPr>
        <w:t>al Unified Process (RUP), Agile</w:t>
      </w:r>
    </w:p>
    <w:p w:rsidR="00A90DCD" w:rsidRPr="0036136A" w:rsidRDefault="00A90DCD" w:rsidP="0036136A">
      <w:pPr>
        <w:ind w:left="2880" w:hanging="2880"/>
        <w:jc w:val="both"/>
        <w:rPr>
          <w:rFonts w:asciiTheme="majorHAnsi" w:hAnsiTheme="majorHAnsi" w:cstheme="majorHAnsi"/>
          <w:color w:val="000000" w:themeColor="text1"/>
          <w:sz w:val="21"/>
          <w:szCs w:val="21"/>
        </w:rPr>
      </w:pPr>
    </w:p>
    <w:p w:rsidR="003B19E2" w:rsidRPr="0036136A" w:rsidRDefault="00B97A5E" w:rsidP="0036136A">
      <w:pPr>
        <w:shd w:val="clear" w:color="auto" w:fill="CCCCCC"/>
        <w:jc w:val="both"/>
        <w:rPr>
          <w:rFonts w:asciiTheme="majorHAnsi" w:hAnsiTheme="majorHAnsi" w:cstheme="majorHAnsi"/>
          <w:b/>
          <w:smallCaps/>
          <w:color w:val="000000" w:themeColor="text1"/>
          <w:sz w:val="21"/>
          <w:szCs w:val="21"/>
        </w:rPr>
      </w:pPr>
      <w:r w:rsidRPr="0036136A">
        <w:rPr>
          <w:rFonts w:asciiTheme="majorHAnsi" w:hAnsiTheme="majorHAnsi" w:cstheme="majorHAnsi"/>
          <w:b/>
          <w:smallCaps/>
          <w:color w:val="000000" w:themeColor="text1"/>
          <w:sz w:val="21"/>
          <w:szCs w:val="21"/>
        </w:rPr>
        <w:t>Professional Experience</w:t>
      </w:r>
      <w:r w:rsidRPr="0036136A">
        <w:rPr>
          <w:rFonts w:asciiTheme="majorHAnsi" w:hAnsiTheme="majorHAnsi" w:cstheme="majorHAnsi"/>
          <w:b/>
          <w:color w:val="000000" w:themeColor="text1"/>
          <w:sz w:val="21"/>
          <w:szCs w:val="21"/>
        </w:rPr>
        <w:t>:</w:t>
      </w:r>
    </w:p>
    <w:p w:rsidR="003B19E2" w:rsidRPr="0036136A" w:rsidRDefault="003B19E2" w:rsidP="0036136A">
      <w:pPr>
        <w:jc w:val="both"/>
        <w:rPr>
          <w:rFonts w:asciiTheme="majorHAnsi" w:hAnsiTheme="majorHAnsi" w:cstheme="majorHAnsi"/>
          <w:b/>
          <w:color w:val="000000" w:themeColor="text1"/>
          <w:sz w:val="21"/>
          <w:szCs w:val="21"/>
        </w:rPr>
      </w:pPr>
    </w:p>
    <w:p w:rsidR="00FC1866" w:rsidRPr="0036136A" w:rsidRDefault="00FC1866" w:rsidP="0036136A">
      <w:pPr>
        <w:pStyle w:val="NoSpacing"/>
        <w:jc w:val="both"/>
        <w:rPr>
          <w:rFonts w:asciiTheme="majorHAnsi" w:eastAsia="Arial" w:hAnsiTheme="majorHAnsi" w:cstheme="majorHAnsi"/>
          <w:bCs/>
          <w:i/>
          <w:color w:val="000000" w:themeColor="text1"/>
          <w:sz w:val="21"/>
          <w:szCs w:val="21"/>
        </w:rPr>
      </w:pPr>
      <w:r w:rsidRPr="0036136A">
        <w:rPr>
          <w:rFonts w:asciiTheme="majorHAnsi" w:hAnsiTheme="majorHAnsi" w:cstheme="majorHAnsi"/>
          <w:b/>
          <w:bCs/>
          <w:i/>
          <w:color w:val="000000" w:themeColor="text1"/>
          <w:sz w:val="21"/>
          <w:szCs w:val="21"/>
        </w:rPr>
        <w:t xml:space="preserve">Client: </w:t>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bCs/>
          <w:i/>
          <w:color w:val="000000" w:themeColor="text1"/>
          <w:sz w:val="21"/>
          <w:szCs w:val="21"/>
        </w:rPr>
        <w:tab/>
      </w:r>
      <w:r w:rsidR="00583770" w:rsidRPr="0036136A">
        <w:rPr>
          <w:rFonts w:asciiTheme="majorHAnsi" w:hAnsiTheme="majorHAnsi" w:cstheme="majorHAnsi"/>
          <w:b/>
          <w:i/>
          <w:color w:val="000000" w:themeColor="text1"/>
          <w:sz w:val="21"/>
          <w:szCs w:val="21"/>
        </w:rPr>
        <w:t>Verizon Wireless</w:t>
      </w:r>
      <w:r w:rsidR="001B1E65" w:rsidRPr="0036136A">
        <w:rPr>
          <w:rFonts w:asciiTheme="majorHAnsi" w:hAnsiTheme="majorHAnsi" w:cstheme="majorHAnsi"/>
          <w:b/>
          <w:i/>
          <w:color w:val="000000" w:themeColor="text1"/>
          <w:sz w:val="21"/>
          <w:szCs w:val="21"/>
        </w:rPr>
        <w:t xml:space="preserve"> - </w:t>
      </w:r>
      <w:r w:rsidR="00583770" w:rsidRPr="0036136A">
        <w:rPr>
          <w:rFonts w:asciiTheme="majorHAnsi" w:hAnsiTheme="majorHAnsi" w:cstheme="majorHAnsi"/>
          <w:b/>
          <w:i/>
          <w:color w:val="000000" w:themeColor="text1"/>
          <w:sz w:val="21"/>
          <w:szCs w:val="21"/>
        </w:rPr>
        <w:t>Irving, TX</w:t>
      </w:r>
      <w:r w:rsidR="00583770" w:rsidRPr="0036136A">
        <w:rPr>
          <w:rFonts w:asciiTheme="majorHAnsi" w:hAnsiTheme="majorHAnsi" w:cstheme="majorHAnsi"/>
          <w:b/>
          <w:i/>
          <w:color w:val="000000" w:themeColor="text1"/>
          <w:sz w:val="21"/>
          <w:szCs w:val="21"/>
        </w:rPr>
        <w:tab/>
      </w:r>
      <w:r w:rsidR="00583770" w:rsidRPr="0036136A">
        <w:rPr>
          <w:rFonts w:asciiTheme="majorHAnsi" w:hAnsiTheme="majorHAnsi" w:cstheme="majorHAnsi"/>
          <w:b/>
          <w:i/>
          <w:color w:val="000000" w:themeColor="text1"/>
          <w:sz w:val="21"/>
          <w:szCs w:val="21"/>
        </w:rPr>
        <w:tab/>
      </w:r>
      <w:r w:rsidR="00583770" w:rsidRPr="0036136A">
        <w:rPr>
          <w:rFonts w:asciiTheme="majorHAnsi" w:hAnsiTheme="majorHAnsi" w:cstheme="majorHAnsi"/>
          <w:b/>
          <w:i/>
          <w:color w:val="000000" w:themeColor="text1"/>
          <w:sz w:val="21"/>
          <w:szCs w:val="21"/>
        </w:rPr>
        <w:tab/>
      </w:r>
      <w:r w:rsidR="00583770" w:rsidRPr="0036136A">
        <w:rPr>
          <w:rFonts w:asciiTheme="majorHAnsi" w:hAnsiTheme="majorHAnsi" w:cstheme="majorHAnsi"/>
          <w:b/>
          <w:i/>
          <w:color w:val="000000" w:themeColor="text1"/>
          <w:sz w:val="21"/>
          <w:szCs w:val="21"/>
        </w:rPr>
        <w:tab/>
      </w:r>
      <w:r w:rsidR="00583770" w:rsidRPr="0036136A">
        <w:rPr>
          <w:rFonts w:asciiTheme="majorHAnsi" w:hAnsiTheme="majorHAnsi" w:cstheme="majorHAnsi"/>
          <w:b/>
          <w:i/>
          <w:color w:val="000000" w:themeColor="text1"/>
          <w:sz w:val="21"/>
          <w:szCs w:val="21"/>
        </w:rPr>
        <w:tab/>
      </w:r>
      <w:r w:rsidR="00B84EAD">
        <w:rPr>
          <w:rFonts w:asciiTheme="majorHAnsi" w:hAnsiTheme="majorHAnsi" w:cstheme="majorHAnsi"/>
          <w:b/>
          <w:i/>
          <w:color w:val="000000" w:themeColor="text1"/>
          <w:sz w:val="21"/>
          <w:szCs w:val="21"/>
        </w:rPr>
        <w:tab/>
      </w:r>
      <w:r w:rsidR="00B84EAD">
        <w:rPr>
          <w:rFonts w:asciiTheme="majorHAnsi" w:hAnsiTheme="majorHAnsi" w:cstheme="majorHAnsi"/>
          <w:i/>
          <w:color w:val="000000" w:themeColor="text1"/>
          <w:sz w:val="21"/>
          <w:szCs w:val="21"/>
        </w:rPr>
        <w:t xml:space="preserve">Apr </w:t>
      </w:r>
      <w:r w:rsidR="00583770" w:rsidRPr="0036136A">
        <w:rPr>
          <w:rFonts w:asciiTheme="majorHAnsi" w:hAnsiTheme="majorHAnsi" w:cstheme="majorHAnsi"/>
          <w:i/>
          <w:color w:val="000000" w:themeColor="text1"/>
          <w:sz w:val="21"/>
          <w:szCs w:val="21"/>
        </w:rPr>
        <w:t>2018 - Present</w:t>
      </w:r>
    </w:p>
    <w:p w:rsidR="00FC1866" w:rsidRPr="0036136A" w:rsidRDefault="00FC1866" w:rsidP="0036136A">
      <w:pPr>
        <w:pBdr>
          <w:bottom w:val="single" w:sz="6" w:space="1" w:color="auto"/>
        </w:pBdr>
        <w:jc w:val="both"/>
        <w:rPr>
          <w:rFonts w:asciiTheme="majorHAnsi" w:hAnsiTheme="majorHAnsi" w:cstheme="majorHAnsi"/>
          <w:b/>
          <w:bCs/>
          <w:i/>
          <w:color w:val="000000" w:themeColor="text1"/>
          <w:sz w:val="21"/>
          <w:szCs w:val="21"/>
        </w:rPr>
      </w:pPr>
      <w:r w:rsidRPr="0036136A">
        <w:rPr>
          <w:rFonts w:asciiTheme="majorHAnsi" w:hAnsiTheme="majorHAnsi" w:cstheme="majorHAnsi"/>
          <w:b/>
          <w:bCs/>
          <w:i/>
          <w:color w:val="000000" w:themeColor="text1"/>
          <w:sz w:val="21"/>
          <w:szCs w:val="21"/>
        </w:rPr>
        <w:t xml:space="preserve">Role: </w:t>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bCs/>
          <w:i/>
          <w:color w:val="000000" w:themeColor="text1"/>
          <w:sz w:val="21"/>
          <w:szCs w:val="21"/>
        </w:rPr>
        <w:tab/>
      </w:r>
      <w:r w:rsidR="00450EE7">
        <w:rPr>
          <w:rFonts w:asciiTheme="majorHAnsi" w:hAnsiTheme="majorHAnsi" w:cstheme="majorHAnsi"/>
          <w:b/>
          <w:i/>
          <w:color w:val="000000" w:themeColor="text1"/>
          <w:sz w:val="21"/>
          <w:szCs w:val="21"/>
        </w:rPr>
        <w:t xml:space="preserve">Sr. Java </w:t>
      </w:r>
      <w:r w:rsidR="00B84EAD">
        <w:rPr>
          <w:rFonts w:asciiTheme="majorHAnsi" w:hAnsiTheme="majorHAnsi" w:cstheme="majorHAnsi"/>
          <w:b/>
          <w:i/>
          <w:color w:val="000000" w:themeColor="text1"/>
          <w:sz w:val="21"/>
          <w:szCs w:val="21"/>
        </w:rPr>
        <w:t>Full</w:t>
      </w:r>
      <w:r w:rsidR="00B84EAD" w:rsidRPr="0036136A">
        <w:rPr>
          <w:rFonts w:asciiTheme="majorHAnsi" w:hAnsiTheme="majorHAnsi" w:cstheme="majorHAnsi"/>
          <w:b/>
          <w:i/>
          <w:color w:val="000000" w:themeColor="text1"/>
          <w:sz w:val="21"/>
          <w:szCs w:val="21"/>
        </w:rPr>
        <w:t xml:space="preserve"> Stack</w:t>
      </w:r>
      <w:r w:rsidR="00583770" w:rsidRPr="0036136A">
        <w:rPr>
          <w:rFonts w:asciiTheme="majorHAnsi" w:hAnsiTheme="majorHAnsi" w:cstheme="majorHAnsi"/>
          <w:b/>
          <w:i/>
          <w:color w:val="000000" w:themeColor="text1"/>
          <w:sz w:val="21"/>
          <w:szCs w:val="21"/>
        </w:rPr>
        <w:t xml:space="preserve"> Developer</w:t>
      </w:r>
    </w:p>
    <w:p w:rsidR="00FC1866" w:rsidRPr="0036136A" w:rsidRDefault="00FC1866" w:rsidP="0036136A">
      <w:pPr>
        <w:pStyle w:val="NormalWeb"/>
        <w:spacing w:before="0" w:after="0"/>
        <w:ind w:left="0" w:right="0"/>
        <w:jc w:val="both"/>
        <w:rPr>
          <w:rFonts w:asciiTheme="majorHAnsi" w:hAnsiTheme="majorHAnsi" w:cstheme="majorHAnsi"/>
          <w:bCs/>
          <w:color w:val="000000" w:themeColor="text1"/>
          <w:sz w:val="21"/>
          <w:szCs w:val="21"/>
        </w:rPr>
      </w:pPr>
    </w:p>
    <w:p w:rsidR="00583770" w:rsidRPr="0036136A" w:rsidRDefault="00583770" w:rsidP="00225880">
      <w:pPr>
        <w:shd w:val="clear" w:color="auto" w:fill="FFFFFF"/>
        <w:jc w:val="both"/>
        <w:rPr>
          <w:rFonts w:asciiTheme="majorHAnsi" w:hAnsiTheme="majorHAnsi" w:cstheme="majorHAnsi"/>
          <w:color w:val="000000" w:themeColor="text1"/>
          <w:sz w:val="21"/>
          <w:szCs w:val="21"/>
        </w:rPr>
      </w:pPr>
      <w:r w:rsidRPr="0036136A">
        <w:rPr>
          <w:rFonts w:asciiTheme="majorHAnsi" w:hAnsiTheme="majorHAnsi" w:cstheme="majorHAnsi"/>
          <w:b/>
          <w:color w:val="000000" w:themeColor="text1"/>
          <w:sz w:val="21"/>
          <w:szCs w:val="21"/>
        </w:rPr>
        <w:t>Project</w:t>
      </w:r>
      <w:r w:rsidR="00225880">
        <w:rPr>
          <w:rFonts w:asciiTheme="majorHAnsi" w:hAnsiTheme="majorHAnsi" w:cstheme="majorHAnsi"/>
          <w:b/>
          <w:color w:val="000000" w:themeColor="text1"/>
          <w:sz w:val="21"/>
          <w:szCs w:val="21"/>
        </w:rPr>
        <w:t xml:space="preserve"> 1 - </w:t>
      </w:r>
      <w:r w:rsidRPr="0036136A">
        <w:rPr>
          <w:rFonts w:asciiTheme="majorHAnsi" w:hAnsiTheme="majorHAnsi" w:cstheme="majorHAnsi"/>
          <w:b/>
          <w:color w:val="000000" w:themeColor="text1"/>
          <w:sz w:val="21"/>
          <w:szCs w:val="21"/>
        </w:rPr>
        <w:t>Intelligent Formatting Engine (IFE)</w:t>
      </w:r>
      <w:r w:rsidR="00225880">
        <w:rPr>
          <w:rFonts w:asciiTheme="majorHAnsi" w:hAnsiTheme="majorHAnsi" w:cstheme="majorHAnsi"/>
          <w:b/>
          <w:color w:val="000000" w:themeColor="text1"/>
          <w:sz w:val="21"/>
          <w:szCs w:val="21"/>
        </w:rPr>
        <w:t xml:space="preserve">: </w:t>
      </w:r>
      <w:r w:rsidRPr="0036136A">
        <w:rPr>
          <w:rFonts w:asciiTheme="majorHAnsi" w:hAnsiTheme="majorHAnsi" w:cstheme="majorHAnsi"/>
          <w:color w:val="000000" w:themeColor="text1"/>
          <w:sz w:val="21"/>
          <w:szCs w:val="21"/>
        </w:rPr>
        <w:t>Verizon Wireless is the leading wireless network provider in US. The IFE project deals with modernizing Verizon wireless billing system. The project has va</w:t>
      </w:r>
      <w:r w:rsidR="00B84EAD">
        <w:rPr>
          <w:rFonts w:asciiTheme="majorHAnsi" w:hAnsiTheme="majorHAnsi" w:cstheme="majorHAnsi"/>
          <w:color w:val="000000" w:themeColor="text1"/>
          <w:sz w:val="21"/>
          <w:szCs w:val="21"/>
        </w:rPr>
        <w:t>rious modules developed as Micro S</w:t>
      </w:r>
      <w:r w:rsidRPr="0036136A">
        <w:rPr>
          <w:rFonts w:asciiTheme="majorHAnsi" w:hAnsiTheme="majorHAnsi" w:cstheme="majorHAnsi"/>
          <w:color w:val="000000" w:themeColor="text1"/>
          <w:sz w:val="21"/>
          <w:szCs w:val="21"/>
        </w:rPr>
        <w:t xml:space="preserve">ervices. The services are developed to handle huge amount of data with minimal processing time. I had opportunity to work on every module </w:t>
      </w:r>
      <w:r w:rsidR="00225880">
        <w:rPr>
          <w:rFonts w:asciiTheme="majorHAnsi" w:hAnsiTheme="majorHAnsi" w:cstheme="majorHAnsi"/>
          <w:color w:val="000000" w:themeColor="text1"/>
          <w:sz w:val="21"/>
          <w:szCs w:val="21"/>
        </w:rPr>
        <w:t>development</w:t>
      </w:r>
      <w:r w:rsidR="00225880" w:rsidRPr="0036136A">
        <w:rPr>
          <w:rFonts w:asciiTheme="majorHAnsi" w:hAnsiTheme="majorHAnsi" w:cstheme="majorHAnsi"/>
          <w:color w:val="000000" w:themeColor="text1"/>
          <w:sz w:val="21"/>
          <w:szCs w:val="21"/>
        </w:rPr>
        <w:t xml:space="preserve"> </w:t>
      </w:r>
      <w:r w:rsidRPr="0036136A">
        <w:rPr>
          <w:rFonts w:asciiTheme="majorHAnsi" w:hAnsiTheme="majorHAnsi" w:cstheme="majorHAnsi"/>
          <w:color w:val="000000" w:themeColor="text1"/>
          <w:sz w:val="21"/>
          <w:szCs w:val="21"/>
        </w:rPr>
        <w:t>start</w:t>
      </w:r>
      <w:r w:rsidR="00225880">
        <w:rPr>
          <w:rFonts w:asciiTheme="majorHAnsi" w:hAnsiTheme="majorHAnsi" w:cstheme="majorHAnsi"/>
          <w:color w:val="000000" w:themeColor="text1"/>
          <w:sz w:val="21"/>
          <w:szCs w:val="21"/>
        </w:rPr>
        <w:t>ing</w:t>
      </w:r>
      <w:r w:rsidRPr="0036136A">
        <w:rPr>
          <w:rFonts w:asciiTheme="majorHAnsi" w:hAnsiTheme="majorHAnsi" w:cstheme="majorHAnsi"/>
          <w:color w:val="000000" w:themeColor="text1"/>
          <w:sz w:val="21"/>
          <w:szCs w:val="21"/>
        </w:rPr>
        <w:t xml:space="preserve"> from scratch and gain good amount of knowledge and experience in various technologies. </w:t>
      </w:r>
      <w:r w:rsidR="00225880">
        <w:rPr>
          <w:rFonts w:asciiTheme="majorHAnsi" w:hAnsiTheme="majorHAnsi" w:cstheme="majorHAnsi"/>
          <w:color w:val="000000" w:themeColor="text1"/>
          <w:sz w:val="21"/>
          <w:szCs w:val="21"/>
        </w:rPr>
        <w:t>A</w:t>
      </w:r>
      <w:r w:rsidRPr="0036136A">
        <w:rPr>
          <w:rFonts w:asciiTheme="majorHAnsi" w:hAnsiTheme="majorHAnsi" w:cstheme="majorHAnsi"/>
          <w:color w:val="000000" w:themeColor="text1"/>
          <w:sz w:val="21"/>
          <w:szCs w:val="21"/>
        </w:rPr>
        <w:t>pplication contains information about Billing statistics, Billing trends for periodical months and billing cycle progress for bill generated dates. This Dashboard has GUI charts (Bar, Pie, Boxplot charts) etc. GUI fetches data from Redis client in JSON format from oracle database. This application handles with wireless and wireline.</w:t>
      </w:r>
    </w:p>
    <w:p w:rsidR="00583770" w:rsidRPr="0036136A" w:rsidRDefault="00583770" w:rsidP="0036136A">
      <w:pPr>
        <w:pStyle w:val="NormalWeb"/>
        <w:shd w:val="clear" w:color="auto" w:fill="FFFFFF"/>
        <w:spacing w:before="0" w:after="0"/>
        <w:ind w:left="0" w:right="0"/>
        <w:jc w:val="both"/>
        <w:rPr>
          <w:rFonts w:asciiTheme="majorHAnsi" w:hAnsiTheme="majorHAnsi" w:cstheme="majorHAnsi"/>
          <w:color w:val="000000" w:themeColor="text1"/>
          <w:sz w:val="21"/>
          <w:szCs w:val="21"/>
        </w:rPr>
      </w:pPr>
    </w:p>
    <w:p w:rsidR="00583770" w:rsidRPr="0036136A" w:rsidRDefault="00225880" w:rsidP="0036136A">
      <w:pPr>
        <w:pStyle w:val="NormalWeb"/>
        <w:shd w:val="clear" w:color="auto" w:fill="FFFFFF"/>
        <w:spacing w:before="0" w:after="0"/>
        <w:ind w:left="0" w:right="0"/>
        <w:jc w:val="both"/>
        <w:rPr>
          <w:rFonts w:asciiTheme="majorHAnsi" w:hAnsiTheme="majorHAnsi" w:cstheme="majorHAnsi"/>
          <w:color w:val="000000" w:themeColor="text1"/>
          <w:sz w:val="21"/>
          <w:szCs w:val="21"/>
        </w:rPr>
      </w:pPr>
      <w:r w:rsidRPr="00225880">
        <w:rPr>
          <w:rFonts w:asciiTheme="majorHAnsi" w:hAnsiTheme="majorHAnsi" w:cstheme="majorHAnsi"/>
          <w:b/>
          <w:color w:val="000000" w:themeColor="text1"/>
          <w:sz w:val="21"/>
          <w:szCs w:val="21"/>
        </w:rPr>
        <w:t xml:space="preserve">Project 2 – IBD: </w:t>
      </w:r>
      <w:r w:rsidR="00583770" w:rsidRPr="0036136A">
        <w:rPr>
          <w:rFonts w:asciiTheme="majorHAnsi" w:hAnsiTheme="majorHAnsi" w:cstheme="majorHAnsi"/>
          <w:color w:val="000000" w:themeColor="text1"/>
          <w:sz w:val="21"/>
          <w:szCs w:val="21"/>
        </w:rPr>
        <w:t xml:space="preserve">IBD Improve Billing Design is Backend application to generate IBD format bills for customers. This application handles with wireless and wireline. Here the complete business logic implemented in Java and Spring Batch. Spring batch used to process for Multiple files (Multi-Threading). </w:t>
      </w:r>
    </w:p>
    <w:p w:rsidR="00583770" w:rsidRDefault="00583770" w:rsidP="0036136A">
      <w:pPr>
        <w:pStyle w:val="NormalWeb"/>
        <w:shd w:val="clear" w:color="auto" w:fill="FFFFFF"/>
        <w:spacing w:before="0" w:after="0"/>
        <w:ind w:left="0" w:right="0"/>
        <w:jc w:val="both"/>
        <w:rPr>
          <w:rFonts w:asciiTheme="majorHAnsi" w:hAnsiTheme="majorHAnsi" w:cstheme="majorHAnsi"/>
          <w:color w:val="000000" w:themeColor="text1"/>
          <w:sz w:val="21"/>
          <w:szCs w:val="21"/>
        </w:rPr>
      </w:pPr>
    </w:p>
    <w:p w:rsidR="00583770" w:rsidRPr="0036136A" w:rsidRDefault="00225880" w:rsidP="00225880">
      <w:pPr>
        <w:pStyle w:val="NormalWeb"/>
        <w:shd w:val="clear" w:color="auto" w:fill="FFFFFF"/>
        <w:spacing w:before="0" w:after="0"/>
        <w:ind w:left="0" w:right="0"/>
        <w:jc w:val="both"/>
        <w:rPr>
          <w:rFonts w:asciiTheme="majorHAnsi" w:hAnsiTheme="majorHAnsi" w:cstheme="majorHAnsi"/>
          <w:bCs/>
          <w:color w:val="000000" w:themeColor="text1"/>
          <w:sz w:val="21"/>
          <w:szCs w:val="21"/>
        </w:rPr>
      </w:pPr>
      <w:r w:rsidRPr="00225880">
        <w:rPr>
          <w:rFonts w:asciiTheme="majorHAnsi" w:hAnsiTheme="majorHAnsi" w:cstheme="majorHAnsi"/>
          <w:b/>
          <w:color w:val="000000" w:themeColor="text1"/>
          <w:sz w:val="21"/>
          <w:szCs w:val="21"/>
        </w:rPr>
        <w:t xml:space="preserve">Project 3 - Network Fleet: </w:t>
      </w:r>
      <w:r w:rsidR="00583770" w:rsidRPr="0036136A">
        <w:rPr>
          <w:rFonts w:asciiTheme="majorHAnsi" w:hAnsiTheme="majorHAnsi" w:cstheme="majorHAnsi"/>
          <w:color w:val="000000" w:themeColor="text1"/>
          <w:sz w:val="21"/>
          <w:szCs w:val="21"/>
        </w:rPr>
        <w:t>Network Fleet is a tool to generate AFP for Customers in different layouts like Statements and Service.  I am the one Innovator of AFPGen Library to create AFP files.</w:t>
      </w:r>
    </w:p>
    <w:p w:rsidR="00583770" w:rsidRPr="0036136A" w:rsidRDefault="00583770" w:rsidP="0036136A">
      <w:pPr>
        <w:pStyle w:val="NormalWeb"/>
        <w:spacing w:before="0" w:after="0"/>
        <w:ind w:left="0" w:right="0"/>
        <w:jc w:val="both"/>
        <w:rPr>
          <w:rFonts w:asciiTheme="majorHAnsi" w:hAnsiTheme="majorHAnsi" w:cstheme="majorHAnsi"/>
          <w:bCs/>
          <w:color w:val="000000" w:themeColor="text1"/>
          <w:sz w:val="21"/>
          <w:szCs w:val="21"/>
        </w:rPr>
      </w:pPr>
    </w:p>
    <w:p w:rsidR="00FC1866" w:rsidRPr="0036136A" w:rsidRDefault="00FC1866" w:rsidP="0036136A">
      <w:pPr>
        <w:pStyle w:val="ListParagraph"/>
        <w:spacing w:after="0" w:line="240" w:lineRule="auto"/>
        <w:ind w:left="0"/>
        <w:jc w:val="both"/>
        <w:outlineLvl w:val="3"/>
        <w:rPr>
          <w:rFonts w:asciiTheme="majorHAnsi" w:hAnsiTheme="majorHAnsi" w:cstheme="majorHAnsi"/>
          <w:bCs/>
          <w:color w:val="000000" w:themeColor="text1"/>
          <w:sz w:val="21"/>
          <w:szCs w:val="21"/>
          <w:lang w:val="en-US"/>
        </w:rPr>
      </w:pPr>
      <w:r w:rsidRPr="0036136A">
        <w:rPr>
          <w:rFonts w:asciiTheme="majorHAnsi" w:hAnsiTheme="majorHAnsi" w:cstheme="majorHAnsi"/>
          <w:b/>
          <w:bCs/>
          <w:color w:val="000000" w:themeColor="text1"/>
          <w:sz w:val="21"/>
          <w:szCs w:val="21"/>
          <w:lang w:val="en-US"/>
        </w:rPr>
        <w:t>Roles &amp; Responsibilities:</w:t>
      </w:r>
    </w:p>
    <w:p w:rsidR="00225880" w:rsidRPr="0036136A" w:rsidRDefault="00225880" w:rsidP="006218C1">
      <w:pPr>
        <w:pStyle w:val="ListBullet"/>
        <w:numPr>
          <w:ilvl w:val="0"/>
          <w:numId w:val="19"/>
        </w:numPr>
      </w:pPr>
      <w:r w:rsidRPr="0036136A">
        <w:t>Led and participated in the design, testing and deployment of client/server, multitier applications, Java Spring batch related components.</w:t>
      </w:r>
    </w:p>
    <w:p w:rsidR="00225880" w:rsidRPr="0036136A" w:rsidRDefault="00225880" w:rsidP="006218C1">
      <w:pPr>
        <w:pStyle w:val="ListBullet"/>
        <w:numPr>
          <w:ilvl w:val="0"/>
          <w:numId w:val="19"/>
        </w:numPr>
      </w:pPr>
      <w:r>
        <w:t>Followed A</w:t>
      </w:r>
      <w:r w:rsidRPr="0036136A">
        <w:t xml:space="preserve">gile </w:t>
      </w:r>
      <w:r>
        <w:t>M</w:t>
      </w:r>
      <w:r w:rsidRPr="0036136A">
        <w:t xml:space="preserve">ethodology </w:t>
      </w:r>
      <w:r>
        <w:t>and delivered</w:t>
      </w:r>
      <w:r w:rsidRPr="0036136A">
        <w:t xml:space="preserve"> user stories independently.</w:t>
      </w:r>
    </w:p>
    <w:p w:rsidR="00225880" w:rsidRPr="0036136A" w:rsidRDefault="00225880" w:rsidP="006218C1">
      <w:pPr>
        <w:pStyle w:val="ListBullet"/>
        <w:numPr>
          <w:ilvl w:val="0"/>
          <w:numId w:val="19"/>
        </w:numPr>
      </w:pPr>
      <w:r>
        <w:t>Effectively w</w:t>
      </w:r>
      <w:r w:rsidRPr="0036136A">
        <w:t>orked with offshore team and provide</w:t>
      </w:r>
      <w:r>
        <w:t>d</w:t>
      </w:r>
      <w:r w:rsidRPr="0036136A">
        <w:t xml:space="preserve"> direction </w:t>
      </w:r>
      <w:r>
        <w:t xml:space="preserve">as </w:t>
      </w:r>
      <w:r w:rsidRPr="0036136A">
        <w:t>needed.</w:t>
      </w:r>
    </w:p>
    <w:p w:rsidR="00583770" w:rsidRPr="0036136A" w:rsidRDefault="00583770" w:rsidP="006218C1">
      <w:pPr>
        <w:pStyle w:val="ListBullet"/>
        <w:numPr>
          <w:ilvl w:val="0"/>
          <w:numId w:val="19"/>
        </w:numPr>
      </w:pPr>
      <w:r w:rsidRPr="0036136A">
        <w:t>Design, develop and implement efficient software solutions to address complex business problems in the billing area.</w:t>
      </w:r>
    </w:p>
    <w:p w:rsidR="00583770" w:rsidRPr="0036136A" w:rsidRDefault="00583770" w:rsidP="006218C1">
      <w:pPr>
        <w:pStyle w:val="ListBullet"/>
        <w:numPr>
          <w:ilvl w:val="0"/>
          <w:numId w:val="19"/>
        </w:numPr>
      </w:pPr>
      <w:r w:rsidRPr="0036136A">
        <w:t>Developed new procedures for requirements gathering, needs analysis, testing, scripting and documentation to strengthen quality and functionality of business-critical applications.</w:t>
      </w:r>
    </w:p>
    <w:p w:rsidR="00583770" w:rsidRPr="0036136A" w:rsidRDefault="00583770" w:rsidP="006218C1">
      <w:pPr>
        <w:pStyle w:val="ListBullet"/>
        <w:numPr>
          <w:ilvl w:val="0"/>
          <w:numId w:val="19"/>
        </w:numPr>
      </w:pPr>
      <w:r w:rsidRPr="0036136A">
        <w:t>Coded new solutions that increased availability and scalability by 45% and 75%, respectively.</w:t>
      </w:r>
    </w:p>
    <w:p w:rsidR="00583770" w:rsidRPr="0036136A" w:rsidRDefault="00583770" w:rsidP="006218C1">
      <w:pPr>
        <w:pStyle w:val="ListBullet"/>
        <w:numPr>
          <w:ilvl w:val="0"/>
          <w:numId w:val="19"/>
        </w:numPr>
      </w:pPr>
      <w:r w:rsidRPr="0036136A">
        <w:t>Collaborate</w:t>
      </w:r>
      <w:r w:rsidR="00225880">
        <w:t>d</w:t>
      </w:r>
      <w:r w:rsidRPr="0036136A">
        <w:t xml:space="preserve"> with internal and external teams, participate in daily standup meetings and provide innovative ideas to the team.</w:t>
      </w:r>
    </w:p>
    <w:p w:rsidR="00583770" w:rsidRPr="0036136A" w:rsidRDefault="00583770" w:rsidP="006218C1">
      <w:pPr>
        <w:pStyle w:val="ListBullet"/>
        <w:numPr>
          <w:ilvl w:val="0"/>
          <w:numId w:val="19"/>
        </w:numPr>
      </w:pPr>
      <w:r w:rsidRPr="0036136A">
        <w:t>Developed database queries and produce metrics to measure the impact in production post rollout.</w:t>
      </w:r>
    </w:p>
    <w:p w:rsidR="00583770" w:rsidRPr="0036136A" w:rsidRDefault="00225880" w:rsidP="006218C1">
      <w:pPr>
        <w:pStyle w:val="ListBullet"/>
        <w:numPr>
          <w:ilvl w:val="0"/>
          <w:numId w:val="19"/>
        </w:numPr>
      </w:pPr>
      <w:r>
        <w:t xml:space="preserve">Extesnively worked </w:t>
      </w:r>
      <w:r w:rsidR="00583770" w:rsidRPr="0036136A">
        <w:t>on Spring Framework, especially Spring Batch</w:t>
      </w:r>
    </w:p>
    <w:p w:rsidR="00583770" w:rsidRPr="0036136A" w:rsidRDefault="00583770" w:rsidP="006218C1">
      <w:pPr>
        <w:pStyle w:val="ListBullet"/>
        <w:numPr>
          <w:ilvl w:val="0"/>
          <w:numId w:val="19"/>
        </w:numPr>
      </w:pPr>
      <w:r w:rsidRPr="0036136A">
        <w:t>Perform</w:t>
      </w:r>
      <w:r w:rsidR="00225880">
        <w:t>ed</w:t>
      </w:r>
      <w:r w:rsidRPr="0036136A">
        <w:t xml:space="preserve"> </w:t>
      </w:r>
      <w:r w:rsidR="00225880">
        <w:t>d</w:t>
      </w:r>
      <w:r w:rsidRPr="0036136A">
        <w:t>evelopment using software components like Java, J2EE, Spring Boot, Angular 2 and angular4.</w:t>
      </w:r>
    </w:p>
    <w:p w:rsidR="00583770" w:rsidRPr="0036136A" w:rsidRDefault="00583770" w:rsidP="006218C1">
      <w:pPr>
        <w:pStyle w:val="ListBullet"/>
        <w:numPr>
          <w:ilvl w:val="0"/>
          <w:numId w:val="19"/>
        </w:numPr>
      </w:pPr>
      <w:r w:rsidRPr="0036136A">
        <w:t>Involved in software requirement specification and technical design.</w:t>
      </w:r>
    </w:p>
    <w:p w:rsidR="00583770" w:rsidRPr="0036136A" w:rsidRDefault="00583770" w:rsidP="006218C1">
      <w:pPr>
        <w:pStyle w:val="ListBullet"/>
        <w:numPr>
          <w:ilvl w:val="0"/>
          <w:numId w:val="19"/>
        </w:numPr>
      </w:pPr>
      <w:r w:rsidRPr="0036136A">
        <w:t>Modularized front-end CSS and JS code.</w:t>
      </w:r>
    </w:p>
    <w:p w:rsidR="00583770" w:rsidRPr="0036136A" w:rsidRDefault="00583770" w:rsidP="006218C1">
      <w:pPr>
        <w:pStyle w:val="ListBullet"/>
        <w:numPr>
          <w:ilvl w:val="0"/>
          <w:numId w:val="19"/>
        </w:numPr>
      </w:pPr>
      <w:r w:rsidRPr="0036136A">
        <w:t xml:space="preserve">Development of </w:t>
      </w:r>
      <w:r w:rsidR="00225880">
        <w:t>b</w:t>
      </w:r>
      <w:r w:rsidRPr="0036136A">
        <w:t>ackground processing batch Jobs using Spring Batch. Created Spring batch jobs to write/read data from Oracle.</w:t>
      </w:r>
    </w:p>
    <w:p w:rsidR="00583770" w:rsidRPr="0036136A" w:rsidRDefault="00225880" w:rsidP="006218C1">
      <w:pPr>
        <w:pStyle w:val="ListBullet"/>
        <w:numPr>
          <w:ilvl w:val="0"/>
          <w:numId w:val="19"/>
        </w:numPr>
      </w:pPr>
      <w:r>
        <w:t>Developed S</w:t>
      </w:r>
      <w:r w:rsidR="00583770" w:rsidRPr="0036136A">
        <w:t xml:space="preserve">pring </w:t>
      </w:r>
      <w:r>
        <w:t>B</w:t>
      </w:r>
      <w:r w:rsidR="00583770" w:rsidRPr="0036136A">
        <w:t>oot service to read JSON data, split JSON data in key, value pair and load into Redis cache memory. Implemented spring boot service. Dao,service. Model.</w:t>
      </w:r>
    </w:p>
    <w:p w:rsidR="00583770" w:rsidRPr="0036136A" w:rsidRDefault="00583770" w:rsidP="006218C1">
      <w:pPr>
        <w:pStyle w:val="ListBullet"/>
        <w:numPr>
          <w:ilvl w:val="0"/>
          <w:numId w:val="19"/>
        </w:numPr>
      </w:pPr>
      <w:r w:rsidRPr="0036136A">
        <w:t>Developed java Rest web services(JAX-RS) to fetch data from oracle database based on application needs.</w:t>
      </w:r>
    </w:p>
    <w:p w:rsidR="00583770" w:rsidRPr="0036136A" w:rsidRDefault="00583770" w:rsidP="006218C1">
      <w:pPr>
        <w:pStyle w:val="ListBullet"/>
        <w:numPr>
          <w:ilvl w:val="0"/>
          <w:numId w:val="19"/>
        </w:numPr>
      </w:pPr>
      <w:r w:rsidRPr="0036136A">
        <w:t>Implemented Continuous Integration using Jenkins for angular and Spring boot application.</w:t>
      </w:r>
    </w:p>
    <w:p w:rsidR="00583770" w:rsidRPr="0036136A" w:rsidRDefault="00D713F5" w:rsidP="006218C1">
      <w:pPr>
        <w:pStyle w:val="ListBullet"/>
        <w:numPr>
          <w:ilvl w:val="0"/>
          <w:numId w:val="19"/>
        </w:numPr>
      </w:pPr>
      <w:r>
        <w:t xml:space="preserve">Developed </w:t>
      </w:r>
      <w:r w:rsidR="00583770" w:rsidRPr="0036136A">
        <w:t>POJO classes to map database tables with java objects.</w:t>
      </w:r>
    </w:p>
    <w:p w:rsidR="00583770" w:rsidRPr="0036136A" w:rsidRDefault="00583770" w:rsidP="006218C1">
      <w:pPr>
        <w:pStyle w:val="ListBullet"/>
        <w:numPr>
          <w:ilvl w:val="0"/>
          <w:numId w:val="19"/>
        </w:numPr>
      </w:pPr>
      <w:r w:rsidRPr="0036136A">
        <w:t>Extensively used Spring MVC and Hibernate Framework for data handling.</w:t>
      </w:r>
    </w:p>
    <w:p w:rsidR="00583770" w:rsidRPr="0036136A" w:rsidRDefault="00583770" w:rsidP="006218C1">
      <w:pPr>
        <w:pStyle w:val="ListBullet"/>
        <w:numPr>
          <w:ilvl w:val="0"/>
          <w:numId w:val="19"/>
        </w:numPr>
      </w:pPr>
      <w:r w:rsidRPr="0036136A">
        <w:t>Delivered project needs on time and within the agreed acceptance criteria in an Agile Methodology. Actively involved in agile ceremonies like spring planning, backlog and grooming sessions.</w:t>
      </w:r>
    </w:p>
    <w:p w:rsidR="00644F3D" w:rsidRPr="00225880" w:rsidRDefault="00583770" w:rsidP="0036136A">
      <w:pPr>
        <w:contextualSpacing/>
        <w:jc w:val="both"/>
        <w:outlineLvl w:val="3"/>
        <w:rPr>
          <w:rFonts w:asciiTheme="majorHAnsi" w:hAnsiTheme="majorHAnsi" w:cstheme="majorHAnsi"/>
          <w:color w:val="000000" w:themeColor="text1"/>
          <w:sz w:val="21"/>
          <w:szCs w:val="21"/>
          <w:shd w:val="clear" w:color="auto" w:fill="FFFFFF"/>
        </w:rPr>
      </w:pPr>
      <w:r w:rsidRPr="0036136A">
        <w:rPr>
          <w:rFonts w:asciiTheme="majorHAnsi" w:hAnsiTheme="majorHAnsi" w:cstheme="majorHAnsi"/>
          <w:b/>
          <w:color w:val="000000" w:themeColor="text1"/>
          <w:sz w:val="21"/>
          <w:szCs w:val="21"/>
        </w:rPr>
        <w:t>Environment</w:t>
      </w:r>
      <w:r w:rsidRPr="00225880">
        <w:rPr>
          <w:rFonts w:asciiTheme="majorHAnsi" w:hAnsiTheme="majorHAnsi" w:cstheme="majorHAnsi"/>
          <w:color w:val="000000" w:themeColor="text1"/>
          <w:sz w:val="21"/>
          <w:szCs w:val="21"/>
        </w:rPr>
        <w:t>:</w:t>
      </w:r>
      <w:r w:rsidR="00225880">
        <w:rPr>
          <w:rFonts w:asciiTheme="majorHAnsi" w:hAnsiTheme="majorHAnsi" w:cstheme="majorHAnsi"/>
          <w:color w:val="000000" w:themeColor="text1"/>
          <w:sz w:val="21"/>
          <w:szCs w:val="21"/>
        </w:rPr>
        <w:t xml:space="preserve"> </w:t>
      </w:r>
      <w:r w:rsidRPr="00225880">
        <w:rPr>
          <w:rFonts w:asciiTheme="majorHAnsi" w:hAnsiTheme="majorHAnsi" w:cstheme="majorHAnsi"/>
          <w:color w:val="000000" w:themeColor="text1"/>
          <w:sz w:val="21"/>
          <w:szCs w:val="21"/>
        </w:rPr>
        <w:t>Java/J2EE, Spring, Spring Boot, Spring Integration, Spri</w:t>
      </w:r>
      <w:r w:rsidR="00225880">
        <w:rPr>
          <w:rFonts w:asciiTheme="majorHAnsi" w:hAnsiTheme="majorHAnsi" w:cstheme="majorHAnsi"/>
          <w:color w:val="000000" w:themeColor="text1"/>
          <w:sz w:val="21"/>
          <w:szCs w:val="21"/>
        </w:rPr>
        <w:t xml:space="preserve">ng Batch, </w:t>
      </w:r>
      <w:r w:rsidR="00B84EAD">
        <w:rPr>
          <w:rFonts w:asciiTheme="majorHAnsi" w:hAnsiTheme="majorHAnsi" w:cstheme="majorHAnsi"/>
          <w:color w:val="000000" w:themeColor="text1"/>
          <w:sz w:val="21"/>
          <w:szCs w:val="21"/>
        </w:rPr>
        <w:t>Hibernate, Restful</w:t>
      </w:r>
      <w:r w:rsidR="00225880">
        <w:rPr>
          <w:rFonts w:asciiTheme="majorHAnsi" w:hAnsiTheme="majorHAnsi" w:cstheme="majorHAnsi"/>
          <w:color w:val="000000" w:themeColor="text1"/>
          <w:sz w:val="21"/>
          <w:szCs w:val="21"/>
        </w:rPr>
        <w:t>, JS</w:t>
      </w:r>
      <w:r w:rsidRPr="00225880">
        <w:rPr>
          <w:rFonts w:asciiTheme="majorHAnsi" w:hAnsiTheme="majorHAnsi" w:cstheme="majorHAnsi"/>
          <w:color w:val="000000" w:themeColor="text1"/>
          <w:sz w:val="21"/>
          <w:szCs w:val="21"/>
        </w:rPr>
        <w:t xml:space="preserve">on, </w:t>
      </w:r>
      <w:r w:rsidR="00225880">
        <w:rPr>
          <w:rFonts w:asciiTheme="majorHAnsi" w:hAnsiTheme="majorHAnsi" w:cstheme="majorHAnsi"/>
          <w:color w:val="000000" w:themeColor="text1"/>
          <w:sz w:val="21"/>
          <w:szCs w:val="21"/>
        </w:rPr>
        <w:t>XML</w:t>
      </w:r>
      <w:r w:rsidRPr="00225880">
        <w:rPr>
          <w:rFonts w:asciiTheme="majorHAnsi" w:hAnsiTheme="majorHAnsi" w:cstheme="majorHAnsi"/>
          <w:color w:val="000000" w:themeColor="text1"/>
          <w:sz w:val="21"/>
          <w:szCs w:val="21"/>
        </w:rPr>
        <w:t>, A</w:t>
      </w:r>
      <w:r w:rsidR="00225880">
        <w:rPr>
          <w:rFonts w:asciiTheme="majorHAnsi" w:hAnsiTheme="majorHAnsi" w:cstheme="majorHAnsi"/>
          <w:color w:val="000000" w:themeColor="text1"/>
          <w:sz w:val="21"/>
          <w:szCs w:val="21"/>
        </w:rPr>
        <w:t xml:space="preserve">gile, Oracle, Jasper Design, Linux, </w:t>
      </w:r>
      <w:r w:rsidR="00B84EAD">
        <w:rPr>
          <w:rFonts w:asciiTheme="majorHAnsi" w:hAnsiTheme="majorHAnsi" w:cstheme="majorHAnsi"/>
          <w:color w:val="000000" w:themeColor="text1"/>
          <w:sz w:val="21"/>
          <w:szCs w:val="21"/>
        </w:rPr>
        <w:t>U</w:t>
      </w:r>
      <w:r w:rsidR="00B84EAD" w:rsidRPr="00225880">
        <w:rPr>
          <w:rFonts w:asciiTheme="majorHAnsi" w:hAnsiTheme="majorHAnsi" w:cstheme="majorHAnsi"/>
          <w:color w:val="000000" w:themeColor="text1"/>
          <w:sz w:val="21"/>
          <w:szCs w:val="21"/>
        </w:rPr>
        <w:t>nix</w:t>
      </w:r>
      <w:r w:rsidRPr="00225880">
        <w:rPr>
          <w:rFonts w:asciiTheme="majorHAnsi" w:hAnsiTheme="majorHAnsi" w:cstheme="majorHAnsi"/>
          <w:color w:val="000000" w:themeColor="text1"/>
          <w:sz w:val="21"/>
          <w:szCs w:val="21"/>
        </w:rPr>
        <w:t xml:space="preserve">, Jenkins, WebLogic, SVN, </w:t>
      </w:r>
      <w:r w:rsidR="00225880">
        <w:rPr>
          <w:rFonts w:asciiTheme="majorHAnsi" w:hAnsiTheme="majorHAnsi" w:cstheme="majorHAnsi"/>
          <w:color w:val="000000" w:themeColor="text1"/>
          <w:sz w:val="21"/>
          <w:szCs w:val="21"/>
        </w:rPr>
        <w:t xml:space="preserve">AFP-Lib, </w:t>
      </w:r>
      <w:r w:rsidR="00B84EAD">
        <w:rPr>
          <w:rFonts w:asciiTheme="majorHAnsi" w:hAnsiTheme="majorHAnsi" w:cstheme="majorHAnsi"/>
          <w:color w:val="000000" w:themeColor="text1"/>
          <w:sz w:val="21"/>
          <w:szCs w:val="21"/>
        </w:rPr>
        <w:t>OpenShift</w:t>
      </w:r>
      <w:r w:rsidR="00225880">
        <w:rPr>
          <w:rFonts w:asciiTheme="majorHAnsi" w:hAnsiTheme="majorHAnsi" w:cstheme="majorHAnsi"/>
          <w:color w:val="000000" w:themeColor="text1"/>
          <w:sz w:val="21"/>
          <w:szCs w:val="21"/>
        </w:rPr>
        <w:t>, AWS, JUnit</w:t>
      </w:r>
    </w:p>
    <w:p w:rsidR="00FC1866" w:rsidRPr="0036136A" w:rsidRDefault="00FC1866" w:rsidP="0036136A">
      <w:pPr>
        <w:jc w:val="both"/>
        <w:rPr>
          <w:rFonts w:asciiTheme="majorHAnsi" w:hAnsiTheme="majorHAnsi" w:cstheme="majorHAnsi"/>
          <w:color w:val="000000" w:themeColor="text1"/>
          <w:sz w:val="21"/>
          <w:szCs w:val="21"/>
        </w:rPr>
      </w:pPr>
    </w:p>
    <w:p w:rsidR="00583770" w:rsidRDefault="00583770" w:rsidP="0036136A">
      <w:pPr>
        <w:jc w:val="both"/>
        <w:rPr>
          <w:rFonts w:asciiTheme="majorHAnsi" w:hAnsiTheme="majorHAnsi" w:cstheme="majorHAnsi"/>
          <w:color w:val="000000" w:themeColor="text1"/>
          <w:sz w:val="21"/>
          <w:szCs w:val="21"/>
        </w:rPr>
      </w:pPr>
    </w:p>
    <w:p w:rsidR="00D713F5" w:rsidRPr="0036136A" w:rsidRDefault="00D713F5" w:rsidP="0036136A">
      <w:pPr>
        <w:jc w:val="both"/>
        <w:rPr>
          <w:rFonts w:asciiTheme="majorHAnsi" w:hAnsiTheme="majorHAnsi" w:cstheme="majorHAnsi"/>
          <w:color w:val="000000" w:themeColor="text1"/>
          <w:sz w:val="21"/>
          <w:szCs w:val="21"/>
        </w:rPr>
      </w:pPr>
    </w:p>
    <w:p w:rsidR="00583770" w:rsidRPr="0036136A" w:rsidRDefault="00583770" w:rsidP="0036136A">
      <w:pPr>
        <w:pStyle w:val="NoSpacing"/>
        <w:jc w:val="both"/>
        <w:rPr>
          <w:rFonts w:asciiTheme="majorHAnsi" w:eastAsia="Arial" w:hAnsiTheme="majorHAnsi" w:cstheme="majorHAnsi"/>
          <w:bCs/>
          <w:i/>
          <w:color w:val="000000" w:themeColor="text1"/>
          <w:sz w:val="21"/>
          <w:szCs w:val="21"/>
        </w:rPr>
      </w:pPr>
      <w:r w:rsidRPr="0036136A">
        <w:rPr>
          <w:rFonts w:asciiTheme="majorHAnsi" w:hAnsiTheme="majorHAnsi" w:cstheme="majorHAnsi"/>
          <w:b/>
          <w:bCs/>
          <w:i/>
          <w:color w:val="000000" w:themeColor="text1"/>
          <w:sz w:val="21"/>
          <w:szCs w:val="21"/>
        </w:rPr>
        <w:lastRenderedPageBreak/>
        <w:t xml:space="preserve">Client: </w:t>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i/>
          <w:color w:val="000000" w:themeColor="text1"/>
          <w:sz w:val="21"/>
          <w:szCs w:val="21"/>
        </w:rPr>
        <w:t>Maryland Department of Human Services</w:t>
      </w:r>
      <w:r w:rsidR="00225880">
        <w:rPr>
          <w:rFonts w:asciiTheme="majorHAnsi" w:hAnsiTheme="majorHAnsi" w:cstheme="majorHAnsi"/>
          <w:b/>
          <w:i/>
          <w:color w:val="000000" w:themeColor="text1"/>
          <w:sz w:val="21"/>
          <w:szCs w:val="21"/>
        </w:rPr>
        <w:t xml:space="preserve"> - </w:t>
      </w:r>
      <w:r w:rsidR="00225880" w:rsidRPr="00225880">
        <w:rPr>
          <w:rFonts w:asciiTheme="majorHAnsi" w:hAnsiTheme="majorHAnsi" w:cstheme="majorHAnsi"/>
          <w:b/>
          <w:i/>
          <w:color w:val="000000" w:themeColor="text1"/>
          <w:sz w:val="21"/>
          <w:szCs w:val="21"/>
        </w:rPr>
        <w:t>Baltimore, MD</w:t>
      </w:r>
      <w:r w:rsidRPr="0036136A">
        <w:rPr>
          <w:rFonts w:asciiTheme="majorHAnsi" w:hAnsiTheme="majorHAnsi" w:cstheme="majorHAnsi"/>
          <w:b/>
          <w:i/>
          <w:color w:val="000000" w:themeColor="text1"/>
          <w:sz w:val="21"/>
          <w:szCs w:val="21"/>
        </w:rPr>
        <w:tab/>
      </w:r>
      <w:r w:rsidRPr="0036136A">
        <w:rPr>
          <w:rFonts w:asciiTheme="majorHAnsi" w:hAnsiTheme="majorHAnsi" w:cstheme="majorHAnsi"/>
          <w:b/>
          <w:i/>
          <w:color w:val="000000" w:themeColor="text1"/>
          <w:sz w:val="21"/>
          <w:szCs w:val="21"/>
        </w:rPr>
        <w:tab/>
      </w:r>
      <w:r w:rsidR="00225880">
        <w:rPr>
          <w:rFonts w:asciiTheme="majorHAnsi" w:hAnsiTheme="majorHAnsi" w:cstheme="majorHAnsi"/>
          <w:b/>
          <w:i/>
          <w:color w:val="000000" w:themeColor="text1"/>
          <w:sz w:val="21"/>
          <w:szCs w:val="21"/>
        </w:rPr>
        <w:tab/>
      </w:r>
      <w:r w:rsidR="00225880">
        <w:rPr>
          <w:rFonts w:asciiTheme="majorHAnsi" w:hAnsiTheme="majorHAnsi" w:cstheme="majorHAnsi"/>
          <w:i/>
          <w:color w:val="000000" w:themeColor="text1"/>
          <w:sz w:val="21"/>
          <w:szCs w:val="21"/>
        </w:rPr>
        <w:t>Mar 2016 - Mar</w:t>
      </w:r>
      <w:r w:rsidRPr="0036136A">
        <w:rPr>
          <w:rFonts w:asciiTheme="majorHAnsi" w:hAnsiTheme="majorHAnsi" w:cstheme="majorHAnsi"/>
          <w:i/>
          <w:color w:val="000000" w:themeColor="text1"/>
          <w:sz w:val="21"/>
          <w:szCs w:val="21"/>
        </w:rPr>
        <w:t xml:space="preserve"> 2018</w:t>
      </w:r>
    </w:p>
    <w:p w:rsidR="00583770" w:rsidRDefault="00583770" w:rsidP="0036136A">
      <w:pPr>
        <w:pBdr>
          <w:bottom w:val="single" w:sz="6" w:space="1" w:color="auto"/>
        </w:pBdr>
        <w:jc w:val="both"/>
        <w:rPr>
          <w:rFonts w:asciiTheme="majorHAnsi" w:hAnsiTheme="majorHAnsi" w:cstheme="majorHAnsi"/>
          <w:b/>
          <w:i/>
          <w:color w:val="000000" w:themeColor="text1"/>
          <w:sz w:val="21"/>
          <w:szCs w:val="21"/>
        </w:rPr>
      </w:pPr>
      <w:r w:rsidRPr="0036136A">
        <w:rPr>
          <w:rFonts w:asciiTheme="majorHAnsi" w:hAnsiTheme="majorHAnsi" w:cstheme="majorHAnsi"/>
          <w:b/>
          <w:bCs/>
          <w:i/>
          <w:color w:val="000000" w:themeColor="text1"/>
          <w:sz w:val="21"/>
          <w:szCs w:val="21"/>
        </w:rPr>
        <w:t xml:space="preserve">Role: </w:t>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bCs/>
          <w:i/>
          <w:color w:val="000000" w:themeColor="text1"/>
          <w:sz w:val="21"/>
          <w:szCs w:val="21"/>
        </w:rPr>
        <w:tab/>
      </w:r>
      <w:r w:rsidR="00225880">
        <w:rPr>
          <w:rFonts w:asciiTheme="majorHAnsi" w:hAnsiTheme="majorHAnsi" w:cstheme="majorHAnsi"/>
          <w:b/>
          <w:i/>
          <w:color w:val="000000" w:themeColor="text1"/>
          <w:sz w:val="21"/>
          <w:szCs w:val="21"/>
        </w:rPr>
        <w:t xml:space="preserve">Sr. </w:t>
      </w:r>
      <w:r w:rsidRPr="0036136A">
        <w:rPr>
          <w:rFonts w:asciiTheme="majorHAnsi" w:hAnsiTheme="majorHAnsi" w:cstheme="majorHAnsi"/>
          <w:b/>
          <w:i/>
          <w:color w:val="000000" w:themeColor="text1"/>
          <w:sz w:val="21"/>
          <w:szCs w:val="21"/>
        </w:rPr>
        <w:t>Full Stack Java Developer</w:t>
      </w:r>
    </w:p>
    <w:p w:rsidR="00225880" w:rsidRPr="0036136A" w:rsidRDefault="00225880" w:rsidP="0036136A">
      <w:pPr>
        <w:pBdr>
          <w:bottom w:val="single" w:sz="6" w:space="1" w:color="auto"/>
        </w:pBdr>
        <w:jc w:val="both"/>
        <w:rPr>
          <w:rFonts w:asciiTheme="majorHAnsi" w:hAnsiTheme="majorHAnsi" w:cstheme="majorHAnsi"/>
          <w:b/>
          <w:bCs/>
          <w:i/>
          <w:color w:val="000000" w:themeColor="text1"/>
          <w:sz w:val="21"/>
          <w:szCs w:val="21"/>
        </w:rPr>
      </w:pPr>
      <w:r w:rsidRPr="00225880">
        <w:rPr>
          <w:rFonts w:asciiTheme="majorHAnsi" w:hAnsiTheme="majorHAnsi" w:cstheme="majorHAnsi"/>
          <w:b/>
          <w:i/>
          <w:color w:val="000000" w:themeColor="text1"/>
          <w:sz w:val="21"/>
          <w:szCs w:val="21"/>
        </w:rPr>
        <w:t xml:space="preserve">Project: </w:t>
      </w:r>
      <w:r>
        <w:rPr>
          <w:rFonts w:asciiTheme="majorHAnsi" w:hAnsiTheme="majorHAnsi" w:cstheme="majorHAnsi"/>
          <w:b/>
          <w:i/>
          <w:color w:val="000000" w:themeColor="text1"/>
          <w:sz w:val="21"/>
          <w:szCs w:val="21"/>
        </w:rPr>
        <w:tab/>
      </w:r>
      <w:r>
        <w:rPr>
          <w:rFonts w:asciiTheme="majorHAnsi" w:hAnsiTheme="majorHAnsi" w:cstheme="majorHAnsi"/>
          <w:b/>
          <w:i/>
          <w:color w:val="000000" w:themeColor="text1"/>
          <w:sz w:val="21"/>
          <w:szCs w:val="21"/>
        </w:rPr>
        <w:tab/>
      </w:r>
      <w:r w:rsidR="00D76530" w:rsidRPr="00225880">
        <w:rPr>
          <w:rFonts w:asciiTheme="majorHAnsi" w:hAnsiTheme="majorHAnsi" w:cstheme="majorHAnsi"/>
          <w:b/>
          <w:i/>
          <w:color w:val="000000" w:themeColor="text1"/>
          <w:sz w:val="21"/>
          <w:szCs w:val="21"/>
        </w:rPr>
        <w:t xml:space="preserve">MD THINK </w:t>
      </w:r>
      <w:r w:rsidR="00D76530">
        <w:rPr>
          <w:rFonts w:asciiTheme="majorHAnsi" w:hAnsiTheme="majorHAnsi" w:cstheme="majorHAnsi"/>
          <w:b/>
          <w:i/>
          <w:color w:val="000000" w:themeColor="text1"/>
          <w:sz w:val="21"/>
          <w:szCs w:val="21"/>
        </w:rPr>
        <w:t xml:space="preserve">- </w:t>
      </w:r>
      <w:r w:rsidRPr="00225880">
        <w:rPr>
          <w:rFonts w:asciiTheme="majorHAnsi" w:hAnsiTheme="majorHAnsi" w:cstheme="majorHAnsi"/>
          <w:b/>
          <w:i/>
          <w:color w:val="000000" w:themeColor="text1"/>
          <w:sz w:val="21"/>
          <w:szCs w:val="21"/>
        </w:rPr>
        <w:t>Child Support Application</w:t>
      </w:r>
    </w:p>
    <w:p w:rsidR="00583770" w:rsidRPr="0036136A" w:rsidRDefault="00583770" w:rsidP="0036136A">
      <w:pPr>
        <w:pStyle w:val="NormalWeb"/>
        <w:spacing w:before="0" w:after="0"/>
        <w:ind w:left="0" w:right="0"/>
        <w:jc w:val="both"/>
        <w:rPr>
          <w:rFonts w:asciiTheme="majorHAnsi" w:hAnsiTheme="majorHAnsi" w:cstheme="majorHAnsi"/>
          <w:bCs/>
          <w:color w:val="000000" w:themeColor="text1"/>
          <w:sz w:val="21"/>
          <w:szCs w:val="21"/>
        </w:rPr>
      </w:pPr>
    </w:p>
    <w:p w:rsidR="001B1E65" w:rsidRPr="0036136A" w:rsidRDefault="001B1E65" w:rsidP="0036136A">
      <w:pPr>
        <w:pStyle w:val="NormalWeb"/>
        <w:spacing w:before="0" w:after="0"/>
        <w:ind w:left="0" w:right="0"/>
        <w:jc w:val="both"/>
        <w:rPr>
          <w:rFonts w:asciiTheme="majorHAnsi" w:hAnsiTheme="majorHAnsi" w:cstheme="majorHAnsi"/>
          <w:bCs/>
          <w:color w:val="000000" w:themeColor="text1"/>
          <w:sz w:val="21"/>
          <w:szCs w:val="21"/>
        </w:rPr>
      </w:pPr>
      <w:r w:rsidRPr="0036136A">
        <w:rPr>
          <w:rFonts w:asciiTheme="majorHAnsi" w:hAnsiTheme="majorHAnsi" w:cstheme="majorHAnsi"/>
          <w:color w:val="000000" w:themeColor="text1"/>
          <w:sz w:val="21"/>
          <w:szCs w:val="21"/>
        </w:rPr>
        <w:t>Maryland’s Total Human-services Information Network (MD THINK) will be a new shared health and human services platform – a system of modular, interconnected components – a common data repository, shared service elements and resources, and mission-specific applications – capable of supporting multiple programs and missions. The goal of this effort is to create a data system that can support a more integrated, client-centric approach to health and human services delivery and management. As part of this project, developing an application for Child Support. This application will support the Custodian Parent (CP) to create an account through Consumer Portal and submit the application, or the CP can go to any state office where caseworkers will submit the application on their behalf, using Worker Portal. Based on the eligibility verification, case will be registered by the caseworkers through Worker Portal.</w:t>
      </w:r>
    </w:p>
    <w:p w:rsidR="001B1E65" w:rsidRPr="0036136A" w:rsidRDefault="001B1E65" w:rsidP="0036136A">
      <w:pPr>
        <w:pStyle w:val="NormalWeb"/>
        <w:spacing w:before="0" w:after="0"/>
        <w:ind w:left="0" w:right="0"/>
        <w:jc w:val="both"/>
        <w:rPr>
          <w:rFonts w:asciiTheme="majorHAnsi" w:hAnsiTheme="majorHAnsi" w:cstheme="majorHAnsi"/>
          <w:bCs/>
          <w:color w:val="000000" w:themeColor="text1"/>
          <w:sz w:val="21"/>
          <w:szCs w:val="21"/>
        </w:rPr>
      </w:pPr>
    </w:p>
    <w:p w:rsidR="00583770" w:rsidRPr="0036136A" w:rsidRDefault="00583770" w:rsidP="0036136A">
      <w:pPr>
        <w:pStyle w:val="ListParagraph"/>
        <w:spacing w:after="0" w:line="240" w:lineRule="auto"/>
        <w:ind w:left="0"/>
        <w:jc w:val="both"/>
        <w:outlineLvl w:val="3"/>
        <w:rPr>
          <w:rFonts w:asciiTheme="majorHAnsi" w:hAnsiTheme="majorHAnsi" w:cstheme="majorHAnsi"/>
          <w:bCs/>
          <w:color w:val="000000" w:themeColor="text1"/>
          <w:sz w:val="21"/>
          <w:szCs w:val="21"/>
          <w:lang w:val="en-US"/>
        </w:rPr>
      </w:pPr>
      <w:r w:rsidRPr="0036136A">
        <w:rPr>
          <w:rFonts w:asciiTheme="majorHAnsi" w:hAnsiTheme="majorHAnsi" w:cstheme="majorHAnsi"/>
          <w:b/>
          <w:bCs/>
          <w:color w:val="000000" w:themeColor="text1"/>
          <w:sz w:val="21"/>
          <w:szCs w:val="21"/>
          <w:lang w:val="en-US"/>
        </w:rPr>
        <w:t>Roles &amp; Responsibilities:</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Effectively followed the p</w:t>
      </w:r>
      <w:r w:rsidR="001B1E65" w:rsidRPr="0036136A">
        <w:rPr>
          <w:rFonts w:asciiTheme="majorHAnsi" w:hAnsiTheme="majorHAnsi" w:cstheme="majorHAnsi"/>
          <w:color w:val="000000" w:themeColor="text1"/>
          <w:sz w:val="21"/>
          <w:szCs w:val="21"/>
        </w:rPr>
        <w:t>roject in Agile Methodology.</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Developed</w:t>
      </w:r>
      <w:r w:rsidR="001B1E65" w:rsidRPr="0036136A">
        <w:rPr>
          <w:rFonts w:asciiTheme="majorHAnsi" w:hAnsiTheme="majorHAnsi" w:cstheme="majorHAnsi"/>
          <w:color w:val="000000" w:themeColor="text1"/>
          <w:sz w:val="21"/>
          <w:szCs w:val="21"/>
        </w:rPr>
        <w:t xml:space="preserve"> </w:t>
      </w:r>
      <w:r>
        <w:rPr>
          <w:rFonts w:asciiTheme="majorHAnsi" w:hAnsiTheme="majorHAnsi" w:cstheme="majorHAnsi"/>
          <w:color w:val="000000" w:themeColor="text1"/>
          <w:sz w:val="21"/>
          <w:szCs w:val="21"/>
        </w:rPr>
        <w:t xml:space="preserve">the </w:t>
      </w:r>
      <w:r w:rsidR="001B1E65" w:rsidRPr="0036136A">
        <w:rPr>
          <w:rFonts w:asciiTheme="majorHAnsi" w:hAnsiTheme="majorHAnsi" w:cstheme="majorHAnsi"/>
          <w:color w:val="000000" w:themeColor="text1"/>
          <w:sz w:val="21"/>
          <w:szCs w:val="21"/>
        </w:rPr>
        <w:t>application using Java 8 features (Lambda expressions, streams, filters, collections etc.).</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Developed</w:t>
      </w:r>
      <w:r w:rsidR="001B1E65" w:rsidRPr="0036136A">
        <w:rPr>
          <w:rFonts w:asciiTheme="majorHAnsi" w:hAnsiTheme="majorHAnsi" w:cstheme="majorHAnsi"/>
          <w:color w:val="000000" w:themeColor="text1"/>
          <w:sz w:val="21"/>
          <w:szCs w:val="21"/>
        </w:rPr>
        <w:t xml:space="preserve"> Micro service using Spring Boot.</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 xml:space="preserve">Used </w:t>
      </w:r>
      <w:r w:rsidR="001B1E65" w:rsidRPr="0036136A">
        <w:rPr>
          <w:rFonts w:asciiTheme="majorHAnsi" w:hAnsiTheme="majorHAnsi" w:cstheme="majorHAnsi"/>
          <w:color w:val="000000" w:themeColor="text1"/>
          <w:sz w:val="21"/>
          <w:szCs w:val="21"/>
        </w:rPr>
        <w:t>PostgreSQL retrieve data from Database.</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Code walkthrough, Problem analysis, Documentation, Documentation Reviews, Status reporting, Tracking (at module level).</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Implemented</w:t>
      </w:r>
      <w:r w:rsidR="001B1E65" w:rsidRPr="0036136A">
        <w:rPr>
          <w:rFonts w:asciiTheme="majorHAnsi" w:hAnsiTheme="majorHAnsi" w:cstheme="majorHAnsi"/>
          <w:color w:val="000000" w:themeColor="text1"/>
          <w:sz w:val="21"/>
          <w:szCs w:val="21"/>
        </w:rPr>
        <w:t xml:space="preserve"> documentation of API using Swagger.</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Used</w:t>
      </w:r>
      <w:r w:rsidR="001B1E65" w:rsidRPr="0036136A">
        <w:rPr>
          <w:rFonts w:asciiTheme="majorHAnsi" w:hAnsiTheme="majorHAnsi" w:cstheme="majorHAnsi"/>
          <w:color w:val="000000" w:themeColor="text1"/>
          <w:sz w:val="21"/>
          <w:szCs w:val="21"/>
        </w:rPr>
        <w:t xml:space="preserve"> Spring Boot Consuming the Smarty Street International API for single/multiple address verifications and retrieving the suggestions for the given address.</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Integrated the smarty street component in custodian and non-custodian application of consumer portal.</w:t>
      </w:r>
    </w:p>
    <w:p w:rsidR="001B1E65" w:rsidRPr="0036136A" w:rsidRDefault="00D713F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 xml:space="preserve">Used </w:t>
      </w:r>
      <w:r w:rsidR="001B1E65" w:rsidRPr="0036136A">
        <w:rPr>
          <w:rFonts w:asciiTheme="majorHAnsi" w:hAnsiTheme="majorHAnsi" w:cstheme="majorHAnsi"/>
          <w:color w:val="000000" w:themeColor="text1"/>
          <w:sz w:val="21"/>
          <w:szCs w:val="21"/>
        </w:rPr>
        <w:t>Angular6 framework developing an UI modules and design.</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Involved in W</w:t>
      </w:r>
      <w:r w:rsidR="001B1E65" w:rsidRPr="0036136A">
        <w:rPr>
          <w:rFonts w:asciiTheme="majorHAnsi" w:hAnsiTheme="majorHAnsi" w:cstheme="majorHAnsi"/>
          <w:color w:val="000000" w:themeColor="text1"/>
          <w:sz w:val="21"/>
          <w:szCs w:val="21"/>
        </w:rPr>
        <w:t xml:space="preserve">orker </w:t>
      </w:r>
      <w:r>
        <w:rPr>
          <w:rFonts w:asciiTheme="majorHAnsi" w:hAnsiTheme="majorHAnsi" w:cstheme="majorHAnsi"/>
          <w:color w:val="000000" w:themeColor="text1"/>
          <w:sz w:val="21"/>
          <w:szCs w:val="21"/>
        </w:rPr>
        <w:t>P</w:t>
      </w:r>
      <w:r w:rsidR="001B1E65" w:rsidRPr="0036136A">
        <w:rPr>
          <w:rFonts w:asciiTheme="majorHAnsi" w:hAnsiTheme="majorHAnsi" w:cstheme="majorHAnsi"/>
          <w:color w:val="000000" w:themeColor="text1"/>
          <w:sz w:val="21"/>
          <w:szCs w:val="21"/>
        </w:rPr>
        <w:t>ortal project setup and different modules routing.</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Developed a reusable component of address verification of the entered address.</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 xml:space="preserve">Developed an API’s for applicant and contact </w:t>
      </w:r>
      <w:r w:rsidR="00B84EAD" w:rsidRPr="0036136A">
        <w:rPr>
          <w:rFonts w:asciiTheme="majorHAnsi" w:hAnsiTheme="majorHAnsi" w:cstheme="majorHAnsi"/>
          <w:color w:val="000000" w:themeColor="text1"/>
          <w:sz w:val="21"/>
          <w:szCs w:val="21"/>
        </w:rPr>
        <w:t>information.</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 xml:space="preserve">Developed </w:t>
      </w:r>
      <w:r w:rsidR="001B1E65" w:rsidRPr="0036136A">
        <w:rPr>
          <w:rFonts w:asciiTheme="majorHAnsi" w:hAnsiTheme="majorHAnsi" w:cstheme="majorHAnsi"/>
          <w:color w:val="000000" w:themeColor="text1"/>
          <w:sz w:val="21"/>
          <w:szCs w:val="21"/>
        </w:rPr>
        <w:t xml:space="preserve">RESTful APIs using Spring </w:t>
      </w:r>
      <w:r w:rsidR="00B84EAD" w:rsidRPr="0036136A">
        <w:rPr>
          <w:rFonts w:asciiTheme="majorHAnsi" w:hAnsiTheme="majorHAnsi" w:cstheme="majorHAnsi"/>
          <w:color w:val="000000" w:themeColor="text1"/>
          <w:sz w:val="21"/>
          <w:szCs w:val="21"/>
        </w:rPr>
        <w:t>Boot.</w:t>
      </w:r>
    </w:p>
    <w:p w:rsidR="001B1E65" w:rsidRPr="0036136A" w:rsidRDefault="00D76530"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 xml:space="preserve">Developed </w:t>
      </w:r>
      <w:r w:rsidR="00F8268C">
        <w:rPr>
          <w:rFonts w:asciiTheme="majorHAnsi" w:hAnsiTheme="majorHAnsi" w:cstheme="majorHAnsi"/>
          <w:color w:val="000000" w:themeColor="text1"/>
          <w:sz w:val="21"/>
          <w:szCs w:val="21"/>
        </w:rPr>
        <w:t>T</w:t>
      </w:r>
      <w:r w:rsidR="001B1E65" w:rsidRPr="0036136A">
        <w:rPr>
          <w:rFonts w:asciiTheme="majorHAnsi" w:hAnsiTheme="majorHAnsi" w:cstheme="majorHAnsi"/>
          <w:color w:val="000000" w:themeColor="text1"/>
          <w:sz w:val="21"/>
          <w:szCs w:val="21"/>
        </w:rPr>
        <w:t xml:space="preserve">est </w:t>
      </w:r>
      <w:r w:rsidR="00F8268C">
        <w:rPr>
          <w:rFonts w:asciiTheme="majorHAnsi" w:hAnsiTheme="majorHAnsi" w:cstheme="majorHAnsi"/>
          <w:color w:val="000000" w:themeColor="text1"/>
          <w:sz w:val="21"/>
          <w:szCs w:val="21"/>
        </w:rPr>
        <w:t>Cases for front</w:t>
      </w:r>
      <w:r w:rsidR="001B1E65" w:rsidRPr="0036136A">
        <w:rPr>
          <w:rFonts w:asciiTheme="majorHAnsi" w:hAnsiTheme="majorHAnsi" w:cstheme="majorHAnsi"/>
          <w:color w:val="000000" w:themeColor="text1"/>
          <w:sz w:val="21"/>
          <w:szCs w:val="21"/>
        </w:rPr>
        <w:t>end using Jasmine.</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Involved in development using Agile Development Methodology and tested the application in all iterations.         </w:t>
      </w:r>
    </w:p>
    <w:p w:rsidR="001B1E65" w:rsidRPr="0036136A" w:rsidRDefault="00F8268C"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Prepared</w:t>
      </w:r>
      <w:r w:rsidR="001B1E65" w:rsidRPr="0036136A">
        <w:rPr>
          <w:rFonts w:asciiTheme="majorHAnsi" w:hAnsiTheme="majorHAnsi" w:cstheme="majorHAnsi"/>
          <w:color w:val="000000" w:themeColor="text1"/>
          <w:sz w:val="21"/>
          <w:szCs w:val="21"/>
        </w:rPr>
        <w:t xml:space="preserve"> swagger docume</w:t>
      </w:r>
      <w:r w:rsidR="00B84EAD">
        <w:rPr>
          <w:rFonts w:asciiTheme="majorHAnsi" w:hAnsiTheme="majorHAnsi" w:cstheme="majorHAnsi"/>
          <w:color w:val="000000" w:themeColor="text1"/>
          <w:sz w:val="21"/>
          <w:szCs w:val="21"/>
        </w:rPr>
        <w:t>ntation to the REST APIs using S</w:t>
      </w:r>
      <w:r w:rsidR="001B1E65" w:rsidRPr="0036136A">
        <w:rPr>
          <w:rFonts w:asciiTheme="majorHAnsi" w:hAnsiTheme="majorHAnsi" w:cstheme="majorHAnsi"/>
          <w:color w:val="000000" w:themeColor="text1"/>
          <w:sz w:val="21"/>
          <w:szCs w:val="21"/>
        </w:rPr>
        <w:t>pring</w:t>
      </w:r>
      <w:r w:rsidR="00B84EAD">
        <w:rPr>
          <w:rFonts w:asciiTheme="majorHAnsi" w:hAnsiTheme="majorHAnsi" w:cstheme="majorHAnsi"/>
          <w:color w:val="000000" w:themeColor="text1"/>
          <w:sz w:val="21"/>
          <w:szCs w:val="21"/>
        </w:rPr>
        <w:t xml:space="preserve"> Fox Swagger API and S</w:t>
      </w:r>
      <w:r w:rsidR="001B1E65" w:rsidRPr="0036136A">
        <w:rPr>
          <w:rFonts w:asciiTheme="majorHAnsi" w:hAnsiTheme="majorHAnsi" w:cstheme="majorHAnsi"/>
          <w:color w:val="000000" w:themeColor="text1"/>
          <w:sz w:val="21"/>
          <w:szCs w:val="21"/>
        </w:rPr>
        <w:t>wagger Editor.</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Development &amp; coding of the application as per technical design document.</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Owning final delivery to be timely and defect free.</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Troubleshooting, identifying root causes. Debugging, analyzing issues whenever required and providing on-time solutions.</w:t>
      </w:r>
    </w:p>
    <w:p w:rsidR="001B1E65" w:rsidRPr="0036136A" w:rsidRDefault="00F8268C"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Worked</w:t>
      </w:r>
      <w:r w:rsidR="001B1E65" w:rsidRPr="0036136A">
        <w:rPr>
          <w:rFonts w:asciiTheme="majorHAnsi" w:hAnsiTheme="majorHAnsi" w:cstheme="majorHAnsi"/>
          <w:color w:val="000000" w:themeColor="text1"/>
          <w:sz w:val="21"/>
          <w:szCs w:val="21"/>
        </w:rPr>
        <w:t xml:space="preserve"> on environment setup of the current application - Dev, SIT, UAT</w:t>
      </w:r>
      <w:r w:rsidR="00B84EAD">
        <w:rPr>
          <w:rFonts w:asciiTheme="majorHAnsi" w:hAnsiTheme="majorHAnsi" w:cstheme="majorHAnsi"/>
          <w:color w:val="000000" w:themeColor="text1"/>
          <w:sz w:val="21"/>
          <w:szCs w:val="21"/>
        </w:rPr>
        <w:t xml:space="preserve"> and </w:t>
      </w:r>
      <w:r w:rsidR="001B1E65" w:rsidRPr="0036136A">
        <w:rPr>
          <w:rFonts w:asciiTheme="majorHAnsi" w:hAnsiTheme="majorHAnsi" w:cstheme="majorHAnsi"/>
          <w:color w:val="000000" w:themeColor="text1"/>
          <w:sz w:val="21"/>
          <w:szCs w:val="21"/>
        </w:rPr>
        <w:t>Prod.</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Documentation of resolution steps for known issues and maintain the Operations Manual document.</w:t>
      </w:r>
    </w:p>
    <w:p w:rsidR="001B1E65" w:rsidRPr="0036136A" w:rsidRDefault="00F8268C"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Provide</w:t>
      </w:r>
      <w:r w:rsidR="001B1E65" w:rsidRPr="0036136A">
        <w:rPr>
          <w:rFonts w:asciiTheme="majorHAnsi" w:hAnsiTheme="majorHAnsi" w:cstheme="majorHAnsi"/>
          <w:color w:val="000000" w:themeColor="text1"/>
          <w:sz w:val="21"/>
          <w:szCs w:val="21"/>
        </w:rPr>
        <w:t xml:space="preserve"> business clarifications to QA team on various system behaviors by performing extensive code analysis. </w:t>
      </w:r>
    </w:p>
    <w:p w:rsidR="001B1E65" w:rsidRPr="0036136A" w:rsidRDefault="001B1E65" w:rsidP="0036136A">
      <w:pPr>
        <w:pStyle w:val="NormalWeb"/>
        <w:numPr>
          <w:ilvl w:val="0"/>
          <w:numId w:val="10"/>
        </w:numPr>
        <w:spacing w:before="0" w:after="0"/>
        <w:ind w:right="0"/>
        <w:jc w:val="both"/>
        <w:textAlignment w:val="baseline"/>
        <w:rPr>
          <w:rFonts w:asciiTheme="majorHAnsi" w:hAnsiTheme="majorHAnsi" w:cstheme="majorHAnsi"/>
          <w:color w:val="000000" w:themeColor="text1"/>
          <w:sz w:val="21"/>
          <w:szCs w:val="21"/>
        </w:rPr>
      </w:pPr>
      <w:r w:rsidRPr="0036136A">
        <w:rPr>
          <w:rFonts w:asciiTheme="majorHAnsi" w:hAnsiTheme="majorHAnsi" w:cstheme="majorHAnsi"/>
          <w:color w:val="000000" w:themeColor="text1"/>
          <w:sz w:val="21"/>
          <w:szCs w:val="21"/>
        </w:rPr>
        <w:t>Documentation, Documentation Reviews, Mentoring, Status reporting.</w:t>
      </w:r>
    </w:p>
    <w:p w:rsidR="00583770" w:rsidRPr="0036136A" w:rsidRDefault="001B1E65" w:rsidP="0036136A">
      <w:pPr>
        <w:contextualSpacing/>
        <w:jc w:val="both"/>
        <w:outlineLvl w:val="3"/>
        <w:rPr>
          <w:rFonts w:asciiTheme="majorHAnsi" w:hAnsiTheme="majorHAnsi" w:cstheme="majorHAnsi"/>
          <w:color w:val="000000" w:themeColor="text1"/>
          <w:sz w:val="21"/>
          <w:szCs w:val="21"/>
          <w:shd w:val="clear" w:color="auto" w:fill="FFFFFF"/>
        </w:rPr>
      </w:pPr>
      <w:r w:rsidRPr="0036136A">
        <w:rPr>
          <w:rFonts w:asciiTheme="majorHAnsi" w:hAnsiTheme="majorHAnsi" w:cstheme="majorHAnsi"/>
          <w:b/>
          <w:color w:val="000000" w:themeColor="text1"/>
          <w:sz w:val="21"/>
          <w:szCs w:val="21"/>
        </w:rPr>
        <w:t xml:space="preserve">Environment: </w:t>
      </w:r>
      <w:r w:rsidRPr="0036136A">
        <w:rPr>
          <w:rFonts w:asciiTheme="majorHAnsi" w:eastAsia="Times New Roman" w:hAnsiTheme="majorHAnsi" w:cstheme="majorHAnsi"/>
          <w:color w:val="000000" w:themeColor="text1"/>
          <w:sz w:val="21"/>
          <w:szCs w:val="21"/>
        </w:rPr>
        <w:t>Java 8, Spring 4, Spring Boot, RESTful WS, Angular 6, Spring Security, PostgreSQL, Oracle, JQuery, CSS, Junit4,</w:t>
      </w:r>
      <w:r w:rsidR="00F8268C">
        <w:rPr>
          <w:rFonts w:asciiTheme="majorHAnsi" w:eastAsia="Times New Roman" w:hAnsiTheme="majorHAnsi" w:cstheme="majorHAnsi"/>
          <w:color w:val="000000" w:themeColor="text1"/>
          <w:sz w:val="21"/>
          <w:szCs w:val="21"/>
        </w:rPr>
        <w:t xml:space="preserve"> Leaflet</w:t>
      </w:r>
      <w:r w:rsidR="00B84EAD">
        <w:rPr>
          <w:rFonts w:asciiTheme="majorHAnsi" w:eastAsia="Times New Roman" w:hAnsiTheme="majorHAnsi" w:cstheme="majorHAnsi"/>
          <w:color w:val="000000" w:themeColor="text1"/>
          <w:sz w:val="21"/>
          <w:szCs w:val="21"/>
        </w:rPr>
        <w:t>.</w:t>
      </w:r>
      <w:r w:rsidR="00F8268C">
        <w:rPr>
          <w:rFonts w:asciiTheme="majorHAnsi" w:eastAsia="Times New Roman" w:hAnsiTheme="majorHAnsi" w:cstheme="majorHAnsi"/>
          <w:color w:val="000000" w:themeColor="text1"/>
          <w:sz w:val="21"/>
          <w:szCs w:val="21"/>
        </w:rPr>
        <w:t xml:space="preserve">JS, </w:t>
      </w:r>
      <w:r w:rsidRPr="0036136A">
        <w:rPr>
          <w:rFonts w:asciiTheme="majorHAnsi" w:eastAsia="Times New Roman" w:hAnsiTheme="majorHAnsi" w:cstheme="majorHAnsi"/>
          <w:color w:val="000000" w:themeColor="text1"/>
          <w:sz w:val="21"/>
          <w:szCs w:val="21"/>
        </w:rPr>
        <w:t xml:space="preserve">JIRA, Bamboo, Confluence, </w:t>
      </w:r>
      <w:r w:rsidR="00F8268C">
        <w:rPr>
          <w:rFonts w:asciiTheme="majorHAnsi" w:eastAsia="Times New Roman" w:hAnsiTheme="majorHAnsi" w:cstheme="majorHAnsi"/>
          <w:color w:val="000000" w:themeColor="text1"/>
          <w:sz w:val="21"/>
          <w:szCs w:val="21"/>
        </w:rPr>
        <w:t>GIT</w:t>
      </w:r>
      <w:r w:rsidRPr="0036136A">
        <w:rPr>
          <w:rFonts w:asciiTheme="majorHAnsi" w:eastAsia="Times New Roman" w:hAnsiTheme="majorHAnsi" w:cstheme="majorHAnsi"/>
          <w:color w:val="000000" w:themeColor="text1"/>
          <w:sz w:val="21"/>
          <w:szCs w:val="21"/>
        </w:rPr>
        <w:t xml:space="preserve">, Maven, Jasmine, </w:t>
      </w:r>
      <w:r w:rsidR="00B84EAD" w:rsidRPr="0036136A">
        <w:rPr>
          <w:rFonts w:asciiTheme="majorHAnsi" w:eastAsia="Times New Roman" w:hAnsiTheme="majorHAnsi" w:cstheme="majorHAnsi"/>
          <w:color w:val="000000" w:themeColor="text1"/>
          <w:sz w:val="21"/>
          <w:szCs w:val="21"/>
        </w:rPr>
        <w:t>Sonar Lint</w:t>
      </w:r>
      <w:r w:rsidRPr="0036136A">
        <w:rPr>
          <w:rFonts w:asciiTheme="majorHAnsi" w:eastAsia="Times New Roman" w:hAnsiTheme="majorHAnsi" w:cstheme="majorHAnsi"/>
          <w:color w:val="000000" w:themeColor="text1"/>
          <w:sz w:val="21"/>
          <w:szCs w:val="21"/>
        </w:rPr>
        <w:t>,</w:t>
      </w:r>
      <w:r w:rsidR="00F8268C">
        <w:rPr>
          <w:rFonts w:asciiTheme="majorHAnsi" w:eastAsia="Times New Roman" w:hAnsiTheme="majorHAnsi" w:cstheme="majorHAnsi"/>
          <w:color w:val="000000" w:themeColor="text1"/>
          <w:sz w:val="21"/>
          <w:szCs w:val="21"/>
        </w:rPr>
        <w:t xml:space="preserve"> </w:t>
      </w:r>
      <w:r w:rsidRPr="0036136A">
        <w:rPr>
          <w:rFonts w:asciiTheme="majorHAnsi" w:eastAsia="Times New Roman" w:hAnsiTheme="majorHAnsi" w:cstheme="majorHAnsi"/>
          <w:color w:val="000000" w:themeColor="text1"/>
          <w:sz w:val="21"/>
          <w:szCs w:val="21"/>
        </w:rPr>
        <w:t>Angula</w:t>
      </w:r>
      <w:r w:rsidR="00F8268C">
        <w:rPr>
          <w:rFonts w:asciiTheme="majorHAnsi" w:eastAsia="Times New Roman" w:hAnsiTheme="majorHAnsi" w:cstheme="majorHAnsi"/>
          <w:color w:val="000000" w:themeColor="text1"/>
          <w:sz w:val="21"/>
          <w:szCs w:val="21"/>
        </w:rPr>
        <w:t>r</w:t>
      </w:r>
      <w:r w:rsidR="00B84EAD">
        <w:rPr>
          <w:rFonts w:asciiTheme="majorHAnsi" w:eastAsia="Times New Roman" w:hAnsiTheme="majorHAnsi" w:cstheme="majorHAnsi"/>
          <w:color w:val="000000" w:themeColor="text1"/>
          <w:sz w:val="21"/>
          <w:szCs w:val="21"/>
        </w:rPr>
        <w:t xml:space="preserve"> </w:t>
      </w:r>
      <w:r w:rsidR="00F8268C">
        <w:rPr>
          <w:rFonts w:asciiTheme="majorHAnsi" w:eastAsia="Times New Roman" w:hAnsiTheme="majorHAnsi" w:cstheme="majorHAnsi"/>
          <w:color w:val="000000" w:themeColor="text1"/>
          <w:sz w:val="21"/>
          <w:szCs w:val="21"/>
        </w:rPr>
        <w:t>6, Angular Material, Bootstrap 4</w:t>
      </w:r>
    </w:p>
    <w:p w:rsidR="00583770" w:rsidRPr="0036136A" w:rsidRDefault="00583770" w:rsidP="0036136A">
      <w:pPr>
        <w:jc w:val="both"/>
        <w:rPr>
          <w:rFonts w:asciiTheme="majorHAnsi" w:hAnsiTheme="majorHAnsi" w:cstheme="majorHAnsi"/>
          <w:color w:val="000000" w:themeColor="text1"/>
          <w:sz w:val="21"/>
          <w:szCs w:val="21"/>
        </w:rPr>
      </w:pPr>
    </w:p>
    <w:p w:rsidR="00583770" w:rsidRPr="0036136A" w:rsidRDefault="00583770" w:rsidP="0036136A">
      <w:pPr>
        <w:jc w:val="both"/>
        <w:rPr>
          <w:rFonts w:asciiTheme="majorHAnsi" w:hAnsiTheme="majorHAnsi" w:cstheme="majorHAnsi"/>
          <w:color w:val="000000" w:themeColor="text1"/>
          <w:sz w:val="21"/>
          <w:szCs w:val="21"/>
        </w:rPr>
      </w:pPr>
    </w:p>
    <w:p w:rsidR="00583770" w:rsidRPr="0036136A" w:rsidRDefault="00583770" w:rsidP="0036136A">
      <w:pPr>
        <w:pStyle w:val="NoSpacing"/>
        <w:jc w:val="both"/>
        <w:rPr>
          <w:rFonts w:asciiTheme="majorHAnsi" w:eastAsia="Arial" w:hAnsiTheme="majorHAnsi" w:cstheme="majorHAnsi"/>
          <w:bCs/>
          <w:i/>
          <w:color w:val="000000" w:themeColor="text1"/>
          <w:sz w:val="21"/>
          <w:szCs w:val="21"/>
        </w:rPr>
      </w:pPr>
      <w:r w:rsidRPr="0036136A">
        <w:rPr>
          <w:rFonts w:asciiTheme="majorHAnsi" w:hAnsiTheme="majorHAnsi" w:cstheme="majorHAnsi"/>
          <w:b/>
          <w:bCs/>
          <w:i/>
          <w:color w:val="000000" w:themeColor="text1"/>
          <w:sz w:val="21"/>
          <w:szCs w:val="21"/>
        </w:rPr>
        <w:t xml:space="preserve">Client: </w:t>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bCs/>
          <w:i/>
          <w:color w:val="000000" w:themeColor="text1"/>
          <w:sz w:val="21"/>
          <w:szCs w:val="21"/>
        </w:rPr>
        <w:tab/>
      </w:r>
      <w:r w:rsidR="00F8268C">
        <w:rPr>
          <w:rFonts w:asciiTheme="majorHAnsi" w:hAnsiTheme="majorHAnsi" w:cstheme="majorHAnsi"/>
          <w:b/>
          <w:i/>
          <w:color w:val="000000" w:themeColor="text1"/>
          <w:sz w:val="21"/>
          <w:szCs w:val="21"/>
        </w:rPr>
        <w:t xml:space="preserve">Knowledge Universe - </w:t>
      </w:r>
      <w:r w:rsidR="001B1E65" w:rsidRPr="0036136A">
        <w:rPr>
          <w:rFonts w:asciiTheme="majorHAnsi" w:hAnsiTheme="majorHAnsi" w:cstheme="majorHAnsi"/>
          <w:b/>
          <w:bCs/>
          <w:i/>
          <w:iCs/>
          <w:color w:val="000000" w:themeColor="text1"/>
          <w:sz w:val="21"/>
          <w:szCs w:val="21"/>
        </w:rPr>
        <w:t>Bangalore, India</w:t>
      </w:r>
      <w:r w:rsidR="00F8268C">
        <w:rPr>
          <w:rFonts w:asciiTheme="majorHAnsi" w:hAnsiTheme="majorHAnsi" w:cstheme="majorHAnsi"/>
          <w:b/>
          <w:i/>
          <w:color w:val="000000" w:themeColor="text1"/>
          <w:sz w:val="21"/>
          <w:szCs w:val="21"/>
        </w:rPr>
        <w:t xml:space="preserve">    </w:t>
      </w:r>
      <w:r w:rsidR="00F8268C">
        <w:rPr>
          <w:rFonts w:asciiTheme="majorHAnsi" w:hAnsiTheme="majorHAnsi" w:cstheme="majorHAnsi"/>
          <w:b/>
          <w:i/>
          <w:color w:val="000000" w:themeColor="text1"/>
          <w:sz w:val="21"/>
          <w:szCs w:val="21"/>
        </w:rPr>
        <w:tab/>
      </w:r>
      <w:r w:rsidR="00F8268C">
        <w:rPr>
          <w:rFonts w:asciiTheme="majorHAnsi" w:hAnsiTheme="majorHAnsi" w:cstheme="majorHAnsi"/>
          <w:b/>
          <w:i/>
          <w:color w:val="000000" w:themeColor="text1"/>
          <w:sz w:val="21"/>
          <w:szCs w:val="21"/>
        </w:rPr>
        <w:tab/>
      </w:r>
      <w:r w:rsidR="00F8268C">
        <w:rPr>
          <w:rFonts w:asciiTheme="majorHAnsi" w:hAnsiTheme="majorHAnsi" w:cstheme="majorHAnsi"/>
          <w:b/>
          <w:i/>
          <w:color w:val="000000" w:themeColor="text1"/>
          <w:sz w:val="21"/>
          <w:szCs w:val="21"/>
        </w:rPr>
        <w:tab/>
      </w:r>
      <w:r w:rsidR="00F8268C">
        <w:rPr>
          <w:rFonts w:asciiTheme="majorHAnsi" w:hAnsiTheme="majorHAnsi" w:cstheme="majorHAnsi"/>
          <w:b/>
          <w:i/>
          <w:color w:val="000000" w:themeColor="text1"/>
          <w:sz w:val="21"/>
          <w:szCs w:val="21"/>
        </w:rPr>
        <w:tab/>
      </w:r>
      <w:r w:rsidR="00F8268C">
        <w:rPr>
          <w:rFonts w:asciiTheme="majorHAnsi" w:hAnsiTheme="majorHAnsi" w:cstheme="majorHAnsi"/>
          <w:b/>
          <w:i/>
          <w:color w:val="000000" w:themeColor="text1"/>
          <w:sz w:val="21"/>
          <w:szCs w:val="21"/>
        </w:rPr>
        <w:tab/>
      </w:r>
      <w:r w:rsidR="001B1E65" w:rsidRPr="0036136A">
        <w:rPr>
          <w:rFonts w:asciiTheme="majorHAnsi" w:hAnsiTheme="majorHAnsi" w:cstheme="majorHAnsi"/>
          <w:i/>
          <w:color w:val="000000" w:themeColor="text1"/>
          <w:sz w:val="21"/>
          <w:szCs w:val="21"/>
        </w:rPr>
        <w:t>Apr 2012 - Dec 2015</w:t>
      </w:r>
    </w:p>
    <w:p w:rsidR="00583770" w:rsidRDefault="00F8268C" w:rsidP="0036136A">
      <w:pPr>
        <w:pBdr>
          <w:bottom w:val="single" w:sz="6" w:space="1" w:color="auto"/>
        </w:pBdr>
        <w:jc w:val="both"/>
        <w:rPr>
          <w:rFonts w:asciiTheme="majorHAnsi" w:hAnsiTheme="majorHAnsi" w:cstheme="majorHAnsi"/>
          <w:b/>
          <w:i/>
          <w:color w:val="000000" w:themeColor="text1"/>
          <w:sz w:val="21"/>
          <w:szCs w:val="21"/>
        </w:rPr>
      </w:pPr>
      <w:r>
        <w:rPr>
          <w:rFonts w:asciiTheme="majorHAnsi" w:hAnsiTheme="majorHAnsi" w:cstheme="majorHAnsi"/>
          <w:b/>
          <w:bCs/>
          <w:i/>
          <w:color w:val="000000" w:themeColor="text1"/>
          <w:sz w:val="21"/>
          <w:szCs w:val="21"/>
        </w:rPr>
        <w:t xml:space="preserve">Role: </w:t>
      </w:r>
      <w:r>
        <w:rPr>
          <w:rFonts w:asciiTheme="majorHAnsi" w:hAnsiTheme="majorHAnsi" w:cstheme="majorHAnsi"/>
          <w:b/>
          <w:bCs/>
          <w:i/>
          <w:color w:val="000000" w:themeColor="text1"/>
          <w:sz w:val="21"/>
          <w:szCs w:val="21"/>
        </w:rPr>
        <w:tab/>
      </w:r>
      <w:r>
        <w:rPr>
          <w:rFonts w:asciiTheme="majorHAnsi" w:hAnsiTheme="majorHAnsi" w:cstheme="majorHAnsi"/>
          <w:b/>
          <w:bCs/>
          <w:i/>
          <w:color w:val="000000" w:themeColor="text1"/>
          <w:sz w:val="21"/>
          <w:szCs w:val="21"/>
        </w:rPr>
        <w:tab/>
      </w:r>
      <w:r w:rsidR="001B1E65" w:rsidRPr="0036136A">
        <w:rPr>
          <w:rFonts w:asciiTheme="majorHAnsi" w:hAnsiTheme="majorHAnsi" w:cstheme="majorHAnsi"/>
          <w:b/>
          <w:i/>
          <w:color w:val="000000" w:themeColor="text1"/>
          <w:sz w:val="21"/>
          <w:szCs w:val="21"/>
        </w:rPr>
        <w:t>Java Developer</w:t>
      </w:r>
    </w:p>
    <w:p w:rsidR="00583770" w:rsidRPr="0036136A" w:rsidRDefault="00583770" w:rsidP="0036136A">
      <w:pPr>
        <w:pStyle w:val="NormalWeb"/>
        <w:spacing w:before="0" w:after="0"/>
        <w:ind w:left="0" w:right="0"/>
        <w:jc w:val="both"/>
        <w:rPr>
          <w:rFonts w:asciiTheme="majorHAnsi" w:hAnsiTheme="majorHAnsi" w:cstheme="majorHAnsi"/>
          <w:bCs/>
          <w:color w:val="000000" w:themeColor="text1"/>
          <w:sz w:val="21"/>
          <w:szCs w:val="21"/>
        </w:rPr>
      </w:pPr>
    </w:p>
    <w:p w:rsidR="001B1E65" w:rsidRPr="0036136A" w:rsidRDefault="00F8268C" w:rsidP="0036136A">
      <w:pPr>
        <w:pStyle w:val="NormalWeb"/>
        <w:spacing w:before="0" w:after="0"/>
        <w:ind w:left="0" w:right="0"/>
        <w:jc w:val="both"/>
        <w:rPr>
          <w:rFonts w:asciiTheme="majorHAnsi" w:hAnsiTheme="majorHAnsi" w:cstheme="majorHAnsi"/>
          <w:bCs/>
          <w:color w:val="000000" w:themeColor="text1"/>
          <w:sz w:val="21"/>
          <w:szCs w:val="21"/>
        </w:rPr>
      </w:pPr>
      <w:r w:rsidRPr="00F8268C">
        <w:rPr>
          <w:rFonts w:asciiTheme="majorHAnsi" w:hAnsiTheme="majorHAnsi" w:cstheme="majorHAnsi"/>
          <w:b/>
          <w:color w:val="000000" w:themeColor="text1"/>
          <w:sz w:val="21"/>
          <w:szCs w:val="21"/>
        </w:rPr>
        <w:t>Project</w:t>
      </w:r>
      <w:r>
        <w:rPr>
          <w:rFonts w:asciiTheme="majorHAnsi" w:hAnsiTheme="majorHAnsi" w:cstheme="majorHAnsi"/>
          <w:b/>
          <w:color w:val="000000" w:themeColor="text1"/>
          <w:sz w:val="21"/>
          <w:szCs w:val="21"/>
        </w:rPr>
        <w:t xml:space="preserve"> 1- </w:t>
      </w:r>
      <w:r w:rsidRPr="00F8268C">
        <w:rPr>
          <w:rFonts w:asciiTheme="majorHAnsi" w:hAnsiTheme="majorHAnsi" w:cstheme="majorHAnsi"/>
          <w:b/>
          <w:bCs/>
          <w:color w:val="000000" w:themeColor="text1"/>
          <w:sz w:val="21"/>
          <w:szCs w:val="21"/>
        </w:rPr>
        <w:t xml:space="preserve">Mobile 4U: </w:t>
      </w:r>
      <w:r w:rsidRPr="00F8268C">
        <w:rPr>
          <w:rFonts w:asciiTheme="majorHAnsi" w:hAnsiTheme="majorHAnsi" w:cstheme="majorHAnsi"/>
          <w:bCs/>
          <w:color w:val="000000" w:themeColor="text1"/>
          <w:sz w:val="21"/>
          <w:szCs w:val="21"/>
        </w:rPr>
        <w:t>This is</w:t>
      </w:r>
      <w:r>
        <w:rPr>
          <w:rFonts w:asciiTheme="majorHAnsi" w:hAnsiTheme="majorHAnsi" w:cstheme="majorHAnsi"/>
          <w:b/>
          <w:bCs/>
          <w:color w:val="000000" w:themeColor="text1"/>
          <w:sz w:val="21"/>
          <w:szCs w:val="21"/>
        </w:rPr>
        <w:t xml:space="preserve"> </w:t>
      </w:r>
      <w:r w:rsidR="001B1E65" w:rsidRPr="0036136A">
        <w:rPr>
          <w:rFonts w:asciiTheme="majorHAnsi" w:hAnsiTheme="majorHAnsi" w:cstheme="majorHAnsi"/>
          <w:color w:val="000000" w:themeColor="text1"/>
          <w:sz w:val="21"/>
          <w:szCs w:val="21"/>
        </w:rPr>
        <w:t xml:space="preserve">a tool for converting pdf to flash that quickly became popular with our teacher and users at school’s/day care facilities as one of the best flipbook converters. KU’s elegant corporate and </w:t>
      </w:r>
      <w:r w:rsidR="00B84EAD" w:rsidRPr="0036136A">
        <w:rPr>
          <w:rFonts w:asciiTheme="majorHAnsi" w:hAnsiTheme="majorHAnsi" w:cstheme="majorHAnsi"/>
          <w:color w:val="000000" w:themeColor="text1"/>
          <w:sz w:val="21"/>
          <w:szCs w:val="21"/>
        </w:rPr>
        <w:t>parent’s</w:t>
      </w:r>
      <w:r w:rsidR="001B1E65" w:rsidRPr="0036136A">
        <w:rPr>
          <w:rFonts w:asciiTheme="majorHAnsi" w:hAnsiTheme="majorHAnsi" w:cstheme="majorHAnsi"/>
          <w:color w:val="000000" w:themeColor="text1"/>
          <w:sz w:val="21"/>
          <w:szCs w:val="21"/>
        </w:rPr>
        <w:t xml:space="preserve"> publications/communication will be easily accessed from any device or operating system, giving the Centers/Teachers the advantage of getting to know the company’s corporate communications and Financial Reporting quickly.</w:t>
      </w:r>
    </w:p>
    <w:p w:rsidR="001B1E65" w:rsidRPr="0036136A" w:rsidRDefault="001B1E65" w:rsidP="0036136A">
      <w:pPr>
        <w:pStyle w:val="NormalWeb"/>
        <w:spacing w:before="0" w:after="0"/>
        <w:ind w:left="0" w:right="0"/>
        <w:jc w:val="both"/>
        <w:rPr>
          <w:rFonts w:asciiTheme="majorHAnsi" w:hAnsiTheme="majorHAnsi" w:cstheme="majorHAnsi"/>
          <w:bCs/>
          <w:color w:val="000000" w:themeColor="text1"/>
          <w:sz w:val="21"/>
          <w:szCs w:val="21"/>
        </w:rPr>
      </w:pPr>
    </w:p>
    <w:p w:rsidR="00583770" w:rsidRPr="0036136A" w:rsidRDefault="00583770" w:rsidP="0036136A">
      <w:pPr>
        <w:pStyle w:val="ListParagraph"/>
        <w:spacing w:after="0" w:line="240" w:lineRule="auto"/>
        <w:ind w:left="0"/>
        <w:jc w:val="both"/>
        <w:outlineLvl w:val="3"/>
        <w:rPr>
          <w:rFonts w:asciiTheme="majorHAnsi" w:hAnsiTheme="majorHAnsi" w:cstheme="majorHAnsi"/>
          <w:bCs/>
          <w:color w:val="000000" w:themeColor="text1"/>
          <w:sz w:val="21"/>
          <w:szCs w:val="21"/>
          <w:lang w:val="en-US"/>
        </w:rPr>
      </w:pPr>
      <w:r w:rsidRPr="0036136A">
        <w:rPr>
          <w:rFonts w:asciiTheme="majorHAnsi" w:hAnsiTheme="majorHAnsi" w:cstheme="majorHAnsi"/>
          <w:b/>
          <w:bCs/>
          <w:color w:val="000000" w:themeColor="text1"/>
          <w:sz w:val="21"/>
          <w:szCs w:val="21"/>
          <w:lang w:val="en-US"/>
        </w:rPr>
        <w:t>Roles &amp; Responsibilities:</w:t>
      </w:r>
    </w:p>
    <w:p w:rsidR="001B1E65" w:rsidRPr="0036136A" w:rsidRDefault="00F8268C" w:rsidP="006218C1">
      <w:pPr>
        <w:pStyle w:val="ListBullet"/>
        <w:numPr>
          <w:ilvl w:val="0"/>
          <w:numId w:val="21"/>
        </w:numPr>
      </w:pPr>
      <w:r>
        <w:t>R</w:t>
      </w:r>
      <w:r w:rsidR="001B1E65" w:rsidRPr="0036136A">
        <w:t>esponsible to maintain all the business rules/logic of the application.</w:t>
      </w:r>
    </w:p>
    <w:p w:rsidR="001B1E65" w:rsidRPr="0036136A" w:rsidRDefault="001B1E65" w:rsidP="006218C1">
      <w:pPr>
        <w:pStyle w:val="ListBullet"/>
        <w:numPr>
          <w:ilvl w:val="0"/>
          <w:numId w:val="21"/>
        </w:numPr>
      </w:pPr>
      <w:r w:rsidRPr="0036136A">
        <w:t>Involved in functional requirements gathering and technical document design of the system.</w:t>
      </w:r>
    </w:p>
    <w:p w:rsidR="001B1E65" w:rsidRPr="0036136A" w:rsidRDefault="001B1E65" w:rsidP="006218C1">
      <w:pPr>
        <w:pStyle w:val="ListBullet"/>
        <w:numPr>
          <w:ilvl w:val="0"/>
          <w:numId w:val="21"/>
        </w:numPr>
      </w:pPr>
      <w:r w:rsidRPr="0036136A">
        <w:t>Involved in code review sessions to give daily updates about the project.</w:t>
      </w:r>
    </w:p>
    <w:p w:rsidR="00F8268C" w:rsidRDefault="00F8268C" w:rsidP="006218C1">
      <w:pPr>
        <w:pStyle w:val="ListBullet"/>
        <w:numPr>
          <w:ilvl w:val="0"/>
          <w:numId w:val="21"/>
        </w:numPr>
      </w:pPr>
      <w:r w:rsidRPr="0036136A">
        <w:t>Lead for Spring batch Implementation of a Legacy Batch Job into Spring Batch Framework</w:t>
      </w:r>
      <w:r>
        <w:t>.</w:t>
      </w:r>
    </w:p>
    <w:p w:rsidR="001B1E65" w:rsidRPr="0036136A" w:rsidRDefault="001B1E65" w:rsidP="006218C1">
      <w:pPr>
        <w:pStyle w:val="ListBullet"/>
        <w:numPr>
          <w:ilvl w:val="0"/>
          <w:numId w:val="21"/>
        </w:numPr>
      </w:pPr>
      <w:r w:rsidRPr="0036136A">
        <w:t>Developed Model, Service and Controller layers in spring MVC for modules.</w:t>
      </w:r>
    </w:p>
    <w:p w:rsidR="001B1E65" w:rsidRPr="0036136A" w:rsidRDefault="001B1E65" w:rsidP="006218C1">
      <w:pPr>
        <w:pStyle w:val="ListBullet"/>
        <w:numPr>
          <w:ilvl w:val="0"/>
          <w:numId w:val="21"/>
        </w:numPr>
      </w:pPr>
      <w:r w:rsidRPr="0036136A">
        <w:t>Extensively worked on java Multi-threading programming, Synchronization, Java Mail API and Collections API for concurrent product models upload/download process. </w:t>
      </w:r>
    </w:p>
    <w:p w:rsidR="001B1E65" w:rsidRPr="0036136A" w:rsidRDefault="001B1E65" w:rsidP="006218C1">
      <w:pPr>
        <w:pStyle w:val="ListBullet"/>
        <w:numPr>
          <w:ilvl w:val="0"/>
          <w:numId w:val="21"/>
        </w:numPr>
      </w:pPr>
      <w:r w:rsidRPr="0036136A">
        <w:t>Developed Flows and Activities. Created flows to handle Exceptions in the system.</w:t>
      </w:r>
    </w:p>
    <w:p w:rsidR="001B1E65" w:rsidRPr="0036136A" w:rsidRDefault="001B1E65" w:rsidP="006218C1">
      <w:pPr>
        <w:pStyle w:val="ListBullet"/>
        <w:numPr>
          <w:ilvl w:val="0"/>
          <w:numId w:val="21"/>
        </w:numPr>
      </w:pPr>
      <w:r w:rsidRPr="0036136A">
        <w:t>Developed persistence Layer using Hibernate 3 to persist the data and to manage the data.</w:t>
      </w:r>
    </w:p>
    <w:p w:rsidR="001B1E65" w:rsidRPr="0036136A" w:rsidRDefault="001B1E65" w:rsidP="006218C1">
      <w:pPr>
        <w:pStyle w:val="ListBullet"/>
        <w:numPr>
          <w:ilvl w:val="0"/>
          <w:numId w:val="21"/>
        </w:numPr>
      </w:pPr>
      <w:r w:rsidRPr="0036136A">
        <w:t>Used maven for building and deploy applications. </w:t>
      </w:r>
    </w:p>
    <w:p w:rsidR="001B1E65" w:rsidRPr="0036136A" w:rsidRDefault="001B1E65" w:rsidP="006218C1">
      <w:pPr>
        <w:pStyle w:val="ListBullet"/>
        <w:numPr>
          <w:ilvl w:val="0"/>
          <w:numId w:val="21"/>
        </w:numPr>
      </w:pPr>
      <w:r w:rsidRPr="0036136A">
        <w:t>Used Log4J API for logging and debugging. </w:t>
      </w:r>
    </w:p>
    <w:p w:rsidR="00F8268C" w:rsidRDefault="001B1E65" w:rsidP="006218C1">
      <w:pPr>
        <w:pStyle w:val="ListBullet"/>
        <w:numPr>
          <w:ilvl w:val="0"/>
          <w:numId w:val="21"/>
        </w:numPr>
      </w:pPr>
      <w:r w:rsidRPr="0036136A">
        <w:t>Majority of the tasks are handled single handedly in ExtJS/HTML5/CSS 3/javascript including development of custom components &amp; memory ma</w:t>
      </w:r>
      <w:r w:rsidR="00F8268C">
        <w:t>nagement issues across browsers</w:t>
      </w:r>
    </w:p>
    <w:p w:rsidR="001B1E65" w:rsidRPr="0036136A" w:rsidRDefault="001B1E65" w:rsidP="006218C1">
      <w:pPr>
        <w:pStyle w:val="ListBullet"/>
        <w:numPr>
          <w:ilvl w:val="0"/>
          <w:numId w:val="21"/>
        </w:numPr>
      </w:pPr>
      <w:r w:rsidRPr="0036136A">
        <w:t>Solving various issues related to browser compatibility, framework designing. </w:t>
      </w:r>
    </w:p>
    <w:p w:rsidR="001B1E65" w:rsidRPr="0036136A" w:rsidRDefault="001B1E65" w:rsidP="006218C1">
      <w:pPr>
        <w:pStyle w:val="ListBullet"/>
        <w:numPr>
          <w:ilvl w:val="0"/>
          <w:numId w:val="21"/>
        </w:numPr>
      </w:pPr>
      <w:r w:rsidRPr="0036136A">
        <w:t>Used the MVVM and MVC architecture present in ExtJS 5. </w:t>
      </w:r>
    </w:p>
    <w:p w:rsidR="001B1E65" w:rsidRPr="0036136A" w:rsidRDefault="001B1E65" w:rsidP="006218C1">
      <w:pPr>
        <w:pStyle w:val="ListBullet"/>
        <w:numPr>
          <w:ilvl w:val="0"/>
          <w:numId w:val="21"/>
        </w:numPr>
      </w:pPr>
      <w:r w:rsidRPr="0036136A">
        <w:t>Developed Ext-JS components like Grids, Toolbars, Panels, Combo-Box and Button etc. </w:t>
      </w:r>
    </w:p>
    <w:p w:rsidR="001B1E65" w:rsidRPr="0036136A" w:rsidRDefault="001B1E65" w:rsidP="006218C1">
      <w:pPr>
        <w:pStyle w:val="ListBullet"/>
        <w:numPr>
          <w:ilvl w:val="0"/>
          <w:numId w:val="21"/>
        </w:numPr>
      </w:pPr>
      <w:r w:rsidRPr="0036136A">
        <w:t>Worked on Unix Shell script to FTP file from one Server to Remote. </w:t>
      </w:r>
    </w:p>
    <w:p w:rsidR="001B1E65" w:rsidRPr="0036136A" w:rsidRDefault="001B1E65" w:rsidP="006218C1">
      <w:pPr>
        <w:pStyle w:val="ListBullet"/>
        <w:numPr>
          <w:ilvl w:val="0"/>
          <w:numId w:val="21"/>
        </w:numPr>
      </w:pPr>
      <w:r w:rsidRPr="0036136A">
        <w:t xml:space="preserve">Wrote SOAP client, which accumulates data from the UI, screens and communicates with the JIRA web service. </w:t>
      </w:r>
    </w:p>
    <w:p w:rsidR="001B1E65" w:rsidRPr="0036136A" w:rsidRDefault="001B1E65" w:rsidP="006218C1">
      <w:pPr>
        <w:pStyle w:val="ListBullet"/>
        <w:numPr>
          <w:ilvl w:val="0"/>
          <w:numId w:val="21"/>
        </w:numPr>
      </w:pPr>
      <w:r w:rsidRPr="0036136A">
        <w:t>Used SOAP based web services from scratch to develop interfaces to integrate between front end systems and back end systems. </w:t>
      </w:r>
    </w:p>
    <w:p w:rsidR="001B1E65" w:rsidRPr="0036136A" w:rsidRDefault="001B1E65" w:rsidP="006218C1">
      <w:pPr>
        <w:pStyle w:val="ListBullet"/>
        <w:numPr>
          <w:ilvl w:val="0"/>
          <w:numId w:val="21"/>
        </w:numPr>
      </w:pPr>
      <w:r w:rsidRPr="0036136A">
        <w:t>Utilized JavaScript to perform client-side validation &amp; rich user interface.</w:t>
      </w:r>
    </w:p>
    <w:p w:rsidR="001B1E65" w:rsidRPr="0036136A" w:rsidRDefault="001B1E65" w:rsidP="006218C1">
      <w:pPr>
        <w:pStyle w:val="ListBullet"/>
        <w:numPr>
          <w:ilvl w:val="0"/>
          <w:numId w:val="21"/>
        </w:numPr>
      </w:pPr>
      <w:r w:rsidRPr="0036136A">
        <w:t>Tested the application using JUnit.</w:t>
      </w:r>
    </w:p>
    <w:p w:rsidR="001B1E65" w:rsidRPr="0036136A" w:rsidRDefault="001B1E65" w:rsidP="006218C1">
      <w:pPr>
        <w:pStyle w:val="ListBullet"/>
        <w:numPr>
          <w:ilvl w:val="0"/>
          <w:numId w:val="21"/>
        </w:numPr>
      </w:pPr>
      <w:r w:rsidRPr="0036136A">
        <w:rPr>
          <w:shd w:val="clear" w:color="auto" w:fill="FFFFFF"/>
        </w:rPr>
        <w:t>I</w:t>
      </w:r>
      <w:r w:rsidRPr="0036136A">
        <w:t>mplemented JMS as Messaging Service between Different Software Components. </w:t>
      </w:r>
    </w:p>
    <w:p w:rsidR="001B1E65" w:rsidRPr="0036136A" w:rsidRDefault="001B1E65" w:rsidP="006218C1">
      <w:pPr>
        <w:pStyle w:val="ListBullet"/>
        <w:numPr>
          <w:ilvl w:val="0"/>
          <w:numId w:val="21"/>
        </w:numPr>
      </w:pPr>
      <w:r w:rsidRPr="0036136A">
        <w:t>Used Agile software development methodology which helps to develop project plans.</w:t>
      </w:r>
    </w:p>
    <w:p w:rsidR="001B1E65" w:rsidRPr="0036136A" w:rsidRDefault="00F8268C" w:rsidP="006218C1">
      <w:pPr>
        <w:pStyle w:val="ListBullet"/>
        <w:numPr>
          <w:ilvl w:val="0"/>
          <w:numId w:val="21"/>
        </w:numPr>
        <w:rPr>
          <w:bCs/>
        </w:rPr>
      </w:pPr>
      <w:r>
        <w:t xml:space="preserve">Developed </w:t>
      </w:r>
      <w:r w:rsidR="001B1E65" w:rsidRPr="0036136A">
        <w:t>custom mail and messaging application as needed for each application.</w:t>
      </w:r>
    </w:p>
    <w:p w:rsidR="001B1E65" w:rsidRPr="0036136A" w:rsidRDefault="001B1E65" w:rsidP="006218C1">
      <w:pPr>
        <w:pStyle w:val="ListBullet"/>
        <w:numPr>
          <w:ilvl w:val="0"/>
          <w:numId w:val="21"/>
        </w:numPr>
      </w:pPr>
      <w:r w:rsidRPr="0036136A">
        <w:t>Built automated tests using selenium webdriver and testNG to validate basic functionality.</w:t>
      </w:r>
    </w:p>
    <w:p w:rsidR="001B1E65" w:rsidRPr="0036136A" w:rsidRDefault="001B1E65" w:rsidP="006218C1">
      <w:pPr>
        <w:pStyle w:val="ListBullet"/>
        <w:numPr>
          <w:ilvl w:val="0"/>
          <w:numId w:val="21"/>
        </w:numPr>
      </w:pPr>
      <w:r w:rsidRPr="0036136A">
        <w:t>Worked on POC using jQuery, Bootstrap</w:t>
      </w:r>
      <w:r w:rsidRPr="0036136A">
        <w:rPr>
          <w:shd w:val="clear" w:color="auto" w:fill="FFFFFF"/>
        </w:rPr>
        <w:t xml:space="preserve">, </w:t>
      </w:r>
      <w:r w:rsidRPr="0036136A">
        <w:t>AngularJS,</w:t>
      </w:r>
      <w:r w:rsidRPr="0036136A">
        <w:rPr>
          <w:bCs/>
        </w:rPr>
        <w:t xml:space="preserve"> Node.JS</w:t>
      </w:r>
      <w:r w:rsidRPr="0036136A">
        <w:t xml:space="preserve"> and HTML5 for re-engineering of User Interface.</w:t>
      </w:r>
    </w:p>
    <w:p w:rsidR="001B1E65" w:rsidRPr="0036136A" w:rsidRDefault="001B1E65" w:rsidP="006218C1">
      <w:pPr>
        <w:pStyle w:val="ListBullet"/>
        <w:numPr>
          <w:ilvl w:val="0"/>
          <w:numId w:val="21"/>
        </w:numPr>
      </w:pPr>
      <w:r w:rsidRPr="0036136A">
        <w:t>Developed Mongo DB Schemas, functions and procedures. </w:t>
      </w:r>
    </w:p>
    <w:p w:rsidR="001B1E65" w:rsidRPr="0036136A" w:rsidRDefault="001B1E65" w:rsidP="006218C1">
      <w:pPr>
        <w:pStyle w:val="ListBullet"/>
        <w:numPr>
          <w:ilvl w:val="0"/>
          <w:numId w:val="21"/>
        </w:numPr>
      </w:pPr>
      <w:r w:rsidRPr="0036136A">
        <w:t>Developed Ruby/Python scripts to monitor health of Mongo databases and perform ad-hoc backups using Mongo dump and Mongo restore.</w:t>
      </w:r>
    </w:p>
    <w:p w:rsidR="00583770" w:rsidRPr="0036136A" w:rsidRDefault="001B1E65" w:rsidP="006218C1">
      <w:pPr>
        <w:pStyle w:val="ListBullet"/>
        <w:numPr>
          <w:ilvl w:val="0"/>
          <w:numId w:val="0"/>
        </w:numPr>
      </w:pPr>
      <w:r w:rsidRPr="0036136A">
        <w:rPr>
          <w:b/>
        </w:rPr>
        <w:t xml:space="preserve">Environment:  </w:t>
      </w:r>
      <w:r w:rsidRPr="0036136A">
        <w:t xml:space="preserve">Java, JSP, JQuery, Bootstrap, HTML5, Angularjs2, </w:t>
      </w:r>
      <w:r w:rsidRPr="0036136A">
        <w:rPr>
          <w:bCs/>
        </w:rPr>
        <w:t>Node.JS,</w:t>
      </w:r>
      <w:r w:rsidRPr="0036136A">
        <w:t xml:space="preserve"> ExtJS, Json, Spring4.0,Spring Batch, Hibernate, JMS , Python, UNIX Shell scripting, soap Web Services, Eclipse, Tomcat7.0, WebLogic, S</w:t>
      </w:r>
      <w:r w:rsidR="00F8268C">
        <w:t>VN, MSSQL Server 2008, Mongo DB</w:t>
      </w:r>
    </w:p>
    <w:p w:rsidR="00583770" w:rsidRPr="0036136A" w:rsidRDefault="00583770" w:rsidP="0036136A">
      <w:pPr>
        <w:jc w:val="both"/>
        <w:rPr>
          <w:rFonts w:asciiTheme="majorHAnsi" w:hAnsiTheme="majorHAnsi" w:cstheme="majorHAnsi"/>
          <w:color w:val="000000" w:themeColor="text1"/>
          <w:sz w:val="21"/>
          <w:szCs w:val="21"/>
        </w:rPr>
      </w:pPr>
    </w:p>
    <w:p w:rsidR="001B1E65" w:rsidRPr="0036136A" w:rsidRDefault="001B1E65" w:rsidP="0036136A">
      <w:pPr>
        <w:pStyle w:val="NormalWeb"/>
        <w:spacing w:before="0" w:after="0"/>
        <w:ind w:left="0" w:right="0"/>
        <w:jc w:val="both"/>
        <w:rPr>
          <w:rFonts w:asciiTheme="majorHAnsi" w:hAnsiTheme="majorHAnsi" w:cstheme="majorHAnsi"/>
          <w:bCs/>
          <w:color w:val="000000" w:themeColor="text1"/>
          <w:sz w:val="21"/>
          <w:szCs w:val="21"/>
        </w:rPr>
      </w:pPr>
      <w:r w:rsidRPr="00F8268C">
        <w:rPr>
          <w:rFonts w:asciiTheme="majorHAnsi" w:hAnsiTheme="majorHAnsi" w:cstheme="majorHAnsi"/>
          <w:b/>
          <w:color w:val="000000" w:themeColor="text1"/>
          <w:sz w:val="21"/>
          <w:szCs w:val="21"/>
        </w:rPr>
        <w:t>Project</w:t>
      </w:r>
      <w:r w:rsidR="00F8268C" w:rsidRPr="00F8268C">
        <w:rPr>
          <w:rFonts w:asciiTheme="majorHAnsi" w:hAnsiTheme="majorHAnsi" w:cstheme="majorHAnsi"/>
          <w:b/>
          <w:color w:val="000000" w:themeColor="text1"/>
          <w:sz w:val="21"/>
          <w:szCs w:val="21"/>
        </w:rPr>
        <w:t xml:space="preserve"> 2</w:t>
      </w:r>
      <w:r w:rsidR="00F8268C">
        <w:rPr>
          <w:rFonts w:asciiTheme="majorHAnsi" w:hAnsiTheme="majorHAnsi" w:cstheme="majorHAnsi"/>
          <w:b/>
          <w:color w:val="000000" w:themeColor="text1"/>
          <w:sz w:val="21"/>
          <w:szCs w:val="21"/>
        </w:rPr>
        <w:t xml:space="preserve"> </w:t>
      </w:r>
      <w:r w:rsidR="00F8268C" w:rsidRPr="00F8268C">
        <w:rPr>
          <w:rFonts w:asciiTheme="majorHAnsi" w:hAnsiTheme="majorHAnsi" w:cstheme="majorHAnsi"/>
          <w:b/>
          <w:color w:val="000000" w:themeColor="text1"/>
          <w:sz w:val="21"/>
          <w:szCs w:val="21"/>
        </w:rPr>
        <w:t xml:space="preserve">- </w:t>
      </w:r>
      <w:r w:rsidRPr="00F8268C">
        <w:rPr>
          <w:rFonts w:asciiTheme="majorHAnsi" w:hAnsiTheme="majorHAnsi" w:cstheme="majorHAnsi"/>
          <w:b/>
          <w:bCs/>
          <w:color w:val="000000" w:themeColor="text1"/>
          <w:sz w:val="21"/>
          <w:szCs w:val="21"/>
        </w:rPr>
        <w:t>Thanks4U</w:t>
      </w:r>
      <w:r w:rsidR="00F8268C" w:rsidRPr="00F8268C">
        <w:rPr>
          <w:rFonts w:asciiTheme="majorHAnsi" w:hAnsiTheme="majorHAnsi" w:cstheme="majorHAnsi"/>
          <w:b/>
          <w:bCs/>
          <w:color w:val="000000" w:themeColor="text1"/>
          <w:sz w:val="21"/>
          <w:szCs w:val="21"/>
        </w:rPr>
        <w:t xml:space="preserve">: </w:t>
      </w:r>
      <w:r w:rsidR="00F8268C" w:rsidRPr="00F8268C">
        <w:rPr>
          <w:rFonts w:asciiTheme="majorHAnsi" w:hAnsiTheme="majorHAnsi" w:cstheme="majorHAnsi"/>
          <w:bCs/>
          <w:color w:val="000000" w:themeColor="text1"/>
          <w:sz w:val="21"/>
          <w:szCs w:val="21"/>
        </w:rPr>
        <w:t xml:space="preserve">This </w:t>
      </w:r>
      <w:r w:rsidRPr="00F8268C">
        <w:rPr>
          <w:rFonts w:asciiTheme="majorHAnsi" w:hAnsiTheme="majorHAnsi" w:cstheme="majorHAnsi"/>
          <w:color w:val="000000" w:themeColor="text1"/>
          <w:sz w:val="21"/>
          <w:szCs w:val="21"/>
        </w:rPr>
        <w:t>project</w:t>
      </w:r>
      <w:r w:rsidRPr="0036136A">
        <w:rPr>
          <w:rFonts w:asciiTheme="majorHAnsi" w:hAnsiTheme="majorHAnsi" w:cstheme="majorHAnsi"/>
          <w:color w:val="000000" w:themeColor="text1"/>
          <w:sz w:val="21"/>
          <w:szCs w:val="21"/>
        </w:rPr>
        <w:t xml:space="preserve"> is mainly designed as a platform to assist the customers to buy the products of all brands online and they can also send the products to their friends and family by sending MMS, so that the friends can go to nearby shops and can get their products by showing the barcode of that product. The customers can maintain their account and they can also maintain their history of products, they can have online events and they can get some benefits with large buying.</w:t>
      </w:r>
    </w:p>
    <w:p w:rsidR="001B1E65" w:rsidRPr="0036136A" w:rsidRDefault="001B1E65" w:rsidP="0036136A">
      <w:pPr>
        <w:pStyle w:val="NormalWeb"/>
        <w:spacing w:before="0" w:after="0"/>
        <w:ind w:left="0" w:right="0"/>
        <w:jc w:val="both"/>
        <w:rPr>
          <w:rFonts w:asciiTheme="majorHAnsi" w:hAnsiTheme="majorHAnsi" w:cstheme="majorHAnsi"/>
          <w:bCs/>
          <w:color w:val="000000" w:themeColor="text1"/>
          <w:sz w:val="21"/>
          <w:szCs w:val="21"/>
        </w:rPr>
      </w:pPr>
    </w:p>
    <w:p w:rsidR="00583770" w:rsidRPr="0036136A" w:rsidRDefault="00583770" w:rsidP="0036136A">
      <w:pPr>
        <w:pStyle w:val="ListParagraph"/>
        <w:spacing w:after="0" w:line="240" w:lineRule="auto"/>
        <w:ind w:left="0"/>
        <w:jc w:val="both"/>
        <w:outlineLvl w:val="3"/>
        <w:rPr>
          <w:rFonts w:asciiTheme="majorHAnsi" w:hAnsiTheme="majorHAnsi" w:cstheme="majorHAnsi"/>
          <w:bCs/>
          <w:color w:val="000000" w:themeColor="text1"/>
          <w:sz w:val="21"/>
          <w:szCs w:val="21"/>
          <w:lang w:val="en-US"/>
        </w:rPr>
      </w:pPr>
      <w:r w:rsidRPr="0036136A">
        <w:rPr>
          <w:rFonts w:asciiTheme="majorHAnsi" w:hAnsiTheme="majorHAnsi" w:cstheme="majorHAnsi"/>
          <w:b/>
          <w:bCs/>
          <w:color w:val="000000" w:themeColor="text1"/>
          <w:sz w:val="21"/>
          <w:szCs w:val="21"/>
          <w:lang w:val="en-US"/>
        </w:rPr>
        <w:t>Roles &amp; Responsibilities:</w:t>
      </w:r>
    </w:p>
    <w:p w:rsidR="00F8268C" w:rsidRDefault="00F8268C" w:rsidP="006218C1">
      <w:pPr>
        <w:pStyle w:val="ListBullet"/>
        <w:numPr>
          <w:ilvl w:val="0"/>
          <w:numId w:val="22"/>
        </w:numPr>
      </w:pPr>
      <w:r>
        <w:t xml:space="preserve">Effectively followed </w:t>
      </w:r>
      <w:r w:rsidRPr="0036136A">
        <w:t>Agile software development methodology which help</w:t>
      </w:r>
      <w:r>
        <w:t xml:space="preserve">ed </w:t>
      </w:r>
      <w:r w:rsidRPr="0036136A">
        <w:t>to develop project plans.</w:t>
      </w:r>
    </w:p>
    <w:p w:rsidR="001B1E65" w:rsidRPr="00F8268C" w:rsidRDefault="00F8268C" w:rsidP="006218C1">
      <w:pPr>
        <w:pStyle w:val="ListBullet"/>
        <w:numPr>
          <w:ilvl w:val="0"/>
          <w:numId w:val="22"/>
        </w:numPr>
      </w:pPr>
      <w:r w:rsidRPr="00F8268C">
        <w:t>R</w:t>
      </w:r>
      <w:r w:rsidR="001B1E65" w:rsidRPr="00F8268C">
        <w:t>esponsible to maintain all the release cycle</w:t>
      </w:r>
      <w:r w:rsidRPr="00F8268C">
        <w:t xml:space="preserve">s, release scoping, planning </w:t>
      </w:r>
      <w:r w:rsidR="001B1E65" w:rsidRPr="00F8268C">
        <w:t>of the project from IT implementation perspective.</w:t>
      </w:r>
    </w:p>
    <w:p w:rsidR="001B1E65" w:rsidRPr="0036136A" w:rsidRDefault="001B1E65" w:rsidP="006218C1">
      <w:pPr>
        <w:pStyle w:val="ListBullet"/>
        <w:numPr>
          <w:ilvl w:val="0"/>
          <w:numId w:val="22"/>
        </w:numPr>
      </w:pPr>
      <w:r w:rsidRPr="0036136A">
        <w:t>Extensively worked on java Multi-threading programming, Synchronization, Java Mail API and Collections API for concurrent product models upload/download process. </w:t>
      </w:r>
    </w:p>
    <w:p w:rsidR="001B1E65" w:rsidRPr="0036136A" w:rsidRDefault="001B1E65" w:rsidP="006218C1">
      <w:pPr>
        <w:pStyle w:val="ListBullet"/>
        <w:numPr>
          <w:ilvl w:val="0"/>
          <w:numId w:val="22"/>
        </w:numPr>
      </w:pPr>
      <w:r w:rsidRPr="0036136A">
        <w:t>Implemented activities, steps, methods and error handling. </w:t>
      </w:r>
    </w:p>
    <w:p w:rsidR="001B1E65" w:rsidRPr="0036136A" w:rsidRDefault="001B1E65" w:rsidP="006218C1">
      <w:pPr>
        <w:pStyle w:val="ListBullet"/>
        <w:numPr>
          <w:ilvl w:val="0"/>
          <w:numId w:val="22"/>
        </w:numPr>
      </w:pPr>
      <w:r w:rsidRPr="0036136A">
        <w:t xml:space="preserve">Worked on Unix Shell script to FTP file from one Server to Remote.  </w:t>
      </w:r>
    </w:p>
    <w:p w:rsidR="001B1E65" w:rsidRPr="0036136A" w:rsidRDefault="00F8268C" w:rsidP="0036136A">
      <w:pPr>
        <w:numPr>
          <w:ilvl w:val="0"/>
          <w:numId w:val="22"/>
        </w:numPr>
        <w:suppressAutoHyphens/>
        <w:autoSpaceDE w:val="0"/>
        <w:jc w:val="both"/>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Built</w:t>
      </w:r>
      <w:r w:rsidR="001B1E65" w:rsidRPr="0036136A">
        <w:rPr>
          <w:rFonts w:asciiTheme="majorHAnsi" w:hAnsiTheme="majorHAnsi" w:cstheme="majorHAnsi"/>
          <w:color w:val="000000" w:themeColor="text1"/>
          <w:sz w:val="21"/>
          <w:szCs w:val="21"/>
        </w:rPr>
        <w:t xml:space="preserve"> Class Diagrams, Sequence Diagrams for analysis and design for the application.</w:t>
      </w:r>
    </w:p>
    <w:p w:rsidR="001B1E65" w:rsidRPr="0036136A" w:rsidRDefault="00F8268C" w:rsidP="006218C1">
      <w:pPr>
        <w:pStyle w:val="ListBullet"/>
        <w:numPr>
          <w:ilvl w:val="0"/>
          <w:numId w:val="22"/>
        </w:numPr>
      </w:pPr>
      <w:r>
        <w:t xml:space="preserve">Built </w:t>
      </w:r>
      <w:r w:rsidR="001B1E65" w:rsidRPr="0036136A">
        <w:t>a Dynamic Form Generator Page to define custom Fields and Repeated Fields for Thanks4U.</w:t>
      </w:r>
    </w:p>
    <w:p w:rsidR="001B1E65" w:rsidRPr="0036136A" w:rsidRDefault="001B1E65" w:rsidP="006218C1">
      <w:pPr>
        <w:pStyle w:val="ListBullet"/>
        <w:numPr>
          <w:ilvl w:val="0"/>
          <w:numId w:val="22"/>
        </w:numPr>
      </w:pPr>
      <w:r w:rsidRPr="0036136A">
        <w:t>Involved in code review sessions to give daily updates about the project</w:t>
      </w:r>
    </w:p>
    <w:p w:rsidR="001B1E65" w:rsidRPr="0036136A" w:rsidRDefault="001B1E65" w:rsidP="006218C1">
      <w:pPr>
        <w:pStyle w:val="ListBullet"/>
        <w:numPr>
          <w:ilvl w:val="0"/>
          <w:numId w:val="22"/>
        </w:numPr>
      </w:pPr>
      <w:r w:rsidRPr="0036136A">
        <w:t>Designed REST APIs that allow sophisticated, effective and low cost application integration. </w:t>
      </w:r>
    </w:p>
    <w:p w:rsidR="001B1E65" w:rsidRPr="0036136A" w:rsidRDefault="001B1E65" w:rsidP="006218C1">
      <w:pPr>
        <w:pStyle w:val="ListBullet"/>
        <w:numPr>
          <w:ilvl w:val="0"/>
          <w:numId w:val="22"/>
        </w:numPr>
      </w:pPr>
      <w:r w:rsidRPr="0036136A">
        <w:t>Created REST based web services using JAX-RS library. </w:t>
      </w:r>
    </w:p>
    <w:p w:rsidR="001B1E65" w:rsidRPr="0036136A" w:rsidRDefault="001B1E65" w:rsidP="006218C1">
      <w:pPr>
        <w:pStyle w:val="ListBullet"/>
        <w:numPr>
          <w:ilvl w:val="0"/>
          <w:numId w:val="22"/>
        </w:numPr>
      </w:pPr>
      <w:r w:rsidRPr="0036136A">
        <w:t>Customized RESTful Web Service using Spring RESTful API, sending JSON format data packets between front-end and middle-tier controller. </w:t>
      </w:r>
    </w:p>
    <w:p w:rsidR="001B1E65" w:rsidRPr="0036136A" w:rsidRDefault="001B1E65" w:rsidP="006218C1">
      <w:pPr>
        <w:pStyle w:val="ListBullet"/>
        <w:numPr>
          <w:ilvl w:val="0"/>
          <w:numId w:val="22"/>
        </w:numPr>
      </w:pPr>
      <w:r w:rsidRPr="0036136A">
        <w:t>Performed testing of the Rest API's. Worked on HTTP GET, POST, PUT and DELETE operations with particular focus on fault behavior and http status codes.</w:t>
      </w:r>
    </w:p>
    <w:p w:rsidR="001B1E65" w:rsidRPr="0036136A" w:rsidRDefault="001B1E65" w:rsidP="006218C1">
      <w:pPr>
        <w:pStyle w:val="ListBullet"/>
        <w:numPr>
          <w:ilvl w:val="0"/>
          <w:numId w:val="22"/>
        </w:numPr>
      </w:pPr>
      <w:r w:rsidRPr="0036136A">
        <w:t>Developed screens using JSP, HTML, Bootstrap ,JavaScript, Node.JS  &amp; Angularjs.</w:t>
      </w:r>
    </w:p>
    <w:p w:rsidR="001B1E65" w:rsidRPr="0036136A" w:rsidRDefault="001B1E65" w:rsidP="006218C1">
      <w:pPr>
        <w:pStyle w:val="ListBullet"/>
        <w:numPr>
          <w:ilvl w:val="0"/>
          <w:numId w:val="22"/>
        </w:numPr>
      </w:pPr>
      <w:r w:rsidRPr="0036136A">
        <w:t>Fixed Cross Browser IE issues for the ExtJS framework in the data selector and eReporting framework. </w:t>
      </w:r>
    </w:p>
    <w:p w:rsidR="001B1E65" w:rsidRPr="0036136A" w:rsidRDefault="001B1E65" w:rsidP="006218C1">
      <w:pPr>
        <w:pStyle w:val="ListBullet"/>
        <w:numPr>
          <w:ilvl w:val="0"/>
          <w:numId w:val="22"/>
        </w:numPr>
      </w:pPr>
      <w:r w:rsidRPr="0036136A">
        <w:t>Developed Code for Payment Gate-Way Integration.</w:t>
      </w:r>
    </w:p>
    <w:p w:rsidR="001B1E65" w:rsidRPr="0036136A" w:rsidRDefault="001B1E65" w:rsidP="006218C1">
      <w:pPr>
        <w:pStyle w:val="ListBullet"/>
        <w:numPr>
          <w:ilvl w:val="0"/>
          <w:numId w:val="22"/>
        </w:numPr>
      </w:pPr>
      <w:r w:rsidRPr="0036136A">
        <w:t>Developed Model, Service and Controller layers in spring MVC.</w:t>
      </w:r>
    </w:p>
    <w:p w:rsidR="001B1E65" w:rsidRPr="0036136A" w:rsidRDefault="00F8268C" w:rsidP="006218C1">
      <w:pPr>
        <w:pStyle w:val="ListBullet"/>
        <w:numPr>
          <w:ilvl w:val="0"/>
          <w:numId w:val="22"/>
        </w:numPr>
      </w:pPr>
      <w:r>
        <w:t>Worked on R</w:t>
      </w:r>
      <w:r w:rsidR="001B1E65" w:rsidRPr="0036136A">
        <w:t>epository tools such as SVN.</w:t>
      </w:r>
    </w:p>
    <w:p w:rsidR="001B1E65" w:rsidRPr="0036136A" w:rsidRDefault="001B1E65" w:rsidP="006218C1">
      <w:pPr>
        <w:pStyle w:val="ListBullet"/>
        <w:numPr>
          <w:ilvl w:val="0"/>
          <w:numId w:val="22"/>
        </w:numPr>
      </w:pPr>
      <w:r w:rsidRPr="0036136A">
        <w:t>Involved in Client side validations and Server Side validations.</w:t>
      </w:r>
    </w:p>
    <w:p w:rsidR="001B1E65" w:rsidRPr="0036136A" w:rsidRDefault="001B1E65" w:rsidP="006218C1">
      <w:pPr>
        <w:pStyle w:val="ListBullet"/>
        <w:numPr>
          <w:ilvl w:val="0"/>
          <w:numId w:val="22"/>
        </w:numPr>
      </w:pPr>
      <w:r w:rsidRPr="0036136A">
        <w:t>Involved in functional requirements gathering and technical document design of the application enhancements.</w:t>
      </w:r>
    </w:p>
    <w:p w:rsidR="001B1E65" w:rsidRPr="0036136A" w:rsidRDefault="00F8268C" w:rsidP="006218C1">
      <w:pPr>
        <w:pStyle w:val="ListBullet"/>
        <w:numPr>
          <w:ilvl w:val="0"/>
          <w:numId w:val="22"/>
        </w:numPr>
      </w:pPr>
      <w:r>
        <w:t>Worke don i</w:t>
      </w:r>
      <w:r w:rsidR="001B1E65" w:rsidRPr="0036136A">
        <w:t>nstalling</w:t>
      </w:r>
      <w:r>
        <w:t xml:space="preserve"> and c</w:t>
      </w:r>
      <w:r w:rsidR="001B1E65" w:rsidRPr="0036136A">
        <w:t>onfiguring Jenkins</w:t>
      </w:r>
      <w:r>
        <w:t>.</w:t>
      </w:r>
    </w:p>
    <w:p w:rsidR="001B1E65" w:rsidRPr="0036136A" w:rsidRDefault="001B1E65" w:rsidP="006218C1">
      <w:pPr>
        <w:pStyle w:val="ListBullet"/>
        <w:numPr>
          <w:ilvl w:val="0"/>
          <w:numId w:val="22"/>
        </w:numPr>
      </w:pPr>
      <w:r w:rsidRPr="0036136A">
        <w:t>Supported Web Experience Management (WEM) solutions within complex customer environments and suggested techniques and tools for application development. </w:t>
      </w:r>
    </w:p>
    <w:p w:rsidR="00F8268C" w:rsidRDefault="001B1E65" w:rsidP="006218C1">
      <w:pPr>
        <w:pStyle w:val="ListBullet"/>
        <w:numPr>
          <w:ilvl w:val="0"/>
          <w:numId w:val="22"/>
        </w:numPr>
      </w:pPr>
      <w:r w:rsidRPr="0036136A">
        <w:t xml:space="preserve">Wrote JIRA reports </w:t>
      </w:r>
      <w:r w:rsidR="00F8268C">
        <w:t>for the engineering department.</w:t>
      </w:r>
    </w:p>
    <w:p w:rsidR="001B1E65" w:rsidRPr="0036136A" w:rsidRDefault="001B1E65" w:rsidP="006218C1">
      <w:pPr>
        <w:pStyle w:val="ListBullet"/>
        <w:numPr>
          <w:ilvl w:val="0"/>
          <w:numId w:val="22"/>
        </w:numPr>
      </w:pPr>
      <w:r w:rsidRPr="0036136A">
        <w:t>Published technical articles with solutions to OpenText Knowledge</w:t>
      </w:r>
      <w:r w:rsidR="00F8268C">
        <w:t xml:space="preserve"> base website for public use.</w:t>
      </w:r>
    </w:p>
    <w:p w:rsidR="00583770" w:rsidRPr="0036136A" w:rsidRDefault="001B1E65" w:rsidP="0036136A">
      <w:pPr>
        <w:contextualSpacing/>
        <w:jc w:val="both"/>
        <w:outlineLvl w:val="3"/>
        <w:rPr>
          <w:rFonts w:asciiTheme="majorHAnsi" w:hAnsiTheme="majorHAnsi" w:cstheme="majorHAnsi"/>
          <w:color w:val="000000" w:themeColor="text1"/>
          <w:sz w:val="21"/>
          <w:szCs w:val="21"/>
          <w:shd w:val="clear" w:color="auto" w:fill="FFFFFF"/>
        </w:rPr>
      </w:pPr>
      <w:r w:rsidRPr="0036136A">
        <w:rPr>
          <w:rFonts w:asciiTheme="majorHAnsi" w:hAnsiTheme="majorHAnsi" w:cstheme="majorHAnsi"/>
          <w:b/>
          <w:color w:val="000000" w:themeColor="text1"/>
          <w:sz w:val="21"/>
          <w:szCs w:val="21"/>
        </w:rPr>
        <w:t xml:space="preserve">Environment:  </w:t>
      </w:r>
      <w:r w:rsidRPr="0036136A">
        <w:rPr>
          <w:rFonts w:asciiTheme="majorHAnsi" w:hAnsiTheme="majorHAnsi" w:cstheme="majorHAnsi"/>
          <w:color w:val="000000" w:themeColor="text1"/>
          <w:sz w:val="21"/>
          <w:szCs w:val="21"/>
        </w:rPr>
        <w:t xml:space="preserve">Java, JSP, JQuery, HTML5, Bootstrap, </w:t>
      </w:r>
      <w:r w:rsidR="00B84EAD" w:rsidRPr="0036136A">
        <w:rPr>
          <w:rFonts w:asciiTheme="majorHAnsi" w:hAnsiTheme="majorHAnsi" w:cstheme="majorHAnsi"/>
          <w:color w:val="000000" w:themeColor="text1"/>
          <w:sz w:val="21"/>
          <w:szCs w:val="21"/>
        </w:rPr>
        <w:t>Angular.Js</w:t>
      </w:r>
      <w:r w:rsidRPr="0036136A">
        <w:rPr>
          <w:rFonts w:asciiTheme="majorHAnsi" w:hAnsiTheme="majorHAnsi" w:cstheme="majorHAnsi"/>
          <w:color w:val="000000" w:themeColor="text1"/>
          <w:sz w:val="21"/>
          <w:szCs w:val="21"/>
        </w:rPr>
        <w:t xml:space="preserve">, </w:t>
      </w:r>
      <w:r w:rsidR="00B84EAD" w:rsidRPr="0036136A">
        <w:rPr>
          <w:rFonts w:asciiTheme="majorHAnsi" w:hAnsiTheme="majorHAnsi" w:cstheme="majorHAnsi"/>
          <w:color w:val="000000" w:themeColor="text1"/>
          <w:sz w:val="21"/>
          <w:szCs w:val="21"/>
        </w:rPr>
        <w:t>Ext.Js</w:t>
      </w:r>
      <w:r w:rsidRPr="0036136A">
        <w:rPr>
          <w:rFonts w:asciiTheme="majorHAnsi" w:hAnsiTheme="majorHAnsi" w:cstheme="majorHAnsi"/>
          <w:color w:val="000000" w:themeColor="text1"/>
          <w:sz w:val="21"/>
          <w:szCs w:val="21"/>
        </w:rPr>
        <w:t>, J</w:t>
      </w:r>
      <w:r w:rsidR="00F8268C">
        <w:rPr>
          <w:rFonts w:asciiTheme="majorHAnsi" w:hAnsiTheme="majorHAnsi" w:cstheme="majorHAnsi"/>
          <w:color w:val="000000" w:themeColor="text1"/>
          <w:sz w:val="21"/>
          <w:szCs w:val="21"/>
        </w:rPr>
        <w:t>S</w:t>
      </w:r>
      <w:r w:rsidRPr="0036136A">
        <w:rPr>
          <w:rFonts w:asciiTheme="majorHAnsi" w:hAnsiTheme="majorHAnsi" w:cstheme="majorHAnsi"/>
          <w:color w:val="000000" w:themeColor="text1"/>
          <w:sz w:val="21"/>
          <w:szCs w:val="21"/>
        </w:rPr>
        <w:t>on, Spring3.0, Spring Batch, Agile, Hibernate, REST Web Services Eclipse, Tomcat7.0, Web</w:t>
      </w:r>
      <w:r w:rsidR="00F8268C">
        <w:rPr>
          <w:rFonts w:asciiTheme="majorHAnsi" w:hAnsiTheme="majorHAnsi" w:cstheme="majorHAnsi"/>
          <w:color w:val="000000" w:themeColor="text1"/>
          <w:sz w:val="21"/>
          <w:szCs w:val="21"/>
        </w:rPr>
        <w:t>Logic, SVN, MSSQL Server 2008</w:t>
      </w:r>
    </w:p>
    <w:p w:rsidR="00583770" w:rsidRPr="0036136A" w:rsidRDefault="00583770" w:rsidP="0036136A">
      <w:pPr>
        <w:jc w:val="both"/>
        <w:rPr>
          <w:rFonts w:asciiTheme="majorHAnsi" w:hAnsiTheme="majorHAnsi" w:cstheme="majorHAnsi"/>
          <w:color w:val="000000" w:themeColor="text1"/>
          <w:sz w:val="21"/>
          <w:szCs w:val="21"/>
        </w:rPr>
      </w:pPr>
    </w:p>
    <w:p w:rsidR="00583770" w:rsidRPr="0036136A" w:rsidRDefault="00583770" w:rsidP="0036136A">
      <w:pPr>
        <w:jc w:val="both"/>
        <w:rPr>
          <w:rFonts w:asciiTheme="majorHAnsi" w:hAnsiTheme="majorHAnsi" w:cstheme="majorHAnsi"/>
          <w:color w:val="000000" w:themeColor="text1"/>
          <w:sz w:val="21"/>
          <w:szCs w:val="21"/>
        </w:rPr>
      </w:pPr>
    </w:p>
    <w:p w:rsidR="00583770" w:rsidRPr="0036136A" w:rsidRDefault="00583770" w:rsidP="0036136A">
      <w:pPr>
        <w:pStyle w:val="NoSpacing"/>
        <w:jc w:val="both"/>
        <w:rPr>
          <w:rFonts w:asciiTheme="majorHAnsi" w:eastAsia="Arial" w:hAnsiTheme="majorHAnsi" w:cstheme="majorHAnsi"/>
          <w:bCs/>
          <w:i/>
          <w:color w:val="000000" w:themeColor="text1"/>
          <w:sz w:val="21"/>
          <w:szCs w:val="21"/>
        </w:rPr>
      </w:pPr>
      <w:r w:rsidRPr="0036136A">
        <w:rPr>
          <w:rFonts w:asciiTheme="majorHAnsi" w:hAnsiTheme="majorHAnsi" w:cstheme="majorHAnsi"/>
          <w:b/>
          <w:bCs/>
          <w:i/>
          <w:color w:val="000000" w:themeColor="text1"/>
          <w:sz w:val="21"/>
          <w:szCs w:val="21"/>
        </w:rPr>
        <w:t xml:space="preserve">Client: </w:t>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bCs/>
          <w:i/>
          <w:color w:val="000000" w:themeColor="text1"/>
          <w:sz w:val="21"/>
          <w:szCs w:val="21"/>
        </w:rPr>
        <w:tab/>
      </w:r>
      <w:r w:rsidR="001B1E65" w:rsidRPr="0036136A">
        <w:rPr>
          <w:rFonts w:asciiTheme="majorHAnsi" w:hAnsiTheme="majorHAnsi" w:cstheme="majorHAnsi"/>
          <w:b/>
          <w:i/>
          <w:color w:val="000000" w:themeColor="text1"/>
          <w:sz w:val="21"/>
          <w:szCs w:val="21"/>
        </w:rPr>
        <w:t>N</w:t>
      </w:r>
      <w:r w:rsidR="00F8268C">
        <w:rPr>
          <w:rFonts w:asciiTheme="majorHAnsi" w:hAnsiTheme="majorHAnsi" w:cstheme="majorHAnsi"/>
          <w:b/>
          <w:i/>
          <w:color w:val="000000" w:themeColor="text1"/>
          <w:sz w:val="21"/>
          <w:szCs w:val="21"/>
        </w:rPr>
        <w:t xml:space="preserve">orth Dakota State Govt. </w:t>
      </w:r>
      <w:r w:rsidR="001B1E65" w:rsidRPr="0036136A">
        <w:rPr>
          <w:rFonts w:asciiTheme="majorHAnsi" w:hAnsiTheme="majorHAnsi" w:cstheme="majorHAnsi"/>
          <w:b/>
          <w:i/>
          <w:color w:val="000000" w:themeColor="text1"/>
          <w:sz w:val="21"/>
          <w:szCs w:val="21"/>
        </w:rPr>
        <w:t xml:space="preserve">- </w:t>
      </w:r>
      <w:r w:rsidR="00F8268C">
        <w:rPr>
          <w:rFonts w:asciiTheme="majorHAnsi" w:hAnsiTheme="majorHAnsi" w:cstheme="majorHAnsi"/>
          <w:b/>
          <w:i/>
          <w:color w:val="000000" w:themeColor="text1"/>
          <w:sz w:val="21"/>
          <w:szCs w:val="21"/>
        </w:rPr>
        <w:t xml:space="preserve">Bangalore, India    </w:t>
      </w:r>
      <w:r w:rsidR="00F8268C">
        <w:rPr>
          <w:rFonts w:asciiTheme="majorHAnsi" w:hAnsiTheme="majorHAnsi" w:cstheme="majorHAnsi"/>
          <w:b/>
          <w:i/>
          <w:color w:val="000000" w:themeColor="text1"/>
          <w:sz w:val="21"/>
          <w:szCs w:val="21"/>
        </w:rPr>
        <w:tab/>
      </w:r>
      <w:r w:rsidR="00F8268C">
        <w:rPr>
          <w:rFonts w:asciiTheme="majorHAnsi" w:hAnsiTheme="majorHAnsi" w:cstheme="majorHAnsi"/>
          <w:b/>
          <w:i/>
          <w:color w:val="000000" w:themeColor="text1"/>
          <w:sz w:val="21"/>
          <w:szCs w:val="21"/>
        </w:rPr>
        <w:tab/>
      </w:r>
      <w:r w:rsidR="00F8268C">
        <w:rPr>
          <w:rFonts w:asciiTheme="majorHAnsi" w:hAnsiTheme="majorHAnsi" w:cstheme="majorHAnsi"/>
          <w:b/>
          <w:i/>
          <w:color w:val="000000" w:themeColor="text1"/>
          <w:sz w:val="21"/>
          <w:szCs w:val="21"/>
        </w:rPr>
        <w:tab/>
      </w:r>
      <w:r w:rsidR="00F8268C">
        <w:rPr>
          <w:rFonts w:asciiTheme="majorHAnsi" w:hAnsiTheme="majorHAnsi" w:cstheme="majorHAnsi"/>
          <w:b/>
          <w:i/>
          <w:color w:val="000000" w:themeColor="text1"/>
          <w:sz w:val="21"/>
          <w:szCs w:val="21"/>
        </w:rPr>
        <w:tab/>
      </w:r>
      <w:r w:rsidR="00B84EAD" w:rsidRPr="0036136A">
        <w:rPr>
          <w:rFonts w:asciiTheme="majorHAnsi" w:hAnsiTheme="majorHAnsi" w:cstheme="majorHAnsi"/>
          <w:i/>
          <w:color w:val="000000" w:themeColor="text1"/>
          <w:sz w:val="21"/>
          <w:szCs w:val="21"/>
        </w:rPr>
        <w:t>May 2011</w:t>
      </w:r>
      <w:r w:rsidR="001B1E65" w:rsidRPr="0036136A">
        <w:rPr>
          <w:rFonts w:asciiTheme="majorHAnsi" w:hAnsiTheme="majorHAnsi" w:cstheme="majorHAnsi"/>
          <w:i/>
          <w:color w:val="000000" w:themeColor="text1"/>
          <w:sz w:val="21"/>
          <w:szCs w:val="21"/>
        </w:rPr>
        <w:t xml:space="preserve"> - Mar 2012</w:t>
      </w:r>
    </w:p>
    <w:p w:rsidR="00583770" w:rsidRDefault="00583770" w:rsidP="0036136A">
      <w:pPr>
        <w:pBdr>
          <w:bottom w:val="single" w:sz="6" w:space="1" w:color="auto"/>
        </w:pBdr>
        <w:jc w:val="both"/>
        <w:rPr>
          <w:rFonts w:asciiTheme="majorHAnsi" w:hAnsiTheme="majorHAnsi" w:cstheme="majorHAnsi"/>
          <w:b/>
          <w:i/>
          <w:color w:val="000000" w:themeColor="text1"/>
          <w:sz w:val="21"/>
          <w:szCs w:val="21"/>
        </w:rPr>
      </w:pPr>
      <w:r w:rsidRPr="0036136A">
        <w:rPr>
          <w:rFonts w:asciiTheme="majorHAnsi" w:hAnsiTheme="majorHAnsi" w:cstheme="majorHAnsi"/>
          <w:b/>
          <w:bCs/>
          <w:i/>
          <w:color w:val="000000" w:themeColor="text1"/>
          <w:sz w:val="21"/>
          <w:szCs w:val="21"/>
        </w:rPr>
        <w:t xml:space="preserve">Role: </w:t>
      </w:r>
      <w:r w:rsidRPr="0036136A">
        <w:rPr>
          <w:rFonts w:asciiTheme="majorHAnsi" w:hAnsiTheme="majorHAnsi" w:cstheme="majorHAnsi"/>
          <w:b/>
          <w:bCs/>
          <w:i/>
          <w:color w:val="000000" w:themeColor="text1"/>
          <w:sz w:val="21"/>
          <w:szCs w:val="21"/>
        </w:rPr>
        <w:tab/>
      </w:r>
      <w:r w:rsidRPr="0036136A">
        <w:rPr>
          <w:rFonts w:asciiTheme="majorHAnsi" w:hAnsiTheme="majorHAnsi" w:cstheme="majorHAnsi"/>
          <w:b/>
          <w:bCs/>
          <w:i/>
          <w:color w:val="000000" w:themeColor="text1"/>
          <w:sz w:val="21"/>
          <w:szCs w:val="21"/>
        </w:rPr>
        <w:tab/>
      </w:r>
      <w:r w:rsidR="001B1E65" w:rsidRPr="0036136A">
        <w:rPr>
          <w:rFonts w:asciiTheme="majorHAnsi" w:hAnsiTheme="majorHAnsi" w:cstheme="majorHAnsi"/>
          <w:b/>
          <w:i/>
          <w:color w:val="000000" w:themeColor="text1"/>
          <w:sz w:val="21"/>
          <w:szCs w:val="21"/>
        </w:rPr>
        <w:t>Java Developer</w:t>
      </w:r>
    </w:p>
    <w:p w:rsidR="00F8268C" w:rsidRPr="0036136A" w:rsidRDefault="00F8268C" w:rsidP="0036136A">
      <w:pPr>
        <w:pBdr>
          <w:bottom w:val="single" w:sz="6" w:space="1" w:color="auto"/>
        </w:pBdr>
        <w:jc w:val="both"/>
        <w:rPr>
          <w:rFonts w:asciiTheme="majorHAnsi" w:hAnsiTheme="majorHAnsi" w:cstheme="majorHAnsi"/>
          <w:b/>
          <w:bCs/>
          <w:i/>
          <w:color w:val="000000" w:themeColor="text1"/>
          <w:sz w:val="21"/>
          <w:szCs w:val="21"/>
        </w:rPr>
      </w:pPr>
      <w:r w:rsidRPr="00F8268C">
        <w:rPr>
          <w:rFonts w:asciiTheme="majorHAnsi" w:hAnsiTheme="majorHAnsi" w:cstheme="majorHAnsi"/>
          <w:b/>
          <w:i/>
          <w:color w:val="000000" w:themeColor="text1"/>
          <w:sz w:val="21"/>
          <w:szCs w:val="21"/>
        </w:rPr>
        <w:t xml:space="preserve">Project:  </w:t>
      </w:r>
      <w:r>
        <w:rPr>
          <w:rFonts w:asciiTheme="majorHAnsi" w:hAnsiTheme="majorHAnsi" w:cstheme="majorHAnsi"/>
          <w:b/>
          <w:i/>
          <w:color w:val="000000" w:themeColor="text1"/>
          <w:sz w:val="21"/>
          <w:szCs w:val="21"/>
        </w:rPr>
        <w:tab/>
      </w:r>
      <w:r w:rsidRPr="00F8268C">
        <w:rPr>
          <w:rFonts w:asciiTheme="majorHAnsi" w:hAnsiTheme="majorHAnsi" w:cstheme="majorHAnsi"/>
          <w:b/>
          <w:i/>
          <w:color w:val="000000" w:themeColor="text1"/>
          <w:sz w:val="21"/>
          <w:szCs w:val="21"/>
        </w:rPr>
        <w:t>PINTAR</w:t>
      </w:r>
    </w:p>
    <w:p w:rsidR="00583770" w:rsidRPr="0036136A" w:rsidRDefault="00583770" w:rsidP="0036136A">
      <w:pPr>
        <w:pStyle w:val="NormalWeb"/>
        <w:spacing w:before="0" w:after="0"/>
        <w:ind w:left="0" w:right="0"/>
        <w:jc w:val="both"/>
        <w:rPr>
          <w:rFonts w:asciiTheme="majorHAnsi" w:hAnsiTheme="majorHAnsi" w:cstheme="majorHAnsi"/>
          <w:bCs/>
          <w:color w:val="000000" w:themeColor="text1"/>
          <w:sz w:val="21"/>
          <w:szCs w:val="21"/>
        </w:rPr>
      </w:pPr>
    </w:p>
    <w:p w:rsidR="001B1E65" w:rsidRPr="0036136A" w:rsidRDefault="001B1E65" w:rsidP="00F8268C">
      <w:pPr>
        <w:jc w:val="both"/>
        <w:rPr>
          <w:rFonts w:asciiTheme="majorHAnsi" w:hAnsiTheme="majorHAnsi" w:cstheme="majorHAnsi"/>
          <w:bCs/>
          <w:color w:val="000000" w:themeColor="text1"/>
          <w:sz w:val="21"/>
          <w:szCs w:val="21"/>
        </w:rPr>
      </w:pPr>
      <w:r w:rsidRPr="0036136A">
        <w:rPr>
          <w:rFonts w:asciiTheme="majorHAnsi" w:hAnsiTheme="majorHAnsi" w:cstheme="majorHAnsi"/>
          <w:color w:val="000000" w:themeColor="text1"/>
          <w:sz w:val="21"/>
          <w:szCs w:val="21"/>
        </w:rPr>
        <w:t xml:space="preserve">This application is used by PAU (Perkeso Authorized User) and registered employers and all the Perkeso Employees to generate a new claim to the employees. In this application we have different modules (NTB, BT, </w:t>
      </w:r>
      <w:smartTag w:uri="urn:schemas-microsoft-com:office:smarttags" w:element="stockticker">
        <w:r w:rsidRPr="0036136A">
          <w:rPr>
            <w:rFonts w:asciiTheme="majorHAnsi" w:hAnsiTheme="majorHAnsi" w:cstheme="majorHAnsi"/>
            <w:color w:val="000000" w:themeColor="text1"/>
            <w:sz w:val="21"/>
            <w:szCs w:val="21"/>
          </w:rPr>
          <w:t>SCO</w:t>
        </w:r>
      </w:smartTag>
      <w:r w:rsidRPr="0036136A">
        <w:rPr>
          <w:rFonts w:asciiTheme="majorHAnsi" w:hAnsiTheme="majorHAnsi" w:cstheme="majorHAnsi"/>
          <w:color w:val="000000" w:themeColor="text1"/>
          <w:sz w:val="21"/>
          <w:szCs w:val="21"/>
        </w:rPr>
        <w:t xml:space="preserve">, SAO, </w:t>
      </w:r>
      <w:smartTag w:uri="urn:schemas-microsoft-com:office:smarttags" w:element="stockticker">
        <w:r w:rsidRPr="0036136A">
          <w:rPr>
            <w:rFonts w:asciiTheme="majorHAnsi" w:hAnsiTheme="majorHAnsi" w:cstheme="majorHAnsi"/>
            <w:color w:val="000000" w:themeColor="text1"/>
            <w:sz w:val="21"/>
            <w:szCs w:val="21"/>
          </w:rPr>
          <w:t>BCO</w:t>
        </w:r>
      </w:smartTag>
      <w:r w:rsidRPr="0036136A">
        <w:rPr>
          <w:rFonts w:asciiTheme="majorHAnsi" w:hAnsiTheme="majorHAnsi" w:cstheme="majorHAnsi"/>
          <w:color w:val="000000" w:themeColor="text1"/>
          <w:sz w:val="21"/>
          <w:szCs w:val="21"/>
        </w:rPr>
        <w:t xml:space="preserve"> and BAO). Each module will have four claim types as accident, invalidity, death and Occupational Disease. In NTB we can create a new claim of any claim type and in BT they will be providing the additional information regarding the </w:t>
      </w:r>
      <w:r w:rsidR="00B84EAD" w:rsidRPr="0036136A">
        <w:rPr>
          <w:rFonts w:asciiTheme="majorHAnsi" w:hAnsiTheme="majorHAnsi" w:cstheme="majorHAnsi"/>
          <w:color w:val="000000" w:themeColor="text1"/>
          <w:sz w:val="21"/>
          <w:szCs w:val="21"/>
        </w:rPr>
        <w:t>employee. SCO</w:t>
      </w:r>
      <w:r w:rsidRPr="0036136A">
        <w:rPr>
          <w:rFonts w:asciiTheme="majorHAnsi" w:hAnsiTheme="majorHAnsi" w:cstheme="majorHAnsi"/>
          <w:color w:val="000000" w:themeColor="text1"/>
          <w:sz w:val="21"/>
          <w:szCs w:val="21"/>
        </w:rPr>
        <w:t xml:space="preserve"> can recommend the application and SAO can approve or reject the application. </w:t>
      </w:r>
      <w:smartTag w:uri="urn:schemas-microsoft-com:office:smarttags" w:element="stockticker">
        <w:r w:rsidRPr="0036136A">
          <w:rPr>
            <w:rFonts w:asciiTheme="majorHAnsi" w:hAnsiTheme="majorHAnsi" w:cstheme="majorHAnsi"/>
            <w:color w:val="000000" w:themeColor="text1"/>
            <w:sz w:val="21"/>
            <w:szCs w:val="21"/>
          </w:rPr>
          <w:t>BCO</w:t>
        </w:r>
      </w:smartTag>
      <w:r w:rsidRPr="0036136A">
        <w:rPr>
          <w:rFonts w:asciiTheme="majorHAnsi" w:hAnsiTheme="majorHAnsi" w:cstheme="majorHAnsi"/>
          <w:color w:val="000000" w:themeColor="text1"/>
          <w:sz w:val="21"/>
          <w:szCs w:val="21"/>
        </w:rPr>
        <w:t xml:space="preserve"> will decide which benefit to be recommended and then BAO will approve or decline the application. Partner interaction over transports such as HTTP (S), FTP, SFTP, SMTP and JMS, which runs on, WAS (Web Sphere Application Server).</w:t>
      </w:r>
    </w:p>
    <w:p w:rsidR="001B1E65" w:rsidRPr="0036136A" w:rsidRDefault="001B1E65" w:rsidP="0036136A">
      <w:pPr>
        <w:pStyle w:val="NormalWeb"/>
        <w:spacing w:before="0" w:after="0"/>
        <w:ind w:left="0" w:right="0"/>
        <w:jc w:val="both"/>
        <w:rPr>
          <w:rFonts w:asciiTheme="majorHAnsi" w:hAnsiTheme="majorHAnsi" w:cstheme="majorHAnsi"/>
          <w:bCs/>
          <w:color w:val="000000" w:themeColor="text1"/>
          <w:sz w:val="21"/>
          <w:szCs w:val="21"/>
        </w:rPr>
      </w:pPr>
    </w:p>
    <w:p w:rsidR="00583770" w:rsidRPr="0036136A" w:rsidRDefault="00583770" w:rsidP="0036136A">
      <w:pPr>
        <w:pStyle w:val="ListParagraph"/>
        <w:spacing w:after="0" w:line="240" w:lineRule="auto"/>
        <w:ind w:left="0"/>
        <w:jc w:val="both"/>
        <w:outlineLvl w:val="3"/>
        <w:rPr>
          <w:rFonts w:asciiTheme="majorHAnsi" w:hAnsiTheme="majorHAnsi" w:cstheme="majorHAnsi"/>
          <w:bCs/>
          <w:color w:val="000000" w:themeColor="text1"/>
          <w:sz w:val="21"/>
          <w:szCs w:val="21"/>
          <w:lang w:val="en-US"/>
        </w:rPr>
      </w:pPr>
      <w:r w:rsidRPr="0036136A">
        <w:rPr>
          <w:rFonts w:asciiTheme="majorHAnsi" w:hAnsiTheme="majorHAnsi" w:cstheme="majorHAnsi"/>
          <w:b/>
          <w:bCs/>
          <w:color w:val="000000" w:themeColor="text1"/>
          <w:sz w:val="21"/>
          <w:szCs w:val="21"/>
          <w:lang w:val="en-US"/>
        </w:rPr>
        <w:t>Roles &amp; Responsibilities:</w:t>
      </w:r>
    </w:p>
    <w:p w:rsidR="001B1E65" w:rsidRPr="0036136A" w:rsidRDefault="001B1E65" w:rsidP="006218C1">
      <w:pPr>
        <w:pStyle w:val="ListBullet"/>
      </w:pPr>
      <w:r w:rsidRPr="0036136A">
        <w:t xml:space="preserve">Developed </w:t>
      </w:r>
      <w:r w:rsidR="00F8268C">
        <w:t xml:space="preserve">rhe </w:t>
      </w:r>
      <w:r w:rsidRPr="0036136A">
        <w:t xml:space="preserve">application </w:t>
      </w:r>
      <w:r w:rsidR="00F8268C">
        <w:t>u</w:t>
      </w:r>
      <w:r w:rsidRPr="0036136A">
        <w:t>sing MVC 2 architecture</w:t>
      </w:r>
    </w:p>
    <w:p w:rsidR="001B1E65" w:rsidRPr="0036136A" w:rsidRDefault="001B1E65" w:rsidP="006218C1">
      <w:pPr>
        <w:pStyle w:val="ListBullet"/>
      </w:pPr>
      <w:r w:rsidRPr="0036136A">
        <w:t>Used MVC framework for the Dataselector application using ExtJs and played around with Tree Panel, Grid Panel, Accordion Panel , Form Panels and DOM elements </w:t>
      </w:r>
    </w:p>
    <w:p w:rsidR="001B1E65" w:rsidRPr="0036136A" w:rsidRDefault="00F8268C" w:rsidP="006218C1">
      <w:pPr>
        <w:pStyle w:val="ListBullet"/>
      </w:pPr>
      <w:r>
        <w:t>Integrated</w:t>
      </w:r>
      <w:r w:rsidR="001B1E65" w:rsidRPr="0036136A">
        <w:t xml:space="preserve"> External plugins with ExtJS Tree to meet the Client requirements. </w:t>
      </w:r>
    </w:p>
    <w:p w:rsidR="001B1E65" w:rsidRPr="0036136A" w:rsidRDefault="001B1E65" w:rsidP="006218C1">
      <w:pPr>
        <w:pStyle w:val="ListBullet"/>
      </w:pPr>
      <w:r w:rsidRPr="0036136A">
        <w:t>Developed JSP and extensively used tag libraries</w:t>
      </w:r>
    </w:p>
    <w:p w:rsidR="001B1E65" w:rsidRPr="0036136A" w:rsidRDefault="001B1E65" w:rsidP="006218C1">
      <w:pPr>
        <w:pStyle w:val="ListBullet"/>
      </w:pPr>
      <w:r w:rsidRPr="0036136A">
        <w:t>Developed Spring framework Action classes for page navigation and Form Beans for transferring data between Action class and the View Layer.</w:t>
      </w:r>
    </w:p>
    <w:p w:rsidR="001B1E65" w:rsidRPr="0036136A" w:rsidRDefault="001B1E65" w:rsidP="006218C1">
      <w:pPr>
        <w:pStyle w:val="ListBullet"/>
      </w:pPr>
      <w:r w:rsidRPr="0036136A">
        <w:t>Used Hibernate to implement persistence layer. </w:t>
      </w:r>
    </w:p>
    <w:p w:rsidR="001B1E65" w:rsidRPr="0036136A" w:rsidRDefault="001B1E65" w:rsidP="006218C1">
      <w:pPr>
        <w:pStyle w:val="ListBullet"/>
      </w:pPr>
      <w:r w:rsidRPr="0036136A">
        <w:t>Developed the system using Python. </w:t>
      </w:r>
    </w:p>
    <w:p w:rsidR="001B1E65" w:rsidRPr="0036136A" w:rsidRDefault="001B1E65" w:rsidP="006218C1">
      <w:pPr>
        <w:pStyle w:val="ListBullet"/>
      </w:pPr>
      <w:r w:rsidRPr="0036136A">
        <w:t xml:space="preserve">Designed the system with OOAD methodology using various design patterns like factory method, Singleton, Façade, Adaptor etc. </w:t>
      </w:r>
    </w:p>
    <w:p w:rsidR="001B1E65" w:rsidRPr="0036136A" w:rsidRDefault="00F8268C" w:rsidP="006218C1">
      <w:pPr>
        <w:pStyle w:val="ListBullet"/>
      </w:pPr>
      <w:r>
        <w:t>Implemented</w:t>
      </w:r>
      <w:r w:rsidR="001B1E65" w:rsidRPr="0036136A">
        <w:t xml:space="preserve"> </w:t>
      </w:r>
      <w:r>
        <w:t xml:space="preserve">&amp; planeed </w:t>
      </w:r>
      <w:r w:rsidR="001B1E65" w:rsidRPr="0036136A">
        <w:t xml:space="preserve">the server-side architecture (Core J2EE Patterns, EJB Patterns, XML, EJBs,                                          </w:t>
      </w:r>
    </w:p>
    <w:p w:rsidR="001B1E65" w:rsidRPr="0036136A" w:rsidRDefault="00F8268C" w:rsidP="006218C1">
      <w:pPr>
        <w:pStyle w:val="ListBullet"/>
      </w:pPr>
      <w:r>
        <w:t>Deployed</w:t>
      </w:r>
      <w:r w:rsidR="001B1E65" w:rsidRPr="0036136A">
        <w:t xml:space="preserve"> code into SIT, UAT and Production Servers. </w:t>
      </w:r>
    </w:p>
    <w:p w:rsidR="001B1E65" w:rsidRPr="0036136A" w:rsidRDefault="001B1E65" w:rsidP="006218C1">
      <w:pPr>
        <w:pStyle w:val="ListBullet"/>
      </w:pPr>
      <w:r w:rsidRPr="0036136A">
        <w:t>Design and developed Data Access Objects for the Entity beans, to reduce the call of databases</w:t>
      </w:r>
    </w:p>
    <w:p w:rsidR="001B1E65" w:rsidRPr="0036136A" w:rsidRDefault="001B1E65" w:rsidP="006218C1">
      <w:pPr>
        <w:pStyle w:val="ListBullet"/>
      </w:pPr>
      <w:r w:rsidRPr="0036136A">
        <w:t>Configured Log4j for logging and debugging</w:t>
      </w:r>
    </w:p>
    <w:p w:rsidR="001B1E65" w:rsidRPr="0036136A" w:rsidRDefault="001B1E65" w:rsidP="006218C1">
      <w:pPr>
        <w:pStyle w:val="ListBullet"/>
      </w:pPr>
      <w:r w:rsidRPr="0036136A">
        <w:t>Developed and enhanced database stored procedures, triggers, functions and Mongodb Scripts to improve db performance</w:t>
      </w:r>
    </w:p>
    <w:p w:rsidR="001B1E65" w:rsidRPr="0036136A" w:rsidRDefault="001B1E65" w:rsidP="006218C1">
      <w:pPr>
        <w:pStyle w:val="ListBullet"/>
      </w:pPr>
      <w:r w:rsidRPr="0036136A">
        <w:t>Designed unit test plans and developed JUnit cases.</w:t>
      </w:r>
    </w:p>
    <w:p w:rsidR="001B1E65" w:rsidRPr="0036136A" w:rsidRDefault="001B1E65" w:rsidP="006218C1">
      <w:pPr>
        <w:pStyle w:val="ListBullet"/>
      </w:pPr>
      <w:r w:rsidRPr="0036136A">
        <w:t>Developed and tested REST based web services.</w:t>
      </w:r>
    </w:p>
    <w:p w:rsidR="001B1E65" w:rsidRPr="0036136A" w:rsidRDefault="001B1E65" w:rsidP="006218C1">
      <w:pPr>
        <w:pStyle w:val="ListBullet"/>
      </w:pPr>
      <w:r w:rsidRPr="0036136A">
        <w:t>Developed python scripts in order to migrate information from Oracle to Mongodb. </w:t>
      </w:r>
    </w:p>
    <w:p w:rsidR="00583770" w:rsidRPr="0036136A" w:rsidRDefault="001B1E65" w:rsidP="0036136A">
      <w:pPr>
        <w:contextualSpacing/>
        <w:jc w:val="both"/>
        <w:outlineLvl w:val="3"/>
        <w:rPr>
          <w:rFonts w:asciiTheme="majorHAnsi" w:hAnsiTheme="majorHAnsi" w:cstheme="majorHAnsi"/>
          <w:color w:val="000000" w:themeColor="text1"/>
          <w:sz w:val="21"/>
          <w:szCs w:val="21"/>
          <w:shd w:val="clear" w:color="auto" w:fill="FFFFFF"/>
        </w:rPr>
      </w:pPr>
      <w:r w:rsidRPr="0036136A">
        <w:rPr>
          <w:rFonts w:asciiTheme="majorHAnsi" w:hAnsiTheme="majorHAnsi" w:cstheme="majorHAnsi"/>
          <w:b/>
          <w:color w:val="000000" w:themeColor="text1"/>
          <w:sz w:val="21"/>
          <w:szCs w:val="21"/>
        </w:rPr>
        <w:t xml:space="preserve">Environment:  </w:t>
      </w:r>
      <w:r w:rsidRPr="0036136A">
        <w:rPr>
          <w:rFonts w:asciiTheme="majorHAnsi" w:hAnsiTheme="majorHAnsi" w:cstheme="majorHAnsi"/>
          <w:color w:val="000000" w:themeColor="text1"/>
          <w:sz w:val="21"/>
          <w:szCs w:val="21"/>
        </w:rPr>
        <w:t xml:space="preserve">Java, Spring MVC 3, Spring JPA, Hibernate, </w:t>
      </w:r>
      <w:r w:rsidR="00201716" w:rsidRPr="0036136A">
        <w:rPr>
          <w:rFonts w:asciiTheme="majorHAnsi" w:hAnsiTheme="majorHAnsi" w:cstheme="majorHAnsi"/>
          <w:color w:val="000000" w:themeColor="text1"/>
          <w:sz w:val="21"/>
          <w:szCs w:val="21"/>
        </w:rPr>
        <w:t>REST,</w:t>
      </w:r>
      <w:r w:rsidRPr="0036136A">
        <w:rPr>
          <w:rFonts w:asciiTheme="majorHAnsi" w:hAnsiTheme="majorHAnsi" w:cstheme="majorHAnsi"/>
          <w:color w:val="000000" w:themeColor="text1"/>
          <w:sz w:val="21"/>
          <w:szCs w:val="21"/>
        </w:rPr>
        <w:t xml:space="preserve"> ETL</w:t>
      </w:r>
      <w:r w:rsidRPr="0036136A">
        <w:rPr>
          <w:rFonts w:asciiTheme="majorHAnsi" w:hAnsiTheme="majorHAnsi" w:cstheme="majorHAnsi"/>
          <w:color w:val="000000" w:themeColor="text1"/>
          <w:sz w:val="21"/>
          <w:szCs w:val="21"/>
          <w:shd w:val="clear" w:color="auto" w:fill="FFFFFF"/>
        </w:rPr>
        <w:t xml:space="preserve"> scripting, </w:t>
      </w:r>
      <w:r w:rsidRPr="0036136A">
        <w:rPr>
          <w:rFonts w:asciiTheme="majorHAnsi" w:hAnsiTheme="majorHAnsi" w:cstheme="majorHAnsi"/>
          <w:color w:val="000000" w:themeColor="text1"/>
          <w:sz w:val="21"/>
          <w:szCs w:val="21"/>
        </w:rPr>
        <w:t>Python, JSP, Servlets,</w:t>
      </w:r>
      <w:r w:rsidRPr="0036136A">
        <w:rPr>
          <w:rFonts w:asciiTheme="majorHAnsi" w:hAnsiTheme="majorHAnsi" w:cstheme="majorHAnsi"/>
          <w:bCs/>
          <w:color w:val="000000" w:themeColor="text1"/>
          <w:sz w:val="21"/>
          <w:szCs w:val="21"/>
        </w:rPr>
        <w:t xml:space="preserve"> Agile,</w:t>
      </w:r>
      <w:r w:rsidRPr="0036136A">
        <w:rPr>
          <w:rFonts w:asciiTheme="majorHAnsi" w:hAnsiTheme="majorHAnsi" w:cstheme="majorHAnsi"/>
          <w:color w:val="000000" w:themeColor="text1"/>
          <w:sz w:val="21"/>
          <w:szCs w:val="21"/>
        </w:rPr>
        <w:t xml:space="preserve"> Apache Tomcat,</w:t>
      </w:r>
      <w:r w:rsidR="00D713F5">
        <w:rPr>
          <w:rFonts w:asciiTheme="majorHAnsi" w:hAnsiTheme="majorHAnsi" w:cstheme="majorHAnsi"/>
          <w:bCs/>
          <w:color w:val="000000" w:themeColor="text1"/>
          <w:sz w:val="21"/>
          <w:szCs w:val="21"/>
        </w:rPr>
        <w:t xml:space="preserve"> Web</w:t>
      </w:r>
      <w:r w:rsidRPr="0036136A">
        <w:rPr>
          <w:rFonts w:asciiTheme="majorHAnsi" w:hAnsiTheme="majorHAnsi" w:cstheme="majorHAnsi"/>
          <w:bCs/>
          <w:color w:val="000000" w:themeColor="text1"/>
          <w:sz w:val="21"/>
          <w:szCs w:val="21"/>
        </w:rPr>
        <w:t>Sphere,</w:t>
      </w:r>
      <w:r w:rsidRPr="0036136A">
        <w:rPr>
          <w:rFonts w:asciiTheme="majorHAnsi" w:hAnsiTheme="majorHAnsi" w:cstheme="majorHAnsi"/>
          <w:color w:val="000000" w:themeColor="text1"/>
          <w:sz w:val="21"/>
          <w:szCs w:val="21"/>
        </w:rPr>
        <w:t xml:space="preserve"> Restful, JAVA, Oracle 11g, Java Scripts, </w:t>
      </w:r>
      <w:r w:rsidR="00201716" w:rsidRPr="0036136A">
        <w:rPr>
          <w:rFonts w:asciiTheme="majorHAnsi" w:hAnsiTheme="majorHAnsi" w:cstheme="majorHAnsi"/>
          <w:color w:val="000000" w:themeColor="text1"/>
          <w:sz w:val="21"/>
          <w:szCs w:val="21"/>
        </w:rPr>
        <w:t>Ext.Js</w:t>
      </w:r>
      <w:r w:rsidRPr="0036136A">
        <w:rPr>
          <w:rFonts w:asciiTheme="majorHAnsi" w:hAnsiTheme="majorHAnsi" w:cstheme="majorHAnsi"/>
          <w:color w:val="000000" w:themeColor="text1"/>
          <w:sz w:val="21"/>
          <w:szCs w:val="21"/>
        </w:rPr>
        <w:t>, jQ</w:t>
      </w:r>
      <w:r w:rsidR="00F8268C">
        <w:rPr>
          <w:rFonts w:asciiTheme="majorHAnsi" w:hAnsiTheme="majorHAnsi" w:cstheme="majorHAnsi"/>
          <w:color w:val="000000" w:themeColor="text1"/>
          <w:sz w:val="21"/>
          <w:szCs w:val="21"/>
        </w:rPr>
        <w:t>uery, Ajax, CSS, Maven, MongoDB</w:t>
      </w:r>
    </w:p>
    <w:p w:rsidR="00583770" w:rsidRDefault="00583770" w:rsidP="0036136A">
      <w:pPr>
        <w:jc w:val="both"/>
        <w:rPr>
          <w:rFonts w:asciiTheme="majorHAnsi" w:hAnsiTheme="majorHAnsi" w:cstheme="majorHAnsi"/>
          <w:color w:val="000000" w:themeColor="text1"/>
          <w:sz w:val="21"/>
          <w:szCs w:val="21"/>
        </w:rPr>
      </w:pPr>
    </w:p>
    <w:p w:rsidR="007256C2" w:rsidRPr="0036136A" w:rsidRDefault="007256C2" w:rsidP="0036136A">
      <w:pPr>
        <w:shd w:val="clear" w:color="auto" w:fill="CCCCCC"/>
        <w:jc w:val="both"/>
        <w:rPr>
          <w:rFonts w:asciiTheme="majorHAnsi" w:hAnsiTheme="majorHAnsi" w:cstheme="majorHAnsi"/>
          <w:b/>
          <w:color w:val="000000" w:themeColor="text1"/>
          <w:sz w:val="21"/>
          <w:szCs w:val="21"/>
        </w:rPr>
      </w:pPr>
      <w:r w:rsidRPr="0036136A">
        <w:rPr>
          <w:rFonts w:asciiTheme="majorHAnsi" w:hAnsiTheme="majorHAnsi" w:cstheme="majorHAnsi"/>
          <w:b/>
          <w:smallCaps/>
          <w:color w:val="000000" w:themeColor="text1"/>
          <w:sz w:val="21"/>
          <w:szCs w:val="21"/>
        </w:rPr>
        <w:t>Education:</w:t>
      </w:r>
    </w:p>
    <w:p w:rsidR="007256C2" w:rsidRPr="0036136A" w:rsidRDefault="007256C2" w:rsidP="0036136A">
      <w:pPr>
        <w:jc w:val="both"/>
        <w:rPr>
          <w:rFonts w:asciiTheme="majorHAnsi" w:eastAsia="Calibri" w:hAnsiTheme="majorHAnsi" w:cstheme="majorHAnsi"/>
          <w:b/>
          <w:color w:val="000000" w:themeColor="text1"/>
          <w:kern w:val="28"/>
          <w:sz w:val="21"/>
          <w:szCs w:val="21"/>
          <w:lang w:eastAsia="zh-CN"/>
        </w:rPr>
      </w:pPr>
    </w:p>
    <w:p w:rsidR="000A011F" w:rsidRPr="0036136A" w:rsidRDefault="000A011F" w:rsidP="0036136A">
      <w:pPr>
        <w:pStyle w:val="NormalWeb"/>
        <w:numPr>
          <w:ilvl w:val="0"/>
          <w:numId w:val="12"/>
        </w:numPr>
        <w:spacing w:before="0" w:after="0"/>
        <w:ind w:right="0"/>
        <w:jc w:val="both"/>
        <w:rPr>
          <w:rFonts w:asciiTheme="majorHAnsi" w:hAnsiTheme="majorHAnsi" w:cstheme="majorHAnsi"/>
          <w:color w:val="000000" w:themeColor="text1"/>
          <w:sz w:val="21"/>
          <w:szCs w:val="21"/>
        </w:rPr>
      </w:pPr>
      <w:r w:rsidRPr="0036136A">
        <w:rPr>
          <w:rFonts w:asciiTheme="majorHAnsi" w:hAnsiTheme="majorHAnsi" w:cstheme="majorHAnsi"/>
          <w:b/>
          <w:color w:val="000000" w:themeColor="text1"/>
          <w:sz w:val="21"/>
          <w:szCs w:val="21"/>
        </w:rPr>
        <w:t>Master’s Degree in</w:t>
      </w:r>
      <w:r w:rsidR="00F8268C">
        <w:rPr>
          <w:rFonts w:asciiTheme="majorHAnsi" w:hAnsiTheme="majorHAnsi" w:cstheme="majorHAnsi"/>
          <w:b/>
          <w:color w:val="000000" w:themeColor="text1"/>
          <w:sz w:val="21"/>
          <w:szCs w:val="21"/>
        </w:rPr>
        <w:t xml:space="preserve"> </w:t>
      </w:r>
      <w:r w:rsidR="000F2E9E" w:rsidRPr="000F2E9E">
        <w:rPr>
          <w:rFonts w:asciiTheme="majorHAnsi" w:hAnsiTheme="majorHAnsi" w:cstheme="majorHAnsi"/>
          <w:b/>
          <w:sz w:val="21"/>
          <w:szCs w:val="21"/>
        </w:rPr>
        <w:t>Information Security Systems</w:t>
      </w:r>
      <w:r w:rsidR="00F8268C">
        <w:rPr>
          <w:rFonts w:asciiTheme="majorHAnsi" w:hAnsiTheme="majorHAnsi" w:cstheme="majorHAnsi"/>
          <w:color w:val="000000" w:themeColor="text1"/>
          <w:sz w:val="21"/>
          <w:szCs w:val="21"/>
        </w:rPr>
        <w:t xml:space="preserve"> (Graduated in</w:t>
      </w:r>
      <w:r w:rsidR="000F2E9E">
        <w:rPr>
          <w:rFonts w:asciiTheme="majorHAnsi" w:hAnsiTheme="majorHAnsi" w:cstheme="majorHAnsi"/>
          <w:color w:val="000000" w:themeColor="text1"/>
          <w:sz w:val="21"/>
          <w:szCs w:val="21"/>
        </w:rPr>
        <w:t xml:space="preserve"> 2019</w:t>
      </w:r>
      <w:r w:rsidR="00F8268C">
        <w:rPr>
          <w:rFonts w:asciiTheme="majorHAnsi" w:hAnsiTheme="majorHAnsi" w:cstheme="majorHAnsi"/>
          <w:color w:val="000000" w:themeColor="text1"/>
          <w:sz w:val="21"/>
          <w:szCs w:val="21"/>
        </w:rPr>
        <w:t>)</w:t>
      </w:r>
    </w:p>
    <w:p w:rsidR="000F2E9E" w:rsidRDefault="000F2E9E" w:rsidP="00F8268C">
      <w:pPr>
        <w:pStyle w:val="NormalWeb"/>
        <w:spacing w:before="0" w:after="0"/>
        <w:ind w:left="360" w:right="0"/>
        <w:jc w:val="both"/>
        <w:rPr>
          <w:rFonts w:asciiTheme="majorHAnsi" w:hAnsiTheme="majorHAnsi" w:cstheme="majorHAnsi"/>
          <w:sz w:val="21"/>
          <w:szCs w:val="21"/>
        </w:rPr>
      </w:pPr>
      <w:r w:rsidRPr="000F2E9E">
        <w:rPr>
          <w:rFonts w:asciiTheme="majorHAnsi" w:hAnsiTheme="majorHAnsi" w:cstheme="majorHAnsi"/>
          <w:sz w:val="21"/>
          <w:szCs w:val="21"/>
        </w:rPr>
        <w:t>Un</w:t>
      </w:r>
      <w:r>
        <w:rPr>
          <w:rFonts w:asciiTheme="majorHAnsi" w:hAnsiTheme="majorHAnsi" w:cstheme="majorHAnsi"/>
          <w:sz w:val="21"/>
          <w:szCs w:val="21"/>
        </w:rPr>
        <w:t xml:space="preserve">iversity of Cumberland’s (UCM) - </w:t>
      </w:r>
      <w:r w:rsidRPr="000F2E9E">
        <w:rPr>
          <w:rFonts w:asciiTheme="majorHAnsi" w:hAnsiTheme="majorHAnsi" w:cstheme="majorHAnsi"/>
          <w:sz w:val="21"/>
          <w:szCs w:val="21"/>
        </w:rPr>
        <w:t>Williamsburg, KY</w:t>
      </w:r>
    </w:p>
    <w:p w:rsidR="00F8268C" w:rsidRDefault="00F8268C" w:rsidP="00F8268C">
      <w:pPr>
        <w:pStyle w:val="NormalWeb"/>
        <w:spacing w:before="0" w:after="0"/>
        <w:ind w:left="360" w:right="0"/>
        <w:jc w:val="both"/>
        <w:rPr>
          <w:rFonts w:asciiTheme="majorHAnsi" w:hAnsiTheme="majorHAnsi" w:cstheme="majorHAnsi"/>
          <w:color w:val="000000" w:themeColor="text1"/>
          <w:sz w:val="21"/>
          <w:szCs w:val="21"/>
        </w:rPr>
      </w:pPr>
    </w:p>
    <w:p w:rsidR="000F2E9E" w:rsidRPr="0036136A" w:rsidRDefault="000F2E9E" w:rsidP="000F2E9E">
      <w:pPr>
        <w:pStyle w:val="NormalWeb"/>
        <w:numPr>
          <w:ilvl w:val="0"/>
          <w:numId w:val="12"/>
        </w:numPr>
        <w:spacing w:before="0" w:after="0"/>
        <w:ind w:right="0"/>
        <w:jc w:val="both"/>
        <w:rPr>
          <w:rFonts w:asciiTheme="majorHAnsi" w:hAnsiTheme="majorHAnsi" w:cstheme="majorHAnsi"/>
          <w:color w:val="000000" w:themeColor="text1"/>
          <w:sz w:val="21"/>
          <w:szCs w:val="21"/>
        </w:rPr>
      </w:pPr>
      <w:r w:rsidRPr="0036136A">
        <w:rPr>
          <w:rFonts w:asciiTheme="majorHAnsi" w:hAnsiTheme="majorHAnsi" w:cstheme="majorHAnsi"/>
          <w:b/>
          <w:color w:val="000000" w:themeColor="text1"/>
          <w:sz w:val="21"/>
          <w:szCs w:val="21"/>
        </w:rPr>
        <w:t>Master’s Degree in</w:t>
      </w:r>
      <w:r>
        <w:rPr>
          <w:rFonts w:asciiTheme="majorHAnsi" w:hAnsiTheme="majorHAnsi" w:cstheme="majorHAnsi"/>
          <w:b/>
          <w:color w:val="000000" w:themeColor="text1"/>
          <w:sz w:val="21"/>
          <w:szCs w:val="21"/>
        </w:rPr>
        <w:t xml:space="preserve"> </w:t>
      </w:r>
      <w:r w:rsidRPr="00471304">
        <w:rPr>
          <w:rFonts w:asciiTheme="majorHAnsi" w:hAnsiTheme="majorHAnsi" w:cstheme="majorHAnsi"/>
          <w:b/>
          <w:iCs/>
          <w:color w:val="000000" w:themeColor="text1"/>
          <w:sz w:val="21"/>
          <w:szCs w:val="21"/>
        </w:rPr>
        <w:t>Computer Applications</w:t>
      </w:r>
      <w:r>
        <w:rPr>
          <w:rFonts w:asciiTheme="majorHAnsi" w:hAnsiTheme="majorHAnsi" w:cstheme="majorHAnsi"/>
          <w:color w:val="000000" w:themeColor="text1"/>
          <w:sz w:val="21"/>
          <w:szCs w:val="21"/>
        </w:rPr>
        <w:t xml:space="preserve"> (Graduated in 2011)</w:t>
      </w:r>
    </w:p>
    <w:p w:rsidR="000F2E9E" w:rsidRDefault="000F2E9E" w:rsidP="000F2E9E">
      <w:pPr>
        <w:pStyle w:val="NormalWeb"/>
        <w:spacing w:before="0" w:after="0"/>
        <w:ind w:left="360" w:right="0"/>
        <w:jc w:val="both"/>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JNT University - AP</w:t>
      </w:r>
      <w:r w:rsidRPr="00F76840">
        <w:rPr>
          <w:rFonts w:asciiTheme="majorHAnsi" w:hAnsiTheme="majorHAnsi" w:cstheme="majorHAnsi"/>
          <w:color w:val="000000" w:themeColor="text1"/>
          <w:sz w:val="21"/>
          <w:szCs w:val="21"/>
        </w:rPr>
        <w:t>, India</w:t>
      </w:r>
    </w:p>
    <w:p w:rsidR="000F2E9E" w:rsidRDefault="000F2E9E" w:rsidP="00F8268C">
      <w:pPr>
        <w:pStyle w:val="NormalWeb"/>
        <w:spacing w:before="0" w:after="0"/>
        <w:ind w:left="360" w:right="0"/>
        <w:jc w:val="both"/>
        <w:rPr>
          <w:rFonts w:asciiTheme="majorHAnsi" w:hAnsiTheme="majorHAnsi" w:cstheme="majorHAnsi"/>
          <w:color w:val="000000" w:themeColor="text1"/>
          <w:sz w:val="21"/>
          <w:szCs w:val="21"/>
        </w:rPr>
      </w:pPr>
    </w:p>
    <w:p w:rsidR="00F8268C" w:rsidRPr="0036136A" w:rsidRDefault="00F8268C" w:rsidP="00F8268C">
      <w:pPr>
        <w:pStyle w:val="NormalWeb"/>
        <w:numPr>
          <w:ilvl w:val="0"/>
          <w:numId w:val="12"/>
        </w:numPr>
        <w:spacing w:before="0" w:after="0"/>
        <w:ind w:right="0"/>
        <w:jc w:val="both"/>
        <w:rPr>
          <w:rFonts w:asciiTheme="majorHAnsi" w:hAnsiTheme="majorHAnsi" w:cstheme="majorHAnsi"/>
          <w:color w:val="000000" w:themeColor="text1"/>
          <w:sz w:val="21"/>
          <w:szCs w:val="21"/>
        </w:rPr>
      </w:pPr>
      <w:r>
        <w:rPr>
          <w:rFonts w:asciiTheme="majorHAnsi" w:hAnsiTheme="majorHAnsi" w:cstheme="majorHAnsi"/>
          <w:b/>
          <w:color w:val="000000" w:themeColor="text1"/>
          <w:sz w:val="21"/>
          <w:szCs w:val="21"/>
        </w:rPr>
        <w:t xml:space="preserve">Bachelor’s </w:t>
      </w:r>
      <w:r w:rsidRPr="0036136A">
        <w:rPr>
          <w:rFonts w:asciiTheme="majorHAnsi" w:hAnsiTheme="majorHAnsi" w:cstheme="majorHAnsi"/>
          <w:b/>
          <w:color w:val="000000" w:themeColor="text1"/>
          <w:sz w:val="21"/>
          <w:szCs w:val="21"/>
        </w:rPr>
        <w:t>Degree in</w:t>
      </w:r>
      <w:r w:rsidR="00F76840">
        <w:rPr>
          <w:rFonts w:asciiTheme="majorHAnsi" w:hAnsiTheme="majorHAnsi" w:cstheme="majorHAnsi"/>
          <w:b/>
          <w:color w:val="000000" w:themeColor="text1"/>
          <w:sz w:val="21"/>
          <w:szCs w:val="21"/>
        </w:rPr>
        <w:t xml:space="preserve"> Computer Science </w:t>
      </w:r>
      <w:r>
        <w:rPr>
          <w:rFonts w:asciiTheme="majorHAnsi" w:hAnsiTheme="majorHAnsi" w:cstheme="majorHAnsi"/>
          <w:color w:val="000000" w:themeColor="text1"/>
          <w:sz w:val="21"/>
          <w:szCs w:val="21"/>
        </w:rPr>
        <w:t>(Graduated in</w:t>
      </w:r>
      <w:r w:rsidR="00F76840">
        <w:rPr>
          <w:rFonts w:asciiTheme="majorHAnsi" w:hAnsiTheme="majorHAnsi" w:cstheme="majorHAnsi"/>
          <w:color w:val="000000" w:themeColor="text1"/>
          <w:sz w:val="21"/>
          <w:szCs w:val="21"/>
        </w:rPr>
        <w:t xml:space="preserve"> 2008)</w:t>
      </w:r>
    </w:p>
    <w:p w:rsidR="00F8268C" w:rsidRDefault="00F76840" w:rsidP="00F76840">
      <w:pPr>
        <w:pStyle w:val="NormalWeb"/>
        <w:spacing w:before="0" w:after="0"/>
        <w:ind w:left="360" w:right="0"/>
        <w:jc w:val="both"/>
        <w:rPr>
          <w:rFonts w:asciiTheme="majorHAnsi" w:hAnsiTheme="majorHAnsi" w:cstheme="majorHAnsi"/>
          <w:color w:val="000000" w:themeColor="text1"/>
          <w:sz w:val="21"/>
          <w:szCs w:val="21"/>
        </w:rPr>
      </w:pPr>
      <w:r>
        <w:rPr>
          <w:rFonts w:asciiTheme="majorHAnsi" w:hAnsiTheme="majorHAnsi" w:cstheme="majorHAnsi"/>
          <w:color w:val="000000" w:themeColor="text1"/>
          <w:sz w:val="21"/>
          <w:szCs w:val="21"/>
        </w:rPr>
        <w:t xml:space="preserve">SV </w:t>
      </w:r>
      <w:r w:rsidR="00F8268C">
        <w:rPr>
          <w:rFonts w:asciiTheme="majorHAnsi" w:hAnsiTheme="majorHAnsi" w:cstheme="majorHAnsi"/>
          <w:color w:val="000000" w:themeColor="text1"/>
          <w:sz w:val="21"/>
          <w:szCs w:val="21"/>
        </w:rPr>
        <w:t xml:space="preserve">University </w:t>
      </w:r>
      <w:r>
        <w:rPr>
          <w:rFonts w:asciiTheme="majorHAnsi" w:hAnsiTheme="majorHAnsi" w:cstheme="majorHAnsi"/>
          <w:color w:val="000000" w:themeColor="text1"/>
          <w:sz w:val="21"/>
          <w:szCs w:val="21"/>
        </w:rPr>
        <w:t xml:space="preserve">- </w:t>
      </w:r>
      <w:r w:rsidRPr="00F76840">
        <w:rPr>
          <w:rFonts w:asciiTheme="majorHAnsi" w:hAnsiTheme="majorHAnsi" w:cstheme="majorHAnsi"/>
          <w:color w:val="000000" w:themeColor="text1"/>
          <w:sz w:val="21"/>
          <w:szCs w:val="21"/>
        </w:rPr>
        <w:t>Tirupati, India</w:t>
      </w:r>
    </w:p>
    <w:p w:rsidR="00F76840" w:rsidRDefault="00F76840" w:rsidP="00F76840">
      <w:pPr>
        <w:pStyle w:val="NormalWeb"/>
        <w:spacing w:before="0" w:after="0"/>
        <w:ind w:left="0" w:right="0"/>
        <w:jc w:val="both"/>
        <w:rPr>
          <w:rFonts w:asciiTheme="majorHAnsi" w:hAnsiTheme="majorHAnsi" w:cstheme="majorHAnsi"/>
          <w:color w:val="000000" w:themeColor="text1"/>
          <w:sz w:val="21"/>
          <w:szCs w:val="21"/>
        </w:rPr>
      </w:pPr>
    </w:p>
    <w:p w:rsidR="005D431A" w:rsidRPr="0036136A" w:rsidRDefault="00985DCE" w:rsidP="0036136A">
      <w:pPr>
        <w:shd w:val="clear" w:color="auto" w:fill="CCCCCC"/>
        <w:jc w:val="both"/>
        <w:rPr>
          <w:rFonts w:asciiTheme="majorHAnsi" w:hAnsiTheme="majorHAnsi" w:cstheme="majorHAnsi"/>
          <w:color w:val="000000" w:themeColor="text1"/>
          <w:sz w:val="21"/>
          <w:szCs w:val="21"/>
        </w:rPr>
      </w:pPr>
      <w:r w:rsidRPr="0036136A">
        <w:rPr>
          <w:rFonts w:asciiTheme="majorHAnsi" w:hAnsiTheme="majorHAnsi" w:cstheme="majorHAnsi"/>
          <w:b/>
          <w:smallCaps/>
          <w:color w:val="000000" w:themeColor="text1"/>
          <w:sz w:val="21"/>
          <w:szCs w:val="21"/>
        </w:rPr>
        <w:t>References:</w:t>
      </w:r>
      <w:r w:rsidRPr="0036136A">
        <w:rPr>
          <w:rFonts w:asciiTheme="majorHAnsi" w:hAnsiTheme="majorHAnsi" w:cstheme="majorHAnsi"/>
          <w:b/>
          <w:smallCaps/>
          <w:color w:val="000000" w:themeColor="text1"/>
          <w:sz w:val="21"/>
          <w:szCs w:val="21"/>
        </w:rPr>
        <w:tab/>
      </w:r>
      <w:r w:rsidRPr="0036136A">
        <w:rPr>
          <w:rFonts w:asciiTheme="majorHAnsi" w:hAnsiTheme="majorHAnsi" w:cstheme="majorHAnsi"/>
          <w:color w:val="000000" w:themeColor="text1"/>
          <w:sz w:val="21"/>
          <w:szCs w:val="21"/>
        </w:rPr>
        <w:t>Provided upon request…</w:t>
      </w:r>
    </w:p>
    <w:sectPr w:rsidR="005D431A" w:rsidRPr="0036136A" w:rsidSect="003B19E2">
      <w:footerReference w:type="default" r:id="rId8"/>
      <w:pgSz w:w="12240" w:h="15840"/>
      <w:pgMar w:top="864" w:right="864" w:bottom="864" w:left="864"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4EC1" w:rsidRDefault="00274EC1">
      <w:r>
        <w:separator/>
      </w:r>
    </w:p>
  </w:endnote>
  <w:endnote w:type="continuationSeparator" w:id="0">
    <w:p w:rsidR="00274EC1" w:rsidRDefault="00274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Lato">
    <w:altName w:val="Times New Roman"/>
    <w:charset w:val="00"/>
    <w:family w:val="auto"/>
    <w:pitch w:val="default"/>
    <w:sig w:usb0="00000000" w:usb1="00000000" w:usb2="00000000" w:usb3="00000000" w:csb0="0004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0F4" w:rsidRPr="008D7575" w:rsidRDefault="008D7575" w:rsidP="008D7575">
    <w:pPr>
      <w:jc w:val="center"/>
      <w:rPr>
        <w:rFonts w:ascii="Agency FB" w:eastAsia="Times New Roman" w:hAnsi="Agency FB" w:cs="Calibri"/>
        <w:color w:val="000000" w:themeColor="text1"/>
        <w:sz w:val="18"/>
        <w:szCs w:val="18"/>
      </w:rPr>
    </w:pPr>
    <w:r w:rsidRPr="00792EBE">
      <w:rPr>
        <w:rFonts w:ascii="Arial" w:eastAsia="Times New Roman" w:hAnsi="Arial" w:cs="Arial"/>
        <w:color w:val="000000"/>
        <w:sz w:val="18"/>
        <w:szCs w:val="18"/>
      </w:rPr>
      <w:tab/>
    </w:r>
    <w:r w:rsidRPr="00792EBE">
      <w:rPr>
        <w:rFonts w:ascii="Arial" w:eastAsia="Times New Roman" w:hAnsi="Arial" w:cs="Arial"/>
        <w:color w:val="000000"/>
        <w:sz w:val="18"/>
        <w:szCs w:val="18"/>
      </w:rPr>
      <w:tab/>
    </w:r>
    <w:r w:rsidRPr="00792EBE">
      <w:rPr>
        <w:rFonts w:ascii="Agency FB" w:eastAsia="Times New Roman" w:hAnsi="Agency FB" w:cs="Calibri"/>
        <w:color w:val="000000" w:themeColor="text1"/>
        <w:sz w:val="18"/>
        <w:szCs w:val="18"/>
      </w:rPr>
      <w:tab/>
    </w:r>
    <w:r w:rsidRPr="00792EBE">
      <w:rPr>
        <w:rFonts w:ascii="Agency FB" w:eastAsia="Times New Roman" w:hAnsi="Agency FB" w:cs="Calibri"/>
        <w:color w:val="000000" w:themeColor="text1"/>
        <w:sz w:val="18"/>
        <w:szCs w:val="18"/>
      </w:rPr>
      <w:tab/>
    </w:r>
    <w:r w:rsidRPr="00792EBE">
      <w:rPr>
        <w:rFonts w:ascii="Agency FB" w:eastAsia="Times New Roman" w:hAnsi="Agency FB" w:cs="Calibri"/>
        <w:color w:val="000000" w:themeColor="text1"/>
        <w:sz w:val="18"/>
        <w:szCs w:val="18"/>
      </w:rPr>
      <w:tab/>
    </w:r>
    <w:r w:rsidRPr="00792EBE">
      <w:rPr>
        <w:rFonts w:ascii="Agency FB" w:eastAsia="Times New Roman" w:hAnsi="Agency FB" w:cs="Calibri"/>
        <w:color w:val="000000" w:themeColor="text1"/>
        <w:sz w:val="18"/>
        <w:szCs w:val="18"/>
      </w:rPr>
      <w:tab/>
    </w:r>
    <w:r w:rsidRPr="00792EBE">
      <w:rPr>
        <w:rFonts w:ascii="Agency FB" w:eastAsia="Times New Roman" w:hAnsi="Agency FB" w:cs="Calibri"/>
        <w:color w:val="000000" w:themeColor="text1"/>
        <w:sz w:val="18"/>
        <w:szCs w:val="18"/>
      </w:rPr>
      <w:tab/>
    </w:r>
    <w:r w:rsidRPr="00792EBE">
      <w:rPr>
        <w:rFonts w:ascii="Agency FB" w:eastAsia="Times New Roman" w:hAnsi="Agency FB" w:cs="Calibri"/>
        <w:color w:val="000000" w:themeColor="text1"/>
        <w:sz w:val="18"/>
        <w:szCs w:val="18"/>
      </w:rPr>
      <w:tab/>
    </w:r>
    <w:r w:rsidRPr="00792EBE">
      <w:rPr>
        <w:rFonts w:ascii="Agency FB" w:eastAsia="Times New Roman" w:hAnsi="Agency FB" w:cs="Calibri"/>
        <w:color w:val="000000" w:themeColor="text1"/>
        <w:sz w:val="18"/>
        <w:szCs w:val="18"/>
      </w:rPr>
      <w:tab/>
      <w:t xml:space="preserve">Page </w:t>
    </w:r>
    <w:r w:rsidRPr="00792EBE">
      <w:rPr>
        <w:rFonts w:ascii="Agency FB" w:eastAsia="Times New Roman" w:hAnsi="Agency FB" w:cs="Calibri"/>
        <w:bCs/>
        <w:color w:val="000000" w:themeColor="text1"/>
        <w:sz w:val="18"/>
        <w:szCs w:val="18"/>
      </w:rPr>
      <w:fldChar w:fldCharType="begin"/>
    </w:r>
    <w:r w:rsidRPr="00792EBE">
      <w:rPr>
        <w:rFonts w:ascii="Agency FB" w:eastAsia="Times New Roman" w:hAnsi="Agency FB" w:cs="Calibri"/>
        <w:bCs/>
        <w:color w:val="000000" w:themeColor="text1"/>
        <w:sz w:val="18"/>
        <w:szCs w:val="18"/>
      </w:rPr>
      <w:instrText xml:space="preserve"> PAGE  \* Arabic  \* MERGEFORMAT </w:instrText>
    </w:r>
    <w:r w:rsidRPr="00792EBE">
      <w:rPr>
        <w:rFonts w:ascii="Agency FB" w:eastAsia="Times New Roman" w:hAnsi="Agency FB" w:cs="Calibri"/>
        <w:bCs/>
        <w:color w:val="000000" w:themeColor="text1"/>
        <w:sz w:val="18"/>
        <w:szCs w:val="18"/>
      </w:rPr>
      <w:fldChar w:fldCharType="separate"/>
    </w:r>
    <w:r w:rsidR="00105FA4">
      <w:rPr>
        <w:rFonts w:ascii="Agency FB" w:eastAsia="Times New Roman" w:hAnsi="Agency FB" w:cs="Calibri"/>
        <w:bCs/>
        <w:noProof/>
        <w:color w:val="000000" w:themeColor="text1"/>
        <w:sz w:val="18"/>
        <w:szCs w:val="18"/>
      </w:rPr>
      <w:t>1</w:t>
    </w:r>
    <w:r w:rsidRPr="00792EBE">
      <w:rPr>
        <w:rFonts w:ascii="Agency FB" w:eastAsia="Times New Roman" w:hAnsi="Agency FB" w:cs="Calibri"/>
        <w:bCs/>
        <w:color w:val="000000" w:themeColor="text1"/>
        <w:sz w:val="18"/>
        <w:szCs w:val="18"/>
      </w:rPr>
      <w:fldChar w:fldCharType="end"/>
    </w:r>
    <w:r w:rsidRPr="00792EBE">
      <w:rPr>
        <w:rFonts w:ascii="Agency FB" w:eastAsia="Times New Roman" w:hAnsi="Agency FB" w:cs="Calibri"/>
        <w:color w:val="000000" w:themeColor="text1"/>
        <w:sz w:val="18"/>
        <w:szCs w:val="18"/>
      </w:rPr>
      <w:t xml:space="preserve"> of </w:t>
    </w:r>
    <w:r w:rsidRPr="00792EBE">
      <w:rPr>
        <w:rFonts w:ascii="Agency FB" w:eastAsia="Times New Roman" w:hAnsi="Agency FB" w:cs="Arial"/>
        <w:color w:val="000000"/>
        <w:sz w:val="18"/>
        <w:szCs w:val="18"/>
      </w:rPr>
      <w:fldChar w:fldCharType="begin"/>
    </w:r>
    <w:r w:rsidRPr="00792EBE">
      <w:rPr>
        <w:rFonts w:ascii="Agency FB" w:eastAsia="Times New Roman" w:hAnsi="Agency FB" w:cs="Arial"/>
        <w:color w:val="000000"/>
        <w:sz w:val="18"/>
        <w:szCs w:val="18"/>
      </w:rPr>
      <w:instrText xml:space="preserve"> NUMPAGES  \* Arabic  \* MERGEFORMAT </w:instrText>
    </w:r>
    <w:r w:rsidRPr="00792EBE">
      <w:rPr>
        <w:rFonts w:ascii="Agency FB" w:eastAsia="Times New Roman" w:hAnsi="Agency FB" w:cs="Arial"/>
        <w:color w:val="000000"/>
        <w:sz w:val="18"/>
        <w:szCs w:val="18"/>
      </w:rPr>
      <w:fldChar w:fldCharType="separate"/>
    </w:r>
    <w:r w:rsidR="00105FA4">
      <w:rPr>
        <w:rFonts w:ascii="Agency FB" w:eastAsia="Times New Roman" w:hAnsi="Agency FB" w:cs="Arial"/>
        <w:noProof/>
        <w:color w:val="000000"/>
        <w:sz w:val="18"/>
        <w:szCs w:val="18"/>
      </w:rPr>
      <w:t>3</w:t>
    </w:r>
    <w:r w:rsidRPr="00792EBE">
      <w:rPr>
        <w:rFonts w:ascii="Agency FB" w:eastAsia="Times New Roman" w:hAnsi="Agency FB" w:cs="Arial"/>
        <w:color w:val="00000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4EC1" w:rsidRDefault="00274EC1">
      <w:r>
        <w:separator/>
      </w:r>
    </w:p>
  </w:footnote>
  <w:footnote w:type="continuationSeparator" w:id="0">
    <w:p w:rsidR="00274EC1" w:rsidRDefault="00274EC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358CBF52"/>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1"/>
    <w:multiLevelType w:val="multilevel"/>
    <w:tmpl w:val="00000001"/>
    <w:name w:val="WW8Num2"/>
    <w:lvl w:ilvl="0">
      <w:start w:val="1"/>
      <w:numFmt w:val="bullet"/>
      <w:lvlText w:val=""/>
      <w:lvlJc w:val="left"/>
      <w:pPr>
        <w:tabs>
          <w:tab w:val="num" w:pos="-360"/>
        </w:tabs>
        <w:ind w:left="360" w:hanging="360"/>
      </w:pPr>
      <w:rPr>
        <w:rFonts w:ascii="Symbol" w:hAnsi="Symbol" w:cs="Symbol"/>
        <w:color w:val="000000"/>
        <w:sz w:val="24"/>
        <w:szCs w:val="24"/>
        <w:lang w:val="en-US"/>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cs="Wingdings"/>
      </w:rPr>
    </w:lvl>
    <w:lvl w:ilvl="3">
      <w:start w:val="1"/>
      <w:numFmt w:val="bullet"/>
      <w:lvlText w:val=""/>
      <w:lvlJc w:val="left"/>
      <w:pPr>
        <w:tabs>
          <w:tab w:val="num" w:pos="-360"/>
        </w:tabs>
        <w:ind w:left="2520" w:hanging="360"/>
      </w:pPr>
      <w:rPr>
        <w:rFonts w:ascii="Symbol" w:hAnsi="Symbol" w:cs="Symbol"/>
        <w:color w:val="000000"/>
        <w:sz w:val="24"/>
        <w:szCs w:val="24"/>
        <w:lang w:val="en-US"/>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cs="Wingdings"/>
      </w:rPr>
    </w:lvl>
    <w:lvl w:ilvl="6">
      <w:start w:val="1"/>
      <w:numFmt w:val="bullet"/>
      <w:lvlText w:val=""/>
      <w:lvlJc w:val="left"/>
      <w:pPr>
        <w:tabs>
          <w:tab w:val="num" w:pos="-360"/>
        </w:tabs>
        <w:ind w:left="4680" w:hanging="360"/>
      </w:pPr>
      <w:rPr>
        <w:rFonts w:ascii="Symbol" w:hAnsi="Symbol" w:cs="Symbol"/>
        <w:color w:val="000000"/>
        <w:sz w:val="24"/>
        <w:szCs w:val="24"/>
        <w:lang w:val="en-US"/>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cs="Wingdings"/>
      </w:rPr>
    </w:lvl>
  </w:abstractNum>
  <w:abstractNum w:abstractNumId="2" w15:restartNumberingAfterBreak="0">
    <w:nsid w:val="00000002"/>
    <w:multiLevelType w:val="singleLevel"/>
    <w:tmpl w:val="00000002"/>
    <w:name w:val="WW8Num5"/>
    <w:lvl w:ilvl="0">
      <w:start w:val="1"/>
      <w:numFmt w:val="bullet"/>
      <w:lvlText w:val=""/>
      <w:lvlJc w:val="left"/>
      <w:pPr>
        <w:tabs>
          <w:tab w:val="num" w:pos="0"/>
        </w:tabs>
        <w:ind w:left="360" w:hanging="360"/>
      </w:pPr>
      <w:rPr>
        <w:rFonts w:ascii="Symbol" w:hAnsi="Symbol" w:cs="Symbol" w:hint="default"/>
        <w:sz w:val="24"/>
        <w:szCs w:val="24"/>
        <w:lang w:val="en-US"/>
      </w:rPr>
    </w:lvl>
  </w:abstractNum>
  <w:abstractNum w:abstractNumId="3" w15:restartNumberingAfterBreak="0">
    <w:nsid w:val="00000003"/>
    <w:multiLevelType w:val="singleLevel"/>
    <w:tmpl w:val="00000003"/>
    <w:name w:val="WW8Num10"/>
    <w:lvl w:ilvl="0">
      <w:start w:val="1"/>
      <w:numFmt w:val="bullet"/>
      <w:lvlText w:val=""/>
      <w:lvlJc w:val="left"/>
      <w:pPr>
        <w:tabs>
          <w:tab w:val="num" w:pos="0"/>
        </w:tabs>
        <w:ind w:left="720" w:hanging="360"/>
      </w:pPr>
      <w:rPr>
        <w:rFonts w:ascii="Symbol" w:hAnsi="Symbol" w:cs="Symbol"/>
        <w:color w:val="auto"/>
        <w:sz w:val="22"/>
        <w:szCs w:val="22"/>
      </w:rPr>
    </w:lvl>
  </w:abstractNum>
  <w:abstractNum w:abstractNumId="4"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rPr>
    </w:lvl>
  </w:abstractNum>
  <w:abstractNum w:abstractNumId="5" w15:restartNumberingAfterBreak="0">
    <w:nsid w:val="00000005"/>
    <w:multiLevelType w:val="multilevel"/>
    <w:tmpl w:val="00000000"/>
    <w:name w:val="4"/>
    <w:lvl w:ilvl="0">
      <w:start w:val="1"/>
      <w:numFmt w:val="decimal"/>
      <w:pStyle w:val="level1"/>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6" w15:restartNumberingAfterBreak="0">
    <w:nsid w:val="00000006"/>
    <w:multiLevelType w:val="singleLevel"/>
    <w:tmpl w:val="00000006"/>
    <w:name w:val="WW8Num14"/>
    <w:lvl w:ilvl="0">
      <w:start w:val="1"/>
      <w:numFmt w:val="bullet"/>
      <w:lvlText w:val=""/>
      <w:lvlJc w:val="left"/>
      <w:pPr>
        <w:tabs>
          <w:tab w:val="num" w:pos="0"/>
        </w:tabs>
        <w:ind w:left="360" w:hanging="360"/>
      </w:pPr>
      <w:rPr>
        <w:rFonts w:ascii="Symbol" w:hAnsi="Symbol" w:cs="Symbol" w:hint="default"/>
        <w:sz w:val="24"/>
        <w:szCs w:val="24"/>
        <w:lang w:val="en-US"/>
      </w:rPr>
    </w:lvl>
  </w:abstractNum>
  <w:abstractNum w:abstractNumId="7" w15:restartNumberingAfterBreak="0">
    <w:nsid w:val="00000007"/>
    <w:multiLevelType w:val="singleLevel"/>
    <w:tmpl w:val="00000007"/>
    <w:name w:val="WW8Num15"/>
    <w:lvl w:ilvl="0">
      <w:start w:val="1"/>
      <w:numFmt w:val="bullet"/>
      <w:lvlText w:val=""/>
      <w:lvlJc w:val="left"/>
      <w:pPr>
        <w:tabs>
          <w:tab w:val="num" w:pos="0"/>
        </w:tabs>
        <w:ind w:left="360" w:hanging="360"/>
      </w:pPr>
      <w:rPr>
        <w:rFonts w:ascii="Symbol" w:hAnsi="Symbol" w:cs="Symbol" w:hint="default"/>
        <w:sz w:val="24"/>
        <w:szCs w:val="24"/>
        <w:lang w:val="en-US"/>
      </w:rPr>
    </w:lvl>
  </w:abstractNum>
  <w:abstractNum w:abstractNumId="8" w15:restartNumberingAfterBreak="0">
    <w:nsid w:val="00000008"/>
    <w:multiLevelType w:val="singleLevel"/>
    <w:tmpl w:val="00000008"/>
    <w:name w:val="WW8Num17"/>
    <w:lvl w:ilvl="0">
      <w:start w:val="1"/>
      <w:numFmt w:val="bullet"/>
      <w:lvlText w:val=""/>
      <w:lvlJc w:val="left"/>
      <w:pPr>
        <w:tabs>
          <w:tab w:val="num" w:pos="0"/>
        </w:tabs>
        <w:ind w:left="360" w:hanging="360"/>
      </w:pPr>
      <w:rPr>
        <w:rFonts w:ascii="Symbol" w:hAnsi="Symbol" w:cs="Symbol" w:hint="default"/>
        <w:sz w:val="24"/>
        <w:szCs w:val="24"/>
        <w:lang w:val="en-US"/>
      </w:rPr>
    </w:lvl>
  </w:abstractNum>
  <w:abstractNum w:abstractNumId="9" w15:restartNumberingAfterBreak="0">
    <w:nsid w:val="00000009"/>
    <w:multiLevelType w:val="singleLevel"/>
    <w:tmpl w:val="00000009"/>
    <w:name w:val="WW8Num18"/>
    <w:lvl w:ilvl="0">
      <w:start w:val="1"/>
      <w:numFmt w:val="bullet"/>
      <w:lvlText w:val=""/>
      <w:lvlJc w:val="left"/>
      <w:pPr>
        <w:tabs>
          <w:tab w:val="num" w:pos="0"/>
        </w:tabs>
        <w:ind w:left="360" w:hanging="360"/>
      </w:pPr>
      <w:rPr>
        <w:rFonts w:ascii="Symbol" w:hAnsi="Symbol" w:cs="Symbol" w:hint="default"/>
        <w:sz w:val="24"/>
        <w:szCs w:val="24"/>
        <w:lang w:val="en-US"/>
      </w:rPr>
    </w:lvl>
  </w:abstractNum>
  <w:abstractNum w:abstractNumId="10" w15:restartNumberingAfterBreak="0">
    <w:nsid w:val="032438B2"/>
    <w:multiLevelType w:val="multilevel"/>
    <w:tmpl w:val="C1B4BFE4"/>
    <w:styleLink w:val="List26"/>
    <w:lvl w:ilvl="0">
      <w:numFmt w:val="bullet"/>
      <w:lvlText w:val="•"/>
      <w:lvlJc w:val="left"/>
      <w:pPr>
        <w:tabs>
          <w:tab w:val="num" w:pos="720"/>
        </w:tabs>
        <w:ind w:left="720" w:hanging="360"/>
      </w:pPr>
      <w:rPr>
        <w:rFonts w:ascii="Trebuchet MS" w:eastAsia="Times New Roman" w:hAnsi="Trebuchet MS"/>
        <w:position w:val="0"/>
        <w:sz w:val="24"/>
      </w:rPr>
    </w:lvl>
    <w:lvl w:ilvl="1">
      <w:start w:val="1"/>
      <w:numFmt w:val="bullet"/>
      <w:lvlText w:val="o"/>
      <w:lvlJc w:val="left"/>
      <w:pPr>
        <w:tabs>
          <w:tab w:val="num" w:pos="1330"/>
        </w:tabs>
        <w:ind w:left="1330" w:hanging="250"/>
      </w:pPr>
      <w:rPr>
        <w:rFonts w:ascii="Candara" w:eastAsia="Times New Roman" w:hAnsi="Candara"/>
        <w:position w:val="0"/>
        <w:sz w:val="20"/>
      </w:rPr>
    </w:lvl>
    <w:lvl w:ilvl="2">
      <w:start w:val="1"/>
      <w:numFmt w:val="bullet"/>
      <w:lvlText w:val="▪"/>
      <w:lvlJc w:val="left"/>
      <w:pPr>
        <w:tabs>
          <w:tab w:val="num" w:pos="2050"/>
        </w:tabs>
        <w:ind w:left="2050" w:hanging="250"/>
      </w:pPr>
      <w:rPr>
        <w:rFonts w:ascii="Candara" w:eastAsia="Times New Roman" w:hAnsi="Candara"/>
        <w:position w:val="0"/>
        <w:sz w:val="20"/>
      </w:rPr>
    </w:lvl>
    <w:lvl w:ilvl="3">
      <w:start w:val="1"/>
      <w:numFmt w:val="bullet"/>
      <w:lvlText w:val="•"/>
      <w:lvlJc w:val="left"/>
      <w:pPr>
        <w:tabs>
          <w:tab w:val="num" w:pos="2770"/>
        </w:tabs>
        <w:ind w:left="2770" w:hanging="250"/>
      </w:pPr>
      <w:rPr>
        <w:rFonts w:ascii="Candara" w:eastAsia="Times New Roman" w:hAnsi="Candara"/>
        <w:position w:val="0"/>
        <w:sz w:val="20"/>
      </w:rPr>
    </w:lvl>
    <w:lvl w:ilvl="4">
      <w:start w:val="1"/>
      <w:numFmt w:val="bullet"/>
      <w:lvlText w:val="o"/>
      <w:lvlJc w:val="left"/>
      <w:pPr>
        <w:tabs>
          <w:tab w:val="num" w:pos="3490"/>
        </w:tabs>
        <w:ind w:left="3490" w:hanging="250"/>
      </w:pPr>
      <w:rPr>
        <w:rFonts w:ascii="Candara" w:eastAsia="Times New Roman" w:hAnsi="Candara"/>
        <w:position w:val="0"/>
        <w:sz w:val="20"/>
      </w:rPr>
    </w:lvl>
    <w:lvl w:ilvl="5">
      <w:start w:val="1"/>
      <w:numFmt w:val="bullet"/>
      <w:lvlText w:val="▪"/>
      <w:lvlJc w:val="left"/>
      <w:pPr>
        <w:tabs>
          <w:tab w:val="num" w:pos="4210"/>
        </w:tabs>
        <w:ind w:left="4210" w:hanging="250"/>
      </w:pPr>
      <w:rPr>
        <w:rFonts w:ascii="Candara" w:eastAsia="Times New Roman" w:hAnsi="Candara"/>
        <w:position w:val="0"/>
        <w:sz w:val="20"/>
      </w:rPr>
    </w:lvl>
    <w:lvl w:ilvl="6">
      <w:start w:val="1"/>
      <w:numFmt w:val="bullet"/>
      <w:lvlText w:val="•"/>
      <w:lvlJc w:val="left"/>
      <w:pPr>
        <w:tabs>
          <w:tab w:val="num" w:pos="4930"/>
        </w:tabs>
        <w:ind w:left="4930" w:hanging="250"/>
      </w:pPr>
      <w:rPr>
        <w:rFonts w:ascii="Candara" w:eastAsia="Times New Roman" w:hAnsi="Candara"/>
        <w:position w:val="0"/>
        <w:sz w:val="20"/>
      </w:rPr>
    </w:lvl>
    <w:lvl w:ilvl="7">
      <w:start w:val="1"/>
      <w:numFmt w:val="bullet"/>
      <w:lvlText w:val="o"/>
      <w:lvlJc w:val="left"/>
      <w:pPr>
        <w:tabs>
          <w:tab w:val="num" w:pos="5650"/>
        </w:tabs>
        <w:ind w:left="5650" w:hanging="250"/>
      </w:pPr>
      <w:rPr>
        <w:rFonts w:ascii="Candara" w:eastAsia="Times New Roman" w:hAnsi="Candara"/>
        <w:position w:val="0"/>
        <w:sz w:val="20"/>
      </w:rPr>
    </w:lvl>
    <w:lvl w:ilvl="8">
      <w:start w:val="1"/>
      <w:numFmt w:val="bullet"/>
      <w:lvlText w:val="▪"/>
      <w:lvlJc w:val="left"/>
      <w:pPr>
        <w:tabs>
          <w:tab w:val="num" w:pos="6370"/>
        </w:tabs>
        <w:ind w:left="6370" w:hanging="250"/>
      </w:pPr>
      <w:rPr>
        <w:rFonts w:ascii="Candara" w:eastAsia="Times New Roman" w:hAnsi="Candara"/>
        <w:position w:val="0"/>
        <w:sz w:val="20"/>
      </w:rPr>
    </w:lvl>
  </w:abstractNum>
  <w:abstractNum w:abstractNumId="11" w15:restartNumberingAfterBreak="0">
    <w:nsid w:val="04166E59"/>
    <w:multiLevelType w:val="hybridMultilevel"/>
    <w:tmpl w:val="A174766C"/>
    <w:lvl w:ilvl="0" w:tplc="C142AA5A">
      <w:start w:val="1"/>
      <w:numFmt w:val="bullet"/>
      <w:pStyle w:val="RMBodyText"/>
      <w:lvlText w:val=""/>
      <w:lvlJc w:val="left"/>
      <w:pPr>
        <w:tabs>
          <w:tab w:val="num" w:pos="1320"/>
        </w:tabs>
        <w:ind w:left="1320" w:hanging="360"/>
      </w:pPr>
      <w:rPr>
        <w:rFonts w:ascii="Symbol" w:hAnsi="Symbol" w:cs="Symbol" w:hint="default"/>
      </w:rPr>
    </w:lvl>
    <w:lvl w:ilvl="1" w:tplc="04090003">
      <w:start w:val="1"/>
      <w:numFmt w:val="bullet"/>
      <w:lvlText w:val="o"/>
      <w:lvlJc w:val="left"/>
      <w:pPr>
        <w:tabs>
          <w:tab w:val="num" w:pos="2040"/>
        </w:tabs>
        <w:ind w:left="2040" w:hanging="360"/>
      </w:pPr>
      <w:rPr>
        <w:rFonts w:ascii="Courier New" w:hAnsi="Courier New" w:cs="Courier New" w:hint="default"/>
      </w:rPr>
    </w:lvl>
    <w:lvl w:ilvl="2" w:tplc="04090005">
      <w:start w:val="1"/>
      <w:numFmt w:val="bullet"/>
      <w:lvlText w:val=""/>
      <w:lvlJc w:val="left"/>
      <w:pPr>
        <w:tabs>
          <w:tab w:val="num" w:pos="2760"/>
        </w:tabs>
        <w:ind w:left="2760" w:hanging="360"/>
      </w:pPr>
      <w:rPr>
        <w:rFonts w:ascii="Wingdings" w:hAnsi="Wingdings" w:cs="Wingdings" w:hint="default"/>
      </w:rPr>
    </w:lvl>
    <w:lvl w:ilvl="3" w:tplc="04090001">
      <w:start w:val="1"/>
      <w:numFmt w:val="bullet"/>
      <w:lvlText w:val=""/>
      <w:lvlJc w:val="left"/>
      <w:pPr>
        <w:tabs>
          <w:tab w:val="num" w:pos="3480"/>
        </w:tabs>
        <w:ind w:left="3480" w:hanging="360"/>
      </w:pPr>
      <w:rPr>
        <w:rFonts w:ascii="Symbol" w:hAnsi="Symbol" w:cs="Symbol" w:hint="default"/>
      </w:rPr>
    </w:lvl>
    <w:lvl w:ilvl="4" w:tplc="04090003">
      <w:start w:val="1"/>
      <w:numFmt w:val="bullet"/>
      <w:lvlText w:val="o"/>
      <w:lvlJc w:val="left"/>
      <w:pPr>
        <w:tabs>
          <w:tab w:val="num" w:pos="4200"/>
        </w:tabs>
        <w:ind w:left="4200" w:hanging="360"/>
      </w:pPr>
      <w:rPr>
        <w:rFonts w:ascii="Courier New" w:hAnsi="Courier New" w:cs="Courier New" w:hint="default"/>
      </w:rPr>
    </w:lvl>
    <w:lvl w:ilvl="5" w:tplc="04090005">
      <w:start w:val="1"/>
      <w:numFmt w:val="bullet"/>
      <w:lvlText w:val=""/>
      <w:lvlJc w:val="left"/>
      <w:pPr>
        <w:tabs>
          <w:tab w:val="num" w:pos="4920"/>
        </w:tabs>
        <w:ind w:left="4920" w:hanging="360"/>
      </w:pPr>
      <w:rPr>
        <w:rFonts w:ascii="Wingdings" w:hAnsi="Wingdings" w:cs="Wingdings" w:hint="default"/>
      </w:rPr>
    </w:lvl>
    <w:lvl w:ilvl="6" w:tplc="04090001">
      <w:start w:val="1"/>
      <w:numFmt w:val="bullet"/>
      <w:lvlText w:val=""/>
      <w:lvlJc w:val="left"/>
      <w:pPr>
        <w:tabs>
          <w:tab w:val="num" w:pos="5640"/>
        </w:tabs>
        <w:ind w:left="5640" w:hanging="360"/>
      </w:pPr>
      <w:rPr>
        <w:rFonts w:ascii="Symbol" w:hAnsi="Symbol" w:cs="Symbol" w:hint="default"/>
      </w:rPr>
    </w:lvl>
    <w:lvl w:ilvl="7" w:tplc="04090003">
      <w:start w:val="1"/>
      <w:numFmt w:val="bullet"/>
      <w:lvlText w:val="o"/>
      <w:lvlJc w:val="left"/>
      <w:pPr>
        <w:tabs>
          <w:tab w:val="num" w:pos="6360"/>
        </w:tabs>
        <w:ind w:left="6360" w:hanging="360"/>
      </w:pPr>
      <w:rPr>
        <w:rFonts w:ascii="Courier New" w:hAnsi="Courier New" w:cs="Courier New" w:hint="default"/>
      </w:rPr>
    </w:lvl>
    <w:lvl w:ilvl="8" w:tplc="04090005">
      <w:start w:val="1"/>
      <w:numFmt w:val="bullet"/>
      <w:lvlText w:val=""/>
      <w:lvlJc w:val="left"/>
      <w:pPr>
        <w:tabs>
          <w:tab w:val="num" w:pos="7080"/>
        </w:tabs>
        <w:ind w:left="7080" w:hanging="360"/>
      </w:pPr>
      <w:rPr>
        <w:rFonts w:ascii="Wingdings" w:hAnsi="Wingdings" w:cs="Wingdings" w:hint="default"/>
      </w:rPr>
    </w:lvl>
  </w:abstractNum>
  <w:abstractNum w:abstractNumId="12" w15:restartNumberingAfterBreak="0">
    <w:nsid w:val="0B1C6BEF"/>
    <w:multiLevelType w:val="hybridMultilevel"/>
    <w:tmpl w:val="09741820"/>
    <w:lvl w:ilvl="0" w:tplc="DE0C1928">
      <w:start w:val="1"/>
      <w:numFmt w:val="bullet"/>
      <w:pStyle w:val="ListBullet"/>
      <w:lvlText w:val=""/>
      <w:lvlJc w:val="left"/>
      <w:pPr>
        <w:ind w:left="360" w:hanging="360"/>
      </w:pPr>
      <w:rPr>
        <w:rFonts w:ascii="Wingdings" w:hAnsi="Wingdings" w:hint="default"/>
        <w:color w:val="C00000"/>
        <w:sz w:val="14"/>
        <w:szCs w:val="1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145DB8"/>
    <w:multiLevelType w:val="hybridMultilevel"/>
    <w:tmpl w:val="6D442900"/>
    <w:lvl w:ilvl="0" w:tplc="88E898B2">
      <w:start w:val="1"/>
      <w:numFmt w:val="bullet"/>
      <w:lvlText w:val=""/>
      <w:lvlJc w:val="left"/>
      <w:pPr>
        <w:tabs>
          <w:tab w:val="num" w:pos="360"/>
        </w:tabs>
        <w:ind w:left="360" w:hanging="360"/>
      </w:pPr>
      <w:rPr>
        <w:rFonts w:ascii="Wingdings" w:hAnsi="Wingdings" w:hint="default"/>
        <w:color w:val="C00000"/>
        <w:sz w:val="14"/>
        <w:szCs w:val="1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18982BB2"/>
    <w:multiLevelType w:val="multilevel"/>
    <w:tmpl w:val="0D0A9FD2"/>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cs="Times New Roma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imes New Roma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imes New Roman"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92353F4"/>
    <w:multiLevelType w:val="hybridMultilevel"/>
    <w:tmpl w:val="4BB25312"/>
    <w:lvl w:ilvl="0" w:tplc="33B2B9F4">
      <w:start w:val="1"/>
      <w:numFmt w:val="bullet"/>
      <w:lvlText w:val=""/>
      <w:lvlJc w:val="left"/>
      <w:pPr>
        <w:ind w:left="360" w:hanging="360"/>
      </w:pPr>
      <w:rPr>
        <w:rFonts w:ascii="Wingdings" w:hAnsi="Wingdings" w:hint="default"/>
        <w:color w:val="C00000"/>
        <w:sz w:val="1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9590894"/>
    <w:multiLevelType w:val="hybridMultilevel"/>
    <w:tmpl w:val="92067B64"/>
    <w:lvl w:ilvl="0" w:tplc="88E898B2">
      <w:start w:val="1"/>
      <w:numFmt w:val="bullet"/>
      <w:lvlText w:val=""/>
      <w:lvlJc w:val="left"/>
      <w:pPr>
        <w:ind w:left="360" w:hanging="360"/>
      </w:pPr>
      <w:rPr>
        <w:rFonts w:ascii="Wingdings" w:hAnsi="Wingdings" w:hint="default"/>
        <w:color w:val="C00000"/>
        <w:sz w:val="1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DB23E8"/>
    <w:multiLevelType w:val="hybridMultilevel"/>
    <w:tmpl w:val="48EC099C"/>
    <w:lvl w:ilvl="0" w:tplc="04090001">
      <w:numFmt w:val="bullet"/>
      <w:lvlText w:val="•"/>
      <w:lvlJc w:val="left"/>
      <w:pPr>
        <w:tabs>
          <w:tab w:val="num" w:pos="720"/>
        </w:tabs>
        <w:ind w:left="720" w:hanging="360"/>
      </w:pPr>
      <w:rPr>
        <w:rFonts w:ascii="Garamond" w:eastAsia="Times New Roman" w:hAnsi="Garamond" w:cs="Times New Roman" w:hint="default"/>
        <w:b w:val="0"/>
        <w:bCs w:val="0"/>
        <w:i w:val="0"/>
        <w:iCs w:val="0"/>
        <w:color w:val="auto"/>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354B3923"/>
    <w:multiLevelType w:val="hybridMultilevel"/>
    <w:tmpl w:val="7DC2F392"/>
    <w:lvl w:ilvl="0" w:tplc="88E898B2">
      <w:start w:val="1"/>
      <w:numFmt w:val="bullet"/>
      <w:lvlText w:val=""/>
      <w:lvlJc w:val="left"/>
      <w:pPr>
        <w:tabs>
          <w:tab w:val="num" w:pos="360"/>
        </w:tabs>
        <w:ind w:left="360" w:hanging="360"/>
      </w:pPr>
      <w:rPr>
        <w:rFonts w:ascii="Wingdings" w:hAnsi="Wingdings" w:hint="default"/>
        <w:color w:val="C00000"/>
        <w:sz w:val="14"/>
        <w:szCs w:val="1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57853D3"/>
    <w:multiLevelType w:val="hybridMultilevel"/>
    <w:tmpl w:val="319CB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F777C0"/>
    <w:multiLevelType w:val="hybridMultilevel"/>
    <w:tmpl w:val="B5D0A4CC"/>
    <w:lvl w:ilvl="0" w:tplc="FFFFFFFF">
      <w:start w:val="1"/>
      <w:numFmt w:val="bullet"/>
      <w:pStyle w:val="Bullet"/>
      <w:lvlText w:val=""/>
      <w:lvlJc w:val="left"/>
      <w:pPr>
        <w:tabs>
          <w:tab w:val="num" w:pos="360"/>
        </w:tabs>
        <w:ind w:left="360" w:hanging="360"/>
      </w:pPr>
      <w:rPr>
        <w:rFonts w:ascii="Wingdings" w:hAnsi="Wingdings" w:hint="default"/>
      </w:rPr>
    </w:lvl>
    <w:lvl w:ilvl="1" w:tplc="FFFFFFFF">
      <w:start w:val="1"/>
      <w:numFmt w:val="bullet"/>
      <w:lvlText w:val=""/>
      <w:lvlJc w:val="left"/>
      <w:pPr>
        <w:tabs>
          <w:tab w:val="num" w:pos="1080"/>
        </w:tabs>
        <w:ind w:left="1080" w:hanging="360"/>
      </w:pPr>
      <w:rPr>
        <w:rFonts w:ascii="Wingdings" w:hAnsi="Wingdings" w:hint="default"/>
      </w:rPr>
    </w:lvl>
    <w:lvl w:ilvl="2" w:tplc="FFFFFFFF">
      <w:start w:val="1"/>
      <w:numFmt w:val="bullet"/>
      <w:lvlText w:val=""/>
      <w:lvlJc w:val="left"/>
      <w:pPr>
        <w:tabs>
          <w:tab w:val="num" w:pos="1800"/>
        </w:tabs>
        <w:ind w:left="1800" w:hanging="360"/>
      </w:pPr>
      <w:rPr>
        <w:rFonts w:ascii="Wingdings" w:hAnsi="Wingdings" w:hint="default"/>
      </w:rPr>
    </w:lvl>
    <w:lvl w:ilvl="3" w:tplc="FFFFFFFF">
      <w:start w:val="1"/>
      <w:numFmt w:val="bullet"/>
      <w:lvlText w:val=""/>
      <w:lvlJc w:val="left"/>
      <w:pPr>
        <w:tabs>
          <w:tab w:val="num" w:pos="2520"/>
        </w:tabs>
        <w:ind w:left="2520" w:hanging="360"/>
      </w:pPr>
      <w:rPr>
        <w:rFonts w:ascii="Symbol" w:hAnsi="Symbol" w:hint="default"/>
      </w:rPr>
    </w:lvl>
    <w:lvl w:ilvl="4" w:tplc="FFFFFFFF">
      <w:start w:val="1"/>
      <w:numFmt w:val="bullet"/>
      <w:lvlText w:val="o"/>
      <w:lvlJc w:val="left"/>
      <w:pPr>
        <w:tabs>
          <w:tab w:val="num" w:pos="3240"/>
        </w:tabs>
        <w:ind w:left="3240" w:hanging="360"/>
      </w:pPr>
      <w:rPr>
        <w:rFonts w:ascii="Courier New" w:hAnsi="Courier New" w:cs="Times New Roman" w:hint="default"/>
      </w:rPr>
    </w:lvl>
    <w:lvl w:ilvl="5" w:tplc="FFFFFFFF">
      <w:start w:val="1"/>
      <w:numFmt w:val="bullet"/>
      <w:lvlText w:val=""/>
      <w:lvlJc w:val="left"/>
      <w:pPr>
        <w:tabs>
          <w:tab w:val="num" w:pos="3960"/>
        </w:tabs>
        <w:ind w:left="3960" w:hanging="360"/>
      </w:pPr>
      <w:rPr>
        <w:rFonts w:ascii="Wingdings" w:hAnsi="Wingdings" w:hint="default"/>
      </w:rPr>
    </w:lvl>
    <w:lvl w:ilvl="6" w:tplc="FFFFFFFF">
      <w:start w:val="1"/>
      <w:numFmt w:val="bullet"/>
      <w:lvlText w:val=""/>
      <w:lvlJc w:val="left"/>
      <w:pPr>
        <w:tabs>
          <w:tab w:val="num" w:pos="4680"/>
        </w:tabs>
        <w:ind w:left="4680" w:hanging="360"/>
      </w:pPr>
      <w:rPr>
        <w:rFonts w:ascii="Symbol" w:hAnsi="Symbol" w:hint="default"/>
      </w:rPr>
    </w:lvl>
    <w:lvl w:ilvl="7" w:tplc="FFFFFFFF">
      <w:start w:val="1"/>
      <w:numFmt w:val="bullet"/>
      <w:lvlText w:val="o"/>
      <w:lvlJc w:val="left"/>
      <w:pPr>
        <w:tabs>
          <w:tab w:val="num" w:pos="5400"/>
        </w:tabs>
        <w:ind w:left="5400" w:hanging="360"/>
      </w:pPr>
      <w:rPr>
        <w:rFonts w:ascii="Courier New" w:hAnsi="Courier New" w:cs="Times New Roman" w:hint="default"/>
      </w:rPr>
    </w:lvl>
    <w:lvl w:ilvl="8" w:tplc="FFFFFFFF">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A561CC0"/>
    <w:multiLevelType w:val="hybridMultilevel"/>
    <w:tmpl w:val="99327740"/>
    <w:lvl w:ilvl="0" w:tplc="00000002">
      <w:start w:val="1"/>
      <w:numFmt w:val="bullet"/>
      <w:pStyle w:val="Rez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9E8FA86"/>
    <w:multiLevelType w:val="singleLevel"/>
    <w:tmpl w:val="59E8FA86"/>
    <w:name w:val="RTF_Num 2222222222222222222222222222222"/>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5CE92820"/>
    <w:multiLevelType w:val="hybridMultilevel"/>
    <w:tmpl w:val="30441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A40A90"/>
    <w:multiLevelType w:val="multilevel"/>
    <w:tmpl w:val="C498B08E"/>
    <w:styleLink w:val="List29"/>
    <w:lvl w:ilvl="0">
      <w:numFmt w:val="bullet"/>
      <w:lvlText w:val="•"/>
      <w:lvlJc w:val="left"/>
      <w:pPr>
        <w:tabs>
          <w:tab w:val="num" w:pos="720"/>
        </w:tabs>
        <w:ind w:left="720" w:hanging="360"/>
      </w:pPr>
      <w:rPr>
        <w:rFonts w:ascii="Trebuchet MS" w:eastAsia="Times New Roman" w:hAnsi="Trebuchet MS"/>
        <w:position w:val="0"/>
        <w:sz w:val="24"/>
      </w:rPr>
    </w:lvl>
    <w:lvl w:ilvl="1">
      <w:start w:val="1"/>
      <w:numFmt w:val="bullet"/>
      <w:lvlText w:val="o"/>
      <w:lvlJc w:val="left"/>
      <w:pPr>
        <w:tabs>
          <w:tab w:val="num" w:pos="1330"/>
        </w:tabs>
        <w:ind w:left="1330" w:hanging="250"/>
      </w:pPr>
      <w:rPr>
        <w:rFonts w:ascii="Candara" w:eastAsia="Times New Roman" w:hAnsi="Candara"/>
        <w:position w:val="0"/>
        <w:sz w:val="20"/>
      </w:rPr>
    </w:lvl>
    <w:lvl w:ilvl="2">
      <w:start w:val="1"/>
      <w:numFmt w:val="bullet"/>
      <w:lvlText w:val="▪"/>
      <w:lvlJc w:val="left"/>
      <w:pPr>
        <w:tabs>
          <w:tab w:val="num" w:pos="2050"/>
        </w:tabs>
        <w:ind w:left="2050" w:hanging="250"/>
      </w:pPr>
      <w:rPr>
        <w:rFonts w:ascii="Candara" w:eastAsia="Times New Roman" w:hAnsi="Candara"/>
        <w:position w:val="0"/>
        <w:sz w:val="20"/>
      </w:rPr>
    </w:lvl>
    <w:lvl w:ilvl="3">
      <w:start w:val="1"/>
      <w:numFmt w:val="bullet"/>
      <w:lvlText w:val="•"/>
      <w:lvlJc w:val="left"/>
      <w:pPr>
        <w:tabs>
          <w:tab w:val="num" w:pos="2770"/>
        </w:tabs>
        <w:ind w:left="2770" w:hanging="250"/>
      </w:pPr>
      <w:rPr>
        <w:rFonts w:ascii="Candara" w:eastAsia="Times New Roman" w:hAnsi="Candara"/>
        <w:position w:val="0"/>
        <w:sz w:val="20"/>
      </w:rPr>
    </w:lvl>
    <w:lvl w:ilvl="4">
      <w:start w:val="1"/>
      <w:numFmt w:val="bullet"/>
      <w:lvlText w:val="o"/>
      <w:lvlJc w:val="left"/>
      <w:pPr>
        <w:tabs>
          <w:tab w:val="num" w:pos="3490"/>
        </w:tabs>
        <w:ind w:left="3490" w:hanging="250"/>
      </w:pPr>
      <w:rPr>
        <w:rFonts w:ascii="Candara" w:eastAsia="Times New Roman" w:hAnsi="Candara"/>
        <w:position w:val="0"/>
        <w:sz w:val="20"/>
      </w:rPr>
    </w:lvl>
    <w:lvl w:ilvl="5">
      <w:start w:val="1"/>
      <w:numFmt w:val="bullet"/>
      <w:lvlText w:val="▪"/>
      <w:lvlJc w:val="left"/>
      <w:pPr>
        <w:tabs>
          <w:tab w:val="num" w:pos="4210"/>
        </w:tabs>
        <w:ind w:left="4210" w:hanging="250"/>
      </w:pPr>
      <w:rPr>
        <w:rFonts w:ascii="Candara" w:eastAsia="Times New Roman" w:hAnsi="Candara"/>
        <w:position w:val="0"/>
        <w:sz w:val="20"/>
      </w:rPr>
    </w:lvl>
    <w:lvl w:ilvl="6">
      <w:start w:val="1"/>
      <w:numFmt w:val="bullet"/>
      <w:lvlText w:val="•"/>
      <w:lvlJc w:val="left"/>
      <w:pPr>
        <w:tabs>
          <w:tab w:val="num" w:pos="4930"/>
        </w:tabs>
        <w:ind w:left="4930" w:hanging="250"/>
      </w:pPr>
      <w:rPr>
        <w:rFonts w:ascii="Candara" w:eastAsia="Times New Roman" w:hAnsi="Candara"/>
        <w:position w:val="0"/>
        <w:sz w:val="20"/>
      </w:rPr>
    </w:lvl>
    <w:lvl w:ilvl="7">
      <w:start w:val="1"/>
      <w:numFmt w:val="bullet"/>
      <w:lvlText w:val="o"/>
      <w:lvlJc w:val="left"/>
      <w:pPr>
        <w:tabs>
          <w:tab w:val="num" w:pos="5650"/>
        </w:tabs>
        <w:ind w:left="5650" w:hanging="250"/>
      </w:pPr>
      <w:rPr>
        <w:rFonts w:ascii="Candara" w:eastAsia="Times New Roman" w:hAnsi="Candara"/>
        <w:position w:val="0"/>
        <w:sz w:val="20"/>
      </w:rPr>
    </w:lvl>
    <w:lvl w:ilvl="8">
      <w:start w:val="1"/>
      <w:numFmt w:val="bullet"/>
      <w:lvlText w:val="▪"/>
      <w:lvlJc w:val="left"/>
      <w:pPr>
        <w:tabs>
          <w:tab w:val="num" w:pos="6370"/>
        </w:tabs>
        <w:ind w:left="6370" w:hanging="250"/>
      </w:pPr>
      <w:rPr>
        <w:rFonts w:ascii="Candara" w:eastAsia="Times New Roman" w:hAnsi="Candara"/>
        <w:position w:val="0"/>
        <w:sz w:val="20"/>
      </w:rPr>
    </w:lvl>
  </w:abstractNum>
  <w:abstractNum w:abstractNumId="25" w15:restartNumberingAfterBreak="0">
    <w:nsid w:val="5EFF38CF"/>
    <w:multiLevelType w:val="hybridMultilevel"/>
    <w:tmpl w:val="2D28CB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8B8331A"/>
    <w:multiLevelType w:val="hybridMultilevel"/>
    <w:tmpl w:val="2F52CD92"/>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6B932453"/>
    <w:multiLevelType w:val="multilevel"/>
    <w:tmpl w:val="8B64E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6C49BE"/>
    <w:multiLevelType w:val="multilevel"/>
    <w:tmpl w:val="4282F2FA"/>
    <w:styleLink w:val="List27"/>
    <w:lvl w:ilvl="0">
      <w:start w:val="1"/>
      <w:numFmt w:val="bullet"/>
      <w:lvlText w:val=""/>
      <w:lvlJc w:val="left"/>
      <w:pPr>
        <w:tabs>
          <w:tab w:val="num" w:pos="720"/>
        </w:tabs>
        <w:ind w:left="720" w:hanging="360"/>
      </w:pPr>
      <w:rPr>
        <w:rFonts w:ascii="Symbol" w:hAnsi="Symbol" w:hint="default"/>
        <w:position w:val="0"/>
        <w:sz w:val="24"/>
      </w:rPr>
    </w:lvl>
    <w:lvl w:ilvl="1">
      <w:start w:val="1"/>
      <w:numFmt w:val="bullet"/>
      <w:lvlText w:val="o"/>
      <w:lvlJc w:val="left"/>
      <w:pPr>
        <w:tabs>
          <w:tab w:val="num" w:pos="1330"/>
        </w:tabs>
        <w:ind w:left="1330" w:hanging="250"/>
      </w:pPr>
      <w:rPr>
        <w:rFonts w:ascii="Candara" w:eastAsia="Times New Roman" w:hAnsi="Candara"/>
        <w:position w:val="0"/>
        <w:sz w:val="20"/>
      </w:rPr>
    </w:lvl>
    <w:lvl w:ilvl="2">
      <w:start w:val="1"/>
      <w:numFmt w:val="bullet"/>
      <w:lvlText w:val="▪"/>
      <w:lvlJc w:val="left"/>
      <w:pPr>
        <w:tabs>
          <w:tab w:val="num" w:pos="2050"/>
        </w:tabs>
        <w:ind w:left="2050" w:hanging="250"/>
      </w:pPr>
      <w:rPr>
        <w:rFonts w:ascii="Candara" w:eastAsia="Times New Roman" w:hAnsi="Candara"/>
        <w:position w:val="0"/>
        <w:sz w:val="20"/>
      </w:rPr>
    </w:lvl>
    <w:lvl w:ilvl="3">
      <w:start w:val="1"/>
      <w:numFmt w:val="bullet"/>
      <w:lvlText w:val="•"/>
      <w:lvlJc w:val="left"/>
      <w:pPr>
        <w:tabs>
          <w:tab w:val="num" w:pos="2770"/>
        </w:tabs>
        <w:ind w:left="2770" w:hanging="250"/>
      </w:pPr>
      <w:rPr>
        <w:rFonts w:ascii="Candara" w:eastAsia="Times New Roman" w:hAnsi="Candara"/>
        <w:position w:val="0"/>
        <w:sz w:val="20"/>
      </w:rPr>
    </w:lvl>
    <w:lvl w:ilvl="4">
      <w:start w:val="1"/>
      <w:numFmt w:val="bullet"/>
      <w:lvlText w:val="o"/>
      <w:lvlJc w:val="left"/>
      <w:pPr>
        <w:tabs>
          <w:tab w:val="num" w:pos="3490"/>
        </w:tabs>
        <w:ind w:left="3490" w:hanging="250"/>
      </w:pPr>
      <w:rPr>
        <w:rFonts w:ascii="Candara" w:eastAsia="Times New Roman" w:hAnsi="Candara"/>
        <w:position w:val="0"/>
        <w:sz w:val="20"/>
      </w:rPr>
    </w:lvl>
    <w:lvl w:ilvl="5">
      <w:start w:val="1"/>
      <w:numFmt w:val="bullet"/>
      <w:lvlText w:val="▪"/>
      <w:lvlJc w:val="left"/>
      <w:pPr>
        <w:tabs>
          <w:tab w:val="num" w:pos="4210"/>
        </w:tabs>
        <w:ind w:left="4210" w:hanging="250"/>
      </w:pPr>
      <w:rPr>
        <w:rFonts w:ascii="Candara" w:eastAsia="Times New Roman" w:hAnsi="Candara"/>
        <w:position w:val="0"/>
        <w:sz w:val="20"/>
      </w:rPr>
    </w:lvl>
    <w:lvl w:ilvl="6">
      <w:start w:val="1"/>
      <w:numFmt w:val="bullet"/>
      <w:lvlText w:val="•"/>
      <w:lvlJc w:val="left"/>
      <w:pPr>
        <w:tabs>
          <w:tab w:val="num" w:pos="4930"/>
        </w:tabs>
        <w:ind w:left="4930" w:hanging="250"/>
      </w:pPr>
      <w:rPr>
        <w:rFonts w:ascii="Candara" w:eastAsia="Times New Roman" w:hAnsi="Candara"/>
        <w:position w:val="0"/>
        <w:sz w:val="20"/>
      </w:rPr>
    </w:lvl>
    <w:lvl w:ilvl="7">
      <w:start w:val="1"/>
      <w:numFmt w:val="bullet"/>
      <w:lvlText w:val="o"/>
      <w:lvlJc w:val="left"/>
      <w:pPr>
        <w:tabs>
          <w:tab w:val="num" w:pos="5650"/>
        </w:tabs>
        <w:ind w:left="5650" w:hanging="250"/>
      </w:pPr>
      <w:rPr>
        <w:rFonts w:ascii="Candara" w:eastAsia="Times New Roman" w:hAnsi="Candara"/>
        <w:position w:val="0"/>
        <w:sz w:val="20"/>
      </w:rPr>
    </w:lvl>
    <w:lvl w:ilvl="8">
      <w:start w:val="1"/>
      <w:numFmt w:val="bullet"/>
      <w:lvlText w:val="▪"/>
      <w:lvlJc w:val="left"/>
      <w:pPr>
        <w:tabs>
          <w:tab w:val="num" w:pos="6370"/>
        </w:tabs>
        <w:ind w:left="6370" w:hanging="250"/>
      </w:pPr>
      <w:rPr>
        <w:rFonts w:ascii="Candara" w:eastAsia="Times New Roman" w:hAnsi="Candara"/>
        <w:position w:val="0"/>
        <w:sz w:val="20"/>
      </w:rPr>
    </w:lvl>
  </w:abstractNum>
  <w:abstractNum w:abstractNumId="29" w15:restartNumberingAfterBreak="0">
    <w:nsid w:val="6FCD6E06"/>
    <w:multiLevelType w:val="hybridMultilevel"/>
    <w:tmpl w:val="4CD4F294"/>
    <w:lvl w:ilvl="0" w:tplc="F5126E62">
      <w:start w:val="1"/>
      <w:numFmt w:val="bullet"/>
      <w:lvlText w:val=""/>
      <w:lvlJc w:val="left"/>
      <w:pPr>
        <w:ind w:left="360" w:hanging="360"/>
      </w:pPr>
      <w:rPr>
        <w:rFonts w:ascii="Wingdings" w:hAnsi="Wingdings" w:hint="default"/>
        <w:color w:val="FF0000"/>
        <w:sz w:val="14"/>
        <w:szCs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6D46C2F"/>
    <w:multiLevelType w:val="hybridMultilevel"/>
    <w:tmpl w:val="8FEE137C"/>
    <w:lvl w:ilvl="0" w:tplc="EE501F5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A6415D9"/>
    <w:multiLevelType w:val="multilevel"/>
    <w:tmpl w:val="C2F4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5"/>
    <w:lvlOverride w:ilvl="0">
      <w:startOverride w:val="6"/>
      <w:lvl w:ilvl="0">
        <w:start w:val="6"/>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abstractNumId w:val="17"/>
  </w:num>
  <w:num w:numId="4">
    <w:abstractNumId w:val="11"/>
  </w:num>
  <w:num w:numId="5">
    <w:abstractNumId w:val="24"/>
  </w:num>
  <w:num w:numId="6">
    <w:abstractNumId w:val="10"/>
  </w:num>
  <w:num w:numId="7">
    <w:abstractNumId w:val="28"/>
  </w:num>
  <w:num w:numId="8">
    <w:abstractNumId w:val="14"/>
  </w:num>
  <w:num w:numId="9">
    <w:abstractNumId w:val="0"/>
  </w:num>
  <w:num w:numId="10">
    <w:abstractNumId w:val="12"/>
  </w:num>
  <w:num w:numId="11">
    <w:abstractNumId w:val="20"/>
  </w:num>
  <w:num w:numId="12">
    <w:abstractNumId w:val="15"/>
  </w:num>
  <w:num w:numId="13">
    <w:abstractNumId w:val="27"/>
  </w:num>
  <w:num w:numId="14">
    <w:abstractNumId w:val="23"/>
  </w:num>
  <w:num w:numId="15">
    <w:abstractNumId w:val="29"/>
  </w:num>
  <w:num w:numId="16">
    <w:abstractNumId w:val="30"/>
  </w:num>
  <w:num w:numId="17">
    <w:abstractNumId w:val="19"/>
  </w:num>
  <w:num w:numId="18">
    <w:abstractNumId w:val="25"/>
  </w:num>
  <w:num w:numId="19">
    <w:abstractNumId w:val="18"/>
  </w:num>
  <w:num w:numId="20">
    <w:abstractNumId w:val="31"/>
  </w:num>
  <w:num w:numId="21">
    <w:abstractNumId w:val="13"/>
  </w:num>
  <w:num w:numId="22">
    <w:abstractNumId w:val="16"/>
  </w:num>
  <w:num w:numId="23">
    <w:abstractNumId w:val="2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B19E2"/>
    <w:rsid w:val="00000505"/>
    <w:rsid w:val="00006174"/>
    <w:rsid w:val="00011386"/>
    <w:rsid w:val="00021144"/>
    <w:rsid w:val="00024672"/>
    <w:rsid w:val="0003708E"/>
    <w:rsid w:val="00043505"/>
    <w:rsid w:val="00054B91"/>
    <w:rsid w:val="0006000A"/>
    <w:rsid w:val="000619F7"/>
    <w:rsid w:val="00066C11"/>
    <w:rsid w:val="00067B18"/>
    <w:rsid w:val="00094539"/>
    <w:rsid w:val="000A011F"/>
    <w:rsid w:val="000A3DFB"/>
    <w:rsid w:val="000B66B7"/>
    <w:rsid w:val="000C0510"/>
    <w:rsid w:val="000D6E62"/>
    <w:rsid w:val="000D7593"/>
    <w:rsid w:val="000E1216"/>
    <w:rsid w:val="000E5093"/>
    <w:rsid w:val="000F2E9E"/>
    <w:rsid w:val="000F70CA"/>
    <w:rsid w:val="001011B0"/>
    <w:rsid w:val="00103B97"/>
    <w:rsid w:val="00105FA4"/>
    <w:rsid w:val="0011009D"/>
    <w:rsid w:val="00141B75"/>
    <w:rsid w:val="001469E6"/>
    <w:rsid w:val="001478F8"/>
    <w:rsid w:val="00150547"/>
    <w:rsid w:val="001508F1"/>
    <w:rsid w:val="00186DC5"/>
    <w:rsid w:val="00196964"/>
    <w:rsid w:val="001A13A1"/>
    <w:rsid w:val="001A777E"/>
    <w:rsid w:val="001B1E65"/>
    <w:rsid w:val="001B2D40"/>
    <w:rsid w:val="001B77F7"/>
    <w:rsid w:val="001D2A3B"/>
    <w:rsid w:val="001E0B02"/>
    <w:rsid w:val="00201716"/>
    <w:rsid w:val="002108AC"/>
    <w:rsid w:val="00212BC1"/>
    <w:rsid w:val="00221F4F"/>
    <w:rsid w:val="00223CD2"/>
    <w:rsid w:val="00225875"/>
    <w:rsid w:val="00225880"/>
    <w:rsid w:val="00235063"/>
    <w:rsid w:val="00241CD9"/>
    <w:rsid w:val="002553CA"/>
    <w:rsid w:val="002652AE"/>
    <w:rsid w:val="00272BF7"/>
    <w:rsid w:val="00274EC1"/>
    <w:rsid w:val="00282814"/>
    <w:rsid w:val="00291102"/>
    <w:rsid w:val="002930F4"/>
    <w:rsid w:val="002A10B9"/>
    <w:rsid w:val="002A1743"/>
    <w:rsid w:val="002A52A7"/>
    <w:rsid w:val="002A7FDA"/>
    <w:rsid w:val="002B2B01"/>
    <w:rsid w:val="002B377D"/>
    <w:rsid w:val="002D248D"/>
    <w:rsid w:val="002D37A4"/>
    <w:rsid w:val="002D3D80"/>
    <w:rsid w:val="002F202F"/>
    <w:rsid w:val="002F62E4"/>
    <w:rsid w:val="0036136A"/>
    <w:rsid w:val="00366DD7"/>
    <w:rsid w:val="00376540"/>
    <w:rsid w:val="00385AB4"/>
    <w:rsid w:val="00394CD0"/>
    <w:rsid w:val="003B0184"/>
    <w:rsid w:val="003B19E2"/>
    <w:rsid w:val="003B719C"/>
    <w:rsid w:val="003C1ED5"/>
    <w:rsid w:val="003C2935"/>
    <w:rsid w:val="003C2E4E"/>
    <w:rsid w:val="003F53F6"/>
    <w:rsid w:val="004002C9"/>
    <w:rsid w:val="0040135F"/>
    <w:rsid w:val="00403B74"/>
    <w:rsid w:val="00407B19"/>
    <w:rsid w:val="00407FA0"/>
    <w:rsid w:val="004122B6"/>
    <w:rsid w:val="004205B9"/>
    <w:rsid w:val="0042144A"/>
    <w:rsid w:val="004262DD"/>
    <w:rsid w:val="0044089E"/>
    <w:rsid w:val="004461D8"/>
    <w:rsid w:val="00450CF1"/>
    <w:rsid w:val="00450EE7"/>
    <w:rsid w:val="0045684C"/>
    <w:rsid w:val="00462949"/>
    <w:rsid w:val="00465309"/>
    <w:rsid w:val="00471304"/>
    <w:rsid w:val="00482650"/>
    <w:rsid w:val="00483291"/>
    <w:rsid w:val="00487EEC"/>
    <w:rsid w:val="004D15F2"/>
    <w:rsid w:val="004E123F"/>
    <w:rsid w:val="00505593"/>
    <w:rsid w:val="00525216"/>
    <w:rsid w:val="00530997"/>
    <w:rsid w:val="00547C06"/>
    <w:rsid w:val="005550C8"/>
    <w:rsid w:val="005609FA"/>
    <w:rsid w:val="00571ADB"/>
    <w:rsid w:val="005721B1"/>
    <w:rsid w:val="00583770"/>
    <w:rsid w:val="00594F3B"/>
    <w:rsid w:val="005B741B"/>
    <w:rsid w:val="005C2494"/>
    <w:rsid w:val="005D2827"/>
    <w:rsid w:val="005D431A"/>
    <w:rsid w:val="005E3CB1"/>
    <w:rsid w:val="005F4B44"/>
    <w:rsid w:val="005F5B01"/>
    <w:rsid w:val="00601834"/>
    <w:rsid w:val="00614332"/>
    <w:rsid w:val="00621757"/>
    <w:rsid w:val="006218C1"/>
    <w:rsid w:val="00625826"/>
    <w:rsid w:val="00626753"/>
    <w:rsid w:val="00643C19"/>
    <w:rsid w:val="00644F3D"/>
    <w:rsid w:val="00650C3C"/>
    <w:rsid w:val="006531E6"/>
    <w:rsid w:val="006662E9"/>
    <w:rsid w:val="00684D0B"/>
    <w:rsid w:val="0069583E"/>
    <w:rsid w:val="006A5F18"/>
    <w:rsid w:val="006B4CE3"/>
    <w:rsid w:val="006F0425"/>
    <w:rsid w:val="006F6C12"/>
    <w:rsid w:val="00704276"/>
    <w:rsid w:val="007042CC"/>
    <w:rsid w:val="00711BA5"/>
    <w:rsid w:val="00711F7E"/>
    <w:rsid w:val="00721013"/>
    <w:rsid w:val="007256C2"/>
    <w:rsid w:val="0072770F"/>
    <w:rsid w:val="00733F9E"/>
    <w:rsid w:val="00740D80"/>
    <w:rsid w:val="007533F1"/>
    <w:rsid w:val="007538F2"/>
    <w:rsid w:val="00761EE6"/>
    <w:rsid w:val="00763939"/>
    <w:rsid w:val="0076562F"/>
    <w:rsid w:val="00766D1F"/>
    <w:rsid w:val="00766DA8"/>
    <w:rsid w:val="00770C55"/>
    <w:rsid w:val="00770E8B"/>
    <w:rsid w:val="00771612"/>
    <w:rsid w:val="0077733C"/>
    <w:rsid w:val="0078762D"/>
    <w:rsid w:val="00787CE0"/>
    <w:rsid w:val="00790172"/>
    <w:rsid w:val="00793BAA"/>
    <w:rsid w:val="0079418C"/>
    <w:rsid w:val="0079494A"/>
    <w:rsid w:val="0079731E"/>
    <w:rsid w:val="007A5744"/>
    <w:rsid w:val="007B4F4F"/>
    <w:rsid w:val="007B7299"/>
    <w:rsid w:val="007D1813"/>
    <w:rsid w:val="007D264F"/>
    <w:rsid w:val="007D2C49"/>
    <w:rsid w:val="007D5ABE"/>
    <w:rsid w:val="007F3641"/>
    <w:rsid w:val="00803B54"/>
    <w:rsid w:val="008129C8"/>
    <w:rsid w:val="008204EA"/>
    <w:rsid w:val="008207A6"/>
    <w:rsid w:val="00823987"/>
    <w:rsid w:val="0083476C"/>
    <w:rsid w:val="008371FB"/>
    <w:rsid w:val="00843EC9"/>
    <w:rsid w:val="00850CC3"/>
    <w:rsid w:val="008626E5"/>
    <w:rsid w:val="00867A7F"/>
    <w:rsid w:val="008800C8"/>
    <w:rsid w:val="008871C5"/>
    <w:rsid w:val="00896132"/>
    <w:rsid w:val="008A2C40"/>
    <w:rsid w:val="008A6F48"/>
    <w:rsid w:val="008A718A"/>
    <w:rsid w:val="008D0423"/>
    <w:rsid w:val="008D0E63"/>
    <w:rsid w:val="008D54DD"/>
    <w:rsid w:val="008D6665"/>
    <w:rsid w:val="008D7575"/>
    <w:rsid w:val="00920467"/>
    <w:rsid w:val="00930051"/>
    <w:rsid w:val="00941E6D"/>
    <w:rsid w:val="00945A36"/>
    <w:rsid w:val="0095012C"/>
    <w:rsid w:val="009645F7"/>
    <w:rsid w:val="00976F27"/>
    <w:rsid w:val="00985DCE"/>
    <w:rsid w:val="009865BD"/>
    <w:rsid w:val="00990521"/>
    <w:rsid w:val="00993BE5"/>
    <w:rsid w:val="009A15F1"/>
    <w:rsid w:val="009A4DD3"/>
    <w:rsid w:val="009A656D"/>
    <w:rsid w:val="009D077C"/>
    <w:rsid w:val="009D5B35"/>
    <w:rsid w:val="009E1295"/>
    <w:rsid w:val="009E194E"/>
    <w:rsid w:val="009F086A"/>
    <w:rsid w:val="00A0016C"/>
    <w:rsid w:val="00A0142C"/>
    <w:rsid w:val="00A14799"/>
    <w:rsid w:val="00A166AB"/>
    <w:rsid w:val="00A572F6"/>
    <w:rsid w:val="00A6430A"/>
    <w:rsid w:val="00A71C6A"/>
    <w:rsid w:val="00A770B8"/>
    <w:rsid w:val="00A8512F"/>
    <w:rsid w:val="00A90DCD"/>
    <w:rsid w:val="00AA1D88"/>
    <w:rsid w:val="00AB094F"/>
    <w:rsid w:val="00AB26E9"/>
    <w:rsid w:val="00AB72B0"/>
    <w:rsid w:val="00AC5653"/>
    <w:rsid w:val="00AE618F"/>
    <w:rsid w:val="00AE7F85"/>
    <w:rsid w:val="00B013A4"/>
    <w:rsid w:val="00B215DB"/>
    <w:rsid w:val="00B4341E"/>
    <w:rsid w:val="00B43570"/>
    <w:rsid w:val="00B461AD"/>
    <w:rsid w:val="00B572D2"/>
    <w:rsid w:val="00B61687"/>
    <w:rsid w:val="00B712B8"/>
    <w:rsid w:val="00B7545F"/>
    <w:rsid w:val="00B84EAD"/>
    <w:rsid w:val="00B93437"/>
    <w:rsid w:val="00B97A5E"/>
    <w:rsid w:val="00BA593F"/>
    <w:rsid w:val="00BB2053"/>
    <w:rsid w:val="00BC3CE3"/>
    <w:rsid w:val="00BC6F9C"/>
    <w:rsid w:val="00BD2CDF"/>
    <w:rsid w:val="00BD68D3"/>
    <w:rsid w:val="00BD78B5"/>
    <w:rsid w:val="00BE0C8E"/>
    <w:rsid w:val="00BF502C"/>
    <w:rsid w:val="00C1146C"/>
    <w:rsid w:val="00C13758"/>
    <w:rsid w:val="00C21B19"/>
    <w:rsid w:val="00C22A2F"/>
    <w:rsid w:val="00C317AD"/>
    <w:rsid w:val="00C31D75"/>
    <w:rsid w:val="00C6602D"/>
    <w:rsid w:val="00C817A5"/>
    <w:rsid w:val="00C82318"/>
    <w:rsid w:val="00C831EF"/>
    <w:rsid w:val="00C84DF6"/>
    <w:rsid w:val="00C874AC"/>
    <w:rsid w:val="00C905CE"/>
    <w:rsid w:val="00C90A9D"/>
    <w:rsid w:val="00C97039"/>
    <w:rsid w:val="00C973C8"/>
    <w:rsid w:val="00CA1A5A"/>
    <w:rsid w:val="00CB01F2"/>
    <w:rsid w:val="00CC1F1F"/>
    <w:rsid w:val="00CC6532"/>
    <w:rsid w:val="00CD44F5"/>
    <w:rsid w:val="00CE315D"/>
    <w:rsid w:val="00CE535A"/>
    <w:rsid w:val="00CE60F4"/>
    <w:rsid w:val="00CF6DB3"/>
    <w:rsid w:val="00CF6FE7"/>
    <w:rsid w:val="00D01468"/>
    <w:rsid w:val="00D254C4"/>
    <w:rsid w:val="00D43F9E"/>
    <w:rsid w:val="00D50602"/>
    <w:rsid w:val="00D713F5"/>
    <w:rsid w:val="00D76530"/>
    <w:rsid w:val="00D81498"/>
    <w:rsid w:val="00D87F3D"/>
    <w:rsid w:val="00DA390C"/>
    <w:rsid w:val="00DB0A54"/>
    <w:rsid w:val="00DB3E61"/>
    <w:rsid w:val="00DC62B4"/>
    <w:rsid w:val="00DE07C5"/>
    <w:rsid w:val="00DE4CA8"/>
    <w:rsid w:val="00DE5D44"/>
    <w:rsid w:val="00DF4D67"/>
    <w:rsid w:val="00E04626"/>
    <w:rsid w:val="00E21200"/>
    <w:rsid w:val="00E322C2"/>
    <w:rsid w:val="00E66A03"/>
    <w:rsid w:val="00E705A3"/>
    <w:rsid w:val="00E7493D"/>
    <w:rsid w:val="00E75687"/>
    <w:rsid w:val="00E948C0"/>
    <w:rsid w:val="00EA724D"/>
    <w:rsid w:val="00EB00B1"/>
    <w:rsid w:val="00EC747A"/>
    <w:rsid w:val="00EC7860"/>
    <w:rsid w:val="00ED3AE7"/>
    <w:rsid w:val="00ED72DC"/>
    <w:rsid w:val="00EF241A"/>
    <w:rsid w:val="00F0039E"/>
    <w:rsid w:val="00F03188"/>
    <w:rsid w:val="00F06562"/>
    <w:rsid w:val="00F1525B"/>
    <w:rsid w:val="00F27923"/>
    <w:rsid w:val="00F27D11"/>
    <w:rsid w:val="00F34F52"/>
    <w:rsid w:val="00F51BCD"/>
    <w:rsid w:val="00F6405B"/>
    <w:rsid w:val="00F76840"/>
    <w:rsid w:val="00F80540"/>
    <w:rsid w:val="00F8268C"/>
    <w:rsid w:val="00F877B2"/>
    <w:rsid w:val="00F94A09"/>
    <w:rsid w:val="00F95639"/>
    <w:rsid w:val="00FA3081"/>
    <w:rsid w:val="00FA5D44"/>
    <w:rsid w:val="00FB7F7E"/>
    <w:rsid w:val="00FC1866"/>
    <w:rsid w:val="00FC193D"/>
    <w:rsid w:val="00FC4F46"/>
    <w:rsid w:val="00FD5009"/>
    <w:rsid w:val="00FD72D4"/>
    <w:rsid w:val="00FE50A8"/>
    <w:rsid w:val="00FE55A1"/>
    <w:rsid w:val="00FE7897"/>
    <w:rsid w:val="00FF0079"/>
    <w:rsid w:val="00FF54F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5:docId w15:val="{AD44C68E-6E25-46E2-9098-58CB34657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4332"/>
  </w:style>
  <w:style w:type="paragraph" w:styleId="Heading1">
    <w:name w:val="heading 1"/>
    <w:basedOn w:val="Normal"/>
    <w:next w:val="Normal"/>
    <w:link w:val="Heading1Char"/>
    <w:qFormat/>
    <w:rsid w:val="003B19E2"/>
    <w:pPr>
      <w:keepNext/>
      <w:autoSpaceDE w:val="0"/>
      <w:autoSpaceDN w:val="0"/>
      <w:adjustRightInd w:val="0"/>
      <w:spacing w:before="240" w:after="60"/>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semiHidden/>
    <w:unhideWhenUsed/>
    <w:qFormat/>
    <w:rsid w:val="002553CA"/>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9A656D"/>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rsid w:val="00D43F9E"/>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uiPriority w:val="9"/>
    <w:semiHidden/>
    <w:unhideWhenUsed/>
    <w:qFormat/>
    <w:rsid w:val="00AB72B0"/>
    <w:pPr>
      <w:keepNext/>
      <w:keepLines/>
      <w:spacing w:before="20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9E2"/>
    <w:rPr>
      <w:rFonts w:ascii="Arial" w:eastAsia="Times New Roman" w:hAnsi="Arial" w:cs="Arial"/>
      <w:b/>
      <w:bCs/>
      <w:kern w:val="32"/>
      <w:sz w:val="32"/>
      <w:szCs w:val="32"/>
    </w:rPr>
  </w:style>
  <w:style w:type="character" w:customStyle="1" w:styleId="CaptionCharacters">
    <w:name w:val="Caption Characters"/>
    <w:rsid w:val="003B19E2"/>
    <w:rPr>
      <w:outline w:val="0"/>
      <w:shadow/>
    </w:rPr>
  </w:style>
  <w:style w:type="paragraph" w:styleId="NormalWeb">
    <w:name w:val="Normal (Web)"/>
    <w:basedOn w:val="Normal"/>
    <w:link w:val="NormalWebChar"/>
    <w:uiPriority w:val="99"/>
    <w:rsid w:val="003B19E2"/>
    <w:pPr>
      <w:spacing w:before="30" w:after="90"/>
      <w:ind w:left="180" w:right="90"/>
    </w:pPr>
    <w:rPr>
      <w:rFonts w:ascii="Arial" w:eastAsia="Times New Roman" w:hAnsi="Arial" w:cs="Arial"/>
      <w:color w:val="000000"/>
      <w:sz w:val="18"/>
      <w:szCs w:val="18"/>
    </w:rPr>
  </w:style>
  <w:style w:type="character" w:customStyle="1" w:styleId="NormalWebChar">
    <w:name w:val="Normal (Web) Char"/>
    <w:link w:val="NormalWeb"/>
    <w:rsid w:val="003B19E2"/>
    <w:rPr>
      <w:rFonts w:ascii="Arial" w:eastAsia="Times New Roman" w:hAnsi="Arial" w:cs="Arial"/>
      <w:color w:val="000000"/>
      <w:sz w:val="18"/>
      <w:szCs w:val="18"/>
    </w:rPr>
  </w:style>
  <w:style w:type="paragraph" w:styleId="ListParagraph">
    <w:name w:val="List Paragraph"/>
    <w:aliases w:val="Bullet List Paragraph,Use Case List Paragraph,List Paragraph11,Figure_name"/>
    <w:basedOn w:val="Normal"/>
    <w:link w:val="ListParagraphChar"/>
    <w:uiPriority w:val="34"/>
    <w:qFormat/>
    <w:rsid w:val="003B19E2"/>
    <w:pPr>
      <w:suppressAutoHyphens/>
      <w:spacing w:after="200" w:line="276" w:lineRule="auto"/>
      <w:ind w:left="720"/>
    </w:pPr>
    <w:rPr>
      <w:rFonts w:ascii="Calibri" w:eastAsia="Calibri" w:hAnsi="Calibri" w:cs="Times New Roman"/>
      <w:lang w:val="en-IN" w:eastAsia="zh-CN"/>
    </w:rPr>
  </w:style>
  <w:style w:type="paragraph" w:styleId="HTMLPreformatted">
    <w:name w:val="HTML Preformatted"/>
    <w:basedOn w:val="Normal"/>
    <w:link w:val="HTMLPreformattedChar"/>
    <w:uiPriority w:val="99"/>
    <w:rsid w:val="003B19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uiPriority w:val="99"/>
    <w:rsid w:val="003B19E2"/>
    <w:rPr>
      <w:rFonts w:ascii="Courier New" w:eastAsia="Times New Roman" w:hAnsi="Courier New" w:cs="Times New Roman"/>
      <w:sz w:val="20"/>
      <w:szCs w:val="20"/>
    </w:rPr>
  </w:style>
  <w:style w:type="paragraph" w:styleId="NoSpacing">
    <w:name w:val="No Spacing"/>
    <w:link w:val="NoSpacingChar"/>
    <w:uiPriority w:val="1"/>
    <w:qFormat/>
    <w:rsid w:val="003B19E2"/>
    <w:pPr>
      <w:autoSpaceDE w:val="0"/>
      <w:autoSpaceDN w:val="0"/>
      <w:adjustRightInd w:val="0"/>
    </w:pPr>
    <w:rPr>
      <w:rFonts w:ascii="Times New Roman" w:eastAsia="Times New Roman" w:hAnsi="Times New Roman" w:cs="Times New Roman"/>
      <w:sz w:val="24"/>
      <w:szCs w:val="24"/>
    </w:rPr>
  </w:style>
  <w:style w:type="paragraph" w:styleId="Header">
    <w:name w:val="header"/>
    <w:basedOn w:val="Normal"/>
    <w:link w:val="HeaderChar"/>
    <w:unhideWhenUsed/>
    <w:rsid w:val="003B19E2"/>
    <w:pPr>
      <w:tabs>
        <w:tab w:val="center" w:pos="4680"/>
        <w:tab w:val="right" w:pos="9360"/>
      </w:tabs>
    </w:pPr>
  </w:style>
  <w:style w:type="character" w:customStyle="1" w:styleId="HeaderChar">
    <w:name w:val="Header Char"/>
    <w:basedOn w:val="DefaultParagraphFont"/>
    <w:link w:val="Header"/>
    <w:rsid w:val="003B19E2"/>
  </w:style>
  <w:style w:type="paragraph" w:styleId="Footer">
    <w:name w:val="footer"/>
    <w:basedOn w:val="Normal"/>
    <w:link w:val="FooterChar"/>
    <w:unhideWhenUsed/>
    <w:rsid w:val="003B19E2"/>
    <w:pPr>
      <w:tabs>
        <w:tab w:val="center" w:pos="4680"/>
        <w:tab w:val="right" w:pos="9360"/>
      </w:tabs>
    </w:pPr>
  </w:style>
  <w:style w:type="character" w:customStyle="1" w:styleId="FooterChar">
    <w:name w:val="Footer Char"/>
    <w:basedOn w:val="DefaultParagraphFont"/>
    <w:link w:val="Footer"/>
    <w:rsid w:val="003B19E2"/>
  </w:style>
  <w:style w:type="character" w:styleId="Hyperlink">
    <w:name w:val="Hyperlink"/>
    <w:basedOn w:val="DefaultParagraphFont"/>
    <w:uiPriority w:val="99"/>
    <w:unhideWhenUsed/>
    <w:rsid w:val="003B19E2"/>
    <w:rPr>
      <w:color w:val="0563C1" w:themeColor="hyperlink"/>
      <w:u w:val="single"/>
    </w:rPr>
  </w:style>
  <w:style w:type="character" w:customStyle="1" w:styleId="ListParagraphChar">
    <w:name w:val="List Paragraph Char"/>
    <w:aliases w:val="Bullet List Paragraph Char,Use Case List Paragraph Char,List Paragraph11 Char,Figure_name Char"/>
    <w:link w:val="ListParagraph"/>
    <w:uiPriority w:val="34"/>
    <w:qFormat/>
    <w:rsid w:val="003B19E2"/>
    <w:rPr>
      <w:rFonts w:ascii="Calibri" w:eastAsia="Calibri" w:hAnsi="Calibri" w:cs="Times New Roman"/>
      <w:lang w:val="en-IN" w:eastAsia="zh-CN"/>
    </w:rPr>
  </w:style>
  <w:style w:type="character" w:styleId="Emphasis">
    <w:name w:val="Emphasis"/>
    <w:qFormat/>
    <w:rsid w:val="003B19E2"/>
    <w:rPr>
      <w:i/>
      <w:iCs/>
    </w:rPr>
  </w:style>
  <w:style w:type="character" w:customStyle="1" w:styleId="apple-converted-space">
    <w:name w:val="apple-converted-space"/>
    <w:basedOn w:val="DefaultParagraphFont"/>
    <w:rsid w:val="003B19E2"/>
  </w:style>
  <w:style w:type="paragraph" w:customStyle="1" w:styleId="NormalJustified">
    <w:name w:val="Normal + Justified"/>
    <w:aliases w:val="Left:  0.06&quot;,Hanging:  0.19&quot;"/>
    <w:basedOn w:val="ListParagraph"/>
    <w:link w:val="NormalJustifiedChar"/>
    <w:rsid w:val="003B19E2"/>
    <w:pPr>
      <w:suppressAutoHyphens w:val="0"/>
      <w:spacing w:after="0" w:line="240" w:lineRule="auto"/>
      <w:ind w:left="0"/>
      <w:contextualSpacing/>
    </w:pPr>
    <w:rPr>
      <w:rFonts w:ascii="Times New Roman" w:eastAsia="Times New Roman" w:hAnsi="Times New Roman"/>
      <w:color w:val="000000"/>
      <w:sz w:val="24"/>
      <w:szCs w:val="24"/>
      <w:lang w:val="en-GB" w:eastAsia="en-US"/>
    </w:rPr>
  </w:style>
  <w:style w:type="character" w:customStyle="1" w:styleId="NormalJustifiedChar">
    <w:name w:val="Normal + Justified Char"/>
    <w:aliases w:val="Left:  0.06&quot; Char,Hanging:  0.19&quot; Char"/>
    <w:link w:val="NormalJustified"/>
    <w:rsid w:val="003B19E2"/>
    <w:rPr>
      <w:rFonts w:ascii="Times New Roman" w:eastAsia="Times New Roman" w:hAnsi="Times New Roman" w:cs="Times New Roman"/>
      <w:color w:val="000000"/>
      <w:sz w:val="24"/>
      <w:szCs w:val="24"/>
      <w:lang w:val="en-GB"/>
    </w:rPr>
  </w:style>
  <w:style w:type="character" w:customStyle="1" w:styleId="NormalJustifiedCharChar">
    <w:name w:val="Normal + Justified Char Char"/>
    <w:uiPriority w:val="99"/>
    <w:locked/>
    <w:rsid w:val="003B19E2"/>
    <w:rPr>
      <w:rFonts w:ascii="Times New Roman" w:eastAsia="Calibri" w:hAnsi="Times New Roman" w:cs="Times New Roman"/>
      <w:b/>
      <w:bCs/>
      <w:sz w:val="20"/>
      <w:szCs w:val="20"/>
    </w:rPr>
  </w:style>
  <w:style w:type="paragraph" w:customStyle="1" w:styleId="Standard">
    <w:name w:val="Standard"/>
    <w:rsid w:val="003B19E2"/>
    <w:pPr>
      <w:widowControl w:val="0"/>
      <w:suppressAutoHyphens/>
      <w:autoSpaceDN w:val="0"/>
    </w:pPr>
    <w:rPr>
      <w:rFonts w:ascii="Times New Roman" w:eastAsia="SimSun" w:hAnsi="Times New Roman" w:cs="Times New Roman"/>
      <w:kern w:val="3"/>
      <w:sz w:val="24"/>
      <w:szCs w:val="24"/>
      <w:lang w:eastAsia="zh-CN"/>
    </w:rPr>
  </w:style>
  <w:style w:type="paragraph" w:customStyle="1" w:styleId="BodyText1">
    <w:name w:val="Body Text 1"/>
    <w:basedOn w:val="Normal"/>
    <w:rsid w:val="003B19E2"/>
    <w:pPr>
      <w:tabs>
        <w:tab w:val="left" w:pos="2160"/>
        <w:tab w:val="right" w:pos="6480"/>
      </w:tabs>
      <w:spacing w:before="240" w:after="40" w:line="220" w:lineRule="atLeast"/>
    </w:pPr>
    <w:rPr>
      <w:rFonts w:ascii="Times New Roman" w:eastAsia="Times New Roman" w:hAnsi="Times New Roman" w:cs="Times New Roman"/>
      <w:szCs w:val="20"/>
    </w:rPr>
  </w:style>
  <w:style w:type="paragraph" w:customStyle="1" w:styleId="RezBullet">
    <w:name w:val="RezBullet"/>
    <w:basedOn w:val="ListParagraph"/>
    <w:qFormat/>
    <w:rsid w:val="003B19E2"/>
    <w:pPr>
      <w:numPr>
        <w:numId w:val="1"/>
      </w:numPr>
      <w:tabs>
        <w:tab w:val="num" w:pos="360"/>
        <w:tab w:val="left" w:pos="720"/>
      </w:tabs>
      <w:suppressAutoHyphens w:val="0"/>
      <w:spacing w:after="120" w:line="240" w:lineRule="auto"/>
      <w:ind w:left="720" w:firstLine="0"/>
      <w:contextualSpacing/>
    </w:pPr>
    <w:rPr>
      <w:rFonts w:ascii="Times New Roman" w:eastAsia="Times New Roman" w:hAnsi="Times New Roman"/>
      <w:lang w:val="en-US" w:eastAsia="en-US"/>
    </w:rPr>
  </w:style>
  <w:style w:type="character" w:customStyle="1" w:styleId="NoSpacingChar">
    <w:name w:val="No Spacing Char"/>
    <w:link w:val="NoSpacing"/>
    <w:locked/>
    <w:rsid w:val="003B19E2"/>
    <w:rPr>
      <w:rFonts w:ascii="Times New Roman" w:eastAsia="Times New Roman" w:hAnsi="Times New Roman" w:cs="Times New Roman"/>
      <w:sz w:val="24"/>
      <w:szCs w:val="24"/>
    </w:rPr>
  </w:style>
  <w:style w:type="paragraph" w:customStyle="1" w:styleId="Normal2">
    <w:name w:val="Normal2"/>
    <w:rsid w:val="003B19E2"/>
    <w:pPr>
      <w:spacing w:after="160" w:line="259" w:lineRule="auto"/>
    </w:pPr>
    <w:rPr>
      <w:rFonts w:ascii="Calibri" w:eastAsia="Calibri" w:hAnsi="Calibri" w:cs="Calibri"/>
      <w:color w:val="000000"/>
    </w:rPr>
  </w:style>
  <w:style w:type="character" w:customStyle="1" w:styleId="highlight1">
    <w:name w:val="highlight1"/>
    <w:rsid w:val="003B19E2"/>
    <w:rPr>
      <w:b/>
      <w:bCs/>
      <w:color w:val="FF0000"/>
    </w:rPr>
  </w:style>
  <w:style w:type="paragraph" w:styleId="PlainText">
    <w:name w:val="Plain Text"/>
    <w:aliases w:val="Plain Text Char Char Char,Plain Text Char Char"/>
    <w:basedOn w:val="Normal"/>
    <w:link w:val="PlainTextChar"/>
    <w:rsid w:val="003B19E2"/>
    <w:rPr>
      <w:rFonts w:ascii="Courier New" w:eastAsia="Times New Roman" w:hAnsi="Courier New" w:cs="Times New Roman"/>
      <w:sz w:val="20"/>
      <w:szCs w:val="20"/>
    </w:rPr>
  </w:style>
  <w:style w:type="character" w:customStyle="1" w:styleId="PlainTextChar">
    <w:name w:val="Plain Text Char"/>
    <w:aliases w:val="Plain Text Char Char Char Char1,Plain Text Char Char Char2"/>
    <w:basedOn w:val="DefaultParagraphFont"/>
    <w:link w:val="PlainText"/>
    <w:rsid w:val="003B19E2"/>
    <w:rPr>
      <w:rFonts w:ascii="Courier New" w:eastAsia="Times New Roman" w:hAnsi="Courier New" w:cs="Times New Roman"/>
      <w:sz w:val="20"/>
      <w:szCs w:val="20"/>
    </w:rPr>
  </w:style>
  <w:style w:type="paragraph" w:customStyle="1" w:styleId="NormalArial">
    <w:name w:val="Normal + Arial"/>
    <w:aliases w:val="Normal + 12 pt,Justified,Right:  0.25&quot;,Normal + Verdana,10 pt,Black,Bold + 10 pt,Body Text + (Latin) Garamond,(Complex) Arial,Not (Latin) Bold,Normal + Times New Roman,11 pt,Bold,Black + Arial,Justified + Arial + Arial + Ari..."/>
    <w:basedOn w:val="Normal"/>
    <w:rsid w:val="003B19E2"/>
    <w:pPr>
      <w:suppressAutoHyphens/>
    </w:pPr>
    <w:rPr>
      <w:rFonts w:ascii="Arial" w:eastAsia="Times New Roman" w:hAnsi="Arial" w:cs="Arial"/>
      <w:b/>
      <w:sz w:val="20"/>
      <w:szCs w:val="20"/>
      <w:lang w:eastAsia="ar-SA"/>
    </w:rPr>
  </w:style>
  <w:style w:type="paragraph" w:customStyle="1" w:styleId="Normal1">
    <w:name w:val="Normal1"/>
    <w:rsid w:val="003B19E2"/>
    <w:pPr>
      <w:spacing w:after="160" w:line="259" w:lineRule="auto"/>
    </w:pPr>
    <w:rPr>
      <w:rFonts w:ascii="Calibri" w:eastAsia="Calibri" w:hAnsi="Calibri" w:cs="Calibri"/>
      <w:color w:val="000000"/>
    </w:rPr>
  </w:style>
  <w:style w:type="character" w:styleId="Strong">
    <w:name w:val="Strong"/>
    <w:basedOn w:val="DefaultParagraphFont"/>
    <w:uiPriority w:val="22"/>
    <w:qFormat/>
    <w:rsid w:val="003B19E2"/>
    <w:rPr>
      <w:b/>
      <w:bCs/>
    </w:rPr>
  </w:style>
  <w:style w:type="paragraph" w:styleId="BodyText">
    <w:name w:val="Body Text"/>
    <w:basedOn w:val="Normal"/>
    <w:link w:val="BodyTextChar"/>
    <w:semiHidden/>
    <w:unhideWhenUsed/>
    <w:rsid w:val="003B19E2"/>
    <w:rPr>
      <w:rFonts w:ascii="Times New Roman" w:eastAsia="Times New Roman" w:hAnsi="Times New Roman" w:cs="Times New Roman"/>
      <w:b/>
      <w:sz w:val="24"/>
      <w:szCs w:val="20"/>
    </w:rPr>
  </w:style>
  <w:style w:type="character" w:customStyle="1" w:styleId="BodyTextChar">
    <w:name w:val="Body Text Char"/>
    <w:basedOn w:val="DefaultParagraphFont"/>
    <w:link w:val="BodyText"/>
    <w:semiHidden/>
    <w:rsid w:val="003B19E2"/>
    <w:rPr>
      <w:rFonts w:ascii="Times New Roman" w:eastAsia="Times New Roman" w:hAnsi="Times New Roman" w:cs="Times New Roman"/>
      <w:b/>
      <w:sz w:val="24"/>
      <w:szCs w:val="20"/>
    </w:rPr>
  </w:style>
  <w:style w:type="paragraph" w:styleId="List">
    <w:name w:val="List"/>
    <w:basedOn w:val="BodyText"/>
    <w:semiHidden/>
    <w:unhideWhenUsed/>
    <w:rsid w:val="003B19E2"/>
    <w:pPr>
      <w:suppressAutoHyphens/>
    </w:pPr>
    <w:rPr>
      <w:rFonts w:cs="Tahoma"/>
      <w:b w:val="0"/>
      <w:sz w:val="22"/>
      <w:lang w:eastAsia="zh-CN"/>
    </w:rPr>
  </w:style>
  <w:style w:type="character" w:customStyle="1" w:styleId="normalchar">
    <w:name w:val="normal__char"/>
    <w:basedOn w:val="DefaultParagraphFont"/>
    <w:rsid w:val="003B19E2"/>
  </w:style>
  <w:style w:type="paragraph" w:customStyle="1" w:styleId="level1">
    <w:name w:val="_level1"/>
    <w:basedOn w:val="Normal"/>
    <w:rsid w:val="003B19E2"/>
    <w:pPr>
      <w:widowControl w:val="0"/>
      <w:numPr>
        <w:numId w:val="2"/>
      </w:num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autoSpaceDE w:val="0"/>
      <w:autoSpaceDN w:val="0"/>
      <w:adjustRightInd w:val="0"/>
      <w:outlineLvl w:val="0"/>
    </w:pPr>
    <w:rPr>
      <w:rFonts w:ascii="Times New Roman" w:eastAsia="Times New Roman" w:hAnsi="Times New Roman" w:cs="Times New Roman"/>
      <w:sz w:val="24"/>
      <w:szCs w:val="24"/>
    </w:rPr>
  </w:style>
  <w:style w:type="character" w:customStyle="1" w:styleId="hl">
    <w:name w:val="hl"/>
    <w:basedOn w:val="DefaultParagraphFont"/>
    <w:rsid w:val="003B19E2"/>
  </w:style>
  <w:style w:type="character" w:customStyle="1" w:styleId="apple-style-span">
    <w:name w:val="apple-style-span"/>
    <w:basedOn w:val="DefaultParagraphFont"/>
    <w:rsid w:val="003B19E2"/>
  </w:style>
  <w:style w:type="paragraph" w:customStyle="1" w:styleId="Address1">
    <w:name w:val="Address 1"/>
    <w:basedOn w:val="Normal"/>
    <w:rsid w:val="003B19E2"/>
    <w:pPr>
      <w:suppressAutoHyphens/>
      <w:spacing w:line="160" w:lineRule="atLeast"/>
      <w:jc w:val="both"/>
    </w:pPr>
    <w:rPr>
      <w:rFonts w:ascii="Arial" w:eastAsia="Times New Roman" w:hAnsi="Arial" w:cs="Calibri"/>
      <w:sz w:val="20"/>
      <w:szCs w:val="20"/>
      <w:lang w:eastAsia="ar-SA"/>
    </w:rPr>
  </w:style>
  <w:style w:type="paragraph" w:styleId="ListBullet">
    <w:name w:val="List Bullet"/>
    <w:basedOn w:val="Normal"/>
    <w:autoRedefine/>
    <w:rsid w:val="006218C1"/>
    <w:pPr>
      <w:numPr>
        <w:numId w:val="10"/>
      </w:numPr>
      <w:jc w:val="both"/>
    </w:pPr>
    <w:rPr>
      <w:rFonts w:asciiTheme="majorHAnsi" w:eastAsia="Times New Roman" w:hAnsiTheme="majorHAnsi" w:cstheme="majorHAnsi"/>
      <w:noProof/>
      <w:color w:val="000000" w:themeColor="text1"/>
      <w:sz w:val="21"/>
      <w:szCs w:val="21"/>
    </w:rPr>
  </w:style>
  <w:style w:type="character" w:customStyle="1" w:styleId="list-0020paragraph--char">
    <w:name w:val="list-0020paragraph--char"/>
    <w:rsid w:val="003B19E2"/>
  </w:style>
  <w:style w:type="paragraph" w:customStyle="1" w:styleId="DefaultText">
    <w:name w:val="Default Text"/>
    <w:basedOn w:val="Normal"/>
    <w:rsid w:val="003B19E2"/>
    <w:pPr>
      <w:overflowPunct w:val="0"/>
      <w:autoSpaceDE w:val="0"/>
      <w:autoSpaceDN w:val="0"/>
      <w:adjustRightInd w:val="0"/>
      <w:textAlignment w:val="baseline"/>
    </w:pPr>
    <w:rPr>
      <w:rFonts w:ascii="Times New Roman" w:eastAsia="Times New Roman" w:hAnsi="Times New Roman" w:cs="Times New Roman"/>
      <w:noProof/>
      <w:sz w:val="24"/>
      <w:szCs w:val="20"/>
    </w:rPr>
  </w:style>
  <w:style w:type="paragraph" w:styleId="BodyTextIndent3">
    <w:name w:val="Body Text Indent 3"/>
    <w:basedOn w:val="Normal"/>
    <w:link w:val="BodyTextIndent3Char"/>
    <w:uiPriority w:val="99"/>
    <w:semiHidden/>
    <w:unhideWhenUsed/>
    <w:rsid w:val="003B19E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B19E2"/>
    <w:rPr>
      <w:sz w:val="16"/>
      <w:szCs w:val="16"/>
    </w:rPr>
  </w:style>
  <w:style w:type="paragraph" w:styleId="BodyText2">
    <w:name w:val="Body Text 2"/>
    <w:basedOn w:val="Normal"/>
    <w:link w:val="BodyText2Char"/>
    <w:rsid w:val="003B19E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3B19E2"/>
    <w:rPr>
      <w:rFonts w:ascii="Times New Roman" w:eastAsia="Times New Roman" w:hAnsi="Times New Roman" w:cs="Times New Roman"/>
      <w:sz w:val="24"/>
      <w:szCs w:val="24"/>
    </w:rPr>
  </w:style>
  <w:style w:type="character" w:customStyle="1" w:styleId="Style11pt">
    <w:name w:val="Style 11 pt"/>
    <w:rsid w:val="003B19E2"/>
    <w:rPr>
      <w:sz w:val="22"/>
    </w:rPr>
  </w:style>
  <w:style w:type="paragraph" w:customStyle="1" w:styleId="ColorfulList-Accent11">
    <w:name w:val="Colorful List - Accent 11"/>
    <w:basedOn w:val="Normal"/>
    <w:uiPriority w:val="34"/>
    <w:qFormat/>
    <w:rsid w:val="003B19E2"/>
    <w:pPr>
      <w:spacing w:after="200" w:line="276" w:lineRule="auto"/>
      <w:ind w:left="720"/>
      <w:contextualSpacing/>
    </w:pPr>
    <w:rPr>
      <w:rFonts w:ascii="Calibri" w:eastAsia="Calibri" w:hAnsi="Calibri" w:cs="Times New Roman"/>
    </w:rPr>
  </w:style>
  <w:style w:type="paragraph" w:customStyle="1" w:styleId="RMBodyText">
    <w:name w:val="RM Body Text"/>
    <w:basedOn w:val="Normal"/>
    <w:rsid w:val="003B19E2"/>
    <w:pPr>
      <w:widowControl w:val="0"/>
      <w:numPr>
        <w:numId w:val="4"/>
      </w:numPr>
      <w:autoSpaceDE w:val="0"/>
      <w:autoSpaceDN w:val="0"/>
      <w:adjustRightInd w:val="0"/>
      <w:spacing w:after="56"/>
    </w:pPr>
    <w:rPr>
      <w:rFonts w:ascii="Times New Roman" w:eastAsia="Times New Roman" w:hAnsi="Times New Roman" w:cs="Times New Roman"/>
    </w:rPr>
  </w:style>
  <w:style w:type="character" w:customStyle="1" w:styleId="WW8Num1z2">
    <w:name w:val="WW8Num1z2"/>
    <w:rsid w:val="003B19E2"/>
  </w:style>
  <w:style w:type="numbering" w:customStyle="1" w:styleId="List26">
    <w:name w:val="List 26"/>
    <w:rsid w:val="00DC62B4"/>
    <w:pPr>
      <w:numPr>
        <w:numId w:val="6"/>
      </w:numPr>
    </w:pPr>
  </w:style>
  <w:style w:type="numbering" w:customStyle="1" w:styleId="List29">
    <w:name w:val="List 29"/>
    <w:rsid w:val="00DC62B4"/>
    <w:pPr>
      <w:numPr>
        <w:numId w:val="5"/>
      </w:numPr>
    </w:pPr>
  </w:style>
  <w:style w:type="numbering" w:customStyle="1" w:styleId="List27">
    <w:name w:val="List 27"/>
    <w:rsid w:val="00DC62B4"/>
    <w:pPr>
      <w:numPr>
        <w:numId w:val="7"/>
      </w:numPr>
    </w:pPr>
  </w:style>
  <w:style w:type="paragraph" w:customStyle="1" w:styleId="Cog-bullet">
    <w:name w:val="Cog-bullet"/>
    <w:basedOn w:val="Normal"/>
    <w:uiPriority w:val="99"/>
    <w:rsid w:val="00FA3081"/>
    <w:pPr>
      <w:keepNext/>
      <w:numPr>
        <w:numId w:val="8"/>
      </w:numPr>
      <w:spacing w:before="60" w:after="60" w:line="260" w:lineRule="atLeast"/>
    </w:pPr>
    <w:rPr>
      <w:rFonts w:ascii="Verdana" w:eastAsia="Times New Roman" w:hAnsi="Verdana" w:cs="Times New Roman"/>
      <w:sz w:val="20"/>
      <w:szCs w:val="20"/>
    </w:rPr>
  </w:style>
  <w:style w:type="paragraph" w:customStyle="1" w:styleId="MediumGrid21">
    <w:name w:val="Medium Grid 21"/>
    <w:uiPriority w:val="99"/>
    <w:qFormat/>
    <w:rsid w:val="00F6405B"/>
    <w:rPr>
      <w:rFonts w:ascii="Calibri" w:eastAsia="Times New Roman" w:hAnsi="Calibri" w:cs="Times New Roman"/>
    </w:rPr>
  </w:style>
  <w:style w:type="paragraph" w:customStyle="1" w:styleId="IndentedBodyText">
    <w:name w:val="Indented Body Text"/>
    <w:basedOn w:val="Normal"/>
    <w:qFormat/>
    <w:rsid w:val="001469E6"/>
    <w:pPr>
      <w:spacing w:before="40" w:after="200"/>
      <w:ind w:left="504"/>
      <w:contextualSpacing/>
    </w:pPr>
    <w:rPr>
      <w:rFonts w:ascii="Calibri" w:eastAsia="Times New Roman" w:hAnsi="Calibri" w:cs="Times New Roman"/>
      <w:sz w:val="20"/>
    </w:rPr>
  </w:style>
  <w:style w:type="paragraph" w:customStyle="1" w:styleId="BodyA">
    <w:name w:val="Body A"/>
    <w:rsid w:val="003B719C"/>
    <w:pPr>
      <w:spacing w:after="200" w:line="276" w:lineRule="auto"/>
    </w:pPr>
    <w:rPr>
      <w:rFonts w:ascii="Calibri" w:eastAsia="Calibri" w:hAnsi="Calibri" w:cs="Calibri"/>
      <w:color w:val="000000"/>
      <w:u w:color="000000"/>
      <w:lang w:bidi="te-IN"/>
    </w:rPr>
  </w:style>
  <w:style w:type="paragraph" w:customStyle="1" w:styleId="Body">
    <w:name w:val="Body"/>
    <w:rsid w:val="003B719C"/>
    <w:pPr>
      <w:widowControl w:val="0"/>
      <w:pBdr>
        <w:top w:val="nil"/>
        <w:left w:val="nil"/>
        <w:bottom w:val="nil"/>
        <w:right w:val="nil"/>
        <w:between w:val="nil"/>
        <w:bar w:val="nil"/>
      </w:pBdr>
      <w:suppressAutoHyphens/>
      <w:spacing w:after="160" w:line="259" w:lineRule="auto"/>
    </w:pPr>
    <w:rPr>
      <w:rFonts w:ascii="Calibri" w:eastAsia="Calibri" w:hAnsi="Calibri" w:cs="Calibri"/>
      <w:color w:val="000000"/>
      <w:kern w:val="3"/>
      <w:u w:color="000000"/>
      <w:bdr w:val="nil"/>
    </w:rPr>
  </w:style>
  <w:style w:type="character" w:customStyle="1" w:styleId="copy">
    <w:name w:val="copy"/>
    <w:basedOn w:val="DefaultParagraphFont"/>
    <w:rsid w:val="00850CC3"/>
  </w:style>
  <w:style w:type="character" w:customStyle="1" w:styleId="PlainTextChar1">
    <w:name w:val="Plain Text Char1"/>
    <w:aliases w:val="Plain Text Char Char Char Char,Plain Text Char Char Char1"/>
    <w:uiPriority w:val="99"/>
    <w:locked/>
    <w:rsid w:val="001011B0"/>
    <w:rPr>
      <w:rFonts w:ascii="Courier New" w:eastAsia="Times New Roman" w:hAnsi="Courier New" w:cs="Courier New"/>
      <w:sz w:val="20"/>
      <w:lang w:bidi="ar-SA"/>
    </w:rPr>
  </w:style>
  <w:style w:type="character" w:customStyle="1" w:styleId="Heading4Char">
    <w:name w:val="Heading 4 Char"/>
    <w:basedOn w:val="DefaultParagraphFont"/>
    <w:link w:val="Heading4"/>
    <w:uiPriority w:val="9"/>
    <w:semiHidden/>
    <w:rsid w:val="00D43F9E"/>
    <w:rPr>
      <w:rFonts w:asciiTheme="majorHAnsi" w:eastAsiaTheme="majorEastAsia" w:hAnsiTheme="majorHAnsi" w:cstheme="majorBidi"/>
      <w:b/>
      <w:bCs/>
      <w:i/>
      <w:iCs/>
      <w:color w:val="5B9BD5" w:themeColor="accent1"/>
    </w:rPr>
  </w:style>
  <w:style w:type="character" w:customStyle="1" w:styleId="Summary">
    <w:name w:val="Summary"/>
    <w:rsid w:val="00D43F9E"/>
  </w:style>
  <w:style w:type="character" w:customStyle="1" w:styleId="CharAttribute34">
    <w:name w:val="CharAttribute34"/>
    <w:rsid w:val="00D43F9E"/>
    <w:rPr>
      <w:rFonts w:ascii="Times New Roman" w:eastAsia="Times New Roman" w:hAnsi="Times New Roman" w:cs="Times New Roman"/>
      <w:b/>
    </w:rPr>
  </w:style>
  <w:style w:type="character" w:customStyle="1" w:styleId="M4816375386979171446spelle">
    <w:name w:val="M_4816375386979171446spelle"/>
    <w:rsid w:val="00D43F9E"/>
  </w:style>
  <w:style w:type="character" w:customStyle="1" w:styleId="CharAttribute32">
    <w:name w:val="CharAttribute32"/>
    <w:rsid w:val="00D43F9E"/>
    <w:rPr>
      <w:rFonts w:ascii="Times New Roman" w:eastAsia="Times New Roman" w:hAnsi="Times New Roman" w:cs="Times New Roman"/>
      <w:b/>
    </w:rPr>
  </w:style>
  <w:style w:type="character" w:customStyle="1" w:styleId="WW8Num2z1">
    <w:name w:val="WW8Num2z1"/>
    <w:rsid w:val="00F0039E"/>
    <w:rPr>
      <w:rFonts w:ascii="Courier New" w:hAnsi="Courier New" w:cs="Courier New"/>
    </w:rPr>
  </w:style>
  <w:style w:type="character" w:customStyle="1" w:styleId="c5">
    <w:name w:val="c5"/>
    <w:rsid w:val="00F0039E"/>
    <w:rPr>
      <w:lang w:val="de-DE"/>
    </w:rPr>
  </w:style>
  <w:style w:type="paragraph" w:styleId="BodyTextIndent">
    <w:name w:val="Body Text Indent"/>
    <w:basedOn w:val="Normal"/>
    <w:link w:val="BodyTextIndentChar"/>
    <w:uiPriority w:val="99"/>
    <w:semiHidden/>
    <w:unhideWhenUsed/>
    <w:rsid w:val="0072770F"/>
    <w:pPr>
      <w:spacing w:after="120"/>
      <w:ind w:left="360"/>
    </w:pPr>
  </w:style>
  <w:style w:type="character" w:customStyle="1" w:styleId="BodyTextIndentChar">
    <w:name w:val="Body Text Indent Char"/>
    <w:basedOn w:val="DefaultParagraphFont"/>
    <w:link w:val="BodyTextIndent"/>
    <w:uiPriority w:val="99"/>
    <w:semiHidden/>
    <w:rsid w:val="0072770F"/>
  </w:style>
  <w:style w:type="character" w:customStyle="1" w:styleId="Heading2Char">
    <w:name w:val="Heading 2 Char"/>
    <w:basedOn w:val="DefaultParagraphFont"/>
    <w:link w:val="Heading2"/>
    <w:uiPriority w:val="9"/>
    <w:rsid w:val="002553CA"/>
    <w:rPr>
      <w:rFonts w:asciiTheme="majorHAnsi" w:eastAsiaTheme="majorEastAsia" w:hAnsiTheme="majorHAnsi" w:cstheme="majorBidi"/>
      <w:b/>
      <w:bCs/>
      <w:color w:val="5B9BD5" w:themeColor="accent1"/>
      <w:sz w:val="26"/>
      <w:szCs w:val="26"/>
    </w:rPr>
  </w:style>
  <w:style w:type="paragraph" w:styleId="ListBullet2">
    <w:name w:val="List Bullet 2"/>
    <w:basedOn w:val="Normal"/>
    <w:uiPriority w:val="99"/>
    <w:semiHidden/>
    <w:unhideWhenUsed/>
    <w:rsid w:val="000B66B7"/>
    <w:pPr>
      <w:numPr>
        <w:numId w:val="9"/>
      </w:numPr>
      <w:contextualSpacing/>
    </w:pPr>
  </w:style>
  <w:style w:type="paragraph" w:customStyle="1" w:styleId="xbodya">
    <w:name w:val="x_bodya"/>
    <w:basedOn w:val="Normal"/>
    <w:rsid w:val="007A5744"/>
    <w:pPr>
      <w:spacing w:before="100" w:beforeAutospacing="1" w:after="100" w:afterAutospacing="1"/>
    </w:pPr>
    <w:rPr>
      <w:rFonts w:ascii="Times New Roman" w:eastAsia="Times New Roman" w:hAnsi="Times New Roman" w:cs="Times New Roman"/>
      <w:sz w:val="24"/>
      <w:szCs w:val="24"/>
      <w:lang w:val="en-AU" w:eastAsia="en-AU"/>
    </w:rPr>
  </w:style>
  <w:style w:type="character" w:customStyle="1" w:styleId="xnone">
    <w:name w:val="x_none"/>
    <w:basedOn w:val="DefaultParagraphFont"/>
    <w:rsid w:val="007A5744"/>
  </w:style>
  <w:style w:type="character" w:customStyle="1" w:styleId="txtempstyle">
    <w:name w:val="txtempstyle"/>
    <w:rsid w:val="00407FA0"/>
  </w:style>
  <w:style w:type="paragraph" w:customStyle="1" w:styleId="Style2">
    <w:name w:val="_Style 2"/>
    <w:basedOn w:val="Normal"/>
    <w:uiPriority w:val="99"/>
    <w:qFormat/>
    <w:rsid w:val="002A1743"/>
    <w:pPr>
      <w:spacing w:before="100" w:beforeAutospacing="1" w:after="200" w:line="273" w:lineRule="auto"/>
      <w:ind w:left="720"/>
    </w:pPr>
    <w:rPr>
      <w:rFonts w:ascii="Calibri" w:eastAsia="Times New Roman" w:hAnsi="Calibri" w:cs="Times New Roman"/>
    </w:rPr>
  </w:style>
  <w:style w:type="paragraph" w:customStyle="1" w:styleId="Normal3">
    <w:name w:val="Normal3"/>
    <w:qFormat/>
    <w:rsid w:val="002A1743"/>
    <w:pPr>
      <w:spacing w:before="200" w:line="312" w:lineRule="auto"/>
    </w:pPr>
    <w:rPr>
      <w:rFonts w:ascii="Lato" w:eastAsia="Lato" w:hAnsi="Lato" w:cs="Lato"/>
      <w:color w:val="000000"/>
      <w:sz w:val="21"/>
    </w:rPr>
  </w:style>
  <w:style w:type="character" w:customStyle="1" w:styleId="ft21">
    <w:name w:val="ft21"/>
    <w:rsid w:val="00F94A09"/>
    <w:rPr>
      <w:rFonts w:ascii="Arial" w:hAnsi="Arial" w:cs="Arial" w:hint="default"/>
    </w:rPr>
  </w:style>
  <w:style w:type="paragraph" w:customStyle="1" w:styleId="Textbody">
    <w:name w:val="Text body"/>
    <w:basedOn w:val="Standard"/>
    <w:rsid w:val="00CA1A5A"/>
    <w:pPr>
      <w:spacing w:after="120"/>
      <w:textAlignment w:val="baseline"/>
    </w:pPr>
    <w:rPr>
      <w:rFonts w:eastAsia="Times New Roman"/>
      <w:lang w:eastAsia="en-US"/>
    </w:rPr>
  </w:style>
  <w:style w:type="character" w:customStyle="1" w:styleId="ColorfulList-Accent1Char">
    <w:name w:val="Colorful List - Accent 1 Char"/>
    <w:link w:val="ColorfulList-Accent1"/>
    <w:uiPriority w:val="34"/>
    <w:locked/>
    <w:rsid w:val="0003708E"/>
    <w:rPr>
      <w:sz w:val="24"/>
      <w:szCs w:val="24"/>
    </w:rPr>
  </w:style>
  <w:style w:type="table" w:styleId="ColorfulList-Accent1">
    <w:name w:val="Colorful List Accent 1"/>
    <w:basedOn w:val="TableNormal"/>
    <w:link w:val="ColorfulList-Accent1Char"/>
    <w:uiPriority w:val="34"/>
    <w:rsid w:val="0003708E"/>
    <w:rPr>
      <w:sz w:val="24"/>
      <w:szCs w:val="24"/>
    </w:rPr>
    <w:tblPr>
      <w:tblStyleRowBandSize w:val="1"/>
      <w:tblStyleColBandSize w:val="1"/>
    </w:tblPr>
    <w:tcPr>
      <w:shd w:val="clear" w:color="auto" w:fill="EEF5FB"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character" w:customStyle="1" w:styleId="Heading3Char">
    <w:name w:val="Heading 3 Char"/>
    <w:basedOn w:val="DefaultParagraphFont"/>
    <w:link w:val="Heading3"/>
    <w:uiPriority w:val="9"/>
    <w:semiHidden/>
    <w:rsid w:val="009A656D"/>
    <w:rPr>
      <w:rFonts w:asciiTheme="majorHAnsi" w:eastAsiaTheme="majorEastAsia" w:hAnsiTheme="majorHAnsi" w:cstheme="majorBidi"/>
      <w:b/>
      <w:bCs/>
      <w:color w:val="5B9BD5" w:themeColor="accent1"/>
    </w:rPr>
  </w:style>
  <w:style w:type="paragraph" w:customStyle="1" w:styleId="Bullet">
    <w:name w:val="Bullet"/>
    <w:basedOn w:val="Normal"/>
    <w:uiPriority w:val="99"/>
    <w:rsid w:val="009A656D"/>
    <w:pPr>
      <w:numPr>
        <w:numId w:val="11"/>
      </w:numPr>
      <w:spacing w:after="120"/>
      <w:jc w:val="both"/>
    </w:pPr>
    <w:rPr>
      <w:rFonts w:ascii="Garamond" w:eastAsia="Times New Roman" w:hAnsi="Garamond" w:cs="Times New Roman"/>
    </w:rPr>
  </w:style>
  <w:style w:type="character" w:customStyle="1" w:styleId="QuickFormat4">
    <w:name w:val="QuickFormat4"/>
    <w:rsid w:val="00571ADB"/>
    <w:rPr>
      <w:rFonts w:ascii="Garamond" w:hAnsi="Garamond" w:cs="Garamond"/>
    </w:rPr>
  </w:style>
  <w:style w:type="character" w:styleId="HTMLTypewriter">
    <w:name w:val="HTML Typewriter"/>
    <w:semiHidden/>
    <w:rsid w:val="00571ADB"/>
    <w:rPr>
      <w:rFonts w:ascii="Courier New" w:eastAsia="Courier New" w:hAnsi="Courier New" w:cs="Courier New"/>
      <w:sz w:val="20"/>
      <w:szCs w:val="20"/>
    </w:rPr>
  </w:style>
  <w:style w:type="character" w:customStyle="1" w:styleId="Heading6Char">
    <w:name w:val="Heading 6 Char"/>
    <w:basedOn w:val="DefaultParagraphFont"/>
    <w:link w:val="Heading6"/>
    <w:uiPriority w:val="99"/>
    <w:rsid w:val="00AB72B0"/>
    <w:rPr>
      <w:rFonts w:asciiTheme="majorHAnsi" w:eastAsiaTheme="majorEastAsia" w:hAnsiTheme="majorHAnsi" w:cstheme="majorBidi"/>
      <w:i/>
      <w:iCs/>
      <w:color w:val="1F4D78" w:themeColor="accent1" w:themeShade="7F"/>
    </w:rPr>
  </w:style>
  <w:style w:type="paragraph" w:customStyle="1" w:styleId="ListParagraph1">
    <w:name w:val="List Paragraph1"/>
    <w:basedOn w:val="Normal"/>
    <w:uiPriority w:val="34"/>
    <w:qFormat/>
    <w:rsid w:val="00021144"/>
    <w:pPr>
      <w:spacing w:after="160" w:line="259" w:lineRule="auto"/>
      <w:ind w:left="720"/>
      <w:contextualSpacing/>
    </w:pPr>
  </w:style>
  <w:style w:type="paragraph" w:customStyle="1" w:styleId="nospacing0">
    <w:name w:val="no_spacing"/>
    <w:basedOn w:val="Normal"/>
    <w:rsid w:val="00021144"/>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resume-font1">
    <w:name w:val="resume-font1"/>
    <w:rsid w:val="002930F4"/>
    <w:rPr>
      <w:rFonts w:ascii="Arial" w:hAnsi="Arial" w:cs="Arial"/>
      <w:b w:val="0"/>
      <w:bCs w:val="0"/>
      <w:color w:val="404E4E"/>
      <w:sz w:val="21"/>
      <w:szCs w:val="21"/>
    </w:rPr>
  </w:style>
  <w:style w:type="character" w:customStyle="1" w:styleId="summary0">
    <w:name w:val="summary"/>
    <w:basedOn w:val="DefaultParagraphFont"/>
    <w:rsid w:val="00771612"/>
  </w:style>
  <w:style w:type="paragraph" w:customStyle="1" w:styleId="Default">
    <w:name w:val="Default"/>
    <w:rsid w:val="00771612"/>
    <w:pPr>
      <w:autoSpaceDE w:val="0"/>
      <w:autoSpaceDN w:val="0"/>
      <w:adjustRightInd w:val="0"/>
    </w:pPr>
    <w:rPr>
      <w:rFonts w:ascii="Times New Roman" w:eastAsia="Calibri" w:hAnsi="Times New Roman" w:cs="Times New Roman"/>
      <w:color w:val="000000"/>
      <w:sz w:val="24"/>
      <w:szCs w:val="24"/>
    </w:rPr>
  </w:style>
  <w:style w:type="character" w:customStyle="1" w:styleId="wordsection1Char">
    <w:name w:val="wordsection1 Char"/>
    <w:basedOn w:val="DefaultParagraphFont"/>
    <w:link w:val="wordsection1"/>
    <w:uiPriority w:val="99"/>
    <w:locked/>
    <w:rsid w:val="00FE50A8"/>
    <w:rPr>
      <w:rFonts w:ascii="Calibri" w:hAnsi="Calibri"/>
    </w:rPr>
  </w:style>
  <w:style w:type="paragraph" w:customStyle="1" w:styleId="wordsection1">
    <w:name w:val="wordsection1"/>
    <w:basedOn w:val="Normal"/>
    <w:link w:val="wordsection1Char"/>
    <w:uiPriority w:val="99"/>
    <w:rsid w:val="00FE50A8"/>
    <w:pPr>
      <w:spacing w:before="100" w:beforeAutospacing="1" w:after="100" w:afterAutospacing="1"/>
    </w:pPr>
    <w:rPr>
      <w:rFonts w:ascii="Calibri" w:hAnsi="Calibri"/>
    </w:rPr>
  </w:style>
  <w:style w:type="paragraph" w:customStyle="1" w:styleId="NormalGarmond">
    <w:name w:val="Normal+Garmond"/>
    <w:basedOn w:val="Normal"/>
    <w:link w:val="NormalGarmondChar"/>
    <w:rsid w:val="00FC1866"/>
    <w:pPr>
      <w:tabs>
        <w:tab w:val="left" w:pos="720"/>
      </w:tabs>
    </w:pPr>
    <w:rPr>
      <w:rFonts w:ascii="Verdana" w:eastAsia="Times New Roman" w:hAnsi="Verdana" w:cs="Times New Roman"/>
      <w:color w:val="000000"/>
      <w:sz w:val="17"/>
      <w:szCs w:val="17"/>
    </w:rPr>
  </w:style>
  <w:style w:type="character" w:customStyle="1" w:styleId="NormalGarmondChar">
    <w:name w:val="Normal+Garmond Char"/>
    <w:link w:val="NormalGarmond"/>
    <w:rsid w:val="00FC1866"/>
    <w:rPr>
      <w:rFonts w:ascii="Verdana" w:eastAsia="Times New Roman" w:hAnsi="Verdana"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689663">
      <w:bodyDiv w:val="1"/>
      <w:marLeft w:val="0"/>
      <w:marRight w:val="0"/>
      <w:marTop w:val="0"/>
      <w:marBottom w:val="0"/>
      <w:divBdr>
        <w:top w:val="none" w:sz="0" w:space="0" w:color="auto"/>
        <w:left w:val="none" w:sz="0" w:space="0" w:color="auto"/>
        <w:bottom w:val="none" w:sz="0" w:space="0" w:color="auto"/>
        <w:right w:val="none" w:sz="0" w:space="0" w:color="auto"/>
      </w:divBdr>
    </w:div>
    <w:div w:id="624433422">
      <w:bodyDiv w:val="1"/>
      <w:marLeft w:val="0"/>
      <w:marRight w:val="0"/>
      <w:marTop w:val="0"/>
      <w:marBottom w:val="0"/>
      <w:divBdr>
        <w:top w:val="none" w:sz="0" w:space="0" w:color="auto"/>
        <w:left w:val="none" w:sz="0" w:space="0" w:color="auto"/>
        <w:bottom w:val="none" w:sz="0" w:space="0" w:color="auto"/>
        <w:right w:val="none" w:sz="0" w:space="0" w:color="auto"/>
      </w:divBdr>
    </w:div>
    <w:div w:id="944650522">
      <w:bodyDiv w:val="1"/>
      <w:marLeft w:val="0"/>
      <w:marRight w:val="0"/>
      <w:marTop w:val="0"/>
      <w:marBottom w:val="0"/>
      <w:divBdr>
        <w:top w:val="none" w:sz="0" w:space="0" w:color="auto"/>
        <w:left w:val="none" w:sz="0" w:space="0" w:color="auto"/>
        <w:bottom w:val="none" w:sz="0" w:space="0" w:color="auto"/>
        <w:right w:val="none" w:sz="0" w:space="0" w:color="auto"/>
      </w:divBdr>
    </w:div>
    <w:div w:id="1213616600">
      <w:bodyDiv w:val="1"/>
      <w:marLeft w:val="0"/>
      <w:marRight w:val="0"/>
      <w:marTop w:val="0"/>
      <w:marBottom w:val="0"/>
      <w:divBdr>
        <w:top w:val="none" w:sz="0" w:space="0" w:color="auto"/>
        <w:left w:val="none" w:sz="0" w:space="0" w:color="auto"/>
        <w:bottom w:val="none" w:sz="0" w:space="0" w:color="auto"/>
        <w:right w:val="none" w:sz="0" w:space="0" w:color="auto"/>
      </w:divBdr>
    </w:div>
    <w:div w:id="1392728839">
      <w:bodyDiv w:val="1"/>
      <w:marLeft w:val="0"/>
      <w:marRight w:val="0"/>
      <w:marTop w:val="0"/>
      <w:marBottom w:val="0"/>
      <w:divBdr>
        <w:top w:val="none" w:sz="0" w:space="0" w:color="auto"/>
        <w:left w:val="none" w:sz="0" w:space="0" w:color="auto"/>
        <w:bottom w:val="none" w:sz="0" w:space="0" w:color="auto"/>
        <w:right w:val="none" w:sz="0" w:space="0" w:color="auto"/>
      </w:divBdr>
    </w:div>
    <w:div w:id="1873834349">
      <w:bodyDiv w:val="1"/>
      <w:marLeft w:val="0"/>
      <w:marRight w:val="0"/>
      <w:marTop w:val="0"/>
      <w:marBottom w:val="0"/>
      <w:divBdr>
        <w:top w:val="none" w:sz="0" w:space="0" w:color="auto"/>
        <w:left w:val="none" w:sz="0" w:space="0" w:color="auto"/>
        <w:bottom w:val="none" w:sz="0" w:space="0" w:color="auto"/>
        <w:right w:val="none" w:sz="0" w:space="0" w:color="auto"/>
      </w:divBdr>
    </w:div>
    <w:div w:id="1876429066">
      <w:bodyDiv w:val="1"/>
      <w:marLeft w:val="0"/>
      <w:marRight w:val="0"/>
      <w:marTop w:val="0"/>
      <w:marBottom w:val="0"/>
      <w:divBdr>
        <w:top w:val="none" w:sz="0" w:space="0" w:color="auto"/>
        <w:left w:val="none" w:sz="0" w:space="0" w:color="auto"/>
        <w:bottom w:val="none" w:sz="0" w:space="0" w:color="auto"/>
        <w:right w:val="none" w:sz="0" w:space="0" w:color="auto"/>
      </w:divBdr>
    </w:div>
    <w:div w:id="1961450111">
      <w:bodyDiv w:val="1"/>
      <w:marLeft w:val="0"/>
      <w:marRight w:val="0"/>
      <w:marTop w:val="0"/>
      <w:marBottom w:val="0"/>
      <w:divBdr>
        <w:top w:val="none" w:sz="0" w:space="0" w:color="auto"/>
        <w:left w:val="none" w:sz="0" w:space="0" w:color="auto"/>
        <w:bottom w:val="none" w:sz="0" w:space="0" w:color="auto"/>
        <w:right w:val="none" w:sz="0" w:space="0" w:color="auto"/>
      </w:divBdr>
    </w:div>
    <w:div w:id="1966546246">
      <w:bodyDiv w:val="1"/>
      <w:marLeft w:val="0"/>
      <w:marRight w:val="0"/>
      <w:marTop w:val="0"/>
      <w:marBottom w:val="0"/>
      <w:divBdr>
        <w:top w:val="none" w:sz="0" w:space="0" w:color="auto"/>
        <w:left w:val="none" w:sz="0" w:space="0" w:color="auto"/>
        <w:bottom w:val="none" w:sz="0" w:space="0" w:color="auto"/>
        <w:right w:val="none" w:sz="0" w:space="0" w:color="auto"/>
      </w:divBdr>
    </w:div>
    <w:div w:id="201506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6EDD5-F6B5-4C11-97B5-D9CEE7FE2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698</TotalTime>
  <Pages>3</Pages>
  <Words>2851</Words>
  <Characters>16256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BSM</vt:lpstr>
    </vt:vector>
  </TitlesOfParts>
  <Company>BSM</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BSM</dc:title>
  <dc:subject>BSM</dc:subject>
  <dc:creator>Bijou Anwer;BSM</dc:creator>
  <cp:lastModifiedBy>Arcane1</cp:lastModifiedBy>
  <cp:revision>118</cp:revision>
  <dcterms:created xsi:type="dcterms:W3CDTF">2017-08-16T13:32:00Z</dcterms:created>
  <dcterms:modified xsi:type="dcterms:W3CDTF">2020-06-13T16:51:00Z</dcterms:modified>
  <cp:category>BSM</cp:category>
</cp:coreProperties>
</file>