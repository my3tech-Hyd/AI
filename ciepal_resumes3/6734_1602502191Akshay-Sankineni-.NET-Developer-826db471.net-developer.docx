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ayout w:type="fixed"/>
        <w:tblCellMar>
          <w:left w:w="0" w:type="dxa"/>
          <w:right w:w="0" w:type="dxa"/>
        </w:tblCellMar>
        <w:tblLook w:val="0000" w:firstRow="0" w:lastRow="0" w:firstColumn="0" w:lastColumn="0" w:noHBand="0" w:noVBand="0"/>
      </w:tblPr>
      <w:tblGrid>
        <w:gridCol w:w="4320"/>
        <w:gridCol w:w="940"/>
        <w:gridCol w:w="1880"/>
        <w:gridCol w:w="2380"/>
        <w:gridCol w:w="80"/>
      </w:tblGrid>
      <w:tr w:rsidR="00EC5055" w14:paraId="3C4382AB" w14:textId="77777777" w:rsidTr="00124E0C">
        <w:trPr>
          <w:trHeight w:val="255"/>
        </w:trPr>
        <w:tc>
          <w:tcPr>
            <w:tcW w:w="4320" w:type="dxa"/>
            <w:shd w:val="clear" w:color="auto" w:fill="auto"/>
          </w:tcPr>
          <w:p w14:paraId="4EEE12E9" w14:textId="77777777" w:rsidR="00EC5055" w:rsidRDefault="00EC5055" w:rsidP="00EC5055">
            <w:bookmarkStart w:id="0" w:name="_Hlk519532540"/>
          </w:p>
        </w:tc>
        <w:tc>
          <w:tcPr>
            <w:tcW w:w="5280" w:type="dxa"/>
            <w:gridSpan w:val="4"/>
            <w:shd w:val="clear" w:color="auto" w:fill="auto"/>
          </w:tcPr>
          <w:p w14:paraId="1E584B0A" w14:textId="77777777" w:rsidR="00EC5055" w:rsidRDefault="00EC5055" w:rsidP="00EC5055">
            <w:r w:rsidRPr="003C3C86">
              <w:rPr>
                <w:b/>
              </w:rPr>
              <w:t>Sankineni Akshay</w:t>
            </w:r>
          </w:p>
        </w:tc>
      </w:tr>
      <w:tr w:rsidR="00EC5055" w14:paraId="53B53AB2" w14:textId="77777777" w:rsidTr="00F80A1A">
        <w:trPr>
          <w:gridAfter w:val="4"/>
          <w:wAfter w:w="5280" w:type="dxa"/>
          <w:trHeight w:val="485"/>
        </w:trPr>
        <w:tc>
          <w:tcPr>
            <w:tcW w:w="4320" w:type="dxa"/>
            <w:shd w:val="clear" w:color="auto" w:fill="auto"/>
            <w:vAlign w:val="bottom"/>
          </w:tcPr>
          <w:p w14:paraId="04F8B144" w14:textId="77777777" w:rsidR="00EC5055" w:rsidRDefault="00EC5055" w:rsidP="00F80A1A">
            <w:pPr>
              <w:spacing w:line="0" w:lineRule="atLeast"/>
              <w:rPr>
                <w:sz w:val="24"/>
              </w:rPr>
            </w:pPr>
            <w:bookmarkStart w:id="1" w:name="_Hlk34043419"/>
          </w:p>
        </w:tc>
      </w:tr>
      <w:tr w:rsidR="00EC5055" w14:paraId="5AE8EB40" w14:textId="77777777" w:rsidTr="00F80A1A">
        <w:trPr>
          <w:gridAfter w:val="3"/>
          <w:wAfter w:w="4340" w:type="dxa"/>
          <w:trHeight w:val="22"/>
        </w:trPr>
        <w:tc>
          <w:tcPr>
            <w:tcW w:w="4320" w:type="dxa"/>
            <w:shd w:val="clear" w:color="auto" w:fill="auto"/>
            <w:vAlign w:val="bottom"/>
          </w:tcPr>
          <w:p w14:paraId="6A9992F5" w14:textId="77777777" w:rsidR="00EC5055" w:rsidRDefault="00EC5055" w:rsidP="00F80A1A">
            <w:pPr>
              <w:spacing w:line="20" w:lineRule="exact"/>
              <w:rPr>
                <w:sz w:val="1"/>
              </w:rPr>
            </w:pPr>
          </w:p>
        </w:tc>
        <w:tc>
          <w:tcPr>
            <w:tcW w:w="940" w:type="dxa"/>
            <w:shd w:val="clear" w:color="auto" w:fill="auto"/>
            <w:vAlign w:val="bottom"/>
          </w:tcPr>
          <w:p w14:paraId="20A7A81C" w14:textId="77777777" w:rsidR="00EC5055" w:rsidRDefault="00EC5055" w:rsidP="00F80A1A">
            <w:pPr>
              <w:spacing w:line="20" w:lineRule="exact"/>
              <w:rPr>
                <w:sz w:val="1"/>
              </w:rPr>
            </w:pPr>
          </w:p>
        </w:tc>
      </w:tr>
      <w:tr w:rsidR="00EC5055" w14:paraId="359182AE" w14:textId="77777777" w:rsidTr="00F80A1A">
        <w:trPr>
          <w:trHeight w:val="255"/>
        </w:trPr>
        <w:tc>
          <w:tcPr>
            <w:tcW w:w="4320" w:type="dxa"/>
            <w:shd w:val="clear" w:color="auto" w:fill="auto"/>
            <w:vAlign w:val="bottom"/>
          </w:tcPr>
          <w:p w14:paraId="3495CF1E" w14:textId="77777777" w:rsidR="00EC5055" w:rsidRDefault="00EC5055" w:rsidP="00F80A1A">
            <w:pPr>
              <w:spacing w:line="0" w:lineRule="atLeast"/>
              <w:ind w:left="20"/>
              <w:rPr>
                <w:b/>
              </w:rPr>
            </w:pPr>
          </w:p>
        </w:tc>
        <w:tc>
          <w:tcPr>
            <w:tcW w:w="940" w:type="dxa"/>
            <w:shd w:val="clear" w:color="auto" w:fill="auto"/>
            <w:vAlign w:val="bottom"/>
          </w:tcPr>
          <w:p w14:paraId="723775B5" w14:textId="77777777" w:rsidR="00EC5055" w:rsidRDefault="00EC5055" w:rsidP="00F80A1A">
            <w:pPr>
              <w:spacing w:line="0" w:lineRule="atLeast"/>
            </w:pPr>
          </w:p>
        </w:tc>
        <w:tc>
          <w:tcPr>
            <w:tcW w:w="4340" w:type="dxa"/>
            <w:gridSpan w:val="3"/>
            <w:shd w:val="clear" w:color="auto" w:fill="auto"/>
            <w:vAlign w:val="bottom"/>
          </w:tcPr>
          <w:p w14:paraId="54AB895A" w14:textId="77777777" w:rsidR="00EC5055" w:rsidRDefault="00EC5055" w:rsidP="00EC5055">
            <w:pPr>
              <w:spacing w:line="0" w:lineRule="atLeast"/>
              <w:rPr>
                <w:b/>
              </w:rPr>
            </w:pPr>
            <w:r>
              <w:rPr>
                <w:b/>
              </w:rPr>
              <w:t xml:space="preserve">                    Mobile: +1 972-214-4689</w:t>
            </w:r>
          </w:p>
          <w:p w14:paraId="53C1316A" w14:textId="77777777" w:rsidR="00EC5055" w:rsidRDefault="00EC5055" w:rsidP="00EC5055">
            <w:pPr>
              <w:spacing w:line="0" w:lineRule="atLeast"/>
              <w:rPr>
                <w:b/>
              </w:rPr>
            </w:pPr>
            <w:r>
              <w:rPr>
                <w:b/>
              </w:rPr>
              <w:t xml:space="preserve">                    Email: - kakshay1289@gmail.com</w:t>
            </w:r>
          </w:p>
        </w:tc>
      </w:tr>
      <w:tr w:rsidR="00EC5055" w14:paraId="23A7F431" w14:textId="77777777" w:rsidTr="00F80A1A">
        <w:trPr>
          <w:trHeight w:val="141"/>
        </w:trPr>
        <w:tc>
          <w:tcPr>
            <w:tcW w:w="4320" w:type="dxa"/>
            <w:tcBorders>
              <w:bottom w:val="single" w:sz="8" w:space="0" w:color="auto"/>
            </w:tcBorders>
            <w:shd w:val="clear" w:color="auto" w:fill="auto"/>
            <w:vAlign w:val="bottom"/>
          </w:tcPr>
          <w:p w14:paraId="2A4F1884" w14:textId="77777777" w:rsidR="00EC5055" w:rsidRDefault="00EC5055" w:rsidP="00F80A1A">
            <w:pPr>
              <w:spacing w:line="0" w:lineRule="atLeast"/>
              <w:rPr>
                <w:sz w:val="12"/>
              </w:rPr>
            </w:pPr>
          </w:p>
        </w:tc>
        <w:tc>
          <w:tcPr>
            <w:tcW w:w="940" w:type="dxa"/>
            <w:tcBorders>
              <w:bottom w:val="single" w:sz="8" w:space="0" w:color="auto"/>
            </w:tcBorders>
            <w:shd w:val="clear" w:color="auto" w:fill="auto"/>
            <w:vAlign w:val="bottom"/>
          </w:tcPr>
          <w:p w14:paraId="376C487C" w14:textId="77777777" w:rsidR="00EC5055" w:rsidRDefault="00EC5055" w:rsidP="00F80A1A">
            <w:pPr>
              <w:spacing w:line="0" w:lineRule="atLeast"/>
              <w:rPr>
                <w:sz w:val="12"/>
              </w:rPr>
            </w:pPr>
          </w:p>
        </w:tc>
        <w:tc>
          <w:tcPr>
            <w:tcW w:w="1880" w:type="dxa"/>
            <w:tcBorders>
              <w:bottom w:val="single" w:sz="8" w:space="0" w:color="auto"/>
            </w:tcBorders>
            <w:shd w:val="clear" w:color="auto" w:fill="auto"/>
            <w:vAlign w:val="bottom"/>
          </w:tcPr>
          <w:p w14:paraId="5025904B" w14:textId="77777777" w:rsidR="00EC5055" w:rsidRDefault="00EC5055" w:rsidP="00F80A1A">
            <w:pPr>
              <w:spacing w:line="0" w:lineRule="atLeast"/>
              <w:rPr>
                <w:sz w:val="12"/>
              </w:rPr>
            </w:pPr>
          </w:p>
        </w:tc>
        <w:tc>
          <w:tcPr>
            <w:tcW w:w="2380" w:type="dxa"/>
            <w:tcBorders>
              <w:bottom w:val="single" w:sz="8" w:space="0" w:color="auto"/>
            </w:tcBorders>
            <w:shd w:val="clear" w:color="auto" w:fill="auto"/>
            <w:vAlign w:val="bottom"/>
          </w:tcPr>
          <w:p w14:paraId="4C1D5F84" w14:textId="77777777" w:rsidR="00EC5055" w:rsidRDefault="00EC5055" w:rsidP="00F80A1A">
            <w:pPr>
              <w:spacing w:line="0" w:lineRule="atLeast"/>
              <w:rPr>
                <w:sz w:val="12"/>
              </w:rPr>
            </w:pPr>
          </w:p>
        </w:tc>
        <w:tc>
          <w:tcPr>
            <w:tcW w:w="80" w:type="dxa"/>
            <w:tcBorders>
              <w:bottom w:val="single" w:sz="8" w:space="0" w:color="auto"/>
            </w:tcBorders>
            <w:shd w:val="clear" w:color="auto" w:fill="auto"/>
            <w:vAlign w:val="bottom"/>
          </w:tcPr>
          <w:p w14:paraId="1DE635BA" w14:textId="77777777" w:rsidR="00EC5055" w:rsidRDefault="00EC5055" w:rsidP="00F80A1A">
            <w:pPr>
              <w:spacing w:line="0" w:lineRule="atLeast"/>
              <w:rPr>
                <w:sz w:val="12"/>
              </w:rPr>
            </w:pPr>
          </w:p>
        </w:tc>
      </w:tr>
      <w:bookmarkEnd w:id="1"/>
    </w:tbl>
    <w:p w14:paraId="7D4FCA8C" w14:textId="77777777" w:rsidR="00EC5055" w:rsidRDefault="00EC5055" w:rsidP="00EC5055">
      <w:pPr>
        <w:spacing w:line="290" w:lineRule="exact"/>
        <w:rPr>
          <w:sz w:val="24"/>
        </w:rPr>
      </w:pPr>
    </w:p>
    <w:p w14:paraId="791A5963" w14:textId="77777777" w:rsidR="00887B5D" w:rsidRPr="00F62ADC" w:rsidRDefault="00066534" w:rsidP="00BF419A">
      <w:pPr>
        <w:ind w:right="-36"/>
        <w:jc w:val="left"/>
        <w:rPr>
          <w:rFonts w:ascii="Palatino Linotype" w:hAnsi="Palatino Linotype"/>
          <w:b/>
          <w:snapToGrid w:val="0"/>
          <w:color w:val="000000"/>
          <w:sz w:val="24"/>
          <w:szCs w:val="22"/>
        </w:rPr>
      </w:pPr>
      <w:r w:rsidRPr="00F62ADC">
        <w:rPr>
          <w:rFonts w:ascii="Palatino Linotype" w:hAnsi="Palatino Linotype"/>
          <w:b/>
          <w:snapToGrid w:val="0"/>
          <w:color w:val="000000"/>
          <w:sz w:val="24"/>
          <w:szCs w:val="22"/>
        </w:rPr>
        <w:t>SUMM</w:t>
      </w:r>
      <w:r w:rsidR="001167A8" w:rsidRPr="00F62ADC">
        <w:rPr>
          <w:rFonts w:ascii="Palatino Linotype" w:hAnsi="Palatino Linotype"/>
          <w:b/>
          <w:snapToGrid w:val="0"/>
          <w:color w:val="000000"/>
          <w:sz w:val="24"/>
          <w:szCs w:val="22"/>
        </w:rPr>
        <w:t>A</w:t>
      </w:r>
      <w:r w:rsidRPr="00F62ADC">
        <w:rPr>
          <w:rFonts w:ascii="Palatino Linotype" w:hAnsi="Palatino Linotype"/>
          <w:b/>
          <w:snapToGrid w:val="0"/>
          <w:color w:val="000000"/>
          <w:sz w:val="24"/>
          <w:szCs w:val="22"/>
        </w:rPr>
        <w:t>RY:</w:t>
      </w:r>
    </w:p>
    <w:p w14:paraId="02E426FA" w14:textId="77777777" w:rsidR="000905E9" w:rsidRPr="003F3108" w:rsidRDefault="006F67D8" w:rsidP="003431E9">
      <w:pPr>
        <w:numPr>
          <w:ilvl w:val="0"/>
          <w:numId w:val="12"/>
        </w:numPr>
        <w:jc w:val="left"/>
        <w:rPr>
          <w:rFonts w:ascii="Palatino Linotype" w:hAnsi="Palatino Linotype"/>
          <w:szCs w:val="22"/>
        </w:rPr>
      </w:pPr>
      <w:r w:rsidRPr="003F3108">
        <w:rPr>
          <w:rFonts w:ascii="Palatino Linotype" w:hAnsi="Palatino Linotype"/>
          <w:snapToGrid w:val="0"/>
          <w:color w:val="000000"/>
          <w:szCs w:val="22"/>
        </w:rPr>
        <w:t xml:space="preserve">Over </w:t>
      </w:r>
      <w:r w:rsidR="00953A98">
        <w:rPr>
          <w:rFonts w:ascii="Palatino Linotype" w:hAnsi="Palatino Linotype"/>
          <w:snapToGrid w:val="0"/>
          <w:color w:val="000000"/>
          <w:szCs w:val="22"/>
        </w:rPr>
        <w:t>8</w:t>
      </w:r>
      <w:r w:rsidR="000905E9" w:rsidRPr="003F3108">
        <w:rPr>
          <w:rFonts w:ascii="Palatino Linotype" w:hAnsi="Palatino Linotype"/>
          <w:snapToGrid w:val="0"/>
          <w:color w:val="000000"/>
          <w:szCs w:val="22"/>
        </w:rPr>
        <w:t xml:space="preserve">+ years of </w:t>
      </w:r>
      <w:r w:rsidR="000905E9" w:rsidRPr="003F3108">
        <w:rPr>
          <w:rFonts w:ascii="Palatino Linotype" w:hAnsi="Palatino Linotype" w:cs="Arial"/>
          <w:color w:val="000000"/>
          <w:szCs w:val="22"/>
        </w:rPr>
        <w:t>Professional experience in Analysis, Design, Testing, Production, Development of business applications and de</w:t>
      </w:r>
      <w:r w:rsidR="00091462" w:rsidRPr="003F3108">
        <w:rPr>
          <w:rFonts w:ascii="Palatino Linotype" w:hAnsi="Palatino Linotype" w:cs="Arial"/>
          <w:color w:val="000000"/>
          <w:szCs w:val="22"/>
        </w:rPr>
        <w:t xml:space="preserve">ployment of n-tier architecture, Having </w:t>
      </w:r>
      <w:r w:rsidR="00091462" w:rsidRPr="003F3108">
        <w:rPr>
          <w:rFonts w:ascii="Palatino Linotype" w:hAnsi="Palatino Linotype" w:cs="Calibri"/>
          <w:color w:val="000000"/>
          <w:szCs w:val="22"/>
        </w:rPr>
        <w:t xml:space="preserve">Cloud experience as Azure Developer and </w:t>
      </w:r>
      <w:r w:rsidR="003F3108" w:rsidRPr="003F3108">
        <w:rPr>
          <w:rFonts w:ascii="Palatino Linotype" w:hAnsi="Palatino Linotype"/>
        </w:rPr>
        <w:t xml:space="preserve">Deploying Applications in Pivotal Cloud Foundry. </w:t>
      </w:r>
    </w:p>
    <w:p w14:paraId="05B7E99D" w14:textId="77777777" w:rsidR="003C661B" w:rsidRPr="003431E9" w:rsidRDefault="007E66B8" w:rsidP="003431E9">
      <w:pPr>
        <w:pStyle w:val="ListParagraph"/>
        <w:numPr>
          <w:ilvl w:val="0"/>
          <w:numId w:val="12"/>
        </w:numPr>
        <w:spacing w:before="20" w:after="20" w:line="240" w:lineRule="auto"/>
        <w:rPr>
          <w:rFonts w:ascii="Palatino Linotype" w:hAnsi="Palatino Linotype"/>
        </w:rPr>
      </w:pPr>
      <w:r w:rsidRPr="003431E9">
        <w:rPr>
          <w:rFonts w:ascii="Palatino Linotype" w:hAnsi="Palatino Linotype"/>
          <w:bCs/>
        </w:rPr>
        <w:t>S</w:t>
      </w:r>
      <w:r w:rsidR="003C661B" w:rsidRPr="003431E9">
        <w:rPr>
          <w:rFonts w:ascii="Palatino Linotype" w:hAnsi="Palatino Linotype"/>
          <w:bCs/>
        </w:rPr>
        <w:t>trong .NET experience using ASP.NET, C#, VB.NET, ADO.NET, DTS Packages, VisualStudio.NET, Web Forms, Win Forms, WCF, WPF, Silverlight, XML,</w:t>
      </w:r>
      <w:r w:rsidR="00D8609C" w:rsidRPr="003431E9">
        <w:rPr>
          <w:rFonts w:ascii="Palatino Linotype" w:hAnsi="Palatino Linotype"/>
          <w:bCs/>
        </w:rPr>
        <w:t xml:space="preserve"> </w:t>
      </w:r>
      <w:r w:rsidR="003C661B" w:rsidRPr="003431E9">
        <w:rPr>
          <w:rFonts w:ascii="Palatino Linotype" w:hAnsi="Palatino Linotype"/>
          <w:bCs/>
        </w:rPr>
        <w:t xml:space="preserve">Web services. </w:t>
      </w:r>
      <w:r w:rsidR="003C661B" w:rsidRPr="003431E9">
        <w:rPr>
          <w:rFonts w:ascii="Palatino Linotype" w:hAnsi="Palatino Linotype"/>
          <w:noProof/>
        </w:rPr>
        <w:t>Knowledge of .net Remoting and very good understanding of Design Patterns.</w:t>
      </w:r>
      <w:r w:rsidR="003C661B" w:rsidRPr="003431E9">
        <w:rPr>
          <w:rFonts w:ascii="Palatino Linotype" w:hAnsi="Palatino Linotype"/>
          <w:bCs/>
        </w:rPr>
        <w:t xml:space="preserve">Worked with </w:t>
      </w:r>
      <w:r w:rsidR="00472FDE" w:rsidRPr="003431E9">
        <w:rPr>
          <w:rFonts w:ascii="Palatino Linotype" w:hAnsi="Palatino Linotype"/>
          <w:bCs/>
        </w:rPr>
        <w:t xml:space="preserve">.Net </w:t>
      </w:r>
      <w:r w:rsidR="00472FDE" w:rsidRPr="003431E9">
        <w:rPr>
          <w:rFonts w:ascii="Palatino Linotype" w:hAnsi="Palatino Linotype"/>
        </w:rPr>
        <w:t>framework</w:t>
      </w:r>
      <w:r w:rsidR="003C661B" w:rsidRPr="003431E9">
        <w:rPr>
          <w:rFonts w:ascii="Palatino Linotype" w:hAnsi="Palatino Linotype"/>
        </w:rPr>
        <w:t xml:space="preserve"> 1.1/2.0/3.0/3.5 architectures, Microsoft Visual Studio 2003/2005/2008, Web Forms, Win Forms, Web Services, LINQ with any data sour</w:t>
      </w:r>
      <w:r w:rsidR="00472FDE" w:rsidRPr="003431E9">
        <w:rPr>
          <w:rFonts w:ascii="Palatino Linotype" w:hAnsi="Palatino Linotype"/>
        </w:rPr>
        <w:t>ce.</w:t>
      </w:r>
    </w:p>
    <w:p w14:paraId="7B89E6A1" w14:textId="77777777" w:rsidR="00A16F9D" w:rsidRDefault="00A16F9D" w:rsidP="003431E9">
      <w:pPr>
        <w:numPr>
          <w:ilvl w:val="0"/>
          <w:numId w:val="12"/>
        </w:numPr>
        <w:shd w:val="clear" w:color="auto" w:fill="FFFFFF"/>
        <w:spacing w:before="0" w:after="0"/>
        <w:jc w:val="left"/>
        <w:rPr>
          <w:rFonts w:ascii="Palatino Linotype" w:hAnsi="Palatino Linotype" w:cs="Calibri"/>
          <w:szCs w:val="22"/>
        </w:rPr>
      </w:pPr>
      <w:r w:rsidRPr="003431E9">
        <w:rPr>
          <w:rFonts w:ascii="Palatino Linotype" w:hAnsi="Palatino Linotype" w:cs="Calibri"/>
          <w:szCs w:val="22"/>
        </w:rPr>
        <w:t>Working with multiple technical teams, architects, security officers, managers and business users, reviewed and documented workloads, system dependencies and business requirements. Mapped workloads to the capabilities of Microsoft Azure for public, private and hybrid clouds.</w:t>
      </w:r>
    </w:p>
    <w:p w14:paraId="7461A0F7" w14:textId="77777777" w:rsidR="002B1E81" w:rsidRPr="00E11EEF" w:rsidRDefault="002B1E81" w:rsidP="002B1E81">
      <w:pPr>
        <w:numPr>
          <w:ilvl w:val="0"/>
          <w:numId w:val="12"/>
        </w:numPr>
        <w:jc w:val="left"/>
        <w:rPr>
          <w:rFonts w:ascii="Palatino Linotype" w:hAnsi="Palatino Linotype"/>
          <w:szCs w:val="22"/>
        </w:rPr>
      </w:pPr>
      <w:r w:rsidRPr="009513A4">
        <w:rPr>
          <w:rFonts w:ascii="Palatino Linotype" w:hAnsi="Palatino Linotype" w:cs="Segoe UI"/>
          <w:szCs w:val="22"/>
        </w:rPr>
        <w:t>Build reusable code and libraries for future use.</w:t>
      </w:r>
    </w:p>
    <w:p w14:paraId="606929C7" w14:textId="77777777" w:rsidR="00E11EEF" w:rsidRPr="009513A4" w:rsidRDefault="00E11EEF" w:rsidP="00E11EEF">
      <w:pPr>
        <w:numPr>
          <w:ilvl w:val="0"/>
          <w:numId w:val="12"/>
        </w:numPr>
        <w:spacing w:before="0" w:after="0"/>
        <w:rPr>
          <w:rFonts w:ascii="Palatino Linotype" w:hAnsi="Palatino Linotype" w:cs="Arial"/>
          <w:szCs w:val="22"/>
        </w:rPr>
      </w:pPr>
      <w:r w:rsidRPr="009513A4">
        <w:rPr>
          <w:rFonts w:ascii="Palatino Linotype" w:hAnsi="Palatino Linotype" w:cs="Segoe UI"/>
          <w:szCs w:val="22"/>
          <w:shd w:val="clear" w:color="auto" w:fill="FFFFFF"/>
        </w:rPr>
        <w:t>Proficient in understanding of code versioning tools, such as GIT.</w:t>
      </w:r>
    </w:p>
    <w:p w14:paraId="3D748F7C" w14:textId="77777777" w:rsidR="00E11EEF" w:rsidRPr="009513A4" w:rsidRDefault="00E11EEF" w:rsidP="00E11EEF">
      <w:pPr>
        <w:numPr>
          <w:ilvl w:val="0"/>
          <w:numId w:val="12"/>
        </w:numPr>
        <w:spacing w:before="0" w:after="0"/>
        <w:rPr>
          <w:rFonts w:ascii="Palatino Linotype" w:hAnsi="Palatino Linotype" w:cs="Arial"/>
          <w:szCs w:val="22"/>
        </w:rPr>
      </w:pPr>
      <w:r w:rsidRPr="009513A4">
        <w:rPr>
          <w:rFonts w:ascii="Palatino Linotype" w:hAnsi="Palatino Linotype" w:cs="Arial"/>
          <w:szCs w:val="22"/>
        </w:rPr>
        <w:t>Have good knowledge of Jenkins, Continuous Integration.</w:t>
      </w:r>
    </w:p>
    <w:p w14:paraId="3BB159DF" w14:textId="77777777" w:rsidR="00E11EEF" w:rsidRPr="00E11EEF" w:rsidRDefault="00E11EEF" w:rsidP="00E11EEF">
      <w:pPr>
        <w:numPr>
          <w:ilvl w:val="0"/>
          <w:numId w:val="12"/>
        </w:numPr>
        <w:shd w:val="clear" w:color="auto" w:fill="FFFFFF"/>
        <w:spacing w:before="0" w:after="0"/>
        <w:jc w:val="left"/>
        <w:textAlignment w:val="baseline"/>
        <w:rPr>
          <w:rFonts w:ascii="Palatino Linotype" w:hAnsi="Palatino Linotype" w:cs="Segoe UI"/>
          <w:szCs w:val="22"/>
        </w:rPr>
      </w:pPr>
      <w:r w:rsidRPr="009513A4">
        <w:rPr>
          <w:rFonts w:ascii="Palatino Linotype" w:hAnsi="Palatino Linotype" w:cs="Arial"/>
          <w:szCs w:val="22"/>
        </w:rPr>
        <w:t>Troubleshooting Merging/Branching/configuration/Integration issues between various teams of the project</w:t>
      </w:r>
      <w:r w:rsidRPr="009513A4">
        <w:rPr>
          <w:rFonts w:ascii="Palatino Linotype" w:hAnsi="Palatino Linotype" w:cs="Segoe UI"/>
          <w:szCs w:val="22"/>
        </w:rPr>
        <w:t xml:space="preserve"> </w:t>
      </w:r>
    </w:p>
    <w:p w14:paraId="1DD180FA" w14:textId="77777777" w:rsidR="002B1E81" w:rsidRPr="009513A4" w:rsidRDefault="002B1E81" w:rsidP="002B1E81">
      <w:pPr>
        <w:numPr>
          <w:ilvl w:val="0"/>
          <w:numId w:val="12"/>
        </w:numPr>
        <w:spacing w:before="0" w:after="0"/>
        <w:rPr>
          <w:rFonts w:ascii="Palatino Linotype" w:hAnsi="Palatino Linotype" w:cs="Arial"/>
          <w:szCs w:val="22"/>
        </w:rPr>
      </w:pPr>
      <w:r w:rsidRPr="009513A4">
        <w:rPr>
          <w:rFonts w:ascii="Palatino Linotype" w:hAnsi="Palatino Linotype" w:cs="Arial"/>
          <w:szCs w:val="22"/>
        </w:rPr>
        <w:t>Work within a team, collaborate and add value through participation in peer code reviews, provide comments and suggestions, also work with cross functional teams to achieve goals.</w:t>
      </w:r>
    </w:p>
    <w:p w14:paraId="094DBCCF" w14:textId="77777777" w:rsidR="002B1E81" w:rsidRDefault="002B1E81" w:rsidP="002B1E81">
      <w:pPr>
        <w:numPr>
          <w:ilvl w:val="0"/>
          <w:numId w:val="12"/>
        </w:numPr>
        <w:spacing w:before="0" w:after="0"/>
        <w:rPr>
          <w:rFonts w:ascii="Palatino Linotype" w:hAnsi="Palatino Linotype" w:cs="Arial"/>
          <w:szCs w:val="22"/>
        </w:rPr>
      </w:pPr>
      <w:r w:rsidRPr="009513A4">
        <w:rPr>
          <w:rFonts w:ascii="Palatino Linotype" w:hAnsi="Palatino Linotype" w:cs="Arial"/>
          <w:szCs w:val="22"/>
        </w:rPr>
        <w:t>Involved in Sprint planning, Daily stand-up, Sprint-Demo and Sprint Retrospective.</w:t>
      </w:r>
    </w:p>
    <w:p w14:paraId="0650F757" w14:textId="77777777" w:rsidR="00432B0E" w:rsidRPr="002B1E81" w:rsidRDefault="00432B0E" w:rsidP="002B1E81">
      <w:pPr>
        <w:numPr>
          <w:ilvl w:val="0"/>
          <w:numId w:val="12"/>
        </w:numPr>
        <w:spacing w:before="0" w:after="0"/>
        <w:rPr>
          <w:rFonts w:ascii="Palatino Linotype" w:hAnsi="Palatino Linotype" w:cs="Arial"/>
          <w:szCs w:val="22"/>
        </w:rPr>
      </w:pPr>
      <w:r w:rsidRPr="002B1E81">
        <w:rPr>
          <w:rFonts w:ascii="Palatino Linotype" w:hAnsi="Palatino Linotype" w:cs="Helvetica"/>
          <w:szCs w:val="22"/>
        </w:rPr>
        <w:t>Hands on experience in creating components using React.js</w:t>
      </w:r>
    </w:p>
    <w:p w14:paraId="6B2D898A" w14:textId="77777777" w:rsidR="00432B0E" w:rsidRPr="003431E9" w:rsidRDefault="00432B0E" w:rsidP="003431E9">
      <w:pPr>
        <w:numPr>
          <w:ilvl w:val="0"/>
          <w:numId w:val="12"/>
        </w:numPr>
        <w:shd w:val="clear" w:color="auto" w:fill="FFFFFF"/>
        <w:spacing w:before="100" w:beforeAutospacing="1" w:after="100" w:afterAutospacing="1"/>
        <w:jc w:val="left"/>
        <w:rPr>
          <w:rFonts w:ascii="Palatino Linotype" w:hAnsi="Palatino Linotype" w:cs="Helvetica"/>
          <w:szCs w:val="22"/>
        </w:rPr>
      </w:pPr>
      <w:r w:rsidRPr="003431E9">
        <w:rPr>
          <w:rFonts w:ascii="Palatino Linotype" w:hAnsi="Palatino Linotype" w:cs="Helvetica"/>
          <w:szCs w:val="22"/>
        </w:rPr>
        <w:t>Good experience in creating components documentation using react.js</w:t>
      </w:r>
    </w:p>
    <w:p w14:paraId="4D02512B" w14:textId="77777777" w:rsidR="00432B0E" w:rsidRPr="003431E9" w:rsidRDefault="00432B0E" w:rsidP="003431E9">
      <w:pPr>
        <w:numPr>
          <w:ilvl w:val="0"/>
          <w:numId w:val="12"/>
        </w:numPr>
        <w:shd w:val="clear" w:color="auto" w:fill="FFFFFF"/>
        <w:spacing w:before="100" w:beforeAutospacing="1" w:after="100" w:afterAutospacing="1"/>
        <w:jc w:val="left"/>
        <w:rPr>
          <w:rFonts w:ascii="Palatino Linotype" w:hAnsi="Palatino Linotype" w:cs="Helvetica"/>
          <w:szCs w:val="22"/>
        </w:rPr>
      </w:pPr>
      <w:r w:rsidRPr="003431E9">
        <w:rPr>
          <w:rFonts w:ascii="Palatino Linotype" w:hAnsi="Palatino Linotype" w:cs="Helvetica"/>
          <w:szCs w:val="22"/>
        </w:rPr>
        <w:t>Good experience in utilizing JavaScript MVC frameworks like AngularJS, Backbone.js, AJAX and Photoshop.</w:t>
      </w:r>
    </w:p>
    <w:p w14:paraId="6CF0B6F6" w14:textId="77777777" w:rsidR="00056EDD" w:rsidRPr="003431E9" w:rsidRDefault="00056EDD" w:rsidP="003431E9">
      <w:pPr>
        <w:numPr>
          <w:ilvl w:val="0"/>
          <w:numId w:val="12"/>
        </w:numPr>
        <w:shd w:val="clear" w:color="auto" w:fill="FFFFFF"/>
        <w:spacing w:before="0" w:after="0"/>
        <w:jc w:val="left"/>
        <w:rPr>
          <w:rFonts w:ascii="Palatino Linotype" w:hAnsi="Palatino Linotype" w:cs="Calibri"/>
          <w:szCs w:val="22"/>
        </w:rPr>
      </w:pPr>
      <w:r w:rsidRPr="003431E9">
        <w:rPr>
          <w:rFonts w:ascii="Palatino Linotype" w:hAnsi="Palatino Linotype" w:cs="Calibri"/>
          <w:szCs w:val="22"/>
        </w:rPr>
        <w:t xml:space="preserve">Experienced in developing Single Page Application (SPA) by using </w:t>
      </w:r>
      <w:r w:rsidRPr="003431E9">
        <w:rPr>
          <w:rFonts w:ascii="Palatino Linotype" w:hAnsi="Palatino Linotype" w:cs="Calibri"/>
          <w:b/>
          <w:szCs w:val="22"/>
        </w:rPr>
        <w:t>AngularJS</w:t>
      </w:r>
      <w:r w:rsidR="00C64359">
        <w:rPr>
          <w:rFonts w:ascii="Palatino Linotype" w:hAnsi="Palatino Linotype" w:cs="Calibri"/>
          <w:b/>
          <w:szCs w:val="22"/>
        </w:rPr>
        <w:t xml:space="preserve"> and Angular 2 and Above</w:t>
      </w:r>
      <w:r w:rsidRPr="003431E9">
        <w:rPr>
          <w:rFonts w:ascii="Palatino Linotype" w:hAnsi="Palatino Linotype" w:cs="Calibri"/>
          <w:b/>
          <w:szCs w:val="22"/>
        </w:rPr>
        <w:t>.</w:t>
      </w:r>
    </w:p>
    <w:p w14:paraId="69A7DB20" w14:textId="77777777" w:rsidR="00A16F9D" w:rsidRPr="003431E9" w:rsidRDefault="00A16F9D" w:rsidP="003431E9">
      <w:pPr>
        <w:numPr>
          <w:ilvl w:val="0"/>
          <w:numId w:val="12"/>
        </w:numPr>
        <w:shd w:val="clear" w:color="auto" w:fill="FFFFFF"/>
        <w:spacing w:before="0" w:after="100" w:afterAutospacing="1" w:line="276" w:lineRule="auto"/>
        <w:jc w:val="left"/>
        <w:rPr>
          <w:rFonts w:ascii="Palatino Linotype" w:hAnsi="Palatino Linotype" w:cs="Calibri"/>
          <w:szCs w:val="22"/>
        </w:rPr>
      </w:pPr>
      <w:r w:rsidRPr="003431E9">
        <w:rPr>
          <w:rFonts w:ascii="Palatino Linotype" w:hAnsi="Palatino Linotype" w:cs="Calibri"/>
          <w:szCs w:val="22"/>
        </w:rPr>
        <w:t xml:space="preserve">Deployed </w:t>
      </w:r>
      <w:r w:rsidRPr="003431E9">
        <w:rPr>
          <w:rFonts w:ascii="Palatino Linotype" w:hAnsi="Palatino Linotype" w:cs="Calibri"/>
          <w:b/>
          <w:szCs w:val="22"/>
        </w:rPr>
        <w:t>Azure IaaS</w:t>
      </w:r>
      <w:r w:rsidRPr="003431E9">
        <w:rPr>
          <w:rFonts w:ascii="Palatino Linotype" w:hAnsi="Palatino Linotype" w:cs="Calibri"/>
          <w:szCs w:val="22"/>
        </w:rPr>
        <w:t xml:space="preserve"> virtual machines (VMs) and </w:t>
      </w:r>
      <w:r w:rsidRPr="003431E9">
        <w:rPr>
          <w:rFonts w:ascii="Palatino Linotype" w:hAnsi="Palatino Linotype" w:cs="Calibri"/>
          <w:b/>
          <w:szCs w:val="22"/>
        </w:rPr>
        <w:t>Cloud services</w:t>
      </w:r>
      <w:r w:rsidRPr="003431E9">
        <w:rPr>
          <w:rFonts w:ascii="Palatino Linotype" w:hAnsi="Palatino Linotype" w:cs="Calibri"/>
          <w:szCs w:val="22"/>
        </w:rPr>
        <w:t xml:space="preserve"> (PaaS role instances) into secure VNets and subnets.</w:t>
      </w:r>
    </w:p>
    <w:p w14:paraId="678E39DB" w14:textId="77777777" w:rsidR="00A16F9D" w:rsidRPr="003431E9" w:rsidRDefault="00A16F9D" w:rsidP="003431E9">
      <w:pPr>
        <w:numPr>
          <w:ilvl w:val="0"/>
          <w:numId w:val="12"/>
        </w:numPr>
        <w:shd w:val="clear" w:color="auto" w:fill="FFFFFF"/>
        <w:spacing w:before="0" w:after="100" w:afterAutospacing="1" w:line="276" w:lineRule="auto"/>
        <w:jc w:val="left"/>
        <w:rPr>
          <w:rFonts w:ascii="Palatino Linotype" w:hAnsi="Palatino Linotype" w:cs="Calibri"/>
          <w:szCs w:val="22"/>
        </w:rPr>
      </w:pPr>
      <w:r w:rsidRPr="003431E9">
        <w:rPr>
          <w:rFonts w:ascii="Palatino Linotype" w:hAnsi="Palatino Linotype" w:cs="Calibri"/>
          <w:szCs w:val="22"/>
        </w:rPr>
        <w:t xml:space="preserve">Designed </w:t>
      </w:r>
      <w:r w:rsidRPr="003431E9">
        <w:rPr>
          <w:rFonts w:ascii="Palatino Linotype" w:hAnsi="Palatino Linotype" w:cs="Calibri"/>
          <w:b/>
          <w:szCs w:val="22"/>
        </w:rPr>
        <w:t>VNets and subscriptions</w:t>
      </w:r>
      <w:r w:rsidRPr="003431E9">
        <w:rPr>
          <w:rFonts w:ascii="Palatino Linotype" w:hAnsi="Palatino Linotype" w:cs="Calibri"/>
          <w:szCs w:val="22"/>
        </w:rPr>
        <w:t xml:space="preserve"> to conform to Azure Network Limits.</w:t>
      </w:r>
    </w:p>
    <w:p w14:paraId="564E8197" w14:textId="77777777" w:rsidR="00D74AC6" w:rsidRPr="003431E9" w:rsidRDefault="00D74AC6" w:rsidP="003431E9">
      <w:pPr>
        <w:numPr>
          <w:ilvl w:val="0"/>
          <w:numId w:val="12"/>
        </w:numPr>
        <w:shd w:val="clear" w:color="auto" w:fill="FFFFFF"/>
        <w:spacing w:before="100" w:beforeAutospacing="1" w:after="100" w:afterAutospacing="1"/>
        <w:jc w:val="left"/>
        <w:rPr>
          <w:rFonts w:ascii="Palatino Linotype" w:hAnsi="Palatino Linotype" w:cs="Helvetica"/>
          <w:szCs w:val="22"/>
        </w:rPr>
      </w:pPr>
      <w:r w:rsidRPr="003431E9">
        <w:rPr>
          <w:rFonts w:ascii="Palatino Linotype" w:hAnsi="Palatino Linotype" w:cs="Helvetica"/>
          <w:szCs w:val="22"/>
        </w:rPr>
        <w:t>Hands on experience in developing user interfaces for Desktop, Mobile, and Tablet using Java Script, HTML4, HTML5, Ajax, CSS2, CSS3, jQuery, JSON and AngularJS &amp; Reactjs.</w:t>
      </w:r>
    </w:p>
    <w:p w14:paraId="1CCE6170" w14:textId="77777777" w:rsidR="00E675CF" w:rsidRPr="003431E9" w:rsidRDefault="00FF3421" w:rsidP="003431E9">
      <w:pPr>
        <w:numPr>
          <w:ilvl w:val="0"/>
          <w:numId w:val="12"/>
        </w:numPr>
        <w:shd w:val="clear" w:color="auto" w:fill="FFFFFF"/>
        <w:spacing w:before="0" w:after="100" w:afterAutospacing="1" w:line="276" w:lineRule="auto"/>
        <w:jc w:val="left"/>
        <w:rPr>
          <w:rFonts w:ascii="Palatino Linotype" w:hAnsi="Palatino Linotype" w:cs="Calibri"/>
          <w:szCs w:val="22"/>
        </w:rPr>
      </w:pPr>
      <w:r w:rsidRPr="003431E9">
        <w:rPr>
          <w:rFonts w:ascii="Palatino Linotype" w:hAnsi="Palatino Linotype" w:cs="Calibri"/>
          <w:szCs w:val="22"/>
        </w:rPr>
        <w:t xml:space="preserve">Designed </w:t>
      </w:r>
      <w:r w:rsidR="00E675CF" w:rsidRPr="003431E9">
        <w:rPr>
          <w:rFonts w:ascii="Palatino Linotype" w:hAnsi="Palatino Linotype" w:cs="Calibri"/>
          <w:szCs w:val="22"/>
        </w:rPr>
        <w:t>Reactive Applications: Event-driven, scalable, resilient, and responsive applications using the Lightbend Reactive Platform, especially Akka.</w:t>
      </w:r>
    </w:p>
    <w:p w14:paraId="347CC886" w14:textId="77777777" w:rsidR="00044141" w:rsidRPr="003431E9" w:rsidRDefault="00044141" w:rsidP="003431E9">
      <w:pPr>
        <w:numPr>
          <w:ilvl w:val="0"/>
          <w:numId w:val="12"/>
        </w:numPr>
        <w:shd w:val="clear" w:color="auto" w:fill="FFFFFF"/>
        <w:spacing w:before="0" w:after="100" w:afterAutospacing="1" w:line="276" w:lineRule="auto"/>
        <w:jc w:val="left"/>
        <w:rPr>
          <w:rFonts w:ascii="Palatino Linotype" w:hAnsi="Palatino Linotype" w:cs="Calibri"/>
          <w:szCs w:val="22"/>
        </w:rPr>
      </w:pPr>
      <w:r w:rsidRPr="003431E9">
        <w:rPr>
          <w:rFonts w:ascii="Palatino Linotype" w:hAnsi="Palatino Linotype" w:cs="Calibri"/>
          <w:szCs w:val="22"/>
        </w:rPr>
        <w:t xml:space="preserve">Designed the service using the scalable actor model implementation provided by </w:t>
      </w:r>
      <w:r w:rsidR="00C94ABA" w:rsidRPr="003431E9">
        <w:rPr>
          <w:rFonts w:ascii="Palatino Linotype" w:hAnsi="Palatino Linotype" w:cs="Calibri"/>
          <w:szCs w:val="22"/>
        </w:rPr>
        <w:t>Type safe’s</w:t>
      </w:r>
      <w:r w:rsidRPr="003431E9">
        <w:rPr>
          <w:rFonts w:ascii="Palatino Linotype" w:hAnsi="Palatino Linotype" w:cs="Calibri"/>
          <w:szCs w:val="22"/>
        </w:rPr>
        <w:t xml:space="preserve"> Akka Framework.</w:t>
      </w:r>
    </w:p>
    <w:p w14:paraId="3225976B" w14:textId="77777777" w:rsidR="00CD28C9" w:rsidRPr="003431E9" w:rsidRDefault="00CD28C9" w:rsidP="003431E9">
      <w:pPr>
        <w:numPr>
          <w:ilvl w:val="0"/>
          <w:numId w:val="12"/>
        </w:numPr>
        <w:shd w:val="clear" w:color="auto" w:fill="FFFFFF"/>
        <w:spacing w:before="0" w:after="100" w:afterAutospacing="1" w:line="276" w:lineRule="auto"/>
        <w:jc w:val="left"/>
        <w:rPr>
          <w:rFonts w:ascii="Palatino Linotype" w:hAnsi="Palatino Linotype" w:cs="Calibri"/>
          <w:szCs w:val="22"/>
        </w:rPr>
      </w:pPr>
      <w:r w:rsidRPr="003431E9">
        <w:rPr>
          <w:rFonts w:ascii="Palatino Linotype" w:hAnsi="Palatino Linotype" w:cs="Calibri"/>
          <w:szCs w:val="22"/>
        </w:rPr>
        <w:lastRenderedPageBreak/>
        <w:t xml:space="preserve">Experienced with Object Oriented Programming (OOP) design patterns such as Singleton, Abstract Factory, Factory Method, Prototype, Builder, and Dependency Injection for C# and </w:t>
      </w:r>
      <w:r w:rsidR="00C64359">
        <w:rPr>
          <w:rFonts w:ascii="Palatino Linotype" w:hAnsi="Palatino Linotype" w:cs="Calibri"/>
          <w:b/>
          <w:szCs w:val="22"/>
        </w:rPr>
        <w:t>Angular</w:t>
      </w:r>
      <w:r w:rsidRPr="003431E9">
        <w:rPr>
          <w:rFonts w:ascii="Palatino Linotype" w:hAnsi="Palatino Linotype" w:cs="Calibri"/>
          <w:b/>
          <w:szCs w:val="22"/>
        </w:rPr>
        <w:t>.</w:t>
      </w:r>
    </w:p>
    <w:p w14:paraId="672EBC6F" w14:textId="77777777" w:rsidR="008558D5" w:rsidRPr="003431E9" w:rsidRDefault="008558D5" w:rsidP="003431E9">
      <w:pPr>
        <w:numPr>
          <w:ilvl w:val="0"/>
          <w:numId w:val="12"/>
        </w:numPr>
        <w:shd w:val="clear" w:color="auto" w:fill="FFFFFF"/>
        <w:spacing w:before="0" w:after="100" w:afterAutospacing="1" w:line="276" w:lineRule="auto"/>
        <w:jc w:val="left"/>
        <w:rPr>
          <w:rFonts w:ascii="Palatino Linotype" w:hAnsi="Palatino Linotype" w:cs="Calibri"/>
          <w:szCs w:val="22"/>
        </w:rPr>
      </w:pPr>
      <w:r w:rsidRPr="003431E9">
        <w:rPr>
          <w:rFonts w:ascii="Palatino Linotype" w:hAnsi="Palatino Linotype"/>
          <w:szCs w:val="22"/>
        </w:rPr>
        <w:t>Collaborated on a Spring Boot REST API service for monitoring and managing tasks regarding the state of wind turbines.</w:t>
      </w:r>
    </w:p>
    <w:p w14:paraId="06FFE2FE" w14:textId="77777777" w:rsidR="00A16F9D" w:rsidRPr="003431E9" w:rsidRDefault="00A16F9D" w:rsidP="003431E9">
      <w:pPr>
        <w:numPr>
          <w:ilvl w:val="0"/>
          <w:numId w:val="12"/>
        </w:numPr>
        <w:shd w:val="clear" w:color="auto" w:fill="FFFFFF"/>
        <w:spacing w:before="0" w:after="0" w:line="276" w:lineRule="auto"/>
        <w:jc w:val="left"/>
        <w:rPr>
          <w:rFonts w:ascii="Palatino Linotype" w:hAnsi="Palatino Linotype" w:cs="Calibri"/>
          <w:szCs w:val="22"/>
        </w:rPr>
      </w:pPr>
      <w:r w:rsidRPr="003431E9">
        <w:rPr>
          <w:rFonts w:ascii="Palatino Linotype" w:hAnsi="Palatino Linotype" w:cs="Calibri"/>
          <w:szCs w:val="22"/>
        </w:rPr>
        <w:t>Exposed Virtual machines and cloud services in the VNets to the Internet using Azure External Load Balancer.</w:t>
      </w:r>
    </w:p>
    <w:p w14:paraId="21B3D6A2" w14:textId="77777777" w:rsidR="00A16F9D" w:rsidRPr="003431E9" w:rsidRDefault="00A16F9D" w:rsidP="003431E9">
      <w:pPr>
        <w:numPr>
          <w:ilvl w:val="0"/>
          <w:numId w:val="12"/>
        </w:numPr>
        <w:shd w:val="clear" w:color="auto" w:fill="FFFFFF"/>
        <w:spacing w:before="0" w:after="0" w:line="276" w:lineRule="auto"/>
        <w:jc w:val="left"/>
        <w:rPr>
          <w:rFonts w:ascii="Palatino Linotype" w:hAnsi="Palatino Linotype" w:cs="Calibri"/>
          <w:szCs w:val="22"/>
        </w:rPr>
      </w:pPr>
      <w:r w:rsidRPr="003431E9">
        <w:rPr>
          <w:rFonts w:ascii="Palatino Linotype" w:hAnsi="Palatino Linotype" w:cs="Calibri"/>
          <w:szCs w:val="22"/>
        </w:rPr>
        <w:t xml:space="preserve">Provided high availability for </w:t>
      </w:r>
      <w:r w:rsidRPr="003431E9">
        <w:rPr>
          <w:rFonts w:ascii="Palatino Linotype" w:hAnsi="Palatino Linotype" w:cs="Calibri"/>
          <w:b/>
          <w:szCs w:val="22"/>
        </w:rPr>
        <w:t>IaaS VMs</w:t>
      </w:r>
      <w:r w:rsidRPr="003431E9">
        <w:rPr>
          <w:rFonts w:ascii="Palatino Linotype" w:hAnsi="Palatino Linotype" w:cs="Calibri"/>
          <w:szCs w:val="22"/>
        </w:rPr>
        <w:t xml:space="preserve"> and </w:t>
      </w:r>
      <w:r w:rsidRPr="003431E9">
        <w:rPr>
          <w:rFonts w:ascii="Palatino Linotype" w:hAnsi="Palatino Linotype" w:cs="Calibri"/>
          <w:b/>
          <w:szCs w:val="22"/>
        </w:rPr>
        <w:t>PaaS</w:t>
      </w:r>
      <w:r w:rsidRPr="003431E9">
        <w:rPr>
          <w:rFonts w:ascii="Palatino Linotype" w:hAnsi="Palatino Linotype" w:cs="Calibri"/>
          <w:szCs w:val="22"/>
        </w:rPr>
        <w:t xml:space="preserve"> role instances for access from other services in the VNet</w:t>
      </w:r>
      <w:r w:rsidR="000C2EFC" w:rsidRPr="003431E9">
        <w:rPr>
          <w:rFonts w:ascii="Palatino Linotype" w:hAnsi="Palatino Linotype" w:cs="Calibri"/>
          <w:szCs w:val="22"/>
        </w:rPr>
        <w:t xml:space="preserve">s </w:t>
      </w:r>
      <w:r w:rsidRPr="003431E9">
        <w:rPr>
          <w:rFonts w:ascii="Palatino Linotype" w:hAnsi="Palatino Linotype" w:cs="Calibri"/>
          <w:szCs w:val="22"/>
        </w:rPr>
        <w:t>with Azure Internal Load Balancer.</w:t>
      </w:r>
    </w:p>
    <w:p w14:paraId="0B3DCCB6" w14:textId="77777777" w:rsidR="00A16F9D" w:rsidRPr="003431E9" w:rsidRDefault="00A16F9D" w:rsidP="003431E9">
      <w:pPr>
        <w:numPr>
          <w:ilvl w:val="0"/>
          <w:numId w:val="12"/>
        </w:numPr>
        <w:shd w:val="clear" w:color="auto" w:fill="FFFFFF"/>
        <w:spacing w:before="0" w:after="0" w:line="276" w:lineRule="auto"/>
        <w:jc w:val="left"/>
        <w:rPr>
          <w:rFonts w:ascii="Palatino Linotype" w:hAnsi="Palatino Linotype" w:cs="Calibri"/>
          <w:b/>
          <w:szCs w:val="22"/>
        </w:rPr>
      </w:pPr>
      <w:r w:rsidRPr="003431E9">
        <w:rPr>
          <w:rFonts w:ascii="Palatino Linotype" w:hAnsi="Palatino Linotype" w:cs="Calibri"/>
          <w:szCs w:val="22"/>
        </w:rPr>
        <w:t xml:space="preserve">Implemented high availability with </w:t>
      </w:r>
      <w:r w:rsidRPr="003431E9">
        <w:rPr>
          <w:rFonts w:ascii="Palatino Linotype" w:hAnsi="Palatino Linotype" w:cs="Calibri"/>
          <w:b/>
          <w:szCs w:val="22"/>
        </w:rPr>
        <w:t>Azure Classic</w:t>
      </w:r>
      <w:r w:rsidRPr="003431E9">
        <w:rPr>
          <w:rFonts w:ascii="Palatino Linotype" w:hAnsi="Palatino Linotype" w:cs="Calibri"/>
          <w:szCs w:val="22"/>
        </w:rPr>
        <w:t xml:space="preserve"> and </w:t>
      </w:r>
      <w:r w:rsidRPr="003431E9">
        <w:rPr>
          <w:rFonts w:ascii="Palatino Linotype" w:hAnsi="Palatino Linotype" w:cs="Calibri"/>
          <w:b/>
          <w:szCs w:val="22"/>
        </w:rPr>
        <w:t>Azure Resource</w:t>
      </w:r>
      <w:r w:rsidRPr="003431E9">
        <w:rPr>
          <w:rFonts w:ascii="Palatino Linotype" w:hAnsi="Palatino Linotype" w:cs="Calibri"/>
          <w:szCs w:val="22"/>
        </w:rPr>
        <w:t xml:space="preserve"> </w:t>
      </w:r>
      <w:r w:rsidRPr="003431E9">
        <w:rPr>
          <w:rFonts w:ascii="Palatino Linotype" w:hAnsi="Palatino Linotype" w:cs="Calibri"/>
          <w:b/>
          <w:szCs w:val="22"/>
        </w:rPr>
        <w:t>Manager deployment models.</w:t>
      </w:r>
    </w:p>
    <w:p w14:paraId="5CE31D02" w14:textId="77777777" w:rsidR="00A16F9D" w:rsidRPr="003431E9" w:rsidRDefault="00A16F9D" w:rsidP="003431E9">
      <w:pPr>
        <w:numPr>
          <w:ilvl w:val="0"/>
          <w:numId w:val="12"/>
        </w:numPr>
        <w:shd w:val="clear" w:color="auto" w:fill="FFFFFF"/>
        <w:spacing w:before="0" w:after="0" w:line="276" w:lineRule="auto"/>
        <w:jc w:val="left"/>
        <w:rPr>
          <w:rFonts w:ascii="Palatino Linotype" w:hAnsi="Palatino Linotype" w:cs="Calibri"/>
          <w:szCs w:val="22"/>
        </w:rPr>
      </w:pPr>
      <w:r w:rsidRPr="003431E9">
        <w:rPr>
          <w:rFonts w:ascii="Palatino Linotype" w:hAnsi="Palatino Linotype" w:cs="Calibri"/>
          <w:b/>
          <w:szCs w:val="22"/>
        </w:rPr>
        <w:t>Designed Network Security Groups (NSGs)</w:t>
      </w:r>
      <w:r w:rsidRPr="003431E9">
        <w:rPr>
          <w:rFonts w:ascii="Palatino Linotype" w:hAnsi="Palatino Linotype" w:cs="Calibri"/>
          <w:szCs w:val="22"/>
        </w:rPr>
        <w:t xml:space="preserve"> to control inbound and outbound access to network interfaces (NICs), VMs and subnets.</w:t>
      </w:r>
    </w:p>
    <w:p w14:paraId="0FDCCD17" w14:textId="77777777" w:rsidR="00A16F9D" w:rsidRPr="003431E9" w:rsidRDefault="00A16F9D" w:rsidP="003431E9">
      <w:pPr>
        <w:numPr>
          <w:ilvl w:val="0"/>
          <w:numId w:val="12"/>
        </w:numPr>
        <w:shd w:val="clear" w:color="auto" w:fill="FFFFFF"/>
        <w:spacing w:before="0" w:after="0" w:line="276" w:lineRule="auto"/>
        <w:jc w:val="left"/>
        <w:rPr>
          <w:rFonts w:ascii="Palatino Linotype" w:hAnsi="Palatino Linotype" w:cs="Calibri"/>
          <w:szCs w:val="22"/>
        </w:rPr>
      </w:pPr>
      <w:r w:rsidRPr="003431E9">
        <w:rPr>
          <w:rFonts w:ascii="Palatino Linotype" w:hAnsi="Palatino Linotype" w:cs="Calibri"/>
          <w:szCs w:val="22"/>
        </w:rPr>
        <w:t xml:space="preserve">Setup </w:t>
      </w:r>
      <w:r w:rsidRPr="003431E9">
        <w:rPr>
          <w:rFonts w:ascii="Palatino Linotype" w:hAnsi="Palatino Linotype" w:cs="Calibri"/>
          <w:b/>
          <w:szCs w:val="22"/>
        </w:rPr>
        <w:t>Azure Virtual Appliances (VMs)</w:t>
      </w:r>
      <w:r w:rsidRPr="003431E9">
        <w:rPr>
          <w:rFonts w:ascii="Palatino Linotype" w:hAnsi="Palatino Linotype" w:cs="Calibri"/>
          <w:szCs w:val="22"/>
        </w:rPr>
        <w:t xml:space="preserve"> to meet security requirements as software based appliance functions </w:t>
      </w:r>
    </w:p>
    <w:p w14:paraId="24B4AC65" w14:textId="77777777" w:rsidR="000905E9" w:rsidRPr="003431E9" w:rsidRDefault="000905E9" w:rsidP="003431E9">
      <w:pPr>
        <w:numPr>
          <w:ilvl w:val="0"/>
          <w:numId w:val="12"/>
        </w:numPr>
        <w:jc w:val="left"/>
        <w:rPr>
          <w:rFonts w:ascii="Palatino Linotype" w:hAnsi="Palatino Linotype"/>
          <w:szCs w:val="22"/>
        </w:rPr>
      </w:pPr>
      <w:r w:rsidRPr="003431E9">
        <w:rPr>
          <w:rFonts w:ascii="Palatino Linotype" w:hAnsi="Palatino Linotype"/>
          <w:szCs w:val="22"/>
        </w:rPr>
        <w:t>Worked on complete Software Development Life Cycle (</w:t>
      </w:r>
      <w:r w:rsidRPr="003431E9">
        <w:rPr>
          <w:rFonts w:ascii="Palatino Linotype" w:hAnsi="Palatino Linotype"/>
          <w:b/>
          <w:szCs w:val="22"/>
        </w:rPr>
        <w:t>SDLC</w:t>
      </w:r>
      <w:r w:rsidRPr="003431E9">
        <w:rPr>
          <w:rFonts w:ascii="Palatino Linotype" w:hAnsi="Palatino Linotype"/>
          <w:szCs w:val="22"/>
        </w:rPr>
        <w:t xml:space="preserve">) starting from requirement Analysis, Design, Development, coding, Testing, and Implementation to production support of </w:t>
      </w:r>
      <w:r w:rsidRPr="003431E9">
        <w:rPr>
          <w:rFonts w:ascii="Palatino Linotype" w:hAnsi="Palatino Linotype"/>
          <w:b/>
          <w:szCs w:val="22"/>
        </w:rPr>
        <w:t>OOPS (C++)</w:t>
      </w:r>
      <w:r w:rsidRPr="003431E9">
        <w:rPr>
          <w:rFonts w:ascii="Palatino Linotype" w:hAnsi="Palatino Linotype"/>
          <w:szCs w:val="22"/>
        </w:rPr>
        <w:t>, n-tiered and MVVM architecture applications.</w:t>
      </w:r>
    </w:p>
    <w:p w14:paraId="42466BA5" w14:textId="77777777" w:rsidR="000905E9" w:rsidRPr="003431E9" w:rsidRDefault="000905E9" w:rsidP="003431E9">
      <w:pPr>
        <w:numPr>
          <w:ilvl w:val="0"/>
          <w:numId w:val="12"/>
        </w:numPr>
        <w:jc w:val="left"/>
        <w:rPr>
          <w:rFonts w:ascii="Palatino Linotype" w:hAnsi="Palatino Linotype"/>
          <w:szCs w:val="22"/>
        </w:rPr>
      </w:pPr>
      <w:r w:rsidRPr="003431E9">
        <w:rPr>
          <w:rFonts w:ascii="Palatino Linotype" w:hAnsi="Palatino Linotype"/>
          <w:szCs w:val="22"/>
        </w:rPr>
        <w:t>Experience with MVC.</w:t>
      </w:r>
    </w:p>
    <w:p w14:paraId="229C6153" w14:textId="77777777" w:rsidR="000905E9" w:rsidRPr="003431E9" w:rsidRDefault="000905E9" w:rsidP="003431E9">
      <w:pPr>
        <w:numPr>
          <w:ilvl w:val="0"/>
          <w:numId w:val="12"/>
        </w:numPr>
        <w:shd w:val="clear" w:color="auto" w:fill="FFFFFF"/>
        <w:spacing w:before="100" w:beforeAutospacing="1" w:after="100" w:afterAutospacing="1"/>
        <w:jc w:val="left"/>
        <w:rPr>
          <w:rFonts w:ascii="Palatino Linotype" w:hAnsi="Palatino Linotype"/>
          <w:szCs w:val="22"/>
        </w:rPr>
      </w:pPr>
      <w:r w:rsidRPr="003431E9">
        <w:rPr>
          <w:rFonts w:ascii="Palatino Linotype" w:hAnsi="Palatino Linotype"/>
          <w:bCs/>
          <w:color w:val="000000"/>
          <w:szCs w:val="22"/>
        </w:rPr>
        <w:t>Developing the application using</w:t>
      </w:r>
      <w:r w:rsidRPr="003431E9">
        <w:rPr>
          <w:rFonts w:ascii="Palatino Linotype" w:hAnsi="Palatino Linotype"/>
          <w:b/>
          <w:bCs/>
          <w:color w:val="000000"/>
          <w:szCs w:val="22"/>
        </w:rPr>
        <w:t xml:space="preserve"> MVC, Entity Data Model and RESTful and WCF services.</w:t>
      </w:r>
    </w:p>
    <w:p w14:paraId="644E7276" w14:textId="77777777" w:rsidR="000905E9" w:rsidRPr="003431E9" w:rsidRDefault="000905E9" w:rsidP="003431E9">
      <w:pPr>
        <w:numPr>
          <w:ilvl w:val="0"/>
          <w:numId w:val="12"/>
        </w:numPr>
        <w:jc w:val="left"/>
        <w:rPr>
          <w:rFonts w:ascii="Palatino Linotype" w:eastAsia="MS Mincho" w:hAnsi="Palatino Linotype"/>
          <w:color w:val="000000"/>
          <w:szCs w:val="22"/>
          <w:lang w:eastAsia="ja-JP"/>
        </w:rPr>
      </w:pPr>
      <w:r w:rsidRPr="003431E9">
        <w:rPr>
          <w:rFonts w:ascii="Palatino Linotype" w:eastAsia="MS Mincho" w:hAnsi="Palatino Linotype"/>
          <w:color w:val="000000"/>
          <w:szCs w:val="22"/>
          <w:lang w:eastAsia="ja-JP"/>
        </w:rPr>
        <w:t>Experienced in design and development of</w:t>
      </w:r>
      <w:r w:rsidRPr="003431E9">
        <w:rPr>
          <w:rFonts w:ascii="Palatino Linotype" w:eastAsia="MS Mincho" w:hAnsi="Palatino Linotype"/>
          <w:b/>
          <w:color w:val="000000"/>
          <w:szCs w:val="22"/>
          <w:lang w:eastAsia="ja-JP"/>
        </w:rPr>
        <w:t xml:space="preserve"> Windows Applications </w:t>
      </w:r>
      <w:r w:rsidRPr="003431E9">
        <w:rPr>
          <w:rFonts w:ascii="Palatino Linotype" w:eastAsia="MS Mincho" w:hAnsi="Palatino Linotype"/>
          <w:color w:val="000000"/>
          <w:szCs w:val="22"/>
          <w:lang w:eastAsia="ja-JP"/>
        </w:rPr>
        <w:t>using</w:t>
      </w:r>
      <w:r w:rsidRPr="003431E9">
        <w:rPr>
          <w:rFonts w:ascii="Palatino Linotype" w:eastAsia="MS Mincho" w:hAnsi="Palatino Linotype"/>
          <w:b/>
          <w:color w:val="000000"/>
          <w:szCs w:val="22"/>
          <w:lang w:eastAsia="ja-JP"/>
        </w:rPr>
        <w:t xml:space="preserve"> Win Forms</w:t>
      </w:r>
      <w:r w:rsidRPr="003431E9">
        <w:rPr>
          <w:rFonts w:ascii="Palatino Linotype" w:eastAsia="MS Mincho" w:hAnsi="Palatino Linotype"/>
          <w:color w:val="000000"/>
          <w:szCs w:val="22"/>
          <w:lang w:eastAsia="ja-JP"/>
        </w:rPr>
        <w:t>.</w:t>
      </w:r>
    </w:p>
    <w:p w14:paraId="3089F362" w14:textId="55ACA2EB" w:rsidR="000905E9" w:rsidRDefault="000905E9" w:rsidP="003431E9">
      <w:pPr>
        <w:numPr>
          <w:ilvl w:val="0"/>
          <w:numId w:val="12"/>
        </w:numPr>
        <w:jc w:val="left"/>
        <w:rPr>
          <w:rFonts w:ascii="Palatino Linotype" w:eastAsia="MS Mincho" w:hAnsi="Palatino Linotype"/>
          <w:color w:val="000000"/>
          <w:szCs w:val="22"/>
          <w:lang w:eastAsia="ja-JP"/>
        </w:rPr>
      </w:pPr>
      <w:r w:rsidRPr="003431E9">
        <w:rPr>
          <w:rFonts w:ascii="Palatino Linotype" w:eastAsia="MS Mincho" w:hAnsi="Palatino Linotype"/>
          <w:color w:val="000000"/>
          <w:szCs w:val="22"/>
          <w:lang w:eastAsia="ja-JP"/>
        </w:rPr>
        <w:t>Experienced in design and development of</w:t>
      </w:r>
      <w:r w:rsidRPr="003431E9">
        <w:rPr>
          <w:rFonts w:ascii="Palatino Linotype" w:eastAsia="MS Mincho" w:hAnsi="Palatino Linotype"/>
          <w:b/>
          <w:color w:val="000000"/>
          <w:szCs w:val="22"/>
          <w:lang w:eastAsia="ja-JP"/>
        </w:rPr>
        <w:t xml:space="preserve"> Web Applications </w:t>
      </w:r>
      <w:r w:rsidRPr="003431E9">
        <w:rPr>
          <w:rFonts w:ascii="Palatino Linotype" w:eastAsia="MS Mincho" w:hAnsi="Palatino Linotype"/>
          <w:color w:val="000000"/>
          <w:szCs w:val="22"/>
          <w:lang w:eastAsia="ja-JP"/>
        </w:rPr>
        <w:t>using</w:t>
      </w:r>
      <w:r w:rsidRPr="003431E9">
        <w:rPr>
          <w:rFonts w:ascii="Palatino Linotype" w:eastAsia="MS Mincho" w:hAnsi="Palatino Linotype"/>
          <w:b/>
          <w:color w:val="000000"/>
          <w:szCs w:val="22"/>
          <w:lang w:eastAsia="ja-JP"/>
        </w:rPr>
        <w:t xml:space="preserve"> Web Forms</w:t>
      </w:r>
      <w:r w:rsidRPr="003431E9">
        <w:rPr>
          <w:rFonts w:ascii="Palatino Linotype" w:eastAsia="MS Mincho" w:hAnsi="Palatino Linotype"/>
          <w:color w:val="000000"/>
          <w:szCs w:val="22"/>
          <w:lang w:eastAsia="ja-JP"/>
        </w:rPr>
        <w:t>.</w:t>
      </w:r>
    </w:p>
    <w:p w14:paraId="5AF30343" w14:textId="77777777" w:rsidR="00465E0F" w:rsidRPr="003431E9" w:rsidRDefault="00465E0F" w:rsidP="00465E0F">
      <w:pPr>
        <w:ind w:left="720"/>
        <w:jc w:val="left"/>
        <w:rPr>
          <w:rFonts w:ascii="Palatino Linotype" w:eastAsia="MS Mincho" w:hAnsi="Palatino Linotype"/>
          <w:color w:val="000000"/>
          <w:szCs w:val="22"/>
          <w:lang w:eastAsia="ja-JP"/>
        </w:rPr>
      </w:pPr>
    </w:p>
    <w:p w14:paraId="6DC67BFD" w14:textId="77777777" w:rsidR="000905E9" w:rsidRPr="00F62ADC" w:rsidRDefault="000905E9" w:rsidP="000905E9">
      <w:pPr>
        <w:widowControl w:val="0"/>
        <w:ind w:right="-36"/>
        <w:jc w:val="left"/>
        <w:rPr>
          <w:rFonts w:ascii="Palatino Linotype" w:hAnsi="Palatino Linotype"/>
          <w:bCs/>
          <w:vanish/>
          <w:color w:val="000000"/>
          <w:sz w:val="24"/>
          <w:szCs w:val="22"/>
        </w:rPr>
      </w:pPr>
    </w:p>
    <w:p w14:paraId="728F8421" w14:textId="77777777" w:rsidR="000905E9" w:rsidRPr="00F62ADC" w:rsidRDefault="000905E9" w:rsidP="000905E9">
      <w:pPr>
        <w:widowControl w:val="0"/>
        <w:ind w:right="-36"/>
        <w:jc w:val="left"/>
        <w:rPr>
          <w:rFonts w:ascii="Palatino Linotype" w:hAnsi="Palatino Linotype"/>
          <w:b/>
          <w:bCs/>
          <w:color w:val="000000"/>
          <w:szCs w:val="22"/>
          <w:u w:val="single"/>
        </w:rPr>
      </w:pPr>
      <w:r w:rsidRPr="00F62ADC">
        <w:rPr>
          <w:rFonts w:ascii="Palatino Linotype" w:hAnsi="Palatino Linotype"/>
          <w:b/>
          <w:bCs/>
          <w:color w:val="000000"/>
          <w:sz w:val="24"/>
          <w:szCs w:val="22"/>
        </w:rPr>
        <w:t>TECHNICAL SKILLS:</w:t>
      </w:r>
    </w:p>
    <w:p w14:paraId="06CCE37F" w14:textId="77777777" w:rsidR="000905E9" w:rsidRPr="003A7D86" w:rsidRDefault="000905E9" w:rsidP="000905E9">
      <w:pPr>
        <w:widowControl w:val="0"/>
        <w:ind w:left="2880" w:right="-36" w:hanging="2880"/>
        <w:jc w:val="left"/>
        <w:rPr>
          <w:rFonts w:ascii="Palatino Linotype" w:hAnsi="Palatino Linotype"/>
          <w:szCs w:val="22"/>
        </w:rPr>
      </w:pPr>
      <w:r w:rsidRPr="003A7D86">
        <w:rPr>
          <w:rFonts w:ascii="Palatino Linotype" w:hAnsi="Palatino Linotype"/>
          <w:b/>
          <w:szCs w:val="22"/>
        </w:rPr>
        <w:t>Web Development</w:t>
      </w:r>
      <w:r w:rsidRPr="003A7D86">
        <w:rPr>
          <w:rFonts w:ascii="Palatino Linotype" w:hAnsi="Palatino Linotype"/>
          <w:szCs w:val="22"/>
        </w:rPr>
        <w:t>:</w:t>
      </w:r>
      <w:r w:rsidRPr="003A7D86">
        <w:rPr>
          <w:rFonts w:ascii="Palatino Linotype" w:hAnsi="Palatino Linotype"/>
          <w:szCs w:val="22"/>
        </w:rPr>
        <w:tab/>
        <w:t>C++, C#</w:t>
      </w:r>
      <w:r w:rsidR="00827C6F" w:rsidRPr="003A7D86">
        <w:rPr>
          <w:rFonts w:ascii="Palatino Linotype" w:hAnsi="Palatino Linotype"/>
          <w:szCs w:val="22"/>
        </w:rPr>
        <w:t>.Net, ASP.NET</w:t>
      </w:r>
      <w:r w:rsidRPr="003A7D86">
        <w:rPr>
          <w:rFonts w:ascii="Palatino Linotype" w:hAnsi="Palatino Linotype"/>
          <w:szCs w:val="22"/>
        </w:rPr>
        <w:t xml:space="preserve">, ADO.NET, </w:t>
      </w:r>
      <w:r w:rsidRPr="003A7D86">
        <w:rPr>
          <w:rFonts w:ascii="Palatino Linotype" w:hAnsi="Palatino Linotype"/>
          <w:color w:val="000000"/>
          <w:szCs w:val="22"/>
          <w:shd w:val="clear" w:color="auto" w:fill="FFFFFF"/>
        </w:rPr>
        <w:t xml:space="preserve">MVC </w:t>
      </w:r>
      <w:r w:rsidR="00840429" w:rsidRPr="003A7D86">
        <w:rPr>
          <w:rFonts w:ascii="Palatino Linotype" w:hAnsi="Palatino Linotype"/>
          <w:color w:val="000000"/>
          <w:szCs w:val="22"/>
          <w:shd w:val="clear" w:color="auto" w:fill="FFFFFF"/>
        </w:rPr>
        <w:t>5,</w:t>
      </w:r>
      <w:r w:rsidR="00840429" w:rsidRPr="003A7D86">
        <w:rPr>
          <w:rFonts w:ascii="Palatino Linotype" w:hAnsi="Palatino Linotype"/>
          <w:szCs w:val="22"/>
        </w:rPr>
        <w:t xml:space="preserve"> VB.NET</w:t>
      </w:r>
      <w:r w:rsidRPr="003A7D86">
        <w:rPr>
          <w:rFonts w:ascii="Palatino Linotype" w:hAnsi="Palatino Linotype"/>
          <w:szCs w:val="22"/>
        </w:rPr>
        <w:t>, .NET Web Services, HTML, SOAP, XML, JavaScript, Ajax, jQuery, UML, WCF, WPF.</w:t>
      </w:r>
    </w:p>
    <w:p w14:paraId="7D403C33" w14:textId="77777777" w:rsidR="00F0584C" w:rsidRPr="003A7D86" w:rsidRDefault="00F0584C" w:rsidP="000905E9">
      <w:pPr>
        <w:widowControl w:val="0"/>
        <w:ind w:left="2880" w:right="-36" w:hanging="2880"/>
        <w:jc w:val="left"/>
        <w:rPr>
          <w:rFonts w:ascii="Palatino Linotype" w:hAnsi="Palatino Linotype"/>
          <w:szCs w:val="22"/>
        </w:rPr>
      </w:pPr>
      <w:r w:rsidRPr="003A7D86">
        <w:rPr>
          <w:rFonts w:ascii="Palatino Linotype" w:hAnsi="Palatino Linotype"/>
          <w:b/>
          <w:szCs w:val="22"/>
        </w:rPr>
        <w:t>Cloud Servers</w:t>
      </w:r>
      <w:r w:rsidRPr="003A7D86">
        <w:rPr>
          <w:rFonts w:ascii="Palatino Linotype" w:hAnsi="Palatino Linotype"/>
          <w:szCs w:val="22"/>
        </w:rPr>
        <w:t>:</w:t>
      </w:r>
      <w:r w:rsidRPr="003A7D86">
        <w:rPr>
          <w:rFonts w:ascii="Palatino Linotype" w:hAnsi="Palatino Linotype"/>
          <w:szCs w:val="22"/>
        </w:rPr>
        <w:tab/>
        <w:t>Azure</w:t>
      </w:r>
      <w:r w:rsidR="003A7D86" w:rsidRPr="003A7D86">
        <w:rPr>
          <w:rFonts w:ascii="Palatino Linotype" w:hAnsi="Palatino Linotype"/>
          <w:szCs w:val="22"/>
        </w:rPr>
        <w:t>, Pivotal Cloud Foundry</w:t>
      </w:r>
    </w:p>
    <w:p w14:paraId="24527228" w14:textId="77777777" w:rsidR="00725546" w:rsidRPr="003A7D86" w:rsidRDefault="00725546" w:rsidP="00725546">
      <w:pPr>
        <w:widowControl w:val="0"/>
        <w:ind w:left="2880" w:right="-36" w:hanging="2880"/>
        <w:jc w:val="left"/>
        <w:rPr>
          <w:rFonts w:ascii="Palatino Linotype" w:hAnsi="Palatino Linotype"/>
          <w:szCs w:val="22"/>
        </w:rPr>
      </w:pPr>
      <w:r w:rsidRPr="003A7D86">
        <w:rPr>
          <w:rFonts w:ascii="Palatino Linotype" w:hAnsi="Palatino Linotype"/>
          <w:b/>
          <w:szCs w:val="22"/>
        </w:rPr>
        <w:t>Framework:</w:t>
      </w:r>
      <w:r w:rsidRPr="003A7D86">
        <w:rPr>
          <w:rFonts w:ascii="Palatino Linotype" w:hAnsi="Palatino Linotype"/>
          <w:szCs w:val="22"/>
        </w:rPr>
        <w:tab/>
        <w:t>Bot Framework, .NET Framework 1.1/2.0/3.0,</w:t>
      </w:r>
      <w:r w:rsidRPr="003A7D86">
        <w:rPr>
          <w:rFonts w:ascii="Palatino Linotype" w:hAnsi="Palatino Linotype"/>
          <w:color w:val="000000"/>
          <w:szCs w:val="22"/>
          <w:shd w:val="clear" w:color="auto" w:fill="FFFFFF"/>
        </w:rPr>
        <w:t xml:space="preserve"> 3.5/4/4.5</w:t>
      </w:r>
    </w:p>
    <w:p w14:paraId="09F2254D" w14:textId="77777777" w:rsidR="000905E9" w:rsidRPr="003A7D86" w:rsidRDefault="000905E9" w:rsidP="000905E9">
      <w:pPr>
        <w:ind w:left="2880" w:right="-36" w:hanging="2880"/>
        <w:jc w:val="left"/>
        <w:rPr>
          <w:rFonts w:ascii="Palatino Linotype" w:hAnsi="Palatino Linotype"/>
          <w:color w:val="000000"/>
          <w:szCs w:val="22"/>
        </w:rPr>
      </w:pPr>
      <w:r w:rsidRPr="003A7D86">
        <w:rPr>
          <w:rFonts w:ascii="Palatino Linotype" w:hAnsi="Palatino Linotype"/>
          <w:b/>
          <w:szCs w:val="22"/>
        </w:rPr>
        <w:t>Programming Languages</w:t>
      </w:r>
      <w:r w:rsidRPr="003A7D86">
        <w:rPr>
          <w:rFonts w:ascii="Palatino Linotype" w:hAnsi="Palatino Linotype"/>
          <w:szCs w:val="22"/>
        </w:rPr>
        <w:t xml:space="preserve">: </w:t>
      </w:r>
      <w:r w:rsidRPr="003A7D86">
        <w:rPr>
          <w:rFonts w:ascii="Palatino Linotype" w:hAnsi="Palatino Linotype"/>
          <w:szCs w:val="22"/>
        </w:rPr>
        <w:tab/>
        <w:t>Classic ASP, C, VB, C#, AJAX, T SQL, PL/SQL, VB 6.0,</w:t>
      </w:r>
      <w:r w:rsidR="000B27B8" w:rsidRPr="003A7D86">
        <w:rPr>
          <w:rFonts w:ascii="Palatino Linotype" w:hAnsi="Palatino Linotype"/>
          <w:szCs w:val="22"/>
        </w:rPr>
        <w:t xml:space="preserve"> Angularjs,</w:t>
      </w:r>
      <w:r w:rsidRPr="003A7D86">
        <w:rPr>
          <w:rFonts w:ascii="Palatino Linotype" w:hAnsi="Palatino Linotype"/>
          <w:szCs w:val="22"/>
        </w:rPr>
        <w:t xml:space="preserve"> COM, </w:t>
      </w:r>
      <w:r w:rsidR="00827C6F" w:rsidRPr="003A7D86">
        <w:rPr>
          <w:rFonts w:ascii="Palatino Linotype" w:hAnsi="Palatino Linotype"/>
          <w:szCs w:val="22"/>
        </w:rPr>
        <w:t>DCOM, JavaScript</w:t>
      </w:r>
      <w:r w:rsidRPr="003A7D86">
        <w:rPr>
          <w:rFonts w:ascii="Palatino Linotype" w:hAnsi="Palatino Linotype"/>
          <w:szCs w:val="22"/>
        </w:rPr>
        <w:t>, CSS, HTML,</w:t>
      </w:r>
      <w:r w:rsidRPr="003A7D86">
        <w:rPr>
          <w:rFonts w:ascii="Palatino Linotype" w:hAnsi="Palatino Linotype"/>
          <w:color w:val="000000"/>
          <w:szCs w:val="22"/>
        </w:rPr>
        <w:t xml:space="preserve"> VBScript </w:t>
      </w:r>
    </w:p>
    <w:p w14:paraId="298DBA5D" w14:textId="77777777" w:rsidR="000905E9" w:rsidRPr="003A7D86" w:rsidRDefault="000905E9" w:rsidP="000905E9">
      <w:pPr>
        <w:ind w:left="2880" w:right="-36" w:hanging="2880"/>
        <w:jc w:val="left"/>
        <w:rPr>
          <w:rFonts w:ascii="Palatino Linotype" w:hAnsi="Palatino Linotype"/>
          <w:color w:val="000000"/>
          <w:szCs w:val="22"/>
          <w:shd w:val="clear" w:color="auto" w:fill="FFFFFF"/>
        </w:rPr>
      </w:pPr>
      <w:r w:rsidRPr="003A7D86">
        <w:rPr>
          <w:rFonts w:ascii="Palatino Linotype" w:hAnsi="Palatino Linotype"/>
          <w:b/>
          <w:szCs w:val="22"/>
        </w:rPr>
        <w:t>Databases/Programming</w:t>
      </w:r>
      <w:r w:rsidRPr="003A7D86">
        <w:rPr>
          <w:rFonts w:ascii="Palatino Linotype" w:hAnsi="Palatino Linotype"/>
          <w:szCs w:val="22"/>
        </w:rPr>
        <w:t xml:space="preserve">: </w:t>
      </w:r>
      <w:r w:rsidRPr="003A7D86">
        <w:rPr>
          <w:rFonts w:ascii="Palatino Linotype" w:hAnsi="Palatino Linotype"/>
          <w:szCs w:val="22"/>
        </w:rPr>
        <w:tab/>
        <w:t xml:space="preserve">T-SQL, PL/SQL, Oracle 10g/9i, SQL Server 2005/2008, SSRS, SSIS, </w:t>
      </w:r>
      <w:r w:rsidRPr="003A7D86">
        <w:rPr>
          <w:rFonts w:ascii="Palatino Linotype" w:hAnsi="Palatino Linotype"/>
          <w:color w:val="000000"/>
          <w:szCs w:val="22"/>
          <w:shd w:val="clear" w:color="auto" w:fill="FFFFFF"/>
        </w:rPr>
        <w:t xml:space="preserve">2012 for </w:t>
      </w:r>
      <w:proofErr w:type="spellStart"/>
      <w:r w:rsidRPr="003A7D86">
        <w:rPr>
          <w:rFonts w:ascii="Palatino Linotype" w:hAnsi="Palatino Linotype"/>
          <w:color w:val="000000"/>
          <w:szCs w:val="22"/>
          <w:shd w:val="clear" w:color="auto" w:fill="FFFFFF"/>
        </w:rPr>
        <w:t>Sql</w:t>
      </w:r>
      <w:proofErr w:type="spellEnd"/>
      <w:r w:rsidRPr="003A7D86">
        <w:rPr>
          <w:rFonts w:ascii="Palatino Linotype" w:hAnsi="Palatino Linotype"/>
          <w:color w:val="000000"/>
          <w:szCs w:val="22"/>
          <w:shd w:val="clear" w:color="auto" w:fill="FFFFFF"/>
        </w:rPr>
        <w:t xml:space="preserve">       Server</w:t>
      </w:r>
    </w:p>
    <w:p w14:paraId="3D334EE3" w14:textId="77777777" w:rsidR="003A7D86" w:rsidRPr="003A7D86" w:rsidRDefault="003A7D86" w:rsidP="003A7D86">
      <w:pPr>
        <w:spacing w:after="0"/>
        <w:rPr>
          <w:rFonts w:ascii="Palatino Linotype" w:hAnsi="Palatino Linotype"/>
          <w:szCs w:val="22"/>
        </w:rPr>
      </w:pPr>
      <w:r w:rsidRPr="003A7D86">
        <w:rPr>
          <w:rFonts w:ascii="Palatino Linotype" w:hAnsi="Palatino Linotype"/>
          <w:b/>
          <w:szCs w:val="22"/>
        </w:rPr>
        <w:t>Version Control Tools:</w:t>
      </w:r>
      <w:r w:rsidRPr="003A7D86">
        <w:rPr>
          <w:rFonts w:ascii="Palatino Linotype" w:hAnsi="Palatino Linotype"/>
          <w:szCs w:val="22"/>
        </w:rPr>
        <w:tab/>
        <w:t>GIT, JENKINS.</w:t>
      </w:r>
    </w:p>
    <w:p w14:paraId="746630C8" w14:textId="77777777" w:rsidR="003A7D86" w:rsidRPr="003A7D86" w:rsidRDefault="003A7D86" w:rsidP="003A7D86">
      <w:pPr>
        <w:spacing w:after="0"/>
        <w:rPr>
          <w:rFonts w:ascii="Palatino Linotype" w:hAnsi="Palatino Linotype"/>
          <w:szCs w:val="22"/>
        </w:rPr>
      </w:pPr>
      <w:r w:rsidRPr="003A7D86">
        <w:rPr>
          <w:rFonts w:ascii="Palatino Linotype" w:hAnsi="Palatino Linotype"/>
          <w:b/>
          <w:szCs w:val="22"/>
        </w:rPr>
        <w:t>Defect Tracking Tool:</w:t>
      </w:r>
      <w:r w:rsidRPr="003A7D86">
        <w:rPr>
          <w:rFonts w:ascii="Palatino Linotype" w:hAnsi="Palatino Linotype"/>
          <w:b/>
          <w:szCs w:val="22"/>
        </w:rPr>
        <w:tab/>
      </w:r>
      <w:r w:rsidRPr="003A7D86">
        <w:rPr>
          <w:rFonts w:ascii="Palatino Linotype" w:hAnsi="Palatino Linotype"/>
          <w:szCs w:val="22"/>
        </w:rPr>
        <w:t>JIRA</w:t>
      </w:r>
    </w:p>
    <w:p w14:paraId="0F6A4C17" w14:textId="77777777" w:rsidR="000905E9" w:rsidRPr="003A7D86" w:rsidRDefault="000905E9" w:rsidP="000905E9">
      <w:pPr>
        <w:ind w:right="-36"/>
        <w:jc w:val="left"/>
        <w:rPr>
          <w:rFonts w:ascii="Palatino Linotype" w:hAnsi="Palatino Linotype"/>
          <w:color w:val="000000"/>
          <w:szCs w:val="22"/>
        </w:rPr>
      </w:pPr>
      <w:r w:rsidRPr="003A7D86">
        <w:rPr>
          <w:rFonts w:ascii="Palatino Linotype" w:hAnsi="Palatino Linotype"/>
          <w:b/>
          <w:szCs w:val="22"/>
        </w:rPr>
        <w:t>Web Servers</w:t>
      </w:r>
      <w:r w:rsidRPr="003A7D86">
        <w:rPr>
          <w:rFonts w:ascii="Palatino Linotype" w:hAnsi="Palatino Linotype"/>
          <w:szCs w:val="22"/>
        </w:rPr>
        <w:t>:</w:t>
      </w:r>
      <w:r w:rsidRPr="003A7D86">
        <w:rPr>
          <w:rFonts w:ascii="Palatino Linotype" w:hAnsi="Palatino Linotype"/>
          <w:szCs w:val="22"/>
        </w:rPr>
        <w:tab/>
      </w:r>
      <w:r w:rsidRPr="003A7D86">
        <w:rPr>
          <w:rFonts w:ascii="Palatino Linotype" w:hAnsi="Palatino Linotype"/>
          <w:szCs w:val="22"/>
        </w:rPr>
        <w:tab/>
      </w:r>
      <w:r w:rsidRPr="003A7D86">
        <w:rPr>
          <w:rFonts w:ascii="Palatino Linotype" w:hAnsi="Palatino Linotype"/>
          <w:szCs w:val="22"/>
        </w:rPr>
        <w:tab/>
      </w:r>
      <w:r w:rsidRPr="003A7D86">
        <w:rPr>
          <w:rFonts w:ascii="Palatino Linotype" w:hAnsi="Palatino Linotype"/>
          <w:color w:val="000000"/>
          <w:szCs w:val="22"/>
        </w:rPr>
        <w:t>IIS 7.0 / 6.0 / 5.0, windows 2003 server</w:t>
      </w:r>
    </w:p>
    <w:p w14:paraId="7BF5C354" w14:textId="77777777" w:rsidR="000905E9" w:rsidRPr="003A7D86" w:rsidRDefault="000905E9" w:rsidP="000905E9">
      <w:pPr>
        <w:widowControl w:val="0"/>
        <w:ind w:right="-36"/>
        <w:jc w:val="left"/>
        <w:rPr>
          <w:rFonts w:ascii="Palatino Linotype" w:hAnsi="Palatino Linotype"/>
          <w:color w:val="000000"/>
          <w:szCs w:val="22"/>
        </w:rPr>
      </w:pPr>
      <w:r w:rsidRPr="003A7D86">
        <w:rPr>
          <w:rFonts w:ascii="Palatino Linotype" w:hAnsi="Palatino Linotype"/>
          <w:b/>
          <w:szCs w:val="22"/>
        </w:rPr>
        <w:t>Configuration Tool</w:t>
      </w:r>
      <w:r w:rsidRPr="003A7D86">
        <w:rPr>
          <w:rFonts w:ascii="Palatino Linotype" w:hAnsi="Palatino Linotype"/>
          <w:szCs w:val="22"/>
        </w:rPr>
        <w:t>:</w:t>
      </w:r>
      <w:r w:rsidRPr="003A7D86">
        <w:rPr>
          <w:rFonts w:ascii="Palatino Linotype" w:hAnsi="Palatino Linotype"/>
          <w:szCs w:val="22"/>
        </w:rPr>
        <w:tab/>
      </w:r>
      <w:r w:rsidRPr="003A7D86">
        <w:rPr>
          <w:rFonts w:ascii="Palatino Linotype" w:hAnsi="Palatino Linotype"/>
          <w:szCs w:val="22"/>
        </w:rPr>
        <w:tab/>
      </w:r>
      <w:r w:rsidRPr="003A7D86">
        <w:rPr>
          <w:rFonts w:ascii="Palatino Linotype" w:hAnsi="Palatino Linotype"/>
          <w:color w:val="000000"/>
          <w:szCs w:val="22"/>
        </w:rPr>
        <w:t>Visual Source Safe (VSS–6.0), Team Foundation Server (TFS).</w:t>
      </w:r>
    </w:p>
    <w:p w14:paraId="1E535777" w14:textId="77777777" w:rsidR="000905E9" w:rsidRPr="003A7D86" w:rsidRDefault="000905E9" w:rsidP="000905E9">
      <w:pPr>
        <w:widowControl w:val="0"/>
        <w:tabs>
          <w:tab w:val="left" w:pos="720"/>
          <w:tab w:val="left" w:pos="1440"/>
          <w:tab w:val="left" w:pos="2160"/>
          <w:tab w:val="left" w:pos="2880"/>
          <w:tab w:val="left" w:pos="3600"/>
          <w:tab w:val="left" w:pos="4320"/>
          <w:tab w:val="left" w:pos="6870"/>
        </w:tabs>
        <w:ind w:right="-36"/>
        <w:jc w:val="left"/>
        <w:rPr>
          <w:rFonts w:ascii="Palatino Linotype" w:hAnsi="Palatino Linotype"/>
          <w:color w:val="000000"/>
          <w:szCs w:val="22"/>
        </w:rPr>
      </w:pPr>
      <w:r w:rsidRPr="003A7D86">
        <w:rPr>
          <w:rFonts w:ascii="Palatino Linotype" w:hAnsi="Palatino Linotype"/>
          <w:b/>
          <w:szCs w:val="22"/>
        </w:rPr>
        <w:t>Data Connectivity</w:t>
      </w:r>
      <w:r w:rsidRPr="003A7D86">
        <w:rPr>
          <w:rFonts w:ascii="Palatino Linotype" w:hAnsi="Palatino Linotype"/>
          <w:szCs w:val="22"/>
        </w:rPr>
        <w:t>:</w:t>
      </w:r>
      <w:r w:rsidRPr="003A7D86">
        <w:rPr>
          <w:rFonts w:ascii="Palatino Linotype" w:hAnsi="Palatino Linotype"/>
          <w:szCs w:val="22"/>
        </w:rPr>
        <w:tab/>
      </w:r>
      <w:r w:rsidRPr="003A7D86">
        <w:rPr>
          <w:rFonts w:ascii="Palatino Linotype" w:hAnsi="Palatino Linotype"/>
          <w:szCs w:val="22"/>
        </w:rPr>
        <w:tab/>
      </w:r>
      <w:r w:rsidRPr="003A7D86">
        <w:rPr>
          <w:rFonts w:ascii="Palatino Linotype" w:hAnsi="Palatino Linotype"/>
          <w:color w:val="000000"/>
          <w:szCs w:val="22"/>
        </w:rPr>
        <w:t>ADO.NET</w:t>
      </w:r>
      <w:r w:rsidRPr="003A7D86">
        <w:rPr>
          <w:rFonts w:ascii="Palatino Linotype" w:hAnsi="Palatino Linotype"/>
          <w:color w:val="000000"/>
          <w:szCs w:val="22"/>
        </w:rPr>
        <w:tab/>
      </w:r>
    </w:p>
    <w:p w14:paraId="7E4F4412" w14:textId="77777777" w:rsidR="000905E9" w:rsidRPr="003A7D86" w:rsidRDefault="000905E9" w:rsidP="000905E9">
      <w:pPr>
        <w:widowControl w:val="0"/>
        <w:ind w:right="-36"/>
        <w:jc w:val="left"/>
        <w:rPr>
          <w:rFonts w:ascii="Palatino Linotype" w:hAnsi="Palatino Linotype"/>
          <w:color w:val="000000"/>
          <w:szCs w:val="22"/>
        </w:rPr>
      </w:pPr>
      <w:r w:rsidRPr="003A7D86">
        <w:rPr>
          <w:rFonts w:ascii="Palatino Linotype" w:hAnsi="Palatino Linotype"/>
          <w:b/>
          <w:szCs w:val="22"/>
        </w:rPr>
        <w:t>Reporting Tools</w:t>
      </w:r>
      <w:r w:rsidRPr="003A7D86">
        <w:rPr>
          <w:rFonts w:ascii="Palatino Linotype" w:hAnsi="Palatino Linotype"/>
          <w:szCs w:val="22"/>
        </w:rPr>
        <w:t>:</w:t>
      </w:r>
      <w:r w:rsidRPr="003A7D86">
        <w:rPr>
          <w:rFonts w:ascii="Palatino Linotype" w:hAnsi="Palatino Linotype"/>
          <w:szCs w:val="22"/>
        </w:rPr>
        <w:tab/>
      </w:r>
      <w:r w:rsidRPr="003A7D86">
        <w:rPr>
          <w:rFonts w:ascii="Palatino Linotype" w:hAnsi="Palatino Linotype"/>
          <w:szCs w:val="22"/>
        </w:rPr>
        <w:tab/>
      </w:r>
      <w:r w:rsidRPr="003A7D86">
        <w:rPr>
          <w:rFonts w:ascii="Palatino Linotype" w:hAnsi="Palatino Linotype"/>
          <w:color w:val="000000"/>
          <w:szCs w:val="22"/>
        </w:rPr>
        <w:t xml:space="preserve">SSRS, SSAS, SSIS, </w:t>
      </w:r>
      <w:r w:rsidRPr="003A7D86">
        <w:rPr>
          <w:rFonts w:ascii="Palatino Linotype" w:hAnsi="Palatino Linotype"/>
          <w:bCs/>
          <w:szCs w:val="22"/>
        </w:rPr>
        <w:t>Crystal Reports 10/XI</w:t>
      </w:r>
      <w:r w:rsidRPr="003A7D86">
        <w:rPr>
          <w:rFonts w:ascii="Palatino Linotype" w:hAnsi="Palatino Linotype"/>
          <w:color w:val="000000"/>
          <w:szCs w:val="22"/>
        </w:rPr>
        <w:t>, MS Access</w:t>
      </w:r>
    </w:p>
    <w:p w14:paraId="41F3708F" w14:textId="77777777" w:rsidR="000905E9" w:rsidRPr="003A7D86" w:rsidRDefault="000905E9" w:rsidP="000905E9">
      <w:pPr>
        <w:widowControl w:val="0"/>
        <w:ind w:right="-36"/>
        <w:jc w:val="left"/>
        <w:rPr>
          <w:rFonts w:ascii="Palatino Linotype" w:hAnsi="Palatino Linotype"/>
          <w:color w:val="000000"/>
          <w:szCs w:val="22"/>
        </w:rPr>
      </w:pPr>
      <w:r w:rsidRPr="003A7D86">
        <w:rPr>
          <w:rFonts w:ascii="Palatino Linotype" w:hAnsi="Palatino Linotype"/>
          <w:b/>
          <w:color w:val="000000"/>
          <w:szCs w:val="22"/>
        </w:rPr>
        <w:t>Performance Tuning</w:t>
      </w:r>
      <w:r w:rsidRPr="003A7D86">
        <w:rPr>
          <w:rFonts w:ascii="Palatino Linotype" w:hAnsi="Palatino Linotype"/>
          <w:b/>
          <w:color w:val="000000"/>
          <w:szCs w:val="22"/>
        </w:rPr>
        <w:tab/>
      </w:r>
      <w:r w:rsidRPr="003A7D86">
        <w:rPr>
          <w:rFonts w:ascii="Palatino Linotype" w:hAnsi="Palatino Linotype"/>
          <w:b/>
          <w:color w:val="000000"/>
          <w:szCs w:val="22"/>
        </w:rPr>
        <w:tab/>
      </w:r>
      <w:r w:rsidRPr="003A7D86">
        <w:rPr>
          <w:rFonts w:ascii="Palatino Linotype" w:hAnsi="Palatino Linotype"/>
          <w:color w:val="000000"/>
          <w:szCs w:val="22"/>
        </w:rPr>
        <w:t>CLR Profiler, ANTS Profiler, DOT Trace Profiler, SQL Profiler, Fiddler, HTTP</w:t>
      </w:r>
    </w:p>
    <w:p w14:paraId="3331E7E8" w14:textId="77777777" w:rsidR="000905E9" w:rsidRPr="003A7D86" w:rsidRDefault="000905E9" w:rsidP="000905E9">
      <w:pPr>
        <w:widowControl w:val="0"/>
        <w:ind w:right="-36"/>
        <w:jc w:val="left"/>
        <w:rPr>
          <w:rFonts w:ascii="Palatino Linotype" w:hAnsi="Palatino Linotype"/>
          <w:color w:val="000000"/>
          <w:szCs w:val="22"/>
        </w:rPr>
      </w:pPr>
      <w:r w:rsidRPr="003A7D86">
        <w:rPr>
          <w:rFonts w:ascii="Palatino Linotype" w:hAnsi="Palatino Linotype"/>
          <w:b/>
          <w:szCs w:val="22"/>
        </w:rPr>
        <w:t>Operating Systems</w:t>
      </w:r>
      <w:r w:rsidRPr="003A7D86">
        <w:rPr>
          <w:rFonts w:ascii="Palatino Linotype" w:hAnsi="Palatino Linotype"/>
          <w:szCs w:val="22"/>
        </w:rPr>
        <w:t>:</w:t>
      </w:r>
      <w:r w:rsidRPr="003A7D86">
        <w:rPr>
          <w:rFonts w:ascii="Palatino Linotype" w:hAnsi="Palatino Linotype"/>
          <w:szCs w:val="22"/>
        </w:rPr>
        <w:tab/>
      </w:r>
      <w:r w:rsidRPr="003A7D86">
        <w:rPr>
          <w:rFonts w:ascii="Palatino Linotype" w:hAnsi="Palatino Linotype"/>
          <w:szCs w:val="22"/>
        </w:rPr>
        <w:tab/>
      </w:r>
      <w:r w:rsidRPr="003A7D86">
        <w:rPr>
          <w:rFonts w:ascii="Palatino Linotype" w:hAnsi="Palatino Linotype"/>
          <w:color w:val="000000"/>
          <w:szCs w:val="22"/>
        </w:rPr>
        <w:t>Windows XP / 2000 / 03/05, Vista, Linux</w:t>
      </w:r>
    </w:p>
    <w:p w14:paraId="1C9A6D79" w14:textId="77777777" w:rsidR="000A3E01" w:rsidRDefault="000A3E01" w:rsidP="000905E9">
      <w:pPr>
        <w:ind w:right="-36"/>
        <w:jc w:val="left"/>
        <w:rPr>
          <w:rFonts w:ascii="Palatino Linotype" w:hAnsi="Palatino Linotype"/>
          <w:color w:val="000000"/>
          <w:szCs w:val="22"/>
        </w:rPr>
      </w:pPr>
    </w:p>
    <w:p w14:paraId="6B668BA7" w14:textId="77777777" w:rsidR="000905E9" w:rsidRPr="00F62ADC" w:rsidRDefault="000905E9" w:rsidP="000905E9">
      <w:pPr>
        <w:ind w:right="-36"/>
        <w:jc w:val="left"/>
        <w:rPr>
          <w:rFonts w:ascii="Palatino Linotype" w:hAnsi="Palatino Linotype"/>
          <w:b/>
          <w:szCs w:val="22"/>
          <w:lang w:eastAsia="ja-JP"/>
        </w:rPr>
      </w:pPr>
      <w:r w:rsidRPr="00F62ADC">
        <w:rPr>
          <w:rFonts w:ascii="Palatino Linotype" w:hAnsi="Palatino Linotype"/>
          <w:b/>
          <w:sz w:val="24"/>
          <w:szCs w:val="22"/>
          <w:lang w:eastAsia="ja-JP"/>
        </w:rPr>
        <w:t>EDUCATION:</w:t>
      </w:r>
    </w:p>
    <w:p w14:paraId="5808778F" w14:textId="77777777" w:rsidR="000905E9" w:rsidRPr="0090712F" w:rsidRDefault="000905E9" w:rsidP="000905E9">
      <w:pPr>
        <w:numPr>
          <w:ilvl w:val="0"/>
          <w:numId w:val="6"/>
        </w:numPr>
        <w:ind w:right="-36"/>
        <w:jc w:val="left"/>
        <w:rPr>
          <w:rFonts w:ascii="Palatino Linotype" w:hAnsi="Palatino Linotype"/>
          <w:b/>
          <w:sz w:val="24"/>
          <w:szCs w:val="22"/>
        </w:rPr>
      </w:pPr>
      <w:r w:rsidRPr="00F62ADC">
        <w:rPr>
          <w:rFonts w:ascii="Palatino Linotype" w:hAnsi="Palatino Linotype"/>
          <w:szCs w:val="22"/>
        </w:rPr>
        <w:t>Bachelors of Engineering, INDIA</w:t>
      </w:r>
    </w:p>
    <w:p w14:paraId="57DF8662" w14:textId="77777777" w:rsidR="0090712F" w:rsidRPr="003D6E6E" w:rsidRDefault="0090712F" w:rsidP="0090712F">
      <w:pPr>
        <w:ind w:left="720" w:right="-36"/>
        <w:jc w:val="left"/>
        <w:rPr>
          <w:rFonts w:ascii="Palatino Linotype" w:hAnsi="Palatino Linotype"/>
          <w:b/>
          <w:sz w:val="24"/>
          <w:szCs w:val="22"/>
        </w:rPr>
      </w:pPr>
    </w:p>
    <w:p w14:paraId="35334AD9" w14:textId="77777777" w:rsidR="000905E9" w:rsidRDefault="000905E9" w:rsidP="000905E9">
      <w:pPr>
        <w:ind w:right="-36"/>
        <w:jc w:val="left"/>
        <w:rPr>
          <w:rFonts w:ascii="Palatino Linotype" w:hAnsi="Palatino Linotype"/>
          <w:b/>
          <w:color w:val="000000"/>
          <w:sz w:val="24"/>
          <w:szCs w:val="22"/>
        </w:rPr>
      </w:pPr>
      <w:r w:rsidRPr="00F62ADC">
        <w:rPr>
          <w:rFonts w:ascii="Palatino Linotype" w:hAnsi="Palatino Linotype"/>
          <w:b/>
          <w:color w:val="000000"/>
          <w:sz w:val="24"/>
          <w:szCs w:val="22"/>
        </w:rPr>
        <w:t>PERSONAL EXPERIENCE:</w:t>
      </w:r>
    </w:p>
    <w:p w14:paraId="0BCB3A3B" w14:textId="77777777" w:rsidR="00953A98" w:rsidRPr="004E23F7" w:rsidRDefault="00953A98" w:rsidP="00953A98">
      <w:pPr>
        <w:ind w:right="-36"/>
        <w:jc w:val="left"/>
        <w:rPr>
          <w:rFonts w:ascii="Palatino Linotype" w:hAnsi="Palatino Linotype"/>
          <w:b/>
          <w:color w:val="000000"/>
          <w:szCs w:val="22"/>
        </w:rPr>
      </w:pPr>
    </w:p>
    <w:tbl>
      <w:tblPr>
        <w:tblW w:w="0" w:type="auto"/>
        <w:tblBorders>
          <w:top w:val="single" w:sz="2" w:space="0" w:color="D9D9D9"/>
          <w:left w:val="single" w:sz="2" w:space="0" w:color="D9D9D9"/>
          <w:bottom w:val="single" w:sz="2" w:space="0" w:color="D9D9D9"/>
          <w:right w:val="single" w:sz="2" w:space="0" w:color="D9D9D9"/>
          <w:insideH w:val="single" w:sz="6" w:space="0" w:color="D9D9D9"/>
          <w:insideV w:val="single" w:sz="6" w:space="0" w:color="D9D9D9"/>
        </w:tblBorders>
        <w:tblLook w:val="04A0" w:firstRow="1" w:lastRow="0" w:firstColumn="1" w:lastColumn="0" w:noHBand="0" w:noVBand="1"/>
      </w:tblPr>
      <w:tblGrid>
        <w:gridCol w:w="1956"/>
        <w:gridCol w:w="8568"/>
      </w:tblGrid>
      <w:tr w:rsidR="00953A98" w:rsidRPr="00447ED2" w14:paraId="1DCCED86" w14:textId="77777777" w:rsidTr="002240F3">
        <w:trPr>
          <w:trHeight w:val="242"/>
        </w:trPr>
        <w:tc>
          <w:tcPr>
            <w:tcW w:w="1961" w:type="dxa"/>
          </w:tcPr>
          <w:p w14:paraId="0E85A348" w14:textId="77777777" w:rsidR="00953A98" w:rsidRPr="004E23F7" w:rsidRDefault="00953A98" w:rsidP="002240F3">
            <w:pPr>
              <w:widowControl w:val="0"/>
              <w:spacing w:after="0"/>
              <w:rPr>
                <w:rFonts w:ascii="Palatino Linotype" w:hAnsi="Palatino Linotype"/>
                <w:bCs/>
                <w:sz w:val="20"/>
                <w:szCs w:val="20"/>
              </w:rPr>
            </w:pPr>
            <w:r w:rsidRPr="004E23F7">
              <w:rPr>
                <w:rFonts w:ascii="Palatino Linotype" w:hAnsi="Palatino Linotype"/>
                <w:bCs/>
                <w:sz w:val="20"/>
                <w:szCs w:val="20"/>
              </w:rPr>
              <w:t>CLIENT</w:t>
            </w:r>
          </w:p>
        </w:tc>
        <w:tc>
          <w:tcPr>
            <w:tcW w:w="8677" w:type="dxa"/>
          </w:tcPr>
          <w:p w14:paraId="37D5BD53" w14:textId="77777777" w:rsidR="00953A98" w:rsidRPr="004E23F7" w:rsidRDefault="00953A98" w:rsidP="002240F3">
            <w:pPr>
              <w:widowControl w:val="0"/>
              <w:spacing w:after="0"/>
              <w:rPr>
                <w:rFonts w:ascii="Palatino Linotype" w:hAnsi="Palatino Linotype"/>
                <w:b/>
                <w:bCs/>
                <w:sz w:val="20"/>
                <w:szCs w:val="20"/>
              </w:rPr>
            </w:pPr>
            <w:r w:rsidRPr="004E23F7">
              <w:rPr>
                <w:rFonts w:ascii="Palatino Linotype" w:hAnsi="Palatino Linotype"/>
                <w:b/>
                <w:color w:val="000000"/>
                <w:sz w:val="20"/>
                <w:szCs w:val="20"/>
              </w:rPr>
              <w:t xml:space="preserve">Comcast, Pennsylvania, </w:t>
            </w:r>
            <w:r w:rsidR="00167A3B">
              <w:rPr>
                <w:rFonts w:ascii="Palatino Linotype" w:hAnsi="Palatino Linotype"/>
                <w:b/>
                <w:color w:val="000000"/>
                <w:sz w:val="20"/>
                <w:szCs w:val="20"/>
              </w:rPr>
              <w:t>PA</w:t>
            </w:r>
            <w:r w:rsidRPr="004E23F7">
              <w:rPr>
                <w:rFonts w:ascii="Palatino Linotype" w:hAnsi="Palatino Linotype"/>
                <w:b/>
                <w:color w:val="000000"/>
                <w:sz w:val="20"/>
                <w:szCs w:val="20"/>
              </w:rPr>
              <w:t>, USA</w:t>
            </w:r>
          </w:p>
        </w:tc>
      </w:tr>
      <w:tr w:rsidR="00953A98" w:rsidRPr="00447ED2" w14:paraId="479B8BC2" w14:textId="77777777" w:rsidTr="002240F3">
        <w:trPr>
          <w:trHeight w:val="251"/>
        </w:trPr>
        <w:tc>
          <w:tcPr>
            <w:tcW w:w="1961" w:type="dxa"/>
          </w:tcPr>
          <w:p w14:paraId="59C0F563" w14:textId="77777777" w:rsidR="00953A98" w:rsidRPr="004E23F7" w:rsidRDefault="00953A98" w:rsidP="002240F3">
            <w:pPr>
              <w:widowControl w:val="0"/>
              <w:spacing w:after="0"/>
              <w:rPr>
                <w:rFonts w:ascii="Palatino Linotype" w:hAnsi="Palatino Linotype"/>
                <w:bCs/>
                <w:sz w:val="20"/>
                <w:szCs w:val="20"/>
              </w:rPr>
            </w:pPr>
            <w:r w:rsidRPr="004E23F7">
              <w:rPr>
                <w:rFonts w:ascii="Palatino Linotype" w:eastAsia="Arial Unicode MS" w:hAnsi="Palatino Linotype" w:cs="Tahoma"/>
                <w:sz w:val="20"/>
                <w:szCs w:val="20"/>
              </w:rPr>
              <w:t>ROLE</w:t>
            </w:r>
          </w:p>
        </w:tc>
        <w:tc>
          <w:tcPr>
            <w:tcW w:w="8677" w:type="dxa"/>
          </w:tcPr>
          <w:p w14:paraId="5A92AA49" w14:textId="77777777" w:rsidR="00953A98" w:rsidRPr="004E23F7" w:rsidRDefault="00953A98" w:rsidP="002240F3">
            <w:pPr>
              <w:widowControl w:val="0"/>
              <w:spacing w:after="0"/>
              <w:rPr>
                <w:rFonts w:ascii="Palatino Linotype" w:hAnsi="Palatino Linotype"/>
                <w:bCs/>
                <w:sz w:val="20"/>
                <w:szCs w:val="20"/>
              </w:rPr>
            </w:pPr>
            <w:r w:rsidRPr="004E23F7">
              <w:rPr>
                <w:rFonts w:ascii="Palatino Linotype" w:hAnsi="Palatino Linotype"/>
                <w:bCs/>
                <w:sz w:val="20"/>
                <w:szCs w:val="20"/>
              </w:rPr>
              <w:t>.NET Developer</w:t>
            </w:r>
          </w:p>
        </w:tc>
      </w:tr>
      <w:tr w:rsidR="00953A98" w:rsidRPr="00447ED2" w14:paraId="275057C7" w14:textId="77777777" w:rsidTr="002240F3">
        <w:trPr>
          <w:trHeight w:val="251"/>
        </w:trPr>
        <w:tc>
          <w:tcPr>
            <w:tcW w:w="1961" w:type="dxa"/>
          </w:tcPr>
          <w:p w14:paraId="354D7821" w14:textId="77777777" w:rsidR="00953A98" w:rsidRPr="004E23F7" w:rsidRDefault="00953A98" w:rsidP="002240F3">
            <w:pPr>
              <w:widowControl w:val="0"/>
              <w:spacing w:after="0"/>
              <w:rPr>
                <w:rFonts w:ascii="Palatino Linotype" w:hAnsi="Palatino Linotype"/>
                <w:bCs/>
                <w:sz w:val="20"/>
                <w:szCs w:val="20"/>
              </w:rPr>
            </w:pPr>
            <w:r w:rsidRPr="004E23F7">
              <w:rPr>
                <w:rFonts w:ascii="Palatino Linotype" w:eastAsia="Arial Unicode MS" w:hAnsi="Palatino Linotype" w:cs="Tahoma"/>
                <w:sz w:val="20"/>
                <w:szCs w:val="20"/>
              </w:rPr>
              <w:t>DURATION</w:t>
            </w:r>
          </w:p>
        </w:tc>
        <w:tc>
          <w:tcPr>
            <w:tcW w:w="8677" w:type="dxa"/>
          </w:tcPr>
          <w:p w14:paraId="78065DFB" w14:textId="77777777" w:rsidR="00953A98" w:rsidRPr="004E23F7" w:rsidRDefault="00953A98" w:rsidP="002240F3">
            <w:pPr>
              <w:widowControl w:val="0"/>
              <w:spacing w:after="0"/>
              <w:rPr>
                <w:rFonts w:ascii="Palatino Linotype" w:hAnsi="Palatino Linotype"/>
                <w:bCs/>
                <w:sz w:val="20"/>
                <w:szCs w:val="20"/>
              </w:rPr>
            </w:pPr>
            <w:r w:rsidRPr="004E23F7">
              <w:rPr>
                <w:rFonts w:ascii="Palatino Linotype" w:hAnsi="Palatino Linotype"/>
                <w:bCs/>
                <w:sz w:val="20"/>
                <w:szCs w:val="20"/>
              </w:rPr>
              <w:t>September 2018 to Present</w:t>
            </w:r>
          </w:p>
        </w:tc>
      </w:tr>
      <w:tr w:rsidR="00953A98" w:rsidRPr="00447ED2" w14:paraId="6F347BFE" w14:textId="77777777" w:rsidTr="002240F3">
        <w:trPr>
          <w:trHeight w:val="273"/>
        </w:trPr>
        <w:tc>
          <w:tcPr>
            <w:tcW w:w="1961" w:type="dxa"/>
          </w:tcPr>
          <w:p w14:paraId="50442EDB" w14:textId="77777777" w:rsidR="00953A98" w:rsidRPr="004E23F7" w:rsidRDefault="00953A98" w:rsidP="002240F3">
            <w:pPr>
              <w:widowControl w:val="0"/>
              <w:spacing w:after="0"/>
              <w:rPr>
                <w:rFonts w:ascii="Palatino Linotype" w:hAnsi="Palatino Linotype"/>
                <w:bCs/>
                <w:sz w:val="20"/>
                <w:szCs w:val="20"/>
              </w:rPr>
            </w:pPr>
            <w:r w:rsidRPr="004E23F7">
              <w:rPr>
                <w:rFonts w:ascii="Palatino Linotype" w:eastAsia="Arial Unicode MS" w:hAnsi="Palatino Linotype" w:cs="Tahoma"/>
                <w:sz w:val="20"/>
                <w:szCs w:val="20"/>
              </w:rPr>
              <w:t>PROJECT</w:t>
            </w:r>
          </w:p>
        </w:tc>
        <w:tc>
          <w:tcPr>
            <w:tcW w:w="8677" w:type="dxa"/>
          </w:tcPr>
          <w:p w14:paraId="62C65EEC" w14:textId="77777777" w:rsidR="00953A98" w:rsidRPr="004E23F7" w:rsidRDefault="00953A98" w:rsidP="002240F3">
            <w:pPr>
              <w:widowControl w:val="0"/>
              <w:spacing w:after="0"/>
              <w:rPr>
                <w:rFonts w:ascii="Palatino Linotype" w:hAnsi="Palatino Linotype"/>
                <w:bCs/>
                <w:sz w:val="20"/>
                <w:szCs w:val="20"/>
              </w:rPr>
            </w:pPr>
            <w:r w:rsidRPr="004E23F7">
              <w:rPr>
                <w:rFonts w:ascii="Palatino Linotype" w:hAnsi="Palatino Linotype"/>
                <w:bCs/>
                <w:sz w:val="20"/>
                <w:szCs w:val="20"/>
              </w:rPr>
              <w:t>Real Time Analytics System</w:t>
            </w:r>
          </w:p>
        </w:tc>
      </w:tr>
      <w:tr w:rsidR="00953A98" w:rsidRPr="00447ED2" w14:paraId="2A7E19CC" w14:textId="77777777" w:rsidTr="002240F3">
        <w:trPr>
          <w:trHeight w:val="430"/>
        </w:trPr>
        <w:tc>
          <w:tcPr>
            <w:tcW w:w="1961" w:type="dxa"/>
          </w:tcPr>
          <w:p w14:paraId="4B85AD91" w14:textId="77777777" w:rsidR="00953A98" w:rsidRPr="004E23F7" w:rsidRDefault="00953A98" w:rsidP="002240F3">
            <w:pPr>
              <w:widowControl w:val="0"/>
              <w:spacing w:after="0"/>
              <w:rPr>
                <w:rFonts w:ascii="Palatino Linotype" w:hAnsi="Palatino Linotype"/>
                <w:bCs/>
                <w:sz w:val="20"/>
                <w:szCs w:val="20"/>
              </w:rPr>
            </w:pPr>
            <w:r w:rsidRPr="004E23F7">
              <w:rPr>
                <w:rFonts w:ascii="Palatino Linotype" w:eastAsia="Arial Unicode MS" w:hAnsi="Palatino Linotype" w:cs="Tahoma"/>
                <w:sz w:val="20"/>
                <w:szCs w:val="20"/>
              </w:rPr>
              <w:t>TECHNOLOGY</w:t>
            </w:r>
          </w:p>
        </w:tc>
        <w:tc>
          <w:tcPr>
            <w:tcW w:w="8677" w:type="dxa"/>
          </w:tcPr>
          <w:p w14:paraId="62607BE6" w14:textId="77777777" w:rsidR="00953A98" w:rsidRPr="004E23F7" w:rsidRDefault="00953A98" w:rsidP="002240F3">
            <w:pPr>
              <w:widowControl w:val="0"/>
              <w:spacing w:after="0"/>
              <w:rPr>
                <w:rFonts w:ascii="Palatino Linotype" w:hAnsi="Palatino Linotype"/>
                <w:bCs/>
                <w:sz w:val="20"/>
                <w:szCs w:val="20"/>
              </w:rPr>
            </w:pPr>
            <w:r w:rsidRPr="004E23F7">
              <w:rPr>
                <w:rFonts w:ascii="Palatino Linotype" w:hAnsi="Palatino Linotype"/>
                <w:sz w:val="20"/>
                <w:szCs w:val="20"/>
              </w:rPr>
              <w:t>ASP.Net, C#, React</w:t>
            </w:r>
            <w:r w:rsidRPr="004E23F7">
              <w:rPr>
                <w:sz w:val="20"/>
                <w:szCs w:val="20"/>
              </w:rPr>
              <w:t xml:space="preserve">, Version Control Tools-(GIT, JENKINS), Defect tracking Tool-JIRA, ALM, Web API, Swagger, Top Shelf, </w:t>
            </w:r>
            <w:r w:rsidRPr="004E23F7">
              <w:rPr>
                <w:rFonts w:ascii="Palatino Linotype" w:hAnsi="Palatino Linotype"/>
                <w:sz w:val="20"/>
                <w:szCs w:val="20"/>
              </w:rPr>
              <w:t xml:space="preserve">Web Services, SQL 2005, XML, UML, </w:t>
            </w:r>
            <w:proofErr w:type="spellStart"/>
            <w:r w:rsidRPr="004E23F7">
              <w:rPr>
                <w:rFonts w:ascii="Palatino Linotype" w:hAnsi="Palatino Linotype"/>
                <w:sz w:val="20"/>
                <w:szCs w:val="20"/>
              </w:rPr>
              <w:t>JQuery</w:t>
            </w:r>
            <w:proofErr w:type="spellEnd"/>
            <w:r w:rsidRPr="004E23F7">
              <w:rPr>
                <w:rFonts w:ascii="Palatino Linotype" w:hAnsi="Palatino Linotype"/>
                <w:sz w:val="20"/>
                <w:szCs w:val="20"/>
              </w:rPr>
              <w:t>, IIS 6.0, TFS,</w:t>
            </w:r>
          </w:p>
        </w:tc>
      </w:tr>
    </w:tbl>
    <w:p w14:paraId="42B06886" w14:textId="77777777" w:rsidR="00953A98" w:rsidRDefault="00953A98" w:rsidP="00953A98">
      <w:pPr>
        <w:spacing w:after="0"/>
        <w:ind w:right="-36"/>
        <w:rPr>
          <w:rFonts w:ascii="Palatino Linotype" w:hAnsi="Palatino Linotype"/>
          <w:b/>
          <w:color w:val="000000"/>
          <w:szCs w:val="22"/>
        </w:rPr>
      </w:pPr>
    </w:p>
    <w:p w14:paraId="04A6A61D" w14:textId="77777777" w:rsidR="00953A98" w:rsidRPr="002D0E35" w:rsidRDefault="00953A98" w:rsidP="00953A98">
      <w:pPr>
        <w:spacing w:after="0"/>
        <w:ind w:right="-36"/>
        <w:rPr>
          <w:rFonts w:ascii="Palatino Linotype" w:hAnsi="Palatino Linotype"/>
          <w:b/>
          <w:color w:val="000000"/>
          <w:szCs w:val="22"/>
        </w:rPr>
      </w:pPr>
      <w:r>
        <w:rPr>
          <w:rFonts w:ascii="Palatino Linotype" w:hAnsi="Palatino Linotype"/>
          <w:b/>
          <w:color w:val="000000"/>
          <w:szCs w:val="22"/>
        </w:rPr>
        <w:t>Description</w:t>
      </w:r>
    </w:p>
    <w:p w14:paraId="083F5A50" w14:textId="77777777" w:rsidR="00953A98" w:rsidRPr="004E23F7" w:rsidRDefault="00953A98" w:rsidP="00953A98">
      <w:pPr>
        <w:pStyle w:val="BodyText"/>
        <w:rPr>
          <w:rFonts w:ascii="Palatino Linotype" w:hAnsi="Palatino Linotype"/>
          <w:bCs/>
          <w:szCs w:val="20"/>
        </w:rPr>
      </w:pPr>
      <w:r w:rsidRPr="004E23F7">
        <w:rPr>
          <w:rFonts w:ascii="Palatino Linotype" w:hAnsi="Palatino Linotype"/>
          <w:bCs/>
          <w:szCs w:val="20"/>
        </w:rPr>
        <w:t>Customer Service application used to support Comcast customers, regarding their Query or problems related to Comcast services or products. The key idea behind the application is to minimize the call traffic of call centers and resolve the problem online. There are on an average 600 Comcast Agents and 35000 customers who use this appli</w:t>
      </w:r>
      <w:r>
        <w:rPr>
          <w:rFonts w:ascii="Palatino Linotype" w:hAnsi="Palatino Linotype"/>
          <w:bCs/>
          <w:szCs w:val="20"/>
        </w:rPr>
        <w:t xml:space="preserve">cation from </w:t>
      </w:r>
      <w:r w:rsidRPr="004E23F7">
        <w:rPr>
          <w:rFonts w:ascii="Palatino Linotype" w:hAnsi="Palatino Linotype"/>
          <w:bCs/>
          <w:szCs w:val="20"/>
        </w:rPr>
        <w:t>different locations in the United States.</w:t>
      </w:r>
    </w:p>
    <w:p w14:paraId="01787640" w14:textId="77777777" w:rsidR="00953A98" w:rsidRPr="00933426" w:rsidRDefault="00953A98" w:rsidP="00953A98">
      <w:pPr>
        <w:spacing w:after="0"/>
        <w:rPr>
          <w:rFonts w:ascii="Palatino Linotype" w:hAnsi="Palatino Linotype"/>
          <w:szCs w:val="22"/>
        </w:rPr>
      </w:pPr>
    </w:p>
    <w:p w14:paraId="055D17CC" w14:textId="77777777" w:rsidR="00953A98" w:rsidRPr="004E23F7" w:rsidRDefault="00953A98" w:rsidP="00953A98">
      <w:pPr>
        <w:ind w:right="-36"/>
        <w:jc w:val="left"/>
        <w:rPr>
          <w:rFonts w:ascii="Palatino Linotype" w:hAnsi="Palatino Linotype"/>
          <w:b/>
          <w:iCs/>
          <w:sz w:val="20"/>
          <w:szCs w:val="20"/>
        </w:rPr>
      </w:pPr>
      <w:r>
        <w:rPr>
          <w:rFonts w:ascii="Palatino Linotype" w:hAnsi="Palatino Linotype"/>
          <w:b/>
          <w:iCs/>
          <w:sz w:val="20"/>
          <w:szCs w:val="20"/>
        </w:rPr>
        <w:t>Responsibilities</w:t>
      </w:r>
    </w:p>
    <w:p w14:paraId="5F669678"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 xml:space="preserve">Understanding and </w:t>
      </w:r>
      <w:r w:rsidRPr="004E23F7">
        <w:rPr>
          <w:rFonts w:ascii="Palatino Linotype" w:hAnsi="Palatino Linotype" w:cs="Arial"/>
          <w:b/>
          <w:sz w:val="20"/>
          <w:szCs w:val="20"/>
        </w:rPr>
        <w:t>Analyzing</w:t>
      </w:r>
      <w:r w:rsidRPr="004E23F7">
        <w:rPr>
          <w:rFonts w:ascii="Palatino Linotype" w:hAnsi="Palatino Linotype" w:cs="Arial"/>
          <w:sz w:val="20"/>
          <w:szCs w:val="20"/>
        </w:rPr>
        <w:t xml:space="preserve"> the requirement.</w:t>
      </w:r>
    </w:p>
    <w:p w14:paraId="7DA7691E"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 xml:space="preserve">Addressed software configuration management issues in coordination with development team. Implemented code builds and automated deployment procedures. </w:t>
      </w:r>
    </w:p>
    <w:p w14:paraId="1A789797"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 xml:space="preserve">Resolved build and release dependencies in collaboration with other departments. </w:t>
      </w:r>
    </w:p>
    <w:p w14:paraId="1F5C40B8"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 xml:space="preserve">Outlined build and deployment procedures in consultation with developers. </w:t>
      </w:r>
    </w:p>
    <w:p w14:paraId="312B838C"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 xml:space="preserve">Designing and developing applications using </w:t>
      </w:r>
      <w:proofErr w:type="spellStart"/>
      <w:r w:rsidRPr="004E23F7">
        <w:rPr>
          <w:rFonts w:ascii="Palatino Linotype" w:hAnsi="Palatino Linotype" w:cs="Arial"/>
          <w:sz w:val="20"/>
          <w:szCs w:val="20"/>
        </w:rPr>
        <w:t>ReactJs</w:t>
      </w:r>
      <w:proofErr w:type="spellEnd"/>
      <w:r w:rsidRPr="004E23F7">
        <w:rPr>
          <w:rFonts w:ascii="Palatino Linotype" w:hAnsi="Palatino Linotype" w:cs="Arial"/>
          <w:sz w:val="20"/>
          <w:szCs w:val="20"/>
        </w:rPr>
        <w:t>.</w:t>
      </w:r>
    </w:p>
    <w:p w14:paraId="6D626E3E"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Examined and executed application-specific deploy processes.</w:t>
      </w:r>
    </w:p>
    <w:p w14:paraId="742C3F4D"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 xml:space="preserve">Setting up and maintaining </w:t>
      </w:r>
      <w:r w:rsidRPr="004E23F7">
        <w:rPr>
          <w:rFonts w:ascii="Palatino Linotype" w:hAnsi="Palatino Linotype" w:cs="Arial"/>
          <w:b/>
          <w:sz w:val="20"/>
          <w:szCs w:val="20"/>
        </w:rPr>
        <w:t>Automated build</w:t>
      </w:r>
      <w:r w:rsidRPr="004E23F7">
        <w:rPr>
          <w:rFonts w:ascii="Palatino Linotype" w:hAnsi="Palatino Linotype" w:cs="Arial"/>
          <w:sz w:val="20"/>
          <w:szCs w:val="20"/>
        </w:rPr>
        <w:t xml:space="preserve"> scripts in Jenkins</w:t>
      </w:r>
    </w:p>
    <w:p w14:paraId="608553B3"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Working with development team on enforcing source control strategies, building, packaging and deployment of products</w:t>
      </w:r>
    </w:p>
    <w:p w14:paraId="75E8D510"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Debugging build failures, coordinating with developers and testers to resolve related issues.</w:t>
      </w:r>
    </w:p>
    <w:p w14:paraId="0042BB41"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Create accounts, branches, merges, patch.</w:t>
      </w:r>
    </w:p>
    <w:p w14:paraId="1B166A95"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Working on developing a website for Configuration Management team to maintain environment.</w:t>
      </w:r>
    </w:p>
    <w:p w14:paraId="460391EC"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Identifying different existing applications and earlier version that could be reused</w:t>
      </w:r>
    </w:p>
    <w:p w14:paraId="1201F104" w14:textId="77777777" w:rsidR="00953A98" w:rsidRPr="004E23F7" w:rsidRDefault="00953A98" w:rsidP="00953A98">
      <w:pPr>
        <w:pStyle w:val="Achievement"/>
        <w:numPr>
          <w:ilvl w:val="0"/>
          <w:numId w:val="0"/>
        </w:numPr>
        <w:ind w:left="720"/>
        <w:jc w:val="both"/>
        <w:rPr>
          <w:rFonts w:ascii="Palatino Linotype" w:hAnsi="Palatino Linotype" w:cs="Arial"/>
          <w:sz w:val="20"/>
          <w:szCs w:val="20"/>
        </w:rPr>
      </w:pPr>
      <w:r w:rsidRPr="004E23F7">
        <w:rPr>
          <w:rFonts w:ascii="Palatino Linotype" w:hAnsi="Palatino Linotype" w:cs="Arial"/>
          <w:sz w:val="20"/>
          <w:szCs w:val="20"/>
        </w:rPr>
        <w:t xml:space="preserve">Implemented </w:t>
      </w:r>
      <w:r w:rsidRPr="004E23F7">
        <w:rPr>
          <w:rFonts w:ascii="Palatino Linotype" w:hAnsi="Palatino Linotype" w:cs="Arial"/>
          <w:b/>
          <w:sz w:val="20"/>
          <w:szCs w:val="20"/>
        </w:rPr>
        <w:t xml:space="preserve">GitHub as a repository for code </w:t>
      </w:r>
      <w:r w:rsidRPr="004E23F7">
        <w:rPr>
          <w:rFonts w:ascii="Palatino Linotype" w:hAnsi="Palatino Linotype"/>
          <w:sz w:val="20"/>
          <w:szCs w:val="20"/>
        </w:rPr>
        <w:t>Configuration Management</w:t>
      </w:r>
    </w:p>
    <w:p w14:paraId="6F87D79A"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 xml:space="preserve">Created and Modified the SQL scripts and </w:t>
      </w:r>
      <w:r w:rsidRPr="004E23F7">
        <w:rPr>
          <w:rFonts w:ascii="Palatino Linotype" w:hAnsi="Palatino Linotype" w:cs="Arial"/>
          <w:b/>
          <w:sz w:val="20"/>
          <w:szCs w:val="20"/>
        </w:rPr>
        <w:t>Stored procedure</w:t>
      </w:r>
      <w:r w:rsidRPr="004E23F7">
        <w:rPr>
          <w:rFonts w:ascii="Palatino Linotype" w:hAnsi="Palatino Linotype" w:cs="Arial"/>
          <w:sz w:val="20"/>
          <w:szCs w:val="20"/>
        </w:rPr>
        <w:t xml:space="preserve"> for </w:t>
      </w:r>
      <w:r w:rsidRPr="004E23F7">
        <w:rPr>
          <w:rFonts w:ascii="Palatino Linotype" w:hAnsi="Palatino Linotype" w:cs="Arial"/>
          <w:b/>
          <w:sz w:val="20"/>
          <w:szCs w:val="20"/>
        </w:rPr>
        <w:t>SQL Server 2016</w:t>
      </w:r>
    </w:p>
    <w:p w14:paraId="49673524"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Implemented Agile methodology</w:t>
      </w:r>
    </w:p>
    <w:p w14:paraId="176E8C35"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 xml:space="preserve">Implemented </w:t>
      </w:r>
      <w:r w:rsidRPr="004E23F7">
        <w:rPr>
          <w:rFonts w:ascii="Palatino Linotype" w:hAnsi="Palatino Linotype" w:cs="Arial"/>
          <w:b/>
          <w:sz w:val="20"/>
          <w:szCs w:val="20"/>
        </w:rPr>
        <w:t>TFS</w:t>
      </w:r>
      <w:r w:rsidRPr="004E23F7">
        <w:rPr>
          <w:rFonts w:ascii="Palatino Linotype" w:hAnsi="Palatino Linotype" w:cs="Arial"/>
          <w:sz w:val="20"/>
          <w:szCs w:val="20"/>
        </w:rPr>
        <w:t xml:space="preserve"> </w:t>
      </w:r>
      <w:r w:rsidRPr="004E23F7">
        <w:rPr>
          <w:rFonts w:ascii="Palatino Linotype" w:hAnsi="Palatino Linotype"/>
          <w:sz w:val="20"/>
          <w:szCs w:val="20"/>
        </w:rPr>
        <w:t>Configuration Management</w:t>
      </w:r>
    </w:p>
    <w:p w14:paraId="070596D6"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 xml:space="preserve">Worked extensively on optimizing the SQL queries </w:t>
      </w:r>
    </w:p>
    <w:p w14:paraId="7C785173"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 xml:space="preserve">Created and Modified </w:t>
      </w:r>
      <w:r w:rsidRPr="004E23F7">
        <w:rPr>
          <w:rFonts w:ascii="Palatino Linotype" w:hAnsi="Palatino Linotype" w:cs="Arial"/>
          <w:b/>
          <w:sz w:val="20"/>
          <w:szCs w:val="20"/>
        </w:rPr>
        <w:t>User Defined Functions</w:t>
      </w:r>
      <w:r w:rsidRPr="004E23F7">
        <w:rPr>
          <w:rFonts w:ascii="Palatino Linotype" w:hAnsi="Palatino Linotype" w:cs="Arial"/>
          <w:sz w:val="20"/>
          <w:szCs w:val="20"/>
        </w:rPr>
        <w:t xml:space="preserve"> for </w:t>
      </w:r>
      <w:r w:rsidRPr="004E23F7">
        <w:rPr>
          <w:rFonts w:ascii="Palatino Linotype" w:hAnsi="Palatino Linotype" w:cs="Arial"/>
          <w:b/>
          <w:sz w:val="20"/>
          <w:szCs w:val="20"/>
        </w:rPr>
        <w:t>SQL Server 2016</w:t>
      </w:r>
    </w:p>
    <w:p w14:paraId="2ED9B472" w14:textId="77777777" w:rsidR="00953A98" w:rsidRPr="004E23F7" w:rsidRDefault="00953A98" w:rsidP="00953A98">
      <w:pPr>
        <w:pStyle w:val="Achievement"/>
        <w:numPr>
          <w:ilvl w:val="0"/>
          <w:numId w:val="6"/>
        </w:numPr>
        <w:jc w:val="both"/>
        <w:rPr>
          <w:rFonts w:ascii="Palatino Linotype" w:hAnsi="Palatino Linotype" w:cs="Arial"/>
          <w:color w:val="000000"/>
          <w:sz w:val="20"/>
          <w:szCs w:val="20"/>
        </w:rPr>
      </w:pPr>
      <w:r w:rsidRPr="004E23F7">
        <w:rPr>
          <w:rFonts w:ascii="Palatino Linotype" w:hAnsi="Palatino Linotype" w:cs="Arial"/>
          <w:color w:val="000000"/>
          <w:sz w:val="20"/>
          <w:szCs w:val="20"/>
        </w:rPr>
        <w:t>Performed both Unit Testing and Integration Testing</w:t>
      </w:r>
    </w:p>
    <w:p w14:paraId="70EC4311"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Designing the solution using </w:t>
      </w:r>
      <w:r w:rsidRPr="004E23F7">
        <w:rPr>
          <w:rFonts w:ascii="Palatino Linotype" w:hAnsi="Palatino Linotype" w:cs="Arial"/>
          <w:b/>
          <w:sz w:val="20"/>
          <w:szCs w:val="20"/>
        </w:rPr>
        <w:t>MVC</w:t>
      </w:r>
    </w:p>
    <w:p w14:paraId="32D5D238" w14:textId="77777777" w:rsidR="00953A98" w:rsidRPr="004E23F7" w:rsidRDefault="00953A98" w:rsidP="00953A98">
      <w:pPr>
        <w:pStyle w:val="Achievement"/>
        <w:numPr>
          <w:ilvl w:val="0"/>
          <w:numId w:val="6"/>
        </w:numPr>
        <w:jc w:val="both"/>
        <w:rPr>
          <w:rFonts w:ascii="Palatino Linotype" w:hAnsi="Palatino Linotype" w:cs="Arial"/>
          <w:sz w:val="20"/>
          <w:szCs w:val="20"/>
        </w:rPr>
      </w:pPr>
      <w:r w:rsidRPr="004E23F7">
        <w:rPr>
          <w:rFonts w:ascii="Palatino Linotype" w:hAnsi="Palatino Linotype" w:cs="Arial"/>
          <w:sz w:val="20"/>
          <w:szCs w:val="20"/>
        </w:rPr>
        <w:t>Created SQL table structure as per the requirement</w:t>
      </w:r>
    </w:p>
    <w:p w14:paraId="4FEE8FAD" w14:textId="77777777" w:rsidR="00953A98" w:rsidRDefault="00953A98" w:rsidP="000905E9">
      <w:pPr>
        <w:ind w:right="-36"/>
        <w:jc w:val="left"/>
        <w:rPr>
          <w:rFonts w:ascii="Palatino Linotype" w:hAnsi="Palatino Linotype"/>
          <w:b/>
          <w:color w:val="000000"/>
          <w:sz w:val="24"/>
          <w:szCs w:val="22"/>
        </w:rPr>
      </w:pPr>
    </w:p>
    <w:tbl>
      <w:tblPr>
        <w:tblW w:w="0" w:type="auto"/>
        <w:tblBorders>
          <w:top w:val="single" w:sz="2" w:space="0" w:color="D9D9D9"/>
          <w:left w:val="single" w:sz="2" w:space="0" w:color="D9D9D9"/>
          <w:bottom w:val="single" w:sz="2" w:space="0" w:color="D9D9D9"/>
          <w:right w:val="single" w:sz="2" w:space="0" w:color="D9D9D9"/>
          <w:insideH w:val="single" w:sz="6" w:space="0" w:color="D9D9D9"/>
          <w:insideV w:val="single" w:sz="6" w:space="0" w:color="D9D9D9"/>
        </w:tblBorders>
        <w:tblLook w:val="04A0" w:firstRow="1" w:lastRow="0" w:firstColumn="1" w:lastColumn="0" w:noHBand="0" w:noVBand="1"/>
      </w:tblPr>
      <w:tblGrid>
        <w:gridCol w:w="1959"/>
        <w:gridCol w:w="8565"/>
      </w:tblGrid>
      <w:tr w:rsidR="006163A6" w:rsidRPr="00447ED2" w14:paraId="7CC6F0CB" w14:textId="77777777" w:rsidTr="00FC0CB1">
        <w:trPr>
          <w:trHeight w:val="242"/>
        </w:trPr>
        <w:tc>
          <w:tcPr>
            <w:tcW w:w="1961" w:type="dxa"/>
          </w:tcPr>
          <w:p w14:paraId="0E0AB7D1" w14:textId="77777777" w:rsidR="006163A6" w:rsidRPr="00447ED2" w:rsidRDefault="006163A6" w:rsidP="00FC0CB1">
            <w:pPr>
              <w:widowControl w:val="0"/>
              <w:spacing w:after="0"/>
              <w:rPr>
                <w:rFonts w:ascii="Palatino Linotype" w:hAnsi="Palatino Linotype"/>
                <w:bCs/>
                <w:szCs w:val="22"/>
              </w:rPr>
            </w:pPr>
            <w:r w:rsidRPr="00447ED2">
              <w:rPr>
                <w:rFonts w:ascii="Palatino Linotype" w:hAnsi="Palatino Linotype"/>
                <w:bCs/>
                <w:szCs w:val="22"/>
              </w:rPr>
              <w:lastRenderedPageBreak/>
              <w:t>CLIENT:</w:t>
            </w:r>
          </w:p>
        </w:tc>
        <w:tc>
          <w:tcPr>
            <w:tcW w:w="8677" w:type="dxa"/>
          </w:tcPr>
          <w:p w14:paraId="4C3A89D8" w14:textId="77777777" w:rsidR="006163A6" w:rsidRPr="00447ED2" w:rsidRDefault="006163A6" w:rsidP="00FC0CB1">
            <w:pPr>
              <w:widowControl w:val="0"/>
              <w:spacing w:after="0"/>
              <w:rPr>
                <w:rFonts w:ascii="Palatino Linotype" w:hAnsi="Palatino Linotype"/>
                <w:b/>
                <w:bCs/>
                <w:szCs w:val="22"/>
              </w:rPr>
            </w:pPr>
            <w:r>
              <w:rPr>
                <w:rFonts w:ascii="Palatino Linotype" w:hAnsi="Palatino Linotype"/>
                <w:b/>
                <w:color w:val="000000"/>
                <w:szCs w:val="22"/>
              </w:rPr>
              <w:t>West</w:t>
            </w:r>
            <w:r w:rsidR="00E51893">
              <w:rPr>
                <w:rFonts w:ascii="Palatino Linotype" w:hAnsi="Palatino Linotype"/>
                <w:b/>
                <w:color w:val="000000"/>
                <w:szCs w:val="22"/>
              </w:rPr>
              <w:t xml:space="preserve"> </w:t>
            </w:r>
            <w:r>
              <w:rPr>
                <w:rFonts w:ascii="Palatino Linotype" w:hAnsi="Palatino Linotype"/>
                <w:b/>
                <w:color w:val="000000"/>
                <w:szCs w:val="22"/>
              </w:rPr>
              <w:t>Corp</w:t>
            </w:r>
            <w:r w:rsidR="00E51893">
              <w:rPr>
                <w:rFonts w:ascii="Palatino Linotype" w:hAnsi="Palatino Linotype"/>
                <w:b/>
                <w:color w:val="000000"/>
                <w:szCs w:val="22"/>
              </w:rPr>
              <w:t xml:space="preserve">oration </w:t>
            </w:r>
            <w:r>
              <w:rPr>
                <w:rFonts w:ascii="Palatino Linotype" w:hAnsi="Palatino Linotype"/>
                <w:b/>
                <w:color w:val="000000"/>
                <w:szCs w:val="22"/>
              </w:rPr>
              <w:t>, Mobile, AL, USA</w:t>
            </w:r>
          </w:p>
        </w:tc>
      </w:tr>
      <w:tr w:rsidR="006163A6" w:rsidRPr="00447ED2" w14:paraId="114D743B" w14:textId="77777777" w:rsidTr="00FC0CB1">
        <w:trPr>
          <w:trHeight w:val="251"/>
        </w:trPr>
        <w:tc>
          <w:tcPr>
            <w:tcW w:w="1961" w:type="dxa"/>
          </w:tcPr>
          <w:p w14:paraId="771086F7" w14:textId="77777777" w:rsidR="006163A6" w:rsidRPr="00447ED2" w:rsidRDefault="006163A6" w:rsidP="00FC0CB1">
            <w:pPr>
              <w:widowControl w:val="0"/>
              <w:spacing w:after="0"/>
              <w:rPr>
                <w:rFonts w:ascii="Palatino Linotype" w:hAnsi="Palatino Linotype"/>
                <w:bCs/>
                <w:szCs w:val="22"/>
              </w:rPr>
            </w:pPr>
            <w:r w:rsidRPr="00447ED2">
              <w:rPr>
                <w:rFonts w:ascii="Palatino Linotype" w:eastAsia="Arial Unicode MS" w:hAnsi="Palatino Linotype" w:cs="Tahoma"/>
                <w:szCs w:val="22"/>
              </w:rPr>
              <w:t>ROLE:</w:t>
            </w:r>
          </w:p>
        </w:tc>
        <w:tc>
          <w:tcPr>
            <w:tcW w:w="8677" w:type="dxa"/>
          </w:tcPr>
          <w:p w14:paraId="5016AF3C" w14:textId="77777777" w:rsidR="006163A6" w:rsidRPr="00447ED2" w:rsidRDefault="006163A6" w:rsidP="00FC0CB1">
            <w:pPr>
              <w:widowControl w:val="0"/>
              <w:spacing w:after="0"/>
              <w:rPr>
                <w:rFonts w:ascii="Palatino Linotype" w:hAnsi="Palatino Linotype"/>
                <w:bCs/>
                <w:szCs w:val="22"/>
              </w:rPr>
            </w:pPr>
            <w:r>
              <w:rPr>
                <w:rFonts w:ascii="Palatino Linotype" w:hAnsi="Palatino Linotype"/>
                <w:bCs/>
                <w:szCs w:val="22"/>
              </w:rPr>
              <w:t>Senior .NET Developer</w:t>
            </w:r>
          </w:p>
        </w:tc>
      </w:tr>
      <w:tr w:rsidR="006163A6" w:rsidRPr="00447ED2" w14:paraId="5680C2BD" w14:textId="77777777" w:rsidTr="00FC0CB1">
        <w:trPr>
          <w:trHeight w:val="251"/>
        </w:trPr>
        <w:tc>
          <w:tcPr>
            <w:tcW w:w="1961" w:type="dxa"/>
          </w:tcPr>
          <w:p w14:paraId="6370B055" w14:textId="77777777" w:rsidR="006163A6" w:rsidRPr="00447ED2" w:rsidRDefault="006163A6" w:rsidP="00FC0CB1">
            <w:pPr>
              <w:widowControl w:val="0"/>
              <w:spacing w:after="0"/>
              <w:rPr>
                <w:rFonts w:ascii="Palatino Linotype" w:hAnsi="Palatino Linotype"/>
                <w:bCs/>
                <w:szCs w:val="22"/>
              </w:rPr>
            </w:pPr>
            <w:r w:rsidRPr="00447ED2">
              <w:rPr>
                <w:rFonts w:ascii="Palatino Linotype" w:eastAsia="Arial Unicode MS" w:hAnsi="Palatino Linotype" w:cs="Tahoma"/>
                <w:szCs w:val="22"/>
              </w:rPr>
              <w:t>DURATION:</w:t>
            </w:r>
          </w:p>
        </w:tc>
        <w:tc>
          <w:tcPr>
            <w:tcW w:w="8677" w:type="dxa"/>
          </w:tcPr>
          <w:p w14:paraId="75298FDB" w14:textId="77777777" w:rsidR="006163A6" w:rsidRPr="00447ED2" w:rsidRDefault="006163A6" w:rsidP="00FC0CB1">
            <w:pPr>
              <w:widowControl w:val="0"/>
              <w:spacing w:after="0"/>
              <w:rPr>
                <w:rFonts w:ascii="Palatino Linotype" w:hAnsi="Palatino Linotype"/>
                <w:bCs/>
                <w:szCs w:val="22"/>
              </w:rPr>
            </w:pPr>
            <w:r>
              <w:rPr>
                <w:rFonts w:ascii="Palatino Linotype" w:hAnsi="Palatino Linotype"/>
                <w:bCs/>
                <w:szCs w:val="22"/>
              </w:rPr>
              <w:t>August 2018</w:t>
            </w:r>
            <w:r w:rsidRPr="00447ED2">
              <w:rPr>
                <w:rFonts w:ascii="Palatino Linotype" w:hAnsi="Palatino Linotype"/>
                <w:bCs/>
                <w:szCs w:val="22"/>
              </w:rPr>
              <w:t xml:space="preserve"> to </w:t>
            </w:r>
            <w:r w:rsidR="00953A98" w:rsidRPr="004E23F7">
              <w:rPr>
                <w:rFonts w:ascii="Palatino Linotype" w:hAnsi="Palatino Linotype"/>
                <w:bCs/>
                <w:sz w:val="20"/>
                <w:szCs w:val="20"/>
              </w:rPr>
              <w:t>September</w:t>
            </w:r>
            <w:r w:rsidR="00953A98">
              <w:rPr>
                <w:rFonts w:ascii="Palatino Linotype" w:hAnsi="Palatino Linotype"/>
                <w:bCs/>
                <w:szCs w:val="22"/>
              </w:rPr>
              <w:t xml:space="preserve"> 2018</w:t>
            </w:r>
          </w:p>
        </w:tc>
      </w:tr>
      <w:tr w:rsidR="006163A6" w:rsidRPr="00447ED2" w14:paraId="1815F5F0" w14:textId="77777777" w:rsidTr="00FC0CB1">
        <w:trPr>
          <w:trHeight w:val="273"/>
        </w:trPr>
        <w:tc>
          <w:tcPr>
            <w:tcW w:w="1961" w:type="dxa"/>
          </w:tcPr>
          <w:p w14:paraId="24BBA201" w14:textId="77777777" w:rsidR="006163A6" w:rsidRPr="00447ED2" w:rsidRDefault="006163A6" w:rsidP="00FC0CB1">
            <w:pPr>
              <w:widowControl w:val="0"/>
              <w:spacing w:after="0"/>
              <w:rPr>
                <w:rFonts w:ascii="Palatino Linotype" w:hAnsi="Palatino Linotype"/>
                <w:bCs/>
                <w:szCs w:val="22"/>
              </w:rPr>
            </w:pPr>
            <w:r w:rsidRPr="00447ED2">
              <w:rPr>
                <w:rFonts w:ascii="Palatino Linotype" w:eastAsia="Arial Unicode MS" w:hAnsi="Palatino Linotype" w:cs="Tahoma"/>
                <w:szCs w:val="22"/>
              </w:rPr>
              <w:t>PROJECT:</w:t>
            </w:r>
          </w:p>
        </w:tc>
        <w:tc>
          <w:tcPr>
            <w:tcW w:w="8677" w:type="dxa"/>
          </w:tcPr>
          <w:p w14:paraId="4D42D5EE" w14:textId="77777777" w:rsidR="006163A6" w:rsidRPr="00447ED2" w:rsidRDefault="006163A6" w:rsidP="00FC0CB1">
            <w:pPr>
              <w:widowControl w:val="0"/>
              <w:spacing w:after="0"/>
              <w:rPr>
                <w:rFonts w:ascii="Palatino Linotype" w:hAnsi="Palatino Linotype"/>
                <w:bCs/>
                <w:szCs w:val="22"/>
              </w:rPr>
            </w:pPr>
            <w:r w:rsidRPr="00447ED2">
              <w:rPr>
                <w:rFonts w:ascii="Palatino Linotype" w:hAnsi="Palatino Linotype"/>
                <w:bCs/>
                <w:szCs w:val="22"/>
              </w:rPr>
              <w:t xml:space="preserve">Real Time </w:t>
            </w:r>
            <w:r>
              <w:rPr>
                <w:rFonts w:ascii="Palatino Linotype" w:hAnsi="Palatino Linotype"/>
                <w:bCs/>
                <w:szCs w:val="22"/>
              </w:rPr>
              <w:t>A</w:t>
            </w:r>
            <w:r w:rsidRPr="00447ED2">
              <w:rPr>
                <w:rFonts w:ascii="Palatino Linotype" w:hAnsi="Palatino Linotype"/>
                <w:bCs/>
                <w:szCs w:val="22"/>
              </w:rPr>
              <w:t xml:space="preserve">nalytics </w:t>
            </w:r>
            <w:r>
              <w:rPr>
                <w:rFonts w:ascii="Palatino Linotype" w:hAnsi="Palatino Linotype"/>
                <w:bCs/>
                <w:szCs w:val="22"/>
              </w:rPr>
              <w:t>S</w:t>
            </w:r>
            <w:r w:rsidRPr="00447ED2">
              <w:rPr>
                <w:rFonts w:ascii="Palatino Linotype" w:hAnsi="Palatino Linotype"/>
                <w:bCs/>
                <w:szCs w:val="22"/>
              </w:rPr>
              <w:t>ystem</w:t>
            </w:r>
          </w:p>
        </w:tc>
      </w:tr>
      <w:tr w:rsidR="006163A6" w:rsidRPr="00447ED2" w14:paraId="60636B1E" w14:textId="77777777" w:rsidTr="00FC0CB1">
        <w:trPr>
          <w:trHeight w:val="430"/>
        </w:trPr>
        <w:tc>
          <w:tcPr>
            <w:tcW w:w="1961" w:type="dxa"/>
          </w:tcPr>
          <w:p w14:paraId="1D88AFF0" w14:textId="77777777" w:rsidR="006163A6" w:rsidRPr="00447ED2" w:rsidRDefault="006163A6" w:rsidP="00FC0CB1">
            <w:pPr>
              <w:widowControl w:val="0"/>
              <w:spacing w:after="0"/>
              <w:rPr>
                <w:rFonts w:ascii="Palatino Linotype" w:hAnsi="Palatino Linotype"/>
                <w:bCs/>
                <w:szCs w:val="22"/>
              </w:rPr>
            </w:pPr>
            <w:r w:rsidRPr="00447ED2">
              <w:rPr>
                <w:rFonts w:ascii="Palatino Linotype" w:eastAsia="Arial Unicode MS" w:hAnsi="Palatino Linotype" w:cs="Tahoma"/>
                <w:szCs w:val="22"/>
              </w:rPr>
              <w:t>TECHNOLOGY:</w:t>
            </w:r>
          </w:p>
        </w:tc>
        <w:tc>
          <w:tcPr>
            <w:tcW w:w="8677" w:type="dxa"/>
          </w:tcPr>
          <w:p w14:paraId="1FD2430F" w14:textId="77777777" w:rsidR="006163A6" w:rsidRPr="00447ED2" w:rsidRDefault="006163A6" w:rsidP="00B852C9">
            <w:pPr>
              <w:widowControl w:val="0"/>
              <w:spacing w:after="0"/>
              <w:rPr>
                <w:rFonts w:ascii="Palatino Linotype" w:hAnsi="Palatino Linotype"/>
                <w:bCs/>
                <w:szCs w:val="22"/>
              </w:rPr>
            </w:pPr>
            <w:r w:rsidRPr="00447ED2">
              <w:rPr>
                <w:rFonts w:ascii="Palatino Linotype" w:hAnsi="Palatino Linotype"/>
                <w:szCs w:val="22"/>
              </w:rPr>
              <w:t>ASP.Net, C#, 3.0/3.5,</w:t>
            </w:r>
            <w:r>
              <w:t xml:space="preserve"> </w:t>
            </w:r>
            <w:r w:rsidR="00B852C9">
              <w:t>Pivotal Cloud Foundry,</w:t>
            </w:r>
            <w:r w:rsidR="00694291">
              <w:t xml:space="preserve"> </w:t>
            </w:r>
            <w:r w:rsidR="0077389F">
              <w:t>Version Control Tools-(GIT, JENKINS), Defect tracking Tool-JIRA,</w:t>
            </w:r>
            <w:r w:rsidR="00B852C9">
              <w:t xml:space="preserve"> </w:t>
            </w:r>
            <w:r w:rsidR="004C374F">
              <w:t xml:space="preserve">Web API, Swagger, Top Shelf, </w:t>
            </w:r>
            <w:r w:rsidRPr="00A65759">
              <w:rPr>
                <w:rFonts w:ascii="Palatino Linotype" w:hAnsi="Palatino Linotype"/>
                <w:szCs w:val="22"/>
              </w:rPr>
              <w:t>Angularjs</w:t>
            </w:r>
            <w:r>
              <w:rPr>
                <w:rFonts w:ascii="Palatino Linotype" w:hAnsi="Palatino Linotype"/>
                <w:szCs w:val="22"/>
              </w:rPr>
              <w:t>,</w:t>
            </w:r>
            <w:r w:rsidRPr="00A65759">
              <w:rPr>
                <w:rFonts w:ascii="Palatino Linotype" w:hAnsi="Palatino Linotype"/>
                <w:szCs w:val="22"/>
              </w:rPr>
              <w:t xml:space="preserve"> </w:t>
            </w:r>
            <w:r w:rsidR="00B852C9">
              <w:rPr>
                <w:rFonts w:ascii="Palatino Linotype" w:hAnsi="Palatino Linotype"/>
                <w:szCs w:val="22"/>
              </w:rPr>
              <w:t>Web Services, SQL 2005</w:t>
            </w:r>
            <w:r w:rsidR="0077389F">
              <w:rPr>
                <w:rFonts w:ascii="Palatino Linotype" w:hAnsi="Palatino Linotype"/>
                <w:szCs w:val="22"/>
              </w:rPr>
              <w:t>, XML, UML, JQuery, IIS 6.0,</w:t>
            </w:r>
            <w:r w:rsidRPr="00447ED2">
              <w:rPr>
                <w:rFonts w:ascii="Palatino Linotype" w:hAnsi="Palatino Linotype"/>
                <w:szCs w:val="22"/>
              </w:rPr>
              <w:t xml:space="preserve"> TFS, SSIS</w:t>
            </w:r>
          </w:p>
        </w:tc>
      </w:tr>
    </w:tbl>
    <w:p w14:paraId="6111417A" w14:textId="77777777" w:rsidR="0077389F" w:rsidRPr="00447ED2" w:rsidRDefault="0077389F" w:rsidP="0077389F">
      <w:pPr>
        <w:spacing w:after="0"/>
        <w:ind w:right="-36"/>
        <w:rPr>
          <w:rFonts w:ascii="Palatino Linotype" w:hAnsi="Palatino Linotype"/>
          <w:b/>
          <w:color w:val="000000"/>
          <w:szCs w:val="22"/>
        </w:rPr>
      </w:pPr>
      <w:r w:rsidRPr="00447ED2">
        <w:rPr>
          <w:rFonts w:ascii="Palatino Linotype" w:hAnsi="Palatino Linotype"/>
          <w:b/>
          <w:color w:val="000000"/>
          <w:szCs w:val="22"/>
        </w:rPr>
        <w:t>Description:</w:t>
      </w:r>
    </w:p>
    <w:p w14:paraId="6E09CE84" w14:textId="77777777" w:rsidR="0077389F" w:rsidRDefault="0043333F" w:rsidP="0043333F">
      <w:pPr>
        <w:tabs>
          <w:tab w:val="left" w:pos="1285"/>
        </w:tabs>
        <w:spacing w:after="0"/>
      </w:pPr>
      <w:r>
        <w:tab/>
      </w:r>
    </w:p>
    <w:p w14:paraId="09449F0F" w14:textId="77777777" w:rsidR="0077389F" w:rsidRDefault="00E51893" w:rsidP="00821C1C">
      <w:pPr>
        <w:spacing w:after="0"/>
        <w:rPr>
          <w:rFonts w:ascii="Palatino Linotype" w:hAnsi="Palatino Linotype"/>
          <w:szCs w:val="22"/>
        </w:rPr>
      </w:pPr>
      <w:r w:rsidRPr="004B5BDB">
        <w:rPr>
          <w:rFonts w:ascii="Palatino Linotype" w:hAnsi="Palatino Linotype"/>
          <w:szCs w:val="22"/>
        </w:rPr>
        <w:t xml:space="preserve">West Corporation a global provider of communication and network infrastructure services. It helps its clients more effectively communicate, collaborate and connect with their audiences through a diverse portfolio of solutions that include unified communications services, safety services, interactive services such as automated notifications, telecom services and specialty agent services. </w:t>
      </w:r>
      <w:r w:rsidR="0077389F" w:rsidRPr="004B5BDB">
        <w:rPr>
          <w:rFonts w:ascii="Palatino Linotype" w:hAnsi="Palatino Linotype"/>
          <w:szCs w:val="22"/>
        </w:rPr>
        <w:t xml:space="preserve">As a </w:t>
      </w:r>
      <w:r w:rsidRPr="004B5BDB">
        <w:rPr>
          <w:rFonts w:ascii="Palatino Linotype" w:hAnsi="Palatino Linotype"/>
          <w:szCs w:val="22"/>
        </w:rPr>
        <w:t xml:space="preserve">Dot Net </w:t>
      </w:r>
      <w:r w:rsidR="0077389F" w:rsidRPr="004B5BDB">
        <w:rPr>
          <w:rFonts w:ascii="Palatino Linotype" w:hAnsi="Palatino Linotype"/>
          <w:szCs w:val="22"/>
        </w:rPr>
        <w:t>developer I am responsible for the</w:t>
      </w:r>
      <w:r w:rsidR="008A6DF0" w:rsidRPr="004B5BDB">
        <w:rPr>
          <w:rFonts w:ascii="Palatino Linotype" w:hAnsi="Palatino Linotype"/>
          <w:szCs w:val="22"/>
        </w:rPr>
        <w:t xml:space="preserve"> Deploying Applications in Pivotal Cloud Foundry</w:t>
      </w:r>
      <w:r w:rsidR="00250A24">
        <w:rPr>
          <w:rFonts w:ascii="Palatino Linotype" w:hAnsi="Palatino Linotype"/>
          <w:szCs w:val="22"/>
        </w:rPr>
        <w:t>. Q</w:t>
      </w:r>
      <w:r w:rsidR="0077389F" w:rsidRPr="004B5BDB">
        <w:rPr>
          <w:rFonts w:ascii="Palatino Linotype" w:hAnsi="Palatino Linotype"/>
          <w:szCs w:val="22"/>
        </w:rPr>
        <w:t>uite challenge but I have gained a lot of knowledge and learnt many new technologies in this process. The entire project follows Agile methodology with different scrum teams, also with continuous integration and continuous deployments.</w:t>
      </w:r>
    </w:p>
    <w:p w14:paraId="2896B4BA" w14:textId="77777777" w:rsidR="00250A24" w:rsidRDefault="00250A24" w:rsidP="00821C1C">
      <w:pPr>
        <w:spacing w:after="0"/>
        <w:rPr>
          <w:rFonts w:ascii="Palatino Linotype" w:hAnsi="Palatino Linotype"/>
          <w:szCs w:val="22"/>
        </w:rPr>
      </w:pPr>
    </w:p>
    <w:p w14:paraId="38A018D7" w14:textId="77777777" w:rsidR="006163A6" w:rsidRPr="004B5BDB" w:rsidRDefault="004B5BDB" w:rsidP="000905E9">
      <w:pPr>
        <w:ind w:right="-36"/>
        <w:jc w:val="left"/>
        <w:rPr>
          <w:rFonts w:ascii="Palatino Linotype" w:hAnsi="Palatino Linotype"/>
          <w:b/>
          <w:iCs/>
          <w:szCs w:val="22"/>
        </w:rPr>
      </w:pPr>
      <w:r w:rsidRPr="00F62ADC">
        <w:rPr>
          <w:rFonts w:ascii="Palatino Linotype" w:hAnsi="Palatino Linotype"/>
          <w:b/>
          <w:iCs/>
          <w:szCs w:val="22"/>
        </w:rPr>
        <w:t xml:space="preserve">Responsibilities: </w:t>
      </w:r>
    </w:p>
    <w:p w14:paraId="70E5BEB4" w14:textId="77777777" w:rsidR="00910AA2" w:rsidRPr="00910AA2" w:rsidRDefault="00910AA2" w:rsidP="00910AA2">
      <w:pPr>
        <w:numPr>
          <w:ilvl w:val="0"/>
          <w:numId w:val="6"/>
        </w:numPr>
        <w:ind w:right="-36"/>
        <w:jc w:val="left"/>
        <w:rPr>
          <w:rFonts w:ascii="Palatino Linotype" w:hAnsi="Palatino Linotype"/>
          <w:color w:val="000000"/>
          <w:szCs w:val="22"/>
        </w:rPr>
      </w:pPr>
      <w:r>
        <w:rPr>
          <w:rFonts w:ascii="Palatino Linotype" w:hAnsi="Palatino Linotype"/>
          <w:color w:val="000000"/>
          <w:szCs w:val="22"/>
        </w:rPr>
        <w:t>Deployed</w:t>
      </w:r>
      <w:r w:rsidRPr="00910AA2">
        <w:rPr>
          <w:rFonts w:ascii="Palatino Linotype" w:hAnsi="Palatino Linotype"/>
          <w:color w:val="000000"/>
          <w:szCs w:val="22"/>
        </w:rPr>
        <w:t xml:space="preserve"> Microsoft Framework .NET Application and a .NET Core Application to Pivotal Cloud Foundry</w:t>
      </w:r>
      <w:r>
        <w:rPr>
          <w:rFonts w:ascii="Palatino Linotype" w:hAnsi="Palatino Linotype"/>
          <w:color w:val="000000"/>
          <w:szCs w:val="22"/>
        </w:rPr>
        <w:t>.</w:t>
      </w:r>
    </w:p>
    <w:p w14:paraId="38D1EDFC" w14:textId="77777777" w:rsidR="00910AA2" w:rsidRPr="00910AA2" w:rsidRDefault="00910AA2" w:rsidP="00910AA2">
      <w:pPr>
        <w:numPr>
          <w:ilvl w:val="0"/>
          <w:numId w:val="6"/>
        </w:numPr>
        <w:ind w:right="-36"/>
        <w:jc w:val="left"/>
        <w:rPr>
          <w:rFonts w:ascii="Palatino Linotype" w:hAnsi="Palatino Linotype"/>
          <w:color w:val="000000"/>
          <w:szCs w:val="22"/>
        </w:rPr>
      </w:pPr>
      <w:r w:rsidRPr="003431E9">
        <w:rPr>
          <w:rFonts w:ascii="Palatino Linotype" w:hAnsi="Palatino Linotype"/>
          <w:szCs w:val="22"/>
        </w:rPr>
        <w:t xml:space="preserve">Involved in </w:t>
      </w:r>
      <w:r w:rsidRPr="00910AA2">
        <w:rPr>
          <w:rFonts w:ascii="Palatino Linotype" w:hAnsi="Palatino Linotype"/>
          <w:color w:val="000000"/>
          <w:szCs w:val="22"/>
        </w:rPr>
        <w:t>deploy and configure a micro service and UI, leverage the platform for monitoring &amp; management of the micro service, and do a blue green deployment with zero downtime.</w:t>
      </w:r>
    </w:p>
    <w:p w14:paraId="68A3BA48" w14:textId="77777777" w:rsidR="00C31276" w:rsidRPr="004B5BDB" w:rsidRDefault="00C31276" w:rsidP="004B5BDB">
      <w:pPr>
        <w:numPr>
          <w:ilvl w:val="0"/>
          <w:numId w:val="6"/>
        </w:numPr>
        <w:ind w:right="-36"/>
        <w:jc w:val="left"/>
        <w:rPr>
          <w:rFonts w:ascii="Palatino Linotype" w:hAnsi="Palatino Linotype"/>
          <w:b/>
          <w:color w:val="000000"/>
          <w:szCs w:val="22"/>
        </w:rPr>
      </w:pPr>
      <w:r w:rsidRPr="004B5BDB">
        <w:rPr>
          <w:rFonts w:ascii="Palatino Linotype" w:hAnsi="Palatino Linotype" w:cs="Arial"/>
          <w:szCs w:val="22"/>
        </w:rPr>
        <w:t>Experienced in writing automation unit testing scripts</w:t>
      </w:r>
      <w:r w:rsidR="00910AA2">
        <w:rPr>
          <w:rFonts w:ascii="Palatino Linotype" w:hAnsi="Palatino Linotype" w:cs="Arial"/>
          <w:szCs w:val="22"/>
        </w:rPr>
        <w:t>.</w:t>
      </w:r>
    </w:p>
    <w:p w14:paraId="6C2E3EE9" w14:textId="77777777" w:rsidR="004B5BDB" w:rsidRPr="009513A4" w:rsidRDefault="004B5BDB" w:rsidP="004B5BDB">
      <w:pPr>
        <w:numPr>
          <w:ilvl w:val="0"/>
          <w:numId w:val="6"/>
        </w:numPr>
        <w:spacing w:before="0" w:after="0"/>
        <w:rPr>
          <w:rFonts w:ascii="Palatino Linotype" w:hAnsi="Palatino Linotype" w:cs="Arial"/>
          <w:szCs w:val="22"/>
        </w:rPr>
      </w:pPr>
      <w:r w:rsidRPr="009513A4">
        <w:rPr>
          <w:rFonts w:ascii="Palatino Linotype" w:hAnsi="Palatino Linotype" w:cs="Arial"/>
          <w:szCs w:val="22"/>
        </w:rPr>
        <w:t>Good understanding and have experience working in Scrum and Agile methodologies with continuous integration and continuous development based software development.</w:t>
      </w:r>
    </w:p>
    <w:p w14:paraId="453059EB" w14:textId="77777777" w:rsidR="004B5BDB" w:rsidRPr="009513A4" w:rsidRDefault="004B5BDB" w:rsidP="004B5BDB">
      <w:pPr>
        <w:numPr>
          <w:ilvl w:val="0"/>
          <w:numId w:val="6"/>
        </w:numPr>
        <w:spacing w:before="0" w:after="0"/>
        <w:rPr>
          <w:rFonts w:ascii="Palatino Linotype" w:hAnsi="Palatino Linotype" w:cs="Arial"/>
          <w:szCs w:val="22"/>
        </w:rPr>
      </w:pPr>
      <w:r w:rsidRPr="009513A4">
        <w:rPr>
          <w:rFonts w:ascii="Palatino Linotype" w:hAnsi="Palatino Linotype" w:cs="Segoe UI"/>
          <w:szCs w:val="22"/>
          <w:shd w:val="clear" w:color="auto" w:fill="FFFFFF"/>
        </w:rPr>
        <w:t>Proficient in understanding of code versioning tools, such as GIT.</w:t>
      </w:r>
    </w:p>
    <w:p w14:paraId="6AF66E26" w14:textId="77777777" w:rsidR="004B5BDB" w:rsidRPr="009513A4" w:rsidRDefault="004B5BDB" w:rsidP="004B5BDB">
      <w:pPr>
        <w:numPr>
          <w:ilvl w:val="0"/>
          <w:numId w:val="6"/>
        </w:numPr>
        <w:spacing w:before="0" w:after="0"/>
        <w:rPr>
          <w:rFonts w:ascii="Palatino Linotype" w:hAnsi="Palatino Linotype" w:cs="Arial"/>
          <w:szCs w:val="22"/>
        </w:rPr>
      </w:pPr>
      <w:r w:rsidRPr="009513A4">
        <w:rPr>
          <w:rFonts w:ascii="Palatino Linotype" w:hAnsi="Palatino Linotype" w:cs="Arial"/>
          <w:szCs w:val="22"/>
        </w:rPr>
        <w:t xml:space="preserve">Have good knowledge of </w:t>
      </w:r>
      <w:r w:rsidR="00236E26" w:rsidRPr="009513A4">
        <w:rPr>
          <w:rFonts w:ascii="Palatino Linotype" w:hAnsi="Palatino Linotype" w:cs="Arial"/>
          <w:szCs w:val="22"/>
        </w:rPr>
        <w:t>Jenkins</w:t>
      </w:r>
      <w:r w:rsidRPr="009513A4">
        <w:rPr>
          <w:rFonts w:ascii="Palatino Linotype" w:hAnsi="Palatino Linotype" w:cs="Arial"/>
          <w:szCs w:val="22"/>
        </w:rPr>
        <w:t>, Continuous Integration.</w:t>
      </w:r>
    </w:p>
    <w:p w14:paraId="0AECA996" w14:textId="77777777" w:rsidR="009513A4" w:rsidRPr="009513A4" w:rsidRDefault="009513A4" w:rsidP="009513A4">
      <w:pPr>
        <w:numPr>
          <w:ilvl w:val="0"/>
          <w:numId w:val="6"/>
        </w:numPr>
        <w:shd w:val="clear" w:color="auto" w:fill="FFFFFF"/>
        <w:spacing w:before="0" w:after="0"/>
        <w:jc w:val="left"/>
        <w:textAlignment w:val="baseline"/>
        <w:rPr>
          <w:rFonts w:ascii="Palatino Linotype" w:hAnsi="Palatino Linotype" w:cs="Segoe UI"/>
          <w:szCs w:val="22"/>
        </w:rPr>
      </w:pPr>
      <w:r w:rsidRPr="009513A4">
        <w:rPr>
          <w:rFonts w:ascii="Palatino Linotype" w:hAnsi="Palatino Linotype" w:cs="Arial"/>
          <w:szCs w:val="22"/>
        </w:rPr>
        <w:t>Troubleshooting Merging/Branching/configuration/Integration issues between various teams of the project</w:t>
      </w:r>
      <w:r w:rsidRPr="009513A4">
        <w:rPr>
          <w:rFonts w:ascii="Palatino Linotype" w:hAnsi="Palatino Linotype" w:cs="Segoe UI"/>
          <w:szCs w:val="22"/>
        </w:rPr>
        <w:t xml:space="preserve"> </w:t>
      </w:r>
    </w:p>
    <w:p w14:paraId="343283AF" w14:textId="77777777" w:rsidR="00C31276" w:rsidRDefault="00C31276" w:rsidP="000905E9">
      <w:pPr>
        <w:ind w:right="-36"/>
        <w:jc w:val="left"/>
        <w:rPr>
          <w:rFonts w:ascii="Palatino Linotype" w:hAnsi="Palatino Linotype"/>
          <w:b/>
          <w:color w:val="000000"/>
          <w:sz w:val="24"/>
          <w:szCs w:val="22"/>
        </w:rPr>
      </w:pPr>
    </w:p>
    <w:p w14:paraId="10F2A027" w14:textId="77777777" w:rsidR="00C31276" w:rsidRPr="00F62ADC" w:rsidRDefault="00C31276" w:rsidP="000905E9">
      <w:pPr>
        <w:ind w:right="-36"/>
        <w:jc w:val="left"/>
        <w:rPr>
          <w:rFonts w:ascii="Palatino Linotype" w:hAnsi="Palatino Linotype"/>
          <w:b/>
          <w:color w:val="000000"/>
          <w:sz w:val="24"/>
          <w:szCs w:val="22"/>
        </w:rPr>
      </w:pPr>
    </w:p>
    <w:tbl>
      <w:tblPr>
        <w:tblW w:w="0" w:type="auto"/>
        <w:tblBorders>
          <w:top w:val="single" w:sz="2" w:space="0" w:color="D9D9D9"/>
          <w:left w:val="single" w:sz="2" w:space="0" w:color="D9D9D9"/>
          <w:bottom w:val="single" w:sz="2" w:space="0" w:color="D9D9D9"/>
          <w:right w:val="single" w:sz="2" w:space="0" w:color="D9D9D9"/>
          <w:insideH w:val="single" w:sz="6" w:space="0" w:color="D9D9D9"/>
          <w:insideV w:val="single" w:sz="6" w:space="0" w:color="D9D9D9"/>
        </w:tblBorders>
        <w:tblLook w:val="04A0" w:firstRow="1" w:lastRow="0" w:firstColumn="1" w:lastColumn="0" w:noHBand="0" w:noVBand="1"/>
      </w:tblPr>
      <w:tblGrid>
        <w:gridCol w:w="1959"/>
        <w:gridCol w:w="8565"/>
      </w:tblGrid>
      <w:tr w:rsidR="000905E9" w:rsidRPr="00811F45" w14:paraId="699473E4" w14:textId="77777777" w:rsidTr="00DD5146">
        <w:trPr>
          <w:trHeight w:val="242"/>
        </w:trPr>
        <w:tc>
          <w:tcPr>
            <w:tcW w:w="1961" w:type="dxa"/>
          </w:tcPr>
          <w:p w14:paraId="46F6A7E6" w14:textId="77777777" w:rsidR="000905E9" w:rsidRPr="00447ED2" w:rsidRDefault="000905E9" w:rsidP="007E209B">
            <w:pPr>
              <w:widowControl w:val="0"/>
              <w:spacing w:after="0"/>
              <w:rPr>
                <w:rFonts w:ascii="Palatino Linotype" w:hAnsi="Palatino Linotype"/>
                <w:bCs/>
                <w:szCs w:val="22"/>
              </w:rPr>
            </w:pPr>
            <w:r w:rsidRPr="00447ED2">
              <w:rPr>
                <w:rFonts w:ascii="Palatino Linotype" w:hAnsi="Palatino Linotype"/>
                <w:bCs/>
                <w:szCs w:val="22"/>
              </w:rPr>
              <w:t>CLIENT:</w:t>
            </w:r>
          </w:p>
        </w:tc>
        <w:tc>
          <w:tcPr>
            <w:tcW w:w="8677" w:type="dxa"/>
          </w:tcPr>
          <w:p w14:paraId="7F93F113" w14:textId="77777777" w:rsidR="000905E9" w:rsidRPr="00447ED2" w:rsidRDefault="000905E9" w:rsidP="007E209B">
            <w:pPr>
              <w:widowControl w:val="0"/>
              <w:spacing w:after="0"/>
              <w:rPr>
                <w:rFonts w:ascii="Palatino Linotype" w:hAnsi="Palatino Linotype"/>
                <w:b/>
                <w:bCs/>
                <w:szCs w:val="22"/>
              </w:rPr>
            </w:pPr>
            <w:r>
              <w:rPr>
                <w:rFonts w:ascii="Palatino Linotype" w:hAnsi="Palatino Linotype"/>
                <w:b/>
                <w:color w:val="000000"/>
                <w:szCs w:val="22"/>
              </w:rPr>
              <w:t xml:space="preserve">Intralearn, </w:t>
            </w:r>
            <w:r w:rsidR="00CF37B7">
              <w:rPr>
                <w:rFonts w:ascii="Palatino Linotype" w:hAnsi="Palatino Linotype"/>
                <w:b/>
                <w:color w:val="000000"/>
                <w:szCs w:val="22"/>
              </w:rPr>
              <w:t>Northborough</w:t>
            </w:r>
            <w:r>
              <w:rPr>
                <w:rFonts w:ascii="Palatino Linotype" w:hAnsi="Palatino Linotype"/>
                <w:b/>
                <w:color w:val="000000"/>
                <w:szCs w:val="22"/>
              </w:rPr>
              <w:t>, MA, USA</w:t>
            </w:r>
          </w:p>
        </w:tc>
      </w:tr>
      <w:tr w:rsidR="000905E9" w:rsidRPr="00811F45" w14:paraId="0F39617B" w14:textId="77777777" w:rsidTr="00DD5146">
        <w:trPr>
          <w:trHeight w:val="251"/>
        </w:trPr>
        <w:tc>
          <w:tcPr>
            <w:tcW w:w="1961" w:type="dxa"/>
          </w:tcPr>
          <w:p w14:paraId="7F2ED3C2" w14:textId="77777777" w:rsidR="000905E9" w:rsidRPr="00447ED2" w:rsidRDefault="000905E9" w:rsidP="007E209B">
            <w:pPr>
              <w:widowControl w:val="0"/>
              <w:spacing w:after="0"/>
              <w:rPr>
                <w:rFonts w:ascii="Palatino Linotype" w:hAnsi="Palatino Linotype"/>
                <w:bCs/>
                <w:szCs w:val="22"/>
              </w:rPr>
            </w:pPr>
            <w:r w:rsidRPr="00447ED2">
              <w:rPr>
                <w:rFonts w:ascii="Palatino Linotype" w:eastAsia="Arial Unicode MS" w:hAnsi="Palatino Linotype" w:cs="Tahoma"/>
                <w:szCs w:val="22"/>
              </w:rPr>
              <w:t>ROLE:</w:t>
            </w:r>
          </w:p>
        </w:tc>
        <w:tc>
          <w:tcPr>
            <w:tcW w:w="8677" w:type="dxa"/>
          </w:tcPr>
          <w:p w14:paraId="427EA2D3" w14:textId="77777777" w:rsidR="000905E9" w:rsidRPr="00447ED2" w:rsidRDefault="000905E9" w:rsidP="007E209B">
            <w:pPr>
              <w:widowControl w:val="0"/>
              <w:spacing w:after="0"/>
              <w:rPr>
                <w:rFonts w:ascii="Palatino Linotype" w:hAnsi="Palatino Linotype"/>
                <w:bCs/>
                <w:szCs w:val="22"/>
              </w:rPr>
            </w:pPr>
            <w:r>
              <w:rPr>
                <w:rFonts w:ascii="Palatino Linotype" w:hAnsi="Palatino Linotype"/>
                <w:bCs/>
                <w:szCs w:val="22"/>
              </w:rPr>
              <w:t>Senior .NET Developer</w:t>
            </w:r>
          </w:p>
        </w:tc>
      </w:tr>
      <w:tr w:rsidR="000905E9" w:rsidRPr="00811F45" w14:paraId="6436F09D" w14:textId="77777777" w:rsidTr="00DD5146">
        <w:trPr>
          <w:trHeight w:val="251"/>
        </w:trPr>
        <w:tc>
          <w:tcPr>
            <w:tcW w:w="1961" w:type="dxa"/>
          </w:tcPr>
          <w:p w14:paraId="275D6395" w14:textId="77777777" w:rsidR="000905E9" w:rsidRPr="00447ED2" w:rsidRDefault="000905E9" w:rsidP="007E209B">
            <w:pPr>
              <w:widowControl w:val="0"/>
              <w:spacing w:after="0"/>
              <w:rPr>
                <w:rFonts w:ascii="Palatino Linotype" w:hAnsi="Palatino Linotype"/>
                <w:bCs/>
                <w:szCs w:val="22"/>
              </w:rPr>
            </w:pPr>
            <w:r w:rsidRPr="00447ED2">
              <w:rPr>
                <w:rFonts w:ascii="Palatino Linotype" w:eastAsia="Arial Unicode MS" w:hAnsi="Palatino Linotype" w:cs="Tahoma"/>
                <w:szCs w:val="22"/>
              </w:rPr>
              <w:t>DURATION:</w:t>
            </w:r>
          </w:p>
        </w:tc>
        <w:tc>
          <w:tcPr>
            <w:tcW w:w="8677" w:type="dxa"/>
          </w:tcPr>
          <w:p w14:paraId="44C211F0" w14:textId="77777777" w:rsidR="000905E9" w:rsidRPr="00447ED2" w:rsidRDefault="000905E9" w:rsidP="007E209B">
            <w:pPr>
              <w:widowControl w:val="0"/>
              <w:spacing w:after="0"/>
              <w:rPr>
                <w:rFonts w:ascii="Palatino Linotype" w:hAnsi="Palatino Linotype"/>
                <w:bCs/>
                <w:szCs w:val="22"/>
              </w:rPr>
            </w:pPr>
            <w:r>
              <w:rPr>
                <w:rFonts w:ascii="Palatino Linotype" w:hAnsi="Palatino Linotype"/>
                <w:bCs/>
                <w:szCs w:val="22"/>
              </w:rPr>
              <w:t>June 2016</w:t>
            </w:r>
            <w:r w:rsidR="006163A6">
              <w:rPr>
                <w:rFonts w:ascii="Palatino Linotype" w:hAnsi="Palatino Linotype"/>
                <w:bCs/>
                <w:szCs w:val="22"/>
              </w:rPr>
              <w:t xml:space="preserve"> to July 2018</w:t>
            </w:r>
          </w:p>
        </w:tc>
      </w:tr>
      <w:tr w:rsidR="000905E9" w:rsidRPr="00811F45" w14:paraId="271E9572" w14:textId="77777777" w:rsidTr="00DD5146">
        <w:trPr>
          <w:trHeight w:val="273"/>
        </w:trPr>
        <w:tc>
          <w:tcPr>
            <w:tcW w:w="1961" w:type="dxa"/>
          </w:tcPr>
          <w:p w14:paraId="2AB99B5E" w14:textId="77777777" w:rsidR="000905E9" w:rsidRPr="00447ED2" w:rsidRDefault="000905E9" w:rsidP="007E209B">
            <w:pPr>
              <w:widowControl w:val="0"/>
              <w:spacing w:after="0"/>
              <w:rPr>
                <w:rFonts w:ascii="Palatino Linotype" w:hAnsi="Palatino Linotype"/>
                <w:bCs/>
                <w:szCs w:val="22"/>
              </w:rPr>
            </w:pPr>
            <w:r w:rsidRPr="00447ED2">
              <w:rPr>
                <w:rFonts w:ascii="Palatino Linotype" w:eastAsia="Arial Unicode MS" w:hAnsi="Palatino Linotype" w:cs="Tahoma"/>
                <w:szCs w:val="22"/>
              </w:rPr>
              <w:t>PROJECT:</w:t>
            </w:r>
          </w:p>
        </w:tc>
        <w:tc>
          <w:tcPr>
            <w:tcW w:w="8677" w:type="dxa"/>
          </w:tcPr>
          <w:p w14:paraId="2D8A20F1" w14:textId="77777777" w:rsidR="000905E9" w:rsidRPr="00447ED2" w:rsidRDefault="000905E9" w:rsidP="007E209B">
            <w:pPr>
              <w:widowControl w:val="0"/>
              <w:spacing w:after="0"/>
              <w:rPr>
                <w:rFonts w:ascii="Palatino Linotype" w:hAnsi="Palatino Linotype"/>
                <w:bCs/>
                <w:szCs w:val="22"/>
              </w:rPr>
            </w:pPr>
            <w:r w:rsidRPr="00447ED2">
              <w:rPr>
                <w:rFonts w:ascii="Palatino Linotype" w:hAnsi="Palatino Linotype"/>
                <w:bCs/>
                <w:szCs w:val="22"/>
              </w:rPr>
              <w:t xml:space="preserve">Real Time </w:t>
            </w:r>
            <w:r>
              <w:rPr>
                <w:rFonts w:ascii="Palatino Linotype" w:hAnsi="Palatino Linotype"/>
                <w:bCs/>
                <w:szCs w:val="22"/>
              </w:rPr>
              <w:t>A</w:t>
            </w:r>
            <w:r w:rsidRPr="00447ED2">
              <w:rPr>
                <w:rFonts w:ascii="Palatino Linotype" w:hAnsi="Palatino Linotype"/>
                <w:bCs/>
                <w:szCs w:val="22"/>
              </w:rPr>
              <w:t xml:space="preserve">nalytics </w:t>
            </w:r>
            <w:r>
              <w:rPr>
                <w:rFonts w:ascii="Palatino Linotype" w:hAnsi="Palatino Linotype"/>
                <w:bCs/>
                <w:szCs w:val="22"/>
              </w:rPr>
              <w:t>S</w:t>
            </w:r>
            <w:r w:rsidRPr="00447ED2">
              <w:rPr>
                <w:rFonts w:ascii="Palatino Linotype" w:hAnsi="Palatino Linotype"/>
                <w:bCs/>
                <w:szCs w:val="22"/>
              </w:rPr>
              <w:t>ystem</w:t>
            </w:r>
          </w:p>
        </w:tc>
      </w:tr>
      <w:tr w:rsidR="000905E9" w:rsidRPr="00811F45" w14:paraId="21B82B49" w14:textId="77777777" w:rsidTr="00DD5146">
        <w:trPr>
          <w:trHeight w:val="430"/>
        </w:trPr>
        <w:tc>
          <w:tcPr>
            <w:tcW w:w="1961" w:type="dxa"/>
          </w:tcPr>
          <w:p w14:paraId="5B57EC5C" w14:textId="77777777" w:rsidR="000905E9" w:rsidRPr="00447ED2" w:rsidRDefault="000905E9" w:rsidP="007E209B">
            <w:pPr>
              <w:widowControl w:val="0"/>
              <w:spacing w:after="0"/>
              <w:rPr>
                <w:rFonts w:ascii="Palatino Linotype" w:hAnsi="Palatino Linotype"/>
                <w:bCs/>
                <w:szCs w:val="22"/>
              </w:rPr>
            </w:pPr>
            <w:r w:rsidRPr="00447ED2">
              <w:rPr>
                <w:rFonts w:ascii="Palatino Linotype" w:eastAsia="Arial Unicode MS" w:hAnsi="Palatino Linotype" w:cs="Tahoma"/>
                <w:szCs w:val="22"/>
              </w:rPr>
              <w:t>TECHNOLOGY:</w:t>
            </w:r>
          </w:p>
        </w:tc>
        <w:tc>
          <w:tcPr>
            <w:tcW w:w="8677" w:type="dxa"/>
          </w:tcPr>
          <w:p w14:paraId="57137D3B" w14:textId="77777777" w:rsidR="000905E9" w:rsidRPr="00447ED2" w:rsidRDefault="000905E9" w:rsidP="007E209B">
            <w:pPr>
              <w:widowControl w:val="0"/>
              <w:spacing w:after="0"/>
              <w:rPr>
                <w:rFonts w:ascii="Palatino Linotype" w:hAnsi="Palatino Linotype"/>
                <w:bCs/>
                <w:szCs w:val="22"/>
              </w:rPr>
            </w:pPr>
            <w:r w:rsidRPr="00447ED2">
              <w:rPr>
                <w:rFonts w:ascii="Palatino Linotype" w:hAnsi="Palatino Linotype"/>
                <w:szCs w:val="22"/>
              </w:rPr>
              <w:t>ASP.Net, C#, 3.0/3.5,</w:t>
            </w:r>
            <w:r w:rsidR="00DD5146">
              <w:t xml:space="preserve"> </w:t>
            </w:r>
            <w:r w:rsidR="00DD5146" w:rsidRPr="00DD5146">
              <w:rPr>
                <w:rFonts w:ascii="Palatino Linotype" w:hAnsi="Palatino Linotype"/>
                <w:szCs w:val="22"/>
              </w:rPr>
              <w:t>Akka Slick 2.0</w:t>
            </w:r>
            <w:r w:rsidR="00DD5146">
              <w:rPr>
                <w:rFonts w:ascii="Palatino Linotype" w:hAnsi="Palatino Linotype"/>
                <w:szCs w:val="22"/>
              </w:rPr>
              <w:t>,</w:t>
            </w:r>
            <w:r w:rsidRPr="00447ED2">
              <w:rPr>
                <w:rFonts w:ascii="Palatino Linotype" w:hAnsi="Palatino Linotype"/>
                <w:szCs w:val="22"/>
              </w:rPr>
              <w:t xml:space="preserve"> </w:t>
            </w:r>
            <w:r w:rsidR="00C331FF">
              <w:rPr>
                <w:rFonts w:ascii="Palatino Linotype" w:hAnsi="Palatino Linotype"/>
                <w:szCs w:val="22"/>
              </w:rPr>
              <w:t>Angular</w:t>
            </w:r>
            <w:r w:rsidR="00A65759">
              <w:rPr>
                <w:rFonts w:ascii="Palatino Linotype" w:hAnsi="Palatino Linotype"/>
                <w:szCs w:val="22"/>
              </w:rPr>
              <w:t>,</w:t>
            </w:r>
            <w:r w:rsidR="00A65759" w:rsidRPr="00A65759">
              <w:rPr>
                <w:rFonts w:ascii="Palatino Linotype" w:hAnsi="Palatino Linotype"/>
                <w:szCs w:val="22"/>
              </w:rPr>
              <w:t xml:space="preserve"> </w:t>
            </w:r>
            <w:r w:rsidRPr="00447ED2">
              <w:rPr>
                <w:rFonts w:ascii="Palatino Linotype" w:hAnsi="Palatino Linotype"/>
                <w:szCs w:val="22"/>
              </w:rPr>
              <w:t>AJAX,</w:t>
            </w:r>
            <w:r w:rsidR="00AA2133">
              <w:rPr>
                <w:rFonts w:ascii="Palatino Linotype" w:hAnsi="Palatino Linotype"/>
                <w:szCs w:val="22"/>
              </w:rPr>
              <w:t xml:space="preserve"> </w:t>
            </w:r>
            <w:r w:rsidR="00AA2133" w:rsidRPr="00725546">
              <w:rPr>
                <w:rFonts w:ascii="Palatino Linotype" w:hAnsi="Palatino Linotype"/>
                <w:szCs w:val="22"/>
              </w:rPr>
              <w:t>Bot Framework</w:t>
            </w:r>
            <w:r w:rsidR="00AA2133">
              <w:rPr>
                <w:rFonts w:ascii="Palatino Linotype" w:hAnsi="Palatino Linotype"/>
                <w:szCs w:val="22"/>
              </w:rPr>
              <w:t xml:space="preserve">, </w:t>
            </w:r>
            <w:r w:rsidR="00AA2133" w:rsidRPr="008364B6">
              <w:rPr>
                <w:rFonts w:ascii="Palatino Linotype" w:hAnsi="Palatino Linotype"/>
                <w:color w:val="000000"/>
                <w:szCs w:val="22"/>
              </w:rPr>
              <w:t>LUIS</w:t>
            </w:r>
            <w:r w:rsidR="00AA2133">
              <w:rPr>
                <w:rFonts w:ascii="Palatino Linotype" w:hAnsi="Palatino Linotype"/>
                <w:szCs w:val="22"/>
              </w:rPr>
              <w:t xml:space="preserve">, </w:t>
            </w:r>
            <w:r w:rsidRPr="00447ED2">
              <w:rPr>
                <w:rFonts w:ascii="Palatino Linotype" w:hAnsi="Palatino Linotype"/>
                <w:szCs w:val="22"/>
              </w:rPr>
              <w:t>Web Services, SQL 2005/2008, XML, UML, JQuery, DHTML, Crystal Reports XI, IIS 6.0, WCF, WPF, TFS, SSIS</w:t>
            </w:r>
          </w:p>
        </w:tc>
      </w:tr>
    </w:tbl>
    <w:p w14:paraId="316143BF" w14:textId="77777777" w:rsidR="000905E9" w:rsidRPr="00447ED2" w:rsidRDefault="000905E9" w:rsidP="000905E9">
      <w:pPr>
        <w:spacing w:after="0"/>
        <w:ind w:right="-36"/>
        <w:rPr>
          <w:rFonts w:ascii="Palatino Linotype" w:hAnsi="Palatino Linotype"/>
          <w:b/>
          <w:color w:val="000000"/>
          <w:szCs w:val="22"/>
        </w:rPr>
      </w:pPr>
      <w:r w:rsidRPr="00447ED2">
        <w:rPr>
          <w:rFonts w:ascii="Palatino Linotype" w:hAnsi="Palatino Linotype"/>
          <w:b/>
          <w:color w:val="000000"/>
          <w:szCs w:val="22"/>
        </w:rPr>
        <w:t>Description:</w:t>
      </w:r>
    </w:p>
    <w:p w14:paraId="7B70C103" w14:textId="77777777" w:rsidR="000905E9" w:rsidRDefault="000905E9" w:rsidP="003431E9">
      <w:pPr>
        <w:ind w:right="-36"/>
        <w:rPr>
          <w:rFonts w:ascii="Palatino Linotype" w:hAnsi="Palatino Linotype"/>
          <w:color w:val="000000"/>
          <w:szCs w:val="22"/>
        </w:rPr>
      </w:pPr>
      <w:r w:rsidRPr="00673247">
        <w:rPr>
          <w:rFonts w:ascii="Palatino Linotype" w:hAnsi="Palatino Linotype"/>
          <w:color w:val="000000"/>
          <w:szCs w:val="22"/>
        </w:rPr>
        <w:lastRenderedPageBreak/>
        <w:t>Intralearn Software prides itself in making e-Learning affordable</w:t>
      </w:r>
      <w:r>
        <w:rPr>
          <w:rFonts w:ascii="Palatino Linotype" w:hAnsi="Palatino Linotype"/>
          <w:color w:val="000000"/>
          <w:szCs w:val="22"/>
        </w:rPr>
        <w:t xml:space="preserve"> </w:t>
      </w:r>
      <w:r w:rsidRPr="00164688">
        <w:rPr>
          <w:rFonts w:ascii="Palatino Linotype" w:hAnsi="Palatino Linotype"/>
          <w:color w:val="000000"/>
          <w:szCs w:val="22"/>
        </w:rPr>
        <w:t>using a commodity-based strategy. Intralearn Software has created the Learning</w:t>
      </w:r>
      <w:r>
        <w:rPr>
          <w:rFonts w:ascii="Palatino Linotype" w:hAnsi="Palatino Linotype"/>
          <w:color w:val="000000"/>
          <w:szCs w:val="22"/>
        </w:rPr>
        <w:t xml:space="preserve"> </w:t>
      </w:r>
      <w:r w:rsidRPr="00164688">
        <w:rPr>
          <w:rFonts w:ascii="Palatino Linotype" w:hAnsi="Palatino Linotype"/>
          <w:color w:val="000000"/>
          <w:szCs w:val="22"/>
        </w:rPr>
        <w:t>Server platform for globally distributed learning, bundling the necessary technologies into one simple turnkey offering leveraging the underlying infrastructure of Microsoft software technology. The Learning</w:t>
      </w:r>
      <w:r>
        <w:rPr>
          <w:rFonts w:ascii="Palatino Linotype" w:hAnsi="Palatino Linotype"/>
          <w:color w:val="000000"/>
          <w:szCs w:val="22"/>
        </w:rPr>
        <w:t xml:space="preserve"> </w:t>
      </w:r>
      <w:r w:rsidRPr="00164688">
        <w:rPr>
          <w:rFonts w:ascii="Palatino Linotype" w:hAnsi="Palatino Linotype"/>
          <w:color w:val="000000"/>
          <w:szCs w:val="22"/>
        </w:rPr>
        <w:t>Server product-line provides flexible implementation strategies using a user-based business model which utilizes .NET component-based technologies.</w:t>
      </w:r>
      <w:r w:rsidR="0063775B">
        <w:rPr>
          <w:rFonts w:ascii="Palatino Linotype" w:hAnsi="Palatino Linotype"/>
          <w:color w:val="000000"/>
          <w:szCs w:val="22"/>
        </w:rPr>
        <w:t xml:space="preserve"> </w:t>
      </w:r>
      <w:r w:rsidR="008364B6" w:rsidRPr="008364B6">
        <w:rPr>
          <w:rFonts w:ascii="Palatino Linotype" w:hAnsi="Palatino Linotype"/>
          <w:color w:val="000000"/>
          <w:szCs w:val="22"/>
        </w:rPr>
        <w:t xml:space="preserve">Provided architectural and development expertise to assist startup team in the development of a Proof of Concept demo system of the capabilities of Microsoft Azure including the Bing Speech, LUIS and </w:t>
      </w:r>
      <w:r w:rsidR="008364B6" w:rsidRPr="00952B39">
        <w:rPr>
          <w:rFonts w:ascii="Palatino Linotype" w:hAnsi="Palatino Linotype"/>
          <w:b/>
          <w:color w:val="000000"/>
          <w:szCs w:val="22"/>
        </w:rPr>
        <w:t>Bot Framework</w:t>
      </w:r>
      <w:r w:rsidR="008364B6" w:rsidRPr="008364B6">
        <w:rPr>
          <w:rFonts w:ascii="Palatino Linotype" w:hAnsi="Palatino Linotype"/>
          <w:color w:val="000000"/>
          <w:szCs w:val="22"/>
        </w:rPr>
        <w:t xml:space="preserve"> APIs</w:t>
      </w:r>
      <w:r w:rsidR="008364B6">
        <w:rPr>
          <w:rFonts w:ascii="Palatino Linotype" w:hAnsi="Palatino Linotype"/>
          <w:color w:val="000000"/>
          <w:szCs w:val="22"/>
        </w:rPr>
        <w:t>.</w:t>
      </w:r>
    </w:p>
    <w:p w14:paraId="2FA98CFF" w14:textId="77777777" w:rsidR="000905E9" w:rsidRPr="00F62ADC" w:rsidRDefault="000905E9" w:rsidP="000905E9">
      <w:pPr>
        <w:ind w:right="-36"/>
        <w:jc w:val="left"/>
        <w:rPr>
          <w:rFonts w:ascii="Palatino Linotype" w:hAnsi="Palatino Linotype"/>
          <w:b/>
          <w:iCs/>
          <w:szCs w:val="22"/>
        </w:rPr>
      </w:pPr>
      <w:r w:rsidRPr="00F62ADC">
        <w:rPr>
          <w:rFonts w:ascii="Palatino Linotype" w:hAnsi="Palatino Linotype"/>
          <w:b/>
          <w:iCs/>
          <w:szCs w:val="22"/>
        </w:rPr>
        <w:t xml:space="preserve">Responsibilities: </w:t>
      </w:r>
    </w:p>
    <w:p w14:paraId="1692E4B0" w14:textId="77777777" w:rsidR="000905E9" w:rsidRPr="003431E9" w:rsidRDefault="000905E9" w:rsidP="009C3F90">
      <w:pPr>
        <w:numPr>
          <w:ilvl w:val="0"/>
          <w:numId w:val="13"/>
        </w:numPr>
        <w:spacing w:before="0" w:after="120"/>
        <w:ind w:right="-36"/>
        <w:jc w:val="left"/>
        <w:rPr>
          <w:rFonts w:ascii="Palatino Linotype" w:hAnsi="Palatino Linotype"/>
          <w:szCs w:val="22"/>
        </w:rPr>
      </w:pPr>
      <w:r w:rsidRPr="003431E9">
        <w:rPr>
          <w:rFonts w:ascii="Palatino Linotype" w:hAnsi="Palatino Linotype"/>
          <w:szCs w:val="22"/>
        </w:rPr>
        <w:t>Involved in the Defect Fixing and Enhancement phases of the application.</w:t>
      </w:r>
    </w:p>
    <w:p w14:paraId="1C5BE372" w14:textId="77777777" w:rsidR="000905E9" w:rsidRPr="003431E9" w:rsidRDefault="000905E9" w:rsidP="009C3F90">
      <w:pPr>
        <w:numPr>
          <w:ilvl w:val="0"/>
          <w:numId w:val="15"/>
        </w:numPr>
        <w:spacing w:before="0" w:after="120"/>
        <w:rPr>
          <w:rFonts w:ascii="Palatino Linotype" w:hAnsi="Palatino Linotype"/>
          <w:b/>
          <w:color w:val="000000"/>
          <w:szCs w:val="22"/>
        </w:rPr>
      </w:pPr>
      <w:r w:rsidRPr="003431E9">
        <w:rPr>
          <w:rFonts w:ascii="Palatino Linotype" w:hAnsi="Palatino Linotype"/>
          <w:szCs w:val="22"/>
        </w:rPr>
        <w:t>Analyzed the existing C# application</w:t>
      </w:r>
      <w:r w:rsidRPr="003431E9">
        <w:rPr>
          <w:rFonts w:ascii="Palatino Linotype" w:hAnsi="Palatino Linotype"/>
          <w:color w:val="000000"/>
          <w:szCs w:val="22"/>
        </w:rPr>
        <w:t xml:space="preserve"> Developed the application based on Structs</w:t>
      </w:r>
      <w:r w:rsidRPr="003431E9">
        <w:rPr>
          <w:rFonts w:ascii="Palatino Linotype" w:hAnsi="Palatino Linotype"/>
          <w:b/>
          <w:color w:val="000000"/>
          <w:szCs w:val="22"/>
        </w:rPr>
        <w:t xml:space="preserve"> MVC architecture</w:t>
      </w:r>
      <w:r w:rsidRPr="003431E9">
        <w:rPr>
          <w:rFonts w:ascii="Palatino Linotype" w:hAnsi="Palatino Linotype"/>
          <w:color w:val="000000"/>
          <w:szCs w:val="22"/>
        </w:rPr>
        <w:t xml:space="preserve"> and used the </w:t>
      </w:r>
      <w:r w:rsidRPr="003431E9">
        <w:rPr>
          <w:rFonts w:ascii="Palatino Linotype" w:hAnsi="Palatino Linotype"/>
          <w:b/>
          <w:color w:val="000000"/>
          <w:szCs w:val="22"/>
        </w:rPr>
        <w:t>MVC framework.</w:t>
      </w:r>
    </w:p>
    <w:p w14:paraId="0C31460A" w14:textId="77777777" w:rsidR="00312729" w:rsidRPr="003431E9" w:rsidRDefault="00312729" w:rsidP="009C3F90">
      <w:pPr>
        <w:numPr>
          <w:ilvl w:val="0"/>
          <w:numId w:val="15"/>
        </w:numPr>
        <w:shd w:val="clear" w:color="auto" w:fill="FFFFFF"/>
        <w:spacing w:before="0" w:after="120"/>
        <w:jc w:val="left"/>
        <w:rPr>
          <w:rFonts w:ascii="Palatino Linotype" w:hAnsi="Palatino Linotype" w:cs="Arial"/>
          <w:color w:val="000000"/>
          <w:szCs w:val="22"/>
        </w:rPr>
      </w:pPr>
      <w:r w:rsidRPr="003431E9">
        <w:rPr>
          <w:rFonts w:ascii="Palatino Linotype" w:hAnsi="Palatino Linotype" w:cs="Arial"/>
          <w:color w:val="000000"/>
          <w:szCs w:val="22"/>
        </w:rPr>
        <w:t>Working with multiple technical teams, architects, security officers, managers and business users, reviewed and documented workloads, system dependencies and business requirements. Mapped workloads to the capabilities of Microsoft Azure for public, private and hybrid clouds.</w:t>
      </w:r>
    </w:p>
    <w:p w14:paraId="595894E5" w14:textId="77777777" w:rsidR="005B6047" w:rsidRPr="003431E9" w:rsidRDefault="005B6047" w:rsidP="005B6047">
      <w:pPr>
        <w:numPr>
          <w:ilvl w:val="0"/>
          <w:numId w:val="15"/>
        </w:numPr>
        <w:spacing w:before="0" w:after="0"/>
        <w:rPr>
          <w:rFonts w:ascii="Palatino Linotype" w:hAnsi="Palatino Linotype"/>
          <w:szCs w:val="22"/>
        </w:rPr>
      </w:pPr>
      <w:r w:rsidRPr="003431E9">
        <w:rPr>
          <w:rFonts w:ascii="Palatino Linotype" w:hAnsi="Palatino Linotype"/>
          <w:szCs w:val="22"/>
        </w:rPr>
        <w:t>Designed data access layer using LINQ for querying XML data, ADO.NET datasets &amp; data adapters.</w:t>
      </w:r>
    </w:p>
    <w:p w14:paraId="3654F5ED" w14:textId="77777777" w:rsidR="00312729" w:rsidRPr="003431E9" w:rsidRDefault="00312729" w:rsidP="009C3F90">
      <w:pPr>
        <w:numPr>
          <w:ilvl w:val="0"/>
          <w:numId w:val="15"/>
        </w:numPr>
        <w:shd w:val="clear" w:color="auto" w:fill="FFFFFF"/>
        <w:spacing w:before="0" w:after="120"/>
        <w:jc w:val="left"/>
        <w:rPr>
          <w:rFonts w:ascii="Palatino Linotype" w:hAnsi="Palatino Linotype" w:cs="Arial"/>
          <w:color w:val="000000"/>
          <w:szCs w:val="22"/>
        </w:rPr>
      </w:pPr>
      <w:r w:rsidRPr="003431E9">
        <w:rPr>
          <w:rFonts w:ascii="Palatino Linotype" w:hAnsi="Palatino Linotype" w:cs="Arial"/>
          <w:color w:val="000000"/>
          <w:szCs w:val="22"/>
        </w:rPr>
        <w:t>Designed and configured Azure Virtual Networks (VNets), subnets, Azure network settings, DHCP address blocks, DNS settings, security policies and routing.</w:t>
      </w:r>
    </w:p>
    <w:p w14:paraId="746B4BAD" w14:textId="77777777" w:rsidR="000A001E" w:rsidRPr="003431E9" w:rsidRDefault="000A001E" w:rsidP="000A001E">
      <w:pPr>
        <w:numPr>
          <w:ilvl w:val="0"/>
          <w:numId w:val="15"/>
        </w:numPr>
        <w:shd w:val="clear" w:color="auto" w:fill="FFFFFF"/>
        <w:spacing w:before="0" w:after="120"/>
        <w:jc w:val="left"/>
        <w:rPr>
          <w:rFonts w:ascii="Palatino Linotype" w:hAnsi="Palatino Linotype" w:cs="Arial"/>
          <w:color w:val="000000"/>
          <w:szCs w:val="22"/>
        </w:rPr>
      </w:pPr>
      <w:r w:rsidRPr="003431E9">
        <w:rPr>
          <w:rFonts w:ascii="Palatino Linotype" w:hAnsi="Palatino Linotype" w:cs="Arial"/>
          <w:color w:val="000000"/>
          <w:szCs w:val="22"/>
        </w:rPr>
        <w:t>Designed a Web application using Web API with AngularJS, leveraged Entity framework (EF)</w:t>
      </w:r>
      <w:r w:rsidR="00D86D4B" w:rsidRPr="003431E9">
        <w:rPr>
          <w:rFonts w:ascii="Palatino Linotype" w:hAnsi="Palatino Linotype" w:cs="Arial"/>
          <w:color w:val="000000"/>
          <w:szCs w:val="22"/>
        </w:rPr>
        <w:t>.</w:t>
      </w:r>
    </w:p>
    <w:p w14:paraId="53433018" w14:textId="77777777" w:rsidR="00D86D4B" w:rsidRPr="003431E9" w:rsidRDefault="00D86D4B" w:rsidP="00D86D4B">
      <w:pPr>
        <w:numPr>
          <w:ilvl w:val="0"/>
          <w:numId w:val="15"/>
        </w:numPr>
        <w:shd w:val="clear" w:color="auto" w:fill="FFFFFF"/>
        <w:spacing w:before="0" w:after="120"/>
        <w:jc w:val="left"/>
        <w:rPr>
          <w:rFonts w:ascii="Palatino Linotype" w:hAnsi="Palatino Linotype" w:cs="Arial"/>
          <w:color w:val="000000"/>
          <w:szCs w:val="22"/>
        </w:rPr>
      </w:pPr>
      <w:r w:rsidRPr="003431E9">
        <w:rPr>
          <w:rFonts w:ascii="Palatino Linotype" w:hAnsi="Palatino Linotype" w:cs="Arial"/>
          <w:color w:val="000000"/>
          <w:szCs w:val="22"/>
        </w:rPr>
        <w:t>Implemented routing to allow for the use of a Single-page-application (SPA) with different content using route</w:t>
      </w:r>
      <w:r w:rsidR="00CF37B7">
        <w:rPr>
          <w:rFonts w:ascii="Palatino Linotype" w:hAnsi="Palatino Linotype" w:cs="Arial"/>
          <w:color w:val="000000"/>
          <w:szCs w:val="22"/>
        </w:rPr>
        <w:t xml:space="preserve"> </w:t>
      </w:r>
      <w:r w:rsidRPr="003431E9">
        <w:rPr>
          <w:rFonts w:ascii="Palatino Linotype" w:hAnsi="Palatino Linotype" w:cs="Arial"/>
          <w:color w:val="000000"/>
          <w:szCs w:val="22"/>
        </w:rPr>
        <w:t>Provider in the AngularJS Module and ng-view in the HTML5.</w:t>
      </w:r>
    </w:p>
    <w:p w14:paraId="5398F97C" w14:textId="77777777" w:rsidR="00D86D4B" w:rsidRPr="003431E9" w:rsidRDefault="00D86D4B" w:rsidP="00D86D4B">
      <w:pPr>
        <w:numPr>
          <w:ilvl w:val="0"/>
          <w:numId w:val="15"/>
        </w:numPr>
        <w:shd w:val="clear" w:color="auto" w:fill="FFFFFF"/>
        <w:spacing w:before="0" w:after="120"/>
        <w:jc w:val="left"/>
        <w:rPr>
          <w:rFonts w:ascii="Palatino Linotype" w:hAnsi="Palatino Linotype" w:cs="Arial"/>
          <w:color w:val="000000"/>
          <w:szCs w:val="22"/>
        </w:rPr>
      </w:pPr>
      <w:r w:rsidRPr="003431E9">
        <w:rPr>
          <w:rFonts w:ascii="Palatino Linotype" w:hAnsi="Palatino Linotype" w:cs="Arial"/>
          <w:color w:val="000000"/>
          <w:szCs w:val="22"/>
        </w:rPr>
        <w:t xml:space="preserve"> Implemented </w:t>
      </w:r>
      <w:r w:rsidR="006C4781" w:rsidRPr="003431E9">
        <w:rPr>
          <w:rFonts w:ascii="Palatino Linotype" w:hAnsi="Palatino Linotype" w:cs="Arial"/>
          <w:color w:val="000000"/>
          <w:szCs w:val="22"/>
        </w:rPr>
        <w:t>Client-side</w:t>
      </w:r>
      <w:r w:rsidRPr="003431E9">
        <w:rPr>
          <w:rFonts w:ascii="Palatino Linotype" w:hAnsi="Palatino Linotype" w:cs="Arial"/>
          <w:color w:val="000000"/>
          <w:szCs w:val="22"/>
        </w:rPr>
        <w:t xml:space="preserve"> validation using AngularJS Custom Form Validation with ng-show and ng-hide. </w:t>
      </w:r>
    </w:p>
    <w:p w14:paraId="2EA7F20C" w14:textId="77777777" w:rsidR="00D86D4B" w:rsidRPr="003431E9" w:rsidRDefault="00D86D4B" w:rsidP="00D86D4B">
      <w:pPr>
        <w:numPr>
          <w:ilvl w:val="0"/>
          <w:numId w:val="15"/>
        </w:numPr>
        <w:shd w:val="clear" w:color="auto" w:fill="FFFFFF"/>
        <w:spacing w:before="0" w:after="120"/>
        <w:jc w:val="left"/>
        <w:rPr>
          <w:rFonts w:ascii="Palatino Linotype" w:hAnsi="Palatino Linotype" w:cs="Arial"/>
          <w:color w:val="000000"/>
          <w:szCs w:val="22"/>
        </w:rPr>
      </w:pPr>
      <w:r w:rsidRPr="003431E9">
        <w:rPr>
          <w:rFonts w:ascii="Palatino Linotype" w:hAnsi="Palatino Linotype" w:cs="Arial"/>
          <w:color w:val="000000"/>
          <w:szCs w:val="22"/>
        </w:rPr>
        <w:t>Utilized database normalization techniques to create memory efficient T-SQL tables, with data redundancy contingency triggers to prepare system against unpredictable user interactions that might jeopardize data integrity. Utilized AngularJS Route for creating Single Page Application (SPA), and incorporate Model-View development pattern allowing efficient unit testing, and appropriately utilizing Controllers, Services, and Factories with dependency injection.</w:t>
      </w:r>
    </w:p>
    <w:p w14:paraId="7BFD94B1" w14:textId="77777777" w:rsidR="00D86D4B" w:rsidRPr="003431E9" w:rsidRDefault="00D86D4B" w:rsidP="00D86D4B">
      <w:pPr>
        <w:numPr>
          <w:ilvl w:val="0"/>
          <w:numId w:val="15"/>
        </w:numPr>
        <w:shd w:val="clear" w:color="auto" w:fill="FFFFFF"/>
        <w:spacing w:before="0" w:after="120"/>
        <w:jc w:val="left"/>
        <w:rPr>
          <w:rFonts w:ascii="Palatino Linotype" w:hAnsi="Palatino Linotype" w:cs="Arial"/>
          <w:color w:val="000000"/>
          <w:szCs w:val="22"/>
        </w:rPr>
      </w:pPr>
      <w:r w:rsidRPr="003431E9">
        <w:rPr>
          <w:rFonts w:ascii="Palatino Linotype" w:hAnsi="Palatino Linotype" w:cs="Arial"/>
          <w:color w:val="000000"/>
          <w:szCs w:val="22"/>
        </w:rPr>
        <w:t xml:space="preserve"> Implemented ng-repeat to display tabular data and utilized CRUD features such as sorting, filtering, paging and data manipulation and by using AngularJS.</w:t>
      </w:r>
    </w:p>
    <w:p w14:paraId="4A3E3E70" w14:textId="77777777" w:rsidR="00312729" w:rsidRPr="003431E9" w:rsidRDefault="00312729" w:rsidP="009C3F90">
      <w:pPr>
        <w:numPr>
          <w:ilvl w:val="0"/>
          <w:numId w:val="15"/>
        </w:numPr>
        <w:shd w:val="clear" w:color="auto" w:fill="FFFFFF"/>
        <w:spacing w:before="0" w:after="120"/>
        <w:jc w:val="left"/>
        <w:rPr>
          <w:rFonts w:ascii="Palatino Linotype" w:hAnsi="Palatino Linotype" w:cs="Arial"/>
          <w:color w:val="000000"/>
          <w:szCs w:val="22"/>
        </w:rPr>
      </w:pPr>
      <w:r w:rsidRPr="003431E9">
        <w:rPr>
          <w:rFonts w:ascii="Palatino Linotype" w:hAnsi="Palatino Linotype" w:cs="Arial"/>
          <w:color w:val="000000"/>
          <w:szCs w:val="22"/>
        </w:rPr>
        <w:t>Deployed Azure IaaS virtual machines (VMs) and Cloud services (PaaS role instances) into secure VNets and subnets.</w:t>
      </w:r>
    </w:p>
    <w:p w14:paraId="50EE3D81" w14:textId="77777777" w:rsidR="00312729" w:rsidRPr="003431E9" w:rsidRDefault="00312729" w:rsidP="009C3F90">
      <w:pPr>
        <w:numPr>
          <w:ilvl w:val="0"/>
          <w:numId w:val="15"/>
        </w:numPr>
        <w:shd w:val="clear" w:color="auto" w:fill="FFFFFF"/>
        <w:spacing w:before="0" w:after="120"/>
        <w:jc w:val="left"/>
        <w:rPr>
          <w:rFonts w:ascii="Palatino Linotype" w:hAnsi="Palatino Linotype" w:cs="Arial"/>
          <w:color w:val="000000"/>
          <w:szCs w:val="22"/>
        </w:rPr>
      </w:pPr>
      <w:r w:rsidRPr="003431E9">
        <w:rPr>
          <w:rFonts w:ascii="Palatino Linotype" w:hAnsi="Palatino Linotype" w:cs="Arial"/>
          <w:color w:val="000000"/>
          <w:szCs w:val="22"/>
        </w:rPr>
        <w:t>Designed VNets and subscriptions to conform to Azure Network Limits.</w:t>
      </w:r>
    </w:p>
    <w:p w14:paraId="5EBA7081" w14:textId="77777777" w:rsidR="00312729" w:rsidRPr="003431E9" w:rsidRDefault="00312729" w:rsidP="009C3F90">
      <w:pPr>
        <w:numPr>
          <w:ilvl w:val="0"/>
          <w:numId w:val="15"/>
        </w:numPr>
        <w:shd w:val="clear" w:color="auto" w:fill="FFFFFF"/>
        <w:spacing w:before="0" w:after="120"/>
        <w:jc w:val="left"/>
        <w:rPr>
          <w:rFonts w:ascii="Palatino Linotype" w:hAnsi="Palatino Linotype" w:cs="Arial"/>
          <w:color w:val="000000"/>
          <w:szCs w:val="22"/>
        </w:rPr>
      </w:pPr>
      <w:r w:rsidRPr="003431E9">
        <w:rPr>
          <w:rFonts w:ascii="Palatino Linotype" w:hAnsi="Palatino Linotype" w:cs="Arial"/>
          <w:color w:val="000000"/>
          <w:szCs w:val="22"/>
        </w:rPr>
        <w:t>Exposed Virtual machines and cloud services in the VNets to the Internet using Azure External Load Balancer.</w:t>
      </w:r>
    </w:p>
    <w:p w14:paraId="317ADB42" w14:textId="77777777" w:rsidR="00312729" w:rsidRPr="003431E9" w:rsidRDefault="00312729" w:rsidP="009C3F90">
      <w:pPr>
        <w:numPr>
          <w:ilvl w:val="0"/>
          <w:numId w:val="15"/>
        </w:numPr>
        <w:shd w:val="clear" w:color="auto" w:fill="FFFFFF"/>
        <w:spacing w:before="0" w:after="120"/>
        <w:jc w:val="left"/>
        <w:rPr>
          <w:rFonts w:ascii="Palatino Linotype" w:hAnsi="Palatino Linotype" w:cs="Arial"/>
          <w:color w:val="000000"/>
          <w:szCs w:val="22"/>
        </w:rPr>
      </w:pPr>
      <w:r w:rsidRPr="003431E9">
        <w:rPr>
          <w:rFonts w:ascii="Palatino Linotype" w:hAnsi="Palatino Linotype" w:cs="Arial"/>
          <w:color w:val="000000"/>
          <w:szCs w:val="22"/>
        </w:rPr>
        <w:t>Provided high availability for IaaS VMs and PaaS role instances for access from other services in the VNet with Azure Internal Load Balancer.</w:t>
      </w:r>
    </w:p>
    <w:p w14:paraId="513A3703" w14:textId="77777777" w:rsidR="009C3F90" w:rsidRPr="003431E9" w:rsidRDefault="009C3F90" w:rsidP="009C3F90">
      <w:pPr>
        <w:numPr>
          <w:ilvl w:val="0"/>
          <w:numId w:val="15"/>
        </w:numPr>
        <w:shd w:val="clear" w:color="auto" w:fill="FFFFFF"/>
        <w:spacing w:before="0" w:after="120"/>
        <w:jc w:val="left"/>
        <w:rPr>
          <w:rFonts w:ascii="Palatino Linotype" w:hAnsi="Palatino Linotype" w:cs="Arial"/>
          <w:color w:val="000000"/>
          <w:szCs w:val="22"/>
        </w:rPr>
      </w:pPr>
      <w:r w:rsidRPr="003431E9">
        <w:rPr>
          <w:rFonts w:ascii="Palatino Linotype" w:hAnsi="Palatino Linotype" w:cs="Arial"/>
          <w:color w:val="000000"/>
          <w:szCs w:val="22"/>
          <w:shd w:val="clear" w:color="auto" w:fill="FFFFFF"/>
        </w:rPr>
        <w:t>Setup Azure Virtual Appliances (VMs) to meet security requirements as software based appliance functions (firewall, WAN optimization and intrusion detections).</w:t>
      </w:r>
    </w:p>
    <w:p w14:paraId="7ED1DA23" w14:textId="77777777" w:rsidR="003A4D81" w:rsidRPr="003431E9" w:rsidRDefault="003A4D81" w:rsidP="003A4D81">
      <w:pPr>
        <w:numPr>
          <w:ilvl w:val="0"/>
          <w:numId w:val="13"/>
        </w:numPr>
        <w:spacing w:before="0" w:after="120"/>
        <w:jc w:val="left"/>
        <w:rPr>
          <w:rFonts w:ascii="Palatino Linotype" w:hAnsi="Palatino Linotype"/>
          <w:szCs w:val="22"/>
        </w:rPr>
      </w:pPr>
      <w:r w:rsidRPr="003431E9">
        <w:rPr>
          <w:rFonts w:ascii="Palatino Linotype" w:hAnsi="Palatino Linotype"/>
          <w:color w:val="000000"/>
          <w:szCs w:val="22"/>
        </w:rPr>
        <w:t xml:space="preserve">Used </w:t>
      </w:r>
      <w:proofErr w:type="spellStart"/>
      <w:r w:rsidRPr="003431E9">
        <w:rPr>
          <w:rFonts w:ascii="Palatino Linotype" w:hAnsi="Palatino Linotype"/>
          <w:color w:val="000000"/>
          <w:szCs w:val="22"/>
        </w:rPr>
        <w:t>Akka</w:t>
      </w:r>
      <w:proofErr w:type="spellEnd"/>
      <w:r w:rsidRPr="003431E9">
        <w:rPr>
          <w:rFonts w:ascii="Palatino Linotype" w:hAnsi="Palatino Linotype"/>
          <w:color w:val="000000"/>
          <w:szCs w:val="22"/>
        </w:rPr>
        <w:t xml:space="preserve"> concurrency for processing PDL files.</w:t>
      </w:r>
    </w:p>
    <w:p w14:paraId="53AA7423" w14:textId="77777777" w:rsidR="000905E9" w:rsidRPr="003431E9" w:rsidRDefault="000905E9" w:rsidP="003A4D81">
      <w:pPr>
        <w:numPr>
          <w:ilvl w:val="0"/>
          <w:numId w:val="13"/>
        </w:numPr>
        <w:spacing w:before="0" w:after="120"/>
        <w:jc w:val="left"/>
        <w:rPr>
          <w:rFonts w:ascii="Palatino Linotype" w:hAnsi="Palatino Linotype"/>
          <w:szCs w:val="22"/>
        </w:rPr>
      </w:pPr>
      <w:r w:rsidRPr="003431E9">
        <w:rPr>
          <w:rFonts w:ascii="Palatino Linotype" w:hAnsi="Palatino Linotype"/>
          <w:szCs w:val="22"/>
        </w:rPr>
        <w:lastRenderedPageBreak/>
        <w:t>Involved in code review (Standard and Logical) to find out the code quality and the scope for improvement in existing code. Provided the review comments to improve the code quality which enables fewer problems during the testing phase.</w:t>
      </w:r>
    </w:p>
    <w:p w14:paraId="4D3653A2" w14:textId="77777777" w:rsidR="003A4D81" w:rsidRPr="003431E9" w:rsidRDefault="00AF616C" w:rsidP="00AF616C">
      <w:pPr>
        <w:numPr>
          <w:ilvl w:val="0"/>
          <w:numId w:val="13"/>
        </w:numPr>
        <w:spacing w:before="0" w:after="120"/>
        <w:jc w:val="left"/>
        <w:rPr>
          <w:rFonts w:ascii="Palatino Linotype" w:hAnsi="Palatino Linotype"/>
          <w:szCs w:val="22"/>
        </w:rPr>
      </w:pPr>
      <w:r w:rsidRPr="003431E9">
        <w:rPr>
          <w:rFonts w:ascii="Palatino Linotype" w:hAnsi="Palatino Linotype"/>
          <w:szCs w:val="22"/>
        </w:rPr>
        <w:t>Implemented Event Sourcing using Akka.</w:t>
      </w:r>
    </w:p>
    <w:p w14:paraId="38333D6D" w14:textId="77777777" w:rsidR="000905E9" w:rsidRPr="003431E9" w:rsidRDefault="000905E9" w:rsidP="00AF616C">
      <w:pPr>
        <w:numPr>
          <w:ilvl w:val="0"/>
          <w:numId w:val="13"/>
        </w:numPr>
        <w:spacing w:before="0" w:after="120"/>
        <w:jc w:val="left"/>
        <w:rPr>
          <w:rFonts w:ascii="Palatino Linotype" w:hAnsi="Palatino Linotype"/>
          <w:szCs w:val="22"/>
        </w:rPr>
      </w:pPr>
      <w:r w:rsidRPr="003431E9">
        <w:rPr>
          <w:rFonts w:ascii="Palatino Linotype" w:hAnsi="Palatino Linotype"/>
          <w:szCs w:val="22"/>
        </w:rPr>
        <w:t>Converting all existing DTS package old system to new system by adding extra SSIS task using SQL Server 2008.</w:t>
      </w:r>
    </w:p>
    <w:p w14:paraId="20C854B1" w14:textId="77777777" w:rsidR="000905E9" w:rsidRPr="003431E9" w:rsidRDefault="000905E9" w:rsidP="009C3F90">
      <w:pPr>
        <w:numPr>
          <w:ilvl w:val="0"/>
          <w:numId w:val="13"/>
        </w:numPr>
        <w:spacing w:before="0" w:after="120"/>
        <w:jc w:val="left"/>
        <w:rPr>
          <w:rFonts w:ascii="Palatino Linotype" w:hAnsi="Palatino Linotype"/>
          <w:szCs w:val="22"/>
        </w:rPr>
      </w:pPr>
      <w:r w:rsidRPr="003431E9">
        <w:rPr>
          <w:rFonts w:ascii="Palatino Linotype" w:hAnsi="Palatino Linotype"/>
          <w:szCs w:val="22"/>
        </w:rPr>
        <w:t>Working with JQuery for calling server-side controls and fixing validations.</w:t>
      </w:r>
    </w:p>
    <w:p w14:paraId="4065D8D3" w14:textId="77777777" w:rsidR="000905E9" w:rsidRPr="003431E9" w:rsidRDefault="000905E9" w:rsidP="009C3F90">
      <w:pPr>
        <w:numPr>
          <w:ilvl w:val="0"/>
          <w:numId w:val="13"/>
        </w:numPr>
        <w:spacing w:before="0" w:after="120"/>
        <w:jc w:val="left"/>
        <w:rPr>
          <w:rFonts w:ascii="Palatino Linotype" w:hAnsi="Palatino Linotype"/>
          <w:szCs w:val="22"/>
        </w:rPr>
      </w:pPr>
      <w:r w:rsidRPr="003431E9">
        <w:rPr>
          <w:rFonts w:ascii="Palatino Linotype" w:hAnsi="Palatino Linotype"/>
          <w:szCs w:val="22"/>
        </w:rPr>
        <w:t>Used Transformation Services like Merge, Conditional Joins with multicast tables to create desire business logic with C#.</w:t>
      </w:r>
    </w:p>
    <w:p w14:paraId="1E3BFE48" w14:textId="77777777" w:rsidR="000905E9" w:rsidRPr="003431E9" w:rsidRDefault="000905E9" w:rsidP="009C3F90">
      <w:pPr>
        <w:numPr>
          <w:ilvl w:val="0"/>
          <w:numId w:val="13"/>
        </w:numPr>
        <w:spacing w:before="0" w:after="120"/>
        <w:jc w:val="left"/>
        <w:rPr>
          <w:rFonts w:ascii="Palatino Linotype" w:hAnsi="Palatino Linotype"/>
          <w:szCs w:val="22"/>
        </w:rPr>
      </w:pPr>
      <w:r w:rsidRPr="003431E9">
        <w:rPr>
          <w:rFonts w:ascii="Palatino Linotype" w:hAnsi="Palatino Linotype"/>
          <w:szCs w:val="22"/>
        </w:rPr>
        <w:t>Implemented Web services and WCF</w:t>
      </w:r>
      <w:r w:rsidRPr="003431E9">
        <w:rPr>
          <w:rFonts w:ascii="Palatino Linotype" w:hAnsi="Palatino Linotype"/>
          <w:b/>
          <w:szCs w:val="22"/>
        </w:rPr>
        <w:t xml:space="preserve"> </w:t>
      </w:r>
      <w:r w:rsidRPr="003431E9">
        <w:rPr>
          <w:rFonts w:ascii="Palatino Linotype" w:hAnsi="Palatino Linotype"/>
          <w:szCs w:val="22"/>
        </w:rPr>
        <w:t>for the communication between client and server.</w:t>
      </w:r>
    </w:p>
    <w:p w14:paraId="7E96CBA5" w14:textId="77777777" w:rsidR="000905E9" w:rsidRPr="003431E9" w:rsidRDefault="000905E9" w:rsidP="009C3F90">
      <w:pPr>
        <w:numPr>
          <w:ilvl w:val="0"/>
          <w:numId w:val="13"/>
        </w:numPr>
        <w:spacing w:before="0" w:after="120"/>
        <w:jc w:val="left"/>
        <w:rPr>
          <w:rFonts w:ascii="Palatino Linotype" w:hAnsi="Palatino Linotype"/>
          <w:szCs w:val="22"/>
        </w:rPr>
      </w:pPr>
      <w:r w:rsidRPr="003431E9">
        <w:rPr>
          <w:rFonts w:ascii="Palatino Linotype" w:hAnsi="Palatino Linotype"/>
          <w:szCs w:val="22"/>
        </w:rPr>
        <w:t xml:space="preserve">Used Data Contract as the standard mechanism in the Windows Communications Foundation (WCF) for serializing .NET object types into </w:t>
      </w:r>
      <w:r w:rsidRPr="003431E9">
        <w:rPr>
          <w:rFonts w:ascii="Palatino Linotype" w:hAnsi="Palatino Linotype"/>
          <w:b/>
          <w:szCs w:val="22"/>
        </w:rPr>
        <w:t>XML.</w:t>
      </w:r>
    </w:p>
    <w:p w14:paraId="7A0F81AF" w14:textId="77777777" w:rsidR="000905E9" w:rsidRPr="003431E9" w:rsidRDefault="000905E9" w:rsidP="009C3F90">
      <w:pPr>
        <w:numPr>
          <w:ilvl w:val="0"/>
          <w:numId w:val="13"/>
        </w:numPr>
        <w:spacing w:before="0" w:after="120"/>
        <w:jc w:val="left"/>
        <w:rPr>
          <w:rFonts w:ascii="Palatino Linotype" w:hAnsi="Palatino Linotype"/>
          <w:szCs w:val="22"/>
        </w:rPr>
      </w:pPr>
      <w:r w:rsidRPr="003431E9">
        <w:rPr>
          <w:rFonts w:ascii="Palatino Linotype" w:hAnsi="Palatino Linotype"/>
          <w:szCs w:val="22"/>
        </w:rPr>
        <w:t>Involved and test cases in the UAT testing and unit testing.</w:t>
      </w:r>
    </w:p>
    <w:p w14:paraId="2F086F23" w14:textId="77777777" w:rsidR="00A805A4" w:rsidRDefault="00A805A4" w:rsidP="00A805A4">
      <w:pPr>
        <w:jc w:val="left"/>
        <w:rPr>
          <w:rFonts w:ascii="Palatino Linotype" w:hAnsi="Palatino Linotype"/>
        </w:rPr>
      </w:pPr>
    </w:p>
    <w:tbl>
      <w:tblPr>
        <w:tblW w:w="0" w:type="auto"/>
        <w:tblBorders>
          <w:top w:val="single" w:sz="2" w:space="0" w:color="D9D9D9"/>
          <w:left w:val="single" w:sz="2" w:space="0" w:color="D9D9D9"/>
          <w:bottom w:val="single" w:sz="2" w:space="0" w:color="D9D9D9"/>
          <w:right w:val="single" w:sz="2" w:space="0" w:color="D9D9D9"/>
          <w:insideH w:val="single" w:sz="6" w:space="0" w:color="D9D9D9"/>
          <w:insideV w:val="single" w:sz="6" w:space="0" w:color="D9D9D9"/>
        </w:tblBorders>
        <w:tblLook w:val="04A0" w:firstRow="1" w:lastRow="0" w:firstColumn="1" w:lastColumn="0" w:noHBand="0" w:noVBand="1"/>
      </w:tblPr>
      <w:tblGrid>
        <w:gridCol w:w="1959"/>
        <w:gridCol w:w="8565"/>
      </w:tblGrid>
      <w:tr w:rsidR="00A805A4" w:rsidRPr="00447ED2" w14:paraId="21E98C2C" w14:textId="77777777" w:rsidTr="008203A2">
        <w:trPr>
          <w:trHeight w:val="242"/>
        </w:trPr>
        <w:tc>
          <w:tcPr>
            <w:tcW w:w="1961" w:type="dxa"/>
          </w:tcPr>
          <w:p w14:paraId="719C6016" w14:textId="77777777" w:rsidR="00A805A4" w:rsidRPr="00447ED2" w:rsidRDefault="00A805A4" w:rsidP="00563B6D">
            <w:pPr>
              <w:widowControl w:val="0"/>
              <w:spacing w:after="0"/>
              <w:rPr>
                <w:rFonts w:ascii="Palatino Linotype" w:hAnsi="Palatino Linotype"/>
                <w:bCs/>
                <w:szCs w:val="22"/>
              </w:rPr>
            </w:pPr>
            <w:r w:rsidRPr="00447ED2">
              <w:rPr>
                <w:rFonts w:ascii="Palatino Linotype" w:hAnsi="Palatino Linotype"/>
                <w:bCs/>
                <w:szCs w:val="22"/>
              </w:rPr>
              <w:t>CLIENT:</w:t>
            </w:r>
          </w:p>
        </w:tc>
        <w:tc>
          <w:tcPr>
            <w:tcW w:w="8677" w:type="dxa"/>
          </w:tcPr>
          <w:p w14:paraId="171F2C0C" w14:textId="77777777" w:rsidR="00A805A4" w:rsidRPr="00447ED2" w:rsidRDefault="00A805A4" w:rsidP="00563B6D">
            <w:pPr>
              <w:widowControl w:val="0"/>
              <w:spacing w:after="0"/>
              <w:rPr>
                <w:rFonts w:ascii="Palatino Linotype" w:hAnsi="Palatino Linotype"/>
                <w:b/>
                <w:bCs/>
                <w:szCs w:val="22"/>
              </w:rPr>
            </w:pPr>
            <w:r w:rsidRPr="00A805A4">
              <w:rPr>
                <w:rFonts w:ascii="Palatino Linotype" w:hAnsi="Palatino Linotype"/>
                <w:b/>
                <w:bCs/>
                <w:szCs w:val="22"/>
              </w:rPr>
              <w:t>Simplivity, Westborough, MA</w:t>
            </w:r>
          </w:p>
        </w:tc>
      </w:tr>
      <w:tr w:rsidR="00A805A4" w:rsidRPr="00447ED2" w14:paraId="50DA22FB" w14:textId="77777777" w:rsidTr="008203A2">
        <w:trPr>
          <w:trHeight w:val="251"/>
        </w:trPr>
        <w:tc>
          <w:tcPr>
            <w:tcW w:w="1961" w:type="dxa"/>
          </w:tcPr>
          <w:p w14:paraId="17B33639" w14:textId="77777777" w:rsidR="00A805A4" w:rsidRPr="00447ED2" w:rsidRDefault="00A805A4" w:rsidP="00563B6D">
            <w:pPr>
              <w:widowControl w:val="0"/>
              <w:spacing w:after="0"/>
              <w:rPr>
                <w:rFonts w:ascii="Palatino Linotype" w:hAnsi="Palatino Linotype"/>
                <w:bCs/>
                <w:szCs w:val="22"/>
              </w:rPr>
            </w:pPr>
            <w:r w:rsidRPr="00447ED2">
              <w:rPr>
                <w:rFonts w:ascii="Palatino Linotype" w:eastAsia="Arial Unicode MS" w:hAnsi="Palatino Linotype" w:cs="Tahoma"/>
                <w:szCs w:val="22"/>
              </w:rPr>
              <w:t>ROLE:</w:t>
            </w:r>
          </w:p>
        </w:tc>
        <w:tc>
          <w:tcPr>
            <w:tcW w:w="8677" w:type="dxa"/>
          </w:tcPr>
          <w:p w14:paraId="5133F210" w14:textId="77777777" w:rsidR="00A805A4" w:rsidRPr="00447ED2" w:rsidRDefault="00A805A4" w:rsidP="00563B6D">
            <w:pPr>
              <w:widowControl w:val="0"/>
              <w:spacing w:after="0"/>
              <w:rPr>
                <w:rFonts w:ascii="Palatino Linotype" w:hAnsi="Palatino Linotype"/>
                <w:bCs/>
                <w:szCs w:val="22"/>
              </w:rPr>
            </w:pPr>
            <w:r>
              <w:rPr>
                <w:rFonts w:ascii="Palatino Linotype" w:hAnsi="Palatino Linotype"/>
                <w:bCs/>
                <w:szCs w:val="22"/>
              </w:rPr>
              <w:t>Senior .NET Developer</w:t>
            </w:r>
          </w:p>
        </w:tc>
      </w:tr>
      <w:tr w:rsidR="00A805A4" w:rsidRPr="00447ED2" w14:paraId="5E17A1D0" w14:textId="77777777" w:rsidTr="008203A2">
        <w:trPr>
          <w:trHeight w:val="251"/>
        </w:trPr>
        <w:tc>
          <w:tcPr>
            <w:tcW w:w="1961" w:type="dxa"/>
          </w:tcPr>
          <w:p w14:paraId="5B7CE8D9" w14:textId="77777777" w:rsidR="00A805A4" w:rsidRPr="00447ED2" w:rsidRDefault="00A805A4" w:rsidP="00563B6D">
            <w:pPr>
              <w:widowControl w:val="0"/>
              <w:spacing w:after="0"/>
              <w:rPr>
                <w:rFonts w:ascii="Palatino Linotype" w:hAnsi="Palatino Linotype"/>
                <w:bCs/>
                <w:szCs w:val="22"/>
              </w:rPr>
            </w:pPr>
            <w:r w:rsidRPr="00447ED2">
              <w:rPr>
                <w:rFonts w:ascii="Palatino Linotype" w:eastAsia="Arial Unicode MS" w:hAnsi="Palatino Linotype" w:cs="Tahoma"/>
                <w:szCs w:val="22"/>
              </w:rPr>
              <w:t>DURATION:</w:t>
            </w:r>
          </w:p>
        </w:tc>
        <w:tc>
          <w:tcPr>
            <w:tcW w:w="8677" w:type="dxa"/>
          </w:tcPr>
          <w:p w14:paraId="61FDBBB9" w14:textId="77777777" w:rsidR="00A805A4" w:rsidRPr="00447ED2" w:rsidRDefault="00E32E20" w:rsidP="00563B6D">
            <w:pPr>
              <w:widowControl w:val="0"/>
              <w:spacing w:after="0"/>
              <w:rPr>
                <w:rFonts w:ascii="Palatino Linotype" w:hAnsi="Palatino Linotype"/>
                <w:bCs/>
                <w:szCs w:val="22"/>
              </w:rPr>
            </w:pPr>
            <w:r>
              <w:rPr>
                <w:rFonts w:ascii="Palatino Linotype" w:hAnsi="Palatino Linotype"/>
                <w:bCs/>
                <w:szCs w:val="22"/>
              </w:rPr>
              <w:t>May 2014 to June 201</w:t>
            </w:r>
            <w:r w:rsidR="00816945">
              <w:rPr>
                <w:rFonts w:ascii="Palatino Linotype" w:hAnsi="Palatino Linotype"/>
                <w:bCs/>
                <w:szCs w:val="22"/>
              </w:rPr>
              <w:t>6</w:t>
            </w:r>
          </w:p>
        </w:tc>
      </w:tr>
      <w:tr w:rsidR="00A805A4" w:rsidRPr="00447ED2" w14:paraId="4084FBCF" w14:textId="77777777" w:rsidTr="008203A2">
        <w:trPr>
          <w:trHeight w:val="273"/>
        </w:trPr>
        <w:tc>
          <w:tcPr>
            <w:tcW w:w="1961" w:type="dxa"/>
          </w:tcPr>
          <w:p w14:paraId="4BA7A132" w14:textId="77777777" w:rsidR="00A805A4" w:rsidRPr="00447ED2" w:rsidRDefault="00A805A4" w:rsidP="00563B6D">
            <w:pPr>
              <w:widowControl w:val="0"/>
              <w:spacing w:after="0"/>
              <w:rPr>
                <w:rFonts w:ascii="Palatino Linotype" w:hAnsi="Palatino Linotype"/>
                <w:bCs/>
                <w:szCs w:val="22"/>
              </w:rPr>
            </w:pPr>
            <w:r w:rsidRPr="00447ED2">
              <w:rPr>
                <w:rFonts w:ascii="Palatino Linotype" w:eastAsia="Arial Unicode MS" w:hAnsi="Palatino Linotype" w:cs="Tahoma"/>
                <w:szCs w:val="22"/>
              </w:rPr>
              <w:t>PROJECT:</w:t>
            </w:r>
          </w:p>
        </w:tc>
        <w:tc>
          <w:tcPr>
            <w:tcW w:w="8677" w:type="dxa"/>
          </w:tcPr>
          <w:p w14:paraId="78DFE5EF" w14:textId="77777777" w:rsidR="00A805A4" w:rsidRPr="00447ED2" w:rsidRDefault="00A805A4" w:rsidP="00563B6D">
            <w:pPr>
              <w:widowControl w:val="0"/>
              <w:spacing w:after="0"/>
              <w:rPr>
                <w:rFonts w:ascii="Palatino Linotype" w:hAnsi="Palatino Linotype"/>
                <w:bCs/>
                <w:szCs w:val="22"/>
              </w:rPr>
            </w:pPr>
            <w:r w:rsidRPr="00447ED2">
              <w:rPr>
                <w:rFonts w:ascii="Palatino Linotype" w:hAnsi="Palatino Linotype"/>
                <w:bCs/>
                <w:szCs w:val="22"/>
              </w:rPr>
              <w:t xml:space="preserve">Real Time </w:t>
            </w:r>
            <w:r>
              <w:rPr>
                <w:rFonts w:ascii="Palatino Linotype" w:hAnsi="Palatino Linotype"/>
                <w:bCs/>
                <w:szCs w:val="22"/>
              </w:rPr>
              <w:t>A</w:t>
            </w:r>
            <w:r w:rsidRPr="00447ED2">
              <w:rPr>
                <w:rFonts w:ascii="Palatino Linotype" w:hAnsi="Palatino Linotype"/>
                <w:bCs/>
                <w:szCs w:val="22"/>
              </w:rPr>
              <w:t xml:space="preserve">nalytics </w:t>
            </w:r>
            <w:r>
              <w:rPr>
                <w:rFonts w:ascii="Palatino Linotype" w:hAnsi="Palatino Linotype"/>
                <w:bCs/>
                <w:szCs w:val="22"/>
              </w:rPr>
              <w:t>S</w:t>
            </w:r>
            <w:r w:rsidRPr="00447ED2">
              <w:rPr>
                <w:rFonts w:ascii="Palatino Linotype" w:hAnsi="Palatino Linotype"/>
                <w:bCs/>
                <w:szCs w:val="22"/>
              </w:rPr>
              <w:t>ystem</w:t>
            </w:r>
          </w:p>
        </w:tc>
      </w:tr>
      <w:tr w:rsidR="00A805A4" w:rsidRPr="00447ED2" w14:paraId="7062BCE8" w14:textId="77777777" w:rsidTr="008203A2">
        <w:trPr>
          <w:trHeight w:val="430"/>
        </w:trPr>
        <w:tc>
          <w:tcPr>
            <w:tcW w:w="1961" w:type="dxa"/>
          </w:tcPr>
          <w:p w14:paraId="48BD02F3" w14:textId="77777777" w:rsidR="00A805A4" w:rsidRPr="00447ED2" w:rsidRDefault="00A805A4" w:rsidP="00563B6D">
            <w:pPr>
              <w:widowControl w:val="0"/>
              <w:spacing w:after="0"/>
              <w:rPr>
                <w:rFonts w:ascii="Palatino Linotype" w:hAnsi="Palatino Linotype"/>
                <w:bCs/>
                <w:szCs w:val="22"/>
              </w:rPr>
            </w:pPr>
            <w:r w:rsidRPr="00447ED2">
              <w:rPr>
                <w:rFonts w:ascii="Palatino Linotype" w:eastAsia="Arial Unicode MS" w:hAnsi="Palatino Linotype" w:cs="Tahoma"/>
                <w:szCs w:val="22"/>
              </w:rPr>
              <w:t>TECHNOLOGY:</w:t>
            </w:r>
          </w:p>
        </w:tc>
        <w:tc>
          <w:tcPr>
            <w:tcW w:w="8677" w:type="dxa"/>
          </w:tcPr>
          <w:p w14:paraId="1626FA73" w14:textId="77777777" w:rsidR="00A805A4" w:rsidRPr="00447ED2" w:rsidRDefault="00A805A4" w:rsidP="00563B6D">
            <w:pPr>
              <w:widowControl w:val="0"/>
              <w:spacing w:after="0"/>
              <w:rPr>
                <w:rFonts w:ascii="Palatino Linotype" w:hAnsi="Palatino Linotype"/>
                <w:bCs/>
                <w:szCs w:val="22"/>
              </w:rPr>
            </w:pPr>
            <w:r w:rsidRPr="00447ED2">
              <w:rPr>
                <w:rFonts w:ascii="Palatino Linotype" w:hAnsi="Palatino Linotype"/>
                <w:szCs w:val="22"/>
              </w:rPr>
              <w:t>ASP.Net, C#, 3.0/3.5, AJAX,</w:t>
            </w:r>
            <w:r w:rsidR="00D32E3B">
              <w:t xml:space="preserve"> </w:t>
            </w:r>
            <w:r w:rsidR="00D32E3B" w:rsidRPr="00D32E3B">
              <w:rPr>
                <w:rFonts w:ascii="Palatino Linotype" w:hAnsi="Palatino Linotype"/>
                <w:szCs w:val="22"/>
              </w:rPr>
              <w:t>Angularjs</w:t>
            </w:r>
            <w:r w:rsidR="00D32E3B">
              <w:rPr>
                <w:rFonts w:ascii="Palatino Linotype" w:hAnsi="Palatino Linotype"/>
                <w:szCs w:val="22"/>
              </w:rPr>
              <w:t>,</w:t>
            </w:r>
            <w:r w:rsidRPr="00447ED2">
              <w:rPr>
                <w:rFonts w:ascii="Palatino Linotype" w:hAnsi="Palatino Linotype"/>
                <w:szCs w:val="22"/>
              </w:rPr>
              <w:t xml:space="preserve"> Web Services, SQL 2005/2008, XML, UML, JQuery, DHTML, Crystal Reports XI, IIS 6.0,</w:t>
            </w:r>
            <w:r w:rsidR="008203A2">
              <w:t xml:space="preserve"> </w:t>
            </w:r>
            <w:r w:rsidR="008203A2" w:rsidRPr="008203A2">
              <w:rPr>
                <w:rFonts w:ascii="Palatino Linotype" w:hAnsi="Palatino Linotype"/>
                <w:szCs w:val="22"/>
              </w:rPr>
              <w:t>Spring</w:t>
            </w:r>
            <w:r w:rsidR="008203A2">
              <w:rPr>
                <w:rFonts w:ascii="Palatino Linotype" w:hAnsi="Palatino Linotype"/>
                <w:szCs w:val="22"/>
              </w:rPr>
              <w:t>,</w:t>
            </w:r>
            <w:r w:rsidRPr="00447ED2">
              <w:rPr>
                <w:rFonts w:ascii="Palatino Linotype" w:hAnsi="Palatino Linotype"/>
                <w:szCs w:val="22"/>
              </w:rPr>
              <w:t xml:space="preserve"> WCF, WPF, TFS, SSIS</w:t>
            </w:r>
            <w:r w:rsidR="00D74AC6">
              <w:rPr>
                <w:rFonts w:ascii="Palatino Linotype" w:hAnsi="Palatino Linotype"/>
                <w:szCs w:val="22"/>
              </w:rPr>
              <w:t>, React.Js</w:t>
            </w:r>
          </w:p>
        </w:tc>
      </w:tr>
    </w:tbl>
    <w:p w14:paraId="16F5F3CA" w14:textId="77777777" w:rsidR="00A805A4" w:rsidRDefault="00A805A4" w:rsidP="00A805A4">
      <w:pPr>
        <w:jc w:val="left"/>
        <w:rPr>
          <w:rFonts w:ascii="Palatino Linotype" w:hAnsi="Palatino Linotype"/>
        </w:rPr>
      </w:pPr>
    </w:p>
    <w:p w14:paraId="7496483F" w14:textId="77777777" w:rsidR="00A805A4" w:rsidRPr="00043F5F" w:rsidRDefault="00A805A4" w:rsidP="003431E9">
      <w:pPr>
        <w:rPr>
          <w:rFonts w:ascii="Palatino Linotype" w:hAnsi="Palatino Linotype"/>
          <w:sz w:val="24"/>
        </w:rPr>
      </w:pPr>
      <w:r w:rsidRPr="00043F5F">
        <w:rPr>
          <w:rFonts w:ascii="Palatino Linotype" w:hAnsi="Palatino Linotype"/>
        </w:rPr>
        <w:t xml:space="preserve">D&amp;B SBS (Small Business Solutions) helps all the Global Business Companies to invest on other companies. This Product provides reports like Comprehensive report, Business Information Report, Credit Builder, Collections, Paydex Information, Business Scope and Self Monitor reports where all the companies can purchase online and allow investors </w:t>
      </w:r>
      <w:r w:rsidR="00043F5F" w:rsidRPr="00043F5F">
        <w:rPr>
          <w:rFonts w:ascii="Palatino Linotype" w:hAnsi="Palatino Linotype"/>
        </w:rPr>
        <w:t>to decide</w:t>
      </w:r>
      <w:r w:rsidRPr="00043F5F">
        <w:rPr>
          <w:rFonts w:ascii="Palatino Linotype" w:hAnsi="Palatino Linotype"/>
        </w:rPr>
        <w:t xml:space="preserve"> on other Global Companies for financial Investment. Alert Notifications, Email notifications about the </w:t>
      </w:r>
      <w:r w:rsidR="00043F5F" w:rsidRPr="00043F5F">
        <w:rPr>
          <w:rFonts w:ascii="Palatino Linotype" w:hAnsi="Palatino Linotype"/>
        </w:rPr>
        <w:t>Companies</w:t>
      </w:r>
      <w:r w:rsidRPr="00043F5F">
        <w:rPr>
          <w:rFonts w:ascii="Palatino Linotype" w:hAnsi="Palatino Linotype"/>
        </w:rPr>
        <w:t xml:space="preserve"> were also sent to Users on Monthly basis about the companies that users have purchased.</w:t>
      </w:r>
    </w:p>
    <w:p w14:paraId="445E9E1C" w14:textId="77777777" w:rsidR="00A805A4" w:rsidRPr="00043F5F" w:rsidRDefault="00A805A4" w:rsidP="00A805A4">
      <w:pPr>
        <w:rPr>
          <w:rFonts w:ascii="Palatino Linotype" w:hAnsi="Palatino Linotype"/>
        </w:rPr>
      </w:pPr>
    </w:p>
    <w:p w14:paraId="7CE47082" w14:textId="77777777" w:rsidR="00A805A4" w:rsidRPr="00043F5F" w:rsidRDefault="00A805A4" w:rsidP="00A805A4">
      <w:pPr>
        <w:rPr>
          <w:rFonts w:ascii="Palatino Linotype" w:hAnsi="Palatino Linotype"/>
          <w:b/>
          <w:bCs/>
        </w:rPr>
      </w:pPr>
      <w:r w:rsidRPr="00043F5F">
        <w:rPr>
          <w:rFonts w:ascii="Palatino Linotype" w:hAnsi="Palatino Linotype"/>
          <w:b/>
          <w:bCs/>
        </w:rPr>
        <w:t>Responsibilities</w:t>
      </w:r>
    </w:p>
    <w:p w14:paraId="62BD3159" w14:textId="77777777" w:rsidR="00A805A4" w:rsidRPr="00043F5F" w:rsidRDefault="00A805A4" w:rsidP="00A805A4">
      <w:pPr>
        <w:rPr>
          <w:rFonts w:ascii="Palatino Linotype" w:hAnsi="Palatino Linotype"/>
          <w:b/>
          <w:bCs/>
        </w:rPr>
      </w:pPr>
    </w:p>
    <w:p w14:paraId="0F1B0292" w14:textId="77777777" w:rsidR="00A805A4" w:rsidRPr="00D74AC6" w:rsidRDefault="00A805A4" w:rsidP="003431E9">
      <w:pPr>
        <w:numPr>
          <w:ilvl w:val="0"/>
          <w:numId w:val="15"/>
        </w:numPr>
        <w:spacing w:before="0" w:after="0"/>
        <w:jc w:val="left"/>
        <w:rPr>
          <w:rFonts w:ascii="Palatino Linotype" w:hAnsi="Palatino Linotype"/>
          <w:szCs w:val="22"/>
        </w:rPr>
      </w:pPr>
      <w:r w:rsidRPr="00D74AC6">
        <w:rPr>
          <w:rFonts w:ascii="Palatino Linotype" w:hAnsi="Palatino Linotype"/>
          <w:szCs w:val="22"/>
        </w:rPr>
        <w:t>Developed user controls and web forms.</w:t>
      </w:r>
    </w:p>
    <w:p w14:paraId="1A3E4959" w14:textId="77777777" w:rsidR="003C55F2" w:rsidRPr="00D74AC6" w:rsidRDefault="00A805A4" w:rsidP="003431E9">
      <w:pPr>
        <w:numPr>
          <w:ilvl w:val="0"/>
          <w:numId w:val="15"/>
        </w:numPr>
        <w:spacing w:before="0" w:after="0"/>
        <w:jc w:val="left"/>
        <w:rPr>
          <w:rFonts w:ascii="Palatino Linotype" w:hAnsi="Palatino Linotype"/>
          <w:szCs w:val="22"/>
        </w:rPr>
      </w:pPr>
      <w:r w:rsidRPr="00D74AC6">
        <w:rPr>
          <w:rFonts w:ascii="Palatino Linotype" w:hAnsi="Palatino Linotype"/>
          <w:szCs w:val="22"/>
        </w:rPr>
        <w:t>Hands on experience on writing C# classes for reusab</w:t>
      </w:r>
      <w:r w:rsidR="00FC368E" w:rsidRPr="00D74AC6">
        <w:rPr>
          <w:rFonts w:ascii="Palatino Linotype" w:hAnsi="Palatino Linotype"/>
          <w:szCs w:val="22"/>
        </w:rPr>
        <w:t>ility of the code using .Net 3.5</w:t>
      </w:r>
      <w:r w:rsidRPr="00D74AC6">
        <w:rPr>
          <w:rFonts w:ascii="Palatino Linotype" w:hAnsi="Palatino Linotype"/>
          <w:szCs w:val="22"/>
        </w:rPr>
        <w:t xml:space="preserve"> framework library. </w:t>
      </w:r>
    </w:p>
    <w:p w14:paraId="6290988C" w14:textId="77777777" w:rsidR="00F32A4F" w:rsidRPr="00D74AC6" w:rsidRDefault="00F32A4F"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 xml:space="preserve">Develop automation code using Opscode Chef and Python to build </w:t>
      </w:r>
      <w:r w:rsidR="009A7CDA" w:rsidRPr="00D74AC6">
        <w:rPr>
          <w:rFonts w:ascii="Palatino Linotype" w:hAnsi="Palatino Linotype" w:cs="Helvetica"/>
          <w:szCs w:val="22"/>
        </w:rPr>
        <w:t>Open stack</w:t>
      </w:r>
      <w:r w:rsidRPr="00D74AC6">
        <w:rPr>
          <w:rFonts w:ascii="Palatino Linotype" w:hAnsi="Palatino Linotype" w:cs="Helvetica"/>
          <w:szCs w:val="22"/>
        </w:rPr>
        <w:t xml:space="preserve"> environments autonomously</w:t>
      </w:r>
      <w:r w:rsidR="00D86D4B" w:rsidRPr="00D74AC6">
        <w:rPr>
          <w:rFonts w:ascii="Palatino Linotype" w:hAnsi="Palatino Linotype" w:cs="Helvetica"/>
          <w:szCs w:val="22"/>
        </w:rPr>
        <w:t>.</w:t>
      </w:r>
    </w:p>
    <w:p w14:paraId="60391C0F" w14:textId="77777777" w:rsidR="00D86D4B" w:rsidRPr="00D74AC6" w:rsidRDefault="00D86D4B"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Successfully developed a web application by using </w:t>
      </w:r>
      <w:r w:rsidRPr="00D74AC6">
        <w:rPr>
          <w:rFonts w:ascii="Palatino Linotype" w:hAnsi="Palatino Linotype" w:cs="Helvetica"/>
          <w:b/>
          <w:bCs/>
          <w:color w:val="000000"/>
          <w:szCs w:val="22"/>
        </w:rPr>
        <w:t>ASP.NET MVC4,</w:t>
      </w:r>
      <w:r w:rsidRPr="00D74AC6">
        <w:rPr>
          <w:rFonts w:ascii="Palatino Linotype" w:hAnsi="Palatino Linotype" w:cs="Helvetica"/>
          <w:szCs w:val="22"/>
        </w:rPr>
        <w:t> </w:t>
      </w:r>
      <w:r w:rsidRPr="00D74AC6">
        <w:rPr>
          <w:rFonts w:ascii="Palatino Linotype" w:hAnsi="Palatino Linotype" w:cs="Helvetica"/>
          <w:b/>
          <w:bCs/>
          <w:color w:val="000000"/>
          <w:szCs w:val="22"/>
        </w:rPr>
        <w:t>Web API </w:t>
      </w:r>
      <w:r w:rsidRPr="00D74AC6">
        <w:rPr>
          <w:rFonts w:ascii="Palatino Linotype" w:hAnsi="Palatino Linotype" w:cs="Helvetica"/>
          <w:szCs w:val="22"/>
        </w:rPr>
        <w:t>with </w:t>
      </w:r>
      <w:r w:rsidRPr="00D74AC6">
        <w:rPr>
          <w:rFonts w:ascii="Palatino Linotype" w:hAnsi="Palatino Linotype" w:cs="Helvetica"/>
          <w:b/>
          <w:bCs/>
          <w:color w:val="000000"/>
          <w:szCs w:val="22"/>
        </w:rPr>
        <w:t>AngularJS </w:t>
      </w:r>
      <w:r w:rsidRPr="00D74AC6">
        <w:rPr>
          <w:rFonts w:ascii="Palatino Linotype" w:hAnsi="Palatino Linotype" w:cs="Helvetica"/>
          <w:szCs w:val="22"/>
        </w:rPr>
        <w:t>and</w:t>
      </w:r>
      <w:r w:rsidRPr="00D74AC6">
        <w:rPr>
          <w:rFonts w:ascii="Palatino Linotype" w:hAnsi="Palatino Linotype" w:cs="Helvetica"/>
          <w:b/>
          <w:bCs/>
          <w:color w:val="000000"/>
          <w:szCs w:val="22"/>
        </w:rPr>
        <w:t> </w:t>
      </w:r>
      <w:r w:rsidRPr="00D74AC6">
        <w:rPr>
          <w:rFonts w:ascii="Palatino Linotype" w:hAnsi="Palatino Linotype" w:cs="Helvetica"/>
          <w:szCs w:val="22"/>
        </w:rPr>
        <w:t>leveraged </w:t>
      </w:r>
      <w:r w:rsidRPr="00D74AC6">
        <w:rPr>
          <w:rFonts w:ascii="Palatino Linotype" w:hAnsi="Palatino Linotype" w:cs="Helvetica"/>
          <w:b/>
          <w:bCs/>
          <w:color w:val="000000"/>
          <w:szCs w:val="22"/>
        </w:rPr>
        <w:t>Entity framework</w:t>
      </w:r>
      <w:r w:rsidRPr="00D74AC6">
        <w:rPr>
          <w:rFonts w:ascii="Palatino Linotype" w:hAnsi="Palatino Linotype" w:cs="Helvetica"/>
          <w:szCs w:val="22"/>
        </w:rPr>
        <w:t> </w:t>
      </w:r>
      <w:r w:rsidRPr="00D74AC6">
        <w:rPr>
          <w:rFonts w:ascii="Palatino Linotype" w:hAnsi="Palatino Linotype" w:cs="Helvetica"/>
          <w:b/>
          <w:bCs/>
          <w:color w:val="000000"/>
          <w:szCs w:val="22"/>
        </w:rPr>
        <w:t>(EF)</w:t>
      </w:r>
      <w:r w:rsidRPr="00D74AC6">
        <w:rPr>
          <w:rFonts w:ascii="Palatino Linotype" w:hAnsi="Palatino Linotype" w:cs="Helvetica"/>
          <w:szCs w:val="22"/>
        </w:rPr>
        <w:t> in the environment by using </w:t>
      </w:r>
      <w:r w:rsidRPr="00D74AC6">
        <w:rPr>
          <w:rFonts w:ascii="Palatino Linotype" w:hAnsi="Palatino Linotype" w:cs="Helvetica"/>
          <w:b/>
          <w:bCs/>
          <w:color w:val="000000"/>
          <w:szCs w:val="22"/>
        </w:rPr>
        <w:t>Visual Studio.</w:t>
      </w:r>
    </w:p>
    <w:p w14:paraId="09F64631" w14:textId="77777777" w:rsidR="00F32A4F" w:rsidRPr="00D74AC6" w:rsidRDefault="00F32A4F"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lastRenderedPageBreak/>
        <w:t>Test automation code in virtual environments and with testing tools such as Test Kitchen and Chef Spec</w:t>
      </w:r>
    </w:p>
    <w:p w14:paraId="47EF7801" w14:textId="77777777" w:rsidR="00F32A4F" w:rsidRPr="00D74AC6" w:rsidRDefault="00F32A4F"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Mange virtual instance with vSphere</w:t>
      </w:r>
    </w:p>
    <w:p w14:paraId="48DB8CAA" w14:textId="77777777" w:rsidR="00EF6CD0" w:rsidRPr="00D74AC6" w:rsidRDefault="00EF6CD0"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szCs w:val="22"/>
        </w:rPr>
        <w:t>Developed a Spring MVC proxy application around our ESB to allow OAuth2-protected REST APIs to be used by our websites and mobile apps.</w:t>
      </w:r>
    </w:p>
    <w:p w14:paraId="29B0287B" w14:textId="77777777" w:rsidR="00F32A4F" w:rsidRPr="00D74AC6" w:rsidRDefault="00F32A4F"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Architect private cloud using Open stack components such as Glance, Swift, Ceilometer and Keystone</w:t>
      </w:r>
    </w:p>
    <w:p w14:paraId="660DBE8A" w14:textId="77777777" w:rsidR="00D86D4B" w:rsidRPr="00D74AC6" w:rsidRDefault="00D86D4B"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 xml:space="preserve">Leveraged AngularJS resources for all data access, encapsulating URLs and standardizing data access interfaces. </w:t>
      </w:r>
    </w:p>
    <w:p w14:paraId="38539564" w14:textId="77777777" w:rsidR="00D86D4B" w:rsidRPr="00D74AC6" w:rsidRDefault="00D86D4B"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Utilized AngularJS Services, Factory and Dependency Injection techniques to ensure an Inversion of Control (IOC) by focusing on minimizing the number of watchers in order to increase the performance.</w:t>
      </w:r>
    </w:p>
    <w:p w14:paraId="7996EE53" w14:textId="77777777" w:rsidR="00D86D4B" w:rsidRPr="00D74AC6" w:rsidRDefault="00D86D4B"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 xml:space="preserve"> Extensively use various data rendering directives such as ng-repeat, ng-if, ng-show, ng-hide as well as routing directives. Implemented ng-repeat to display tabular data and utilized features such as sorting, filtering, paging and data manipulation to perform CRUD operations by using AngularJS.</w:t>
      </w:r>
    </w:p>
    <w:p w14:paraId="2E41CD8E" w14:textId="77777777" w:rsidR="008203A2" w:rsidRPr="00D74AC6" w:rsidRDefault="008203A2"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Collaborated on a Spring Boot REST API service for monitoring and managing tasks regarding the state of wind turbines.</w:t>
      </w:r>
    </w:p>
    <w:p w14:paraId="2D778D8A" w14:textId="77777777" w:rsidR="00D74AC6" w:rsidRPr="00D74AC6" w:rsidRDefault="00D74AC6"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Used various bootstrap components like accordion, date picker, time picker, alert, buttons, modal and also react-bootstrap components.</w:t>
      </w:r>
    </w:p>
    <w:p w14:paraId="5E7DAF83" w14:textId="77777777" w:rsidR="00D74AC6" w:rsidRPr="00D74AC6" w:rsidRDefault="00D74AC6"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Thorough understanding of CSS principles with a clear ideology for managing maintainable, scalable and cross-browser code</w:t>
      </w:r>
    </w:p>
    <w:p w14:paraId="16C32044" w14:textId="77777777" w:rsidR="00D74AC6" w:rsidRPr="00D74AC6" w:rsidRDefault="00D74AC6"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With the concept of ReactJs Worked on usage metrics and also end to end events tracing for analysis purpose.</w:t>
      </w:r>
    </w:p>
    <w:p w14:paraId="56B984DA" w14:textId="77777777" w:rsidR="00F32A4F" w:rsidRPr="00D74AC6" w:rsidRDefault="00F32A4F"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Automate deployments through the use of configuration management.</w:t>
      </w:r>
    </w:p>
    <w:p w14:paraId="262A8939" w14:textId="77777777" w:rsidR="00F32A4F" w:rsidRPr="00D74AC6" w:rsidRDefault="00F32A4F"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Create Chef coding best practices for existing development team.</w:t>
      </w:r>
    </w:p>
    <w:p w14:paraId="48DF0402" w14:textId="77777777" w:rsidR="00F32A4F" w:rsidRPr="00D74AC6" w:rsidRDefault="00F32A4F"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Debug existing automation code and test to confirm functionality within AWS/EC.</w:t>
      </w:r>
    </w:p>
    <w:p w14:paraId="2EA99253" w14:textId="77777777" w:rsidR="00F32A4F" w:rsidRPr="00D74AC6" w:rsidRDefault="00F32A4F"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Refactor existing Opscode Chef Automation code.</w:t>
      </w:r>
    </w:p>
    <w:p w14:paraId="3A5F4C93" w14:textId="77777777" w:rsidR="00D74AC6" w:rsidRPr="00D74AC6" w:rsidRDefault="00D74AC6"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Expert in HTML5/CSS3 development and have experience React.js, angular.js, Responsive design. </w:t>
      </w:r>
    </w:p>
    <w:p w14:paraId="750975BF" w14:textId="77777777" w:rsidR="00F32A4F" w:rsidRPr="00D74AC6" w:rsidRDefault="00F32A4F" w:rsidP="003431E9">
      <w:pPr>
        <w:numPr>
          <w:ilvl w:val="0"/>
          <w:numId w:val="15"/>
        </w:numPr>
        <w:shd w:val="clear" w:color="auto" w:fill="FFFFFF"/>
        <w:spacing w:before="100" w:beforeAutospacing="1" w:after="100" w:afterAutospacing="1"/>
        <w:jc w:val="left"/>
        <w:rPr>
          <w:rFonts w:ascii="Palatino Linotype" w:hAnsi="Palatino Linotype" w:cs="Helvetica"/>
          <w:szCs w:val="22"/>
        </w:rPr>
      </w:pPr>
      <w:r w:rsidRPr="00D74AC6">
        <w:rPr>
          <w:rFonts w:ascii="Palatino Linotype" w:hAnsi="Palatino Linotype" w:cs="Helvetica"/>
          <w:szCs w:val="22"/>
        </w:rPr>
        <w:t>Develop and implement Infrastructure Automation using Opscode Chef and create a deployment strategy for various locations worldwide.</w:t>
      </w:r>
    </w:p>
    <w:p w14:paraId="4A9C4395" w14:textId="77777777" w:rsidR="00A805A4" w:rsidRPr="00D74AC6" w:rsidRDefault="00A805A4" w:rsidP="003431E9">
      <w:pPr>
        <w:numPr>
          <w:ilvl w:val="0"/>
          <w:numId w:val="15"/>
        </w:numPr>
        <w:spacing w:before="0" w:after="0"/>
        <w:jc w:val="left"/>
        <w:rPr>
          <w:rFonts w:ascii="Palatino Linotype" w:hAnsi="Palatino Linotype"/>
          <w:szCs w:val="22"/>
        </w:rPr>
      </w:pPr>
      <w:r w:rsidRPr="00D74AC6">
        <w:rPr>
          <w:rFonts w:ascii="Palatino Linotype" w:hAnsi="Palatino Linotype"/>
          <w:szCs w:val="22"/>
        </w:rPr>
        <w:t>Creating Virtual Tables, Data Tables &amp; Business Logic for the functional design specifications.</w:t>
      </w:r>
    </w:p>
    <w:p w14:paraId="67D999CC" w14:textId="77777777" w:rsidR="00A805A4" w:rsidRPr="00D74AC6" w:rsidRDefault="00A805A4" w:rsidP="003431E9">
      <w:pPr>
        <w:numPr>
          <w:ilvl w:val="0"/>
          <w:numId w:val="15"/>
        </w:numPr>
        <w:spacing w:before="0" w:after="0"/>
        <w:jc w:val="left"/>
        <w:rPr>
          <w:rFonts w:ascii="Palatino Linotype" w:hAnsi="Palatino Linotype"/>
          <w:szCs w:val="22"/>
        </w:rPr>
      </w:pPr>
      <w:r w:rsidRPr="00D74AC6">
        <w:rPr>
          <w:rFonts w:ascii="Palatino Linotype" w:hAnsi="Palatino Linotype"/>
          <w:szCs w:val="22"/>
        </w:rPr>
        <w:t>Migrating VB6.0 to ASP.NET with reusing of COM/DCOM objects.</w:t>
      </w:r>
    </w:p>
    <w:p w14:paraId="21EE0BD1" w14:textId="77777777" w:rsidR="00A805A4" w:rsidRPr="00F62ADC" w:rsidRDefault="00A805A4" w:rsidP="00A805A4">
      <w:pPr>
        <w:jc w:val="left"/>
        <w:rPr>
          <w:rFonts w:ascii="Palatino Linotype" w:hAnsi="Palatino Linotype"/>
        </w:rPr>
      </w:pPr>
    </w:p>
    <w:p w14:paraId="44480932" w14:textId="77777777" w:rsidR="00BE6EF2" w:rsidRPr="00F62ADC" w:rsidRDefault="00BE6EF2" w:rsidP="00E964D2">
      <w:pPr>
        <w:ind w:left="720"/>
        <w:jc w:val="left"/>
        <w:rPr>
          <w:rFonts w:ascii="Palatino Linotype" w:hAnsi="Palatino Linotype"/>
          <w:szCs w:val="22"/>
        </w:rPr>
      </w:pPr>
    </w:p>
    <w:tbl>
      <w:tblPr>
        <w:tblW w:w="0" w:type="auto"/>
        <w:tblBorders>
          <w:top w:val="single" w:sz="2" w:space="0" w:color="D9D9D9"/>
          <w:left w:val="single" w:sz="2" w:space="0" w:color="D9D9D9"/>
          <w:bottom w:val="single" w:sz="2" w:space="0" w:color="D9D9D9"/>
          <w:right w:val="single" w:sz="2" w:space="0" w:color="D9D9D9"/>
          <w:insideH w:val="single" w:sz="6" w:space="0" w:color="D9D9D9"/>
          <w:insideV w:val="single" w:sz="6" w:space="0" w:color="D9D9D9"/>
        </w:tblBorders>
        <w:tblLook w:val="04A0" w:firstRow="1" w:lastRow="0" w:firstColumn="1" w:lastColumn="0" w:noHBand="0" w:noVBand="1"/>
      </w:tblPr>
      <w:tblGrid>
        <w:gridCol w:w="1959"/>
        <w:gridCol w:w="8565"/>
      </w:tblGrid>
      <w:tr w:rsidR="001B209F" w:rsidRPr="00C54ED5" w14:paraId="36FED697" w14:textId="77777777" w:rsidTr="00B860A5">
        <w:trPr>
          <w:trHeight w:val="242"/>
        </w:trPr>
        <w:tc>
          <w:tcPr>
            <w:tcW w:w="1961" w:type="dxa"/>
          </w:tcPr>
          <w:p w14:paraId="1A95ACD1" w14:textId="77777777" w:rsidR="001B209F" w:rsidRPr="00447ED2" w:rsidRDefault="001B209F" w:rsidP="00B860A5">
            <w:pPr>
              <w:widowControl w:val="0"/>
              <w:spacing w:after="0"/>
              <w:rPr>
                <w:rFonts w:ascii="Palatino Linotype" w:hAnsi="Palatino Linotype"/>
                <w:bCs/>
                <w:szCs w:val="22"/>
              </w:rPr>
            </w:pPr>
            <w:r w:rsidRPr="00447ED2">
              <w:rPr>
                <w:rFonts w:ascii="Palatino Linotype" w:hAnsi="Palatino Linotype"/>
                <w:bCs/>
                <w:szCs w:val="22"/>
              </w:rPr>
              <w:t>CLIENT:</w:t>
            </w:r>
          </w:p>
        </w:tc>
        <w:tc>
          <w:tcPr>
            <w:tcW w:w="8677" w:type="dxa"/>
          </w:tcPr>
          <w:p w14:paraId="7B1385BE" w14:textId="77777777" w:rsidR="001B209F" w:rsidRPr="00C54ED5" w:rsidRDefault="00852C82" w:rsidP="00B860A5">
            <w:pPr>
              <w:jc w:val="left"/>
              <w:rPr>
                <w:rFonts w:ascii="Palatino Linotype" w:hAnsi="Palatino Linotype"/>
                <w:b/>
                <w:szCs w:val="22"/>
              </w:rPr>
            </w:pPr>
            <w:r w:rsidRPr="00852C82">
              <w:rPr>
                <w:rFonts w:ascii="Palatino Linotype" w:hAnsi="Palatino Linotype"/>
                <w:b/>
                <w:szCs w:val="22"/>
              </w:rPr>
              <w:t>First Financial</w:t>
            </w:r>
            <w:r w:rsidR="001B209F">
              <w:rPr>
                <w:rFonts w:ascii="Palatino Linotype" w:hAnsi="Palatino Linotype"/>
                <w:b/>
                <w:szCs w:val="22"/>
              </w:rPr>
              <w:t>, India</w:t>
            </w:r>
          </w:p>
        </w:tc>
      </w:tr>
      <w:tr w:rsidR="001B209F" w:rsidRPr="00447ED2" w14:paraId="7D223030" w14:textId="77777777" w:rsidTr="00B860A5">
        <w:trPr>
          <w:trHeight w:val="251"/>
        </w:trPr>
        <w:tc>
          <w:tcPr>
            <w:tcW w:w="1961" w:type="dxa"/>
          </w:tcPr>
          <w:p w14:paraId="697B2F67" w14:textId="77777777" w:rsidR="001B209F" w:rsidRPr="00447ED2" w:rsidRDefault="001B209F" w:rsidP="00B860A5">
            <w:pPr>
              <w:widowControl w:val="0"/>
              <w:spacing w:after="0"/>
              <w:rPr>
                <w:rFonts w:ascii="Palatino Linotype" w:hAnsi="Palatino Linotype"/>
                <w:bCs/>
                <w:szCs w:val="22"/>
              </w:rPr>
            </w:pPr>
            <w:r w:rsidRPr="00447ED2">
              <w:rPr>
                <w:rFonts w:ascii="Palatino Linotype" w:eastAsia="Arial Unicode MS" w:hAnsi="Palatino Linotype" w:cs="Tahoma"/>
                <w:szCs w:val="22"/>
              </w:rPr>
              <w:t>ROLE:</w:t>
            </w:r>
          </w:p>
        </w:tc>
        <w:tc>
          <w:tcPr>
            <w:tcW w:w="8677" w:type="dxa"/>
          </w:tcPr>
          <w:p w14:paraId="35D66660" w14:textId="77777777" w:rsidR="001B209F" w:rsidRPr="00447ED2" w:rsidRDefault="001B209F" w:rsidP="00B860A5">
            <w:pPr>
              <w:widowControl w:val="0"/>
              <w:spacing w:after="0"/>
              <w:rPr>
                <w:rFonts w:ascii="Palatino Linotype" w:hAnsi="Palatino Linotype"/>
                <w:bCs/>
                <w:szCs w:val="22"/>
              </w:rPr>
            </w:pPr>
            <w:r>
              <w:rPr>
                <w:rFonts w:ascii="Palatino Linotype" w:hAnsi="Palatino Linotype"/>
                <w:bCs/>
                <w:szCs w:val="22"/>
              </w:rPr>
              <w:t>.</w:t>
            </w:r>
            <w:r w:rsidRPr="00447ED2">
              <w:rPr>
                <w:rFonts w:ascii="Palatino Linotype" w:hAnsi="Palatino Linotype"/>
                <w:bCs/>
                <w:szCs w:val="22"/>
              </w:rPr>
              <w:t>NET Developer</w:t>
            </w:r>
          </w:p>
        </w:tc>
      </w:tr>
      <w:tr w:rsidR="001B209F" w:rsidRPr="00C54ED5" w14:paraId="2B85C166" w14:textId="77777777" w:rsidTr="00B860A5">
        <w:trPr>
          <w:trHeight w:val="251"/>
        </w:trPr>
        <w:tc>
          <w:tcPr>
            <w:tcW w:w="1961" w:type="dxa"/>
          </w:tcPr>
          <w:p w14:paraId="239F8DF0" w14:textId="77777777" w:rsidR="001B209F" w:rsidRPr="00447ED2" w:rsidRDefault="001B209F" w:rsidP="00B860A5">
            <w:pPr>
              <w:widowControl w:val="0"/>
              <w:spacing w:after="0"/>
              <w:rPr>
                <w:rFonts w:ascii="Palatino Linotype" w:hAnsi="Palatino Linotype"/>
                <w:bCs/>
                <w:szCs w:val="22"/>
              </w:rPr>
            </w:pPr>
            <w:r w:rsidRPr="00447ED2">
              <w:rPr>
                <w:rFonts w:ascii="Palatino Linotype" w:eastAsia="Arial Unicode MS" w:hAnsi="Palatino Linotype" w:cs="Tahoma"/>
                <w:szCs w:val="22"/>
              </w:rPr>
              <w:t>DURATION:</w:t>
            </w:r>
          </w:p>
        </w:tc>
        <w:tc>
          <w:tcPr>
            <w:tcW w:w="8677" w:type="dxa"/>
          </w:tcPr>
          <w:p w14:paraId="3B14E443" w14:textId="77777777" w:rsidR="001B209F" w:rsidRPr="00043F5F" w:rsidRDefault="004F0411" w:rsidP="00B860A5">
            <w:pPr>
              <w:widowControl w:val="0"/>
              <w:spacing w:after="0"/>
              <w:rPr>
                <w:rFonts w:ascii="Palatino Linotype" w:hAnsi="Palatino Linotype"/>
                <w:bCs/>
                <w:szCs w:val="22"/>
              </w:rPr>
            </w:pPr>
            <w:r>
              <w:rPr>
                <w:rFonts w:ascii="Palatino Linotype" w:hAnsi="Palatino Linotype"/>
                <w:szCs w:val="22"/>
                <w:lang w:val="en-GB"/>
              </w:rPr>
              <w:t>March</w:t>
            </w:r>
            <w:r w:rsidR="00206839">
              <w:rPr>
                <w:rFonts w:ascii="Palatino Linotype" w:hAnsi="Palatino Linotype"/>
                <w:szCs w:val="22"/>
                <w:lang w:val="en-GB"/>
              </w:rPr>
              <w:t xml:space="preserve"> 2012</w:t>
            </w:r>
            <w:r w:rsidR="001B0B53" w:rsidRPr="00043F5F">
              <w:rPr>
                <w:rFonts w:ascii="Palatino Linotype" w:hAnsi="Palatino Linotype"/>
                <w:szCs w:val="22"/>
                <w:lang w:val="en-GB"/>
              </w:rPr>
              <w:t xml:space="preserve"> to </w:t>
            </w:r>
            <w:r w:rsidR="009715AB" w:rsidRPr="00043F5F">
              <w:rPr>
                <w:rFonts w:ascii="Palatino Linotype" w:hAnsi="Palatino Linotype"/>
                <w:szCs w:val="22"/>
                <w:lang w:val="en-GB"/>
              </w:rPr>
              <w:t>May 2014</w:t>
            </w:r>
            <w:r w:rsidR="00816945" w:rsidRPr="00043F5F">
              <w:rPr>
                <w:rFonts w:ascii="Palatino Linotype" w:hAnsi="Palatino Linotype"/>
                <w:szCs w:val="22"/>
                <w:lang w:val="en-GB"/>
              </w:rPr>
              <w:t xml:space="preserve"> </w:t>
            </w:r>
          </w:p>
        </w:tc>
      </w:tr>
      <w:tr w:rsidR="001B209F" w:rsidRPr="00447ED2" w14:paraId="33424D71" w14:textId="77777777" w:rsidTr="00B860A5">
        <w:trPr>
          <w:trHeight w:val="273"/>
        </w:trPr>
        <w:tc>
          <w:tcPr>
            <w:tcW w:w="1961" w:type="dxa"/>
          </w:tcPr>
          <w:p w14:paraId="45591E7A" w14:textId="77777777" w:rsidR="001B209F" w:rsidRPr="00447ED2" w:rsidRDefault="001B209F" w:rsidP="00B860A5">
            <w:pPr>
              <w:widowControl w:val="0"/>
              <w:spacing w:after="0"/>
              <w:rPr>
                <w:rFonts w:ascii="Palatino Linotype" w:hAnsi="Palatino Linotype"/>
                <w:bCs/>
                <w:szCs w:val="22"/>
              </w:rPr>
            </w:pPr>
            <w:r w:rsidRPr="00447ED2">
              <w:rPr>
                <w:rFonts w:ascii="Palatino Linotype" w:eastAsia="Arial Unicode MS" w:hAnsi="Palatino Linotype" w:cs="Tahoma"/>
                <w:szCs w:val="22"/>
              </w:rPr>
              <w:t>PROJECT:</w:t>
            </w:r>
          </w:p>
        </w:tc>
        <w:tc>
          <w:tcPr>
            <w:tcW w:w="8677" w:type="dxa"/>
          </w:tcPr>
          <w:p w14:paraId="06F2FF8C" w14:textId="77777777" w:rsidR="001B209F" w:rsidRPr="00447ED2" w:rsidRDefault="001B209F" w:rsidP="00B860A5">
            <w:pPr>
              <w:widowControl w:val="0"/>
              <w:spacing w:after="0"/>
              <w:rPr>
                <w:rFonts w:ascii="Palatino Linotype" w:hAnsi="Palatino Linotype"/>
                <w:bCs/>
                <w:szCs w:val="22"/>
              </w:rPr>
            </w:pPr>
            <w:r>
              <w:rPr>
                <w:rFonts w:ascii="Palatino Linotype" w:hAnsi="Palatino Linotype"/>
                <w:bCs/>
                <w:szCs w:val="22"/>
              </w:rPr>
              <w:t>Trade Reporting System</w:t>
            </w:r>
          </w:p>
        </w:tc>
      </w:tr>
      <w:tr w:rsidR="001B209F" w:rsidRPr="00447ED2" w14:paraId="0C65B7BD" w14:textId="77777777" w:rsidTr="00B860A5">
        <w:trPr>
          <w:trHeight w:val="430"/>
        </w:trPr>
        <w:tc>
          <w:tcPr>
            <w:tcW w:w="1961" w:type="dxa"/>
          </w:tcPr>
          <w:p w14:paraId="11A1A8A4" w14:textId="77777777" w:rsidR="001B209F" w:rsidRPr="00447ED2" w:rsidRDefault="001B209F" w:rsidP="00B860A5">
            <w:pPr>
              <w:widowControl w:val="0"/>
              <w:spacing w:after="0"/>
              <w:rPr>
                <w:rFonts w:ascii="Palatino Linotype" w:hAnsi="Palatino Linotype"/>
                <w:bCs/>
                <w:szCs w:val="22"/>
              </w:rPr>
            </w:pPr>
            <w:r w:rsidRPr="00447ED2">
              <w:rPr>
                <w:rFonts w:ascii="Palatino Linotype" w:eastAsia="Arial Unicode MS" w:hAnsi="Palatino Linotype" w:cs="Tahoma"/>
                <w:szCs w:val="22"/>
              </w:rPr>
              <w:t>TECHNOLOGY:</w:t>
            </w:r>
          </w:p>
        </w:tc>
        <w:tc>
          <w:tcPr>
            <w:tcW w:w="8677" w:type="dxa"/>
          </w:tcPr>
          <w:p w14:paraId="01CF6516" w14:textId="77777777" w:rsidR="001B209F" w:rsidRPr="00C54ED5" w:rsidRDefault="00430A9F" w:rsidP="00B860A5">
            <w:pPr>
              <w:jc w:val="left"/>
              <w:rPr>
                <w:rFonts w:ascii="Palatino Linotype" w:hAnsi="Palatino Linotype"/>
                <w:color w:val="000000"/>
                <w:szCs w:val="22"/>
              </w:rPr>
            </w:pPr>
            <w:r w:rsidRPr="00F62ADC">
              <w:rPr>
                <w:rFonts w:ascii="Palatino Linotype" w:hAnsi="Palatino Linotype"/>
                <w:bCs/>
                <w:color w:val="000000"/>
                <w:szCs w:val="22"/>
              </w:rPr>
              <w:t xml:space="preserve">ASP.NET, VB.NET, ASP, SQL Server 2000, T-SQL, </w:t>
            </w:r>
            <w:r w:rsidRPr="00F62ADC">
              <w:rPr>
                <w:rFonts w:ascii="Palatino Linotype" w:hAnsi="Palatino Linotype"/>
                <w:szCs w:val="22"/>
              </w:rPr>
              <w:t>Crystal Reports,</w:t>
            </w:r>
            <w:r w:rsidRPr="00F62ADC">
              <w:rPr>
                <w:rFonts w:ascii="Palatino Linotype" w:hAnsi="Palatino Linotype"/>
                <w:bCs/>
                <w:color w:val="000000"/>
                <w:szCs w:val="22"/>
              </w:rPr>
              <w:t xml:space="preserve"> JavaScript, </w:t>
            </w:r>
            <w:r w:rsidRPr="00F62ADC">
              <w:rPr>
                <w:rFonts w:ascii="Palatino Linotype" w:hAnsi="Palatino Linotype"/>
                <w:color w:val="000000"/>
                <w:szCs w:val="22"/>
              </w:rPr>
              <w:t>Foundation Server</w:t>
            </w:r>
            <w:r w:rsidRPr="00F62ADC">
              <w:rPr>
                <w:rFonts w:ascii="Palatino Linotype" w:hAnsi="Palatino Linotype"/>
                <w:bCs/>
                <w:color w:val="000000"/>
                <w:szCs w:val="22"/>
              </w:rPr>
              <w:t>, Windows 2003</w:t>
            </w:r>
            <w:r w:rsidR="00353CC0">
              <w:rPr>
                <w:rFonts w:ascii="Palatino Linotype" w:hAnsi="Palatino Linotype"/>
                <w:bCs/>
                <w:color w:val="000000"/>
                <w:szCs w:val="22"/>
              </w:rPr>
              <w:t>, React.JS</w:t>
            </w:r>
          </w:p>
        </w:tc>
      </w:tr>
    </w:tbl>
    <w:p w14:paraId="354690B9" w14:textId="77777777" w:rsidR="006C0176" w:rsidRPr="00F62ADC" w:rsidRDefault="001B209F" w:rsidP="00BF419A">
      <w:pPr>
        <w:jc w:val="left"/>
        <w:rPr>
          <w:rFonts w:ascii="Palatino Linotype" w:hAnsi="Palatino Linotype"/>
          <w:szCs w:val="22"/>
        </w:rPr>
      </w:pPr>
      <w:r>
        <w:rPr>
          <w:rFonts w:ascii="Palatino Linotype" w:hAnsi="Palatino Linotype"/>
          <w:b/>
          <w:szCs w:val="22"/>
          <w:lang w:val="en-GB"/>
        </w:rPr>
        <w:t>Description:</w:t>
      </w:r>
      <w:r w:rsidRPr="00F62ADC">
        <w:rPr>
          <w:rFonts w:ascii="Palatino Linotype" w:hAnsi="Palatino Linotype"/>
          <w:szCs w:val="22"/>
        </w:rPr>
        <w:t xml:space="preserve"> </w:t>
      </w:r>
    </w:p>
    <w:p w14:paraId="6F2AE97A" w14:textId="77777777" w:rsidR="006C0176" w:rsidRPr="00F62ADC" w:rsidRDefault="006C0176" w:rsidP="003431E9">
      <w:pPr>
        <w:rPr>
          <w:rFonts w:ascii="Palatino Linotype" w:hAnsi="Palatino Linotype"/>
          <w:szCs w:val="22"/>
        </w:rPr>
      </w:pPr>
      <w:r w:rsidRPr="00F62ADC">
        <w:rPr>
          <w:rFonts w:ascii="Palatino Linotype" w:hAnsi="Palatino Linotype"/>
          <w:szCs w:val="22"/>
        </w:rPr>
        <w:lastRenderedPageBreak/>
        <w:t>First Financial is a leading member of National Stock Exchange of India and Investment banking firm with nationwide network of operations in India. Company deals with retail as well as Institutional investors. Finance Management System was developed for top management requirement. It compiles and generates various abstracts / reports on key information. It uses the SQL server database of the original back office application. New GUI windows with the online trading application and back office software were developed using Visual Basic. Trading data- from nationwide branch is updated on the central repository under different master tables such as Client, Scrip, Daily trading, carry forward, margin free trade etc. System gives critical outputs, which help top management to take appropriate steps to control the client transactions.</w:t>
      </w:r>
    </w:p>
    <w:p w14:paraId="5C4BEDEF" w14:textId="77777777" w:rsidR="009E15FC" w:rsidRPr="00F62ADC" w:rsidRDefault="009E15FC" w:rsidP="00BF419A">
      <w:pPr>
        <w:jc w:val="left"/>
        <w:rPr>
          <w:rFonts w:ascii="Palatino Linotype" w:hAnsi="Palatino Linotype"/>
          <w:szCs w:val="22"/>
        </w:rPr>
      </w:pPr>
      <w:r w:rsidRPr="00F62ADC">
        <w:rPr>
          <w:rFonts w:ascii="Palatino Linotype" w:hAnsi="Palatino Linotype"/>
          <w:b/>
          <w:szCs w:val="22"/>
        </w:rPr>
        <w:t>Responsibilities</w:t>
      </w:r>
      <w:r w:rsidRPr="00F62ADC">
        <w:rPr>
          <w:rFonts w:ascii="Palatino Linotype" w:hAnsi="Palatino Linotype"/>
          <w:szCs w:val="22"/>
        </w:rPr>
        <w:t>:</w:t>
      </w:r>
    </w:p>
    <w:p w14:paraId="67F3CEC0" w14:textId="77777777" w:rsidR="009E15FC" w:rsidRPr="00F62ADC" w:rsidRDefault="009E15FC" w:rsidP="003431E9">
      <w:pPr>
        <w:numPr>
          <w:ilvl w:val="0"/>
          <w:numId w:val="10"/>
        </w:numPr>
        <w:jc w:val="left"/>
        <w:rPr>
          <w:rFonts w:ascii="Palatino Linotype" w:hAnsi="Palatino Linotype"/>
          <w:color w:val="000000"/>
          <w:szCs w:val="22"/>
        </w:rPr>
      </w:pPr>
      <w:r w:rsidRPr="00F62ADC">
        <w:rPr>
          <w:rFonts w:ascii="Palatino Linotype" w:hAnsi="Palatino Linotype"/>
          <w:color w:val="000000"/>
          <w:szCs w:val="22"/>
        </w:rPr>
        <w:t>Requirement analysis of the project (User interface requirements, Database table requirements)</w:t>
      </w:r>
    </w:p>
    <w:p w14:paraId="0F4F8F4B" w14:textId="77777777" w:rsidR="009E15FC" w:rsidRPr="00F62ADC" w:rsidRDefault="009E15FC" w:rsidP="003431E9">
      <w:pPr>
        <w:numPr>
          <w:ilvl w:val="0"/>
          <w:numId w:val="10"/>
        </w:numPr>
        <w:jc w:val="left"/>
        <w:rPr>
          <w:rFonts w:ascii="Palatino Linotype" w:hAnsi="Palatino Linotype"/>
          <w:color w:val="000000"/>
          <w:szCs w:val="22"/>
        </w:rPr>
      </w:pPr>
      <w:r w:rsidRPr="00F62ADC">
        <w:rPr>
          <w:rFonts w:ascii="Palatino Linotype" w:hAnsi="Palatino Linotype"/>
          <w:color w:val="000000"/>
          <w:szCs w:val="22"/>
        </w:rPr>
        <w:t>Designed the database tables with DBA.</w:t>
      </w:r>
    </w:p>
    <w:p w14:paraId="7A38E72A" w14:textId="77777777" w:rsidR="009E15FC" w:rsidRPr="00F62ADC" w:rsidRDefault="009E15FC" w:rsidP="003431E9">
      <w:pPr>
        <w:numPr>
          <w:ilvl w:val="0"/>
          <w:numId w:val="10"/>
        </w:numPr>
        <w:jc w:val="left"/>
        <w:rPr>
          <w:rFonts w:ascii="Palatino Linotype" w:hAnsi="Palatino Linotype"/>
          <w:color w:val="000000"/>
          <w:szCs w:val="22"/>
        </w:rPr>
      </w:pPr>
      <w:r w:rsidRPr="00F62ADC">
        <w:rPr>
          <w:rFonts w:ascii="Palatino Linotype" w:hAnsi="Palatino Linotype"/>
          <w:szCs w:val="22"/>
        </w:rPr>
        <w:t>Responsible for designing the UI of the Web Forms.</w:t>
      </w:r>
    </w:p>
    <w:p w14:paraId="74093BED" w14:textId="77777777" w:rsidR="007C16C7" w:rsidRPr="00353CC0" w:rsidRDefault="007C16C7" w:rsidP="003431E9">
      <w:pPr>
        <w:numPr>
          <w:ilvl w:val="0"/>
          <w:numId w:val="10"/>
        </w:numPr>
        <w:jc w:val="left"/>
        <w:rPr>
          <w:rFonts w:ascii="Palatino Linotype" w:hAnsi="Palatino Linotype"/>
          <w:color w:val="000000"/>
          <w:szCs w:val="22"/>
        </w:rPr>
      </w:pPr>
      <w:r w:rsidRPr="00F62ADC">
        <w:rPr>
          <w:rFonts w:ascii="Palatino Linotype" w:hAnsi="Palatino Linotype"/>
          <w:color w:val="000000"/>
          <w:szCs w:val="22"/>
        </w:rPr>
        <w:t xml:space="preserve">Developed a windows application that stores the three latest alerts, color codes individual alerts and redirects the </w:t>
      </w:r>
      <w:r w:rsidRPr="00353CC0">
        <w:rPr>
          <w:rFonts w:ascii="Palatino Linotype" w:hAnsi="Palatino Linotype"/>
          <w:color w:val="000000"/>
          <w:szCs w:val="22"/>
        </w:rPr>
        <w:t>users to the alert details</w:t>
      </w:r>
    </w:p>
    <w:p w14:paraId="214CF51A" w14:textId="77777777" w:rsidR="009E15FC" w:rsidRPr="00353CC0" w:rsidRDefault="009E15FC" w:rsidP="003431E9">
      <w:pPr>
        <w:numPr>
          <w:ilvl w:val="0"/>
          <w:numId w:val="10"/>
        </w:numPr>
        <w:jc w:val="left"/>
        <w:rPr>
          <w:rFonts w:ascii="Palatino Linotype" w:hAnsi="Palatino Linotype"/>
          <w:color w:val="000000"/>
          <w:szCs w:val="22"/>
        </w:rPr>
      </w:pPr>
      <w:r w:rsidRPr="00353CC0">
        <w:rPr>
          <w:rFonts w:ascii="Palatino Linotype" w:hAnsi="Palatino Linotype"/>
          <w:szCs w:val="22"/>
        </w:rPr>
        <w:t xml:space="preserve">Developed the </w:t>
      </w:r>
      <w:r w:rsidRPr="00353CC0">
        <w:rPr>
          <w:rFonts w:ascii="Palatino Linotype" w:hAnsi="Palatino Linotype"/>
          <w:bCs/>
          <w:szCs w:val="22"/>
        </w:rPr>
        <w:t>Web Forms</w:t>
      </w:r>
      <w:r w:rsidRPr="00353CC0">
        <w:rPr>
          <w:rFonts w:ascii="Palatino Linotype" w:hAnsi="Palatino Linotype"/>
          <w:szCs w:val="22"/>
        </w:rPr>
        <w:t xml:space="preserve"> with functionality at the code behind.</w:t>
      </w:r>
    </w:p>
    <w:p w14:paraId="20639F9E" w14:textId="77777777" w:rsidR="009E15FC" w:rsidRPr="00353CC0" w:rsidRDefault="009E15FC" w:rsidP="003431E9">
      <w:pPr>
        <w:numPr>
          <w:ilvl w:val="0"/>
          <w:numId w:val="10"/>
        </w:numPr>
        <w:jc w:val="left"/>
        <w:rPr>
          <w:rFonts w:ascii="Palatino Linotype" w:hAnsi="Palatino Linotype"/>
          <w:color w:val="000000"/>
          <w:szCs w:val="22"/>
        </w:rPr>
      </w:pPr>
      <w:r w:rsidRPr="00353CC0">
        <w:rPr>
          <w:rFonts w:ascii="Palatino Linotype" w:hAnsi="Palatino Linotype"/>
          <w:szCs w:val="22"/>
        </w:rPr>
        <w:t xml:space="preserve">Used various </w:t>
      </w:r>
      <w:r w:rsidRPr="00353CC0">
        <w:rPr>
          <w:rFonts w:ascii="Palatino Linotype" w:hAnsi="Palatino Linotype"/>
          <w:bCs/>
          <w:szCs w:val="22"/>
        </w:rPr>
        <w:t>Validation controls</w:t>
      </w:r>
      <w:r w:rsidRPr="00353CC0">
        <w:rPr>
          <w:rFonts w:ascii="Palatino Linotype" w:hAnsi="Palatino Linotype"/>
          <w:b/>
          <w:bCs/>
          <w:szCs w:val="22"/>
        </w:rPr>
        <w:t xml:space="preserve"> </w:t>
      </w:r>
      <w:r w:rsidR="00DA5D54" w:rsidRPr="00353CC0">
        <w:rPr>
          <w:rFonts w:ascii="Palatino Linotype" w:hAnsi="Palatino Linotype"/>
          <w:szCs w:val="22"/>
        </w:rPr>
        <w:t xml:space="preserve">for validating the Web Forms and </w:t>
      </w:r>
      <w:r w:rsidRPr="00353CC0">
        <w:rPr>
          <w:rFonts w:ascii="Palatino Linotype" w:hAnsi="Palatino Linotype"/>
          <w:bCs/>
          <w:color w:val="000000"/>
          <w:szCs w:val="22"/>
        </w:rPr>
        <w:t>Data bound controls</w:t>
      </w:r>
      <w:r w:rsidRPr="00353CC0">
        <w:rPr>
          <w:rFonts w:ascii="Palatino Linotype" w:hAnsi="Palatino Linotype"/>
          <w:color w:val="000000"/>
          <w:szCs w:val="22"/>
        </w:rPr>
        <w:t xml:space="preserve"> like </w:t>
      </w:r>
      <w:r w:rsidRPr="00353CC0">
        <w:rPr>
          <w:rFonts w:ascii="Palatino Linotype" w:hAnsi="Palatino Linotype"/>
          <w:bCs/>
          <w:color w:val="000000"/>
          <w:szCs w:val="22"/>
        </w:rPr>
        <w:t>Data Grid,</w:t>
      </w:r>
      <w:r w:rsidRPr="00353CC0">
        <w:rPr>
          <w:rFonts w:ascii="Palatino Linotype" w:hAnsi="Palatino Linotype"/>
          <w:b/>
          <w:bCs/>
          <w:color w:val="000000"/>
          <w:szCs w:val="22"/>
        </w:rPr>
        <w:t xml:space="preserve"> </w:t>
      </w:r>
      <w:r w:rsidRPr="00353CC0">
        <w:rPr>
          <w:rFonts w:ascii="Palatino Linotype" w:hAnsi="Palatino Linotype"/>
          <w:bCs/>
          <w:color w:val="000000"/>
          <w:szCs w:val="22"/>
        </w:rPr>
        <w:t>Data List</w:t>
      </w:r>
      <w:r w:rsidRPr="00353CC0">
        <w:rPr>
          <w:rFonts w:ascii="Palatino Linotype" w:hAnsi="Palatino Linotype"/>
          <w:color w:val="000000"/>
          <w:szCs w:val="22"/>
        </w:rPr>
        <w:t xml:space="preserve"> for data presentation and manipulation by user.</w:t>
      </w:r>
    </w:p>
    <w:p w14:paraId="28EF3A94" w14:textId="77777777" w:rsidR="00353CC0" w:rsidRPr="00353CC0" w:rsidRDefault="00353CC0" w:rsidP="003431E9">
      <w:pPr>
        <w:numPr>
          <w:ilvl w:val="0"/>
          <w:numId w:val="10"/>
        </w:numPr>
        <w:shd w:val="clear" w:color="auto" w:fill="FFFFFF"/>
        <w:spacing w:before="100" w:beforeAutospacing="1" w:after="100" w:afterAutospacing="1"/>
        <w:jc w:val="left"/>
        <w:rPr>
          <w:rFonts w:ascii="Palatino Linotype" w:hAnsi="Palatino Linotype" w:cs="Helvetica"/>
          <w:szCs w:val="22"/>
        </w:rPr>
      </w:pPr>
      <w:r w:rsidRPr="00353CC0">
        <w:rPr>
          <w:rFonts w:ascii="Palatino Linotype" w:hAnsi="Palatino Linotype" w:cs="Helvetica"/>
          <w:szCs w:val="22"/>
        </w:rPr>
        <w:t>Worked with HTML5, CSS3, JSON, JavaScript, Reactjs and ES6   for developing user interface.</w:t>
      </w:r>
    </w:p>
    <w:p w14:paraId="7CA712DC" w14:textId="77777777" w:rsidR="00353CC0" w:rsidRPr="00353CC0" w:rsidRDefault="00353CC0" w:rsidP="003431E9">
      <w:pPr>
        <w:numPr>
          <w:ilvl w:val="0"/>
          <w:numId w:val="10"/>
        </w:numPr>
        <w:shd w:val="clear" w:color="auto" w:fill="FFFFFF"/>
        <w:spacing w:before="100" w:beforeAutospacing="1" w:after="100" w:afterAutospacing="1"/>
        <w:jc w:val="left"/>
        <w:rPr>
          <w:rFonts w:ascii="Palatino Linotype" w:hAnsi="Palatino Linotype" w:cs="Helvetica"/>
          <w:szCs w:val="22"/>
        </w:rPr>
      </w:pPr>
      <w:r w:rsidRPr="00353CC0">
        <w:rPr>
          <w:rFonts w:ascii="Palatino Linotype" w:hAnsi="Palatino Linotype" w:cs="Helvetica"/>
          <w:szCs w:val="22"/>
        </w:rPr>
        <w:t>Used GIRA for assigning user stories and for task runner have used Gulp. </w:t>
      </w:r>
    </w:p>
    <w:p w14:paraId="308B6C9F" w14:textId="77777777" w:rsidR="00353CC0" w:rsidRPr="00353CC0" w:rsidRDefault="00353CC0" w:rsidP="003431E9">
      <w:pPr>
        <w:numPr>
          <w:ilvl w:val="0"/>
          <w:numId w:val="10"/>
        </w:numPr>
        <w:shd w:val="clear" w:color="auto" w:fill="FFFFFF"/>
        <w:spacing w:before="100" w:beforeAutospacing="1" w:after="100" w:afterAutospacing="1"/>
        <w:jc w:val="left"/>
        <w:rPr>
          <w:rFonts w:ascii="Palatino Linotype" w:hAnsi="Palatino Linotype" w:cs="Helvetica"/>
          <w:szCs w:val="22"/>
        </w:rPr>
      </w:pPr>
      <w:r w:rsidRPr="00353CC0">
        <w:rPr>
          <w:rFonts w:ascii="Palatino Linotype" w:hAnsi="Palatino Linotype" w:cs="Helvetica"/>
          <w:szCs w:val="22"/>
        </w:rPr>
        <w:t>Created documentation for all the components which is included in React-Bootstrap page.</w:t>
      </w:r>
    </w:p>
    <w:p w14:paraId="6FD2DC69" w14:textId="77777777" w:rsidR="007C16C7" w:rsidRPr="00353CC0" w:rsidRDefault="007C16C7" w:rsidP="003431E9">
      <w:pPr>
        <w:numPr>
          <w:ilvl w:val="0"/>
          <w:numId w:val="10"/>
        </w:numPr>
        <w:jc w:val="left"/>
        <w:rPr>
          <w:rFonts w:ascii="Palatino Linotype" w:hAnsi="Palatino Linotype"/>
          <w:szCs w:val="22"/>
        </w:rPr>
      </w:pPr>
      <w:r w:rsidRPr="00353CC0">
        <w:rPr>
          <w:rFonts w:ascii="Palatino Linotype" w:hAnsi="Palatino Linotype"/>
          <w:szCs w:val="22"/>
        </w:rPr>
        <w:t xml:space="preserve">Created </w:t>
      </w:r>
      <w:r w:rsidR="00430A9F" w:rsidRPr="00353CC0">
        <w:rPr>
          <w:rFonts w:ascii="Palatino Linotype" w:hAnsi="Palatino Linotype"/>
          <w:szCs w:val="22"/>
        </w:rPr>
        <w:t>Win Forms</w:t>
      </w:r>
      <w:r w:rsidRPr="00353CC0">
        <w:rPr>
          <w:rFonts w:ascii="Palatino Linotype" w:hAnsi="Palatino Linotype"/>
          <w:szCs w:val="22"/>
        </w:rPr>
        <w:t xml:space="preserve"> using VB.Net for windows applications.</w:t>
      </w:r>
    </w:p>
    <w:p w14:paraId="075EA162" w14:textId="77777777" w:rsidR="0046302D" w:rsidRPr="00353CC0" w:rsidRDefault="0046302D" w:rsidP="003431E9">
      <w:pPr>
        <w:numPr>
          <w:ilvl w:val="0"/>
          <w:numId w:val="10"/>
        </w:numPr>
        <w:jc w:val="left"/>
        <w:rPr>
          <w:rFonts w:ascii="Palatino Linotype" w:hAnsi="Palatino Linotype"/>
          <w:szCs w:val="22"/>
        </w:rPr>
      </w:pPr>
      <w:r w:rsidRPr="00353CC0">
        <w:rPr>
          <w:rFonts w:ascii="Palatino Linotype" w:hAnsi="Palatino Linotype"/>
          <w:szCs w:val="22"/>
        </w:rPr>
        <w:t xml:space="preserve">Designed and developed interfaces, tree view and grid </w:t>
      </w:r>
      <w:r w:rsidR="00F62ADC" w:rsidRPr="00353CC0">
        <w:rPr>
          <w:rFonts w:ascii="Palatino Linotype" w:hAnsi="Palatino Linotype"/>
          <w:szCs w:val="22"/>
        </w:rPr>
        <w:t>control</w:t>
      </w:r>
      <w:r w:rsidRPr="00353CC0">
        <w:rPr>
          <w:rFonts w:ascii="Palatino Linotype" w:hAnsi="Palatino Linotype"/>
          <w:szCs w:val="22"/>
        </w:rPr>
        <w:t xml:space="preserve"> using windows forms in VB.NET.</w:t>
      </w:r>
    </w:p>
    <w:p w14:paraId="5461DC2E" w14:textId="77777777" w:rsidR="009E15FC" w:rsidRPr="00353CC0" w:rsidRDefault="009E15FC" w:rsidP="003431E9">
      <w:pPr>
        <w:numPr>
          <w:ilvl w:val="0"/>
          <w:numId w:val="10"/>
        </w:numPr>
        <w:jc w:val="left"/>
        <w:rPr>
          <w:rFonts w:ascii="Palatino Linotype" w:hAnsi="Palatino Linotype"/>
          <w:szCs w:val="22"/>
        </w:rPr>
      </w:pPr>
      <w:r w:rsidRPr="00353CC0">
        <w:rPr>
          <w:rFonts w:ascii="Palatino Linotype" w:hAnsi="Palatino Linotype"/>
          <w:szCs w:val="22"/>
        </w:rPr>
        <w:t xml:space="preserve">Designed and coded for </w:t>
      </w:r>
      <w:r w:rsidRPr="00353CC0">
        <w:rPr>
          <w:rFonts w:ascii="Palatino Linotype" w:hAnsi="Palatino Linotype"/>
          <w:bCs/>
          <w:szCs w:val="22"/>
        </w:rPr>
        <w:t>stored procedures</w:t>
      </w:r>
      <w:r w:rsidRPr="00353CC0">
        <w:rPr>
          <w:rFonts w:ascii="Palatino Linotype" w:hAnsi="Palatino Linotype"/>
          <w:szCs w:val="22"/>
        </w:rPr>
        <w:t xml:space="preserve"> and Designed </w:t>
      </w:r>
      <w:r w:rsidRPr="00353CC0">
        <w:rPr>
          <w:rFonts w:ascii="Palatino Linotype" w:hAnsi="Palatino Linotype"/>
          <w:bCs/>
          <w:szCs w:val="22"/>
        </w:rPr>
        <w:t>database</w:t>
      </w:r>
      <w:r w:rsidRPr="00353CC0">
        <w:rPr>
          <w:rFonts w:ascii="Palatino Linotype" w:hAnsi="Palatino Linotype"/>
          <w:szCs w:val="22"/>
        </w:rPr>
        <w:t xml:space="preserve"> model.</w:t>
      </w:r>
    </w:p>
    <w:p w14:paraId="4948B7AA" w14:textId="77777777" w:rsidR="009E15FC" w:rsidRPr="00F62ADC" w:rsidRDefault="009E15FC" w:rsidP="003431E9">
      <w:pPr>
        <w:numPr>
          <w:ilvl w:val="0"/>
          <w:numId w:val="10"/>
        </w:numPr>
        <w:jc w:val="left"/>
        <w:rPr>
          <w:rFonts w:ascii="Palatino Linotype" w:hAnsi="Palatino Linotype"/>
          <w:szCs w:val="22"/>
        </w:rPr>
      </w:pPr>
      <w:r w:rsidRPr="00F62ADC">
        <w:rPr>
          <w:rFonts w:ascii="Palatino Linotype" w:hAnsi="Palatino Linotype"/>
          <w:szCs w:val="22"/>
        </w:rPr>
        <w:t xml:space="preserve">Involved in the </w:t>
      </w:r>
      <w:r w:rsidRPr="00F62ADC">
        <w:rPr>
          <w:rFonts w:ascii="Palatino Linotype" w:hAnsi="Palatino Linotype"/>
          <w:bCs/>
          <w:szCs w:val="22"/>
        </w:rPr>
        <w:t>manual testing</w:t>
      </w:r>
      <w:r w:rsidRPr="00F62ADC">
        <w:rPr>
          <w:rFonts w:ascii="Palatino Linotype" w:hAnsi="Palatino Linotype"/>
          <w:szCs w:val="22"/>
        </w:rPr>
        <w:t xml:space="preserve"> of all the modules.</w:t>
      </w:r>
    </w:p>
    <w:p w14:paraId="05BABE44" w14:textId="77777777" w:rsidR="009E15FC" w:rsidRPr="00F62ADC" w:rsidRDefault="009E15FC" w:rsidP="003431E9">
      <w:pPr>
        <w:numPr>
          <w:ilvl w:val="0"/>
          <w:numId w:val="10"/>
        </w:numPr>
        <w:jc w:val="left"/>
        <w:rPr>
          <w:rFonts w:ascii="Palatino Linotype" w:hAnsi="Palatino Linotype"/>
          <w:szCs w:val="22"/>
        </w:rPr>
      </w:pPr>
      <w:r w:rsidRPr="00F62ADC">
        <w:rPr>
          <w:rFonts w:ascii="Palatino Linotype" w:hAnsi="Palatino Linotype"/>
          <w:szCs w:val="22"/>
        </w:rPr>
        <w:t>Used</w:t>
      </w:r>
      <w:r w:rsidRPr="00F62ADC">
        <w:rPr>
          <w:rFonts w:ascii="Palatino Linotype" w:hAnsi="Palatino Linotype"/>
          <w:b/>
          <w:bCs/>
          <w:szCs w:val="22"/>
        </w:rPr>
        <w:t xml:space="preserve"> </w:t>
      </w:r>
      <w:r w:rsidRPr="00F62ADC">
        <w:rPr>
          <w:rFonts w:ascii="Palatino Linotype" w:hAnsi="Palatino Linotype"/>
          <w:bCs/>
          <w:szCs w:val="22"/>
        </w:rPr>
        <w:t xml:space="preserve">VSS-6.0 </w:t>
      </w:r>
      <w:r w:rsidRPr="00F62ADC">
        <w:rPr>
          <w:rFonts w:ascii="Palatino Linotype" w:hAnsi="Palatino Linotype"/>
          <w:szCs w:val="22"/>
        </w:rPr>
        <w:t>for configuration management.</w:t>
      </w:r>
    </w:p>
    <w:p w14:paraId="6821F172" w14:textId="77777777" w:rsidR="009E15FC" w:rsidRPr="00F62ADC" w:rsidRDefault="009E15FC" w:rsidP="003431E9">
      <w:pPr>
        <w:numPr>
          <w:ilvl w:val="0"/>
          <w:numId w:val="10"/>
        </w:numPr>
        <w:jc w:val="left"/>
        <w:rPr>
          <w:rFonts w:ascii="Palatino Linotype" w:hAnsi="Palatino Linotype"/>
          <w:bCs/>
          <w:color w:val="000000"/>
          <w:szCs w:val="22"/>
        </w:rPr>
      </w:pPr>
      <w:r w:rsidRPr="00F62ADC">
        <w:rPr>
          <w:rFonts w:ascii="Palatino Linotype" w:hAnsi="Palatino Linotype"/>
          <w:color w:val="000000"/>
          <w:szCs w:val="22"/>
        </w:rPr>
        <w:t>Responsible for client chat requirements as well as status reports.</w:t>
      </w:r>
    </w:p>
    <w:p w14:paraId="79388BD6" w14:textId="77777777" w:rsidR="009E15FC" w:rsidRPr="00F62ADC" w:rsidRDefault="009E15FC" w:rsidP="00BF419A">
      <w:pPr>
        <w:jc w:val="left"/>
        <w:rPr>
          <w:rFonts w:ascii="Palatino Linotype" w:hAnsi="Palatino Linotype"/>
          <w:b/>
          <w:bCs/>
          <w:szCs w:val="22"/>
        </w:rPr>
      </w:pPr>
    </w:p>
    <w:tbl>
      <w:tblPr>
        <w:tblW w:w="0" w:type="auto"/>
        <w:tblBorders>
          <w:top w:val="single" w:sz="2" w:space="0" w:color="D9D9D9"/>
          <w:left w:val="single" w:sz="2" w:space="0" w:color="D9D9D9"/>
          <w:bottom w:val="single" w:sz="2" w:space="0" w:color="D9D9D9"/>
          <w:right w:val="single" w:sz="2" w:space="0" w:color="D9D9D9"/>
          <w:insideH w:val="single" w:sz="6" w:space="0" w:color="D9D9D9"/>
          <w:insideV w:val="single" w:sz="6" w:space="0" w:color="D9D9D9"/>
        </w:tblBorders>
        <w:tblLook w:val="04A0" w:firstRow="1" w:lastRow="0" w:firstColumn="1" w:lastColumn="0" w:noHBand="0" w:noVBand="1"/>
      </w:tblPr>
      <w:tblGrid>
        <w:gridCol w:w="1959"/>
        <w:gridCol w:w="8565"/>
      </w:tblGrid>
      <w:tr w:rsidR="00430A9F" w:rsidRPr="00C54ED5" w14:paraId="78F45AC9" w14:textId="77777777" w:rsidTr="00B860A5">
        <w:trPr>
          <w:trHeight w:val="242"/>
        </w:trPr>
        <w:tc>
          <w:tcPr>
            <w:tcW w:w="1961" w:type="dxa"/>
          </w:tcPr>
          <w:p w14:paraId="09598064" w14:textId="77777777" w:rsidR="00430A9F" w:rsidRPr="00447ED2" w:rsidRDefault="00430A9F" w:rsidP="00B860A5">
            <w:pPr>
              <w:widowControl w:val="0"/>
              <w:spacing w:after="0"/>
              <w:rPr>
                <w:rFonts w:ascii="Palatino Linotype" w:hAnsi="Palatino Linotype"/>
                <w:bCs/>
                <w:szCs w:val="22"/>
              </w:rPr>
            </w:pPr>
            <w:r w:rsidRPr="00447ED2">
              <w:rPr>
                <w:rFonts w:ascii="Palatino Linotype" w:hAnsi="Palatino Linotype"/>
                <w:bCs/>
                <w:szCs w:val="22"/>
              </w:rPr>
              <w:t>CLIENT:</w:t>
            </w:r>
          </w:p>
        </w:tc>
        <w:tc>
          <w:tcPr>
            <w:tcW w:w="8677" w:type="dxa"/>
          </w:tcPr>
          <w:p w14:paraId="499F2251" w14:textId="77777777" w:rsidR="00430A9F" w:rsidRPr="00C54ED5" w:rsidRDefault="00430A9F" w:rsidP="00B860A5">
            <w:pPr>
              <w:jc w:val="left"/>
              <w:rPr>
                <w:rFonts w:ascii="Palatino Linotype" w:hAnsi="Palatino Linotype"/>
                <w:b/>
                <w:szCs w:val="22"/>
              </w:rPr>
            </w:pPr>
            <w:r w:rsidRPr="00F62ADC">
              <w:rPr>
                <w:rFonts w:ascii="Palatino Linotype" w:hAnsi="Palatino Linotype"/>
                <w:b/>
                <w:szCs w:val="22"/>
              </w:rPr>
              <w:t>Katalyte Solution</w:t>
            </w:r>
            <w:r>
              <w:rPr>
                <w:rFonts w:ascii="Palatino Linotype" w:hAnsi="Palatino Linotype"/>
                <w:b/>
                <w:szCs w:val="22"/>
              </w:rPr>
              <w:t>, India</w:t>
            </w:r>
          </w:p>
        </w:tc>
      </w:tr>
      <w:tr w:rsidR="00430A9F" w:rsidRPr="00447ED2" w14:paraId="4F31A954" w14:textId="77777777" w:rsidTr="00B860A5">
        <w:trPr>
          <w:trHeight w:val="251"/>
        </w:trPr>
        <w:tc>
          <w:tcPr>
            <w:tcW w:w="1961" w:type="dxa"/>
          </w:tcPr>
          <w:p w14:paraId="514BB74C" w14:textId="77777777" w:rsidR="00430A9F" w:rsidRPr="00447ED2" w:rsidRDefault="00430A9F" w:rsidP="00B860A5">
            <w:pPr>
              <w:widowControl w:val="0"/>
              <w:spacing w:after="0"/>
              <w:rPr>
                <w:rFonts w:ascii="Palatino Linotype" w:hAnsi="Palatino Linotype"/>
                <w:bCs/>
                <w:szCs w:val="22"/>
              </w:rPr>
            </w:pPr>
            <w:r w:rsidRPr="00447ED2">
              <w:rPr>
                <w:rFonts w:ascii="Palatino Linotype" w:eastAsia="Arial Unicode MS" w:hAnsi="Palatino Linotype" w:cs="Tahoma"/>
                <w:szCs w:val="22"/>
              </w:rPr>
              <w:t>ROLE:</w:t>
            </w:r>
          </w:p>
        </w:tc>
        <w:tc>
          <w:tcPr>
            <w:tcW w:w="8677" w:type="dxa"/>
          </w:tcPr>
          <w:p w14:paraId="60C3B633" w14:textId="77777777" w:rsidR="00430A9F" w:rsidRPr="00447ED2" w:rsidRDefault="00430A9F" w:rsidP="00B860A5">
            <w:pPr>
              <w:widowControl w:val="0"/>
              <w:spacing w:after="0"/>
              <w:rPr>
                <w:rFonts w:ascii="Palatino Linotype" w:hAnsi="Palatino Linotype"/>
                <w:bCs/>
                <w:szCs w:val="22"/>
              </w:rPr>
            </w:pPr>
            <w:r>
              <w:rPr>
                <w:rFonts w:ascii="Palatino Linotype" w:hAnsi="Palatino Linotype"/>
                <w:bCs/>
                <w:szCs w:val="22"/>
              </w:rPr>
              <w:t>.</w:t>
            </w:r>
            <w:r w:rsidRPr="00447ED2">
              <w:rPr>
                <w:rFonts w:ascii="Palatino Linotype" w:hAnsi="Palatino Linotype"/>
                <w:bCs/>
                <w:szCs w:val="22"/>
              </w:rPr>
              <w:t>NET Developer</w:t>
            </w:r>
          </w:p>
        </w:tc>
      </w:tr>
      <w:tr w:rsidR="00430A9F" w:rsidRPr="00C54ED5" w14:paraId="285AEC84" w14:textId="77777777" w:rsidTr="00B860A5">
        <w:trPr>
          <w:trHeight w:val="251"/>
        </w:trPr>
        <w:tc>
          <w:tcPr>
            <w:tcW w:w="1961" w:type="dxa"/>
          </w:tcPr>
          <w:p w14:paraId="3F39DD73" w14:textId="77777777" w:rsidR="00430A9F" w:rsidRPr="00447ED2" w:rsidRDefault="00430A9F" w:rsidP="00B860A5">
            <w:pPr>
              <w:widowControl w:val="0"/>
              <w:spacing w:after="0"/>
              <w:rPr>
                <w:rFonts w:ascii="Palatino Linotype" w:hAnsi="Palatino Linotype"/>
                <w:bCs/>
                <w:szCs w:val="22"/>
              </w:rPr>
            </w:pPr>
            <w:r w:rsidRPr="00447ED2">
              <w:rPr>
                <w:rFonts w:ascii="Palatino Linotype" w:eastAsia="Arial Unicode MS" w:hAnsi="Palatino Linotype" w:cs="Tahoma"/>
                <w:szCs w:val="22"/>
              </w:rPr>
              <w:t>DURATION:</w:t>
            </w:r>
          </w:p>
        </w:tc>
        <w:tc>
          <w:tcPr>
            <w:tcW w:w="8677" w:type="dxa"/>
          </w:tcPr>
          <w:p w14:paraId="29F147C4" w14:textId="77777777" w:rsidR="00430A9F" w:rsidRPr="00043F5F" w:rsidRDefault="00E964D2" w:rsidP="00B860A5">
            <w:pPr>
              <w:widowControl w:val="0"/>
              <w:spacing w:after="0"/>
              <w:rPr>
                <w:rFonts w:ascii="Palatino Linotype" w:hAnsi="Palatino Linotype"/>
                <w:bCs/>
                <w:szCs w:val="22"/>
              </w:rPr>
            </w:pPr>
            <w:r w:rsidRPr="00043F5F">
              <w:rPr>
                <w:rFonts w:ascii="Palatino Linotype" w:hAnsi="Palatino Linotype"/>
                <w:bCs/>
                <w:szCs w:val="22"/>
              </w:rPr>
              <w:t xml:space="preserve">Aug </w:t>
            </w:r>
            <w:r w:rsidR="004F0411">
              <w:rPr>
                <w:rFonts w:ascii="Palatino Linotype" w:hAnsi="Palatino Linotype"/>
                <w:bCs/>
                <w:szCs w:val="22"/>
              </w:rPr>
              <w:t>2010 to March</w:t>
            </w:r>
            <w:r w:rsidR="002B059E" w:rsidRPr="00043F5F">
              <w:rPr>
                <w:rFonts w:ascii="Palatino Linotype" w:hAnsi="Palatino Linotype"/>
                <w:bCs/>
                <w:szCs w:val="22"/>
              </w:rPr>
              <w:t xml:space="preserve"> </w:t>
            </w:r>
            <w:r w:rsidRPr="00043F5F">
              <w:rPr>
                <w:rFonts w:ascii="Palatino Linotype" w:hAnsi="Palatino Linotype"/>
                <w:bCs/>
                <w:szCs w:val="22"/>
              </w:rPr>
              <w:t>201</w:t>
            </w:r>
            <w:r w:rsidR="00206839">
              <w:rPr>
                <w:rFonts w:ascii="Palatino Linotype" w:hAnsi="Palatino Linotype"/>
                <w:bCs/>
                <w:szCs w:val="22"/>
              </w:rPr>
              <w:t>2</w:t>
            </w:r>
          </w:p>
        </w:tc>
      </w:tr>
      <w:tr w:rsidR="00430A9F" w:rsidRPr="00447ED2" w14:paraId="08938826" w14:textId="77777777" w:rsidTr="00B860A5">
        <w:trPr>
          <w:trHeight w:val="273"/>
        </w:trPr>
        <w:tc>
          <w:tcPr>
            <w:tcW w:w="1961" w:type="dxa"/>
          </w:tcPr>
          <w:p w14:paraId="43305447" w14:textId="77777777" w:rsidR="00430A9F" w:rsidRPr="00447ED2" w:rsidRDefault="00430A9F" w:rsidP="00B860A5">
            <w:pPr>
              <w:widowControl w:val="0"/>
              <w:spacing w:after="0"/>
              <w:rPr>
                <w:rFonts w:ascii="Palatino Linotype" w:hAnsi="Palatino Linotype"/>
                <w:bCs/>
                <w:szCs w:val="22"/>
              </w:rPr>
            </w:pPr>
            <w:r w:rsidRPr="00447ED2">
              <w:rPr>
                <w:rFonts w:ascii="Palatino Linotype" w:eastAsia="Arial Unicode MS" w:hAnsi="Palatino Linotype" w:cs="Tahoma"/>
                <w:szCs w:val="22"/>
              </w:rPr>
              <w:t>PROJECT:</w:t>
            </w:r>
          </w:p>
        </w:tc>
        <w:tc>
          <w:tcPr>
            <w:tcW w:w="8677" w:type="dxa"/>
          </w:tcPr>
          <w:p w14:paraId="301DF6D8" w14:textId="77777777" w:rsidR="00430A9F" w:rsidRPr="00447ED2" w:rsidRDefault="00430A9F" w:rsidP="00B860A5">
            <w:pPr>
              <w:widowControl w:val="0"/>
              <w:spacing w:after="0"/>
              <w:rPr>
                <w:rFonts w:ascii="Palatino Linotype" w:hAnsi="Palatino Linotype"/>
                <w:bCs/>
                <w:szCs w:val="22"/>
              </w:rPr>
            </w:pPr>
            <w:r>
              <w:rPr>
                <w:rFonts w:ascii="Palatino Linotype" w:hAnsi="Palatino Linotype"/>
                <w:bCs/>
                <w:szCs w:val="22"/>
              </w:rPr>
              <w:t>Trade Reporting System</w:t>
            </w:r>
          </w:p>
        </w:tc>
      </w:tr>
      <w:tr w:rsidR="00430A9F" w:rsidRPr="00C54ED5" w14:paraId="7642ACD1" w14:textId="77777777" w:rsidTr="00B860A5">
        <w:trPr>
          <w:trHeight w:val="430"/>
        </w:trPr>
        <w:tc>
          <w:tcPr>
            <w:tcW w:w="1961" w:type="dxa"/>
          </w:tcPr>
          <w:p w14:paraId="1EDADED1" w14:textId="77777777" w:rsidR="00430A9F" w:rsidRPr="00447ED2" w:rsidRDefault="00430A9F" w:rsidP="00B860A5">
            <w:pPr>
              <w:widowControl w:val="0"/>
              <w:spacing w:after="0"/>
              <w:rPr>
                <w:rFonts w:ascii="Palatino Linotype" w:hAnsi="Palatino Linotype"/>
                <w:bCs/>
                <w:szCs w:val="22"/>
              </w:rPr>
            </w:pPr>
            <w:r w:rsidRPr="00447ED2">
              <w:rPr>
                <w:rFonts w:ascii="Palatino Linotype" w:eastAsia="Arial Unicode MS" w:hAnsi="Palatino Linotype" w:cs="Tahoma"/>
                <w:szCs w:val="22"/>
              </w:rPr>
              <w:t>TECHNOLOGY:</w:t>
            </w:r>
          </w:p>
        </w:tc>
        <w:tc>
          <w:tcPr>
            <w:tcW w:w="8677" w:type="dxa"/>
          </w:tcPr>
          <w:p w14:paraId="4DA2B691" w14:textId="77777777" w:rsidR="00430A9F" w:rsidRPr="00C54ED5" w:rsidRDefault="00430A9F" w:rsidP="00B860A5">
            <w:pPr>
              <w:jc w:val="left"/>
              <w:rPr>
                <w:rFonts w:ascii="Palatino Linotype" w:hAnsi="Palatino Linotype"/>
                <w:color w:val="000000"/>
                <w:szCs w:val="22"/>
              </w:rPr>
            </w:pPr>
            <w:r w:rsidRPr="00F62ADC">
              <w:rPr>
                <w:rFonts w:ascii="Palatino Linotype" w:hAnsi="Palatino Linotype"/>
                <w:szCs w:val="22"/>
              </w:rPr>
              <w:t>ASP, Sql Server, JavaScript, Tables, stored-procedures,</w:t>
            </w:r>
            <w:r>
              <w:rPr>
                <w:rFonts w:ascii="Palatino Linotype" w:hAnsi="Palatino Linotype"/>
                <w:szCs w:val="22"/>
              </w:rPr>
              <w:t xml:space="preserve"> Triggers, etc.</w:t>
            </w:r>
          </w:p>
        </w:tc>
      </w:tr>
    </w:tbl>
    <w:p w14:paraId="76ECCD73" w14:textId="77777777" w:rsidR="00430A9F" w:rsidRPr="00430A9F" w:rsidRDefault="00430A9F" w:rsidP="00BF419A">
      <w:pPr>
        <w:jc w:val="left"/>
        <w:rPr>
          <w:rFonts w:ascii="Palatino Linotype" w:hAnsi="Palatino Linotype"/>
          <w:b/>
          <w:bCs/>
          <w:color w:val="000000"/>
          <w:szCs w:val="22"/>
        </w:rPr>
      </w:pPr>
      <w:r w:rsidRPr="00430A9F">
        <w:rPr>
          <w:rFonts w:ascii="Palatino Linotype" w:hAnsi="Palatino Linotype"/>
          <w:b/>
          <w:bCs/>
          <w:color w:val="000000"/>
          <w:szCs w:val="22"/>
        </w:rPr>
        <w:t>Description:</w:t>
      </w:r>
    </w:p>
    <w:p w14:paraId="7592BAF9" w14:textId="77777777" w:rsidR="009E15FC" w:rsidRPr="00F62ADC" w:rsidRDefault="004C60C6" w:rsidP="006650A3">
      <w:pPr>
        <w:rPr>
          <w:rFonts w:ascii="Palatino Linotype" w:hAnsi="Palatino Linotype"/>
          <w:b/>
          <w:bCs/>
          <w:color w:val="000000"/>
          <w:szCs w:val="22"/>
        </w:rPr>
      </w:pPr>
      <w:r w:rsidRPr="00F62ADC">
        <w:rPr>
          <w:rFonts w:ascii="Palatino Linotype" w:hAnsi="Palatino Linotype"/>
          <w:bCs/>
          <w:color w:val="000000"/>
          <w:szCs w:val="22"/>
        </w:rPr>
        <w:t xml:space="preserve">This is a comprehensive and integrated Hospital Management System for a Super Specialty Hospital. This package is used to computerize the activities of a servicing system. This package contains four modules. They are Administration, Patient Care System, Health Services and Auxiliary Services. Each module is having sub modules with in this sub modules will </w:t>
      </w:r>
      <w:r w:rsidR="00673247" w:rsidRPr="00F62ADC">
        <w:rPr>
          <w:rFonts w:ascii="Palatino Linotype" w:hAnsi="Palatino Linotype"/>
          <w:bCs/>
          <w:color w:val="000000"/>
          <w:szCs w:val="22"/>
        </w:rPr>
        <w:t>maintain</w:t>
      </w:r>
      <w:r w:rsidRPr="00F62ADC">
        <w:rPr>
          <w:rFonts w:ascii="Palatino Linotype" w:hAnsi="Palatino Linotype"/>
          <w:bCs/>
          <w:color w:val="000000"/>
          <w:szCs w:val="22"/>
        </w:rPr>
        <w:t xml:space="preserve"> storing, registering, details of joining patient details, and over all day activities maintains one particular database</w:t>
      </w:r>
      <w:r w:rsidR="009E15FC" w:rsidRPr="00F62ADC">
        <w:rPr>
          <w:rFonts w:ascii="Palatino Linotype" w:hAnsi="Palatino Linotype"/>
          <w:b/>
          <w:bCs/>
          <w:color w:val="000000"/>
          <w:szCs w:val="22"/>
        </w:rPr>
        <w:tab/>
      </w:r>
      <w:r w:rsidR="009E15FC" w:rsidRPr="00F62ADC">
        <w:rPr>
          <w:rFonts w:ascii="Palatino Linotype" w:hAnsi="Palatino Linotype"/>
          <w:b/>
          <w:bCs/>
          <w:color w:val="000000"/>
          <w:szCs w:val="22"/>
        </w:rPr>
        <w:tab/>
      </w:r>
      <w:r w:rsidR="009E15FC" w:rsidRPr="00F62ADC">
        <w:rPr>
          <w:rFonts w:ascii="Palatino Linotype" w:hAnsi="Palatino Linotype"/>
          <w:b/>
          <w:bCs/>
          <w:color w:val="000000"/>
          <w:szCs w:val="22"/>
        </w:rPr>
        <w:tab/>
      </w:r>
      <w:r w:rsidR="009E15FC" w:rsidRPr="00F62ADC">
        <w:rPr>
          <w:rFonts w:ascii="Palatino Linotype" w:hAnsi="Palatino Linotype"/>
          <w:b/>
          <w:bCs/>
          <w:color w:val="000000"/>
          <w:szCs w:val="22"/>
        </w:rPr>
        <w:tab/>
      </w:r>
    </w:p>
    <w:p w14:paraId="191BC896" w14:textId="77777777" w:rsidR="00610682" w:rsidRPr="00F62ADC" w:rsidRDefault="00610682" w:rsidP="00BF419A">
      <w:pPr>
        <w:jc w:val="left"/>
        <w:rPr>
          <w:rFonts w:ascii="Palatino Linotype" w:hAnsi="Palatino Linotype"/>
          <w:color w:val="000000"/>
          <w:szCs w:val="22"/>
        </w:rPr>
      </w:pPr>
      <w:r w:rsidRPr="00F62ADC">
        <w:rPr>
          <w:rFonts w:ascii="Palatino Linotype" w:hAnsi="Palatino Linotype"/>
          <w:b/>
          <w:color w:val="000000"/>
          <w:szCs w:val="22"/>
        </w:rPr>
        <w:t>Responsibilities</w:t>
      </w:r>
      <w:r w:rsidRPr="00F62ADC">
        <w:rPr>
          <w:rFonts w:ascii="Palatino Linotype" w:hAnsi="Palatino Linotype"/>
          <w:color w:val="000000"/>
          <w:szCs w:val="22"/>
        </w:rPr>
        <w:t>:</w:t>
      </w:r>
    </w:p>
    <w:p w14:paraId="59EAEC25" w14:textId="77777777" w:rsidR="00610682" w:rsidRPr="00F62ADC" w:rsidRDefault="00610682" w:rsidP="003431E9">
      <w:pPr>
        <w:numPr>
          <w:ilvl w:val="0"/>
          <w:numId w:val="11"/>
        </w:numPr>
        <w:jc w:val="left"/>
        <w:rPr>
          <w:rFonts w:ascii="Palatino Linotype" w:hAnsi="Palatino Linotype"/>
          <w:szCs w:val="22"/>
        </w:rPr>
      </w:pPr>
      <w:r w:rsidRPr="00F62ADC">
        <w:rPr>
          <w:rFonts w:ascii="Palatino Linotype" w:hAnsi="Palatino Linotype"/>
          <w:szCs w:val="22"/>
        </w:rPr>
        <w:lastRenderedPageBreak/>
        <w:t>Responsible for collection of the entire Requirement from the client.</w:t>
      </w:r>
    </w:p>
    <w:p w14:paraId="2472367D" w14:textId="77777777" w:rsidR="00610682" w:rsidRPr="00F62ADC" w:rsidRDefault="00610682" w:rsidP="003431E9">
      <w:pPr>
        <w:numPr>
          <w:ilvl w:val="0"/>
          <w:numId w:val="11"/>
        </w:numPr>
        <w:jc w:val="left"/>
        <w:rPr>
          <w:rFonts w:ascii="Palatino Linotype" w:hAnsi="Palatino Linotype"/>
          <w:szCs w:val="22"/>
        </w:rPr>
      </w:pPr>
      <w:r w:rsidRPr="00F62ADC">
        <w:rPr>
          <w:rFonts w:ascii="Palatino Linotype" w:hAnsi="Palatino Linotype"/>
          <w:szCs w:val="22"/>
        </w:rPr>
        <w:t>Did Analysis and involved in the Design of the system.</w:t>
      </w:r>
    </w:p>
    <w:p w14:paraId="4CA1143A" w14:textId="77777777" w:rsidR="00610682" w:rsidRPr="00F62ADC" w:rsidRDefault="00610682" w:rsidP="003431E9">
      <w:pPr>
        <w:numPr>
          <w:ilvl w:val="0"/>
          <w:numId w:val="11"/>
        </w:numPr>
        <w:jc w:val="left"/>
        <w:rPr>
          <w:rFonts w:ascii="Palatino Linotype" w:hAnsi="Palatino Linotype"/>
          <w:color w:val="000000"/>
          <w:szCs w:val="22"/>
        </w:rPr>
      </w:pPr>
      <w:r w:rsidRPr="00F62ADC">
        <w:rPr>
          <w:rFonts w:ascii="Palatino Linotype" w:hAnsi="Palatino Linotype"/>
          <w:szCs w:val="22"/>
        </w:rPr>
        <w:t>Responsible for designing the UI of the Web Forms.</w:t>
      </w:r>
    </w:p>
    <w:p w14:paraId="5A91E576" w14:textId="77777777" w:rsidR="00610682" w:rsidRPr="00F62ADC" w:rsidRDefault="00610682" w:rsidP="003431E9">
      <w:pPr>
        <w:numPr>
          <w:ilvl w:val="0"/>
          <w:numId w:val="11"/>
        </w:numPr>
        <w:jc w:val="left"/>
        <w:rPr>
          <w:rFonts w:ascii="Palatino Linotype" w:hAnsi="Palatino Linotype"/>
          <w:color w:val="000000"/>
          <w:szCs w:val="22"/>
        </w:rPr>
      </w:pPr>
      <w:r w:rsidRPr="00F62ADC">
        <w:rPr>
          <w:rFonts w:ascii="Palatino Linotype" w:hAnsi="Palatino Linotype"/>
          <w:color w:val="000000"/>
          <w:szCs w:val="22"/>
        </w:rPr>
        <w:t xml:space="preserve">Responsible for development of </w:t>
      </w:r>
      <w:r w:rsidRPr="00F62ADC">
        <w:rPr>
          <w:rFonts w:ascii="Palatino Linotype" w:hAnsi="Palatino Linotype"/>
          <w:bCs/>
          <w:color w:val="000000"/>
          <w:szCs w:val="22"/>
        </w:rPr>
        <w:t>Web Forms</w:t>
      </w:r>
      <w:r w:rsidRPr="00F62ADC">
        <w:rPr>
          <w:rFonts w:ascii="Palatino Linotype" w:hAnsi="Palatino Linotype"/>
          <w:color w:val="000000"/>
          <w:szCs w:val="22"/>
        </w:rPr>
        <w:t xml:space="preserve"> using </w:t>
      </w:r>
      <w:r w:rsidRPr="00F62ADC">
        <w:rPr>
          <w:rFonts w:ascii="Palatino Linotype" w:hAnsi="Palatino Linotype"/>
          <w:bCs/>
          <w:color w:val="000000"/>
          <w:szCs w:val="22"/>
        </w:rPr>
        <w:t>ASP</w:t>
      </w:r>
      <w:r w:rsidRPr="00F62ADC">
        <w:rPr>
          <w:rFonts w:ascii="Palatino Linotype" w:hAnsi="Palatino Linotype"/>
          <w:color w:val="000000"/>
          <w:szCs w:val="22"/>
        </w:rPr>
        <w:t>.</w:t>
      </w:r>
    </w:p>
    <w:p w14:paraId="2A1CCB64" w14:textId="77777777" w:rsidR="00610682" w:rsidRPr="00F62ADC" w:rsidRDefault="00610682" w:rsidP="003431E9">
      <w:pPr>
        <w:numPr>
          <w:ilvl w:val="0"/>
          <w:numId w:val="11"/>
        </w:numPr>
        <w:jc w:val="left"/>
        <w:rPr>
          <w:rFonts w:ascii="Palatino Linotype" w:hAnsi="Palatino Linotype"/>
          <w:color w:val="000000"/>
          <w:szCs w:val="22"/>
        </w:rPr>
      </w:pPr>
      <w:r w:rsidRPr="00F62ADC">
        <w:rPr>
          <w:rFonts w:ascii="Palatino Linotype" w:hAnsi="Palatino Linotype"/>
          <w:color w:val="000000"/>
          <w:szCs w:val="22"/>
        </w:rPr>
        <w:t>Integrated the User-section and Admin-section as per the modules assigned.</w:t>
      </w:r>
    </w:p>
    <w:p w14:paraId="2DB387E8" w14:textId="77777777" w:rsidR="00610682" w:rsidRPr="00F62ADC" w:rsidRDefault="00610682" w:rsidP="003431E9">
      <w:pPr>
        <w:numPr>
          <w:ilvl w:val="0"/>
          <w:numId w:val="11"/>
        </w:numPr>
        <w:jc w:val="left"/>
        <w:rPr>
          <w:rFonts w:ascii="Palatino Linotype" w:hAnsi="Palatino Linotype"/>
          <w:color w:val="000000"/>
          <w:szCs w:val="22"/>
        </w:rPr>
      </w:pPr>
      <w:r w:rsidRPr="00F62ADC">
        <w:rPr>
          <w:rFonts w:ascii="Palatino Linotype" w:hAnsi="Palatino Linotype"/>
          <w:color w:val="000000"/>
          <w:szCs w:val="22"/>
        </w:rPr>
        <w:t>Client interaction regarding the changes.</w:t>
      </w:r>
    </w:p>
    <w:p w14:paraId="5B719B2F" w14:textId="77777777" w:rsidR="00610682" w:rsidRPr="00F62ADC" w:rsidRDefault="00610682" w:rsidP="003431E9">
      <w:pPr>
        <w:numPr>
          <w:ilvl w:val="0"/>
          <w:numId w:val="11"/>
        </w:numPr>
        <w:jc w:val="left"/>
        <w:rPr>
          <w:rFonts w:ascii="Palatino Linotype" w:hAnsi="Palatino Linotype"/>
          <w:color w:val="000000"/>
          <w:szCs w:val="22"/>
        </w:rPr>
      </w:pPr>
      <w:r w:rsidRPr="00F62ADC">
        <w:rPr>
          <w:rFonts w:ascii="Palatino Linotype" w:hAnsi="Palatino Linotype"/>
          <w:color w:val="000000"/>
          <w:szCs w:val="22"/>
        </w:rPr>
        <w:t>Responsible for uploading the recently updated changes remote server.</w:t>
      </w:r>
    </w:p>
    <w:p w14:paraId="305B33FD" w14:textId="77777777" w:rsidR="00610682" w:rsidRPr="00F62ADC" w:rsidRDefault="00610682" w:rsidP="003431E9">
      <w:pPr>
        <w:numPr>
          <w:ilvl w:val="0"/>
          <w:numId w:val="11"/>
        </w:numPr>
        <w:jc w:val="left"/>
        <w:rPr>
          <w:rFonts w:ascii="Palatino Linotype" w:hAnsi="Palatino Linotype"/>
          <w:color w:val="000000"/>
          <w:szCs w:val="22"/>
        </w:rPr>
      </w:pPr>
      <w:r w:rsidRPr="00F62ADC">
        <w:rPr>
          <w:rFonts w:ascii="Palatino Linotype" w:hAnsi="Palatino Linotype"/>
          <w:color w:val="000000"/>
          <w:szCs w:val="22"/>
        </w:rPr>
        <w:t>Involved in the design of Database tables.</w:t>
      </w:r>
    </w:p>
    <w:p w14:paraId="35E6498D" w14:textId="77777777" w:rsidR="001D01A3" w:rsidRPr="00F62ADC" w:rsidRDefault="00610682" w:rsidP="003431E9">
      <w:pPr>
        <w:numPr>
          <w:ilvl w:val="0"/>
          <w:numId w:val="11"/>
        </w:numPr>
        <w:jc w:val="left"/>
        <w:rPr>
          <w:rFonts w:ascii="Palatino Linotype" w:hAnsi="Palatino Linotype"/>
          <w:bCs/>
          <w:color w:val="000000"/>
          <w:szCs w:val="22"/>
        </w:rPr>
      </w:pPr>
      <w:r w:rsidRPr="00F62ADC">
        <w:rPr>
          <w:rFonts w:ascii="Palatino Linotype" w:hAnsi="Palatino Linotype"/>
          <w:color w:val="000000"/>
          <w:szCs w:val="22"/>
        </w:rPr>
        <w:t xml:space="preserve">Designed and Coded </w:t>
      </w:r>
      <w:r w:rsidRPr="00F62ADC">
        <w:rPr>
          <w:rFonts w:ascii="Palatino Linotype" w:hAnsi="Palatino Linotype"/>
          <w:bCs/>
          <w:color w:val="000000"/>
          <w:szCs w:val="22"/>
        </w:rPr>
        <w:t>Stored Procedures</w:t>
      </w:r>
      <w:r w:rsidRPr="00F62ADC">
        <w:rPr>
          <w:rFonts w:ascii="Palatino Linotype" w:hAnsi="Palatino Linotype"/>
          <w:color w:val="000000"/>
          <w:szCs w:val="22"/>
        </w:rPr>
        <w:t xml:space="preserve"> </w:t>
      </w:r>
    </w:p>
    <w:p w14:paraId="5EA07B7D" w14:textId="77777777" w:rsidR="00610682" w:rsidRPr="00F62ADC" w:rsidRDefault="00610682" w:rsidP="003431E9">
      <w:pPr>
        <w:numPr>
          <w:ilvl w:val="0"/>
          <w:numId w:val="11"/>
        </w:numPr>
        <w:jc w:val="left"/>
        <w:rPr>
          <w:rFonts w:ascii="Palatino Linotype" w:hAnsi="Palatino Linotype"/>
          <w:bCs/>
          <w:color w:val="000000"/>
          <w:szCs w:val="22"/>
        </w:rPr>
      </w:pPr>
      <w:r w:rsidRPr="00F62ADC">
        <w:rPr>
          <w:rFonts w:ascii="Palatino Linotype" w:hAnsi="Palatino Linotype"/>
          <w:color w:val="000000"/>
          <w:szCs w:val="22"/>
        </w:rPr>
        <w:t>Involved in the manual testing of all the modules of the website.</w:t>
      </w:r>
    </w:p>
    <w:p w14:paraId="4DAE5F5F" w14:textId="77777777" w:rsidR="00DD261C" w:rsidRPr="00F62ADC" w:rsidRDefault="00DD261C" w:rsidP="00BF419A">
      <w:pPr>
        <w:jc w:val="left"/>
        <w:rPr>
          <w:rFonts w:ascii="Palatino Linotype" w:hAnsi="Palatino Linotype"/>
          <w:szCs w:val="22"/>
        </w:rPr>
      </w:pPr>
    </w:p>
    <w:p w14:paraId="358DAE1B" w14:textId="77777777" w:rsidR="00F62ADC" w:rsidRPr="00F62ADC" w:rsidRDefault="00F62ADC" w:rsidP="00BF419A">
      <w:pPr>
        <w:jc w:val="left"/>
        <w:rPr>
          <w:rFonts w:ascii="Palatino Linotype" w:hAnsi="Palatino Linotype"/>
          <w:szCs w:val="22"/>
        </w:rPr>
      </w:pPr>
    </w:p>
    <w:p w14:paraId="175D1F8C" w14:textId="77777777" w:rsidR="00F62ADC" w:rsidRDefault="00F62ADC" w:rsidP="00F62ADC">
      <w:pPr>
        <w:jc w:val="center"/>
        <w:rPr>
          <w:rFonts w:ascii="Palatino Linotype" w:hAnsi="Palatino Linotype"/>
          <w:b/>
          <w:szCs w:val="22"/>
        </w:rPr>
      </w:pPr>
      <w:r w:rsidRPr="00430A9F">
        <w:rPr>
          <w:rFonts w:ascii="Palatino Linotype" w:hAnsi="Palatino Linotype"/>
          <w:b/>
          <w:szCs w:val="22"/>
        </w:rPr>
        <w:t>Professional references will be provided upon request</w:t>
      </w:r>
    </w:p>
    <w:p w14:paraId="6A8FFA40" w14:textId="77777777" w:rsidR="00430A9F" w:rsidRPr="00430A9F" w:rsidRDefault="00430A9F" w:rsidP="00F62ADC">
      <w:pPr>
        <w:jc w:val="center"/>
        <w:rPr>
          <w:rFonts w:ascii="Palatino Linotype" w:hAnsi="Palatino Linotype"/>
          <w:b/>
          <w:szCs w:val="22"/>
        </w:rPr>
      </w:pPr>
      <w:bookmarkStart w:id="2" w:name="_GoBack"/>
      <w:bookmarkEnd w:id="2"/>
      <w:r>
        <w:rPr>
          <w:rFonts w:ascii="Palatino Linotype" w:hAnsi="Palatino Linotype"/>
          <w:b/>
          <w:szCs w:val="22"/>
        </w:rPr>
        <w:t>------------------------------------</w:t>
      </w:r>
      <w:bookmarkEnd w:id="0"/>
    </w:p>
    <w:sectPr w:rsidR="00430A9F" w:rsidRPr="00430A9F" w:rsidSect="001B7D2F">
      <w:headerReference w:type="default" r:id="rId7"/>
      <w:pgSz w:w="12240" w:h="15840"/>
      <w:pgMar w:top="810" w:right="990" w:bottom="90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4ACC07" w14:textId="77777777" w:rsidR="00A96F50" w:rsidRDefault="00A96F50">
      <w:r>
        <w:separator/>
      </w:r>
    </w:p>
  </w:endnote>
  <w:endnote w:type="continuationSeparator" w:id="0">
    <w:p w14:paraId="5881E54F" w14:textId="77777777" w:rsidR="00A96F50" w:rsidRDefault="00A96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altName w:val="Century Gothic"/>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 Antiqua">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760CD3" w14:textId="77777777" w:rsidR="00A96F50" w:rsidRDefault="00A96F50">
      <w:r>
        <w:separator/>
      </w:r>
    </w:p>
  </w:footnote>
  <w:footnote w:type="continuationSeparator" w:id="0">
    <w:p w14:paraId="3FD6A37D" w14:textId="77777777" w:rsidR="00A96F50" w:rsidRDefault="00A96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EAC063" w14:textId="77777777" w:rsidR="001167A8" w:rsidRDefault="001167A8" w:rsidP="001167A8">
    <w:pPr>
      <w:pStyle w:val="Header"/>
      <w:jc w:val="center"/>
    </w:pPr>
  </w:p>
  <w:p w14:paraId="59E36A68" w14:textId="77777777" w:rsidR="001167A8" w:rsidRDefault="001167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33FA8496"/>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AA7CDAB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Symbol" w:hAnsi="Symbol"/>
      </w:rPr>
    </w:lvl>
  </w:abstractNum>
  <w:abstractNum w:abstractNumId="4" w15:restartNumberingAfterBreak="0">
    <w:nsid w:val="00000008"/>
    <w:multiLevelType w:val="singleLevel"/>
    <w:tmpl w:val="00000008"/>
    <w:name w:val="WW8Num8"/>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A"/>
    <w:multiLevelType w:val="singleLevel"/>
    <w:tmpl w:val="0000000A"/>
    <w:name w:val="WW8Num26"/>
    <w:lvl w:ilvl="0">
      <w:start w:val="1"/>
      <w:numFmt w:val="bullet"/>
      <w:lvlText w:val=""/>
      <w:lvlJc w:val="left"/>
      <w:pPr>
        <w:tabs>
          <w:tab w:val="num" w:pos="720"/>
        </w:tabs>
        <w:ind w:left="720" w:hanging="360"/>
      </w:pPr>
      <w:rPr>
        <w:rFonts w:ascii="Symbol" w:hAnsi="Symbol"/>
      </w:rPr>
    </w:lvl>
  </w:abstractNum>
  <w:abstractNum w:abstractNumId="6" w15:restartNumberingAfterBreak="0">
    <w:nsid w:val="073364E1"/>
    <w:multiLevelType w:val="multilevel"/>
    <w:tmpl w:val="C94C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8416E"/>
    <w:multiLevelType w:val="hybridMultilevel"/>
    <w:tmpl w:val="22F22A06"/>
    <w:lvl w:ilvl="0" w:tplc="BB2E6958">
      <w:start w:val="1"/>
      <w:numFmt w:val="bullet"/>
      <w:lvlText w:val=""/>
      <w:lvlJc w:val="left"/>
      <w:pPr>
        <w:ind w:left="360" w:hanging="360"/>
      </w:pPr>
      <w:rPr>
        <w:rFonts w:ascii="Symbol" w:hAnsi="Symbol" w:hint="default"/>
        <w:color w:val="auto"/>
      </w:rPr>
    </w:lvl>
    <w:lvl w:ilvl="1" w:tplc="7800F86E">
      <w:numFmt w:val="bullet"/>
      <w:lvlText w:val="•"/>
      <w:lvlJc w:val="left"/>
      <w:pPr>
        <w:ind w:left="1800" w:hanging="720"/>
      </w:pPr>
      <w:rPr>
        <w:rFonts w:ascii="Georgia" w:eastAsia="Times New Roman" w:hAnsi="Georgia" w:cs="Tahom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9E6676"/>
    <w:multiLevelType w:val="hybridMultilevel"/>
    <w:tmpl w:val="1F22A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F00FB7"/>
    <w:multiLevelType w:val="hybridMultilevel"/>
    <w:tmpl w:val="2A9E6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3721CA"/>
    <w:multiLevelType w:val="multilevel"/>
    <w:tmpl w:val="00EA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104E6"/>
    <w:multiLevelType w:val="hybridMultilevel"/>
    <w:tmpl w:val="D4C2A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996DCA"/>
    <w:multiLevelType w:val="hybridMultilevel"/>
    <w:tmpl w:val="355ED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7E1BBC"/>
    <w:multiLevelType w:val="multilevel"/>
    <w:tmpl w:val="6094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551EF8"/>
    <w:multiLevelType w:val="hybridMultilevel"/>
    <w:tmpl w:val="7864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E82BE5"/>
    <w:multiLevelType w:val="multilevel"/>
    <w:tmpl w:val="4154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3248D"/>
    <w:multiLevelType w:val="multilevel"/>
    <w:tmpl w:val="FB26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81F8C"/>
    <w:multiLevelType w:val="hybridMultilevel"/>
    <w:tmpl w:val="E9808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0E175E"/>
    <w:multiLevelType w:val="multilevel"/>
    <w:tmpl w:val="6AFC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518BF"/>
    <w:multiLevelType w:val="multilevel"/>
    <w:tmpl w:val="6094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7A6104"/>
    <w:multiLevelType w:val="hybridMultilevel"/>
    <w:tmpl w:val="60122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4A6965"/>
    <w:multiLevelType w:val="hybridMultilevel"/>
    <w:tmpl w:val="5EDEC396"/>
    <w:lvl w:ilvl="0" w:tplc="52A8614E">
      <w:start w:val="4"/>
      <w:numFmt w:val="bullet"/>
      <w:lvlText w:val="•"/>
      <w:lvlJc w:val="left"/>
      <w:pPr>
        <w:ind w:left="420" w:hanging="360"/>
      </w:pPr>
      <w:rPr>
        <w:rFonts w:ascii="Tahoma" w:eastAsia="Times New Roman" w:hAnsi="Tahoma" w:cs="Tahoma"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2" w15:restartNumberingAfterBreak="0">
    <w:nsid w:val="5C002B19"/>
    <w:multiLevelType w:val="multilevel"/>
    <w:tmpl w:val="3D6A8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96FFC"/>
    <w:multiLevelType w:val="multilevel"/>
    <w:tmpl w:val="B76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A856C8"/>
    <w:multiLevelType w:val="hybridMultilevel"/>
    <w:tmpl w:val="220A3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3474D9"/>
    <w:multiLevelType w:val="multilevel"/>
    <w:tmpl w:val="F190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25039"/>
    <w:multiLevelType w:val="multilevel"/>
    <w:tmpl w:val="AE52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D01B1"/>
    <w:multiLevelType w:val="hybridMultilevel"/>
    <w:tmpl w:val="2A568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A91145"/>
    <w:multiLevelType w:val="hybridMultilevel"/>
    <w:tmpl w:val="436C0ACA"/>
    <w:lvl w:ilvl="0" w:tplc="39A4A7AE">
      <w:numFmt w:val="bullet"/>
      <w:pStyle w:val="Achievement"/>
      <w:lvlText w:val=""/>
      <w:lvlJc w:val="left"/>
      <w:pPr>
        <w:tabs>
          <w:tab w:val="num" w:pos="720"/>
        </w:tabs>
        <w:ind w:left="720" w:hanging="360"/>
      </w:pPr>
      <w:rPr>
        <w:rFonts w:ascii="Symbol" w:eastAsia="Times New Roman" w:hAnsi="Symbol"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0D55B62"/>
    <w:multiLevelType w:val="multilevel"/>
    <w:tmpl w:val="0FD0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47695"/>
    <w:multiLevelType w:val="hybridMultilevel"/>
    <w:tmpl w:val="0F1C2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5BB4DF3"/>
    <w:multiLevelType w:val="hybridMultilevel"/>
    <w:tmpl w:val="B49C4AE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8035ED2"/>
    <w:multiLevelType w:val="hybridMultilevel"/>
    <w:tmpl w:val="CF80E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165D40"/>
    <w:multiLevelType w:val="hybridMultilevel"/>
    <w:tmpl w:val="788C1A02"/>
    <w:lvl w:ilvl="0" w:tplc="BB2E695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8"/>
  </w:num>
  <w:num w:numId="4">
    <w:abstractNumId w:val="11"/>
  </w:num>
  <w:num w:numId="5">
    <w:abstractNumId w:val="24"/>
  </w:num>
  <w:num w:numId="6">
    <w:abstractNumId w:val="20"/>
  </w:num>
  <w:num w:numId="7">
    <w:abstractNumId w:val="14"/>
  </w:num>
  <w:num w:numId="8">
    <w:abstractNumId w:val="17"/>
  </w:num>
  <w:num w:numId="9">
    <w:abstractNumId w:val="9"/>
  </w:num>
  <w:num w:numId="10">
    <w:abstractNumId w:val="8"/>
  </w:num>
  <w:num w:numId="11">
    <w:abstractNumId w:val="27"/>
  </w:num>
  <w:num w:numId="12">
    <w:abstractNumId w:val="12"/>
  </w:num>
  <w:num w:numId="13">
    <w:abstractNumId w:val="19"/>
  </w:num>
  <w:num w:numId="14">
    <w:abstractNumId w:val="13"/>
  </w:num>
  <w:num w:numId="15">
    <w:abstractNumId w:val="31"/>
  </w:num>
  <w:num w:numId="16">
    <w:abstractNumId w:val="26"/>
  </w:num>
  <w:num w:numId="17">
    <w:abstractNumId w:val="21"/>
  </w:num>
  <w:num w:numId="18">
    <w:abstractNumId w:val="22"/>
  </w:num>
  <w:num w:numId="19">
    <w:abstractNumId w:val="16"/>
  </w:num>
  <w:num w:numId="20">
    <w:abstractNumId w:val="7"/>
  </w:num>
  <w:num w:numId="21">
    <w:abstractNumId w:val="33"/>
  </w:num>
  <w:num w:numId="22">
    <w:abstractNumId w:val="30"/>
  </w:num>
  <w:num w:numId="23">
    <w:abstractNumId w:val="18"/>
  </w:num>
  <w:num w:numId="24">
    <w:abstractNumId w:val="6"/>
  </w:num>
  <w:num w:numId="25">
    <w:abstractNumId w:val="25"/>
  </w:num>
  <w:num w:numId="26">
    <w:abstractNumId w:val="23"/>
  </w:num>
  <w:num w:numId="27">
    <w:abstractNumId w:val="15"/>
  </w:num>
  <w:num w:numId="28">
    <w:abstractNumId w:val="29"/>
  </w:num>
  <w:num w:numId="29">
    <w:abstractNumId w:val="10"/>
  </w:num>
  <w:num w:numId="30">
    <w:abstractNumId w:val="3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4FC"/>
    <w:rsid w:val="00002576"/>
    <w:rsid w:val="00002C9C"/>
    <w:rsid w:val="00004199"/>
    <w:rsid w:val="000072FD"/>
    <w:rsid w:val="00010C31"/>
    <w:rsid w:val="00012ABC"/>
    <w:rsid w:val="000132E8"/>
    <w:rsid w:val="00014669"/>
    <w:rsid w:val="00014D51"/>
    <w:rsid w:val="00021169"/>
    <w:rsid w:val="00021235"/>
    <w:rsid w:val="00022B7F"/>
    <w:rsid w:val="000245F6"/>
    <w:rsid w:val="000257C3"/>
    <w:rsid w:val="00030210"/>
    <w:rsid w:val="0003022C"/>
    <w:rsid w:val="00031904"/>
    <w:rsid w:val="00032D5A"/>
    <w:rsid w:val="000337F6"/>
    <w:rsid w:val="00036775"/>
    <w:rsid w:val="00037E89"/>
    <w:rsid w:val="00037F9E"/>
    <w:rsid w:val="00043C3A"/>
    <w:rsid w:val="00043F5F"/>
    <w:rsid w:val="00044141"/>
    <w:rsid w:val="0004481F"/>
    <w:rsid w:val="00047B33"/>
    <w:rsid w:val="000505A9"/>
    <w:rsid w:val="00051B15"/>
    <w:rsid w:val="00051B99"/>
    <w:rsid w:val="0005401B"/>
    <w:rsid w:val="00055F56"/>
    <w:rsid w:val="00056EDD"/>
    <w:rsid w:val="00060B18"/>
    <w:rsid w:val="00061101"/>
    <w:rsid w:val="0006370B"/>
    <w:rsid w:val="00063FDE"/>
    <w:rsid w:val="00065AC6"/>
    <w:rsid w:val="00066534"/>
    <w:rsid w:val="0007124E"/>
    <w:rsid w:val="0007162E"/>
    <w:rsid w:val="00072FCC"/>
    <w:rsid w:val="00073FEB"/>
    <w:rsid w:val="000761E9"/>
    <w:rsid w:val="00080BA0"/>
    <w:rsid w:val="0008256F"/>
    <w:rsid w:val="0008283F"/>
    <w:rsid w:val="00084A1F"/>
    <w:rsid w:val="00085914"/>
    <w:rsid w:val="00086E56"/>
    <w:rsid w:val="000905E9"/>
    <w:rsid w:val="00091462"/>
    <w:rsid w:val="00091560"/>
    <w:rsid w:val="000923A6"/>
    <w:rsid w:val="000926FC"/>
    <w:rsid w:val="0009289F"/>
    <w:rsid w:val="0009301D"/>
    <w:rsid w:val="0009492E"/>
    <w:rsid w:val="00095868"/>
    <w:rsid w:val="00096887"/>
    <w:rsid w:val="00096EE1"/>
    <w:rsid w:val="00097924"/>
    <w:rsid w:val="000A001E"/>
    <w:rsid w:val="000A0408"/>
    <w:rsid w:val="000A0A36"/>
    <w:rsid w:val="000A1780"/>
    <w:rsid w:val="000A2713"/>
    <w:rsid w:val="000A3E01"/>
    <w:rsid w:val="000A5407"/>
    <w:rsid w:val="000A5EEE"/>
    <w:rsid w:val="000B0861"/>
    <w:rsid w:val="000B1E3C"/>
    <w:rsid w:val="000B25AE"/>
    <w:rsid w:val="000B2636"/>
    <w:rsid w:val="000B27B8"/>
    <w:rsid w:val="000B27D2"/>
    <w:rsid w:val="000B3691"/>
    <w:rsid w:val="000C12F7"/>
    <w:rsid w:val="000C2EFC"/>
    <w:rsid w:val="000C353E"/>
    <w:rsid w:val="000C5368"/>
    <w:rsid w:val="000C59CA"/>
    <w:rsid w:val="000C7AA1"/>
    <w:rsid w:val="000D29A5"/>
    <w:rsid w:val="000D3154"/>
    <w:rsid w:val="000D61A2"/>
    <w:rsid w:val="000D6490"/>
    <w:rsid w:val="000D71E2"/>
    <w:rsid w:val="000E3AD2"/>
    <w:rsid w:val="000E43E6"/>
    <w:rsid w:val="000E4D7F"/>
    <w:rsid w:val="000E56E0"/>
    <w:rsid w:val="000F01F9"/>
    <w:rsid w:val="000F074C"/>
    <w:rsid w:val="000F13B7"/>
    <w:rsid w:val="000F230F"/>
    <w:rsid w:val="000F2B3A"/>
    <w:rsid w:val="000F3FE9"/>
    <w:rsid w:val="000F41E6"/>
    <w:rsid w:val="001049B3"/>
    <w:rsid w:val="00105BC5"/>
    <w:rsid w:val="00106FD2"/>
    <w:rsid w:val="00107DD1"/>
    <w:rsid w:val="00110B63"/>
    <w:rsid w:val="00114A23"/>
    <w:rsid w:val="001167A8"/>
    <w:rsid w:val="00117746"/>
    <w:rsid w:val="001217B4"/>
    <w:rsid w:val="001220AC"/>
    <w:rsid w:val="001239DD"/>
    <w:rsid w:val="00125665"/>
    <w:rsid w:val="00126D7B"/>
    <w:rsid w:val="0012721B"/>
    <w:rsid w:val="00130660"/>
    <w:rsid w:val="00131DCB"/>
    <w:rsid w:val="00132105"/>
    <w:rsid w:val="0013404B"/>
    <w:rsid w:val="001374F6"/>
    <w:rsid w:val="00142103"/>
    <w:rsid w:val="00142A5F"/>
    <w:rsid w:val="00143432"/>
    <w:rsid w:val="0014463F"/>
    <w:rsid w:val="00146F0A"/>
    <w:rsid w:val="00147603"/>
    <w:rsid w:val="00155245"/>
    <w:rsid w:val="0015549D"/>
    <w:rsid w:val="00155A0A"/>
    <w:rsid w:val="00160403"/>
    <w:rsid w:val="0016053D"/>
    <w:rsid w:val="00164688"/>
    <w:rsid w:val="00164B0C"/>
    <w:rsid w:val="00164CA5"/>
    <w:rsid w:val="00165C6B"/>
    <w:rsid w:val="00166ABB"/>
    <w:rsid w:val="00167A3B"/>
    <w:rsid w:val="0017041E"/>
    <w:rsid w:val="00171181"/>
    <w:rsid w:val="00171D09"/>
    <w:rsid w:val="00173922"/>
    <w:rsid w:val="00180659"/>
    <w:rsid w:val="00180BF0"/>
    <w:rsid w:val="00180FAF"/>
    <w:rsid w:val="00181468"/>
    <w:rsid w:val="00181A44"/>
    <w:rsid w:val="00182DFC"/>
    <w:rsid w:val="00185035"/>
    <w:rsid w:val="00185805"/>
    <w:rsid w:val="0018780F"/>
    <w:rsid w:val="00193489"/>
    <w:rsid w:val="00195FEE"/>
    <w:rsid w:val="001971AB"/>
    <w:rsid w:val="001A27D9"/>
    <w:rsid w:val="001A2CD1"/>
    <w:rsid w:val="001B0B53"/>
    <w:rsid w:val="001B1DF9"/>
    <w:rsid w:val="001B209F"/>
    <w:rsid w:val="001B29C3"/>
    <w:rsid w:val="001B572B"/>
    <w:rsid w:val="001B7D2F"/>
    <w:rsid w:val="001C132B"/>
    <w:rsid w:val="001C40B9"/>
    <w:rsid w:val="001C5169"/>
    <w:rsid w:val="001C543A"/>
    <w:rsid w:val="001C568E"/>
    <w:rsid w:val="001C6E67"/>
    <w:rsid w:val="001C705D"/>
    <w:rsid w:val="001C7F90"/>
    <w:rsid w:val="001D01A3"/>
    <w:rsid w:val="001D4CC6"/>
    <w:rsid w:val="001D4D04"/>
    <w:rsid w:val="001D6953"/>
    <w:rsid w:val="001D7348"/>
    <w:rsid w:val="001D7CDA"/>
    <w:rsid w:val="001E1A49"/>
    <w:rsid w:val="001E36E1"/>
    <w:rsid w:val="001E3AE4"/>
    <w:rsid w:val="001E7143"/>
    <w:rsid w:val="001E7595"/>
    <w:rsid w:val="001F07CE"/>
    <w:rsid w:val="001F2541"/>
    <w:rsid w:val="00200CB9"/>
    <w:rsid w:val="00201F56"/>
    <w:rsid w:val="00204464"/>
    <w:rsid w:val="00205CD8"/>
    <w:rsid w:val="00206839"/>
    <w:rsid w:val="00206C14"/>
    <w:rsid w:val="00206F1E"/>
    <w:rsid w:val="00210A07"/>
    <w:rsid w:val="00212470"/>
    <w:rsid w:val="00212E8F"/>
    <w:rsid w:val="0021604A"/>
    <w:rsid w:val="0022087E"/>
    <w:rsid w:val="0022265A"/>
    <w:rsid w:val="0022330B"/>
    <w:rsid w:val="002238EE"/>
    <w:rsid w:val="00223959"/>
    <w:rsid w:val="00224352"/>
    <w:rsid w:val="00225D00"/>
    <w:rsid w:val="00226B86"/>
    <w:rsid w:val="0022766D"/>
    <w:rsid w:val="002301D9"/>
    <w:rsid w:val="00230AA3"/>
    <w:rsid w:val="00230EB1"/>
    <w:rsid w:val="00231F6D"/>
    <w:rsid w:val="00233223"/>
    <w:rsid w:val="0023471D"/>
    <w:rsid w:val="00236E26"/>
    <w:rsid w:val="00236EEE"/>
    <w:rsid w:val="00242C05"/>
    <w:rsid w:val="00242E1A"/>
    <w:rsid w:val="00242E4C"/>
    <w:rsid w:val="0024503B"/>
    <w:rsid w:val="002450B2"/>
    <w:rsid w:val="00246B19"/>
    <w:rsid w:val="00250208"/>
    <w:rsid w:val="00250A24"/>
    <w:rsid w:val="00251204"/>
    <w:rsid w:val="0025271B"/>
    <w:rsid w:val="002533EE"/>
    <w:rsid w:val="00253CA1"/>
    <w:rsid w:val="00253CB3"/>
    <w:rsid w:val="0025585E"/>
    <w:rsid w:val="00256336"/>
    <w:rsid w:val="00260EAF"/>
    <w:rsid w:val="0026343E"/>
    <w:rsid w:val="002654FE"/>
    <w:rsid w:val="00265BD8"/>
    <w:rsid w:val="0026613D"/>
    <w:rsid w:val="002704F8"/>
    <w:rsid w:val="00276085"/>
    <w:rsid w:val="002805ED"/>
    <w:rsid w:val="00281320"/>
    <w:rsid w:val="00283EC6"/>
    <w:rsid w:val="00284EC9"/>
    <w:rsid w:val="00285776"/>
    <w:rsid w:val="00286C0A"/>
    <w:rsid w:val="002878BB"/>
    <w:rsid w:val="00290D90"/>
    <w:rsid w:val="002924C3"/>
    <w:rsid w:val="00292F96"/>
    <w:rsid w:val="00294FAF"/>
    <w:rsid w:val="00295267"/>
    <w:rsid w:val="00297C71"/>
    <w:rsid w:val="002A0E65"/>
    <w:rsid w:val="002A0E69"/>
    <w:rsid w:val="002A3D08"/>
    <w:rsid w:val="002B059E"/>
    <w:rsid w:val="002B1E81"/>
    <w:rsid w:val="002B29C9"/>
    <w:rsid w:val="002B6236"/>
    <w:rsid w:val="002C09FF"/>
    <w:rsid w:val="002C16CD"/>
    <w:rsid w:val="002C29AF"/>
    <w:rsid w:val="002C2CCD"/>
    <w:rsid w:val="002C36BB"/>
    <w:rsid w:val="002C4997"/>
    <w:rsid w:val="002C55F1"/>
    <w:rsid w:val="002C5CCA"/>
    <w:rsid w:val="002C6753"/>
    <w:rsid w:val="002D0883"/>
    <w:rsid w:val="002D18B7"/>
    <w:rsid w:val="002D3A79"/>
    <w:rsid w:val="002D3B82"/>
    <w:rsid w:val="002D3C7C"/>
    <w:rsid w:val="002D7AFE"/>
    <w:rsid w:val="002D7FBD"/>
    <w:rsid w:val="002E0375"/>
    <w:rsid w:val="002E1D4F"/>
    <w:rsid w:val="002E1E90"/>
    <w:rsid w:val="002E32F2"/>
    <w:rsid w:val="002E3BE4"/>
    <w:rsid w:val="002E66B5"/>
    <w:rsid w:val="002F0E3D"/>
    <w:rsid w:val="002F27EF"/>
    <w:rsid w:val="002F5100"/>
    <w:rsid w:val="0030265A"/>
    <w:rsid w:val="00302BFD"/>
    <w:rsid w:val="003033C0"/>
    <w:rsid w:val="00303470"/>
    <w:rsid w:val="0030632A"/>
    <w:rsid w:val="003107EF"/>
    <w:rsid w:val="0031159D"/>
    <w:rsid w:val="00311979"/>
    <w:rsid w:val="00312729"/>
    <w:rsid w:val="003144A5"/>
    <w:rsid w:val="00314523"/>
    <w:rsid w:val="003149CB"/>
    <w:rsid w:val="003167E9"/>
    <w:rsid w:val="00317913"/>
    <w:rsid w:val="00317A70"/>
    <w:rsid w:val="003232F9"/>
    <w:rsid w:val="00323760"/>
    <w:rsid w:val="003257E8"/>
    <w:rsid w:val="0033214A"/>
    <w:rsid w:val="00333D3A"/>
    <w:rsid w:val="003366B4"/>
    <w:rsid w:val="003367B7"/>
    <w:rsid w:val="00340901"/>
    <w:rsid w:val="003409E5"/>
    <w:rsid w:val="00340FBB"/>
    <w:rsid w:val="00341B46"/>
    <w:rsid w:val="00343154"/>
    <w:rsid w:val="003431E9"/>
    <w:rsid w:val="00347D38"/>
    <w:rsid w:val="00350047"/>
    <w:rsid w:val="00350F5F"/>
    <w:rsid w:val="003534DB"/>
    <w:rsid w:val="00353CC0"/>
    <w:rsid w:val="00353FEF"/>
    <w:rsid w:val="0035415E"/>
    <w:rsid w:val="0035468D"/>
    <w:rsid w:val="003552C8"/>
    <w:rsid w:val="00355ECE"/>
    <w:rsid w:val="003565E4"/>
    <w:rsid w:val="00356899"/>
    <w:rsid w:val="00360FF6"/>
    <w:rsid w:val="003651F1"/>
    <w:rsid w:val="0036525D"/>
    <w:rsid w:val="00366BCC"/>
    <w:rsid w:val="00370D55"/>
    <w:rsid w:val="003710EA"/>
    <w:rsid w:val="00371492"/>
    <w:rsid w:val="00377B3D"/>
    <w:rsid w:val="00380657"/>
    <w:rsid w:val="003806F0"/>
    <w:rsid w:val="00382DCE"/>
    <w:rsid w:val="00382FA6"/>
    <w:rsid w:val="003849F3"/>
    <w:rsid w:val="00384C58"/>
    <w:rsid w:val="00384CF6"/>
    <w:rsid w:val="00385124"/>
    <w:rsid w:val="00386CB6"/>
    <w:rsid w:val="00387727"/>
    <w:rsid w:val="00390165"/>
    <w:rsid w:val="0039040C"/>
    <w:rsid w:val="003915EF"/>
    <w:rsid w:val="003924AC"/>
    <w:rsid w:val="003937C0"/>
    <w:rsid w:val="00395D41"/>
    <w:rsid w:val="00397800"/>
    <w:rsid w:val="003A0282"/>
    <w:rsid w:val="003A08E7"/>
    <w:rsid w:val="003A39D1"/>
    <w:rsid w:val="003A4D81"/>
    <w:rsid w:val="003A6541"/>
    <w:rsid w:val="003A65C7"/>
    <w:rsid w:val="003A7086"/>
    <w:rsid w:val="003A7D86"/>
    <w:rsid w:val="003B0123"/>
    <w:rsid w:val="003B5045"/>
    <w:rsid w:val="003B5D24"/>
    <w:rsid w:val="003B7B70"/>
    <w:rsid w:val="003C2133"/>
    <w:rsid w:val="003C55F2"/>
    <w:rsid w:val="003C661B"/>
    <w:rsid w:val="003C6758"/>
    <w:rsid w:val="003C7F8B"/>
    <w:rsid w:val="003D0420"/>
    <w:rsid w:val="003D07E0"/>
    <w:rsid w:val="003D2DF2"/>
    <w:rsid w:val="003D31CA"/>
    <w:rsid w:val="003D6B7B"/>
    <w:rsid w:val="003D6E6E"/>
    <w:rsid w:val="003D6F33"/>
    <w:rsid w:val="003D7763"/>
    <w:rsid w:val="003E2A29"/>
    <w:rsid w:val="003E4E86"/>
    <w:rsid w:val="003F18B6"/>
    <w:rsid w:val="003F2145"/>
    <w:rsid w:val="003F242F"/>
    <w:rsid w:val="003F3108"/>
    <w:rsid w:val="003F3D32"/>
    <w:rsid w:val="003F3E02"/>
    <w:rsid w:val="003F40C7"/>
    <w:rsid w:val="003F688F"/>
    <w:rsid w:val="00400D2E"/>
    <w:rsid w:val="00400D47"/>
    <w:rsid w:val="00402DEE"/>
    <w:rsid w:val="00402F50"/>
    <w:rsid w:val="00406A2F"/>
    <w:rsid w:val="00410B1F"/>
    <w:rsid w:val="00414ED4"/>
    <w:rsid w:val="00415D66"/>
    <w:rsid w:val="00424D89"/>
    <w:rsid w:val="00426E7C"/>
    <w:rsid w:val="00430A9F"/>
    <w:rsid w:val="0043105C"/>
    <w:rsid w:val="004317BA"/>
    <w:rsid w:val="00432B0E"/>
    <w:rsid w:val="0043333F"/>
    <w:rsid w:val="00437017"/>
    <w:rsid w:val="0043768E"/>
    <w:rsid w:val="00437779"/>
    <w:rsid w:val="00437958"/>
    <w:rsid w:val="00440A8D"/>
    <w:rsid w:val="0044134A"/>
    <w:rsid w:val="00441E20"/>
    <w:rsid w:val="00442402"/>
    <w:rsid w:val="004428D2"/>
    <w:rsid w:val="00442F7E"/>
    <w:rsid w:val="00444C6F"/>
    <w:rsid w:val="00445458"/>
    <w:rsid w:val="004454AB"/>
    <w:rsid w:val="00446444"/>
    <w:rsid w:val="004465A2"/>
    <w:rsid w:val="00447ED2"/>
    <w:rsid w:val="00447FD3"/>
    <w:rsid w:val="0045023B"/>
    <w:rsid w:val="0045135E"/>
    <w:rsid w:val="00453395"/>
    <w:rsid w:val="00453B98"/>
    <w:rsid w:val="00455499"/>
    <w:rsid w:val="00455F44"/>
    <w:rsid w:val="004573BF"/>
    <w:rsid w:val="004616A0"/>
    <w:rsid w:val="00461E2F"/>
    <w:rsid w:val="0046302D"/>
    <w:rsid w:val="00463B7F"/>
    <w:rsid w:val="00463F8E"/>
    <w:rsid w:val="0046542C"/>
    <w:rsid w:val="00465BF4"/>
    <w:rsid w:val="00465E0F"/>
    <w:rsid w:val="00466F14"/>
    <w:rsid w:val="00471DC9"/>
    <w:rsid w:val="00471DF2"/>
    <w:rsid w:val="00472FDE"/>
    <w:rsid w:val="0047321D"/>
    <w:rsid w:val="004741E4"/>
    <w:rsid w:val="0047426B"/>
    <w:rsid w:val="004746DF"/>
    <w:rsid w:val="00475584"/>
    <w:rsid w:val="00475F71"/>
    <w:rsid w:val="0047613D"/>
    <w:rsid w:val="00476F37"/>
    <w:rsid w:val="00480087"/>
    <w:rsid w:val="00480447"/>
    <w:rsid w:val="00483FD7"/>
    <w:rsid w:val="004855F4"/>
    <w:rsid w:val="00487A41"/>
    <w:rsid w:val="0049537E"/>
    <w:rsid w:val="00496D43"/>
    <w:rsid w:val="004A09E9"/>
    <w:rsid w:val="004A3225"/>
    <w:rsid w:val="004A341A"/>
    <w:rsid w:val="004A4158"/>
    <w:rsid w:val="004A71D4"/>
    <w:rsid w:val="004A7F1D"/>
    <w:rsid w:val="004B1862"/>
    <w:rsid w:val="004B1CCD"/>
    <w:rsid w:val="004B2A1C"/>
    <w:rsid w:val="004B4218"/>
    <w:rsid w:val="004B438F"/>
    <w:rsid w:val="004B492B"/>
    <w:rsid w:val="004B49BD"/>
    <w:rsid w:val="004B553F"/>
    <w:rsid w:val="004B5BDB"/>
    <w:rsid w:val="004B61C2"/>
    <w:rsid w:val="004B6E01"/>
    <w:rsid w:val="004C03EE"/>
    <w:rsid w:val="004C0496"/>
    <w:rsid w:val="004C0F44"/>
    <w:rsid w:val="004C1B15"/>
    <w:rsid w:val="004C21D5"/>
    <w:rsid w:val="004C374F"/>
    <w:rsid w:val="004C3F9A"/>
    <w:rsid w:val="004C44B5"/>
    <w:rsid w:val="004C5B4E"/>
    <w:rsid w:val="004C5E3A"/>
    <w:rsid w:val="004C60C6"/>
    <w:rsid w:val="004C688F"/>
    <w:rsid w:val="004C6E10"/>
    <w:rsid w:val="004C703B"/>
    <w:rsid w:val="004C7FCE"/>
    <w:rsid w:val="004D21F4"/>
    <w:rsid w:val="004D2FAC"/>
    <w:rsid w:val="004D3204"/>
    <w:rsid w:val="004E0B92"/>
    <w:rsid w:val="004E284F"/>
    <w:rsid w:val="004E49FC"/>
    <w:rsid w:val="004E50F6"/>
    <w:rsid w:val="004E5526"/>
    <w:rsid w:val="004E57E6"/>
    <w:rsid w:val="004F0411"/>
    <w:rsid w:val="004F0652"/>
    <w:rsid w:val="004F1CCB"/>
    <w:rsid w:val="004F33E4"/>
    <w:rsid w:val="004F556A"/>
    <w:rsid w:val="004F6E01"/>
    <w:rsid w:val="004F71F4"/>
    <w:rsid w:val="004F73B0"/>
    <w:rsid w:val="004F7FD8"/>
    <w:rsid w:val="005003E8"/>
    <w:rsid w:val="005026FB"/>
    <w:rsid w:val="00506949"/>
    <w:rsid w:val="00506F76"/>
    <w:rsid w:val="00507B44"/>
    <w:rsid w:val="00507C75"/>
    <w:rsid w:val="00510986"/>
    <w:rsid w:val="00510EDB"/>
    <w:rsid w:val="00512947"/>
    <w:rsid w:val="00513B22"/>
    <w:rsid w:val="0051467A"/>
    <w:rsid w:val="00516871"/>
    <w:rsid w:val="00517592"/>
    <w:rsid w:val="005205D1"/>
    <w:rsid w:val="00520928"/>
    <w:rsid w:val="00520B51"/>
    <w:rsid w:val="00522DCD"/>
    <w:rsid w:val="00522FE2"/>
    <w:rsid w:val="005303BA"/>
    <w:rsid w:val="005305F2"/>
    <w:rsid w:val="00530CB6"/>
    <w:rsid w:val="00531A60"/>
    <w:rsid w:val="0053329D"/>
    <w:rsid w:val="00543D0A"/>
    <w:rsid w:val="00544DD8"/>
    <w:rsid w:val="0054619D"/>
    <w:rsid w:val="00546EC8"/>
    <w:rsid w:val="00547CF0"/>
    <w:rsid w:val="00551EF6"/>
    <w:rsid w:val="005578B6"/>
    <w:rsid w:val="00560A78"/>
    <w:rsid w:val="005611C4"/>
    <w:rsid w:val="005618A6"/>
    <w:rsid w:val="00566730"/>
    <w:rsid w:val="00567DE7"/>
    <w:rsid w:val="00572C29"/>
    <w:rsid w:val="0057490D"/>
    <w:rsid w:val="00575023"/>
    <w:rsid w:val="0057524C"/>
    <w:rsid w:val="005765AC"/>
    <w:rsid w:val="005808E4"/>
    <w:rsid w:val="00580E09"/>
    <w:rsid w:val="00586699"/>
    <w:rsid w:val="00586779"/>
    <w:rsid w:val="00590A83"/>
    <w:rsid w:val="00590B6B"/>
    <w:rsid w:val="0059334B"/>
    <w:rsid w:val="005933C0"/>
    <w:rsid w:val="005934B4"/>
    <w:rsid w:val="00594A29"/>
    <w:rsid w:val="00595C1C"/>
    <w:rsid w:val="005968E6"/>
    <w:rsid w:val="005A0EB5"/>
    <w:rsid w:val="005A1251"/>
    <w:rsid w:val="005A1957"/>
    <w:rsid w:val="005A4A11"/>
    <w:rsid w:val="005A5702"/>
    <w:rsid w:val="005A780E"/>
    <w:rsid w:val="005A7FC1"/>
    <w:rsid w:val="005B13E2"/>
    <w:rsid w:val="005B1611"/>
    <w:rsid w:val="005B1616"/>
    <w:rsid w:val="005B3745"/>
    <w:rsid w:val="005B3F7B"/>
    <w:rsid w:val="005B6047"/>
    <w:rsid w:val="005B69C6"/>
    <w:rsid w:val="005B6FE0"/>
    <w:rsid w:val="005C0750"/>
    <w:rsid w:val="005C0943"/>
    <w:rsid w:val="005C2FE8"/>
    <w:rsid w:val="005C340F"/>
    <w:rsid w:val="005C4F0E"/>
    <w:rsid w:val="005C515E"/>
    <w:rsid w:val="005C58EB"/>
    <w:rsid w:val="005C71D0"/>
    <w:rsid w:val="005C7464"/>
    <w:rsid w:val="005D053C"/>
    <w:rsid w:val="005D05AE"/>
    <w:rsid w:val="005D0F44"/>
    <w:rsid w:val="005D29C8"/>
    <w:rsid w:val="005D3DDB"/>
    <w:rsid w:val="005D415A"/>
    <w:rsid w:val="005D419F"/>
    <w:rsid w:val="005D79D3"/>
    <w:rsid w:val="005E11A3"/>
    <w:rsid w:val="005E28DD"/>
    <w:rsid w:val="005E2FAF"/>
    <w:rsid w:val="005E39AF"/>
    <w:rsid w:val="005E47EA"/>
    <w:rsid w:val="005E4DFA"/>
    <w:rsid w:val="005F3B99"/>
    <w:rsid w:val="005F4CF1"/>
    <w:rsid w:val="005F4FBB"/>
    <w:rsid w:val="005F624F"/>
    <w:rsid w:val="00602C08"/>
    <w:rsid w:val="00603FD7"/>
    <w:rsid w:val="00603FE6"/>
    <w:rsid w:val="0060435F"/>
    <w:rsid w:val="0060724B"/>
    <w:rsid w:val="00610095"/>
    <w:rsid w:val="00610682"/>
    <w:rsid w:val="006112EB"/>
    <w:rsid w:val="00611A99"/>
    <w:rsid w:val="0061219E"/>
    <w:rsid w:val="00612471"/>
    <w:rsid w:val="006163A6"/>
    <w:rsid w:val="006215AC"/>
    <w:rsid w:val="00623097"/>
    <w:rsid w:val="00625A1C"/>
    <w:rsid w:val="0062615C"/>
    <w:rsid w:val="00626511"/>
    <w:rsid w:val="00626B7E"/>
    <w:rsid w:val="00631C33"/>
    <w:rsid w:val="006337F2"/>
    <w:rsid w:val="0063603C"/>
    <w:rsid w:val="0063775B"/>
    <w:rsid w:val="006410B6"/>
    <w:rsid w:val="00641E08"/>
    <w:rsid w:val="006423A7"/>
    <w:rsid w:val="006439A3"/>
    <w:rsid w:val="0064427A"/>
    <w:rsid w:val="00651D23"/>
    <w:rsid w:val="00653621"/>
    <w:rsid w:val="0066056C"/>
    <w:rsid w:val="006606DE"/>
    <w:rsid w:val="00660FE6"/>
    <w:rsid w:val="00661B3D"/>
    <w:rsid w:val="00661BE9"/>
    <w:rsid w:val="00661E96"/>
    <w:rsid w:val="006629A4"/>
    <w:rsid w:val="00664AB3"/>
    <w:rsid w:val="006650A3"/>
    <w:rsid w:val="00665B93"/>
    <w:rsid w:val="00666D7B"/>
    <w:rsid w:val="0067050D"/>
    <w:rsid w:val="00670630"/>
    <w:rsid w:val="00671063"/>
    <w:rsid w:val="006724B7"/>
    <w:rsid w:val="00673247"/>
    <w:rsid w:val="006733AF"/>
    <w:rsid w:val="0067345E"/>
    <w:rsid w:val="0067348A"/>
    <w:rsid w:val="00674389"/>
    <w:rsid w:val="006743A2"/>
    <w:rsid w:val="00682F3C"/>
    <w:rsid w:val="00683379"/>
    <w:rsid w:val="00683A07"/>
    <w:rsid w:val="00684105"/>
    <w:rsid w:val="006849B2"/>
    <w:rsid w:val="00685583"/>
    <w:rsid w:val="00687C75"/>
    <w:rsid w:val="00690AC9"/>
    <w:rsid w:val="00690B86"/>
    <w:rsid w:val="006916A7"/>
    <w:rsid w:val="00692090"/>
    <w:rsid w:val="00692C93"/>
    <w:rsid w:val="006932BA"/>
    <w:rsid w:val="00694291"/>
    <w:rsid w:val="006A0C6C"/>
    <w:rsid w:val="006A0E36"/>
    <w:rsid w:val="006A0F2F"/>
    <w:rsid w:val="006A165E"/>
    <w:rsid w:val="006A58AE"/>
    <w:rsid w:val="006A74A6"/>
    <w:rsid w:val="006B031F"/>
    <w:rsid w:val="006B0CBB"/>
    <w:rsid w:val="006B0E36"/>
    <w:rsid w:val="006B127F"/>
    <w:rsid w:val="006B29DC"/>
    <w:rsid w:val="006B6CCA"/>
    <w:rsid w:val="006C0176"/>
    <w:rsid w:val="006C054D"/>
    <w:rsid w:val="006C0F1C"/>
    <w:rsid w:val="006C1B94"/>
    <w:rsid w:val="006C4781"/>
    <w:rsid w:val="006C62B0"/>
    <w:rsid w:val="006C7190"/>
    <w:rsid w:val="006C7822"/>
    <w:rsid w:val="006D0CED"/>
    <w:rsid w:val="006D3497"/>
    <w:rsid w:val="006D6663"/>
    <w:rsid w:val="006D74C2"/>
    <w:rsid w:val="006D7614"/>
    <w:rsid w:val="006D7CA8"/>
    <w:rsid w:val="006E3AC1"/>
    <w:rsid w:val="006F2ACF"/>
    <w:rsid w:val="006F5597"/>
    <w:rsid w:val="006F6088"/>
    <w:rsid w:val="006F67D8"/>
    <w:rsid w:val="007004C8"/>
    <w:rsid w:val="00701A44"/>
    <w:rsid w:val="0070281B"/>
    <w:rsid w:val="00704F48"/>
    <w:rsid w:val="00705850"/>
    <w:rsid w:val="00710457"/>
    <w:rsid w:val="007109FD"/>
    <w:rsid w:val="00714665"/>
    <w:rsid w:val="00716853"/>
    <w:rsid w:val="00716A3E"/>
    <w:rsid w:val="007200CD"/>
    <w:rsid w:val="007203D6"/>
    <w:rsid w:val="007218D3"/>
    <w:rsid w:val="00721C60"/>
    <w:rsid w:val="00722AF3"/>
    <w:rsid w:val="007243C8"/>
    <w:rsid w:val="007252FE"/>
    <w:rsid w:val="00725546"/>
    <w:rsid w:val="00726C61"/>
    <w:rsid w:val="00731097"/>
    <w:rsid w:val="00732029"/>
    <w:rsid w:val="007328BF"/>
    <w:rsid w:val="0073322D"/>
    <w:rsid w:val="007340DB"/>
    <w:rsid w:val="007343B2"/>
    <w:rsid w:val="00735462"/>
    <w:rsid w:val="00735758"/>
    <w:rsid w:val="00735FA2"/>
    <w:rsid w:val="00740314"/>
    <w:rsid w:val="00741F0C"/>
    <w:rsid w:val="00741FFA"/>
    <w:rsid w:val="0074404F"/>
    <w:rsid w:val="00744F52"/>
    <w:rsid w:val="007455DF"/>
    <w:rsid w:val="007479D8"/>
    <w:rsid w:val="007516A1"/>
    <w:rsid w:val="00753449"/>
    <w:rsid w:val="00755DA6"/>
    <w:rsid w:val="00756187"/>
    <w:rsid w:val="007574F0"/>
    <w:rsid w:val="00757DD6"/>
    <w:rsid w:val="00760C28"/>
    <w:rsid w:val="00761B0C"/>
    <w:rsid w:val="007633BD"/>
    <w:rsid w:val="00764709"/>
    <w:rsid w:val="00770062"/>
    <w:rsid w:val="007701EC"/>
    <w:rsid w:val="00773684"/>
    <w:rsid w:val="0077389F"/>
    <w:rsid w:val="007738A0"/>
    <w:rsid w:val="00775B71"/>
    <w:rsid w:val="00780C17"/>
    <w:rsid w:val="00782DDD"/>
    <w:rsid w:val="0078315D"/>
    <w:rsid w:val="0078330A"/>
    <w:rsid w:val="007845B0"/>
    <w:rsid w:val="00786864"/>
    <w:rsid w:val="00792F88"/>
    <w:rsid w:val="00793B7E"/>
    <w:rsid w:val="00795770"/>
    <w:rsid w:val="00796D1E"/>
    <w:rsid w:val="00797CD0"/>
    <w:rsid w:val="00797FEF"/>
    <w:rsid w:val="007A3A6E"/>
    <w:rsid w:val="007A3EA6"/>
    <w:rsid w:val="007A5B47"/>
    <w:rsid w:val="007A7679"/>
    <w:rsid w:val="007B0E68"/>
    <w:rsid w:val="007B1D2C"/>
    <w:rsid w:val="007B4F6A"/>
    <w:rsid w:val="007B6C5E"/>
    <w:rsid w:val="007B6F59"/>
    <w:rsid w:val="007B7B8D"/>
    <w:rsid w:val="007C0AAD"/>
    <w:rsid w:val="007C16C7"/>
    <w:rsid w:val="007C1EF8"/>
    <w:rsid w:val="007C28BA"/>
    <w:rsid w:val="007C47C6"/>
    <w:rsid w:val="007C573E"/>
    <w:rsid w:val="007C6DF2"/>
    <w:rsid w:val="007C74A6"/>
    <w:rsid w:val="007D1A58"/>
    <w:rsid w:val="007D1F52"/>
    <w:rsid w:val="007D2D97"/>
    <w:rsid w:val="007D2EA2"/>
    <w:rsid w:val="007D30CC"/>
    <w:rsid w:val="007D5151"/>
    <w:rsid w:val="007D6907"/>
    <w:rsid w:val="007E2664"/>
    <w:rsid w:val="007E2A24"/>
    <w:rsid w:val="007E39F3"/>
    <w:rsid w:val="007E3E59"/>
    <w:rsid w:val="007E3F8A"/>
    <w:rsid w:val="007E4C15"/>
    <w:rsid w:val="007E4FA7"/>
    <w:rsid w:val="007E66B8"/>
    <w:rsid w:val="007F3531"/>
    <w:rsid w:val="007F4826"/>
    <w:rsid w:val="007F505B"/>
    <w:rsid w:val="007F56D3"/>
    <w:rsid w:val="007F58E0"/>
    <w:rsid w:val="007F794E"/>
    <w:rsid w:val="008015A7"/>
    <w:rsid w:val="008031E4"/>
    <w:rsid w:val="00806D6F"/>
    <w:rsid w:val="00810A66"/>
    <w:rsid w:val="0081476B"/>
    <w:rsid w:val="00816945"/>
    <w:rsid w:val="00816D3F"/>
    <w:rsid w:val="008203A2"/>
    <w:rsid w:val="00821C1C"/>
    <w:rsid w:val="008235FB"/>
    <w:rsid w:val="0082360C"/>
    <w:rsid w:val="0082553D"/>
    <w:rsid w:val="00827C6F"/>
    <w:rsid w:val="0083016C"/>
    <w:rsid w:val="008364B6"/>
    <w:rsid w:val="00840429"/>
    <w:rsid w:val="00840FC7"/>
    <w:rsid w:val="008428C9"/>
    <w:rsid w:val="008436B7"/>
    <w:rsid w:val="00844638"/>
    <w:rsid w:val="00844977"/>
    <w:rsid w:val="00845807"/>
    <w:rsid w:val="008461E0"/>
    <w:rsid w:val="0085070E"/>
    <w:rsid w:val="0085250E"/>
    <w:rsid w:val="00852C82"/>
    <w:rsid w:val="00853558"/>
    <w:rsid w:val="008558D5"/>
    <w:rsid w:val="00856021"/>
    <w:rsid w:val="008560EF"/>
    <w:rsid w:val="008567FD"/>
    <w:rsid w:val="00857033"/>
    <w:rsid w:val="00860684"/>
    <w:rsid w:val="00860E28"/>
    <w:rsid w:val="00862F93"/>
    <w:rsid w:val="00870AE0"/>
    <w:rsid w:val="008711DC"/>
    <w:rsid w:val="00871858"/>
    <w:rsid w:val="00871FF6"/>
    <w:rsid w:val="008725E4"/>
    <w:rsid w:val="008738AA"/>
    <w:rsid w:val="008760E0"/>
    <w:rsid w:val="00880100"/>
    <w:rsid w:val="008808F9"/>
    <w:rsid w:val="00880AB5"/>
    <w:rsid w:val="00880AC9"/>
    <w:rsid w:val="00881C7A"/>
    <w:rsid w:val="00883EC9"/>
    <w:rsid w:val="008851CE"/>
    <w:rsid w:val="00886F09"/>
    <w:rsid w:val="00887A1D"/>
    <w:rsid w:val="00887B5D"/>
    <w:rsid w:val="0089062F"/>
    <w:rsid w:val="00890ACD"/>
    <w:rsid w:val="008928A3"/>
    <w:rsid w:val="008937DB"/>
    <w:rsid w:val="00895BE2"/>
    <w:rsid w:val="00896500"/>
    <w:rsid w:val="008A0AAC"/>
    <w:rsid w:val="008A1CF5"/>
    <w:rsid w:val="008A6DF0"/>
    <w:rsid w:val="008B1EA6"/>
    <w:rsid w:val="008B27A9"/>
    <w:rsid w:val="008B48DE"/>
    <w:rsid w:val="008B53BA"/>
    <w:rsid w:val="008B6924"/>
    <w:rsid w:val="008B7FB1"/>
    <w:rsid w:val="008C100F"/>
    <w:rsid w:val="008C17C8"/>
    <w:rsid w:val="008C17DE"/>
    <w:rsid w:val="008C53A4"/>
    <w:rsid w:val="008C631B"/>
    <w:rsid w:val="008C6A10"/>
    <w:rsid w:val="008C6D0F"/>
    <w:rsid w:val="008C7E1E"/>
    <w:rsid w:val="008D2195"/>
    <w:rsid w:val="008D25CA"/>
    <w:rsid w:val="008D490F"/>
    <w:rsid w:val="008D492F"/>
    <w:rsid w:val="008E55DA"/>
    <w:rsid w:val="008E6E1A"/>
    <w:rsid w:val="008E76CD"/>
    <w:rsid w:val="008F0205"/>
    <w:rsid w:val="008F0B9B"/>
    <w:rsid w:val="008F0DAA"/>
    <w:rsid w:val="008F0ECC"/>
    <w:rsid w:val="008F190F"/>
    <w:rsid w:val="008F75A8"/>
    <w:rsid w:val="008F7B5C"/>
    <w:rsid w:val="00900FDC"/>
    <w:rsid w:val="00901799"/>
    <w:rsid w:val="00902BB1"/>
    <w:rsid w:val="00904245"/>
    <w:rsid w:val="00904FC8"/>
    <w:rsid w:val="00905963"/>
    <w:rsid w:val="00906715"/>
    <w:rsid w:val="0090712F"/>
    <w:rsid w:val="00907C57"/>
    <w:rsid w:val="00910AA2"/>
    <w:rsid w:val="00910FC8"/>
    <w:rsid w:val="00911952"/>
    <w:rsid w:val="00911E75"/>
    <w:rsid w:val="00912DAD"/>
    <w:rsid w:val="00913344"/>
    <w:rsid w:val="00917740"/>
    <w:rsid w:val="00922412"/>
    <w:rsid w:val="00924321"/>
    <w:rsid w:val="00926070"/>
    <w:rsid w:val="00930BEB"/>
    <w:rsid w:val="00932A28"/>
    <w:rsid w:val="0093339E"/>
    <w:rsid w:val="00934048"/>
    <w:rsid w:val="0093683F"/>
    <w:rsid w:val="009412DC"/>
    <w:rsid w:val="00941447"/>
    <w:rsid w:val="0094181F"/>
    <w:rsid w:val="00942D9C"/>
    <w:rsid w:val="009513A4"/>
    <w:rsid w:val="00952600"/>
    <w:rsid w:val="00952B39"/>
    <w:rsid w:val="00953A98"/>
    <w:rsid w:val="00957053"/>
    <w:rsid w:val="009576DF"/>
    <w:rsid w:val="00962700"/>
    <w:rsid w:val="0096278C"/>
    <w:rsid w:val="009657BD"/>
    <w:rsid w:val="009663C0"/>
    <w:rsid w:val="00970A29"/>
    <w:rsid w:val="009715AB"/>
    <w:rsid w:val="00974BD2"/>
    <w:rsid w:val="00974E5A"/>
    <w:rsid w:val="00974ECD"/>
    <w:rsid w:val="00975849"/>
    <w:rsid w:val="00975D19"/>
    <w:rsid w:val="009764E5"/>
    <w:rsid w:val="00977AB2"/>
    <w:rsid w:val="00983E55"/>
    <w:rsid w:val="00984A5D"/>
    <w:rsid w:val="0098517C"/>
    <w:rsid w:val="009851AB"/>
    <w:rsid w:val="00993A39"/>
    <w:rsid w:val="00993D76"/>
    <w:rsid w:val="009944C5"/>
    <w:rsid w:val="0099606C"/>
    <w:rsid w:val="00996198"/>
    <w:rsid w:val="00997CEB"/>
    <w:rsid w:val="009A2E08"/>
    <w:rsid w:val="009A2F73"/>
    <w:rsid w:val="009A3CF8"/>
    <w:rsid w:val="009A4A18"/>
    <w:rsid w:val="009A5958"/>
    <w:rsid w:val="009A7CDA"/>
    <w:rsid w:val="009A7FCB"/>
    <w:rsid w:val="009B065B"/>
    <w:rsid w:val="009B06C3"/>
    <w:rsid w:val="009B1F77"/>
    <w:rsid w:val="009B3546"/>
    <w:rsid w:val="009B6594"/>
    <w:rsid w:val="009C031F"/>
    <w:rsid w:val="009C0C0E"/>
    <w:rsid w:val="009C1B62"/>
    <w:rsid w:val="009C1E17"/>
    <w:rsid w:val="009C3E2C"/>
    <w:rsid w:val="009C3F90"/>
    <w:rsid w:val="009C4EBF"/>
    <w:rsid w:val="009C5A90"/>
    <w:rsid w:val="009D014B"/>
    <w:rsid w:val="009D05C5"/>
    <w:rsid w:val="009D1E97"/>
    <w:rsid w:val="009D20C4"/>
    <w:rsid w:val="009D456A"/>
    <w:rsid w:val="009D569B"/>
    <w:rsid w:val="009D60F5"/>
    <w:rsid w:val="009D6EC2"/>
    <w:rsid w:val="009E15FC"/>
    <w:rsid w:val="009E384F"/>
    <w:rsid w:val="009E6033"/>
    <w:rsid w:val="009E6379"/>
    <w:rsid w:val="009E6596"/>
    <w:rsid w:val="009F1D3F"/>
    <w:rsid w:val="009F4849"/>
    <w:rsid w:val="009F4D5B"/>
    <w:rsid w:val="009F5676"/>
    <w:rsid w:val="009F6E5E"/>
    <w:rsid w:val="00A01843"/>
    <w:rsid w:val="00A02623"/>
    <w:rsid w:val="00A054AA"/>
    <w:rsid w:val="00A10671"/>
    <w:rsid w:val="00A106E0"/>
    <w:rsid w:val="00A115D5"/>
    <w:rsid w:val="00A122DF"/>
    <w:rsid w:val="00A12E18"/>
    <w:rsid w:val="00A1325A"/>
    <w:rsid w:val="00A13682"/>
    <w:rsid w:val="00A14761"/>
    <w:rsid w:val="00A15951"/>
    <w:rsid w:val="00A15AAD"/>
    <w:rsid w:val="00A15C5D"/>
    <w:rsid w:val="00A16F9D"/>
    <w:rsid w:val="00A17748"/>
    <w:rsid w:val="00A17BFA"/>
    <w:rsid w:val="00A22F62"/>
    <w:rsid w:val="00A23376"/>
    <w:rsid w:val="00A23B95"/>
    <w:rsid w:val="00A249C9"/>
    <w:rsid w:val="00A2500A"/>
    <w:rsid w:val="00A2515E"/>
    <w:rsid w:val="00A262FA"/>
    <w:rsid w:val="00A31100"/>
    <w:rsid w:val="00A32ECC"/>
    <w:rsid w:val="00A36161"/>
    <w:rsid w:val="00A36620"/>
    <w:rsid w:val="00A418FA"/>
    <w:rsid w:val="00A42368"/>
    <w:rsid w:val="00A42C60"/>
    <w:rsid w:val="00A43FFF"/>
    <w:rsid w:val="00A467E2"/>
    <w:rsid w:val="00A51365"/>
    <w:rsid w:val="00A51E31"/>
    <w:rsid w:val="00A52878"/>
    <w:rsid w:val="00A529BD"/>
    <w:rsid w:val="00A566B0"/>
    <w:rsid w:val="00A6085F"/>
    <w:rsid w:val="00A62142"/>
    <w:rsid w:val="00A62C7C"/>
    <w:rsid w:val="00A650B8"/>
    <w:rsid w:val="00A65759"/>
    <w:rsid w:val="00A65BDF"/>
    <w:rsid w:val="00A65F38"/>
    <w:rsid w:val="00A708A5"/>
    <w:rsid w:val="00A73A92"/>
    <w:rsid w:val="00A805A4"/>
    <w:rsid w:val="00A85FD8"/>
    <w:rsid w:val="00A87115"/>
    <w:rsid w:val="00A96F50"/>
    <w:rsid w:val="00A975C3"/>
    <w:rsid w:val="00AA08A5"/>
    <w:rsid w:val="00AA08F3"/>
    <w:rsid w:val="00AA1D49"/>
    <w:rsid w:val="00AA2133"/>
    <w:rsid w:val="00AA5529"/>
    <w:rsid w:val="00AC0E03"/>
    <w:rsid w:val="00AC4500"/>
    <w:rsid w:val="00AC524E"/>
    <w:rsid w:val="00AC7002"/>
    <w:rsid w:val="00AC7B92"/>
    <w:rsid w:val="00AC7D59"/>
    <w:rsid w:val="00AD034F"/>
    <w:rsid w:val="00AD06A6"/>
    <w:rsid w:val="00AD1B2E"/>
    <w:rsid w:val="00AD518E"/>
    <w:rsid w:val="00AD5CE3"/>
    <w:rsid w:val="00AD672C"/>
    <w:rsid w:val="00AD79F6"/>
    <w:rsid w:val="00AE13DD"/>
    <w:rsid w:val="00AE19F7"/>
    <w:rsid w:val="00AE343F"/>
    <w:rsid w:val="00AE3C5C"/>
    <w:rsid w:val="00AE4355"/>
    <w:rsid w:val="00AE5D3B"/>
    <w:rsid w:val="00AE6DB8"/>
    <w:rsid w:val="00AF078E"/>
    <w:rsid w:val="00AF212E"/>
    <w:rsid w:val="00AF2887"/>
    <w:rsid w:val="00AF3F60"/>
    <w:rsid w:val="00AF56A6"/>
    <w:rsid w:val="00AF616C"/>
    <w:rsid w:val="00B014F2"/>
    <w:rsid w:val="00B035F1"/>
    <w:rsid w:val="00B076FB"/>
    <w:rsid w:val="00B10971"/>
    <w:rsid w:val="00B15498"/>
    <w:rsid w:val="00B16758"/>
    <w:rsid w:val="00B16CF1"/>
    <w:rsid w:val="00B16DF0"/>
    <w:rsid w:val="00B20459"/>
    <w:rsid w:val="00B21F8C"/>
    <w:rsid w:val="00B2254E"/>
    <w:rsid w:val="00B230D9"/>
    <w:rsid w:val="00B2390B"/>
    <w:rsid w:val="00B3330E"/>
    <w:rsid w:val="00B353C5"/>
    <w:rsid w:val="00B36D15"/>
    <w:rsid w:val="00B36D66"/>
    <w:rsid w:val="00B400EB"/>
    <w:rsid w:val="00B4072A"/>
    <w:rsid w:val="00B42AD9"/>
    <w:rsid w:val="00B42F78"/>
    <w:rsid w:val="00B460FB"/>
    <w:rsid w:val="00B46251"/>
    <w:rsid w:val="00B47C37"/>
    <w:rsid w:val="00B47CE0"/>
    <w:rsid w:val="00B50990"/>
    <w:rsid w:val="00B511F1"/>
    <w:rsid w:val="00B56A81"/>
    <w:rsid w:val="00B57B93"/>
    <w:rsid w:val="00B57EDB"/>
    <w:rsid w:val="00B61DE5"/>
    <w:rsid w:val="00B63C80"/>
    <w:rsid w:val="00B63F05"/>
    <w:rsid w:val="00B66AE4"/>
    <w:rsid w:val="00B72189"/>
    <w:rsid w:val="00B721DE"/>
    <w:rsid w:val="00B75C4E"/>
    <w:rsid w:val="00B76799"/>
    <w:rsid w:val="00B76D8A"/>
    <w:rsid w:val="00B76F69"/>
    <w:rsid w:val="00B83C42"/>
    <w:rsid w:val="00B840FD"/>
    <w:rsid w:val="00B84919"/>
    <w:rsid w:val="00B852C9"/>
    <w:rsid w:val="00B860A5"/>
    <w:rsid w:val="00B87890"/>
    <w:rsid w:val="00B9544F"/>
    <w:rsid w:val="00BA066E"/>
    <w:rsid w:val="00BA0789"/>
    <w:rsid w:val="00BA443C"/>
    <w:rsid w:val="00BA4760"/>
    <w:rsid w:val="00BA516D"/>
    <w:rsid w:val="00BA52A1"/>
    <w:rsid w:val="00BA6770"/>
    <w:rsid w:val="00BB0B9C"/>
    <w:rsid w:val="00BB101B"/>
    <w:rsid w:val="00BB141F"/>
    <w:rsid w:val="00BB3582"/>
    <w:rsid w:val="00BB5120"/>
    <w:rsid w:val="00BB7107"/>
    <w:rsid w:val="00BC103D"/>
    <w:rsid w:val="00BC18C6"/>
    <w:rsid w:val="00BC7FA1"/>
    <w:rsid w:val="00BD0185"/>
    <w:rsid w:val="00BD0B0F"/>
    <w:rsid w:val="00BD0EFD"/>
    <w:rsid w:val="00BD2314"/>
    <w:rsid w:val="00BD3FFB"/>
    <w:rsid w:val="00BD41E2"/>
    <w:rsid w:val="00BD4A9A"/>
    <w:rsid w:val="00BD67DB"/>
    <w:rsid w:val="00BD6CD2"/>
    <w:rsid w:val="00BD72DA"/>
    <w:rsid w:val="00BD7ECB"/>
    <w:rsid w:val="00BE2407"/>
    <w:rsid w:val="00BE2BD4"/>
    <w:rsid w:val="00BE43C3"/>
    <w:rsid w:val="00BE47EA"/>
    <w:rsid w:val="00BE4990"/>
    <w:rsid w:val="00BE4F5B"/>
    <w:rsid w:val="00BE6EF2"/>
    <w:rsid w:val="00BE73FD"/>
    <w:rsid w:val="00BF1BCE"/>
    <w:rsid w:val="00BF419A"/>
    <w:rsid w:val="00BF45E9"/>
    <w:rsid w:val="00BF4BE0"/>
    <w:rsid w:val="00BF4C64"/>
    <w:rsid w:val="00BF5A3C"/>
    <w:rsid w:val="00BF64D6"/>
    <w:rsid w:val="00BF6BA8"/>
    <w:rsid w:val="00BF7664"/>
    <w:rsid w:val="00C00975"/>
    <w:rsid w:val="00C01C51"/>
    <w:rsid w:val="00C032CD"/>
    <w:rsid w:val="00C047F0"/>
    <w:rsid w:val="00C053B0"/>
    <w:rsid w:val="00C05406"/>
    <w:rsid w:val="00C06095"/>
    <w:rsid w:val="00C07336"/>
    <w:rsid w:val="00C13D57"/>
    <w:rsid w:val="00C172FE"/>
    <w:rsid w:val="00C227FB"/>
    <w:rsid w:val="00C23560"/>
    <w:rsid w:val="00C24672"/>
    <w:rsid w:val="00C253AD"/>
    <w:rsid w:val="00C26654"/>
    <w:rsid w:val="00C267F6"/>
    <w:rsid w:val="00C26AD9"/>
    <w:rsid w:val="00C27E30"/>
    <w:rsid w:val="00C30AA3"/>
    <w:rsid w:val="00C30DC1"/>
    <w:rsid w:val="00C31276"/>
    <w:rsid w:val="00C314A1"/>
    <w:rsid w:val="00C31522"/>
    <w:rsid w:val="00C31925"/>
    <w:rsid w:val="00C331FF"/>
    <w:rsid w:val="00C3498B"/>
    <w:rsid w:val="00C34FF9"/>
    <w:rsid w:val="00C36B24"/>
    <w:rsid w:val="00C371EF"/>
    <w:rsid w:val="00C4046D"/>
    <w:rsid w:val="00C456DE"/>
    <w:rsid w:val="00C456E7"/>
    <w:rsid w:val="00C46074"/>
    <w:rsid w:val="00C472E0"/>
    <w:rsid w:val="00C5011F"/>
    <w:rsid w:val="00C51FF6"/>
    <w:rsid w:val="00C5268E"/>
    <w:rsid w:val="00C52740"/>
    <w:rsid w:val="00C5379F"/>
    <w:rsid w:val="00C53F52"/>
    <w:rsid w:val="00C54279"/>
    <w:rsid w:val="00C54ED5"/>
    <w:rsid w:val="00C5584B"/>
    <w:rsid w:val="00C60C49"/>
    <w:rsid w:val="00C623E9"/>
    <w:rsid w:val="00C62A10"/>
    <w:rsid w:val="00C64359"/>
    <w:rsid w:val="00C646E0"/>
    <w:rsid w:val="00C6647E"/>
    <w:rsid w:val="00C67BF5"/>
    <w:rsid w:val="00C74029"/>
    <w:rsid w:val="00C75F14"/>
    <w:rsid w:val="00C76EE9"/>
    <w:rsid w:val="00C774EE"/>
    <w:rsid w:val="00C8055D"/>
    <w:rsid w:val="00C815B6"/>
    <w:rsid w:val="00C81CA3"/>
    <w:rsid w:val="00C83F4E"/>
    <w:rsid w:val="00C84E08"/>
    <w:rsid w:val="00C860EE"/>
    <w:rsid w:val="00C91F65"/>
    <w:rsid w:val="00C923AF"/>
    <w:rsid w:val="00C92CEA"/>
    <w:rsid w:val="00C94687"/>
    <w:rsid w:val="00C94878"/>
    <w:rsid w:val="00C94ABA"/>
    <w:rsid w:val="00C95369"/>
    <w:rsid w:val="00C97721"/>
    <w:rsid w:val="00CA49A1"/>
    <w:rsid w:val="00CA576F"/>
    <w:rsid w:val="00CA74FC"/>
    <w:rsid w:val="00CB0ACB"/>
    <w:rsid w:val="00CB1138"/>
    <w:rsid w:val="00CB1215"/>
    <w:rsid w:val="00CB74E6"/>
    <w:rsid w:val="00CB79C1"/>
    <w:rsid w:val="00CB7E1D"/>
    <w:rsid w:val="00CC0621"/>
    <w:rsid w:val="00CC11B3"/>
    <w:rsid w:val="00CC1D0B"/>
    <w:rsid w:val="00CC3036"/>
    <w:rsid w:val="00CC3572"/>
    <w:rsid w:val="00CC4059"/>
    <w:rsid w:val="00CC4950"/>
    <w:rsid w:val="00CC75FC"/>
    <w:rsid w:val="00CD28C9"/>
    <w:rsid w:val="00CD2AE8"/>
    <w:rsid w:val="00CD3A6E"/>
    <w:rsid w:val="00CD5512"/>
    <w:rsid w:val="00CD6090"/>
    <w:rsid w:val="00CD6958"/>
    <w:rsid w:val="00CD74CA"/>
    <w:rsid w:val="00CD7B4B"/>
    <w:rsid w:val="00CE047E"/>
    <w:rsid w:val="00CE126F"/>
    <w:rsid w:val="00CE2370"/>
    <w:rsid w:val="00CE3D79"/>
    <w:rsid w:val="00CF0FB8"/>
    <w:rsid w:val="00CF1A3E"/>
    <w:rsid w:val="00CF209C"/>
    <w:rsid w:val="00CF264E"/>
    <w:rsid w:val="00CF2933"/>
    <w:rsid w:val="00CF3757"/>
    <w:rsid w:val="00CF37B7"/>
    <w:rsid w:val="00CF51ED"/>
    <w:rsid w:val="00CF5ECB"/>
    <w:rsid w:val="00CF7725"/>
    <w:rsid w:val="00D01E36"/>
    <w:rsid w:val="00D02190"/>
    <w:rsid w:val="00D0459F"/>
    <w:rsid w:val="00D07BDA"/>
    <w:rsid w:val="00D21D0B"/>
    <w:rsid w:val="00D22545"/>
    <w:rsid w:val="00D26C02"/>
    <w:rsid w:val="00D27FB8"/>
    <w:rsid w:val="00D30956"/>
    <w:rsid w:val="00D3126B"/>
    <w:rsid w:val="00D31B8F"/>
    <w:rsid w:val="00D32E3B"/>
    <w:rsid w:val="00D341C8"/>
    <w:rsid w:val="00D347B8"/>
    <w:rsid w:val="00D364CC"/>
    <w:rsid w:val="00D37B3D"/>
    <w:rsid w:val="00D42AAC"/>
    <w:rsid w:val="00D42B02"/>
    <w:rsid w:val="00D443CF"/>
    <w:rsid w:val="00D4477F"/>
    <w:rsid w:val="00D44C69"/>
    <w:rsid w:val="00D45A80"/>
    <w:rsid w:val="00D45ADD"/>
    <w:rsid w:val="00D469F4"/>
    <w:rsid w:val="00D46AAA"/>
    <w:rsid w:val="00D46DD9"/>
    <w:rsid w:val="00D501F9"/>
    <w:rsid w:val="00D505D0"/>
    <w:rsid w:val="00D5087F"/>
    <w:rsid w:val="00D53E7B"/>
    <w:rsid w:val="00D54511"/>
    <w:rsid w:val="00D55177"/>
    <w:rsid w:val="00D5733B"/>
    <w:rsid w:val="00D57905"/>
    <w:rsid w:val="00D64B51"/>
    <w:rsid w:val="00D66B99"/>
    <w:rsid w:val="00D67DFA"/>
    <w:rsid w:val="00D71B97"/>
    <w:rsid w:val="00D73677"/>
    <w:rsid w:val="00D73CB8"/>
    <w:rsid w:val="00D74AC6"/>
    <w:rsid w:val="00D76972"/>
    <w:rsid w:val="00D83CE9"/>
    <w:rsid w:val="00D84B75"/>
    <w:rsid w:val="00D84EEE"/>
    <w:rsid w:val="00D856CC"/>
    <w:rsid w:val="00D856FF"/>
    <w:rsid w:val="00D85991"/>
    <w:rsid w:val="00D85B70"/>
    <w:rsid w:val="00D8609C"/>
    <w:rsid w:val="00D86D4B"/>
    <w:rsid w:val="00D907E2"/>
    <w:rsid w:val="00DA0C60"/>
    <w:rsid w:val="00DA26AB"/>
    <w:rsid w:val="00DA2D1F"/>
    <w:rsid w:val="00DA5D54"/>
    <w:rsid w:val="00DA5F1D"/>
    <w:rsid w:val="00DA7379"/>
    <w:rsid w:val="00DB1159"/>
    <w:rsid w:val="00DB11CC"/>
    <w:rsid w:val="00DB30AD"/>
    <w:rsid w:val="00DB6985"/>
    <w:rsid w:val="00DB7519"/>
    <w:rsid w:val="00DC0D09"/>
    <w:rsid w:val="00DC251A"/>
    <w:rsid w:val="00DC4EE6"/>
    <w:rsid w:val="00DC6538"/>
    <w:rsid w:val="00DC7C70"/>
    <w:rsid w:val="00DC7DB4"/>
    <w:rsid w:val="00DD0C38"/>
    <w:rsid w:val="00DD1F7E"/>
    <w:rsid w:val="00DD261C"/>
    <w:rsid w:val="00DD5146"/>
    <w:rsid w:val="00DD5EE7"/>
    <w:rsid w:val="00DD724C"/>
    <w:rsid w:val="00DE0953"/>
    <w:rsid w:val="00DE12D1"/>
    <w:rsid w:val="00DE17F5"/>
    <w:rsid w:val="00DE225D"/>
    <w:rsid w:val="00DE3464"/>
    <w:rsid w:val="00DE4A4C"/>
    <w:rsid w:val="00DE5728"/>
    <w:rsid w:val="00DE64FE"/>
    <w:rsid w:val="00DE75AC"/>
    <w:rsid w:val="00DF03F4"/>
    <w:rsid w:val="00DF32D1"/>
    <w:rsid w:val="00DF5DAB"/>
    <w:rsid w:val="00E007F5"/>
    <w:rsid w:val="00E0326A"/>
    <w:rsid w:val="00E04AC2"/>
    <w:rsid w:val="00E051D3"/>
    <w:rsid w:val="00E06987"/>
    <w:rsid w:val="00E102BC"/>
    <w:rsid w:val="00E10B18"/>
    <w:rsid w:val="00E10C78"/>
    <w:rsid w:val="00E11EEF"/>
    <w:rsid w:val="00E12557"/>
    <w:rsid w:val="00E12AE2"/>
    <w:rsid w:val="00E12D21"/>
    <w:rsid w:val="00E17A12"/>
    <w:rsid w:val="00E2136B"/>
    <w:rsid w:val="00E21DCE"/>
    <w:rsid w:val="00E22AF7"/>
    <w:rsid w:val="00E23186"/>
    <w:rsid w:val="00E248A8"/>
    <w:rsid w:val="00E24E0B"/>
    <w:rsid w:val="00E26397"/>
    <w:rsid w:val="00E31504"/>
    <w:rsid w:val="00E322CA"/>
    <w:rsid w:val="00E32E20"/>
    <w:rsid w:val="00E35993"/>
    <w:rsid w:val="00E3768E"/>
    <w:rsid w:val="00E41462"/>
    <w:rsid w:val="00E42655"/>
    <w:rsid w:val="00E505C6"/>
    <w:rsid w:val="00E51893"/>
    <w:rsid w:val="00E53D65"/>
    <w:rsid w:val="00E543A9"/>
    <w:rsid w:val="00E556CE"/>
    <w:rsid w:val="00E6043A"/>
    <w:rsid w:val="00E60FEA"/>
    <w:rsid w:val="00E6241C"/>
    <w:rsid w:val="00E64612"/>
    <w:rsid w:val="00E6627C"/>
    <w:rsid w:val="00E666B6"/>
    <w:rsid w:val="00E66D2D"/>
    <w:rsid w:val="00E675CF"/>
    <w:rsid w:val="00E71BE6"/>
    <w:rsid w:val="00E757DE"/>
    <w:rsid w:val="00E7647D"/>
    <w:rsid w:val="00E76893"/>
    <w:rsid w:val="00E77BCA"/>
    <w:rsid w:val="00E80255"/>
    <w:rsid w:val="00E80FFD"/>
    <w:rsid w:val="00E81B53"/>
    <w:rsid w:val="00E837AC"/>
    <w:rsid w:val="00E84120"/>
    <w:rsid w:val="00E84BA2"/>
    <w:rsid w:val="00E84EA7"/>
    <w:rsid w:val="00E852E5"/>
    <w:rsid w:val="00E87F7A"/>
    <w:rsid w:val="00E90446"/>
    <w:rsid w:val="00E90BCF"/>
    <w:rsid w:val="00E91DA9"/>
    <w:rsid w:val="00E94908"/>
    <w:rsid w:val="00E964D2"/>
    <w:rsid w:val="00E96924"/>
    <w:rsid w:val="00E96ED1"/>
    <w:rsid w:val="00E97EA1"/>
    <w:rsid w:val="00E97F4F"/>
    <w:rsid w:val="00EA04E9"/>
    <w:rsid w:val="00EA13E8"/>
    <w:rsid w:val="00EA1A27"/>
    <w:rsid w:val="00EA1F90"/>
    <w:rsid w:val="00EA2784"/>
    <w:rsid w:val="00EA3C67"/>
    <w:rsid w:val="00EA3FBA"/>
    <w:rsid w:val="00EA4536"/>
    <w:rsid w:val="00EA46C2"/>
    <w:rsid w:val="00EA46C8"/>
    <w:rsid w:val="00EA7C81"/>
    <w:rsid w:val="00EB0438"/>
    <w:rsid w:val="00EB12F3"/>
    <w:rsid w:val="00EB1A27"/>
    <w:rsid w:val="00EB2497"/>
    <w:rsid w:val="00EB27FA"/>
    <w:rsid w:val="00EB3605"/>
    <w:rsid w:val="00EB4300"/>
    <w:rsid w:val="00EC12C2"/>
    <w:rsid w:val="00EC1887"/>
    <w:rsid w:val="00EC5055"/>
    <w:rsid w:val="00EC64FC"/>
    <w:rsid w:val="00ED1AC4"/>
    <w:rsid w:val="00ED1EC6"/>
    <w:rsid w:val="00ED2158"/>
    <w:rsid w:val="00ED288F"/>
    <w:rsid w:val="00ED3805"/>
    <w:rsid w:val="00ED390C"/>
    <w:rsid w:val="00ED5175"/>
    <w:rsid w:val="00ED54B5"/>
    <w:rsid w:val="00ED56BF"/>
    <w:rsid w:val="00EE19E9"/>
    <w:rsid w:val="00EE1D57"/>
    <w:rsid w:val="00EE1EFD"/>
    <w:rsid w:val="00EE5A15"/>
    <w:rsid w:val="00EE77E5"/>
    <w:rsid w:val="00EF579F"/>
    <w:rsid w:val="00EF6CD0"/>
    <w:rsid w:val="00EF6DB9"/>
    <w:rsid w:val="00EF709A"/>
    <w:rsid w:val="00F01F38"/>
    <w:rsid w:val="00F054F9"/>
    <w:rsid w:val="00F0584C"/>
    <w:rsid w:val="00F153C2"/>
    <w:rsid w:val="00F156A5"/>
    <w:rsid w:val="00F1758D"/>
    <w:rsid w:val="00F17EB6"/>
    <w:rsid w:val="00F20388"/>
    <w:rsid w:val="00F20D5D"/>
    <w:rsid w:val="00F233BE"/>
    <w:rsid w:val="00F23655"/>
    <w:rsid w:val="00F274B5"/>
    <w:rsid w:val="00F27C28"/>
    <w:rsid w:val="00F303FE"/>
    <w:rsid w:val="00F32A4F"/>
    <w:rsid w:val="00F3347E"/>
    <w:rsid w:val="00F33CEF"/>
    <w:rsid w:val="00F36281"/>
    <w:rsid w:val="00F40616"/>
    <w:rsid w:val="00F40F99"/>
    <w:rsid w:val="00F42B4D"/>
    <w:rsid w:val="00F45015"/>
    <w:rsid w:val="00F451C8"/>
    <w:rsid w:val="00F45DE2"/>
    <w:rsid w:val="00F45EA0"/>
    <w:rsid w:val="00F463A7"/>
    <w:rsid w:val="00F4717A"/>
    <w:rsid w:val="00F51FA8"/>
    <w:rsid w:val="00F61A05"/>
    <w:rsid w:val="00F62ADC"/>
    <w:rsid w:val="00F631C5"/>
    <w:rsid w:val="00F64328"/>
    <w:rsid w:val="00F6433A"/>
    <w:rsid w:val="00F666F4"/>
    <w:rsid w:val="00F67139"/>
    <w:rsid w:val="00F71CD7"/>
    <w:rsid w:val="00F7527D"/>
    <w:rsid w:val="00F75518"/>
    <w:rsid w:val="00F818C6"/>
    <w:rsid w:val="00F85B45"/>
    <w:rsid w:val="00F867CF"/>
    <w:rsid w:val="00F92938"/>
    <w:rsid w:val="00F9411C"/>
    <w:rsid w:val="00F94C44"/>
    <w:rsid w:val="00F94E9B"/>
    <w:rsid w:val="00F96CAD"/>
    <w:rsid w:val="00FA19D6"/>
    <w:rsid w:val="00FA19E8"/>
    <w:rsid w:val="00FA1DB4"/>
    <w:rsid w:val="00FA1E42"/>
    <w:rsid w:val="00FA37E6"/>
    <w:rsid w:val="00FA72C3"/>
    <w:rsid w:val="00FB27DD"/>
    <w:rsid w:val="00FB3129"/>
    <w:rsid w:val="00FB55F3"/>
    <w:rsid w:val="00FC023A"/>
    <w:rsid w:val="00FC07A3"/>
    <w:rsid w:val="00FC17B9"/>
    <w:rsid w:val="00FC368E"/>
    <w:rsid w:val="00FC3E55"/>
    <w:rsid w:val="00FC4658"/>
    <w:rsid w:val="00FC5A06"/>
    <w:rsid w:val="00FC6224"/>
    <w:rsid w:val="00FC7F6F"/>
    <w:rsid w:val="00FD0426"/>
    <w:rsid w:val="00FD080C"/>
    <w:rsid w:val="00FD2815"/>
    <w:rsid w:val="00FD31DC"/>
    <w:rsid w:val="00FD42D2"/>
    <w:rsid w:val="00FD4B6A"/>
    <w:rsid w:val="00FD69D6"/>
    <w:rsid w:val="00FE0087"/>
    <w:rsid w:val="00FE27DB"/>
    <w:rsid w:val="00FE6A5B"/>
    <w:rsid w:val="00FF08F0"/>
    <w:rsid w:val="00FF29FA"/>
    <w:rsid w:val="00FF2B32"/>
    <w:rsid w:val="00FF3421"/>
    <w:rsid w:val="00FF3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CEB9150"/>
  <w15:chartTrackingRefBased/>
  <w15:docId w15:val="{DD3B7ADC-BA08-46BB-B7B3-7A5605355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jc w:val="both"/>
    </w:pPr>
    <w:rPr>
      <w:sz w:val="22"/>
      <w:szCs w:val="24"/>
    </w:rPr>
  </w:style>
  <w:style w:type="paragraph" w:styleId="Heading1">
    <w:name w:val="heading 1"/>
    <w:basedOn w:val="Normal"/>
    <w:next w:val="Normal"/>
    <w:qFormat/>
    <w:pPr>
      <w:keepNext/>
      <w:spacing w:before="120" w:after="120"/>
      <w:outlineLvl w:val="0"/>
    </w:pPr>
    <w:rPr>
      <w:b/>
      <w:szCs w:val="20"/>
    </w:rPr>
  </w:style>
  <w:style w:type="paragraph" w:styleId="Heading2">
    <w:name w:val="heading 2"/>
    <w:basedOn w:val="Normal"/>
    <w:next w:val="Normal"/>
    <w:qFormat/>
    <w:pPr>
      <w:keepNext/>
      <w:outlineLvl w:val="1"/>
    </w:pPr>
    <w:rPr>
      <w:b/>
      <w:color w:val="000000"/>
      <w:sz w:val="24"/>
    </w:rPr>
  </w:style>
  <w:style w:type="paragraph" w:styleId="Heading3">
    <w:name w:val="heading 3"/>
    <w:basedOn w:val="Normal"/>
    <w:next w:val="Normal"/>
    <w:autoRedefine/>
    <w:qFormat/>
    <w:pPr>
      <w:keepNext/>
      <w:shd w:val="clear" w:color="auto" w:fill="D9D9D9"/>
      <w:spacing w:before="120" w:after="120"/>
      <w:jc w:val="left"/>
      <w:outlineLvl w:val="2"/>
    </w:pPr>
    <w:rPr>
      <w:rFonts w:ascii="Arial" w:hAnsi="Arial" w:cs="Arial"/>
      <w:b/>
      <w:bCs/>
      <w:color w:val="000000"/>
      <w:sz w:val="18"/>
      <w:szCs w:val="26"/>
    </w:rPr>
  </w:style>
  <w:style w:type="paragraph" w:styleId="Heading4">
    <w:name w:val="heading 4"/>
    <w:basedOn w:val="Normal"/>
    <w:next w:val="Normal"/>
    <w:qFormat/>
    <w:pPr>
      <w:keepNext/>
      <w:tabs>
        <w:tab w:val="left" w:pos="1908"/>
        <w:tab w:val="left" w:pos="9648"/>
      </w:tabs>
      <w:outlineLvl w:val="3"/>
    </w:pPr>
    <w:rPr>
      <w:rFonts w:ascii="Century Gothic" w:hAnsi="Century Gothic" w:cs="Arial"/>
      <w:b/>
      <w:bCs/>
      <w:color w:val="000000"/>
      <w:sz w:val="20"/>
    </w:rPr>
  </w:style>
  <w:style w:type="paragraph" w:styleId="Heading5">
    <w:name w:val="heading 5"/>
    <w:basedOn w:val="Normal"/>
    <w:next w:val="Normal"/>
    <w:qFormat/>
    <w:pPr>
      <w:keepNext/>
      <w:pBdr>
        <w:bottom w:val="single" w:sz="4" w:space="1" w:color="auto"/>
      </w:pBdr>
      <w:spacing w:before="0" w:after="0"/>
      <w:jc w:val="left"/>
      <w:outlineLvl w:val="4"/>
    </w:pPr>
    <w:rPr>
      <w:rFonts w:ascii="Verdana" w:hAnsi="Verdana"/>
      <w:b/>
      <w:sz w:val="24"/>
      <w:szCs w:val="20"/>
    </w:rPr>
  </w:style>
  <w:style w:type="paragraph" w:styleId="Heading7">
    <w:name w:val="heading 7"/>
    <w:basedOn w:val="Normal"/>
    <w:next w:val="Normal"/>
    <w:qFormat/>
    <w:pPr>
      <w:keepNext/>
      <w:tabs>
        <w:tab w:val="left" w:pos="360"/>
        <w:tab w:val="left" w:pos="720"/>
        <w:tab w:val="left" w:pos="2520"/>
        <w:tab w:val="left" w:pos="3600"/>
        <w:tab w:val="left" w:pos="8550"/>
      </w:tabs>
      <w:autoSpaceDE w:val="0"/>
      <w:autoSpaceDN w:val="0"/>
      <w:adjustRightInd w:val="0"/>
      <w:spacing w:before="0" w:after="0"/>
      <w:ind w:left="-540" w:firstLine="540"/>
      <w:outlineLvl w:val="6"/>
    </w:pPr>
    <w:rPr>
      <w:rFonts w:ascii="Arial" w:hAnsi="Arial"/>
      <w:b/>
      <w:szCs w:val="20"/>
    </w:rPr>
  </w:style>
  <w:style w:type="paragraph" w:styleId="Heading8">
    <w:name w:val="heading 8"/>
    <w:basedOn w:val="Normal"/>
    <w:next w:val="Normal"/>
    <w:qFormat/>
    <w:pPr>
      <w:widowControl w:val="0"/>
      <w:autoSpaceDE w:val="0"/>
      <w:autoSpaceDN w:val="0"/>
      <w:adjustRightInd w:val="0"/>
      <w:spacing w:before="0" w:after="0"/>
      <w:jc w:val="left"/>
      <w:outlineLvl w:val="7"/>
    </w:pPr>
    <w:rPr>
      <w:rFonts w:ascii="Book Antiqua" w:hAnsi="Book Antiqua"/>
      <w:sz w:val="24"/>
    </w:rPr>
  </w:style>
  <w:style w:type="paragraph" w:styleId="Heading9">
    <w:name w:val="heading 9"/>
    <w:basedOn w:val="Normal"/>
    <w:next w:val="Normal"/>
    <w:qFormat/>
    <w:pPr>
      <w:keepNext/>
      <w:spacing w:before="0" w:after="0"/>
      <w:ind w:left="-540"/>
      <w:jc w:val="left"/>
      <w:outlineLvl w:val="8"/>
    </w:pPr>
    <w:rPr>
      <w:rFonts w:ascii="Book Antiqua" w:hAnsi="Book Antiqua"/>
      <w:b/>
      <w:sz w:val="20"/>
      <w:szCs w:val="20"/>
      <w:shd w:val="clear" w:color="auto" w:fill="C0C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rPr>
      <w:rFonts w:ascii="Book Antiqua" w:hAnsi="Book Antiqua"/>
      <w:sz w:val="20"/>
    </w:rPr>
  </w:style>
  <w:style w:type="paragraph" w:styleId="BodyText2">
    <w:name w:val="Body Text 2"/>
    <w:basedOn w:val="Normal"/>
    <w:pPr>
      <w:spacing w:after="120" w:line="480" w:lineRule="auto"/>
    </w:pPr>
  </w:style>
  <w:style w:type="paragraph" w:styleId="BodyText3">
    <w:name w:val="Body Text 3"/>
    <w:basedOn w:val="Normal"/>
    <w:rPr>
      <w:rFonts w:ascii="Verdana" w:hAnsi="Verdana"/>
      <w:sz w:val="18"/>
      <w:szCs w:val="18"/>
    </w:rPr>
  </w:style>
  <w:style w:type="paragraph" w:customStyle="1" w:styleId="columntext">
    <w:name w:val="column_text"/>
    <w:basedOn w:val="Normal"/>
    <w:pPr>
      <w:spacing w:before="0" w:after="150" w:line="280" w:lineRule="atLeast"/>
      <w:jc w:val="left"/>
    </w:pPr>
    <w:rPr>
      <w:rFonts w:ascii="Verdana" w:hAnsi="Verdana"/>
      <w:color w:val="666666"/>
      <w:sz w:val="18"/>
      <w:szCs w:val="18"/>
    </w:rPr>
  </w:style>
  <w:style w:type="paragraph" w:styleId="NormalWeb">
    <w:name w:val="Normal (Web)"/>
    <w:basedOn w:val="Normal"/>
    <w:uiPriority w:val="99"/>
    <w:pPr>
      <w:spacing w:before="100" w:beforeAutospacing="1" w:after="100" w:afterAutospacing="1"/>
      <w:jc w:val="left"/>
    </w:pPr>
    <w:rPr>
      <w:color w:val="000000"/>
      <w:sz w:val="24"/>
    </w:rPr>
  </w:style>
  <w:style w:type="paragraph" w:styleId="BodyTextIndent">
    <w:name w:val="Body Text Indent"/>
    <w:basedOn w:val="Normal"/>
    <w:pPr>
      <w:spacing w:before="0" w:after="0"/>
      <w:ind w:left="720"/>
    </w:pPr>
  </w:style>
  <w:style w:type="paragraph" w:styleId="ListBullet3">
    <w:name w:val="List Bullet 3"/>
    <w:aliases w:val="Last Responsibiliy"/>
    <w:basedOn w:val="ListBullet"/>
    <w:next w:val="ListBullet"/>
    <w:autoRedefine/>
    <w:pPr>
      <w:numPr>
        <w:numId w:val="1"/>
      </w:numPr>
      <w:pBdr>
        <w:bottom w:val="single" w:sz="4" w:space="6" w:color="auto"/>
      </w:pBdr>
      <w:tabs>
        <w:tab w:val="clear" w:pos="1080"/>
        <w:tab w:val="num" w:pos="360"/>
      </w:tabs>
      <w:spacing w:after="120"/>
      <w:ind w:left="360"/>
    </w:pPr>
    <w:rPr>
      <w:rFonts w:ascii="Verdana" w:hAnsi="Verdana"/>
      <w:sz w:val="20"/>
    </w:rPr>
  </w:style>
  <w:style w:type="paragraph" w:styleId="ListBullet">
    <w:name w:val="List Bullet"/>
    <w:aliases w:val="List Bullet_latest"/>
    <w:basedOn w:val="Normal"/>
    <w:autoRedefine/>
    <w:pPr>
      <w:numPr>
        <w:numId w:val="2"/>
      </w:numPr>
    </w:pPr>
  </w:style>
  <w:style w:type="character" w:styleId="Hyperlink">
    <w:name w:val="Hyperlink"/>
    <w:rPr>
      <w:color w:val="0000FF"/>
      <w:u w:val="single"/>
    </w:rPr>
  </w:style>
  <w:style w:type="character" w:styleId="FollowedHyperlink">
    <w:name w:val="FollowedHyperlink"/>
    <w:rPr>
      <w:color w:val="800080"/>
      <w:u w:val="single"/>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Arial Unicode MS" w:eastAsia="Arial Unicode MS" w:hAnsi="Arial Unicode MS" w:cs="Arial Unicode MS"/>
      <w:sz w:val="20"/>
      <w:szCs w:val="20"/>
    </w:rPr>
  </w:style>
  <w:style w:type="paragraph" w:styleId="PlainText">
    <w:name w:val="Plain Text"/>
    <w:basedOn w:val="Normal"/>
    <w:pPr>
      <w:spacing w:before="0" w:after="0"/>
      <w:jc w:val="left"/>
    </w:pPr>
    <w:rPr>
      <w:rFonts w:ascii="Courier New" w:hAnsi="Courier New"/>
      <w:sz w:val="20"/>
      <w:szCs w:val="20"/>
    </w:rPr>
  </w:style>
  <w:style w:type="character" w:styleId="Strong">
    <w:name w:val="Strong"/>
    <w:uiPriority w:val="22"/>
    <w:qFormat/>
    <w:rPr>
      <w:b/>
      <w:bCs/>
    </w:rPr>
  </w:style>
  <w:style w:type="paragraph" w:customStyle="1" w:styleId="Achievement">
    <w:name w:val="Achievement"/>
    <w:basedOn w:val="BodyText"/>
    <w:autoRedefine/>
    <w:pPr>
      <w:numPr>
        <w:numId w:val="3"/>
      </w:numPr>
      <w:tabs>
        <w:tab w:val="clear" w:pos="720"/>
        <w:tab w:val="num" w:pos="-180"/>
      </w:tabs>
      <w:spacing w:before="0" w:after="0"/>
      <w:ind w:left="-180"/>
      <w:jc w:val="left"/>
    </w:pPr>
    <w:rPr>
      <w:rFonts w:ascii="Times New Roman" w:hAnsi="Times New Roman"/>
      <w:bCs/>
      <w:sz w:val="22"/>
    </w:rPr>
  </w:style>
  <w:style w:type="paragraph" w:customStyle="1" w:styleId="sectiontitle">
    <w:name w:val="sectiontitle"/>
    <w:basedOn w:val="Normal"/>
    <w:pPr>
      <w:spacing w:before="220" w:after="0" w:line="220" w:lineRule="atLeast"/>
      <w:jc w:val="left"/>
    </w:pPr>
    <w:rPr>
      <w:rFonts w:ascii="Arial Black" w:hAnsi="Arial Black"/>
      <w:spacing w:val="-10"/>
      <w:sz w:val="20"/>
      <w:szCs w:val="20"/>
    </w:rPr>
  </w:style>
  <w:style w:type="paragraph" w:styleId="ListParagraph">
    <w:name w:val="List Paragraph"/>
    <w:basedOn w:val="Normal"/>
    <w:link w:val="ListParagraphChar"/>
    <w:uiPriority w:val="34"/>
    <w:qFormat/>
    <w:rsid w:val="005A1251"/>
    <w:pPr>
      <w:spacing w:before="0" w:after="200" w:line="276" w:lineRule="auto"/>
      <w:ind w:left="720"/>
      <w:contextualSpacing/>
      <w:jc w:val="left"/>
    </w:pPr>
    <w:rPr>
      <w:rFonts w:ascii="Calibri" w:hAnsi="Calibri"/>
      <w:szCs w:val="22"/>
    </w:rPr>
  </w:style>
  <w:style w:type="paragraph" w:customStyle="1" w:styleId="DefaultParagraphFontParaChar">
    <w:name w:val="Default Paragraph Font Para Char"/>
    <w:basedOn w:val="Normal"/>
    <w:rsid w:val="00A23376"/>
    <w:pPr>
      <w:spacing w:before="0" w:after="160" w:line="240" w:lineRule="exact"/>
      <w:jc w:val="left"/>
    </w:pPr>
    <w:rPr>
      <w:rFonts w:ascii="Verdana" w:eastAsia="SimSun" w:hAnsi="Verdana"/>
      <w:sz w:val="20"/>
      <w:szCs w:val="20"/>
    </w:rPr>
  </w:style>
  <w:style w:type="paragraph" w:customStyle="1" w:styleId="style3">
    <w:name w:val="style3"/>
    <w:basedOn w:val="Normal"/>
    <w:rsid w:val="008B48DE"/>
    <w:pPr>
      <w:spacing w:before="100" w:beforeAutospacing="1" w:after="100" w:afterAutospacing="1"/>
      <w:jc w:val="left"/>
    </w:pPr>
    <w:rPr>
      <w:b/>
      <w:bCs/>
      <w:color w:val="000000"/>
      <w:sz w:val="24"/>
    </w:rPr>
  </w:style>
  <w:style w:type="character" w:styleId="HTMLTypewriter">
    <w:name w:val="HTML Typewriter"/>
    <w:rsid w:val="003924AC"/>
    <w:rPr>
      <w:rFonts w:ascii="Courier New" w:eastAsia="Courier New" w:hAnsi="Courier New" w:cs="Courier New"/>
      <w:sz w:val="20"/>
      <w:szCs w:val="20"/>
    </w:rPr>
  </w:style>
  <w:style w:type="character" w:customStyle="1" w:styleId="q">
    <w:name w:val="q"/>
    <w:basedOn w:val="DefaultParagraphFont"/>
    <w:rsid w:val="003924AC"/>
  </w:style>
  <w:style w:type="paragraph" w:styleId="BalloonText">
    <w:name w:val="Balloon Text"/>
    <w:basedOn w:val="Normal"/>
    <w:semiHidden/>
    <w:rsid w:val="00DA0C60"/>
    <w:rPr>
      <w:rFonts w:ascii="Tahoma" w:hAnsi="Tahoma" w:cs="Tahoma"/>
      <w:sz w:val="16"/>
      <w:szCs w:val="16"/>
    </w:rPr>
  </w:style>
  <w:style w:type="paragraph" w:customStyle="1" w:styleId="level1">
    <w:name w:val="_level1"/>
    <w:basedOn w:val="Normal"/>
    <w:link w:val="level1Char"/>
    <w:rsid w:val="00343154"/>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before="0" w:after="0"/>
      <w:ind w:left="360" w:hanging="360"/>
      <w:jc w:val="left"/>
    </w:pPr>
    <w:rPr>
      <w:rFonts w:ascii="Calibri" w:hAnsi="Calibri" w:cs="Calibri"/>
      <w:sz w:val="24"/>
    </w:rPr>
  </w:style>
  <w:style w:type="character" w:customStyle="1" w:styleId="level1Char">
    <w:name w:val="_level1 Char"/>
    <w:link w:val="level1"/>
    <w:rsid w:val="00343154"/>
    <w:rPr>
      <w:rFonts w:ascii="Calibri" w:hAnsi="Calibri" w:cs="Calibri"/>
      <w:sz w:val="24"/>
      <w:szCs w:val="24"/>
      <w:lang w:val="en-US" w:eastAsia="en-US" w:bidi="ar-SA"/>
    </w:rPr>
  </w:style>
  <w:style w:type="character" w:customStyle="1" w:styleId="print1char">
    <w:name w:val="print1__char"/>
    <w:basedOn w:val="DefaultParagraphFont"/>
    <w:rsid w:val="006C62B0"/>
  </w:style>
  <w:style w:type="character" w:customStyle="1" w:styleId="HeaderChar">
    <w:name w:val="Header Char"/>
    <w:link w:val="Header"/>
    <w:uiPriority w:val="99"/>
    <w:rsid w:val="001167A8"/>
    <w:rPr>
      <w:sz w:val="22"/>
      <w:szCs w:val="24"/>
    </w:rPr>
  </w:style>
  <w:style w:type="paragraph" w:styleId="NoSpacing">
    <w:name w:val="No Spacing"/>
    <w:uiPriority w:val="1"/>
    <w:qFormat/>
    <w:rsid w:val="00AD1B2E"/>
    <w:pPr>
      <w:jc w:val="both"/>
    </w:pPr>
    <w:rPr>
      <w:sz w:val="22"/>
      <w:szCs w:val="24"/>
    </w:rPr>
  </w:style>
  <w:style w:type="character" w:customStyle="1" w:styleId="apple-style-span">
    <w:name w:val="apple-style-span"/>
    <w:basedOn w:val="DefaultParagraphFont"/>
    <w:rsid w:val="003F3D32"/>
  </w:style>
  <w:style w:type="table" w:styleId="TableGrid">
    <w:name w:val="Table Grid"/>
    <w:basedOn w:val="TableNormal"/>
    <w:uiPriority w:val="59"/>
    <w:rsid w:val="00DE17F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uiPriority w:val="99"/>
    <w:semiHidden/>
    <w:unhideWhenUsed/>
    <w:rsid w:val="00CD7B4B"/>
    <w:rPr>
      <w:color w:val="808080"/>
      <w:shd w:val="clear" w:color="auto" w:fill="E6E6E6"/>
    </w:rPr>
  </w:style>
  <w:style w:type="character" w:customStyle="1" w:styleId="ListParagraphChar">
    <w:name w:val="List Paragraph Char"/>
    <w:link w:val="ListParagraph"/>
    <w:uiPriority w:val="34"/>
    <w:rsid w:val="003C661B"/>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1329847">
      <w:bodyDiv w:val="1"/>
      <w:marLeft w:val="0"/>
      <w:marRight w:val="0"/>
      <w:marTop w:val="0"/>
      <w:marBottom w:val="0"/>
      <w:divBdr>
        <w:top w:val="none" w:sz="0" w:space="0" w:color="auto"/>
        <w:left w:val="none" w:sz="0" w:space="0" w:color="auto"/>
        <w:bottom w:val="none" w:sz="0" w:space="0" w:color="auto"/>
        <w:right w:val="none" w:sz="0" w:space="0" w:color="auto"/>
      </w:divBdr>
    </w:div>
    <w:div w:id="223760736">
      <w:bodyDiv w:val="1"/>
      <w:marLeft w:val="0"/>
      <w:marRight w:val="0"/>
      <w:marTop w:val="0"/>
      <w:marBottom w:val="0"/>
      <w:divBdr>
        <w:top w:val="none" w:sz="0" w:space="0" w:color="auto"/>
        <w:left w:val="none" w:sz="0" w:space="0" w:color="auto"/>
        <w:bottom w:val="none" w:sz="0" w:space="0" w:color="auto"/>
        <w:right w:val="none" w:sz="0" w:space="0" w:color="auto"/>
      </w:divBdr>
    </w:div>
    <w:div w:id="498349927">
      <w:bodyDiv w:val="1"/>
      <w:marLeft w:val="0"/>
      <w:marRight w:val="0"/>
      <w:marTop w:val="0"/>
      <w:marBottom w:val="0"/>
      <w:divBdr>
        <w:top w:val="none" w:sz="0" w:space="0" w:color="auto"/>
        <w:left w:val="none" w:sz="0" w:space="0" w:color="auto"/>
        <w:bottom w:val="none" w:sz="0" w:space="0" w:color="auto"/>
        <w:right w:val="none" w:sz="0" w:space="0" w:color="auto"/>
      </w:divBdr>
    </w:div>
    <w:div w:id="540290017">
      <w:bodyDiv w:val="1"/>
      <w:marLeft w:val="0"/>
      <w:marRight w:val="0"/>
      <w:marTop w:val="0"/>
      <w:marBottom w:val="0"/>
      <w:divBdr>
        <w:top w:val="none" w:sz="0" w:space="0" w:color="auto"/>
        <w:left w:val="none" w:sz="0" w:space="0" w:color="auto"/>
        <w:bottom w:val="none" w:sz="0" w:space="0" w:color="auto"/>
        <w:right w:val="none" w:sz="0" w:space="0" w:color="auto"/>
      </w:divBdr>
    </w:div>
    <w:div w:id="541478691">
      <w:bodyDiv w:val="1"/>
      <w:marLeft w:val="0"/>
      <w:marRight w:val="0"/>
      <w:marTop w:val="0"/>
      <w:marBottom w:val="0"/>
      <w:divBdr>
        <w:top w:val="none" w:sz="0" w:space="0" w:color="auto"/>
        <w:left w:val="none" w:sz="0" w:space="0" w:color="auto"/>
        <w:bottom w:val="none" w:sz="0" w:space="0" w:color="auto"/>
        <w:right w:val="none" w:sz="0" w:space="0" w:color="auto"/>
      </w:divBdr>
    </w:div>
    <w:div w:id="602540951">
      <w:bodyDiv w:val="1"/>
      <w:marLeft w:val="0"/>
      <w:marRight w:val="0"/>
      <w:marTop w:val="0"/>
      <w:marBottom w:val="0"/>
      <w:divBdr>
        <w:top w:val="none" w:sz="0" w:space="0" w:color="auto"/>
        <w:left w:val="none" w:sz="0" w:space="0" w:color="auto"/>
        <w:bottom w:val="none" w:sz="0" w:space="0" w:color="auto"/>
        <w:right w:val="none" w:sz="0" w:space="0" w:color="auto"/>
      </w:divBdr>
    </w:div>
    <w:div w:id="636029295">
      <w:bodyDiv w:val="1"/>
      <w:marLeft w:val="0"/>
      <w:marRight w:val="0"/>
      <w:marTop w:val="0"/>
      <w:marBottom w:val="0"/>
      <w:divBdr>
        <w:top w:val="none" w:sz="0" w:space="0" w:color="auto"/>
        <w:left w:val="none" w:sz="0" w:space="0" w:color="auto"/>
        <w:bottom w:val="none" w:sz="0" w:space="0" w:color="auto"/>
        <w:right w:val="none" w:sz="0" w:space="0" w:color="auto"/>
      </w:divBdr>
    </w:div>
    <w:div w:id="767769630">
      <w:bodyDiv w:val="1"/>
      <w:marLeft w:val="0"/>
      <w:marRight w:val="0"/>
      <w:marTop w:val="0"/>
      <w:marBottom w:val="0"/>
      <w:divBdr>
        <w:top w:val="none" w:sz="0" w:space="0" w:color="auto"/>
        <w:left w:val="none" w:sz="0" w:space="0" w:color="auto"/>
        <w:bottom w:val="none" w:sz="0" w:space="0" w:color="auto"/>
        <w:right w:val="none" w:sz="0" w:space="0" w:color="auto"/>
      </w:divBdr>
    </w:div>
    <w:div w:id="770707486">
      <w:bodyDiv w:val="1"/>
      <w:marLeft w:val="0"/>
      <w:marRight w:val="0"/>
      <w:marTop w:val="0"/>
      <w:marBottom w:val="0"/>
      <w:divBdr>
        <w:top w:val="none" w:sz="0" w:space="0" w:color="auto"/>
        <w:left w:val="none" w:sz="0" w:space="0" w:color="auto"/>
        <w:bottom w:val="none" w:sz="0" w:space="0" w:color="auto"/>
        <w:right w:val="none" w:sz="0" w:space="0" w:color="auto"/>
      </w:divBdr>
      <w:divsChild>
        <w:div w:id="1953781997">
          <w:marLeft w:val="120"/>
          <w:marRight w:val="120"/>
          <w:marTop w:val="120"/>
          <w:marBottom w:val="120"/>
          <w:divBdr>
            <w:top w:val="none" w:sz="0" w:space="0" w:color="auto"/>
            <w:left w:val="none" w:sz="0" w:space="0" w:color="auto"/>
            <w:bottom w:val="none" w:sz="0" w:space="0" w:color="auto"/>
            <w:right w:val="none" w:sz="0" w:space="0" w:color="auto"/>
          </w:divBdr>
          <w:divsChild>
            <w:div w:id="188212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077113">
      <w:bodyDiv w:val="1"/>
      <w:marLeft w:val="0"/>
      <w:marRight w:val="0"/>
      <w:marTop w:val="0"/>
      <w:marBottom w:val="0"/>
      <w:divBdr>
        <w:top w:val="none" w:sz="0" w:space="0" w:color="auto"/>
        <w:left w:val="none" w:sz="0" w:space="0" w:color="auto"/>
        <w:bottom w:val="none" w:sz="0" w:space="0" w:color="auto"/>
        <w:right w:val="none" w:sz="0" w:space="0" w:color="auto"/>
      </w:divBdr>
    </w:div>
    <w:div w:id="1159611975">
      <w:bodyDiv w:val="1"/>
      <w:marLeft w:val="0"/>
      <w:marRight w:val="0"/>
      <w:marTop w:val="0"/>
      <w:marBottom w:val="0"/>
      <w:divBdr>
        <w:top w:val="none" w:sz="0" w:space="0" w:color="auto"/>
        <w:left w:val="none" w:sz="0" w:space="0" w:color="auto"/>
        <w:bottom w:val="none" w:sz="0" w:space="0" w:color="auto"/>
        <w:right w:val="none" w:sz="0" w:space="0" w:color="auto"/>
      </w:divBdr>
    </w:div>
    <w:div w:id="1169979829">
      <w:bodyDiv w:val="1"/>
      <w:marLeft w:val="0"/>
      <w:marRight w:val="0"/>
      <w:marTop w:val="0"/>
      <w:marBottom w:val="0"/>
      <w:divBdr>
        <w:top w:val="none" w:sz="0" w:space="0" w:color="auto"/>
        <w:left w:val="none" w:sz="0" w:space="0" w:color="auto"/>
        <w:bottom w:val="none" w:sz="0" w:space="0" w:color="auto"/>
        <w:right w:val="none" w:sz="0" w:space="0" w:color="auto"/>
      </w:divBdr>
    </w:div>
    <w:div w:id="1173958191">
      <w:bodyDiv w:val="1"/>
      <w:marLeft w:val="0"/>
      <w:marRight w:val="0"/>
      <w:marTop w:val="0"/>
      <w:marBottom w:val="0"/>
      <w:divBdr>
        <w:top w:val="none" w:sz="0" w:space="0" w:color="auto"/>
        <w:left w:val="none" w:sz="0" w:space="0" w:color="auto"/>
        <w:bottom w:val="none" w:sz="0" w:space="0" w:color="auto"/>
        <w:right w:val="none" w:sz="0" w:space="0" w:color="auto"/>
      </w:divBdr>
    </w:div>
    <w:div w:id="1230264987">
      <w:bodyDiv w:val="1"/>
      <w:marLeft w:val="0"/>
      <w:marRight w:val="0"/>
      <w:marTop w:val="0"/>
      <w:marBottom w:val="0"/>
      <w:divBdr>
        <w:top w:val="none" w:sz="0" w:space="0" w:color="auto"/>
        <w:left w:val="none" w:sz="0" w:space="0" w:color="auto"/>
        <w:bottom w:val="none" w:sz="0" w:space="0" w:color="auto"/>
        <w:right w:val="none" w:sz="0" w:space="0" w:color="auto"/>
      </w:divBdr>
    </w:div>
    <w:div w:id="1370645703">
      <w:bodyDiv w:val="1"/>
      <w:marLeft w:val="0"/>
      <w:marRight w:val="0"/>
      <w:marTop w:val="0"/>
      <w:marBottom w:val="0"/>
      <w:divBdr>
        <w:top w:val="none" w:sz="0" w:space="0" w:color="auto"/>
        <w:left w:val="none" w:sz="0" w:space="0" w:color="auto"/>
        <w:bottom w:val="none" w:sz="0" w:space="0" w:color="auto"/>
        <w:right w:val="none" w:sz="0" w:space="0" w:color="auto"/>
      </w:divBdr>
    </w:div>
    <w:div w:id="1547448203">
      <w:bodyDiv w:val="1"/>
      <w:marLeft w:val="0"/>
      <w:marRight w:val="0"/>
      <w:marTop w:val="0"/>
      <w:marBottom w:val="0"/>
      <w:divBdr>
        <w:top w:val="none" w:sz="0" w:space="0" w:color="auto"/>
        <w:left w:val="none" w:sz="0" w:space="0" w:color="auto"/>
        <w:bottom w:val="none" w:sz="0" w:space="0" w:color="auto"/>
        <w:right w:val="none" w:sz="0" w:space="0" w:color="auto"/>
      </w:divBdr>
    </w:div>
    <w:div w:id="1590504237">
      <w:bodyDiv w:val="1"/>
      <w:marLeft w:val="0"/>
      <w:marRight w:val="0"/>
      <w:marTop w:val="0"/>
      <w:marBottom w:val="0"/>
      <w:divBdr>
        <w:top w:val="none" w:sz="0" w:space="0" w:color="auto"/>
        <w:left w:val="none" w:sz="0" w:space="0" w:color="auto"/>
        <w:bottom w:val="none" w:sz="0" w:space="0" w:color="auto"/>
        <w:right w:val="none" w:sz="0" w:space="0" w:color="auto"/>
      </w:divBdr>
    </w:div>
    <w:div w:id="1838959225">
      <w:bodyDiv w:val="1"/>
      <w:marLeft w:val="0"/>
      <w:marRight w:val="0"/>
      <w:marTop w:val="0"/>
      <w:marBottom w:val="0"/>
      <w:divBdr>
        <w:top w:val="none" w:sz="0" w:space="0" w:color="auto"/>
        <w:left w:val="none" w:sz="0" w:space="0" w:color="auto"/>
        <w:bottom w:val="none" w:sz="0" w:space="0" w:color="auto"/>
        <w:right w:val="none" w:sz="0" w:space="0" w:color="auto"/>
      </w:divBdr>
    </w:div>
    <w:div w:id="1862888893">
      <w:bodyDiv w:val="1"/>
      <w:marLeft w:val="0"/>
      <w:marRight w:val="0"/>
      <w:marTop w:val="0"/>
      <w:marBottom w:val="0"/>
      <w:divBdr>
        <w:top w:val="none" w:sz="0" w:space="0" w:color="auto"/>
        <w:left w:val="none" w:sz="0" w:space="0" w:color="auto"/>
        <w:bottom w:val="none" w:sz="0" w:space="0" w:color="auto"/>
        <w:right w:val="none" w:sz="0" w:space="0" w:color="auto"/>
      </w:divBdr>
    </w:div>
    <w:div w:id="1928616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2818</Words>
  <Characters>17575</Characters>
  <Application>Microsoft Office Word</Application>
  <DocSecurity>0</DocSecurity>
  <Lines>146</Lines>
  <Paragraphs>40</Paragraphs>
  <ScaleCrop>false</ScaleCrop>
  <HeadingPairs>
    <vt:vector size="2" baseType="variant">
      <vt:variant>
        <vt:lpstr>Title</vt:lpstr>
      </vt:variant>
      <vt:variant>
        <vt:i4>1</vt:i4>
      </vt:variant>
    </vt:vector>
  </HeadingPairs>
  <TitlesOfParts>
    <vt:vector size="1" baseType="lpstr">
      <vt:lpstr>Summary:</vt:lpstr>
    </vt:vector>
  </TitlesOfParts>
  <Company/>
  <LinksUpToDate>false</LinksUpToDate>
  <CharactersWithSpaces>20353</CharactersWithSpaces>
  <SharedDoc>false</SharedDoc>
  <HLinks>
    <vt:vector size="18" baseType="variant">
      <vt:variant>
        <vt:i4>2097201</vt:i4>
      </vt:variant>
      <vt:variant>
        <vt:i4>9</vt:i4>
      </vt:variant>
      <vt:variant>
        <vt:i4>0</vt:i4>
      </vt:variant>
      <vt:variant>
        <vt:i4>5</vt:i4>
      </vt:variant>
      <vt:variant>
        <vt:lpwstr>http://asp.net/</vt:lpwstr>
      </vt:variant>
      <vt:variant>
        <vt:lpwstr/>
      </vt:variant>
      <vt:variant>
        <vt:i4>2097201</vt:i4>
      </vt:variant>
      <vt:variant>
        <vt:i4>6</vt:i4>
      </vt:variant>
      <vt:variant>
        <vt:i4>0</vt:i4>
      </vt:variant>
      <vt:variant>
        <vt:i4>5</vt:i4>
      </vt:variant>
      <vt:variant>
        <vt:lpwstr>http://asp.net/</vt:lpwstr>
      </vt:variant>
      <vt:variant>
        <vt:lpwstr/>
      </vt:variant>
      <vt:variant>
        <vt:i4>131199</vt:i4>
      </vt:variant>
      <vt:variant>
        <vt:i4>0</vt:i4>
      </vt:variant>
      <vt:variant>
        <vt:i4>0</vt:i4>
      </vt:variant>
      <vt:variant>
        <vt:i4>5</vt:i4>
      </vt:variant>
      <vt:variant>
        <vt:lpwstr>mailto:putta.rksuresh@gmail.com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dc:title>
  <dc:subject/>
  <dc:creator>Akshay_Sakineni@comcast.com</dc:creator>
  <cp:keywords/>
  <cp:lastModifiedBy>AKSHAY SANKINENI</cp:lastModifiedBy>
  <cp:revision>6</cp:revision>
  <cp:lastPrinted>2008-08-18T16:33:00Z</cp:lastPrinted>
  <dcterms:created xsi:type="dcterms:W3CDTF">2020-02-26T15:13:00Z</dcterms:created>
  <dcterms:modified xsi:type="dcterms:W3CDTF">2020-04-06T20:04:00Z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