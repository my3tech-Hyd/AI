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09BE" w:rsidRDefault="000A2EB9" w:rsidP="00787E7A">
      <w:pPr>
        <w:ind w:left="2880" w:firstLine="720"/>
        <w:jc w:val="both"/>
        <w:rPr>
          <w:rFonts w:ascii="Calibri" w:hAnsi="Calibri" w:cs="Calibri"/>
          <w:b/>
          <w:color w:val="000000" w:themeColor="text1"/>
          <w:sz w:val="22"/>
          <w:szCs w:val="22"/>
        </w:rPr>
      </w:pPr>
      <w:proofErr w:type="spellStart"/>
      <w:r>
        <w:rPr>
          <w:rFonts w:ascii="Calibri" w:hAnsi="Calibri" w:cs="Calibri"/>
          <w:b/>
          <w:color w:val="000000" w:themeColor="text1"/>
          <w:sz w:val="22"/>
          <w:szCs w:val="22"/>
        </w:rPr>
        <w:t>Bhargava</w:t>
      </w:r>
      <w:r w:rsidR="00B0738A">
        <w:rPr>
          <w:rFonts w:ascii="Calibri" w:hAnsi="Calibri" w:cs="Calibri"/>
          <w:b/>
          <w:color w:val="000000" w:themeColor="text1"/>
          <w:sz w:val="22"/>
          <w:szCs w:val="22"/>
        </w:rPr>
        <w:t>teja</w:t>
      </w:r>
      <w:proofErr w:type="spellEnd"/>
      <w:r w:rsidR="00B0738A">
        <w:rPr>
          <w:rFonts w:ascii="Calibri" w:hAnsi="Calibri" w:cs="Calibri"/>
          <w:b/>
          <w:color w:val="000000" w:themeColor="text1"/>
          <w:sz w:val="22"/>
          <w:szCs w:val="22"/>
        </w:rPr>
        <w:t xml:space="preserve"> Reddy Bommu</w:t>
      </w:r>
      <w:bookmarkStart w:id="0" w:name="_GoBack"/>
      <w:bookmarkEnd w:id="0"/>
    </w:p>
    <w:p w:rsidR="000A2EB9" w:rsidRDefault="000A2EB9" w:rsidP="00787E7A">
      <w:pPr>
        <w:ind w:left="2880" w:firstLine="720"/>
        <w:jc w:val="both"/>
        <w:rPr>
          <w:rFonts w:ascii="Calibri" w:hAnsi="Calibri" w:cs="Calibri"/>
          <w:b/>
          <w:color w:val="000000" w:themeColor="text1"/>
          <w:sz w:val="22"/>
          <w:szCs w:val="22"/>
        </w:rPr>
      </w:pPr>
      <w:r>
        <w:rPr>
          <w:rFonts w:ascii="Calibri" w:hAnsi="Calibri" w:cs="Calibri"/>
          <w:b/>
          <w:color w:val="000000" w:themeColor="text1"/>
          <w:sz w:val="22"/>
          <w:szCs w:val="22"/>
        </w:rPr>
        <w:fldChar w:fldCharType="begin"/>
      </w:r>
      <w:r>
        <w:rPr>
          <w:rFonts w:ascii="Calibri" w:hAnsi="Calibri" w:cs="Calibri"/>
          <w:b/>
          <w:color w:val="000000" w:themeColor="text1"/>
          <w:sz w:val="22"/>
          <w:szCs w:val="22"/>
        </w:rPr>
        <w:instrText xml:space="preserve"> HYPERLINK "mailto:</w:instrText>
      </w:r>
      <w:r w:rsidRPr="000A2EB9">
        <w:rPr>
          <w:rFonts w:ascii="Calibri" w:hAnsi="Calibri" w:cs="Calibri"/>
          <w:b/>
          <w:color w:val="000000" w:themeColor="text1"/>
          <w:sz w:val="22"/>
          <w:szCs w:val="22"/>
        </w:rPr>
        <w:instrText>bnani302@gmail.com</w:instrText>
      </w:r>
      <w:r>
        <w:rPr>
          <w:rFonts w:ascii="Calibri" w:hAnsi="Calibri" w:cs="Calibri"/>
          <w:b/>
          <w:color w:val="000000" w:themeColor="text1"/>
          <w:sz w:val="22"/>
          <w:szCs w:val="22"/>
        </w:rPr>
        <w:instrText xml:space="preserve">" </w:instrText>
      </w:r>
      <w:r>
        <w:rPr>
          <w:rFonts w:ascii="Calibri" w:hAnsi="Calibri" w:cs="Calibri"/>
          <w:b/>
          <w:color w:val="000000" w:themeColor="text1"/>
          <w:sz w:val="22"/>
          <w:szCs w:val="22"/>
        </w:rPr>
        <w:fldChar w:fldCharType="separate"/>
      </w:r>
      <w:r w:rsidRPr="00375E42">
        <w:rPr>
          <w:rStyle w:val="Hyperlink"/>
          <w:rFonts w:ascii="Calibri" w:hAnsi="Calibri" w:cs="Calibri"/>
          <w:b/>
          <w:sz w:val="22"/>
          <w:szCs w:val="22"/>
        </w:rPr>
        <w:t>bnani302@gmail.com</w:t>
      </w:r>
      <w:r>
        <w:rPr>
          <w:rFonts w:ascii="Calibri" w:hAnsi="Calibri" w:cs="Calibri"/>
          <w:b/>
          <w:color w:val="000000" w:themeColor="text1"/>
          <w:sz w:val="22"/>
          <w:szCs w:val="22"/>
        </w:rPr>
        <w:fldChar w:fldCharType="end"/>
      </w:r>
    </w:p>
    <w:p w:rsidR="000A2EB9" w:rsidRPr="008027FC" w:rsidRDefault="000A2EB9" w:rsidP="00787E7A">
      <w:pPr>
        <w:ind w:left="2880" w:firstLine="720"/>
        <w:jc w:val="both"/>
        <w:rPr>
          <w:rFonts w:ascii="Calibri" w:hAnsi="Calibri" w:cs="Calibri"/>
          <w:b/>
          <w:color w:val="000000" w:themeColor="text1"/>
          <w:sz w:val="22"/>
          <w:szCs w:val="22"/>
        </w:rPr>
      </w:pPr>
      <w:r>
        <w:rPr>
          <w:rFonts w:ascii="Calibri" w:hAnsi="Calibri" w:cs="Calibri"/>
          <w:b/>
          <w:color w:val="000000" w:themeColor="text1"/>
          <w:sz w:val="22"/>
          <w:szCs w:val="22"/>
        </w:rPr>
        <w:t>515-809-2443</w:t>
      </w:r>
    </w:p>
    <w:p w:rsidR="009F3B1C" w:rsidRPr="008027FC" w:rsidRDefault="00B67E8F" w:rsidP="00C1034F">
      <w:pPr>
        <w:jc w:val="both"/>
        <w:rPr>
          <w:rFonts w:ascii="Calibri" w:hAnsi="Calibri" w:cs="Calibri"/>
          <w:b/>
          <w:color w:val="000000" w:themeColor="text1"/>
          <w:sz w:val="22"/>
          <w:szCs w:val="22"/>
        </w:rPr>
      </w:pPr>
      <w:r>
        <w:rPr>
          <w:rFonts w:ascii="Calibri" w:hAnsi="Calibri" w:cs="Calibri"/>
          <w:b/>
          <w:color w:val="000000" w:themeColor="text1"/>
          <w:sz w:val="22"/>
          <w:szCs w:val="22"/>
        </w:rPr>
        <w:t>Bhargav</w:t>
      </w:r>
      <w:r w:rsidR="00683FC5">
        <w:rPr>
          <w:rFonts w:ascii="Calibri" w:hAnsi="Calibri" w:cs="Calibri"/>
          <w:b/>
          <w:color w:val="000000" w:themeColor="text1"/>
          <w:sz w:val="22"/>
          <w:szCs w:val="22"/>
        </w:rPr>
        <w:t>a</w:t>
      </w:r>
      <w:r w:rsidR="009A0D5B">
        <w:rPr>
          <w:rFonts w:ascii="Calibri" w:hAnsi="Calibri" w:cs="Calibri"/>
          <w:b/>
          <w:color w:val="000000" w:themeColor="text1"/>
          <w:sz w:val="22"/>
          <w:szCs w:val="22"/>
        </w:rPr>
        <w:tab/>
      </w:r>
      <w:r w:rsidR="00525FA0">
        <w:rPr>
          <w:rFonts w:ascii="Calibri" w:hAnsi="Calibri" w:cs="Calibri"/>
          <w:b/>
          <w:color w:val="000000" w:themeColor="text1"/>
          <w:sz w:val="22"/>
          <w:szCs w:val="22"/>
        </w:rPr>
        <w:tab/>
      </w:r>
    </w:p>
    <w:p w:rsidR="003B4B88" w:rsidRPr="008027FC" w:rsidRDefault="00A90E94" w:rsidP="00C1034F">
      <w:pPr>
        <w:jc w:val="both"/>
        <w:rPr>
          <w:rFonts w:ascii="Calibri" w:hAnsi="Calibri" w:cs="Calibri"/>
          <w:b/>
          <w:color w:val="000000" w:themeColor="text1"/>
          <w:sz w:val="22"/>
          <w:szCs w:val="22"/>
        </w:rPr>
      </w:pPr>
      <w:r w:rsidRPr="008027FC">
        <w:rPr>
          <w:rFonts w:ascii="Calibri" w:hAnsi="Calibri" w:cs="Calibri"/>
          <w:b/>
          <w:color w:val="000000" w:themeColor="text1"/>
          <w:sz w:val="22"/>
          <w:szCs w:val="22"/>
        </w:rPr>
        <w:t xml:space="preserve">                                                                                      </w:t>
      </w:r>
      <w:r w:rsidR="00012737" w:rsidRPr="008027FC">
        <w:rPr>
          <w:rFonts w:ascii="Calibri" w:hAnsi="Calibri" w:cs="Calibri"/>
          <w:b/>
          <w:color w:val="000000" w:themeColor="text1"/>
          <w:sz w:val="22"/>
          <w:szCs w:val="22"/>
        </w:rPr>
        <w:t xml:space="preserve">                           </w:t>
      </w:r>
      <w:r w:rsidRPr="008027FC">
        <w:rPr>
          <w:rFonts w:ascii="Calibri" w:hAnsi="Calibri" w:cs="Calibri"/>
          <w:b/>
          <w:color w:val="000000" w:themeColor="text1"/>
          <w:sz w:val="22"/>
          <w:szCs w:val="22"/>
        </w:rPr>
        <w:t xml:space="preserve"> </w:t>
      </w:r>
      <w:r w:rsidR="00FE2362">
        <w:rPr>
          <w:rFonts w:ascii="Calibri" w:hAnsi="Calibri" w:cs="Calibri"/>
          <w:b/>
          <w:color w:val="000000" w:themeColor="text1"/>
          <w:sz w:val="22"/>
          <w:szCs w:val="22"/>
        </w:rPr>
        <w:tab/>
      </w:r>
      <w:r w:rsidR="00FE2362">
        <w:rPr>
          <w:rFonts w:ascii="Calibri" w:hAnsi="Calibri" w:cs="Calibri"/>
          <w:b/>
          <w:color w:val="000000" w:themeColor="text1"/>
          <w:sz w:val="22"/>
          <w:szCs w:val="22"/>
        </w:rPr>
        <w:tab/>
      </w:r>
      <w:r w:rsidR="00525FA0">
        <w:rPr>
          <w:rFonts w:ascii="Calibri" w:hAnsi="Calibri" w:cs="Calibri"/>
          <w:b/>
          <w:color w:val="000000" w:themeColor="text1"/>
          <w:sz w:val="22"/>
          <w:szCs w:val="22"/>
        </w:rPr>
        <w:tab/>
      </w:r>
    </w:p>
    <w:p w:rsidR="00A90E94" w:rsidRPr="008027FC" w:rsidRDefault="008374BD" w:rsidP="00C1034F">
      <w:pPr>
        <w:shd w:val="pct12" w:color="000000" w:fill="FFFFFF"/>
        <w:tabs>
          <w:tab w:val="right" w:pos="10800"/>
        </w:tabs>
        <w:jc w:val="both"/>
        <w:rPr>
          <w:rFonts w:ascii="Calibri" w:hAnsi="Calibri" w:cs="Calibri"/>
          <w:b/>
          <w:bCs/>
          <w:color w:val="000000" w:themeColor="text1"/>
          <w:sz w:val="22"/>
          <w:szCs w:val="22"/>
        </w:rPr>
      </w:pPr>
      <w:r w:rsidRPr="008027FC">
        <w:rPr>
          <w:rFonts w:ascii="Calibri" w:hAnsi="Calibri" w:cs="Calibri"/>
          <w:b/>
          <w:bCs/>
          <w:color w:val="000000" w:themeColor="text1"/>
          <w:sz w:val="22"/>
          <w:szCs w:val="22"/>
        </w:rPr>
        <w:t xml:space="preserve">Professional </w:t>
      </w:r>
      <w:r w:rsidR="003B4B88" w:rsidRPr="008027FC">
        <w:rPr>
          <w:rFonts w:ascii="Calibri" w:hAnsi="Calibri" w:cs="Calibri"/>
          <w:b/>
          <w:bCs/>
          <w:color w:val="000000" w:themeColor="text1"/>
          <w:sz w:val="22"/>
          <w:szCs w:val="22"/>
        </w:rPr>
        <w:t>Summary</w:t>
      </w:r>
      <w:r w:rsidR="000E50F2" w:rsidRPr="008027FC">
        <w:rPr>
          <w:rFonts w:ascii="Calibri" w:hAnsi="Calibri" w:cs="Calibri"/>
          <w:b/>
          <w:bCs/>
          <w:color w:val="000000" w:themeColor="text1"/>
          <w:sz w:val="22"/>
          <w:szCs w:val="22"/>
        </w:rPr>
        <w:t>:</w:t>
      </w:r>
      <w:r w:rsidR="00A90E94" w:rsidRPr="008027FC">
        <w:rPr>
          <w:rFonts w:ascii="Calibri" w:hAnsi="Calibri" w:cs="Calibri"/>
          <w:b/>
          <w:bCs/>
          <w:color w:val="000000" w:themeColor="text1"/>
          <w:sz w:val="22"/>
          <w:szCs w:val="22"/>
        </w:rPr>
        <w:tab/>
      </w:r>
    </w:p>
    <w:p w:rsidR="008374BD" w:rsidRPr="008027FC" w:rsidRDefault="008374BD" w:rsidP="00C1034F">
      <w:pPr>
        <w:pStyle w:val="Normal10"/>
        <w:widowControl w:val="0"/>
        <w:numPr>
          <w:ilvl w:val="0"/>
          <w:numId w:val="1"/>
        </w:numPr>
        <w:contextualSpacing/>
        <w:jc w:val="both"/>
        <w:rPr>
          <w:rFonts w:ascii="Calibri" w:hAnsi="Calibri" w:cs="Calibri"/>
          <w:color w:val="000000" w:themeColor="text1"/>
          <w:sz w:val="22"/>
          <w:szCs w:val="22"/>
        </w:rPr>
      </w:pPr>
      <w:r w:rsidRPr="008027FC">
        <w:rPr>
          <w:rFonts w:ascii="Calibri" w:eastAsia="Questrial" w:hAnsi="Calibri" w:cs="Calibri"/>
          <w:color w:val="000000" w:themeColor="text1"/>
          <w:sz w:val="22"/>
          <w:szCs w:val="22"/>
        </w:rPr>
        <w:t xml:space="preserve">Over </w:t>
      </w:r>
      <w:r w:rsidRPr="008027FC">
        <w:rPr>
          <w:rFonts w:ascii="Calibri" w:eastAsia="Questrial" w:hAnsi="Calibri" w:cs="Calibri"/>
          <w:b/>
          <w:color w:val="000000" w:themeColor="text1"/>
          <w:sz w:val="22"/>
          <w:szCs w:val="22"/>
        </w:rPr>
        <w:t>8 years</w:t>
      </w:r>
      <w:r w:rsidRPr="008027FC">
        <w:rPr>
          <w:rFonts w:ascii="Calibri" w:eastAsia="Questrial" w:hAnsi="Calibri" w:cs="Calibri"/>
          <w:color w:val="000000" w:themeColor="text1"/>
          <w:sz w:val="22"/>
          <w:szCs w:val="22"/>
        </w:rPr>
        <w:t xml:space="preserve"> of experience in analysis, design, implementation and testing of Object</w:t>
      </w:r>
      <w:r w:rsidR="00494602">
        <w:rPr>
          <w:rFonts w:ascii="Calibri" w:eastAsia="Questrial" w:hAnsi="Calibri" w:cs="Calibri"/>
          <w:color w:val="000000" w:themeColor="text1"/>
          <w:sz w:val="22"/>
          <w:szCs w:val="22"/>
        </w:rPr>
        <w:t xml:space="preserve"> </w:t>
      </w:r>
      <w:r w:rsidRPr="008027FC">
        <w:rPr>
          <w:rFonts w:ascii="Calibri" w:eastAsia="Questrial" w:hAnsi="Calibri" w:cs="Calibri"/>
          <w:color w:val="000000" w:themeColor="text1"/>
          <w:sz w:val="22"/>
          <w:szCs w:val="22"/>
        </w:rPr>
        <w:t xml:space="preserve">Oriented Applications in Client/Server environments using </w:t>
      </w:r>
      <w:r w:rsidRPr="008027FC">
        <w:rPr>
          <w:rFonts w:ascii="Calibri" w:eastAsia="Questrial" w:hAnsi="Calibri" w:cs="Calibri"/>
          <w:b/>
          <w:color w:val="000000" w:themeColor="text1"/>
          <w:sz w:val="22"/>
          <w:szCs w:val="22"/>
        </w:rPr>
        <w:t>Java/J2EE</w:t>
      </w:r>
      <w:r w:rsidRPr="008027FC">
        <w:rPr>
          <w:rFonts w:ascii="Calibri" w:eastAsia="Questrial" w:hAnsi="Calibri" w:cs="Calibri"/>
          <w:color w:val="000000" w:themeColor="text1"/>
          <w:sz w:val="22"/>
          <w:szCs w:val="22"/>
        </w:rPr>
        <w:t>. </w:t>
      </w:r>
    </w:p>
    <w:p w:rsidR="008374BD" w:rsidRPr="008027FC" w:rsidRDefault="00555964" w:rsidP="00C1034F">
      <w:pPr>
        <w:numPr>
          <w:ilvl w:val="0"/>
          <w:numId w:val="1"/>
        </w:numPr>
        <w:jc w:val="both"/>
        <w:rPr>
          <w:rFonts w:ascii="Calibri" w:hAnsi="Calibri" w:cs="Calibri"/>
          <w:b/>
          <w:color w:val="000000" w:themeColor="text1"/>
          <w:sz w:val="22"/>
          <w:szCs w:val="22"/>
        </w:rPr>
      </w:pPr>
      <w:r w:rsidRPr="008027FC">
        <w:rPr>
          <w:rFonts w:ascii="Calibri" w:hAnsi="Calibri" w:cs="Calibri"/>
          <w:color w:val="000000" w:themeColor="text1"/>
          <w:sz w:val="22"/>
          <w:szCs w:val="22"/>
        </w:rPr>
        <w:t>E</w:t>
      </w:r>
      <w:r w:rsidR="008374BD" w:rsidRPr="008027FC">
        <w:rPr>
          <w:rFonts w:ascii="Calibri" w:hAnsi="Calibri" w:cs="Calibri"/>
          <w:color w:val="000000" w:themeColor="text1"/>
          <w:sz w:val="22"/>
          <w:szCs w:val="22"/>
        </w:rPr>
        <w:t>xperience in Web based UI’s using</w:t>
      </w:r>
      <w:r w:rsidR="001A16D0" w:rsidRPr="008027FC">
        <w:rPr>
          <w:rFonts w:ascii="Calibri" w:hAnsi="Calibri" w:cs="Calibri"/>
          <w:color w:val="000000" w:themeColor="text1"/>
          <w:sz w:val="22"/>
          <w:szCs w:val="22"/>
        </w:rPr>
        <w:t xml:space="preserve"> </w:t>
      </w:r>
      <w:r w:rsidR="0002407E" w:rsidRPr="008027FC">
        <w:rPr>
          <w:rFonts w:ascii="Calibri" w:hAnsi="Calibri" w:cs="Calibri"/>
          <w:b/>
          <w:color w:val="000000" w:themeColor="text1"/>
          <w:sz w:val="22"/>
          <w:szCs w:val="22"/>
        </w:rPr>
        <w:t>AngularJS,</w:t>
      </w:r>
      <w:r w:rsidR="006B194C" w:rsidRPr="008027FC">
        <w:rPr>
          <w:rFonts w:ascii="Calibri" w:hAnsi="Calibri" w:cs="Calibri"/>
          <w:b/>
          <w:color w:val="000000" w:themeColor="text1"/>
          <w:sz w:val="22"/>
          <w:szCs w:val="22"/>
        </w:rPr>
        <w:t xml:space="preserve"> EXT JS, ReactJS </w:t>
      </w:r>
      <w:r w:rsidR="008374BD" w:rsidRPr="008027FC">
        <w:rPr>
          <w:rFonts w:ascii="Calibri" w:hAnsi="Calibri" w:cs="Calibri"/>
          <w:b/>
          <w:color w:val="000000" w:themeColor="text1"/>
          <w:sz w:val="22"/>
          <w:szCs w:val="22"/>
        </w:rPr>
        <w:t>HTML, HTML5, DHTML, CSS, CSS3, Bootstrap, JavaScript, VB Script, Action Script jQuery, JSON</w:t>
      </w:r>
      <w:r w:rsidR="008374BD" w:rsidRPr="008027FC">
        <w:rPr>
          <w:rFonts w:ascii="Calibri" w:hAnsi="Calibri" w:cs="Calibri"/>
          <w:color w:val="000000" w:themeColor="text1"/>
          <w:sz w:val="22"/>
          <w:szCs w:val="22"/>
        </w:rPr>
        <w:t>,</w:t>
      </w:r>
      <w:r w:rsidR="008374BD" w:rsidRPr="008027FC">
        <w:rPr>
          <w:rFonts w:ascii="Calibri" w:hAnsi="Calibri" w:cs="Calibri"/>
          <w:b/>
          <w:color w:val="000000" w:themeColor="text1"/>
          <w:sz w:val="22"/>
          <w:szCs w:val="22"/>
        </w:rPr>
        <w:t xml:space="preserve"> DOJO, AJAX,</w:t>
      </w:r>
      <w:r w:rsidR="001A16D0" w:rsidRPr="008027FC">
        <w:rPr>
          <w:rFonts w:ascii="Calibri" w:hAnsi="Calibri" w:cs="Calibri"/>
          <w:b/>
          <w:color w:val="000000" w:themeColor="text1"/>
          <w:sz w:val="22"/>
          <w:szCs w:val="22"/>
        </w:rPr>
        <w:t xml:space="preserve"> </w:t>
      </w:r>
      <w:r w:rsidR="008374BD" w:rsidRPr="008027FC">
        <w:rPr>
          <w:rFonts w:ascii="Calibri" w:hAnsi="Calibri" w:cs="Calibri"/>
          <w:b/>
          <w:color w:val="000000" w:themeColor="text1"/>
          <w:sz w:val="22"/>
          <w:szCs w:val="22"/>
        </w:rPr>
        <w:t>Tiles, Tag Libraries, Backbone JS.</w:t>
      </w:r>
    </w:p>
    <w:p w:rsidR="00FE0EFE" w:rsidRPr="008027FC" w:rsidRDefault="00FE0EFE" w:rsidP="00C1034F">
      <w:pPr>
        <w:numPr>
          <w:ilvl w:val="0"/>
          <w:numId w:val="1"/>
        </w:numPr>
        <w:jc w:val="both"/>
        <w:rPr>
          <w:rFonts w:ascii="Calibri" w:hAnsi="Calibri" w:cs="Calibri"/>
          <w:b/>
          <w:color w:val="000000" w:themeColor="text1"/>
          <w:sz w:val="22"/>
          <w:szCs w:val="22"/>
        </w:rPr>
      </w:pPr>
      <w:r w:rsidRPr="008027FC">
        <w:rPr>
          <w:rFonts w:ascii="Calibri" w:hAnsi="Calibri" w:cs="Calibri"/>
          <w:color w:val="000000" w:themeColor="text1"/>
          <w:sz w:val="22"/>
          <w:szCs w:val="22"/>
        </w:rPr>
        <w:t xml:space="preserve">Experience in developing </w:t>
      </w:r>
      <w:r w:rsidR="00555964" w:rsidRPr="008027FC">
        <w:rPr>
          <w:rFonts w:ascii="Calibri" w:hAnsi="Calibri" w:cs="Calibri"/>
          <w:color w:val="000000" w:themeColor="text1"/>
          <w:sz w:val="22"/>
          <w:szCs w:val="22"/>
        </w:rPr>
        <w:t xml:space="preserve">features like </w:t>
      </w:r>
      <w:r w:rsidRPr="008027FC">
        <w:rPr>
          <w:rFonts w:ascii="Calibri" w:hAnsi="Calibri" w:cs="Calibri"/>
          <w:b/>
          <w:color w:val="000000" w:themeColor="text1"/>
          <w:sz w:val="22"/>
          <w:szCs w:val="22"/>
        </w:rPr>
        <w:t xml:space="preserve">Spring MVC, Spring DAO, Spring Boot, </w:t>
      </w:r>
      <w:r w:rsidR="007A7EBE" w:rsidRPr="008027FC">
        <w:rPr>
          <w:rFonts w:ascii="Calibri" w:hAnsi="Calibri" w:cs="Calibri"/>
          <w:b/>
          <w:color w:val="000000" w:themeColor="text1"/>
          <w:sz w:val="22"/>
          <w:szCs w:val="22"/>
        </w:rPr>
        <w:t xml:space="preserve">Spring Microservices, </w:t>
      </w:r>
      <w:r w:rsidRPr="008027FC">
        <w:rPr>
          <w:rFonts w:ascii="Calibri" w:hAnsi="Calibri" w:cs="Calibri"/>
          <w:b/>
          <w:color w:val="000000" w:themeColor="text1"/>
          <w:sz w:val="22"/>
          <w:szCs w:val="22"/>
        </w:rPr>
        <w:t xml:space="preserve">Spring Batch, Spring Heroku, Spring Security, Spring Integration, Spring Eureka, Spring Netflix, Spring </w:t>
      </w:r>
      <w:proofErr w:type="spellStart"/>
      <w:r w:rsidRPr="008027FC">
        <w:rPr>
          <w:rFonts w:ascii="Calibri" w:hAnsi="Calibri" w:cs="Calibri"/>
          <w:b/>
          <w:color w:val="000000" w:themeColor="text1"/>
          <w:sz w:val="22"/>
          <w:szCs w:val="22"/>
        </w:rPr>
        <w:t>Hystrix</w:t>
      </w:r>
      <w:proofErr w:type="spellEnd"/>
      <w:r w:rsidRPr="008027FC">
        <w:rPr>
          <w:rFonts w:ascii="Calibri" w:hAnsi="Calibri" w:cs="Calibri"/>
          <w:color w:val="000000" w:themeColor="text1"/>
          <w:sz w:val="22"/>
          <w:szCs w:val="22"/>
        </w:rPr>
        <w:t>.</w:t>
      </w:r>
    </w:p>
    <w:p w:rsidR="003B4B88" w:rsidRPr="008027FC" w:rsidRDefault="003B4B88" w:rsidP="00C1034F">
      <w:pPr>
        <w:numPr>
          <w:ilvl w:val="0"/>
          <w:numId w:val="1"/>
        </w:numPr>
        <w:jc w:val="both"/>
        <w:rPr>
          <w:rFonts w:ascii="Calibri" w:hAnsi="Calibri" w:cs="Calibri"/>
          <w:bCs/>
          <w:color w:val="000000" w:themeColor="text1"/>
          <w:sz w:val="22"/>
          <w:szCs w:val="22"/>
        </w:rPr>
      </w:pPr>
      <w:r w:rsidRPr="008027FC">
        <w:rPr>
          <w:rFonts w:ascii="Calibri" w:hAnsi="Calibri" w:cs="Calibri"/>
          <w:bCs/>
          <w:color w:val="000000" w:themeColor="text1"/>
          <w:sz w:val="22"/>
          <w:szCs w:val="22"/>
        </w:rPr>
        <w:t xml:space="preserve">Experience in developing server-side/middle-tier components applying Java/J2EE design patterns and using frameworks: </w:t>
      </w:r>
      <w:r w:rsidRPr="008027FC">
        <w:rPr>
          <w:rFonts w:ascii="Calibri" w:hAnsi="Calibri" w:cs="Calibri"/>
          <w:b/>
          <w:bCs/>
          <w:color w:val="000000" w:themeColor="text1"/>
          <w:sz w:val="22"/>
          <w:szCs w:val="22"/>
        </w:rPr>
        <w:t xml:space="preserve">Servlets, JSF, Struts, Spring, </w:t>
      </w:r>
      <w:r w:rsidR="008374BD" w:rsidRPr="008027FC">
        <w:rPr>
          <w:rFonts w:ascii="Calibri" w:hAnsi="Calibri" w:cs="Calibri"/>
          <w:b/>
          <w:bCs/>
          <w:color w:val="000000" w:themeColor="text1"/>
          <w:sz w:val="22"/>
          <w:szCs w:val="22"/>
        </w:rPr>
        <w:t>Webservices</w:t>
      </w:r>
      <w:r w:rsidRPr="008027FC">
        <w:rPr>
          <w:rFonts w:ascii="Calibri" w:hAnsi="Calibri" w:cs="Calibri"/>
          <w:b/>
          <w:bCs/>
          <w:color w:val="000000" w:themeColor="text1"/>
          <w:sz w:val="22"/>
          <w:szCs w:val="22"/>
        </w:rPr>
        <w:t xml:space="preserve">, EJB, JMS, MQ </w:t>
      </w:r>
      <w:r w:rsidR="008374BD" w:rsidRPr="008027FC">
        <w:rPr>
          <w:rFonts w:ascii="Calibri" w:hAnsi="Calibri" w:cs="Calibri"/>
          <w:b/>
          <w:bCs/>
          <w:color w:val="000000" w:themeColor="text1"/>
          <w:sz w:val="22"/>
          <w:szCs w:val="22"/>
        </w:rPr>
        <w:t>Services</w:t>
      </w:r>
      <w:r w:rsidRPr="008027FC">
        <w:rPr>
          <w:rFonts w:ascii="Calibri" w:hAnsi="Calibri" w:cs="Calibri"/>
          <w:b/>
          <w:bCs/>
          <w:color w:val="000000" w:themeColor="text1"/>
          <w:sz w:val="22"/>
          <w:szCs w:val="22"/>
        </w:rPr>
        <w:t xml:space="preserve">, Hibernate, </w:t>
      </w:r>
      <w:proofErr w:type="spellStart"/>
      <w:r w:rsidRPr="008027FC">
        <w:rPr>
          <w:rFonts w:ascii="Calibri" w:hAnsi="Calibri" w:cs="Calibri"/>
          <w:b/>
          <w:bCs/>
          <w:color w:val="000000" w:themeColor="text1"/>
          <w:sz w:val="22"/>
          <w:szCs w:val="22"/>
        </w:rPr>
        <w:t>iB</w:t>
      </w:r>
      <w:r w:rsidR="008374BD" w:rsidRPr="008027FC">
        <w:rPr>
          <w:rFonts w:ascii="Calibri" w:hAnsi="Calibri" w:cs="Calibri"/>
          <w:b/>
          <w:bCs/>
          <w:color w:val="000000" w:themeColor="text1"/>
          <w:sz w:val="22"/>
          <w:szCs w:val="22"/>
        </w:rPr>
        <w:t>ATIS</w:t>
      </w:r>
      <w:proofErr w:type="spellEnd"/>
      <w:r w:rsidRPr="008027FC">
        <w:rPr>
          <w:rFonts w:ascii="Calibri" w:hAnsi="Calibri" w:cs="Calibri"/>
          <w:b/>
          <w:bCs/>
          <w:color w:val="000000" w:themeColor="text1"/>
          <w:sz w:val="22"/>
          <w:szCs w:val="22"/>
        </w:rPr>
        <w:t>, JDBC, JPA,</w:t>
      </w:r>
      <w:r w:rsidR="001A16D0" w:rsidRPr="008027FC">
        <w:rPr>
          <w:rFonts w:ascii="Calibri" w:hAnsi="Calibri" w:cs="Calibri"/>
          <w:b/>
          <w:bCs/>
          <w:color w:val="000000" w:themeColor="text1"/>
          <w:sz w:val="22"/>
          <w:szCs w:val="22"/>
        </w:rPr>
        <w:t xml:space="preserve"> </w:t>
      </w:r>
      <w:r w:rsidRPr="008027FC">
        <w:rPr>
          <w:rFonts w:ascii="Calibri" w:hAnsi="Calibri" w:cs="Calibri"/>
          <w:b/>
          <w:bCs/>
          <w:color w:val="000000" w:themeColor="text1"/>
          <w:sz w:val="22"/>
          <w:szCs w:val="22"/>
        </w:rPr>
        <w:t>Portals, GWT, Global 360-Open Text, JSP, Custom Tag Library, POJO’s,</w:t>
      </w:r>
      <w:r w:rsidR="001A16D0" w:rsidRPr="008027FC">
        <w:rPr>
          <w:rFonts w:ascii="Calibri" w:hAnsi="Calibri" w:cs="Calibri"/>
          <w:b/>
          <w:bCs/>
          <w:color w:val="000000" w:themeColor="text1"/>
          <w:sz w:val="22"/>
          <w:szCs w:val="22"/>
        </w:rPr>
        <w:t xml:space="preserve"> </w:t>
      </w:r>
      <w:r w:rsidRPr="008027FC">
        <w:rPr>
          <w:rFonts w:ascii="Calibri" w:hAnsi="Calibri" w:cs="Calibri"/>
          <w:b/>
          <w:bCs/>
          <w:color w:val="000000" w:themeColor="text1"/>
          <w:sz w:val="22"/>
          <w:szCs w:val="22"/>
        </w:rPr>
        <w:t>XML, UML, Log4J and Junit.</w:t>
      </w:r>
    </w:p>
    <w:p w:rsidR="00FE0EFE" w:rsidRPr="008027FC" w:rsidRDefault="007A7EBE" w:rsidP="00C1034F">
      <w:pPr>
        <w:pStyle w:val="ListParagraph"/>
        <w:numPr>
          <w:ilvl w:val="0"/>
          <w:numId w:val="1"/>
        </w:numPr>
        <w:spacing w:after="0" w:line="240" w:lineRule="auto"/>
        <w:jc w:val="both"/>
        <w:rPr>
          <w:rFonts w:eastAsia="Times New Roman" w:cs="Calibri"/>
          <w:color w:val="000000" w:themeColor="text1"/>
        </w:rPr>
      </w:pPr>
      <w:r w:rsidRPr="008027FC">
        <w:rPr>
          <w:rFonts w:eastAsia="Times New Roman" w:cs="Calibri"/>
          <w:color w:val="000000" w:themeColor="text1"/>
        </w:rPr>
        <w:t xml:space="preserve">Experience in </w:t>
      </w:r>
      <w:r w:rsidRPr="008027FC">
        <w:rPr>
          <w:rFonts w:eastAsia="Times New Roman" w:cs="Calibri"/>
          <w:b/>
          <w:color w:val="000000" w:themeColor="text1"/>
        </w:rPr>
        <w:t>Amazon Web Services</w:t>
      </w:r>
      <w:r w:rsidR="001A16D0" w:rsidRPr="008027FC">
        <w:rPr>
          <w:rFonts w:eastAsia="Times New Roman" w:cs="Calibri"/>
          <w:b/>
          <w:color w:val="000000" w:themeColor="text1"/>
        </w:rPr>
        <w:t xml:space="preserve"> </w:t>
      </w:r>
      <w:r w:rsidRPr="008027FC">
        <w:rPr>
          <w:rFonts w:eastAsia="Times New Roman" w:cs="Calibri"/>
          <w:color w:val="000000" w:themeColor="text1"/>
        </w:rPr>
        <w:t xml:space="preserve">provisioning and good knowledge of </w:t>
      </w:r>
      <w:r w:rsidRPr="008027FC">
        <w:rPr>
          <w:rFonts w:eastAsia="Times New Roman" w:cs="Calibri"/>
          <w:b/>
          <w:color w:val="000000" w:themeColor="text1"/>
        </w:rPr>
        <w:t>AWS</w:t>
      </w:r>
      <w:r w:rsidRPr="008027FC">
        <w:rPr>
          <w:rFonts w:eastAsia="Times New Roman" w:cs="Calibri"/>
          <w:color w:val="000000" w:themeColor="text1"/>
        </w:rPr>
        <w:t xml:space="preserve"> services like </w:t>
      </w:r>
      <w:r w:rsidRPr="008027FC">
        <w:rPr>
          <w:rFonts w:eastAsia="Times New Roman" w:cs="Calibri"/>
          <w:b/>
          <w:color w:val="000000" w:themeColor="text1"/>
        </w:rPr>
        <w:t>EC2, S3, Elastic Beanstalk, ELB</w:t>
      </w:r>
      <w:r w:rsidR="00555964" w:rsidRPr="008027FC">
        <w:rPr>
          <w:rFonts w:eastAsia="Times New Roman" w:cs="Calibri"/>
          <w:b/>
          <w:color w:val="000000" w:themeColor="text1"/>
        </w:rPr>
        <w:t xml:space="preserve">, </w:t>
      </w:r>
      <w:r w:rsidRPr="008027FC">
        <w:rPr>
          <w:rFonts w:eastAsia="Times New Roman" w:cs="Calibri"/>
          <w:b/>
          <w:color w:val="000000" w:themeColor="text1"/>
        </w:rPr>
        <w:t>RDS, VPC,</w:t>
      </w:r>
      <w:r w:rsidRPr="008027FC">
        <w:rPr>
          <w:rFonts w:eastAsia="Times New Roman" w:cs="Calibri"/>
          <w:color w:val="000000" w:themeColor="text1"/>
        </w:rPr>
        <w:t xml:space="preserve"> Direct Connect, Route53, Cloud Watch, Cloud Formation, </w:t>
      </w:r>
      <w:r w:rsidRPr="008027FC">
        <w:rPr>
          <w:rFonts w:eastAsia="Times New Roman" w:cs="Calibri"/>
          <w:b/>
          <w:color w:val="000000" w:themeColor="text1"/>
        </w:rPr>
        <w:t>IAM, SNS.</w:t>
      </w:r>
    </w:p>
    <w:p w:rsidR="003B4B88" w:rsidRPr="008027FC" w:rsidRDefault="003B4B88" w:rsidP="00C1034F">
      <w:pPr>
        <w:pStyle w:val="ListParagraph"/>
        <w:numPr>
          <w:ilvl w:val="0"/>
          <w:numId w:val="1"/>
        </w:numPr>
        <w:spacing w:after="0"/>
        <w:jc w:val="both"/>
        <w:rPr>
          <w:rFonts w:eastAsia="Courier New" w:cs="Calibri"/>
          <w:b/>
          <w:color w:val="000000" w:themeColor="text1"/>
        </w:rPr>
      </w:pPr>
      <w:r w:rsidRPr="008027FC">
        <w:rPr>
          <w:rFonts w:cs="Calibri"/>
          <w:color w:val="000000" w:themeColor="text1"/>
        </w:rPr>
        <w:t xml:space="preserve">Proficient in </w:t>
      </w:r>
      <w:r w:rsidRPr="008027FC">
        <w:rPr>
          <w:rFonts w:cs="Calibri"/>
          <w:b/>
          <w:color w:val="000000" w:themeColor="text1"/>
        </w:rPr>
        <w:t>MVC, Singleton, Session Facade, Service Locator, Visitor, Observer, Decorator, D</w:t>
      </w:r>
      <w:r w:rsidR="00555964" w:rsidRPr="008027FC">
        <w:rPr>
          <w:rFonts w:cs="Calibri"/>
          <w:b/>
          <w:color w:val="000000" w:themeColor="text1"/>
        </w:rPr>
        <w:t>AO.</w:t>
      </w:r>
    </w:p>
    <w:p w:rsidR="003B4B88" w:rsidRPr="008027FC" w:rsidRDefault="003B4B88" w:rsidP="00C1034F">
      <w:pPr>
        <w:numPr>
          <w:ilvl w:val="0"/>
          <w:numId w:val="1"/>
        </w:numPr>
        <w:jc w:val="both"/>
        <w:rPr>
          <w:rFonts w:ascii="Calibri" w:hAnsi="Calibri" w:cs="Calibri"/>
          <w:bCs/>
          <w:color w:val="000000" w:themeColor="text1"/>
          <w:sz w:val="22"/>
          <w:szCs w:val="22"/>
        </w:rPr>
      </w:pPr>
      <w:r w:rsidRPr="008027FC">
        <w:rPr>
          <w:rFonts w:ascii="Calibri" w:hAnsi="Calibri" w:cs="Calibri"/>
          <w:bCs/>
          <w:color w:val="000000" w:themeColor="text1"/>
          <w:sz w:val="22"/>
          <w:szCs w:val="22"/>
        </w:rPr>
        <w:t xml:space="preserve">Experience in Web Service Technologies: </w:t>
      </w:r>
      <w:r w:rsidRPr="008027FC">
        <w:rPr>
          <w:rFonts w:ascii="Calibri" w:hAnsi="Calibri" w:cs="Calibri"/>
          <w:b/>
          <w:bCs/>
          <w:color w:val="000000" w:themeColor="text1"/>
          <w:sz w:val="22"/>
          <w:szCs w:val="22"/>
        </w:rPr>
        <w:t xml:space="preserve">SOAP, </w:t>
      </w:r>
      <w:r w:rsidR="006C766C" w:rsidRPr="008027FC">
        <w:rPr>
          <w:rFonts w:ascii="Calibri" w:hAnsi="Calibri" w:cs="Calibri"/>
          <w:b/>
          <w:bCs/>
          <w:color w:val="000000" w:themeColor="text1"/>
          <w:sz w:val="22"/>
          <w:szCs w:val="22"/>
        </w:rPr>
        <w:t xml:space="preserve">REST, </w:t>
      </w:r>
      <w:r w:rsidRPr="008027FC">
        <w:rPr>
          <w:rFonts w:ascii="Calibri" w:hAnsi="Calibri" w:cs="Calibri"/>
          <w:b/>
          <w:bCs/>
          <w:color w:val="000000" w:themeColor="text1"/>
          <w:sz w:val="22"/>
          <w:szCs w:val="22"/>
        </w:rPr>
        <w:t>WSDL, UDDI,</w:t>
      </w:r>
      <w:r w:rsidR="00850E74">
        <w:rPr>
          <w:rFonts w:ascii="Calibri" w:hAnsi="Calibri" w:cs="Calibri"/>
          <w:b/>
          <w:bCs/>
          <w:color w:val="000000" w:themeColor="text1"/>
          <w:sz w:val="22"/>
          <w:szCs w:val="22"/>
        </w:rPr>
        <w:t xml:space="preserve"> </w:t>
      </w:r>
      <w:r w:rsidRPr="008027FC">
        <w:rPr>
          <w:rFonts w:ascii="Calibri" w:hAnsi="Calibri" w:cs="Calibri"/>
          <w:b/>
          <w:bCs/>
          <w:color w:val="000000" w:themeColor="text1"/>
          <w:sz w:val="22"/>
          <w:szCs w:val="22"/>
        </w:rPr>
        <w:t>Apache Axis</w:t>
      </w:r>
      <w:r w:rsidRPr="008027FC">
        <w:rPr>
          <w:rFonts w:ascii="Calibri" w:hAnsi="Calibri" w:cs="Calibri"/>
          <w:bCs/>
          <w:color w:val="000000" w:themeColor="text1"/>
          <w:sz w:val="22"/>
          <w:szCs w:val="22"/>
        </w:rPr>
        <w:t xml:space="preserve">, </w:t>
      </w:r>
      <w:r w:rsidRPr="008027FC">
        <w:rPr>
          <w:rFonts w:ascii="Calibri" w:hAnsi="Calibri" w:cs="Calibri"/>
          <w:b/>
          <w:bCs/>
          <w:color w:val="000000" w:themeColor="text1"/>
          <w:sz w:val="22"/>
          <w:szCs w:val="22"/>
        </w:rPr>
        <w:t>CXF</w:t>
      </w:r>
      <w:r w:rsidRPr="008027FC">
        <w:rPr>
          <w:rFonts w:ascii="Calibri" w:hAnsi="Calibri" w:cs="Calibri"/>
          <w:bCs/>
          <w:color w:val="000000" w:themeColor="text1"/>
          <w:sz w:val="22"/>
          <w:szCs w:val="22"/>
        </w:rPr>
        <w:t xml:space="preserve">, </w:t>
      </w:r>
      <w:r w:rsidRPr="008027FC">
        <w:rPr>
          <w:rFonts w:ascii="Calibri" w:hAnsi="Calibri" w:cs="Calibri"/>
          <w:b/>
          <w:bCs/>
          <w:color w:val="000000" w:themeColor="text1"/>
          <w:sz w:val="22"/>
          <w:szCs w:val="22"/>
        </w:rPr>
        <w:t>IBM JAX-WS</w:t>
      </w:r>
      <w:r w:rsidRPr="008027FC">
        <w:rPr>
          <w:rFonts w:ascii="Calibri" w:hAnsi="Calibri" w:cs="Calibri"/>
          <w:bCs/>
          <w:color w:val="000000" w:themeColor="text1"/>
          <w:sz w:val="22"/>
          <w:szCs w:val="22"/>
        </w:rPr>
        <w:t>.</w:t>
      </w:r>
    </w:p>
    <w:p w:rsidR="003B4B88" w:rsidRPr="008027FC" w:rsidRDefault="003B4B88" w:rsidP="00C1034F">
      <w:pPr>
        <w:numPr>
          <w:ilvl w:val="0"/>
          <w:numId w:val="1"/>
        </w:numPr>
        <w:jc w:val="both"/>
        <w:rPr>
          <w:rFonts w:ascii="Calibri" w:hAnsi="Calibri" w:cs="Calibri"/>
          <w:bCs/>
          <w:color w:val="000000" w:themeColor="text1"/>
          <w:sz w:val="22"/>
          <w:szCs w:val="22"/>
        </w:rPr>
      </w:pPr>
      <w:r w:rsidRPr="008027FC">
        <w:rPr>
          <w:rFonts w:ascii="Calibri" w:hAnsi="Calibri" w:cs="Calibri"/>
          <w:bCs/>
          <w:color w:val="000000" w:themeColor="text1"/>
          <w:sz w:val="22"/>
          <w:szCs w:val="22"/>
        </w:rPr>
        <w:t>Experience in architect</w:t>
      </w:r>
      <w:r w:rsidR="006C766C" w:rsidRPr="008027FC">
        <w:rPr>
          <w:rFonts w:ascii="Calibri" w:hAnsi="Calibri" w:cs="Calibri"/>
          <w:bCs/>
          <w:color w:val="000000" w:themeColor="text1"/>
          <w:sz w:val="22"/>
          <w:szCs w:val="22"/>
        </w:rPr>
        <w:t xml:space="preserve">ing </w:t>
      </w:r>
      <w:r w:rsidRPr="008027FC">
        <w:rPr>
          <w:rFonts w:ascii="Calibri" w:hAnsi="Calibri" w:cs="Calibri"/>
          <w:bCs/>
          <w:color w:val="000000" w:themeColor="text1"/>
          <w:sz w:val="22"/>
          <w:szCs w:val="22"/>
        </w:rPr>
        <w:t>projects with Service Oriented Architecture</w:t>
      </w:r>
      <w:r w:rsidR="001A16D0" w:rsidRPr="008027FC">
        <w:rPr>
          <w:rFonts w:ascii="Calibri" w:hAnsi="Calibri" w:cs="Calibri"/>
          <w:bCs/>
          <w:color w:val="000000" w:themeColor="text1"/>
          <w:sz w:val="22"/>
          <w:szCs w:val="22"/>
        </w:rPr>
        <w:t xml:space="preserve"> </w:t>
      </w:r>
      <w:r w:rsidRPr="008027FC">
        <w:rPr>
          <w:rFonts w:ascii="Calibri" w:hAnsi="Calibri" w:cs="Calibri"/>
          <w:b/>
          <w:bCs/>
          <w:color w:val="000000" w:themeColor="text1"/>
          <w:sz w:val="22"/>
          <w:szCs w:val="22"/>
        </w:rPr>
        <w:t>Web Services Integrations</w:t>
      </w:r>
      <w:r w:rsidRPr="008027FC">
        <w:rPr>
          <w:rFonts w:ascii="Calibri" w:hAnsi="Calibri" w:cs="Calibri"/>
          <w:bCs/>
          <w:color w:val="000000" w:themeColor="text1"/>
          <w:sz w:val="22"/>
          <w:szCs w:val="22"/>
        </w:rPr>
        <w:t xml:space="preserve">, </w:t>
      </w:r>
      <w:r w:rsidRPr="008027FC">
        <w:rPr>
          <w:rFonts w:ascii="Calibri" w:hAnsi="Calibri" w:cs="Calibri"/>
          <w:b/>
          <w:bCs/>
          <w:color w:val="000000" w:themeColor="text1"/>
          <w:sz w:val="22"/>
          <w:szCs w:val="22"/>
        </w:rPr>
        <w:t>BPM, BPEL</w:t>
      </w:r>
      <w:r w:rsidRPr="008027FC">
        <w:rPr>
          <w:rFonts w:ascii="Calibri" w:hAnsi="Calibri" w:cs="Calibri"/>
          <w:bCs/>
          <w:color w:val="000000" w:themeColor="text1"/>
          <w:sz w:val="22"/>
          <w:szCs w:val="22"/>
        </w:rPr>
        <w:t xml:space="preserve"> and </w:t>
      </w:r>
      <w:r w:rsidRPr="008027FC">
        <w:rPr>
          <w:rFonts w:ascii="Calibri" w:hAnsi="Calibri" w:cs="Calibri"/>
          <w:b/>
          <w:bCs/>
          <w:color w:val="000000" w:themeColor="text1"/>
          <w:sz w:val="22"/>
          <w:szCs w:val="22"/>
        </w:rPr>
        <w:t>ESB</w:t>
      </w:r>
      <w:r w:rsidRPr="008027FC">
        <w:rPr>
          <w:rFonts w:ascii="Calibri" w:hAnsi="Calibri" w:cs="Calibri"/>
          <w:bCs/>
          <w:color w:val="000000" w:themeColor="text1"/>
          <w:sz w:val="22"/>
          <w:szCs w:val="22"/>
        </w:rPr>
        <w:t xml:space="preserve"> using </w:t>
      </w:r>
      <w:r w:rsidRPr="008027FC">
        <w:rPr>
          <w:rFonts w:ascii="Calibri" w:hAnsi="Calibri" w:cs="Calibri"/>
          <w:b/>
          <w:bCs/>
          <w:color w:val="000000" w:themeColor="text1"/>
          <w:sz w:val="22"/>
          <w:szCs w:val="22"/>
        </w:rPr>
        <w:t>WebSphere Process Server</w:t>
      </w:r>
      <w:r w:rsidRPr="008027FC">
        <w:rPr>
          <w:rFonts w:ascii="Calibri" w:hAnsi="Calibri" w:cs="Calibri"/>
          <w:bCs/>
          <w:color w:val="000000" w:themeColor="text1"/>
          <w:sz w:val="22"/>
          <w:szCs w:val="22"/>
        </w:rPr>
        <w:t xml:space="preserve">, </w:t>
      </w:r>
      <w:r w:rsidRPr="008027FC">
        <w:rPr>
          <w:rFonts w:ascii="Calibri" w:hAnsi="Calibri" w:cs="Calibri"/>
          <w:b/>
          <w:bCs/>
          <w:color w:val="000000" w:themeColor="text1"/>
          <w:sz w:val="22"/>
          <w:szCs w:val="22"/>
        </w:rPr>
        <w:t>ESB</w:t>
      </w:r>
      <w:r w:rsidRPr="008027FC">
        <w:rPr>
          <w:rFonts w:ascii="Calibri" w:hAnsi="Calibri" w:cs="Calibri"/>
          <w:bCs/>
          <w:color w:val="000000" w:themeColor="text1"/>
          <w:sz w:val="22"/>
          <w:szCs w:val="22"/>
        </w:rPr>
        <w:t xml:space="preserve">, </w:t>
      </w:r>
      <w:r w:rsidRPr="008027FC">
        <w:rPr>
          <w:rFonts w:ascii="Calibri" w:hAnsi="Calibri" w:cs="Calibri"/>
          <w:b/>
          <w:bCs/>
          <w:color w:val="000000" w:themeColor="text1"/>
          <w:sz w:val="22"/>
          <w:szCs w:val="22"/>
        </w:rPr>
        <w:t>WebSphere Integration Developer</w:t>
      </w:r>
      <w:r w:rsidRPr="008027FC">
        <w:rPr>
          <w:rFonts w:ascii="Calibri" w:hAnsi="Calibri" w:cs="Calibri"/>
          <w:bCs/>
          <w:color w:val="000000" w:themeColor="text1"/>
          <w:sz w:val="22"/>
          <w:szCs w:val="22"/>
        </w:rPr>
        <w:t xml:space="preserve">, </w:t>
      </w:r>
      <w:r w:rsidRPr="008027FC">
        <w:rPr>
          <w:rFonts w:ascii="Calibri" w:hAnsi="Calibri" w:cs="Calibri"/>
          <w:b/>
          <w:bCs/>
          <w:color w:val="000000" w:themeColor="text1"/>
          <w:sz w:val="22"/>
          <w:szCs w:val="22"/>
        </w:rPr>
        <w:t>Data Power</w:t>
      </w:r>
      <w:r w:rsidRPr="008027FC">
        <w:rPr>
          <w:rFonts w:ascii="Calibri" w:hAnsi="Calibri" w:cs="Calibri"/>
          <w:bCs/>
          <w:color w:val="000000" w:themeColor="text1"/>
          <w:sz w:val="22"/>
          <w:szCs w:val="22"/>
        </w:rPr>
        <w:t xml:space="preserve"> and </w:t>
      </w:r>
      <w:r w:rsidRPr="008027FC">
        <w:rPr>
          <w:rFonts w:ascii="Calibri" w:hAnsi="Calibri" w:cs="Calibri"/>
          <w:b/>
          <w:bCs/>
          <w:color w:val="000000" w:themeColor="text1"/>
          <w:sz w:val="22"/>
          <w:szCs w:val="22"/>
        </w:rPr>
        <w:t>WSRR.</w:t>
      </w:r>
    </w:p>
    <w:p w:rsidR="003B4B88" w:rsidRPr="008027FC" w:rsidRDefault="003B4B88" w:rsidP="00C1034F">
      <w:pPr>
        <w:pStyle w:val="ListParagraph"/>
        <w:numPr>
          <w:ilvl w:val="0"/>
          <w:numId w:val="1"/>
        </w:numPr>
        <w:spacing w:after="0"/>
        <w:jc w:val="both"/>
        <w:rPr>
          <w:rFonts w:cs="Calibri"/>
          <w:bCs/>
          <w:color w:val="000000" w:themeColor="text1"/>
        </w:rPr>
      </w:pPr>
      <w:r w:rsidRPr="008027FC">
        <w:rPr>
          <w:rFonts w:cs="Calibri"/>
          <w:color w:val="000000" w:themeColor="text1"/>
        </w:rPr>
        <w:t xml:space="preserve">Expertise in </w:t>
      </w:r>
      <w:r w:rsidRPr="008027FC">
        <w:rPr>
          <w:rFonts w:cs="Calibri"/>
          <w:b/>
          <w:color w:val="000000" w:themeColor="text1"/>
        </w:rPr>
        <w:t>XML</w:t>
      </w:r>
      <w:r w:rsidRPr="008027FC">
        <w:rPr>
          <w:rFonts w:cs="Calibri"/>
          <w:color w:val="000000" w:themeColor="text1"/>
        </w:rPr>
        <w:t xml:space="preserve"> technologies such as </w:t>
      </w:r>
      <w:r w:rsidRPr="008027FC">
        <w:rPr>
          <w:rFonts w:cs="Calibri"/>
          <w:b/>
          <w:bCs/>
          <w:color w:val="000000" w:themeColor="text1"/>
        </w:rPr>
        <w:t>XSL</w:t>
      </w:r>
      <w:r w:rsidRPr="008027FC">
        <w:rPr>
          <w:rFonts w:cs="Calibri"/>
          <w:bCs/>
          <w:color w:val="000000" w:themeColor="text1"/>
        </w:rPr>
        <w:t xml:space="preserve">, </w:t>
      </w:r>
      <w:r w:rsidRPr="008027FC">
        <w:rPr>
          <w:rFonts w:cs="Calibri"/>
          <w:b/>
          <w:bCs/>
          <w:color w:val="000000" w:themeColor="text1"/>
        </w:rPr>
        <w:t>XSLT</w:t>
      </w:r>
      <w:r w:rsidRPr="008027FC">
        <w:rPr>
          <w:rFonts w:cs="Calibri"/>
          <w:bCs/>
          <w:color w:val="000000" w:themeColor="text1"/>
        </w:rPr>
        <w:t xml:space="preserve">, </w:t>
      </w:r>
      <w:r w:rsidRPr="008027FC">
        <w:rPr>
          <w:rFonts w:cs="Calibri"/>
          <w:b/>
          <w:bCs/>
          <w:color w:val="000000" w:themeColor="text1"/>
        </w:rPr>
        <w:t>XML schemas</w:t>
      </w:r>
      <w:r w:rsidRPr="008027FC">
        <w:rPr>
          <w:rFonts w:cs="Calibri"/>
          <w:bCs/>
          <w:color w:val="000000" w:themeColor="text1"/>
        </w:rPr>
        <w:t xml:space="preserve">, </w:t>
      </w:r>
      <w:r w:rsidRPr="008027FC">
        <w:rPr>
          <w:rFonts w:cs="Calibri"/>
          <w:b/>
          <w:bCs/>
          <w:color w:val="000000" w:themeColor="text1"/>
        </w:rPr>
        <w:t>XPath, XFor</w:t>
      </w:r>
      <w:r w:rsidR="00736BAF" w:rsidRPr="008027FC">
        <w:rPr>
          <w:rFonts w:cs="Calibri"/>
          <w:b/>
          <w:bCs/>
          <w:color w:val="000000" w:themeColor="text1"/>
        </w:rPr>
        <w:t>0</w:t>
      </w:r>
      <w:r w:rsidRPr="008027FC">
        <w:rPr>
          <w:rFonts w:cs="Calibri"/>
          <w:b/>
          <w:bCs/>
          <w:color w:val="000000" w:themeColor="text1"/>
        </w:rPr>
        <w:t xml:space="preserve">ms, XSL-FO </w:t>
      </w:r>
      <w:r w:rsidRPr="008027FC">
        <w:rPr>
          <w:rFonts w:cs="Calibri"/>
          <w:bCs/>
          <w:color w:val="000000" w:themeColor="text1"/>
        </w:rPr>
        <w:t xml:space="preserve">and </w:t>
      </w:r>
      <w:r w:rsidRPr="008027FC">
        <w:rPr>
          <w:rFonts w:cs="Calibri"/>
          <w:b/>
          <w:color w:val="000000" w:themeColor="text1"/>
        </w:rPr>
        <w:t>SAX, DOM.</w:t>
      </w:r>
    </w:p>
    <w:p w:rsidR="003B4B88" w:rsidRPr="008027FC" w:rsidRDefault="003B4B88" w:rsidP="00C1034F">
      <w:pPr>
        <w:pStyle w:val="ListParagraph"/>
        <w:numPr>
          <w:ilvl w:val="0"/>
          <w:numId w:val="1"/>
        </w:numPr>
        <w:spacing w:after="0"/>
        <w:jc w:val="both"/>
        <w:rPr>
          <w:rFonts w:cs="Calibri"/>
          <w:color w:val="000000" w:themeColor="text1"/>
        </w:rPr>
      </w:pPr>
      <w:r w:rsidRPr="008027FC">
        <w:rPr>
          <w:rFonts w:cs="Calibri"/>
          <w:color w:val="000000" w:themeColor="text1"/>
        </w:rPr>
        <w:t xml:space="preserve">Proven experience with Application Servers like </w:t>
      </w:r>
      <w:r w:rsidRPr="008027FC">
        <w:rPr>
          <w:rFonts w:cs="Calibri"/>
          <w:b/>
          <w:color w:val="000000" w:themeColor="text1"/>
        </w:rPr>
        <w:t>IBM</w:t>
      </w:r>
      <w:r w:rsidR="001A16D0" w:rsidRPr="008027FC">
        <w:rPr>
          <w:rFonts w:cs="Calibri"/>
          <w:b/>
          <w:color w:val="000000" w:themeColor="text1"/>
        </w:rPr>
        <w:t xml:space="preserve"> </w:t>
      </w:r>
      <w:r w:rsidRPr="008027FC">
        <w:rPr>
          <w:rFonts w:cs="Calibri"/>
          <w:b/>
          <w:color w:val="000000" w:themeColor="text1"/>
        </w:rPr>
        <w:t>WebSphere</w:t>
      </w:r>
      <w:r w:rsidR="006C766C" w:rsidRPr="008027FC">
        <w:rPr>
          <w:rFonts w:cs="Calibri"/>
          <w:color w:val="000000" w:themeColor="text1"/>
        </w:rPr>
        <w:t xml:space="preserve">, </w:t>
      </w:r>
      <w:r w:rsidRPr="008027FC">
        <w:rPr>
          <w:rFonts w:cs="Calibri"/>
          <w:b/>
          <w:color w:val="000000" w:themeColor="text1"/>
        </w:rPr>
        <w:t>Oracle</w:t>
      </w:r>
      <w:r w:rsidRPr="008027FC">
        <w:rPr>
          <w:rFonts w:cs="Calibri"/>
          <w:color w:val="000000" w:themeColor="text1"/>
        </w:rPr>
        <w:t xml:space="preserve">/BEA </w:t>
      </w:r>
      <w:r w:rsidRPr="008027FC">
        <w:rPr>
          <w:rFonts w:cs="Calibri"/>
          <w:b/>
          <w:color w:val="000000" w:themeColor="text1"/>
        </w:rPr>
        <w:t>WebLogic</w:t>
      </w:r>
      <w:r w:rsidR="006C766C" w:rsidRPr="008027FC">
        <w:rPr>
          <w:rFonts w:cs="Calibri"/>
          <w:b/>
          <w:color w:val="000000" w:themeColor="text1"/>
        </w:rPr>
        <w:t>,</w:t>
      </w:r>
      <w:r w:rsidR="001A16D0" w:rsidRPr="008027FC">
        <w:rPr>
          <w:rFonts w:cs="Calibri"/>
          <w:b/>
          <w:color w:val="000000" w:themeColor="text1"/>
        </w:rPr>
        <w:t xml:space="preserve"> </w:t>
      </w:r>
      <w:r w:rsidRPr="008027FC">
        <w:rPr>
          <w:rFonts w:cs="Calibri"/>
          <w:b/>
          <w:color w:val="000000" w:themeColor="text1"/>
        </w:rPr>
        <w:t>JBoss</w:t>
      </w:r>
      <w:r w:rsidRPr="008027FC">
        <w:rPr>
          <w:rFonts w:cs="Calibri"/>
          <w:color w:val="000000" w:themeColor="text1"/>
        </w:rPr>
        <w:t xml:space="preserve"> and </w:t>
      </w:r>
      <w:r w:rsidRPr="008027FC">
        <w:rPr>
          <w:rFonts w:cs="Calibri"/>
          <w:b/>
          <w:color w:val="000000" w:themeColor="text1"/>
        </w:rPr>
        <w:t>Tomcat</w:t>
      </w:r>
      <w:r w:rsidR="006C766C" w:rsidRPr="008027FC">
        <w:rPr>
          <w:rFonts w:cs="Calibri"/>
          <w:color w:val="000000" w:themeColor="text1"/>
        </w:rPr>
        <w:t>.</w:t>
      </w:r>
    </w:p>
    <w:p w:rsidR="003B4B88" w:rsidRPr="008027FC" w:rsidRDefault="00555964" w:rsidP="00C1034F">
      <w:pPr>
        <w:pStyle w:val="ListParagraph"/>
        <w:numPr>
          <w:ilvl w:val="0"/>
          <w:numId w:val="1"/>
        </w:numPr>
        <w:spacing w:after="0"/>
        <w:jc w:val="both"/>
        <w:rPr>
          <w:rFonts w:cs="Calibri"/>
          <w:color w:val="000000" w:themeColor="text1"/>
        </w:rPr>
      </w:pPr>
      <w:r w:rsidRPr="008027FC">
        <w:rPr>
          <w:rFonts w:cs="Calibri"/>
          <w:color w:val="000000" w:themeColor="text1"/>
        </w:rPr>
        <w:t>E</w:t>
      </w:r>
      <w:r w:rsidR="003B4B88" w:rsidRPr="008027FC">
        <w:rPr>
          <w:rFonts w:cs="Calibri"/>
          <w:color w:val="000000" w:themeColor="text1"/>
        </w:rPr>
        <w:t xml:space="preserve">xperience in writing </w:t>
      </w:r>
      <w:r w:rsidR="003B4B88" w:rsidRPr="008027FC">
        <w:rPr>
          <w:rFonts w:cs="Calibri"/>
          <w:b/>
          <w:color w:val="000000" w:themeColor="text1"/>
        </w:rPr>
        <w:t>Queries, Stored Procedures, Triggers, Cursors, Functions and Packages</w:t>
      </w:r>
      <w:r w:rsidR="003B4B88" w:rsidRPr="008027FC">
        <w:rPr>
          <w:rFonts w:cs="Calibri"/>
          <w:color w:val="000000" w:themeColor="text1"/>
        </w:rPr>
        <w:t xml:space="preserve"> using </w:t>
      </w:r>
      <w:r w:rsidR="003B4B88" w:rsidRPr="008027FC">
        <w:rPr>
          <w:rFonts w:cs="Calibri"/>
          <w:b/>
          <w:color w:val="000000" w:themeColor="text1"/>
        </w:rPr>
        <w:t>TOAD</w:t>
      </w:r>
      <w:r w:rsidR="003B4B88" w:rsidRPr="008027FC">
        <w:rPr>
          <w:rFonts w:cs="Calibri"/>
          <w:color w:val="000000" w:themeColor="text1"/>
        </w:rPr>
        <w:t>.</w:t>
      </w:r>
    </w:p>
    <w:p w:rsidR="003B4B88" w:rsidRPr="008027FC" w:rsidRDefault="003B4B88" w:rsidP="00C1034F">
      <w:pPr>
        <w:widowControl w:val="0"/>
        <w:numPr>
          <w:ilvl w:val="0"/>
          <w:numId w:val="1"/>
        </w:numPr>
        <w:tabs>
          <w:tab w:val="clear" w:pos="360"/>
          <w:tab w:val="left" w:pos="342"/>
        </w:tabs>
        <w:overflowPunct w:val="0"/>
        <w:autoSpaceDE w:val="0"/>
        <w:autoSpaceDN w:val="0"/>
        <w:adjustRightInd w:val="0"/>
        <w:jc w:val="both"/>
        <w:textAlignment w:val="baseline"/>
        <w:rPr>
          <w:rFonts w:ascii="Calibri" w:hAnsi="Calibri" w:cs="Calibri"/>
          <w:color w:val="000000" w:themeColor="text1"/>
          <w:sz w:val="22"/>
          <w:szCs w:val="22"/>
        </w:rPr>
      </w:pPr>
      <w:r w:rsidRPr="008027FC">
        <w:rPr>
          <w:rFonts w:ascii="Calibri" w:hAnsi="Calibri" w:cs="Calibri"/>
          <w:color w:val="000000" w:themeColor="text1"/>
          <w:sz w:val="22"/>
          <w:szCs w:val="22"/>
        </w:rPr>
        <w:t>Excellent experience</w:t>
      </w:r>
      <w:r w:rsidR="00FE0EFE" w:rsidRPr="008027FC">
        <w:rPr>
          <w:rFonts w:ascii="Calibri" w:hAnsi="Calibri" w:cs="Calibri"/>
          <w:color w:val="000000" w:themeColor="text1"/>
          <w:sz w:val="22"/>
          <w:szCs w:val="22"/>
        </w:rPr>
        <w:t xml:space="preserve"> in </w:t>
      </w:r>
      <w:r w:rsidRPr="008027FC">
        <w:rPr>
          <w:rFonts w:ascii="Calibri" w:hAnsi="Calibri" w:cs="Calibri"/>
          <w:color w:val="000000" w:themeColor="text1"/>
          <w:sz w:val="22"/>
          <w:szCs w:val="22"/>
        </w:rPr>
        <w:t xml:space="preserve">relational databases – </w:t>
      </w:r>
      <w:r w:rsidRPr="008027FC">
        <w:rPr>
          <w:rFonts w:ascii="Calibri" w:hAnsi="Calibri" w:cs="Calibri"/>
          <w:b/>
          <w:color w:val="000000" w:themeColor="text1"/>
          <w:sz w:val="22"/>
          <w:szCs w:val="22"/>
        </w:rPr>
        <w:t>Oracle 8i/9i/10g</w:t>
      </w:r>
      <w:r w:rsidR="00414F55" w:rsidRPr="008027FC">
        <w:rPr>
          <w:rFonts w:ascii="Calibri" w:hAnsi="Calibri" w:cs="Calibri"/>
          <w:b/>
          <w:color w:val="000000" w:themeColor="text1"/>
          <w:sz w:val="22"/>
          <w:szCs w:val="22"/>
        </w:rPr>
        <w:t>,</w:t>
      </w:r>
      <w:r w:rsidR="00F25FFD" w:rsidRPr="008027FC">
        <w:rPr>
          <w:rFonts w:ascii="Calibri" w:hAnsi="Calibri" w:cs="Calibri"/>
          <w:b/>
          <w:color w:val="000000" w:themeColor="text1"/>
          <w:sz w:val="22"/>
          <w:szCs w:val="22"/>
        </w:rPr>
        <w:t xml:space="preserve"> </w:t>
      </w:r>
      <w:r w:rsidR="00414F55" w:rsidRPr="008027FC">
        <w:rPr>
          <w:rFonts w:ascii="Calibri" w:hAnsi="Calibri" w:cs="Calibri"/>
          <w:b/>
          <w:color w:val="000000" w:themeColor="text1"/>
          <w:sz w:val="22"/>
          <w:szCs w:val="22"/>
        </w:rPr>
        <w:t>11g</w:t>
      </w:r>
      <w:r w:rsidRPr="008027FC">
        <w:rPr>
          <w:rFonts w:ascii="Calibri" w:hAnsi="Calibri" w:cs="Calibri"/>
          <w:b/>
          <w:color w:val="000000" w:themeColor="text1"/>
          <w:sz w:val="22"/>
          <w:szCs w:val="22"/>
        </w:rPr>
        <w:t>, SQL Server 2000/2005/2008, DB2, My SQ</w:t>
      </w:r>
      <w:r w:rsidR="006C766C" w:rsidRPr="008027FC">
        <w:rPr>
          <w:rFonts w:ascii="Calibri" w:hAnsi="Calibri" w:cs="Calibri"/>
          <w:b/>
          <w:color w:val="000000" w:themeColor="text1"/>
          <w:sz w:val="22"/>
          <w:szCs w:val="22"/>
        </w:rPr>
        <w:t xml:space="preserve">L </w:t>
      </w:r>
      <w:r w:rsidR="006C766C" w:rsidRPr="008027FC">
        <w:rPr>
          <w:rFonts w:ascii="Calibri" w:hAnsi="Calibri" w:cs="Calibri"/>
          <w:color w:val="000000" w:themeColor="text1"/>
          <w:sz w:val="22"/>
          <w:szCs w:val="22"/>
        </w:rPr>
        <w:t>and</w:t>
      </w:r>
      <w:r w:rsidR="006C766C" w:rsidRPr="008027FC">
        <w:rPr>
          <w:rFonts w:ascii="Calibri" w:hAnsi="Calibri" w:cs="Calibri"/>
          <w:b/>
          <w:color w:val="000000" w:themeColor="text1"/>
          <w:sz w:val="22"/>
          <w:szCs w:val="22"/>
        </w:rPr>
        <w:t xml:space="preserve"> NoSQL </w:t>
      </w:r>
      <w:r w:rsidR="006C766C" w:rsidRPr="008027FC">
        <w:rPr>
          <w:rFonts w:ascii="Calibri" w:hAnsi="Calibri" w:cs="Calibri"/>
          <w:color w:val="000000" w:themeColor="text1"/>
          <w:sz w:val="22"/>
          <w:szCs w:val="22"/>
        </w:rPr>
        <w:t>databases are like</w:t>
      </w:r>
      <w:r w:rsidR="006C766C" w:rsidRPr="008027FC">
        <w:rPr>
          <w:rFonts w:ascii="Calibri" w:hAnsi="Calibri" w:cs="Calibri"/>
          <w:b/>
          <w:color w:val="000000" w:themeColor="text1"/>
          <w:sz w:val="22"/>
          <w:szCs w:val="22"/>
        </w:rPr>
        <w:t xml:space="preserve"> MongoDB and Cassandra. </w:t>
      </w:r>
    </w:p>
    <w:p w:rsidR="00711FAD" w:rsidRPr="008027FC" w:rsidRDefault="00711FAD" w:rsidP="00C1034F">
      <w:pPr>
        <w:widowControl w:val="0"/>
        <w:numPr>
          <w:ilvl w:val="0"/>
          <w:numId w:val="1"/>
        </w:numPr>
        <w:overflowPunct w:val="0"/>
        <w:autoSpaceDE w:val="0"/>
        <w:autoSpaceDN w:val="0"/>
        <w:adjustRightInd w:val="0"/>
        <w:jc w:val="both"/>
        <w:textAlignment w:val="baseline"/>
        <w:rPr>
          <w:rFonts w:ascii="Calibri" w:hAnsi="Calibri" w:cs="Calibri"/>
          <w:color w:val="000000" w:themeColor="text1"/>
          <w:sz w:val="22"/>
          <w:szCs w:val="22"/>
        </w:rPr>
      </w:pPr>
      <w:r w:rsidRPr="008027FC">
        <w:rPr>
          <w:rFonts w:ascii="Calibri" w:hAnsi="Calibri" w:cs="Calibri"/>
          <w:color w:val="000000" w:themeColor="text1"/>
          <w:sz w:val="22"/>
          <w:szCs w:val="22"/>
        </w:rPr>
        <w:t xml:space="preserve">Worked as a </w:t>
      </w:r>
      <w:r w:rsidR="00D765B5" w:rsidRPr="008027FC">
        <w:rPr>
          <w:rFonts w:ascii="Calibri" w:hAnsi="Calibri" w:cs="Calibri"/>
          <w:color w:val="000000" w:themeColor="text1"/>
          <w:sz w:val="22"/>
          <w:szCs w:val="22"/>
        </w:rPr>
        <w:t>drool’s</w:t>
      </w:r>
      <w:r w:rsidRPr="008027FC">
        <w:rPr>
          <w:rFonts w:ascii="Calibri" w:hAnsi="Calibri" w:cs="Calibri"/>
          <w:color w:val="000000" w:themeColor="text1"/>
          <w:sz w:val="22"/>
          <w:szCs w:val="22"/>
        </w:rPr>
        <w:t xml:space="preserve"> developer with rich experience in complex rule development on </w:t>
      </w:r>
      <w:proofErr w:type="spellStart"/>
      <w:r w:rsidRPr="008027FC">
        <w:rPr>
          <w:rFonts w:ascii="Calibri" w:hAnsi="Calibri" w:cs="Calibri"/>
          <w:color w:val="000000" w:themeColor="text1"/>
          <w:sz w:val="22"/>
          <w:szCs w:val="22"/>
        </w:rPr>
        <w:t>Jboss</w:t>
      </w:r>
      <w:proofErr w:type="spellEnd"/>
      <w:r w:rsidRPr="008027FC">
        <w:rPr>
          <w:rFonts w:ascii="Calibri" w:hAnsi="Calibri" w:cs="Calibri"/>
          <w:color w:val="000000" w:themeColor="text1"/>
          <w:sz w:val="22"/>
          <w:szCs w:val="22"/>
        </w:rPr>
        <w:t xml:space="preserve"> BRMS.</w:t>
      </w:r>
    </w:p>
    <w:p w:rsidR="004952E6" w:rsidRPr="008027FC" w:rsidRDefault="004952E6" w:rsidP="00C1034F">
      <w:pPr>
        <w:pStyle w:val="ListParagraph"/>
        <w:widowControl w:val="0"/>
        <w:numPr>
          <w:ilvl w:val="0"/>
          <w:numId w:val="1"/>
        </w:numPr>
        <w:tabs>
          <w:tab w:val="left" w:pos="0"/>
        </w:tabs>
        <w:suppressAutoHyphens/>
        <w:spacing w:after="0" w:line="240" w:lineRule="auto"/>
        <w:jc w:val="both"/>
        <w:rPr>
          <w:rFonts w:eastAsia="Times New Roman" w:cs="Calibri"/>
          <w:color w:val="000000" w:themeColor="text1"/>
          <w:lang w:bidi="te-IN"/>
        </w:rPr>
      </w:pPr>
      <w:r w:rsidRPr="008027FC">
        <w:rPr>
          <w:rFonts w:eastAsia="Times New Roman" w:cs="Calibri"/>
          <w:color w:val="000000" w:themeColor="text1"/>
          <w:lang w:bidi="te-IN"/>
        </w:rPr>
        <w:t xml:space="preserve">Hands on experience on installation of </w:t>
      </w:r>
      <w:r w:rsidRPr="008027FC">
        <w:rPr>
          <w:rFonts w:eastAsia="Times New Roman" w:cs="Calibri"/>
          <w:b/>
          <w:color w:val="000000" w:themeColor="text1"/>
          <w:lang w:bidi="te-IN"/>
        </w:rPr>
        <w:t>Docker</w:t>
      </w:r>
      <w:r w:rsidRPr="008027FC">
        <w:rPr>
          <w:rFonts w:eastAsia="Times New Roman" w:cs="Calibri"/>
          <w:color w:val="000000" w:themeColor="text1"/>
          <w:lang w:bidi="te-IN"/>
        </w:rPr>
        <w:t xml:space="preserve"> using </w:t>
      </w:r>
      <w:r w:rsidRPr="008027FC">
        <w:rPr>
          <w:rFonts w:eastAsia="Times New Roman" w:cs="Calibri"/>
          <w:b/>
          <w:color w:val="000000" w:themeColor="text1"/>
          <w:lang w:bidi="te-IN"/>
        </w:rPr>
        <w:t>Docker</w:t>
      </w:r>
      <w:r w:rsidRPr="008027FC">
        <w:rPr>
          <w:rFonts w:eastAsia="Times New Roman" w:cs="Calibri"/>
          <w:color w:val="000000" w:themeColor="text1"/>
          <w:lang w:bidi="te-IN"/>
        </w:rPr>
        <w:t xml:space="preserve"> toolbox.</w:t>
      </w:r>
    </w:p>
    <w:p w:rsidR="00FE0EFE" w:rsidRPr="008027FC" w:rsidRDefault="00FE0EFE" w:rsidP="00C1034F">
      <w:pPr>
        <w:widowControl w:val="0"/>
        <w:numPr>
          <w:ilvl w:val="0"/>
          <w:numId w:val="1"/>
        </w:numPr>
        <w:tabs>
          <w:tab w:val="clear" w:pos="360"/>
          <w:tab w:val="left" w:pos="342"/>
        </w:tabs>
        <w:overflowPunct w:val="0"/>
        <w:autoSpaceDE w:val="0"/>
        <w:autoSpaceDN w:val="0"/>
        <w:adjustRightInd w:val="0"/>
        <w:jc w:val="both"/>
        <w:textAlignment w:val="baseline"/>
        <w:rPr>
          <w:rFonts w:ascii="Calibri" w:hAnsi="Calibri" w:cs="Calibri"/>
          <w:color w:val="000000" w:themeColor="text1"/>
          <w:sz w:val="22"/>
          <w:szCs w:val="22"/>
        </w:rPr>
      </w:pPr>
      <w:r w:rsidRPr="008027FC">
        <w:rPr>
          <w:rFonts w:ascii="Calibri" w:hAnsi="Calibri" w:cs="Calibri"/>
          <w:color w:val="000000" w:themeColor="text1"/>
          <w:sz w:val="22"/>
          <w:szCs w:val="22"/>
        </w:rPr>
        <w:t xml:space="preserve">Experience in </w:t>
      </w:r>
      <w:r w:rsidRPr="008027FC">
        <w:rPr>
          <w:rFonts w:ascii="Calibri" w:hAnsi="Calibri" w:cs="Calibri"/>
          <w:b/>
          <w:color w:val="000000" w:themeColor="text1"/>
          <w:sz w:val="22"/>
          <w:szCs w:val="22"/>
        </w:rPr>
        <w:t>Agile</w:t>
      </w:r>
      <w:r w:rsidRPr="008027FC">
        <w:rPr>
          <w:rFonts w:ascii="Calibri" w:hAnsi="Calibri" w:cs="Calibri"/>
          <w:color w:val="000000" w:themeColor="text1"/>
          <w:sz w:val="22"/>
          <w:szCs w:val="22"/>
        </w:rPr>
        <w:t xml:space="preserve"> software development process, </w:t>
      </w:r>
      <w:r w:rsidRPr="008027FC">
        <w:rPr>
          <w:rFonts w:ascii="Calibri" w:hAnsi="Calibri" w:cs="Calibri"/>
          <w:b/>
          <w:color w:val="000000" w:themeColor="text1"/>
          <w:sz w:val="22"/>
          <w:szCs w:val="22"/>
        </w:rPr>
        <w:t>Test Driven Development</w:t>
      </w:r>
      <w:r w:rsidRPr="008027FC">
        <w:rPr>
          <w:rFonts w:ascii="Calibri" w:hAnsi="Calibri" w:cs="Calibri"/>
          <w:color w:val="000000" w:themeColor="text1"/>
          <w:sz w:val="22"/>
          <w:szCs w:val="22"/>
        </w:rPr>
        <w:t xml:space="preserve"> and </w:t>
      </w:r>
      <w:r w:rsidRPr="008027FC">
        <w:rPr>
          <w:rFonts w:ascii="Calibri" w:hAnsi="Calibri" w:cs="Calibri"/>
          <w:b/>
          <w:color w:val="000000" w:themeColor="text1"/>
          <w:sz w:val="22"/>
          <w:szCs w:val="22"/>
        </w:rPr>
        <w:t>Scrum.</w:t>
      </w:r>
    </w:p>
    <w:p w:rsidR="003B4B88" w:rsidRPr="008027FC" w:rsidRDefault="003B4B88" w:rsidP="00C1034F">
      <w:pPr>
        <w:pStyle w:val="ListParagraph"/>
        <w:numPr>
          <w:ilvl w:val="0"/>
          <w:numId w:val="1"/>
        </w:numPr>
        <w:spacing w:after="0"/>
        <w:jc w:val="both"/>
        <w:rPr>
          <w:rFonts w:cs="Calibri"/>
          <w:b/>
          <w:color w:val="000000" w:themeColor="text1"/>
        </w:rPr>
      </w:pPr>
      <w:r w:rsidRPr="008027FC">
        <w:rPr>
          <w:rStyle w:val="normalchar"/>
          <w:rFonts w:eastAsia="Courier New" w:cs="Calibri"/>
          <w:color w:val="000000" w:themeColor="text1"/>
        </w:rPr>
        <w:t xml:space="preserve">Expertise in design with Use Case, Sequence diagrams, Activity diagrams, Class diagrams </w:t>
      </w:r>
      <w:r w:rsidRPr="008027FC">
        <w:rPr>
          <w:rFonts w:cs="Calibri"/>
          <w:color w:val="000000" w:themeColor="text1"/>
        </w:rPr>
        <w:t>with e</w:t>
      </w:r>
      <w:r w:rsidRPr="008027FC">
        <w:rPr>
          <w:rStyle w:val="plain0020textchar"/>
          <w:rFonts w:cs="Calibri"/>
          <w:color w:val="000000" w:themeColor="text1"/>
        </w:rPr>
        <w:t>xposure to</w:t>
      </w:r>
      <w:r w:rsidRPr="008027FC">
        <w:rPr>
          <w:rStyle w:val="plain0020textchar"/>
          <w:rFonts w:cs="Calibri"/>
          <w:b/>
          <w:color w:val="000000" w:themeColor="text1"/>
        </w:rPr>
        <w:t xml:space="preserve"> UML</w:t>
      </w:r>
      <w:r w:rsidRPr="008027FC">
        <w:rPr>
          <w:rStyle w:val="plain0020textchar"/>
          <w:rFonts w:cs="Calibri"/>
          <w:color w:val="000000" w:themeColor="text1"/>
        </w:rPr>
        <w:t>, tools like</w:t>
      </w:r>
      <w:r w:rsidRPr="008027FC">
        <w:rPr>
          <w:rStyle w:val="plain0020textchar"/>
          <w:rFonts w:cs="Calibri"/>
          <w:b/>
          <w:color w:val="000000" w:themeColor="text1"/>
        </w:rPr>
        <w:t xml:space="preserve"> Rational Rose</w:t>
      </w:r>
      <w:r w:rsidRPr="008027FC">
        <w:rPr>
          <w:rStyle w:val="plain0020textchar"/>
          <w:rFonts w:cs="Calibri"/>
          <w:color w:val="000000" w:themeColor="text1"/>
        </w:rPr>
        <w:t xml:space="preserve"> and use of Rational Unified Process </w:t>
      </w:r>
      <w:r w:rsidRPr="008027FC">
        <w:rPr>
          <w:rStyle w:val="plain0020textchar"/>
          <w:rFonts w:cs="Calibri"/>
          <w:b/>
          <w:color w:val="000000" w:themeColor="text1"/>
        </w:rPr>
        <w:t>(RUP</w:t>
      </w:r>
      <w:r w:rsidRPr="008027FC">
        <w:rPr>
          <w:rStyle w:val="plain0020textchar"/>
          <w:rFonts w:cs="Calibri"/>
          <w:color w:val="000000" w:themeColor="text1"/>
        </w:rPr>
        <w:t>)</w:t>
      </w:r>
      <w:r w:rsidRPr="008027FC">
        <w:rPr>
          <w:rStyle w:val="plain0020textchar"/>
          <w:rFonts w:cs="Calibri"/>
          <w:b/>
          <w:color w:val="000000" w:themeColor="text1"/>
        </w:rPr>
        <w:t>.</w:t>
      </w:r>
    </w:p>
    <w:p w:rsidR="003B4B88" w:rsidRPr="008027FC" w:rsidRDefault="003B4B88" w:rsidP="00C1034F">
      <w:pPr>
        <w:numPr>
          <w:ilvl w:val="0"/>
          <w:numId w:val="1"/>
        </w:numPr>
        <w:jc w:val="both"/>
        <w:rPr>
          <w:rFonts w:ascii="Calibri" w:hAnsi="Calibri" w:cs="Calibri"/>
          <w:bCs/>
          <w:color w:val="000000" w:themeColor="text1"/>
          <w:sz w:val="22"/>
          <w:szCs w:val="22"/>
        </w:rPr>
      </w:pPr>
      <w:r w:rsidRPr="008027FC">
        <w:rPr>
          <w:rFonts w:ascii="Calibri" w:hAnsi="Calibri" w:cs="Calibri"/>
          <w:bCs/>
          <w:color w:val="000000" w:themeColor="text1"/>
          <w:sz w:val="22"/>
          <w:szCs w:val="22"/>
        </w:rPr>
        <w:t>Experience with creating and workflows and Mappings, running jobs in</w:t>
      </w:r>
      <w:r w:rsidRPr="008027FC">
        <w:rPr>
          <w:rFonts w:ascii="Calibri" w:hAnsi="Calibri" w:cs="Calibri"/>
          <w:b/>
          <w:bCs/>
          <w:color w:val="000000" w:themeColor="text1"/>
          <w:sz w:val="22"/>
          <w:szCs w:val="22"/>
        </w:rPr>
        <w:t xml:space="preserve"> Informatica 9.5/ETL.</w:t>
      </w:r>
    </w:p>
    <w:p w:rsidR="003B4B88" w:rsidRPr="008027FC" w:rsidRDefault="003B4B88" w:rsidP="00C1034F">
      <w:pPr>
        <w:pStyle w:val="ListParagraph"/>
        <w:numPr>
          <w:ilvl w:val="0"/>
          <w:numId w:val="1"/>
        </w:numPr>
        <w:spacing w:after="0"/>
        <w:jc w:val="both"/>
        <w:rPr>
          <w:rFonts w:cs="Calibri"/>
          <w:b/>
          <w:color w:val="000000" w:themeColor="text1"/>
        </w:rPr>
      </w:pPr>
      <w:r w:rsidRPr="008027FC">
        <w:rPr>
          <w:rFonts w:cs="Calibri"/>
          <w:color w:val="000000" w:themeColor="text1"/>
        </w:rPr>
        <w:t xml:space="preserve">Knowledge on </w:t>
      </w:r>
      <w:r w:rsidRPr="008027FC">
        <w:rPr>
          <w:rFonts w:cs="Calibri"/>
          <w:b/>
          <w:color w:val="000000" w:themeColor="text1"/>
        </w:rPr>
        <w:t>Grid Controls, Pie Charts and other Swing Components</w:t>
      </w:r>
    </w:p>
    <w:p w:rsidR="00E00764" w:rsidRPr="008027FC" w:rsidRDefault="00E00764" w:rsidP="00C1034F">
      <w:pPr>
        <w:pStyle w:val="Normal10"/>
        <w:widowControl w:val="0"/>
        <w:numPr>
          <w:ilvl w:val="0"/>
          <w:numId w:val="1"/>
        </w:numPr>
        <w:contextualSpacing/>
        <w:jc w:val="both"/>
        <w:rPr>
          <w:rFonts w:ascii="Calibri" w:hAnsi="Calibri" w:cs="Calibri"/>
          <w:color w:val="000000" w:themeColor="text1"/>
          <w:sz w:val="22"/>
          <w:szCs w:val="22"/>
        </w:rPr>
      </w:pPr>
      <w:r w:rsidRPr="008027FC">
        <w:rPr>
          <w:rFonts w:ascii="Calibri" w:eastAsia="Questrial" w:hAnsi="Calibri" w:cs="Calibri"/>
          <w:color w:val="000000" w:themeColor="text1"/>
          <w:sz w:val="22"/>
          <w:szCs w:val="22"/>
        </w:rPr>
        <w:t xml:space="preserve">Experience in different controlling/tracking systems </w:t>
      </w:r>
      <w:r w:rsidRPr="008027FC">
        <w:rPr>
          <w:rFonts w:ascii="Calibri" w:eastAsia="Questrial" w:hAnsi="Calibri" w:cs="Calibri"/>
          <w:b/>
          <w:color w:val="000000" w:themeColor="text1"/>
          <w:sz w:val="22"/>
          <w:szCs w:val="22"/>
        </w:rPr>
        <w:t>Subversion</w:t>
      </w:r>
      <w:r w:rsidRPr="008027FC">
        <w:rPr>
          <w:rFonts w:ascii="Calibri" w:eastAsia="Questrial" w:hAnsi="Calibri" w:cs="Calibri"/>
          <w:color w:val="000000" w:themeColor="text1"/>
          <w:sz w:val="22"/>
          <w:szCs w:val="22"/>
        </w:rPr>
        <w:t xml:space="preserve">, </w:t>
      </w:r>
      <w:r w:rsidRPr="008027FC">
        <w:rPr>
          <w:rFonts w:ascii="Calibri" w:eastAsia="Questrial" w:hAnsi="Calibri" w:cs="Calibri"/>
          <w:b/>
          <w:color w:val="000000" w:themeColor="text1"/>
          <w:sz w:val="22"/>
          <w:szCs w:val="22"/>
        </w:rPr>
        <w:t>CVS</w:t>
      </w:r>
      <w:r w:rsidRPr="008027FC">
        <w:rPr>
          <w:rFonts w:ascii="Calibri" w:eastAsia="Questrial" w:hAnsi="Calibri" w:cs="Calibri"/>
          <w:color w:val="000000" w:themeColor="text1"/>
          <w:sz w:val="22"/>
          <w:szCs w:val="22"/>
        </w:rPr>
        <w:t xml:space="preserve">, </w:t>
      </w:r>
      <w:r w:rsidRPr="008027FC">
        <w:rPr>
          <w:rFonts w:ascii="Calibri" w:eastAsia="Questrial" w:hAnsi="Calibri" w:cs="Calibri"/>
          <w:b/>
          <w:color w:val="000000" w:themeColor="text1"/>
          <w:sz w:val="22"/>
          <w:szCs w:val="22"/>
        </w:rPr>
        <w:t>SVN</w:t>
      </w:r>
      <w:r w:rsidRPr="008027FC">
        <w:rPr>
          <w:rFonts w:ascii="Calibri" w:eastAsia="Questrial" w:hAnsi="Calibri" w:cs="Calibri"/>
          <w:color w:val="000000" w:themeColor="text1"/>
          <w:sz w:val="22"/>
          <w:szCs w:val="22"/>
        </w:rPr>
        <w:t xml:space="preserve">, </w:t>
      </w:r>
      <w:r w:rsidRPr="008027FC">
        <w:rPr>
          <w:rFonts w:ascii="Calibri" w:eastAsia="Questrial" w:hAnsi="Calibri" w:cs="Calibri"/>
          <w:b/>
          <w:color w:val="000000" w:themeColor="text1"/>
          <w:sz w:val="22"/>
          <w:szCs w:val="22"/>
        </w:rPr>
        <w:t>GIT</w:t>
      </w:r>
      <w:r w:rsidRPr="008027FC">
        <w:rPr>
          <w:rFonts w:ascii="Calibri" w:eastAsia="Questrial" w:hAnsi="Calibri" w:cs="Calibri"/>
          <w:color w:val="000000" w:themeColor="text1"/>
          <w:sz w:val="22"/>
          <w:szCs w:val="22"/>
        </w:rPr>
        <w:t xml:space="preserve">, </w:t>
      </w:r>
      <w:r w:rsidRPr="008027FC">
        <w:rPr>
          <w:rFonts w:ascii="Calibri" w:eastAsia="Questrial" w:hAnsi="Calibri" w:cs="Calibri"/>
          <w:b/>
          <w:color w:val="000000" w:themeColor="text1"/>
          <w:sz w:val="22"/>
          <w:szCs w:val="22"/>
        </w:rPr>
        <w:t>and Rational Clear Case</w:t>
      </w:r>
      <w:r w:rsidRPr="008027FC">
        <w:rPr>
          <w:rFonts w:ascii="Calibri" w:eastAsia="Questrial" w:hAnsi="Calibri" w:cs="Calibri"/>
          <w:color w:val="000000" w:themeColor="text1"/>
          <w:sz w:val="22"/>
          <w:szCs w:val="22"/>
        </w:rPr>
        <w:t>.</w:t>
      </w:r>
    </w:p>
    <w:p w:rsidR="003B4B88" w:rsidRPr="008027FC" w:rsidRDefault="003B4B88" w:rsidP="00C1034F">
      <w:pPr>
        <w:pStyle w:val="ListParagraph"/>
        <w:numPr>
          <w:ilvl w:val="0"/>
          <w:numId w:val="1"/>
        </w:numPr>
        <w:spacing w:after="0"/>
        <w:jc w:val="both"/>
        <w:rPr>
          <w:rFonts w:cs="Calibri"/>
          <w:color w:val="000000" w:themeColor="text1"/>
        </w:rPr>
      </w:pPr>
      <w:r w:rsidRPr="008027FC">
        <w:rPr>
          <w:rFonts w:cs="Calibri"/>
          <w:color w:val="000000" w:themeColor="text1"/>
        </w:rPr>
        <w:t>Han</w:t>
      </w:r>
      <w:r w:rsidRPr="008027FC">
        <w:rPr>
          <w:rFonts w:cs="Calibri"/>
          <w:bCs/>
          <w:color w:val="000000" w:themeColor="text1"/>
        </w:rPr>
        <w:t xml:space="preserve">ds on experience with build tools like </w:t>
      </w:r>
      <w:r w:rsidRPr="008027FC">
        <w:rPr>
          <w:rFonts w:cs="Calibri"/>
          <w:b/>
          <w:color w:val="000000" w:themeColor="text1"/>
        </w:rPr>
        <w:t>ANT</w:t>
      </w:r>
      <w:r w:rsidRPr="008027FC">
        <w:rPr>
          <w:rFonts w:cs="Calibri"/>
          <w:color w:val="000000" w:themeColor="text1"/>
        </w:rPr>
        <w:t>,</w:t>
      </w:r>
      <w:r w:rsidRPr="008027FC">
        <w:rPr>
          <w:rFonts w:cs="Calibri"/>
          <w:b/>
          <w:color w:val="000000" w:themeColor="text1"/>
        </w:rPr>
        <w:t xml:space="preserve"> Maven </w:t>
      </w:r>
      <w:r w:rsidRPr="008027FC">
        <w:rPr>
          <w:rFonts w:cs="Calibri"/>
          <w:color w:val="000000" w:themeColor="text1"/>
        </w:rPr>
        <w:t>and logging tools like</w:t>
      </w:r>
      <w:r w:rsidRPr="008027FC">
        <w:rPr>
          <w:rFonts w:cs="Calibri"/>
          <w:b/>
          <w:color w:val="000000" w:themeColor="text1"/>
        </w:rPr>
        <w:t xml:space="preserve"> Log4J.</w:t>
      </w:r>
    </w:p>
    <w:p w:rsidR="00FE0EFE" w:rsidRPr="008027FC" w:rsidRDefault="003B4B88" w:rsidP="00C1034F">
      <w:pPr>
        <w:pStyle w:val="ListParagraph"/>
        <w:numPr>
          <w:ilvl w:val="0"/>
          <w:numId w:val="1"/>
        </w:numPr>
        <w:spacing w:after="0"/>
        <w:jc w:val="both"/>
        <w:rPr>
          <w:rFonts w:cs="Calibri"/>
          <w:color w:val="000000" w:themeColor="text1"/>
        </w:rPr>
      </w:pPr>
      <w:r w:rsidRPr="008027FC">
        <w:rPr>
          <w:rFonts w:cs="Calibri"/>
          <w:color w:val="000000" w:themeColor="text1"/>
        </w:rPr>
        <w:t xml:space="preserve">Expertise in testing with </w:t>
      </w:r>
      <w:r w:rsidRPr="008027FC">
        <w:rPr>
          <w:rFonts w:cs="Calibri"/>
          <w:b/>
          <w:color w:val="000000" w:themeColor="text1"/>
        </w:rPr>
        <w:t xml:space="preserve">Junit </w:t>
      </w:r>
      <w:r w:rsidRPr="008027FC">
        <w:rPr>
          <w:rFonts w:cs="Calibri"/>
          <w:color w:val="000000" w:themeColor="text1"/>
        </w:rPr>
        <w:t>using tools like</w:t>
      </w:r>
      <w:r w:rsidR="009E56F6" w:rsidRPr="008027FC">
        <w:rPr>
          <w:rFonts w:cs="Calibri"/>
          <w:color w:val="000000" w:themeColor="text1"/>
        </w:rPr>
        <w:t xml:space="preserve"> </w:t>
      </w:r>
      <w:r w:rsidR="004952E6" w:rsidRPr="008027FC">
        <w:rPr>
          <w:rFonts w:cs="Calibri"/>
          <w:b/>
          <w:color w:val="000000" w:themeColor="text1"/>
        </w:rPr>
        <w:t>Karma</w:t>
      </w:r>
      <w:r w:rsidR="004952E6" w:rsidRPr="008027FC">
        <w:rPr>
          <w:rFonts w:cs="Calibri"/>
          <w:color w:val="000000" w:themeColor="text1"/>
        </w:rPr>
        <w:t xml:space="preserve">, </w:t>
      </w:r>
      <w:r w:rsidR="00FE0EFE" w:rsidRPr="008027FC">
        <w:rPr>
          <w:rFonts w:cs="Calibri"/>
          <w:b/>
          <w:color w:val="000000" w:themeColor="text1"/>
        </w:rPr>
        <w:t>Jasmine, Selenium, Continuum, Cucumber</w:t>
      </w:r>
      <w:r w:rsidR="00FE0EFE" w:rsidRPr="008027FC">
        <w:rPr>
          <w:rFonts w:cs="Calibri"/>
          <w:color w:val="000000" w:themeColor="text1"/>
        </w:rPr>
        <w:t xml:space="preserve"> and</w:t>
      </w:r>
      <w:r w:rsidR="009E56F6" w:rsidRPr="008027FC">
        <w:rPr>
          <w:rFonts w:cs="Calibri"/>
          <w:color w:val="000000" w:themeColor="text1"/>
        </w:rPr>
        <w:t xml:space="preserve"> </w:t>
      </w:r>
      <w:r w:rsidRPr="008027FC">
        <w:rPr>
          <w:rFonts w:cs="Calibri"/>
          <w:b/>
          <w:color w:val="000000" w:themeColor="text1"/>
        </w:rPr>
        <w:t xml:space="preserve">JMeter. </w:t>
      </w:r>
    </w:p>
    <w:p w:rsidR="00B85A06" w:rsidRPr="008027FC" w:rsidRDefault="00354694" w:rsidP="00C1034F">
      <w:pPr>
        <w:pStyle w:val="ListParagraph"/>
        <w:numPr>
          <w:ilvl w:val="0"/>
          <w:numId w:val="1"/>
        </w:numPr>
        <w:spacing w:after="0"/>
        <w:jc w:val="both"/>
        <w:rPr>
          <w:rFonts w:cs="Calibri"/>
          <w:color w:val="000000" w:themeColor="text1"/>
        </w:rPr>
      </w:pPr>
      <w:r w:rsidRPr="008027FC">
        <w:rPr>
          <w:rFonts w:cs="Calibri"/>
          <w:color w:val="000000" w:themeColor="text1"/>
        </w:rPr>
        <w:t xml:space="preserve">Experience with messaging systems like </w:t>
      </w:r>
      <w:r w:rsidRPr="008027FC">
        <w:rPr>
          <w:rFonts w:cs="Calibri"/>
          <w:b/>
          <w:color w:val="000000" w:themeColor="text1"/>
        </w:rPr>
        <w:t>Kafka,</w:t>
      </w:r>
      <w:r w:rsidR="009E56F6" w:rsidRPr="008027FC">
        <w:rPr>
          <w:rFonts w:cs="Calibri"/>
          <w:b/>
          <w:color w:val="000000" w:themeColor="text1"/>
        </w:rPr>
        <w:t xml:space="preserve"> </w:t>
      </w:r>
      <w:r w:rsidRPr="008027FC">
        <w:rPr>
          <w:rFonts w:cs="Calibri"/>
          <w:b/>
          <w:color w:val="000000" w:themeColor="text1"/>
        </w:rPr>
        <w:t>Kafka</w:t>
      </w:r>
      <w:r w:rsidR="009E56F6" w:rsidRPr="008027FC">
        <w:rPr>
          <w:rFonts w:cs="Calibri"/>
          <w:b/>
          <w:color w:val="000000" w:themeColor="text1"/>
        </w:rPr>
        <w:t xml:space="preserve"> </w:t>
      </w:r>
      <w:r w:rsidRPr="008027FC">
        <w:rPr>
          <w:rFonts w:cs="Calibri"/>
          <w:b/>
          <w:color w:val="000000" w:themeColor="text1"/>
        </w:rPr>
        <w:t>event sourcing</w:t>
      </w:r>
      <w:r w:rsidRPr="008027FC">
        <w:rPr>
          <w:rFonts w:cs="Calibri"/>
          <w:color w:val="000000" w:themeColor="text1"/>
        </w:rPr>
        <w:t>.</w:t>
      </w:r>
    </w:p>
    <w:p w:rsidR="00E07E80" w:rsidRPr="008027FC" w:rsidRDefault="00E07E80" w:rsidP="00C1034F">
      <w:pPr>
        <w:pStyle w:val="ListParagraph"/>
        <w:numPr>
          <w:ilvl w:val="0"/>
          <w:numId w:val="1"/>
        </w:numPr>
        <w:spacing w:after="160" w:line="240" w:lineRule="auto"/>
        <w:jc w:val="both"/>
        <w:rPr>
          <w:rFonts w:cs="Calibri"/>
          <w:color w:val="000000" w:themeColor="text1"/>
        </w:rPr>
      </w:pPr>
      <w:r w:rsidRPr="008027FC">
        <w:rPr>
          <w:rFonts w:cs="Calibri"/>
          <w:color w:val="000000" w:themeColor="text1"/>
        </w:rPr>
        <w:t xml:space="preserve">Experience in version control tools like </w:t>
      </w:r>
      <w:r w:rsidRPr="008027FC">
        <w:rPr>
          <w:rFonts w:cs="Calibri"/>
          <w:b/>
          <w:color w:val="000000" w:themeColor="text1"/>
        </w:rPr>
        <w:t>SVN, Git, CVS</w:t>
      </w:r>
      <w:r w:rsidRPr="008027FC">
        <w:rPr>
          <w:rFonts w:cs="Calibri"/>
          <w:color w:val="000000" w:themeColor="text1"/>
        </w:rPr>
        <w:t xml:space="preserve"> and build tools like </w:t>
      </w:r>
      <w:r w:rsidRPr="008027FC">
        <w:rPr>
          <w:rFonts w:cs="Calibri"/>
          <w:b/>
          <w:color w:val="000000" w:themeColor="text1"/>
        </w:rPr>
        <w:t>Maven, Gradle, ANT</w:t>
      </w:r>
      <w:r w:rsidRPr="008027FC">
        <w:rPr>
          <w:rFonts w:cs="Calibri"/>
          <w:color w:val="000000" w:themeColor="text1"/>
        </w:rPr>
        <w:t xml:space="preserve">. </w:t>
      </w:r>
    </w:p>
    <w:p w:rsidR="00E07E80" w:rsidRPr="008027FC" w:rsidRDefault="00E07E80" w:rsidP="00C1034F">
      <w:pPr>
        <w:pStyle w:val="ListParagraph"/>
        <w:numPr>
          <w:ilvl w:val="0"/>
          <w:numId w:val="1"/>
        </w:numPr>
        <w:spacing w:after="160" w:line="240" w:lineRule="auto"/>
        <w:jc w:val="both"/>
        <w:rPr>
          <w:rFonts w:cs="Calibri"/>
          <w:color w:val="000000" w:themeColor="text1"/>
        </w:rPr>
      </w:pPr>
      <w:r w:rsidRPr="008027FC">
        <w:rPr>
          <w:rFonts w:cs="Calibri"/>
          <w:color w:val="000000" w:themeColor="text1"/>
        </w:rPr>
        <w:t xml:space="preserve">Experience in </w:t>
      </w:r>
      <w:r w:rsidRPr="008027FC">
        <w:rPr>
          <w:rFonts w:cs="Calibri"/>
          <w:b/>
          <w:color w:val="000000" w:themeColor="text1"/>
        </w:rPr>
        <w:t>CI/CD</w:t>
      </w:r>
      <w:r w:rsidRPr="008027FC">
        <w:rPr>
          <w:rFonts w:cs="Calibri"/>
          <w:color w:val="000000" w:themeColor="text1"/>
        </w:rPr>
        <w:t xml:space="preserve"> tools like </w:t>
      </w:r>
      <w:r w:rsidRPr="008027FC">
        <w:rPr>
          <w:rFonts w:cs="Calibri"/>
          <w:b/>
          <w:color w:val="000000" w:themeColor="text1"/>
        </w:rPr>
        <w:t>Jenkins, Hudson</w:t>
      </w:r>
      <w:r w:rsidRPr="008027FC">
        <w:rPr>
          <w:rFonts w:cs="Calibri"/>
          <w:color w:val="000000" w:themeColor="text1"/>
        </w:rPr>
        <w:t xml:space="preserve"> and configuration management tools like </w:t>
      </w:r>
      <w:r w:rsidRPr="008027FC">
        <w:rPr>
          <w:rFonts w:cs="Calibri"/>
          <w:b/>
          <w:color w:val="000000" w:themeColor="text1"/>
        </w:rPr>
        <w:t>JIRA.</w:t>
      </w:r>
    </w:p>
    <w:p w:rsidR="001F473F" w:rsidRPr="008027FC" w:rsidRDefault="001F473F" w:rsidP="00C1034F">
      <w:pPr>
        <w:pStyle w:val="ListParagraph"/>
        <w:numPr>
          <w:ilvl w:val="0"/>
          <w:numId w:val="1"/>
        </w:numPr>
        <w:spacing w:after="160" w:line="240" w:lineRule="auto"/>
        <w:jc w:val="both"/>
        <w:rPr>
          <w:rFonts w:cs="Calibri"/>
          <w:color w:val="000000" w:themeColor="text1"/>
        </w:rPr>
      </w:pPr>
      <w:r w:rsidRPr="008027FC">
        <w:rPr>
          <w:rFonts w:cs="Calibri"/>
          <w:color w:val="000000" w:themeColor="text1"/>
        </w:rPr>
        <w:t>Worked on Angular4+, Node.js, experienced using Route Guards for Authentication with tokens</w:t>
      </w:r>
    </w:p>
    <w:p w:rsidR="00676FCC" w:rsidRPr="008027FC" w:rsidRDefault="00676FCC" w:rsidP="00C1034F">
      <w:pPr>
        <w:pStyle w:val="ListParagraph"/>
        <w:numPr>
          <w:ilvl w:val="0"/>
          <w:numId w:val="1"/>
        </w:numPr>
        <w:spacing w:after="160" w:line="240" w:lineRule="auto"/>
        <w:jc w:val="both"/>
        <w:rPr>
          <w:rFonts w:cs="Calibri"/>
          <w:color w:val="000000" w:themeColor="text1"/>
        </w:rPr>
      </w:pPr>
      <w:r w:rsidRPr="008027FC">
        <w:rPr>
          <w:rFonts w:cs="Calibri"/>
          <w:color w:val="000000" w:themeColor="text1"/>
        </w:rPr>
        <w:t>Expertise in SSIS (SQL Server Integration Services) and SSRS (SQL Server Reporting Services).</w:t>
      </w:r>
    </w:p>
    <w:p w:rsidR="003A6D1A" w:rsidRPr="008027FC" w:rsidRDefault="003A6D1A" w:rsidP="00C1034F">
      <w:pPr>
        <w:pStyle w:val="ListParagraph"/>
        <w:numPr>
          <w:ilvl w:val="0"/>
          <w:numId w:val="1"/>
        </w:numPr>
        <w:spacing w:after="160" w:line="240" w:lineRule="auto"/>
        <w:jc w:val="both"/>
        <w:rPr>
          <w:rFonts w:cs="Calibri"/>
          <w:color w:val="000000" w:themeColor="text1"/>
        </w:rPr>
      </w:pPr>
      <w:r w:rsidRPr="008027FC">
        <w:rPr>
          <w:rFonts w:cs="Calibri"/>
          <w:color w:val="000000" w:themeColor="text1"/>
        </w:rPr>
        <w:t>Extensive working experience in working with N-Tier Architecture systems and development in application systems using JSP, Spring, JSF, Servlet, EJB, Web service (REST and SOAP), JMS and JDBC.</w:t>
      </w:r>
    </w:p>
    <w:p w:rsidR="00422883" w:rsidRPr="008027FC" w:rsidRDefault="00422883" w:rsidP="00C1034F">
      <w:pPr>
        <w:pStyle w:val="ListParagraph"/>
        <w:spacing w:after="160" w:line="240" w:lineRule="auto"/>
        <w:ind w:left="360"/>
        <w:jc w:val="both"/>
        <w:rPr>
          <w:rFonts w:cs="Calibri"/>
          <w:color w:val="000000" w:themeColor="text1"/>
        </w:rPr>
      </w:pPr>
    </w:p>
    <w:p w:rsidR="000E50F2" w:rsidRPr="008027FC" w:rsidRDefault="000E50F2" w:rsidP="00C1034F">
      <w:pPr>
        <w:pStyle w:val="ListParagraph"/>
        <w:spacing w:after="0"/>
        <w:ind w:left="360"/>
        <w:jc w:val="both"/>
        <w:rPr>
          <w:rFonts w:cs="Calibri"/>
          <w:color w:val="000000" w:themeColor="text1"/>
        </w:rPr>
      </w:pPr>
    </w:p>
    <w:p w:rsidR="003B4B88" w:rsidRPr="008027FC" w:rsidRDefault="003B4B88" w:rsidP="00C1034F">
      <w:pPr>
        <w:shd w:val="pct12" w:color="000000" w:fill="FFFFFF"/>
        <w:jc w:val="both"/>
        <w:rPr>
          <w:rFonts w:ascii="Calibri" w:hAnsi="Calibri" w:cs="Calibri"/>
          <w:b/>
          <w:bCs/>
          <w:color w:val="000000" w:themeColor="text1"/>
          <w:sz w:val="22"/>
          <w:szCs w:val="22"/>
        </w:rPr>
      </w:pPr>
      <w:r w:rsidRPr="008027FC">
        <w:rPr>
          <w:rFonts w:ascii="Calibri" w:hAnsi="Calibri" w:cs="Calibri"/>
          <w:b/>
          <w:bCs/>
          <w:color w:val="000000" w:themeColor="text1"/>
          <w:sz w:val="22"/>
          <w:szCs w:val="22"/>
        </w:rPr>
        <w:t>Skills</w:t>
      </w:r>
      <w:r w:rsidR="000E50F2" w:rsidRPr="008027FC">
        <w:rPr>
          <w:rFonts w:ascii="Calibri" w:hAnsi="Calibri" w:cs="Calibri"/>
          <w:b/>
          <w:bCs/>
          <w:color w:val="000000" w:themeColor="text1"/>
          <w:sz w:val="22"/>
          <w:szCs w:val="22"/>
        </w:rPr>
        <w:t>:</w:t>
      </w:r>
    </w:p>
    <w:p w:rsidR="003B4B88" w:rsidRPr="008027FC" w:rsidRDefault="003B4B88" w:rsidP="00C1034F">
      <w:pPr>
        <w:pStyle w:val="ListParagraph"/>
        <w:spacing w:after="0"/>
        <w:ind w:left="0"/>
        <w:jc w:val="both"/>
        <w:rPr>
          <w:rFonts w:cs="Calibri"/>
          <w:color w:val="000000" w:themeColor="text1"/>
        </w:rPr>
      </w:pPr>
    </w:p>
    <w:tbl>
      <w:tblPr>
        <w:tblW w:w="107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04"/>
        <w:gridCol w:w="7547"/>
      </w:tblGrid>
      <w:tr w:rsidR="003B4B88" w:rsidRPr="008027FC" w:rsidTr="00DE79EE">
        <w:trPr>
          <w:trHeight w:val="478"/>
          <w:jc w:val="center"/>
        </w:trPr>
        <w:tc>
          <w:tcPr>
            <w:tcW w:w="3204" w:type="dxa"/>
            <w:tcBorders>
              <w:top w:val="single" w:sz="4" w:space="0" w:color="000000"/>
              <w:left w:val="single" w:sz="4" w:space="0" w:color="000000"/>
              <w:bottom w:val="single" w:sz="4" w:space="0" w:color="000000"/>
              <w:right w:val="single" w:sz="4" w:space="0" w:color="000000"/>
            </w:tcBorders>
            <w:hideMark/>
          </w:tcPr>
          <w:p w:rsidR="003B4B88" w:rsidRPr="008027FC" w:rsidRDefault="003B4B88" w:rsidP="00C1034F">
            <w:pPr>
              <w:widowControl w:val="0"/>
              <w:overflowPunct w:val="0"/>
              <w:autoSpaceDE w:val="0"/>
              <w:autoSpaceDN w:val="0"/>
              <w:adjustRightInd w:val="0"/>
              <w:spacing w:before="100" w:beforeAutospacing="1" w:line="276" w:lineRule="auto"/>
              <w:jc w:val="both"/>
              <w:textAlignment w:val="baseline"/>
              <w:rPr>
                <w:rFonts w:ascii="Calibri" w:eastAsia="Calibri" w:hAnsi="Calibri" w:cs="Calibri"/>
                <w:color w:val="000000" w:themeColor="text1"/>
              </w:rPr>
            </w:pPr>
            <w:r w:rsidRPr="008027FC">
              <w:rPr>
                <w:rFonts w:ascii="Calibri" w:eastAsia="Calibri" w:hAnsi="Calibri" w:cs="Calibri"/>
                <w:color w:val="000000" w:themeColor="text1"/>
                <w:sz w:val="22"/>
                <w:szCs w:val="22"/>
              </w:rPr>
              <w:t>Java/J2EE Technologies</w:t>
            </w:r>
          </w:p>
        </w:tc>
        <w:tc>
          <w:tcPr>
            <w:tcW w:w="7547" w:type="dxa"/>
            <w:tcBorders>
              <w:top w:val="single" w:sz="4" w:space="0" w:color="000000"/>
              <w:left w:val="single" w:sz="4" w:space="0" w:color="000000"/>
              <w:bottom w:val="single" w:sz="4" w:space="0" w:color="000000"/>
              <w:right w:val="single" w:sz="4" w:space="0" w:color="000000"/>
            </w:tcBorders>
            <w:hideMark/>
          </w:tcPr>
          <w:p w:rsidR="003B4B88" w:rsidRPr="008027FC" w:rsidRDefault="003B4B88" w:rsidP="00C1034F">
            <w:pPr>
              <w:widowControl w:val="0"/>
              <w:overflowPunct w:val="0"/>
              <w:autoSpaceDE w:val="0"/>
              <w:autoSpaceDN w:val="0"/>
              <w:adjustRightInd w:val="0"/>
              <w:spacing w:before="100" w:beforeAutospacing="1" w:line="276" w:lineRule="auto"/>
              <w:jc w:val="both"/>
              <w:textAlignment w:val="baseline"/>
              <w:rPr>
                <w:rFonts w:ascii="Calibri" w:hAnsi="Calibri" w:cs="Calibri"/>
                <w:b/>
                <w:bCs/>
                <w:color w:val="000000" w:themeColor="text1"/>
              </w:rPr>
            </w:pPr>
            <w:r w:rsidRPr="008027FC">
              <w:rPr>
                <w:rFonts w:ascii="Calibri" w:hAnsi="Calibri" w:cs="Calibri"/>
                <w:b/>
                <w:bCs/>
                <w:color w:val="000000" w:themeColor="text1"/>
                <w:sz w:val="22"/>
                <w:szCs w:val="22"/>
              </w:rPr>
              <w:t xml:space="preserve">Servlets, JSP, JSTL, JDBC, </w:t>
            </w:r>
            <w:r w:rsidR="00B85A06" w:rsidRPr="008027FC">
              <w:rPr>
                <w:rFonts w:ascii="Calibri" w:hAnsi="Calibri" w:cs="Calibri"/>
                <w:b/>
                <w:bCs/>
                <w:color w:val="000000" w:themeColor="text1"/>
                <w:sz w:val="22"/>
                <w:szCs w:val="22"/>
              </w:rPr>
              <w:t>Node</w:t>
            </w:r>
            <w:r w:rsidRPr="008027FC">
              <w:rPr>
                <w:rFonts w:ascii="Calibri" w:hAnsi="Calibri" w:cs="Calibri"/>
                <w:b/>
                <w:bCs/>
                <w:color w:val="000000" w:themeColor="text1"/>
                <w:sz w:val="22"/>
                <w:szCs w:val="22"/>
              </w:rPr>
              <w:t>, JNDI, RMI, EJB, JFC/Swing, AWT, Applets, Multi-threading, Java Networking</w:t>
            </w:r>
          </w:p>
        </w:tc>
      </w:tr>
      <w:tr w:rsidR="003B4B88" w:rsidRPr="008027FC" w:rsidTr="00DE79EE">
        <w:trPr>
          <w:trHeight w:val="516"/>
          <w:jc w:val="center"/>
        </w:trPr>
        <w:tc>
          <w:tcPr>
            <w:tcW w:w="3204" w:type="dxa"/>
            <w:tcBorders>
              <w:top w:val="single" w:sz="4" w:space="0" w:color="000000"/>
              <w:left w:val="single" w:sz="4" w:space="0" w:color="000000"/>
              <w:bottom w:val="single" w:sz="4" w:space="0" w:color="000000"/>
              <w:right w:val="single" w:sz="4" w:space="0" w:color="000000"/>
            </w:tcBorders>
            <w:hideMark/>
          </w:tcPr>
          <w:p w:rsidR="003B4B88" w:rsidRPr="008027FC" w:rsidRDefault="003B4B88" w:rsidP="00C1034F">
            <w:pPr>
              <w:widowControl w:val="0"/>
              <w:overflowPunct w:val="0"/>
              <w:autoSpaceDE w:val="0"/>
              <w:autoSpaceDN w:val="0"/>
              <w:adjustRightInd w:val="0"/>
              <w:spacing w:line="276" w:lineRule="auto"/>
              <w:jc w:val="both"/>
              <w:textAlignment w:val="baseline"/>
              <w:rPr>
                <w:rFonts w:ascii="Calibri" w:eastAsia="Calibri" w:hAnsi="Calibri" w:cs="Calibri"/>
                <w:color w:val="000000" w:themeColor="text1"/>
              </w:rPr>
            </w:pPr>
            <w:r w:rsidRPr="008027FC">
              <w:rPr>
                <w:rFonts w:ascii="Calibri" w:eastAsia="Calibri" w:hAnsi="Calibri" w:cs="Calibri"/>
                <w:color w:val="000000" w:themeColor="text1"/>
                <w:sz w:val="22"/>
                <w:szCs w:val="22"/>
              </w:rPr>
              <w:lastRenderedPageBreak/>
              <w:t>Programming Languages</w:t>
            </w:r>
          </w:p>
        </w:tc>
        <w:tc>
          <w:tcPr>
            <w:tcW w:w="7547" w:type="dxa"/>
            <w:tcBorders>
              <w:top w:val="single" w:sz="4" w:space="0" w:color="000000"/>
              <w:left w:val="single" w:sz="4" w:space="0" w:color="000000"/>
              <w:bottom w:val="single" w:sz="4" w:space="0" w:color="000000"/>
              <w:right w:val="single" w:sz="4" w:space="0" w:color="000000"/>
            </w:tcBorders>
            <w:hideMark/>
          </w:tcPr>
          <w:p w:rsidR="003B4B88" w:rsidRPr="008027FC" w:rsidRDefault="003B4B88" w:rsidP="00C1034F">
            <w:pPr>
              <w:widowControl w:val="0"/>
              <w:overflowPunct w:val="0"/>
              <w:autoSpaceDE w:val="0"/>
              <w:autoSpaceDN w:val="0"/>
              <w:adjustRightInd w:val="0"/>
              <w:spacing w:line="276" w:lineRule="auto"/>
              <w:jc w:val="both"/>
              <w:textAlignment w:val="baseline"/>
              <w:rPr>
                <w:rFonts w:ascii="Calibri" w:hAnsi="Calibri" w:cs="Calibri"/>
                <w:b/>
                <w:bCs/>
                <w:color w:val="000000" w:themeColor="text1"/>
              </w:rPr>
            </w:pPr>
            <w:r w:rsidRPr="008027FC">
              <w:rPr>
                <w:rFonts w:ascii="Calibri" w:hAnsi="Calibri" w:cs="Calibri"/>
                <w:b/>
                <w:bCs/>
                <w:color w:val="000000" w:themeColor="text1"/>
                <w:sz w:val="22"/>
                <w:szCs w:val="22"/>
              </w:rPr>
              <w:t>Java JDK1.4/1.5/1.6, C++, C, SQL, PL/SQL</w:t>
            </w:r>
          </w:p>
        </w:tc>
      </w:tr>
      <w:tr w:rsidR="003B4B88" w:rsidRPr="008027FC" w:rsidTr="00DE79EE">
        <w:trPr>
          <w:trHeight w:val="516"/>
          <w:jc w:val="center"/>
        </w:trPr>
        <w:tc>
          <w:tcPr>
            <w:tcW w:w="3204" w:type="dxa"/>
            <w:tcBorders>
              <w:top w:val="single" w:sz="4" w:space="0" w:color="000000"/>
              <w:left w:val="single" w:sz="4" w:space="0" w:color="000000"/>
              <w:bottom w:val="single" w:sz="4" w:space="0" w:color="000000"/>
              <w:right w:val="single" w:sz="4" w:space="0" w:color="000000"/>
            </w:tcBorders>
            <w:hideMark/>
          </w:tcPr>
          <w:p w:rsidR="003B4B88" w:rsidRPr="008027FC" w:rsidRDefault="003B4B88" w:rsidP="00C1034F">
            <w:pPr>
              <w:widowControl w:val="0"/>
              <w:overflowPunct w:val="0"/>
              <w:autoSpaceDE w:val="0"/>
              <w:autoSpaceDN w:val="0"/>
              <w:adjustRightInd w:val="0"/>
              <w:spacing w:line="276" w:lineRule="auto"/>
              <w:jc w:val="both"/>
              <w:textAlignment w:val="baseline"/>
              <w:rPr>
                <w:rFonts w:ascii="Calibri" w:eastAsia="Calibri" w:hAnsi="Calibri" w:cs="Calibri"/>
                <w:color w:val="000000" w:themeColor="text1"/>
              </w:rPr>
            </w:pPr>
            <w:r w:rsidRPr="008027FC">
              <w:rPr>
                <w:rFonts w:ascii="Calibri" w:eastAsia="Calibri" w:hAnsi="Calibri" w:cs="Calibri"/>
                <w:color w:val="000000" w:themeColor="text1"/>
                <w:sz w:val="22"/>
                <w:szCs w:val="22"/>
              </w:rPr>
              <w:t>Application/Web Servers:</w:t>
            </w:r>
            <w:r w:rsidR="00932970" w:rsidRPr="008027FC">
              <w:rPr>
                <w:rFonts w:ascii="Calibri" w:eastAsia="Calibri" w:hAnsi="Calibri" w:cs="Calibri"/>
                <w:color w:val="000000" w:themeColor="text1"/>
                <w:sz w:val="22"/>
                <w:szCs w:val="22"/>
              </w:rPr>
              <w:t>0</w:t>
            </w:r>
          </w:p>
        </w:tc>
        <w:tc>
          <w:tcPr>
            <w:tcW w:w="7547" w:type="dxa"/>
            <w:tcBorders>
              <w:top w:val="single" w:sz="4" w:space="0" w:color="000000"/>
              <w:left w:val="single" w:sz="4" w:space="0" w:color="000000"/>
              <w:bottom w:val="single" w:sz="4" w:space="0" w:color="000000"/>
              <w:right w:val="single" w:sz="4" w:space="0" w:color="000000"/>
            </w:tcBorders>
            <w:hideMark/>
          </w:tcPr>
          <w:p w:rsidR="003B4B88" w:rsidRPr="008027FC" w:rsidRDefault="003B4B88" w:rsidP="00C1034F">
            <w:pPr>
              <w:widowControl w:val="0"/>
              <w:overflowPunct w:val="0"/>
              <w:autoSpaceDE w:val="0"/>
              <w:autoSpaceDN w:val="0"/>
              <w:adjustRightInd w:val="0"/>
              <w:spacing w:line="276" w:lineRule="auto"/>
              <w:jc w:val="both"/>
              <w:textAlignment w:val="baseline"/>
              <w:rPr>
                <w:rFonts w:ascii="Calibri" w:hAnsi="Calibri" w:cs="Calibri"/>
                <w:b/>
                <w:bCs/>
                <w:color w:val="000000" w:themeColor="text1"/>
              </w:rPr>
            </w:pPr>
            <w:r w:rsidRPr="008027FC">
              <w:rPr>
                <w:rFonts w:ascii="Calibri" w:hAnsi="Calibri" w:cs="Calibri"/>
                <w:b/>
                <w:bCs/>
                <w:color w:val="000000" w:themeColor="text1"/>
                <w:sz w:val="22"/>
                <w:szCs w:val="22"/>
              </w:rPr>
              <w:t xml:space="preserve">Oracle/BEA </w:t>
            </w:r>
            <w:r w:rsidR="00C8155A" w:rsidRPr="008027FC">
              <w:rPr>
                <w:rFonts w:ascii="Calibri" w:hAnsi="Calibri" w:cs="Calibri"/>
                <w:b/>
                <w:bCs/>
                <w:color w:val="000000" w:themeColor="text1"/>
                <w:sz w:val="22"/>
                <w:szCs w:val="22"/>
              </w:rPr>
              <w:t>WebLogic</w:t>
            </w:r>
            <w:r w:rsidRPr="008027FC">
              <w:rPr>
                <w:rFonts w:ascii="Calibri" w:hAnsi="Calibri" w:cs="Calibri"/>
                <w:b/>
                <w:bCs/>
                <w:color w:val="000000" w:themeColor="text1"/>
                <w:sz w:val="22"/>
                <w:szCs w:val="22"/>
              </w:rPr>
              <w:t xml:space="preserve"> 8.1/9.1, IBM </w:t>
            </w:r>
            <w:r w:rsidR="00C8155A" w:rsidRPr="008027FC">
              <w:rPr>
                <w:rFonts w:ascii="Calibri" w:hAnsi="Calibri" w:cs="Calibri"/>
                <w:b/>
                <w:bCs/>
                <w:color w:val="000000" w:themeColor="text1"/>
                <w:sz w:val="22"/>
                <w:szCs w:val="22"/>
              </w:rPr>
              <w:t>WebSphere</w:t>
            </w:r>
            <w:r w:rsidRPr="008027FC">
              <w:rPr>
                <w:rFonts w:ascii="Calibri" w:hAnsi="Calibri" w:cs="Calibri"/>
                <w:b/>
                <w:bCs/>
                <w:color w:val="000000" w:themeColor="text1"/>
                <w:sz w:val="22"/>
                <w:szCs w:val="22"/>
              </w:rPr>
              <w:t xml:space="preserve"> 7.0/6.1/5.1/6.0/, JBoss, Tomcat 7.x/6.0/5.0.28</w:t>
            </w:r>
          </w:p>
        </w:tc>
      </w:tr>
      <w:tr w:rsidR="003B4B88" w:rsidRPr="008027FC" w:rsidTr="00DE79EE">
        <w:trPr>
          <w:trHeight w:val="516"/>
          <w:jc w:val="center"/>
        </w:trPr>
        <w:tc>
          <w:tcPr>
            <w:tcW w:w="3204" w:type="dxa"/>
            <w:tcBorders>
              <w:top w:val="single" w:sz="4" w:space="0" w:color="000000"/>
              <w:left w:val="single" w:sz="4" w:space="0" w:color="000000"/>
              <w:bottom w:val="single" w:sz="4" w:space="0" w:color="000000"/>
              <w:right w:val="single" w:sz="4" w:space="0" w:color="000000"/>
            </w:tcBorders>
            <w:hideMark/>
          </w:tcPr>
          <w:p w:rsidR="003B4B88" w:rsidRPr="008027FC" w:rsidRDefault="003B4B88" w:rsidP="00C1034F">
            <w:pPr>
              <w:widowControl w:val="0"/>
              <w:overflowPunct w:val="0"/>
              <w:autoSpaceDE w:val="0"/>
              <w:autoSpaceDN w:val="0"/>
              <w:adjustRightInd w:val="0"/>
              <w:spacing w:line="276" w:lineRule="auto"/>
              <w:jc w:val="both"/>
              <w:textAlignment w:val="baseline"/>
              <w:rPr>
                <w:rFonts w:ascii="Calibri" w:eastAsia="Calibri" w:hAnsi="Calibri" w:cs="Calibri"/>
                <w:color w:val="000000" w:themeColor="text1"/>
              </w:rPr>
            </w:pPr>
            <w:r w:rsidRPr="008027FC">
              <w:rPr>
                <w:rFonts w:ascii="Calibri" w:eastAsia="Calibri" w:hAnsi="Calibri" w:cs="Calibri"/>
                <w:color w:val="000000" w:themeColor="text1"/>
                <w:sz w:val="22"/>
                <w:szCs w:val="22"/>
              </w:rPr>
              <w:t>Frameworks</w:t>
            </w:r>
          </w:p>
        </w:tc>
        <w:tc>
          <w:tcPr>
            <w:tcW w:w="7547" w:type="dxa"/>
            <w:tcBorders>
              <w:top w:val="single" w:sz="4" w:space="0" w:color="000000"/>
              <w:left w:val="single" w:sz="4" w:space="0" w:color="000000"/>
              <w:bottom w:val="single" w:sz="4" w:space="0" w:color="000000"/>
              <w:right w:val="single" w:sz="4" w:space="0" w:color="000000"/>
            </w:tcBorders>
            <w:hideMark/>
          </w:tcPr>
          <w:p w:rsidR="003B4B88" w:rsidRPr="008027FC" w:rsidRDefault="003B4B88" w:rsidP="00C1034F">
            <w:pPr>
              <w:widowControl w:val="0"/>
              <w:overflowPunct w:val="0"/>
              <w:autoSpaceDE w:val="0"/>
              <w:autoSpaceDN w:val="0"/>
              <w:adjustRightInd w:val="0"/>
              <w:spacing w:line="276" w:lineRule="auto"/>
              <w:jc w:val="both"/>
              <w:textAlignment w:val="baseline"/>
              <w:rPr>
                <w:rFonts w:ascii="Calibri" w:hAnsi="Calibri" w:cs="Calibri"/>
                <w:b/>
                <w:bCs/>
                <w:color w:val="000000" w:themeColor="text1"/>
              </w:rPr>
            </w:pPr>
            <w:r w:rsidRPr="008027FC">
              <w:rPr>
                <w:rFonts w:ascii="Calibri" w:hAnsi="Calibri" w:cs="Calibri"/>
                <w:b/>
                <w:bCs/>
                <w:color w:val="000000" w:themeColor="text1"/>
                <w:sz w:val="22"/>
                <w:szCs w:val="22"/>
              </w:rPr>
              <w:t>Struts 2.x/1.x, Spring 3.x/ 2.x, Hibernate 3.x, JSF 1.2/2.0,iBatis</w:t>
            </w:r>
          </w:p>
        </w:tc>
      </w:tr>
      <w:tr w:rsidR="003B4B88" w:rsidRPr="008027FC" w:rsidTr="00DE79EE">
        <w:trPr>
          <w:trHeight w:val="418"/>
          <w:jc w:val="center"/>
        </w:trPr>
        <w:tc>
          <w:tcPr>
            <w:tcW w:w="3204" w:type="dxa"/>
            <w:tcBorders>
              <w:top w:val="single" w:sz="4" w:space="0" w:color="000000"/>
              <w:left w:val="single" w:sz="4" w:space="0" w:color="000000"/>
              <w:bottom w:val="single" w:sz="2" w:space="0" w:color="333333"/>
              <w:right w:val="single" w:sz="4" w:space="0" w:color="000000"/>
            </w:tcBorders>
            <w:hideMark/>
          </w:tcPr>
          <w:p w:rsidR="003B4B88" w:rsidRPr="008027FC" w:rsidRDefault="003B4B88" w:rsidP="00C1034F">
            <w:pPr>
              <w:widowControl w:val="0"/>
              <w:overflowPunct w:val="0"/>
              <w:autoSpaceDE w:val="0"/>
              <w:autoSpaceDN w:val="0"/>
              <w:adjustRightInd w:val="0"/>
              <w:spacing w:line="276" w:lineRule="auto"/>
              <w:jc w:val="both"/>
              <w:textAlignment w:val="baseline"/>
              <w:rPr>
                <w:rFonts w:ascii="Calibri" w:eastAsia="Calibri" w:hAnsi="Calibri" w:cs="Calibri"/>
                <w:color w:val="000000" w:themeColor="text1"/>
              </w:rPr>
            </w:pPr>
            <w:r w:rsidRPr="008027FC">
              <w:rPr>
                <w:rFonts w:ascii="Calibri" w:eastAsia="Calibri" w:hAnsi="Calibri" w:cs="Calibri"/>
                <w:color w:val="000000" w:themeColor="text1"/>
                <w:sz w:val="22"/>
                <w:szCs w:val="22"/>
              </w:rPr>
              <w:t>IDEs</w:t>
            </w:r>
          </w:p>
        </w:tc>
        <w:tc>
          <w:tcPr>
            <w:tcW w:w="7547" w:type="dxa"/>
            <w:tcBorders>
              <w:top w:val="single" w:sz="4" w:space="0" w:color="000000"/>
              <w:left w:val="single" w:sz="4" w:space="0" w:color="000000"/>
              <w:bottom w:val="single" w:sz="2" w:space="0" w:color="333333"/>
              <w:right w:val="single" w:sz="4" w:space="0" w:color="000000"/>
            </w:tcBorders>
            <w:hideMark/>
          </w:tcPr>
          <w:p w:rsidR="003B4B88" w:rsidRPr="008027FC" w:rsidRDefault="003B4B88" w:rsidP="00C1034F">
            <w:pPr>
              <w:widowControl w:val="0"/>
              <w:overflowPunct w:val="0"/>
              <w:autoSpaceDE w:val="0"/>
              <w:autoSpaceDN w:val="0"/>
              <w:adjustRightInd w:val="0"/>
              <w:spacing w:line="276" w:lineRule="auto"/>
              <w:jc w:val="both"/>
              <w:textAlignment w:val="baseline"/>
              <w:rPr>
                <w:rFonts w:ascii="Calibri" w:hAnsi="Calibri" w:cs="Calibri"/>
                <w:b/>
                <w:bCs/>
                <w:color w:val="000000" w:themeColor="text1"/>
              </w:rPr>
            </w:pPr>
            <w:r w:rsidRPr="008027FC">
              <w:rPr>
                <w:rFonts w:ascii="Calibri" w:hAnsi="Calibri" w:cs="Calibri"/>
                <w:b/>
                <w:bCs/>
                <w:color w:val="000000" w:themeColor="text1"/>
                <w:sz w:val="22"/>
                <w:szCs w:val="22"/>
              </w:rPr>
              <w:t>Eclipse 3.x, IBM WSAD, IBM RAD 7.x/6/x, IntelliJ</w:t>
            </w:r>
          </w:p>
        </w:tc>
      </w:tr>
      <w:tr w:rsidR="003B4B88" w:rsidRPr="008027FC" w:rsidTr="00DE79EE">
        <w:trPr>
          <w:trHeight w:val="288"/>
          <w:jc w:val="center"/>
        </w:trPr>
        <w:tc>
          <w:tcPr>
            <w:tcW w:w="3204" w:type="dxa"/>
            <w:tcBorders>
              <w:top w:val="single" w:sz="2" w:space="0" w:color="333333"/>
              <w:left w:val="single" w:sz="4" w:space="0" w:color="000000"/>
              <w:bottom w:val="single" w:sz="4" w:space="0" w:color="000000"/>
              <w:right w:val="single" w:sz="4" w:space="0" w:color="000000"/>
            </w:tcBorders>
            <w:hideMark/>
          </w:tcPr>
          <w:p w:rsidR="003B4B88" w:rsidRPr="008027FC" w:rsidRDefault="003B4B88" w:rsidP="00C1034F">
            <w:pPr>
              <w:widowControl w:val="0"/>
              <w:overflowPunct w:val="0"/>
              <w:autoSpaceDE w:val="0"/>
              <w:autoSpaceDN w:val="0"/>
              <w:adjustRightInd w:val="0"/>
              <w:spacing w:line="276" w:lineRule="auto"/>
              <w:jc w:val="both"/>
              <w:textAlignment w:val="baseline"/>
              <w:rPr>
                <w:rFonts w:ascii="Calibri" w:eastAsia="Calibri" w:hAnsi="Calibri" w:cs="Calibri"/>
                <w:color w:val="000000" w:themeColor="text1"/>
              </w:rPr>
            </w:pPr>
            <w:r w:rsidRPr="008027FC">
              <w:rPr>
                <w:rFonts w:ascii="Calibri" w:eastAsia="Calibri" w:hAnsi="Calibri" w:cs="Calibri"/>
                <w:color w:val="000000" w:themeColor="text1"/>
                <w:sz w:val="22"/>
                <w:szCs w:val="22"/>
              </w:rPr>
              <w:t>Web technologies</w:t>
            </w:r>
          </w:p>
        </w:tc>
        <w:tc>
          <w:tcPr>
            <w:tcW w:w="7547" w:type="dxa"/>
            <w:tcBorders>
              <w:top w:val="single" w:sz="2" w:space="0" w:color="333333"/>
              <w:left w:val="single" w:sz="4" w:space="0" w:color="000000"/>
              <w:bottom w:val="single" w:sz="4" w:space="0" w:color="000000"/>
              <w:right w:val="single" w:sz="4" w:space="0" w:color="000000"/>
            </w:tcBorders>
            <w:hideMark/>
          </w:tcPr>
          <w:p w:rsidR="003B4B88" w:rsidRPr="008027FC" w:rsidRDefault="003B4B88" w:rsidP="00C1034F">
            <w:pPr>
              <w:widowControl w:val="0"/>
              <w:overflowPunct w:val="0"/>
              <w:autoSpaceDE w:val="0"/>
              <w:autoSpaceDN w:val="0"/>
              <w:adjustRightInd w:val="0"/>
              <w:spacing w:line="276" w:lineRule="auto"/>
              <w:jc w:val="both"/>
              <w:textAlignment w:val="baseline"/>
              <w:rPr>
                <w:rFonts w:ascii="Calibri" w:hAnsi="Calibri" w:cs="Calibri"/>
                <w:b/>
                <w:bCs/>
                <w:color w:val="000000" w:themeColor="text1"/>
              </w:rPr>
            </w:pPr>
            <w:r w:rsidRPr="008027FC">
              <w:rPr>
                <w:rFonts w:ascii="Calibri" w:hAnsi="Calibri" w:cs="Calibri"/>
                <w:b/>
                <w:bCs/>
                <w:color w:val="000000" w:themeColor="text1"/>
                <w:sz w:val="22"/>
                <w:szCs w:val="22"/>
              </w:rPr>
              <w:t>JSP, JavaScript, J</w:t>
            </w:r>
            <w:r w:rsidR="00B12EA0" w:rsidRPr="008027FC">
              <w:rPr>
                <w:rFonts w:ascii="Calibri" w:hAnsi="Calibri" w:cs="Calibri"/>
                <w:b/>
                <w:bCs/>
                <w:color w:val="000000" w:themeColor="text1"/>
                <w:sz w:val="22"/>
                <w:szCs w:val="22"/>
              </w:rPr>
              <w:t>SON</w:t>
            </w:r>
            <w:r w:rsidRPr="008027FC">
              <w:rPr>
                <w:rFonts w:ascii="Calibri" w:hAnsi="Calibri" w:cs="Calibri"/>
                <w:b/>
                <w:bCs/>
                <w:color w:val="000000" w:themeColor="text1"/>
                <w:sz w:val="22"/>
                <w:szCs w:val="22"/>
              </w:rPr>
              <w:t xml:space="preserve">, jQuery, AJAX, </w:t>
            </w:r>
            <w:r w:rsidR="00B12EA0" w:rsidRPr="008027FC">
              <w:rPr>
                <w:rFonts w:ascii="Calibri" w:eastAsia="Questrial" w:hAnsi="Calibri" w:cs="Calibri"/>
                <w:b/>
                <w:color w:val="000000" w:themeColor="text1"/>
                <w:sz w:val="22"/>
                <w:szCs w:val="22"/>
              </w:rPr>
              <w:t xml:space="preserve">Angular4.0, </w:t>
            </w:r>
            <w:r w:rsidR="00FD1605" w:rsidRPr="008027FC">
              <w:rPr>
                <w:rFonts w:ascii="Calibri" w:eastAsia="Questrial" w:hAnsi="Calibri" w:cs="Calibri"/>
                <w:b/>
                <w:color w:val="000000" w:themeColor="text1"/>
                <w:sz w:val="22"/>
                <w:szCs w:val="22"/>
              </w:rPr>
              <w:t>AngularJS</w:t>
            </w:r>
            <w:r w:rsidR="00FD1605" w:rsidRPr="008027FC">
              <w:rPr>
                <w:rFonts w:ascii="Calibri" w:hAnsi="Calibri" w:cs="Calibri"/>
                <w:b/>
                <w:bCs/>
                <w:color w:val="000000" w:themeColor="text1"/>
                <w:sz w:val="22"/>
                <w:szCs w:val="22"/>
              </w:rPr>
              <w:t>,</w:t>
            </w:r>
            <w:r w:rsidR="009E56F6" w:rsidRPr="008027FC">
              <w:rPr>
                <w:rFonts w:ascii="Calibri" w:hAnsi="Calibri" w:cs="Calibri"/>
                <w:b/>
                <w:bCs/>
                <w:color w:val="000000" w:themeColor="text1"/>
                <w:sz w:val="22"/>
                <w:szCs w:val="22"/>
              </w:rPr>
              <w:t xml:space="preserve"> </w:t>
            </w:r>
            <w:r w:rsidRPr="008027FC">
              <w:rPr>
                <w:rFonts w:ascii="Calibri" w:hAnsi="Calibri" w:cs="Calibri"/>
                <w:b/>
                <w:bCs/>
                <w:color w:val="000000" w:themeColor="text1"/>
                <w:sz w:val="22"/>
                <w:szCs w:val="22"/>
              </w:rPr>
              <w:t>XML, XSLT, HTML, DHTML, CSS</w:t>
            </w:r>
            <w:r w:rsidR="00676FCC" w:rsidRPr="008027FC">
              <w:rPr>
                <w:rFonts w:ascii="Calibri" w:hAnsi="Calibri" w:cs="Calibri"/>
                <w:b/>
                <w:bCs/>
                <w:color w:val="000000" w:themeColor="text1"/>
                <w:sz w:val="22"/>
                <w:szCs w:val="22"/>
              </w:rPr>
              <w:t>, Angular 5</w:t>
            </w:r>
          </w:p>
        </w:tc>
      </w:tr>
      <w:tr w:rsidR="003B4B88" w:rsidRPr="008027FC" w:rsidTr="00DE79EE">
        <w:trPr>
          <w:trHeight w:val="516"/>
          <w:jc w:val="center"/>
        </w:trPr>
        <w:tc>
          <w:tcPr>
            <w:tcW w:w="3204" w:type="dxa"/>
            <w:tcBorders>
              <w:top w:val="single" w:sz="4" w:space="0" w:color="000000"/>
              <w:left w:val="single" w:sz="4" w:space="0" w:color="000000"/>
              <w:bottom w:val="single" w:sz="4" w:space="0" w:color="000000"/>
              <w:right w:val="single" w:sz="4" w:space="0" w:color="000000"/>
            </w:tcBorders>
            <w:hideMark/>
          </w:tcPr>
          <w:p w:rsidR="003B4B88" w:rsidRPr="008027FC" w:rsidRDefault="003B4B88" w:rsidP="00C1034F">
            <w:pPr>
              <w:widowControl w:val="0"/>
              <w:overflowPunct w:val="0"/>
              <w:autoSpaceDE w:val="0"/>
              <w:autoSpaceDN w:val="0"/>
              <w:adjustRightInd w:val="0"/>
              <w:spacing w:line="276" w:lineRule="auto"/>
              <w:jc w:val="both"/>
              <w:textAlignment w:val="baseline"/>
              <w:rPr>
                <w:rFonts w:ascii="Calibri" w:eastAsia="Calibri" w:hAnsi="Calibri" w:cs="Calibri"/>
                <w:color w:val="000000" w:themeColor="text1"/>
              </w:rPr>
            </w:pPr>
            <w:r w:rsidRPr="008027FC">
              <w:rPr>
                <w:rFonts w:ascii="Calibri" w:eastAsia="Calibri" w:hAnsi="Calibri" w:cs="Calibri"/>
                <w:color w:val="000000" w:themeColor="text1"/>
                <w:sz w:val="22"/>
                <w:szCs w:val="22"/>
              </w:rPr>
              <w:t>Web Services</w:t>
            </w:r>
          </w:p>
        </w:tc>
        <w:tc>
          <w:tcPr>
            <w:tcW w:w="7547" w:type="dxa"/>
            <w:tcBorders>
              <w:top w:val="single" w:sz="4" w:space="0" w:color="000000"/>
              <w:left w:val="single" w:sz="4" w:space="0" w:color="000000"/>
              <w:bottom w:val="single" w:sz="4" w:space="0" w:color="000000"/>
              <w:right w:val="single" w:sz="4" w:space="0" w:color="000000"/>
            </w:tcBorders>
            <w:hideMark/>
          </w:tcPr>
          <w:p w:rsidR="003B4B88" w:rsidRPr="008027FC" w:rsidRDefault="003B4B88" w:rsidP="00C1034F">
            <w:pPr>
              <w:widowControl w:val="0"/>
              <w:overflowPunct w:val="0"/>
              <w:autoSpaceDE w:val="0"/>
              <w:autoSpaceDN w:val="0"/>
              <w:adjustRightInd w:val="0"/>
              <w:spacing w:line="276" w:lineRule="auto"/>
              <w:jc w:val="both"/>
              <w:textAlignment w:val="baseline"/>
              <w:rPr>
                <w:rFonts w:ascii="Calibri" w:hAnsi="Calibri" w:cs="Calibri"/>
                <w:b/>
                <w:bCs/>
                <w:color w:val="000000" w:themeColor="text1"/>
              </w:rPr>
            </w:pPr>
            <w:r w:rsidRPr="008027FC">
              <w:rPr>
                <w:rFonts w:ascii="Calibri" w:hAnsi="Calibri" w:cs="Calibri"/>
                <w:b/>
                <w:bCs/>
                <w:color w:val="000000" w:themeColor="text1"/>
                <w:sz w:val="22"/>
                <w:szCs w:val="22"/>
              </w:rPr>
              <w:t>JAX-WS, JAX-RPC, JAX-RS, SOAP, WSDL, UDDI, REST</w:t>
            </w:r>
          </w:p>
        </w:tc>
      </w:tr>
      <w:tr w:rsidR="003B4B88" w:rsidRPr="008027FC" w:rsidTr="00DE79EE">
        <w:trPr>
          <w:trHeight w:val="516"/>
          <w:jc w:val="center"/>
        </w:trPr>
        <w:tc>
          <w:tcPr>
            <w:tcW w:w="3204" w:type="dxa"/>
            <w:tcBorders>
              <w:top w:val="single" w:sz="4" w:space="0" w:color="000000"/>
              <w:left w:val="single" w:sz="4" w:space="0" w:color="000000"/>
              <w:bottom w:val="single" w:sz="4" w:space="0" w:color="000000"/>
              <w:right w:val="single" w:sz="4" w:space="0" w:color="000000"/>
            </w:tcBorders>
            <w:hideMark/>
          </w:tcPr>
          <w:p w:rsidR="003B4B88" w:rsidRPr="008027FC" w:rsidRDefault="003B4B88" w:rsidP="00C1034F">
            <w:pPr>
              <w:widowControl w:val="0"/>
              <w:overflowPunct w:val="0"/>
              <w:autoSpaceDE w:val="0"/>
              <w:autoSpaceDN w:val="0"/>
              <w:adjustRightInd w:val="0"/>
              <w:spacing w:line="276" w:lineRule="auto"/>
              <w:jc w:val="both"/>
              <w:textAlignment w:val="baseline"/>
              <w:rPr>
                <w:rFonts w:ascii="Calibri" w:eastAsia="Calibri" w:hAnsi="Calibri" w:cs="Calibri"/>
                <w:color w:val="000000" w:themeColor="text1"/>
              </w:rPr>
            </w:pPr>
            <w:r w:rsidRPr="008027FC">
              <w:rPr>
                <w:rFonts w:ascii="Calibri" w:eastAsia="Calibri" w:hAnsi="Calibri" w:cs="Calibri"/>
                <w:color w:val="000000" w:themeColor="text1"/>
                <w:sz w:val="22"/>
                <w:szCs w:val="22"/>
              </w:rPr>
              <w:t>XML Tools</w:t>
            </w:r>
          </w:p>
        </w:tc>
        <w:tc>
          <w:tcPr>
            <w:tcW w:w="7547" w:type="dxa"/>
            <w:tcBorders>
              <w:top w:val="single" w:sz="4" w:space="0" w:color="000000"/>
              <w:left w:val="single" w:sz="4" w:space="0" w:color="000000"/>
              <w:bottom w:val="single" w:sz="4" w:space="0" w:color="000000"/>
              <w:right w:val="single" w:sz="4" w:space="0" w:color="000000"/>
            </w:tcBorders>
            <w:hideMark/>
          </w:tcPr>
          <w:p w:rsidR="003B4B88" w:rsidRPr="008027FC" w:rsidRDefault="003B4B88" w:rsidP="00C1034F">
            <w:pPr>
              <w:widowControl w:val="0"/>
              <w:overflowPunct w:val="0"/>
              <w:autoSpaceDE w:val="0"/>
              <w:autoSpaceDN w:val="0"/>
              <w:adjustRightInd w:val="0"/>
              <w:spacing w:line="276" w:lineRule="auto"/>
              <w:jc w:val="both"/>
              <w:textAlignment w:val="baseline"/>
              <w:rPr>
                <w:rFonts w:ascii="Calibri" w:hAnsi="Calibri" w:cs="Calibri"/>
                <w:b/>
                <w:bCs/>
                <w:color w:val="000000" w:themeColor="text1"/>
              </w:rPr>
            </w:pPr>
            <w:r w:rsidRPr="008027FC">
              <w:rPr>
                <w:rFonts w:ascii="Calibri" w:hAnsi="Calibri" w:cs="Calibri"/>
                <w:b/>
                <w:bCs/>
                <w:color w:val="000000" w:themeColor="text1"/>
                <w:sz w:val="22"/>
                <w:szCs w:val="22"/>
              </w:rPr>
              <w:t xml:space="preserve">JAXB, Apache Axis, </w:t>
            </w:r>
            <w:proofErr w:type="spellStart"/>
            <w:r w:rsidRPr="008027FC">
              <w:rPr>
                <w:rFonts w:ascii="Calibri" w:hAnsi="Calibri" w:cs="Calibri"/>
                <w:b/>
                <w:bCs/>
                <w:color w:val="000000" w:themeColor="text1"/>
                <w:sz w:val="22"/>
                <w:szCs w:val="22"/>
              </w:rPr>
              <w:t>AltovaXMLSpy</w:t>
            </w:r>
            <w:proofErr w:type="spellEnd"/>
          </w:p>
        </w:tc>
      </w:tr>
      <w:tr w:rsidR="003B4B88" w:rsidRPr="008027FC" w:rsidTr="00DE79EE">
        <w:trPr>
          <w:trHeight w:val="277"/>
          <w:jc w:val="center"/>
        </w:trPr>
        <w:tc>
          <w:tcPr>
            <w:tcW w:w="3204" w:type="dxa"/>
            <w:tcBorders>
              <w:top w:val="single" w:sz="4" w:space="0" w:color="000000"/>
              <w:left w:val="single" w:sz="4" w:space="0" w:color="000000"/>
              <w:bottom w:val="single" w:sz="2" w:space="0" w:color="333333"/>
              <w:right w:val="single" w:sz="4" w:space="0" w:color="000000"/>
            </w:tcBorders>
            <w:hideMark/>
          </w:tcPr>
          <w:p w:rsidR="003B4B88" w:rsidRPr="008027FC" w:rsidRDefault="003B4B88" w:rsidP="00C1034F">
            <w:pPr>
              <w:widowControl w:val="0"/>
              <w:overflowPunct w:val="0"/>
              <w:autoSpaceDE w:val="0"/>
              <w:autoSpaceDN w:val="0"/>
              <w:adjustRightInd w:val="0"/>
              <w:spacing w:line="276" w:lineRule="auto"/>
              <w:jc w:val="both"/>
              <w:textAlignment w:val="baseline"/>
              <w:rPr>
                <w:rFonts w:ascii="Calibri" w:eastAsia="Calibri" w:hAnsi="Calibri" w:cs="Calibri"/>
                <w:color w:val="000000" w:themeColor="text1"/>
              </w:rPr>
            </w:pPr>
            <w:r w:rsidRPr="008027FC">
              <w:rPr>
                <w:rFonts w:ascii="Calibri" w:eastAsia="Calibri" w:hAnsi="Calibri" w:cs="Calibri"/>
                <w:color w:val="000000" w:themeColor="text1"/>
                <w:sz w:val="22"/>
                <w:szCs w:val="22"/>
              </w:rPr>
              <w:t>Methodologies</w:t>
            </w:r>
          </w:p>
        </w:tc>
        <w:tc>
          <w:tcPr>
            <w:tcW w:w="7547" w:type="dxa"/>
            <w:tcBorders>
              <w:top w:val="single" w:sz="4" w:space="0" w:color="000000"/>
              <w:left w:val="single" w:sz="4" w:space="0" w:color="000000"/>
              <w:bottom w:val="single" w:sz="2" w:space="0" w:color="333333"/>
              <w:right w:val="single" w:sz="4" w:space="0" w:color="000000"/>
            </w:tcBorders>
            <w:hideMark/>
          </w:tcPr>
          <w:p w:rsidR="003B4B88" w:rsidRPr="008027FC" w:rsidRDefault="003B4B88" w:rsidP="00C1034F">
            <w:pPr>
              <w:widowControl w:val="0"/>
              <w:overflowPunct w:val="0"/>
              <w:autoSpaceDE w:val="0"/>
              <w:autoSpaceDN w:val="0"/>
              <w:adjustRightInd w:val="0"/>
              <w:spacing w:line="276" w:lineRule="auto"/>
              <w:jc w:val="both"/>
              <w:textAlignment w:val="baseline"/>
              <w:rPr>
                <w:rFonts w:ascii="Calibri" w:hAnsi="Calibri" w:cs="Calibri"/>
                <w:b/>
                <w:bCs/>
                <w:color w:val="000000" w:themeColor="text1"/>
              </w:rPr>
            </w:pPr>
            <w:r w:rsidRPr="008027FC">
              <w:rPr>
                <w:rFonts w:ascii="Calibri" w:hAnsi="Calibri" w:cs="Calibri"/>
                <w:b/>
                <w:bCs/>
                <w:color w:val="000000" w:themeColor="text1"/>
                <w:sz w:val="22"/>
                <w:szCs w:val="22"/>
              </w:rPr>
              <w:t>Agile, Scrum, RUP, TDD, OOAD, SDLC</w:t>
            </w:r>
          </w:p>
        </w:tc>
      </w:tr>
      <w:tr w:rsidR="003B4B88" w:rsidRPr="008027FC" w:rsidTr="00DE79EE">
        <w:trPr>
          <w:trHeight w:val="429"/>
          <w:jc w:val="center"/>
        </w:trPr>
        <w:tc>
          <w:tcPr>
            <w:tcW w:w="3204" w:type="dxa"/>
            <w:tcBorders>
              <w:top w:val="single" w:sz="2" w:space="0" w:color="333333"/>
              <w:left w:val="single" w:sz="4" w:space="0" w:color="000000"/>
              <w:bottom w:val="single" w:sz="4" w:space="0" w:color="000000"/>
              <w:right w:val="single" w:sz="4" w:space="0" w:color="000000"/>
            </w:tcBorders>
            <w:hideMark/>
          </w:tcPr>
          <w:p w:rsidR="003B4B88" w:rsidRPr="008027FC" w:rsidRDefault="003B4B88" w:rsidP="00C1034F">
            <w:pPr>
              <w:widowControl w:val="0"/>
              <w:overflowPunct w:val="0"/>
              <w:autoSpaceDE w:val="0"/>
              <w:autoSpaceDN w:val="0"/>
              <w:adjustRightInd w:val="0"/>
              <w:spacing w:line="276" w:lineRule="auto"/>
              <w:jc w:val="both"/>
              <w:textAlignment w:val="baseline"/>
              <w:rPr>
                <w:rFonts w:ascii="Calibri" w:eastAsia="Calibri" w:hAnsi="Calibri" w:cs="Calibri"/>
                <w:color w:val="000000" w:themeColor="text1"/>
              </w:rPr>
            </w:pPr>
            <w:r w:rsidRPr="008027FC">
              <w:rPr>
                <w:rFonts w:ascii="Calibri" w:eastAsia="Calibri" w:hAnsi="Calibri" w:cs="Calibri"/>
                <w:color w:val="000000" w:themeColor="text1"/>
                <w:sz w:val="22"/>
                <w:szCs w:val="22"/>
              </w:rPr>
              <w:t>Modeling Tools</w:t>
            </w:r>
          </w:p>
        </w:tc>
        <w:tc>
          <w:tcPr>
            <w:tcW w:w="7547" w:type="dxa"/>
            <w:tcBorders>
              <w:top w:val="single" w:sz="2" w:space="0" w:color="333333"/>
              <w:left w:val="single" w:sz="4" w:space="0" w:color="000000"/>
              <w:bottom w:val="single" w:sz="4" w:space="0" w:color="000000"/>
              <w:right w:val="single" w:sz="4" w:space="0" w:color="000000"/>
            </w:tcBorders>
            <w:hideMark/>
          </w:tcPr>
          <w:p w:rsidR="003B4B88" w:rsidRPr="008027FC" w:rsidRDefault="003B4B88" w:rsidP="00C1034F">
            <w:pPr>
              <w:widowControl w:val="0"/>
              <w:overflowPunct w:val="0"/>
              <w:autoSpaceDE w:val="0"/>
              <w:autoSpaceDN w:val="0"/>
              <w:adjustRightInd w:val="0"/>
              <w:spacing w:line="276" w:lineRule="auto"/>
              <w:jc w:val="both"/>
              <w:textAlignment w:val="baseline"/>
              <w:rPr>
                <w:rFonts w:ascii="Calibri" w:hAnsi="Calibri" w:cs="Calibri"/>
                <w:b/>
                <w:bCs/>
                <w:color w:val="000000" w:themeColor="text1"/>
              </w:rPr>
            </w:pPr>
            <w:r w:rsidRPr="008027FC">
              <w:rPr>
                <w:rFonts w:ascii="Calibri" w:hAnsi="Calibri" w:cs="Calibri"/>
                <w:b/>
                <w:bCs/>
                <w:color w:val="000000" w:themeColor="text1"/>
                <w:sz w:val="22"/>
                <w:szCs w:val="22"/>
              </w:rPr>
              <w:t>UML, Rational Rose, Visio</w:t>
            </w:r>
          </w:p>
        </w:tc>
      </w:tr>
      <w:tr w:rsidR="003B4B88" w:rsidRPr="008027FC" w:rsidTr="00DE79EE">
        <w:trPr>
          <w:trHeight w:val="516"/>
          <w:jc w:val="center"/>
        </w:trPr>
        <w:tc>
          <w:tcPr>
            <w:tcW w:w="3204" w:type="dxa"/>
            <w:tcBorders>
              <w:top w:val="single" w:sz="4" w:space="0" w:color="000000"/>
              <w:left w:val="single" w:sz="4" w:space="0" w:color="000000"/>
              <w:bottom w:val="single" w:sz="4" w:space="0" w:color="000000"/>
              <w:right w:val="single" w:sz="4" w:space="0" w:color="000000"/>
            </w:tcBorders>
            <w:hideMark/>
          </w:tcPr>
          <w:p w:rsidR="003B4B88" w:rsidRPr="008027FC" w:rsidRDefault="003B4B88" w:rsidP="00C1034F">
            <w:pPr>
              <w:widowControl w:val="0"/>
              <w:overflowPunct w:val="0"/>
              <w:autoSpaceDE w:val="0"/>
              <w:autoSpaceDN w:val="0"/>
              <w:adjustRightInd w:val="0"/>
              <w:spacing w:line="276" w:lineRule="auto"/>
              <w:jc w:val="both"/>
              <w:textAlignment w:val="baseline"/>
              <w:rPr>
                <w:rFonts w:ascii="Calibri" w:eastAsia="Calibri" w:hAnsi="Calibri" w:cs="Calibri"/>
                <w:color w:val="000000" w:themeColor="text1"/>
              </w:rPr>
            </w:pPr>
            <w:r w:rsidRPr="008027FC">
              <w:rPr>
                <w:rFonts w:ascii="Calibri" w:eastAsia="Calibri" w:hAnsi="Calibri" w:cs="Calibri"/>
                <w:color w:val="000000" w:themeColor="text1"/>
                <w:sz w:val="22"/>
                <w:szCs w:val="22"/>
              </w:rPr>
              <w:t>Testing technologies/tools</w:t>
            </w:r>
          </w:p>
        </w:tc>
        <w:tc>
          <w:tcPr>
            <w:tcW w:w="7547" w:type="dxa"/>
            <w:tcBorders>
              <w:top w:val="single" w:sz="4" w:space="0" w:color="000000"/>
              <w:left w:val="single" w:sz="4" w:space="0" w:color="000000"/>
              <w:bottom w:val="single" w:sz="4" w:space="0" w:color="000000"/>
              <w:right w:val="single" w:sz="4" w:space="0" w:color="000000"/>
            </w:tcBorders>
            <w:hideMark/>
          </w:tcPr>
          <w:p w:rsidR="003B4B88" w:rsidRPr="008027FC" w:rsidRDefault="003B4B88" w:rsidP="00C1034F">
            <w:pPr>
              <w:widowControl w:val="0"/>
              <w:overflowPunct w:val="0"/>
              <w:autoSpaceDE w:val="0"/>
              <w:autoSpaceDN w:val="0"/>
              <w:adjustRightInd w:val="0"/>
              <w:spacing w:line="276" w:lineRule="auto"/>
              <w:jc w:val="both"/>
              <w:textAlignment w:val="baseline"/>
              <w:rPr>
                <w:rFonts w:ascii="Calibri" w:hAnsi="Calibri" w:cs="Calibri"/>
                <w:b/>
                <w:bCs/>
                <w:color w:val="000000" w:themeColor="text1"/>
              </w:rPr>
            </w:pPr>
            <w:r w:rsidRPr="008027FC">
              <w:rPr>
                <w:rFonts w:ascii="Calibri" w:hAnsi="Calibri" w:cs="Calibri"/>
                <w:b/>
                <w:bCs/>
                <w:color w:val="000000" w:themeColor="text1"/>
                <w:sz w:val="22"/>
                <w:szCs w:val="22"/>
              </w:rPr>
              <w:t>JUnit, JMeter,</w:t>
            </w:r>
            <w:r w:rsidR="00EA0035" w:rsidRPr="008027FC">
              <w:rPr>
                <w:rFonts w:ascii="Calibri" w:hAnsi="Calibri" w:cs="Calibri"/>
                <w:b/>
                <w:bCs/>
                <w:color w:val="000000" w:themeColor="text1"/>
                <w:sz w:val="22"/>
                <w:szCs w:val="22"/>
              </w:rPr>
              <w:t xml:space="preserve"> Jasmine, Karma, Selenium, Cucumber, Continuum</w:t>
            </w:r>
          </w:p>
        </w:tc>
      </w:tr>
      <w:tr w:rsidR="003B4B88" w:rsidRPr="008027FC" w:rsidTr="00DE79EE">
        <w:trPr>
          <w:trHeight w:val="516"/>
          <w:jc w:val="center"/>
        </w:trPr>
        <w:tc>
          <w:tcPr>
            <w:tcW w:w="3204" w:type="dxa"/>
            <w:tcBorders>
              <w:top w:val="single" w:sz="4" w:space="0" w:color="000000"/>
              <w:left w:val="single" w:sz="4" w:space="0" w:color="000000"/>
              <w:bottom w:val="single" w:sz="4" w:space="0" w:color="000000"/>
              <w:right w:val="single" w:sz="4" w:space="0" w:color="000000"/>
            </w:tcBorders>
            <w:hideMark/>
          </w:tcPr>
          <w:p w:rsidR="003B4B88" w:rsidRPr="008027FC" w:rsidRDefault="003B4B88" w:rsidP="00C1034F">
            <w:pPr>
              <w:widowControl w:val="0"/>
              <w:overflowPunct w:val="0"/>
              <w:autoSpaceDE w:val="0"/>
              <w:autoSpaceDN w:val="0"/>
              <w:adjustRightInd w:val="0"/>
              <w:spacing w:line="276" w:lineRule="auto"/>
              <w:jc w:val="both"/>
              <w:textAlignment w:val="baseline"/>
              <w:rPr>
                <w:rFonts w:ascii="Calibri" w:eastAsia="Calibri" w:hAnsi="Calibri" w:cs="Calibri"/>
                <w:color w:val="000000" w:themeColor="text1"/>
              </w:rPr>
            </w:pPr>
            <w:r w:rsidRPr="008027FC">
              <w:rPr>
                <w:rFonts w:ascii="Calibri" w:eastAsia="Calibri" w:hAnsi="Calibri" w:cs="Calibri"/>
                <w:color w:val="000000" w:themeColor="text1"/>
                <w:sz w:val="22"/>
                <w:szCs w:val="22"/>
              </w:rPr>
              <w:t>Database Servers</w:t>
            </w:r>
          </w:p>
        </w:tc>
        <w:tc>
          <w:tcPr>
            <w:tcW w:w="7547" w:type="dxa"/>
            <w:tcBorders>
              <w:top w:val="single" w:sz="4" w:space="0" w:color="000000"/>
              <w:left w:val="single" w:sz="4" w:space="0" w:color="000000"/>
              <w:bottom w:val="single" w:sz="4" w:space="0" w:color="000000"/>
              <w:right w:val="single" w:sz="4" w:space="0" w:color="000000"/>
            </w:tcBorders>
            <w:hideMark/>
          </w:tcPr>
          <w:p w:rsidR="003B4B88" w:rsidRPr="008027FC" w:rsidRDefault="003B4B88" w:rsidP="00C1034F">
            <w:pPr>
              <w:widowControl w:val="0"/>
              <w:overflowPunct w:val="0"/>
              <w:autoSpaceDE w:val="0"/>
              <w:autoSpaceDN w:val="0"/>
              <w:adjustRightInd w:val="0"/>
              <w:spacing w:line="276" w:lineRule="auto"/>
              <w:jc w:val="both"/>
              <w:textAlignment w:val="baseline"/>
              <w:rPr>
                <w:rFonts w:ascii="Calibri" w:hAnsi="Calibri" w:cs="Calibri"/>
                <w:b/>
                <w:bCs/>
                <w:color w:val="000000" w:themeColor="text1"/>
              </w:rPr>
            </w:pPr>
            <w:r w:rsidRPr="008027FC">
              <w:rPr>
                <w:rFonts w:ascii="Calibri" w:hAnsi="Calibri" w:cs="Calibri"/>
                <w:b/>
                <w:bCs/>
                <w:color w:val="000000" w:themeColor="text1"/>
                <w:sz w:val="22"/>
                <w:szCs w:val="22"/>
              </w:rPr>
              <w:t xml:space="preserve">Oracle 8i/9i/10g/11G, DB2, SQL Server 2000/2005/2008, MySQL </w:t>
            </w:r>
            <w:r w:rsidR="00676FCC" w:rsidRPr="008027FC">
              <w:rPr>
                <w:rFonts w:ascii="Calibri" w:hAnsi="Calibri" w:cs="Calibri"/>
                <w:b/>
                <w:bCs/>
                <w:color w:val="000000" w:themeColor="text1"/>
                <w:sz w:val="22"/>
                <w:szCs w:val="22"/>
              </w:rPr>
              <w:t>,SSMS</w:t>
            </w:r>
          </w:p>
        </w:tc>
      </w:tr>
      <w:tr w:rsidR="003B4B88" w:rsidRPr="008027FC" w:rsidTr="00DE79EE">
        <w:trPr>
          <w:trHeight w:val="478"/>
          <w:jc w:val="center"/>
        </w:trPr>
        <w:tc>
          <w:tcPr>
            <w:tcW w:w="3204" w:type="dxa"/>
            <w:tcBorders>
              <w:top w:val="single" w:sz="4" w:space="0" w:color="000000"/>
              <w:left w:val="single" w:sz="4" w:space="0" w:color="000000"/>
              <w:bottom w:val="single" w:sz="4" w:space="0" w:color="auto"/>
              <w:right w:val="single" w:sz="4" w:space="0" w:color="000000"/>
            </w:tcBorders>
            <w:hideMark/>
          </w:tcPr>
          <w:p w:rsidR="003B4B88" w:rsidRPr="008027FC" w:rsidRDefault="003B4B88" w:rsidP="00C1034F">
            <w:pPr>
              <w:widowControl w:val="0"/>
              <w:overflowPunct w:val="0"/>
              <w:autoSpaceDE w:val="0"/>
              <w:autoSpaceDN w:val="0"/>
              <w:adjustRightInd w:val="0"/>
              <w:spacing w:line="276" w:lineRule="auto"/>
              <w:jc w:val="both"/>
              <w:textAlignment w:val="baseline"/>
              <w:rPr>
                <w:rFonts w:ascii="Calibri" w:eastAsia="Calibri" w:hAnsi="Calibri" w:cs="Calibri"/>
                <w:color w:val="000000" w:themeColor="text1"/>
              </w:rPr>
            </w:pPr>
            <w:r w:rsidRPr="008027FC">
              <w:rPr>
                <w:rFonts w:ascii="Calibri" w:eastAsia="Calibri" w:hAnsi="Calibri" w:cs="Calibri"/>
                <w:color w:val="000000" w:themeColor="text1"/>
                <w:sz w:val="22"/>
                <w:szCs w:val="22"/>
              </w:rPr>
              <w:t>Version Control</w:t>
            </w:r>
          </w:p>
        </w:tc>
        <w:tc>
          <w:tcPr>
            <w:tcW w:w="7547" w:type="dxa"/>
            <w:tcBorders>
              <w:top w:val="single" w:sz="4" w:space="0" w:color="000000"/>
              <w:left w:val="single" w:sz="4" w:space="0" w:color="000000"/>
              <w:bottom w:val="single" w:sz="4" w:space="0" w:color="auto"/>
              <w:right w:val="single" w:sz="4" w:space="0" w:color="000000"/>
            </w:tcBorders>
            <w:hideMark/>
          </w:tcPr>
          <w:p w:rsidR="003B4B88" w:rsidRPr="008027FC" w:rsidRDefault="003B4B88" w:rsidP="00C1034F">
            <w:pPr>
              <w:widowControl w:val="0"/>
              <w:overflowPunct w:val="0"/>
              <w:autoSpaceDE w:val="0"/>
              <w:autoSpaceDN w:val="0"/>
              <w:adjustRightInd w:val="0"/>
              <w:spacing w:line="276" w:lineRule="auto"/>
              <w:jc w:val="both"/>
              <w:textAlignment w:val="baseline"/>
              <w:rPr>
                <w:rFonts w:ascii="Calibri" w:hAnsi="Calibri" w:cs="Calibri"/>
                <w:b/>
                <w:bCs/>
                <w:color w:val="000000" w:themeColor="text1"/>
              </w:rPr>
            </w:pPr>
            <w:r w:rsidRPr="008027FC">
              <w:rPr>
                <w:rFonts w:ascii="Calibri" w:hAnsi="Calibri" w:cs="Calibri"/>
                <w:b/>
                <w:bCs/>
                <w:color w:val="000000" w:themeColor="text1"/>
                <w:sz w:val="22"/>
                <w:szCs w:val="22"/>
              </w:rPr>
              <w:t xml:space="preserve">CVS,SVN, Rational </w:t>
            </w:r>
            <w:proofErr w:type="spellStart"/>
            <w:r w:rsidRPr="008027FC">
              <w:rPr>
                <w:rFonts w:ascii="Calibri" w:hAnsi="Calibri" w:cs="Calibri"/>
                <w:b/>
                <w:bCs/>
                <w:color w:val="000000" w:themeColor="text1"/>
                <w:sz w:val="22"/>
                <w:szCs w:val="22"/>
              </w:rPr>
              <w:t>clearcase</w:t>
            </w:r>
            <w:proofErr w:type="spellEnd"/>
            <w:r w:rsidRPr="008027FC">
              <w:rPr>
                <w:rFonts w:ascii="Calibri" w:hAnsi="Calibri" w:cs="Calibri"/>
                <w:b/>
                <w:bCs/>
                <w:color w:val="000000" w:themeColor="text1"/>
                <w:sz w:val="22"/>
                <w:szCs w:val="22"/>
              </w:rPr>
              <w:t xml:space="preserve">, </w:t>
            </w:r>
            <w:proofErr w:type="spellStart"/>
            <w:r w:rsidRPr="008027FC">
              <w:rPr>
                <w:rFonts w:ascii="Calibri" w:hAnsi="Calibri" w:cs="Calibri"/>
                <w:b/>
                <w:bCs/>
                <w:color w:val="000000" w:themeColor="text1"/>
                <w:sz w:val="22"/>
                <w:szCs w:val="22"/>
              </w:rPr>
              <w:t>git</w:t>
            </w:r>
            <w:proofErr w:type="spellEnd"/>
          </w:p>
        </w:tc>
      </w:tr>
      <w:tr w:rsidR="003B4B88" w:rsidRPr="008027FC" w:rsidTr="00DE79EE">
        <w:trPr>
          <w:trHeight w:val="368"/>
          <w:jc w:val="center"/>
        </w:trPr>
        <w:tc>
          <w:tcPr>
            <w:tcW w:w="3204" w:type="dxa"/>
            <w:tcBorders>
              <w:top w:val="single" w:sz="4" w:space="0" w:color="auto"/>
              <w:left w:val="single" w:sz="4" w:space="0" w:color="000000"/>
              <w:bottom w:val="single" w:sz="4" w:space="0" w:color="000000"/>
              <w:right w:val="single" w:sz="4" w:space="0" w:color="000000"/>
            </w:tcBorders>
            <w:hideMark/>
          </w:tcPr>
          <w:p w:rsidR="003B4B88" w:rsidRPr="008027FC" w:rsidRDefault="003B4B88" w:rsidP="00C1034F">
            <w:pPr>
              <w:widowControl w:val="0"/>
              <w:overflowPunct w:val="0"/>
              <w:autoSpaceDE w:val="0"/>
              <w:autoSpaceDN w:val="0"/>
              <w:adjustRightInd w:val="0"/>
              <w:spacing w:line="276" w:lineRule="auto"/>
              <w:jc w:val="both"/>
              <w:textAlignment w:val="baseline"/>
              <w:rPr>
                <w:rFonts w:ascii="Calibri" w:eastAsia="Calibri" w:hAnsi="Calibri" w:cs="Calibri"/>
                <w:color w:val="000000" w:themeColor="text1"/>
              </w:rPr>
            </w:pPr>
            <w:r w:rsidRPr="008027FC">
              <w:rPr>
                <w:rFonts w:ascii="Calibri" w:eastAsia="Calibri" w:hAnsi="Calibri" w:cs="Calibri"/>
                <w:color w:val="000000" w:themeColor="text1"/>
                <w:sz w:val="22"/>
                <w:szCs w:val="22"/>
              </w:rPr>
              <w:t>Build Tools</w:t>
            </w:r>
          </w:p>
        </w:tc>
        <w:tc>
          <w:tcPr>
            <w:tcW w:w="7547" w:type="dxa"/>
            <w:tcBorders>
              <w:top w:val="single" w:sz="4" w:space="0" w:color="auto"/>
              <w:left w:val="single" w:sz="4" w:space="0" w:color="000000"/>
              <w:bottom w:val="single" w:sz="4" w:space="0" w:color="000000"/>
              <w:right w:val="single" w:sz="4" w:space="0" w:color="000000"/>
            </w:tcBorders>
            <w:hideMark/>
          </w:tcPr>
          <w:p w:rsidR="003B4B88" w:rsidRPr="008027FC" w:rsidRDefault="003B4B88" w:rsidP="00C1034F">
            <w:pPr>
              <w:widowControl w:val="0"/>
              <w:overflowPunct w:val="0"/>
              <w:autoSpaceDE w:val="0"/>
              <w:autoSpaceDN w:val="0"/>
              <w:adjustRightInd w:val="0"/>
              <w:spacing w:line="276" w:lineRule="auto"/>
              <w:jc w:val="both"/>
              <w:textAlignment w:val="baseline"/>
              <w:rPr>
                <w:rFonts w:ascii="Calibri" w:hAnsi="Calibri" w:cs="Calibri"/>
                <w:b/>
                <w:bCs/>
                <w:color w:val="000000" w:themeColor="text1"/>
              </w:rPr>
            </w:pPr>
            <w:r w:rsidRPr="008027FC">
              <w:rPr>
                <w:rFonts w:ascii="Calibri" w:hAnsi="Calibri" w:cs="Calibri"/>
                <w:b/>
                <w:bCs/>
                <w:color w:val="000000" w:themeColor="text1"/>
                <w:sz w:val="22"/>
                <w:szCs w:val="22"/>
              </w:rPr>
              <w:t>ANT, Maven</w:t>
            </w:r>
          </w:p>
        </w:tc>
      </w:tr>
      <w:tr w:rsidR="003B4B88" w:rsidRPr="008027FC" w:rsidTr="00DE79EE">
        <w:trPr>
          <w:trHeight w:val="516"/>
          <w:jc w:val="center"/>
        </w:trPr>
        <w:tc>
          <w:tcPr>
            <w:tcW w:w="3204" w:type="dxa"/>
            <w:tcBorders>
              <w:top w:val="single" w:sz="4" w:space="0" w:color="000000"/>
              <w:left w:val="single" w:sz="4" w:space="0" w:color="000000"/>
              <w:bottom w:val="single" w:sz="4" w:space="0" w:color="000000"/>
              <w:right w:val="single" w:sz="4" w:space="0" w:color="000000"/>
            </w:tcBorders>
            <w:hideMark/>
          </w:tcPr>
          <w:p w:rsidR="003B4B88" w:rsidRPr="008027FC" w:rsidRDefault="003B4B88" w:rsidP="00C1034F">
            <w:pPr>
              <w:widowControl w:val="0"/>
              <w:overflowPunct w:val="0"/>
              <w:autoSpaceDE w:val="0"/>
              <w:autoSpaceDN w:val="0"/>
              <w:adjustRightInd w:val="0"/>
              <w:spacing w:line="276" w:lineRule="auto"/>
              <w:jc w:val="both"/>
              <w:textAlignment w:val="baseline"/>
              <w:rPr>
                <w:rFonts w:ascii="Calibri" w:eastAsia="Calibri" w:hAnsi="Calibri" w:cs="Calibri"/>
                <w:color w:val="000000" w:themeColor="text1"/>
              </w:rPr>
            </w:pPr>
            <w:r w:rsidRPr="008027FC">
              <w:rPr>
                <w:rFonts w:ascii="Calibri" w:eastAsia="Calibri" w:hAnsi="Calibri" w:cs="Calibri"/>
                <w:color w:val="000000" w:themeColor="text1"/>
                <w:sz w:val="22"/>
                <w:szCs w:val="22"/>
              </w:rPr>
              <w:t>Platforms</w:t>
            </w:r>
          </w:p>
        </w:tc>
        <w:tc>
          <w:tcPr>
            <w:tcW w:w="7547" w:type="dxa"/>
            <w:tcBorders>
              <w:top w:val="single" w:sz="4" w:space="0" w:color="000000"/>
              <w:left w:val="single" w:sz="4" w:space="0" w:color="000000"/>
              <w:bottom w:val="single" w:sz="4" w:space="0" w:color="000000"/>
              <w:right w:val="single" w:sz="4" w:space="0" w:color="000000"/>
            </w:tcBorders>
            <w:hideMark/>
          </w:tcPr>
          <w:p w:rsidR="003B4B88" w:rsidRPr="008027FC" w:rsidRDefault="003B4B88" w:rsidP="00C1034F">
            <w:pPr>
              <w:widowControl w:val="0"/>
              <w:overflowPunct w:val="0"/>
              <w:autoSpaceDE w:val="0"/>
              <w:autoSpaceDN w:val="0"/>
              <w:adjustRightInd w:val="0"/>
              <w:spacing w:line="276" w:lineRule="auto"/>
              <w:jc w:val="both"/>
              <w:textAlignment w:val="baseline"/>
              <w:rPr>
                <w:rFonts w:ascii="Calibri" w:hAnsi="Calibri" w:cs="Calibri"/>
                <w:b/>
                <w:bCs/>
                <w:color w:val="000000" w:themeColor="text1"/>
              </w:rPr>
            </w:pPr>
            <w:r w:rsidRPr="008027FC">
              <w:rPr>
                <w:rFonts w:ascii="Calibri" w:hAnsi="Calibri" w:cs="Calibri"/>
                <w:b/>
                <w:bCs/>
                <w:color w:val="000000" w:themeColor="text1"/>
                <w:sz w:val="22"/>
                <w:szCs w:val="22"/>
              </w:rPr>
              <w:t>Windows 2000/98/95/NT4.0, UNIX, Windows 7</w:t>
            </w:r>
            <w:r w:rsidR="00676FCC" w:rsidRPr="008027FC">
              <w:rPr>
                <w:rFonts w:ascii="Calibri" w:hAnsi="Calibri" w:cs="Calibri"/>
                <w:b/>
                <w:bCs/>
                <w:color w:val="000000" w:themeColor="text1"/>
                <w:sz w:val="22"/>
                <w:szCs w:val="22"/>
              </w:rPr>
              <w:t>,Windows 10</w:t>
            </w:r>
          </w:p>
        </w:tc>
      </w:tr>
    </w:tbl>
    <w:p w:rsidR="003B4B88" w:rsidRPr="008027FC" w:rsidRDefault="003B4B88" w:rsidP="00C1034F">
      <w:pPr>
        <w:jc w:val="both"/>
        <w:rPr>
          <w:rFonts w:ascii="Calibri" w:hAnsi="Calibri" w:cs="Calibri"/>
          <w:b/>
          <w:color w:val="000000" w:themeColor="text1"/>
          <w:sz w:val="22"/>
          <w:szCs w:val="22"/>
          <w:u w:val="single"/>
        </w:rPr>
      </w:pPr>
    </w:p>
    <w:p w:rsidR="003B4B88" w:rsidRPr="008027FC" w:rsidRDefault="003B4B88" w:rsidP="00C1034F">
      <w:pPr>
        <w:shd w:val="pct12" w:color="000000" w:fill="FFFFFF"/>
        <w:jc w:val="both"/>
        <w:rPr>
          <w:rFonts w:ascii="Calibri" w:hAnsi="Calibri" w:cs="Calibri"/>
          <w:b/>
          <w:bCs/>
          <w:color w:val="000000" w:themeColor="text1"/>
          <w:sz w:val="22"/>
          <w:szCs w:val="22"/>
        </w:rPr>
      </w:pPr>
      <w:r w:rsidRPr="008027FC">
        <w:rPr>
          <w:rFonts w:ascii="Calibri" w:hAnsi="Calibri" w:cs="Calibri"/>
          <w:b/>
          <w:bCs/>
          <w:color w:val="000000" w:themeColor="text1"/>
          <w:sz w:val="22"/>
          <w:szCs w:val="22"/>
        </w:rPr>
        <w:t>Experience</w:t>
      </w:r>
    </w:p>
    <w:p w:rsidR="008331E1" w:rsidRPr="008027FC" w:rsidRDefault="008331E1" w:rsidP="00C1034F">
      <w:pPr>
        <w:shd w:val="clear" w:color="auto" w:fill="FFFFFF"/>
        <w:jc w:val="both"/>
        <w:rPr>
          <w:rFonts w:ascii="Calibri" w:hAnsi="Calibri" w:cs="Calibri"/>
          <w:b/>
          <w:color w:val="000000" w:themeColor="text1"/>
          <w:sz w:val="22"/>
          <w:szCs w:val="22"/>
        </w:rPr>
      </w:pPr>
    </w:p>
    <w:p w:rsidR="003F7562" w:rsidRPr="008027FC" w:rsidRDefault="003F7562" w:rsidP="00C1034F">
      <w:pPr>
        <w:jc w:val="both"/>
        <w:rPr>
          <w:rFonts w:ascii="Calibri" w:hAnsi="Calibri" w:cs="Calibri"/>
          <w:b/>
          <w:color w:val="000000" w:themeColor="text1"/>
          <w:sz w:val="22"/>
          <w:szCs w:val="22"/>
        </w:rPr>
      </w:pPr>
      <w:r w:rsidRPr="008027FC">
        <w:rPr>
          <w:rFonts w:ascii="Calibri" w:hAnsi="Calibri" w:cs="Calibri"/>
          <w:b/>
          <w:color w:val="000000" w:themeColor="text1"/>
          <w:sz w:val="22"/>
          <w:szCs w:val="22"/>
        </w:rPr>
        <w:t>Client:</w:t>
      </w:r>
      <w:r w:rsidR="009E56F6" w:rsidRPr="008027FC">
        <w:rPr>
          <w:rFonts w:ascii="Calibri" w:hAnsi="Calibri" w:cs="Calibri"/>
          <w:b/>
          <w:color w:val="000000" w:themeColor="text1"/>
          <w:sz w:val="22"/>
          <w:szCs w:val="22"/>
        </w:rPr>
        <w:t xml:space="preserve"> </w:t>
      </w:r>
      <w:r w:rsidR="00736BAF" w:rsidRPr="008027FC">
        <w:rPr>
          <w:rFonts w:ascii="Calibri" w:hAnsi="Calibri" w:cs="Calibri"/>
          <w:b/>
          <w:bCs/>
          <w:color w:val="000000" w:themeColor="text1"/>
          <w:sz w:val="22"/>
          <w:szCs w:val="22"/>
        </w:rPr>
        <w:t>PREMIER HEALTHCARE – CHARLOTTE, NC</w:t>
      </w:r>
      <w:r w:rsidRPr="008027FC">
        <w:rPr>
          <w:rFonts w:ascii="Calibri" w:hAnsi="Calibri" w:cs="Calibri"/>
          <w:b/>
          <w:color w:val="000000" w:themeColor="text1"/>
          <w:sz w:val="22"/>
          <w:szCs w:val="22"/>
          <w:shd w:val="clear" w:color="auto" w:fill="FFFFFF"/>
        </w:rPr>
        <w:tab/>
      </w:r>
      <w:r w:rsidRPr="008027FC">
        <w:rPr>
          <w:rFonts w:ascii="Calibri" w:hAnsi="Calibri" w:cs="Calibri"/>
          <w:b/>
          <w:color w:val="000000" w:themeColor="text1"/>
          <w:sz w:val="22"/>
          <w:szCs w:val="22"/>
          <w:shd w:val="clear" w:color="auto" w:fill="FFFFFF"/>
        </w:rPr>
        <w:tab/>
      </w:r>
      <w:r w:rsidRPr="008027FC">
        <w:rPr>
          <w:rFonts w:ascii="Calibri" w:hAnsi="Calibri" w:cs="Calibri"/>
          <w:b/>
          <w:color w:val="000000" w:themeColor="text1"/>
          <w:sz w:val="22"/>
          <w:szCs w:val="22"/>
          <w:shd w:val="clear" w:color="auto" w:fill="FFFFFF"/>
        </w:rPr>
        <w:tab/>
      </w:r>
      <w:r w:rsidR="004B40E8" w:rsidRPr="008027FC">
        <w:rPr>
          <w:rFonts w:ascii="Calibri" w:hAnsi="Calibri" w:cs="Calibri"/>
          <w:b/>
          <w:color w:val="000000" w:themeColor="text1"/>
          <w:sz w:val="22"/>
          <w:szCs w:val="22"/>
          <w:shd w:val="clear" w:color="auto" w:fill="FFFFFF"/>
        </w:rPr>
        <w:tab/>
      </w:r>
      <w:r w:rsidR="004B40E8" w:rsidRPr="008027FC">
        <w:rPr>
          <w:rFonts w:ascii="Calibri" w:hAnsi="Calibri" w:cs="Calibri"/>
          <w:b/>
          <w:color w:val="000000" w:themeColor="text1"/>
          <w:sz w:val="22"/>
          <w:szCs w:val="22"/>
          <w:shd w:val="clear" w:color="auto" w:fill="FFFFFF"/>
        </w:rPr>
        <w:tab/>
      </w:r>
      <w:r w:rsidR="004B40E8" w:rsidRPr="008027FC">
        <w:rPr>
          <w:rFonts w:ascii="Calibri" w:hAnsi="Calibri" w:cs="Calibri"/>
          <w:b/>
          <w:color w:val="000000" w:themeColor="text1"/>
          <w:sz w:val="22"/>
          <w:szCs w:val="22"/>
          <w:shd w:val="clear" w:color="auto" w:fill="FFFFFF"/>
        </w:rPr>
        <w:tab/>
      </w:r>
      <w:r w:rsidR="00736BAF" w:rsidRPr="008027FC">
        <w:rPr>
          <w:rFonts w:ascii="Calibri" w:hAnsi="Calibri" w:cs="Calibri"/>
          <w:b/>
          <w:bCs/>
          <w:color w:val="000000" w:themeColor="text1"/>
          <w:sz w:val="22"/>
          <w:szCs w:val="22"/>
        </w:rPr>
        <w:t>March 2018-TILL DATE</w:t>
      </w:r>
    </w:p>
    <w:p w:rsidR="003F7562" w:rsidRPr="008027FC" w:rsidRDefault="003F7562" w:rsidP="00C1034F">
      <w:pPr>
        <w:jc w:val="both"/>
        <w:rPr>
          <w:rFonts w:ascii="Calibri" w:hAnsi="Calibri" w:cs="Calibri"/>
          <w:color w:val="000000" w:themeColor="text1"/>
          <w:sz w:val="22"/>
          <w:szCs w:val="22"/>
          <w:shd w:val="clear" w:color="auto" w:fill="FFFFFF"/>
        </w:rPr>
      </w:pPr>
      <w:r w:rsidRPr="008027FC">
        <w:rPr>
          <w:rFonts w:ascii="Calibri" w:hAnsi="Calibri" w:cs="Calibri"/>
          <w:b/>
          <w:color w:val="000000" w:themeColor="text1"/>
          <w:sz w:val="22"/>
          <w:szCs w:val="22"/>
        </w:rPr>
        <w:t xml:space="preserve">Role: </w:t>
      </w:r>
      <w:r w:rsidR="00736BAF" w:rsidRPr="008027FC">
        <w:rPr>
          <w:rFonts w:ascii="Calibri" w:hAnsi="Calibri" w:cs="Calibri"/>
          <w:b/>
          <w:bCs/>
          <w:color w:val="000000" w:themeColor="text1"/>
          <w:sz w:val="22"/>
          <w:szCs w:val="22"/>
        </w:rPr>
        <w:t>Sr. Java Full Stack Developer</w:t>
      </w:r>
    </w:p>
    <w:p w:rsidR="003F7562" w:rsidRPr="008027FC" w:rsidRDefault="003F7562" w:rsidP="00C1034F">
      <w:pPr>
        <w:jc w:val="both"/>
        <w:rPr>
          <w:rFonts w:ascii="Calibri" w:hAnsi="Calibri" w:cs="Calibri"/>
          <w:color w:val="000000" w:themeColor="text1"/>
          <w:sz w:val="22"/>
          <w:szCs w:val="22"/>
        </w:rPr>
      </w:pPr>
    </w:p>
    <w:p w:rsidR="003F7562" w:rsidRPr="008027FC" w:rsidRDefault="003F7562" w:rsidP="003967A4">
      <w:pPr>
        <w:jc w:val="both"/>
        <w:rPr>
          <w:rFonts w:ascii="Calibri" w:hAnsi="Calibri" w:cs="Calibri"/>
          <w:color w:val="000000" w:themeColor="text1"/>
          <w:sz w:val="22"/>
          <w:szCs w:val="22"/>
          <w:shd w:val="clear" w:color="auto" w:fill="FFFFFF"/>
        </w:rPr>
      </w:pPr>
      <w:r w:rsidRPr="008027FC">
        <w:rPr>
          <w:rFonts w:ascii="Calibri" w:hAnsi="Calibri" w:cs="Calibri"/>
          <w:b/>
          <w:color w:val="000000" w:themeColor="text1"/>
          <w:sz w:val="22"/>
          <w:szCs w:val="22"/>
        </w:rPr>
        <w:t>Description</w:t>
      </w:r>
      <w:r w:rsidR="0057111F" w:rsidRPr="008027FC">
        <w:rPr>
          <w:rFonts w:ascii="Calibri" w:hAnsi="Calibri" w:cs="Calibri"/>
          <w:b/>
          <w:color w:val="000000" w:themeColor="text1"/>
          <w:sz w:val="22"/>
          <w:szCs w:val="22"/>
        </w:rPr>
        <w:t>:</w:t>
      </w:r>
      <w:r w:rsidRPr="008027FC">
        <w:rPr>
          <w:rFonts w:ascii="Calibri" w:hAnsi="Calibri" w:cs="Calibri"/>
          <w:color w:val="000000" w:themeColor="text1"/>
          <w:sz w:val="22"/>
          <w:szCs w:val="22"/>
          <w:shd w:val="clear" w:color="auto" w:fill="FFFFFF"/>
        </w:rPr>
        <w:t> </w:t>
      </w:r>
      <w:r w:rsidR="00422883" w:rsidRPr="00696DFF">
        <w:rPr>
          <w:rFonts w:ascii="Calibri" w:hAnsi="Calibri" w:cs="Calibri"/>
          <w:color w:val="000000" w:themeColor="text1"/>
          <w:sz w:val="22"/>
          <w:szCs w:val="22"/>
        </w:rPr>
        <w:t>This position will design, code, repair, enhance, integrate, upgrade and administer application</w:t>
      </w:r>
      <w:r w:rsidR="00422883" w:rsidRPr="00696DFF">
        <w:rPr>
          <w:rFonts w:ascii="Calibri" w:hAnsi="Calibri" w:cs="Calibri"/>
          <w:color w:val="000000" w:themeColor="text1"/>
          <w:sz w:val="22"/>
          <w:szCs w:val="22"/>
        </w:rPr>
        <w:br/>
        <w:t>software, and middleware. Work is performed within enterprise guidelines and standards regarding the</w:t>
      </w:r>
      <w:r w:rsidR="00422883" w:rsidRPr="00696DFF">
        <w:rPr>
          <w:rFonts w:ascii="Calibri" w:hAnsi="Calibri" w:cs="Calibri"/>
          <w:color w:val="000000" w:themeColor="text1"/>
          <w:sz w:val="22"/>
          <w:szCs w:val="22"/>
        </w:rPr>
        <w:br/>
        <w:t>development life cycle, version control, source code control, testing, code verification, continuous integration,</w:t>
      </w:r>
      <w:r w:rsidR="00422883" w:rsidRPr="00696DFF">
        <w:rPr>
          <w:rFonts w:ascii="Calibri" w:hAnsi="Calibri" w:cs="Calibri"/>
          <w:color w:val="000000" w:themeColor="text1"/>
          <w:sz w:val="22"/>
          <w:szCs w:val="22"/>
        </w:rPr>
        <w:br/>
        <w:t>continuous deployment, automation, compliance policies and team collaboration.</w:t>
      </w:r>
    </w:p>
    <w:p w:rsidR="001D65A5" w:rsidRPr="008027FC" w:rsidRDefault="001D65A5" w:rsidP="00C1034F">
      <w:pPr>
        <w:shd w:val="clear" w:color="auto" w:fill="FFFFFF"/>
        <w:jc w:val="both"/>
        <w:rPr>
          <w:rFonts w:ascii="Calibri" w:hAnsi="Calibri" w:cs="Calibri"/>
          <w:color w:val="000000" w:themeColor="text1"/>
          <w:sz w:val="22"/>
          <w:szCs w:val="22"/>
        </w:rPr>
      </w:pPr>
    </w:p>
    <w:p w:rsidR="003B4B88" w:rsidRPr="008027FC" w:rsidRDefault="003B4B88" w:rsidP="00C1034F">
      <w:pPr>
        <w:widowControl w:val="0"/>
        <w:autoSpaceDE w:val="0"/>
        <w:autoSpaceDN w:val="0"/>
        <w:adjustRightInd w:val="0"/>
        <w:snapToGrid w:val="0"/>
        <w:jc w:val="both"/>
        <w:rPr>
          <w:rFonts w:ascii="Calibri" w:hAnsi="Calibri" w:cs="Calibri"/>
          <w:b/>
          <w:color w:val="000000" w:themeColor="text1"/>
          <w:sz w:val="22"/>
          <w:szCs w:val="22"/>
        </w:rPr>
      </w:pPr>
      <w:r w:rsidRPr="008027FC">
        <w:rPr>
          <w:rFonts w:ascii="Calibri" w:hAnsi="Calibri" w:cs="Calibri"/>
          <w:b/>
          <w:color w:val="000000" w:themeColor="text1"/>
          <w:sz w:val="22"/>
          <w:szCs w:val="22"/>
        </w:rPr>
        <w:t>Responsibilities:</w:t>
      </w:r>
    </w:p>
    <w:p w:rsidR="003B4B88" w:rsidRPr="008027FC" w:rsidRDefault="003B4B88" w:rsidP="00C1034F">
      <w:pPr>
        <w:widowControl w:val="0"/>
        <w:numPr>
          <w:ilvl w:val="0"/>
          <w:numId w:val="4"/>
        </w:numPr>
        <w:autoSpaceDE w:val="0"/>
        <w:autoSpaceDN w:val="0"/>
        <w:adjustRightInd w:val="0"/>
        <w:snapToGrid w:val="0"/>
        <w:jc w:val="both"/>
        <w:rPr>
          <w:rFonts w:ascii="Calibri" w:hAnsi="Calibri" w:cs="Calibri"/>
          <w:color w:val="000000" w:themeColor="text1"/>
          <w:sz w:val="22"/>
          <w:szCs w:val="22"/>
        </w:rPr>
      </w:pPr>
      <w:r w:rsidRPr="008027FC">
        <w:rPr>
          <w:rFonts w:ascii="Calibri" w:hAnsi="Calibri" w:cs="Calibri"/>
          <w:color w:val="000000" w:themeColor="text1"/>
          <w:sz w:val="22"/>
          <w:szCs w:val="22"/>
        </w:rPr>
        <w:t>Identified the Business requirements of the project</w:t>
      </w:r>
      <w:r w:rsidR="0062268A" w:rsidRPr="008027FC">
        <w:rPr>
          <w:rFonts w:ascii="Calibri" w:hAnsi="Calibri" w:cs="Calibri"/>
          <w:color w:val="000000" w:themeColor="text1"/>
          <w:sz w:val="22"/>
          <w:szCs w:val="22"/>
        </w:rPr>
        <w:t>, involved</w:t>
      </w:r>
      <w:r w:rsidRPr="008027FC">
        <w:rPr>
          <w:rFonts w:ascii="Calibri" w:hAnsi="Calibri" w:cs="Calibri"/>
          <w:color w:val="000000" w:themeColor="text1"/>
          <w:sz w:val="22"/>
          <w:szCs w:val="22"/>
        </w:rPr>
        <w:t xml:space="preserve"> in preparing System Requirements for the project.</w:t>
      </w:r>
    </w:p>
    <w:p w:rsidR="003B4B88" w:rsidRPr="008027FC" w:rsidRDefault="003B4B88" w:rsidP="00C1034F">
      <w:pPr>
        <w:widowControl w:val="0"/>
        <w:numPr>
          <w:ilvl w:val="0"/>
          <w:numId w:val="4"/>
        </w:numPr>
        <w:autoSpaceDE w:val="0"/>
        <w:autoSpaceDN w:val="0"/>
        <w:adjustRightInd w:val="0"/>
        <w:snapToGrid w:val="0"/>
        <w:jc w:val="both"/>
        <w:rPr>
          <w:rFonts w:ascii="Calibri" w:hAnsi="Calibri" w:cs="Calibri"/>
          <w:color w:val="000000" w:themeColor="text1"/>
          <w:sz w:val="22"/>
          <w:szCs w:val="22"/>
        </w:rPr>
      </w:pPr>
      <w:r w:rsidRPr="008027FC">
        <w:rPr>
          <w:rFonts w:ascii="Calibri" w:hAnsi="Calibri" w:cs="Calibri"/>
          <w:color w:val="000000" w:themeColor="text1"/>
          <w:sz w:val="22"/>
          <w:szCs w:val="22"/>
        </w:rPr>
        <w:t>Involved in preparing the Detailed Design document for the project.</w:t>
      </w:r>
    </w:p>
    <w:p w:rsidR="003B4B88" w:rsidRPr="008027FC" w:rsidRDefault="003B4B88" w:rsidP="00C1034F">
      <w:pPr>
        <w:widowControl w:val="0"/>
        <w:numPr>
          <w:ilvl w:val="0"/>
          <w:numId w:val="4"/>
        </w:numPr>
        <w:autoSpaceDE w:val="0"/>
        <w:autoSpaceDN w:val="0"/>
        <w:adjustRightInd w:val="0"/>
        <w:snapToGrid w:val="0"/>
        <w:jc w:val="both"/>
        <w:rPr>
          <w:rFonts w:ascii="Calibri" w:hAnsi="Calibri" w:cs="Calibri"/>
          <w:color w:val="000000" w:themeColor="text1"/>
          <w:sz w:val="22"/>
          <w:szCs w:val="22"/>
        </w:rPr>
      </w:pPr>
      <w:r w:rsidRPr="008027FC">
        <w:rPr>
          <w:rFonts w:ascii="Calibri" w:hAnsi="Calibri" w:cs="Calibri"/>
          <w:color w:val="000000" w:themeColor="text1"/>
          <w:sz w:val="22"/>
          <w:szCs w:val="22"/>
        </w:rPr>
        <w:t xml:space="preserve">Extensively used </w:t>
      </w:r>
      <w:r w:rsidRPr="008027FC">
        <w:rPr>
          <w:rFonts w:ascii="Calibri" w:hAnsi="Calibri" w:cs="Calibri"/>
          <w:b/>
          <w:color w:val="000000" w:themeColor="text1"/>
          <w:sz w:val="22"/>
          <w:szCs w:val="22"/>
        </w:rPr>
        <w:t>MVC</w:t>
      </w:r>
      <w:r w:rsidRPr="008027FC">
        <w:rPr>
          <w:rFonts w:ascii="Calibri" w:hAnsi="Calibri" w:cs="Calibri"/>
          <w:color w:val="000000" w:themeColor="text1"/>
          <w:sz w:val="22"/>
          <w:szCs w:val="22"/>
        </w:rPr>
        <w:t xml:space="preserve">, </w:t>
      </w:r>
      <w:r w:rsidRPr="008027FC">
        <w:rPr>
          <w:rFonts w:ascii="Calibri" w:hAnsi="Calibri" w:cs="Calibri"/>
          <w:b/>
          <w:color w:val="000000" w:themeColor="text1"/>
          <w:sz w:val="22"/>
          <w:szCs w:val="22"/>
        </w:rPr>
        <w:t>Factory</w:t>
      </w:r>
      <w:r w:rsidRPr="008027FC">
        <w:rPr>
          <w:rFonts w:ascii="Calibri" w:hAnsi="Calibri" w:cs="Calibri"/>
          <w:color w:val="000000" w:themeColor="text1"/>
          <w:sz w:val="22"/>
          <w:szCs w:val="22"/>
        </w:rPr>
        <w:t>,</w:t>
      </w:r>
      <w:r w:rsidRPr="008027FC">
        <w:rPr>
          <w:rFonts w:ascii="Calibri" w:hAnsi="Calibri" w:cs="Calibri"/>
          <w:b/>
          <w:color w:val="000000" w:themeColor="text1"/>
          <w:sz w:val="22"/>
          <w:szCs w:val="22"/>
        </w:rPr>
        <w:t xml:space="preserve"> Delegate</w:t>
      </w:r>
      <w:r w:rsidRPr="008027FC">
        <w:rPr>
          <w:rFonts w:ascii="Calibri" w:hAnsi="Calibri" w:cs="Calibri"/>
          <w:color w:val="000000" w:themeColor="text1"/>
          <w:sz w:val="22"/>
          <w:szCs w:val="22"/>
        </w:rPr>
        <w:t xml:space="preserve"> and </w:t>
      </w:r>
      <w:r w:rsidRPr="008027FC">
        <w:rPr>
          <w:rFonts w:ascii="Calibri" w:hAnsi="Calibri" w:cs="Calibri"/>
          <w:b/>
          <w:color w:val="000000" w:themeColor="text1"/>
          <w:sz w:val="22"/>
          <w:szCs w:val="22"/>
        </w:rPr>
        <w:t>Singleton</w:t>
      </w:r>
      <w:r w:rsidRPr="008027FC">
        <w:rPr>
          <w:rFonts w:ascii="Calibri" w:hAnsi="Calibri" w:cs="Calibri"/>
          <w:color w:val="000000" w:themeColor="text1"/>
          <w:sz w:val="22"/>
          <w:szCs w:val="22"/>
        </w:rPr>
        <w:t xml:space="preserve"> design patterns.</w:t>
      </w:r>
    </w:p>
    <w:p w:rsidR="00675E44" w:rsidRPr="008027FC" w:rsidRDefault="00675E44" w:rsidP="00C1034F">
      <w:pPr>
        <w:widowControl w:val="0"/>
        <w:numPr>
          <w:ilvl w:val="0"/>
          <w:numId w:val="4"/>
        </w:numPr>
        <w:autoSpaceDE w:val="0"/>
        <w:autoSpaceDN w:val="0"/>
        <w:adjustRightInd w:val="0"/>
        <w:snapToGrid w:val="0"/>
        <w:jc w:val="both"/>
        <w:rPr>
          <w:rFonts w:ascii="Calibri" w:hAnsi="Calibri" w:cs="Calibri"/>
          <w:color w:val="000000" w:themeColor="text1"/>
          <w:sz w:val="22"/>
          <w:szCs w:val="22"/>
        </w:rPr>
      </w:pPr>
      <w:r w:rsidRPr="008027FC">
        <w:rPr>
          <w:rFonts w:ascii="Calibri" w:hAnsi="Calibri" w:cs="Calibri"/>
          <w:b/>
          <w:color w:val="000000" w:themeColor="text1"/>
          <w:sz w:val="22"/>
          <w:szCs w:val="22"/>
        </w:rPr>
        <w:t>Test Driven Development methodology</w:t>
      </w:r>
      <w:r w:rsidRPr="008027FC">
        <w:rPr>
          <w:rFonts w:ascii="Calibri" w:hAnsi="Calibri" w:cs="Calibri"/>
          <w:color w:val="000000" w:themeColor="text1"/>
          <w:sz w:val="22"/>
          <w:szCs w:val="22"/>
        </w:rPr>
        <w:t xml:space="preserve"> is used for development of the application</w:t>
      </w:r>
    </w:p>
    <w:p w:rsidR="003B4B88" w:rsidRPr="008027FC" w:rsidRDefault="003B4B88" w:rsidP="00C1034F">
      <w:pPr>
        <w:widowControl w:val="0"/>
        <w:numPr>
          <w:ilvl w:val="0"/>
          <w:numId w:val="4"/>
        </w:numPr>
        <w:autoSpaceDE w:val="0"/>
        <w:autoSpaceDN w:val="0"/>
        <w:adjustRightInd w:val="0"/>
        <w:snapToGrid w:val="0"/>
        <w:jc w:val="both"/>
        <w:rPr>
          <w:rFonts w:ascii="Calibri" w:hAnsi="Calibri" w:cs="Calibri"/>
          <w:color w:val="000000" w:themeColor="text1"/>
          <w:sz w:val="22"/>
          <w:szCs w:val="22"/>
        </w:rPr>
      </w:pPr>
      <w:r w:rsidRPr="008027FC">
        <w:rPr>
          <w:rFonts w:ascii="Calibri" w:hAnsi="Calibri" w:cs="Calibri"/>
          <w:color w:val="000000" w:themeColor="text1"/>
          <w:sz w:val="22"/>
          <w:szCs w:val="22"/>
        </w:rPr>
        <w:t>Used</w:t>
      </w:r>
      <w:r w:rsidRPr="008027FC">
        <w:rPr>
          <w:rFonts w:ascii="Calibri" w:hAnsi="Calibri" w:cs="Calibri"/>
          <w:b/>
          <w:bCs/>
          <w:color w:val="000000" w:themeColor="text1"/>
          <w:sz w:val="22"/>
          <w:szCs w:val="22"/>
        </w:rPr>
        <w:t xml:space="preserve"> Spring Framework AOP Module </w:t>
      </w:r>
      <w:r w:rsidRPr="008027FC">
        <w:rPr>
          <w:rFonts w:ascii="Calibri" w:hAnsi="Calibri" w:cs="Calibri"/>
          <w:bCs/>
          <w:color w:val="000000" w:themeColor="text1"/>
          <w:sz w:val="22"/>
          <w:szCs w:val="22"/>
        </w:rPr>
        <w:t xml:space="preserve">to implement </w:t>
      </w:r>
      <w:r w:rsidRPr="008027FC">
        <w:rPr>
          <w:rFonts w:ascii="Calibri" w:hAnsi="Calibri" w:cs="Calibri"/>
          <w:b/>
          <w:bCs/>
          <w:color w:val="000000" w:themeColor="text1"/>
          <w:sz w:val="22"/>
          <w:szCs w:val="22"/>
        </w:rPr>
        <w:t>logging</w:t>
      </w:r>
      <w:r w:rsidRPr="008027FC">
        <w:rPr>
          <w:rFonts w:ascii="Calibri" w:hAnsi="Calibri" w:cs="Calibri"/>
          <w:bCs/>
          <w:color w:val="000000" w:themeColor="text1"/>
          <w:sz w:val="22"/>
          <w:szCs w:val="22"/>
        </w:rPr>
        <w:t xml:space="preserve"> in the application to know the application status.</w:t>
      </w:r>
      <w:r w:rsidRPr="008027FC">
        <w:rPr>
          <w:rFonts w:ascii="Calibri" w:hAnsi="Calibri" w:cs="Calibri"/>
          <w:color w:val="000000" w:themeColor="text1"/>
          <w:sz w:val="22"/>
          <w:szCs w:val="22"/>
        </w:rPr>
        <w:t xml:space="preserve"> Used </w:t>
      </w:r>
      <w:r w:rsidRPr="008027FC">
        <w:rPr>
          <w:rFonts w:ascii="Calibri" w:hAnsi="Calibri" w:cs="Calibri"/>
          <w:b/>
          <w:color w:val="000000" w:themeColor="text1"/>
          <w:sz w:val="22"/>
          <w:szCs w:val="22"/>
        </w:rPr>
        <w:t>Spring DAO Module</w:t>
      </w:r>
      <w:r w:rsidRPr="008027FC">
        <w:rPr>
          <w:rFonts w:ascii="Calibri" w:hAnsi="Calibri" w:cs="Calibri"/>
          <w:color w:val="000000" w:themeColor="text1"/>
          <w:sz w:val="22"/>
          <w:szCs w:val="22"/>
        </w:rPr>
        <w:t xml:space="preserve"> along with Struts Framework to deal with Database.</w:t>
      </w:r>
    </w:p>
    <w:p w:rsidR="006E6003" w:rsidRPr="008027FC" w:rsidRDefault="003B4B88" w:rsidP="00C1034F">
      <w:pPr>
        <w:widowControl w:val="0"/>
        <w:numPr>
          <w:ilvl w:val="0"/>
          <w:numId w:val="4"/>
        </w:numPr>
        <w:autoSpaceDE w:val="0"/>
        <w:autoSpaceDN w:val="0"/>
        <w:adjustRightInd w:val="0"/>
        <w:snapToGrid w:val="0"/>
        <w:jc w:val="both"/>
        <w:rPr>
          <w:rFonts w:ascii="Calibri" w:hAnsi="Calibri" w:cs="Calibri"/>
          <w:color w:val="000000" w:themeColor="text1"/>
          <w:sz w:val="22"/>
          <w:szCs w:val="22"/>
        </w:rPr>
      </w:pPr>
      <w:r w:rsidRPr="008027FC">
        <w:rPr>
          <w:rFonts w:ascii="Calibri" w:hAnsi="Calibri" w:cs="Calibri"/>
          <w:b/>
          <w:color w:val="000000" w:themeColor="text1"/>
          <w:sz w:val="22"/>
          <w:szCs w:val="22"/>
        </w:rPr>
        <w:t xml:space="preserve">Spring MVC Framework </w:t>
      </w:r>
      <w:r w:rsidR="0062268A" w:rsidRPr="008027FC">
        <w:rPr>
          <w:rFonts w:ascii="Calibri" w:hAnsi="Calibri" w:cs="Calibri"/>
          <w:b/>
          <w:color w:val="000000" w:themeColor="text1"/>
          <w:sz w:val="22"/>
          <w:szCs w:val="22"/>
        </w:rPr>
        <w:t>IOC</w:t>
      </w:r>
      <w:r w:rsidR="007E4848" w:rsidRPr="008027FC">
        <w:rPr>
          <w:rFonts w:ascii="Calibri" w:hAnsi="Calibri" w:cs="Calibri"/>
          <w:b/>
          <w:color w:val="000000" w:themeColor="text1"/>
          <w:sz w:val="22"/>
          <w:szCs w:val="22"/>
        </w:rPr>
        <w:t xml:space="preserve"> </w:t>
      </w:r>
      <w:r w:rsidRPr="008027FC">
        <w:rPr>
          <w:rFonts w:ascii="Calibri" w:hAnsi="Calibri" w:cs="Calibri"/>
          <w:color w:val="000000" w:themeColor="text1"/>
          <w:sz w:val="22"/>
          <w:szCs w:val="22"/>
        </w:rPr>
        <w:t>design pattern is used to have relationships between application components. It is also used to separate the application configuration and dependency specification from the actual application code</w:t>
      </w:r>
      <w:r w:rsidR="0062268A" w:rsidRPr="008027FC">
        <w:rPr>
          <w:rFonts w:ascii="Calibri" w:hAnsi="Calibri" w:cs="Calibri"/>
          <w:color w:val="000000" w:themeColor="text1"/>
          <w:sz w:val="22"/>
          <w:szCs w:val="22"/>
        </w:rPr>
        <w:t xml:space="preserve"> and </w:t>
      </w:r>
      <w:r w:rsidR="0062268A" w:rsidRPr="008027FC">
        <w:rPr>
          <w:rFonts w:ascii="Calibri" w:hAnsi="Calibri" w:cs="Calibri"/>
          <w:bCs/>
          <w:color w:val="000000" w:themeColor="text1"/>
          <w:sz w:val="22"/>
          <w:szCs w:val="22"/>
        </w:rPr>
        <w:t xml:space="preserve">Developed </w:t>
      </w:r>
      <w:r w:rsidR="0062268A" w:rsidRPr="008027FC">
        <w:rPr>
          <w:rFonts w:ascii="Calibri" w:hAnsi="Calibri" w:cs="Calibri"/>
          <w:b/>
          <w:color w:val="000000" w:themeColor="text1"/>
          <w:sz w:val="22"/>
          <w:szCs w:val="22"/>
        </w:rPr>
        <w:t>session, entity beans and message driven beans.</w:t>
      </w:r>
    </w:p>
    <w:p w:rsidR="00200760" w:rsidRPr="008027FC" w:rsidRDefault="00C15270" w:rsidP="00C1034F">
      <w:pPr>
        <w:pStyle w:val="ListParagraph"/>
        <w:numPr>
          <w:ilvl w:val="0"/>
          <w:numId w:val="4"/>
        </w:numPr>
        <w:spacing w:after="0" w:line="240" w:lineRule="auto"/>
        <w:jc w:val="both"/>
        <w:rPr>
          <w:rFonts w:cs="Calibri"/>
          <w:color w:val="000000" w:themeColor="text1"/>
        </w:rPr>
      </w:pPr>
      <w:r w:rsidRPr="008027FC">
        <w:rPr>
          <w:rFonts w:cs="Calibri"/>
          <w:color w:val="000000" w:themeColor="text1"/>
        </w:rPr>
        <w:t>Developed </w:t>
      </w:r>
      <w:r w:rsidR="00457ABB" w:rsidRPr="008027FC">
        <w:rPr>
          <w:rFonts w:cs="Calibri"/>
          <w:b/>
          <w:color w:val="000000" w:themeColor="text1"/>
        </w:rPr>
        <w:t>M</w:t>
      </w:r>
      <w:r w:rsidRPr="008027FC">
        <w:rPr>
          <w:rFonts w:cs="Calibri"/>
          <w:b/>
          <w:color w:val="000000" w:themeColor="text1"/>
        </w:rPr>
        <w:t>icroservices</w:t>
      </w:r>
      <w:r w:rsidRPr="008027FC">
        <w:rPr>
          <w:rFonts w:cs="Calibri"/>
          <w:color w:val="000000" w:themeColor="text1"/>
        </w:rPr>
        <w:t> using </w:t>
      </w:r>
      <w:r w:rsidRPr="008027FC">
        <w:rPr>
          <w:rFonts w:cs="Calibri"/>
          <w:b/>
          <w:color w:val="000000" w:themeColor="text1"/>
        </w:rPr>
        <w:t xml:space="preserve">Spring MVC, Spring Boot, Spring Cloud, Spring AOP, DI </w:t>
      </w:r>
      <w:r w:rsidRPr="008027FC">
        <w:rPr>
          <w:rFonts w:cs="Calibri"/>
          <w:color w:val="000000" w:themeColor="text1"/>
        </w:rPr>
        <w:t>and</w:t>
      </w:r>
      <w:r w:rsidRPr="008027FC">
        <w:rPr>
          <w:rFonts w:cs="Calibri"/>
          <w:b/>
          <w:color w:val="000000" w:themeColor="text1"/>
        </w:rPr>
        <w:t xml:space="preserve"> JPA.</w:t>
      </w:r>
    </w:p>
    <w:p w:rsidR="006E6003" w:rsidRPr="008027FC" w:rsidRDefault="006E6003" w:rsidP="00C1034F">
      <w:pPr>
        <w:widowControl w:val="0"/>
        <w:numPr>
          <w:ilvl w:val="0"/>
          <w:numId w:val="4"/>
        </w:numPr>
        <w:autoSpaceDE w:val="0"/>
        <w:autoSpaceDN w:val="0"/>
        <w:adjustRightInd w:val="0"/>
        <w:snapToGrid w:val="0"/>
        <w:jc w:val="both"/>
        <w:rPr>
          <w:rFonts w:ascii="Calibri" w:hAnsi="Calibri" w:cs="Calibri"/>
          <w:color w:val="000000" w:themeColor="text1"/>
          <w:sz w:val="22"/>
          <w:szCs w:val="22"/>
        </w:rPr>
      </w:pPr>
      <w:r w:rsidRPr="008027FC">
        <w:rPr>
          <w:rFonts w:ascii="Calibri" w:hAnsi="Calibri" w:cs="Calibri"/>
          <w:bCs/>
          <w:color w:val="000000" w:themeColor="text1"/>
          <w:sz w:val="22"/>
          <w:szCs w:val="22"/>
        </w:rPr>
        <w:t xml:space="preserve">Used Collection Framework and </w:t>
      </w:r>
      <w:r w:rsidR="0062268A" w:rsidRPr="008027FC">
        <w:rPr>
          <w:rFonts w:ascii="Calibri" w:hAnsi="Calibri" w:cs="Calibri"/>
          <w:b/>
          <w:bCs/>
          <w:color w:val="000000" w:themeColor="text1"/>
          <w:sz w:val="22"/>
          <w:szCs w:val="22"/>
        </w:rPr>
        <w:t>Multithreading</w:t>
      </w:r>
      <w:r w:rsidRPr="008027FC">
        <w:rPr>
          <w:rFonts w:ascii="Calibri" w:hAnsi="Calibri" w:cs="Calibri"/>
          <w:bCs/>
          <w:color w:val="000000" w:themeColor="text1"/>
          <w:sz w:val="22"/>
          <w:szCs w:val="22"/>
        </w:rPr>
        <w:t xml:space="preserve"> for performing cache Operation.</w:t>
      </w:r>
    </w:p>
    <w:p w:rsidR="003B4B88" w:rsidRPr="008027FC" w:rsidRDefault="003B4B88" w:rsidP="00C1034F">
      <w:pPr>
        <w:widowControl w:val="0"/>
        <w:numPr>
          <w:ilvl w:val="0"/>
          <w:numId w:val="4"/>
        </w:numPr>
        <w:autoSpaceDE w:val="0"/>
        <w:autoSpaceDN w:val="0"/>
        <w:adjustRightInd w:val="0"/>
        <w:snapToGrid w:val="0"/>
        <w:jc w:val="both"/>
        <w:rPr>
          <w:rFonts w:ascii="Calibri" w:hAnsi="Calibri" w:cs="Calibri"/>
          <w:b/>
          <w:color w:val="000000" w:themeColor="text1"/>
          <w:sz w:val="22"/>
          <w:szCs w:val="22"/>
        </w:rPr>
      </w:pPr>
      <w:r w:rsidRPr="008027FC">
        <w:rPr>
          <w:rFonts w:ascii="Calibri" w:hAnsi="Calibri" w:cs="Calibri"/>
          <w:color w:val="000000" w:themeColor="text1"/>
          <w:sz w:val="22"/>
          <w:szCs w:val="22"/>
        </w:rPr>
        <w:t>Designed and developed the UI using</w:t>
      </w:r>
      <w:r w:rsidR="008B4704" w:rsidRPr="008027FC">
        <w:rPr>
          <w:rFonts w:ascii="Calibri" w:hAnsi="Calibri" w:cs="Calibri"/>
          <w:color w:val="000000" w:themeColor="text1"/>
          <w:sz w:val="22"/>
          <w:szCs w:val="22"/>
        </w:rPr>
        <w:t xml:space="preserve"> </w:t>
      </w:r>
      <w:r w:rsidR="00B91511" w:rsidRPr="008027FC">
        <w:rPr>
          <w:rFonts w:ascii="Calibri" w:hAnsi="Calibri" w:cs="Calibri"/>
          <w:b/>
          <w:color w:val="000000" w:themeColor="text1"/>
          <w:sz w:val="22"/>
          <w:szCs w:val="22"/>
        </w:rPr>
        <w:t>Angu</w:t>
      </w:r>
      <w:r w:rsidR="000F157C" w:rsidRPr="008027FC">
        <w:rPr>
          <w:rFonts w:ascii="Calibri" w:hAnsi="Calibri" w:cs="Calibri"/>
          <w:b/>
          <w:color w:val="000000" w:themeColor="text1"/>
          <w:sz w:val="22"/>
          <w:szCs w:val="22"/>
        </w:rPr>
        <w:t>l</w:t>
      </w:r>
      <w:r w:rsidR="00B91511" w:rsidRPr="008027FC">
        <w:rPr>
          <w:rFonts w:ascii="Calibri" w:hAnsi="Calibri" w:cs="Calibri"/>
          <w:b/>
          <w:color w:val="000000" w:themeColor="text1"/>
          <w:sz w:val="22"/>
          <w:szCs w:val="22"/>
        </w:rPr>
        <w:t>arJ</w:t>
      </w:r>
      <w:r w:rsidR="000F157C" w:rsidRPr="008027FC">
        <w:rPr>
          <w:rFonts w:ascii="Calibri" w:hAnsi="Calibri" w:cs="Calibri"/>
          <w:b/>
          <w:color w:val="000000" w:themeColor="text1"/>
          <w:sz w:val="22"/>
          <w:szCs w:val="22"/>
        </w:rPr>
        <w:t>S</w:t>
      </w:r>
      <w:r w:rsidRPr="008027FC">
        <w:rPr>
          <w:rFonts w:ascii="Calibri" w:hAnsi="Calibri" w:cs="Calibri"/>
          <w:b/>
          <w:color w:val="000000" w:themeColor="text1"/>
          <w:sz w:val="22"/>
          <w:szCs w:val="22"/>
        </w:rPr>
        <w:t>, HTML, CSS</w:t>
      </w:r>
      <w:r w:rsidR="00D765B5">
        <w:rPr>
          <w:rFonts w:ascii="Calibri" w:hAnsi="Calibri" w:cs="Calibri"/>
          <w:b/>
          <w:color w:val="000000" w:themeColor="text1"/>
          <w:sz w:val="22"/>
          <w:szCs w:val="22"/>
        </w:rPr>
        <w:t>, ReactJS</w:t>
      </w:r>
      <w:r w:rsidRPr="008027FC">
        <w:rPr>
          <w:rFonts w:ascii="Calibri" w:hAnsi="Calibri" w:cs="Calibri"/>
          <w:b/>
          <w:color w:val="000000" w:themeColor="text1"/>
          <w:sz w:val="22"/>
          <w:szCs w:val="22"/>
        </w:rPr>
        <w:t xml:space="preserve"> </w:t>
      </w:r>
      <w:r w:rsidRPr="008027FC">
        <w:rPr>
          <w:rFonts w:ascii="Calibri" w:hAnsi="Calibri" w:cs="Calibri"/>
          <w:color w:val="000000" w:themeColor="text1"/>
          <w:sz w:val="22"/>
          <w:szCs w:val="22"/>
        </w:rPr>
        <w:t>and</w:t>
      </w:r>
      <w:r w:rsidRPr="008027FC">
        <w:rPr>
          <w:rFonts w:ascii="Calibri" w:hAnsi="Calibri" w:cs="Calibri"/>
          <w:b/>
          <w:color w:val="000000" w:themeColor="text1"/>
          <w:sz w:val="22"/>
          <w:szCs w:val="22"/>
        </w:rPr>
        <w:t xml:space="preserve"> JavaScript, AJAX, </w:t>
      </w:r>
      <w:r w:rsidR="00155A18" w:rsidRPr="008027FC">
        <w:rPr>
          <w:rFonts w:ascii="Calibri" w:hAnsi="Calibri" w:cs="Calibri"/>
          <w:b/>
          <w:color w:val="000000" w:themeColor="text1"/>
          <w:sz w:val="22"/>
          <w:szCs w:val="22"/>
        </w:rPr>
        <w:t xml:space="preserve">jQuery, </w:t>
      </w:r>
      <w:r w:rsidRPr="008027FC">
        <w:rPr>
          <w:rFonts w:ascii="Calibri" w:hAnsi="Calibri" w:cs="Calibri"/>
          <w:b/>
          <w:color w:val="000000" w:themeColor="text1"/>
          <w:sz w:val="22"/>
          <w:szCs w:val="22"/>
        </w:rPr>
        <w:t>JSON</w:t>
      </w:r>
      <w:r w:rsidRPr="008027FC">
        <w:rPr>
          <w:rFonts w:ascii="Calibri" w:hAnsi="Calibri" w:cs="Calibri"/>
          <w:color w:val="000000" w:themeColor="text1"/>
          <w:sz w:val="22"/>
          <w:szCs w:val="22"/>
        </w:rPr>
        <w:t>.</w:t>
      </w:r>
    </w:p>
    <w:p w:rsidR="003B4B88" w:rsidRPr="008027FC" w:rsidRDefault="003B4B88" w:rsidP="00C1034F">
      <w:pPr>
        <w:widowControl w:val="0"/>
        <w:numPr>
          <w:ilvl w:val="0"/>
          <w:numId w:val="4"/>
        </w:numPr>
        <w:autoSpaceDE w:val="0"/>
        <w:autoSpaceDN w:val="0"/>
        <w:adjustRightInd w:val="0"/>
        <w:snapToGrid w:val="0"/>
        <w:jc w:val="both"/>
        <w:rPr>
          <w:rFonts w:ascii="Calibri" w:hAnsi="Calibri" w:cs="Calibri"/>
          <w:color w:val="000000" w:themeColor="text1"/>
          <w:sz w:val="22"/>
          <w:szCs w:val="22"/>
        </w:rPr>
      </w:pPr>
      <w:r w:rsidRPr="008027FC">
        <w:rPr>
          <w:rFonts w:ascii="Calibri" w:hAnsi="Calibri" w:cs="Calibri"/>
          <w:color w:val="000000" w:themeColor="text1"/>
          <w:sz w:val="22"/>
          <w:szCs w:val="22"/>
        </w:rPr>
        <w:t xml:space="preserve">Achieved role control functionality mainly by retrieving </w:t>
      </w:r>
      <w:r w:rsidRPr="008027FC">
        <w:rPr>
          <w:rFonts w:ascii="Calibri" w:hAnsi="Calibri" w:cs="Calibri"/>
          <w:b/>
          <w:color w:val="000000" w:themeColor="text1"/>
          <w:sz w:val="22"/>
          <w:szCs w:val="22"/>
        </w:rPr>
        <w:t>JSON</w:t>
      </w:r>
      <w:r w:rsidRPr="008027FC">
        <w:rPr>
          <w:rFonts w:ascii="Calibri" w:hAnsi="Calibri" w:cs="Calibri"/>
          <w:color w:val="000000" w:themeColor="text1"/>
          <w:sz w:val="22"/>
          <w:szCs w:val="22"/>
        </w:rPr>
        <w:t xml:space="preserve"> data from </w:t>
      </w:r>
      <w:r w:rsidRPr="008027FC">
        <w:rPr>
          <w:rFonts w:ascii="Calibri" w:hAnsi="Calibri" w:cs="Calibri"/>
          <w:b/>
          <w:color w:val="000000" w:themeColor="text1"/>
          <w:sz w:val="22"/>
          <w:szCs w:val="22"/>
        </w:rPr>
        <w:t>A</w:t>
      </w:r>
      <w:r w:rsidR="00E80041" w:rsidRPr="008027FC">
        <w:rPr>
          <w:rFonts w:ascii="Calibri" w:hAnsi="Calibri" w:cs="Calibri"/>
          <w:b/>
          <w:color w:val="000000" w:themeColor="text1"/>
          <w:sz w:val="22"/>
          <w:szCs w:val="22"/>
        </w:rPr>
        <w:t>ngularJS</w:t>
      </w:r>
      <w:r w:rsidRPr="008027FC">
        <w:rPr>
          <w:rFonts w:ascii="Calibri" w:hAnsi="Calibri" w:cs="Calibri"/>
          <w:color w:val="000000" w:themeColor="text1"/>
          <w:sz w:val="22"/>
          <w:szCs w:val="22"/>
        </w:rPr>
        <w:t xml:space="preserve"> and combining the retrieved data with </w:t>
      </w:r>
      <w:r w:rsidRPr="008027FC">
        <w:rPr>
          <w:rFonts w:ascii="Calibri" w:hAnsi="Calibri" w:cs="Calibri"/>
          <w:b/>
          <w:color w:val="000000" w:themeColor="text1"/>
          <w:sz w:val="22"/>
          <w:szCs w:val="22"/>
        </w:rPr>
        <w:t>jQuery</w:t>
      </w:r>
      <w:r w:rsidRPr="008027FC">
        <w:rPr>
          <w:rFonts w:ascii="Calibri" w:hAnsi="Calibri" w:cs="Calibri"/>
          <w:color w:val="000000" w:themeColor="text1"/>
          <w:sz w:val="22"/>
          <w:szCs w:val="22"/>
        </w:rPr>
        <w:t xml:space="preserve"> to manipulate nodes in DOM tree</w:t>
      </w:r>
      <w:r w:rsidR="00155A18" w:rsidRPr="008027FC">
        <w:rPr>
          <w:rFonts w:ascii="Calibri" w:hAnsi="Calibri" w:cs="Calibri"/>
          <w:color w:val="000000" w:themeColor="text1"/>
          <w:sz w:val="22"/>
          <w:szCs w:val="22"/>
        </w:rPr>
        <w:t xml:space="preserve"> and Used </w:t>
      </w:r>
      <w:r w:rsidR="00155A18" w:rsidRPr="008027FC">
        <w:rPr>
          <w:rFonts w:ascii="Calibri" w:hAnsi="Calibri" w:cs="Calibri"/>
          <w:b/>
          <w:color w:val="000000" w:themeColor="text1"/>
          <w:sz w:val="22"/>
          <w:szCs w:val="22"/>
        </w:rPr>
        <w:t>JavaScript</w:t>
      </w:r>
      <w:r w:rsidR="00155A18" w:rsidRPr="008027FC">
        <w:rPr>
          <w:rFonts w:ascii="Calibri" w:hAnsi="Calibri" w:cs="Calibri"/>
          <w:color w:val="000000" w:themeColor="text1"/>
          <w:sz w:val="22"/>
          <w:szCs w:val="22"/>
        </w:rPr>
        <w:t xml:space="preserve"> for the client-side validation.</w:t>
      </w:r>
    </w:p>
    <w:p w:rsidR="00090D35" w:rsidRPr="008027FC" w:rsidRDefault="00090D35" w:rsidP="00C1034F">
      <w:pPr>
        <w:pStyle w:val="ListParagraph"/>
        <w:numPr>
          <w:ilvl w:val="0"/>
          <w:numId w:val="4"/>
        </w:numPr>
        <w:jc w:val="both"/>
        <w:rPr>
          <w:rFonts w:cs="Calibri"/>
          <w:color w:val="000000" w:themeColor="text1"/>
        </w:rPr>
      </w:pPr>
      <w:r w:rsidRPr="008027FC">
        <w:rPr>
          <w:rFonts w:cs="Calibri"/>
          <w:color w:val="000000" w:themeColor="text1"/>
        </w:rPr>
        <w:lastRenderedPageBreak/>
        <w:t>Used </w:t>
      </w:r>
      <w:r w:rsidRPr="008027FC">
        <w:rPr>
          <w:rFonts w:cs="Calibri"/>
          <w:b/>
          <w:color w:val="000000" w:themeColor="text1"/>
        </w:rPr>
        <w:t>AngularJS</w:t>
      </w:r>
      <w:r w:rsidRPr="008027FC">
        <w:rPr>
          <w:rFonts w:cs="Calibri"/>
          <w:color w:val="000000" w:themeColor="text1"/>
        </w:rPr>
        <w:t> built-in directives, custom directives and services for developing interceptor and complex UI data table grids. </w:t>
      </w:r>
    </w:p>
    <w:p w:rsidR="00422883" w:rsidRPr="008027FC" w:rsidRDefault="00090D35" w:rsidP="00C1034F">
      <w:pPr>
        <w:pStyle w:val="ListParagraph"/>
        <w:numPr>
          <w:ilvl w:val="0"/>
          <w:numId w:val="4"/>
        </w:numPr>
        <w:spacing w:line="240" w:lineRule="auto"/>
        <w:jc w:val="both"/>
        <w:rPr>
          <w:rFonts w:cs="Calibri"/>
          <w:b/>
          <w:color w:val="000000" w:themeColor="text1"/>
        </w:rPr>
      </w:pPr>
      <w:r w:rsidRPr="008027FC">
        <w:rPr>
          <w:rFonts w:cs="Calibri"/>
          <w:color w:val="000000" w:themeColor="text1"/>
        </w:rPr>
        <w:t>Created Web Applications with real-time, two-way connection, where both Client and Server can initiate communication by using </w:t>
      </w:r>
      <w:r w:rsidRPr="008027FC">
        <w:rPr>
          <w:rFonts w:cs="Calibri"/>
          <w:b/>
          <w:color w:val="000000" w:themeColor="text1"/>
        </w:rPr>
        <w:t>AngularJS</w:t>
      </w:r>
    </w:p>
    <w:p w:rsidR="00422883" w:rsidRPr="008027FC" w:rsidRDefault="00A90E94" w:rsidP="00C1034F">
      <w:pPr>
        <w:pStyle w:val="ListParagraph"/>
        <w:numPr>
          <w:ilvl w:val="0"/>
          <w:numId w:val="4"/>
        </w:numPr>
        <w:spacing w:line="240" w:lineRule="auto"/>
        <w:jc w:val="both"/>
        <w:rPr>
          <w:rFonts w:cs="Calibri"/>
          <w:b/>
          <w:color w:val="000000" w:themeColor="text1"/>
        </w:rPr>
      </w:pPr>
      <w:r w:rsidRPr="008027FC">
        <w:rPr>
          <w:rFonts w:cs="Calibri"/>
          <w:color w:val="000000" w:themeColor="text1"/>
        </w:rPr>
        <w:t>Exposed RESTful web services using JAX-RS. Implemented Angular promises to handle asynchronous communication with our Restful API for various requirements.</w:t>
      </w:r>
    </w:p>
    <w:p w:rsidR="003B4B88" w:rsidRPr="008027FC" w:rsidRDefault="003B4B88" w:rsidP="00C1034F">
      <w:pPr>
        <w:widowControl w:val="0"/>
        <w:numPr>
          <w:ilvl w:val="0"/>
          <w:numId w:val="12"/>
        </w:numPr>
        <w:autoSpaceDE w:val="0"/>
        <w:autoSpaceDN w:val="0"/>
        <w:adjustRightInd w:val="0"/>
        <w:snapToGrid w:val="0"/>
        <w:jc w:val="both"/>
        <w:rPr>
          <w:rFonts w:ascii="Calibri" w:hAnsi="Calibri" w:cs="Calibri"/>
          <w:color w:val="000000" w:themeColor="text1"/>
          <w:sz w:val="22"/>
          <w:szCs w:val="22"/>
        </w:rPr>
      </w:pPr>
      <w:r w:rsidRPr="008027FC">
        <w:rPr>
          <w:rFonts w:ascii="Calibri" w:hAnsi="Calibri" w:cs="Calibri"/>
          <w:color w:val="000000" w:themeColor="text1"/>
          <w:sz w:val="22"/>
          <w:szCs w:val="22"/>
        </w:rPr>
        <w:t xml:space="preserve">Utilized a combination of regular expression and </w:t>
      </w:r>
      <w:r w:rsidRPr="008027FC">
        <w:rPr>
          <w:rFonts w:ascii="Calibri" w:hAnsi="Calibri" w:cs="Calibri"/>
          <w:b/>
          <w:color w:val="000000" w:themeColor="text1"/>
          <w:sz w:val="22"/>
          <w:szCs w:val="22"/>
        </w:rPr>
        <w:t>jQuery</w:t>
      </w:r>
      <w:r w:rsidRPr="008027FC">
        <w:rPr>
          <w:rFonts w:ascii="Calibri" w:hAnsi="Calibri" w:cs="Calibri"/>
          <w:color w:val="000000" w:themeColor="text1"/>
          <w:sz w:val="22"/>
          <w:szCs w:val="22"/>
        </w:rPr>
        <w:t xml:space="preserve"> Validation Plugin to conduct input check.</w:t>
      </w:r>
    </w:p>
    <w:p w:rsidR="008670C0" w:rsidRPr="008027FC" w:rsidRDefault="008670C0" w:rsidP="00C1034F">
      <w:pPr>
        <w:widowControl w:val="0"/>
        <w:numPr>
          <w:ilvl w:val="0"/>
          <w:numId w:val="12"/>
        </w:numPr>
        <w:autoSpaceDE w:val="0"/>
        <w:autoSpaceDN w:val="0"/>
        <w:adjustRightInd w:val="0"/>
        <w:snapToGrid w:val="0"/>
        <w:jc w:val="both"/>
        <w:rPr>
          <w:rFonts w:ascii="Calibri" w:hAnsi="Calibri" w:cs="Calibri"/>
          <w:color w:val="000000" w:themeColor="text1"/>
          <w:sz w:val="22"/>
          <w:szCs w:val="22"/>
        </w:rPr>
      </w:pPr>
      <w:r w:rsidRPr="008027FC">
        <w:rPr>
          <w:rFonts w:ascii="Calibri" w:hAnsi="Calibri" w:cs="Calibri"/>
          <w:bCs/>
          <w:color w:val="000000" w:themeColor="text1"/>
          <w:sz w:val="22"/>
          <w:szCs w:val="22"/>
        </w:rPr>
        <w:t xml:space="preserve">Extensively used various </w:t>
      </w:r>
      <w:r w:rsidRPr="008027FC">
        <w:rPr>
          <w:rFonts w:ascii="Calibri" w:hAnsi="Calibri" w:cs="Calibri"/>
          <w:b/>
          <w:bCs/>
          <w:color w:val="000000" w:themeColor="text1"/>
          <w:sz w:val="22"/>
          <w:szCs w:val="22"/>
        </w:rPr>
        <w:t>Spring Framework</w:t>
      </w:r>
      <w:r w:rsidRPr="008027FC">
        <w:rPr>
          <w:rFonts w:ascii="Calibri" w:hAnsi="Calibri" w:cs="Calibri"/>
          <w:bCs/>
          <w:color w:val="000000" w:themeColor="text1"/>
          <w:sz w:val="22"/>
          <w:szCs w:val="22"/>
        </w:rPr>
        <w:t xml:space="preserve"> modules </w:t>
      </w:r>
      <w:r w:rsidRPr="008027FC">
        <w:rPr>
          <w:rFonts w:ascii="Calibri" w:hAnsi="Calibri" w:cs="Calibri"/>
          <w:b/>
          <w:bCs/>
          <w:color w:val="000000" w:themeColor="text1"/>
          <w:sz w:val="22"/>
          <w:szCs w:val="22"/>
        </w:rPr>
        <w:t>like DI(IOC), Bean Wiring, Inheritance, Auto Wiring, JDBC Templates, AOP and Spring Quartz Schedulers for Jobs.</w:t>
      </w:r>
    </w:p>
    <w:p w:rsidR="003B4B88" w:rsidRPr="008027FC" w:rsidRDefault="003B4B88" w:rsidP="00C1034F">
      <w:pPr>
        <w:widowControl w:val="0"/>
        <w:numPr>
          <w:ilvl w:val="0"/>
          <w:numId w:val="4"/>
        </w:numPr>
        <w:autoSpaceDE w:val="0"/>
        <w:autoSpaceDN w:val="0"/>
        <w:adjustRightInd w:val="0"/>
        <w:snapToGrid w:val="0"/>
        <w:jc w:val="both"/>
        <w:rPr>
          <w:rFonts w:ascii="Calibri" w:hAnsi="Calibri" w:cs="Calibri"/>
          <w:color w:val="000000" w:themeColor="text1"/>
          <w:sz w:val="22"/>
          <w:szCs w:val="22"/>
        </w:rPr>
      </w:pPr>
      <w:r w:rsidRPr="008027FC">
        <w:rPr>
          <w:rFonts w:ascii="Calibri" w:hAnsi="Calibri" w:cs="Calibri"/>
          <w:color w:val="000000" w:themeColor="text1"/>
          <w:sz w:val="22"/>
          <w:szCs w:val="22"/>
        </w:rPr>
        <w:t xml:space="preserve">Designed the data flow for the client-side screens and the object interaction layer for the </w:t>
      </w:r>
      <w:r w:rsidR="0062268A" w:rsidRPr="008027FC">
        <w:rPr>
          <w:rFonts w:ascii="Calibri" w:hAnsi="Calibri" w:cs="Calibri"/>
          <w:color w:val="000000" w:themeColor="text1"/>
          <w:sz w:val="22"/>
          <w:szCs w:val="22"/>
        </w:rPr>
        <w:t>server-side</w:t>
      </w:r>
      <w:r w:rsidRPr="008027FC">
        <w:rPr>
          <w:rFonts w:ascii="Calibri" w:hAnsi="Calibri" w:cs="Calibri"/>
          <w:color w:val="000000" w:themeColor="text1"/>
          <w:sz w:val="22"/>
          <w:szCs w:val="22"/>
        </w:rPr>
        <w:t xml:space="preserve"> components using </w:t>
      </w:r>
      <w:r w:rsidRPr="008027FC">
        <w:rPr>
          <w:rFonts w:ascii="Calibri" w:hAnsi="Calibri" w:cs="Calibri"/>
          <w:b/>
          <w:color w:val="000000" w:themeColor="text1"/>
          <w:sz w:val="22"/>
          <w:szCs w:val="22"/>
        </w:rPr>
        <w:t>Rational Rose</w:t>
      </w:r>
      <w:r w:rsidR="00E80041" w:rsidRPr="008027FC">
        <w:rPr>
          <w:rFonts w:ascii="Calibri" w:hAnsi="Calibri" w:cs="Calibri"/>
          <w:color w:val="000000" w:themeColor="text1"/>
          <w:sz w:val="22"/>
          <w:szCs w:val="22"/>
        </w:rPr>
        <w:t>.</w:t>
      </w:r>
    </w:p>
    <w:p w:rsidR="003B4B88" w:rsidRPr="008027FC" w:rsidRDefault="003B4B88" w:rsidP="00C1034F">
      <w:pPr>
        <w:widowControl w:val="0"/>
        <w:numPr>
          <w:ilvl w:val="0"/>
          <w:numId w:val="4"/>
        </w:numPr>
        <w:autoSpaceDE w:val="0"/>
        <w:autoSpaceDN w:val="0"/>
        <w:adjustRightInd w:val="0"/>
        <w:snapToGrid w:val="0"/>
        <w:jc w:val="both"/>
        <w:rPr>
          <w:rFonts w:ascii="Calibri" w:hAnsi="Calibri" w:cs="Calibri"/>
          <w:color w:val="000000" w:themeColor="text1"/>
          <w:sz w:val="22"/>
          <w:szCs w:val="22"/>
        </w:rPr>
      </w:pPr>
      <w:r w:rsidRPr="008027FC">
        <w:rPr>
          <w:rFonts w:ascii="Calibri" w:hAnsi="Calibri" w:cs="Calibri"/>
          <w:b/>
          <w:color w:val="000000" w:themeColor="text1"/>
          <w:sz w:val="22"/>
          <w:szCs w:val="22"/>
        </w:rPr>
        <w:t>MQ</w:t>
      </w:r>
      <w:r w:rsidRPr="008027FC">
        <w:rPr>
          <w:rFonts w:ascii="Calibri" w:hAnsi="Calibri" w:cs="Calibri"/>
          <w:color w:val="000000" w:themeColor="text1"/>
          <w:sz w:val="22"/>
          <w:szCs w:val="22"/>
        </w:rPr>
        <w:t xml:space="preserve"> was used to provide a single unifying transport that reduces cost and maintenance efforts, including support for </w:t>
      </w:r>
      <w:r w:rsidRPr="008027FC">
        <w:rPr>
          <w:rFonts w:ascii="Calibri" w:hAnsi="Calibri" w:cs="Calibri"/>
          <w:b/>
          <w:color w:val="000000" w:themeColor="text1"/>
          <w:sz w:val="22"/>
          <w:szCs w:val="22"/>
        </w:rPr>
        <w:t>HTTP, REST and JMS</w:t>
      </w:r>
      <w:r w:rsidR="008B4704" w:rsidRPr="008027FC">
        <w:rPr>
          <w:rFonts w:ascii="Calibri" w:hAnsi="Calibri" w:cs="Calibri"/>
          <w:b/>
          <w:color w:val="000000" w:themeColor="text1"/>
          <w:sz w:val="22"/>
          <w:szCs w:val="22"/>
        </w:rPr>
        <w:t xml:space="preserve"> </w:t>
      </w:r>
      <w:r w:rsidR="00155A18" w:rsidRPr="008027FC">
        <w:rPr>
          <w:rFonts w:ascii="Calibri" w:hAnsi="Calibri" w:cs="Calibri"/>
          <w:color w:val="000000" w:themeColor="text1"/>
          <w:sz w:val="22"/>
          <w:szCs w:val="22"/>
        </w:rPr>
        <w:t xml:space="preserve">and Developed reports in an excel format using </w:t>
      </w:r>
      <w:r w:rsidR="00155A18" w:rsidRPr="008027FC">
        <w:rPr>
          <w:rFonts w:ascii="Calibri" w:hAnsi="Calibri" w:cs="Calibri"/>
          <w:b/>
          <w:color w:val="000000" w:themeColor="text1"/>
          <w:sz w:val="22"/>
          <w:szCs w:val="22"/>
        </w:rPr>
        <w:t>POI-HSSF API</w:t>
      </w:r>
      <w:r w:rsidR="00155A18" w:rsidRPr="008027FC">
        <w:rPr>
          <w:rFonts w:ascii="Calibri" w:hAnsi="Calibri" w:cs="Calibri"/>
          <w:color w:val="000000" w:themeColor="text1"/>
          <w:sz w:val="22"/>
          <w:szCs w:val="22"/>
        </w:rPr>
        <w:t>.</w:t>
      </w:r>
    </w:p>
    <w:p w:rsidR="003B4B88" w:rsidRPr="008027FC" w:rsidRDefault="003B4B88" w:rsidP="00C1034F">
      <w:pPr>
        <w:numPr>
          <w:ilvl w:val="0"/>
          <w:numId w:val="4"/>
        </w:numPr>
        <w:jc w:val="both"/>
        <w:rPr>
          <w:rFonts w:ascii="Calibri" w:hAnsi="Calibri" w:cs="Calibri"/>
          <w:color w:val="000000" w:themeColor="text1"/>
          <w:sz w:val="22"/>
          <w:szCs w:val="22"/>
        </w:rPr>
      </w:pPr>
      <w:r w:rsidRPr="008027FC">
        <w:rPr>
          <w:rFonts w:ascii="Calibri" w:hAnsi="Calibri" w:cs="Calibri"/>
          <w:color w:val="000000" w:themeColor="text1"/>
          <w:sz w:val="22"/>
          <w:szCs w:val="22"/>
        </w:rPr>
        <w:t xml:space="preserve">Used </w:t>
      </w:r>
      <w:r w:rsidRPr="008027FC">
        <w:rPr>
          <w:rFonts w:ascii="Calibri" w:hAnsi="Calibri" w:cs="Calibri"/>
          <w:b/>
          <w:color w:val="000000" w:themeColor="text1"/>
          <w:sz w:val="22"/>
          <w:szCs w:val="22"/>
        </w:rPr>
        <w:t xml:space="preserve">XML/XSLT </w:t>
      </w:r>
      <w:r w:rsidRPr="008027FC">
        <w:rPr>
          <w:rFonts w:ascii="Calibri" w:hAnsi="Calibri" w:cs="Calibri"/>
          <w:color w:val="000000" w:themeColor="text1"/>
          <w:sz w:val="22"/>
          <w:szCs w:val="22"/>
        </w:rPr>
        <w:t xml:space="preserve">for transforming common XML format and </w:t>
      </w:r>
      <w:r w:rsidRPr="008027FC">
        <w:rPr>
          <w:rFonts w:ascii="Calibri" w:hAnsi="Calibri" w:cs="Calibri"/>
          <w:b/>
          <w:color w:val="000000" w:themeColor="text1"/>
          <w:sz w:val="22"/>
          <w:szCs w:val="22"/>
        </w:rPr>
        <w:t>SAML</w:t>
      </w:r>
      <w:r w:rsidRPr="008027FC">
        <w:rPr>
          <w:rFonts w:ascii="Calibri" w:hAnsi="Calibri" w:cs="Calibri"/>
          <w:color w:val="000000" w:themeColor="text1"/>
          <w:sz w:val="22"/>
          <w:szCs w:val="22"/>
        </w:rPr>
        <w:t xml:space="preserve"> for Single Sign-On.</w:t>
      </w:r>
    </w:p>
    <w:p w:rsidR="000B79AF" w:rsidRPr="008027FC" w:rsidRDefault="003B4B88" w:rsidP="00C1034F">
      <w:pPr>
        <w:numPr>
          <w:ilvl w:val="0"/>
          <w:numId w:val="4"/>
        </w:numPr>
        <w:jc w:val="both"/>
        <w:rPr>
          <w:rFonts w:ascii="Calibri" w:hAnsi="Calibri" w:cs="Calibri"/>
          <w:color w:val="000000" w:themeColor="text1"/>
          <w:sz w:val="22"/>
          <w:szCs w:val="22"/>
        </w:rPr>
      </w:pPr>
      <w:r w:rsidRPr="008027FC">
        <w:rPr>
          <w:rFonts w:ascii="Calibri" w:hAnsi="Calibri" w:cs="Calibri"/>
          <w:color w:val="000000" w:themeColor="text1"/>
          <w:sz w:val="22"/>
          <w:szCs w:val="22"/>
        </w:rPr>
        <w:t xml:space="preserve">Designed configuration </w:t>
      </w:r>
      <w:r w:rsidRPr="008027FC">
        <w:rPr>
          <w:rFonts w:ascii="Calibri" w:hAnsi="Calibri" w:cs="Calibri"/>
          <w:b/>
          <w:color w:val="000000" w:themeColor="text1"/>
          <w:sz w:val="22"/>
          <w:szCs w:val="22"/>
        </w:rPr>
        <w:t>XML Schema</w:t>
      </w:r>
      <w:r w:rsidRPr="008027FC">
        <w:rPr>
          <w:rFonts w:ascii="Calibri" w:hAnsi="Calibri" w:cs="Calibri"/>
          <w:color w:val="000000" w:themeColor="text1"/>
          <w:sz w:val="22"/>
          <w:szCs w:val="22"/>
        </w:rPr>
        <w:t xml:space="preserve"> for the application.</w:t>
      </w:r>
    </w:p>
    <w:p w:rsidR="00570081" w:rsidRPr="008027FC" w:rsidRDefault="00570081" w:rsidP="00C1034F">
      <w:pPr>
        <w:pStyle w:val="NormalVerdana"/>
        <w:numPr>
          <w:ilvl w:val="0"/>
          <w:numId w:val="4"/>
        </w:numPr>
        <w:jc w:val="both"/>
        <w:rPr>
          <w:rFonts w:ascii="Calibri" w:hAnsi="Calibri" w:cs="Calibri"/>
          <w:color w:val="000000" w:themeColor="text1"/>
        </w:rPr>
      </w:pPr>
      <w:r w:rsidRPr="008027FC">
        <w:rPr>
          <w:rFonts w:ascii="Calibri" w:hAnsi="Calibri" w:cs="Calibri"/>
          <w:color w:val="000000" w:themeColor="text1"/>
        </w:rPr>
        <w:t xml:space="preserve">Implemented the database connectivity using </w:t>
      </w:r>
      <w:r w:rsidRPr="008027FC">
        <w:rPr>
          <w:rFonts w:ascii="Calibri" w:hAnsi="Calibri" w:cs="Calibri"/>
          <w:b/>
          <w:color w:val="000000" w:themeColor="text1"/>
        </w:rPr>
        <w:t>JDBC</w:t>
      </w:r>
      <w:r w:rsidRPr="008027FC">
        <w:rPr>
          <w:rFonts w:ascii="Calibri" w:hAnsi="Calibri" w:cs="Calibri"/>
          <w:color w:val="000000" w:themeColor="text1"/>
        </w:rPr>
        <w:t xml:space="preserve"> with </w:t>
      </w:r>
      <w:r w:rsidRPr="008027FC">
        <w:rPr>
          <w:rFonts w:ascii="Calibri" w:hAnsi="Calibri" w:cs="Calibri"/>
          <w:b/>
          <w:color w:val="000000" w:themeColor="text1"/>
        </w:rPr>
        <w:t>Oracle 10g</w:t>
      </w:r>
      <w:r w:rsidRPr="008027FC">
        <w:rPr>
          <w:rFonts w:ascii="Calibri" w:hAnsi="Calibri" w:cs="Calibri"/>
          <w:color w:val="000000" w:themeColor="text1"/>
        </w:rPr>
        <w:t xml:space="preserve"> database as backend.</w:t>
      </w:r>
    </w:p>
    <w:p w:rsidR="000B79AF" w:rsidRPr="008027FC" w:rsidRDefault="000B79AF" w:rsidP="00C1034F">
      <w:pPr>
        <w:numPr>
          <w:ilvl w:val="0"/>
          <w:numId w:val="4"/>
        </w:numPr>
        <w:jc w:val="both"/>
        <w:rPr>
          <w:rFonts w:ascii="Calibri" w:hAnsi="Calibri" w:cs="Calibri"/>
          <w:color w:val="000000" w:themeColor="text1"/>
          <w:sz w:val="22"/>
          <w:szCs w:val="22"/>
        </w:rPr>
      </w:pPr>
      <w:r w:rsidRPr="008027FC">
        <w:rPr>
          <w:rFonts w:ascii="Calibri" w:hAnsi="Calibri" w:cs="Calibri"/>
          <w:color w:val="000000" w:themeColor="text1"/>
          <w:sz w:val="22"/>
          <w:szCs w:val="22"/>
        </w:rPr>
        <w:t xml:space="preserve">Developed </w:t>
      </w:r>
      <w:r w:rsidRPr="008027FC">
        <w:rPr>
          <w:rFonts w:ascii="Calibri" w:hAnsi="Calibri" w:cs="Calibri"/>
          <w:b/>
          <w:bCs/>
          <w:color w:val="000000" w:themeColor="text1"/>
          <w:sz w:val="22"/>
          <w:szCs w:val="22"/>
        </w:rPr>
        <w:t>Maven scripts</w:t>
      </w:r>
      <w:r w:rsidRPr="008027FC">
        <w:rPr>
          <w:rFonts w:ascii="Calibri" w:hAnsi="Calibri" w:cs="Calibri"/>
          <w:color w:val="000000" w:themeColor="text1"/>
          <w:sz w:val="22"/>
          <w:szCs w:val="22"/>
        </w:rPr>
        <w:t xml:space="preserve"> and developed builds using Maven and continuous integration servers like </w:t>
      </w:r>
      <w:r w:rsidRPr="008027FC">
        <w:rPr>
          <w:rFonts w:ascii="Calibri" w:hAnsi="Calibri" w:cs="Calibri"/>
          <w:b/>
          <w:color w:val="000000" w:themeColor="text1"/>
          <w:sz w:val="22"/>
          <w:szCs w:val="22"/>
        </w:rPr>
        <w:t>Jenkins</w:t>
      </w:r>
      <w:r w:rsidRPr="008027FC">
        <w:rPr>
          <w:rFonts w:ascii="Calibri" w:hAnsi="Calibri" w:cs="Calibri"/>
          <w:color w:val="000000" w:themeColor="text1"/>
          <w:sz w:val="22"/>
          <w:szCs w:val="22"/>
        </w:rPr>
        <w:t>.</w:t>
      </w:r>
    </w:p>
    <w:p w:rsidR="003B4B88" w:rsidRPr="008027FC" w:rsidRDefault="003B4B88" w:rsidP="00C1034F">
      <w:pPr>
        <w:widowControl w:val="0"/>
        <w:numPr>
          <w:ilvl w:val="0"/>
          <w:numId w:val="4"/>
        </w:numPr>
        <w:autoSpaceDE w:val="0"/>
        <w:autoSpaceDN w:val="0"/>
        <w:adjustRightInd w:val="0"/>
        <w:snapToGrid w:val="0"/>
        <w:jc w:val="both"/>
        <w:rPr>
          <w:rFonts w:ascii="Calibri" w:hAnsi="Calibri" w:cs="Calibri"/>
          <w:color w:val="000000" w:themeColor="text1"/>
          <w:sz w:val="22"/>
          <w:szCs w:val="22"/>
        </w:rPr>
      </w:pPr>
      <w:r w:rsidRPr="008027FC">
        <w:rPr>
          <w:rFonts w:ascii="Calibri" w:hAnsi="Calibri" w:cs="Calibri"/>
          <w:color w:val="000000" w:themeColor="text1"/>
          <w:sz w:val="22"/>
          <w:szCs w:val="22"/>
        </w:rPr>
        <w:t xml:space="preserve">Used </w:t>
      </w:r>
      <w:r w:rsidRPr="008027FC">
        <w:rPr>
          <w:rFonts w:ascii="Calibri" w:hAnsi="Calibri" w:cs="Calibri"/>
          <w:b/>
          <w:color w:val="000000" w:themeColor="text1"/>
          <w:sz w:val="22"/>
          <w:szCs w:val="22"/>
        </w:rPr>
        <w:t>XML</w:t>
      </w:r>
      <w:r w:rsidR="0062268A" w:rsidRPr="008027FC">
        <w:rPr>
          <w:rFonts w:ascii="Calibri" w:hAnsi="Calibri" w:cs="Calibri"/>
          <w:b/>
          <w:color w:val="000000" w:themeColor="text1"/>
          <w:sz w:val="22"/>
          <w:szCs w:val="22"/>
        </w:rPr>
        <w:t xml:space="preserve"> HTTP Request</w:t>
      </w:r>
      <w:r w:rsidRPr="008027FC">
        <w:rPr>
          <w:rFonts w:ascii="Calibri" w:hAnsi="Calibri" w:cs="Calibri"/>
          <w:color w:val="000000" w:themeColor="text1"/>
          <w:sz w:val="22"/>
          <w:szCs w:val="22"/>
        </w:rPr>
        <w:t xml:space="preserve"> Object to provide asynchronous communication as part of </w:t>
      </w:r>
      <w:r w:rsidRPr="008027FC">
        <w:rPr>
          <w:rFonts w:ascii="Calibri" w:hAnsi="Calibri" w:cs="Calibri"/>
          <w:b/>
          <w:color w:val="000000" w:themeColor="text1"/>
          <w:sz w:val="22"/>
          <w:szCs w:val="22"/>
        </w:rPr>
        <w:t>AJAX</w:t>
      </w:r>
      <w:r w:rsidRPr="008027FC">
        <w:rPr>
          <w:rFonts w:ascii="Calibri" w:hAnsi="Calibri" w:cs="Calibri"/>
          <w:color w:val="000000" w:themeColor="text1"/>
          <w:sz w:val="22"/>
          <w:szCs w:val="22"/>
        </w:rPr>
        <w:t xml:space="preserve"> implementation.</w:t>
      </w:r>
    </w:p>
    <w:p w:rsidR="003B4B88" w:rsidRPr="008027FC" w:rsidRDefault="003B4B88" w:rsidP="00C1034F">
      <w:pPr>
        <w:widowControl w:val="0"/>
        <w:numPr>
          <w:ilvl w:val="0"/>
          <w:numId w:val="4"/>
        </w:numPr>
        <w:autoSpaceDE w:val="0"/>
        <w:autoSpaceDN w:val="0"/>
        <w:adjustRightInd w:val="0"/>
        <w:snapToGrid w:val="0"/>
        <w:jc w:val="both"/>
        <w:rPr>
          <w:rFonts w:ascii="Calibri" w:hAnsi="Calibri" w:cs="Calibri"/>
          <w:color w:val="000000" w:themeColor="text1"/>
          <w:sz w:val="22"/>
          <w:szCs w:val="22"/>
        </w:rPr>
      </w:pPr>
      <w:r w:rsidRPr="008027FC">
        <w:rPr>
          <w:rFonts w:ascii="Calibri" w:hAnsi="Calibri" w:cs="Calibri"/>
          <w:color w:val="000000" w:themeColor="text1"/>
          <w:sz w:val="22"/>
          <w:szCs w:val="22"/>
        </w:rPr>
        <w:t xml:space="preserve">Designed and implemented Java Classes to use JAXP parser to create Java objects </w:t>
      </w:r>
      <w:r w:rsidR="008F62C0" w:rsidRPr="008027FC">
        <w:rPr>
          <w:rFonts w:ascii="Calibri" w:hAnsi="Calibri" w:cs="Calibri"/>
          <w:color w:val="000000" w:themeColor="text1"/>
          <w:sz w:val="22"/>
          <w:szCs w:val="22"/>
        </w:rPr>
        <w:t>to</w:t>
      </w:r>
      <w:r w:rsidRPr="008027FC">
        <w:rPr>
          <w:rFonts w:ascii="Calibri" w:hAnsi="Calibri" w:cs="Calibri"/>
          <w:color w:val="000000" w:themeColor="text1"/>
          <w:sz w:val="22"/>
          <w:szCs w:val="22"/>
        </w:rPr>
        <w:t xml:space="preserve"> be able to modify the data received in the response.</w:t>
      </w:r>
    </w:p>
    <w:p w:rsidR="003B4B88" w:rsidRPr="008027FC" w:rsidRDefault="003B4B88" w:rsidP="00C1034F">
      <w:pPr>
        <w:widowControl w:val="0"/>
        <w:numPr>
          <w:ilvl w:val="0"/>
          <w:numId w:val="4"/>
        </w:numPr>
        <w:autoSpaceDE w:val="0"/>
        <w:autoSpaceDN w:val="0"/>
        <w:adjustRightInd w:val="0"/>
        <w:snapToGrid w:val="0"/>
        <w:jc w:val="both"/>
        <w:rPr>
          <w:rFonts w:ascii="Calibri" w:hAnsi="Calibri" w:cs="Calibri"/>
          <w:color w:val="000000" w:themeColor="text1"/>
          <w:sz w:val="22"/>
          <w:szCs w:val="22"/>
        </w:rPr>
      </w:pPr>
      <w:r w:rsidRPr="008027FC">
        <w:rPr>
          <w:rFonts w:ascii="Calibri" w:hAnsi="Calibri" w:cs="Calibri"/>
          <w:color w:val="000000" w:themeColor="text1"/>
          <w:sz w:val="22"/>
          <w:szCs w:val="22"/>
        </w:rPr>
        <w:t xml:space="preserve">Experience with </w:t>
      </w:r>
      <w:r w:rsidRPr="008027FC">
        <w:rPr>
          <w:rFonts w:ascii="Calibri" w:hAnsi="Calibri" w:cs="Calibri"/>
          <w:b/>
          <w:color w:val="000000" w:themeColor="text1"/>
          <w:sz w:val="22"/>
          <w:szCs w:val="22"/>
        </w:rPr>
        <w:t>KORN</w:t>
      </w:r>
      <w:r w:rsidRPr="008027FC">
        <w:rPr>
          <w:rFonts w:ascii="Calibri" w:hAnsi="Calibri" w:cs="Calibri"/>
          <w:color w:val="000000" w:themeColor="text1"/>
          <w:sz w:val="22"/>
          <w:szCs w:val="22"/>
        </w:rPr>
        <w:t xml:space="preserve"> based scripts as part of triggering </w:t>
      </w:r>
      <w:r w:rsidRPr="008027FC">
        <w:rPr>
          <w:rFonts w:ascii="Calibri" w:hAnsi="Calibri" w:cs="Calibri"/>
          <w:b/>
          <w:color w:val="000000" w:themeColor="text1"/>
          <w:sz w:val="22"/>
          <w:szCs w:val="22"/>
        </w:rPr>
        <w:t>UNIX</w:t>
      </w:r>
      <w:r w:rsidRPr="008027FC">
        <w:rPr>
          <w:rFonts w:ascii="Calibri" w:hAnsi="Calibri" w:cs="Calibri"/>
          <w:color w:val="000000" w:themeColor="text1"/>
          <w:sz w:val="22"/>
          <w:szCs w:val="22"/>
        </w:rPr>
        <w:t xml:space="preserve"> and J2EE based Jobs.</w:t>
      </w:r>
    </w:p>
    <w:p w:rsidR="003B4B88" w:rsidRPr="008027FC" w:rsidRDefault="003B4B88" w:rsidP="00C1034F">
      <w:pPr>
        <w:widowControl w:val="0"/>
        <w:numPr>
          <w:ilvl w:val="0"/>
          <w:numId w:val="4"/>
        </w:numPr>
        <w:autoSpaceDE w:val="0"/>
        <w:autoSpaceDN w:val="0"/>
        <w:adjustRightInd w:val="0"/>
        <w:snapToGrid w:val="0"/>
        <w:jc w:val="both"/>
        <w:rPr>
          <w:rFonts w:ascii="Calibri" w:hAnsi="Calibri" w:cs="Calibri"/>
          <w:color w:val="000000" w:themeColor="text1"/>
          <w:sz w:val="22"/>
          <w:szCs w:val="22"/>
        </w:rPr>
      </w:pPr>
      <w:r w:rsidRPr="008027FC">
        <w:rPr>
          <w:rFonts w:ascii="Calibri" w:hAnsi="Calibri" w:cs="Calibri"/>
          <w:color w:val="000000" w:themeColor="text1"/>
          <w:sz w:val="22"/>
          <w:szCs w:val="22"/>
        </w:rPr>
        <w:t xml:space="preserve">Prepared the test plans and executed test cases for unit, integration and system testing using different automation tools like </w:t>
      </w:r>
      <w:proofErr w:type="spellStart"/>
      <w:r w:rsidRPr="008027FC">
        <w:rPr>
          <w:rFonts w:ascii="Calibri" w:hAnsi="Calibri" w:cs="Calibri"/>
          <w:b/>
          <w:color w:val="000000" w:themeColor="text1"/>
          <w:sz w:val="22"/>
          <w:szCs w:val="22"/>
        </w:rPr>
        <w:t>jUnit</w:t>
      </w:r>
      <w:proofErr w:type="spellEnd"/>
      <w:r w:rsidR="008B4704" w:rsidRPr="008027FC">
        <w:rPr>
          <w:rFonts w:ascii="Calibri" w:hAnsi="Calibri" w:cs="Calibri"/>
          <w:b/>
          <w:color w:val="000000" w:themeColor="text1"/>
          <w:sz w:val="22"/>
          <w:szCs w:val="22"/>
        </w:rPr>
        <w:t xml:space="preserve"> </w:t>
      </w:r>
      <w:r w:rsidRPr="008027FC">
        <w:rPr>
          <w:rFonts w:ascii="Calibri" w:hAnsi="Calibri" w:cs="Calibri"/>
          <w:color w:val="000000" w:themeColor="text1"/>
          <w:sz w:val="22"/>
          <w:szCs w:val="22"/>
        </w:rPr>
        <w:t>and</w:t>
      </w:r>
      <w:r w:rsidR="008B4704" w:rsidRPr="008027FC">
        <w:rPr>
          <w:rFonts w:ascii="Calibri" w:hAnsi="Calibri" w:cs="Calibri"/>
          <w:color w:val="000000" w:themeColor="text1"/>
          <w:sz w:val="22"/>
          <w:szCs w:val="22"/>
        </w:rPr>
        <w:t xml:space="preserve"> </w:t>
      </w:r>
      <w:r w:rsidR="00155A18" w:rsidRPr="008027FC">
        <w:rPr>
          <w:rFonts w:ascii="Calibri" w:hAnsi="Calibri" w:cs="Calibri"/>
          <w:color w:val="000000" w:themeColor="text1"/>
          <w:sz w:val="22"/>
          <w:szCs w:val="22"/>
        </w:rPr>
        <w:t xml:space="preserve">Performance Testing experience using </w:t>
      </w:r>
      <w:r w:rsidR="00155A18" w:rsidRPr="008027FC">
        <w:rPr>
          <w:rFonts w:ascii="Calibri" w:hAnsi="Calibri" w:cs="Calibri"/>
          <w:b/>
          <w:color w:val="000000" w:themeColor="text1"/>
          <w:sz w:val="22"/>
          <w:szCs w:val="22"/>
        </w:rPr>
        <w:t>JMeter.</w:t>
      </w:r>
    </w:p>
    <w:p w:rsidR="003B4B88" w:rsidRPr="008027FC" w:rsidRDefault="003B4B88" w:rsidP="00C1034F">
      <w:pPr>
        <w:widowControl w:val="0"/>
        <w:numPr>
          <w:ilvl w:val="0"/>
          <w:numId w:val="4"/>
        </w:numPr>
        <w:autoSpaceDE w:val="0"/>
        <w:autoSpaceDN w:val="0"/>
        <w:adjustRightInd w:val="0"/>
        <w:snapToGrid w:val="0"/>
        <w:jc w:val="both"/>
        <w:rPr>
          <w:rFonts w:ascii="Calibri" w:hAnsi="Calibri" w:cs="Calibri"/>
          <w:color w:val="000000" w:themeColor="text1"/>
          <w:sz w:val="22"/>
          <w:szCs w:val="22"/>
        </w:rPr>
      </w:pPr>
      <w:r w:rsidRPr="008027FC">
        <w:rPr>
          <w:rStyle w:val="apple-style-span"/>
          <w:rFonts w:ascii="Calibri" w:hAnsi="Calibri" w:cs="Calibri"/>
          <w:b/>
          <w:color w:val="000000" w:themeColor="text1"/>
          <w:sz w:val="22"/>
          <w:szCs w:val="22"/>
        </w:rPr>
        <w:t>WSDL</w:t>
      </w:r>
      <w:r w:rsidRPr="008027FC">
        <w:rPr>
          <w:rStyle w:val="apple-style-span"/>
          <w:rFonts w:ascii="Calibri" w:hAnsi="Calibri" w:cs="Calibri"/>
          <w:color w:val="000000" w:themeColor="text1"/>
          <w:sz w:val="22"/>
          <w:szCs w:val="22"/>
        </w:rPr>
        <w:t xml:space="preserve"> was used for publishing Web Service interfaces.</w:t>
      </w:r>
    </w:p>
    <w:p w:rsidR="008F62C0" w:rsidRPr="008027FC" w:rsidRDefault="003B4B88" w:rsidP="00C1034F">
      <w:pPr>
        <w:widowControl w:val="0"/>
        <w:numPr>
          <w:ilvl w:val="0"/>
          <w:numId w:val="4"/>
        </w:numPr>
        <w:autoSpaceDE w:val="0"/>
        <w:autoSpaceDN w:val="0"/>
        <w:adjustRightInd w:val="0"/>
        <w:snapToGrid w:val="0"/>
        <w:jc w:val="both"/>
        <w:rPr>
          <w:rFonts w:ascii="Calibri" w:hAnsi="Calibri" w:cs="Calibri"/>
          <w:color w:val="000000" w:themeColor="text1"/>
          <w:sz w:val="22"/>
          <w:szCs w:val="22"/>
        </w:rPr>
      </w:pPr>
      <w:r w:rsidRPr="008027FC">
        <w:rPr>
          <w:rFonts w:ascii="Calibri" w:hAnsi="Calibri" w:cs="Calibri"/>
          <w:color w:val="000000" w:themeColor="text1"/>
          <w:sz w:val="22"/>
          <w:szCs w:val="22"/>
        </w:rPr>
        <w:t xml:space="preserve">Wrote </w:t>
      </w:r>
      <w:r w:rsidRPr="008027FC">
        <w:rPr>
          <w:rFonts w:ascii="Calibri" w:hAnsi="Calibri" w:cs="Calibri"/>
          <w:b/>
          <w:color w:val="000000" w:themeColor="text1"/>
          <w:sz w:val="22"/>
          <w:szCs w:val="22"/>
        </w:rPr>
        <w:t xml:space="preserve">Ant Scripts </w:t>
      </w:r>
      <w:r w:rsidRPr="008027FC">
        <w:rPr>
          <w:rFonts w:ascii="Calibri" w:hAnsi="Calibri" w:cs="Calibri"/>
          <w:color w:val="000000" w:themeColor="text1"/>
          <w:sz w:val="22"/>
          <w:szCs w:val="22"/>
        </w:rPr>
        <w:t>to automate the build and deploy process</w:t>
      </w:r>
      <w:r w:rsidR="00155A18" w:rsidRPr="008027FC">
        <w:rPr>
          <w:rFonts w:ascii="Calibri" w:hAnsi="Calibri" w:cs="Calibri"/>
          <w:color w:val="000000" w:themeColor="text1"/>
          <w:sz w:val="22"/>
          <w:szCs w:val="22"/>
        </w:rPr>
        <w:t>,</w:t>
      </w:r>
      <w:r w:rsidR="008B4704" w:rsidRPr="008027FC">
        <w:rPr>
          <w:rFonts w:ascii="Calibri" w:hAnsi="Calibri" w:cs="Calibri"/>
          <w:color w:val="000000" w:themeColor="text1"/>
          <w:sz w:val="22"/>
          <w:szCs w:val="22"/>
        </w:rPr>
        <w:t xml:space="preserve"> </w:t>
      </w:r>
      <w:r w:rsidR="00155A18" w:rsidRPr="008027FC">
        <w:rPr>
          <w:rFonts w:ascii="Calibri" w:hAnsi="Calibri" w:cs="Calibri"/>
          <w:color w:val="000000" w:themeColor="text1"/>
          <w:sz w:val="22"/>
          <w:szCs w:val="22"/>
        </w:rPr>
        <w:t>Involved Code Review,</w:t>
      </w:r>
      <w:r w:rsidR="008B4704" w:rsidRPr="008027FC">
        <w:rPr>
          <w:rFonts w:ascii="Calibri" w:hAnsi="Calibri" w:cs="Calibri"/>
          <w:color w:val="000000" w:themeColor="text1"/>
          <w:sz w:val="22"/>
          <w:szCs w:val="22"/>
        </w:rPr>
        <w:t xml:space="preserve"> </w:t>
      </w:r>
      <w:r w:rsidR="00155A18" w:rsidRPr="008027FC">
        <w:rPr>
          <w:rFonts w:ascii="Calibri" w:hAnsi="Calibri" w:cs="Calibri"/>
          <w:color w:val="000000" w:themeColor="text1"/>
          <w:sz w:val="22"/>
          <w:szCs w:val="22"/>
        </w:rPr>
        <w:t>Unit</w:t>
      </w:r>
      <w:r w:rsidR="008F62C0" w:rsidRPr="008027FC">
        <w:rPr>
          <w:rFonts w:ascii="Calibri" w:hAnsi="Calibri" w:cs="Calibri"/>
          <w:color w:val="000000" w:themeColor="text1"/>
          <w:sz w:val="22"/>
          <w:szCs w:val="22"/>
        </w:rPr>
        <w:t xml:space="preserve">, </w:t>
      </w:r>
      <w:r w:rsidR="00155A18" w:rsidRPr="008027FC">
        <w:rPr>
          <w:rFonts w:ascii="Calibri" w:hAnsi="Calibri" w:cs="Calibri"/>
          <w:color w:val="000000" w:themeColor="text1"/>
          <w:sz w:val="22"/>
          <w:szCs w:val="22"/>
        </w:rPr>
        <w:t>Integration Testing.</w:t>
      </w:r>
    </w:p>
    <w:p w:rsidR="00D83584" w:rsidRPr="008027FC" w:rsidRDefault="00D83584" w:rsidP="00C1034F">
      <w:pPr>
        <w:widowControl w:val="0"/>
        <w:numPr>
          <w:ilvl w:val="0"/>
          <w:numId w:val="4"/>
        </w:numPr>
        <w:autoSpaceDE w:val="0"/>
        <w:autoSpaceDN w:val="0"/>
        <w:adjustRightInd w:val="0"/>
        <w:snapToGrid w:val="0"/>
        <w:jc w:val="both"/>
        <w:rPr>
          <w:rFonts w:ascii="Calibri" w:hAnsi="Calibri" w:cs="Calibri"/>
          <w:b/>
          <w:color w:val="000000" w:themeColor="text1"/>
          <w:sz w:val="22"/>
          <w:szCs w:val="22"/>
        </w:rPr>
      </w:pPr>
      <w:r w:rsidRPr="008027FC">
        <w:rPr>
          <w:rFonts w:ascii="Calibri" w:hAnsi="Calibri" w:cs="Calibri"/>
          <w:color w:val="000000" w:themeColor="text1"/>
          <w:sz w:val="22"/>
          <w:szCs w:val="22"/>
        </w:rPr>
        <w:t>Experience with </w:t>
      </w:r>
      <w:r w:rsidRPr="008027FC">
        <w:rPr>
          <w:rFonts w:ascii="Calibri" w:hAnsi="Calibri" w:cs="Calibri"/>
          <w:b/>
          <w:color w:val="000000" w:themeColor="text1"/>
          <w:sz w:val="22"/>
          <w:szCs w:val="22"/>
        </w:rPr>
        <w:t>Docker</w:t>
      </w:r>
      <w:r w:rsidRPr="008027FC">
        <w:rPr>
          <w:rFonts w:ascii="Calibri" w:hAnsi="Calibri" w:cs="Calibri"/>
          <w:color w:val="000000" w:themeColor="text1"/>
          <w:sz w:val="22"/>
          <w:szCs w:val="22"/>
        </w:rPr>
        <w:t xml:space="preserve"> containers, leveraging Linux Containers and AMI&amp;#39s to create </w:t>
      </w:r>
      <w:r w:rsidRPr="008027FC">
        <w:rPr>
          <w:rFonts w:ascii="Calibri" w:hAnsi="Calibri" w:cs="Calibri"/>
          <w:b/>
          <w:color w:val="000000" w:themeColor="text1"/>
          <w:sz w:val="22"/>
          <w:szCs w:val="22"/>
        </w:rPr>
        <w:t>Docker Images/ containers.</w:t>
      </w:r>
    </w:p>
    <w:p w:rsidR="00D83584" w:rsidRPr="008027FC" w:rsidRDefault="00D83584" w:rsidP="00C1034F">
      <w:pPr>
        <w:widowControl w:val="0"/>
        <w:numPr>
          <w:ilvl w:val="0"/>
          <w:numId w:val="4"/>
        </w:numPr>
        <w:tabs>
          <w:tab w:val="left" w:pos="720"/>
        </w:tabs>
        <w:autoSpaceDE w:val="0"/>
        <w:autoSpaceDN w:val="0"/>
        <w:adjustRightInd w:val="0"/>
        <w:jc w:val="both"/>
        <w:rPr>
          <w:rFonts w:ascii="Calibri" w:hAnsi="Calibri" w:cs="Calibri"/>
          <w:color w:val="000000" w:themeColor="text1"/>
          <w:sz w:val="22"/>
          <w:szCs w:val="22"/>
        </w:rPr>
      </w:pPr>
      <w:r w:rsidRPr="008027FC">
        <w:rPr>
          <w:rFonts w:ascii="Calibri" w:hAnsi="Calibri" w:cs="Calibri"/>
          <w:color w:val="000000" w:themeColor="text1"/>
          <w:sz w:val="22"/>
          <w:szCs w:val="22"/>
        </w:rPr>
        <w:t xml:space="preserve">Created the </w:t>
      </w:r>
      <w:r w:rsidRPr="008027FC">
        <w:rPr>
          <w:rFonts w:ascii="Calibri" w:hAnsi="Calibri" w:cs="Calibri"/>
          <w:b/>
          <w:color w:val="000000" w:themeColor="text1"/>
          <w:sz w:val="22"/>
          <w:szCs w:val="22"/>
        </w:rPr>
        <w:t>Docker</w:t>
      </w:r>
      <w:r w:rsidRPr="008027FC">
        <w:rPr>
          <w:rFonts w:ascii="Calibri" w:hAnsi="Calibri" w:cs="Calibri"/>
          <w:color w:val="000000" w:themeColor="text1"/>
          <w:sz w:val="22"/>
          <w:szCs w:val="22"/>
        </w:rPr>
        <w:t xml:space="preserve"> containers and </w:t>
      </w:r>
      <w:r w:rsidRPr="008027FC">
        <w:rPr>
          <w:rFonts w:ascii="Calibri" w:hAnsi="Calibri" w:cs="Calibri"/>
          <w:b/>
          <w:color w:val="000000" w:themeColor="text1"/>
          <w:sz w:val="22"/>
          <w:szCs w:val="22"/>
        </w:rPr>
        <w:t>Docker</w:t>
      </w:r>
      <w:r w:rsidRPr="008027FC">
        <w:rPr>
          <w:rFonts w:ascii="Calibri" w:hAnsi="Calibri" w:cs="Calibri"/>
          <w:color w:val="000000" w:themeColor="text1"/>
          <w:sz w:val="22"/>
          <w:szCs w:val="22"/>
        </w:rPr>
        <w:t xml:space="preserve"> consoles for managing the application life cycle.</w:t>
      </w:r>
    </w:p>
    <w:p w:rsidR="008437F2" w:rsidRPr="008027FC" w:rsidRDefault="008437F2" w:rsidP="00C1034F">
      <w:pPr>
        <w:numPr>
          <w:ilvl w:val="0"/>
          <w:numId w:val="4"/>
        </w:numPr>
        <w:jc w:val="both"/>
        <w:rPr>
          <w:rFonts w:ascii="Calibri" w:hAnsi="Calibri" w:cs="Calibri"/>
          <w:color w:val="000000" w:themeColor="text1"/>
          <w:sz w:val="22"/>
          <w:szCs w:val="22"/>
        </w:rPr>
      </w:pPr>
      <w:r w:rsidRPr="008027FC">
        <w:rPr>
          <w:rFonts w:ascii="Calibri" w:hAnsi="Calibri" w:cs="Calibri"/>
          <w:color w:val="000000" w:themeColor="text1"/>
          <w:sz w:val="22"/>
          <w:szCs w:val="22"/>
        </w:rPr>
        <w:t xml:space="preserve">Worked with </w:t>
      </w:r>
      <w:r w:rsidRPr="008027FC">
        <w:rPr>
          <w:rFonts w:ascii="Calibri" w:hAnsi="Calibri" w:cs="Calibri"/>
          <w:b/>
          <w:color w:val="000000" w:themeColor="text1"/>
          <w:sz w:val="22"/>
          <w:szCs w:val="22"/>
        </w:rPr>
        <w:t>Kafka Cluster</w:t>
      </w:r>
      <w:r w:rsidRPr="008027FC">
        <w:rPr>
          <w:rFonts w:ascii="Calibri" w:hAnsi="Calibri" w:cs="Calibri"/>
          <w:color w:val="000000" w:themeColor="text1"/>
          <w:sz w:val="22"/>
          <w:szCs w:val="22"/>
        </w:rPr>
        <w:t xml:space="preserve"> using</w:t>
      </w:r>
      <w:r w:rsidR="008B4704" w:rsidRPr="008027FC">
        <w:rPr>
          <w:rFonts w:ascii="Calibri" w:hAnsi="Calibri" w:cs="Calibri"/>
          <w:color w:val="000000" w:themeColor="text1"/>
          <w:sz w:val="22"/>
          <w:szCs w:val="22"/>
        </w:rPr>
        <w:t xml:space="preserve"> </w:t>
      </w:r>
      <w:r w:rsidR="00736BAF" w:rsidRPr="008027FC">
        <w:rPr>
          <w:rFonts w:ascii="Calibri" w:hAnsi="Calibri" w:cs="Calibri"/>
          <w:b/>
          <w:color w:val="000000" w:themeColor="text1"/>
          <w:sz w:val="22"/>
          <w:szCs w:val="22"/>
        </w:rPr>
        <w:t>Zookeeper</w:t>
      </w:r>
      <w:r w:rsidRPr="008027FC">
        <w:rPr>
          <w:rFonts w:ascii="Calibri" w:hAnsi="Calibri" w:cs="Calibri"/>
          <w:color w:val="000000" w:themeColor="text1"/>
          <w:sz w:val="22"/>
          <w:szCs w:val="22"/>
        </w:rPr>
        <w:t xml:space="preserve">. </w:t>
      </w:r>
    </w:p>
    <w:p w:rsidR="00D83584" w:rsidRPr="008027FC" w:rsidRDefault="001F473F" w:rsidP="00C1034F">
      <w:pPr>
        <w:widowControl w:val="0"/>
        <w:numPr>
          <w:ilvl w:val="0"/>
          <w:numId w:val="4"/>
        </w:numPr>
        <w:autoSpaceDE w:val="0"/>
        <w:autoSpaceDN w:val="0"/>
        <w:adjustRightInd w:val="0"/>
        <w:snapToGrid w:val="0"/>
        <w:jc w:val="both"/>
        <w:rPr>
          <w:rFonts w:ascii="Calibri" w:hAnsi="Calibri" w:cs="Calibri"/>
          <w:color w:val="000000" w:themeColor="text1"/>
          <w:sz w:val="22"/>
          <w:szCs w:val="22"/>
        </w:rPr>
      </w:pPr>
      <w:r w:rsidRPr="008027FC">
        <w:rPr>
          <w:rFonts w:ascii="Calibri" w:hAnsi="Calibri" w:cs="Calibri"/>
          <w:color w:val="000000" w:themeColor="text1"/>
          <w:sz w:val="22"/>
          <w:szCs w:val="22"/>
        </w:rPr>
        <w:t>Worked on Angular4+, Node.js, experienced using Route Guards for Authentication with tokens</w:t>
      </w:r>
    </w:p>
    <w:p w:rsidR="00615603" w:rsidRPr="008027FC" w:rsidRDefault="00615603" w:rsidP="00C1034F">
      <w:pPr>
        <w:widowControl w:val="0"/>
        <w:numPr>
          <w:ilvl w:val="0"/>
          <w:numId w:val="4"/>
        </w:numPr>
        <w:autoSpaceDE w:val="0"/>
        <w:autoSpaceDN w:val="0"/>
        <w:adjustRightInd w:val="0"/>
        <w:snapToGrid w:val="0"/>
        <w:jc w:val="both"/>
        <w:rPr>
          <w:rFonts w:ascii="Calibri" w:hAnsi="Calibri" w:cs="Calibri"/>
          <w:color w:val="000000" w:themeColor="text1"/>
          <w:sz w:val="22"/>
          <w:szCs w:val="22"/>
        </w:rPr>
      </w:pPr>
      <w:r w:rsidRPr="008027FC">
        <w:rPr>
          <w:rFonts w:ascii="Calibri" w:hAnsi="Calibri" w:cs="Calibri"/>
          <w:color w:val="000000" w:themeColor="text1"/>
          <w:sz w:val="22"/>
          <w:szCs w:val="22"/>
        </w:rPr>
        <w:t>Used Angular2 HTTP Module to make API calls and worked with the observables</w:t>
      </w:r>
    </w:p>
    <w:p w:rsidR="000E44AE" w:rsidRPr="008027FC" w:rsidRDefault="000E44AE" w:rsidP="00C1034F">
      <w:pPr>
        <w:widowControl w:val="0"/>
        <w:numPr>
          <w:ilvl w:val="0"/>
          <w:numId w:val="4"/>
        </w:numPr>
        <w:autoSpaceDE w:val="0"/>
        <w:autoSpaceDN w:val="0"/>
        <w:adjustRightInd w:val="0"/>
        <w:snapToGrid w:val="0"/>
        <w:jc w:val="both"/>
        <w:rPr>
          <w:rFonts w:ascii="Calibri" w:hAnsi="Calibri" w:cs="Calibri"/>
          <w:color w:val="000000" w:themeColor="text1"/>
          <w:sz w:val="22"/>
          <w:szCs w:val="22"/>
        </w:rPr>
      </w:pPr>
      <w:r w:rsidRPr="008027FC">
        <w:rPr>
          <w:rFonts w:ascii="Calibri" w:hAnsi="Calibri" w:cs="Calibri"/>
          <w:color w:val="000000" w:themeColor="text1"/>
          <w:sz w:val="22"/>
          <w:szCs w:val="22"/>
        </w:rPr>
        <w:t xml:space="preserve">Developed Web Application Security Model using Windows authentication model as well as Forms authentication, configured </w:t>
      </w:r>
      <w:proofErr w:type="spellStart"/>
      <w:r w:rsidRPr="008027FC">
        <w:rPr>
          <w:rFonts w:ascii="Calibri" w:hAnsi="Calibri" w:cs="Calibri"/>
          <w:color w:val="000000" w:themeColor="text1"/>
          <w:sz w:val="22"/>
          <w:szCs w:val="22"/>
        </w:rPr>
        <w:t>Web.config</w:t>
      </w:r>
      <w:proofErr w:type="spellEnd"/>
      <w:r w:rsidRPr="008027FC">
        <w:rPr>
          <w:rFonts w:ascii="Calibri" w:hAnsi="Calibri" w:cs="Calibri"/>
          <w:color w:val="000000" w:themeColor="text1"/>
          <w:sz w:val="22"/>
          <w:szCs w:val="22"/>
        </w:rPr>
        <w:t xml:space="preserve"> files using ASP.Net, Web API server.</w:t>
      </w:r>
    </w:p>
    <w:p w:rsidR="008F62C0" w:rsidRPr="008027FC" w:rsidRDefault="008F62C0" w:rsidP="00C1034F">
      <w:pPr>
        <w:widowControl w:val="0"/>
        <w:autoSpaceDE w:val="0"/>
        <w:autoSpaceDN w:val="0"/>
        <w:adjustRightInd w:val="0"/>
        <w:snapToGrid w:val="0"/>
        <w:ind w:left="360"/>
        <w:jc w:val="both"/>
        <w:rPr>
          <w:rFonts w:ascii="Calibri" w:hAnsi="Calibri" w:cs="Calibri"/>
          <w:color w:val="000000" w:themeColor="text1"/>
          <w:sz w:val="22"/>
          <w:szCs w:val="22"/>
        </w:rPr>
      </w:pPr>
    </w:p>
    <w:p w:rsidR="003B4B88" w:rsidRPr="008027FC" w:rsidRDefault="003B4B88" w:rsidP="00C1034F">
      <w:pPr>
        <w:pStyle w:val="DefaultText"/>
        <w:jc w:val="both"/>
        <w:rPr>
          <w:rFonts w:ascii="Calibri" w:hAnsi="Calibri" w:cs="Calibri"/>
          <w:b/>
          <w:color w:val="000000" w:themeColor="text1"/>
          <w:sz w:val="22"/>
          <w:szCs w:val="22"/>
        </w:rPr>
      </w:pPr>
      <w:r w:rsidRPr="008027FC">
        <w:rPr>
          <w:rFonts w:ascii="Calibri" w:hAnsi="Calibri" w:cs="Calibri"/>
          <w:b/>
          <w:bCs/>
          <w:color w:val="000000" w:themeColor="text1"/>
          <w:sz w:val="22"/>
          <w:szCs w:val="22"/>
        </w:rPr>
        <w:t xml:space="preserve">Environment: Core </w:t>
      </w:r>
      <w:r w:rsidRPr="008027FC">
        <w:rPr>
          <w:rFonts w:ascii="Calibri" w:hAnsi="Calibri" w:cs="Calibri"/>
          <w:b/>
          <w:color w:val="000000" w:themeColor="text1"/>
          <w:sz w:val="22"/>
          <w:szCs w:val="22"/>
        </w:rPr>
        <w:t xml:space="preserve">Java/J2EE, </w:t>
      </w:r>
      <w:r w:rsidR="007B705B" w:rsidRPr="008027FC">
        <w:rPr>
          <w:rFonts w:ascii="Calibri" w:hAnsi="Calibri" w:cs="Calibri"/>
          <w:b/>
          <w:color w:val="000000" w:themeColor="text1"/>
          <w:sz w:val="22"/>
          <w:szCs w:val="22"/>
        </w:rPr>
        <w:t>AngularJS</w:t>
      </w:r>
      <w:r w:rsidRPr="008027FC">
        <w:rPr>
          <w:rFonts w:ascii="Calibri" w:hAnsi="Calibri" w:cs="Calibri"/>
          <w:b/>
          <w:color w:val="000000" w:themeColor="text1"/>
          <w:sz w:val="22"/>
          <w:szCs w:val="22"/>
        </w:rPr>
        <w:t xml:space="preserve">, Java Spring, JSTL,JMS, XML, XSLT, JDBC, AJAX, </w:t>
      </w:r>
      <w:r w:rsidRPr="008027FC">
        <w:rPr>
          <w:rFonts w:ascii="Calibri" w:hAnsi="Calibri" w:cs="Calibri"/>
          <w:b/>
          <w:bCs/>
          <w:color w:val="000000" w:themeColor="text1"/>
          <w:sz w:val="22"/>
          <w:szCs w:val="22"/>
        </w:rPr>
        <w:t>Oracle 10g</w:t>
      </w:r>
      <w:r w:rsidRPr="008027FC">
        <w:rPr>
          <w:rFonts w:ascii="Calibri" w:hAnsi="Calibri" w:cs="Calibri"/>
          <w:b/>
          <w:color w:val="000000" w:themeColor="text1"/>
          <w:sz w:val="22"/>
          <w:szCs w:val="22"/>
        </w:rPr>
        <w:t xml:space="preserve">, WSAD, </w:t>
      </w:r>
      <w:r w:rsidRPr="008027FC">
        <w:rPr>
          <w:rFonts w:ascii="Calibri" w:hAnsi="Calibri" w:cs="Calibri"/>
          <w:b/>
          <w:bCs/>
          <w:color w:val="000000" w:themeColor="text1"/>
          <w:sz w:val="22"/>
          <w:szCs w:val="22"/>
        </w:rPr>
        <w:t>IBM MQ</w:t>
      </w:r>
      <w:r w:rsidRPr="008027FC">
        <w:rPr>
          <w:rFonts w:ascii="Calibri" w:hAnsi="Calibri" w:cs="Calibri"/>
          <w:b/>
          <w:color w:val="000000" w:themeColor="text1"/>
          <w:sz w:val="22"/>
          <w:szCs w:val="22"/>
        </w:rPr>
        <w:t>,</w:t>
      </w:r>
      <w:r w:rsidR="00647294" w:rsidRPr="008027FC">
        <w:rPr>
          <w:rFonts w:ascii="Calibri" w:hAnsi="Calibri" w:cs="Calibri"/>
          <w:b/>
          <w:color w:val="000000" w:themeColor="text1"/>
          <w:sz w:val="22"/>
          <w:szCs w:val="22"/>
        </w:rPr>
        <w:t xml:space="preserve"> Microservices,</w:t>
      </w:r>
      <w:r w:rsidRPr="008027FC">
        <w:rPr>
          <w:rFonts w:ascii="Calibri" w:hAnsi="Calibri" w:cs="Calibri"/>
          <w:b/>
          <w:color w:val="000000" w:themeColor="text1"/>
          <w:sz w:val="22"/>
          <w:szCs w:val="22"/>
        </w:rPr>
        <w:t xml:space="preserve"> HTML, CSS, JavaScript</w:t>
      </w:r>
      <w:r w:rsidR="00647294" w:rsidRPr="008027FC">
        <w:rPr>
          <w:rFonts w:ascii="Calibri" w:hAnsi="Calibri" w:cs="Calibri"/>
          <w:b/>
          <w:color w:val="000000" w:themeColor="text1"/>
          <w:sz w:val="22"/>
          <w:szCs w:val="22"/>
        </w:rPr>
        <w:t>,</w:t>
      </w:r>
      <w:r w:rsidRPr="008027FC">
        <w:rPr>
          <w:rFonts w:ascii="Calibri" w:hAnsi="Calibri" w:cs="Calibri"/>
          <w:b/>
          <w:color w:val="000000" w:themeColor="text1"/>
          <w:sz w:val="22"/>
          <w:szCs w:val="22"/>
        </w:rPr>
        <w:t xml:space="preserve"> </w:t>
      </w:r>
      <w:r w:rsidR="00D765B5">
        <w:rPr>
          <w:rFonts w:ascii="Calibri" w:hAnsi="Calibri" w:cs="Calibri"/>
          <w:b/>
          <w:color w:val="000000" w:themeColor="text1"/>
          <w:sz w:val="22"/>
          <w:szCs w:val="22"/>
        </w:rPr>
        <w:t xml:space="preserve">ReactJS, </w:t>
      </w:r>
      <w:r w:rsidRPr="008027FC">
        <w:rPr>
          <w:rFonts w:ascii="Calibri" w:hAnsi="Calibri" w:cs="Calibri"/>
          <w:b/>
          <w:color w:val="000000" w:themeColor="text1"/>
          <w:sz w:val="22"/>
          <w:szCs w:val="22"/>
        </w:rPr>
        <w:t xml:space="preserve">UML, </w:t>
      </w:r>
      <w:r w:rsidRPr="008027FC">
        <w:rPr>
          <w:rFonts w:ascii="Calibri" w:hAnsi="Calibri" w:cs="Calibri"/>
          <w:b/>
          <w:bCs/>
          <w:color w:val="000000" w:themeColor="text1"/>
          <w:sz w:val="22"/>
          <w:szCs w:val="22"/>
        </w:rPr>
        <w:t xml:space="preserve">Rational Rose, </w:t>
      </w:r>
      <w:r w:rsidR="008F62C0" w:rsidRPr="008027FC">
        <w:rPr>
          <w:rFonts w:ascii="Calibri" w:hAnsi="Calibri" w:cs="Calibri"/>
          <w:b/>
          <w:color w:val="000000" w:themeColor="text1"/>
          <w:sz w:val="22"/>
          <w:szCs w:val="22"/>
        </w:rPr>
        <w:t xml:space="preserve">KORN, JMeter, </w:t>
      </w:r>
      <w:r w:rsidRPr="008027FC">
        <w:rPr>
          <w:rFonts w:ascii="Calibri" w:hAnsi="Calibri" w:cs="Calibri"/>
          <w:b/>
          <w:color w:val="000000" w:themeColor="text1"/>
          <w:sz w:val="22"/>
          <w:szCs w:val="22"/>
        </w:rPr>
        <w:t>CVS, JUnit, ANT</w:t>
      </w:r>
      <w:r w:rsidR="00675E44" w:rsidRPr="008027FC">
        <w:rPr>
          <w:rFonts w:ascii="Calibri" w:hAnsi="Calibri" w:cs="Calibri"/>
          <w:b/>
          <w:color w:val="000000" w:themeColor="text1"/>
          <w:sz w:val="22"/>
          <w:szCs w:val="22"/>
        </w:rPr>
        <w:t>, TDD</w:t>
      </w:r>
      <w:r w:rsidR="007B705B" w:rsidRPr="008027FC">
        <w:rPr>
          <w:rFonts w:ascii="Calibri" w:hAnsi="Calibri" w:cs="Calibri"/>
          <w:b/>
          <w:color w:val="000000" w:themeColor="text1"/>
          <w:sz w:val="22"/>
          <w:szCs w:val="22"/>
        </w:rPr>
        <w:t>, Korn</w:t>
      </w:r>
      <w:r w:rsidR="00D83584" w:rsidRPr="008027FC">
        <w:rPr>
          <w:rFonts w:ascii="Calibri" w:hAnsi="Calibri" w:cs="Calibri"/>
          <w:b/>
          <w:color w:val="000000" w:themeColor="text1"/>
          <w:sz w:val="22"/>
          <w:szCs w:val="22"/>
        </w:rPr>
        <w:t>, Docker</w:t>
      </w:r>
      <w:r w:rsidR="008437F2" w:rsidRPr="008027FC">
        <w:rPr>
          <w:rFonts w:ascii="Calibri" w:hAnsi="Calibri" w:cs="Calibri"/>
          <w:b/>
          <w:color w:val="000000" w:themeColor="text1"/>
          <w:sz w:val="22"/>
          <w:szCs w:val="22"/>
        </w:rPr>
        <w:t>, Kafka</w:t>
      </w:r>
      <w:r w:rsidR="00E7229E" w:rsidRPr="008027FC">
        <w:rPr>
          <w:rFonts w:ascii="Calibri" w:hAnsi="Calibri" w:cs="Calibri"/>
          <w:b/>
          <w:color w:val="000000" w:themeColor="text1"/>
          <w:sz w:val="22"/>
          <w:szCs w:val="22"/>
        </w:rPr>
        <w:t>, Spring Boot</w:t>
      </w:r>
      <w:r w:rsidR="00615603" w:rsidRPr="008027FC">
        <w:rPr>
          <w:rFonts w:ascii="Calibri" w:hAnsi="Calibri" w:cs="Calibri"/>
          <w:b/>
          <w:color w:val="000000" w:themeColor="text1"/>
          <w:sz w:val="22"/>
          <w:szCs w:val="22"/>
        </w:rPr>
        <w:t>, Angular 5.</w:t>
      </w:r>
    </w:p>
    <w:p w:rsidR="003F7562" w:rsidRPr="008027FC" w:rsidRDefault="003F7562" w:rsidP="00C1034F">
      <w:pPr>
        <w:pStyle w:val="DefaultText"/>
        <w:jc w:val="both"/>
        <w:rPr>
          <w:rFonts w:ascii="Calibri" w:hAnsi="Calibri" w:cs="Calibri"/>
          <w:b/>
          <w:color w:val="000000" w:themeColor="text1"/>
          <w:sz w:val="22"/>
          <w:szCs w:val="22"/>
        </w:rPr>
      </w:pPr>
    </w:p>
    <w:p w:rsidR="003F7562" w:rsidRPr="008027FC" w:rsidRDefault="003F7562" w:rsidP="00C1034F">
      <w:pPr>
        <w:shd w:val="clear" w:color="auto" w:fill="FFFFFF"/>
        <w:jc w:val="both"/>
        <w:rPr>
          <w:rFonts w:ascii="Calibri" w:hAnsi="Calibri" w:cs="Calibri"/>
          <w:color w:val="000000" w:themeColor="text1"/>
          <w:sz w:val="22"/>
          <w:szCs w:val="22"/>
        </w:rPr>
      </w:pPr>
      <w:r w:rsidRPr="008027FC">
        <w:rPr>
          <w:rFonts w:ascii="Calibri" w:hAnsi="Calibri" w:cs="Calibri"/>
          <w:b/>
          <w:color w:val="000000" w:themeColor="text1"/>
          <w:sz w:val="22"/>
          <w:szCs w:val="22"/>
        </w:rPr>
        <w:t>Client</w:t>
      </w:r>
      <w:r w:rsidR="00736BAF" w:rsidRPr="008027FC">
        <w:rPr>
          <w:rFonts w:ascii="Calibri" w:hAnsi="Calibri" w:cs="Calibri"/>
          <w:color w:val="000000" w:themeColor="text1"/>
          <w:sz w:val="22"/>
          <w:szCs w:val="22"/>
        </w:rPr>
        <w:t>:</w:t>
      </w:r>
      <w:r w:rsidR="005909CF" w:rsidRPr="008027FC">
        <w:rPr>
          <w:rFonts w:ascii="Calibri" w:hAnsi="Calibri" w:cs="Calibri"/>
          <w:color w:val="000000" w:themeColor="text1"/>
          <w:sz w:val="22"/>
          <w:szCs w:val="22"/>
        </w:rPr>
        <w:t xml:space="preserve"> </w:t>
      </w:r>
      <w:r w:rsidR="00736BAF" w:rsidRPr="008027FC">
        <w:rPr>
          <w:rFonts w:ascii="Calibri" w:hAnsi="Calibri" w:cs="Calibri"/>
          <w:b/>
          <w:bCs/>
          <w:color w:val="000000" w:themeColor="text1"/>
          <w:sz w:val="22"/>
          <w:szCs w:val="22"/>
        </w:rPr>
        <w:t>Liberty Mutual, Dover, NH</w:t>
      </w:r>
      <w:r w:rsidR="00A766AD" w:rsidRPr="008027FC">
        <w:rPr>
          <w:rFonts w:ascii="Calibri" w:hAnsi="Calibri" w:cs="Calibri"/>
          <w:b/>
          <w:bCs/>
          <w:color w:val="000000" w:themeColor="text1"/>
          <w:sz w:val="22"/>
          <w:szCs w:val="22"/>
        </w:rPr>
        <w:tab/>
      </w:r>
      <w:r w:rsidR="00A766AD" w:rsidRPr="008027FC">
        <w:rPr>
          <w:rFonts w:ascii="Calibri" w:hAnsi="Calibri" w:cs="Calibri"/>
          <w:b/>
          <w:bCs/>
          <w:color w:val="000000" w:themeColor="text1"/>
          <w:sz w:val="22"/>
          <w:szCs w:val="22"/>
        </w:rPr>
        <w:tab/>
      </w:r>
      <w:r w:rsidR="00A766AD" w:rsidRPr="008027FC">
        <w:rPr>
          <w:rFonts w:ascii="Calibri" w:hAnsi="Calibri" w:cs="Calibri"/>
          <w:b/>
          <w:bCs/>
          <w:color w:val="000000" w:themeColor="text1"/>
          <w:sz w:val="22"/>
          <w:szCs w:val="22"/>
        </w:rPr>
        <w:tab/>
      </w:r>
      <w:r w:rsidR="00A766AD" w:rsidRPr="008027FC">
        <w:rPr>
          <w:rFonts w:ascii="Calibri" w:hAnsi="Calibri" w:cs="Calibri"/>
          <w:b/>
          <w:bCs/>
          <w:color w:val="000000" w:themeColor="text1"/>
          <w:sz w:val="22"/>
          <w:szCs w:val="22"/>
        </w:rPr>
        <w:tab/>
      </w:r>
      <w:r w:rsidR="00A766AD" w:rsidRPr="008027FC">
        <w:rPr>
          <w:rFonts w:ascii="Calibri" w:hAnsi="Calibri" w:cs="Calibri"/>
          <w:b/>
          <w:bCs/>
          <w:color w:val="000000" w:themeColor="text1"/>
          <w:sz w:val="22"/>
          <w:szCs w:val="22"/>
        </w:rPr>
        <w:tab/>
      </w:r>
      <w:r w:rsidR="00A766AD" w:rsidRPr="008027FC">
        <w:rPr>
          <w:rFonts w:ascii="Calibri" w:hAnsi="Calibri" w:cs="Calibri"/>
          <w:b/>
          <w:bCs/>
          <w:color w:val="000000" w:themeColor="text1"/>
          <w:sz w:val="22"/>
          <w:szCs w:val="22"/>
        </w:rPr>
        <w:tab/>
      </w:r>
      <w:r w:rsidR="00A766AD" w:rsidRPr="008027FC">
        <w:rPr>
          <w:rFonts w:ascii="Calibri" w:hAnsi="Calibri" w:cs="Calibri"/>
          <w:b/>
          <w:bCs/>
          <w:color w:val="000000" w:themeColor="text1"/>
          <w:sz w:val="22"/>
          <w:szCs w:val="22"/>
        </w:rPr>
        <w:tab/>
      </w:r>
      <w:r w:rsidR="00A766AD" w:rsidRPr="008027FC">
        <w:rPr>
          <w:rFonts w:ascii="Calibri" w:hAnsi="Calibri" w:cs="Calibri"/>
          <w:b/>
          <w:bCs/>
          <w:color w:val="000000" w:themeColor="text1"/>
          <w:sz w:val="22"/>
          <w:szCs w:val="22"/>
        </w:rPr>
        <w:tab/>
      </w:r>
      <w:r w:rsidR="00736BAF" w:rsidRPr="008027FC">
        <w:rPr>
          <w:rFonts w:ascii="Calibri" w:hAnsi="Calibri" w:cs="Calibri"/>
          <w:b/>
          <w:bCs/>
          <w:color w:val="000000" w:themeColor="text1"/>
          <w:sz w:val="22"/>
          <w:szCs w:val="22"/>
        </w:rPr>
        <w:t>Mar 2017- Feb 2018</w:t>
      </w:r>
    </w:p>
    <w:p w:rsidR="003F7562" w:rsidRPr="008027FC" w:rsidRDefault="003F7562" w:rsidP="00C1034F">
      <w:pPr>
        <w:shd w:val="clear" w:color="auto" w:fill="FFFFFF"/>
        <w:jc w:val="both"/>
        <w:rPr>
          <w:rFonts w:ascii="Calibri" w:hAnsi="Calibri" w:cs="Calibri"/>
          <w:color w:val="000000" w:themeColor="text1"/>
          <w:sz w:val="22"/>
          <w:szCs w:val="22"/>
        </w:rPr>
      </w:pPr>
      <w:r w:rsidRPr="008027FC">
        <w:rPr>
          <w:rFonts w:ascii="Calibri" w:hAnsi="Calibri" w:cs="Calibri"/>
          <w:b/>
          <w:color w:val="000000" w:themeColor="text1"/>
          <w:sz w:val="22"/>
          <w:szCs w:val="22"/>
        </w:rPr>
        <w:t>Role</w:t>
      </w:r>
      <w:r w:rsidR="00736BAF" w:rsidRPr="008027FC">
        <w:rPr>
          <w:rFonts w:ascii="Calibri" w:hAnsi="Calibri" w:cs="Calibri"/>
          <w:color w:val="000000" w:themeColor="text1"/>
          <w:sz w:val="22"/>
          <w:szCs w:val="22"/>
        </w:rPr>
        <w:t xml:space="preserve">: </w:t>
      </w:r>
      <w:r w:rsidR="00736BAF" w:rsidRPr="008027FC">
        <w:rPr>
          <w:rFonts w:ascii="Calibri" w:hAnsi="Calibri" w:cs="Calibri"/>
          <w:b/>
          <w:bCs/>
          <w:color w:val="000000" w:themeColor="text1"/>
          <w:sz w:val="22"/>
          <w:szCs w:val="22"/>
        </w:rPr>
        <w:t>Sr. Java/J2EE</w:t>
      </w:r>
      <w:r w:rsidR="004B40E8" w:rsidRPr="008027FC">
        <w:rPr>
          <w:rFonts w:ascii="Calibri" w:hAnsi="Calibri" w:cs="Calibri"/>
          <w:b/>
          <w:bCs/>
          <w:color w:val="000000" w:themeColor="text1"/>
          <w:sz w:val="22"/>
          <w:szCs w:val="22"/>
        </w:rPr>
        <w:t xml:space="preserve"> Full</w:t>
      </w:r>
      <w:r w:rsidR="00864DEA" w:rsidRPr="008027FC">
        <w:rPr>
          <w:rFonts w:ascii="Calibri" w:hAnsi="Calibri" w:cs="Calibri"/>
          <w:b/>
          <w:bCs/>
          <w:color w:val="000000" w:themeColor="text1"/>
          <w:sz w:val="22"/>
          <w:szCs w:val="22"/>
        </w:rPr>
        <w:t xml:space="preserve"> S</w:t>
      </w:r>
      <w:r w:rsidR="004B40E8" w:rsidRPr="008027FC">
        <w:rPr>
          <w:rFonts w:ascii="Calibri" w:hAnsi="Calibri" w:cs="Calibri"/>
          <w:b/>
          <w:bCs/>
          <w:color w:val="000000" w:themeColor="text1"/>
          <w:sz w:val="22"/>
          <w:szCs w:val="22"/>
        </w:rPr>
        <w:t>tack Developer</w:t>
      </w:r>
    </w:p>
    <w:p w:rsidR="003F7562" w:rsidRPr="008027FC" w:rsidRDefault="003F7562" w:rsidP="00C1034F">
      <w:pPr>
        <w:shd w:val="clear" w:color="auto" w:fill="FFFFFF"/>
        <w:jc w:val="both"/>
        <w:rPr>
          <w:rFonts w:ascii="Calibri" w:hAnsi="Calibri" w:cs="Calibri"/>
          <w:color w:val="000000" w:themeColor="text1"/>
          <w:sz w:val="22"/>
          <w:szCs w:val="22"/>
        </w:rPr>
      </w:pPr>
    </w:p>
    <w:p w:rsidR="003F7562" w:rsidRPr="008027FC" w:rsidRDefault="003F7562" w:rsidP="00C1034F">
      <w:pPr>
        <w:shd w:val="clear" w:color="auto" w:fill="FFFFFF"/>
        <w:jc w:val="both"/>
        <w:rPr>
          <w:rFonts w:ascii="Calibri" w:hAnsi="Calibri" w:cs="Calibri"/>
          <w:color w:val="000000" w:themeColor="text1"/>
          <w:sz w:val="22"/>
          <w:szCs w:val="22"/>
        </w:rPr>
      </w:pPr>
      <w:r w:rsidRPr="008027FC">
        <w:rPr>
          <w:rFonts w:ascii="Calibri" w:hAnsi="Calibri" w:cs="Calibri"/>
          <w:b/>
          <w:color w:val="000000" w:themeColor="text1"/>
          <w:sz w:val="22"/>
          <w:szCs w:val="22"/>
        </w:rPr>
        <w:t>Description</w:t>
      </w:r>
      <w:r w:rsidRPr="008027FC">
        <w:rPr>
          <w:rFonts w:ascii="Calibri" w:hAnsi="Calibri" w:cs="Calibri"/>
          <w:color w:val="000000" w:themeColor="text1"/>
          <w:sz w:val="22"/>
          <w:szCs w:val="22"/>
        </w:rPr>
        <w:t xml:space="preserve">: </w:t>
      </w:r>
      <w:r w:rsidR="00736BAF" w:rsidRPr="008027FC">
        <w:rPr>
          <w:rFonts w:ascii="Calibri" w:hAnsi="Calibri" w:cs="Calibri"/>
          <w:color w:val="000000" w:themeColor="text1"/>
          <w:sz w:val="22"/>
          <w:szCs w:val="22"/>
        </w:rPr>
        <w:t>Liberty Mutual is an insurance company which offers auto &amp; vehicle insurance, property insurance, life insurance and other insurances where user can manage their policies and file claims online. Company has few external partners where they upload and download necessary data. Our project is to process the transfer of file. Customer and Admin portals are used to trace and configure the transfer. Web Based File Transfer (WBFT) is developed to interact with liberty mutual teams by external trading partners using user interface.</w:t>
      </w:r>
    </w:p>
    <w:p w:rsidR="003F7562" w:rsidRPr="008027FC" w:rsidRDefault="003F7562" w:rsidP="00C1034F">
      <w:pPr>
        <w:shd w:val="clear" w:color="auto" w:fill="FFFFFF"/>
        <w:jc w:val="both"/>
        <w:rPr>
          <w:rFonts w:ascii="Calibri" w:hAnsi="Calibri" w:cs="Calibri"/>
          <w:color w:val="000000" w:themeColor="text1"/>
          <w:sz w:val="22"/>
          <w:szCs w:val="22"/>
        </w:rPr>
      </w:pPr>
    </w:p>
    <w:p w:rsidR="00B46230" w:rsidRPr="008027FC" w:rsidRDefault="003F7562" w:rsidP="00C1034F">
      <w:pPr>
        <w:jc w:val="both"/>
        <w:rPr>
          <w:rFonts w:ascii="Calibri" w:hAnsi="Calibri" w:cs="Calibri"/>
          <w:b/>
          <w:color w:val="000000" w:themeColor="text1"/>
          <w:sz w:val="22"/>
          <w:szCs w:val="22"/>
        </w:rPr>
      </w:pPr>
      <w:r w:rsidRPr="008027FC">
        <w:rPr>
          <w:rStyle w:val="Strong"/>
          <w:rFonts w:ascii="Calibri" w:hAnsi="Calibri" w:cs="Calibri"/>
          <w:color w:val="000000" w:themeColor="text1"/>
          <w:sz w:val="22"/>
          <w:szCs w:val="22"/>
        </w:rPr>
        <w:t>Responsibilities:</w:t>
      </w:r>
    </w:p>
    <w:p w:rsidR="00B46230" w:rsidRPr="008027FC" w:rsidRDefault="003F7562" w:rsidP="00C1034F">
      <w:pPr>
        <w:pStyle w:val="ListParagraph"/>
        <w:numPr>
          <w:ilvl w:val="0"/>
          <w:numId w:val="28"/>
        </w:numPr>
        <w:jc w:val="both"/>
        <w:rPr>
          <w:rFonts w:eastAsia="Times New Roman" w:cs="Calibri"/>
          <w:b/>
          <w:color w:val="000000" w:themeColor="text1"/>
        </w:rPr>
      </w:pPr>
      <w:r w:rsidRPr="008027FC">
        <w:rPr>
          <w:rFonts w:cs="Calibri"/>
          <w:color w:val="000000" w:themeColor="text1"/>
        </w:rPr>
        <w:t xml:space="preserve">Responsible for creating efficient design and developing User Interaction screens using </w:t>
      </w:r>
      <w:r w:rsidRPr="008027FC">
        <w:rPr>
          <w:rFonts w:cs="Calibri"/>
          <w:b/>
          <w:color w:val="000000" w:themeColor="text1"/>
        </w:rPr>
        <w:t>HTML, CSS, JavaScript, Angular, jQuery, AJAX and JSON</w:t>
      </w:r>
      <w:r w:rsidRPr="008027FC">
        <w:rPr>
          <w:rFonts w:cs="Calibri"/>
          <w:color w:val="000000" w:themeColor="text1"/>
        </w:rPr>
        <w:t>.</w:t>
      </w:r>
    </w:p>
    <w:p w:rsidR="003F7562" w:rsidRPr="008027FC" w:rsidRDefault="003F7562" w:rsidP="00C1034F">
      <w:pPr>
        <w:pStyle w:val="ListParagraph"/>
        <w:numPr>
          <w:ilvl w:val="0"/>
          <w:numId w:val="28"/>
        </w:numPr>
        <w:jc w:val="both"/>
        <w:rPr>
          <w:rFonts w:eastAsia="Times New Roman" w:cs="Calibri"/>
          <w:b/>
          <w:color w:val="000000" w:themeColor="text1"/>
        </w:rPr>
      </w:pPr>
      <w:r w:rsidRPr="008027FC">
        <w:rPr>
          <w:rFonts w:cs="Calibri"/>
          <w:color w:val="000000" w:themeColor="text1"/>
        </w:rPr>
        <w:t xml:space="preserve">Developed dynamic e-mails using </w:t>
      </w:r>
      <w:r w:rsidRPr="008027FC">
        <w:rPr>
          <w:rFonts w:cs="Calibri"/>
          <w:b/>
          <w:color w:val="000000" w:themeColor="text1"/>
        </w:rPr>
        <w:t>JavaScript</w:t>
      </w:r>
      <w:r w:rsidRPr="008027FC">
        <w:rPr>
          <w:rFonts w:cs="Calibri"/>
          <w:color w:val="000000" w:themeColor="text1"/>
        </w:rPr>
        <w:t xml:space="preserve">, and hand coding of </w:t>
      </w:r>
      <w:r w:rsidRPr="008027FC">
        <w:rPr>
          <w:rFonts w:cs="Calibri"/>
          <w:b/>
          <w:color w:val="000000" w:themeColor="text1"/>
        </w:rPr>
        <w:t>HTML5, XHTML, and CSS3.</w:t>
      </w:r>
    </w:p>
    <w:p w:rsidR="003F7562" w:rsidRPr="008027FC" w:rsidRDefault="003F7562" w:rsidP="00C1034F">
      <w:pPr>
        <w:pStyle w:val="ListParagraph"/>
        <w:numPr>
          <w:ilvl w:val="0"/>
          <w:numId w:val="25"/>
        </w:numPr>
        <w:tabs>
          <w:tab w:val="left" w:pos="450"/>
        </w:tabs>
        <w:suppressAutoHyphens/>
        <w:spacing w:after="0" w:line="240" w:lineRule="auto"/>
        <w:jc w:val="both"/>
        <w:rPr>
          <w:rFonts w:cs="Calibri"/>
          <w:color w:val="000000" w:themeColor="text1"/>
        </w:rPr>
      </w:pPr>
      <w:r w:rsidRPr="008027FC">
        <w:rPr>
          <w:rFonts w:cs="Calibri"/>
          <w:color w:val="000000" w:themeColor="text1"/>
        </w:rPr>
        <w:lastRenderedPageBreak/>
        <w:t xml:space="preserve">Created Dashboards using Java and servlets along with </w:t>
      </w:r>
      <w:r w:rsidRPr="008027FC">
        <w:rPr>
          <w:rFonts w:cs="Calibri"/>
          <w:b/>
          <w:color w:val="000000" w:themeColor="text1"/>
        </w:rPr>
        <w:t>HTML</w:t>
      </w:r>
      <w:r w:rsidRPr="008027FC">
        <w:rPr>
          <w:rFonts w:cs="Calibri"/>
          <w:color w:val="000000" w:themeColor="text1"/>
        </w:rPr>
        <w:t xml:space="preserve"> and </w:t>
      </w:r>
      <w:r w:rsidRPr="008027FC">
        <w:rPr>
          <w:rFonts w:cs="Calibri"/>
          <w:b/>
          <w:color w:val="000000" w:themeColor="text1"/>
        </w:rPr>
        <w:t>JavaScript.</w:t>
      </w:r>
    </w:p>
    <w:p w:rsidR="003F7562" w:rsidRPr="008027FC" w:rsidRDefault="003F7562" w:rsidP="00C1034F">
      <w:pPr>
        <w:pStyle w:val="ListParagraph"/>
        <w:numPr>
          <w:ilvl w:val="0"/>
          <w:numId w:val="25"/>
        </w:numPr>
        <w:tabs>
          <w:tab w:val="left" w:pos="450"/>
        </w:tabs>
        <w:suppressAutoHyphens/>
        <w:spacing w:after="0" w:line="240" w:lineRule="auto"/>
        <w:jc w:val="both"/>
        <w:rPr>
          <w:rFonts w:cs="Calibri"/>
          <w:color w:val="000000" w:themeColor="text1"/>
        </w:rPr>
      </w:pPr>
      <w:r w:rsidRPr="008027FC">
        <w:rPr>
          <w:rFonts w:cs="Calibri"/>
          <w:color w:val="000000" w:themeColor="text1"/>
        </w:rPr>
        <w:t xml:space="preserve">Developed responsive and interactive pages using </w:t>
      </w:r>
      <w:r w:rsidRPr="008027FC">
        <w:rPr>
          <w:rFonts w:cs="Calibri"/>
          <w:b/>
          <w:color w:val="000000" w:themeColor="text1"/>
        </w:rPr>
        <w:t>Angular 1.0</w:t>
      </w:r>
      <w:r w:rsidRPr="008027FC">
        <w:rPr>
          <w:rFonts w:cs="Calibri"/>
          <w:color w:val="000000" w:themeColor="text1"/>
        </w:rPr>
        <w:t xml:space="preserve"> and </w:t>
      </w:r>
      <w:r w:rsidRPr="008027FC">
        <w:rPr>
          <w:rFonts w:cs="Calibri"/>
          <w:b/>
          <w:color w:val="000000" w:themeColor="text1"/>
        </w:rPr>
        <w:t>Node.js frameworks</w:t>
      </w:r>
      <w:r w:rsidRPr="008027FC">
        <w:rPr>
          <w:rFonts w:cs="Calibri"/>
          <w:color w:val="000000" w:themeColor="text1"/>
        </w:rPr>
        <w:t>.</w:t>
      </w:r>
    </w:p>
    <w:p w:rsidR="003F7562" w:rsidRPr="008027FC" w:rsidRDefault="003F7562" w:rsidP="00C1034F">
      <w:pPr>
        <w:pStyle w:val="ListParagraph"/>
        <w:numPr>
          <w:ilvl w:val="0"/>
          <w:numId w:val="25"/>
        </w:numPr>
        <w:spacing w:after="0" w:line="240" w:lineRule="auto"/>
        <w:jc w:val="both"/>
        <w:rPr>
          <w:rFonts w:cs="Calibri"/>
          <w:color w:val="000000" w:themeColor="text1"/>
        </w:rPr>
      </w:pPr>
      <w:r w:rsidRPr="008027FC">
        <w:rPr>
          <w:rFonts w:cs="Calibri"/>
          <w:color w:val="000000" w:themeColor="text1"/>
        </w:rPr>
        <w:t xml:space="preserve">Implemented various Validation Controls for client-side validation and implemented custom validation controls with </w:t>
      </w:r>
      <w:r w:rsidRPr="008027FC">
        <w:rPr>
          <w:rFonts w:cs="Calibri"/>
          <w:b/>
          <w:color w:val="000000" w:themeColor="text1"/>
        </w:rPr>
        <w:t>JQUERY and JavaScript.</w:t>
      </w:r>
      <w:r w:rsidRPr="008027FC">
        <w:rPr>
          <w:rFonts w:cs="Calibri"/>
          <w:color w:val="000000" w:themeColor="text1"/>
        </w:rPr>
        <w:t>  </w:t>
      </w:r>
    </w:p>
    <w:p w:rsidR="003F7562" w:rsidRPr="008027FC" w:rsidRDefault="003F7562" w:rsidP="00C1034F">
      <w:pPr>
        <w:pStyle w:val="ListParagraph"/>
        <w:numPr>
          <w:ilvl w:val="0"/>
          <w:numId w:val="25"/>
        </w:numPr>
        <w:spacing w:after="0" w:line="240" w:lineRule="auto"/>
        <w:jc w:val="both"/>
        <w:rPr>
          <w:rFonts w:cs="Calibri"/>
          <w:color w:val="000000" w:themeColor="text1"/>
        </w:rPr>
      </w:pPr>
      <w:bookmarkStart w:id="1" w:name="_Hlk483147546"/>
      <w:r w:rsidRPr="008027FC">
        <w:rPr>
          <w:rFonts w:cs="Calibri"/>
          <w:color w:val="000000" w:themeColor="text1"/>
        </w:rPr>
        <w:t xml:space="preserve">Created basic animation for </w:t>
      </w:r>
      <w:r w:rsidRPr="008027FC">
        <w:rPr>
          <w:rFonts w:cs="Calibri"/>
          <w:b/>
          <w:color w:val="000000" w:themeColor="text1"/>
        </w:rPr>
        <w:t>jQuery</w:t>
      </w:r>
      <w:r w:rsidRPr="008027FC">
        <w:rPr>
          <w:rFonts w:cs="Calibri"/>
          <w:color w:val="000000" w:themeColor="text1"/>
        </w:rPr>
        <w:t xml:space="preserve"> and rich interface components such as tabs &amp; accordion.</w:t>
      </w:r>
    </w:p>
    <w:bookmarkEnd w:id="1"/>
    <w:p w:rsidR="003F7562" w:rsidRPr="008027FC" w:rsidRDefault="003F7562" w:rsidP="00C1034F">
      <w:pPr>
        <w:pStyle w:val="ListParagraph"/>
        <w:numPr>
          <w:ilvl w:val="0"/>
          <w:numId w:val="25"/>
        </w:numPr>
        <w:spacing w:after="0" w:line="240" w:lineRule="auto"/>
        <w:jc w:val="both"/>
        <w:rPr>
          <w:rFonts w:cs="Calibri"/>
          <w:color w:val="000000" w:themeColor="text1"/>
        </w:rPr>
      </w:pPr>
      <w:r w:rsidRPr="008027FC">
        <w:rPr>
          <w:rFonts w:cs="Calibri"/>
          <w:color w:val="000000" w:themeColor="text1"/>
        </w:rPr>
        <w:t xml:space="preserve">Used </w:t>
      </w:r>
      <w:r w:rsidRPr="008027FC">
        <w:rPr>
          <w:rFonts w:cs="Calibri"/>
          <w:b/>
          <w:color w:val="000000" w:themeColor="text1"/>
        </w:rPr>
        <w:t xml:space="preserve">AJAX </w:t>
      </w:r>
      <w:r w:rsidRPr="008027FC">
        <w:rPr>
          <w:rFonts w:cs="Calibri"/>
          <w:color w:val="000000" w:themeColor="text1"/>
        </w:rPr>
        <w:t>to make asynchronous calls to the server to fetch data and update the DOM.</w:t>
      </w:r>
    </w:p>
    <w:p w:rsidR="003F7562" w:rsidRPr="008027FC" w:rsidRDefault="003F7562" w:rsidP="00C1034F">
      <w:pPr>
        <w:pStyle w:val="ListParagraph"/>
        <w:numPr>
          <w:ilvl w:val="0"/>
          <w:numId w:val="25"/>
        </w:numPr>
        <w:spacing w:after="0" w:line="240" w:lineRule="auto"/>
        <w:jc w:val="both"/>
        <w:rPr>
          <w:rFonts w:cs="Calibri"/>
          <w:color w:val="000000" w:themeColor="text1"/>
        </w:rPr>
      </w:pPr>
      <w:r w:rsidRPr="008027FC">
        <w:rPr>
          <w:rFonts w:cs="Calibri"/>
          <w:bCs/>
          <w:color w:val="000000" w:themeColor="text1"/>
        </w:rPr>
        <w:t>Worked closely with</w:t>
      </w:r>
      <w:r w:rsidRPr="008027FC">
        <w:rPr>
          <w:rFonts w:cs="Calibri"/>
          <w:b/>
          <w:bCs/>
          <w:color w:val="000000" w:themeColor="text1"/>
        </w:rPr>
        <w:t xml:space="preserve"> UX</w:t>
      </w:r>
      <w:r w:rsidRPr="008027FC">
        <w:rPr>
          <w:rFonts w:cs="Calibri"/>
          <w:bCs/>
          <w:color w:val="000000" w:themeColor="text1"/>
        </w:rPr>
        <w:t xml:space="preserve"> team to translate designs and wireframes to code.</w:t>
      </w:r>
    </w:p>
    <w:p w:rsidR="003F7562" w:rsidRPr="008027FC" w:rsidRDefault="003F7562" w:rsidP="00C1034F">
      <w:pPr>
        <w:pStyle w:val="NoSpacing"/>
        <w:numPr>
          <w:ilvl w:val="0"/>
          <w:numId w:val="25"/>
        </w:numPr>
        <w:jc w:val="both"/>
        <w:rPr>
          <w:rFonts w:cs="Calibri"/>
          <w:b/>
          <w:color w:val="000000" w:themeColor="text1"/>
        </w:rPr>
      </w:pPr>
      <w:r w:rsidRPr="008027FC">
        <w:rPr>
          <w:rFonts w:cs="Calibri"/>
          <w:color w:val="000000" w:themeColor="text1"/>
        </w:rPr>
        <w:t xml:space="preserve">Experienced in </w:t>
      </w:r>
      <w:r w:rsidRPr="008027FC">
        <w:rPr>
          <w:rFonts w:cs="Calibri"/>
          <w:b/>
          <w:color w:val="000000" w:themeColor="text1"/>
        </w:rPr>
        <w:t>DOM manipulation</w:t>
      </w:r>
      <w:r w:rsidRPr="008027FC">
        <w:rPr>
          <w:rFonts w:cs="Calibri"/>
          <w:color w:val="000000" w:themeColor="text1"/>
        </w:rPr>
        <w:t xml:space="preserve">, Event Handling, Event Bubbling, and integration with </w:t>
      </w:r>
      <w:r w:rsidRPr="008027FC">
        <w:rPr>
          <w:rFonts w:cs="Calibri"/>
          <w:b/>
          <w:color w:val="000000" w:themeColor="text1"/>
        </w:rPr>
        <w:t>RESTful</w:t>
      </w:r>
      <w:r w:rsidRPr="008027FC">
        <w:rPr>
          <w:rFonts w:cs="Calibri"/>
          <w:color w:val="000000" w:themeColor="text1"/>
        </w:rPr>
        <w:t xml:space="preserve"> services.</w:t>
      </w:r>
    </w:p>
    <w:p w:rsidR="003F7562" w:rsidRPr="008027FC" w:rsidRDefault="003F7562" w:rsidP="00C1034F">
      <w:pPr>
        <w:pStyle w:val="Body"/>
        <w:widowControl w:val="0"/>
        <w:numPr>
          <w:ilvl w:val="0"/>
          <w:numId w:val="25"/>
        </w:numPr>
        <w:pBdr>
          <w:top w:val="none" w:sz="0" w:space="0" w:color="auto"/>
          <w:left w:val="none" w:sz="0" w:space="0" w:color="auto"/>
          <w:bottom w:val="none" w:sz="0" w:space="0" w:color="auto"/>
          <w:right w:val="none" w:sz="0" w:space="0" w:color="auto"/>
          <w:between w:val="none" w:sz="0" w:space="0" w:color="auto"/>
          <w:bar w:val="none" w:sz="0" w:color="auto"/>
        </w:pBdr>
        <w:tabs>
          <w:tab w:val="left" w:pos="450"/>
        </w:tabs>
        <w:spacing w:line="240" w:lineRule="auto"/>
        <w:jc w:val="both"/>
        <w:rPr>
          <w:rFonts w:ascii="Calibri" w:hAnsi="Calibri" w:cs="Calibri"/>
          <w:color w:val="000000" w:themeColor="text1"/>
        </w:rPr>
      </w:pPr>
      <w:r w:rsidRPr="008027FC">
        <w:rPr>
          <w:rFonts w:ascii="Calibri" w:hAnsi="Calibri" w:cs="Calibri"/>
          <w:color w:val="000000" w:themeColor="text1"/>
        </w:rPr>
        <w:t xml:space="preserve">Experience in </w:t>
      </w:r>
      <w:r w:rsidRPr="008027FC">
        <w:rPr>
          <w:rFonts w:ascii="Calibri" w:hAnsi="Calibri" w:cs="Calibri"/>
          <w:b/>
          <w:bCs/>
          <w:color w:val="000000" w:themeColor="text1"/>
        </w:rPr>
        <w:t>cross browser</w:t>
      </w:r>
      <w:r w:rsidRPr="008027FC">
        <w:rPr>
          <w:rFonts w:ascii="Calibri" w:hAnsi="Calibri" w:cs="Calibri"/>
          <w:color w:val="000000" w:themeColor="text1"/>
        </w:rPr>
        <w:t xml:space="preserve"> compatibility check and thoroughly performed unit testing and integration testing.</w:t>
      </w:r>
    </w:p>
    <w:p w:rsidR="003F7562" w:rsidRPr="008027FC" w:rsidRDefault="003F7562" w:rsidP="00C1034F">
      <w:pPr>
        <w:pStyle w:val="Body"/>
        <w:widowControl w:val="0"/>
        <w:numPr>
          <w:ilvl w:val="0"/>
          <w:numId w:val="25"/>
        </w:numPr>
        <w:pBdr>
          <w:top w:val="none" w:sz="0" w:space="0" w:color="auto"/>
          <w:left w:val="none" w:sz="0" w:space="0" w:color="auto"/>
          <w:bottom w:val="none" w:sz="0" w:space="0" w:color="auto"/>
          <w:right w:val="none" w:sz="0" w:space="0" w:color="auto"/>
          <w:between w:val="none" w:sz="0" w:space="0" w:color="auto"/>
          <w:bar w:val="none" w:sz="0" w:color="auto"/>
        </w:pBdr>
        <w:tabs>
          <w:tab w:val="left" w:pos="450"/>
        </w:tabs>
        <w:spacing w:line="240" w:lineRule="auto"/>
        <w:jc w:val="both"/>
        <w:rPr>
          <w:rFonts w:ascii="Calibri" w:hAnsi="Calibri" w:cs="Calibri"/>
          <w:b/>
          <w:color w:val="000000" w:themeColor="text1"/>
        </w:rPr>
      </w:pPr>
      <w:r w:rsidRPr="008027FC">
        <w:rPr>
          <w:rFonts w:ascii="Calibri" w:hAnsi="Calibri" w:cs="Calibri"/>
          <w:b/>
          <w:color w:val="000000" w:themeColor="text1"/>
        </w:rPr>
        <w:t>Cross-browser compatibility.</w:t>
      </w:r>
    </w:p>
    <w:p w:rsidR="003F7562" w:rsidRPr="008027FC" w:rsidRDefault="003F7562" w:rsidP="00C1034F">
      <w:pPr>
        <w:pStyle w:val="ListParagraph"/>
        <w:numPr>
          <w:ilvl w:val="0"/>
          <w:numId w:val="25"/>
        </w:numPr>
        <w:spacing w:after="0" w:line="240" w:lineRule="auto"/>
        <w:jc w:val="both"/>
        <w:rPr>
          <w:rFonts w:cs="Calibri"/>
          <w:b/>
          <w:color w:val="000000" w:themeColor="text1"/>
        </w:rPr>
      </w:pPr>
      <w:r w:rsidRPr="008027FC">
        <w:rPr>
          <w:rFonts w:cs="Calibri"/>
          <w:b/>
          <w:color w:val="000000" w:themeColor="text1"/>
        </w:rPr>
        <w:t xml:space="preserve">Developed the middle tier using EJBs. </w:t>
      </w:r>
    </w:p>
    <w:p w:rsidR="003F7562" w:rsidRPr="008027FC" w:rsidRDefault="003F7562" w:rsidP="00C1034F">
      <w:pPr>
        <w:pStyle w:val="ListParagraph"/>
        <w:widowControl w:val="0"/>
        <w:numPr>
          <w:ilvl w:val="0"/>
          <w:numId w:val="25"/>
        </w:numPr>
        <w:suppressAutoHyphens/>
        <w:autoSpaceDE w:val="0"/>
        <w:spacing w:after="0" w:line="240" w:lineRule="auto"/>
        <w:jc w:val="both"/>
        <w:rPr>
          <w:rFonts w:cs="Calibri"/>
          <w:bCs/>
          <w:color w:val="000000" w:themeColor="text1"/>
        </w:rPr>
      </w:pPr>
      <w:r w:rsidRPr="008027FC">
        <w:rPr>
          <w:rFonts w:cs="Calibri"/>
          <w:bCs/>
          <w:color w:val="000000" w:themeColor="text1"/>
        </w:rPr>
        <w:t xml:space="preserve">Developed </w:t>
      </w:r>
      <w:r w:rsidRPr="008027FC">
        <w:rPr>
          <w:rFonts w:cs="Calibri"/>
          <w:b/>
          <w:color w:val="000000" w:themeColor="text1"/>
        </w:rPr>
        <w:t>session, entity beans and message driven beans</w:t>
      </w:r>
      <w:r w:rsidRPr="008027FC">
        <w:rPr>
          <w:rFonts w:cs="Calibri"/>
          <w:bCs/>
          <w:color w:val="000000" w:themeColor="text1"/>
        </w:rPr>
        <w:t>.</w:t>
      </w:r>
    </w:p>
    <w:p w:rsidR="003F7562" w:rsidRPr="008027FC" w:rsidRDefault="003F7562" w:rsidP="00C1034F">
      <w:pPr>
        <w:pStyle w:val="ListParagraph"/>
        <w:numPr>
          <w:ilvl w:val="0"/>
          <w:numId w:val="25"/>
        </w:numPr>
        <w:spacing w:after="0" w:line="240" w:lineRule="auto"/>
        <w:jc w:val="both"/>
        <w:rPr>
          <w:rFonts w:cs="Calibri"/>
          <w:color w:val="000000" w:themeColor="text1"/>
        </w:rPr>
      </w:pPr>
      <w:r w:rsidRPr="008027FC">
        <w:rPr>
          <w:rFonts w:cs="Calibri"/>
          <w:color w:val="000000" w:themeColor="text1"/>
        </w:rPr>
        <w:t xml:space="preserve">Entity Beans used for accessing data from the </w:t>
      </w:r>
      <w:r w:rsidRPr="008027FC">
        <w:rPr>
          <w:rFonts w:cs="Calibri"/>
          <w:b/>
          <w:color w:val="000000" w:themeColor="text1"/>
        </w:rPr>
        <w:t>SQL Server</w:t>
      </w:r>
      <w:r w:rsidRPr="008027FC">
        <w:rPr>
          <w:rFonts w:cs="Calibri"/>
          <w:color w:val="000000" w:themeColor="text1"/>
        </w:rPr>
        <w:t xml:space="preserve"> database. </w:t>
      </w:r>
    </w:p>
    <w:p w:rsidR="003F7562" w:rsidRPr="008027FC" w:rsidRDefault="003F7562" w:rsidP="00C1034F">
      <w:pPr>
        <w:pStyle w:val="ListParagraph"/>
        <w:numPr>
          <w:ilvl w:val="0"/>
          <w:numId w:val="26"/>
        </w:numPr>
        <w:spacing w:after="160" w:line="240" w:lineRule="auto"/>
        <w:jc w:val="both"/>
        <w:rPr>
          <w:rFonts w:cs="Calibri"/>
          <w:color w:val="000000" w:themeColor="text1"/>
        </w:rPr>
      </w:pPr>
      <w:r w:rsidRPr="008027FC">
        <w:rPr>
          <w:rFonts w:cs="Calibri"/>
          <w:b/>
          <w:color w:val="000000" w:themeColor="text1"/>
        </w:rPr>
        <w:t>jQuery</w:t>
      </w:r>
      <w:r w:rsidRPr="008027FC">
        <w:rPr>
          <w:rFonts w:cs="Calibri"/>
          <w:color w:val="000000" w:themeColor="text1"/>
        </w:rPr>
        <w:t xml:space="preserve"> opinionated about how a </w:t>
      </w:r>
      <w:r w:rsidRPr="008027FC">
        <w:rPr>
          <w:rFonts w:cs="Calibri"/>
          <w:b/>
          <w:color w:val="000000" w:themeColor="text1"/>
        </w:rPr>
        <w:t>CRUD</w:t>
      </w:r>
      <w:r w:rsidRPr="008027FC">
        <w:rPr>
          <w:rFonts w:cs="Calibri"/>
          <w:color w:val="000000" w:themeColor="text1"/>
        </w:rPr>
        <w:t xml:space="preserve"> (Create, Read, Update, Delete) application should be built.</w:t>
      </w:r>
    </w:p>
    <w:p w:rsidR="003F7562" w:rsidRPr="008027FC" w:rsidRDefault="003F7562" w:rsidP="00C1034F">
      <w:pPr>
        <w:pStyle w:val="ListParagraph"/>
        <w:numPr>
          <w:ilvl w:val="0"/>
          <w:numId w:val="26"/>
        </w:numPr>
        <w:spacing w:after="160" w:line="240" w:lineRule="auto"/>
        <w:jc w:val="both"/>
        <w:rPr>
          <w:rFonts w:cs="Calibri"/>
          <w:color w:val="000000" w:themeColor="text1"/>
        </w:rPr>
      </w:pPr>
      <w:r w:rsidRPr="008027FC">
        <w:rPr>
          <w:rFonts w:cs="Calibri"/>
          <w:color w:val="000000" w:themeColor="text1"/>
        </w:rPr>
        <w:t>Prepared high and low level design documents for the business modules for future references and updates.</w:t>
      </w:r>
    </w:p>
    <w:p w:rsidR="003F7562" w:rsidRPr="008027FC" w:rsidRDefault="003F7562" w:rsidP="00C1034F">
      <w:pPr>
        <w:pStyle w:val="ListParagraph"/>
        <w:numPr>
          <w:ilvl w:val="0"/>
          <w:numId w:val="26"/>
        </w:numPr>
        <w:spacing w:after="160" w:line="240" w:lineRule="auto"/>
        <w:jc w:val="both"/>
        <w:rPr>
          <w:rFonts w:cs="Calibri"/>
          <w:color w:val="000000" w:themeColor="text1"/>
        </w:rPr>
      </w:pPr>
      <w:r w:rsidRPr="008027FC">
        <w:rPr>
          <w:rFonts w:cs="Calibri"/>
          <w:color w:val="000000" w:themeColor="text1"/>
        </w:rPr>
        <w:t xml:space="preserve">Deployed the application on </w:t>
      </w:r>
      <w:r w:rsidRPr="008027FC">
        <w:rPr>
          <w:rFonts w:cs="Calibri"/>
          <w:b/>
          <w:color w:val="000000" w:themeColor="text1"/>
        </w:rPr>
        <w:t>WebSphere</w:t>
      </w:r>
      <w:r w:rsidRPr="008027FC">
        <w:rPr>
          <w:rFonts w:cs="Calibri"/>
          <w:color w:val="000000" w:themeColor="text1"/>
        </w:rPr>
        <w:t xml:space="preserve"> application server in development and production environment. </w:t>
      </w:r>
    </w:p>
    <w:p w:rsidR="003F7562" w:rsidRPr="008027FC" w:rsidRDefault="003F7562" w:rsidP="00C1034F">
      <w:pPr>
        <w:pStyle w:val="ListParagraph"/>
        <w:numPr>
          <w:ilvl w:val="0"/>
          <w:numId w:val="26"/>
        </w:numPr>
        <w:spacing w:after="160" w:line="240" w:lineRule="auto"/>
        <w:jc w:val="both"/>
        <w:rPr>
          <w:rFonts w:cs="Calibri"/>
          <w:color w:val="000000" w:themeColor="text1"/>
        </w:rPr>
      </w:pPr>
      <w:r w:rsidRPr="008027FC">
        <w:rPr>
          <w:rFonts w:cs="Calibri"/>
          <w:color w:val="000000" w:themeColor="text1"/>
        </w:rPr>
        <w:t>Undertook the Integration and testing of the various parts of the application.</w:t>
      </w:r>
    </w:p>
    <w:p w:rsidR="003F7562" w:rsidRPr="008027FC" w:rsidRDefault="003F7562" w:rsidP="00C1034F">
      <w:pPr>
        <w:pStyle w:val="ListParagraph"/>
        <w:numPr>
          <w:ilvl w:val="0"/>
          <w:numId w:val="27"/>
        </w:numPr>
        <w:spacing w:after="160" w:line="240" w:lineRule="auto"/>
        <w:jc w:val="both"/>
        <w:rPr>
          <w:rFonts w:cs="Calibri"/>
          <w:color w:val="000000" w:themeColor="text1"/>
        </w:rPr>
      </w:pPr>
      <w:r w:rsidRPr="008027FC">
        <w:rPr>
          <w:rFonts w:cs="Calibri"/>
          <w:color w:val="000000" w:themeColor="text1"/>
        </w:rPr>
        <w:t xml:space="preserve">Developed automated Build files using </w:t>
      </w:r>
      <w:r w:rsidRPr="008027FC">
        <w:rPr>
          <w:rFonts w:cs="Calibri"/>
          <w:b/>
          <w:color w:val="000000" w:themeColor="text1"/>
        </w:rPr>
        <w:t>ANT</w:t>
      </w:r>
      <w:r w:rsidRPr="008027FC">
        <w:rPr>
          <w:rFonts w:cs="Calibri"/>
          <w:color w:val="000000" w:themeColor="text1"/>
        </w:rPr>
        <w:t>.</w:t>
      </w:r>
    </w:p>
    <w:p w:rsidR="003F7562" w:rsidRPr="008027FC" w:rsidRDefault="003F7562" w:rsidP="00C1034F">
      <w:pPr>
        <w:pStyle w:val="ListParagraph"/>
        <w:numPr>
          <w:ilvl w:val="0"/>
          <w:numId w:val="27"/>
        </w:numPr>
        <w:spacing w:after="160" w:line="240" w:lineRule="auto"/>
        <w:jc w:val="both"/>
        <w:rPr>
          <w:rFonts w:cs="Calibri"/>
          <w:color w:val="000000" w:themeColor="text1"/>
        </w:rPr>
      </w:pPr>
      <w:r w:rsidRPr="008027FC">
        <w:rPr>
          <w:rFonts w:cs="Calibri"/>
          <w:color w:val="000000" w:themeColor="text1"/>
        </w:rPr>
        <w:t xml:space="preserve">Used Subversion for version control and </w:t>
      </w:r>
      <w:r w:rsidRPr="008027FC">
        <w:rPr>
          <w:rFonts w:cs="Calibri"/>
          <w:b/>
          <w:color w:val="000000" w:themeColor="text1"/>
        </w:rPr>
        <w:t>log4j</w:t>
      </w:r>
      <w:r w:rsidRPr="008027FC">
        <w:rPr>
          <w:rFonts w:cs="Calibri"/>
          <w:color w:val="000000" w:themeColor="text1"/>
        </w:rPr>
        <w:t xml:space="preserve"> for logging errors.</w:t>
      </w:r>
    </w:p>
    <w:p w:rsidR="000E44AE" w:rsidRPr="008027FC" w:rsidRDefault="000E44AE" w:rsidP="00C1034F">
      <w:pPr>
        <w:pStyle w:val="ListParagraph"/>
        <w:numPr>
          <w:ilvl w:val="0"/>
          <w:numId w:val="27"/>
        </w:numPr>
        <w:spacing w:after="160" w:line="240" w:lineRule="auto"/>
        <w:jc w:val="both"/>
        <w:rPr>
          <w:rFonts w:cs="Calibri"/>
          <w:color w:val="000000" w:themeColor="text1"/>
        </w:rPr>
      </w:pPr>
      <w:r w:rsidRPr="008027FC">
        <w:rPr>
          <w:rFonts w:cs="Calibri"/>
          <w:color w:val="000000" w:themeColor="text1"/>
        </w:rPr>
        <w:t>Used Angular2 HTTP Module to make API calls and worked with the observables.</w:t>
      </w:r>
    </w:p>
    <w:p w:rsidR="00A90E94" w:rsidRPr="008027FC" w:rsidRDefault="00A90E94" w:rsidP="00C1034F">
      <w:pPr>
        <w:pStyle w:val="ListParagraph"/>
        <w:numPr>
          <w:ilvl w:val="0"/>
          <w:numId w:val="27"/>
        </w:numPr>
        <w:spacing w:after="160" w:line="240" w:lineRule="auto"/>
        <w:jc w:val="both"/>
        <w:rPr>
          <w:rFonts w:cs="Calibri"/>
          <w:color w:val="000000" w:themeColor="text1"/>
        </w:rPr>
      </w:pPr>
      <w:r w:rsidRPr="008027FC">
        <w:rPr>
          <w:rFonts w:cs="Calibri"/>
          <w:color w:val="000000" w:themeColor="text1"/>
        </w:rPr>
        <w:t>Exposed RESTful web services using JAX-RS. Implemented Angular promises to handle asynchronous communication with our Restful API for various requirements.</w:t>
      </w:r>
    </w:p>
    <w:p w:rsidR="003F7562" w:rsidRPr="008027FC" w:rsidRDefault="003F7562" w:rsidP="00C1034F">
      <w:pPr>
        <w:pStyle w:val="ListParagraph"/>
        <w:spacing w:line="240" w:lineRule="auto"/>
        <w:jc w:val="both"/>
        <w:rPr>
          <w:rFonts w:cs="Calibri"/>
          <w:color w:val="000000" w:themeColor="text1"/>
        </w:rPr>
      </w:pPr>
    </w:p>
    <w:p w:rsidR="003F7562" w:rsidRPr="008027FC" w:rsidRDefault="003F7562" w:rsidP="00C1034F">
      <w:pPr>
        <w:pStyle w:val="Normalverdana9points"/>
        <w:spacing w:line="240" w:lineRule="auto"/>
        <w:jc w:val="both"/>
        <w:rPr>
          <w:rFonts w:ascii="Calibri" w:hAnsi="Calibri" w:cs="Calibri"/>
          <w:b/>
          <w:bCs/>
          <w:color w:val="000000" w:themeColor="text1"/>
          <w:sz w:val="22"/>
          <w:szCs w:val="22"/>
        </w:rPr>
      </w:pPr>
      <w:r w:rsidRPr="008027FC">
        <w:rPr>
          <w:rFonts w:ascii="Calibri" w:eastAsia="Calibri" w:hAnsi="Calibri" w:cs="Calibri"/>
          <w:b/>
          <w:color w:val="000000" w:themeColor="text1"/>
          <w:sz w:val="22"/>
          <w:szCs w:val="22"/>
        </w:rPr>
        <w:t xml:space="preserve">Environment: </w:t>
      </w:r>
      <w:r w:rsidRPr="008027FC">
        <w:rPr>
          <w:rFonts w:ascii="Calibri" w:hAnsi="Calibri" w:cs="Calibri"/>
          <w:b/>
          <w:bCs/>
          <w:color w:val="000000" w:themeColor="text1"/>
          <w:sz w:val="22"/>
          <w:szCs w:val="22"/>
        </w:rPr>
        <w:t>Java/J2EE, EJB, JMS, Servlets, JSP, JDBC, HTML, CSS, JavaScript, AngularJS, AJAX, JUnit</w:t>
      </w:r>
      <w:r w:rsidRPr="008027FC">
        <w:rPr>
          <w:rFonts w:ascii="Calibri" w:hAnsi="Calibri" w:cs="Calibri"/>
          <w:b/>
          <w:color w:val="000000" w:themeColor="text1"/>
          <w:sz w:val="22"/>
          <w:szCs w:val="22"/>
        </w:rPr>
        <w:t xml:space="preserve">, </w:t>
      </w:r>
      <w:r w:rsidR="00736BAF" w:rsidRPr="008027FC">
        <w:rPr>
          <w:rFonts w:ascii="Calibri" w:hAnsi="Calibri" w:cs="Calibri"/>
          <w:b/>
          <w:color w:val="000000" w:themeColor="text1"/>
          <w:sz w:val="22"/>
          <w:szCs w:val="22"/>
        </w:rPr>
        <w:t>WebSphere</w:t>
      </w:r>
      <w:r w:rsidRPr="008027FC">
        <w:rPr>
          <w:rFonts w:ascii="Calibri" w:hAnsi="Calibri" w:cs="Calibri"/>
          <w:b/>
          <w:color w:val="000000" w:themeColor="text1"/>
          <w:sz w:val="22"/>
          <w:szCs w:val="22"/>
        </w:rPr>
        <w:t xml:space="preserve"> 7.0, Eclipse, ANT, SQL Server 2000, log4j, Subversion, Windows NT </w:t>
      </w:r>
    </w:p>
    <w:p w:rsidR="003B4B88" w:rsidRPr="008027FC" w:rsidRDefault="003B4B88" w:rsidP="00C1034F">
      <w:pPr>
        <w:pStyle w:val="DefaultText"/>
        <w:jc w:val="both"/>
        <w:rPr>
          <w:rFonts w:ascii="Calibri" w:hAnsi="Calibri" w:cs="Calibri"/>
          <w:b/>
          <w:bCs/>
          <w:color w:val="000000" w:themeColor="text1"/>
          <w:sz w:val="22"/>
          <w:szCs w:val="22"/>
        </w:rPr>
      </w:pPr>
    </w:p>
    <w:p w:rsidR="00326020" w:rsidRPr="008027FC" w:rsidRDefault="009734FA" w:rsidP="00C1034F">
      <w:pPr>
        <w:shd w:val="clear" w:color="auto" w:fill="FFFFFF"/>
        <w:jc w:val="both"/>
        <w:rPr>
          <w:rFonts w:ascii="Calibri" w:hAnsi="Calibri" w:cs="Calibri"/>
          <w:color w:val="000000" w:themeColor="text1"/>
          <w:sz w:val="22"/>
          <w:szCs w:val="22"/>
        </w:rPr>
      </w:pPr>
      <w:r w:rsidRPr="008027FC">
        <w:rPr>
          <w:rFonts w:ascii="Calibri" w:hAnsi="Calibri" w:cs="Calibri"/>
          <w:b/>
          <w:color w:val="000000" w:themeColor="text1"/>
          <w:sz w:val="22"/>
          <w:szCs w:val="22"/>
        </w:rPr>
        <w:t>Client</w:t>
      </w:r>
      <w:r w:rsidR="00736BAF" w:rsidRPr="008027FC">
        <w:rPr>
          <w:rFonts w:ascii="Calibri" w:hAnsi="Calibri" w:cs="Calibri"/>
          <w:color w:val="000000" w:themeColor="text1"/>
          <w:sz w:val="22"/>
          <w:szCs w:val="22"/>
        </w:rPr>
        <w:t xml:space="preserve">: </w:t>
      </w:r>
      <w:r w:rsidR="00736BAF" w:rsidRPr="008027FC">
        <w:rPr>
          <w:rFonts w:ascii="Calibri" w:hAnsi="Calibri" w:cs="Calibri"/>
          <w:b/>
          <w:bCs/>
          <w:color w:val="000000" w:themeColor="text1"/>
          <w:sz w:val="22"/>
          <w:szCs w:val="22"/>
        </w:rPr>
        <w:t>US Cellular - Chicago, IL</w:t>
      </w:r>
      <w:r w:rsidRPr="008027FC">
        <w:rPr>
          <w:rFonts w:ascii="Calibri" w:hAnsi="Calibri" w:cs="Calibri"/>
          <w:color w:val="000000" w:themeColor="text1"/>
          <w:sz w:val="22"/>
          <w:szCs w:val="22"/>
        </w:rPr>
        <w:t xml:space="preserve">                                                          </w:t>
      </w:r>
      <w:r w:rsidR="00326020" w:rsidRPr="008027FC">
        <w:rPr>
          <w:rFonts w:ascii="Calibri" w:hAnsi="Calibri" w:cs="Calibri"/>
          <w:color w:val="000000" w:themeColor="text1"/>
          <w:sz w:val="22"/>
          <w:szCs w:val="22"/>
        </w:rPr>
        <w:t xml:space="preserve">                                           </w:t>
      </w:r>
      <w:r w:rsidR="001D5037" w:rsidRPr="008027FC">
        <w:rPr>
          <w:rFonts w:ascii="Calibri" w:hAnsi="Calibri" w:cs="Calibri"/>
          <w:color w:val="000000" w:themeColor="text1"/>
          <w:sz w:val="22"/>
          <w:szCs w:val="22"/>
        </w:rPr>
        <w:tab/>
      </w:r>
      <w:r w:rsidR="00326020" w:rsidRPr="008027FC">
        <w:rPr>
          <w:rFonts w:ascii="Calibri" w:hAnsi="Calibri" w:cs="Calibri"/>
          <w:color w:val="000000" w:themeColor="text1"/>
          <w:sz w:val="22"/>
          <w:szCs w:val="22"/>
        </w:rPr>
        <w:t xml:space="preserve">   </w:t>
      </w:r>
      <w:r w:rsidR="001D5037" w:rsidRPr="008027FC">
        <w:rPr>
          <w:rFonts w:ascii="Calibri" w:hAnsi="Calibri" w:cs="Calibri"/>
          <w:color w:val="000000" w:themeColor="text1"/>
          <w:sz w:val="22"/>
          <w:szCs w:val="22"/>
        </w:rPr>
        <w:tab/>
      </w:r>
      <w:r w:rsidR="00736BAF" w:rsidRPr="008027FC">
        <w:rPr>
          <w:rFonts w:ascii="Calibri" w:hAnsi="Calibri" w:cs="Calibri"/>
          <w:b/>
          <w:bCs/>
          <w:color w:val="000000" w:themeColor="text1"/>
          <w:sz w:val="22"/>
          <w:szCs w:val="22"/>
        </w:rPr>
        <w:t>Apr 2016- Feb 2017 </w:t>
      </w:r>
    </w:p>
    <w:p w:rsidR="009734FA" w:rsidRPr="008027FC" w:rsidRDefault="009734FA" w:rsidP="00C1034F">
      <w:pPr>
        <w:shd w:val="clear" w:color="auto" w:fill="FFFFFF"/>
        <w:jc w:val="both"/>
        <w:rPr>
          <w:rFonts w:ascii="Calibri" w:hAnsi="Calibri" w:cs="Calibri"/>
          <w:color w:val="000000" w:themeColor="text1"/>
          <w:sz w:val="22"/>
          <w:szCs w:val="22"/>
        </w:rPr>
      </w:pPr>
      <w:r w:rsidRPr="008027FC">
        <w:rPr>
          <w:rFonts w:ascii="Calibri" w:hAnsi="Calibri" w:cs="Calibri"/>
          <w:b/>
          <w:color w:val="000000" w:themeColor="text1"/>
          <w:sz w:val="22"/>
          <w:szCs w:val="22"/>
        </w:rPr>
        <w:t>Role</w:t>
      </w:r>
      <w:r w:rsidR="00736BAF" w:rsidRPr="008027FC">
        <w:rPr>
          <w:rFonts w:ascii="Calibri" w:hAnsi="Calibri" w:cs="Calibri"/>
          <w:color w:val="000000" w:themeColor="text1"/>
          <w:sz w:val="22"/>
          <w:szCs w:val="22"/>
        </w:rPr>
        <w:t xml:space="preserve">: </w:t>
      </w:r>
      <w:r w:rsidR="00BC7145" w:rsidRPr="008027FC">
        <w:rPr>
          <w:rFonts w:ascii="Calibri" w:hAnsi="Calibri" w:cs="Calibri"/>
          <w:b/>
          <w:bCs/>
          <w:color w:val="000000" w:themeColor="text1"/>
          <w:sz w:val="22"/>
          <w:szCs w:val="22"/>
        </w:rPr>
        <w:t xml:space="preserve">Sr. </w:t>
      </w:r>
      <w:r w:rsidR="00736BAF" w:rsidRPr="008027FC">
        <w:rPr>
          <w:rFonts w:ascii="Calibri" w:hAnsi="Calibri" w:cs="Calibri"/>
          <w:b/>
          <w:bCs/>
          <w:color w:val="000000" w:themeColor="text1"/>
          <w:sz w:val="22"/>
          <w:szCs w:val="22"/>
        </w:rPr>
        <w:t>Java Developer</w:t>
      </w:r>
    </w:p>
    <w:p w:rsidR="009734FA" w:rsidRPr="008027FC" w:rsidRDefault="009734FA" w:rsidP="00C1034F">
      <w:pPr>
        <w:shd w:val="clear" w:color="auto" w:fill="FFFFFF"/>
        <w:jc w:val="both"/>
        <w:rPr>
          <w:rFonts w:ascii="Calibri" w:hAnsi="Calibri" w:cs="Calibri"/>
          <w:color w:val="000000" w:themeColor="text1"/>
          <w:sz w:val="22"/>
          <w:szCs w:val="22"/>
        </w:rPr>
      </w:pPr>
    </w:p>
    <w:p w:rsidR="009734FA" w:rsidRPr="008027FC" w:rsidRDefault="009734FA" w:rsidP="00C1034F">
      <w:pPr>
        <w:shd w:val="clear" w:color="auto" w:fill="FFFFFF"/>
        <w:jc w:val="both"/>
        <w:rPr>
          <w:rFonts w:ascii="Calibri" w:hAnsi="Calibri" w:cs="Calibri"/>
          <w:color w:val="000000" w:themeColor="text1"/>
          <w:sz w:val="22"/>
          <w:szCs w:val="22"/>
        </w:rPr>
      </w:pPr>
      <w:r w:rsidRPr="008027FC">
        <w:rPr>
          <w:rFonts w:ascii="Calibri" w:hAnsi="Calibri" w:cs="Calibri"/>
          <w:b/>
          <w:color w:val="000000" w:themeColor="text1"/>
          <w:sz w:val="22"/>
          <w:szCs w:val="22"/>
        </w:rPr>
        <w:t>Description</w:t>
      </w:r>
      <w:r w:rsidR="00736BAF" w:rsidRPr="008027FC">
        <w:rPr>
          <w:rFonts w:ascii="Calibri" w:hAnsi="Calibri" w:cs="Calibri"/>
          <w:b/>
          <w:color w:val="000000" w:themeColor="text1"/>
          <w:sz w:val="22"/>
          <w:szCs w:val="22"/>
        </w:rPr>
        <w:t>:</w:t>
      </w:r>
      <w:r w:rsidR="00A50A12" w:rsidRPr="008027FC">
        <w:rPr>
          <w:rFonts w:ascii="Calibri" w:hAnsi="Calibri" w:cs="Calibri"/>
          <w:b/>
          <w:color w:val="000000" w:themeColor="text1"/>
          <w:sz w:val="22"/>
          <w:szCs w:val="22"/>
        </w:rPr>
        <w:t xml:space="preserve"> </w:t>
      </w:r>
      <w:r w:rsidR="00736BAF" w:rsidRPr="008027FC">
        <w:rPr>
          <w:rFonts w:ascii="Calibri" w:hAnsi="Calibri" w:cs="Calibri"/>
          <w:color w:val="000000" w:themeColor="text1"/>
          <w:sz w:val="22"/>
          <w:szCs w:val="22"/>
        </w:rPr>
        <w:t>US Cellular is the fifth-largest full-service wireless carrier in the United States, providing national network coverage and industry-leading innovations designed to elevate the customer experience. The Chicago-based carrier has a strong line-up of cutting-edge devices that are all backed by a high-quality network in big and small cities and rural communities, and currently.</w:t>
      </w:r>
    </w:p>
    <w:p w:rsidR="003B4B88" w:rsidRPr="008027FC" w:rsidRDefault="003B4B88" w:rsidP="00C1034F">
      <w:pPr>
        <w:tabs>
          <w:tab w:val="left" w:pos="2568"/>
          <w:tab w:val="left" w:pos="3103"/>
        </w:tabs>
        <w:spacing w:before="20" w:after="20"/>
        <w:jc w:val="both"/>
        <w:rPr>
          <w:rFonts w:ascii="Calibri" w:hAnsi="Calibri" w:cs="Calibri"/>
          <w:color w:val="000000" w:themeColor="text1"/>
          <w:sz w:val="22"/>
          <w:szCs w:val="22"/>
        </w:rPr>
      </w:pPr>
    </w:p>
    <w:p w:rsidR="003B4B88" w:rsidRPr="008027FC" w:rsidRDefault="003B4B88" w:rsidP="00C1034F">
      <w:pPr>
        <w:jc w:val="both"/>
        <w:rPr>
          <w:rFonts w:ascii="Calibri" w:eastAsia="Calibri" w:hAnsi="Calibri" w:cs="Calibri"/>
          <w:b/>
          <w:color w:val="000000" w:themeColor="text1"/>
          <w:sz w:val="22"/>
          <w:szCs w:val="22"/>
        </w:rPr>
      </w:pPr>
      <w:r w:rsidRPr="008027FC">
        <w:rPr>
          <w:rFonts w:ascii="Calibri" w:eastAsia="Calibri" w:hAnsi="Calibri" w:cs="Calibri"/>
          <w:b/>
          <w:color w:val="000000" w:themeColor="text1"/>
          <w:sz w:val="22"/>
          <w:szCs w:val="22"/>
        </w:rPr>
        <w:t>Responsibilities:</w:t>
      </w:r>
    </w:p>
    <w:p w:rsidR="003B4B88" w:rsidRPr="008027FC" w:rsidRDefault="003B4B88" w:rsidP="00C1034F">
      <w:pPr>
        <w:numPr>
          <w:ilvl w:val="0"/>
          <w:numId w:val="3"/>
        </w:numPr>
        <w:tabs>
          <w:tab w:val="num" w:pos="-720"/>
        </w:tabs>
        <w:jc w:val="both"/>
        <w:rPr>
          <w:rFonts w:ascii="Calibri" w:hAnsi="Calibri" w:cs="Calibri"/>
          <w:color w:val="000000" w:themeColor="text1"/>
          <w:sz w:val="22"/>
          <w:szCs w:val="22"/>
        </w:rPr>
      </w:pPr>
      <w:r w:rsidRPr="008027FC">
        <w:rPr>
          <w:rFonts w:ascii="Calibri" w:hAnsi="Calibri" w:cs="Calibri"/>
          <w:color w:val="000000" w:themeColor="text1"/>
          <w:sz w:val="22"/>
          <w:szCs w:val="22"/>
        </w:rPr>
        <w:t xml:space="preserve">Involved in various phases of </w:t>
      </w:r>
      <w:r w:rsidRPr="008027FC">
        <w:rPr>
          <w:rFonts w:ascii="Calibri" w:hAnsi="Calibri" w:cs="Calibri"/>
          <w:b/>
          <w:color w:val="000000" w:themeColor="text1"/>
          <w:sz w:val="22"/>
          <w:szCs w:val="22"/>
        </w:rPr>
        <w:t>Software Development Life Cycle (SDLC)</w:t>
      </w:r>
      <w:r w:rsidRPr="008027FC">
        <w:rPr>
          <w:rFonts w:ascii="Calibri" w:hAnsi="Calibri" w:cs="Calibri"/>
          <w:color w:val="000000" w:themeColor="text1"/>
          <w:sz w:val="22"/>
          <w:szCs w:val="22"/>
        </w:rPr>
        <w:t xml:space="preserve"> of the application like Requirement gathering, Design, Analysis and Code development.</w:t>
      </w:r>
    </w:p>
    <w:p w:rsidR="003B4B88" w:rsidRPr="008027FC" w:rsidRDefault="003B4B88" w:rsidP="00C1034F">
      <w:pPr>
        <w:numPr>
          <w:ilvl w:val="0"/>
          <w:numId w:val="3"/>
        </w:numPr>
        <w:tabs>
          <w:tab w:val="num" w:pos="-720"/>
        </w:tabs>
        <w:jc w:val="both"/>
        <w:rPr>
          <w:rFonts w:ascii="Calibri" w:hAnsi="Calibri" w:cs="Calibri"/>
          <w:color w:val="000000" w:themeColor="text1"/>
          <w:sz w:val="22"/>
          <w:szCs w:val="22"/>
        </w:rPr>
      </w:pPr>
      <w:r w:rsidRPr="008027FC">
        <w:rPr>
          <w:rFonts w:ascii="Calibri" w:hAnsi="Calibri" w:cs="Calibri"/>
          <w:color w:val="000000" w:themeColor="text1"/>
          <w:sz w:val="22"/>
          <w:szCs w:val="22"/>
        </w:rPr>
        <w:t xml:space="preserve">The application is designed using </w:t>
      </w:r>
      <w:r w:rsidRPr="008027FC">
        <w:rPr>
          <w:rFonts w:ascii="Calibri" w:hAnsi="Calibri" w:cs="Calibri"/>
          <w:b/>
          <w:color w:val="000000" w:themeColor="text1"/>
          <w:sz w:val="22"/>
          <w:szCs w:val="22"/>
        </w:rPr>
        <w:t>J2EE design patterns</w:t>
      </w:r>
      <w:r w:rsidRPr="008027FC">
        <w:rPr>
          <w:rFonts w:ascii="Calibri" w:hAnsi="Calibri" w:cs="Calibri"/>
          <w:color w:val="000000" w:themeColor="text1"/>
          <w:sz w:val="22"/>
          <w:szCs w:val="22"/>
        </w:rPr>
        <w:t xml:space="preserve"> and technologies based on </w:t>
      </w:r>
      <w:r w:rsidRPr="008027FC">
        <w:rPr>
          <w:rFonts w:ascii="Calibri" w:hAnsi="Calibri" w:cs="Calibri"/>
          <w:b/>
          <w:color w:val="000000" w:themeColor="text1"/>
          <w:sz w:val="22"/>
          <w:szCs w:val="22"/>
        </w:rPr>
        <w:t xml:space="preserve">MVC </w:t>
      </w:r>
      <w:r w:rsidRPr="008027FC">
        <w:rPr>
          <w:rFonts w:ascii="Calibri" w:hAnsi="Calibri" w:cs="Calibri"/>
          <w:color w:val="000000" w:themeColor="text1"/>
          <w:sz w:val="22"/>
          <w:szCs w:val="22"/>
        </w:rPr>
        <w:t>architecture</w:t>
      </w:r>
    </w:p>
    <w:p w:rsidR="003B4B88" w:rsidRPr="008027FC" w:rsidRDefault="003B4B88" w:rsidP="00C1034F">
      <w:pPr>
        <w:numPr>
          <w:ilvl w:val="0"/>
          <w:numId w:val="3"/>
        </w:numPr>
        <w:tabs>
          <w:tab w:val="num" w:pos="-720"/>
        </w:tabs>
        <w:jc w:val="both"/>
        <w:rPr>
          <w:rFonts w:ascii="Calibri" w:hAnsi="Calibri" w:cs="Calibri"/>
          <w:color w:val="000000" w:themeColor="text1"/>
          <w:sz w:val="22"/>
          <w:szCs w:val="22"/>
        </w:rPr>
      </w:pPr>
      <w:r w:rsidRPr="008027FC">
        <w:rPr>
          <w:rFonts w:ascii="Calibri" w:hAnsi="Calibri" w:cs="Calibri"/>
          <w:b/>
          <w:color w:val="000000" w:themeColor="text1"/>
          <w:sz w:val="22"/>
          <w:szCs w:val="22"/>
        </w:rPr>
        <w:t>Agile Methodology</w:t>
      </w:r>
      <w:r w:rsidRPr="008027FC">
        <w:rPr>
          <w:rFonts w:ascii="Calibri" w:hAnsi="Calibri" w:cs="Calibri"/>
          <w:color w:val="000000" w:themeColor="text1"/>
          <w:sz w:val="22"/>
          <w:szCs w:val="22"/>
        </w:rPr>
        <w:t xml:space="preserve"> is used for development of the application.</w:t>
      </w:r>
    </w:p>
    <w:p w:rsidR="003B4B88" w:rsidRPr="008027FC" w:rsidRDefault="003B4B88" w:rsidP="00C1034F">
      <w:pPr>
        <w:numPr>
          <w:ilvl w:val="0"/>
          <w:numId w:val="3"/>
        </w:numPr>
        <w:tabs>
          <w:tab w:val="num" w:pos="-720"/>
        </w:tabs>
        <w:jc w:val="both"/>
        <w:rPr>
          <w:rFonts w:ascii="Calibri" w:hAnsi="Calibri" w:cs="Calibri"/>
          <w:color w:val="000000" w:themeColor="text1"/>
          <w:sz w:val="22"/>
          <w:szCs w:val="22"/>
        </w:rPr>
      </w:pPr>
      <w:r w:rsidRPr="008027FC">
        <w:rPr>
          <w:rFonts w:ascii="Calibri" w:hAnsi="Calibri" w:cs="Calibri"/>
          <w:color w:val="000000" w:themeColor="text1"/>
          <w:sz w:val="22"/>
          <w:szCs w:val="22"/>
        </w:rPr>
        <w:t xml:space="preserve">Used </w:t>
      </w:r>
      <w:r w:rsidRPr="008027FC">
        <w:rPr>
          <w:rFonts w:ascii="Calibri" w:hAnsi="Calibri" w:cs="Calibri"/>
          <w:b/>
          <w:color w:val="000000" w:themeColor="text1"/>
          <w:sz w:val="22"/>
          <w:szCs w:val="22"/>
        </w:rPr>
        <w:t>J2EEdesign</w:t>
      </w:r>
      <w:r w:rsidRPr="008027FC">
        <w:rPr>
          <w:rFonts w:ascii="Calibri" w:hAnsi="Calibri" w:cs="Calibri"/>
          <w:color w:val="000000" w:themeColor="text1"/>
          <w:sz w:val="22"/>
          <w:szCs w:val="22"/>
        </w:rPr>
        <w:t xml:space="preserve"> patterns like Value Object Pattern, </w:t>
      </w:r>
      <w:r w:rsidRPr="008027FC">
        <w:rPr>
          <w:rFonts w:ascii="Calibri" w:hAnsi="Calibri" w:cs="Calibri"/>
          <w:b/>
          <w:color w:val="000000" w:themeColor="text1"/>
          <w:sz w:val="22"/>
          <w:szCs w:val="22"/>
        </w:rPr>
        <w:t>Session façade, Singleton, Factory</w:t>
      </w:r>
      <w:r w:rsidRPr="008027FC">
        <w:rPr>
          <w:rFonts w:ascii="Calibri" w:hAnsi="Calibri" w:cs="Calibri"/>
          <w:color w:val="000000" w:themeColor="text1"/>
          <w:sz w:val="22"/>
          <w:szCs w:val="22"/>
        </w:rPr>
        <w:t xml:space="preserve"> and </w:t>
      </w:r>
      <w:r w:rsidRPr="008027FC">
        <w:rPr>
          <w:rFonts w:ascii="Calibri" w:hAnsi="Calibri" w:cs="Calibri"/>
          <w:b/>
          <w:color w:val="000000" w:themeColor="text1"/>
          <w:sz w:val="22"/>
          <w:szCs w:val="22"/>
        </w:rPr>
        <w:t>DAO</w:t>
      </w:r>
      <w:r w:rsidRPr="008027FC">
        <w:rPr>
          <w:rFonts w:ascii="Calibri" w:hAnsi="Calibri" w:cs="Calibri"/>
          <w:color w:val="000000" w:themeColor="text1"/>
          <w:sz w:val="22"/>
          <w:szCs w:val="22"/>
        </w:rPr>
        <w:t>.</w:t>
      </w:r>
    </w:p>
    <w:p w:rsidR="003B4B88" w:rsidRPr="008027FC" w:rsidRDefault="003B4B88" w:rsidP="00C1034F">
      <w:pPr>
        <w:numPr>
          <w:ilvl w:val="0"/>
          <w:numId w:val="3"/>
        </w:numPr>
        <w:tabs>
          <w:tab w:val="num" w:pos="-720"/>
        </w:tabs>
        <w:jc w:val="both"/>
        <w:rPr>
          <w:rStyle w:val="mainheadprod1"/>
          <w:rFonts w:ascii="Calibri" w:hAnsi="Calibri" w:cs="Calibri"/>
          <w:b w:val="0"/>
          <w:bCs w:val="0"/>
          <w:color w:val="000000" w:themeColor="text1"/>
          <w:sz w:val="22"/>
          <w:szCs w:val="22"/>
        </w:rPr>
      </w:pPr>
      <w:r w:rsidRPr="008027FC">
        <w:rPr>
          <w:rFonts w:ascii="Calibri" w:hAnsi="Calibri" w:cs="Calibri"/>
          <w:b/>
          <w:color w:val="000000" w:themeColor="text1"/>
          <w:sz w:val="22"/>
          <w:szCs w:val="22"/>
        </w:rPr>
        <w:t>Spring with Tiles Framework</w:t>
      </w:r>
      <w:r w:rsidRPr="008027FC">
        <w:rPr>
          <w:rFonts w:ascii="Calibri" w:hAnsi="Calibri" w:cs="Calibri"/>
          <w:color w:val="000000" w:themeColor="text1"/>
          <w:sz w:val="22"/>
          <w:szCs w:val="22"/>
        </w:rPr>
        <w:t xml:space="preserve"> is implemented for a common look in all the presentation views.</w:t>
      </w:r>
    </w:p>
    <w:p w:rsidR="003B4B88" w:rsidRPr="008027FC" w:rsidRDefault="003B4B88" w:rsidP="00C1034F">
      <w:pPr>
        <w:numPr>
          <w:ilvl w:val="0"/>
          <w:numId w:val="3"/>
        </w:numPr>
        <w:tabs>
          <w:tab w:val="num" w:pos="-720"/>
        </w:tabs>
        <w:jc w:val="both"/>
        <w:rPr>
          <w:rFonts w:ascii="Calibri" w:hAnsi="Calibri" w:cs="Calibri"/>
          <w:color w:val="000000" w:themeColor="text1"/>
          <w:sz w:val="22"/>
          <w:szCs w:val="22"/>
        </w:rPr>
      </w:pPr>
      <w:r w:rsidRPr="008027FC">
        <w:rPr>
          <w:rFonts w:ascii="Calibri" w:hAnsi="Calibri" w:cs="Calibri"/>
          <w:color w:val="000000" w:themeColor="text1"/>
          <w:sz w:val="22"/>
          <w:szCs w:val="22"/>
        </w:rPr>
        <w:t xml:space="preserve">Implemented security for different </w:t>
      </w:r>
      <w:r w:rsidR="008F62C0" w:rsidRPr="008027FC">
        <w:rPr>
          <w:rFonts w:ascii="Calibri" w:hAnsi="Calibri" w:cs="Calibri"/>
          <w:color w:val="000000" w:themeColor="text1"/>
          <w:sz w:val="22"/>
          <w:szCs w:val="22"/>
        </w:rPr>
        <w:t>front-end</w:t>
      </w:r>
      <w:r w:rsidRPr="008027FC">
        <w:rPr>
          <w:rFonts w:ascii="Calibri" w:hAnsi="Calibri" w:cs="Calibri"/>
          <w:color w:val="000000" w:themeColor="text1"/>
          <w:sz w:val="22"/>
          <w:szCs w:val="22"/>
        </w:rPr>
        <w:t xml:space="preserve"> views based on the access privileges.</w:t>
      </w:r>
    </w:p>
    <w:p w:rsidR="003B4B88" w:rsidRPr="008027FC" w:rsidRDefault="003B4B88" w:rsidP="00C1034F">
      <w:pPr>
        <w:numPr>
          <w:ilvl w:val="0"/>
          <w:numId w:val="3"/>
        </w:numPr>
        <w:tabs>
          <w:tab w:val="num" w:pos="-720"/>
        </w:tabs>
        <w:jc w:val="both"/>
        <w:rPr>
          <w:rFonts w:ascii="Calibri" w:hAnsi="Calibri" w:cs="Calibri"/>
          <w:color w:val="000000" w:themeColor="text1"/>
          <w:sz w:val="22"/>
          <w:szCs w:val="22"/>
        </w:rPr>
      </w:pPr>
      <w:r w:rsidRPr="008027FC">
        <w:rPr>
          <w:rFonts w:ascii="Calibri" w:hAnsi="Calibri" w:cs="Calibri"/>
          <w:color w:val="000000" w:themeColor="text1"/>
          <w:sz w:val="22"/>
          <w:szCs w:val="22"/>
        </w:rPr>
        <w:t>Designed the user interfaces using</w:t>
      </w:r>
      <w:r w:rsidR="00483C0B" w:rsidRPr="008027FC">
        <w:rPr>
          <w:rFonts w:ascii="Calibri" w:hAnsi="Calibri" w:cs="Calibri"/>
          <w:color w:val="000000" w:themeColor="text1"/>
          <w:sz w:val="22"/>
          <w:szCs w:val="22"/>
        </w:rPr>
        <w:t xml:space="preserve"> </w:t>
      </w:r>
      <w:r w:rsidR="00675C78" w:rsidRPr="008027FC">
        <w:rPr>
          <w:rFonts w:ascii="Calibri" w:hAnsi="Calibri" w:cs="Calibri"/>
          <w:b/>
          <w:color w:val="000000" w:themeColor="text1"/>
          <w:sz w:val="22"/>
          <w:szCs w:val="22"/>
        </w:rPr>
        <w:t>HTML, CSS, BOOTSTRAP,</w:t>
      </w:r>
      <w:r w:rsidRPr="008027FC">
        <w:rPr>
          <w:rFonts w:ascii="Calibri" w:hAnsi="Calibri" w:cs="Calibri"/>
          <w:b/>
          <w:color w:val="000000" w:themeColor="text1"/>
          <w:sz w:val="22"/>
          <w:szCs w:val="22"/>
        </w:rPr>
        <w:t xml:space="preserve"> JSPs,</w:t>
      </w:r>
      <w:r w:rsidR="00483C0B" w:rsidRPr="008027FC">
        <w:rPr>
          <w:rFonts w:ascii="Calibri" w:hAnsi="Calibri" w:cs="Calibri"/>
          <w:b/>
          <w:color w:val="000000" w:themeColor="text1"/>
          <w:sz w:val="22"/>
          <w:szCs w:val="22"/>
        </w:rPr>
        <w:t xml:space="preserve"> </w:t>
      </w:r>
      <w:r w:rsidRPr="008027FC">
        <w:rPr>
          <w:rFonts w:ascii="Calibri" w:hAnsi="Calibri" w:cs="Calibri"/>
          <w:b/>
          <w:color w:val="000000" w:themeColor="text1"/>
          <w:sz w:val="22"/>
          <w:szCs w:val="22"/>
        </w:rPr>
        <w:t>AJAX</w:t>
      </w:r>
      <w:r w:rsidRPr="008027FC">
        <w:rPr>
          <w:rFonts w:ascii="Calibri" w:hAnsi="Calibri" w:cs="Calibri"/>
          <w:color w:val="000000" w:themeColor="text1"/>
          <w:sz w:val="22"/>
          <w:szCs w:val="22"/>
        </w:rPr>
        <w:t xml:space="preserve"> and </w:t>
      </w:r>
      <w:r w:rsidRPr="008027FC">
        <w:rPr>
          <w:rFonts w:ascii="Calibri" w:hAnsi="Calibri" w:cs="Calibri"/>
          <w:b/>
          <w:color w:val="000000" w:themeColor="text1"/>
          <w:sz w:val="22"/>
          <w:szCs w:val="22"/>
        </w:rPr>
        <w:t>Struts Tags</w:t>
      </w:r>
      <w:r w:rsidRPr="008027FC">
        <w:rPr>
          <w:rFonts w:ascii="Calibri" w:hAnsi="Calibri" w:cs="Calibri"/>
          <w:color w:val="000000" w:themeColor="text1"/>
          <w:sz w:val="22"/>
          <w:szCs w:val="22"/>
        </w:rPr>
        <w:t>.</w:t>
      </w:r>
    </w:p>
    <w:p w:rsidR="003B4B88" w:rsidRPr="008027FC" w:rsidRDefault="003B4B88" w:rsidP="00C1034F">
      <w:pPr>
        <w:numPr>
          <w:ilvl w:val="0"/>
          <w:numId w:val="3"/>
        </w:numPr>
        <w:tabs>
          <w:tab w:val="num" w:pos="-720"/>
        </w:tabs>
        <w:jc w:val="both"/>
        <w:rPr>
          <w:rFonts w:ascii="Calibri" w:hAnsi="Calibri" w:cs="Calibri"/>
          <w:color w:val="000000" w:themeColor="text1"/>
          <w:sz w:val="22"/>
          <w:szCs w:val="22"/>
        </w:rPr>
      </w:pPr>
      <w:r w:rsidRPr="008027FC">
        <w:rPr>
          <w:rFonts w:ascii="Calibri" w:hAnsi="Calibri" w:cs="Calibri"/>
          <w:color w:val="000000" w:themeColor="text1"/>
          <w:sz w:val="22"/>
          <w:szCs w:val="22"/>
        </w:rPr>
        <w:t xml:space="preserve">Used </w:t>
      </w:r>
      <w:r w:rsidRPr="008027FC">
        <w:rPr>
          <w:rFonts w:ascii="Calibri" w:hAnsi="Calibri" w:cs="Calibri"/>
          <w:b/>
          <w:color w:val="000000" w:themeColor="text1"/>
          <w:sz w:val="22"/>
          <w:szCs w:val="22"/>
        </w:rPr>
        <w:t>XML Web Services</w:t>
      </w:r>
      <w:r w:rsidRPr="008027FC">
        <w:rPr>
          <w:rFonts w:ascii="Calibri" w:hAnsi="Calibri" w:cs="Calibri"/>
          <w:color w:val="000000" w:themeColor="text1"/>
          <w:sz w:val="22"/>
          <w:szCs w:val="22"/>
        </w:rPr>
        <w:t xml:space="preserve"> using </w:t>
      </w:r>
      <w:r w:rsidRPr="008027FC">
        <w:rPr>
          <w:rFonts w:ascii="Calibri" w:hAnsi="Calibri" w:cs="Calibri"/>
          <w:b/>
          <w:color w:val="000000" w:themeColor="text1"/>
          <w:sz w:val="22"/>
          <w:szCs w:val="22"/>
        </w:rPr>
        <w:t xml:space="preserve">SOAP </w:t>
      </w:r>
      <w:r w:rsidRPr="008027FC">
        <w:rPr>
          <w:rFonts w:ascii="Calibri" w:hAnsi="Calibri" w:cs="Calibri"/>
          <w:color w:val="000000" w:themeColor="text1"/>
          <w:sz w:val="22"/>
          <w:szCs w:val="22"/>
        </w:rPr>
        <w:t xml:space="preserve">to register agents using non-java application. </w:t>
      </w:r>
    </w:p>
    <w:p w:rsidR="00675E44" w:rsidRPr="008027FC" w:rsidRDefault="003B4B88" w:rsidP="00C1034F">
      <w:pPr>
        <w:numPr>
          <w:ilvl w:val="0"/>
          <w:numId w:val="3"/>
        </w:numPr>
        <w:tabs>
          <w:tab w:val="num" w:pos="-720"/>
        </w:tabs>
        <w:jc w:val="both"/>
        <w:rPr>
          <w:rFonts w:ascii="Calibri" w:hAnsi="Calibri" w:cs="Calibri"/>
          <w:color w:val="000000" w:themeColor="text1"/>
          <w:sz w:val="22"/>
          <w:szCs w:val="22"/>
        </w:rPr>
      </w:pPr>
      <w:r w:rsidRPr="008027FC">
        <w:rPr>
          <w:rFonts w:ascii="Calibri" w:hAnsi="Calibri" w:cs="Calibri"/>
          <w:color w:val="000000" w:themeColor="text1"/>
          <w:sz w:val="22"/>
          <w:szCs w:val="22"/>
        </w:rPr>
        <w:t xml:space="preserve">Used </w:t>
      </w:r>
      <w:r w:rsidRPr="008027FC">
        <w:rPr>
          <w:rFonts w:ascii="Calibri" w:hAnsi="Calibri" w:cs="Calibri"/>
          <w:b/>
          <w:color w:val="000000" w:themeColor="text1"/>
          <w:sz w:val="22"/>
          <w:szCs w:val="22"/>
        </w:rPr>
        <w:t>JMS</w:t>
      </w:r>
      <w:r w:rsidRPr="008027FC">
        <w:rPr>
          <w:rFonts w:ascii="Calibri" w:hAnsi="Calibri" w:cs="Calibri"/>
          <w:color w:val="000000" w:themeColor="text1"/>
          <w:sz w:val="22"/>
          <w:szCs w:val="22"/>
        </w:rPr>
        <w:t xml:space="preserve"> for the asynchronous exchange of critical data and events among J2EE components. </w:t>
      </w:r>
    </w:p>
    <w:p w:rsidR="003B4B88" w:rsidRPr="008027FC" w:rsidRDefault="003B4B88" w:rsidP="00C1034F">
      <w:pPr>
        <w:numPr>
          <w:ilvl w:val="0"/>
          <w:numId w:val="3"/>
        </w:numPr>
        <w:tabs>
          <w:tab w:val="num" w:pos="-720"/>
        </w:tabs>
        <w:jc w:val="both"/>
        <w:rPr>
          <w:rFonts w:ascii="Calibri" w:hAnsi="Calibri" w:cs="Calibri"/>
          <w:color w:val="000000" w:themeColor="text1"/>
          <w:sz w:val="22"/>
          <w:szCs w:val="22"/>
        </w:rPr>
      </w:pPr>
      <w:r w:rsidRPr="008027FC">
        <w:rPr>
          <w:rFonts w:ascii="Calibri" w:hAnsi="Calibri" w:cs="Calibri"/>
          <w:b/>
          <w:color w:val="000000" w:themeColor="text1"/>
          <w:sz w:val="22"/>
          <w:szCs w:val="22"/>
        </w:rPr>
        <w:t>Publisher-Subscriber</w:t>
      </w:r>
      <w:r w:rsidRPr="008027FC">
        <w:rPr>
          <w:rFonts w:ascii="Calibri" w:hAnsi="Calibri" w:cs="Calibri"/>
          <w:color w:val="000000" w:themeColor="text1"/>
          <w:sz w:val="22"/>
          <w:szCs w:val="22"/>
        </w:rPr>
        <w:t xml:space="preserve"> method</w:t>
      </w:r>
      <w:r w:rsidR="00483C0B" w:rsidRPr="008027FC">
        <w:rPr>
          <w:rFonts w:ascii="Calibri" w:hAnsi="Calibri" w:cs="Calibri"/>
          <w:color w:val="000000" w:themeColor="text1"/>
          <w:sz w:val="22"/>
          <w:szCs w:val="22"/>
        </w:rPr>
        <w:t xml:space="preserve"> </w:t>
      </w:r>
      <w:r w:rsidRPr="008027FC">
        <w:rPr>
          <w:rFonts w:ascii="Calibri" w:hAnsi="Calibri" w:cs="Calibri"/>
          <w:color w:val="000000" w:themeColor="text1"/>
          <w:sz w:val="22"/>
          <w:szCs w:val="22"/>
        </w:rPr>
        <w:t>used for data loading</w:t>
      </w:r>
      <w:r w:rsidR="00675E44" w:rsidRPr="008027FC">
        <w:rPr>
          <w:rFonts w:ascii="Calibri" w:hAnsi="Calibri" w:cs="Calibri"/>
          <w:color w:val="000000" w:themeColor="text1"/>
          <w:sz w:val="22"/>
          <w:szCs w:val="22"/>
        </w:rPr>
        <w:t xml:space="preserve">, </w:t>
      </w:r>
      <w:r w:rsidRPr="008027FC">
        <w:rPr>
          <w:rFonts w:ascii="Calibri" w:hAnsi="Calibri" w:cs="Calibri"/>
          <w:b/>
          <w:color w:val="000000" w:themeColor="text1"/>
          <w:sz w:val="22"/>
          <w:szCs w:val="22"/>
        </w:rPr>
        <w:t>Point-To-Point</w:t>
      </w:r>
      <w:r w:rsidRPr="008027FC">
        <w:rPr>
          <w:rFonts w:ascii="Calibri" w:hAnsi="Calibri" w:cs="Calibri"/>
          <w:color w:val="000000" w:themeColor="text1"/>
          <w:sz w:val="22"/>
          <w:szCs w:val="22"/>
        </w:rPr>
        <w:t xml:space="preserve"> method of </w:t>
      </w:r>
      <w:r w:rsidRPr="008027FC">
        <w:rPr>
          <w:rFonts w:ascii="Calibri" w:hAnsi="Calibri" w:cs="Calibri"/>
          <w:b/>
          <w:color w:val="000000" w:themeColor="text1"/>
          <w:sz w:val="22"/>
          <w:szCs w:val="22"/>
        </w:rPr>
        <w:t>JMS</w:t>
      </w:r>
      <w:r w:rsidR="00483C0B" w:rsidRPr="008027FC">
        <w:rPr>
          <w:rFonts w:ascii="Calibri" w:hAnsi="Calibri" w:cs="Calibri"/>
          <w:b/>
          <w:color w:val="000000" w:themeColor="text1"/>
          <w:sz w:val="22"/>
          <w:szCs w:val="22"/>
        </w:rPr>
        <w:t xml:space="preserve"> </w:t>
      </w:r>
      <w:r w:rsidRPr="008027FC">
        <w:rPr>
          <w:rFonts w:ascii="Calibri" w:hAnsi="Calibri" w:cs="Calibri"/>
          <w:color w:val="000000" w:themeColor="text1"/>
          <w:sz w:val="22"/>
          <w:szCs w:val="22"/>
        </w:rPr>
        <w:t>used for event processing</w:t>
      </w:r>
    </w:p>
    <w:p w:rsidR="003B4B88" w:rsidRPr="008027FC" w:rsidRDefault="003B4B88" w:rsidP="00C1034F">
      <w:pPr>
        <w:numPr>
          <w:ilvl w:val="0"/>
          <w:numId w:val="3"/>
        </w:numPr>
        <w:tabs>
          <w:tab w:val="num" w:pos="-720"/>
        </w:tabs>
        <w:jc w:val="both"/>
        <w:rPr>
          <w:rFonts w:ascii="Calibri" w:hAnsi="Calibri" w:cs="Calibri"/>
          <w:color w:val="000000" w:themeColor="text1"/>
          <w:sz w:val="22"/>
          <w:szCs w:val="22"/>
        </w:rPr>
      </w:pPr>
      <w:r w:rsidRPr="008027FC">
        <w:rPr>
          <w:rFonts w:ascii="Calibri" w:hAnsi="Calibri" w:cs="Calibri"/>
          <w:color w:val="000000" w:themeColor="text1"/>
          <w:sz w:val="22"/>
          <w:szCs w:val="22"/>
        </w:rPr>
        <w:t xml:space="preserve">Used </w:t>
      </w:r>
      <w:r w:rsidRPr="008027FC">
        <w:rPr>
          <w:rFonts w:ascii="Calibri" w:hAnsi="Calibri" w:cs="Calibri"/>
          <w:b/>
          <w:color w:val="000000" w:themeColor="text1"/>
          <w:sz w:val="22"/>
          <w:szCs w:val="22"/>
        </w:rPr>
        <w:t xml:space="preserve">RAD IDE </w:t>
      </w:r>
      <w:r w:rsidR="008305DE" w:rsidRPr="008027FC">
        <w:rPr>
          <w:rFonts w:ascii="Calibri" w:hAnsi="Calibri" w:cs="Calibri"/>
          <w:color w:val="000000" w:themeColor="text1"/>
          <w:sz w:val="22"/>
          <w:szCs w:val="22"/>
        </w:rPr>
        <w:t>based on</w:t>
      </w:r>
      <w:r w:rsidR="00483C0B" w:rsidRPr="008027FC">
        <w:rPr>
          <w:rFonts w:ascii="Calibri" w:hAnsi="Calibri" w:cs="Calibri"/>
          <w:color w:val="000000" w:themeColor="text1"/>
          <w:sz w:val="22"/>
          <w:szCs w:val="22"/>
        </w:rPr>
        <w:t xml:space="preserve"> </w:t>
      </w:r>
      <w:r w:rsidRPr="008027FC">
        <w:rPr>
          <w:rFonts w:ascii="Calibri" w:hAnsi="Calibri" w:cs="Calibri"/>
          <w:b/>
          <w:color w:val="000000" w:themeColor="text1"/>
          <w:sz w:val="22"/>
          <w:szCs w:val="22"/>
        </w:rPr>
        <w:t xml:space="preserve">Eclipse </w:t>
      </w:r>
      <w:r w:rsidRPr="008027FC">
        <w:rPr>
          <w:rFonts w:ascii="Calibri" w:hAnsi="Calibri" w:cs="Calibri"/>
          <w:color w:val="000000" w:themeColor="text1"/>
          <w:sz w:val="22"/>
          <w:szCs w:val="22"/>
        </w:rPr>
        <w:t xml:space="preserve">for writing code for </w:t>
      </w:r>
      <w:r w:rsidRPr="008027FC">
        <w:rPr>
          <w:rFonts w:ascii="Calibri" w:hAnsi="Calibri" w:cs="Calibri"/>
          <w:b/>
          <w:color w:val="000000" w:themeColor="text1"/>
          <w:sz w:val="22"/>
          <w:szCs w:val="22"/>
        </w:rPr>
        <w:t xml:space="preserve">JSP, Action Classes, Struts </w:t>
      </w:r>
      <w:r w:rsidRPr="008027FC">
        <w:rPr>
          <w:rFonts w:ascii="Calibri" w:hAnsi="Calibri" w:cs="Calibri"/>
          <w:color w:val="000000" w:themeColor="text1"/>
          <w:sz w:val="22"/>
          <w:szCs w:val="22"/>
        </w:rPr>
        <w:t>and</w:t>
      </w:r>
      <w:r w:rsidRPr="008027FC">
        <w:rPr>
          <w:rFonts w:ascii="Calibri" w:hAnsi="Calibri" w:cs="Calibri"/>
          <w:b/>
          <w:color w:val="000000" w:themeColor="text1"/>
          <w:sz w:val="22"/>
          <w:szCs w:val="22"/>
        </w:rPr>
        <w:t xml:space="preserve"> spring beans</w:t>
      </w:r>
      <w:r w:rsidRPr="008027FC">
        <w:rPr>
          <w:rFonts w:ascii="Calibri" w:hAnsi="Calibri" w:cs="Calibri"/>
          <w:color w:val="000000" w:themeColor="text1"/>
          <w:sz w:val="22"/>
          <w:szCs w:val="22"/>
        </w:rPr>
        <w:t>.</w:t>
      </w:r>
    </w:p>
    <w:p w:rsidR="003B4B88" w:rsidRPr="008027FC" w:rsidRDefault="003B4B88" w:rsidP="00C1034F">
      <w:pPr>
        <w:numPr>
          <w:ilvl w:val="0"/>
          <w:numId w:val="3"/>
        </w:numPr>
        <w:tabs>
          <w:tab w:val="num" w:pos="-720"/>
        </w:tabs>
        <w:jc w:val="both"/>
        <w:rPr>
          <w:rFonts w:ascii="Calibri" w:hAnsi="Calibri" w:cs="Calibri"/>
          <w:color w:val="000000" w:themeColor="text1"/>
          <w:sz w:val="22"/>
          <w:szCs w:val="22"/>
        </w:rPr>
      </w:pPr>
      <w:r w:rsidRPr="008027FC">
        <w:rPr>
          <w:rFonts w:ascii="Calibri" w:hAnsi="Calibri" w:cs="Calibri"/>
          <w:color w:val="000000" w:themeColor="text1"/>
          <w:sz w:val="22"/>
          <w:szCs w:val="22"/>
        </w:rPr>
        <w:t xml:space="preserve">Involved in writing </w:t>
      </w:r>
      <w:r w:rsidRPr="008027FC">
        <w:rPr>
          <w:rFonts w:ascii="Calibri" w:hAnsi="Calibri" w:cs="Calibri"/>
          <w:b/>
          <w:color w:val="000000" w:themeColor="text1"/>
          <w:sz w:val="22"/>
          <w:szCs w:val="22"/>
        </w:rPr>
        <w:t>DAO, DTO’s</w:t>
      </w:r>
      <w:r w:rsidRPr="008027FC">
        <w:rPr>
          <w:rFonts w:ascii="Calibri" w:hAnsi="Calibri" w:cs="Calibri"/>
          <w:color w:val="000000" w:themeColor="text1"/>
          <w:sz w:val="22"/>
          <w:szCs w:val="22"/>
        </w:rPr>
        <w:t xml:space="preserve"> using </w:t>
      </w:r>
      <w:r w:rsidRPr="008027FC">
        <w:rPr>
          <w:rFonts w:ascii="Calibri" w:hAnsi="Calibri" w:cs="Calibri"/>
          <w:b/>
          <w:color w:val="000000" w:themeColor="text1"/>
          <w:sz w:val="22"/>
          <w:szCs w:val="22"/>
        </w:rPr>
        <w:t>Hibernate</w:t>
      </w:r>
      <w:r w:rsidRPr="008027FC">
        <w:rPr>
          <w:rFonts w:ascii="Calibri" w:hAnsi="Calibri" w:cs="Calibri"/>
          <w:color w:val="000000" w:themeColor="text1"/>
          <w:sz w:val="22"/>
          <w:szCs w:val="22"/>
        </w:rPr>
        <w:t xml:space="preserve"> DAO Support.</w:t>
      </w:r>
    </w:p>
    <w:p w:rsidR="008305DE" w:rsidRPr="008027FC" w:rsidRDefault="008305DE" w:rsidP="00C1034F">
      <w:pPr>
        <w:pStyle w:val="NoSpacing"/>
        <w:numPr>
          <w:ilvl w:val="0"/>
          <w:numId w:val="3"/>
        </w:numPr>
        <w:tabs>
          <w:tab w:val="num" w:pos="1080"/>
        </w:tabs>
        <w:jc w:val="both"/>
        <w:rPr>
          <w:rFonts w:cs="Calibri"/>
          <w:b/>
          <w:bCs/>
          <w:color w:val="000000" w:themeColor="text1"/>
        </w:rPr>
      </w:pPr>
      <w:r w:rsidRPr="008027FC">
        <w:rPr>
          <w:rFonts w:cs="Calibri"/>
          <w:color w:val="000000" w:themeColor="text1"/>
        </w:rPr>
        <w:t xml:space="preserve">Used micro-framework to implement with </w:t>
      </w:r>
      <w:r w:rsidRPr="008027FC">
        <w:rPr>
          <w:rFonts w:cs="Calibri"/>
          <w:b/>
          <w:color w:val="000000" w:themeColor="text1"/>
        </w:rPr>
        <w:t>REST API</w:t>
      </w:r>
      <w:r w:rsidRPr="008027FC">
        <w:rPr>
          <w:rFonts w:cs="Calibri"/>
          <w:color w:val="000000" w:themeColor="text1"/>
        </w:rPr>
        <w:t xml:space="preserve"> and </w:t>
      </w:r>
      <w:r w:rsidRPr="008027FC">
        <w:rPr>
          <w:rFonts w:cs="Calibri"/>
          <w:b/>
          <w:color w:val="000000" w:themeColor="text1"/>
        </w:rPr>
        <w:t>MongoDB (NO SQL)</w:t>
      </w:r>
      <w:r w:rsidRPr="008027FC">
        <w:rPr>
          <w:rFonts w:cs="Calibri"/>
          <w:color w:val="000000" w:themeColor="text1"/>
        </w:rPr>
        <w:t xml:space="preserve"> as back end database.</w:t>
      </w:r>
    </w:p>
    <w:p w:rsidR="003B4B88" w:rsidRPr="008027FC" w:rsidRDefault="003B4B88" w:rsidP="00C1034F">
      <w:pPr>
        <w:numPr>
          <w:ilvl w:val="0"/>
          <w:numId w:val="3"/>
        </w:numPr>
        <w:tabs>
          <w:tab w:val="num" w:pos="-720"/>
        </w:tabs>
        <w:jc w:val="both"/>
        <w:rPr>
          <w:rFonts w:ascii="Calibri" w:hAnsi="Calibri" w:cs="Calibri"/>
          <w:color w:val="000000" w:themeColor="text1"/>
          <w:sz w:val="22"/>
          <w:szCs w:val="22"/>
        </w:rPr>
      </w:pPr>
      <w:r w:rsidRPr="008027FC">
        <w:rPr>
          <w:rFonts w:ascii="Calibri" w:hAnsi="Calibri" w:cs="Calibri"/>
          <w:color w:val="000000" w:themeColor="text1"/>
          <w:sz w:val="22"/>
          <w:szCs w:val="22"/>
        </w:rPr>
        <w:t xml:space="preserve">Implemented persistence layer using </w:t>
      </w:r>
      <w:r w:rsidRPr="008027FC">
        <w:rPr>
          <w:rFonts w:ascii="Calibri" w:hAnsi="Calibri" w:cs="Calibri"/>
          <w:b/>
          <w:color w:val="000000" w:themeColor="text1"/>
          <w:sz w:val="22"/>
          <w:szCs w:val="22"/>
        </w:rPr>
        <w:t>Hibernate</w:t>
      </w:r>
      <w:r w:rsidRPr="008027FC">
        <w:rPr>
          <w:rFonts w:ascii="Calibri" w:hAnsi="Calibri" w:cs="Calibri"/>
          <w:color w:val="000000" w:themeColor="text1"/>
          <w:sz w:val="22"/>
          <w:szCs w:val="22"/>
        </w:rPr>
        <w:t xml:space="preserve"> that uses POJOs</w:t>
      </w:r>
      <w:r w:rsidR="00483C0B" w:rsidRPr="008027FC">
        <w:rPr>
          <w:rFonts w:ascii="Calibri" w:hAnsi="Calibri" w:cs="Calibri"/>
          <w:color w:val="000000" w:themeColor="text1"/>
          <w:sz w:val="22"/>
          <w:szCs w:val="22"/>
        </w:rPr>
        <w:t xml:space="preserve"> </w:t>
      </w:r>
      <w:r w:rsidRPr="008027FC">
        <w:rPr>
          <w:rFonts w:ascii="Calibri" w:hAnsi="Calibri" w:cs="Calibri"/>
          <w:color w:val="000000" w:themeColor="text1"/>
          <w:sz w:val="22"/>
          <w:szCs w:val="22"/>
        </w:rPr>
        <w:t xml:space="preserve">to represent the persistence database tuples. </w:t>
      </w:r>
    </w:p>
    <w:p w:rsidR="003B4B88" w:rsidRPr="008027FC" w:rsidRDefault="003B4B88" w:rsidP="00C1034F">
      <w:pPr>
        <w:numPr>
          <w:ilvl w:val="0"/>
          <w:numId w:val="3"/>
        </w:numPr>
        <w:tabs>
          <w:tab w:val="num" w:pos="-720"/>
        </w:tabs>
        <w:jc w:val="both"/>
        <w:rPr>
          <w:rFonts w:ascii="Calibri" w:hAnsi="Calibri" w:cs="Calibri"/>
          <w:color w:val="000000" w:themeColor="text1"/>
          <w:sz w:val="22"/>
          <w:szCs w:val="22"/>
        </w:rPr>
      </w:pPr>
      <w:r w:rsidRPr="008027FC">
        <w:rPr>
          <w:rFonts w:ascii="Calibri" w:hAnsi="Calibri" w:cs="Calibri"/>
          <w:color w:val="000000" w:themeColor="text1"/>
          <w:sz w:val="22"/>
          <w:szCs w:val="22"/>
        </w:rPr>
        <w:lastRenderedPageBreak/>
        <w:t xml:space="preserve">Used </w:t>
      </w:r>
      <w:r w:rsidRPr="008027FC">
        <w:rPr>
          <w:rFonts w:ascii="Calibri" w:hAnsi="Calibri" w:cs="Calibri"/>
          <w:b/>
          <w:color w:val="000000" w:themeColor="text1"/>
          <w:sz w:val="22"/>
          <w:szCs w:val="22"/>
        </w:rPr>
        <w:t>IBM WebSphere</w:t>
      </w:r>
      <w:r w:rsidRPr="008027FC">
        <w:rPr>
          <w:rFonts w:ascii="Calibri" w:hAnsi="Calibri" w:cs="Calibri"/>
          <w:color w:val="000000" w:themeColor="text1"/>
          <w:sz w:val="22"/>
          <w:szCs w:val="22"/>
        </w:rPr>
        <w:t xml:space="preserve"> Application Server to deploy the application.</w:t>
      </w:r>
    </w:p>
    <w:p w:rsidR="003B4B88" w:rsidRPr="008027FC" w:rsidRDefault="003B4B88" w:rsidP="00C1034F">
      <w:pPr>
        <w:numPr>
          <w:ilvl w:val="0"/>
          <w:numId w:val="3"/>
        </w:numPr>
        <w:tabs>
          <w:tab w:val="num" w:pos="-720"/>
        </w:tabs>
        <w:jc w:val="both"/>
        <w:rPr>
          <w:rFonts w:ascii="Calibri" w:hAnsi="Calibri" w:cs="Calibri"/>
          <w:color w:val="000000" w:themeColor="text1"/>
          <w:sz w:val="22"/>
          <w:szCs w:val="22"/>
        </w:rPr>
      </w:pPr>
      <w:r w:rsidRPr="008027FC">
        <w:rPr>
          <w:rFonts w:ascii="Calibri" w:hAnsi="Calibri" w:cs="Calibri"/>
          <w:color w:val="000000" w:themeColor="text1"/>
          <w:sz w:val="22"/>
          <w:szCs w:val="22"/>
        </w:rPr>
        <w:t xml:space="preserve">Developed </w:t>
      </w:r>
      <w:r w:rsidRPr="008027FC">
        <w:rPr>
          <w:rFonts w:ascii="Calibri" w:hAnsi="Calibri" w:cs="Calibri"/>
          <w:b/>
          <w:color w:val="000000" w:themeColor="text1"/>
          <w:sz w:val="22"/>
          <w:szCs w:val="22"/>
        </w:rPr>
        <w:t>J</w:t>
      </w:r>
      <w:r w:rsidR="008305DE" w:rsidRPr="008027FC">
        <w:rPr>
          <w:rFonts w:ascii="Calibri" w:hAnsi="Calibri" w:cs="Calibri"/>
          <w:b/>
          <w:color w:val="000000" w:themeColor="text1"/>
          <w:sz w:val="22"/>
          <w:szCs w:val="22"/>
        </w:rPr>
        <w:t>u</w:t>
      </w:r>
      <w:r w:rsidRPr="008027FC">
        <w:rPr>
          <w:rFonts w:ascii="Calibri" w:hAnsi="Calibri" w:cs="Calibri"/>
          <w:b/>
          <w:color w:val="000000" w:themeColor="text1"/>
          <w:sz w:val="22"/>
          <w:szCs w:val="22"/>
        </w:rPr>
        <w:t>nit</w:t>
      </w:r>
      <w:r w:rsidR="00483C0B" w:rsidRPr="008027FC">
        <w:rPr>
          <w:rFonts w:ascii="Calibri" w:hAnsi="Calibri" w:cs="Calibri"/>
          <w:b/>
          <w:color w:val="000000" w:themeColor="text1"/>
          <w:sz w:val="22"/>
          <w:szCs w:val="22"/>
        </w:rPr>
        <w:t xml:space="preserve"> </w:t>
      </w:r>
      <w:r w:rsidRPr="008027FC">
        <w:rPr>
          <w:rFonts w:ascii="Calibri" w:hAnsi="Calibri" w:cs="Calibri"/>
          <w:b/>
          <w:color w:val="000000" w:themeColor="text1"/>
          <w:sz w:val="22"/>
          <w:szCs w:val="22"/>
        </w:rPr>
        <w:t>test cases</w:t>
      </w:r>
      <w:r w:rsidRPr="008027FC">
        <w:rPr>
          <w:rFonts w:ascii="Calibri" w:hAnsi="Calibri" w:cs="Calibri"/>
          <w:color w:val="000000" w:themeColor="text1"/>
          <w:sz w:val="22"/>
          <w:szCs w:val="22"/>
        </w:rPr>
        <w:t xml:space="preserve"> for DAO and Service Layer methods. </w:t>
      </w:r>
    </w:p>
    <w:p w:rsidR="003B4B88" w:rsidRPr="008027FC" w:rsidRDefault="003B4B88" w:rsidP="00C1034F">
      <w:pPr>
        <w:numPr>
          <w:ilvl w:val="0"/>
          <w:numId w:val="3"/>
        </w:numPr>
        <w:tabs>
          <w:tab w:val="num" w:pos="-720"/>
        </w:tabs>
        <w:jc w:val="both"/>
        <w:rPr>
          <w:rFonts w:ascii="Calibri" w:hAnsi="Calibri" w:cs="Calibri"/>
          <w:color w:val="000000" w:themeColor="text1"/>
          <w:sz w:val="22"/>
          <w:szCs w:val="22"/>
        </w:rPr>
      </w:pPr>
      <w:r w:rsidRPr="008027FC">
        <w:rPr>
          <w:rFonts w:ascii="Calibri" w:hAnsi="Calibri" w:cs="Calibri"/>
          <w:color w:val="000000" w:themeColor="text1"/>
          <w:sz w:val="22"/>
          <w:szCs w:val="22"/>
        </w:rPr>
        <w:t xml:space="preserve">Used </w:t>
      </w:r>
      <w:r w:rsidRPr="008027FC">
        <w:rPr>
          <w:rFonts w:ascii="Calibri" w:hAnsi="Calibri" w:cs="Calibri"/>
          <w:b/>
          <w:color w:val="000000" w:themeColor="text1"/>
          <w:sz w:val="22"/>
          <w:szCs w:val="22"/>
        </w:rPr>
        <w:t xml:space="preserve">SVN </w:t>
      </w:r>
      <w:r w:rsidRPr="008027FC">
        <w:rPr>
          <w:rFonts w:ascii="Calibri" w:hAnsi="Calibri" w:cs="Calibri"/>
          <w:color w:val="000000" w:themeColor="text1"/>
          <w:sz w:val="22"/>
          <w:szCs w:val="22"/>
        </w:rPr>
        <w:t>for version control of the application.</w:t>
      </w:r>
    </w:p>
    <w:p w:rsidR="003B4B88" w:rsidRPr="008027FC" w:rsidRDefault="003B4B88" w:rsidP="00C1034F">
      <w:pPr>
        <w:numPr>
          <w:ilvl w:val="0"/>
          <w:numId w:val="3"/>
        </w:numPr>
        <w:tabs>
          <w:tab w:val="num" w:pos="-720"/>
        </w:tabs>
        <w:jc w:val="both"/>
        <w:rPr>
          <w:rFonts w:ascii="Calibri" w:hAnsi="Calibri" w:cs="Calibri"/>
          <w:color w:val="000000" w:themeColor="text1"/>
          <w:sz w:val="22"/>
          <w:szCs w:val="22"/>
        </w:rPr>
      </w:pPr>
      <w:r w:rsidRPr="008027FC">
        <w:rPr>
          <w:rFonts w:ascii="Calibri" w:hAnsi="Calibri" w:cs="Calibri"/>
          <w:color w:val="000000" w:themeColor="text1"/>
          <w:sz w:val="22"/>
          <w:szCs w:val="22"/>
        </w:rPr>
        <w:t xml:space="preserve">Used </w:t>
      </w:r>
      <w:r w:rsidRPr="008027FC">
        <w:rPr>
          <w:rFonts w:ascii="Calibri" w:hAnsi="Calibri" w:cs="Calibri"/>
          <w:b/>
          <w:color w:val="000000" w:themeColor="text1"/>
          <w:sz w:val="22"/>
          <w:szCs w:val="22"/>
        </w:rPr>
        <w:t>Log4J</w:t>
      </w:r>
      <w:r w:rsidRPr="008027FC">
        <w:rPr>
          <w:rFonts w:ascii="Calibri" w:hAnsi="Calibri" w:cs="Calibri"/>
          <w:color w:val="000000" w:themeColor="text1"/>
          <w:sz w:val="22"/>
          <w:szCs w:val="22"/>
        </w:rPr>
        <w:t xml:space="preserve"> to capture the log that includes runtime exceptions.</w:t>
      </w:r>
    </w:p>
    <w:p w:rsidR="003B4B88" w:rsidRPr="008027FC" w:rsidRDefault="003B4B88" w:rsidP="00C1034F">
      <w:pPr>
        <w:numPr>
          <w:ilvl w:val="0"/>
          <w:numId w:val="3"/>
        </w:numPr>
        <w:tabs>
          <w:tab w:val="num" w:pos="-720"/>
        </w:tabs>
        <w:jc w:val="both"/>
        <w:rPr>
          <w:rFonts w:ascii="Calibri" w:hAnsi="Calibri" w:cs="Calibri"/>
          <w:color w:val="000000" w:themeColor="text1"/>
          <w:sz w:val="22"/>
          <w:szCs w:val="22"/>
        </w:rPr>
      </w:pPr>
      <w:r w:rsidRPr="008027FC">
        <w:rPr>
          <w:rFonts w:ascii="Calibri" w:hAnsi="Calibri" w:cs="Calibri"/>
          <w:color w:val="000000" w:themeColor="text1"/>
          <w:sz w:val="22"/>
          <w:szCs w:val="22"/>
        </w:rPr>
        <w:t xml:space="preserve">Developed the </w:t>
      </w:r>
      <w:r w:rsidRPr="008027FC">
        <w:rPr>
          <w:rFonts w:ascii="Calibri" w:hAnsi="Calibri" w:cs="Calibri"/>
          <w:b/>
          <w:color w:val="000000" w:themeColor="text1"/>
          <w:sz w:val="22"/>
          <w:szCs w:val="22"/>
        </w:rPr>
        <w:t xml:space="preserve">ANT </w:t>
      </w:r>
      <w:r w:rsidRPr="008027FC">
        <w:rPr>
          <w:rFonts w:ascii="Calibri" w:hAnsi="Calibri" w:cs="Calibri"/>
          <w:color w:val="000000" w:themeColor="text1"/>
          <w:sz w:val="22"/>
          <w:szCs w:val="22"/>
        </w:rPr>
        <w:t xml:space="preserve">scripts for preparing </w:t>
      </w:r>
      <w:r w:rsidRPr="008027FC">
        <w:rPr>
          <w:rFonts w:ascii="Calibri" w:hAnsi="Calibri" w:cs="Calibri"/>
          <w:b/>
          <w:color w:val="000000" w:themeColor="text1"/>
          <w:sz w:val="22"/>
          <w:szCs w:val="22"/>
        </w:rPr>
        <w:t>WAR</w:t>
      </w:r>
      <w:r w:rsidRPr="008027FC">
        <w:rPr>
          <w:rFonts w:ascii="Calibri" w:hAnsi="Calibri" w:cs="Calibri"/>
          <w:color w:val="000000" w:themeColor="text1"/>
          <w:sz w:val="22"/>
          <w:szCs w:val="22"/>
        </w:rPr>
        <w:t xml:space="preserve"> files used to deploy J2EE components.</w:t>
      </w:r>
    </w:p>
    <w:p w:rsidR="003B4B88" w:rsidRPr="008027FC" w:rsidRDefault="003B4B88" w:rsidP="00C1034F">
      <w:pPr>
        <w:numPr>
          <w:ilvl w:val="0"/>
          <w:numId w:val="3"/>
        </w:numPr>
        <w:tabs>
          <w:tab w:val="num" w:pos="-720"/>
        </w:tabs>
        <w:jc w:val="both"/>
        <w:rPr>
          <w:rFonts w:ascii="Calibri" w:hAnsi="Calibri" w:cs="Calibri"/>
          <w:color w:val="000000" w:themeColor="text1"/>
          <w:sz w:val="22"/>
          <w:szCs w:val="22"/>
        </w:rPr>
      </w:pPr>
      <w:r w:rsidRPr="008027FC">
        <w:rPr>
          <w:rFonts w:ascii="Calibri" w:hAnsi="Calibri" w:cs="Calibri"/>
          <w:color w:val="000000" w:themeColor="text1"/>
          <w:sz w:val="22"/>
          <w:szCs w:val="22"/>
        </w:rPr>
        <w:t xml:space="preserve">Interacted with quality assurance team for requirements gathering and analysis. </w:t>
      </w:r>
    </w:p>
    <w:p w:rsidR="000E44AE" w:rsidRPr="008027FC" w:rsidRDefault="000E44AE" w:rsidP="00C1034F">
      <w:pPr>
        <w:numPr>
          <w:ilvl w:val="0"/>
          <w:numId w:val="3"/>
        </w:numPr>
        <w:tabs>
          <w:tab w:val="num" w:pos="-720"/>
        </w:tabs>
        <w:jc w:val="both"/>
        <w:rPr>
          <w:rFonts w:ascii="Calibri" w:hAnsi="Calibri" w:cs="Calibri"/>
          <w:color w:val="000000" w:themeColor="text1"/>
          <w:sz w:val="22"/>
          <w:szCs w:val="22"/>
        </w:rPr>
      </w:pPr>
      <w:r w:rsidRPr="008027FC">
        <w:rPr>
          <w:rFonts w:ascii="Calibri" w:hAnsi="Calibri" w:cs="Calibri"/>
          <w:color w:val="000000" w:themeColor="text1"/>
          <w:sz w:val="22"/>
          <w:szCs w:val="22"/>
        </w:rPr>
        <w:t>Used date-format and moment packages in NodeJS to save the timestamp in database converting into UTC.</w:t>
      </w:r>
    </w:p>
    <w:p w:rsidR="003B4B88" w:rsidRPr="008027FC" w:rsidRDefault="003B4B88" w:rsidP="00C1034F">
      <w:pPr>
        <w:tabs>
          <w:tab w:val="num" w:pos="1080"/>
        </w:tabs>
        <w:ind w:left="360"/>
        <w:jc w:val="both"/>
        <w:rPr>
          <w:rFonts w:ascii="Calibri" w:hAnsi="Calibri" w:cs="Calibri"/>
          <w:color w:val="000000" w:themeColor="text1"/>
          <w:sz w:val="22"/>
          <w:szCs w:val="22"/>
        </w:rPr>
      </w:pPr>
    </w:p>
    <w:p w:rsidR="002A7D48" w:rsidRPr="008027FC" w:rsidRDefault="003B4B88" w:rsidP="00C1034F">
      <w:pPr>
        <w:jc w:val="both"/>
        <w:rPr>
          <w:rFonts w:ascii="Calibri" w:hAnsi="Calibri" w:cs="Calibri"/>
          <w:color w:val="000000" w:themeColor="text1"/>
          <w:sz w:val="22"/>
          <w:szCs w:val="22"/>
        </w:rPr>
      </w:pPr>
      <w:r w:rsidRPr="008027FC">
        <w:rPr>
          <w:rFonts w:ascii="Calibri" w:eastAsia="Calibri" w:hAnsi="Calibri" w:cs="Calibri"/>
          <w:b/>
          <w:color w:val="000000" w:themeColor="text1"/>
          <w:sz w:val="22"/>
          <w:szCs w:val="22"/>
        </w:rPr>
        <w:t xml:space="preserve">Environment: </w:t>
      </w:r>
      <w:r w:rsidR="008305DE" w:rsidRPr="008027FC">
        <w:rPr>
          <w:rFonts w:ascii="Calibri" w:hAnsi="Calibri" w:cs="Calibri"/>
          <w:b/>
          <w:color w:val="000000" w:themeColor="text1"/>
          <w:sz w:val="22"/>
          <w:szCs w:val="22"/>
        </w:rPr>
        <w:t>Core Java</w:t>
      </w:r>
      <w:r w:rsidRPr="008027FC">
        <w:rPr>
          <w:rFonts w:ascii="Calibri" w:hAnsi="Calibri" w:cs="Calibri"/>
          <w:b/>
          <w:color w:val="000000" w:themeColor="text1"/>
          <w:sz w:val="22"/>
          <w:szCs w:val="22"/>
        </w:rPr>
        <w:t>, J2EE, JSP,</w:t>
      </w:r>
      <w:r w:rsidR="004D0EBF" w:rsidRPr="008027FC">
        <w:rPr>
          <w:rFonts w:ascii="Calibri" w:hAnsi="Calibri" w:cs="Calibri"/>
          <w:b/>
          <w:color w:val="000000" w:themeColor="text1"/>
          <w:sz w:val="22"/>
          <w:szCs w:val="22"/>
        </w:rPr>
        <w:t xml:space="preserve"> </w:t>
      </w:r>
      <w:r w:rsidRPr="008027FC">
        <w:rPr>
          <w:rFonts w:ascii="Calibri" w:hAnsi="Calibri" w:cs="Calibri"/>
          <w:b/>
          <w:color w:val="000000" w:themeColor="text1"/>
          <w:sz w:val="22"/>
          <w:szCs w:val="22"/>
        </w:rPr>
        <w:t>Spring</w:t>
      </w:r>
      <w:r w:rsidR="00D61235" w:rsidRPr="008027FC">
        <w:rPr>
          <w:rFonts w:ascii="Calibri" w:hAnsi="Calibri" w:cs="Calibri"/>
          <w:b/>
          <w:color w:val="000000" w:themeColor="text1"/>
          <w:sz w:val="22"/>
          <w:szCs w:val="22"/>
        </w:rPr>
        <w:t xml:space="preserve"> </w:t>
      </w:r>
      <w:r w:rsidRPr="008027FC">
        <w:rPr>
          <w:rFonts w:ascii="Calibri" w:hAnsi="Calibri" w:cs="Calibri"/>
          <w:b/>
          <w:color w:val="000000" w:themeColor="text1"/>
          <w:sz w:val="22"/>
          <w:szCs w:val="22"/>
        </w:rPr>
        <w:t>,</w:t>
      </w:r>
      <w:r w:rsidR="00675C78" w:rsidRPr="008027FC">
        <w:rPr>
          <w:rStyle w:val="mainheadprod1"/>
          <w:rFonts w:ascii="Calibri" w:hAnsi="Calibri" w:cs="Calibri"/>
          <w:color w:val="000000" w:themeColor="text1"/>
          <w:sz w:val="22"/>
          <w:szCs w:val="22"/>
        </w:rPr>
        <w:t>SOAP</w:t>
      </w:r>
      <w:r w:rsidR="008305DE" w:rsidRPr="008027FC">
        <w:rPr>
          <w:rStyle w:val="mainheadprod1"/>
          <w:rFonts w:ascii="Calibri" w:hAnsi="Calibri" w:cs="Calibri"/>
          <w:color w:val="000000" w:themeColor="text1"/>
          <w:sz w:val="22"/>
          <w:szCs w:val="22"/>
        </w:rPr>
        <w:t>,</w:t>
      </w:r>
      <w:r w:rsidR="00D61235" w:rsidRPr="008027FC">
        <w:rPr>
          <w:rStyle w:val="mainheadprod1"/>
          <w:rFonts w:ascii="Calibri" w:hAnsi="Calibri" w:cs="Calibri"/>
          <w:color w:val="000000" w:themeColor="text1"/>
          <w:sz w:val="22"/>
          <w:szCs w:val="22"/>
        </w:rPr>
        <w:t xml:space="preserve"> </w:t>
      </w:r>
      <w:r w:rsidR="008305DE" w:rsidRPr="008027FC">
        <w:rPr>
          <w:rFonts w:ascii="Calibri" w:hAnsi="Calibri" w:cs="Calibri"/>
          <w:b/>
          <w:color w:val="000000" w:themeColor="text1"/>
          <w:sz w:val="22"/>
          <w:szCs w:val="22"/>
        </w:rPr>
        <w:t>MongoDB</w:t>
      </w:r>
      <w:r w:rsidRPr="008027FC">
        <w:rPr>
          <w:rFonts w:ascii="Calibri" w:hAnsi="Calibri" w:cs="Calibri"/>
          <w:b/>
          <w:color w:val="000000" w:themeColor="text1"/>
          <w:sz w:val="22"/>
          <w:szCs w:val="22"/>
        </w:rPr>
        <w:t xml:space="preserve">, HTML, </w:t>
      </w:r>
      <w:r w:rsidRPr="008027FC">
        <w:rPr>
          <w:rStyle w:val="mainheadprod1"/>
          <w:rFonts w:ascii="Calibri" w:hAnsi="Calibri" w:cs="Calibri"/>
          <w:color w:val="000000" w:themeColor="text1"/>
          <w:sz w:val="22"/>
          <w:szCs w:val="22"/>
        </w:rPr>
        <w:t>AJAX, JMS,XML, Design Patterns,</w:t>
      </w:r>
      <w:r w:rsidR="00D61235" w:rsidRPr="008027FC">
        <w:rPr>
          <w:rStyle w:val="mainheadprod1"/>
          <w:rFonts w:ascii="Calibri" w:hAnsi="Calibri" w:cs="Calibri"/>
          <w:color w:val="000000" w:themeColor="text1"/>
          <w:sz w:val="22"/>
          <w:szCs w:val="22"/>
        </w:rPr>
        <w:t xml:space="preserve"> </w:t>
      </w:r>
      <w:r w:rsidRPr="008027FC">
        <w:rPr>
          <w:rFonts w:ascii="Calibri" w:hAnsi="Calibri" w:cs="Calibri"/>
          <w:b/>
          <w:color w:val="000000" w:themeColor="text1"/>
          <w:sz w:val="22"/>
          <w:szCs w:val="22"/>
        </w:rPr>
        <w:t>ANT, Ratio</w:t>
      </w:r>
      <w:r w:rsidR="00F0752C" w:rsidRPr="008027FC">
        <w:rPr>
          <w:rFonts w:ascii="Calibri" w:hAnsi="Calibri" w:cs="Calibri"/>
          <w:b/>
          <w:color w:val="000000" w:themeColor="text1"/>
          <w:sz w:val="22"/>
          <w:szCs w:val="22"/>
        </w:rPr>
        <w:t xml:space="preserve">nale Rose, IBM RAD IDE, IBM </w:t>
      </w:r>
      <w:proofErr w:type="spellStart"/>
      <w:r w:rsidR="00F0752C" w:rsidRPr="008027FC">
        <w:rPr>
          <w:rFonts w:ascii="Calibri" w:hAnsi="Calibri" w:cs="Calibri"/>
          <w:b/>
          <w:color w:val="000000" w:themeColor="text1"/>
          <w:sz w:val="22"/>
          <w:szCs w:val="22"/>
        </w:rPr>
        <w:t>Webs</w:t>
      </w:r>
      <w:r w:rsidRPr="008027FC">
        <w:rPr>
          <w:rFonts w:ascii="Calibri" w:hAnsi="Calibri" w:cs="Calibri"/>
          <w:b/>
          <w:color w:val="000000" w:themeColor="text1"/>
          <w:sz w:val="22"/>
          <w:szCs w:val="22"/>
        </w:rPr>
        <w:t>phere</w:t>
      </w:r>
      <w:proofErr w:type="spellEnd"/>
      <w:r w:rsidRPr="008027FC">
        <w:rPr>
          <w:rFonts w:ascii="Calibri" w:hAnsi="Calibri" w:cs="Calibri"/>
          <w:b/>
          <w:color w:val="000000" w:themeColor="text1"/>
          <w:sz w:val="22"/>
          <w:szCs w:val="22"/>
        </w:rPr>
        <w:t xml:space="preserve"> Application Server 6.1, Hibernate 3.0, LOG4J, SVN, TOAD, </w:t>
      </w:r>
      <w:r w:rsidRPr="008027FC">
        <w:rPr>
          <w:rStyle w:val="mainheadprod1"/>
          <w:rFonts w:ascii="Calibri" w:hAnsi="Calibri" w:cs="Calibri"/>
          <w:color w:val="000000" w:themeColor="text1"/>
          <w:sz w:val="22"/>
          <w:szCs w:val="22"/>
        </w:rPr>
        <w:t>JUNIT, UML</w:t>
      </w:r>
      <w:r w:rsidR="0025358A" w:rsidRPr="008027FC">
        <w:rPr>
          <w:rFonts w:ascii="Calibri" w:hAnsi="Calibri" w:cs="Calibri"/>
          <w:b/>
          <w:color w:val="000000" w:themeColor="text1"/>
          <w:sz w:val="22"/>
          <w:szCs w:val="22"/>
        </w:rPr>
        <w:t>.</w:t>
      </w:r>
    </w:p>
    <w:p w:rsidR="00422883" w:rsidRPr="008027FC" w:rsidRDefault="00422883" w:rsidP="00C1034F">
      <w:pPr>
        <w:shd w:val="clear" w:color="auto" w:fill="FFFFFF"/>
        <w:jc w:val="both"/>
        <w:rPr>
          <w:rFonts w:ascii="Calibri" w:hAnsi="Calibri" w:cs="Calibri"/>
          <w:b/>
          <w:color w:val="000000" w:themeColor="text1"/>
          <w:sz w:val="22"/>
          <w:szCs w:val="22"/>
        </w:rPr>
      </w:pPr>
    </w:p>
    <w:p w:rsidR="00326020" w:rsidRPr="008027FC" w:rsidRDefault="0098683B" w:rsidP="00C1034F">
      <w:pPr>
        <w:shd w:val="clear" w:color="auto" w:fill="FFFFFF"/>
        <w:jc w:val="both"/>
        <w:rPr>
          <w:rFonts w:ascii="Calibri" w:hAnsi="Calibri" w:cs="Calibri"/>
          <w:color w:val="000000" w:themeColor="text1"/>
          <w:sz w:val="22"/>
          <w:szCs w:val="22"/>
        </w:rPr>
      </w:pPr>
      <w:r w:rsidRPr="008027FC">
        <w:rPr>
          <w:rFonts w:ascii="Calibri" w:hAnsi="Calibri" w:cs="Calibri"/>
          <w:b/>
          <w:color w:val="000000" w:themeColor="text1"/>
          <w:sz w:val="22"/>
          <w:szCs w:val="22"/>
        </w:rPr>
        <w:t>Client</w:t>
      </w:r>
      <w:r w:rsidR="002A7D48" w:rsidRPr="008027FC">
        <w:rPr>
          <w:rFonts w:ascii="Calibri" w:hAnsi="Calibri" w:cs="Calibri"/>
          <w:color w:val="000000" w:themeColor="text1"/>
          <w:sz w:val="22"/>
          <w:szCs w:val="22"/>
        </w:rPr>
        <w:t>:</w:t>
      </w:r>
      <w:r w:rsidR="00D61235" w:rsidRPr="008027FC">
        <w:rPr>
          <w:rFonts w:ascii="Calibri" w:hAnsi="Calibri" w:cs="Calibri"/>
          <w:color w:val="000000" w:themeColor="text1"/>
          <w:sz w:val="22"/>
          <w:szCs w:val="22"/>
        </w:rPr>
        <w:t xml:space="preserve"> </w:t>
      </w:r>
      <w:r w:rsidR="002A7D48" w:rsidRPr="008027FC">
        <w:rPr>
          <w:rFonts w:ascii="Calibri" w:hAnsi="Calibri" w:cs="Calibri"/>
          <w:b/>
          <w:bCs/>
          <w:color w:val="000000" w:themeColor="text1"/>
          <w:sz w:val="22"/>
          <w:szCs w:val="22"/>
        </w:rPr>
        <w:t>Footlocker - New York, NY</w:t>
      </w:r>
      <w:r w:rsidRPr="008027FC">
        <w:rPr>
          <w:rFonts w:ascii="Calibri" w:hAnsi="Calibri" w:cs="Calibri"/>
          <w:color w:val="000000" w:themeColor="text1"/>
          <w:sz w:val="22"/>
          <w:szCs w:val="22"/>
        </w:rPr>
        <w:t xml:space="preserve">                                             </w:t>
      </w:r>
      <w:r w:rsidR="00EF2787" w:rsidRPr="008027FC">
        <w:rPr>
          <w:rFonts w:ascii="Calibri" w:hAnsi="Calibri" w:cs="Calibri"/>
          <w:color w:val="000000" w:themeColor="text1"/>
          <w:sz w:val="22"/>
          <w:szCs w:val="22"/>
        </w:rPr>
        <w:tab/>
      </w:r>
      <w:r w:rsidR="00EF2787" w:rsidRPr="008027FC">
        <w:rPr>
          <w:rFonts w:ascii="Calibri" w:hAnsi="Calibri" w:cs="Calibri"/>
          <w:color w:val="000000" w:themeColor="text1"/>
          <w:sz w:val="22"/>
          <w:szCs w:val="22"/>
        </w:rPr>
        <w:tab/>
      </w:r>
      <w:r w:rsidR="00EF2787" w:rsidRPr="008027FC">
        <w:rPr>
          <w:rFonts w:ascii="Calibri" w:hAnsi="Calibri" w:cs="Calibri"/>
          <w:color w:val="000000" w:themeColor="text1"/>
          <w:sz w:val="22"/>
          <w:szCs w:val="22"/>
        </w:rPr>
        <w:tab/>
      </w:r>
      <w:r w:rsidR="00EF2787" w:rsidRPr="008027FC">
        <w:rPr>
          <w:rFonts w:ascii="Calibri" w:hAnsi="Calibri" w:cs="Calibri"/>
          <w:color w:val="000000" w:themeColor="text1"/>
          <w:sz w:val="22"/>
          <w:szCs w:val="22"/>
        </w:rPr>
        <w:tab/>
      </w:r>
      <w:r w:rsidR="002A7D48" w:rsidRPr="008027FC">
        <w:rPr>
          <w:rFonts w:ascii="Calibri" w:hAnsi="Calibri" w:cs="Calibri"/>
          <w:b/>
          <w:color w:val="000000" w:themeColor="text1"/>
          <w:sz w:val="22"/>
          <w:szCs w:val="22"/>
        </w:rPr>
        <w:t xml:space="preserve">May </w:t>
      </w:r>
      <w:r w:rsidR="00EA5DA6" w:rsidRPr="008027FC">
        <w:rPr>
          <w:rFonts w:ascii="Calibri" w:hAnsi="Calibri" w:cs="Calibri"/>
          <w:b/>
          <w:color w:val="000000" w:themeColor="text1"/>
          <w:sz w:val="22"/>
          <w:szCs w:val="22"/>
        </w:rPr>
        <w:t>201</w:t>
      </w:r>
      <w:r w:rsidR="002A7D48" w:rsidRPr="008027FC">
        <w:rPr>
          <w:rFonts w:ascii="Calibri" w:hAnsi="Calibri" w:cs="Calibri"/>
          <w:b/>
          <w:color w:val="000000" w:themeColor="text1"/>
          <w:sz w:val="22"/>
          <w:szCs w:val="22"/>
        </w:rPr>
        <w:t xml:space="preserve">4 – March </w:t>
      </w:r>
      <w:r w:rsidR="00326020" w:rsidRPr="008027FC">
        <w:rPr>
          <w:rFonts w:ascii="Calibri" w:hAnsi="Calibri" w:cs="Calibri"/>
          <w:b/>
          <w:color w:val="000000" w:themeColor="text1"/>
          <w:sz w:val="22"/>
          <w:szCs w:val="22"/>
        </w:rPr>
        <w:t>201</w:t>
      </w:r>
      <w:r w:rsidR="002A7D48" w:rsidRPr="008027FC">
        <w:rPr>
          <w:rFonts w:ascii="Calibri" w:hAnsi="Calibri" w:cs="Calibri"/>
          <w:b/>
          <w:color w:val="000000" w:themeColor="text1"/>
          <w:sz w:val="22"/>
          <w:szCs w:val="22"/>
        </w:rPr>
        <w:t>6</w:t>
      </w:r>
    </w:p>
    <w:p w:rsidR="0098683B" w:rsidRPr="008027FC" w:rsidRDefault="0098683B" w:rsidP="00C1034F">
      <w:pPr>
        <w:shd w:val="clear" w:color="auto" w:fill="FFFFFF"/>
        <w:jc w:val="both"/>
        <w:rPr>
          <w:rFonts w:ascii="Calibri" w:hAnsi="Calibri" w:cs="Calibri"/>
          <w:color w:val="000000" w:themeColor="text1"/>
          <w:sz w:val="22"/>
          <w:szCs w:val="22"/>
        </w:rPr>
      </w:pPr>
      <w:r w:rsidRPr="008027FC">
        <w:rPr>
          <w:rFonts w:ascii="Calibri" w:hAnsi="Calibri" w:cs="Calibri"/>
          <w:b/>
          <w:color w:val="000000" w:themeColor="text1"/>
          <w:sz w:val="22"/>
          <w:szCs w:val="22"/>
        </w:rPr>
        <w:t>Role</w:t>
      </w:r>
      <w:r w:rsidRPr="008027FC">
        <w:rPr>
          <w:rFonts w:ascii="Calibri" w:hAnsi="Calibri" w:cs="Calibri"/>
          <w:color w:val="000000" w:themeColor="text1"/>
          <w:sz w:val="22"/>
          <w:szCs w:val="22"/>
        </w:rPr>
        <w:t xml:space="preserve">:  </w:t>
      </w:r>
      <w:r w:rsidRPr="008027FC">
        <w:rPr>
          <w:rFonts w:ascii="Calibri" w:hAnsi="Calibri" w:cs="Calibri"/>
          <w:b/>
          <w:color w:val="000000" w:themeColor="text1"/>
          <w:sz w:val="22"/>
          <w:szCs w:val="22"/>
        </w:rPr>
        <w:t>Java/J2EE Developer</w:t>
      </w:r>
      <w:r w:rsidRPr="008027FC">
        <w:rPr>
          <w:rFonts w:ascii="Calibri" w:hAnsi="Calibri" w:cs="Calibri"/>
          <w:color w:val="000000" w:themeColor="text1"/>
          <w:sz w:val="22"/>
          <w:szCs w:val="22"/>
        </w:rPr>
        <w:t> </w:t>
      </w:r>
    </w:p>
    <w:p w:rsidR="0098683B" w:rsidRPr="008027FC" w:rsidRDefault="0098683B" w:rsidP="00C1034F">
      <w:pPr>
        <w:shd w:val="clear" w:color="auto" w:fill="FFFFFF"/>
        <w:jc w:val="both"/>
        <w:rPr>
          <w:rFonts w:ascii="Calibri" w:hAnsi="Calibri" w:cs="Calibri"/>
          <w:color w:val="000000" w:themeColor="text1"/>
          <w:sz w:val="22"/>
          <w:szCs w:val="22"/>
        </w:rPr>
      </w:pPr>
    </w:p>
    <w:p w:rsidR="0098683B" w:rsidRPr="008027FC" w:rsidRDefault="0098683B" w:rsidP="00C1034F">
      <w:pPr>
        <w:shd w:val="clear" w:color="auto" w:fill="FFFFFF"/>
        <w:jc w:val="both"/>
        <w:rPr>
          <w:rFonts w:ascii="Calibri" w:hAnsi="Calibri" w:cs="Calibri"/>
          <w:color w:val="000000" w:themeColor="text1"/>
          <w:sz w:val="22"/>
          <w:szCs w:val="22"/>
        </w:rPr>
      </w:pPr>
      <w:r w:rsidRPr="008027FC">
        <w:rPr>
          <w:rFonts w:ascii="Calibri" w:hAnsi="Calibri" w:cs="Calibri"/>
          <w:b/>
          <w:color w:val="000000" w:themeColor="text1"/>
          <w:sz w:val="22"/>
          <w:szCs w:val="22"/>
        </w:rPr>
        <w:t>Description</w:t>
      </w:r>
      <w:r w:rsidRPr="008027FC">
        <w:rPr>
          <w:rFonts w:ascii="Calibri" w:hAnsi="Calibri" w:cs="Calibri"/>
          <w:color w:val="000000" w:themeColor="text1"/>
          <w:sz w:val="22"/>
          <w:szCs w:val="22"/>
        </w:rPr>
        <w:t xml:space="preserve">: </w:t>
      </w:r>
      <w:r w:rsidR="002A7D48" w:rsidRPr="008027FC">
        <w:rPr>
          <w:rFonts w:ascii="Calibri" w:hAnsi="Calibri" w:cs="Calibri"/>
          <w:color w:val="000000" w:themeColor="text1"/>
          <w:sz w:val="22"/>
          <w:szCs w:val="22"/>
        </w:rPr>
        <w:t>This is an internet based online shopping website in which products will be sold electronically involving buyers and sellers. The application also has googled map to represent the address. The products that this application sell, or buy are related to electronic products, consumer products and household products.</w:t>
      </w:r>
    </w:p>
    <w:p w:rsidR="00422883" w:rsidRPr="008027FC" w:rsidRDefault="00422883" w:rsidP="00C1034F">
      <w:pPr>
        <w:jc w:val="both"/>
        <w:rPr>
          <w:rFonts w:ascii="Calibri" w:hAnsi="Calibri" w:cs="Calibri"/>
          <w:b/>
          <w:color w:val="000000" w:themeColor="text1"/>
          <w:sz w:val="22"/>
          <w:szCs w:val="22"/>
        </w:rPr>
      </w:pPr>
    </w:p>
    <w:p w:rsidR="003B4B88" w:rsidRPr="008027FC" w:rsidRDefault="003B4B88" w:rsidP="00C1034F">
      <w:pPr>
        <w:jc w:val="both"/>
        <w:rPr>
          <w:rFonts w:ascii="Calibri" w:hAnsi="Calibri" w:cs="Calibri"/>
          <w:b/>
          <w:color w:val="000000" w:themeColor="text1"/>
          <w:sz w:val="22"/>
          <w:szCs w:val="22"/>
        </w:rPr>
      </w:pPr>
      <w:r w:rsidRPr="008027FC">
        <w:rPr>
          <w:rFonts w:ascii="Calibri" w:hAnsi="Calibri" w:cs="Calibri"/>
          <w:b/>
          <w:color w:val="000000" w:themeColor="text1"/>
          <w:sz w:val="22"/>
          <w:szCs w:val="22"/>
        </w:rPr>
        <w:t>Responsibilities:</w:t>
      </w:r>
    </w:p>
    <w:p w:rsidR="003B4B88" w:rsidRPr="008027FC" w:rsidRDefault="003B4B88" w:rsidP="00C1034F">
      <w:pPr>
        <w:pStyle w:val="NormalVerdana"/>
        <w:numPr>
          <w:ilvl w:val="0"/>
          <w:numId w:val="5"/>
        </w:numPr>
        <w:tabs>
          <w:tab w:val="num" w:pos="360"/>
        </w:tabs>
        <w:ind w:left="360"/>
        <w:jc w:val="both"/>
        <w:rPr>
          <w:rFonts w:ascii="Calibri" w:hAnsi="Calibri" w:cs="Calibri"/>
          <w:color w:val="000000" w:themeColor="text1"/>
        </w:rPr>
      </w:pPr>
      <w:r w:rsidRPr="008027FC">
        <w:rPr>
          <w:rFonts w:ascii="Calibri" w:hAnsi="Calibri" w:cs="Calibri"/>
          <w:color w:val="000000" w:themeColor="text1"/>
        </w:rPr>
        <w:t xml:space="preserve">Involved in various phases of </w:t>
      </w:r>
      <w:r w:rsidRPr="008027FC">
        <w:rPr>
          <w:rFonts w:ascii="Calibri" w:hAnsi="Calibri" w:cs="Calibri"/>
          <w:b/>
          <w:color w:val="000000" w:themeColor="text1"/>
        </w:rPr>
        <w:t>Software Development Life Cycle (SDLC)</w:t>
      </w:r>
      <w:r w:rsidRPr="008027FC">
        <w:rPr>
          <w:rFonts w:ascii="Calibri" w:hAnsi="Calibri" w:cs="Calibri"/>
          <w:color w:val="000000" w:themeColor="text1"/>
        </w:rPr>
        <w:t xml:space="preserve"> of the application like Requirement gathering, Design, Analysis and Code development.</w:t>
      </w:r>
    </w:p>
    <w:p w:rsidR="003B4B88" w:rsidRPr="008027FC" w:rsidRDefault="003B4B88" w:rsidP="00C1034F">
      <w:pPr>
        <w:pStyle w:val="NormalVerdana"/>
        <w:numPr>
          <w:ilvl w:val="0"/>
          <w:numId w:val="5"/>
        </w:numPr>
        <w:tabs>
          <w:tab w:val="num" w:pos="360"/>
        </w:tabs>
        <w:ind w:left="360"/>
        <w:jc w:val="both"/>
        <w:rPr>
          <w:rFonts w:ascii="Calibri" w:hAnsi="Calibri" w:cs="Calibri"/>
          <w:color w:val="000000" w:themeColor="text1"/>
        </w:rPr>
      </w:pPr>
      <w:r w:rsidRPr="008027FC">
        <w:rPr>
          <w:rFonts w:ascii="Calibri" w:hAnsi="Calibri" w:cs="Calibri"/>
          <w:color w:val="000000" w:themeColor="text1"/>
        </w:rPr>
        <w:t xml:space="preserve">Generated Use case diagrams, Class diagrams, and Sequence diagrams using </w:t>
      </w:r>
      <w:r w:rsidRPr="008027FC">
        <w:rPr>
          <w:rFonts w:ascii="Calibri" w:hAnsi="Calibri" w:cs="Calibri"/>
          <w:b/>
          <w:color w:val="000000" w:themeColor="text1"/>
        </w:rPr>
        <w:t>Rational Rose</w:t>
      </w:r>
      <w:r w:rsidRPr="008027FC">
        <w:rPr>
          <w:rFonts w:ascii="Calibri" w:hAnsi="Calibri" w:cs="Calibri"/>
          <w:color w:val="000000" w:themeColor="text1"/>
        </w:rPr>
        <w:t>.</w:t>
      </w:r>
    </w:p>
    <w:p w:rsidR="003B4B88" w:rsidRPr="008027FC" w:rsidRDefault="003B4B88" w:rsidP="00C1034F">
      <w:pPr>
        <w:pStyle w:val="NormalVerdana"/>
        <w:numPr>
          <w:ilvl w:val="0"/>
          <w:numId w:val="6"/>
        </w:numPr>
        <w:jc w:val="both"/>
        <w:rPr>
          <w:rFonts w:ascii="Calibri" w:hAnsi="Calibri" w:cs="Calibri"/>
          <w:color w:val="000000" w:themeColor="text1"/>
        </w:rPr>
      </w:pPr>
      <w:r w:rsidRPr="008027FC">
        <w:rPr>
          <w:rFonts w:ascii="Calibri" w:hAnsi="Calibri" w:cs="Calibri"/>
          <w:color w:val="000000" w:themeColor="text1"/>
        </w:rPr>
        <w:t xml:space="preserve">Developed the applications using </w:t>
      </w:r>
      <w:r w:rsidRPr="008027FC">
        <w:rPr>
          <w:rFonts w:ascii="Calibri" w:hAnsi="Calibri" w:cs="Calibri"/>
          <w:b/>
          <w:color w:val="000000" w:themeColor="text1"/>
        </w:rPr>
        <w:t>Java, J2EE, Struts, JDBC</w:t>
      </w:r>
    </w:p>
    <w:p w:rsidR="003B4B88" w:rsidRPr="008027FC" w:rsidRDefault="003B4B88" w:rsidP="00C1034F">
      <w:pPr>
        <w:pStyle w:val="NormalVerdana"/>
        <w:numPr>
          <w:ilvl w:val="0"/>
          <w:numId w:val="6"/>
        </w:numPr>
        <w:jc w:val="both"/>
        <w:rPr>
          <w:rFonts w:ascii="Calibri" w:hAnsi="Calibri" w:cs="Calibri"/>
          <w:color w:val="000000" w:themeColor="text1"/>
        </w:rPr>
      </w:pPr>
      <w:r w:rsidRPr="008027FC">
        <w:rPr>
          <w:rFonts w:ascii="Calibri" w:hAnsi="Calibri" w:cs="Calibri"/>
          <w:color w:val="000000" w:themeColor="text1"/>
        </w:rPr>
        <w:t xml:space="preserve">Worked on various use cases in development using Struts and testing the functionalities. </w:t>
      </w:r>
    </w:p>
    <w:p w:rsidR="003B4B88" w:rsidRPr="008027FC" w:rsidRDefault="003B4B88" w:rsidP="00C1034F">
      <w:pPr>
        <w:pStyle w:val="NormalVerdana"/>
        <w:numPr>
          <w:ilvl w:val="0"/>
          <w:numId w:val="6"/>
        </w:numPr>
        <w:jc w:val="both"/>
        <w:rPr>
          <w:rFonts w:ascii="Calibri" w:hAnsi="Calibri" w:cs="Calibri"/>
          <w:color w:val="000000" w:themeColor="text1"/>
        </w:rPr>
      </w:pPr>
      <w:r w:rsidRPr="008027FC">
        <w:rPr>
          <w:rFonts w:ascii="Calibri" w:hAnsi="Calibri" w:cs="Calibri"/>
          <w:color w:val="000000" w:themeColor="text1"/>
        </w:rPr>
        <w:t xml:space="preserve">Involved in preparing the High Level and Detail level design of the system using </w:t>
      </w:r>
      <w:r w:rsidRPr="008027FC">
        <w:rPr>
          <w:rFonts w:ascii="Calibri" w:hAnsi="Calibri" w:cs="Calibri"/>
          <w:b/>
          <w:color w:val="000000" w:themeColor="text1"/>
        </w:rPr>
        <w:t>J2EE.</w:t>
      </w:r>
    </w:p>
    <w:p w:rsidR="003B4B88" w:rsidRPr="008027FC" w:rsidRDefault="003B4B88" w:rsidP="00C1034F">
      <w:pPr>
        <w:pStyle w:val="NormalVerdana"/>
        <w:numPr>
          <w:ilvl w:val="0"/>
          <w:numId w:val="6"/>
        </w:numPr>
        <w:jc w:val="both"/>
        <w:rPr>
          <w:rFonts w:ascii="Calibri" w:hAnsi="Calibri" w:cs="Calibri"/>
          <w:color w:val="000000" w:themeColor="text1"/>
        </w:rPr>
      </w:pPr>
      <w:r w:rsidRPr="008027FC">
        <w:rPr>
          <w:rFonts w:ascii="Calibri" w:hAnsi="Calibri" w:cs="Calibri"/>
          <w:color w:val="000000" w:themeColor="text1"/>
        </w:rPr>
        <w:t xml:space="preserve">Created </w:t>
      </w:r>
      <w:r w:rsidRPr="008027FC">
        <w:rPr>
          <w:rFonts w:ascii="Calibri" w:hAnsi="Calibri" w:cs="Calibri"/>
          <w:b/>
          <w:color w:val="000000" w:themeColor="text1"/>
        </w:rPr>
        <w:t>struts form beans, action classes, JSPs</w:t>
      </w:r>
      <w:r w:rsidRPr="008027FC">
        <w:rPr>
          <w:rFonts w:ascii="Calibri" w:hAnsi="Calibri" w:cs="Calibri"/>
          <w:color w:val="000000" w:themeColor="text1"/>
        </w:rPr>
        <w:t xml:space="preserve"> following </w:t>
      </w:r>
      <w:r w:rsidRPr="008027FC">
        <w:rPr>
          <w:rFonts w:ascii="Calibri" w:hAnsi="Calibri" w:cs="Calibri"/>
          <w:b/>
          <w:color w:val="000000" w:themeColor="text1"/>
        </w:rPr>
        <w:t>Struts framework standards</w:t>
      </w:r>
      <w:r w:rsidRPr="008027FC">
        <w:rPr>
          <w:rFonts w:ascii="Calibri" w:hAnsi="Calibri" w:cs="Calibri"/>
          <w:color w:val="000000" w:themeColor="text1"/>
        </w:rPr>
        <w:t>.</w:t>
      </w:r>
    </w:p>
    <w:p w:rsidR="003B4B88" w:rsidRPr="008027FC" w:rsidRDefault="003B4B88" w:rsidP="00C1034F">
      <w:pPr>
        <w:pStyle w:val="NormalVerdana"/>
        <w:numPr>
          <w:ilvl w:val="0"/>
          <w:numId w:val="6"/>
        </w:numPr>
        <w:jc w:val="both"/>
        <w:rPr>
          <w:rFonts w:ascii="Calibri" w:hAnsi="Calibri" w:cs="Calibri"/>
          <w:color w:val="000000" w:themeColor="text1"/>
        </w:rPr>
      </w:pPr>
      <w:r w:rsidRPr="008027FC">
        <w:rPr>
          <w:rFonts w:ascii="Calibri" w:hAnsi="Calibri" w:cs="Calibri"/>
          <w:color w:val="000000" w:themeColor="text1"/>
        </w:rPr>
        <w:t>Involved in the development of model, library, struts and form classes (</w:t>
      </w:r>
      <w:r w:rsidRPr="008027FC">
        <w:rPr>
          <w:rFonts w:ascii="Calibri" w:hAnsi="Calibri" w:cs="Calibri"/>
          <w:b/>
          <w:color w:val="000000" w:themeColor="text1"/>
        </w:rPr>
        <w:t>MVC</w:t>
      </w:r>
      <w:r w:rsidRPr="008027FC">
        <w:rPr>
          <w:rFonts w:ascii="Calibri" w:hAnsi="Calibri" w:cs="Calibri"/>
          <w:color w:val="000000" w:themeColor="text1"/>
        </w:rPr>
        <w:t>).</w:t>
      </w:r>
    </w:p>
    <w:p w:rsidR="003B4B88" w:rsidRPr="008027FC" w:rsidRDefault="003B4B88" w:rsidP="00C1034F">
      <w:pPr>
        <w:pStyle w:val="NormalVerdana"/>
        <w:numPr>
          <w:ilvl w:val="0"/>
          <w:numId w:val="6"/>
        </w:numPr>
        <w:jc w:val="both"/>
        <w:rPr>
          <w:rFonts w:ascii="Calibri" w:hAnsi="Calibri" w:cs="Calibri"/>
          <w:color w:val="000000" w:themeColor="text1"/>
        </w:rPr>
      </w:pPr>
      <w:r w:rsidRPr="008027FC">
        <w:rPr>
          <w:rFonts w:ascii="Calibri" w:hAnsi="Calibri" w:cs="Calibri"/>
          <w:color w:val="000000" w:themeColor="text1"/>
        </w:rPr>
        <w:t xml:space="preserve">Used display tag libraries for decoration and used display table for reports and grid designs. </w:t>
      </w:r>
    </w:p>
    <w:p w:rsidR="003B4B88" w:rsidRPr="008027FC" w:rsidRDefault="003B4B88" w:rsidP="00C1034F">
      <w:pPr>
        <w:pStyle w:val="NormalVerdana"/>
        <w:numPr>
          <w:ilvl w:val="0"/>
          <w:numId w:val="6"/>
        </w:numPr>
        <w:jc w:val="both"/>
        <w:rPr>
          <w:rFonts w:ascii="Calibri" w:hAnsi="Calibri" w:cs="Calibri"/>
          <w:color w:val="000000" w:themeColor="text1"/>
        </w:rPr>
      </w:pPr>
      <w:r w:rsidRPr="008027FC">
        <w:rPr>
          <w:rFonts w:ascii="Calibri" w:hAnsi="Calibri" w:cs="Calibri"/>
          <w:color w:val="000000" w:themeColor="text1"/>
        </w:rPr>
        <w:t xml:space="preserve">Designed and developed file upload and file download features using </w:t>
      </w:r>
      <w:proofErr w:type="spellStart"/>
      <w:r w:rsidR="0012285C" w:rsidRPr="008027FC">
        <w:rPr>
          <w:rFonts w:ascii="Calibri" w:hAnsi="Calibri" w:cs="Calibri"/>
          <w:b/>
          <w:color w:val="000000" w:themeColor="text1"/>
        </w:rPr>
        <w:t>JDBC</w:t>
      </w:r>
      <w:r w:rsidRPr="008027FC">
        <w:rPr>
          <w:rFonts w:ascii="Calibri" w:hAnsi="Calibri" w:cs="Calibri"/>
          <w:color w:val="000000" w:themeColor="text1"/>
        </w:rPr>
        <w:t>with</w:t>
      </w:r>
      <w:proofErr w:type="spellEnd"/>
      <w:r w:rsidRPr="008027FC">
        <w:rPr>
          <w:rFonts w:ascii="Calibri" w:hAnsi="Calibri" w:cs="Calibri"/>
          <w:color w:val="000000" w:themeColor="text1"/>
        </w:rPr>
        <w:t xml:space="preserve"> Oracle </w:t>
      </w:r>
      <w:r w:rsidRPr="008027FC">
        <w:rPr>
          <w:rFonts w:ascii="Calibri" w:hAnsi="Calibri" w:cs="Calibri"/>
          <w:b/>
          <w:color w:val="000000" w:themeColor="text1"/>
        </w:rPr>
        <w:t>B</w:t>
      </w:r>
      <w:r w:rsidR="009571F5" w:rsidRPr="008027FC">
        <w:rPr>
          <w:rFonts w:ascii="Calibri" w:hAnsi="Calibri" w:cs="Calibri"/>
          <w:b/>
          <w:color w:val="000000" w:themeColor="text1"/>
        </w:rPr>
        <w:t>LOB</w:t>
      </w:r>
      <w:r w:rsidRPr="008027FC">
        <w:rPr>
          <w:rFonts w:ascii="Calibri" w:hAnsi="Calibri" w:cs="Calibri"/>
          <w:color w:val="000000" w:themeColor="text1"/>
        </w:rPr>
        <w:t>.</w:t>
      </w:r>
    </w:p>
    <w:p w:rsidR="003B4B88" w:rsidRPr="008027FC" w:rsidRDefault="003B4B88" w:rsidP="00C1034F">
      <w:pPr>
        <w:pStyle w:val="NormalVerdana"/>
        <w:numPr>
          <w:ilvl w:val="0"/>
          <w:numId w:val="6"/>
        </w:numPr>
        <w:jc w:val="both"/>
        <w:rPr>
          <w:rFonts w:ascii="Calibri" w:hAnsi="Calibri" w:cs="Calibri"/>
          <w:color w:val="000000" w:themeColor="text1"/>
        </w:rPr>
      </w:pPr>
      <w:r w:rsidRPr="008027FC">
        <w:rPr>
          <w:rFonts w:ascii="Calibri" w:eastAsia="MS Mincho" w:hAnsi="Calibri" w:cs="Calibri"/>
          <w:color w:val="000000" w:themeColor="text1"/>
        </w:rPr>
        <w:t xml:space="preserve">Involved in the development of underwriting process, which involves communications without side systems using </w:t>
      </w:r>
      <w:r w:rsidRPr="008027FC">
        <w:rPr>
          <w:rFonts w:ascii="Calibri" w:eastAsia="MS Mincho" w:hAnsi="Calibri" w:cs="Calibri"/>
          <w:b/>
          <w:color w:val="000000" w:themeColor="text1"/>
        </w:rPr>
        <w:t>IBM MQ</w:t>
      </w:r>
      <w:r w:rsidRPr="008027FC">
        <w:rPr>
          <w:rFonts w:ascii="Calibri" w:eastAsia="MS Mincho" w:hAnsi="Calibri" w:cs="Calibri"/>
          <w:color w:val="000000" w:themeColor="text1"/>
        </w:rPr>
        <w:t xml:space="preserve"> and </w:t>
      </w:r>
      <w:r w:rsidRPr="008027FC">
        <w:rPr>
          <w:rFonts w:ascii="Calibri" w:eastAsia="MS Mincho" w:hAnsi="Calibri" w:cs="Calibri"/>
          <w:b/>
          <w:color w:val="000000" w:themeColor="text1"/>
        </w:rPr>
        <w:t>JMS</w:t>
      </w:r>
      <w:r w:rsidRPr="008027FC">
        <w:rPr>
          <w:rFonts w:ascii="Calibri" w:eastAsia="MS Mincho" w:hAnsi="Calibri" w:cs="Calibri"/>
          <w:color w:val="000000" w:themeColor="text1"/>
        </w:rPr>
        <w:t>.</w:t>
      </w:r>
    </w:p>
    <w:p w:rsidR="005F726A" w:rsidRPr="008027FC" w:rsidRDefault="005F726A" w:rsidP="00C1034F">
      <w:pPr>
        <w:pStyle w:val="NormalVerdana"/>
        <w:numPr>
          <w:ilvl w:val="0"/>
          <w:numId w:val="6"/>
        </w:numPr>
        <w:jc w:val="both"/>
        <w:rPr>
          <w:rFonts w:ascii="Calibri" w:hAnsi="Calibri" w:cs="Calibri"/>
          <w:color w:val="000000" w:themeColor="text1"/>
        </w:rPr>
      </w:pPr>
      <w:r w:rsidRPr="008027FC">
        <w:rPr>
          <w:rFonts w:ascii="Calibri" w:hAnsi="Calibri" w:cs="Calibri"/>
          <w:color w:val="000000" w:themeColor="text1"/>
        </w:rPr>
        <w:t xml:space="preserve">Implemented the database connectivity using </w:t>
      </w:r>
      <w:r w:rsidRPr="008027FC">
        <w:rPr>
          <w:rFonts w:ascii="Calibri" w:hAnsi="Calibri" w:cs="Calibri"/>
          <w:b/>
          <w:color w:val="000000" w:themeColor="text1"/>
        </w:rPr>
        <w:t>JDBC</w:t>
      </w:r>
      <w:r w:rsidRPr="008027FC">
        <w:rPr>
          <w:rFonts w:ascii="Calibri" w:hAnsi="Calibri" w:cs="Calibri"/>
          <w:color w:val="000000" w:themeColor="text1"/>
        </w:rPr>
        <w:t xml:space="preserve"> with </w:t>
      </w:r>
      <w:r w:rsidRPr="008027FC">
        <w:rPr>
          <w:rFonts w:ascii="Calibri" w:hAnsi="Calibri" w:cs="Calibri"/>
          <w:b/>
          <w:color w:val="000000" w:themeColor="text1"/>
        </w:rPr>
        <w:t>Oracle 10g</w:t>
      </w:r>
      <w:r w:rsidRPr="008027FC">
        <w:rPr>
          <w:rFonts w:ascii="Calibri" w:hAnsi="Calibri" w:cs="Calibri"/>
          <w:color w:val="000000" w:themeColor="text1"/>
        </w:rPr>
        <w:t xml:space="preserve"> database as backend.</w:t>
      </w:r>
    </w:p>
    <w:p w:rsidR="003B4B88" w:rsidRPr="008027FC" w:rsidRDefault="003B4B88" w:rsidP="00C1034F">
      <w:pPr>
        <w:pStyle w:val="NormalVerdana"/>
        <w:numPr>
          <w:ilvl w:val="0"/>
          <w:numId w:val="6"/>
        </w:numPr>
        <w:jc w:val="both"/>
        <w:rPr>
          <w:rFonts w:ascii="Calibri" w:hAnsi="Calibri" w:cs="Calibri"/>
          <w:color w:val="000000" w:themeColor="text1"/>
        </w:rPr>
      </w:pPr>
      <w:r w:rsidRPr="008027FC">
        <w:rPr>
          <w:rFonts w:ascii="Calibri" w:hAnsi="Calibri" w:cs="Calibri"/>
          <w:color w:val="000000" w:themeColor="text1"/>
        </w:rPr>
        <w:t>Used</w:t>
      </w:r>
      <w:r w:rsidRPr="008027FC">
        <w:rPr>
          <w:rFonts w:ascii="Calibri" w:hAnsi="Calibri" w:cs="Calibri"/>
          <w:b/>
          <w:color w:val="000000" w:themeColor="text1"/>
        </w:rPr>
        <w:t xml:space="preserve"> PL/SQL </w:t>
      </w:r>
      <w:r w:rsidRPr="008027FC">
        <w:rPr>
          <w:rFonts w:ascii="Calibri" w:hAnsi="Calibri" w:cs="Calibri"/>
          <w:color w:val="000000" w:themeColor="text1"/>
        </w:rPr>
        <w:t>stored procedures for applications that needed to execute as part of a scheduling mechanisms.</w:t>
      </w:r>
    </w:p>
    <w:p w:rsidR="003B4B88" w:rsidRPr="008027FC" w:rsidRDefault="003B4B88" w:rsidP="00C1034F">
      <w:pPr>
        <w:pStyle w:val="NormalVerdana"/>
        <w:numPr>
          <w:ilvl w:val="0"/>
          <w:numId w:val="6"/>
        </w:numPr>
        <w:jc w:val="both"/>
        <w:rPr>
          <w:rFonts w:ascii="Calibri" w:hAnsi="Calibri" w:cs="Calibri"/>
          <w:color w:val="000000" w:themeColor="text1"/>
        </w:rPr>
      </w:pPr>
      <w:r w:rsidRPr="008027FC">
        <w:rPr>
          <w:rFonts w:ascii="Calibri" w:hAnsi="Calibri" w:cs="Calibri"/>
          <w:color w:val="000000" w:themeColor="text1"/>
        </w:rPr>
        <w:t xml:space="preserve">Designed and developed Application based on </w:t>
      </w:r>
      <w:r w:rsidRPr="008027FC">
        <w:rPr>
          <w:rFonts w:ascii="Calibri" w:hAnsi="Calibri" w:cs="Calibri"/>
          <w:b/>
          <w:color w:val="000000" w:themeColor="text1"/>
        </w:rPr>
        <w:t>Struts Framework</w:t>
      </w:r>
      <w:r w:rsidRPr="008027FC">
        <w:rPr>
          <w:rFonts w:ascii="Calibri" w:hAnsi="Calibri" w:cs="Calibri"/>
          <w:color w:val="000000" w:themeColor="text1"/>
        </w:rPr>
        <w:t xml:space="preserve"> using </w:t>
      </w:r>
      <w:r w:rsidRPr="008027FC">
        <w:rPr>
          <w:rFonts w:ascii="Calibri" w:hAnsi="Calibri" w:cs="Calibri"/>
          <w:b/>
          <w:color w:val="000000" w:themeColor="text1"/>
        </w:rPr>
        <w:t>MVC design</w:t>
      </w:r>
      <w:r w:rsidRPr="008027FC">
        <w:rPr>
          <w:rFonts w:ascii="Calibri" w:hAnsi="Calibri" w:cs="Calibri"/>
          <w:color w:val="000000" w:themeColor="text1"/>
        </w:rPr>
        <w:t xml:space="preserve"> pattern. </w:t>
      </w:r>
    </w:p>
    <w:p w:rsidR="003B4B88" w:rsidRPr="008027FC" w:rsidRDefault="003B4B88" w:rsidP="00C1034F">
      <w:pPr>
        <w:pStyle w:val="NormalVerdana"/>
        <w:numPr>
          <w:ilvl w:val="0"/>
          <w:numId w:val="6"/>
        </w:numPr>
        <w:jc w:val="both"/>
        <w:rPr>
          <w:rFonts w:ascii="Calibri" w:hAnsi="Calibri" w:cs="Calibri"/>
          <w:color w:val="000000" w:themeColor="text1"/>
        </w:rPr>
      </w:pPr>
      <w:r w:rsidRPr="008027FC">
        <w:rPr>
          <w:rFonts w:ascii="Calibri" w:hAnsi="Calibri" w:cs="Calibri"/>
          <w:color w:val="000000" w:themeColor="text1"/>
        </w:rPr>
        <w:t xml:space="preserve">Developed Struts Action classes using </w:t>
      </w:r>
      <w:r w:rsidRPr="008027FC">
        <w:rPr>
          <w:rFonts w:ascii="Calibri" w:hAnsi="Calibri" w:cs="Calibri"/>
          <w:b/>
          <w:color w:val="000000" w:themeColor="text1"/>
        </w:rPr>
        <w:t>Struts controller</w:t>
      </w:r>
      <w:r w:rsidRPr="008027FC">
        <w:rPr>
          <w:rFonts w:ascii="Calibri" w:hAnsi="Calibri" w:cs="Calibri"/>
          <w:color w:val="000000" w:themeColor="text1"/>
        </w:rPr>
        <w:t xml:space="preserve"> component.</w:t>
      </w:r>
    </w:p>
    <w:p w:rsidR="003B4B88" w:rsidRPr="008027FC" w:rsidRDefault="003B4B88" w:rsidP="00C1034F">
      <w:pPr>
        <w:pStyle w:val="NormalVerdana"/>
        <w:numPr>
          <w:ilvl w:val="0"/>
          <w:numId w:val="6"/>
        </w:numPr>
        <w:jc w:val="both"/>
        <w:rPr>
          <w:rFonts w:ascii="Calibri" w:hAnsi="Calibri" w:cs="Calibri"/>
          <w:color w:val="000000" w:themeColor="text1"/>
        </w:rPr>
      </w:pPr>
      <w:r w:rsidRPr="008027FC">
        <w:rPr>
          <w:rFonts w:ascii="Calibri" w:hAnsi="Calibri" w:cs="Calibri"/>
          <w:color w:val="000000" w:themeColor="text1"/>
        </w:rPr>
        <w:t>Developed SOAP based XML web services.</w:t>
      </w:r>
    </w:p>
    <w:p w:rsidR="003B4B88" w:rsidRPr="008027FC" w:rsidRDefault="003B4B88" w:rsidP="00C1034F">
      <w:pPr>
        <w:pStyle w:val="NormalVerdana"/>
        <w:numPr>
          <w:ilvl w:val="0"/>
          <w:numId w:val="6"/>
        </w:numPr>
        <w:jc w:val="both"/>
        <w:rPr>
          <w:rFonts w:ascii="Calibri" w:hAnsi="Calibri" w:cs="Calibri"/>
          <w:color w:val="000000" w:themeColor="text1"/>
        </w:rPr>
      </w:pPr>
      <w:r w:rsidRPr="008027FC">
        <w:rPr>
          <w:rFonts w:ascii="Calibri" w:hAnsi="Calibri" w:cs="Calibri"/>
          <w:color w:val="000000" w:themeColor="text1"/>
        </w:rPr>
        <w:t xml:space="preserve">Used </w:t>
      </w:r>
      <w:r w:rsidRPr="008027FC">
        <w:rPr>
          <w:rFonts w:ascii="Calibri" w:hAnsi="Calibri" w:cs="Calibri"/>
          <w:b/>
          <w:color w:val="000000" w:themeColor="text1"/>
        </w:rPr>
        <w:t>SAX XML API</w:t>
      </w:r>
      <w:r w:rsidRPr="008027FC">
        <w:rPr>
          <w:rFonts w:ascii="Calibri" w:hAnsi="Calibri" w:cs="Calibri"/>
          <w:color w:val="000000" w:themeColor="text1"/>
        </w:rPr>
        <w:t xml:space="preserve"> to parse the XML and populate the values for a bean.</w:t>
      </w:r>
    </w:p>
    <w:p w:rsidR="003B4B88" w:rsidRPr="008027FC" w:rsidRDefault="003B4B88" w:rsidP="00C1034F">
      <w:pPr>
        <w:pStyle w:val="NormalVerdana"/>
        <w:numPr>
          <w:ilvl w:val="0"/>
          <w:numId w:val="6"/>
        </w:numPr>
        <w:jc w:val="both"/>
        <w:rPr>
          <w:rFonts w:ascii="Calibri" w:hAnsi="Calibri" w:cs="Calibri"/>
          <w:color w:val="000000" w:themeColor="text1"/>
        </w:rPr>
      </w:pPr>
      <w:r w:rsidRPr="008027FC">
        <w:rPr>
          <w:rFonts w:ascii="Calibri" w:hAnsi="Calibri" w:cs="Calibri"/>
          <w:color w:val="000000" w:themeColor="text1"/>
        </w:rPr>
        <w:t xml:space="preserve">Used </w:t>
      </w:r>
      <w:r w:rsidRPr="008027FC">
        <w:rPr>
          <w:rFonts w:ascii="Calibri" w:hAnsi="Calibri" w:cs="Calibri"/>
          <w:b/>
          <w:color w:val="000000" w:themeColor="text1"/>
        </w:rPr>
        <w:t>Jasper</w:t>
      </w:r>
      <w:r w:rsidRPr="008027FC">
        <w:rPr>
          <w:rFonts w:ascii="Calibri" w:hAnsi="Calibri" w:cs="Calibri"/>
          <w:color w:val="000000" w:themeColor="text1"/>
        </w:rPr>
        <w:t xml:space="preserve"> to generate rich content reports. </w:t>
      </w:r>
    </w:p>
    <w:p w:rsidR="00277E7C" w:rsidRPr="008027FC" w:rsidRDefault="003B4B88" w:rsidP="00C1034F">
      <w:pPr>
        <w:pStyle w:val="NormalVerdana"/>
        <w:numPr>
          <w:ilvl w:val="0"/>
          <w:numId w:val="6"/>
        </w:numPr>
        <w:jc w:val="both"/>
        <w:rPr>
          <w:rFonts w:ascii="Calibri" w:hAnsi="Calibri" w:cs="Calibri"/>
          <w:color w:val="000000" w:themeColor="text1"/>
        </w:rPr>
      </w:pPr>
      <w:r w:rsidRPr="008027FC">
        <w:rPr>
          <w:rFonts w:ascii="Calibri" w:hAnsi="Calibri" w:cs="Calibri"/>
          <w:color w:val="000000" w:themeColor="text1"/>
        </w:rPr>
        <w:t xml:space="preserve">Developed </w:t>
      </w:r>
      <w:r w:rsidRPr="008027FC">
        <w:rPr>
          <w:rFonts w:ascii="Calibri" w:hAnsi="Calibri" w:cs="Calibri"/>
          <w:b/>
          <w:color w:val="000000" w:themeColor="text1"/>
        </w:rPr>
        <w:t>XML</w:t>
      </w:r>
      <w:r w:rsidRPr="008027FC">
        <w:rPr>
          <w:rFonts w:ascii="Calibri" w:hAnsi="Calibri" w:cs="Calibri"/>
          <w:color w:val="000000" w:themeColor="text1"/>
        </w:rPr>
        <w:t xml:space="preserve"> applications using </w:t>
      </w:r>
      <w:r w:rsidRPr="008027FC">
        <w:rPr>
          <w:rFonts w:ascii="Calibri" w:hAnsi="Calibri" w:cs="Calibri"/>
          <w:b/>
          <w:color w:val="000000" w:themeColor="text1"/>
        </w:rPr>
        <w:t>XSLT</w:t>
      </w:r>
      <w:r w:rsidRPr="008027FC">
        <w:rPr>
          <w:rFonts w:ascii="Calibri" w:hAnsi="Calibri" w:cs="Calibri"/>
          <w:color w:val="000000" w:themeColor="text1"/>
        </w:rPr>
        <w:t xml:space="preserve"> transformations</w:t>
      </w:r>
      <w:r w:rsidR="00277E7C" w:rsidRPr="008027FC">
        <w:rPr>
          <w:rFonts w:ascii="Calibri" w:hAnsi="Calibri" w:cs="Calibri"/>
          <w:color w:val="000000" w:themeColor="text1"/>
        </w:rPr>
        <w:t>.</w:t>
      </w:r>
    </w:p>
    <w:p w:rsidR="003B4B88" w:rsidRPr="008027FC" w:rsidRDefault="003B4B88" w:rsidP="00C1034F">
      <w:pPr>
        <w:pStyle w:val="NormalVerdana"/>
        <w:numPr>
          <w:ilvl w:val="0"/>
          <w:numId w:val="6"/>
        </w:numPr>
        <w:jc w:val="both"/>
        <w:rPr>
          <w:rFonts w:ascii="Calibri" w:hAnsi="Calibri" w:cs="Calibri"/>
          <w:color w:val="000000" w:themeColor="text1"/>
        </w:rPr>
      </w:pPr>
      <w:r w:rsidRPr="008027FC">
        <w:rPr>
          <w:rFonts w:ascii="Calibri" w:hAnsi="Calibri" w:cs="Calibri"/>
          <w:color w:val="000000" w:themeColor="text1"/>
        </w:rPr>
        <w:t xml:space="preserve">Created </w:t>
      </w:r>
      <w:r w:rsidRPr="008027FC">
        <w:rPr>
          <w:rFonts w:ascii="Calibri" w:hAnsi="Calibri" w:cs="Calibri"/>
          <w:b/>
          <w:color w:val="000000" w:themeColor="text1"/>
        </w:rPr>
        <w:t>XML</w:t>
      </w:r>
      <w:r w:rsidRPr="008027FC">
        <w:rPr>
          <w:rFonts w:ascii="Calibri" w:hAnsi="Calibri" w:cs="Calibri"/>
          <w:color w:val="000000" w:themeColor="text1"/>
        </w:rPr>
        <w:t xml:space="preserve"> document using </w:t>
      </w:r>
      <w:r w:rsidRPr="008027FC">
        <w:rPr>
          <w:rFonts w:ascii="Calibri" w:hAnsi="Calibri" w:cs="Calibri"/>
          <w:b/>
          <w:color w:val="000000" w:themeColor="text1"/>
        </w:rPr>
        <w:t>STAX XML API</w:t>
      </w:r>
      <w:r w:rsidRPr="008027FC">
        <w:rPr>
          <w:rFonts w:ascii="Calibri" w:hAnsi="Calibri" w:cs="Calibri"/>
          <w:color w:val="000000" w:themeColor="text1"/>
        </w:rPr>
        <w:t xml:space="preserve"> to pass the XML structure to Web Services.</w:t>
      </w:r>
    </w:p>
    <w:p w:rsidR="003B4B88" w:rsidRPr="008027FC" w:rsidRDefault="003B4B88" w:rsidP="00C1034F">
      <w:pPr>
        <w:pStyle w:val="NormalVerdana"/>
        <w:numPr>
          <w:ilvl w:val="0"/>
          <w:numId w:val="6"/>
        </w:numPr>
        <w:jc w:val="both"/>
        <w:rPr>
          <w:rFonts w:ascii="Calibri" w:hAnsi="Calibri" w:cs="Calibri"/>
          <w:color w:val="000000" w:themeColor="text1"/>
        </w:rPr>
      </w:pPr>
      <w:r w:rsidRPr="008027FC">
        <w:rPr>
          <w:rFonts w:ascii="Calibri" w:hAnsi="Calibri" w:cs="Calibri"/>
          <w:color w:val="000000" w:themeColor="text1"/>
        </w:rPr>
        <w:t xml:space="preserve"> Developed and maintained </w:t>
      </w:r>
      <w:r w:rsidRPr="008027FC">
        <w:rPr>
          <w:rFonts w:ascii="Calibri" w:hAnsi="Calibri" w:cs="Calibri"/>
          <w:b/>
          <w:color w:val="000000" w:themeColor="text1"/>
        </w:rPr>
        <w:t>UNIX</w:t>
      </w:r>
      <w:r w:rsidRPr="008027FC">
        <w:rPr>
          <w:rFonts w:ascii="Calibri" w:hAnsi="Calibri" w:cs="Calibri"/>
          <w:color w:val="000000" w:themeColor="text1"/>
        </w:rPr>
        <w:t xml:space="preserve"> shell scripts for data-driven automatic processing. </w:t>
      </w:r>
    </w:p>
    <w:p w:rsidR="003B4B88" w:rsidRPr="008027FC" w:rsidRDefault="003B4B88" w:rsidP="00C1034F">
      <w:pPr>
        <w:pStyle w:val="NormalVerdana"/>
        <w:numPr>
          <w:ilvl w:val="0"/>
          <w:numId w:val="6"/>
        </w:numPr>
        <w:jc w:val="both"/>
        <w:rPr>
          <w:rFonts w:ascii="Calibri" w:hAnsi="Calibri" w:cs="Calibri"/>
          <w:color w:val="000000" w:themeColor="text1"/>
        </w:rPr>
      </w:pPr>
      <w:r w:rsidRPr="008027FC">
        <w:rPr>
          <w:rFonts w:ascii="Calibri" w:hAnsi="Calibri" w:cs="Calibri"/>
          <w:b/>
          <w:color w:val="000000" w:themeColor="text1"/>
        </w:rPr>
        <w:t>Apache A</w:t>
      </w:r>
      <w:r w:rsidR="009571F5" w:rsidRPr="008027FC">
        <w:rPr>
          <w:rFonts w:ascii="Calibri" w:hAnsi="Calibri" w:cs="Calibri"/>
          <w:b/>
          <w:color w:val="000000" w:themeColor="text1"/>
        </w:rPr>
        <w:t>NT</w:t>
      </w:r>
      <w:r w:rsidRPr="008027FC">
        <w:rPr>
          <w:rFonts w:ascii="Calibri" w:hAnsi="Calibri" w:cs="Calibri"/>
          <w:color w:val="000000" w:themeColor="text1"/>
        </w:rPr>
        <w:t xml:space="preserve"> was used for the entire build process.</w:t>
      </w:r>
    </w:p>
    <w:p w:rsidR="003B4B88" w:rsidRPr="008027FC" w:rsidRDefault="003B4B88" w:rsidP="00C1034F">
      <w:pPr>
        <w:pStyle w:val="NormalVerdana"/>
        <w:numPr>
          <w:ilvl w:val="0"/>
          <w:numId w:val="6"/>
        </w:numPr>
        <w:jc w:val="both"/>
        <w:rPr>
          <w:rFonts w:ascii="Calibri" w:hAnsi="Calibri" w:cs="Calibri"/>
          <w:color w:val="000000" w:themeColor="text1"/>
        </w:rPr>
      </w:pPr>
      <w:r w:rsidRPr="008027FC">
        <w:rPr>
          <w:rFonts w:ascii="Calibri" w:hAnsi="Calibri" w:cs="Calibri"/>
          <w:color w:val="000000" w:themeColor="text1"/>
        </w:rPr>
        <w:t xml:space="preserve">Used </w:t>
      </w:r>
      <w:r w:rsidRPr="008027FC">
        <w:rPr>
          <w:rFonts w:ascii="Calibri" w:hAnsi="Calibri" w:cs="Calibri"/>
          <w:b/>
          <w:bCs/>
          <w:color w:val="000000" w:themeColor="text1"/>
        </w:rPr>
        <w:t xml:space="preserve">Rational Clear Case </w:t>
      </w:r>
      <w:r w:rsidRPr="008027FC">
        <w:rPr>
          <w:rFonts w:ascii="Calibri" w:hAnsi="Calibri" w:cs="Calibri"/>
          <w:color w:val="000000" w:themeColor="text1"/>
        </w:rPr>
        <w:t xml:space="preserve">for version control and </w:t>
      </w:r>
      <w:r w:rsidRPr="008027FC">
        <w:rPr>
          <w:rFonts w:ascii="Calibri" w:hAnsi="Calibri" w:cs="Calibri"/>
          <w:b/>
          <w:color w:val="000000" w:themeColor="text1"/>
        </w:rPr>
        <w:t>JUnit</w:t>
      </w:r>
      <w:r w:rsidRPr="008027FC">
        <w:rPr>
          <w:rFonts w:ascii="Calibri" w:hAnsi="Calibri" w:cs="Calibri"/>
          <w:color w:val="000000" w:themeColor="text1"/>
        </w:rPr>
        <w:t xml:space="preserve"> for unit testing.</w:t>
      </w:r>
    </w:p>
    <w:p w:rsidR="003B4B88" w:rsidRPr="008027FC" w:rsidRDefault="003B4B88" w:rsidP="00C1034F">
      <w:pPr>
        <w:pStyle w:val="NormalVerdana"/>
        <w:numPr>
          <w:ilvl w:val="0"/>
          <w:numId w:val="6"/>
        </w:numPr>
        <w:jc w:val="both"/>
        <w:rPr>
          <w:rFonts w:ascii="Calibri" w:hAnsi="Calibri" w:cs="Calibri"/>
          <w:color w:val="000000" w:themeColor="text1"/>
        </w:rPr>
      </w:pPr>
      <w:r w:rsidRPr="008027FC">
        <w:rPr>
          <w:rFonts w:ascii="Calibri" w:hAnsi="Calibri" w:cs="Calibri"/>
          <w:color w:val="000000" w:themeColor="text1"/>
        </w:rPr>
        <w:t xml:space="preserve">Used quartz scheduler to process or trigger the applications </w:t>
      </w:r>
      <w:r w:rsidR="0012285C" w:rsidRPr="008027FC">
        <w:rPr>
          <w:rFonts w:ascii="Calibri" w:hAnsi="Calibri" w:cs="Calibri"/>
          <w:color w:val="000000" w:themeColor="text1"/>
        </w:rPr>
        <w:t>daily basis</w:t>
      </w:r>
      <w:r w:rsidRPr="008027FC">
        <w:rPr>
          <w:rFonts w:ascii="Calibri" w:hAnsi="Calibri" w:cs="Calibri"/>
          <w:color w:val="000000" w:themeColor="text1"/>
        </w:rPr>
        <w:t>.</w:t>
      </w:r>
    </w:p>
    <w:p w:rsidR="003B4B88" w:rsidRPr="008027FC" w:rsidRDefault="003B4B88" w:rsidP="00C1034F">
      <w:pPr>
        <w:numPr>
          <w:ilvl w:val="0"/>
          <w:numId w:val="7"/>
        </w:numPr>
        <w:jc w:val="both"/>
        <w:rPr>
          <w:rFonts w:ascii="Calibri" w:hAnsi="Calibri" w:cs="Calibri"/>
          <w:color w:val="000000" w:themeColor="text1"/>
          <w:sz w:val="22"/>
          <w:szCs w:val="22"/>
        </w:rPr>
      </w:pPr>
      <w:r w:rsidRPr="008027FC">
        <w:rPr>
          <w:rFonts w:ascii="Calibri" w:hAnsi="Calibri" w:cs="Calibri"/>
          <w:color w:val="000000" w:themeColor="text1"/>
          <w:sz w:val="22"/>
          <w:szCs w:val="22"/>
        </w:rPr>
        <w:t xml:space="preserve">Configured </w:t>
      </w:r>
      <w:r w:rsidRPr="008027FC">
        <w:rPr>
          <w:rFonts w:ascii="Calibri" w:hAnsi="Calibri" w:cs="Calibri"/>
          <w:b/>
          <w:color w:val="000000" w:themeColor="text1"/>
          <w:sz w:val="22"/>
          <w:szCs w:val="22"/>
        </w:rPr>
        <w:t>WebSphere</w:t>
      </w:r>
      <w:r w:rsidRPr="008027FC">
        <w:rPr>
          <w:rFonts w:ascii="Calibri" w:hAnsi="Calibri" w:cs="Calibri"/>
          <w:color w:val="000000" w:themeColor="text1"/>
          <w:sz w:val="22"/>
          <w:szCs w:val="22"/>
        </w:rPr>
        <w:t xml:space="preserve"> Application server and deployed the web components.</w:t>
      </w:r>
    </w:p>
    <w:p w:rsidR="003B4B88" w:rsidRPr="008027FC" w:rsidRDefault="003B4B88" w:rsidP="00C1034F">
      <w:pPr>
        <w:numPr>
          <w:ilvl w:val="0"/>
          <w:numId w:val="7"/>
        </w:numPr>
        <w:jc w:val="both"/>
        <w:rPr>
          <w:rFonts w:ascii="Calibri" w:hAnsi="Calibri" w:cs="Calibri"/>
          <w:color w:val="000000" w:themeColor="text1"/>
          <w:sz w:val="22"/>
          <w:szCs w:val="22"/>
        </w:rPr>
      </w:pPr>
      <w:r w:rsidRPr="008027FC">
        <w:rPr>
          <w:rFonts w:ascii="Calibri" w:hAnsi="Calibri" w:cs="Calibri"/>
          <w:color w:val="000000" w:themeColor="text1"/>
          <w:sz w:val="22"/>
          <w:szCs w:val="22"/>
        </w:rPr>
        <w:t>Provided troubleshooting and error handling support in multiple projects.</w:t>
      </w:r>
    </w:p>
    <w:p w:rsidR="003B4B88" w:rsidRPr="008027FC" w:rsidRDefault="003B4B88" w:rsidP="00C1034F">
      <w:pPr>
        <w:pStyle w:val="DefaultText"/>
        <w:jc w:val="both"/>
        <w:rPr>
          <w:rFonts w:ascii="Calibri" w:hAnsi="Calibri" w:cs="Calibri"/>
          <w:bCs/>
          <w:color w:val="000000" w:themeColor="text1"/>
          <w:sz w:val="22"/>
          <w:szCs w:val="22"/>
        </w:rPr>
      </w:pPr>
    </w:p>
    <w:p w:rsidR="0098683B" w:rsidRPr="008027FC" w:rsidRDefault="003B4B88" w:rsidP="00C1034F">
      <w:pPr>
        <w:pStyle w:val="DefaultText"/>
        <w:jc w:val="both"/>
        <w:rPr>
          <w:rFonts w:ascii="Calibri" w:hAnsi="Calibri" w:cs="Calibri"/>
          <w:b/>
          <w:bCs/>
          <w:color w:val="000000" w:themeColor="text1"/>
          <w:sz w:val="22"/>
          <w:szCs w:val="22"/>
        </w:rPr>
      </w:pPr>
      <w:r w:rsidRPr="008027FC">
        <w:rPr>
          <w:rFonts w:ascii="Calibri" w:hAnsi="Calibri" w:cs="Calibri"/>
          <w:b/>
          <w:bCs/>
          <w:color w:val="000000" w:themeColor="text1"/>
          <w:sz w:val="22"/>
          <w:szCs w:val="22"/>
        </w:rPr>
        <w:t>Environment: Flex</w:t>
      </w:r>
      <w:proofErr w:type="gramStart"/>
      <w:r w:rsidRPr="008027FC">
        <w:rPr>
          <w:rFonts w:ascii="Calibri" w:hAnsi="Calibri" w:cs="Calibri"/>
          <w:b/>
          <w:bCs/>
          <w:color w:val="000000" w:themeColor="text1"/>
          <w:sz w:val="22"/>
          <w:szCs w:val="22"/>
        </w:rPr>
        <w:t>,Struts,JSP1.2</w:t>
      </w:r>
      <w:proofErr w:type="gramEnd"/>
      <w:r w:rsidRPr="008027FC">
        <w:rPr>
          <w:rFonts w:ascii="Calibri" w:hAnsi="Calibri" w:cs="Calibri"/>
          <w:b/>
          <w:bCs/>
          <w:color w:val="000000" w:themeColor="text1"/>
          <w:sz w:val="22"/>
          <w:szCs w:val="22"/>
        </w:rPr>
        <w:t xml:space="preserve">, Jasper reports, JMS, IBM MQ, XML, SOAP, UDDI, WSDL, JDBC, XSLT, XML, UML, HTML, JNDI, </w:t>
      </w:r>
      <w:r w:rsidRPr="008027FC">
        <w:rPr>
          <w:rFonts w:ascii="Calibri" w:hAnsi="Calibri" w:cs="Calibri"/>
          <w:b/>
          <w:color w:val="000000" w:themeColor="text1"/>
          <w:sz w:val="22"/>
          <w:szCs w:val="22"/>
        </w:rPr>
        <w:t xml:space="preserve">Rational Rose 98, Oracle </w:t>
      </w:r>
      <w:r w:rsidR="009571F5" w:rsidRPr="008027FC">
        <w:rPr>
          <w:rFonts w:ascii="Calibri" w:hAnsi="Calibri" w:cs="Calibri"/>
          <w:b/>
          <w:color w:val="000000" w:themeColor="text1"/>
          <w:sz w:val="22"/>
          <w:szCs w:val="22"/>
        </w:rPr>
        <w:t>10g</w:t>
      </w:r>
      <w:r w:rsidRPr="008027FC">
        <w:rPr>
          <w:rFonts w:ascii="Calibri" w:hAnsi="Calibri" w:cs="Calibri"/>
          <w:b/>
          <w:color w:val="000000" w:themeColor="text1"/>
          <w:sz w:val="22"/>
          <w:szCs w:val="22"/>
        </w:rPr>
        <w:t xml:space="preserve">, IBM </w:t>
      </w:r>
      <w:r w:rsidR="009571F5" w:rsidRPr="008027FC">
        <w:rPr>
          <w:rFonts w:ascii="Calibri" w:hAnsi="Calibri" w:cs="Calibri"/>
          <w:b/>
          <w:color w:val="000000" w:themeColor="text1"/>
          <w:sz w:val="22"/>
          <w:szCs w:val="22"/>
        </w:rPr>
        <w:t>WebSphere</w:t>
      </w:r>
      <w:r w:rsidRPr="008027FC">
        <w:rPr>
          <w:rFonts w:ascii="Calibri" w:hAnsi="Calibri" w:cs="Calibri"/>
          <w:b/>
          <w:color w:val="000000" w:themeColor="text1"/>
          <w:sz w:val="22"/>
          <w:szCs w:val="22"/>
        </w:rPr>
        <w:t xml:space="preserve"> 6.0, </w:t>
      </w:r>
      <w:r w:rsidRPr="008027FC">
        <w:rPr>
          <w:rFonts w:ascii="Calibri" w:hAnsi="Calibri" w:cs="Calibri"/>
          <w:b/>
          <w:bCs/>
          <w:color w:val="000000" w:themeColor="text1"/>
          <w:sz w:val="22"/>
          <w:szCs w:val="22"/>
        </w:rPr>
        <w:t xml:space="preserve">ClearCase, Log4J, ANT, JUnit, IBM RAD, and Apache Tomcat. </w:t>
      </w:r>
    </w:p>
    <w:p w:rsidR="003F7562" w:rsidRPr="008027FC" w:rsidRDefault="003F7562" w:rsidP="00C1034F">
      <w:pPr>
        <w:widowControl w:val="0"/>
        <w:autoSpaceDE w:val="0"/>
        <w:autoSpaceDN w:val="0"/>
        <w:adjustRightInd w:val="0"/>
        <w:jc w:val="both"/>
        <w:rPr>
          <w:rFonts w:ascii="Calibri" w:hAnsi="Calibri" w:cs="Calibri"/>
          <w:color w:val="000000" w:themeColor="text1"/>
          <w:sz w:val="22"/>
          <w:szCs w:val="22"/>
        </w:rPr>
      </w:pPr>
    </w:p>
    <w:p w:rsidR="00326020" w:rsidRPr="008027FC" w:rsidRDefault="0098683B" w:rsidP="00C1034F">
      <w:pPr>
        <w:shd w:val="clear" w:color="auto" w:fill="FFFFFF"/>
        <w:jc w:val="both"/>
        <w:rPr>
          <w:rFonts w:ascii="Calibri" w:hAnsi="Calibri" w:cs="Calibri"/>
          <w:color w:val="000000" w:themeColor="text1"/>
          <w:sz w:val="22"/>
          <w:szCs w:val="22"/>
        </w:rPr>
      </w:pPr>
      <w:r w:rsidRPr="008027FC">
        <w:rPr>
          <w:rFonts w:ascii="Calibri" w:hAnsi="Calibri" w:cs="Calibri"/>
          <w:b/>
          <w:color w:val="000000" w:themeColor="text1"/>
          <w:sz w:val="22"/>
          <w:szCs w:val="22"/>
        </w:rPr>
        <w:t>Client</w:t>
      </w:r>
      <w:r w:rsidR="002A7D48" w:rsidRPr="008027FC">
        <w:rPr>
          <w:rFonts w:ascii="Calibri" w:hAnsi="Calibri" w:cs="Calibri"/>
          <w:color w:val="000000" w:themeColor="text1"/>
          <w:sz w:val="22"/>
          <w:szCs w:val="22"/>
        </w:rPr>
        <w:t>:</w:t>
      </w:r>
      <w:r w:rsidR="009312BE" w:rsidRPr="008027FC">
        <w:rPr>
          <w:rFonts w:ascii="Calibri" w:hAnsi="Calibri" w:cs="Calibri"/>
          <w:color w:val="000000" w:themeColor="text1"/>
          <w:sz w:val="22"/>
          <w:szCs w:val="22"/>
        </w:rPr>
        <w:t xml:space="preserve"> </w:t>
      </w:r>
      <w:proofErr w:type="spellStart"/>
      <w:r w:rsidR="002A7D48" w:rsidRPr="008027FC">
        <w:rPr>
          <w:rFonts w:ascii="Calibri" w:hAnsi="Calibri" w:cs="Calibri"/>
          <w:b/>
          <w:bCs/>
          <w:color w:val="000000" w:themeColor="text1"/>
          <w:sz w:val="22"/>
          <w:szCs w:val="22"/>
        </w:rPr>
        <w:t>Metamor</w:t>
      </w:r>
      <w:proofErr w:type="spellEnd"/>
      <w:r w:rsidR="002A7D48" w:rsidRPr="008027FC">
        <w:rPr>
          <w:rFonts w:ascii="Calibri" w:hAnsi="Calibri" w:cs="Calibri"/>
          <w:b/>
          <w:bCs/>
          <w:color w:val="000000" w:themeColor="text1"/>
          <w:sz w:val="22"/>
          <w:szCs w:val="22"/>
        </w:rPr>
        <w:t xml:space="preserve"> Software Solutions, India</w:t>
      </w:r>
      <w:r w:rsidRPr="008027FC">
        <w:rPr>
          <w:rFonts w:ascii="Calibri" w:hAnsi="Calibri" w:cs="Calibri"/>
          <w:color w:val="000000" w:themeColor="text1"/>
          <w:sz w:val="22"/>
          <w:szCs w:val="22"/>
        </w:rPr>
        <w:t xml:space="preserve">   </w:t>
      </w:r>
      <w:r w:rsidR="008B691D" w:rsidRPr="008027FC">
        <w:rPr>
          <w:rFonts w:ascii="Calibri" w:hAnsi="Calibri" w:cs="Calibri"/>
          <w:color w:val="000000" w:themeColor="text1"/>
          <w:sz w:val="22"/>
          <w:szCs w:val="22"/>
        </w:rPr>
        <w:tab/>
      </w:r>
      <w:r w:rsidR="008B691D" w:rsidRPr="008027FC">
        <w:rPr>
          <w:rFonts w:ascii="Calibri" w:hAnsi="Calibri" w:cs="Calibri"/>
          <w:color w:val="000000" w:themeColor="text1"/>
          <w:sz w:val="22"/>
          <w:szCs w:val="22"/>
        </w:rPr>
        <w:tab/>
      </w:r>
      <w:r w:rsidR="008B691D" w:rsidRPr="008027FC">
        <w:rPr>
          <w:rFonts w:ascii="Calibri" w:hAnsi="Calibri" w:cs="Calibri"/>
          <w:color w:val="000000" w:themeColor="text1"/>
          <w:sz w:val="22"/>
          <w:szCs w:val="22"/>
        </w:rPr>
        <w:tab/>
      </w:r>
      <w:r w:rsidR="008B691D" w:rsidRPr="008027FC">
        <w:rPr>
          <w:rFonts w:ascii="Calibri" w:hAnsi="Calibri" w:cs="Calibri"/>
          <w:color w:val="000000" w:themeColor="text1"/>
          <w:sz w:val="22"/>
          <w:szCs w:val="22"/>
        </w:rPr>
        <w:tab/>
      </w:r>
      <w:r w:rsidR="008B691D" w:rsidRPr="008027FC">
        <w:rPr>
          <w:rFonts w:ascii="Calibri" w:hAnsi="Calibri" w:cs="Calibri"/>
          <w:color w:val="000000" w:themeColor="text1"/>
          <w:sz w:val="22"/>
          <w:szCs w:val="22"/>
        </w:rPr>
        <w:tab/>
      </w:r>
      <w:r w:rsidR="008B691D" w:rsidRPr="008027FC">
        <w:rPr>
          <w:rFonts w:ascii="Calibri" w:hAnsi="Calibri" w:cs="Calibri"/>
          <w:color w:val="000000" w:themeColor="text1"/>
          <w:sz w:val="22"/>
          <w:szCs w:val="22"/>
        </w:rPr>
        <w:tab/>
      </w:r>
      <w:r w:rsidR="008B691D" w:rsidRPr="008027FC">
        <w:rPr>
          <w:rFonts w:ascii="Calibri" w:hAnsi="Calibri" w:cs="Calibri"/>
          <w:color w:val="000000" w:themeColor="text1"/>
          <w:sz w:val="22"/>
          <w:szCs w:val="22"/>
        </w:rPr>
        <w:tab/>
      </w:r>
      <w:r w:rsidR="002A7D48" w:rsidRPr="008027FC">
        <w:rPr>
          <w:rFonts w:ascii="Calibri" w:hAnsi="Calibri" w:cs="Calibri"/>
          <w:b/>
          <w:color w:val="000000" w:themeColor="text1"/>
          <w:sz w:val="22"/>
          <w:szCs w:val="22"/>
        </w:rPr>
        <w:t>Nov</w:t>
      </w:r>
      <w:r w:rsidR="00326020" w:rsidRPr="008027FC">
        <w:rPr>
          <w:rFonts w:ascii="Calibri" w:hAnsi="Calibri" w:cs="Calibri"/>
          <w:b/>
          <w:color w:val="000000" w:themeColor="text1"/>
          <w:sz w:val="22"/>
          <w:szCs w:val="22"/>
        </w:rPr>
        <w:t xml:space="preserve"> 201</w:t>
      </w:r>
      <w:r w:rsidR="00724C7A" w:rsidRPr="008027FC">
        <w:rPr>
          <w:rFonts w:ascii="Calibri" w:hAnsi="Calibri" w:cs="Calibri"/>
          <w:b/>
          <w:color w:val="000000" w:themeColor="text1"/>
          <w:sz w:val="22"/>
          <w:szCs w:val="22"/>
        </w:rPr>
        <w:t>2</w:t>
      </w:r>
      <w:r w:rsidR="00326020" w:rsidRPr="008027FC">
        <w:rPr>
          <w:rFonts w:ascii="Calibri" w:hAnsi="Calibri" w:cs="Calibri"/>
          <w:b/>
          <w:color w:val="000000" w:themeColor="text1"/>
          <w:sz w:val="22"/>
          <w:szCs w:val="22"/>
        </w:rPr>
        <w:t xml:space="preserve"> – </w:t>
      </w:r>
      <w:r w:rsidR="002A7D48" w:rsidRPr="008027FC">
        <w:rPr>
          <w:rFonts w:ascii="Calibri" w:hAnsi="Calibri" w:cs="Calibri"/>
          <w:b/>
          <w:color w:val="000000" w:themeColor="text1"/>
          <w:sz w:val="22"/>
          <w:szCs w:val="22"/>
        </w:rPr>
        <w:t>Apr</w:t>
      </w:r>
      <w:r w:rsidR="00326020" w:rsidRPr="008027FC">
        <w:rPr>
          <w:rFonts w:ascii="Calibri" w:hAnsi="Calibri" w:cs="Calibri"/>
          <w:b/>
          <w:color w:val="000000" w:themeColor="text1"/>
          <w:sz w:val="22"/>
          <w:szCs w:val="22"/>
        </w:rPr>
        <w:t xml:space="preserve"> 201</w:t>
      </w:r>
      <w:r w:rsidR="002A7D48" w:rsidRPr="008027FC">
        <w:rPr>
          <w:rFonts w:ascii="Calibri" w:hAnsi="Calibri" w:cs="Calibri"/>
          <w:b/>
          <w:color w:val="000000" w:themeColor="text1"/>
          <w:sz w:val="22"/>
          <w:szCs w:val="22"/>
        </w:rPr>
        <w:t>4</w:t>
      </w:r>
    </w:p>
    <w:p w:rsidR="0098683B" w:rsidRPr="008027FC" w:rsidRDefault="0098683B" w:rsidP="00C1034F">
      <w:pPr>
        <w:shd w:val="clear" w:color="auto" w:fill="FFFFFF"/>
        <w:jc w:val="both"/>
        <w:rPr>
          <w:rFonts w:ascii="Calibri" w:hAnsi="Calibri" w:cs="Calibri"/>
          <w:color w:val="000000" w:themeColor="text1"/>
          <w:sz w:val="22"/>
          <w:szCs w:val="22"/>
        </w:rPr>
      </w:pPr>
      <w:r w:rsidRPr="008027FC">
        <w:rPr>
          <w:rFonts w:ascii="Calibri" w:hAnsi="Calibri" w:cs="Calibri"/>
          <w:b/>
          <w:color w:val="000000" w:themeColor="text1"/>
          <w:sz w:val="22"/>
          <w:szCs w:val="22"/>
        </w:rPr>
        <w:lastRenderedPageBreak/>
        <w:t>Role</w:t>
      </w:r>
      <w:r w:rsidRPr="008027FC">
        <w:rPr>
          <w:rFonts w:ascii="Calibri" w:hAnsi="Calibri" w:cs="Calibri"/>
          <w:color w:val="000000" w:themeColor="text1"/>
          <w:sz w:val="22"/>
          <w:szCs w:val="22"/>
        </w:rPr>
        <w:t xml:space="preserve">: </w:t>
      </w:r>
      <w:r w:rsidRPr="008027FC">
        <w:rPr>
          <w:rFonts w:ascii="Calibri" w:hAnsi="Calibri" w:cs="Calibri"/>
          <w:b/>
          <w:color w:val="000000" w:themeColor="text1"/>
          <w:sz w:val="22"/>
          <w:szCs w:val="22"/>
        </w:rPr>
        <w:t>Java Developer</w:t>
      </w:r>
    </w:p>
    <w:p w:rsidR="0098683B" w:rsidRPr="008027FC" w:rsidRDefault="0098683B" w:rsidP="00C1034F">
      <w:pPr>
        <w:shd w:val="clear" w:color="auto" w:fill="FFFFFF"/>
        <w:jc w:val="both"/>
        <w:rPr>
          <w:rFonts w:ascii="Calibri" w:hAnsi="Calibri" w:cs="Calibri"/>
          <w:color w:val="000000" w:themeColor="text1"/>
          <w:sz w:val="22"/>
          <w:szCs w:val="22"/>
        </w:rPr>
      </w:pPr>
    </w:p>
    <w:p w:rsidR="003A5696" w:rsidRPr="008027FC" w:rsidRDefault="0098683B" w:rsidP="00C1034F">
      <w:pPr>
        <w:shd w:val="clear" w:color="auto" w:fill="FFFFFF"/>
        <w:jc w:val="both"/>
        <w:rPr>
          <w:rFonts w:ascii="Calibri" w:hAnsi="Calibri" w:cs="Calibri"/>
          <w:b/>
          <w:color w:val="000000" w:themeColor="text1"/>
          <w:sz w:val="22"/>
          <w:szCs w:val="22"/>
        </w:rPr>
      </w:pPr>
      <w:r w:rsidRPr="008027FC">
        <w:rPr>
          <w:rFonts w:ascii="Calibri" w:hAnsi="Calibri" w:cs="Calibri"/>
          <w:b/>
          <w:color w:val="000000" w:themeColor="text1"/>
          <w:sz w:val="22"/>
          <w:szCs w:val="22"/>
        </w:rPr>
        <w:t>Description</w:t>
      </w:r>
      <w:r w:rsidR="002A7D48" w:rsidRPr="008027FC">
        <w:rPr>
          <w:rFonts w:ascii="Calibri" w:hAnsi="Calibri" w:cs="Calibri"/>
          <w:b/>
          <w:color w:val="000000" w:themeColor="text1"/>
          <w:sz w:val="22"/>
          <w:szCs w:val="22"/>
        </w:rPr>
        <w:t>:</w:t>
      </w:r>
      <w:r w:rsidR="00995AC6" w:rsidRPr="008027FC">
        <w:rPr>
          <w:rFonts w:ascii="Calibri" w:hAnsi="Calibri" w:cs="Calibri"/>
          <w:b/>
          <w:color w:val="000000" w:themeColor="text1"/>
          <w:sz w:val="22"/>
          <w:szCs w:val="22"/>
        </w:rPr>
        <w:t xml:space="preserve"> </w:t>
      </w:r>
      <w:r w:rsidR="002A7D48" w:rsidRPr="008027FC">
        <w:rPr>
          <w:rFonts w:ascii="Calibri" w:hAnsi="Calibri" w:cs="Calibri"/>
          <w:color w:val="000000" w:themeColor="text1"/>
          <w:sz w:val="22"/>
          <w:szCs w:val="22"/>
        </w:rPr>
        <w:t>The goal of this project was to develop an online system to facilitate the tracking of various projects and related resources. The system implemented various user levels for the security purposes. Development was mainly done using servlet for Back-End and JSP for Front-End.</w:t>
      </w:r>
    </w:p>
    <w:p w:rsidR="00C8155A" w:rsidRPr="008027FC" w:rsidRDefault="00C8155A" w:rsidP="00C1034F">
      <w:pPr>
        <w:jc w:val="both"/>
        <w:rPr>
          <w:rFonts w:ascii="Calibri" w:hAnsi="Calibri" w:cs="Calibri"/>
          <w:b/>
          <w:color w:val="000000" w:themeColor="text1"/>
          <w:sz w:val="22"/>
          <w:szCs w:val="22"/>
        </w:rPr>
      </w:pPr>
    </w:p>
    <w:p w:rsidR="005F726A" w:rsidRPr="008027FC" w:rsidRDefault="005F726A" w:rsidP="00C1034F">
      <w:pPr>
        <w:jc w:val="both"/>
        <w:rPr>
          <w:rFonts w:ascii="Calibri" w:hAnsi="Calibri" w:cs="Calibri"/>
          <w:b/>
          <w:color w:val="000000" w:themeColor="text1"/>
          <w:sz w:val="22"/>
          <w:szCs w:val="22"/>
        </w:rPr>
      </w:pPr>
      <w:r w:rsidRPr="008027FC">
        <w:rPr>
          <w:rFonts w:ascii="Calibri" w:hAnsi="Calibri" w:cs="Calibri"/>
          <w:b/>
          <w:color w:val="000000" w:themeColor="text1"/>
          <w:sz w:val="22"/>
          <w:szCs w:val="22"/>
        </w:rPr>
        <w:t>Responsibilities:</w:t>
      </w:r>
    </w:p>
    <w:p w:rsidR="005F726A" w:rsidRPr="008027FC" w:rsidRDefault="005F726A" w:rsidP="00C1034F">
      <w:pPr>
        <w:widowControl w:val="0"/>
        <w:numPr>
          <w:ilvl w:val="0"/>
          <w:numId w:val="9"/>
        </w:numPr>
        <w:tabs>
          <w:tab w:val="clear" w:pos="720"/>
          <w:tab w:val="num" w:pos="360"/>
          <w:tab w:val="left" w:pos="900"/>
        </w:tabs>
        <w:suppressAutoHyphens/>
        <w:ind w:left="360"/>
        <w:jc w:val="both"/>
        <w:rPr>
          <w:rFonts w:ascii="Calibri" w:hAnsi="Calibri" w:cs="Calibri"/>
          <w:color w:val="000000" w:themeColor="text1"/>
          <w:sz w:val="22"/>
          <w:szCs w:val="22"/>
        </w:rPr>
      </w:pPr>
      <w:r w:rsidRPr="008027FC">
        <w:rPr>
          <w:rFonts w:ascii="Calibri" w:hAnsi="Calibri" w:cs="Calibri"/>
          <w:color w:val="000000" w:themeColor="text1"/>
          <w:sz w:val="22"/>
          <w:szCs w:val="22"/>
        </w:rPr>
        <w:t xml:space="preserve">Involved in the </w:t>
      </w:r>
      <w:r w:rsidRPr="008027FC">
        <w:rPr>
          <w:rFonts w:ascii="Calibri" w:hAnsi="Calibri" w:cs="Calibri"/>
          <w:b/>
          <w:bCs/>
          <w:color w:val="000000" w:themeColor="text1"/>
          <w:sz w:val="22"/>
          <w:szCs w:val="22"/>
        </w:rPr>
        <w:t xml:space="preserve">Requirements collection &amp; Analysis </w:t>
      </w:r>
      <w:r w:rsidRPr="008027FC">
        <w:rPr>
          <w:rFonts w:ascii="Calibri" w:hAnsi="Calibri" w:cs="Calibri"/>
          <w:bCs/>
          <w:color w:val="000000" w:themeColor="text1"/>
          <w:sz w:val="22"/>
          <w:szCs w:val="22"/>
        </w:rPr>
        <w:t>from the business team</w:t>
      </w:r>
      <w:r w:rsidRPr="008027FC">
        <w:rPr>
          <w:rFonts w:ascii="Calibri" w:hAnsi="Calibri" w:cs="Calibri"/>
          <w:color w:val="000000" w:themeColor="text1"/>
          <w:sz w:val="22"/>
          <w:szCs w:val="22"/>
        </w:rPr>
        <w:t xml:space="preserve">. </w:t>
      </w:r>
    </w:p>
    <w:p w:rsidR="005F726A" w:rsidRPr="008027FC" w:rsidRDefault="005F726A" w:rsidP="00C1034F">
      <w:pPr>
        <w:widowControl w:val="0"/>
        <w:numPr>
          <w:ilvl w:val="0"/>
          <w:numId w:val="9"/>
        </w:numPr>
        <w:tabs>
          <w:tab w:val="clear" w:pos="720"/>
          <w:tab w:val="num" w:pos="360"/>
          <w:tab w:val="left" w:pos="900"/>
        </w:tabs>
        <w:suppressAutoHyphens/>
        <w:ind w:left="360"/>
        <w:jc w:val="both"/>
        <w:rPr>
          <w:rFonts w:ascii="Calibri" w:hAnsi="Calibri" w:cs="Calibri"/>
          <w:b/>
          <w:bCs/>
          <w:color w:val="000000" w:themeColor="text1"/>
          <w:sz w:val="22"/>
          <w:szCs w:val="22"/>
        </w:rPr>
      </w:pPr>
      <w:r w:rsidRPr="008027FC">
        <w:rPr>
          <w:rFonts w:ascii="Calibri" w:hAnsi="Calibri" w:cs="Calibri"/>
          <w:color w:val="000000" w:themeColor="text1"/>
          <w:sz w:val="22"/>
          <w:szCs w:val="22"/>
        </w:rPr>
        <w:t xml:space="preserve">Created design documents with </w:t>
      </w:r>
      <w:r w:rsidRPr="008027FC">
        <w:rPr>
          <w:rFonts w:ascii="Calibri" w:hAnsi="Calibri" w:cs="Calibri"/>
          <w:b/>
          <w:color w:val="000000" w:themeColor="text1"/>
          <w:sz w:val="22"/>
          <w:szCs w:val="22"/>
        </w:rPr>
        <w:t>use</w:t>
      </w:r>
      <w:r w:rsidR="00B70D53" w:rsidRPr="008027FC">
        <w:rPr>
          <w:rFonts w:ascii="Calibri" w:hAnsi="Calibri" w:cs="Calibri"/>
          <w:b/>
          <w:color w:val="000000" w:themeColor="text1"/>
          <w:sz w:val="22"/>
          <w:szCs w:val="22"/>
        </w:rPr>
        <w:t xml:space="preserve"> </w:t>
      </w:r>
      <w:r w:rsidRPr="008027FC">
        <w:rPr>
          <w:rFonts w:ascii="Calibri" w:hAnsi="Calibri" w:cs="Calibri"/>
          <w:b/>
          <w:bCs/>
          <w:color w:val="000000" w:themeColor="text1"/>
          <w:sz w:val="22"/>
          <w:szCs w:val="22"/>
        </w:rPr>
        <w:t xml:space="preserve">case diagram, class </w:t>
      </w:r>
      <w:r w:rsidRPr="008027FC">
        <w:rPr>
          <w:rFonts w:ascii="Calibri" w:hAnsi="Calibri" w:cs="Calibri"/>
          <w:bCs/>
          <w:color w:val="000000" w:themeColor="text1"/>
          <w:sz w:val="22"/>
          <w:szCs w:val="22"/>
        </w:rPr>
        <w:t xml:space="preserve">and </w:t>
      </w:r>
      <w:r w:rsidRPr="008027FC">
        <w:rPr>
          <w:rFonts w:ascii="Calibri" w:hAnsi="Calibri" w:cs="Calibri"/>
          <w:b/>
          <w:bCs/>
          <w:color w:val="000000" w:themeColor="text1"/>
          <w:sz w:val="22"/>
          <w:szCs w:val="22"/>
        </w:rPr>
        <w:t xml:space="preserve">sequence diagrams </w:t>
      </w:r>
      <w:r w:rsidRPr="008027FC">
        <w:rPr>
          <w:rFonts w:ascii="Calibri" w:hAnsi="Calibri" w:cs="Calibri"/>
          <w:bCs/>
          <w:color w:val="000000" w:themeColor="text1"/>
          <w:sz w:val="22"/>
          <w:szCs w:val="22"/>
        </w:rPr>
        <w:t>using</w:t>
      </w:r>
      <w:r w:rsidRPr="008027FC">
        <w:rPr>
          <w:rFonts w:ascii="Calibri" w:hAnsi="Calibri" w:cs="Calibri"/>
          <w:b/>
          <w:bCs/>
          <w:color w:val="000000" w:themeColor="text1"/>
          <w:sz w:val="22"/>
          <w:szCs w:val="22"/>
        </w:rPr>
        <w:t xml:space="preserve"> Rational Rose.</w:t>
      </w:r>
    </w:p>
    <w:p w:rsidR="005F726A" w:rsidRPr="008027FC" w:rsidRDefault="005F726A" w:rsidP="00C1034F">
      <w:pPr>
        <w:widowControl w:val="0"/>
        <w:numPr>
          <w:ilvl w:val="0"/>
          <w:numId w:val="9"/>
        </w:numPr>
        <w:tabs>
          <w:tab w:val="clear" w:pos="720"/>
          <w:tab w:val="num" w:pos="360"/>
          <w:tab w:val="left" w:pos="900"/>
        </w:tabs>
        <w:suppressAutoHyphens/>
        <w:ind w:left="360"/>
        <w:jc w:val="both"/>
        <w:rPr>
          <w:rFonts w:ascii="Calibri" w:hAnsi="Calibri" w:cs="Calibri"/>
          <w:color w:val="000000" w:themeColor="text1"/>
          <w:sz w:val="22"/>
          <w:szCs w:val="22"/>
        </w:rPr>
      </w:pPr>
      <w:r w:rsidRPr="008027FC">
        <w:rPr>
          <w:rFonts w:ascii="Calibri" w:hAnsi="Calibri" w:cs="Calibri"/>
          <w:color w:val="000000" w:themeColor="text1"/>
          <w:sz w:val="22"/>
          <w:szCs w:val="22"/>
        </w:rPr>
        <w:t xml:space="preserve">Implemented the MVC architecture using Apache </w:t>
      </w:r>
      <w:r w:rsidRPr="008027FC">
        <w:rPr>
          <w:rFonts w:ascii="Calibri" w:hAnsi="Calibri" w:cs="Calibri"/>
          <w:b/>
          <w:bCs/>
          <w:color w:val="000000" w:themeColor="text1"/>
          <w:sz w:val="22"/>
          <w:szCs w:val="22"/>
        </w:rPr>
        <w:t>Struts1.2</w:t>
      </w:r>
      <w:r w:rsidRPr="008027FC">
        <w:rPr>
          <w:rFonts w:ascii="Calibri" w:hAnsi="Calibri" w:cs="Calibri"/>
          <w:color w:val="000000" w:themeColor="text1"/>
          <w:sz w:val="22"/>
          <w:szCs w:val="22"/>
        </w:rPr>
        <w:t xml:space="preserve"> Framework.</w:t>
      </w:r>
    </w:p>
    <w:p w:rsidR="005F726A" w:rsidRPr="008027FC" w:rsidRDefault="005F726A" w:rsidP="00C1034F">
      <w:pPr>
        <w:widowControl w:val="0"/>
        <w:numPr>
          <w:ilvl w:val="0"/>
          <w:numId w:val="9"/>
        </w:numPr>
        <w:tabs>
          <w:tab w:val="clear" w:pos="720"/>
          <w:tab w:val="num" w:pos="360"/>
          <w:tab w:val="left" w:pos="900"/>
        </w:tabs>
        <w:suppressAutoHyphens/>
        <w:ind w:left="360"/>
        <w:jc w:val="both"/>
        <w:rPr>
          <w:rFonts w:ascii="Calibri" w:hAnsi="Calibri" w:cs="Calibri"/>
          <w:color w:val="000000" w:themeColor="text1"/>
          <w:sz w:val="22"/>
          <w:szCs w:val="22"/>
        </w:rPr>
      </w:pPr>
      <w:r w:rsidRPr="008027FC">
        <w:rPr>
          <w:rFonts w:ascii="Calibri" w:hAnsi="Calibri" w:cs="Calibri"/>
          <w:color w:val="000000" w:themeColor="text1"/>
          <w:sz w:val="22"/>
          <w:szCs w:val="22"/>
        </w:rPr>
        <w:t xml:space="preserve">Implemented </w:t>
      </w:r>
      <w:r w:rsidRPr="008027FC">
        <w:rPr>
          <w:rFonts w:ascii="Calibri" w:hAnsi="Calibri" w:cs="Calibri"/>
          <w:b/>
          <w:bCs/>
          <w:color w:val="000000" w:themeColor="text1"/>
          <w:sz w:val="22"/>
          <w:szCs w:val="22"/>
        </w:rPr>
        <w:t>Action Classes</w:t>
      </w:r>
      <w:r w:rsidRPr="008027FC">
        <w:rPr>
          <w:rFonts w:ascii="Calibri" w:hAnsi="Calibri" w:cs="Calibri"/>
          <w:color w:val="000000" w:themeColor="text1"/>
          <w:sz w:val="22"/>
          <w:szCs w:val="22"/>
        </w:rPr>
        <w:t xml:space="preserve"> and </w:t>
      </w:r>
      <w:r w:rsidRPr="008027FC">
        <w:rPr>
          <w:rFonts w:ascii="Calibri" w:hAnsi="Calibri" w:cs="Calibri"/>
          <w:b/>
          <w:bCs/>
          <w:color w:val="000000" w:themeColor="text1"/>
          <w:sz w:val="22"/>
          <w:szCs w:val="22"/>
        </w:rPr>
        <w:t>server-side validations</w:t>
      </w:r>
      <w:r w:rsidRPr="008027FC">
        <w:rPr>
          <w:rFonts w:ascii="Calibri" w:hAnsi="Calibri" w:cs="Calibri"/>
          <w:color w:val="000000" w:themeColor="text1"/>
          <w:sz w:val="22"/>
          <w:szCs w:val="22"/>
        </w:rPr>
        <w:t xml:space="preserve"> for account activity, payment history and Transactions, Implemented </w:t>
      </w:r>
      <w:r w:rsidRPr="008027FC">
        <w:rPr>
          <w:rFonts w:ascii="Calibri" w:hAnsi="Calibri" w:cs="Calibri"/>
          <w:b/>
          <w:bCs/>
          <w:color w:val="000000" w:themeColor="text1"/>
          <w:sz w:val="22"/>
          <w:szCs w:val="22"/>
        </w:rPr>
        <w:t>Tiles Framework</w:t>
      </w:r>
      <w:r w:rsidRPr="008027FC">
        <w:rPr>
          <w:rFonts w:ascii="Calibri" w:hAnsi="Calibri" w:cs="Calibri"/>
          <w:color w:val="000000" w:themeColor="text1"/>
          <w:sz w:val="22"/>
          <w:szCs w:val="22"/>
        </w:rPr>
        <w:t xml:space="preserve"> for</w:t>
      </w:r>
      <w:r w:rsidRPr="008027FC">
        <w:rPr>
          <w:rFonts w:ascii="Calibri" w:hAnsi="Calibri" w:cs="Calibri"/>
          <w:bCs/>
          <w:color w:val="000000" w:themeColor="text1"/>
          <w:sz w:val="22"/>
          <w:szCs w:val="22"/>
        </w:rPr>
        <w:t xml:space="preserve"> the </w:t>
      </w:r>
      <w:r w:rsidRPr="008027FC">
        <w:rPr>
          <w:rFonts w:ascii="Calibri" w:hAnsi="Calibri" w:cs="Calibri"/>
          <w:b/>
          <w:bCs/>
          <w:color w:val="000000" w:themeColor="text1"/>
          <w:sz w:val="22"/>
          <w:szCs w:val="22"/>
        </w:rPr>
        <w:t>views layout</w:t>
      </w:r>
      <w:r w:rsidRPr="008027FC">
        <w:rPr>
          <w:rFonts w:ascii="Calibri" w:hAnsi="Calibri" w:cs="Calibri"/>
          <w:color w:val="000000" w:themeColor="text1"/>
          <w:sz w:val="22"/>
          <w:szCs w:val="22"/>
        </w:rPr>
        <w:t xml:space="preserve">. </w:t>
      </w:r>
    </w:p>
    <w:p w:rsidR="005F726A" w:rsidRPr="008027FC" w:rsidRDefault="005F726A" w:rsidP="00C1034F">
      <w:pPr>
        <w:widowControl w:val="0"/>
        <w:numPr>
          <w:ilvl w:val="0"/>
          <w:numId w:val="9"/>
        </w:numPr>
        <w:tabs>
          <w:tab w:val="clear" w:pos="720"/>
          <w:tab w:val="num" w:pos="360"/>
          <w:tab w:val="left" w:pos="900"/>
        </w:tabs>
        <w:suppressAutoHyphens/>
        <w:ind w:left="360"/>
        <w:jc w:val="both"/>
        <w:rPr>
          <w:rFonts w:ascii="Calibri" w:hAnsi="Calibri" w:cs="Calibri"/>
          <w:color w:val="000000" w:themeColor="text1"/>
          <w:sz w:val="22"/>
          <w:szCs w:val="22"/>
        </w:rPr>
      </w:pPr>
      <w:r w:rsidRPr="008027FC">
        <w:rPr>
          <w:rFonts w:ascii="Calibri" w:hAnsi="Calibri" w:cs="Calibri"/>
          <w:color w:val="000000" w:themeColor="text1"/>
          <w:sz w:val="22"/>
          <w:szCs w:val="22"/>
        </w:rPr>
        <w:t xml:space="preserve">Implemented views using </w:t>
      </w:r>
      <w:r w:rsidRPr="008027FC">
        <w:rPr>
          <w:rFonts w:ascii="Calibri" w:hAnsi="Calibri" w:cs="Calibri"/>
          <w:b/>
          <w:bCs/>
          <w:color w:val="000000" w:themeColor="text1"/>
          <w:sz w:val="22"/>
          <w:szCs w:val="22"/>
        </w:rPr>
        <w:t xml:space="preserve">Struts tags, JSTL2.0 </w:t>
      </w:r>
      <w:r w:rsidRPr="008027FC">
        <w:rPr>
          <w:rFonts w:ascii="Calibri" w:hAnsi="Calibri" w:cs="Calibri"/>
          <w:color w:val="000000" w:themeColor="text1"/>
          <w:sz w:val="22"/>
          <w:szCs w:val="22"/>
        </w:rPr>
        <w:t xml:space="preserve">and </w:t>
      </w:r>
      <w:r w:rsidRPr="008027FC">
        <w:rPr>
          <w:rFonts w:ascii="Calibri" w:hAnsi="Calibri" w:cs="Calibri"/>
          <w:b/>
          <w:bCs/>
          <w:color w:val="000000" w:themeColor="text1"/>
          <w:sz w:val="22"/>
          <w:szCs w:val="22"/>
        </w:rPr>
        <w:t>Expression Language</w:t>
      </w:r>
      <w:r w:rsidRPr="008027FC">
        <w:rPr>
          <w:rFonts w:ascii="Calibri" w:hAnsi="Calibri" w:cs="Calibri"/>
          <w:color w:val="000000" w:themeColor="text1"/>
          <w:sz w:val="22"/>
          <w:szCs w:val="22"/>
        </w:rPr>
        <w:t>.</w:t>
      </w:r>
    </w:p>
    <w:p w:rsidR="005F726A" w:rsidRPr="008027FC" w:rsidRDefault="005F726A" w:rsidP="00C1034F">
      <w:pPr>
        <w:widowControl w:val="0"/>
        <w:numPr>
          <w:ilvl w:val="0"/>
          <w:numId w:val="9"/>
        </w:numPr>
        <w:tabs>
          <w:tab w:val="clear" w:pos="720"/>
          <w:tab w:val="num" w:pos="360"/>
          <w:tab w:val="left" w:pos="900"/>
        </w:tabs>
        <w:suppressAutoHyphens/>
        <w:ind w:left="360"/>
        <w:jc w:val="both"/>
        <w:rPr>
          <w:rFonts w:ascii="Calibri" w:hAnsi="Calibri" w:cs="Calibri"/>
          <w:color w:val="000000" w:themeColor="text1"/>
          <w:sz w:val="22"/>
          <w:szCs w:val="22"/>
        </w:rPr>
      </w:pPr>
      <w:r w:rsidRPr="008027FC">
        <w:rPr>
          <w:rFonts w:ascii="Calibri" w:hAnsi="Calibri" w:cs="Calibri"/>
          <w:color w:val="000000" w:themeColor="text1"/>
          <w:sz w:val="22"/>
          <w:szCs w:val="22"/>
        </w:rPr>
        <w:t xml:space="preserve">Implemented </w:t>
      </w:r>
      <w:r w:rsidRPr="008027FC">
        <w:rPr>
          <w:rFonts w:ascii="Calibri" w:hAnsi="Calibri" w:cs="Calibri"/>
          <w:b/>
          <w:bCs/>
          <w:color w:val="000000" w:themeColor="text1"/>
          <w:sz w:val="22"/>
          <w:szCs w:val="22"/>
        </w:rPr>
        <w:t>session beans</w:t>
      </w:r>
      <w:r w:rsidRPr="008027FC">
        <w:rPr>
          <w:rFonts w:ascii="Calibri" w:hAnsi="Calibri" w:cs="Calibri"/>
          <w:color w:val="000000" w:themeColor="text1"/>
          <w:sz w:val="22"/>
          <w:szCs w:val="22"/>
        </w:rPr>
        <w:t xml:space="preserve"> to handle </w:t>
      </w:r>
      <w:r w:rsidRPr="008027FC">
        <w:rPr>
          <w:rFonts w:ascii="Calibri" w:hAnsi="Calibri" w:cs="Calibri"/>
          <w:b/>
          <w:bCs/>
          <w:color w:val="000000" w:themeColor="text1"/>
          <w:sz w:val="22"/>
          <w:szCs w:val="22"/>
        </w:rPr>
        <w:t>business logic</w:t>
      </w:r>
      <w:r w:rsidRPr="008027FC">
        <w:rPr>
          <w:rFonts w:ascii="Calibri" w:hAnsi="Calibri" w:cs="Calibri"/>
          <w:color w:val="000000" w:themeColor="text1"/>
          <w:sz w:val="22"/>
          <w:szCs w:val="22"/>
        </w:rPr>
        <w:t xml:space="preserve"> for fund transfer, loan, credit card, deposit modules.</w:t>
      </w:r>
    </w:p>
    <w:p w:rsidR="005F726A" w:rsidRPr="008027FC" w:rsidRDefault="005F726A" w:rsidP="00C1034F">
      <w:pPr>
        <w:widowControl w:val="0"/>
        <w:numPr>
          <w:ilvl w:val="0"/>
          <w:numId w:val="9"/>
        </w:numPr>
        <w:tabs>
          <w:tab w:val="clear" w:pos="720"/>
          <w:tab w:val="num" w:pos="360"/>
          <w:tab w:val="left" w:pos="900"/>
        </w:tabs>
        <w:suppressAutoHyphens/>
        <w:ind w:left="360"/>
        <w:jc w:val="both"/>
        <w:rPr>
          <w:rFonts w:ascii="Calibri" w:hAnsi="Calibri" w:cs="Calibri"/>
          <w:color w:val="000000" w:themeColor="text1"/>
          <w:sz w:val="22"/>
          <w:szCs w:val="22"/>
        </w:rPr>
      </w:pPr>
      <w:r w:rsidRPr="008027FC">
        <w:rPr>
          <w:rFonts w:ascii="Calibri" w:hAnsi="Calibri" w:cs="Calibri"/>
          <w:color w:val="000000" w:themeColor="text1"/>
          <w:sz w:val="22"/>
          <w:szCs w:val="22"/>
        </w:rPr>
        <w:t xml:space="preserve">Worked with </w:t>
      </w:r>
      <w:r w:rsidRPr="008027FC">
        <w:rPr>
          <w:rFonts w:ascii="Calibri" w:hAnsi="Calibri" w:cs="Calibri"/>
          <w:b/>
          <w:bCs/>
          <w:color w:val="000000" w:themeColor="text1"/>
          <w:sz w:val="22"/>
          <w:szCs w:val="22"/>
        </w:rPr>
        <w:t xml:space="preserve">Service Locater </w:t>
      </w:r>
      <w:r w:rsidRPr="008027FC">
        <w:rPr>
          <w:rFonts w:ascii="Calibri" w:hAnsi="Calibri" w:cs="Calibri"/>
          <w:color w:val="000000" w:themeColor="text1"/>
          <w:sz w:val="22"/>
          <w:szCs w:val="22"/>
        </w:rPr>
        <w:t xml:space="preserve">and </w:t>
      </w:r>
      <w:r w:rsidRPr="008027FC">
        <w:rPr>
          <w:rFonts w:ascii="Calibri" w:hAnsi="Calibri" w:cs="Calibri"/>
          <w:b/>
          <w:color w:val="000000" w:themeColor="text1"/>
          <w:sz w:val="22"/>
          <w:szCs w:val="22"/>
        </w:rPr>
        <w:t>Factory Pattern</w:t>
      </w:r>
      <w:r w:rsidRPr="008027FC">
        <w:rPr>
          <w:rFonts w:ascii="Calibri" w:hAnsi="Calibri" w:cs="Calibri"/>
          <w:color w:val="000000" w:themeColor="text1"/>
          <w:sz w:val="22"/>
          <w:szCs w:val="22"/>
        </w:rPr>
        <w:t xml:space="preserve"> at business layer for effective object behaviors.</w:t>
      </w:r>
    </w:p>
    <w:p w:rsidR="005F726A" w:rsidRPr="008027FC" w:rsidRDefault="005F726A" w:rsidP="00C1034F">
      <w:pPr>
        <w:widowControl w:val="0"/>
        <w:numPr>
          <w:ilvl w:val="0"/>
          <w:numId w:val="9"/>
        </w:numPr>
        <w:tabs>
          <w:tab w:val="clear" w:pos="720"/>
          <w:tab w:val="num" w:pos="360"/>
          <w:tab w:val="left" w:pos="900"/>
        </w:tabs>
        <w:suppressAutoHyphens/>
        <w:ind w:left="360"/>
        <w:jc w:val="both"/>
        <w:rPr>
          <w:rFonts w:ascii="Calibri" w:hAnsi="Calibri" w:cs="Calibri"/>
          <w:color w:val="000000" w:themeColor="text1"/>
          <w:sz w:val="22"/>
          <w:szCs w:val="22"/>
        </w:rPr>
      </w:pPr>
      <w:r w:rsidRPr="008027FC">
        <w:rPr>
          <w:rFonts w:ascii="Calibri" w:hAnsi="Calibri" w:cs="Calibri"/>
          <w:color w:val="000000" w:themeColor="text1"/>
          <w:sz w:val="22"/>
          <w:szCs w:val="22"/>
        </w:rPr>
        <w:t xml:space="preserve">Worked on </w:t>
      </w:r>
      <w:r w:rsidRPr="008027FC">
        <w:rPr>
          <w:rFonts w:ascii="Calibri" w:hAnsi="Calibri" w:cs="Calibri"/>
          <w:b/>
          <w:color w:val="000000" w:themeColor="text1"/>
          <w:sz w:val="22"/>
          <w:szCs w:val="22"/>
        </w:rPr>
        <w:t>JAVA</w:t>
      </w:r>
      <w:r w:rsidR="00B70D53" w:rsidRPr="008027FC">
        <w:rPr>
          <w:rFonts w:ascii="Calibri" w:hAnsi="Calibri" w:cs="Calibri"/>
          <w:b/>
          <w:color w:val="000000" w:themeColor="text1"/>
          <w:sz w:val="22"/>
          <w:szCs w:val="22"/>
        </w:rPr>
        <w:t xml:space="preserve"> </w:t>
      </w:r>
      <w:r w:rsidRPr="008027FC">
        <w:rPr>
          <w:rFonts w:ascii="Calibri" w:hAnsi="Calibri" w:cs="Calibri"/>
          <w:b/>
          <w:color w:val="000000" w:themeColor="text1"/>
          <w:sz w:val="22"/>
          <w:szCs w:val="22"/>
        </w:rPr>
        <w:t>Collections</w:t>
      </w:r>
      <w:r w:rsidRPr="008027FC">
        <w:rPr>
          <w:rFonts w:ascii="Calibri" w:hAnsi="Calibri" w:cs="Calibri"/>
          <w:color w:val="000000" w:themeColor="text1"/>
          <w:sz w:val="22"/>
          <w:szCs w:val="22"/>
        </w:rPr>
        <w:t xml:space="preserve"> API for handling the data objects between the business layers and front end. </w:t>
      </w:r>
    </w:p>
    <w:p w:rsidR="005F726A" w:rsidRPr="008027FC" w:rsidRDefault="005F726A" w:rsidP="00C1034F">
      <w:pPr>
        <w:widowControl w:val="0"/>
        <w:numPr>
          <w:ilvl w:val="0"/>
          <w:numId w:val="9"/>
        </w:numPr>
        <w:tabs>
          <w:tab w:val="clear" w:pos="720"/>
          <w:tab w:val="num" w:pos="360"/>
          <w:tab w:val="left" w:pos="900"/>
        </w:tabs>
        <w:suppressAutoHyphens/>
        <w:ind w:left="360"/>
        <w:jc w:val="both"/>
        <w:rPr>
          <w:rFonts w:ascii="Calibri" w:hAnsi="Calibri" w:cs="Calibri"/>
          <w:color w:val="000000" w:themeColor="text1"/>
          <w:sz w:val="22"/>
          <w:szCs w:val="22"/>
        </w:rPr>
      </w:pPr>
      <w:r w:rsidRPr="008027FC">
        <w:rPr>
          <w:rFonts w:ascii="Calibri" w:hAnsi="Calibri" w:cs="Calibri"/>
          <w:color w:val="000000" w:themeColor="text1"/>
          <w:sz w:val="22"/>
          <w:szCs w:val="22"/>
        </w:rPr>
        <w:t xml:space="preserve">Worked with </w:t>
      </w:r>
      <w:r w:rsidRPr="008027FC">
        <w:rPr>
          <w:rFonts w:ascii="Calibri" w:hAnsi="Calibri" w:cs="Calibri"/>
          <w:b/>
          <w:bCs/>
          <w:color w:val="000000" w:themeColor="text1"/>
          <w:sz w:val="22"/>
          <w:szCs w:val="22"/>
        </w:rPr>
        <w:t>JAXB</w:t>
      </w:r>
      <w:r w:rsidRPr="008027FC">
        <w:rPr>
          <w:rFonts w:ascii="Calibri" w:hAnsi="Calibri" w:cs="Calibri"/>
          <w:color w:val="000000" w:themeColor="text1"/>
          <w:sz w:val="22"/>
          <w:szCs w:val="22"/>
        </w:rPr>
        <w:t>,</w:t>
      </w:r>
      <w:r w:rsidRPr="008027FC">
        <w:rPr>
          <w:rFonts w:ascii="Calibri" w:hAnsi="Calibri" w:cs="Calibri"/>
          <w:b/>
          <w:bCs/>
          <w:color w:val="000000" w:themeColor="text1"/>
          <w:sz w:val="22"/>
          <w:szCs w:val="22"/>
        </w:rPr>
        <w:t xml:space="preserve"> SAXP</w:t>
      </w:r>
      <w:r w:rsidRPr="008027FC">
        <w:rPr>
          <w:rFonts w:ascii="Calibri" w:hAnsi="Calibri" w:cs="Calibri"/>
          <w:color w:val="000000" w:themeColor="text1"/>
          <w:sz w:val="22"/>
          <w:szCs w:val="22"/>
        </w:rPr>
        <w:t xml:space="preserve"> and </w:t>
      </w:r>
      <w:r w:rsidRPr="008027FC">
        <w:rPr>
          <w:rFonts w:ascii="Calibri" w:hAnsi="Calibri" w:cs="Calibri"/>
          <w:b/>
          <w:bCs/>
          <w:color w:val="000000" w:themeColor="text1"/>
          <w:sz w:val="22"/>
          <w:szCs w:val="22"/>
        </w:rPr>
        <w:t xml:space="preserve">XML Schema </w:t>
      </w:r>
      <w:r w:rsidRPr="008027FC">
        <w:rPr>
          <w:rFonts w:ascii="Calibri" w:hAnsi="Calibri" w:cs="Calibri"/>
          <w:color w:val="000000" w:themeColor="text1"/>
          <w:sz w:val="22"/>
          <w:szCs w:val="22"/>
        </w:rPr>
        <w:t>for exporting data into XML format</w:t>
      </w:r>
      <w:r w:rsidR="00706D21" w:rsidRPr="008027FC">
        <w:rPr>
          <w:rFonts w:ascii="Calibri" w:hAnsi="Calibri" w:cs="Calibri"/>
          <w:color w:val="000000" w:themeColor="text1"/>
          <w:sz w:val="22"/>
          <w:szCs w:val="22"/>
        </w:rPr>
        <w:t xml:space="preserve">, </w:t>
      </w:r>
      <w:r w:rsidRPr="008027FC">
        <w:rPr>
          <w:rFonts w:ascii="Calibri" w:hAnsi="Calibri" w:cs="Calibri"/>
          <w:color w:val="000000" w:themeColor="text1"/>
          <w:sz w:val="22"/>
          <w:szCs w:val="22"/>
        </w:rPr>
        <w:t xml:space="preserve">importing data from XML format to </w:t>
      </w:r>
      <w:r w:rsidR="00706D21" w:rsidRPr="008027FC">
        <w:rPr>
          <w:rFonts w:ascii="Calibri" w:hAnsi="Calibri" w:cs="Calibri"/>
          <w:color w:val="000000" w:themeColor="text1"/>
          <w:sz w:val="22"/>
          <w:szCs w:val="22"/>
        </w:rPr>
        <w:t xml:space="preserve">database, </w:t>
      </w:r>
      <w:r w:rsidRPr="008027FC">
        <w:rPr>
          <w:rFonts w:ascii="Calibri" w:hAnsi="Calibri" w:cs="Calibri"/>
          <w:b/>
          <w:color w:val="000000" w:themeColor="text1"/>
          <w:sz w:val="22"/>
          <w:szCs w:val="22"/>
        </w:rPr>
        <w:t>JAXB</w:t>
      </w:r>
      <w:r w:rsidRPr="008027FC">
        <w:rPr>
          <w:rFonts w:ascii="Calibri" w:hAnsi="Calibri" w:cs="Calibri"/>
          <w:color w:val="000000" w:themeColor="text1"/>
          <w:sz w:val="22"/>
          <w:szCs w:val="22"/>
        </w:rPr>
        <w:t xml:space="preserve"> in the web service's request </w:t>
      </w:r>
      <w:r w:rsidR="00706D21" w:rsidRPr="008027FC">
        <w:rPr>
          <w:rFonts w:ascii="Calibri" w:hAnsi="Calibri" w:cs="Calibri"/>
          <w:color w:val="000000" w:themeColor="text1"/>
          <w:sz w:val="22"/>
          <w:szCs w:val="22"/>
        </w:rPr>
        <w:t xml:space="preserve">to </w:t>
      </w:r>
      <w:r w:rsidRPr="008027FC">
        <w:rPr>
          <w:rFonts w:ascii="Calibri" w:hAnsi="Calibri" w:cs="Calibri"/>
          <w:color w:val="000000" w:themeColor="text1"/>
          <w:sz w:val="22"/>
          <w:szCs w:val="22"/>
        </w:rPr>
        <w:t xml:space="preserve">data marshalling </w:t>
      </w:r>
      <w:r w:rsidR="00706D21" w:rsidRPr="008027FC">
        <w:rPr>
          <w:rFonts w:ascii="Calibri" w:hAnsi="Calibri" w:cs="Calibri"/>
          <w:color w:val="000000" w:themeColor="text1"/>
          <w:sz w:val="22"/>
          <w:szCs w:val="22"/>
        </w:rPr>
        <w:t xml:space="preserve">and </w:t>
      </w:r>
      <w:r w:rsidRPr="008027FC">
        <w:rPr>
          <w:rFonts w:ascii="Calibri" w:hAnsi="Calibri" w:cs="Calibri"/>
          <w:color w:val="000000" w:themeColor="text1"/>
          <w:sz w:val="22"/>
          <w:szCs w:val="22"/>
        </w:rPr>
        <w:t>unmarshalling process. .</w:t>
      </w:r>
    </w:p>
    <w:p w:rsidR="005F726A" w:rsidRPr="008027FC" w:rsidRDefault="005F726A" w:rsidP="00C1034F">
      <w:pPr>
        <w:numPr>
          <w:ilvl w:val="0"/>
          <w:numId w:val="10"/>
        </w:numPr>
        <w:tabs>
          <w:tab w:val="clear" w:pos="720"/>
          <w:tab w:val="num" w:pos="360"/>
          <w:tab w:val="left" w:pos="900"/>
        </w:tabs>
        <w:suppressAutoHyphens/>
        <w:spacing w:line="100" w:lineRule="atLeast"/>
        <w:ind w:left="360"/>
        <w:jc w:val="both"/>
        <w:rPr>
          <w:rFonts w:ascii="Calibri" w:hAnsi="Calibri" w:cs="Calibri"/>
          <w:color w:val="000000" w:themeColor="text1"/>
          <w:sz w:val="22"/>
          <w:szCs w:val="22"/>
        </w:rPr>
      </w:pPr>
      <w:r w:rsidRPr="008027FC">
        <w:rPr>
          <w:rFonts w:ascii="Calibri" w:hAnsi="Calibri" w:cs="Calibri"/>
          <w:bCs/>
          <w:color w:val="000000" w:themeColor="text1"/>
          <w:sz w:val="22"/>
          <w:szCs w:val="22"/>
        </w:rPr>
        <w:t xml:space="preserve">Implemented the </w:t>
      </w:r>
      <w:r w:rsidRPr="008027FC">
        <w:rPr>
          <w:rFonts w:ascii="Calibri" w:hAnsi="Calibri" w:cs="Calibri"/>
          <w:b/>
          <w:bCs/>
          <w:color w:val="000000" w:themeColor="text1"/>
          <w:sz w:val="22"/>
          <w:szCs w:val="22"/>
        </w:rPr>
        <w:t>web services</w:t>
      </w:r>
      <w:r w:rsidRPr="008027FC">
        <w:rPr>
          <w:rFonts w:ascii="Calibri" w:hAnsi="Calibri" w:cs="Calibri"/>
          <w:bCs/>
          <w:color w:val="000000" w:themeColor="text1"/>
          <w:sz w:val="22"/>
          <w:szCs w:val="22"/>
        </w:rPr>
        <w:t xml:space="preserve"> client to consume the third-party</w:t>
      </w:r>
      <w:r w:rsidR="00B70D53" w:rsidRPr="008027FC">
        <w:rPr>
          <w:rFonts w:ascii="Calibri" w:hAnsi="Calibri" w:cs="Calibri"/>
          <w:bCs/>
          <w:color w:val="000000" w:themeColor="text1"/>
          <w:sz w:val="22"/>
          <w:szCs w:val="22"/>
        </w:rPr>
        <w:t xml:space="preserve"> </w:t>
      </w:r>
      <w:r w:rsidRPr="008027FC">
        <w:rPr>
          <w:rFonts w:ascii="Calibri" w:hAnsi="Calibri" w:cs="Calibri"/>
          <w:bCs/>
          <w:color w:val="000000" w:themeColor="text1"/>
          <w:sz w:val="22"/>
          <w:szCs w:val="22"/>
        </w:rPr>
        <w:t xml:space="preserve">service API </w:t>
      </w:r>
      <w:r w:rsidRPr="008027FC">
        <w:rPr>
          <w:rFonts w:ascii="Calibri" w:hAnsi="Calibri" w:cs="Calibri"/>
          <w:color w:val="000000" w:themeColor="text1"/>
          <w:sz w:val="22"/>
          <w:szCs w:val="22"/>
        </w:rPr>
        <w:t xml:space="preserve">for validating credit cards. Used </w:t>
      </w:r>
      <w:r w:rsidRPr="008027FC">
        <w:rPr>
          <w:rFonts w:ascii="Calibri" w:hAnsi="Calibri" w:cs="Calibri"/>
          <w:b/>
          <w:color w:val="000000" w:themeColor="text1"/>
          <w:sz w:val="22"/>
          <w:szCs w:val="22"/>
        </w:rPr>
        <w:t>XML</w:t>
      </w:r>
      <w:r w:rsidR="00B70D53" w:rsidRPr="008027FC">
        <w:rPr>
          <w:rFonts w:ascii="Calibri" w:hAnsi="Calibri" w:cs="Calibri"/>
          <w:b/>
          <w:color w:val="000000" w:themeColor="text1"/>
          <w:sz w:val="22"/>
          <w:szCs w:val="22"/>
        </w:rPr>
        <w:t xml:space="preserve"> </w:t>
      </w:r>
      <w:r w:rsidRPr="008027FC">
        <w:rPr>
          <w:rFonts w:ascii="Calibri" w:hAnsi="Calibri" w:cs="Calibri"/>
          <w:b/>
          <w:color w:val="000000" w:themeColor="text1"/>
          <w:sz w:val="22"/>
          <w:szCs w:val="22"/>
        </w:rPr>
        <w:t>Web Services</w:t>
      </w:r>
      <w:r w:rsidRPr="008027FC">
        <w:rPr>
          <w:rFonts w:ascii="Calibri" w:hAnsi="Calibri" w:cs="Calibri"/>
          <w:color w:val="000000" w:themeColor="text1"/>
          <w:sz w:val="22"/>
          <w:szCs w:val="22"/>
        </w:rPr>
        <w:t xml:space="preserve"> using </w:t>
      </w:r>
      <w:r w:rsidRPr="008027FC">
        <w:rPr>
          <w:rFonts w:ascii="Calibri" w:hAnsi="Calibri" w:cs="Calibri"/>
          <w:b/>
          <w:color w:val="000000" w:themeColor="text1"/>
          <w:sz w:val="22"/>
          <w:szCs w:val="22"/>
        </w:rPr>
        <w:t>SOAP</w:t>
      </w:r>
      <w:r w:rsidRPr="008027FC">
        <w:rPr>
          <w:rFonts w:ascii="Calibri" w:hAnsi="Calibri" w:cs="Calibri"/>
          <w:color w:val="000000" w:themeColor="text1"/>
          <w:sz w:val="22"/>
          <w:szCs w:val="22"/>
        </w:rPr>
        <w:t xml:space="preserve"> to transfer the amount to transfer application that is remote and global to different financial institutions.</w:t>
      </w:r>
    </w:p>
    <w:p w:rsidR="005F726A" w:rsidRPr="008027FC" w:rsidRDefault="005F726A" w:rsidP="00C1034F">
      <w:pPr>
        <w:widowControl w:val="0"/>
        <w:numPr>
          <w:ilvl w:val="0"/>
          <w:numId w:val="9"/>
        </w:numPr>
        <w:tabs>
          <w:tab w:val="clear" w:pos="720"/>
          <w:tab w:val="num" w:pos="360"/>
          <w:tab w:val="left" w:pos="900"/>
        </w:tabs>
        <w:suppressAutoHyphens/>
        <w:ind w:left="360"/>
        <w:jc w:val="both"/>
        <w:rPr>
          <w:rFonts w:ascii="Calibri" w:hAnsi="Calibri" w:cs="Calibri"/>
          <w:b/>
          <w:bCs/>
          <w:color w:val="000000" w:themeColor="text1"/>
          <w:sz w:val="22"/>
          <w:szCs w:val="22"/>
        </w:rPr>
      </w:pPr>
      <w:r w:rsidRPr="008027FC">
        <w:rPr>
          <w:rFonts w:ascii="Calibri" w:hAnsi="Calibri" w:cs="Calibri"/>
          <w:color w:val="000000" w:themeColor="text1"/>
          <w:sz w:val="22"/>
          <w:szCs w:val="22"/>
        </w:rPr>
        <w:t xml:space="preserve">Used </w:t>
      </w:r>
      <w:r w:rsidRPr="008027FC">
        <w:rPr>
          <w:rFonts w:ascii="Calibri" w:hAnsi="Calibri" w:cs="Calibri"/>
          <w:b/>
          <w:color w:val="000000" w:themeColor="text1"/>
          <w:sz w:val="22"/>
          <w:szCs w:val="22"/>
        </w:rPr>
        <w:t>Java Messaging Services (JMS)</w:t>
      </w:r>
      <w:r w:rsidRPr="008027FC">
        <w:rPr>
          <w:rFonts w:ascii="Calibri" w:hAnsi="Calibri" w:cs="Calibri"/>
          <w:color w:val="000000" w:themeColor="text1"/>
          <w:sz w:val="22"/>
          <w:szCs w:val="22"/>
        </w:rPr>
        <w:t xml:space="preserve"> for reliable and asynchronous exchange of </w:t>
      </w:r>
      <w:r w:rsidR="009571F5" w:rsidRPr="008027FC">
        <w:rPr>
          <w:rFonts w:ascii="Calibri" w:hAnsi="Calibri" w:cs="Calibri"/>
          <w:color w:val="000000" w:themeColor="text1"/>
          <w:sz w:val="22"/>
          <w:szCs w:val="22"/>
        </w:rPr>
        <w:t>valuable information</w:t>
      </w:r>
      <w:r w:rsidRPr="008027FC">
        <w:rPr>
          <w:rFonts w:ascii="Calibri" w:hAnsi="Calibri" w:cs="Calibri"/>
          <w:color w:val="000000" w:themeColor="text1"/>
          <w:sz w:val="22"/>
          <w:szCs w:val="22"/>
        </w:rPr>
        <w:t xml:space="preserve"> such as payment status report</w:t>
      </w:r>
      <w:r w:rsidR="00706D21" w:rsidRPr="008027FC">
        <w:rPr>
          <w:rFonts w:ascii="Calibri" w:hAnsi="Calibri" w:cs="Calibri"/>
          <w:color w:val="000000" w:themeColor="text1"/>
          <w:sz w:val="22"/>
          <w:szCs w:val="22"/>
        </w:rPr>
        <w:t xml:space="preserve"> and Developed </w:t>
      </w:r>
      <w:r w:rsidR="00706D21" w:rsidRPr="008027FC">
        <w:rPr>
          <w:rFonts w:ascii="Calibri" w:hAnsi="Calibri" w:cs="Calibri"/>
          <w:b/>
          <w:bCs/>
          <w:color w:val="000000" w:themeColor="text1"/>
          <w:sz w:val="22"/>
          <w:szCs w:val="22"/>
        </w:rPr>
        <w:t>Unit test cases</w:t>
      </w:r>
      <w:r w:rsidR="00706D21" w:rsidRPr="008027FC">
        <w:rPr>
          <w:rFonts w:ascii="Calibri" w:hAnsi="Calibri" w:cs="Calibri"/>
          <w:color w:val="000000" w:themeColor="text1"/>
          <w:sz w:val="22"/>
          <w:szCs w:val="22"/>
        </w:rPr>
        <w:t xml:space="preserve"> using </w:t>
      </w:r>
      <w:r w:rsidR="00706D21" w:rsidRPr="008027FC">
        <w:rPr>
          <w:rFonts w:ascii="Calibri" w:hAnsi="Calibri" w:cs="Calibri"/>
          <w:b/>
          <w:bCs/>
          <w:color w:val="000000" w:themeColor="text1"/>
          <w:sz w:val="22"/>
          <w:szCs w:val="22"/>
        </w:rPr>
        <w:t>JUnit.</w:t>
      </w:r>
    </w:p>
    <w:p w:rsidR="005F726A" w:rsidRPr="008027FC" w:rsidRDefault="005F726A" w:rsidP="00C1034F">
      <w:pPr>
        <w:widowControl w:val="0"/>
        <w:numPr>
          <w:ilvl w:val="0"/>
          <w:numId w:val="9"/>
        </w:numPr>
        <w:tabs>
          <w:tab w:val="clear" w:pos="720"/>
          <w:tab w:val="num" w:pos="360"/>
          <w:tab w:val="left" w:pos="900"/>
        </w:tabs>
        <w:suppressAutoHyphens/>
        <w:ind w:left="360"/>
        <w:jc w:val="both"/>
        <w:rPr>
          <w:rFonts w:ascii="Calibri" w:hAnsi="Calibri" w:cs="Calibri"/>
          <w:b/>
          <w:bCs/>
          <w:color w:val="000000" w:themeColor="text1"/>
          <w:sz w:val="22"/>
          <w:szCs w:val="22"/>
        </w:rPr>
      </w:pPr>
      <w:r w:rsidRPr="008027FC">
        <w:rPr>
          <w:rFonts w:ascii="Calibri" w:hAnsi="Calibri" w:cs="Calibri"/>
          <w:color w:val="000000" w:themeColor="text1"/>
          <w:sz w:val="22"/>
          <w:szCs w:val="22"/>
        </w:rPr>
        <w:t xml:space="preserve">Developed </w:t>
      </w:r>
      <w:r w:rsidRPr="008027FC">
        <w:rPr>
          <w:rFonts w:ascii="Calibri" w:hAnsi="Calibri" w:cs="Calibri"/>
          <w:b/>
          <w:bCs/>
          <w:color w:val="000000" w:themeColor="text1"/>
          <w:sz w:val="22"/>
          <w:szCs w:val="22"/>
        </w:rPr>
        <w:t>Ant scripts</w:t>
      </w:r>
      <w:r w:rsidRPr="008027FC">
        <w:rPr>
          <w:rFonts w:ascii="Calibri" w:hAnsi="Calibri" w:cs="Calibri"/>
          <w:color w:val="000000" w:themeColor="text1"/>
          <w:sz w:val="22"/>
          <w:szCs w:val="22"/>
        </w:rPr>
        <w:t xml:space="preserve"> and developed builds using </w:t>
      </w:r>
      <w:r w:rsidRPr="008027FC">
        <w:rPr>
          <w:rFonts w:ascii="Calibri" w:hAnsi="Calibri" w:cs="Calibri"/>
          <w:b/>
          <w:bCs/>
          <w:color w:val="000000" w:themeColor="text1"/>
          <w:sz w:val="22"/>
          <w:szCs w:val="22"/>
        </w:rPr>
        <w:t>Apache ANT.</w:t>
      </w:r>
    </w:p>
    <w:p w:rsidR="005F726A" w:rsidRPr="008027FC" w:rsidRDefault="005F726A" w:rsidP="00C1034F">
      <w:pPr>
        <w:numPr>
          <w:ilvl w:val="0"/>
          <w:numId w:val="11"/>
        </w:numPr>
        <w:tabs>
          <w:tab w:val="clear" w:pos="720"/>
          <w:tab w:val="num" w:pos="360"/>
          <w:tab w:val="left" w:pos="900"/>
        </w:tabs>
        <w:suppressAutoHyphens/>
        <w:spacing w:line="100" w:lineRule="atLeast"/>
        <w:ind w:left="360"/>
        <w:jc w:val="both"/>
        <w:rPr>
          <w:rFonts w:ascii="Calibri" w:hAnsi="Calibri" w:cs="Calibri"/>
          <w:color w:val="000000" w:themeColor="text1"/>
          <w:sz w:val="22"/>
          <w:szCs w:val="22"/>
        </w:rPr>
      </w:pPr>
      <w:r w:rsidRPr="008027FC">
        <w:rPr>
          <w:rFonts w:ascii="Calibri" w:hAnsi="Calibri" w:cs="Calibri"/>
          <w:color w:val="000000" w:themeColor="text1"/>
          <w:sz w:val="22"/>
          <w:szCs w:val="22"/>
        </w:rPr>
        <w:t xml:space="preserve">Used </w:t>
      </w:r>
      <w:r w:rsidRPr="008027FC">
        <w:rPr>
          <w:rFonts w:ascii="Calibri" w:hAnsi="Calibri" w:cs="Calibri"/>
          <w:b/>
          <w:color w:val="000000" w:themeColor="text1"/>
          <w:sz w:val="22"/>
          <w:szCs w:val="22"/>
        </w:rPr>
        <w:t>Log4J</w:t>
      </w:r>
      <w:r w:rsidRPr="008027FC">
        <w:rPr>
          <w:rFonts w:ascii="Calibri" w:hAnsi="Calibri" w:cs="Calibri"/>
          <w:color w:val="000000" w:themeColor="text1"/>
          <w:sz w:val="22"/>
          <w:szCs w:val="22"/>
        </w:rPr>
        <w:t xml:space="preserve"> to capture the log that includes runtime exceptions.</w:t>
      </w:r>
    </w:p>
    <w:p w:rsidR="005F726A" w:rsidRPr="008027FC" w:rsidRDefault="005F726A" w:rsidP="00C1034F">
      <w:pPr>
        <w:widowControl w:val="0"/>
        <w:numPr>
          <w:ilvl w:val="0"/>
          <w:numId w:val="9"/>
        </w:numPr>
        <w:tabs>
          <w:tab w:val="clear" w:pos="720"/>
          <w:tab w:val="num" w:pos="360"/>
          <w:tab w:val="left" w:pos="900"/>
        </w:tabs>
        <w:suppressAutoHyphens/>
        <w:ind w:left="360"/>
        <w:jc w:val="both"/>
        <w:rPr>
          <w:rFonts w:ascii="Calibri" w:hAnsi="Calibri" w:cs="Calibri"/>
          <w:color w:val="000000" w:themeColor="text1"/>
          <w:sz w:val="22"/>
          <w:szCs w:val="22"/>
        </w:rPr>
      </w:pPr>
      <w:r w:rsidRPr="008027FC">
        <w:rPr>
          <w:rFonts w:ascii="Calibri" w:hAnsi="Calibri" w:cs="Calibri"/>
          <w:color w:val="000000" w:themeColor="text1"/>
          <w:sz w:val="22"/>
          <w:szCs w:val="22"/>
        </w:rPr>
        <w:t>Used Clear</w:t>
      </w:r>
      <w:r w:rsidRPr="008027FC">
        <w:rPr>
          <w:rFonts w:ascii="Calibri" w:hAnsi="Calibri" w:cs="Calibri"/>
          <w:b/>
          <w:bCs/>
          <w:color w:val="000000" w:themeColor="text1"/>
          <w:sz w:val="22"/>
          <w:szCs w:val="22"/>
        </w:rPr>
        <w:t xml:space="preserve"> Case</w:t>
      </w:r>
      <w:r w:rsidRPr="008027FC">
        <w:rPr>
          <w:rFonts w:ascii="Calibri" w:hAnsi="Calibri" w:cs="Calibri"/>
          <w:color w:val="000000" w:themeColor="text1"/>
          <w:sz w:val="22"/>
          <w:szCs w:val="22"/>
        </w:rPr>
        <w:t xml:space="preserve"> for </w:t>
      </w:r>
      <w:r w:rsidRPr="008027FC">
        <w:rPr>
          <w:rFonts w:ascii="Calibri" w:hAnsi="Calibri" w:cs="Calibri"/>
          <w:b/>
          <w:bCs/>
          <w:color w:val="000000" w:themeColor="text1"/>
          <w:sz w:val="22"/>
          <w:szCs w:val="22"/>
        </w:rPr>
        <w:t>source code maintenance</w:t>
      </w:r>
      <w:r w:rsidRPr="008027FC">
        <w:rPr>
          <w:rFonts w:ascii="Calibri" w:hAnsi="Calibri" w:cs="Calibri"/>
          <w:color w:val="000000" w:themeColor="text1"/>
          <w:sz w:val="22"/>
          <w:szCs w:val="22"/>
        </w:rPr>
        <w:t xml:space="preserve">.  </w:t>
      </w:r>
    </w:p>
    <w:p w:rsidR="009571F5" w:rsidRPr="008027FC" w:rsidRDefault="009571F5" w:rsidP="00C1034F">
      <w:pPr>
        <w:widowControl w:val="0"/>
        <w:tabs>
          <w:tab w:val="left" w:pos="900"/>
        </w:tabs>
        <w:suppressAutoHyphens/>
        <w:ind w:left="360"/>
        <w:jc w:val="both"/>
        <w:rPr>
          <w:rFonts w:ascii="Calibri" w:hAnsi="Calibri" w:cs="Calibri"/>
          <w:color w:val="000000" w:themeColor="text1"/>
          <w:sz w:val="22"/>
          <w:szCs w:val="22"/>
        </w:rPr>
      </w:pPr>
    </w:p>
    <w:p w:rsidR="000E50F2" w:rsidRPr="008027FC" w:rsidRDefault="005F726A" w:rsidP="00C1034F">
      <w:pPr>
        <w:widowControl w:val="0"/>
        <w:tabs>
          <w:tab w:val="left" w:pos="900"/>
        </w:tabs>
        <w:suppressAutoHyphens/>
        <w:jc w:val="both"/>
        <w:rPr>
          <w:rFonts w:ascii="Calibri" w:hAnsi="Calibri" w:cs="Calibri"/>
          <w:color w:val="000000" w:themeColor="text1"/>
          <w:sz w:val="22"/>
          <w:szCs w:val="22"/>
        </w:rPr>
      </w:pPr>
      <w:r w:rsidRPr="008027FC">
        <w:rPr>
          <w:rFonts w:ascii="Calibri" w:hAnsi="Calibri" w:cs="Calibri"/>
          <w:b/>
          <w:color w:val="000000" w:themeColor="text1"/>
          <w:sz w:val="22"/>
          <w:szCs w:val="22"/>
        </w:rPr>
        <w:t>Environment: J2EE, Java, Struts, Tiles, JSP, JNDI, Clear Case, SOAP, WSDL, UDDI, JAXB, JAXP, Schema (XST), EJB 2.0, ANT,JMS, Rational Rose, WSAD, DB 2.</w:t>
      </w:r>
    </w:p>
    <w:p w:rsidR="008F3341" w:rsidRPr="008027FC" w:rsidRDefault="008F3341" w:rsidP="00C1034F">
      <w:pPr>
        <w:shd w:val="clear" w:color="auto" w:fill="FFFFFF"/>
        <w:jc w:val="both"/>
        <w:rPr>
          <w:rFonts w:ascii="Calibri" w:hAnsi="Calibri" w:cs="Calibri"/>
          <w:color w:val="000000" w:themeColor="text1"/>
          <w:sz w:val="22"/>
          <w:szCs w:val="22"/>
        </w:rPr>
      </w:pPr>
      <w:r w:rsidRPr="008027FC">
        <w:rPr>
          <w:rFonts w:ascii="Calibri" w:hAnsi="Calibri" w:cs="Calibri"/>
          <w:color w:val="000000" w:themeColor="text1"/>
          <w:sz w:val="22"/>
          <w:szCs w:val="22"/>
        </w:rPr>
        <w:br/>
      </w:r>
      <w:r w:rsidRPr="008027FC">
        <w:rPr>
          <w:rFonts w:ascii="Calibri" w:hAnsi="Calibri" w:cs="Calibri"/>
          <w:b/>
          <w:color w:val="000000" w:themeColor="text1"/>
          <w:sz w:val="22"/>
          <w:szCs w:val="22"/>
        </w:rPr>
        <w:t>Client</w:t>
      </w:r>
      <w:r w:rsidR="00932970" w:rsidRPr="008027FC">
        <w:rPr>
          <w:rFonts w:ascii="Calibri" w:hAnsi="Calibri" w:cs="Calibri"/>
          <w:color w:val="000000" w:themeColor="text1"/>
          <w:sz w:val="22"/>
          <w:szCs w:val="22"/>
        </w:rPr>
        <w:t xml:space="preserve">: </w:t>
      </w:r>
      <w:r w:rsidR="00932970" w:rsidRPr="008027FC">
        <w:rPr>
          <w:rFonts w:ascii="Calibri" w:hAnsi="Calibri" w:cs="Calibri"/>
          <w:b/>
          <w:bCs/>
          <w:color w:val="000000" w:themeColor="text1"/>
          <w:sz w:val="22"/>
          <w:szCs w:val="22"/>
        </w:rPr>
        <w:t>YANA Software Pvt., LTD - Hyderabad, INDIA</w:t>
      </w:r>
      <w:r w:rsidRPr="008027FC">
        <w:rPr>
          <w:rFonts w:ascii="Calibri" w:hAnsi="Calibri" w:cs="Calibri"/>
          <w:color w:val="000000" w:themeColor="text1"/>
          <w:sz w:val="22"/>
          <w:szCs w:val="22"/>
        </w:rPr>
        <w:t xml:space="preserve">                                                                                </w:t>
      </w:r>
      <w:r w:rsidR="00724C7A" w:rsidRPr="008027FC">
        <w:rPr>
          <w:rFonts w:ascii="Calibri" w:hAnsi="Calibri" w:cs="Calibri"/>
          <w:b/>
          <w:color w:val="000000" w:themeColor="text1"/>
          <w:sz w:val="22"/>
          <w:szCs w:val="22"/>
        </w:rPr>
        <w:t>June 2010</w:t>
      </w:r>
      <w:r w:rsidRPr="008027FC">
        <w:rPr>
          <w:rFonts w:ascii="Calibri" w:hAnsi="Calibri" w:cs="Calibri"/>
          <w:b/>
          <w:color w:val="000000" w:themeColor="text1"/>
          <w:sz w:val="22"/>
          <w:szCs w:val="22"/>
        </w:rPr>
        <w:t xml:space="preserve">– </w:t>
      </w:r>
      <w:r w:rsidR="00932970" w:rsidRPr="008027FC">
        <w:rPr>
          <w:rFonts w:ascii="Calibri" w:hAnsi="Calibri" w:cs="Calibri"/>
          <w:b/>
          <w:color w:val="000000" w:themeColor="text1"/>
          <w:sz w:val="22"/>
          <w:szCs w:val="22"/>
        </w:rPr>
        <w:t xml:space="preserve">Oct </w:t>
      </w:r>
      <w:r w:rsidRPr="008027FC">
        <w:rPr>
          <w:rFonts w:ascii="Calibri" w:hAnsi="Calibri" w:cs="Calibri"/>
          <w:b/>
          <w:color w:val="000000" w:themeColor="text1"/>
          <w:sz w:val="22"/>
          <w:szCs w:val="22"/>
        </w:rPr>
        <w:t>201</w:t>
      </w:r>
      <w:r w:rsidR="00724C7A" w:rsidRPr="008027FC">
        <w:rPr>
          <w:rFonts w:ascii="Calibri" w:hAnsi="Calibri" w:cs="Calibri"/>
          <w:b/>
          <w:color w:val="000000" w:themeColor="text1"/>
          <w:sz w:val="22"/>
          <w:szCs w:val="22"/>
        </w:rPr>
        <w:t>2</w:t>
      </w:r>
    </w:p>
    <w:p w:rsidR="008F3341" w:rsidRPr="008027FC" w:rsidRDefault="008F3341" w:rsidP="00C1034F">
      <w:pPr>
        <w:shd w:val="clear" w:color="auto" w:fill="FFFFFF"/>
        <w:jc w:val="both"/>
        <w:rPr>
          <w:rFonts w:ascii="Calibri" w:hAnsi="Calibri" w:cs="Calibri"/>
          <w:color w:val="000000" w:themeColor="text1"/>
          <w:sz w:val="22"/>
          <w:szCs w:val="22"/>
        </w:rPr>
      </w:pPr>
      <w:r w:rsidRPr="008027FC">
        <w:rPr>
          <w:rFonts w:ascii="Calibri" w:hAnsi="Calibri" w:cs="Calibri"/>
          <w:b/>
          <w:color w:val="000000" w:themeColor="text1"/>
          <w:sz w:val="22"/>
          <w:szCs w:val="22"/>
        </w:rPr>
        <w:t>Role</w:t>
      </w:r>
      <w:r w:rsidRPr="008027FC">
        <w:rPr>
          <w:rFonts w:ascii="Calibri" w:hAnsi="Calibri" w:cs="Calibri"/>
          <w:color w:val="000000" w:themeColor="text1"/>
          <w:sz w:val="22"/>
          <w:szCs w:val="22"/>
        </w:rPr>
        <w:t xml:space="preserve">: </w:t>
      </w:r>
      <w:r w:rsidRPr="008027FC">
        <w:rPr>
          <w:rFonts w:ascii="Calibri" w:hAnsi="Calibri" w:cs="Calibri"/>
          <w:b/>
          <w:color w:val="000000" w:themeColor="text1"/>
          <w:sz w:val="22"/>
          <w:szCs w:val="22"/>
        </w:rPr>
        <w:t>Java Developer</w:t>
      </w:r>
    </w:p>
    <w:p w:rsidR="008F3341" w:rsidRPr="008027FC" w:rsidRDefault="008F3341" w:rsidP="00C1034F">
      <w:pPr>
        <w:shd w:val="clear" w:color="auto" w:fill="FFFFFF"/>
        <w:jc w:val="both"/>
        <w:rPr>
          <w:rFonts w:ascii="Calibri" w:hAnsi="Calibri" w:cs="Calibri"/>
          <w:color w:val="000000" w:themeColor="text1"/>
          <w:sz w:val="22"/>
          <w:szCs w:val="22"/>
        </w:rPr>
      </w:pPr>
    </w:p>
    <w:p w:rsidR="008F3341" w:rsidRPr="008027FC" w:rsidRDefault="008F3341" w:rsidP="00C1034F">
      <w:pPr>
        <w:shd w:val="clear" w:color="auto" w:fill="FFFFFF"/>
        <w:jc w:val="both"/>
        <w:rPr>
          <w:rFonts w:ascii="Calibri" w:hAnsi="Calibri" w:cs="Calibri"/>
          <w:color w:val="000000" w:themeColor="text1"/>
          <w:sz w:val="22"/>
          <w:szCs w:val="22"/>
        </w:rPr>
      </w:pPr>
      <w:r w:rsidRPr="008027FC">
        <w:rPr>
          <w:rFonts w:ascii="Calibri" w:hAnsi="Calibri" w:cs="Calibri"/>
          <w:b/>
          <w:color w:val="000000" w:themeColor="text1"/>
          <w:sz w:val="22"/>
          <w:szCs w:val="22"/>
        </w:rPr>
        <w:t>Description</w:t>
      </w:r>
      <w:r w:rsidR="00932970" w:rsidRPr="008027FC">
        <w:rPr>
          <w:rFonts w:ascii="Calibri" w:hAnsi="Calibri" w:cs="Calibri"/>
          <w:color w:val="000000" w:themeColor="text1"/>
          <w:sz w:val="22"/>
          <w:szCs w:val="22"/>
        </w:rPr>
        <w:t>:</w:t>
      </w:r>
      <w:r w:rsidR="0091000C" w:rsidRPr="008027FC">
        <w:rPr>
          <w:rFonts w:ascii="Calibri" w:hAnsi="Calibri" w:cs="Calibri"/>
          <w:color w:val="000000" w:themeColor="text1"/>
          <w:sz w:val="22"/>
          <w:szCs w:val="22"/>
        </w:rPr>
        <w:t xml:space="preserve"> </w:t>
      </w:r>
      <w:r w:rsidR="00932970" w:rsidRPr="008027FC">
        <w:rPr>
          <w:rFonts w:ascii="Calibri" w:hAnsi="Calibri" w:cs="Calibri"/>
          <w:color w:val="000000" w:themeColor="text1"/>
          <w:sz w:val="22"/>
          <w:szCs w:val="22"/>
        </w:rPr>
        <w:t>The product was online banking system which provides personal savings details to the clients. It offers a wide range of financial clients and as per users account status offers him to take up the new schemes. Upon the user request it generates the corresponding requests and sends to the user.</w:t>
      </w:r>
    </w:p>
    <w:p w:rsidR="008F3341" w:rsidRPr="008027FC" w:rsidRDefault="008F3341" w:rsidP="00C1034F">
      <w:pPr>
        <w:jc w:val="both"/>
        <w:rPr>
          <w:rFonts w:ascii="Calibri" w:eastAsia="Calibri" w:hAnsi="Calibri" w:cs="Calibri"/>
          <w:b/>
          <w:color w:val="000000" w:themeColor="text1"/>
          <w:sz w:val="22"/>
          <w:szCs w:val="22"/>
        </w:rPr>
      </w:pPr>
    </w:p>
    <w:p w:rsidR="003B4B88" w:rsidRPr="008027FC" w:rsidRDefault="003B4B88" w:rsidP="00C1034F">
      <w:pPr>
        <w:jc w:val="both"/>
        <w:rPr>
          <w:rFonts w:ascii="Calibri" w:eastAsia="Calibri" w:hAnsi="Calibri" w:cs="Calibri"/>
          <w:b/>
          <w:color w:val="000000" w:themeColor="text1"/>
          <w:sz w:val="22"/>
          <w:szCs w:val="22"/>
        </w:rPr>
      </w:pPr>
      <w:r w:rsidRPr="008027FC">
        <w:rPr>
          <w:rFonts w:ascii="Calibri" w:eastAsia="Calibri" w:hAnsi="Calibri" w:cs="Calibri"/>
          <w:b/>
          <w:color w:val="000000" w:themeColor="text1"/>
          <w:sz w:val="22"/>
          <w:szCs w:val="22"/>
        </w:rPr>
        <w:t>Responsibilities:</w:t>
      </w:r>
    </w:p>
    <w:p w:rsidR="003B4B88" w:rsidRPr="008027FC" w:rsidRDefault="003B4B88" w:rsidP="00C1034F">
      <w:pPr>
        <w:widowControl w:val="0"/>
        <w:numPr>
          <w:ilvl w:val="0"/>
          <w:numId w:val="8"/>
        </w:numPr>
        <w:tabs>
          <w:tab w:val="clear" w:pos="720"/>
          <w:tab w:val="num" w:pos="360"/>
          <w:tab w:val="num" w:pos="1800"/>
        </w:tabs>
        <w:ind w:left="360" w:right="-360"/>
        <w:jc w:val="both"/>
        <w:rPr>
          <w:rFonts w:ascii="Calibri" w:hAnsi="Calibri" w:cs="Calibri"/>
          <w:color w:val="000000" w:themeColor="text1"/>
          <w:sz w:val="22"/>
          <w:szCs w:val="22"/>
        </w:rPr>
      </w:pPr>
      <w:r w:rsidRPr="008027FC">
        <w:rPr>
          <w:rFonts w:ascii="Calibri" w:hAnsi="Calibri" w:cs="Calibri"/>
          <w:color w:val="000000" w:themeColor="text1"/>
          <w:sz w:val="22"/>
          <w:szCs w:val="22"/>
        </w:rPr>
        <w:t xml:space="preserve">Designed the application using the J2EE design patterns such as </w:t>
      </w:r>
      <w:r w:rsidRPr="008027FC">
        <w:rPr>
          <w:rFonts w:ascii="Calibri" w:hAnsi="Calibri" w:cs="Calibri"/>
          <w:b/>
          <w:color w:val="000000" w:themeColor="text1"/>
          <w:sz w:val="22"/>
          <w:szCs w:val="22"/>
        </w:rPr>
        <w:t xml:space="preserve">Session Façade, Business Delegate, Service Locator, Value Object, Value List Handler, Singleton. </w:t>
      </w:r>
    </w:p>
    <w:p w:rsidR="003B4B88" w:rsidRPr="008027FC" w:rsidRDefault="003B4B88" w:rsidP="00C1034F">
      <w:pPr>
        <w:widowControl w:val="0"/>
        <w:numPr>
          <w:ilvl w:val="0"/>
          <w:numId w:val="8"/>
        </w:numPr>
        <w:tabs>
          <w:tab w:val="clear" w:pos="720"/>
          <w:tab w:val="num" w:pos="360"/>
          <w:tab w:val="num" w:pos="1800"/>
        </w:tabs>
        <w:ind w:left="360" w:right="-360"/>
        <w:jc w:val="both"/>
        <w:rPr>
          <w:rFonts w:ascii="Calibri" w:hAnsi="Calibri" w:cs="Calibri"/>
          <w:color w:val="000000" w:themeColor="text1"/>
          <w:sz w:val="22"/>
          <w:szCs w:val="22"/>
        </w:rPr>
      </w:pPr>
      <w:r w:rsidRPr="008027FC">
        <w:rPr>
          <w:rFonts w:ascii="Calibri" w:hAnsi="Calibri" w:cs="Calibri"/>
          <w:color w:val="000000" w:themeColor="text1"/>
          <w:sz w:val="22"/>
          <w:szCs w:val="22"/>
        </w:rPr>
        <w:t xml:space="preserve">Developed Use case diagrams, Object diagrams, Class diagrams, and Sequence diagrams using </w:t>
      </w:r>
      <w:r w:rsidRPr="008027FC">
        <w:rPr>
          <w:rFonts w:ascii="Calibri" w:hAnsi="Calibri" w:cs="Calibri"/>
          <w:b/>
          <w:bCs/>
          <w:color w:val="000000" w:themeColor="text1"/>
          <w:sz w:val="22"/>
          <w:szCs w:val="22"/>
        </w:rPr>
        <w:t>UML</w:t>
      </w:r>
      <w:r w:rsidRPr="008027FC">
        <w:rPr>
          <w:rFonts w:ascii="Calibri" w:hAnsi="Calibri" w:cs="Calibri"/>
          <w:color w:val="000000" w:themeColor="text1"/>
          <w:sz w:val="22"/>
          <w:szCs w:val="22"/>
        </w:rPr>
        <w:t>.</w:t>
      </w:r>
    </w:p>
    <w:p w:rsidR="003B4B88" w:rsidRPr="008027FC" w:rsidRDefault="003B4B88" w:rsidP="00C1034F">
      <w:pPr>
        <w:numPr>
          <w:ilvl w:val="0"/>
          <w:numId w:val="8"/>
        </w:numPr>
        <w:tabs>
          <w:tab w:val="num" w:pos="360"/>
        </w:tabs>
        <w:ind w:left="360"/>
        <w:jc w:val="both"/>
        <w:rPr>
          <w:rFonts w:ascii="Calibri" w:hAnsi="Calibri" w:cs="Calibri"/>
          <w:color w:val="000000" w:themeColor="text1"/>
          <w:sz w:val="22"/>
          <w:szCs w:val="22"/>
        </w:rPr>
      </w:pPr>
      <w:r w:rsidRPr="008027FC">
        <w:rPr>
          <w:rFonts w:ascii="Calibri" w:hAnsi="Calibri" w:cs="Calibri"/>
          <w:color w:val="000000" w:themeColor="text1"/>
          <w:sz w:val="22"/>
          <w:szCs w:val="22"/>
        </w:rPr>
        <w:t xml:space="preserve">Developed presentation tier as </w:t>
      </w:r>
      <w:r w:rsidRPr="008027FC">
        <w:rPr>
          <w:rFonts w:ascii="Calibri" w:hAnsi="Calibri" w:cs="Calibri"/>
          <w:b/>
          <w:color w:val="000000" w:themeColor="text1"/>
          <w:sz w:val="22"/>
          <w:szCs w:val="22"/>
        </w:rPr>
        <w:t>HTML, JSPs</w:t>
      </w:r>
      <w:r w:rsidRPr="008027FC">
        <w:rPr>
          <w:rFonts w:ascii="Calibri" w:hAnsi="Calibri" w:cs="Calibri"/>
          <w:color w:val="000000" w:themeColor="text1"/>
          <w:sz w:val="22"/>
          <w:szCs w:val="22"/>
        </w:rPr>
        <w:t xml:space="preserve"> using </w:t>
      </w:r>
      <w:r w:rsidRPr="008027FC">
        <w:rPr>
          <w:rFonts w:ascii="Calibri" w:hAnsi="Calibri" w:cs="Calibri"/>
          <w:b/>
          <w:color w:val="000000" w:themeColor="text1"/>
          <w:sz w:val="22"/>
          <w:szCs w:val="22"/>
        </w:rPr>
        <w:t>Struts</w:t>
      </w:r>
      <w:r w:rsidRPr="008027FC">
        <w:rPr>
          <w:rFonts w:ascii="Calibri" w:hAnsi="Calibri" w:cs="Calibri"/>
          <w:color w:val="000000" w:themeColor="text1"/>
          <w:sz w:val="22"/>
          <w:szCs w:val="22"/>
        </w:rPr>
        <w:t xml:space="preserve"> Framework. </w:t>
      </w:r>
    </w:p>
    <w:p w:rsidR="003B4B88" w:rsidRPr="008027FC" w:rsidRDefault="003B4B88" w:rsidP="00C1034F">
      <w:pPr>
        <w:numPr>
          <w:ilvl w:val="0"/>
          <w:numId w:val="8"/>
        </w:numPr>
        <w:tabs>
          <w:tab w:val="num" w:pos="360"/>
        </w:tabs>
        <w:ind w:left="360"/>
        <w:jc w:val="both"/>
        <w:rPr>
          <w:rFonts w:ascii="Calibri" w:hAnsi="Calibri" w:cs="Calibri"/>
          <w:b/>
          <w:color w:val="000000" w:themeColor="text1"/>
          <w:sz w:val="22"/>
          <w:szCs w:val="22"/>
        </w:rPr>
      </w:pPr>
      <w:r w:rsidRPr="008027FC">
        <w:rPr>
          <w:rFonts w:ascii="Calibri" w:hAnsi="Calibri" w:cs="Calibri"/>
          <w:color w:val="000000" w:themeColor="text1"/>
          <w:sz w:val="22"/>
          <w:szCs w:val="22"/>
        </w:rPr>
        <w:t>Developed the middle tier using</w:t>
      </w:r>
      <w:r w:rsidRPr="008027FC">
        <w:rPr>
          <w:rFonts w:ascii="Calibri" w:hAnsi="Calibri" w:cs="Calibri"/>
          <w:b/>
          <w:color w:val="000000" w:themeColor="text1"/>
          <w:sz w:val="22"/>
          <w:szCs w:val="22"/>
        </w:rPr>
        <w:t xml:space="preserve"> EJBs. </w:t>
      </w:r>
    </w:p>
    <w:p w:rsidR="003B4B88" w:rsidRPr="008027FC" w:rsidRDefault="003B4B88" w:rsidP="00C1034F">
      <w:pPr>
        <w:widowControl w:val="0"/>
        <w:numPr>
          <w:ilvl w:val="0"/>
          <w:numId w:val="8"/>
        </w:numPr>
        <w:tabs>
          <w:tab w:val="num" w:pos="360"/>
        </w:tabs>
        <w:suppressAutoHyphens/>
        <w:autoSpaceDE w:val="0"/>
        <w:ind w:left="360"/>
        <w:jc w:val="both"/>
        <w:rPr>
          <w:rFonts w:ascii="Calibri" w:hAnsi="Calibri" w:cs="Calibri"/>
          <w:bCs/>
          <w:color w:val="000000" w:themeColor="text1"/>
          <w:sz w:val="22"/>
          <w:szCs w:val="22"/>
        </w:rPr>
      </w:pPr>
      <w:r w:rsidRPr="008027FC">
        <w:rPr>
          <w:rFonts w:ascii="Calibri" w:hAnsi="Calibri" w:cs="Calibri"/>
          <w:bCs/>
          <w:color w:val="000000" w:themeColor="text1"/>
          <w:sz w:val="22"/>
          <w:szCs w:val="22"/>
        </w:rPr>
        <w:t xml:space="preserve">Developed </w:t>
      </w:r>
      <w:r w:rsidRPr="008027FC">
        <w:rPr>
          <w:rFonts w:ascii="Calibri" w:hAnsi="Calibri" w:cs="Calibri"/>
          <w:b/>
          <w:color w:val="000000" w:themeColor="text1"/>
          <w:sz w:val="22"/>
          <w:szCs w:val="22"/>
        </w:rPr>
        <w:t>session, entity beans and message driven beans</w:t>
      </w:r>
      <w:r w:rsidRPr="008027FC">
        <w:rPr>
          <w:rFonts w:ascii="Calibri" w:hAnsi="Calibri" w:cs="Calibri"/>
          <w:bCs/>
          <w:color w:val="000000" w:themeColor="text1"/>
          <w:sz w:val="22"/>
          <w:szCs w:val="22"/>
        </w:rPr>
        <w:t>.</w:t>
      </w:r>
    </w:p>
    <w:p w:rsidR="003B4B88" w:rsidRPr="008027FC" w:rsidRDefault="003B4B88" w:rsidP="00C1034F">
      <w:pPr>
        <w:numPr>
          <w:ilvl w:val="0"/>
          <w:numId w:val="8"/>
        </w:numPr>
        <w:tabs>
          <w:tab w:val="num" w:pos="360"/>
        </w:tabs>
        <w:ind w:left="360"/>
        <w:jc w:val="both"/>
        <w:rPr>
          <w:rFonts w:ascii="Calibri" w:hAnsi="Calibri" w:cs="Calibri"/>
          <w:color w:val="000000" w:themeColor="text1"/>
          <w:sz w:val="22"/>
          <w:szCs w:val="22"/>
        </w:rPr>
      </w:pPr>
      <w:r w:rsidRPr="008027FC">
        <w:rPr>
          <w:rFonts w:ascii="Calibri" w:hAnsi="Calibri" w:cs="Calibri"/>
          <w:color w:val="000000" w:themeColor="text1"/>
          <w:sz w:val="22"/>
          <w:szCs w:val="22"/>
        </w:rPr>
        <w:t xml:space="preserve">Entity Beans used for accessing data from the </w:t>
      </w:r>
      <w:r w:rsidRPr="008027FC">
        <w:rPr>
          <w:rFonts w:ascii="Calibri" w:hAnsi="Calibri" w:cs="Calibri"/>
          <w:b/>
          <w:color w:val="000000" w:themeColor="text1"/>
          <w:sz w:val="22"/>
          <w:szCs w:val="22"/>
        </w:rPr>
        <w:t>SQL Server</w:t>
      </w:r>
      <w:r w:rsidRPr="008027FC">
        <w:rPr>
          <w:rFonts w:ascii="Calibri" w:hAnsi="Calibri" w:cs="Calibri"/>
          <w:color w:val="000000" w:themeColor="text1"/>
          <w:sz w:val="22"/>
          <w:szCs w:val="22"/>
        </w:rPr>
        <w:t xml:space="preserve"> database. </w:t>
      </w:r>
    </w:p>
    <w:p w:rsidR="003B4B88" w:rsidRPr="008027FC" w:rsidRDefault="003B4B88" w:rsidP="00C1034F">
      <w:pPr>
        <w:numPr>
          <w:ilvl w:val="0"/>
          <w:numId w:val="8"/>
        </w:numPr>
        <w:tabs>
          <w:tab w:val="num" w:pos="360"/>
        </w:tabs>
        <w:ind w:left="360"/>
        <w:jc w:val="both"/>
        <w:rPr>
          <w:rFonts w:ascii="Calibri" w:hAnsi="Calibri" w:cs="Calibri"/>
          <w:color w:val="000000" w:themeColor="text1"/>
          <w:sz w:val="22"/>
          <w:szCs w:val="22"/>
        </w:rPr>
      </w:pPr>
      <w:r w:rsidRPr="008027FC">
        <w:rPr>
          <w:rFonts w:ascii="Calibri" w:hAnsi="Calibri" w:cs="Calibri"/>
          <w:color w:val="000000" w:themeColor="text1"/>
          <w:sz w:val="22"/>
          <w:szCs w:val="22"/>
        </w:rPr>
        <w:t xml:space="preserve">Prepared high and </w:t>
      </w:r>
      <w:r w:rsidR="005F726A" w:rsidRPr="008027FC">
        <w:rPr>
          <w:rFonts w:ascii="Calibri" w:hAnsi="Calibri" w:cs="Calibri"/>
          <w:color w:val="000000" w:themeColor="text1"/>
          <w:sz w:val="22"/>
          <w:szCs w:val="22"/>
        </w:rPr>
        <w:t>low-level</w:t>
      </w:r>
      <w:r w:rsidRPr="008027FC">
        <w:rPr>
          <w:rFonts w:ascii="Calibri" w:hAnsi="Calibri" w:cs="Calibri"/>
          <w:color w:val="000000" w:themeColor="text1"/>
          <w:sz w:val="22"/>
          <w:szCs w:val="22"/>
        </w:rPr>
        <w:t xml:space="preserve"> design documents for the business modules for future references and updates. </w:t>
      </w:r>
    </w:p>
    <w:p w:rsidR="003B4B88" w:rsidRPr="008027FC" w:rsidRDefault="003B4B88" w:rsidP="00C1034F">
      <w:pPr>
        <w:numPr>
          <w:ilvl w:val="0"/>
          <w:numId w:val="8"/>
        </w:numPr>
        <w:tabs>
          <w:tab w:val="num" w:pos="360"/>
        </w:tabs>
        <w:ind w:left="360"/>
        <w:jc w:val="both"/>
        <w:rPr>
          <w:rFonts w:ascii="Calibri" w:hAnsi="Calibri" w:cs="Calibri"/>
          <w:color w:val="000000" w:themeColor="text1"/>
          <w:sz w:val="22"/>
          <w:szCs w:val="22"/>
        </w:rPr>
      </w:pPr>
      <w:r w:rsidRPr="008027FC">
        <w:rPr>
          <w:rFonts w:ascii="Calibri" w:hAnsi="Calibri" w:cs="Calibri"/>
          <w:color w:val="000000" w:themeColor="text1"/>
          <w:sz w:val="22"/>
          <w:szCs w:val="22"/>
        </w:rPr>
        <w:t xml:space="preserve">Deployed the application on </w:t>
      </w:r>
      <w:r w:rsidR="002A7D48" w:rsidRPr="008027FC">
        <w:rPr>
          <w:rFonts w:ascii="Calibri" w:hAnsi="Calibri" w:cs="Calibri"/>
          <w:b/>
          <w:color w:val="000000" w:themeColor="text1"/>
          <w:sz w:val="22"/>
          <w:szCs w:val="22"/>
        </w:rPr>
        <w:t>WebSphere</w:t>
      </w:r>
      <w:r w:rsidRPr="008027FC">
        <w:rPr>
          <w:rFonts w:ascii="Calibri" w:hAnsi="Calibri" w:cs="Calibri"/>
          <w:color w:val="000000" w:themeColor="text1"/>
          <w:sz w:val="22"/>
          <w:szCs w:val="22"/>
        </w:rPr>
        <w:t xml:space="preserve"> application server in development and production environment. </w:t>
      </w:r>
    </w:p>
    <w:p w:rsidR="003B4B88" w:rsidRPr="008027FC" w:rsidRDefault="003B4B88" w:rsidP="00C1034F">
      <w:pPr>
        <w:pStyle w:val="NormalVerdana"/>
        <w:numPr>
          <w:ilvl w:val="0"/>
          <w:numId w:val="8"/>
        </w:numPr>
        <w:tabs>
          <w:tab w:val="num" w:pos="360"/>
        </w:tabs>
        <w:ind w:hanging="720"/>
        <w:jc w:val="both"/>
        <w:rPr>
          <w:rFonts w:ascii="Calibri" w:hAnsi="Calibri" w:cs="Calibri"/>
          <w:b/>
          <w:color w:val="000000" w:themeColor="text1"/>
        </w:rPr>
      </w:pPr>
      <w:r w:rsidRPr="008027FC">
        <w:rPr>
          <w:rStyle w:val="mainheadprod1"/>
          <w:rFonts w:ascii="Calibri" w:hAnsi="Calibri" w:cs="Calibri"/>
          <w:b w:val="0"/>
          <w:color w:val="000000" w:themeColor="text1"/>
          <w:sz w:val="22"/>
          <w:szCs w:val="22"/>
        </w:rPr>
        <w:t xml:space="preserve">Undertook the Integration and testing of the </w:t>
      </w:r>
      <w:r w:rsidR="005F726A" w:rsidRPr="008027FC">
        <w:rPr>
          <w:rStyle w:val="mainheadprod1"/>
          <w:rFonts w:ascii="Calibri" w:hAnsi="Calibri" w:cs="Calibri"/>
          <w:b w:val="0"/>
          <w:color w:val="000000" w:themeColor="text1"/>
          <w:sz w:val="22"/>
          <w:szCs w:val="22"/>
        </w:rPr>
        <w:t>various parts</w:t>
      </w:r>
      <w:r w:rsidRPr="008027FC">
        <w:rPr>
          <w:rStyle w:val="mainheadprod1"/>
          <w:rFonts w:ascii="Calibri" w:hAnsi="Calibri" w:cs="Calibri"/>
          <w:b w:val="0"/>
          <w:color w:val="000000" w:themeColor="text1"/>
          <w:sz w:val="22"/>
          <w:szCs w:val="22"/>
        </w:rPr>
        <w:t xml:space="preserve"> of the application.</w:t>
      </w:r>
    </w:p>
    <w:p w:rsidR="003B4B88" w:rsidRPr="008027FC" w:rsidRDefault="003B4B88" w:rsidP="00C1034F">
      <w:pPr>
        <w:pStyle w:val="NormalVerdana"/>
        <w:numPr>
          <w:ilvl w:val="0"/>
          <w:numId w:val="8"/>
        </w:numPr>
        <w:tabs>
          <w:tab w:val="num" w:pos="360"/>
        </w:tabs>
        <w:ind w:hanging="720"/>
        <w:jc w:val="both"/>
        <w:rPr>
          <w:rStyle w:val="mainheadprod1"/>
          <w:rFonts w:ascii="Calibri" w:hAnsi="Calibri" w:cs="Calibri"/>
          <w:b w:val="0"/>
          <w:bCs w:val="0"/>
          <w:color w:val="000000" w:themeColor="text1"/>
          <w:sz w:val="22"/>
          <w:szCs w:val="22"/>
        </w:rPr>
      </w:pPr>
      <w:r w:rsidRPr="008027FC">
        <w:rPr>
          <w:rStyle w:val="mainheadprod1"/>
          <w:rFonts w:ascii="Calibri" w:hAnsi="Calibri" w:cs="Calibri"/>
          <w:b w:val="0"/>
          <w:color w:val="000000" w:themeColor="text1"/>
          <w:sz w:val="22"/>
          <w:szCs w:val="22"/>
        </w:rPr>
        <w:t xml:space="preserve">Developed automated Build files using </w:t>
      </w:r>
      <w:r w:rsidRPr="008027FC">
        <w:rPr>
          <w:rStyle w:val="mainheadprod1"/>
          <w:rFonts w:ascii="Calibri" w:hAnsi="Calibri" w:cs="Calibri"/>
          <w:color w:val="000000" w:themeColor="text1"/>
          <w:sz w:val="22"/>
          <w:szCs w:val="22"/>
        </w:rPr>
        <w:t>ANT</w:t>
      </w:r>
      <w:r w:rsidRPr="008027FC">
        <w:rPr>
          <w:rStyle w:val="mainheadprod1"/>
          <w:rFonts w:ascii="Calibri" w:hAnsi="Calibri" w:cs="Calibri"/>
          <w:b w:val="0"/>
          <w:color w:val="000000" w:themeColor="text1"/>
          <w:sz w:val="22"/>
          <w:szCs w:val="22"/>
        </w:rPr>
        <w:t>.</w:t>
      </w:r>
    </w:p>
    <w:p w:rsidR="003B4B88" w:rsidRPr="008027FC" w:rsidRDefault="003B4B88" w:rsidP="00C1034F">
      <w:pPr>
        <w:pStyle w:val="Normalverdana9points"/>
        <w:numPr>
          <w:ilvl w:val="0"/>
          <w:numId w:val="8"/>
        </w:numPr>
        <w:tabs>
          <w:tab w:val="num" w:pos="360"/>
        </w:tabs>
        <w:spacing w:after="0" w:line="240" w:lineRule="auto"/>
        <w:ind w:left="360"/>
        <w:jc w:val="both"/>
        <w:rPr>
          <w:rFonts w:ascii="Calibri" w:hAnsi="Calibri" w:cs="Calibri"/>
          <w:color w:val="000000" w:themeColor="text1"/>
          <w:sz w:val="22"/>
          <w:szCs w:val="22"/>
        </w:rPr>
      </w:pPr>
      <w:r w:rsidRPr="008027FC">
        <w:rPr>
          <w:rFonts w:ascii="Calibri" w:hAnsi="Calibri" w:cs="Calibri"/>
          <w:color w:val="000000" w:themeColor="text1"/>
          <w:sz w:val="22"/>
          <w:szCs w:val="22"/>
        </w:rPr>
        <w:t xml:space="preserve">Used </w:t>
      </w:r>
      <w:r w:rsidRPr="008027FC">
        <w:rPr>
          <w:rFonts w:ascii="Calibri" w:hAnsi="Calibri" w:cs="Calibri"/>
          <w:b/>
          <w:color w:val="000000" w:themeColor="text1"/>
          <w:sz w:val="22"/>
          <w:szCs w:val="22"/>
        </w:rPr>
        <w:t>Subversion</w:t>
      </w:r>
      <w:r w:rsidRPr="008027FC">
        <w:rPr>
          <w:rFonts w:ascii="Calibri" w:hAnsi="Calibri" w:cs="Calibri"/>
          <w:color w:val="000000" w:themeColor="text1"/>
          <w:sz w:val="22"/>
          <w:szCs w:val="22"/>
        </w:rPr>
        <w:t xml:space="preserve"> for version control and </w:t>
      </w:r>
      <w:r w:rsidRPr="008027FC">
        <w:rPr>
          <w:rFonts w:ascii="Calibri" w:hAnsi="Calibri" w:cs="Calibri"/>
          <w:b/>
          <w:color w:val="000000" w:themeColor="text1"/>
          <w:sz w:val="22"/>
          <w:szCs w:val="22"/>
        </w:rPr>
        <w:t>log4j</w:t>
      </w:r>
      <w:r w:rsidRPr="008027FC">
        <w:rPr>
          <w:rFonts w:ascii="Calibri" w:hAnsi="Calibri" w:cs="Calibri"/>
          <w:color w:val="000000" w:themeColor="text1"/>
          <w:sz w:val="22"/>
          <w:szCs w:val="22"/>
        </w:rPr>
        <w:t xml:space="preserve"> for logging errors.</w:t>
      </w:r>
    </w:p>
    <w:p w:rsidR="003B4B88" w:rsidRPr="008027FC" w:rsidRDefault="003B4B88" w:rsidP="00C1034F">
      <w:pPr>
        <w:pStyle w:val="Normalverdana9points"/>
        <w:numPr>
          <w:ilvl w:val="0"/>
          <w:numId w:val="8"/>
        </w:numPr>
        <w:tabs>
          <w:tab w:val="num" w:pos="360"/>
        </w:tabs>
        <w:spacing w:after="0" w:line="240" w:lineRule="auto"/>
        <w:ind w:left="360"/>
        <w:jc w:val="both"/>
        <w:rPr>
          <w:rFonts w:ascii="Calibri" w:hAnsi="Calibri" w:cs="Calibri"/>
          <w:color w:val="000000" w:themeColor="text1"/>
          <w:sz w:val="22"/>
          <w:szCs w:val="22"/>
        </w:rPr>
      </w:pPr>
      <w:r w:rsidRPr="008027FC">
        <w:rPr>
          <w:rFonts w:ascii="Calibri" w:hAnsi="Calibri" w:cs="Calibri"/>
          <w:color w:val="000000" w:themeColor="text1"/>
          <w:sz w:val="22"/>
          <w:szCs w:val="22"/>
        </w:rPr>
        <w:t>Code Walkthrough, Test cases and Test Plans.</w:t>
      </w:r>
    </w:p>
    <w:p w:rsidR="0091000C" w:rsidRPr="008027FC" w:rsidRDefault="0091000C" w:rsidP="00C1034F">
      <w:pPr>
        <w:pStyle w:val="Normalverdana9points"/>
        <w:spacing w:after="0" w:line="240" w:lineRule="auto"/>
        <w:ind w:left="360"/>
        <w:jc w:val="both"/>
        <w:rPr>
          <w:rFonts w:ascii="Calibri" w:hAnsi="Calibri" w:cs="Calibri"/>
          <w:color w:val="000000" w:themeColor="text1"/>
          <w:sz w:val="22"/>
          <w:szCs w:val="22"/>
        </w:rPr>
      </w:pPr>
    </w:p>
    <w:p w:rsidR="009C1399" w:rsidRDefault="005F726A" w:rsidP="00C1034F">
      <w:pPr>
        <w:pStyle w:val="Normalverdana9points"/>
        <w:spacing w:line="240" w:lineRule="auto"/>
        <w:jc w:val="both"/>
        <w:rPr>
          <w:rFonts w:ascii="Calibri" w:hAnsi="Calibri" w:cs="Calibri"/>
          <w:b/>
          <w:color w:val="000000" w:themeColor="text1"/>
          <w:sz w:val="22"/>
          <w:szCs w:val="22"/>
        </w:rPr>
      </w:pPr>
      <w:r w:rsidRPr="008027FC">
        <w:rPr>
          <w:rFonts w:ascii="Calibri" w:eastAsia="Calibri" w:hAnsi="Calibri" w:cs="Calibri"/>
          <w:b/>
          <w:color w:val="000000" w:themeColor="text1"/>
          <w:sz w:val="22"/>
          <w:szCs w:val="22"/>
        </w:rPr>
        <w:lastRenderedPageBreak/>
        <w:t>Environment:</w:t>
      </w:r>
      <w:r w:rsidRPr="008027FC">
        <w:rPr>
          <w:rFonts w:ascii="Calibri" w:hAnsi="Calibri" w:cs="Calibri"/>
          <w:b/>
          <w:bCs/>
          <w:color w:val="000000" w:themeColor="text1"/>
          <w:sz w:val="22"/>
          <w:szCs w:val="22"/>
        </w:rPr>
        <w:t xml:space="preserve"> Java</w:t>
      </w:r>
      <w:r w:rsidR="003B4B88" w:rsidRPr="008027FC">
        <w:rPr>
          <w:rFonts w:ascii="Calibri" w:hAnsi="Calibri" w:cs="Calibri"/>
          <w:b/>
          <w:bCs/>
          <w:color w:val="000000" w:themeColor="text1"/>
          <w:sz w:val="22"/>
          <w:szCs w:val="22"/>
        </w:rPr>
        <w:t xml:space="preserve">/J2EE, Struts 1.2, </w:t>
      </w:r>
      <w:r w:rsidRPr="008027FC">
        <w:rPr>
          <w:rFonts w:ascii="Calibri" w:hAnsi="Calibri" w:cs="Calibri"/>
          <w:b/>
          <w:bCs/>
          <w:color w:val="000000" w:themeColor="text1"/>
          <w:sz w:val="22"/>
          <w:szCs w:val="22"/>
        </w:rPr>
        <w:t>Tiles,</w:t>
      </w:r>
      <w:r w:rsidR="003B4B88" w:rsidRPr="008027FC">
        <w:rPr>
          <w:rFonts w:ascii="Calibri" w:hAnsi="Calibri" w:cs="Calibri"/>
          <w:b/>
          <w:bCs/>
          <w:color w:val="000000" w:themeColor="text1"/>
          <w:sz w:val="22"/>
          <w:szCs w:val="22"/>
        </w:rPr>
        <w:t xml:space="preserve"> EJB, JMS, S, JSP, </w:t>
      </w:r>
      <w:r w:rsidRPr="008027FC">
        <w:rPr>
          <w:rFonts w:ascii="Calibri" w:hAnsi="Calibri" w:cs="Calibri"/>
          <w:b/>
          <w:bCs/>
          <w:color w:val="000000" w:themeColor="text1"/>
          <w:sz w:val="22"/>
          <w:szCs w:val="22"/>
        </w:rPr>
        <w:t xml:space="preserve">Struts, </w:t>
      </w:r>
      <w:r w:rsidR="003B4B88" w:rsidRPr="008027FC">
        <w:rPr>
          <w:rFonts w:ascii="Calibri" w:hAnsi="Calibri" w:cs="Calibri"/>
          <w:b/>
          <w:bCs/>
          <w:color w:val="000000" w:themeColor="text1"/>
          <w:sz w:val="22"/>
          <w:szCs w:val="22"/>
        </w:rPr>
        <w:t xml:space="preserve">DBC, HTML, CSS, JavaScript, </w:t>
      </w:r>
      <w:proofErr w:type="spellStart"/>
      <w:r w:rsidR="003B4B88" w:rsidRPr="008027FC">
        <w:rPr>
          <w:rFonts w:ascii="Calibri" w:hAnsi="Calibri" w:cs="Calibri"/>
          <w:b/>
          <w:bCs/>
          <w:color w:val="000000" w:themeColor="text1"/>
          <w:sz w:val="22"/>
          <w:szCs w:val="22"/>
        </w:rPr>
        <w:t>JUnit</w:t>
      </w:r>
      <w:proofErr w:type="spellEnd"/>
      <w:r w:rsidR="003B4B88" w:rsidRPr="008027FC">
        <w:rPr>
          <w:rFonts w:ascii="Calibri" w:hAnsi="Calibri" w:cs="Calibri"/>
          <w:b/>
          <w:color w:val="000000" w:themeColor="text1"/>
          <w:sz w:val="22"/>
          <w:szCs w:val="22"/>
        </w:rPr>
        <w:t xml:space="preserve">, </w:t>
      </w:r>
      <w:proofErr w:type="spellStart"/>
      <w:r w:rsidR="003B4B88" w:rsidRPr="008027FC">
        <w:rPr>
          <w:rFonts w:ascii="Calibri" w:hAnsi="Calibri" w:cs="Calibri"/>
          <w:b/>
          <w:color w:val="000000" w:themeColor="text1"/>
          <w:sz w:val="22"/>
          <w:szCs w:val="22"/>
        </w:rPr>
        <w:t>Websphere</w:t>
      </w:r>
      <w:proofErr w:type="spellEnd"/>
      <w:r w:rsidR="003B4B88" w:rsidRPr="008027FC">
        <w:rPr>
          <w:rFonts w:ascii="Calibri" w:hAnsi="Calibri" w:cs="Calibri"/>
          <w:b/>
          <w:color w:val="000000" w:themeColor="text1"/>
          <w:sz w:val="22"/>
          <w:szCs w:val="22"/>
        </w:rPr>
        <w:t xml:space="preserve"> 7.0, Eclipse, SQL Server 2000, log4j, Subversion, Windows NT</w:t>
      </w:r>
      <w:r w:rsidRPr="008027FC">
        <w:rPr>
          <w:rFonts w:ascii="Calibri" w:hAnsi="Calibri" w:cs="Calibri"/>
          <w:b/>
          <w:color w:val="000000" w:themeColor="text1"/>
          <w:sz w:val="22"/>
          <w:szCs w:val="22"/>
        </w:rPr>
        <w:t>.</w:t>
      </w:r>
    </w:p>
    <w:p w:rsidR="00BA3AEE" w:rsidRDefault="00BA3AEE" w:rsidP="00BA3AEE">
      <w:pPr>
        <w:spacing w:before="100" w:beforeAutospacing="1" w:after="100" w:afterAutospacing="1"/>
        <w:rPr>
          <w:sz w:val="22"/>
          <w:szCs w:val="22"/>
        </w:rPr>
      </w:pPr>
      <w:r>
        <w:rPr>
          <w:rFonts w:ascii="Calibri" w:hAnsi="Calibri" w:cs="Calibri"/>
          <w:b/>
          <w:color w:val="000000" w:themeColor="text1"/>
          <w:sz w:val="22"/>
          <w:szCs w:val="22"/>
        </w:rPr>
        <w:t xml:space="preserve">Education: </w:t>
      </w:r>
      <w:r>
        <w:t>Bachelors in ECE from Acharya Nagarjuna University, 2010</w:t>
      </w:r>
    </w:p>
    <w:p w:rsidR="00BA3AEE" w:rsidRPr="008027FC" w:rsidRDefault="00BA3AEE" w:rsidP="00C1034F">
      <w:pPr>
        <w:pStyle w:val="Normalverdana9points"/>
        <w:spacing w:line="240" w:lineRule="auto"/>
        <w:jc w:val="both"/>
        <w:rPr>
          <w:rFonts w:ascii="Calibri" w:hAnsi="Calibri" w:cs="Calibri"/>
          <w:b/>
          <w:color w:val="000000" w:themeColor="text1"/>
          <w:sz w:val="22"/>
          <w:szCs w:val="22"/>
        </w:rPr>
      </w:pPr>
    </w:p>
    <w:sectPr w:rsidR="00BA3AEE" w:rsidRPr="008027FC" w:rsidSect="008D34B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Yu Gothic"/>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Questrial">
    <w:altName w:val="Times New Roman"/>
    <w:charset w:val="00"/>
    <w:family w:val="auto"/>
    <w:pitch w:val="default"/>
  </w:font>
  <w:font w:name="MS Mincho">
    <w:altName w:val="MS Gothic"/>
    <w:panose1 w:val="02020609040205080304"/>
    <w:charset w:val="80"/>
    <w:family w:val="roman"/>
    <w:notTrueType/>
    <w:pitch w:val="fixed"/>
    <w:sig w:usb0="00000000" w:usb1="08070000" w:usb2="00000010" w:usb3="00000000" w:csb0="0002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1">
    <w:nsid w:val="00000006"/>
    <w:multiLevelType w:val="multilevel"/>
    <w:tmpl w:val="00000006"/>
    <w:name w:val="WW8Num6"/>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
    <w:nsid w:val="00000007"/>
    <w:multiLevelType w:val="multilevel"/>
    <w:tmpl w:val="00000007"/>
    <w:name w:val="WW8Num7"/>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3">
    <w:nsid w:val="07D80EAB"/>
    <w:multiLevelType w:val="hybridMultilevel"/>
    <w:tmpl w:val="E40AEAC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Arial"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Arial"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nsid w:val="08E86508"/>
    <w:multiLevelType w:val="hybridMultilevel"/>
    <w:tmpl w:val="432673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99D716D"/>
    <w:multiLevelType w:val="hybridMultilevel"/>
    <w:tmpl w:val="A718C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D5D483F"/>
    <w:multiLevelType w:val="hybridMultilevel"/>
    <w:tmpl w:val="B4F469E0"/>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nsid w:val="0E6023F1"/>
    <w:multiLevelType w:val="hybridMultilevel"/>
    <w:tmpl w:val="F2FAE84C"/>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Arial"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Arial"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Arial"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8">
    <w:nsid w:val="13A71FCF"/>
    <w:multiLevelType w:val="hybridMultilevel"/>
    <w:tmpl w:val="FDBCAC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17C16EB8"/>
    <w:multiLevelType w:val="hybridMultilevel"/>
    <w:tmpl w:val="1C461A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27C97B13"/>
    <w:multiLevelType w:val="multilevel"/>
    <w:tmpl w:val="D4124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87C6405"/>
    <w:multiLevelType w:val="multilevel"/>
    <w:tmpl w:val="AD1EF662"/>
    <w:lvl w:ilvl="0">
      <w:start w:val="1"/>
      <w:numFmt w:val="bullet"/>
      <w:lvlText w:val="●"/>
      <w:lvlJc w:val="left"/>
      <w:pPr>
        <w:ind w:left="-1080" w:firstLine="1080"/>
      </w:pPr>
      <w:rPr>
        <w:rFonts w:ascii="Arial" w:eastAsia="Arial" w:hAnsi="Arial" w:cs="Arial"/>
        <w:vertAlign w:val="baseline"/>
      </w:rPr>
    </w:lvl>
    <w:lvl w:ilvl="1">
      <w:start w:val="1"/>
      <w:numFmt w:val="bullet"/>
      <w:lvlText w:val="o"/>
      <w:lvlJc w:val="left"/>
      <w:pPr>
        <w:ind w:left="1440" w:firstLine="2520"/>
      </w:pPr>
      <w:rPr>
        <w:rFonts w:ascii="Arial" w:eastAsia="Arial" w:hAnsi="Arial" w:cs="Arial"/>
        <w:vertAlign w:val="baseline"/>
      </w:rPr>
    </w:lvl>
    <w:lvl w:ilvl="2">
      <w:start w:val="1"/>
      <w:numFmt w:val="bullet"/>
      <w:lvlText w:val="▪"/>
      <w:lvlJc w:val="left"/>
      <w:pPr>
        <w:ind w:left="2160" w:firstLine="3960"/>
      </w:pPr>
      <w:rPr>
        <w:rFonts w:ascii="Arial" w:eastAsia="Arial" w:hAnsi="Arial" w:cs="Arial"/>
        <w:vertAlign w:val="baseline"/>
      </w:rPr>
    </w:lvl>
    <w:lvl w:ilvl="3">
      <w:start w:val="1"/>
      <w:numFmt w:val="bullet"/>
      <w:lvlText w:val="●"/>
      <w:lvlJc w:val="left"/>
      <w:pPr>
        <w:ind w:left="2880" w:firstLine="5400"/>
      </w:pPr>
      <w:rPr>
        <w:rFonts w:ascii="Arial" w:eastAsia="Arial" w:hAnsi="Arial" w:cs="Arial"/>
        <w:vertAlign w:val="baseline"/>
      </w:rPr>
    </w:lvl>
    <w:lvl w:ilvl="4">
      <w:start w:val="1"/>
      <w:numFmt w:val="bullet"/>
      <w:lvlText w:val="o"/>
      <w:lvlJc w:val="left"/>
      <w:pPr>
        <w:ind w:left="3600" w:firstLine="6840"/>
      </w:pPr>
      <w:rPr>
        <w:rFonts w:ascii="Arial" w:eastAsia="Arial" w:hAnsi="Arial" w:cs="Arial"/>
        <w:vertAlign w:val="baseline"/>
      </w:rPr>
    </w:lvl>
    <w:lvl w:ilvl="5">
      <w:start w:val="1"/>
      <w:numFmt w:val="bullet"/>
      <w:lvlText w:val="▪"/>
      <w:lvlJc w:val="left"/>
      <w:pPr>
        <w:ind w:left="4320" w:firstLine="8280"/>
      </w:pPr>
      <w:rPr>
        <w:rFonts w:ascii="Arial" w:eastAsia="Arial" w:hAnsi="Arial" w:cs="Arial"/>
        <w:vertAlign w:val="baseline"/>
      </w:rPr>
    </w:lvl>
    <w:lvl w:ilvl="6">
      <w:start w:val="1"/>
      <w:numFmt w:val="bullet"/>
      <w:lvlText w:val="●"/>
      <w:lvlJc w:val="left"/>
      <w:pPr>
        <w:ind w:left="5040" w:firstLine="9720"/>
      </w:pPr>
      <w:rPr>
        <w:rFonts w:ascii="Arial" w:eastAsia="Arial" w:hAnsi="Arial" w:cs="Arial"/>
        <w:vertAlign w:val="baseline"/>
      </w:rPr>
    </w:lvl>
    <w:lvl w:ilvl="7">
      <w:start w:val="1"/>
      <w:numFmt w:val="bullet"/>
      <w:lvlText w:val="o"/>
      <w:lvlJc w:val="left"/>
      <w:pPr>
        <w:ind w:left="5760" w:firstLine="11160"/>
      </w:pPr>
      <w:rPr>
        <w:rFonts w:ascii="Arial" w:eastAsia="Arial" w:hAnsi="Arial" w:cs="Arial"/>
        <w:vertAlign w:val="baseline"/>
      </w:rPr>
    </w:lvl>
    <w:lvl w:ilvl="8">
      <w:start w:val="1"/>
      <w:numFmt w:val="bullet"/>
      <w:lvlText w:val="▪"/>
      <w:lvlJc w:val="left"/>
      <w:pPr>
        <w:ind w:left="6480" w:firstLine="12600"/>
      </w:pPr>
      <w:rPr>
        <w:rFonts w:ascii="Arial" w:eastAsia="Arial" w:hAnsi="Arial" w:cs="Arial"/>
        <w:vertAlign w:val="baseline"/>
      </w:rPr>
    </w:lvl>
  </w:abstractNum>
  <w:abstractNum w:abstractNumId="12">
    <w:nsid w:val="28CC4D47"/>
    <w:multiLevelType w:val="hybridMultilevel"/>
    <w:tmpl w:val="41665CB2"/>
    <w:lvl w:ilvl="0" w:tplc="B56A1B4E">
      <w:start w:val="1"/>
      <w:numFmt w:val="bullet"/>
      <w:pStyle w:val="normal1"/>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2E842F96"/>
    <w:multiLevelType w:val="hybridMultilevel"/>
    <w:tmpl w:val="B462A1E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338C4A59"/>
    <w:multiLevelType w:val="hybridMultilevel"/>
    <w:tmpl w:val="05225F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37365718"/>
    <w:multiLevelType w:val="hybridMultilevel"/>
    <w:tmpl w:val="EA6A7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95C4638"/>
    <w:multiLevelType w:val="hybridMultilevel"/>
    <w:tmpl w:val="BFF24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6155DC0"/>
    <w:multiLevelType w:val="hybridMultilevel"/>
    <w:tmpl w:val="2E364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DD929E9"/>
    <w:multiLevelType w:val="hybridMultilevel"/>
    <w:tmpl w:val="FFEEE4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5FA74472"/>
    <w:multiLevelType w:val="hybridMultilevel"/>
    <w:tmpl w:val="A8D21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722520F"/>
    <w:multiLevelType w:val="hybridMultilevel"/>
    <w:tmpl w:val="884A15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6C6D6353"/>
    <w:multiLevelType w:val="hybridMultilevel"/>
    <w:tmpl w:val="5284260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Symbol"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2">
    <w:nsid w:val="6FC077A4"/>
    <w:multiLevelType w:val="hybridMultilevel"/>
    <w:tmpl w:val="B4049A84"/>
    <w:lvl w:ilvl="0" w:tplc="04090001">
      <w:start w:val="1"/>
      <w:numFmt w:val="bullet"/>
      <w:lvlText w:val=""/>
      <w:lvlJc w:val="left"/>
      <w:pPr>
        <w:tabs>
          <w:tab w:val="num" w:pos="360"/>
        </w:tabs>
        <w:ind w:left="360" w:hanging="360"/>
      </w:pPr>
      <w:rPr>
        <w:rFonts w:ascii="Symbol" w:hAnsi="Symbol" w:hint="default"/>
      </w:rPr>
    </w:lvl>
    <w:lvl w:ilvl="1" w:tplc="0409000F">
      <w:start w:val="1"/>
      <w:numFmt w:val="decimal"/>
      <w:lvlText w:val="%2."/>
      <w:lvlJc w:val="left"/>
      <w:pPr>
        <w:tabs>
          <w:tab w:val="num" w:pos="1440"/>
        </w:tabs>
        <w:ind w:left="1440" w:hanging="360"/>
      </w:p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Arial"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Arial"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3">
    <w:nsid w:val="6FF42EB6"/>
    <w:multiLevelType w:val="hybridMultilevel"/>
    <w:tmpl w:val="561837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14E1A33"/>
    <w:multiLevelType w:val="hybridMultilevel"/>
    <w:tmpl w:val="9B7EBF3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Arial"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Arial"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Arial"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5">
    <w:nsid w:val="73252E03"/>
    <w:multiLevelType w:val="multilevel"/>
    <w:tmpl w:val="B3BE1922"/>
    <w:lvl w:ilvl="0">
      <w:start w:val="1"/>
      <w:numFmt w:val="bullet"/>
      <w:lvlText w:val="●"/>
      <w:lvlJc w:val="left"/>
      <w:pPr>
        <w:ind w:left="360" w:firstLine="0"/>
      </w:pPr>
      <w:rPr>
        <w:rFonts w:ascii="Arial" w:eastAsia="Arial" w:hAnsi="Arial" w:cs="Arial"/>
        <w:vertAlign w:val="baseline"/>
      </w:rPr>
    </w:lvl>
    <w:lvl w:ilvl="1">
      <w:start w:val="1"/>
      <w:numFmt w:val="bullet"/>
      <w:lvlText w:val="o"/>
      <w:lvlJc w:val="left"/>
      <w:pPr>
        <w:ind w:left="1080" w:firstLine="720"/>
      </w:pPr>
      <w:rPr>
        <w:rFonts w:ascii="Arial" w:eastAsia="Arial" w:hAnsi="Arial" w:cs="Arial"/>
        <w:vertAlign w:val="baseline"/>
      </w:rPr>
    </w:lvl>
    <w:lvl w:ilvl="2">
      <w:start w:val="1"/>
      <w:numFmt w:val="bullet"/>
      <w:lvlText w:val="▪"/>
      <w:lvlJc w:val="left"/>
      <w:pPr>
        <w:ind w:left="1800" w:firstLine="1440"/>
      </w:pPr>
      <w:rPr>
        <w:rFonts w:ascii="Arial" w:eastAsia="Arial" w:hAnsi="Arial" w:cs="Arial"/>
        <w:vertAlign w:val="baseline"/>
      </w:rPr>
    </w:lvl>
    <w:lvl w:ilvl="3">
      <w:start w:val="1"/>
      <w:numFmt w:val="bullet"/>
      <w:lvlText w:val="●"/>
      <w:lvlJc w:val="left"/>
      <w:pPr>
        <w:ind w:left="2520" w:firstLine="2160"/>
      </w:pPr>
      <w:rPr>
        <w:rFonts w:ascii="Arial" w:eastAsia="Arial" w:hAnsi="Arial" w:cs="Arial"/>
        <w:vertAlign w:val="baseline"/>
      </w:rPr>
    </w:lvl>
    <w:lvl w:ilvl="4">
      <w:start w:val="1"/>
      <w:numFmt w:val="bullet"/>
      <w:lvlText w:val="o"/>
      <w:lvlJc w:val="left"/>
      <w:pPr>
        <w:ind w:left="3240" w:firstLine="2880"/>
      </w:pPr>
      <w:rPr>
        <w:rFonts w:ascii="Arial" w:eastAsia="Arial" w:hAnsi="Arial" w:cs="Arial"/>
        <w:vertAlign w:val="baseline"/>
      </w:rPr>
    </w:lvl>
    <w:lvl w:ilvl="5">
      <w:start w:val="1"/>
      <w:numFmt w:val="bullet"/>
      <w:lvlText w:val="▪"/>
      <w:lvlJc w:val="left"/>
      <w:pPr>
        <w:ind w:left="3960" w:firstLine="3600"/>
      </w:pPr>
      <w:rPr>
        <w:rFonts w:ascii="Arial" w:eastAsia="Arial" w:hAnsi="Arial" w:cs="Arial"/>
        <w:vertAlign w:val="baseline"/>
      </w:rPr>
    </w:lvl>
    <w:lvl w:ilvl="6">
      <w:start w:val="1"/>
      <w:numFmt w:val="bullet"/>
      <w:lvlText w:val="●"/>
      <w:lvlJc w:val="left"/>
      <w:pPr>
        <w:ind w:left="4680" w:firstLine="4320"/>
      </w:pPr>
      <w:rPr>
        <w:rFonts w:ascii="Arial" w:eastAsia="Arial" w:hAnsi="Arial" w:cs="Arial"/>
        <w:vertAlign w:val="baseline"/>
      </w:rPr>
    </w:lvl>
    <w:lvl w:ilvl="7">
      <w:start w:val="1"/>
      <w:numFmt w:val="bullet"/>
      <w:lvlText w:val="o"/>
      <w:lvlJc w:val="left"/>
      <w:pPr>
        <w:ind w:left="5400" w:firstLine="5040"/>
      </w:pPr>
      <w:rPr>
        <w:rFonts w:ascii="Arial" w:eastAsia="Arial" w:hAnsi="Arial" w:cs="Arial"/>
        <w:vertAlign w:val="baseline"/>
      </w:rPr>
    </w:lvl>
    <w:lvl w:ilvl="8">
      <w:start w:val="1"/>
      <w:numFmt w:val="bullet"/>
      <w:lvlText w:val="▪"/>
      <w:lvlJc w:val="left"/>
      <w:pPr>
        <w:ind w:left="6120" w:firstLine="5760"/>
      </w:pPr>
      <w:rPr>
        <w:rFonts w:ascii="Arial" w:eastAsia="Arial" w:hAnsi="Arial" w:cs="Arial"/>
        <w:vertAlign w:val="baseline"/>
      </w:rPr>
    </w:lvl>
  </w:abstractNum>
  <w:abstractNum w:abstractNumId="26">
    <w:nsid w:val="74884F48"/>
    <w:multiLevelType w:val="multilevel"/>
    <w:tmpl w:val="6C322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C726447"/>
    <w:multiLevelType w:val="hybridMultilevel"/>
    <w:tmpl w:val="D1FA119A"/>
    <w:lvl w:ilvl="0" w:tplc="04090001">
      <w:start w:val="1"/>
      <w:numFmt w:val="bullet"/>
      <w:lvlText w:val=""/>
      <w:lvlJc w:val="left"/>
      <w:pPr>
        <w:tabs>
          <w:tab w:val="num" w:pos="713"/>
        </w:tabs>
        <w:ind w:left="713"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8">
    <w:nsid w:val="7F3B556A"/>
    <w:multiLevelType w:val="hybridMultilevel"/>
    <w:tmpl w:val="A9A2409A"/>
    <w:lvl w:ilvl="0" w:tplc="F1A4D5FA">
      <w:start w:val="1"/>
      <w:numFmt w:val="bullet"/>
      <w:lvlText w:val=""/>
      <w:lvlJc w:val="left"/>
      <w:pPr>
        <w:tabs>
          <w:tab w:val="num" w:pos="360"/>
        </w:tabs>
        <w:ind w:left="360" w:hanging="360"/>
      </w:pPr>
      <w:rPr>
        <w:rFonts w:ascii="Symbol" w:hAnsi="Symbol" w:hint="default"/>
        <w:color w:val="auto"/>
      </w:rPr>
    </w:lvl>
    <w:lvl w:ilvl="1" w:tplc="04090003">
      <w:start w:val="1"/>
      <w:numFmt w:val="bullet"/>
      <w:lvlText w:val="o"/>
      <w:lvlJc w:val="left"/>
      <w:pPr>
        <w:tabs>
          <w:tab w:val="num" w:pos="1170"/>
        </w:tabs>
        <w:ind w:left="1170" w:hanging="360"/>
      </w:pPr>
      <w:rPr>
        <w:rFonts w:ascii="Courier New" w:hAnsi="Courier New" w:cs="Arial" w:hint="default"/>
      </w:rPr>
    </w:lvl>
    <w:lvl w:ilvl="2" w:tplc="04090005">
      <w:start w:val="1"/>
      <w:numFmt w:val="bullet"/>
      <w:lvlText w:val=""/>
      <w:lvlJc w:val="left"/>
      <w:pPr>
        <w:tabs>
          <w:tab w:val="num" w:pos="1890"/>
        </w:tabs>
        <w:ind w:left="1890" w:hanging="360"/>
      </w:pPr>
      <w:rPr>
        <w:rFonts w:ascii="Wingdings" w:hAnsi="Wingdings" w:hint="default"/>
      </w:rPr>
    </w:lvl>
    <w:lvl w:ilvl="3" w:tplc="04090001">
      <w:start w:val="1"/>
      <w:numFmt w:val="bullet"/>
      <w:lvlText w:val=""/>
      <w:lvlJc w:val="left"/>
      <w:pPr>
        <w:tabs>
          <w:tab w:val="num" w:pos="2610"/>
        </w:tabs>
        <w:ind w:left="2610" w:hanging="360"/>
      </w:pPr>
      <w:rPr>
        <w:rFonts w:ascii="Symbol" w:hAnsi="Symbol" w:hint="default"/>
      </w:rPr>
    </w:lvl>
    <w:lvl w:ilvl="4" w:tplc="04090003">
      <w:start w:val="1"/>
      <w:numFmt w:val="bullet"/>
      <w:lvlText w:val="o"/>
      <w:lvlJc w:val="left"/>
      <w:pPr>
        <w:tabs>
          <w:tab w:val="num" w:pos="3330"/>
        </w:tabs>
        <w:ind w:left="3330" w:hanging="360"/>
      </w:pPr>
      <w:rPr>
        <w:rFonts w:ascii="Courier New" w:hAnsi="Courier New" w:cs="Arial" w:hint="default"/>
      </w:rPr>
    </w:lvl>
    <w:lvl w:ilvl="5" w:tplc="04090005">
      <w:start w:val="1"/>
      <w:numFmt w:val="bullet"/>
      <w:lvlText w:val=""/>
      <w:lvlJc w:val="left"/>
      <w:pPr>
        <w:tabs>
          <w:tab w:val="num" w:pos="4050"/>
        </w:tabs>
        <w:ind w:left="4050" w:hanging="360"/>
      </w:pPr>
      <w:rPr>
        <w:rFonts w:ascii="Wingdings" w:hAnsi="Wingdings" w:hint="default"/>
      </w:rPr>
    </w:lvl>
    <w:lvl w:ilvl="6" w:tplc="04090001">
      <w:start w:val="1"/>
      <w:numFmt w:val="bullet"/>
      <w:lvlText w:val=""/>
      <w:lvlJc w:val="left"/>
      <w:pPr>
        <w:tabs>
          <w:tab w:val="num" w:pos="4770"/>
        </w:tabs>
        <w:ind w:left="4770" w:hanging="360"/>
      </w:pPr>
      <w:rPr>
        <w:rFonts w:ascii="Symbol" w:hAnsi="Symbol" w:hint="default"/>
      </w:rPr>
    </w:lvl>
    <w:lvl w:ilvl="7" w:tplc="04090003">
      <w:start w:val="1"/>
      <w:numFmt w:val="bullet"/>
      <w:lvlText w:val="o"/>
      <w:lvlJc w:val="left"/>
      <w:pPr>
        <w:tabs>
          <w:tab w:val="num" w:pos="5490"/>
        </w:tabs>
        <w:ind w:left="5490" w:hanging="360"/>
      </w:pPr>
      <w:rPr>
        <w:rFonts w:ascii="Courier New" w:hAnsi="Courier New" w:cs="Arial" w:hint="default"/>
      </w:rPr>
    </w:lvl>
    <w:lvl w:ilvl="8" w:tplc="04090005">
      <w:start w:val="1"/>
      <w:numFmt w:val="bullet"/>
      <w:lvlText w:val=""/>
      <w:lvlJc w:val="left"/>
      <w:pPr>
        <w:tabs>
          <w:tab w:val="num" w:pos="6210"/>
        </w:tabs>
        <w:ind w:left="6210" w:hanging="360"/>
      </w:pPr>
      <w:rPr>
        <w:rFonts w:ascii="Wingdings" w:hAnsi="Wingdings" w:hint="default"/>
      </w:rPr>
    </w:lvl>
  </w:abstractNum>
  <w:num w:numId="1">
    <w:abstractNumId w:val="28"/>
  </w:num>
  <w:num w:numId="2">
    <w:abstractNumId w:val="2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7"/>
  </w:num>
  <w:num w:numId="4">
    <w:abstractNumId w:val="22"/>
  </w:num>
  <w:num w:numId="5">
    <w:abstractNumId w:val="27"/>
  </w:num>
  <w:num w:numId="6">
    <w:abstractNumId w:val="6"/>
  </w:num>
  <w:num w:numId="7">
    <w:abstractNumId w:val="24"/>
  </w:num>
  <w:num w:numId="8">
    <w:abstractNumId w:val="3"/>
  </w:num>
  <w:num w:numId="9">
    <w:abstractNumId w:val="2"/>
  </w:num>
  <w:num w:numId="10">
    <w:abstractNumId w:val="0"/>
  </w:num>
  <w:num w:numId="11">
    <w:abstractNumId w:val="1"/>
  </w:num>
  <w:num w:numId="12">
    <w:abstractNumId w:val="14"/>
  </w:num>
  <w:num w:numId="13">
    <w:abstractNumId w:val="18"/>
  </w:num>
  <w:num w:numId="14">
    <w:abstractNumId w:val="4"/>
  </w:num>
  <w:num w:numId="15">
    <w:abstractNumId w:val="13"/>
  </w:num>
  <w:num w:numId="16">
    <w:abstractNumId w:val="11"/>
  </w:num>
  <w:num w:numId="17">
    <w:abstractNumId w:val="25"/>
  </w:num>
  <w:num w:numId="18">
    <w:abstractNumId w:val="15"/>
  </w:num>
  <w:num w:numId="19">
    <w:abstractNumId w:val="9"/>
  </w:num>
  <w:num w:numId="20">
    <w:abstractNumId w:val="12"/>
  </w:num>
  <w:num w:numId="21">
    <w:abstractNumId w:val="23"/>
  </w:num>
  <w:num w:numId="22">
    <w:abstractNumId w:val="20"/>
  </w:num>
  <w:num w:numId="23">
    <w:abstractNumId w:val="8"/>
  </w:num>
  <w:num w:numId="24">
    <w:abstractNumId w:val="22"/>
  </w:num>
  <w:num w:numId="25">
    <w:abstractNumId w:val="19"/>
  </w:num>
  <w:num w:numId="26">
    <w:abstractNumId w:val="17"/>
  </w:num>
  <w:num w:numId="27">
    <w:abstractNumId w:val="16"/>
  </w:num>
  <w:num w:numId="28">
    <w:abstractNumId w:val="5"/>
  </w:num>
  <w:num w:numId="29">
    <w:abstractNumId w:val="10"/>
  </w:num>
  <w:num w:numId="3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4B88"/>
    <w:rsid w:val="0000735B"/>
    <w:rsid w:val="00012737"/>
    <w:rsid w:val="0002407E"/>
    <w:rsid w:val="00024789"/>
    <w:rsid w:val="00026472"/>
    <w:rsid w:val="00041B59"/>
    <w:rsid w:val="0006202D"/>
    <w:rsid w:val="0007512D"/>
    <w:rsid w:val="00090D35"/>
    <w:rsid w:val="00090DA3"/>
    <w:rsid w:val="00091C9F"/>
    <w:rsid w:val="000A2EB9"/>
    <w:rsid w:val="000B79AF"/>
    <w:rsid w:val="000C13F5"/>
    <w:rsid w:val="000C2C51"/>
    <w:rsid w:val="000D400D"/>
    <w:rsid w:val="000E44AE"/>
    <w:rsid w:val="000E50F2"/>
    <w:rsid w:val="000F157C"/>
    <w:rsid w:val="0012282C"/>
    <w:rsid w:val="0012285C"/>
    <w:rsid w:val="00150C8B"/>
    <w:rsid w:val="00152501"/>
    <w:rsid w:val="00155A18"/>
    <w:rsid w:val="00196AD1"/>
    <w:rsid w:val="001A16D0"/>
    <w:rsid w:val="001A6CC2"/>
    <w:rsid w:val="001C4CAC"/>
    <w:rsid w:val="001D5037"/>
    <w:rsid w:val="001D65A5"/>
    <w:rsid w:val="001F473F"/>
    <w:rsid w:val="00200760"/>
    <w:rsid w:val="002019A7"/>
    <w:rsid w:val="00237000"/>
    <w:rsid w:val="0025358A"/>
    <w:rsid w:val="002577DA"/>
    <w:rsid w:val="00277E7C"/>
    <w:rsid w:val="002958E6"/>
    <w:rsid w:val="00296F26"/>
    <w:rsid w:val="002A0CEE"/>
    <w:rsid w:val="002A22B5"/>
    <w:rsid w:val="002A7D48"/>
    <w:rsid w:val="002E151E"/>
    <w:rsid w:val="002E40C5"/>
    <w:rsid w:val="002F3FB0"/>
    <w:rsid w:val="003134F0"/>
    <w:rsid w:val="00325C88"/>
    <w:rsid w:val="00326020"/>
    <w:rsid w:val="00354694"/>
    <w:rsid w:val="00367150"/>
    <w:rsid w:val="003967A4"/>
    <w:rsid w:val="003A1CAC"/>
    <w:rsid w:val="003A55FE"/>
    <w:rsid w:val="003A5696"/>
    <w:rsid w:val="003A63B9"/>
    <w:rsid w:val="003A6D1A"/>
    <w:rsid w:val="003B4B88"/>
    <w:rsid w:val="003B4FC9"/>
    <w:rsid w:val="003F26FD"/>
    <w:rsid w:val="003F28EE"/>
    <w:rsid w:val="003F7562"/>
    <w:rsid w:val="0041062C"/>
    <w:rsid w:val="00414F55"/>
    <w:rsid w:val="00422883"/>
    <w:rsid w:val="0043206A"/>
    <w:rsid w:val="004574C5"/>
    <w:rsid w:val="00457ABB"/>
    <w:rsid w:val="00483C0B"/>
    <w:rsid w:val="00485F92"/>
    <w:rsid w:val="00494602"/>
    <w:rsid w:val="004952E6"/>
    <w:rsid w:val="004B40E8"/>
    <w:rsid w:val="004C62A4"/>
    <w:rsid w:val="004D0EBF"/>
    <w:rsid w:val="004F2616"/>
    <w:rsid w:val="004F4E65"/>
    <w:rsid w:val="005154F9"/>
    <w:rsid w:val="00525FA0"/>
    <w:rsid w:val="00526007"/>
    <w:rsid w:val="00543EF0"/>
    <w:rsid w:val="00555964"/>
    <w:rsid w:val="00570081"/>
    <w:rsid w:val="0057038F"/>
    <w:rsid w:val="005703BF"/>
    <w:rsid w:val="0057111F"/>
    <w:rsid w:val="00580E8A"/>
    <w:rsid w:val="0058275C"/>
    <w:rsid w:val="005909CF"/>
    <w:rsid w:val="005D64EC"/>
    <w:rsid w:val="005F67C3"/>
    <w:rsid w:val="005F726A"/>
    <w:rsid w:val="00601E25"/>
    <w:rsid w:val="00615603"/>
    <w:rsid w:val="0062268A"/>
    <w:rsid w:val="0062687D"/>
    <w:rsid w:val="00631AEE"/>
    <w:rsid w:val="00637052"/>
    <w:rsid w:val="00646BB8"/>
    <w:rsid w:val="00647294"/>
    <w:rsid w:val="0065697C"/>
    <w:rsid w:val="006709F4"/>
    <w:rsid w:val="00671CF5"/>
    <w:rsid w:val="00675C78"/>
    <w:rsid w:val="00675E44"/>
    <w:rsid w:val="00676FCC"/>
    <w:rsid w:val="00683FC5"/>
    <w:rsid w:val="00696DFF"/>
    <w:rsid w:val="006A73B3"/>
    <w:rsid w:val="006A75A0"/>
    <w:rsid w:val="006B194C"/>
    <w:rsid w:val="006C6E91"/>
    <w:rsid w:val="006C766C"/>
    <w:rsid w:val="006D55CD"/>
    <w:rsid w:val="006E56EF"/>
    <w:rsid w:val="006E6003"/>
    <w:rsid w:val="006F3A68"/>
    <w:rsid w:val="00706D21"/>
    <w:rsid w:val="00711FAD"/>
    <w:rsid w:val="00711FF0"/>
    <w:rsid w:val="00714E21"/>
    <w:rsid w:val="007154A9"/>
    <w:rsid w:val="00724C7A"/>
    <w:rsid w:val="00736BAF"/>
    <w:rsid w:val="00760255"/>
    <w:rsid w:val="007642C9"/>
    <w:rsid w:val="00767582"/>
    <w:rsid w:val="0078305B"/>
    <w:rsid w:val="00787E7A"/>
    <w:rsid w:val="007A7EBE"/>
    <w:rsid w:val="007B705B"/>
    <w:rsid w:val="007C151B"/>
    <w:rsid w:val="007E4848"/>
    <w:rsid w:val="007E7BC5"/>
    <w:rsid w:val="007F7102"/>
    <w:rsid w:val="007F77DE"/>
    <w:rsid w:val="008027FC"/>
    <w:rsid w:val="00826F7E"/>
    <w:rsid w:val="008305DE"/>
    <w:rsid w:val="008331E1"/>
    <w:rsid w:val="008374BD"/>
    <w:rsid w:val="008437F2"/>
    <w:rsid w:val="00850E74"/>
    <w:rsid w:val="00864DEA"/>
    <w:rsid w:val="008670C0"/>
    <w:rsid w:val="008A0745"/>
    <w:rsid w:val="008A63B8"/>
    <w:rsid w:val="008B4704"/>
    <w:rsid w:val="008B691D"/>
    <w:rsid w:val="008D6843"/>
    <w:rsid w:val="008D6BCA"/>
    <w:rsid w:val="008D7F6B"/>
    <w:rsid w:val="008F3341"/>
    <w:rsid w:val="008F62C0"/>
    <w:rsid w:val="0091000C"/>
    <w:rsid w:val="009312BE"/>
    <w:rsid w:val="00932970"/>
    <w:rsid w:val="009571F5"/>
    <w:rsid w:val="009577A1"/>
    <w:rsid w:val="00960288"/>
    <w:rsid w:val="009734FA"/>
    <w:rsid w:val="0098683B"/>
    <w:rsid w:val="009909BE"/>
    <w:rsid w:val="00995AC6"/>
    <w:rsid w:val="009A0D5B"/>
    <w:rsid w:val="009B1233"/>
    <w:rsid w:val="009C1399"/>
    <w:rsid w:val="009C3684"/>
    <w:rsid w:val="009E1AAC"/>
    <w:rsid w:val="009E56F6"/>
    <w:rsid w:val="009E5DA8"/>
    <w:rsid w:val="009F3B1C"/>
    <w:rsid w:val="009F60A7"/>
    <w:rsid w:val="00A001D2"/>
    <w:rsid w:val="00A20D0A"/>
    <w:rsid w:val="00A50A12"/>
    <w:rsid w:val="00A766AD"/>
    <w:rsid w:val="00A90E94"/>
    <w:rsid w:val="00A96ACE"/>
    <w:rsid w:val="00AA0313"/>
    <w:rsid w:val="00AB7000"/>
    <w:rsid w:val="00AB749C"/>
    <w:rsid w:val="00AD6D4D"/>
    <w:rsid w:val="00B0738A"/>
    <w:rsid w:val="00B077BE"/>
    <w:rsid w:val="00B12EA0"/>
    <w:rsid w:val="00B424C0"/>
    <w:rsid w:val="00B46230"/>
    <w:rsid w:val="00B506E5"/>
    <w:rsid w:val="00B57F49"/>
    <w:rsid w:val="00B66EA3"/>
    <w:rsid w:val="00B67E8F"/>
    <w:rsid w:val="00B70D53"/>
    <w:rsid w:val="00B85A06"/>
    <w:rsid w:val="00B86E00"/>
    <w:rsid w:val="00B909A7"/>
    <w:rsid w:val="00B91511"/>
    <w:rsid w:val="00B97627"/>
    <w:rsid w:val="00BA3AEE"/>
    <w:rsid w:val="00BB7C3C"/>
    <w:rsid w:val="00BC002F"/>
    <w:rsid w:val="00BC2ABE"/>
    <w:rsid w:val="00BC3968"/>
    <w:rsid w:val="00BC7145"/>
    <w:rsid w:val="00C0617D"/>
    <w:rsid w:val="00C1034F"/>
    <w:rsid w:val="00C15270"/>
    <w:rsid w:val="00C20F09"/>
    <w:rsid w:val="00C424EF"/>
    <w:rsid w:val="00C62F64"/>
    <w:rsid w:val="00C8155A"/>
    <w:rsid w:val="00C87827"/>
    <w:rsid w:val="00C9150B"/>
    <w:rsid w:val="00CC7657"/>
    <w:rsid w:val="00CF45D5"/>
    <w:rsid w:val="00D02208"/>
    <w:rsid w:val="00D40854"/>
    <w:rsid w:val="00D61235"/>
    <w:rsid w:val="00D67F02"/>
    <w:rsid w:val="00D765B5"/>
    <w:rsid w:val="00D83584"/>
    <w:rsid w:val="00DB234F"/>
    <w:rsid w:val="00DD1F94"/>
    <w:rsid w:val="00DE79EE"/>
    <w:rsid w:val="00DF20F2"/>
    <w:rsid w:val="00E00764"/>
    <w:rsid w:val="00E047ED"/>
    <w:rsid w:val="00E05484"/>
    <w:rsid w:val="00E07E80"/>
    <w:rsid w:val="00E12101"/>
    <w:rsid w:val="00E12BA4"/>
    <w:rsid w:val="00E227E0"/>
    <w:rsid w:val="00E7229E"/>
    <w:rsid w:val="00E80041"/>
    <w:rsid w:val="00E92AB3"/>
    <w:rsid w:val="00E968BC"/>
    <w:rsid w:val="00EA0035"/>
    <w:rsid w:val="00EA5B99"/>
    <w:rsid w:val="00EA5DA6"/>
    <w:rsid w:val="00EB6FFB"/>
    <w:rsid w:val="00EF2787"/>
    <w:rsid w:val="00F043FC"/>
    <w:rsid w:val="00F0752C"/>
    <w:rsid w:val="00F25306"/>
    <w:rsid w:val="00F25FFD"/>
    <w:rsid w:val="00F64FFD"/>
    <w:rsid w:val="00F75A66"/>
    <w:rsid w:val="00F91E52"/>
    <w:rsid w:val="00F94C38"/>
    <w:rsid w:val="00FA5802"/>
    <w:rsid w:val="00FB5D95"/>
    <w:rsid w:val="00FB6341"/>
    <w:rsid w:val="00FD1605"/>
    <w:rsid w:val="00FD530A"/>
    <w:rsid w:val="00FD5F2E"/>
    <w:rsid w:val="00FE0EFE"/>
    <w:rsid w:val="00FE2362"/>
    <w:rsid w:val="00FF39D0"/>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4B88"/>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3967A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3B4B88"/>
    <w:pPr>
      <w:spacing w:after="200" w:line="276" w:lineRule="auto"/>
      <w:ind w:left="720"/>
      <w:contextualSpacing/>
    </w:pPr>
    <w:rPr>
      <w:rFonts w:ascii="Calibri" w:eastAsia="Calibri" w:hAnsi="Calibri"/>
      <w:sz w:val="22"/>
      <w:szCs w:val="22"/>
    </w:rPr>
  </w:style>
  <w:style w:type="paragraph" w:customStyle="1" w:styleId="Normalverdana9points">
    <w:name w:val="Normal + verdana +9 points"/>
    <w:basedOn w:val="BodyText2"/>
    <w:rsid w:val="003B4B88"/>
    <w:rPr>
      <w:rFonts w:ascii="Verdana" w:hAnsi="Verdana"/>
      <w:sz w:val="20"/>
    </w:rPr>
  </w:style>
  <w:style w:type="paragraph" w:customStyle="1" w:styleId="DefaultText">
    <w:name w:val="Default Text"/>
    <w:basedOn w:val="Normal"/>
    <w:rsid w:val="003B4B88"/>
    <w:pPr>
      <w:widowControl w:val="0"/>
    </w:pPr>
    <w:rPr>
      <w:sz w:val="20"/>
      <w:szCs w:val="20"/>
    </w:rPr>
  </w:style>
  <w:style w:type="character" w:customStyle="1" w:styleId="NormalVerdanaChar1">
    <w:name w:val="Normal + Verdana Char1"/>
    <w:link w:val="NormalVerdana"/>
    <w:locked/>
    <w:rsid w:val="003B4B88"/>
    <w:rPr>
      <w:rFonts w:ascii="Verdana" w:eastAsia="Times New Roman" w:hAnsi="Verdana"/>
    </w:rPr>
  </w:style>
  <w:style w:type="paragraph" w:customStyle="1" w:styleId="NormalVerdana">
    <w:name w:val="Normal + Verdana"/>
    <w:basedOn w:val="Normal"/>
    <w:link w:val="NormalVerdanaChar1"/>
    <w:rsid w:val="003B4B88"/>
    <w:rPr>
      <w:rFonts w:ascii="Verdana" w:hAnsi="Verdana" w:cstheme="minorBidi"/>
      <w:sz w:val="22"/>
      <w:szCs w:val="22"/>
    </w:rPr>
  </w:style>
  <w:style w:type="paragraph" w:customStyle="1" w:styleId="msonormalcxspmiddlecxspmiddle">
    <w:name w:val="msonormalcxspmiddlecxspmiddle"/>
    <w:basedOn w:val="Normal"/>
    <w:rsid w:val="003B4B88"/>
    <w:pPr>
      <w:spacing w:before="100" w:beforeAutospacing="1" w:after="100" w:afterAutospacing="1"/>
    </w:pPr>
  </w:style>
  <w:style w:type="paragraph" w:customStyle="1" w:styleId="msonormalcxspmiddlecxspmiddlecxspmiddle">
    <w:name w:val="msonormalcxspmiddlecxspmiddlecxspmiddle"/>
    <w:basedOn w:val="Normal"/>
    <w:rsid w:val="003B4B88"/>
    <w:pPr>
      <w:spacing w:before="100" w:beforeAutospacing="1" w:after="100" w:afterAutospacing="1"/>
    </w:pPr>
  </w:style>
  <w:style w:type="character" w:customStyle="1" w:styleId="mainheadprod1">
    <w:name w:val="mainheadprod1"/>
    <w:rsid w:val="003B4B88"/>
    <w:rPr>
      <w:rFonts w:ascii="Verdana" w:hAnsi="Verdana" w:hint="default"/>
      <w:b/>
      <w:bCs/>
      <w:color w:val="333333"/>
      <w:sz w:val="20"/>
      <w:szCs w:val="20"/>
    </w:rPr>
  </w:style>
  <w:style w:type="character" w:customStyle="1" w:styleId="apple-style-span">
    <w:name w:val="apple-style-span"/>
    <w:basedOn w:val="DefaultParagraphFont"/>
    <w:rsid w:val="003B4B88"/>
  </w:style>
  <w:style w:type="character" w:customStyle="1" w:styleId="normalchar">
    <w:name w:val="normal__char"/>
    <w:basedOn w:val="DefaultParagraphFont"/>
    <w:rsid w:val="003B4B88"/>
  </w:style>
  <w:style w:type="character" w:customStyle="1" w:styleId="plain0020textchar">
    <w:name w:val="plain_0020text__char"/>
    <w:basedOn w:val="DefaultParagraphFont"/>
    <w:rsid w:val="003B4B88"/>
  </w:style>
  <w:style w:type="paragraph" w:customStyle="1" w:styleId="msonormalcxspmiddlecxspmiddlecxspmiddlecxspmiddle">
    <w:name w:val="msonormalcxspmiddlecxspmiddlecxspmiddlecxspmiddle"/>
    <w:basedOn w:val="Normal"/>
    <w:rsid w:val="003B4B88"/>
    <w:pPr>
      <w:spacing w:before="100" w:beforeAutospacing="1" w:after="100" w:afterAutospacing="1"/>
    </w:pPr>
  </w:style>
  <w:style w:type="paragraph" w:styleId="BodyText">
    <w:name w:val="Body Text"/>
    <w:basedOn w:val="Normal"/>
    <w:link w:val="BodyTextChar"/>
    <w:uiPriority w:val="99"/>
    <w:unhideWhenUsed/>
    <w:rsid w:val="003B4B88"/>
    <w:pPr>
      <w:spacing w:after="120"/>
    </w:pPr>
  </w:style>
  <w:style w:type="character" w:customStyle="1" w:styleId="BodyTextChar">
    <w:name w:val="Body Text Char"/>
    <w:basedOn w:val="DefaultParagraphFont"/>
    <w:link w:val="BodyText"/>
    <w:uiPriority w:val="99"/>
    <w:rsid w:val="003B4B88"/>
    <w:rPr>
      <w:rFonts w:ascii="Times New Roman" w:eastAsia="Times New Roman" w:hAnsi="Times New Roman" w:cs="Times New Roman"/>
      <w:sz w:val="24"/>
      <w:szCs w:val="24"/>
    </w:rPr>
  </w:style>
  <w:style w:type="paragraph" w:customStyle="1" w:styleId="NoSpacingLatinCambria">
    <w:name w:val="No Spacing + (Latin) Cambria"/>
    <w:aliases w:val="(Complex) Arial,(Complex) Bold,(Complex) Ital..."/>
    <w:basedOn w:val="ListParagraph"/>
    <w:link w:val="NoSpacingLatinCambriaChar"/>
    <w:rsid w:val="003B4B88"/>
    <w:pPr>
      <w:ind w:left="0"/>
      <w:jc w:val="both"/>
    </w:pPr>
    <w:rPr>
      <w:rFonts w:ascii="Cambria" w:hAnsi="Cambria"/>
    </w:rPr>
  </w:style>
  <w:style w:type="character" w:customStyle="1" w:styleId="bold1">
    <w:name w:val="bold1"/>
    <w:rsid w:val="003B4B88"/>
    <w:rPr>
      <w:rFonts w:ascii="Arial" w:hAnsi="Arial" w:cs="Arial"/>
      <w:b/>
      <w:bCs/>
      <w:color w:val="000000"/>
      <w:sz w:val="18"/>
      <w:szCs w:val="18"/>
    </w:rPr>
  </w:style>
  <w:style w:type="character" w:customStyle="1" w:styleId="NoSpacingLatinCambriaChar">
    <w:name w:val="No Spacing + (Latin) Cambria Char"/>
    <w:aliases w:val="(Complex) Arial Char,(Complex) Bold Char,(Complex) Ital... Char Char"/>
    <w:link w:val="NoSpacingLatinCambria"/>
    <w:rsid w:val="003B4B88"/>
    <w:rPr>
      <w:rFonts w:ascii="Cambria" w:eastAsia="Calibri" w:hAnsi="Cambria" w:cs="Times New Roman"/>
    </w:rPr>
  </w:style>
  <w:style w:type="paragraph" w:styleId="BodyText2">
    <w:name w:val="Body Text 2"/>
    <w:basedOn w:val="Normal"/>
    <w:link w:val="BodyText2Char"/>
    <w:uiPriority w:val="99"/>
    <w:semiHidden/>
    <w:unhideWhenUsed/>
    <w:rsid w:val="003B4B88"/>
    <w:pPr>
      <w:spacing w:after="120" w:line="480" w:lineRule="auto"/>
    </w:pPr>
  </w:style>
  <w:style w:type="character" w:customStyle="1" w:styleId="BodyText2Char">
    <w:name w:val="Body Text 2 Char"/>
    <w:basedOn w:val="DefaultParagraphFont"/>
    <w:link w:val="BodyText2"/>
    <w:uiPriority w:val="99"/>
    <w:semiHidden/>
    <w:rsid w:val="003B4B88"/>
    <w:rPr>
      <w:rFonts w:ascii="Times New Roman" w:eastAsia="Times New Roman" w:hAnsi="Times New Roman" w:cs="Times New Roman"/>
      <w:sz w:val="24"/>
      <w:szCs w:val="24"/>
    </w:rPr>
  </w:style>
  <w:style w:type="paragraph" w:customStyle="1" w:styleId="Normal10">
    <w:name w:val="Normal1"/>
    <w:rsid w:val="008374BD"/>
    <w:pPr>
      <w:spacing w:after="0" w:line="240" w:lineRule="auto"/>
    </w:pPr>
    <w:rPr>
      <w:rFonts w:ascii="Times New Roman" w:eastAsia="Times New Roman" w:hAnsi="Times New Roman" w:cs="Times New Roman"/>
      <w:color w:val="000000"/>
      <w:sz w:val="24"/>
      <w:szCs w:val="24"/>
    </w:rPr>
  </w:style>
  <w:style w:type="character" w:customStyle="1" w:styleId="ListParagraphChar">
    <w:name w:val="List Paragraph Char"/>
    <w:link w:val="ListParagraph"/>
    <w:uiPriority w:val="34"/>
    <w:qFormat/>
    <w:locked/>
    <w:rsid w:val="004952E6"/>
    <w:rPr>
      <w:rFonts w:ascii="Calibri" w:eastAsia="Calibri" w:hAnsi="Calibri" w:cs="Times New Roman"/>
    </w:rPr>
  </w:style>
  <w:style w:type="paragraph" w:customStyle="1" w:styleId="normal1">
    <w:name w:val="normal 1"/>
    <w:basedOn w:val="Normal"/>
    <w:autoRedefine/>
    <w:rsid w:val="008305DE"/>
    <w:pPr>
      <w:keepNext/>
      <w:numPr>
        <w:numId w:val="20"/>
      </w:numPr>
      <w:jc w:val="both"/>
    </w:pPr>
    <w:rPr>
      <w:rFonts w:asciiTheme="minorHAnsi" w:eastAsia="Calibri" w:hAnsiTheme="minorHAnsi" w:cstheme="minorHAnsi"/>
      <w:bCs/>
      <w:color w:val="000000" w:themeColor="text1"/>
      <w:sz w:val="20"/>
      <w:szCs w:val="20"/>
    </w:rPr>
  </w:style>
  <w:style w:type="paragraph" w:styleId="NoSpacing">
    <w:name w:val="No Spacing"/>
    <w:link w:val="NoSpacingChar"/>
    <w:uiPriority w:val="1"/>
    <w:qFormat/>
    <w:rsid w:val="008305DE"/>
    <w:pPr>
      <w:spacing w:after="0" w:line="240" w:lineRule="auto"/>
    </w:pPr>
    <w:rPr>
      <w:rFonts w:ascii="Calibri" w:eastAsia="Calibri" w:hAnsi="Calibri" w:cs="Times New Roman"/>
    </w:rPr>
  </w:style>
  <w:style w:type="character" w:customStyle="1" w:styleId="NoSpacingChar">
    <w:name w:val="No Spacing Char"/>
    <w:link w:val="NoSpacing"/>
    <w:rsid w:val="008305DE"/>
    <w:rPr>
      <w:rFonts w:ascii="Calibri" w:eastAsia="Calibri" w:hAnsi="Calibri" w:cs="Times New Roman"/>
    </w:rPr>
  </w:style>
  <w:style w:type="character" w:styleId="Hyperlink">
    <w:name w:val="Hyperlink"/>
    <w:basedOn w:val="DefaultParagraphFont"/>
    <w:uiPriority w:val="99"/>
    <w:unhideWhenUsed/>
    <w:rsid w:val="009F3B1C"/>
    <w:rPr>
      <w:color w:val="0000FF" w:themeColor="hyperlink"/>
      <w:u w:val="single"/>
    </w:rPr>
  </w:style>
  <w:style w:type="character" w:customStyle="1" w:styleId="UnresolvedMention1">
    <w:name w:val="Unresolved Mention1"/>
    <w:basedOn w:val="DefaultParagraphFont"/>
    <w:uiPriority w:val="99"/>
    <w:semiHidden/>
    <w:unhideWhenUsed/>
    <w:rsid w:val="009F3B1C"/>
    <w:rPr>
      <w:color w:val="808080"/>
      <w:shd w:val="clear" w:color="auto" w:fill="E6E6E6"/>
    </w:rPr>
  </w:style>
  <w:style w:type="character" w:customStyle="1" w:styleId="hl">
    <w:name w:val="hl"/>
    <w:basedOn w:val="DefaultParagraphFont"/>
    <w:rsid w:val="003A1CAC"/>
  </w:style>
  <w:style w:type="character" w:styleId="Emphasis">
    <w:name w:val="Emphasis"/>
    <w:basedOn w:val="DefaultParagraphFont"/>
    <w:uiPriority w:val="20"/>
    <w:qFormat/>
    <w:rsid w:val="006D55CD"/>
    <w:rPr>
      <w:i/>
      <w:iCs/>
    </w:rPr>
  </w:style>
  <w:style w:type="character" w:styleId="Strong">
    <w:name w:val="Strong"/>
    <w:basedOn w:val="DefaultParagraphFont"/>
    <w:uiPriority w:val="22"/>
    <w:qFormat/>
    <w:rsid w:val="003F7562"/>
    <w:rPr>
      <w:b/>
      <w:bCs/>
    </w:rPr>
  </w:style>
  <w:style w:type="paragraph" w:customStyle="1" w:styleId="Body">
    <w:name w:val="Body"/>
    <w:rsid w:val="003F7562"/>
    <w:pPr>
      <w:pBdr>
        <w:top w:val="nil"/>
        <w:left w:val="nil"/>
        <w:bottom w:val="nil"/>
        <w:right w:val="nil"/>
        <w:between w:val="nil"/>
        <w:bar w:val="nil"/>
      </w:pBdr>
      <w:spacing w:after="0"/>
    </w:pPr>
    <w:rPr>
      <w:rFonts w:ascii="Arial" w:eastAsia="Arial Unicode MS" w:hAnsi="Arial Unicode MS" w:cs="Arial Unicode MS"/>
      <w:color w:val="000000"/>
      <w:u w:color="000000"/>
      <w:bdr w:val="nil"/>
      <w:lang w:val="nl-NL"/>
    </w:rPr>
  </w:style>
  <w:style w:type="character" w:customStyle="1" w:styleId="rezemp-highlightedfield-highlightedterm">
    <w:name w:val="rezemp-highlightedfield-highlightedterm"/>
    <w:basedOn w:val="DefaultParagraphFont"/>
    <w:rsid w:val="000E44AE"/>
  </w:style>
  <w:style w:type="character" w:customStyle="1" w:styleId="Heading1Char">
    <w:name w:val="Heading 1 Char"/>
    <w:basedOn w:val="DefaultParagraphFont"/>
    <w:link w:val="Heading1"/>
    <w:uiPriority w:val="9"/>
    <w:rsid w:val="003967A4"/>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4B88"/>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3967A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3B4B88"/>
    <w:pPr>
      <w:spacing w:after="200" w:line="276" w:lineRule="auto"/>
      <w:ind w:left="720"/>
      <w:contextualSpacing/>
    </w:pPr>
    <w:rPr>
      <w:rFonts w:ascii="Calibri" w:eastAsia="Calibri" w:hAnsi="Calibri"/>
      <w:sz w:val="22"/>
      <w:szCs w:val="22"/>
    </w:rPr>
  </w:style>
  <w:style w:type="paragraph" w:customStyle="1" w:styleId="Normalverdana9points">
    <w:name w:val="Normal + verdana +9 points"/>
    <w:basedOn w:val="BodyText2"/>
    <w:rsid w:val="003B4B88"/>
    <w:rPr>
      <w:rFonts w:ascii="Verdana" w:hAnsi="Verdana"/>
      <w:sz w:val="20"/>
    </w:rPr>
  </w:style>
  <w:style w:type="paragraph" w:customStyle="1" w:styleId="DefaultText">
    <w:name w:val="Default Text"/>
    <w:basedOn w:val="Normal"/>
    <w:rsid w:val="003B4B88"/>
    <w:pPr>
      <w:widowControl w:val="0"/>
    </w:pPr>
    <w:rPr>
      <w:sz w:val="20"/>
      <w:szCs w:val="20"/>
    </w:rPr>
  </w:style>
  <w:style w:type="character" w:customStyle="1" w:styleId="NormalVerdanaChar1">
    <w:name w:val="Normal + Verdana Char1"/>
    <w:link w:val="NormalVerdana"/>
    <w:locked/>
    <w:rsid w:val="003B4B88"/>
    <w:rPr>
      <w:rFonts w:ascii="Verdana" w:eastAsia="Times New Roman" w:hAnsi="Verdana"/>
    </w:rPr>
  </w:style>
  <w:style w:type="paragraph" w:customStyle="1" w:styleId="NormalVerdana">
    <w:name w:val="Normal + Verdana"/>
    <w:basedOn w:val="Normal"/>
    <w:link w:val="NormalVerdanaChar1"/>
    <w:rsid w:val="003B4B88"/>
    <w:rPr>
      <w:rFonts w:ascii="Verdana" w:hAnsi="Verdana" w:cstheme="minorBidi"/>
      <w:sz w:val="22"/>
      <w:szCs w:val="22"/>
    </w:rPr>
  </w:style>
  <w:style w:type="paragraph" w:customStyle="1" w:styleId="msonormalcxspmiddlecxspmiddle">
    <w:name w:val="msonormalcxspmiddlecxspmiddle"/>
    <w:basedOn w:val="Normal"/>
    <w:rsid w:val="003B4B88"/>
    <w:pPr>
      <w:spacing w:before="100" w:beforeAutospacing="1" w:after="100" w:afterAutospacing="1"/>
    </w:pPr>
  </w:style>
  <w:style w:type="paragraph" w:customStyle="1" w:styleId="msonormalcxspmiddlecxspmiddlecxspmiddle">
    <w:name w:val="msonormalcxspmiddlecxspmiddlecxspmiddle"/>
    <w:basedOn w:val="Normal"/>
    <w:rsid w:val="003B4B88"/>
    <w:pPr>
      <w:spacing w:before="100" w:beforeAutospacing="1" w:after="100" w:afterAutospacing="1"/>
    </w:pPr>
  </w:style>
  <w:style w:type="character" w:customStyle="1" w:styleId="mainheadprod1">
    <w:name w:val="mainheadprod1"/>
    <w:rsid w:val="003B4B88"/>
    <w:rPr>
      <w:rFonts w:ascii="Verdana" w:hAnsi="Verdana" w:hint="default"/>
      <w:b/>
      <w:bCs/>
      <w:color w:val="333333"/>
      <w:sz w:val="20"/>
      <w:szCs w:val="20"/>
    </w:rPr>
  </w:style>
  <w:style w:type="character" w:customStyle="1" w:styleId="apple-style-span">
    <w:name w:val="apple-style-span"/>
    <w:basedOn w:val="DefaultParagraphFont"/>
    <w:rsid w:val="003B4B88"/>
  </w:style>
  <w:style w:type="character" w:customStyle="1" w:styleId="normalchar">
    <w:name w:val="normal__char"/>
    <w:basedOn w:val="DefaultParagraphFont"/>
    <w:rsid w:val="003B4B88"/>
  </w:style>
  <w:style w:type="character" w:customStyle="1" w:styleId="plain0020textchar">
    <w:name w:val="plain_0020text__char"/>
    <w:basedOn w:val="DefaultParagraphFont"/>
    <w:rsid w:val="003B4B88"/>
  </w:style>
  <w:style w:type="paragraph" w:customStyle="1" w:styleId="msonormalcxspmiddlecxspmiddlecxspmiddlecxspmiddle">
    <w:name w:val="msonormalcxspmiddlecxspmiddlecxspmiddlecxspmiddle"/>
    <w:basedOn w:val="Normal"/>
    <w:rsid w:val="003B4B88"/>
    <w:pPr>
      <w:spacing w:before="100" w:beforeAutospacing="1" w:after="100" w:afterAutospacing="1"/>
    </w:pPr>
  </w:style>
  <w:style w:type="paragraph" w:styleId="BodyText">
    <w:name w:val="Body Text"/>
    <w:basedOn w:val="Normal"/>
    <w:link w:val="BodyTextChar"/>
    <w:uiPriority w:val="99"/>
    <w:unhideWhenUsed/>
    <w:rsid w:val="003B4B88"/>
    <w:pPr>
      <w:spacing w:after="120"/>
    </w:pPr>
  </w:style>
  <w:style w:type="character" w:customStyle="1" w:styleId="BodyTextChar">
    <w:name w:val="Body Text Char"/>
    <w:basedOn w:val="DefaultParagraphFont"/>
    <w:link w:val="BodyText"/>
    <w:uiPriority w:val="99"/>
    <w:rsid w:val="003B4B88"/>
    <w:rPr>
      <w:rFonts w:ascii="Times New Roman" w:eastAsia="Times New Roman" w:hAnsi="Times New Roman" w:cs="Times New Roman"/>
      <w:sz w:val="24"/>
      <w:szCs w:val="24"/>
    </w:rPr>
  </w:style>
  <w:style w:type="paragraph" w:customStyle="1" w:styleId="NoSpacingLatinCambria">
    <w:name w:val="No Spacing + (Latin) Cambria"/>
    <w:aliases w:val="(Complex) Arial,(Complex) Bold,(Complex) Ital..."/>
    <w:basedOn w:val="ListParagraph"/>
    <w:link w:val="NoSpacingLatinCambriaChar"/>
    <w:rsid w:val="003B4B88"/>
    <w:pPr>
      <w:ind w:left="0"/>
      <w:jc w:val="both"/>
    </w:pPr>
    <w:rPr>
      <w:rFonts w:ascii="Cambria" w:hAnsi="Cambria"/>
    </w:rPr>
  </w:style>
  <w:style w:type="character" w:customStyle="1" w:styleId="bold1">
    <w:name w:val="bold1"/>
    <w:rsid w:val="003B4B88"/>
    <w:rPr>
      <w:rFonts w:ascii="Arial" w:hAnsi="Arial" w:cs="Arial"/>
      <w:b/>
      <w:bCs/>
      <w:color w:val="000000"/>
      <w:sz w:val="18"/>
      <w:szCs w:val="18"/>
    </w:rPr>
  </w:style>
  <w:style w:type="character" w:customStyle="1" w:styleId="NoSpacingLatinCambriaChar">
    <w:name w:val="No Spacing + (Latin) Cambria Char"/>
    <w:aliases w:val="(Complex) Arial Char,(Complex) Bold Char,(Complex) Ital... Char Char"/>
    <w:link w:val="NoSpacingLatinCambria"/>
    <w:rsid w:val="003B4B88"/>
    <w:rPr>
      <w:rFonts w:ascii="Cambria" w:eastAsia="Calibri" w:hAnsi="Cambria" w:cs="Times New Roman"/>
    </w:rPr>
  </w:style>
  <w:style w:type="paragraph" w:styleId="BodyText2">
    <w:name w:val="Body Text 2"/>
    <w:basedOn w:val="Normal"/>
    <w:link w:val="BodyText2Char"/>
    <w:uiPriority w:val="99"/>
    <w:semiHidden/>
    <w:unhideWhenUsed/>
    <w:rsid w:val="003B4B88"/>
    <w:pPr>
      <w:spacing w:after="120" w:line="480" w:lineRule="auto"/>
    </w:pPr>
  </w:style>
  <w:style w:type="character" w:customStyle="1" w:styleId="BodyText2Char">
    <w:name w:val="Body Text 2 Char"/>
    <w:basedOn w:val="DefaultParagraphFont"/>
    <w:link w:val="BodyText2"/>
    <w:uiPriority w:val="99"/>
    <w:semiHidden/>
    <w:rsid w:val="003B4B88"/>
    <w:rPr>
      <w:rFonts w:ascii="Times New Roman" w:eastAsia="Times New Roman" w:hAnsi="Times New Roman" w:cs="Times New Roman"/>
      <w:sz w:val="24"/>
      <w:szCs w:val="24"/>
    </w:rPr>
  </w:style>
  <w:style w:type="paragraph" w:customStyle="1" w:styleId="Normal10">
    <w:name w:val="Normal1"/>
    <w:rsid w:val="008374BD"/>
    <w:pPr>
      <w:spacing w:after="0" w:line="240" w:lineRule="auto"/>
    </w:pPr>
    <w:rPr>
      <w:rFonts w:ascii="Times New Roman" w:eastAsia="Times New Roman" w:hAnsi="Times New Roman" w:cs="Times New Roman"/>
      <w:color w:val="000000"/>
      <w:sz w:val="24"/>
      <w:szCs w:val="24"/>
    </w:rPr>
  </w:style>
  <w:style w:type="character" w:customStyle="1" w:styleId="ListParagraphChar">
    <w:name w:val="List Paragraph Char"/>
    <w:link w:val="ListParagraph"/>
    <w:uiPriority w:val="34"/>
    <w:qFormat/>
    <w:locked/>
    <w:rsid w:val="004952E6"/>
    <w:rPr>
      <w:rFonts w:ascii="Calibri" w:eastAsia="Calibri" w:hAnsi="Calibri" w:cs="Times New Roman"/>
    </w:rPr>
  </w:style>
  <w:style w:type="paragraph" w:customStyle="1" w:styleId="normal1">
    <w:name w:val="normal 1"/>
    <w:basedOn w:val="Normal"/>
    <w:autoRedefine/>
    <w:rsid w:val="008305DE"/>
    <w:pPr>
      <w:keepNext/>
      <w:numPr>
        <w:numId w:val="20"/>
      </w:numPr>
      <w:jc w:val="both"/>
    </w:pPr>
    <w:rPr>
      <w:rFonts w:asciiTheme="minorHAnsi" w:eastAsia="Calibri" w:hAnsiTheme="minorHAnsi" w:cstheme="minorHAnsi"/>
      <w:bCs/>
      <w:color w:val="000000" w:themeColor="text1"/>
      <w:sz w:val="20"/>
      <w:szCs w:val="20"/>
    </w:rPr>
  </w:style>
  <w:style w:type="paragraph" w:styleId="NoSpacing">
    <w:name w:val="No Spacing"/>
    <w:link w:val="NoSpacingChar"/>
    <w:uiPriority w:val="1"/>
    <w:qFormat/>
    <w:rsid w:val="008305DE"/>
    <w:pPr>
      <w:spacing w:after="0" w:line="240" w:lineRule="auto"/>
    </w:pPr>
    <w:rPr>
      <w:rFonts w:ascii="Calibri" w:eastAsia="Calibri" w:hAnsi="Calibri" w:cs="Times New Roman"/>
    </w:rPr>
  </w:style>
  <w:style w:type="character" w:customStyle="1" w:styleId="NoSpacingChar">
    <w:name w:val="No Spacing Char"/>
    <w:link w:val="NoSpacing"/>
    <w:rsid w:val="008305DE"/>
    <w:rPr>
      <w:rFonts w:ascii="Calibri" w:eastAsia="Calibri" w:hAnsi="Calibri" w:cs="Times New Roman"/>
    </w:rPr>
  </w:style>
  <w:style w:type="character" w:styleId="Hyperlink">
    <w:name w:val="Hyperlink"/>
    <w:basedOn w:val="DefaultParagraphFont"/>
    <w:uiPriority w:val="99"/>
    <w:unhideWhenUsed/>
    <w:rsid w:val="009F3B1C"/>
    <w:rPr>
      <w:color w:val="0000FF" w:themeColor="hyperlink"/>
      <w:u w:val="single"/>
    </w:rPr>
  </w:style>
  <w:style w:type="character" w:customStyle="1" w:styleId="UnresolvedMention1">
    <w:name w:val="Unresolved Mention1"/>
    <w:basedOn w:val="DefaultParagraphFont"/>
    <w:uiPriority w:val="99"/>
    <w:semiHidden/>
    <w:unhideWhenUsed/>
    <w:rsid w:val="009F3B1C"/>
    <w:rPr>
      <w:color w:val="808080"/>
      <w:shd w:val="clear" w:color="auto" w:fill="E6E6E6"/>
    </w:rPr>
  </w:style>
  <w:style w:type="character" w:customStyle="1" w:styleId="hl">
    <w:name w:val="hl"/>
    <w:basedOn w:val="DefaultParagraphFont"/>
    <w:rsid w:val="003A1CAC"/>
  </w:style>
  <w:style w:type="character" w:styleId="Emphasis">
    <w:name w:val="Emphasis"/>
    <w:basedOn w:val="DefaultParagraphFont"/>
    <w:uiPriority w:val="20"/>
    <w:qFormat/>
    <w:rsid w:val="006D55CD"/>
    <w:rPr>
      <w:i/>
      <w:iCs/>
    </w:rPr>
  </w:style>
  <w:style w:type="character" w:styleId="Strong">
    <w:name w:val="Strong"/>
    <w:basedOn w:val="DefaultParagraphFont"/>
    <w:uiPriority w:val="22"/>
    <w:qFormat/>
    <w:rsid w:val="003F7562"/>
    <w:rPr>
      <w:b/>
      <w:bCs/>
    </w:rPr>
  </w:style>
  <w:style w:type="paragraph" w:customStyle="1" w:styleId="Body">
    <w:name w:val="Body"/>
    <w:rsid w:val="003F7562"/>
    <w:pPr>
      <w:pBdr>
        <w:top w:val="nil"/>
        <w:left w:val="nil"/>
        <w:bottom w:val="nil"/>
        <w:right w:val="nil"/>
        <w:between w:val="nil"/>
        <w:bar w:val="nil"/>
      </w:pBdr>
      <w:spacing w:after="0"/>
    </w:pPr>
    <w:rPr>
      <w:rFonts w:ascii="Arial" w:eastAsia="Arial Unicode MS" w:hAnsi="Arial Unicode MS" w:cs="Arial Unicode MS"/>
      <w:color w:val="000000"/>
      <w:u w:color="000000"/>
      <w:bdr w:val="nil"/>
      <w:lang w:val="nl-NL"/>
    </w:rPr>
  </w:style>
  <w:style w:type="character" w:customStyle="1" w:styleId="rezemp-highlightedfield-highlightedterm">
    <w:name w:val="rezemp-highlightedfield-highlightedterm"/>
    <w:basedOn w:val="DefaultParagraphFont"/>
    <w:rsid w:val="000E44AE"/>
  </w:style>
  <w:style w:type="character" w:customStyle="1" w:styleId="Heading1Char">
    <w:name w:val="Heading 1 Char"/>
    <w:basedOn w:val="DefaultParagraphFont"/>
    <w:link w:val="Heading1"/>
    <w:uiPriority w:val="9"/>
    <w:rsid w:val="003967A4"/>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4545811">
      <w:bodyDiv w:val="1"/>
      <w:marLeft w:val="0"/>
      <w:marRight w:val="0"/>
      <w:marTop w:val="0"/>
      <w:marBottom w:val="0"/>
      <w:divBdr>
        <w:top w:val="none" w:sz="0" w:space="0" w:color="auto"/>
        <w:left w:val="none" w:sz="0" w:space="0" w:color="auto"/>
        <w:bottom w:val="none" w:sz="0" w:space="0" w:color="auto"/>
        <w:right w:val="none" w:sz="0" w:space="0" w:color="auto"/>
      </w:divBdr>
      <w:divsChild>
        <w:div w:id="1958828128">
          <w:marLeft w:val="0"/>
          <w:marRight w:val="0"/>
          <w:marTop w:val="0"/>
          <w:marBottom w:val="0"/>
          <w:divBdr>
            <w:top w:val="none" w:sz="0" w:space="0" w:color="auto"/>
            <w:left w:val="none" w:sz="0" w:space="0" w:color="auto"/>
            <w:bottom w:val="none" w:sz="0" w:space="0" w:color="auto"/>
            <w:right w:val="none" w:sz="0" w:space="0" w:color="auto"/>
          </w:divBdr>
        </w:div>
        <w:div w:id="1944147119">
          <w:marLeft w:val="0"/>
          <w:marRight w:val="0"/>
          <w:marTop w:val="0"/>
          <w:marBottom w:val="0"/>
          <w:divBdr>
            <w:top w:val="none" w:sz="0" w:space="0" w:color="auto"/>
            <w:left w:val="none" w:sz="0" w:space="0" w:color="auto"/>
            <w:bottom w:val="none" w:sz="0" w:space="0" w:color="auto"/>
            <w:right w:val="none" w:sz="0" w:space="0" w:color="auto"/>
          </w:divBdr>
        </w:div>
        <w:div w:id="1734355917">
          <w:marLeft w:val="0"/>
          <w:marRight w:val="0"/>
          <w:marTop w:val="0"/>
          <w:marBottom w:val="0"/>
          <w:divBdr>
            <w:top w:val="none" w:sz="0" w:space="0" w:color="auto"/>
            <w:left w:val="none" w:sz="0" w:space="0" w:color="auto"/>
            <w:bottom w:val="none" w:sz="0" w:space="0" w:color="auto"/>
            <w:right w:val="none" w:sz="0" w:space="0" w:color="auto"/>
          </w:divBdr>
        </w:div>
        <w:div w:id="1757746234">
          <w:marLeft w:val="0"/>
          <w:marRight w:val="0"/>
          <w:marTop w:val="0"/>
          <w:marBottom w:val="0"/>
          <w:divBdr>
            <w:top w:val="none" w:sz="0" w:space="0" w:color="auto"/>
            <w:left w:val="none" w:sz="0" w:space="0" w:color="auto"/>
            <w:bottom w:val="none" w:sz="0" w:space="0" w:color="auto"/>
            <w:right w:val="none" w:sz="0" w:space="0" w:color="auto"/>
          </w:divBdr>
        </w:div>
      </w:divsChild>
    </w:div>
    <w:div w:id="613243972">
      <w:bodyDiv w:val="1"/>
      <w:marLeft w:val="0"/>
      <w:marRight w:val="0"/>
      <w:marTop w:val="0"/>
      <w:marBottom w:val="0"/>
      <w:divBdr>
        <w:top w:val="none" w:sz="0" w:space="0" w:color="auto"/>
        <w:left w:val="none" w:sz="0" w:space="0" w:color="auto"/>
        <w:bottom w:val="none" w:sz="0" w:space="0" w:color="auto"/>
        <w:right w:val="none" w:sz="0" w:space="0" w:color="auto"/>
      </w:divBdr>
      <w:divsChild>
        <w:div w:id="621958215">
          <w:marLeft w:val="0"/>
          <w:marRight w:val="0"/>
          <w:marTop w:val="0"/>
          <w:marBottom w:val="0"/>
          <w:divBdr>
            <w:top w:val="none" w:sz="0" w:space="0" w:color="auto"/>
            <w:left w:val="none" w:sz="0" w:space="0" w:color="auto"/>
            <w:bottom w:val="none" w:sz="0" w:space="0" w:color="auto"/>
            <w:right w:val="none" w:sz="0" w:space="0" w:color="auto"/>
          </w:divBdr>
        </w:div>
        <w:div w:id="1463035439">
          <w:marLeft w:val="0"/>
          <w:marRight w:val="0"/>
          <w:marTop w:val="0"/>
          <w:marBottom w:val="0"/>
          <w:divBdr>
            <w:top w:val="none" w:sz="0" w:space="0" w:color="auto"/>
            <w:left w:val="none" w:sz="0" w:space="0" w:color="auto"/>
            <w:bottom w:val="none" w:sz="0" w:space="0" w:color="auto"/>
            <w:right w:val="none" w:sz="0" w:space="0" w:color="auto"/>
          </w:divBdr>
        </w:div>
        <w:div w:id="1738895688">
          <w:marLeft w:val="0"/>
          <w:marRight w:val="0"/>
          <w:marTop w:val="0"/>
          <w:marBottom w:val="0"/>
          <w:divBdr>
            <w:top w:val="none" w:sz="0" w:space="0" w:color="auto"/>
            <w:left w:val="none" w:sz="0" w:space="0" w:color="auto"/>
            <w:bottom w:val="none" w:sz="0" w:space="0" w:color="auto"/>
            <w:right w:val="none" w:sz="0" w:space="0" w:color="auto"/>
          </w:divBdr>
        </w:div>
        <w:div w:id="2125348552">
          <w:marLeft w:val="0"/>
          <w:marRight w:val="0"/>
          <w:marTop w:val="0"/>
          <w:marBottom w:val="0"/>
          <w:divBdr>
            <w:top w:val="none" w:sz="0" w:space="0" w:color="auto"/>
            <w:left w:val="none" w:sz="0" w:space="0" w:color="auto"/>
            <w:bottom w:val="none" w:sz="0" w:space="0" w:color="auto"/>
            <w:right w:val="none" w:sz="0" w:space="0" w:color="auto"/>
          </w:divBdr>
        </w:div>
      </w:divsChild>
    </w:div>
    <w:div w:id="1089809754">
      <w:bodyDiv w:val="1"/>
      <w:marLeft w:val="0"/>
      <w:marRight w:val="0"/>
      <w:marTop w:val="0"/>
      <w:marBottom w:val="0"/>
      <w:divBdr>
        <w:top w:val="none" w:sz="0" w:space="0" w:color="auto"/>
        <w:left w:val="none" w:sz="0" w:space="0" w:color="auto"/>
        <w:bottom w:val="none" w:sz="0" w:space="0" w:color="auto"/>
        <w:right w:val="none" w:sz="0" w:space="0" w:color="auto"/>
      </w:divBdr>
    </w:div>
    <w:div w:id="1307129281">
      <w:bodyDiv w:val="1"/>
      <w:marLeft w:val="0"/>
      <w:marRight w:val="0"/>
      <w:marTop w:val="0"/>
      <w:marBottom w:val="0"/>
      <w:divBdr>
        <w:top w:val="none" w:sz="0" w:space="0" w:color="auto"/>
        <w:left w:val="none" w:sz="0" w:space="0" w:color="auto"/>
        <w:bottom w:val="none" w:sz="0" w:space="0" w:color="auto"/>
        <w:right w:val="none" w:sz="0" w:space="0" w:color="auto"/>
      </w:divBdr>
    </w:div>
    <w:div w:id="1310667145">
      <w:bodyDiv w:val="1"/>
      <w:marLeft w:val="0"/>
      <w:marRight w:val="0"/>
      <w:marTop w:val="0"/>
      <w:marBottom w:val="0"/>
      <w:divBdr>
        <w:top w:val="none" w:sz="0" w:space="0" w:color="auto"/>
        <w:left w:val="none" w:sz="0" w:space="0" w:color="auto"/>
        <w:bottom w:val="none" w:sz="0" w:space="0" w:color="auto"/>
        <w:right w:val="none" w:sz="0" w:space="0" w:color="auto"/>
      </w:divBdr>
      <w:divsChild>
        <w:div w:id="998846483">
          <w:marLeft w:val="0"/>
          <w:marRight w:val="0"/>
          <w:marTop w:val="0"/>
          <w:marBottom w:val="0"/>
          <w:divBdr>
            <w:top w:val="none" w:sz="0" w:space="0" w:color="auto"/>
            <w:left w:val="none" w:sz="0" w:space="0" w:color="auto"/>
            <w:bottom w:val="none" w:sz="0" w:space="0" w:color="auto"/>
            <w:right w:val="none" w:sz="0" w:space="0" w:color="auto"/>
          </w:divBdr>
        </w:div>
        <w:div w:id="1563446639">
          <w:marLeft w:val="0"/>
          <w:marRight w:val="0"/>
          <w:marTop w:val="0"/>
          <w:marBottom w:val="0"/>
          <w:divBdr>
            <w:top w:val="none" w:sz="0" w:space="0" w:color="auto"/>
            <w:left w:val="none" w:sz="0" w:space="0" w:color="auto"/>
            <w:bottom w:val="none" w:sz="0" w:space="0" w:color="auto"/>
            <w:right w:val="none" w:sz="0" w:space="0" w:color="auto"/>
          </w:divBdr>
        </w:div>
        <w:div w:id="924921436">
          <w:marLeft w:val="0"/>
          <w:marRight w:val="0"/>
          <w:marTop w:val="0"/>
          <w:marBottom w:val="0"/>
          <w:divBdr>
            <w:top w:val="none" w:sz="0" w:space="0" w:color="auto"/>
            <w:left w:val="none" w:sz="0" w:space="0" w:color="auto"/>
            <w:bottom w:val="none" w:sz="0" w:space="0" w:color="auto"/>
            <w:right w:val="none" w:sz="0" w:space="0" w:color="auto"/>
          </w:divBdr>
        </w:div>
        <w:div w:id="458107680">
          <w:marLeft w:val="0"/>
          <w:marRight w:val="0"/>
          <w:marTop w:val="0"/>
          <w:marBottom w:val="0"/>
          <w:divBdr>
            <w:top w:val="none" w:sz="0" w:space="0" w:color="auto"/>
            <w:left w:val="none" w:sz="0" w:space="0" w:color="auto"/>
            <w:bottom w:val="none" w:sz="0" w:space="0" w:color="auto"/>
            <w:right w:val="none" w:sz="0" w:space="0" w:color="auto"/>
          </w:divBdr>
        </w:div>
        <w:div w:id="238565979">
          <w:marLeft w:val="0"/>
          <w:marRight w:val="0"/>
          <w:marTop w:val="0"/>
          <w:marBottom w:val="0"/>
          <w:divBdr>
            <w:top w:val="none" w:sz="0" w:space="0" w:color="auto"/>
            <w:left w:val="none" w:sz="0" w:space="0" w:color="auto"/>
            <w:bottom w:val="none" w:sz="0" w:space="0" w:color="auto"/>
            <w:right w:val="none" w:sz="0" w:space="0" w:color="auto"/>
          </w:divBdr>
        </w:div>
      </w:divsChild>
    </w:div>
    <w:div w:id="1471901943">
      <w:bodyDiv w:val="1"/>
      <w:marLeft w:val="0"/>
      <w:marRight w:val="0"/>
      <w:marTop w:val="0"/>
      <w:marBottom w:val="0"/>
      <w:divBdr>
        <w:top w:val="none" w:sz="0" w:space="0" w:color="auto"/>
        <w:left w:val="none" w:sz="0" w:space="0" w:color="auto"/>
        <w:bottom w:val="none" w:sz="0" w:space="0" w:color="auto"/>
        <w:right w:val="none" w:sz="0" w:space="0" w:color="auto"/>
      </w:divBdr>
    </w:div>
    <w:div w:id="1486894227">
      <w:bodyDiv w:val="1"/>
      <w:marLeft w:val="0"/>
      <w:marRight w:val="0"/>
      <w:marTop w:val="0"/>
      <w:marBottom w:val="0"/>
      <w:divBdr>
        <w:top w:val="none" w:sz="0" w:space="0" w:color="auto"/>
        <w:left w:val="none" w:sz="0" w:space="0" w:color="auto"/>
        <w:bottom w:val="none" w:sz="0" w:space="0" w:color="auto"/>
        <w:right w:val="none" w:sz="0" w:space="0" w:color="auto"/>
      </w:divBdr>
      <w:divsChild>
        <w:div w:id="2070574109">
          <w:marLeft w:val="0"/>
          <w:marRight w:val="0"/>
          <w:marTop w:val="0"/>
          <w:marBottom w:val="0"/>
          <w:divBdr>
            <w:top w:val="none" w:sz="0" w:space="0" w:color="auto"/>
            <w:left w:val="none" w:sz="0" w:space="0" w:color="auto"/>
            <w:bottom w:val="none" w:sz="0" w:space="0" w:color="auto"/>
            <w:right w:val="none" w:sz="0" w:space="0" w:color="auto"/>
          </w:divBdr>
        </w:div>
        <w:div w:id="606931642">
          <w:marLeft w:val="0"/>
          <w:marRight w:val="0"/>
          <w:marTop w:val="0"/>
          <w:marBottom w:val="0"/>
          <w:divBdr>
            <w:top w:val="none" w:sz="0" w:space="0" w:color="auto"/>
            <w:left w:val="none" w:sz="0" w:space="0" w:color="auto"/>
            <w:bottom w:val="none" w:sz="0" w:space="0" w:color="auto"/>
            <w:right w:val="none" w:sz="0" w:space="0" w:color="auto"/>
          </w:divBdr>
        </w:div>
        <w:div w:id="100996751">
          <w:marLeft w:val="0"/>
          <w:marRight w:val="0"/>
          <w:marTop w:val="0"/>
          <w:marBottom w:val="0"/>
          <w:divBdr>
            <w:top w:val="none" w:sz="0" w:space="0" w:color="auto"/>
            <w:left w:val="none" w:sz="0" w:space="0" w:color="auto"/>
            <w:bottom w:val="none" w:sz="0" w:space="0" w:color="auto"/>
            <w:right w:val="none" w:sz="0" w:space="0" w:color="auto"/>
          </w:divBdr>
        </w:div>
        <w:div w:id="2091583724">
          <w:marLeft w:val="0"/>
          <w:marRight w:val="0"/>
          <w:marTop w:val="0"/>
          <w:marBottom w:val="0"/>
          <w:divBdr>
            <w:top w:val="none" w:sz="0" w:space="0" w:color="auto"/>
            <w:left w:val="none" w:sz="0" w:space="0" w:color="auto"/>
            <w:bottom w:val="none" w:sz="0" w:space="0" w:color="auto"/>
            <w:right w:val="none" w:sz="0" w:space="0" w:color="auto"/>
          </w:divBdr>
        </w:div>
      </w:divsChild>
    </w:div>
    <w:div w:id="1553299302">
      <w:bodyDiv w:val="1"/>
      <w:marLeft w:val="0"/>
      <w:marRight w:val="0"/>
      <w:marTop w:val="0"/>
      <w:marBottom w:val="0"/>
      <w:divBdr>
        <w:top w:val="none" w:sz="0" w:space="0" w:color="auto"/>
        <w:left w:val="none" w:sz="0" w:space="0" w:color="auto"/>
        <w:bottom w:val="none" w:sz="0" w:space="0" w:color="auto"/>
        <w:right w:val="none" w:sz="0" w:space="0" w:color="auto"/>
      </w:divBdr>
      <w:divsChild>
        <w:div w:id="704791119">
          <w:marLeft w:val="0"/>
          <w:marRight w:val="0"/>
          <w:marTop w:val="0"/>
          <w:marBottom w:val="0"/>
          <w:divBdr>
            <w:top w:val="none" w:sz="0" w:space="0" w:color="auto"/>
            <w:left w:val="none" w:sz="0" w:space="0" w:color="auto"/>
            <w:bottom w:val="none" w:sz="0" w:space="0" w:color="auto"/>
            <w:right w:val="none" w:sz="0" w:space="0" w:color="auto"/>
          </w:divBdr>
        </w:div>
        <w:div w:id="1730373890">
          <w:marLeft w:val="0"/>
          <w:marRight w:val="0"/>
          <w:marTop w:val="0"/>
          <w:marBottom w:val="0"/>
          <w:divBdr>
            <w:top w:val="none" w:sz="0" w:space="0" w:color="auto"/>
            <w:left w:val="none" w:sz="0" w:space="0" w:color="auto"/>
            <w:bottom w:val="none" w:sz="0" w:space="0" w:color="auto"/>
            <w:right w:val="none" w:sz="0" w:space="0" w:color="auto"/>
          </w:divBdr>
        </w:div>
        <w:div w:id="138957613">
          <w:marLeft w:val="0"/>
          <w:marRight w:val="0"/>
          <w:marTop w:val="0"/>
          <w:marBottom w:val="0"/>
          <w:divBdr>
            <w:top w:val="none" w:sz="0" w:space="0" w:color="auto"/>
            <w:left w:val="none" w:sz="0" w:space="0" w:color="auto"/>
            <w:bottom w:val="none" w:sz="0" w:space="0" w:color="auto"/>
            <w:right w:val="none" w:sz="0" w:space="0" w:color="auto"/>
          </w:divBdr>
        </w:div>
        <w:div w:id="144979243">
          <w:marLeft w:val="0"/>
          <w:marRight w:val="0"/>
          <w:marTop w:val="0"/>
          <w:marBottom w:val="0"/>
          <w:divBdr>
            <w:top w:val="none" w:sz="0" w:space="0" w:color="auto"/>
            <w:left w:val="none" w:sz="0" w:space="0" w:color="auto"/>
            <w:bottom w:val="none" w:sz="0" w:space="0" w:color="auto"/>
            <w:right w:val="none" w:sz="0" w:space="0" w:color="auto"/>
          </w:divBdr>
        </w:div>
      </w:divsChild>
    </w:div>
    <w:div w:id="1812205902">
      <w:bodyDiv w:val="1"/>
      <w:marLeft w:val="0"/>
      <w:marRight w:val="0"/>
      <w:marTop w:val="0"/>
      <w:marBottom w:val="0"/>
      <w:divBdr>
        <w:top w:val="none" w:sz="0" w:space="0" w:color="auto"/>
        <w:left w:val="none" w:sz="0" w:space="0" w:color="auto"/>
        <w:bottom w:val="none" w:sz="0" w:space="0" w:color="auto"/>
        <w:right w:val="none" w:sz="0" w:space="0" w:color="auto"/>
      </w:divBdr>
    </w:div>
    <w:div w:id="2099254989">
      <w:bodyDiv w:val="1"/>
      <w:marLeft w:val="0"/>
      <w:marRight w:val="0"/>
      <w:marTop w:val="0"/>
      <w:marBottom w:val="0"/>
      <w:divBdr>
        <w:top w:val="none" w:sz="0" w:space="0" w:color="auto"/>
        <w:left w:val="none" w:sz="0" w:space="0" w:color="auto"/>
        <w:bottom w:val="none" w:sz="0" w:space="0" w:color="auto"/>
        <w:right w:val="none" w:sz="0" w:space="0" w:color="auto"/>
      </w:divBdr>
      <w:divsChild>
        <w:div w:id="302194211">
          <w:marLeft w:val="0"/>
          <w:marRight w:val="0"/>
          <w:marTop w:val="0"/>
          <w:marBottom w:val="0"/>
          <w:divBdr>
            <w:top w:val="none" w:sz="0" w:space="0" w:color="auto"/>
            <w:left w:val="none" w:sz="0" w:space="0" w:color="auto"/>
            <w:bottom w:val="none" w:sz="0" w:space="0" w:color="auto"/>
            <w:right w:val="none" w:sz="0" w:space="0" w:color="auto"/>
          </w:divBdr>
        </w:div>
        <w:div w:id="849566354">
          <w:marLeft w:val="0"/>
          <w:marRight w:val="0"/>
          <w:marTop w:val="0"/>
          <w:marBottom w:val="0"/>
          <w:divBdr>
            <w:top w:val="none" w:sz="0" w:space="0" w:color="auto"/>
            <w:left w:val="none" w:sz="0" w:space="0" w:color="auto"/>
            <w:bottom w:val="none" w:sz="0" w:space="0" w:color="auto"/>
            <w:right w:val="none" w:sz="0" w:space="0" w:color="auto"/>
          </w:divBdr>
        </w:div>
        <w:div w:id="608977404">
          <w:marLeft w:val="0"/>
          <w:marRight w:val="0"/>
          <w:marTop w:val="0"/>
          <w:marBottom w:val="0"/>
          <w:divBdr>
            <w:top w:val="none" w:sz="0" w:space="0" w:color="auto"/>
            <w:left w:val="none" w:sz="0" w:space="0" w:color="auto"/>
            <w:bottom w:val="none" w:sz="0" w:space="0" w:color="auto"/>
            <w:right w:val="none" w:sz="0" w:space="0" w:color="auto"/>
          </w:divBdr>
        </w:div>
        <w:div w:id="412947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3187</Words>
  <Characters>18170</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21315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TECH ERA</dc:creator>
  <cp:lastModifiedBy>TECH ERA</cp:lastModifiedBy>
  <cp:revision>2</cp:revision>
  <dcterms:created xsi:type="dcterms:W3CDTF">2019-01-25T16:42:00Z</dcterms:created>
  <dcterms:modified xsi:type="dcterms:W3CDTF">2019-01-25T16:42:00Z</dcterms:modified>
</cp:coreProperties>
</file>