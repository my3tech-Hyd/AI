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F27" w:rsidRDefault="007562E6" w:rsidP="00273441">
      <w:pPr>
        <w:keepNext/>
        <w:widowControl w:val="0"/>
        <w:autoSpaceDE w:val="0"/>
        <w:autoSpaceDN w:val="0"/>
        <w:adjustRightInd w:val="0"/>
        <w:spacing w:after="0" w:line="240" w:lineRule="auto"/>
        <w:ind w:right="-151"/>
        <w:jc w:val="both"/>
        <w:rPr>
          <w:rFonts w:cstheme="minorHAnsi"/>
          <w:b/>
          <w:bCs/>
          <w:caps/>
          <w:sz w:val="20"/>
          <w:szCs w:val="20"/>
        </w:rPr>
      </w:pPr>
      <w:r>
        <w:rPr>
          <w:rFonts w:cstheme="minorHAnsi"/>
          <w:b/>
          <w:bCs/>
          <w:caps/>
          <w:sz w:val="20"/>
          <w:szCs w:val="20"/>
        </w:rPr>
        <w:t>Madhav</w:t>
      </w:r>
    </w:p>
    <w:p w:rsidR="002444FC" w:rsidRPr="00812C9B" w:rsidRDefault="002444FC" w:rsidP="00273441">
      <w:pPr>
        <w:keepNext/>
        <w:widowControl w:val="0"/>
        <w:autoSpaceDE w:val="0"/>
        <w:autoSpaceDN w:val="0"/>
        <w:adjustRightInd w:val="0"/>
        <w:spacing w:after="0" w:line="240" w:lineRule="auto"/>
        <w:ind w:right="-151"/>
        <w:jc w:val="both"/>
        <w:rPr>
          <w:rFonts w:cstheme="minorHAnsi"/>
          <w:b/>
          <w:bCs/>
          <w:caps/>
          <w:sz w:val="20"/>
          <w:szCs w:val="20"/>
        </w:rPr>
      </w:pPr>
      <w:r w:rsidRPr="002444FC">
        <w:rPr>
          <w:rFonts w:cstheme="minorHAnsi"/>
          <w:b/>
          <w:bCs/>
          <w:caps/>
          <w:sz w:val="20"/>
          <w:szCs w:val="20"/>
        </w:rPr>
        <w:t>madhavkorepu@gmail.com | (214) 6098874</w:t>
      </w:r>
      <w:bookmarkStart w:id="0" w:name="_GoBack"/>
      <w:bookmarkEnd w:id="0"/>
    </w:p>
    <w:p w:rsidR="0001709B" w:rsidRDefault="00064C07" w:rsidP="00E469AE">
      <w:pPr>
        <w:keepNext/>
        <w:widowControl w:val="0"/>
        <w:autoSpaceDE w:val="0"/>
        <w:autoSpaceDN w:val="0"/>
        <w:adjustRightInd w:val="0"/>
        <w:spacing w:after="0" w:line="240" w:lineRule="auto"/>
        <w:ind w:right="-151"/>
        <w:jc w:val="both"/>
        <w:rPr>
          <w:rFonts w:cstheme="minorHAnsi"/>
          <w:b/>
          <w:color w:val="000000"/>
          <w:sz w:val="20"/>
          <w:szCs w:val="20"/>
          <w:shd w:val="clear" w:color="auto" w:fill="FFFFFF"/>
        </w:rPr>
      </w:pPr>
      <w:r w:rsidRPr="00812C9B">
        <w:rPr>
          <w:rFonts w:cstheme="minorHAnsi"/>
          <w:b/>
          <w:bCs/>
          <w:caps/>
          <w:sz w:val="20"/>
          <w:szCs w:val="20"/>
        </w:rPr>
        <w:t>.Net Developer</w:t>
      </w:r>
    </w:p>
    <w:p w:rsidR="00410366" w:rsidRPr="00812C9B" w:rsidRDefault="002444FC" w:rsidP="004E1A64">
      <w:pPr>
        <w:keepNext/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aps/>
          <w:sz w:val="20"/>
          <w:szCs w:val="20"/>
          <w:highlight w:val="lightGray"/>
        </w:rPr>
      </w:pPr>
      <w:r>
        <w:rPr>
          <w:rFonts w:cstheme="minorHAnsi"/>
          <w:b/>
          <w:bCs/>
          <w:caps/>
          <w:noProof/>
          <w:sz w:val="20"/>
          <w:szCs w:val="20"/>
        </w:rPr>
        <w:pict>
          <v:line id="Straight Connector 1" o:spid="_x0000_s1026" style="position:absolute;left:0;text-align:left;flip:y;z-index:251660288;visibility:visible;mso-wrap-distance-top:-3e-5mm;mso-wrap-distance-bottom:-3e-5mm;mso-height-relative:margin" from="-4.5pt,1.1pt" to="545.2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" strokecolor="#4579b8 [3044]">
            <o:lock v:ext="edit" shapetype="f"/>
          </v:line>
        </w:pict>
      </w:r>
      <w:r w:rsidR="00597119" w:rsidRPr="00812C9B">
        <w:rPr>
          <w:rFonts w:cstheme="minorHAnsi"/>
          <w:b/>
          <w:bCs/>
          <w:caps/>
          <w:sz w:val="20"/>
          <w:szCs w:val="20"/>
          <w:u w:val="single"/>
        </w:rPr>
        <w:t>SUMMARY</w:t>
      </w:r>
    </w:p>
    <w:p w:rsidR="00E41ED1" w:rsidRPr="00812C9B" w:rsidRDefault="00D54AC1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 xml:space="preserve">Over </w:t>
      </w:r>
      <w:r w:rsidR="005C2826">
        <w:rPr>
          <w:rFonts w:cstheme="minorHAnsi"/>
          <w:b/>
          <w:sz w:val="20"/>
          <w:szCs w:val="20"/>
        </w:rPr>
        <w:t>5</w:t>
      </w:r>
      <w:r w:rsidR="0038304C" w:rsidRPr="00812C9B">
        <w:rPr>
          <w:rFonts w:cstheme="minorHAnsi"/>
          <w:b/>
          <w:sz w:val="20"/>
          <w:szCs w:val="20"/>
        </w:rPr>
        <w:t xml:space="preserve">+ </w:t>
      </w:r>
      <w:r w:rsidR="0001709B" w:rsidRPr="00812C9B">
        <w:rPr>
          <w:rFonts w:cstheme="minorHAnsi"/>
          <w:b/>
          <w:sz w:val="20"/>
          <w:szCs w:val="20"/>
        </w:rPr>
        <w:t xml:space="preserve">years of experience in designing, developing, implementing, and testing </w:t>
      </w:r>
      <w:r w:rsidR="0001709B" w:rsidRPr="00812C9B">
        <w:rPr>
          <w:rFonts w:cstheme="minorHAnsi"/>
          <w:b/>
          <w:bCs/>
          <w:sz w:val="20"/>
          <w:szCs w:val="20"/>
        </w:rPr>
        <w:t xml:space="preserve">Windows and Web </w:t>
      </w:r>
      <w:r w:rsidR="0001709B" w:rsidRPr="00812C9B">
        <w:rPr>
          <w:rFonts w:cstheme="minorHAnsi"/>
          <w:b/>
          <w:sz w:val="20"/>
          <w:szCs w:val="20"/>
        </w:rPr>
        <w:t xml:space="preserve">applications using </w:t>
      </w:r>
      <w:r w:rsidR="0001709B" w:rsidRPr="00812C9B">
        <w:rPr>
          <w:rFonts w:cstheme="minorHAnsi"/>
          <w:b/>
          <w:bCs/>
          <w:sz w:val="20"/>
          <w:szCs w:val="20"/>
        </w:rPr>
        <w:t xml:space="preserve">Microsoft .Net </w:t>
      </w:r>
      <w:proofErr w:type="spellStart"/>
      <w:r w:rsidR="0001709B" w:rsidRPr="00812C9B">
        <w:rPr>
          <w:rFonts w:cstheme="minorHAnsi"/>
          <w:b/>
          <w:bCs/>
          <w:sz w:val="20"/>
          <w:szCs w:val="20"/>
        </w:rPr>
        <w:t>Technologies.</w:t>
      </w:r>
      <w:r w:rsidR="00B0606C" w:rsidRPr="00812C9B">
        <w:rPr>
          <w:rFonts w:cstheme="minorHAnsi"/>
          <w:sz w:val="20"/>
          <w:szCs w:val="20"/>
        </w:rPr>
        <w:t>Experience</w:t>
      </w:r>
      <w:proofErr w:type="spellEnd"/>
      <w:r w:rsidR="00B0606C" w:rsidRPr="00812C9B">
        <w:rPr>
          <w:rFonts w:cstheme="minorHAnsi"/>
          <w:sz w:val="20"/>
          <w:szCs w:val="20"/>
        </w:rPr>
        <w:t xml:space="preserve"> in design and development of web-based applications using </w:t>
      </w:r>
      <w:r w:rsidR="00B0606C" w:rsidRPr="00812C9B">
        <w:rPr>
          <w:rFonts w:cstheme="minorHAnsi"/>
          <w:b/>
          <w:sz w:val="20"/>
          <w:szCs w:val="20"/>
        </w:rPr>
        <w:t>ASP.NET 4.0/3.5/3.0/2.0/1.1 using C#,MVC</w:t>
      </w:r>
      <w:r w:rsidR="00D5717E" w:rsidRPr="00812C9B">
        <w:rPr>
          <w:rFonts w:cstheme="minorHAnsi"/>
          <w:b/>
          <w:sz w:val="20"/>
          <w:szCs w:val="20"/>
        </w:rPr>
        <w:t xml:space="preserve"> (</w:t>
      </w:r>
      <w:r w:rsidR="00D5717E" w:rsidRPr="00812C9B">
        <w:rPr>
          <w:rFonts w:cstheme="minorHAnsi"/>
          <w:color w:val="000000"/>
          <w:sz w:val="20"/>
          <w:szCs w:val="20"/>
          <w:shd w:val="clear" w:color="auto" w:fill="FFFFFF"/>
        </w:rPr>
        <w:t>Model-View-Controller) </w:t>
      </w:r>
      <w:r w:rsidR="00B0606C" w:rsidRPr="00812C9B">
        <w:rPr>
          <w:rFonts w:cstheme="minorHAnsi"/>
          <w:b/>
          <w:sz w:val="20"/>
          <w:szCs w:val="20"/>
        </w:rPr>
        <w:t xml:space="preserve">3.0/4.0, ADO.Net and </w:t>
      </w:r>
      <w:r w:rsidR="00B6712D" w:rsidRPr="00812C9B">
        <w:rPr>
          <w:rFonts w:cstheme="minorHAnsi"/>
          <w:b/>
          <w:sz w:val="20"/>
          <w:szCs w:val="20"/>
        </w:rPr>
        <w:t xml:space="preserve">Web Services(SOAP, </w:t>
      </w:r>
      <w:proofErr w:type="spellStart"/>
      <w:r w:rsidR="008A7717" w:rsidRPr="00812C9B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Restful</w:t>
      </w:r>
      <w:r w:rsidR="00D5717E"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>web</w:t>
      </w:r>
      <w:proofErr w:type="spellEnd"/>
      <w:r w:rsidR="00D5717E"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 services</w:t>
      </w:r>
      <w:r w:rsidR="0030576D" w:rsidRPr="00812C9B">
        <w:rPr>
          <w:rFonts w:cstheme="minorHAnsi"/>
          <w:b/>
          <w:sz w:val="20"/>
          <w:szCs w:val="20"/>
        </w:rPr>
        <w:t xml:space="preserve">, </w:t>
      </w:r>
      <w:r w:rsidR="00FA54E4" w:rsidRPr="00812C9B">
        <w:rPr>
          <w:rFonts w:cstheme="minorHAnsi"/>
          <w:b/>
          <w:sz w:val="20"/>
          <w:szCs w:val="20"/>
        </w:rPr>
        <w:t>and WSDL</w:t>
      </w:r>
      <w:r w:rsidR="0030576D" w:rsidRPr="00812C9B">
        <w:rPr>
          <w:rFonts w:cstheme="minorHAnsi"/>
          <w:b/>
          <w:sz w:val="20"/>
          <w:szCs w:val="20"/>
        </w:rPr>
        <w:t xml:space="preserve">), </w:t>
      </w:r>
      <w:r w:rsidR="0030576D" w:rsidRPr="00812C9B">
        <w:rPr>
          <w:rFonts w:cstheme="minorHAnsi"/>
          <w:b/>
          <w:sz w:val="20"/>
          <w:szCs w:val="20"/>
          <w:lang w:val="en-CA"/>
        </w:rPr>
        <w:t xml:space="preserve">WCF, WPF, Entity Framework and Silverlight. </w:t>
      </w:r>
    </w:p>
    <w:p w:rsidR="00E41ED1" w:rsidRPr="00812C9B" w:rsidRDefault="00D5717E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eastAsia="Times New Roman" w:cstheme="minorHAnsi"/>
          <w:color w:val="000000"/>
          <w:sz w:val="20"/>
          <w:szCs w:val="20"/>
        </w:rPr>
        <w:t>Experience with databases such as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SQL Server, MySQL</w:t>
      </w:r>
      <w:r w:rsidRPr="00812C9B">
        <w:rPr>
          <w:rFonts w:eastAsia="Times New Roman" w:cstheme="minorHAnsi"/>
          <w:color w:val="000000"/>
          <w:sz w:val="20"/>
          <w:szCs w:val="20"/>
        </w:rPr>
        <w:t xml:space="preserve"> and written complex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 SQL queries </w:t>
      </w:r>
      <w:r w:rsidRPr="00812C9B">
        <w:rPr>
          <w:rFonts w:eastAsia="Times New Roman" w:cstheme="minorHAnsi"/>
          <w:color w:val="000000"/>
          <w:sz w:val="20"/>
          <w:szCs w:val="20"/>
        </w:rPr>
        <w:t xml:space="preserve">and 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Stored Procedures.</w:t>
      </w:r>
    </w:p>
    <w:p w:rsidR="00FA54E4" w:rsidRPr="00812C9B" w:rsidRDefault="0001709B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Experience in </w:t>
      </w:r>
      <w:r w:rsidRPr="00812C9B">
        <w:rPr>
          <w:rFonts w:cstheme="minorHAnsi"/>
          <w:b/>
          <w:sz w:val="20"/>
          <w:szCs w:val="20"/>
        </w:rPr>
        <w:t xml:space="preserve">Microsoft </w:t>
      </w:r>
      <w:r w:rsidRPr="00812C9B">
        <w:rPr>
          <w:rFonts w:cstheme="minorHAnsi"/>
          <w:b/>
          <w:bCs/>
          <w:sz w:val="20"/>
          <w:szCs w:val="20"/>
        </w:rPr>
        <w:t>TFS</w:t>
      </w:r>
      <w:r w:rsidR="00FA54E4" w:rsidRPr="00812C9B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="0030576D" w:rsidRPr="00812C9B">
        <w:rPr>
          <w:rFonts w:cstheme="minorHAnsi"/>
          <w:b/>
          <w:bCs/>
          <w:sz w:val="20"/>
          <w:szCs w:val="20"/>
        </w:rPr>
        <w:t>GIT</w:t>
      </w:r>
      <w:r w:rsidR="00FA54E4" w:rsidRPr="00812C9B">
        <w:rPr>
          <w:rFonts w:cstheme="minorHAnsi"/>
          <w:b/>
          <w:sz w:val="20"/>
          <w:szCs w:val="20"/>
          <w:shd w:val="clear" w:color="auto" w:fill="FFFFFF"/>
        </w:rPr>
        <w:t>&amp;</w:t>
      </w:r>
      <w:r w:rsidR="00FA54E4" w:rsidRPr="00812C9B">
        <w:rPr>
          <w:rFonts w:cstheme="minorHAnsi"/>
          <w:b/>
          <w:color w:val="000000"/>
          <w:sz w:val="20"/>
          <w:szCs w:val="20"/>
        </w:rPr>
        <w:t>Agile</w:t>
      </w:r>
      <w:proofErr w:type="spellEnd"/>
      <w:r w:rsidR="00FA54E4" w:rsidRPr="00812C9B">
        <w:rPr>
          <w:rFonts w:cstheme="minorHAnsi"/>
          <w:b/>
          <w:color w:val="000000"/>
          <w:sz w:val="20"/>
          <w:szCs w:val="20"/>
        </w:rPr>
        <w:t xml:space="preserve"> and Water Fall Methodologies.</w:t>
      </w:r>
    </w:p>
    <w:p w:rsidR="00B46C15" w:rsidRPr="00812C9B" w:rsidRDefault="00F614CA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>Expertise in creating System Test Plans, developing and maintaining test cases/scripts, analyzing bugs, interacting with development team in fixing bugs</w:t>
      </w:r>
      <w:r w:rsidR="00FA54E4" w:rsidRPr="00812C9B">
        <w:rPr>
          <w:rFonts w:cstheme="minorHAnsi"/>
          <w:color w:val="000000"/>
          <w:sz w:val="20"/>
          <w:szCs w:val="20"/>
        </w:rPr>
        <w:t>,</w:t>
      </w:r>
      <w:r w:rsidRPr="00812C9B">
        <w:rPr>
          <w:rFonts w:cstheme="minorHAnsi"/>
          <w:color w:val="000000"/>
          <w:sz w:val="20"/>
          <w:szCs w:val="20"/>
        </w:rPr>
        <w:t xml:space="preserve"> writing &amp; executing SQL Queries to perform </w:t>
      </w:r>
      <w:r w:rsidRPr="00812C9B">
        <w:rPr>
          <w:rFonts w:cstheme="minorHAnsi"/>
          <w:b/>
          <w:color w:val="000000"/>
          <w:sz w:val="20"/>
          <w:szCs w:val="20"/>
        </w:rPr>
        <w:t>Backend Testing</w:t>
      </w:r>
      <w:r w:rsidR="00FA54E4" w:rsidRPr="00812C9B">
        <w:rPr>
          <w:rFonts w:cstheme="minorHAnsi"/>
          <w:b/>
          <w:color w:val="000000"/>
          <w:sz w:val="20"/>
          <w:szCs w:val="20"/>
        </w:rPr>
        <w:t>(</w:t>
      </w:r>
      <w:r w:rsidR="008A7717"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Tested the Web Services using </w:t>
      </w:r>
      <w:r w:rsidR="00FA54E4"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>POSTMAN</w:t>
      </w:r>
      <w:r w:rsidR="008A7717"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 and SOAPUI Tool</w:t>
      </w:r>
      <w:r w:rsidR="00FA54E4" w:rsidRPr="00812C9B">
        <w:rPr>
          <w:rFonts w:cstheme="minorHAnsi"/>
          <w:b/>
          <w:color w:val="000000"/>
          <w:sz w:val="20"/>
          <w:szCs w:val="20"/>
        </w:rPr>
        <w:t>)</w:t>
      </w:r>
    </w:p>
    <w:p w:rsidR="00B46C15" w:rsidRPr="00812C9B" w:rsidRDefault="00F614CA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 xml:space="preserve">Proficient in software applications procedures </w:t>
      </w:r>
      <w:r w:rsidR="00333FEE">
        <w:rPr>
          <w:rFonts w:cstheme="minorHAnsi"/>
          <w:b/>
          <w:color w:val="000000"/>
          <w:sz w:val="20"/>
          <w:szCs w:val="20"/>
        </w:rPr>
        <w:t>using Functional, I</w:t>
      </w:r>
      <w:r w:rsidRPr="00812C9B">
        <w:rPr>
          <w:rFonts w:cstheme="minorHAnsi"/>
          <w:b/>
          <w:color w:val="000000"/>
          <w:sz w:val="20"/>
          <w:szCs w:val="20"/>
        </w:rPr>
        <w:t>ntegration, Regression, Interface, Database, Load, Performance testing</w:t>
      </w:r>
      <w:r w:rsidR="004F18D5" w:rsidRPr="00812C9B">
        <w:rPr>
          <w:rFonts w:cstheme="minorHAnsi"/>
          <w:color w:val="000000"/>
          <w:sz w:val="20"/>
          <w:szCs w:val="20"/>
        </w:rPr>
        <w:t>.</w:t>
      </w:r>
    </w:p>
    <w:p w:rsidR="00B46C15" w:rsidRPr="00812C9B" w:rsidRDefault="004F18D5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eastAsia="Times New Roman" w:cstheme="minorHAnsi"/>
          <w:color w:val="000000"/>
          <w:sz w:val="20"/>
          <w:szCs w:val="20"/>
        </w:rPr>
        <w:t xml:space="preserve">Peer </w:t>
      </w:r>
      <w:r w:rsidRPr="00812C9B">
        <w:rPr>
          <w:rFonts w:eastAsia="Times New Roman" w:cstheme="minorHAnsi"/>
          <w:b/>
          <w:color w:val="000000"/>
          <w:sz w:val="20"/>
          <w:szCs w:val="20"/>
        </w:rPr>
        <w:t>code reviews</w:t>
      </w:r>
      <w:r w:rsidRPr="00812C9B">
        <w:rPr>
          <w:rFonts w:eastAsia="Times New Roman" w:cstheme="minorHAnsi"/>
          <w:color w:val="000000"/>
          <w:sz w:val="20"/>
          <w:szCs w:val="20"/>
        </w:rPr>
        <w:t xml:space="preserve"> and ensuring to follow the </w:t>
      </w:r>
      <w:r w:rsidRPr="00812C9B">
        <w:rPr>
          <w:rFonts w:eastAsia="Times New Roman" w:cstheme="minorHAnsi"/>
          <w:b/>
          <w:color w:val="000000"/>
          <w:sz w:val="20"/>
          <w:szCs w:val="20"/>
        </w:rPr>
        <w:t xml:space="preserve">quality </w:t>
      </w:r>
      <w:r w:rsidRPr="00812C9B">
        <w:rPr>
          <w:rFonts w:eastAsia="Times New Roman" w:cstheme="minorHAnsi"/>
          <w:color w:val="000000"/>
          <w:sz w:val="20"/>
          <w:szCs w:val="20"/>
        </w:rPr>
        <w:t>audits.</w:t>
      </w:r>
    </w:p>
    <w:p w:rsidR="00B46C15" w:rsidRPr="00812C9B" w:rsidRDefault="00F614CA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>Extensive experienc</w:t>
      </w:r>
      <w:r w:rsidR="00FA54E4" w:rsidRPr="00812C9B">
        <w:rPr>
          <w:rFonts w:cstheme="minorHAnsi"/>
          <w:color w:val="000000"/>
          <w:sz w:val="20"/>
          <w:szCs w:val="20"/>
        </w:rPr>
        <w:t xml:space="preserve">e in interacting with </w:t>
      </w:r>
      <w:r w:rsidR="00FA54E4" w:rsidRPr="00812C9B">
        <w:rPr>
          <w:rFonts w:cstheme="minorHAnsi"/>
          <w:b/>
          <w:color w:val="000000"/>
          <w:sz w:val="20"/>
          <w:szCs w:val="20"/>
        </w:rPr>
        <w:t>onsite and</w:t>
      </w:r>
      <w:r w:rsidRPr="00812C9B">
        <w:rPr>
          <w:rFonts w:cstheme="minorHAnsi"/>
          <w:b/>
          <w:color w:val="000000"/>
          <w:sz w:val="20"/>
          <w:szCs w:val="20"/>
        </w:rPr>
        <w:t xml:space="preserve"> offsite team and leading a </w:t>
      </w:r>
      <w:proofErr w:type="spellStart"/>
      <w:r w:rsidRPr="00812C9B">
        <w:rPr>
          <w:rFonts w:cstheme="minorHAnsi"/>
          <w:b/>
          <w:color w:val="000000"/>
          <w:sz w:val="20"/>
          <w:szCs w:val="20"/>
        </w:rPr>
        <w:t>team</w:t>
      </w:r>
      <w:r w:rsidR="004F18D5" w:rsidRPr="00812C9B">
        <w:rPr>
          <w:rFonts w:cstheme="minorHAnsi"/>
          <w:color w:val="000000"/>
          <w:sz w:val="20"/>
          <w:szCs w:val="20"/>
        </w:rPr>
        <w:t>.</w:t>
      </w:r>
      <w:r w:rsidR="004F18D5" w:rsidRPr="00812C9B">
        <w:rPr>
          <w:rFonts w:eastAsia="Times New Roman" w:cstheme="minorHAnsi"/>
          <w:color w:val="000000"/>
          <w:sz w:val="20"/>
          <w:szCs w:val="20"/>
        </w:rPr>
        <w:t>Providing</w:t>
      </w:r>
      <w:proofErr w:type="spellEnd"/>
      <w:r w:rsidR="004F18D5" w:rsidRPr="00812C9B">
        <w:rPr>
          <w:rFonts w:eastAsia="Times New Roman" w:cstheme="minorHAnsi"/>
          <w:color w:val="000000"/>
          <w:sz w:val="20"/>
          <w:szCs w:val="20"/>
        </w:rPr>
        <w:t xml:space="preserve"> the </w:t>
      </w:r>
      <w:r w:rsidR="004F18D5" w:rsidRPr="00812C9B">
        <w:rPr>
          <w:rFonts w:eastAsia="Times New Roman" w:cstheme="minorHAnsi"/>
          <w:b/>
          <w:color w:val="000000"/>
          <w:sz w:val="20"/>
          <w:szCs w:val="20"/>
        </w:rPr>
        <w:t xml:space="preserve">production maintenance support. </w:t>
      </w:r>
    </w:p>
    <w:p w:rsidR="00D5717E" w:rsidRPr="00812C9B" w:rsidRDefault="00D5717E" w:rsidP="00380777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eastAsia="Times New Roman" w:cstheme="minorHAnsi"/>
          <w:color w:val="000000"/>
          <w:sz w:val="20"/>
          <w:szCs w:val="20"/>
        </w:rPr>
        <w:t>Skilled in project management activities involving analyzing information system needs, evaluating end-user requirements, custom designing solutions, troubleshooting for complex information systems management.</w:t>
      </w:r>
    </w:p>
    <w:p w:rsidR="00B46C15" w:rsidRPr="00812C9B" w:rsidRDefault="0001709B" w:rsidP="00B46C15">
      <w:pPr>
        <w:keepNext/>
        <w:widowControl w:val="0"/>
        <w:autoSpaceDE w:val="0"/>
        <w:autoSpaceDN w:val="0"/>
        <w:adjustRightInd w:val="0"/>
        <w:spacing w:after="0" w:line="240" w:lineRule="auto"/>
        <w:ind w:right="-151"/>
        <w:jc w:val="both"/>
        <w:rPr>
          <w:rFonts w:cstheme="minorHAnsi"/>
          <w:b/>
          <w:bCs/>
          <w:caps/>
          <w:sz w:val="20"/>
          <w:szCs w:val="20"/>
          <w:u w:val="single"/>
        </w:rPr>
      </w:pPr>
      <w:r w:rsidRPr="00812C9B">
        <w:rPr>
          <w:rFonts w:cstheme="minorHAnsi"/>
          <w:b/>
          <w:bCs/>
          <w:caps/>
          <w:sz w:val="20"/>
          <w:szCs w:val="20"/>
          <w:u w:val="single"/>
        </w:rPr>
        <w:t>TECHNICAL SKILLS</w:t>
      </w:r>
    </w:p>
    <w:p w:rsidR="00A768CB" w:rsidRPr="00812C9B" w:rsidRDefault="00A768CB" w:rsidP="00A768CB">
      <w:pPr>
        <w:keepNext/>
        <w:widowControl w:val="0"/>
        <w:autoSpaceDE w:val="0"/>
        <w:autoSpaceDN w:val="0"/>
        <w:adjustRightInd w:val="0"/>
        <w:spacing w:after="0" w:line="240" w:lineRule="auto"/>
        <w:ind w:right="-151"/>
        <w:jc w:val="both"/>
        <w:rPr>
          <w:rFonts w:cstheme="minorHAnsi"/>
          <w:b/>
          <w:bCs/>
          <w:caps/>
          <w:sz w:val="20"/>
          <w:szCs w:val="20"/>
          <w:u w:val="single"/>
        </w:rPr>
      </w:pPr>
      <w:r w:rsidRPr="00812C9B">
        <w:rPr>
          <w:rFonts w:cstheme="minorHAnsi"/>
          <w:b/>
          <w:sz w:val="20"/>
          <w:szCs w:val="20"/>
        </w:rPr>
        <w:t xml:space="preserve">          Programming Languages </w:t>
      </w:r>
      <w:r w:rsidRPr="00812C9B">
        <w:rPr>
          <w:rFonts w:cstheme="minorHAnsi"/>
          <w:sz w:val="20"/>
          <w:szCs w:val="20"/>
        </w:rPr>
        <w:t>– C, C++, C#</w:t>
      </w:r>
    </w:p>
    <w:p w:rsidR="00A768CB" w:rsidRPr="00812C9B" w:rsidRDefault="00A768CB" w:rsidP="00A768C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 xml:space="preserve">          Tools</w:t>
      </w:r>
      <w:r w:rsidRPr="00812C9B">
        <w:rPr>
          <w:rFonts w:cstheme="minorHAnsi"/>
          <w:sz w:val="20"/>
          <w:szCs w:val="20"/>
        </w:rPr>
        <w:t xml:space="preserve"> – Microsoft Visual Studio</w:t>
      </w:r>
    </w:p>
    <w:p w:rsidR="00A768CB" w:rsidRPr="00812C9B" w:rsidRDefault="00A768CB" w:rsidP="00A768CB">
      <w:pPr>
        <w:widowControl w:val="0"/>
        <w:autoSpaceDE w:val="0"/>
        <w:autoSpaceDN w:val="0"/>
        <w:adjustRightInd w:val="0"/>
        <w:spacing w:after="0" w:line="240" w:lineRule="auto"/>
        <w:ind w:left="450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 xml:space="preserve">Design Patterns </w:t>
      </w:r>
      <w:r w:rsidRPr="00812C9B">
        <w:rPr>
          <w:rFonts w:cstheme="minorHAnsi"/>
          <w:sz w:val="20"/>
          <w:szCs w:val="20"/>
        </w:rPr>
        <w:t>– MVC 3.5/4, MVVM</w:t>
      </w:r>
    </w:p>
    <w:p w:rsidR="00A768CB" w:rsidRPr="00812C9B" w:rsidRDefault="00A768CB" w:rsidP="00A768CB">
      <w:pPr>
        <w:widowControl w:val="0"/>
        <w:autoSpaceDE w:val="0"/>
        <w:autoSpaceDN w:val="0"/>
        <w:adjustRightInd w:val="0"/>
        <w:spacing w:after="0" w:line="240" w:lineRule="auto"/>
        <w:ind w:left="450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>Web Technologies –</w:t>
      </w:r>
      <w:r w:rsidRPr="00812C9B">
        <w:rPr>
          <w:rFonts w:cstheme="minorHAnsi"/>
          <w:sz w:val="20"/>
          <w:szCs w:val="20"/>
        </w:rPr>
        <w:t xml:space="preserve"> HTML5, CSS3, JavaScript, XML, AJAX, JSON, ASP.net, WPF, WCF, TDD, Web form, </w:t>
      </w:r>
      <w:proofErr w:type="spellStart"/>
      <w:r w:rsidR="006E3DF9" w:rsidRPr="00812C9B">
        <w:rPr>
          <w:rFonts w:cstheme="minorHAnsi"/>
          <w:sz w:val="20"/>
          <w:szCs w:val="20"/>
        </w:rPr>
        <w:t>WinForms</w:t>
      </w:r>
      <w:proofErr w:type="spellEnd"/>
    </w:p>
    <w:p w:rsidR="00A768CB" w:rsidRPr="00812C9B" w:rsidRDefault="00A768CB" w:rsidP="00A768CB">
      <w:pPr>
        <w:widowControl w:val="0"/>
        <w:autoSpaceDE w:val="0"/>
        <w:autoSpaceDN w:val="0"/>
        <w:adjustRightInd w:val="0"/>
        <w:spacing w:after="0" w:line="240" w:lineRule="auto"/>
        <w:ind w:left="450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>Database</w:t>
      </w:r>
      <w:r w:rsidRPr="00812C9B">
        <w:rPr>
          <w:rFonts w:cstheme="minorHAnsi"/>
          <w:sz w:val="20"/>
          <w:szCs w:val="20"/>
        </w:rPr>
        <w:t xml:space="preserve"> – SQL Server, MySQL </w:t>
      </w:r>
    </w:p>
    <w:p w:rsidR="00A768CB" w:rsidRPr="00812C9B" w:rsidRDefault="00A768CB" w:rsidP="00A768CB">
      <w:pPr>
        <w:widowControl w:val="0"/>
        <w:autoSpaceDE w:val="0"/>
        <w:autoSpaceDN w:val="0"/>
        <w:adjustRightInd w:val="0"/>
        <w:spacing w:after="0" w:line="240" w:lineRule="auto"/>
        <w:ind w:left="450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>Platforms/APIs</w:t>
      </w:r>
      <w:r w:rsidRPr="00812C9B">
        <w:rPr>
          <w:rFonts w:cstheme="minorHAnsi"/>
          <w:sz w:val="20"/>
          <w:szCs w:val="20"/>
        </w:rPr>
        <w:t xml:space="preserve"> – Windows API, .Net Framework, Microsoft SharePoint, Microsoft InfoPath, IIS (Web server)</w:t>
      </w:r>
    </w:p>
    <w:p w:rsidR="00A768CB" w:rsidRPr="00812C9B" w:rsidRDefault="00A768CB" w:rsidP="00A768CB">
      <w:pPr>
        <w:widowControl w:val="0"/>
        <w:autoSpaceDE w:val="0"/>
        <w:autoSpaceDN w:val="0"/>
        <w:adjustRightInd w:val="0"/>
        <w:spacing w:after="0" w:line="240" w:lineRule="auto"/>
        <w:ind w:left="450"/>
        <w:jc w:val="both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Testing </w:t>
      </w:r>
      <w:proofErr w:type="spellStart"/>
      <w:r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>Tools</w:t>
      </w:r>
      <w:proofErr w:type="gramStart"/>
      <w:r w:rsidRPr="00812C9B">
        <w:rPr>
          <w:rFonts w:cstheme="minorHAnsi"/>
          <w:b/>
          <w:color w:val="000000"/>
          <w:sz w:val="20"/>
          <w:szCs w:val="20"/>
          <w:shd w:val="clear" w:color="auto" w:fill="FFFFFF"/>
        </w:rPr>
        <w:t>:</w:t>
      </w:r>
      <w:r w:rsidR="004E1A64" w:rsidRPr="00812C9B">
        <w:rPr>
          <w:rFonts w:cstheme="minorHAnsi"/>
          <w:color w:val="000000"/>
          <w:sz w:val="20"/>
          <w:szCs w:val="20"/>
          <w:shd w:val="clear" w:color="auto" w:fill="FFFFFF"/>
        </w:rPr>
        <w:t>Soap</w:t>
      </w:r>
      <w:proofErr w:type="spellEnd"/>
      <w:proofErr w:type="gramEnd"/>
      <w:r w:rsidRPr="00812C9B">
        <w:rPr>
          <w:rFonts w:cstheme="minorHAnsi"/>
          <w:color w:val="000000"/>
          <w:sz w:val="20"/>
          <w:szCs w:val="20"/>
          <w:shd w:val="clear" w:color="auto" w:fill="FFFFFF"/>
        </w:rPr>
        <w:t xml:space="preserve"> UI, JIRA, Postman, </w:t>
      </w:r>
      <w:r w:rsidR="004E1A64" w:rsidRPr="00812C9B">
        <w:rPr>
          <w:rFonts w:cstheme="minorHAnsi"/>
          <w:color w:val="000000"/>
          <w:sz w:val="20"/>
          <w:szCs w:val="20"/>
          <w:shd w:val="clear" w:color="auto" w:fill="FFFFFF"/>
        </w:rPr>
        <w:t>Ready API</w:t>
      </w:r>
    </w:p>
    <w:p w:rsidR="008A7717" w:rsidRPr="00812C9B" w:rsidRDefault="00A62679" w:rsidP="00A768CB">
      <w:pPr>
        <w:keepNext/>
        <w:widowControl w:val="0"/>
        <w:autoSpaceDE w:val="0"/>
        <w:autoSpaceDN w:val="0"/>
        <w:adjustRightInd w:val="0"/>
        <w:spacing w:after="0" w:line="240" w:lineRule="auto"/>
        <w:ind w:right="-151"/>
        <w:jc w:val="both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812C9B">
        <w:rPr>
          <w:rFonts w:cstheme="minorHAnsi"/>
          <w:b/>
          <w:bCs/>
          <w:caps/>
          <w:sz w:val="20"/>
          <w:szCs w:val="20"/>
          <w:u w:val="single"/>
        </w:rPr>
        <w:t>EXPERIENCE: -</w:t>
      </w:r>
    </w:p>
    <w:p w:rsidR="008A7717" w:rsidRPr="00812C9B" w:rsidRDefault="008A7717" w:rsidP="008A771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 xml:space="preserve">MEIJER, MI                                                                       </w:t>
      </w: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ab/>
      </w: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ab/>
      </w: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ab/>
      </w:r>
      <w:r w:rsidR="00E41ED1"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>Feb’ 17</w:t>
      </w: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 xml:space="preserve"> – Till </w:t>
      </w:r>
    </w:p>
    <w:p w:rsidR="008A7717" w:rsidRPr="00812C9B" w:rsidRDefault="008A7717" w:rsidP="008A771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 xml:space="preserve">Role: .Net Developer/ </w:t>
      </w:r>
      <w:r w:rsidRPr="00812C9B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QA Engineer</w:t>
      </w:r>
    </w:p>
    <w:p w:rsidR="008A7717" w:rsidRPr="00812C9B" w:rsidRDefault="008A7717" w:rsidP="008A771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>Application’s Worked: - Curbside Application/ Meijer.com Website (As a Service Developer and QA Engineer)</w:t>
      </w:r>
    </w:p>
    <w:p w:rsidR="008A7717" w:rsidRPr="00812C9B" w:rsidRDefault="008A7717" w:rsidP="008A771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>Responsibilities:</w:t>
      </w:r>
    </w:p>
    <w:p w:rsidR="004E1A64" w:rsidRPr="00812C9B" w:rsidRDefault="00E41ED1" w:rsidP="00380777">
      <w:pPr>
        <w:numPr>
          <w:ilvl w:val="0"/>
          <w:numId w:val="4"/>
        </w:numPr>
        <w:spacing w:after="0" w:line="240" w:lineRule="auto"/>
        <w:ind w:left="720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Used </w:t>
      </w:r>
      <w:r w:rsidRPr="00812C9B">
        <w:rPr>
          <w:rFonts w:cstheme="minorHAnsi"/>
          <w:b/>
          <w:sz w:val="20"/>
          <w:szCs w:val="20"/>
        </w:rPr>
        <w:t>Visual Studio 2015 with C#, ASP.NET Framework 4.5, develop Store Procedures in SQL Server 2015</w:t>
      </w:r>
      <w:r w:rsidRPr="00812C9B">
        <w:rPr>
          <w:rFonts w:cstheme="minorHAnsi"/>
          <w:sz w:val="20"/>
          <w:szCs w:val="20"/>
        </w:rPr>
        <w:t xml:space="preserve"> for save and retrieve data from database.</w:t>
      </w:r>
      <w:r w:rsidR="00B46C15" w:rsidRPr="00812C9B">
        <w:rPr>
          <w:rFonts w:cstheme="minorHAnsi"/>
          <w:sz w:val="20"/>
          <w:szCs w:val="20"/>
        </w:rPr>
        <w:t xml:space="preserve"> Involved in the development of </w:t>
      </w:r>
      <w:r w:rsidR="00B46C15" w:rsidRPr="00812C9B">
        <w:rPr>
          <w:rFonts w:cstheme="minorHAnsi"/>
          <w:b/>
          <w:sz w:val="20"/>
          <w:szCs w:val="20"/>
        </w:rPr>
        <w:t>Windows Communication Foundation (WCF) web services</w:t>
      </w:r>
      <w:r w:rsidR="00B46C15" w:rsidRPr="00812C9B">
        <w:rPr>
          <w:rFonts w:cstheme="minorHAnsi"/>
          <w:sz w:val="20"/>
          <w:szCs w:val="20"/>
        </w:rPr>
        <w:t xml:space="preserve"> to implement </w:t>
      </w:r>
      <w:r w:rsidR="00B46C15" w:rsidRPr="00812C9B">
        <w:rPr>
          <w:rFonts w:cstheme="minorHAnsi"/>
          <w:b/>
          <w:sz w:val="20"/>
          <w:szCs w:val="20"/>
        </w:rPr>
        <w:t>Business Layer of Applications</w:t>
      </w:r>
      <w:r w:rsidR="00B46C15" w:rsidRPr="00812C9B">
        <w:rPr>
          <w:rFonts w:cstheme="minorHAnsi"/>
          <w:sz w:val="20"/>
          <w:szCs w:val="20"/>
        </w:rPr>
        <w:t xml:space="preserve"> and also Test cases of Framework Products. Also consumed the </w:t>
      </w:r>
      <w:r w:rsidR="00B46C15" w:rsidRPr="00812C9B">
        <w:rPr>
          <w:rFonts w:cstheme="minorHAnsi"/>
          <w:b/>
          <w:sz w:val="20"/>
          <w:szCs w:val="20"/>
        </w:rPr>
        <w:t>WCF Web Services</w:t>
      </w:r>
      <w:r w:rsidR="00B46C15" w:rsidRPr="00812C9B">
        <w:rPr>
          <w:rFonts w:cstheme="minorHAnsi"/>
          <w:sz w:val="20"/>
          <w:szCs w:val="20"/>
        </w:rPr>
        <w:t xml:space="preserve"> provided by other Teams.</w:t>
      </w:r>
    </w:p>
    <w:p w:rsidR="004E1A64" w:rsidRPr="00812C9B" w:rsidRDefault="004E1A64" w:rsidP="00380777">
      <w:pPr>
        <w:numPr>
          <w:ilvl w:val="0"/>
          <w:numId w:val="4"/>
        </w:numPr>
        <w:spacing w:after="0" w:line="240" w:lineRule="auto"/>
        <w:ind w:left="720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Created </w:t>
      </w:r>
      <w:r w:rsidRPr="00812C9B">
        <w:rPr>
          <w:rFonts w:cstheme="minorHAnsi"/>
          <w:b/>
          <w:sz w:val="20"/>
          <w:szCs w:val="20"/>
        </w:rPr>
        <w:t>ETL packages</w:t>
      </w:r>
      <w:r w:rsidRPr="00812C9B">
        <w:rPr>
          <w:rFonts w:cstheme="minorHAnsi"/>
          <w:sz w:val="20"/>
          <w:szCs w:val="20"/>
        </w:rPr>
        <w:t xml:space="preserve"> in SSIS to handle the data that is retrieved from multiple sources and formats from different locations/training centers.</w:t>
      </w:r>
    </w:p>
    <w:p w:rsidR="00B46C15" w:rsidRPr="00812C9B" w:rsidRDefault="00B46C15" w:rsidP="00380777">
      <w:pPr>
        <w:numPr>
          <w:ilvl w:val="0"/>
          <w:numId w:val="4"/>
        </w:numPr>
        <w:spacing w:after="0" w:line="240" w:lineRule="auto"/>
        <w:ind w:left="720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Creating reusable </w:t>
      </w:r>
      <w:r w:rsidRPr="00812C9B">
        <w:rPr>
          <w:rFonts w:cstheme="minorHAnsi"/>
          <w:b/>
          <w:sz w:val="20"/>
          <w:szCs w:val="20"/>
        </w:rPr>
        <w:t xml:space="preserve">Master Pages, User Controls, and Common Functions to be used throughout whole Project using ASP.Net and C#.NET. </w:t>
      </w:r>
    </w:p>
    <w:p w:rsidR="00E41ED1" w:rsidRPr="00812C9B" w:rsidRDefault="00E41ED1" w:rsidP="00380777">
      <w:pPr>
        <w:pStyle w:val="ListParagraph"/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Create and update models from database using </w:t>
      </w:r>
      <w:r w:rsidRPr="00812C9B">
        <w:rPr>
          <w:rFonts w:cstheme="minorHAnsi"/>
          <w:b/>
          <w:sz w:val="20"/>
          <w:szCs w:val="20"/>
        </w:rPr>
        <w:t>database</w:t>
      </w:r>
      <w:r w:rsidRPr="00812C9B">
        <w:rPr>
          <w:rFonts w:cstheme="minorHAnsi"/>
          <w:sz w:val="20"/>
          <w:szCs w:val="20"/>
        </w:rPr>
        <w:t xml:space="preserve"> first approach with </w:t>
      </w:r>
      <w:r w:rsidRPr="00812C9B">
        <w:rPr>
          <w:rFonts w:cstheme="minorHAnsi"/>
          <w:b/>
          <w:sz w:val="20"/>
          <w:szCs w:val="20"/>
        </w:rPr>
        <w:t>Entity Framework and C#.</w:t>
      </w:r>
    </w:p>
    <w:p w:rsidR="00E41ED1" w:rsidRPr="00812C9B" w:rsidRDefault="00E41ED1" w:rsidP="00380777">
      <w:pPr>
        <w:pStyle w:val="ListParagraph"/>
        <w:numPr>
          <w:ilvl w:val="0"/>
          <w:numId w:val="6"/>
        </w:numPr>
        <w:spacing w:after="0" w:line="240" w:lineRule="auto"/>
        <w:jc w:val="both"/>
        <w:textAlignment w:val="baseline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Consume </w:t>
      </w:r>
      <w:r w:rsidRPr="00812C9B">
        <w:rPr>
          <w:rFonts w:cstheme="minorHAnsi"/>
          <w:b/>
          <w:sz w:val="20"/>
          <w:szCs w:val="20"/>
        </w:rPr>
        <w:t>RESTAPI for save and retrieve data from third party using C#, JSON and XML</w:t>
      </w:r>
    </w:p>
    <w:p w:rsidR="00B46C15" w:rsidRPr="00812C9B" w:rsidRDefault="00B46C15" w:rsidP="00380777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To create and test the application with </w:t>
      </w:r>
      <w:r w:rsidRPr="00812C9B">
        <w:rPr>
          <w:rFonts w:cstheme="minorHAnsi"/>
          <w:b/>
          <w:sz w:val="20"/>
          <w:szCs w:val="20"/>
        </w:rPr>
        <w:t xml:space="preserve">unit test cases using </w:t>
      </w:r>
      <w:proofErr w:type="spellStart"/>
      <w:r w:rsidRPr="00812C9B">
        <w:rPr>
          <w:rFonts w:cstheme="minorHAnsi"/>
          <w:b/>
          <w:sz w:val="20"/>
          <w:szCs w:val="20"/>
        </w:rPr>
        <w:t>nUnit</w:t>
      </w:r>
      <w:proofErr w:type="spellEnd"/>
      <w:r w:rsidRPr="00812C9B">
        <w:rPr>
          <w:rFonts w:cstheme="minorHAnsi"/>
          <w:b/>
          <w:sz w:val="20"/>
          <w:szCs w:val="20"/>
        </w:rPr>
        <w:t xml:space="preserve"> test framework</w:t>
      </w:r>
      <w:r w:rsidRPr="00812C9B">
        <w:rPr>
          <w:rFonts w:cstheme="minorHAnsi"/>
          <w:sz w:val="20"/>
          <w:szCs w:val="20"/>
        </w:rPr>
        <w:t>.</w:t>
      </w:r>
    </w:p>
    <w:p w:rsidR="004F18D5" w:rsidRPr="00812C9B" w:rsidRDefault="00F96CEB" w:rsidP="0038077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eastAsia="Times New Roman" w:cstheme="minorHAnsi"/>
          <w:color w:val="181717"/>
          <w:sz w:val="20"/>
          <w:szCs w:val="20"/>
        </w:rPr>
      </w:pPr>
      <w:r w:rsidRPr="00812C9B">
        <w:rPr>
          <w:rFonts w:eastAsia="Times New Roman" w:cstheme="minorHAnsi"/>
          <w:color w:val="181717"/>
          <w:sz w:val="20"/>
          <w:szCs w:val="20"/>
        </w:rPr>
        <w:t xml:space="preserve">Use </w:t>
      </w:r>
      <w:r w:rsidRPr="00812C9B">
        <w:rPr>
          <w:rFonts w:eastAsia="Times New Roman" w:cstheme="minorHAnsi"/>
          <w:b/>
          <w:color w:val="181717"/>
          <w:sz w:val="20"/>
          <w:szCs w:val="20"/>
        </w:rPr>
        <w:t>Postman</w:t>
      </w:r>
      <w:r w:rsidRPr="00812C9B">
        <w:rPr>
          <w:rFonts w:eastAsia="Times New Roman" w:cstheme="minorHAnsi"/>
          <w:color w:val="181717"/>
          <w:sz w:val="20"/>
          <w:szCs w:val="20"/>
        </w:rPr>
        <w:t xml:space="preserve"> and </w:t>
      </w:r>
      <w:proofErr w:type="spellStart"/>
      <w:r w:rsidRPr="00812C9B">
        <w:rPr>
          <w:rFonts w:eastAsia="Times New Roman" w:cstheme="minorHAnsi"/>
          <w:b/>
          <w:color w:val="181717"/>
          <w:sz w:val="20"/>
          <w:szCs w:val="20"/>
        </w:rPr>
        <w:t>SoapUI</w:t>
      </w:r>
      <w:proofErr w:type="spellEnd"/>
      <w:r w:rsidR="00A768CB" w:rsidRPr="00812C9B">
        <w:rPr>
          <w:rFonts w:eastAsia="Times New Roman" w:cstheme="minorHAnsi"/>
          <w:color w:val="181717"/>
          <w:sz w:val="20"/>
          <w:szCs w:val="20"/>
        </w:rPr>
        <w:t xml:space="preserve"> to</w:t>
      </w:r>
      <w:r w:rsidRPr="00812C9B">
        <w:rPr>
          <w:rFonts w:eastAsia="Times New Roman" w:cstheme="minorHAnsi"/>
          <w:color w:val="181717"/>
          <w:sz w:val="20"/>
          <w:szCs w:val="20"/>
        </w:rPr>
        <w:t xml:space="preserve"> test </w:t>
      </w:r>
      <w:r w:rsidR="00E41ED1" w:rsidRPr="00812C9B">
        <w:rPr>
          <w:rFonts w:eastAsia="Times New Roman" w:cstheme="minorHAnsi"/>
          <w:b/>
          <w:color w:val="181717"/>
          <w:sz w:val="20"/>
          <w:szCs w:val="20"/>
        </w:rPr>
        <w:t>web services</w:t>
      </w:r>
      <w:r w:rsidRPr="00812C9B">
        <w:rPr>
          <w:rFonts w:eastAsia="Times New Roman" w:cstheme="minorHAnsi"/>
          <w:color w:val="181717"/>
          <w:sz w:val="20"/>
          <w:szCs w:val="20"/>
        </w:rPr>
        <w:t xml:space="preserve"> and </w:t>
      </w:r>
      <w:r w:rsidRPr="00812C9B">
        <w:rPr>
          <w:rFonts w:eastAsia="Times New Roman" w:cstheme="minorHAnsi"/>
          <w:b/>
          <w:color w:val="181717"/>
          <w:sz w:val="20"/>
          <w:szCs w:val="20"/>
        </w:rPr>
        <w:t xml:space="preserve">Rest </w:t>
      </w:r>
      <w:proofErr w:type="spellStart"/>
      <w:r w:rsidRPr="00812C9B">
        <w:rPr>
          <w:rFonts w:eastAsia="Times New Roman" w:cstheme="minorHAnsi"/>
          <w:b/>
          <w:color w:val="181717"/>
          <w:sz w:val="20"/>
          <w:szCs w:val="20"/>
        </w:rPr>
        <w:t>API</w:t>
      </w:r>
      <w:r w:rsidRPr="00812C9B">
        <w:rPr>
          <w:rFonts w:eastAsia="Times New Roman" w:cstheme="minorHAnsi"/>
          <w:color w:val="181717"/>
          <w:sz w:val="20"/>
          <w:szCs w:val="20"/>
        </w:rPr>
        <w:t>.</w:t>
      </w:r>
      <w:r w:rsidR="004F18D5" w:rsidRPr="00812C9B">
        <w:rPr>
          <w:rFonts w:eastAsia="Times New Roman" w:cstheme="minorHAnsi"/>
          <w:color w:val="181717"/>
          <w:sz w:val="20"/>
          <w:szCs w:val="20"/>
        </w:rPr>
        <w:t>Design</w:t>
      </w:r>
      <w:proofErr w:type="spellEnd"/>
      <w:r w:rsidR="004F18D5" w:rsidRPr="00812C9B">
        <w:rPr>
          <w:rFonts w:eastAsia="Times New Roman" w:cstheme="minorHAnsi"/>
          <w:color w:val="181717"/>
          <w:sz w:val="20"/>
          <w:szCs w:val="20"/>
        </w:rPr>
        <w:t xml:space="preserve"> and deploy </w:t>
      </w:r>
      <w:r w:rsidR="004F18D5" w:rsidRPr="00812C9B">
        <w:rPr>
          <w:rFonts w:eastAsia="Times New Roman" w:cstheme="minorHAnsi"/>
          <w:b/>
          <w:color w:val="181717"/>
          <w:sz w:val="20"/>
          <w:szCs w:val="20"/>
        </w:rPr>
        <w:t xml:space="preserve">API specification with testing </w:t>
      </w:r>
      <w:proofErr w:type="gramStart"/>
      <w:r w:rsidR="004F18D5" w:rsidRPr="00812C9B">
        <w:rPr>
          <w:rFonts w:eastAsia="Times New Roman" w:cstheme="minorHAnsi"/>
          <w:b/>
          <w:color w:val="181717"/>
          <w:sz w:val="20"/>
          <w:szCs w:val="20"/>
        </w:rPr>
        <w:t>case(</w:t>
      </w:r>
      <w:proofErr w:type="gramEnd"/>
      <w:r w:rsidR="004F18D5" w:rsidRPr="00812C9B">
        <w:rPr>
          <w:rFonts w:eastAsia="Times New Roman" w:cstheme="minorHAnsi"/>
          <w:b/>
          <w:color w:val="181717"/>
          <w:sz w:val="20"/>
          <w:szCs w:val="20"/>
        </w:rPr>
        <w:t>Swagger).</w:t>
      </w:r>
    </w:p>
    <w:p w:rsidR="004F18D5" w:rsidRPr="00D5717E" w:rsidRDefault="004F18D5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4F18D5">
        <w:rPr>
          <w:rFonts w:eastAsia="Times New Roman" w:cstheme="minorHAnsi"/>
          <w:color w:val="000000"/>
          <w:sz w:val="20"/>
          <w:szCs w:val="20"/>
        </w:rPr>
        <w:t>Work closely with the business owner to gather and understand the business and functional requirements.</w:t>
      </w:r>
    </w:p>
    <w:p w:rsidR="00D5717E" w:rsidRPr="00D5717E" w:rsidRDefault="00D5717E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5717E">
        <w:rPr>
          <w:rFonts w:eastAsia="Times New Roman" w:cstheme="minorHAnsi"/>
          <w:color w:val="000000"/>
          <w:sz w:val="20"/>
          <w:szCs w:val="20"/>
        </w:rPr>
        <w:t>Also used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SOAP UI tool</w:t>
      </w:r>
      <w:r w:rsidRPr="00D5717E">
        <w:rPr>
          <w:rFonts w:eastAsia="Times New Roman" w:cstheme="minorHAnsi"/>
          <w:color w:val="000000"/>
          <w:sz w:val="20"/>
          <w:szCs w:val="20"/>
        </w:rPr>
        <w:t xml:space="preserve"> to test the </w:t>
      </w:r>
      <w:r w:rsidRPr="00D5717E">
        <w:rPr>
          <w:rFonts w:eastAsia="Times New Roman" w:cstheme="minorHAnsi"/>
          <w:b/>
          <w:color w:val="000000"/>
          <w:sz w:val="20"/>
          <w:szCs w:val="20"/>
        </w:rPr>
        <w:t>REST web service operations</w:t>
      </w:r>
      <w:r w:rsidRPr="00D5717E">
        <w:rPr>
          <w:rFonts w:eastAsia="Times New Roman" w:cstheme="minorHAnsi"/>
          <w:color w:val="000000"/>
          <w:sz w:val="20"/>
          <w:szCs w:val="20"/>
        </w:rPr>
        <w:t>.</w:t>
      </w:r>
    </w:p>
    <w:p w:rsidR="00D5717E" w:rsidRPr="00D5717E" w:rsidRDefault="00D5717E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5717E">
        <w:rPr>
          <w:rFonts w:eastAsia="Times New Roman" w:cstheme="minorHAnsi"/>
          <w:color w:val="000000"/>
          <w:sz w:val="20"/>
          <w:szCs w:val="20"/>
        </w:rPr>
        <w:t>Created SOAP </w:t>
      </w:r>
      <w:r w:rsidR="00E41ED1" w:rsidRPr="00812C9B">
        <w:rPr>
          <w:rFonts w:eastAsia="Times New Roman" w:cstheme="minorHAnsi"/>
          <w:b/>
          <w:bCs/>
          <w:color w:val="000000"/>
          <w:sz w:val="20"/>
          <w:szCs w:val="20"/>
        </w:rPr>
        <w:t>test cases</w:t>
      </w:r>
      <w:r w:rsidRPr="00D5717E">
        <w:rPr>
          <w:rFonts w:eastAsia="Times New Roman" w:cstheme="minorHAnsi"/>
          <w:color w:val="000000"/>
          <w:sz w:val="20"/>
          <w:szCs w:val="20"/>
        </w:rPr>
        <w:t> for different test scenarios and integrated the </w:t>
      </w:r>
      <w:r w:rsidR="00E41ED1" w:rsidRPr="00812C9B">
        <w:rPr>
          <w:rFonts w:eastAsia="Times New Roman" w:cstheme="minorHAnsi"/>
          <w:b/>
          <w:bCs/>
          <w:color w:val="000000"/>
          <w:sz w:val="20"/>
          <w:szCs w:val="20"/>
        </w:rPr>
        <w:t>test suite</w:t>
      </w:r>
      <w:r w:rsidRPr="00D5717E">
        <w:rPr>
          <w:rFonts w:eastAsia="Times New Roman" w:cstheme="minorHAnsi"/>
          <w:color w:val="000000"/>
          <w:sz w:val="20"/>
          <w:szCs w:val="20"/>
        </w:rPr>
        <w:t> to Jenkins.</w:t>
      </w:r>
    </w:p>
    <w:p w:rsidR="00D5717E" w:rsidRPr="00D5717E" w:rsidRDefault="00D5717E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5717E">
        <w:rPr>
          <w:rFonts w:eastAsia="Times New Roman" w:cstheme="minorHAnsi"/>
          <w:color w:val="000000"/>
          <w:sz w:val="20"/>
          <w:szCs w:val="20"/>
        </w:rPr>
        <w:t>Participated in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Agile - daily Scrum methodology </w:t>
      </w:r>
      <w:r w:rsidRPr="00812C9B">
        <w:rPr>
          <w:rFonts w:eastAsia="Times New Roman" w:cstheme="minorHAnsi"/>
          <w:color w:val="000000"/>
          <w:sz w:val="20"/>
          <w:szCs w:val="20"/>
        </w:rPr>
        <w:t xml:space="preserve">10 </w:t>
      </w:r>
      <w:r w:rsidRPr="00D5717E">
        <w:rPr>
          <w:rFonts w:eastAsia="Times New Roman" w:cstheme="minorHAnsi"/>
          <w:color w:val="000000"/>
          <w:sz w:val="20"/>
          <w:szCs w:val="20"/>
        </w:rPr>
        <w:t>days sprint for development process.</w:t>
      </w:r>
    </w:p>
    <w:p w:rsidR="00D5717E" w:rsidRPr="00812C9B" w:rsidRDefault="00D5717E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5717E">
        <w:rPr>
          <w:rFonts w:eastAsia="Times New Roman" w:cstheme="minorHAnsi"/>
          <w:color w:val="000000"/>
          <w:sz w:val="20"/>
          <w:szCs w:val="20"/>
        </w:rPr>
        <w:t>Participated in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build/deployment</w:t>
      </w:r>
      <w:r w:rsidRPr="00D5717E">
        <w:rPr>
          <w:rFonts w:eastAsia="Times New Roman" w:cstheme="minorHAnsi"/>
          <w:color w:val="000000"/>
          <w:sz w:val="20"/>
          <w:szCs w:val="20"/>
        </w:rPr>
        <w:t> schedules.</w:t>
      </w:r>
    </w:p>
    <w:p w:rsidR="00D5717E" w:rsidRPr="00812C9B" w:rsidRDefault="00D5717E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5717E">
        <w:rPr>
          <w:rFonts w:eastAsia="Times New Roman" w:cstheme="minorHAnsi"/>
          <w:color w:val="000000"/>
          <w:sz w:val="20"/>
          <w:szCs w:val="20"/>
        </w:rPr>
        <w:t>Has extensively used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fiddler</w:t>
      </w:r>
      <w:r w:rsidRPr="00D5717E">
        <w:rPr>
          <w:rFonts w:eastAsia="Times New Roman" w:cstheme="minorHAnsi"/>
          <w:color w:val="000000"/>
          <w:sz w:val="20"/>
          <w:szCs w:val="20"/>
        </w:rPr>
        <w:t> and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firebug</w:t>
      </w:r>
      <w:r w:rsidRPr="00D5717E">
        <w:rPr>
          <w:rFonts w:eastAsia="Times New Roman" w:cstheme="minorHAnsi"/>
          <w:color w:val="000000"/>
          <w:sz w:val="20"/>
          <w:szCs w:val="20"/>
        </w:rPr>
        <w:t> in troubleshooting/debugging the UI related specific things.</w:t>
      </w:r>
    </w:p>
    <w:p w:rsidR="00D5717E" w:rsidRPr="00812C9B" w:rsidRDefault="00D5717E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5717E">
        <w:rPr>
          <w:rFonts w:eastAsia="Times New Roman" w:cstheme="minorHAnsi"/>
          <w:color w:val="000000"/>
          <w:sz w:val="20"/>
          <w:szCs w:val="20"/>
        </w:rPr>
        <w:t>Used</w:t>
      </w:r>
      <w:r w:rsidR="00E41ED1" w:rsidRPr="00812C9B">
        <w:rPr>
          <w:rFonts w:eastAsia="Times New Roman" w:cstheme="minorHAnsi"/>
          <w:color w:val="000000"/>
          <w:sz w:val="20"/>
          <w:szCs w:val="20"/>
        </w:rPr>
        <w:t> VSTS</w:t>
      </w:r>
      <w:r w:rsidRPr="00D5717E">
        <w:rPr>
          <w:rFonts w:eastAsia="Times New Roman" w:cstheme="minorHAnsi"/>
          <w:color w:val="000000"/>
          <w:sz w:val="20"/>
          <w:szCs w:val="20"/>
        </w:rPr>
        <w:t xml:space="preserve"> for tracking </w:t>
      </w:r>
      <w:r w:rsidRPr="00812C9B">
        <w:rPr>
          <w:rFonts w:eastAsia="Times New Roman" w:cstheme="minorHAnsi"/>
          <w:color w:val="000000"/>
          <w:sz w:val="20"/>
          <w:szCs w:val="20"/>
        </w:rPr>
        <w:t>the defects and mostly used VSTS to update the VSTS ticket</w:t>
      </w:r>
      <w:r w:rsidRPr="00D5717E">
        <w:rPr>
          <w:rFonts w:eastAsia="Times New Roman" w:cstheme="minorHAnsi"/>
          <w:color w:val="000000"/>
          <w:sz w:val="20"/>
          <w:szCs w:val="20"/>
        </w:rPr>
        <w:t>s as the work progresses.</w:t>
      </w:r>
    </w:p>
    <w:p w:rsidR="00D5717E" w:rsidRPr="00812C9B" w:rsidRDefault="00D5717E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5717E">
        <w:rPr>
          <w:rFonts w:eastAsia="Times New Roman" w:cstheme="minorHAnsi"/>
          <w:color w:val="000000"/>
          <w:sz w:val="20"/>
          <w:szCs w:val="20"/>
        </w:rPr>
        <w:t>Used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 xml:space="preserve">confluence </w:t>
      </w:r>
      <w:r w:rsidRPr="00812C9B">
        <w:rPr>
          <w:rFonts w:eastAsia="Times New Roman" w:cstheme="minorHAnsi"/>
          <w:b/>
          <w:color w:val="000000"/>
          <w:sz w:val="20"/>
          <w:szCs w:val="20"/>
        </w:rPr>
        <w:t>(SharePoint &amp; Updating the OneNote for Feature Work</w:t>
      </w:r>
      <w:proofErr w:type="gramStart"/>
      <w:r w:rsidRPr="00812C9B">
        <w:rPr>
          <w:rFonts w:eastAsia="Times New Roman" w:cstheme="minorHAnsi"/>
          <w:b/>
          <w:color w:val="000000"/>
          <w:sz w:val="20"/>
          <w:szCs w:val="20"/>
        </w:rPr>
        <w:t>)</w:t>
      </w:r>
      <w:r w:rsidRPr="00D5717E">
        <w:rPr>
          <w:rFonts w:eastAsia="Times New Roman" w:cstheme="minorHAnsi"/>
          <w:color w:val="000000"/>
          <w:sz w:val="20"/>
          <w:szCs w:val="20"/>
        </w:rPr>
        <w:t>for</w:t>
      </w:r>
      <w:proofErr w:type="gramEnd"/>
      <w:r w:rsidRPr="00D5717E">
        <w:rPr>
          <w:rFonts w:eastAsia="Times New Roman" w:cstheme="minorHAnsi"/>
          <w:color w:val="000000"/>
          <w:sz w:val="20"/>
          <w:szCs w:val="20"/>
        </w:rPr>
        <w:t xml:space="preserve"> managing the project related notes and docs.</w:t>
      </w:r>
    </w:p>
    <w:p w:rsidR="00D07E32" w:rsidRPr="00D07E32" w:rsidRDefault="00D07E32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07E32">
        <w:rPr>
          <w:rFonts w:eastAsia="Times New Roman" w:cstheme="minorHAnsi"/>
          <w:color w:val="000000"/>
          <w:sz w:val="20"/>
          <w:szCs w:val="20"/>
        </w:rPr>
        <w:t>Participated twice in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peer reviews</w:t>
      </w:r>
      <w:r w:rsidRPr="00D07E32">
        <w:rPr>
          <w:rFonts w:eastAsia="Times New Roman" w:cstheme="minorHAnsi"/>
          <w:color w:val="000000"/>
          <w:sz w:val="20"/>
          <w:szCs w:val="20"/>
        </w:rPr>
        <w:t> and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code reviews</w:t>
      </w:r>
      <w:r w:rsidRPr="00D07E32">
        <w:rPr>
          <w:rFonts w:eastAsia="Times New Roman" w:cstheme="minorHAnsi"/>
          <w:color w:val="000000"/>
          <w:sz w:val="20"/>
          <w:szCs w:val="20"/>
        </w:rPr>
        <w:t> for every sprint.</w:t>
      </w:r>
    </w:p>
    <w:p w:rsidR="00B46C15" w:rsidRPr="00812C9B" w:rsidRDefault="00D07E32" w:rsidP="00380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0"/>
          <w:szCs w:val="20"/>
        </w:rPr>
      </w:pPr>
      <w:r w:rsidRPr="00D07E32">
        <w:rPr>
          <w:rFonts w:eastAsia="Times New Roman" w:cstheme="minorHAnsi"/>
          <w:color w:val="000000"/>
          <w:sz w:val="20"/>
          <w:szCs w:val="20"/>
        </w:rPr>
        <w:t>Participated in the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 xml:space="preserve">production deployment </w:t>
      </w:r>
      <w:proofErr w:type="spellStart"/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schedules</w:t>
      </w:r>
      <w:r w:rsidRPr="00D07E32">
        <w:rPr>
          <w:rFonts w:eastAsia="Times New Roman" w:cstheme="minorHAnsi"/>
          <w:color w:val="000000"/>
          <w:sz w:val="20"/>
          <w:szCs w:val="20"/>
        </w:rPr>
        <w:t>.</w:t>
      </w:r>
      <w:r w:rsidR="00B46C15" w:rsidRPr="00812C9B">
        <w:rPr>
          <w:rFonts w:eastAsia="Calibri" w:cstheme="minorHAnsi"/>
          <w:b/>
          <w:sz w:val="20"/>
          <w:szCs w:val="20"/>
        </w:rPr>
        <w:t>Environment</w:t>
      </w:r>
      <w:proofErr w:type="spellEnd"/>
      <w:r w:rsidR="00B46C15" w:rsidRPr="00812C9B">
        <w:rPr>
          <w:rFonts w:eastAsia="Calibri" w:cstheme="minorHAnsi"/>
          <w:b/>
          <w:sz w:val="20"/>
          <w:szCs w:val="20"/>
        </w:rPr>
        <w:t xml:space="preserve">: </w:t>
      </w:r>
      <w:r w:rsidR="00B46C15" w:rsidRPr="00812C9B">
        <w:rPr>
          <w:rFonts w:eastAsia="Calibri" w:cstheme="minorHAnsi"/>
          <w:sz w:val="20"/>
          <w:szCs w:val="20"/>
        </w:rPr>
        <w:t>Visual Studio 2012, ASP.Net 4.5, C#, ADO.NET, WCF,LINQ, SOAP, CSS, AJAX, Web Forms, Typed Datasets, User Controls, Custom Controls, IIS, T-SQL, SQL Server 2014.</w:t>
      </w:r>
    </w:p>
    <w:p w:rsidR="00064C07" w:rsidRPr="00812C9B" w:rsidRDefault="00064C07" w:rsidP="00064C0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lastRenderedPageBreak/>
        <w:t xml:space="preserve">HP Enterprise Services, NJ                                                              </w:t>
      </w:r>
      <w:r w:rsidR="00273441"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ab/>
      </w:r>
      <w:r w:rsidR="00273441"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ab/>
      </w:r>
      <w:r w:rsidR="00273441"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ab/>
      </w:r>
      <w:r w:rsidR="00FF3DC1">
        <w:rPr>
          <w:rFonts w:asciiTheme="minorHAnsi" w:eastAsia="Calibri" w:hAnsiTheme="minorHAnsi" w:cstheme="minorHAnsi"/>
          <w:b/>
          <w:color w:val="auto"/>
          <w:sz w:val="20"/>
          <w:szCs w:val="20"/>
        </w:rPr>
        <w:t xml:space="preserve"> Feb’ 16</w:t>
      </w:r>
      <w:r w:rsidR="0003711F">
        <w:rPr>
          <w:rFonts w:asciiTheme="minorHAnsi" w:eastAsia="Calibri" w:hAnsiTheme="minorHAnsi" w:cstheme="minorHAnsi"/>
          <w:b/>
          <w:color w:val="auto"/>
          <w:sz w:val="20"/>
          <w:szCs w:val="20"/>
        </w:rPr>
        <w:t xml:space="preserve"> – Jan’17</w:t>
      </w:r>
    </w:p>
    <w:p w:rsidR="00064C07" w:rsidRPr="00812C9B" w:rsidRDefault="00064C07" w:rsidP="00064C0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>Role: .Net Developer</w:t>
      </w:r>
    </w:p>
    <w:p w:rsidR="00064C07" w:rsidRPr="00812C9B" w:rsidRDefault="00064C07" w:rsidP="00064C0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 xml:space="preserve">Benefit Administration (BA7)                                               </w:t>
      </w:r>
    </w:p>
    <w:p w:rsidR="00E41ED1" w:rsidRPr="00812C9B" w:rsidRDefault="00064C07" w:rsidP="00E41ED1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>Responsibilities:</w:t>
      </w:r>
    </w:p>
    <w:p w:rsidR="00E41ED1" w:rsidRPr="00812C9B" w:rsidRDefault="00E41ED1" w:rsidP="0038077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Interacting with the Business Teams for understanding the</w:t>
      </w:r>
      <w:r w:rsidRPr="00812C9B">
        <w:rPr>
          <w:rFonts w:cstheme="minorHAnsi"/>
          <w:b/>
          <w:sz w:val="20"/>
          <w:szCs w:val="20"/>
        </w:rPr>
        <w:t xml:space="preserve"> functional specifications, analyzing, designing and developing programs based on Client requirements and application implementation</w:t>
      </w:r>
      <w:r w:rsidRPr="00812C9B">
        <w:rPr>
          <w:rFonts w:cstheme="minorHAnsi"/>
          <w:sz w:val="20"/>
          <w:szCs w:val="20"/>
        </w:rPr>
        <w:t>.</w:t>
      </w:r>
    </w:p>
    <w:p w:rsidR="00B46C15" w:rsidRPr="00812C9B" w:rsidRDefault="00B46C15" w:rsidP="0038077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Creating Rich User Interface for the </w:t>
      </w:r>
      <w:r w:rsidRPr="00812C9B">
        <w:rPr>
          <w:rFonts w:cstheme="minorHAnsi"/>
          <w:b/>
          <w:sz w:val="20"/>
          <w:szCs w:val="20"/>
        </w:rPr>
        <w:t xml:space="preserve">Web Applications using ASP.NET MVC, Cascading Style Sheets (CSS), XML, JavaScript and </w:t>
      </w:r>
      <w:proofErr w:type="spellStart"/>
      <w:r w:rsidRPr="00812C9B">
        <w:rPr>
          <w:rFonts w:cstheme="minorHAnsi"/>
          <w:b/>
          <w:sz w:val="20"/>
          <w:szCs w:val="20"/>
        </w:rPr>
        <w:t>jQuery</w:t>
      </w:r>
      <w:proofErr w:type="spellEnd"/>
      <w:r w:rsidRPr="00812C9B">
        <w:rPr>
          <w:rFonts w:cstheme="minorHAnsi"/>
          <w:sz w:val="20"/>
          <w:szCs w:val="20"/>
        </w:rPr>
        <w:t xml:space="preserve">. </w:t>
      </w:r>
      <w:proofErr w:type="gramStart"/>
      <w:r w:rsidR="00C92970">
        <w:rPr>
          <w:rFonts w:cstheme="minorHAnsi"/>
          <w:sz w:val="20"/>
          <w:szCs w:val="20"/>
        </w:rPr>
        <w:t>a</w:t>
      </w:r>
      <w:r w:rsidR="00C92970" w:rsidRPr="00812C9B">
        <w:rPr>
          <w:rFonts w:cstheme="minorHAnsi"/>
          <w:sz w:val="20"/>
          <w:szCs w:val="20"/>
        </w:rPr>
        <w:t>nd</w:t>
      </w:r>
      <w:proofErr w:type="gramEnd"/>
      <w:r w:rsidRPr="00812C9B">
        <w:rPr>
          <w:rFonts w:cstheme="minorHAnsi"/>
          <w:sz w:val="20"/>
          <w:szCs w:val="20"/>
        </w:rPr>
        <w:t xml:space="preserve"> created reusable Templates to use in whole Project to create new Web Pages.</w:t>
      </w:r>
    </w:p>
    <w:p w:rsidR="00B46C15" w:rsidRPr="00812C9B" w:rsidRDefault="00B46C15" w:rsidP="0038077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To develop the </w:t>
      </w:r>
      <w:r w:rsidRPr="00812C9B">
        <w:rPr>
          <w:rFonts w:cstheme="minorHAnsi"/>
          <w:b/>
          <w:sz w:val="20"/>
          <w:szCs w:val="20"/>
        </w:rPr>
        <w:t xml:space="preserve">stored procedures used for </w:t>
      </w:r>
      <w:r w:rsidR="00C92970" w:rsidRPr="00812C9B">
        <w:rPr>
          <w:rFonts w:cstheme="minorHAnsi"/>
          <w:b/>
          <w:sz w:val="20"/>
          <w:szCs w:val="20"/>
        </w:rPr>
        <w:t>checking</w:t>
      </w:r>
      <w:r w:rsidRPr="00812C9B">
        <w:rPr>
          <w:rFonts w:cstheme="minorHAnsi"/>
          <w:b/>
          <w:sz w:val="20"/>
          <w:szCs w:val="20"/>
        </w:rPr>
        <w:t xml:space="preserve"> in and checkout use case</w:t>
      </w:r>
      <w:r w:rsidRPr="00812C9B">
        <w:rPr>
          <w:rFonts w:cstheme="minorHAnsi"/>
          <w:sz w:val="20"/>
          <w:szCs w:val="20"/>
        </w:rPr>
        <w:t>.</w:t>
      </w:r>
    </w:p>
    <w:p w:rsidR="00B46C15" w:rsidRPr="00812C9B" w:rsidRDefault="00B46C15" w:rsidP="0038077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Creating the Common </w:t>
      </w:r>
      <w:r w:rsidRPr="00812C9B">
        <w:rPr>
          <w:rFonts w:cstheme="minorHAnsi"/>
          <w:b/>
          <w:sz w:val="20"/>
          <w:szCs w:val="20"/>
        </w:rPr>
        <w:t>Class Library of important reusable functions for whole Application using C#.NET</w:t>
      </w:r>
      <w:r w:rsidRPr="00812C9B">
        <w:rPr>
          <w:rFonts w:cstheme="minorHAnsi"/>
          <w:sz w:val="20"/>
          <w:szCs w:val="20"/>
        </w:rPr>
        <w:t>.</w:t>
      </w:r>
    </w:p>
    <w:p w:rsidR="00E41ED1" w:rsidRPr="00812C9B" w:rsidRDefault="00D07E32" w:rsidP="00380777">
      <w:pPr>
        <w:pStyle w:val="Default0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812C9B">
        <w:rPr>
          <w:rFonts w:asciiTheme="minorHAnsi" w:eastAsia="Times New Roman" w:hAnsiTheme="minorHAnsi" w:cstheme="minorHAnsi"/>
          <w:sz w:val="20"/>
          <w:szCs w:val="20"/>
        </w:rPr>
        <w:t>Implemented Model View Controller </w:t>
      </w:r>
      <w:r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MVC</w:t>
      </w:r>
      <w:r w:rsidRPr="00812C9B">
        <w:rPr>
          <w:rFonts w:asciiTheme="minorHAnsi" w:eastAsia="Times New Roman" w:hAnsiTheme="minorHAnsi" w:cstheme="minorHAnsi"/>
          <w:sz w:val="20"/>
          <w:szCs w:val="20"/>
        </w:rPr>
        <w:t xml:space="preserve"> design pattern in developing the </w:t>
      </w:r>
      <w:r w:rsidR="00E41ED1" w:rsidRPr="00812C9B">
        <w:rPr>
          <w:rFonts w:asciiTheme="minorHAnsi" w:eastAsia="Times New Roman" w:hAnsiTheme="minorHAnsi" w:cstheme="minorHAnsi"/>
          <w:sz w:val="20"/>
          <w:szCs w:val="20"/>
        </w:rPr>
        <w:t>application</w:t>
      </w:r>
    </w:p>
    <w:p w:rsidR="00E41ED1" w:rsidRPr="00812C9B" w:rsidRDefault="00D07E32" w:rsidP="00380777">
      <w:pPr>
        <w:pStyle w:val="Default0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D07E32">
        <w:rPr>
          <w:rFonts w:asciiTheme="minorHAnsi" w:eastAsia="Times New Roman" w:hAnsiTheme="minorHAnsi" w:cstheme="minorHAnsi"/>
          <w:sz w:val="20"/>
          <w:szCs w:val="20"/>
        </w:rPr>
        <w:t>Involved in writing </w:t>
      </w:r>
      <w:r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Stored Procedures,</w:t>
      </w:r>
      <w:r w:rsidRPr="00D07E32">
        <w:rPr>
          <w:rFonts w:asciiTheme="minorHAnsi" w:eastAsia="Times New Roman" w:hAnsiTheme="minorHAnsi" w:cstheme="minorHAnsi"/>
          <w:sz w:val="20"/>
          <w:szCs w:val="20"/>
        </w:rPr>
        <w:t> </w:t>
      </w:r>
      <w:r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triggers</w:t>
      </w:r>
      <w:r w:rsidRPr="00D07E32">
        <w:rPr>
          <w:rFonts w:asciiTheme="minorHAnsi" w:eastAsia="Times New Roman" w:hAnsiTheme="minorHAnsi" w:cstheme="minorHAnsi"/>
          <w:sz w:val="20"/>
          <w:szCs w:val="20"/>
        </w:rPr>
        <w:t> and </w:t>
      </w:r>
      <w:r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cursors</w:t>
      </w:r>
    </w:p>
    <w:p w:rsidR="00E41ED1" w:rsidRPr="00812C9B" w:rsidRDefault="00D07E32" w:rsidP="00380777">
      <w:pPr>
        <w:pStyle w:val="Default0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D07E32">
        <w:rPr>
          <w:rFonts w:asciiTheme="minorHAnsi" w:eastAsia="Times New Roman" w:hAnsiTheme="minorHAnsi" w:cstheme="minorHAnsi"/>
          <w:sz w:val="20"/>
          <w:szCs w:val="20"/>
        </w:rPr>
        <w:t xml:space="preserve">Performed </w:t>
      </w:r>
      <w:r w:rsidRPr="00D07E32">
        <w:rPr>
          <w:rFonts w:asciiTheme="minorHAnsi" w:eastAsia="Times New Roman" w:hAnsiTheme="minorHAnsi" w:cstheme="minorHAnsi"/>
          <w:b/>
          <w:sz w:val="20"/>
          <w:szCs w:val="20"/>
        </w:rPr>
        <w:t>Unit Testing of all Modules</w:t>
      </w:r>
    </w:p>
    <w:p w:rsidR="00E41ED1" w:rsidRPr="00812C9B" w:rsidRDefault="00D5717E" w:rsidP="00380777">
      <w:pPr>
        <w:pStyle w:val="Default0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D5717E">
        <w:rPr>
          <w:rFonts w:asciiTheme="minorHAnsi" w:eastAsia="Times New Roman" w:hAnsiTheme="minorHAnsi" w:cstheme="minorHAnsi"/>
          <w:sz w:val="20"/>
          <w:szCs w:val="20"/>
        </w:rPr>
        <w:t>Followed </w:t>
      </w:r>
      <w:r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Agile - daily Scrum methodology</w:t>
      </w:r>
      <w:r w:rsidRPr="00D5717E">
        <w:rPr>
          <w:rFonts w:asciiTheme="minorHAnsi" w:eastAsia="Times New Roman" w:hAnsiTheme="minorHAnsi" w:cstheme="minorHAnsi"/>
          <w:sz w:val="20"/>
          <w:szCs w:val="20"/>
        </w:rPr>
        <w:t> for development process and lead a small offshore development team.</w:t>
      </w:r>
    </w:p>
    <w:p w:rsidR="00E41ED1" w:rsidRPr="00812C9B" w:rsidRDefault="00D5717E" w:rsidP="00380777">
      <w:pPr>
        <w:pStyle w:val="Default0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D5717E">
        <w:rPr>
          <w:rFonts w:asciiTheme="minorHAnsi" w:eastAsia="Times New Roman" w:hAnsiTheme="minorHAnsi" w:cstheme="minorHAnsi"/>
          <w:sz w:val="20"/>
          <w:szCs w:val="20"/>
        </w:rPr>
        <w:t>Remotely debugged </w:t>
      </w:r>
      <w:r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remote debugging</w:t>
      </w:r>
      <w:r w:rsidRPr="00D5717E">
        <w:rPr>
          <w:rFonts w:asciiTheme="minorHAnsi" w:eastAsia="Times New Roman" w:hAnsiTheme="minorHAnsi" w:cstheme="minorHAnsi"/>
          <w:sz w:val="20"/>
          <w:szCs w:val="20"/>
        </w:rPr>
        <w:t> the application to resolve environment specific issues.</w:t>
      </w:r>
    </w:p>
    <w:p w:rsidR="00E41ED1" w:rsidRPr="00812C9B" w:rsidRDefault="00D07E32" w:rsidP="00380777">
      <w:pPr>
        <w:pStyle w:val="Default0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D07E32">
        <w:rPr>
          <w:rFonts w:asciiTheme="minorHAnsi" w:eastAsia="Times New Roman" w:hAnsiTheme="minorHAnsi" w:cstheme="minorHAnsi"/>
          <w:sz w:val="20"/>
          <w:szCs w:val="20"/>
        </w:rPr>
        <w:t>Used </w:t>
      </w:r>
      <w:r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SOAP UI</w:t>
      </w:r>
      <w:r w:rsidRPr="00D07E32">
        <w:rPr>
          <w:rFonts w:asciiTheme="minorHAnsi" w:eastAsia="Times New Roman" w:hAnsiTheme="minorHAnsi" w:cstheme="minorHAnsi"/>
          <w:sz w:val="20"/>
          <w:szCs w:val="20"/>
        </w:rPr>
        <w:t> tool to test the modified web service code by using the already existing </w:t>
      </w:r>
      <w:r w:rsidR="00B46C15"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test cases</w:t>
      </w:r>
      <w:r w:rsidRPr="00D07E32">
        <w:rPr>
          <w:rFonts w:asciiTheme="minorHAnsi" w:eastAsia="Times New Roman" w:hAnsiTheme="minorHAnsi" w:cstheme="minorHAnsi"/>
          <w:sz w:val="20"/>
          <w:szCs w:val="20"/>
        </w:rPr>
        <w:t> and </w:t>
      </w:r>
      <w:r w:rsidR="00B46C15" w:rsidRPr="00812C9B">
        <w:rPr>
          <w:rFonts w:asciiTheme="minorHAnsi" w:eastAsia="Times New Roman" w:hAnsiTheme="minorHAnsi" w:cstheme="minorHAnsi"/>
          <w:b/>
          <w:bCs/>
          <w:sz w:val="20"/>
          <w:szCs w:val="20"/>
        </w:rPr>
        <w:t>test suites</w:t>
      </w:r>
      <w:r w:rsidRPr="00D07E32">
        <w:rPr>
          <w:rFonts w:asciiTheme="minorHAnsi" w:eastAsia="Times New Roman" w:hAnsiTheme="minorHAnsi" w:cstheme="minorHAnsi"/>
          <w:sz w:val="20"/>
          <w:szCs w:val="20"/>
        </w:rPr>
        <w:t>.</w:t>
      </w:r>
    </w:p>
    <w:p w:rsidR="004F18D5" w:rsidRPr="00812C9B" w:rsidRDefault="004F18D5" w:rsidP="00380777">
      <w:pPr>
        <w:pStyle w:val="Default0"/>
        <w:numPr>
          <w:ilvl w:val="0"/>
          <w:numId w:val="7"/>
        </w:numPr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4F18D5">
        <w:rPr>
          <w:rFonts w:asciiTheme="minorHAnsi" w:eastAsia="Times New Roman" w:hAnsiTheme="minorHAnsi" w:cstheme="minorHAnsi"/>
          <w:sz w:val="20"/>
          <w:szCs w:val="20"/>
        </w:rPr>
        <w:t>To estimate the work effort for updating the existing/ adding new functionality on the web site.</w:t>
      </w:r>
    </w:p>
    <w:p w:rsidR="00B46C15" w:rsidRPr="00812C9B" w:rsidRDefault="00B46C15" w:rsidP="00380777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Involved in </w:t>
      </w:r>
      <w:r w:rsidRPr="00812C9B">
        <w:rPr>
          <w:rFonts w:cstheme="minorHAnsi"/>
          <w:b/>
          <w:sz w:val="20"/>
          <w:szCs w:val="20"/>
        </w:rPr>
        <w:t>Release Management Activities like Validating and Signing-off the Framework Products in different Environments.</w:t>
      </w:r>
    </w:p>
    <w:p w:rsidR="00064C07" w:rsidRPr="00812C9B" w:rsidRDefault="00064C07" w:rsidP="00064C07">
      <w:pPr>
        <w:pStyle w:val="Default0"/>
        <w:jc w:val="both"/>
        <w:rPr>
          <w:rFonts w:asciiTheme="minorHAnsi" w:eastAsia="Calibri" w:hAnsiTheme="minorHAnsi" w:cstheme="minorHAnsi"/>
          <w:color w:val="auto"/>
          <w:sz w:val="20"/>
          <w:szCs w:val="20"/>
        </w:rPr>
      </w:pPr>
      <w:r w:rsidRPr="00812C9B">
        <w:rPr>
          <w:rFonts w:asciiTheme="minorHAnsi" w:eastAsia="Calibri" w:hAnsiTheme="minorHAnsi" w:cstheme="minorHAnsi"/>
          <w:b/>
          <w:color w:val="auto"/>
          <w:sz w:val="20"/>
          <w:szCs w:val="20"/>
        </w:rPr>
        <w:t xml:space="preserve">Environment: </w:t>
      </w:r>
      <w:r w:rsidR="00A768CB" w:rsidRPr="00812C9B">
        <w:rPr>
          <w:rFonts w:asciiTheme="minorHAnsi" w:eastAsia="Calibri" w:hAnsiTheme="minorHAnsi" w:cstheme="minorHAnsi"/>
          <w:color w:val="auto"/>
          <w:sz w:val="20"/>
          <w:szCs w:val="20"/>
        </w:rPr>
        <w:t>Visual Studio 2015</w:t>
      </w:r>
      <w:r w:rsidRPr="00812C9B">
        <w:rPr>
          <w:rFonts w:asciiTheme="minorHAnsi" w:eastAsia="Calibri" w:hAnsiTheme="minorHAnsi" w:cstheme="minorHAnsi"/>
          <w:color w:val="auto"/>
          <w:sz w:val="20"/>
          <w:szCs w:val="20"/>
        </w:rPr>
        <w:t>, ASP.Net 4.5, C#, ADO.NET, WCF, SOAP, CSS, AJAX, Web Forms, Typed Datasets, User Controls, Custom Controls, IIS, T-SQL,</w:t>
      </w:r>
      <w:r w:rsidR="00B46C15" w:rsidRPr="00812C9B">
        <w:rPr>
          <w:rFonts w:asciiTheme="minorHAnsi" w:eastAsia="Calibri" w:hAnsiTheme="minorHAnsi" w:cstheme="minorHAnsi"/>
          <w:color w:val="auto"/>
          <w:sz w:val="20"/>
          <w:szCs w:val="20"/>
        </w:rPr>
        <w:t xml:space="preserve"> SQL Server 2014</w:t>
      </w:r>
      <w:r w:rsidRPr="00812C9B">
        <w:rPr>
          <w:rFonts w:asciiTheme="minorHAnsi" w:eastAsia="Calibri" w:hAnsiTheme="minorHAnsi" w:cstheme="minorHAnsi"/>
          <w:color w:val="auto"/>
          <w:sz w:val="20"/>
          <w:szCs w:val="20"/>
        </w:rPr>
        <w:t>.</w:t>
      </w:r>
    </w:p>
    <w:p w:rsidR="00064C07" w:rsidRPr="00812C9B" w:rsidRDefault="00064C07" w:rsidP="00064C07">
      <w:pPr>
        <w:pStyle w:val="Default0"/>
        <w:jc w:val="both"/>
        <w:rPr>
          <w:rFonts w:asciiTheme="minorHAnsi" w:eastAsia="Calibri" w:hAnsiTheme="minorHAnsi" w:cstheme="minorHAnsi"/>
          <w:b/>
          <w:color w:val="auto"/>
          <w:sz w:val="20"/>
          <w:szCs w:val="20"/>
        </w:rPr>
      </w:pPr>
    </w:p>
    <w:p w:rsidR="0001709B" w:rsidRPr="00812C9B" w:rsidRDefault="00C64C49" w:rsidP="00D54AC1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12C9B">
        <w:rPr>
          <w:rFonts w:asciiTheme="minorHAnsi" w:hAnsiTheme="minorHAnsi" w:cstheme="minorHAnsi"/>
          <w:b/>
          <w:sz w:val="20"/>
          <w:szCs w:val="20"/>
        </w:rPr>
        <w:t>Huntington Learning Center, Oradell, NJ</w:t>
      </w:r>
      <w:r w:rsidR="0001709B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01709B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01709B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01709B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01709B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01709B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FF3DC1">
        <w:rPr>
          <w:rFonts w:asciiTheme="minorHAnsi" w:hAnsiTheme="minorHAnsi" w:cstheme="minorHAnsi"/>
          <w:b/>
          <w:sz w:val="20"/>
          <w:szCs w:val="20"/>
        </w:rPr>
        <w:t>Mar ’15– Jan’ 16</w:t>
      </w:r>
    </w:p>
    <w:p w:rsidR="00C64C49" w:rsidRPr="00812C9B" w:rsidRDefault="00A768CB" w:rsidP="00D54AC1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12C9B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B0606C" w:rsidRPr="00812C9B">
        <w:rPr>
          <w:rFonts w:asciiTheme="minorHAnsi" w:hAnsiTheme="minorHAnsi" w:cstheme="minorHAnsi"/>
          <w:b/>
          <w:sz w:val="20"/>
          <w:szCs w:val="20"/>
        </w:rPr>
        <w:t>C</w:t>
      </w:r>
      <w:r w:rsidR="00D54AC1" w:rsidRPr="00812C9B">
        <w:rPr>
          <w:rFonts w:asciiTheme="minorHAnsi" w:hAnsiTheme="minorHAnsi" w:cstheme="minorHAnsi"/>
          <w:b/>
          <w:sz w:val="20"/>
          <w:szCs w:val="20"/>
        </w:rPr>
        <w:t xml:space="preserve"># </w:t>
      </w:r>
      <w:r w:rsidR="00381E1D" w:rsidRPr="00812C9B">
        <w:rPr>
          <w:rFonts w:asciiTheme="minorHAnsi" w:hAnsiTheme="minorHAnsi" w:cstheme="minorHAnsi"/>
          <w:b/>
          <w:sz w:val="20"/>
          <w:szCs w:val="20"/>
        </w:rPr>
        <w:t>.</w:t>
      </w:r>
      <w:r w:rsidR="00D54AC1" w:rsidRPr="00812C9B">
        <w:rPr>
          <w:rFonts w:asciiTheme="minorHAnsi" w:hAnsiTheme="minorHAnsi" w:cstheme="minorHAnsi"/>
          <w:b/>
          <w:sz w:val="20"/>
          <w:szCs w:val="20"/>
        </w:rPr>
        <w:t>Net D</w:t>
      </w:r>
      <w:r w:rsidR="00064C07" w:rsidRPr="00812C9B">
        <w:rPr>
          <w:rFonts w:asciiTheme="minorHAnsi" w:hAnsiTheme="minorHAnsi" w:cstheme="minorHAnsi"/>
          <w:b/>
          <w:sz w:val="20"/>
          <w:szCs w:val="20"/>
        </w:rPr>
        <w:t>eveloper</w:t>
      </w:r>
    </w:p>
    <w:p w:rsidR="00C64C49" w:rsidRPr="00812C9B" w:rsidRDefault="00C64C49" w:rsidP="00D54AC1">
      <w:pPr>
        <w:pStyle w:val="Default0"/>
        <w:spacing w:after="9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12C9B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:rsidR="004E1A64" w:rsidRPr="00812C9B" w:rsidRDefault="004E1A64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sz w:val="20"/>
          <w:szCs w:val="20"/>
        </w:rPr>
        <w:t>Mainly involved in coding the business logic for the entire system based on the requirements</w:t>
      </w:r>
      <w:r w:rsidRPr="00812C9B">
        <w:rPr>
          <w:rFonts w:cstheme="minorHAnsi"/>
          <w:b/>
          <w:sz w:val="20"/>
          <w:szCs w:val="20"/>
        </w:rPr>
        <w:t xml:space="preserve"> in C#.net </w:t>
      </w:r>
      <w:r w:rsidRPr="00812C9B">
        <w:rPr>
          <w:rFonts w:cstheme="minorHAnsi"/>
          <w:sz w:val="20"/>
          <w:szCs w:val="20"/>
        </w:rPr>
        <w:t>by using</w:t>
      </w:r>
      <w:r w:rsidRPr="00812C9B">
        <w:rPr>
          <w:rFonts w:cstheme="minorHAnsi"/>
          <w:b/>
          <w:sz w:val="20"/>
          <w:szCs w:val="20"/>
        </w:rPr>
        <w:t xml:space="preserve"> .Net Framework 4.5, Visual Studio 2015</w:t>
      </w:r>
      <w:r w:rsidR="004238D3" w:rsidRPr="00812C9B">
        <w:rPr>
          <w:rFonts w:cstheme="minorHAnsi"/>
          <w:b/>
          <w:sz w:val="20"/>
          <w:szCs w:val="20"/>
        </w:rPr>
        <w:t>.</w:t>
      </w:r>
    </w:p>
    <w:p w:rsidR="004E1A64" w:rsidRPr="00812C9B" w:rsidRDefault="004E1A64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Used Code-First model of Entity Framework for creating the database tables.</w:t>
      </w:r>
    </w:p>
    <w:p w:rsidR="001137DA" w:rsidRPr="00812C9B" w:rsidRDefault="001137DA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812C9B">
        <w:rPr>
          <w:rFonts w:cstheme="minorHAnsi"/>
          <w:color w:val="000000"/>
          <w:sz w:val="20"/>
          <w:szCs w:val="20"/>
          <w:shd w:val="clear" w:color="auto" w:fill="FFFFFF"/>
        </w:rPr>
        <w:t xml:space="preserve">Using </w:t>
      </w:r>
      <w:proofErr w:type="spellStart"/>
      <w:r w:rsidRPr="00812C9B">
        <w:rPr>
          <w:rFonts w:cstheme="minorHAnsi"/>
          <w:color w:val="000000"/>
          <w:sz w:val="20"/>
          <w:szCs w:val="20"/>
          <w:shd w:val="clear" w:color="auto" w:fill="FFFFFF"/>
        </w:rPr>
        <w:t>Junit</w:t>
      </w:r>
      <w:proofErr w:type="spellEnd"/>
      <w:r w:rsidRPr="00812C9B">
        <w:rPr>
          <w:rFonts w:cstheme="minorHAnsi"/>
          <w:color w:val="000000"/>
          <w:sz w:val="20"/>
          <w:szCs w:val="20"/>
          <w:shd w:val="clear" w:color="auto" w:fill="FFFFFF"/>
        </w:rPr>
        <w:t xml:space="preserve"> testing framework wrote test cases tested each flow.</w:t>
      </w:r>
    </w:p>
    <w:p w:rsidR="001137DA" w:rsidRPr="00812C9B" w:rsidRDefault="001137DA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  <w:shd w:val="clear" w:color="auto" w:fill="FFFFFF"/>
        </w:rPr>
        <w:t>Was actively involved in designing with the Dev team and requirement gathering with the Business team.</w:t>
      </w:r>
    </w:p>
    <w:p w:rsidR="004238D3" w:rsidRDefault="004238D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 xml:space="preserve">Used </w:t>
      </w:r>
      <w:r w:rsidRPr="00812C9B">
        <w:rPr>
          <w:rFonts w:cstheme="minorHAnsi"/>
          <w:sz w:val="20"/>
          <w:szCs w:val="20"/>
        </w:rPr>
        <w:t xml:space="preserve">Team Foundation Server </w:t>
      </w:r>
      <w:r w:rsidRPr="00812C9B">
        <w:rPr>
          <w:rFonts w:cstheme="minorHAnsi"/>
          <w:b/>
          <w:sz w:val="20"/>
          <w:szCs w:val="20"/>
        </w:rPr>
        <w:t xml:space="preserve">(TFS) </w:t>
      </w:r>
      <w:r w:rsidRPr="00812C9B">
        <w:rPr>
          <w:rFonts w:cstheme="minorHAnsi"/>
          <w:sz w:val="20"/>
          <w:szCs w:val="20"/>
        </w:rPr>
        <w:t>for source code management.</w:t>
      </w:r>
    </w:p>
    <w:p w:rsidR="002D1053" w:rsidRPr="00812C9B" w:rsidRDefault="002D1053" w:rsidP="002D1053">
      <w:pPr>
        <w:pStyle w:val="Times"/>
        <w:numPr>
          <w:ilvl w:val="0"/>
          <w:numId w:val="8"/>
        </w:numPr>
        <w:rPr>
          <w:rFonts w:asciiTheme="minorHAnsi" w:hAnsiTheme="minorHAnsi" w:cstheme="minorHAnsi"/>
          <w:b w:val="0"/>
          <w:sz w:val="20"/>
          <w:szCs w:val="20"/>
        </w:rPr>
      </w:pPr>
      <w:r w:rsidRPr="00812C9B">
        <w:rPr>
          <w:rStyle w:val="apple-style-span"/>
          <w:rFonts w:asciiTheme="minorHAnsi" w:hAnsiTheme="minorHAnsi" w:cstheme="minorHAnsi"/>
          <w:b w:val="0"/>
          <w:bCs w:val="0"/>
          <w:sz w:val="20"/>
          <w:szCs w:val="20"/>
        </w:rPr>
        <w:t xml:space="preserve">Developed </w:t>
      </w:r>
      <w:r w:rsidRPr="00812C9B">
        <w:rPr>
          <w:rStyle w:val="apple-style-span"/>
          <w:rFonts w:asciiTheme="minorHAnsi" w:hAnsiTheme="minorHAnsi" w:cstheme="minorHAnsi"/>
          <w:sz w:val="20"/>
          <w:szCs w:val="20"/>
        </w:rPr>
        <w:t>UI</w:t>
      </w:r>
      <w:r w:rsidRPr="00812C9B">
        <w:rPr>
          <w:rStyle w:val="apple-style-span"/>
          <w:rFonts w:asciiTheme="minorHAnsi" w:hAnsiTheme="minorHAnsi" w:cstheme="minorHAnsi"/>
          <w:b w:val="0"/>
          <w:bCs w:val="0"/>
          <w:sz w:val="20"/>
          <w:szCs w:val="20"/>
        </w:rPr>
        <w:t xml:space="preserve"> using </w:t>
      </w:r>
      <w:r w:rsidRPr="00812C9B">
        <w:rPr>
          <w:rStyle w:val="apple-style-span"/>
          <w:rFonts w:asciiTheme="minorHAnsi" w:hAnsiTheme="minorHAnsi" w:cstheme="minorHAnsi"/>
          <w:sz w:val="20"/>
          <w:szCs w:val="20"/>
        </w:rPr>
        <w:t xml:space="preserve">custom controls, user controls, layouts and styles </w:t>
      </w:r>
      <w:r w:rsidRPr="00812C9B">
        <w:rPr>
          <w:rStyle w:val="apple-style-span"/>
          <w:rFonts w:asciiTheme="minorHAnsi" w:hAnsiTheme="minorHAnsi" w:cstheme="minorHAnsi"/>
          <w:b w:val="0"/>
          <w:sz w:val="20"/>
          <w:szCs w:val="20"/>
        </w:rPr>
        <w:t xml:space="preserve">which inputs the data and display the data for the web applications using </w:t>
      </w:r>
      <w:r w:rsidRPr="00812C9B">
        <w:rPr>
          <w:rStyle w:val="apple-style-span"/>
          <w:rFonts w:asciiTheme="minorHAnsi" w:hAnsiTheme="minorHAnsi" w:cstheme="minorHAnsi"/>
          <w:sz w:val="20"/>
          <w:szCs w:val="20"/>
        </w:rPr>
        <w:t xml:space="preserve">ASP.NET. </w:t>
      </w:r>
      <w:r w:rsidRPr="00812C9B">
        <w:rPr>
          <w:rFonts w:asciiTheme="minorHAnsi" w:hAnsiTheme="minorHAnsi" w:cstheme="minorHAnsi"/>
          <w:sz w:val="20"/>
          <w:szCs w:val="20"/>
        </w:rPr>
        <w:t>Implemented AJAX controls</w:t>
      </w:r>
    </w:p>
    <w:p w:rsidR="002D1053" w:rsidRPr="00812C9B" w:rsidRDefault="002D1053" w:rsidP="002D1053">
      <w:pPr>
        <w:pStyle w:val="Times"/>
        <w:numPr>
          <w:ilvl w:val="0"/>
          <w:numId w:val="8"/>
        </w:numPr>
        <w:rPr>
          <w:rFonts w:asciiTheme="minorHAnsi" w:hAnsiTheme="minorHAnsi" w:cstheme="minorHAnsi"/>
          <w:b w:val="0"/>
          <w:sz w:val="20"/>
          <w:szCs w:val="20"/>
        </w:rPr>
      </w:pPr>
      <w:r w:rsidRPr="00812C9B">
        <w:rPr>
          <w:rFonts w:asciiTheme="minorHAnsi" w:hAnsiTheme="minorHAnsi" w:cstheme="minorHAnsi"/>
          <w:sz w:val="20"/>
          <w:szCs w:val="20"/>
        </w:rPr>
        <w:t>Participate in daily standup and SCRUM.</w:t>
      </w:r>
    </w:p>
    <w:p w:rsidR="002D1053" w:rsidRPr="002D1053" w:rsidRDefault="002D1053" w:rsidP="002D1053">
      <w:pPr>
        <w:pStyle w:val="Times"/>
        <w:numPr>
          <w:ilvl w:val="0"/>
          <w:numId w:val="8"/>
        </w:numPr>
        <w:rPr>
          <w:rFonts w:asciiTheme="minorHAnsi" w:hAnsiTheme="minorHAnsi" w:cstheme="minorHAnsi"/>
          <w:b w:val="0"/>
          <w:sz w:val="20"/>
          <w:szCs w:val="20"/>
        </w:rPr>
      </w:pPr>
      <w:r w:rsidRPr="00812C9B">
        <w:rPr>
          <w:rFonts w:asciiTheme="minorHAnsi" w:hAnsiTheme="minorHAnsi" w:cstheme="minorHAnsi"/>
          <w:sz w:val="20"/>
          <w:szCs w:val="20"/>
        </w:rPr>
        <w:t>Interact and assign tasks to offshore team</w:t>
      </w:r>
    </w:p>
    <w:p w:rsidR="004238D3" w:rsidRPr="00812C9B" w:rsidRDefault="004238D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Used </w:t>
      </w:r>
      <w:r w:rsidRPr="00812C9B">
        <w:rPr>
          <w:rFonts w:cstheme="minorHAnsi"/>
          <w:b/>
          <w:sz w:val="20"/>
          <w:szCs w:val="20"/>
        </w:rPr>
        <w:t>SQL server</w:t>
      </w:r>
      <w:r w:rsidRPr="00812C9B">
        <w:rPr>
          <w:rFonts w:cstheme="minorHAnsi"/>
          <w:sz w:val="20"/>
          <w:szCs w:val="20"/>
        </w:rPr>
        <w:t xml:space="preserve"> Master database services to create a hub database to retrieve and synchronize data from multiple applications for reporting purposes.</w:t>
      </w:r>
    </w:p>
    <w:p w:rsidR="001137DA" w:rsidRPr="00812C9B" w:rsidRDefault="004238D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Reviewed SQL queries written by team members to make sure that </w:t>
      </w:r>
      <w:proofErr w:type="spellStart"/>
      <w:r w:rsidRPr="00812C9B">
        <w:rPr>
          <w:rFonts w:cstheme="minorHAnsi"/>
          <w:sz w:val="20"/>
          <w:szCs w:val="20"/>
        </w:rPr>
        <w:t>sql</w:t>
      </w:r>
      <w:proofErr w:type="spellEnd"/>
      <w:r w:rsidRPr="00812C9B">
        <w:rPr>
          <w:rFonts w:cstheme="minorHAnsi"/>
          <w:sz w:val="20"/>
          <w:szCs w:val="20"/>
        </w:rPr>
        <w:t xml:space="preserve"> injection and data leakages are taken care of.</w:t>
      </w:r>
    </w:p>
    <w:p w:rsidR="001137DA" w:rsidRPr="00812C9B" w:rsidRDefault="00D07E32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eastAsia="Times New Roman" w:cstheme="minorHAnsi"/>
          <w:color w:val="000000"/>
          <w:sz w:val="20"/>
          <w:szCs w:val="20"/>
        </w:rPr>
        <w:t>Worked in </w:t>
      </w:r>
      <w:r w:rsidRPr="00812C9B">
        <w:rPr>
          <w:rFonts w:eastAsia="Times New Roman" w:cstheme="minorHAnsi"/>
          <w:b/>
          <w:bCs/>
          <w:color w:val="000000"/>
          <w:sz w:val="20"/>
          <w:szCs w:val="20"/>
        </w:rPr>
        <w:t>Agile/ Scrum methodology</w:t>
      </w:r>
      <w:r w:rsidRPr="00812C9B">
        <w:rPr>
          <w:rFonts w:eastAsia="Times New Roman" w:cstheme="minorHAnsi"/>
          <w:color w:val="000000"/>
          <w:sz w:val="20"/>
          <w:szCs w:val="20"/>
        </w:rPr>
        <w:t> which had daily scrum and a sprint of fourteen days.</w:t>
      </w:r>
    </w:p>
    <w:p w:rsidR="004A2883" w:rsidRPr="00812C9B" w:rsidRDefault="004F18D5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Fonts w:eastAsia="Times New Roman" w:cstheme="minorHAnsi"/>
          <w:color w:val="000000"/>
          <w:sz w:val="20"/>
          <w:szCs w:val="20"/>
        </w:rPr>
        <w:t>Involved in code review activity and running of tools to bring code to coding standards.</w:t>
      </w:r>
    </w:p>
    <w:p w:rsidR="00C64C49" w:rsidRPr="00812C9B" w:rsidRDefault="00381E1D" w:rsidP="00D54AC1">
      <w:pPr>
        <w:pStyle w:val="Default0"/>
        <w:spacing w:after="9"/>
        <w:jc w:val="both"/>
        <w:rPr>
          <w:rFonts w:asciiTheme="minorHAnsi" w:hAnsiTheme="minorHAnsi" w:cstheme="minorHAnsi"/>
          <w:sz w:val="20"/>
          <w:szCs w:val="20"/>
        </w:rPr>
      </w:pPr>
      <w:r w:rsidRPr="00812C9B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="001137DA" w:rsidRPr="00812C9B">
        <w:rPr>
          <w:rFonts w:asciiTheme="minorHAnsi" w:hAnsiTheme="minorHAnsi" w:cstheme="minorHAnsi"/>
          <w:sz w:val="20"/>
          <w:szCs w:val="20"/>
        </w:rPr>
        <w:t>.Net 4.5</w:t>
      </w:r>
      <w:r w:rsidR="00C64C49" w:rsidRPr="00812C9B">
        <w:rPr>
          <w:rFonts w:asciiTheme="minorHAnsi" w:hAnsiTheme="minorHAnsi" w:cstheme="minorHAnsi"/>
          <w:sz w:val="20"/>
          <w:szCs w:val="20"/>
        </w:rPr>
        <w:t xml:space="preserve">, </w:t>
      </w:r>
      <w:hyperlink r:id="rId6" w:tgtFrame="_blank" w:history="1">
        <w:r w:rsidR="00C64C49" w:rsidRPr="00812C9B">
          <w:rPr>
            <w:rFonts w:asciiTheme="minorHAnsi" w:hAnsiTheme="minorHAnsi" w:cstheme="minorHAnsi"/>
            <w:sz w:val="20"/>
            <w:szCs w:val="20"/>
          </w:rPr>
          <w:t>ADO.NET</w:t>
        </w:r>
      </w:hyperlink>
      <w:r w:rsidR="00DD49E2">
        <w:rPr>
          <w:rFonts w:asciiTheme="minorHAnsi" w:hAnsiTheme="minorHAnsi" w:cstheme="minorHAnsi"/>
          <w:sz w:val="20"/>
          <w:szCs w:val="20"/>
        </w:rPr>
        <w:t xml:space="preserve">, JavaScript, </w:t>
      </w:r>
      <w:r w:rsidR="001137DA" w:rsidRPr="00812C9B">
        <w:rPr>
          <w:rFonts w:asciiTheme="minorHAnsi" w:hAnsiTheme="minorHAnsi" w:cstheme="minorHAnsi"/>
          <w:sz w:val="20"/>
          <w:szCs w:val="20"/>
        </w:rPr>
        <w:t>SQL server 2014</w:t>
      </w:r>
      <w:r w:rsidR="00C64C49" w:rsidRPr="00812C9B">
        <w:rPr>
          <w:rFonts w:asciiTheme="minorHAnsi" w:hAnsiTheme="minorHAnsi" w:cstheme="minorHAnsi"/>
          <w:sz w:val="20"/>
          <w:szCs w:val="20"/>
        </w:rPr>
        <w:t xml:space="preserve">, SSIS, SSRS, TFS, </w:t>
      </w:r>
      <w:hyperlink r:id="rId7" w:tgtFrame="_blank" w:history="1">
        <w:r w:rsidR="00C64C49" w:rsidRPr="00812C9B">
          <w:rPr>
            <w:rFonts w:asciiTheme="minorHAnsi" w:hAnsiTheme="minorHAnsi" w:cstheme="minorHAnsi"/>
            <w:sz w:val="20"/>
            <w:szCs w:val="20"/>
          </w:rPr>
          <w:t>VS.NET</w:t>
        </w:r>
      </w:hyperlink>
      <w:r w:rsidR="00C64C49" w:rsidRPr="00812C9B">
        <w:rPr>
          <w:rFonts w:asciiTheme="minorHAnsi" w:hAnsiTheme="minorHAnsi" w:cstheme="minorHAnsi"/>
          <w:sz w:val="20"/>
          <w:szCs w:val="20"/>
        </w:rPr>
        <w:t xml:space="preserve"> 2010, ASP.Net, web services, C#.Net, Ajax, </w:t>
      </w:r>
      <w:proofErr w:type="spellStart"/>
      <w:r w:rsidR="00C64C49" w:rsidRPr="00812C9B">
        <w:rPr>
          <w:rFonts w:asciiTheme="minorHAnsi" w:hAnsiTheme="minorHAnsi" w:cstheme="minorHAnsi"/>
          <w:sz w:val="20"/>
          <w:szCs w:val="20"/>
        </w:rPr>
        <w:t>nUint</w:t>
      </w:r>
      <w:proofErr w:type="spellEnd"/>
      <w:r w:rsidR="00C64C49" w:rsidRPr="00812C9B">
        <w:rPr>
          <w:rFonts w:asciiTheme="minorHAnsi" w:hAnsiTheme="minorHAnsi" w:cstheme="minorHAnsi"/>
          <w:sz w:val="20"/>
          <w:szCs w:val="20"/>
        </w:rPr>
        <w:t xml:space="preserve"> 2.0</w:t>
      </w:r>
    </w:p>
    <w:p w:rsidR="00273441" w:rsidRPr="00812C9B" w:rsidRDefault="00AF5167" w:rsidP="00D54AC1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812C9B">
        <w:rPr>
          <w:rFonts w:asciiTheme="minorHAnsi" w:hAnsiTheme="minorHAnsi" w:cstheme="minorHAnsi"/>
          <w:b/>
          <w:sz w:val="20"/>
          <w:szCs w:val="20"/>
        </w:rPr>
        <w:t>LazrArt</w:t>
      </w:r>
      <w:proofErr w:type="spellEnd"/>
      <w:r w:rsidRPr="00812C9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54F1D" w:rsidRPr="00812C9B">
        <w:rPr>
          <w:rFonts w:asciiTheme="minorHAnsi" w:hAnsiTheme="minorHAnsi" w:cstheme="minorHAnsi"/>
          <w:b/>
          <w:sz w:val="20"/>
          <w:szCs w:val="20"/>
        </w:rPr>
        <w:t>Inc.</w:t>
      </w:r>
      <w:r w:rsidRPr="00812C9B">
        <w:rPr>
          <w:rFonts w:asciiTheme="minorHAnsi" w:hAnsiTheme="minorHAnsi" w:cstheme="minorHAnsi"/>
          <w:b/>
          <w:sz w:val="20"/>
          <w:szCs w:val="20"/>
        </w:rPr>
        <w:t>, Baldwin, NY</w:t>
      </w:r>
      <w:r w:rsidRPr="00812C9B">
        <w:rPr>
          <w:rFonts w:asciiTheme="minorHAnsi" w:hAnsiTheme="minorHAnsi" w:cstheme="minorHAnsi"/>
          <w:b/>
          <w:sz w:val="20"/>
          <w:szCs w:val="20"/>
        </w:rPr>
        <w:tab/>
      </w:r>
      <w:r w:rsidRPr="00812C9B">
        <w:rPr>
          <w:rFonts w:asciiTheme="minorHAnsi" w:hAnsiTheme="minorHAnsi" w:cstheme="minorHAnsi"/>
          <w:b/>
          <w:sz w:val="20"/>
          <w:szCs w:val="20"/>
        </w:rPr>
        <w:tab/>
      </w:r>
      <w:r w:rsidRPr="00812C9B">
        <w:rPr>
          <w:rFonts w:asciiTheme="minorHAnsi" w:hAnsiTheme="minorHAnsi" w:cstheme="minorHAnsi"/>
          <w:b/>
          <w:sz w:val="20"/>
          <w:szCs w:val="20"/>
        </w:rPr>
        <w:tab/>
      </w:r>
      <w:r w:rsidRPr="00812C9B">
        <w:rPr>
          <w:rFonts w:asciiTheme="minorHAnsi" w:hAnsiTheme="minorHAnsi" w:cstheme="minorHAnsi"/>
          <w:b/>
          <w:sz w:val="20"/>
          <w:szCs w:val="20"/>
        </w:rPr>
        <w:tab/>
      </w:r>
      <w:r w:rsidRPr="00812C9B">
        <w:rPr>
          <w:rFonts w:asciiTheme="minorHAnsi" w:hAnsiTheme="minorHAnsi" w:cstheme="minorHAnsi"/>
          <w:b/>
          <w:sz w:val="20"/>
          <w:szCs w:val="20"/>
        </w:rPr>
        <w:tab/>
      </w:r>
      <w:r w:rsidRPr="00812C9B">
        <w:rPr>
          <w:rFonts w:asciiTheme="minorHAnsi" w:hAnsiTheme="minorHAnsi" w:cstheme="minorHAnsi"/>
          <w:b/>
          <w:sz w:val="20"/>
          <w:szCs w:val="20"/>
        </w:rPr>
        <w:tab/>
      </w:r>
      <w:r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381E1D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374B34">
        <w:rPr>
          <w:rFonts w:asciiTheme="minorHAnsi" w:hAnsiTheme="minorHAnsi" w:cstheme="minorHAnsi"/>
          <w:b/>
          <w:sz w:val="20"/>
          <w:szCs w:val="20"/>
        </w:rPr>
        <w:t>Jul</w:t>
      </w:r>
      <w:r w:rsidR="002D1053">
        <w:rPr>
          <w:rFonts w:asciiTheme="minorHAnsi" w:hAnsiTheme="minorHAnsi" w:cstheme="minorHAnsi"/>
          <w:b/>
          <w:sz w:val="20"/>
          <w:szCs w:val="20"/>
        </w:rPr>
        <w:t>’ 14 – Feb’ 15</w:t>
      </w:r>
    </w:p>
    <w:p w:rsidR="00AF5167" w:rsidRPr="00812C9B" w:rsidRDefault="00D54AC1" w:rsidP="00D54AC1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12C9B">
        <w:rPr>
          <w:rFonts w:asciiTheme="minorHAnsi" w:hAnsiTheme="minorHAnsi" w:cstheme="minorHAnsi"/>
          <w:b/>
          <w:sz w:val="20"/>
          <w:szCs w:val="20"/>
        </w:rPr>
        <w:t xml:space="preserve">C# </w:t>
      </w:r>
      <w:r w:rsidR="00AF5167" w:rsidRPr="00812C9B">
        <w:rPr>
          <w:rFonts w:asciiTheme="minorHAnsi" w:hAnsiTheme="minorHAnsi" w:cstheme="minorHAnsi"/>
          <w:b/>
          <w:sz w:val="20"/>
          <w:szCs w:val="20"/>
        </w:rPr>
        <w:t>.NET Developer</w:t>
      </w:r>
    </w:p>
    <w:p w:rsidR="004A2883" w:rsidRPr="00812C9B" w:rsidRDefault="00010EFD" w:rsidP="004A2883">
      <w:pPr>
        <w:jc w:val="both"/>
        <w:rPr>
          <w:rFonts w:cstheme="minorHAnsi"/>
          <w:b/>
          <w:bCs/>
          <w:sz w:val="20"/>
          <w:szCs w:val="20"/>
        </w:rPr>
      </w:pPr>
      <w:r w:rsidRPr="00812C9B">
        <w:rPr>
          <w:rFonts w:cstheme="minorHAnsi"/>
          <w:b/>
          <w:bCs/>
          <w:sz w:val="20"/>
          <w:szCs w:val="20"/>
        </w:rPr>
        <w:t>Responsibilities</w:t>
      </w:r>
      <w:r w:rsidR="004A2883" w:rsidRPr="00812C9B">
        <w:rPr>
          <w:rFonts w:cstheme="minorHAnsi"/>
          <w:b/>
          <w:bCs/>
          <w:sz w:val="20"/>
          <w:szCs w:val="20"/>
        </w:rPr>
        <w:t>:</w:t>
      </w:r>
    </w:p>
    <w:p w:rsidR="004A2883" w:rsidRPr="00812C9B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>Designed and Developed User Interfaces using ASP.NET. Responsible for designing and developing ASP.NET web pages using ASP.NET, Java script, ADO.NET, SQL, HTML, CSS and AJAX Web services.</w:t>
      </w:r>
    </w:p>
    <w:p w:rsidR="004A2883" w:rsidRPr="00812C9B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Developed Custom User Controls to reduce the Complexity in User Interface Coding and provide better look and feel.</w:t>
      </w:r>
    </w:p>
    <w:p w:rsidR="004A2883" w:rsidRPr="00812C9B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Fonts w:cstheme="minorHAnsi"/>
          <w:spacing w:val="4"/>
          <w:sz w:val="20"/>
          <w:szCs w:val="20"/>
          <w:lang w:val="de-DE"/>
        </w:rPr>
        <w:t>Involved in analysis, design and development of the application.</w:t>
      </w:r>
    </w:p>
    <w:p w:rsidR="004A2883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Used</w:t>
      </w:r>
      <w:r w:rsidRPr="00812C9B">
        <w:rPr>
          <w:rFonts w:cstheme="minorHAnsi"/>
          <w:b/>
          <w:sz w:val="20"/>
          <w:szCs w:val="20"/>
        </w:rPr>
        <w:t xml:space="preserve"> ASP.NET, HTML</w:t>
      </w:r>
      <w:r w:rsidRPr="00812C9B">
        <w:rPr>
          <w:rFonts w:cstheme="minorHAnsi"/>
          <w:sz w:val="20"/>
          <w:szCs w:val="20"/>
        </w:rPr>
        <w:t>, to create dynamic web pages usin</w:t>
      </w:r>
      <w:r w:rsidRPr="00812C9B">
        <w:rPr>
          <w:rFonts w:cstheme="minorHAnsi"/>
          <w:b/>
          <w:sz w:val="20"/>
          <w:szCs w:val="20"/>
        </w:rPr>
        <w:t xml:space="preserve">g ASP.NET Web Server Controls </w:t>
      </w:r>
      <w:r w:rsidRPr="00812C9B">
        <w:rPr>
          <w:rFonts w:cstheme="minorHAnsi"/>
          <w:sz w:val="20"/>
          <w:szCs w:val="20"/>
        </w:rPr>
        <w:t>and user control</w:t>
      </w:r>
      <w:r w:rsidRPr="00812C9B">
        <w:rPr>
          <w:rFonts w:cstheme="minorHAnsi"/>
          <w:b/>
          <w:sz w:val="20"/>
          <w:szCs w:val="20"/>
        </w:rPr>
        <w:t>s.</w:t>
      </w:r>
      <w:r w:rsidRPr="00812C9B">
        <w:rPr>
          <w:rFonts w:cstheme="minorHAnsi"/>
          <w:sz w:val="20"/>
          <w:szCs w:val="20"/>
        </w:rPr>
        <w:t xml:space="preserve"> Involved in loading data from</w:t>
      </w:r>
      <w:r w:rsidRPr="00812C9B">
        <w:rPr>
          <w:rFonts w:cstheme="minorHAnsi"/>
          <w:b/>
          <w:sz w:val="20"/>
          <w:szCs w:val="20"/>
        </w:rPr>
        <w:t xml:space="preserve"> XML files to Database</w:t>
      </w:r>
      <w:r w:rsidRPr="00812C9B">
        <w:rPr>
          <w:rFonts w:eastAsia="Times New Roman" w:cstheme="minorHAnsi"/>
          <w:color w:val="000000"/>
          <w:sz w:val="20"/>
          <w:szCs w:val="20"/>
        </w:rPr>
        <w:t>.</w:t>
      </w:r>
    </w:p>
    <w:p w:rsidR="002D1053" w:rsidRPr="00812C9B" w:rsidRDefault="002D1053" w:rsidP="002D1053">
      <w:pPr>
        <w:pStyle w:val="Times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812C9B">
        <w:rPr>
          <w:rFonts w:asciiTheme="minorHAnsi" w:hAnsiTheme="minorHAnsi" w:cstheme="minorHAnsi"/>
          <w:sz w:val="20"/>
          <w:szCs w:val="20"/>
        </w:rPr>
        <w:t xml:space="preserve">Involved </w:t>
      </w:r>
      <w:r w:rsidRPr="00812C9B">
        <w:rPr>
          <w:rFonts w:asciiTheme="minorHAnsi" w:hAnsiTheme="minorHAnsi" w:cstheme="minorHAnsi"/>
          <w:b w:val="0"/>
          <w:sz w:val="20"/>
          <w:szCs w:val="20"/>
        </w:rPr>
        <w:t xml:space="preserve">in </w:t>
      </w:r>
      <w:r w:rsidRPr="00812C9B">
        <w:rPr>
          <w:rFonts w:asciiTheme="minorHAnsi" w:hAnsiTheme="minorHAnsi" w:cstheme="minorHAnsi"/>
          <w:sz w:val="20"/>
          <w:szCs w:val="20"/>
        </w:rPr>
        <w:t xml:space="preserve">relational database design, data extraction, data transformation and </w:t>
      </w:r>
      <w:r w:rsidRPr="00812C9B">
        <w:rPr>
          <w:rFonts w:asciiTheme="minorHAnsi" w:hAnsiTheme="minorHAnsi" w:cstheme="minorHAnsi"/>
          <w:b w:val="0"/>
          <w:sz w:val="20"/>
          <w:szCs w:val="20"/>
        </w:rPr>
        <w:t xml:space="preserve">loading from large and complex data sources using </w:t>
      </w:r>
      <w:r w:rsidRPr="00812C9B">
        <w:rPr>
          <w:rFonts w:asciiTheme="minorHAnsi" w:hAnsiTheme="minorHAnsi" w:cstheme="minorHAnsi"/>
          <w:sz w:val="20"/>
          <w:szCs w:val="20"/>
        </w:rPr>
        <w:t>MSSQL Server 2008.</w:t>
      </w:r>
    </w:p>
    <w:p w:rsidR="002D1053" w:rsidRPr="00812C9B" w:rsidRDefault="002D1053" w:rsidP="002D1053">
      <w:pPr>
        <w:numPr>
          <w:ilvl w:val="0"/>
          <w:numId w:val="8"/>
        </w:numPr>
        <w:spacing w:before="100" w:beforeAutospacing="1" w:after="100" w:afterAutospacing="1" w:line="240" w:lineRule="atLeast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Used </w:t>
      </w:r>
      <w:r w:rsidRPr="00812C9B">
        <w:rPr>
          <w:rFonts w:cstheme="minorHAnsi"/>
          <w:b/>
          <w:sz w:val="20"/>
          <w:szCs w:val="20"/>
        </w:rPr>
        <w:t>C#</w:t>
      </w:r>
      <w:r w:rsidRPr="00812C9B">
        <w:rPr>
          <w:rFonts w:cstheme="minorHAnsi"/>
          <w:sz w:val="20"/>
          <w:szCs w:val="20"/>
        </w:rPr>
        <w:t xml:space="preserve"> in the code behind to form a </w:t>
      </w:r>
      <w:r w:rsidRPr="00812C9B">
        <w:rPr>
          <w:rFonts w:cstheme="minorHAnsi"/>
          <w:b/>
          <w:sz w:val="20"/>
          <w:szCs w:val="20"/>
        </w:rPr>
        <w:t xml:space="preserve">3 Tier Architecture </w:t>
      </w:r>
      <w:r w:rsidRPr="00812C9B">
        <w:rPr>
          <w:rFonts w:cstheme="minorHAnsi"/>
          <w:sz w:val="20"/>
          <w:szCs w:val="20"/>
        </w:rPr>
        <w:t>and</w:t>
      </w:r>
      <w:r w:rsidRPr="00812C9B">
        <w:rPr>
          <w:rFonts w:cstheme="minorHAnsi"/>
          <w:b/>
          <w:sz w:val="20"/>
          <w:szCs w:val="20"/>
        </w:rPr>
        <w:t xml:space="preserve"> MVC model</w:t>
      </w:r>
    </w:p>
    <w:p w:rsidR="002D1053" w:rsidRPr="00812C9B" w:rsidRDefault="002D1053" w:rsidP="002D1053">
      <w:pPr>
        <w:pStyle w:val="Times"/>
        <w:numPr>
          <w:ilvl w:val="0"/>
          <w:numId w:val="8"/>
        </w:numPr>
        <w:rPr>
          <w:rStyle w:val="apple-style-span"/>
          <w:rFonts w:asciiTheme="minorHAnsi" w:hAnsiTheme="minorHAnsi" w:cstheme="minorHAnsi"/>
          <w:b w:val="0"/>
          <w:bCs w:val="0"/>
          <w:sz w:val="20"/>
          <w:szCs w:val="20"/>
        </w:rPr>
      </w:pPr>
      <w:r w:rsidRPr="00812C9B">
        <w:rPr>
          <w:rFonts w:asciiTheme="minorHAnsi" w:hAnsiTheme="minorHAnsi" w:cstheme="minorHAnsi"/>
          <w:sz w:val="20"/>
          <w:szCs w:val="20"/>
        </w:rPr>
        <w:t xml:space="preserve">Experience with </w:t>
      </w:r>
      <w:r w:rsidRPr="00812C9B">
        <w:rPr>
          <w:rFonts w:asciiTheme="minorHAnsi" w:hAnsiTheme="minorHAnsi" w:cstheme="minorHAnsi"/>
          <w:b w:val="0"/>
          <w:sz w:val="20"/>
          <w:szCs w:val="20"/>
        </w:rPr>
        <w:t>Silverlight</w:t>
      </w:r>
      <w:r w:rsidRPr="00812C9B">
        <w:rPr>
          <w:rFonts w:asciiTheme="minorHAnsi" w:hAnsiTheme="minorHAnsi" w:cstheme="minorHAnsi"/>
          <w:sz w:val="20"/>
          <w:szCs w:val="20"/>
        </w:rPr>
        <w:t xml:space="preserve"> with its </w:t>
      </w:r>
      <w:r w:rsidRPr="00812C9B">
        <w:rPr>
          <w:rFonts w:asciiTheme="minorHAnsi" w:hAnsiTheme="minorHAnsi" w:cstheme="minorHAnsi"/>
          <w:b w:val="0"/>
          <w:sz w:val="20"/>
          <w:szCs w:val="20"/>
        </w:rPr>
        <w:t>controls</w:t>
      </w:r>
      <w:r w:rsidRPr="00812C9B">
        <w:rPr>
          <w:rFonts w:asciiTheme="minorHAnsi" w:hAnsiTheme="minorHAnsi" w:cstheme="minorHAnsi"/>
          <w:sz w:val="20"/>
          <w:szCs w:val="20"/>
        </w:rPr>
        <w:t xml:space="preserve"> (like Button, Checkbox, and canvas, </w:t>
      </w:r>
      <w:proofErr w:type="spellStart"/>
      <w:r w:rsidRPr="00812C9B">
        <w:rPr>
          <w:rFonts w:asciiTheme="minorHAnsi" w:hAnsiTheme="minorHAnsi" w:cstheme="minorHAnsi"/>
          <w:sz w:val="20"/>
          <w:szCs w:val="20"/>
        </w:rPr>
        <w:t>Stackpanel</w:t>
      </w:r>
      <w:proofErr w:type="spellEnd"/>
      <w:r w:rsidRPr="00812C9B">
        <w:rPr>
          <w:rFonts w:asciiTheme="minorHAnsi" w:hAnsiTheme="minorHAnsi" w:cstheme="minorHAnsi"/>
          <w:sz w:val="20"/>
          <w:szCs w:val="20"/>
        </w:rPr>
        <w:t xml:space="preserve">, Grids, </w:t>
      </w:r>
      <w:proofErr w:type="spellStart"/>
      <w:r w:rsidRPr="00812C9B">
        <w:rPr>
          <w:rFonts w:asciiTheme="minorHAnsi" w:hAnsiTheme="minorHAnsi" w:cstheme="minorHAnsi"/>
          <w:sz w:val="20"/>
          <w:szCs w:val="20"/>
        </w:rPr>
        <w:t>Usercontrol</w:t>
      </w:r>
      <w:proofErr w:type="spellEnd"/>
      <w:r w:rsidRPr="00812C9B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812C9B">
        <w:rPr>
          <w:rFonts w:asciiTheme="minorHAnsi" w:hAnsiTheme="minorHAnsi" w:cstheme="minorHAnsi"/>
          <w:sz w:val="20"/>
          <w:szCs w:val="20"/>
        </w:rPr>
        <w:t>Tabcontrol</w:t>
      </w:r>
      <w:proofErr w:type="spellEnd"/>
      <w:r w:rsidRPr="00812C9B">
        <w:rPr>
          <w:rFonts w:asciiTheme="minorHAnsi" w:hAnsiTheme="minorHAnsi" w:cstheme="minorHAnsi"/>
          <w:sz w:val="20"/>
          <w:szCs w:val="20"/>
        </w:rPr>
        <w:t xml:space="preserve"> etc.) </w:t>
      </w:r>
      <w:proofErr w:type="spellStart"/>
      <w:r w:rsidRPr="00812C9B">
        <w:rPr>
          <w:rFonts w:asciiTheme="minorHAnsi" w:hAnsiTheme="minorHAnsi" w:cstheme="minorHAnsi"/>
          <w:b w:val="0"/>
          <w:sz w:val="20"/>
          <w:szCs w:val="20"/>
        </w:rPr>
        <w:t>Databinding</w:t>
      </w:r>
      <w:proofErr w:type="spellEnd"/>
      <w:r w:rsidRPr="00812C9B">
        <w:rPr>
          <w:rFonts w:asciiTheme="minorHAnsi" w:hAnsiTheme="minorHAnsi" w:cstheme="minorHAnsi"/>
          <w:sz w:val="20"/>
          <w:szCs w:val="20"/>
        </w:rPr>
        <w:t xml:space="preserve"> Method</w:t>
      </w:r>
    </w:p>
    <w:p w:rsidR="002D1053" w:rsidRPr="00812C9B" w:rsidRDefault="002D1053" w:rsidP="002D105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Style w:val="apple-style-span"/>
          <w:rFonts w:cstheme="minorHAnsi"/>
          <w:sz w:val="20"/>
          <w:szCs w:val="20"/>
        </w:rPr>
        <w:lastRenderedPageBreak/>
        <w:t>Involved in implementing LINQ to SQL code to support the site Search functionality</w:t>
      </w:r>
      <w:r>
        <w:rPr>
          <w:rStyle w:val="apple-style-span"/>
          <w:rFonts w:cstheme="minorHAnsi"/>
          <w:sz w:val="20"/>
          <w:szCs w:val="20"/>
        </w:rPr>
        <w:t>.</w:t>
      </w:r>
    </w:p>
    <w:p w:rsidR="004A2883" w:rsidRPr="00812C9B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b/>
          <w:color w:val="000000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 xml:space="preserve">Involved in various phases of </w:t>
      </w:r>
      <w:r w:rsidRPr="00812C9B">
        <w:rPr>
          <w:rFonts w:cstheme="minorHAnsi"/>
          <w:b/>
          <w:color w:val="000000"/>
          <w:sz w:val="20"/>
          <w:szCs w:val="20"/>
        </w:rPr>
        <w:t>Software Development Life Cycle (SDLC</w:t>
      </w:r>
      <w:r w:rsidRPr="00812C9B">
        <w:rPr>
          <w:rFonts w:cstheme="minorHAnsi"/>
          <w:color w:val="000000"/>
          <w:sz w:val="20"/>
          <w:szCs w:val="20"/>
        </w:rPr>
        <w:t xml:space="preserve">) of the application like </w:t>
      </w:r>
      <w:r w:rsidRPr="00812C9B">
        <w:rPr>
          <w:rFonts w:cstheme="minorHAnsi"/>
          <w:b/>
          <w:color w:val="000000"/>
          <w:sz w:val="20"/>
          <w:szCs w:val="20"/>
        </w:rPr>
        <w:t>requirement gathering, Design, Analysis and Code development.</w:t>
      </w:r>
    </w:p>
    <w:p w:rsidR="004A2883" w:rsidRPr="00812C9B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b/>
          <w:color w:val="000000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Periodically </w:t>
      </w:r>
      <w:r w:rsidRPr="00812C9B">
        <w:rPr>
          <w:rFonts w:cstheme="minorHAnsi"/>
          <w:b/>
          <w:sz w:val="20"/>
          <w:szCs w:val="20"/>
        </w:rPr>
        <w:t>provided production support</w:t>
      </w:r>
      <w:r w:rsidRPr="00812C9B">
        <w:rPr>
          <w:rFonts w:cstheme="minorHAnsi"/>
          <w:sz w:val="20"/>
          <w:szCs w:val="20"/>
        </w:rPr>
        <w:t xml:space="preserve"> of the system and </w:t>
      </w:r>
      <w:r w:rsidRPr="00812C9B">
        <w:rPr>
          <w:rFonts w:cstheme="minorHAnsi"/>
          <w:b/>
          <w:sz w:val="20"/>
          <w:szCs w:val="20"/>
        </w:rPr>
        <w:t>communicated directly with the end users</w:t>
      </w:r>
      <w:r w:rsidRPr="00812C9B">
        <w:rPr>
          <w:rFonts w:cstheme="minorHAnsi"/>
          <w:sz w:val="20"/>
          <w:szCs w:val="20"/>
        </w:rPr>
        <w:t xml:space="preserve"> to resolve issues or follow up with other teams</w:t>
      </w:r>
    </w:p>
    <w:p w:rsidR="004A2883" w:rsidRPr="00812C9B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>Attended every day Scrum meetings to provide current project status demonstrations in every two weeks, thus implementing Agile Methodology (Scrum) with Test Driven Development.</w:t>
      </w:r>
    </w:p>
    <w:p w:rsidR="004A2883" w:rsidRPr="00812C9B" w:rsidRDefault="004A2883" w:rsidP="0038077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Used </w:t>
      </w:r>
      <w:r w:rsidRPr="00812C9B">
        <w:rPr>
          <w:rFonts w:cstheme="minorHAnsi"/>
          <w:b/>
          <w:sz w:val="20"/>
          <w:szCs w:val="20"/>
        </w:rPr>
        <w:t>Agile Software Development Life Cycle to fulfill Client’s requirements</w:t>
      </w:r>
      <w:r w:rsidRPr="00812C9B">
        <w:rPr>
          <w:rFonts w:cstheme="minorHAnsi"/>
          <w:sz w:val="20"/>
          <w:szCs w:val="20"/>
        </w:rPr>
        <w:t>.</w:t>
      </w:r>
    </w:p>
    <w:p w:rsidR="004A2883" w:rsidRPr="00812C9B" w:rsidRDefault="004A2883" w:rsidP="004A2883">
      <w:pPr>
        <w:spacing w:after="0" w:line="240" w:lineRule="auto"/>
        <w:jc w:val="both"/>
        <w:rPr>
          <w:rFonts w:eastAsia="Times New Roman" w:cstheme="minorHAnsi"/>
          <w:color w:val="000000"/>
          <w:sz w:val="20"/>
          <w:szCs w:val="20"/>
        </w:rPr>
      </w:pPr>
    </w:p>
    <w:p w:rsidR="00AF5167" w:rsidRPr="00812C9B" w:rsidRDefault="00010EFD" w:rsidP="00D54AC1">
      <w:pPr>
        <w:jc w:val="both"/>
        <w:rPr>
          <w:rFonts w:cstheme="minorHAnsi"/>
          <w:sz w:val="20"/>
          <w:szCs w:val="20"/>
        </w:rPr>
      </w:pPr>
      <w:proofErr w:type="spellStart"/>
      <w:r w:rsidRPr="00812C9B">
        <w:rPr>
          <w:rFonts w:cstheme="minorHAnsi"/>
          <w:b/>
          <w:bCs/>
          <w:sz w:val="20"/>
          <w:szCs w:val="20"/>
        </w:rPr>
        <w:t>Environment</w:t>
      </w:r>
      <w:proofErr w:type="gramStart"/>
      <w:r w:rsidRPr="00812C9B">
        <w:rPr>
          <w:rFonts w:cstheme="minorHAnsi"/>
          <w:b/>
          <w:bCs/>
          <w:sz w:val="20"/>
          <w:szCs w:val="20"/>
        </w:rPr>
        <w:t>:</w:t>
      </w:r>
      <w:r w:rsidRPr="00812C9B">
        <w:rPr>
          <w:rFonts w:cstheme="minorHAnsi"/>
          <w:sz w:val="20"/>
          <w:szCs w:val="20"/>
        </w:rPr>
        <w:t>C</w:t>
      </w:r>
      <w:proofErr w:type="spellEnd"/>
      <w:proofErr w:type="gramEnd"/>
      <w:r w:rsidRPr="00812C9B">
        <w:rPr>
          <w:rFonts w:cstheme="minorHAnsi"/>
          <w:sz w:val="20"/>
          <w:szCs w:val="20"/>
        </w:rPr>
        <w:t>#, ASP.NET, Visual S</w:t>
      </w:r>
      <w:r w:rsidR="00B468B3" w:rsidRPr="00812C9B">
        <w:rPr>
          <w:rFonts w:cstheme="minorHAnsi"/>
          <w:sz w:val="20"/>
          <w:szCs w:val="20"/>
        </w:rPr>
        <w:t>tudio 2008, SQL Server 2008</w:t>
      </w:r>
      <w:r w:rsidR="00AB7667" w:rsidRPr="00812C9B">
        <w:rPr>
          <w:rFonts w:cstheme="minorHAnsi"/>
          <w:sz w:val="20"/>
          <w:szCs w:val="20"/>
        </w:rPr>
        <w:t>, HTML, XML, IIS, Kendo UI, ADO.NET</w:t>
      </w:r>
    </w:p>
    <w:p w:rsidR="001A2384" w:rsidRPr="00812C9B" w:rsidRDefault="001A2384" w:rsidP="001A2384">
      <w:pPr>
        <w:pStyle w:val="TableTextBodyBOLD"/>
        <w:rPr>
          <w:rFonts w:asciiTheme="minorHAnsi" w:hAnsiTheme="minorHAnsi" w:cstheme="minorHAnsi"/>
          <w:sz w:val="20"/>
          <w:szCs w:val="20"/>
        </w:rPr>
      </w:pPr>
    </w:p>
    <w:p w:rsidR="001A2384" w:rsidRPr="00812C9B" w:rsidRDefault="00877F05" w:rsidP="001A2384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12C9B">
        <w:rPr>
          <w:rFonts w:asciiTheme="minorHAnsi" w:hAnsiTheme="minorHAnsi" w:cstheme="minorHAnsi"/>
          <w:b/>
          <w:sz w:val="20"/>
          <w:szCs w:val="20"/>
        </w:rPr>
        <w:t>Raymond Associates</w:t>
      </w:r>
      <w:r w:rsidR="001A2384" w:rsidRPr="00812C9B">
        <w:rPr>
          <w:rFonts w:asciiTheme="minorHAnsi" w:hAnsiTheme="minorHAnsi" w:cstheme="minorHAnsi"/>
          <w:b/>
          <w:sz w:val="20"/>
          <w:szCs w:val="20"/>
        </w:rPr>
        <w:t>,</w:t>
      </w:r>
      <w:r w:rsidRPr="00812C9B">
        <w:rPr>
          <w:rFonts w:asciiTheme="minorHAnsi" w:hAnsiTheme="minorHAnsi" w:cstheme="minorHAnsi"/>
          <w:b/>
          <w:sz w:val="20"/>
          <w:szCs w:val="20"/>
        </w:rPr>
        <w:t xml:space="preserve"> India</w:t>
      </w:r>
      <w:r w:rsidR="001A2384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5F26FE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5F26FE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5F26FE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5F26FE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5F26FE" w:rsidRPr="00812C9B">
        <w:rPr>
          <w:rFonts w:asciiTheme="minorHAnsi" w:hAnsiTheme="minorHAnsi" w:cstheme="minorHAnsi"/>
          <w:b/>
          <w:sz w:val="20"/>
          <w:szCs w:val="20"/>
        </w:rPr>
        <w:tab/>
      </w:r>
      <w:r w:rsidR="002D1053">
        <w:rPr>
          <w:rFonts w:asciiTheme="minorHAnsi" w:hAnsiTheme="minorHAnsi" w:cstheme="minorHAnsi"/>
          <w:b/>
          <w:sz w:val="20"/>
          <w:szCs w:val="20"/>
        </w:rPr>
        <w:t>July’ 12 – Nov’ 13</w:t>
      </w:r>
    </w:p>
    <w:p w:rsidR="001A2384" w:rsidRPr="00812C9B" w:rsidRDefault="00877F05" w:rsidP="001A2384">
      <w:pPr>
        <w:pStyle w:val="NoSpacing"/>
        <w:jc w:val="both"/>
        <w:rPr>
          <w:rFonts w:asciiTheme="minorHAnsi" w:hAnsiTheme="minorHAnsi" w:cstheme="minorHAnsi"/>
          <w:b/>
          <w:sz w:val="20"/>
          <w:szCs w:val="20"/>
        </w:rPr>
      </w:pPr>
      <w:r w:rsidRPr="00812C9B">
        <w:rPr>
          <w:rFonts w:asciiTheme="minorHAnsi" w:hAnsiTheme="minorHAnsi" w:cstheme="minorHAnsi"/>
          <w:b/>
          <w:sz w:val="20"/>
          <w:szCs w:val="20"/>
        </w:rPr>
        <w:t>Software</w:t>
      </w:r>
      <w:r w:rsidR="001A2384" w:rsidRPr="00812C9B">
        <w:rPr>
          <w:rFonts w:asciiTheme="minorHAnsi" w:hAnsiTheme="minorHAnsi" w:cstheme="minorHAnsi"/>
          <w:b/>
          <w:sz w:val="20"/>
          <w:szCs w:val="20"/>
        </w:rPr>
        <w:t xml:space="preserve"> Developer  </w:t>
      </w:r>
    </w:p>
    <w:p w:rsidR="004A2883" w:rsidRPr="00812C9B" w:rsidRDefault="001A2384" w:rsidP="004A2883">
      <w:pPr>
        <w:rPr>
          <w:rStyle w:val="apple-style-span"/>
          <w:rFonts w:cstheme="minorHAnsi"/>
          <w:b/>
          <w:color w:val="000000"/>
          <w:sz w:val="20"/>
          <w:szCs w:val="20"/>
        </w:rPr>
      </w:pPr>
      <w:r w:rsidRPr="00812C9B">
        <w:rPr>
          <w:rStyle w:val="apple-style-span"/>
          <w:rFonts w:cstheme="minorHAnsi"/>
          <w:b/>
          <w:color w:val="000000"/>
          <w:sz w:val="20"/>
          <w:szCs w:val="20"/>
        </w:rPr>
        <w:t xml:space="preserve">Responsibilities: </w:t>
      </w:r>
    </w:p>
    <w:p w:rsidR="004A2883" w:rsidRPr="00812C9B" w:rsidRDefault="004A2883" w:rsidP="00380777">
      <w:pPr>
        <w:pStyle w:val="Times"/>
        <w:numPr>
          <w:ilvl w:val="0"/>
          <w:numId w:val="2"/>
        </w:numPr>
        <w:rPr>
          <w:rFonts w:asciiTheme="minorHAnsi" w:hAnsiTheme="minorHAnsi" w:cstheme="minorHAnsi"/>
          <w:b w:val="0"/>
          <w:sz w:val="20"/>
          <w:szCs w:val="20"/>
        </w:rPr>
      </w:pPr>
      <w:r w:rsidRPr="00812C9B">
        <w:rPr>
          <w:rFonts w:asciiTheme="minorHAnsi" w:hAnsiTheme="minorHAnsi" w:cstheme="minorHAnsi"/>
          <w:sz w:val="20"/>
          <w:szCs w:val="20"/>
        </w:rPr>
        <w:t xml:space="preserve">Developed reports and status for assigned projects on periodic basis UI Development in MS </w:t>
      </w:r>
      <w:proofErr w:type="spellStart"/>
      <w:r w:rsidRPr="00812C9B">
        <w:rPr>
          <w:rFonts w:asciiTheme="minorHAnsi" w:hAnsiTheme="minorHAnsi" w:cstheme="minorHAnsi"/>
          <w:sz w:val="20"/>
          <w:szCs w:val="20"/>
        </w:rPr>
        <w:t>Winforms</w:t>
      </w:r>
      <w:proofErr w:type="spellEnd"/>
      <w:r w:rsidRPr="00812C9B">
        <w:rPr>
          <w:rFonts w:asciiTheme="minorHAnsi" w:hAnsiTheme="minorHAnsi" w:cstheme="minorHAnsi"/>
          <w:sz w:val="20"/>
          <w:szCs w:val="20"/>
        </w:rPr>
        <w:t xml:space="preserve"> utilizing MVP/Event Aggregator patterns </w:t>
      </w:r>
    </w:p>
    <w:p w:rsidR="004A2883" w:rsidRPr="00812C9B" w:rsidRDefault="004A2883" w:rsidP="00380777">
      <w:pPr>
        <w:pStyle w:val="Times"/>
        <w:numPr>
          <w:ilvl w:val="0"/>
          <w:numId w:val="2"/>
        </w:numPr>
        <w:rPr>
          <w:rFonts w:asciiTheme="minorHAnsi" w:hAnsiTheme="minorHAnsi" w:cstheme="minorHAnsi"/>
          <w:b w:val="0"/>
          <w:sz w:val="20"/>
          <w:szCs w:val="20"/>
        </w:rPr>
      </w:pPr>
      <w:r w:rsidRPr="00812C9B">
        <w:rPr>
          <w:rFonts w:asciiTheme="minorHAnsi" w:hAnsiTheme="minorHAnsi" w:cstheme="minorHAnsi"/>
          <w:sz w:val="20"/>
          <w:szCs w:val="20"/>
        </w:rPr>
        <w:t xml:space="preserve">Designed WCF/SOA .NET Architecture (Application Services): Service Calls </w:t>
      </w:r>
    </w:p>
    <w:p w:rsidR="004A2883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SOAP messaging for UI to Application using Data Contract Serialization </w:t>
      </w:r>
    </w:p>
    <w:p w:rsidR="004A2883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Develop, Maintain and enhance </w:t>
      </w:r>
      <w:r w:rsidRPr="00812C9B">
        <w:rPr>
          <w:rFonts w:cstheme="minorHAnsi"/>
          <w:b/>
          <w:sz w:val="20"/>
          <w:szCs w:val="20"/>
        </w:rPr>
        <w:t xml:space="preserve">.Net enterprise-level applications public-facing, extranet and intranet websites and supporting </w:t>
      </w:r>
      <w:r w:rsidR="00C92970">
        <w:rPr>
          <w:rFonts w:cstheme="minorHAnsi"/>
          <w:b/>
          <w:sz w:val="20"/>
          <w:szCs w:val="20"/>
        </w:rPr>
        <w:t xml:space="preserve">Windows applications in an IIS </w:t>
      </w:r>
      <w:r w:rsidRPr="00812C9B">
        <w:rPr>
          <w:rFonts w:cstheme="minorHAnsi"/>
          <w:b/>
          <w:sz w:val="20"/>
          <w:szCs w:val="20"/>
        </w:rPr>
        <w:t xml:space="preserve">load balance environment using C# and SQL </w:t>
      </w:r>
    </w:p>
    <w:p w:rsidR="004A2883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Created database designs, complex stored procedures &amp; triggers. Perform data extraction and manipulation using SSIS.</w:t>
      </w:r>
    </w:p>
    <w:p w:rsidR="004A2883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 xml:space="preserve">Executed processes for </w:t>
      </w:r>
      <w:r w:rsidRPr="00812C9B">
        <w:rPr>
          <w:rFonts w:cstheme="minorHAnsi"/>
          <w:b/>
          <w:sz w:val="20"/>
          <w:szCs w:val="20"/>
        </w:rPr>
        <w:t>support and maintenance of applications utilizing C#</w:t>
      </w:r>
    </w:p>
    <w:p w:rsidR="004A2883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Implemented Configuration Management procedures.</w:t>
      </w:r>
    </w:p>
    <w:p w:rsidR="00812C9B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sz w:val="20"/>
          <w:szCs w:val="20"/>
        </w:rPr>
        <w:t>Implemented customized features like metadata assignment based on complex business logic and metadata.</w:t>
      </w:r>
    </w:p>
    <w:p w:rsidR="00812C9B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>Attend defect triage calls with for defect identification and prepare defect report for analysis</w:t>
      </w:r>
    </w:p>
    <w:p w:rsidR="00812C9B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>Attend Scrum calls on daily basis for status review</w:t>
      </w:r>
    </w:p>
    <w:p w:rsidR="00812C9B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>Interact with the offshore development and testing team</w:t>
      </w:r>
    </w:p>
    <w:p w:rsidR="00812C9B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>Interact with business and implementation partners to understand processes and resolve issues/defect analysis</w:t>
      </w:r>
    </w:p>
    <w:p w:rsidR="004A2883" w:rsidRPr="00812C9B" w:rsidRDefault="004A2883" w:rsidP="0038077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812C9B">
        <w:rPr>
          <w:rFonts w:cstheme="minorHAnsi"/>
          <w:color w:val="000000"/>
          <w:sz w:val="20"/>
          <w:szCs w:val="20"/>
        </w:rPr>
        <w:t xml:space="preserve">Participate in walkthroughs with </w:t>
      </w:r>
      <w:r w:rsidRPr="00812C9B">
        <w:rPr>
          <w:rFonts w:cstheme="minorHAnsi"/>
          <w:b/>
          <w:color w:val="000000"/>
          <w:sz w:val="20"/>
          <w:szCs w:val="20"/>
        </w:rPr>
        <w:t xml:space="preserve">Project Managers, testers, developers and business </w:t>
      </w:r>
      <w:r w:rsidR="00812C9B" w:rsidRPr="00812C9B">
        <w:rPr>
          <w:rFonts w:cstheme="minorHAnsi"/>
          <w:b/>
          <w:color w:val="000000"/>
          <w:sz w:val="20"/>
          <w:szCs w:val="20"/>
        </w:rPr>
        <w:t>analysts</w:t>
      </w:r>
      <w:r w:rsidRPr="00812C9B">
        <w:rPr>
          <w:rFonts w:cstheme="minorHAnsi"/>
          <w:color w:val="000000"/>
          <w:sz w:val="20"/>
          <w:szCs w:val="20"/>
        </w:rPr>
        <w:t>.</w:t>
      </w:r>
    </w:p>
    <w:p w:rsidR="001A2384" w:rsidRPr="00812C9B" w:rsidRDefault="001A2384" w:rsidP="001A2384">
      <w:pPr>
        <w:spacing w:line="100" w:lineRule="atLeast"/>
        <w:rPr>
          <w:rFonts w:cstheme="minorHAnsi"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 xml:space="preserve">Environment: </w:t>
      </w:r>
      <w:r w:rsidRPr="00812C9B">
        <w:rPr>
          <w:rFonts w:cstheme="minorHAnsi"/>
          <w:sz w:val="20"/>
          <w:szCs w:val="20"/>
        </w:rPr>
        <w:t>Visual Studio 2005,Classic ASP, ASP.NET, C#.Net, CSS, ADO.NET, AJAX, VSS, SVN, .Net, SQL Server 2005, T-SQL, Windows 2003 server, MS Office.</w:t>
      </w:r>
    </w:p>
    <w:p w:rsidR="008A7717" w:rsidRPr="00812C9B" w:rsidRDefault="008A7717" w:rsidP="008A7717">
      <w:pPr>
        <w:keepNext/>
        <w:widowControl w:val="0"/>
        <w:autoSpaceDE w:val="0"/>
        <w:autoSpaceDN w:val="0"/>
        <w:adjustRightInd w:val="0"/>
        <w:spacing w:after="0" w:line="240" w:lineRule="auto"/>
        <w:ind w:right="-151"/>
        <w:jc w:val="both"/>
        <w:rPr>
          <w:rFonts w:cstheme="minorHAnsi"/>
          <w:b/>
          <w:bCs/>
          <w:caps/>
          <w:sz w:val="20"/>
          <w:szCs w:val="20"/>
          <w:u w:val="single"/>
        </w:rPr>
      </w:pPr>
      <w:r w:rsidRPr="00812C9B">
        <w:rPr>
          <w:rFonts w:cstheme="minorHAnsi"/>
          <w:b/>
          <w:bCs/>
          <w:caps/>
          <w:sz w:val="20"/>
          <w:szCs w:val="20"/>
          <w:u w:val="single"/>
        </w:rPr>
        <w:t>EDUCATION</w:t>
      </w:r>
    </w:p>
    <w:p w:rsidR="008A7717" w:rsidRPr="00812C9B" w:rsidRDefault="008A7717" w:rsidP="008A7717">
      <w:pPr>
        <w:spacing w:after="0" w:line="240" w:lineRule="auto"/>
        <w:jc w:val="both"/>
        <w:textAlignment w:val="baseline"/>
        <w:rPr>
          <w:rFonts w:cstheme="minorHAnsi"/>
          <w:b/>
          <w:sz w:val="20"/>
          <w:szCs w:val="20"/>
        </w:rPr>
      </w:pPr>
      <w:r w:rsidRPr="00812C9B">
        <w:rPr>
          <w:rFonts w:cstheme="minorHAnsi"/>
          <w:b/>
          <w:sz w:val="20"/>
          <w:szCs w:val="20"/>
        </w:rPr>
        <w:t xml:space="preserve">   Bachelors</w:t>
      </w:r>
      <w:r w:rsidRPr="00812C9B">
        <w:rPr>
          <w:rFonts w:cstheme="minorHAnsi"/>
          <w:sz w:val="20"/>
          <w:szCs w:val="20"/>
        </w:rPr>
        <w:t xml:space="preserve"> of Technology in </w:t>
      </w:r>
      <w:r w:rsidRPr="00812C9B">
        <w:rPr>
          <w:rFonts w:cstheme="minorHAnsi"/>
          <w:b/>
          <w:sz w:val="20"/>
          <w:szCs w:val="20"/>
        </w:rPr>
        <w:t>Information Technology</w:t>
      </w:r>
      <w:r w:rsidRPr="00812C9B">
        <w:rPr>
          <w:rFonts w:cstheme="minorHAnsi"/>
          <w:sz w:val="20"/>
          <w:szCs w:val="20"/>
        </w:rPr>
        <w:t xml:space="preserve">, </w:t>
      </w:r>
      <w:r w:rsidRPr="00812C9B">
        <w:rPr>
          <w:rFonts w:cstheme="minorHAnsi"/>
          <w:b/>
          <w:sz w:val="20"/>
          <w:szCs w:val="20"/>
        </w:rPr>
        <w:t>India</w:t>
      </w:r>
    </w:p>
    <w:p w:rsidR="008A7717" w:rsidRPr="00812C9B" w:rsidRDefault="008A7717" w:rsidP="001A2384">
      <w:pPr>
        <w:spacing w:line="100" w:lineRule="atLeast"/>
        <w:rPr>
          <w:rFonts w:cstheme="minorHAnsi"/>
          <w:b/>
          <w:sz w:val="20"/>
          <w:szCs w:val="20"/>
        </w:rPr>
      </w:pPr>
    </w:p>
    <w:sectPr w:rsidR="008A7717" w:rsidRPr="00812C9B" w:rsidSect="00E242D7">
      <w:type w:val="continuous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Mincho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 Bold">
    <w:panose1 w:val="02020803070505020304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2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267"/>
        </w:tabs>
        <w:ind w:left="1267" w:hanging="360"/>
      </w:pPr>
      <w:rPr>
        <w:rFonts w:ascii="Symbol" w:hAnsi="Symbol" w:cs="Symbol"/>
      </w:rPr>
    </w:lvl>
  </w:abstractNum>
  <w:abstractNum w:abstractNumId="3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66"/>
        </w:tabs>
        <w:ind w:left="1066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426"/>
        </w:tabs>
        <w:ind w:left="1426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786"/>
        </w:tabs>
        <w:ind w:left="1786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2146"/>
        </w:tabs>
        <w:ind w:left="2146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506"/>
        </w:tabs>
        <w:ind w:left="2506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866"/>
        </w:tabs>
        <w:ind w:left="2866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586"/>
        </w:tabs>
        <w:ind w:left="3586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946"/>
        </w:tabs>
        <w:ind w:left="3946" w:hanging="360"/>
      </w:pPr>
      <w:rPr>
        <w:rFonts w:ascii="OpenSymbol" w:hAnsi="OpenSymbol" w:cs="Courier New"/>
      </w:rPr>
    </w:lvl>
  </w:abstractNum>
  <w:abstractNum w:abstractNumId="4">
    <w:nsid w:val="02650AEC"/>
    <w:multiLevelType w:val="hybridMultilevel"/>
    <w:tmpl w:val="54B63B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714350F"/>
    <w:multiLevelType w:val="hybridMultilevel"/>
    <w:tmpl w:val="8268681A"/>
    <w:lvl w:ilvl="0" w:tplc="04090001">
      <w:start w:val="1"/>
      <w:numFmt w:val="bullet"/>
      <w:pStyle w:val="TableTex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277D9E"/>
    <w:multiLevelType w:val="multilevel"/>
    <w:tmpl w:val="DAD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CF55B8"/>
    <w:multiLevelType w:val="hybridMultilevel"/>
    <w:tmpl w:val="53402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4666213"/>
    <w:multiLevelType w:val="hybridMultilevel"/>
    <w:tmpl w:val="89F89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454C95"/>
    <w:multiLevelType w:val="hybridMultilevel"/>
    <w:tmpl w:val="81A659FC"/>
    <w:lvl w:ilvl="0" w:tplc="F72026E8">
      <w:start w:val="1"/>
      <w:numFmt w:val="bullet"/>
      <w:pStyle w:val="garamond1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8FE7C53"/>
    <w:multiLevelType w:val="hybridMultilevel"/>
    <w:tmpl w:val="7C0A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A31A07"/>
    <w:multiLevelType w:val="hybridMultilevel"/>
    <w:tmpl w:val="A6102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7"/>
  </w:num>
  <w:num w:numId="5">
    <w:abstractNumId w:val="11"/>
  </w:num>
  <w:num w:numId="6">
    <w:abstractNumId w:val="10"/>
  </w:num>
  <w:num w:numId="7">
    <w:abstractNumId w:val="6"/>
  </w:num>
  <w:num w:numId="8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E355E"/>
    <w:rsid w:val="00005528"/>
    <w:rsid w:val="00010EFD"/>
    <w:rsid w:val="0001709B"/>
    <w:rsid w:val="00023F2E"/>
    <w:rsid w:val="00031960"/>
    <w:rsid w:val="0003711F"/>
    <w:rsid w:val="00037950"/>
    <w:rsid w:val="0004149E"/>
    <w:rsid w:val="00043C09"/>
    <w:rsid w:val="00046AB2"/>
    <w:rsid w:val="000519DD"/>
    <w:rsid w:val="00064C07"/>
    <w:rsid w:val="0006685B"/>
    <w:rsid w:val="000720E0"/>
    <w:rsid w:val="00075A96"/>
    <w:rsid w:val="00075FEB"/>
    <w:rsid w:val="00080C40"/>
    <w:rsid w:val="00095095"/>
    <w:rsid w:val="000A45CB"/>
    <w:rsid w:val="000B2FF6"/>
    <w:rsid w:val="000C3E07"/>
    <w:rsid w:val="000E4462"/>
    <w:rsid w:val="000F29C0"/>
    <w:rsid w:val="00110ABB"/>
    <w:rsid w:val="001137DA"/>
    <w:rsid w:val="00156CCE"/>
    <w:rsid w:val="001667B8"/>
    <w:rsid w:val="00170D6D"/>
    <w:rsid w:val="001862BD"/>
    <w:rsid w:val="001A2384"/>
    <w:rsid w:val="001A40C8"/>
    <w:rsid w:val="001A55C4"/>
    <w:rsid w:val="001A61CE"/>
    <w:rsid w:val="001C064A"/>
    <w:rsid w:val="001C1BCC"/>
    <w:rsid w:val="001C421E"/>
    <w:rsid w:val="001E307A"/>
    <w:rsid w:val="001E7ABE"/>
    <w:rsid w:val="001F5207"/>
    <w:rsid w:val="002160B8"/>
    <w:rsid w:val="00231F13"/>
    <w:rsid w:val="0024269C"/>
    <w:rsid w:val="00242F42"/>
    <w:rsid w:val="002444FC"/>
    <w:rsid w:val="00247A23"/>
    <w:rsid w:val="002502DC"/>
    <w:rsid w:val="00273441"/>
    <w:rsid w:val="002804AF"/>
    <w:rsid w:val="002807FA"/>
    <w:rsid w:val="00286208"/>
    <w:rsid w:val="002A76EE"/>
    <w:rsid w:val="002A7B0C"/>
    <w:rsid w:val="002B2732"/>
    <w:rsid w:val="002D1053"/>
    <w:rsid w:val="002D11C0"/>
    <w:rsid w:val="002D2357"/>
    <w:rsid w:val="002E1C22"/>
    <w:rsid w:val="0030576D"/>
    <w:rsid w:val="00326720"/>
    <w:rsid w:val="00331AE9"/>
    <w:rsid w:val="00333FEE"/>
    <w:rsid w:val="00343794"/>
    <w:rsid w:val="003461C7"/>
    <w:rsid w:val="0035005C"/>
    <w:rsid w:val="003515F3"/>
    <w:rsid w:val="00362C72"/>
    <w:rsid w:val="00365BEB"/>
    <w:rsid w:val="003665C9"/>
    <w:rsid w:val="00374658"/>
    <w:rsid w:val="00374B34"/>
    <w:rsid w:val="00375029"/>
    <w:rsid w:val="00380777"/>
    <w:rsid w:val="00381E1D"/>
    <w:rsid w:val="0038304C"/>
    <w:rsid w:val="0038720D"/>
    <w:rsid w:val="003942AD"/>
    <w:rsid w:val="0039572F"/>
    <w:rsid w:val="00395C1E"/>
    <w:rsid w:val="003969E6"/>
    <w:rsid w:val="003C1BBC"/>
    <w:rsid w:val="003D60C3"/>
    <w:rsid w:val="003E022F"/>
    <w:rsid w:val="003E02FF"/>
    <w:rsid w:val="00410366"/>
    <w:rsid w:val="00416647"/>
    <w:rsid w:val="004233B8"/>
    <w:rsid w:val="004238D3"/>
    <w:rsid w:val="00425534"/>
    <w:rsid w:val="004258C6"/>
    <w:rsid w:val="00452723"/>
    <w:rsid w:val="00460DE4"/>
    <w:rsid w:val="00471204"/>
    <w:rsid w:val="004728D9"/>
    <w:rsid w:val="00472E18"/>
    <w:rsid w:val="00481141"/>
    <w:rsid w:val="00483008"/>
    <w:rsid w:val="004838BF"/>
    <w:rsid w:val="0049716D"/>
    <w:rsid w:val="004A2883"/>
    <w:rsid w:val="004A5FEF"/>
    <w:rsid w:val="004A7B89"/>
    <w:rsid w:val="004B0DB0"/>
    <w:rsid w:val="004B2C5B"/>
    <w:rsid w:val="004B5BC8"/>
    <w:rsid w:val="004C007C"/>
    <w:rsid w:val="004C22D2"/>
    <w:rsid w:val="004C2F7B"/>
    <w:rsid w:val="004D212E"/>
    <w:rsid w:val="004D3A12"/>
    <w:rsid w:val="004E087C"/>
    <w:rsid w:val="004E1715"/>
    <w:rsid w:val="004E1A64"/>
    <w:rsid w:val="004F18D5"/>
    <w:rsid w:val="0050151D"/>
    <w:rsid w:val="00535221"/>
    <w:rsid w:val="00554CAB"/>
    <w:rsid w:val="00555DD6"/>
    <w:rsid w:val="00560858"/>
    <w:rsid w:val="00570820"/>
    <w:rsid w:val="0057415B"/>
    <w:rsid w:val="00574662"/>
    <w:rsid w:val="00585EBE"/>
    <w:rsid w:val="0058768D"/>
    <w:rsid w:val="00590FB2"/>
    <w:rsid w:val="0059309F"/>
    <w:rsid w:val="0059648D"/>
    <w:rsid w:val="00596B06"/>
    <w:rsid w:val="00597119"/>
    <w:rsid w:val="005A4320"/>
    <w:rsid w:val="005C2826"/>
    <w:rsid w:val="005D647A"/>
    <w:rsid w:val="005E1BD0"/>
    <w:rsid w:val="005E7370"/>
    <w:rsid w:val="005F26FE"/>
    <w:rsid w:val="005F67B6"/>
    <w:rsid w:val="005F75D5"/>
    <w:rsid w:val="0060340A"/>
    <w:rsid w:val="006064CE"/>
    <w:rsid w:val="00610912"/>
    <w:rsid w:val="00612F5D"/>
    <w:rsid w:val="006243B7"/>
    <w:rsid w:val="00652153"/>
    <w:rsid w:val="006615CD"/>
    <w:rsid w:val="00661BEB"/>
    <w:rsid w:val="00673FB3"/>
    <w:rsid w:val="00677977"/>
    <w:rsid w:val="00680D1C"/>
    <w:rsid w:val="00683840"/>
    <w:rsid w:val="00686F8E"/>
    <w:rsid w:val="00692F27"/>
    <w:rsid w:val="006939EC"/>
    <w:rsid w:val="00696880"/>
    <w:rsid w:val="006A1438"/>
    <w:rsid w:val="006A3419"/>
    <w:rsid w:val="006A5FF1"/>
    <w:rsid w:val="006B02F4"/>
    <w:rsid w:val="006B1913"/>
    <w:rsid w:val="006B3C2F"/>
    <w:rsid w:val="006C049D"/>
    <w:rsid w:val="006C4EFC"/>
    <w:rsid w:val="006C79DF"/>
    <w:rsid w:val="006E1264"/>
    <w:rsid w:val="006E3DF9"/>
    <w:rsid w:val="00701912"/>
    <w:rsid w:val="00702F36"/>
    <w:rsid w:val="00704D46"/>
    <w:rsid w:val="00712398"/>
    <w:rsid w:val="0072233D"/>
    <w:rsid w:val="00724EF8"/>
    <w:rsid w:val="00737002"/>
    <w:rsid w:val="007378B2"/>
    <w:rsid w:val="00740018"/>
    <w:rsid w:val="007429EB"/>
    <w:rsid w:val="00744132"/>
    <w:rsid w:val="007450B2"/>
    <w:rsid w:val="007520C9"/>
    <w:rsid w:val="00752B13"/>
    <w:rsid w:val="007562E6"/>
    <w:rsid w:val="00756DC3"/>
    <w:rsid w:val="00770F55"/>
    <w:rsid w:val="00776075"/>
    <w:rsid w:val="00777CD0"/>
    <w:rsid w:val="0078487F"/>
    <w:rsid w:val="00784FE3"/>
    <w:rsid w:val="00784FE9"/>
    <w:rsid w:val="00786291"/>
    <w:rsid w:val="00791E84"/>
    <w:rsid w:val="00793670"/>
    <w:rsid w:val="00795B55"/>
    <w:rsid w:val="007A3C89"/>
    <w:rsid w:val="007D5E87"/>
    <w:rsid w:val="007D6664"/>
    <w:rsid w:val="007E1770"/>
    <w:rsid w:val="007F1BC8"/>
    <w:rsid w:val="007F7693"/>
    <w:rsid w:val="00812C9B"/>
    <w:rsid w:val="00813574"/>
    <w:rsid w:val="00817209"/>
    <w:rsid w:val="00834C5D"/>
    <w:rsid w:val="008454B1"/>
    <w:rsid w:val="00852C8F"/>
    <w:rsid w:val="00854D0C"/>
    <w:rsid w:val="00860015"/>
    <w:rsid w:val="0087659E"/>
    <w:rsid w:val="0087665E"/>
    <w:rsid w:val="00877F05"/>
    <w:rsid w:val="008852B6"/>
    <w:rsid w:val="00897D92"/>
    <w:rsid w:val="008A7717"/>
    <w:rsid w:val="008B07F2"/>
    <w:rsid w:val="008C0F21"/>
    <w:rsid w:val="008C2331"/>
    <w:rsid w:val="008C3A34"/>
    <w:rsid w:val="00902D48"/>
    <w:rsid w:val="009115A9"/>
    <w:rsid w:val="00915260"/>
    <w:rsid w:val="00920782"/>
    <w:rsid w:val="00926583"/>
    <w:rsid w:val="00936072"/>
    <w:rsid w:val="0093671E"/>
    <w:rsid w:val="00954F1D"/>
    <w:rsid w:val="009651C9"/>
    <w:rsid w:val="009826E9"/>
    <w:rsid w:val="00993C97"/>
    <w:rsid w:val="009A0175"/>
    <w:rsid w:val="009A1B9F"/>
    <w:rsid w:val="009B4300"/>
    <w:rsid w:val="009B71F2"/>
    <w:rsid w:val="009D2E5E"/>
    <w:rsid w:val="009E24D3"/>
    <w:rsid w:val="009F106F"/>
    <w:rsid w:val="009F2378"/>
    <w:rsid w:val="009F3EB0"/>
    <w:rsid w:val="009F5362"/>
    <w:rsid w:val="00A007FE"/>
    <w:rsid w:val="00A00FF9"/>
    <w:rsid w:val="00A129DF"/>
    <w:rsid w:val="00A12C6C"/>
    <w:rsid w:val="00A12FA1"/>
    <w:rsid w:val="00A376CD"/>
    <w:rsid w:val="00A45282"/>
    <w:rsid w:val="00A47435"/>
    <w:rsid w:val="00A62203"/>
    <w:rsid w:val="00A62679"/>
    <w:rsid w:val="00A67C50"/>
    <w:rsid w:val="00A72C15"/>
    <w:rsid w:val="00A768CB"/>
    <w:rsid w:val="00A80B16"/>
    <w:rsid w:val="00A86002"/>
    <w:rsid w:val="00A97A14"/>
    <w:rsid w:val="00AA3905"/>
    <w:rsid w:val="00AB4FBF"/>
    <w:rsid w:val="00AB7667"/>
    <w:rsid w:val="00AD0321"/>
    <w:rsid w:val="00AD68D6"/>
    <w:rsid w:val="00AD6C31"/>
    <w:rsid w:val="00AE45DC"/>
    <w:rsid w:val="00AE7100"/>
    <w:rsid w:val="00AE74F9"/>
    <w:rsid w:val="00AE7E44"/>
    <w:rsid w:val="00AF2101"/>
    <w:rsid w:val="00AF5167"/>
    <w:rsid w:val="00B01BA6"/>
    <w:rsid w:val="00B01BD2"/>
    <w:rsid w:val="00B0606C"/>
    <w:rsid w:val="00B12B9C"/>
    <w:rsid w:val="00B22EE3"/>
    <w:rsid w:val="00B32951"/>
    <w:rsid w:val="00B468B3"/>
    <w:rsid w:val="00B46C15"/>
    <w:rsid w:val="00B6712D"/>
    <w:rsid w:val="00B67B57"/>
    <w:rsid w:val="00B71183"/>
    <w:rsid w:val="00B76BFE"/>
    <w:rsid w:val="00B83897"/>
    <w:rsid w:val="00B84821"/>
    <w:rsid w:val="00B85DEE"/>
    <w:rsid w:val="00B93058"/>
    <w:rsid w:val="00B938F7"/>
    <w:rsid w:val="00B9710D"/>
    <w:rsid w:val="00BA5DEC"/>
    <w:rsid w:val="00BB5E11"/>
    <w:rsid w:val="00BC4399"/>
    <w:rsid w:val="00BC5D36"/>
    <w:rsid w:val="00BE1CAC"/>
    <w:rsid w:val="00BE4605"/>
    <w:rsid w:val="00BF5FCB"/>
    <w:rsid w:val="00C017B9"/>
    <w:rsid w:val="00C05311"/>
    <w:rsid w:val="00C05BC1"/>
    <w:rsid w:val="00C17A0F"/>
    <w:rsid w:val="00C22A61"/>
    <w:rsid w:val="00C26E0A"/>
    <w:rsid w:val="00C360F2"/>
    <w:rsid w:val="00C41640"/>
    <w:rsid w:val="00C45541"/>
    <w:rsid w:val="00C46859"/>
    <w:rsid w:val="00C503D2"/>
    <w:rsid w:val="00C56FD3"/>
    <w:rsid w:val="00C64C49"/>
    <w:rsid w:val="00C70147"/>
    <w:rsid w:val="00C769FC"/>
    <w:rsid w:val="00C77BCD"/>
    <w:rsid w:val="00C83C8C"/>
    <w:rsid w:val="00C92970"/>
    <w:rsid w:val="00C93384"/>
    <w:rsid w:val="00CA0371"/>
    <w:rsid w:val="00CA1677"/>
    <w:rsid w:val="00CA2E82"/>
    <w:rsid w:val="00CA59B1"/>
    <w:rsid w:val="00CB1C29"/>
    <w:rsid w:val="00CB2253"/>
    <w:rsid w:val="00CB3D15"/>
    <w:rsid w:val="00CC302E"/>
    <w:rsid w:val="00CC50A0"/>
    <w:rsid w:val="00CC6601"/>
    <w:rsid w:val="00CE0651"/>
    <w:rsid w:val="00CE34D4"/>
    <w:rsid w:val="00CE6FCC"/>
    <w:rsid w:val="00CE73A3"/>
    <w:rsid w:val="00CF434C"/>
    <w:rsid w:val="00CF5BBE"/>
    <w:rsid w:val="00CF7605"/>
    <w:rsid w:val="00D02A60"/>
    <w:rsid w:val="00D07E32"/>
    <w:rsid w:val="00D20621"/>
    <w:rsid w:val="00D23513"/>
    <w:rsid w:val="00D3207C"/>
    <w:rsid w:val="00D46867"/>
    <w:rsid w:val="00D54AC1"/>
    <w:rsid w:val="00D5717E"/>
    <w:rsid w:val="00D641F2"/>
    <w:rsid w:val="00D7408E"/>
    <w:rsid w:val="00D93CA3"/>
    <w:rsid w:val="00D94942"/>
    <w:rsid w:val="00DA172B"/>
    <w:rsid w:val="00DA26F0"/>
    <w:rsid w:val="00DB3308"/>
    <w:rsid w:val="00DD49E2"/>
    <w:rsid w:val="00DD67A1"/>
    <w:rsid w:val="00DF079F"/>
    <w:rsid w:val="00DF07FE"/>
    <w:rsid w:val="00DF2C41"/>
    <w:rsid w:val="00E02449"/>
    <w:rsid w:val="00E17A1B"/>
    <w:rsid w:val="00E242D7"/>
    <w:rsid w:val="00E355AD"/>
    <w:rsid w:val="00E37840"/>
    <w:rsid w:val="00E41ED1"/>
    <w:rsid w:val="00E4291B"/>
    <w:rsid w:val="00E42935"/>
    <w:rsid w:val="00E469AE"/>
    <w:rsid w:val="00E7071B"/>
    <w:rsid w:val="00E74E7C"/>
    <w:rsid w:val="00E7699D"/>
    <w:rsid w:val="00E855AD"/>
    <w:rsid w:val="00E91C6F"/>
    <w:rsid w:val="00E9450C"/>
    <w:rsid w:val="00EB62A5"/>
    <w:rsid w:val="00EC3FD7"/>
    <w:rsid w:val="00EC5FFF"/>
    <w:rsid w:val="00ED3CC7"/>
    <w:rsid w:val="00ED6FD3"/>
    <w:rsid w:val="00EE28A5"/>
    <w:rsid w:val="00EE355E"/>
    <w:rsid w:val="00EE6E10"/>
    <w:rsid w:val="00EF35D2"/>
    <w:rsid w:val="00F030ED"/>
    <w:rsid w:val="00F24109"/>
    <w:rsid w:val="00F27399"/>
    <w:rsid w:val="00F354DC"/>
    <w:rsid w:val="00F375BF"/>
    <w:rsid w:val="00F42CBA"/>
    <w:rsid w:val="00F56B8B"/>
    <w:rsid w:val="00F60E22"/>
    <w:rsid w:val="00F614CA"/>
    <w:rsid w:val="00F65647"/>
    <w:rsid w:val="00F7358F"/>
    <w:rsid w:val="00F80405"/>
    <w:rsid w:val="00F8134B"/>
    <w:rsid w:val="00F90EA4"/>
    <w:rsid w:val="00F92769"/>
    <w:rsid w:val="00F96CEB"/>
    <w:rsid w:val="00FA43A4"/>
    <w:rsid w:val="00FA54E4"/>
    <w:rsid w:val="00FA6305"/>
    <w:rsid w:val="00FC7E7C"/>
    <w:rsid w:val="00FE48B2"/>
    <w:rsid w:val="00FF30AA"/>
    <w:rsid w:val="00FF3D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0F6284A-6C4C-4366-A872-571C6728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3A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7">
    <w:name w:val="heading 7"/>
    <w:basedOn w:val="Normal"/>
    <w:link w:val="Heading7Char"/>
    <w:semiHidden/>
    <w:unhideWhenUsed/>
    <w:qFormat/>
    <w:rsid w:val="004D212E"/>
    <w:pPr>
      <w:keepNext/>
      <w:overflowPunct w:val="0"/>
      <w:autoSpaceDE w:val="0"/>
      <w:autoSpaceDN w:val="0"/>
      <w:adjustRightInd w:val="0"/>
      <w:spacing w:after="0" w:line="240" w:lineRule="auto"/>
      <w:outlineLvl w:val="6"/>
    </w:pPr>
    <w:rPr>
      <w:rFonts w:ascii="Times New Roman" w:eastAsia="Times New Roman" w:hAnsi="Times New Roman" w:cs="Times New Roman"/>
      <w:b/>
      <w:szCs w:val="20"/>
      <w:lang w:val="de-DE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0366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qFormat/>
    <w:rsid w:val="00471204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semiHidden/>
    <w:rsid w:val="004D212E"/>
    <w:rPr>
      <w:rFonts w:ascii="Times New Roman" w:eastAsia="Times New Roman" w:hAnsi="Times New Roman" w:cs="Times New Roman"/>
      <w:b/>
      <w:szCs w:val="20"/>
      <w:lang w:val="de-DE" w:eastAsia="en-GB"/>
    </w:rPr>
  </w:style>
  <w:style w:type="paragraph" w:styleId="Header">
    <w:name w:val="header"/>
    <w:basedOn w:val="Normal"/>
    <w:link w:val="HeaderChar"/>
    <w:unhideWhenUsed/>
    <w:rsid w:val="004D212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D212E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basedOn w:val="Normal"/>
    <w:rsid w:val="004D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faultchar">
    <w:name w:val="default__char"/>
    <w:basedOn w:val="DefaultParagraphFont"/>
    <w:rsid w:val="004D212E"/>
  </w:style>
  <w:style w:type="paragraph" w:styleId="BalloonText">
    <w:name w:val="Balloon Text"/>
    <w:basedOn w:val="Normal"/>
    <w:link w:val="BalloonTextChar"/>
    <w:uiPriority w:val="99"/>
    <w:semiHidden/>
    <w:unhideWhenUsed/>
    <w:rsid w:val="00FA6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30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A3C89"/>
    <w:rPr>
      <w:color w:val="800080" w:themeColor="followedHyperlink"/>
      <w:u w:val="single"/>
    </w:rPr>
  </w:style>
  <w:style w:type="paragraph" w:customStyle="1" w:styleId="Default0">
    <w:name w:val="Default"/>
    <w:rsid w:val="00C64C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C64C49"/>
  </w:style>
  <w:style w:type="paragraph" w:styleId="NoSpacing">
    <w:name w:val="No Spacing"/>
    <w:uiPriority w:val="1"/>
    <w:qFormat/>
    <w:rsid w:val="00C64C4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garamond11">
    <w:name w:val="garamond11"/>
    <w:basedOn w:val="ListParagraph"/>
    <w:link w:val="garamond11Char"/>
    <w:qFormat/>
    <w:rsid w:val="0001709B"/>
    <w:pPr>
      <w:numPr>
        <w:numId w:val="3"/>
      </w:numPr>
      <w:jc w:val="both"/>
    </w:pPr>
    <w:rPr>
      <w:rFonts w:ascii="Garamond" w:eastAsia="Times New Roman" w:hAnsi="Garamond" w:cs="Arial"/>
      <w:color w:val="000000"/>
    </w:rPr>
  </w:style>
  <w:style w:type="character" w:customStyle="1" w:styleId="garamond11Char">
    <w:name w:val="garamond11 Char"/>
    <w:basedOn w:val="ListParagraphChar"/>
    <w:link w:val="garamond11"/>
    <w:rsid w:val="0001709B"/>
    <w:rPr>
      <w:rFonts w:ascii="Garamond" w:eastAsia="Times New Roman" w:hAnsi="Garamond" w:cs="Arial"/>
      <w:color w:val="000000"/>
    </w:rPr>
  </w:style>
  <w:style w:type="character" w:customStyle="1" w:styleId="apple-style-span">
    <w:name w:val="apple-style-span"/>
    <w:basedOn w:val="DefaultParagraphFont"/>
    <w:rsid w:val="001A2384"/>
  </w:style>
  <w:style w:type="paragraph" w:customStyle="1" w:styleId="TableTextBodyBOLD">
    <w:name w:val="Table Text Body BOLD"/>
    <w:basedOn w:val="Normal"/>
    <w:rsid w:val="001A2384"/>
    <w:pPr>
      <w:widowControl w:val="0"/>
      <w:tabs>
        <w:tab w:val="right" w:pos="9187"/>
      </w:tabs>
      <w:suppressAutoHyphens/>
      <w:spacing w:before="40" w:after="40" w:line="100" w:lineRule="atLeast"/>
    </w:pPr>
    <w:rPr>
      <w:rFonts w:ascii="Times New Roman Bold" w:eastAsia="Calibri" w:hAnsi="Times New Roman Bold" w:cs="Times New Roman"/>
      <w:b/>
      <w:kern w:val="1"/>
      <w:sz w:val="24"/>
      <w:szCs w:val="24"/>
      <w:lang w:eastAsia="ar-SA"/>
    </w:rPr>
  </w:style>
  <w:style w:type="paragraph" w:customStyle="1" w:styleId="TableTextBullet1">
    <w:name w:val="Table Text Bullet 1"/>
    <w:basedOn w:val="Normal"/>
    <w:rsid w:val="001A2384"/>
    <w:pPr>
      <w:widowControl w:val="0"/>
      <w:numPr>
        <w:numId w:val="1"/>
      </w:numPr>
      <w:tabs>
        <w:tab w:val="left" w:pos="1807"/>
        <w:tab w:val="right" w:pos="10094"/>
      </w:tabs>
      <w:suppressAutoHyphens/>
      <w:spacing w:after="40" w:line="100" w:lineRule="atLeast"/>
      <w:ind w:left="907" w:firstLine="0"/>
    </w:pPr>
    <w:rPr>
      <w:rFonts w:ascii="Times New Roman" w:eastAsia="Calibri" w:hAnsi="Times New Roman" w:cs="Times New Roman"/>
      <w:kern w:val="1"/>
      <w:sz w:val="20"/>
      <w:szCs w:val="20"/>
      <w:lang w:eastAsia="ar-SA"/>
    </w:rPr>
  </w:style>
  <w:style w:type="paragraph" w:customStyle="1" w:styleId="Times">
    <w:name w:val="Times"/>
    <w:basedOn w:val="Normal"/>
    <w:rsid w:val="00043C09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color w:val="000000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6A5FF1"/>
    <w:rPr>
      <w:b/>
      <w:bCs/>
    </w:rPr>
  </w:style>
  <w:style w:type="character" w:customStyle="1" w:styleId="apple-converted-space">
    <w:name w:val="apple-converted-space"/>
    <w:basedOn w:val="DefaultParagraphFont"/>
    <w:rsid w:val="006A5FF1"/>
  </w:style>
  <w:style w:type="paragraph" w:styleId="NormalWeb">
    <w:name w:val="Normal (Web)"/>
    <w:basedOn w:val="Normal"/>
    <w:uiPriority w:val="99"/>
    <w:unhideWhenUsed/>
    <w:rsid w:val="00E46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side-title">
    <w:name w:val="aside-title"/>
    <w:basedOn w:val="DefaultParagraphFont"/>
    <w:rsid w:val="00E469AE"/>
  </w:style>
  <w:style w:type="character" w:customStyle="1" w:styleId="text">
    <w:name w:val="text"/>
    <w:basedOn w:val="DefaultParagraphFont"/>
    <w:rsid w:val="00E469AE"/>
  </w:style>
  <w:style w:type="character" w:customStyle="1" w:styleId="counter">
    <w:name w:val="counter"/>
    <w:basedOn w:val="DefaultParagraphFont"/>
    <w:rsid w:val="00E46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825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</w:div>
        <w:div w:id="113318299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single" w:sz="6" w:space="11" w:color="DDDCE2"/>
            <w:right w:val="none" w:sz="0" w:space="0" w:color="auto"/>
          </w:divBdr>
          <w:divsChild>
            <w:div w:id="90074998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1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3785">
          <w:marLeft w:val="0"/>
          <w:marRight w:val="0"/>
          <w:marTop w:val="0"/>
          <w:marBottom w:val="600"/>
          <w:divBdr>
            <w:top w:val="single" w:sz="12" w:space="0" w:color="76717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108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8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8585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1765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10529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7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5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8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149710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192667">
          <w:marLeft w:val="0"/>
          <w:marRight w:val="0"/>
          <w:marTop w:val="0"/>
          <w:marBottom w:val="600"/>
          <w:divBdr>
            <w:top w:val="single" w:sz="12" w:space="0" w:color="76717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947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5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5087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16060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3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6750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7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4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17457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96050">
          <w:marLeft w:val="0"/>
          <w:marRight w:val="0"/>
          <w:marTop w:val="0"/>
          <w:marBottom w:val="600"/>
          <w:divBdr>
            <w:top w:val="single" w:sz="12" w:space="0" w:color="76717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513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40927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77107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1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4868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8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0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502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09957">
          <w:marLeft w:val="0"/>
          <w:marRight w:val="0"/>
          <w:marTop w:val="0"/>
          <w:marBottom w:val="600"/>
          <w:divBdr>
            <w:top w:val="single" w:sz="12" w:space="0" w:color="76717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334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15157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7615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0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1928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7" w:color="00C08E"/>
                            <w:left w:val="single" w:sz="12" w:space="0" w:color="00C08E"/>
                            <w:bottom w:val="single" w:sz="12" w:space="0" w:color="00C08E"/>
                            <w:right w:val="single" w:sz="12" w:space="0" w:color="00C08E"/>
                          </w:divBdr>
                        </w:div>
                      </w:divsChild>
                    </w:div>
                    <w:div w:id="90256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780703">
          <w:marLeft w:val="0"/>
          <w:marRight w:val="0"/>
          <w:marTop w:val="0"/>
          <w:marBottom w:val="600"/>
          <w:divBdr>
            <w:top w:val="single" w:sz="12" w:space="0" w:color="76717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VS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ADO.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6DA23-FBB2-4F76-AA6B-1A690B947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</Company>
  <LinksUpToDate>false</LinksUpToDate>
  <CharactersWithSpaces>10628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umesh pal</dc:creator>
  <cp:lastModifiedBy>sreenivas Jonna</cp:lastModifiedBy>
  <cp:revision>3</cp:revision>
  <dcterms:created xsi:type="dcterms:W3CDTF">2018-02-01T14:14:00Z</dcterms:created>
  <dcterms:modified xsi:type="dcterms:W3CDTF">2018-04-06T15:12:00Z</dcterms:modified>
</cp:coreProperties>
</file>