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0D6CF3" w14:textId="14EC5004" w:rsidR="00C739A6" w:rsidRPr="006B29C1" w:rsidRDefault="0027791A" w:rsidP="00427A7D">
      <w:pPr>
        <w:widowControl w:val="0"/>
        <w:autoSpaceDE w:val="0"/>
        <w:autoSpaceDN w:val="0"/>
        <w:adjustRightInd w:val="0"/>
        <w:rPr>
          <w:rFonts w:asciiTheme="minorHAnsi" w:hAnsiTheme="minorHAnsi" w:cstheme="minorHAnsi"/>
          <w:b/>
          <w:i/>
          <w:color w:val="002060"/>
          <w:sz w:val="22"/>
          <w:szCs w:val="22"/>
        </w:rPr>
      </w:pPr>
      <w:r w:rsidRPr="006B29C1">
        <w:rPr>
          <w:rFonts w:asciiTheme="minorHAnsi" w:hAnsiTheme="minorHAnsi" w:cstheme="minorHAnsi"/>
          <w:b/>
          <w:i/>
          <w:color w:val="002060"/>
          <w:sz w:val="22"/>
          <w:szCs w:val="22"/>
        </w:rPr>
        <w:t>Xi (</w:t>
      </w:r>
      <w:r w:rsidR="00EF1D79" w:rsidRPr="006B29C1">
        <w:rPr>
          <w:rFonts w:asciiTheme="minorHAnsi" w:hAnsiTheme="minorHAnsi" w:cstheme="minorHAnsi"/>
          <w:b/>
          <w:i/>
          <w:color w:val="002060"/>
          <w:sz w:val="22"/>
          <w:szCs w:val="22"/>
        </w:rPr>
        <w:t>Eddy</w:t>
      </w:r>
      <w:r w:rsidRPr="006B29C1">
        <w:rPr>
          <w:rFonts w:asciiTheme="minorHAnsi" w:hAnsiTheme="minorHAnsi" w:cstheme="minorHAnsi"/>
          <w:b/>
          <w:i/>
          <w:color w:val="002060"/>
          <w:sz w:val="22"/>
          <w:szCs w:val="22"/>
        </w:rPr>
        <w:t>)</w:t>
      </w:r>
      <w:r w:rsidR="00EF1D79" w:rsidRPr="006B29C1">
        <w:rPr>
          <w:rFonts w:asciiTheme="minorHAnsi" w:hAnsiTheme="minorHAnsi" w:cstheme="minorHAnsi"/>
          <w:b/>
          <w:i/>
          <w:color w:val="002060"/>
          <w:sz w:val="22"/>
          <w:szCs w:val="22"/>
        </w:rPr>
        <w:t xml:space="preserve"> Wu</w:t>
      </w:r>
    </w:p>
    <w:p w14:paraId="281DDF4E" w14:textId="77777777" w:rsidR="00CB65D8" w:rsidRPr="006B29C1" w:rsidRDefault="00CB65D8" w:rsidP="00CB65D8">
      <w:pPr>
        <w:widowControl w:val="0"/>
        <w:autoSpaceDE w:val="0"/>
        <w:autoSpaceDN w:val="0"/>
        <w:adjustRightInd w:val="0"/>
        <w:rPr>
          <w:rFonts w:asciiTheme="minorHAnsi" w:hAnsiTheme="minorHAnsi" w:cstheme="minorHAnsi"/>
          <w:b/>
          <w:i/>
          <w:color w:val="002060"/>
          <w:sz w:val="22"/>
          <w:szCs w:val="22"/>
        </w:rPr>
      </w:pPr>
      <w:r w:rsidRPr="006B29C1">
        <w:rPr>
          <w:rFonts w:asciiTheme="minorHAnsi" w:hAnsiTheme="minorHAnsi" w:cstheme="minorHAnsi"/>
          <w:b/>
          <w:i/>
          <w:color w:val="002060"/>
          <w:sz w:val="22"/>
          <w:szCs w:val="22"/>
        </w:rPr>
        <w:t>Tel: 732-242-7265</w:t>
      </w:r>
    </w:p>
    <w:p w14:paraId="04F31D18" w14:textId="1D0C75CD" w:rsidR="00427A7D" w:rsidRPr="006B29C1" w:rsidRDefault="00CB65D8" w:rsidP="00CB65D8">
      <w:pPr>
        <w:widowControl w:val="0"/>
        <w:autoSpaceDE w:val="0"/>
        <w:autoSpaceDN w:val="0"/>
        <w:adjustRightInd w:val="0"/>
        <w:rPr>
          <w:rFonts w:asciiTheme="minorHAnsi" w:hAnsiTheme="minorHAnsi" w:cstheme="minorHAnsi"/>
          <w:b/>
          <w:i/>
          <w:color w:val="002060"/>
          <w:sz w:val="22"/>
          <w:szCs w:val="22"/>
        </w:rPr>
      </w:pPr>
      <w:r w:rsidRPr="006B29C1">
        <w:rPr>
          <w:rFonts w:asciiTheme="minorHAnsi" w:hAnsiTheme="minorHAnsi" w:cstheme="minorHAnsi"/>
          <w:b/>
          <w:i/>
          <w:color w:val="002060"/>
          <w:sz w:val="22"/>
          <w:szCs w:val="22"/>
        </w:rPr>
        <w:t>Email: eddywu9527@gmail.com</w:t>
      </w:r>
    </w:p>
    <w:p w14:paraId="672A6659" w14:textId="77777777" w:rsidR="00D02576" w:rsidRPr="006B29C1" w:rsidRDefault="00D02576" w:rsidP="00EF1D79">
      <w:pPr>
        <w:widowControl w:val="0"/>
        <w:autoSpaceDE w:val="0"/>
        <w:autoSpaceDN w:val="0"/>
        <w:adjustRightInd w:val="0"/>
        <w:jc w:val="both"/>
        <w:rPr>
          <w:rFonts w:asciiTheme="minorHAnsi" w:eastAsia="SimSun" w:hAnsiTheme="minorHAnsi" w:cstheme="minorHAnsi"/>
          <w:b/>
          <w:bCs/>
          <w:caps/>
          <w:sz w:val="22"/>
          <w:szCs w:val="22"/>
          <w:lang w:bidi="hi-IN"/>
        </w:rPr>
      </w:pPr>
    </w:p>
    <w:p w14:paraId="5FC9DD56" w14:textId="3D040D4A" w:rsidR="00BE4729" w:rsidRPr="006B29C1" w:rsidRDefault="00EF1D79" w:rsidP="00EF1D79">
      <w:pPr>
        <w:widowControl w:val="0"/>
        <w:autoSpaceDE w:val="0"/>
        <w:autoSpaceDN w:val="0"/>
        <w:adjustRightInd w:val="0"/>
        <w:jc w:val="both"/>
        <w:rPr>
          <w:rFonts w:asciiTheme="minorHAnsi" w:eastAsia="SimSun" w:hAnsiTheme="minorHAnsi" w:cstheme="minorHAnsi"/>
          <w:bCs/>
          <w:i/>
          <w:caps/>
          <w:color w:val="002060"/>
          <w:sz w:val="22"/>
          <w:szCs w:val="22"/>
          <w:lang w:bidi="hi-IN"/>
        </w:rPr>
      </w:pPr>
      <w:r w:rsidRPr="006B29C1">
        <w:rPr>
          <w:rFonts w:asciiTheme="minorHAnsi" w:eastAsia="SimSun" w:hAnsiTheme="minorHAnsi" w:cstheme="minorHAnsi"/>
          <w:bCs/>
          <w:i/>
          <w:color w:val="002060"/>
          <w:sz w:val="22"/>
          <w:szCs w:val="22"/>
          <w:lang w:bidi="hi-IN"/>
        </w:rPr>
        <w:t>Summary:</w:t>
      </w:r>
      <w:r w:rsidRPr="006B29C1">
        <w:rPr>
          <w:rFonts w:asciiTheme="minorHAnsi" w:eastAsia="SimSun" w:hAnsiTheme="minorHAnsi" w:cstheme="minorHAnsi"/>
          <w:bCs/>
          <w:i/>
          <w:color w:val="002060"/>
          <w:sz w:val="22"/>
          <w:szCs w:val="22"/>
          <w:lang w:bidi="hi-IN"/>
        </w:rPr>
        <w:tab/>
      </w:r>
    </w:p>
    <w:p w14:paraId="62EF1D22" w14:textId="44930C47" w:rsidR="00D02576" w:rsidRPr="006B29C1" w:rsidRDefault="00627CD3"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bCs/>
          <w:color w:val="auto"/>
          <w:sz w:val="22"/>
          <w:szCs w:val="22"/>
        </w:rPr>
        <w:t>5</w:t>
      </w:r>
      <w:r w:rsidR="00777E6C" w:rsidRPr="006B29C1">
        <w:rPr>
          <w:rFonts w:asciiTheme="minorHAnsi" w:hAnsiTheme="minorHAnsi" w:cstheme="minorHAnsi"/>
          <w:bCs/>
          <w:color w:val="auto"/>
          <w:sz w:val="22"/>
          <w:szCs w:val="22"/>
        </w:rPr>
        <w:t>+</w:t>
      </w:r>
      <w:r w:rsidR="00D02576" w:rsidRPr="006B29C1">
        <w:rPr>
          <w:rFonts w:asciiTheme="minorHAnsi" w:hAnsiTheme="minorHAnsi" w:cstheme="minorHAnsi"/>
          <w:bCs/>
          <w:color w:val="auto"/>
          <w:sz w:val="22"/>
          <w:szCs w:val="22"/>
        </w:rPr>
        <w:t xml:space="preserve"> years</w:t>
      </w:r>
      <w:r w:rsidR="00D02576" w:rsidRPr="006B29C1">
        <w:rPr>
          <w:rFonts w:asciiTheme="minorHAnsi" w:hAnsiTheme="minorHAnsi" w:cstheme="minorHAnsi"/>
          <w:color w:val="auto"/>
          <w:sz w:val="22"/>
          <w:szCs w:val="22"/>
        </w:rPr>
        <w:t xml:space="preserve"> of experience as Senior Full Stack </w:t>
      </w:r>
      <w:r w:rsidR="00D02576" w:rsidRPr="006B29C1">
        <w:rPr>
          <w:rFonts w:asciiTheme="minorHAnsi" w:hAnsiTheme="minorHAnsi" w:cstheme="minorHAnsi"/>
          <w:bCs/>
          <w:color w:val="auto"/>
          <w:sz w:val="22"/>
          <w:szCs w:val="22"/>
        </w:rPr>
        <w:t>.Net Developer</w:t>
      </w:r>
      <w:r w:rsidR="00D02576" w:rsidRPr="006B29C1">
        <w:rPr>
          <w:rFonts w:asciiTheme="minorHAnsi" w:hAnsiTheme="minorHAnsi" w:cstheme="minorHAnsi"/>
          <w:color w:val="auto"/>
          <w:sz w:val="22"/>
          <w:szCs w:val="22"/>
        </w:rPr>
        <w:t xml:space="preserve"> in design and development of web based, intranet/internet applications</w:t>
      </w:r>
    </w:p>
    <w:p w14:paraId="6C4454E8" w14:textId="77777777" w:rsidR="00D02576" w:rsidRPr="006B29C1" w:rsidRDefault="6DB58482"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Handsome experience in latest </w:t>
      </w:r>
      <w:r w:rsidRPr="006B29C1">
        <w:rPr>
          <w:rFonts w:asciiTheme="minorHAnsi" w:hAnsiTheme="minorHAnsi" w:cstheme="minorHAnsi"/>
          <w:bCs/>
          <w:color w:val="auto"/>
          <w:sz w:val="22"/>
          <w:szCs w:val="22"/>
        </w:rPr>
        <w:t>.NET</w:t>
      </w:r>
      <w:r w:rsidRPr="006B29C1">
        <w:rPr>
          <w:rFonts w:asciiTheme="minorHAnsi" w:hAnsiTheme="minorHAnsi" w:cstheme="minorHAnsi"/>
          <w:color w:val="auto"/>
          <w:sz w:val="22"/>
          <w:szCs w:val="22"/>
        </w:rPr>
        <w:t xml:space="preserve"> Framework with </w:t>
      </w:r>
      <w:r w:rsidRPr="006B29C1">
        <w:rPr>
          <w:rFonts w:asciiTheme="minorHAnsi" w:hAnsiTheme="minorHAnsi" w:cstheme="minorHAnsi"/>
          <w:bCs/>
          <w:color w:val="auto"/>
          <w:sz w:val="22"/>
          <w:szCs w:val="22"/>
        </w:rPr>
        <w:t>MVC architecture model</w:t>
      </w:r>
      <w:r w:rsidRPr="006B29C1">
        <w:rPr>
          <w:rFonts w:asciiTheme="minorHAnsi" w:hAnsiTheme="minorHAnsi" w:cstheme="minorHAnsi"/>
          <w:color w:val="auto"/>
          <w:sz w:val="22"/>
          <w:szCs w:val="22"/>
        </w:rPr>
        <w:t xml:space="preserve"> and Singleton, Abstract Factory and Facade design patterns</w:t>
      </w:r>
    </w:p>
    <w:p w14:paraId="6AF61FA8" w14:textId="0049821E" w:rsidR="6DB58482" w:rsidRPr="006B29C1" w:rsidRDefault="6DB58482"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Exceptional skills in</w:t>
      </w:r>
      <w:r w:rsidRPr="006B29C1">
        <w:rPr>
          <w:rFonts w:asciiTheme="minorHAnsi" w:hAnsiTheme="minorHAnsi" w:cstheme="minorHAnsi"/>
          <w:bCs/>
          <w:color w:val="auto"/>
          <w:sz w:val="22"/>
          <w:szCs w:val="22"/>
        </w:rPr>
        <w:t xml:space="preserve"> Agile Development</w:t>
      </w:r>
      <w:r w:rsidRPr="006B29C1">
        <w:rPr>
          <w:rFonts w:asciiTheme="minorHAnsi" w:hAnsiTheme="minorHAnsi" w:cstheme="minorHAnsi"/>
          <w:color w:val="auto"/>
          <w:sz w:val="22"/>
          <w:szCs w:val="22"/>
        </w:rPr>
        <w:t xml:space="preserve"> and </w:t>
      </w:r>
      <w:r w:rsidRPr="006B29C1">
        <w:rPr>
          <w:rFonts w:asciiTheme="minorHAnsi" w:hAnsiTheme="minorHAnsi" w:cstheme="minorHAnsi"/>
          <w:bCs/>
          <w:color w:val="auto"/>
          <w:sz w:val="22"/>
          <w:szCs w:val="22"/>
        </w:rPr>
        <w:t>Test-Driven Development</w:t>
      </w:r>
    </w:p>
    <w:p w14:paraId="2CA69343" w14:textId="0FA9F05B" w:rsidR="00D02576" w:rsidRPr="006B29C1" w:rsidRDefault="6DB58482"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Expert in windows applications, Service Oriented Architecture (SOA) based applications, web applications, windows services and web services in Microsoft Visual Studio .NET IDE using </w:t>
      </w:r>
      <w:r w:rsidRPr="006B29C1">
        <w:rPr>
          <w:rFonts w:asciiTheme="minorHAnsi" w:hAnsiTheme="minorHAnsi" w:cstheme="minorHAnsi"/>
          <w:bCs/>
          <w:color w:val="auto"/>
          <w:sz w:val="22"/>
          <w:szCs w:val="22"/>
        </w:rPr>
        <w:t>C# .NET</w:t>
      </w:r>
      <w:r w:rsidRPr="006B29C1">
        <w:rPr>
          <w:rFonts w:asciiTheme="minorHAnsi" w:hAnsiTheme="minorHAnsi" w:cstheme="minorHAnsi"/>
          <w:color w:val="auto"/>
          <w:sz w:val="22"/>
          <w:szCs w:val="22"/>
        </w:rPr>
        <w:t>,</w:t>
      </w:r>
      <w:r w:rsidRPr="006B29C1">
        <w:rPr>
          <w:rFonts w:asciiTheme="minorHAnsi" w:hAnsiTheme="minorHAnsi" w:cstheme="minorHAnsi"/>
          <w:bCs/>
          <w:color w:val="auto"/>
          <w:sz w:val="22"/>
          <w:szCs w:val="22"/>
        </w:rPr>
        <w:t xml:space="preserve"> VB</w:t>
      </w:r>
      <w:r w:rsidRPr="006B29C1">
        <w:rPr>
          <w:rFonts w:asciiTheme="minorHAnsi" w:hAnsiTheme="minorHAnsi" w:cstheme="minorHAnsi"/>
          <w:color w:val="auto"/>
          <w:sz w:val="22"/>
          <w:szCs w:val="22"/>
        </w:rPr>
        <w:t>,</w:t>
      </w:r>
      <w:r w:rsidRPr="006B29C1">
        <w:rPr>
          <w:rFonts w:asciiTheme="minorHAnsi" w:hAnsiTheme="minorHAnsi" w:cstheme="minorHAnsi"/>
          <w:bCs/>
          <w:color w:val="auto"/>
          <w:sz w:val="22"/>
          <w:szCs w:val="22"/>
        </w:rPr>
        <w:t xml:space="preserve"> </w:t>
      </w:r>
      <w:hyperlink r:id="rId7">
        <w:r w:rsidRPr="006B29C1">
          <w:rPr>
            <w:rStyle w:val="Hyperlink0"/>
            <w:rFonts w:asciiTheme="minorHAnsi" w:hAnsiTheme="minorHAnsi" w:cstheme="minorHAnsi"/>
            <w:b w:val="0"/>
            <w:color w:val="auto"/>
            <w:sz w:val="22"/>
            <w:szCs w:val="22"/>
          </w:rPr>
          <w:t>ADO.NET</w:t>
        </w:r>
      </w:hyperlink>
      <w:r w:rsidRPr="006B29C1">
        <w:rPr>
          <w:rFonts w:asciiTheme="minorHAnsi" w:hAnsiTheme="minorHAnsi" w:cstheme="minorHAnsi"/>
          <w:color w:val="auto"/>
          <w:sz w:val="22"/>
          <w:szCs w:val="22"/>
        </w:rPr>
        <w:t>,</w:t>
      </w:r>
      <w:r w:rsidRPr="006B29C1">
        <w:rPr>
          <w:rFonts w:asciiTheme="minorHAnsi" w:hAnsiTheme="minorHAnsi" w:cstheme="minorHAnsi"/>
          <w:bCs/>
          <w:color w:val="auto"/>
          <w:sz w:val="22"/>
          <w:szCs w:val="22"/>
        </w:rPr>
        <w:t xml:space="preserve"> </w:t>
      </w:r>
      <w:hyperlink r:id="rId8">
        <w:r w:rsidRPr="006B29C1">
          <w:rPr>
            <w:rStyle w:val="Hyperlink0"/>
            <w:rFonts w:asciiTheme="minorHAnsi" w:hAnsiTheme="minorHAnsi" w:cstheme="minorHAnsi"/>
            <w:b w:val="0"/>
            <w:color w:val="auto"/>
            <w:sz w:val="22"/>
            <w:szCs w:val="22"/>
          </w:rPr>
          <w:t>ASP.NET</w:t>
        </w:r>
      </w:hyperlink>
      <w:r w:rsidRPr="006B29C1">
        <w:rPr>
          <w:rFonts w:asciiTheme="minorHAnsi" w:hAnsiTheme="minorHAnsi" w:cstheme="minorHAnsi"/>
          <w:color w:val="auto"/>
          <w:sz w:val="22"/>
          <w:szCs w:val="22"/>
        </w:rPr>
        <w:t>,</w:t>
      </w:r>
      <w:r w:rsidRPr="006B29C1">
        <w:rPr>
          <w:rFonts w:asciiTheme="minorHAnsi" w:hAnsiTheme="minorHAnsi" w:cstheme="minorHAnsi"/>
          <w:bCs/>
          <w:color w:val="auto"/>
          <w:sz w:val="22"/>
          <w:szCs w:val="22"/>
        </w:rPr>
        <w:t xml:space="preserve"> Entity Framework </w:t>
      </w:r>
      <w:r w:rsidRPr="006B29C1">
        <w:rPr>
          <w:rFonts w:asciiTheme="minorHAnsi" w:hAnsiTheme="minorHAnsi" w:cstheme="minorHAnsi"/>
          <w:color w:val="auto"/>
          <w:sz w:val="22"/>
          <w:szCs w:val="22"/>
        </w:rPr>
        <w:t>and</w:t>
      </w:r>
      <w:r w:rsidRPr="006B29C1">
        <w:rPr>
          <w:rFonts w:asciiTheme="minorHAnsi" w:hAnsiTheme="minorHAnsi" w:cstheme="minorHAnsi"/>
          <w:bCs/>
          <w:color w:val="auto"/>
          <w:sz w:val="22"/>
          <w:szCs w:val="22"/>
        </w:rPr>
        <w:t xml:space="preserve"> SQL Server</w:t>
      </w:r>
    </w:p>
    <w:p w14:paraId="12C6BB0C" w14:textId="77777777" w:rsidR="00D02576" w:rsidRPr="006B29C1" w:rsidRDefault="00D02576"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Expert in creating building server applications using </w:t>
      </w:r>
      <w:hyperlink r:id="rId9" w:history="1">
        <w:r w:rsidRPr="006B29C1">
          <w:rPr>
            <w:rStyle w:val="Hyperlink0"/>
            <w:rFonts w:asciiTheme="minorHAnsi" w:hAnsiTheme="minorHAnsi" w:cstheme="minorHAnsi"/>
            <w:b w:val="0"/>
            <w:color w:val="auto"/>
            <w:sz w:val="22"/>
            <w:szCs w:val="22"/>
          </w:rPr>
          <w:t>ASP.NET</w:t>
        </w:r>
      </w:hyperlink>
      <w:r w:rsidRPr="006B29C1">
        <w:rPr>
          <w:rFonts w:asciiTheme="minorHAnsi" w:hAnsiTheme="minorHAnsi" w:cstheme="minorHAnsi"/>
          <w:bCs/>
          <w:color w:val="auto"/>
          <w:sz w:val="22"/>
          <w:szCs w:val="22"/>
        </w:rPr>
        <w:t xml:space="preserve"> MVC 4/5/6, </w:t>
      </w:r>
      <w:hyperlink r:id="rId10" w:history="1">
        <w:r w:rsidRPr="006B29C1">
          <w:rPr>
            <w:rStyle w:val="Hyperlink0"/>
            <w:rFonts w:asciiTheme="minorHAnsi" w:hAnsiTheme="minorHAnsi" w:cstheme="minorHAnsi"/>
            <w:b w:val="0"/>
            <w:color w:val="auto"/>
            <w:sz w:val="22"/>
            <w:szCs w:val="22"/>
          </w:rPr>
          <w:t>ADO.NET</w:t>
        </w:r>
      </w:hyperlink>
      <w:r w:rsidRPr="006B29C1">
        <w:rPr>
          <w:rFonts w:asciiTheme="minorHAnsi" w:hAnsiTheme="minorHAnsi" w:cstheme="minorHAnsi"/>
          <w:bCs/>
          <w:color w:val="auto"/>
          <w:sz w:val="22"/>
          <w:szCs w:val="22"/>
        </w:rPr>
        <w:t xml:space="preserve"> Entity Framework, XML, Web API, RESTful, Web Service</w:t>
      </w:r>
      <w:r w:rsidRPr="006B29C1">
        <w:rPr>
          <w:rFonts w:asciiTheme="minorHAnsi" w:hAnsiTheme="minorHAnsi" w:cstheme="minorHAnsi"/>
          <w:color w:val="auto"/>
          <w:sz w:val="22"/>
          <w:szCs w:val="22"/>
        </w:rPr>
        <w:t xml:space="preserve"> based on </w:t>
      </w:r>
      <w:r w:rsidRPr="006B29C1">
        <w:rPr>
          <w:rFonts w:asciiTheme="minorHAnsi" w:hAnsiTheme="minorHAnsi" w:cstheme="minorHAnsi"/>
          <w:bCs/>
          <w:color w:val="auto"/>
          <w:sz w:val="22"/>
          <w:szCs w:val="22"/>
        </w:rPr>
        <w:t>.NET Framework 4.5/4.0/3.5/3.0/2.0</w:t>
      </w:r>
    </w:p>
    <w:p w14:paraId="16E4A02B" w14:textId="77777777" w:rsidR="00D02576" w:rsidRPr="006B29C1" w:rsidRDefault="00D02576"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Deep understanding of </w:t>
      </w:r>
      <w:r w:rsidRPr="006B29C1">
        <w:rPr>
          <w:rFonts w:asciiTheme="minorHAnsi" w:hAnsiTheme="minorHAnsi" w:cstheme="minorHAnsi"/>
          <w:color w:val="auto"/>
          <w:sz w:val="22"/>
          <w:szCs w:val="22"/>
          <w:lang w:eastAsia="zh-CN"/>
        </w:rPr>
        <w:t>solid</w:t>
      </w:r>
      <w:r w:rsidRPr="006B29C1">
        <w:rPr>
          <w:rFonts w:asciiTheme="minorHAnsi" w:hAnsiTheme="minorHAnsi" w:cstheme="minorHAnsi"/>
          <w:color w:val="auto"/>
          <w:sz w:val="22"/>
          <w:szCs w:val="22"/>
        </w:rPr>
        <w:t xml:space="preserve"> principles in </w:t>
      </w:r>
      <w:r w:rsidRPr="006B29C1">
        <w:rPr>
          <w:rFonts w:asciiTheme="minorHAnsi" w:hAnsiTheme="minorHAnsi" w:cstheme="minorHAnsi"/>
          <w:bCs/>
          <w:color w:val="auto"/>
          <w:sz w:val="22"/>
          <w:szCs w:val="22"/>
        </w:rPr>
        <w:t>C#</w:t>
      </w:r>
      <w:r w:rsidRPr="006B29C1">
        <w:rPr>
          <w:rFonts w:asciiTheme="minorHAnsi" w:hAnsiTheme="minorHAnsi" w:cstheme="minorHAnsi"/>
          <w:color w:val="auto"/>
          <w:sz w:val="22"/>
          <w:szCs w:val="22"/>
        </w:rPr>
        <w:t xml:space="preserve"> for </w:t>
      </w:r>
      <w:r w:rsidRPr="006B29C1">
        <w:rPr>
          <w:rFonts w:asciiTheme="minorHAnsi" w:hAnsiTheme="minorHAnsi" w:cstheme="minorHAnsi"/>
          <w:bCs/>
          <w:color w:val="auto"/>
          <w:sz w:val="22"/>
          <w:szCs w:val="22"/>
        </w:rPr>
        <w:t>Object Oriented Programming</w:t>
      </w:r>
    </w:p>
    <w:p w14:paraId="230D2D01" w14:textId="77777777" w:rsidR="00D02576" w:rsidRPr="006B29C1" w:rsidRDefault="00D02576"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Proficient in developing Service Layer using </w:t>
      </w:r>
      <w:hyperlink r:id="rId11" w:history="1">
        <w:r w:rsidRPr="006B29C1">
          <w:rPr>
            <w:rStyle w:val="Hyperlink0"/>
            <w:rFonts w:asciiTheme="minorHAnsi" w:hAnsiTheme="minorHAnsi" w:cstheme="minorHAnsi"/>
            <w:b w:val="0"/>
            <w:color w:val="auto"/>
            <w:sz w:val="22"/>
            <w:szCs w:val="22"/>
          </w:rPr>
          <w:t>ASP.NET</w:t>
        </w:r>
      </w:hyperlink>
      <w:r w:rsidRPr="006B29C1">
        <w:rPr>
          <w:rFonts w:asciiTheme="minorHAnsi" w:hAnsiTheme="minorHAnsi" w:cstheme="minorHAnsi"/>
          <w:bCs/>
          <w:color w:val="auto"/>
          <w:sz w:val="22"/>
          <w:szCs w:val="22"/>
        </w:rPr>
        <w:t xml:space="preserve"> Web services, Windows Communication Foundation (WCF)</w:t>
      </w:r>
    </w:p>
    <w:p w14:paraId="732EF5D0" w14:textId="5DD64E08" w:rsidR="6DB58482" w:rsidRPr="006B29C1" w:rsidRDefault="6DB58482"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Skillfully developing front-end </w:t>
      </w:r>
      <w:r w:rsidRPr="006B29C1">
        <w:rPr>
          <w:rFonts w:asciiTheme="minorHAnsi" w:hAnsiTheme="minorHAnsi" w:cstheme="minorHAnsi"/>
          <w:bCs/>
          <w:color w:val="auto"/>
          <w:sz w:val="22"/>
          <w:szCs w:val="22"/>
        </w:rPr>
        <w:t>HTML/HTML5, JavaScript, jQuery, XML, JSON, AJAX</w:t>
      </w:r>
      <w:r w:rsidRPr="006B29C1">
        <w:rPr>
          <w:rFonts w:asciiTheme="minorHAnsi" w:hAnsiTheme="minorHAnsi" w:cstheme="minorHAnsi"/>
          <w:color w:val="auto"/>
          <w:sz w:val="22"/>
          <w:szCs w:val="22"/>
        </w:rPr>
        <w:t xml:space="preserve"> and </w:t>
      </w:r>
      <w:r w:rsidRPr="006B29C1">
        <w:rPr>
          <w:rFonts w:asciiTheme="minorHAnsi" w:hAnsiTheme="minorHAnsi" w:cstheme="minorHAnsi"/>
          <w:bCs/>
          <w:color w:val="auto"/>
          <w:sz w:val="22"/>
          <w:szCs w:val="22"/>
        </w:rPr>
        <w:t>CSS3</w:t>
      </w:r>
      <w:r w:rsidRPr="006B29C1">
        <w:rPr>
          <w:rFonts w:asciiTheme="minorHAnsi" w:hAnsiTheme="minorHAnsi" w:cstheme="minorHAnsi"/>
          <w:color w:val="auto"/>
          <w:sz w:val="22"/>
          <w:szCs w:val="22"/>
        </w:rPr>
        <w:t xml:space="preserve">, designed and implemented the UI with extensive use of </w:t>
      </w:r>
      <w:r w:rsidRPr="006B29C1">
        <w:rPr>
          <w:rFonts w:asciiTheme="minorHAnsi" w:hAnsiTheme="minorHAnsi" w:cstheme="minorHAnsi"/>
          <w:bCs/>
          <w:color w:val="auto"/>
          <w:sz w:val="22"/>
          <w:szCs w:val="22"/>
        </w:rPr>
        <w:t>AngularJS</w:t>
      </w:r>
    </w:p>
    <w:p w14:paraId="4E612671" w14:textId="69E13501" w:rsidR="6DB58482" w:rsidRPr="006B29C1" w:rsidRDefault="6DB58482"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eastAsia="Times New Roman" w:hAnsiTheme="minorHAnsi" w:cstheme="minorHAnsi"/>
          <w:sz w:val="22"/>
          <w:szCs w:val="22"/>
        </w:rPr>
        <w:t xml:space="preserve">Experienced on working with </w:t>
      </w:r>
      <w:r w:rsidRPr="006B29C1">
        <w:rPr>
          <w:rFonts w:asciiTheme="minorHAnsi" w:eastAsia="Times New Roman" w:hAnsiTheme="minorHAnsi" w:cstheme="minorHAnsi"/>
          <w:bCs/>
          <w:sz w:val="22"/>
          <w:szCs w:val="22"/>
        </w:rPr>
        <w:t>Node</w:t>
      </w:r>
      <w:r w:rsidR="006E2E7F" w:rsidRPr="006B29C1">
        <w:rPr>
          <w:rFonts w:asciiTheme="minorHAnsi" w:eastAsia="Times New Roman" w:hAnsiTheme="minorHAnsi" w:cstheme="minorHAnsi"/>
          <w:bCs/>
          <w:sz w:val="22"/>
          <w:szCs w:val="22"/>
        </w:rPr>
        <w:t>.</w:t>
      </w:r>
      <w:r w:rsidRPr="006B29C1">
        <w:rPr>
          <w:rFonts w:asciiTheme="minorHAnsi" w:eastAsia="Times New Roman" w:hAnsiTheme="minorHAnsi" w:cstheme="minorHAnsi"/>
          <w:bCs/>
          <w:sz w:val="22"/>
          <w:szCs w:val="22"/>
        </w:rPr>
        <w:t>JS</w:t>
      </w:r>
      <w:r w:rsidRPr="006B29C1">
        <w:rPr>
          <w:rFonts w:asciiTheme="minorHAnsi" w:eastAsia="Times New Roman" w:hAnsiTheme="minorHAnsi" w:cstheme="minorHAnsi"/>
          <w:sz w:val="22"/>
          <w:szCs w:val="22"/>
        </w:rPr>
        <w:t xml:space="preserve"> with modules like</w:t>
      </w:r>
      <w:r w:rsidRPr="006B29C1">
        <w:rPr>
          <w:rFonts w:asciiTheme="minorHAnsi" w:eastAsia="Times New Roman" w:hAnsiTheme="minorHAnsi" w:cstheme="minorHAnsi"/>
          <w:bCs/>
          <w:sz w:val="22"/>
          <w:szCs w:val="22"/>
        </w:rPr>
        <w:t xml:space="preserve"> CORS, JWT</w:t>
      </w:r>
      <w:r w:rsidRPr="006B29C1">
        <w:rPr>
          <w:rFonts w:asciiTheme="minorHAnsi" w:eastAsia="Times New Roman" w:hAnsiTheme="minorHAnsi" w:cstheme="minorHAnsi"/>
          <w:sz w:val="22"/>
          <w:szCs w:val="22"/>
        </w:rPr>
        <w:t xml:space="preserve">, </w:t>
      </w:r>
      <w:r w:rsidRPr="006B29C1">
        <w:rPr>
          <w:rFonts w:asciiTheme="minorHAnsi" w:eastAsia="Times New Roman" w:hAnsiTheme="minorHAnsi" w:cstheme="minorHAnsi"/>
          <w:bCs/>
          <w:sz w:val="22"/>
          <w:szCs w:val="22"/>
        </w:rPr>
        <w:t>Express</w:t>
      </w:r>
      <w:r w:rsidRPr="006B29C1">
        <w:rPr>
          <w:rFonts w:asciiTheme="minorHAnsi" w:eastAsia="Times New Roman" w:hAnsiTheme="minorHAnsi" w:cstheme="minorHAnsi"/>
          <w:sz w:val="22"/>
          <w:szCs w:val="22"/>
        </w:rPr>
        <w:t xml:space="preserve"> for developing and security on server side</w:t>
      </w:r>
    </w:p>
    <w:p w14:paraId="26D403F9" w14:textId="4278ABE6" w:rsidR="6DB58482" w:rsidRPr="006B29C1" w:rsidRDefault="6DB58482"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000000" w:themeColor="text1"/>
          <w:sz w:val="22"/>
          <w:szCs w:val="22"/>
        </w:rPr>
      </w:pPr>
      <w:r w:rsidRPr="006B29C1">
        <w:rPr>
          <w:rFonts w:asciiTheme="minorHAnsi" w:eastAsia="Times New Roman" w:hAnsiTheme="minorHAnsi" w:cstheme="minorHAnsi"/>
          <w:sz w:val="22"/>
          <w:szCs w:val="22"/>
        </w:rPr>
        <w:t xml:space="preserve">Hands on Experience on </w:t>
      </w:r>
      <w:r w:rsidRPr="006B29C1">
        <w:rPr>
          <w:rFonts w:asciiTheme="minorHAnsi" w:eastAsia="Times New Roman" w:hAnsiTheme="minorHAnsi" w:cstheme="minorHAnsi"/>
          <w:bCs/>
          <w:sz w:val="22"/>
          <w:szCs w:val="22"/>
        </w:rPr>
        <w:t>Angular CLI</w:t>
      </w:r>
      <w:r w:rsidRPr="006B29C1">
        <w:rPr>
          <w:rFonts w:asciiTheme="minorHAnsi" w:eastAsia="Times New Roman" w:hAnsiTheme="minorHAnsi" w:cstheme="minorHAnsi"/>
          <w:sz w:val="22"/>
          <w:szCs w:val="22"/>
        </w:rPr>
        <w:t xml:space="preserve"> (Command line Interface)</w:t>
      </w:r>
    </w:p>
    <w:p w14:paraId="42D81CD8" w14:textId="0EDC5568" w:rsidR="6DB58482" w:rsidRPr="006B29C1" w:rsidRDefault="6DB58482"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eastAsia="Times New Roman" w:hAnsiTheme="minorHAnsi" w:cstheme="minorHAnsi"/>
          <w:sz w:val="22"/>
          <w:szCs w:val="22"/>
        </w:rPr>
        <w:t xml:space="preserve">Extensively used Angular 2/4, React, AngularJS 1.x with Node.JS to produce and consume </w:t>
      </w:r>
      <w:r w:rsidRPr="006B29C1">
        <w:rPr>
          <w:rFonts w:asciiTheme="minorHAnsi" w:eastAsia="Times New Roman" w:hAnsiTheme="minorHAnsi" w:cstheme="minorHAnsi"/>
          <w:bCs/>
          <w:sz w:val="22"/>
          <w:szCs w:val="22"/>
        </w:rPr>
        <w:t>RESTful APIs</w:t>
      </w:r>
    </w:p>
    <w:p w14:paraId="0EF1ED70" w14:textId="77777777" w:rsidR="00D02576" w:rsidRPr="006B29C1" w:rsidRDefault="00D02576"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Expertise in using </w:t>
      </w:r>
      <w:r w:rsidRPr="006B29C1">
        <w:rPr>
          <w:rFonts w:asciiTheme="minorHAnsi" w:hAnsiTheme="minorHAnsi" w:cstheme="minorHAnsi"/>
          <w:bCs/>
          <w:color w:val="auto"/>
          <w:sz w:val="22"/>
          <w:szCs w:val="22"/>
        </w:rPr>
        <w:t>XML/JSON</w:t>
      </w:r>
      <w:r w:rsidRPr="006B29C1">
        <w:rPr>
          <w:rFonts w:asciiTheme="minorHAnsi" w:hAnsiTheme="minorHAnsi" w:cstheme="minorHAnsi"/>
          <w:color w:val="auto"/>
          <w:sz w:val="22"/>
          <w:szCs w:val="22"/>
        </w:rPr>
        <w:t xml:space="preserve"> and </w:t>
      </w:r>
      <w:r w:rsidRPr="006B29C1">
        <w:rPr>
          <w:rFonts w:asciiTheme="minorHAnsi" w:hAnsiTheme="minorHAnsi" w:cstheme="minorHAnsi"/>
          <w:bCs/>
          <w:color w:val="auto"/>
          <w:sz w:val="22"/>
          <w:szCs w:val="22"/>
        </w:rPr>
        <w:t>AJAX</w:t>
      </w:r>
      <w:r w:rsidRPr="006B29C1">
        <w:rPr>
          <w:rFonts w:asciiTheme="minorHAnsi" w:hAnsiTheme="minorHAnsi" w:cstheme="minorHAnsi"/>
          <w:color w:val="auto"/>
          <w:sz w:val="22"/>
          <w:szCs w:val="22"/>
        </w:rPr>
        <w:t xml:space="preserve"> to link with back-end applications</w:t>
      </w:r>
    </w:p>
    <w:p w14:paraId="79E7CE21" w14:textId="77777777" w:rsidR="00D02576" w:rsidRPr="006B29C1" w:rsidRDefault="00D02576"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Proficient in Data Analysis, Design and ORM DATA Modeling, using </w:t>
      </w:r>
      <w:r w:rsidRPr="006B29C1">
        <w:rPr>
          <w:rFonts w:asciiTheme="minorHAnsi" w:hAnsiTheme="minorHAnsi" w:cstheme="minorHAnsi"/>
          <w:bCs/>
          <w:color w:val="auto"/>
          <w:sz w:val="22"/>
          <w:szCs w:val="22"/>
        </w:rPr>
        <w:t>LINQ</w:t>
      </w:r>
      <w:r w:rsidRPr="006B29C1">
        <w:rPr>
          <w:rFonts w:asciiTheme="minorHAnsi" w:hAnsiTheme="minorHAnsi" w:cstheme="minorHAnsi"/>
          <w:color w:val="auto"/>
          <w:sz w:val="22"/>
          <w:szCs w:val="22"/>
        </w:rPr>
        <w:t xml:space="preserve"> (LINQ to SQL, LINQ to XML), </w:t>
      </w:r>
      <w:r w:rsidRPr="006B29C1">
        <w:rPr>
          <w:rFonts w:asciiTheme="minorHAnsi" w:hAnsiTheme="minorHAnsi" w:cstheme="minorHAnsi"/>
          <w:bCs/>
          <w:color w:val="auto"/>
          <w:sz w:val="22"/>
          <w:szCs w:val="22"/>
        </w:rPr>
        <w:t xml:space="preserve">Entity Framework, </w:t>
      </w:r>
      <w:hyperlink r:id="rId12" w:history="1">
        <w:r w:rsidRPr="006B29C1">
          <w:rPr>
            <w:rStyle w:val="Hyperlink0"/>
            <w:rFonts w:asciiTheme="minorHAnsi" w:hAnsiTheme="minorHAnsi" w:cstheme="minorHAnsi"/>
            <w:b w:val="0"/>
            <w:color w:val="auto"/>
            <w:sz w:val="22"/>
            <w:szCs w:val="22"/>
          </w:rPr>
          <w:t>ADO.NET</w:t>
        </w:r>
      </w:hyperlink>
    </w:p>
    <w:p w14:paraId="50E20EA7" w14:textId="77777777" w:rsidR="00D02576" w:rsidRPr="006B29C1" w:rsidRDefault="00D02576"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Worked in </w:t>
      </w:r>
      <w:r w:rsidRPr="006B29C1">
        <w:rPr>
          <w:rFonts w:asciiTheme="minorHAnsi" w:hAnsiTheme="minorHAnsi" w:cstheme="minorHAnsi"/>
          <w:bCs/>
          <w:color w:val="auto"/>
          <w:sz w:val="22"/>
          <w:szCs w:val="22"/>
        </w:rPr>
        <w:t xml:space="preserve">SQL Server, Oracle 10g, MySQL, Postgres SQL, Cassandra </w:t>
      </w:r>
      <w:r w:rsidRPr="006B29C1">
        <w:rPr>
          <w:rFonts w:asciiTheme="minorHAnsi" w:hAnsiTheme="minorHAnsi" w:cstheme="minorHAnsi"/>
          <w:color w:val="auto"/>
          <w:sz w:val="22"/>
          <w:szCs w:val="22"/>
        </w:rPr>
        <w:t>for data access layer in applications to store data</w:t>
      </w:r>
    </w:p>
    <w:p w14:paraId="024DB9D9" w14:textId="77777777" w:rsidR="00D02576" w:rsidRPr="006B29C1" w:rsidRDefault="00D02576"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Strong experience in SQL for writing Queries, Indexes, Views for CRUD operations, and Transaction management in </w:t>
      </w:r>
      <w:r w:rsidRPr="006B29C1">
        <w:rPr>
          <w:rFonts w:asciiTheme="minorHAnsi" w:hAnsiTheme="minorHAnsi" w:cstheme="minorHAnsi"/>
          <w:bCs/>
          <w:color w:val="auto"/>
          <w:sz w:val="22"/>
          <w:szCs w:val="22"/>
        </w:rPr>
        <w:t>T-SQL</w:t>
      </w:r>
      <w:r w:rsidRPr="006B29C1">
        <w:rPr>
          <w:rFonts w:asciiTheme="minorHAnsi" w:hAnsiTheme="minorHAnsi" w:cstheme="minorHAnsi"/>
          <w:color w:val="auto"/>
          <w:sz w:val="22"/>
          <w:szCs w:val="22"/>
        </w:rPr>
        <w:t xml:space="preserve"> for Stored Procedures, Cursors, Triggers</w:t>
      </w:r>
    </w:p>
    <w:p w14:paraId="7A02A45A" w14:textId="3979F73A" w:rsidR="00D02576" w:rsidRPr="006B29C1" w:rsidRDefault="00D02576"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Strong knowledge of </w:t>
      </w:r>
      <w:r w:rsidR="006D4C6A" w:rsidRPr="006B29C1">
        <w:rPr>
          <w:rFonts w:asciiTheme="minorHAnsi" w:hAnsiTheme="minorHAnsi" w:cstheme="minorHAnsi"/>
          <w:bCs/>
          <w:color w:val="auto"/>
          <w:sz w:val="22"/>
          <w:szCs w:val="22"/>
        </w:rPr>
        <w:t>Object-Oriented</w:t>
      </w:r>
      <w:r w:rsidRPr="006B29C1">
        <w:rPr>
          <w:rFonts w:asciiTheme="minorHAnsi" w:hAnsiTheme="minorHAnsi" w:cstheme="minorHAnsi"/>
          <w:bCs/>
          <w:color w:val="auto"/>
          <w:sz w:val="22"/>
          <w:szCs w:val="22"/>
        </w:rPr>
        <w:t xml:space="preserve"> Programming</w:t>
      </w:r>
      <w:r w:rsidRPr="006B29C1">
        <w:rPr>
          <w:rFonts w:asciiTheme="minorHAnsi" w:hAnsiTheme="minorHAnsi" w:cstheme="minorHAnsi"/>
          <w:color w:val="auto"/>
          <w:sz w:val="22"/>
          <w:szCs w:val="22"/>
        </w:rPr>
        <w:t xml:space="preserve"> concepts and design practices</w:t>
      </w:r>
    </w:p>
    <w:p w14:paraId="5485D285" w14:textId="77777777" w:rsidR="00D02576" w:rsidRPr="006B29C1" w:rsidRDefault="00D02576"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Used Service Oriented Architecture, </w:t>
      </w:r>
      <w:r w:rsidRPr="006B29C1">
        <w:rPr>
          <w:rFonts w:asciiTheme="minorHAnsi" w:hAnsiTheme="minorHAnsi" w:cstheme="minorHAnsi"/>
          <w:bCs/>
          <w:color w:val="auto"/>
          <w:sz w:val="22"/>
          <w:szCs w:val="22"/>
        </w:rPr>
        <w:t>Web Services, SOAP over HTTP</w:t>
      </w:r>
    </w:p>
    <w:p w14:paraId="2001D2A4" w14:textId="77777777" w:rsidR="00D02576" w:rsidRPr="006B29C1" w:rsidRDefault="00D02576"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Transformed data from one server to other servers using </w:t>
      </w:r>
      <w:r w:rsidRPr="006B29C1">
        <w:rPr>
          <w:rFonts w:asciiTheme="minorHAnsi" w:hAnsiTheme="minorHAnsi" w:cstheme="minorHAnsi"/>
          <w:bCs/>
          <w:color w:val="auto"/>
          <w:sz w:val="22"/>
          <w:szCs w:val="22"/>
        </w:rPr>
        <w:t>SQL Server Integration Services (SSIS)</w:t>
      </w:r>
    </w:p>
    <w:p w14:paraId="082986F0" w14:textId="77777777" w:rsidR="00D02576" w:rsidRPr="006B29C1" w:rsidRDefault="0A2C1194"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Experience in using SSIS tools like Import and Export Wizard, Package Installation, and SSIS Package Designer</w:t>
      </w:r>
    </w:p>
    <w:p w14:paraId="42BBF6CE" w14:textId="058B9BB0" w:rsidR="0A2C1194" w:rsidRPr="006B29C1" w:rsidRDefault="0A2C1194"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Experienced in doing </w:t>
      </w:r>
      <w:r w:rsidRPr="006B29C1">
        <w:rPr>
          <w:rFonts w:asciiTheme="minorHAnsi" w:hAnsiTheme="minorHAnsi" w:cstheme="minorHAnsi"/>
          <w:bCs/>
          <w:color w:val="auto"/>
          <w:sz w:val="22"/>
          <w:szCs w:val="22"/>
        </w:rPr>
        <w:t>Load testing</w:t>
      </w:r>
      <w:r w:rsidRPr="006B29C1">
        <w:rPr>
          <w:rFonts w:asciiTheme="minorHAnsi" w:hAnsiTheme="minorHAnsi" w:cstheme="minorHAnsi"/>
          <w:color w:val="auto"/>
          <w:sz w:val="22"/>
          <w:szCs w:val="22"/>
        </w:rPr>
        <w:t xml:space="preserve"> and </w:t>
      </w:r>
      <w:r w:rsidRPr="006B29C1">
        <w:rPr>
          <w:rFonts w:asciiTheme="minorHAnsi" w:hAnsiTheme="minorHAnsi" w:cstheme="minorHAnsi"/>
          <w:bCs/>
          <w:color w:val="auto"/>
          <w:sz w:val="22"/>
          <w:szCs w:val="22"/>
        </w:rPr>
        <w:t>Unit testing</w:t>
      </w:r>
      <w:r w:rsidRPr="006B29C1">
        <w:rPr>
          <w:rFonts w:asciiTheme="minorHAnsi" w:hAnsiTheme="minorHAnsi" w:cstheme="minorHAnsi"/>
          <w:color w:val="auto"/>
          <w:sz w:val="22"/>
          <w:szCs w:val="22"/>
        </w:rPr>
        <w:t xml:space="preserve">, using </w:t>
      </w:r>
      <w:r w:rsidRPr="006B29C1">
        <w:rPr>
          <w:rFonts w:asciiTheme="minorHAnsi" w:hAnsiTheme="minorHAnsi" w:cstheme="minorHAnsi"/>
          <w:bCs/>
          <w:color w:val="auto"/>
          <w:sz w:val="22"/>
          <w:szCs w:val="22"/>
        </w:rPr>
        <w:t>NUnit framework</w:t>
      </w:r>
      <w:r w:rsidRPr="006B29C1">
        <w:rPr>
          <w:rFonts w:asciiTheme="minorHAnsi" w:hAnsiTheme="minorHAnsi" w:cstheme="minorHAnsi"/>
          <w:color w:val="auto"/>
          <w:sz w:val="22"/>
          <w:szCs w:val="22"/>
        </w:rPr>
        <w:t xml:space="preserve"> and AngularJS testing, e.g. AngularJS unit test tools</w:t>
      </w:r>
      <w:r w:rsidRPr="006B29C1">
        <w:rPr>
          <w:rFonts w:asciiTheme="minorHAnsi" w:hAnsiTheme="minorHAnsi" w:cstheme="minorHAnsi"/>
          <w:bCs/>
          <w:color w:val="auto"/>
          <w:sz w:val="22"/>
          <w:szCs w:val="22"/>
        </w:rPr>
        <w:t xml:space="preserve"> Jasmine</w:t>
      </w:r>
      <w:r w:rsidRPr="006B29C1">
        <w:rPr>
          <w:rFonts w:asciiTheme="minorHAnsi" w:hAnsiTheme="minorHAnsi" w:cstheme="minorHAnsi"/>
          <w:color w:val="auto"/>
          <w:sz w:val="22"/>
          <w:szCs w:val="22"/>
        </w:rPr>
        <w:t xml:space="preserve"> and </w:t>
      </w:r>
      <w:r w:rsidRPr="006B29C1">
        <w:rPr>
          <w:rFonts w:asciiTheme="minorHAnsi" w:hAnsiTheme="minorHAnsi" w:cstheme="minorHAnsi"/>
          <w:bCs/>
          <w:color w:val="auto"/>
          <w:sz w:val="22"/>
          <w:szCs w:val="22"/>
        </w:rPr>
        <w:t>Karma</w:t>
      </w:r>
    </w:p>
    <w:p w14:paraId="4CE8B877" w14:textId="33FF70B3" w:rsidR="0A2C1194" w:rsidRPr="006B29C1" w:rsidRDefault="0A2C1194"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Experienced with testing on UNIX, Windows and Cloud Based environments (AWS)</w:t>
      </w:r>
    </w:p>
    <w:p w14:paraId="30BF54B1" w14:textId="77777777" w:rsidR="00D02576" w:rsidRPr="006B29C1" w:rsidRDefault="00D02576" w:rsidP="0005654E">
      <w:pPr>
        <w:pStyle w:val="Body"/>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Excellent communication and interpretation skills enabling effective interaction with application developers, end users, project managers, and business analysts to review the requirement specifications</w:t>
      </w:r>
    </w:p>
    <w:p w14:paraId="5DAB6C7B" w14:textId="77777777" w:rsidR="001202E5" w:rsidRPr="006B29C1" w:rsidRDefault="001202E5" w:rsidP="00EF1D79">
      <w:pPr>
        <w:widowControl w:val="0"/>
        <w:autoSpaceDE w:val="0"/>
        <w:autoSpaceDN w:val="0"/>
        <w:adjustRightInd w:val="0"/>
        <w:jc w:val="both"/>
        <w:rPr>
          <w:rFonts w:asciiTheme="minorHAnsi" w:eastAsia="SimSun" w:hAnsiTheme="minorHAnsi" w:cstheme="minorHAnsi"/>
          <w:b/>
          <w:bCs/>
          <w:sz w:val="22"/>
          <w:szCs w:val="22"/>
          <w:lang w:bidi="hi-IN"/>
        </w:rPr>
      </w:pPr>
    </w:p>
    <w:p w14:paraId="449A7C6B" w14:textId="4C4F013A" w:rsidR="00BE4729" w:rsidRPr="006B29C1" w:rsidRDefault="00EF1D79" w:rsidP="00EF1D79">
      <w:pPr>
        <w:widowControl w:val="0"/>
        <w:autoSpaceDE w:val="0"/>
        <w:autoSpaceDN w:val="0"/>
        <w:adjustRightInd w:val="0"/>
        <w:jc w:val="both"/>
        <w:rPr>
          <w:rFonts w:asciiTheme="minorHAnsi" w:eastAsia="SimSun" w:hAnsiTheme="minorHAnsi" w:cstheme="minorHAnsi"/>
          <w:bCs/>
          <w:i/>
          <w:color w:val="002060"/>
          <w:sz w:val="22"/>
          <w:szCs w:val="22"/>
          <w:lang w:bidi="hi-IN"/>
        </w:rPr>
      </w:pPr>
      <w:r w:rsidRPr="006B29C1">
        <w:rPr>
          <w:rFonts w:asciiTheme="minorHAnsi" w:eastAsia="SimSun" w:hAnsiTheme="minorHAnsi" w:cstheme="minorHAnsi"/>
          <w:bCs/>
          <w:i/>
          <w:color w:val="002060"/>
          <w:sz w:val="22"/>
          <w:szCs w:val="22"/>
          <w:lang w:bidi="hi-IN"/>
        </w:rPr>
        <w:t>Technical Skills:</w:t>
      </w:r>
    </w:p>
    <w:p w14:paraId="3FD8C2D3" w14:textId="55F568CF" w:rsidR="00D02576" w:rsidRPr="006B29C1" w:rsidRDefault="00D02576" w:rsidP="0005654E">
      <w:pPr>
        <w:pStyle w:val="Body2"/>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 xml:space="preserve">Programming Languages: </w:t>
      </w:r>
      <w:r w:rsidRPr="006B29C1">
        <w:rPr>
          <w:rFonts w:asciiTheme="minorHAnsi" w:hAnsiTheme="minorHAnsi" w:cstheme="minorHAnsi"/>
          <w:color w:val="auto"/>
          <w:sz w:val="22"/>
          <w:szCs w:val="22"/>
        </w:rPr>
        <w:t xml:space="preserve">C#, </w:t>
      </w:r>
      <w:hyperlink r:id="rId13" w:history="1">
        <w:r w:rsidRPr="006B29C1">
          <w:rPr>
            <w:rStyle w:val="Hyperlink1"/>
            <w:rFonts w:asciiTheme="minorHAnsi" w:hAnsiTheme="minorHAnsi" w:cstheme="minorHAnsi"/>
            <w:color w:val="auto"/>
            <w:sz w:val="22"/>
            <w:szCs w:val="22"/>
          </w:rPr>
          <w:t>VB.NET</w:t>
        </w:r>
      </w:hyperlink>
      <w:r w:rsidRPr="006B29C1">
        <w:rPr>
          <w:rFonts w:asciiTheme="minorHAnsi" w:hAnsiTheme="minorHAnsi" w:cstheme="minorHAnsi"/>
          <w:color w:val="auto"/>
          <w:sz w:val="22"/>
          <w:szCs w:val="22"/>
        </w:rPr>
        <w:t>, SQL, Java, C, C++</w:t>
      </w:r>
      <w:r w:rsidRPr="006B29C1">
        <w:rPr>
          <w:rFonts w:asciiTheme="minorHAnsi" w:hAnsiTheme="minorHAnsi" w:cstheme="minorHAnsi"/>
          <w:color w:val="auto"/>
          <w:sz w:val="22"/>
          <w:szCs w:val="22"/>
        </w:rPr>
        <w:tab/>
      </w:r>
      <w:r w:rsidRPr="006B29C1">
        <w:rPr>
          <w:rFonts w:asciiTheme="minorHAnsi" w:hAnsiTheme="minorHAnsi" w:cstheme="minorHAnsi"/>
          <w:color w:val="auto"/>
          <w:sz w:val="22"/>
          <w:szCs w:val="22"/>
        </w:rPr>
        <w:tab/>
      </w:r>
      <w:r w:rsidRPr="006B29C1">
        <w:rPr>
          <w:rFonts w:asciiTheme="minorHAnsi" w:hAnsiTheme="minorHAnsi" w:cstheme="minorHAnsi"/>
          <w:color w:val="auto"/>
          <w:sz w:val="22"/>
          <w:szCs w:val="22"/>
        </w:rPr>
        <w:tab/>
      </w:r>
    </w:p>
    <w:p w14:paraId="5F86EB15" w14:textId="42C2A16B" w:rsidR="00EF1D79" w:rsidRPr="006B29C1" w:rsidRDefault="00EF1D79" w:rsidP="0005654E">
      <w:pPr>
        <w:pStyle w:val="Body2"/>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 xml:space="preserve">Databases: </w:t>
      </w:r>
      <w:r w:rsidRPr="006B29C1">
        <w:rPr>
          <w:rFonts w:asciiTheme="minorHAnsi" w:hAnsiTheme="minorHAnsi" w:cstheme="minorHAnsi"/>
          <w:color w:val="auto"/>
          <w:sz w:val="22"/>
          <w:szCs w:val="22"/>
        </w:rPr>
        <w:t>SQL Server, Oracle</w:t>
      </w:r>
    </w:p>
    <w:p w14:paraId="393CB4F1" w14:textId="20B9B7DF" w:rsidR="00EF1D79" w:rsidRPr="006B29C1" w:rsidRDefault="00D02576" w:rsidP="0005654E">
      <w:pPr>
        <w:pStyle w:val="ListParagraph"/>
        <w:numPr>
          <w:ilvl w:val="0"/>
          <w:numId w:val="14"/>
        </w:numPr>
        <w:spacing w:after="0" w:line="240" w:lineRule="auto"/>
        <w:jc w:val="both"/>
        <w:rPr>
          <w:rFonts w:asciiTheme="minorHAnsi" w:hAnsiTheme="minorHAnsi" w:cstheme="minorHAnsi"/>
        </w:rPr>
      </w:pPr>
      <w:r w:rsidRPr="006B29C1">
        <w:rPr>
          <w:rFonts w:asciiTheme="minorHAnsi" w:hAnsiTheme="minorHAnsi" w:cstheme="minorHAnsi"/>
          <w:b/>
          <w:bCs/>
        </w:rPr>
        <w:t xml:space="preserve">Web Technologies: </w:t>
      </w:r>
      <w:r w:rsidR="00EF1D79" w:rsidRPr="006B29C1">
        <w:rPr>
          <w:rFonts w:asciiTheme="minorHAnsi" w:hAnsiTheme="minorHAnsi" w:cstheme="minorHAnsi"/>
        </w:rPr>
        <w:t>HTML5, CSS3, XML, JSON, AJAX, JavaScript/jQuery, AngularJS, Angular 2/4, NodeJS, Angular CLI, Bootstrap 2/3/4</w:t>
      </w:r>
    </w:p>
    <w:p w14:paraId="07B566AD" w14:textId="5C1B6BEC" w:rsidR="00D02576" w:rsidRPr="006B29C1" w:rsidRDefault="00D02576" w:rsidP="0005654E">
      <w:pPr>
        <w:pStyle w:val="Body2"/>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b/>
          <w:bCs/>
          <w:color w:val="auto"/>
          <w:sz w:val="22"/>
          <w:szCs w:val="22"/>
        </w:rPr>
        <w:t xml:space="preserve">Microsoft Technologies: </w:t>
      </w:r>
      <w:r w:rsidR="00EF1D79" w:rsidRPr="006B29C1">
        <w:rPr>
          <w:rFonts w:asciiTheme="minorHAnsi" w:hAnsiTheme="minorHAnsi" w:cstheme="minorHAnsi"/>
          <w:b/>
          <w:bCs/>
          <w:color w:val="auto"/>
          <w:sz w:val="22"/>
          <w:szCs w:val="22"/>
        </w:rPr>
        <w:t>.</w:t>
      </w:r>
      <w:r w:rsidRPr="006B29C1">
        <w:rPr>
          <w:rFonts w:asciiTheme="minorHAnsi" w:hAnsiTheme="minorHAnsi" w:cstheme="minorHAnsi"/>
          <w:color w:val="auto"/>
          <w:sz w:val="22"/>
          <w:szCs w:val="22"/>
        </w:rPr>
        <w:t xml:space="preserve">NET Framework, </w:t>
      </w:r>
      <w:hyperlink r:id="rId14" w:history="1">
        <w:r w:rsidRPr="006B29C1">
          <w:rPr>
            <w:rStyle w:val="Hyperlink2"/>
            <w:rFonts w:asciiTheme="minorHAnsi" w:hAnsiTheme="minorHAnsi" w:cstheme="minorHAnsi"/>
            <w:color w:val="auto"/>
            <w:sz w:val="22"/>
            <w:szCs w:val="22"/>
          </w:rPr>
          <w:t>ASP.NET</w:t>
        </w:r>
      </w:hyperlink>
      <w:r w:rsidRPr="006B29C1">
        <w:rPr>
          <w:rFonts w:asciiTheme="minorHAnsi" w:hAnsiTheme="minorHAnsi" w:cstheme="minorHAnsi"/>
          <w:color w:val="auto"/>
          <w:sz w:val="22"/>
          <w:szCs w:val="22"/>
        </w:rPr>
        <w:t xml:space="preserve">, </w:t>
      </w:r>
      <w:hyperlink r:id="rId15" w:history="1">
        <w:r w:rsidRPr="006B29C1">
          <w:rPr>
            <w:rStyle w:val="Hyperlink2"/>
            <w:rFonts w:asciiTheme="minorHAnsi" w:hAnsiTheme="minorHAnsi" w:cstheme="minorHAnsi"/>
            <w:color w:val="auto"/>
            <w:sz w:val="22"/>
            <w:szCs w:val="22"/>
          </w:rPr>
          <w:t>ADO.NET</w:t>
        </w:r>
      </w:hyperlink>
      <w:r w:rsidRPr="006B29C1">
        <w:rPr>
          <w:rFonts w:asciiTheme="minorHAnsi" w:hAnsiTheme="minorHAnsi" w:cstheme="minorHAnsi"/>
          <w:color w:val="auto"/>
          <w:sz w:val="22"/>
          <w:szCs w:val="22"/>
        </w:rPr>
        <w:t>,</w:t>
      </w:r>
      <w:r w:rsidR="00EF1D79" w:rsidRPr="006B29C1">
        <w:rPr>
          <w:rFonts w:asciiTheme="minorHAnsi" w:hAnsiTheme="minorHAnsi" w:cstheme="minorHAnsi"/>
          <w:color w:val="auto"/>
          <w:sz w:val="22"/>
          <w:szCs w:val="22"/>
        </w:rPr>
        <w:t xml:space="preserve"> </w:t>
      </w:r>
      <w:r w:rsidRPr="006B29C1">
        <w:rPr>
          <w:rFonts w:asciiTheme="minorHAnsi" w:hAnsiTheme="minorHAnsi" w:cstheme="minorHAnsi"/>
          <w:color w:val="auto"/>
          <w:sz w:val="22"/>
          <w:szCs w:val="22"/>
        </w:rPr>
        <w:t>LINQ, Window Communication Foundation (WCF), VSTS</w:t>
      </w:r>
    </w:p>
    <w:p w14:paraId="71218812" w14:textId="77777777" w:rsidR="00EF1D79" w:rsidRPr="006B29C1" w:rsidRDefault="00D02576" w:rsidP="0005654E">
      <w:pPr>
        <w:pStyle w:val="Body2"/>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b/>
          <w:bCs/>
          <w:color w:val="auto"/>
          <w:sz w:val="22"/>
          <w:szCs w:val="22"/>
        </w:rPr>
        <w:t>Web Servers:</w:t>
      </w:r>
      <w:r w:rsidRPr="006B29C1">
        <w:rPr>
          <w:rFonts w:asciiTheme="minorHAnsi" w:hAnsiTheme="minorHAnsi" w:cstheme="minorHAnsi"/>
          <w:color w:val="auto"/>
          <w:sz w:val="22"/>
          <w:szCs w:val="22"/>
        </w:rPr>
        <w:t xml:space="preserve"> </w:t>
      </w:r>
      <w:r w:rsidR="00EF1D79" w:rsidRPr="006B29C1">
        <w:rPr>
          <w:rFonts w:asciiTheme="minorHAnsi" w:hAnsiTheme="minorHAnsi" w:cstheme="minorHAnsi"/>
          <w:color w:val="auto"/>
          <w:sz w:val="22"/>
          <w:szCs w:val="22"/>
        </w:rPr>
        <w:t>Microsoft IIS 8.0/7.0/6.0/5.0</w:t>
      </w:r>
      <w:r w:rsidRPr="006B29C1">
        <w:rPr>
          <w:rFonts w:asciiTheme="minorHAnsi" w:hAnsiTheme="minorHAnsi" w:cstheme="minorHAnsi"/>
          <w:color w:val="auto"/>
          <w:sz w:val="22"/>
          <w:szCs w:val="22"/>
        </w:rPr>
        <w:tab/>
      </w:r>
      <w:r w:rsidRPr="006B29C1">
        <w:rPr>
          <w:rFonts w:asciiTheme="minorHAnsi" w:hAnsiTheme="minorHAnsi" w:cstheme="minorHAnsi"/>
          <w:color w:val="auto"/>
          <w:sz w:val="22"/>
          <w:szCs w:val="22"/>
        </w:rPr>
        <w:tab/>
      </w:r>
      <w:r w:rsidRPr="006B29C1">
        <w:rPr>
          <w:rFonts w:asciiTheme="minorHAnsi" w:hAnsiTheme="minorHAnsi" w:cstheme="minorHAnsi"/>
          <w:color w:val="auto"/>
          <w:sz w:val="22"/>
          <w:szCs w:val="22"/>
        </w:rPr>
        <w:tab/>
      </w:r>
      <w:r w:rsidRPr="006B29C1">
        <w:rPr>
          <w:rFonts w:asciiTheme="minorHAnsi" w:hAnsiTheme="minorHAnsi" w:cstheme="minorHAnsi"/>
          <w:color w:val="auto"/>
          <w:sz w:val="22"/>
          <w:szCs w:val="22"/>
        </w:rPr>
        <w:tab/>
      </w:r>
    </w:p>
    <w:p w14:paraId="7B418B9C" w14:textId="41E05925" w:rsidR="00D02576" w:rsidRPr="006B29C1" w:rsidRDefault="00D02576" w:rsidP="0005654E">
      <w:pPr>
        <w:pStyle w:val="Body2"/>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b/>
          <w:bCs/>
          <w:color w:val="auto"/>
          <w:sz w:val="22"/>
          <w:szCs w:val="22"/>
        </w:rPr>
        <w:t>Cloud Services:</w:t>
      </w:r>
      <w:r w:rsidRPr="006B29C1">
        <w:rPr>
          <w:rFonts w:asciiTheme="minorHAnsi" w:hAnsiTheme="minorHAnsi" w:cstheme="minorHAnsi"/>
          <w:color w:val="auto"/>
          <w:sz w:val="22"/>
          <w:szCs w:val="22"/>
        </w:rPr>
        <w:t xml:space="preserve"> Microsoft Azure, Amazon Web Services (AWS) </w:t>
      </w:r>
    </w:p>
    <w:p w14:paraId="474FFF30" w14:textId="77777777" w:rsidR="00EF1D79" w:rsidRPr="006B29C1" w:rsidRDefault="00D02576" w:rsidP="0005654E">
      <w:pPr>
        <w:pStyle w:val="Body2"/>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b/>
          <w:bCs/>
          <w:color w:val="auto"/>
          <w:sz w:val="22"/>
          <w:szCs w:val="22"/>
        </w:rPr>
        <w:t>Reporting Tools:</w:t>
      </w:r>
      <w:r w:rsidR="00EF1D79" w:rsidRPr="006B29C1">
        <w:rPr>
          <w:rFonts w:asciiTheme="minorHAnsi" w:hAnsiTheme="minorHAnsi" w:cstheme="minorHAnsi"/>
          <w:b/>
          <w:bCs/>
          <w:color w:val="auto"/>
          <w:sz w:val="22"/>
          <w:szCs w:val="22"/>
        </w:rPr>
        <w:t xml:space="preserve"> </w:t>
      </w:r>
      <w:r w:rsidR="00EF1D79" w:rsidRPr="006B29C1">
        <w:rPr>
          <w:rFonts w:asciiTheme="minorHAnsi" w:hAnsiTheme="minorHAnsi" w:cstheme="minorHAnsi"/>
          <w:color w:val="auto"/>
          <w:sz w:val="22"/>
          <w:szCs w:val="22"/>
        </w:rPr>
        <w:t>SSRS, SSIS</w:t>
      </w:r>
      <w:r w:rsidRPr="006B29C1">
        <w:rPr>
          <w:rFonts w:asciiTheme="minorHAnsi" w:hAnsiTheme="minorHAnsi" w:cstheme="minorHAnsi"/>
          <w:color w:val="auto"/>
          <w:sz w:val="22"/>
          <w:szCs w:val="22"/>
        </w:rPr>
        <w:tab/>
      </w:r>
      <w:r w:rsidRPr="006B29C1">
        <w:rPr>
          <w:rFonts w:asciiTheme="minorHAnsi" w:hAnsiTheme="minorHAnsi" w:cstheme="minorHAnsi"/>
          <w:color w:val="auto"/>
          <w:sz w:val="22"/>
          <w:szCs w:val="22"/>
        </w:rPr>
        <w:tab/>
      </w:r>
      <w:r w:rsidRPr="006B29C1">
        <w:rPr>
          <w:rFonts w:asciiTheme="minorHAnsi" w:hAnsiTheme="minorHAnsi" w:cstheme="minorHAnsi"/>
          <w:color w:val="auto"/>
          <w:sz w:val="22"/>
          <w:szCs w:val="22"/>
        </w:rPr>
        <w:tab/>
      </w:r>
      <w:r w:rsidRPr="006B29C1">
        <w:rPr>
          <w:rFonts w:asciiTheme="minorHAnsi" w:hAnsiTheme="minorHAnsi" w:cstheme="minorHAnsi"/>
          <w:color w:val="auto"/>
          <w:sz w:val="22"/>
          <w:szCs w:val="22"/>
        </w:rPr>
        <w:tab/>
      </w:r>
      <w:r w:rsidRPr="006B29C1">
        <w:rPr>
          <w:rFonts w:asciiTheme="minorHAnsi" w:hAnsiTheme="minorHAnsi" w:cstheme="minorHAnsi"/>
          <w:color w:val="auto"/>
          <w:sz w:val="22"/>
          <w:szCs w:val="22"/>
        </w:rPr>
        <w:tab/>
      </w:r>
    </w:p>
    <w:p w14:paraId="048DD0ED" w14:textId="5EFED891" w:rsidR="00D02576" w:rsidRPr="006B29C1" w:rsidRDefault="00D02576" w:rsidP="0005654E">
      <w:pPr>
        <w:pStyle w:val="Body2"/>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b/>
          <w:bCs/>
          <w:color w:val="auto"/>
          <w:sz w:val="22"/>
          <w:szCs w:val="22"/>
        </w:rPr>
        <w:t>Protocols:</w:t>
      </w:r>
      <w:r w:rsidRPr="006B29C1">
        <w:rPr>
          <w:rFonts w:asciiTheme="minorHAnsi" w:hAnsiTheme="minorHAnsi" w:cstheme="minorHAnsi"/>
          <w:color w:val="auto"/>
          <w:sz w:val="22"/>
          <w:szCs w:val="22"/>
        </w:rPr>
        <w:t xml:space="preserve"> HTTP, SMTP, SOAP, FTP, TCP/IP</w:t>
      </w:r>
    </w:p>
    <w:p w14:paraId="5947A955" w14:textId="64004FCD" w:rsidR="0A2C1194" w:rsidRPr="006B29C1" w:rsidRDefault="0A2C1194" w:rsidP="0005654E">
      <w:pPr>
        <w:pStyle w:val="Body2"/>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b/>
          <w:bCs/>
          <w:color w:val="auto"/>
          <w:sz w:val="22"/>
          <w:szCs w:val="22"/>
        </w:rPr>
        <w:t>Testing Tools:</w:t>
      </w:r>
      <w:r w:rsidR="00EF1D79" w:rsidRPr="006B29C1">
        <w:rPr>
          <w:rFonts w:asciiTheme="minorHAnsi" w:hAnsiTheme="minorHAnsi" w:cstheme="minorHAnsi"/>
          <w:b/>
          <w:bCs/>
          <w:color w:val="auto"/>
          <w:sz w:val="22"/>
          <w:szCs w:val="22"/>
        </w:rPr>
        <w:t xml:space="preserve"> </w:t>
      </w:r>
      <w:r w:rsidRPr="006B29C1">
        <w:rPr>
          <w:rFonts w:asciiTheme="minorHAnsi" w:hAnsiTheme="minorHAnsi" w:cstheme="minorHAnsi"/>
          <w:color w:val="auto"/>
          <w:sz w:val="22"/>
          <w:szCs w:val="22"/>
        </w:rPr>
        <w:t>NUnit, Jasmine, Karma, WatiN</w:t>
      </w:r>
      <w:bookmarkStart w:id="0" w:name="_GoBack"/>
      <w:bookmarkEnd w:id="0"/>
      <w:r w:rsidRPr="006B29C1">
        <w:rPr>
          <w:rFonts w:asciiTheme="minorHAnsi" w:hAnsiTheme="minorHAnsi" w:cstheme="minorHAnsi"/>
          <w:color w:val="auto"/>
          <w:sz w:val="22"/>
          <w:szCs w:val="22"/>
        </w:rPr>
        <w:t xml:space="preserve"> </w:t>
      </w:r>
    </w:p>
    <w:p w14:paraId="0D0B940D" w14:textId="3D4994DF" w:rsidR="001202E5" w:rsidRDefault="001202E5" w:rsidP="00EF1D79">
      <w:pPr>
        <w:widowControl w:val="0"/>
        <w:autoSpaceDE w:val="0"/>
        <w:autoSpaceDN w:val="0"/>
        <w:adjustRightInd w:val="0"/>
        <w:jc w:val="both"/>
        <w:rPr>
          <w:rFonts w:asciiTheme="minorHAnsi" w:eastAsia="SimSun" w:hAnsiTheme="minorHAnsi" w:cstheme="minorHAnsi"/>
          <w:b/>
          <w:bCs/>
          <w:caps/>
          <w:sz w:val="22"/>
          <w:szCs w:val="22"/>
          <w:lang w:bidi="hi-IN"/>
        </w:rPr>
      </w:pPr>
    </w:p>
    <w:p w14:paraId="4AE0FCC9" w14:textId="344E99B1" w:rsidR="006B29C1" w:rsidRDefault="006B29C1" w:rsidP="00EF1D79">
      <w:pPr>
        <w:widowControl w:val="0"/>
        <w:autoSpaceDE w:val="0"/>
        <w:autoSpaceDN w:val="0"/>
        <w:adjustRightInd w:val="0"/>
        <w:jc w:val="both"/>
        <w:rPr>
          <w:rFonts w:asciiTheme="minorHAnsi" w:eastAsia="SimSun" w:hAnsiTheme="minorHAnsi" w:cstheme="minorHAnsi"/>
          <w:b/>
          <w:bCs/>
          <w:caps/>
          <w:sz w:val="22"/>
          <w:szCs w:val="22"/>
          <w:lang w:bidi="hi-IN"/>
        </w:rPr>
      </w:pPr>
    </w:p>
    <w:p w14:paraId="466AD9A4" w14:textId="77777777" w:rsidR="006B29C1" w:rsidRPr="006B29C1" w:rsidRDefault="006B29C1" w:rsidP="00EF1D79">
      <w:pPr>
        <w:widowControl w:val="0"/>
        <w:autoSpaceDE w:val="0"/>
        <w:autoSpaceDN w:val="0"/>
        <w:adjustRightInd w:val="0"/>
        <w:jc w:val="both"/>
        <w:rPr>
          <w:rFonts w:asciiTheme="minorHAnsi" w:eastAsia="SimSun" w:hAnsiTheme="minorHAnsi" w:cstheme="minorHAnsi"/>
          <w:b/>
          <w:bCs/>
          <w:caps/>
          <w:sz w:val="22"/>
          <w:szCs w:val="22"/>
          <w:lang w:bidi="hi-IN"/>
        </w:rPr>
      </w:pPr>
    </w:p>
    <w:p w14:paraId="46F6675B" w14:textId="603A53BA" w:rsidR="00BE4729" w:rsidRPr="006B29C1" w:rsidRDefault="00EF1D79" w:rsidP="00EF1D79">
      <w:pPr>
        <w:widowControl w:val="0"/>
        <w:autoSpaceDE w:val="0"/>
        <w:autoSpaceDN w:val="0"/>
        <w:adjustRightInd w:val="0"/>
        <w:jc w:val="both"/>
        <w:rPr>
          <w:rFonts w:asciiTheme="minorHAnsi" w:eastAsia="SimSun" w:hAnsiTheme="minorHAnsi" w:cstheme="minorHAnsi"/>
          <w:bCs/>
          <w:i/>
          <w:color w:val="002060"/>
          <w:sz w:val="22"/>
          <w:szCs w:val="22"/>
          <w:lang w:bidi="hi-IN"/>
        </w:rPr>
      </w:pPr>
      <w:r w:rsidRPr="006B29C1">
        <w:rPr>
          <w:rFonts w:asciiTheme="minorHAnsi" w:eastAsia="SimSun" w:hAnsiTheme="minorHAnsi" w:cstheme="minorHAnsi"/>
          <w:bCs/>
          <w:i/>
          <w:color w:val="002060"/>
          <w:sz w:val="22"/>
          <w:szCs w:val="22"/>
          <w:lang w:bidi="hi-IN"/>
        </w:rPr>
        <w:lastRenderedPageBreak/>
        <w:t>Professional Experience:</w:t>
      </w:r>
    </w:p>
    <w:p w14:paraId="3C332CAB" w14:textId="77777777" w:rsidR="006B29C1" w:rsidRDefault="006B29C1" w:rsidP="000A317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p>
    <w:p w14:paraId="12949E19" w14:textId="480D2AE3" w:rsidR="000A3172" w:rsidRPr="006B29C1" w:rsidRDefault="000A3172" w:rsidP="000A317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 xml:space="preserve">Amtrust Financial Service, Cleveland, Ohio                                                           </w:t>
      </w:r>
      <w:r w:rsidRPr="006B29C1">
        <w:rPr>
          <w:rFonts w:asciiTheme="minorHAnsi" w:hAnsiTheme="minorHAnsi" w:cstheme="minorHAnsi"/>
          <w:b/>
          <w:bCs/>
          <w:color w:val="auto"/>
          <w:sz w:val="22"/>
          <w:szCs w:val="22"/>
        </w:rPr>
        <w:tab/>
        <w:t xml:space="preserve">            </w:t>
      </w:r>
    </w:p>
    <w:p w14:paraId="6A81E5F8" w14:textId="015F16A3" w:rsidR="000A3172" w:rsidRPr="006B29C1" w:rsidRDefault="000A3172" w:rsidP="000A317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.NET Developer</w:t>
      </w:r>
    </w:p>
    <w:p w14:paraId="4B963294" w14:textId="0717F61E" w:rsidR="000A3172" w:rsidRPr="006B29C1" w:rsidRDefault="000A3172" w:rsidP="000A317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July</w:t>
      </w:r>
      <w:r w:rsidRPr="006B29C1">
        <w:rPr>
          <w:rFonts w:asciiTheme="minorHAnsi" w:hAnsiTheme="minorHAnsi" w:cstheme="minorHAnsi"/>
          <w:b/>
          <w:bCs/>
          <w:color w:val="auto"/>
          <w:sz w:val="22"/>
          <w:szCs w:val="22"/>
          <w:lang w:eastAsia="zh-CN"/>
        </w:rPr>
        <w:t xml:space="preserve"> </w:t>
      </w:r>
      <w:r w:rsidRPr="006B29C1">
        <w:rPr>
          <w:rFonts w:asciiTheme="minorHAnsi" w:hAnsiTheme="minorHAnsi" w:cstheme="minorHAnsi"/>
          <w:b/>
          <w:bCs/>
          <w:color w:val="auto"/>
          <w:sz w:val="22"/>
          <w:szCs w:val="22"/>
        </w:rPr>
        <w:t>2019-May 2020</w:t>
      </w:r>
    </w:p>
    <w:p w14:paraId="5C1F42B0" w14:textId="0F9BAE02" w:rsidR="000A3172" w:rsidRPr="006B29C1" w:rsidRDefault="000A3172" w:rsidP="000A317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 xml:space="preserve">Project: </w:t>
      </w:r>
      <w:r w:rsidR="00B85210" w:rsidRPr="006B29C1">
        <w:rPr>
          <w:rFonts w:asciiTheme="minorHAnsi" w:hAnsiTheme="minorHAnsi" w:cstheme="minorHAnsi"/>
          <w:color w:val="auto"/>
          <w:sz w:val="22"/>
          <w:szCs w:val="22"/>
        </w:rPr>
        <w:t>Amtrust Online Web application ‘ANA</w:t>
      </w:r>
      <w:r w:rsidR="00B85210" w:rsidRPr="006B29C1">
        <w:rPr>
          <w:rFonts w:asciiTheme="minorHAnsi" w:hAnsiTheme="minorHAnsi" w:cstheme="minorHAnsi"/>
          <w:bCs/>
          <w:color w:val="auto"/>
          <w:sz w:val="22"/>
          <w:szCs w:val="22"/>
        </w:rPr>
        <w:t xml:space="preserve"> Nexus’ &amp; EzApps</w:t>
      </w:r>
      <w:r w:rsidR="006D4C6A" w:rsidRPr="006B29C1">
        <w:rPr>
          <w:rFonts w:asciiTheme="minorHAnsi" w:hAnsiTheme="minorHAnsi" w:cstheme="minorHAnsi"/>
          <w:bCs/>
          <w:color w:val="auto"/>
          <w:sz w:val="22"/>
          <w:szCs w:val="22"/>
        </w:rPr>
        <w:t xml:space="preserve"> maintain</w:t>
      </w:r>
      <w:r w:rsidR="006D4C6A" w:rsidRPr="006B29C1">
        <w:rPr>
          <w:rFonts w:asciiTheme="minorHAnsi" w:hAnsiTheme="minorHAnsi" w:cstheme="minorHAnsi"/>
          <w:bCs/>
          <w:color w:val="auto"/>
          <w:sz w:val="22"/>
          <w:szCs w:val="22"/>
          <w:lang w:eastAsia="zh-CN"/>
        </w:rPr>
        <w:t xml:space="preserve">ing </w:t>
      </w:r>
      <w:r w:rsidR="006D4C6A" w:rsidRPr="006B29C1">
        <w:rPr>
          <w:rFonts w:asciiTheme="minorHAnsi" w:hAnsiTheme="minorHAnsi" w:cstheme="minorHAnsi"/>
          <w:bCs/>
          <w:color w:val="auto"/>
          <w:sz w:val="22"/>
          <w:szCs w:val="22"/>
        </w:rPr>
        <w:t>and Development</w:t>
      </w:r>
    </w:p>
    <w:p w14:paraId="724D3DA4" w14:textId="04AEC823" w:rsidR="000A3172" w:rsidRPr="006B29C1" w:rsidRDefault="00B85210" w:rsidP="006B29C1">
      <w:pPr>
        <w:widowControl w:val="0"/>
        <w:autoSpaceDE w:val="0"/>
        <w:autoSpaceDN w:val="0"/>
        <w:adjustRightInd w:val="0"/>
        <w:jc w:val="both"/>
        <w:rPr>
          <w:rFonts w:asciiTheme="minorHAnsi" w:hAnsiTheme="minorHAnsi" w:cstheme="minorHAnsi"/>
          <w:sz w:val="22"/>
          <w:szCs w:val="22"/>
        </w:rPr>
      </w:pPr>
      <w:r w:rsidRPr="006B29C1">
        <w:rPr>
          <w:rFonts w:asciiTheme="minorHAnsi" w:hAnsiTheme="minorHAnsi" w:cstheme="minorHAnsi"/>
          <w:sz w:val="22"/>
          <w:szCs w:val="22"/>
          <w:shd w:val="clear" w:color="auto" w:fill="FFFFFF"/>
        </w:rPr>
        <w:t xml:space="preserve">Amtrust Financial Service is a global </w:t>
      </w:r>
      <w:r w:rsidRPr="006B29C1">
        <w:rPr>
          <w:rFonts w:asciiTheme="minorHAnsi" w:eastAsia="Times New Roman" w:hAnsiTheme="minorHAnsi" w:cstheme="minorHAnsi"/>
          <w:color w:val="202122"/>
          <w:sz w:val="22"/>
          <w:szCs w:val="22"/>
          <w:shd w:val="clear" w:color="auto" w:fill="FFFFFF"/>
          <w:lang w:eastAsia="zh-CN"/>
        </w:rPr>
        <w:t>multinational property and casualty insurance company</w:t>
      </w:r>
      <w:r w:rsidR="000A3172" w:rsidRPr="006B29C1">
        <w:rPr>
          <w:rFonts w:asciiTheme="minorHAnsi" w:hAnsiTheme="minorHAnsi" w:cstheme="minorHAnsi"/>
          <w:sz w:val="22"/>
          <w:szCs w:val="22"/>
        </w:rPr>
        <w:t xml:space="preserve">. </w:t>
      </w:r>
      <w:r w:rsidRPr="006B29C1">
        <w:rPr>
          <w:rFonts w:asciiTheme="minorHAnsi" w:hAnsiTheme="minorHAnsi" w:cstheme="minorHAnsi"/>
          <w:sz w:val="22"/>
          <w:szCs w:val="22"/>
        </w:rPr>
        <w:t>During</w:t>
      </w:r>
      <w:r w:rsidR="000A3172" w:rsidRPr="006B29C1">
        <w:rPr>
          <w:rFonts w:asciiTheme="minorHAnsi" w:hAnsiTheme="minorHAnsi" w:cstheme="minorHAnsi"/>
          <w:sz w:val="22"/>
          <w:szCs w:val="22"/>
        </w:rPr>
        <w:t xml:space="preserve"> this project it</w:t>
      </w:r>
      <w:r w:rsidR="000A3172" w:rsidRPr="006B29C1">
        <w:rPr>
          <w:rFonts w:asciiTheme="minorHAnsi" w:hAnsiTheme="minorHAnsi" w:cstheme="minorHAnsi"/>
          <w:sz w:val="22"/>
          <w:szCs w:val="22"/>
          <w:lang w:val="fr-FR"/>
        </w:rPr>
        <w:t xml:space="preserve"> proposes </w:t>
      </w:r>
      <w:r w:rsidR="000A3172" w:rsidRPr="006B29C1">
        <w:rPr>
          <w:rFonts w:asciiTheme="minorHAnsi" w:hAnsiTheme="minorHAnsi" w:cstheme="minorHAnsi"/>
          <w:sz w:val="22"/>
          <w:szCs w:val="22"/>
        </w:rPr>
        <w:t xml:space="preserve">to </w:t>
      </w:r>
      <w:r w:rsidRPr="006B29C1">
        <w:rPr>
          <w:rFonts w:asciiTheme="minorHAnsi" w:hAnsiTheme="minorHAnsi" w:cstheme="minorHAnsi"/>
          <w:sz w:val="22"/>
          <w:szCs w:val="22"/>
        </w:rPr>
        <w:t>maintain an</w:t>
      </w:r>
      <w:r w:rsidR="000A3172" w:rsidRPr="006B29C1">
        <w:rPr>
          <w:rFonts w:asciiTheme="minorHAnsi" w:hAnsiTheme="minorHAnsi" w:cstheme="minorHAnsi"/>
          <w:sz w:val="22"/>
          <w:szCs w:val="22"/>
        </w:rPr>
        <w:t xml:space="preserve"> advanced </w:t>
      </w:r>
      <w:r w:rsidRPr="006B29C1">
        <w:rPr>
          <w:rFonts w:asciiTheme="minorHAnsi" w:hAnsiTheme="minorHAnsi" w:cstheme="minorHAnsi"/>
          <w:sz w:val="22"/>
          <w:szCs w:val="22"/>
        </w:rPr>
        <w:t xml:space="preserve">online web application for the client </w:t>
      </w:r>
      <w:r w:rsidR="002C31A2" w:rsidRPr="006B29C1">
        <w:rPr>
          <w:rFonts w:asciiTheme="minorHAnsi" w:hAnsiTheme="minorHAnsi" w:cstheme="minorHAnsi"/>
          <w:sz w:val="22"/>
          <w:szCs w:val="22"/>
        </w:rPr>
        <w:t xml:space="preserve">which </w:t>
      </w:r>
      <w:r w:rsidRPr="006B29C1">
        <w:rPr>
          <w:rFonts w:asciiTheme="minorHAnsi" w:hAnsiTheme="minorHAnsi" w:cstheme="minorHAnsi"/>
          <w:sz w:val="22"/>
          <w:szCs w:val="22"/>
        </w:rPr>
        <w:t xml:space="preserve">named ‘ANA Nexus’ to provide all kinds of service. </w:t>
      </w:r>
      <w:r w:rsidR="002C31A2" w:rsidRPr="006B29C1">
        <w:rPr>
          <w:rFonts w:asciiTheme="minorHAnsi" w:hAnsiTheme="minorHAnsi" w:cstheme="minorHAnsi"/>
          <w:sz w:val="22"/>
          <w:szCs w:val="22"/>
        </w:rPr>
        <w:t xml:space="preserve">The ANA Nexus included many parts of child applications ‘EzApps’ which </w:t>
      </w:r>
      <w:r w:rsidRPr="006B29C1">
        <w:rPr>
          <w:rFonts w:asciiTheme="minorHAnsi" w:hAnsiTheme="minorHAnsi" w:cstheme="minorHAnsi"/>
          <w:sz w:val="22"/>
          <w:szCs w:val="22"/>
        </w:rPr>
        <w:t xml:space="preserve">used for creating quotes, manages book of business &amp; agent. </w:t>
      </w:r>
      <w:r w:rsidR="002C31A2" w:rsidRPr="006B29C1">
        <w:rPr>
          <w:rFonts w:asciiTheme="minorHAnsi" w:hAnsiTheme="minorHAnsi" w:cstheme="minorHAnsi"/>
          <w:sz w:val="22"/>
          <w:szCs w:val="22"/>
        </w:rPr>
        <w:t>The aim of this project is maintaining and add multiple functions</w:t>
      </w:r>
      <w:r w:rsidRPr="006B29C1">
        <w:rPr>
          <w:rFonts w:asciiTheme="minorHAnsi" w:hAnsiTheme="minorHAnsi" w:cstheme="minorHAnsi"/>
          <w:sz w:val="22"/>
          <w:szCs w:val="22"/>
        </w:rPr>
        <w:t xml:space="preserve"> </w:t>
      </w:r>
      <w:r w:rsidR="002C31A2" w:rsidRPr="006B29C1">
        <w:rPr>
          <w:rFonts w:asciiTheme="minorHAnsi" w:hAnsiTheme="minorHAnsi" w:cstheme="minorHAnsi"/>
          <w:sz w:val="22"/>
          <w:szCs w:val="22"/>
        </w:rPr>
        <w:t xml:space="preserve">to this application </w:t>
      </w:r>
      <w:r w:rsidRPr="006B29C1">
        <w:rPr>
          <w:rFonts w:asciiTheme="minorHAnsi" w:hAnsiTheme="minorHAnsi" w:cstheme="minorHAnsi"/>
          <w:sz w:val="22"/>
          <w:szCs w:val="22"/>
        </w:rPr>
        <w:t>extensively using .NET Framework 4.</w:t>
      </w:r>
      <w:r w:rsidR="002C31A2" w:rsidRPr="006B29C1">
        <w:rPr>
          <w:rFonts w:asciiTheme="minorHAnsi" w:hAnsiTheme="minorHAnsi" w:cstheme="minorHAnsi"/>
          <w:sz w:val="22"/>
          <w:szCs w:val="22"/>
        </w:rPr>
        <w:t xml:space="preserve">7, </w:t>
      </w:r>
      <w:r w:rsidR="006D4C6A" w:rsidRPr="006B29C1">
        <w:rPr>
          <w:rFonts w:asciiTheme="minorHAnsi" w:hAnsiTheme="minorHAnsi" w:cstheme="minorHAnsi"/>
          <w:sz w:val="22"/>
          <w:szCs w:val="22"/>
        </w:rPr>
        <w:t>ASP.NET</w:t>
      </w:r>
      <w:r w:rsidR="002C31A2" w:rsidRPr="006B29C1">
        <w:rPr>
          <w:rFonts w:asciiTheme="minorHAnsi" w:hAnsiTheme="minorHAnsi" w:cstheme="minorHAnsi"/>
          <w:sz w:val="22"/>
          <w:szCs w:val="22"/>
        </w:rPr>
        <w:t xml:space="preserve"> and SQL Server.</w:t>
      </w:r>
    </w:p>
    <w:p w14:paraId="5FC9AEC0" w14:textId="7D48F3D1" w:rsidR="002C31A2" w:rsidRPr="006B29C1" w:rsidRDefault="000A3172" w:rsidP="002C31A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Responsibilities:</w:t>
      </w:r>
    </w:p>
    <w:p w14:paraId="72BE977A" w14:textId="77777777" w:rsidR="002C31A2" w:rsidRPr="006B29C1" w:rsidRDefault="002C31A2"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Participated in all phase of the web site and </w:t>
      </w:r>
      <w:r w:rsidRPr="006B29C1">
        <w:rPr>
          <w:rFonts w:asciiTheme="minorHAnsi" w:hAnsiTheme="minorHAnsi" w:cstheme="minorHAnsi"/>
          <w:bCs/>
          <w:color w:val="auto"/>
          <w:sz w:val="22"/>
          <w:szCs w:val="22"/>
        </w:rPr>
        <w:t xml:space="preserve">software development life cycle </w:t>
      </w:r>
      <w:r w:rsidRPr="006B29C1">
        <w:rPr>
          <w:rFonts w:asciiTheme="minorHAnsi" w:hAnsiTheme="minorHAnsi" w:cstheme="minorHAnsi"/>
          <w:color w:val="auto"/>
          <w:sz w:val="22"/>
          <w:szCs w:val="22"/>
        </w:rPr>
        <w:t>involving analysis, design, developed Web Pages and deployment of the project</w:t>
      </w:r>
    </w:p>
    <w:p w14:paraId="74CEB20C" w14:textId="7C6A6325" w:rsidR="002C31A2" w:rsidRPr="006B29C1" w:rsidRDefault="002C31A2"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Designed and developed Web pages and website apps using </w:t>
      </w:r>
      <w:r w:rsidRPr="006B29C1">
        <w:rPr>
          <w:rFonts w:asciiTheme="minorHAnsi" w:hAnsiTheme="minorHAnsi" w:cstheme="minorHAnsi"/>
          <w:bCs/>
          <w:color w:val="auto"/>
          <w:sz w:val="22"/>
          <w:szCs w:val="22"/>
        </w:rPr>
        <w:t xml:space="preserve">C#.NET, </w:t>
      </w:r>
      <w:hyperlink r:id="rId16" w:history="1">
        <w:r w:rsidRPr="006B29C1">
          <w:rPr>
            <w:rStyle w:val="Hyperlink0"/>
            <w:rFonts w:asciiTheme="minorHAnsi" w:hAnsiTheme="minorHAnsi" w:cstheme="minorHAnsi"/>
            <w:b w:val="0"/>
            <w:color w:val="auto"/>
            <w:sz w:val="22"/>
            <w:szCs w:val="22"/>
          </w:rPr>
          <w:t>ASP.NET</w:t>
        </w:r>
      </w:hyperlink>
      <w:r w:rsidRPr="006B29C1">
        <w:rPr>
          <w:rFonts w:asciiTheme="minorHAnsi" w:hAnsiTheme="minorHAnsi" w:cstheme="minorHAnsi"/>
          <w:bCs/>
          <w:color w:val="auto"/>
          <w:sz w:val="22"/>
          <w:szCs w:val="22"/>
        </w:rPr>
        <w:t>, MVC 5, HTML, JavaScript, jQuery, CSS3, Angular JS, AJAX</w:t>
      </w:r>
    </w:p>
    <w:p w14:paraId="46B8C16B" w14:textId="1CED09E0" w:rsidR="002C31A2" w:rsidRPr="006B29C1" w:rsidRDefault="002C31A2"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Developed rich front-end UI using </w:t>
      </w:r>
      <w:hyperlink r:id="rId17" w:history="1">
        <w:r w:rsidRPr="006B29C1">
          <w:rPr>
            <w:rStyle w:val="Hyperlink0"/>
            <w:rFonts w:asciiTheme="minorHAnsi" w:hAnsiTheme="minorHAnsi" w:cstheme="minorHAnsi"/>
            <w:b w:val="0"/>
            <w:color w:val="auto"/>
            <w:sz w:val="22"/>
            <w:szCs w:val="22"/>
          </w:rPr>
          <w:t>ASP.NET</w:t>
        </w:r>
      </w:hyperlink>
      <w:r w:rsidRPr="006B29C1">
        <w:rPr>
          <w:rFonts w:asciiTheme="minorHAnsi" w:hAnsiTheme="minorHAnsi" w:cstheme="minorHAnsi"/>
          <w:bCs/>
          <w:color w:val="auto"/>
          <w:sz w:val="22"/>
          <w:szCs w:val="22"/>
        </w:rPr>
        <w:t xml:space="preserve"> </w:t>
      </w:r>
      <w:r w:rsidRPr="006B29C1">
        <w:rPr>
          <w:rFonts w:asciiTheme="minorHAnsi" w:hAnsiTheme="minorHAnsi" w:cstheme="minorHAnsi"/>
          <w:color w:val="auto"/>
          <w:sz w:val="22"/>
          <w:szCs w:val="22"/>
        </w:rPr>
        <w:t xml:space="preserve">and </w:t>
      </w:r>
      <w:r w:rsidRPr="006B29C1">
        <w:rPr>
          <w:rFonts w:asciiTheme="minorHAnsi" w:hAnsiTheme="minorHAnsi" w:cstheme="minorHAnsi"/>
          <w:bCs/>
          <w:color w:val="auto"/>
          <w:sz w:val="22"/>
          <w:szCs w:val="22"/>
        </w:rPr>
        <w:t>AJAX</w:t>
      </w:r>
      <w:r w:rsidRPr="006B29C1">
        <w:rPr>
          <w:rFonts w:asciiTheme="minorHAnsi" w:hAnsiTheme="minorHAnsi" w:cstheme="minorHAnsi"/>
          <w:color w:val="auto"/>
          <w:sz w:val="22"/>
          <w:szCs w:val="22"/>
        </w:rPr>
        <w:t xml:space="preserve"> controls and enhanced the User Interface as per the requirements</w:t>
      </w:r>
    </w:p>
    <w:p w14:paraId="471CF320" w14:textId="77777777" w:rsidR="002C31A2" w:rsidRPr="006B29C1" w:rsidRDefault="002C31A2"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Implemented Data Access layer using </w:t>
      </w:r>
      <w:hyperlink r:id="rId18" w:history="1">
        <w:r w:rsidRPr="006B29C1">
          <w:rPr>
            <w:rStyle w:val="Hyperlink0"/>
            <w:rFonts w:asciiTheme="minorHAnsi" w:hAnsiTheme="minorHAnsi" w:cstheme="minorHAnsi"/>
            <w:b w:val="0"/>
            <w:color w:val="auto"/>
            <w:sz w:val="22"/>
            <w:szCs w:val="22"/>
          </w:rPr>
          <w:t>ADO.NET</w:t>
        </w:r>
      </w:hyperlink>
      <w:r w:rsidRPr="006B29C1">
        <w:rPr>
          <w:rFonts w:asciiTheme="minorHAnsi" w:hAnsiTheme="minorHAnsi" w:cstheme="minorHAnsi"/>
          <w:bCs/>
          <w:color w:val="auto"/>
          <w:sz w:val="22"/>
          <w:szCs w:val="22"/>
        </w:rPr>
        <w:t xml:space="preserve"> Entity Framework</w:t>
      </w:r>
      <w:r w:rsidRPr="006B29C1">
        <w:rPr>
          <w:rFonts w:asciiTheme="minorHAnsi" w:hAnsiTheme="minorHAnsi" w:cstheme="minorHAnsi"/>
          <w:color w:val="auto"/>
          <w:sz w:val="22"/>
          <w:szCs w:val="22"/>
        </w:rPr>
        <w:t xml:space="preserve"> by using </w:t>
      </w:r>
      <w:hyperlink r:id="rId19" w:history="1">
        <w:r w:rsidRPr="006B29C1">
          <w:rPr>
            <w:rStyle w:val="Hyperlink1"/>
            <w:rFonts w:asciiTheme="minorHAnsi" w:hAnsiTheme="minorHAnsi" w:cstheme="minorHAnsi"/>
            <w:color w:val="auto"/>
            <w:sz w:val="22"/>
            <w:szCs w:val="22"/>
          </w:rPr>
          <w:t>ADO.NET</w:t>
        </w:r>
      </w:hyperlink>
      <w:r w:rsidRPr="006B29C1">
        <w:rPr>
          <w:rFonts w:asciiTheme="minorHAnsi" w:hAnsiTheme="minorHAnsi" w:cstheme="minorHAnsi"/>
          <w:color w:val="auto"/>
          <w:sz w:val="22"/>
          <w:szCs w:val="22"/>
        </w:rPr>
        <w:t xml:space="preserve"> objects such as </w:t>
      </w:r>
      <w:r w:rsidRPr="006B29C1">
        <w:rPr>
          <w:rFonts w:asciiTheme="minorHAnsi" w:hAnsiTheme="minorHAnsi" w:cstheme="minorHAnsi"/>
          <w:bCs/>
          <w:color w:val="auto"/>
          <w:sz w:val="22"/>
          <w:szCs w:val="22"/>
        </w:rPr>
        <w:t>Data Reader, Data Set, Data Adapter</w:t>
      </w:r>
      <w:r w:rsidRPr="006B29C1">
        <w:rPr>
          <w:rFonts w:asciiTheme="minorHAnsi" w:hAnsiTheme="minorHAnsi" w:cstheme="minorHAnsi"/>
          <w:color w:val="auto"/>
          <w:sz w:val="22"/>
          <w:szCs w:val="22"/>
        </w:rPr>
        <w:t xml:space="preserve"> and </w:t>
      </w:r>
      <w:r w:rsidRPr="006B29C1">
        <w:rPr>
          <w:rFonts w:asciiTheme="minorHAnsi" w:hAnsiTheme="minorHAnsi" w:cstheme="minorHAnsi"/>
          <w:bCs/>
          <w:color w:val="auto"/>
          <w:sz w:val="22"/>
          <w:szCs w:val="22"/>
        </w:rPr>
        <w:t>Data View</w:t>
      </w:r>
      <w:r w:rsidRPr="006B29C1">
        <w:rPr>
          <w:rFonts w:asciiTheme="minorHAnsi" w:hAnsiTheme="minorHAnsi" w:cstheme="minorHAnsi"/>
          <w:color w:val="auto"/>
          <w:sz w:val="22"/>
          <w:szCs w:val="22"/>
        </w:rPr>
        <w:t xml:space="preserve"> to communicate with the </w:t>
      </w:r>
      <w:r w:rsidRPr="006B29C1">
        <w:rPr>
          <w:rFonts w:asciiTheme="minorHAnsi" w:hAnsiTheme="minorHAnsi" w:cstheme="minorHAnsi"/>
          <w:bCs/>
          <w:color w:val="auto"/>
          <w:sz w:val="22"/>
          <w:szCs w:val="22"/>
        </w:rPr>
        <w:t>SQL Server</w:t>
      </w:r>
      <w:r w:rsidRPr="006B29C1">
        <w:rPr>
          <w:rFonts w:asciiTheme="minorHAnsi" w:hAnsiTheme="minorHAnsi" w:cstheme="minorHAnsi"/>
          <w:color w:val="auto"/>
          <w:sz w:val="22"/>
          <w:szCs w:val="22"/>
        </w:rPr>
        <w:t xml:space="preserve"> Database and to access, update the data in the database</w:t>
      </w:r>
    </w:p>
    <w:p w14:paraId="0FABF3FA" w14:textId="77777777" w:rsidR="002C31A2" w:rsidRPr="006B29C1" w:rsidRDefault="002C31A2"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Written basic to complex </w:t>
      </w:r>
      <w:r w:rsidRPr="006B29C1">
        <w:rPr>
          <w:rFonts w:asciiTheme="minorHAnsi" w:hAnsiTheme="minorHAnsi" w:cstheme="minorHAnsi"/>
          <w:bCs/>
          <w:color w:val="auto"/>
          <w:sz w:val="22"/>
          <w:szCs w:val="22"/>
        </w:rPr>
        <w:t>SQL</w:t>
      </w:r>
      <w:r w:rsidRPr="006B29C1">
        <w:rPr>
          <w:rFonts w:asciiTheme="minorHAnsi" w:hAnsiTheme="minorHAnsi" w:cstheme="minorHAnsi"/>
          <w:color w:val="auto"/>
          <w:sz w:val="22"/>
          <w:szCs w:val="22"/>
        </w:rPr>
        <w:t xml:space="preserve"> queries performing </w:t>
      </w:r>
      <w:r w:rsidRPr="006B29C1">
        <w:rPr>
          <w:rFonts w:asciiTheme="minorHAnsi" w:hAnsiTheme="minorHAnsi" w:cstheme="minorHAnsi"/>
          <w:bCs/>
          <w:color w:val="auto"/>
          <w:sz w:val="22"/>
          <w:szCs w:val="22"/>
        </w:rPr>
        <w:t>CRUD</w:t>
      </w:r>
      <w:r w:rsidRPr="006B29C1">
        <w:rPr>
          <w:rFonts w:asciiTheme="minorHAnsi" w:hAnsiTheme="minorHAnsi" w:cstheme="minorHAnsi"/>
          <w:color w:val="auto"/>
          <w:sz w:val="22"/>
          <w:szCs w:val="22"/>
        </w:rPr>
        <w:t xml:space="preserve"> operations, stored procedures and triggers for data Retrieval and data insertion</w:t>
      </w:r>
    </w:p>
    <w:p w14:paraId="52BB77BD" w14:textId="77777777" w:rsidR="002C31A2" w:rsidRPr="006B29C1" w:rsidRDefault="002C31A2"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Implemented complex and optimized </w:t>
      </w:r>
      <w:r w:rsidRPr="006B29C1">
        <w:rPr>
          <w:rFonts w:asciiTheme="minorHAnsi" w:hAnsiTheme="minorHAnsi" w:cstheme="minorHAnsi"/>
          <w:bCs/>
          <w:color w:val="auto"/>
          <w:sz w:val="22"/>
          <w:szCs w:val="22"/>
        </w:rPr>
        <w:t>LINQ</w:t>
      </w:r>
      <w:r w:rsidRPr="006B29C1">
        <w:rPr>
          <w:rFonts w:asciiTheme="minorHAnsi" w:hAnsiTheme="minorHAnsi" w:cstheme="minorHAnsi"/>
          <w:color w:val="auto"/>
          <w:sz w:val="22"/>
          <w:szCs w:val="22"/>
        </w:rPr>
        <w:t xml:space="preserve"> queries to SQL to fetch and save the data</w:t>
      </w:r>
    </w:p>
    <w:p w14:paraId="7CED7728" w14:textId="77777777" w:rsidR="002C31A2" w:rsidRPr="006B29C1" w:rsidRDefault="002C31A2"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Developed complex </w:t>
      </w:r>
      <w:r w:rsidRPr="006B29C1">
        <w:rPr>
          <w:rFonts w:asciiTheme="minorHAnsi" w:hAnsiTheme="minorHAnsi" w:cstheme="minorHAnsi"/>
          <w:bCs/>
          <w:color w:val="auto"/>
          <w:sz w:val="22"/>
          <w:szCs w:val="22"/>
        </w:rPr>
        <w:t>MVC Controller, View Models</w:t>
      </w:r>
      <w:r w:rsidRPr="006B29C1">
        <w:rPr>
          <w:rFonts w:asciiTheme="minorHAnsi" w:hAnsiTheme="minorHAnsi" w:cstheme="minorHAnsi"/>
          <w:color w:val="auto"/>
          <w:sz w:val="22"/>
          <w:szCs w:val="22"/>
        </w:rPr>
        <w:t xml:space="preserve"> and Helper methods linked to backend databases</w:t>
      </w:r>
    </w:p>
    <w:p w14:paraId="3D013025" w14:textId="77777777" w:rsidR="002C31A2" w:rsidRPr="006B29C1" w:rsidRDefault="002C31A2"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Developed Business logic layer by implementing Object Oriented Programming languages (</w:t>
      </w:r>
      <w:r w:rsidRPr="006B29C1">
        <w:rPr>
          <w:rFonts w:asciiTheme="minorHAnsi" w:hAnsiTheme="minorHAnsi" w:cstheme="minorHAnsi"/>
          <w:bCs/>
          <w:color w:val="auto"/>
          <w:sz w:val="22"/>
          <w:szCs w:val="22"/>
        </w:rPr>
        <w:t>OOPS</w:t>
      </w:r>
      <w:r w:rsidRPr="006B29C1">
        <w:rPr>
          <w:rFonts w:asciiTheme="minorHAnsi" w:hAnsiTheme="minorHAnsi" w:cstheme="minorHAnsi"/>
          <w:color w:val="auto"/>
          <w:sz w:val="22"/>
          <w:szCs w:val="22"/>
        </w:rPr>
        <w:t>) concepts, abstraction, encapsulation, inheritance, polymorphism in C#</w:t>
      </w:r>
    </w:p>
    <w:p w14:paraId="3F7C9B59" w14:textId="53290B93" w:rsidR="002C31A2" w:rsidRPr="006B29C1" w:rsidRDefault="002C31A2"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Responsible for designing and developing the back-end Database using </w:t>
      </w:r>
      <w:r w:rsidRPr="006B29C1">
        <w:rPr>
          <w:rFonts w:asciiTheme="minorHAnsi" w:hAnsiTheme="minorHAnsi" w:cstheme="minorHAnsi"/>
          <w:bCs/>
          <w:color w:val="auto"/>
          <w:sz w:val="22"/>
          <w:szCs w:val="22"/>
        </w:rPr>
        <w:t>SQL Server 201</w:t>
      </w:r>
      <w:r w:rsidR="006D4C6A" w:rsidRPr="006B29C1">
        <w:rPr>
          <w:rFonts w:asciiTheme="minorHAnsi" w:hAnsiTheme="minorHAnsi" w:cstheme="minorHAnsi"/>
          <w:bCs/>
          <w:color w:val="auto"/>
          <w:sz w:val="22"/>
          <w:szCs w:val="22"/>
        </w:rPr>
        <w:t xml:space="preserve">6 </w:t>
      </w:r>
      <w:r w:rsidRPr="006B29C1">
        <w:rPr>
          <w:rFonts w:asciiTheme="minorHAnsi" w:hAnsiTheme="minorHAnsi" w:cstheme="minorHAnsi"/>
          <w:color w:val="auto"/>
          <w:sz w:val="22"/>
          <w:szCs w:val="22"/>
        </w:rPr>
        <w:t>and Creating Tables, Relations, Indexes, Stored Procedures, Views, Functions</w:t>
      </w:r>
    </w:p>
    <w:p w14:paraId="2A608C5C" w14:textId="77777777" w:rsidR="002C31A2" w:rsidRPr="006B29C1" w:rsidRDefault="002C31A2"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Created </w:t>
      </w:r>
      <w:r w:rsidRPr="006B29C1">
        <w:rPr>
          <w:rFonts w:asciiTheme="minorHAnsi" w:hAnsiTheme="minorHAnsi" w:cstheme="minorHAnsi"/>
          <w:bCs/>
          <w:color w:val="auto"/>
          <w:sz w:val="22"/>
          <w:szCs w:val="22"/>
        </w:rPr>
        <w:t xml:space="preserve">REST Web API </w:t>
      </w:r>
      <w:r w:rsidRPr="006B29C1">
        <w:rPr>
          <w:rFonts w:asciiTheme="minorHAnsi" w:hAnsiTheme="minorHAnsi" w:cstheme="minorHAnsi"/>
          <w:color w:val="auto"/>
          <w:sz w:val="22"/>
          <w:szCs w:val="22"/>
        </w:rPr>
        <w:t xml:space="preserve">web services to post and consume data between SQL database using </w:t>
      </w:r>
      <w:r w:rsidRPr="006B29C1">
        <w:rPr>
          <w:rFonts w:asciiTheme="minorHAnsi" w:hAnsiTheme="minorHAnsi" w:cstheme="minorHAnsi"/>
          <w:bCs/>
          <w:color w:val="auto"/>
          <w:sz w:val="22"/>
          <w:szCs w:val="22"/>
        </w:rPr>
        <w:t xml:space="preserve">C# MVC 5 </w:t>
      </w:r>
      <w:r w:rsidRPr="006B29C1">
        <w:rPr>
          <w:rFonts w:asciiTheme="minorHAnsi" w:hAnsiTheme="minorHAnsi" w:cstheme="minorHAnsi"/>
          <w:color w:val="auto"/>
          <w:sz w:val="22"/>
          <w:szCs w:val="22"/>
        </w:rPr>
        <w:t>application</w:t>
      </w:r>
    </w:p>
    <w:p w14:paraId="54F575E5" w14:textId="77777777" w:rsidR="002C31A2" w:rsidRPr="006B29C1" w:rsidRDefault="002C31A2"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Used Microsoft Team Server (</w:t>
      </w:r>
      <w:r w:rsidRPr="006B29C1">
        <w:rPr>
          <w:rFonts w:asciiTheme="minorHAnsi" w:hAnsiTheme="minorHAnsi" w:cstheme="minorHAnsi"/>
          <w:bCs/>
          <w:color w:val="auto"/>
          <w:sz w:val="22"/>
          <w:szCs w:val="22"/>
        </w:rPr>
        <w:t>TFS</w:t>
      </w:r>
      <w:r w:rsidRPr="006B29C1">
        <w:rPr>
          <w:rFonts w:asciiTheme="minorHAnsi" w:hAnsiTheme="minorHAnsi" w:cstheme="minorHAnsi"/>
          <w:color w:val="auto"/>
          <w:sz w:val="22"/>
          <w:szCs w:val="22"/>
        </w:rPr>
        <w:t>) for version control and source code maintenance needs</w:t>
      </w:r>
    </w:p>
    <w:p w14:paraId="4CA09264" w14:textId="712FFFD0" w:rsidR="002C31A2" w:rsidRPr="006B29C1" w:rsidRDefault="002C31A2"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Involved in Code walkthrough and query optimization</w:t>
      </w:r>
    </w:p>
    <w:p w14:paraId="4988E4D9" w14:textId="7DF5680D" w:rsidR="000A3172" w:rsidRPr="006B29C1" w:rsidRDefault="006D4C6A" w:rsidP="000A3172">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000000" w:themeColor="text1"/>
          <w:sz w:val="22"/>
          <w:szCs w:val="22"/>
        </w:rPr>
      </w:pPr>
      <w:r w:rsidRPr="006B29C1">
        <w:rPr>
          <w:rFonts w:asciiTheme="minorHAnsi" w:hAnsiTheme="minorHAnsi" w:cstheme="minorHAnsi"/>
          <w:color w:val="000000" w:themeColor="text1"/>
          <w:sz w:val="22"/>
          <w:szCs w:val="22"/>
        </w:rPr>
        <w:t>Involved in writing unit test cases and unit testing to ensure the quality of the product</w:t>
      </w:r>
    </w:p>
    <w:p w14:paraId="23C03CCA" w14:textId="271BDCB3" w:rsidR="000A3172" w:rsidRPr="006B29C1" w:rsidRDefault="000A3172" w:rsidP="000A317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000000" w:themeColor="text1"/>
          <w:sz w:val="22"/>
          <w:szCs w:val="22"/>
        </w:rPr>
      </w:pPr>
      <w:r w:rsidRPr="006B29C1">
        <w:rPr>
          <w:rFonts w:asciiTheme="minorHAnsi" w:hAnsiTheme="minorHAnsi" w:cstheme="minorHAnsi"/>
          <w:b/>
          <w:bCs/>
          <w:color w:val="000000" w:themeColor="text1"/>
          <w:sz w:val="22"/>
          <w:szCs w:val="22"/>
        </w:rPr>
        <w:t xml:space="preserve">Environment: </w:t>
      </w:r>
      <w:r w:rsidRPr="006B29C1">
        <w:rPr>
          <w:rFonts w:asciiTheme="minorHAnsi" w:hAnsiTheme="minorHAnsi" w:cstheme="minorHAnsi"/>
          <w:bCs/>
          <w:color w:val="000000" w:themeColor="text1"/>
          <w:sz w:val="22"/>
          <w:szCs w:val="22"/>
        </w:rPr>
        <w:t xml:space="preserve">.NET Framework 4.7, C#, </w:t>
      </w:r>
      <w:hyperlink r:id="rId20">
        <w:r w:rsidRPr="006B29C1">
          <w:rPr>
            <w:rStyle w:val="Hyperlink1"/>
            <w:rFonts w:asciiTheme="minorHAnsi" w:hAnsiTheme="minorHAnsi" w:cstheme="minorHAnsi"/>
            <w:bCs/>
            <w:color w:val="000000" w:themeColor="text1"/>
            <w:sz w:val="22"/>
            <w:szCs w:val="22"/>
          </w:rPr>
          <w:t>ASP.NET</w:t>
        </w:r>
      </w:hyperlink>
      <w:r w:rsidRPr="006B29C1">
        <w:rPr>
          <w:rFonts w:asciiTheme="minorHAnsi" w:hAnsiTheme="minorHAnsi" w:cstheme="minorHAnsi"/>
          <w:bCs/>
          <w:color w:val="000000" w:themeColor="text1"/>
          <w:sz w:val="22"/>
          <w:szCs w:val="22"/>
        </w:rPr>
        <w:t xml:space="preserve"> 4.8, HTML5, CSS, AJAX, jQuery, AngularJS, NodeJS, </w:t>
      </w:r>
      <w:hyperlink r:id="rId21">
        <w:r w:rsidRPr="006B29C1">
          <w:rPr>
            <w:rStyle w:val="Hyperlink1"/>
            <w:rFonts w:asciiTheme="minorHAnsi" w:hAnsiTheme="minorHAnsi" w:cstheme="minorHAnsi"/>
            <w:bCs/>
            <w:color w:val="000000" w:themeColor="text1"/>
            <w:sz w:val="22"/>
            <w:szCs w:val="22"/>
          </w:rPr>
          <w:t>ADO.NET</w:t>
        </w:r>
      </w:hyperlink>
      <w:r w:rsidRPr="006B29C1">
        <w:rPr>
          <w:rFonts w:asciiTheme="minorHAnsi" w:hAnsiTheme="minorHAnsi" w:cstheme="minorHAnsi"/>
          <w:bCs/>
          <w:color w:val="000000" w:themeColor="text1"/>
          <w:sz w:val="22"/>
          <w:szCs w:val="22"/>
        </w:rPr>
        <w:t>, LINQ, SQL Server 2016, VSTS, Web API</w:t>
      </w:r>
    </w:p>
    <w:p w14:paraId="38AAFC0F" w14:textId="77777777" w:rsidR="000A3172" w:rsidRPr="006B29C1" w:rsidRDefault="000A3172" w:rsidP="00EF1D79">
      <w:pPr>
        <w:widowControl w:val="0"/>
        <w:autoSpaceDE w:val="0"/>
        <w:autoSpaceDN w:val="0"/>
        <w:adjustRightInd w:val="0"/>
        <w:jc w:val="both"/>
        <w:rPr>
          <w:rFonts w:asciiTheme="minorHAnsi" w:eastAsia="SimSun" w:hAnsiTheme="minorHAnsi" w:cstheme="minorHAnsi"/>
          <w:bCs/>
          <w:iCs/>
          <w:caps/>
          <w:color w:val="002060"/>
          <w:sz w:val="22"/>
          <w:szCs w:val="22"/>
          <w:lang w:bidi="hi-IN"/>
        </w:rPr>
      </w:pPr>
    </w:p>
    <w:p w14:paraId="25464373" w14:textId="1C0BBC64" w:rsidR="00D02576" w:rsidRPr="006B29C1" w:rsidRDefault="00D02576"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 xml:space="preserve">Expedia Group, Seattle, WA                                                            </w:t>
      </w:r>
      <w:r w:rsidRPr="006B29C1">
        <w:rPr>
          <w:rFonts w:asciiTheme="minorHAnsi" w:hAnsiTheme="minorHAnsi" w:cstheme="minorHAnsi"/>
          <w:b/>
          <w:bCs/>
          <w:color w:val="auto"/>
          <w:sz w:val="22"/>
          <w:szCs w:val="22"/>
        </w:rPr>
        <w:tab/>
        <w:t xml:space="preserve">            </w:t>
      </w:r>
    </w:p>
    <w:p w14:paraId="769B645F" w14:textId="77777777" w:rsidR="00D02576" w:rsidRPr="006B29C1" w:rsidRDefault="00D02576"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.NET Full Stack Developer</w:t>
      </w:r>
    </w:p>
    <w:p w14:paraId="6B56FC8A" w14:textId="42A08AC2" w:rsidR="00EF1D79" w:rsidRPr="006B29C1" w:rsidRDefault="000A3172"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March</w:t>
      </w:r>
      <w:r w:rsidR="00EF1D79" w:rsidRPr="006B29C1">
        <w:rPr>
          <w:rFonts w:asciiTheme="minorHAnsi" w:hAnsiTheme="minorHAnsi" w:cstheme="minorHAnsi"/>
          <w:b/>
          <w:bCs/>
          <w:color w:val="auto"/>
          <w:sz w:val="22"/>
          <w:szCs w:val="22"/>
          <w:lang w:eastAsia="zh-CN"/>
        </w:rPr>
        <w:t xml:space="preserve"> </w:t>
      </w:r>
      <w:r w:rsidR="00EF1D79" w:rsidRPr="006B29C1">
        <w:rPr>
          <w:rFonts w:asciiTheme="minorHAnsi" w:hAnsiTheme="minorHAnsi" w:cstheme="minorHAnsi"/>
          <w:b/>
          <w:bCs/>
          <w:color w:val="auto"/>
          <w:sz w:val="22"/>
          <w:szCs w:val="22"/>
        </w:rPr>
        <w:t>201</w:t>
      </w:r>
      <w:r w:rsidRPr="006B29C1">
        <w:rPr>
          <w:rFonts w:asciiTheme="minorHAnsi" w:hAnsiTheme="minorHAnsi" w:cstheme="minorHAnsi"/>
          <w:b/>
          <w:bCs/>
          <w:color w:val="auto"/>
          <w:sz w:val="22"/>
          <w:szCs w:val="22"/>
        </w:rPr>
        <w:t>8</w:t>
      </w:r>
      <w:r w:rsidR="00EF1D79" w:rsidRPr="006B29C1">
        <w:rPr>
          <w:rFonts w:asciiTheme="minorHAnsi" w:hAnsiTheme="minorHAnsi" w:cstheme="minorHAnsi"/>
          <w:b/>
          <w:bCs/>
          <w:color w:val="auto"/>
          <w:sz w:val="22"/>
          <w:szCs w:val="22"/>
        </w:rPr>
        <w:t>-</w:t>
      </w:r>
      <w:r w:rsidR="00427A7D" w:rsidRPr="006B29C1">
        <w:rPr>
          <w:rFonts w:asciiTheme="minorHAnsi" w:hAnsiTheme="minorHAnsi" w:cstheme="minorHAnsi"/>
          <w:b/>
          <w:bCs/>
          <w:color w:val="auto"/>
          <w:sz w:val="22"/>
          <w:szCs w:val="22"/>
        </w:rPr>
        <w:t>Ma</w:t>
      </w:r>
      <w:r w:rsidR="00B85210" w:rsidRPr="006B29C1">
        <w:rPr>
          <w:rFonts w:asciiTheme="minorHAnsi" w:hAnsiTheme="minorHAnsi" w:cstheme="minorHAnsi"/>
          <w:b/>
          <w:bCs/>
          <w:color w:val="auto"/>
          <w:sz w:val="22"/>
          <w:szCs w:val="22"/>
        </w:rPr>
        <w:t>y</w:t>
      </w:r>
      <w:r w:rsidR="00427A7D" w:rsidRPr="006B29C1">
        <w:rPr>
          <w:rFonts w:asciiTheme="minorHAnsi" w:hAnsiTheme="minorHAnsi" w:cstheme="minorHAnsi"/>
          <w:b/>
          <w:bCs/>
          <w:color w:val="auto"/>
          <w:sz w:val="22"/>
          <w:szCs w:val="22"/>
        </w:rPr>
        <w:t xml:space="preserve"> 2019</w:t>
      </w:r>
    </w:p>
    <w:p w14:paraId="77BE0B64" w14:textId="18896E3E" w:rsidR="00D02576" w:rsidRPr="006B29C1" w:rsidRDefault="00EF1D79"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 xml:space="preserve">Project: </w:t>
      </w:r>
      <w:r w:rsidR="00D02576" w:rsidRPr="006B29C1">
        <w:rPr>
          <w:rFonts w:asciiTheme="minorHAnsi" w:hAnsiTheme="minorHAnsi" w:cstheme="minorHAnsi"/>
          <w:bCs/>
          <w:color w:val="auto"/>
          <w:sz w:val="22"/>
          <w:szCs w:val="22"/>
        </w:rPr>
        <w:t>Hotel Recommendation System Based on Hybrid Machine Learning Model</w:t>
      </w:r>
    </w:p>
    <w:p w14:paraId="4B94D5A5" w14:textId="1540F3DF" w:rsidR="00D02576" w:rsidRPr="006B29C1" w:rsidRDefault="00D02576"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shd w:val="clear" w:color="auto" w:fill="FFFFFF"/>
        </w:rPr>
        <w:t>Expedia</w:t>
      </w:r>
      <w:r w:rsidRPr="006B29C1">
        <w:rPr>
          <w:rFonts w:asciiTheme="minorHAnsi" w:hAnsiTheme="minorHAnsi" w:cstheme="minorHAnsi"/>
          <w:color w:val="auto"/>
          <w:sz w:val="22"/>
          <w:szCs w:val="22"/>
        </w:rPr>
        <w:t> is a global travel company providing hotels reservation, airlines booking, cars rental and vacation packages. In this project it</w:t>
      </w:r>
      <w:r w:rsidRPr="006B29C1">
        <w:rPr>
          <w:rFonts w:asciiTheme="minorHAnsi" w:hAnsiTheme="minorHAnsi" w:cstheme="minorHAnsi"/>
          <w:color w:val="auto"/>
          <w:sz w:val="22"/>
          <w:szCs w:val="22"/>
          <w:lang w:val="fr-FR"/>
        </w:rPr>
        <w:t xml:space="preserve"> proposes </w:t>
      </w:r>
      <w:r w:rsidRPr="006B29C1">
        <w:rPr>
          <w:rFonts w:asciiTheme="minorHAnsi" w:hAnsiTheme="minorHAnsi" w:cstheme="minorHAnsi"/>
          <w:color w:val="auto"/>
          <w:sz w:val="22"/>
          <w:szCs w:val="22"/>
        </w:rPr>
        <w:t xml:space="preserve">to build an advanced </w:t>
      </w:r>
      <w:r w:rsidRPr="006B29C1">
        <w:rPr>
          <w:rFonts w:asciiTheme="minorHAnsi" w:hAnsiTheme="minorHAnsi" w:cstheme="minorHAnsi"/>
          <w:color w:val="auto"/>
          <w:sz w:val="22"/>
          <w:szCs w:val="22"/>
          <w:lang w:val="it-IT"/>
        </w:rPr>
        <w:t xml:space="preserve">hotel </w:t>
      </w:r>
      <w:r w:rsidRPr="006B29C1">
        <w:rPr>
          <w:rFonts w:asciiTheme="minorHAnsi" w:hAnsiTheme="minorHAnsi" w:cstheme="minorHAnsi"/>
          <w:color w:val="auto"/>
          <w:sz w:val="22"/>
          <w:szCs w:val="22"/>
        </w:rPr>
        <w:t xml:space="preserve">recommendation system based on hybrid </w:t>
      </w:r>
      <w:r w:rsidR="000A3172" w:rsidRPr="006B29C1">
        <w:rPr>
          <w:rFonts w:asciiTheme="minorHAnsi" w:hAnsiTheme="minorHAnsi" w:cstheme="minorHAnsi"/>
          <w:color w:val="auto"/>
          <w:sz w:val="22"/>
          <w:szCs w:val="22"/>
        </w:rPr>
        <w:t>m</w:t>
      </w:r>
      <w:r w:rsidRPr="006B29C1">
        <w:rPr>
          <w:rFonts w:asciiTheme="minorHAnsi" w:hAnsiTheme="minorHAnsi" w:cstheme="minorHAnsi"/>
          <w:color w:val="auto"/>
          <w:sz w:val="22"/>
          <w:szCs w:val="22"/>
          <w:lang w:val="fr-FR"/>
        </w:rPr>
        <w:t>a</w:t>
      </w:r>
      <w:r w:rsidR="000A3172" w:rsidRPr="006B29C1">
        <w:rPr>
          <w:rFonts w:asciiTheme="minorHAnsi" w:hAnsiTheme="minorHAnsi" w:cstheme="minorHAnsi"/>
          <w:color w:val="auto"/>
          <w:sz w:val="22"/>
          <w:szCs w:val="22"/>
          <w:lang w:val="fr-FR"/>
        </w:rPr>
        <w:t>chine</w:t>
      </w:r>
      <w:r w:rsidRPr="006B29C1">
        <w:rPr>
          <w:rFonts w:asciiTheme="minorHAnsi" w:hAnsiTheme="minorHAnsi" w:cstheme="minorHAnsi"/>
          <w:color w:val="auto"/>
          <w:sz w:val="22"/>
          <w:szCs w:val="22"/>
          <w:lang w:val="fr-FR"/>
        </w:rPr>
        <w:t xml:space="preserve"> </w:t>
      </w:r>
      <w:r w:rsidRPr="006B29C1">
        <w:rPr>
          <w:rFonts w:asciiTheme="minorHAnsi" w:hAnsiTheme="minorHAnsi" w:cstheme="minorHAnsi"/>
          <w:color w:val="auto"/>
          <w:sz w:val="22"/>
          <w:szCs w:val="22"/>
        </w:rPr>
        <w:t>learning m</w:t>
      </w:r>
      <w:r w:rsidRPr="006B29C1">
        <w:rPr>
          <w:rFonts w:asciiTheme="minorHAnsi" w:hAnsiTheme="minorHAnsi" w:cstheme="minorHAnsi"/>
          <w:color w:val="auto"/>
          <w:sz w:val="22"/>
          <w:szCs w:val="22"/>
          <w:lang w:val="it-IT"/>
        </w:rPr>
        <w:t>odel</w:t>
      </w:r>
      <w:r w:rsidRPr="006B29C1">
        <w:rPr>
          <w:rFonts w:asciiTheme="minorHAnsi" w:hAnsiTheme="minorHAnsi" w:cstheme="minorHAnsi"/>
          <w:color w:val="auto"/>
          <w:sz w:val="22"/>
          <w:szCs w:val="22"/>
        </w:rPr>
        <w:t>. The classified and summarized hotel review information helps web users to understand review contents easily in a short time. The hybrid machine learning models were used to recommend the registered users the best matched hotel according to the review of the prior customers. It used a database of sentiment-based keywords along with positivity or negativity weight in database and then based on these sentiment keywords mined in user review is ranked. This application is useful for the users who want to be booking a comfortable hotel when they are in travel.</w:t>
      </w:r>
    </w:p>
    <w:p w14:paraId="0E007D12" w14:textId="77777777" w:rsidR="00D02576" w:rsidRPr="006B29C1" w:rsidRDefault="00D02576"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Responsibilities:</w:t>
      </w:r>
    </w:p>
    <w:p w14:paraId="77CE09E0" w14:textId="77777777" w:rsidR="007B3913" w:rsidRPr="006B29C1" w:rsidRDefault="007B3913"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000000" w:themeColor="text1"/>
          <w:sz w:val="22"/>
          <w:szCs w:val="22"/>
        </w:rPr>
      </w:pPr>
      <w:r w:rsidRPr="006B29C1">
        <w:rPr>
          <w:rFonts w:asciiTheme="minorHAnsi" w:hAnsiTheme="minorHAnsi" w:cstheme="minorHAnsi"/>
          <w:color w:val="000000" w:themeColor="text1"/>
          <w:sz w:val="22"/>
          <w:szCs w:val="22"/>
        </w:rPr>
        <w:t xml:space="preserve">Follow the </w:t>
      </w:r>
      <w:r w:rsidRPr="006B29C1">
        <w:rPr>
          <w:rFonts w:asciiTheme="minorHAnsi" w:hAnsiTheme="minorHAnsi" w:cstheme="minorHAnsi"/>
          <w:bCs/>
          <w:color w:val="000000" w:themeColor="text1"/>
          <w:sz w:val="22"/>
          <w:szCs w:val="22"/>
        </w:rPr>
        <w:t>SDLC</w:t>
      </w:r>
      <w:r w:rsidRPr="006B29C1">
        <w:rPr>
          <w:rFonts w:asciiTheme="minorHAnsi" w:hAnsiTheme="minorHAnsi" w:cstheme="minorHAnsi"/>
          <w:color w:val="000000" w:themeColor="text1"/>
          <w:sz w:val="22"/>
          <w:szCs w:val="22"/>
        </w:rPr>
        <w:t xml:space="preserve"> for the software development</w:t>
      </w:r>
    </w:p>
    <w:p w14:paraId="365DC798" w14:textId="77777777" w:rsidR="007B3913" w:rsidRPr="006B29C1" w:rsidRDefault="007B3913"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000000" w:themeColor="text1"/>
          <w:sz w:val="22"/>
          <w:szCs w:val="22"/>
        </w:rPr>
      </w:pPr>
      <w:r w:rsidRPr="006B29C1">
        <w:rPr>
          <w:rFonts w:asciiTheme="minorHAnsi" w:hAnsiTheme="minorHAnsi" w:cstheme="minorHAnsi"/>
          <w:color w:val="000000" w:themeColor="text1"/>
          <w:sz w:val="22"/>
          <w:szCs w:val="22"/>
        </w:rPr>
        <w:t xml:space="preserve">Developed the business components using </w:t>
      </w:r>
      <w:hyperlink r:id="rId22">
        <w:r w:rsidRPr="006B29C1">
          <w:rPr>
            <w:rStyle w:val="Hyperlink0"/>
            <w:rFonts w:asciiTheme="minorHAnsi" w:hAnsiTheme="minorHAnsi" w:cstheme="minorHAnsi"/>
            <w:b w:val="0"/>
            <w:color w:val="000000" w:themeColor="text1"/>
            <w:sz w:val="22"/>
            <w:szCs w:val="22"/>
          </w:rPr>
          <w:t>ASP.NET</w:t>
        </w:r>
      </w:hyperlink>
      <w:r w:rsidRPr="006B29C1">
        <w:rPr>
          <w:rFonts w:asciiTheme="minorHAnsi" w:hAnsiTheme="minorHAnsi" w:cstheme="minorHAnsi"/>
          <w:bCs/>
          <w:color w:val="000000" w:themeColor="text1"/>
          <w:sz w:val="22"/>
          <w:szCs w:val="22"/>
        </w:rPr>
        <w:t xml:space="preserve">, HTML, CSS, jQuery </w:t>
      </w:r>
      <w:r w:rsidRPr="006B29C1">
        <w:rPr>
          <w:rFonts w:asciiTheme="minorHAnsi" w:hAnsiTheme="minorHAnsi" w:cstheme="minorHAnsi"/>
          <w:color w:val="000000" w:themeColor="text1"/>
          <w:sz w:val="22"/>
          <w:szCs w:val="22"/>
        </w:rPr>
        <w:t>and</w:t>
      </w:r>
      <w:r w:rsidRPr="006B29C1">
        <w:rPr>
          <w:rFonts w:asciiTheme="minorHAnsi" w:hAnsiTheme="minorHAnsi" w:cstheme="minorHAnsi"/>
          <w:bCs/>
          <w:color w:val="000000" w:themeColor="text1"/>
          <w:sz w:val="22"/>
          <w:szCs w:val="22"/>
        </w:rPr>
        <w:t xml:space="preserve"> Angular 2 </w:t>
      </w:r>
      <w:r w:rsidRPr="006B29C1">
        <w:rPr>
          <w:rFonts w:asciiTheme="minorHAnsi" w:hAnsiTheme="minorHAnsi" w:cstheme="minorHAnsi"/>
          <w:color w:val="000000" w:themeColor="text1"/>
          <w:sz w:val="22"/>
          <w:szCs w:val="22"/>
        </w:rPr>
        <w:t>for web part of the application</w:t>
      </w:r>
    </w:p>
    <w:p w14:paraId="46BEEE4E" w14:textId="77777777" w:rsidR="007B3913" w:rsidRPr="006B29C1" w:rsidRDefault="007B3913"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000000" w:themeColor="text1"/>
          <w:sz w:val="22"/>
          <w:szCs w:val="22"/>
        </w:rPr>
      </w:pPr>
      <w:r w:rsidRPr="006B29C1">
        <w:rPr>
          <w:rFonts w:asciiTheme="minorHAnsi" w:eastAsia="Times New Roman" w:hAnsiTheme="minorHAnsi" w:cstheme="minorHAnsi"/>
          <w:color w:val="000000" w:themeColor="text1"/>
          <w:sz w:val="22"/>
          <w:szCs w:val="22"/>
        </w:rPr>
        <w:t xml:space="preserve">Worked on creating log-in authentication modules using </w:t>
      </w:r>
      <w:r w:rsidRPr="006B29C1">
        <w:rPr>
          <w:rFonts w:asciiTheme="minorHAnsi" w:eastAsia="Times New Roman" w:hAnsiTheme="minorHAnsi" w:cstheme="minorHAnsi"/>
          <w:bCs/>
          <w:color w:val="000000" w:themeColor="text1"/>
          <w:sz w:val="22"/>
          <w:szCs w:val="22"/>
        </w:rPr>
        <w:t xml:space="preserve">Angular 2 </w:t>
      </w:r>
      <w:r w:rsidRPr="006B29C1">
        <w:rPr>
          <w:rFonts w:asciiTheme="minorHAnsi" w:eastAsia="Times New Roman" w:hAnsiTheme="minorHAnsi" w:cstheme="minorHAnsi"/>
          <w:color w:val="000000" w:themeColor="text1"/>
          <w:sz w:val="22"/>
          <w:szCs w:val="22"/>
        </w:rPr>
        <w:t xml:space="preserve">and </w:t>
      </w:r>
      <w:r w:rsidRPr="006B29C1">
        <w:rPr>
          <w:rFonts w:asciiTheme="minorHAnsi" w:eastAsia="Times New Roman" w:hAnsiTheme="minorHAnsi" w:cstheme="minorHAnsi"/>
          <w:bCs/>
          <w:color w:val="000000" w:themeColor="text1"/>
          <w:sz w:val="22"/>
          <w:szCs w:val="22"/>
        </w:rPr>
        <w:t>JavaScript</w:t>
      </w:r>
      <w:r w:rsidRPr="006B29C1">
        <w:rPr>
          <w:rFonts w:asciiTheme="minorHAnsi" w:eastAsia="Times New Roman" w:hAnsiTheme="minorHAnsi" w:cstheme="minorHAnsi"/>
          <w:color w:val="000000" w:themeColor="text1"/>
          <w:sz w:val="22"/>
          <w:szCs w:val="22"/>
        </w:rPr>
        <w:t>.</w:t>
      </w:r>
    </w:p>
    <w:p w14:paraId="25C9093E" w14:textId="77777777" w:rsidR="007B3913" w:rsidRPr="006B29C1" w:rsidRDefault="007B3913"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000000" w:themeColor="text1"/>
          <w:sz w:val="22"/>
          <w:szCs w:val="22"/>
        </w:rPr>
      </w:pPr>
      <w:r w:rsidRPr="006B29C1">
        <w:rPr>
          <w:rFonts w:asciiTheme="minorHAnsi" w:hAnsiTheme="minorHAnsi" w:cstheme="minorHAnsi"/>
          <w:color w:val="000000" w:themeColor="text1"/>
          <w:sz w:val="22"/>
          <w:szCs w:val="22"/>
        </w:rPr>
        <w:t xml:space="preserve">Worked with Client-side validations using </w:t>
      </w:r>
      <w:r w:rsidRPr="006B29C1">
        <w:rPr>
          <w:rFonts w:asciiTheme="minorHAnsi" w:hAnsiTheme="minorHAnsi" w:cstheme="minorHAnsi"/>
          <w:bCs/>
          <w:color w:val="000000" w:themeColor="text1"/>
          <w:sz w:val="22"/>
          <w:szCs w:val="22"/>
        </w:rPr>
        <w:t xml:space="preserve">jQuery, JavaScript </w:t>
      </w:r>
      <w:r w:rsidRPr="006B29C1">
        <w:rPr>
          <w:rFonts w:asciiTheme="minorHAnsi" w:hAnsiTheme="minorHAnsi" w:cstheme="minorHAnsi"/>
          <w:color w:val="000000" w:themeColor="text1"/>
          <w:sz w:val="22"/>
          <w:szCs w:val="22"/>
        </w:rPr>
        <w:t>and Server-Side Validator controls like required field validator, compare field validator and custom field validator</w:t>
      </w:r>
    </w:p>
    <w:p w14:paraId="2C74605F" w14:textId="77777777" w:rsidR="007B3913" w:rsidRPr="006B29C1" w:rsidRDefault="007B3913"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000000" w:themeColor="text1"/>
          <w:sz w:val="22"/>
          <w:szCs w:val="22"/>
        </w:rPr>
      </w:pPr>
      <w:r w:rsidRPr="006B29C1">
        <w:rPr>
          <w:rFonts w:asciiTheme="minorHAnsi" w:eastAsia="Times New Roman" w:hAnsiTheme="minorHAnsi" w:cstheme="minorHAnsi"/>
          <w:color w:val="000000" w:themeColor="text1"/>
          <w:sz w:val="22"/>
          <w:szCs w:val="22"/>
        </w:rPr>
        <w:t xml:space="preserve">Used </w:t>
      </w:r>
      <w:r w:rsidRPr="006B29C1">
        <w:rPr>
          <w:rFonts w:asciiTheme="minorHAnsi" w:eastAsia="Times New Roman" w:hAnsiTheme="minorHAnsi" w:cstheme="minorHAnsi"/>
          <w:bCs/>
          <w:color w:val="000000" w:themeColor="text1"/>
          <w:sz w:val="22"/>
          <w:szCs w:val="22"/>
        </w:rPr>
        <w:t>Angular 2</w:t>
      </w:r>
      <w:r w:rsidRPr="006B29C1">
        <w:rPr>
          <w:rFonts w:asciiTheme="minorHAnsi" w:eastAsia="Times New Roman" w:hAnsiTheme="minorHAnsi" w:cstheme="minorHAnsi"/>
          <w:color w:val="000000" w:themeColor="text1"/>
          <w:sz w:val="22"/>
          <w:szCs w:val="22"/>
        </w:rPr>
        <w:t xml:space="preserve"> as framework to create </w:t>
      </w:r>
      <w:r w:rsidRPr="006B29C1">
        <w:rPr>
          <w:rFonts w:asciiTheme="minorHAnsi" w:eastAsia="Times New Roman" w:hAnsiTheme="minorHAnsi" w:cstheme="minorHAnsi"/>
          <w:bCs/>
          <w:color w:val="000000" w:themeColor="text1"/>
          <w:sz w:val="22"/>
          <w:szCs w:val="22"/>
        </w:rPr>
        <w:t>Single Page Applications</w:t>
      </w:r>
      <w:r w:rsidRPr="006B29C1">
        <w:rPr>
          <w:rFonts w:asciiTheme="minorHAnsi" w:eastAsia="Times New Roman" w:hAnsiTheme="minorHAnsi" w:cstheme="minorHAnsi"/>
          <w:color w:val="000000" w:themeColor="text1"/>
          <w:sz w:val="22"/>
          <w:szCs w:val="22"/>
        </w:rPr>
        <w:t xml:space="preserve"> which can bind data to specific views and synchronize data with server</w:t>
      </w:r>
    </w:p>
    <w:p w14:paraId="07A1F5FB" w14:textId="35F74DEE" w:rsidR="007B3913" w:rsidRPr="006B29C1" w:rsidRDefault="007B3913"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000000" w:themeColor="text1"/>
          <w:sz w:val="22"/>
          <w:szCs w:val="22"/>
        </w:rPr>
      </w:pPr>
      <w:r w:rsidRPr="006B29C1">
        <w:rPr>
          <w:rFonts w:asciiTheme="minorHAnsi" w:eastAsia="Times New Roman" w:hAnsiTheme="minorHAnsi" w:cstheme="minorHAnsi"/>
          <w:color w:val="000000" w:themeColor="text1"/>
          <w:sz w:val="22"/>
          <w:szCs w:val="22"/>
        </w:rPr>
        <w:lastRenderedPageBreak/>
        <w:t xml:space="preserve">Utilized </w:t>
      </w:r>
      <w:r w:rsidR="000A3172" w:rsidRPr="006B29C1">
        <w:rPr>
          <w:rFonts w:asciiTheme="minorHAnsi" w:eastAsia="Times New Roman" w:hAnsiTheme="minorHAnsi" w:cstheme="minorHAnsi"/>
          <w:bCs/>
          <w:color w:val="000000" w:themeColor="text1"/>
          <w:sz w:val="22"/>
          <w:szCs w:val="22"/>
        </w:rPr>
        <w:t>Angular Command</w:t>
      </w:r>
      <w:r w:rsidRPr="006B29C1">
        <w:rPr>
          <w:rFonts w:asciiTheme="minorHAnsi" w:eastAsia="Times New Roman" w:hAnsiTheme="minorHAnsi" w:cstheme="minorHAnsi"/>
          <w:bCs/>
          <w:color w:val="000000" w:themeColor="text1"/>
          <w:sz w:val="22"/>
          <w:szCs w:val="22"/>
        </w:rPr>
        <w:t xml:space="preserve"> Line Interface (CLI)</w:t>
      </w:r>
      <w:r w:rsidRPr="006B29C1">
        <w:rPr>
          <w:rFonts w:asciiTheme="minorHAnsi" w:eastAsia="Times New Roman" w:hAnsiTheme="minorHAnsi" w:cstheme="minorHAnsi"/>
          <w:color w:val="000000" w:themeColor="text1"/>
          <w:sz w:val="22"/>
          <w:szCs w:val="22"/>
        </w:rPr>
        <w:t xml:space="preserve"> to generate components, routes, services via commands</w:t>
      </w:r>
    </w:p>
    <w:p w14:paraId="6B664D03" w14:textId="77777777" w:rsidR="007B3913" w:rsidRPr="006B29C1" w:rsidRDefault="007B3913"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000000" w:themeColor="text1"/>
          <w:sz w:val="22"/>
          <w:szCs w:val="22"/>
        </w:rPr>
      </w:pPr>
      <w:r w:rsidRPr="006B29C1">
        <w:rPr>
          <w:rFonts w:asciiTheme="minorHAnsi" w:hAnsiTheme="minorHAnsi" w:cstheme="minorHAnsi"/>
          <w:color w:val="000000" w:themeColor="text1"/>
          <w:sz w:val="22"/>
          <w:szCs w:val="22"/>
        </w:rPr>
        <w:t xml:space="preserve">Used </w:t>
      </w:r>
      <w:r w:rsidRPr="006B29C1">
        <w:rPr>
          <w:rFonts w:asciiTheme="minorHAnsi" w:hAnsiTheme="minorHAnsi" w:cstheme="minorHAnsi"/>
          <w:bCs/>
          <w:color w:val="000000" w:themeColor="text1"/>
          <w:sz w:val="22"/>
          <w:szCs w:val="22"/>
        </w:rPr>
        <w:t>Angular 2</w:t>
      </w:r>
      <w:r w:rsidRPr="006B29C1">
        <w:rPr>
          <w:rFonts w:asciiTheme="minorHAnsi" w:hAnsiTheme="minorHAnsi" w:cstheme="minorHAnsi"/>
          <w:color w:val="000000" w:themeColor="text1"/>
          <w:sz w:val="22"/>
          <w:szCs w:val="22"/>
        </w:rPr>
        <w:t xml:space="preserve"> service to consume </w:t>
      </w:r>
      <w:r w:rsidRPr="006B29C1">
        <w:rPr>
          <w:rFonts w:asciiTheme="minorHAnsi" w:hAnsiTheme="minorHAnsi" w:cstheme="minorHAnsi"/>
          <w:bCs/>
          <w:color w:val="000000" w:themeColor="text1"/>
          <w:sz w:val="22"/>
          <w:szCs w:val="22"/>
        </w:rPr>
        <w:t>RESTful API</w:t>
      </w:r>
      <w:r w:rsidRPr="006B29C1">
        <w:rPr>
          <w:rFonts w:asciiTheme="minorHAnsi" w:hAnsiTheme="minorHAnsi" w:cstheme="minorHAnsi"/>
          <w:color w:val="000000" w:themeColor="text1"/>
          <w:sz w:val="22"/>
          <w:szCs w:val="22"/>
        </w:rPr>
        <w:t xml:space="preserve"> from </w:t>
      </w:r>
      <w:r w:rsidRPr="006B29C1">
        <w:rPr>
          <w:rFonts w:asciiTheme="minorHAnsi" w:hAnsiTheme="minorHAnsi" w:cstheme="minorHAnsi"/>
          <w:bCs/>
          <w:color w:val="000000" w:themeColor="text1"/>
          <w:sz w:val="22"/>
          <w:szCs w:val="22"/>
        </w:rPr>
        <w:t>NodeJS</w:t>
      </w:r>
      <w:r w:rsidRPr="006B29C1">
        <w:rPr>
          <w:rFonts w:asciiTheme="minorHAnsi" w:hAnsiTheme="minorHAnsi" w:cstheme="minorHAnsi"/>
          <w:color w:val="000000" w:themeColor="text1"/>
          <w:sz w:val="22"/>
          <w:szCs w:val="22"/>
        </w:rPr>
        <w:t xml:space="preserve"> built backend</w:t>
      </w:r>
    </w:p>
    <w:p w14:paraId="4EA55A16" w14:textId="77777777" w:rsidR="007B3913" w:rsidRPr="006B29C1" w:rsidRDefault="007B3913"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000000" w:themeColor="text1"/>
          <w:sz w:val="22"/>
          <w:szCs w:val="22"/>
        </w:rPr>
      </w:pPr>
      <w:r w:rsidRPr="006B29C1">
        <w:rPr>
          <w:rFonts w:asciiTheme="minorHAnsi" w:hAnsiTheme="minorHAnsi" w:cstheme="minorHAnsi"/>
          <w:color w:val="000000" w:themeColor="text1"/>
          <w:sz w:val="22"/>
          <w:szCs w:val="22"/>
        </w:rPr>
        <w:t xml:space="preserve">Developed </w:t>
      </w:r>
      <w:r w:rsidRPr="006B29C1">
        <w:rPr>
          <w:rFonts w:asciiTheme="minorHAnsi" w:hAnsiTheme="minorHAnsi" w:cstheme="minorHAnsi"/>
          <w:bCs/>
          <w:color w:val="000000" w:themeColor="text1"/>
          <w:sz w:val="22"/>
          <w:szCs w:val="22"/>
        </w:rPr>
        <w:t>Web API RESTful</w:t>
      </w:r>
      <w:r w:rsidRPr="006B29C1">
        <w:rPr>
          <w:rFonts w:asciiTheme="minorHAnsi" w:hAnsiTheme="minorHAnsi" w:cstheme="minorHAnsi"/>
          <w:color w:val="000000" w:themeColor="text1"/>
          <w:sz w:val="22"/>
          <w:szCs w:val="22"/>
        </w:rPr>
        <w:t xml:space="preserve"> service for SQL data access</w:t>
      </w:r>
    </w:p>
    <w:p w14:paraId="387DCA58" w14:textId="77777777" w:rsidR="007B3913" w:rsidRPr="006B29C1" w:rsidRDefault="007B3913"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000000" w:themeColor="text1"/>
          <w:sz w:val="22"/>
          <w:szCs w:val="22"/>
        </w:rPr>
      </w:pPr>
      <w:r w:rsidRPr="006B29C1">
        <w:rPr>
          <w:rFonts w:asciiTheme="minorHAnsi" w:hAnsiTheme="minorHAnsi" w:cstheme="minorHAnsi"/>
          <w:color w:val="000000" w:themeColor="text1"/>
          <w:sz w:val="22"/>
          <w:szCs w:val="22"/>
        </w:rPr>
        <w:t xml:space="preserve">Used </w:t>
      </w:r>
      <w:r w:rsidRPr="006B29C1">
        <w:rPr>
          <w:rFonts w:asciiTheme="minorHAnsi" w:hAnsiTheme="minorHAnsi" w:cstheme="minorHAnsi"/>
          <w:bCs/>
          <w:color w:val="000000" w:themeColor="text1"/>
          <w:sz w:val="22"/>
          <w:szCs w:val="22"/>
        </w:rPr>
        <w:t>WCF</w:t>
      </w:r>
      <w:r w:rsidRPr="006B29C1">
        <w:rPr>
          <w:rFonts w:asciiTheme="minorHAnsi" w:hAnsiTheme="minorHAnsi" w:cstheme="minorHAnsi"/>
          <w:color w:val="000000" w:themeColor="text1"/>
          <w:sz w:val="22"/>
          <w:szCs w:val="22"/>
        </w:rPr>
        <w:t xml:space="preserve"> to build service-oriented architecture</w:t>
      </w:r>
    </w:p>
    <w:p w14:paraId="4CC86F54" w14:textId="77777777" w:rsidR="007B3913" w:rsidRPr="006B29C1" w:rsidRDefault="007B3913"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000000" w:themeColor="text1"/>
          <w:sz w:val="22"/>
          <w:szCs w:val="22"/>
        </w:rPr>
      </w:pPr>
      <w:r w:rsidRPr="006B29C1">
        <w:rPr>
          <w:rFonts w:asciiTheme="minorHAnsi" w:hAnsiTheme="minorHAnsi" w:cstheme="minorHAnsi"/>
          <w:color w:val="000000" w:themeColor="text1"/>
          <w:sz w:val="22"/>
          <w:szCs w:val="22"/>
        </w:rPr>
        <w:t>Extensively used</w:t>
      </w:r>
      <w:r w:rsidRPr="006B29C1">
        <w:rPr>
          <w:rFonts w:asciiTheme="minorHAnsi" w:hAnsiTheme="minorHAnsi" w:cstheme="minorHAnsi"/>
          <w:bCs/>
          <w:color w:val="000000" w:themeColor="text1"/>
          <w:sz w:val="22"/>
          <w:szCs w:val="22"/>
        </w:rPr>
        <w:t xml:space="preserve"> </w:t>
      </w:r>
      <w:hyperlink r:id="rId23" w:history="1">
        <w:r w:rsidRPr="006B29C1">
          <w:rPr>
            <w:rStyle w:val="Hyperlink0"/>
            <w:rFonts w:asciiTheme="minorHAnsi" w:hAnsiTheme="minorHAnsi" w:cstheme="minorHAnsi"/>
            <w:b w:val="0"/>
            <w:color w:val="000000" w:themeColor="text1"/>
            <w:sz w:val="22"/>
            <w:szCs w:val="22"/>
          </w:rPr>
          <w:t>ADO.NET</w:t>
        </w:r>
      </w:hyperlink>
      <w:r w:rsidRPr="006B29C1">
        <w:rPr>
          <w:rFonts w:asciiTheme="minorHAnsi" w:hAnsiTheme="minorHAnsi" w:cstheme="minorHAnsi"/>
          <w:color w:val="000000" w:themeColor="text1"/>
          <w:sz w:val="22"/>
          <w:szCs w:val="22"/>
        </w:rPr>
        <w:t xml:space="preserve"> for interfacing this application</w:t>
      </w:r>
    </w:p>
    <w:p w14:paraId="4063CFCB" w14:textId="77777777" w:rsidR="007B3913" w:rsidRPr="006B29C1" w:rsidRDefault="007B3913"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000000" w:themeColor="text1"/>
          <w:sz w:val="22"/>
          <w:szCs w:val="22"/>
        </w:rPr>
      </w:pPr>
      <w:r w:rsidRPr="006B29C1">
        <w:rPr>
          <w:rFonts w:asciiTheme="minorHAnsi" w:hAnsiTheme="minorHAnsi" w:cstheme="minorHAnsi"/>
          <w:color w:val="000000" w:themeColor="text1"/>
          <w:sz w:val="22"/>
          <w:szCs w:val="22"/>
        </w:rPr>
        <w:t xml:space="preserve">Worked on </w:t>
      </w:r>
      <w:r w:rsidRPr="006B29C1">
        <w:rPr>
          <w:rFonts w:asciiTheme="minorHAnsi" w:hAnsiTheme="minorHAnsi" w:cstheme="minorHAnsi"/>
          <w:bCs/>
          <w:color w:val="000000" w:themeColor="text1"/>
          <w:sz w:val="22"/>
          <w:szCs w:val="22"/>
        </w:rPr>
        <w:t>LINQ</w:t>
      </w:r>
      <w:r w:rsidRPr="006B29C1">
        <w:rPr>
          <w:rFonts w:asciiTheme="minorHAnsi" w:hAnsiTheme="minorHAnsi" w:cstheme="minorHAnsi"/>
          <w:color w:val="000000" w:themeColor="text1"/>
          <w:sz w:val="22"/>
          <w:szCs w:val="22"/>
        </w:rPr>
        <w:t xml:space="preserve"> to </w:t>
      </w:r>
      <w:r w:rsidRPr="006B29C1">
        <w:rPr>
          <w:rFonts w:asciiTheme="minorHAnsi" w:hAnsiTheme="minorHAnsi" w:cstheme="minorHAnsi"/>
          <w:bCs/>
          <w:color w:val="000000" w:themeColor="text1"/>
          <w:sz w:val="22"/>
          <w:szCs w:val="22"/>
        </w:rPr>
        <w:t>SQL</w:t>
      </w:r>
      <w:r w:rsidRPr="006B29C1">
        <w:rPr>
          <w:rFonts w:asciiTheme="minorHAnsi" w:hAnsiTheme="minorHAnsi" w:cstheme="minorHAnsi"/>
          <w:color w:val="000000" w:themeColor="text1"/>
          <w:sz w:val="22"/>
          <w:szCs w:val="22"/>
        </w:rPr>
        <w:t xml:space="preserve"> for querying the database and for data manipulation tasks</w:t>
      </w:r>
    </w:p>
    <w:p w14:paraId="50277643" w14:textId="77777777" w:rsidR="007B3913" w:rsidRPr="006B29C1" w:rsidRDefault="007B3913"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000000" w:themeColor="text1"/>
          <w:sz w:val="22"/>
          <w:szCs w:val="22"/>
        </w:rPr>
      </w:pPr>
      <w:r w:rsidRPr="006B29C1">
        <w:rPr>
          <w:rFonts w:asciiTheme="minorHAnsi" w:hAnsiTheme="minorHAnsi" w:cstheme="minorHAnsi"/>
          <w:color w:val="000000" w:themeColor="text1"/>
          <w:sz w:val="22"/>
          <w:szCs w:val="22"/>
        </w:rPr>
        <w:t>Created various views, trigger, stored procedures and functions using oracle programming</w:t>
      </w:r>
    </w:p>
    <w:p w14:paraId="14F0C82D" w14:textId="77777777" w:rsidR="007B3913" w:rsidRPr="006B29C1" w:rsidRDefault="007B3913"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000000" w:themeColor="text1"/>
          <w:sz w:val="22"/>
          <w:szCs w:val="22"/>
        </w:rPr>
      </w:pPr>
      <w:r w:rsidRPr="006B29C1">
        <w:rPr>
          <w:rFonts w:asciiTheme="minorHAnsi" w:hAnsiTheme="minorHAnsi" w:cstheme="minorHAnsi"/>
          <w:color w:val="000000" w:themeColor="text1"/>
          <w:sz w:val="22"/>
          <w:szCs w:val="22"/>
        </w:rPr>
        <w:t>Involved in writing unit test cases and unit testing to ensure the quality of the product</w:t>
      </w:r>
    </w:p>
    <w:p w14:paraId="743C2609" w14:textId="77777777" w:rsidR="007B3913" w:rsidRPr="006B29C1" w:rsidRDefault="007B3913"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000000" w:themeColor="text1"/>
          <w:sz w:val="22"/>
          <w:szCs w:val="22"/>
        </w:rPr>
      </w:pPr>
      <w:r w:rsidRPr="006B29C1">
        <w:rPr>
          <w:rFonts w:asciiTheme="minorHAnsi" w:hAnsiTheme="minorHAnsi" w:cstheme="minorHAnsi"/>
          <w:color w:val="000000" w:themeColor="text1"/>
          <w:sz w:val="22"/>
          <w:szCs w:val="22"/>
        </w:rPr>
        <w:t>Responsible in Debugging/troubleshooting the issues and fixing the production support issues</w:t>
      </w:r>
    </w:p>
    <w:p w14:paraId="428C103F" w14:textId="77777777" w:rsidR="007B3913" w:rsidRPr="006B29C1" w:rsidRDefault="007B3913" w:rsidP="0005654E">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000000" w:themeColor="text1"/>
          <w:sz w:val="22"/>
          <w:szCs w:val="22"/>
        </w:rPr>
      </w:pPr>
      <w:r w:rsidRPr="006B29C1">
        <w:rPr>
          <w:rFonts w:asciiTheme="minorHAnsi" w:hAnsiTheme="minorHAnsi" w:cstheme="minorHAnsi"/>
          <w:color w:val="000000" w:themeColor="text1"/>
          <w:sz w:val="22"/>
          <w:szCs w:val="22"/>
        </w:rPr>
        <w:t>Used Microsoft Team Foundation server (</w:t>
      </w:r>
      <w:r w:rsidRPr="006B29C1">
        <w:rPr>
          <w:rFonts w:asciiTheme="minorHAnsi" w:hAnsiTheme="minorHAnsi" w:cstheme="minorHAnsi"/>
          <w:bCs/>
          <w:color w:val="000000" w:themeColor="text1"/>
          <w:sz w:val="22"/>
          <w:szCs w:val="22"/>
        </w:rPr>
        <w:t>MS TFS</w:t>
      </w:r>
      <w:r w:rsidRPr="006B29C1">
        <w:rPr>
          <w:rFonts w:asciiTheme="minorHAnsi" w:hAnsiTheme="minorHAnsi" w:cstheme="minorHAnsi"/>
          <w:color w:val="000000" w:themeColor="text1"/>
          <w:sz w:val="22"/>
          <w:szCs w:val="22"/>
        </w:rPr>
        <w:t>) for version control and source code management</w:t>
      </w:r>
    </w:p>
    <w:p w14:paraId="560985A4" w14:textId="26C1C7EC" w:rsidR="007B3913" w:rsidRPr="006B29C1" w:rsidRDefault="007B3913" w:rsidP="007B3913">
      <w:pPr>
        <w:pStyle w:val="Body"/>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000000" w:themeColor="text1"/>
          <w:sz w:val="22"/>
          <w:szCs w:val="22"/>
        </w:rPr>
      </w:pPr>
      <w:r w:rsidRPr="006B29C1">
        <w:rPr>
          <w:rFonts w:asciiTheme="minorHAnsi" w:hAnsiTheme="minorHAnsi" w:cstheme="minorHAnsi"/>
          <w:color w:val="000000" w:themeColor="text1"/>
          <w:sz w:val="22"/>
          <w:szCs w:val="22"/>
        </w:rPr>
        <w:t xml:space="preserve">Worked closely with securing additional resource for the team and worked in an </w:t>
      </w:r>
      <w:r w:rsidRPr="006B29C1">
        <w:rPr>
          <w:rFonts w:asciiTheme="minorHAnsi" w:hAnsiTheme="minorHAnsi" w:cstheme="minorHAnsi"/>
          <w:bCs/>
          <w:color w:val="000000" w:themeColor="text1"/>
          <w:sz w:val="22"/>
          <w:szCs w:val="22"/>
        </w:rPr>
        <w:t>Agile Environment</w:t>
      </w:r>
    </w:p>
    <w:p w14:paraId="4658D3FF" w14:textId="77777777" w:rsidR="007B3913" w:rsidRPr="006B29C1" w:rsidRDefault="007B3913" w:rsidP="007B3913">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000000" w:themeColor="text1"/>
          <w:sz w:val="22"/>
          <w:szCs w:val="22"/>
        </w:rPr>
      </w:pPr>
      <w:r w:rsidRPr="006B29C1">
        <w:rPr>
          <w:rFonts w:asciiTheme="minorHAnsi" w:hAnsiTheme="minorHAnsi" w:cstheme="minorHAnsi"/>
          <w:b/>
          <w:bCs/>
          <w:color w:val="000000" w:themeColor="text1"/>
          <w:sz w:val="22"/>
          <w:szCs w:val="22"/>
        </w:rPr>
        <w:t xml:space="preserve">Environment: </w:t>
      </w:r>
      <w:r w:rsidRPr="006B29C1">
        <w:rPr>
          <w:rFonts w:asciiTheme="minorHAnsi" w:hAnsiTheme="minorHAnsi" w:cstheme="minorHAnsi"/>
          <w:bCs/>
          <w:color w:val="000000" w:themeColor="text1"/>
          <w:sz w:val="22"/>
          <w:szCs w:val="22"/>
        </w:rPr>
        <w:t xml:space="preserve">.NET Framework 4.6, C#, </w:t>
      </w:r>
      <w:hyperlink r:id="rId24">
        <w:r w:rsidRPr="006B29C1">
          <w:rPr>
            <w:rStyle w:val="Hyperlink1"/>
            <w:rFonts w:asciiTheme="minorHAnsi" w:hAnsiTheme="minorHAnsi" w:cstheme="minorHAnsi"/>
            <w:bCs/>
            <w:color w:val="000000" w:themeColor="text1"/>
            <w:sz w:val="22"/>
            <w:szCs w:val="22"/>
          </w:rPr>
          <w:t>ASP.NET</w:t>
        </w:r>
      </w:hyperlink>
      <w:r w:rsidRPr="006B29C1">
        <w:rPr>
          <w:rFonts w:asciiTheme="minorHAnsi" w:hAnsiTheme="minorHAnsi" w:cstheme="minorHAnsi"/>
          <w:bCs/>
          <w:color w:val="000000" w:themeColor="text1"/>
          <w:sz w:val="22"/>
          <w:szCs w:val="22"/>
        </w:rPr>
        <w:t xml:space="preserve"> 4.5, HTML5, CSS, AJAX, jQuery, Angular 2, NodeJS, </w:t>
      </w:r>
      <w:hyperlink r:id="rId25">
        <w:r w:rsidRPr="006B29C1">
          <w:rPr>
            <w:rStyle w:val="Hyperlink1"/>
            <w:rFonts w:asciiTheme="minorHAnsi" w:hAnsiTheme="minorHAnsi" w:cstheme="minorHAnsi"/>
            <w:bCs/>
            <w:color w:val="000000" w:themeColor="text1"/>
            <w:sz w:val="22"/>
            <w:szCs w:val="22"/>
          </w:rPr>
          <w:t>ADO.NET</w:t>
        </w:r>
      </w:hyperlink>
      <w:r w:rsidRPr="006B29C1">
        <w:rPr>
          <w:rFonts w:asciiTheme="minorHAnsi" w:hAnsiTheme="minorHAnsi" w:cstheme="minorHAnsi"/>
          <w:bCs/>
          <w:color w:val="000000" w:themeColor="text1"/>
          <w:sz w:val="22"/>
          <w:szCs w:val="22"/>
        </w:rPr>
        <w:t>, LINQ, WCF, Web API</w:t>
      </w:r>
    </w:p>
    <w:p w14:paraId="3656B9AB" w14:textId="77777777" w:rsidR="00D02576" w:rsidRPr="006B29C1" w:rsidRDefault="00D02576"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p>
    <w:p w14:paraId="7BF65B12" w14:textId="4DFDDD6D" w:rsidR="00D02576" w:rsidRPr="006B29C1" w:rsidRDefault="00D02576"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 xml:space="preserve">Capital One Financial Corporation, Chicago, IL                                                 </w:t>
      </w:r>
    </w:p>
    <w:p w14:paraId="097104AB" w14:textId="3C383804" w:rsidR="00D02576" w:rsidRPr="006B29C1" w:rsidRDefault="6DB58482"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.NET Full Stack Developer</w:t>
      </w:r>
    </w:p>
    <w:p w14:paraId="1F247418" w14:textId="3C521C62" w:rsidR="00EF1D79" w:rsidRPr="006B29C1" w:rsidRDefault="000A3172"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Feb</w:t>
      </w:r>
      <w:r w:rsidR="00EF1D79" w:rsidRPr="006B29C1">
        <w:rPr>
          <w:rFonts w:asciiTheme="minorHAnsi" w:hAnsiTheme="minorHAnsi" w:cstheme="minorHAnsi"/>
          <w:b/>
          <w:bCs/>
          <w:color w:val="auto"/>
          <w:sz w:val="22"/>
          <w:szCs w:val="22"/>
        </w:rPr>
        <w:t xml:space="preserve"> 201</w:t>
      </w:r>
      <w:r w:rsidRPr="006B29C1">
        <w:rPr>
          <w:rFonts w:asciiTheme="minorHAnsi" w:hAnsiTheme="minorHAnsi" w:cstheme="minorHAnsi"/>
          <w:b/>
          <w:bCs/>
          <w:color w:val="auto"/>
          <w:sz w:val="22"/>
          <w:szCs w:val="22"/>
        </w:rPr>
        <w:t>7</w:t>
      </w:r>
      <w:r w:rsidR="00EF1D79" w:rsidRPr="006B29C1">
        <w:rPr>
          <w:rFonts w:asciiTheme="minorHAnsi" w:hAnsiTheme="minorHAnsi" w:cstheme="minorHAnsi"/>
          <w:b/>
          <w:bCs/>
          <w:color w:val="auto"/>
          <w:sz w:val="22"/>
          <w:szCs w:val="22"/>
        </w:rPr>
        <w:t>-</w:t>
      </w:r>
      <w:r w:rsidRPr="006B29C1">
        <w:rPr>
          <w:rFonts w:asciiTheme="minorHAnsi" w:hAnsiTheme="minorHAnsi" w:cstheme="minorHAnsi"/>
          <w:b/>
          <w:bCs/>
          <w:color w:val="auto"/>
          <w:sz w:val="22"/>
          <w:szCs w:val="22"/>
        </w:rPr>
        <w:t>Feb</w:t>
      </w:r>
      <w:r w:rsidR="00EF1D79" w:rsidRPr="006B29C1">
        <w:rPr>
          <w:rFonts w:asciiTheme="minorHAnsi" w:hAnsiTheme="minorHAnsi" w:cstheme="minorHAnsi"/>
          <w:b/>
          <w:bCs/>
          <w:color w:val="auto"/>
          <w:sz w:val="22"/>
          <w:szCs w:val="22"/>
        </w:rPr>
        <w:t xml:space="preserve"> 201</w:t>
      </w:r>
      <w:r w:rsidRPr="006B29C1">
        <w:rPr>
          <w:rFonts w:asciiTheme="minorHAnsi" w:hAnsiTheme="minorHAnsi" w:cstheme="minorHAnsi"/>
          <w:b/>
          <w:bCs/>
          <w:color w:val="auto"/>
          <w:sz w:val="22"/>
          <w:szCs w:val="22"/>
        </w:rPr>
        <w:t>8</w:t>
      </w:r>
    </w:p>
    <w:p w14:paraId="4FD212E8" w14:textId="45FDCF27" w:rsidR="00D02576" w:rsidRPr="006B29C1" w:rsidRDefault="00EF1D79"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Cs/>
          <w:color w:val="auto"/>
          <w:sz w:val="22"/>
          <w:szCs w:val="22"/>
        </w:rPr>
      </w:pPr>
      <w:r w:rsidRPr="006B29C1">
        <w:rPr>
          <w:rFonts w:asciiTheme="minorHAnsi" w:hAnsiTheme="minorHAnsi" w:cstheme="minorHAnsi"/>
          <w:b/>
          <w:bCs/>
          <w:color w:val="auto"/>
          <w:sz w:val="22"/>
          <w:szCs w:val="22"/>
        </w:rPr>
        <w:t xml:space="preserve">Project: </w:t>
      </w:r>
      <w:r w:rsidR="00D02576" w:rsidRPr="006B29C1">
        <w:rPr>
          <w:rFonts w:asciiTheme="minorHAnsi" w:hAnsiTheme="minorHAnsi" w:cstheme="minorHAnsi"/>
          <w:bCs/>
          <w:color w:val="auto"/>
          <w:sz w:val="22"/>
          <w:szCs w:val="22"/>
        </w:rPr>
        <w:t>Financial Status Analysis Using Credit Score Rating</w:t>
      </w:r>
    </w:p>
    <w:p w14:paraId="53128261" w14:textId="11BB8124" w:rsidR="00D02576" w:rsidRPr="006B29C1" w:rsidRDefault="00D02576"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Capital One Financial Corporation is a bank holding company specializing in credit cards, auto loans, banking and savings products. The Project aims to propose a web-based application that keeps track of people’s credit scores. This system can be used by the consumers to know their credit score. User must register himself by adding the personal details and credit card and credit details. System will provide user with credentials to access the system. User can access his personal details as well as his credit </w:t>
      </w:r>
      <w:r w:rsidR="000A3172" w:rsidRPr="006B29C1">
        <w:rPr>
          <w:rFonts w:asciiTheme="minorHAnsi" w:hAnsiTheme="minorHAnsi" w:cstheme="minorHAnsi"/>
          <w:color w:val="auto"/>
          <w:sz w:val="22"/>
          <w:szCs w:val="22"/>
        </w:rPr>
        <w:t>details. It</w:t>
      </w:r>
      <w:r w:rsidRPr="006B29C1">
        <w:rPr>
          <w:rFonts w:asciiTheme="minorHAnsi" w:hAnsiTheme="minorHAnsi" w:cstheme="minorHAnsi"/>
          <w:color w:val="auto"/>
          <w:sz w:val="22"/>
          <w:szCs w:val="22"/>
        </w:rPr>
        <w:t xml:space="preserve"> applied a unique algorithm to calculate the credit score of the consumers and display the credit score value. System will also display whether the consumer credit score is poor, fair, good or excellent. This system is helpful for the consumer to know about their credit score.</w:t>
      </w:r>
    </w:p>
    <w:p w14:paraId="6C250BA1" w14:textId="77777777" w:rsidR="00D02576" w:rsidRPr="006B29C1" w:rsidRDefault="00D02576"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Responsibilities:</w:t>
      </w:r>
    </w:p>
    <w:p w14:paraId="01AB6CFD" w14:textId="77777777" w:rsidR="00D02576" w:rsidRPr="006B29C1" w:rsidRDefault="00D02576" w:rsidP="0005654E">
      <w:pPr>
        <w:pStyle w:val="Body"/>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Designed and developed UI using </w:t>
      </w:r>
      <w:hyperlink r:id="rId26" w:history="1">
        <w:r w:rsidRPr="006B29C1">
          <w:rPr>
            <w:rStyle w:val="Hyperlink0"/>
            <w:rFonts w:asciiTheme="minorHAnsi" w:hAnsiTheme="minorHAnsi" w:cstheme="minorHAnsi"/>
            <w:b w:val="0"/>
            <w:color w:val="auto"/>
            <w:sz w:val="22"/>
            <w:szCs w:val="22"/>
          </w:rPr>
          <w:t>ASP.NET</w:t>
        </w:r>
      </w:hyperlink>
      <w:r w:rsidRPr="006B29C1">
        <w:rPr>
          <w:rFonts w:asciiTheme="minorHAnsi" w:hAnsiTheme="minorHAnsi" w:cstheme="minorHAnsi"/>
          <w:b/>
          <w:bCs/>
          <w:color w:val="auto"/>
          <w:sz w:val="22"/>
          <w:szCs w:val="22"/>
        </w:rPr>
        <w:t xml:space="preserve"> </w:t>
      </w:r>
      <w:r w:rsidRPr="006B29C1">
        <w:rPr>
          <w:rFonts w:asciiTheme="minorHAnsi" w:hAnsiTheme="minorHAnsi" w:cstheme="minorHAnsi"/>
          <w:bCs/>
          <w:color w:val="auto"/>
          <w:sz w:val="22"/>
          <w:szCs w:val="22"/>
        </w:rPr>
        <w:t>MVC, AngularJS, JavaScript, jQuery, C#.NET, LINQ, AJAX</w:t>
      </w:r>
    </w:p>
    <w:p w14:paraId="0E0C44CB" w14:textId="77777777" w:rsidR="00D02576" w:rsidRPr="006B29C1" w:rsidRDefault="00D02576" w:rsidP="0005654E">
      <w:pPr>
        <w:pStyle w:val="Body"/>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Developed Credit Analytics module using </w:t>
      </w:r>
      <w:r w:rsidRPr="006B29C1">
        <w:rPr>
          <w:rFonts w:asciiTheme="minorHAnsi" w:hAnsiTheme="minorHAnsi" w:cstheme="minorHAnsi"/>
          <w:bCs/>
          <w:color w:val="auto"/>
          <w:sz w:val="22"/>
          <w:szCs w:val="22"/>
        </w:rPr>
        <w:t>AngularJS</w:t>
      </w:r>
      <w:r w:rsidRPr="006B29C1">
        <w:rPr>
          <w:rFonts w:asciiTheme="minorHAnsi" w:hAnsiTheme="minorHAnsi" w:cstheme="minorHAnsi"/>
          <w:color w:val="auto"/>
          <w:sz w:val="22"/>
          <w:szCs w:val="22"/>
        </w:rPr>
        <w:t xml:space="preserve"> and </w:t>
      </w:r>
      <w:r w:rsidRPr="006B29C1">
        <w:rPr>
          <w:rFonts w:asciiTheme="minorHAnsi" w:hAnsiTheme="minorHAnsi" w:cstheme="minorHAnsi"/>
          <w:bCs/>
          <w:color w:val="auto"/>
          <w:sz w:val="22"/>
          <w:szCs w:val="22"/>
        </w:rPr>
        <w:t>Web API Restful Services</w:t>
      </w:r>
      <w:r w:rsidRPr="006B29C1">
        <w:rPr>
          <w:rFonts w:asciiTheme="minorHAnsi" w:hAnsiTheme="minorHAnsi" w:cstheme="minorHAnsi"/>
          <w:color w:val="auto"/>
          <w:sz w:val="22"/>
          <w:szCs w:val="22"/>
        </w:rPr>
        <w:t xml:space="preserve"> to show the data and charts</w:t>
      </w:r>
    </w:p>
    <w:p w14:paraId="09ADC14B" w14:textId="77777777" w:rsidR="00D02576" w:rsidRPr="006B29C1" w:rsidRDefault="00D02576" w:rsidP="0005654E">
      <w:pPr>
        <w:pStyle w:val="Body"/>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Worked with </w:t>
      </w:r>
      <w:r w:rsidRPr="006B29C1">
        <w:rPr>
          <w:rFonts w:asciiTheme="minorHAnsi" w:hAnsiTheme="minorHAnsi" w:cstheme="minorHAnsi"/>
          <w:bCs/>
          <w:color w:val="auto"/>
          <w:sz w:val="22"/>
          <w:szCs w:val="22"/>
        </w:rPr>
        <w:t>jQuery</w:t>
      </w:r>
      <w:r w:rsidRPr="006B29C1">
        <w:rPr>
          <w:rFonts w:asciiTheme="minorHAnsi" w:hAnsiTheme="minorHAnsi" w:cstheme="minorHAnsi"/>
          <w:color w:val="auto"/>
          <w:sz w:val="22"/>
          <w:szCs w:val="22"/>
        </w:rPr>
        <w:t xml:space="preserve"> to traverse through HTML elements, manipulate web page content, handle events, and working with </w:t>
      </w:r>
      <w:r w:rsidRPr="006B29C1">
        <w:rPr>
          <w:rFonts w:asciiTheme="minorHAnsi" w:hAnsiTheme="minorHAnsi" w:cstheme="minorHAnsi"/>
          <w:bCs/>
          <w:color w:val="auto"/>
          <w:sz w:val="22"/>
          <w:szCs w:val="22"/>
        </w:rPr>
        <w:t>AJAX</w:t>
      </w:r>
      <w:r w:rsidRPr="006B29C1">
        <w:rPr>
          <w:rFonts w:asciiTheme="minorHAnsi" w:hAnsiTheme="minorHAnsi" w:cstheme="minorHAnsi"/>
          <w:color w:val="auto"/>
          <w:sz w:val="22"/>
          <w:szCs w:val="22"/>
        </w:rPr>
        <w:t xml:space="preserve"> using </w:t>
      </w:r>
      <w:r w:rsidRPr="006B29C1">
        <w:rPr>
          <w:rFonts w:asciiTheme="minorHAnsi" w:hAnsiTheme="minorHAnsi" w:cstheme="minorHAnsi"/>
          <w:bCs/>
          <w:color w:val="auto"/>
          <w:sz w:val="22"/>
          <w:szCs w:val="22"/>
        </w:rPr>
        <w:t>jQuery</w:t>
      </w:r>
    </w:p>
    <w:p w14:paraId="24070794" w14:textId="77777777" w:rsidR="00D02576" w:rsidRPr="006B29C1" w:rsidRDefault="00D02576" w:rsidP="0005654E">
      <w:pPr>
        <w:pStyle w:val="Body"/>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Responsible for developing reusable partial views which can be used across multiple pages for having common layout and look and feel to all the controls</w:t>
      </w:r>
    </w:p>
    <w:p w14:paraId="2F0C9860" w14:textId="77777777" w:rsidR="00D02576" w:rsidRPr="006B29C1" w:rsidRDefault="00D02576" w:rsidP="0005654E">
      <w:pPr>
        <w:pStyle w:val="Body"/>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Involved in development of Ownership pages in the application using </w:t>
      </w:r>
      <w:r w:rsidRPr="006B29C1">
        <w:rPr>
          <w:rFonts w:asciiTheme="minorHAnsi" w:hAnsiTheme="minorHAnsi" w:cstheme="minorHAnsi"/>
          <w:bCs/>
          <w:color w:val="auto"/>
          <w:sz w:val="22"/>
          <w:szCs w:val="22"/>
        </w:rPr>
        <w:t>C#.Net</w:t>
      </w:r>
      <w:r w:rsidRPr="006B29C1">
        <w:rPr>
          <w:rFonts w:asciiTheme="minorHAnsi" w:hAnsiTheme="minorHAnsi" w:cstheme="minorHAnsi"/>
          <w:b/>
          <w:bCs/>
          <w:color w:val="auto"/>
          <w:sz w:val="22"/>
          <w:szCs w:val="22"/>
        </w:rPr>
        <w:t xml:space="preserve">, </w:t>
      </w:r>
      <w:hyperlink r:id="rId27" w:history="1">
        <w:r w:rsidRPr="006B29C1">
          <w:rPr>
            <w:rStyle w:val="Hyperlink0"/>
            <w:rFonts w:asciiTheme="minorHAnsi" w:hAnsiTheme="minorHAnsi" w:cstheme="minorHAnsi"/>
            <w:b w:val="0"/>
            <w:color w:val="auto"/>
            <w:sz w:val="22"/>
            <w:szCs w:val="22"/>
          </w:rPr>
          <w:t>ASP.NET</w:t>
        </w:r>
      </w:hyperlink>
      <w:r w:rsidRPr="006B29C1">
        <w:rPr>
          <w:rFonts w:asciiTheme="minorHAnsi" w:hAnsiTheme="minorHAnsi" w:cstheme="minorHAnsi"/>
          <w:bCs/>
          <w:color w:val="auto"/>
          <w:sz w:val="22"/>
          <w:szCs w:val="22"/>
        </w:rPr>
        <w:t>, AngularJS, MVC, JavaScript, jQuery</w:t>
      </w:r>
    </w:p>
    <w:p w14:paraId="399BDCAE" w14:textId="77777777" w:rsidR="00D02576" w:rsidRPr="006B29C1" w:rsidRDefault="00D02576" w:rsidP="0005654E">
      <w:pPr>
        <w:pStyle w:val="Body"/>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Implemented Entity Framework to retrieve and manipulate the data from the database using </w:t>
      </w:r>
      <w:r w:rsidRPr="006B29C1">
        <w:rPr>
          <w:rFonts w:asciiTheme="minorHAnsi" w:hAnsiTheme="minorHAnsi" w:cstheme="minorHAnsi"/>
          <w:bCs/>
          <w:color w:val="auto"/>
          <w:sz w:val="22"/>
          <w:szCs w:val="22"/>
        </w:rPr>
        <w:t xml:space="preserve">LINQ </w:t>
      </w:r>
      <w:r w:rsidRPr="006B29C1">
        <w:rPr>
          <w:rFonts w:asciiTheme="minorHAnsi" w:hAnsiTheme="minorHAnsi" w:cstheme="minorHAnsi"/>
          <w:color w:val="auto"/>
          <w:sz w:val="22"/>
          <w:szCs w:val="22"/>
        </w:rPr>
        <w:t>queries</w:t>
      </w:r>
    </w:p>
    <w:p w14:paraId="2DA5BC64" w14:textId="77777777" w:rsidR="00D02576" w:rsidRPr="006B29C1" w:rsidRDefault="00D02576" w:rsidP="0005654E">
      <w:pPr>
        <w:pStyle w:val="Body"/>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bCs/>
          <w:color w:val="auto"/>
          <w:sz w:val="22"/>
          <w:szCs w:val="22"/>
        </w:rPr>
        <w:t>XML, JSON</w:t>
      </w:r>
      <w:r w:rsidRPr="006B29C1">
        <w:rPr>
          <w:rFonts w:asciiTheme="minorHAnsi" w:hAnsiTheme="minorHAnsi" w:cstheme="minorHAnsi"/>
          <w:color w:val="auto"/>
          <w:sz w:val="22"/>
          <w:szCs w:val="22"/>
        </w:rPr>
        <w:t xml:space="preserve"> and </w:t>
      </w:r>
      <w:r w:rsidRPr="006B29C1">
        <w:rPr>
          <w:rFonts w:asciiTheme="minorHAnsi" w:hAnsiTheme="minorHAnsi" w:cstheme="minorHAnsi"/>
          <w:bCs/>
          <w:color w:val="auto"/>
          <w:sz w:val="22"/>
          <w:szCs w:val="22"/>
        </w:rPr>
        <w:t>SOAP</w:t>
      </w:r>
      <w:r w:rsidRPr="006B29C1">
        <w:rPr>
          <w:rFonts w:asciiTheme="minorHAnsi" w:hAnsiTheme="minorHAnsi" w:cstheme="minorHAnsi"/>
          <w:color w:val="auto"/>
          <w:sz w:val="22"/>
          <w:szCs w:val="22"/>
        </w:rPr>
        <w:t xml:space="preserve"> were used to exchange structured and typed information with help of services over the internet</w:t>
      </w:r>
    </w:p>
    <w:p w14:paraId="52FAED58" w14:textId="77777777" w:rsidR="00D02576" w:rsidRPr="006B29C1" w:rsidRDefault="00D02576" w:rsidP="0005654E">
      <w:pPr>
        <w:pStyle w:val="Body"/>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Involved in writing database scripts, stored procedures, triggers, views and functions in </w:t>
      </w:r>
      <w:r w:rsidRPr="006B29C1">
        <w:rPr>
          <w:rFonts w:asciiTheme="minorHAnsi" w:hAnsiTheme="minorHAnsi" w:cstheme="minorHAnsi"/>
          <w:bCs/>
          <w:color w:val="auto"/>
          <w:sz w:val="22"/>
          <w:szCs w:val="22"/>
        </w:rPr>
        <w:t>SQL Server 2012</w:t>
      </w:r>
    </w:p>
    <w:p w14:paraId="1779EA29" w14:textId="77777777" w:rsidR="00D02576" w:rsidRPr="006B29C1" w:rsidRDefault="00D02576" w:rsidP="0005654E">
      <w:pPr>
        <w:pStyle w:val="Body"/>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Used </w:t>
      </w:r>
      <w:r w:rsidRPr="006B29C1">
        <w:rPr>
          <w:rFonts w:asciiTheme="minorHAnsi" w:hAnsiTheme="minorHAnsi" w:cstheme="minorHAnsi"/>
          <w:bCs/>
          <w:color w:val="auto"/>
          <w:sz w:val="22"/>
          <w:szCs w:val="22"/>
        </w:rPr>
        <w:t>Microsoft Team Foundation Server (TFS)</w:t>
      </w:r>
      <w:r w:rsidRPr="006B29C1">
        <w:rPr>
          <w:rFonts w:asciiTheme="minorHAnsi" w:hAnsiTheme="minorHAnsi" w:cstheme="minorHAnsi"/>
          <w:color w:val="auto"/>
          <w:sz w:val="22"/>
          <w:szCs w:val="22"/>
        </w:rPr>
        <w:t xml:space="preserve"> for version control and source code maintenance need </w:t>
      </w:r>
    </w:p>
    <w:p w14:paraId="62486C05" w14:textId="634083F2" w:rsidR="00D02576" w:rsidRPr="006B29C1" w:rsidRDefault="00D02576" w:rsidP="00EF1D79">
      <w:pPr>
        <w:pStyle w:val="Body"/>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Report daily status, risks, issues and dependencies to product manager</w:t>
      </w:r>
    </w:p>
    <w:p w14:paraId="0071E353" w14:textId="47BA4239" w:rsidR="00D02576" w:rsidRPr="006B29C1" w:rsidRDefault="00EF1D79"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color w:val="auto"/>
          <w:sz w:val="22"/>
          <w:szCs w:val="22"/>
        </w:rPr>
      </w:pPr>
      <w:r w:rsidRPr="006B29C1">
        <w:rPr>
          <w:rFonts w:asciiTheme="minorHAnsi" w:hAnsiTheme="minorHAnsi" w:cstheme="minorHAnsi"/>
          <w:b/>
          <w:bCs/>
          <w:color w:val="auto"/>
          <w:sz w:val="22"/>
          <w:szCs w:val="22"/>
        </w:rPr>
        <w:t>Environment</w:t>
      </w:r>
      <w:r w:rsidR="00D02576" w:rsidRPr="006B29C1">
        <w:rPr>
          <w:rFonts w:asciiTheme="minorHAnsi" w:hAnsiTheme="minorHAnsi" w:cstheme="minorHAnsi"/>
          <w:b/>
          <w:bCs/>
          <w:color w:val="auto"/>
          <w:sz w:val="22"/>
          <w:szCs w:val="22"/>
        </w:rPr>
        <w:t>:</w:t>
      </w:r>
      <w:r w:rsidRPr="006B29C1">
        <w:rPr>
          <w:rFonts w:asciiTheme="minorHAnsi" w:hAnsiTheme="minorHAnsi" w:cstheme="minorHAnsi"/>
          <w:b/>
          <w:bCs/>
          <w:color w:val="auto"/>
          <w:sz w:val="22"/>
          <w:szCs w:val="22"/>
        </w:rPr>
        <w:t xml:space="preserve"> </w:t>
      </w:r>
      <w:r w:rsidR="00D02576" w:rsidRPr="006B29C1">
        <w:rPr>
          <w:rFonts w:asciiTheme="minorHAnsi" w:hAnsiTheme="minorHAnsi" w:cstheme="minorHAnsi"/>
          <w:color w:val="auto"/>
          <w:sz w:val="22"/>
          <w:szCs w:val="22"/>
        </w:rPr>
        <w:t xml:space="preserve">C#, </w:t>
      </w:r>
      <w:hyperlink r:id="rId28" w:history="1">
        <w:r w:rsidR="00D02576" w:rsidRPr="006B29C1">
          <w:rPr>
            <w:rStyle w:val="Hyperlink1"/>
            <w:rFonts w:asciiTheme="minorHAnsi" w:hAnsiTheme="minorHAnsi" w:cstheme="minorHAnsi"/>
            <w:color w:val="auto"/>
            <w:sz w:val="22"/>
            <w:szCs w:val="22"/>
          </w:rPr>
          <w:t>ASP.NET</w:t>
        </w:r>
      </w:hyperlink>
      <w:r w:rsidR="00D02576" w:rsidRPr="006B29C1">
        <w:rPr>
          <w:rFonts w:asciiTheme="minorHAnsi" w:hAnsiTheme="minorHAnsi" w:cstheme="minorHAnsi"/>
          <w:color w:val="auto"/>
          <w:sz w:val="22"/>
          <w:szCs w:val="22"/>
        </w:rPr>
        <w:t xml:space="preserve">, </w:t>
      </w:r>
      <w:hyperlink r:id="rId29" w:history="1">
        <w:r w:rsidR="00D02576" w:rsidRPr="006B29C1">
          <w:rPr>
            <w:rStyle w:val="Hyperlink1"/>
            <w:rFonts w:asciiTheme="minorHAnsi" w:hAnsiTheme="minorHAnsi" w:cstheme="minorHAnsi"/>
            <w:color w:val="auto"/>
            <w:sz w:val="22"/>
            <w:szCs w:val="22"/>
          </w:rPr>
          <w:t>ASP.NET</w:t>
        </w:r>
      </w:hyperlink>
      <w:r w:rsidR="00D02576" w:rsidRPr="006B29C1">
        <w:rPr>
          <w:rFonts w:asciiTheme="minorHAnsi" w:hAnsiTheme="minorHAnsi" w:cstheme="minorHAnsi"/>
          <w:color w:val="auto"/>
          <w:sz w:val="22"/>
          <w:szCs w:val="22"/>
        </w:rPr>
        <w:t xml:space="preserve"> MVC, Web API, Angular JS, AJAX, SQL Server 2012, XML, LINQ, JavaScript, jQuery, CSS, .NET Entity Framework</w:t>
      </w:r>
    </w:p>
    <w:p w14:paraId="4101652C" w14:textId="77777777" w:rsidR="00D02576" w:rsidRPr="006B29C1" w:rsidRDefault="00D02576"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p>
    <w:p w14:paraId="17BB90E1" w14:textId="377564EB" w:rsidR="00D02576" w:rsidRPr="006B29C1" w:rsidRDefault="00D02576"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Taikang Life Insurance Co.</w:t>
      </w:r>
      <w:r w:rsidR="0027791A" w:rsidRPr="006B29C1">
        <w:rPr>
          <w:rFonts w:asciiTheme="minorHAnsi" w:hAnsiTheme="minorHAnsi" w:cstheme="minorHAnsi"/>
          <w:b/>
          <w:bCs/>
          <w:color w:val="auto"/>
          <w:sz w:val="22"/>
          <w:szCs w:val="22"/>
        </w:rPr>
        <w:t>, Ltd</w:t>
      </w:r>
      <w:r w:rsidRPr="006B29C1">
        <w:rPr>
          <w:rFonts w:asciiTheme="minorHAnsi" w:hAnsiTheme="minorHAnsi" w:cstheme="minorHAnsi"/>
          <w:b/>
          <w:bCs/>
          <w:color w:val="auto"/>
          <w:sz w:val="22"/>
          <w:szCs w:val="22"/>
        </w:rPr>
        <w:t xml:space="preserve">, Beijing, China                                                  </w:t>
      </w:r>
    </w:p>
    <w:p w14:paraId="29333C10" w14:textId="77777777" w:rsidR="00D02576" w:rsidRPr="006B29C1" w:rsidRDefault="00D02576"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Software Development Engineer</w:t>
      </w:r>
    </w:p>
    <w:p w14:paraId="5E0C1117" w14:textId="467D5C1D" w:rsidR="0027791A" w:rsidRPr="006B29C1" w:rsidRDefault="0027791A"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Oct 2014-Aug 2015</w:t>
      </w:r>
    </w:p>
    <w:p w14:paraId="7EC6C99E" w14:textId="754EDA21" w:rsidR="00D02576" w:rsidRPr="006B29C1" w:rsidRDefault="0027791A"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 xml:space="preserve">Project: </w:t>
      </w:r>
      <w:r w:rsidR="00D02576" w:rsidRPr="006B29C1">
        <w:rPr>
          <w:rFonts w:asciiTheme="minorHAnsi" w:hAnsiTheme="minorHAnsi" w:cstheme="minorHAnsi"/>
          <w:bCs/>
          <w:color w:val="auto"/>
          <w:sz w:val="22"/>
          <w:szCs w:val="22"/>
        </w:rPr>
        <w:t>Mobile Payment System .Net Project</w:t>
      </w:r>
    </w:p>
    <w:p w14:paraId="55F6226E" w14:textId="77777777" w:rsidR="00D02576" w:rsidRPr="006B29C1" w:rsidRDefault="00D02576"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Taikang Life Insurance is a large insurance and financial service conglomerate. It’s mainly business focus on insurance, asset management and health and elderly care. the project is using .NET technology which aim to design and upgrade an application to assist mobile phone users to access the information of different bills, send and receive a request from almost anywhere, anytime.</w:t>
      </w:r>
    </w:p>
    <w:p w14:paraId="4DDBEF00" w14:textId="77777777" w:rsidR="00D02576" w:rsidRPr="006B29C1" w:rsidRDefault="00D02576"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p>
    <w:p w14:paraId="25AF0F35" w14:textId="77777777" w:rsidR="00D02576" w:rsidRPr="006B29C1" w:rsidRDefault="00D02576"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Responsibilities:</w:t>
      </w:r>
    </w:p>
    <w:p w14:paraId="50EDA81C" w14:textId="77777777" w:rsidR="00D02576" w:rsidRPr="006B29C1" w:rsidRDefault="00D02576" w:rsidP="0005654E">
      <w:pPr>
        <w:pStyle w:val="Body"/>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Involved in various levels of software development life cycle</w:t>
      </w:r>
    </w:p>
    <w:p w14:paraId="355AF127" w14:textId="77777777" w:rsidR="00D02576" w:rsidRPr="006B29C1" w:rsidRDefault="00D02576" w:rsidP="0005654E">
      <w:pPr>
        <w:pStyle w:val="Body"/>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Created Database Objects like tables, constraints, indexes and stored procedures</w:t>
      </w:r>
    </w:p>
    <w:p w14:paraId="6484684D" w14:textId="77777777" w:rsidR="00D02576" w:rsidRPr="006B29C1" w:rsidRDefault="00D02576" w:rsidP="0005654E">
      <w:pPr>
        <w:pStyle w:val="Body"/>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Designed and deployment of </w:t>
      </w:r>
      <w:hyperlink r:id="rId30" w:history="1">
        <w:r w:rsidRPr="006B29C1">
          <w:rPr>
            <w:rStyle w:val="Hyperlink0"/>
            <w:rFonts w:asciiTheme="minorHAnsi" w:hAnsiTheme="minorHAnsi" w:cstheme="minorHAnsi"/>
            <w:b w:val="0"/>
            <w:color w:val="auto"/>
            <w:sz w:val="22"/>
            <w:szCs w:val="22"/>
          </w:rPr>
          <w:t>ASP.NET</w:t>
        </w:r>
      </w:hyperlink>
      <w:r w:rsidRPr="006B29C1">
        <w:rPr>
          <w:rFonts w:asciiTheme="minorHAnsi" w:hAnsiTheme="minorHAnsi" w:cstheme="minorHAnsi"/>
          <w:bCs/>
          <w:color w:val="auto"/>
          <w:sz w:val="22"/>
          <w:szCs w:val="22"/>
        </w:rPr>
        <w:t xml:space="preserve"> </w:t>
      </w:r>
      <w:r w:rsidRPr="006B29C1">
        <w:rPr>
          <w:rFonts w:asciiTheme="minorHAnsi" w:hAnsiTheme="minorHAnsi" w:cstheme="minorHAnsi"/>
          <w:color w:val="auto"/>
          <w:sz w:val="22"/>
          <w:szCs w:val="22"/>
        </w:rPr>
        <w:t>web-based application</w:t>
      </w:r>
    </w:p>
    <w:p w14:paraId="4164E654" w14:textId="77777777" w:rsidR="00D02576" w:rsidRPr="006B29C1" w:rsidRDefault="00D02576" w:rsidP="0005654E">
      <w:pPr>
        <w:pStyle w:val="Body"/>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lastRenderedPageBreak/>
        <w:t xml:space="preserve">Developed and implemented Web Forms, Custom Controls and User Controls using </w:t>
      </w:r>
      <w:hyperlink r:id="rId31" w:history="1">
        <w:r w:rsidRPr="006B29C1">
          <w:rPr>
            <w:rStyle w:val="Hyperlink1"/>
            <w:rFonts w:asciiTheme="minorHAnsi" w:hAnsiTheme="minorHAnsi" w:cstheme="minorHAnsi"/>
            <w:color w:val="auto"/>
            <w:sz w:val="22"/>
            <w:szCs w:val="22"/>
          </w:rPr>
          <w:t>ASP.Net</w:t>
        </w:r>
      </w:hyperlink>
    </w:p>
    <w:p w14:paraId="742FFD6B" w14:textId="77777777" w:rsidR="00D02576" w:rsidRPr="006B29C1" w:rsidRDefault="00D02576" w:rsidP="0005654E">
      <w:pPr>
        <w:pStyle w:val="Body"/>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Designed Pages using </w:t>
      </w:r>
      <w:r w:rsidRPr="006B29C1">
        <w:rPr>
          <w:rFonts w:asciiTheme="minorHAnsi" w:hAnsiTheme="minorHAnsi" w:cstheme="minorHAnsi"/>
          <w:bCs/>
          <w:color w:val="auto"/>
          <w:sz w:val="22"/>
          <w:szCs w:val="22"/>
        </w:rPr>
        <w:t xml:space="preserve">HTML, CSS3, </w:t>
      </w:r>
      <w:hyperlink r:id="rId32" w:history="1">
        <w:r w:rsidRPr="006B29C1">
          <w:rPr>
            <w:rStyle w:val="Hyperlink0"/>
            <w:rFonts w:asciiTheme="minorHAnsi" w:hAnsiTheme="minorHAnsi" w:cstheme="minorHAnsi"/>
            <w:b w:val="0"/>
            <w:color w:val="auto"/>
            <w:sz w:val="22"/>
            <w:szCs w:val="22"/>
          </w:rPr>
          <w:t>ASP.NET</w:t>
        </w:r>
      </w:hyperlink>
      <w:r w:rsidRPr="006B29C1">
        <w:rPr>
          <w:rFonts w:asciiTheme="minorHAnsi" w:hAnsiTheme="minorHAnsi" w:cstheme="minorHAnsi"/>
          <w:bCs/>
          <w:color w:val="auto"/>
          <w:sz w:val="22"/>
          <w:szCs w:val="22"/>
        </w:rPr>
        <w:t xml:space="preserve"> 3.5</w:t>
      </w:r>
    </w:p>
    <w:p w14:paraId="793230F0" w14:textId="77777777" w:rsidR="00D02576" w:rsidRPr="006B29C1" w:rsidRDefault="00D02576" w:rsidP="0005654E">
      <w:pPr>
        <w:pStyle w:val="Body"/>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Exclusive work experience with </w:t>
      </w:r>
      <w:r w:rsidRPr="006B29C1">
        <w:rPr>
          <w:rFonts w:asciiTheme="minorHAnsi" w:hAnsiTheme="minorHAnsi" w:cstheme="minorHAnsi"/>
          <w:bCs/>
          <w:color w:val="auto"/>
          <w:sz w:val="22"/>
          <w:szCs w:val="22"/>
        </w:rPr>
        <w:t>C#</w:t>
      </w:r>
      <w:r w:rsidRPr="006B29C1">
        <w:rPr>
          <w:rFonts w:asciiTheme="minorHAnsi" w:hAnsiTheme="minorHAnsi" w:cstheme="minorHAnsi"/>
          <w:color w:val="auto"/>
          <w:sz w:val="22"/>
          <w:szCs w:val="22"/>
        </w:rPr>
        <w:t xml:space="preserve"> code-behind files, debugging and quality testing of the code</w:t>
      </w:r>
    </w:p>
    <w:p w14:paraId="3F81A842" w14:textId="77777777" w:rsidR="00D02576" w:rsidRPr="006B29C1" w:rsidRDefault="00D02576" w:rsidP="0005654E">
      <w:pPr>
        <w:pStyle w:val="Body"/>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Implemented server-side validations using</w:t>
      </w:r>
      <w:r w:rsidRPr="006B29C1">
        <w:rPr>
          <w:rFonts w:asciiTheme="minorHAnsi" w:hAnsiTheme="minorHAnsi" w:cstheme="minorHAnsi"/>
          <w:bCs/>
          <w:color w:val="auto"/>
          <w:sz w:val="22"/>
          <w:szCs w:val="22"/>
        </w:rPr>
        <w:t xml:space="preserve"> </w:t>
      </w:r>
      <w:hyperlink r:id="rId33" w:history="1">
        <w:r w:rsidRPr="006B29C1">
          <w:rPr>
            <w:rStyle w:val="Hyperlink0"/>
            <w:rFonts w:asciiTheme="minorHAnsi" w:hAnsiTheme="minorHAnsi" w:cstheme="minorHAnsi"/>
            <w:b w:val="0"/>
            <w:color w:val="auto"/>
            <w:sz w:val="22"/>
            <w:szCs w:val="22"/>
          </w:rPr>
          <w:t>ASP.NET</w:t>
        </w:r>
      </w:hyperlink>
      <w:r w:rsidRPr="006B29C1">
        <w:rPr>
          <w:rFonts w:asciiTheme="minorHAnsi" w:hAnsiTheme="minorHAnsi" w:cstheme="minorHAnsi"/>
          <w:color w:val="auto"/>
          <w:sz w:val="22"/>
          <w:szCs w:val="22"/>
        </w:rPr>
        <w:t xml:space="preserve"> and client-Side validation using </w:t>
      </w:r>
      <w:r w:rsidRPr="006B29C1">
        <w:rPr>
          <w:rFonts w:asciiTheme="minorHAnsi" w:hAnsiTheme="minorHAnsi" w:cstheme="minorHAnsi"/>
          <w:bCs/>
          <w:color w:val="auto"/>
          <w:sz w:val="22"/>
          <w:szCs w:val="22"/>
        </w:rPr>
        <w:t>JavaScript</w:t>
      </w:r>
    </w:p>
    <w:p w14:paraId="54797E80" w14:textId="77777777" w:rsidR="00D02576" w:rsidRPr="006B29C1" w:rsidRDefault="00D02576" w:rsidP="0005654E">
      <w:pPr>
        <w:pStyle w:val="Body"/>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Developed screens using grid view control with paging and created styles using </w:t>
      </w:r>
      <w:r w:rsidRPr="006B29C1">
        <w:rPr>
          <w:rFonts w:asciiTheme="minorHAnsi" w:hAnsiTheme="minorHAnsi" w:cstheme="minorHAnsi"/>
          <w:bCs/>
          <w:color w:val="auto"/>
          <w:sz w:val="22"/>
          <w:szCs w:val="22"/>
        </w:rPr>
        <w:t>CSS</w:t>
      </w:r>
      <w:r w:rsidRPr="006B29C1">
        <w:rPr>
          <w:rFonts w:asciiTheme="minorHAnsi" w:hAnsiTheme="minorHAnsi" w:cstheme="minorHAnsi"/>
          <w:color w:val="auto"/>
          <w:sz w:val="22"/>
          <w:szCs w:val="22"/>
        </w:rPr>
        <w:t xml:space="preserve"> across the application</w:t>
      </w:r>
    </w:p>
    <w:p w14:paraId="6CE6E9F2" w14:textId="77777777" w:rsidR="00D02576" w:rsidRPr="006B29C1" w:rsidRDefault="00D02576" w:rsidP="0005654E">
      <w:pPr>
        <w:pStyle w:val="Body"/>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Implementing the Security for application based on the roles</w:t>
      </w:r>
    </w:p>
    <w:p w14:paraId="3461D779" w14:textId="4C40B6D6" w:rsidR="00D02576" w:rsidRPr="006B29C1" w:rsidRDefault="00D02576" w:rsidP="00EF1D79">
      <w:pPr>
        <w:pStyle w:val="Body"/>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Involved in </w:t>
      </w:r>
      <w:r w:rsidRPr="006B29C1">
        <w:rPr>
          <w:rFonts w:asciiTheme="minorHAnsi" w:hAnsiTheme="minorHAnsi" w:cstheme="minorHAnsi"/>
          <w:bCs/>
          <w:color w:val="auto"/>
          <w:sz w:val="22"/>
          <w:szCs w:val="22"/>
        </w:rPr>
        <w:t>Unit testing</w:t>
      </w:r>
      <w:r w:rsidRPr="006B29C1">
        <w:rPr>
          <w:rFonts w:asciiTheme="minorHAnsi" w:hAnsiTheme="minorHAnsi" w:cstheme="minorHAnsi"/>
          <w:color w:val="auto"/>
          <w:sz w:val="22"/>
          <w:szCs w:val="22"/>
        </w:rPr>
        <w:t xml:space="preserve"> with different sets of inputs</w:t>
      </w:r>
    </w:p>
    <w:p w14:paraId="1FC5CFF1" w14:textId="62F451A7" w:rsidR="00D02576" w:rsidRPr="006B29C1" w:rsidRDefault="0027791A"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color w:val="auto"/>
          <w:sz w:val="22"/>
          <w:szCs w:val="22"/>
        </w:rPr>
      </w:pPr>
      <w:r w:rsidRPr="006B29C1">
        <w:rPr>
          <w:rFonts w:asciiTheme="minorHAnsi" w:hAnsiTheme="minorHAnsi" w:cstheme="minorHAnsi"/>
          <w:b/>
          <w:bCs/>
          <w:color w:val="auto"/>
          <w:sz w:val="22"/>
          <w:szCs w:val="22"/>
        </w:rPr>
        <w:t>Environment</w:t>
      </w:r>
      <w:r w:rsidR="00D02576" w:rsidRPr="006B29C1">
        <w:rPr>
          <w:rFonts w:asciiTheme="minorHAnsi" w:hAnsiTheme="minorHAnsi" w:cstheme="minorHAnsi"/>
          <w:b/>
          <w:bCs/>
          <w:color w:val="auto"/>
          <w:sz w:val="22"/>
          <w:szCs w:val="22"/>
        </w:rPr>
        <w:t>:</w:t>
      </w:r>
      <w:r w:rsidRPr="006B29C1">
        <w:rPr>
          <w:rFonts w:asciiTheme="minorHAnsi" w:hAnsiTheme="minorHAnsi" w:cstheme="minorHAnsi"/>
          <w:b/>
          <w:bCs/>
          <w:color w:val="auto"/>
          <w:sz w:val="22"/>
          <w:szCs w:val="22"/>
        </w:rPr>
        <w:t xml:space="preserve"> </w:t>
      </w:r>
      <w:hyperlink r:id="rId34" w:history="1">
        <w:r w:rsidR="00D02576" w:rsidRPr="006B29C1">
          <w:rPr>
            <w:rStyle w:val="Hyperlink1"/>
            <w:rFonts w:asciiTheme="minorHAnsi" w:hAnsiTheme="minorHAnsi" w:cstheme="minorHAnsi"/>
            <w:color w:val="auto"/>
            <w:sz w:val="22"/>
            <w:szCs w:val="22"/>
          </w:rPr>
          <w:t>ASP.NET</w:t>
        </w:r>
      </w:hyperlink>
      <w:r w:rsidR="00D02576" w:rsidRPr="006B29C1">
        <w:rPr>
          <w:rFonts w:asciiTheme="minorHAnsi" w:hAnsiTheme="minorHAnsi" w:cstheme="minorHAnsi"/>
          <w:color w:val="auto"/>
          <w:sz w:val="22"/>
          <w:szCs w:val="22"/>
        </w:rPr>
        <w:t xml:space="preserve"> MVC5, C# .NET 4.5, Angular JS, Web API, JavaScript, jQuery, CSS, HTML, SQL Server, MS Unit Test</w:t>
      </w:r>
    </w:p>
    <w:p w14:paraId="0FB78278" w14:textId="417ECD31" w:rsidR="00D02576" w:rsidRPr="006B29C1" w:rsidRDefault="00D02576"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p>
    <w:p w14:paraId="6F5E1397" w14:textId="77777777" w:rsidR="00627CD3" w:rsidRPr="006B29C1" w:rsidRDefault="00627CD3" w:rsidP="00627CD3">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p>
    <w:p w14:paraId="07227B06" w14:textId="77777777" w:rsidR="00627CD3" w:rsidRPr="006B29C1" w:rsidRDefault="00627CD3" w:rsidP="00627CD3">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 xml:space="preserve">Hua Xia Bank Co., Ltd, Beijing, China                                                                  </w:t>
      </w:r>
    </w:p>
    <w:p w14:paraId="50D64FB3" w14:textId="77777777" w:rsidR="00627CD3" w:rsidRPr="006B29C1" w:rsidRDefault="00627CD3" w:rsidP="00627CD3">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.NET Software Engineer</w:t>
      </w:r>
    </w:p>
    <w:p w14:paraId="7CEA8280" w14:textId="169732E1" w:rsidR="00627CD3" w:rsidRPr="006B29C1" w:rsidRDefault="00627CD3" w:rsidP="00627CD3">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Sep 2013~Sep 2014</w:t>
      </w:r>
    </w:p>
    <w:p w14:paraId="4B9D59F1" w14:textId="77777777" w:rsidR="00627CD3" w:rsidRPr="006B29C1" w:rsidRDefault="00627CD3" w:rsidP="00627CD3">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Cs/>
          <w:color w:val="auto"/>
          <w:sz w:val="22"/>
          <w:szCs w:val="22"/>
        </w:rPr>
      </w:pPr>
      <w:r w:rsidRPr="006B29C1">
        <w:rPr>
          <w:rFonts w:asciiTheme="minorHAnsi" w:hAnsiTheme="minorHAnsi" w:cstheme="minorHAnsi"/>
          <w:b/>
          <w:bCs/>
          <w:color w:val="auto"/>
          <w:sz w:val="22"/>
          <w:szCs w:val="22"/>
        </w:rPr>
        <w:t xml:space="preserve">Project: </w:t>
      </w:r>
      <w:r w:rsidRPr="006B29C1">
        <w:rPr>
          <w:rFonts w:asciiTheme="minorHAnsi" w:hAnsiTheme="minorHAnsi" w:cstheme="minorHAnsi"/>
          <w:bCs/>
          <w:color w:val="auto"/>
          <w:sz w:val="22"/>
          <w:szCs w:val="22"/>
        </w:rPr>
        <w:t>Bank Online Management System Project</w:t>
      </w:r>
    </w:p>
    <w:p w14:paraId="30DAE97C" w14:textId="0A1DC907" w:rsidR="00627CD3" w:rsidRPr="006B29C1" w:rsidRDefault="00627CD3" w:rsidP="00627CD3">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Hua Xia Bank is a Chinese diversified financial services company which providing banking, mortgages, and investing services and has been continually upgrading its software domain. This project is mainly to build and maintain a desktop application which is implemented in C# .NET platform.</w:t>
      </w:r>
    </w:p>
    <w:p w14:paraId="593C031A" w14:textId="77777777" w:rsidR="00627CD3" w:rsidRPr="006B29C1" w:rsidRDefault="00627CD3" w:rsidP="00627CD3">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b/>
          <w:bCs/>
          <w:color w:val="auto"/>
          <w:sz w:val="22"/>
          <w:szCs w:val="22"/>
        </w:rPr>
      </w:pPr>
      <w:r w:rsidRPr="006B29C1">
        <w:rPr>
          <w:rFonts w:asciiTheme="minorHAnsi" w:hAnsiTheme="minorHAnsi" w:cstheme="minorHAnsi"/>
          <w:b/>
          <w:bCs/>
          <w:color w:val="auto"/>
          <w:sz w:val="22"/>
          <w:szCs w:val="22"/>
        </w:rPr>
        <w:t>Responsibilities:</w:t>
      </w:r>
    </w:p>
    <w:p w14:paraId="6E4FDA1A" w14:textId="5F3C8708" w:rsidR="00627CD3" w:rsidRPr="006B29C1" w:rsidRDefault="00627CD3" w:rsidP="00627CD3">
      <w:pPr>
        <w:pStyle w:val="Body"/>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Design front-end UI elements design and back-end with full stack development</w:t>
      </w:r>
    </w:p>
    <w:p w14:paraId="086F1999" w14:textId="77777777" w:rsidR="00627CD3" w:rsidRPr="006B29C1" w:rsidRDefault="00627CD3" w:rsidP="00627CD3">
      <w:pPr>
        <w:pStyle w:val="Body"/>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Designed and developed Web pages and website apps using </w:t>
      </w:r>
      <w:r w:rsidRPr="006B29C1">
        <w:rPr>
          <w:rFonts w:asciiTheme="minorHAnsi" w:hAnsiTheme="minorHAnsi" w:cstheme="minorHAnsi"/>
          <w:bCs/>
          <w:color w:val="auto"/>
          <w:sz w:val="22"/>
          <w:szCs w:val="22"/>
        </w:rPr>
        <w:t xml:space="preserve">C#.NET, </w:t>
      </w:r>
      <w:hyperlink r:id="rId35" w:history="1">
        <w:r w:rsidRPr="006B29C1">
          <w:rPr>
            <w:rStyle w:val="Hyperlink0"/>
            <w:rFonts w:asciiTheme="minorHAnsi" w:hAnsiTheme="minorHAnsi" w:cstheme="minorHAnsi"/>
            <w:b w:val="0"/>
            <w:color w:val="auto"/>
            <w:sz w:val="22"/>
            <w:szCs w:val="22"/>
          </w:rPr>
          <w:t>ASP.NET</w:t>
        </w:r>
      </w:hyperlink>
      <w:r w:rsidRPr="006B29C1">
        <w:rPr>
          <w:rFonts w:asciiTheme="minorHAnsi" w:hAnsiTheme="minorHAnsi" w:cstheme="minorHAnsi"/>
          <w:bCs/>
          <w:color w:val="auto"/>
          <w:sz w:val="22"/>
          <w:szCs w:val="22"/>
        </w:rPr>
        <w:t>, MVC 5, HTML, Javascript, jQuery, Bootstrap, CSS3, Angular JS, AJAX</w:t>
      </w:r>
    </w:p>
    <w:p w14:paraId="2935C9B1" w14:textId="77777777" w:rsidR="00627CD3" w:rsidRPr="006B29C1" w:rsidRDefault="00627CD3" w:rsidP="00627CD3">
      <w:pPr>
        <w:pStyle w:val="Body"/>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Implemented Data Access layer using </w:t>
      </w:r>
      <w:hyperlink r:id="rId36" w:history="1">
        <w:r w:rsidRPr="006B29C1">
          <w:rPr>
            <w:rStyle w:val="Hyperlink0"/>
            <w:rFonts w:asciiTheme="minorHAnsi" w:hAnsiTheme="minorHAnsi" w:cstheme="minorHAnsi"/>
            <w:b w:val="0"/>
            <w:color w:val="auto"/>
            <w:sz w:val="22"/>
            <w:szCs w:val="22"/>
          </w:rPr>
          <w:t>ADO.NET</w:t>
        </w:r>
      </w:hyperlink>
      <w:r w:rsidRPr="006B29C1">
        <w:rPr>
          <w:rFonts w:asciiTheme="minorHAnsi" w:hAnsiTheme="minorHAnsi" w:cstheme="minorHAnsi"/>
          <w:bCs/>
          <w:color w:val="auto"/>
          <w:sz w:val="22"/>
          <w:szCs w:val="22"/>
        </w:rPr>
        <w:t xml:space="preserve"> Entity Framework</w:t>
      </w:r>
      <w:r w:rsidRPr="006B29C1">
        <w:rPr>
          <w:rFonts w:asciiTheme="minorHAnsi" w:hAnsiTheme="minorHAnsi" w:cstheme="minorHAnsi"/>
          <w:color w:val="auto"/>
          <w:sz w:val="22"/>
          <w:szCs w:val="22"/>
        </w:rPr>
        <w:t xml:space="preserve"> by using </w:t>
      </w:r>
      <w:hyperlink r:id="rId37" w:history="1">
        <w:r w:rsidRPr="006B29C1">
          <w:rPr>
            <w:rStyle w:val="Hyperlink1"/>
            <w:rFonts w:asciiTheme="minorHAnsi" w:hAnsiTheme="minorHAnsi" w:cstheme="minorHAnsi"/>
            <w:color w:val="auto"/>
            <w:sz w:val="22"/>
            <w:szCs w:val="22"/>
          </w:rPr>
          <w:t>ADO.NET</w:t>
        </w:r>
      </w:hyperlink>
      <w:r w:rsidRPr="006B29C1">
        <w:rPr>
          <w:rFonts w:asciiTheme="minorHAnsi" w:hAnsiTheme="minorHAnsi" w:cstheme="minorHAnsi"/>
          <w:color w:val="auto"/>
          <w:sz w:val="22"/>
          <w:szCs w:val="22"/>
        </w:rPr>
        <w:t xml:space="preserve"> objects such as </w:t>
      </w:r>
      <w:r w:rsidRPr="006B29C1">
        <w:rPr>
          <w:rFonts w:asciiTheme="minorHAnsi" w:hAnsiTheme="minorHAnsi" w:cstheme="minorHAnsi"/>
          <w:bCs/>
          <w:color w:val="auto"/>
          <w:sz w:val="22"/>
          <w:szCs w:val="22"/>
        </w:rPr>
        <w:t>Data Reader, Data Set, Data Adapter</w:t>
      </w:r>
      <w:r w:rsidRPr="006B29C1">
        <w:rPr>
          <w:rFonts w:asciiTheme="minorHAnsi" w:hAnsiTheme="minorHAnsi" w:cstheme="minorHAnsi"/>
          <w:color w:val="auto"/>
          <w:sz w:val="22"/>
          <w:szCs w:val="22"/>
        </w:rPr>
        <w:t xml:space="preserve"> and </w:t>
      </w:r>
      <w:r w:rsidRPr="006B29C1">
        <w:rPr>
          <w:rFonts w:asciiTheme="minorHAnsi" w:hAnsiTheme="minorHAnsi" w:cstheme="minorHAnsi"/>
          <w:bCs/>
          <w:color w:val="auto"/>
          <w:sz w:val="22"/>
          <w:szCs w:val="22"/>
        </w:rPr>
        <w:t>Data View</w:t>
      </w:r>
      <w:r w:rsidRPr="006B29C1">
        <w:rPr>
          <w:rFonts w:asciiTheme="minorHAnsi" w:hAnsiTheme="minorHAnsi" w:cstheme="minorHAnsi"/>
          <w:color w:val="auto"/>
          <w:sz w:val="22"/>
          <w:szCs w:val="22"/>
        </w:rPr>
        <w:t xml:space="preserve"> to communicate with the </w:t>
      </w:r>
      <w:r w:rsidRPr="006B29C1">
        <w:rPr>
          <w:rFonts w:asciiTheme="minorHAnsi" w:hAnsiTheme="minorHAnsi" w:cstheme="minorHAnsi"/>
          <w:bCs/>
          <w:color w:val="auto"/>
          <w:sz w:val="22"/>
          <w:szCs w:val="22"/>
        </w:rPr>
        <w:t>SQL Server</w:t>
      </w:r>
      <w:r w:rsidRPr="006B29C1">
        <w:rPr>
          <w:rFonts w:asciiTheme="minorHAnsi" w:hAnsiTheme="minorHAnsi" w:cstheme="minorHAnsi"/>
          <w:color w:val="auto"/>
          <w:sz w:val="22"/>
          <w:szCs w:val="22"/>
        </w:rPr>
        <w:t xml:space="preserve"> Database and to access, update the data in the database</w:t>
      </w:r>
    </w:p>
    <w:p w14:paraId="0F874D3E" w14:textId="77777777" w:rsidR="00627CD3" w:rsidRPr="006B29C1" w:rsidRDefault="00627CD3" w:rsidP="00627CD3">
      <w:pPr>
        <w:pStyle w:val="Body"/>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Developed rich front-end UI using </w:t>
      </w:r>
      <w:hyperlink r:id="rId38" w:history="1">
        <w:r w:rsidRPr="006B29C1">
          <w:rPr>
            <w:rStyle w:val="Hyperlink0"/>
            <w:rFonts w:asciiTheme="minorHAnsi" w:hAnsiTheme="minorHAnsi" w:cstheme="minorHAnsi"/>
            <w:b w:val="0"/>
            <w:color w:val="auto"/>
            <w:sz w:val="22"/>
            <w:szCs w:val="22"/>
          </w:rPr>
          <w:t>ASP.NET</w:t>
        </w:r>
      </w:hyperlink>
      <w:r w:rsidRPr="006B29C1">
        <w:rPr>
          <w:rFonts w:asciiTheme="minorHAnsi" w:hAnsiTheme="minorHAnsi" w:cstheme="minorHAnsi"/>
          <w:bCs/>
          <w:color w:val="auto"/>
          <w:sz w:val="22"/>
          <w:szCs w:val="22"/>
        </w:rPr>
        <w:t xml:space="preserve"> </w:t>
      </w:r>
      <w:r w:rsidRPr="006B29C1">
        <w:rPr>
          <w:rFonts w:asciiTheme="minorHAnsi" w:hAnsiTheme="minorHAnsi" w:cstheme="minorHAnsi"/>
          <w:color w:val="auto"/>
          <w:sz w:val="22"/>
          <w:szCs w:val="22"/>
        </w:rPr>
        <w:t xml:space="preserve">and </w:t>
      </w:r>
      <w:r w:rsidRPr="006B29C1">
        <w:rPr>
          <w:rFonts w:asciiTheme="minorHAnsi" w:hAnsiTheme="minorHAnsi" w:cstheme="minorHAnsi"/>
          <w:bCs/>
          <w:color w:val="auto"/>
          <w:sz w:val="22"/>
          <w:szCs w:val="22"/>
        </w:rPr>
        <w:t>AJAX</w:t>
      </w:r>
      <w:r w:rsidRPr="006B29C1">
        <w:rPr>
          <w:rFonts w:asciiTheme="minorHAnsi" w:hAnsiTheme="minorHAnsi" w:cstheme="minorHAnsi"/>
          <w:color w:val="auto"/>
          <w:sz w:val="22"/>
          <w:szCs w:val="22"/>
        </w:rPr>
        <w:t xml:space="preserve"> controls and enhanced the User Interface as per the requirements</w:t>
      </w:r>
    </w:p>
    <w:p w14:paraId="54AAF101" w14:textId="77777777" w:rsidR="00627CD3" w:rsidRPr="006B29C1" w:rsidRDefault="00627CD3" w:rsidP="00627CD3">
      <w:pPr>
        <w:pStyle w:val="Body"/>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Written basic to complex </w:t>
      </w:r>
      <w:r w:rsidRPr="006B29C1">
        <w:rPr>
          <w:rFonts w:asciiTheme="minorHAnsi" w:hAnsiTheme="minorHAnsi" w:cstheme="minorHAnsi"/>
          <w:bCs/>
          <w:color w:val="auto"/>
          <w:sz w:val="22"/>
          <w:szCs w:val="22"/>
        </w:rPr>
        <w:t>SQL</w:t>
      </w:r>
      <w:r w:rsidRPr="006B29C1">
        <w:rPr>
          <w:rFonts w:asciiTheme="minorHAnsi" w:hAnsiTheme="minorHAnsi" w:cstheme="minorHAnsi"/>
          <w:color w:val="auto"/>
          <w:sz w:val="22"/>
          <w:szCs w:val="22"/>
        </w:rPr>
        <w:t xml:space="preserve"> queries performing </w:t>
      </w:r>
      <w:r w:rsidRPr="006B29C1">
        <w:rPr>
          <w:rFonts w:asciiTheme="minorHAnsi" w:hAnsiTheme="minorHAnsi" w:cstheme="minorHAnsi"/>
          <w:bCs/>
          <w:color w:val="auto"/>
          <w:sz w:val="22"/>
          <w:szCs w:val="22"/>
        </w:rPr>
        <w:t>CRUD</w:t>
      </w:r>
      <w:r w:rsidRPr="006B29C1">
        <w:rPr>
          <w:rFonts w:asciiTheme="minorHAnsi" w:hAnsiTheme="minorHAnsi" w:cstheme="minorHAnsi"/>
          <w:color w:val="auto"/>
          <w:sz w:val="22"/>
          <w:szCs w:val="22"/>
        </w:rPr>
        <w:t xml:space="preserve"> operations, stored procedures and triggers for data Retrieval and data insertion</w:t>
      </w:r>
    </w:p>
    <w:p w14:paraId="3CEC9705" w14:textId="77777777" w:rsidR="00627CD3" w:rsidRPr="006B29C1" w:rsidRDefault="00627CD3" w:rsidP="00627CD3">
      <w:pPr>
        <w:pStyle w:val="Body"/>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Implemented complex and optimized </w:t>
      </w:r>
      <w:r w:rsidRPr="006B29C1">
        <w:rPr>
          <w:rFonts w:asciiTheme="minorHAnsi" w:hAnsiTheme="minorHAnsi" w:cstheme="minorHAnsi"/>
          <w:bCs/>
          <w:color w:val="auto"/>
          <w:sz w:val="22"/>
          <w:szCs w:val="22"/>
        </w:rPr>
        <w:t>LINQ</w:t>
      </w:r>
      <w:r w:rsidRPr="006B29C1">
        <w:rPr>
          <w:rFonts w:asciiTheme="minorHAnsi" w:hAnsiTheme="minorHAnsi" w:cstheme="minorHAnsi"/>
          <w:color w:val="auto"/>
          <w:sz w:val="22"/>
          <w:szCs w:val="22"/>
        </w:rPr>
        <w:t xml:space="preserve"> queries to SQL to fetch and save the data</w:t>
      </w:r>
    </w:p>
    <w:p w14:paraId="5B6A649F" w14:textId="77777777" w:rsidR="00627CD3" w:rsidRPr="006B29C1" w:rsidRDefault="00627CD3" w:rsidP="00627CD3">
      <w:pPr>
        <w:pStyle w:val="Body"/>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Developed complex </w:t>
      </w:r>
      <w:r w:rsidRPr="006B29C1">
        <w:rPr>
          <w:rFonts w:asciiTheme="minorHAnsi" w:hAnsiTheme="minorHAnsi" w:cstheme="minorHAnsi"/>
          <w:bCs/>
          <w:color w:val="auto"/>
          <w:sz w:val="22"/>
          <w:szCs w:val="22"/>
        </w:rPr>
        <w:t>MVC Controller, View Models</w:t>
      </w:r>
      <w:r w:rsidRPr="006B29C1">
        <w:rPr>
          <w:rFonts w:asciiTheme="minorHAnsi" w:hAnsiTheme="minorHAnsi" w:cstheme="minorHAnsi"/>
          <w:color w:val="auto"/>
          <w:sz w:val="22"/>
          <w:szCs w:val="22"/>
        </w:rPr>
        <w:t xml:space="preserve"> and Helper methods linked to backend databases</w:t>
      </w:r>
    </w:p>
    <w:p w14:paraId="1BA2FE62" w14:textId="77777777" w:rsidR="00627CD3" w:rsidRPr="006B29C1" w:rsidRDefault="00627CD3" w:rsidP="00627CD3">
      <w:pPr>
        <w:pStyle w:val="Body"/>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Developed Business logic layer by implementing Object Oriented Programming languages (</w:t>
      </w:r>
      <w:r w:rsidRPr="006B29C1">
        <w:rPr>
          <w:rFonts w:asciiTheme="minorHAnsi" w:hAnsiTheme="minorHAnsi" w:cstheme="minorHAnsi"/>
          <w:bCs/>
          <w:color w:val="auto"/>
          <w:sz w:val="22"/>
          <w:szCs w:val="22"/>
        </w:rPr>
        <w:t>OOPS</w:t>
      </w:r>
      <w:r w:rsidRPr="006B29C1">
        <w:rPr>
          <w:rFonts w:asciiTheme="minorHAnsi" w:hAnsiTheme="minorHAnsi" w:cstheme="minorHAnsi"/>
          <w:color w:val="auto"/>
          <w:sz w:val="22"/>
          <w:szCs w:val="22"/>
        </w:rPr>
        <w:t>) concepts, abstraction, encapsulation, inheritance, polymorphism in C#</w:t>
      </w:r>
    </w:p>
    <w:p w14:paraId="5705A82D" w14:textId="77777777" w:rsidR="00627CD3" w:rsidRPr="006B29C1" w:rsidRDefault="00627CD3" w:rsidP="00627CD3">
      <w:pPr>
        <w:pStyle w:val="Body"/>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Used </w:t>
      </w:r>
      <w:r w:rsidRPr="006B29C1">
        <w:rPr>
          <w:rFonts w:asciiTheme="minorHAnsi" w:hAnsiTheme="minorHAnsi" w:cstheme="minorHAnsi"/>
          <w:bCs/>
          <w:color w:val="auto"/>
          <w:sz w:val="22"/>
          <w:szCs w:val="22"/>
        </w:rPr>
        <w:t>SSRS</w:t>
      </w:r>
      <w:r w:rsidRPr="006B29C1">
        <w:rPr>
          <w:rFonts w:asciiTheme="minorHAnsi" w:hAnsiTheme="minorHAnsi" w:cstheme="minorHAnsi"/>
          <w:color w:val="auto"/>
          <w:sz w:val="22"/>
          <w:szCs w:val="22"/>
        </w:rPr>
        <w:t xml:space="preserve"> to generate reports and integrated with </w:t>
      </w:r>
      <w:hyperlink r:id="rId39" w:history="1">
        <w:r w:rsidRPr="006B29C1">
          <w:rPr>
            <w:rStyle w:val="Hyperlink1"/>
            <w:rFonts w:asciiTheme="minorHAnsi" w:hAnsiTheme="minorHAnsi" w:cstheme="minorHAnsi"/>
            <w:color w:val="auto"/>
            <w:sz w:val="22"/>
            <w:szCs w:val="22"/>
          </w:rPr>
          <w:t>ASP.NET</w:t>
        </w:r>
      </w:hyperlink>
      <w:r w:rsidRPr="006B29C1">
        <w:rPr>
          <w:rFonts w:asciiTheme="minorHAnsi" w:hAnsiTheme="minorHAnsi" w:cstheme="minorHAnsi"/>
          <w:color w:val="auto"/>
          <w:sz w:val="22"/>
          <w:szCs w:val="22"/>
        </w:rPr>
        <w:t xml:space="preserve"> web page using report viewer</w:t>
      </w:r>
    </w:p>
    <w:p w14:paraId="0F11B77E" w14:textId="77777777" w:rsidR="00627CD3" w:rsidRPr="006B29C1" w:rsidRDefault="00627CD3" w:rsidP="00627CD3">
      <w:pPr>
        <w:pStyle w:val="Body"/>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Responsible for designing and developing the back-end Database using </w:t>
      </w:r>
      <w:r w:rsidRPr="006B29C1">
        <w:rPr>
          <w:rFonts w:asciiTheme="minorHAnsi" w:hAnsiTheme="minorHAnsi" w:cstheme="minorHAnsi"/>
          <w:bCs/>
          <w:color w:val="auto"/>
          <w:sz w:val="22"/>
          <w:szCs w:val="22"/>
        </w:rPr>
        <w:t>SQL Server 2012 R2</w:t>
      </w:r>
      <w:r w:rsidRPr="006B29C1">
        <w:rPr>
          <w:rFonts w:asciiTheme="minorHAnsi" w:hAnsiTheme="minorHAnsi" w:cstheme="minorHAnsi"/>
          <w:color w:val="auto"/>
          <w:sz w:val="22"/>
          <w:szCs w:val="22"/>
        </w:rPr>
        <w:t xml:space="preserve"> and Creating Tables, Relations, Indexes, Stored Procedures, Views, Functions</w:t>
      </w:r>
    </w:p>
    <w:p w14:paraId="35B91AE4" w14:textId="77777777" w:rsidR="00627CD3" w:rsidRPr="006B29C1" w:rsidRDefault="00627CD3" w:rsidP="00627CD3">
      <w:pPr>
        <w:pStyle w:val="Body"/>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 xml:space="preserve">Created </w:t>
      </w:r>
      <w:r w:rsidRPr="006B29C1">
        <w:rPr>
          <w:rFonts w:asciiTheme="minorHAnsi" w:hAnsiTheme="minorHAnsi" w:cstheme="minorHAnsi"/>
          <w:bCs/>
          <w:color w:val="auto"/>
          <w:sz w:val="22"/>
          <w:szCs w:val="22"/>
        </w:rPr>
        <w:t xml:space="preserve">REST Web API </w:t>
      </w:r>
      <w:r w:rsidRPr="006B29C1">
        <w:rPr>
          <w:rFonts w:asciiTheme="minorHAnsi" w:hAnsiTheme="minorHAnsi" w:cstheme="minorHAnsi"/>
          <w:color w:val="auto"/>
          <w:sz w:val="22"/>
          <w:szCs w:val="22"/>
        </w:rPr>
        <w:t xml:space="preserve">web services to post and consume data between SQL database using </w:t>
      </w:r>
      <w:r w:rsidRPr="006B29C1">
        <w:rPr>
          <w:rFonts w:asciiTheme="minorHAnsi" w:hAnsiTheme="minorHAnsi" w:cstheme="minorHAnsi"/>
          <w:bCs/>
          <w:color w:val="auto"/>
          <w:sz w:val="22"/>
          <w:szCs w:val="22"/>
        </w:rPr>
        <w:t xml:space="preserve">C# MVC 5 </w:t>
      </w:r>
      <w:r w:rsidRPr="006B29C1">
        <w:rPr>
          <w:rFonts w:asciiTheme="minorHAnsi" w:hAnsiTheme="minorHAnsi" w:cstheme="minorHAnsi"/>
          <w:color w:val="auto"/>
          <w:sz w:val="22"/>
          <w:szCs w:val="22"/>
        </w:rPr>
        <w:t>application</w:t>
      </w:r>
    </w:p>
    <w:p w14:paraId="1949668F" w14:textId="77777777" w:rsidR="00627CD3" w:rsidRPr="006B29C1" w:rsidRDefault="00627CD3" w:rsidP="00627CD3">
      <w:pPr>
        <w:pStyle w:val="Body"/>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Used Microsoft Team Server (</w:t>
      </w:r>
      <w:r w:rsidRPr="006B29C1">
        <w:rPr>
          <w:rFonts w:asciiTheme="minorHAnsi" w:hAnsiTheme="minorHAnsi" w:cstheme="minorHAnsi"/>
          <w:bCs/>
          <w:color w:val="auto"/>
          <w:sz w:val="22"/>
          <w:szCs w:val="22"/>
        </w:rPr>
        <w:t>TFS</w:t>
      </w:r>
      <w:r w:rsidRPr="006B29C1">
        <w:rPr>
          <w:rFonts w:asciiTheme="minorHAnsi" w:hAnsiTheme="minorHAnsi" w:cstheme="minorHAnsi"/>
          <w:color w:val="auto"/>
          <w:sz w:val="22"/>
          <w:szCs w:val="22"/>
        </w:rPr>
        <w:t>) for version control and source code maintenance needs</w:t>
      </w:r>
    </w:p>
    <w:p w14:paraId="309109A5" w14:textId="30BDFA2A" w:rsidR="00627CD3" w:rsidRPr="006B29C1" w:rsidRDefault="00627CD3" w:rsidP="00627CD3">
      <w:pPr>
        <w:pStyle w:val="Body"/>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color w:val="auto"/>
          <w:sz w:val="22"/>
          <w:szCs w:val="22"/>
        </w:rPr>
        <w:t>Involved in Code walkthrough and query optimization</w:t>
      </w:r>
    </w:p>
    <w:p w14:paraId="472BC958" w14:textId="77777777" w:rsidR="00627CD3" w:rsidRPr="006B29C1" w:rsidRDefault="00627CD3" w:rsidP="00627CD3">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r w:rsidRPr="006B29C1">
        <w:rPr>
          <w:rFonts w:asciiTheme="minorHAnsi" w:hAnsiTheme="minorHAnsi" w:cstheme="minorHAnsi"/>
          <w:b/>
          <w:bCs/>
          <w:color w:val="auto"/>
          <w:sz w:val="22"/>
          <w:szCs w:val="22"/>
        </w:rPr>
        <w:t xml:space="preserve">Environment: </w:t>
      </w:r>
      <w:r w:rsidRPr="006B29C1">
        <w:rPr>
          <w:rFonts w:asciiTheme="minorHAnsi" w:hAnsiTheme="minorHAnsi" w:cstheme="minorHAnsi"/>
          <w:color w:val="auto"/>
          <w:sz w:val="22"/>
          <w:szCs w:val="22"/>
        </w:rPr>
        <w:t xml:space="preserve">C#.NET, .NET framework 4.5, </w:t>
      </w:r>
      <w:hyperlink r:id="rId40" w:history="1">
        <w:r w:rsidRPr="006B29C1">
          <w:rPr>
            <w:rStyle w:val="Hyperlink1"/>
            <w:rFonts w:asciiTheme="minorHAnsi" w:hAnsiTheme="minorHAnsi" w:cstheme="minorHAnsi"/>
            <w:color w:val="auto"/>
            <w:sz w:val="22"/>
            <w:szCs w:val="22"/>
          </w:rPr>
          <w:t>ADO.NET</w:t>
        </w:r>
      </w:hyperlink>
      <w:r w:rsidRPr="006B29C1">
        <w:rPr>
          <w:rFonts w:asciiTheme="minorHAnsi" w:hAnsiTheme="minorHAnsi" w:cstheme="minorHAnsi"/>
          <w:color w:val="auto"/>
          <w:sz w:val="22"/>
          <w:szCs w:val="22"/>
        </w:rPr>
        <w:t>, MVC 5, SSIS, Sql 2008/2012, Visual Studio 2013, SQL 2008/2012, HTML, JavaScript, jQuery, Bootstrap, CSS3, XML, Angular JS</w:t>
      </w:r>
    </w:p>
    <w:p w14:paraId="3892B608" w14:textId="77777777" w:rsidR="00627CD3" w:rsidRPr="006B29C1" w:rsidRDefault="00627CD3"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p>
    <w:p w14:paraId="6B699379" w14:textId="0332D875" w:rsidR="00D02576" w:rsidRPr="006B29C1" w:rsidRDefault="00D02576" w:rsidP="00EF1D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heme="minorHAnsi" w:hAnsiTheme="minorHAnsi" w:cstheme="minorHAnsi"/>
          <w:color w:val="auto"/>
          <w:sz w:val="22"/>
          <w:szCs w:val="22"/>
        </w:rPr>
      </w:pPr>
    </w:p>
    <w:p w14:paraId="6A462F82" w14:textId="0DFAA590" w:rsidR="00D02576" w:rsidRPr="006B29C1" w:rsidRDefault="0027791A" w:rsidP="00EF1D79">
      <w:pPr>
        <w:widowControl w:val="0"/>
        <w:autoSpaceDE w:val="0"/>
        <w:autoSpaceDN w:val="0"/>
        <w:adjustRightInd w:val="0"/>
        <w:jc w:val="both"/>
        <w:rPr>
          <w:rFonts w:asciiTheme="minorHAnsi" w:eastAsia="SimSun" w:hAnsiTheme="minorHAnsi" w:cstheme="minorHAnsi"/>
          <w:bCs/>
          <w:i/>
          <w:caps/>
          <w:color w:val="002060"/>
          <w:sz w:val="22"/>
          <w:szCs w:val="22"/>
          <w:lang w:bidi="hi-IN"/>
        </w:rPr>
      </w:pPr>
      <w:r w:rsidRPr="006B29C1">
        <w:rPr>
          <w:rFonts w:asciiTheme="minorHAnsi" w:eastAsia="SimSun" w:hAnsiTheme="minorHAnsi" w:cstheme="minorHAnsi"/>
          <w:bCs/>
          <w:i/>
          <w:color w:val="002060"/>
          <w:sz w:val="22"/>
          <w:szCs w:val="22"/>
          <w:lang w:bidi="hi-IN"/>
        </w:rPr>
        <w:t>Education:</w:t>
      </w:r>
    </w:p>
    <w:p w14:paraId="633CF878" w14:textId="00EBA8C4" w:rsidR="00D02576" w:rsidRPr="006B29C1" w:rsidRDefault="00D02576" w:rsidP="0005654E">
      <w:pPr>
        <w:widowControl w:val="0"/>
        <w:numPr>
          <w:ilvl w:val="0"/>
          <w:numId w:val="13"/>
        </w:numPr>
        <w:autoSpaceDE w:val="0"/>
        <w:autoSpaceDN w:val="0"/>
        <w:adjustRightInd w:val="0"/>
        <w:jc w:val="both"/>
        <w:rPr>
          <w:rFonts w:asciiTheme="minorHAnsi" w:eastAsia="SimSun" w:hAnsiTheme="minorHAnsi" w:cstheme="minorHAnsi"/>
          <w:b/>
          <w:bCs/>
          <w:caps/>
          <w:sz w:val="22"/>
          <w:szCs w:val="22"/>
          <w:lang w:bidi="hi-IN"/>
        </w:rPr>
      </w:pPr>
      <w:r w:rsidRPr="006B29C1">
        <w:rPr>
          <w:rFonts w:asciiTheme="minorHAnsi" w:hAnsiTheme="minorHAnsi" w:cstheme="minorHAnsi"/>
          <w:b/>
          <w:sz w:val="22"/>
          <w:szCs w:val="22"/>
        </w:rPr>
        <w:t>Master of Science in Computer Science</w:t>
      </w:r>
      <w:r w:rsidR="000A3172" w:rsidRPr="006B29C1">
        <w:rPr>
          <w:rFonts w:asciiTheme="minorHAnsi" w:hAnsiTheme="minorHAnsi" w:cstheme="minorHAnsi"/>
          <w:b/>
          <w:sz w:val="22"/>
          <w:szCs w:val="22"/>
        </w:rPr>
        <w:t xml:space="preserve"> in Northwestern University, Evanston, IL</w:t>
      </w:r>
      <w:r w:rsidR="006B29C1">
        <w:rPr>
          <w:rFonts w:asciiTheme="minorHAnsi" w:hAnsiTheme="minorHAnsi" w:cstheme="minorHAnsi"/>
          <w:b/>
          <w:sz w:val="22"/>
          <w:szCs w:val="22"/>
        </w:rPr>
        <w:t>(2016)</w:t>
      </w:r>
    </w:p>
    <w:p w14:paraId="08CE6F91" w14:textId="77777777" w:rsidR="008A10E7" w:rsidRPr="006B29C1" w:rsidRDefault="008A10E7" w:rsidP="00EF1D79">
      <w:pPr>
        <w:jc w:val="both"/>
        <w:rPr>
          <w:rFonts w:asciiTheme="minorHAnsi" w:hAnsiTheme="minorHAnsi" w:cstheme="minorHAnsi"/>
          <w:sz w:val="22"/>
          <w:szCs w:val="22"/>
        </w:rPr>
      </w:pPr>
    </w:p>
    <w:p w14:paraId="61CDCEAD" w14:textId="77777777" w:rsidR="001202E5" w:rsidRPr="006B29C1" w:rsidRDefault="001202E5" w:rsidP="00EF1D79">
      <w:pPr>
        <w:widowControl w:val="0"/>
        <w:autoSpaceDE w:val="0"/>
        <w:autoSpaceDN w:val="0"/>
        <w:adjustRightInd w:val="0"/>
        <w:jc w:val="both"/>
        <w:rPr>
          <w:rFonts w:asciiTheme="minorHAnsi" w:eastAsia="SimSun" w:hAnsiTheme="minorHAnsi" w:cstheme="minorHAnsi"/>
          <w:b/>
          <w:bCs/>
          <w:caps/>
          <w:sz w:val="22"/>
          <w:szCs w:val="22"/>
          <w:lang w:bidi="hi-IN"/>
        </w:rPr>
      </w:pPr>
    </w:p>
    <w:p w14:paraId="6BB9E253" w14:textId="77777777" w:rsidR="00BD0DF3" w:rsidRPr="006B29C1" w:rsidRDefault="00BD0DF3" w:rsidP="00EF1D79">
      <w:pPr>
        <w:widowControl w:val="0"/>
        <w:autoSpaceDE w:val="0"/>
        <w:autoSpaceDN w:val="0"/>
        <w:adjustRightInd w:val="0"/>
        <w:jc w:val="both"/>
        <w:rPr>
          <w:rFonts w:asciiTheme="minorHAnsi" w:eastAsia="SimSun" w:hAnsiTheme="minorHAnsi" w:cstheme="minorHAnsi"/>
          <w:b/>
          <w:bCs/>
          <w:caps/>
          <w:sz w:val="22"/>
          <w:szCs w:val="22"/>
          <w:lang w:bidi="hi-IN"/>
        </w:rPr>
      </w:pPr>
    </w:p>
    <w:p w14:paraId="23DE523C" w14:textId="77777777" w:rsidR="00BD0DF3" w:rsidRPr="006B29C1" w:rsidRDefault="00BD0DF3" w:rsidP="00EF1D79">
      <w:pPr>
        <w:widowControl w:val="0"/>
        <w:autoSpaceDE w:val="0"/>
        <w:autoSpaceDN w:val="0"/>
        <w:adjustRightInd w:val="0"/>
        <w:jc w:val="both"/>
        <w:rPr>
          <w:rFonts w:asciiTheme="minorHAnsi" w:eastAsia="SimSun" w:hAnsiTheme="minorHAnsi" w:cstheme="minorHAnsi"/>
          <w:b/>
          <w:bCs/>
          <w:caps/>
          <w:sz w:val="22"/>
          <w:szCs w:val="22"/>
          <w:lang w:bidi="hi-IN"/>
        </w:rPr>
      </w:pPr>
    </w:p>
    <w:p w14:paraId="52E56223" w14:textId="77777777" w:rsidR="00BD0DF3" w:rsidRPr="006B29C1" w:rsidRDefault="00BD0DF3" w:rsidP="00EF1D79">
      <w:pPr>
        <w:widowControl w:val="0"/>
        <w:autoSpaceDE w:val="0"/>
        <w:autoSpaceDN w:val="0"/>
        <w:adjustRightInd w:val="0"/>
        <w:jc w:val="both"/>
        <w:rPr>
          <w:rFonts w:asciiTheme="minorHAnsi" w:eastAsia="SimSun" w:hAnsiTheme="minorHAnsi" w:cstheme="minorHAnsi"/>
          <w:b/>
          <w:bCs/>
          <w:caps/>
          <w:sz w:val="22"/>
          <w:szCs w:val="22"/>
          <w:lang w:bidi="hi-IN"/>
        </w:rPr>
      </w:pPr>
    </w:p>
    <w:p w14:paraId="07547A01" w14:textId="77777777" w:rsidR="00BD0DF3" w:rsidRPr="006B29C1" w:rsidRDefault="00BD0DF3" w:rsidP="00EF1D79">
      <w:pPr>
        <w:widowControl w:val="0"/>
        <w:autoSpaceDE w:val="0"/>
        <w:autoSpaceDN w:val="0"/>
        <w:adjustRightInd w:val="0"/>
        <w:jc w:val="both"/>
        <w:rPr>
          <w:rFonts w:asciiTheme="minorHAnsi" w:eastAsia="SimSun" w:hAnsiTheme="minorHAnsi" w:cstheme="minorHAnsi"/>
          <w:b/>
          <w:bCs/>
          <w:caps/>
          <w:sz w:val="22"/>
          <w:szCs w:val="22"/>
          <w:lang w:bidi="hi-IN"/>
        </w:rPr>
      </w:pPr>
    </w:p>
    <w:p w14:paraId="5043CB0F" w14:textId="77777777" w:rsidR="00BD0DF3" w:rsidRPr="006B29C1" w:rsidRDefault="00BD0DF3" w:rsidP="00EF1D79">
      <w:pPr>
        <w:widowControl w:val="0"/>
        <w:autoSpaceDE w:val="0"/>
        <w:autoSpaceDN w:val="0"/>
        <w:adjustRightInd w:val="0"/>
        <w:jc w:val="both"/>
        <w:rPr>
          <w:rFonts w:asciiTheme="minorHAnsi" w:eastAsia="SimSun" w:hAnsiTheme="minorHAnsi" w:cstheme="minorHAnsi"/>
          <w:b/>
          <w:bCs/>
          <w:caps/>
          <w:sz w:val="22"/>
          <w:szCs w:val="22"/>
          <w:lang w:bidi="hi-IN"/>
        </w:rPr>
      </w:pPr>
    </w:p>
    <w:p w14:paraId="07459315" w14:textId="77777777" w:rsidR="00BD0DF3" w:rsidRPr="006B29C1" w:rsidRDefault="00BD0DF3" w:rsidP="00EF1D79">
      <w:pPr>
        <w:widowControl w:val="0"/>
        <w:autoSpaceDE w:val="0"/>
        <w:autoSpaceDN w:val="0"/>
        <w:adjustRightInd w:val="0"/>
        <w:jc w:val="both"/>
        <w:rPr>
          <w:rFonts w:asciiTheme="minorHAnsi" w:eastAsia="SimSun" w:hAnsiTheme="minorHAnsi" w:cstheme="minorHAnsi"/>
          <w:b/>
          <w:bCs/>
          <w:caps/>
          <w:sz w:val="22"/>
          <w:szCs w:val="22"/>
          <w:lang w:bidi="hi-IN"/>
        </w:rPr>
      </w:pPr>
    </w:p>
    <w:sectPr w:rsidR="00BD0DF3" w:rsidRPr="006B29C1" w:rsidSect="00EF1D79">
      <w:pgSz w:w="11909" w:h="16834" w:code="9"/>
      <w:pgMar w:top="720" w:right="720" w:bottom="720" w:left="720" w:header="576" w:footer="3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B48563" w14:textId="77777777" w:rsidR="00C7467A" w:rsidRDefault="00C7467A">
      <w:r>
        <w:separator/>
      </w:r>
    </w:p>
  </w:endnote>
  <w:endnote w:type="continuationSeparator" w:id="0">
    <w:p w14:paraId="5D18B9E0" w14:textId="77777777" w:rsidR="00C7467A" w:rsidRDefault="00C74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00000000"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Arial Bold">
    <w:altName w:val="Arial"/>
    <w:panose1 w:val="020B0704020202020204"/>
    <w:charset w:val="00"/>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Palatino">
    <w:altName w:val="Book Antiqua"/>
    <w:charset w:val="00"/>
    <w:family w:val="roman"/>
    <w:pitch w:val="variable"/>
  </w:font>
  <w:font w:name="CG Times">
    <w:altName w:val="Times New Roman"/>
    <w:panose1 w:val="00000000000000000000"/>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Gulim">
    <w:altName w:val="굴림"/>
    <w:panose1 w:val="020B0600000101010101"/>
    <w:charset w:val="81"/>
    <w:family w:val="roman"/>
    <w:notTrueType/>
    <w:pitch w:val="fixed"/>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askerville">
    <w:altName w:val="Times New Roman"/>
    <w:charset w:val="00"/>
    <w:family w:val="roman"/>
    <w:pitch w:val="default"/>
  </w:font>
  <w:font w:name="Hoefler Text">
    <w:altName w:val="Cambria"/>
    <w:charset w:val="00"/>
    <w:family w:val="roman"/>
    <w:pitch w:val="default"/>
  </w:font>
  <w:font w:name="Didot">
    <w:altName w:val="Times New Roman"/>
    <w:charset w:val="00"/>
    <w:family w:val="roman"/>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7E7CC6" w14:textId="77777777" w:rsidR="00C7467A" w:rsidRDefault="00C7467A">
      <w:r>
        <w:separator/>
      </w:r>
    </w:p>
  </w:footnote>
  <w:footnote w:type="continuationSeparator" w:id="0">
    <w:p w14:paraId="3B979455" w14:textId="77777777" w:rsidR="00C7467A" w:rsidRDefault="00C746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name w:val="WW8Num1"/>
    <w:lvl w:ilvl="0">
      <w:start w:val="1"/>
      <w:numFmt w:val="bullet"/>
      <w:suff w:val="nothing"/>
      <w:lvlText w:val="l"/>
      <w:lvlJc w:val="left"/>
      <w:pPr>
        <w:ind w:left="283" w:hanging="283"/>
      </w:pPr>
      <w:rPr>
        <w:rFonts w:ascii="Wingdings" w:hAnsi="Wingdings"/>
      </w:rPr>
    </w:lvl>
    <w:lvl w:ilvl="1">
      <w:start w:val="1"/>
      <w:numFmt w:val="bullet"/>
      <w:suff w:val="nothing"/>
      <w:lvlText w:val="l"/>
      <w:lvlJc w:val="left"/>
      <w:pPr>
        <w:ind w:left="567" w:hanging="283"/>
      </w:pPr>
      <w:rPr>
        <w:rFonts w:ascii="Wingdings" w:hAnsi="Wingdings"/>
      </w:rPr>
    </w:lvl>
    <w:lvl w:ilvl="2">
      <w:start w:val="1"/>
      <w:numFmt w:val="bullet"/>
      <w:suff w:val="nothing"/>
      <w:lvlText w:val="l"/>
      <w:lvlJc w:val="left"/>
      <w:pPr>
        <w:ind w:left="850" w:hanging="283"/>
      </w:pPr>
      <w:rPr>
        <w:rFonts w:ascii="Wingdings" w:hAnsi="Wingdings"/>
      </w:rPr>
    </w:lvl>
    <w:lvl w:ilvl="3">
      <w:start w:val="1"/>
      <w:numFmt w:val="bullet"/>
      <w:suff w:val="nothing"/>
      <w:lvlText w:val="l"/>
      <w:lvlJc w:val="left"/>
      <w:pPr>
        <w:ind w:left="1134" w:hanging="283"/>
      </w:pPr>
      <w:rPr>
        <w:rFonts w:ascii="Wingdings" w:hAnsi="Wingdings"/>
      </w:rPr>
    </w:lvl>
    <w:lvl w:ilvl="4">
      <w:start w:val="1"/>
      <w:numFmt w:val="bullet"/>
      <w:suff w:val="nothing"/>
      <w:lvlText w:val="l"/>
      <w:lvlJc w:val="left"/>
      <w:pPr>
        <w:ind w:left="1417" w:hanging="283"/>
      </w:pPr>
      <w:rPr>
        <w:rFonts w:ascii="Wingdings" w:hAnsi="Wingdings"/>
      </w:rPr>
    </w:lvl>
    <w:lvl w:ilvl="5">
      <w:start w:val="1"/>
      <w:numFmt w:val="bullet"/>
      <w:suff w:val="nothing"/>
      <w:lvlText w:val="l"/>
      <w:lvlJc w:val="left"/>
      <w:pPr>
        <w:ind w:left="1701" w:hanging="283"/>
      </w:pPr>
      <w:rPr>
        <w:rFonts w:ascii="Wingdings" w:hAnsi="Wingdings"/>
      </w:rPr>
    </w:lvl>
    <w:lvl w:ilvl="6">
      <w:start w:val="1"/>
      <w:numFmt w:val="bullet"/>
      <w:suff w:val="nothing"/>
      <w:lvlText w:val="l"/>
      <w:lvlJc w:val="left"/>
      <w:pPr>
        <w:ind w:left="1984" w:hanging="283"/>
      </w:pPr>
      <w:rPr>
        <w:rFonts w:ascii="Wingdings" w:hAnsi="Wingdings"/>
      </w:rPr>
    </w:lvl>
    <w:lvl w:ilvl="7">
      <w:start w:val="1"/>
      <w:numFmt w:val="bullet"/>
      <w:suff w:val="nothing"/>
      <w:lvlText w:val="l"/>
      <w:lvlJc w:val="left"/>
      <w:pPr>
        <w:ind w:left="2268" w:hanging="283"/>
      </w:pPr>
      <w:rPr>
        <w:rFonts w:ascii="Wingdings" w:hAnsi="Wingdings"/>
      </w:rPr>
    </w:lvl>
    <w:lvl w:ilvl="8">
      <w:start w:val="1"/>
      <w:numFmt w:val="bullet"/>
      <w:suff w:val="nothing"/>
      <w:lvlText w:val="l"/>
      <w:lvlJc w:val="left"/>
      <w:pPr>
        <w:ind w:left="2551" w:hanging="283"/>
      </w:pPr>
      <w:rPr>
        <w:rFonts w:ascii="Wingdings" w:hAnsi="Wingdings"/>
      </w:rPr>
    </w:lvl>
  </w:abstractNum>
  <w:abstractNum w:abstractNumId="1" w15:restartNumberingAfterBreak="0">
    <w:nsid w:val="00000002"/>
    <w:multiLevelType w:val="singleLevel"/>
    <w:tmpl w:val="00000002"/>
    <w:name w:val="WW8Num30"/>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22"/>
    <w:lvl w:ilvl="0">
      <w:start w:val="1"/>
      <w:numFmt w:val="bullet"/>
      <w:lvlText w:val="·"/>
      <w:lvlJc w:val="left"/>
      <w:pPr>
        <w:tabs>
          <w:tab w:val="num" w:pos="720"/>
        </w:tabs>
        <w:ind w:left="720" w:hanging="360"/>
      </w:pPr>
      <w:rPr>
        <w:rFonts w:ascii="Symbol" w:hAnsi="Symbol"/>
        <w:sz w:val="18"/>
        <w:szCs w:val="18"/>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cs="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pStyle w:val="List41"/>
      <w:lvlText w:val=""/>
      <w:lvlJc w:val="left"/>
      <w:pPr>
        <w:tabs>
          <w:tab w:val="num" w:pos="720"/>
        </w:tabs>
        <w:ind w:left="720" w:hanging="360"/>
      </w:pPr>
      <w:rPr>
        <w:rFonts w:ascii="Symbol" w:hAnsi="Symbol" w:cs="Symbol"/>
      </w:rPr>
    </w:lvl>
  </w:abstractNum>
  <w:abstractNum w:abstractNumId="6" w15:restartNumberingAfterBreak="0">
    <w:nsid w:val="00000007"/>
    <w:multiLevelType w:val="singleLevel"/>
    <w:tmpl w:val="00000007"/>
    <w:name w:val="WW8Num7"/>
    <w:lvl w:ilvl="0">
      <w:start w:val="1"/>
      <w:numFmt w:val="bullet"/>
      <w:lvlText w:val=""/>
      <w:lvlJc w:val="left"/>
      <w:pPr>
        <w:tabs>
          <w:tab w:val="num" w:pos="720"/>
        </w:tabs>
        <w:ind w:left="720" w:hanging="360"/>
      </w:pPr>
      <w:rPr>
        <w:rFonts w:ascii="Symbol" w:hAnsi="Symbol"/>
      </w:rPr>
    </w:lvl>
  </w:abstractNum>
  <w:abstractNum w:abstractNumId="7" w15:restartNumberingAfterBreak="0">
    <w:nsid w:val="00000008"/>
    <w:multiLevelType w:val="multilevel"/>
    <w:tmpl w:val="00000008"/>
    <w:name w:val="WW8Num8"/>
    <w:lvl w:ilvl="0">
      <w:start w:val="1"/>
      <w:numFmt w:val="bullet"/>
      <w:lvlText w:val=""/>
      <w:lvlJc w:val="left"/>
      <w:pPr>
        <w:tabs>
          <w:tab w:val="num" w:pos="0"/>
        </w:tabs>
        <w:ind w:left="1080" w:hanging="360"/>
      </w:pPr>
      <w:rPr>
        <w:rFonts w:ascii="Symbol" w:hAnsi="Symbol" w:cs="Symbol"/>
      </w:rPr>
    </w:lvl>
    <w:lvl w:ilvl="1">
      <w:start w:val="1"/>
      <w:numFmt w:val="bullet"/>
      <w:lvlText w:val="o"/>
      <w:lvlJc w:val="left"/>
      <w:pPr>
        <w:tabs>
          <w:tab w:val="num" w:pos="0"/>
        </w:tabs>
        <w:ind w:left="1800" w:hanging="360"/>
      </w:pPr>
      <w:rPr>
        <w:rFonts w:ascii="Courier New" w:hAnsi="Courier New" w:cs="Courier New"/>
      </w:rPr>
    </w:lvl>
    <w:lvl w:ilvl="2">
      <w:start w:val="1"/>
      <w:numFmt w:val="bullet"/>
      <w:lvlText w:val=""/>
      <w:lvlJc w:val="left"/>
      <w:pPr>
        <w:tabs>
          <w:tab w:val="num" w:pos="0"/>
        </w:tabs>
        <w:ind w:left="2520" w:hanging="360"/>
      </w:pPr>
      <w:rPr>
        <w:rFonts w:ascii="Wingdings" w:hAnsi="Wingdings" w:cs="Wingdings"/>
      </w:rPr>
    </w:lvl>
    <w:lvl w:ilvl="3">
      <w:start w:val="1"/>
      <w:numFmt w:val="bullet"/>
      <w:lvlText w:val=""/>
      <w:lvlJc w:val="left"/>
      <w:pPr>
        <w:tabs>
          <w:tab w:val="num" w:pos="0"/>
        </w:tabs>
        <w:ind w:left="3240" w:hanging="360"/>
      </w:pPr>
      <w:rPr>
        <w:rFonts w:ascii="Symbol" w:hAnsi="Symbol" w:cs="Symbol"/>
      </w:rPr>
    </w:lvl>
    <w:lvl w:ilvl="4">
      <w:start w:val="1"/>
      <w:numFmt w:val="bullet"/>
      <w:lvlText w:val="o"/>
      <w:lvlJc w:val="left"/>
      <w:pPr>
        <w:tabs>
          <w:tab w:val="num" w:pos="0"/>
        </w:tabs>
        <w:ind w:left="3960" w:hanging="360"/>
      </w:pPr>
      <w:rPr>
        <w:rFonts w:ascii="Courier New" w:hAnsi="Courier New" w:cs="Courier New"/>
      </w:rPr>
    </w:lvl>
    <w:lvl w:ilvl="5">
      <w:start w:val="1"/>
      <w:numFmt w:val="bullet"/>
      <w:lvlText w:val=""/>
      <w:lvlJc w:val="left"/>
      <w:pPr>
        <w:tabs>
          <w:tab w:val="num" w:pos="0"/>
        </w:tabs>
        <w:ind w:left="4680" w:hanging="360"/>
      </w:pPr>
      <w:rPr>
        <w:rFonts w:ascii="Wingdings" w:hAnsi="Wingdings" w:cs="Wingdings"/>
      </w:rPr>
    </w:lvl>
    <w:lvl w:ilvl="6">
      <w:start w:val="1"/>
      <w:numFmt w:val="bullet"/>
      <w:lvlText w:val=""/>
      <w:lvlJc w:val="left"/>
      <w:pPr>
        <w:tabs>
          <w:tab w:val="num" w:pos="0"/>
        </w:tabs>
        <w:ind w:left="5400" w:hanging="360"/>
      </w:pPr>
      <w:rPr>
        <w:rFonts w:ascii="Symbol" w:hAnsi="Symbol" w:cs="Symbol"/>
      </w:rPr>
    </w:lvl>
    <w:lvl w:ilvl="7">
      <w:start w:val="1"/>
      <w:numFmt w:val="bullet"/>
      <w:lvlText w:val="o"/>
      <w:lvlJc w:val="left"/>
      <w:pPr>
        <w:tabs>
          <w:tab w:val="num" w:pos="0"/>
        </w:tabs>
        <w:ind w:left="6120" w:hanging="360"/>
      </w:pPr>
      <w:rPr>
        <w:rFonts w:ascii="Courier New" w:hAnsi="Courier New" w:cs="Courier New"/>
      </w:rPr>
    </w:lvl>
    <w:lvl w:ilvl="8">
      <w:start w:val="1"/>
      <w:numFmt w:val="bullet"/>
      <w:lvlText w:val=""/>
      <w:lvlJc w:val="left"/>
      <w:pPr>
        <w:tabs>
          <w:tab w:val="num" w:pos="0"/>
        </w:tabs>
        <w:ind w:left="6840" w:hanging="360"/>
      </w:pPr>
      <w:rPr>
        <w:rFonts w:ascii="Wingdings" w:hAnsi="Wingdings" w:cs="Wingdings"/>
      </w:rPr>
    </w:lvl>
  </w:abstractNum>
  <w:abstractNum w:abstractNumId="8"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9" w15:restartNumberingAfterBreak="0">
    <w:nsid w:val="0000000A"/>
    <w:multiLevelType w:val="multilevel"/>
    <w:tmpl w:val="0000000A"/>
    <w:name w:val="WW8Num10"/>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0" w15:restartNumberingAfterBreak="0">
    <w:nsid w:val="0000000B"/>
    <w:multiLevelType w:val="singleLevel"/>
    <w:tmpl w:val="0000000B"/>
    <w:name w:val="WW8Num11"/>
    <w:lvl w:ilvl="0">
      <w:start w:val="1"/>
      <w:numFmt w:val="bullet"/>
      <w:lvlText w:val=""/>
      <w:lvlJc w:val="left"/>
      <w:pPr>
        <w:tabs>
          <w:tab w:val="num" w:pos="0"/>
        </w:tabs>
        <w:ind w:left="720" w:hanging="360"/>
      </w:pPr>
      <w:rPr>
        <w:rFonts w:ascii="Symbol" w:hAnsi="Symbol"/>
      </w:rPr>
    </w:lvl>
  </w:abstractNum>
  <w:abstractNum w:abstractNumId="11" w15:restartNumberingAfterBreak="0">
    <w:nsid w:val="0000000C"/>
    <w:multiLevelType w:val="singleLevel"/>
    <w:tmpl w:val="0000000C"/>
    <w:name w:val="WW8Num12"/>
    <w:lvl w:ilvl="0">
      <w:numFmt w:val="bullet"/>
      <w:lvlText w:val="·"/>
      <w:lvlJc w:val="left"/>
      <w:pPr>
        <w:tabs>
          <w:tab w:val="num" w:pos="0"/>
        </w:tabs>
        <w:ind w:left="0" w:firstLine="0"/>
      </w:pPr>
      <w:rPr>
        <w:rFonts w:ascii="Symbol" w:hAnsi="Symbol"/>
      </w:rPr>
    </w:lvl>
  </w:abstractNum>
  <w:abstractNum w:abstractNumId="12" w15:restartNumberingAfterBreak="0">
    <w:nsid w:val="02A10405"/>
    <w:multiLevelType w:val="hybridMultilevel"/>
    <w:tmpl w:val="CFF2F1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04166E59"/>
    <w:multiLevelType w:val="hybridMultilevel"/>
    <w:tmpl w:val="86A83F0A"/>
    <w:lvl w:ilvl="0" w:tplc="C142AA5A">
      <w:start w:val="1"/>
      <w:numFmt w:val="bullet"/>
      <w:pStyle w:val="RMBodyText"/>
      <w:lvlText w:val=""/>
      <w:lvlJc w:val="left"/>
      <w:pPr>
        <w:tabs>
          <w:tab w:val="num" w:pos="1320"/>
        </w:tabs>
        <w:ind w:left="1320" w:hanging="360"/>
      </w:pPr>
      <w:rPr>
        <w:rFonts w:ascii="Symbol" w:hAnsi="Symbol" w:cs="Times New Roman" w:hint="default"/>
      </w:rPr>
    </w:lvl>
    <w:lvl w:ilvl="1" w:tplc="04090003">
      <w:start w:val="1"/>
      <w:numFmt w:val="bullet"/>
      <w:lvlText w:val="o"/>
      <w:lvlJc w:val="left"/>
      <w:pPr>
        <w:tabs>
          <w:tab w:val="num" w:pos="2040"/>
        </w:tabs>
        <w:ind w:left="2040" w:hanging="360"/>
      </w:pPr>
      <w:rPr>
        <w:rFonts w:ascii="Courier New" w:hAnsi="Courier New" w:cs="Courier New" w:hint="default"/>
      </w:rPr>
    </w:lvl>
    <w:lvl w:ilvl="2" w:tplc="04090005">
      <w:start w:val="1"/>
      <w:numFmt w:val="bullet"/>
      <w:lvlText w:val=""/>
      <w:lvlJc w:val="left"/>
      <w:pPr>
        <w:tabs>
          <w:tab w:val="num" w:pos="2760"/>
        </w:tabs>
        <w:ind w:left="2760" w:hanging="360"/>
      </w:pPr>
      <w:rPr>
        <w:rFonts w:ascii="Wingdings" w:hAnsi="Wingdings" w:cs="Times New Roman" w:hint="default"/>
      </w:rPr>
    </w:lvl>
    <w:lvl w:ilvl="3" w:tplc="04090001">
      <w:start w:val="1"/>
      <w:numFmt w:val="bullet"/>
      <w:lvlText w:val=""/>
      <w:lvlJc w:val="left"/>
      <w:pPr>
        <w:tabs>
          <w:tab w:val="num" w:pos="3480"/>
        </w:tabs>
        <w:ind w:left="3480" w:hanging="360"/>
      </w:pPr>
      <w:rPr>
        <w:rFonts w:ascii="Symbol" w:hAnsi="Symbol" w:cs="Times New Roman" w:hint="default"/>
      </w:rPr>
    </w:lvl>
    <w:lvl w:ilvl="4" w:tplc="04090003">
      <w:start w:val="1"/>
      <w:numFmt w:val="bullet"/>
      <w:lvlText w:val="o"/>
      <w:lvlJc w:val="left"/>
      <w:pPr>
        <w:tabs>
          <w:tab w:val="num" w:pos="4200"/>
        </w:tabs>
        <w:ind w:left="4200" w:hanging="360"/>
      </w:pPr>
      <w:rPr>
        <w:rFonts w:ascii="Courier New" w:hAnsi="Courier New" w:cs="Courier New" w:hint="default"/>
      </w:rPr>
    </w:lvl>
    <w:lvl w:ilvl="5" w:tplc="04090005">
      <w:start w:val="1"/>
      <w:numFmt w:val="bullet"/>
      <w:lvlText w:val=""/>
      <w:lvlJc w:val="left"/>
      <w:pPr>
        <w:tabs>
          <w:tab w:val="num" w:pos="4920"/>
        </w:tabs>
        <w:ind w:left="4920" w:hanging="360"/>
      </w:pPr>
      <w:rPr>
        <w:rFonts w:ascii="Wingdings" w:hAnsi="Wingdings" w:cs="Times New Roman" w:hint="default"/>
      </w:rPr>
    </w:lvl>
    <w:lvl w:ilvl="6" w:tplc="04090001">
      <w:start w:val="1"/>
      <w:numFmt w:val="bullet"/>
      <w:lvlText w:val=""/>
      <w:lvlJc w:val="left"/>
      <w:pPr>
        <w:tabs>
          <w:tab w:val="num" w:pos="5640"/>
        </w:tabs>
        <w:ind w:left="5640" w:hanging="360"/>
      </w:pPr>
      <w:rPr>
        <w:rFonts w:ascii="Symbol" w:hAnsi="Symbol" w:cs="Times New Roman" w:hint="default"/>
      </w:rPr>
    </w:lvl>
    <w:lvl w:ilvl="7" w:tplc="04090003">
      <w:start w:val="1"/>
      <w:numFmt w:val="bullet"/>
      <w:lvlText w:val="o"/>
      <w:lvlJc w:val="left"/>
      <w:pPr>
        <w:tabs>
          <w:tab w:val="num" w:pos="6360"/>
        </w:tabs>
        <w:ind w:left="6360" w:hanging="360"/>
      </w:pPr>
      <w:rPr>
        <w:rFonts w:ascii="Courier New" w:hAnsi="Courier New" w:cs="Courier New" w:hint="default"/>
      </w:rPr>
    </w:lvl>
    <w:lvl w:ilvl="8" w:tplc="04090005">
      <w:start w:val="1"/>
      <w:numFmt w:val="bullet"/>
      <w:lvlText w:val=""/>
      <w:lvlJc w:val="left"/>
      <w:pPr>
        <w:tabs>
          <w:tab w:val="num" w:pos="7080"/>
        </w:tabs>
        <w:ind w:left="7080" w:hanging="360"/>
      </w:pPr>
      <w:rPr>
        <w:rFonts w:ascii="Wingdings" w:hAnsi="Wingdings" w:cs="Times New Roman" w:hint="default"/>
      </w:rPr>
    </w:lvl>
  </w:abstractNum>
  <w:abstractNum w:abstractNumId="14" w15:restartNumberingAfterBreak="0">
    <w:nsid w:val="052D46C6"/>
    <w:multiLevelType w:val="singleLevel"/>
    <w:tmpl w:val="498CF76A"/>
    <w:lvl w:ilvl="0">
      <w:start w:val="1"/>
      <w:numFmt w:val="bullet"/>
      <w:pStyle w:val="Bull"/>
      <w:lvlText w:val="▪"/>
      <w:lvlJc w:val="left"/>
      <w:pPr>
        <w:tabs>
          <w:tab w:val="num" w:pos="720"/>
        </w:tabs>
        <w:ind w:left="720" w:hanging="360"/>
      </w:pPr>
      <w:rPr>
        <w:rFonts w:ascii="Arial" w:hAnsi="Arial" w:hint="default"/>
      </w:rPr>
    </w:lvl>
  </w:abstractNum>
  <w:abstractNum w:abstractNumId="15" w15:restartNumberingAfterBreak="0">
    <w:nsid w:val="158844C6"/>
    <w:multiLevelType w:val="hybridMultilevel"/>
    <w:tmpl w:val="9724B98C"/>
    <w:lvl w:ilvl="0" w:tplc="04090001">
      <w:start w:val="1"/>
      <w:numFmt w:val="bullet"/>
      <w:pStyle w:val="List1"/>
      <w:lvlText w:val=""/>
      <w:lvlJc w:val="left"/>
      <w:pPr>
        <w:tabs>
          <w:tab w:val="num" w:pos="720"/>
        </w:tabs>
        <w:ind w:left="720" w:hanging="360"/>
      </w:pPr>
      <w:rPr>
        <w:rFonts w:ascii="Symbol" w:hAnsi="Symbol"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6" w15:restartNumberingAfterBreak="0">
    <w:nsid w:val="2EBA4E6F"/>
    <w:multiLevelType w:val="hybridMultilevel"/>
    <w:tmpl w:val="656069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0DD49CB"/>
    <w:multiLevelType w:val="hybridMultilevel"/>
    <w:tmpl w:val="E978503E"/>
    <w:lvl w:ilvl="0" w:tplc="04090001">
      <w:start w:val="1"/>
      <w:numFmt w:val="bullet"/>
      <w:pStyle w:val="ResBull"/>
      <w:lvlText w:val=""/>
      <w:lvlJc w:val="left"/>
      <w:pPr>
        <w:tabs>
          <w:tab w:val="num" w:pos="1368"/>
        </w:tabs>
        <w:ind w:left="1368"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8" w15:restartNumberingAfterBreak="0">
    <w:nsid w:val="31357420"/>
    <w:multiLevelType w:val="hybridMultilevel"/>
    <w:tmpl w:val="6664A408"/>
    <w:lvl w:ilvl="0" w:tplc="FFFFFFFF">
      <w:start w:val="1"/>
      <w:numFmt w:val="bullet"/>
      <w:pStyle w:val="List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399E22FD"/>
    <w:multiLevelType w:val="hybridMultilevel"/>
    <w:tmpl w:val="18967C68"/>
    <w:lvl w:ilvl="0" w:tplc="9E4AE314">
      <w:start w:val="1"/>
      <w:numFmt w:val="bullet"/>
      <w:pStyle w:val="SectionTitle"/>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21157B6"/>
    <w:multiLevelType w:val="hybridMultilevel"/>
    <w:tmpl w:val="45FC5B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A985FB9"/>
    <w:multiLevelType w:val="hybridMultilevel"/>
    <w:tmpl w:val="F92A44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56D7CD9"/>
    <w:multiLevelType w:val="hybridMultilevel"/>
    <w:tmpl w:val="64D6D164"/>
    <w:lvl w:ilvl="0" w:tplc="04090001">
      <w:start w:val="1"/>
      <w:numFmt w:val="bullet"/>
      <w:pStyle w:val="ResBulletpoin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1A00096"/>
    <w:multiLevelType w:val="hybridMultilevel"/>
    <w:tmpl w:val="4E9A00FA"/>
    <w:lvl w:ilvl="0" w:tplc="FFFFFFFF">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CB06C8B"/>
    <w:multiLevelType w:val="hybridMultilevel"/>
    <w:tmpl w:val="C6FC4D56"/>
    <w:lvl w:ilvl="0" w:tplc="FFFFFFFF">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F514BA3"/>
    <w:multiLevelType w:val="hybridMultilevel"/>
    <w:tmpl w:val="02802A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B01265F"/>
    <w:multiLevelType w:val="hybridMultilevel"/>
    <w:tmpl w:val="7C30BD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8"/>
  </w:num>
  <w:num w:numId="2">
    <w:abstractNumId w:val="19"/>
  </w:num>
  <w:num w:numId="3">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num>
  <w:num w:numId="5">
    <w:abstractNumId w:val="17"/>
  </w:num>
  <w:num w:numId="6">
    <w:abstractNumId w:val="15"/>
  </w:num>
  <w:num w:numId="7">
    <w:abstractNumId w:val="14"/>
  </w:num>
  <w:num w:numId="8">
    <w:abstractNumId w:val="5"/>
  </w:num>
  <w:num w:numId="9">
    <w:abstractNumId w:val="23"/>
  </w:num>
  <w:num w:numId="10">
    <w:abstractNumId w:val="24"/>
  </w:num>
  <w:num w:numId="11">
    <w:abstractNumId w:val="21"/>
  </w:num>
  <w:num w:numId="12">
    <w:abstractNumId w:val="20"/>
  </w:num>
  <w:num w:numId="13">
    <w:abstractNumId w:val="16"/>
  </w:num>
  <w:num w:numId="14">
    <w:abstractNumId w:val="26"/>
  </w:num>
  <w:num w:numId="15">
    <w:abstractNumId w:val="12"/>
  </w:num>
  <w:num w:numId="16">
    <w:abstractNumId w:val="2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D46"/>
    <w:rsid w:val="00000664"/>
    <w:rsid w:val="000022A3"/>
    <w:rsid w:val="00002348"/>
    <w:rsid w:val="00002950"/>
    <w:rsid w:val="0000321C"/>
    <w:rsid w:val="00003D1B"/>
    <w:rsid w:val="00004034"/>
    <w:rsid w:val="00004224"/>
    <w:rsid w:val="00006E54"/>
    <w:rsid w:val="000109CC"/>
    <w:rsid w:val="000111CC"/>
    <w:rsid w:val="00011A1C"/>
    <w:rsid w:val="00013B39"/>
    <w:rsid w:val="00015A68"/>
    <w:rsid w:val="00016A6B"/>
    <w:rsid w:val="00020081"/>
    <w:rsid w:val="00020356"/>
    <w:rsid w:val="00021379"/>
    <w:rsid w:val="00021B08"/>
    <w:rsid w:val="0002206E"/>
    <w:rsid w:val="000234C9"/>
    <w:rsid w:val="00025250"/>
    <w:rsid w:val="000253DF"/>
    <w:rsid w:val="00025D5A"/>
    <w:rsid w:val="000277C6"/>
    <w:rsid w:val="00027CC3"/>
    <w:rsid w:val="00030782"/>
    <w:rsid w:val="000311DF"/>
    <w:rsid w:val="00031836"/>
    <w:rsid w:val="00032BE3"/>
    <w:rsid w:val="00034760"/>
    <w:rsid w:val="00035642"/>
    <w:rsid w:val="00035A21"/>
    <w:rsid w:val="0003624D"/>
    <w:rsid w:val="000363CD"/>
    <w:rsid w:val="000434E4"/>
    <w:rsid w:val="00043B04"/>
    <w:rsid w:val="00044451"/>
    <w:rsid w:val="000444D1"/>
    <w:rsid w:val="00044CB9"/>
    <w:rsid w:val="0004571B"/>
    <w:rsid w:val="00046E32"/>
    <w:rsid w:val="000478EC"/>
    <w:rsid w:val="0005048A"/>
    <w:rsid w:val="0005245F"/>
    <w:rsid w:val="00052F8B"/>
    <w:rsid w:val="00053B05"/>
    <w:rsid w:val="00054BE5"/>
    <w:rsid w:val="00054EBA"/>
    <w:rsid w:val="000558A1"/>
    <w:rsid w:val="0005654E"/>
    <w:rsid w:val="00056CA2"/>
    <w:rsid w:val="00057236"/>
    <w:rsid w:val="000619AF"/>
    <w:rsid w:val="00062E6E"/>
    <w:rsid w:val="00062E80"/>
    <w:rsid w:val="00064D20"/>
    <w:rsid w:val="000668F5"/>
    <w:rsid w:val="00067C17"/>
    <w:rsid w:val="00067DEE"/>
    <w:rsid w:val="00070275"/>
    <w:rsid w:val="00070665"/>
    <w:rsid w:val="00070F6E"/>
    <w:rsid w:val="00071811"/>
    <w:rsid w:val="0007195B"/>
    <w:rsid w:val="0007264D"/>
    <w:rsid w:val="000733B4"/>
    <w:rsid w:val="000734C3"/>
    <w:rsid w:val="00073ADF"/>
    <w:rsid w:val="00073FE5"/>
    <w:rsid w:val="00075217"/>
    <w:rsid w:val="00076DD6"/>
    <w:rsid w:val="00081D96"/>
    <w:rsid w:val="00083278"/>
    <w:rsid w:val="00083592"/>
    <w:rsid w:val="0008431B"/>
    <w:rsid w:val="000843BE"/>
    <w:rsid w:val="00085FC0"/>
    <w:rsid w:val="00087040"/>
    <w:rsid w:val="00087B62"/>
    <w:rsid w:val="00087BFE"/>
    <w:rsid w:val="00091723"/>
    <w:rsid w:val="000924D0"/>
    <w:rsid w:val="00092C9C"/>
    <w:rsid w:val="00093474"/>
    <w:rsid w:val="0009450D"/>
    <w:rsid w:val="00094CFE"/>
    <w:rsid w:val="00095454"/>
    <w:rsid w:val="00095875"/>
    <w:rsid w:val="00095968"/>
    <w:rsid w:val="00095F7E"/>
    <w:rsid w:val="00096E8B"/>
    <w:rsid w:val="00097892"/>
    <w:rsid w:val="000A0277"/>
    <w:rsid w:val="000A0B77"/>
    <w:rsid w:val="000A11CA"/>
    <w:rsid w:val="000A1D3B"/>
    <w:rsid w:val="000A1E6A"/>
    <w:rsid w:val="000A3172"/>
    <w:rsid w:val="000A3AD3"/>
    <w:rsid w:val="000A3ECC"/>
    <w:rsid w:val="000A401D"/>
    <w:rsid w:val="000A444D"/>
    <w:rsid w:val="000A4D45"/>
    <w:rsid w:val="000A5790"/>
    <w:rsid w:val="000B003A"/>
    <w:rsid w:val="000B01F1"/>
    <w:rsid w:val="000B08DA"/>
    <w:rsid w:val="000B1954"/>
    <w:rsid w:val="000B1C28"/>
    <w:rsid w:val="000B2DF4"/>
    <w:rsid w:val="000B3B0F"/>
    <w:rsid w:val="000B50F9"/>
    <w:rsid w:val="000B5457"/>
    <w:rsid w:val="000B560A"/>
    <w:rsid w:val="000B64DD"/>
    <w:rsid w:val="000B6D14"/>
    <w:rsid w:val="000B7718"/>
    <w:rsid w:val="000C0304"/>
    <w:rsid w:val="000C0B01"/>
    <w:rsid w:val="000C0FEF"/>
    <w:rsid w:val="000C257D"/>
    <w:rsid w:val="000C3B9A"/>
    <w:rsid w:val="000C4035"/>
    <w:rsid w:val="000C5A63"/>
    <w:rsid w:val="000C60F8"/>
    <w:rsid w:val="000D21E3"/>
    <w:rsid w:val="000D2BDB"/>
    <w:rsid w:val="000D6712"/>
    <w:rsid w:val="000D6C0D"/>
    <w:rsid w:val="000D6CCA"/>
    <w:rsid w:val="000E0974"/>
    <w:rsid w:val="000E0D5A"/>
    <w:rsid w:val="000E13E2"/>
    <w:rsid w:val="000E2CA4"/>
    <w:rsid w:val="000E3927"/>
    <w:rsid w:val="000E3B66"/>
    <w:rsid w:val="000E3FC5"/>
    <w:rsid w:val="000E4236"/>
    <w:rsid w:val="000E5A1E"/>
    <w:rsid w:val="000E668E"/>
    <w:rsid w:val="000E68A0"/>
    <w:rsid w:val="000E6BBB"/>
    <w:rsid w:val="000E7326"/>
    <w:rsid w:val="000E79A3"/>
    <w:rsid w:val="000E7D68"/>
    <w:rsid w:val="000F06CF"/>
    <w:rsid w:val="000F1A6C"/>
    <w:rsid w:val="000F1CB5"/>
    <w:rsid w:val="000F30A4"/>
    <w:rsid w:val="000F38CE"/>
    <w:rsid w:val="000F43FA"/>
    <w:rsid w:val="000F70DF"/>
    <w:rsid w:val="000F75DE"/>
    <w:rsid w:val="000F7683"/>
    <w:rsid w:val="000F7907"/>
    <w:rsid w:val="000F7A32"/>
    <w:rsid w:val="001010CA"/>
    <w:rsid w:val="00105232"/>
    <w:rsid w:val="00105374"/>
    <w:rsid w:val="00105452"/>
    <w:rsid w:val="00105788"/>
    <w:rsid w:val="001079A0"/>
    <w:rsid w:val="00110294"/>
    <w:rsid w:val="001113B1"/>
    <w:rsid w:val="00111A1C"/>
    <w:rsid w:val="0011223C"/>
    <w:rsid w:val="00113294"/>
    <w:rsid w:val="00113365"/>
    <w:rsid w:val="00113776"/>
    <w:rsid w:val="0011381D"/>
    <w:rsid w:val="00114BEB"/>
    <w:rsid w:val="0011539B"/>
    <w:rsid w:val="0011717B"/>
    <w:rsid w:val="001172C9"/>
    <w:rsid w:val="00117843"/>
    <w:rsid w:val="00117FF6"/>
    <w:rsid w:val="001202E5"/>
    <w:rsid w:val="00120CBB"/>
    <w:rsid w:val="00123BBC"/>
    <w:rsid w:val="001240C7"/>
    <w:rsid w:val="00124C8D"/>
    <w:rsid w:val="00125B8F"/>
    <w:rsid w:val="00126800"/>
    <w:rsid w:val="00127696"/>
    <w:rsid w:val="0013123A"/>
    <w:rsid w:val="00132E88"/>
    <w:rsid w:val="00133DD8"/>
    <w:rsid w:val="001347F7"/>
    <w:rsid w:val="00134A55"/>
    <w:rsid w:val="00134B1C"/>
    <w:rsid w:val="001354EB"/>
    <w:rsid w:val="001363A2"/>
    <w:rsid w:val="001413D6"/>
    <w:rsid w:val="00142C23"/>
    <w:rsid w:val="001446D6"/>
    <w:rsid w:val="00144B02"/>
    <w:rsid w:val="001451C3"/>
    <w:rsid w:val="00145341"/>
    <w:rsid w:val="00146713"/>
    <w:rsid w:val="00147AFD"/>
    <w:rsid w:val="001510AF"/>
    <w:rsid w:val="00154A3F"/>
    <w:rsid w:val="0015539D"/>
    <w:rsid w:val="00155CD6"/>
    <w:rsid w:val="001565AA"/>
    <w:rsid w:val="0015683A"/>
    <w:rsid w:val="001571ED"/>
    <w:rsid w:val="001578AA"/>
    <w:rsid w:val="00160C27"/>
    <w:rsid w:val="001610F3"/>
    <w:rsid w:val="00161E71"/>
    <w:rsid w:val="001635E4"/>
    <w:rsid w:val="001636DF"/>
    <w:rsid w:val="00163B3A"/>
    <w:rsid w:val="00163DD8"/>
    <w:rsid w:val="00164ADA"/>
    <w:rsid w:val="001657B0"/>
    <w:rsid w:val="001671CE"/>
    <w:rsid w:val="001721D7"/>
    <w:rsid w:val="00172256"/>
    <w:rsid w:val="00173EC1"/>
    <w:rsid w:val="001743C9"/>
    <w:rsid w:val="001773CF"/>
    <w:rsid w:val="001774CA"/>
    <w:rsid w:val="00181126"/>
    <w:rsid w:val="00181DF1"/>
    <w:rsid w:val="00183283"/>
    <w:rsid w:val="00183490"/>
    <w:rsid w:val="001843BD"/>
    <w:rsid w:val="00184831"/>
    <w:rsid w:val="00184F58"/>
    <w:rsid w:val="0018544C"/>
    <w:rsid w:val="00185FF1"/>
    <w:rsid w:val="00187630"/>
    <w:rsid w:val="00187E27"/>
    <w:rsid w:val="00193E0B"/>
    <w:rsid w:val="001945BE"/>
    <w:rsid w:val="001948A4"/>
    <w:rsid w:val="00197D88"/>
    <w:rsid w:val="00197F39"/>
    <w:rsid w:val="001A01B1"/>
    <w:rsid w:val="001A0B3F"/>
    <w:rsid w:val="001A0DF5"/>
    <w:rsid w:val="001A216C"/>
    <w:rsid w:val="001A29B9"/>
    <w:rsid w:val="001A63D3"/>
    <w:rsid w:val="001B0534"/>
    <w:rsid w:val="001B26EA"/>
    <w:rsid w:val="001B341E"/>
    <w:rsid w:val="001B3845"/>
    <w:rsid w:val="001B4505"/>
    <w:rsid w:val="001B4566"/>
    <w:rsid w:val="001B4717"/>
    <w:rsid w:val="001B4F9D"/>
    <w:rsid w:val="001B5991"/>
    <w:rsid w:val="001B62FF"/>
    <w:rsid w:val="001B68E8"/>
    <w:rsid w:val="001B6B9D"/>
    <w:rsid w:val="001B7D7B"/>
    <w:rsid w:val="001C01FE"/>
    <w:rsid w:val="001C0D4B"/>
    <w:rsid w:val="001C1B34"/>
    <w:rsid w:val="001C1D3A"/>
    <w:rsid w:val="001C28A7"/>
    <w:rsid w:val="001C3655"/>
    <w:rsid w:val="001C476E"/>
    <w:rsid w:val="001C485E"/>
    <w:rsid w:val="001C493A"/>
    <w:rsid w:val="001C519A"/>
    <w:rsid w:val="001C7867"/>
    <w:rsid w:val="001C7AA7"/>
    <w:rsid w:val="001D0409"/>
    <w:rsid w:val="001D1215"/>
    <w:rsid w:val="001D1F87"/>
    <w:rsid w:val="001D2928"/>
    <w:rsid w:val="001D3015"/>
    <w:rsid w:val="001D3CD1"/>
    <w:rsid w:val="001D3F63"/>
    <w:rsid w:val="001D50B5"/>
    <w:rsid w:val="001D5B3F"/>
    <w:rsid w:val="001D62E0"/>
    <w:rsid w:val="001D6435"/>
    <w:rsid w:val="001D7043"/>
    <w:rsid w:val="001E1BF0"/>
    <w:rsid w:val="001E2CA5"/>
    <w:rsid w:val="001E3318"/>
    <w:rsid w:val="001E58BC"/>
    <w:rsid w:val="001E5CF6"/>
    <w:rsid w:val="001E678D"/>
    <w:rsid w:val="001E67BB"/>
    <w:rsid w:val="001E735F"/>
    <w:rsid w:val="001F0E0B"/>
    <w:rsid w:val="001F1E06"/>
    <w:rsid w:val="001F24EE"/>
    <w:rsid w:val="001F55C7"/>
    <w:rsid w:val="001F6DE4"/>
    <w:rsid w:val="001F7282"/>
    <w:rsid w:val="00201D2E"/>
    <w:rsid w:val="002038A0"/>
    <w:rsid w:val="00203DC7"/>
    <w:rsid w:val="00204DFE"/>
    <w:rsid w:val="00205CD0"/>
    <w:rsid w:val="00206D40"/>
    <w:rsid w:val="00206E2A"/>
    <w:rsid w:val="002071EF"/>
    <w:rsid w:val="002123FF"/>
    <w:rsid w:val="002127A8"/>
    <w:rsid w:val="00214877"/>
    <w:rsid w:val="00214C8B"/>
    <w:rsid w:val="002150D7"/>
    <w:rsid w:val="002155C9"/>
    <w:rsid w:val="002157C3"/>
    <w:rsid w:val="00215801"/>
    <w:rsid w:val="00216279"/>
    <w:rsid w:val="002162BB"/>
    <w:rsid w:val="00220122"/>
    <w:rsid w:val="00220936"/>
    <w:rsid w:val="002215EE"/>
    <w:rsid w:val="00223CB5"/>
    <w:rsid w:val="0022410A"/>
    <w:rsid w:val="002244E2"/>
    <w:rsid w:val="00226F4C"/>
    <w:rsid w:val="002310D9"/>
    <w:rsid w:val="0023133E"/>
    <w:rsid w:val="00231EB5"/>
    <w:rsid w:val="00232CC5"/>
    <w:rsid w:val="00234348"/>
    <w:rsid w:val="002348BE"/>
    <w:rsid w:val="00234EA1"/>
    <w:rsid w:val="00235303"/>
    <w:rsid w:val="00237D51"/>
    <w:rsid w:val="00240738"/>
    <w:rsid w:val="0024172D"/>
    <w:rsid w:val="002428F5"/>
    <w:rsid w:val="0024298D"/>
    <w:rsid w:val="00242BC1"/>
    <w:rsid w:val="00242FD2"/>
    <w:rsid w:val="00244F78"/>
    <w:rsid w:val="00245A78"/>
    <w:rsid w:val="00246068"/>
    <w:rsid w:val="00250AED"/>
    <w:rsid w:val="002516DB"/>
    <w:rsid w:val="002523EB"/>
    <w:rsid w:val="00252CBD"/>
    <w:rsid w:val="002530E4"/>
    <w:rsid w:val="002532F7"/>
    <w:rsid w:val="00253929"/>
    <w:rsid w:val="00253FE5"/>
    <w:rsid w:val="0025487D"/>
    <w:rsid w:val="00254DBB"/>
    <w:rsid w:val="002550F0"/>
    <w:rsid w:val="00255E47"/>
    <w:rsid w:val="00256493"/>
    <w:rsid w:val="00257368"/>
    <w:rsid w:val="0025756D"/>
    <w:rsid w:val="00260B5D"/>
    <w:rsid w:val="002617B1"/>
    <w:rsid w:val="00261910"/>
    <w:rsid w:val="00263171"/>
    <w:rsid w:val="0026342F"/>
    <w:rsid w:val="00263BE9"/>
    <w:rsid w:val="00263D27"/>
    <w:rsid w:val="00264161"/>
    <w:rsid w:val="002654C6"/>
    <w:rsid w:val="00266574"/>
    <w:rsid w:val="002677DF"/>
    <w:rsid w:val="00267DD8"/>
    <w:rsid w:val="00270674"/>
    <w:rsid w:val="002714C2"/>
    <w:rsid w:val="002720B7"/>
    <w:rsid w:val="00272B46"/>
    <w:rsid w:val="00272B56"/>
    <w:rsid w:val="00274894"/>
    <w:rsid w:val="00275DE4"/>
    <w:rsid w:val="00276597"/>
    <w:rsid w:val="00276DDF"/>
    <w:rsid w:val="00277580"/>
    <w:rsid w:val="0027791A"/>
    <w:rsid w:val="0028085F"/>
    <w:rsid w:val="00280C8C"/>
    <w:rsid w:val="002818D6"/>
    <w:rsid w:val="0028214C"/>
    <w:rsid w:val="002821B7"/>
    <w:rsid w:val="0028233A"/>
    <w:rsid w:val="002823DF"/>
    <w:rsid w:val="00283EF4"/>
    <w:rsid w:val="00286144"/>
    <w:rsid w:val="0028697C"/>
    <w:rsid w:val="002903AF"/>
    <w:rsid w:val="00291F10"/>
    <w:rsid w:val="0029294D"/>
    <w:rsid w:val="0029480E"/>
    <w:rsid w:val="00295550"/>
    <w:rsid w:val="002957AD"/>
    <w:rsid w:val="00295E19"/>
    <w:rsid w:val="00295E5A"/>
    <w:rsid w:val="00296EC1"/>
    <w:rsid w:val="002972D7"/>
    <w:rsid w:val="0029766C"/>
    <w:rsid w:val="002A0013"/>
    <w:rsid w:val="002A071C"/>
    <w:rsid w:val="002A109B"/>
    <w:rsid w:val="002A1E3F"/>
    <w:rsid w:val="002A3169"/>
    <w:rsid w:val="002A5824"/>
    <w:rsid w:val="002A63E0"/>
    <w:rsid w:val="002A72BF"/>
    <w:rsid w:val="002B074E"/>
    <w:rsid w:val="002B0C6D"/>
    <w:rsid w:val="002B28F4"/>
    <w:rsid w:val="002B3A70"/>
    <w:rsid w:val="002B5169"/>
    <w:rsid w:val="002C0D60"/>
    <w:rsid w:val="002C134E"/>
    <w:rsid w:val="002C31A2"/>
    <w:rsid w:val="002C57E0"/>
    <w:rsid w:val="002C7088"/>
    <w:rsid w:val="002C71B0"/>
    <w:rsid w:val="002C7852"/>
    <w:rsid w:val="002D0AD6"/>
    <w:rsid w:val="002D12C6"/>
    <w:rsid w:val="002D1FEB"/>
    <w:rsid w:val="002D2DA7"/>
    <w:rsid w:val="002D3F35"/>
    <w:rsid w:val="002D4226"/>
    <w:rsid w:val="002D5018"/>
    <w:rsid w:val="002D535F"/>
    <w:rsid w:val="002D7212"/>
    <w:rsid w:val="002D7610"/>
    <w:rsid w:val="002E1AF4"/>
    <w:rsid w:val="002E3713"/>
    <w:rsid w:val="002E3718"/>
    <w:rsid w:val="002E412B"/>
    <w:rsid w:val="002E49E5"/>
    <w:rsid w:val="002E78C4"/>
    <w:rsid w:val="002E7CEF"/>
    <w:rsid w:val="002F026D"/>
    <w:rsid w:val="002F0BA8"/>
    <w:rsid w:val="002F34E7"/>
    <w:rsid w:val="002F3564"/>
    <w:rsid w:val="002F36F8"/>
    <w:rsid w:val="002F4BBA"/>
    <w:rsid w:val="002F61F5"/>
    <w:rsid w:val="002F647E"/>
    <w:rsid w:val="002F699F"/>
    <w:rsid w:val="002F7C3D"/>
    <w:rsid w:val="00300975"/>
    <w:rsid w:val="00300F31"/>
    <w:rsid w:val="0030120A"/>
    <w:rsid w:val="00301611"/>
    <w:rsid w:val="00301941"/>
    <w:rsid w:val="003023FC"/>
    <w:rsid w:val="0030292B"/>
    <w:rsid w:val="003037A3"/>
    <w:rsid w:val="00303A7C"/>
    <w:rsid w:val="00303C52"/>
    <w:rsid w:val="003046C5"/>
    <w:rsid w:val="00304A7A"/>
    <w:rsid w:val="00306852"/>
    <w:rsid w:val="00307E5D"/>
    <w:rsid w:val="00312146"/>
    <w:rsid w:val="00313047"/>
    <w:rsid w:val="003142D0"/>
    <w:rsid w:val="00315732"/>
    <w:rsid w:val="0031750E"/>
    <w:rsid w:val="003175F6"/>
    <w:rsid w:val="00317BC4"/>
    <w:rsid w:val="00317EC7"/>
    <w:rsid w:val="003211F1"/>
    <w:rsid w:val="003215B3"/>
    <w:rsid w:val="00323FD9"/>
    <w:rsid w:val="003245FB"/>
    <w:rsid w:val="00324928"/>
    <w:rsid w:val="003253F9"/>
    <w:rsid w:val="003255A5"/>
    <w:rsid w:val="00325A85"/>
    <w:rsid w:val="00325D4E"/>
    <w:rsid w:val="0032630D"/>
    <w:rsid w:val="003264D8"/>
    <w:rsid w:val="00327589"/>
    <w:rsid w:val="00327A58"/>
    <w:rsid w:val="00327ECE"/>
    <w:rsid w:val="00331AB4"/>
    <w:rsid w:val="00332642"/>
    <w:rsid w:val="00332993"/>
    <w:rsid w:val="00334153"/>
    <w:rsid w:val="00334619"/>
    <w:rsid w:val="00334840"/>
    <w:rsid w:val="00334880"/>
    <w:rsid w:val="00334E6E"/>
    <w:rsid w:val="00336023"/>
    <w:rsid w:val="00336D3E"/>
    <w:rsid w:val="003370D5"/>
    <w:rsid w:val="00340F72"/>
    <w:rsid w:val="0034124D"/>
    <w:rsid w:val="00342024"/>
    <w:rsid w:val="00345028"/>
    <w:rsid w:val="003455C7"/>
    <w:rsid w:val="00345C1B"/>
    <w:rsid w:val="00346559"/>
    <w:rsid w:val="0034744C"/>
    <w:rsid w:val="003476FF"/>
    <w:rsid w:val="00347B69"/>
    <w:rsid w:val="0035019A"/>
    <w:rsid w:val="0035021C"/>
    <w:rsid w:val="00350761"/>
    <w:rsid w:val="00350F45"/>
    <w:rsid w:val="0035105F"/>
    <w:rsid w:val="0035386F"/>
    <w:rsid w:val="00353B7B"/>
    <w:rsid w:val="00353D1B"/>
    <w:rsid w:val="00355B98"/>
    <w:rsid w:val="00355CDC"/>
    <w:rsid w:val="00357078"/>
    <w:rsid w:val="00357740"/>
    <w:rsid w:val="0035781D"/>
    <w:rsid w:val="00357B0D"/>
    <w:rsid w:val="003605C9"/>
    <w:rsid w:val="00360614"/>
    <w:rsid w:val="00363E5B"/>
    <w:rsid w:val="003643F8"/>
    <w:rsid w:val="003663C8"/>
    <w:rsid w:val="003668C6"/>
    <w:rsid w:val="003669AD"/>
    <w:rsid w:val="003669D6"/>
    <w:rsid w:val="003670E0"/>
    <w:rsid w:val="00367914"/>
    <w:rsid w:val="00367BEA"/>
    <w:rsid w:val="0037050F"/>
    <w:rsid w:val="00370F81"/>
    <w:rsid w:val="0037154C"/>
    <w:rsid w:val="00371598"/>
    <w:rsid w:val="00371F69"/>
    <w:rsid w:val="003726C0"/>
    <w:rsid w:val="003735D0"/>
    <w:rsid w:val="003735F9"/>
    <w:rsid w:val="00373A49"/>
    <w:rsid w:val="00374DA2"/>
    <w:rsid w:val="00376A70"/>
    <w:rsid w:val="003774D1"/>
    <w:rsid w:val="00380237"/>
    <w:rsid w:val="003802B9"/>
    <w:rsid w:val="00380B31"/>
    <w:rsid w:val="00380F27"/>
    <w:rsid w:val="00381047"/>
    <w:rsid w:val="0038122F"/>
    <w:rsid w:val="003815D3"/>
    <w:rsid w:val="00381EC0"/>
    <w:rsid w:val="003848FE"/>
    <w:rsid w:val="00385532"/>
    <w:rsid w:val="00385E3C"/>
    <w:rsid w:val="00387592"/>
    <w:rsid w:val="00390359"/>
    <w:rsid w:val="003955B8"/>
    <w:rsid w:val="003A19AE"/>
    <w:rsid w:val="003A2B42"/>
    <w:rsid w:val="003A38F9"/>
    <w:rsid w:val="003A42A7"/>
    <w:rsid w:val="003A60F0"/>
    <w:rsid w:val="003A795A"/>
    <w:rsid w:val="003B06B6"/>
    <w:rsid w:val="003B11F1"/>
    <w:rsid w:val="003B28AA"/>
    <w:rsid w:val="003B2BEF"/>
    <w:rsid w:val="003B345B"/>
    <w:rsid w:val="003B3745"/>
    <w:rsid w:val="003B426C"/>
    <w:rsid w:val="003B5376"/>
    <w:rsid w:val="003B6CF3"/>
    <w:rsid w:val="003C0E88"/>
    <w:rsid w:val="003C194D"/>
    <w:rsid w:val="003C1C2B"/>
    <w:rsid w:val="003C2A0E"/>
    <w:rsid w:val="003C3A34"/>
    <w:rsid w:val="003C3FC1"/>
    <w:rsid w:val="003C5989"/>
    <w:rsid w:val="003C5C49"/>
    <w:rsid w:val="003C7BA2"/>
    <w:rsid w:val="003D0569"/>
    <w:rsid w:val="003D05CD"/>
    <w:rsid w:val="003D12AB"/>
    <w:rsid w:val="003D216E"/>
    <w:rsid w:val="003D272F"/>
    <w:rsid w:val="003D3DCF"/>
    <w:rsid w:val="003D45F2"/>
    <w:rsid w:val="003D5876"/>
    <w:rsid w:val="003D6392"/>
    <w:rsid w:val="003D6AFC"/>
    <w:rsid w:val="003D6C88"/>
    <w:rsid w:val="003D6E78"/>
    <w:rsid w:val="003E0338"/>
    <w:rsid w:val="003E0F57"/>
    <w:rsid w:val="003E218F"/>
    <w:rsid w:val="003E3E90"/>
    <w:rsid w:val="003E493A"/>
    <w:rsid w:val="003E4B19"/>
    <w:rsid w:val="003E61A0"/>
    <w:rsid w:val="003E63E2"/>
    <w:rsid w:val="003E6A6F"/>
    <w:rsid w:val="003E7988"/>
    <w:rsid w:val="003E7FB3"/>
    <w:rsid w:val="003F3117"/>
    <w:rsid w:val="003F551E"/>
    <w:rsid w:val="003F57FA"/>
    <w:rsid w:val="003F5AC2"/>
    <w:rsid w:val="003F618A"/>
    <w:rsid w:val="003F6D8D"/>
    <w:rsid w:val="00400AEB"/>
    <w:rsid w:val="00400C2C"/>
    <w:rsid w:val="00401ADC"/>
    <w:rsid w:val="004022DF"/>
    <w:rsid w:val="00403398"/>
    <w:rsid w:val="0040344B"/>
    <w:rsid w:val="00405EB2"/>
    <w:rsid w:val="00405EFD"/>
    <w:rsid w:val="004100F1"/>
    <w:rsid w:val="00412857"/>
    <w:rsid w:val="004131CA"/>
    <w:rsid w:val="00413209"/>
    <w:rsid w:val="004135AA"/>
    <w:rsid w:val="00413DFF"/>
    <w:rsid w:val="00415197"/>
    <w:rsid w:val="00415EC6"/>
    <w:rsid w:val="004171B0"/>
    <w:rsid w:val="00420698"/>
    <w:rsid w:val="00422B6A"/>
    <w:rsid w:val="00422D73"/>
    <w:rsid w:val="00424C07"/>
    <w:rsid w:val="004255C4"/>
    <w:rsid w:val="00427013"/>
    <w:rsid w:val="00427A7D"/>
    <w:rsid w:val="00427D4D"/>
    <w:rsid w:val="00431DBE"/>
    <w:rsid w:val="00432486"/>
    <w:rsid w:val="00432EA2"/>
    <w:rsid w:val="00432FE4"/>
    <w:rsid w:val="00433AC7"/>
    <w:rsid w:val="00433FC3"/>
    <w:rsid w:val="00435219"/>
    <w:rsid w:val="0043649E"/>
    <w:rsid w:val="004378A4"/>
    <w:rsid w:val="00437FEB"/>
    <w:rsid w:val="0044012B"/>
    <w:rsid w:val="00442547"/>
    <w:rsid w:val="0044570B"/>
    <w:rsid w:val="00446B64"/>
    <w:rsid w:val="00450883"/>
    <w:rsid w:val="00450C4C"/>
    <w:rsid w:val="0045116A"/>
    <w:rsid w:val="004545D2"/>
    <w:rsid w:val="00454B89"/>
    <w:rsid w:val="004569D1"/>
    <w:rsid w:val="004578FC"/>
    <w:rsid w:val="00457FAE"/>
    <w:rsid w:val="00460CE0"/>
    <w:rsid w:val="00460D22"/>
    <w:rsid w:val="00462C49"/>
    <w:rsid w:val="004631C2"/>
    <w:rsid w:val="00463D1A"/>
    <w:rsid w:val="004642A7"/>
    <w:rsid w:val="00465403"/>
    <w:rsid w:val="0046575D"/>
    <w:rsid w:val="00467370"/>
    <w:rsid w:val="00467398"/>
    <w:rsid w:val="004674C0"/>
    <w:rsid w:val="004702E3"/>
    <w:rsid w:val="00471053"/>
    <w:rsid w:val="004717E5"/>
    <w:rsid w:val="00471FD3"/>
    <w:rsid w:val="00472096"/>
    <w:rsid w:val="0047265D"/>
    <w:rsid w:val="0047266D"/>
    <w:rsid w:val="00472675"/>
    <w:rsid w:val="00472FA8"/>
    <w:rsid w:val="00473425"/>
    <w:rsid w:val="004737A1"/>
    <w:rsid w:val="00473B71"/>
    <w:rsid w:val="0047764A"/>
    <w:rsid w:val="004777A5"/>
    <w:rsid w:val="0048041F"/>
    <w:rsid w:val="004813D2"/>
    <w:rsid w:val="00482CE4"/>
    <w:rsid w:val="00483904"/>
    <w:rsid w:val="00484864"/>
    <w:rsid w:val="00484D56"/>
    <w:rsid w:val="00485FB7"/>
    <w:rsid w:val="004867D0"/>
    <w:rsid w:val="00487ACA"/>
    <w:rsid w:val="00490DA9"/>
    <w:rsid w:val="00491AEF"/>
    <w:rsid w:val="004937C3"/>
    <w:rsid w:val="00494335"/>
    <w:rsid w:val="00495D70"/>
    <w:rsid w:val="00496AB9"/>
    <w:rsid w:val="00496DEF"/>
    <w:rsid w:val="00497CCD"/>
    <w:rsid w:val="00497F73"/>
    <w:rsid w:val="004A0F3B"/>
    <w:rsid w:val="004A1795"/>
    <w:rsid w:val="004A1F70"/>
    <w:rsid w:val="004A24AF"/>
    <w:rsid w:val="004A2EC9"/>
    <w:rsid w:val="004A2F02"/>
    <w:rsid w:val="004A3AF4"/>
    <w:rsid w:val="004A4CB0"/>
    <w:rsid w:val="004A511A"/>
    <w:rsid w:val="004A57D5"/>
    <w:rsid w:val="004A607C"/>
    <w:rsid w:val="004A63A4"/>
    <w:rsid w:val="004A6E22"/>
    <w:rsid w:val="004A6FAC"/>
    <w:rsid w:val="004A78D7"/>
    <w:rsid w:val="004A7E60"/>
    <w:rsid w:val="004B0FF0"/>
    <w:rsid w:val="004B17D2"/>
    <w:rsid w:val="004B1B8A"/>
    <w:rsid w:val="004B30F1"/>
    <w:rsid w:val="004B315C"/>
    <w:rsid w:val="004B3C63"/>
    <w:rsid w:val="004B59D1"/>
    <w:rsid w:val="004B61EF"/>
    <w:rsid w:val="004B6228"/>
    <w:rsid w:val="004B6759"/>
    <w:rsid w:val="004B7864"/>
    <w:rsid w:val="004B7FD2"/>
    <w:rsid w:val="004C07AA"/>
    <w:rsid w:val="004C0EB5"/>
    <w:rsid w:val="004C0ED0"/>
    <w:rsid w:val="004C13CC"/>
    <w:rsid w:val="004C2016"/>
    <w:rsid w:val="004C3260"/>
    <w:rsid w:val="004C3B86"/>
    <w:rsid w:val="004C3BBC"/>
    <w:rsid w:val="004C41CF"/>
    <w:rsid w:val="004C542B"/>
    <w:rsid w:val="004C55EB"/>
    <w:rsid w:val="004C700A"/>
    <w:rsid w:val="004C7676"/>
    <w:rsid w:val="004C7A7A"/>
    <w:rsid w:val="004D123A"/>
    <w:rsid w:val="004D1D4D"/>
    <w:rsid w:val="004D2C9F"/>
    <w:rsid w:val="004D2FFF"/>
    <w:rsid w:val="004D360D"/>
    <w:rsid w:val="004D3836"/>
    <w:rsid w:val="004D4608"/>
    <w:rsid w:val="004D571C"/>
    <w:rsid w:val="004D6655"/>
    <w:rsid w:val="004D6F5B"/>
    <w:rsid w:val="004D6FD6"/>
    <w:rsid w:val="004D7A19"/>
    <w:rsid w:val="004D7D2B"/>
    <w:rsid w:val="004E1A1F"/>
    <w:rsid w:val="004E302F"/>
    <w:rsid w:val="004E5114"/>
    <w:rsid w:val="004E5D64"/>
    <w:rsid w:val="004E6096"/>
    <w:rsid w:val="004E6DAB"/>
    <w:rsid w:val="004E6EDF"/>
    <w:rsid w:val="004F0147"/>
    <w:rsid w:val="004F14B3"/>
    <w:rsid w:val="004F16DD"/>
    <w:rsid w:val="004F2623"/>
    <w:rsid w:val="004F3087"/>
    <w:rsid w:val="004F3EAE"/>
    <w:rsid w:val="004F4206"/>
    <w:rsid w:val="004F4CA5"/>
    <w:rsid w:val="004F75A2"/>
    <w:rsid w:val="00500225"/>
    <w:rsid w:val="00500EB7"/>
    <w:rsid w:val="00502894"/>
    <w:rsid w:val="005034AB"/>
    <w:rsid w:val="005035BB"/>
    <w:rsid w:val="005036BE"/>
    <w:rsid w:val="00503963"/>
    <w:rsid w:val="0050582C"/>
    <w:rsid w:val="00505C49"/>
    <w:rsid w:val="00506C48"/>
    <w:rsid w:val="005077D4"/>
    <w:rsid w:val="00507E4A"/>
    <w:rsid w:val="005114C8"/>
    <w:rsid w:val="00511674"/>
    <w:rsid w:val="005126C7"/>
    <w:rsid w:val="00512953"/>
    <w:rsid w:val="00512DCE"/>
    <w:rsid w:val="00513B0E"/>
    <w:rsid w:val="00514366"/>
    <w:rsid w:val="005148B4"/>
    <w:rsid w:val="00515088"/>
    <w:rsid w:val="005152AC"/>
    <w:rsid w:val="0051623D"/>
    <w:rsid w:val="00516BAC"/>
    <w:rsid w:val="00516F0A"/>
    <w:rsid w:val="005175C0"/>
    <w:rsid w:val="005207B4"/>
    <w:rsid w:val="00520A9B"/>
    <w:rsid w:val="00520FDE"/>
    <w:rsid w:val="0052105C"/>
    <w:rsid w:val="00521965"/>
    <w:rsid w:val="005224EC"/>
    <w:rsid w:val="005235BF"/>
    <w:rsid w:val="005251D0"/>
    <w:rsid w:val="0052533B"/>
    <w:rsid w:val="005263F9"/>
    <w:rsid w:val="00526D37"/>
    <w:rsid w:val="00531360"/>
    <w:rsid w:val="00531B74"/>
    <w:rsid w:val="005320B4"/>
    <w:rsid w:val="00532ED1"/>
    <w:rsid w:val="00534E2E"/>
    <w:rsid w:val="0053535F"/>
    <w:rsid w:val="0053596F"/>
    <w:rsid w:val="00535ACD"/>
    <w:rsid w:val="00535DD0"/>
    <w:rsid w:val="00536A9D"/>
    <w:rsid w:val="00537626"/>
    <w:rsid w:val="00537979"/>
    <w:rsid w:val="00540058"/>
    <w:rsid w:val="00540122"/>
    <w:rsid w:val="00540B8C"/>
    <w:rsid w:val="00540E4C"/>
    <w:rsid w:val="00541DF9"/>
    <w:rsid w:val="00542DE2"/>
    <w:rsid w:val="005434E9"/>
    <w:rsid w:val="00544F5C"/>
    <w:rsid w:val="005457A0"/>
    <w:rsid w:val="00546796"/>
    <w:rsid w:val="0054689B"/>
    <w:rsid w:val="00546BDE"/>
    <w:rsid w:val="005512D7"/>
    <w:rsid w:val="00551A41"/>
    <w:rsid w:val="00551F85"/>
    <w:rsid w:val="00552487"/>
    <w:rsid w:val="0055267B"/>
    <w:rsid w:val="00552CC9"/>
    <w:rsid w:val="0055471E"/>
    <w:rsid w:val="00554810"/>
    <w:rsid w:val="00554B80"/>
    <w:rsid w:val="005551E9"/>
    <w:rsid w:val="00555425"/>
    <w:rsid w:val="005554BC"/>
    <w:rsid w:val="00556CB7"/>
    <w:rsid w:val="00557377"/>
    <w:rsid w:val="00557900"/>
    <w:rsid w:val="00560321"/>
    <w:rsid w:val="005616FA"/>
    <w:rsid w:val="005618B5"/>
    <w:rsid w:val="00562D1F"/>
    <w:rsid w:val="005656DF"/>
    <w:rsid w:val="00565919"/>
    <w:rsid w:val="00565F5F"/>
    <w:rsid w:val="0056649B"/>
    <w:rsid w:val="005664F4"/>
    <w:rsid w:val="0056757C"/>
    <w:rsid w:val="0056764F"/>
    <w:rsid w:val="005678EB"/>
    <w:rsid w:val="00572D5B"/>
    <w:rsid w:val="00572DB9"/>
    <w:rsid w:val="00573C26"/>
    <w:rsid w:val="0057515B"/>
    <w:rsid w:val="00575754"/>
    <w:rsid w:val="00576319"/>
    <w:rsid w:val="00576822"/>
    <w:rsid w:val="0057687B"/>
    <w:rsid w:val="00577186"/>
    <w:rsid w:val="00577BC0"/>
    <w:rsid w:val="00583928"/>
    <w:rsid w:val="00583F12"/>
    <w:rsid w:val="00584CB2"/>
    <w:rsid w:val="00586D36"/>
    <w:rsid w:val="0058777C"/>
    <w:rsid w:val="00587FB4"/>
    <w:rsid w:val="005913EA"/>
    <w:rsid w:val="005942E7"/>
    <w:rsid w:val="00594818"/>
    <w:rsid w:val="005955B0"/>
    <w:rsid w:val="005966CE"/>
    <w:rsid w:val="00596AC7"/>
    <w:rsid w:val="00597A19"/>
    <w:rsid w:val="005A2C05"/>
    <w:rsid w:val="005A68D2"/>
    <w:rsid w:val="005A6BB9"/>
    <w:rsid w:val="005B0006"/>
    <w:rsid w:val="005B06C3"/>
    <w:rsid w:val="005B099E"/>
    <w:rsid w:val="005B0D1C"/>
    <w:rsid w:val="005B0F09"/>
    <w:rsid w:val="005B2DC8"/>
    <w:rsid w:val="005B5184"/>
    <w:rsid w:val="005B548A"/>
    <w:rsid w:val="005B54E8"/>
    <w:rsid w:val="005B61D7"/>
    <w:rsid w:val="005B6F80"/>
    <w:rsid w:val="005B772F"/>
    <w:rsid w:val="005B7FA4"/>
    <w:rsid w:val="005C0C09"/>
    <w:rsid w:val="005C14B1"/>
    <w:rsid w:val="005C1F46"/>
    <w:rsid w:val="005C27E2"/>
    <w:rsid w:val="005C2A87"/>
    <w:rsid w:val="005C3AA0"/>
    <w:rsid w:val="005C5BC7"/>
    <w:rsid w:val="005C7C9A"/>
    <w:rsid w:val="005D03FA"/>
    <w:rsid w:val="005D0E8A"/>
    <w:rsid w:val="005D0EF6"/>
    <w:rsid w:val="005D1C9C"/>
    <w:rsid w:val="005D1CE2"/>
    <w:rsid w:val="005D23A4"/>
    <w:rsid w:val="005D34C5"/>
    <w:rsid w:val="005D5B3F"/>
    <w:rsid w:val="005D6B4D"/>
    <w:rsid w:val="005D748C"/>
    <w:rsid w:val="005D789F"/>
    <w:rsid w:val="005D79FB"/>
    <w:rsid w:val="005E0ADA"/>
    <w:rsid w:val="005E2699"/>
    <w:rsid w:val="005E2A93"/>
    <w:rsid w:val="005E2D57"/>
    <w:rsid w:val="005E3CE5"/>
    <w:rsid w:val="005E4F2B"/>
    <w:rsid w:val="005E616C"/>
    <w:rsid w:val="005E704A"/>
    <w:rsid w:val="005F04A3"/>
    <w:rsid w:val="005F13A2"/>
    <w:rsid w:val="005F1CA7"/>
    <w:rsid w:val="005F3B8E"/>
    <w:rsid w:val="005F44B6"/>
    <w:rsid w:val="005F575D"/>
    <w:rsid w:val="005F58B4"/>
    <w:rsid w:val="005F5FF3"/>
    <w:rsid w:val="005F5FF4"/>
    <w:rsid w:val="005F60CC"/>
    <w:rsid w:val="005F6A5F"/>
    <w:rsid w:val="005F7B21"/>
    <w:rsid w:val="005F7D48"/>
    <w:rsid w:val="00600A8A"/>
    <w:rsid w:val="00600D96"/>
    <w:rsid w:val="0060103C"/>
    <w:rsid w:val="00601FEE"/>
    <w:rsid w:val="0060297C"/>
    <w:rsid w:val="00602ED6"/>
    <w:rsid w:val="00604EA9"/>
    <w:rsid w:val="00605454"/>
    <w:rsid w:val="00606A22"/>
    <w:rsid w:val="00610633"/>
    <w:rsid w:val="00610FB9"/>
    <w:rsid w:val="00611118"/>
    <w:rsid w:val="00611212"/>
    <w:rsid w:val="00611430"/>
    <w:rsid w:val="0061400B"/>
    <w:rsid w:val="00614579"/>
    <w:rsid w:val="00614D06"/>
    <w:rsid w:val="00615FD8"/>
    <w:rsid w:val="0061723D"/>
    <w:rsid w:val="006174D2"/>
    <w:rsid w:val="0061757B"/>
    <w:rsid w:val="006208B1"/>
    <w:rsid w:val="00620F88"/>
    <w:rsid w:val="006217CE"/>
    <w:rsid w:val="00621800"/>
    <w:rsid w:val="00622552"/>
    <w:rsid w:val="00622D7A"/>
    <w:rsid w:val="00622D92"/>
    <w:rsid w:val="006238E3"/>
    <w:rsid w:val="00623DA6"/>
    <w:rsid w:val="00624342"/>
    <w:rsid w:val="0062440E"/>
    <w:rsid w:val="006254FE"/>
    <w:rsid w:val="0062605F"/>
    <w:rsid w:val="00627CD3"/>
    <w:rsid w:val="00630BAA"/>
    <w:rsid w:val="00631087"/>
    <w:rsid w:val="0063160C"/>
    <w:rsid w:val="00633A6D"/>
    <w:rsid w:val="0063422E"/>
    <w:rsid w:val="00634466"/>
    <w:rsid w:val="00634BCA"/>
    <w:rsid w:val="00635542"/>
    <w:rsid w:val="00635544"/>
    <w:rsid w:val="00635D9A"/>
    <w:rsid w:val="00636E5B"/>
    <w:rsid w:val="0064057C"/>
    <w:rsid w:val="0064074C"/>
    <w:rsid w:val="00640B12"/>
    <w:rsid w:val="00640C7C"/>
    <w:rsid w:val="006418AB"/>
    <w:rsid w:val="006424B8"/>
    <w:rsid w:val="006443CE"/>
    <w:rsid w:val="00644CCE"/>
    <w:rsid w:val="00645823"/>
    <w:rsid w:val="00645CD4"/>
    <w:rsid w:val="006464FC"/>
    <w:rsid w:val="00646638"/>
    <w:rsid w:val="00647471"/>
    <w:rsid w:val="00647532"/>
    <w:rsid w:val="00647562"/>
    <w:rsid w:val="0064780B"/>
    <w:rsid w:val="00650C2C"/>
    <w:rsid w:val="006510B1"/>
    <w:rsid w:val="00651DDE"/>
    <w:rsid w:val="00652A59"/>
    <w:rsid w:val="00652BC3"/>
    <w:rsid w:val="00652C4A"/>
    <w:rsid w:val="00653261"/>
    <w:rsid w:val="00656933"/>
    <w:rsid w:val="00656A1A"/>
    <w:rsid w:val="00657C79"/>
    <w:rsid w:val="006644BC"/>
    <w:rsid w:val="00665CF1"/>
    <w:rsid w:val="00666D71"/>
    <w:rsid w:val="006671D4"/>
    <w:rsid w:val="00667346"/>
    <w:rsid w:val="00667612"/>
    <w:rsid w:val="00667BF6"/>
    <w:rsid w:val="006708CC"/>
    <w:rsid w:val="00671FCA"/>
    <w:rsid w:val="00672A0C"/>
    <w:rsid w:val="0067405D"/>
    <w:rsid w:val="00674CE2"/>
    <w:rsid w:val="00675162"/>
    <w:rsid w:val="00675487"/>
    <w:rsid w:val="006760DC"/>
    <w:rsid w:val="00676890"/>
    <w:rsid w:val="00677180"/>
    <w:rsid w:val="006804E9"/>
    <w:rsid w:val="006805B5"/>
    <w:rsid w:val="0068212E"/>
    <w:rsid w:val="006822B1"/>
    <w:rsid w:val="00683181"/>
    <w:rsid w:val="006836EE"/>
    <w:rsid w:val="00684F17"/>
    <w:rsid w:val="006859A5"/>
    <w:rsid w:val="00685BA9"/>
    <w:rsid w:val="00686B04"/>
    <w:rsid w:val="00687E0A"/>
    <w:rsid w:val="00690D28"/>
    <w:rsid w:val="006936E3"/>
    <w:rsid w:val="0069389C"/>
    <w:rsid w:val="006944C4"/>
    <w:rsid w:val="0069450F"/>
    <w:rsid w:val="00695EE1"/>
    <w:rsid w:val="00696C91"/>
    <w:rsid w:val="00697ABA"/>
    <w:rsid w:val="006A06AF"/>
    <w:rsid w:val="006A0E0A"/>
    <w:rsid w:val="006A14B6"/>
    <w:rsid w:val="006A5EC8"/>
    <w:rsid w:val="006A695A"/>
    <w:rsid w:val="006A69C5"/>
    <w:rsid w:val="006A7486"/>
    <w:rsid w:val="006B1186"/>
    <w:rsid w:val="006B13BC"/>
    <w:rsid w:val="006B28AF"/>
    <w:rsid w:val="006B29C1"/>
    <w:rsid w:val="006B2DB6"/>
    <w:rsid w:val="006B391A"/>
    <w:rsid w:val="006B3A92"/>
    <w:rsid w:val="006B49E5"/>
    <w:rsid w:val="006B5DD9"/>
    <w:rsid w:val="006B64A0"/>
    <w:rsid w:val="006C01FC"/>
    <w:rsid w:val="006C1B00"/>
    <w:rsid w:val="006C205F"/>
    <w:rsid w:val="006C2138"/>
    <w:rsid w:val="006C2A18"/>
    <w:rsid w:val="006C3731"/>
    <w:rsid w:val="006C3A74"/>
    <w:rsid w:val="006C4202"/>
    <w:rsid w:val="006C5B1C"/>
    <w:rsid w:val="006C5E9A"/>
    <w:rsid w:val="006C6A60"/>
    <w:rsid w:val="006C6FB0"/>
    <w:rsid w:val="006C707A"/>
    <w:rsid w:val="006C75A5"/>
    <w:rsid w:val="006C788F"/>
    <w:rsid w:val="006C7E78"/>
    <w:rsid w:val="006D064E"/>
    <w:rsid w:val="006D1B69"/>
    <w:rsid w:val="006D1C13"/>
    <w:rsid w:val="006D26D8"/>
    <w:rsid w:val="006D385F"/>
    <w:rsid w:val="006D4617"/>
    <w:rsid w:val="006D4C6A"/>
    <w:rsid w:val="006D4E7A"/>
    <w:rsid w:val="006D73D6"/>
    <w:rsid w:val="006E0066"/>
    <w:rsid w:val="006E098E"/>
    <w:rsid w:val="006E1FBA"/>
    <w:rsid w:val="006E202D"/>
    <w:rsid w:val="006E2074"/>
    <w:rsid w:val="006E27F6"/>
    <w:rsid w:val="006E2E7F"/>
    <w:rsid w:val="006E5424"/>
    <w:rsid w:val="006E6173"/>
    <w:rsid w:val="006E75E7"/>
    <w:rsid w:val="006F04F8"/>
    <w:rsid w:val="006F14D2"/>
    <w:rsid w:val="006F25F8"/>
    <w:rsid w:val="006F2E11"/>
    <w:rsid w:val="006F3E27"/>
    <w:rsid w:val="006F4168"/>
    <w:rsid w:val="006F42B3"/>
    <w:rsid w:val="006F5316"/>
    <w:rsid w:val="006F57A4"/>
    <w:rsid w:val="006F6502"/>
    <w:rsid w:val="006F6908"/>
    <w:rsid w:val="006F6CDC"/>
    <w:rsid w:val="006F7560"/>
    <w:rsid w:val="006F77E6"/>
    <w:rsid w:val="006F7C93"/>
    <w:rsid w:val="00700A6B"/>
    <w:rsid w:val="00703249"/>
    <w:rsid w:val="007032E8"/>
    <w:rsid w:val="007035EC"/>
    <w:rsid w:val="00704811"/>
    <w:rsid w:val="007057F2"/>
    <w:rsid w:val="007065FE"/>
    <w:rsid w:val="00706723"/>
    <w:rsid w:val="007069A1"/>
    <w:rsid w:val="00706AC5"/>
    <w:rsid w:val="00706B2F"/>
    <w:rsid w:val="00707A54"/>
    <w:rsid w:val="00707C83"/>
    <w:rsid w:val="00707E07"/>
    <w:rsid w:val="007102E3"/>
    <w:rsid w:val="00710624"/>
    <w:rsid w:val="0071088B"/>
    <w:rsid w:val="00710FB6"/>
    <w:rsid w:val="0071252F"/>
    <w:rsid w:val="007140EC"/>
    <w:rsid w:val="00714C5E"/>
    <w:rsid w:val="007150BC"/>
    <w:rsid w:val="00715B35"/>
    <w:rsid w:val="00715C18"/>
    <w:rsid w:val="00715D0D"/>
    <w:rsid w:val="0071694C"/>
    <w:rsid w:val="00716F3C"/>
    <w:rsid w:val="00717AC2"/>
    <w:rsid w:val="007202C4"/>
    <w:rsid w:val="00721C0F"/>
    <w:rsid w:val="00722F42"/>
    <w:rsid w:val="00723203"/>
    <w:rsid w:val="007233C2"/>
    <w:rsid w:val="007250A4"/>
    <w:rsid w:val="00725C01"/>
    <w:rsid w:val="00727FC6"/>
    <w:rsid w:val="0073370B"/>
    <w:rsid w:val="0073448C"/>
    <w:rsid w:val="007348EE"/>
    <w:rsid w:val="0073546C"/>
    <w:rsid w:val="0073574C"/>
    <w:rsid w:val="00735B81"/>
    <w:rsid w:val="00735DB0"/>
    <w:rsid w:val="0073609B"/>
    <w:rsid w:val="00737CBC"/>
    <w:rsid w:val="007406E3"/>
    <w:rsid w:val="0074344B"/>
    <w:rsid w:val="0074368E"/>
    <w:rsid w:val="007456F6"/>
    <w:rsid w:val="0074592D"/>
    <w:rsid w:val="0074629E"/>
    <w:rsid w:val="007464B0"/>
    <w:rsid w:val="00746D84"/>
    <w:rsid w:val="00747189"/>
    <w:rsid w:val="007476C6"/>
    <w:rsid w:val="007477E9"/>
    <w:rsid w:val="0075024F"/>
    <w:rsid w:val="00750256"/>
    <w:rsid w:val="0075050E"/>
    <w:rsid w:val="0075086A"/>
    <w:rsid w:val="00752DD2"/>
    <w:rsid w:val="0075386E"/>
    <w:rsid w:val="00753D6E"/>
    <w:rsid w:val="00754585"/>
    <w:rsid w:val="007557A6"/>
    <w:rsid w:val="0075599B"/>
    <w:rsid w:val="00756C4B"/>
    <w:rsid w:val="00757BCB"/>
    <w:rsid w:val="007605A4"/>
    <w:rsid w:val="007625CE"/>
    <w:rsid w:val="007635DD"/>
    <w:rsid w:val="00763A67"/>
    <w:rsid w:val="00765EA4"/>
    <w:rsid w:val="0076634F"/>
    <w:rsid w:val="00766D75"/>
    <w:rsid w:val="0077181D"/>
    <w:rsid w:val="00771D47"/>
    <w:rsid w:val="007721E0"/>
    <w:rsid w:val="00773BF4"/>
    <w:rsid w:val="00774571"/>
    <w:rsid w:val="0077640F"/>
    <w:rsid w:val="0077645E"/>
    <w:rsid w:val="007766F0"/>
    <w:rsid w:val="007770E9"/>
    <w:rsid w:val="00777137"/>
    <w:rsid w:val="0077762D"/>
    <w:rsid w:val="00777E6C"/>
    <w:rsid w:val="00777F4C"/>
    <w:rsid w:val="0078036C"/>
    <w:rsid w:val="007806FE"/>
    <w:rsid w:val="00780DB3"/>
    <w:rsid w:val="00780FE3"/>
    <w:rsid w:val="00781D26"/>
    <w:rsid w:val="007851FA"/>
    <w:rsid w:val="0078531A"/>
    <w:rsid w:val="00785DF6"/>
    <w:rsid w:val="00786205"/>
    <w:rsid w:val="007900CC"/>
    <w:rsid w:val="007902F7"/>
    <w:rsid w:val="00790A36"/>
    <w:rsid w:val="007916B7"/>
    <w:rsid w:val="00791CF3"/>
    <w:rsid w:val="00792730"/>
    <w:rsid w:val="00793137"/>
    <w:rsid w:val="0079372F"/>
    <w:rsid w:val="00793976"/>
    <w:rsid w:val="00794515"/>
    <w:rsid w:val="007945AA"/>
    <w:rsid w:val="00795C24"/>
    <w:rsid w:val="0079683B"/>
    <w:rsid w:val="00797B65"/>
    <w:rsid w:val="007A0AE3"/>
    <w:rsid w:val="007A1BD5"/>
    <w:rsid w:val="007A24B6"/>
    <w:rsid w:val="007A2E1D"/>
    <w:rsid w:val="007A3725"/>
    <w:rsid w:val="007A5495"/>
    <w:rsid w:val="007A5DDB"/>
    <w:rsid w:val="007A5FAC"/>
    <w:rsid w:val="007A658E"/>
    <w:rsid w:val="007A7FA6"/>
    <w:rsid w:val="007B0CE4"/>
    <w:rsid w:val="007B1C9C"/>
    <w:rsid w:val="007B227A"/>
    <w:rsid w:val="007B2A76"/>
    <w:rsid w:val="007B3444"/>
    <w:rsid w:val="007B35FC"/>
    <w:rsid w:val="007B3913"/>
    <w:rsid w:val="007B5734"/>
    <w:rsid w:val="007B6119"/>
    <w:rsid w:val="007B6CF2"/>
    <w:rsid w:val="007B795C"/>
    <w:rsid w:val="007C0328"/>
    <w:rsid w:val="007C11C1"/>
    <w:rsid w:val="007C18FC"/>
    <w:rsid w:val="007C272E"/>
    <w:rsid w:val="007C2975"/>
    <w:rsid w:val="007C2E92"/>
    <w:rsid w:val="007C39D8"/>
    <w:rsid w:val="007C3C01"/>
    <w:rsid w:val="007C55D4"/>
    <w:rsid w:val="007C5B92"/>
    <w:rsid w:val="007C5C7A"/>
    <w:rsid w:val="007C6E23"/>
    <w:rsid w:val="007C7A9E"/>
    <w:rsid w:val="007D0239"/>
    <w:rsid w:val="007D0928"/>
    <w:rsid w:val="007D0A71"/>
    <w:rsid w:val="007D1DD8"/>
    <w:rsid w:val="007D217C"/>
    <w:rsid w:val="007D3CA0"/>
    <w:rsid w:val="007D3D2A"/>
    <w:rsid w:val="007D4757"/>
    <w:rsid w:val="007D4847"/>
    <w:rsid w:val="007D602F"/>
    <w:rsid w:val="007D64B2"/>
    <w:rsid w:val="007D6E9C"/>
    <w:rsid w:val="007D7932"/>
    <w:rsid w:val="007E0311"/>
    <w:rsid w:val="007E0C1F"/>
    <w:rsid w:val="007E1372"/>
    <w:rsid w:val="007E1986"/>
    <w:rsid w:val="007E247A"/>
    <w:rsid w:val="007E3637"/>
    <w:rsid w:val="007E4FC7"/>
    <w:rsid w:val="007E5278"/>
    <w:rsid w:val="007E5E19"/>
    <w:rsid w:val="007E7E26"/>
    <w:rsid w:val="007F033D"/>
    <w:rsid w:val="007F0ABC"/>
    <w:rsid w:val="007F1B79"/>
    <w:rsid w:val="007F3ECA"/>
    <w:rsid w:val="007F537A"/>
    <w:rsid w:val="007F5D8E"/>
    <w:rsid w:val="007F5DA3"/>
    <w:rsid w:val="007F687D"/>
    <w:rsid w:val="007F7F00"/>
    <w:rsid w:val="00800885"/>
    <w:rsid w:val="00801B95"/>
    <w:rsid w:val="00801E08"/>
    <w:rsid w:val="0080342D"/>
    <w:rsid w:val="00805A18"/>
    <w:rsid w:val="008065B1"/>
    <w:rsid w:val="00807422"/>
    <w:rsid w:val="00810F40"/>
    <w:rsid w:val="00810F89"/>
    <w:rsid w:val="00811795"/>
    <w:rsid w:val="00811C62"/>
    <w:rsid w:val="00812138"/>
    <w:rsid w:val="008123DF"/>
    <w:rsid w:val="00812AB7"/>
    <w:rsid w:val="00814C70"/>
    <w:rsid w:val="008153FE"/>
    <w:rsid w:val="00815877"/>
    <w:rsid w:val="00817104"/>
    <w:rsid w:val="00817865"/>
    <w:rsid w:val="008178BF"/>
    <w:rsid w:val="00820AF8"/>
    <w:rsid w:val="00820C11"/>
    <w:rsid w:val="00823222"/>
    <w:rsid w:val="00823623"/>
    <w:rsid w:val="008236EB"/>
    <w:rsid w:val="00823D33"/>
    <w:rsid w:val="00823FCA"/>
    <w:rsid w:val="008240C5"/>
    <w:rsid w:val="008248B7"/>
    <w:rsid w:val="00825216"/>
    <w:rsid w:val="00825C92"/>
    <w:rsid w:val="0082655F"/>
    <w:rsid w:val="00826B18"/>
    <w:rsid w:val="00827617"/>
    <w:rsid w:val="00827E38"/>
    <w:rsid w:val="008310B7"/>
    <w:rsid w:val="00831B45"/>
    <w:rsid w:val="00832753"/>
    <w:rsid w:val="0083280B"/>
    <w:rsid w:val="00834FD7"/>
    <w:rsid w:val="00835177"/>
    <w:rsid w:val="0083573F"/>
    <w:rsid w:val="0083584D"/>
    <w:rsid w:val="00835998"/>
    <w:rsid w:val="00836028"/>
    <w:rsid w:val="00840617"/>
    <w:rsid w:val="00840D27"/>
    <w:rsid w:val="00841926"/>
    <w:rsid w:val="00841CBB"/>
    <w:rsid w:val="00842CA0"/>
    <w:rsid w:val="008447D0"/>
    <w:rsid w:val="00845CDD"/>
    <w:rsid w:val="00846953"/>
    <w:rsid w:val="00847141"/>
    <w:rsid w:val="0084747C"/>
    <w:rsid w:val="008476DE"/>
    <w:rsid w:val="00851D49"/>
    <w:rsid w:val="008536DA"/>
    <w:rsid w:val="00860237"/>
    <w:rsid w:val="008616C5"/>
    <w:rsid w:val="008623E0"/>
    <w:rsid w:val="008626E8"/>
    <w:rsid w:val="008626F8"/>
    <w:rsid w:val="00862AB4"/>
    <w:rsid w:val="00862C89"/>
    <w:rsid w:val="008632CE"/>
    <w:rsid w:val="00863D78"/>
    <w:rsid w:val="00866810"/>
    <w:rsid w:val="00866D08"/>
    <w:rsid w:val="00867CD9"/>
    <w:rsid w:val="008709AB"/>
    <w:rsid w:val="008724E1"/>
    <w:rsid w:val="0087253F"/>
    <w:rsid w:val="008728BB"/>
    <w:rsid w:val="00873A07"/>
    <w:rsid w:val="008759F5"/>
    <w:rsid w:val="00875F7C"/>
    <w:rsid w:val="00882B91"/>
    <w:rsid w:val="00882BCB"/>
    <w:rsid w:val="008831E0"/>
    <w:rsid w:val="00883B69"/>
    <w:rsid w:val="00885B59"/>
    <w:rsid w:val="00885C23"/>
    <w:rsid w:val="00886135"/>
    <w:rsid w:val="008871E5"/>
    <w:rsid w:val="008879C6"/>
    <w:rsid w:val="00887FBE"/>
    <w:rsid w:val="00891355"/>
    <w:rsid w:val="00891378"/>
    <w:rsid w:val="0089188F"/>
    <w:rsid w:val="00893C1F"/>
    <w:rsid w:val="00894AE5"/>
    <w:rsid w:val="00894DFE"/>
    <w:rsid w:val="0089592F"/>
    <w:rsid w:val="00896208"/>
    <w:rsid w:val="00896210"/>
    <w:rsid w:val="008967EA"/>
    <w:rsid w:val="00897CCD"/>
    <w:rsid w:val="008A08A8"/>
    <w:rsid w:val="008A0C26"/>
    <w:rsid w:val="008A10E7"/>
    <w:rsid w:val="008A1516"/>
    <w:rsid w:val="008A1E25"/>
    <w:rsid w:val="008A3699"/>
    <w:rsid w:val="008A4284"/>
    <w:rsid w:val="008A4969"/>
    <w:rsid w:val="008A523F"/>
    <w:rsid w:val="008A5F51"/>
    <w:rsid w:val="008A755B"/>
    <w:rsid w:val="008B0074"/>
    <w:rsid w:val="008B0D46"/>
    <w:rsid w:val="008B6BE5"/>
    <w:rsid w:val="008B75FD"/>
    <w:rsid w:val="008C0254"/>
    <w:rsid w:val="008C11E4"/>
    <w:rsid w:val="008C178A"/>
    <w:rsid w:val="008C1F0A"/>
    <w:rsid w:val="008C29A7"/>
    <w:rsid w:val="008C2F53"/>
    <w:rsid w:val="008C49DF"/>
    <w:rsid w:val="008C49ED"/>
    <w:rsid w:val="008C4E21"/>
    <w:rsid w:val="008C751C"/>
    <w:rsid w:val="008D0712"/>
    <w:rsid w:val="008D158A"/>
    <w:rsid w:val="008D2C37"/>
    <w:rsid w:val="008D2D57"/>
    <w:rsid w:val="008D2F5F"/>
    <w:rsid w:val="008D4AED"/>
    <w:rsid w:val="008D58F3"/>
    <w:rsid w:val="008D660F"/>
    <w:rsid w:val="008D670B"/>
    <w:rsid w:val="008D753C"/>
    <w:rsid w:val="008D7866"/>
    <w:rsid w:val="008E01A8"/>
    <w:rsid w:val="008E044D"/>
    <w:rsid w:val="008E052F"/>
    <w:rsid w:val="008E1339"/>
    <w:rsid w:val="008E1A90"/>
    <w:rsid w:val="008E1EC4"/>
    <w:rsid w:val="008E2101"/>
    <w:rsid w:val="008E3226"/>
    <w:rsid w:val="008E4006"/>
    <w:rsid w:val="008E4C78"/>
    <w:rsid w:val="008E6D72"/>
    <w:rsid w:val="008E7B4C"/>
    <w:rsid w:val="008F0142"/>
    <w:rsid w:val="008F047B"/>
    <w:rsid w:val="008F04CC"/>
    <w:rsid w:val="008F118B"/>
    <w:rsid w:val="008F1AA2"/>
    <w:rsid w:val="008F1AF6"/>
    <w:rsid w:val="008F1EB7"/>
    <w:rsid w:val="008F20D0"/>
    <w:rsid w:val="008F23A1"/>
    <w:rsid w:val="008F286B"/>
    <w:rsid w:val="008F4149"/>
    <w:rsid w:val="008F4717"/>
    <w:rsid w:val="008F54E2"/>
    <w:rsid w:val="008F564F"/>
    <w:rsid w:val="008F57CE"/>
    <w:rsid w:val="009035C2"/>
    <w:rsid w:val="00903B29"/>
    <w:rsid w:val="00903BD5"/>
    <w:rsid w:val="009042CB"/>
    <w:rsid w:val="00904E43"/>
    <w:rsid w:val="0090548A"/>
    <w:rsid w:val="009101BA"/>
    <w:rsid w:val="00911DEC"/>
    <w:rsid w:val="009126F1"/>
    <w:rsid w:val="00912CF5"/>
    <w:rsid w:val="00912E4A"/>
    <w:rsid w:val="009142DE"/>
    <w:rsid w:val="00915225"/>
    <w:rsid w:val="009158EE"/>
    <w:rsid w:val="00916280"/>
    <w:rsid w:val="00916803"/>
    <w:rsid w:val="00916924"/>
    <w:rsid w:val="00916BA9"/>
    <w:rsid w:val="00917096"/>
    <w:rsid w:val="00917F17"/>
    <w:rsid w:val="00920D3F"/>
    <w:rsid w:val="00921175"/>
    <w:rsid w:val="009211AD"/>
    <w:rsid w:val="009220FD"/>
    <w:rsid w:val="009238EE"/>
    <w:rsid w:val="009240FC"/>
    <w:rsid w:val="00925652"/>
    <w:rsid w:val="009271F5"/>
    <w:rsid w:val="00927838"/>
    <w:rsid w:val="00930105"/>
    <w:rsid w:val="009308DA"/>
    <w:rsid w:val="00931B9D"/>
    <w:rsid w:val="00931CE5"/>
    <w:rsid w:val="00931F6E"/>
    <w:rsid w:val="009320F2"/>
    <w:rsid w:val="00932268"/>
    <w:rsid w:val="00933334"/>
    <w:rsid w:val="009337D3"/>
    <w:rsid w:val="0093499E"/>
    <w:rsid w:val="009354F3"/>
    <w:rsid w:val="0093555E"/>
    <w:rsid w:val="0093558A"/>
    <w:rsid w:val="00935AB3"/>
    <w:rsid w:val="00935CFA"/>
    <w:rsid w:val="00936449"/>
    <w:rsid w:val="00937BCD"/>
    <w:rsid w:val="0094102E"/>
    <w:rsid w:val="00941C26"/>
    <w:rsid w:val="009423C1"/>
    <w:rsid w:val="009432C6"/>
    <w:rsid w:val="00945310"/>
    <w:rsid w:val="00945734"/>
    <w:rsid w:val="0094674E"/>
    <w:rsid w:val="00947B9A"/>
    <w:rsid w:val="00950956"/>
    <w:rsid w:val="00953A13"/>
    <w:rsid w:val="00954C9A"/>
    <w:rsid w:val="00955D44"/>
    <w:rsid w:val="00955F84"/>
    <w:rsid w:val="0095693C"/>
    <w:rsid w:val="009572C5"/>
    <w:rsid w:val="0095780B"/>
    <w:rsid w:val="0095783C"/>
    <w:rsid w:val="00957AB2"/>
    <w:rsid w:val="00957EFD"/>
    <w:rsid w:val="009610AC"/>
    <w:rsid w:val="00961805"/>
    <w:rsid w:val="009624AB"/>
    <w:rsid w:val="009624C8"/>
    <w:rsid w:val="009631B5"/>
    <w:rsid w:val="00964343"/>
    <w:rsid w:val="009656E1"/>
    <w:rsid w:val="009664D3"/>
    <w:rsid w:val="0096691B"/>
    <w:rsid w:val="00967179"/>
    <w:rsid w:val="009672E2"/>
    <w:rsid w:val="009712AF"/>
    <w:rsid w:val="00971BD7"/>
    <w:rsid w:val="00971BD9"/>
    <w:rsid w:val="009730CF"/>
    <w:rsid w:val="00973CBD"/>
    <w:rsid w:val="009747D4"/>
    <w:rsid w:val="00974DE2"/>
    <w:rsid w:val="00975001"/>
    <w:rsid w:val="00975201"/>
    <w:rsid w:val="00976029"/>
    <w:rsid w:val="009762D0"/>
    <w:rsid w:val="00977A96"/>
    <w:rsid w:val="00980B98"/>
    <w:rsid w:val="00981561"/>
    <w:rsid w:val="009833F1"/>
    <w:rsid w:val="009841DB"/>
    <w:rsid w:val="009846D7"/>
    <w:rsid w:val="00985E19"/>
    <w:rsid w:val="00986A68"/>
    <w:rsid w:val="00991CCB"/>
    <w:rsid w:val="009932BC"/>
    <w:rsid w:val="0099451F"/>
    <w:rsid w:val="00994CB2"/>
    <w:rsid w:val="00994E45"/>
    <w:rsid w:val="00995546"/>
    <w:rsid w:val="009970F6"/>
    <w:rsid w:val="00997698"/>
    <w:rsid w:val="00997D15"/>
    <w:rsid w:val="009A07BD"/>
    <w:rsid w:val="009A0BEC"/>
    <w:rsid w:val="009A267C"/>
    <w:rsid w:val="009A3446"/>
    <w:rsid w:val="009A4191"/>
    <w:rsid w:val="009A6059"/>
    <w:rsid w:val="009A62B4"/>
    <w:rsid w:val="009A6775"/>
    <w:rsid w:val="009A7947"/>
    <w:rsid w:val="009B0442"/>
    <w:rsid w:val="009B0454"/>
    <w:rsid w:val="009B0879"/>
    <w:rsid w:val="009B09FD"/>
    <w:rsid w:val="009B0CDC"/>
    <w:rsid w:val="009B18EE"/>
    <w:rsid w:val="009B1C20"/>
    <w:rsid w:val="009B2427"/>
    <w:rsid w:val="009B275D"/>
    <w:rsid w:val="009B3D3D"/>
    <w:rsid w:val="009B3F95"/>
    <w:rsid w:val="009B4084"/>
    <w:rsid w:val="009B43F5"/>
    <w:rsid w:val="009B4D44"/>
    <w:rsid w:val="009B6A0C"/>
    <w:rsid w:val="009C25CE"/>
    <w:rsid w:val="009C2C26"/>
    <w:rsid w:val="009C3157"/>
    <w:rsid w:val="009C3A37"/>
    <w:rsid w:val="009C5335"/>
    <w:rsid w:val="009C64CE"/>
    <w:rsid w:val="009D029D"/>
    <w:rsid w:val="009D0697"/>
    <w:rsid w:val="009D0CD3"/>
    <w:rsid w:val="009D13CF"/>
    <w:rsid w:val="009D2DD6"/>
    <w:rsid w:val="009D3236"/>
    <w:rsid w:val="009D33FA"/>
    <w:rsid w:val="009D387D"/>
    <w:rsid w:val="009D4769"/>
    <w:rsid w:val="009D5070"/>
    <w:rsid w:val="009D51F5"/>
    <w:rsid w:val="009D5898"/>
    <w:rsid w:val="009D718D"/>
    <w:rsid w:val="009D76CD"/>
    <w:rsid w:val="009E0B3B"/>
    <w:rsid w:val="009E1081"/>
    <w:rsid w:val="009E177A"/>
    <w:rsid w:val="009E19DE"/>
    <w:rsid w:val="009E23BB"/>
    <w:rsid w:val="009E27D2"/>
    <w:rsid w:val="009E459B"/>
    <w:rsid w:val="009E5437"/>
    <w:rsid w:val="009E650D"/>
    <w:rsid w:val="009E6848"/>
    <w:rsid w:val="009E7574"/>
    <w:rsid w:val="009E75B0"/>
    <w:rsid w:val="009E75B8"/>
    <w:rsid w:val="009E78A4"/>
    <w:rsid w:val="009E7A1F"/>
    <w:rsid w:val="009E7E52"/>
    <w:rsid w:val="009F03A8"/>
    <w:rsid w:val="009F0462"/>
    <w:rsid w:val="009F0B30"/>
    <w:rsid w:val="009F1257"/>
    <w:rsid w:val="009F1852"/>
    <w:rsid w:val="009F1B07"/>
    <w:rsid w:val="009F20D1"/>
    <w:rsid w:val="009F2543"/>
    <w:rsid w:val="009F4D6A"/>
    <w:rsid w:val="009F5B31"/>
    <w:rsid w:val="009F6E76"/>
    <w:rsid w:val="009F7712"/>
    <w:rsid w:val="00A003BE"/>
    <w:rsid w:val="00A013D1"/>
    <w:rsid w:val="00A01C39"/>
    <w:rsid w:val="00A02FAA"/>
    <w:rsid w:val="00A0435A"/>
    <w:rsid w:val="00A04EBE"/>
    <w:rsid w:val="00A0601D"/>
    <w:rsid w:val="00A06418"/>
    <w:rsid w:val="00A066AE"/>
    <w:rsid w:val="00A07A61"/>
    <w:rsid w:val="00A07D00"/>
    <w:rsid w:val="00A10AAE"/>
    <w:rsid w:val="00A134BA"/>
    <w:rsid w:val="00A13811"/>
    <w:rsid w:val="00A138F1"/>
    <w:rsid w:val="00A13F7F"/>
    <w:rsid w:val="00A14D11"/>
    <w:rsid w:val="00A15319"/>
    <w:rsid w:val="00A1764E"/>
    <w:rsid w:val="00A20037"/>
    <w:rsid w:val="00A21DB0"/>
    <w:rsid w:val="00A23BDD"/>
    <w:rsid w:val="00A24D4B"/>
    <w:rsid w:val="00A259E0"/>
    <w:rsid w:val="00A2725D"/>
    <w:rsid w:val="00A27886"/>
    <w:rsid w:val="00A3113A"/>
    <w:rsid w:val="00A322F5"/>
    <w:rsid w:val="00A3246D"/>
    <w:rsid w:val="00A32855"/>
    <w:rsid w:val="00A32D51"/>
    <w:rsid w:val="00A33715"/>
    <w:rsid w:val="00A3643B"/>
    <w:rsid w:val="00A36FA9"/>
    <w:rsid w:val="00A371F5"/>
    <w:rsid w:val="00A37548"/>
    <w:rsid w:val="00A37962"/>
    <w:rsid w:val="00A37D16"/>
    <w:rsid w:val="00A404C1"/>
    <w:rsid w:val="00A41C99"/>
    <w:rsid w:val="00A42189"/>
    <w:rsid w:val="00A42510"/>
    <w:rsid w:val="00A42539"/>
    <w:rsid w:val="00A42BEC"/>
    <w:rsid w:val="00A43097"/>
    <w:rsid w:val="00A43356"/>
    <w:rsid w:val="00A44556"/>
    <w:rsid w:val="00A454AB"/>
    <w:rsid w:val="00A45B9C"/>
    <w:rsid w:val="00A513B9"/>
    <w:rsid w:val="00A53D1F"/>
    <w:rsid w:val="00A54835"/>
    <w:rsid w:val="00A550C6"/>
    <w:rsid w:val="00A56C8D"/>
    <w:rsid w:val="00A57297"/>
    <w:rsid w:val="00A57AFD"/>
    <w:rsid w:val="00A600BB"/>
    <w:rsid w:val="00A611C1"/>
    <w:rsid w:val="00A6365E"/>
    <w:rsid w:val="00A64A0F"/>
    <w:rsid w:val="00A65BA4"/>
    <w:rsid w:val="00A67E92"/>
    <w:rsid w:val="00A70F5D"/>
    <w:rsid w:val="00A72867"/>
    <w:rsid w:val="00A72F51"/>
    <w:rsid w:val="00A73606"/>
    <w:rsid w:val="00A7593B"/>
    <w:rsid w:val="00A76183"/>
    <w:rsid w:val="00A80474"/>
    <w:rsid w:val="00A840E2"/>
    <w:rsid w:val="00A8426B"/>
    <w:rsid w:val="00A844C8"/>
    <w:rsid w:val="00A85CF1"/>
    <w:rsid w:val="00A86847"/>
    <w:rsid w:val="00A87816"/>
    <w:rsid w:val="00A90C68"/>
    <w:rsid w:val="00A91C7F"/>
    <w:rsid w:val="00A91CB8"/>
    <w:rsid w:val="00A92F7C"/>
    <w:rsid w:val="00A936FF"/>
    <w:rsid w:val="00A93AEC"/>
    <w:rsid w:val="00A93DA2"/>
    <w:rsid w:val="00A9422A"/>
    <w:rsid w:val="00A94459"/>
    <w:rsid w:val="00AA1760"/>
    <w:rsid w:val="00AA2064"/>
    <w:rsid w:val="00AA42C1"/>
    <w:rsid w:val="00AA51DB"/>
    <w:rsid w:val="00AA543E"/>
    <w:rsid w:val="00AA5C31"/>
    <w:rsid w:val="00AA69F9"/>
    <w:rsid w:val="00AA76DB"/>
    <w:rsid w:val="00AB054F"/>
    <w:rsid w:val="00AB0851"/>
    <w:rsid w:val="00AB0BE8"/>
    <w:rsid w:val="00AB0C3C"/>
    <w:rsid w:val="00AB1F62"/>
    <w:rsid w:val="00AB24FE"/>
    <w:rsid w:val="00AB25CE"/>
    <w:rsid w:val="00AB2BE4"/>
    <w:rsid w:val="00AB3157"/>
    <w:rsid w:val="00AB34BF"/>
    <w:rsid w:val="00AB3E35"/>
    <w:rsid w:val="00AB48E2"/>
    <w:rsid w:val="00AB53ED"/>
    <w:rsid w:val="00AB6570"/>
    <w:rsid w:val="00AB6AD1"/>
    <w:rsid w:val="00AC0555"/>
    <w:rsid w:val="00AC0806"/>
    <w:rsid w:val="00AC1503"/>
    <w:rsid w:val="00AC2528"/>
    <w:rsid w:val="00AC3514"/>
    <w:rsid w:val="00AC4E38"/>
    <w:rsid w:val="00AC7969"/>
    <w:rsid w:val="00AC7B7D"/>
    <w:rsid w:val="00AD00A4"/>
    <w:rsid w:val="00AD064D"/>
    <w:rsid w:val="00AD09F6"/>
    <w:rsid w:val="00AD1509"/>
    <w:rsid w:val="00AD17C4"/>
    <w:rsid w:val="00AD2A9A"/>
    <w:rsid w:val="00AD2E83"/>
    <w:rsid w:val="00AD3A13"/>
    <w:rsid w:val="00AD5C2A"/>
    <w:rsid w:val="00AD6B1E"/>
    <w:rsid w:val="00AD7DE8"/>
    <w:rsid w:val="00AE1858"/>
    <w:rsid w:val="00AE1966"/>
    <w:rsid w:val="00AE48BF"/>
    <w:rsid w:val="00AE6F03"/>
    <w:rsid w:val="00AE75D3"/>
    <w:rsid w:val="00AE7627"/>
    <w:rsid w:val="00AE7764"/>
    <w:rsid w:val="00AE785F"/>
    <w:rsid w:val="00AE7B86"/>
    <w:rsid w:val="00AF0148"/>
    <w:rsid w:val="00AF0DEB"/>
    <w:rsid w:val="00AF35B4"/>
    <w:rsid w:val="00AF3B01"/>
    <w:rsid w:val="00AF467F"/>
    <w:rsid w:val="00AF4D4A"/>
    <w:rsid w:val="00AF5287"/>
    <w:rsid w:val="00AF53E8"/>
    <w:rsid w:val="00AF6433"/>
    <w:rsid w:val="00AF6993"/>
    <w:rsid w:val="00AF7A9A"/>
    <w:rsid w:val="00B00671"/>
    <w:rsid w:val="00B00778"/>
    <w:rsid w:val="00B00908"/>
    <w:rsid w:val="00B02FA6"/>
    <w:rsid w:val="00B039CF"/>
    <w:rsid w:val="00B0525E"/>
    <w:rsid w:val="00B055AB"/>
    <w:rsid w:val="00B058EE"/>
    <w:rsid w:val="00B06963"/>
    <w:rsid w:val="00B073C3"/>
    <w:rsid w:val="00B07574"/>
    <w:rsid w:val="00B07B28"/>
    <w:rsid w:val="00B1138C"/>
    <w:rsid w:val="00B119D8"/>
    <w:rsid w:val="00B14E7F"/>
    <w:rsid w:val="00B15B22"/>
    <w:rsid w:val="00B15BFB"/>
    <w:rsid w:val="00B161B0"/>
    <w:rsid w:val="00B1758A"/>
    <w:rsid w:val="00B1776B"/>
    <w:rsid w:val="00B202DC"/>
    <w:rsid w:val="00B2066F"/>
    <w:rsid w:val="00B23597"/>
    <w:rsid w:val="00B23976"/>
    <w:rsid w:val="00B26C87"/>
    <w:rsid w:val="00B306F8"/>
    <w:rsid w:val="00B31E7B"/>
    <w:rsid w:val="00B34A64"/>
    <w:rsid w:val="00B34F1A"/>
    <w:rsid w:val="00B3542B"/>
    <w:rsid w:val="00B35A51"/>
    <w:rsid w:val="00B366A1"/>
    <w:rsid w:val="00B409D2"/>
    <w:rsid w:val="00B433E0"/>
    <w:rsid w:val="00B43EFB"/>
    <w:rsid w:val="00B442E3"/>
    <w:rsid w:val="00B45E0A"/>
    <w:rsid w:val="00B46A7C"/>
    <w:rsid w:val="00B475F0"/>
    <w:rsid w:val="00B5019D"/>
    <w:rsid w:val="00B50305"/>
    <w:rsid w:val="00B5058F"/>
    <w:rsid w:val="00B50705"/>
    <w:rsid w:val="00B512BE"/>
    <w:rsid w:val="00B512DE"/>
    <w:rsid w:val="00B51CAA"/>
    <w:rsid w:val="00B5228A"/>
    <w:rsid w:val="00B530ED"/>
    <w:rsid w:val="00B53ABB"/>
    <w:rsid w:val="00B53CA4"/>
    <w:rsid w:val="00B54735"/>
    <w:rsid w:val="00B56633"/>
    <w:rsid w:val="00B56F5E"/>
    <w:rsid w:val="00B5798F"/>
    <w:rsid w:val="00B603BF"/>
    <w:rsid w:val="00B606DE"/>
    <w:rsid w:val="00B6150A"/>
    <w:rsid w:val="00B61C5E"/>
    <w:rsid w:val="00B62484"/>
    <w:rsid w:val="00B62E1C"/>
    <w:rsid w:val="00B66C2C"/>
    <w:rsid w:val="00B67922"/>
    <w:rsid w:val="00B67D70"/>
    <w:rsid w:val="00B70533"/>
    <w:rsid w:val="00B70A40"/>
    <w:rsid w:val="00B73220"/>
    <w:rsid w:val="00B73CE2"/>
    <w:rsid w:val="00B747AC"/>
    <w:rsid w:val="00B75A85"/>
    <w:rsid w:val="00B7731A"/>
    <w:rsid w:val="00B806C6"/>
    <w:rsid w:val="00B807F6"/>
    <w:rsid w:val="00B811B2"/>
    <w:rsid w:val="00B82360"/>
    <w:rsid w:val="00B82F86"/>
    <w:rsid w:val="00B837CF"/>
    <w:rsid w:val="00B838F7"/>
    <w:rsid w:val="00B83C42"/>
    <w:rsid w:val="00B846C5"/>
    <w:rsid w:val="00B84771"/>
    <w:rsid w:val="00B85210"/>
    <w:rsid w:val="00B856BB"/>
    <w:rsid w:val="00B8748A"/>
    <w:rsid w:val="00B90ABA"/>
    <w:rsid w:val="00B91EC3"/>
    <w:rsid w:val="00B92EA3"/>
    <w:rsid w:val="00B946B5"/>
    <w:rsid w:val="00B94A67"/>
    <w:rsid w:val="00B95918"/>
    <w:rsid w:val="00B96964"/>
    <w:rsid w:val="00B97256"/>
    <w:rsid w:val="00BA061C"/>
    <w:rsid w:val="00BA09DC"/>
    <w:rsid w:val="00BA0A20"/>
    <w:rsid w:val="00BA2BDA"/>
    <w:rsid w:val="00BA35C5"/>
    <w:rsid w:val="00BA73E2"/>
    <w:rsid w:val="00BA7EA6"/>
    <w:rsid w:val="00BB158A"/>
    <w:rsid w:val="00BB1E81"/>
    <w:rsid w:val="00BB3443"/>
    <w:rsid w:val="00BB3D11"/>
    <w:rsid w:val="00BB3F04"/>
    <w:rsid w:val="00BB4103"/>
    <w:rsid w:val="00BB539B"/>
    <w:rsid w:val="00BB6470"/>
    <w:rsid w:val="00BB7057"/>
    <w:rsid w:val="00BB7117"/>
    <w:rsid w:val="00BB7CBC"/>
    <w:rsid w:val="00BB7E20"/>
    <w:rsid w:val="00BC0D1F"/>
    <w:rsid w:val="00BC126C"/>
    <w:rsid w:val="00BC1DE6"/>
    <w:rsid w:val="00BC1F14"/>
    <w:rsid w:val="00BC2249"/>
    <w:rsid w:val="00BC3F6D"/>
    <w:rsid w:val="00BC40F9"/>
    <w:rsid w:val="00BC43F4"/>
    <w:rsid w:val="00BC598B"/>
    <w:rsid w:val="00BC615C"/>
    <w:rsid w:val="00BC751D"/>
    <w:rsid w:val="00BD0DF3"/>
    <w:rsid w:val="00BD2FBD"/>
    <w:rsid w:val="00BD398E"/>
    <w:rsid w:val="00BD4C4B"/>
    <w:rsid w:val="00BD605A"/>
    <w:rsid w:val="00BD6FC5"/>
    <w:rsid w:val="00BE2C94"/>
    <w:rsid w:val="00BE4729"/>
    <w:rsid w:val="00BE4C2C"/>
    <w:rsid w:val="00BE4D99"/>
    <w:rsid w:val="00BE4EF7"/>
    <w:rsid w:val="00BE5856"/>
    <w:rsid w:val="00BE5BE7"/>
    <w:rsid w:val="00BF1C9D"/>
    <w:rsid w:val="00BF4071"/>
    <w:rsid w:val="00BF5426"/>
    <w:rsid w:val="00BF57E9"/>
    <w:rsid w:val="00BF5C80"/>
    <w:rsid w:val="00C000C7"/>
    <w:rsid w:val="00C00526"/>
    <w:rsid w:val="00C01467"/>
    <w:rsid w:val="00C019C4"/>
    <w:rsid w:val="00C025BB"/>
    <w:rsid w:val="00C02985"/>
    <w:rsid w:val="00C03108"/>
    <w:rsid w:val="00C04A1A"/>
    <w:rsid w:val="00C04A97"/>
    <w:rsid w:val="00C0518C"/>
    <w:rsid w:val="00C062BE"/>
    <w:rsid w:val="00C0669A"/>
    <w:rsid w:val="00C073EA"/>
    <w:rsid w:val="00C11157"/>
    <w:rsid w:val="00C11B69"/>
    <w:rsid w:val="00C11C71"/>
    <w:rsid w:val="00C11CBE"/>
    <w:rsid w:val="00C12AC0"/>
    <w:rsid w:val="00C130EB"/>
    <w:rsid w:val="00C14457"/>
    <w:rsid w:val="00C1624D"/>
    <w:rsid w:val="00C173D4"/>
    <w:rsid w:val="00C207EC"/>
    <w:rsid w:val="00C20B43"/>
    <w:rsid w:val="00C20F5B"/>
    <w:rsid w:val="00C2118C"/>
    <w:rsid w:val="00C21D64"/>
    <w:rsid w:val="00C21F25"/>
    <w:rsid w:val="00C22812"/>
    <w:rsid w:val="00C24002"/>
    <w:rsid w:val="00C241A2"/>
    <w:rsid w:val="00C2771B"/>
    <w:rsid w:val="00C31A76"/>
    <w:rsid w:val="00C31B2A"/>
    <w:rsid w:val="00C327A6"/>
    <w:rsid w:val="00C34489"/>
    <w:rsid w:val="00C35301"/>
    <w:rsid w:val="00C35805"/>
    <w:rsid w:val="00C35E16"/>
    <w:rsid w:val="00C3603E"/>
    <w:rsid w:val="00C3697E"/>
    <w:rsid w:val="00C36FBD"/>
    <w:rsid w:val="00C41078"/>
    <w:rsid w:val="00C4115B"/>
    <w:rsid w:val="00C42A85"/>
    <w:rsid w:val="00C43EFD"/>
    <w:rsid w:val="00C4521E"/>
    <w:rsid w:val="00C52610"/>
    <w:rsid w:val="00C53C04"/>
    <w:rsid w:val="00C54952"/>
    <w:rsid w:val="00C54BA4"/>
    <w:rsid w:val="00C552DA"/>
    <w:rsid w:val="00C55C3F"/>
    <w:rsid w:val="00C60334"/>
    <w:rsid w:val="00C61202"/>
    <w:rsid w:val="00C61859"/>
    <w:rsid w:val="00C61F1C"/>
    <w:rsid w:val="00C63561"/>
    <w:rsid w:val="00C63B40"/>
    <w:rsid w:val="00C646F4"/>
    <w:rsid w:val="00C64D46"/>
    <w:rsid w:val="00C6581C"/>
    <w:rsid w:val="00C671F2"/>
    <w:rsid w:val="00C67F05"/>
    <w:rsid w:val="00C7002C"/>
    <w:rsid w:val="00C71FD4"/>
    <w:rsid w:val="00C72600"/>
    <w:rsid w:val="00C739A6"/>
    <w:rsid w:val="00C7467A"/>
    <w:rsid w:val="00C74C02"/>
    <w:rsid w:val="00C750A5"/>
    <w:rsid w:val="00C7611B"/>
    <w:rsid w:val="00C76421"/>
    <w:rsid w:val="00C7709D"/>
    <w:rsid w:val="00C770CB"/>
    <w:rsid w:val="00C811DB"/>
    <w:rsid w:val="00C82096"/>
    <w:rsid w:val="00C82A17"/>
    <w:rsid w:val="00C82E8E"/>
    <w:rsid w:val="00C833B3"/>
    <w:rsid w:val="00C8343F"/>
    <w:rsid w:val="00C837CE"/>
    <w:rsid w:val="00C86E9B"/>
    <w:rsid w:val="00C87069"/>
    <w:rsid w:val="00C872AD"/>
    <w:rsid w:val="00C8758D"/>
    <w:rsid w:val="00C92A0A"/>
    <w:rsid w:val="00C9335F"/>
    <w:rsid w:val="00C93377"/>
    <w:rsid w:val="00C93E20"/>
    <w:rsid w:val="00C93EF1"/>
    <w:rsid w:val="00C945BB"/>
    <w:rsid w:val="00C952A2"/>
    <w:rsid w:val="00C952C2"/>
    <w:rsid w:val="00C9677A"/>
    <w:rsid w:val="00C96ADC"/>
    <w:rsid w:val="00C97244"/>
    <w:rsid w:val="00C97D53"/>
    <w:rsid w:val="00CA09C8"/>
    <w:rsid w:val="00CA0F0A"/>
    <w:rsid w:val="00CA1ED8"/>
    <w:rsid w:val="00CA3CA6"/>
    <w:rsid w:val="00CA6340"/>
    <w:rsid w:val="00CA728F"/>
    <w:rsid w:val="00CA774D"/>
    <w:rsid w:val="00CB0ADB"/>
    <w:rsid w:val="00CB203E"/>
    <w:rsid w:val="00CB2237"/>
    <w:rsid w:val="00CB3D8B"/>
    <w:rsid w:val="00CB41A9"/>
    <w:rsid w:val="00CB4B24"/>
    <w:rsid w:val="00CB51E3"/>
    <w:rsid w:val="00CB65D8"/>
    <w:rsid w:val="00CC04CC"/>
    <w:rsid w:val="00CC07A5"/>
    <w:rsid w:val="00CC0F97"/>
    <w:rsid w:val="00CC1E6C"/>
    <w:rsid w:val="00CC2781"/>
    <w:rsid w:val="00CC2782"/>
    <w:rsid w:val="00CC3A99"/>
    <w:rsid w:val="00CC40D5"/>
    <w:rsid w:val="00CC421E"/>
    <w:rsid w:val="00CC624D"/>
    <w:rsid w:val="00CC68A9"/>
    <w:rsid w:val="00CC6DF1"/>
    <w:rsid w:val="00CC7687"/>
    <w:rsid w:val="00CC7F9C"/>
    <w:rsid w:val="00CD0744"/>
    <w:rsid w:val="00CD17A8"/>
    <w:rsid w:val="00CD2F96"/>
    <w:rsid w:val="00CD3AC6"/>
    <w:rsid w:val="00CD64DE"/>
    <w:rsid w:val="00CD702B"/>
    <w:rsid w:val="00CD7721"/>
    <w:rsid w:val="00CD7F18"/>
    <w:rsid w:val="00CE04D0"/>
    <w:rsid w:val="00CE0F56"/>
    <w:rsid w:val="00CE1CB0"/>
    <w:rsid w:val="00CE3CC9"/>
    <w:rsid w:val="00CE5576"/>
    <w:rsid w:val="00CE7706"/>
    <w:rsid w:val="00CE79BE"/>
    <w:rsid w:val="00CE7EE0"/>
    <w:rsid w:val="00CE7EFD"/>
    <w:rsid w:val="00CF06CB"/>
    <w:rsid w:val="00CF0CED"/>
    <w:rsid w:val="00CF0E11"/>
    <w:rsid w:val="00CF1E93"/>
    <w:rsid w:val="00CF2488"/>
    <w:rsid w:val="00CF533E"/>
    <w:rsid w:val="00CF54F0"/>
    <w:rsid w:val="00CF74AC"/>
    <w:rsid w:val="00CF7914"/>
    <w:rsid w:val="00CF7C79"/>
    <w:rsid w:val="00D0025C"/>
    <w:rsid w:val="00D00414"/>
    <w:rsid w:val="00D013F4"/>
    <w:rsid w:val="00D017C5"/>
    <w:rsid w:val="00D019B2"/>
    <w:rsid w:val="00D01B88"/>
    <w:rsid w:val="00D01D86"/>
    <w:rsid w:val="00D022AF"/>
    <w:rsid w:val="00D023F7"/>
    <w:rsid w:val="00D02576"/>
    <w:rsid w:val="00D02793"/>
    <w:rsid w:val="00D045C0"/>
    <w:rsid w:val="00D04684"/>
    <w:rsid w:val="00D050FC"/>
    <w:rsid w:val="00D05D18"/>
    <w:rsid w:val="00D06807"/>
    <w:rsid w:val="00D10CBB"/>
    <w:rsid w:val="00D1328B"/>
    <w:rsid w:val="00D14347"/>
    <w:rsid w:val="00D161CA"/>
    <w:rsid w:val="00D16B03"/>
    <w:rsid w:val="00D20416"/>
    <w:rsid w:val="00D23231"/>
    <w:rsid w:val="00D25398"/>
    <w:rsid w:val="00D2565A"/>
    <w:rsid w:val="00D25E2C"/>
    <w:rsid w:val="00D27F6C"/>
    <w:rsid w:val="00D27FFB"/>
    <w:rsid w:val="00D30D8F"/>
    <w:rsid w:val="00D318B3"/>
    <w:rsid w:val="00D34B75"/>
    <w:rsid w:val="00D34F6E"/>
    <w:rsid w:val="00D35220"/>
    <w:rsid w:val="00D3553C"/>
    <w:rsid w:val="00D37F5D"/>
    <w:rsid w:val="00D40B66"/>
    <w:rsid w:val="00D42EFB"/>
    <w:rsid w:val="00D43F97"/>
    <w:rsid w:val="00D44648"/>
    <w:rsid w:val="00D458AA"/>
    <w:rsid w:val="00D45BD4"/>
    <w:rsid w:val="00D47A7D"/>
    <w:rsid w:val="00D47C49"/>
    <w:rsid w:val="00D5018E"/>
    <w:rsid w:val="00D50C49"/>
    <w:rsid w:val="00D51F54"/>
    <w:rsid w:val="00D5233C"/>
    <w:rsid w:val="00D53DF8"/>
    <w:rsid w:val="00D54177"/>
    <w:rsid w:val="00D55771"/>
    <w:rsid w:val="00D55842"/>
    <w:rsid w:val="00D55C78"/>
    <w:rsid w:val="00D5615D"/>
    <w:rsid w:val="00D60002"/>
    <w:rsid w:val="00D6145B"/>
    <w:rsid w:val="00D614DD"/>
    <w:rsid w:val="00D618FD"/>
    <w:rsid w:val="00D61B85"/>
    <w:rsid w:val="00D625DD"/>
    <w:rsid w:val="00D62B13"/>
    <w:rsid w:val="00D6377E"/>
    <w:rsid w:val="00D6423E"/>
    <w:rsid w:val="00D648B3"/>
    <w:rsid w:val="00D64B2C"/>
    <w:rsid w:val="00D663C2"/>
    <w:rsid w:val="00D67307"/>
    <w:rsid w:val="00D70809"/>
    <w:rsid w:val="00D70B77"/>
    <w:rsid w:val="00D72524"/>
    <w:rsid w:val="00D725DC"/>
    <w:rsid w:val="00D73595"/>
    <w:rsid w:val="00D73D0A"/>
    <w:rsid w:val="00D75B6A"/>
    <w:rsid w:val="00D76A10"/>
    <w:rsid w:val="00D77B3D"/>
    <w:rsid w:val="00D8067E"/>
    <w:rsid w:val="00D809EE"/>
    <w:rsid w:val="00D81BD9"/>
    <w:rsid w:val="00D8234F"/>
    <w:rsid w:val="00D832EF"/>
    <w:rsid w:val="00D8453E"/>
    <w:rsid w:val="00D84B77"/>
    <w:rsid w:val="00D86DA6"/>
    <w:rsid w:val="00D92B66"/>
    <w:rsid w:val="00D930C2"/>
    <w:rsid w:val="00D9311F"/>
    <w:rsid w:val="00D93773"/>
    <w:rsid w:val="00D945DE"/>
    <w:rsid w:val="00D9512D"/>
    <w:rsid w:val="00D958F5"/>
    <w:rsid w:val="00D97A08"/>
    <w:rsid w:val="00DA043F"/>
    <w:rsid w:val="00DA18A4"/>
    <w:rsid w:val="00DA297C"/>
    <w:rsid w:val="00DA3B51"/>
    <w:rsid w:val="00DA3B63"/>
    <w:rsid w:val="00DA3BEA"/>
    <w:rsid w:val="00DA42D7"/>
    <w:rsid w:val="00DA4875"/>
    <w:rsid w:val="00DA579E"/>
    <w:rsid w:val="00DA59B6"/>
    <w:rsid w:val="00DA5F68"/>
    <w:rsid w:val="00DA612C"/>
    <w:rsid w:val="00DA6259"/>
    <w:rsid w:val="00DA6614"/>
    <w:rsid w:val="00DA6870"/>
    <w:rsid w:val="00DB03D2"/>
    <w:rsid w:val="00DB172C"/>
    <w:rsid w:val="00DB1DBD"/>
    <w:rsid w:val="00DB2371"/>
    <w:rsid w:val="00DB2ADA"/>
    <w:rsid w:val="00DB2CE4"/>
    <w:rsid w:val="00DB3124"/>
    <w:rsid w:val="00DB3B3D"/>
    <w:rsid w:val="00DB72C4"/>
    <w:rsid w:val="00DB765F"/>
    <w:rsid w:val="00DC1B4B"/>
    <w:rsid w:val="00DC1CF5"/>
    <w:rsid w:val="00DC33CE"/>
    <w:rsid w:val="00DC3C54"/>
    <w:rsid w:val="00DC3D92"/>
    <w:rsid w:val="00DC42C6"/>
    <w:rsid w:val="00DC4FB1"/>
    <w:rsid w:val="00DC50C0"/>
    <w:rsid w:val="00DC52FA"/>
    <w:rsid w:val="00DC5777"/>
    <w:rsid w:val="00DC6CAA"/>
    <w:rsid w:val="00DC6DE7"/>
    <w:rsid w:val="00DD1595"/>
    <w:rsid w:val="00DD21A2"/>
    <w:rsid w:val="00DD274A"/>
    <w:rsid w:val="00DD35F2"/>
    <w:rsid w:val="00DD36A3"/>
    <w:rsid w:val="00DD36B4"/>
    <w:rsid w:val="00DD39E6"/>
    <w:rsid w:val="00DD3B9C"/>
    <w:rsid w:val="00DD43DD"/>
    <w:rsid w:val="00DD4B5B"/>
    <w:rsid w:val="00DD577C"/>
    <w:rsid w:val="00DD7004"/>
    <w:rsid w:val="00DE0185"/>
    <w:rsid w:val="00DE1BF6"/>
    <w:rsid w:val="00DE2001"/>
    <w:rsid w:val="00DE20B5"/>
    <w:rsid w:val="00DE2ADE"/>
    <w:rsid w:val="00DE2C68"/>
    <w:rsid w:val="00DE2C86"/>
    <w:rsid w:val="00DE3391"/>
    <w:rsid w:val="00DE3667"/>
    <w:rsid w:val="00DE38AC"/>
    <w:rsid w:val="00DE3F26"/>
    <w:rsid w:val="00DE3FCA"/>
    <w:rsid w:val="00DE4468"/>
    <w:rsid w:val="00DE4C68"/>
    <w:rsid w:val="00DE519A"/>
    <w:rsid w:val="00DE5350"/>
    <w:rsid w:val="00DE537C"/>
    <w:rsid w:val="00DE569C"/>
    <w:rsid w:val="00DE5C23"/>
    <w:rsid w:val="00DE76FE"/>
    <w:rsid w:val="00DE7D8D"/>
    <w:rsid w:val="00DF0615"/>
    <w:rsid w:val="00DF09A3"/>
    <w:rsid w:val="00DF0CCB"/>
    <w:rsid w:val="00DF102F"/>
    <w:rsid w:val="00DF1854"/>
    <w:rsid w:val="00DF1B99"/>
    <w:rsid w:val="00DF2755"/>
    <w:rsid w:val="00DF48F4"/>
    <w:rsid w:val="00DF5789"/>
    <w:rsid w:val="00DF590B"/>
    <w:rsid w:val="00DF63AC"/>
    <w:rsid w:val="00DF7A2B"/>
    <w:rsid w:val="00E00C3D"/>
    <w:rsid w:val="00E018A1"/>
    <w:rsid w:val="00E02280"/>
    <w:rsid w:val="00E02B3E"/>
    <w:rsid w:val="00E02F3F"/>
    <w:rsid w:val="00E0367F"/>
    <w:rsid w:val="00E0386B"/>
    <w:rsid w:val="00E052B6"/>
    <w:rsid w:val="00E058A1"/>
    <w:rsid w:val="00E06325"/>
    <w:rsid w:val="00E06CF6"/>
    <w:rsid w:val="00E0710E"/>
    <w:rsid w:val="00E07986"/>
    <w:rsid w:val="00E13A3B"/>
    <w:rsid w:val="00E14B3C"/>
    <w:rsid w:val="00E151F5"/>
    <w:rsid w:val="00E15264"/>
    <w:rsid w:val="00E1553A"/>
    <w:rsid w:val="00E16CA5"/>
    <w:rsid w:val="00E16F10"/>
    <w:rsid w:val="00E204D4"/>
    <w:rsid w:val="00E20967"/>
    <w:rsid w:val="00E2105D"/>
    <w:rsid w:val="00E21C46"/>
    <w:rsid w:val="00E2240C"/>
    <w:rsid w:val="00E23D7E"/>
    <w:rsid w:val="00E24092"/>
    <w:rsid w:val="00E241A5"/>
    <w:rsid w:val="00E254F1"/>
    <w:rsid w:val="00E2559A"/>
    <w:rsid w:val="00E26D46"/>
    <w:rsid w:val="00E26E50"/>
    <w:rsid w:val="00E27681"/>
    <w:rsid w:val="00E34B92"/>
    <w:rsid w:val="00E400C9"/>
    <w:rsid w:val="00E4088B"/>
    <w:rsid w:val="00E4173C"/>
    <w:rsid w:val="00E418A0"/>
    <w:rsid w:val="00E427FB"/>
    <w:rsid w:val="00E431CD"/>
    <w:rsid w:val="00E440E9"/>
    <w:rsid w:val="00E4684F"/>
    <w:rsid w:val="00E4689F"/>
    <w:rsid w:val="00E4702A"/>
    <w:rsid w:val="00E502DF"/>
    <w:rsid w:val="00E50783"/>
    <w:rsid w:val="00E50B8C"/>
    <w:rsid w:val="00E535FC"/>
    <w:rsid w:val="00E54555"/>
    <w:rsid w:val="00E55A09"/>
    <w:rsid w:val="00E57B85"/>
    <w:rsid w:val="00E57C14"/>
    <w:rsid w:val="00E57E57"/>
    <w:rsid w:val="00E643F3"/>
    <w:rsid w:val="00E66012"/>
    <w:rsid w:val="00E660FC"/>
    <w:rsid w:val="00E6708F"/>
    <w:rsid w:val="00E67092"/>
    <w:rsid w:val="00E673B2"/>
    <w:rsid w:val="00E70916"/>
    <w:rsid w:val="00E70AAB"/>
    <w:rsid w:val="00E70EBB"/>
    <w:rsid w:val="00E73E70"/>
    <w:rsid w:val="00E76023"/>
    <w:rsid w:val="00E76F9C"/>
    <w:rsid w:val="00E77132"/>
    <w:rsid w:val="00E80CE3"/>
    <w:rsid w:val="00E821AE"/>
    <w:rsid w:val="00E829EA"/>
    <w:rsid w:val="00E83AAC"/>
    <w:rsid w:val="00E83F71"/>
    <w:rsid w:val="00E862BB"/>
    <w:rsid w:val="00E904C5"/>
    <w:rsid w:val="00E907AC"/>
    <w:rsid w:val="00E95982"/>
    <w:rsid w:val="00E96659"/>
    <w:rsid w:val="00E967E0"/>
    <w:rsid w:val="00E96971"/>
    <w:rsid w:val="00E97711"/>
    <w:rsid w:val="00E97C02"/>
    <w:rsid w:val="00EA1F28"/>
    <w:rsid w:val="00EA2253"/>
    <w:rsid w:val="00EA7BB6"/>
    <w:rsid w:val="00EB0E13"/>
    <w:rsid w:val="00EB1908"/>
    <w:rsid w:val="00EB1A05"/>
    <w:rsid w:val="00EB1C71"/>
    <w:rsid w:val="00EB31AB"/>
    <w:rsid w:val="00EB40B2"/>
    <w:rsid w:val="00EB43D6"/>
    <w:rsid w:val="00EB4C2E"/>
    <w:rsid w:val="00EB4DF5"/>
    <w:rsid w:val="00EB547B"/>
    <w:rsid w:val="00EB5FB1"/>
    <w:rsid w:val="00EB6B71"/>
    <w:rsid w:val="00EB79BC"/>
    <w:rsid w:val="00EC08AF"/>
    <w:rsid w:val="00EC1A9F"/>
    <w:rsid w:val="00EC3A14"/>
    <w:rsid w:val="00EC43EF"/>
    <w:rsid w:val="00EC5EF2"/>
    <w:rsid w:val="00EC5FE2"/>
    <w:rsid w:val="00ED0CB0"/>
    <w:rsid w:val="00ED129D"/>
    <w:rsid w:val="00ED2CAA"/>
    <w:rsid w:val="00ED3FD1"/>
    <w:rsid w:val="00ED48E0"/>
    <w:rsid w:val="00ED4F4A"/>
    <w:rsid w:val="00ED7855"/>
    <w:rsid w:val="00ED7D69"/>
    <w:rsid w:val="00EE0598"/>
    <w:rsid w:val="00EE08C3"/>
    <w:rsid w:val="00EE25B6"/>
    <w:rsid w:val="00EE2973"/>
    <w:rsid w:val="00EE3398"/>
    <w:rsid w:val="00EE3802"/>
    <w:rsid w:val="00EE5A5F"/>
    <w:rsid w:val="00EE5D39"/>
    <w:rsid w:val="00EF0174"/>
    <w:rsid w:val="00EF0BF8"/>
    <w:rsid w:val="00EF1D79"/>
    <w:rsid w:val="00EF20F5"/>
    <w:rsid w:val="00EF267E"/>
    <w:rsid w:val="00EF2B78"/>
    <w:rsid w:val="00EF30BB"/>
    <w:rsid w:val="00EF4CFA"/>
    <w:rsid w:val="00EF5283"/>
    <w:rsid w:val="00EF6F49"/>
    <w:rsid w:val="00EF7260"/>
    <w:rsid w:val="00EF75D5"/>
    <w:rsid w:val="00EF7848"/>
    <w:rsid w:val="00EF7B58"/>
    <w:rsid w:val="00EF7D23"/>
    <w:rsid w:val="00F0233F"/>
    <w:rsid w:val="00F040D4"/>
    <w:rsid w:val="00F045C9"/>
    <w:rsid w:val="00F061E9"/>
    <w:rsid w:val="00F067A8"/>
    <w:rsid w:val="00F10B3D"/>
    <w:rsid w:val="00F10BA2"/>
    <w:rsid w:val="00F10F3F"/>
    <w:rsid w:val="00F11409"/>
    <w:rsid w:val="00F116C6"/>
    <w:rsid w:val="00F12103"/>
    <w:rsid w:val="00F12127"/>
    <w:rsid w:val="00F13419"/>
    <w:rsid w:val="00F14998"/>
    <w:rsid w:val="00F158BE"/>
    <w:rsid w:val="00F16E11"/>
    <w:rsid w:val="00F17621"/>
    <w:rsid w:val="00F20611"/>
    <w:rsid w:val="00F216ED"/>
    <w:rsid w:val="00F22F28"/>
    <w:rsid w:val="00F238DD"/>
    <w:rsid w:val="00F23E11"/>
    <w:rsid w:val="00F23E4E"/>
    <w:rsid w:val="00F256F4"/>
    <w:rsid w:val="00F268F4"/>
    <w:rsid w:val="00F26C5E"/>
    <w:rsid w:val="00F275CF"/>
    <w:rsid w:val="00F2790D"/>
    <w:rsid w:val="00F27C12"/>
    <w:rsid w:val="00F302F0"/>
    <w:rsid w:val="00F3057A"/>
    <w:rsid w:val="00F308C8"/>
    <w:rsid w:val="00F30A78"/>
    <w:rsid w:val="00F31CA1"/>
    <w:rsid w:val="00F32CEE"/>
    <w:rsid w:val="00F32F31"/>
    <w:rsid w:val="00F3404B"/>
    <w:rsid w:val="00F34C50"/>
    <w:rsid w:val="00F3609D"/>
    <w:rsid w:val="00F36489"/>
    <w:rsid w:val="00F373C0"/>
    <w:rsid w:val="00F4016A"/>
    <w:rsid w:val="00F40983"/>
    <w:rsid w:val="00F414A2"/>
    <w:rsid w:val="00F41DC2"/>
    <w:rsid w:val="00F42CF9"/>
    <w:rsid w:val="00F43656"/>
    <w:rsid w:val="00F44B64"/>
    <w:rsid w:val="00F47FC7"/>
    <w:rsid w:val="00F50060"/>
    <w:rsid w:val="00F51424"/>
    <w:rsid w:val="00F52C56"/>
    <w:rsid w:val="00F530DE"/>
    <w:rsid w:val="00F53B30"/>
    <w:rsid w:val="00F557A2"/>
    <w:rsid w:val="00F55F59"/>
    <w:rsid w:val="00F56088"/>
    <w:rsid w:val="00F5684E"/>
    <w:rsid w:val="00F56D83"/>
    <w:rsid w:val="00F57166"/>
    <w:rsid w:val="00F57B39"/>
    <w:rsid w:val="00F6067D"/>
    <w:rsid w:val="00F607A5"/>
    <w:rsid w:val="00F612B0"/>
    <w:rsid w:val="00F61DCF"/>
    <w:rsid w:val="00F624DA"/>
    <w:rsid w:val="00F62D06"/>
    <w:rsid w:val="00F63010"/>
    <w:rsid w:val="00F63BE9"/>
    <w:rsid w:val="00F63F36"/>
    <w:rsid w:val="00F64155"/>
    <w:rsid w:val="00F64305"/>
    <w:rsid w:val="00F646BF"/>
    <w:rsid w:val="00F64C32"/>
    <w:rsid w:val="00F64C63"/>
    <w:rsid w:val="00F67409"/>
    <w:rsid w:val="00F67704"/>
    <w:rsid w:val="00F67CA2"/>
    <w:rsid w:val="00F706AE"/>
    <w:rsid w:val="00F721C7"/>
    <w:rsid w:val="00F73B11"/>
    <w:rsid w:val="00F74C0D"/>
    <w:rsid w:val="00F751CD"/>
    <w:rsid w:val="00F75783"/>
    <w:rsid w:val="00F757FF"/>
    <w:rsid w:val="00F7590A"/>
    <w:rsid w:val="00F7701B"/>
    <w:rsid w:val="00F77843"/>
    <w:rsid w:val="00F801AD"/>
    <w:rsid w:val="00F804FD"/>
    <w:rsid w:val="00F80531"/>
    <w:rsid w:val="00F80AB7"/>
    <w:rsid w:val="00F80CB6"/>
    <w:rsid w:val="00F80F03"/>
    <w:rsid w:val="00F81703"/>
    <w:rsid w:val="00F8181E"/>
    <w:rsid w:val="00F827EC"/>
    <w:rsid w:val="00F83A4F"/>
    <w:rsid w:val="00F84B67"/>
    <w:rsid w:val="00F84F62"/>
    <w:rsid w:val="00F85867"/>
    <w:rsid w:val="00F86219"/>
    <w:rsid w:val="00F862A0"/>
    <w:rsid w:val="00F87BC1"/>
    <w:rsid w:val="00F87D8E"/>
    <w:rsid w:val="00F901A1"/>
    <w:rsid w:val="00F90A78"/>
    <w:rsid w:val="00F91012"/>
    <w:rsid w:val="00F9227E"/>
    <w:rsid w:val="00F936DF"/>
    <w:rsid w:val="00F93820"/>
    <w:rsid w:val="00F93F2B"/>
    <w:rsid w:val="00F96A70"/>
    <w:rsid w:val="00F96B58"/>
    <w:rsid w:val="00F97696"/>
    <w:rsid w:val="00F9776D"/>
    <w:rsid w:val="00FA2D41"/>
    <w:rsid w:val="00FA347B"/>
    <w:rsid w:val="00FA3B43"/>
    <w:rsid w:val="00FA4A7D"/>
    <w:rsid w:val="00FA5FA8"/>
    <w:rsid w:val="00FA65FC"/>
    <w:rsid w:val="00FA7E36"/>
    <w:rsid w:val="00FB20C9"/>
    <w:rsid w:val="00FB2218"/>
    <w:rsid w:val="00FB25F7"/>
    <w:rsid w:val="00FB2650"/>
    <w:rsid w:val="00FB4E69"/>
    <w:rsid w:val="00FB4F96"/>
    <w:rsid w:val="00FB5295"/>
    <w:rsid w:val="00FC0956"/>
    <w:rsid w:val="00FC0FEE"/>
    <w:rsid w:val="00FC278C"/>
    <w:rsid w:val="00FC3FD5"/>
    <w:rsid w:val="00FC4084"/>
    <w:rsid w:val="00FC574F"/>
    <w:rsid w:val="00FC5D87"/>
    <w:rsid w:val="00FC676D"/>
    <w:rsid w:val="00FC6F8E"/>
    <w:rsid w:val="00FC7FC4"/>
    <w:rsid w:val="00FD0007"/>
    <w:rsid w:val="00FD00EC"/>
    <w:rsid w:val="00FD28EB"/>
    <w:rsid w:val="00FD2DD1"/>
    <w:rsid w:val="00FD3A85"/>
    <w:rsid w:val="00FD3F58"/>
    <w:rsid w:val="00FD4023"/>
    <w:rsid w:val="00FD4E8B"/>
    <w:rsid w:val="00FD4E96"/>
    <w:rsid w:val="00FD5F47"/>
    <w:rsid w:val="00FD6B63"/>
    <w:rsid w:val="00FD6EEF"/>
    <w:rsid w:val="00FD7ED1"/>
    <w:rsid w:val="00FE0273"/>
    <w:rsid w:val="00FE032E"/>
    <w:rsid w:val="00FE05F9"/>
    <w:rsid w:val="00FE09FE"/>
    <w:rsid w:val="00FE0BB0"/>
    <w:rsid w:val="00FE0D63"/>
    <w:rsid w:val="00FE1001"/>
    <w:rsid w:val="00FE1288"/>
    <w:rsid w:val="00FE3668"/>
    <w:rsid w:val="00FE3935"/>
    <w:rsid w:val="00FE4679"/>
    <w:rsid w:val="00FE4920"/>
    <w:rsid w:val="00FE4E77"/>
    <w:rsid w:val="00FE5488"/>
    <w:rsid w:val="00FE5E12"/>
    <w:rsid w:val="00FE66C9"/>
    <w:rsid w:val="00FE6A87"/>
    <w:rsid w:val="00FE6FF3"/>
    <w:rsid w:val="00FE7E61"/>
    <w:rsid w:val="00FF103D"/>
    <w:rsid w:val="00FF2835"/>
    <w:rsid w:val="00FF287B"/>
    <w:rsid w:val="00FF2BC4"/>
    <w:rsid w:val="00FF3359"/>
    <w:rsid w:val="00FF44A0"/>
    <w:rsid w:val="00FF4768"/>
    <w:rsid w:val="00FF4D2E"/>
    <w:rsid w:val="00FF4F36"/>
    <w:rsid w:val="00FF5D1F"/>
    <w:rsid w:val="00FF5F36"/>
    <w:rsid w:val="00FF64A4"/>
    <w:rsid w:val="00FF658A"/>
    <w:rsid w:val="00FF705A"/>
    <w:rsid w:val="00FF7821"/>
    <w:rsid w:val="0A2C1194"/>
    <w:rsid w:val="331F8A72"/>
    <w:rsid w:val="6DB5848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24B607"/>
  <w15:chartTrackingRefBased/>
  <w15:docId w15:val="{DF011AB1-1FFA-43ED-8A31-C879C7F6D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n-US"/>
    </w:rPr>
  </w:style>
  <w:style w:type="paragraph" w:styleId="Heading1">
    <w:name w:val="heading 1"/>
    <w:basedOn w:val="Normal"/>
    <w:next w:val="Normal"/>
    <w:link w:val="Heading1Char"/>
    <w:qFormat/>
    <w:pPr>
      <w:keepNext/>
      <w:outlineLvl w:val="0"/>
    </w:pPr>
    <w:rPr>
      <w:b/>
      <w:bCs/>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outlineLvl w:val="2"/>
    </w:pPr>
    <w:rPr>
      <w:b/>
      <w:bCs/>
      <w:i/>
      <w:iCs/>
    </w:rPr>
  </w:style>
  <w:style w:type="paragraph" w:styleId="Heading4">
    <w:name w:val="heading 4"/>
    <w:basedOn w:val="Normal"/>
    <w:next w:val="Normal"/>
    <w:qFormat/>
    <w:pPr>
      <w:keepNext/>
      <w:outlineLvl w:val="3"/>
    </w:pPr>
    <w:rPr>
      <w:b/>
      <w:bCs/>
      <w:u w:val="single"/>
    </w:rPr>
  </w:style>
  <w:style w:type="paragraph" w:styleId="Heading5">
    <w:name w:val="heading 5"/>
    <w:basedOn w:val="Normal"/>
    <w:next w:val="Normal"/>
    <w:qFormat/>
    <w:pPr>
      <w:keepNext/>
      <w:spacing w:after="240"/>
      <w:outlineLvl w:val="4"/>
    </w:pPr>
    <w:rPr>
      <w:rFonts w:eastAsia="SimSun"/>
      <w:b/>
      <w:lang w:eastAsia="zh-CN"/>
    </w:rPr>
  </w:style>
  <w:style w:type="paragraph" w:styleId="Heading6">
    <w:name w:val="heading 6"/>
    <w:basedOn w:val="Normal"/>
    <w:next w:val="Normal"/>
    <w:qFormat/>
    <w:pPr>
      <w:keepNext/>
      <w:spacing w:after="240"/>
      <w:ind w:left="720" w:hanging="720"/>
      <w:outlineLvl w:val="5"/>
    </w:pPr>
    <w:rPr>
      <w:rFonts w:eastAsia="SimSun"/>
      <w:b/>
      <w:bCs/>
      <w:u w:val="single"/>
      <w:lang w:eastAsia="zh-CN"/>
    </w:rPr>
  </w:style>
  <w:style w:type="paragraph" w:styleId="Heading7">
    <w:name w:val="heading 7"/>
    <w:basedOn w:val="Normal"/>
    <w:next w:val="Normal"/>
    <w:qFormat/>
    <w:pPr>
      <w:spacing w:before="240" w:after="60"/>
      <w:outlineLvl w:val="6"/>
    </w:pPr>
    <w:rPr>
      <w:sz w:val="24"/>
      <w:szCs w:val="24"/>
    </w:rPr>
  </w:style>
  <w:style w:type="paragraph" w:styleId="Heading8">
    <w:name w:val="heading 8"/>
    <w:basedOn w:val="Normal"/>
    <w:next w:val="Normal"/>
    <w:qFormat/>
    <w:pPr>
      <w:spacing w:before="240" w:after="60"/>
      <w:outlineLvl w:val="7"/>
    </w:pPr>
    <w:rPr>
      <w:i/>
      <w:iCs/>
      <w:sz w:val="24"/>
      <w:szCs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emptext1">
    <w:name w:val="temptext1"/>
    <w:basedOn w:val="Normal"/>
    <w:pPr>
      <w:keepNext/>
      <w:keepLines/>
      <w:jc w:val="both"/>
    </w:pPr>
    <w:rPr>
      <w:rFonts w:ascii="Helv" w:hAnsi="Helv"/>
      <w:snapToGrid w:val="0"/>
    </w:rPr>
  </w:style>
  <w:style w:type="paragraph" w:styleId="BodyText">
    <w:name w:val="Body Text"/>
    <w:aliases w:val="Body Text Char"/>
    <w:basedOn w:val="Normal"/>
    <w:link w:val="BodyTextChar1"/>
    <w:pPr>
      <w:spacing w:after="240"/>
      <w:jc w:val="both"/>
    </w:pPr>
    <w:rPr>
      <w:rFonts w:ascii="Arial" w:hAnsi="Arial"/>
      <w:sz w:val="22"/>
      <w:lang w:val="en-GB"/>
    </w:rPr>
  </w:style>
  <w:style w:type="character" w:styleId="Hyperlink">
    <w:name w:val="Hyperlink"/>
    <w:rPr>
      <w:color w:val="0000FF"/>
      <w:u w:val="single"/>
    </w:rPr>
  </w:style>
  <w:style w:type="paragraph" w:styleId="BodyText2">
    <w:name w:val="Body Text 2"/>
    <w:basedOn w:val="Normal"/>
    <w:rPr>
      <w:noProof/>
      <w:sz w:val="22"/>
    </w:rPr>
  </w:style>
  <w:style w:type="paragraph" w:styleId="BodyText3">
    <w:name w:val="Body Text 3"/>
    <w:basedOn w:val="Normal"/>
    <w:pPr>
      <w:spacing w:after="120"/>
    </w:pPr>
    <w:rPr>
      <w:sz w:val="16"/>
      <w:szCs w:val="16"/>
    </w:rPr>
  </w:style>
  <w:style w:type="paragraph" w:styleId="BodyTextIndent3">
    <w:name w:val="Body Text Indent 3"/>
    <w:basedOn w:val="Normal"/>
    <w:pPr>
      <w:spacing w:after="120"/>
      <w:ind w:left="360"/>
    </w:pPr>
    <w:rPr>
      <w:sz w:val="16"/>
      <w:szCs w:val="16"/>
    </w:rPr>
  </w:style>
  <w:style w:type="paragraph" w:styleId="BodyTextIndent">
    <w:name w:val="Body Text Indent"/>
    <w:basedOn w:val="Normal"/>
    <w:pPr>
      <w:spacing w:after="120"/>
      <w:ind w:left="360"/>
    </w:pPr>
  </w:style>
  <w:style w:type="paragraph" w:styleId="BodyTextIndent2">
    <w:name w:val="Body Text Indent 2"/>
    <w:basedOn w:val="Normal"/>
    <w:pPr>
      <w:spacing w:after="120" w:line="480" w:lineRule="auto"/>
      <w:ind w:left="360"/>
    </w:pPr>
  </w:style>
  <w:style w:type="paragraph" w:styleId="ListBullet">
    <w:name w:val="List Bullet"/>
    <w:basedOn w:val="Normal"/>
    <w:autoRedefine/>
    <w:pPr>
      <w:numPr>
        <w:numId w:val="1"/>
      </w:numPr>
      <w:tabs>
        <w:tab w:val="num" w:pos="1080"/>
        <w:tab w:val="num" w:pos="1800"/>
      </w:tabs>
      <w:ind w:left="1800"/>
    </w:pPr>
    <w:rPr>
      <w:lang w:val="en-CA"/>
    </w:rPr>
  </w:style>
  <w:style w:type="paragraph" w:styleId="BlockText">
    <w:name w:val="Block Text"/>
    <w:basedOn w:val="Normal"/>
    <w:pPr>
      <w:ind w:left="-360" w:right="-576"/>
      <w:jc w:val="both"/>
    </w:pPr>
    <w:rPr>
      <w:rFonts w:ascii="Tahoma" w:hAnsi="Tahoma"/>
      <w:snapToGrid w:val="0"/>
      <w:sz w:val="18"/>
    </w:rPr>
  </w:style>
  <w:style w:type="paragraph" w:styleId="NormalWeb">
    <w:name w:val="Normal (Web)"/>
    <w:basedOn w:val="Normal"/>
    <w:pPr>
      <w:spacing w:before="100" w:beforeAutospacing="1" w:after="100" w:afterAutospacing="1"/>
    </w:pPr>
    <w:rPr>
      <w:rFonts w:ascii="Arial Unicode MS" w:eastAsia="Arial Unicode MS" w:hAnsi="Arial Unicode MS" w:cs="Arial Unicode MS"/>
      <w:sz w:val="24"/>
      <w:szCs w:val="24"/>
    </w:rPr>
  </w:style>
  <w:style w:type="paragraph" w:styleId="PlainText">
    <w:name w:val="Plain Text"/>
    <w:aliases w:val="santok"/>
    <w:basedOn w:val="Normal"/>
    <w:rPr>
      <w:rFonts w:ascii="Courier New" w:hAnsi="Courier New"/>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paragraph" w:customStyle="1" w:styleId="Project">
    <w:name w:val="Project"/>
    <w:basedOn w:val="Normal"/>
    <w:pPr>
      <w:keepNext/>
      <w:keepLines/>
      <w:spacing w:before="80"/>
    </w:pPr>
    <w:rPr>
      <w:rFonts w:ascii="Arial" w:hAnsi="Arial"/>
      <w:b/>
      <w:snapToGrid w:val="0"/>
    </w:rPr>
  </w:style>
  <w:style w:type="paragraph" w:customStyle="1" w:styleId="CVExpProj">
    <w:name w:val="CV_Exp&amp;Proj"/>
    <w:basedOn w:val="Normal"/>
    <w:pPr>
      <w:tabs>
        <w:tab w:val="left" w:pos="2160"/>
      </w:tabs>
      <w:spacing w:before="60" w:after="60"/>
    </w:pPr>
    <w:rPr>
      <w:rFonts w:ascii="Times" w:hAnsi="Times"/>
      <w:sz w:val="24"/>
    </w:rPr>
  </w:style>
  <w:style w:type="paragraph" w:styleId="List">
    <w:name w:val="List"/>
    <w:basedOn w:val="Normal"/>
    <w:pPr>
      <w:suppressAutoHyphens/>
      <w:ind w:left="360" w:hanging="360"/>
    </w:pPr>
    <w:rPr>
      <w:lang w:eastAsia="ar-SA"/>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rPr>
  </w:style>
  <w:style w:type="paragraph" w:customStyle="1" w:styleId="CVRHS">
    <w:name w:val="CV_RHS"/>
    <w:basedOn w:val="Normal"/>
    <w:pPr>
      <w:autoSpaceDE w:val="0"/>
      <w:autoSpaceDN w:val="0"/>
      <w:spacing w:after="60"/>
    </w:pPr>
    <w:rPr>
      <w:rFonts w:ascii="Times" w:hAnsi="Times" w:cs="Times"/>
      <w:sz w:val="24"/>
      <w:szCs w:val="24"/>
    </w:rPr>
  </w:style>
  <w:style w:type="paragraph" w:styleId="ListBullet2">
    <w:name w:val="List Bullet 2"/>
    <w:basedOn w:val="Normal"/>
    <w:autoRedefine/>
    <w:rPr>
      <w:b/>
    </w:rPr>
  </w:style>
  <w:style w:type="character" w:styleId="HTMLTypewriter">
    <w:name w:val="HTML Typewriter"/>
    <w:rPr>
      <w:rFonts w:ascii="Courier New" w:eastAsia="Courier New" w:hAnsi="Courier New" w:cs="Courier New" w:hint="default"/>
      <w:sz w:val="20"/>
      <w:szCs w:val="20"/>
    </w:rPr>
  </w:style>
  <w:style w:type="paragraph" w:styleId="Title">
    <w:name w:val="Title"/>
    <w:basedOn w:val="Normal"/>
    <w:qFormat/>
    <w:pPr>
      <w:jc w:val="center"/>
    </w:pPr>
    <w:rPr>
      <w:b/>
      <w:bCs/>
      <w:sz w:val="24"/>
      <w:szCs w:val="24"/>
    </w:rPr>
  </w:style>
  <w:style w:type="paragraph" w:styleId="Caption">
    <w:name w:val="caption"/>
    <w:basedOn w:val="Normal"/>
    <w:next w:val="Normal"/>
    <w:qFormat/>
    <w:pPr>
      <w:jc w:val="center"/>
    </w:pPr>
    <w:rPr>
      <w:rFonts w:ascii="Arial" w:hAnsi="Arial"/>
      <w:b/>
      <w:i/>
      <w:sz w:val="32"/>
    </w:rPr>
  </w:style>
  <w:style w:type="paragraph" w:customStyle="1" w:styleId="Objective">
    <w:name w:val="Objective"/>
    <w:basedOn w:val="Normal"/>
    <w:next w:val="BodyText"/>
    <w:pPr>
      <w:spacing w:before="240" w:after="220" w:line="220" w:lineRule="atLeast"/>
    </w:pPr>
    <w:rPr>
      <w:rFonts w:ascii="Arial" w:hAnsi="Arial"/>
    </w:rPr>
  </w:style>
  <w:style w:type="character" w:customStyle="1" w:styleId="litext">
    <w:name w:val="litext"/>
    <w:basedOn w:val="DefaultParagraphFont"/>
  </w:style>
  <w:style w:type="paragraph" w:customStyle="1" w:styleId="H4">
    <w:name w:val="H4"/>
    <w:basedOn w:val="Normal"/>
    <w:next w:val="Normal"/>
    <w:pPr>
      <w:keepNext/>
      <w:spacing w:before="100" w:after="100"/>
      <w:outlineLvl w:val="4"/>
    </w:pPr>
    <w:rPr>
      <w:b/>
      <w:snapToGrid w:val="0"/>
      <w:sz w:val="24"/>
    </w:rPr>
  </w:style>
  <w:style w:type="paragraph" w:customStyle="1" w:styleId="Standard">
    <w:name w:val="Standard"/>
    <w:pPr>
      <w:widowControl w:val="0"/>
    </w:pPr>
    <w:rPr>
      <w:snapToGrid w:val="0"/>
      <w:sz w:val="24"/>
      <w:lang w:eastAsia="en-US"/>
    </w:rPr>
  </w:style>
  <w:style w:type="paragraph" w:customStyle="1" w:styleId="na">
    <w:name w:val="n/a"/>
    <w:basedOn w:val="Normal"/>
    <w:pPr>
      <w:jc w:val="center"/>
    </w:pPr>
    <w:rPr>
      <w:rFonts w:ascii="Arial" w:hAnsi="Arial"/>
      <w:sz w:val="22"/>
    </w:rPr>
  </w:style>
  <w:style w:type="character" w:customStyle="1" w:styleId="heading21">
    <w:name w:val="heading21"/>
    <w:rPr>
      <w:b/>
      <w:bCs/>
      <w:color w:val="000000"/>
      <w:sz w:val="24"/>
      <w:szCs w:val="24"/>
    </w:rPr>
  </w:style>
  <w:style w:type="paragraph" w:customStyle="1" w:styleId="Bullet">
    <w:name w:val="Bullet"/>
    <w:basedOn w:val="Normal"/>
    <w:autoRedefine/>
    <w:rsid w:val="00FD2DD1"/>
    <w:pPr>
      <w:jc w:val="both"/>
    </w:pPr>
    <w:rPr>
      <w:rFonts w:eastAsia="MS Mincho"/>
      <w:b/>
      <w:bCs/>
      <w:caps/>
      <w:sz w:val="24"/>
      <w:szCs w:val="28"/>
      <w:lang w:eastAsia="ja-JP"/>
    </w:rPr>
  </w:style>
  <w:style w:type="paragraph" w:customStyle="1" w:styleId="NormalVerdana">
    <w:name w:val="Normal + Verdana"/>
    <w:aliases w:val="10 pt,Black,Justified,Right:  -0.13&quot;,After:  6 pt,Arial"/>
    <w:basedOn w:val="Normal"/>
    <w:pPr>
      <w:tabs>
        <w:tab w:val="left" w:pos="-360"/>
      </w:tabs>
      <w:ind w:right="180"/>
      <w:jc w:val="both"/>
    </w:pPr>
    <w:rPr>
      <w:rFonts w:ascii="Verdana" w:hAnsi="Verdana"/>
    </w:rPr>
  </w:style>
  <w:style w:type="paragraph" w:customStyle="1" w:styleId="Name">
    <w:name w:val="Name"/>
    <w:basedOn w:val="Normal"/>
    <w:next w:val="Normal"/>
    <w:pPr>
      <w:pBdr>
        <w:bottom w:val="single" w:sz="6" w:space="4" w:color="auto"/>
      </w:pBdr>
      <w:spacing w:after="440" w:line="240" w:lineRule="atLeast"/>
    </w:pPr>
    <w:rPr>
      <w:rFonts w:ascii="Arial Black" w:eastAsia="Batang" w:hAnsi="Arial Black"/>
      <w:spacing w:val="-35"/>
      <w:sz w:val="54"/>
    </w:rPr>
  </w:style>
  <w:style w:type="character" w:customStyle="1" w:styleId="NameChar">
    <w:name w:val="Name Char"/>
    <w:rPr>
      <w:rFonts w:ascii="Arial Black" w:eastAsia="Batang" w:hAnsi="Arial Black"/>
      <w:spacing w:val="-35"/>
      <w:sz w:val="54"/>
      <w:lang w:val="en-US" w:eastAsia="en-US" w:bidi="ar-SA"/>
    </w:rPr>
  </w:style>
  <w:style w:type="paragraph" w:customStyle="1" w:styleId="CityState">
    <w:name w:val="City/State"/>
    <w:basedOn w:val="BodyText"/>
    <w:next w:val="BodyText"/>
    <w:pPr>
      <w:keepNext/>
      <w:spacing w:after="220" w:line="220" w:lineRule="atLeast"/>
    </w:pPr>
    <w:rPr>
      <w:rFonts w:eastAsia="Batang"/>
      <w:spacing w:val="-5"/>
      <w:sz w:val="20"/>
      <w:lang w:val="en-US"/>
    </w:rPr>
  </w:style>
  <w:style w:type="paragraph" w:customStyle="1" w:styleId="SectionTitle">
    <w:name w:val="Section Title"/>
    <w:basedOn w:val="Normal"/>
    <w:next w:val="Normal"/>
    <w:autoRedefine/>
    <w:pPr>
      <w:numPr>
        <w:numId w:val="2"/>
      </w:numPr>
      <w:spacing w:before="220" w:line="220" w:lineRule="atLeast"/>
    </w:pPr>
    <w:rPr>
      <w:rFonts w:ascii="Arial Black" w:eastAsia="Batang" w:hAnsi="Arial Black"/>
      <w:spacing w:val="-10"/>
      <w:sz w:val="22"/>
      <w:szCs w:val="22"/>
    </w:rPr>
  </w:style>
  <w:style w:type="paragraph" w:styleId="Subtitle">
    <w:name w:val="Subtitle"/>
    <w:basedOn w:val="Normal"/>
    <w:qFormat/>
    <w:rPr>
      <w:rFonts w:ascii="Arial" w:hAnsi="Arial" w:cs="Arial"/>
      <w:b/>
      <w:bCs/>
    </w:rPr>
  </w:style>
  <w:style w:type="paragraph" w:customStyle="1" w:styleId="Address">
    <w:name w:val="Address"/>
    <w:basedOn w:val="Normal"/>
    <w:next w:val="Normal"/>
    <w:pPr>
      <w:widowControl w:val="0"/>
    </w:pPr>
    <w:rPr>
      <w:rFonts w:ascii="Arial" w:hAnsi="Arial"/>
      <w:snapToGrid w:val="0"/>
      <w:sz w:val="22"/>
    </w:rPr>
  </w:style>
  <w:style w:type="character" w:styleId="Emphasis">
    <w:name w:val="Emphasis"/>
    <w:qFormat/>
    <w:rPr>
      <w:i/>
      <w:iCs/>
    </w:rPr>
  </w:style>
  <w:style w:type="paragraph" w:customStyle="1" w:styleId="ResBodytext">
    <w:name w:val="Res_Body text"/>
    <w:basedOn w:val="Normal"/>
    <w:pPr>
      <w:spacing w:before="60" w:after="120"/>
    </w:pPr>
    <w:rPr>
      <w:rFonts w:ascii="Arial" w:hAnsi="Arial"/>
    </w:rPr>
  </w:style>
  <w:style w:type="paragraph" w:customStyle="1" w:styleId="ResBulletpoint">
    <w:name w:val="Res_Bullet point"/>
    <w:basedOn w:val="Normal"/>
    <w:pPr>
      <w:numPr>
        <w:numId w:val="3"/>
      </w:numPr>
      <w:spacing w:after="60"/>
    </w:pPr>
    <w:rPr>
      <w:rFonts w:ascii="Arial" w:hAnsi="Arial" w:cs="Arial"/>
    </w:rPr>
  </w:style>
  <w:style w:type="paragraph" w:customStyle="1" w:styleId="ResCaption1">
    <w:name w:val="Res_Caption 1"/>
    <w:basedOn w:val="Normal"/>
    <w:next w:val="ResBodytext"/>
    <w:pPr>
      <w:jc w:val="both"/>
    </w:pPr>
    <w:rPr>
      <w:rFonts w:ascii="Arial Bold" w:hAnsi="Arial Bold"/>
      <w:b/>
      <w:bCs/>
    </w:rPr>
  </w:style>
  <w:style w:type="paragraph" w:styleId="BalloonText">
    <w:name w:val="Balloon Text"/>
    <w:basedOn w:val="Normal"/>
    <w:semiHidden/>
    <w:rPr>
      <w:rFonts w:ascii="Tahoma" w:hAnsi="Tahoma" w:cs="Tahoma"/>
      <w:sz w:val="16"/>
      <w:szCs w:val="16"/>
    </w:rPr>
  </w:style>
  <w:style w:type="paragraph" w:customStyle="1" w:styleId="Achievement">
    <w:name w:val="Achievement"/>
    <w:basedOn w:val="Normal"/>
    <w:pPr>
      <w:pBdr>
        <w:left w:val="single" w:sz="6" w:space="5" w:color="auto"/>
      </w:pBdr>
      <w:spacing w:after="80"/>
    </w:pPr>
  </w:style>
  <w:style w:type="paragraph" w:customStyle="1" w:styleId="CVCompany">
    <w:name w:val="CV_Company"/>
    <w:basedOn w:val="Normal"/>
    <w:pPr>
      <w:keepNext/>
      <w:pageBreakBefore/>
    </w:pPr>
    <w:rPr>
      <w:rFonts w:ascii="Times" w:hAnsi="Times"/>
      <w:b/>
      <w:sz w:val="24"/>
    </w:rPr>
  </w:style>
  <w:style w:type="paragraph" w:customStyle="1" w:styleId="heading10">
    <w:name w:val="heading 10"/>
    <w:pPr>
      <w:jc w:val="center"/>
    </w:pPr>
    <w:rPr>
      <w:rFonts w:ascii="Trebuchet MS" w:hAnsi="Trebuchet MS"/>
      <w:b/>
      <w:sz w:val="28"/>
      <w:lang w:eastAsia="en-US"/>
    </w:rPr>
  </w:style>
  <w:style w:type="paragraph" w:customStyle="1" w:styleId="projtabhd">
    <w:name w:val="projtabhd"/>
    <w:basedOn w:val="Normal"/>
    <w:pPr>
      <w:spacing w:before="60" w:after="60"/>
    </w:pPr>
    <w:rPr>
      <w:b/>
      <w:lang w:val="en-GB"/>
    </w:rPr>
  </w:style>
  <w:style w:type="paragraph" w:customStyle="1" w:styleId="RMBodyText">
    <w:name w:val="RM Body Text"/>
    <w:basedOn w:val="Normal"/>
    <w:pPr>
      <w:widowControl w:val="0"/>
      <w:numPr>
        <w:numId w:val="4"/>
      </w:numPr>
      <w:tabs>
        <w:tab w:val="clear" w:pos="1320"/>
        <w:tab w:val="num" w:pos="960"/>
      </w:tabs>
      <w:autoSpaceDE w:val="0"/>
      <w:autoSpaceDN w:val="0"/>
      <w:adjustRightInd w:val="0"/>
      <w:spacing w:after="56"/>
      <w:ind w:left="960"/>
    </w:pPr>
    <w:rPr>
      <w:sz w:val="22"/>
      <w:szCs w:val="22"/>
    </w:rPr>
  </w:style>
  <w:style w:type="character" w:customStyle="1" w:styleId="charchar">
    <w:name w:val="charchar"/>
    <w:rPr>
      <w:rFonts w:ascii="Bookman Old Style" w:hAnsi="Bookman Old Style" w:hint="default"/>
      <w:b/>
      <w:bCs/>
    </w:rPr>
  </w:style>
  <w:style w:type="paragraph" w:customStyle="1" w:styleId="ResBull">
    <w:name w:val="ResBull"/>
    <w:basedOn w:val="ResPos"/>
    <w:pPr>
      <w:numPr>
        <w:numId w:val="5"/>
      </w:numPr>
      <w:ind w:left="2160"/>
    </w:pPr>
    <w:rPr>
      <w:i w:val="0"/>
      <w:iCs w:val="0"/>
    </w:rPr>
  </w:style>
  <w:style w:type="paragraph" w:customStyle="1" w:styleId="ResPos">
    <w:name w:val="ResPos"/>
    <w:basedOn w:val="ResDates"/>
    <w:pPr>
      <w:ind w:left="1800"/>
    </w:pPr>
    <w:rPr>
      <w:i/>
      <w:iCs/>
    </w:rPr>
  </w:style>
  <w:style w:type="paragraph" w:customStyle="1" w:styleId="ResDates">
    <w:name w:val="ResDates"/>
    <w:basedOn w:val="ResProfEx"/>
    <w:pPr>
      <w:tabs>
        <w:tab w:val="left" w:pos="1800"/>
      </w:tabs>
      <w:spacing w:after="0"/>
    </w:pPr>
    <w:rPr>
      <w:b w:val="0"/>
      <w:bCs w:val="0"/>
      <w:sz w:val="22"/>
      <w:szCs w:val="22"/>
    </w:rPr>
  </w:style>
  <w:style w:type="paragraph" w:customStyle="1" w:styleId="ResProfEx">
    <w:name w:val="ResProfEx"/>
    <w:basedOn w:val="Normal"/>
    <w:pPr>
      <w:spacing w:after="120"/>
    </w:pPr>
    <w:rPr>
      <w:b/>
      <w:bCs/>
      <w:sz w:val="24"/>
      <w:szCs w:val="24"/>
    </w:rPr>
  </w:style>
  <w:style w:type="paragraph" w:customStyle="1" w:styleId="bullets">
    <w:name w:val="bullets"/>
    <w:basedOn w:val="Normal"/>
    <w:pPr>
      <w:spacing w:before="100" w:beforeAutospacing="1" w:after="100" w:afterAutospacing="1"/>
    </w:pPr>
    <w:rPr>
      <w:sz w:val="24"/>
      <w:szCs w:val="24"/>
    </w:rPr>
  </w:style>
  <w:style w:type="paragraph" w:customStyle="1" w:styleId="summary">
    <w:name w:val="summary"/>
    <w:basedOn w:val="Normal"/>
    <w:pPr>
      <w:widowControl w:val="0"/>
      <w:spacing w:after="200"/>
      <w:jc w:val="both"/>
    </w:pPr>
    <w:rPr>
      <w:rFonts w:ascii="Palatino" w:hAnsi="Palatino"/>
      <w:b/>
      <w:bCs/>
      <w:sz w:val="22"/>
      <w:szCs w:val="22"/>
    </w:rPr>
  </w:style>
  <w:style w:type="paragraph" w:customStyle="1" w:styleId="city">
    <w:name w:val="city"/>
    <w:basedOn w:val="Normal"/>
    <w:next w:val="Normal"/>
    <w:pPr>
      <w:tabs>
        <w:tab w:val="center" w:pos="7920"/>
      </w:tabs>
      <w:spacing w:after="120"/>
      <w:jc w:val="both"/>
    </w:pPr>
    <w:rPr>
      <w:rFonts w:ascii="Arial" w:hAnsi="Arial"/>
    </w:rPr>
  </w:style>
  <w:style w:type="paragraph" w:customStyle="1" w:styleId="StyleHeading29ptCharChar">
    <w:name w:val="Style Heading 2 + 9 pt Char Char"/>
    <w:basedOn w:val="Heading2"/>
    <w:pPr>
      <w:widowControl w:val="0"/>
      <w:autoSpaceDE w:val="0"/>
      <w:autoSpaceDN w:val="0"/>
      <w:adjustRightInd w:val="0"/>
      <w:spacing w:before="180" w:after="0"/>
      <w:jc w:val="both"/>
    </w:pPr>
    <w:rPr>
      <w:rFonts w:ascii="Verdana" w:hAnsi="Verdana" w:cs="Times New Roman"/>
      <w:i w:val="0"/>
      <w:iCs w:val="0"/>
      <w:sz w:val="18"/>
      <w:szCs w:val="20"/>
    </w:rPr>
  </w:style>
  <w:style w:type="character" w:customStyle="1" w:styleId="StyleHeading29ptCharCharChar">
    <w:name w:val="Style Heading 2 + 9 pt Char Char Char"/>
    <w:rPr>
      <w:rFonts w:ascii="Verdana" w:hAnsi="Verdana"/>
      <w:b/>
      <w:bCs/>
      <w:sz w:val="18"/>
      <w:lang w:val="en-US" w:eastAsia="en-US" w:bidi="ar-SA"/>
    </w:rPr>
  </w:style>
  <w:style w:type="paragraph" w:customStyle="1" w:styleId="CVSubhead">
    <w:name w:val="CV_Subhead"/>
    <w:basedOn w:val="Normal"/>
    <w:next w:val="Normal"/>
    <w:pPr>
      <w:keepNext/>
      <w:widowControl w:val="0"/>
      <w:spacing w:before="60" w:after="120"/>
    </w:pPr>
    <w:rPr>
      <w:rFonts w:ascii="CG Times" w:hAnsi="CG Times"/>
      <w:b/>
      <w:bCs/>
      <w:sz w:val="24"/>
      <w:szCs w:val="24"/>
    </w:rPr>
  </w:style>
  <w:style w:type="paragraph" w:styleId="CommentText">
    <w:name w:val="annotation text"/>
    <w:basedOn w:val="Normal"/>
    <w:semiHidden/>
  </w:style>
  <w:style w:type="paragraph" w:customStyle="1" w:styleId="WP9Heading2">
    <w:name w:val="WP9_Heading2"/>
    <w:basedOn w:val="Normal"/>
    <w:pPr>
      <w:widowControl w:val="0"/>
      <w:jc w:val="both"/>
    </w:pPr>
    <w:rPr>
      <w:b/>
      <w:sz w:val="24"/>
    </w:rPr>
  </w:style>
  <w:style w:type="paragraph" w:customStyle="1" w:styleId="FirstHeading">
    <w:name w:val="First Heading"/>
    <w:basedOn w:val="Heading1"/>
    <w:rsid w:val="002A109B"/>
    <w:pPr>
      <w:pBdr>
        <w:bottom w:val="single" w:sz="4" w:space="0" w:color="auto"/>
      </w:pBdr>
      <w:tabs>
        <w:tab w:val="left" w:pos="576"/>
      </w:tabs>
      <w:spacing w:after="360"/>
    </w:pPr>
    <w:rPr>
      <w:rFonts w:ascii="Verdana" w:hAnsi="Verdana"/>
      <w:sz w:val="22"/>
    </w:rPr>
  </w:style>
  <w:style w:type="character" w:styleId="Strong">
    <w:name w:val="Strong"/>
    <w:qFormat/>
    <w:rsid w:val="00F268F4"/>
    <w:rPr>
      <w:b/>
      <w:bCs/>
    </w:rPr>
  </w:style>
  <w:style w:type="paragraph" w:customStyle="1" w:styleId="CompanyName">
    <w:name w:val="Company Name"/>
    <w:basedOn w:val="Normal"/>
    <w:next w:val="Normal"/>
    <w:autoRedefine/>
    <w:rsid w:val="00427D4D"/>
    <w:pPr>
      <w:tabs>
        <w:tab w:val="left" w:pos="2160"/>
        <w:tab w:val="right" w:pos="6480"/>
      </w:tabs>
      <w:spacing w:before="240" w:after="40" w:line="220" w:lineRule="atLeast"/>
    </w:pPr>
    <w:rPr>
      <w:rFonts w:ascii="Arial" w:eastAsia="Batang" w:hAnsi="Arial"/>
    </w:rPr>
  </w:style>
  <w:style w:type="paragraph" w:customStyle="1" w:styleId="FRNormal">
    <w:name w:val="FR Normal"/>
    <w:basedOn w:val="Normal"/>
    <w:rsid w:val="00427D4D"/>
    <w:pPr>
      <w:spacing w:before="120" w:after="120"/>
      <w:ind w:left="720"/>
    </w:pPr>
    <w:rPr>
      <w:rFonts w:ascii="Times" w:hAnsi="Times"/>
      <w:szCs w:val="24"/>
    </w:rPr>
  </w:style>
  <w:style w:type="character" w:customStyle="1" w:styleId="pradeept">
    <w:name w:val="pradeep.t"/>
    <w:semiHidden/>
    <w:rsid w:val="0009450D"/>
    <w:rPr>
      <w:rFonts w:ascii="Arial" w:hAnsi="Arial" w:cs="Arial"/>
      <w:color w:val="auto"/>
      <w:sz w:val="20"/>
      <w:szCs w:val="20"/>
    </w:rPr>
  </w:style>
  <w:style w:type="paragraph" w:customStyle="1" w:styleId="1NameFirstPage">
    <w:name w:val="1. Name First Page"/>
    <w:basedOn w:val="Normal"/>
    <w:rsid w:val="00D72524"/>
    <w:pPr>
      <w:keepNext/>
      <w:pBdr>
        <w:bottom w:val="single" w:sz="6" w:space="0" w:color="auto"/>
      </w:pBdr>
      <w:spacing w:after="240"/>
      <w:ind w:left="-360" w:right="-360"/>
      <w:jc w:val="center"/>
    </w:pPr>
    <w:rPr>
      <w:rFonts w:ascii="Palatino" w:hAnsi="Palatino"/>
      <w:b/>
      <w:caps/>
      <w:sz w:val="28"/>
    </w:rPr>
  </w:style>
  <w:style w:type="paragraph" w:customStyle="1" w:styleId="List1">
    <w:name w:val="List1"/>
    <w:basedOn w:val="Normal"/>
    <w:rsid w:val="003B11F1"/>
    <w:pPr>
      <w:numPr>
        <w:numId w:val="6"/>
      </w:numPr>
    </w:pPr>
    <w:rPr>
      <w:sz w:val="24"/>
      <w:szCs w:val="24"/>
    </w:rPr>
  </w:style>
  <w:style w:type="paragraph" w:customStyle="1" w:styleId="cvtext">
    <w:name w:val="cv text"/>
    <w:basedOn w:val="Normal"/>
    <w:rsid w:val="00446B64"/>
    <w:pPr>
      <w:spacing w:before="240"/>
    </w:pPr>
    <w:rPr>
      <w:sz w:val="24"/>
      <w:lang w:val="en-GB"/>
    </w:rPr>
  </w:style>
  <w:style w:type="paragraph" w:customStyle="1" w:styleId="H5">
    <w:name w:val="H5"/>
    <w:basedOn w:val="Normal"/>
    <w:next w:val="Normal"/>
    <w:rsid w:val="00446B64"/>
    <w:pPr>
      <w:keepNext/>
      <w:spacing w:before="100" w:after="100"/>
      <w:outlineLvl w:val="5"/>
    </w:pPr>
    <w:rPr>
      <w:b/>
      <w:snapToGrid w:val="0"/>
    </w:rPr>
  </w:style>
  <w:style w:type="paragraph" w:customStyle="1" w:styleId="NormalGaramond">
    <w:name w:val="Normal + Garamond"/>
    <w:aliases w:val="11 pt"/>
    <w:basedOn w:val="Heading7"/>
    <w:rsid w:val="00446B64"/>
    <w:pPr>
      <w:jc w:val="both"/>
    </w:pPr>
    <w:rPr>
      <w:rFonts w:ascii="Garamond" w:hAnsi="Garamond"/>
      <w:sz w:val="22"/>
    </w:rPr>
  </w:style>
  <w:style w:type="paragraph" w:customStyle="1" w:styleId="Text">
    <w:name w:val="Text"/>
    <w:basedOn w:val="Normal"/>
    <w:autoRedefine/>
    <w:rsid w:val="00800885"/>
    <w:pPr>
      <w:ind w:left="360"/>
    </w:pPr>
  </w:style>
  <w:style w:type="paragraph" w:customStyle="1" w:styleId="DefaultParagraphFontParaChar">
    <w:name w:val="Default Paragraph Font Para Char"/>
    <w:basedOn w:val="Normal"/>
    <w:rsid w:val="003815D3"/>
    <w:pPr>
      <w:spacing w:after="160" w:line="240" w:lineRule="exact"/>
    </w:pPr>
    <w:rPr>
      <w:rFonts w:ascii="Verdana" w:eastAsia="SimSun" w:hAnsi="Verdana"/>
    </w:rPr>
  </w:style>
  <w:style w:type="character" w:customStyle="1" w:styleId="-1">
    <w:name w:val="기본-텍스트1"/>
    <w:rsid w:val="00C00526"/>
    <w:rPr>
      <w:rFonts w:ascii="Gulim" w:eastAsia="Gulim" w:hAnsi="Gulim" w:hint="eastAsia"/>
      <w:b w:val="0"/>
      <w:bCs w:val="0"/>
      <w:i w:val="0"/>
      <w:iCs w:val="0"/>
      <w:caps w:val="0"/>
      <w:color w:val="333333"/>
      <w:spacing w:val="14"/>
      <w:sz w:val="18"/>
      <w:szCs w:val="18"/>
    </w:rPr>
  </w:style>
  <w:style w:type="character" w:customStyle="1" w:styleId="lightblacktext1">
    <w:name w:val="lightblacktext1"/>
    <w:rsid w:val="00C00526"/>
    <w:rPr>
      <w:rFonts w:ascii="Verdana" w:hAnsi="Verdana" w:hint="default"/>
      <w:b w:val="0"/>
      <w:bCs w:val="0"/>
      <w:color w:val="000000"/>
      <w:sz w:val="18"/>
      <w:szCs w:val="18"/>
    </w:rPr>
  </w:style>
  <w:style w:type="paragraph" w:customStyle="1" w:styleId="Address1">
    <w:name w:val="Address 1"/>
    <w:basedOn w:val="Normal"/>
    <w:rsid w:val="00F751CD"/>
    <w:pPr>
      <w:suppressAutoHyphens/>
      <w:spacing w:line="160" w:lineRule="atLeast"/>
      <w:jc w:val="center"/>
    </w:pPr>
    <w:rPr>
      <w:rFonts w:ascii="Garamond" w:hAnsi="Garamond"/>
      <w:caps/>
      <w:spacing w:val="30"/>
      <w:sz w:val="15"/>
      <w:lang w:eastAsia="ar-SA"/>
    </w:rPr>
  </w:style>
  <w:style w:type="paragraph" w:customStyle="1" w:styleId="pg1hdg">
    <w:name w:val="pg1hdg"/>
    <w:basedOn w:val="Normal"/>
    <w:rsid w:val="00AA2064"/>
    <w:pPr>
      <w:widowControl w:val="0"/>
      <w:spacing w:before="40"/>
    </w:pPr>
    <w:rPr>
      <w:b/>
      <w:sz w:val="22"/>
      <w:lang w:val="en-GB"/>
    </w:rPr>
  </w:style>
  <w:style w:type="character" w:customStyle="1" w:styleId="HTMLTypewriter3">
    <w:name w:val="HTML Typewriter3"/>
    <w:rsid w:val="00E06CF6"/>
    <w:rPr>
      <w:rFonts w:ascii="Courier New" w:eastAsia="Times New Roman" w:hAnsi="Courier New" w:cs="Courier New"/>
      <w:sz w:val="20"/>
      <w:szCs w:val="20"/>
    </w:rPr>
  </w:style>
  <w:style w:type="character" w:customStyle="1" w:styleId="splashtx1">
    <w:name w:val="splash_tx1"/>
    <w:rsid w:val="00634BCA"/>
    <w:rPr>
      <w:rFonts w:ascii="Arial" w:hAnsi="Arial" w:cs="Arial" w:hint="default"/>
      <w:sz w:val="17"/>
      <w:szCs w:val="17"/>
    </w:rPr>
  </w:style>
  <w:style w:type="paragraph" w:customStyle="1" w:styleId="alignleft">
    <w:name w:val="align_left"/>
    <w:basedOn w:val="Normal"/>
    <w:rsid w:val="00634BCA"/>
    <w:pPr>
      <w:ind w:right="300"/>
    </w:pPr>
    <w:rPr>
      <w:sz w:val="24"/>
      <w:szCs w:val="24"/>
    </w:rPr>
  </w:style>
  <w:style w:type="paragraph" w:customStyle="1" w:styleId="landingpage">
    <w:name w:val="landingpage"/>
    <w:basedOn w:val="Normal"/>
    <w:rsid w:val="00634BCA"/>
    <w:rPr>
      <w:sz w:val="24"/>
      <w:szCs w:val="24"/>
    </w:rPr>
  </w:style>
  <w:style w:type="character" w:customStyle="1" w:styleId="HeaderChar">
    <w:name w:val="Header Char"/>
    <w:link w:val="Header"/>
    <w:rsid w:val="00A0435A"/>
    <w:rPr>
      <w:lang w:val="en-US" w:eastAsia="en-US" w:bidi="ar-SA"/>
    </w:rPr>
  </w:style>
  <w:style w:type="character" w:customStyle="1" w:styleId="HTMLPreformattedChar">
    <w:name w:val="HTML Preformatted Char"/>
    <w:link w:val="HTMLPreformatted"/>
    <w:rsid w:val="00A0435A"/>
    <w:rPr>
      <w:rFonts w:ascii="Courier New" w:hAnsi="Courier New"/>
      <w:lang w:val="en-US" w:eastAsia="en-US" w:bidi="ar-SA"/>
    </w:rPr>
  </w:style>
  <w:style w:type="character" w:customStyle="1" w:styleId="syeds">
    <w:name w:val="syeds"/>
    <w:semiHidden/>
    <w:rsid w:val="00CE5576"/>
    <w:rPr>
      <w:rFonts w:ascii="Times New Roman" w:hAnsi="Times New Roman" w:cs="Times New Roman"/>
      <w:b w:val="0"/>
      <w:bCs w:val="0"/>
      <w:i w:val="0"/>
      <w:iCs w:val="0"/>
      <w:strike w:val="0"/>
      <w:color w:val="000080"/>
      <w:sz w:val="20"/>
      <w:szCs w:val="20"/>
      <w:u w:val="none"/>
    </w:rPr>
  </w:style>
  <w:style w:type="paragraph" w:customStyle="1" w:styleId="Subhead-back">
    <w:name w:val="Subhead-back"/>
    <w:basedOn w:val="Normal"/>
    <w:next w:val="Normal"/>
    <w:rsid w:val="00CF0E11"/>
    <w:rPr>
      <w:rFonts w:ascii="Arial" w:hAnsi="Arial" w:cs="Arial"/>
      <w:b/>
      <w:bCs/>
    </w:rPr>
  </w:style>
  <w:style w:type="character" w:customStyle="1" w:styleId="Typewriter">
    <w:name w:val="Typewriter"/>
    <w:rsid w:val="00CF0E11"/>
    <w:rPr>
      <w:rFonts w:ascii="Courier New" w:hAnsi="Courier New" w:cs="Courier New"/>
      <w:i/>
      <w:iCs/>
      <w:sz w:val="20"/>
      <w:szCs w:val="20"/>
    </w:rPr>
  </w:style>
  <w:style w:type="character" w:customStyle="1" w:styleId="HTMLTypewriter2">
    <w:name w:val="HTML Typewriter2"/>
    <w:rsid w:val="00413DFF"/>
    <w:rPr>
      <w:rFonts w:ascii="Courier New" w:eastAsia="Times New Roman" w:hAnsi="Courier New" w:cs="Courier New"/>
      <w:sz w:val="20"/>
      <w:szCs w:val="20"/>
    </w:rPr>
  </w:style>
  <w:style w:type="paragraph" w:styleId="ListParagraph">
    <w:name w:val="List Paragraph"/>
    <w:basedOn w:val="Normal"/>
    <w:uiPriority w:val="34"/>
    <w:qFormat/>
    <w:rsid w:val="00640B12"/>
    <w:pPr>
      <w:spacing w:after="200" w:line="276" w:lineRule="auto"/>
      <w:ind w:left="720"/>
      <w:contextualSpacing/>
    </w:pPr>
    <w:rPr>
      <w:rFonts w:ascii="Calibri" w:eastAsia="Calibri" w:hAnsi="Calibri"/>
      <w:sz w:val="22"/>
      <w:szCs w:val="22"/>
    </w:rPr>
  </w:style>
  <w:style w:type="character" w:customStyle="1" w:styleId="detailpagesblackcolorsubheading1">
    <w:name w:val="detailpagesblackcolorsubheading1"/>
    <w:rsid w:val="00CE7EE0"/>
    <w:rPr>
      <w:rFonts w:ascii="Tahoma" w:hAnsi="Tahoma" w:cs="Tahoma" w:hint="default"/>
      <w:b/>
      <w:bCs/>
      <w:color w:val="000000"/>
      <w:sz w:val="18"/>
      <w:szCs w:val="18"/>
    </w:rPr>
  </w:style>
  <w:style w:type="paragraph" w:customStyle="1" w:styleId="Default">
    <w:name w:val="Default"/>
    <w:basedOn w:val="Normal"/>
    <w:rsid w:val="003F6D8D"/>
    <w:rPr>
      <w:sz w:val="24"/>
    </w:rPr>
  </w:style>
  <w:style w:type="paragraph" w:customStyle="1" w:styleId="Normal11pt">
    <w:name w:val="Normal + 11 pt"/>
    <w:basedOn w:val="Normal"/>
    <w:rsid w:val="00D77B3D"/>
    <w:rPr>
      <w:sz w:val="18"/>
      <w:szCs w:val="16"/>
    </w:rPr>
  </w:style>
  <w:style w:type="paragraph" w:customStyle="1" w:styleId="Profile">
    <w:name w:val="Profile"/>
    <w:basedOn w:val="Normal"/>
    <w:rsid w:val="00EB0E13"/>
    <w:pPr>
      <w:widowControl w:val="0"/>
      <w:autoSpaceDE w:val="0"/>
      <w:autoSpaceDN w:val="0"/>
    </w:pPr>
    <w:rPr>
      <w:szCs w:val="24"/>
    </w:rPr>
  </w:style>
  <w:style w:type="character" w:customStyle="1" w:styleId="FooterChar">
    <w:name w:val="Footer Char"/>
    <w:link w:val="Footer"/>
    <w:rsid w:val="007D7932"/>
    <w:rPr>
      <w:lang w:val="en-US" w:eastAsia="en-US" w:bidi="ar-SA"/>
    </w:rPr>
  </w:style>
  <w:style w:type="character" w:customStyle="1" w:styleId="BodyTextChar1">
    <w:name w:val="Body Text Char1"/>
    <w:aliases w:val="Body Text Char Char"/>
    <w:link w:val="BodyText"/>
    <w:rsid w:val="00494335"/>
    <w:rPr>
      <w:rFonts w:ascii="Arial" w:hAnsi="Arial"/>
      <w:sz w:val="22"/>
      <w:lang w:val="en-GB" w:eastAsia="en-US" w:bidi="ar-SA"/>
    </w:rPr>
  </w:style>
  <w:style w:type="paragraph" w:customStyle="1" w:styleId="BodyText21">
    <w:name w:val="Body Text 21"/>
    <w:basedOn w:val="Normal"/>
    <w:rsid w:val="00494335"/>
    <w:pPr>
      <w:suppressAutoHyphens/>
      <w:jc w:val="both"/>
    </w:pPr>
    <w:rPr>
      <w:sz w:val="24"/>
      <w:lang w:eastAsia="ar-SA"/>
    </w:rPr>
  </w:style>
  <w:style w:type="character" w:customStyle="1" w:styleId="Book">
    <w:name w:val="Book"/>
    <w:rsid w:val="00494335"/>
    <w:rPr>
      <w:rFonts w:ascii="Book Antiqua" w:hAnsi="Book Antiqua"/>
      <w:noProof w:val="0"/>
      <w:sz w:val="20"/>
      <w:vertAlign w:val="baseline"/>
      <w:lang w:val="en-GB"/>
    </w:rPr>
  </w:style>
  <w:style w:type="paragraph" w:styleId="NoSpacing">
    <w:name w:val="No Spacing"/>
    <w:qFormat/>
    <w:rsid w:val="00345C1B"/>
    <w:rPr>
      <w:rFonts w:ascii="Calibri" w:eastAsia="Calibri" w:hAnsi="Calibri"/>
      <w:sz w:val="22"/>
      <w:szCs w:val="22"/>
      <w:lang w:eastAsia="en-US"/>
    </w:rPr>
  </w:style>
  <w:style w:type="character" w:customStyle="1" w:styleId="ACRONYM">
    <w:name w:val="ACRONYM"/>
    <w:rsid w:val="00FD7ED1"/>
  </w:style>
  <w:style w:type="paragraph" w:customStyle="1" w:styleId="TableText">
    <w:name w:val="Table Text"/>
    <w:basedOn w:val="Normal"/>
    <w:rsid w:val="00FD7ED1"/>
    <w:pPr>
      <w:keepNext/>
      <w:suppressAutoHyphens/>
      <w:spacing w:after="86"/>
    </w:pPr>
    <w:rPr>
      <w:rFonts w:ascii="Arial" w:hAnsi="Arial"/>
      <w:szCs w:val="24"/>
      <w:lang w:eastAsia="ar-SA"/>
    </w:rPr>
  </w:style>
  <w:style w:type="character" w:customStyle="1" w:styleId="endstuff">
    <w:name w:val="end_stuff"/>
    <w:basedOn w:val="DefaultParagraphFont"/>
    <w:rsid w:val="00B512BE"/>
  </w:style>
  <w:style w:type="character" w:customStyle="1" w:styleId="normalchar">
    <w:name w:val="normal__char"/>
    <w:basedOn w:val="DefaultParagraphFont"/>
    <w:rsid w:val="0083573F"/>
  </w:style>
  <w:style w:type="character" w:customStyle="1" w:styleId="apple-converted-space">
    <w:name w:val="apple-converted-space"/>
    <w:basedOn w:val="DefaultParagraphFont"/>
    <w:rsid w:val="0083573F"/>
  </w:style>
  <w:style w:type="paragraph" w:customStyle="1" w:styleId="Bull">
    <w:name w:val="Bull"/>
    <w:basedOn w:val="Normal"/>
    <w:rsid w:val="00D14347"/>
    <w:pPr>
      <w:numPr>
        <w:numId w:val="7"/>
      </w:numPr>
      <w:jc w:val="both"/>
    </w:pPr>
    <w:rPr>
      <w:rFonts w:ascii="Arial" w:eastAsia="Calibri" w:hAnsi="Arial" w:cs="Arial"/>
      <w:sz w:val="19"/>
      <w:szCs w:val="19"/>
    </w:rPr>
  </w:style>
  <w:style w:type="character" w:customStyle="1" w:styleId="normal1">
    <w:name w:val="normal1"/>
    <w:basedOn w:val="DefaultParagraphFont"/>
    <w:rsid w:val="000A1D3B"/>
  </w:style>
  <w:style w:type="character" w:customStyle="1" w:styleId="apple-style-span">
    <w:name w:val="apple-style-span"/>
    <w:basedOn w:val="DefaultParagraphFont"/>
    <w:rsid w:val="000311DF"/>
  </w:style>
  <w:style w:type="paragraph" w:customStyle="1" w:styleId="List0">
    <w:name w:val="List 0"/>
    <w:basedOn w:val="Normal"/>
    <w:semiHidden/>
    <w:rsid w:val="00043B04"/>
    <w:pPr>
      <w:tabs>
        <w:tab w:val="num" w:pos="720"/>
      </w:tabs>
      <w:ind w:left="720" w:hanging="360"/>
    </w:pPr>
  </w:style>
  <w:style w:type="paragraph" w:customStyle="1" w:styleId="Body1">
    <w:name w:val="Body 1"/>
    <w:rsid w:val="00043B04"/>
    <w:pPr>
      <w:outlineLvl w:val="0"/>
    </w:pPr>
    <w:rPr>
      <w:rFonts w:eastAsia="Arial Unicode MS"/>
      <w:color w:val="000000"/>
      <w:u w:color="000000"/>
      <w:lang w:eastAsia="en-US"/>
    </w:rPr>
  </w:style>
  <w:style w:type="paragraph" w:customStyle="1" w:styleId="List21">
    <w:name w:val="List 21"/>
    <w:basedOn w:val="Normal"/>
    <w:semiHidden/>
    <w:rsid w:val="00E829EA"/>
    <w:pPr>
      <w:tabs>
        <w:tab w:val="num" w:pos="720"/>
      </w:tabs>
      <w:ind w:left="720" w:hanging="360"/>
    </w:pPr>
  </w:style>
  <w:style w:type="paragraph" w:customStyle="1" w:styleId="List10">
    <w:name w:val="List 1"/>
    <w:basedOn w:val="Normal"/>
    <w:semiHidden/>
    <w:rsid w:val="009320F2"/>
    <w:pPr>
      <w:tabs>
        <w:tab w:val="num" w:pos="1320"/>
      </w:tabs>
      <w:ind w:left="1320" w:hanging="360"/>
    </w:pPr>
  </w:style>
  <w:style w:type="paragraph" w:customStyle="1" w:styleId="List41">
    <w:name w:val="List 41"/>
    <w:basedOn w:val="Normal"/>
    <w:semiHidden/>
    <w:rsid w:val="009320F2"/>
    <w:pPr>
      <w:numPr>
        <w:numId w:val="8"/>
      </w:numPr>
    </w:pPr>
  </w:style>
  <w:style w:type="character" w:customStyle="1" w:styleId="Heading1Char">
    <w:name w:val="Heading 1 Char"/>
    <w:link w:val="Heading1"/>
    <w:locked/>
    <w:rsid w:val="007E5E19"/>
    <w:rPr>
      <w:b/>
      <w:bCs/>
      <w:lang w:val="en-US" w:eastAsia="en-US" w:bidi="ar-SA"/>
    </w:rPr>
  </w:style>
  <w:style w:type="paragraph" w:customStyle="1" w:styleId="Body">
    <w:name w:val="Body"/>
    <w:rsid w:val="00D02576"/>
    <w:pPr>
      <w:pBdr>
        <w:top w:val="nil"/>
        <w:left w:val="nil"/>
        <w:bottom w:val="nil"/>
        <w:right w:val="nil"/>
        <w:between w:val="nil"/>
        <w:bar w:val="nil"/>
      </w:pBdr>
      <w:suppressAutoHyphens/>
      <w:spacing w:after="180" w:line="264" w:lineRule="auto"/>
    </w:pPr>
    <w:rPr>
      <w:rFonts w:ascii="Baskerville" w:eastAsia="Arial Unicode MS" w:hAnsi="Baskerville" w:cs="Arial Unicode MS"/>
      <w:color w:val="000000"/>
      <w:sz w:val="24"/>
      <w:szCs w:val="24"/>
      <w:bdr w:val="nil"/>
      <w:lang w:eastAsia="en-IN"/>
    </w:rPr>
  </w:style>
  <w:style w:type="character" w:customStyle="1" w:styleId="Hyperlink0">
    <w:name w:val="Hyperlink.0"/>
    <w:rsid w:val="00D02576"/>
    <w:rPr>
      <w:b/>
      <w:bCs/>
      <w:u w:val="none"/>
    </w:rPr>
  </w:style>
  <w:style w:type="paragraph" w:customStyle="1" w:styleId="Body2">
    <w:name w:val="Body 2"/>
    <w:rsid w:val="00D02576"/>
    <w:pPr>
      <w:pBdr>
        <w:top w:val="nil"/>
        <w:left w:val="nil"/>
        <w:bottom w:val="nil"/>
        <w:right w:val="nil"/>
        <w:between w:val="nil"/>
        <w:bar w:val="nil"/>
      </w:pBdr>
      <w:spacing w:after="180" w:line="336" w:lineRule="auto"/>
    </w:pPr>
    <w:rPr>
      <w:rFonts w:ascii="Hoefler Text" w:eastAsia="Arial Unicode MS" w:hAnsi="Hoefler Text" w:cs="Arial Unicode MS"/>
      <w:color w:val="594B3A"/>
      <w:bdr w:val="nil"/>
      <w:lang w:eastAsia="en-IN"/>
    </w:rPr>
  </w:style>
  <w:style w:type="character" w:customStyle="1" w:styleId="Hyperlink1">
    <w:name w:val="Hyperlink.1"/>
    <w:rsid w:val="00D02576"/>
    <w:rPr>
      <w:u w:val="none"/>
    </w:rPr>
  </w:style>
  <w:style w:type="character" w:customStyle="1" w:styleId="Hyperlink2">
    <w:name w:val="Hyperlink.2"/>
    <w:rsid w:val="00D02576"/>
    <w:rPr>
      <w:b w:val="0"/>
      <w:bCs w:val="0"/>
      <w:u w:val="none"/>
    </w:rPr>
  </w:style>
  <w:style w:type="paragraph" w:customStyle="1" w:styleId="Heading">
    <w:name w:val="Heading"/>
    <w:next w:val="Body2"/>
    <w:rsid w:val="00D02576"/>
    <w:pPr>
      <w:keepNext/>
      <w:pBdr>
        <w:top w:val="nil"/>
        <w:left w:val="nil"/>
        <w:bottom w:val="nil"/>
        <w:right w:val="nil"/>
        <w:between w:val="nil"/>
        <w:bar w:val="nil"/>
      </w:pBdr>
      <w:suppressAutoHyphens/>
      <w:spacing w:before="180"/>
      <w:outlineLvl w:val="2"/>
    </w:pPr>
    <w:rPr>
      <w:rFonts w:ascii="Didot" w:eastAsia="Arial Unicode MS" w:hAnsi="Didot" w:cs="Arial Unicode MS"/>
      <w:b/>
      <w:bCs/>
      <w:caps/>
      <w:color w:val="000000"/>
      <w:spacing w:val="22"/>
      <w:sz w:val="22"/>
      <w:szCs w:val="22"/>
      <w:bdr w:val="nil"/>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8359">
      <w:bodyDiv w:val="1"/>
      <w:marLeft w:val="0"/>
      <w:marRight w:val="0"/>
      <w:marTop w:val="0"/>
      <w:marBottom w:val="0"/>
      <w:divBdr>
        <w:top w:val="none" w:sz="0" w:space="0" w:color="auto"/>
        <w:left w:val="none" w:sz="0" w:space="0" w:color="auto"/>
        <w:bottom w:val="none" w:sz="0" w:space="0" w:color="auto"/>
        <w:right w:val="none" w:sz="0" w:space="0" w:color="auto"/>
      </w:divBdr>
    </w:div>
    <w:div w:id="234360204">
      <w:bodyDiv w:val="1"/>
      <w:marLeft w:val="0"/>
      <w:marRight w:val="0"/>
      <w:marTop w:val="0"/>
      <w:marBottom w:val="0"/>
      <w:divBdr>
        <w:top w:val="none" w:sz="0" w:space="0" w:color="auto"/>
        <w:left w:val="none" w:sz="0" w:space="0" w:color="auto"/>
        <w:bottom w:val="none" w:sz="0" w:space="0" w:color="auto"/>
        <w:right w:val="none" w:sz="0" w:space="0" w:color="auto"/>
      </w:divBdr>
    </w:div>
    <w:div w:id="243882864">
      <w:bodyDiv w:val="1"/>
      <w:marLeft w:val="0"/>
      <w:marRight w:val="0"/>
      <w:marTop w:val="0"/>
      <w:marBottom w:val="0"/>
      <w:divBdr>
        <w:top w:val="none" w:sz="0" w:space="0" w:color="auto"/>
        <w:left w:val="none" w:sz="0" w:space="0" w:color="auto"/>
        <w:bottom w:val="none" w:sz="0" w:space="0" w:color="auto"/>
        <w:right w:val="none" w:sz="0" w:space="0" w:color="auto"/>
      </w:divBdr>
    </w:div>
    <w:div w:id="283777659">
      <w:bodyDiv w:val="1"/>
      <w:marLeft w:val="0"/>
      <w:marRight w:val="0"/>
      <w:marTop w:val="0"/>
      <w:marBottom w:val="0"/>
      <w:divBdr>
        <w:top w:val="none" w:sz="0" w:space="0" w:color="auto"/>
        <w:left w:val="none" w:sz="0" w:space="0" w:color="auto"/>
        <w:bottom w:val="none" w:sz="0" w:space="0" w:color="auto"/>
        <w:right w:val="none" w:sz="0" w:space="0" w:color="auto"/>
      </w:divBdr>
    </w:div>
    <w:div w:id="779832793">
      <w:bodyDiv w:val="1"/>
      <w:marLeft w:val="0"/>
      <w:marRight w:val="0"/>
      <w:marTop w:val="0"/>
      <w:marBottom w:val="0"/>
      <w:divBdr>
        <w:top w:val="none" w:sz="0" w:space="0" w:color="auto"/>
        <w:left w:val="none" w:sz="0" w:space="0" w:color="auto"/>
        <w:bottom w:val="none" w:sz="0" w:space="0" w:color="auto"/>
        <w:right w:val="none" w:sz="0" w:space="0" w:color="auto"/>
      </w:divBdr>
    </w:div>
    <w:div w:id="1179274052">
      <w:bodyDiv w:val="1"/>
      <w:marLeft w:val="0"/>
      <w:marRight w:val="0"/>
      <w:marTop w:val="0"/>
      <w:marBottom w:val="0"/>
      <w:divBdr>
        <w:top w:val="none" w:sz="0" w:space="0" w:color="auto"/>
        <w:left w:val="none" w:sz="0" w:space="0" w:color="auto"/>
        <w:bottom w:val="none" w:sz="0" w:space="0" w:color="auto"/>
        <w:right w:val="none" w:sz="0" w:space="0" w:color="auto"/>
      </w:divBdr>
      <w:divsChild>
        <w:div w:id="468745276">
          <w:marLeft w:val="0"/>
          <w:marRight w:val="0"/>
          <w:marTop w:val="0"/>
          <w:marBottom w:val="0"/>
          <w:divBdr>
            <w:top w:val="none" w:sz="0" w:space="0" w:color="auto"/>
            <w:left w:val="none" w:sz="0" w:space="0" w:color="auto"/>
            <w:bottom w:val="none" w:sz="0" w:space="0" w:color="auto"/>
            <w:right w:val="none" w:sz="0" w:space="0" w:color="auto"/>
          </w:divBdr>
        </w:div>
      </w:divsChild>
    </w:div>
    <w:div w:id="1607732385">
      <w:bodyDiv w:val="1"/>
      <w:marLeft w:val="0"/>
      <w:marRight w:val="0"/>
      <w:marTop w:val="0"/>
      <w:marBottom w:val="0"/>
      <w:divBdr>
        <w:top w:val="none" w:sz="0" w:space="0" w:color="auto"/>
        <w:left w:val="none" w:sz="0" w:space="0" w:color="auto"/>
        <w:bottom w:val="none" w:sz="0" w:space="0" w:color="auto"/>
        <w:right w:val="none" w:sz="0" w:space="0" w:color="auto"/>
      </w:divBdr>
    </w:div>
    <w:div w:id="1737849433">
      <w:bodyDiv w:val="1"/>
      <w:marLeft w:val="0"/>
      <w:marRight w:val="0"/>
      <w:marTop w:val="0"/>
      <w:marBottom w:val="0"/>
      <w:divBdr>
        <w:top w:val="none" w:sz="0" w:space="0" w:color="auto"/>
        <w:left w:val="none" w:sz="0" w:space="0" w:color="auto"/>
        <w:bottom w:val="none" w:sz="0" w:space="0" w:color="auto"/>
        <w:right w:val="none" w:sz="0" w:space="0" w:color="auto"/>
      </w:divBdr>
    </w:div>
    <w:div w:id="1916819138">
      <w:bodyDiv w:val="1"/>
      <w:marLeft w:val="30"/>
      <w:marRight w:val="30"/>
      <w:marTop w:val="0"/>
      <w:marBottom w:val="0"/>
      <w:divBdr>
        <w:top w:val="none" w:sz="0" w:space="0" w:color="auto"/>
        <w:left w:val="none" w:sz="0" w:space="0" w:color="auto"/>
        <w:bottom w:val="none" w:sz="0" w:space="0" w:color="auto"/>
        <w:right w:val="none" w:sz="0" w:space="0" w:color="auto"/>
      </w:divBdr>
      <w:divsChild>
        <w:div w:id="1852573336">
          <w:marLeft w:val="0"/>
          <w:marRight w:val="0"/>
          <w:marTop w:val="0"/>
          <w:marBottom w:val="0"/>
          <w:divBdr>
            <w:top w:val="none" w:sz="0" w:space="0" w:color="auto"/>
            <w:left w:val="none" w:sz="0" w:space="0" w:color="auto"/>
            <w:bottom w:val="none" w:sz="0" w:space="0" w:color="auto"/>
            <w:right w:val="none" w:sz="0" w:space="0" w:color="auto"/>
          </w:divBdr>
          <w:divsChild>
            <w:div w:id="1371109901">
              <w:marLeft w:val="0"/>
              <w:marRight w:val="0"/>
              <w:marTop w:val="0"/>
              <w:marBottom w:val="0"/>
              <w:divBdr>
                <w:top w:val="none" w:sz="0" w:space="0" w:color="auto"/>
                <w:left w:val="none" w:sz="0" w:space="0" w:color="auto"/>
                <w:bottom w:val="none" w:sz="0" w:space="0" w:color="auto"/>
                <w:right w:val="none" w:sz="0" w:space="0" w:color="auto"/>
              </w:divBdr>
              <w:divsChild>
                <w:div w:id="1909067989">
                  <w:marLeft w:val="180"/>
                  <w:marRight w:val="0"/>
                  <w:marTop w:val="0"/>
                  <w:marBottom w:val="0"/>
                  <w:divBdr>
                    <w:top w:val="none" w:sz="0" w:space="0" w:color="auto"/>
                    <w:left w:val="none" w:sz="0" w:space="0" w:color="auto"/>
                    <w:bottom w:val="none" w:sz="0" w:space="0" w:color="auto"/>
                    <w:right w:val="none" w:sz="0" w:space="0" w:color="auto"/>
                  </w:divBdr>
                  <w:divsChild>
                    <w:div w:id="187264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VB.NET" TargetMode="External"/><Relationship Id="rId18" Type="http://schemas.openxmlformats.org/officeDocument/2006/relationships/hyperlink" Target="http://ADO.NET" TargetMode="External"/><Relationship Id="rId26" Type="http://schemas.openxmlformats.org/officeDocument/2006/relationships/hyperlink" Target="http://ASP.NET" TargetMode="External"/><Relationship Id="rId39" Type="http://schemas.openxmlformats.org/officeDocument/2006/relationships/hyperlink" Target="http://ASP.NET" TargetMode="External"/><Relationship Id="rId21" Type="http://schemas.openxmlformats.org/officeDocument/2006/relationships/hyperlink" Target="http://ADO.NET" TargetMode="External"/><Relationship Id="rId34" Type="http://schemas.openxmlformats.org/officeDocument/2006/relationships/hyperlink" Target="http://ASP.NET" TargetMode="External"/><Relationship Id="rId42" Type="http://schemas.openxmlformats.org/officeDocument/2006/relationships/theme" Target="theme/theme1.xml"/><Relationship Id="rId7" Type="http://schemas.openxmlformats.org/officeDocument/2006/relationships/hyperlink" Target="http://ADO.NET" TargetMode="External"/><Relationship Id="rId2" Type="http://schemas.openxmlformats.org/officeDocument/2006/relationships/styles" Target="styles.xml"/><Relationship Id="rId16" Type="http://schemas.openxmlformats.org/officeDocument/2006/relationships/hyperlink" Target="http://ASP.NET" TargetMode="External"/><Relationship Id="rId20" Type="http://schemas.openxmlformats.org/officeDocument/2006/relationships/hyperlink" Target="http://ASP.NET" TargetMode="External"/><Relationship Id="rId29" Type="http://schemas.openxmlformats.org/officeDocument/2006/relationships/hyperlink" Target="http://ASP.NET"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SP.NET" TargetMode="External"/><Relationship Id="rId24" Type="http://schemas.openxmlformats.org/officeDocument/2006/relationships/hyperlink" Target="http://ASP.NET" TargetMode="External"/><Relationship Id="rId32" Type="http://schemas.openxmlformats.org/officeDocument/2006/relationships/hyperlink" Target="http://ASP.NET" TargetMode="External"/><Relationship Id="rId37" Type="http://schemas.openxmlformats.org/officeDocument/2006/relationships/hyperlink" Target="http://ADO.NET" TargetMode="External"/><Relationship Id="rId40" Type="http://schemas.openxmlformats.org/officeDocument/2006/relationships/hyperlink" Target="http://ADO.NET" TargetMode="External"/><Relationship Id="rId5" Type="http://schemas.openxmlformats.org/officeDocument/2006/relationships/footnotes" Target="footnotes.xml"/><Relationship Id="rId15" Type="http://schemas.openxmlformats.org/officeDocument/2006/relationships/hyperlink" Target="http://ADO.NET" TargetMode="External"/><Relationship Id="rId23" Type="http://schemas.openxmlformats.org/officeDocument/2006/relationships/hyperlink" Target="http://ADO.NET" TargetMode="External"/><Relationship Id="rId28" Type="http://schemas.openxmlformats.org/officeDocument/2006/relationships/hyperlink" Target="http://ASP.NET" TargetMode="External"/><Relationship Id="rId36" Type="http://schemas.openxmlformats.org/officeDocument/2006/relationships/hyperlink" Target="http://ADO.NET" TargetMode="External"/><Relationship Id="rId10" Type="http://schemas.openxmlformats.org/officeDocument/2006/relationships/hyperlink" Target="http://ADO.NET" TargetMode="External"/><Relationship Id="rId19" Type="http://schemas.openxmlformats.org/officeDocument/2006/relationships/hyperlink" Target="http://ADO.NET" TargetMode="External"/><Relationship Id="rId31" Type="http://schemas.openxmlformats.org/officeDocument/2006/relationships/hyperlink" Target="http://ASP.Net" TargetMode="External"/><Relationship Id="rId4" Type="http://schemas.openxmlformats.org/officeDocument/2006/relationships/webSettings" Target="webSettings.xml"/><Relationship Id="rId9" Type="http://schemas.openxmlformats.org/officeDocument/2006/relationships/hyperlink" Target="http://ASP.NET" TargetMode="External"/><Relationship Id="rId14" Type="http://schemas.openxmlformats.org/officeDocument/2006/relationships/hyperlink" Target="http://ASP.NET" TargetMode="External"/><Relationship Id="rId22" Type="http://schemas.openxmlformats.org/officeDocument/2006/relationships/hyperlink" Target="http://ASP.NET" TargetMode="External"/><Relationship Id="rId27" Type="http://schemas.openxmlformats.org/officeDocument/2006/relationships/hyperlink" Target="http://ASP.NET" TargetMode="External"/><Relationship Id="rId30" Type="http://schemas.openxmlformats.org/officeDocument/2006/relationships/hyperlink" Target="http://ASP.NET" TargetMode="External"/><Relationship Id="rId35" Type="http://schemas.openxmlformats.org/officeDocument/2006/relationships/hyperlink" Target="http://ASP.NET" TargetMode="External"/><Relationship Id="rId8" Type="http://schemas.openxmlformats.org/officeDocument/2006/relationships/hyperlink" Target="http://ASP.NET" TargetMode="External"/><Relationship Id="rId3" Type="http://schemas.openxmlformats.org/officeDocument/2006/relationships/settings" Target="settings.xml"/><Relationship Id="rId12" Type="http://schemas.openxmlformats.org/officeDocument/2006/relationships/hyperlink" Target="http://ADO.NET" TargetMode="External"/><Relationship Id="rId17" Type="http://schemas.openxmlformats.org/officeDocument/2006/relationships/hyperlink" Target="http://ASP.NET" TargetMode="External"/><Relationship Id="rId25" Type="http://schemas.openxmlformats.org/officeDocument/2006/relationships/hyperlink" Target="http://ADO.NET" TargetMode="External"/><Relationship Id="rId33" Type="http://schemas.openxmlformats.org/officeDocument/2006/relationships/hyperlink" Target="http://ASP.NET" TargetMode="External"/><Relationship Id="rId38" Type="http://schemas.openxmlformats.org/officeDocument/2006/relationships/hyperlink" Target="http://AS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2312</Words>
  <Characters>13179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VINIT SHAH</vt:lpstr>
    </vt:vector>
  </TitlesOfParts>
  <Company>Marlabs Inc</Company>
  <LinksUpToDate>false</LinksUpToDate>
  <CharactersWithSpaces>15461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VINIT SHAH</dc:title>
  <dc:subject/>
  <dc:creator>VINIT SHAH</dc:creator>
  <cp:keywords/>
  <dc:description/>
  <cp:lastModifiedBy>Aita Consulting Serv</cp:lastModifiedBy>
  <cp:revision>10</cp:revision>
  <dcterms:created xsi:type="dcterms:W3CDTF">2019-04-29T22:04:00Z</dcterms:created>
  <dcterms:modified xsi:type="dcterms:W3CDTF">2020-07-09T12:29:00Z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Document number">
    <vt:lpwstr>231846</vt:lpwstr>
  </property>
</Properties>
</file>