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ackground w:color="ffffff">
    <v:background id="_x0000_s1025" filled="t"/>
  </w:background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Enyie Ibiok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Business Analyst @ Ltimindtree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cv7-jdu-ev9@mail.dice.com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2193153839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Business Analyst @ Tekskillz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Business Analyst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TX,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Part-time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4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Healthcare Management, 2015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Thursday, September 25,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27F0E" w:rsidRPr="00173294" w14:paraId="31018793" w14:textId="77777777">
      <w:pPr>
        <w:pStyle w:val="divdocumentdivname"/>
        <w:pBdr>
          <w:bottom w:val="none" w:sz="0" w:space="7" w:color="auto"/>
        </w:pBdr>
        <w:spacing w:line="680" w:lineRule="atLeast"/>
        <w:jc w:val="center"/>
        <w:rPr>
          <w:rFonts w:eastAsia="Palatino Linotype" w:asciiTheme="minorHAnsi" w:hAnsiTheme="minorHAnsi" w:cstheme="minorHAnsi"/>
          <w:b/>
          <w:bCs/>
          <w:smallCaps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b/>
          <w:bCs/>
          <w:smallCaps/>
          <w:sz w:val="22"/>
          <w:szCs w:val="22"/>
        </w:rPr>
        <w:t>Eny Ibiok</w:t>
      </w:r>
    </w:p>
    <w:p w:rsidR="00E27F0E" w:rsidRPr="00173294" w14:paraId="22BACFD8" w14:textId="77777777">
      <w:pPr>
        <w:pStyle w:val="divdocumentdivlowerborder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Fonts w:eastAsia="Palatino Linotype" w:asciiTheme="minorHAnsi" w:hAnsiTheme="minorHAnsi" w:cstheme="minorHAnsi"/>
          <w:sz w:val="22"/>
          <w:szCs w:val="22"/>
        </w:rPr>
        <w:t> </w:t>
      </w:r>
    </w:p>
    <w:p w:rsidR="00E27F0E" w:rsidRPr="00173294" w14:paraId="73C46935" w14:textId="77777777">
      <w:pPr>
        <w:pStyle w:val="div"/>
        <w:spacing w:line="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Fonts w:eastAsia="Palatino Linotype" w:asciiTheme="minorHAnsi" w:hAnsiTheme="minorHAnsi" w:cstheme="minorHAnsi"/>
          <w:sz w:val="22"/>
          <w:szCs w:val="22"/>
        </w:rPr>
        <w:t> </w:t>
      </w:r>
    </w:p>
    <w:p w:rsidR="00E27F0E" w:rsidRPr="00173294" w14:paraId="51050AFE" w14:textId="4A14ED17">
      <w:pPr>
        <w:pStyle w:val="divaddress"/>
        <w:pBdr>
          <w:bottom w:val="none" w:sz="0" w:space="8" w:color="auto"/>
        </w:pBdr>
        <w:spacing w:before="140"/>
        <w:rPr>
          <w:rFonts w:eastAsia="Palatino Linotype" w:asciiTheme="minorHAnsi" w:hAnsiTheme="minorHAnsi" w:cstheme="minorHAnsi"/>
        </w:rPr>
      </w:pPr>
      <w:r w:rsidRPr="00173294">
        <w:rPr>
          <w:rStyle w:val="divaddresslinth-child1bulletspan"/>
          <w:rFonts w:eastAsia="Palatino Linotype" w:asciiTheme="minorHAnsi" w:hAnsiTheme="minorHAnsi" w:cstheme="minorHAnsi"/>
        </w:rPr>
        <w:t>• 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Houston</w:t>
      </w:r>
      <w:r w:rsidRPr="00173294">
        <w:rPr>
          <w:rStyle w:val="divaddressli"/>
          <w:rFonts w:eastAsia="Palatino Linotype" w:asciiTheme="minorHAnsi" w:hAnsiTheme="minorHAnsi" w:cstheme="minorHAnsi"/>
        </w:rPr>
        <w:t> </w:t>
      </w:r>
      <w:r w:rsidRPr="00173294">
        <w:rPr>
          <w:rStyle w:val="Strong1"/>
          <w:rFonts w:eastAsia="Palatino Linotype" w:asciiTheme="minorHAnsi" w:hAnsiTheme="minorHAnsi" w:cstheme="minorHAnsi"/>
          <w:vanish/>
          <w:sz w:val="22"/>
          <w:szCs w:val="22"/>
        </w:rPr>
        <w:t>Houston</w:t>
      </w:r>
      <w:r w:rsidRPr="00173294">
        <w:rPr>
          <w:rStyle w:val="divaddressli"/>
          <w:rFonts w:eastAsia="Palatino Linotype" w:asciiTheme="minorHAnsi" w:hAnsiTheme="minorHAnsi" w:cstheme="minorHAnsi"/>
        </w:rPr>
        <w:t xml:space="preserve">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• 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 xml:space="preserve"> • </w:t>
      </w:r>
      <w:r w:rsidRPr="00173294">
        <w:rPr>
          <w:rStyle w:val="divaddressli"/>
          <w:rFonts w:eastAsia="Palatino Linotype" w:asciiTheme="minorHAnsi" w:hAnsiTheme="minorHAnsi" w:cstheme="minorHAnsi"/>
        </w:rPr>
        <w:t xml:space="preserve">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• </w:t>
      </w:r>
      <w:r w:rsidRPr="00173294" w:rsidR="00173294">
        <w:rPr>
          <w:rFonts w:eastAsia="Palatino Linotype" w:asciiTheme="minorHAnsi" w:hAnsiTheme="minorHAnsi" w:cstheme="minorHAnsi"/>
        </w:rPr>
        <w:t>Houston Tx</w:t>
      </w:r>
    </w:p>
    <w:p w:rsidR="00E27F0E" w14:paraId="49838C1D" w14:textId="77777777">
      <w:pPr>
        <w:pStyle w:val="divdocumentdivsectiontitle"/>
        <w:spacing w:before="240" w:after="100"/>
        <w:rPr>
          <w:rFonts w:eastAsia="Palatino Linotype" w:asciiTheme="minorHAnsi" w:hAnsiTheme="minorHAnsi" w:cstheme="minorHAnsi"/>
          <w:b/>
          <w:bCs/>
          <w:sz w:val="22"/>
          <w:szCs w:val="22"/>
        </w:rPr>
      </w:pPr>
      <w:r w:rsidRPr="00173294">
        <w:rPr>
          <w:rFonts w:eastAsia="Palatino Linotype" w:asciiTheme="minorHAnsi" w:hAnsiTheme="minorHAnsi" w:cstheme="minorHAnsi"/>
          <w:b/>
          <w:bCs/>
          <w:sz w:val="22"/>
          <w:szCs w:val="22"/>
        </w:rPr>
        <w:t>Professional Summary</w:t>
      </w:r>
    </w:p>
    <w:p w:rsidR="00173294" w:rsidRPr="00173294" w:rsidP="00173294" w14:paraId="47C07B30" w14:textId="77777777">
      <w:pPr>
        <w:numPr>
          <w:ilvl w:val="0"/>
          <w:numId w:val="24"/>
        </w:numPr>
        <w:spacing w:after="47" w:line="276" w:lineRule="auto"/>
        <w:jc w:val="both"/>
        <w:textAlignment w:val="auto"/>
        <w:rPr>
          <w:rFonts w:ascii="Calibri" w:eastAsia="Calibri" w:hAnsi="Calibri" w:cs="Calibri"/>
          <w:color w:val="000000"/>
          <w:sz w:val="22"/>
          <w:szCs w:val="22"/>
        </w:rPr>
      </w:pPr>
      <w:r w:rsidRPr="00173294">
        <w:rPr>
          <w:rFonts w:ascii="Calibri" w:eastAsia="Calibri" w:hAnsi="Calibri" w:cs="Calibri"/>
          <w:color w:val="000000"/>
          <w:sz w:val="22"/>
          <w:szCs w:val="22"/>
        </w:rPr>
        <w:t xml:space="preserve">Over 5 years of Business Analysis experience accomplishing outstanding results with the Business Stakeholders, Development and Quality teams. </w:t>
      </w:r>
    </w:p>
    <w:p w:rsidR="00173294" w:rsidRPr="00173294" w:rsidP="00173294" w14:paraId="3E42BA5A" w14:textId="77777777">
      <w:pPr>
        <w:numPr>
          <w:ilvl w:val="0"/>
          <w:numId w:val="24"/>
        </w:numPr>
        <w:spacing w:after="47" w:line="276" w:lineRule="auto"/>
        <w:jc w:val="both"/>
        <w:textAlignment w:val="auto"/>
        <w:rPr>
          <w:rFonts w:ascii="Calibri" w:eastAsia="Calibri" w:hAnsi="Calibri" w:cs="Calibri"/>
          <w:color w:val="000000"/>
          <w:sz w:val="22"/>
          <w:szCs w:val="22"/>
        </w:rPr>
      </w:pPr>
      <w:r w:rsidRPr="00173294">
        <w:rPr>
          <w:rFonts w:ascii="Calibri" w:eastAsia="Calibri" w:hAnsi="Calibri" w:cs="Calibri"/>
          <w:color w:val="000000"/>
          <w:sz w:val="22"/>
          <w:szCs w:val="22"/>
        </w:rPr>
        <w:t>Excellent performance acknowledged by team Project Managers, Business Analyst Lead and peer Business Analysts in various industries, project types, and engagement teams.</w:t>
      </w:r>
    </w:p>
    <w:p w:rsidR="00173294" w:rsidRPr="00173294" w:rsidP="00173294" w14:paraId="20F3E756" w14:textId="77777777">
      <w:pPr>
        <w:numPr>
          <w:ilvl w:val="0"/>
          <w:numId w:val="24"/>
        </w:numPr>
        <w:spacing w:after="47" w:line="276" w:lineRule="auto"/>
        <w:jc w:val="both"/>
        <w:textAlignment w:val="auto"/>
        <w:rPr>
          <w:rFonts w:ascii="Calibri" w:eastAsia="Calibri" w:hAnsi="Calibri" w:cs="Calibri"/>
          <w:color w:val="000000"/>
          <w:sz w:val="22"/>
          <w:szCs w:val="22"/>
        </w:rPr>
      </w:pPr>
      <w:r w:rsidRPr="00173294">
        <w:rPr>
          <w:rFonts w:ascii="Calibri" w:eastAsia="Calibri" w:hAnsi="Calibri" w:cs="Calibri"/>
          <w:color w:val="000000"/>
          <w:sz w:val="22"/>
          <w:szCs w:val="22"/>
        </w:rPr>
        <w:t>Possess thorough experience in full end-to-end SDLC lifecycle (Scoping, Planning, Requirements Gathering, Analysis, Design, Development, Testing, and Deployment).</w:t>
      </w:r>
    </w:p>
    <w:p w:rsidR="00173294" w:rsidRPr="00173294" w:rsidP="00173294" w14:paraId="0ED3A731" w14:textId="77777777">
      <w:pPr>
        <w:numPr>
          <w:ilvl w:val="0"/>
          <w:numId w:val="24"/>
        </w:numPr>
        <w:spacing w:after="47" w:line="276" w:lineRule="auto"/>
        <w:jc w:val="both"/>
        <w:textAlignment w:val="auto"/>
        <w:rPr>
          <w:rFonts w:ascii="Calibri" w:eastAsia="Calibri" w:hAnsi="Calibri" w:cs="Calibri"/>
          <w:color w:val="000000"/>
          <w:sz w:val="22"/>
          <w:szCs w:val="22"/>
        </w:rPr>
      </w:pPr>
      <w:r w:rsidRPr="00173294">
        <w:rPr>
          <w:rFonts w:ascii="Calibri" w:eastAsia="Calibri" w:hAnsi="Calibri" w:cs="Calibri"/>
          <w:color w:val="000000"/>
          <w:sz w:val="22"/>
          <w:szCs w:val="22"/>
        </w:rPr>
        <w:t>I assist clients in their agile cultural shift, to transition from manual ways of working to automation and a consolidated, more standardized way of delivering IT services to enhance customer satisfaction and facilitate great service enrichment, user experience and ensure IT leadership has visibility on IT spends</w:t>
      </w:r>
    </w:p>
    <w:p w:rsidR="00173294" w:rsidRPr="00173294" w:rsidP="00173294" w14:paraId="68C1CB08" w14:textId="77777777">
      <w:pPr>
        <w:numPr>
          <w:ilvl w:val="0"/>
          <w:numId w:val="24"/>
        </w:numPr>
        <w:spacing w:after="47" w:line="276" w:lineRule="auto"/>
        <w:jc w:val="both"/>
        <w:textAlignment w:val="auto"/>
        <w:rPr>
          <w:rFonts w:ascii="Calibri" w:eastAsia="Calibri" w:hAnsi="Calibri" w:cs="Calibri"/>
          <w:color w:val="000000"/>
          <w:sz w:val="22"/>
          <w:szCs w:val="22"/>
        </w:rPr>
      </w:pPr>
      <w:r w:rsidRPr="00173294">
        <w:rPr>
          <w:rFonts w:ascii="Calibri" w:eastAsia="Calibri" w:hAnsi="Calibri" w:cs="Calibri"/>
          <w:color w:val="000000"/>
          <w:sz w:val="22"/>
          <w:szCs w:val="22"/>
        </w:rPr>
        <w:t>Collaborated with Business, Development, QA, and Operations for Release, Change and Configuration Management.</w:t>
      </w:r>
    </w:p>
    <w:p w:rsidR="00173294" w:rsidRPr="00173294" w:rsidP="00173294" w14:paraId="6D96CFA4" w14:textId="777777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47" w:line="276" w:lineRule="auto"/>
        <w:jc w:val="both"/>
        <w:textAlignment w:val="auto"/>
        <w:rPr>
          <w:rFonts w:ascii="Calibri" w:eastAsia="Calibri" w:hAnsi="Calibri" w:cs="Calibri"/>
          <w:color w:val="000000"/>
          <w:sz w:val="22"/>
          <w:szCs w:val="22"/>
        </w:rPr>
      </w:pPr>
      <w:r w:rsidRPr="00173294">
        <w:rPr>
          <w:rFonts w:ascii="Calibri" w:eastAsia="Calibri" w:hAnsi="Calibri" w:cs="Calibri"/>
          <w:color w:val="000000"/>
          <w:sz w:val="22"/>
          <w:szCs w:val="22"/>
        </w:rPr>
        <w:t>Experienced in training users and developing training manuals</w:t>
      </w:r>
    </w:p>
    <w:p w:rsidR="00173294" w:rsidP="00173294" w14:paraId="0F4DD1D6" w14:textId="3F6ABB8E">
      <w:pPr>
        <w:numPr>
          <w:ilvl w:val="0"/>
          <w:numId w:val="24"/>
        </w:numPr>
        <w:spacing w:after="47" w:line="276" w:lineRule="auto"/>
        <w:jc w:val="both"/>
        <w:textAlignment w:val="auto"/>
        <w:rPr>
          <w:rFonts w:ascii="Calibri" w:eastAsia="Calibri" w:hAnsi="Calibri" w:cs="Calibri"/>
          <w:color w:val="000000"/>
          <w:sz w:val="22"/>
          <w:szCs w:val="22"/>
        </w:rPr>
      </w:pPr>
      <w:r w:rsidRPr="00173294">
        <w:rPr>
          <w:rFonts w:ascii="Calibri" w:eastAsia="Calibri" w:hAnsi="Calibri" w:cs="Calibri"/>
          <w:color w:val="000000"/>
          <w:sz w:val="22"/>
          <w:szCs w:val="22"/>
        </w:rPr>
        <w:t>Well versed at managing multiple projects simultaneously</w:t>
      </w:r>
    </w:p>
    <w:p w:rsidR="008B3678" w:rsidRPr="00173294" w:rsidP="00173294" w14:paraId="035C09B6" w14:textId="19F0FD8C">
      <w:pPr>
        <w:numPr>
          <w:ilvl w:val="0"/>
          <w:numId w:val="24"/>
        </w:numPr>
        <w:spacing w:after="47" w:line="276" w:lineRule="auto"/>
        <w:jc w:val="both"/>
        <w:textAlignment w:val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Data Analysis using Power BI</w:t>
      </w:r>
    </w:p>
    <w:p w:rsidR="00E27F0E" w:rsidRPr="00173294" w14:paraId="190DFD4A" w14:textId="77777777">
      <w:pPr>
        <w:pStyle w:val="divdocumentdivsectiontitle"/>
        <w:spacing w:before="240" w:after="100"/>
        <w:rPr>
          <w:rFonts w:eastAsia="Palatino Linotype" w:asciiTheme="minorHAnsi" w:hAnsiTheme="minorHAnsi" w:cstheme="minorHAnsi"/>
          <w:b/>
          <w:bCs/>
          <w:sz w:val="22"/>
          <w:szCs w:val="22"/>
        </w:rPr>
      </w:pPr>
      <w:r w:rsidRPr="00173294">
        <w:rPr>
          <w:rFonts w:eastAsia="Palatino Linotype" w:asciiTheme="minorHAnsi" w:hAnsiTheme="minorHAnsi" w:cstheme="minorHAnsi"/>
          <w:b/>
          <w:bCs/>
          <w:sz w:val="22"/>
          <w:szCs w:val="22"/>
        </w:rPr>
        <w:t>Work History</w:t>
      </w:r>
    </w:p>
    <w:p w:rsidR="00E27F0E" w:rsidRPr="00173294" w14:paraId="48BAAFC3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ServiceNow Business Analyst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08/2024 to Current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3CF5A84D" w14:textId="581D5F9D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LTIMindtree</w:t>
      </w:r>
      <w:r w:rsidR="007D0F48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 xml:space="preserve"> ( for first citizens bank)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 xml:space="preserve"> – Remote</w:t>
      </w:r>
    </w:p>
    <w:p w:rsidR="00E27F0E" w:rsidRPr="00173294" w14:paraId="3746715B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Actively participated in team meetings to share knowledge, exchange ideas, address challenges, and collaborate on potential solutions.</w:t>
      </w:r>
    </w:p>
    <w:p w:rsidR="00E27F0E" w:rsidRPr="00173294" w14:paraId="247792AB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Developed high-quality documentation to support training efforts, helping employees fully understand new systems and procedures.</w:t>
      </w:r>
    </w:p>
    <w:p w:rsidR="00E27F0E" w:rsidRPr="00173294" w14:paraId="1A425F19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Performed gap analysis between existing systems or processes and desired state, identifying areas for improvement or enhancement.</w:t>
      </w:r>
    </w:p>
    <w:p w:rsidR="00E27F0E" w:rsidRPr="00173294" w14:paraId="7F4705AA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Improved business processes by analyzing current practices and recommending optimization strategies.</w:t>
      </w:r>
    </w:p>
    <w:p w:rsidR="00E27F0E" w:rsidRPr="00173294" w14:paraId="62B144D0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Collaborated closely with stakeholders to identify opportunities for process improvements and drive continuous innovation in the organization.</w:t>
      </w:r>
    </w:p>
    <w:p w:rsidR="00E27F0E" w:rsidRPr="00173294" w14:paraId="45A9DBB8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Developed customized reports, summarizing and presenting data in visually appealing format.</w:t>
      </w:r>
    </w:p>
    <w:p w:rsidR="00E27F0E" w:rsidRPr="00173294" w14:paraId="205EFADC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Analyzed data to identify root causes of problems and recommend corrective actions.</w:t>
      </w:r>
    </w:p>
    <w:p w:rsidR="00E27F0E" w:rsidRPr="00173294" w14:paraId="76CA9BAA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Led cross-functional teams in development of new customer relationship management system, improving client satisfaction and engagement.</w:t>
      </w:r>
    </w:p>
    <w:p w:rsidR="00E27F0E" w14:paraId="55C2CF7A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Strengthened regulatory compliance by updating internal processes in line with new industry standards and legislation.</w:t>
      </w:r>
    </w:p>
    <w:p w:rsidR="007242F5" w:rsidRPr="00173294" w14:paraId="35487A7D" w14:textId="49E5C6CA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>
        <w:rPr>
          <w:rStyle w:val="Strong1"/>
          <w:rFonts w:eastAsia="Palatino Linotype" w:asciiTheme="minorHAnsi" w:hAnsiTheme="minorHAnsi" w:cstheme="minorHAnsi"/>
          <w:sz w:val="22"/>
          <w:szCs w:val="22"/>
        </w:rPr>
        <w:t>Performed CMDB configuration Using ServiceNow</w:t>
      </w:r>
    </w:p>
    <w:p w:rsidR="00E27F0E" w:rsidRPr="00173294" w14:paraId="2D9E6BF0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Improved data governance with establishment of standardized protocols, ensuring consistency and accuracy across datasets.</w:t>
      </w:r>
    </w:p>
    <w:p w:rsidR="00E27F0E" w:rsidRPr="00173294" w14:paraId="319FB041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Streamlined project management with effective communication and collaboration across cross-functional teams.</w:t>
      </w:r>
    </w:p>
    <w:p w:rsidR="00E27F0E" w14:paraId="56396DD3" w14:textId="77777777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Supported software development projects by defining clear requirements and effectively communicating them to technical teams.</w:t>
      </w:r>
    </w:p>
    <w:p w:rsidR="001904C2" w:rsidRPr="00173294" w14:paraId="198B0368" w14:textId="24AC9CE9">
      <w:pPr>
        <w:pStyle w:val="div"/>
        <w:numPr>
          <w:ilvl w:val="0"/>
          <w:numId w:val="14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>
        <w:rPr>
          <w:rStyle w:val="Strong1"/>
          <w:rFonts w:eastAsia="Palatino Linotype" w:asciiTheme="minorHAnsi" w:hAnsiTheme="minorHAnsi" w:cstheme="minorHAnsi"/>
          <w:sz w:val="22"/>
          <w:szCs w:val="22"/>
        </w:rPr>
        <w:t>Performed API integration and configuration documentation</w:t>
      </w:r>
    </w:p>
    <w:p w:rsidR="00173294" w:rsidRPr="00173294" w:rsidP="00173294" w14:paraId="0B25AD4B" w14:textId="27984F43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ServiceNow Business Analyst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04/2023 to 07/2024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173294" w:rsidRPr="00173294" w:rsidP="00173294" w14:paraId="3F75C18E" w14:textId="6018003D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Teks</w:t>
      </w:r>
      <w:r w:rsidR="002A4B2A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killz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 xml:space="preserve"> – Remote</w:t>
      </w:r>
    </w:p>
    <w:p w:rsidR="00173294" w:rsidRPr="00173294" w:rsidP="00173294" w14:paraId="4D959451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Work Closely with Product Owner/Stakeholder to understand business requirements and needs related to ServiceNow ITSM.</w:t>
      </w:r>
    </w:p>
    <w:p w:rsidR="00173294" w:rsidRPr="00173294" w:rsidP="00173294" w14:paraId="7E67D531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Managed projects and served as primary liaison between client and multiple internal groups to clarify goals and meet standards and deadlines.</w:t>
      </w:r>
    </w:p>
    <w:p w:rsidR="00173294" w:rsidRPr="00173294" w:rsidP="00173294" w14:paraId="706ABCF9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Work Closely with Product Owner/Architect to decompose Features into stories that can be accomplished in each Sprint.</w:t>
      </w:r>
    </w:p>
    <w:p w:rsidR="00173294" w:rsidRPr="00173294" w:rsidP="00173294" w14:paraId="49E0862E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Oversee the Product/Technical Backlog by creating Stories/Spikes/Defect for all Sprints.</w:t>
      </w:r>
    </w:p>
    <w:p w:rsidR="00173294" w:rsidRPr="00173294" w:rsidP="00173294" w14:paraId="458877F0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Great experience in facilitating sprint ceremonies like Sprint Planning, Daily standup, Sprint Review, and interactive Sprint Retrospectives</w:t>
      </w:r>
    </w:p>
    <w:p w:rsidR="00173294" w:rsidRPr="00173294" w:rsidP="00173294" w14:paraId="1F6E1B3D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Work closely to organized PI scope with Stakeholder to gauge need and urgency, team lead to gauge capacity. Looking over requirements and solutioning to ensure everything are ready for use.</w:t>
      </w:r>
    </w:p>
    <w:p w:rsidR="00173294" w:rsidRPr="00173294" w:rsidP="00173294" w14:paraId="5E17BFF6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Created all testing scripts in ServiceNow Test Management 2.0 to test the recently developed changes and ensure stakeholder satisfaction.</w:t>
      </w:r>
    </w:p>
    <w:p w:rsidR="00173294" w:rsidRPr="00173294" w:rsidP="00173294" w14:paraId="502C212D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Responsible for training all end users on newly developed solutions.</w:t>
      </w:r>
    </w:p>
    <w:p w:rsidR="00173294" w:rsidP="00173294" w14:paraId="480188E6" w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 w:rsidRPr="00173294">
        <w:rPr>
          <w:rFonts w:eastAsia="Calibri" w:asciiTheme="minorHAnsi" w:hAnsiTheme="minorHAnsi" w:cstheme="minorHAnsi"/>
          <w:sz w:val="22"/>
          <w:szCs w:val="22"/>
        </w:rPr>
        <w:t>Organized special Collaborative sessions and Spikes with the Team and SMEs where necessary to help resolve the issues</w:t>
      </w:r>
    </w:p>
    <w:p w:rsidR="001904C2" w:rsidP="00173294" w14:paraId="55368771" w14:textId="430D639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  <w:t>Performed API documentation for configuration</w:t>
      </w:r>
    </w:p>
    <w:p w:rsidR="008B3678" w:rsidP="00173294" w14:paraId="040C7A31" w14:textId="6595E14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textAlignment w:val="auto"/>
        <w:rPr>
          <w:rFonts w:eastAsia="Calibri" w:asciiTheme="minorHAnsi" w:hAnsiTheme="minorHAnsi" w:cstheme="minorHAnsi"/>
          <w:sz w:val="22"/>
          <w:szCs w:val="22"/>
        </w:rPr>
      </w:pPr>
      <w:r>
        <w:rPr>
          <w:rFonts w:eastAsia="Calibri" w:asciiTheme="minorHAnsi" w:hAnsiTheme="minorHAnsi" w:cstheme="minorHAnsi"/>
          <w:sz w:val="22"/>
          <w:szCs w:val="22"/>
        </w:rPr>
        <w:t>Performed Data Analysis using Power BI</w:t>
      </w:r>
      <w:r w:rsidR="005A77F0">
        <w:rPr>
          <w:rFonts w:eastAsia="Calibri" w:asciiTheme="minorHAnsi" w:hAnsiTheme="minorHAnsi" w:cstheme="minorHAnsi"/>
          <w:sz w:val="22"/>
          <w:szCs w:val="22"/>
        </w:rPr>
        <w:t xml:space="preserve"> and Excel</w:t>
      </w:r>
    </w:p>
    <w:p w:rsidR="001904C2" w:rsidRPr="00173294" w:rsidP="001904C2" w14:paraId="2C78ADF1" w14:textId="77777777">
      <w:pPr>
        <w:pBdr>
          <w:top w:val="nil"/>
          <w:left w:val="nil"/>
          <w:bottom w:val="nil"/>
          <w:right w:val="nil"/>
          <w:between w:val="nil"/>
        </w:pBdr>
        <w:spacing w:line="236" w:lineRule="auto"/>
        <w:ind w:left="360"/>
        <w:textAlignment w:val="auto"/>
        <w:rPr>
          <w:rFonts w:eastAsia="Calibri" w:asciiTheme="minorHAnsi" w:hAnsiTheme="minorHAnsi" w:cstheme="minorHAnsi"/>
          <w:sz w:val="22"/>
          <w:szCs w:val="22"/>
        </w:rPr>
      </w:pPr>
    </w:p>
    <w:p w:rsidR="00173294" w:rsidRPr="00173294" w14:paraId="575FA40F" w14:textId="77777777">
      <w:pPr>
        <w:pStyle w:val="div"/>
        <w:spacing w:before="200" w:line="340" w:lineRule="atLeast"/>
        <w:rPr>
          <w:rStyle w:val="spancompanyname"/>
          <w:rFonts w:eastAsia="Palatino Linotype" w:asciiTheme="minorHAnsi" w:hAnsiTheme="minorHAnsi" w:cstheme="minorHAnsi"/>
          <w:sz w:val="22"/>
          <w:szCs w:val="22"/>
        </w:rPr>
      </w:pPr>
    </w:p>
    <w:p w:rsidR="00E27F0E" w:rsidRPr="00173294" w14:paraId="74372B0A" w14:textId="6CB78469">
      <w:pPr>
        <w:pStyle w:val="div"/>
        <w:spacing w:before="200"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ServiceNow Business Analyst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0</w:t>
      </w:r>
      <w:r w:rsidRPr="00173294" w:rsid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7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/2022 to 0</w:t>
      </w:r>
      <w:r w:rsidRPr="00173294" w:rsid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3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/202</w:t>
      </w:r>
      <w:r w:rsidRPr="00173294" w:rsid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3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037B1459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Otsuka Pharmaceuticals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 xml:space="preserve"> – Princeton, NJ</w:t>
      </w:r>
    </w:p>
    <w:p w:rsidR="00E27F0E" w:rsidRPr="00173294" w14:paraId="23C85B99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Maintained existing applications and designed and delivered new applications.</w:t>
      </w:r>
    </w:p>
    <w:p w:rsidR="00E27F0E" w:rsidRPr="00173294" w14:paraId="586EB813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Worked closely with clients to establish specifications and system designs.</w:t>
      </w:r>
    </w:p>
    <w:p w:rsidR="00E27F0E" w:rsidRPr="00173294" w14:paraId="2A989349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Contributed ideas and suggestions in team meetings and delivered updates on deadlines, designs and enhancements.</w:t>
      </w:r>
    </w:p>
    <w:p w:rsidR="00E27F0E" w:rsidRPr="00173294" w14:paraId="3A571DF4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Collaborated with cross-functional development team members to analyze potential system solutions based on evolving client requirements.</w:t>
      </w:r>
    </w:p>
    <w:p w:rsidR="00E27F0E" w:rsidRPr="00173294" w14:paraId="3B24E997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Managed visual analytic business specification activities with input from cross functional study teams to determine study level dashboards to be utilized for monitoring/oversight during study.</w:t>
      </w:r>
    </w:p>
    <w:p w:rsidR="00E27F0E" w:rsidRPr="00173294" w14:paraId="1222186E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Lead development &amp; implementation of ePlatform components to ensure efficient performance of the integrated platform.</w:t>
      </w:r>
    </w:p>
    <w:p w:rsidR="00E27F0E" w:rsidRPr="00173294" w14:paraId="410FEDE1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Lead communication pathways for new and established integration data streams in collaboration with internal and external stakeholders.</w:t>
      </w:r>
    </w:p>
    <w:p w:rsidR="00E27F0E" w:rsidRPr="00173294" w14:paraId="1B25BA3D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Was Liaison with internal and external project teams to manage integration of new ePlatform components and associated training.</w:t>
      </w:r>
    </w:p>
    <w:p w:rsidR="00E27F0E" w:rsidRPr="00173294" w14:paraId="11668669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Managed weekly integration meetings to review integrated vendor timelines and processes to ensure seamless execution of technology.</w:t>
      </w:r>
    </w:p>
    <w:p w:rsidR="00E27F0E" w:rsidRPr="00173294" w14:paraId="253F323A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Reported on vendor progress, delays or challenges to define mitigation strategies with project team.</w:t>
      </w:r>
    </w:p>
    <w:p w:rsidR="00E27F0E" w:rsidRPr="00173294" w14:paraId="0476AADF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Performed Oversight of study and build of integrated technologies through successful deployment to ensure that study build supports protocol specifications.</w:t>
      </w:r>
    </w:p>
    <w:p w:rsidR="00E27F0E" w:rsidRPr="00173294" w14:paraId="5785F1A5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Performed Oversight of integration document completion to include delivery of specifications.</w:t>
      </w:r>
    </w:p>
    <w:p w:rsidR="00E27F0E" w:rsidRPr="00173294" w14:paraId="48942F77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Participated in development and execution of User Acceptance Testing (UAT) plan for assigned study to ensure technology integration is in alignment with study protocol.</w:t>
      </w:r>
    </w:p>
    <w:p w:rsidR="00E27F0E" w:rsidRPr="00173294" w14:paraId="77EDD0FA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· Was Key contact for in internal/external audits and findings related to technology integration</w:t>
      </w:r>
    </w:p>
    <w:p w:rsidR="00E27F0E" w:rsidRPr="00173294" w14:paraId="79770479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Conducted interviews with key business users to collect information on business processes and user requirements.</w:t>
      </w:r>
    </w:p>
    <w:p w:rsidR="00E27F0E" w:rsidRPr="00173294" w14:paraId="65F38752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Analyzed key aspects of business to evaluate factors driving results and summarized into presentations.</w:t>
      </w:r>
    </w:p>
    <w:p w:rsidR="00E27F0E" w:rsidRPr="00173294" w14:paraId="4A9B4E3F" w14:textId="77777777">
      <w:pPr>
        <w:pStyle w:val="div"/>
        <w:numPr>
          <w:ilvl w:val="0"/>
          <w:numId w:val="15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Proven ability to develop and implement creative solutions to complex problems</w:t>
      </w:r>
    </w:p>
    <w:p w:rsidR="00E27F0E" w:rsidRPr="00173294" w14:paraId="4315B196" w14:textId="77777777">
      <w:pPr>
        <w:pStyle w:val="div"/>
        <w:spacing w:before="200"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ServiceNow Business Analyst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10/2021 to 04/2022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324A9425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Moda Health</w:t>
      </w:r>
    </w:p>
    <w:p w:rsidR="00E27F0E" w:rsidRPr="00173294" w14:paraId="7222224F" w14:textId="77777777">
      <w:pPr>
        <w:pStyle w:val="div"/>
        <w:numPr>
          <w:ilvl w:val="0"/>
          <w:numId w:val="16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Conducted interviews with key business users to collect information on business processes and user requirements.</w:t>
      </w:r>
    </w:p>
    <w:p w:rsidR="00E27F0E" w:rsidRPr="00173294" w14:paraId="228B2CDC" w14:textId="77777777">
      <w:pPr>
        <w:pStyle w:val="div"/>
        <w:numPr>
          <w:ilvl w:val="0"/>
          <w:numId w:val="16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Analyzed key aspects of business to evaluate factors driving results and summarized into presentations.</w:t>
      </w:r>
    </w:p>
    <w:p w:rsidR="00E27F0E" w:rsidRPr="00173294" w14:paraId="5044A6A6" w14:textId="77777777">
      <w:pPr>
        <w:pStyle w:val="div"/>
        <w:numPr>
          <w:ilvl w:val="0"/>
          <w:numId w:val="16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Improved business direction by prioritizing customers and implementing changes based on collected feedback.</w:t>
      </w:r>
    </w:p>
    <w:p w:rsidR="00E27F0E" w:rsidRPr="00173294" w14:paraId="74BA0704" w14:textId="77777777">
      <w:pPr>
        <w:pStyle w:val="div"/>
        <w:numPr>
          <w:ilvl w:val="0"/>
          <w:numId w:val="16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Identified process inefficiencies through gap analysis and outlined sensible solutions.</w:t>
      </w:r>
    </w:p>
    <w:p w:rsidR="00E27F0E" w:rsidRPr="00173294" w14:paraId="1FAC270E" w14:textId="77777777">
      <w:pPr>
        <w:pStyle w:val="div"/>
        <w:numPr>
          <w:ilvl w:val="0"/>
          <w:numId w:val="16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Met with stakeholders to establish favorable business relationships and support mutually beneficial interests.</w:t>
      </w:r>
    </w:p>
    <w:p w:rsidR="00E27F0E" w:rsidRPr="00173294" w14:paraId="2A630EA4" w14:textId="77777777">
      <w:pPr>
        <w:pStyle w:val="div"/>
        <w:numPr>
          <w:ilvl w:val="0"/>
          <w:numId w:val="16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Learned and adapted quickly to new technology and software applications</w:t>
      </w:r>
    </w:p>
    <w:p w:rsidR="00E27F0E" w:rsidRPr="00173294" w14:paraId="35357927" w14:textId="77777777">
      <w:pPr>
        <w:pStyle w:val="div"/>
        <w:spacing w:before="200"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 xml:space="preserve">Business Analyst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03/2021 to 09/2021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5F75A342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Credible Behavioral Health Inc</w:t>
      </w:r>
    </w:p>
    <w:p w:rsidR="00E27F0E" w:rsidRPr="00173294" w14:paraId="3F050FDD" w14:textId="77777777">
      <w:pPr>
        <w:pStyle w:val="div"/>
        <w:numPr>
          <w:ilvl w:val="0"/>
          <w:numId w:val="17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Worked closely with other team members in such tasks as troubleshooting and debugging.</w:t>
      </w:r>
    </w:p>
    <w:p w:rsidR="00E27F0E" w:rsidRPr="00173294" w14:paraId="403E78E9" w14:textId="77777777">
      <w:pPr>
        <w:pStyle w:val="div"/>
        <w:numPr>
          <w:ilvl w:val="0"/>
          <w:numId w:val="17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Participated with clients in discussion meetings.</w:t>
      </w:r>
    </w:p>
    <w:p w:rsidR="00E27F0E" w:rsidRPr="00173294" w14:paraId="37B16480" w14:textId="77777777">
      <w:pPr>
        <w:pStyle w:val="div"/>
        <w:numPr>
          <w:ilvl w:val="0"/>
          <w:numId w:val="17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Resolved system test and validation problems to provide normal program functioning.</w:t>
      </w:r>
    </w:p>
    <w:p w:rsidR="00E27F0E" w:rsidRPr="00173294" w14:paraId="2B6964E2" w14:textId="77777777">
      <w:pPr>
        <w:pStyle w:val="div"/>
        <w:numPr>
          <w:ilvl w:val="0"/>
          <w:numId w:val="17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Collaborated with multidisciplinary teams to layout, design, and unfold new technology features.</w:t>
      </w:r>
    </w:p>
    <w:p w:rsidR="00E27F0E" w:rsidRPr="00173294" w14:paraId="054FF88A" w14:textId="77777777">
      <w:pPr>
        <w:pStyle w:val="div"/>
        <w:numPr>
          <w:ilvl w:val="0"/>
          <w:numId w:val="17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Played major role in layout modifications to improve functionality.</w:t>
      </w:r>
    </w:p>
    <w:p w:rsidR="00E27F0E" w:rsidRPr="00173294" w14:paraId="67FE6FB7" w14:textId="77777777">
      <w:pPr>
        <w:pStyle w:val="div"/>
        <w:numPr>
          <w:ilvl w:val="0"/>
          <w:numId w:val="17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Participated in design and planning exercises for future software rollouts.</w:t>
      </w:r>
    </w:p>
    <w:p w:rsidR="00E27F0E" w:rsidRPr="00173294" w14:paraId="2710B86B" w14:textId="77777777">
      <w:pPr>
        <w:pStyle w:val="div"/>
        <w:numPr>
          <w:ilvl w:val="0"/>
          <w:numId w:val="17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Analyzed key aspects of business to evaluate factors driving results and summarized into presentations.</w:t>
      </w:r>
    </w:p>
    <w:p w:rsidR="00E27F0E" w:rsidRPr="00173294" w14:paraId="477F9ACA" w14:textId="77777777">
      <w:pPr>
        <w:pStyle w:val="div"/>
        <w:spacing w:before="200"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Health Data Analyst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07/2019 to 10/2020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056220E3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Vaco Houston</w:t>
      </w:r>
    </w:p>
    <w:p w:rsidR="00E27F0E" w:rsidRPr="00173294" w14:paraId="20944E5A" w14:textId="77777777">
      <w:pPr>
        <w:pStyle w:val="div"/>
        <w:numPr>
          <w:ilvl w:val="0"/>
          <w:numId w:val="18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Produced monthly reports using advanced Excel spreadsheet functions.</w:t>
      </w:r>
    </w:p>
    <w:p w:rsidR="00E27F0E" w:rsidRPr="00173294" w14:paraId="748E9AC6" w14:textId="77777777">
      <w:pPr>
        <w:pStyle w:val="div"/>
        <w:numPr>
          <w:ilvl w:val="0"/>
          <w:numId w:val="18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Researched and resolved issues regarding integrity of data flow into databases.</w:t>
      </w:r>
    </w:p>
    <w:p w:rsidR="00E27F0E" w:rsidRPr="00173294" w14:paraId="1DD49418" w14:textId="77777777">
      <w:pPr>
        <w:pStyle w:val="div"/>
        <w:numPr>
          <w:ilvl w:val="0"/>
          <w:numId w:val="18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Transformed project data requirements into project data models.</w:t>
      </w:r>
    </w:p>
    <w:p w:rsidR="00E27F0E" w:rsidRPr="00173294" w14:paraId="7F42216D" w14:textId="77777777">
      <w:pPr>
        <w:pStyle w:val="div"/>
        <w:numPr>
          <w:ilvl w:val="0"/>
          <w:numId w:val="18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Created and improved intelligence resources to facilitate consistent data management strategies.</w:t>
      </w:r>
    </w:p>
    <w:p w:rsidR="00E27F0E" w:rsidRPr="00173294" w14:paraId="27094218" w14:textId="77777777">
      <w:pPr>
        <w:pStyle w:val="div"/>
        <w:numPr>
          <w:ilvl w:val="0"/>
          <w:numId w:val="18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Collected, organized and entered patient data into medical systems.</w:t>
      </w:r>
    </w:p>
    <w:p w:rsidR="00E27F0E" w:rsidRPr="00173294" w14:paraId="293950FC" w14:textId="77777777">
      <w:pPr>
        <w:pStyle w:val="div"/>
        <w:numPr>
          <w:ilvl w:val="0"/>
          <w:numId w:val="18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Retrieved medical data for physicians and patients.</w:t>
      </w:r>
    </w:p>
    <w:p w:rsidR="00E27F0E" w:rsidRPr="00173294" w14:paraId="16E4AB37" w14:textId="77777777">
      <w:pPr>
        <w:pStyle w:val="div"/>
        <w:numPr>
          <w:ilvl w:val="0"/>
          <w:numId w:val="18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Performed regular quality and validation assessments on patient data to verify accuracy.</w:t>
      </w:r>
    </w:p>
    <w:p w:rsidR="00E27F0E" w:rsidRPr="00173294" w14:paraId="5D892463" w14:textId="77777777">
      <w:pPr>
        <w:pStyle w:val="div"/>
        <w:spacing w:before="200"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UBT-LMP Project Management Co-lead/Sponsorship Coordinator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11/2016 to 07/2019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7145C7C6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Kaiser Permanente</w:t>
      </w:r>
    </w:p>
    <w:p w:rsidR="00E27F0E" w:rsidRPr="00173294" w14:paraId="1D0DE0A8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Raised 3 teams to LMP level 5. And maintain 4 teams at level 5 for 2 years until end of contract</w:t>
      </w:r>
    </w:p>
    <w:p w:rsidR="00E27F0E" w:rsidRPr="00173294" w14:paraId="38704BE6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Worked with third parties to resolve RX claims data</w:t>
      </w:r>
    </w:p>
    <w:p w:rsidR="00E27F0E" w:rsidRPr="00173294" w14:paraId="471C793E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Tracked and updated each Rx Teams progress in proposed goals met</w:t>
      </w:r>
    </w:p>
    <w:p w:rsidR="00E27F0E" w:rsidRPr="00173294" w14:paraId="2A640C54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Reviewed performance benchmarks and established metrics for future tracking</w:t>
      </w:r>
    </w:p>
    <w:p w:rsidR="00E27F0E" w:rsidRPr="00173294" w14:paraId="5B39ACF5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Cross referenced NDC codes to HCPCS for medicare Part D claims.</w:t>
      </w:r>
    </w:p>
    <w:p w:rsidR="00E27F0E" w:rsidRPr="00173294" w14:paraId="4EAD26EB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Applied SNOMED codes to ICD-10 codes where missing</w:t>
      </w:r>
    </w:p>
    <w:p w:rsidR="00E27F0E" w:rsidRPr="00173294" w14:paraId="63BADF22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Performed HEDIS abstraction from</w:t>
      </w:r>
    </w:p>
    <w:p w:rsidR="00E27F0E" w:rsidRPr="00173294" w14:paraId="130F0C6C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Reviewed CPT codes for claim errors</w:t>
      </w:r>
    </w:p>
    <w:p w:rsidR="00E27F0E" w:rsidRPr="00173294" w14:paraId="435C4262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Used SQL and Excel to work with data</w:t>
      </w:r>
    </w:p>
    <w:p w:rsidR="00E27F0E" w:rsidRPr="00173294" w14:paraId="456B7774" w14:textId="77777777">
      <w:pPr>
        <w:pStyle w:val="div"/>
        <w:numPr>
          <w:ilvl w:val="0"/>
          <w:numId w:val="19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Utilized effective mapping skills to holistically examine business processes and identify improvement opportunities</w:t>
      </w:r>
    </w:p>
    <w:p w:rsidR="00E27F0E" w:rsidRPr="00173294" w14:paraId="46D26C6A" w14:textId="77777777">
      <w:pPr>
        <w:pStyle w:val="div"/>
        <w:spacing w:line="340" w:lineRule="atLeast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</w:p>
    <w:p w:rsidR="00E27F0E" w:rsidRPr="00173294" w14:paraId="1195FF18" w14:textId="77777777">
      <w:pPr>
        <w:pStyle w:val="div"/>
        <w:spacing w:before="200"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Technician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10/2013 to 11/2016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4267F45D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WellStar Health System</w:t>
      </w:r>
    </w:p>
    <w:p w:rsidR="00E27F0E" w:rsidRPr="00173294" w14:paraId="291679EA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Updated Formulary and NDC database quarterly</w:t>
      </w:r>
    </w:p>
    <w:p w:rsidR="00E27F0E" w:rsidRPr="00173294" w14:paraId="5E4FCF96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Worked with LOINC codes on laboratory data</w:t>
      </w:r>
    </w:p>
    <w:p w:rsidR="00E27F0E" w:rsidRPr="00173294" w14:paraId="36DB9592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Identified and documented project constraints, assumptions, business impacts, risks and scope exclusions</w:t>
      </w:r>
    </w:p>
    <w:p w:rsidR="00E27F0E" w:rsidRPr="00173294" w14:paraId="2105C0FB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Documented business workflow for stakeholder review</w:t>
      </w:r>
    </w:p>
    <w:p w:rsidR="00E27F0E" w:rsidRPr="00173294" w14:paraId="74C926D6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Identified and documented detailed business rules and use cases based on requirements analysis</w:t>
      </w:r>
    </w:p>
    <w:p w:rsidR="00E27F0E" w:rsidRPr="00173294" w14:paraId="63E3CEC9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Improved data collection through implementation of organizational subsystems</w:t>
      </w:r>
    </w:p>
    <w:p w:rsidR="00E27F0E" w:rsidRPr="00173294" w14:paraId="3580D65A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Coordinated statistical data analysis, design, and information flow</w:t>
      </w:r>
    </w:p>
    <w:p w:rsidR="00E27F0E" w:rsidRPr="00173294" w14:paraId="2AAC12AA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Participated in requirements meetings and data mapping sessions to understand business needs</w:t>
      </w:r>
    </w:p>
    <w:p w:rsidR="00E27F0E" w:rsidRPr="00173294" w14:paraId="2654C0AD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Reviewed files, records and other documents to obtain business information and key data in order to respond to development requests</w:t>
      </w:r>
    </w:p>
    <w:p w:rsidR="00E27F0E" w:rsidRPr="00173294" w14:paraId="1C707A2D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Created workflow diagrams and Gantt charts to clearly demonstrate project processes and timeline</w:t>
      </w:r>
    </w:p>
    <w:p w:rsidR="00E27F0E" w:rsidRPr="00173294" w14:paraId="220BD535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Maintained drug inventory levels by ordering necessary medications and supplies</w:t>
      </w:r>
    </w:p>
    <w:p w:rsidR="00E27F0E" w:rsidRPr="00173294" w14:paraId="3AFF2952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Maintained proper drug storage procedures, registries, and records for controlled drugs</w:t>
      </w:r>
    </w:p>
    <w:p w:rsidR="00E27F0E" w:rsidRPr="00173294" w14:paraId="69E10B2C" w14:textId="77777777">
      <w:pPr>
        <w:pStyle w:val="div"/>
        <w:numPr>
          <w:ilvl w:val="0"/>
          <w:numId w:val="20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Used reference material to facilitate accuracy, clarity and completeness of reports.</w:t>
      </w:r>
    </w:p>
    <w:p w:rsidR="00E27F0E" w:rsidRPr="00173294" w14:paraId="797695C3" w14:textId="77777777">
      <w:pPr>
        <w:pStyle w:val="div"/>
        <w:spacing w:before="200"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Suppervisor Clinical Business Unit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, 09/2012 to 08/2013</w:t>
      </w:r>
      <w:r w:rsidRPr="00173294">
        <w:rPr>
          <w:rStyle w:val="spanpaddedline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555C4091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Xerox Healthcare Services/Caremark</w:t>
      </w:r>
    </w:p>
    <w:p w:rsidR="00E27F0E" w:rsidRPr="00173294" w14:paraId="4F25D5B7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Provided business operational support for high-volume client in set 72 hour turn around time</w:t>
      </w:r>
    </w:p>
    <w:p w:rsidR="00E27F0E" w:rsidRPr="00173294" w14:paraId="79849B8D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Worked with ICD-10 , NDC, CPT, HCPCS, SNOMED codes to resolve billing and coding issues</w:t>
      </w:r>
    </w:p>
    <w:p w:rsidR="00E27F0E" w:rsidRPr="00173294" w14:paraId="6F507AC3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Led cross-functional teams to analyze and understand enterprise-wide operational impacts and opportunities of technology changes</w:t>
      </w:r>
    </w:p>
    <w:p w:rsidR="00E27F0E" w:rsidRPr="00173294" w14:paraId="7D82857E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Planned and executed events and training programs, producing 3 times goal of qualified leads</w:t>
      </w:r>
    </w:p>
    <w:p w:rsidR="00E27F0E" w:rsidRPr="00173294" w14:paraId="13484051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Mapped process activities to identify shortfalls and identify options to rectify operational inefficiencies</w:t>
      </w:r>
    </w:p>
    <w:p w:rsidR="00E27F0E" w:rsidRPr="00173294" w14:paraId="55D81B8C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Evaluated consistency and importance of different BI data against needs to determine optimal courses of action</w:t>
      </w:r>
    </w:p>
    <w:p w:rsidR="00E27F0E" w:rsidRPr="00173294" w14:paraId="5EA5A592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Mapped current business and operational processes and offered recommendations for improvement</w:t>
      </w:r>
    </w:p>
    <w:p w:rsidR="00E27F0E" w:rsidRPr="00173294" w14:paraId="13CDB878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Worked on Rx billing and coding datasets to minimize errors</w:t>
      </w:r>
    </w:p>
    <w:p w:rsidR="00E27F0E" w:rsidRPr="00173294" w14:paraId="562A92AF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Managed quality assurance program, including on-site evaluations, internal audits and customer surveys</w:t>
      </w:r>
    </w:p>
    <w:p w:rsidR="00E27F0E" w:rsidRPr="00173294" w14:paraId="3A4A1B2B" w14:textId="77777777">
      <w:pPr>
        <w:pStyle w:val="div"/>
        <w:numPr>
          <w:ilvl w:val="0"/>
          <w:numId w:val="21"/>
        </w:numPr>
        <w:spacing w:line="340" w:lineRule="atLeast"/>
        <w:ind w:left="460" w:hanging="210"/>
        <w:rPr>
          <w:rStyle w:val="Strong1"/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Developed team communications and strategy information for weekly meetings</w:t>
      </w:r>
    </w:p>
    <w:p w:rsidR="00E27F0E" w:rsidRPr="00173294" w14:paraId="4801010F" w14:textId="77777777">
      <w:pPr>
        <w:pStyle w:val="divdocumentdivsectiontitle"/>
        <w:spacing w:before="240" w:after="100"/>
        <w:rPr>
          <w:rFonts w:eastAsia="Palatino Linotype" w:asciiTheme="minorHAnsi" w:hAnsiTheme="minorHAnsi" w:cstheme="minorHAnsi"/>
          <w:b/>
          <w:bCs/>
          <w:sz w:val="22"/>
          <w:szCs w:val="22"/>
        </w:rPr>
      </w:pPr>
      <w:r w:rsidRPr="00173294">
        <w:rPr>
          <w:rFonts w:eastAsia="Palatino Linotype" w:asciiTheme="minorHAnsi" w:hAnsiTheme="minorHAnsi" w:cstheme="minorHAnsi"/>
          <w:b/>
          <w:bCs/>
          <w:sz w:val="22"/>
          <w:szCs w:val="22"/>
        </w:rPr>
        <w:t>Education</w:t>
      </w:r>
    </w:p>
    <w:p w:rsidR="00E27F0E" w:rsidRPr="00173294" w14:paraId="69927E61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Graduate Certificate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: Health Informatics, 2015</w:t>
      </w:r>
      <w:r w:rsidRPr="00173294">
        <w:rPr>
          <w:rStyle w:val="divaddressli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34073897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UTHealth School of Biomedical Informatics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 xml:space="preserve"> - Houston, TX</w:t>
      </w:r>
    </w:p>
    <w:p w:rsidR="00E27F0E" w:rsidRPr="00173294" w14:paraId="1412BB2C" w14:textId="77777777">
      <w:pPr>
        <w:pStyle w:val="div"/>
        <w:spacing w:before="200"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MBA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>: Healthcare Management, 2015</w:t>
      </w:r>
      <w:r w:rsidRPr="00173294">
        <w:rPr>
          <w:rStyle w:val="divaddressli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2DA330F2" w14:textId="77777777">
      <w:pPr>
        <w:pStyle w:val="spanpaddedlineParagraph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pancompanyname"/>
          <w:rFonts w:eastAsia="Palatino Linotype" w:asciiTheme="minorHAnsi" w:hAnsiTheme="minorHAnsi" w:cstheme="minorHAnsi"/>
          <w:sz w:val="22"/>
          <w:szCs w:val="22"/>
        </w:rPr>
        <w:t>Davenport University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 xml:space="preserve"> - Grand Rapids, MI</w:t>
      </w:r>
    </w:p>
    <w:p w:rsidR="00E27F0E" w:rsidRPr="00173294" w14:paraId="689982F6" w14:textId="77777777">
      <w:pPr>
        <w:pStyle w:val="divdocumentdivsectiontitle"/>
        <w:spacing w:before="240" w:after="100"/>
        <w:rPr>
          <w:rFonts w:eastAsia="Palatino Linotype" w:asciiTheme="minorHAnsi" w:hAnsiTheme="minorHAnsi" w:cstheme="minorHAnsi"/>
          <w:b/>
          <w:bCs/>
          <w:sz w:val="22"/>
          <w:szCs w:val="22"/>
        </w:rPr>
      </w:pPr>
      <w:r w:rsidRPr="00173294">
        <w:rPr>
          <w:rFonts w:eastAsia="Palatino Linotype" w:asciiTheme="minorHAnsi" w:hAnsiTheme="minorHAnsi" w:cstheme="minorHAnsi"/>
          <w:b/>
          <w:bCs/>
          <w:sz w:val="22"/>
          <w:szCs w:val="22"/>
        </w:rPr>
        <w:t>Certifications</w:t>
      </w:r>
    </w:p>
    <w:p w:rsidR="00E27F0E" w:rsidRPr="00173294" w14:paraId="64420968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divaddressli"/>
          <w:rFonts w:eastAsia="Palatino Linotype" w:asciiTheme="minorHAnsi" w:hAnsiTheme="minorHAnsi" w:cstheme="minorHAnsi"/>
          <w:sz w:val="22"/>
          <w:szCs w:val="22"/>
        </w:rPr>
        <w:t>AHIMA CPHI - Certified Professional In Health Informatics.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 xml:space="preserve"> </w:t>
      </w:r>
      <w:r w:rsidRPr="00173294">
        <w:rPr>
          <w:rStyle w:val="Strong1"/>
          <w:rFonts w:eastAsia="Palatino Linotype" w:asciiTheme="minorHAnsi" w:hAnsiTheme="minorHAnsi" w:cstheme="minorHAnsi"/>
          <w:b/>
          <w:bCs/>
          <w:sz w:val="22"/>
          <w:szCs w:val="22"/>
          <w:u w:val="single"/>
        </w:rPr>
        <w:t>Certified Pharmacy Technician (CPhT) PTCB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</w:rPr>
        <w:t xml:space="preserve"> </w:t>
      </w:r>
    </w:p>
    <w:p w:rsidR="00E27F0E" w:rsidRPr="00173294" w14:paraId="546FC627" w14:textId="77777777">
      <w:pPr>
        <w:pStyle w:val="divdocumentdivsectiontitle"/>
        <w:spacing w:before="240" w:after="100"/>
        <w:rPr>
          <w:rFonts w:eastAsia="Palatino Linotype" w:asciiTheme="minorHAnsi" w:hAnsiTheme="minorHAnsi" w:cstheme="minorHAnsi"/>
          <w:b/>
          <w:bCs/>
          <w:sz w:val="22"/>
          <w:szCs w:val="22"/>
        </w:rPr>
      </w:pPr>
      <w:r w:rsidRPr="00173294">
        <w:rPr>
          <w:rFonts w:eastAsia="Palatino Linotype" w:asciiTheme="minorHAnsi" w:hAnsiTheme="minorHAnsi" w:cstheme="minorHAnsi"/>
          <w:b/>
          <w:bCs/>
          <w:sz w:val="22"/>
          <w:szCs w:val="22"/>
        </w:rPr>
        <w:t>Skillset Updates</w:t>
      </w:r>
    </w:p>
    <w:p w:rsidR="00E27F0E" w:rsidRPr="00173294" w14:paraId="5F11AB2B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b/>
          <w:bCs/>
          <w:sz w:val="22"/>
          <w:szCs w:val="22"/>
          <w:u w:val="single"/>
        </w:rPr>
        <w:t>DAT201x: Querying Data with Transact-SQL</w:t>
      </w:r>
      <w:r w:rsidRPr="00173294">
        <w:rPr>
          <w:rFonts w:eastAsia="Palatino Linotype" w:asciiTheme="minorHAnsi" w:hAnsiTheme="minorHAnsi" w:cstheme="minorHAnsi"/>
          <w:sz w:val="22"/>
          <w:szCs w:val="22"/>
        </w:rPr>
        <w:t xml:space="preserve"> -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  <w:u w:val="single"/>
        </w:rPr>
        <w:t>Issuing authority - Microsoft</w:t>
      </w:r>
    </w:p>
    <w:p w:rsidR="00E27F0E" w:rsidRPr="00173294" w14:paraId="43E08B21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b/>
          <w:bCs/>
          <w:sz w:val="22"/>
          <w:szCs w:val="22"/>
          <w:u w:val="single"/>
        </w:rPr>
        <w:t xml:space="preserve">SQL &amp; Database Design A-Z™: Learn MS SQL Server + PostgreSQL -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  <w:u w:val="single"/>
        </w:rPr>
        <w:t>Issuing authority - Udemy</w:t>
      </w:r>
    </w:p>
    <w:p w:rsidR="00E27F0E" w:rsidRPr="00173294" w14:paraId="18464A28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b/>
          <w:bCs/>
          <w:sz w:val="22"/>
          <w:szCs w:val="22"/>
          <w:u w:val="single"/>
        </w:rPr>
        <w:t>Population Health During A Pandemic: Contact Tracing and Beyond</w:t>
      </w:r>
      <w:r w:rsidRPr="00173294">
        <w:rPr>
          <w:rFonts w:eastAsia="Palatino Linotype" w:asciiTheme="minorHAnsi" w:hAnsiTheme="minorHAnsi" w:cstheme="minorHAnsi"/>
          <w:sz w:val="22"/>
          <w:szCs w:val="22"/>
        </w:rPr>
        <w:t xml:space="preserve"> -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  <w:u w:val="single"/>
        </w:rPr>
        <w:t>Issuing authority - University of Houston</w:t>
      </w:r>
    </w:p>
    <w:p w:rsidR="00E27F0E" w:rsidRPr="00173294" w14:paraId="5B9799DA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b/>
          <w:bCs/>
          <w:sz w:val="22"/>
          <w:szCs w:val="22"/>
          <w:u w:val="single"/>
        </w:rPr>
        <w:t xml:space="preserve">Health Data 101 -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  <w:u w:val="single"/>
        </w:rPr>
        <w:t>Issuing authority - Udemy</w:t>
      </w:r>
    </w:p>
    <w:p w:rsidR="00E27F0E" w:rsidRPr="00173294" w14:paraId="61F6184F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b/>
          <w:bCs/>
          <w:sz w:val="22"/>
          <w:szCs w:val="22"/>
          <w:u w:val="single"/>
        </w:rPr>
        <w:t xml:space="preserve">EdX Verified Certificate for Data Science Orientation -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  <w:u w:val="single"/>
        </w:rPr>
        <w:t>Issuing authority - edX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  <w:u w:val="single"/>
        </w:rPr>
        <w:br/>
      </w:r>
      <w:r w:rsidRPr="00173294">
        <w:rPr>
          <w:rStyle w:val="Strong1"/>
          <w:rFonts w:eastAsia="Palatino Linotype" w:asciiTheme="minorHAnsi" w:hAnsiTheme="minorHAnsi" w:cstheme="minorHAnsi"/>
          <w:b/>
          <w:bCs/>
          <w:sz w:val="22"/>
          <w:szCs w:val="22"/>
          <w:u w:val="single"/>
        </w:rPr>
        <w:t xml:space="preserve">ONC Workforce Development Program - Health Informatics and Training for Transformation - </w:t>
      </w:r>
      <w:r w:rsidRPr="00173294">
        <w:rPr>
          <w:rStyle w:val="Strong1"/>
          <w:rFonts w:eastAsia="Palatino Linotype" w:asciiTheme="minorHAnsi" w:hAnsiTheme="minorHAnsi" w:cstheme="minorHAnsi"/>
          <w:sz w:val="22"/>
          <w:szCs w:val="22"/>
          <w:u w:val="single"/>
        </w:rPr>
        <w:t>Issuing authority - Office of the National Coordinator for Health Information Technology</w:t>
      </w:r>
    </w:p>
    <w:p w:rsidR="00E27F0E" w:rsidRPr="00173294" w14:paraId="390F7FEB" w14:textId="77777777">
      <w:pPr>
        <w:pStyle w:val="div"/>
        <w:spacing w:line="340" w:lineRule="atLeast"/>
        <w:rPr>
          <w:rFonts w:eastAsia="Palatino Linotype" w:asciiTheme="minorHAnsi" w:hAnsiTheme="minorHAnsi" w:cstheme="minorHAnsi"/>
          <w:sz w:val="22"/>
          <w:szCs w:val="22"/>
        </w:rPr>
      </w:pPr>
      <w:r w:rsidRPr="00173294">
        <w:rPr>
          <w:rStyle w:val="Strong1"/>
          <w:rFonts w:eastAsia="Palatino Linotype" w:asciiTheme="minorHAnsi" w:hAnsiTheme="minorHAnsi" w:cstheme="minorHAnsi"/>
          <w:b/>
          <w:bCs/>
          <w:sz w:val="22"/>
          <w:szCs w:val="22"/>
        </w:rPr>
        <w:t xml:space="preserve">Querying Microsoft SQL Server - </w:t>
      </w:r>
      <w:r w:rsidRPr="00173294">
        <w:rPr>
          <w:rFonts w:eastAsia="Palatino Linotype" w:asciiTheme="minorHAnsi" w:hAnsiTheme="minorHAnsi" w:cstheme="minorHAnsi"/>
          <w:sz w:val="22"/>
          <w:szCs w:val="22"/>
        </w:rPr>
        <w:t>Issuing authority - Simplilearn.com</w:t>
      </w:r>
    </w:p>
    <w:sectPr>
      <w:pgSz w:w="12240" w:h="15840"/>
      <w:pgMar w:top="520" w:right="840" w:bottom="52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A97AB3F9-0BEE-4749-B599-B133F3B4310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2" w:fontKey="{B3BF14AE-9D4A-4EA4-B043-B5868F430180}"/>
    <w:embedBold r:id="rId3" w:fontKey="{32A0A770-70F1-4375-B6D3-673D45E3F5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907CCA6-1804-4020-8FC6-3FC6BC5B13E7}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1213786C"/>
    <w:multiLevelType w:val="multilevel"/>
    <w:tmpl w:val="E7E876A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320D6645"/>
    <w:multiLevelType w:val="multilevel"/>
    <w:tmpl w:val="6576B79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4BBA67C3"/>
    <w:multiLevelType w:val="multilevel"/>
    <w:tmpl w:val="E7E876A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3791554">
    <w:abstractNumId w:val="0"/>
  </w:num>
  <w:num w:numId="2" w16cid:durableId="1150319447">
    <w:abstractNumId w:val="1"/>
  </w:num>
  <w:num w:numId="3" w16cid:durableId="814562414">
    <w:abstractNumId w:val="2"/>
  </w:num>
  <w:num w:numId="4" w16cid:durableId="1983000543">
    <w:abstractNumId w:val="3"/>
  </w:num>
  <w:num w:numId="5" w16cid:durableId="476993094">
    <w:abstractNumId w:val="4"/>
  </w:num>
  <w:num w:numId="6" w16cid:durableId="289020715">
    <w:abstractNumId w:val="5"/>
  </w:num>
  <w:num w:numId="7" w16cid:durableId="216936476">
    <w:abstractNumId w:val="6"/>
  </w:num>
  <w:num w:numId="8" w16cid:durableId="1788350538">
    <w:abstractNumId w:val="7"/>
  </w:num>
  <w:num w:numId="9" w16cid:durableId="164322483">
    <w:abstractNumId w:val="8"/>
  </w:num>
  <w:num w:numId="10" w16cid:durableId="1401756398">
    <w:abstractNumId w:val="9"/>
  </w:num>
  <w:num w:numId="11" w16cid:durableId="692272029">
    <w:abstractNumId w:val="10"/>
  </w:num>
  <w:num w:numId="12" w16cid:durableId="1248079363">
    <w:abstractNumId w:val="11"/>
  </w:num>
  <w:num w:numId="13" w16cid:durableId="786314507">
    <w:abstractNumId w:val="12"/>
  </w:num>
  <w:num w:numId="14" w16cid:durableId="1856841336">
    <w:abstractNumId w:val="13"/>
  </w:num>
  <w:num w:numId="15" w16cid:durableId="2105489735">
    <w:abstractNumId w:val="14"/>
  </w:num>
  <w:num w:numId="16" w16cid:durableId="1585147019">
    <w:abstractNumId w:val="15"/>
  </w:num>
  <w:num w:numId="17" w16cid:durableId="1122111093">
    <w:abstractNumId w:val="16"/>
  </w:num>
  <w:num w:numId="18" w16cid:durableId="1524897900">
    <w:abstractNumId w:val="17"/>
  </w:num>
  <w:num w:numId="19" w16cid:durableId="2146240648">
    <w:abstractNumId w:val="18"/>
  </w:num>
  <w:num w:numId="20" w16cid:durableId="370344493">
    <w:abstractNumId w:val="19"/>
  </w:num>
  <w:num w:numId="21" w16cid:durableId="92433373">
    <w:abstractNumId w:val="20"/>
  </w:num>
  <w:num w:numId="22" w16cid:durableId="1986084913">
    <w:abstractNumId w:val="22"/>
  </w:num>
  <w:num w:numId="23" w16cid:durableId="682169980">
    <w:abstractNumId w:val="2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0E"/>
    <w:rsid w:val="00173294"/>
    <w:rsid w:val="001904C2"/>
    <w:rsid w:val="002A4B2A"/>
    <w:rsid w:val="002D6234"/>
    <w:rsid w:val="005A77F0"/>
    <w:rsid w:val="007242F5"/>
    <w:rsid w:val="007D0F48"/>
    <w:rsid w:val="008B3678"/>
    <w:rsid w:val="00A77B3E"/>
    <w:rsid w:val="00C70FB4"/>
    <w:rsid w:val="00CE7534"/>
    <w:rsid w:val="00E27F0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3E5D590"/>
  <w15:docId w15:val="{E28D04BB-AA9E-46AD-9503-87589A73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2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ulli">
    <w:name w:val="ul_li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sectioncert-secsinglecolumnspanp">
    <w:name w:val="document_section_cert-sec_singlecolumn_span_p"/>
    <w:basedOn w:val="DefaultParagraphFont"/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 w:line="240" w:lineRule="auto"/>
      <w:textAlignment w:val="auto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Normal0">
    <w:name w:val="Normal_0"/>
    <w:qFormat/>
    <w:rPr>
      <w:sz w:val="24"/>
      <w:szCs w:val="24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 w:line="240" w:lineRule="auto"/>
      <w:textAlignment w:val="auto"/>
      <w:outlineLvl w:val="2"/>
    </w:pPr>
    <w:rPr>
      <w:rFonts w:ascii="Arial" w:hAnsi="Arial" w:cs="Arial"/>
      <w:b/>
      <w:bCs/>
      <w:sz w:val="26"/>
      <w:szCs w:val="26"/>
    </w:rPr>
  </w:style>
  <w:style w:type="table" w:customStyle="1" w:styleId="table">
    <w:name w:val="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5</Pages>
  <Words>1779</Words>
  <Characters>10142</Characters>
  <Application>Microsoft Office Word</Application>
  <DocSecurity>0</DocSecurity>
  <Lines>84</Lines>
  <Paragraphs>23</Paragraphs>
  <ScaleCrop>false</ScaleCrop>
  <Company/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Eny Ibiok</dc:title>
  <cp:lastModifiedBy>Eny ibiok</cp:lastModifiedBy>
  <cp:revision>7</cp:revision>
  <dcterms:created xsi:type="dcterms:W3CDTF">2024-11-14T17:41:00Z</dcterms:created>
  <dcterms:modified xsi:type="dcterms:W3CDTF">2025-01-16T22:58:00Z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01c2d5e7-74f9-4bc8-bfeb-ce3f9d70b52a</vt:lpwstr>
  </property>
  <property fmtid="{D5CDD505-2E9C-101B-9397-08002B2CF9AE}" pid="3" name="x1ye=0">
    <vt:lpwstr>uKwAAB+LCAAAAAAABAAUm8V2w0AQBD9IBzEdxcysm5gstvDr45yTvNg7O91VBhzlWFKkWIhnKEjEER6FeYFBUJFBaBoj8Oxi655+LKwzagHCDCr8Fmsv39R9gEhygCFZuQFZukTdYBUFrLtZdRcoxTdfz4bWiBIouUFHgzj9RaYGBWymoALYS8YvYQ5XS7grNCSf28BjDSSrLi926yTzk/1qiBnWX/HBPlkreFIm+7PW64KCTbyKbJq0MrM9K+g</vt:lpwstr>
  </property>
  <property fmtid="{D5CDD505-2E9C-101B-9397-08002B2CF9AE}" pid="4" name="x1ye=1">
    <vt:lpwstr>l+GYokS1nQCaA6Wgbdx7IplmVpdGbxzS2RggUZNXI0+4LVel1yRsQ8C4XPfdmukVQfwFYfEzVX2O3MszLObYVKXjyK4t8Z/UU4ywVVmOH/Yy3QgHvXcsGiT1jEQrhIhtySw02r+8f7KIvFTu8o+81gVkKSSYJN6LqFy1xO4qvcELRhs7959J1RhhrPzYfdF0wlmUzJhLI04+te04v1qbGU4j735OOaMGx5Cnu1t88oJEJAXVBPlGboY6rhmzAOx</vt:lpwstr>
  </property>
  <property fmtid="{D5CDD505-2E9C-101B-9397-08002B2CF9AE}" pid="5" name="x1ye=10">
    <vt:lpwstr>z1tUxaCHfCzQVJ8XR3N4WsNEeQdOt+fDHzA74rhh3Y17PoYHeCNqQjJEusphUPoxt25nQfxdk4S494dFZWZf6BA+JmtVV+9irEYE8Mat9ukXk28gE6ho+8I2RQo2fVqx1RoC23LlvO2HYaqC8pH2lOUUliCizGVwY45eMYPVhMv/Hqc4KdpfiHWD+/aN9EvjnBEvbq65H0216BA1sF6m02WqiSDr5gxtAcQKNlnCVBIwW+R+JESWXNSCT6dKHlO</vt:lpwstr>
  </property>
  <property fmtid="{D5CDD505-2E9C-101B-9397-08002B2CF9AE}" pid="6" name="x1ye=100">
    <vt:lpwstr>HMWgrGGXJdy24VKebCghbXH9e0dTuA9k3T7BL0ALJBUfAmOHT1jSm9aUEvHMTPnRxPIww5z+ObsS/Mpl2azA8qQcb2tDcx1uzbEferRPFGykhtG1IUWB6sRa0K1Yo7+Ehntp3BffkDMslyM+0vYhFsmJh/QYwCWnB6pDt1wMAxTuWNCsqP2NAspd8jKDlndZbQAYp7FsOOhWPcitjBzSixxBNQg3Eey+kd1QEns+6ysO7K6EB3NaKlPDxip9y9p</vt:lpwstr>
  </property>
  <property fmtid="{D5CDD505-2E9C-101B-9397-08002B2CF9AE}" pid="7" name="x1ye=101">
    <vt:lpwstr>kQSahQd3ltTiR/sB8QrJ2zC4zRn3CX+Weui3xI2uRKagRi+6P62ezJ1WKg3D0ZsKUQY0zx5k/3N47lU6PDM8/HKV3fd1UlW9iYJSbgEA0eadZhy6YJuOz1Pk2dcQXC6Bj6RqJcde8ueTlFwoiMzXlRii6vuOipfOsBt7s8jCeHVr307suo6u02t1I6OOGScBEi0EqEiY/Lafh5+izr1tokSUZfBd/Jhjfs40TiSX7/YCwbQqO6yByqiyhsGxMUh</vt:lpwstr>
  </property>
  <property fmtid="{D5CDD505-2E9C-101B-9397-08002B2CF9AE}" pid="8" name="x1ye=102">
    <vt:lpwstr>IN+SL3/52ROzYDPCH5UKhQwU7J4XDxB4rKYRusOdnSK0dmkBQ8gRkYB7uQh3LBd92PmhFc7fKALx6x+82KkuAGm8k9Tpdu0ZHavp2fpJhnoDt3gg6yfJGUNqKrGo0axon2SYlYhYDfF5RWVaTcheqpnek+1thny72qPmmRxdf/TI5HnHP3mpsLbM9e/+z/R5CMhwNlwdn3oKgil2iZ3HVXFmaaz8GPzpxvGBwvWXMci8IDtyJ5xdrI8oY49aZIG</vt:lpwstr>
  </property>
  <property fmtid="{D5CDD505-2E9C-101B-9397-08002B2CF9AE}" pid="9" name="x1ye=103">
    <vt:lpwstr>xZ/nRZouVLf+qvwjhPf5d7qyURUbW/ACRUwIFjoykspSmkWDJSWKp7qARVjcIxr+MBECWJzY+tD2lZZcH52CsAPD+X8losvaUxI7ry021pqAuvSjrzEKIWoIh3C7dny89biz0hWoipvhVDrBVMca7LHa5FnMT8pxbRayCDeitkMVHB5HIPLejEpnmbLFhNk95f5QnbDnZh6S3pElKl+FPeZkGhx3oHHPYiZgNTbxouVhU7IKTgGNf4fJd3eYsc1</vt:lpwstr>
  </property>
  <property fmtid="{D5CDD505-2E9C-101B-9397-08002B2CF9AE}" pid="10" name="x1ye=104">
    <vt:lpwstr>CN00duddfBudcYsAmedwXhlSeTso54UqY/HMmGIfnKNifYJsr9i/UzopNk2FnNAsQwSFN3Xaoll1ALpyjvNBTFOQBiK2tVPYydR54wn0I/8jvb6YK8Krnx/woLwFY0Pg4G4q/VCMg1L8Jsh2JXKAfKBUFfR+IaW5ctrsTrDBSUXyYqZI8XJxXxBDAgBlsJ5ZX9XaBgeGievqoEwjirVcVD+wgM8H5Vluoje/m/mIyMYCeJZxv/GD7XNeDqjNLvK</vt:lpwstr>
  </property>
  <property fmtid="{D5CDD505-2E9C-101B-9397-08002B2CF9AE}" pid="11" name="x1ye=105">
    <vt:lpwstr>ogqmXgXABUgM9A2CaqbEtzUWM44nsvTm5IKbWLA8h88Lauv7jtoJ83ERq7UCwrAQGs6e4XotaJLLeieHQ2NbxuHWYMB8CFx3/TOAhqA9aGpfsAcZV1BBKpa+IYtkOY5lqBgOSMaQKDX5phDC7nUgyWSovGT/7SqGb+KE+33X9SvAo2RTY1oFnDJ5ArkYsSgFDbSsd2qs8jTqg7VjO7vPFvQq82LY85LLOCm5p37IJGpDToyvdAJxPY8dHjJ6Km8</vt:lpwstr>
  </property>
  <property fmtid="{D5CDD505-2E9C-101B-9397-08002B2CF9AE}" pid="12" name="x1ye=106">
    <vt:lpwstr>FhiiYsLUCo2+D7BOqUjN/llsnYHuXqAvl2b8mQBx2y2B0cI42Z/1g0otaNm5NKYSTO+rxsg6m1fDse+mzqBMI17whaR4k0STmqO02VYDOVgA3wL7tZHBYb4qmYV0MxpD/SsZSwjfdIp/C/Vk2LmSVMt78Ah+puBbK+1b6qkYjCQGsnI/Ow0NFOEDKPktVNU+k3Ey7xeUbIxvy6UDGPapl7ytxG4ls4Oetl0WyT+K52Qx4enU/ID4P9zrlTmFYDM</vt:lpwstr>
  </property>
  <property fmtid="{D5CDD505-2E9C-101B-9397-08002B2CF9AE}" pid="13" name="x1ye=107">
    <vt:lpwstr>z1bilnqYLiE4NWs6nDLLdFCekSAqANVBgtqDbSHZCqDSKKNDuSYg62+etmXePItD8AVQKkgO4oHLaVfJtdSIyEZ1tYcC3Iw9OUb+ZOdvgvgG9iGE/5YsOmDAlZNguVYS85hVw+n82UCIFsjH97gt5//8mgXkSCgmtMhDk0uISGf+uXXhcS3oJU7PWCWxSQuhNIVUbk8lSGke1XJ+Pus0yTcBswePR5oaf8WnI9SW68hrqg3oLd/xiHb6wV4nNqX</vt:lpwstr>
  </property>
  <property fmtid="{D5CDD505-2E9C-101B-9397-08002B2CF9AE}" pid="14" name="x1ye=108">
    <vt:lpwstr>P6pPd8FWispPeFEvx0ie8tyyZ8BgwIk8luifgOLnrQr1CmS4voM3uatXVx+WlfatPuE4EMigM6TvHV4viNTjMNWl56wXqMzmvSyCAm/C70agca4+bCgy3GqasKpJQZlmU2pcMrjuhnuUtnrhQsm2imZZdiG2SfWl2AJQNOXrncRl9Wj6qrQrtKqNI40jpV4J82DcYI1PsOwtqDi/x5VPv8MyTiU62HoX+a20n35SpxCH4SvrSgbmfJpFc+VwS47</vt:lpwstr>
  </property>
  <property fmtid="{D5CDD505-2E9C-101B-9397-08002B2CF9AE}" pid="15" name="x1ye=109">
    <vt:lpwstr>Akbz+YdWe40uon0/QSEEmSaadcgNu7supZe8grdgsZBB+rjyr3Q1eMxBEcSfY0AbKurL5zZK4frOmqlU2CxQSF0hQUl0iSABEW97QzxgOue5lztGI3YQo/thsVRew5q+DIjGNNocoH2TnBaHgL82t/qIHB+k+OIlRS2NeeMO69xr9GyT3WeI8IKneK86Wcn5l+or1wa4Z6zFHOPPjG9mIKSF6EUCMkFLn8nHx5vYBHv885zkdT2/7PGU2vUpOIW</vt:lpwstr>
  </property>
  <property fmtid="{D5CDD505-2E9C-101B-9397-08002B2CF9AE}" pid="16" name="x1ye=11">
    <vt:lpwstr>qNHqeXwwIhmmruES6iWR0YJz7t8ahruXU5mLXIG+s8tRGgImu82kRa+goBLEellI8vEbaNGco0NKmMfjj2zk9bHY0h07lC/Jfqv4+h4WwcMZND27sLVcIYPEhNSByK7PtXuZnxSqyDl6BNFoKvUt/Dm8pyEbii7szCM17TpPfnQvebwsIoEwO/EAo39PpQiwCc9kAob7ovZyqsUiutWDiD0yZSsqNmmgImdGq1VU1+BSluPlt+2oy1aLy6QOGQl</vt:lpwstr>
  </property>
  <property fmtid="{D5CDD505-2E9C-101B-9397-08002B2CF9AE}" pid="17" name="x1ye=110">
    <vt:lpwstr>/Cc90dsjg/1mpsQs6HU8zHvh1Hc+NettNWyW/XoagyPwVDATwvdnmng5lytv0SgE4EBN9cnTYRQX2K55J4h3B074aUkg0W9y8INDLexWNIK5FU/nUApppJ3rEaTaZDIrHa6TEzTHd3WVPpWjZlztRi7857POSWM+5ZMT3UYoHIkn8gWWHbtYRoejx4S/JX3aG/5Pczlq8jLXCAcPDnJ/M86cMdh/D2wb/lL5YfcYwRKpMvSK1P4wXAOHx0J/r/H</vt:lpwstr>
  </property>
  <property fmtid="{D5CDD505-2E9C-101B-9397-08002B2CF9AE}" pid="18" name="x1ye=111">
    <vt:lpwstr>zDY5BgZZQ51KKiwZTcgv63vu2EpETmoAnycLJ8tYf7SCUJY1QfiuABDj3JEz9HLyR9/gImVYnEfAKn5MqwiBF8IVoNPi6CbV5aIg70ZZXyfwyDvzHM1+odLkKyJ6vzBHWSSzCf8UDr5Oz3VcPoLBlMJ+K5q1ngsQPqLDk3fmaVHamOA7AKe4X+4WRUlp/zr+YAIFmwNZ0jr3i0XqFTsD74jzkSQLonhCC/+8t7TdE97F5vrqEC8GemYKSZkqPi8</vt:lpwstr>
  </property>
  <property fmtid="{D5CDD505-2E9C-101B-9397-08002B2CF9AE}" pid="19" name="x1ye=112">
    <vt:lpwstr>o6BNYnKo2IHwKRZ90rBEGmaqkTuIncUTFgN2CJKhsgds+4x5QcTCGIFhaHbb8KX6Pa6VjtLs+9O+dAOfZAE1QZcusy1Jj6XyAqoKyiYqUH+kZxTc714fLhVvkohLpPGeHoLxUm0mZtDJYt72qAEa+K+V1/QnP+1h0bj1WT5sHlAH/M48XiVfuEzyb3XRefiStK+yVJoMaMQpEpSC1Bj8foTC0PqsfyL88+vwFnSjXPvWRgfSDXtwGvdrR7rFL8y</vt:lpwstr>
  </property>
  <property fmtid="{D5CDD505-2E9C-101B-9397-08002B2CF9AE}" pid="20" name="x1ye=113">
    <vt:lpwstr>Jgr4BpFIVDJuQU3cbXnqkKmeK67NzRM+3qT4C9DA4WDi/7UfFtZSW8mkrAq7qloppXOE3/pAkXsdKX/E41dcEyCJrBDaXIa9rq6PW69bc2PqavYnX5ZGO/9aygAjLKhi+/1JmcaZQwiS+nolvEPtkfQbmNrBfhiyD9rG0rAVLLSVx+VI57nGntu2U6SPWNaZ6o+rfpJauksoXnzMubvWHqJOXXkCpsukBWrnV0Jl2Fa3epyI2cia0a8XPf9vCSC</vt:lpwstr>
  </property>
  <property fmtid="{D5CDD505-2E9C-101B-9397-08002B2CF9AE}" pid="21" name="x1ye=114">
    <vt:lpwstr>72U+JnhXdkPVTo2f0WUQPWnwfvh25Ya07nGUv8UrwPMA7cLbU0X83IHyYsRePSDNYw5P/3LB3DchVdeOh2rjr/r/4zcKsj1AO/+ki5XA9JVRgwVuJHw/SQtYcgwIV3IcrypT93E++xYt8Ra6JSBvGpiJ8ShWuIj4LZY9K5bDnkyKsOr6+cgG0ufIpDaetYnqQWVkiza87HEJZ+9sMCxwi6qaZkFteqzKeSEwZsTflp3S3J7bg3kmvF9BtCJXtMg</vt:lpwstr>
  </property>
  <property fmtid="{D5CDD505-2E9C-101B-9397-08002B2CF9AE}" pid="22" name="x1ye=115">
    <vt:lpwstr>RYCpvRtjwyPY5enH+Lu+yRkxfHTfWyV5mB1yOrbJzDwt9Jzb66FXSFQIF04ErgTPQmMGNIMPx3717s/WuazNhoOYHPqNKFhz2Geb8fziXz6cjcwEHrjbgnc8Sww/GbgCGOin4zvr0VTmlpWska4krvJeQ1sDADlTXpKwP2sUY/ObtKEvYfJsCI8cE3RSVP1ZZIZygxMZW0cYpWuzhGb6C6GT4gbot+0avJdC5aD7Z5kMV646HUP+n3CQGFcZQc7</vt:lpwstr>
  </property>
  <property fmtid="{D5CDD505-2E9C-101B-9397-08002B2CF9AE}" pid="23" name="x1ye=116">
    <vt:lpwstr>f6O8KNDV4vhlmppmZiRsGQTqaWzmbQx/GlAW6ggC5ZuKXgpF2e/2prZH2xW9e3to6PLHy4T+zOwJqjO9+MQFJX7H0VpkfaebN2fY/hf9pFdnm/HRD5dRqSyKh+HiumTpPGuV8ROlUVDwHpmOwtPb64iDcPFx5c3+Pt9i2FO81Utyy6Bu+rWrXbcKq34kmkB+DbGOQQf0pCqmx4rO82x+pS7AucnCKKutf3wy6Gg0paOEpVcvTu3dtd/VkpB42iI</vt:lpwstr>
  </property>
  <property fmtid="{D5CDD505-2E9C-101B-9397-08002B2CF9AE}" pid="24" name="x1ye=117">
    <vt:lpwstr>EL0F8gAoKW6p+vHn9KYuFp15Xa5biP6E8g2Y+ausXELZwYRY0VklyDsMp7T1BcXDyiVsdn9zmuZ7YJPn2Bked80ZnBabwkOjCH1+LCK79qtrNjFGcGOOZrRyVwpOOgyJwB5KJrXx4JHhiI5Ri3WoXlN+5BIpLPdOI1co0X1QdknoAJibvVpHOBFYM2CHkF50yJwAxin2j7u6XI6Or33JJP5G46KXMDvBe0DfXcDN7fy1khXRDzFTKNaIFk2JuB3</vt:lpwstr>
  </property>
  <property fmtid="{D5CDD505-2E9C-101B-9397-08002B2CF9AE}" pid="25" name="x1ye=118">
    <vt:lpwstr>Ax4GZaQv/zW4QqK0zLNmFVhPOO4G+wHhsxAuq8UWj9BO48F8XSKwlyir+ofsaMNI5Rlo0HzDifvcb9fukorhkQjI7z68TYb3hXZ0InWXo+7+Qo3y3103612neU83dndyO0MD1hzjLgcaIDESV6qQHjxb7TF6emHfWFACWPJWj7bR6OJWnDEqLgqrZ56bw5wGsv+1OVKi1HVMLeUD1jHJtYgqVZ0hpaybS6xG+L/zDooXFA5C5NuGQI4KucR4WyW</vt:lpwstr>
  </property>
  <property fmtid="{D5CDD505-2E9C-101B-9397-08002B2CF9AE}" pid="26" name="x1ye=119">
    <vt:lpwstr>tQjcHVfdeuoaFcv1DZdq/6Q1IvRE0xQuV+Ni57GEYeyH5BlHR1qubOn4V/DTQYoidsXhMTCurlNSDa2Tsbl+4E6Z+2EFJQAD204WLN6K383fWFE3X4FKke2AeK/pXexz/Siv57Aa73GR3zvd7WN9iz99vZYIgVyEvPbcO/08UbzQW+79Bjd4WtevJ1f0eeCe59LrACp/3YsNyFUPGAU+JCKbIG+SnDh592FExb+Hqjpfujks4q9aavw/uVWMvZS</vt:lpwstr>
  </property>
  <property fmtid="{D5CDD505-2E9C-101B-9397-08002B2CF9AE}" pid="27" name="x1ye=12">
    <vt:lpwstr>8omXtaIKYfliQdjorukm9ST12JF+q/ikczgwewBlyhUXP9j7fKeg0ahm2RbVk7WbRhVEcuFNesaLpboch2L4B2X6eYWNshN8BIXx5mr+xShQrkHXHoe1CNSDFrNTtF1HUo6wy8p7KgHjUtM1f1f82V+ewYlf/jLdRZRiSoR3YITB1MGxKucX8j4GkS4yj/tGQaS1czytckSe2m0QUYan2kXi55N5GyfEc0Iznt8pRW3QCvR8RdAklxis2yf+Que</vt:lpwstr>
  </property>
  <property fmtid="{D5CDD505-2E9C-101B-9397-08002B2CF9AE}" pid="28" name="x1ye=120">
    <vt:lpwstr>rU/gwkH17JHBPsaZ/AbNfuN38v/mW7nef0QHmeMipNL6g5mixaCah/BZCZqb4pEX/Q2ctbfjKj/ceP6usXnOjfpQnI52WEhX5ZJqZdJj+KR6S6htIXjgsDZew7dESA7utCzzTn+7QNBXPqYga+kCaZUc7jHkhL8vnLqYzUUmDdHLGDRYJTYuJhSMdAO4lvHgVeCntl/pLwcdNtkmKrCaBfIZy1qyC4zvkHjBNKMH2t5RDtG4VxPY7gjt9cRRV1R</vt:lpwstr>
  </property>
  <property fmtid="{D5CDD505-2E9C-101B-9397-08002B2CF9AE}" pid="29" name="x1ye=121">
    <vt:lpwstr>i6j/2sKLxpx3imS3K/6/9krR6CzeVrCuHXtWvoe6hA2O5zlp4CmQNDpiNBTFKwb2VkidCPBNUPQIHHZq/WtBeTjJr1DUkTxeZPDsw7FUBxA+vVePa7jObZjRL+9Kw89UxbP6Tzm3IBVDC1iOdLHuxwnnPe6Q/ey2r1OAcXtp7SeIlysVzMIS7lkvLyKKGmfu3xbTfzPYhrOaJSTnlLD57N0tckT8RwXZiB/YfRf5/WYPwEc43Q9TVlZDuoRorll</vt:lpwstr>
  </property>
  <property fmtid="{D5CDD505-2E9C-101B-9397-08002B2CF9AE}" pid="30" name="x1ye=122">
    <vt:lpwstr>Cngw2TeE9UmxQluz8DZKm1CGs/b44MR3q08XFBdGHIwujej/V3HXXPwQRcsp79Oh/q9/zGFQgT7qSdt47dLBlXyTM/DjjIa/Cw/C8JYjrW5V6rPeHmnX1sEwC4XnqAje6wp1SUDotDk2ubNIC9/C/YFF/+4nT9o/3mwY3Dld27bXJnVD+/pGkS6uifVOAaknDCfu1k+1J8hlrPp+TNIrg98YdGoUPihpbEvppjIyyLtz/7+Jbfyl2kUDkSFBZQC</vt:lpwstr>
  </property>
  <property fmtid="{D5CDD505-2E9C-101B-9397-08002B2CF9AE}" pid="31" name="x1ye=123">
    <vt:lpwstr>Sx8PGNff7YFqqRz35LV5InL1sjt19eNQRMh+Pcd6kjoUubNXuEbplvCgHcE+qPBluAHueSWCI7uSECgOJP2wqKJtfd6rL+fATZGJ0LKlLDsyWQjFF4Hlyu+Ngm259GoK/5TCHle/r+IKbzk2iotbjDGtWob0cu9rZqtiIk4GT3c1c64IUTE9h29BYQ61RXAwU1wrgCLTIVPjXkqcO/jgY6RSd7nRwvmkGy4g+txEa/FdTNKbrvjGc83NAFEKopI</vt:lpwstr>
  </property>
  <property fmtid="{D5CDD505-2E9C-101B-9397-08002B2CF9AE}" pid="32" name="x1ye=124">
    <vt:lpwstr>ViKrvWYchi71lONzkoUuC8w2jTLL+qs8dtW8xYbstq99bZzzFGbvsJ9AKpua5OrqJ6BNfxljMiNYi/v52+mhheVMIIDBBsad7o71qWZe5yYAPA4FhwxqVa0B/BwMsjl624NYAD6o0MF/eGPb1sF09VkMapGVutBu4zjNEdegxLe0fulDFlMqMHRzfFWl62k9CLIByEl+u6IP8ND87DziHNeThFKkPMv0DDmjUXrp2RYE1jBlxWNr2H2gfSOGBs1</vt:lpwstr>
  </property>
  <property fmtid="{D5CDD505-2E9C-101B-9397-08002B2CF9AE}" pid="33" name="x1ye=125">
    <vt:lpwstr>JizTW7yepo0woWc2wNmP78Skc+Lqb/zQHPfaV2mTPogkMVWYrAc+bU0LG+2BapWinlQmcjo+MjldI3aH7eTFb53x28D2sIeFkmsRUHyesAx7L23S4xJfmMnpnuefS+h4xmzrUzN7ZalJmRfAxTwjndLB7GEPln0qK2hqVEfp/v91YVkdous0g7Htt/sZ1FmQ9J21ddgJCaKRv0qdPwgYPDF4Tu6Eb3dXegpFyYmmQ2Q7tGprhL/ZlR6tL9OeaB2</vt:lpwstr>
  </property>
  <property fmtid="{D5CDD505-2E9C-101B-9397-08002B2CF9AE}" pid="34" name="x1ye=126">
    <vt:lpwstr>6/lZKznE8BQR7BXF8XH6ofbJGOwqtg72ABTjPj7utKdWrQE2vYrh/tYqUSq15QocZASYU9cVG06O4aLqyf29CAewV0sNW2JVXpPkwTgu+ibppdt6vmse1nQai+KxnnT6JaXXTSW1XnsEp7Odh9GL/oV3GxfpViuTqNylPEUKOhL7qu80l2FB3fQ991KOavDW2A3gzTURjGd7dvro8w2D2CcTw3hdLHuNUkpBI7ZVipcluHFKF+qbzkjKQdDOZv3</vt:lpwstr>
  </property>
  <property fmtid="{D5CDD505-2E9C-101B-9397-08002B2CF9AE}" pid="35" name="x1ye=127">
    <vt:lpwstr>JKUtMrlqpWz34IhQXIHrmWK8ebnpOnizj8LyzRgDHxMDDbkcswPlf/oK8Sp7/UjdTkYS5H0Y6t4T6RY0bUiNc0eCNx1IDlAANHjm28pQxdCZk58a1mVwJbYIm/DU2+dfhvnWBgVkBs+3RdcqkeyusmT0rTNx7zAnGsIedVUnn2bwqehvy66c1EbXkSE0EcvrvAy7oTOK57dp0yVVqNCoUjm1MBAttcPxbXC1G+J0Gj8jlY0v1yK9EunR2V7ESGx</vt:lpwstr>
  </property>
  <property fmtid="{D5CDD505-2E9C-101B-9397-08002B2CF9AE}" pid="36" name="x1ye=128">
    <vt:lpwstr>fnjZaAWsve+K2jpW+l6IJpCm9wH4RR+f/k7zyGR+1BTJXzyfeBzxKyJ7xiPCmZMKP+WyXvsCIuHsl0v4ZJfN+xgatGXydg14a9t1k6anbz+rxubzq51KE+i+b/zHGXcQ35cNYJfA0x6XdW8KAkJ4YooFfwHFx0BtSb6HxJyX84Gz7e3+ya8mYqzM91x05tb1xpceQ3Deh8pi+856mpgLn7G33DOegw77mLd6OqrRjiGwnJ8+Da11sI3x9met4rk</vt:lpwstr>
  </property>
  <property fmtid="{D5CDD505-2E9C-101B-9397-08002B2CF9AE}" pid="37" name="x1ye=129">
    <vt:lpwstr>NFkrtWsC0TUbvYzoZZgHb6rnHLl3mXZDgj97d9LsJqLI32iV1FdYUVViLHyqFsFZay3Psp5NO78IkEJMH1CRQm8nnEvOXxruLwx+2lWU1MHjWltmBfhpzJ1YgK7J4JZ1eO2r13MoTgkcqRnttHryEOskwJMYGW95FynprlV+3bR7cXGyIlQOaZss3XEMeVSDrTqU23iaZVdeiiQ+w+imphVu3ELHh3KLi+hVb08hUm/wwvA+R+6fYH/8xpsEp/v</vt:lpwstr>
  </property>
  <property fmtid="{D5CDD505-2E9C-101B-9397-08002B2CF9AE}" pid="38" name="x1ye=13">
    <vt:lpwstr>EbvodKi+kC0b8cHHA9rbKL5DQxFj8clf9ATs9SbBYbNUqOj1eJ/1Fz0vtWD1cST4izLfmmWiWCzEvWoeXZ1FpIuOpB2mVpvwKT4hJ4bjAfi4j7XNpqZ00dLCS+q/4DY01lkDJBmrb1ISof/hlKJLfbWqOyWQ9Yfjg/ELhm7VhTf3mNYrv9TvAa5zrUqiBaT4WvSqIobZXN/6ZFWEjEIs+/Ydmbrb85hBZSkHRaCoNu5gjN9yLXGeP6y1CcVm7fD</vt:lpwstr>
  </property>
  <property fmtid="{D5CDD505-2E9C-101B-9397-08002B2CF9AE}" pid="39" name="x1ye=130">
    <vt:lpwstr>/xMEcSzRFGsI6/ztN3Q+LebvVuPtxCsA/64BDs/ON7VxKfgmb65LV9ynBGqA+7suZnAdSfr0Ecs2Qemvaf485zdlxbZWuMFcE29e1t+34F8B08KdWbxsY+HXP9IF3a5ExraOwCbWoqqqD089ZlyM8+pcSFxOyPbHjAK1INX2JS77noeFZ/eECey+Fhslyh/LaXQlgz2hJh6XoaVuPz00mhafQWvvA+8I6N6HunIyQ9fyZXVW2DIplkdeh02EI+P</vt:lpwstr>
  </property>
  <property fmtid="{D5CDD505-2E9C-101B-9397-08002B2CF9AE}" pid="40" name="x1ye=131">
    <vt:lpwstr>vzcTFV4jYYtlON1mCeC7oyw4v46Zr3jhM4qyU+sYO/lM8uswXHvpmazfCrj/UttqDtI8RiujMYD3cOAvcYZO6wwIWJ1wqRhvNhIvPMstx6WtpxGfI2apjzH1dKghtrkEvX2/ewhMspUpY+jebE79+Skd19HIB9qFjiViedPFtEjhHob8ItgKL/nvbB7LygcsTI0Ge9XLZOfJ18+70mXDxFGdlMyZJcDmta2mXNTGrLotHj7ONvBIEMRn/wuAx98</vt:lpwstr>
  </property>
  <property fmtid="{D5CDD505-2E9C-101B-9397-08002B2CF9AE}" pid="41" name="x1ye=132">
    <vt:lpwstr>+DZ6zVuZ0QQx5w4nznD+9lQqOkBf8ZMZPlF4cMpUTHxNlEmeLxOEl3Pl1oGFrnJ2nKbB1nd7UPtANXra9IghyUpA0ZWlKxo6w1JEsTowQ3hIitMqUnzHsEgWQ8R7mf/Xth4SCC+CF1Tz0/e4xxs/aWtZIqLwRDNhlnygzyboSRIBP0gJrJar9GQ2FEvEQO6p85lVDBVGGIfYdZM5CKTbzySVnFzO4CXglintRtIhTdL/nmKRX9jV7Q38qRCH2QQ</vt:lpwstr>
  </property>
  <property fmtid="{D5CDD505-2E9C-101B-9397-08002B2CF9AE}" pid="42" name="x1ye=133">
    <vt:lpwstr>ibjJtCk0Lou4y5b3R7fErlDzQiyTJQIKyIyqfRgIrDBpxip7j4YaEAoP9hsY0UXSp3clwdaqvkzexMgPbJ149vsPDj+ZHfSivxnwXiqIE+IkE/noj8LFS/hT0xpcCocK7QRRv3Qd+mcOA7xHnfyN5Dvu3v2pYJYIMcVrgRSbgaIdnZHx2f9VWc6EpcGkWJocGxXo1bTm5makNKANI5n8dncfaskoQhC+IBTktzgLJOccdkjOS4eoP37/WR3S6p+</vt:lpwstr>
  </property>
  <property fmtid="{D5CDD505-2E9C-101B-9397-08002B2CF9AE}" pid="43" name="x1ye=134">
    <vt:lpwstr>otxemUHxJEAIkD//6ONP7ESx1bFynOrCB4b2ysSdWM8IP6qGduP3Roj2cc/ORZpyjbDz0Mi3ETdlifN/L9lSsgcrbQ/XzQqygGkYK+2/1B7qdraV5iUvjFAfsGLtWuP6J8XOzMySEr7YH2S5c6KnVJLeYoP/xlYw31+LER5H5U+fPLXif7EXSdLtlM6+NpVnW6iUO2QWpTVQ0u01irT7lAZ4UDwzEw4Q6MsxvbxikuvRcbR+icxcNkQtdO5l8QL</vt:lpwstr>
  </property>
  <property fmtid="{D5CDD505-2E9C-101B-9397-08002B2CF9AE}" pid="44" name="x1ye=135">
    <vt:lpwstr>wcr0t9rLSYdocvSkwIC8A68MHJB7+0w/BL+9uZtALoC+5LJm6b0T/KSFPfLGe78rvDf14QC5ft64Qmw6l0OFy/YQqkGxwsNThkroIEZsAELyn60pbGMLy14lVz2cjWruW9sup+bt8Nwh8n57djw99ySPPl1hXvD7bzUGKwkz7v4qoOBNZvBnsmU5WKy2JERCJ9VCGi8ocwR1LBKD6l60Xxy+syRczFtw65fuAbrCbo52DvdJuXON3eiRFJW3sHZ</vt:lpwstr>
  </property>
  <property fmtid="{D5CDD505-2E9C-101B-9397-08002B2CF9AE}" pid="45" name="x1ye=136">
    <vt:lpwstr>pbUQH9q4i3vjHj64hHEWm8ipme6ZYK9yz8kbFQKipMOUKROO9hag3RubeioaqjhMAOW7ZdmWa2H+AEaBe5+CTkTqYd2OMCeROAAgJicihrrnUQl0hPfVg7jRSfz9rgiQDrb0yTUabWIdaY8NHGoYXIUBSzrUxI86JBzmTlCV7lXwaZ6ZN9wffOfKFMeYhb6Em78Bmx2Io0i71eo+ISs+TaMKllQZmTM4VPEYVw+0nx3sq+B7zxNDOzWrXHr+vix</vt:lpwstr>
  </property>
  <property fmtid="{D5CDD505-2E9C-101B-9397-08002B2CF9AE}" pid="46" name="x1ye=137">
    <vt:lpwstr>5mYAchCEVyWvATRHRyVd7So3ZXpalmfLNDysIUtFOj3qZfhpIgOxASEMIaOLSjHUmi3XdUANp/0joqhdbpuSptFVk5oVeTY71uO1TDBbLFwxMqj7p0ydRuJXl9iGW6kfuvQF30xG1WPgrrBUUltvhmbB4Cm0qGNNV3rJvU805qfGR3hSZAAm92wxSk2UQs4DBLHcvgw5USL3Yx8ihBCdeGdD02qQw9VFh8oVQ6uyFgl+X/BEUnBRY+IGyXwod+n</vt:lpwstr>
  </property>
  <property fmtid="{D5CDD505-2E9C-101B-9397-08002B2CF9AE}" pid="47" name="x1ye=138">
    <vt:lpwstr>BVc00zH/lLh9gnLMnKoejZ7TM3dIXfN8box86r3dKKZguswm5VAmmKHO/Y4PBG18xzYjezAs5FhLP+5t2IPYbUFMtT2h2zxcH80NmZMgmN4JsWmLuB33dtkd9ps6LNr9C8aQj54N61oUGT3TE+na14YUzsebeN3pD2sGJu37we+4OnL1b61I/YQp56fkZO6Jp05CS9E67VAo4S71udyHs/pIdfkOsEfDGvH8Abw01TN+OVo7BTJSjBDF4ptLO4n</vt:lpwstr>
  </property>
  <property fmtid="{D5CDD505-2E9C-101B-9397-08002B2CF9AE}" pid="48" name="x1ye=139">
    <vt:lpwstr>Ji41YLmoWvyTaVDQ2RAWYIOGOmlqCPJ94DlAF7B6CGvksEO8e+Gp3H3Vh3jFJYNdLcKTYZ0uxLjTWX5fGO8C4OavA+sbJEH0UJyHgG833UM3ttDOFUOFtn2+303dEBHx1z2Dz5fvzfo5LeVq9esWmDs9xRtMJYOyUX2lWywo7LPOWgAvOef6wwC4U1LkMHDltatOoMBkIbbxy4fnzAZXPX+6MwRTm58Vi9xYsu9xkPxoSOnPAfHuCxBk+m0B7r2</vt:lpwstr>
  </property>
  <property fmtid="{D5CDD505-2E9C-101B-9397-08002B2CF9AE}" pid="49" name="x1ye=14">
    <vt:lpwstr>hgV4t1wgaJi0riiH+h/gYEZsGNwIsgmZmqKFWUpR7ryKXprry7EMnivF0Tzmo2yVCbsa58dTzMa1UEQ3046NFLEFqkiFI78gyWBfNJfTCmI/h2ny9ZBuZT6NmwuC8G/TzLnwGGwdIvHi9OIzr5EKhQ59fHbX8t6RxTtz9I8eUGhV2uMhqc9iH1jEMb4Ghh8MJpYnH3fmXTeIMEdwQ2QWEfX1wZugO1LD0dCJJvskNzSd9ah/KRBr/lHpi0re91+</vt:lpwstr>
  </property>
  <property fmtid="{D5CDD505-2E9C-101B-9397-08002B2CF9AE}" pid="50" name="x1ye=140">
    <vt:lpwstr>hHPpQM/SbKiRKAz8FhPl+jsFkmN2pxTfvUqcHhlbirFSaGM8wvZpAu3sV5uLUvCTvzzDNbRa2+VF1FUio+zIZwzg9AIp8JUeROj5dwLy2B7OD1R4/XFvMBH3AJxypmuLAWEZLsZkdpng4w0hJpPPAl9iYi5SMSGPjw/OLpPd3tUG+lLlZOHKoPC1EYgqlLODDsfRvwnnm2uZCgtRj0dwuPd1+uvIOPTyU88EG6XhkxNAyk/2xopNBdBc/ux2vnd</vt:lpwstr>
  </property>
  <property fmtid="{D5CDD505-2E9C-101B-9397-08002B2CF9AE}" pid="51" name="x1ye=141">
    <vt:lpwstr>f7xgwBfwLNFkZEGBv+q5+TzyWLgGlmwiAfxSw9m1Kgc8so1kfq9iq6N6IfuZXJIMByUadlZ15EM5TvnYhP6sZrfzqlMwhjsGmX/g5Ra5Gl+6UcMbz2k2Y7toxfr/u/hHHEeaDGwGp9gY/a1aTlof3ihRPAQDmfE25qn2MkZQNYtZIwQo+jjdFNUDZnbBXhPzc1Pwj3kwFsTgGPCHRP8pma5mRSlqfF1tNIhuDdctSaKEnJE2jbF21M6ePpbd/Hk</vt:lpwstr>
  </property>
  <property fmtid="{D5CDD505-2E9C-101B-9397-08002B2CF9AE}" pid="52" name="x1ye=142">
    <vt:lpwstr>F035A4iH9HS/aoEFUi3/K7AqI/p4W1jB5nBo7V7ai06mQM5O87xdYSD8yXFCpAjLb6gCpoTZLyrn3k+jNnGSrFfjhzIyaZ3Q1FdkMlHFhQ9ysk3PG0bOSHLWDZqCBT2w0CWVqyijGcz2ZnOLX8aQyl4V8XW00zDwGNJGEWwu7KKLEq1mmL4/jdbhME6C3g1EPGcIPb1noN9nZFkTYgvw3IkSqwxJPPoWHhPVDqkmU6AMDu+IHGVrdK6PgGc4sQe</vt:lpwstr>
  </property>
  <property fmtid="{D5CDD505-2E9C-101B-9397-08002B2CF9AE}" pid="53" name="x1ye=143">
    <vt:lpwstr>FwdXAdwVX0Ai21AG9kLvrXpT6rmH5hXvOPVqbD7cMFkHC1uBOUzBaf3WcDyMw4qdxy3BdLqhmV9tR3IBTOfzs0aC4mV2PnpHK5OXx41UZL/wPsvsKXNwEDyrujRPC9xqL4G+MPKVJ3EPYWKqTurLzY9Y76T73qhQnvY3YlZd7lQJVuzjd2XVPMBPCFsaZGqiKmiWi+EloF78GB+BYqQ+aOPMZ2+NFwN1x8yFp+Saxlbj3O+YpuLk/FIKoBEPdQy</vt:lpwstr>
  </property>
  <property fmtid="{D5CDD505-2E9C-101B-9397-08002B2CF9AE}" pid="54" name="x1ye=144">
    <vt:lpwstr>W7AP2xJx9MhCOZ6QyfNNLa6ovMCUf2QW93eXGFtCzGNq09y7Lcu6qTKw+wvWbX1rIorFA0knDlgdA+TLDAt2DmfqofVdmmPE57Nh4+ArJeUqkaBfmm98Wz0BDJ0umNCi9bCl/qZq5pggF6gadRqcUvKAfPnxBs2xZQlhqHwnMkK931ClOyz8ikvq1BvYbg7tXj7Q9sP9JEDJqlbBTkSpEGQhrEJ1qcZT8q+DmZ7qKM2bf7h0WiyzA4qiTwr647z</vt:lpwstr>
  </property>
  <property fmtid="{D5CDD505-2E9C-101B-9397-08002B2CF9AE}" pid="55" name="x1ye=145">
    <vt:lpwstr>wLfVNb+HlscYGszLSgT2t8Lrdpqf4AVgt6vodgKdUZCIJ3ZQ2fzge2p+A1n+gdQTfErwbgXGpWRYgr9wNCE5E6FFV/TnTuTuIdtHA2CPi19qMgAKaKR3HQ9jXTXFapDagH5myjGBrv69pe/g6KJF1DKndA6y7z6lt4qykCHnz24+q8l9xFXVj2B/QNjfz6ZaXcVZMvzDpTkGlpauFGlskpRRKwzK3QdReQ71DV4YoD4NR+EmFHjZJBcvgCTHsC3</vt:lpwstr>
  </property>
  <property fmtid="{D5CDD505-2E9C-101B-9397-08002B2CF9AE}" pid="56" name="x1ye=146">
    <vt:lpwstr>6V/fSDgZjdYR1xXQtDTm+Y9DGcRHz3TUn9DVqTLtx/4mU802jcP4zCbic/rzcOXIarkD5zj/G7WpEm9ojgqzvqrs8nL0tXujIyLOB3l+aOxtGnsNV3c3qhjeYGeeNPjqOQr56gX7ku/tuK3/YliHw9wmALgnRSat5D1t9Mzok3JN3BHOfaR2d8ymrOH3CPAOCZT5O3veiZ+Y4atfhdfPDh2HaCLyxhZXIHxzcdRp3WmZOhbWQtGDzYfvmJJByqa</vt:lpwstr>
  </property>
  <property fmtid="{D5CDD505-2E9C-101B-9397-08002B2CF9AE}" pid="57" name="x1ye=147">
    <vt:lpwstr>mEkCG6gxFB1NBWQEaxmd0bgfDup9uDjEAahOa5uEsy6nBytNzUSJ0r7q8B0dnox/jNKywcA8ijZ0bUWu/gaM8gqP84AqObHBYywKLR+ikd3G/72lK38fXpJSk8Tcr4MmMMUUAuo9nslsuiBuKRWe9pyTwG6cnF8dHnL9OS03RK6dYyZNgTXR85Y8uHhOBYOGMCFDkz4bioua/GyxyfIuxCzKo8XBcEmOeWyiVB3/aQC/2WB1qdtqwa8hYV+d75Z</vt:lpwstr>
  </property>
  <property fmtid="{D5CDD505-2E9C-101B-9397-08002B2CF9AE}" pid="58" name="x1ye=148">
    <vt:lpwstr>zl4rRs07flDvPznLR5/t8Cmi+pOAuntUIA/lzB1HJxXy+CdMcH3NAY6PDZRV/TvkkJAejcOsWjy5sxaNKPQ8xWuI+26J+IaHKOBcU+O8q3ZuJEmaDIm7Z0ofxqF++U1/i6XrdOEfT4nqn892zPGMdrOM652BdOkX2YtCDVkqU+expNXpdA19rWvX47WeYCHt48WbmpZGedWb2gYVOz2r1j0INd7jzn2TCiHDF5LFH4usJhTcrrQCPlQ7rVdej93</vt:lpwstr>
  </property>
  <property fmtid="{D5CDD505-2E9C-101B-9397-08002B2CF9AE}" pid="59" name="x1ye=149">
    <vt:lpwstr>GvgP7pBpYcEr0s9pE1NiMzcq034TxNEweMU/9hXmkFJWDJ9mLdH6mO7+ovWbeao/pDGSd60pzdCpvJG4GAF8FzqW1xH2v2rgwvM7Nyli8YD5/Nyb8ZdcfNiNiC5vZSY+jHu82d8OQCoeYQskhIK0N256V2AHP8dsTqbsjTUcqJU1vb3DARr0YsQCv8VNPZ8mcbeeSCDFdvjfXEzdHGY5bjUgi3HmbYaTvc5bqEuKtkWvEoQWhY7X3ceO4DnTDbP</vt:lpwstr>
  </property>
  <property fmtid="{D5CDD505-2E9C-101B-9397-08002B2CF9AE}" pid="60" name="x1ye=15">
    <vt:lpwstr>s1zoWQQhTPGeSStjFo1IMh2wTMk+9Dee7TPWE8d1E6RDkAmfvxGtmCc9GNP7ymo01eTl/6TTOMa35WF7Of2u/Ptdrzv8wNsjm11tcTLoIuYsJJOms8tflyym5SJDvucTDX54pT3VKApoNSKiZeLYH/QRZBl2VMTdrXJyHyvaf5iLdYlgHvXs8lU/AIbnQn6S0eQyHbHRLItI4TJZ9HJ82vNkc6e4RB+ugzBfzFNBYZgOB8dgFaaUD4nMKGG7y4l</vt:lpwstr>
  </property>
  <property fmtid="{D5CDD505-2E9C-101B-9397-08002B2CF9AE}" pid="61" name="x1ye=150">
    <vt:lpwstr>CBtFiCQiEbQjibRfXqFmQg24m6V9kjOHj3j23Fdak+SIznB4xCNNesDfXTe6CfPSrF5CiM561jovdGBbHEhYtitMk3q8h0Kkb6Z7cCDNk6FGrCRUeNvyOqg3Msnpq21JLcMuk/SyDb2alrcIPEclZnkAowK+4mD99n9hb/fmF9E4HvCE8FedGIKQothZfjUdhEj7Kj0CXswMFHb4k2vBrncr5s9lNlSU6sAXO+XbvKkS4VT2SJfi54uYoaIx9uW</vt:lpwstr>
  </property>
  <property fmtid="{D5CDD505-2E9C-101B-9397-08002B2CF9AE}" pid="62" name="x1ye=151">
    <vt:lpwstr>4/gJ/c3P7EDdyd/22T9XgTDkGFHcgRfTvHYIwdO+/RXdudPfIAXEjLokrxUFJ8K97MBLM0RXfnBrrQzsVnEaJL3b9ZOAqn/dRegUi7HE8qoqJvibsj8qoq9MO1RXNWD2Eh04PFPXB/doViO3ckpTeuAAfTP08y0mDGTBXtvfymrHjqoJSOdgH3L8XGMYpVzMcILH4esG9KtnUYfA066IEwWrJAfmveHUjnZAUMFM8bX+d2pWjCncfYBeYFLgbM6</vt:lpwstr>
  </property>
  <property fmtid="{D5CDD505-2E9C-101B-9397-08002B2CF9AE}" pid="63" name="x1ye=152">
    <vt:lpwstr>Lv3rWtiwMYO01mgn9qgz/kq5nvXvb/dOg9yD9QRQKvcBIZSr58lZ86BEmRQGSj4Xw1YEqK65U/9+EPobB3emtlbLHxf30KKVtiEAZdHysxV/FdPC0MzD765X8tpdrmyzF2iJw6XvXh5cHH8dT7Ug2IqKVH8BgaHLH6JcEsRR9+AFG+daaA38DWVFzy7IumgS+ZKn/QSncDmPygThw1ylvsot2JDnA+GKDte1sVhzHwyjSBLRSpRyMwUzS79LhWx</vt:lpwstr>
  </property>
  <property fmtid="{D5CDD505-2E9C-101B-9397-08002B2CF9AE}" pid="64" name="x1ye=153">
    <vt:lpwstr>zeH6CjX8PxIaI5bumwgMUbGsQ0F30B8dKh+mbi+6kkbpQdViFGCmfc/0zjVyuy1ZTE3MBtb1fKNG84JOwApBjkRqjdPQuGmh986fdfddKJ1dj7BBx59w252MmnhPeONhyaF0+56o5iCNS30vJZtzHD8n3kiyyofCUrupixYHc9WKuYuCHB8+QCxNFp7zkuqDzAHE2Z2zJCO3Ik5ASJucspODV/CwZRS5aWH+t+TDm+2mmrvQrbDp2tFNfr3/Qaz</vt:lpwstr>
  </property>
  <property fmtid="{D5CDD505-2E9C-101B-9397-08002B2CF9AE}" pid="65" name="x1ye=154">
    <vt:lpwstr>xgsJcbJQKV79Uj+cNY1QuZEaEEhuL7emNRd1b0JwqLmbnnBOg8H6FIXpoe/cl2t7Ge8OZqnenDpMVUau18kZdrCOB+fiYPdMSPfV+ipGT+Gz5ckj4EaiiWb+VmD/Nr5jAbDzFQEqo4hsERg14bfusABt+eUXZizCQ0k6w6tR5R9G7ldg1Z7lwzLvYYWIrcni4Txl9wvdhLZ39+rwLGgnHnExEd7Lq3yNB3zxAoB0IXKKxvy6uD8a2hJ/loT3RrJ</vt:lpwstr>
  </property>
  <property fmtid="{D5CDD505-2E9C-101B-9397-08002B2CF9AE}" pid="66" name="x1ye=155">
    <vt:lpwstr>lWZjVGMFVZ+DlESvWVVpvnjWXYUw7h55CDk3tq1Uxtc1eslAu6VyNyP6KlogZG8LWOnEoCKtfvODm+vHXy5Pw7IwNcXOnmXVqIbK2JwTddMZ4nk35/Nqx8TpoaucyR/7EWI3AGxKLLQgIBZsnLeTP7Ogo3oqhv3qwD/2iifvPcN5R4DIJcGEi1RQRRtZifMra3hiV9mTDiacSeGlkvMMqkg6tEL/zHwj51CdCJn8lh+mh6RidtGB0mHWcrI2eDt</vt:lpwstr>
  </property>
  <property fmtid="{D5CDD505-2E9C-101B-9397-08002B2CF9AE}" pid="67" name="x1ye=156">
    <vt:lpwstr>XTGk9KTX/EablWATj/lKDnr9PGi/T/fuL26QTqRznpTsBO1lxcQd7b75Zgl3ICkqBGmaZiHK5RwTToGJYY5SewX9gou88dNKa2xzQ076nKw7X90hHKLqLHlDZCwL9BIjjhYC6kmnZiWiiMVXob+/uezFiOk9k0SxmfokCacFyInZsdZQsRYoZzauXySRQh8aDx0P2kqnwCwQCeAVXAVnWYYds0vrQItmyMvynKl4xGiu5rLmHkrg+9mV5614pSm</vt:lpwstr>
  </property>
  <property fmtid="{D5CDD505-2E9C-101B-9397-08002B2CF9AE}" pid="68" name="x1ye=157">
    <vt:lpwstr>+5ho9lJ9SGZgICC/EWMcmkrT20zZrHdm9h0Ev4n5+hgxDbkftgJWslaq+6uNoOPtmBdJDMBJpIcX3lXy9o0AoMhyCCMXQ0sEwWxa/QYkmrzTINDXnEuZSmjBlKZLaxGaHJfm8IhLC4/6Vq4abuVdh1jiiUZ4oRN+F7uTo/XFohKj+rfkuDHjXbp5uBNa4qRzVplAE1sAjevwPtORSe01EfKFESl+kq7/oE+yVX7Y8zh5FWsJMosjsuFrQJcKsgM</vt:lpwstr>
  </property>
  <property fmtid="{D5CDD505-2E9C-101B-9397-08002B2CF9AE}" pid="69" name="x1ye=158">
    <vt:lpwstr>b0VKEeNmTrlI19vnSCZQNr90Hu8U6K7gfyEfG09qtAzvWYC+XmSvRFRZ783ae6NuqijlKkOr0E3bYop3Bu7EqYz2eM2q8v1zC6HFbPecP5htfteV3w4jHRK0CpCEOI4LjmzUsUO9l9j+MD6RAP2lU4gsEIMwxAJKqVmjWTDhmCDpQz8wPwn4cKoZmTBIbQocYVccpBw7r8yD08qKZpVTqdWI7MV1k2kFyhc4ICrocnSwQELtNwqklI4gGsMoyRp</vt:lpwstr>
  </property>
  <property fmtid="{D5CDD505-2E9C-101B-9397-08002B2CF9AE}" pid="70" name="x1ye=159">
    <vt:lpwstr>vZEhTrchaojGel0vqHI8JqotuNVmkjsssw4Yz9THDyzFzdHkfTKN5noV5tCMBcRcDE+VdgIFxKP4iz9eh/kObo0SsTk22o6nrBcpjgN9gXpdcyj6GYrrwnbL7WGoz7l3t/xnakHV/CjeAKcF9FodiTOG4b5A01eduBCJvoW0kZ3MWaUibuuGbh6Q2TiomRI2boAIJ1bUVZhbzy34i5mGyGDPqH6A3XCk0JPZW2NHNiJ+oLKyW/bcChEw0pcDFNL</vt:lpwstr>
  </property>
  <property fmtid="{D5CDD505-2E9C-101B-9397-08002B2CF9AE}" pid="71" name="x1ye=16">
    <vt:lpwstr>ma1y0Hrl+dQQAXv+ZN2A+4uMuTvl6ExRImPGlVuhbEcUEo8EjeZjX+O6CQV0rjMkVN77jYetBtxF9mKu2wAtuQzchRNqWHb70Y/tL6ZXgX7Cm/OpaOqBOj4cJYSqosS3wdvPIE+HW40ag4CnbpwxdOvOF+4wrctelbbfMKTWJKJ7BzJmRlpcAXDR7eY9Iv8QF1+w+EyxGYvROWlrFJM/evdn0RB6JOON4rV2Q5eAxfWPOaY5kF/m8h3/K2PZGml</vt:lpwstr>
  </property>
  <property fmtid="{D5CDD505-2E9C-101B-9397-08002B2CF9AE}" pid="72" name="x1ye=160">
    <vt:lpwstr>+ukBShB/27Soig7CczMWueUfeahjNPMiTTNvVk2DJRDnk4UmwlCPmiDXC+x202qhCkTfjxsR0iMcb/ETdeiyBVg3XIO7FhfipLPKTyQXWeAD7JDBNII/BDvU2DohTKfyhNSCcZgS+zIjJi4rncHJW3WkGNfJXWbzRB2I6pzJh5/aC+DIt7X6Us9t0E5cAxdYt0ZmH79KXstWCnYhZxPs5hWvF/wVNvek2SaE8iIIB3Kwv+bF4HOKtaXxOWDnl9/</vt:lpwstr>
  </property>
  <property fmtid="{D5CDD505-2E9C-101B-9397-08002B2CF9AE}" pid="73" name="x1ye=161">
    <vt:lpwstr>6gazpWTPISDgkCH58r/Tfin5DQGagAR4Ro1KC9lw1gLQ1Ku41IatpbumJvWhNieDKIrRxW4w3lyshsbhe8sHnONY00Yd5Kyjwyl8OW0BoRNlJAcPIxzFh8AlNyy+P0CHY53q4LU+gpkP60j5epM+DIHdgUnwauz4Yh0ZvC1wdaOb7DwjwR1SzksFeDSiyuUrYw9vyJaBWu0QsP/Tpu2+iU3Av6xqKOdosC8QwK/cja+qHcRZZA68QbWyQ2NafE4</vt:lpwstr>
  </property>
  <property fmtid="{D5CDD505-2E9C-101B-9397-08002B2CF9AE}" pid="74" name="x1ye=162">
    <vt:lpwstr>UKetrGVID94X8DkrgOS6VHW99Xfkx+1bJ3hMndYk68YUEuXRhRNr5qRSnyHgJNOwwSk4JCuVq0qJ3YuWBojA1bqnj6Ki529RO6xGdnXSs/mCd2cxMM//r+I2ws+ZobvMCsKJVO4X2FcsTCqWQF4bDk4Dbt5TaiA+zAu80juKso+9VtsGAcVJLcaO8L6LNekRIqXxy5l0/Z80WI/rLFC61NTE15FAtNPDicbBthJ42vKgF7svInMmQl4NSW62LF4</vt:lpwstr>
  </property>
  <property fmtid="{D5CDD505-2E9C-101B-9397-08002B2CF9AE}" pid="75" name="x1ye=163">
    <vt:lpwstr>v3E6rNT9tZfTUfwocnYJUSmVsLb+YME3RJqbOzGrzOlG2HVFyus1YDyeVHwX6XIAMFWx6nOm9BRKLFzxebYfqRGHnArgWIQgQnb68mpfCPv8D5bif9+LdtVd0OlkYhsQd4Sw4SnYfPdl7ucxMGsQlNufhrgPRNK8RwnUDNkLMNkYE5cfHOTgF72oImyOICC5GvFHygpbeS7fvmEGX4c4ECD+60oddV/NfHJYD1O2Nqjlk+927AfYkFFoSHuX+U+</vt:lpwstr>
  </property>
  <property fmtid="{D5CDD505-2E9C-101B-9397-08002B2CF9AE}" pid="76" name="x1ye=164">
    <vt:lpwstr>bgtF3bzXg83Q5+VEyGJt1UfK+TJzn1vrfa43uzACYVa/13U3ZKsVqKyBpRKNakX0KMvFQFI6z/3eUco25JXGf2eEYK1sQHG/nZd0wzHjf8WofSPU4kr5afTzfSehQNOkCoD3r1JBvx4uAog0tAKCrVPYUFrzHvm2Sk6H0rDfojDtW74AowrvR/IUE8d7Z/3ahwdE33GQUdyxbPFH8sB5QYcR8u3xe/SwMgddnLEU4fYotuJ4VKLaBifStyZBfEN</vt:lpwstr>
  </property>
  <property fmtid="{D5CDD505-2E9C-101B-9397-08002B2CF9AE}" pid="77" name="x1ye=165">
    <vt:lpwstr>6sme4EfTT3kXY/oWn4Tt9nnTxy74Z55Pmn3QqdafUj+YYKrUoy7VQe206CRM/iYuXDcIYX0cGH/WGi10ujGV6Lr18DDPzr29satGKcqk4z+m3uULhBemuU1bNRKmWdMDXXKJ9Uy0kwc3Y9phz2cezT1H2CARdqxYw1bgHxjSwjWoJTR05+AGAEC0vK5n2utdBVWlsEQL5pPFvwOfTBcDVo6VWEHQdGm43FHUjXdRZdjumxQqZ8Vg0BYJqZSn5x2</vt:lpwstr>
  </property>
  <property fmtid="{D5CDD505-2E9C-101B-9397-08002B2CF9AE}" pid="78" name="x1ye=166">
    <vt:lpwstr>QNGqvijjkplARaLKU/q4qo+pdJBWSNwkr4gDhIsM2pJJpCTFcSqdQTRxNGw/p2vcLapYu9oj5d1IA5gbyxg8l3mYI2Ui+mXcpVsgCPffqEvdWDrGuVwdcOP14IYL+FVcQ0H5kNzrXaXlg50EDbnbozu2lY5oCyGws3r5myTBNqhguG5N7q3xT3SyO1Hss6++4GzUXSTYT7e6xkcBHtHDA15Hw1gp//Dl3cbC1vX17BwwNIyDIPFtZQ3or8IKF3C</vt:lpwstr>
  </property>
  <property fmtid="{D5CDD505-2E9C-101B-9397-08002B2CF9AE}" pid="79" name="x1ye=167">
    <vt:lpwstr>FVwLNYZNAsEHaX0NHr2CZEzeMbZ4uFMrSwyTAQHvOK+Ovm4RjVfhFGN1SlUixGim26pmg0nK75w34bztuN76kh4f9Bb6rMLL0FPtl123Dm9XWD11y+q+LXCAXTuQfuyVHJYGnkGO2aD6sA37sH2Pk3Up8Llo3WDPLElvMR6OGoA8ZDYqKMC1MrGkvRhr2h/3fnjrAcx7rd3Xm80864oz+SlZNK2vcNhPItJC0euVgW4jzvXQ7NFAiX8Q89fnPB3</vt:lpwstr>
  </property>
  <property fmtid="{D5CDD505-2E9C-101B-9397-08002B2CF9AE}" pid="80" name="x1ye=168">
    <vt:lpwstr>1PqKcs45UZ3iZsn0Ao9N30RNgSvJLGGm8DsRkQKZbO/QyNqSG42MT1I2aAFgUQYdpffxj/M3iZonI/KJwtSHJ3sjvhrtRTEtAT1jZTi/SQ0dsuI4dAAuftboMEobPGWUjpcel1zZ00FlwN9mID8J9Sm13pkcunZr4iev8syv/RvaE/nnpKNTFzLsYriFDpOcUF8epRDD9cCY+JCQwLvCqx8xKg4E+AjJrpzfwCHT0IrB6cJ4rRFtwATtC/4EyZg</vt:lpwstr>
  </property>
  <property fmtid="{D5CDD505-2E9C-101B-9397-08002B2CF9AE}" pid="81" name="x1ye=169">
    <vt:lpwstr>MwL1eXnHMF47tBf46v20FtLGAPb8lIn41kAkkHzfjet8paslxDe6NFKyK0dwnvhpaTX4fHCoG9es/saqw7RKaqFTamJMP4sSUqwPjqmpqZqm9uR0SUxvDyvRFwBjhR6hJdORWtctFCUaZoE16WR9OGJGmRAgJPnpYQw6HD/TfSK9jAh0zJLe1Iwb9QkPPHwxlBZwXHoYOXQq4+T3KuMfG0F1p5+/0YEGVnJmmlUckUT+K2JpxlDRcPV2eQjLl06</vt:lpwstr>
  </property>
  <property fmtid="{D5CDD505-2E9C-101B-9397-08002B2CF9AE}" pid="82" name="x1ye=17">
    <vt:lpwstr>EDYf1r6cH/JGOGWaKhwTT2ZhVID8ZVap+5ZappmWgLfwTsMV5HQmJZ7kF3F+RpjIvbG0e/VLqVzQoe/HPO+4cvOi0cFZrSffAI/glw9O67qh1vcDnEtVSvFHCwU910iElXgyb7jVFOK5PY19r2uBT/X79Hse3RVKSFyrMUoDlOk5G7fYUQ29BfPanTpWzo9A/TV+rhP/dQd67WWLepcfTBH9srfvHN/HVuVu4jbsMBUHQNPaMNTBJkYLiG4SM8v</vt:lpwstr>
  </property>
  <property fmtid="{D5CDD505-2E9C-101B-9397-08002B2CF9AE}" pid="83" name="x1ye=170">
    <vt:lpwstr>7QtzHBHwy58zwlhCDOGysv63Owjq0n6A9K+hLU4SnyCj77M9h+2J2iQcsipbW6xbbCSSp7/aWQpusFRmJIzpQzWbgMd1BaUjPN6JkSu6spOsj/ho50ZAk32dB30+yz5u4vcaWSGppSz0cXZq5Gp+aIyrItPquYtTv6aTzsXBOLOIVsuh1IM3kmH3tF9amfdCFuqS09IIdfHXVxneK19Qgyy8BIkS29+NzB3HTFUzAP41LY/EfoPEgrm/P9rHSkk</vt:lpwstr>
  </property>
  <property fmtid="{D5CDD505-2E9C-101B-9397-08002B2CF9AE}" pid="84" name="x1ye=171">
    <vt:lpwstr>x+LGVavd4PSOY+1rDMlCX8Pwq3lCehgodBdYrffFyDhEXusQGbsUyGdkU/x28oFVonCQZlaRWvOLikkLOfR1iNH0s12+NijOUtw7sTROJmEI6z8iKgWA8M0xaVZKTEC6Xu5O2JYPePCav56Q8yKJxHlVq+dkjsTap91sVKz6U81hkeo3d/1gUMbLlQhYBk1/+PXt+c0FyPRqg6d1oLFaIGEsA35iqrNh7/06lvYPXcUeiei+C2W2a8irw4wQ/9E</vt:lpwstr>
  </property>
  <property fmtid="{D5CDD505-2E9C-101B-9397-08002B2CF9AE}" pid="85" name="x1ye=172">
    <vt:lpwstr>gYBw6kF0F6bmiNtudjNqWlDHErvyHLVPeVTL77tPNBISIVGaKha0e1C1q1eBCxBBolv5Ymf6vb8aqNBkonIjGO/cznbPWeNQxxZJN6W/HHklH52TfW5X7elndkI/P9cqxO/RZjM4j9VZ14NUPOtt8z0OfIZ18n5pfHDYD8WrFESUZF3vRGsWV/zK+N5JoGfpaBXTMwfySSZuaOCjRS8hfd1e+HMpI8ehatQpnJ89r6fhlPqyUawcHfcjD/W8ssx</vt:lpwstr>
  </property>
  <property fmtid="{D5CDD505-2E9C-101B-9397-08002B2CF9AE}" pid="86" name="x1ye=173">
    <vt:lpwstr>ZROTsWg1magPobjAQocXl7QiD+HFdvh3t25gGuMnFw3ojJiMXdHjn9GCoJq5EvjqedAs6HFEsD3gpmauy5y3WrhMeXDNA4bEXT0/xQxDKdiHZIeB5e2uK1SJie+Ar/fpBkwxkzQa21heiYOfytuBbtzjaZuu4aGo1SenTspyXMcr+mHZ99qZKufriZkyvC6fX56O5SWiL0Z9gGtvyEn3mA04a/XCfg1vzJDSL+AtFBLbEXfH73IW+G9Yo42Ehtg</vt:lpwstr>
  </property>
  <property fmtid="{D5CDD505-2E9C-101B-9397-08002B2CF9AE}" pid="87" name="x1ye=174">
    <vt:lpwstr>o48y7Qi+QYwBi5DQKT+C+Lwktsr0EBXLVIIpCsMTLoKTe16O9CgaxETqNGymCIfHZhi8KcYpPRfp8ikFj/C4Ov+ttxhT/uCivn1STGg9uQ6ChPAuVmBM15yA5b1o46aszfV+ML6vjM0w78ensWLG+ws1aKQ9c+2HOX1gUF9CIVF7Zwh/cTqM1JhbX6bcrMOHyU+dKsAbWhzxpP39uHRGdZ1PPtFAzgVx90UFLFYDhWAsVVE3jTJENyajbT/tJJE</vt:lpwstr>
  </property>
  <property fmtid="{D5CDD505-2E9C-101B-9397-08002B2CF9AE}" pid="88" name="x1ye=175">
    <vt:lpwstr>orKH+dCfBxnRIjtvVCOGaN+HetriwAcsVhACuHX6ljrOv/773+6Fnx9uKwAAA==</vt:lpwstr>
  </property>
  <property fmtid="{D5CDD505-2E9C-101B-9397-08002B2CF9AE}" pid="89" name="x1ye=18">
    <vt:lpwstr>cnwxvsRqhUhVL30Tgry+8ZA712OnHXUVIaIGBH+dDFD1ZIfvoaR+QtK4Xmc9/Wpy1KbsF+NrXvQU/LTyjCdjp/ZXgxX5T4nWgsn9Dn1l1cnsmHWAAz9ChCcDmzMXqApPTe6gFIqbvTteGHZpiUth25Io+vQ2tKsx0+5qPhXBMy/CGOYpRCdpCiz8n5ctr3EPj6oKe2KXjckPgoUNVNSJsuaeGyFUrHKjdMYXGJ9sfw2O/oYiv+uZU1wVqW+Pyn6</vt:lpwstr>
  </property>
  <property fmtid="{D5CDD505-2E9C-101B-9397-08002B2CF9AE}" pid="90" name="x1ye=19">
    <vt:lpwstr>WqLnCTD+pNdvhcvoNPk1FLQ80dnelGf5FjbuaUtCAnCP/jQfCOhiGn7ovAH9Ndgcia7gwL3CQgjxNlr1r4D3Af5cf7AxzbQ/ceggtUfzfZMKx406HztBdMh2DjBMwLmBQQGrmts3ISTOscN0dcC3o3mf/qvilaBTjDPB0fZciU6iG85Qojh21w2Iz9UOHMzD7RDE95M+olgFx6+6hHNeKI1zQxwBLV+zH7e36ExQPU0eYSCvyamKtgmD5v+0mFY</vt:lpwstr>
  </property>
  <property fmtid="{D5CDD505-2E9C-101B-9397-08002B2CF9AE}" pid="91" name="x1ye=2">
    <vt:lpwstr>sNwvfhwNZV8zP/He+a91QDwMnygDlGv36/eHSV7oGcW3P1yQgP8/kmO6dDFSvKMzK59907C1ThFaxKpR1/fAtuE55bRYCY+jjqn5p2J/fjJt3EQNkye93gG4C7kDttwNC3L1B4LHWr+g7LQiNPewrOFeoIAO9zLluycXlntI+X6jFWSPPSgrw0dLlLAQj6rk6DHKort3VuPFuHCiODsygIClnswEwbBNN1QfG/4S+eV44TZYJ0X3/xj/h8Tb3vg</vt:lpwstr>
  </property>
  <property fmtid="{D5CDD505-2E9C-101B-9397-08002B2CF9AE}" pid="92" name="x1ye=20">
    <vt:lpwstr>QyxkmBGEawfSAETecLWyDkP3tMDVmgGNSh65nd9SlWk9tAJj4Zr+Eg3sA9HbGm3bgxGVBmA2CAOcLvGrxiRWUoMMVoyE34mBJK5o8RFM52Xkp8tW7/Xe2VLGDwoFb+U9029vsQy/gq8OXQ97/aZ2B6w5eaouxZ7WUVDMv773k/cBJ2drBuzbncQbF7n+x4DPHNUvq+f1Rgc5RvfGx4mZ2P/ZcVo17wqgSpwqH/xxiK/XgP7p9uWOziB+dBDr02t</vt:lpwstr>
  </property>
  <property fmtid="{D5CDD505-2E9C-101B-9397-08002B2CF9AE}" pid="93" name="x1ye=21">
    <vt:lpwstr>gB3y3cstju6GipVwwLDbt+x8WTnmflOGqoT/RWZou61SiGuAcWe2KoFO13jElJTYS9gqY+10R88R0/Xt4PZIpAjYxwkuxpmkAaPpjsWOhC3VMnC07tCam8LAQKNBK+X2WaUblZy9w1dhZ1yAahgfTY6HBRFEp/L3akNeVeT0dRdjl8jgVWVBvY/OWATOqTAiejyZUWlCuUcGj5u+b1Os3LzzF9rDibpT6Xa3mV1Fnd4zCKeYu2VkV7eYI9LMqwK</vt:lpwstr>
  </property>
  <property fmtid="{D5CDD505-2E9C-101B-9397-08002B2CF9AE}" pid="94" name="x1ye=22">
    <vt:lpwstr>Gr5GgeCNE3cRHaJei9Yl2To0eYqxCG6tU/H2/aeleiPJS51+LqQ2Bj1IJ5Py2sec84fkhOh68QCVuhPixS4HkduX9y2lKq9451Z9fqB9PT4QqxO5tFglAXGptB4OA1vdnO6+vM8A/Sq8S0V1EDS2wrNTg5Q5ivmSSZ6ExhCpnE/W9Wi7gwR9NBiR/d8PM0MhzzHrsPiG4Zont4Lre7qMYlCWgJ84ujafmhFyqogUGfEUboIZmMqkpmz67vCo4/a</vt:lpwstr>
  </property>
  <property fmtid="{D5CDD505-2E9C-101B-9397-08002B2CF9AE}" pid="95" name="x1ye=23">
    <vt:lpwstr>ciKklEN7iuv8ARDAeO4vYhQ9f4xTSidZiUmKaPk/fS2yQgOmdYkG3RM2V4+JPTmoJy0vx/uO+iISSrc96d1uPmI4/en/iww6Mwx+8jQ1FllteVrFRJmiZgsl2ww7TrhYtt5R5IWqJ3AN+WttE5exd6We+r+DKo068aw/+5PW/Cb7EQPpQ6jhPsQwtqgDaJ3hH7WC3fli+d+NAY/KjP1ng6yeiDXzUii5GihD3Sexcz3/SA1+Z19ZA2VhMN78HSZ</vt:lpwstr>
  </property>
  <property fmtid="{D5CDD505-2E9C-101B-9397-08002B2CF9AE}" pid="96" name="x1ye=24">
    <vt:lpwstr>gUDPhNLAMElyqUPu8CNQIzfpKPOo6uw85wkOWEH6scMPnk8d68zfLel3Ph5lcRqp7MyL/mCHF/WM3yrWVZOZE3ZF5Y94G6Cxa2KDmF7XgRK9C1D7VLqoWfgSz1wOGFbD7Lqa+8viUDWQB+0yM4UyexdHcjWBKCbyOIWGN/viOvtXL179Vsmwb8BLp8WtDweDHP1D//pPfRoanrw5HgXAJyMrqf1AGzpooEfG3hJBKuyLJZVV3yy4Yl8V05tQoFM</vt:lpwstr>
  </property>
  <property fmtid="{D5CDD505-2E9C-101B-9397-08002B2CF9AE}" pid="97" name="x1ye=25">
    <vt:lpwstr>t3vG++AKhf+KIF0yAwDlDEDBIfJ1CLSIU7rV+A5Hw10l5V4cs0yXaSUSfoZ5G8ZEC1FbmB/7tWYuJucFi2jMHX5ecHgq2xbtTH35WOb6olV9mriRZyY+ZtmTc7nPE70PvIJdH4lAURid6HkTd8i+01dtF7YX7IJ2otXyRR9Qzmu5kX9IXNhS1N1lGDOgKMu+BvmS/gIqEzmkVACNEP4TA/VR+0yIIsTKpeobfWuHh2wklyCyTpJZRFIfPGrSpjC</vt:lpwstr>
  </property>
  <property fmtid="{D5CDD505-2E9C-101B-9397-08002B2CF9AE}" pid="98" name="x1ye=26">
    <vt:lpwstr>2CJv6lGl6Et9LTd2/6j0mS1Dcv96mbOSj1uCYo9epAxRbxhVUsQORjdgSCX0YjFt5F5mkZwXXipLObTNcLzQAsrKAaig5KdHEPzl/OM4VeRvPXbFoD8DgXoKtiUD7v42iYs1STJmsEyA6kSri/A9AVN2ucnCbb+gCgrjgNCwY6HuNsJr+B5XMnmjvxjlmHmN7il/Pq8XtSKgrAeuP/NKB1tmfka90lKacK5aK87h98u6IBVac+tWfdRvnWpbuay</vt:lpwstr>
  </property>
  <property fmtid="{D5CDD505-2E9C-101B-9397-08002B2CF9AE}" pid="99" name="x1ye=27">
    <vt:lpwstr>evAIx1afr+8xd99PHTEN3lrr1XvOnyqyaQUq4sFONZyNiwhqvtphJRkJHvzaMuo+8n81BXhk/y+RaFsYKXHoDRrk6rDC+mCgNw0EFUjsU1ALIN46loCU6ZlQDt7+DDWiOSy5U0Mbfz7i5h0Rb4arHJ6mJ+CPMSmQ1m2jF+5hTbC+PXPMrGNUN2+MT3oz0zncl3WwTL2H0z+Aja6eREEmIAKwhYA9CbGwJY4s9zgt00CNy3DCy777t5NbYq/lc/z</vt:lpwstr>
  </property>
  <property fmtid="{D5CDD505-2E9C-101B-9397-08002B2CF9AE}" pid="100" name="x1ye=28">
    <vt:lpwstr>W56Q5+F1YfVpE08mkEL0R92iLJLe15sd0IStGOw5u+I1Iz4hmEpe2pOkSS7bWqFb7uHY7jTkBVCk+ohxrKXH0GQa2CWbeKQ9wlDCPfcxkn9O0CTIN7rm8zF+9Wlr7SpWpyV9yrL92pQKTJa8e+UKU29fKKKSWSXVLG+bJgYyVYmRdFqsmAVUrtxowUrwBY5TS+L1rA8pw4M58D2Eu314zo2J9phehe8ad7vQrBt5s7jqeKHk2b/weiRa8AmEkkL</vt:lpwstr>
  </property>
  <property fmtid="{D5CDD505-2E9C-101B-9397-08002B2CF9AE}" pid="101" name="x1ye=29">
    <vt:lpwstr>3IOh6vqznD4AO5wJRC9QsM+Y2rzRdckSE/A+T2/iLO4kikOd5hnErYlGMMLkpOpyfEuPzNjPQbjad46Yq3yIp/TYi8AJ8UWN94xNRnr7kQCMSsXNPKMqf7o1NH7plLU4lw6DjoZVsdVXtkojr9smi04H33w5TMiSYjyYMZNcVv8ehT5GlD7ikQVP2Xad1nEUlfcCd3f0y5yOi+W3oG3CMBhWRs3SWGqIysG20C7lubj+f6gVPUHxcGIyUXbUF5T</vt:lpwstr>
  </property>
  <property fmtid="{D5CDD505-2E9C-101B-9397-08002B2CF9AE}" pid="102" name="x1ye=3">
    <vt:lpwstr>7BQ+k9HZUFQaR/ugFcg9xL75UUcIOTzFua2wyhvxOmA5+WckvuSJEaWKGHl9KJzmwvPG1hs4yYhckcFpaN+Yvz+YhZxjYMiEM1vrb+d4MDlGA/JLO0FtviruiEEXOU3A034dHDJko9qWmzR5Re7P8lXo4tIuD+3wZCrxR5NtIzkFgnzDiYgiCwfHpIh8RtZnEzc5rgogMutO/OBbLxgxw84td6NxBP+lZYbKVVQ2I/JHKX3bYBUcDGrkAJx89y4</vt:lpwstr>
  </property>
  <property fmtid="{D5CDD505-2E9C-101B-9397-08002B2CF9AE}" pid="103" name="x1ye=30">
    <vt:lpwstr>fd2EPO0IXaJwV2OOqsPp2L0OPjyDHofvPJ5MKG4ddoU3R89/6cnhP+ltnxrDMdIT9tcz03p8o4puWiqGGz+52vPuZWKjEZCmBnwZl6FA93f/ll48olIdW1UcclLWHYFHDxI+ffxm0aV2J1D1H0Qv3K5gn9joqD7DpLEbCOAZtFGDYgjXxjlH5ySXKa8+An/BVejuwGfgzYBs0P6DIPcULPs34u9fzOFqGVmFKrZUUgk7NNN3ZuuJs96wIHGy/Bs</vt:lpwstr>
  </property>
  <property fmtid="{D5CDD505-2E9C-101B-9397-08002B2CF9AE}" pid="104" name="x1ye=31">
    <vt:lpwstr>Ys1Yrl9xLWEs83DPuGuNPZdeSZrLUsJB3fyaixtNIyPRx25pLXq2+5b4D+9MniYNmF69kErD6tYIMNWl8+pZtxxdEpGLNmaxj03+VWw0ILBvubyfHXkZwMj34oNO/v4reU3XjfCCLLCJP+ZVi1hF2MUZFcfofP/tdgvK9nTuyshiJJXhJ8ZJ4WUDWC37tDEdSnUCkGRgzW5vQ/gcSqGLIMvwxLptsVlKTgpbJkvUpDMfVYF8uMX5lRUuLT2T7cS</vt:lpwstr>
  </property>
  <property fmtid="{D5CDD505-2E9C-101B-9397-08002B2CF9AE}" pid="105" name="x1ye=32">
    <vt:lpwstr>B9cztZgt0QKW0A+X4wJavwvr4gbpmO0VmLZPHqQ6f3Aek1ucJReOTsWtCwkyoD5fv5bzI3I6s/JDH1XqHVr0w9Wr/KejyA5bWHkh4Su4UXKreOYERV+OIiI19p4bqjohYRp8yaZtJvS9uXTV9UQCHN1KPfealILliEhSrpqxkMQug0iL/BWT0Z6b0/YsJOGqXKkjmG4iCQRLzTf6dICEAYAOHv7nZCTePqMvgjrhOrfhC7Qf56T9h6pHXpZAg2v</vt:lpwstr>
  </property>
  <property fmtid="{D5CDD505-2E9C-101B-9397-08002B2CF9AE}" pid="106" name="x1ye=33">
    <vt:lpwstr>Dtq2I3W0O4gJ1sNAGhxgvfFQxS3CemorjIF4T06+awiLDyHFkmDwBO3xrYvJ7d7y9eqw/rPojsEz8ROvg8WCyhT9MsxpFEoqmfu6W+gLOhtSw1ZtQvC3f43B9Xybp5krZ5lTzJ4qotHpJxDDLA625QsrRx68JysVD5Ni++I689xwG+Fqta4mYLhao/K/VhN+GLwkS8OaWzt5kMSb845ln3sqXfwRHjJMR3Yl9gjsVg4pKPmkhKTK1PCOtA8EXEa</vt:lpwstr>
  </property>
  <property fmtid="{D5CDD505-2E9C-101B-9397-08002B2CF9AE}" pid="107" name="x1ye=34">
    <vt:lpwstr>uKnErFRlpwpjHxnHxSaeTfMq01RF2IfEehJ7E8o/MeE9G0RxkLL0L2Bco71POberEJSR2UNcMvip+atnoo2Rc5A6GitjODmX5aQeNp40OpNZ6C4cBFbY9mjJBF2dqxgb2Ahsqc9UVmCRd9PiWnj75bOK9TKFMUsz6Gro+/0aLqQqu/gYXo++dQ6mAoiCENyMiq7eBYW/qTxEp/Cgk9i3RkPOeHH0vgzBMR+DXqXLI2zXLqHba/jenTKxHNfHiI7</vt:lpwstr>
  </property>
  <property fmtid="{D5CDD505-2E9C-101B-9397-08002B2CF9AE}" pid="108" name="x1ye=35">
    <vt:lpwstr>HVxkPjVcTAFPj5uX45CC4LueuXCYzFRl6lBpoCJNQZ3E2ggVh0Cj8FYAK7wEy8LsqGRXa4n1h0f+xbKU8OH7IPd+ZmaBdjkUfF7rAC9PseY/DR81DRYQAnvIQfmq0q+zuNmiqdHGdWrE3IY3sPjq8DbMDgaqxkE2KoF3vvII7ZzxT9WqbP15DuFrRh9dQhfb2qTn1hpaSiPCmH+ULH7hsgjj6FKPGOOmMYAzRRxILb3W5cwXbyLnaxzzlRYUkuO</vt:lpwstr>
  </property>
  <property fmtid="{D5CDD505-2E9C-101B-9397-08002B2CF9AE}" pid="109" name="x1ye=36">
    <vt:lpwstr>dNpPg2sq1z/Wgz6C1o9u/gZJqtypjnwnQnws9/TgNZtJ+4jlV8vObWInhIqauscTPjXX1Foy/X32gDL0301GsOEc8ts9ysTzT6ClN9DPdNAO0vtVJK9vo7WI6/oQXkXuitfZfnY1bANsU/4YEy0yHQhzeqeAyeZXkKiwYjr9M3gwGiK8vSQWGgtnyDBQDgAgC9uaL9VE2ZB1WuSiufO94dQ909W47yKwX6ytj1UAkPMTsviTY6LvZLTxindXJXb</vt:lpwstr>
  </property>
  <property fmtid="{D5CDD505-2E9C-101B-9397-08002B2CF9AE}" pid="110" name="x1ye=37">
    <vt:lpwstr>+UnoAkaJPGcvkM14gMTmjhRzxKUH6F7SX2YWvOKi+g/h7rJUYzadi8/MopIike9zdrrhB5TXQmkuYXww1kRJRdYIMfpbKoQ/Ru2u6hwwBAak02tMpA9lnwF4C9u3ufTD10UnAuwfL8hTKrpr7wQ6CBSi+z5g8rdOZQpTTvV6sK+6RVfUOLt9zN93tfp2ZSrKrQbenrEX2tU9LEGnRZDdznebwPFEB7TgnHZKwNqAtIqfr2/nAb3I8ejaYqGODVb</vt:lpwstr>
  </property>
  <property fmtid="{D5CDD505-2E9C-101B-9397-08002B2CF9AE}" pid="111" name="x1ye=38">
    <vt:lpwstr>MUVAVgxNZQ95YJr7fOguN7xRIt9tISJyga54enBb34nSfl9LzbNznBf4lwKXD/4W8NvARx9177yQwfywT+Z+5L+hO/vvCXzwl/2OZuaB8k/TVfPQbOg+QdADgSPjYjtrxT4oTDYOymBzf0s5i6il5HvQSMlFlc5gB1YVGlqZTJ+1lZdpCyjWKUttpib8IEfSPFPLXpC4yXpf7y0vmkF53V+DB/zOc9zp5l1JGy0YidslIlhvQ6F1XNg76wqReCg</vt:lpwstr>
  </property>
  <property fmtid="{D5CDD505-2E9C-101B-9397-08002B2CF9AE}" pid="112" name="x1ye=39">
    <vt:lpwstr>keonXtJXON8+SBwqLZmr0l72QV9uC0kxLlKYAbcnCKqgrYj7B++xwdYVF4VQufwRTELkvhTiMVBw85PVIXSd/k1WPslz5/5tI7lXuhF5/P2gZ6kN6LAUIXwXVQzuDTiTRaHKOX1kQ0RwztxuKXJj3Ng4pj/D4J8A9K3T8UZBPxuXMLH/GeW5JjJ3OBEQnsuEREJNTgMuvUuhcMqD5ZNjEnz9qvxJbvdxh1UTsWd7V/QP4EBDAnGFQ6gRcy33Mta</vt:lpwstr>
  </property>
  <property fmtid="{D5CDD505-2E9C-101B-9397-08002B2CF9AE}" pid="113" name="x1ye=4">
    <vt:lpwstr>jYnrEXr2XQHia2TSh3a6TiOGtp/mYbS9yalfEXbUyr10//MQsgKBiP9JN/mMWeZep3CBuQqnu2FkK1tz6pZ2h7X/AqgV6oHPgzvK4o5xYouF2BlhU48GE013mL0CSV+x0LRSBufnftxBLAurLZNBbHYDC/eru67pxLp9+DJgIFNuNjXCZVg4xu1r9Cq6BY/bQD7FZmyrPyJGSRZuLMuuIgWEeKRygkhmOTFbUn8+pG9+KE7lkKAfPVGkRZzq6KN</vt:lpwstr>
  </property>
  <property fmtid="{D5CDD505-2E9C-101B-9397-08002B2CF9AE}" pid="114" name="x1ye=40">
    <vt:lpwstr>HX5TddkHAc+UFQlOA3CNgJwx3oXyF4fSijwxQEBho+VGhDFhlh3eVWXWT1fSs9t1MQZqBwmvzLYDyPSYFPnNKbllaJ30FGuzeg0/pslKg5fmen51PS4tVEU6kZb8EJtJYMmYpVmY9bcz2VSkMMrXqzAdHJu0Mw+n4sTg+h+TNL1nS+9JzvEhDoI8ixLSu6fKaKmB91al9UczejND9glxnMB0C6R9bU0INkdsTwgIlBkQX9k0vHhytndaE0Mf9Qv</vt:lpwstr>
  </property>
  <property fmtid="{D5CDD505-2E9C-101B-9397-08002B2CF9AE}" pid="115" name="x1ye=41">
    <vt:lpwstr>VeKG3hMeLThevDJamYAEyUQKofqFA2aAx+iZ8XITHYOZwEuzRFeCjz76hC2ZAsiEoFAvtw1Gbf0XzxbozLCdfYcqWC6gOhGNd9Qr85/5+axIpgL1t5RceTZrF7Q9ME3kLD7ZNnLnqP/rraltficg0FwSHy6F3bOfvL4QWOIUgg4zyxH5R9vun3c+DzAVOwidNNMY0r+YTcdhlvACYPykirzLISuit6cZK2tGv+F8Typg6EiIcu1BYdQ6o4Oph67</vt:lpwstr>
  </property>
  <property fmtid="{D5CDD505-2E9C-101B-9397-08002B2CF9AE}" pid="116" name="x1ye=42">
    <vt:lpwstr>NFANY8XmY8Ldusc7bY0p5BhPLatiqG/oxV8isC+aoFxIw3Rj/vQ1VhUXq90pVg14y4yDnVF9Hc+Wvr1cLJVpjYUyU74XZfKxigs6x/tC0sNMWRfxc1FM4zlwfsFhQAG1E+Pyxg9wFhkOWSpLMuwSiBYsJjhpDnxrX3+65fXicxRwgMW9CveYx5uco32gz0U6oAr+MDUL+4NnZyjWaqm5uS8Ev9onyEt33T5SStrKVrdu7zcsznbChNh4fask7In</vt:lpwstr>
  </property>
  <property fmtid="{D5CDD505-2E9C-101B-9397-08002B2CF9AE}" pid="117" name="x1ye=43">
    <vt:lpwstr>Lj3i8OMCH7UmyF6UDYwVlrB9fyhD1qvmIkeNqZj6IBTNhmGJUEUUIIG/Yut0YFmwCPvePWZ6yuMh+0AMHlNxy+FLb1b40munfEEHt59o+qznkOyMTyQ26g1u+dxTh/xjW3G9qwmOXH0o3XbJtwu5EFbL/rBWUy/WmGDEJIPGHx2CLhnMsoWwm/8Gd3NNqhvKz0BvOb3FRmGyerUNnPd3Zw/iO4cRCVaG7PcyZlt3yfnXaG6dscB05zMMv5zAwhs</vt:lpwstr>
  </property>
  <property fmtid="{D5CDD505-2E9C-101B-9397-08002B2CF9AE}" pid="118" name="x1ye=44">
    <vt:lpwstr>HkKwxWKUTXr7ETKC2t1suhZtW+sqaXSsUuoy8g7dDtprJwSS7eW5mBr88M8JvVUlAy4k03ZRR/fzq+UmlC8WSFTgDfgczHXfx0CJ2HeYpitcGRs+wW1QQ62FDpEo1sJjrNgAfTmR27Ue4NKz5hdVsnIIPTQJhslwkGbQswbh07UnWfMWUlw8bVJyfunkF0DufobJNaVvVtBk6ZdEWOhD2BRfGeDgn1ff6o/8jM0Gag3eXMntbHlFw0tGEJa8ieU</vt:lpwstr>
  </property>
  <property fmtid="{D5CDD505-2E9C-101B-9397-08002B2CF9AE}" pid="119" name="x1ye=45">
    <vt:lpwstr>aZ7jZharjG9DtgKQI4SpGOXkkEQHy7GZpCGjjK+FDVeykMPEbQv8Xa7XJ1WWlV5SUZCfc+y1Jvc2xLsQUuNZs+M2/r2LpbM+50q101P79RfruWISxfNcDY13pywNuHQKhbqEHJArmV2/AEG8lbxUiMAf1n1v0VV1NnwA6k0dAvvAw9g+UgH0tOTGwC9NofZuEYI2RkPmTU6RvL75VTAWb7zPq22PyF+khPqrn2rpythtJLt25G7/qyzASMdhO+p</vt:lpwstr>
  </property>
  <property fmtid="{D5CDD505-2E9C-101B-9397-08002B2CF9AE}" pid="120" name="x1ye=46">
    <vt:lpwstr>PoW1XqBSQktjT2lkLt0qXOTXv6Gsx0Hr4TmwbeYfYJKoROORMNpvKiKDnDVVkb9Id1+DOfwC4dJC8KdEdmSeiYKDhTWMwuoMgkuPSW6xxy+AiUD4pkCTUZmPnhsCWggeEc7yQ4LI9yqqb7rnAHkoA1YhYCDM6HhV9/n679G8unTBno5EafWoKagOhUTiDK45mQfro/WiGk/fPLSSmHxliG7Lf1Sg3nouPA0pglwvdYISIQjxwOBfKqvGCryQ4VK</vt:lpwstr>
  </property>
  <property fmtid="{D5CDD505-2E9C-101B-9397-08002B2CF9AE}" pid="121" name="x1ye=47">
    <vt:lpwstr>wUK0ypBN3Dty+3AEm4vg5NIhV+oq4sjFi3byW8g4OXlAER8u5yY68BmK8XA68mqLC2W/7+LDW+o74UjBDhxsAggvdeLn/k+R4OZ8FwYacWvWbzYjpDA3PTVp/BzDB8zChDDaEQihVnJzgzhO2Ve3oapSZzjLDxUI9UXmr/4vNokmLE83t+geFVBctBqz1fkQfuSV+2uGjhCVh/iJ+DyEfVNCG0Rmlnfxiuz7B27cGqWKRMH5amItzICv1jOC/QF</vt:lpwstr>
  </property>
  <property fmtid="{D5CDD505-2E9C-101B-9397-08002B2CF9AE}" pid="122" name="x1ye=48">
    <vt:lpwstr>5+dsKPgtGzE/arpUVh9wotX5yHWYRm3pWUtS/WK/alIUnj9PIAdcIoN1gX+jlWF6P/b0nMC8kK6YdABMC0LzRI9uZTI90TYZ7DjGlA+QvSYl8HNBbegGTSIr4Z7p1BUNAaZcj9UZ4UZ+2QOTxCyU4+8A6I1yT7TY0lz7RMK5Z0gr1G+rkXp3F2B1qmQ612cwteANQvzVRwTBlIRdg6qJo+bbt7qeh0wsl0mmJSqoYPl3KwaMYF8CR6vomQ4hfso</vt:lpwstr>
  </property>
  <property fmtid="{D5CDD505-2E9C-101B-9397-08002B2CF9AE}" pid="123" name="x1ye=49">
    <vt:lpwstr>70T5I8Huy28+jUBsLlhRGysMAF/+QuRjfJrzpbb8cxeMAyt41vh3rt7zF6xoJXxKVPI+oxIMg/TtLJ4VR9vg+GqTeB9VrkZRMxtmMy9IXXFskqoU+lxmmLo+0qQ5YpGD6m+iWWUs1Go5SWS46Q0joQmSbt0LTzA6R5d6vzKwYda0USOAVz3fkxfkjJV4BnjBDUmkxw+RAhI5LaytQVNHQGQRCs9hjk3L4FQHCNJDyiX4RMJV++vEth1U8yk0tkv</vt:lpwstr>
  </property>
  <property fmtid="{D5CDD505-2E9C-101B-9397-08002B2CF9AE}" pid="124" name="x1ye=5">
    <vt:lpwstr>xWEkSUktnliyJ5Vb7grkMXoHZxVtapyHyKEAvyL8j8XTDZF3s0fxUuqARnzTHJVp5sg/FeAB8Z9LhXJ1jsomOUB5352zUJ2aA6xOtezM9qT5SSZ2dbeYWuDNZ3DfsJM2g1wDdxmJ0+LwutQDY7W6T9mnj8uvhyH3mL2KlkwA2ns0NQoCT3wEwshSjDGZ20oqBo8VajWattHOYzd20MxEjBEnvOfIl9pMSlrmdjzmiKnygGL4YVhyLtF4KN0M3/U</vt:lpwstr>
  </property>
  <property fmtid="{D5CDD505-2E9C-101B-9397-08002B2CF9AE}" pid="125" name="x1ye=50">
    <vt:lpwstr>ulq6pPWqHx5+xC4D19Xz2HNNLrhYlOmTwi/Dm5KNBkhDuE8MwG6fSn/3j5IERXAhKsa9Ko3hleziJ1kQLD/2yyZvaBA2emP+Z3AI2ar2ZGz667W2j9thq+d/j5jZzL88S7z5Jl0MrA/pFXkhyr6HRL5zB9c1meQx34duHrKVvB+sDf64GIcCDjWTIRh6+JOHxgvz9jAF6+mMLUGtBfmM9y+SWYHc1JP+hajTRqYWvDLXUPL//jnPmN1+jKQgJpR</vt:lpwstr>
  </property>
  <property fmtid="{D5CDD505-2E9C-101B-9397-08002B2CF9AE}" pid="126" name="x1ye=51">
    <vt:lpwstr>CnEQ52TC2Twcn1Fj4pHK/cz2yT5dT44DI6Z45KZeNs0+4RuBRolNvHLcRO6WvTD3fkw35v1qs1Hq8utKhvki8t+bEB3eTLPBH40sj+hxmd/j6P/eeB8MVJtACRfgTFGF780Uy6lbvXj0yybNxspJX7HN/z0te53kHvbi7Ob4v026C/solKjR6CH7C4DzXtY1muybwIpCsN0b/WZNxjO+0ujbDy6XDzANPZ6tP0LRFiz5evn6G9MEUKEFK8KcQOM</vt:lpwstr>
  </property>
  <property fmtid="{D5CDD505-2E9C-101B-9397-08002B2CF9AE}" pid="127" name="x1ye=52">
    <vt:lpwstr>FFtS/7rj8QE0tck+0rAGTkRDeLlvWl0Vxa+25N1CllEGeFhkQWpPW2ig+jEL69W30SlTEG7RnQBvcsUmLUADdR25Mn7cm6QnK88jRK2+5+oppYzRy1CYwTwZ5Y268IM/kixiABJYPm2r6hGyOUlNvVFJooPTmnFFXnvDAyIAiraK+HvNRISHcVnQ0eIlXDvGfxwQxCNb1NQo4yeotADbFHLUtLsjxati13FM+tr8MIJqhrJC1yxZ01z7JmXb+nw</vt:lpwstr>
  </property>
  <property fmtid="{D5CDD505-2E9C-101B-9397-08002B2CF9AE}" pid="128" name="x1ye=53">
    <vt:lpwstr>jFldFvonay+XPtHlRZiZDtRrNIsv16ERJaS/1b2Xq7BpbENnsdL4PgqIaS6esiH1KegBrRjCLqwTMvXHRZlF4LSya8mHAokYxH2f2c6MBgkcjBVJFu2gStu/sK1kx5b/tN7rUo2SSwRin9OZDCIP6V2YW4LciLxhvR9/U+bXvN98QQEbhU7xG+IF04vP9yr8IuuzKoLy4BpNvHS71aH3m8LibbZr4diV/axDMvQKDRQmNqMJPG9ikihWVXBJDKy</vt:lpwstr>
  </property>
  <property fmtid="{D5CDD505-2E9C-101B-9397-08002B2CF9AE}" pid="129" name="x1ye=54">
    <vt:lpwstr>j0LtCAZyZAzEyP6wKXwsra+vSLOxjW5hrXhP/Xb89+4pQZRuL84LWnD5oowQXgSMDUaOkMwD6/i2FxZUODKkBVvf3SEhrDIG7o+OnN144b0Li/sz/Nv014tWpbj++j9zra4sazcwyvXSH1tqQlMQXN/IDF2WCrjsv5XGeyXOgNf8H8llUspfmJq4Brfql9ZQVsoHApnKLfAoACHSv3e1CVHVtomknJZ1OI8YLOl2I0e41ZKT6a5iG+IO18XziNZ</vt:lpwstr>
  </property>
  <property fmtid="{D5CDD505-2E9C-101B-9397-08002B2CF9AE}" pid="130" name="x1ye=55">
    <vt:lpwstr>PR1NyURzlH31glENfmnskunl6OmjiesT+HRjqsmF5JWtqB3vj82rgjXz/JPw0q3dOufEhVIjc1+B0sFukhIKHGa6ui/uOg+jYxQY43tJnHyOPZwaf0bikYNsDTkhIKwC+Sj6/+bs0D1uTI5bwYguM7zUXs63iSR6Q6CHG3DdntS3luc68+bFFLI/hJT441BthsBjF9c1gro6t0I8o03zQdpUq2XRTF2vuj6GNqsX5rU+qjwAUovnxjIbPnpjIj9</vt:lpwstr>
  </property>
  <property fmtid="{D5CDD505-2E9C-101B-9397-08002B2CF9AE}" pid="131" name="x1ye=56">
    <vt:lpwstr>aqmOFvNHnCKhs9+nMmTDNLpk9d60SWgfS4rTvOsnwzbTlUchrPLoZL1ajo1h7iQEdGLb4u3jsyQjkSugqq0kBPP4wu4SdcI8eJTcruAreRSRUhdgnDtYGgZnZsUGorMAy7nfrO0UcG0nF0rvpHKwiG2d6rMNGoGxaaWx0blHPtl0nJ1bmOW2QD6Sp+46MbYi4sm/QBb3JjTp/NRsoUB7mXUk1w95TzM12TTwsFT87GVfukK/ZMbn51yAeNc9fNA</vt:lpwstr>
  </property>
  <property fmtid="{D5CDD505-2E9C-101B-9397-08002B2CF9AE}" pid="132" name="x1ye=57">
    <vt:lpwstr>phlcAsTyWAdaB6+8it7xTNUfHiRkwK8ouTk7u/8c/h23EMXyWpyp/eQKtX+GhckplskznEvcJZr3HmswNkeyahareDc+7oSZfs86gfnK1gw1usX3MnqsyVG5du95nxJDIun64zISoVyxPfKNzae4iHa0Slno/DEvFJ4tvUQxwnw6vjtE/E+3CKoT4lHle7QStbUH/DmvJFDkta7IwoNdU+q82DUOYEDXUiTfwK0BDYiBxw4j/7/p8juurvuEX7D</vt:lpwstr>
  </property>
  <property fmtid="{D5CDD505-2E9C-101B-9397-08002B2CF9AE}" pid="133" name="x1ye=58">
    <vt:lpwstr>Bb2lllvOHYdaG1Es7AcQucKTCJFYJfEztUbKZ+39iHwH2elJaVn7BKoblzLNV5ALGnXZCBs9EF/g5iqnPxyePa5gOoob2jYcryvdcO0Umwv1v0FDD+djvVvDRyUHebPeP0cW8yaMphrKqDCc75+0a3gbBCHlEVjH9moRG++uqMNw5trD2CAzc57GcBTIm+FmfeC5ini3J3CNxKVP2KtNH3C5eKeg7LsOgMETWuS2pDtR6fhe7lsYjTydgoy3X96</vt:lpwstr>
  </property>
  <property fmtid="{D5CDD505-2E9C-101B-9397-08002B2CF9AE}" pid="134" name="x1ye=59">
    <vt:lpwstr>cw2b3w4jn0lqVLkv7ecikL+5agL/OTj/v8OisN5+Ry7BEzfZRC5x/bWLxgJ102K2XewJXJdyCFARPaL/GrLOg1NPpg9MtDMRTtM83HPRXXlh5LGz8R+mOo9C5Fa/ULIWikOosPdaXoIrrPxuyalmL+y0aR15Ao4dJdWveS9RScwvWAfNN+t7e8ibbFUwxBrPgz7KZU8whu5QlD7fIKJep7WkZhgwYqc/xYloLfzl2S0Qb4VWfh+C4kyQcT6GWSa</vt:lpwstr>
  </property>
  <property fmtid="{D5CDD505-2E9C-101B-9397-08002B2CF9AE}" pid="135" name="x1ye=6">
    <vt:lpwstr>dCy3h4DBJdNW2m7WzN6hE8BiZ64J4FyAXElN8QONP4PaKzIGhIalvVmGb6C/Pkem3L/aSodPH0nqRFQ5f7cQaxX9Yxq6eYKryJZ/h5I+QQHTspZm/n+yk15s4IDWq9THqsvGoSHQnuvCgGeevaQgYa7y1zsT24ZYaE8Ddl97sYNZCK+8apLcElAycuA62Eywb3RMUm8krlstu4PNu1SxiHw7SDEspi9ne3qh55w/T0WHoYSM4LnpAgvvjXZYlOZ</vt:lpwstr>
  </property>
  <property fmtid="{D5CDD505-2E9C-101B-9397-08002B2CF9AE}" pid="136" name="x1ye=60">
    <vt:lpwstr>Wla9V/eMU0CuydplMT77bpehJ78kgFniF4mLN3Ro07luwzYgyhK7wv2w2qKLAgDcWRg/IQ8toBQbT+NrPGVjGlM91ulQ1R0DZg10NhZv5mhsjXV4NdUAsOErx3LCe3ylBS1RsVLmAhtDFuGHUILVHruV1RDh08a1LCd6aDq2C/VbTZpanpKpxtIBqIERsw9Gv/EjVOncVh/o0vM4hW3PSlWCw0nc/yzxtGxzWKyR7P26+aSFVvBYviD5kffA+mf</vt:lpwstr>
  </property>
  <property fmtid="{D5CDD505-2E9C-101B-9397-08002B2CF9AE}" pid="137" name="x1ye=61">
    <vt:lpwstr>ug1NpW+xbxr62agcgpCybaJ/WHmy00BkwJkC+IyeNXNgU7iJJ5nJIgvott2zc9k+Ec+HqRF7yhkRD6SFWB+DyJX3vcKdqRSKq8H+hal/nr0mFuYpebXBnH0IrZP9klmz1msfxqm8+bgVzu7/sYriySj+/4iA4g13+WB0BRKrOlaOhwt98r3H9tO7hsOy9ZFr6IeyKmNM8+cg193y7bvl8Hij6nfMKc23IMpDVehu3AvvYt4DzTdssKDE+yc6PW6</vt:lpwstr>
  </property>
  <property fmtid="{D5CDD505-2E9C-101B-9397-08002B2CF9AE}" pid="138" name="x1ye=62">
    <vt:lpwstr>7/X4eTJ3kYrA49hCk+0ZpRoAG5QusTimrYTCaMt/kZoDLfPsqmSqSLx2GwkPLmwTzL1TxBt+kqoTApr6hxMGXKABUix+sEcVQsNt/H5Ww1ZqeqJYlJCG95XRNblkVzXhQt+t2A7IrkYf3wEaF99jX+ZvvDGpRZWIv+dkuBqJBwmzmggoADb68A5zECj51xkxoIDIsjixIQEsfxGSlrUW4afAyWt9psWi3umizNbQACxZuWnPr1vgr2sy4sQ9dHC</vt:lpwstr>
  </property>
  <property fmtid="{D5CDD505-2E9C-101B-9397-08002B2CF9AE}" pid="139" name="x1ye=63">
    <vt:lpwstr>kNYY+ydM+RKezW++kPCY+LLq+dlM42U4TMrNDLqX8y97684jM8neksAVOM3j5jZ3fVcQa38u4v6zzonin9lIhnpSjMSSWJI9JQPvN6DIcTyANyd9y5KP8xCaJWb8Ner6WUSXiYcgZCqj1/KvPOGAZeR9jQBAy6iyvK4BYeJ3iXyVvqG4Xfzr5XoCI3md8RAmTr5UV9t8+FcAyaKJpY8mJ4Hsgww6jYpDaX+MJdjL5tbdUBvRparK4ftivbMq+QJ</vt:lpwstr>
  </property>
  <property fmtid="{D5CDD505-2E9C-101B-9397-08002B2CF9AE}" pid="140" name="x1ye=64">
    <vt:lpwstr>sSN70PcNY8p6ybRIT4hndEPIs4McEc4j5tvOyYiD8eprusznKYr1xbHDgrFAXmEALxFgdn4d79pK+MMD7DdUv2vprxRDNr3I7qLwv1Iu+yZvEF5oX3+c32TJf/Yc4TQSiba/KLpmb/3x5ehBy2iSWND2HFGNb8GJ6cqov1q36Xcp7nsh+jZJ5lISfCkeOR3QQ7gMircIGuDfKGj37zGZIHwASDOxYVTEjX4MtJO268UPZ8G3pBC2/JfGFBS3eyF</vt:lpwstr>
  </property>
  <property fmtid="{D5CDD505-2E9C-101B-9397-08002B2CF9AE}" pid="141" name="x1ye=65">
    <vt:lpwstr>4lfL2NOzTyWb0yaN9N+hzgSL7VZRUT5TW9FPpeyNus+mCdM4Oh6t+qHbvkbPXIqeO3kixCFSettX7yocZqJRoT8s3PgKquQuQA8XMkSPxsLWRjY5Ov52v0S8tXxJOLYCXAv1+2BN9kQwfvvvRwjflOdKVeHkBXOteajt9cpZngCy7g+ZbfgoJKSvW5Fl/ZO9y04HzMhBmOSaaIkblHmsb8xX1VtMTAIb1lefDTDU9QWZcQjVd/xhC6QHaUguKp6</vt:lpwstr>
  </property>
  <property fmtid="{D5CDD505-2E9C-101B-9397-08002B2CF9AE}" pid="142" name="x1ye=66">
    <vt:lpwstr>6rrUY+Ay1wNS9i9Gxi2RootuVjSqtT7sUNsuvEK8IibqwOoTi+bJqn4o3CTZKJRQOW7I3ndJW93qj4SjOEbigcAWPXM8MdV3fyfZNNVQeKLxoMNuacihAPhMI6vua8WF2p93IwXRIwQWGR1v36Nj9Jq8df4QWQQBLFsCDvadxu+mqZ7UuYNfmj7MXGgzUwG+9R2C29/yg6i+UIgTAIPxAH3I64LK4LN9wWd54+5JhKbZGZ+bv76wqwdazUofsr/</vt:lpwstr>
  </property>
  <property fmtid="{D5CDD505-2E9C-101B-9397-08002B2CF9AE}" pid="143" name="x1ye=67">
    <vt:lpwstr>WrnL8/VMpEFgiV0DLYYYaZv1MkpkPKHqqIX7dwBIF5DTYxiDdmTU++VQK4bg0hF+te6qhlQCywcvAZVY5TVtWCF92CrearI2vqu6kZFqx8Hsrt4HJHRUScsIT3OEUMK3ONXxBB2N/J+XfeMeb5be+R7Z0byJxUKI/lMHpzRjlwbdgSnVg20hdDX65XRd6SGx7ZK81VT095knx+lWzBILLbwPcGVmbWZdNP7RDQNR4eQnMU6fMD1c33KaGbpnnLb</vt:lpwstr>
  </property>
  <property fmtid="{D5CDD505-2E9C-101B-9397-08002B2CF9AE}" pid="144" name="x1ye=68">
    <vt:lpwstr>i3s+scci8seHnOu5iuuXTmmJzkJcvED2OG91/9WhvaJibvmDiw3YTdJ7h47gL6LqX7RciUW2RKrpfTaJDNB4Imd8IKZ0HVXhYd4f98Q7vxi7d0YCzmTfX4UG+1o/6NB4/4yrIZsawnN7Kz9olBbHM/AqHzNmv62Dc0j1j6h+Soh6fdXD2wng65d7a2Glu1f++wHNULcBlN+sdvy+lp7SrGvae46MPdKq3TdyazSHH5LgyoUIAAY6HWGY1EQWX73</vt:lpwstr>
  </property>
  <property fmtid="{D5CDD505-2E9C-101B-9397-08002B2CF9AE}" pid="145" name="x1ye=69">
    <vt:lpwstr>jsqv3+XSSZ+JnfrsVnqRR/Rg4QvQuk8Mdt8I7H31NCBAYu8cX4InTu3zqvnXDbOQseSWwecNmHecmM6XzdkJA+DefC4mJv/t7PHKzF9mAp3nRI3bsVQCmtNfvlBwa0zJ8tLCu34YrOqRtaG2gnEC7FhzFbnrOxz6IrBO8c/ra9H83hBv2FgPZ+tjPlmjIcImxSViIiPi2pkOyMSWOjHiSH2Dw2+tiezVxVXbG6z7KecwwSK663Qf/EoPJZTtmpu</vt:lpwstr>
  </property>
  <property fmtid="{D5CDD505-2E9C-101B-9397-08002B2CF9AE}" pid="146" name="x1ye=7">
    <vt:lpwstr>1Q2E95NnTR7yoYtopqmebTX8ZVxecVqwZXbKT2gafQeYCvRndowgcMjsYNdmswnibBFiGlpH52+mf2+WIlqcECugYNquhAluhBP4eZmP09dB4OBvMMqfqvRB0kbzFzJEH5rKbTD5H0O7+47uYkYL0T3EW9RiU56QfyexpbKHOKkZEdjYw+eo4+ViuuCnByMWmRCfGJ8eUDJP6U0lnDjVGwDcqaMqvk0nAxojZRy7tZybw6Vi8EqO4Bo8GODrvCw</vt:lpwstr>
  </property>
  <property fmtid="{D5CDD505-2E9C-101B-9397-08002B2CF9AE}" pid="147" name="x1ye=70">
    <vt:lpwstr>toe7VGsTlfrQbJzLQJeCz64pJSCB+OJmWUVOrOmCd8JiR/7+CXMbg8GVu8j1lCwrglE76UZEvzeWl1WXCZFg8oSB7A5zLhbhRUGHT4Jrpa0EbggVGapzZcTGG3JgJVQ6u1bT/iiTC3hBGeO/qR/IFvC3B8qlCDndQjf7IZFNXuMI5uzxzfMyfRbDwuxp7SGd90Im2HNxk73hoOmQ+SRAmPW2WLzV36sl3qZ3uHjcj8atPyIocNrwMjporM5o/nM</vt:lpwstr>
  </property>
  <property fmtid="{D5CDD505-2E9C-101B-9397-08002B2CF9AE}" pid="148" name="x1ye=71">
    <vt:lpwstr>WsQKjzWmnuftzAiE/6rYybWpOO89ZK6kClQkMZ7bVNzG6QxkHJ9Wv63sfsu1Kf+u5e8dJD0JM4I1C9NKLQqbZnL4go7Gi38jptmQIuPE1y6vrwVEfiuI9EaGvbKuEIoejPWOfFIBDLc7sFSl5AAK/HxPS7PGhBaVXlmlnXRQWvVtcl6gz0SMh3ldEFWNdfhnTMJPM8+hUcXg0CEyaPQrmZTDQsTHwNljgA9ji4R26g5MFUakuZdLRw8ng7ofsSB</vt:lpwstr>
  </property>
  <property fmtid="{D5CDD505-2E9C-101B-9397-08002B2CF9AE}" pid="149" name="x1ye=72">
    <vt:lpwstr>6+vQnmsS7hlNRZCr34k3di7RBNbZblAa6kHlZG/W31m/1YktUx2V7Pj5liir0QnKW5txXbfCA5E6a0cgqA1LWd2ersCP1H8i1MqBaTEje5vn1f43frvrOKqeJby5yQd8y8osLCes0r3zuOXJtEAFfr/3UUES8bnb0a6udYSlX/L113a/dpCBZnyk76fGxAqnvueDkIVtPyv7u+FWi+H7NAkwhMeDVtJsQ8kJpg59jRkNc6rjaz6XocQHi2eVdnT</vt:lpwstr>
  </property>
  <property fmtid="{D5CDD505-2E9C-101B-9397-08002B2CF9AE}" pid="150" name="x1ye=73">
    <vt:lpwstr>KY1Eq9V08cbNZKdEhQY2AFqUgrCjMbd8YnBf5zux+e7wsZ0C6gEWg1wRd55t2g39/MJDwKHIs3usPgFIQSZLG/28DiFrM3bQ0n+Kx/7lsFtCz0+2+ZhmhFQrHLxPeDbPSAT6wPJQmm06vN0v1iSBCpbmXYslJYjXYVk7zsCNRBL17fMIt9Do/01MLAWClBYfNpmNXENdeUVoKJU5k2vmxd3jQkrcEL3LO6ePbDkPs6wyoFdZTFdUKrNaum6YbCI</vt:lpwstr>
  </property>
  <property fmtid="{D5CDD505-2E9C-101B-9397-08002B2CF9AE}" pid="151" name="x1ye=74">
    <vt:lpwstr>WtUQPnRddUeCLEc4RQrdnJh8N1PLIwnDYmYmk11uUpNGwOg4S2rYWFgXSEfnl8PJ/Quduej1SgFCft0WERNXoUbpepcgrwyuq3H8IT/YVvVgx2/L6NOQctlyoR8mMe1ZFKmRtkj2q2Kitpn94uOlGPB6YOq6JmnGnojOoDSjk8zIIqJlOM91YhOzKQ/EIreARLkv1zskqQrQ/9y4GKgF6z1Fn7pUkniQC1rXlA7K5hY5uZRNzdl1JFDI/iHeFaa</vt:lpwstr>
  </property>
  <property fmtid="{D5CDD505-2E9C-101B-9397-08002B2CF9AE}" pid="152" name="x1ye=75">
    <vt:lpwstr>OgLEnAoLCDrnixWbj33ltkkRm4oh7i3RVMuBSwuhQN+vaEVUdGE4UowX+i2AQsYUmyyq9cG71UDADpwmrTaPWi9YvEOsSmVsRd+ku/H2tsdUoDMVFVHm2Er9iJsjyu4NLpD+9ww8lMd+MHcgmJAZhmEwrw0SG7or/bBOn+S5e5js5jNlbZ4R/LiqK/7LJ+7f1DWBYs39KHdaR4Ts3Z9O6IRMI9L/D0OZRqmjmmINaPNZfZ3VPQ3HsFh1dcvuKHG</vt:lpwstr>
  </property>
  <property fmtid="{D5CDD505-2E9C-101B-9397-08002B2CF9AE}" pid="153" name="x1ye=76">
    <vt:lpwstr>jQwP60HeA7Vq1OQEWIEVHwTHvJ+ACo1o8mBAFmuQuJVsFGgUMX4iNYMj62SZBRyGuxcCVOguMIwVSF8/Xl0cfuOVC5fMOfHWsMvVfMbfpvIDMsZdChmCTcrXJd9iIwV0oHz5DyBDdczfKg0PWP3dKdQNA0qFgQt0wYUNe2UGNVNlun7/IoeExQeEXuo3pb/o/y1WPriIpO8HA4jdDw4gSAM01neTrBtVLkD/Hfh53zDvQayFNN3jeJe16M7mlZd</vt:lpwstr>
  </property>
  <property fmtid="{D5CDD505-2E9C-101B-9397-08002B2CF9AE}" pid="154" name="x1ye=77">
    <vt:lpwstr>AT4cjuo85UUNbHSpkhQ80QBAULujRY/P1iXH/FBBzDkFR8E9gMz27kNOkHYYP7NRnZ1omEk/pQgAD2yzmZexRroJMynI+2BRlNZxv4Wm6jvpm2WJ60y4b+K4PWi1eKdwA9EcTtF6FQq9Ff2KxBecKban6FaA+HO7ODcrUm87KZ7PkHEa63Gxm/fQYyl46A1EQUroMU48SUrgpMBMqR2pZaZu5r+Cmt6YFde2yqvh42Mid0OPA5xHrThravlHYAV</vt:lpwstr>
  </property>
  <property fmtid="{D5CDD505-2E9C-101B-9397-08002B2CF9AE}" pid="155" name="x1ye=78">
    <vt:lpwstr>DjvuPM7IJ8+uKvZ4UGjLSNLqXwFkPJBeqKGsjNtxxuVHWk5XnPQ3m8sw+Ai8RhUlL6XYq+KKEOAjNw8LWgAC3Q4MBiUhsyQWSgyBBB6hZIqarzIB7CPzQqU+DBzPl3wsLKjkAowAQ5R+5v++H5GbWH3YjEgKsueW0oEgZ5ygI1/j2uKQo+RTjSkGLmrT8QA4UQEYgjVVV/xMYfDY6gkgQ2/MFsOiNm5bcXQ9OXTLvI8SslmnYhZymnAXmE+7IfZ</vt:lpwstr>
  </property>
  <property fmtid="{D5CDD505-2E9C-101B-9397-08002B2CF9AE}" pid="156" name="x1ye=79">
    <vt:lpwstr>t8qQpLNgy0I1wAYIq2p+1p0JN+OIixCy3aYbgDyXu1hUNY3d+ouqZzdVTG2s3hLlpozSoS3pnhLa3/T7ZxuFYe0djryKcsU7OqCoIU3UvNmHIB6uLG0uruVg32K6sKTOIOK+Js+s56Gt0AIOdf3xscYh3X/YbGm5QhpoujwXOuy5l9X+zC6RnM/heIqW/rK2RNo/vtz8xURTXj7GbDLyQenwVd9rp88MBuMEKFeOzGK/IYE9Zns5EgbRkqb6RJ+</vt:lpwstr>
  </property>
  <property fmtid="{D5CDD505-2E9C-101B-9397-08002B2CF9AE}" pid="157" name="x1ye=8">
    <vt:lpwstr>UC2/IM6b5lJ1iLnA523pBnRuXcZIoU1OxLzBKH56zN7SHlWMcQfibpsPsYOwDec2tLRfwvBw09xIprBQjGRlegt15y21mvVZKnyIzt+BEFFEG0HGKq6HXu9J1qr6dgtwc+DBXidy5lM0FQHhuS3xXCkRAvfPktM8dBS84nyBO9K9BOLuIl+80aMqEg7TANI8qUSU29DLRAa/G4hnJ0f5Sh6uHFCXfcUK5Va8c2bKvOsnn62EtWM0ItB+ajQhbwJ</vt:lpwstr>
  </property>
  <property fmtid="{D5CDD505-2E9C-101B-9397-08002B2CF9AE}" pid="158" name="x1ye=80">
    <vt:lpwstr>E8eEOXMAufzsVdDjZKAnVBryip+jpFGP96QpsDWTdteVEZ/rgb7Rx+uWmS547i0vfD+2F+WIJcYHBBKl8yEXVToEQTrNmSwAF36azSdXJtJ1qGu4TtqnWuUjWHWRT8z74TIkz24LcntCuPTeJbq0/KCtx7BZNA4B5zDXGXvHX2eyIeGsbk7oXADNVWz8QSZJfuG4KMW0sWIMBdN5o9sdC1u0BH9zAwDeTn+CTXGDp++Z66uW5yvdJU7qADpAt0y</vt:lpwstr>
  </property>
  <property fmtid="{D5CDD505-2E9C-101B-9397-08002B2CF9AE}" pid="159" name="x1ye=81">
    <vt:lpwstr>bfDGKPl9fxUqk7SZ7r35pZ2Beztb3sxOHncXpGUotmRWPgFoO6ZTNsxfgqz5ZJLRb57soLRMpxdFXdtN+RZegi4MkxLNEnlQDd/cr9WobqO/IjeROU7MSfHdMm1CbgnW2SZcCn4NAWUkfCoZC8Z+HDdhY/YH9T59ILxmyzSXRZA5MYweI/SVqSQ360fot10XUe7KwRe8BAm7JKMhm3W9Iw1bsAu4a/N9RPwHaMOyZra4cWL0VyFIfesaIBfoCiB</vt:lpwstr>
  </property>
  <property fmtid="{D5CDD505-2E9C-101B-9397-08002B2CF9AE}" pid="160" name="x1ye=82">
    <vt:lpwstr>/ZkKuQuDCldFOpMEMwDhTdYA5yDbaDyK3R5Z0ZgbxhVb30+cWJsdFSvlbD0Y8uODQeUMcz8DEXwGS2NhgiVydaJHZzLR9IFXcy8B11zavgacw/mzwoN7NA6uwOA2198cDggW7T7NiVG5Xm5qmCI4JijPykk6GHecfm1A87wN98e2KcUwHexCQZAorn6aS4jDKLhMVDHehGQMh+nj+t1xtIz3EK4XaRGsdqJTy/GfQKh6gBB1drMnNK7Bifb+fd4</vt:lpwstr>
  </property>
  <property fmtid="{D5CDD505-2E9C-101B-9397-08002B2CF9AE}" pid="161" name="x1ye=83">
    <vt:lpwstr>SDrT6wxvwN4stNtwh2vHP5E909K6xwD+QjvmKKxBiOV7GbfCBjQfhx0HKOtBmVm2Nwd2pLePuyVn1CQeLEhjWJ7PDEwVZGcQzi/2ZRLPrz6gyWMzoXwKZbdPchE4ZQRLoeePOlvoCsf5dfIjCW2ubmESGGlogeoL9y6F5VXAKGGiPNol8GtdRTQkpANlf4gOfMqD+rPd+I+SVdEC03mrYmcfM3OJbjgTBMWfmOvXUTXhfjwj7bM0Veb3OuiZxBS</vt:lpwstr>
  </property>
  <property fmtid="{D5CDD505-2E9C-101B-9397-08002B2CF9AE}" pid="162" name="x1ye=84">
    <vt:lpwstr>eIdsT8N6IEdE7piikwx8WyzJDKRYsIFnfmOPZlrhF5I7Iil3MwY3vcXRV3fxZbOxkQP9X6DGjC+RYK/iz4F/MNLypfxuAmYXlERHFkkFCRcbt9/NkUMlMpoUb5uJ7PEzdalJRi9Dh5ylHA6teI7mdoScfpDd46ez7/rLB1Ott+fEP7RbenGHM3679z35IIz/H5mPSOIDZ8aF1BcWhM0DiGNKYIkERV/CXrImpV7xfuffQShLKacNjvutfW1vCfy</vt:lpwstr>
  </property>
  <property fmtid="{D5CDD505-2E9C-101B-9397-08002B2CF9AE}" pid="163" name="x1ye=85">
    <vt:lpwstr>BOF94XmoF6ieVVpIYdYuCZuQQswaPV6GmuJD9MV2wAXy+YnIZTScem0skzTjJ/qpqb4Xr9Ads+kkNhoO2Y+khQbriVZeJGAlNFugwJ+POd7sCnoJooswolsxlqUQXBYgTxiPI7uHf84mxY9mEjcXQd+ti8l3Miuqh+BvD2me3jmvipRCJow+2rprfQ30KzaI5XZt5nW0dETCiPW97osICKR8shdML7AfwPTEH7Feu9PHkZlUymB2JBmIJ8rHHoA</vt:lpwstr>
  </property>
  <property fmtid="{D5CDD505-2E9C-101B-9397-08002B2CF9AE}" pid="164" name="x1ye=86">
    <vt:lpwstr>RIdgTx9Q+/OqeIC32QjgrfR3ki7fHmDqFEkNg31+82nGd721R36Aejzkf16sB6YNlt3KKUdNnOx9wjucjzqYyTvL78N0xeQv/2rv2bfuEnbDQdldvElfkJtLtv+JBQuVG/VjqE1XsHl9Mrhs5KZACAL3g5W4/x5CwnbP1k683+PlZh2kQ7KKDW9FjyNiWVXSZYWCSvqAVUbztAanY66PD6QrbRjj8ytIpJ5jTNxJXoNx2ghCrzn3D0+AVrqrRNI</vt:lpwstr>
  </property>
  <property fmtid="{D5CDD505-2E9C-101B-9397-08002B2CF9AE}" pid="165" name="x1ye=87">
    <vt:lpwstr>6rf0EFup3jLkPZ+DnvcjE4sz8yoOkLijc7wng0YjsA8LizF2i0MsBMSSfCdhaGRL/SMo7itlFibbZIUK110fcAixj2FL53BWuyIshD/P8A9m4OqIb3I/E+E/V01Rvhhrhc6+JHoLf+13ClN90CdYVUybXWcg6lZU8+hsrm1cM8EQv/b2SRZGLKc1Es55x3gur+5DpHOYpJxAlWEVWERjpHru9gDhJ62DA0W/o33HFYciE12lbjboUEkE742HNib</vt:lpwstr>
  </property>
  <property fmtid="{D5CDD505-2E9C-101B-9397-08002B2CF9AE}" pid="166" name="x1ye=88">
    <vt:lpwstr>nwJLpKZzNPM8USm6qALbszfLCGQ8pF7zK2HSj7UAMa+O044XSxvNli9Q1otsna/NqN3hHxJZ5zSVPJLJeA3fOGSEAXb2yHnKpIppu+/2pb3zaxsj1KalJIDYjKoHQgSVS1ZGzbKJETSnUpfnrmcZ7b2VMPuor+k/ibr5V1q3aWog98YvM/n0kX94Vc5gI4PRiuHXQaybMa2VPuJUG3TFtKuqR2yBx/dzV42BeFWaiZfWGYc3t9Qmm1qgdV9zciz</vt:lpwstr>
  </property>
  <property fmtid="{D5CDD505-2E9C-101B-9397-08002B2CF9AE}" pid="167" name="x1ye=89">
    <vt:lpwstr>wIUcrcyrbWn6R9dPt63ENRt7987W6AWx+DIo8GPapS/LTv2OQAv/T6ivwOIhEOWGV9fGUDI9rTi9/i3F/DR0/hfoWwh4vT6urPw/ES8Qaye3gsigqwkiE9gRNSp3hb2DQ9DT+Aj5bS+c8Fz2+3PlerHOTcKG3vh0ged7cVVI6WtZZHF1idVLNZAtNoDRyJrSgtFX3VlLxeKneSEKKdn8yFyaim648xbVrHrMkP36bU4ga+4O4ir4vjAXWEgY/F9</vt:lpwstr>
  </property>
  <property fmtid="{D5CDD505-2E9C-101B-9397-08002B2CF9AE}" pid="168" name="x1ye=9">
    <vt:lpwstr>OselGpwjGlm8adWVcH8w3LoVJwPpX5cET1lZtviRaO6AePusXZEfui0u2gA7NUws8Qt5OM0Rd0wWzTTjz2rNZZOn0+dAzK/NJsPQQMt08YaM2kjSE/TTqrdc4nHsgOV3U+cn09JcdApUZ29AJxQ07xX109MZp7JPswdrKhnVjEvSeh+IOC71s2uY+SRrsrR+wIvOyi+RUaEcw30GT5A+rLusv1REQ2iEkRpk1eCFuvnSCGZhwpOSqZ4K4BGerXM</vt:lpwstr>
  </property>
  <property fmtid="{D5CDD505-2E9C-101B-9397-08002B2CF9AE}" pid="169" name="x1ye=90">
    <vt:lpwstr>socp05R1ffBCrSYxRXPUtYqkFKplo/ynSFHqTjDw26/nfpLqSv8iJYMtVsGW9AvhrvDCh1rmCRaXt8/243KqenFSxqFR//B+n1/GVBJg+1D3eRhCZX9wYXhSldK4UjMkxkJokN/Yuk7DuUowzzSaOIHyxmP2vyBre9zxP7HP+WSJdAwaPcOoQ3/F0btfSlB2GFM/5QDjTK3aNG/HSlj/scrjiMKm8zedyPUHJVY/NMcVsNfhKAYJidkS2twZyqj</vt:lpwstr>
  </property>
  <property fmtid="{D5CDD505-2E9C-101B-9397-08002B2CF9AE}" pid="170" name="x1ye=91">
    <vt:lpwstr>0+5ehRV2Cr4EWEPX4tOMX57HUfHMYliqwHPnmEiIWA4AKeVnjMC0wNn1FnL6kpWq27TQbp2JydOK1IFvEaMyZzjk5AOUCJpKrQ++6oXeM+NPeTqi5yhIdg4/q1PXkTnlvckMk+G9wi0x13GvpNRmi59CN3i96YV76Omjy+KSNoObopLlOnRi3mJG1SmdchhfrnK6eZi/oWcz0AkZKFiv1E2HYACkI0rM1rF8UIcDBbI6nO73hIWeo6fNEhKA5Y0</vt:lpwstr>
  </property>
  <property fmtid="{D5CDD505-2E9C-101B-9397-08002B2CF9AE}" pid="171" name="x1ye=92">
    <vt:lpwstr>hT19pBwWwBvjLnWYWYgsuNW74PXp4vwxNzZO12Y8lZ4y7G9TIoyPvHP7c0WfNsrNgqs6WMzlU/NXNATMpBVmLl2fJ+bPwwrStq+7Cc25OpqXzysKNUogWCleZCjIPG9rNtthrPNlUVlk+Cs+tm8pFcGzKZD6kJdvJCIu7tNY8qg3M9+CsxsqMrBZFbjMZ8esGsRWlQHadCosmS6G8PCRyDSO9FKQxf5lx3XO0EtW50l8OB3kvvvoqrBfi6Joh1u</vt:lpwstr>
  </property>
  <property fmtid="{D5CDD505-2E9C-101B-9397-08002B2CF9AE}" pid="172" name="x1ye=93">
    <vt:lpwstr>HmmEMDWHNH9f1pO2w5HV/1h4BJ2CHXTFsv2KogS+v+OZZrjHKbSK5f7nnxTIN82s898PoLutNiysykfdv4qaJzZ1cg1K8fPXBHcwtpuNvXd/PWfxRagLM1ca8cezy2o/19L7eSglGcxY/czJHM4zrFmQgdqkSOH0W+PEAYMDJ/JrbPW97AJ7aoF1ldGDz5YFrdmUED3i+CKKp77lzPgJYoepdnb5YuYYVi0hOgfKmWAL2MwU8v0CPcm5dDgSLHh</vt:lpwstr>
  </property>
  <property fmtid="{D5CDD505-2E9C-101B-9397-08002B2CF9AE}" pid="173" name="x1ye=94">
    <vt:lpwstr>7kIma0zBZpZcj9Q4YlfOQbcRDshokyxuSsoaYJIWO/7q64XF4AbUBiRrfbDikZiTJR7DfvXSUDBIQiMZ7KAY89Gm0J3gzdZoI1pwUi/WorSGOI7Q+Sc9tS7ihlFpJO1KmEFyUeqlz81uz34tCFjyYIpWLlbSOfK1Cr/qM8w6GvWhrhkIA7K1sXENAt0iSqJXf6XgQxrAKuwn3CL6+ZewEtEUuKOgvEeNEOKdOJSl5OKrEZY5McWDui+FSux6vmU</vt:lpwstr>
  </property>
  <property fmtid="{D5CDD505-2E9C-101B-9397-08002B2CF9AE}" pid="174" name="x1ye=95">
    <vt:lpwstr>j45BSh51cxszwGWnzQRiJN5RCW2PrM71I+jyHvLq14tHGvPbXymVZZ0nG82yJaI/z+8+gjOzzap3ohGxdPnE/DuF81LxOfClogHUhaBHHgoe6/pwcTBTIpeYXs+5bUDuOOwNX9JJiUI9Yc+6VRykamuTzI/42BPVhDtJA1EWSdlBVFUdReS1IfNqFDCHCP4glqg7te6v6zLkrLcFdkOrghiJD8ZK0vo+xHXMzI/6XPMr6o+t1rFYznPz4EtynqY</vt:lpwstr>
  </property>
  <property fmtid="{D5CDD505-2E9C-101B-9397-08002B2CF9AE}" pid="175" name="x1ye=96">
    <vt:lpwstr>EmyeOUwqndeNKJ/4PanU13SXzZ2R0yD0A7Sfe4MUxxcQJnIakZmrOpDxV8w+r80zANuVZ2zRiiaAPxdsX/nD7b8tUVMwPEbbR9gj/kndxS5MxFOvIZ60sNH0cZ86f+51QtLNdG1YKEVuTgbyLFcGJNOm3PChfvHNuz2Ns56fHU/RRm8ZHLVkD+PLV5h95wufM9chOeFcVQ9vUngtTvCqlUDcjBNeSKDHHn9xakPuPBe2gkInfst/XbAKCw4HbJv</vt:lpwstr>
  </property>
  <property fmtid="{D5CDD505-2E9C-101B-9397-08002B2CF9AE}" pid="176" name="x1ye=97">
    <vt:lpwstr>HNvETl3GYll2F+5skBGE2nW9zc5KJQxV5kwcfn7SYoGdXy94tGqLS6z3mi8PU6GI3F8LSic8Vahc7NBrUJ2rJMJhlXAB+qb76QEhBOCQQBgT3do3PuKrYIvsXHIE1zBG+WFuw+4aHQ+7wMRt+eVJff1F14aeZ3j2x2KgePr/tA22QiYAa4hd/UP08c0VcJwmFP6Ywb5qJWFEbyXCC1E1L852mhVcNdTtxxRsENf4AT/nSLTrBnUhdmi/rmM+d3i</vt:lpwstr>
  </property>
  <property fmtid="{D5CDD505-2E9C-101B-9397-08002B2CF9AE}" pid="177" name="x1ye=98">
    <vt:lpwstr>JjTAfgKTthgdTKgGYksjDaQQptf+KZaWDWLFB2zy31wCV9C2tsD/tcmBq2TQGOpHyhWvF8Xmqsk0+L/TpzRzk7tdiHchtzFHDYY0h9dxjZvj18CoLcEeOlO2nOt/TNzUY/yOgoA3WrSngYe/bwQ00d9ha0AA6ZX7TgBaSHnY/ZQSctcflC4NXlzuIXhPXLSlVp/Y5fmgKgNm4/6nGVKMVGHSWdOpuUVpPaSAbejHvom+nfcQZX2kJc28XyPl1/l</vt:lpwstr>
  </property>
  <property fmtid="{D5CDD505-2E9C-101B-9397-08002B2CF9AE}" pid="178" name="x1ye=99">
    <vt:lpwstr>XBkoNKSTKjWvh/hrJCY3d9D5XnGV1x1QZ/fc9IszBLIsLWThGcczq3T72tnpcG+YBDrOVk3ZZEJuBV6m339XNo4HJg436uavJwiYgM+AZgTXoSPBddfUkr7pQ/PkP3LtvpGUVQ6pPqG6Irzt43NfgDoP/Kz1q7WpFxlOQRv+Me+ERiWfMhAytaZYPR+dfSxO64T1csvyMvkiZJUUaCHEnzLUVlr6GYwpirg3/NFnAiUNHbQPvshBwDbFd7qizPt</vt:lpwstr>
  </property>
</Properties>
</file>