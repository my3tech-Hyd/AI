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Mandy Dougherty</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Project Coordinator @ Kforce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xfd-y7s-0cg@mail.dice.com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3145804419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Analyst @ 1961</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ITSM Change Coordinator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Augusta, MO,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39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Maryville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Associates @ St. Louis Community College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drawing>
          <wp:inline>
            <wp:extent cx="634219" cy="63457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634219" cy="634570"/>
                    </a:xfrm>
                    <a:prstGeom prst="rect">
                      <a:avLst/>
                    </a:prstGeom>
                  </pic:spPr>
                </pic:pic>
              </a:graphicData>
            </a:graphic>
          </wp:inline>
        </w:drawing>
      </w:r>
    </w:p>
    <w:p>
      <w:pPr>
        <w:pStyle w:val="divname"/>
        <w:pBdr>
          <w:top w:val="none" w:sz="0" w:space="0" w:color="auto"/>
          <w:left w:val="none" w:sz="0" w:space="0" w:color="auto"/>
          <w:bottom w:val="none" w:sz="0" w:space="0" w:color="auto"/>
          <w:right w:val="none" w:sz="0" w:space="0" w:color="auto"/>
        </w:pBdr>
        <w:spacing w:before="0" w:after="0"/>
        <w:ind w:left="0" w:right="0"/>
        <w:rPr>
          <w:rFonts w:ascii="Palatino Linotype" w:eastAsia="Palatino Linotype" w:hAnsi="Palatino Linotype" w:cs="Palatino Linotype"/>
          <w:b/>
          <w:bCs/>
          <w:caps/>
          <w:color w:val="34393E"/>
          <w:sz w:val="52"/>
          <w:szCs w:val="52"/>
          <w:bdr w:val="none" w:sz="0" w:space="0" w:color="auto"/>
          <w:vertAlign w:val="baseline"/>
        </w:rPr>
      </w:pPr>
      <w:r>
        <w:rPr>
          <w:rStyle w:val="span"/>
          <w:rFonts w:ascii="Palatino Linotype" w:eastAsia="Palatino Linotype" w:hAnsi="Palatino Linotype" w:cs="Palatino Linotype"/>
          <w:b/>
          <w:bCs/>
          <w:caps/>
          <w:sz w:val="52"/>
          <w:szCs w:val="52"/>
        </w:rPr>
        <w:t>Mandy</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b/>
          <w:bCs/>
          <w:caps/>
          <w:sz w:val="52"/>
          <w:szCs w:val="52"/>
        </w:rPr>
        <w:t>Dougherty</w:t>
      </w:r>
    </w:p>
    <w:p>
      <w:pPr>
        <w:pStyle w:val="divaddress"/>
        <w:pBdr>
          <w:top w:val="none" w:sz="0" w:space="0" w:color="auto"/>
          <w:left w:val="none" w:sz="0" w:space="0" w:color="auto"/>
          <w:bottom w:val="none" w:sz="0" w:space="0" w:color="auto"/>
          <w:right w:val="none" w:sz="0" w:space="0" w:color="auto"/>
        </w:pBdr>
        <w:spacing w:before="100" w:after="0"/>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 xml:space="preserve"> </w:t>
      </w:r>
      <w:r>
        <w:rPr>
          <w:rStyle w:val="divdocumentparlrColmnsinglecolumn"/>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divdocumentparlrColmnsinglecolumn"/>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Elsah, United States 62028</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b/>
          <w:bCs/>
          <w:color w:val="4A4A4A"/>
          <w:sz w:val="20"/>
          <w:szCs w:val="20"/>
        </w:rPr>
        <w:t>WWW</w:t>
      </w:r>
      <w:r>
        <w:rPr>
          <w:rStyle w:val="span"/>
          <w:rFonts w:ascii="Palatino Linotype" w:eastAsia="Palatino Linotype" w:hAnsi="Palatino Linotype" w:cs="Palatino Linotype"/>
          <w:b/>
          <w:bCs/>
          <w:color w:val="4A4A4A"/>
          <w:sz w:val="20"/>
          <w:szCs w:val="20"/>
        </w:rPr>
        <w:t>:</w:t>
      </w:r>
      <w:r>
        <w:rPr>
          <w:rStyle w:val="span"/>
          <w:rFonts w:ascii="Palatino Linotype" w:eastAsia="Palatino Linotype" w:hAnsi="Palatino Linotype" w:cs="Palatino Linotype"/>
          <w:b/>
          <w:bCs/>
          <w:color w:val="4A4A4A"/>
          <w:sz w:val="20"/>
          <w:szCs w:val="20"/>
        </w:rPr>
        <w:t> </w:t>
      </w:r>
      <w:r>
        <w:rPr>
          <w:rStyle w:val="span"/>
          <w:rFonts w:ascii="Palatino Linotype" w:eastAsia="Palatino Linotype" w:hAnsi="Palatino Linotype" w:cs="Palatino Linotype"/>
          <w:color w:val="4A4A4A"/>
          <w:sz w:val="20"/>
          <w:szCs w:val="20"/>
        </w:rPr>
        <w:t>www.linkedin.com/in/mandydougherty</w:t>
      </w:r>
      <w:r>
        <w:rPr>
          <w:rStyle w:val="documentsocialnth-last-child1sprtr"/>
          <w:rFonts w:ascii="Palatino Linotype" w:eastAsia="Palatino Linotype" w:hAnsi="Palatino Linotype" w:cs="Palatino Linotype"/>
          <w:vanish/>
          <w:color w:val="4A4A4A"/>
        </w:rPr>
        <w:t> </w:t>
      </w:r>
      <w:r>
        <w:rPr>
          <w:rStyle w:val="documentsocialnth-last-child1sprtr"/>
          <w:rFonts w:ascii="Palatino Linotype" w:eastAsia="Palatino Linotype" w:hAnsi="Palatino Linotype" w:cs="Palatino Linotype"/>
          <w:vanish/>
          <w:color w:val="4A4A4A"/>
        </w:rPr>
        <w:t> </w:t>
      </w:r>
      <w:r>
        <w:rPr>
          <w:rStyle w:val="documentsocialnth-last-child1sprtr"/>
          <w:rFonts w:ascii="Palatino Linotype" w:eastAsia="Palatino Linotype" w:hAnsi="Palatino Linotype" w:cs="Palatino Linotype"/>
          <w:vanish/>
          <w:color w:val="4A4A4A"/>
        </w:rPr>
        <w:t>|</w:t>
      </w:r>
      <w:r>
        <w:rPr>
          <w:rStyle w:val="documentsocialnth-last-child1sprtr"/>
          <w:rFonts w:ascii="Palatino Linotype" w:eastAsia="Palatino Linotype" w:hAnsi="Palatino Linotype" w:cs="Palatino Linotype"/>
          <w:vanish/>
          <w:color w:val="4A4A4A"/>
        </w:rPr>
        <w:t> </w:t>
      </w:r>
      <w:r>
        <w:rPr>
          <w:rStyle w:val="span"/>
          <w:rFonts w:ascii="Palatino Linotype" w:eastAsia="Palatino Linotype" w:hAnsi="Palatino Linotype" w:cs="Palatino Linotype"/>
          <w:color w:val="4A4A4A"/>
          <w:sz w:val="20"/>
          <w:szCs w:val="20"/>
        </w:rPr>
        <w:t xml:space="preserve"> </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Summary   </w:t>
      </w:r>
      <w:r>
        <w:rPr>
          <w:rFonts w:ascii="Palatino Linotype" w:eastAsia="Palatino Linotype" w:hAnsi="Palatino Linotype" w:cs="Palatino Linotype"/>
          <w:strike/>
          <w:color w:val="BCBFC3"/>
        </w:rPr>
        <w:t xml:space="preserve"> </w:t>
        <w:tab/>
      </w:r>
    </w:p>
    <w:p>
      <w:pPr>
        <w:pStyle w:val="div"/>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Highly experienced IT professional with over 30 years of expertise in Computer Operations, Systems Analysis, Systems Programming, Business Analysis, and Project Management. Proficient in ITIL/ITSM and Service Now/Cherwell. Skilled at resolving complex issues and ensuring the smooth functioning of business operations. ITIL V3 Foundation and ScrumMaster Certified. Seeking new challenges to utilize strong work ethic, adaptability, and exceptional interpersonal skills. Able to work independently and quickly acquire new skills.</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Top Skills   </w:t>
      </w:r>
      <w:r>
        <w:rPr>
          <w:rFonts w:ascii="Palatino Linotype" w:eastAsia="Palatino Linotype" w:hAnsi="Palatino Linotype" w:cs="Palatino Linotype"/>
          <w:strike/>
          <w:color w:val="BCBFC3"/>
        </w:rPr>
        <w:t xml:space="preserve"> </w:t>
        <w:tab/>
      </w:r>
    </w:p>
    <w:tbl>
      <w:tblPr>
        <w:tblStyle w:val="divdocumentdivparagraphTable"/>
        <w:tblW w:w="0" w:type="auto"/>
        <w:tblLayout w:type="fixed"/>
        <w:tblCellMar>
          <w:top w:w="0" w:type="dxa"/>
          <w:left w:w="0" w:type="dxa"/>
          <w:bottom w:w="0" w:type="dxa"/>
          <w:right w:w="0" w:type="dxa"/>
        </w:tblCellMar>
        <w:tblLook w:val="05E0"/>
      </w:tblPr>
      <w:tblGrid>
        <w:gridCol w:w="5420"/>
        <w:gridCol w:w="5420"/>
      </w:tblGrid>
      <w:tr>
        <w:tblPrEx>
          <w:tblW w:w="0" w:type="auto"/>
          <w:tblLayout w:type="fixed"/>
          <w:tblCellMar>
            <w:top w:w="0" w:type="dxa"/>
            <w:left w:w="0" w:type="dxa"/>
            <w:bottom w:w="0" w:type="dxa"/>
            <w:right w:w="0" w:type="dxa"/>
          </w:tblCellMar>
          <w:tblLook w:val="05E0"/>
        </w:tblPrEx>
        <w:tc>
          <w:tcPr>
            <w:tcW w:w="5420" w:type="dxa"/>
            <w:noWrap w:val="0"/>
            <w:tcMar>
              <w:top w:w="0" w:type="dxa"/>
              <w:left w:w="0" w:type="dxa"/>
              <w:bottom w:w="0" w:type="dxa"/>
              <w:right w:w="0" w:type="dxa"/>
            </w:tcMar>
            <w:vAlign w:val="top"/>
            <w:hideMark/>
          </w:tcPr>
          <w:p>
            <w:pPr>
              <w:pStyle w:val="divdocumentSECTIONCNTCsectionnotbtnlnk"/>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Critical Thinking</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Technology Change Management</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ITIL</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Task Prioritization</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Configuration Management</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Project Planning</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Effective Communication</w:t>
            </w:r>
          </w:p>
          <w:p>
            <w:pPr>
              <w:pStyle w:val="divdocumentSECTIONCNTCsectionnotbtnlnk"/>
              <w:numPr>
                <w:ilvl w:val="0"/>
                <w:numId w:val="1"/>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System Administration</w:t>
            </w:r>
          </w:p>
        </w:tc>
        <w:tc>
          <w:tcPr>
            <w:tcW w:w="5420" w:type="dxa"/>
            <w:tcBorders>
              <w:left w:val="single" w:sz="8" w:space="0" w:color="FEFDFD"/>
            </w:tcBorders>
            <w:noWrap w:val="0"/>
            <w:tcMar>
              <w:top w:w="0" w:type="dxa"/>
              <w:left w:w="0" w:type="dxa"/>
              <w:bottom w:w="0" w:type="dxa"/>
              <w:right w:w="0" w:type="dxa"/>
            </w:tcMar>
            <w:vAlign w:val="top"/>
            <w:hideMark/>
          </w:tcPr>
          <w:p>
            <w:pPr>
              <w:pStyle w:val="divdocumentSECTIONCNTCsectionnotbtnlnk"/>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Developer collaboration</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Windows Operating System</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Incident Management</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Problem Management</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System Analysis</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Systems Programmer</w:t>
            </w:r>
          </w:p>
          <w:p>
            <w:pPr>
              <w:pStyle w:val="divdocumentSECTIONCNTCsectionnotbtnlnk"/>
              <w:numPr>
                <w:ilvl w:val="0"/>
                <w:numId w:val="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ITIL V3 Certification</w:t>
            </w:r>
          </w:p>
        </w:tc>
      </w:tr>
    </w:tbl>
    <w:p>
      <w:pPr>
        <w:pStyle w:val="divdocumentheading"/>
        <w:pBdr>
          <w:top w:val="none" w:sz="0" w:space="0" w:color="auto"/>
          <w:left w:val="none" w:sz="0" w:space="0" w:color="auto"/>
          <w:bottom w:val="none" w:sz="0" w:space="0"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Experience   </w:t>
      </w:r>
      <w:r>
        <w:rPr>
          <w:rFonts w:ascii="Palatino Linotype" w:eastAsia="Palatino Linotype" w:hAnsi="Palatino Linotype" w:cs="Palatino Linotype"/>
          <w:strike/>
          <w:color w:val="BCBFC3"/>
        </w:rPr>
        <w:t xml:space="preserve"> </w:t>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4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Charter Communications</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United States</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Dev Ops Engineer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10/2020</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Current</w:t>
            </w:r>
          </w:p>
        </w:tc>
        <w:tc>
          <w:tcPr>
            <w:tcW w:w="6960" w:type="dxa"/>
            <w:noWrap w:val="0"/>
            <w:tcMar>
              <w:top w:w="240" w:type="dxa"/>
              <w:left w:w="0" w:type="dxa"/>
              <w:bottom w:w="0" w:type="dxa"/>
              <w:right w:w="0" w:type="dxa"/>
            </w:tcMar>
            <w:vAlign w:val="top"/>
            <w:hideMark/>
          </w:tcPr>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Problem Manager in ITSM team collaborating with Developers, Network, and SRE for root cause analysis and resolution tracking. Also gather details for Lessons Learned as a result of Billing Releases and backup Change Managment team.</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Coordinated with other teams for successful rollouts of new features or bug fixes.</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Resolved complex technical problems through root cause analysis techniques.</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Ensured proper backup strategies are implemented across environments.</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Open Jira tickets and create reports using Common Office Tools including Chalk, Word, and Visio.</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closely with systems analysts, engineers and programmers to understand limitations, develop capabilities and resolve software problems.</w:t>
            </w:r>
          </w:p>
          <w:p>
            <w:pPr>
              <w:pStyle w:val="divdocumentparlrColmnsinglecolumnulli"/>
              <w:numPr>
                <w:ilvl w:val="0"/>
                <w:numId w:val="3"/>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Recommended improvements to facilitate team and project workflow.</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Kforce Inc</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Greater St. Louis Area</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Project Coordinator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11/2019</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10/2020</w:t>
            </w:r>
          </w:p>
        </w:tc>
        <w:tc>
          <w:tcPr>
            <w:tcW w:w="6960" w:type="dxa"/>
            <w:noWrap w:val="0"/>
            <w:tcMar>
              <w:top w:w="200" w:type="dxa"/>
              <w:left w:w="0" w:type="dxa"/>
              <w:bottom w:w="0" w:type="dxa"/>
              <w:right w:w="0" w:type="dxa"/>
            </w:tcMar>
            <w:vAlign w:val="top"/>
            <w:hideMark/>
          </w:tcPr>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Utilized ServiceNow to enter demands for enhancements, projects alongside Jira and Confluence</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Analyzed data related to projects in order to identify areas for improvement or optimization opportunities.</w:t>
            </w:r>
          </w:p>
          <w:p>
            <w:pPr>
              <w:pStyle w:val="divdocumentparlrColmnsinglecolumnulli"/>
              <w:numPr>
                <w:ilvl w:val="0"/>
                <w:numId w:val="4"/>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Performed regular reviews of project documentation and communicated results with relevant personnel.</w:t>
            </w:r>
          </w:p>
          <w:p>
            <w:pPr>
              <w:pStyle w:val="divdocumentparlrColmnsinglecolumnulli"/>
              <w:numPr>
                <w:ilvl w:val="0"/>
                <w:numId w:val="4"/>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Resolved conflicts among team members by providing creative solutions that addressed all parties' needs.</w:t>
            </w:r>
          </w:p>
          <w:p>
            <w:pPr>
              <w:pStyle w:val="divdocumentparlrColmnsinglecolumnulli"/>
              <w:numPr>
                <w:ilvl w:val="0"/>
                <w:numId w:val="4"/>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Assessed customer feedback in order to continuously improve service delivery processes or procedures.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FedEx Freight</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Harrison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AR</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Project Manager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04/2006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10/2020</w:t>
            </w:r>
          </w:p>
        </w:tc>
        <w:tc>
          <w:tcPr>
            <w:tcW w:w="6960" w:type="dxa"/>
            <w:noWrap w:val="0"/>
            <w:tcMar>
              <w:top w:w="200" w:type="dxa"/>
              <w:left w:w="0" w:type="dxa"/>
              <w:bottom w:w="0" w:type="dxa"/>
              <w:right w:w="0" w:type="dxa"/>
            </w:tcMar>
            <w:vAlign w:val="top"/>
            <w:hideMark/>
          </w:tcPr>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Project Manager Support for various projects in company both IT and Business.</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·Prepare reports, provide weekly status using COE tools such Word/Visio/Excel/Version One etc</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·Assists with collection of information used to develop project scope, schedule and budget</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·Attend meetings in support of projects at various FedEx locations and across business teams.</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·Attend education to continue to grow in the PM role.</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Infrastructure information and work within IT to bring projects to a successful closure.</w:t>
            </w:r>
          </w:p>
          <w:p>
            <w:pPr>
              <w:pStyle w:val="divdocumentparlrColmnsinglecolumnulli"/>
              <w:numPr>
                <w:ilvl w:val="0"/>
                <w:numId w:val="5"/>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·Use of various methodologies (waterfall, Agile etc) to ensure proper and successful implementation of project.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BJC HealthCare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Greater St. Louis Area</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Sr. IT Analyst</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04/2017</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11/2019</w:t>
            </w:r>
          </w:p>
        </w:tc>
        <w:tc>
          <w:tcPr>
            <w:tcW w:w="6960" w:type="dxa"/>
            <w:noWrap w:val="0"/>
            <w:tcMar>
              <w:top w:w="200" w:type="dxa"/>
              <w:left w:w="0" w:type="dxa"/>
              <w:bottom w:w="0" w:type="dxa"/>
              <w:right w:w="0" w:type="dxa"/>
            </w:tcMar>
            <w:vAlign w:val="top"/>
            <w:hideMark/>
          </w:tcPr>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Intake requests to create new services using Service Now from customers. Design, Create, Test, Review and Rollout updates as requested. Backup the Change Management team as needed. Coordinate ITSM efforts with other team members and groups.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Created technical documentation for IT systems and procedures.</w:t>
            </w:r>
          </w:p>
          <w:p>
            <w:pPr>
              <w:pStyle w:val="divdocumentparlrColmnsinglecolumnulli"/>
              <w:numPr>
                <w:ilvl w:val="0"/>
                <w:numId w:val="6"/>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Resolved escalated customer service requests related to IT operations.</w:t>
            </w:r>
          </w:p>
          <w:p>
            <w:pPr>
              <w:pStyle w:val="divdocumentparlrColmnsinglecolumnulli"/>
              <w:numPr>
                <w:ilvl w:val="0"/>
                <w:numId w:val="6"/>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Trained users on proper usage of new technologies or applications deployed in the organization.</w:t>
            </w:r>
          </w:p>
          <w:p>
            <w:pPr>
              <w:pStyle w:val="divdocumentparlrColmnsinglecolumnulli"/>
              <w:numPr>
                <w:ilvl w:val="0"/>
                <w:numId w:val="6"/>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Performed root cause analysis when incidents occur in order to determine corrective actions.</w:t>
            </w:r>
          </w:p>
          <w:p>
            <w:pPr>
              <w:pStyle w:val="divdocumentparlrColmnsinglecolumnulli"/>
              <w:numPr>
                <w:ilvl w:val="0"/>
                <w:numId w:val="6"/>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 ITSM Processes including Problem Management, Change Management and Design Management.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BJC HealthCare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Greater St. Louis Area</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Sr. Technical Analyst</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01/2016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11/2019</w:t>
            </w:r>
          </w:p>
        </w:tc>
        <w:tc>
          <w:tcPr>
            <w:tcW w:w="6960" w:type="dxa"/>
            <w:noWrap w:val="0"/>
            <w:tcMar>
              <w:top w:w="200" w:type="dxa"/>
              <w:left w:w="0" w:type="dxa"/>
              <w:bottom w:w="0" w:type="dxa"/>
              <w:right w:w="0" w:type="dxa"/>
            </w:tcMar>
            <w:vAlign w:val="top"/>
            <w:hideMark/>
          </w:tcPr>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 ITSM processes using ServiceNow, such as Change and Service Catalog.</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 with the Development team and Support Center to perform configuration within ServiceNow, adding new members, groups, etc., along with testing new Versions of ServiceNow (current level New York).</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Support for Change Management and Service Catalog Design ·Elicit requirements for Service Catalog, detail them using flowcharts etc. Leading to completion of requests.</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change management reports for CAB meetings and maintenance windows using ServiceNow and SQL.</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Closely work with members of my team and cross-functional teams to ensure customers are provided with the most accurate information.</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Troubleshoot issues with changes in the system and provide support. Builds and maintains a strong working knowledge of the business areas and builds strategic relationships.</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 with the Change Manager to develop and document IT Service Management policies, processes, and procedures based on ITIL best practices.</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Increase speed and improve quality for IT Service Management support efforts through process development and execution.</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ITIL process management - analyze and design service management processes, research and present best practices, and drive for continuous improvements.</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··Configures customizes the service management system, including workflow creation and documentation</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Jacobson Staffing, Inc.</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Greater St. Louis Area</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Project Manager/Business Analyst w/BJC</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12/2016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04/2017</w:t>
            </w:r>
          </w:p>
        </w:tc>
        <w:tc>
          <w:tcPr>
            <w:tcW w:w="6960" w:type="dxa"/>
            <w:noWrap w:val="0"/>
            <w:tcMar>
              <w:top w:w="200" w:type="dxa"/>
              <w:left w:w="0" w:type="dxa"/>
              <w:bottom w:w="0" w:type="dxa"/>
              <w:right w:w="0" w:type="dxa"/>
            </w:tcMar>
            <w:vAlign w:val="top"/>
            <w:hideMark/>
          </w:tcPr>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·Builds and maintains a strong working knowledge of the business areas and builds strategic relationships. ·</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·Increase speed and improve quality for IT Service Management support efforts through processes development and execution.</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·ITIL process management - analyze and design service management processes, research and present best practices, and drive for continuous improvements.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Northrop Grumman Corporation</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Business Analyst</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02/2016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09/2016</w:t>
            </w:r>
          </w:p>
        </w:tc>
        <w:tc>
          <w:tcPr>
            <w:tcW w:w="6960" w:type="dxa"/>
            <w:noWrap w:val="0"/>
            <w:tcMar>
              <w:top w:w="200" w:type="dxa"/>
              <w:left w:w="0" w:type="dxa"/>
              <w:bottom w:w="0" w:type="dxa"/>
              <w:right w:w="0" w:type="dxa"/>
            </w:tcMar>
            <w:vAlign w:val="top"/>
            <w:hideMark/>
          </w:tcPr>
          <w:p>
            <w:pPr>
              <w:pStyle w:val="divdocumentparlrColmnsinglecolumnulli"/>
              <w:numPr>
                <w:ilvl w:val="0"/>
                <w:numId w:val="7"/>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with Business Case development of projects ·</w:t>
            </w:r>
          </w:p>
          <w:p>
            <w:pPr>
              <w:pStyle w:val="divdocumentparlrColmnsinglecolumnulli"/>
              <w:numPr>
                <w:ilvl w:val="0"/>
                <w:numId w:val="7"/>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Planning and monitoring of business needs using various methodologies including Agile.</w:t>
            </w:r>
          </w:p>
          <w:p>
            <w:pPr>
              <w:pStyle w:val="divdocumentparlrColmnsinglecolumnulli"/>
              <w:numPr>
                <w:ilvl w:val="0"/>
                <w:numId w:val="7"/>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·Elicite requirements, organization and reporting</w:t>
            </w:r>
          </w:p>
          <w:p>
            <w:pPr>
              <w:pStyle w:val="divdocumentparlrColmnsinglecolumnulli"/>
              <w:numPr>
                <w:ilvl w:val="0"/>
                <w:numId w:val="7"/>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Requirements analysis, recommendations, and project assistance to both IT and Business staff. Attend Business and IT meetings and participate in discussions to achieve successful goals. Documentation of project and working closely with PM to ensure all team members are involved and engage.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FedEx Freight</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Harrison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AR</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Technical Analyst - Compliance</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11/2007</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04/2012</w:t>
            </w:r>
          </w:p>
        </w:tc>
        <w:tc>
          <w:tcPr>
            <w:tcW w:w="6960" w:type="dxa"/>
            <w:noWrap w:val="0"/>
            <w:tcMar>
              <w:top w:w="200" w:type="dxa"/>
              <w:left w:w="0" w:type="dxa"/>
              <w:bottom w:w="0" w:type="dxa"/>
              <w:right w:w="0" w:type="dxa"/>
            </w:tcMar>
            <w:vAlign w:val="top"/>
            <w:hideMark/>
          </w:tcPr>
          <w:p>
            <w:pPr>
              <w:pStyle w:val="divdocumentparlrColmnsinglecolumnulli"/>
              <w:numPr>
                <w:ilvl w:val="0"/>
                <w:numId w:val="8"/>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management reports using Crystal Reports</w:t>
            </w:r>
          </w:p>
          <w:p>
            <w:pPr>
              <w:pStyle w:val="divdocumentparlrColmnsinglecolumnulli"/>
              <w:numPr>
                <w:ilvl w:val="0"/>
                <w:numId w:val="8"/>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 compliance of SOX control points and monitor changes regularly.</w:t>
            </w:r>
          </w:p>
          <w:p>
            <w:pPr>
              <w:pStyle w:val="divdocumentparlrColmnsinglecolumnulli"/>
              <w:numPr>
                <w:ilvl w:val="0"/>
                <w:numId w:val="8"/>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Computer Operations in answering questions and implementing changes.</w:t>
            </w:r>
          </w:p>
          <w:p>
            <w:pPr>
              <w:pStyle w:val="divdocumentparlrColmnsinglecolumnulli"/>
              <w:numPr>
                <w:ilvl w:val="0"/>
                <w:numId w:val="8"/>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Peregrine education to IT groups, including development, when needed.</w:t>
            </w:r>
          </w:p>
          <w:p>
            <w:pPr>
              <w:pStyle w:val="divdocumentparlrColmnsinglecolumnulli"/>
              <w:numPr>
                <w:ilvl w:val="0"/>
                <w:numId w:val="8"/>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with various IT-related special projects. Provide rotating on-call support and participation during Crisis Calls.</w:t>
            </w:r>
          </w:p>
          <w:p>
            <w:pPr>
              <w:pStyle w:val="divdocumentparlrColmnsinglecolumnulli"/>
              <w:numPr>
                <w:ilvl w:val="0"/>
                <w:numId w:val="8"/>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Active member of QAT team as implementation team for ISP.</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FedEx Freight</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Harrison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AR</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Data Center Supervisor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04/2006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11/2007</w:t>
            </w:r>
          </w:p>
        </w:tc>
        <w:tc>
          <w:tcPr>
            <w:tcW w:w="6960" w:type="dxa"/>
            <w:noWrap w:val="0"/>
            <w:tcMar>
              <w:top w:w="200" w:type="dxa"/>
              <w:left w:w="0" w:type="dxa"/>
              <w:bottom w:w="0" w:type="dxa"/>
              <w:right w:w="0" w:type="dxa"/>
            </w:tcMar>
            <w:vAlign w:val="top"/>
            <w:hideMark/>
          </w:tcPr>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·Responsible for 24/7 operation of the Data Center Operations ·Ensure appropriate staffing and education for Computer Operations staff</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technical assistance/education to staff when appropriate ·Escalation of issues to management</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 data center documentation is appropriate and accurate ·Maintain high availability of production applications &amp; systems ·Disaster Recovery preparations &amp; documentation</w:t>
            </w:r>
          </w:p>
          <w:p>
            <w:pPr>
              <w:pStyle w:val="div"/>
              <w:spacing w:before="0" w:after="0" w:line="260" w:lineRule="atLeast"/>
              <w:ind w:left="0" w:right="0"/>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 Data Center Facilities are maintained for high availability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Anheuser-Busch</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Sr. Technical Analyst - Systems Programmer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01/1996</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01/2006</w:t>
            </w:r>
          </w:p>
        </w:tc>
        <w:tc>
          <w:tcPr>
            <w:tcW w:w="6960" w:type="dxa"/>
            <w:noWrap w:val="0"/>
            <w:tcMar>
              <w:top w:w="200" w:type="dxa"/>
              <w:left w:w="0" w:type="dxa"/>
              <w:bottom w:w="0" w:type="dxa"/>
              <w:right w:w="0" w:type="dxa"/>
            </w:tcMar>
            <w:vAlign w:val="top"/>
            <w:hideMark/>
          </w:tcPr>
          <w:p>
            <w:pPr>
              <w:pStyle w:val="divdocumentparlrColmnsinglecolumnulli"/>
              <w:numPr>
                <w:ilvl w:val="0"/>
                <w:numId w:val="9"/>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 TCP/IP and MVS connectivity on the z/OS mainframe platform, along with installation and support of WebSphere Application Server and Developer Client.</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Sr. MIS Technical Analyst: Responsible for the implementation, configuration, administration, and technical support for IBM WebSphere on Z Series platform.</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assistance with deployment of applications to WebSphere using IBM WebSphere tools and products, such as WebSphere Studio Enterprise Developer and WebSphere Studio Application Developer, based on Eclipse Technology.</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technical support for TCP/IP and SNA Communications, along with VPS.</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Use Powershell to assist with configuration as well as Unix Systems Services.</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z/OS technical support to customers and engage with other technical teams and vendors on projects. Provide and support the z/OS mainframe infrastructure.</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Use SMPE to install various z/OS packages such as WebSphere, TCP/IP etc. on the Z/OS mainframe system parallel sysplex and provide 24 hour support. Troubleshoot and diagnose issues to prompt resolution in a professional manner. Assist with coordination and implementation of Disaster Recovery testing and post mortem.</w:t>
            </w:r>
          </w:p>
          <w:p>
            <w:pPr>
              <w:pStyle w:val="divdocumentparlrColmnsinglecolumnulli"/>
              <w:numPr>
                <w:ilvl w:val="0"/>
                <w:numId w:val="9"/>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with coordination and implementation of Disaster Recovery testing and post mortum</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Mastercard International</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Systems Analyst</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02/1987</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08/1996</w:t>
            </w:r>
          </w:p>
        </w:tc>
        <w:tc>
          <w:tcPr>
            <w:tcW w:w="6960" w:type="dxa"/>
            <w:noWrap w:val="0"/>
            <w:tcMar>
              <w:top w:w="200" w:type="dxa"/>
              <w:left w:w="0" w:type="dxa"/>
              <w:bottom w:w="0" w:type="dxa"/>
              <w:right w:w="0" w:type="dxa"/>
            </w:tcMar>
            <w:vAlign w:val="top"/>
            <w:hideMark/>
          </w:tcPr>
          <w:p>
            <w:pPr>
              <w:pStyle w:val="divdocumentparlrColmnsinglecolumnulli"/>
              <w:numPr>
                <w:ilvl w:val="0"/>
                <w:numId w:val="10"/>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Lead Operator - Computer Operations, Senior Computer Operator, Computer Operator.</w:t>
            </w:r>
          </w:p>
          <w:p>
            <w:pPr>
              <w:pStyle w:val="divdocumentparlrColmnsinglecolumnulli"/>
              <w:numPr>
                <w:ilvl w:val="0"/>
                <w:numId w:val="10"/>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·Provided 24 hour technical support of MasterCom PC system software/hardware both internally and at various bank locations. Provided disaster recovery support of operations at backup data center location.</w:t>
            </w:r>
          </w:p>
          <w:p>
            <w:pPr>
              <w:pStyle w:val="divdocumentparlrColmnsinglecolumnulli"/>
              <w:numPr>
                <w:ilvl w:val="0"/>
                <w:numId w:val="10"/>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Trained data center staff on various responsibilities and provided daily technical support for mainframe systems.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Monsanto</w:t>
            </w:r>
          </w:p>
          <w:p>
            <w:pPr>
              <w:pStyle w:val="spandateswrapperParagraph"/>
              <w:spacing w:before="0" w:after="0" w:line="260" w:lineRule="atLeast"/>
              <w:ind w:left="0" w:right="0"/>
              <w:rPr>
                <w:rStyle w:val="spandateswrapper0"/>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Co-op Student Data Center</w:t>
            </w:r>
          </w:p>
          <w:p>
            <w:pPr>
              <w:pStyle w:val="spandateswrapperParagraph"/>
              <w:spacing w:before="0" w:after="0" w:line="260" w:lineRule="atLeast"/>
              <w:ind w:left="0" w:right="0"/>
              <w:rPr>
                <w:rStyle w:val="spandateswrapper0"/>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06/1984</w:t>
            </w:r>
            <w:r>
              <w:rPr>
                <w:rStyle w:val="spandateswrapper0"/>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02/1986</w:t>
            </w:r>
          </w:p>
        </w:tc>
        <w:tc>
          <w:tcPr>
            <w:tcW w:w="6960" w:type="dxa"/>
            <w:noWrap w:val="0"/>
            <w:tcMar>
              <w:top w:w="200" w:type="dxa"/>
              <w:left w:w="0" w:type="dxa"/>
              <w:bottom w:w="0" w:type="dxa"/>
              <w:right w:w="0" w:type="dxa"/>
            </w:tcMar>
            <w:vAlign w:val="top"/>
            <w:hideMark/>
          </w:tcPr>
          <w:p>
            <w:pPr>
              <w:pStyle w:val="divdocumentparlrColmnsinglecolumnulli"/>
              <w:numPr>
                <w:ilvl w:val="0"/>
                <w:numId w:val="11"/>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in the print room, mounted tapes, printed forms on laser printers, distributed reports etc</w:t>
            </w:r>
          </w:p>
          <w:p>
            <w:pPr>
              <w:pStyle w:val="divdocumentparlrColmnsinglecolumnulli"/>
              <w:numPr>
                <w:ilvl w:val="0"/>
                <w:numId w:val="11"/>
              </w:numPr>
              <w:spacing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·Provided support of mainframe tape library and technical assistance. ·Provided distribution of mainframe reports. ·Operated large laser printers, bursters, decollators and tape drives.</w:t>
            </w:r>
          </w:p>
        </w:tc>
      </w:tr>
    </w:tbl>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Education   </w:t>
      </w:r>
      <w:r>
        <w:rPr>
          <w:rFonts w:ascii="Palatino Linotype" w:eastAsia="Palatino Linotype" w:hAnsi="Palatino Linotype" w:cs="Palatino Linotype"/>
          <w:strike/>
          <w:color w:val="BCBFC3"/>
        </w:rPr>
        <w:t xml:space="preserve"> </w:t>
        <w:tab/>
      </w:r>
    </w:p>
    <w:p>
      <w:pPr>
        <w:pStyle w:val="divdocumentSECTIONCNTCsectionnotbtnlnk"/>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St. Louis Community College</w:t>
      </w:r>
      <w:r>
        <w:rPr>
          <w:rStyle w:val="divdocumentparlrColmnsinglecolumn"/>
          <w:rFonts w:ascii="Palatino Linotype" w:eastAsia="Palatino Linotype" w:hAnsi="Palatino Linotype" w:cs="Palatino Linotype"/>
          <w:color w:val="4A4A4A"/>
          <w:sz w:val="20"/>
          <w:szCs w:val="20"/>
        </w:rPr>
        <w:t xml:space="preserve"> </w:t>
      </w:r>
    </w:p>
    <w:p>
      <w:pPr>
        <w:pStyle w:val="spandateswrapperParagraph"/>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Associate of Science (A.S.)</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Data Processing</w:t>
      </w:r>
      <w:r>
        <w:rPr>
          <w:rFonts w:ascii="Palatino Linotype" w:eastAsia="Palatino Linotype" w:hAnsi="Palatino Linotype" w:cs="Palatino Linotype"/>
          <w:color w:val="4A4A4A"/>
          <w:sz w:val="20"/>
          <w:szCs w:val="20"/>
          <w:bdr w:val="none" w:sz="0" w:space="0" w:color="auto"/>
          <w:vertAlign w:val="baseline"/>
        </w:rPr>
        <w:t xml:space="preserve"> </w:t>
      </w:r>
    </w:p>
    <w:p>
      <w:pPr>
        <w:pStyle w:val="spandateswrapperParagraph"/>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01/1986</w:t>
      </w:r>
      <w:r>
        <w:rPr>
          <w:rFonts w:ascii="Palatino Linotype" w:eastAsia="Palatino Linotype" w:hAnsi="Palatino Linotype" w:cs="Palatino Linotype"/>
          <w:i/>
          <w:iCs/>
          <w:color w:val="4A4A4A"/>
          <w:sz w:val="20"/>
          <w:szCs w:val="20"/>
          <w:bdr w:val="none" w:sz="0" w:space="0" w:color="auto"/>
          <w:vertAlign w:val="baseline"/>
        </w:rPr>
        <w:t xml:space="preserve"> </w:t>
      </w:r>
    </w:p>
    <w:p>
      <w:pPr>
        <w:pStyle w:val="divdocumentSECTIONCNTCsectionnotbtnlnk"/>
        <w:pBdr>
          <w:top w:val="none" w:sz="0" w:space="0" w:color="auto"/>
          <w:left w:val="none" w:sz="0" w:space="0" w:color="auto"/>
          <w:bottom w:val="none" w:sz="0" w:space="0" w:color="auto"/>
          <w:right w:val="none" w:sz="0" w:space="0" w:color="auto"/>
        </w:pBdr>
        <w:spacing w:before="20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Maryville University of Saint Louis</w:t>
      </w:r>
      <w:r>
        <w:rPr>
          <w:rStyle w:val="divdocumentparlrColmnsinglecolumn"/>
          <w:rFonts w:ascii="Palatino Linotype" w:eastAsia="Palatino Linotype" w:hAnsi="Palatino Linotype" w:cs="Palatino Linotype"/>
          <w:color w:val="4A4A4A"/>
          <w:sz w:val="20"/>
          <w:szCs w:val="20"/>
        </w:rPr>
        <w:t xml:space="preserve"> </w:t>
      </w:r>
    </w:p>
    <w:p>
      <w:pPr>
        <w:pStyle w:val="spandateswrapperParagraph"/>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b/>
          <w:bCs/>
          <w:color w:val="4A4A4A"/>
          <w:sz w:val="20"/>
          <w:szCs w:val="20"/>
        </w:rPr>
        <w:t>Bachelor's Degree</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Information Technology</w:t>
      </w:r>
      <w:r>
        <w:rPr>
          <w:rFonts w:ascii="Palatino Linotype" w:eastAsia="Palatino Linotype" w:hAnsi="Palatino Linotype" w:cs="Palatino Linotype"/>
          <w:color w:val="4A4A4A"/>
          <w:sz w:val="20"/>
          <w:szCs w:val="20"/>
          <w:bdr w:val="none" w:sz="0" w:space="0" w:color="auto"/>
          <w:vertAlign w:val="baseline"/>
        </w:rPr>
        <w:t xml:space="preserve"> </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Certifications   </w:t>
      </w:r>
      <w:r>
        <w:rPr>
          <w:rFonts w:ascii="Palatino Linotype" w:eastAsia="Palatino Linotype" w:hAnsi="Palatino Linotype" w:cs="Palatino Linotype"/>
          <w:strike/>
          <w:color w:val="BCBFC3"/>
        </w:rPr>
        <w:t xml:space="preserve"> </w:t>
        <w:tab/>
      </w:r>
    </w:p>
    <w:p>
      <w:pPr>
        <w:pStyle w:val="divdocumentSECTIONCNTCsectionnotbtnlnk"/>
        <w:numPr>
          <w:ilvl w:val="0"/>
          <w:numId w:val="12"/>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Scrum Master</w:t>
      </w:r>
    </w:p>
    <w:p>
      <w:pPr>
        <w:pStyle w:val="divdocumentSECTIONCNTCsectionnotbtnlnk"/>
        <w:numPr>
          <w:ilvl w:val="0"/>
          <w:numId w:val="12"/>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ITIL</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Languages   </w:t>
      </w:r>
      <w:r>
        <w:rPr>
          <w:rFonts w:ascii="Palatino Linotype" w:eastAsia="Palatino Linotype" w:hAnsi="Palatino Linotype" w:cs="Palatino Linotype"/>
          <w:strike/>
          <w:color w:val="BCBFC3"/>
        </w:rPr>
        <w:t xml:space="preserve"> </w:t>
        <w:tab/>
      </w:r>
    </w:p>
    <w:p>
      <w:pPr>
        <w:pStyle w:val="divdocumentSECTIONCNTCsectionnotbtnlnk"/>
        <w:numPr>
          <w:ilvl w:val="0"/>
          <w:numId w:val="13"/>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English, Native or Bilingual</w:t>
      </w:r>
    </w:p>
    <w:p>
      <w:pPr>
        <w:pStyle w:val="divdocumentSECTIONCNTCsectionnotbtnlnk"/>
        <w:numPr>
          <w:ilvl w:val="0"/>
          <w:numId w:val="13"/>
        </w:numPr>
        <w:spacing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Spanish, Limited Working</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Accomplishments   </w:t>
      </w:r>
      <w:r>
        <w:rPr>
          <w:rFonts w:ascii="Palatino Linotype" w:eastAsia="Palatino Linotype" w:hAnsi="Palatino Linotype" w:cs="Palatino Linotype"/>
          <w:strike/>
          <w:color w:val="BCBFC3"/>
        </w:rPr>
        <w:t xml:space="preserve"> </w:t>
        <w:tab/>
      </w:r>
    </w:p>
    <w:p>
      <w:pPr>
        <w:pStyle w:val="divdocumentSECTIONCNTCsectionnotbtnlnk"/>
        <w:numPr>
          <w:ilvl w:val="0"/>
          <w:numId w:val="14"/>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30 plus years working in Information Technology from a College Co-Op Student to my current role in the ITSM Support Team.</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Activities and Honors   </w:t>
      </w:r>
      <w:r>
        <w:rPr>
          <w:rFonts w:ascii="Palatino Linotype" w:eastAsia="Palatino Linotype" w:hAnsi="Palatino Linotype" w:cs="Palatino Linotype"/>
          <w:strike/>
          <w:color w:val="BCBFC3"/>
        </w:rPr>
        <w:t xml:space="preserve"> </w:t>
        <w:tab/>
      </w:r>
    </w:p>
    <w:p>
      <w:pPr>
        <w:pStyle w:val="divdocumentSECTIONCNTCsectionnotbtnlnk"/>
        <w:numPr>
          <w:ilvl w:val="0"/>
          <w:numId w:val="15"/>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Member of Jira/Chalk User Group</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b/>
          <w:bCs/>
        </w:rPr>
        <w:t xml:space="preserve">Languages   </w:t>
      </w:r>
      <w:r>
        <w:rPr>
          <w:rFonts w:ascii="Palatino Linotype" w:eastAsia="Palatino Linotype" w:hAnsi="Palatino Linotype" w:cs="Palatino Linotype"/>
          <w:strike/>
          <w:color w:val="BCBFC3"/>
        </w:rPr>
        <w:t xml:space="preserve"> </w:t>
        <w:tab/>
      </w:r>
    </w:p>
    <w:tbl>
      <w:tblPr>
        <w:tblStyle w:val="divdocumentdivparagraphTable"/>
        <w:tblW w:w="0" w:type="auto"/>
        <w:tblCellSpacing w:w="0" w:type="dxa"/>
        <w:tblInd w:w="0" w:type="dxa"/>
        <w:tblLayout w:type="fixed"/>
        <w:tblCellMar>
          <w:top w:w="0" w:type="dxa"/>
          <w:left w:w="0" w:type="dxa"/>
          <w:bottom w:w="0" w:type="dxa"/>
          <w:right w:w="0" w:type="dxa"/>
        </w:tblCellMar>
        <w:tblLook w:val="05E0"/>
      </w:tblPr>
      <w:tblGrid>
        <w:gridCol w:w="5270"/>
        <w:gridCol w:w="300"/>
        <w:gridCol w:w="527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70" w:type="dxa"/>
            <w:noWrap w:val="0"/>
            <w:tcMar>
              <w:top w:w="100" w:type="dxa"/>
              <w:left w:w="0" w:type="dxa"/>
              <w:bottom w:w="0" w:type="dxa"/>
              <w:right w:w="0" w:type="dxa"/>
            </w:tcMar>
            <w:vAlign w:val="top"/>
            <w:hideMark/>
          </w:tcPr>
          <w:p>
            <w:pPr>
              <w:pStyle w:val="divdocumentSECTIONCNTCsectionnotbtnlnk"/>
              <w:spacing w:before="0" w:line="260" w:lineRule="atLeast"/>
              <w:ind w:left="0" w:right="0"/>
              <w:rPr>
                <w:rStyle w:val="divdocumentparlrColmnsinglecolumn"/>
                <w:rFonts w:ascii="Palatino Linotype" w:eastAsia="Palatino Linotype" w:hAnsi="Palatino Linotype" w:cs="Palatino Linotype"/>
                <w:color w:val="4A4A4A"/>
                <w:sz w:val="20"/>
                <w:szCs w:val="20"/>
                <w:bdr w:val="none" w:sz="0" w:space="0" w:color="auto"/>
                <w:vertAlign w:val="baseline"/>
              </w:rPr>
            </w:pPr>
            <w:r>
              <w:rPr>
                <w:rStyle w:val="divdocumentparlrColmnsinglecolumn"/>
                <w:rFonts w:ascii="Palatino Linotype" w:eastAsia="Palatino Linotype" w:hAnsi="Palatino Linotype" w:cs="Palatino Linotype"/>
                <w:b/>
                <w:bCs/>
                <w:color w:val="4A4A4A"/>
                <w:sz w:val="20"/>
                <w:szCs w:val="20"/>
              </w:rPr>
              <w:t>English</w:t>
            </w:r>
            <w:r>
              <w:rPr>
                <w:rStyle w:val="divdocumentparlrColmnsinglecolumn"/>
                <w:rFonts w:ascii="Palatino Linotype" w:eastAsia="Palatino Linotype" w:hAnsi="Palatino Linotype" w:cs="Palatino Linotype"/>
                <w:b/>
                <w:bCs/>
                <w:color w:val="4A4A4A"/>
                <w:sz w:val="20"/>
                <w:szCs w:val="20"/>
              </w:rPr>
              <w:t>:</w:t>
            </w:r>
            <w:r>
              <w:rPr>
                <w:rStyle w:val="divdocumentparlrColmnsinglecolumn"/>
                <w:rFonts w:ascii="Palatino Linotype" w:eastAsia="Palatino Linotype" w:hAnsi="Palatino Linotype" w:cs="Palatino Linotype"/>
                <w:color w:val="4A4A4A"/>
                <w:sz w:val="20"/>
                <w:szCs w:val="20"/>
              </w:rPr>
              <w:t xml:space="preserve"> </w:t>
            </w:r>
          </w:p>
          <w:p>
            <w:pPr>
              <w:pStyle w:val="divdocumentSECTIONCNTCsectionnotbtnlnk"/>
              <w:pBdr>
                <w:top w:val="none" w:sz="0" w:space="0" w:color="auto"/>
                <w:left w:val="none" w:sz="0" w:space="0" w:color="auto"/>
                <w:bottom w:val="none" w:sz="0" w:space="0" w:color="auto"/>
                <w:right w:val="none" w:sz="0" w:space="0" w:color="auto"/>
              </w:pBdr>
              <w:spacing w:before="90" w:after="0" w:line="120" w:lineRule="exact"/>
              <w:ind w:left="0" w:right="0"/>
              <w:rPr>
                <w:rStyle w:val="divdocumentparlrColmnsinglecolumn"/>
                <w:rFonts w:ascii="Palatino Linotype" w:eastAsia="Palatino Linotype" w:hAnsi="Palatino Linotype" w:cs="Palatino Linotype"/>
                <w:color w:val="4A4A4A"/>
                <w:sz w:val="20"/>
                <w:szCs w:val="20"/>
                <w:bdr w:val="none" w:sz="0" w:space="0" w:color="auto"/>
                <w:vertAlign w:val="baseline"/>
              </w:rPr>
            </w:pPr>
            <w:r>
              <w:rPr>
                <w:rStyle w:val="documentlangSecparagraph"/>
                <w:rFonts w:ascii="Palatino Linotype" w:eastAsia="Palatino Linotype" w:hAnsi="Palatino Linotype" w:cs="Palatino Linotype"/>
                <w:color w:val="4A4A4A"/>
                <w:sz w:val="20"/>
                <w:szCs w:val="20"/>
                <w:bdr w:val="none" w:sz="0" w:space="0" w:color="auto"/>
                <w:vertAlign w:val="baseline"/>
              </w:rPr>
              <w:drawing>
                <wp:inline>
                  <wp:extent cx="3361979" cy="7677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3361979" cy="76775"/>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0" w:line="260" w:lineRule="atLeast"/>
              <w:ind w:left="0" w:right="0"/>
              <w:textAlignment w:val="auto"/>
              <w:rPr>
                <w:rStyle w:val="divdocumentparlrColmnsinglecolumn"/>
                <w:rFonts w:ascii="Palatino Linotype" w:eastAsia="Palatino Linotype" w:hAnsi="Palatino Linotype" w:cs="Palatino Linotype"/>
                <w:color w:val="4A4A4A"/>
                <w:sz w:val="20"/>
                <w:szCs w:val="20"/>
              </w:rPr>
            </w:pPr>
            <w:r>
              <w:rPr>
                <w:rStyle w:val="divdocumentparlrColmnsinglecolumn"/>
                <w:rFonts w:ascii="Palatino Linotype" w:eastAsia="Palatino Linotype" w:hAnsi="Palatino Linotype" w:cs="Palatino Linotype"/>
                <w:color w:val="4A4A4A"/>
                <w:sz w:val="20"/>
                <w:szCs w:val="20"/>
              </w:rPr>
              <w:t>Full Professional</w:t>
            </w:r>
            <w:r>
              <w:rPr>
                <w:rStyle w:val="divdocumentparlrColmnsinglecolumn"/>
                <w:rFonts w:ascii="Palatino Linotype" w:eastAsia="Palatino Linotype" w:hAnsi="Palatino Linotype" w:cs="Palatino Linotype"/>
                <w:color w:val="4A4A4A"/>
                <w:sz w:val="20"/>
                <w:szCs w:val="20"/>
              </w:rPr>
              <w:t xml:space="preserve"> </w:t>
            </w:r>
          </w:p>
        </w:tc>
        <w:tc>
          <w:tcPr>
            <w:tcW w:w="300" w:type="dxa"/>
            <w:noWrap w:val="0"/>
            <w:tcMar>
              <w:top w:w="100" w:type="dxa"/>
              <w:left w:w="0" w:type="dxa"/>
              <w:bottom w:w="0" w:type="dxa"/>
              <w:right w:w="0" w:type="dxa"/>
            </w:tcMar>
            <w:vAlign w:val="top"/>
            <w:hideMark/>
          </w:tcPr>
          <w:p/>
        </w:tc>
        <w:tc>
          <w:tcPr>
            <w:tcW w:w="5270" w:type="dxa"/>
            <w:noWrap w:val="0"/>
            <w:tcMar>
              <w:top w:w="100" w:type="dxa"/>
              <w:left w:w="0" w:type="dxa"/>
              <w:bottom w:w="0" w:type="dxa"/>
              <w:right w:w="0" w:type="dxa"/>
            </w:tcMar>
            <w:vAlign w:val="top"/>
            <w:hideMark/>
          </w:tcPr>
          <w:p>
            <w:pPr>
              <w:pStyle w:val="divdocumentSECTIONCNTCsectionnotbtnlnk"/>
              <w:spacing w:before="0" w:line="260" w:lineRule="atLeast"/>
              <w:ind w:left="0" w:right="0"/>
              <w:rPr>
                <w:rStyle w:val="divdocumentparlrColmnsinglecolumn"/>
                <w:rFonts w:ascii="Palatino Linotype" w:eastAsia="Palatino Linotype" w:hAnsi="Palatino Linotype" w:cs="Palatino Linotype"/>
                <w:color w:val="4A4A4A"/>
                <w:sz w:val="20"/>
                <w:szCs w:val="20"/>
                <w:bdr w:val="none" w:sz="0" w:space="0" w:color="auto"/>
                <w:vertAlign w:val="baseline"/>
              </w:rPr>
            </w:pPr>
            <w:r>
              <w:rPr>
                <w:rStyle w:val="divdocumentparlrColmnsinglecolumn"/>
                <w:rFonts w:ascii="Palatino Linotype" w:eastAsia="Palatino Linotype" w:hAnsi="Palatino Linotype" w:cs="Palatino Linotype"/>
                <w:b/>
                <w:bCs/>
                <w:color w:val="4A4A4A"/>
                <w:sz w:val="20"/>
                <w:szCs w:val="20"/>
              </w:rPr>
              <w:t>Spanish</w:t>
            </w:r>
            <w:r>
              <w:rPr>
                <w:rStyle w:val="divdocumentparlrColmnsinglecolumn"/>
                <w:rFonts w:ascii="Palatino Linotype" w:eastAsia="Palatino Linotype" w:hAnsi="Palatino Linotype" w:cs="Palatino Linotype"/>
                <w:b/>
                <w:bCs/>
                <w:color w:val="4A4A4A"/>
                <w:sz w:val="20"/>
                <w:szCs w:val="20"/>
              </w:rPr>
              <w:t>:</w:t>
            </w:r>
            <w:r>
              <w:rPr>
                <w:rStyle w:val="divdocumentparlrColmnsinglecolumn"/>
                <w:rFonts w:ascii="Palatino Linotype" w:eastAsia="Palatino Linotype" w:hAnsi="Palatino Linotype" w:cs="Palatino Linotype"/>
                <w:color w:val="4A4A4A"/>
                <w:sz w:val="20"/>
                <w:szCs w:val="20"/>
              </w:rPr>
              <w:t xml:space="preserve"> </w:t>
            </w:r>
          </w:p>
          <w:p>
            <w:pPr>
              <w:pStyle w:val="divdocumentSECTIONCNTCsectionnotbtnlnk"/>
              <w:pBdr>
                <w:top w:val="none" w:sz="0" w:space="0" w:color="auto"/>
                <w:left w:val="none" w:sz="0" w:space="0" w:color="auto"/>
                <w:bottom w:val="none" w:sz="0" w:space="0" w:color="auto"/>
                <w:right w:val="none" w:sz="0" w:space="0" w:color="auto"/>
              </w:pBdr>
              <w:spacing w:before="90" w:after="0" w:line="120" w:lineRule="exact"/>
              <w:ind w:left="0" w:right="0"/>
              <w:rPr>
                <w:rStyle w:val="divdocumentparlrColmnsinglecolumn"/>
                <w:rFonts w:ascii="Palatino Linotype" w:eastAsia="Palatino Linotype" w:hAnsi="Palatino Linotype" w:cs="Palatino Linotype"/>
                <w:color w:val="4A4A4A"/>
                <w:sz w:val="20"/>
                <w:szCs w:val="20"/>
                <w:bdr w:val="none" w:sz="0" w:space="0" w:color="auto"/>
                <w:vertAlign w:val="baseline"/>
              </w:rPr>
            </w:pPr>
            <w:r>
              <w:rPr>
                <w:rStyle w:val="documentlangSecparagraph"/>
                <w:rFonts w:ascii="Palatino Linotype" w:eastAsia="Palatino Linotype" w:hAnsi="Palatino Linotype" w:cs="Palatino Linotype"/>
                <w:color w:val="4A4A4A"/>
                <w:sz w:val="20"/>
                <w:szCs w:val="20"/>
                <w:bdr w:val="none" w:sz="0" w:space="0" w:color="auto"/>
                <w:vertAlign w:val="baseline"/>
              </w:rPr>
              <w:drawing>
                <wp:inline>
                  <wp:extent cx="3361979" cy="76775"/>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3361979" cy="76775"/>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0" w:line="260" w:lineRule="atLeast"/>
              <w:ind w:left="0" w:right="0"/>
              <w:textAlignment w:val="auto"/>
              <w:rPr>
                <w:rStyle w:val="divdocumentparlrColmnsinglecolumn"/>
                <w:rFonts w:ascii="Palatino Linotype" w:eastAsia="Palatino Linotype" w:hAnsi="Palatino Linotype" w:cs="Palatino Linotype"/>
                <w:color w:val="4A4A4A"/>
                <w:sz w:val="20"/>
                <w:szCs w:val="20"/>
              </w:rPr>
            </w:pPr>
            <w:r>
              <w:rPr>
                <w:rStyle w:val="divdocumentparlrColmnsinglecolumn"/>
                <w:rFonts w:ascii="Palatino Linotype" w:eastAsia="Palatino Linotype" w:hAnsi="Palatino Linotype" w:cs="Palatino Linotype"/>
                <w:color w:val="4A4A4A"/>
                <w:sz w:val="20"/>
                <w:szCs w:val="20"/>
              </w:rPr>
              <w:t>Limited</w:t>
            </w:r>
            <w:r>
              <w:rPr>
                <w:rStyle w:val="divdocumentparlrColmnsinglecolumn"/>
                <w:rFonts w:ascii="Palatino Linotype" w:eastAsia="Palatino Linotype" w:hAnsi="Palatino Linotype" w:cs="Palatino Linotype"/>
                <w:color w:val="4A4A4A"/>
                <w:sz w:val="20"/>
                <w:szCs w:val="20"/>
              </w:rPr>
              <w:t xml:space="preserve"> </w:t>
            </w:r>
          </w:p>
        </w:tc>
      </w:tr>
    </w:tbl>
    <w:p>
      <w:pPr>
        <w:rPr>
          <w:rStyle w:val="divdocumentdivsectiontitle"/>
          <w:rFonts w:ascii="Palatino Linotype" w:eastAsia="Palatino Linotype" w:hAnsi="Palatino Linotype" w:cs="Palatino Linotype"/>
          <w:b/>
          <w:bCs/>
        </w:rPr>
      </w:pP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sig w:usb0="00000000" w:usb1="00000000" w:usb2="00000000" w:usb3="00000000" w:csb0="00000001" w:csb1="00000000"/>
  </w:font>
  <w:font w:name="Palatino Linotype">
    <w:charset w:val="00"/>
    <w:family w:val="auto"/>
    <w:pitch w:val="default"/>
    <w:sig w:usb0="00000000" w:usb1="00000000" w:usb2="00000000" w:usb3="00000000" w:csb0="00000001" w:csb1="00000000"/>
    <w:embedRegular r:id="rId1" w:fontKey="{683F0B29-7110-454A-86C0-EEF03DF13F49}"/>
    <w:embedBold r:id="rId2" w:fontKey="{F42F16A2-4D6F-4CA8-BF02-92FB6248537F}"/>
    <w:embedItalic r:id="rId3" w:fontKey="{55384529-F6FE-4BD6-A1ED-4F34F163DB13}"/>
  </w:font>
  <w:font w:name="Symbol">
    <w:panose1 w:val="05050102010706020507"/>
    <w:charset w:val="02"/>
    <w:family w:val="roman"/>
    <w:pitch w:val="variable"/>
    <w:sig w:usb0="00000000" w:usb1="10000000" w:usb2="00000000" w:usb3="00000000" w:csb0="80000001" w:csb1="00000000"/>
  </w:font>
  <w:font w:name="Times New Roman">
    <w:panose1 w:val="02020603050405020304"/>
    <w:charset w:val="CC"/>
    <w:family w:val="roman"/>
    <w:pitch w:val="variable"/>
    <w:sig w:usb0="20007A87" w:usb1="80000000" w:usb2="00000008" w:usb3="00000000" w:csb0="000001FF" w:csb1="00000000"/>
  </w:font>
  <w:font w:name="Wingdings">
    <w:charset w:val="00"/>
    <w:family w:val="auto"/>
    <w:pitch w:val="default"/>
    <w:sig w:usb0="00000000" w:usb1="00000000" w:usb2="00000000" w:usb3="00000000" w:csb0="00000001"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640" w:lineRule="atLeast"/>
      <w:jc w:val="center"/>
    </w:pPr>
    <w:rPr>
      <w:b/>
      <w:bCs/>
      <w:caps/>
      <w:color w:val="34393E"/>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documenttxtBold">
    <w:name w:val="document_txtBold"/>
    <w:basedOn w:val="DefaultParagraphFont"/>
    <w:rPr>
      <w:b/>
      <w:bCs/>
    </w:rPr>
  </w:style>
  <w:style w:type="character" w:customStyle="1" w:styleId="documentsocialnth-last-child1sprtr">
    <w:name w:val="document_social_nth-last-child(1)_sprtr"/>
    <w:basedOn w:val="DefaultParagraphFont"/>
    <w:rPr>
      <w:vanish/>
    </w:rPr>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34393E"/>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style>
  <w:style w:type="paragraph" w:customStyle="1" w:styleId="spandateswrapperParagraph">
    <w:name w:val="span_dates_wrapper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rstparagraphfield">
    <w:name w:val="document_langSec_firstparagraph_field"/>
    <w:basedOn w:val="DefaultParagraphFont"/>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table" w:customStyle="1" w:styleId="documentlangSeclnggparatable">
    <w:name w:val="document_langSec_lnggparatable"/>
    <w:basedOn w:val="TableNormal"/>
    <w:tblPr/>
  </w:style>
  <w:style w:type="paragraph" w:customStyle="1" w:styleId="Heading20">
    <w:name w:val="Heading 2_0"/>
    <w:basedOn w:val="Normal"/>
    <w:next w:val="Normal0"/>
    <w:qFormat/>
    <w:rsid w:val="00EF7B96"/>
    <w:pPr>
      <w:keepNext/>
      <w:spacing w:before="240" w:after="60" w:line="240" w:lineRule="auto"/>
      <w:textAlignment w:val="auto"/>
      <w:outlineLvl w:val="1"/>
    </w:pPr>
    <w:rPr>
      <w:rFonts w:ascii="Arial" w:hAnsi="Arial" w:cs="Arial"/>
      <w:b/>
      <w:bCs/>
      <w:i/>
      <w:iCs/>
      <w:sz w:val="28"/>
      <w:szCs w:val="28"/>
    </w:rPr>
  </w:style>
  <w:style w:type="paragraph" w:customStyle="1" w:styleId="Normal0">
    <w:name w:val="Normal_0"/>
    <w:qFormat/>
    <w:rPr>
      <w:sz w:val="24"/>
      <w:szCs w:val="24"/>
    </w:rPr>
  </w:style>
  <w:style w:type="paragraph" w:customStyle="1" w:styleId="Heading30">
    <w:name w:val="Heading 3_0"/>
    <w:basedOn w:val="Normal"/>
    <w:next w:val="Normal0"/>
    <w:qFormat/>
    <w:rsid w:val="00EF7B96"/>
    <w:pPr>
      <w:keepNext/>
      <w:spacing w:before="240" w:after="60" w:line="240" w:lineRule="auto"/>
      <w:textAlignment w:val="auto"/>
      <w:outlineLvl w:val="2"/>
    </w:pPr>
    <w:rPr>
      <w:rFonts w:ascii="Arial" w:hAnsi="Arial" w:cs="Arial"/>
      <w:b/>
      <w:bCs/>
      <w:sz w:val="26"/>
      <w:szCs w:val="26"/>
    </w:rPr>
  </w:style>
  <w:style w:type="table" w:customStyle="1" w:styleId="table">
    <w:name w:val="table"/>
    <w:basedOn w:val="TableNormal"/>
    <w:tblPr/>
  </w:style>
  <w:style w:type="character" w:customStyle="1" w:styleId="spandateswrapper0">
    <w:name w:val="span_dates_wrapper_0"/>
    <w:basedOn w:val="span"/>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Mandy Dougherty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a9ef2376-d670-44e8-8d6c-30966bdc09ab</vt:lpwstr>
  </property>
  <property fmtid="{D5CDD505-2E9C-101B-9397-08002B2CF9AE}" pid="3" name="x1ye=0">
    <vt:lpwstr>4LYAAB+LCAAAAAAABAAUm8XSq0AQRh+IBfxIgCXu7uxwd+fpL3ebqoTJTPfX5xSA8zQEcz+W4/94mP2x1B8E8cSPgDCe5iGeRsyTqbZNOhWA6VuTbxxcnvfoj0ejgHn1U+vkWrH1wMoJNUWtxbvmxFJhjSsIJLIyIiLlYzptRc3zJOwUdqmLUqsH/aehZA6Lgt85UYvfje33ShMrWDP3Nj/RGfOuFqgNbw3EfzjT8wOR5TF1TgIVGIZLtWxb/bk</vt:lpwstr>
  </property>
  <property fmtid="{D5CDD505-2E9C-101B-9397-08002B2CF9AE}" pid="4" name="x1ye=1">
    <vt:lpwstr>RdvjLWQCG+TvgYjxlVoOf5A6ApuF/RFmHMdOQDtzFAWj6eSeOjwpTNxcwWFcdbBWOOoFLV+4XU/zWEWqNCj7GXpWD5MFQkfOXxZhKrJipivKCYrEmjPV2JQTs3LJqqTtZV3c2odTUCBYc7lcNn+L7LGkFURrirEGXuL3t/bA/JnNepsN5i4ADzqxe+ZVXJTdH8k/I9ZFfBLdsc71C1L2GfS6Q/xKHR9CdoE/6T469+M3f+bmB0aN6rMIl+I74Yl</vt:lpwstr>
  </property>
  <property fmtid="{D5CDD505-2E9C-101B-9397-08002B2CF9AE}" pid="5" name="x1ye=10">
    <vt:lpwstr>+Rh0a0o3e75EbTTCDMC6Afl7hbkG2sP1n3z+qrbY0mpZNZVTsBwOuNstnEy750NRvJeRcF7JEAJDBScDsDbm+wZSUg9wJKeJYTpaznt6QmmwGhDos9foXkIPu+b6KDx/N2gWRxgBKfy7pN8Gzs/OGVG5DvuRq376MHsn1VRt8Cp/L9qWSk/OgeaHXIVxqrH4b3jq6ljUNQZiJEAD8HqJk07f4NJtDFXAoNWGbBt0jdHibo9R0+4R+bk07yqBGCw</vt:lpwstr>
  </property>
  <property fmtid="{D5CDD505-2E9C-101B-9397-08002B2CF9AE}" pid="6" name="x1ye=100">
    <vt:lpwstr>MqfzcxBl1vTPSuIXjA6egEOt95vC+OacjUy/ifbxalZcrvzmr/mTz8Aj3CPzNTnLZ/SLN3cE23mbVUrB4PbezWnRtk2H76TBNk4GE8pUPr89i2FMtBzMFlcrO32oNAzHukAdCmJhbX5zDH5FvssZJINP/3c2/AYCnze75oczHCOSZXSlg/ktKSpvPOejXeP3BudpdlYMlC+su+3uxK9pTTlmIz6JBdKp5qKkQy0AgyTHklsmO6y7N3tLogxcbql</vt:lpwstr>
  </property>
  <property fmtid="{D5CDD505-2E9C-101B-9397-08002B2CF9AE}" pid="7" name="x1ye=101">
    <vt:lpwstr>FYH2gxRQw8ailhsJN8jM5DA5yenSznsUTtCtUB4Iv2PlWMtmgvW3CpoMsI/sAu7HV1zJhOWB3P0o1eaoOlWC4QcPTI5JfoPr7fIo4q8Hha9jDkKs8ADrHjddR0G+ww10cBDje09wPia6JQlZK80Hi5A6MAmswbBLnoCVas18NGARdhzs5CqCKCI3nGm3LLi6sCmVJV8mkduiRogOP8nB58SzqU/g4EpLzNFT93WLmh9+tYbefU36RQdUNjUxLIr</vt:lpwstr>
  </property>
  <property fmtid="{D5CDD505-2E9C-101B-9397-08002B2CF9AE}" pid="8" name="x1ye=102">
    <vt:lpwstr>JNrs617xE3mEADn0j1FDLRaWnBkbg+hC++7eyvvQJum9ZvZzLP21PrbZU1slMkfxUvRBfTpGGYjfszmQngjVQUg3QtHmVZJAlVZaepUvUNHYNrSCI1i/V4WiT3uAeIySUYnGhFeNnQmcE1An0Lfwq6iVbzRKATdolH46mfolegsZh9+74utWnw6Khz/UhWl8Lt/dFyv2sAfhWBuSvJTsite4zsFW2fYMiymqKmfJsHBc9/lLFWuWeFj2iT5jt8U</vt:lpwstr>
  </property>
  <property fmtid="{D5CDD505-2E9C-101B-9397-08002B2CF9AE}" pid="9" name="x1ye=103">
    <vt:lpwstr>bCMsV3XlojsPoORsSH8oq8oknfraNJWyUqRLz45EYHHmGBiz7fTDufonLR37dJj0SJ7lUHA308Qb9pYdgSE6MXgmy0RdRyX4qJQI3KuOtL7IjlJgh8VUNYRPtyrXgofothflLfFCYJ2HRPpAJnVU26XicvPpkIZZ4QslQgfm/qt7jhNUWHIb/zaaXkQ/Eo/ZuFFfhAcoac8sB5DuX1/d7SH5BaSIJnWNykc5A4Az+AT5Rv2+V5II5nqmaVZ2Cir</vt:lpwstr>
  </property>
  <property fmtid="{D5CDD505-2E9C-101B-9397-08002B2CF9AE}" pid="10" name="x1ye=104">
    <vt:lpwstr>wMzs0nG/wZMxQ9FWznHUb+APm/BKjiaQpy37qIn0seLWwNNHtQl1QK7Q5JYYp/PJbtglKe6zCY2WN5qh9a2uIFbuzhK0fsTvnH/VGQZNmX2Gej8HpGe/H/mHB7qtOtBYySpwhGdQlAY/32+wv9TA5rfS4iIitdMnOVTc6IS9/1Eg8rJS5Ah6MZXB0cjy0sFFgIxOaPxmCOrdp3SthSZ/a3VrjGcv4AkBKjHWgOLg5m/80GdmMLUPGTSOsWf+1u/</vt:lpwstr>
  </property>
  <property fmtid="{D5CDD505-2E9C-101B-9397-08002B2CF9AE}" pid="11" name="x1ye=105">
    <vt:lpwstr>qiKS9eTCbKePYHqd9veXxW9zmhfywGT/emKluM1ka3CdgDZPE7EaF9v/p1Szs9i+H9Mqj2hzgkD1HmWgc7rA0jyP7ethgsxlZGlCAhbEq9EfEPtS3mrwz8k1HbEXM4M/AbeL+jAbqKljY74VwGwC2I7aGTnuy5m+lc4Ww5j/9E28WsyRptCWY3MKBsnxIisztDwOroZz34DfdFkTusPZ1KmoC0J/Ur9xhC3OJxzWajE1pn5FpecspDQZ9+Tgy58</vt:lpwstr>
  </property>
  <property fmtid="{D5CDD505-2E9C-101B-9397-08002B2CF9AE}" pid="12" name="x1ye=106">
    <vt:lpwstr>P8u2Hn28wHjY6iXpU+ihEvJ/ia/DWOqyHNLKuqDSUr+3PjAmE+lhzjNGh6jn615Mf/MI251AyBiiLs5+GWSQuvnjldaANeqgpFEdKsJOO7BPWuf6G+57OGp22+p7BDc9jUszTMpNwWsPZ0/nq351JFSnEubsufJiEsbjfAStGtK0ZPlVrMrH0s4idjwwx3p2BXiPvpUtnXeOj8WUL9LOeXheXPN+OH0szlwYjKGDnyFNkXEGCrHs0UT5kMqYSyF</vt:lpwstr>
  </property>
  <property fmtid="{D5CDD505-2E9C-101B-9397-08002B2CF9AE}" pid="13" name="x1ye=107">
    <vt:lpwstr>bumGgmtkZMuumt8xIFeldQ3ZGxPUWk2/Uf/ZMOcTasmr12tiUGYlxqNOhot++DxAyEWmmND1gHYd0P8kl1Q6u1iHEpB9aOpWM5tFFUZM9RNP4PCKAM0WUAw/waZinldZp2jX/sg/QU4sN/z+0ZJD67U3gOfovhosI0v/TpVatn/Qi3h9m/4nnFGzH15TBsr1A7TXN2MLTYcksqJGdOxCaXXRMwMLoqxzcQWEF21f+fxsKg3908euuKiVZdpkpTH</vt:lpwstr>
  </property>
  <property fmtid="{D5CDD505-2E9C-101B-9397-08002B2CF9AE}" pid="14" name="x1ye=108">
    <vt:lpwstr>wQ+E2nI3RXA4FpTqk1GOCQbJNBh4fbSCjk0fq7iYX7rSCvhEAMgCc/ar4DqudlxacRoqswXw36aaiTTutL5UGaKEtOf4ig9KAkYtk9UhXDlqTOJS4xgd8cRCiDO7vcdBM7Ki3OgcyGf8cO6QLHaiWefqgjwhTYhGAvx4jC5F3XlUPZzSrabEAfjxwsPeyIWHOsEB9kJC/wj7g54+cdcoRjKZFEqEAYnLGuUKVwGRTHXL1wQiGobPBjKJBVe+334</vt:lpwstr>
  </property>
  <property fmtid="{D5CDD505-2E9C-101B-9397-08002B2CF9AE}" pid="15" name="x1ye=109">
    <vt:lpwstr>c6r6KSlJWSVqRcr+N0xy7xhz/4QjPKgwswC0PWDO2yPljmzvfl2wm/D73ThFpfl4zz2oTGV+FWYnmAmQtXIqRImB19zvQj4g6asEuVRDHVmRB4fG94kl0f0wJu6YxHGMFxdRyoQRvGKdeZm/vfLfxF4eniCW8eeL697Fsn/PkZrUCXoE6ir0fjBGgPJDaHzSHsm5rAFF5oDfrEA9HmXCGTE5tDUTaLWKy0RdrUEdSUzzIabatRiOjPrOUmeFnkr</vt:lpwstr>
  </property>
  <property fmtid="{D5CDD505-2E9C-101B-9397-08002B2CF9AE}" pid="16" name="x1ye=11">
    <vt:lpwstr>ufpapnITslefnPgaEGvtgYskbSobiMGg5EWWgzbbHJ3D4+L/jG0BTKXjXXtV9YU/1PHAKV/2rlSzTuyWEcIEwcQnuVgNmkXBEEzuh5XGm6JvYNgAB2eXfFNGu1rXWhMfozRM4fcWlJydA9UD4nPaKaxpV0+OL6Z73agFiSLrsyBI6LOtL8Lbp1eHqhOp3x8kCBO5sDTUVumYSKNZ0mXLH7nnIVZ5v7MPn6MbU2h6VbQ+iKX8sgSaZBPb71cIWxn</vt:lpwstr>
  </property>
  <property fmtid="{D5CDD505-2E9C-101B-9397-08002B2CF9AE}" pid="17" name="x1ye=110">
    <vt:lpwstr>9exikW+7jZK7n20OjfGm/775bqOoigu+jQ0kZgMV7mM7zJmg/s4w/I8usmYan7NkVXfYwaDnpfmR9+gWs+kS+WWVWi+TLBY0jbfpeolaKwaUkNVL7w0jbFqLV6aAUZuDPvtAZEQvE4Ayl0Ytdq9Spv77iAxNH9TTesrAqzGjohcukykKh7NSQ5+kWkXeZmotDUin0gnPj2dFNqH+RWztbgyLzbSWiNxGJjdKdPp6Sxd8htUNun18H/FlF1vwfOg</vt:lpwstr>
  </property>
  <property fmtid="{D5CDD505-2E9C-101B-9397-08002B2CF9AE}" pid="18" name="x1ye=111">
    <vt:lpwstr>XErhFiQ1/lflU1KRF1/njZjnGoVWi8GHIirEKoKVMg9YWx3SIwoX7bYLeiNlDBC5IrCrGT++1IZYZMpgOA8D5luPhnYC3v/qawo3IWf0crTDWch5Zt8FjTlYciXNMjwegV5ALPInGyiGgSLiLZR9RhtB2uUpoKjUrDa5a7bn4wXXIS+N6c8B2NC1rz7JLlJ+30rSAMW7D37897NJlLRaWsaSWxCRafZ51h/MvqblXG/zaEVVMG7FkOhWbQGjKXW</vt:lpwstr>
  </property>
  <property fmtid="{D5CDD505-2E9C-101B-9397-08002B2CF9AE}" pid="19" name="x1ye=112">
    <vt:lpwstr>qLN7YKjxwd9O7J8qFeed6oyQ+NG5Co2EovmLtte515M8k4QXkf4SVaXSeCbJ5RMA90Eqfhl+IP45maEfduTviaoPwHrPT5pY8PQwg5squkedcgCuc/VdhsugYoF+MVEwdwcfpcjRkn1hLA5Dvra8rH98LuBkoBLj9T0jCho2AqVpTZZ1Icm3GMXv4DXuwpOIo6/QW06xla1BTJE4pAKM0/QhbCNngVfiDaRXWRtUmIPZEHpCZLdq0Xtzy2EIOS2</vt:lpwstr>
  </property>
  <property fmtid="{D5CDD505-2E9C-101B-9397-08002B2CF9AE}" pid="20" name="x1ye=113">
    <vt:lpwstr>gTQbM1qQw4x+v8Aq2KphuUbg3ZQKLtPMqNKmA3sHA7yyAv4ITUwcl7GJ6WniU6t5CQzirXFhGG/MD5iNdqSsL9Eg+mEIJaA/v1yq/ARfU9H07xma5qn31v4AhQ/wTF45eoDN2LJ5RJaYmeGkQ2PzJR74ow1xr/lRpJpOwKnFsycTOW1aZ2Iro1i7BLhw/n/W2LG84RA0s9ZBIkbOr+WruCUXHuzaQ6K0XLBh7ph2AVwXFfaac5HDoCob57r9uVZ</vt:lpwstr>
  </property>
  <property fmtid="{D5CDD505-2E9C-101B-9397-08002B2CF9AE}" pid="21" name="x1ye=114">
    <vt:lpwstr>kJxJX+1iM9aG64+o77WPtXZIUIrt5sk/UbN3ekCM/U7OhUxRRlhQZ2PIWwNH2biNm0n/o2doXreCclVvcQc4dJeIOIcld315cZ4o2WLjDhlwupPzPJ/i5liiiXQJ58xPESZXTe3fc4K9y3OPxPMarqSRvlTXvPC0bZUB0gsXZ4x9OdhbsjaAm27n75+2MqBfDEpceGrTo/MhL8ZprT15Y+T7V8S93Ga3TBvidoZvLsYPU9dNVDuXkfmZGlRb5Eu</vt:lpwstr>
  </property>
  <property fmtid="{D5CDD505-2E9C-101B-9397-08002B2CF9AE}" pid="22" name="x1ye=115">
    <vt:lpwstr>ggDYF2icK+6CAHE0hi1+aTpGOBmECFLRAbe7QHGvHOmYVyGNSyRkgFRQ17pFNXAEcZYSq+3Da0gbBRoQQFef6bJR4bZSTBBbFScEfzO9Qq9wFuic5Kr5bfs5J/V+GG6ZA0890ZD/05NbTf06b4a47WfBWKK/Yo5CaYcAv0MmCegn5UfQODyJjJEcxQ6/Muk6TtwByjNsp/wpljhxsbIOIig88qvoArzSRQcDohTbhJD3qrP8fJ99I3UqgVOmWeJ</vt:lpwstr>
  </property>
  <property fmtid="{D5CDD505-2E9C-101B-9397-08002B2CF9AE}" pid="23" name="x1ye=116">
    <vt:lpwstr>sG+NYiIMhv4C3vdx2i0Pk7QbC1kr35nPkGi3qcGppXVh9La69AYar+g0PYnmB5bXxzre6698Ou38wBr5fHz9sX5ZCf7McabEVfiQrsFKgH26Urf+fY/X7cLsYVAZ7DQuYKcPCw3FDlFhNJfNZVX7nJM/ORGdC9GuSOEygIDnS/keMOeFWJCqxZfZar5YDvVuhC/XYrxW/9TUfoGEi3sQLVLL46BQ4stvBXIDXMUGsOnj80v6SmdY3f8gjXBUgyE</vt:lpwstr>
  </property>
  <property fmtid="{D5CDD505-2E9C-101B-9397-08002B2CF9AE}" pid="24" name="x1ye=117">
    <vt:lpwstr>UrHa8O4cwPWeUGRy+yemFj6MgrnbSoKLov5Ul03y/RczCh2JU5nTru3vJQUEMP2FqVsaV6mcFo97IIbkrh9Vd7gYt9+Gne3319ou91DNRHZ1f2DiRLCbKMRkPCeRosNKnbzLglzkMMT50rLUO6+7B5w4K02U1T9bFSJUOjJknFx32qh2G8ysqBerEV3gyAtuZ+R77A60E2rd96EjmAkMHYeu4IxkpWIsv8BUCBSyhSTgEEEcMvp0Mo/oXOTyXz8</vt:lpwstr>
  </property>
  <property fmtid="{D5CDD505-2E9C-101B-9397-08002B2CF9AE}" pid="25" name="x1ye=118">
    <vt:lpwstr>kCQg+e/mlxjC8bEIMtL3CaFPcr1fyecWOPT3i6/OkvJomzU7IU+wBLG7yj6xHMzm+rLRiPSE0U0gwHAfLaerGbU3TgXtLcliWBHMVp84ZRDFueUIXd09/O3+SLvaEtMzGhAWTfa4Z0FQ0dvbWVTUf9sVhBiH8qIM8dbFfC2PbDCkyol+7JPdkcvl/tg7L1/cLUdbSew9CRDpSp60cINL1K/W71anY+ox5oTe2rx+W0/92m9+SxDkEE8RwcOqptr</vt:lpwstr>
  </property>
  <property fmtid="{D5CDD505-2E9C-101B-9397-08002B2CF9AE}" pid="26" name="x1ye=119">
    <vt:lpwstr>7xoQfPZ+4oQ5iCD7bGc7PK1vsRRDmDNFryucrl1jGyv5wGKDyPvXL+aKXPj3yIedpp7XkfjdZXbMlFDr1RCZ/S+N0HVqX2v3RJGIjjP0qCHyV9CkbFJgLdgfYc1vLVAsHoz6exIAdpfN4aa+lGudix0e3KqT2Kkvj1qSxtLyaVY2g6snp2pOL/Ny+x8OMqiHVURAuAlmV5Ufnrhx68kc2Hf99mlFakC+EL7yTsiMjXTS4fh6fA8c4iq6dN1R2mE</vt:lpwstr>
  </property>
  <property fmtid="{D5CDD505-2E9C-101B-9397-08002B2CF9AE}" pid="27" name="x1ye=12">
    <vt:lpwstr>KCtEU8zH1P7F4ioW3VhDweVeKhfbY7XoAwZaemSQf7ak4I61nWAgnkE+Lt0Us+pN4e9rLzom/lbTP7Rg6KQPvmJqBWnvMLjrkWB9sAApTvdcQdq4pVEZdqC5erGsWXLjodn9BfpOXna1zUg06RlK+ms6ylNK/N5xZH5QHAkJtDx6KSgQ5Jt2v6zLIChHM+FZ7wKz3sQyUHp4IMUtulV05JiVPcCN/E5xvBX8I8BBbIfQWxNeK2HlwMmmSLGwBSR</vt:lpwstr>
  </property>
  <property fmtid="{D5CDD505-2E9C-101B-9397-08002B2CF9AE}" pid="28" name="x1ye=120">
    <vt:lpwstr>JTNaedYFjhHXUhtTTP0EbOoekJQ4Vcr4NYz6DpiTyisHQInDtql+0KwwpLJKbQsPke2ggQdnz9CN4TBhmg03TyleifkW5f3CVUqJs2L6TP3ZOnPyoO51UWgIlShOvomr7BPtPc/XmwvXbKjPnnxkMFVa6IgwVCeaz3JUPTCcLvBtfP1nVrA+ScDnM0XR0E9mtG5pyaaY+eAS4kimnYdfcESdjfooCywNcDuCYq7PlanVY1E75ntmvD3GhZpHAoV</vt:lpwstr>
  </property>
  <property fmtid="{D5CDD505-2E9C-101B-9397-08002B2CF9AE}" pid="29" name="x1ye=121">
    <vt:lpwstr>38aVTJgc5yjjTmmP0Go+pC0njvb4myJ3UWhfyh+A2NhUwXJQtWDdWikTMry/QChHTedlk8uDCO0ST6qYgciBnkF+lx6/fh5RWcUSr4dFBE4BImLyUcsw7JUwDcnE008TRnutJ+mtxQVXBIQaMJG1dPRFScoEEu6oNkb6MkLDiTNRxNlzuWdCxv6iCEDgbsF5fJD4d6G+SbzLqmlK5fZ82nypPLrHdd+/4UNdurprdio5iseOb9i0JKAbdXmDz9E</vt:lpwstr>
  </property>
  <property fmtid="{D5CDD505-2E9C-101B-9397-08002B2CF9AE}" pid="30" name="x1ye=122">
    <vt:lpwstr>MnVfYQbtJVQGfFyOYs/kExP3/R1KtDkn9pa9mB37kIsI8F+HIaxVIA9JJ9HVMqXmZbzxPBADrcKsf0E/lpV8CR6QKqgtTYTuFt5v39pW8r6N1y4D3m8qCigF4INCtRZOe55eajJdt2kgChH1cJLxg/gvJUW9YpRL9GOK45j0U79LHInUpirh7INKwFp0FC6fkNgQNySO5Imk0TOxd0JmUKjZP4MtXfbTvfXSAHeogvjauPT8V3NR6JlyKOswyt2</vt:lpwstr>
  </property>
  <property fmtid="{D5CDD505-2E9C-101B-9397-08002B2CF9AE}" pid="31" name="x1ye=123">
    <vt:lpwstr>qnNPMzaEbv7jho3uNidaESvpPickYBiO00DfnDpFd5D5MdFDTvfU8vEgMLoWuyCPdKI4GrA4uTC6jaoiqYn33PvN2tTeT6ijwQaluwpHWJXlFdotb8EoRb/R9TprPnRWmfy0JQtrrXC+TijHjtz0AkdOrjGrU7ipt6WrOsxWI29CnLXB1LBQzn0JHXQYvUOWGXu7JeHtUS+MNTr0xVD4BAzAJsf72CEwJhYlNhfHPCl6W+3MedZPLosxrtDOQt+</vt:lpwstr>
  </property>
  <property fmtid="{D5CDD505-2E9C-101B-9397-08002B2CF9AE}" pid="32" name="x1ye=124">
    <vt:lpwstr>i4kUD298itaDMhfllBj1XV0AUCmjwjIjGB3cpFWm6a9Is5jfl0rtXGxZYfgoD/P94GorGKU0nJfg4B5LJA0w6yH0AB97CQjM3i9MXTRHiXiHIi1DYnK8N+YaAMuwaPA8Tx3A8QW7w6nj7PKviGfji9oFRFhp/vGasO4XX7gpacIgGAR4IfOS3g/G2zXH+iNaA+trVRamnwKePvEc9eHICY6KjNYZ0c/B6aJqJQ8CIKBoRfPKKKrssMuaRe14Dbi</vt:lpwstr>
  </property>
  <property fmtid="{D5CDD505-2E9C-101B-9397-08002B2CF9AE}" pid="33" name="x1ye=125">
    <vt:lpwstr>dc3uQDPQlQAL7vXpo3V5JZZLJPo2ktzYNDv2VLM5iJ0nrUr+2hCeE5b05uf30qtd+H/ecdFash3d9Ws0JEzG7iwWgzGX5Dp2NO5BmJ/WcBUzi5IoI35yjgstIDmZ3//w8mFjyd1YDGOgIlFQFCrlSmwEfdCEoc66jzol5DZu2G0uVjLrAliWQxMDAtaNcHgfqMRMe8jBbgbFhab6Jmg78o/ZfkaEtK1UnCRoS6snAYRr0ZE0LirQFmIa8E/Qac6</vt:lpwstr>
  </property>
  <property fmtid="{D5CDD505-2E9C-101B-9397-08002B2CF9AE}" pid="34" name="x1ye=126">
    <vt:lpwstr>1B0yiYPMmy4rNM3VwI58qXdT9g9zj1LJg+OHiWWc5QgpzlfavEyiDs8Qp+5Fe0mV2oBteTbeKyeHpOow/ULnClOqqxU98pWq0JMMZ+biHlIZGlX0liwmtO29BZ5nnYBqnMAaUKqynqa5odee7Dc4zixifRa+G++0p429POjpywjGXuaSqRmqRRPcn5oWAFVpP+RfeGKhMjgOS0g1bW5YpV5yN8zqyCL5pjrr/u2HQrQwc5Xn0vXXNiJ0DDvtnxb</vt:lpwstr>
  </property>
  <property fmtid="{D5CDD505-2E9C-101B-9397-08002B2CF9AE}" pid="35" name="x1ye=127">
    <vt:lpwstr>OoHdyBEmme/hKGtUjku+8J/fMUZLu55RXyi5861EcPBwNwzkN/PYUp9+mERFsk5zoJzEqKUxHw5/KJ8Ld60Vxz1362RktaM2iv0VeJPUKo/34FVRRmMj9wtUUxMz76DMbm70KS15b6OZPhY0xxSNbyq1TPZsohaoBM8BqOsJy7ejfVyQPl8yO+ON+xwuTrVUL/DD9OughiahyArDfFBZ+NPbrFib1K68MpFXdRToKe308IJIvBPKqYod5u7Bm5l</vt:lpwstr>
  </property>
  <property fmtid="{D5CDD505-2E9C-101B-9397-08002B2CF9AE}" pid="36" name="x1ye=128">
    <vt:lpwstr>2h2hW5NnAIgQq2BvkV8PfnY/6dnIiOgRbsMmetJkW+LdR6cnRbVdgLVhmuBHcXimrCSFhz+0hPO+W8f7LKFZAn0tCDZPW9BSbJ5WXyWMIZrvkliZ9jn1Vn5u8oHF1nl+HISPaOOCaRfzuFR41Gv4gRzHvxIfxfFOmrPId5FP0in3br3Knwff7mBfZoFgH5OlQNJWbco+lWDC6gF710nXvpf4HjOmdlwifqGUWYgQ+1yo+2odHSDOp3yTg/pl0N1</vt:lpwstr>
  </property>
  <property fmtid="{D5CDD505-2E9C-101B-9397-08002B2CF9AE}" pid="37" name="x1ye=129">
    <vt:lpwstr>4roKAq/5qkPw9Et7B96JYq4TsWH0n4/QZnC9pJHx5tw9TBXdYGk5orNzUbRvLCJN0q/DjwN5uc8lSdQFhNNewx3/3rD7W9v1xDNBo29ylYxYxxx75epoBDI9PHt/nz5q1Eh0Ag9eRAPOZUegkyBPYgMwtAqcOj4ebWmc+VsZStIrNtQMzNf88bIDXVL5Yf7MAYtzRbBxHYaNhmM9lrpClbTzrlYbwqzKrDynTZnFKdfPnI+zIfdMLCDSF8vz4GA</vt:lpwstr>
  </property>
  <property fmtid="{D5CDD505-2E9C-101B-9397-08002B2CF9AE}" pid="38" name="x1ye=13">
    <vt:lpwstr>tCX/y8sBL9dfh5Z0nme2grdw540FXqgHhePTDdcVGLUOKUT72wnH59ZLtpzS7sffNIsGu0NLFnMTrJUZ6MN9gljWmIwhkzkaQdIH3QBD3F67ehzPXdPkEAVBX7cMbf+HXHRckkynVgHKLiGTzDYC+iL2pZbvc/vNvwjn0/V1UCxm5kZaOz2D6CBqdySdUS7EcdzENTbOt8AzffbRlicC3SIvm5LxONnT4k0r1lRvCDj3uGVIq28twoZqC0DgKI3</vt:lpwstr>
  </property>
  <property fmtid="{D5CDD505-2E9C-101B-9397-08002B2CF9AE}" pid="39" name="x1ye=130">
    <vt:lpwstr>k5cKjZAbDRvyd9ThYzURd/9Ya36+oHc83WzV4eiGhK7mAnyK0KN74YlV1EDkArODQ9vYMYzy/1rxf9CxexXrQED7G2JFKIlWQ9X1gGHiIQJxUyP1Dqni8lm3JZE/4OxfQ9PAmN4uqYPceX3QA5mRugp870EZgbZpV7SUzt5LqZ+JARJxNSZjU1Q/J7q84LCV1VJzHy0gMifYYf8ivhEQ6YHntNZBMAmRNtWmrp+jp2cxiq29Sozzd1FRL2BnvgE</vt:lpwstr>
  </property>
  <property fmtid="{D5CDD505-2E9C-101B-9397-08002B2CF9AE}" pid="40" name="x1ye=131">
    <vt:lpwstr>y4L6MOS1tBGrTU9qkYYgqyDFhRT29+pu+J+etiYtNgrx+ZP0IZ6QOGZg2HxTg9BX5MYLe2bNqIfHPkMXo2HLWW/EGzKOVb3DMC1KrK59rMtj3smtRNcPC/HkVXNDZWDr11fH7h7VKt1NN/c2h13/ObGisXzcl8YGiCySEicBCePlY8rd4vVNhK9Hu+ShGwUgXqwsGGLJoTaQYihpNkADl1hXs15YjBob9x5iFz0DZNF+5AtN4gYISiIJYEfftXf</vt:lpwstr>
  </property>
  <property fmtid="{D5CDD505-2E9C-101B-9397-08002B2CF9AE}" pid="41" name="x1ye=132">
    <vt:lpwstr>BqYFW2SXrI7ZCpX7hroW2/QgJarsHbS7ynT71cgTUbEKHsYCnW9fiLMLlrnmEz8Z/S0LhTBsh0tXszYGG5DzHmISdbMLMBmAL5xj6+qcmezDWudZH+7t7LfdIyTdtVi8P+tauubU7/TIhSa8fQdfhKkx9AExP6Ph5JZ6i1xVMXOf9raiFPd0EpDP7Gj9E9skpiF7xFHBgIJfOYy+cm1N7/XROc+YM+RV8ZPFPnAw361foRcsh09T4gYKRGNmazr</vt:lpwstr>
  </property>
  <property fmtid="{D5CDD505-2E9C-101B-9397-08002B2CF9AE}" pid="42" name="x1ye=133">
    <vt:lpwstr>59wFqkXirqkIT2UYi2kE0XuhL2hLqGiYEggfJVXkzTQcboES4mw2z0AdtJqIUlpnzvrh40hr3Aoo0ch38TJqTLh8ySh4/BBol3TNI2amcYxWr4Za/3zfdPQJJs7210Nb7RC6LtOZDaF4GAqodzohPx4oELxxU/N3kWKYTOdIJ8mZ1SsDPWg/WKEuWi79Iv0fUQa0mbjdPEb37RNlPla9ZEBjnWnWhoMiedz3rHtFtUbxHRHRi04DOtqSwo7h8c9</vt:lpwstr>
  </property>
  <property fmtid="{D5CDD505-2E9C-101B-9397-08002B2CF9AE}" pid="43" name="x1ye=134">
    <vt:lpwstr>gr3s9UL7cyCZZK+3fmrncFyYpJ3DvNKcaFSOFe/yo6ay0JgSCKfhABbiHODO6S4e6Dfv2y6SaDVNW799DbvXrpFGzgDQ/oN3WS8DPxZ2KNkKAMxDZdwJQi7U3o8O29wXuEyPLbui92fUnDoUyzWBZR4gHBAah9WGz3bLsgvfvm6wl6iZzG0k1XkC1nc9sADtspfOoZ3ncnJokwahImXiGTweloBCKPbrObY2EqeYxOnQWol6px+dYsawhz5HwZ4</vt:lpwstr>
  </property>
  <property fmtid="{D5CDD505-2E9C-101B-9397-08002B2CF9AE}" pid="44" name="x1ye=135">
    <vt:lpwstr>hOzH7f4ILEcuSANYrPOy7+BCQPMwPtTnwqWaYrxW7jYz07i0kWooAmwNsLuaeQIwOzYXUKXLIGAyWbRkGjkZ5+mo/NqVczgS1BvvH0klTH3tblrD3wTw/WezrRv3Ch/cjiTXk9eRfOmHrFDs3kg3ze7KlaaMw/EdIEWE0Bibg86L+3AsnjqKoD6WJjT3VpwAY3hY9P87e8R/K5aEhpxnE+ZvApcX3tQatSumpR0/NobTkHv5XoQYUhlDQSk2DDP</vt:lpwstr>
  </property>
  <property fmtid="{D5CDD505-2E9C-101B-9397-08002B2CF9AE}" pid="45" name="x1ye=136">
    <vt:lpwstr>xZU9SXztAGm+/VF3btuOqWz8PDicP+OoznmJfVZA1jDqJPWfk0djWxIhReBpsISz1jym5bqD43DZlXHiuU5NMzvRccya8g1uXNEzV+j3VBAjmQi+xGpzzeTdG7YShdjWA6wE3uPUCfo72DEsfQDr1cCu7dApeRIzpnLzw4H9MYAgYHpVimH/a75bsn7Jpe/qqXPswauxPpEAfK0ZNoi5N6rFDZiec5501QzAaA3TLSHkMqXpZYAxzwFTJojI5J4</vt:lpwstr>
  </property>
  <property fmtid="{D5CDD505-2E9C-101B-9397-08002B2CF9AE}" pid="46" name="x1ye=137">
    <vt:lpwstr>kwOvosAmkiXARNoyvy2o5X/iQ3Faub8jy8KDppT6hF8Ox/jrwM90itLlbrXJqk76N9GD6D3aNOHaY+1OtmaOd7joajmYwqsN3Ejd/95H1wLZrKEVh1e72g6ELMMh44RJ4C0IuDdaKJzUD03xsNKLXhlVYhr5b+fRzfVE5poiFJIj943/+F++rVgbV0dyfHSXbsPcaYKtwOsilVou1rj1TMEFyCpuZq3Wdjpb3KTT42DLxWmTQM+BTSaE4+QmlZT</vt:lpwstr>
  </property>
  <property fmtid="{D5CDD505-2E9C-101B-9397-08002B2CF9AE}" pid="47" name="x1ye=138">
    <vt:lpwstr>14aRuVu3810GrDRjE3uJ04qt1SCGMc2DhgZKRs2tBsoakjSAZd7ggz0qdCjx4iL8iezgtorSyLbmesZ4RMO+g0YaMb0BCt8GdDHQcoKkHsXYar0y8p6FeLgnMvyZx1YMoiKG7M04+UYEzMVeC0LE0iCH2sSFLBX2K8XRW9lruZGZZhz+LM79zNuharP81HvaOpdCC+hk+zPsyzkpPWI3Z4JSfQHTTWlE+blNbYQN8mKi/cO7ojlr99Yxgpal/fS</vt:lpwstr>
  </property>
  <property fmtid="{D5CDD505-2E9C-101B-9397-08002B2CF9AE}" pid="48" name="x1ye=139">
    <vt:lpwstr>CEo85B0VIPsb3FZoRg95kxaizRreuh+vggJYonPAp/veDD+8wgnr29gn5E8RAJeztCymdUTarH10dDAGcMbOnxhMOOlkJAlpWjZl9rXtebSFd94haPTiFVgOP4q1TdEqR+/K6G2+juMTafwBCuXDKywRMRseDwGFsBvRJJ+HrTZssxfthSUv/zE+WwhsCDgm52RMFETxcpa+ildw2FBEEm0d6qFy0QXYItuZD13zpZ+tsdEAHQXBYffTjrWTxe5</vt:lpwstr>
  </property>
  <property fmtid="{D5CDD505-2E9C-101B-9397-08002B2CF9AE}" pid="49" name="x1ye=14">
    <vt:lpwstr>yvzZEAmX+BsjiNyh/ilq2TzgR11i8pPdwm/WD9GlZ45+VtrITSXK6ZCly9EGIZJn10+pJzN2VOfPc64iNjtNUhoqlXGLsU+HJ/6tWLDeUvIu7ceRz+mL0nGIEGjrQcuNIS+gyIJ2FYTe4vbvveLjBv1fCgI3VdwHczA8XhoJLNKtb86iVdBMmz+C03rC+pLvbuSwthVVlvGSK4+aX6APeKQuDWUmU5ipcD2VFsKzGTriM//jND0N6v7hXLHFrcC</vt:lpwstr>
  </property>
  <property fmtid="{D5CDD505-2E9C-101B-9397-08002B2CF9AE}" pid="50" name="x1ye=140">
    <vt:lpwstr>Z5RWbpILcB44NAapZ5wwhxrXMfU1NFRopAGkU4my5A2Ibsji0q7AbOuIwVvZrOPt9lX6Ek8YY/T3Jx+MxCIW0xmtPbb0bzM0ox6l/lMAjXOVlBnXPwB4IdxiY1itQGb0H9BzPh+waNztc6Zm+vPFhfmGOiq6IQFe20teDFHAu54CR9IF20LonN+fij79Bp1sz0NoglHUUOT6LP1Ilp0GBZKIy1M3or9nKH8qcMHOoEoHf76APiB1KCsX2UAWNNH</vt:lpwstr>
  </property>
  <property fmtid="{D5CDD505-2E9C-101B-9397-08002B2CF9AE}" pid="51" name="x1ye=141">
    <vt:lpwstr>6DroEHI3N0Ton3KWhplSYpZCVC6U2RIE58BXPSsuXkdaNEWQhvVqOXcEl+ffJhzPHA6W2VDnFkATA3jnjAnv1rbH5IMLqQnF/wRtVp9kTubv5ov3jWjrcVSu5sn7nfXDzCicuFR2nCLC4YOa4XjqMvrE6gAzPjaOcQ28zJbHs6Bpmv5NsOn7jFCUZ7v6hHTp1YBug4kD7o2mGLNEzj7gATdEsx5eY8MJFO/azeJL4kY4nQSRuaVhVacBz6NWT4Y</vt:lpwstr>
  </property>
  <property fmtid="{D5CDD505-2E9C-101B-9397-08002B2CF9AE}" pid="52" name="x1ye=142">
    <vt:lpwstr>RIkhuGAhz2B0vCOt49VIVdNsACgHRqWNntmI84d4sXWPJ1b0oPcZJOXgR7/HGFn2L+b5ASUs8qQFE62PtSPfMdz+7aFd+NufiQoWTYwNH4RCArFmTKc2qhLWMiX1QcugbqJrvw/5ux3WHMbDmqFX+ptTaNHnm0YnlOB9eYiMAE5qTkTq708BOcq5taY4sB+E1CCY7WJ8Lw6ICyZE5P7vxOVQRMEXjR80tNp1rWw40Yya+oHCSJ3NJrTT/gHAvKR</vt:lpwstr>
  </property>
  <property fmtid="{D5CDD505-2E9C-101B-9397-08002B2CF9AE}" pid="53" name="x1ye=143">
    <vt:lpwstr>YpgaBqwiaeb+nxeiBooikLVAOG1+DSqIzI/yIGttUslwU0aKwsmWM4i7NS1WF0GZ9vns0fimFuMRHQfi14mQQfs/MfeJ3wguPOa9EwQYs877a8TCkTp1PA4bYTc4hKURKJnxXpUIp95XotI2rfgnW+0h4JGI1RVMscF1WfNN03mnpw6hYG/5npcGJogazUVU2BF4df6IQOSYYxaE8dSrzK7JaNrvuhukFe3EeCDrkwoaJhav3UGaA5Bp6ooM0gX</vt:lpwstr>
  </property>
  <property fmtid="{D5CDD505-2E9C-101B-9397-08002B2CF9AE}" pid="54" name="x1ye=144">
    <vt:lpwstr>BWJxWrXmB+QxLx918ICkNfjLaJYP810Hbr73rLCvXTlhXzYJUdEroxjAWQR/zUy2/qapkXQ44AraAJCu0rNvp0URT82q7FnVfPp22hIIhTySC16rTcLZHsmGag98koBaCEVp2Q3ipHbaicwWfnDUYPgq9on8vT97Sxnuc0BSn3VzFFSKOl7XhbVA297S+BxCcVCHsKGKKXwDr1zU+NC9nkWZKULNjmsAfWB3rF+m/GG+aH7lMltLQDIerFWdgPo</vt:lpwstr>
  </property>
  <property fmtid="{D5CDD505-2E9C-101B-9397-08002B2CF9AE}" pid="55" name="x1ye=145">
    <vt:lpwstr>0rV9bC2PfkcfLDMf1Beb08fnSWcoNB9BBIi2v8SdQS/jx9czZyHNVVrxB2l/kq3SiwM/X2W/H4j9Kg205o/sLH7sYzbfS9x/DFXqZxp+k7G8bjPsrTPRmIzFuI7b+kMGwZYjwcT9xBQJifid0jX4vIAn0wRKsV0Bt9kAK8XUq7Me4A4iqHdpw4+lFXcsqwcDeGL5/uvOgAxtf/w9mNGrtmUBkVP9XHfUGqSW8vk41Yn2dEpKayWZCRGtUZK8/T8</vt:lpwstr>
  </property>
  <property fmtid="{D5CDD505-2E9C-101B-9397-08002B2CF9AE}" pid="56" name="x1ye=146">
    <vt:lpwstr>HcQVCPShuMIBq4M553qRuxmJmeb5h9zBncID7iCpfvhLwgZ+mnvEhJtIKppXkOpFpJygyGbz1d/+4Ov16zNu6WXrJ1TRfR7X5lWMol0YQxG3zI9kEPXrRsuYel0GAWHq56I54g1wDSyTTcvVRLBMxmOuXeZ/D4bbpsdjGc4VbEhT0qIf5V+2vSeFj/cRQuHEokc7eV6yTLxlHT9beus6sZqECp9A3HIIDVrenh7mlPI6iL7iByjKA3eX036skna</vt:lpwstr>
  </property>
  <property fmtid="{D5CDD505-2E9C-101B-9397-08002B2CF9AE}" pid="57" name="x1ye=147">
    <vt:lpwstr>8LF8uerqNLeLv/3/YqH0OAfXhA9LIwN5glTZFkzz4pAgQqXAe/oKqaWGXognx1HIlDFJXJH1lmbfdl6yLk/KjfNOShHJRPS2RCMy5KAh4bLH6aQrIPPNxte5mDazEhiW9r/JeVSVeqlifSCq4WDtnixVNzH0LfSCDtNE+PenHv1SK3keMNdzLDBgl2Ji4RYSDTyx8WvXzbdYFkEJAxImveXeAOLCMmCqx3ekWDdTsziczkuB1cQ1J0dE8eco9Rh</vt:lpwstr>
  </property>
  <property fmtid="{D5CDD505-2E9C-101B-9397-08002B2CF9AE}" pid="58" name="x1ye=148">
    <vt:lpwstr>dVyUYnuWu7a82ropJwJyvjrQ8dp34mz9WlUsb2nlRnllCB42KAarEVSHwO3N8V1pclqHbyuM0099DKRAVtDFQZWWkLB2P4aVUm5wIqQIPYrFxL2Lsi9uOoaiTvz0CE0ohzU/U1H2GcpRFcUc+wQKxTWF0Zy9/qUXRFlqc7Ilc7Cys85zk/OD7Wps3K+Xw/jlTWwKszp0tjxBOQhdRvXINWbL607qxyOVC0Xxt+tZiBQ59C6fq/HBc0UIZvsBppH</vt:lpwstr>
  </property>
  <property fmtid="{D5CDD505-2E9C-101B-9397-08002B2CF9AE}" pid="59" name="x1ye=149">
    <vt:lpwstr>IYycK/fJ+XNVxusDAOcihUCieBu08gMiHMCXKFHvSv1A/llfyC5lw4Xuwivea6OeP92MbOZRq45hFzq/6SHsyv5M1snjdstjIPbk2F/MHmaqdwM2mHLGCHYOqn7h3U20uTG5+NFXcuY+n6C0hNnXQZNFUu8kGcKvztWMPHrEBIDH4MSgRaHFnRnmC8Al0mMxCpgV8xz6MC93QNcf0AoXYNH5h4DUhyuPd+Ap01+qejYLWe7zqJ5sJiOS8/Q0i4j</vt:lpwstr>
  </property>
  <property fmtid="{D5CDD505-2E9C-101B-9397-08002B2CF9AE}" pid="60" name="x1ye=15">
    <vt:lpwstr>kfpOWOiid4psQh/Q1Y0B7K/W9aPRWxeoByRfIowpqjaCvDgl8QX3JmgZ/Dov8gxykr8AzXWmC0ha03PCFSDIPeHPzY73/fuXWa+Wbxv73+2XAUP3Oidpoh3gR5+90N+66yDF8krVXdw76/Nc4iZWVHuV0bRBANrjl8PF7/wMM5wZC2Xoci1fN1UByCr1Dftzbprt+fMxjBZFx9etILwERjf0FVkcpO+e7td8vMXDHyvZa7T883sY5YOdBSGRElF</vt:lpwstr>
  </property>
  <property fmtid="{D5CDD505-2E9C-101B-9397-08002B2CF9AE}" pid="61" name="x1ye=150">
    <vt:lpwstr>kWo789bMLXXUsja/u6S/O/k/uamtnmSQeYEDQ4Pe3L6DgvB/XzW43NgKelyfHDNtuXz9DOTk8B55uwCDRS2hHPtYTgUsB0+REVifDQpd6vFHz1e4jOQBO0Phc1fk0he1uxKba/IHpICPUk/kZk976FDQzcLoXIi1r4ZGJR2CvUE4yKkbiQZkjFJ7ivUkNM7Ecl/G/GABNrgdH1lYUkQFEILrGVU7Bfpf0vpmQjjj6hLqDvDLeVsSVZDcw/yYh5x</vt:lpwstr>
  </property>
  <property fmtid="{D5CDD505-2E9C-101B-9397-08002B2CF9AE}" pid="62" name="x1ye=151">
    <vt:lpwstr>1fKlIE/PbpW7aZOPMNKRkgM5cGTT6W5aei0PmR+kyTMvjQL7bLkNKYkqj9HjMegPn2n+EimPfmfVmWMzbPyvPiW2zr01jpcgWGXt+Jw87VToxUvv/b+qm48I8r65kVIxwHlNyQPBkMKdsnVfj77fV3d7C8e6lCQtwBZaXEnn/Qhv7o6NWleST9yCaZHu/EhbiQwraGj0hEDffbjyIb+z3NftFnxtSeiEgLO4+hXSbmBtEpNj4958WzPSSURIpwS</vt:lpwstr>
  </property>
  <property fmtid="{D5CDD505-2E9C-101B-9397-08002B2CF9AE}" pid="63" name="x1ye=152">
    <vt:lpwstr>1/gEZk2Gr1LyX67S84mDXoJhfNbStqF1IvV85vkDX4YN69JAh8LZIgNFQpoJGdmz+WYnUY26RKUmS7mdLg2kg3YQKWp2KuvKNThOHMw+rz8BaXGkilQgQXJRwGZq7GWPKR77sklkhjiORdAwyYOlfclFyEpWEyTsvp+tqD6szhwIYp7w5/eVVikncQFbw2peXQjNiWs3/S+QxGngLytLRWW8ngEP3hu8V2AlvEMfGwSNrzc/4CgnnQdTdh/LyrP</vt:lpwstr>
  </property>
  <property fmtid="{D5CDD505-2E9C-101B-9397-08002B2CF9AE}" pid="64" name="x1ye=153">
    <vt:lpwstr>yJ4RZL+3QoRKwNIvnbiZLkf8+jYjcL67x1XZGTpkxWcI1u2EbRqUvT0BlO+FuyLlpyQeHjvydmChb8uZCO0ra3tk6Nxbp/JjkIgxMSshgmu7uMMhvyeSwf003XR5qHTJvXoNc8N4n6YT295ITdEHLsU8xbwcrDErMzrKBILt/ZWC0/HI6n8Lj73ay0MQbWqruHzLkJlF8GCXpVrE4xJ6/jq1BzSghPtcbZO6lQ7+zsHgTLO6xc3/UF3Gbz3RAil</vt:lpwstr>
  </property>
  <property fmtid="{D5CDD505-2E9C-101B-9397-08002B2CF9AE}" pid="65" name="x1ye=154">
    <vt:lpwstr>R5SSjB307IGvRACdFZW/o1MOkN1MXp8M+5pDuzqTa9GSTLHS9rs/KVORy1l35ez8aYHVQd0o/ffIaj80KjRhqOQEqF1Wa1Fz4A+CO9N3MLmk68aMFqQJyty8z/V0WWcj+i+8nAAE/6oMbAc/PhrS/CNznBBOOmcsQCxXmSFl3ftYb1EFbDK9bE7zEZeBTtemgQWGOmx1deSW8UdSLT7zN/2227fMf5a6rRhE6pHffAsMoDhgStg3AjEE/5gC00N</vt:lpwstr>
  </property>
  <property fmtid="{D5CDD505-2E9C-101B-9397-08002B2CF9AE}" pid="66" name="x1ye=155">
    <vt:lpwstr>cwCTID5l+kH7y54APlWpkWRLxapwNsaGdbEObrbWxfo4/k2QfDTX2ZUvBOtAzxh7u3VO5L4NLZeOT1KH0btJ23B92I0IJTTU5lKMcmmA7/Yk2HOj4Jayo61/QiQod5Kk7cnUtZZFE+vRe9uNthtAu3oQ8/QGsxmhmf1vJZ0RGk+HfCIWK2lfWNXS+O/4OtD5jbeJqjFViVY+b0KqEMoRJ+WLpjZWbOoxw376sDXiAj9lE3vr4rCZmSNHK0aDo5q</vt:lpwstr>
  </property>
  <property fmtid="{D5CDD505-2E9C-101B-9397-08002B2CF9AE}" pid="67" name="x1ye=156">
    <vt:lpwstr>oAdbbJoVCOr6wcaacIhj24Zno67++F6c6d+9sZoqTUUTJEMFUQ/n972loHcAH581LNX5wX/DVVxNbaHyrjODMgtv8ZiZYUqPz6lPXTlDssoVEYYGOs+c4iYLWLBTFjZei0d9aL1dWBn+oVSzhofpgupzxtT3c4zzSoEZKkUdYA3mxwxhQaNCROzi3mqcIfOUCyhZ97bF0LIgBV6fcAIvWZ0sjkkNJIp3XRFoIv05nE67UhX55QhMmFNZqhoPdan</vt:lpwstr>
  </property>
  <property fmtid="{D5CDD505-2E9C-101B-9397-08002B2CF9AE}" pid="68" name="x1ye=157">
    <vt:lpwstr>qn4ppTtXade2agQf7at939Hi8ZfZq24Lt4VDz6qe12M5aIWSdDp9xw4tfKlb3aXfKE85Qx/ePnwd9Hn+s6JCdMzGuIsrchzC4eqVzGF9UZyceMBqlrAZu62uIOQANF911IM+ZK3U0OR3eC6CAcwcJNNzXL29pSit+PImt0aP7NjNaar+OrGi9RGiFButWQ2Ec2vHt5EuuiQWYSi402s+1EtYAL6BIEattcDbtILA0OW2in8Ywy1z0NiXkoMZmdC</vt:lpwstr>
  </property>
  <property fmtid="{D5CDD505-2E9C-101B-9397-08002B2CF9AE}" pid="69" name="x1ye=158">
    <vt:lpwstr>lhrQutMEN20kYO2gLwgzT0TQKlP652TIrFEqJDOQkbu8Ji/GGRlx4CRyE8s5pCRpWh6gslKdDGFH6IqI9i18gvtHB1AIcR2A5qV4D2mpxNXtH6ebwJu9jEdpPpBFmEYNNUGVJYgSOZWuVZVSZd/N1AMmf5m/WoADGy48B4D/izKfMkcUed6AWAxVznwNEEvT2sgK49wr2wPTAPVH7gzbcyv1py8f+f9cUrvl9jteWv8XwR2sFfBQ5S7IRuOtZS2</vt:lpwstr>
  </property>
  <property fmtid="{D5CDD505-2E9C-101B-9397-08002B2CF9AE}" pid="70" name="x1ye=159">
    <vt:lpwstr>YuQCTCE0N+qhUievc/ehv69UGaLyOLaXdMdZnXkDOzQLoJlk4A8Z1d5R875Oyql7HdPtDI7PQNLzqOJXwtBT6SaJRj+ZVxQbCo6doxRToed71ycaIZ8HY7J0WlcL9kTy97QWIp8Wupr4Qhe6adSVINY06Dc/SATzyWY4bvR9kQK7iNO1Mfqkp7lV5jVUEC39kvvJfa4NIgowi+Zu8i6/NfZY5zvTqBB4EHxCENA4Fx6RNzzRsbUqTz9wo6JPPri</vt:lpwstr>
  </property>
  <property fmtid="{D5CDD505-2E9C-101B-9397-08002B2CF9AE}" pid="71" name="x1ye=16">
    <vt:lpwstr>ltNYs1dLtrIZ+Mb01zsGq+0JxlXnMwGZoy6gQ6YR8Ed/a2LNOoMImQdjUsQR1thbUy9dWJy0+lWxRaTkiKvFikVgXdFAS3sGuSF+2vKb4kx+ulkoop5mvk1TjHZpfq2MoII0bjF9cfO2HB+FW5XIbnGbtE4O9j4DzD0wdfOxUUgRjsI2LS6Y85Ue/nmjjdLUjLHqR6F7GjgdqC/Ts5befU3c0KKlAruWeubibmrTXA4ZQArSU7G48UrSgNKfJe1</vt:lpwstr>
  </property>
  <property fmtid="{D5CDD505-2E9C-101B-9397-08002B2CF9AE}" pid="72" name="x1ye=160">
    <vt:lpwstr>kDN9bQq9jzqyvwjwE+WvU7thw9tQ2iT7x8l+wFuT0YdWRyWh9WMFaPAehI81LavTUG7W/pRb+2KJIf66mPcEsXutsa0wnaR9lArw8ZMxOWNtn/BHgo2+F/dr8m55ZwoydMHY93kp5OqhYTDSQFUIIMRNXNqn0TVbwu0uvOHD52eP3LbXarmteTVAqDHXSF4Do64glB9Q0SyMxOQkBJ0dDkzs3LwJ76YfovlCwU7PCVo9qqssLYFWSnpFc+HOt7g</vt:lpwstr>
  </property>
  <property fmtid="{D5CDD505-2E9C-101B-9397-08002B2CF9AE}" pid="73" name="x1ye=161">
    <vt:lpwstr>mFv7kznUZk7GuMVnFeLg2Ne4z7w1vk8l1e7OltMgsaPutUiQy2Z+Vy6mzU71cP2s5fX5OXnlQeJWnaeIwAaVWOgUqSiMIHT8lvJHoTvs31r5Q9maWxbYo10Cfi1dJwMPGCrun90rZCKQrJ0LInC28/oEZQp+0GjDvUjckbNZMluxas60DscN233bi2f1udEf2P/FXcXg9feFj1q4VSbRNOGDhXqK3h8tg7riobkjOmF4EURK7cLtCDy7i6bAZ1b</vt:lpwstr>
  </property>
  <property fmtid="{D5CDD505-2E9C-101B-9397-08002B2CF9AE}" pid="74" name="x1ye=162">
    <vt:lpwstr>A3w9qpTrRe9Eko6fAWj0O31T2NqaK2nMWYeh8Ke2d8RTkD9xtR5n+L5mfNSFc3hcH7lXUvbSqlvyK4gl+UzLZWdawKfUO28MDrBeNQecStaR0u9+C3GPZMHGo4qOqCjg6u3gcDJl46o3faHSHCK54k/2YHZICm/s2Xg80Cqd024Yyqc9YrVsMyE55DQYP23pBrUgiLY00OJr+Jvm0uaWRCTdXaUDsW8RQXAUsXBLobrwvKyW96X886u0QFJOep9</vt:lpwstr>
  </property>
  <property fmtid="{D5CDD505-2E9C-101B-9397-08002B2CF9AE}" pid="75" name="x1ye=163">
    <vt:lpwstr>8khvwQVGbue1HOpxeA2dL0xfwB2oJ2sPqmeE2f2s8huxQ0gUZVhwn+33pRTHFpKuUf4cJ9t+UH0Bh/C7B4USLf3hAC77MDr1Avfl+CTRTlsteY4NbmRFSkjuXCTGpV9PijMRVGUKINacWsMfOBSpmltwQ2abc6P0NX2MgaStPIkdOgGSP2wTDFSbmSpCq8/2uYLcUkuft7Gful2nYql5OtKMcILEMBHEP3cAsuUAYLbcA6MW2JcPaRrRceCCjmS</vt:lpwstr>
  </property>
  <property fmtid="{D5CDD505-2E9C-101B-9397-08002B2CF9AE}" pid="76" name="x1ye=164">
    <vt:lpwstr>HFSnmjqLPW5pswfWyi8P6p0RzYEMzShzzGpLr2I/IPOEYlN3+zSR56pm8c0YtE5Q4u1C3jZ7/2iysgu219OpxTLXSDZSFHLsiyevP7Q5KlXE2sX3Q7/IRZxZ4ELOl0pU1SnD/FrGqoGyzGjEy3UUmo+RMl2Yes16lwxM5B/yZAM3kv27GHNqqbuUosTlXrARKtMDzBXjyT+0f5m0xbGoDYFTXtobPlJdKpEUaHhvso3PZnJrPRiZyOxsz4ubOqh</vt:lpwstr>
  </property>
  <property fmtid="{D5CDD505-2E9C-101B-9397-08002B2CF9AE}" pid="77" name="x1ye=165">
    <vt:lpwstr>uIdDDexn0O+5Ma9VsBGeSVsGQJBHruEiD77iCnP3OVsZbS5wcHf0qMxfGs6gEiNs9Dy6nCpiIXOVp4x/w4pbP62ZFqwn6CvzTTSWPaqGhfYjGN2XhNF5GTozRBqj/j9GhiLKHozeu7ACpW/yfi6c2WNL/GPY1K2GWxw9P43bsjiUOj2oTB5em+1H+W6tIogdmvuefIo0PrA/xB+/Oy9gvGrPrw8MqyXOEdvGG9IW/EfsAOTQhecZCIl/2w6pUYT</vt:lpwstr>
  </property>
  <property fmtid="{D5CDD505-2E9C-101B-9397-08002B2CF9AE}" pid="78" name="x1ye=166">
    <vt:lpwstr>eXFjsoa0/rz+wBnBL8cC4GsHDlXmY22C9vYAgedQPHo591L3Myh34UgKoUdchFFKe5eKI8+53pWSZ/HVqxzPztIH28fYtYi55Ee0np7O8hllcPMytE1K4dQg9RR/Eam/gHBeer/jgNXii4Sbmymi6upsKqw0f9ntct2iBIbRSwYUCPKKpmn0F8fHuUoeW+5uqfDkTTxwSgq5qEELETmPtKTyDPny02QWrVXkFpyBvw7wkljAUFbCL6dBp8srNlk</vt:lpwstr>
  </property>
  <property fmtid="{D5CDD505-2E9C-101B-9397-08002B2CF9AE}" pid="79" name="x1ye=167">
    <vt:lpwstr>y0PuACMSTP8E16vvD14WkkrTyLIKDcgVxQt+x6McZ4P40GJAaS9y5hKVn8ioyStCdHULhvdboJFDSgvR8wJ2GpG6yfubv5IEVJGBW8LBAJBoN6GkW76MbYBBTgX95x0t5Ws2KNZ5o/xnFQDFu94M35kgGzQ1fPVpCRvPohauNXvaY4XNx9SKLj9lAGIqX129kadbEMB+2Wk8Pvi7jlEp/NVKDnYeUClXMnL+gHPHxLwPa+l9jT/og2vltm3qcLB</vt:lpwstr>
  </property>
  <property fmtid="{D5CDD505-2E9C-101B-9397-08002B2CF9AE}" pid="80" name="x1ye=168">
    <vt:lpwstr>NmKc5cKxI41rRqZK0PRvzfu4qNJ0jTcsWlCbm9j+nMe/VQ/uX0+hRD2beYm3u5ZD/Qy9BkddadNa9Zj6MHtHB3D9Nl2ti6rwpdCWSRToEDhC9HCzV3VSv9+TpNroIajoAB/qMH1OpUq6l9L/PTeYfLtoR8/UUoeVj5uIbPqscihRqRoYe0OvXmSHibsDi3xWmvekyW4dIeoe+1kOoiU2ZCBc6RJlKvJ7XYkanYWfzahUv1TAiLFXA1s0DE7btAr</vt:lpwstr>
  </property>
  <property fmtid="{D5CDD505-2E9C-101B-9397-08002B2CF9AE}" pid="81" name="x1ye=169">
    <vt:lpwstr>l0c1XJaWoREvzV/gwmXGcbLO6u/7guhPMC3ItXzfYWSEcgaIZZTF5vCcjUocYyNBeM9QvvfnSLkfclXxAflOZstGkQsdHVGzgfm0e+s/ku3RKnuSc0gjN2cdcMZ4S9UIuhCTf6VeW9WHb/WcVCc01rJ0Bk0gDNKUQSkw5cUaYLTrX67MQ7Wg5D5px02mXtgH1QIOKiw5J2FrcOj//jcj8YJJyE4EG2xJFWOoUdBKKBOjqxY8QX8NavWVvIv+nEJ</vt:lpwstr>
  </property>
  <property fmtid="{D5CDD505-2E9C-101B-9397-08002B2CF9AE}" pid="82" name="x1ye=17">
    <vt:lpwstr>lRRNYf4w1mjbffNLLXAQf1ZXalyqcsOclQscQlVVXi78t6DE3IAllcZ9W59miKrGPRMRqCqRCNuKYv/2FNwHLP70bCb/e/nD3R5LC7DPt7ip5DUwDtIF3yRduM5CSIjIXXnBgy2Hkdr1b8LPbkH7Hb3B+AsMDWvGbLOTzVtqZ5YoVVIyDGyd2WaRKvNXaw8lTWzPrwp5spbudJmVIOLeMalWP6BXiK/YFTKhyYwK4+ny5gqobKz9DCr4W2CmAqJ</vt:lpwstr>
  </property>
  <property fmtid="{D5CDD505-2E9C-101B-9397-08002B2CF9AE}" pid="83" name="x1ye=170">
    <vt:lpwstr>DfIc0lrvyQIB9ApwJ+0vt/N3xDIlNhAkhQF4+p6D1d9oXE3j63B9TJ+16MFOWIfOQfTNRVhZNqCftG9udemS9LEtyTT9baCfgISxyoByTQYpet8LCIbQgzsPGMMUv0WMyQpHGm/EQo72O4dSIxVVahbZqmjacPD/1v6U+MlAGPgtXp0J5HXa5aRixwTnKd5MutiJP6+5igrmIPAqq33kuMys6xpa9hpAOA/wu3k6A7+S15nNF8KTFsbdcUlk8ux</vt:lpwstr>
  </property>
  <property fmtid="{D5CDD505-2E9C-101B-9397-08002B2CF9AE}" pid="84" name="x1ye=171">
    <vt:lpwstr>UqGZDKL+L15Iskmln6fV9YnRnLU2nw7NA2TBBfjG0YO8oZ6O/AujAi0u8YxCoMMaunB/s56Xf9FskZRkzsSB7vPmefy3ghAkPVYyei9XfAbLou0TDtIc4zt0ghPKxze1eAFv8sOKnmSb9aE9hZqiarV7e5qSEaEuNRU65Z22GYWdwmr5RAsZL4mn88gcGkODmzyENrCrHhwalUzbDjKpo3z5gLEIKiZVuZ8igTTgY+9eqsf0oVUmmcxDT8+VXhv</vt:lpwstr>
  </property>
  <property fmtid="{D5CDD505-2E9C-101B-9397-08002B2CF9AE}" pid="85" name="x1ye=172">
    <vt:lpwstr>A9ISv8HWFiG1qK8NcvN4kBSLlBkJ+q7s8wFk59DObdIh7fNNFdPly3b4FPeucYpexsHUPqdwupBG70RlebraDkv98z/AzkgMkVo0TnKoh0C6On9nXpQF4Voe//dOQIcDYpoTLHnLxJsaLVkMOZ6rbKNy1hQIGXDL2AIy0vqayPujYq3GMsOw4kd7wMjKDYBP97AEnByrqW5jnFSRyJy+Zqygq/ioG3TTHM/WS5g5jhToX172DTD76Cyn7xssjdU</vt:lpwstr>
  </property>
  <property fmtid="{D5CDD505-2E9C-101B-9397-08002B2CF9AE}" pid="86" name="x1ye=173">
    <vt:lpwstr>r9VTnSrDxkytbS5Dht6bmEOXU8rQprzuDb4jHP8+HnvNT7MGtj/1HjxNIVKRPslkRNX9e/sWLLPmWuwRELLkiPwmLKSSChX339bIGoN9u5bDLHxTVf0neR0XAX60UTg+NVpUIg7Q6fmNSkPQ3+aviIKB3BiuukvjFDBdkZCLzIt3lO/VWc+1oiJ8/BYeM3BnQJL0rziV7TCkLRKbvQe6r1xrWCn9ciYVyrrpcYsmq6gh6dygncbhN50o6LUB74H</vt:lpwstr>
  </property>
  <property fmtid="{D5CDD505-2E9C-101B-9397-08002B2CF9AE}" pid="87" name="x1ye=174">
    <vt:lpwstr>kgLjVO8cNs2oDpOjnab414HqZpHVVBz6/QO1JDN0rYopkeBzzuxFvQWp6h3QamMor0mLEr0EBardXGdVlVL5wRsd39XkEtjBEmuCR87aSa8krAW/V+pYYUu7kmxZZqm14VbktnRMfvlyHnTdWi1cR+KKVUSqnj72AsD+H1i8RULjwCKqxYsWg2k5obwQRwnu2KXUvhvQ9o7+tjP7EEYK6adu7HGBB3hBc0QAkVih3DVTheWHulTxlNvnk0o+yDD</vt:lpwstr>
  </property>
  <property fmtid="{D5CDD505-2E9C-101B-9397-08002B2CF9AE}" pid="88" name="x1ye=175">
    <vt:lpwstr>TEb8RXjiq12Bk/NSlIPBFqLN1/Jap+iz179ZKhn4rIrv82KuWj+ZaiZIkF6LkX+hYVhS2Vxt0AgPYeO8eMpvQVsr/DTG2+Fq6qTTa8pk/czNhcqqJNDjFVbHQchdTmxVqzAopdCwHt6k3XUdT4nzACk51Bmskmg40xEtK+jYyDWxSqRhrcIOTDGcNqjBGtWGX8248rtNMyLglhju/ZMxLp/YVIGfBkr7SebZDH/OZB4cWnoJlzb0cMYdKh5nGRz</vt:lpwstr>
  </property>
  <property fmtid="{D5CDD505-2E9C-101B-9397-08002B2CF9AE}" pid="89" name="x1ye=176">
    <vt:lpwstr>MS/Bzk1b9zsUxJW14ImjREwPlPhnnTcvWgamVNN2EuDICp6x77g+Q6GM7wrnfUE9mAJDrIQxi9wAi9hs8uMom+7AOrSRwr1GFK128j7uKLi/yAwBShHsUBuToYh0R0yaJ/MUbdpxYMYnXvjZPSaMDvlrfCmwmr0UR3BhAVSH7nyyaicfxD0fIxf4DjqmPmHzRyEnrH/5x7GRhxdTwxVY4Vx+VPHSmaJECd//8Jb5gvKQSviAL/qVoP3P/YkiP0l</vt:lpwstr>
  </property>
  <property fmtid="{D5CDD505-2E9C-101B-9397-08002B2CF9AE}" pid="90" name="x1ye=177">
    <vt:lpwstr>Ku8S4JJ67LnqWg/Sxtm830DVbc6912ibZL5h3gG72/xW7uvkMPd5YfKsTaqD+HxuYF/t+PhQIa14NUXaHc0Bk/J+cA0BurDdjrc3YkkYOLQEPws6p8aGeN1eXE5cCDNRM71PoT0g2p5jvFLLO/AJmuSanurS32CpexXGt3ToZ4g1PZcV1syfjJq4kTKKDSWFKyiy988DCPOXUou+V5CEaUocgVLj9ebbOva0q6YQQTd5OI4uFH5fJGaz3xiAyjO</vt:lpwstr>
  </property>
  <property fmtid="{D5CDD505-2E9C-101B-9397-08002B2CF9AE}" pid="91" name="x1ye=178">
    <vt:lpwstr>1GR5W7dZLUN2SlOI33+baBqMBYALBjSu0EWe/ngf7YGnLHCHe6xnAp3C6xb0JeJLeLq4eEawul2rCzIBuIzOigmJNjw9qey/BhSTpjyxI8OL/+2ewmHw2P1PT6EEO042QzmLsIEGVKAz/q6///u9SDzbZVlWJ2Q0Pax7Ty0x7yVhEZ1sazae040JQqKj19JssWn+pmBaZIJ1D1C/nyTqcnr9tMjswUL/5YIxzplWN5IMD0INjjA/hqO8fd7tf26</vt:lpwstr>
  </property>
  <property fmtid="{D5CDD505-2E9C-101B-9397-08002B2CF9AE}" pid="92" name="x1ye=179">
    <vt:lpwstr>/sGSjhbRvgjqh86lfnu6cmX658NBSkJnA4oKt0i7/zV53DbmJpY1X43lTlYwPF1H5a6S2w3IkRsn71afWQIeEf2IbeOshHDchZ0qdzo4xGpC5WWfTmPmH7nHWkiN0R+35Cba79Nz5OX4uKILhN/Lv66DI3zd47nq/E3t+sUJBl9G+fTwsfKTF+Xzukw+30FYjWeppyI7uC2qUAC8mbt0acmtJA4uvylyRf7cjSNfQG3MI0iRL2ngbane0Wmqo89</vt:lpwstr>
  </property>
  <property fmtid="{D5CDD505-2E9C-101B-9397-08002B2CF9AE}" pid="93" name="x1ye=18">
    <vt:lpwstr>0LcBlxQB9SB9LaaUUrkEiVSQFMvM3UIllPuCt1EagPnqNGjBNyufhFt2MdTJmHYkbHja897zdBPqaiI4d2a2IQK5Pvj/gLHh+JZtzRSNYssOVVf81UPTA4NONcB8bkCMLvgMO6m08U0ainjBvHEzDzd/l/Zh4gMQUQtxl0Csh74+aOBxXgzmAqhvkWZbEGgyj+mCIIr0dcY0Hf5TZF+HGkJh4kfnYaYgCFlH7hTMSToLoDzszT9u9f1g/4/NmiV</vt:lpwstr>
  </property>
  <property fmtid="{D5CDD505-2E9C-101B-9397-08002B2CF9AE}" pid="94" name="x1ye=180">
    <vt:lpwstr>RzOmbCcprGGmbqPM12B0R79stIZZ6NEoRs7Xp805S5bGZuVeA+ErP4Eb6TPBobKkHzZZyvUz44GrBQqGqef9GEXss7Cy659k9WwGl0FpljamKsO4BmrZ50C08EnmfvC1v7vFULbMq1gwUjWCSCUOcinyvmHb/PgabiSWwpnxfjqnqbZpDTuceW3PEB7bXP6K64XTipFOFYEwavCcU5Uu6It2iZd12z6KUfOCPMIL81MkZPdLELekjN4VXk4my1L</vt:lpwstr>
  </property>
  <property fmtid="{D5CDD505-2E9C-101B-9397-08002B2CF9AE}" pid="95" name="x1ye=181">
    <vt:lpwstr>NplCYGrF0iFanP9bZ15osz3nH87pQrEspIAOgJHBQAaj0hEWYDjNm3T7jh79Gm+xlZ9QE2eKhhOJUzDugt5pTHoYSbvV1YQTp16OfrPLociJJzlarFEgNHHJ4cFLWEqTyOWpMIFGbbtfOqPjUpXZx9igADfyGoRftwLeVoE8TrOuUuuqV2E2aRV/VhFiy1jAaXMODQOd8vC7ZDM6Vkr2EmuUX7CkKOJiRur+Jd87uhsIMViMHE9IdU8CdGTa+dX</vt:lpwstr>
  </property>
  <property fmtid="{D5CDD505-2E9C-101B-9397-08002B2CF9AE}" pid="96" name="x1ye=182">
    <vt:lpwstr>zgAB3fiLu+YT/DXOiWj+XTGP41Aq35DF7rpD+noOwQobRcaG2a1cXtri7JjwwMVu+XnuBpxB7ZCuHOFjAQxnZHJuWY0Dz2qYnMVr9JQxIOIElHk+Z3Y1bNmKwN0xD94WgTPSV8hBtMoGxTYoHNrVL2fkD3NRbG+v4E+17Itg3iTavG6zfdUy045fUY+Vaawt064OOF6LApgeBi39689/mE/Kgq+fXUv8cgcvPezvGlVLbxXyC+fu14+mzxnLTTo</vt:lpwstr>
  </property>
  <property fmtid="{D5CDD505-2E9C-101B-9397-08002B2CF9AE}" pid="97" name="x1ye=183">
    <vt:lpwstr>k+ZGOnY7T9gNHOFwl3u1CXlBM5fejw6uU76Mum/h3KjaCTmGLgu5tt27avZouBSgKQepTTGl+0Q3Q0qhgDrb3vrO4GHvdhPrR3aGUopd8GQrDfXgpswbBId6swnAYZtSj8ZNFCLCuteCjNwSX1953tSVzXfZKtSxJa5DLk4xm+iOIUtFCk/IjquFqJcO5lDuWgSBlbjB7zEkkLnfL/o1MNKmpm6XwZrGvDdS65yPxaf/mEP+nvd5pLxeijb+V1+</vt:lpwstr>
  </property>
  <property fmtid="{D5CDD505-2E9C-101B-9397-08002B2CF9AE}" pid="98" name="x1ye=184">
    <vt:lpwstr>Bj0RI3pRb8SE9LNACyahrhy5YvKDaVCo2b9c0Qs8ZNZQ6+e0O0BJjXukm/yWbqNhXkq7gjgZpU3ukAsfuwyuTt4MXrmaY99XcQ89gAm1+wVs7heJz/gBKL0ERnJyEYQ6hun3vbaSW1Wa7vhveXrkgR3CEgCd7mYNaX96TuLvIjA1zNYigfoVg9KRMBQSw4glcZ5T1JLc03NSwAws1EQEEtoEyVhsWO7YkDXpqrUTiLAfgXv2Gs6kh2uX20fi3n7</vt:lpwstr>
  </property>
  <property fmtid="{D5CDD505-2E9C-101B-9397-08002B2CF9AE}" pid="99" name="x1ye=185">
    <vt:lpwstr>PuASiDvL2AlkPiRsvtQx3PGoKpBE0bkrOGQ9WODUoPU81KUuQSXrpAOthifm1Wb8Sm3JcOwYEpKgXO+XZIdB/RB5+JlOeBeT4ZQXuQIHDCWEiuT30qfg/jmI0mOC2AAA=</vt:lpwstr>
  </property>
  <property fmtid="{D5CDD505-2E9C-101B-9397-08002B2CF9AE}" pid="100" name="x1ye=19">
    <vt:lpwstr>f1JaMb+IfHc/eHOc1MaSNpgim2K00ZealpH06g7n9KyV+X2dAr38nnf0Fo3tr/HOf/Mu+tQVaM4fSafP5+zhXtATcBNjAuJVrPNgz/yZjw981vkUkZECesWo66jQ0x8X9hh2Og3zaNgr/9OtYp+t2yqc6+wFH/EGknseqwYDuM1+xweIS1bk3cBry9bL41TRFYuxCyzcyrP1S4zHckFK/bUoEFoNwhslrf51Az9YDmFxy/DlsMEmYgt8fSMDspj</vt:lpwstr>
  </property>
  <property fmtid="{D5CDD505-2E9C-101B-9397-08002B2CF9AE}" pid="101" name="x1ye=2">
    <vt:lpwstr>dOy8Yn6dAthuOwEkv//qSGmRzORa/iN4aXmVHeH7cnzEXjDMMl3VTEEMQEz03DRR3renHj0m2vm+AUnQMs/uBM7hPNsevw2lqaQabEzS8FGMYdFfCPGv6KQ0qHK24ItWREvW/qTTpYeIHNbc8KGD1axW91YW0deIg6gM3qzhVx4/A0Fv9jpzesKw0gEsZtx1alJnVWTyG3PL0cnCwY1BonrHePrr+n7ezQzDAvlYurgI5gmWpgj2I0tkqc2kazO</vt:lpwstr>
  </property>
  <property fmtid="{D5CDD505-2E9C-101B-9397-08002B2CF9AE}" pid="102" name="x1ye=20">
    <vt:lpwstr>Rik4rNyTGZ/GmXAwJmuPa814Q65fm5SZMUOi82VOGnV5xUpjIy3ZvEd6UsnKE1V3+jt3tWV6yVsdzfBxsJl/OlntQxh3E4sdNgKVLhOCdyBXaUNn4Q6YS7PbX9nMjD6InOQaHQlJNLgwYH83MIOEdQA5vAW8wdz77KJk5rmoz8Xko74c2GmZdzTTAZmQzTjuaoVJu6U9+YuS7hu5UWMRLjLMz5ngUXm/85Dw5Cza81b4YXXm9zUBrkRyvkDiSQQ</vt:lpwstr>
  </property>
  <property fmtid="{D5CDD505-2E9C-101B-9397-08002B2CF9AE}" pid="103" name="x1ye=21">
    <vt:lpwstr>76Qb6eVZpxIL7h7813njFUkkxOA5pdvNgORw+qw+17PDoRpmj/vxJa8yWxAWNT7DPbg2SDuzndfxru4+2Cu7raQ9HoNjHk978tOj20nvfBa76s8DCf4kpTf+AC08fFYq2EmTY9PvzvIJJEGXMvD5vpUXnM6NJcht2cthJ8df+ozFOF2XtK/wMY2FEriQZg53/EgIIF9eMMcfykBIOn19k+QpptFvSWdEjJP4uJwVtRdD5BRkibvT4Ha4sz6Wjr3</vt:lpwstr>
  </property>
  <property fmtid="{D5CDD505-2E9C-101B-9397-08002B2CF9AE}" pid="104" name="x1ye=22">
    <vt:lpwstr>hQoN60/ZxMlbvEMtHoK8WELPGjqSoR2XBBTbc2VuW/6SgodaI9X0ZJTkkkEWObrAC6VIl4OmD3CEJz88BNmH15B+S7mJJlLQA3+kAZYaiSgtySWRGWry0olH/I6sQXiowli1/I/G9JMNf1thJ7TAkWz46TMHU7vioxGCAwlmGPkbFXLZpzvN9ZyAGfAeYela2op+ByH0dyzygjltvzR1PRL+qVDBr8mUX3pqx7QVifIdA/UYcWoa+Vre+P0t6CH</vt:lpwstr>
  </property>
  <property fmtid="{D5CDD505-2E9C-101B-9397-08002B2CF9AE}" pid="105" name="x1ye=23">
    <vt:lpwstr>qzQMSpRpjJXwuBW8Trccv3rJ55XQqYMcdYsoRjjjz35ELqdbAIfOCeV/y6asWyr5ReKBrecrcknnnKDHnTch0VYqlMkoq8ZJ0/avOCscfeXbJUIQdAPdL1FjA/DUebyxrbCSsMd7caO3P6yMyFU1ycOOga4QEeRgvHOhHp9U1nzKhUHPuDCEjXn0WjyX+c1hag+NJ06+zirryvrPes4xqlwsaz/3rjNqkJQFvkdOyUpu9V6rL9o7SWeC8VE+WVf</vt:lpwstr>
  </property>
  <property fmtid="{D5CDD505-2E9C-101B-9397-08002B2CF9AE}" pid="106" name="x1ye=24">
    <vt:lpwstr>xono9XbksTpJ0NNpIVccUg1DF3EBk0PdzShl6YtjavSVnVCDU7xc4NanF0d/35qQi9bm5pQnq2vEkcnZ/aPw0UiVubJfFO5ZPdiTiFJJrRvZBrx26EtHgklFmAOz2Br2yBT+hiUI5ti7X/z7nQS1/+6kZJCkux/x9EzWka5041fw7r26b6GaUcUMTfT5Alz6DxoJe/i1jTyTwxAszds95CVIm/Hwnjz5f5fif7VZKZZ31HzJnIbjPNVLLiJG9Bd</vt:lpwstr>
  </property>
  <property fmtid="{D5CDD505-2E9C-101B-9397-08002B2CF9AE}" pid="107" name="x1ye=25">
    <vt:lpwstr>07phLJxd1YbaPBSF9VBz9/kn3BrWsM5tlLJ3q6G/OOSayl1oUZ3NJ2Y4zQVoRpqlS2qC28i55hLFT8beF8C1YwUDPlXUphOQMYbxOnPPa0koZa4E92AcBp2r1GK3pZEmK/CoY4Pt2Gyn0PQavXZrElpak0eSFQEYUzW/rfih/nyCLQdBzsycnZCMB7nZ1E3NsgXnFsGgmg4tnKTvx2Npeeb+lTZ6LaxJF5DMBtVTrR7X7kwsSliNH8ic+dUCHAx</vt:lpwstr>
  </property>
  <property fmtid="{D5CDD505-2E9C-101B-9397-08002B2CF9AE}" pid="108" name="x1ye=26">
    <vt:lpwstr>Dlzq7WVwuFwhNnKwHVbahWblSh/It1y7FO90A9ipPRCobFXWnosTb9qRCs4xAg7I7DI+MCP5BjFRhKASpkjl1hvs7XjtXl2Gd6oXHlp6NFW2O3V+24bCkneH0cRr9zAdTZE+E/f/ooZJf0QQA+jIEry0ywv+ksmaT5C2UW6Rcqbrx+F2U63x0zziDzlTL/rszMnP4Wmhm/46tyzYnDGzHc2L2aoULfufhKGy/Ea3e1Sj+3y3SCM2n/wnoYLYnnd</vt:lpwstr>
  </property>
  <property fmtid="{D5CDD505-2E9C-101B-9397-08002B2CF9AE}" pid="109" name="x1ye=27">
    <vt:lpwstr>/G9JYUuieHba/idXnUFu4T1SNbICr9QikBQXBABBf+pDEU/DIbqo+ztpTnRt7v62tysC4l4ZLgdzVP8qHiFQf937L7Tcve7iH9tT+aTV7bvGUvkROuK5ddIrv0VkHAMF1i7OHihjaZvOJmO4abgsfuKGBcKX+iW5ucp2W8WrtOK3FqFz5Nx980EvmXtiML2w1PvekX32a/vr3qE2EF4MR1s/yZ1f+8uXEGPOqcEz47oVgNGJ+5Q67Wtfuojmoi/</vt:lpwstr>
  </property>
  <property fmtid="{D5CDD505-2E9C-101B-9397-08002B2CF9AE}" pid="110" name="x1ye=28">
    <vt:lpwstr>dEXI/KudoDtSMtyB8enwiGZZGqKk0ezC5gHJ7vntyBH2J3YxgCTLC89t+w8ZQOj1eDtZHp2LT5ZLdUOX+hq43X6y1KSByxgA1wbmHVRrZH+PjzLAfwAuQaFmETqzA3Hbth48iqdlBAWnIPyThhVbGoceNQI9p8sT4bEK9Nz2gbLTszH86lCj17a7dMBfsHOQsH9d4+KhJ8hpl+7dUcaaSvMTXHvZ3DUmYQhzy4A1ynGQXE6oJAIYnpo1TRvaDb3</vt:lpwstr>
  </property>
  <property fmtid="{D5CDD505-2E9C-101B-9397-08002B2CF9AE}" pid="111" name="x1ye=29">
    <vt:lpwstr>qF80a2q6NeMlmyGSlp1VpEIqCeYB/PFuABT7TA7PUHZSsQ+0v1hpmAT+/TodElugNxuEg0c9d90MYLgzynZsAlbvO1TQVuisoJ3fi+7DjcpANsoviabPYvuycjFCa+Y85zF7uXoKlznYGkPMlwpQaLm4oWBBsBHQKB7x9OMGa0BCbXXS47iwuKgCkvrB9v+UGFsI3bU2rvbuVen6qWIdx2t8+2JeVYMvHaRe4x8tOaYetDkj2t083ihC0VwSMKk</vt:lpwstr>
  </property>
  <property fmtid="{D5CDD505-2E9C-101B-9397-08002B2CF9AE}" pid="112" name="x1ye=3">
    <vt:lpwstr>6fWoHFFKr7jRH52MFlkW6TgLaIRvhLlTcn63+t7IZveJK8GhGNpV/+UV55fXew97B93xrUhsKvOq2IbQjzokULQvjRKtK1qn4GarzZ00ODBNjXtDXpYED1kU1+VJCGmt6Ad9JrMxY1gSEcSSKuZ1xiNq5HUpFphX3Mb8CSdtzikxletPQ5QY73c+ry40RJ1gqqM9UAKW57wlNr0cj/mfEYcwNUcDna179a/FJu8cIv/UBM1aFjw4uiFrcxhh1yC</vt:lpwstr>
  </property>
  <property fmtid="{D5CDD505-2E9C-101B-9397-08002B2CF9AE}" pid="113" name="x1ye=30">
    <vt:lpwstr>Nlvapoi+KARX9c6xW/O9Q/PYuPQhjXwKHyt4A4Ca/Ymt0RXSH/zsAGXrQcZUmZ84lhb8lEYAW0fPKV/kZ/kjPWr6FNjfXl9qboXpL2yIDZ2NwNGgN4DXrtxTJi/PwJYWde+IF/u61QDpH3xd8LNMu+8b/pyBh9qW9ovL8xy18LlQqoJ1BQN2gvMzP2UJuuFqyWX2rYzxHWqC6Z23JYB1CJ5n7nsxCpAkAQ58dY2Rq6QXgA5NGCwusqkkSTDTU18</vt:lpwstr>
  </property>
  <property fmtid="{D5CDD505-2E9C-101B-9397-08002B2CF9AE}" pid="114" name="x1ye=31">
    <vt:lpwstr>w7t1hnyOqs0zl/RDwmTRG1+sfIaCNoHs72qy40BWg9jmfTiKzZyLj9W6N5nic+5SsGdgaeZQ/o/7w1heRrbUQWMLAeTpX3gH550T4MXuK22P0OqkhzR9skln7ssv/qVazuJF8T+USbYjBGIpQK4vYASmYHeo8YvUX301qhysfs0PYttFnu6UvJbVeLi17RdLNtC5BG0fPhd0EThaSHjEHrmrwcE6ZvtSwUDjJOvyDdM958KGeMQ1PfaM7qfw/Fq</vt:lpwstr>
  </property>
  <property fmtid="{D5CDD505-2E9C-101B-9397-08002B2CF9AE}" pid="115" name="x1ye=32">
    <vt:lpwstr>jAR7wZJTQ+Qi92Axp9gN/kZvOqv26gctOCYOSUwEJE9fgXFFTYQKlTG8ZpuQWH/IKiECiprnqFmqvd0KxlBjdC0m06K/E/dUfmFsHeQ3tOeJvvCnUTeZQPgRqcVea9r3+gmr7wgmJISpy3lIvzyzkNeLbW0CqDc9hPdxffPBj5mT50mFKly0w6haEIShzK8gFLbYvQwYLBvdX/uofgfA/E3OijWcL0BUFUkCd7OeSubewbMoI+dzZ3PUlkOrij+</vt:lpwstr>
  </property>
  <property fmtid="{D5CDD505-2E9C-101B-9397-08002B2CF9AE}" pid="116" name="x1ye=33">
    <vt:lpwstr>v3rGbzdqAvNmvTzHLAr2UbLiwICKhw3MQTvQyR39EYV6V97dWtqCBtYk5AT4HZcdUzw3I1mctNSkG0Kw2O0FlSBxEhE1ao1XqcbTBNUqvzpc4OJ4WJOIq9+HqlcaMdiCNCivF2X5pFDuCANYRf8/9V2usn2XmjJioHtYqMbNRZQAeZWzq69uFq84/QYQT9SGIlyDzW7Pkovrk752iVyab1PxwmN2qlnv/SoKHtHdWw7d09T3P7xb/Sai+OPqWRo</vt:lpwstr>
  </property>
  <property fmtid="{D5CDD505-2E9C-101B-9397-08002B2CF9AE}" pid="117" name="x1ye=34">
    <vt:lpwstr>WAXTWFNUVk9I4fLZwTw6kmFbWOsq59azwFf5Fryok9CXqBW5T9QCJDGmIOFD8zQZzqYSDWRxI9g6DPPUOeurrzMnb0i85f3mi3xg4XvfC9NvrufDbd+fle4/BH15/7ucUrsudZjGgzneW1YJqMqnfGGGhFYm16/2zqPdna+g7pJGE8j3bVZHZ/vFzMkzir5Vg35CqbY7wZNxmu9jfuCXUf3hcfYJmErotKeKZDJuwPE5fB+Ppgw1yeNY4GyubIc</vt:lpwstr>
  </property>
  <property fmtid="{D5CDD505-2E9C-101B-9397-08002B2CF9AE}" pid="118" name="x1ye=35">
    <vt:lpwstr>WHO+EVHAkT9xV0Felkus9nQ4YSJMwE+5O65QEmgaCz6OzSR/VdW/hy+dj+QulLRSjOpHqeE6Nb1JL0wHCtRHdYpbxapxN/+1wcuBsiHBpp7pfmf7hBN7HxTlbcGwkfAszunfS/cCfX+zBb9Y3d/3dAc89ZeXPx7AI+kLqdBcLK08j0Mhg2E+VOz55yoXt2Ai2b/6ilToemOeGY8GXsEZzsXfhx15PfW5j82ILHfBuHkc9GKGIMIHnLahyE6b+S/</vt:lpwstr>
  </property>
  <property fmtid="{D5CDD505-2E9C-101B-9397-08002B2CF9AE}" pid="119" name="x1ye=36">
    <vt:lpwstr>nuSP/LvwD7fOcpjQnfg+YbvksQNUYsGTonLm6VXoaq3m9IgXrMDqWYT9mNyzpaT1V0x+zDfh2ihh5n1gKlXhX7c3u5Rvc4k0NdYDfppKmOhXTykd2lQn4W8SrPTWX38Bd+seeZDMtJDp1LfUK/2wtP28AkztJ+GvHkpPZr0K8WC+Kqso546iScgjG37jOZOI3ulOoebg+pyqUODEXYIAvtXEAeqKaVR2vkXGpR62gJyES3i/xs8Jb5whcr+i0C4</vt:lpwstr>
  </property>
  <property fmtid="{D5CDD505-2E9C-101B-9397-08002B2CF9AE}" pid="120" name="x1ye=37">
    <vt:lpwstr>6L/M+Qqhzx7p0Xf/g6W7HovkOxyAn76pe70mg8w+PigkZaCsuXTPZ2kTHwJW5o1BjkrR3CNAiM7ei3BAyK9H55oezIswvJrpckp1Vd4Fn/shu7DwxPdv6qu8fMLJyVtVY9TgJYwKTQ2BFB0DGM4iOXPANNay/Lz9E7BFc8phHcErkUFenJ9fk+YShn9Ml8SQpMOxhZQNRfoCknzWKziTGbhtrn91qGrCdZ3nDW9sK8TvAGY+KSZxjRxAfDLaJNm</vt:lpwstr>
  </property>
  <property fmtid="{D5CDD505-2E9C-101B-9397-08002B2CF9AE}" pid="121" name="x1ye=38">
    <vt:lpwstr>La8O6BssIVcM6095iLvy5hWpMrbgvd7EWLBcyyNAJSC69GbmDvCaniMHpYi0JbYVeWSUojkBGGYjWBlK8jgh0UcC/9mVlEuCy3SbtnwAxfPW49Z0MU7YtSC9598HO1FQg4WJRv8sAtJEBfqMcwT8cS/QbztUXx2jieuVofBaIQ+rjWfPkyInjXCZW7VUn7shkj6AG7DUr6KZMiVnkPJRTABXtHxKCi/as89ZRIt2Z6eJeKeGlbdJw6NjICX2Jon</vt:lpwstr>
  </property>
  <property fmtid="{D5CDD505-2E9C-101B-9397-08002B2CF9AE}" pid="122" name="x1ye=39">
    <vt:lpwstr>d4a6FPqqauyTj6zGUUfoIXezd5g64RBQZ3JJ+LjYxDU1bfOqCcpxrdj+BfBKWs1FK7cgQHIQ+V2bUfeVSGlBq46L42Qrvc1k62ggDDSzDz+d87fdkvM67GlTXdGniBMWSgSbjJIYcTSMoBsjBtJrw+u8VPyjfpd37gxHSDjT7Ezp+AC8EwmngdzmpNWTJdGC9ERIXvydHEparRqgrQ1zEVJFPbyRSuos5puSQGTMJ0uHn7jecxd5WCjR8UCFrSy</vt:lpwstr>
  </property>
  <property fmtid="{D5CDD505-2E9C-101B-9397-08002B2CF9AE}" pid="123" name="x1ye=4">
    <vt:lpwstr>l37zYxMQOEujPBu7R43rc2MBkjaJWMRyFLZ5GUcmU/QWQVBMyLwc8r9T+oF9TusjjgowWosbmF/cu6HJnmSYQOt7E0/T2Djg9zudXl6eRma1WbltqPkz8ZTzMTW2K91O7WEoUAV4f/yWq+0E+Wj+5i0ANtY5uyvki2lhGa/TTvmAgeuSx9MC4Y7MARG21Wjt5KvlcwUXYRkmOtLAl8ng9DNd060tI7+BZ7HzwVzS2tjE9I2HMe7B9qbZQYIVnDM</vt:lpwstr>
  </property>
  <property fmtid="{D5CDD505-2E9C-101B-9397-08002B2CF9AE}" pid="124" name="x1ye=40">
    <vt:lpwstr>xntyWOH5U0+mvpMb51T0/5NlW8CITp5dpGukKW0/DgopdgN2g7Oj+Z+RFENO0UPCCvJPe3DYlrepQVI7bpAyGyme/H/7JL2eP/oZdnut2atAKgJi7bC+nDQzC8dc34Rk0fdNYNfYmB/1cCFnw+rsYiGN0Hy+A0j/rmOe3BmKSkSQMe2i8bPwagq7fnzhPSfmIjJ1E9X5Ubvc4VABwg9+Ljf11GD4je03nTB8B1CZMQjlqOnC+xPw3sBJiHDYOb3</vt:lpwstr>
  </property>
  <property fmtid="{D5CDD505-2E9C-101B-9397-08002B2CF9AE}" pid="125" name="x1ye=41">
    <vt:lpwstr>YwbttAYC4UmsYGECV6lXFpZ0bhljrjhOlVQjWIEgIhpn98PWQ0smvZNf/jh2Rt7YfncXTv2TtLLhZqRGXWIvjiYmeBxEc7MR3HtBehrlQeFj4sa3n3q6E1Q7ZblNX4840F+Hfwlxgb4PSq3Xy/jaPvDAPBuzSb0rhMZG4MSxZTXxxGFxpkEo4LcjWX9KYOuG07yWjW0V4VwoJv3WMaqU6/hoXM1X+hxyo9cf3hnKEWvD1RNRDARgPcDRSqnW8Bh</vt:lpwstr>
  </property>
  <property fmtid="{D5CDD505-2E9C-101B-9397-08002B2CF9AE}" pid="126" name="x1ye=42">
    <vt:lpwstr>Cusqc04m0qcfdle7jR8GTtP6rAdWH+E3W46UJlZkp51lH1ZtnnTuApgwZp1G9H8yskaDv3TH/vyrGML1I49LtlzmzzSoa4v6Y1dyeIcegvvo8bECOo/Rv+ACDWiL/eUFXkeC712sr92+GHOHihkQ5n7kglVkstXAgHo5E9cD4i91lz73oPxyKolJae5nTVD2kBNK6boy1SdSbC/1M2RJz1KT/o03X4Is+6X+prIqv71rJ1F2Xesqub8I8vkHqLv</vt:lpwstr>
  </property>
  <property fmtid="{D5CDD505-2E9C-101B-9397-08002B2CF9AE}" pid="127" name="x1ye=43">
    <vt:lpwstr>q4S/+hP3noNml4OT4G3Wvr7A51prMHf1GKUyVE/PHeugx4PsC+1/KZ4nIGDrhJaN7/jPj8lnHGoBY0rZXX+1O949WywPYGs/kIXzHdwV8cPsacPsFHN5GSY06egq/vo0c36/XgdRY4iyqQ+/UxyzV+yyuCm5DaQ52TlsnSBj90b3c+GxG/o099x97teWcIx+HsY/oCrC8z2Eb9ZMBoBomrm/BRcyV/wZqGZ5BGNX3prbaBTM1/XsyA4tnSnf9S0</vt:lpwstr>
  </property>
  <property fmtid="{D5CDD505-2E9C-101B-9397-08002B2CF9AE}" pid="128" name="x1ye=44">
    <vt:lpwstr>HOdY3x4ShFQWKt8mtOYS1d0c+arf5cdAZG248CyMxFoUyn/ob81u07v0Vg4aZbncCNJjorcT1kdJdG74AyoX2sDSbCRJKZrS/4/eVktVg+hThnI2t6ms49MUlLF8GpIy6vAd742wsI4D/JpmIuvn/YlIUmJw0UtqWl6YiDARq8JhBCUBuomea0UwXYbY6DY/GK5OMPj9MnC+7T8Ftd/VW2JGWlH/8gsdqqBXarDOZx6tLGIXELpHfg0bTxuA7L0</vt:lpwstr>
  </property>
  <property fmtid="{D5CDD505-2E9C-101B-9397-08002B2CF9AE}" pid="129" name="x1ye=45">
    <vt:lpwstr>cujbnC7xuqM6YFacaJAazwcypA46VoRb+TF1jEJbl+drKH0ww1NuRAFe9wpq+Ad0wmmHj3N2i/gEbpuoTQe13whXvwHX3emdvA2lUCnXRVSXu1iKk/fXw7DJcnNL+X8S3pOQggBsoE7wSjVqII8Q9kBIpnC0S9W9n9rU1XR288Us1rh/kPP/N5mYuaKniRqvDdP2lCX4jPuwFtRmWMfZTU1Yn5oZgxvIrDgwY1efvd09APQ1ES2hTRPa2UqRnZL</vt:lpwstr>
  </property>
  <property fmtid="{D5CDD505-2E9C-101B-9397-08002B2CF9AE}" pid="130" name="x1ye=46">
    <vt:lpwstr>vQG87Pz7JU9c/PST56xDBNj2mAwVL40eDBcKDzW1XBmWS5OcHpIsi0MDXZvFR3+nZoUm3LHXnWZkm63U/DNqhuIwhHtTgUdRxj03LZJ0o+Jw6sOE9ZzmwvvXhyCl6lmnmerzFOORqHpLu+BubjYCvDLYEHNJg/03rjeQV3MyLZjt/xyDSB8vXP92LNxa7HrBqPH2s3qZQYZeXeh18f2UZfG7B7xKxpOjGRt5sefxVRSUojCDVFQ3EhZGgXMUCOE</vt:lpwstr>
  </property>
  <property fmtid="{D5CDD505-2E9C-101B-9397-08002B2CF9AE}" pid="131" name="x1ye=47">
    <vt:lpwstr>8hJ/UlnhrzzAjDivJ+iJEEFOrtQar1tV9Pxom/XqxaghN+SQ4r4VfvktnwkFke034PT2eX7OSACK0dDg6xySomfwp2jjmJF9cycC8LFOr6KpGGwECQGsLZNFGgOME/11YIEzWjiAZ0WHQuvYPZkk1ccWpMyOJPvkpf+cAwPxfM6Z7FA8RFto/8kzOwNDIK+vpx9NqJsI2Da4RdWmyxCczmplU6TCD85ps5zXWoNnz4WMnrM6CjJQE+PUWG2Ml4q</vt:lpwstr>
  </property>
  <property fmtid="{D5CDD505-2E9C-101B-9397-08002B2CF9AE}" pid="132" name="x1ye=48">
    <vt:lpwstr>++u4m90lqxmA5+yJ20+p2hnN70W/vYwhNDON3C9eC6pLU4RsD0E8q5whjwH8pol/WXbVYzW5/BW44T+V9uP0cdpAGq9T4Nr23ODcXUNBWrunKuzf0gQ4WT6kQwHo/YvW1GFDt8YCxiQB5mH/PK3welFg0B3eIOCseU38HHYAgP29ae4PqHyiV7V7mSJ2ChArS9vmK1wE7KOqfFGOs5SXpyUf11of8fBNSv6yMmy+sL1Q/pK810lO6fx7M3R4ih4</vt:lpwstr>
  </property>
  <property fmtid="{D5CDD505-2E9C-101B-9397-08002B2CF9AE}" pid="133" name="x1ye=49">
    <vt:lpwstr>5zcRZsD8xafFPQOYMKHTsBReosAhAM5UMQjeZ++mGGVyShKf9UrL5rhaA7H3CecDALxgP1flg6eoq7PL7C72KJ6ZyREnxvSwL/VcQ9VVhO2Vi1Chpnc+/oiBLalytdqT3i27ZCjjGwK15u5Ua9vmFyQ8xjeQtv+rSaDdpgJHg4pIHcw7gLzRHxZc15NHCDwQQEb+UKjpk5Vr8XRlGSc0n+i72mIAikttLoh07pp6obuyM7YsIvntHG7lWQzlXfi</vt:lpwstr>
  </property>
  <property fmtid="{D5CDD505-2E9C-101B-9397-08002B2CF9AE}" pid="134" name="x1ye=5">
    <vt:lpwstr>4U3MhHzN5IKj/+2XaGUti4V8hivzczF7F3RU8PDQB02JDl9iW7JGIguzWvklXhmwXplqBgkKDOPu+lRj+ko+vC1FXDnnR4KnvLtg2qiAd6SB8NqW21yQHyXf2hPMRObz5GsDksw/z9dT9wO6PUEHsYh+Qqv0ezOrN5Z0JV44uoJbxXTXFYJErizlyKy5+mDwQFgPtma6ktiamwx2cxLK5plnTudv/iapSjB6LOsyaYwhFrIXNZVc1pv7CJWx87O</vt:lpwstr>
  </property>
  <property fmtid="{D5CDD505-2E9C-101B-9397-08002B2CF9AE}" pid="135" name="x1ye=50">
    <vt:lpwstr>rJRIhcB43eksuEV8Dr/rEa1Y8fHzXn37VC3ak0qYGh8tSWecoupwv4Y4H2gba0hLSvScMUmc44kA6eTm1MdyaU/S+uvP3shFC8YJN/BhQaFyhXz+nr/FYj3YtasJraCjQafoPygloBgXSJKj/XxgmDHWNdLIAQmrsMPEkb3IAjH7kdUEc2qWMtWEliB31R+YWBETRfpJagEUNVTADq1GjMNPmTa9idvf3N1L2GTjMe8wwGn3DCHOuHNnPZ3F09A</vt:lpwstr>
  </property>
  <property fmtid="{D5CDD505-2E9C-101B-9397-08002B2CF9AE}" pid="136" name="x1ye=51">
    <vt:lpwstr>pz+vys3rR8EdI7V0CZgi8lFyU6WSSnjCqoC2T8cTg7m99xWkc12//MqGfmiPRvOY5e9Zr3G3tIliqZuUHFZlkaC4h2fylvHaazamBMgxoud7k/NF1N71ntWFJ74LrIJb+vTBjINFs3RSpatb8XYu1IfWu0A7gcrLRKZ/BVO0/vRGZsJF30aB1ik5iKWpsls1i/PcWzu/dV5kEIi6qKWm/oDzNKF8GEA+3jNFLq9r/IZ/lQ8jWn3iAQln1r9Esvd</vt:lpwstr>
  </property>
  <property fmtid="{D5CDD505-2E9C-101B-9397-08002B2CF9AE}" pid="137" name="x1ye=52">
    <vt:lpwstr>T20jRvhTjfm0dP5g6CGgKl+Lk3YebxPKrK3C3w2DI8ueZYxLGaRzcc7ywdVrqZ6VS78lwbzN0pusE1dvVlhcazEKPkEpISUGDpqBUFsqlIB2lMiJppL6VHQjv2ruLxXxa+++3oOa/5KPqCvfaAOLXFf+NGLHyqiU8kE5AHquC693x4cPYYU/+Y1LpI5h2pLtblrYTx+z5wtim3YjDD/3+KXtZABQFzCYzFYrRtMI3/30ksWQXXdiFm6Q+CqbcvX</vt:lpwstr>
  </property>
  <property fmtid="{D5CDD505-2E9C-101B-9397-08002B2CF9AE}" pid="138" name="x1ye=53">
    <vt:lpwstr>3EMzLQYSeMDVjapisluPAKD7l/gAfOoc9vMTrXGT39VCMOo+8P3K1WnuaGMw8WNHY3yhmhn0ZludI984Is3zaV92Wy+C0QMfIG1arQZzz4MgRES40XIUT/8QO0cgHs13mbzIXcy+UnbQp6tVrAbZb37UG6tguhOOAxsZm4dSYMz3JUq2W/A/TzBwM+aOPgHTuygXR/Hu7qMLbHZgdyVPOVC/wIOHTOGb52dafFj4enBMqxRcztWN8Xy5oZva7kK</vt:lpwstr>
  </property>
  <property fmtid="{D5CDD505-2E9C-101B-9397-08002B2CF9AE}" pid="139" name="x1ye=54">
    <vt:lpwstr>DkDEInq+zgF85E576Hu9AEngsXuyGuqJFRwAmyfEtyHZ/zndY8a45twtcG/2c6KkOWLe+DkHY4j4IpGv7HSYkfbfhpheVpeyU+8WYmabKaTPlmpNz92/YS3ofuvRuBt0AvyHQza4AqYMqLKn3BD+TiZFZo6QhZXb66TPCGxaIzxvSJyn6Msu/LBzOGKXzy8mVId6gQCTnaXaodA4Oq7lLhkG5pFaltp/RwjAIIQRpce5hPKeAulgl0i3OTmYIUQ</vt:lpwstr>
  </property>
  <property fmtid="{D5CDD505-2E9C-101B-9397-08002B2CF9AE}" pid="140" name="x1ye=55">
    <vt:lpwstr>Gk1FYNFoU+qBB2Orf/lB7fmCtYRhL0AevqBHEOS39IUImpDWFDpUm34R87h8LWIR1aNboABrolvJ8N7qTjXFcF387guIiqZee2JZkFKe9ma5SLJpDqD2KSKB99pFhuNh/pCoMbS5Vj+rsiTPLbiympjhY2lLVV38A/dlfgTdWCCufXib5e0y/X6aiOiXQqDbA5vQ6xdIqi2yIBiaVMNk6VZzsh9fHhErHfVvBp9b8Nh/EBV8LIX5RknGSYNCrEd</vt:lpwstr>
  </property>
  <property fmtid="{D5CDD505-2E9C-101B-9397-08002B2CF9AE}" pid="141" name="x1ye=56">
    <vt:lpwstr>f9M5SGvP2Yn1mtmjN5HkJK/szTGDYhr/AILqxa+VtMQQJq5zMwdF1vwVzPUBZgP/9OaWW/Lq0BrcQ+AZ/x3GAwxl7+IAcYwUx/uNz340L1fmRyw7nIe74ecJbyzPu9nIb1LyH5rUDvopfx9JNT+BaCwbmcEmp9jsyyZe1XINadoeIY9d2DdREWpaDSrvC+z5QuFQ0apxdyotIFjbxmvw4FNb0x4Qks+N70vFwr8yvosVffo8EPYqYoNRCxbsKzK</vt:lpwstr>
  </property>
  <property fmtid="{D5CDD505-2E9C-101B-9397-08002B2CF9AE}" pid="142" name="x1ye=57">
    <vt:lpwstr>oIn+vOtWPp/uQQ/0Z0eWZzo3Yuuc+R3J/c3wqLdr/XC+jOqL6u+4U7AaI/QJGkfj7O78YM4fhZMqhHbuNx32+iW5MhJsT/TgWXj3Ix/vuABYvfirpQY1H3NN6CBmBJRwhWaiXaiDcdeS72l7rSATWC3E//aZpTo4ubNirnUWLoXrl8kkA9gcDmcJbE6je5JtCCLpRmn8dvHyjt5D02oWWd7/cP1i6JmUXKVVvsQi1oDsZCuYI/0DHEgIxYOdedV</vt:lpwstr>
  </property>
  <property fmtid="{D5CDD505-2E9C-101B-9397-08002B2CF9AE}" pid="143" name="x1ye=58">
    <vt:lpwstr>EVx/E/CSPNF4/LvIm3HScAL+K367CcxgE1ZWbZMnYkokV4r2j39RfwtH9PIxi1uGmVv3IwVfhQVbuoEoEHb/TS2usA7wMTw00gY2PmtcNHsIwfDN4xPYe+ykWiAGzAaVuz97+/Ppqf4dK85g0pcI2sAK0F6E9P9ueF6IQkXnYrAu1tAmakdaLsZMB5SX7YSkLqm1Rx6TS7CLWsQX3jPq9sPcYm3kT/m9nhcTCaCYIyiEzm/puVS0atAnH3ccH45</vt:lpwstr>
  </property>
  <property fmtid="{D5CDD505-2E9C-101B-9397-08002B2CF9AE}" pid="144" name="x1ye=59">
    <vt:lpwstr>+jEibbdoDCRz+mJWZ2+Zn1OL77Z+PxmQUym0MkXPjrsxwtCVTl0FMTTI+vjI/S2SB9Nm4VEtT8aNCk/aTJYmMQ7N+wgBMx2Z1aKrp+sW5NidKc3706AXPTwcfqRLR8H4wBisUcBT+pIggI5XT71FPN9KiLs8mbyi6V3Uje+zyYH+jAgYiyNAeef1CpXFHkOko0xrBh38U4WSKkqiVbXa3n8X/fiqv51nyBIhsYgJqaIUrCgxwWjrpU4ULSq0KpJ</vt:lpwstr>
  </property>
  <property fmtid="{D5CDD505-2E9C-101B-9397-08002B2CF9AE}" pid="145" name="x1ye=6">
    <vt:lpwstr>QIkD2VwW4lnLr3nWqxMtMzPW6cO8/Ji37viUabL3hQv9kkN2UtLWim6B1Fji7hx+5SojchWRzL9touSy4wBPsf2Pfg7lW8ok3pEy6CcVaNJuT0/iz+q0oEepxxemqmeWxfNTLf8olSZ+0XnnjGyY2A+aOxvJ4GKZldXmhW/3D+fFeUJSS3Ub4NuW6ls6hRzpRXY6GdBbJszXfrRWP1W5VoLSDwhKbDj8Tl6J0Mv/gkm5WsVTq655V8+C5cwAnVV</vt:lpwstr>
  </property>
  <property fmtid="{D5CDD505-2E9C-101B-9397-08002B2CF9AE}" pid="146" name="x1ye=60">
    <vt:lpwstr>TkgQXLmA1f6QXqvQKB28xhupXjRE5bm9uf3/FSZKdPKtiketMqwjRZlZ6FqxDYG3365Zg1YrJNb1fH/vtdBYNxQgVS4fy5WVk/gdyFl+dommjub/n2z0nsfkjZVsQo9xb1vRN2b+g0c4cVeILDcqFmi+gWFP9MM/afoS4ZV+u8diHWo/jm9t7kZeoBhfP7SunJjWwpabMX4D0uPqDSbJkjXpSsrLMO8T+3bL/j+xzDt/eD0bZdhZgCh8BvG3lqv</vt:lpwstr>
  </property>
  <property fmtid="{D5CDD505-2E9C-101B-9397-08002B2CF9AE}" pid="147" name="x1ye=61">
    <vt:lpwstr>3S61CvRszBPR1xsSM93uS4LohV/0/kkBiHyfbZ4cgFjR9kfl570/pyIk0rC/Idf0h2dn12YWhBagsIrhzXRSQRFC14vvtnxZa7GlYfO63eHwxjSw94jiCQDTNafB1sG/x6pJHB8SQPCXpd/zf1I4xKhRPn81Y6F3OiEpdD+Kl7BHL64ldD78IzyDK0Vmp77mshd9GVuFtBZYQKwB+rmqZJbpiP3dVqYgzRD+2a8O9qgB+03NJU+vwqP95Tbm0mZ</vt:lpwstr>
  </property>
  <property fmtid="{D5CDD505-2E9C-101B-9397-08002B2CF9AE}" pid="148" name="x1ye=62">
    <vt:lpwstr>4JyCEXvFTg/ma5+RuvR0z9lYxcnQ9j57/mD2dD4z4Zv4ACVN4xj8r1eKNO6R2acDqmIBfenD22dJDsSApsCuuQlsAyzabJvxZFq8yBgaLwdFDVdGi2mu0A/yBpiK07OouRLPIp5RtIxfrT/Btadb9NLdyvp9BYisHVMxGokCp4lGIxgsJEnHBcu0LRjZ0kegPf9+csa3+Hj3yh+Jfy6vkD+kdN5f7NmEiyB/Dbd1D165j0yJUwhi24HJdEINGiQ</vt:lpwstr>
  </property>
  <property fmtid="{D5CDD505-2E9C-101B-9397-08002B2CF9AE}" pid="149" name="x1ye=63">
    <vt:lpwstr>hWqknT9uEoNYOGNd/Ol1uMWd4HA+0sLUFuohw6TMEIrDvW7svGx5uaDh/7TmprYA3pvSKvzfqis9LyCFltthg7WNdnP3UTtubq8K49jpzLXF43Z4ZNAxSbjDDcpxMXzNc7CCikziMhEOubpN7mBYdn1R1xGpITXLgLHCo5/OL5P6l58f+MLezRmRP/HVzgjflkiUNMMGt90bhBxree/PKc+iBEQKIorCuyiQvoET2j1hWGbpJ0sVvakMRQWx/7p</vt:lpwstr>
  </property>
  <property fmtid="{D5CDD505-2E9C-101B-9397-08002B2CF9AE}" pid="150" name="x1ye=64">
    <vt:lpwstr>L6sKAlUlDvMqviRDABpY2bI7H9l/dEVy1tzKEinfA3eNemPHYYavPP70FeiP0U53HsAqx5/UXib398psYFr6rnz2TSAQdvgDv0HsN212e4KaJl1FUCcspJVNOTJ+6fS8NnVPGu95cD3lmh4m44e7zbcB90HOZ43064lGikA4+hXF46YO26N90JJH5pzqVpaVMURkr9j2fwaB6HzoMzW5LA1RAQysvZimJc8Lx7qrqG6ZsCdwpnMvCwMk/oDjivr</vt:lpwstr>
  </property>
  <property fmtid="{D5CDD505-2E9C-101B-9397-08002B2CF9AE}" pid="151" name="x1ye=65">
    <vt:lpwstr>6RaocgslhyxXXjqjhwuS7FQBlOfF6caaITrRhp4sitiVXNaC6Nhi16mC+o9fr4vpfJsexESVZ9adL3d81AZgVlVajQ2gZV3wxzlSx/bpP1MIrjIA6WP8iSsFxmviNeFqXocbaOlcFrwfAwlysXz/HP9xXAtO31+VJ3dHUGYrSMVjZXkj6eJ2MdQOjsIrK8qMCvzy3BPQvhvIJQ2wxSPSeEazVVA1s/Bu10TShc87Abp0PDaeiVoqrP+LCr8z8/x</vt:lpwstr>
  </property>
  <property fmtid="{D5CDD505-2E9C-101B-9397-08002B2CF9AE}" pid="152" name="x1ye=66">
    <vt:lpwstr>of3ttuuaQIvoRKm1o+OJCg7SA7ox7gmt+awvUCtQ+OdRIY2O67dqkHc6MvWSV0qAdnyMbHm9Gv70gr7T9UrLbMG61R1O4PF+hlPAEZD+FckIa04VrzADhbtJnFjCjBQ4J3h/PaTv6/E45ZK9O5N59dleeLwvEUrdyNa5w9b9kUjdTp/YM9lMvVvFwK+xUCPcRH+9NOhH6+KuAuDQWC7STEVQo3GNOrnsnPG2ttvyBBFhyRFaLV2eIfR+et3SoQR</vt:lpwstr>
  </property>
  <property fmtid="{D5CDD505-2E9C-101B-9397-08002B2CF9AE}" pid="153" name="x1ye=67">
    <vt:lpwstr>dEPoiCnkpxFjh05I5JIX//w62wXMpq5c87eWgv0TVf6/G08E1sOAgEbKSLXtDQQ5h3AU8kg+n1I9Dyr1YIe3WbCG60GKjX7izIbfTSZwY4BbipjNDEhe02JzLukm12aywZ/TlAbMuB++6YOlK+FS1B8/AyiGPDcnue4PJO3pfY+EQH8M/pfanb9c6M1kl/EkqeyrBSyTXXvhHG+y5YLOIK2DCQcT5QcWP392D8ihV+l1u+PT8CF10jOyl05EtRa</vt:lpwstr>
  </property>
  <property fmtid="{D5CDD505-2E9C-101B-9397-08002B2CF9AE}" pid="154" name="x1ye=68">
    <vt:lpwstr>1YcCdVgGKY/mtnyPYQBc1QROref9RtS8ks3ap8U84mC2jzW3GoBLETuCa5uIjwXDILcrOjD3wblcamQsg6pasMbSblKFeZnI7fOoMn6YtPvDLphULpAcPRigr4n3gDetUWmaf2lx+0XIkcQPwfmFOeX4x97xCyXeOShZ55SPZoHTuV/q0YK/YLsomME6MD31UQTq13I7cz3J2fjqvdePmtkbX/Xp5VQroqZErJZm/KnSLakU6wYy8UWKMn5iPIC</vt:lpwstr>
  </property>
  <property fmtid="{D5CDD505-2E9C-101B-9397-08002B2CF9AE}" pid="155" name="x1ye=69">
    <vt:lpwstr>Tq0V6XwbAPh4YCj/pC70Ut6eLj4J6mYKpiPA6I6yLo5dj24meMxgRVYfDnLCdPPW2I9p8FJvf/IP5zitc12w92M0DHQvDtOmE0RawAHYwcDROXv4RjjZY6pK9TTKPUBKPBCCxX4eeF+sd+p80QEBE4uxF/hQjvDO7WN09p5r64mlsM94KcqfgfGYDnKGes8dxmkN2id9CMz/OJOVy5T/TSY1K52F3PgJERtatxjph+zDk9yds39g1yE4pqaDhA6</vt:lpwstr>
  </property>
  <property fmtid="{D5CDD505-2E9C-101B-9397-08002B2CF9AE}" pid="156" name="x1ye=7">
    <vt:lpwstr>s7Q4L9N4UyGf//Cn9vuTVKEM4LDDDOav7Dk5oN/VR4nJC3LhmlJ1+bGsJLCPGIMl1Im+pxNBoCm+5jpFNqDrDi90XuYQxEqDHECaCoLrq0PZmA7qcBJgLShJkqbGbVWw1vThnvx0dLIyaNrO1gJNuWPMwKOjTtIZkL8IVle1twAyX2Rl6grpjn7FYARyg3ylBZYnig3GFlYn/fa5l9YjfgkTUuDaS+OQaY5Qzhoyh48jyNByqiS4Wfb9paKg3Xk</vt:lpwstr>
  </property>
  <property fmtid="{D5CDD505-2E9C-101B-9397-08002B2CF9AE}" pid="157" name="x1ye=70">
    <vt:lpwstr>3TduAoCOurCaRUja8qH7M/iCvypdOdgXezzx8mvEZjWkWMFKzzKs6Q7T4CFl4dqDWrIRWA+/tWFBeX3W0nZSZJTgv9vkp8PMdL0j7394mZN2cU2CfA4RHmQf0Cf0vNz8nWRx8Qp6ekhK2U3ZjiP1cTSW6UpKwc5D0acjo6HZeq2jew81kILZa+Can3al+wJRTfYe8yG+oT3+dBUTe5idanD0oeqwQhQ37iOfeIoNbNLegamvU8TfQChmO13Y2Jw</vt:lpwstr>
  </property>
  <property fmtid="{D5CDD505-2E9C-101B-9397-08002B2CF9AE}" pid="158" name="x1ye=71">
    <vt:lpwstr>kARmwMj1v8mySikQzduVXHQEUAdSo1vfhgBjuaos8j717M1Wao/ZcZT4ZEh7nQY2pV1KiauUoeS0KfLwb1/YMsH9hqppdgVPnedjuzJn4TAT3e3G7xlmYastY0Asc5OHuMEXoDtQGIu7XaLHQpQ9d5rq097sB91Z5fgFyqWDLsCVGJm1pcNgjLqtx+ZoxyTdTztMiZ4Ip7Q2i+QY0eqVuGNV8+PL1yhzczR1srvUmK3X3mghXDmBAVFoDx+Gq2X</vt:lpwstr>
  </property>
  <property fmtid="{D5CDD505-2E9C-101B-9397-08002B2CF9AE}" pid="159" name="x1ye=72">
    <vt:lpwstr>cZrQayXutdMyyW40MgtlWZNqsQQc791xAYF7MgFxMHwFtfUQgf64JrBFEZHc+L8b4UW3+Wg9OZ5srg0zYEqWMeWP+gTZ2hRuVOZyUp2s/bscIFIEEkTxlGQ+wxFObqPN6wknzSRkhsW2R5ILhvDLiCowqBY/RtR8JVZUQ1+igVPpqBCtxkn92W8M5Y+tS08s+Mf1ih7902sOhsuBDr76pnaeD2sluKbHSCW7ngA76t8l/BIaELFlJui+Ken4lVc</vt:lpwstr>
  </property>
  <property fmtid="{D5CDD505-2E9C-101B-9397-08002B2CF9AE}" pid="160" name="x1ye=73">
    <vt:lpwstr>XKx9Ql7LIMuM3b8xR5qDmqArni9AemzpIChQ8wkHLh8XCCUkyRF8rYCIqEIXZ1D3U42v1Vn9DJ73QZZDCC+DV4pcfj/H80TmRJgd+/My56ERYJ9jgUK8jz/Z35m9KZ1X6WIYgGBW8L38O9jy7bUT4TXvMyRHzd3hbcwXf2Av14DcIujnRDOq9rQw8jDV8qQZ+o97bxdq3uvwW8Fev4KzqfU1BbR7BVcx7JhzyXK6mXmUbKZ02BuxATFEnPG1Rz3</vt:lpwstr>
  </property>
  <property fmtid="{D5CDD505-2E9C-101B-9397-08002B2CF9AE}" pid="161" name="x1ye=74">
    <vt:lpwstr>yan0LbKg9r5DTdP0OmRWaZvm9xgym1T19DajnABMfVi2gHb8ikU/M7oui5zXEpxgMLpkCYJme5w4lL01lcmLSv19IbiGu4IXenv37QXbZV98j6xdpUCUBOrh/H4ZkF9/wVx/geHi755WTZSiNSBHxCLqJCqkXHUBRlFG9Fid8ea4V7v2Ia0NdGJodH5K1QP2OsH/fizibxS1ZNxSvtMv7dC/jrLP88upkLyTtWAU0Mct93cdpv7zvQ2rKkb9xeX</vt:lpwstr>
  </property>
  <property fmtid="{D5CDD505-2E9C-101B-9397-08002B2CF9AE}" pid="162" name="x1ye=75">
    <vt:lpwstr>JdwkXPrKAcOfh4qn693ZtqmlqxFSl+DKOvWTrJTqkXJ9TED2bPorWtF/97VT/wQz8bPonU/maZTQUfZ72qYWB9LwJLHLisyxoG4eSxGv91GG5ouwaynvANFlBWudj/JfG+LeKmszW84wv6CmfirM2WXnCdKF42pV3cO0nv26zNBGsjwcnF8ZjzrKYJPRP9s3y9fmkN8dCtPWNBKHhJ45+vJGQY6BNNe5hx02uDunWcrvc24l9thqWYYoFL757vB</vt:lpwstr>
  </property>
  <property fmtid="{D5CDD505-2E9C-101B-9397-08002B2CF9AE}" pid="163" name="x1ye=76">
    <vt:lpwstr>4CmcAZlMMYO7FWiknWvw01KLl8qLh/iFbd2fC4VGaXvm5pNJUMtK2Kyx6qMxOun2Je9jTWjBLT/+B35h7vvlRkEicvMGAtehr3a1a1QwbffU1geGt3h3TT5Z6u8hvgwxfxJtjYWdZM0DnsxlU7/ryG2rSuDc4bWIk/Nv25tQDTUaM87SalnHGQJw6BUmoGu/8KMsfgVX7kcDkQLP560sElSk1kmdWVKv8ctKGHSqvimbfD0+6T2OcZwPO5wIzPW</vt:lpwstr>
  </property>
  <property fmtid="{D5CDD505-2E9C-101B-9397-08002B2CF9AE}" pid="164" name="x1ye=77">
    <vt:lpwstr>tuI4V20mQOMBfp9kD40tXLzihn3IQGEljbgZSNzxoUVRBEPrH5M/aJPvcWlUYh3h1efqMh6Ib5ElTnCyKrot2ydw4HBk6avMM35AzMa82xg4CvAXUJf2vlCVmAkRjmQucCHxwFAdug7e2PzDya4pHa/ULE8lOqtQrq/NFSTqNPYrEvIpwL4oDroA6F1YB1wdK8GLl0UlOZdOrXi4yFAlQ+1sjCtLM74ZvLsxFYXGZE6lyZuXSWEwI4swg9EUKb6</vt:lpwstr>
  </property>
  <property fmtid="{D5CDD505-2E9C-101B-9397-08002B2CF9AE}" pid="165" name="x1ye=78">
    <vt:lpwstr>Rw6Wov5S4q5iFVs1h8Upy0anrYGCpVBV0ww58irM4hpWdplXJZI58fIlUa3VzJBbS5ZEXDfkFc0sQBeOIGyn22+ZeDeKIi2oJ2v+tLXkOhS3veO4ModYl2/ka6S4xPnnO+ixZS9WFxk6Xpbhl0tLf2D0yrCOLqByr4MDGJ/rlsdoOak6gNi0k+EekDMATghsdkPC/7ifl7YH2oDH6rY2j59gUipTEZ4XPDkNHL1z+OpPvgBUihOCOHDNQKZ3I9K</vt:lpwstr>
  </property>
  <property fmtid="{D5CDD505-2E9C-101B-9397-08002B2CF9AE}" pid="166" name="x1ye=79">
    <vt:lpwstr>n4QAqbkKmNLUE6jl8/vD5qaStftjH68qUHAIm8HFB8eNNeReH1fGztBOb8Fd0Qmh6aZ4Zow6EBM42liA2Rm0uXCxoCDqh/nB4/Lg/Yb33/S6ROPM+IFDV0AokZMxGFz8oPw7BXRxErY0EKPBVvq6K9SHxZ/wPHT/9KwoSASZB8lXPcPLiySvKweHgSLDrD9LAbTJZEduuqV0xNcfeu3U3ziAcbSyXmvHmun8UHPxZ98VxYRA39YP4hzaGdM1Cta</vt:lpwstr>
  </property>
  <property fmtid="{D5CDD505-2E9C-101B-9397-08002B2CF9AE}" pid="167" name="x1ye=8">
    <vt:lpwstr>r+q6OjGxL2bGiT1QVm5ZoYIJEgk9RN6CVwixHG1EtLzGR39YBNvdXLCcRac5vnMvFoPnkfxJ1duW5PGbwg00FLjsRwfi666P/9K7W5JVf8pbOIe6rK6D26MEQsWSxOfF1KRTFEVKB1IDFo8A58nzXLylaS3lAeF0M4QXLhswKUuVdHZleoRgMobomWBqL2FhgwEb1PGOfzRjbQ4R421r4OTBH2jluQY/wgx2negrPAdua+zOoTosmxynJDd9S7B</vt:lpwstr>
  </property>
  <property fmtid="{D5CDD505-2E9C-101B-9397-08002B2CF9AE}" pid="168" name="x1ye=80">
    <vt:lpwstr>hQUyduJ6B8CyzRwrgHfcmPpYHvAjhSliZ2rXOoF47YcEabfX8Q8Jcebn9/24968s2AAh5CDlN6bd5L1hK4iMkXKq3knuS7FD7mYe+p1gPDU6qOqbgbOERKa1+RRYlJSABkyw7Hz80wAHruDkCQVBTW5jXmgP0L678pXSQdbG5YclX4cJX6JLP5Lzu01A/Km+acVkZrTRWbOcTZdJsmrVDiPjGdlXrnEzYGy6r2bhAco0/KMGgd0K28xjihx/tgA</vt:lpwstr>
  </property>
  <property fmtid="{D5CDD505-2E9C-101B-9397-08002B2CF9AE}" pid="169" name="x1ye=81">
    <vt:lpwstr>1OJtXsAhiYYDnfB4XsTrvP7StqWhJRxxuEx/hZxVgXGd6zm/PJA6wXErTgDq8br2HBh9/s4TOLXS4cynlZ4ROHcEIw0rezVMS/PNgputTRIpZSOhD2z+nwnWhm53S6eDln2NpuJBzRpr0dKoLw69S4g1CRL/AXtboXh7jlGcLCHuu3SFYJXcZUCpS7jh8wQn5McrVBOBd2yZBpbgIX9gpp7nW2uAmWFswvTBFCjNPKi0+YO9ieekFjWLhFmPB5/</vt:lpwstr>
  </property>
  <property fmtid="{D5CDD505-2E9C-101B-9397-08002B2CF9AE}" pid="170" name="x1ye=82">
    <vt:lpwstr>USBFLR4VFI5JVob94g7rXRCatyQt97AAnzZE89NCtAEt1Lsr3cXGCP+0rzJTyl13O73lzuzBqHEBGPbMQSpgyCIqff2gcRecxY1VrT/dYnkop5YWS/4c8MLZ7ThphpRJHhkxeFf9OKgupBl2qN3w2dAuSdNUaSeeTC1G0rTly85M6MZy4J1S5Gt3jo0fivD8sBLRHKwqcqEa3L91pUSWwlcIwShH8FfaWA2RdfirXGWlr2moUeoWi3bCjJ5Dsbw</vt:lpwstr>
  </property>
  <property fmtid="{D5CDD505-2E9C-101B-9397-08002B2CF9AE}" pid="171" name="x1ye=83">
    <vt:lpwstr>R054m/LjR6J5m9ZE9kX6tvqW+4JNORTfCxjR17+3nv2dzGA1LQprANg2WdA7e+hQaobLnzRG2LInXj0cIapMtpSoBykxvQ0ecpWLjg6FFaqhO6yyVNBh5ItA+qFrEVWxh6EBJvwDhW0/W6vozC0xRvmO55M/mpfh6rjom/e9fU+1Zv55kBEKE5la2U79DfSAFe2wlI7Qm+oYl1WELAn70GNfljnOD4/Zv4WkRpU97eNQog6Rq12ORlKIHGWFemF</vt:lpwstr>
  </property>
  <property fmtid="{D5CDD505-2E9C-101B-9397-08002B2CF9AE}" pid="172" name="x1ye=84">
    <vt:lpwstr>2CuETTP8CP1sjuKNfnPnlRKPIkrF4QNORHkBczbR8Wm3CW2i/ap0QieU6l+fAZNgiyG01GG36OzNu8sHizyGkXmZlVptf/S6F/y6sGzV61Ykca9o767HbFeHhjS7Hc/67hPLYIHAVpujpz2UZqJec0jYcC+L0lw2oPQCQD6GlfsAGddnX3/2u+G0v8P1nXVxvh6aXpBtUJQDD77fhtsp1tSWG849tzR89jWVtP3yunuzslZ/+PPI83tItFz9jo4</vt:lpwstr>
  </property>
  <property fmtid="{D5CDD505-2E9C-101B-9397-08002B2CF9AE}" pid="173" name="x1ye=85">
    <vt:lpwstr>OuKZBQvJngwR5r5JT/xSsJ47BU+Fyxxj325n0rqFFs6O8kcm08qoP85JGzh91lktVeqhAV/RZCWQoeWB1quVs7eEXYOrX136S5KXhd//SHOuEDG50EbaVsGH9Pm+/IVVCl8zbziN/8gOrgPXzUTnhXYKnVbmi73ihJ62ES0D5vpQtasB8uGJ9TRHOKrInbLdXNki+2+cZ9S8twf3AzFdRN5dQ1QVSv+gkiUqJ4bOTrJL9UcrFru0e4F3QkIbv5v</vt:lpwstr>
  </property>
  <property fmtid="{D5CDD505-2E9C-101B-9397-08002B2CF9AE}" pid="174" name="x1ye=86">
    <vt:lpwstr>seJODa8h1rez5DUruWJEooMwrzcO6nKFDbj2TbkrNW/Nifg9I/o24F+WmtMLETDnB/dmz56pLZ7MrQ5K54n5QvBiFqVDyfT2LfUi2PPh9paZYSbNn7lNgTdZLtEQtRpcNDnSAaDc6IScR5ppAt+ZDKoGoR8HWUW6EpxsC/TrH216nvQdB8x9C5VQ+J4Xa0HLKBSMcWoqUqxxENNZmM121EYJbFq23uE476zNGXjLIrInNHi3XX00/rst2DCbNPz</vt:lpwstr>
  </property>
  <property fmtid="{D5CDD505-2E9C-101B-9397-08002B2CF9AE}" pid="175" name="x1ye=87">
    <vt:lpwstr>05RyPli+mvJhsqo/CSavkiCHvnizQtZryjJctdEnfgpZ9jafsj4eQrpoeWSYFSUyJ+TRzHTxRQPaZA9zpxsrAGAqrH84BXHO+Jb1h8vBDBjM5MbHm6LHnI3U6OGUKKxery8h84IXLsSs+ZfEYOffCtHfoDeU+9jp4qXywAChJMP2bf9soVI0dzQwytAStv6kerNRSUCoGEb66YCqlMnEO1147J7rvpDzqjLoNQWmha5SqwQKfWKm+O889dZT2T1</vt:lpwstr>
  </property>
  <property fmtid="{D5CDD505-2E9C-101B-9397-08002B2CF9AE}" pid="176" name="x1ye=88">
    <vt:lpwstr>4aslqPF2cVrv1SbTbxsXB8esS0GhdTGd+ZhfZ/BoDk6xlxFgEYo4t8XMqHUYNIe8/R7y30dOQZIj9XHJdn2kzgKWx0iPHHTv7/RQFudRxaaS3W14VfW2JiCJoJYB4XgovxDXnlPAcHmY+E6AQbipNyWJbhTiZN/aZUtgraTxmeaGalX9PswVMsGP4Wc7myXSo6X6xI54mWKgKpKS6zq3XyNfaWPR/ezkOVwgWDJs5aMEapyqbMALvydXCISIYcC</vt:lpwstr>
  </property>
  <property fmtid="{D5CDD505-2E9C-101B-9397-08002B2CF9AE}" pid="177" name="x1ye=89">
    <vt:lpwstr>sM+aRLjiaroz9pPb4Bi9Xh6vx+ZX80uIMaWEnyRjD56eDwrQZ4tttufqLnarvjwMdcUfeB92nB8H39neH9ZDa7SU2Ky7OiwufonFi3PzH1JbAI8eABWXewxyKr9NKW9LjYke5mzECICZWUT7oUgvDwNur+qvprnQpkmo0i53rlNHZssj96oALW97mdHSeYnt2IY//M+CJaShfRk0dLK3eYhxlqAUdiJ6H1qIANkhXJSEkJjjv+lEFe2C0rgqcbP</vt:lpwstr>
  </property>
  <property fmtid="{D5CDD505-2E9C-101B-9397-08002B2CF9AE}" pid="178" name="x1ye=9">
    <vt:lpwstr>jafV3/dsEdwDq1rhtnj9F3iHcs6SUlg4W0drJoAg9TT6sS1XSESGyqF+Gx7j8B95WGoBeO/iJ/bbZozrZ9t8jxAJ6SYte/35O+2JREMHUxrAlmWTZRR7uWpNA6nQnz0NFiFe5OaSzdIfKuR6JCSPWss2bmexUWDF9YtEDjCwi2GkVXGL3ifMULoGWz6F/Lg1w/WxDCRV1f8iSluaEaI9HdKKSE1rBFuafYvcXLGbtL5kTTtJzYpHLXXGexPD4W5</vt:lpwstr>
  </property>
  <property fmtid="{D5CDD505-2E9C-101B-9397-08002B2CF9AE}" pid="179" name="x1ye=90">
    <vt:lpwstr>kKCQeoOCinrAa+BZBxjgamAx6GXUoIHgnqCKQ7bZQ5it4ksXzoMXUUq1gqfSiUhOnU5YRbwuPUTcZobz2TSALcCLHfcPi8Hi6FSTZ8YyWzw7XCSP9Rmks4KiD88cwqvHQd0qJ8LDJ83Pfm6yC0sba/1pcLSfaIOk6TP9zdqndG80CpxUW3rct153dUkEf3mb2LLaFA8htyyrIJfCY4/YCydWDp0YghtACHiSqeOWbCPFmq0f585tBvwJjduGzDl</vt:lpwstr>
  </property>
  <property fmtid="{D5CDD505-2E9C-101B-9397-08002B2CF9AE}" pid="180" name="x1ye=91">
    <vt:lpwstr>H87kNGlgqG67WV5oCDNH0sL31p2MuXz8b0pMiX2FdjvAYUqQRsB8I7Hdp9dF/BJlMYosyw3APjRfsVfEBI/wUgYb60I4/dXc9PctUUJZ2wtaUYirUlYdn05ZtKPY7UN5L2puBa4HhLSQH8xdRNdHfjcxOrBFZru5kpyHY82db1nbX7TfGrvxVI5ppnd3/An/xoHwdWa3c7MCtdE6D/fOoiKP5w8zCcU15h3gtmjQbB0ZodfVmUcw8zak0+vA8cP</vt:lpwstr>
  </property>
  <property fmtid="{D5CDD505-2E9C-101B-9397-08002B2CF9AE}" pid="181" name="x1ye=92">
    <vt:lpwstr>HDlmdSmP32CzeeuKAOMKYhjhdIkfTvYpIRKVIIKt9SJGM1kTHTqCNWfU35Gpk2YpFQfTRhx6H5QvQBpbL1ts7y+crLtycj57OA6w5tau/vI0nmZiCxaJJq1rK00Jv4xfmtbTytPuAydEX6YGKbVgpCrwELcszu7P3VFudaMjtPDtLphi9Vl5i+UH7vfrrG+6rz5P0nawa2Rob2cB3Bm/3IQXxm70al8R1CbZKRgdSwXvufalWfJn+nacv81FjOO</vt:lpwstr>
  </property>
  <property fmtid="{D5CDD505-2E9C-101B-9397-08002B2CF9AE}" pid="182" name="x1ye=93">
    <vt:lpwstr>pr2I4p0DyJIm4C/+Gk3AGFBxpP1X7dqy2NP3lsR9CUfRQvVQS/Yy5+8vIqVjGGX8bTVzARyKXK4Ur5s/p8GDLsYrIeCstAldKbmgnEiXsQrv0nMU2u6/08t2PkAKnSbOrAJ0lJeG67m0eG16Aefj2d4eCP5aknYU8dXzyx7Ji0xm4NLg0ns0bVV2CSrc/U0eD5fr90FdR08fskjkF/xz2yBtI2+TkZRU5lyEkG0tVV7uwwKeVdZLPFkS9nYwF83</vt:lpwstr>
  </property>
  <property fmtid="{D5CDD505-2E9C-101B-9397-08002B2CF9AE}" pid="183" name="x1ye=94">
    <vt:lpwstr>N7ou1/d2tnpLWS5+d8cznpgoIlyGs9NAHdB8r329yzITY8htiKpx8vMYvfQ7O8T0wcs0l+E42StmWBWKNcG8pkzm10Hd3rDZtq+W81UXmC6jxKpqluu84nyWAVA34t7sDXM9LUx1HRNa0DOFp+AwD1Ib7EFCUkjQKC5ed0ibEVtQ9rEvw08QGgP34qeZHaqhrD0NtHE8V59w6NPyux4W4D6zW9pE0rID1s696r5zoiJCqN6K17mGPKpdzYP7WWm</vt:lpwstr>
  </property>
  <property fmtid="{D5CDD505-2E9C-101B-9397-08002B2CF9AE}" pid="184" name="x1ye=95">
    <vt:lpwstr>O+IsN4tXftdkJ/4lc7wrpUwkRKHyfwqN9VlVsrxTJNW9rqZOrwUS21D+RjOPqk3V81Rl6WW5Z0nZuKQ/RpyBeuVdLSxQWLsq7GII2CIF/OLWHNylEkulzODjI+U8yHJsUzMoZIxjs4+A/gIigoE8qIHXE/1DAHVjWXhUNOhcuuqav3CaoocoQEbqmMlz7X8RkDdkRnpzdQ0NuKM529eJDCD3r1CsPQHxzKCZY3icVoh+/FEuVp9ykOmURbklGfE</vt:lpwstr>
  </property>
  <property fmtid="{D5CDD505-2E9C-101B-9397-08002B2CF9AE}" pid="185" name="x1ye=96">
    <vt:lpwstr>ryE6pN7pBkw2LIP2Je/yi7At5JU+e9TCrjJgjZ76dY946Uv4nuwjPa5au0kEesJV7aemUXgKXRiYuvQh7s11VaZ9lvK6azaAXAfB5p6F64JdE7/bfBH1JjHKZSaFKru1PMfBvY9m+AUZXC0+gV8KbDqRxqq3u6i9hE7RSA5xgWOOsXPKcKj7Tjry96kF+XCX8ocPYvEpHd/xUvQqYUxafJPUCxcVu2YIFLNJmhJbmhVuwPSJO2vc3Buq7RvCsSk</vt:lpwstr>
  </property>
  <property fmtid="{D5CDD505-2E9C-101B-9397-08002B2CF9AE}" pid="186" name="x1ye=97">
    <vt:lpwstr>SOE7eeVjI/V+8XnIhX4C7Um+P5nNlUVA4gaJZmchWIgMNrgN190wr9S2/iwt9tgIJE/frnZ6lhLuraUYUaRsylxb5Wn9YyYDDYgme8Av+0rSBamiOHIeAbZFSfq89iTzpbbR7+Ti4v0pRyijv6D+5NSIQqBcnIYiY/Z1mCzQWDLtUU7oSObDFTVMnJyhVjeYrQS8BQW1tuxXBkFIqL+LWVtjW+G3ZAKA2LVfWsDOfRsBc7VzpLUgucDFRkPhtyd</vt:lpwstr>
  </property>
  <property fmtid="{D5CDD505-2E9C-101B-9397-08002B2CF9AE}" pid="187" name="x1ye=98">
    <vt:lpwstr>zli4BbP4isvR/US41BPfKwEiGNx8NXD1m99rYWzPlAfI359Najkrxny/0bw4k4E1l0aDPZhrLMus37x1FP4yGW4mJVFX2q0IIPeksZ+XhSrjZEK7jrnGBQf0GcaAevsY31Z+U4d652eY1INz2xMIijy01tISQoecPWxXgL3FQ5fDwwiiMw8vAw8RIjPHzGSzqVxfqA6x1wpIMbt6s2u/Z7urWW0vev0GmDX4RxR71ZRNen55cJPJ/qL5t2qjSy+</vt:lpwstr>
  </property>
  <property fmtid="{D5CDD505-2E9C-101B-9397-08002B2CF9AE}" pid="188" name="x1ye=99">
    <vt:lpwstr>4RBcm4qP6+Gsy+yc98lnzGC9crPtXvRBakLSD9iHvSVAB2MKrF94q9mfdlLBDlZ1GichSfSWwqzl8LBzbdBTzqJDVu7UUaaqtBNEyA2RInHEQo2wKwc7yhzj0EXkvRkwB+5i1J2SYxhZOY76mhoU5C7L3pv8gk6gcFIGHYE+zB+1gRcK/kaJxF2tH4pD8XTYAwhKcKeCPKFNtUby43v1Z63jNatN/TKydEzmzerD3EXeYztg2tJueJB+YQzv/4r</vt:lpwstr>
  </property>
</Properties>
</file>