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8A2EA" w14:textId="7BD67BC1" w:rsidR="00607CB0" w:rsidRPr="00CB0D5F" w:rsidRDefault="001C7C7B" w:rsidP="00607CB0">
      <w:pPr>
        <w:pStyle w:val="divaddress"/>
        <w:spacing w:line="240" w:lineRule="auto"/>
        <w:ind w:hanging="90"/>
        <w:jc w:val="center"/>
        <w:rPr>
          <w:rStyle w:val="span"/>
          <w:rFonts w:asciiTheme="minorHAnsi" w:eastAsia="Georgia" w:hAnsiTheme="minorHAnsi" w:cstheme="minorHAnsi"/>
          <w:b/>
          <w:bCs/>
          <w:sz w:val="32"/>
          <w:szCs w:val="20"/>
        </w:rPr>
      </w:pPr>
      <w:bookmarkStart w:id="0" w:name="_Hlk205103002"/>
      <w:r>
        <w:rPr>
          <w:rFonts w:asciiTheme="minorHAnsi" w:eastAsia="Georgia" w:hAnsiTheme="minorHAnsi" w:cstheme="minorHAnsi"/>
          <w:b/>
          <w:bCs/>
          <w:noProof/>
          <w:sz w:val="32"/>
          <w:szCs w:val="20"/>
        </w:rPr>
        <mc:AlternateContent>
          <mc:Choice Requires="wps">
            <w:drawing>
              <wp:anchor distT="0" distB="0" distL="114300" distR="114300" simplePos="0" relativeHeight="251659264" behindDoc="0" locked="0" layoutInCell="1" allowOverlap="1" wp14:anchorId="6E569744" wp14:editId="00BFF9FB">
                <wp:simplePos x="0" y="0"/>
                <wp:positionH relativeFrom="margin">
                  <wp:align>right</wp:align>
                </wp:positionH>
                <wp:positionV relativeFrom="paragraph">
                  <wp:posOffset>120650</wp:posOffset>
                </wp:positionV>
                <wp:extent cx="2197100" cy="901700"/>
                <wp:effectExtent l="0" t="0" r="12700" b="12700"/>
                <wp:wrapNone/>
                <wp:docPr id="1" name="Text Box 1"/>
                <wp:cNvGraphicFramePr/>
                <a:graphic xmlns:a="http://schemas.openxmlformats.org/drawingml/2006/main">
                  <a:graphicData uri="http://schemas.microsoft.com/office/word/2010/wordprocessingShape">
                    <wps:wsp>
                      <wps:cNvSpPr txBox="1"/>
                      <wps:spPr>
                        <a:xfrm>
                          <a:off x="0" y="0"/>
                          <a:ext cx="2197100" cy="901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643BE5C" w14:textId="77777777" w:rsidR="001C7C7B" w:rsidRDefault="001C7C7B" w:rsidP="001C7C7B">
                            <w:r>
                              <w:rPr>
                                <w:noProof/>
                              </w:rPr>
                              <w:drawing>
                                <wp:inline distT="0" distB="0" distL="0" distR="0" wp14:anchorId="7FEAB446" wp14:editId="6A12CE00">
                                  <wp:extent cx="748030" cy="748030"/>
                                  <wp:effectExtent l="0" t="0" r="0" b="0"/>
                                  <wp:docPr id="1681584723" name="Picture 4"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1681584723" name="Picture 4" descr="A blue and white logo&#10;&#10;Description automatically generated"/>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8030" cy="748030"/>
                                          </a:xfrm>
                                          <a:prstGeom prst="rect">
                                            <a:avLst/>
                                          </a:prstGeom>
                                          <a:noFill/>
                                          <a:ln>
                                            <a:noFill/>
                                          </a:ln>
                                        </pic:spPr>
                                      </pic:pic>
                                    </a:graphicData>
                                  </a:graphic>
                                </wp:inline>
                              </w:drawing>
                            </w:r>
                            <w:r>
                              <w:rPr>
                                <w:noProof/>
                              </w:rPr>
                              <w:drawing>
                                <wp:inline distT="0" distB="0" distL="0" distR="0" wp14:anchorId="6E75B77B" wp14:editId="350CCF96">
                                  <wp:extent cx="525780" cy="729022"/>
                                  <wp:effectExtent l="0" t="0" r="7620" b="0"/>
                                  <wp:docPr id="4" name="Picture 4"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Associate | Databric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643" cy="757950"/>
                                          </a:xfrm>
                                          <a:prstGeom prst="rect">
                                            <a:avLst/>
                                          </a:prstGeom>
                                          <a:noFill/>
                                          <a:ln>
                                            <a:noFill/>
                                          </a:ln>
                                        </pic:spPr>
                                      </pic:pic>
                                    </a:graphicData>
                                  </a:graphic>
                                </wp:inline>
                              </w:drawing>
                            </w:r>
                            <w:r>
                              <w:rPr>
                                <w:noProof/>
                              </w:rPr>
                              <w:drawing>
                                <wp:inline distT="0" distB="0" distL="0" distR="0" wp14:anchorId="47848888" wp14:editId="4276977B">
                                  <wp:extent cx="716280" cy="716280"/>
                                  <wp:effectExtent l="0" t="0" r="7620" b="7620"/>
                                  <wp:docPr id="2" name="Picture 2" descr="Everything about DP-700 Exam: Microsoft Fabric Data Engineering  Certificatio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erything about DP-700 Exam: Microsoft Fabric Data Engineering  Certification 20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6280" cy="716280"/>
                                          </a:xfrm>
                                          <a:prstGeom prst="rect">
                                            <a:avLst/>
                                          </a:prstGeom>
                                          <a:noFill/>
                                          <a:ln>
                                            <a:noFill/>
                                          </a:ln>
                                        </pic:spPr>
                                      </pic:pic>
                                    </a:graphicData>
                                  </a:graphic>
                                </wp:inline>
                              </w:drawing>
                            </w:r>
                          </w:p>
                          <w:p w14:paraId="43CBFEFF" w14:textId="77777777" w:rsidR="001C7C7B" w:rsidRDefault="001C7C7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569744" id="_x0000_t202" coordsize="21600,21600" o:spt="202" path="m,l,21600r21600,l21600,xe">
                <v:stroke joinstyle="miter"/>
                <v:path gradientshapeok="t" o:connecttype="rect"/>
              </v:shapetype>
              <v:shape id="Text Box 1" o:spid="_x0000_s1026" type="#_x0000_t202" style="position:absolute;left:0;text-align:left;margin-left:121.8pt;margin-top:9.5pt;width:173pt;height:71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" fillcolor="white [3201]" strokecolor="white [3212]" strokeweight=".5pt">
                <v:textbox>
                  <w:txbxContent>
                    <w:p w14:paraId="5643BE5C" w14:textId="77777777" w:rsidR="001C7C7B" w:rsidRDefault="001C7C7B" w:rsidP="001C7C7B">
                      <w:r>
                        <w:rPr>
                          <w:noProof/>
                        </w:rPr>
                        <w:drawing>
                          <wp:inline distT="0" distB="0" distL="0" distR="0" wp14:anchorId="7FEAB446" wp14:editId="6A12CE00">
                            <wp:extent cx="748030" cy="748030"/>
                            <wp:effectExtent l="0" t="0" r="0" b="0"/>
                            <wp:docPr id="1681584723" name="Picture 4"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1681584723" name="Picture 4" descr="A blue and white logo&#10;&#10;Description automatically generated"/>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8030" cy="748030"/>
                                    </a:xfrm>
                                    <a:prstGeom prst="rect">
                                      <a:avLst/>
                                    </a:prstGeom>
                                    <a:noFill/>
                                    <a:ln>
                                      <a:noFill/>
                                    </a:ln>
                                  </pic:spPr>
                                </pic:pic>
                              </a:graphicData>
                            </a:graphic>
                          </wp:inline>
                        </w:drawing>
                      </w:r>
                      <w:r>
                        <w:rPr>
                          <w:noProof/>
                        </w:rPr>
                        <w:drawing>
                          <wp:inline distT="0" distB="0" distL="0" distR="0" wp14:anchorId="6E75B77B" wp14:editId="350CCF96">
                            <wp:extent cx="525780" cy="729022"/>
                            <wp:effectExtent l="0" t="0" r="7620" b="0"/>
                            <wp:docPr id="4" name="Picture 4"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Associate | Databric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643" cy="757950"/>
                                    </a:xfrm>
                                    <a:prstGeom prst="rect">
                                      <a:avLst/>
                                    </a:prstGeom>
                                    <a:noFill/>
                                    <a:ln>
                                      <a:noFill/>
                                    </a:ln>
                                  </pic:spPr>
                                </pic:pic>
                              </a:graphicData>
                            </a:graphic>
                          </wp:inline>
                        </w:drawing>
                      </w:r>
                      <w:r>
                        <w:rPr>
                          <w:noProof/>
                        </w:rPr>
                        <w:drawing>
                          <wp:inline distT="0" distB="0" distL="0" distR="0" wp14:anchorId="47848888" wp14:editId="4276977B">
                            <wp:extent cx="716280" cy="716280"/>
                            <wp:effectExtent l="0" t="0" r="7620" b="7620"/>
                            <wp:docPr id="2" name="Picture 2" descr="Everything about DP-700 Exam: Microsoft Fabric Data Engineering  Certificatio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erything about DP-700 Exam: Microsoft Fabric Data Engineering  Certification 20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6280" cy="716280"/>
                                    </a:xfrm>
                                    <a:prstGeom prst="rect">
                                      <a:avLst/>
                                    </a:prstGeom>
                                    <a:noFill/>
                                    <a:ln>
                                      <a:noFill/>
                                    </a:ln>
                                  </pic:spPr>
                                </pic:pic>
                              </a:graphicData>
                            </a:graphic>
                          </wp:inline>
                        </w:drawing>
                      </w:r>
                    </w:p>
                    <w:p w14:paraId="43CBFEFF" w14:textId="77777777" w:rsidR="001C7C7B" w:rsidRDefault="001C7C7B"/>
                  </w:txbxContent>
                </v:textbox>
                <w10:wrap anchorx="margin"/>
              </v:shape>
            </w:pict>
          </mc:Fallback>
        </mc:AlternateContent>
      </w:r>
      <w:r w:rsidR="002817E7" w:rsidRPr="00CB0D5F">
        <w:rPr>
          <w:rStyle w:val="span"/>
          <w:rFonts w:asciiTheme="minorHAnsi" w:eastAsia="Georgia" w:hAnsiTheme="minorHAnsi" w:cstheme="minorHAnsi"/>
          <w:b/>
          <w:bCs/>
          <w:sz w:val="32"/>
          <w:szCs w:val="20"/>
        </w:rPr>
        <w:t>Shiva Teja Merugu</w:t>
      </w:r>
    </w:p>
    <w:p w14:paraId="0A2EC79F" w14:textId="77777777" w:rsidR="00607CB0" w:rsidRPr="00CB0D5F" w:rsidRDefault="00607CB0" w:rsidP="00607CB0">
      <w:pPr>
        <w:pStyle w:val="divaddress"/>
        <w:spacing w:line="240" w:lineRule="auto"/>
        <w:ind w:hanging="90"/>
        <w:jc w:val="center"/>
        <w:rPr>
          <w:rStyle w:val="span"/>
          <w:rFonts w:asciiTheme="minorHAnsi" w:eastAsia="Georgia" w:hAnsiTheme="minorHAnsi" w:cstheme="minorHAnsi"/>
          <w:b/>
          <w:bCs/>
          <w:sz w:val="32"/>
          <w:szCs w:val="20"/>
        </w:rPr>
      </w:pPr>
      <w:r w:rsidRPr="00CB0D5F">
        <w:rPr>
          <w:rStyle w:val="span"/>
          <w:rFonts w:asciiTheme="minorHAnsi" w:eastAsia="Georgia" w:hAnsiTheme="minorHAnsi" w:cstheme="minorHAnsi"/>
          <w:b/>
          <w:bCs/>
          <w:sz w:val="32"/>
          <w:szCs w:val="20"/>
        </w:rPr>
        <w:t>Azure Data Engineer</w:t>
      </w:r>
    </w:p>
    <w:p w14:paraId="3FACE5B8" w14:textId="2A313986" w:rsidR="00607CB0" w:rsidRPr="00F13254" w:rsidRDefault="00607CB0" w:rsidP="00607CB0">
      <w:pPr>
        <w:pStyle w:val="divaddress"/>
        <w:spacing w:line="240" w:lineRule="auto"/>
        <w:ind w:hanging="90"/>
        <w:jc w:val="left"/>
        <w:rPr>
          <w:rStyle w:val="span"/>
          <w:rFonts w:asciiTheme="minorHAnsi" w:eastAsia="Georgia" w:hAnsiTheme="minorHAnsi" w:cstheme="minorHAnsi"/>
          <w:szCs w:val="20"/>
        </w:rPr>
      </w:pPr>
      <w:r w:rsidRPr="00CB0D5F">
        <w:rPr>
          <w:rStyle w:val="span"/>
          <w:rFonts w:asciiTheme="minorHAnsi" w:eastAsia="Georgia" w:hAnsiTheme="minorHAnsi" w:cstheme="minorHAnsi"/>
          <w:b/>
          <w:bCs/>
          <w:szCs w:val="20"/>
        </w:rPr>
        <w:t>Mobile:</w:t>
      </w:r>
      <w:r w:rsidR="00652394" w:rsidRPr="00CB0D5F">
        <w:rPr>
          <w:rStyle w:val="span"/>
          <w:rFonts w:asciiTheme="minorHAnsi" w:eastAsia="Georgia" w:hAnsiTheme="minorHAnsi" w:cstheme="minorHAnsi"/>
          <w:b/>
          <w:bCs/>
          <w:szCs w:val="20"/>
        </w:rPr>
        <w:t xml:space="preserve"> </w:t>
      </w:r>
      <w:r w:rsidR="00F13254" w:rsidRPr="00F13254">
        <w:rPr>
          <w:rStyle w:val="span"/>
          <w:rFonts w:asciiTheme="minorHAnsi" w:eastAsia="Georgia" w:hAnsiTheme="minorHAnsi" w:cstheme="minorHAnsi"/>
          <w:szCs w:val="20"/>
        </w:rPr>
        <w:t>+1(469) 720-0812</w:t>
      </w:r>
    </w:p>
    <w:p w14:paraId="66F59E35" w14:textId="627C268D" w:rsidR="00607CB0" w:rsidRPr="00CB0D5F" w:rsidRDefault="00607CB0" w:rsidP="00607CB0">
      <w:pPr>
        <w:pStyle w:val="divaddress"/>
        <w:spacing w:line="240" w:lineRule="auto"/>
        <w:ind w:hanging="90"/>
        <w:jc w:val="left"/>
        <w:rPr>
          <w:rFonts w:asciiTheme="minorHAnsi" w:eastAsia="Georgia" w:hAnsiTheme="minorHAnsi" w:cstheme="minorHAnsi"/>
          <w:sz w:val="24"/>
          <w:szCs w:val="20"/>
        </w:rPr>
      </w:pPr>
      <w:r w:rsidRPr="00CB0D5F">
        <w:rPr>
          <w:rStyle w:val="span"/>
          <w:rFonts w:asciiTheme="minorHAnsi" w:eastAsia="Georgia" w:hAnsiTheme="minorHAnsi" w:cstheme="minorHAnsi"/>
          <w:b/>
          <w:bCs/>
          <w:szCs w:val="20"/>
        </w:rPr>
        <w:t>Email:</w:t>
      </w:r>
      <w:r w:rsidRPr="00CB0D5F">
        <w:rPr>
          <w:rFonts w:asciiTheme="minorHAnsi" w:eastAsia="Georgia" w:hAnsiTheme="minorHAnsi" w:cstheme="minorHAnsi"/>
          <w:sz w:val="24"/>
          <w:szCs w:val="20"/>
        </w:rPr>
        <w:t xml:space="preserve"> </w:t>
      </w:r>
      <w:r w:rsidR="00652394" w:rsidRPr="00CB0D5F">
        <w:rPr>
          <w:rFonts w:asciiTheme="minorHAnsi" w:eastAsia="Georgia" w:hAnsiTheme="minorHAnsi" w:cstheme="minorHAnsi"/>
          <w:sz w:val="24"/>
          <w:szCs w:val="20"/>
        </w:rPr>
        <w:t>shiva</w:t>
      </w:r>
      <w:r w:rsidR="00F13254">
        <w:rPr>
          <w:rFonts w:asciiTheme="minorHAnsi" w:eastAsia="Georgia" w:hAnsiTheme="minorHAnsi" w:cstheme="minorHAnsi"/>
          <w:sz w:val="24"/>
          <w:szCs w:val="20"/>
        </w:rPr>
        <w:t>teja</w:t>
      </w:r>
      <w:r w:rsidR="00652394" w:rsidRPr="00CB0D5F">
        <w:rPr>
          <w:rFonts w:asciiTheme="minorHAnsi" w:eastAsia="Georgia" w:hAnsiTheme="minorHAnsi" w:cstheme="minorHAnsi"/>
          <w:sz w:val="24"/>
          <w:szCs w:val="20"/>
        </w:rPr>
        <w:t>merugu</w:t>
      </w:r>
      <w:r w:rsidR="00F13254">
        <w:rPr>
          <w:rFonts w:asciiTheme="minorHAnsi" w:eastAsia="Georgia" w:hAnsiTheme="minorHAnsi" w:cstheme="minorHAnsi"/>
          <w:sz w:val="24"/>
          <w:szCs w:val="20"/>
        </w:rPr>
        <w:t>3</w:t>
      </w:r>
      <w:r w:rsidR="00652394" w:rsidRPr="00CB0D5F">
        <w:rPr>
          <w:rFonts w:asciiTheme="minorHAnsi" w:eastAsia="Georgia" w:hAnsiTheme="minorHAnsi" w:cstheme="minorHAnsi"/>
          <w:sz w:val="24"/>
          <w:szCs w:val="20"/>
        </w:rPr>
        <w:t>@gmail.com</w:t>
      </w:r>
    </w:p>
    <w:p w14:paraId="77C33356" w14:textId="3C80AB5F" w:rsidR="00FC2C64" w:rsidRPr="00CB0D5F" w:rsidRDefault="00607CB0" w:rsidP="00652394">
      <w:pPr>
        <w:pStyle w:val="divaddress"/>
        <w:tabs>
          <w:tab w:val="left" w:pos="3606"/>
        </w:tabs>
        <w:spacing w:line="240" w:lineRule="auto"/>
        <w:ind w:hanging="90"/>
        <w:jc w:val="left"/>
        <w:rPr>
          <w:rStyle w:val="span"/>
          <w:rFonts w:asciiTheme="minorHAnsi" w:eastAsia="Georgia" w:hAnsiTheme="minorHAnsi" w:cstheme="minorHAnsi"/>
          <w:color w:val="000000" w:themeColor="text1"/>
          <w:szCs w:val="20"/>
          <w:u w:val="single"/>
        </w:rPr>
      </w:pPr>
      <w:r w:rsidRPr="00CB0D5F">
        <w:rPr>
          <w:rStyle w:val="span"/>
          <w:rFonts w:asciiTheme="minorHAnsi" w:eastAsia="Georgia" w:hAnsiTheme="minorHAnsi" w:cstheme="minorHAnsi"/>
          <w:b/>
          <w:bCs/>
          <w:szCs w:val="20"/>
        </w:rPr>
        <w:t>LinkedIn:</w:t>
      </w:r>
      <w:r w:rsidR="00652394" w:rsidRPr="00CB0D5F">
        <w:rPr>
          <w:rStyle w:val="span"/>
          <w:rFonts w:asciiTheme="minorHAnsi" w:eastAsia="Georgia" w:hAnsiTheme="minorHAnsi" w:cstheme="minorHAnsi"/>
          <w:b/>
          <w:bCs/>
          <w:szCs w:val="20"/>
        </w:rPr>
        <w:t xml:space="preserve"> </w:t>
      </w:r>
      <w:r w:rsidR="00605A2A" w:rsidRPr="00CB0D5F">
        <w:rPr>
          <w:rStyle w:val="span"/>
          <w:rFonts w:asciiTheme="minorHAnsi" w:eastAsia="Georgia" w:hAnsiTheme="minorHAnsi" w:cstheme="minorHAnsi"/>
          <w:color w:val="000000" w:themeColor="text1"/>
          <w:szCs w:val="20"/>
          <w:u w:val="single"/>
        </w:rPr>
        <w:t>https://www.linkedin.com/in/merugu-shiva/</w:t>
      </w:r>
    </w:p>
    <w:p w14:paraId="16957383" w14:textId="77777777" w:rsidR="00607CB0" w:rsidRPr="00CB0D5F" w:rsidRDefault="00607CB0" w:rsidP="00607CB0">
      <w:pPr>
        <w:pStyle w:val="divaddress"/>
        <w:spacing w:line="240" w:lineRule="auto"/>
        <w:ind w:hanging="90"/>
        <w:jc w:val="left"/>
        <w:rPr>
          <w:rFonts w:asciiTheme="minorHAnsi" w:eastAsia="Georgia" w:hAnsiTheme="minorHAnsi" w:cstheme="minorHAnsi"/>
          <w:sz w:val="24"/>
          <w:szCs w:val="20"/>
        </w:rPr>
      </w:pPr>
      <w:r w:rsidRPr="00CB0D5F">
        <w:rPr>
          <w:rStyle w:val="documentsocial-linknth-last-child1sprtr"/>
          <w:rFonts w:asciiTheme="minorHAnsi" w:eastAsia="Georgia" w:hAnsiTheme="minorHAnsi" w:cstheme="minorHAnsi"/>
          <w:sz w:val="24"/>
          <w:szCs w:val="20"/>
        </w:rPr>
        <w:t> </w:t>
      </w:r>
      <w:r w:rsidRPr="00CB0D5F">
        <w:rPr>
          <w:rStyle w:val="documentsocial-linknth-last-child1sprtr"/>
          <w:rFonts w:asciiTheme="minorHAnsi" w:eastAsia="Georgia" w:hAnsiTheme="minorHAnsi" w:cstheme="minorHAnsi"/>
          <w:sz w:val="24"/>
          <w:szCs w:val="20"/>
        </w:rPr>
        <w:noBreakHyphen/>
      </w:r>
    </w:p>
    <w:p w14:paraId="7E7D396F" w14:textId="1598685C" w:rsidR="00607CB0" w:rsidRPr="00CB0D5F" w:rsidRDefault="00D766FF" w:rsidP="00CB0D5F">
      <w:pPr>
        <w:pStyle w:val="Heading1"/>
      </w:pPr>
      <w:r>
        <w:t xml:space="preserve">PROFESSIONAL </w:t>
      </w:r>
      <w:r w:rsidR="00607CB0" w:rsidRPr="00CB0D5F">
        <w:t>SUMMARY</w:t>
      </w:r>
    </w:p>
    <w:p w14:paraId="25115727" w14:textId="55DEDC95" w:rsidR="00607CB0" w:rsidRPr="0014114A" w:rsidRDefault="00607CB0" w:rsidP="00607CB0">
      <w:pPr>
        <w:pStyle w:val="ulli"/>
        <w:numPr>
          <w:ilvl w:val="0"/>
          <w:numId w:val="1"/>
        </w:numPr>
        <w:pBdr>
          <w:left w:val="none" w:sz="0" w:space="0" w:color="auto"/>
        </w:pBd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1</w:t>
      </w:r>
      <w:r w:rsidR="00CB7481">
        <w:rPr>
          <w:rFonts w:asciiTheme="minorHAnsi" w:eastAsia="Georgia" w:hAnsiTheme="minorHAnsi" w:cstheme="minorHAnsi"/>
          <w:sz w:val="20"/>
          <w:szCs w:val="20"/>
        </w:rPr>
        <w:t>2</w:t>
      </w:r>
      <w:r w:rsidRPr="0014114A">
        <w:rPr>
          <w:rFonts w:asciiTheme="minorHAnsi" w:eastAsia="Georgia" w:hAnsiTheme="minorHAnsi" w:cstheme="minorHAnsi"/>
          <w:sz w:val="20"/>
          <w:szCs w:val="20"/>
        </w:rPr>
        <w:t xml:space="preserve">+ years of experience architecting and implementing complex data solutions, including </w:t>
      </w:r>
      <w:r w:rsidRPr="0014114A">
        <w:rPr>
          <w:rFonts w:asciiTheme="minorHAnsi" w:eastAsia="Georgia" w:hAnsiTheme="minorHAnsi" w:cstheme="minorHAnsi"/>
          <w:bCs/>
          <w:sz w:val="20"/>
          <w:szCs w:val="20"/>
        </w:rPr>
        <w:t>cloud, data warehousing, ETL/ELT pipelines,</w:t>
      </w:r>
      <w:r w:rsidRPr="0014114A">
        <w:rPr>
          <w:rFonts w:asciiTheme="minorHAnsi" w:eastAsia="Georgia" w:hAnsiTheme="minorHAnsi" w:cstheme="minorHAnsi"/>
          <w:sz w:val="20"/>
          <w:szCs w:val="20"/>
        </w:rPr>
        <w:t xml:space="preserve"> and </w:t>
      </w:r>
      <w:r w:rsidRPr="0014114A">
        <w:rPr>
          <w:rFonts w:asciiTheme="minorHAnsi" w:eastAsia="Georgia" w:hAnsiTheme="minorHAnsi" w:cstheme="minorHAnsi"/>
          <w:bCs/>
          <w:sz w:val="20"/>
          <w:szCs w:val="20"/>
        </w:rPr>
        <w:t>real-time data processing</w:t>
      </w:r>
      <w:r w:rsidRPr="0014114A">
        <w:rPr>
          <w:rFonts w:asciiTheme="minorHAnsi" w:eastAsia="Georgia" w:hAnsiTheme="minorHAnsi" w:cstheme="minorHAnsi"/>
          <w:sz w:val="20"/>
          <w:szCs w:val="20"/>
        </w:rPr>
        <w:t xml:space="preserve">, utilizing advanced techniques like </w:t>
      </w:r>
      <w:r w:rsidRPr="0014114A">
        <w:rPr>
          <w:rFonts w:asciiTheme="minorHAnsi" w:eastAsia="Georgia" w:hAnsiTheme="minorHAnsi" w:cstheme="minorHAnsi"/>
          <w:bCs/>
          <w:sz w:val="20"/>
          <w:szCs w:val="20"/>
        </w:rPr>
        <w:t>data governance, security, and automation.</w:t>
      </w:r>
    </w:p>
    <w:p w14:paraId="25494883" w14:textId="0ED0C9CD" w:rsidR="00607CB0" w:rsidRPr="0014114A"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Designed and deployed highly scalable </w:t>
      </w:r>
      <w:r w:rsidRPr="0014114A">
        <w:rPr>
          <w:rFonts w:asciiTheme="minorHAnsi" w:eastAsia="Georgia" w:hAnsiTheme="minorHAnsi" w:cstheme="minorHAnsi"/>
          <w:bCs/>
          <w:sz w:val="20"/>
          <w:szCs w:val="20"/>
        </w:rPr>
        <w:t>Change Data Capture (CDC)</w:t>
      </w:r>
      <w:r w:rsidRPr="0014114A">
        <w:rPr>
          <w:rFonts w:asciiTheme="minorHAnsi" w:eastAsia="Georgia" w:hAnsiTheme="minorHAnsi" w:cstheme="minorHAnsi"/>
          <w:sz w:val="20"/>
          <w:szCs w:val="20"/>
        </w:rPr>
        <w:t xml:space="preserve"> Azure data pipelines using </w:t>
      </w:r>
      <w:r w:rsidRPr="0014114A">
        <w:rPr>
          <w:rFonts w:asciiTheme="minorHAnsi" w:eastAsia="Georgia" w:hAnsiTheme="minorHAnsi" w:cstheme="minorHAnsi"/>
          <w:bCs/>
          <w:sz w:val="20"/>
          <w:szCs w:val="20"/>
        </w:rPr>
        <w:t xml:space="preserve">Azure Data </w:t>
      </w:r>
      <w:r w:rsidR="00875A08" w:rsidRPr="0014114A">
        <w:rPr>
          <w:rFonts w:asciiTheme="minorHAnsi" w:eastAsia="Georgia" w:hAnsiTheme="minorHAnsi" w:cstheme="minorHAnsi"/>
          <w:bCs/>
          <w:sz w:val="20"/>
          <w:szCs w:val="20"/>
        </w:rPr>
        <w:t>Factory (ADF)</w:t>
      </w:r>
      <w:r w:rsidRPr="0014114A">
        <w:rPr>
          <w:rFonts w:asciiTheme="minorHAnsi" w:eastAsia="Georgia" w:hAnsiTheme="minorHAnsi" w:cstheme="minorHAnsi"/>
          <w:bCs/>
          <w:sz w:val="20"/>
          <w:szCs w:val="20"/>
        </w:rPr>
        <w:t xml:space="preserve">, Azure Databricks, </w:t>
      </w:r>
      <w:r w:rsidR="008A14FA" w:rsidRPr="0014114A">
        <w:rPr>
          <w:rStyle w:val="span"/>
          <w:rFonts w:asciiTheme="minorHAnsi" w:eastAsia="Georgia" w:hAnsiTheme="minorHAnsi" w:cstheme="minorHAnsi"/>
          <w:sz w:val="20"/>
          <w:szCs w:val="20"/>
        </w:rPr>
        <w:t>Azure Purview,</w:t>
      </w:r>
      <w:r w:rsidR="00872C58" w:rsidRPr="0014114A">
        <w:rPr>
          <w:rStyle w:val="span"/>
          <w:rFonts w:asciiTheme="minorHAnsi" w:eastAsia="Georgia" w:hAnsiTheme="minorHAnsi" w:cstheme="minorHAnsi"/>
          <w:sz w:val="20"/>
          <w:szCs w:val="20"/>
        </w:rPr>
        <w:t xml:space="preserve"> Azure Fabric,</w:t>
      </w:r>
      <w:r w:rsidR="008A14FA" w:rsidRPr="0014114A">
        <w:rPr>
          <w:rFonts w:asciiTheme="minorHAnsi" w:eastAsia="Georgia" w:hAnsiTheme="minorHAnsi" w:cstheme="minorHAnsi"/>
          <w:bCs/>
          <w:sz w:val="20"/>
          <w:szCs w:val="20"/>
        </w:rPr>
        <w:t xml:space="preserve"> </w:t>
      </w:r>
      <w:r w:rsidRPr="0014114A">
        <w:rPr>
          <w:rFonts w:asciiTheme="minorHAnsi" w:eastAsia="Georgia" w:hAnsiTheme="minorHAnsi" w:cstheme="minorHAnsi"/>
          <w:bCs/>
          <w:sz w:val="20"/>
          <w:szCs w:val="20"/>
        </w:rPr>
        <w:t>Azure Synapse Analytics</w:t>
      </w:r>
      <w:r w:rsidRPr="0014114A">
        <w:rPr>
          <w:rFonts w:asciiTheme="minorHAnsi" w:eastAsia="Georgia" w:hAnsiTheme="minorHAnsi" w:cstheme="minorHAnsi"/>
          <w:sz w:val="20"/>
          <w:szCs w:val="20"/>
        </w:rPr>
        <w:t xml:space="preserve"> for seamless data flow across diverse sources and destinations enabling improved consistency.</w:t>
      </w:r>
    </w:p>
    <w:p w14:paraId="076F9F29" w14:textId="08399A87" w:rsidR="00607CB0" w:rsidRPr="0014114A"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Designed a secure and versatile data solution on </w:t>
      </w:r>
      <w:r w:rsidRPr="0014114A">
        <w:rPr>
          <w:rFonts w:asciiTheme="minorHAnsi" w:eastAsia="Georgia" w:hAnsiTheme="minorHAnsi" w:cstheme="minorHAnsi"/>
          <w:bCs/>
          <w:sz w:val="20"/>
          <w:szCs w:val="20"/>
        </w:rPr>
        <w:t>Azure</w:t>
      </w:r>
      <w:r w:rsidRPr="0014114A">
        <w:rPr>
          <w:rFonts w:asciiTheme="minorHAnsi" w:eastAsia="Georgia" w:hAnsiTheme="minorHAnsi" w:cstheme="minorHAnsi"/>
          <w:sz w:val="20"/>
          <w:szCs w:val="20"/>
        </w:rPr>
        <w:t xml:space="preserve"> for various needs, utilizing </w:t>
      </w:r>
      <w:r w:rsidRPr="0014114A">
        <w:rPr>
          <w:rFonts w:asciiTheme="minorHAnsi" w:eastAsia="Georgia" w:hAnsiTheme="minorHAnsi" w:cstheme="minorHAnsi"/>
          <w:bCs/>
          <w:sz w:val="20"/>
          <w:szCs w:val="20"/>
        </w:rPr>
        <w:t>Azure</w:t>
      </w:r>
      <w:r w:rsidRPr="0014114A">
        <w:rPr>
          <w:rFonts w:asciiTheme="minorHAnsi" w:eastAsia="Georgia" w:hAnsiTheme="minorHAnsi" w:cstheme="minorHAnsi"/>
          <w:sz w:val="20"/>
          <w:szCs w:val="20"/>
        </w:rPr>
        <w:t xml:space="preserve"> </w:t>
      </w:r>
      <w:r w:rsidRPr="0014114A">
        <w:rPr>
          <w:rFonts w:asciiTheme="minorHAnsi" w:eastAsia="Georgia" w:hAnsiTheme="minorHAnsi" w:cstheme="minorHAnsi"/>
          <w:bCs/>
          <w:sz w:val="20"/>
          <w:szCs w:val="20"/>
        </w:rPr>
        <w:t>Blob Storage</w:t>
      </w:r>
      <w:r w:rsidRPr="0014114A">
        <w:rPr>
          <w:rFonts w:asciiTheme="minorHAnsi" w:eastAsia="Georgia" w:hAnsiTheme="minorHAnsi" w:cstheme="minorHAnsi"/>
          <w:sz w:val="20"/>
          <w:szCs w:val="20"/>
        </w:rPr>
        <w:t xml:space="preserve"> for general storage,</w:t>
      </w:r>
      <w:r w:rsidR="005937B1" w:rsidRPr="0014114A">
        <w:rPr>
          <w:rFonts w:asciiTheme="minorHAnsi" w:eastAsia="Georgia" w:hAnsiTheme="minorHAnsi" w:cstheme="minorHAnsi"/>
          <w:sz w:val="20"/>
          <w:szCs w:val="20"/>
        </w:rPr>
        <w:t xml:space="preserve"> </w:t>
      </w:r>
      <w:r w:rsidR="005937B1" w:rsidRPr="0014114A">
        <w:rPr>
          <w:rFonts w:asciiTheme="minorHAnsi" w:eastAsia="Georgia" w:hAnsiTheme="minorHAnsi" w:cstheme="minorHAnsi"/>
          <w:bCs/>
          <w:sz w:val="20"/>
          <w:szCs w:val="20"/>
        </w:rPr>
        <w:t xml:space="preserve">Azure Data Factory (ADF), </w:t>
      </w:r>
      <w:r w:rsidRPr="0014114A">
        <w:rPr>
          <w:rFonts w:asciiTheme="minorHAnsi" w:eastAsia="Georgia" w:hAnsiTheme="minorHAnsi" w:cstheme="minorHAnsi"/>
          <w:sz w:val="20"/>
          <w:szCs w:val="20"/>
        </w:rPr>
        <w:t xml:space="preserve"> </w:t>
      </w:r>
      <w:r w:rsidRPr="0014114A">
        <w:rPr>
          <w:rFonts w:asciiTheme="minorHAnsi" w:eastAsia="Georgia" w:hAnsiTheme="minorHAnsi" w:cstheme="minorHAnsi"/>
          <w:bCs/>
          <w:sz w:val="20"/>
          <w:szCs w:val="20"/>
        </w:rPr>
        <w:t>Azure</w:t>
      </w:r>
      <w:r w:rsidRPr="0014114A">
        <w:rPr>
          <w:rFonts w:asciiTheme="minorHAnsi" w:eastAsia="Georgia" w:hAnsiTheme="minorHAnsi" w:cstheme="minorHAnsi"/>
          <w:sz w:val="20"/>
          <w:szCs w:val="20"/>
        </w:rPr>
        <w:t xml:space="preserve"> </w:t>
      </w:r>
      <w:r w:rsidRPr="0014114A">
        <w:rPr>
          <w:rFonts w:asciiTheme="minorHAnsi" w:eastAsia="Georgia" w:hAnsiTheme="minorHAnsi" w:cstheme="minorHAnsi"/>
          <w:bCs/>
          <w:sz w:val="20"/>
          <w:szCs w:val="20"/>
        </w:rPr>
        <w:t>Data Lake Gen2</w:t>
      </w:r>
      <w:r w:rsidRPr="0014114A">
        <w:rPr>
          <w:rFonts w:asciiTheme="minorHAnsi" w:eastAsia="Georgia" w:hAnsiTheme="minorHAnsi" w:cstheme="minorHAnsi"/>
          <w:sz w:val="20"/>
          <w:szCs w:val="20"/>
        </w:rPr>
        <w:t xml:space="preserve"> </w:t>
      </w:r>
      <w:r w:rsidR="008A14FA" w:rsidRPr="0014114A">
        <w:rPr>
          <w:rFonts w:asciiTheme="minorHAnsi" w:eastAsia="Georgia" w:hAnsiTheme="minorHAnsi" w:cstheme="minorHAnsi"/>
          <w:sz w:val="20"/>
          <w:szCs w:val="20"/>
        </w:rPr>
        <w:t xml:space="preserve">and </w:t>
      </w:r>
      <w:r w:rsidR="008A14FA" w:rsidRPr="0014114A">
        <w:rPr>
          <w:rFonts w:asciiTheme="minorHAnsi" w:eastAsia="Georgia" w:hAnsiTheme="minorHAnsi" w:cstheme="minorHAnsi"/>
          <w:bCs/>
          <w:sz w:val="20"/>
          <w:szCs w:val="20"/>
        </w:rPr>
        <w:t>Azure Databricks</w:t>
      </w:r>
      <w:r w:rsidR="001F5FC1" w:rsidRPr="0014114A">
        <w:rPr>
          <w:rFonts w:asciiTheme="minorHAnsi" w:eastAsia="Georgia" w:hAnsiTheme="minorHAnsi" w:cstheme="minorHAnsi"/>
          <w:bCs/>
          <w:sz w:val="20"/>
          <w:szCs w:val="20"/>
        </w:rPr>
        <w:t xml:space="preserve"> and Delta live tables(DLT)</w:t>
      </w:r>
      <w:r w:rsidR="008A14FA" w:rsidRPr="0014114A">
        <w:rPr>
          <w:rFonts w:asciiTheme="minorHAnsi" w:eastAsia="Georgia" w:hAnsiTheme="minorHAnsi" w:cstheme="minorHAnsi"/>
          <w:sz w:val="20"/>
          <w:szCs w:val="20"/>
        </w:rPr>
        <w:t xml:space="preserve"> </w:t>
      </w:r>
      <w:r w:rsidRPr="0014114A">
        <w:rPr>
          <w:rFonts w:asciiTheme="minorHAnsi" w:eastAsia="Georgia" w:hAnsiTheme="minorHAnsi" w:cstheme="minorHAnsi"/>
          <w:sz w:val="20"/>
          <w:szCs w:val="20"/>
        </w:rPr>
        <w:t xml:space="preserve">for analytics, Azure </w:t>
      </w:r>
      <w:r w:rsidRPr="0014114A">
        <w:rPr>
          <w:rFonts w:asciiTheme="minorHAnsi" w:eastAsia="Georgia" w:hAnsiTheme="minorHAnsi" w:cstheme="minorHAnsi"/>
          <w:bCs/>
          <w:sz w:val="20"/>
          <w:szCs w:val="20"/>
        </w:rPr>
        <w:t>Event Hubs</w:t>
      </w:r>
      <w:r w:rsidRPr="0014114A">
        <w:rPr>
          <w:rFonts w:asciiTheme="minorHAnsi" w:eastAsia="Georgia" w:hAnsiTheme="minorHAnsi" w:cstheme="minorHAnsi"/>
          <w:sz w:val="20"/>
          <w:szCs w:val="20"/>
        </w:rPr>
        <w:t xml:space="preserve"> for real-time data ingestion, </w:t>
      </w:r>
      <w:r w:rsidRPr="0014114A">
        <w:rPr>
          <w:rFonts w:asciiTheme="minorHAnsi" w:eastAsia="Georgia" w:hAnsiTheme="minorHAnsi" w:cstheme="minorHAnsi"/>
          <w:bCs/>
          <w:sz w:val="20"/>
          <w:szCs w:val="20"/>
        </w:rPr>
        <w:t>Azure</w:t>
      </w:r>
      <w:r w:rsidRPr="0014114A">
        <w:rPr>
          <w:rFonts w:asciiTheme="minorHAnsi" w:eastAsia="Georgia" w:hAnsiTheme="minorHAnsi" w:cstheme="minorHAnsi"/>
          <w:sz w:val="20"/>
          <w:szCs w:val="20"/>
        </w:rPr>
        <w:t xml:space="preserve"> </w:t>
      </w:r>
      <w:r w:rsidRPr="0014114A">
        <w:rPr>
          <w:rFonts w:asciiTheme="minorHAnsi" w:eastAsia="Georgia" w:hAnsiTheme="minorHAnsi" w:cstheme="minorHAnsi"/>
          <w:bCs/>
          <w:sz w:val="20"/>
          <w:szCs w:val="20"/>
        </w:rPr>
        <w:t>Stream Analytics</w:t>
      </w:r>
      <w:r w:rsidRPr="0014114A">
        <w:rPr>
          <w:rFonts w:asciiTheme="minorHAnsi" w:eastAsia="Georgia" w:hAnsiTheme="minorHAnsi" w:cstheme="minorHAnsi"/>
          <w:sz w:val="20"/>
          <w:szCs w:val="20"/>
        </w:rPr>
        <w:t xml:space="preserve"> for processing, </w:t>
      </w:r>
      <w:r w:rsidRPr="0014114A">
        <w:rPr>
          <w:rFonts w:asciiTheme="minorHAnsi" w:eastAsia="Georgia" w:hAnsiTheme="minorHAnsi" w:cstheme="minorHAnsi"/>
          <w:bCs/>
          <w:sz w:val="20"/>
          <w:szCs w:val="20"/>
        </w:rPr>
        <w:t>Azure</w:t>
      </w:r>
      <w:r w:rsidRPr="0014114A">
        <w:rPr>
          <w:rFonts w:asciiTheme="minorHAnsi" w:eastAsia="Georgia" w:hAnsiTheme="minorHAnsi" w:cstheme="minorHAnsi"/>
          <w:sz w:val="20"/>
          <w:szCs w:val="20"/>
        </w:rPr>
        <w:t xml:space="preserve"> </w:t>
      </w:r>
      <w:r w:rsidRPr="0014114A">
        <w:rPr>
          <w:rFonts w:asciiTheme="minorHAnsi" w:eastAsia="Georgia" w:hAnsiTheme="minorHAnsi" w:cstheme="minorHAnsi"/>
          <w:bCs/>
          <w:sz w:val="20"/>
          <w:szCs w:val="20"/>
        </w:rPr>
        <w:t>Logic Apps</w:t>
      </w:r>
      <w:r w:rsidRPr="0014114A">
        <w:rPr>
          <w:rFonts w:asciiTheme="minorHAnsi" w:eastAsia="Georgia" w:hAnsiTheme="minorHAnsi" w:cstheme="minorHAnsi"/>
          <w:sz w:val="20"/>
          <w:szCs w:val="20"/>
        </w:rPr>
        <w:t xml:space="preserve"> for workflow </w:t>
      </w:r>
      <w:r w:rsidR="00674172" w:rsidRPr="0014114A">
        <w:rPr>
          <w:rFonts w:asciiTheme="minorHAnsi" w:eastAsia="Georgia" w:hAnsiTheme="minorHAnsi" w:cstheme="minorHAnsi"/>
          <w:sz w:val="20"/>
          <w:szCs w:val="20"/>
        </w:rPr>
        <w:t>automation, Azure</w:t>
      </w:r>
      <w:r w:rsidR="00872C58" w:rsidRPr="0014114A">
        <w:rPr>
          <w:rFonts w:asciiTheme="minorHAnsi" w:eastAsia="Georgia" w:hAnsiTheme="minorHAnsi" w:cstheme="minorHAnsi"/>
          <w:sz w:val="20"/>
          <w:szCs w:val="20"/>
        </w:rPr>
        <w:t xml:space="preserve"> Fabric for microservices, </w:t>
      </w:r>
      <w:r w:rsidRPr="0014114A">
        <w:rPr>
          <w:rFonts w:asciiTheme="minorHAnsi" w:eastAsia="Georgia" w:hAnsiTheme="minorHAnsi" w:cstheme="minorHAnsi"/>
          <w:sz w:val="20"/>
          <w:szCs w:val="20"/>
        </w:rPr>
        <w:t xml:space="preserve"> </w:t>
      </w:r>
      <w:r w:rsidRPr="0014114A">
        <w:rPr>
          <w:rFonts w:asciiTheme="minorHAnsi" w:eastAsia="Georgia" w:hAnsiTheme="minorHAnsi" w:cstheme="minorHAnsi"/>
          <w:bCs/>
          <w:sz w:val="20"/>
          <w:szCs w:val="20"/>
        </w:rPr>
        <w:t>Azure Functions</w:t>
      </w:r>
      <w:r w:rsidRPr="0014114A">
        <w:rPr>
          <w:rFonts w:asciiTheme="minorHAnsi" w:eastAsia="Georgia" w:hAnsiTheme="minorHAnsi" w:cstheme="minorHAnsi"/>
          <w:sz w:val="20"/>
          <w:szCs w:val="20"/>
        </w:rPr>
        <w:t xml:space="preserve"> for event-driven actions, and </w:t>
      </w:r>
      <w:r w:rsidRPr="0014114A">
        <w:rPr>
          <w:rFonts w:asciiTheme="minorHAnsi" w:eastAsia="Georgia" w:hAnsiTheme="minorHAnsi" w:cstheme="minorHAnsi"/>
          <w:bCs/>
          <w:sz w:val="20"/>
          <w:szCs w:val="20"/>
        </w:rPr>
        <w:t>Azure</w:t>
      </w:r>
      <w:r w:rsidRPr="0014114A">
        <w:rPr>
          <w:rFonts w:asciiTheme="minorHAnsi" w:eastAsia="Georgia" w:hAnsiTheme="minorHAnsi" w:cstheme="minorHAnsi"/>
          <w:sz w:val="20"/>
          <w:szCs w:val="20"/>
        </w:rPr>
        <w:t xml:space="preserve"> </w:t>
      </w:r>
      <w:r w:rsidRPr="0014114A">
        <w:rPr>
          <w:rFonts w:asciiTheme="minorHAnsi" w:eastAsia="Georgia" w:hAnsiTheme="minorHAnsi" w:cstheme="minorHAnsi"/>
          <w:bCs/>
          <w:sz w:val="20"/>
          <w:szCs w:val="20"/>
        </w:rPr>
        <w:t>Key Vault</w:t>
      </w:r>
      <w:r w:rsidRPr="0014114A">
        <w:rPr>
          <w:rFonts w:asciiTheme="minorHAnsi" w:eastAsia="Georgia" w:hAnsiTheme="minorHAnsi" w:cstheme="minorHAnsi"/>
          <w:sz w:val="20"/>
          <w:szCs w:val="20"/>
        </w:rPr>
        <w:t xml:space="preserve"> and </w:t>
      </w:r>
      <w:r w:rsidRPr="0014114A">
        <w:rPr>
          <w:rFonts w:asciiTheme="minorHAnsi" w:eastAsia="Georgia" w:hAnsiTheme="minorHAnsi" w:cstheme="minorHAnsi"/>
          <w:bCs/>
          <w:sz w:val="20"/>
          <w:szCs w:val="20"/>
        </w:rPr>
        <w:t>Power BI</w:t>
      </w:r>
      <w:r w:rsidRPr="0014114A">
        <w:rPr>
          <w:rFonts w:asciiTheme="minorHAnsi" w:eastAsia="Georgia" w:hAnsiTheme="minorHAnsi" w:cstheme="minorHAnsi"/>
          <w:sz w:val="20"/>
          <w:szCs w:val="20"/>
        </w:rPr>
        <w:t>.</w:t>
      </w:r>
    </w:p>
    <w:p w14:paraId="6039AC01" w14:textId="77777777" w:rsidR="00607CB0" w:rsidRPr="0014114A"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Proactively monitored and optimized Synapse Analytics using tools like Monitor, Application Insights, and </w:t>
      </w:r>
      <w:r w:rsidRPr="0014114A">
        <w:rPr>
          <w:rFonts w:asciiTheme="minorHAnsi" w:eastAsia="Georgia" w:hAnsiTheme="minorHAnsi" w:cstheme="minorHAnsi"/>
          <w:bCs/>
          <w:sz w:val="20"/>
          <w:szCs w:val="20"/>
        </w:rPr>
        <w:t>Query Performance Insights</w:t>
      </w:r>
      <w:r w:rsidRPr="0014114A">
        <w:rPr>
          <w:rFonts w:asciiTheme="minorHAnsi" w:eastAsia="Georgia" w:hAnsiTheme="minorHAnsi" w:cstheme="minorHAnsi"/>
          <w:sz w:val="20"/>
          <w:szCs w:val="20"/>
        </w:rPr>
        <w:t>, identifying, and resolving bottlenecks to continuously improve data access speed and reduce query execution time.</w:t>
      </w:r>
    </w:p>
    <w:p w14:paraId="1F88807A" w14:textId="44D10D07" w:rsidR="00607CB0" w:rsidRPr="0014114A"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Efficiently handled large-scale data volumes through distributed processing and optimized resource utilization within Databricks clusters</w:t>
      </w:r>
      <w:r w:rsidR="005E7C9F" w:rsidRPr="0014114A">
        <w:rPr>
          <w:rFonts w:asciiTheme="minorHAnsi" w:eastAsia="Georgia" w:hAnsiTheme="minorHAnsi" w:cstheme="minorHAnsi"/>
          <w:sz w:val="20"/>
          <w:szCs w:val="20"/>
        </w:rPr>
        <w:t xml:space="preserve">, </w:t>
      </w:r>
      <w:r w:rsidR="005E7C9F" w:rsidRPr="0014114A">
        <w:rPr>
          <w:rFonts w:asciiTheme="minorHAnsi" w:hAnsiTheme="minorHAnsi" w:cstheme="minorHAnsi"/>
          <w:sz w:val="20"/>
          <w:szCs w:val="20"/>
        </w:rPr>
        <w:t>implementing data integration solutions with Azure Logic Apps, Azure Data Factory (ADF), and Azure DevOps, leveraging Pyspark for transformations.</w:t>
      </w:r>
    </w:p>
    <w:p w14:paraId="52B58131" w14:textId="77777777" w:rsidR="00607CB0" w:rsidRPr="0014114A"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Extensively worked on </w:t>
      </w:r>
      <w:r w:rsidRPr="0014114A">
        <w:rPr>
          <w:rFonts w:asciiTheme="minorHAnsi" w:eastAsia="Georgia" w:hAnsiTheme="minorHAnsi" w:cstheme="minorHAnsi"/>
          <w:bCs/>
          <w:sz w:val="20"/>
          <w:szCs w:val="20"/>
        </w:rPr>
        <w:t>Spark transformations</w:t>
      </w:r>
      <w:r w:rsidRPr="0014114A">
        <w:rPr>
          <w:rFonts w:asciiTheme="minorHAnsi" w:eastAsia="Georgia" w:hAnsiTheme="minorHAnsi" w:cstheme="minorHAnsi"/>
          <w:sz w:val="20"/>
          <w:szCs w:val="20"/>
        </w:rPr>
        <w:t xml:space="preserve"> and actions to perform various data cleansing, shaping, and processing tasks such as filtering, joining, aggregating, and grouping data within </w:t>
      </w:r>
      <w:r w:rsidRPr="0014114A">
        <w:rPr>
          <w:rFonts w:asciiTheme="minorHAnsi" w:eastAsia="Georgia" w:hAnsiTheme="minorHAnsi" w:cstheme="minorHAnsi"/>
          <w:bCs/>
          <w:sz w:val="20"/>
          <w:szCs w:val="20"/>
        </w:rPr>
        <w:t>Azure Databricks</w:t>
      </w:r>
      <w:r w:rsidRPr="0014114A">
        <w:rPr>
          <w:rFonts w:asciiTheme="minorHAnsi" w:eastAsia="Georgia" w:hAnsiTheme="minorHAnsi" w:cstheme="minorHAnsi"/>
          <w:sz w:val="20"/>
          <w:szCs w:val="20"/>
        </w:rPr>
        <w:t xml:space="preserve"> for efficient data preparation and analysis.</w:t>
      </w:r>
    </w:p>
    <w:p w14:paraId="182A0979" w14:textId="77777777" w:rsidR="00607CB0"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Fine-tuned </w:t>
      </w:r>
      <w:r w:rsidRPr="0014114A">
        <w:rPr>
          <w:rFonts w:asciiTheme="minorHAnsi" w:eastAsia="Georgia" w:hAnsiTheme="minorHAnsi" w:cstheme="minorHAnsi"/>
          <w:bCs/>
          <w:sz w:val="20"/>
          <w:szCs w:val="20"/>
        </w:rPr>
        <w:t>Spark configuration</w:t>
      </w:r>
      <w:r w:rsidRPr="0014114A">
        <w:rPr>
          <w:rFonts w:asciiTheme="minorHAnsi" w:eastAsia="Georgia" w:hAnsiTheme="minorHAnsi" w:cstheme="minorHAnsi"/>
          <w:sz w:val="20"/>
          <w:szCs w:val="20"/>
        </w:rPr>
        <w:t xml:space="preserve"> and enabled </w:t>
      </w:r>
      <w:r w:rsidRPr="0014114A">
        <w:rPr>
          <w:rFonts w:asciiTheme="minorHAnsi" w:eastAsia="Georgia" w:hAnsiTheme="minorHAnsi" w:cstheme="minorHAnsi"/>
          <w:bCs/>
          <w:sz w:val="20"/>
          <w:szCs w:val="20"/>
        </w:rPr>
        <w:t xml:space="preserve">Adaptive Query Execution </w:t>
      </w:r>
      <w:r w:rsidRPr="0014114A">
        <w:rPr>
          <w:rFonts w:asciiTheme="minorHAnsi" w:eastAsia="Georgia" w:hAnsiTheme="minorHAnsi" w:cstheme="minorHAnsi"/>
          <w:sz w:val="20"/>
          <w:szCs w:val="20"/>
        </w:rPr>
        <w:t xml:space="preserve">and utilized </w:t>
      </w:r>
      <w:r w:rsidRPr="0014114A">
        <w:rPr>
          <w:rFonts w:asciiTheme="minorHAnsi" w:eastAsia="Georgia" w:hAnsiTheme="minorHAnsi" w:cstheme="minorHAnsi"/>
          <w:bCs/>
          <w:sz w:val="20"/>
          <w:szCs w:val="20"/>
        </w:rPr>
        <w:t>spark performance tuning</w:t>
      </w:r>
      <w:r w:rsidRPr="0014114A">
        <w:rPr>
          <w:rFonts w:asciiTheme="minorHAnsi" w:eastAsia="Georgia" w:hAnsiTheme="minorHAnsi" w:cstheme="minorHAnsi"/>
          <w:sz w:val="20"/>
          <w:szCs w:val="20"/>
        </w:rPr>
        <w:t xml:space="preserve"> techniques like</w:t>
      </w:r>
      <w:r w:rsidRPr="0014114A">
        <w:rPr>
          <w:rFonts w:asciiTheme="minorHAnsi" w:eastAsia="Georgia" w:hAnsiTheme="minorHAnsi" w:cstheme="minorHAnsi"/>
          <w:bCs/>
          <w:sz w:val="20"/>
          <w:szCs w:val="20"/>
        </w:rPr>
        <w:t xml:space="preserve"> Catalyst optimizer and Tungsten Execution Engine</w:t>
      </w:r>
      <w:r w:rsidRPr="0014114A">
        <w:rPr>
          <w:rFonts w:asciiTheme="minorHAnsi" w:eastAsia="Georgia" w:hAnsiTheme="minorHAnsi" w:cstheme="minorHAnsi"/>
          <w:sz w:val="20"/>
          <w:szCs w:val="20"/>
        </w:rPr>
        <w:t xml:space="preserve"> to ensure resources are used effectively and queries run optimally, leading to improved performance and scalability.</w:t>
      </w:r>
    </w:p>
    <w:p w14:paraId="2DB0B24D" w14:textId="49D4EF58" w:rsidR="00950453" w:rsidRPr="0014114A" w:rsidRDefault="00950453"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950453">
        <w:rPr>
          <w:rFonts w:asciiTheme="minorHAnsi" w:eastAsia="Georgia" w:hAnsiTheme="minorHAnsi" w:cstheme="minorHAnsi"/>
          <w:sz w:val="20"/>
          <w:szCs w:val="20"/>
        </w:rPr>
        <w:t>Delivered AI-powered insights and NLP pipelines across healthcare, eCommerce, and public sector projects, specializing in fraud detection, recommendation systems, and customer intelligence with scalable cloud-first data architectures.</w:t>
      </w:r>
    </w:p>
    <w:p w14:paraId="1FBA242D" w14:textId="65C833DF" w:rsidR="00607CB0" w:rsidRPr="0014114A"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Automated data classification and labeling across diverse sources with </w:t>
      </w:r>
      <w:r w:rsidRPr="0014114A">
        <w:rPr>
          <w:rFonts w:asciiTheme="minorHAnsi" w:eastAsia="Georgia" w:hAnsiTheme="minorHAnsi" w:cstheme="minorHAnsi"/>
          <w:bCs/>
          <w:sz w:val="20"/>
          <w:szCs w:val="20"/>
        </w:rPr>
        <w:t>Azure Purview</w:t>
      </w:r>
      <w:r w:rsidRPr="0014114A">
        <w:rPr>
          <w:rFonts w:asciiTheme="minorHAnsi" w:eastAsia="Georgia" w:hAnsiTheme="minorHAnsi" w:cstheme="minorHAnsi"/>
          <w:sz w:val="20"/>
          <w:szCs w:val="20"/>
        </w:rPr>
        <w:t>,</w:t>
      </w:r>
      <w:r w:rsidR="005E7C9F" w:rsidRPr="0014114A">
        <w:rPr>
          <w:rFonts w:asciiTheme="minorHAnsi" w:eastAsia="Georgia" w:hAnsiTheme="minorHAnsi" w:cstheme="minorHAnsi"/>
          <w:sz w:val="20"/>
          <w:szCs w:val="20"/>
        </w:rPr>
        <w:t xml:space="preserve"> orchestrated data movement with Azure Data Factory (</w:t>
      </w:r>
      <w:r w:rsidR="008A14FA" w:rsidRPr="0014114A">
        <w:rPr>
          <w:rFonts w:asciiTheme="minorHAnsi" w:eastAsia="Georgia" w:hAnsiTheme="minorHAnsi" w:cstheme="minorHAnsi"/>
          <w:sz w:val="20"/>
          <w:szCs w:val="20"/>
        </w:rPr>
        <w:t>ADF) ensuring</w:t>
      </w:r>
      <w:r w:rsidRPr="0014114A">
        <w:rPr>
          <w:rFonts w:asciiTheme="minorHAnsi" w:eastAsia="Georgia" w:hAnsiTheme="minorHAnsi" w:cstheme="minorHAnsi"/>
          <w:sz w:val="20"/>
          <w:szCs w:val="20"/>
        </w:rPr>
        <w:t xml:space="preserve"> consistent data protection and regulatory adherence.</w:t>
      </w:r>
    </w:p>
    <w:p w14:paraId="080A06D1" w14:textId="4D2AA07C" w:rsidR="00607CB0" w:rsidRPr="0014114A" w:rsidRDefault="00950453"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950453">
        <w:rPr>
          <w:rFonts w:asciiTheme="minorHAnsi" w:eastAsia="Georgia" w:hAnsiTheme="minorHAnsi" w:cstheme="minorHAnsi"/>
          <w:sz w:val="20"/>
          <w:szCs w:val="20"/>
        </w:rPr>
        <w:t>Operationalized ML models using Azure ML, HuggingFace, Spark NLP, and MLflow, including building BERT-based embedding pipelines for semantic search and integrating real-time LLM inference into production pipelines for customer-facing personalization.</w:t>
      </w:r>
    </w:p>
    <w:p w14:paraId="03B43222" w14:textId="648337F5" w:rsidR="00607CB0" w:rsidRPr="00950453" w:rsidRDefault="00607CB0" w:rsidP="00950453">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Established and enforced stringent data governance practices with </w:t>
      </w:r>
      <w:r w:rsidRPr="0014114A">
        <w:rPr>
          <w:rFonts w:asciiTheme="minorHAnsi" w:eastAsia="Georgia" w:hAnsiTheme="minorHAnsi" w:cstheme="minorHAnsi"/>
          <w:bCs/>
          <w:sz w:val="20"/>
          <w:szCs w:val="20"/>
        </w:rPr>
        <w:t>Azure Data Catalog</w:t>
      </w:r>
      <w:r w:rsidRPr="0014114A">
        <w:rPr>
          <w:rFonts w:asciiTheme="minorHAnsi" w:eastAsia="Georgia" w:hAnsiTheme="minorHAnsi" w:cstheme="minorHAnsi"/>
          <w:sz w:val="20"/>
          <w:szCs w:val="20"/>
        </w:rPr>
        <w:t xml:space="preserve"> and </w:t>
      </w:r>
      <w:r w:rsidRPr="0014114A">
        <w:rPr>
          <w:rFonts w:asciiTheme="minorHAnsi" w:eastAsia="Georgia" w:hAnsiTheme="minorHAnsi" w:cstheme="minorHAnsi"/>
          <w:bCs/>
          <w:sz w:val="20"/>
          <w:szCs w:val="20"/>
        </w:rPr>
        <w:t>Polybase</w:t>
      </w:r>
      <w:r w:rsidRPr="0014114A">
        <w:rPr>
          <w:rFonts w:asciiTheme="minorHAnsi" w:eastAsia="Georgia" w:hAnsiTheme="minorHAnsi" w:cstheme="minorHAnsi"/>
          <w:sz w:val="20"/>
          <w:szCs w:val="20"/>
        </w:rPr>
        <w:t>, guaranteeing data quality, security, and compliance with regulations.</w:t>
      </w:r>
      <w:r w:rsidR="00950453" w:rsidRPr="00950453">
        <w:rPr>
          <w:rFonts w:asciiTheme="minorHAnsi" w:eastAsia="Georgia" w:hAnsiTheme="minorHAnsi" w:cstheme="minorHAnsi"/>
          <w:sz w:val="20"/>
          <w:szCs w:val="20"/>
        </w:rPr>
        <w:t xml:space="preserve"> </w:t>
      </w:r>
      <w:r w:rsidR="00950453" w:rsidRPr="0014114A">
        <w:rPr>
          <w:rFonts w:asciiTheme="minorHAnsi" w:eastAsia="Georgia" w:hAnsiTheme="minorHAnsi" w:cstheme="minorHAnsi"/>
          <w:sz w:val="20"/>
          <w:szCs w:val="20"/>
        </w:rPr>
        <w:t xml:space="preserve">Leveraged </w:t>
      </w:r>
      <w:r w:rsidR="00950453" w:rsidRPr="0014114A">
        <w:rPr>
          <w:rFonts w:asciiTheme="minorHAnsi" w:eastAsia="Georgia" w:hAnsiTheme="minorHAnsi" w:cstheme="minorHAnsi"/>
          <w:bCs/>
          <w:sz w:val="20"/>
          <w:szCs w:val="20"/>
        </w:rPr>
        <w:t>Azure Cosmos DB</w:t>
      </w:r>
      <w:r w:rsidR="00950453" w:rsidRPr="0014114A">
        <w:rPr>
          <w:rFonts w:asciiTheme="minorHAnsi" w:eastAsia="Georgia" w:hAnsiTheme="minorHAnsi" w:cstheme="minorHAnsi"/>
          <w:sz w:val="20"/>
          <w:szCs w:val="20"/>
        </w:rPr>
        <w:t xml:space="preserve"> for scalable and globally distributed storage of </w:t>
      </w:r>
      <w:r w:rsidR="00950453" w:rsidRPr="0014114A">
        <w:rPr>
          <w:rFonts w:asciiTheme="minorHAnsi" w:eastAsia="Georgia" w:hAnsiTheme="minorHAnsi" w:cstheme="minorHAnsi"/>
          <w:bCs/>
          <w:sz w:val="20"/>
          <w:szCs w:val="20"/>
        </w:rPr>
        <w:t>NoSQL</w:t>
      </w:r>
      <w:r w:rsidR="00950453" w:rsidRPr="0014114A">
        <w:rPr>
          <w:rFonts w:asciiTheme="minorHAnsi" w:eastAsia="Georgia" w:hAnsiTheme="minorHAnsi" w:cstheme="minorHAnsi"/>
          <w:sz w:val="20"/>
          <w:szCs w:val="20"/>
        </w:rPr>
        <w:t xml:space="preserve"> data, ensuring high availability, low latency, and consistent performance for diverse data demands.</w:t>
      </w:r>
    </w:p>
    <w:p w14:paraId="32F3EA4A" w14:textId="37A5B84A" w:rsidR="00607CB0" w:rsidRPr="0014114A"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Employed </w:t>
      </w:r>
      <w:r w:rsidRPr="0014114A">
        <w:rPr>
          <w:rFonts w:asciiTheme="minorHAnsi" w:eastAsia="Georgia" w:hAnsiTheme="minorHAnsi" w:cstheme="minorHAnsi"/>
          <w:bCs/>
          <w:sz w:val="20"/>
          <w:szCs w:val="20"/>
        </w:rPr>
        <w:t>Azure Active Directory (</w:t>
      </w:r>
      <w:r w:rsidR="003A73A8" w:rsidRPr="0014114A">
        <w:rPr>
          <w:rFonts w:asciiTheme="minorHAnsi" w:eastAsia="Georgia" w:hAnsiTheme="minorHAnsi" w:cstheme="minorHAnsi"/>
          <w:bCs/>
          <w:sz w:val="20"/>
          <w:szCs w:val="20"/>
        </w:rPr>
        <w:t>A</w:t>
      </w:r>
      <w:r w:rsidRPr="0014114A">
        <w:rPr>
          <w:rFonts w:asciiTheme="minorHAnsi" w:eastAsia="Georgia" w:hAnsiTheme="minorHAnsi" w:cstheme="minorHAnsi"/>
          <w:bCs/>
          <w:sz w:val="20"/>
          <w:szCs w:val="20"/>
        </w:rPr>
        <w:t>AD)</w:t>
      </w:r>
      <w:r w:rsidRPr="0014114A">
        <w:rPr>
          <w:rFonts w:asciiTheme="minorHAnsi" w:eastAsia="Georgia" w:hAnsiTheme="minorHAnsi" w:cstheme="minorHAnsi"/>
          <w:sz w:val="20"/>
          <w:szCs w:val="20"/>
        </w:rPr>
        <w:t xml:space="preserve"> and </w:t>
      </w:r>
      <w:r w:rsidRPr="0014114A">
        <w:rPr>
          <w:rFonts w:asciiTheme="minorHAnsi" w:eastAsia="Georgia" w:hAnsiTheme="minorHAnsi" w:cstheme="minorHAnsi"/>
          <w:bCs/>
          <w:sz w:val="20"/>
          <w:szCs w:val="20"/>
        </w:rPr>
        <w:t>Identity Access Management (IAM)</w:t>
      </w:r>
      <w:r w:rsidRPr="0014114A">
        <w:rPr>
          <w:rFonts w:asciiTheme="minorHAnsi" w:eastAsia="Georgia" w:hAnsiTheme="minorHAnsi" w:cstheme="minorHAnsi"/>
          <w:sz w:val="20"/>
          <w:szCs w:val="20"/>
        </w:rPr>
        <w:t xml:space="preserve"> policies for secure access control and data governance across Azure resources</w:t>
      </w:r>
      <w:r w:rsidR="003A73A8" w:rsidRPr="0014114A">
        <w:rPr>
          <w:rFonts w:asciiTheme="minorHAnsi" w:eastAsia="Georgia" w:hAnsiTheme="minorHAnsi" w:cstheme="minorHAnsi"/>
          <w:sz w:val="20"/>
          <w:szCs w:val="20"/>
        </w:rPr>
        <w:t xml:space="preserve"> and </w:t>
      </w:r>
      <w:r w:rsidR="003A73A8" w:rsidRPr="0014114A">
        <w:rPr>
          <w:rStyle w:val="span"/>
          <w:rFonts w:asciiTheme="minorHAnsi" w:eastAsia="Georgia" w:hAnsiTheme="minorHAnsi" w:cstheme="minorHAnsi"/>
          <w:sz w:val="20"/>
          <w:szCs w:val="20"/>
        </w:rPr>
        <w:t>Azure Key Vault for sensitive data encryption.</w:t>
      </w:r>
      <w:r w:rsidR="005937B1" w:rsidRPr="0014114A">
        <w:rPr>
          <w:rFonts w:asciiTheme="minorHAnsi" w:eastAsia="Georgia" w:hAnsiTheme="minorHAnsi" w:cstheme="minorHAnsi"/>
          <w:sz w:val="20"/>
          <w:szCs w:val="20"/>
        </w:rPr>
        <w:t xml:space="preserve">, </w:t>
      </w:r>
      <w:r w:rsidR="005937B1" w:rsidRPr="0014114A">
        <w:rPr>
          <w:rFonts w:asciiTheme="minorHAnsi" w:hAnsiTheme="minorHAnsi" w:cstheme="minorHAnsi"/>
          <w:sz w:val="20"/>
          <w:szCs w:val="20"/>
        </w:rPr>
        <w:t>ensuring data quality and reliability through Azure Data Factory (ADF).</w:t>
      </w:r>
    </w:p>
    <w:p w14:paraId="526FEB9A" w14:textId="77777777" w:rsidR="00607CB0" w:rsidRPr="0014114A"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Extensively worked on Azure Monitor for comprehensive </w:t>
      </w:r>
      <w:r w:rsidRPr="0014114A">
        <w:rPr>
          <w:rFonts w:asciiTheme="minorHAnsi" w:eastAsia="Georgia" w:hAnsiTheme="minorHAnsi" w:cstheme="minorHAnsi"/>
          <w:bCs/>
          <w:sz w:val="20"/>
          <w:szCs w:val="20"/>
        </w:rPr>
        <w:t>performance monitoring</w:t>
      </w:r>
      <w:r w:rsidRPr="0014114A">
        <w:rPr>
          <w:rFonts w:asciiTheme="minorHAnsi" w:eastAsia="Georgia" w:hAnsiTheme="minorHAnsi" w:cstheme="minorHAnsi"/>
          <w:sz w:val="20"/>
          <w:szCs w:val="20"/>
        </w:rPr>
        <w:t xml:space="preserve">, </w:t>
      </w:r>
      <w:r w:rsidRPr="0014114A">
        <w:rPr>
          <w:rFonts w:asciiTheme="minorHAnsi" w:eastAsia="Georgia" w:hAnsiTheme="minorHAnsi" w:cstheme="minorHAnsi"/>
          <w:bCs/>
          <w:sz w:val="20"/>
          <w:szCs w:val="20"/>
        </w:rPr>
        <w:t>log analysis</w:t>
      </w:r>
      <w:r w:rsidRPr="0014114A">
        <w:rPr>
          <w:rFonts w:asciiTheme="minorHAnsi" w:eastAsia="Georgia" w:hAnsiTheme="minorHAnsi" w:cstheme="minorHAnsi"/>
          <w:sz w:val="20"/>
          <w:szCs w:val="20"/>
        </w:rPr>
        <w:t>, and troubleshooting of data pipelines, ensuring optimal resource utilization and data flow efficiency.</w:t>
      </w:r>
    </w:p>
    <w:p w14:paraId="2AAE612B" w14:textId="4DE7D7A7" w:rsidR="00607CB0" w:rsidRPr="0014114A" w:rsidRDefault="003D6476"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 </w:t>
      </w:r>
      <w:r w:rsidRPr="0014114A">
        <w:rPr>
          <w:rFonts w:asciiTheme="minorHAnsi" w:hAnsiTheme="minorHAnsi" w:cstheme="minorHAnsi"/>
          <w:sz w:val="20"/>
          <w:szCs w:val="20"/>
        </w:rPr>
        <w:t>Skilled in Data Warehousing, Data Mart, and Data Wrangling using Azure Synapse Analytics with Delta Live Table (DLT) and Snow Pipes through an understanding of business requirements such as database analysis and application development with OLAP and OLTP methodologies</w:t>
      </w:r>
      <w:r w:rsidR="00607CB0" w:rsidRPr="0014114A">
        <w:rPr>
          <w:rFonts w:asciiTheme="minorHAnsi" w:eastAsia="Georgia" w:hAnsiTheme="minorHAnsi" w:cstheme="minorHAnsi"/>
          <w:sz w:val="20"/>
          <w:szCs w:val="20"/>
        </w:rPr>
        <w:t>.</w:t>
      </w:r>
    </w:p>
    <w:p w14:paraId="7ED26983" w14:textId="77777777" w:rsidR="00607CB0" w:rsidRPr="0014114A"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Extensively worked on schema design expertise to bridge the gap between real-time operations and data-driven insights, fostering a streamlined and unified analytical and transactional environment within </w:t>
      </w:r>
      <w:r w:rsidRPr="0014114A">
        <w:rPr>
          <w:rFonts w:asciiTheme="minorHAnsi" w:eastAsia="Georgia" w:hAnsiTheme="minorHAnsi" w:cstheme="minorHAnsi"/>
          <w:bCs/>
          <w:sz w:val="20"/>
          <w:szCs w:val="20"/>
        </w:rPr>
        <w:t>Snowflake.</w:t>
      </w:r>
    </w:p>
    <w:p w14:paraId="6926BDF3" w14:textId="13F1181F" w:rsidR="00607CB0" w:rsidRPr="0014114A"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Leveraged </w:t>
      </w:r>
      <w:r w:rsidRPr="0014114A">
        <w:rPr>
          <w:rFonts w:asciiTheme="minorHAnsi" w:eastAsia="Georgia" w:hAnsiTheme="minorHAnsi" w:cstheme="minorHAnsi"/>
          <w:bCs/>
          <w:sz w:val="20"/>
          <w:szCs w:val="20"/>
        </w:rPr>
        <w:t>Hadoop, HDFS, MapReduce, Hive,</w:t>
      </w:r>
      <w:r w:rsidRPr="0014114A">
        <w:rPr>
          <w:rFonts w:asciiTheme="minorHAnsi" w:eastAsia="Georgia" w:hAnsiTheme="minorHAnsi" w:cstheme="minorHAnsi"/>
          <w:sz w:val="20"/>
          <w:szCs w:val="20"/>
        </w:rPr>
        <w:t xml:space="preserve"> for distributed data management and processing</w:t>
      </w:r>
      <w:r w:rsidR="00BB4F7C" w:rsidRPr="0014114A">
        <w:rPr>
          <w:rFonts w:asciiTheme="minorHAnsi" w:eastAsia="Georgia" w:hAnsiTheme="minorHAnsi" w:cstheme="minorHAnsi"/>
          <w:sz w:val="20"/>
          <w:szCs w:val="20"/>
        </w:rPr>
        <w:t>, skilled</w:t>
      </w:r>
      <w:r w:rsidR="00516F98" w:rsidRPr="0014114A">
        <w:rPr>
          <w:rFonts w:asciiTheme="minorHAnsi" w:eastAsia="Georgia" w:hAnsiTheme="minorHAnsi" w:cstheme="minorHAnsi"/>
          <w:sz w:val="20"/>
          <w:szCs w:val="20"/>
        </w:rPr>
        <w:t xml:space="preserve"> </w:t>
      </w:r>
      <w:r w:rsidR="00516F98" w:rsidRPr="0014114A">
        <w:rPr>
          <w:rFonts w:asciiTheme="minorHAnsi" w:hAnsiTheme="minorHAnsi" w:cstheme="minorHAnsi"/>
          <w:sz w:val="20"/>
          <w:szCs w:val="20"/>
        </w:rPr>
        <w:t>in writing complex Pyspark UDFs, Spark SQL, and HiveQL for high-performance data processing with Python and Azure Data</w:t>
      </w:r>
      <w:r w:rsidR="00BB4F7C" w:rsidRPr="0014114A">
        <w:rPr>
          <w:rFonts w:asciiTheme="minorHAnsi" w:hAnsiTheme="minorHAnsi" w:cstheme="minorHAnsi"/>
          <w:sz w:val="20"/>
          <w:szCs w:val="20"/>
        </w:rPr>
        <w:t>Bricks</w:t>
      </w:r>
      <w:r w:rsidR="001F5FC1" w:rsidRPr="0014114A">
        <w:rPr>
          <w:rFonts w:asciiTheme="minorHAnsi" w:hAnsiTheme="minorHAnsi" w:cstheme="minorHAnsi"/>
          <w:sz w:val="20"/>
          <w:szCs w:val="20"/>
        </w:rPr>
        <w:t xml:space="preserve"> and Delta Live Tables(DLT)</w:t>
      </w:r>
      <w:r w:rsidR="00BB4F7C" w:rsidRPr="0014114A">
        <w:rPr>
          <w:rFonts w:asciiTheme="minorHAnsi" w:hAnsiTheme="minorHAnsi" w:cstheme="minorHAnsi"/>
          <w:sz w:val="20"/>
          <w:szCs w:val="20"/>
        </w:rPr>
        <w:t>.</w:t>
      </w:r>
    </w:p>
    <w:p w14:paraId="0E51FAC2" w14:textId="343EDCFA" w:rsidR="00607CB0" w:rsidRPr="0014114A"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Implemented robust </w:t>
      </w:r>
      <w:r w:rsidRPr="0014114A">
        <w:rPr>
          <w:rFonts w:asciiTheme="minorHAnsi" w:eastAsia="Georgia" w:hAnsiTheme="minorHAnsi" w:cstheme="minorHAnsi"/>
          <w:bCs/>
          <w:sz w:val="20"/>
          <w:szCs w:val="20"/>
        </w:rPr>
        <w:t>ETL/ELT</w:t>
      </w:r>
      <w:r w:rsidRPr="0014114A">
        <w:rPr>
          <w:rFonts w:asciiTheme="minorHAnsi" w:eastAsia="Georgia" w:hAnsiTheme="minorHAnsi" w:cstheme="minorHAnsi"/>
          <w:sz w:val="20"/>
          <w:szCs w:val="20"/>
        </w:rPr>
        <w:t xml:space="preserve"> processes using Sqoop, Flume, for reliable data integration and high-</w:t>
      </w:r>
      <w:r w:rsidR="003D6476" w:rsidRPr="0014114A">
        <w:rPr>
          <w:rFonts w:asciiTheme="minorHAnsi" w:eastAsia="Georgia" w:hAnsiTheme="minorHAnsi" w:cstheme="minorHAnsi"/>
          <w:sz w:val="20"/>
          <w:szCs w:val="20"/>
        </w:rPr>
        <w:t xml:space="preserve">quality data </w:t>
      </w:r>
      <w:r w:rsidR="003D6476" w:rsidRPr="0014114A">
        <w:rPr>
          <w:rFonts w:asciiTheme="minorHAnsi" w:hAnsiTheme="minorHAnsi" w:cstheme="minorHAnsi"/>
          <w:sz w:val="20"/>
          <w:szCs w:val="20"/>
        </w:rPr>
        <w:t>reliability through Azure Data Factory (ADF) pipelines and Delta Live Table (DLT)</w:t>
      </w:r>
      <w:r w:rsidRPr="0014114A">
        <w:rPr>
          <w:rFonts w:asciiTheme="minorHAnsi" w:eastAsia="Georgia" w:hAnsiTheme="minorHAnsi" w:cstheme="minorHAnsi"/>
          <w:sz w:val="20"/>
          <w:szCs w:val="20"/>
        </w:rPr>
        <w:t>.</w:t>
      </w:r>
    </w:p>
    <w:p w14:paraId="7A0D9208" w14:textId="6CEC4E3D" w:rsidR="00607CB0" w:rsidRPr="0014114A"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Extensively worked on </w:t>
      </w:r>
      <w:r w:rsidRPr="0014114A">
        <w:rPr>
          <w:rFonts w:asciiTheme="minorHAnsi" w:eastAsia="Georgia" w:hAnsiTheme="minorHAnsi" w:cstheme="minorHAnsi"/>
          <w:bCs/>
          <w:sz w:val="20"/>
          <w:szCs w:val="20"/>
        </w:rPr>
        <w:t>Spark 1.0 to 3.5</w:t>
      </w:r>
      <w:r w:rsidRPr="0014114A">
        <w:rPr>
          <w:rFonts w:asciiTheme="minorHAnsi" w:eastAsia="Georgia" w:hAnsiTheme="minorHAnsi" w:cstheme="minorHAnsi"/>
          <w:sz w:val="20"/>
          <w:szCs w:val="20"/>
        </w:rPr>
        <w:t xml:space="preserve"> and </w:t>
      </w:r>
      <w:r w:rsidRPr="0014114A">
        <w:rPr>
          <w:rFonts w:asciiTheme="minorHAnsi" w:eastAsia="Georgia" w:hAnsiTheme="minorHAnsi" w:cstheme="minorHAnsi"/>
          <w:bCs/>
          <w:sz w:val="20"/>
          <w:szCs w:val="20"/>
        </w:rPr>
        <w:t>Kafka</w:t>
      </w:r>
      <w:r w:rsidRPr="0014114A">
        <w:rPr>
          <w:rFonts w:asciiTheme="minorHAnsi" w:eastAsia="Georgia" w:hAnsiTheme="minorHAnsi" w:cstheme="minorHAnsi"/>
          <w:sz w:val="20"/>
          <w:szCs w:val="20"/>
        </w:rPr>
        <w:t xml:space="preserve"> for high-performance processing of large-scale datasets, efficiently handling growing data volumes</w:t>
      </w:r>
      <w:r w:rsidR="00BB4F7C" w:rsidRPr="0014114A">
        <w:rPr>
          <w:rFonts w:asciiTheme="minorHAnsi" w:eastAsia="Georgia" w:hAnsiTheme="minorHAnsi" w:cstheme="minorHAnsi"/>
          <w:sz w:val="20"/>
          <w:szCs w:val="20"/>
        </w:rPr>
        <w:t xml:space="preserve"> using PySpark for scalable data transformations, real-time streaming, and pipeline development.</w:t>
      </w:r>
    </w:p>
    <w:p w14:paraId="75A82787" w14:textId="0E48A72E" w:rsidR="00607CB0" w:rsidRPr="0014114A"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Implemented </w:t>
      </w:r>
      <w:r w:rsidRPr="0014114A">
        <w:rPr>
          <w:rFonts w:asciiTheme="minorHAnsi" w:eastAsia="Georgia" w:hAnsiTheme="minorHAnsi" w:cstheme="minorHAnsi"/>
          <w:bCs/>
          <w:sz w:val="20"/>
          <w:szCs w:val="20"/>
        </w:rPr>
        <w:t>PySpark, Spark SQL</w:t>
      </w:r>
      <w:r w:rsidRPr="0014114A">
        <w:rPr>
          <w:rFonts w:asciiTheme="minorHAnsi" w:eastAsia="Georgia" w:hAnsiTheme="minorHAnsi" w:cstheme="minorHAnsi"/>
          <w:sz w:val="20"/>
          <w:szCs w:val="20"/>
        </w:rPr>
        <w:t xml:space="preserve">, and </w:t>
      </w:r>
      <w:r w:rsidRPr="0014114A">
        <w:rPr>
          <w:rFonts w:asciiTheme="minorHAnsi" w:eastAsia="Georgia" w:hAnsiTheme="minorHAnsi" w:cstheme="minorHAnsi"/>
          <w:bCs/>
          <w:sz w:val="20"/>
          <w:szCs w:val="20"/>
        </w:rPr>
        <w:t>Scala</w:t>
      </w:r>
      <w:r w:rsidRPr="0014114A">
        <w:rPr>
          <w:rFonts w:asciiTheme="minorHAnsi" w:eastAsia="Georgia" w:hAnsiTheme="minorHAnsi" w:cstheme="minorHAnsi"/>
          <w:sz w:val="20"/>
          <w:szCs w:val="20"/>
        </w:rPr>
        <w:t xml:space="preserve"> for complex data transformations and analytics</w:t>
      </w:r>
      <w:r w:rsidR="008A14FA" w:rsidRPr="0014114A">
        <w:rPr>
          <w:rFonts w:asciiTheme="minorHAnsi" w:eastAsia="Georgia" w:hAnsiTheme="minorHAnsi" w:cstheme="minorHAnsi"/>
          <w:sz w:val="20"/>
          <w:szCs w:val="20"/>
        </w:rPr>
        <w:t xml:space="preserve"> within Azure Databricks to perform complex data transformations and analytics. Enabled scalable processing of large datasets, supporting downstream data modeling and reporting needs.</w:t>
      </w:r>
    </w:p>
    <w:p w14:paraId="4F01522A" w14:textId="77777777" w:rsidR="00607CB0" w:rsidRPr="0014114A"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Designed and developed performant, scalable, and user-friendly data models using dimensional modeling techniques with </w:t>
      </w:r>
      <w:r w:rsidRPr="0014114A">
        <w:rPr>
          <w:rFonts w:asciiTheme="minorHAnsi" w:eastAsia="Georgia" w:hAnsiTheme="minorHAnsi" w:cstheme="minorHAnsi"/>
          <w:bCs/>
          <w:sz w:val="20"/>
          <w:szCs w:val="20"/>
        </w:rPr>
        <w:t>Master Data Management (MDM)</w:t>
      </w:r>
      <w:r w:rsidRPr="0014114A">
        <w:rPr>
          <w:rFonts w:asciiTheme="minorHAnsi" w:eastAsia="Georgia" w:hAnsiTheme="minorHAnsi" w:cstheme="minorHAnsi"/>
          <w:sz w:val="20"/>
          <w:szCs w:val="20"/>
        </w:rPr>
        <w:t xml:space="preserve"> and </w:t>
      </w:r>
      <w:r w:rsidRPr="0014114A">
        <w:rPr>
          <w:rFonts w:asciiTheme="minorHAnsi" w:eastAsia="Georgia" w:hAnsiTheme="minorHAnsi" w:cstheme="minorHAnsi"/>
          <w:bCs/>
          <w:sz w:val="20"/>
          <w:szCs w:val="20"/>
        </w:rPr>
        <w:t>RDBMS</w:t>
      </w:r>
      <w:r w:rsidRPr="0014114A">
        <w:rPr>
          <w:rFonts w:asciiTheme="minorHAnsi" w:eastAsia="Georgia" w:hAnsiTheme="minorHAnsi" w:cstheme="minorHAnsi"/>
          <w:sz w:val="20"/>
          <w:szCs w:val="20"/>
        </w:rPr>
        <w:t xml:space="preserve"> for efficient data access and analysis.</w:t>
      </w:r>
    </w:p>
    <w:p w14:paraId="00B9F34C" w14:textId="77777777" w:rsidR="00607CB0" w:rsidRPr="0014114A"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lastRenderedPageBreak/>
        <w:t xml:space="preserve">Implemented </w:t>
      </w:r>
      <w:r w:rsidRPr="0014114A">
        <w:rPr>
          <w:rFonts w:asciiTheme="minorHAnsi" w:eastAsia="Georgia" w:hAnsiTheme="minorHAnsi" w:cstheme="minorHAnsi"/>
          <w:bCs/>
          <w:sz w:val="20"/>
          <w:szCs w:val="20"/>
        </w:rPr>
        <w:t>Slowly Changing Dimensions (SCD)</w:t>
      </w:r>
      <w:r w:rsidRPr="0014114A">
        <w:rPr>
          <w:rFonts w:asciiTheme="minorHAnsi" w:eastAsia="Georgia" w:hAnsiTheme="minorHAnsi" w:cstheme="minorHAnsi"/>
          <w:sz w:val="20"/>
          <w:szCs w:val="20"/>
        </w:rPr>
        <w:t xml:space="preserve"> to handle time-varying data stored in dimensional tables in data warehouse, ensuring accurate representation.</w:t>
      </w:r>
    </w:p>
    <w:p w14:paraId="78B75C82" w14:textId="77777777" w:rsidR="00607CB0" w:rsidRPr="0014114A"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Extensively worked on diverse data formats like </w:t>
      </w:r>
      <w:r w:rsidRPr="0014114A">
        <w:rPr>
          <w:rFonts w:asciiTheme="minorHAnsi" w:eastAsia="Georgia" w:hAnsiTheme="minorHAnsi" w:cstheme="minorHAnsi"/>
          <w:bCs/>
          <w:sz w:val="20"/>
          <w:szCs w:val="20"/>
        </w:rPr>
        <w:t>Avro, JSON, CSV, Parquet, ORC, XML</w:t>
      </w:r>
      <w:r w:rsidRPr="0014114A">
        <w:rPr>
          <w:rFonts w:asciiTheme="minorHAnsi" w:eastAsia="Georgia" w:hAnsiTheme="minorHAnsi" w:cstheme="minorHAnsi"/>
          <w:sz w:val="20"/>
          <w:szCs w:val="20"/>
        </w:rPr>
        <w:t xml:space="preserve"> across the data management lifecycle, implementing optimal configurations based on specific needs.</w:t>
      </w:r>
    </w:p>
    <w:p w14:paraId="2D64E662" w14:textId="77777777" w:rsidR="00607CB0" w:rsidRPr="0014114A"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Proficient in Python </w:t>
      </w:r>
      <w:r w:rsidRPr="0014114A">
        <w:rPr>
          <w:rFonts w:asciiTheme="minorHAnsi" w:eastAsia="Georgia" w:hAnsiTheme="minorHAnsi" w:cstheme="minorHAnsi"/>
          <w:bCs/>
          <w:sz w:val="20"/>
          <w:szCs w:val="20"/>
        </w:rPr>
        <w:t>(Pandas, NumPy),</w:t>
      </w:r>
      <w:r w:rsidRPr="0014114A">
        <w:rPr>
          <w:rFonts w:asciiTheme="minorHAnsi" w:eastAsia="Georgia" w:hAnsiTheme="minorHAnsi" w:cstheme="minorHAnsi"/>
          <w:sz w:val="20"/>
          <w:szCs w:val="20"/>
        </w:rPr>
        <w:t xml:space="preserve"> SQL </w:t>
      </w:r>
      <w:r w:rsidRPr="0014114A">
        <w:rPr>
          <w:rFonts w:asciiTheme="minorHAnsi" w:eastAsia="Georgia" w:hAnsiTheme="minorHAnsi" w:cstheme="minorHAnsi"/>
          <w:bCs/>
          <w:sz w:val="20"/>
          <w:szCs w:val="20"/>
        </w:rPr>
        <w:t>(T-SQL, SQL Server),</w:t>
      </w:r>
      <w:r w:rsidRPr="0014114A">
        <w:rPr>
          <w:rFonts w:asciiTheme="minorHAnsi" w:eastAsia="Georgia" w:hAnsiTheme="minorHAnsi" w:cstheme="minorHAnsi"/>
          <w:sz w:val="20"/>
          <w:szCs w:val="20"/>
        </w:rPr>
        <w:t xml:space="preserve"> </w:t>
      </w:r>
      <w:r w:rsidRPr="0014114A">
        <w:rPr>
          <w:rFonts w:asciiTheme="minorHAnsi" w:eastAsia="Georgia" w:hAnsiTheme="minorHAnsi" w:cstheme="minorHAnsi"/>
          <w:bCs/>
          <w:sz w:val="20"/>
          <w:szCs w:val="20"/>
        </w:rPr>
        <w:t>Scala (Spark),</w:t>
      </w:r>
      <w:r w:rsidRPr="0014114A">
        <w:rPr>
          <w:rFonts w:asciiTheme="minorHAnsi" w:eastAsia="Georgia" w:hAnsiTheme="minorHAnsi" w:cstheme="minorHAnsi"/>
          <w:sz w:val="20"/>
          <w:szCs w:val="20"/>
        </w:rPr>
        <w:t xml:space="preserve"> and </w:t>
      </w:r>
      <w:r w:rsidRPr="0014114A">
        <w:rPr>
          <w:rFonts w:asciiTheme="minorHAnsi" w:eastAsia="Georgia" w:hAnsiTheme="minorHAnsi" w:cstheme="minorHAnsi"/>
          <w:bCs/>
          <w:sz w:val="20"/>
          <w:szCs w:val="20"/>
        </w:rPr>
        <w:t>PowerShell</w:t>
      </w:r>
      <w:r w:rsidRPr="0014114A">
        <w:rPr>
          <w:rFonts w:asciiTheme="minorHAnsi" w:eastAsia="Georgia" w:hAnsiTheme="minorHAnsi" w:cstheme="minorHAnsi"/>
          <w:sz w:val="20"/>
          <w:szCs w:val="20"/>
        </w:rPr>
        <w:t xml:space="preserve"> for efficient data manipulation, automation, and scripting.</w:t>
      </w:r>
    </w:p>
    <w:p w14:paraId="12E7060F" w14:textId="77777777" w:rsidR="00607CB0" w:rsidRPr="0014114A"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Implemented </w:t>
      </w:r>
      <w:r w:rsidRPr="0014114A">
        <w:rPr>
          <w:rFonts w:asciiTheme="minorHAnsi" w:eastAsia="Georgia" w:hAnsiTheme="minorHAnsi" w:cstheme="minorHAnsi"/>
          <w:bCs/>
          <w:sz w:val="20"/>
          <w:szCs w:val="20"/>
        </w:rPr>
        <w:t>Infrastructure as Code (IaC)</w:t>
      </w:r>
      <w:r w:rsidRPr="0014114A">
        <w:rPr>
          <w:rFonts w:asciiTheme="minorHAnsi" w:eastAsia="Georgia" w:hAnsiTheme="minorHAnsi" w:cstheme="minorHAnsi"/>
          <w:sz w:val="20"/>
          <w:szCs w:val="20"/>
        </w:rPr>
        <w:t xml:space="preserve"> with Terraform for automated infrastructure provisioning and streamlined deployments, ensuring consistency and efficiency.</w:t>
      </w:r>
    </w:p>
    <w:p w14:paraId="43E039BA" w14:textId="77777777" w:rsidR="00607CB0" w:rsidRPr="0014114A"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Possess expertise in various programming languages and scripting tools like </w:t>
      </w:r>
      <w:r w:rsidRPr="0014114A">
        <w:rPr>
          <w:rFonts w:asciiTheme="minorHAnsi" w:eastAsia="Georgia" w:hAnsiTheme="minorHAnsi" w:cstheme="minorHAnsi"/>
          <w:bCs/>
          <w:sz w:val="20"/>
          <w:szCs w:val="20"/>
        </w:rPr>
        <w:t>UNIX/ LINUX</w:t>
      </w:r>
      <w:r w:rsidRPr="0014114A">
        <w:rPr>
          <w:rFonts w:asciiTheme="minorHAnsi" w:eastAsia="Georgia" w:hAnsiTheme="minorHAnsi" w:cstheme="minorHAnsi"/>
          <w:sz w:val="20"/>
          <w:szCs w:val="20"/>
        </w:rPr>
        <w:t xml:space="preserve"> for data manipulation, automation, and data serialization techniques.</w:t>
      </w:r>
    </w:p>
    <w:p w14:paraId="0C136AF7" w14:textId="77777777" w:rsidR="00607CB0" w:rsidRPr="0014114A"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Followed established </w:t>
      </w:r>
      <w:r w:rsidRPr="0014114A">
        <w:rPr>
          <w:rFonts w:asciiTheme="minorHAnsi" w:eastAsia="Georgia" w:hAnsiTheme="minorHAnsi" w:cstheme="minorHAnsi"/>
          <w:bCs/>
          <w:sz w:val="20"/>
          <w:szCs w:val="20"/>
        </w:rPr>
        <w:t>Software Development Life Cycle (SDLC) methodologies</w:t>
      </w:r>
      <w:r w:rsidRPr="0014114A">
        <w:rPr>
          <w:rFonts w:asciiTheme="minorHAnsi" w:eastAsia="Georgia" w:hAnsiTheme="minorHAnsi" w:cstheme="minorHAnsi"/>
          <w:sz w:val="20"/>
          <w:szCs w:val="20"/>
        </w:rPr>
        <w:t xml:space="preserve"> throughout the data pipeline development process, ensuring quality, consistency, and adherence to best practices.</w:t>
      </w:r>
    </w:p>
    <w:p w14:paraId="5FFB49C4" w14:textId="77777777" w:rsidR="00607CB0" w:rsidRPr="0014114A"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Embraced </w:t>
      </w:r>
      <w:r w:rsidRPr="0014114A">
        <w:rPr>
          <w:rFonts w:asciiTheme="minorHAnsi" w:eastAsia="Georgia" w:hAnsiTheme="minorHAnsi" w:cstheme="minorHAnsi"/>
          <w:bCs/>
          <w:sz w:val="20"/>
          <w:szCs w:val="20"/>
        </w:rPr>
        <w:t>Agile working methodologies (e.g., Scrum, Kanban)</w:t>
      </w:r>
      <w:r w:rsidRPr="0014114A">
        <w:rPr>
          <w:rFonts w:asciiTheme="minorHAnsi" w:eastAsia="Georgia" w:hAnsiTheme="minorHAnsi" w:cstheme="minorHAnsi"/>
          <w:sz w:val="20"/>
          <w:szCs w:val="20"/>
        </w:rPr>
        <w:t xml:space="preserve"> and Waterfall methodologies to promote rapid development, iterative delivery, and adaptability to changing requirements.</w:t>
      </w:r>
    </w:p>
    <w:p w14:paraId="4649BB58" w14:textId="77777777" w:rsidR="00607CB0" w:rsidRPr="0014114A" w:rsidRDefault="00607CB0" w:rsidP="00607CB0">
      <w:pPr>
        <w:pStyle w:val="ulli"/>
        <w:numPr>
          <w:ilvl w:val="0"/>
          <w:numId w:val="1"/>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 xml:space="preserve">Collaborated effectively with cross-functional teams (data scientists, analysts, business users) through sprints, planning meetings, and retrospectives to deliver impactful </w:t>
      </w:r>
      <w:r w:rsidRPr="0014114A">
        <w:rPr>
          <w:rFonts w:asciiTheme="minorHAnsi" w:eastAsia="Georgia" w:hAnsiTheme="minorHAnsi" w:cstheme="minorHAnsi"/>
          <w:bCs/>
          <w:sz w:val="20"/>
          <w:szCs w:val="20"/>
        </w:rPr>
        <w:t>data-driven solutions.</w:t>
      </w:r>
    </w:p>
    <w:p w14:paraId="7801D8C8" w14:textId="77777777" w:rsidR="00CB0D5F" w:rsidRPr="00CB0D5F" w:rsidRDefault="00CB0D5F" w:rsidP="00CB0D5F">
      <w:pPr>
        <w:pStyle w:val="ulli"/>
        <w:spacing w:line="240" w:lineRule="auto"/>
        <w:jc w:val="both"/>
        <w:rPr>
          <w:rFonts w:asciiTheme="minorHAnsi" w:eastAsia="Georgia" w:hAnsiTheme="minorHAnsi" w:cstheme="minorHAnsi"/>
          <w:sz w:val="20"/>
          <w:szCs w:val="20"/>
        </w:rPr>
      </w:pPr>
    </w:p>
    <w:p w14:paraId="64BEE90A" w14:textId="495D4D46" w:rsidR="00D766FF" w:rsidRPr="00D766FF" w:rsidRDefault="00FC2C64" w:rsidP="00D766FF">
      <w:pPr>
        <w:pStyle w:val="Heading1"/>
        <w:rPr>
          <w:rStyle w:val="span"/>
          <w:bCs/>
          <w:szCs w:val="20"/>
        </w:rPr>
      </w:pPr>
      <w:r w:rsidRPr="00CB0D5F">
        <w:t>TECHNICAL SKILLS:</w:t>
      </w:r>
    </w:p>
    <w:p w14:paraId="534D1092" w14:textId="77777777" w:rsidR="00D766FF" w:rsidRPr="0014114A" w:rsidRDefault="00D766FF" w:rsidP="00D766FF">
      <w:pPr>
        <w:spacing w:line="240" w:lineRule="auto"/>
        <w:ind w:left="2160" w:hanging="2160"/>
        <w:jc w:val="both"/>
        <w:rPr>
          <w:rFonts w:asciiTheme="minorHAnsi" w:hAnsiTheme="minorHAnsi" w:cstheme="minorHAnsi"/>
          <w:sz w:val="20"/>
          <w:szCs w:val="20"/>
        </w:rPr>
      </w:pPr>
      <w:r w:rsidRPr="00D766FF">
        <w:rPr>
          <w:rFonts w:asciiTheme="minorHAnsi" w:hAnsiTheme="minorHAnsi" w:cstheme="minorHAnsi"/>
          <w:b/>
          <w:sz w:val="20"/>
          <w:szCs w:val="20"/>
        </w:rPr>
        <w:t xml:space="preserve">Cloud Services: </w:t>
      </w:r>
      <w:r w:rsidRPr="00D766FF">
        <w:rPr>
          <w:rFonts w:asciiTheme="minorHAnsi" w:hAnsiTheme="minorHAnsi" w:cstheme="minorHAnsi"/>
          <w:b/>
          <w:sz w:val="20"/>
          <w:szCs w:val="20"/>
        </w:rPr>
        <w:tab/>
      </w:r>
      <w:r w:rsidRPr="0014114A">
        <w:rPr>
          <w:rFonts w:asciiTheme="minorHAnsi" w:hAnsiTheme="minorHAnsi" w:cstheme="minorHAnsi"/>
          <w:bCs/>
          <w:sz w:val="20"/>
          <w:szCs w:val="20"/>
        </w:rPr>
        <w:t>Azure Data Factory (ADF), Azure Databricks, Azure Blob Storage, Azure Data Lake Storage Gen2 (ADLS Gen2), Azure Synapse Analytics, Azure Stream Analytics, Azure Logic Apps, Azure Functions, Azure Event Hubs, Azure IoT Hub, Azure Cosmos DB, Azure SQL Database, Azure Data Lake Analytics, Azure Data Explorer (ADX), Azure Analysis Services, Azure Purview, Unity Catalog, MS Fabric, Azure Key Vault, Azure DevOps, Azure Boards, Azure Monitor, Azure Virtual Machines, Azure Active Directory (Azure AD), Entra ID.</w:t>
      </w:r>
    </w:p>
    <w:p w14:paraId="4E81A567" w14:textId="77777777" w:rsidR="00D766FF" w:rsidRPr="0014114A" w:rsidRDefault="00D766FF" w:rsidP="00D766FF">
      <w:pPr>
        <w:spacing w:line="240" w:lineRule="auto"/>
        <w:ind w:left="2160" w:hanging="2160"/>
        <w:jc w:val="both"/>
        <w:rPr>
          <w:rFonts w:asciiTheme="minorHAnsi" w:hAnsiTheme="minorHAnsi" w:cstheme="minorHAnsi"/>
          <w:bCs/>
          <w:sz w:val="20"/>
          <w:szCs w:val="20"/>
        </w:rPr>
      </w:pPr>
      <w:r w:rsidRPr="0014114A">
        <w:rPr>
          <w:rFonts w:asciiTheme="minorHAnsi" w:hAnsiTheme="minorHAnsi" w:cstheme="minorHAnsi"/>
          <w:b/>
          <w:sz w:val="20"/>
          <w:szCs w:val="20"/>
        </w:rPr>
        <w:t xml:space="preserve">Big Data Technologies:  </w:t>
      </w:r>
      <w:r w:rsidRPr="0014114A">
        <w:rPr>
          <w:rFonts w:asciiTheme="minorHAnsi" w:hAnsiTheme="minorHAnsi" w:cstheme="minorHAnsi"/>
          <w:b/>
          <w:sz w:val="20"/>
          <w:szCs w:val="20"/>
        </w:rPr>
        <w:tab/>
      </w:r>
      <w:r w:rsidRPr="0014114A">
        <w:rPr>
          <w:rFonts w:asciiTheme="minorHAnsi" w:hAnsiTheme="minorHAnsi" w:cstheme="minorHAnsi"/>
          <w:bCs/>
          <w:sz w:val="20"/>
          <w:szCs w:val="20"/>
        </w:rPr>
        <w:t>Hadoop (HDFS, YARN, MapReduce), Hive, Sqoop, Flume, Oozie, Zookeeper, Apache Kafka, Apache Spark, Spark Core, Spark Streaming, Spark SQL, Spark Performance Tuning, DBT, Informatica-IICS.</w:t>
      </w:r>
    </w:p>
    <w:p w14:paraId="5EB33DA1" w14:textId="77777777" w:rsidR="00D766FF" w:rsidRPr="0014114A" w:rsidRDefault="00D766FF" w:rsidP="00D766FF">
      <w:pPr>
        <w:spacing w:line="240" w:lineRule="auto"/>
        <w:ind w:left="2160" w:hanging="2160"/>
        <w:jc w:val="both"/>
        <w:rPr>
          <w:rFonts w:asciiTheme="minorHAnsi" w:hAnsiTheme="minorHAnsi" w:cstheme="minorHAnsi"/>
          <w:sz w:val="20"/>
          <w:szCs w:val="20"/>
        </w:rPr>
      </w:pPr>
      <w:r w:rsidRPr="0014114A">
        <w:rPr>
          <w:rFonts w:asciiTheme="minorHAnsi" w:hAnsiTheme="minorHAnsi" w:cstheme="minorHAnsi"/>
          <w:b/>
          <w:sz w:val="20"/>
          <w:szCs w:val="20"/>
        </w:rPr>
        <w:t>Cloud Data Warehouses</w:t>
      </w:r>
      <w:r w:rsidRPr="0014114A">
        <w:rPr>
          <w:rFonts w:asciiTheme="minorHAnsi" w:hAnsiTheme="minorHAnsi" w:cstheme="minorHAnsi"/>
          <w:bCs/>
          <w:sz w:val="20"/>
          <w:szCs w:val="20"/>
        </w:rPr>
        <w:t>:   Snowflake, Azure Synapse</w:t>
      </w:r>
      <w:r w:rsidRPr="0014114A">
        <w:rPr>
          <w:rFonts w:asciiTheme="minorHAnsi" w:hAnsiTheme="minorHAnsi" w:cstheme="minorHAnsi"/>
          <w:sz w:val="20"/>
          <w:szCs w:val="20"/>
        </w:rPr>
        <w:t xml:space="preserve"> Analytics, Azure SQL Database.</w:t>
      </w:r>
    </w:p>
    <w:p w14:paraId="1D5021D5" w14:textId="77777777" w:rsidR="00D766FF" w:rsidRPr="0014114A" w:rsidRDefault="00D766FF" w:rsidP="00D766FF">
      <w:pPr>
        <w:spacing w:line="240" w:lineRule="auto"/>
        <w:jc w:val="both"/>
        <w:rPr>
          <w:rFonts w:asciiTheme="minorHAnsi" w:hAnsiTheme="minorHAnsi" w:cstheme="minorHAnsi"/>
          <w:b/>
          <w:sz w:val="20"/>
          <w:szCs w:val="20"/>
        </w:rPr>
      </w:pPr>
      <w:r w:rsidRPr="0014114A">
        <w:rPr>
          <w:rFonts w:asciiTheme="minorHAnsi" w:hAnsiTheme="minorHAnsi" w:cstheme="minorHAnsi"/>
          <w:b/>
          <w:sz w:val="20"/>
          <w:szCs w:val="20"/>
        </w:rPr>
        <w:t>Programming languages:</w:t>
      </w:r>
      <w:r w:rsidRPr="0014114A">
        <w:rPr>
          <w:rFonts w:asciiTheme="minorHAnsi" w:hAnsiTheme="minorHAnsi" w:cstheme="minorHAnsi"/>
          <w:sz w:val="20"/>
          <w:szCs w:val="20"/>
        </w:rPr>
        <w:t xml:space="preserve"> </w:t>
      </w:r>
      <w:r w:rsidRPr="0014114A">
        <w:rPr>
          <w:rFonts w:asciiTheme="minorHAnsi" w:hAnsiTheme="minorHAnsi" w:cstheme="minorHAnsi"/>
          <w:sz w:val="20"/>
          <w:szCs w:val="20"/>
        </w:rPr>
        <w:tab/>
        <w:t>Python, PySpark, SQL, T-SQL, PL/SQL, K-SQL, Scala, HiveQL, Java, Unix Shell Scripting, Bash scripting.</w:t>
      </w:r>
    </w:p>
    <w:p w14:paraId="262EA1C7" w14:textId="77777777" w:rsidR="00D766FF" w:rsidRPr="0014114A" w:rsidRDefault="00D766FF" w:rsidP="00D766FF">
      <w:pPr>
        <w:spacing w:line="240" w:lineRule="auto"/>
        <w:ind w:left="2160" w:hanging="2160"/>
        <w:jc w:val="both"/>
        <w:rPr>
          <w:rFonts w:asciiTheme="minorHAnsi" w:hAnsiTheme="minorHAnsi" w:cstheme="minorHAnsi"/>
          <w:b/>
          <w:sz w:val="20"/>
          <w:szCs w:val="20"/>
        </w:rPr>
      </w:pPr>
      <w:r w:rsidRPr="0014114A">
        <w:rPr>
          <w:rFonts w:asciiTheme="minorHAnsi" w:hAnsiTheme="minorHAnsi" w:cstheme="minorHAnsi"/>
          <w:b/>
          <w:sz w:val="20"/>
          <w:szCs w:val="20"/>
        </w:rPr>
        <w:t>ETL and data Integration</w:t>
      </w:r>
    </w:p>
    <w:p w14:paraId="66010803" w14:textId="77777777" w:rsidR="00D766FF" w:rsidRPr="0014114A" w:rsidRDefault="00D766FF" w:rsidP="00D766FF">
      <w:pPr>
        <w:spacing w:line="240" w:lineRule="auto"/>
        <w:ind w:left="2160" w:hanging="2160"/>
        <w:jc w:val="both"/>
        <w:rPr>
          <w:rFonts w:asciiTheme="minorHAnsi" w:hAnsiTheme="minorHAnsi" w:cstheme="minorHAnsi"/>
          <w:sz w:val="20"/>
          <w:szCs w:val="20"/>
        </w:rPr>
      </w:pPr>
      <w:r w:rsidRPr="0014114A">
        <w:rPr>
          <w:rFonts w:asciiTheme="minorHAnsi" w:hAnsiTheme="minorHAnsi" w:cstheme="minorHAnsi"/>
          <w:b/>
          <w:sz w:val="20"/>
          <w:szCs w:val="20"/>
        </w:rPr>
        <w:t>Tools:</w:t>
      </w:r>
      <w:r w:rsidRPr="0014114A">
        <w:rPr>
          <w:rFonts w:asciiTheme="minorHAnsi" w:hAnsiTheme="minorHAnsi" w:cstheme="minorHAnsi"/>
          <w:b/>
          <w:sz w:val="20"/>
          <w:szCs w:val="20"/>
        </w:rPr>
        <w:tab/>
      </w:r>
      <w:r w:rsidRPr="0014114A">
        <w:rPr>
          <w:rFonts w:asciiTheme="minorHAnsi" w:hAnsiTheme="minorHAnsi" w:cstheme="minorHAnsi"/>
          <w:sz w:val="20"/>
          <w:szCs w:val="20"/>
        </w:rPr>
        <w:t>Azure Data Factory (ADF), Azure Databricks, SSIS, Informatica-IICS, DBT, Talend, Snow Pipes, Data Transformation Services (DTS).</w:t>
      </w:r>
    </w:p>
    <w:p w14:paraId="509D482F" w14:textId="77777777" w:rsidR="00D766FF" w:rsidRPr="0014114A" w:rsidRDefault="00D766FF" w:rsidP="00D766FF">
      <w:pPr>
        <w:spacing w:line="240" w:lineRule="auto"/>
        <w:ind w:left="2160" w:hanging="2160"/>
        <w:jc w:val="both"/>
        <w:rPr>
          <w:rFonts w:asciiTheme="minorHAnsi" w:hAnsiTheme="minorHAnsi" w:cstheme="minorHAnsi"/>
          <w:sz w:val="20"/>
          <w:szCs w:val="20"/>
        </w:rPr>
      </w:pPr>
      <w:r w:rsidRPr="0014114A">
        <w:rPr>
          <w:rFonts w:asciiTheme="minorHAnsi" w:hAnsiTheme="minorHAnsi" w:cstheme="minorHAnsi"/>
          <w:b/>
          <w:bCs/>
          <w:sz w:val="20"/>
          <w:szCs w:val="20"/>
        </w:rPr>
        <w:t>Visualization &amp; BI Tools</w:t>
      </w:r>
      <w:r w:rsidRPr="0014114A">
        <w:rPr>
          <w:rFonts w:asciiTheme="minorHAnsi" w:hAnsiTheme="minorHAnsi" w:cstheme="minorHAnsi"/>
          <w:sz w:val="20"/>
          <w:szCs w:val="20"/>
        </w:rPr>
        <w:t>:    Power BI, Tableau, SSRS, SSAS.</w:t>
      </w:r>
    </w:p>
    <w:p w14:paraId="3CE71EE6" w14:textId="77777777" w:rsidR="00D766FF" w:rsidRPr="0014114A" w:rsidRDefault="00D766FF" w:rsidP="00D766FF">
      <w:pPr>
        <w:spacing w:line="240" w:lineRule="auto"/>
        <w:ind w:left="2160" w:hanging="2160"/>
        <w:jc w:val="both"/>
        <w:rPr>
          <w:rFonts w:asciiTheme="minorHAnsi" w:hAnsiTheme="minorHAnsi" w:cstheme="minorHAnsi"/>
          <w:sz w:val="20"/>
          <w:szCs w:val="20"/>
        </w:rPr>
      </w:pPr>
      <w:r w:rsidRPr="0014114A">
        <w:rPr>
          <w:rFonts w:asciiTheme="minorHAnsi" w:hAnsiTheme="minorHAnsi" w:cstheme="minorHAnsi"/>
          <w:b/>
          <w:sz w:val="20"/>
          <w:szCs w:val="20"/>
        </w:rPr>
        <w:t>Data Modeling:</w:t>
      </w:r>
      <w:r w:rsidRPr="0014114A">
        <w:rPr>
          <w:rFonts w:asciiTheme="minorHAnsi" w:hAnsiTheme="minorHAnsi" w:cstheme="minorHAnsi"/>
          <w:sz w:val="20"/>
          <w:szCs w:val="20"/>
        </w:rPr>
        <w:t xml:space="preserve"> </w:t>
      </w:r>
      <w:r w:rsidRPr="0014114A">
        <w:rPr>
          <w:rFonts w:asciiTheme="minorHAnsi" w:hAnsiTheme="minorHAnsi" w:cstheme="minorHAnsi"/>
          <w:sz w:val="20"/>
          <w:szCs w:val="20"/>
        </w:rPr>
        <w:tab/>
        <w:t>Erwin Data Modeler, Star Schema Modeling, Snowflake Schema Modeling, Dimensional Modeling, Data Vault, Slowly Changing Dimensions (SCD), Change Data Capture (CDC).</w:t>
      </w:r>
    </w:p>
    <w:p w14:paraId="09991FA5" w14:textId="77777777" w:rsidR="00D766FF" w:rsidRPr="0014114A" w:rsidRDefault="00D766FF" w:rsidP="00D766FF">
      <w:pPr>
        <w:spacing w:line="240" w:lineRule="auto"/>
        <w:ind w:left="2160" w:hanging="2160"/>
        <w:jc w:val="both"/>
        <w:rPr>
          <w:rFonts w:asciiTheme="minorHAnsi" w:hAnsiTheme="minorHAnsi" w:cstheme="minorHAnsi"/>
          <w:sz w:val="20"/>
          <w:szCs w:val="20"/>
        </w:rPr>
      </w:pPr>
      <w:r w:rsidRPr="0014114A">
        <w:rPr>
          <w:rFonts w:asciiTheme="minorHAnsi" w:hAnsiTheme="minorHAnsi" w:cstheme="minorHAnsi"/>
          <w:b/>
          <w:bCs/>
          <w:sz w:val="20"/>
          <w:szCs w:val="20"/>
        </w:rPr>
        <w:t>Build Automation Tools</w:t>
      </w:r>
      <w:r w:rsidRPr="0014114A">
        <w:rPr>
          <w:rFonts w:asciiTheme="minorHAnsi" w:hAnsiTheme="minorHAnsi" w:cstheme="minorHAnsi"/>
          <w:sz w:val="20"/>
          <w:szCs w:val="20"/>
        </w:rPr>
        <w:t>:    Ant, Maven, Jenkins, Azure DevOps, GitHub Actions.</w:t>
      </w:r>
    </w:p>
    <w:p w14:paraId="525FB85C" w14:textId="77777777" w:rsidR="00D766FF" w:rsidRPr="0014114A" w:rsidRDefault="00D766FF" w:rsidP="00D766FF">
      <w:pPr>
        <w:spacing w:line="240" w:lineRule="auto"/>
        <w:jc w:val="both"/>
        <w:rPr>
          <w:rFonts w:asciiTheme="minorHAnsi" w:hAnsiTheme="minorHAnsi" w:cstheme="minorHAnsi"/>
          <w:sz w:val="20"/>
          <w:szCs w:val="20"/>
        </w:rPr>
      </w:pPr>
      <w:r w:rsidRPr="0014114A">
        <w:rPr>
          <w:rFonts w:asciiTheme="minorHAnsi" w:hAnsiTheme="minorHAnsi" w:cstheme="minorHAnsi"/>
          <w:b/>
          <w:sz w:val="20"/>
          <w:szCs w:val="20"/>
        </w:rPr>
        <w:t>Scheduling:</w:t>
      </w:r>
      <w:r w:rsidRPr="0014114A">
        <w:rPr>
          <w:rFonts w:asciiTheme="minorHAnsi" w:hAnsiTheme="minorHAnsi" w:cstheme="minorHAnsi"/>
          <w:sz w:val="20"/>
          <w:szCs w:val="20"/>
        </w:rPr>
        <w:t xml:space="preserve"> </w:t>
      </w:r>
      <w:r w:rsidRPr="0014114A">
        <w:rPr>
          <w:rFonts w:asciiTheme="minorHAnsi" w:hAnsiTheme="minorHAnsi" w:cstheme="minorHAnsi"/>
          <w:sz w:val="20"/>
          <w:szCs w:val="20"/>
        </w:rPr>
        <w:tab/>
      </w:r>
      <w:r w:rsidRPr="0014114A">
        <w:rPr>
          <w:rFonts w:asciiTheme="minorHAnsi" w:hAnsiTheme="minorHAnsi" w:cstheme="minorHAnsi"/>
          <w:sz w:val="20"/>
          <w:szCs w:val="20"/>
        </w:rPr>
        <w:tab/>
        <w:t>Control-M, Apache Airflow, Oozie, Azure Logic Apps.</w:t>
      </w:r>
    </w:p>
    <w:p w14:paraId="3D307CD6" w14:textId="77777777" w:rsidR="00D766FF" w:rsidRPr="0014114A" w:rsidRDefault="00D766FF" w:rsidP="00D766FF">
      <w:pPr>
        <w:spacing w:line="240" w:lineRule="auto"/>
        <w:jc w:val="both"/>
        <w:rPr>
          <w:rFonts w:asciiTheme="minorHAnsi" w:hAnsiTheme="minorHAnsi" w:cstheme="minorHAnsi"/>
          <w:sz w:val="20"/>
          <w:szCs w:val="20"/>
        </w:rPr>
      </w:pPr>
      <w:r w:rsidRPr="0014114A">
        <w:rPr>
          <w:rFonts w:asciiTheme="minorHAnsi" w:hAnsiTheme="minorHAnsi" w:cstheme="minorHAnsi"/>
          <w:b/>
          <w:sz w:val="20"/>
          <w:szCs w:val="20"/>
        </w:rPr>
        <w:t>DevOps Technologies:</w:t>
      </w:r>
      <w:r w:rsidRPr="0014114A">
        <w:rPr>
          <w:rFonts w:asciiTheme="minorHAnsi" w:hAnsiTheme="minorHAnsi" w:cstheme="minorHAnsi"/>
          <w:sz w:val="20"/>
          <w:szCs w:val="20"/>
        </w:rPr>
        <w:t xml:space="preserve"> </w:t>
      </w:r>
      <w:r w:rsidRPr="0014114A">
        <w:rPr>
          <w:rFonts w:asciiTheme="minorHAnsi" w:hAnsiTheme="minorHAnsi" w:cstheme="minorHAnsi"/>
          <w:sz w:val="20"/>
          <w:szCs w:val="20"/>
        </w:rPr>
        <w:tab/>
        <w:t>Git, GitHub, Bitbucket, GitLab, Jenkins, Docker, Kubernetes, Terraform.</w:t>
      </w:r>
    </w:p>
    <w:p w14:paraId="0831E84D" w14:textId="77777777" w:rsidR="00D766FF" w:rsidRPr="0014114A" w:rsidRDefault="00D766FF" w:rsidP="00D766FF">
      <w:pPr>
        <w:spacing w:line="240" w:lineRule="auto"/>
        <w:jc w:val="both"/>
        <w:rPr>
          <w:rFonts w:asciiTheme="minorHAnsi" w:hAnsiTheme="minorHAnsi" w:cstheme="minorHAnsi"/>
          <w:sz w:val="20"/>
          <w:szCs w:val="20"/>
        </w:rPr>
      </w:pPr>
      <w:r w:rsidRPr="0014114A">
        <w:rPr>
          <w:rFonts w:asciiTheme="minorHAnsi" w:hAnsiTheme="minorHAnsi" w:cstheme="minorHAnsi"/>
          <w:b/>
          <w:bCs/>
          <w:sz w:val="20"/>
          <w:szCs w:val="20"/>
        </w:rPr>
        <w:t>IDE &amp; Build Tools:</w:t>
      </w:r>
      <w:r w:rsidRPr="0014114A">
        <w:rPr>
          <w:rFonts w:asciiTheme="minorHAnsi" w:hAnsiTheme="minorHAnsi" w:cstheme="minorHAnsi"/>
          <w:sz w:val="20"/>
          <w:szCs w:val="20"/>
        </w:rPr>
        <w:t xml:space="preserve">               Visual Studio, Eclipse, Azure Data Studio.</w:t>
      </w:r>
    </w:p>
    <w:p w14:paraId="7DA97B2E" w14:textId="77777777" w:rsidR="00D766FF" w:rsidRPr="0014114A" w:rsidRDefault="00D766FF" w:rsidP="00D766FF">
      <w:pPr>
        <w:spacing w:line="240" w:lineRule="auto"/>
        <w:jc w:val="both"/>
        <w:rPr>
          <w:rFonts w:asciiTheme="minorHAnsi" w:hAnsiTheme="minorHAnsi" w:cstheme="minorHAnsi"/>
          <w:b/>
          <w:bCs/>
          <w:sz w:val="20"/>
          <w:szCs w:val="20"/>
        </w:rPr>
      </w:pPr>
      <w:r w:rsidRPr="0014114A">
        <w:rPr>
          <w:rFonts w:asciiTheme="minorHAnsi" w:hAnsiTheme="minorHAnsi" w:cstheme="minorHAnsi"/>
          <w:b/>
          <w:bCs/>
          <w:sz w:val="20"/>
          <w:szCs w:val="20"/>
        </w:rPr>
        <w:t xml:space="preserve">Monitoring and </w:t>
      </w:r>
    </w:p>
    <w:p w14:paraId="69E7902A" w14:textId="77777777" w:rsidR="00D766FF" w:rsidRPr="0014114A" w:rsidRDefault="00D766FF" w:rsidP="00D766FF">
      <w:pPr>
        <w:spacing w:line="240" w:lineRule="auto"/>
        <w:jc w:val="both"/>
        <w:rPr>
          <w:rFonts w:asciiTheme="minorHAnsi" w:hAnsiTheme="minorHAnsi" w:cstheme="minorHAnsi"/>
          <w:sz w:val="20"/>
          <w:szCs w:val="20"/>
        </w:rPr>
      </w:pPr>
      <w:r w:rsidRPr="0014114A">
        <w:rPr>
          <w:rFonts w:asciiTheme="minorHAnsi" w:hAnsiTheme="minorHAnsi" w:cstheme="minorHAnsi"/>
          <w:b/>
          <w:bCs/>
          <w:sz w:val="20"/>
          <w:szCs w:val="20"/>
        </w:rPr>
        <w:t>Logging Tools</w:t>
      </w:r>
      <w:r w:rsidRPr="0014114A">
        <w:rPr>
          <w:rFonts w:asciiTheme="minorHAnsi" w:hAnsiTheme="minorHAnsi" w:cstheme="minorHAnsi"/>
          <w:sz w:val="20"/>
          <w:szCs w:val="20"/>
        </w:rPr>
        <w:t>:                      Azure Monitor, Splunk, Elasticsearch.</w:t>
      </w:r>
    </w:p>
    <w:p w14:paraId="73929038" w14:textId="77777777" w:rsidR="00D766FF" w:rsidRPr="0014114A" w:rsidRDefault="00D766FF" w:rsidP="00D766FF">
      <w:pPr>
        <w:spacing w:line="240" w:lineRule="auto"/>
        <w:jc w:val="both"/>
        <w:rPr>
          <w:rFonts w:asciiTheme="minorHAnsi" w:hAnsiTheme="minorHAnsi" w:cstheme="minorHAnsi"/>
          <w:sz w:val="20"/>
          <w:szCs w:val="20"/>
        </w:rPr>
      </w:pPr>
      <w:r w:rsidRPr="0014114A">
        <w:rPr>
          <w:rFonts w:asciiTheme="minorHAnsi" w:hAnsiTheme="minorHAnsi" w:cstheme="minorHAnsi"/>
          <w:b/>
          <w:sz w:val="20"/>
          <w:szCs w:val="20"/>
        </w:rPr>
        <w:t>Databases:</w:t>
      </w:r>
      <w:r w:rsidRPr="0014114A">
        <w:rPr>
          <w:rFonts w:asciiTheme="minorHAnsi" w:hAnsiTheme="minorHAnsi" w:cstheme="minorHAnsi"/>
          <w:sz w:val="20"/>
          <w:szCs w:val="20"/>
        </w:rPr>
        <w:t xml:space="preserve"> </w:t>
      </w:r>
      <w:r w:rsidRPr="0014114A">
        <w:rPr>
          <w:rFonts w:asciiTheme="minorHAnsi" w:hAnsiTheme="minorHAnsi" w:cstheme="minorHAnsi"/>
          <w:sz w:val="20"/>
          <w:szCs w:val="20"/>
        </w:rPr>
        <w:tab/>
      </w:r>
      <w:r w:rsidRPr="0014114A">
        <w:rPr>
          <w:rFonts w:asciiTheme="minorHAnsi" w:hAnsiTheme="minorHAnsi" w:cstheme="minorHAnsi"/>
          <w:sz w:val="20"/>
          <w:szCs w:val="20"/>
        </w:rPr>
        <w:tab/>
      </w:r>
      <w:r w:rsidRPr="0014114A">
        <w:rPr>
          <w:rFonts w:asciiTheme="minorHAnsi" w:hAnsiTheme="minorHAnsi" w:cstheme="minorHAnsi"/>
          <w:b/>
          <w:sz w:val="20"/>
          <w:szCs w:val="20"/>
        </w:rPr>
        <w:t>NoSQL</w:t>
      </w:r>
      <w:r w:rsidRPr="0014114A">
        <w:rPr>
          <w:rFonts w:asciiTheme="minorHAnsi" w:hAnsiTheme="minorHAnsi" w:cstheme="minorHAnsi"/>
          <w:sz w:val="20"/>
          <w:szCs w:val="20"/>
        </w:rPr>
        <w:t>: Azure Cosmos DB, Cassandra, MongoDB, HBase</w:t>
      </w:r>
    </w:p>
    <w:p w14:paraId="58B3A2F0" w14:textId="77777777" w:rsidR="00D766FF" w:rsidRPr="0014114A" w:rsidRDefault="00D766FF" w:rsidP="00D766FF">
      <w:pPr>
        <w:spacing w:line="240" w:lineRule="auto"/>
        <w:ind w:left="1440" w:firstLine="720"/>
        <w:jc w:val="both"/>
        <w:rPr>
          <w:rFonts w:asciiTheme="minorHAnsi" w:hAnsiTheme="minorHAnsi" w:cstheme="minorHAnsi"/>
          <w:sz w:val="20"/>
          <w:szCs w:val="20"/>
        </w:rPr>
      </w:pPr>
      <w:r w:rsidRPr="0014114A">
        <w:rPr>
          <w:rFonts w:asciiTheme="minorHAnsi" w:hAnsiTheme="minorHAnsi" w:cstheme="minorHAnsi"/>
          <w:b/>
          <w:sz w:val="20"/>
          <w:szCs w:val="20"/>
        </w:rPr>
        <w:t>Row-Oriented:</w:t>
      </w:r>
      <w:r w:rsidRPr="0014114A">
        <w:rPr>
          <w:rFonts w:asciiTheme="minorHAnsi" w:hAnsiTheme="minorHAnsi" w:cstheme="minorHAnsi"/>
          <w:sz w:val="20"/>
          <w:szCs w:val="20"/>
        </w:rPr>
        <w:t xml:space="preserve"> SQL Server, Oracle 11g/12c, Teradata, MySQL, PostgreSQL, DB2</w:t>
      </w:r>
    </w:p>
    <w:p w14:paraId="7E7EAEEB" w14:textId="77777777" w:rsidR="00D766FF" w:rsidRPr="0014114A" w:rsidRDefault="00D766FF" w:rsidP="00D766FF">
      <w:pPr>
        <w:spacing w:line="240" w:lineRule="auto"/>
        <w:ind w:left="1440" w:firstLine="720"/>
        <w:jc w:val="both"/>
        <w:rPr>
          <w:rFonts w:asciiTheme="minorHAnsi" w:hAnsiTheme="minorHAnsi" w:cstheme="minorHAnsi"/>
          <w:sz w:val="20"/>
          <w:szCs w:val="20"/>
        </w:rPr>
      </w:pPr>
      <w:r w:rsidRPr="0014114A">
        <w:rPr>
          <w:rFonts w:asciiTheme="minorHAnsi" w:hAnsiTheme="minorHAnsi" w:cstheme="minorHAnsi"/>
          <w:b/>
          <w:sz w:val="20"/>
          <w:szCs w:val="20"/>
        </w:rPr>
        <w:t>Columnar</w:t>
      </w:r>
      <w:r w:rsidRPr="0014114A">
        <w:rPr>
          <w:rFonts w:asciiTheme="minorHAnsi" w:hAnsiTheme="minorHAnsi" w:cstheme="minorHAnsi"/>
          <w:sz w:val="20"/>
          <w:szCs w:val="20"/>
        </w:rPr>
        <w:t>: Cosmos DB and HP Vertica.</w:t>
      </w:r>
    </w:p>
    <w:p w14:paraId="5D09767D" w14:textId="77777777" w:rsidR="00D766FF" w:rsidRPr="0014114A" w:rsidRDefault="00D766FF" w:rsidP="00D766FF">
      <w:pPr>
        <w:spacing w:line="240" w:lineRule="auto"/>
        <w:ind w:left="1440" w:firstLine="720"/>
        <w:jc w:val="both"/>
        <w:rPr>
          <w:rFonts w:asciiTheme="minorHAnsi" w:hAnsiTheme="minorHAnsi" w:cstheme="minorHAnsi"/>
          <w:sz w:val="20"/>
          <w:szCs w:val="20"/>
        </w:rPr>
      </w:pPr>
      <w:r w:rsidRPr="0014114A">
        <w:rPr>
          <w:rFonts w:asciiTheme="minorHAnsi" w:hAnsiTheme="minorHAnsi" w:cstheme="minorHAnsi"/>
          <w:b/>
          <w:bCs/>
          <w:sz w:val="20"/>
          <w:szCs w:val="20"/>
        </w:rPr>
        <w:t>Other:</w:t>
      </w:r>
      <w:r w:rsidRPr="0014114A">
        <w:rPr>
          <w:rFonts w:asciiTheme="minorHAnsi" w:hAnsiTheme="minorHAnsi" w:cstheme="minorHAnsi"/>
          <w:sz w:val="20"/>
          <w:szCs w:val="20"/>
        </w:rPr>
        <w:t xml:space="preserve"> MS Access, Excel, OLAP, OLTP</w:t>
      </w:r>
    </w:p>
    <w:p w14:paraId="4F1382D5" w14:textId="77777777" w:rsidR="00D766FF" w:rsidRPr="0014114A" w:rsidRDefault="00D766FF" w:rsidP="00D766FF">
      <w:pPr>
        <w:spacing w:line="240" w:lineRule="auto"/>
        <w:jc w:val="both"/>
        <w:rPr>
          <w:rFonts w:asciiTheme="minorHAnsi" w:hAnsiTheme="minorHAnsi" w:cstheme="minorHAnsi"/>
          <w:sz w:val="20"/>
          <w:szCs w:val="20"/>
        </w:rPr>
      </w:pPr>
      <w:r w:rsidRPr="0014114A">
        <w:rPr>
          <w:rFonts w:asciiTheme="minorHAnsi" w:hAnsiTheme="minorHAnsi" w:cstheme="minorHAnsi"/>
          <w:b/>
          <w:bCs/>
          <w:sz w:val="20"/>
          <w:szCs w:val="20"/>
        </w:rPr>
        <w:t>Methodologies:</w:t>
      </w:r>
      <w:r w:rsidRPr="0014114A">
        <w:rPr>
          <w:rFonts w:asciiTheme="minorHAnsi" w:hAnsiTheme="minorHAnsi" w:cstheme="minorHAnsi"/>
          <w:sz w:val="20"/>
          <w:szCs w:val="20"/>
        </w:rPr>
        <w:t xml:space="preserve">                   Agile, Scrum, Kanban, Waterfall.</w:t>
      </w:r>
    </w:p>
    <w:p w14:paraId="75BF9F3E" w14:textId="77777777" w:rsidR="00D766FF" w:rsidRDefault="00D766FF" w:rsidP="00607CB0">
      <w:pPr>
        <w:pStyle w:val="ulli"/>
        <w:spacing w:line="240" w:lineRule="auto"/>
        <w:ind w:left="-90"/>
        <w:jc w:val="both"/>
        <w:rPr>
          <w:rStyle w:val="span"/>
          <w:rFonts w:asciiTheme="minorHAnsi" w:eastAsia="Georgia" w:hAnsiTheme="minorHAnsi" w:cstheme="minorHAnsi"/>
          <w:sz w:val="20"/>
          <w:szCs w:val="20"/>
        </w:rPr>
      </w:pPr>
    </w:p>
    <w:p w14:paraId="0DE485BC" w14:textId="77777777" w:rsidR="002776B3" w:rsidRDefault="002776B3" w:rsidP="00607CB0">
      <w:pPr>
        <w:pStyle w:val="ulli"/>
        <w:spacing w:line="240" w:lineRule="auto"/>
        <w:ind w:left="-90"/>
        <w:jc w:val="both"/>
        <w:rPr>
          <w:rStyle w:val="span"/>
          <w:rFonts w:asciiTheme="minorHAnsi" w:eastAsia="Georgia" w:hAnsiTheme="minorHAnsi" w:cstheme="minorHAnsi"/>
          <w:sz w:val="20"/>
          <w:szCs w:val="20"/>
        </w:rPr>
      </w:pPr>
    </w:p>
    <w:p w14:paraId="6D0CC86B" w14:textId="77777777" w:rsidR="00CB0D5F" w:rsidRPr="00CB0D5F" w:rsidRDefault="00CB0D5F" w:rsidP="00607CB0">
      <w:pPr>
        <w:pStyle w:val="ulli"/>
        <w:spacing w:line="240" w:lineRule="auto"/>
        <w:ind w:left="-90"/>
        <w:jc w:val="both"/>
        <w:rPr>
          <w:rStyle w:val="span"/>
          <w:rFonts w:asciiTheme="minorHAnsi" w:eastAsia="Georgia" w:hAnsiTheme="minorHAnsi" w:cstheme="minorHAnsi"/>
          <w:sz w:val="20"/>
          <w:szCs w:val="20"/>
        </w:rPr>
      </w:pPr>
    </w:p>
    <w:p w14:paraId="4576BEFA" w14:textId="77777777" w:rsidR="00607CB0" w:rsidRPr="00CB0D5F" w:rsidRDefault="00607CB0" w:rsidP="00CB0D5F">
      <w:pPr>
        <w:pStyle w:val="Heading1"/>
      </w:pPr>
      <w:r w:rsidRPr="00CB0D5F">
        <w:t>EDUCATION</w:t>
      </w:r>
      <w:r w:rsidR="00FC2C64" w:rsidRPr="00CB0D5F">
        <w:t>:</w:t>
      </w:r>
    </w:p>
    <w:p w14:paraId="778955D5" w14:textId="1D35275F" w:rsidR="00607CB0" w:rsidRPr="00CB0D5F" w:rsidRDefault="00607CB0" w:rsidP="00CB0D5F">
      <w:pPr>
        <w:pStyle w:val="ulli"/>
        <w:numPr>
          <w:ilvl w:val="0"/>
          <w:numId w:val="1"/>
        </w:numPr>
        <w:pBdr>
          <w:left w:val="none" w:sz="0" w:space="0" w:color="auto"/>
        </w:pBdr>
        <w:spacing w:line="240" w:lineRule="auto"/>
        <w:ind w:left="90" w:hanging="180"/>
        <w:jc w:val="both"/>
        <w:rPr>
          <w:rFonts w:asciiTheme="minorHAnsi" w:eastAsia="Georgia" w:hAnsiTheme="minorHAnsi" w:cstheme="minorHAnsi"/>
          <w:sz w:val="20"/>
          <w:szCs w:val="20"/>
        </w:rPr>
      </w:pPr>
      <w:r w:rsidRPr="00CB0D5F">
        <w:rPr>
          <w:rFonts w:asciiTheme="minorHAnsi" w:eastAsia="Georgia" w:hAnsiTheme="minorHAnsi" w:cstheme="minorHAnsi"/>
          <w:bCs/>
          <w:sz w:val="20"/>
          <w:szCs w:val="20"/>
        </w:rPr>
        <w:t xml:space="preserve">Masters </w:t>
      </w:r>
      <w:r w:rsidR="00380C30" w:rsidRPr="00CB0D5F">
        <w:rPr>
          <w:rFonts w:asciiTheme="minorHAnsi" w:eastAsia="Georgia" w:hAnsiTheme="minorHAnsi" w:cstheme="minorHAnsi"/>
          <w:bCs/>
          <w:sz w:val="20"/>
          <w:szCs w:val="20"/>
        </w:rPr>
        <w:t>in Business Analyti</w:t>
      </w:r>
      <w:r w:rsidR="00CB0D5F">
        <w:rPr>
          <w:rFonts w:asciiTheme="minorHAnsi" w:eastAsia="Georgia" w:hAnsiTheme="minorHAnsi" w:cstheme="minorHAnsi"/>
          <w:bCs/>
          <w:sz w:val="20"/>
          <w:szCs w:val="20"/>
        </w:rPr>
        <w:t>cs at University of North Texas</w:t>
      </w:r>
      <w:r w:rsidR="00D766FF">
        <w:rPr>
          <w:rFonts w:asciiTheme="minorHAnsi" w:eastAsia="Georgia" w:hAnsiTheme="minorHAnsi" w:cstheme="minorHAnsi"/>
          <w:bCs/>
          <w:sz w:val="20"/>
          <w:szCs w:val="20"/>
        </w:rPr>
        <w:t xml:space="preserve">                                                                                                            </w:t>
      </w:r>
      <w:r w:rsidR="00380C30" w:rsidRPr="00CB0D5F">
        <w:rPr>
          <w:rFonts w:asciiTheme="minorHAnsi" w:eastAsia="Georgia" w:hAnsiTheme="minorHAnsi" w:cstheme="minorHAnsi"/>
          <w:bCs/>
          <w:sz w:val="20"/>
          <w:szCs w:val="20"/>
        </w:rPr>
        <w:t xml:space="preserve"> </w:t>
      </w:r>
      <w:r w:rsidR="00D766FF">
        <w:rPr>
          <w:rFonts w:asciiTheme="minorHAnsi" w:eastAsia="Georgia" w:hAnsiTheme="minorHAnsi" w:cstheme="minorHAnsi"/>
          <w:bCs/>
          <w:sz w:val="20"/>
          <w:szCs w:val="20"/>
        </w:rPr>
        <w:t>Dec</w:t>
      </w:r>
      <w:r w:rsidR="00380C30" w:rsidRPr="00CB0D5F">
        <w:rPr>
          <w:rFonts w:asciiTheme="minorHAnsi" w:eastAsia="Georgia" w:hAnsiTheme="minorHAnsi" w:cstheme="minorHAnsi"/>
          <w:bCs/>
          <w:sz w:val="20"/>
          <w:szCs w:val="20"/>
        </w:rPr>
        <w:t xml:space="preserve"> 201</w:t>
      </w:r>
      <w:r w:rsidR="00D766FF">
        <w:rPr>
          <w:rFonts w:asciiTheme="minorHAnsi" w:eastAsia="Georgia" w:hAnsiTheme="minorHAnsi" w:cstheme="minorHAnsi"/>
          <w:bCs/>
          <w:sz w:val="20"/>
          <w:szCs w:val="20"/>
        </w:rPr>
        <w:t>3</w:t>
      </w:r>
    </w:p>
    <w:p w14:paraId="6AAEC47D" w14:textId="3D3EB67D" w:rsidR="00607CB0" w:rsidRDefault="00607CB0" w:rsidP="00CB0D5F">
      <w:pPr>
        <w:pStyle w:val="ulli"/>
        <w:numPr>
          <w:ilvl w:val="0"/>
          <w:numId w:val="1"/>
        </w:numPr>
        <w:pBdr>
          <w:left w:val="none" w:sz="0" w:space="0" w:color="auto"/>
        </w:pBdr>
        <w:spacing w:line="240" w:lineRule="auto"/>
        <w:ind w:left="90" w:hanging="180"/>
        <w:jc w:val="both"/>
        <w:rPr>
          <w:rFonts w:asciiTheme="minorHAnsi" w:eastAsia="Georgia" w:hAnsiTheme="minorHAnsi" w:cstheme="minorHAnsi"/>
          <w:sz w:val="20"/>
          <w:szCs w:val="20"/>
        </w:rPr>
      </w:pPr>
      <w:r w:rsidRPr="00CB0D5F">
        <w:rPr>
          <w:rFonts w:asciiTheme="minorHAnsi" w:eastAsia="Georgia" w:hAnsiTheme="minorHAnsi" w:cstheme="minorHAnsi"/>
          <w:sz w:val="20"/>
          <w:szCs w:val="20"/>
        </w:rPr>
        <w:t>Bachelors</w:t>
      </w:r>
      <w:r w:rsidR="00380C30" w:rsidRPr="00CB0D5F">
        <w:rPr>
          <w:rFonts w:asciiTheme="minorHAnsi" w:eastAsia="Georgia" w:hAnsiTheme="minorHAnsi" w:cstheme="minorHAnsi"/>
          <w:sz w:val="20"/>
          <w:szCs w:val="20"/>
        </w:rPr>
        <w:t xml:space="preserve"> in Electrical &amp; Electronics Engine</w:t>
      </w:r>
      <w:r w:rsidR="00CB0D5F">
        <w:rPr>
          <w:rFonts w:asciiTheme="minorHAnsi" w:eastAsia="Georgia" w:hAnsiTheme="minorHAnsi" w:cstheme="minorHAnsi"/>
          <w:sz w:val="20"/>
          <w:szCs w:val="20"/>
        </w:rPr>
        <w:t xml:space="preserve">ering at </w:t>
      </w:r>
      <w:r w:rsidR="00CB0D5F" w:rsidRPr="00EA7849">
        <w:rPr>
          <w:rFonts w:asciiTheme="minorHAnsi" w:eastAsia="Georgia" w:hAnsiTheme="minorHAnsi" w:cstheme="minorHAnsi"/>
          <w:sz w:val="20"/>
          <w:szCs w:val="20"/>
        </w:rPr>
        <w:t>JNTU</w:t>
      </w:r>
      <w:r w:rsidR="00EA7849">
        <w:rPr>
          <w:rFonts w:asciiTheme="minorHAnsi" w:eastAsia="Georgia" w:hAnsiTheme="minorHAnsi" w:cstheme="minorHAnsi"/>
          <w:sz w:val="20"/>
          <w:szCs w:val="20"/>
        </w:rPr>
        <w:t>H</w:t>
      </w:r>
      <w:r w:rsidR="00D766FF">
        <w:rPr>
          <w:rFonts w:asciiTheme="minorHAnsi" w:eastAsia="Georgia" w:hAnsiTheme="minorHAnsi" w:cstheme="minorHAnsi"/>
          <w:sz w:val="20"/>
          <w:szCs w:val="20"/>
        </w:rPr>
        <w:t xml:space="preserve">                                                                                                            May</w:t>
      </w:r>
      <w:r w:rsidR="00CB0D5F">
        <w:rPr>
          <w:rFonts w:asciiTheme="minorHAnsi" w:eastAsia="Georgia" w:hAnsiTheme="minorHAnsi" w:cstheme="minorHAnsi"/>
          <w:sz w:val="20"/>
          <w:szCs w:val="20"/>
        </w:rPr>
        <w:t xml:space="preserve"> 2011</w:t>
      </w:r>
    </w:p>
    <w:p w14:paraId="1E71A816" w14:textId="77777777" w:rsidR="00CB0D5F" w:rsidRPr="00CB0D5F" w:rsidRDefault="00CB0D5F" w:rsidP="00CB0D5F">
      <w:pPr>
        <w:pStyle w:val="ulli"/>
        <w:pBdr>
          <w:left w:val="none" w:sz="0" w:space="0" w:color="auto"/>
        </w:pBdr>
        <w:spacing w:line="240" w:lineRule="auto"/>
        <w:jc w:val="both"/>
        <w:rPr>
          <w:rFonts w:asciiTheme="minorHAnsi" w:eastAsia="Georgia" w:hAnsiTheme="minorHAnsi" w:cstheme="minorHAnsi"/>
          <w:sz w:val="20"/>
          <w:szCs w:val="20"/>
        </w:rPr>
      </w:pPr>
    </w:p>
    <w:p w14:paraId="4DB4CFD8" w14:textId="77777777" w:rsidR="00607CB0" w:rsidRPr="00CB0D5F" w:rsidRDefault="00607CB0" w:rsidP="00CB0D5F">
      <w:pPr>
        <w:pStyle w:val="Heading1"/>
        <w:rPr>
          <w:bCs/>
        </w:rPr>
      </w:pPr>
      <w:r w:rsidRPr="00CB0D5F">
        <w:t>CERTIFICATIONS</w:t>
      </w:r>
      <w:r w:rsidR="00FC2C64" w:rsidRPr="00CB0D5F">
        <w:t>:</w:t>
      </w:r>
    </w:p>
    <w:p w14:paraId="0F495003" w14:textId="77777777" w:rsidR="00F13254" w:rsidRPr="00F13254" w:rsidRDefault="00F13254" w:rsidP="00F13254">
      <w:pPr>
        <w:numPr>
          <w:ilvl w:val="0"/>
          <w:numId w:val="7"/>
        </w:numPr>
        <w:pBdr>
          <w:top w:val="nil"/>
          <w:left w:val="nil"/>
          <w:bottom w:val="nil"/>
          <w:right w:val="nil"/>
          <w:between w:val="nil"/>
        </w:pBdr>
        <w:spacing w:line="240" w:lineRule="auto"/>
        <w:jc w:val="both"/>
        <w:textAlignment w:val="auto"/>
        <w:rPr>
          <w:rStyle w:val="span"/>
          <w:rFonts w:asciiTheme="minorHAnsi" w:hAnsiTheme="minorHAnsi" w:cstheme="minorHAnsi"/>
          <w:sz w:val="20"/>
          <w:szCs w:val="20"/>
        </w:rPr>
      </w:pPr>
      <w:r w:rsidRPr="00F13254">
        <w:rPr>
          <w:rFonts w:asciiTheme="minorHAnsi" w:hAnsiTheme="minorHAnsi" w:cstheme="minorHAnsi"/>
          <w:sz w:val="20"/>
          <w:szCs w:val="20"/>
        </w:rPr>
        <w:t>DP-203 Microsoft Certified Azure Data Engineer Associate</w:t>
      </w:r>
    </w:p>
    <w:p w14:paraId="0A8F2AE1" w14:textId="77777777" w:rsidR="00F13254" w:rsidRPr="00F13254" w:rsidRDefault="00F13254" w:rsidP="00F13254">
      <w:pPr>
        <w:pStyle w:val="ListParagraph"/>
        <w:widowControl w:val="0"/>
        <w:numPr>
          <w:ilvl w:val="0"/>
          <w:numId w:val="7"/>
        </w:numPr>
        <w:autoSpaceDE w:val="0"/>
        <w:autoSpaceDN w:val="0"/>
        <w:spacing w:before="40" w:line="240" w:lineRule="auto"/>
        <w:contextualSpacing w:val="0"/>
        <w:textAlignment w:val="auto"/>
        <w:rPr>
          <w:rFonts w:asciiTheme="minorHAnsi" w:hAnsiTheme="minorHAnsi" w:cstheme="minorHAnsi"/>
          <w:sz w:val="20"/>
          <w:szCs w:val="20"/>
        </w:rPr>
      </w:pPr>
      <w:r w:rsidRPr="00F13254">
        <w:rPr>
          <w:rFonts w:asciiTheme="minorHAnsi" w:hAnsiTheme="minorHAnsi" w:cstheme="minorHAnsi"/>
          <w:spacing w:val="-5"/>
          <w:sz w:val="20"/>
          <w:szCs w:val="20"/>
        </w:rPr>
        <w:t>Databricks Certified Data Engineer Associate</w:t>
      </w:r>
    </w:p>
    <w:p w14:paraId="7EBF2FCF" w14:textId="418D445B" w:rsidR="00F13254" w:rsidRPr="00F13254" w:rsidRDefault="00F13254" w:rsidP="00F13254">
      <w:pPr>
        <w:pStyle w:val="ListParagraph"/>
        <w:widowControl w:val="0"/>
        <w:numPr>
          <w:ilvl w:val="0"/>
          <w:numId w:val="7"/>
        </w:numPr>
        <w:autoSpaceDE w:val="0"/>
        <w:autoSpaceDN w:val="0"/>
        <w:spacing w:before="40" w:line="240" w:lineRule="auto"/>
        <w:contextualSpacing w:val="0"/>
        <w:textAlignment w:val="auto"/>
        <w:rPr>
          <w:rStyle w:val="span"/>
          <w:rFonts w:asciiTheme="minorHAnsi" w:hAnsiTheme="minorHAnsi" w:cstheme="minorHAnsi"/>
          <w:sz w:val="20"/>
          <w:szCs w:val="20"/>
        </w:rPr>
      </w:pPr>
      <w:r>
        <w:rPr>
          <w:rStyle w:val="span"/>
          <w:rFonts w:asciiTheme="minorHAnsi" w:hAnsiTheme="minorHAnsi" w:cstheme="minorHAnsi"/>
          <w:sz w:val="20"/>
          <w:szCs w:val="20"/>
        </w:rPr>
        <w:t>Microsoft Certified Fabric Data Engineer Associate</w:t>
      </w:r>
    </w:p>
    <w:p w14:paraId="208D11C0" w14:textId="77777777" w:rsidR="00D766FF" w:rsidRPr="00F13254" w:rsidRDefault="00D766FF" w:rsidP="00F13254">
      <w:pPr>
        <w:pStyle w:val="divdocumentsinglecolumn"/>
        <w:tabs>
          <w:tab w:val="right" w:pos="10620"/>
        </w:tabs>
        <w:spacing w:line="240" w:lineRule="auto"/>
        <w:ind w:left="360"/>
        <w:rPr>
          <w:rStyle w:val="span"/>
          <w:rFonts w:asciiTheme="minorHAnsi" w:eastAsia="Georgia" w:hAnsiTheme="minorHAnsi" w:cstheme="minorHAnsi"/>
          <w:sz w:val="20"/>
          <w:szCs w:val="20"/>
        </w:rPr>
      </w:pPr>
    </w:p>
    <w:p w14:paraId="2C96628B" w14:textId="29CBC67A" w:rsidR="00607CB0" w:rsidRPr="00CB0D5F" w:rsidRDefault="00607CB0" w:rsidP="00CB0D5F">
      <w:pPr>
        <w:pStyle w:val="divdocumentsinglecolumn"/>
        <w:tabs>
          <w:tab w:val="right" w:pos="10620"/>
        </w:tabs>
        <w:spacing w:line="240" w:lineRule="auto"/>
        <w:rPr>
          <w:rStyle w:val="datesWrapper"/>
          <w:rFonts w:asciiTheme="minorHAnsi" w:eastAsia="Georgia" w:hAnsiTheme="minorHAnsi" w:cstheme="minorHAnsi"/>
          <w:sz w:val="20"/>
          <w:szCs w:val="20"/>
        </w:rPr>
      </w:pPr>
      <w:r w:rsidRPr="00CB0D5F">
        <w:rPr>
          <w:rStyle w:val="span"/>
          <w:rFonts w:asciiTheme="minorHAnsi" w:eastAsia="Georgia" w:hAnsiTheme="minorHAnsi" w:cstheme="minorHAnsi"/>
          <w:sz w:val="20"/>
          <w:szCs w:val="20"/>
        </w:rPr>
        <w:tab/>
      </w:r>
      <w:r w:rsidRPr="00CB0D5F">
        <w:rPr>
          <w:rStyle w:val="datesWrapper"/>
          <w:rFonts w:asciiTheme="minorHAnsi" w:eastAsia="Georgia" w:hAnsiTheme="minorHAnsi" w:cstheme="minorHAnsi"/>
          <w:sz w:val="20"/>
          <w:szCs w:val="20"/>
        </w:rPr>
        <w:t xml:space="preserve"> </w:t>
      </w:r>
    </w:p>
    <w:p w14:paraId="204F3681" w14:textId="0E09ED34" w:rsidR="00607CB0" w:rsidRPr="00CB0D5F" w:rsidRDefault="00875A08" w:rsidP="00CB0D5F">
      <w:pPr>
        <w:pStyle w:val="Heading1"/>
      </w:pPr>
      <w:r>
        <w:lastRenderedPageBreak/>
        <w:t xml:space="preserve">WORK </w:t>
      </w:r>
      <w:r w:rsidR="00607CB0" w:rsidRPr="00CB0D5F">
        <w:t>EXPERIENCE</w:t>
      </w:r>
      <w:r w:rsidR="00FC2C64" w:rsidRPr="00CB0D5F">
        <w:t>:</w:t>
      </w:r>
    </w:p>
    <w:p w14:paraId="19EABBB2" w14:textId="539A0C9C" w:rsidR="00607CB0" w:rsidRPr="00CB0D5F" w:rsidRDefault="00D7343B" w:rsidP="00607CB0">
      <w:pPr>
        <w:pStyle w:val="divdocumentsinglecolumn"/>
        <w:tabs>
          <w:tab w:val="right" w:pos="10640"/>
        </w:tabs>
        <w:spacing w:line="240" w:lineRule="auto"/>
        <w:ind w:left="400" w:hanging="490"/>
        <w:rPr>
          <w:rStyle w:val="span"/>
          <w:rFonts w:asciiTheme="minorHAnsi" w:eastAsia="Georgia" w:hAnsiTheme="minorHAnsi" w:cstheme="minorHAnsi"/>
          <w:b/>
          <w:szCs w:val="20"/>
        </w:rPr>
      </w:pPr>
      <w:r>
        <w:rPr>
          <w:rStyle w:val="span"/>
          <w:rFonts w:asciiTheme="minorHAnsi" w:eastAsia="Georgia" w:hAnsiTheme="minorHAnsi" w:cstheme="minorHAnsi"/>
          <w:b/>
          <w:bCs/>
          <w:szCs w:val="20"/>
        </w:rPr>
        <w:t>Credit Karma</w:t>
      </w:r>
      <w:r w:rsidR="006F572A" w:rsidRPr="00EA7849">
        <w:rPr>
          <w:rStyle w:val="span"/>
          <w:rFonts w:asciiTheme="minorHAnsi" w:eastAsia="Georgia" w:hAnsiTheme="minorHAnsi" w:cstheme="minorHAnsi"/>
          <w:b/>
          <w:bCs/>
          <w:szCs w:val="20"/>
        </w:rPr>
        <w:t xml:space="preserve"> – Charlotte</w:t>
      </w:r>
      <w:r w:rsidR="006F572A" w:rsidRPr="00CB0D5F">
        <w:rPr>
          <w:rStyle w:val="span"/>
          <w:rFonts w:asciiTheme="minorHAnsi" w:eastAsia="Georgia" w:hAnsiTheme="minorHAnsi" w:cstheme="minorHAnsi"/>
          <w:b/>
          <w:bCs/>
          <w:szCs w:val="20"/>
        </w:rPr>
        <w:t xml:space="preserve">, North Carolina </w:t>
      </w:r>
      <w:r w:rsidR="00875A08">
        <w:rPr>
          <w:rStyle w:val="span"/>
          <w:rFonts w:asciiTheme="minorHAnsi" w:eastAsia="Georgia" w:hAnsiTheme="minorHAnsi" w:cstheme="minorHAnsi"/>
          <w:b/>
          <w:bCs/>
          <w:szCs w:val="20"/>
        </w:rPr>
        <w:t xml:space="preserve">                                                                                      Oct 202</w:t>
      </w:r>
      <w:r w:rsidR="00D766FF">
        <w:rPr>
          <w:rStyle w:val="span"/>
          <w:rFonts w:asciiTheme="minorHAnsi" w:eastAsia="Georgia" w:hAnsiTheme="minorHAnsi" w:cstheme="minorHAnsi"/>
          <w:b/>
          <w:bCs/>
          <w:szCs w:val="20"/>
        </w:rPr>
        <w:t>2</w:t>
      </w:r>
      <w:r w:rsidR="00875A08">
        <w:rPr>
          <w:rStyle w:val="span"/>
          <w:rFonts w:asciiTheme="minorHAnsi" w:eastAsia="Georgia" w:hAnsiTheme="minorHAnsi" w:cstheme="minorHAnsi"/>
          <w:b/>
          <w:bCs/>
          <w:szCs w:val="20"/>
        </w:rPr>
        <w:t>- Present</w:t>
      </w:r>
    </w:p>
    <w:p w14:paraId="5D2F646B" w14:textId="3B19E578" w:rsidR="00607CB0" w:rsidRPr="00CB0D5F" w:rsidRDefault="00D3755F" w:rsidP="007041A6">
      <w:pPr>
        <w:pStyle w:val="divdocumentsinglecolumn"/>
        <w:tabs>
          <w:tab w:val="right" w:pos="10640"/>
        </w:tabs>
        <w:spacing w:line="240" w:lineRule="auto"/>
        <w:ind w:left="400" w:hanging="490"/>
        <w:rPr>
          <w:rStyle w:val="span"/>
          <w:rFonts w:asciiTheme="minorHAnsi" w:eastAsia="Georgia" w:hAnsiTheme="minorHAnsi" w:cstheme="minorHAnsi"/>
          <w:b/>
          <w:szCs w:val="20"/>
        </w:rPr>
      </w:pPr>
      <w:r>
        <w:rPr>
          <w:rStyle w:val="span"/>
          <w:rFonts w:asciiTheme="minorHAnsi" w:eastAsia="Georgia" w:hAnsiTheme="minorHAnsi" w:cstheme="minorHAnsi"/>
          <w:b/>
          <w:szCs w:val="20"/>
        </w:rPr>
        <w:t xml:space="preserve">Senior </w:t>
      </w:r>
      <w:r w:rsidR="00607CB0" w:rsidRPr="00CB0D5F">
        <w:rPr>
          <w:rStyle w:val="span"/>
          <w:rFonts w:asciiTheme="minorHAnsi" w:eastAsia="Georgia" w:hAnsiTheme="minorHAnsi" w:cstheme="minorHAnsi"/>
          <w:b/>
          <w:szCs w:val="20"/>
        </w:rPr>
        <w:t>Azure Data Engineer</w:t>
      </w:r>
    </w:p>
    <w:p w14:paraId="7E2C4505" w14:textId="77777777" w:rsidR="00607CB0" w:rsidRPr="00CB0D5F" w:rsidRDefault="00607CB0" w:rsidP="007041A6">
      <w:pPr>
        <w:pStyle w:val="divdocumentsinglecolumn"/>
        <w:tabs>
          <w:tab w:val="right" w:pos="10640"/>
        </w:tabs>
        <w:spacing w:line="240" w:lineRule="auto"/>
        <w:ind w:left="400" w:hanging="490"/>
        <w:rPr>
          <w:rFonts w:asciiTheme="minorHAnsi" w:eastAsia="Georgia" w:hAnsiTheme="minorHAnsi" w:cstheme="minorHAnsi"/>
          <w:b/>
          <w:bCs/>
          <w:szCs w:val="20"/>
        </w:rPr>
      </w:pPr>
      <w:r w:rsidRPr="00CB0D5F">
        <w:rPr>
          <w:rStyle w:val="span"/>
          <w:rFonts w:asciiTheme="minorHAnsi" w:eastAsia="Georgia" w:hAnsiTheme="minorHAnsi" w:cstheme="minorHAnsi"/>
          <w:b/>
          <w:bCs/>
          <w:szCs w:val="20"/>
        </w:rPr>
        <w:t>Responsibilities:</w:t>
      </w:r>
    </w:p>
    <w:p w14:paraId="0360BD18" w14:textId="5462FC74" w:rsidR="00607CB0" w:rsidRPr="0014114A" w:rsidRDefault="00607CB0"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Developed personalized email campaigns for retirement customers using Azure Data Factory (ADF) for seamless data extraction from diverse sources</w:t>
      </w:r>
      <w:r w:rsidR="00BB4F7C" w:rsidRPr="0014114A">
        <w:rPr>
          <w:rStyle w:val="span"/>
          <w:rFonts w:asciiTheme="minorHAnsi" w:eastAsia="Georgia" w:hAnsiTheme="minorHAnsi" w:cstheme="minorHAnsi"/>
          <w:sz w:val="20"/>
          <w:szCs w:val="20"/>
        </w:rPr>
        <w:t xml:space="preserve"> and </w:t>
      </w:r>
      <w:r w:rsidR="00BB4F7C" w:rsidRPr="0014114A">
        <w:rPr>
          <w:rFonts w:asciiTheme="minorHAnsi" w:eastAsia="Georgia" w:hAnsiTheme="minorHAnsi" w:cstheme="minorHAnsi"/>
          <w:sz w:val="20"/>
          <w:szCs w:val="20"/>
        </w:rPr>
        <w:t>utilized PySpark for data cleansing, transformation, and enrichment to enable targeted segmentation and campaign optimization at scale.</w:t>
      </w:r>
    </w:p>
    <w:p w14:paraId="3142E0F7" w14:textId="085106CD" w:rsidR="00607CB0" w:rsidRDefault="00607CB0"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Leveraged Copy Activity for efficient data movement</w:t>
      </w:r>
      <w:r w:rsidR="005D1589" w:rsidRPr="0014114A">
        <w:rPr>
          <w:rStyle w:val="span"/>
          <w:rFonts w:asciiTheme="minorHAnsi" w:eastAsia="Georgia" w:hAnsiTheme="minorHAnsi" w:cstheme="minorHAnsi"/>
          <w:sz w:val="20"/>
          <w:szCs w:val="20"/>
        </w:rPr>
        <w:t xml:space="preserve"> </w:t>
      </w:r>
      <w:r w:rsidR="009E14CD" w:rsidRPr="0014114A">
        <w:rPr>
          <w:rStyle w:val="span"/>
          <w:rFonts w:asciiTheme="minorHAnsi" w:eastAsia="Georgia" w:hAnsiTheme="minorHAnsi" w:cstheme="minorHAnsi"/>
          <w:sz w:val="20"/>
          <w:szCs w:val="20"/>
        </w:rPr>
        <w:t xml:space="preserve">in a pipeline </w:t>
      </w:r>
      <w:r w:rsidR="009E14CD" w:rsidRPr="0014114A">
        <w:rPr>
          <w:rFonts w:asciiTheme="minorHAnsi" w:hAnsiTheme="minorHAnsi" w:cstheme="minorHAnsi"/>
          <w:color w:val="000000"/>
          <w:sz w:val="20"/>
          <w:szCs w:val="20"/>
        </w:rPr>
        <w:t>to consolidate customer data using Azure Data Factory (ADF) and Pyspark, enabling profound insights into behavior, preferences, and purchasing patterns with Zero Copy Cloning for efficient data management supported by Azure Data Bricks analytics analytics capabilities</w:t>
      </w:r>
      <w:r w:rsidRPr="0014114A">
        <w:rPr>
          <w:rStyle w:val="span"/>
          <w:rFonts w:asciiTheme="minorHAnsi" w:eastAsia="Georgia" w:hAnsiTheme="minorHAnsi" w:cstheme="minorHAnsi"/>
          <w:sz w:val="20"/>
          <w:szCs w:val="20"/>
        </w:rPr>
        <w:t>.</w:t>
      </w:r>
    </w:p>
    <w:p w14:paraId="15CE6762" w14:textId="40B0D861" w:rsidR="0039283C" w:rsidRPr="0014114A" w:rsidRDefault="0039283C"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39283C">
        <w:rPr>
          <w:rFonts w:asciiTheme="minorHAnsi" w:eastAsia="Georgia" w:hAnsiTheme="minorHAnsi" w:cstheme="minorHAnsi"/>
          <w:sz w:val="20"/>
          <w:szCs w:val="20"/>
        </w:rPr>
        <w:t>Collaborated with AI/ML platform engineers to enable real-time LLM inference, semantic search with BERT embeddings, and model orchestration via Azure ML and Spark NLP, leading to a 25% increase in user engagement on retirement tools and a 30% boost in campaign conversion rates through intelligent targeting.</w:t>
      </w:r>
    </w:p>
    <w:p w14:paraId="6DBD33C0" w14:textId="0FB72ED8" w:rsidR="00607CB0" w:rsidRPr="0014114A" w:rsidRDefault="00607CB0"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 xml:space="preserve">Developed and maintained end-to-end operations of ETL data pipeline and worked with large data sets in </w:t>
      </w:r>
      <w:r w:rsidR="00200D6F" w:rsidRPr="0014114A">
        <w:rPr>
          <w:rStyle w:val="span"/>
          <w:rFonts w:asciiTheme="minorHAnsi" w:eastAsia="Georgia" w:hAnsiTheme="minorHAnsi" w:cstheme="minorHAnsi"/>
          <w:sz w:val="20"/>
          <w:szCs w:val="20"/>
        </w:rPr>
        <w:t>A</w:t>
      </w:r>
      <w:r w:rsidRPr="0014114A">
        <w:rPr>
          <w:rStyle w:val="span"/>
          <w:rFonts w:asciiTheme="minorHAnsi" w:eastAsia="Georgia" w:hAnsiTheme="minorHAnsi" w:cstheme="minorHAnsi"/>
          <w:sz w:val="20"/>
          <w:szCs w:val="20"/>
        </w:rPr>
        <w:t xml:space="preserve">zure </w:t>
      </w:r>
      <w:r w:rsidR="00200D6F" w:rsidRPr="0014114A">
        <w:rPr>
          <w:rStyle w:val="span"/>
          <w:rFonts w:asciiTheme="minorHAnsi" w:eastAsia="Georgia" w:hAnsiTheme="minorHAnsi" w:cstheme="minorHAnsi"/>
          <w:sz w:val="20"/>
          <w:szCs w:val="20"/>
        </w:rPr>
        <w:t>D</w:t>
      </w:r>
      <w:r w:rsidRPr="0014114A">
        <w:rPr>
          <w:rStyle w:val="span"/>
          <w:rFonts w:asciiTheme="minorHAnsi" w:eastAsia="Georgia" w:hAnsiTheme="minorHAnsi" w:cstheme="minorHAnsi"/>
          <w:sz w:val="20"/>
          <w:szCs w:val="20"/>
        </w:rPr>
        <w:t xml:space="preserve">ata </w:t>
      </w:r>
      <w:r w:rsidR="00200D6F" w:rsidRPr="0014114A">
        <w:rPr>
          <w:rStyle w:val="span"/>
          <w:rFonts w:asciiTheme="minorHAnsi" w:eastAsia="Georgia" w:hAnsiTheme="minorHAnsi" w:cstheme="minorHAnsi"/>
          <w:sz w:val="20"/>
          <w:szCs w:val="20"/>
        </w:rPr>
        <w:t>F</w:t>
      </w:r>
      <w:r w:rsidRPr="0014114A">
        <w:rPr>
          <w:rStyle w:val="span"/>
          <w:rFonts w:asciiTheme="minorHAnsi" w:eastAsia="Georgia" w:hAnsiTheme="minorHAnsi" w:cstheme="minorHAnsi"/>
          <w:sz w:val="20"/>
          <w:szCs w:val="20"/>
        </w:rPr>
        <w:t>actory</w:t>
      </w:r>
      <w:r w:rsidR="00200D6F" w:rsidRPr="0014114A">
        <w:rPr>
          <w:rStyle w:val="span"/>
          <w:rFonts w:asciiTheme="minorHAnsi" w:eastAsia="Georgia" w:hAnsiTheme="minorHAnsi" w:cstheme="minorHAnsi"/>
          <w:sz w:val="20"/>
          <w:szCs w:val="20"/>
        </w:rPr>
        <w:t xml:space="preserve"> (ADF)</w:t>
      </w:r>
      <w:r w:rsidR="00A4067C" w:rsidRPr="0014114A">
        <w:rPr>
          <w:rStyle w:val="span"/>
          <w:rFonts w:asciiTheme="minorHAnsi" w:eastAsia="Georgia" w:hAnsiTheme="minorHAnsi" w:cstheme="minorHAnsi"/>
          <w:sz w:val="20"/>
          <w:szCs w:val="20"/>
        </w:rPr>
        <w:t xml:space="preserve"> </w:t>
      </w:r>
      <w:r w:rsidR="00A4067C" w:rsidRPr="0014114A">
        <w:rPr>
          <w:rFonts w:asciiTheme="minorHAnsi" w:eastAsia="Georgia" w:hAnsiTheme="minorHAnsi" w:cstheme="minorHAnsi"/>
          <w:sz w:val="20"/>
          <w:szCs w:val="20"/>
        </w:rPr>
        <w:t xml:space="preserve">for large-scale data ingestion, integrated PySpark for scalable processing and optimized workflows through Azure DevOps. </w:t>
      </w:r>
    </w:p>
    <w:p w14:paraId="0E774CA8" w14:textId="77777777" w:rsidR="00607CB0" w:rsidRDefault="00607CB0"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Designed and implemented data pipelines with Azure Data Lake Storage Gen2 (ADLS) for scalable and secure data landing, and Azure Databricks with Spark SQL and Python for high-performance data transformation.</w:t>
      </w:r>
    </w:p>
    <w:p w14:paraId="5A5FF420" w14:textId="1DBA8F1C" w:rsidR="00950453" w:rsidRPr="0014114A" w:rsidRDefault="00950453"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950453">
        <w:rPr>
          <w:rFonts w:asciiTheme="minorHAnsi" w:eastAsia="Georgia" w:hAnsiTheme="minorHAnsi" w:cstheme="minorHAnsi"/>
          <w:sz w:val="20"/>
          <w:szCs w:val="20"/>
        </w:rPr>
        <w:t>Integrated ML workflows within Azure Databricks using MLflow and PMML-based model chaining to operationalize recommendation models for retirement planning personalization, supporting scalable deployment of over 100 models and delivering more than 20 billion predictions annually across millions of users.</w:t>
      </w:r>
    </w:p>
    <w:p w14:paraId="11C47EE8" w14:textId="24DE4215" w:rsidR="00607CB0" w:rsidRPr="0014114A" w:rsidRDefault="00607CB0"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 xml:space="preserve">Extensively worked on </w:t>
      </w:r>
      <w:r w:rsidR="009E14CD" w:rsidRPr="0014114A">
        <w:rPr>
          <w:rStyle w:val="span"/>
          <w:rFonts w:asciiTheme="minorHAnsi" w:eastAsia="Georgia" w:hAnsiTheme="minorHAnsi" w:cstheme="minorHAnsi"/>
          <w:sz w:val="20"/>
          <w:szCs w:val="20"/>
        </w:rPr>
        <w:t>Azure Data Factory (</w:t>
      </w:r>
      <w:r w:rsidRPr="0014114A">
        <w:rPr>
          <w:rStyle w:val="span"/>
          <w:rFonts w:asciiTheme="minorHAnsi" w:eastAsia="Georgia" w:hAnsiTheme="minorHAnsi" w:cstheme="minorHAnsi"/>
          <w:sz w:val="20"/>
          <w:szCs w:val="20"/>
        </w:rPr>
        <w:t>ADF</w:t>
      </w:r>
      <w:r w:rsidR="009E14CD" w:rsidRPr="0014114A">
        <w:rPr>
          <w:rStyle w:val="span"/>
          <w:rFonts w:asciiTheme="minorHAnsi" w:eastAsia="Georgia" w:hAnsiTheme="minorHAnsi" w:cstheme="minorHAnsi"/>
          <w:sz w:val="20"/>
          <w:szCs w:val="20"/>
        </w:rPr>
        <w:t>)</w:t>
      </w:r>
      <w:r w:rsidRPr="0014114A">
        <w:rPr>
          <w:rStyle w:val="span"/>
          <w:rFonts w:asciiTheme="minorHAnsi" w:eastAsia="Georgia" w:hAnsiTheme="minorHAnsi" w:cstheme="minorHAnsi"/>
          <w:sz w:val="20"/>
          <w:szCs w:val="20"/>
        </w:rPr>
        <w:t xml:space="preserve"> connectors to ingest data from internal sources and HTTPS, RESTful APIs for extracting data from external sources for fast and efficient ingestion of data into ADLS Gen2.</w:t>
      </w:r>
    </w:p>
    <w:p w14:paraId="00E6428F" w14:textId="5D26F9E3" w:rsidR="00F10BCE" w:rsidRPr="0014114A" w:rsidRDefault="00F10BCE" w:rsidP="00F10BCE">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Fonts w:asciiTheme="minorHAnsi" w:hAnsiTheme="minorHAnsi" w:cstheme="minorHAnsi"/>
          <w:color w:val="000000"/>
          <w:sz w:val="20"/>
          <w:szCs w:val="20"/>
        </w:rPr>
        <w:t>Accessed marketing campaign data via an Application Programming Interface (API) and utilized the Azure Blob Storage connector to save it easily and transfer it to Azure Blob Storage (ABS) for further processing using Azure Data</w:t>
      </w:r>
      <w:r w:rsidR="008A14FA" w:rsidRPr="0014114A">
        <w:rPr>
          <w:rFonts w:asciiTheme="minorHAnsi" w:hAnsiTheme="minorHAnsi" w:cstheme="minorHAnsi"/>
          <w:color w:val="000000"/>
          <w:sz w:val="20"/>
          <w:szCs w:val="20"/>
        </w:rPr>
        <w:t>b</w:t>
      </w:r>
      <w:r w:rsidRPr="0014114A">
        <w:rPr>
          <w:rFonts w:asciiTheme="minorHAnsi" w:hAnsiTheme="minorHAnsi" w:cstheme="minorHAnsi"/>
          <w:color w:val="000000"/>
          <w:sz w:val="20"/>
          <w:szCs w:val="20"/>
        </w:rPr>
        <w:t>ricks and Pyspark.</w:t>
      </w:r>
    </w:p>
    <w:p w14:paraId="1A4AA3F1" w14:textId="44B121C0" w:rsidR="00950453" w:rsidRPr="0039283C" w:rsidRDefault="00607CB0" w:rsidP="0039283C">
      <w:pPr>
        <w:pStyle w:val="ulli"/>
        <w:numPr>
          <w:ilvl w:val="0"/>
          <w:numId w:val="2"/>
        </w:numPr>
        <w:spacing w:line="240" w:lineRule="auto"/>
        <w:ind w:left="90" w:hanging="180"/>
        <w:jc w:val="both"/>
        <w:rPr>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Cleansed, transformed, and enriched data with Azure Databricks</w:t>
      </w:r>
      <w:r w:rsidR="001F5FC1" w:rsidRPr="0014114A">
        <w:rPr>
          <w:rStyle w:val="span"/>
          <w:rFonts w:asciiTheme="minorHAnsi" w:eastAsia="Georgia" w:hAnsiTheme="minorHAnsi" w:cstheme="minorHAnsi"/>
          <w:sz w:val="20"/>
          <w:szCs w:val="20"/>
        </w:rPr>
        <w:t xml:space="preserve"> and Delta Live </w:t>
      </w:r>
      <w:r w:rsidR="009E14CD" w:rsidRPr="0014114A">
        <w:rPr>
          <w:rStyle w:val="span"/>
          <w:rFonts w:asciiTheme="minorHAnsi" w:eastAsia="Georgia" w:hAnsiTheme="minorHAnsi" w:cstheme="minorHAnsi"/>
          <w:sz w:val="20"/>
          <w:szCs w:val="20"/>
        </w:rPr>
        <w:t>Tables (</w:t>
      </w:r>
      <w:r w:rsidR="001F5FC1" w:rsidRPr="0014114A">
        <w:rPr>
          <w:rStyle w:val="span"/>
          <w:rFonts w:asciiTheme="minorHAnsi" w:eastAsia="Georgia" w:hAnsiTheme="minorHAnsi" w:cstheme="minorHAnsi"/>
          <w:sz w:val="20"/>
          <w:szCs w:val="20"/>
        </w:rPr>
        <w:t>DLT)</w:t>
      </w:r>
      <w:r w:rsidRPr="0014114A">
        <w:rPr>
          <w:rStyle w:val="span"/>
          <w:rFonts w:asciiTheme="minorHAnsi" w:eastAsia="Georgia" w:hAnsiTheme="minorHAnsi" w:cstheme="minorHAnsi"/>
          <w:sz w:val="20"/>
          <w:szCs w:val="20"/>
        </w:rPr>
        <w:t xml:space="preserve"> for scalable processing and feature engineering</w:t>
      </w:r>
      <w:r w:rsidR="00200D6F" w:rsidRPr="0014114A">
        <w:rPr>
          <w:rStyle w:val="span"/>
          <w:rFonts w:asciiTheme="minorHAnsi" w:eastAsia="Georgia" w:hAnsiTheme="minorHAnsi" w:cstheme="minorHAnsi"/>
          <w:sz w:val="20"/>
          <w:szCs w:val="20"/>
        </w:rPr>
        <w:t xml:space="preserve">, </w:t>
      </w:r>
      <w:r w:rsidR="00200D6F" w:rsidRPr="0014114A">
        <w:rPr>
          <w:rFonts w:asciiTheme="minorHAnsi" w:eastAsia="Georgia" w:hAnsiTheme="minorHAnsi" w:cstheme="minorHAnsi"/>
          <w:sz w:val="20"/>
          <w:szCs w:val="20"/>
        </w:rPr>
        <w:t>automated data integration across diverse datasets using Azure Data Factory (ADF) and streamlined operations with Azure Logic Apps for workflow orchestration</w:t>
      </w:r>
      <w:r w:rsidR="009E14CD" w:rsidRPr="0014114A">
        <w:rPr>
          <w:rFonts w:asciiTheme="minorHAnsi" w:eastAsia="Georgia" w:hAnsiTheme="minorHAnsi" w:cstheme="minorHAnsi"/>
          <w:sz w:val="20"/>
          <w:szCs w:val="20"/>
        </w:rPr>
        <w:t>.</w:t>
      </w:r>
    </w:p>
    <w:p w14:paraId="24783724" w14:textId="3D1DB06B" w:rsidR="003F342F" w:rsidRPr="0014114A" w:rsidRDefault="003F342F" w:rsidP="003F342F">
      <w:pPr>
        <w:pStyle w:val="ulli"/>
        <w:numPr>
          <w:ilvl w:val="0"/>
          <w:numId w:val="2"/>
        </w:numPr>
        <w:spacing w:line="240" w:lineRule="auto"/>
        <w:ind w:left="90" w:hanging="180"/>
        <w:jc w:val="both"/>
        <w:rPr>
          <w:rFonts w:asciiTheme="minorHAnsi" w:eastAsia="Georgia" w:hAnsiTheme="minorHAnsi" w:cstheme="minorHAnsi"/>
          <w:sz w:val="20"/>
          <w:szCs w:val="20"/>
        </w:rPr>
      </w:pPr>
      <w:r w:rsidRPr="0014114A">
        <w:rPr>
          <w:rFonts w:asciiTheme="minorHAnsi" w:eastAsia="Georgia" w:hAnsiTheme="minorHAnsi" w:cstheme="minorHAnsi"/>
          <w:sz w:val="20"/>
          <w:szCs w:val="20"/>
        </w:rPr>
        <w:t>Optimized Spark configurations in Azure Databricks, leveraging Adaptive Query Execution to enhance resource utilization, dynamically adjust query plans, and improve overall job performance in large-scale data processing environments.</w:t>
      </w:r>
    </w:p>
    <w:p w14:paraId="50F940A1" w14:textId="77ED18E9" w:rsidR="00607CB0" w:rsidRPr="0014114A" w:rsidRDefault="00607CB0" w:rsidP="009E14CD">
      <w:pPr>
        <w:pStyle w:val="ulli"/>
        <w:numPr>
          <w:ilvl w:val="0"/>
          <w:numId w:val="2"/>
        </w:numPr>
        <w:spacing w:line="240" w:lineRule="auto"/>
        <w:ind w:left="90" w:hanging="180"/>
        <w:jc w:val="both"/>
        <w:rPr>
          <w:rFonts w:asciiTheme="minorHAnsi" w:eastAsia="Georgia" w:hAnsiTheme="minorHAnsi" w:cstheme="minorHAnsi"/>
          <w:sz w:val="20"/>
          <w:szCs w:val="20"/>
        </w:rPr>
      </w:pPr>
      <w:r w:rsidRPr="0014114A">
        <w:rPr>
          <w:rFonts w:asciiTheme="minorHAnsi" w:hAnsiTheme="minorHAnsi" w:cstheme="minorHAnsi"/>
          <w:color w:val="1F1F1F"/>
          <w:sz w:val="20"/>
          <w:szCs w:val="20"/>
        </w:rPr>
        <w:t>Leveraged Kyro serialization within Spark for efficient data exchange between compute nodes, reducing network overhead and boosting processing speed within Azure Synapse Analytics by 20%.</w:t>
      </w:r>
    </w:p>
    <w:p w14:paraId="05312EA4" w14:textId="77777777" w:rsidR="00607CB0" w:rsidRPr="0014114A" w:rsidRDefault="00607CB0" w:rsidP="00607CB0">
      <w:pPr>
        <w:numPr>
          <w:ilvl w:val="0"/>
          <w:numId w:val="2"/>
        </w:numPr>
        <w:shd w:val="clear" w:color="auto" w:fill="FFFFFF"/>
        <w:spacing w:before="100" w:beforeAutospacing="1" w:line="240" w:lineRule="auto"/>
        <w:ind w:left="90" w:hanging="180"/>
        <w:jc w:val="both"/>
        <w:textAlignment w:val="auto"/>
        <w:rPr>
          <w:rFonts w:asciiTheme="minorHAnsi" w:hAnsiTheme="minorHAnsi" w:cstheme="minorHAnsi"/>
          <w:color w:val="1F1F1F"/>
          <w:sz w:val="20"/>
          <w:szCs w:val="20"/>
        </w:rPr>
      </w:pPr>
      <w:r w:rsidRPr="0014114A">
        <w:rPr>
          <w:rFonts w:asciiTheme="minorHAnsi" w:hAnsiTheme="minorHAnsi" w:cstheme="minorHAnsi"/>
          <w:color w:val="1F1F1F"/>
          <w:sz w:val="20"/>
          <w:szCs w:val="20"/>
        </w:rPr>
        <w:t>Optimized partition strategies and distribution in Azure Synapse Analytics tables, employing Round Robin distribution for high join cardinality and hash distribution for frequently joined tables, resulting in a 15% improvement in join performance.</w:t>
      </w:r>
    </w:p>
    <w:p w14:paraId="374ED5E2" w14:textId="731B86E6" w:rsidR="00607CB0" w:rsidRPr="0014114A" w:rsidRDefault="00607CB0" w:rsidP="00607CB0">
      <w:pPr>
        <w:numPr>
          <w:ilvl w:val="0"/>
          <w:numId w:val="2"/>
        </w:numPr>
        <w:shd w:val="clear" w:color="auto" w:fill="FFFFFF"/>
        <w:spacing w:before="100" w:beforeAutospacing="1" w:line="240" w:lineRule="auto"/>
        <w:ind w:left="90" w:hanging="180"/>
        <w:jc w:val="both"/>
        <w:textAlignment w:val="auto"/>
        <w:rPr>
          <w:rStyle w:val="span"/>
          <w:rFonts w:asciiTheme="minorHAnsi" w:hAnsiTheme="minorHAnsi" w:cstheme="minorHAnsi"/>
          <w:color w:val="1F1F1F"/>
          <w:sz w:val="20"/>
          <w:szCs w:val="20"/>
        </w:rPr>
      </w:pPr>
      <w:r w:rsidRPr="0014114A">
        <w:rPr>
          <w:rFonts w:asciiTheme="minorHAnsi" w:hAnsiTheme="minorHAnsi" w:cstheme="minorHAnsi"/>
          <w:color w:val="1F1F1F"/>
          <w:sz w:val="20"/>
          <w:szCs w:val="20"/>
        </w:rPr>
        <w:t>Implemented compression formats like Parquet and ORC within Azure Synapse Analytics tables, reducing data storage footprint and accelerating data scans by 10%</w:t>
      </w:r>
      <w:r w:rsidR="00A4067C" w:rsidRPr="0014114A">
        <w:rPr>
          <w:rFonts w:asciiTheme="minorHAnsi" w:hAnsiTheme="minorHAnsi" w:cstheme="minorHAnsi"/>
          <w:color w:val="1F1F1F"/>
          <w:sz w:val="20"/>
          <w:szCs w:val="20"/>
        </w:rPr>
        <w:t>, Applied partition keys for efficient filtering. Ensured compatibility with modern OLAP processing.</w:t>
      </w:r>
    </w:p>
    <w:p w14:paraId="2D8BDF5E" w14:textId="061DFC42" w:rsidR="00607CB0" w:rsidRPr="0014114A" w:rsidRDefault="00607CB0"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 xml:space="preserve">Implemented Parquet format with partitioning and Delta Cache for efficient data access, filtering, </w:t>
      </w:r>
      <w:r w:rsidR="00CB0D5F" w:rsidRPr="0014114A">
        <w:rPr>
          <w:rStyle w:val="span"/>
          <w:rFonts w:asciiTheme="minorHAnsi" w:eastAsia="Georgia" w:hAnsiTheme="minorHAnsi" w:cstheme="minorHAnsi"/>
          <w:sz w:val="20"/>
          <w:szCs w:val="20"/>
        </w:rPr>
        <w:t>and reducing</w:t>
      </w:r>
      <w:r w:rsidRPr="0014114A">
        <w:rPr>
          <w:rStyle w:val="span"/>
          <w:rFonts w:asciiTheme="minorHAnsi" w:eastAsia="Georgia" w:hAnsiTheme="minorHAnsi" w:cstheme="minorHAnsi"/>
          <w:sz w:val="20"/>
          <w:szCs w:val="20"/>
        </w:rPr>
        <w:t xml:space="preserve"> recomputation</w:t>
      </w:r>
      <w:r w:rsidR="00E67978" w:rsidRPr="0014114A">
        <w:rPr>
          <w:rStyle w:val="span"/>
          <w:rFonts w:asciiTheme="minorHAnsi" w:eastAsia="Georgia" w:hAnsiTheme="minorHAnsi" w:cstheme="minorHAnsi"/>
          <w:sz w:val="20"/>
          <w:szCs w:val="20"/>
        </w:rPr>
        <w:t xml:space="preserve">, </w:t>
      </w:r>
      <w:r w:rsidR="00E67978" w:rsidRPr="0014114A">
        <w:rPr>
          <w:rFonts w:asciiTheme="minorHAnsi" w:eastAsia="Georgia" w:hAnsiTheme="minorHAnsi" w:cstheme="minorHAnsi"/>
          <w:sz w:val="20"/>
          <w:szCs w:val="20"/>
        </w:rPr>
        <w:t>utilized PySpark for transformation logic and applied Unity Catalog for consistent data governance across environments.</w:t>
      </w:r>
    </w:p>
    <w:p w14:paraId="6A04E280" w14:textId="77777777" w:rsidR="00607CB0" w:rsidRPr="0014114A" w:rsidRDefault="00607CB0"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Leveraged Azure Purview to create a unified data landscape, streamlining discovery, lineage tracking, and access control, boosting data findability and compliance and Azure Polybase for joining tables from diverse sources.</w:t>
      </w:r>
    </w:p>
    <w:p w14:paraId="58724208" w14:textId="18E4D2EB" w:rsidR="00607CB0" w:rsidRPr="0014114A" w:rsidRDefault="00607CB0"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 xml:space="preserve">Automated data classification and labeling across diverse sources with Azure Purview, </w:t>
      </w:r>
      <w:r w:rsidR="00C415C3" w:rsidRPr="0014114A">
        <w:rPr>
          <w:rFonts w:asciiTheme="minorHAnsi" w:eastAsia="Georgia" w:hAnsiTheme="minorHAnsi" w:cstheme="minorHAnsi"/>
          <w:sz w:val="20"/>
          <w:szCs w:val="20"/>
        </w:rPr>
        <w:t xml:space="preserve">with Azure Data Factory (ADF) enabling seamless data integration and movement </w:t>
      </w:r>
      <w:r w:rsidRPr="0014114A">
        <w:rPr>
          <w:rStyle w:val="span"/>
          <w:rFonts w:asciiTheme="minorHAnsi" w:eastAsia="Georgia" w:hAnsiTheme="minorHAnsi" w:cstheme="minorHAnsi"/>
          <w:sz w:val="20"/>
          <w:szCs w:val="20"/>
        </w:rPr>
        <w:t>ensuring consistent data protection.</w:t>
      </w:r>
    </w:p>
    <w:p w14:paraId="325C1E93" w14:textId="69879716" w:rsidR="00607CB0" w:rsidRPr="0014114A" w:rsidRDefault="00607CB0"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Promoted data discovery, lineage tracking</w:t>
      </w:r>
      <w:r w:rsidR="00B27DA5" w:rsidRPr="0014114A">
        <w:rPr>
          <w:rStyle w:val="span"/>
          <w:rFonts w:asciiTheme="minorHAnsi" w:eastAsia="Georgia" w:hAnsiTheme="minorHAnsi" w:cstheme="minorHAnsi"/>
          <w:sz w:val="20"/>
          <w:szCs w:val="20"/>
        </w:rPr>
        <w:t xml:space="preserve"> </w:t>
      </w:r>
      <w:r w:rsidRPr="0014114A">
        <w:rPr>
          <w:rStyle w:val="span"/>
          <w:rFonts w:asciiTheme="minorHAnsi" w:eastAsia="Georgia" w:hAnsiTheme="minorHAnsi" w:cstheme="minorHAnsi"/>
          <w:sz w:val="20"/>
          <w:szCs w:val="20"/>
        </w:rPr>
        <w:t>best practices through Azure Data Catalog.</w:t>
      </w:r>
      <w:r w:rsidR="003C5281" w:rsidRPr="0014114A">
        <w:rPr>
          <w:rFonts w:asciiTheme="minorHAnsi" w:hAnsiTheme="minorHAnsi" w:cstheme="minorHAnsi"/>
          <w:sz w:val="20"/>
          <w:szCs w:val="20"/>
        </w:rPr>
        <w:t xml:space="preserve"> </w:t>
      </w:r>
      <w:r w:rsidR="003C5281" w:rsidRPr="0014114A">
        <w:rPr>
          <w:rFonts w:asciiTheme="minorHAnsi" w:eastAsia="Georgia" w:hAnsiTheme="minorHAnsi" w:cstheme="minorHAnsi"/>
          <w:sz w:val="20"/>
          <w:szCs w:val="20"/>
        </w:rPr>
        <w:t>Integrated Unity Catalog to unify metadata management across workspaces and applied data modeling principles to maintain standardized structures across datasets.</w:t>
      </w:r>
    </w:p>
    <w:p w14:paraId="10096513" w14:textId="122483FD" w:rsidR="00607CB0" w:rsidRPr="0014114A" w:rsidRDefault="00607CB0"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Monitored performance with Spark UI, Ganglia, and Databricks Profiler to identify bottlenecks and optimize resource allocation</w:t>
      </w:r>
      <w:r w:rsidR="003C5281" w:rsidRPr="0014114A">
        <w:rPr>
          <w:rStyle w:val="span"/>
          <w:rFonts w:asciiTheme="minorHAnsi" w:eastAsia="Georgia" w:hAnsiTheme="minorHAnsi" w:cstheme="minorHAnsi"/>
          <w:sz w:val="20"/>
          <w:szCs w:val="20"/>
        </w:rPr>
        <w:t xml:space="preserve"> </w:t>
      </w:r>
      <w:r w:rsidR="003C5281" w:rsidRPr="0014114A">
        <w:rPr>
          <w:rFonts w:asciiTheme="minorHAnsi" w:eastAsia="Georgia" w:hAnsiTheme="minorHAnsi" w:cstheme="minorHAnsi"/>
          <w:sz w:val="20"/>
          <w:szCs w:val="20"/>
        </w:rPr>
        <w:t xml:space="preserve">using PySpark and </w:t>
      </w:r>
      <w:r w:rsidR="00B27DA5" w:rsidRPr="0014114A">
        <w:rPr>
          <w:rFonts w:asciiTheme="minorHAnsi" w:eastAsia="Georgia" w:hAnsiTheme="minorHAnsi" w:cstheme="minorHAnsi"/>
          <w:sz w:val="20"/>
          <w:szCs w:val="20"/>
        </w:rPr>
        <w:t>RDD (</w:t>
      </w:r>
      <w:r w:rsidR="00A86EB3" w:rsidRPr="0014114A">
        <w:rPr>
          <w:rFonts w:asciiTheme="minorHAnsi" w:eastAsia="Georgia" w:hAnsiTheme="minorHAnsi" w:cstheme="minorHAnsi"/>
          <w:sz w:val="20"/>
          <w:szCs w:val="20"/>
        </w:rPr>
        <w:t>Resilient Distributed Dataset)</w:t>
      </w:r>
      <w:r w:rsidR="003C5281" w:rsidRPr="0014114A">
        <w:rPr>
          <w:rFonts w:asciiTheme="minorHAnsi" w:eastAsia="Georgia" w:hAnsiTheme="minorHAnsi" w:cstheme="minorHAnsi"/>
          <w:sz w:val="20"/>
          <w:szCs w:val="20"/>
        </w:rPr>
        <w:t xml:space="preserve"> tuning techniques within Azure Databricks, while ensuring data governance and lineage tracking through Unity Catalog.</w:t>
      </w:r>
    </w:p>
    <w:p w14:paraId="537735CF" w14:textId="77777777" w:rsidR="00607CB0" w:rsidRPr="0014114A" w:rsidRDefault="00607CB0"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Leveraged Spark SQL, DataFrames, and Python libraries (Pandas, NumPy) within Azure Databricks for data transformations like filtering, joining, aggregating, and grouping, for efficient data preparation and analysis.</w:t>
      </w:r>
    </w:p>
    <w:p w14:paraId="1F5830F9" w14:textId="3513C10A" w:rsidR="00607CB0" w:rsidRPr="0014114A" w:rsidRDefault="00607CB0"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Designed data integration pipelines with Informatica IICS, streamlining data acquisition and guaranteeing quality/consistency</w:t>
      </w:r>
      <w:r w:rsidR="003C5281" w:rsidRPr="0014114A">
        <w:rPr>
          <w:rStyle w:val="span"/>
          <w:rFonts w:asciiTheme="minorHAnsi" w:eastAsia="Georgia" w:hAnsiTheme="minorHAnsi" w:cstheme="minorHAnsi"/>
          <w:sz w:val="20"/>
          <w:szCs w:val="20"/>
        </w:rPr>
        <w:t xml:space="preserve"> </w:t>
      </w:r>
      <w:r w:rsidR="003C5281" w:rsidRPr="0014114A">
        <w:rPr>
          <w:rFonts w:asciiTheme="minorHAnsi" w:eastAsia="Georgia" w:hAnsiTheme="minorHAnsi" w:cstheme="minorHAnsi"/>
          <w:sz w:val="20"/>
          <w:szCs w:val="20"/>
        </w:rPr>
        <w:t>using PySpark for complex transformations, Python for custom logic scripting, and integrated with Azure Data Factory (ADF) for orchestrated pipeline execution.</w:t>
      </w:r>
    </w:p>
    <w:p w14:paraId="155B9414" w14:textId="77777777" w:rsidR="00607CB0" w:rsidRPr="0014114A" w:rsidRDefault="00607CB0"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Developed custom activities using Azure Functions, Azure Databricks, and PowerShell scripts, Azure Logic Apps to perform data transformations, data cleaning, and data validation, automated workflows and orchestrated data movement.</w:t>
      </w:r>
    </w:p>
    <w:p w14:paraId="754C9203" w14:textId="3EC4EDF5" w:rsidR="00607CB0" w:rsidRPr="0014114A" w:rsidRDefault="00607CB0"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Established a single Source of Truth for critical business data by integrating Azure Power Apps with data pipelines</w:t>
      </w:r>
      <w:r w:rsidR="003C5281" w:rsidRPr="0014114A">
        <w:rPr>
          <w:rStyle w:val="span"/>
          <w:rFonts w:asciiTheme="minorHAnsi" w:eastAsia="Georgia" w:hAnsiTheme="minorHAnsi" w:cstheme="minorHAnsi"/>
          <w:sz w:val="20"/>
          <w:szCs w:val="20"/>
        </w:rPr>
        <w:t xml:space="preserve"> </w:t>
      </w:r>
      <w:r w:rsidR="003C5281" w:rsidRPr="0014114A">
        <w:rPr>
          <w:rFonts w:asciiTheme="minorHAnsi" w:eastAsia="Georgia" w:hAnsiTheme="minorHAnsi" w:cstheme="minorHAnsi"/>
          <w:sz w:val="20"/>
          <w:szCs w:val="20"/>
        </w:rPr>
        <w:t>built using Azure Data Factory (ADF), leveraging Delta Lake for unified storage and Delta Live Tables for continuous ingestion and transformation.</w:t>
      </w:r>
    </w:p>
    <w:p w14:paraId="7C689E67" w14:textId="0149B2EB" w:rsidR="00607CB0" w:rsidRPr="0014114A" w:rsidRDefault="00607CB0"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lastRenderedPageBreak/>
        <w:t>Established robust data governance with Azure Active Directory (Azure AD) for secure access control and user management</w:t>
      </w:r>
      <w:r w:rsidR="003C5281" w:rsidRPr="0014114A">
        <w:rPr>
          <w:rStyle w:val="span"/>
          <w:rFonts w:asciiTheme="minorHAnsi" w:eastAsia="Georgia" w:hAnsiTheme="minorHAnsi" w:cstheme="minorHAnsi"/>
          <w:sz w:val="20"/>
          <w:szCs w:val="20"/>
        </w:rPr>
        <w:t xml:space="preserve">, </w:t>
      </w:r>
      <w:r w:rsidR="003C5281" w:rsidRPr="0014114A">
        <w:rPr>
          <w:rFonts w:asciiTheme="minorHAnsi" w:eastAsia="Georgia" w:hAnsiTheme="minorHAnsi" w:cstheme="minorHAnsi"/>
          <w:sz w:val="20"/>
          <w:szCs w:val="20"/>
        </w:rPr>
        <w:t>integrating Unity Catalog for fine-grained permissions and leveraging Azure Fabric to support scalable identity-driven data workflows.</w:t>
      </w:r>
    </w:p>
    <w:p w14:paraId="7786C00F" w14:textId="48D3F7FC" w:rsidR="00607CB0" w:rsidRPr="0014114A" w:rsidRDefault="00607CB0"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Implemented zero copy cloning within Snowflake to achieve rapid data replication minimizing downtime and data loss</w:t>
      </w:r>
      <w:r w:rsidR="003C5281" w:rsidRPr="0014114A">
        <w:rPr>
          <w:rStyle w:val="span"/>
          <w:rFonts w:asciiTheme="minorHAnsi" w:eastAsia="Georgia" w:hAnsiTheme="minorHAnsi" w:cstheme="minorHAnsi"/>
          <w:sz w:val="20"/>
          <w:szCs w:val="20"/>
        </w:rPr>
        <w:t xml:space="preserve"> </w:t>
      </w:r>
      <w:r w:rsidR="003C5281" w:rsidRPr="0014114A">
        <w:rPr>
          <w:rFonts w:asciiTheme="minorHAnsi" w:eastAsia="Georgia" w:hAnsiTheme="minorHAnsi" w:cstheme="minorHAnsi"/>
          <w:sz w:val="20"/>
          <w:szCs w:val="20"/>
        </w:rPr>
        <w:t>while integrating Snow Pipes for continuous data loading and leveraging Partition Keys to optimize query performance and storage efficiency.</w:t>
      </w:r>
    </w:p>
    <w:p w14:paraId="44CABBB1" w14:textId="77777777" w:rsidR="00607CB0" w:rsidRPr="0014114A" w:rsidRDefault="00607CB0"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Demonstrated understanding of OLTP and OLAP data models, designing Snowflake schemas optimized for both transactional processing and analytical workloads.</w:t>
      </w:r>
    </w:p>
    <w:p w14:paraId="056E8329" w14:textId="583E61D8" w:rsidR="00607CB0" w:rsidRPr="0014114A" w:rsidRDefault="00607CB0" w:rsidP="009616BA">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Leveraged Snowflake's time travel functionality to access historical data snapshots for auditing, compliance, and trend analysis</w:t>
      </w:r>
      <w:r w:rsidR="00CA498D" w:rsidRPr="0014114A">
        <w:rPr>
          <w:rStyle w:val="span"/>
          <w:rFonts w:asciiTheme="minorHAnsi" w:eastAsia="Georgia" w:hAnsiTheme="minorHAnsi" w:cstheme="minorHAnsi"/>
          <w:sz w:val="20"/>
          <w:szCs w:val="20"/>
        </w:rPr>
        <w:t xml:space="preserve">, </w:t>
      </w:r>
      <w:r w:rsidR="00CA498D" w:rsidRPr="0014114A">
        <w:rPr>
          <w:rFonts w:asciiTheme="minorHAnsi" w:eastAsia="Georgia" w:hAnsiTheme="minorHAnsi" w:cstheme="minorHAnsi"/>
          <w:sz w:val="20"/>
          <w:szCs w:val="20"/>
        </w:rPr>
        <w:t>incorporating Snow SQL for temporal querying and data wrangling techniques to prepare datasets for retrospective reporting.</w:t>
      </w:r>
    </w:p>
    <w:p w14:paraId="16B64EFC" w14:textId="58590856" w:rsidR="00607CB0" w:rsidRPr="0014114A" w:rsidRDefault="00607CB0"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Implemented efficient data ingestion pipelines into Delta Lake tables using batch and streaming approaches</w:t>
      </w:r>
      <w:r w:rsidR="00EC754D" w:rsidRPr="0014114A">
        <w:rPr>
          <w:rStyle w:val="span"/>
          <w:rFonts w:asciiTheme="minorHAnsi" w:eastAsia="Georgia" w:hAnsiTheme="minorHAnsi" w:cstheme="minorHAnsi"/>
          <w:sz w:val="20"/>
          <w:szCs w:val="20"/>
        </w:rPr>
        <w:t xml:space="preserve"> </w:t>
      </w:r>
      <w:r w:rsidR="00EC754D" w:rsidRPr="0014114A">
        <w:rPr>
          <w:rFonts w:asciiTheme="minorHAnsi" w:eastAsia="Georgia" w:hAnsiTheme="minorHAnsi" w:cstheme="minorHAnsi"/>
          <w:sz w:val="20"/>
          <w:szCs w:val="20"/>
        </w:rPr>
        <w:t>within Azure Databricks. Enabled real-time and scheduled data processing to support reliable analytics workflows</w:t>
      </w:r>
      <w:r w:rsidRPr="0014114A">
        <w:rPr>
          <w:rStyle w:val="span"/>
          <w:rFonts w:asciiTheme="minorHAnsi" w:eastAsia="Georgia" w:hAnsiTheme="minorHAnsi" w:cstheme="minorHAnsi"/>
          <w:sz w:val="20"/>
          <w:szCs w:val="20"/>
        </w:rPr>
        <w:t>.</w:t>
      </w:r>
    </w:p>
    <w:p w14:paraId="1B3BB488" w14:textId="1D16D151" w:rsidR="00607CB0" w:rsidRPr="0014114A" w:rsidRDefault="00607CB0"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Implemented complex Slowly Changing Dimensions (SCDs) for historical data integrity and accurate trend analysis/reporting</w:t>
      </w:r>
      <w:r w:rsidR="009616BA" w:rsidRPr="0014114A">
        <w:rPr>
          <w:rStyle w:val="span"/>
          <w:rFonts w:asciiTheme="minorHAnsi" w:eastAsia="Georgia" w:hAnsiTheme="minorHAnsi" w:cstheme="minorHAnsi"/>
          <w:sz w:val="20"/>
          <w:szCs w:val="20"/>
        </w:rPr>
        <w:t xml:space="preserve"> and</w:t>
      </w:r>
    </w:p>
    <w:p w14:paraId="5C898AB7" w14:textId="6C66F896" w:rsidR="00607CB0" w:rsidRPr="0014114A" w:rsidRDefault="009616BA" w:rsidP="009616BA">
      <w:pPr>
        <w:pStyle w:val="ulli"/>
        <w:spacing w:line="240" w:lineRule="auto"/>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 xml:space="preserve">  d</w:t>
      </w:r>
      <w:r w:rsidR="00607CB0" w:rsidRPr="0014114A">
        <w:rPr>
          <w:rStyle w:val="span"/>
          <w:rFonts w:asciiTheme="minorHAnsi" w:eastAsia="Georgia" w:hAnsiTheme="minorHAnsi" w:cstheme="minorHAnsi"/>
          <w:sz w:val="20"/>
          <w:szCs w:val="20"/>
        </w:rPr>
        <w:t>elivered refined data to Azure Synapse Analytics for advanced analysis and storage, ensuring efficient access and insights.</w:t>
      </w:r>
    </w:p>
    <w:p w14:paraId="5685B846" w14:textId="12044542" w:rsidR="00607CB0" w:rsidRPr="0039283C" w:rsidRDefault="00607CB0" w:rsidP="0039283C">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Established comprehensive data governance across diverse sources via Azure Purview, ensuring data lineage, access control, and compliance while simplifying data discovery and trust.</w:t>
      </w:r>
      <w:r w:rsidR="00F96183" w:rsidRPr="0039283C">
        <w:rPr>
          <w:rFonts w:asciiTheme="minorHAnsi" w:hAnsiTheme="minorHAnsi" w:cstheme="minorHAnsi"/>
          <w:color w:val="000000"/>
          <w:sz w:val="20"/>
          <w:szCs w:val="20"/>
        </w:rPr>
        <w:t>Enhanced data pipeline performance by fine-tuning setups and query execution with TSQL and SQL, which leads to increased efficiency and scalability leveraging K-SQL for complex queries</w:t>
      </w:r>
      <w:r w:rsidRPr="0039283C">
        <w:rPr>
          <w:rStyle w:val="span"/>
          <w:rFonts w:asciiTheme="minorHAnsi" w:eastAsia="Georgia" w:hAnsiTheme="minorHAnsi" w:cstheme="minorHAnsi"/>
          <w:sz w:val="20"/>
          <w:szCs w:val="20"/>
        </w:rPr>
        <w:t>.</w:t>
      </w:r>
    </w:p>
    <w:p w14:paraId="62FB2706" w14:textId="6FAB082C" w:rsidR="00607CB0" w:rsidRPr="0014114A" w:rsidRDefault="00607CB0"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Collaborated with cross-functional teams</w:t>
      </w:r>
      <w:r w:rsidR="000628A1" w:rsidRPr="0014114A">
        <w:rPr>
          <w:rFonts w:asciiTheme="minorHAnsi" w:hAnsiTheme="minorHAnsi" w:cstheme="minorHAnsi"/>
          <w:color w:val="000000"/>
          <w:sz w:val="20"/>
          <w:szCs w:val="20"/>
        </w:rPr>
        <w:t>, including data engineers, developers, and business stakeholders, to gather requirements, prioritize work, and develop value-added solutions with Dimensional Modeling and Python scripting.</w:t>
      </w:r>
      <w:r w:rsidRPr="0014114A">
        <w:rPr>
          <w:rStyle w:val="span"/>
          <w:rFonts w:asciiTheme="minorHAnsi" w:eastAsia="Georgia" w:hAnsiTheme="minorHAnsi" w:cstheme="minorHAnsi"/>
          <w:sz w:val="20"/>
          <w:szCs w:val="20"/>
        </w:rPr>
        <w:t xml:space="preserve"> </w:t>
      </w:r>
    </w:p>
    <w:p w14:paraId="581509F7" w14:textId="16AB1B9B" w:rsidR="00607CB0" w:rsidRPr="0014114A" w:rsidRDefault="00607CB0" w:rsidP="00607CB0">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Developed a robust CI/CD framework using Jenkins, automating data pipeline updates, and reducing manual intervention.</w:t>
      </w:r>
      <w:r w:rsidR="00E00734" w:rsidRPr="0014114A">
        <w:rPr>
          <w:rStyle w:val="span"/>
          <w:rFonts w:asciiTheme="minorHAnsi" w:eastAsia="Georgia" w:hAnsiTheme="minorHAnsi" w:cstheme="minorHAnsi"/>
          <w:sz w:val="20"/>
          <w:szCs w:val="20"/>
        </w:rPr>
        <w:t xml:space="preserve"> </w:t>
      </w:r>
      <w:r w:rsidR="00F96183" w:rsidRPr="0014114A">
        <w:rPr>
          <w:rStyle w:val="span"/>
          <w:rFonts w:asciiTheme="minorHAnsi" w:eastAsia="Georgia" w:hAnsiTheme="minorHAnsi" w:cstheme="minorHAnsi"/>
          <w:sz w:val="20"/>
          <w:szCs w:val="20"/>
        </w:rPr>
        <w:t xml:space="preserve">Migrated datasets from </w:t>
      </w:r>
      <w:r w:rsidR="003D6476" w:rsidRPr="0014114A">
        <w:rPr>
          <w:rStyle w:val="span"/>
          <w:rFonts w:asciiTheme="minorHAnsi" w:eastAsia="Georgia" w:hAnsiTheme="minorHAnsi" w:cstheme="minorHAnsi"/>
          <w:sz w:val="20"/>
          <w:szCs w:val="20"/>
        </w:rPr>
        <w:t>V</w:t>
      </w:r>
      <w:r w:rsidR="00F96183" w:rsidRPr="0014114A">
        <w:rPr>
          <w:rStyle w:val="span"/>
          <w:rFonts w:asciiTheme="minorHAnsi" w:eastAsia="Georgia" w:hAnsiTheme="minorHAnsi" w:cstheme="minorHAnsi"/>
          <w:sz w:val="20"/>
          <w:szCs w:val="20"/>
        </w:rPr>
        <w:t>ertica and Oracle for unified reporting and analytics.</w:t>
      </w:r>
    </w:p>
    <w:p w14:paraId="3A2C1B14" w14:textId="2A18CE0F" w:rsidR="00607CB0" w:rsidRPr="0014114A" w:rsidRDefault="00607CB0" w:rsidP="000628A1">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 xml:space="preserve">Developed and maintained Shell and </w:t>
      </w:r>
      <w:r w:rsidR="00CB0D5F" w:rsidRPr="0014114A">
        <w:rPr>
          <w:rStyle w:val="span"/>
          <w:rFonts w:asciiTheme="minorHAnsi" w:eastAsia="Georgia" w:hAnsiTheme="minorHAnsi" w:cstheme="minorHAnsi"/>
          <w:sz w:val="20"/>
          <w:szCs w:val="20"/>
        </w:rPr>
        <w:t>UNIX</w:t>
      </w:r>
      <w:r w:rsidRPr="0014114A">
        <w:rPr>
          <w:rStyle w:val="span"/>
          <w:rFonts w:asciiTheme="minorHAnsi" w:eastAsia="Georgia" w:hAnsiTheme="minorHAnsi" w:cstheme="minorHAnsi"/>
          <w:sz w:val="20"/>
          <w:szCs w:val="20"/>
        </w:rPr>
        <w:t xml:space="preserve"> scripts for automating data processing and system administration tasks.</w:t>
      </w:r>
      <w:r w:rsidR="000628A1" w:rsidRPr="0014114A">
        <w:rPr>
          <w:rStyle w:val="span"/>
          <w:rFonts w:asciiTheme="minorHAnsi" w:eastAsia="Georgia" w:hAnsiTheme="minorHAnsi" w:cstheme="minorHAnsi"/>
          <w:sz w:val="20"/>
          <w:szCs w:val="20"/>
        </w:rPr>
        <w:t xml:space="preserve"> Worked with Atlassian suite including JIRA, Confluence to report on Projects, for Development, QA, and Partner validation.</w:t>
      </w:r>
    </w:p>
    <w:p w14:paraId="0092A42E" w14:textId="2309A580" w:rsidR="007041A6" w:rsidRPr="0014114A" w:rsidRDefault="00607CB0" w:rsidP="007041A6">
      <w:pPr>
        <w:pStyle w:val="ulli"/>
        <w:numPr>
          <w:ilvl w:val="0"/>
          <w:numId w:val="2"/>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 xml:space="preserve">Experience in full breadth of </w:t>
      </w:r>
      <w:r w:rsidR="00CB0D5F" w:rsidRPr="0014114A">
        <w:rPr>
          <w:rStyle w:val="span"/>
          <w:rFonts w:asciiTheme="minorHAnsi" w:eastAsia="Georgia" w:hAnsiTheme="minorHAnsi" w:cstheme="minorHAnsi"/>
          <w:sz w:val="20"/>
          <w:szCs w:val="20"/>
        </w:rPr>
        <w:t>agile</w:t>
      </w:r>
      <w:r w:rsidRPr="0014114A">
        <w:rPr>
          <w:rStyle w:val="span"/>
          <w:rFonts w:asciiTheme="minorHAnsi" w:eastAsia="Georgia" w:hAnsiTheme="minorHAnsi" w:cstheme="minorHAnsi"/>
          <w:sz w:val="20"/>
          <w:szCs w:val="20"/>
        </w:rPr>
        <w:t xml:space="preserve"> methodologies, from daily stand-ups to internationally coordinated PI Planning</w:t>
      </w:r>
      <w:r w:rsidR="009616BA" w:rsidRPr="0014114A">
        <w:rPr>
          <w:rStyle w:val="span"/>
          <w:rFonts w:asciiTheme="minorHAnsi" w:eastAsia="Georgia" w:hAnsiTheme="minorHAnsi" w:cstheme="minorHAnsi"/>
          <w:sz w:val="20"/>
          <w:szCs w:val="20"/>
        </w:rPr>
        <w:t xml:space="preserve">, </w:t>
      </w:r>
      <w:r w:rsidR="009616BA" w:rsidRPr="0014114A">
        <w:rPr>
          <w:rFonts w:asciiTheme="minorHAnsi" w:hAnsiTheme="minorHAnsi" w:cstheme="minorHAnsi"/>
          <w:color w:val="000000"/>
          <w:sz w:val="20"/>
          <w:szCs w:val="20"/>
        </w:rPr>
        <w:t>as well as the ability to orchestrate efficient project life cycles with a focus on Data Governance principles.</w:t>
      </w:r>
    </w:p>
    <w:p w14:paraId="14B124FF" w14:textId="37BA416A" w:rsidR="00607CB0" w:rsidRPr="0014114A" w:rsidRDefault="00607CB0" w:rsidP="007041A6">
      <w:pPr>
        <w:pStyle w:val="ulli"/>
        <w:spacing w:line="240" w:lineRule="auto"/>
        <w:jc w:val="both"/>
        <w:rPr>
          <w:rFonts w:asciiTheme="minorHAnsi" w:hAnsiTheme="minorHAnsi" w:cstheme="minorHAnsi"/>
          <w:sz w:val="20"/>
          <w:szCs w:val="20"/>
        </w:rPr>
      </w:pPr>
      <w:r w:rsidRPr="0014114A">
        <w:rPr>
          <w:rStyle w:val="span"/>
          <w:rFonts w:asciiTheme="minorHAnsi" w:eastAsia="Georgia" w:hAnsiTheme="minorHAnsi" w:cstheme="minorHAnsi"/>
          <w:b/>
          <w:sz w:val="20"/>
          <w:szCs w:val="20"/>
        </w:rPr>
        <w:t>Environment:</w:t>
      </w:r>
      <w:r w:rsidRPr="0014114A">
        <w:rPr>
          <w:rStyle w:val="span"/>
          <w:rFonts w:asciiTheme="minorHAnsi" w:eastAsia="Georgia" w:hAnsiTheme="minorHAnsi" w:cstheme="minorHAnsi"/>
          <w:sz w:val="20"/>
          <w:szCs w:val="20"/>
        </w:rPr>
        <w:t xml:space="preserve"> Azure Databricks, Azure Data Factory</w:t>
      </w:r>
      <w:r w:rsidR="00200D6F" w:rsidRPr="0014114A">
        <w:rPr>
          <w:rStyle w:val="span"/>
          <w:rFonts w:asciiTheme="minorHAnsi" w:eastAsia="Georgia" w:hAnsiTheme="minorHAnsi" w:cstheme="minorHAnsi"/>
          <w:sz w:val="20"/>
          <w:szCs w:val="20"/>
        </w:rPr>
        <w:t xml:space="preserve"> (ADF)</w:t>
      </w:r>
      <w:r w:rsidRPr="0014114A">
        <w:rPr>
          <w:rStyle w:val="span"/>
          <w:rFonts w:asciiTheme="minorHAnsi" w:eastAsia="Georgia" w:hAnsiTheme="minorHAnsi" w:cstheme="minorHAnsi"/>
          <w:sz w:val="20"/>
          <w:szCs w:val="20"/>
        </w:rPr>
        <w:t>, Azure Logic Apps, Azure Data Lake Storage Gen2 (ADLS), Azure Functions, MS SQL Server, Spark SQL, Azure AD, Azure Key Vault,</w:t>
      </w:r>
      <w:r w:rsidR="001F5FC1" w:rsidRPr="0014114A">
        <w:rPr>
          <w:rStyle w:val="span"/>
          <w:rFonts w:asciiTheme="minorHAnsi" w:eastAsia="Georgia" w:hAnsiTheme="minorHAnsi" w:cstheme="minorHAnsi"/>
          <w:sz w:val="20"/>
          <w:szCs w:val="20"/>
        </w:rPr>
        <w:t xml:space="preserve"> Delta live tables,</w:t>
      </w:r>
      <w:r w:rsidR="003A73A8" w:rsidRPr="0014114A">
        <w:rPr>
          <w:rStyle w:val="span"/>
          <w:rFonts w:asciiTheme="minorHAnsi" w:eastAsia="Georgia" w:hAnsiTheme="minorHAnsi" w:cstheme="minorHAnsi"/>
          <w:sz w:val="20"/>
          <w:szCs w:val="20"/>
        </w:rPr>
        <w:t xml:space="preserve"> Azure Cosmos DB,</w:t>
      </w:r>
      <w:r w:rsidR="00A81A84" w:rsidRPr="0014114A">
        <w:rPr>
          <w:rFonts w:asciiTheme="minorHAnsi" w:eastAsia="Georgia" w:hAnsiTheme="minorHAnsi" w:cstheme="minorHAnsi"/>
          <w:sz w:val="20"/>
          <w:szCs w:val="20"/>
        </w:rPr>
        <w:t xml:space="preserve"> Azure Virtual Machines,</w:t>
      </w:r>
      <w:r w:rsidRPr="0014114A">
        <w:rPr>
          <w:rStyle w:val="span"/>
          <w:rFonts w:asciiTheme="minorHAnsi" w:eastAsia="Georgia" w:hAnsiTheme="minorHAnsi" w:cstheme="minorHAnsi"/>
          <w:sz w:val="20"/>
          <w:szCs w:val="20"/>
        </w:rPr>
        <w:t xml:space="preserve"> </w:t>
      </w:r>
      <w:r w:rsidR="00BC47DC" w:rsidRPr="0014114A">
        <w:rPr>
          <w:rStyle w:val="span"/>
          <w:rFonts w:asciiTheme="minorHAnsi" w:eastAsia="Georgia" w:hAnsiTheme="minorHAnsi" w:cstheme="minorHAnsi"/>
          <w:sz w:val="20"/>
          <w:szCs w:val="20"/>
        </w:rPr>
        <w:t xml:space="preserve">Unity Catalog, </w:t>
      </w:r>
      <w:r w:rsidR="00516F98" w:rsidRPr="0014114A">
        <w:rPr>
          <w:rStyle w:val="span"/>
          <w:rFonts w:asciiTheme="minorHAnsi" w:eastAsia="Georgia" w:hAnsiTheme="minorHAnsi" w:cstheme="minorHAnsi"/>
          <w:sz w:val="20"/>
          <w:szCs w:val="20"/>
        </w:rPr>
        <w:t xml:space="preserve">Azure Databricks Profiler, </w:t>
      </w:r>
      <w:r w:rsidRPr="0014114A">
        <w:rPr>
          <w:rStyle w:val="span"/>
          <w:rFonts w:asciiTheme="minorHAnsi" w:eastAsia="Georgia" w:hAnsiTheme="minorHAnsi" w:cstheme="minorHAnsi"/>
          <w:sz w:val="20"/>
          <w:szCs w:val="20"/>
        </w:rPr>
        <w:t>Terraform, Azure Data Catalog, Azure Synapse Analytics,</w:t>
      </w:r>
      <w:r w:rsidR="00872C58" w:rsidRPr="0014114A">
        <w:rPr>
          <w:rStyle w:val="span"/>
          <w:rFonts w:asciiTheme="minorHAnsi" w:eastAsia="Georgia" w:hAnsiTheme="minorHAnsi" w:cstheme="minorHAnsi"/>
          <w:sz w:val="20"/>
          <w:szCs w:val="20"/>
        </w:rPr>
        <w:t xml:space="preserve"> Azure Fabric,</w:t>
      </w:r>
      <w:r w:rsidR="00420EE0" w:rsidRPr="0014114A">
        <w:rPr>
          <w:rStyle w:val="span"/>
          <w:rFonts w:asciiTheme="minorHAnsi" w:eastAsia="Georgia" w:hAnsiTheme="minorHAnsi" w:cstheme="minorHAnsi"/>
          <w:sz w:val="20"/>
          <w:szCs w:val="20"/>
        </w:rPr>
        <w:t xml:space="preserve"> Azure SQL Database,</w:t>
      </w:r>
      <w:r w:rsidRPr="0014114A">
        <w:rPr>
          <w:rStyle w:val="span"/>
          <w:rFonts w:asciiTheme="minorHAnsi" w:eastAsia="Georgia" w:hAnsiTheme="minorHAnsi" w:cstheme="minorHAnsi"/>
          <w:sz w:val="20"/>
          <w:szCs w:val="20"/>
        </w:rPr>
        <w:t xml:space="preserve"> Azure</w:t>
      </w:r>
      <w:r w:rsidRPr="0014114A">
        <w:rPr>
          <w:rFonts w:asciiTheme="minorHAnsi" w:hAnsiTheme="minorHAnsi" w:cstheme="minorHAnsi"/>
          <w:sz w:val="20"/>
          <w:szCs w:val="20"/>
        </w:rPr>
        <w:t xml:space="preserve"> Purview, Azure Storage Explorer, Oracle, SQL, PLSQL,</w:t>
      </w:r>
      <w:r w:rsidR="00674172" w:rsidRPr="0014114A">
        <w:rPr>
          <w:rFonts w:asciiTheme="minorHAnsi" w:hAnsiTheme="minorHAnsi" w:cstheme="minorHAnsi"/>
          <w:sz w:val="20"/>
          <w:szCs w:val="20"/>
        </w:rPr>
        <w:t xml:space="preserve"> Entra ID</w:t>
      </w:r>
      <w:r w:rsidRPr="0014114A">
        <w:rPr>
          <w:rFonts w:asciiTheme="minorHAnsi" w:hAnsiTheme="minorHAnsi" w:cstheme="minorHAnsi"/>
          <w:sz w:val="20"/>
          <w:szCs w:val="20"/>
        </w:rPr>
        <w:t xml:space="preserve"> RESTful API, HTTPS, Python, Scala, Pyspark, GitHub, JIRA, Jenkins, Power BI</w:t>
      </w:r>
      <w:r w:rsidR="0014114A" w:rsidRPr="0014114A">
        <w:rPr>
          <w:rFonts w:asciiTheme="minorHAnsi" w:hAnsiTheme="minorHAnsi" w:cstheme="minorHAnsi"/>
          <w:sz w:val="20"/>
          <w:szCs w:val="20"/>
        </w:rPr>
        <w:t>.</w:t>
      </w:r>
    </w:p>
    <w:p w14:paraId="6AE50B86" w14:textId="77777777" w:rsidR="007041A6" w:rsidRPr="00CB0D5F" w:rsidRDefault="007041A6" w:rsidP="007041A6">
      <w:pPr>
        <w:pStyle w:val="ulli"/>
        <w:spacing w:line="240" w:lineRule="auto"/>
        <w:jc w:val="both"/>
        <w:rPr>
          <w:rFonts w:asciiTheme="minorHAnsi" w:eastAsia="Georgia" w:hAnsiTheme="minorHAnsi" w:cstheme="minorHAnsi"/>
          <w:sz w:val="20"/>
          <w:szCs w:val="20"/>
        </w:rPr>
      </w:pPr>
    </w:p>
    <w:p w14:paraId="6FF8048E" w14:textId="1769D387" w:rsidR="007041A6" w:rsidRPr="00CB0D5F" w:rsidRDefault="00F13254" w:rsidP="007041A6">
      <w:pPr>
        <w:pStyle w:val="divdocumentsinglecolumn"/>
        <w:tabs>
          <w:tab w:val="right" w:pos="10640"/>
        </w:tabs>
        <w:spacing w:line="240" w:lineRule="auto"/>
        <w:rPr>
          <w:rStyle w:val="span"/>
          <w:rFonts w:asciiTheme="minorHAnsi" w:eastAsia="Georgia" w:hAnsiTheme="minorHAnsi" w:cstheme="minorHAnsi"/>
          <w:b/>
          <w:szCs w:val="20"/>
        </w:rPr>
      </w:pPr>
      <w:r>
        <w:rPr>
          <w:rStyle w:val="span"/>
          <w:rFonts w:asciiTheme="minorHAnsi" w:eastAsia="Georgia" w:hAnsiTheme="minorHAnsi" w:cstheme="minorHAnsi"/>
          <w:b/>
          <w:bCs/>
          <w:szCs w:val="20"/>
        </w:rPr>
        <w:t>Quest Diagnostics</w:t>
      </w:r>
      <w:r w:rsidR="000443A8">
        <w:rPr>
          <w:rStyle w:val="span"/>
          <w:rFonts w:asciiTheme="minorHAnsi" w:eastAsia="Georgia" w:hAnsiTheme="minorHAnsi" w:cstheme="minorHAnsi"/>
          <w:b/>
          <w:bCs/>
          <w:szCs w:val="20"/>
        </w:rPr>
        <w:t xml:space="preserve"> – Secaucus, New Jersey</w:t>
      </w:r>
      <w:r w:rsidR="00875A08">
        <w:rPr>
          <w:rStyle w:val="span"/>
          <w:rFonts w:asciiTheme="minorHAnsi" w:eastAsia="Georgia" w:hAnsiTheme="minorHAnsi" w:cstheme="minorHAnsi"/>
          <w:b/>
          <w:bCs/>
          <w:szCs w:val="20"/>
        </w:rPr>
        <w:t xml:space="preserve">                                                                              Mar 2018 – Sep 202</w:t>
      </w:r>
      <w:r w:rsidR="00D766FF">
        <w:rPr>
          <w:rStyle w:val="span"/>
          <w:rFonts w:asciiTheme="minorHAnsi" w:eastAsia="Georgia" w:hAnsiTheme="minorHAnsi" w:cstheme="minorHAnsi"/>
          <w:b/>
          <w:bCs/>
          <w:szCs w:val="20"/>
        </w:rPr>
        <w:t>2</w:t>
      </w:r>
    </w:p>
    <w:p w14:paraId="18D3C156" w14:textId="77777777" w:rsidR="007041A6" w:rsidRPr="00CB0D5F" w:rsidRDefault="007041A6" w:rsidP="007041A6">
      <w:pPr>
        <w:pStyle w:val="divdocumentsinglecolumn"/>
        <w:tabs>
          <w:tab w:val="right" w:pos="10640"/>
        </w:tabs>
        <w:spacing w:line="240" w:lineRule="auto"/>
        <w:rPr>
          <w:rStyle w:val="span"/>
          <w:rFonts w:asciiTheme="minorHAnsi" w:eastAsia="Georgia" w:hAnsiTheme="minorHAnsi" w:cstheme="minorHAnsi"/>
          <w:b/>
          <w:szCs w:val="20"/>
        </w:rPr>
      </w:pPr>
      <w:r w:rsidRPr="00CB0D5F">
        <w:rPr>
          <w:rStyle w:val="span"/>
          <w:rFonts w:asciiTheme="minorHAnsi" w:eastAsia="Georgia" w:hAnsiTheme="minorHAnsi" w:cstheme="minorHAnsi"/>
          <w:b/>
          <w:szCs w:val="20"/>
        </w:rPr>
        <w:t>Azure Data Engineer</w:t>
      </w:r>
    </w:p>
    <w:p w14:paraId="0EACBC90" w14:textId="77777777" w:rsidR="007041A6" w:rsidRPr="00CB0D5F" w:rsidRDefault="007041A6" w:rsidP="007041A6">
      <w:pPr>
        <w:pStyle w:val="divdocumentsinglecolumn"/>
        <w:tabs>
          <w:tab w:val="right" w:pos="10640"/>
        </w:tabs>
        <w:spacing w:line="240" w:lineRule="auto"/>
        <w:rPr>
          <w:rFonts w:asciiTheme="minorHAnsi" w:eastAsia="Georgia" w:hAnsiTheme="minorHAnsi" w:cstheme="minorHAnsi"/>
          <w:b/>
          <w:bCs/>
          <w:szCs w:val="20"/>
        </w:rPr>
      </w:pPr>
      <w:r w:rsidRPr="00CB0D5F">
        <w:rPr>
          <w:rStyle w:val="span"/>
          <w:rFonts w:asciiTheme="minorHAnsi" w:eastAsia="Georgia" w:hAnsiTheme="minorHAnsi" w:cstheme="minorHAnsi"/>
          <w:b/>
          <w:bCs/>
          <w:szCs w:val="20"/>
        </w:rPr>
        <w:t>Responsibilities:</w:t>
      </w:r>
    </w:p>
    <w:p w14:paraId="13CA9C42" w14:textId="4C7B4D74" w:rsidR="00607CB0" w:rsidRPr="0014114A" w:rsidRDefault="00607CB0" w:rsidP="00607CB0">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 xml:space="preserve">Implemented Azure Event Hubs with auto-scaling capabilities to handle surges in high-volume, </w:t>
      </w:r>
      <w:r w:rsidR="00BC2724" w:rsidRPr="0014114A">
        <w:rPr>
          <w:rFonts w:asciiTheme="minorHAnsi" w:hAnsiTheme="minorHAnsi" w:cstheme="minorHAnsi"/>
          <w:sz w:val="20"/>
          <w:szCs w:val="20"/>
        </w:rPr>
        <w:t>and ensure seamless data flow within the application integrated with Azure IoT Hub and Azure Data Lake Analytics with Azure Data Factory pipelines</w:t>
      </w:r>
      <w:r w:rsidR="00BC2724" w:rsidRPr="0014114A">
        <w:rPr>
          <w:rStyle w:val="span"/>
          <w:rFonts w:asciiTheme="minorHAnsi" w:eastAsia="Georgia" w:hAnsiTheme="minorHAnsi" w:cstheme="minorHAnsi"/>
          <w:sz w:val="20"/>
          <w:szCs w:val="20"/>
        </w:rPr>
        <w:t>.</w:t>
      </w:r>
    </w:p>
    <w:p w14:paraId="5ED94F70" w14:textId="3F1B2854" w:rsidR="00607CB0" w:rsidRPr="0014114A" w:rsidRDefault="00607CB0" w:rsidP="00607CB0">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Leveraged Event Hubs partitioning to efficiently distribute, and process data streams based on source, type, or timestamp for optimized performance</w:t>
      </w:r>
      <w:r w:rsidR="00C03A6C" w:rsidRPr="0014114A">
        <w:rPr>
          <w:rStyle w:val="span"/>
          <w:rFonts w:asciiTheme="minorHAnsi" w:eastAsia="Georgia" w:hAnsiTheme="minorHAnsi" w:cstheme="minorHAnsi"/>
          <w:sz w:val="20"/>
          <w:szCs w:val="20"/>
        </w:rPr>
        <w:t xml:space="preserve">, </w:t>
      </w:r>
      <w:r w:rsidR="00C03A6C" w:rsidRPr="0014114A">
        <w:rPr>
          <w:rFonts w:asciiTheme="minorHAnsi" w:eastAsia="Georgia" w:hAnsiTheme="minorHAnsi" w:cstheme="minorHAnsi"/>
          <w:sz w:val="20"/>
          <w:szCs w:val="20"/>
        </w:rPr>
        <w:t>integrating with Azure Data Factory (ADF) pipelines to ensure seamless data flow and downstream analytics.</w:t>
      </w:r>
    </w:p>
    <w:p w14:paraId="51C9761F" w14:textId="6EF5C9A0" w:rsidR="00607CB0" w:rsidRDefault="00607CB0" w:rsidP="00607CB0">
      <w:pPr>
        <w:pStyle w:val="ulli"/>
        <w:numPr>
          <w:ilvl w:val="0"/>
          <w:numId w:val="3"/>
        </w:numPr>
        <w:spacing w:line="240" w:lineRule="auto"/>
        <w:ind w:left="90" w:hanging="180"/>
        <w:jc w:val="both"/>
        <w:rPr>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Guaranteed data delivery even during failures with Event Hubs built-in durability features, preventing data loss and ensuring information integrity</w:t>
      </w:r>
      <w:r w:rsidR="0027243D" w:rsidRPr="0014114A">
        <w:rPr>
          <w:rStyle w:val="span"/>
          <w:rFonts w:asciiTheme="minorHAnsi" w:eastAsia="Georgia" w:hAnsiTheme="minorHAnsi" w:cstheme="minorHAnsi"/>
          <w:sz w:val="20"/>
          <w:szCs w:val="20"/>
        </w:rPr>
        <w:t xml:space="preserve"> </w:t>
      </w:r>
      <w:r w:rsidR="0027243D" w:rsidRPr="0014114A">
        <w:rPr>
          <w:rFonts w:asciiTheme="minorHAnsi" w:hAnsiTheme="minorHAnsi" w:cstheme="minorHAnsi"/>
          <w:sz w:val="20"/>
          <w:szCs w:val="20"/>
        </w:rPr>
        <w:t>and developed Azure Data Bricks processes for data transformation</w:t>
      </w:r>
      <w:r w:rsidR="008561C4" w:rsidRPr="0014114A">
        <w:rPr>
          <w:rStyle w:val="span"/>
          <w:rFonts w:asciiTheme="minorHAnsi" w:eastAsia="Georgia" w:hAnsiTheme="minorHAnsi" w:cstheme="minorHAnsi"/>
          <w:sz w:val="20"/>
          <w:szCs w:val="20"/>
        </w:rPr>
        <w:t xml:space="preserve">. </w:t>
      </w:r>
      <w:r w:rsidR="008561C4" w:rsidRPr="0014114A">
        <w:rPr>
          <w:rFonts w:asciiTheme="minorHAnsi" w:eastAsia="Georgia" w:hAnsiTheme="minorHAnsi" w:cstheme="minorHAnsi"/>
          <w:sz w:val="20"/>
          <w:szCs w:val="20"/>
        </w:rPr>
        <w:t>Developed Python scripts for monitoring delivery pipelines and logging stream events.</w:t>
      </w:r>
    </w:p>
    <w:p w14:paraId="20D53154" w14:textId="7896D3C6" w:rsidR="0039283C" w:rsidRPr="0014114A" w:rsidRDefault="0039283C" w:rsidP="00607CB0">
      <w:pPr>
        <w:pStyle w:val="ulli"/>
        <w:numPr>
          <w:ilvl w:val="0"/>
          <w:numId w:val="3"/>
        </w:numPr>
        <w:spacing w:line="240" w:lineRule="auto"/>
        <w:ind w:left="90" w:hanging="180"/>
        <w:jc w:val="both"/>
        <w:rPr>
          <w:rFonts w:asciiTheme="minorHAnsi" w:eastAsia="Georgia" w:hAnsiTheme="minorHAnsi" w:cstheme="minorHAnsi"/>
          <w:sz w:val="20"/>
          <w:szCs w:val="20"/>
        </w:rPr>
      </w:pPr>
      <w:r w:rsidRPr="0039283C">
        <w:rPr>
          <w:rFonts w:asciiTheme="minorHAnsi" w:eastAsia="Georgia" w:hAnsiTheme="minorHAnsi" w:cstheme="minorHAnsi"/>
          <w:sz w:val="20"/>
          <w:szCs w:val="20"/>
        </w:rPr>
        <w:t>Integrated ML model scoring pipelines using PySpark and Azure ML to enable predictive analytics for lab data trends. Leveraged Azure Databricks Profiler to analyze execution logs and optimize data partitioning strategies, resulting in a 15% improvement in query performance and improving provider decision-making efficiency in critical lab operations.</w:t>
      </w:r>
    </w:p>
    <w:p w14:paraId="3F838807" w14:textId="77777777" w:rsidR="0019130E" w:rsidRPr="0014114A" w:rsidRDefault="0019130E" w:rsidP="0019130E">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Leveraged Azure Data Factory (ADF) for secure and efficient data extraction from diverse on-premises and cloud sources using dedicated connectors and ODBC/JDBC drivers.</w:t>
      </w:r>
    </w:p>
    <w:p w14:paraId="314B1C23" w14:textId="77777777" w:rsidR="0019130E" w:rsidRPr="0014114A" w:rsidRDefault="0019130E" w:rsidP="0019130E">
      <w:pPr>
        <w:pStyle w:val="ulli"/>
        <w:numPr>
          <w:ilvl w:val="0"/>
          <w:numId w:val="3"/>
        </w:numPr>
        <w:spacing w:line="240" w:lineRule="auto"/>
        <w:ind w:left="90" w:hanging="180"/>
        <w:jc w:val="both"/>
        <w:rPr>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 xml:space="preserve">Ensured data consistency and integrity within data lakes with Delta Lake's ACID transactions, even for concurrent updates, </w:t>
      </w:r>
      <w:r w:rsidRPr="0014114A">
        <w:rPr>
          <w:rFonts w:asciiTheme="minorHAnsi" w:eastAsia="Georgia" w:hAnsiTheme="minorHAnsi" w:cstheme="minorHAnsi"/>
          <w:sz w:val="20"/>
          <w:szCs w:val="20"/>
        </w:rPr>
        <w:t>with Azure Data Factory (ADF) orchestrating reliable data pipelines to support scalable ingestion and transformation.</w:t>
      </w:r>
    </w:p>
    <w:p w14:paraId="1FE3A793" w14:textId="50DA1DFE" w:rsidR="0019130E" w:rsidRPr="0014114A" w:rsidRDefault="0019130E" w:rsidP="0019130E">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 xml:space="preserve">Worked on Migrating SQL database to Azure Data Lake, Azure data lake analytics, Azure SQL Database, Azure Databricks and Azure SQL Data warehouse while </w:t>
      </w:r>
      <w:r w:rsidR="00B81B73" w:rsidRPr="0014114A">
        <w:rPr>
          <w:rStyle w:val="span"/>
          <w:rFonts w:asciiTheme="minorHAnsi" w:eastAsia="Georgia" w:hAnsiTheme="minorHAnsi" w:cstheme="minorHAnsi"/>
          <w:sz w:val="20"/>
          <w:szCs w:val="20"/>
        </w:rPr>
        <w:t xml:space="preserve">using </w:t>
      </w:r>
      <w:r w:rsidR="00B81B73" w:rsidRPr="0014114A">
        <w:rPr>
          <w:rFonts w:asciiTheme="minorHAnsi" w:eastAsia="Georgia" w:hAnsiTheme="minorHAnsi" w:cstheme="minorHAnsi"/>
          <w:sz w:val="20"/>
          <w:szCs w:val="20"/>
        </w:rPr>
        <w:t>Python</w:t>
      </w:r>
      <w:r w:rsidRPr="0014114A">
        <w:rPr>
          <w:rFonts w:asciiTheme="minorHAnsi" w:eastAsia="Georgia" w:hAnsiTheme="minorHAnsi" w:cstheme="minorHAnsi"/>
          <w:sz w:val="20"/>
          <w:szCs w:val="20"/>
        </w:rPr>
        <w:t xml:space="preserve"> and PySpark for schema conversion, data profiling, and performance benchmarking.</w:t>
      </w:r>
    </w:p>
    <w:p w14:paraId="1CBE1BE0" w14:textId="314585E9" w:rsidR="0039283C" w:rsidRPr="0039283C" w:rsidRDefault="0019130E" w:rsidP="0039283C">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Worked on Microsoft Azure services like HDInsight Clusters, Azure Blob Storage, Azure Data Factory and Azure Logic Apps and have done POC on Azure Databricks.</w:t>
      </w:r>
    </w:p>
    <w:p w14:paraId="7C876BD1" w14:textId="77777777" w:rsidR="0039283C" w:rsidRDefault="0039283C" w:rsidP="0019130E">
      <w:pPr>
        <w:pStyle w:val="ulli"/>
        <w:numPr>
          <w:ilvl w:val="0"/>
          <w:numId w:val="3"/>
        </w:numPr>
        <w:spacing w:line="240" w:lineRule="auto"/>
        <w:ind w:left="90" w:hanging="180"/>
        <w:jc w:val="both"/>
        <w:rPr>
          <w:rFonts w:asciiTheme="minorHAnsi" w:eastAsia="Georgia" w:hAnsiTheme="minorHAnsi" w:cstheme="minorHAnsi"/>
          <w:sz w:val="20"/>
          <w:szCs w:val="20"/>
        </w:rPr>
      </w:pPr>
      <w:r w:rsidRPr="0039283C">
        <w:rPr>
          <w:rFonts w:asciiTheme="minorHAnsi" w:eastAsia="Georgia" w:hAnsiTheme="minorHAnsi" w:cstheme="minorHAnsi"/>
          <w:sz w:val="20"/>
          <w:szCs w:val="20"/>
        </w:rPr>
        <w:t>Built NLP pipelines using Spark NLP and MLflow within Azure Databricks for real-time anomaly detection in healthcare data streams. Implemented Delta Lake Optimize and Vacuum operations to maintain data quality and minimize query execution time for fraud detection, enhancing early diagnosis accuracy and reducing data latency by 20%.</w:t>
      </w:r>
    </w:p>
    <w:p w14:paraId="14FEC7DF" w14:textId="77777777" w:rsidR="0019130E" w:rsidRPr="0014114A" w:rsidRDefault="0019130E" w:rsidP="0019130E">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Extensively worked on Azure Data Lake Storage Gen2 (ADLS) for scalable and cost-effective raw data storage, partitioning based on source, date, and other relevant criteria for efficient management.</w:t>
      </w:r>
    </w:p>
    <w:p w14:paraId="056C4D50" w14:textId="577FDB80" w:rsidR="00607CB0" w:rsidRPr="0014114A" w:rsidRDefault="00607CB0" w:rsidP="00607CB0">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lastRenderedPageBreak/>
        <w:t>Filtered data streams based on pre-defined business rules and conditions within Stream Analytics</w:t>
      </w:r>
      <w:r w:rsidR="008561C4" w:rsidRPr="0014114A">
        <w:rPr>
          <w:rStyle w:val="span"/>
          <w:rFonts w:asciiTheme="minorHAnsi" w:eastAsia="Georgia" w:hAnsiTheme="minorHAnsi" w:cstheme="minorHAnsi"/>
          <w:sz w:val="20"/>
          <w:szCs w:val="20"/>
        </w:rPr>
        <w:t xml:space="preserve"> and </w:t>
      </w:r>
      <w:r w:rsidR="008561C4" w:rsidRPr="0014114A">
        <w:rPr>
          <w:rFonts w:asciiTheme="minorHAnsi" w:eastAsia="Georgia" w:hAnsiTheme="minorHAnsi" w:cstheme="minorHAnsi"/>
          <w:sz w:val="20"/>
          <w:szCs w:val="20"/>
        </w:rPr>
        <w:t>built logic using Python UDFs for conditional checks,</w:t>
      </w:r>
      <w:r w:rsidRPr="0014114A">
        <w:rPr>
          <w:rStyle w:val="span"/>
          <w:rFonts w:asciiTheme="minorHAnsi" w:eastAsia="Georgia" w:hAnsiTheme="minorHAnsi" w:cstheme="minorHAnsi"/>
          <w:sz w:val="20"/>
          <w:szCs w:val="20"/>
        </w:rPr>
        <w:t xml:space="preserve"> focusing on relevant information for immediate insights and action.</w:t>
      </w:r>
    </w:p>
    <w:p w14:paraId="5E14F749" w14:textId="03923B8F" w:rsidR="00607CB0" w:rsidRPr="0014114A" w:rsidRDefault="00607CB0" w:rsidP="00607CB0">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Architected and implemented real-time data pipelines using Apache Kafka and Azure Event Hubs,</w:t>
      </w:r>
      <w:r w:rsidR="0027243D" w:rsidRPr="0014114A">
        <w:rPr>
          <w:rFonts w:asciiTheme="minorHAnsi" w:eastAsia="Georgia" w:hAnsiTheme="minorHAnsi" w:cstheme="minorHAnsi"/>
          <w:sz w:val="20"/>
          <w:szCs w:val="20"/>
        </w:rPr>
        <w:t xml:space="preserve"> Azure Data Factory (ADF),</w:t>
      </w:r>
      <w:r w:rsidRPr="0014114A">
        <w:rPr>
          <w:rStyle w:val="span"/>
          <w:rFonts w:asciiTheme="minorHAnsi" w:eastAsia="Georgia" w:hAnsiTheme="minorHAnsi" w:cstheme="minorHAnsi"/>
          <w:sz w:val="20"/>
          <w:szCs w:val="20"/>
        </w:rPr>
        <w:t xml:space="preserve"> ingesting massive IoT data volumes efficiently and scalably.</w:t>
      </w:r>
    </w:p>
    <w:p w14:paraId="655F959E" w14:textId="77777777" w:rsidR="00607CB0" w:rsidRPr="0014114A" w:rsidRDefault="00607CB0" w:rsidP="00607CB0">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Stored processed real-time data in Azure Cosmos DB, a NoSQL database offering low-latency access and horizontal scalability for efficient storage and retrieval.</w:t>
      </w:r>
    </w:p>
    <w:p w14:paraId="1EFBB008" w14:textId="48FF88E4" w:rsidR="00607CB0" w:rsidRPr="0014114A" w:rsidRDefault="00607CB0" w:rsidP="00607CB0">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Ensured secure and authorized data access with Azure Active Directory (AAD) for Event Hubs, restricting access based on roles and permissions</w:t>
      </w:r>
      <w:r w:rsidR="00CA498D" w:rsidRPr="0014114A">
        <w:rPr>
          <w:rStyle w:val="span"/>
          <w:rFonts w:asciiTheme="minorHAnsi" w:eastAsia="Georgia" w:hAnsiTheme="minorHAnsi" w:cstheme="minorHAnsi"/>
          <w:sz w:val="20"/>
          <w:szCs w:val="20"/>
        </w:rPr>
        <w:t xml:space="preserve"> </w:t>
      </w:r>
      <w:r w:rsidR="00CA498D" w:rsidRPr="0014114A">
        <w:rPr>
          <w:rFonts w:asciiTheme="minorHAnsi" w:eastAsia="Georgia" w:hAnsiTheme="minorHAnsi" w:cstheme="minorHAnsi"/>
          <w:sz w:val="20"/>
          <w:szCs w:val="20"/>
        </w:rPr>
        <w:t>and integrating with Azure Virtual Machines for isolated, permission-managed data streaming environments.</w:t>
      </w:r>
    </w:p>
    <w:p w14:paraId="389CF062" w14:textId="4B7637FB" w:rsidR="00607CB0" w:rsidRPr="0014114A" w:rsidRDefault="00607CB0" w:rsidP="00607CB0">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Developed and implemented data pipelines using Delta Lake, a unified table format for efficient data storage, processing, and serving in data lakes</w:t>
      </w:r>
      <w:r w:rsidR="008561C4" w:rsidRPr="0014114A">
        <w:rPr>
          <w:rStyle w:val="span"/>
          <w:rFonts w:asciiTheme="minorHAnsi" w:eastAsia="Georgia" w:hAnsiTheme="minorHAnsi" w:cstheme="minorHAnsi"/>
          <w:sz w:val="20"/>
          <w:szCs w:val="20"/>
        </w:rPr>
        <w:t xml:space="preserve">, </w:t>
      </w:r>
      <w:r w:rsidR="008561C4" w:rsidRPr="0014114A">
        <w:rPr>
          <w:rFonts w:asciiTheme="minorHAnsi" w:eastAsia="Georgia" w:hAnsiTheme="minorHAnsi" w:cstheme="minorHAnsi"/>
          <w:sz w:val="20"/>
          <w:szCs w:val="20"/>
        </w:rPr>
        <w:t>built scalable ingestion workflows with Azure Data Factory and processed data with PySpark and Python.</w:t>
      </w:r>
    </w:p>
    <w:p w14:paraId="1BE4AFC0" w14:textId="29B38615" w:rsidR="00607CB0" w:rsidRPr="0014114A" w:rsidRDefault="00607CB0" w:rsidP="00607CB0">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Developed and maintained materialized views in Snowflake for query performance and faster data retrieval</w:t>
      </w:r>
      <w:r w:rsidR="00CA498D" w:rsidRPr="0014114A">
        <w:rPr>
          <w:rStyle w:val="span"/>
          <w:rFonts w:asciiTheme="minorHAnsi" w:eastAsia="Georgia" w:hAnsiTheme="minorHAnsi" w:cstheme="minorHAnsi"/>
          <w:sz w:val="20"/>
          <w:szCs w:val="20"/>
        </w:rPr>
        <w:t xml:space="preserve">, </w:t>
      </w:r>
      <w:r w:rsidR="00CA498D" w:rsidRPr="0014114A">
        <w:rPr>
          <w:rFonts w:asciiTheme="minorHAnsi" w:eastAsia="Georgia" w:hAnsiTheme="minorHAnsi" w:cstheme="minorHAnsi"/>
          <w:sz w:val="20"/>
          <w:szCs w:val="20"/>
        </w:rPr>
        <w:t>applying data modeling principles to optimize view structures and ensure alignment with business reporting requirements.</w:t>
      </w:r>
    </w:p>
    <w:p w14:paraId="2F371644" w14:textId="64DC2A18" w:rsidR="00607CB0" w:rsidRPr="0014114A" w:rsidRDefault="00607CB0" w:rsidP="00607CB0">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Extensively worked on DDL, DML, DQL and DCL commands for efficient schema creation, modification, and management within Snowflake</w:t>
      </w:r>
      <w:r w:rsidR="008561C4" w:rsidRPr="0014114A">
        <w:rPr>
          <w:rStyle w:val="span"/>
          <w:rFonts w:asciiTheme="minorHAnsi" w:eastAsia="Georgia" w:hAnsiTheme="minorHAnsi" w:cstheme="minorHAnsi"/>
          <w:sz w:val="20"/>
          <w:szCs w:val="20"/>
        </w:rPr>
        <w:t xml:space="preserve">, </w:t>
      </w:r>
      <w:r w:rsidR="008561C4" w:rsidRPr="0014114A">
        <w:rPr>
          <w:rFonts w:asciiTheme="minorHAnsi" w:eastAsia="Georgia" w:hAnsiTheme="minorHAnsi" w:cstheme="minorHAnsi"/>
          <w:sz w:val="20"/>
          <w:szCs w:val="20"/>
        </w:rPr>
        <w:t>used Python automation scripts to manage metadata, perform role-based access audits, and document lineage.</w:t>
      </w:r>
    </w:p>
    <w:p w14:paraId="6F5E0D69" w14:textId="26D5DA14" w:rsidR="00607CB0" w:rsidRPr="0014114A" w:rsidRDefault="00607CB0" w:rsidP="00607CB0">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Implemented CRUD operations (Create, Read, Update, Delete) using Snowflake SQL for data manipulation</w:t>
      </w:r>
      <w:r w:rsidR="00CA498D" w:rsidRPr="0014114A">
        <w:rPr>
          <w:rStyle w:val="span"/>
          <w:rFonts w:asciiTheme="minorHAnsi" w:eastAsia="Georgia" w:hAnsiTheme="minorHAnsi" w:cstheme="minorHAnsi"/>
          <w:sz w:val="20"/>
          <w:szCs w:val="20"/>
        </w:rPr>
        <w:t xml:space="preserve">, </w:t>
      </w:r>
      <w:r w:rsidR="00CA498D" w:rsidRPr="0014114A">
        <w:rPr>
          <w:rFonts w:asciiTheme="minorHAnsi" w:eastAsia="Georgia" w:hAnsiTheme="minorHAnsi" w:cstheme="minorHAnsi"/>
          <w:sz w:val="20"/>
          <w:szCs w:val="20"/>
        </w:rPr>
        <w:t>incorporating TSQL and PL SQL best practices to optimize transactional workflows and maintain data integrity.</w:t>
      </w:r>
    </w:p>
    <w:p w14:paraId="498DC3FA" w14:textId="57031490" w:rsidR="00607CB0" w:rsidRPr="0014114A" w:rsidRDefault="00607CB0" w:rsidP="00607CB0">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Integrated Power BI with Stream Analytics for seamless data flow and visualization, facilitating quick decision-making based on real-time data insights</w:t>
      </w:r>
      <w:r w:rsidR="008561C4" w:rsidRPr="0014114A">
        <w:rPr>
          <w:rStyle w:val="span"/>
          <w:rFonts w:asciiTheme="minorHAnsi" w:eastAsia="Georgia" w:hAnsiTheme="minorHAnsi" w:cstheme="minorHAnsi"/>
          <w:sz w:val="20"/>
          <w:szCs w:val="20"/>
        </w:rPr>
        <w:t xml:space="preserve"> and </w:t>
      </w:r>
      <w:r w:rsidR="008561C4" w:rsidRPr="0014114A">
        <w:rPr>
          <w:rFonts w:asciiTheme="minorHAnsi" w:eastAsia="Georgia" w:hAnsiTheme="minorHAnsi" w:cstheme="minorHAnsi"/>
          <w:sz w:val="20"/>
          <w:szCs w:val="20"/>
        </w:rPr>
        <w:t>used Azure SQL Database to stage curated metrics and automated refresh jobs via Python scripts.</w:t>
      </w:r>
    </w:p>
    <w:p w14:paraId="5EA43B5D" w14:textId="4383257C" w:rsidR="00607CB0" w:rsidRPr="0014114A" w:rsidRDefault="00607CB0" w:rsidP="00607CB0">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Designed and implemented an end-to-end data migration pipeline from Data sources like Oracle, Teradata, Netezza on Azure</w:t>
      </w:r>
      <w:r w:rsidR="00BC47DC" w:rsidRPr="0014114A">
        <w:rPr>
          <w:rStyle w:val="span"/>
          <w:rFonts w:asciiTheme="minorHAnsi" w:eastAsia="Georgia" w:hAnsiTheme="minorHAnsi" w:cstheme="minorHAnsi"/>
          <w:sz w:val="20"/>
          <w:szCs w:val="20"/>
        </w:rPr>
        <w:t xml:space="preserve"> </w:t>
      </w:r>
      <w:r w:rsidR="00BC47DC" w:rsidRPr="0014114A">
        <w:rPr>
          <w:rFonts w:asciiTheme="minorHAnsi" w:eastAsia="Georgia" w:hAnsiTheme="minorHAnsi" w:cstheme="minorHAnsi"/>
          <w:sz w:val="20"/>
          <w:szCs w:val="20"/>
        </w:rPr>
        <w:t>using Python and PySpark,</w:t>
      </w:r>
      <w:r w:rsidRPr="0014114A">
        <w:rPr>
          <w:rStyle w:val="span"/>
          <w:rFonts w:asciiTheme="minorHAnsi" w:eastAsia="Georgia" w:hAnsiTheme="minorHAnsi" w:cstheme="minorHAnsi"/>
          <w:sz w:val="20"/>
          <w:szCs w:val="20"/>
        </w:rPr>
        <w:t xml:space="preserve"> modernizing the data architecture cost optimization, and deeper customer insights.</w:t>
      </w:r>
    </w:p>
    <w:p w14:paraId="046D3ED0" w14:textId="34C13EE7" w:rsidR="00607CB0" w:rsidRPr="0014114A" w:rsidRDefault="00607CB0" w:rsidP="00607CB0">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Captured and streamed real-time data using Apache Kafka and Azure Event Hubs</w:t>
      </w:r>
      <w:r w:rsidR="00CA498D" w:rsidRPr="0014114A">
        <w:rPr>
          <w:rFonts w:asciiTheme="minorHAnsi" w:eastAsia="Georgia" w:hAnsiTheme="minorHAnsi" w:cstheme="minorHAnsi"/>
          <w:sz w:val="20"/>
          <w:szCs w:val="20"/>
        </w:rPr>
        <w:t>, leveraging MapReduce and YARN frameworks to ensure scalable, fault-tolerant data movement and processing across distributed systems.</w:t>
      </w:r>
    </w:p>
    <w:p w14:paraId="00F6C4E5" w14:textId="2975BEEA" w:rsidR="009E14CD" w:rsidRPr="0014114A" w:rsidRDefault="009E14CD" w:rsidP="009E14CD">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Fonts w:asciiTheme="minorHAnsi" w:hAnsiTheme="minorHAnsi" w:cstheme="minorHAnsi"/>
          <w:color w:val="1F1F1F"/>
          <w:sz w:val="20"/>
          <w:szCs w:val="20"/>
        </w:rPr>
        <w:t>Configured clustered column store indexes for frequently accessed columns within Azure Synapse Analytics tables, minimizing disk I/O and enhancing query execution speed by 30%.</w:t>
      </w:r>
    </w:p>
    <w:p w14:paraId="0338601E" w14:textId="03FD42F9" w:rsidR="00607CB0" w:rsidRPr="0014114A" w:rsidRDefault="00607CB0" w:rsidP="00607CB0">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Implemented complex Slowly Changing Dimensions (SCDs)</w:t>
      </w:r>
      <w:r w:rsidR="00CA498D" w:rsidRPr="0014114A">
        <w:rPr>
          <w:rStyle w:val="span"/>
          <w:rFonts w:asciiTheme="minorHAnsi" w:eastAsia="Georgia" w:hAnsiTheme="minorHAnsi" w:cstheme="minorHAnsi"/>
          <w:sz w:val="20"/>
          <w:szCs w:val="20"/>
        </w:rPr>
        <w:t xml:space="preserve"> </w:t>
      </w:r>
      <w:r w:rsidR="00CA498D" w:rsidRPr="0014114A">
        <w:rPr>
          <w:rFonts w:asciiTheme="minorHAnsi" w:eastAsia="Georgia" w:hAnsiTheme="minorHAnsi" w:cstheme="minorHAnsi"/>
          <w:sz w:val="20"/>
          <w:szCs w:val="20"/>
        </w:rPr>
        <w:t>using dimensional modeling techniques and TSQL to maintain historical data integrity and support accurate trend analysis and reporting in data warehouse environments.</w:t>
      </w:r>
    </w:p>
    <w:p w14:paraId="7FF6C34E" w14:textId="77777777" w:rsidR="00607CB0" w:rsidRPr="0014114A" w:rsidRDefault="00607CB0" w:rsidP="00607CB0">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Transformed and integrated data using Azure Synapse Analytics, a serverless data warehouse, leveraging its serverless architecture for scalability and cost-effectiveness.</w:t>
      </w:r>
    </w:p>
    <w:p w14:paraId="38AF94A7" w14:textId="19E6FD98" w:rsidR="00607CB0" w:rsidRPr="0014114A" w:rsidRDefault="00607CB0" w:rsidP="00607CB0">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Performed schema standardization, data quality checks, and error handling within Synapse Analytics</w:t>
      </w:r>
      <w:r w:rsidR="008561C4" w:rsidRPr="0014114A">
        <w:rPr>
          <w:rStyle w:val="span"/>
          <w:rFonts w:asciiTheme="minorHAnsi" w:eastAsia="Georgia" w:hAnsiTheme="minorHAnsi" w:cstheme="minorHAnsi"/>
          <w:sz w:val="20"/>
          <w:szCs w:val="20"/>
        </w:rPr>
        <w:t xml:space="preserve"> using T-SQL</w:t>
      </w:r>
      <w:r w:rsidRPr="0014114A">
        <w:rPr>
          <w:rStyle w:val="span"/>
          <w:rFonts w:asciiTheme="minorHAnsi" w:eastAsia="Georgia" w:hAnsiTheme="minorHAnsi" w:cstheme="minorHAnsi"/>
          <w:sz w:val="20"/>
          <w:szCs w:val="20"/>
        </w:rPr>
        <w:t xml:space="preserve"> to ensure data consistency and accuracy</w:t>
      </w:r>
      <w:r w:rsidR="00D6241C" w:rsidRPr="0014114A">
        <w:rPr>
          <w:rStyle w:val="span"/>
          <w:rFonts w:asciiTheme="minorHAnsi" w:eastAsia="Georgia" w:hAnsiTheme="minorHAnsi" w:cstheme="minorHAnsi"/>
          <w:sz w:val="20"/>
          <w:szCs w:val="20"/>
        </w:rPr>
        <w:t xml:space="preserve"> and </w:t>
      </w:r>
      <w:r w:rsidR="00D6241C" w:rsidRPr="0014114A">
        <w:rPr>
          <w:rFonts w:asciiTheme="minorHAnsi" w:eastAsia="Georgia" w:hAnsiTheme="minorHAnsi" w:cstheme="minorHAnsi"/>
          <w:sz w:val="20"/>
          <w:szCs w:val="20"/>
        </w:rPr>
        <w:t>created automated error logging with Python for invalid rows, schema mismatches, and null anomalies.</w:t>
      </w:r>
    </w:p>
    <w:p w14:paraId="42E69453" w14:textId="7B827376" w:rsidR="00607CB0" w:rsidRPr="0014114A" w:rsidRDefault="00607CB0" w:rsidP="00607CB0">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Joined data from different sources based on business needs to create a unified view of customer, account, and usage data in Synapse Analytics.</w:t>
      </w:r>
      <w:r w:rsidR="00D6241C" w:rsidRPr="0014114A">
        <w:rPr>
          <w:rFonts w:asciiTheme="minorHAnsi" w:hAnsiTheme="minorHAnsi" w:cstheme="minorHAnsi"/>
          <w:sz w:val="20"/>
          <w:szCs w:val="20"/>
        </w:rPr>
        <w:t xml:space="preserve"> </w:t>
      </w:r>
      <w:r w:rsidR="00D6241C" w:rsidRPr="0014114A">
        <w:rPr>
          <w:rFonts w:asciiTheme="minorHAnsi" w:eastAsia="Georgia" w:hAnsiTheme="minorHAnsi" w:cstheme="minorHAnsi"/>
          <w:sz w:val="20"/>
          <w:szCs w:val="20"/>
        </w:rPr>
        <w:t>Designed dimensional models with star schemas for scalable OLAP analysis and Power BI integration.</w:t>
      </w:r>
    </w:p>
    <w:p w14:paraId="3BF65658" w14:textId="77777777" w:rsidR="00607CB0" w:rsidRPr="0014114A" w:rsidRDefault="00607CB0" w:rsidP="00607CB0">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Enabled interactive data exploration and ad-hoc analysis with Synapse Analytics and integrated with Power BI for visually appealing reports and dashboards to share insights with stakeholders.</w:t>
      </w:r>
    </w:p>
    <w:p w14:paraId="745B3320" w14:textId="77777777" w:rsidR="00607CB0" w:rsidRPr="0014114A" w:rsidRDefault="00607CB0" w:rsidP="00607CB0">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Implemented robust data governance with Azure Active Directory (AAD) for secure access control and user management, and Azure Key Vault for sensitive data encryption.</w:t>
      </w:r>
    </w:p>
    <w:p w14:paraId="69C54590" w14:textId="1F7E09D5" w:rsidR="00607CB0" w:rsidRPr="0014114A" w:rsidRDefault="00607CB0" w:rsidP="00607CB0">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Deployed and optimized Python</w:t>
      </w:r>
      <w:r w:rsidR="00BC47DC" w:rsidRPr="0014114A">
        <w:rPr>
          <w:rStyle w:val="span"/>
          <w:rFonts w:asciiTheme="minorHAnsi" w:eastAsia="Georgia" w:hAnsiTheme="minorHAnsi" w:cstheme="minorHAnsi"/>
          <w:sz w:val="20"/>
          <w:szCs w:val="20"/>
        </w:rPr>
        <w:t xml:space="preserve"> and Pyspark</w:t>
      </w:r>
      <w:r w:rsidRPr="0014114A">
        <w:rPr>
          <w:rStyle w:val="span"/>
          <w:rFonts w:asciiTheme="minorHAnsi" w:eastAsia="Georgia" w:hAnsiTheme="minorHAnsi" w:cstheme="minorHAnsi"/>
          <w:sz w:val="20"/>
          <w:szCs w:val="20"/>
        </w:rPr>
        <w:t xml:space="preserve"> applications to Azure DevOps CI/CD </w:t>
      </w:r>
      <w:r w:rsidR="00BC47DC" w:rsidRPr="0014114A">
        <w:rPr>
          <w:rStyle w:val="span"/>
          <w:rFonts w:asciiTheme="minorHAnsi" w:eastAsia="Georgia" w:hAnsiTheme="minorHAnsi" w:cstheme="minorHAnsi"/>
          <w:sz w:val="20"/>
          <w:szCs w:val="20"/>
        </w:rPr>
        <w:t xml:space="preserve">pipelines, </w:t>
      </w:r>
      <w:r w:rsidR="00BC47DC" w:rsidRPr="0014114A">
        <w:rPr>
          <w:rFonts w:asciiTheme="minorHAnsi" w:eastAsia="Georgia" w:hAnsiTheme="minorHAnsi" w:cstheme="minorHAnsi"/>
          <w:sz w:val="20"/>
          <w:szCs w:val="20"/>
        </w:rPr>
        <w:t>focusing on development efficiency and automation to ensure consistent integration, delivery, and performance across environments.</w:t>
      </w:r>
    </w:p>
    <w:p w14:paraId="500A97BA" w14:textId="0D55A4A9" w:rsidR="00607CB0" w:rsidRPr="0014114A" w:rsidRDefault="00607CB0" w:rsidP="0050350E">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Developed and maintained PowerShell scripts for automating data processing and system administration tasks on Windows-based systems</w:t>
      </w:r>
      <w:r w:rsidR="0050350E" w:rsidRPr="0014114A">
        <w:rPr>
          <w:rStyle w:val="span"/>
          <w:rFonts w:asciiTheme="minorHAnsi" w:eastAsia="Georgia" w:hAnsiTheme="minorHAnsi" w:cstheme="minorHAnsi"/>
          <w:sz w:val="20"/>
          <w:szCs w:val="20"/>
        </w:rPr>
        <w:t xml:space="preserve"> and Employed Git as version control tools to maintain the code repository.</w:t>
      </w:r>
    </w:p>
    <w:p w14:paraId="416BA26C" w14:textId="2DE13473" w:rsidR="00607CB0" w:rsidRPr="0014114A" w:rsidRDefault="00607CB0" w:rsidP="00607CB0">
      <w:pPr>
        <w:pStyle w:val="ulli"/>
        <w:numPr>
          <w:ilvl w:val="0"/>
          <w:numId w:val="3"/>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Enhanced team efficiency by 20% utilizing Atlassian tools like JIRA, Confluence for issue tracking, prioritization, and agile workflow management, streamlining project planning, documentation, and communication</w:t>
      </w:r>
      <w:r w:rsidR="00B81B73" w:rsidRPr="0014114A">
        <w:rPr>
          <w:rStyle w:val="span"/>
          <w:rFonts w:asciiTheme="minorHAnsi" w:eastAsia="Georgia" w:hAnsiTheme="minorHAnsi" w:cstheme="minorHAnsi"/>
          <w:sz w:val="20"/>
          <w:szCs w:val="20"/>
        </w:rPr>
        <w:t xml:space="preserve"> </w:t>
      </w:r>
      <w:r w:rsidRPr="0014114A">
        <w:rPr>
          <w:rStyle w:val="span"/>
          <w:rFonts w:asciiTheme="minorHAnsi" w:eastAsia="Georgia" w:hAnsiTheme="minorHAnsi" w:cstheme="minorHAnsi"/>
          <w:sz w:val="20"/>
          <w:szCs w:val="20"/>
        </w:rPr>
        <w:t>.</w:t>
      </w:r>
    </w:p>
    <w:p w14:paraId="74A3F1DE" w14:textId="5DACE55A" w:rsidR="00607CB0" w:rsidRPr="0014114A" w:rsidRDefault="00607CB0" w:rsidP="007041A6">
      <w:pPr>
        <w:pStyle w:val="ulli"/>
        <w:spacing w:line="240" w:lineRule="auto"/>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b/>
          <w:sz w:val="20"/>
          <w:szCs w:val="20"/>
        </w:rPr>
        <w:t>Environment:</w:t>
      </w:r>
      <w:r w:rsidRPr="0014114A">
        <w:rPr>
          <w:rStyle w:val="span"/>
          <w:rFonts w:asciiTheme="minorHAnsi" w:eastAsia="Georgia" w:hAnsiTheme="minorHAnsi" w:cstheme="minorHAnsi"/>
          <w:sz w:val="20"/>
          <w:szCs w:val="20"/>
        </w:rPr>
        <w:t xml:space="preserve"> Azure Stream Analytics, </w:t>
      </w:r>
      <w:r w:rsidR="00C03A6C" w:rsidRPr="0014114A">
        <w:rPr>
          <w:rStyle w:val="span"/>
          <w:rFonts w:asciiTheme="minorHAnsi" w:eastAsia="Georgia" w:hAnsiTheme="minorHAnsi" w:cstheme="minorHAnsi"/>
          <w:sz w:val="20"/>
          <w:szCs w:val="20"/>
        </w:rPr>
        <w:t>Azure Data Factory (ADF),</w:t>
      </w:r>
      <w:r w:rsidR="00A81A84" w:rsidRPr="0014114A">
        <w:rPr>
          <w:rFonts w:asciiTheme="minorHAnsi" w:hAnsiTheme="minorHAnsi" w:cstheme="minorHAnsi"/>
          <w:sz w:val="20"/>
          <w:szCs w:val="20"/>
        </w:rPr>
        <w:t xml:space="preserve"> Python,</w:t>
      </w:r>
      <w:r w:rsidR="00A81A84" w:rsidRPr="0014114A">
        <w:rPr>
          <w:rFonts w:asciiTheme="minorHAnsi" w:eastAsia="Georgia" w:hAnsiTheme="minorHAnsi" w:cstheme="minorHAnsi"/>
          <w:sz w:val="20"/>
          <w:szCs w:val="20"/>
        </w:rPr>
        <w:t xml:space="preserve"> Azure Virtual Machines,</w:t>
      </w:r>
      <w:r w:rsidR="003A73A8" w:rsidRPr="0014114A">
        <w:rPr>
          <w:rStyle w:val="span"/>
          <w:rFonts w:asciiTheme="minorHAnsi" w:eastAsia="Georgia" w:hAnsiTheme="minorHAnsi" w:cstheme="minorHAnsi"/>
          <w:sz w:val="20"/>
          <w:szCs w:val="20"/>
        </w:rPr>
        <w:t xml:space="preserve"> Azure Key Vault,</w:t>
      </w:r>
      <w:r w:rsidR="00C03A6C" w:rsidRPr="0014114A">
        <w:rPr>
          <w:rStyle w:val="span"/>
          <w:rFonts w:asciiTheme="minorHAnsi" w:eastAsia="Georgia" w:hAnsiTheme="minorHAnsi" w:cstheme="minorHAnsi"/>
          <w:sz w:val="20"/>
          <w:szCs w:val="20"/>
        </w:rPr>
        <w:t xml:space="preserve"> </w:t>
      </w:r>
      <w:r w:rsidRPr="0014114A">
        <w:rPr>
          <w:rStyle w:val="span"/>
          <w:rFonts w:asciiTheme="minorHAnsi" w:eastAsia="Georgia" w:hAnsiTheme="minorHAnsi" w:cstheme="minorHAnsi"/>
          <w:sz w:val="20"/>
          <w:szCs w:val="20"/>
        </w:rPr>
        <w:t xml:space="preserve">Azure Event Hubs, Azure Databricks, Delta Lake, </w:t>
      </w:r>
      <w:r w:rsidR="00516F98" w:rsidRPr="0014114A">
        <w:rPr>
          <w:rStyle w:val="span"/>
          <w:rFonts w:asciiTheme="minorHAnsi" w:eastAsia="Georgia" w:hAnsiTheme="minorHAnsi" w:cstheme="minorHAnsi"/>
          <w:sz w:val="20"/>
          <w:szCs w:val="20"/>
        </w:rPr>
        <w:t xml:space="preserve">Azure </w:t>
      </w:r>
      <w:r w:rsidRPr="0014114A">
        <w:rPr>
          <w:rStyle w:val="span"/>
          <w:rFonts w:asciiTheme="minorHAnsi" w:eastAsia="Georgia" w:hAnsiTheme="minorHAnsi" w:cstheme="minorHAnsi"/>
          <w:sz w:val="20"/>
          <w:szCs w:val="20"/>
        </w:rPr>
        <w:t>Databricks Profiler, User Defined Functions (UDF), Azure Data Factory,</w:t>
      </w:r>
      <w:r w:rsidR="003A73A8" w:rsidRPr="0014114A">
        <w:rPr>
          <w:rStyle w:val="span"/>
          <w:rFonts w:asciiTheme="minorHAnsi" w:eastAsia="Georgia" w:hAnsiTheme="minorHAnsi" w:cstheme="minorHAnsi"/>
          <w:sz w:val="20"/>
          <w:szCs w:val="20"/>
        </w:rPr>
        <w:t xml:space="preserve"> Azure Active Directory (AAD),</w:t>
      </w:r>
      <w:r w:rsidR="00516F98" w:rsidRPr="0014114A">
        <w:rPr>
          <w:rFonts w:asciiTheme="minorHAnsi" w:hAnsiTheme="minorHAnsi" w:cstheme="minorHAnsi"/>
          <w:sz w:val="20"/>
          <w:szCs w:val="20"/>
        </w:rPr>
        <w:t xml:space="preserve"> Pyspark,</w:t>
      </w:r>
      <w:r w:rsidRPr="0014114A">
        <w:rPr>
          <w:rStyle w:val="span"/>
          <w:rFonts w:asciiTheme="minorHAnsi" w:eastAsia="Georgia" w:hAnsiTheme="minorHAnsi" w:cstheme="minorHAnsi"/>
          <w:sz w:val="20"/>
          <w:szCs w:val="20"/>
        </w:rPr>
        <w:t xml:space="preserve"> Azure Data Lake Storage Gen2 (ADLS), Azure Synapse Analytics,</w:t>
      </w:r>
      <w:r w:rsidR="003A73A8" w:rsidRPr="0014114A">
        <w:rPr>
          <w:rStyle w:val="span"/>
          <w:rFonts w:asciiTheme="minorHAnsi" w:eastAsia="Georgia" w:hAnsiTheme="minorHAnsi" w:cstheme="minorHAnsi"/>
          <w:sz w:val="20"/>
          <w:szCs w:val="20"/>
        </w:rPr>
        <w:t xml:space="preserve"> Azure Cosmos DB,</w:t>
      </w:r>
      <w:r w:rsidRPr="0014114A">
        <w:rPr>
          <w:rStyle w:val="span"/>
          <w:rFonts w:asciiTheme="minorHAnsi" w:eastAsia="Georgia" w:hAnsiTheme="minorHAnsi" w:cstheme="minorHAnsi"/>
          <w:sz w:val="20"/>
          <w:szCs w:val="20"/>
        </w:rPr>
        <w:t xml:space="preserve"> Azure SQL Database, Azure SQL Data Warehouse, MS SQL, Oracle,</w:t>
      </w:r>
      <w:r w:rsidR="00674172" w:rsidRPr="0014114A">
        <w:rPr>
          <w:rStyle w:val="span"/>
          <w:rFonts w:asciiTheme="minorHAnsi" w:eastAsia="Georgia" w:hAnsiTheme="minorHAnsi" w:cstheme="minorHAnsi"/>
          <w:sz w:val="20"/>
          <w:szCs w:val="20"/>
        </w:rPr>
        <w:t xml:space="preserve"> YARN,</w:t>
      </w:r>
      <w:r w:rsidRPr="0014114A">
        <w:rPr>
          <w:rStyle w:val="span"/>
          <w:rFonts w:asciiTheme="minorHAnsi" w:eastAsia="Georgia" w:hAnsiTheme="minorHAnsi" w:cstheme="minorHAnsi"/>
          <w:sz w:val="20"/>
          <w:szCs w:val="20"/>
        </w:rPr>
        <w:t xml:space="preserve"> GIT, JIRA,</w:t>
      </w:r>
      <w:r w:rsidR="00674172" w:rsidRPr="0014114A">
        <w:rPr>
          <w:rStyle w:val="span"/>
          <w:rFonts w:asciiTheme="minorHAnsi" w:eastAsia="Georgia" w:hAnsiTheme="minorHAnsi" w:cstheme="minorHAnsi"/>
          <w:sz w:val="20"/>
          <w:szCs w:val="20"/>
        </w:rPr>
        <w:t xml:space="preserve"> Entra ID,</w:t>
      </w:r>
      <w:r w:rsidRPr="0014114A">
        <w:rPr>
          <w:rStyle w:val="span"/>
          <w:rFonts w:asciiTheme="minorHAnsi" w:eastAsia="Georgia" w:hAnsiTheme="minorHAnsi" w:cstheme="minorHAnsi"/>
          <w:sz w:val="20"/>
          <w:szCs w:val="20"/>
        </w:rPr>
        <w:t xml:space="preserve"> Azure DevOPS, Kafka,</w:t>
      </w:r>
      <w:r w:rsidR="00CC6616" w:rsidRPr="0014114A">
        <w:rPr>
          <w:rStyle w:val="span"/>
          <w:rFonts w:asciiTheme="minorHAnsi" w:eastAsia="Georgia" w:hAnsiTheme="minorHAnsi" w:cstheme="minorHAnsi"/>
          <w:sz w:val="20"/>
          <w:szCs w:val="20"/>
        </w:rPr>
        <w:t xml:space="preserve"> </w:t>
      </w:r>
      <w:r w:rsidR="00C917CB" w:rsidRPr="0014114A">
        <w:rPr>
          <w:rStyle w:val="span"/>
          <w:rFonts w:asciiTheme="minorHAnsi" w:eastAsia="Georgia" w:hAnsiTheme="minorHAnsi" w:cstheme="minorHAnsi"/>
          <w:sz w:val="20"/>
          <w:szCs w:val="20"/>
        </w:rPr>
        <w:t>TSQL, Power</w:t>
      </w:r>
      <w:r w:rsidRPr="0014114A">
        <w:rPr>
          <w:rStyle w:val="span"/>
          <w:rFonts w:asciiTheme="minorHAnsi" w:eastAsia="Georgia" w:hAnsiTheme="minorHAnsi" w:cstheme="minorHAnsi"/>
          <w:sz w:val="20"/>
          <w:szCs w:val="20"/>
        </w:rPr>
        <w:t xml:space="preserve"> BI.</w:t>
      </w:r>
    </w:p>
    <w:p w14:paraId="5082BF91" w14:textId="77777777" w:rsidR="007041A6" w:rsidRPr="00CB0D5F" w:rsidRDefault="007041A6" w:rsidP="007041A6">
      <w:pPr>
        <w:pStyle w:val="divdocumentsinglecolumn"/>
        <w:tabs>
          <w:tab w:val="right" w:pos="10640"/>
        </w:tabs>
        <w:spacing w:line="240" w:lineRule="auto"/>
        <w:rPr>
          <w:rStyle w:val="span"/>
          <w:rFonts w:asciiTheme="minorHAnsi" w:eastAsia="Georgia" w:hAnsiTheme="minorHAnsi" w:cstheme="minorHAnsi"/>
          <w:b/>
          <w:bCs/>
          <w:sz w:val="20"/>
          <w:szCs w:val="20"/>
        </w:rPr>
      </w:pPr>
    </w:p>
    <w:p w14:paraId="42FC097F" w14:textId="7075DC68" w:rsidR="007041A6" w:rsidRPr="00CB0D5F" w:rsidRDefault="00F13254" w:rsidP="007041A6">
      <w:pPr>
        <w:pStyle w:val="divdocumentsinglecolumn"/>
        <w:tabs>
          <w:tab w:val="right" w:pos="10640"/>
        </w:tabs>
        <w:spacing w:line="240" w:lineRule="auto"/>
        <w:rPr>
          <w:rStyle w:val="span"/>
          <w:rFonts w:asciiTheme="minorHAnsi" w:eastAsia="Georgia" w:hAnsiTheme="minorHAnsi" w:cstheme="minorHAnsi"/>
          <w:b/>
          <w:szCs w:val="20"/>
        </w:rPr>
      </w:pPr>
      <w:r>
        <w:rPr>
          <w:rStyle w:val="span"/>
          <w:rFonts w:asciiTheme="minorHAnsi" w:eastAsia="Georgia" w:hAnsiTheme="minorHAnsi" w:cstheme="minorHAnsi"/>
          <w:b/>
          <w:bCs/>
          <w:szCs w:val="20"/>
        </w:rPr>
        <w:t>State of New Jersey</w:t>
      </w:r>
      <w:r w:rsidR="000443A8">
        <w:rPr>
          <w:rStyle w:val="span"/>
          <w:rFonts w:asciiTheme="minorHAnsi" w:eastAsia="Georgia" w:hAnsiTheme="minorHAnsi" w:cstheme="minorHAnsi"/>
          <w:b/>
          <w:bCs/>
          <w:szCs w:val="20"/>
        </w:rPr>
        <w:t xml:space="preserve"> – Trenton, New Jersey</w:t>
      </w:r>
      <w:r w:rsidR="00875A08">
        <w:rPr>
          <w:rStyle w:val="span"/>
          <w:rFonts w:asciiTheme="minorHAnsi" w:eastAsia="Georgia" w:hAnsiTheme="minorHAnsi" w:cstheme="minorHAnsi"/>
          <w:b/>
          <w:bCs/>
          <w:szCs w:val="20"/>
        </w:rPr>
        <w:t xml:space="preserve">                                                                             </w:t>
      </w:r>
      <w:r w:rsidR="00D766FF">
        <w:rPr>
          <w:rStyle w:val="span"/>
          <w:rFonts w:asciiTheme="minorHAnsi" w:eastAsia="Georgia" w:hAnsiTheme="minorHAnsi" w:cstheme="minorHAnsi"/>
          <w:b/>
          <w:bCs/>
          <w:szCs w:val="20"/>
        </w:rPr>
        <w:t>Aug</w:t>
      </w:r>
      <w:r w:rsidR="00875A08">
        <w:rPr>
          <w:rStyle w:val="span"/>
          <w:rFonts w:asciiTheme="minorHAnsi" w:eastAsia="Georgia" w:hAnsiTheme="minorHAnsi" w:cstheme="minorHAnsi"/>
          <w:b/>
          <w:bCs/>
          <w:szCs w:val="20"/>
        </w:rPr>
        <w:t xml:space="preserve"> 201</w:t>
      </w:r>
      <w:r w:rsidR="00D766FF">
        <w:rPr>
          <w:rStyle w:val="span"/>
          <w:rFonts w:asciiTheme="minorHAnsi" w:eastAsia="Georgia" w:hAnsiTheme="minorHAnsi" w:cstheme="minorHAnsi"/>
          <w:b/>
          <w:bCs/>
          <w:szCs w:val="20"/>
        </w:rPr>
        <w:t>5</w:t>
      </w:r>
      <w:r w:rsidR="00875A08">
        <w:rPr>
          <w:rStyle w:val="span"/>
          <w:rFonts w:asciiTheme="minorHAnsi" w:eastAsia="Georgia" w:hAnsiTheme="minorHAnsi" w:cstheme="minorHAnsi"/>
          <w:b/>
          <w:bCs/>
          <w:szCs w:val="20"/>
        </w:rPr>
        <w:t xml:space="preserve"> – Feb 2018                                                  </w:t>
      </w:r>
    </w:p>
    <w:p w14:paraId="5A053596" w14:textId="77777777" w:rsidR="007041A6" w:rsidRPr="00CB0D5F" w:rsidRDefault="007041A6" w:rsidP="007041A6">
      <w:pPr>
        <w:pStyle w:val="divdocumentsinglecolumn"/>
        <w:tabs>
          <w:tab w:val="right" w:pos="10640"/>
        </w:tabs>
        <w:spacing w:line="240" w:lineRule="auto"/>
        <w:rPr>
          <w:rStyle w:val="span"/>
          <w:rFonts w:asciiTheme="minorHAnsi" w:eastAsia="Georgia" w:hAnsiTheme="minorHAnsi" w:cstheme="minorHAnsi"/>
          <w:b/>
          <w:szCs w:val="20"/>
        </w:rPr>
      </w:pPr>
      <w:r w:rsidRPr="00CB0D5F">
        <w:rPr>
          <w:rStyle w:val="span"/>
          <w:rFonts w:asciiTheme="minorHAnsi" w:eastAsia="Georgia" w:hAnsiTheme="minorHAnsi" w:cstheme="minorHAnsi"/>
          <w:b/>
          <w:szCs w:val="20"/>
        </w:rPr>
        <w:t>Big Data Engineer</w:t>
      </w:r>
    </w:p>
    <w:p w14:paraId="14E59D47" w14:textId="77777777" w:rsidR="007041A6" w:rsidRPr="00CB0D5F" w:rsidRDefault="007041A6" w:rsidP="007041A6">
      <w:pPr>
        <w:pStyle w:val="divdocumentsinglecolumn"/>
        <w:tabs>
          <w:tab w:val="right" w:pos="10640"/>
        </w:tabs>
        <w:spacing w:line="240" w:lineRule="auto"/>
        <w:rPr>
          <w:rStyle w:val="span"/>
          <w:rFonts w:asciiTheme="minorHAnsi" w:eastAsia="Georgia" w:hAnsiTheme="minorHAnsi" w:cstheme="minorHAnsi"/>
          <w:b/>
          <w:szCs w:val="20"/>
        </w:rPr>
      </w:pPr>
      <w:r w:rsidRPr="00CB0D5F">
        <w:rPr>
          <w:rStyle w:val="span"/>
          <w:rFonts w:asciiTheme="minorHAnsi" w:eastAsia="Georgia" w:hAnsiTheme="minorHAnsi" w:cstheme="minorHAnsi"/>
          <w:b/>
          <w:bCs/>
          <w:szCs w:val="20"/>
        </w:rPr>
        <w:t>Responsibilities</w:t>
      </w:r>
      <w:r w:rsidRPr="00CB0D5F">
        <w:rPr>
          <w:rStyle w:val="span"/>
          <w:rFonts w:asciiTheme="minorHAnsi" w:eastAsia="Georgia" w:hAnsiTheme="minorHAnsi" w:cstheme="minorHAnsi"/>
          <w:szCs w:val="20"/>
        </w:rPr>
        <w:t>:</w:t>
      </w:r>
    </w:p>
    <w:p w14:paraId="47CF61D8" w14:textId="00CEB365" w:rsidR="00607CB0" w:rsidRPr="0014114A" w:rsidRDefault="00607CB0" w:rsidP="007041A6">
      <w:pPr>
        <w:pStyle w:val="ulli"/>
        <w:numPr>
          <w:ilvl w:val="0"/>
          <w:numId w:val="4"/>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Automated seamless data transfer from MySQL to HDFS using Sqoop, ensuring regular refreshes for analysis.</w:t>
      </w:r>
      <w:r w:rsidR="002018F2" w:rsidRPr="0014114A">
        <w:rPr>
          <w:rFonts w:asciiTheme="minorHAnsi" w:hAnsiTheme="minorHAnsi" w:cstheme="minorHAnsi"/>
          <w:sz w:val="20"/>
          <w:szCs w:val="20"/>
        </w:rPr>
        <w:t xml:space="preserve"> </w:t>
      </w:r>
      <w:r w:rsidR="002018F2" w:rsidRPr="0014114A">
        <w:rPr>
          <w:rFonts w:asciiTheme="minorHAnsi" w:eastAsia="Georgia" w:hAnsiTheme="minorHAnsi" w:cstheme="minorHAnsi"/>
          <w:sz w:val="20"/>
          <w:szCs w:val="20"/>
        </w:rPr>
        <w:t>Coordinated with OLTP-based systems to ensure real-time data consistency across the pipeline.</w:t>
      </w:r>
    </w:p>
    <w:p w14:paraId="79E96605" w14:textId="36DAC990" w:rsidR="00607CB0" w:rsidRPr="0014114A" w:rsidRDefault="00607CB0" w:rsidP="00607CB0">
      <w:pPr>
        <w:pStyle w:val="ulli"/>
        <w:numPr>
          <w:ilvl w:val="0"/>
          <w:numId w:val="4"/>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Processed massive datasets with Apache Spark &amp; Scala, aggregating data and storing it in Hive for further exploration.</w:t>
      </w:r>
      <w:r w:rsidR="002018F2" w:rsidRPr="0014114A">
        <w:rPr>
          <w:rStyle w:val="span"/>
          <w:rFonts w:asciiTheme="minorHAnsi" w:eastAsia="Georgia" w:hAnsiTheme="minorHAnsi" w:cstheme="minorHAnsi"/>
          <w:sz w:val="20"/>
          <w:szCs w:val="20"/>
        </w:rPr>
        <w:t xml:space="preserve"> Executed MapReduce jobs for distributed computation on large datasets. Maintained compatibility with OLAP systems to support multi-dimensional queries.</w:t>
      </w:r>
    </w:p>
    <w:p w14:paraId="5EB51485" w14:textId="7C8C62E4" w:rsidR="00607CB0" w:rsidRPr="0014114A" w:rsidRDefault="00607CB0" w:rsidP="00607CB0">
      <w:pPr>
        <w:pStyle w:val="ulli"/>
        <w:numPr>
          <w:ilvl w:val="0"/>
          <w:numId w:val="4"/>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Leveraged HBase/Hive integration for efficient table creation and analysis in the Analytics Zone</w:t>
      </w:r>
      <w:r w:rsidR="007B37F9" w:rsidRPr="0014114A">
        <w:rPr>
          <w:rStyle w:val="span"/>
          <w:rFonts w:asciiTheme="minorHAnsi" w:eastAsia="Georgia" w:hAnsiTheme="minorHAnsi" w:cstheme="minorHAnsi"/>
          <w:sz w:val="20"/>
          <w:szCs w:val="20"/>
        </w:rPr>
        <w:t xml:space="preserve"> and </w:t>
      </w:r>
      <w:r w:rsidR="007B37F9" w:rsidRPr="0014114A">
        <w:rPr>
          <w:rFonts w:asciiTheme="minorHAnsi" w:eastAsia="Georgia" w:hAnsiTheme="minorHAnsi" w:cstheme="minorHAnsi"/>
          <w:sz w:val="20"/>
          <w:szCs w:val="20"/>
        </w:rPr>
        <w:t>Designed scalable NoSQL tables to support high-throughput and low-latency access.</w:t>
      </w:r>
    </w:p>
    <w:p w14:paraId="63E111B3" w14:textId="152A2FF2" w:rsidR="00607CB0" w:rsidRPr="0014114A" w:rsidRDefault="00607CB0" w:rsidP="00607CB0">
      <w:pPr>
        <w:pStyle w:val="ulli"/>
        <w:numPr>
          <w:ilvl w:val="0"/>
          <w:numId w:val="4"/>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lastRenderedPageBreak/>
        <w:t>Built data pipelines using Kafka &amp; Spark Streaming for real-time data processing in specific scenarios</w:t>
      </w:r>
      <w:r w:rsidR="007B37F9" w:rsidRPr="0014114A">
        <w:rPr>
          <w:rStyle w:val="span"/>
          <w:rFonts w:asciiTheme="minorHAnsi" w:eastAsia="Georgia" w:hAnsiTheme="minorHAnsi" w:cstheme="minorHAnsi"/>
          <w:sz w:val="20"/>
          <w:szCs w:val="20"/>
        </w:rPr>
        <w:t xml:space="preserve">, </w:t>
      </w:r>
      <w:r w:rsidR="007B37F9" w:rsidRPr="0014114A">
        <w:rPr>
          <w:rFonts w:asciiTheme="minorHAnsi" w:eastAsia="Georgia" w:hAnsiTheme="minorHAnsi" w:cstheme="minorHAnsi"/>
          <w:sz w:val="20"/>
          <w:szCs w:val="20"/>
        </w:rPr>
        <w:t>ensured integrity and performance across OLTP systems for near real-time analytics.</w:t>
      </w:r>
    </w:p>
    <w:p w14:paraId="21B33C31" w14:textId="4E9241BF" w:rsidR="00607CB0" w:rsidRPr="0014114A" w:rsidRDefault="00607CB0" w:rsidP="00607CB0">
      <w:pPr>
        <w:pStyle w:val="ulli"/>
        <w:numPr>
          <w:ilvl w:val="0"/>
          <w:numId w:val="4"/>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Leveraged Apache Spark's power (RDD</w:t>
      </w:r>
      <w:r w:rsidR="00A86EB3" w:rsidRPr="0014114A">
        <w:rPr>
          <w:rFonts w:asciiTheme="minorHAnsi" w:hAnsiTheme="minorHAnsi" w:cstheme="minorHAnsi"/>
          <w:sz w:val="20"/>
          <w:szCs w:val="20"/>
        </w:rPr>
        <w:t xml:space="preserve"> </w:t>
      </w:r>
      <w:r w:rsidR="00A86EB3" w:rsidRPr="0014114A">
        <w:rPr>
          <w:rStyle w:val="span"/>
          <w:rFonts w:asciiTheme="minorHAnsi" w:eastAsia="Georgia" w:hAnsiTheme="minorHAnsi" w:cstheme="minorHAnsi"/>
          <w:sz w:val="20"/>
          <w:szCs w:val="20"/>
        </w:rPr>
        <w:t>(Resilient Distributed Dataset)</w:t>
      </w:r>
      <w:r w:rsidRPr="0014114A">
        <w:rPr>
          <w:rStyle w:val="span"/>
          <w:rFonts w:asciiTheme="minorHAnsi" w:eastAsia="Georgia" w:hAnsiTheme="minorHAnsi" w:cstheme="minorHAnsi"/>
          <w:sz w:val="20"/>
          <w:szCs w:val="20"/>
        </w:rPr>
        <w:t xml:space="preserve"> &amp; DataFrames) to orchestrate high-performance data processing within Hadoop clusters, accelerating analytical capabilities.</w:t>
      </w:r>
    </w:p>
    <w:p w14:paraId="7418E762" w14:textId="162C7D30" w:rsidR="00607CB0" w:rsidRPr="0014114A" w:rsidRDefault="00607CB0" w:rsidP="00607CB0">
      <w:pPr>
        <w:pStyle w:val="ulli"/>
        <w:numPr>
          <w:ilvl w:val="0"/>
          <w:numId w:val="4"/>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Developed a Flume/Sqoop pipeline to ingest customer behavioral data for analysis in HDFS.</w:t>
      </w:r>
      <w:r w:rsidR="00E10115" w:rsidRPr="0014114A">
        <w:rPr>
          <w:rFonts w:asciiTheme="minorHAnsi" w:eastAsia="Georgia" w:hAnsiTheme="minorHAnsi" w:cstheme="minorHAnsi"/>
          <w:sz w:val="20"/>
          <w:szCs w:val="20"/>
        </w:rPr>
        <w:t xml:space="preserve"> Built staging and semantic layers using Python for transformation and table joins.</w:t>
      </w:r>
    </w:p>
    <w:p w14:paraId="7260ED2F" w14:textId="32D2EA8E" w:rsidR="00607CB0" w:rsidRPr="0014114A" w:rsidRDefault="00607CB0" w:rsidP="0050350E">
      <w:pPr>
        <w:pStyle w:val="ulli"/>
        <w:numPr>
          <w:ilvl w:val="0"/>
          <w:numId w:val="4"/>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Developed and executed CDC solutions with Apache NiFi and Airflow, capturing data changes in real-time for near-instantaneous analysis and insights.Architected and implemented Hadoop clusters using Hortonworks/Cloudera distributions for efficient large-scale data processing</w:t>
      </w:r>
      <w:r w:rsidR="00E10115" w:rsidRPr="0014114A">
        <w:rPr>
          <w:rStyle w:val="span"/>
          <w:rFonts w:asciiTheme="minorHAnsi" w:eastAsia="Georgia" w:hAnsiTheme="minorHAnsi" w:cstheme="minorHAnsi"/>
          <w:sz w:val="20"/>
          <w:szCs w:val="20"/>
        </w:rPr>
        <w:t xml:space="preserve"> while using python for scripting</w:t>
      </w:r>
      <w:r w:rsidRPr="0014114A">
        <w:rPr>
          <w:rStyle w:val="span"/>
          <w:rFonts w:asciiTheme="minorHAnsi" w:eastAsia="Georgia" w:hAnsiTheme="minorHAnsi" w:cstheme="minorHAnsi"/>
          <w:sz w:val="20"/>
          <w:szCs w:val="20"/>
        </w:rPr>
        <w:t>.</w:t>
      </w:r>
    </w:p>
    <w:p w14:paraId="2F2D3096" w14:textId="06563CD7" w:rsidR="00607CB0" w:rsidRPr="0014114A" w:rsidRDefault="00607CB0" w:rsidP="00607CB0">
      <w:pPr>
        <w:pStyle w:val="ulli"/>
        <w:numPr>
          <w:ilvl w:val="0"/>
          <w:numId w:val="4"/>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Automated data processing &amp; CI/CD pipelines using scripting to optimize efficiency and speed</w:t>
      </w:r>
      <w:r w:rsidR="007B37F9" w:rsidRPr="0014114A">
        <w:rPr>
          <w:rStyle w:val="span"/>
          <w:rFonts w:asciiTheme="minorHAnsi" w:eastAsia="Georgia" w:hAnsiTheme="minorHAnsi" w:cstheme="minorHAnsi"/>
          <w:sz w:val="20"/>
          <w:szCs w:val="20"/>
        </w:rPr>
        <w:t xml:space="preserve">. </w:t>
      </w:r>
      <w:r w:rsidR="007B37F9" w:rsidRPr="0014114A">
        <w:rPr>
          <w:rFonts w:asciiTheme="minorHAnsi" w:eastAsia="Georgia" w:hAnsiTheme="minorHAnsi" w:cstheme="minorHAnsi"/>
          <w:sz w:val="20"/>
          <w:szCs w:val="20"/>
        </w:rPr>
        <w:t>Incorporated DBT for data transformation and modular SQL development in the pipeline.</w:t>
      </w:r>
    </w:p>
    <w:p w14:paraId="73ADB0D9" w14:textId="2A822623" w:rsidR="00607CB0" w:rsidRPr="0014114A" w:rsidRDefault="00607CB0" w:rsidP="00607CB0">
      <w:pPr>
        <w:pStyle w:val="ulli"/>
        <w:numPr>
          <w:ilvl w:val="0"/>
          <w:numId w:val="4"/>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Implemented data cleansing and data validation techniques to ensure data integrity throughout the pipeline.</w:t>
      </w:r>
      <w:r w:rsidR="007B37F9" w:rsidRPr="0014114A">
        <w:rPr>
          <w:rFonts w:asciiTheme="minorHAnsi" w:hAnsiTheme="minorHAnsi" w:cstheme="minorHAnsi"/>
          <w:sz w:val="20"/>
          <w:szCs w:val="20"/>
        </w:rPr>
        <w:t xml:space="preserve"> </w:t>
      </w:r>
      <w:r w:rsidR="007B37F9" w:rsidRPr="0014114A">
        <w:rPr>
          <w:rFonts w:asciiTheme="minorHAnsi" w:eastAsia="Georgia" w:hAnsiTheme="minorHAnsi" w:cstheme="minorHAnsi"/>
          <w:sz w:val="20"/>
          <w:szCs w:val="20"/>
        </w:rPr>
        <w:t>Performed data wrangling operations to standardize raw data from diverse sources.</w:t>
      </w:r>
    </w:p>
    <w:p w14:paraId="6966642C" w14:textId="6BCC693F" w:rsidR="00607CB0" w:rsidRPr="0014114A" w:rsidRDefault="00607CB0" w:rsidP="00607CB0">
      <w:pPr>
        <w:pStyle w:val="ulli"/>
        <w:numPr>
          <w:ilvl w:val="0"/>
          <w:numId w:val="4"/>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Optimized data extraction processes using techniques like incremental loads and partition pruning.</w:t>
      </w:r>
      <w:r w:rsidR="007B37F9" w:rsidRPr="0014114A">
        <w:rPr>
          <w:rStyle w:val="span"/>
          <w:rFonts w:asciiTheme="minorHAnsi" w:eastAsia="Georgia" w:hAnsiTheme="minorHAnsi" w:cstheme="minorHAnsi"/>
          <w:sz w:val="20"/>
          <w:szCs w:val="20"/>
        </w:rPr>
        <w:t xml:space="preserve"> </w:t>
      </w:r>
      <w:r w:rsidR="007B37F9" w:rsidRPr="0014114A">
        <w:rPr>
          <w:rFonts w:asciiTheme="minorHAnsi" w:eastAsia="Georgia" w:hAnsiTheme="minorHAnsi" w:cstheme="minorHAnsi"/>
          <w:sz w:val="20"/>
          <w:szCs w:val="20"/>
        </w:rPr>
        <w:t>Designed performance-tuned SQL queries using PL/SQL and T-SQL for complex transformations.</w:t>
      </w:r>
    </w:p>
    <w:p w14:paraId="4981E2EF" w14:textId="205A0840" w:rsidR="00607CB0" w:rsidRPr="0014114A" w:rsidRDefault="00607CB0" w:rsidP="0050350E">
      <w:pPr>
        <w:pStyle w:val="ulli"/>
        <w:numPr>
          <w:ilvl w:val="0"/>
          <w:numId w:val="4"/>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Automated tasks and workflows within Hadoop clusters using tools like YARN and Oozie.</w:t>
      </w:r>
      <w:r w:rsidR="007B37F9" w:rsidRPr="0014114A">
        <w:rPr>
          <w:rStyle w:val="span"/>
          <w:rFonts w:asciiTheme="minorHAnsi" w:eastAsia="Georgia" w:hAnsiTheme="minorHAnsi" w:cstheme="minorHAnsi"/>
          <w:sz w:val="20"/>
          <w:szCs w:val="20"/>
        </w:rPr>
        <w:t xml:space="preserve"> Orchestrated job scheduling using Oozie workflow engine, ensuring efficient task management.</w:t>
      </w:r>
    </w:p>
    <w:p w14:paraId="6FA7CB1F" w14:textId="77777777" w:rsidR="00607CB0" w:rsidRPr="0014114A" w:rsidRDefault="00607CB0" w:rsidP="00607CB0">
      <w:pPr>
        <w:pStyle w:val="ulli"/>
        <w:numPr>
          <w:ilvl w:val="0"/>
          <w:numId w:val="4"/>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Leveraged Directed Acyclic Graphs (DAGs) within Apache Airflow to orchestrate complex data pipelines with dependencies and conditional workflows, ensuring smooth and reliable data processing execution.</w:t>
      </w:r>
    </w:p>
    <w:p w14:paraId="1DDA182A" w14:textId="4AA76E87" w:rsidR="00607CB0" w:rsidRPr="0014114A" w:rsidRDefault="00607CB0" w:rsidP="007B37F9">
      <w:pPr>
        <w:pStyle w:val="ulli"/>
        <w:numPr>
          <w:ilvl w:val="0"/>
          <w:numId w:val="4"/>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Migrated data from RDBMS (Oracle) to Hadoop using Sqoop, ensuring smooth data processing and integration.</w:t>
      </w:r>
      <w:r w:rsidR="007B37F9" w:rsidRPr="0014114A">
        <w:rPr>
          <w:rStyle w:val="span"/>
          <w:rFonts w:asciiTheme="minorHAnsi" w:eastAsia="Georgia" w:hAnsiTheme="minorHAnsi" w:cstheme="minorHAnsi"/>
          <w:sz w:val="20"/>
          <w:szCs w:val="20"/>
        </w:rPr>
        <w:t xml:space="preserve"> </w:t>
      </w:r>
      <w:r w:rsidRPr="0014114A">
        <w:rPr>
          <w:rStyle w:val="span"/>
          <w:rFonts w:asciiTheme="minorHAnsi" w:eastAsia="Georgia" w:hAnsiTheme="minorHAnsi" w:cstheme="minorHAnsi"/>
          <w:sz w:val="20"/>
          <w:szCs w:val="20"/>
        </w:rPr>
        <w:t>Employed PySpark and Spark SQL for fast data testing and processing within Spark 1.5.0.</w:t>
      </w:r>
    </w:p>
    <w:p w14:paraId="1F47D581" w14:textId="32D438E0" w:rsidR="00607CB0" w:rsidRPr="0014114A" w:rsidRDefault="00607CB0" w:rsidP="00CB0D5F">
      <w:pPr>
        <w:pStyle w:val="ulli"/>
        <w:spacing w:line="240" w:lineRule="auto"/>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b/>
          <w:sz w:val="20"/>
          <w:szCs w:val="20"/>
        </w:rPr>
        <w:t>Environment:</w:t>
      </w:r>
      <w:r w:rsidRPr="0014114A">
        <w:rPr>
          <w:rStyle w:val="span"/>
          <w:rFonts w:asciiTheme="minorHAnsi" w:eastAsia="Georgia" w:hAnsiTheme="minorHAnsi" w:cstheme="minorHAnsi"/>
          <w:sz w:val="20"/>
          <w:szCs w:val="20"/>
        </w:rPr>
        <w:t xml:space="preserve"> Sqoop, Spark streaming, Flume, Apache Nifi, Apache Airflow, MYSQL, HDFS, Apache Spark, Scala, JDBC, YAML, Pyspark, Spark SQL,</w:t>
      </w:r>
      <w:r w:rsidR="00674172" w:rsidRPr="0014114A">
        <w:rPr>
          <w:rStyle w:val="span"/>
          <w:rFonts w:asciiTheme="minorHAnsi" w:eastAsia="Georgia" w:hAnsiTheme="minorHAnsi" w:cstheme="minorHAnsi"/>
          <w:sz w:val="20"/>
          <w:szCs w:val="20"/>
        </w:rPr>
        <w:t xml:space="preserve"> </w:t>
      </w:r>
      <w:r w:rsidR="0091198F" w:rsidRPr="0014114A">
        <w:rPr>
          <w:rStyle w:val="span"/>
          <w:rFonts w:asciiTheme="minorHAnsi" w:eastAsia="Georgia" w:hAnsiTheme="minorHAnsi" w:cstheme="minorHAnsi"/>
          <w:sz w:val="20"/>
          <w:szCs w:val="20"/>
        </w:rPr>
        <w:t>TSQL,</w:t>
      </w:r>
      <w:r w:rsidRPr="0014114A">
        <w:rPr>
          <w:rStyle w:val="span"/>
          <w:rFonts w:asciiTheme="minorHAnsi" w:eastAsia="Georgia" w:hAnsiTheme="minorHAnsi" w:cstheme="minorHAnsi"/>
          <w:sz w:val="20"/>
          <w:szCs w:val="20"/>
        </w:rPr>
        <w:t xml:space="preserve"> HiveQL, Hive, UDFs,</w:t>
      </w:r>
      <w:r w:rsidR="00674172" w:rsidRPr="0014114A">
        <w:rPr>
          <w:rStyle w:val="span"/>
          <w:rFonts w:asciiTheme="minorHAnsi" w:eastAsia="Georgia" w:hAnsiTheme="minorHAnsi" w:cstheme="minorHAnsi"/>
          <w:sz w:val="20"/>
          <w:szCs w:val="20"/>
        </w:rPr>
        <w:t xml:space="preserve"> Entra ID, Hortonworks</w:t>
      </w:r>
      <w:r w:rsidRPr="0014114A">
        <w:rPr>
          <w:rStyle w:val="span"/>
          <w:rFonts w:asciiTheme="minorHAnsi" w:eastAsia="Georgia" w:hAnsiTheme="minorHAnsi" w:cstheme="minorHAnsi"/>
          <w:sz w:val="20"/>
          <w:szCs w:val="20"/>
        </w:rPr>
        <w:t>, Cloudera, HBASE,</w:t>
      </w:r>
      <w:r w:rsidR="00674172" w:rsidRPr="0014114A">
        <w:rPr>
          <w:rStyle w:val="span"/>
          <w:rFonts w:asciiTheme="minorHAnsi" w:eastAsia="Georgia" w:hAnsiTheme="minorHAnsi" w:cstheme="minorHAnsi"/>
          <w:sz w:val="20"/>
          <w:szCs w:val="20"/>
        </w:rPr>
        <w:t xml:space="preserve"> HQL,</w:t>
      </w:r>
      <w:r w:rsidRPr="0014114A">
        <w:rPr>
          <w:rStyle w:val="span"/>
          <w:rFonts w:asciiTheme="minorHAnsi" w:eastAsia="Georgia" w:hAnsiTheme="minorHAnsi" w:cstheme="minorHAnsi"/>
          <w:sz w:val="20"/>
          <w:szCs w:val="20"/>
        </w:rPr>
        <w:t xml:space="preserve"> Kafka, MapReduce,</w:t>
      </w:r>
      <w:r w:rsidR="00674172" w:rsidRPr="0014114A">
        <w:rPr>
          <w:rStyle w:val="span"/>
          <w:rFonts w:asciiTheme="minorHAnsi" w:eastAsia="Georgia" w:hAnsiTheme="minorHAnsi" w:cstheme="minorHAnsi"/>
          <w:sz w:val="20"/>
          <w:szCs w:val="20"/>
        </w:rPr>
        <w:t xml:space="preserve"> Pig,</w:t>
      </w:r>
      <w:r w:rsidRPr="0014114A">
        <w:rPr>
          <w:rStyle w:val="span"/>
          <w:rFonts w:asciiTheme="minorHAnsi" w:eastAsia="Georgia" w:hAnsiTheme="minorHAnsi" w:cstheme="minorHAnsi"/>
          <w:sz w:val="20"/>
          <w:szCs w:val="20"/>
        </w:rPr>
        <w:t xml:space="preserve"> Zookeeper, Oozie, Data Pipelines, RDBMS, Python, YARN, UNIX.</w:t>
      </w:r>
    </w:p>
    <w:p w14:paraId="0C5CE2D1" w14:textId="77777777" w:rsidR="007B37F9" w:rsidRPr="00CB0D5F" w:rsidRDefault="007B37F9" w:rsidP="00CB0D5F">
      <w:pPr>
        <w:pStyle w:val="ulli"/>
        <w:spacing w:line="240" w:lineRule="auto"/>
        <w:jc w:val="both"/>
        <w:rPr>
          <w:rStyle w:val="span"/>
          <w:rFonts w:asciiTheme="minorHAnsi" w:eastAsia="Georgia" w:hAnsiTheme="minorHAnsi" w:cstheme="minorHAnsi"/>
          <w:sz w:val="20"/>
          <w:szCs w:val="20"/>
        </w:rPr>
      </w:pPr>
    </w:p>
    <w:p w14:paraId="21D68105" w14:textId="2A3D3431" w:rsidR="00607CB0" w:rsidRPr="00CB0D5F" w:rsidRDefault="00F13254" w:rsidP="00607CB0">
      <w:pPr>
        <w:pStyle w:val="divdocumentsinglecolumn"/>
        <w:tabs>
          <w:tab w:val="right" w:pos="10620"/>
        </w:tabs>
        <w:spacing w:before="120" w:line="240" w:lineRule="auto"/>
        <w:rPr>
          <w:rFonts w:asciiTheme="minorHAnsi" w:eastAsia="Georgia" w:hAnsiTheme="minorHAnsi" w:cstheme="minorHAnsi"/>
          <w:b/>
          <w:bCs/>
          <w:szCs w:val="20"/>
        </w:rPr>
      </w:pPr>
      <w:r>
        <w:rPr>
          <w:rStyle w:val="span"/>
          <w:rFonts w:asciiTheme="minorHAnsi" w:eastAsia="Georgia" w:hAnsiTheme="minorHAnsi" w:cstheme="minorHAnsi"/>
          <w:b/>
          <w:bCs/>
          <w:szCs w:val="20"/>
        </w:rPr>
        <w:t xml:space="preserve">Nordstorm </w:t>
      </w:r>
      <w:r w:rsidR="000443A8">
        <w:rPr>
          <w:rStyle w:val="span"/>
          <w:rFonts w:asciiTheme="minorHAnsi" w:eastAsia="Georgia" w:hAnsiTheme="minorHAnsi" w:cstheme="minorHAnsi"/>
          <w:b/>
          <w:bCs/>
          <w:szCs w:val="20"/>
        </w:rPr>
        <w:t>– Seattle, Washington</w:t>
      </w:r>
      <w:r w:rsidR="00875A08">
        <w:rPr>
          <w:rStyle w:val="span"/>
          <w:rFonts w:asciiTheme="minorHAnsi" w:eastAsia="Georgia" w:hAnsiTheme="minorHAnsi" w:cstheme="minorHAnsi"/>
          <w:b/>
          <w:bCs/>
          <w:szCs w:val="20"/>
        </w:rPr>
        <w:t xml:space="preserve">                                                                               </w:t>
      </w:r>
      <w:r w:rsidR="00D766FF">
        <w:rPr>
          <w:rStyle w:val="span"/>
          <w:rFonts w:asciiTheme="minorHAnsi" w:eastAsia="Georgia" w:hAnsiTheme="minorHAnsi" w:cstheme="minorHAnsi"/>
          <w:b/>
          <w:bCs/>
          <w:szCs w:val="20"/>
        </w:rPr>
        <w:t xml:space="preserve">    </w:t>
      </w:r>
      <w:r w:rsidR="00875A08">
        <w:rPr>
          <w:rStyle w:val="span"/>
          <w:rFonts w:asciiTheme="minorHAnsi" w:eastAsia="Georgia" w:hAnsiTheme="minorHAnsi" w:cstheme="minorHAnsi"/>
          <w:b/>
          <w:bCs/>
          <w:szCs w:val="20"/>
        </w:rPr>
        <w:t xml:space="preserve"> Jan 2014 – </w:t>
      </w:r>
      <w:r w:rsidR="00D766FF">
        <w:rPr>
          <w:rStyle w:val="span"/>
          <w:rFonts w:asciiTheme="minorHAnsi" w:eastAsia="Georgia" w:hAnsiTheme="minorHAnsi" w:cstheme="minorHAnsi"/>
          <w:b/>
          <w:bCs/>
          <w:szCs w:val="20"/>
        </w:rPr>
        <w:t>Jul</w:t>
      </w:r>
      <w:r w:rsidR="00875A08">
        <w:rPr>
          <w:rStyle w:val="span"/>
          <w:rFonts w:asciiTheme="minorHAnsi" w:eastAsia="Georgia" w:hAnsiTheme="minorHAnsi" w:cstheme="minorHAnsi"/>
          <w:b/>
          <w:bCs/>
          <w:szCs w:val="20"/>
        </w:rPr>
        <w:t xml:space="preserve"> 201</w:t>
      </w:r>
      <w:r w:rsidR="00D766FF">
        <w:rPr>
          <w:rStyle w:val="span"/>
          <w:rFonts w:asciiTheme="minorHAnsi" w:eastAsia="Georgia" w:hAnsiTheme="minorHAnsi" w:cstheme="minorHAnsi"/>
          <w:b/>
          <w:bCs/>
          <w:szCs w:val="20"/>
        </w:rPr>
        <w:t>5</w:t>
      </w:r>
    </w:p>
    <w:p w14:paraId="3D205769" w14:textId="77777777" w:rsidR="00607CB0" w:rsidRPr="00CB0D5F" w:rsidRDefault="00607CB0" w:rsidP="00607CB0">
      <w:pPr>
        <w:pStyle w:val="spanpaddedline"/>
        <w:spacing w:line="240" w:lineRule="auto"/>
        <w:rPr>
          <w:rStyle w:val="spanjobtitle"/>
          <w:rFonts w:asciiTheme="minorHAnsi" w:eastAsia="Georgia" w:hAnsiTheme="minorHAnsi" w:cstheme="minorHAnsi"/>
          <w:szCs w:val="20"/>
        </w:rPr>
      </w:pPr>
      <w:r w:rsidRPr="00CB0D5F">
        <w:rPr>
          <w:rStyle w:val="spanjobtitle"/>
          <w:rFonts w:asciiTheme="minorHAnsi" w:eastAsia="Georgia" w:hAnsiTheme="minorHAnsi" w:cstheme="minorHAnsi"/>
          <w:szCs w:val="20"/>
        </w:rPr>
        <w:t>Data Warehouse Developer</w:t>
      </w:r>
    </w:p>
    <w:p w14:paraId="1CC632A2" w14:textId="77777777" w:rsidR="007041A6" w:rsidRPr="00CB0D5F" w:rsidRDefault="007041A6" w:rsidP="00607CB0">
      <w:pPr>
        <w:pStyle w:val="spanpaddedline"/>
        <w:spacing w:line="240" w:lineRule="auto"/>
        <w:rPr>
          <w:rFonts w:asciiTheme="minorHAnsi" w:eastAsia="Georgia" w:hAnsiTheme="minorHAnsi" w:cstheme="minorHAnsi"/>
          <w:szCs w:val="20"/>
        </w:rPr>
      </w:pPr>
      <w:r w:rsidRPr="00CB0D5F">
        <w:rPr>
          <w:rStyle w:val="spanjobtitle"/>
          <w:rFonts w:asciiTheme="minorHAnsi" w:eastAsia="Georgia" w:hAnsiTheme="minorHAnsi" w:cstheme="minorHAnsi"/>
          <w:szCs w:val="20"/>
        </w:rPr>
        <w:t>Responsibilities:</w:t>
      </w:r>
    </w:p>
    <w:p w14:paraId="7A91425F" w14:textId="69EEFB85" w:rsidR="00607CB0" w:rsidRPr="0014114A" w:rsidRDefault="00607CB0" w:rsidP="00607CB0">
      <w:pPr>
        <w:pStyle w:val="ulli"/>
        <w:numPr>
          <w:ilvl w:val="0"/>
          <w:numId w:val="5"/>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Created and maintained database for Server Inventory, Performance Inventory</w:t>
      </w:r>
      <w:r w:rsidR="007B37F9" w:rsidRPr="0014114A">
        <w:rPr>
          <w:rStyle w:val="span"/>
          <w:rFonts w:asciiTheme="minorHAnsi" w:eastAsia="Georgia" w:hAnsiTheme="minorHAnsi" w:cstheme="minorHAnsi"/>
          <w:sz w:val="20"/>
          <w:szCs w:val="20"/>
        </w:rPr>
        <w:t xml:space="preserve"> and </w:t>
      </w:r>
      <w:r w:rsidR="007B37F9" w:rsidRPr="0014114A">
        <w:rPr>
          <w:rFonts w:asciiTheme="minorHAnsi" w:eastAsia="Georgia" w:hAnsiTheme="minorHAnsi" w:cstheme="minorHAnsi"/>
          <w:sz w:val="20"/>
          <w:szCs w:val="20"/>
        </w:rPr>
        <w:t>Built logic using PL/SQL and integrated OLTP principles to manage transactional data efficiently.</w:t>
      </w:r>
    </w:p>
    <w:p w14:paraId="31AC2854" w14:textId="77777777" w:rsidR="00607CB0" w:rsidRPr="0014114A" w:rsidRDefault="00607CB0" w:rsidP="00607CB0">
      <w:pPr>
        <w:pStyle w:val="ulli"/>
        <w:numPr>
          <w:ilvl w:val="0"/>
          <w:numId w:val="5"/>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Employed Data warehouse for developing Data Mart which for feeding downstream reports, development of User Access Tool using which users can create ad-hoc reports and run queries to analyze data in the proposed Cube.</w:t>
      </w:r>
    </w:p>
    <w:p w14:paraId="2B2D126C" w14:textId="375D31DA" w:rsidR="00607CB0" w:rsidRPr="0014114A" w:rsidRDefault="00607CB0" w:rsidP="00607CB0">
      <w:pPr>
        <w:pStyle w:val="ulli"/>
        <w:numPr>
          <w:ilvl w:val="0"/>
          <w:numId w:val="5"/>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Implemented error handling and debugging techniques in PL/SQL to write robust code, minimizing application errors, and enhancing data integrity.</w:t>
      </w:r>
      <w:r w:rsidR="007B37F9" w:rsidRPr="0014114A">
        <w:rPr>
          <w:rFonts w:asciiTheme="minorHAnsi" w:eastAsia="Georgia" w:hAnsiTheme="minorHAnsi" w:cstheme="minorHAnsi"/>
          <w:sz w:val="20"/>
          <w:szCs w:val="20"/>
        </w:rPr>
        <w:t xml:space="preserve"> Included T-SQL routines for operational reporting layers and compatibility with multiple SQL engines.</w:t>
      </w:r>
    </w:p>
    <w:p w14:paraId="5CFB6474" w14:textId="1476B7D9" w:rsidR="00607CB0" w:rsidRPr="0014114A" w:rsidRDefault="00607CB0" w:rsidP="003D38E7">
      <w:pPr>
        <w:pStyle w:val="ulli"/>
        <w:numPr>
          <w:ilvl w:val="0"/>
          <w:numId w:val="5"/>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Designed and implemented Star Schema data models for efficient data warehousing and analysis.</w:t>
      </w:r>
      <w:r w:rsidR="0091198F" w:rsidRPr="0014114A">
        <w:rPr>
          <w:rFonts w:asciiTheme="minorHAnsi" w:hAnsiTheme="minorHAnsi" w:cstheme="minorHAnsi"/>
          <w:sz w:val="20"/>
          <w:szCs w:val="20"/>
        </w:rPr>
        <w:t xml:space="preserve"> </w:t>
      </w:r>
      <w:r w:rsidR="0091198F" w:rsidRPr="0014114A">
        <w:rPr>
          <w:rFonts w:asciiTheme="minorHAnsi" w:eastAsia="Georgia" w:hAnsiTheme="minorHAnsi" w:cstheme="minorHAnsi"/>
          <w:sz w:val="20"/>
          <w:szCs w:val="20"/>
        </w:rPr>
        <w:t>Integrated HQL for querying dimensional data models and OLAP-style slicing.</w:t>
      </w:r>
      <w:r w:rsidR="003D38E7" w:rsidRPr="0014114A">
        <w:rPr>
          <w:rStyle w:val="span"/>
          <w:rFonts w:asciiTheme="minorHAnsi" w:eastAsia="Georgia" w:hAnsiTheme="minorHAnsi" w:cstheme="minorHAnsi"/>
          <w:sz w:val="20"/>
          <w:szCs w:val="20"/>
        </w:rPr>
        <w:t xml:space="preserve"> Deployed the SSIS Packages and created jobs for efficient running of the packages.</w:t>
      </w:r>
      <w:r w:rsidR="003D38E7" w:rsidRPr="0014114A">
        <w:rPr>
          <w:rFonts w:asciiTheme="minorHAnsi" w:hAnsiTheme="minorHAnsi" w:cstheme="minorHAnsi"/>
          <w:sz w:val="20"/>
          <w:szCs w:val="20"/>
        </w:rPr>
        <w:t xml:space="preserve"> </w:t>
      </w:r>
      <w:r w:rsidR="003D38E7" w:rsidRPr="0014114A">
        <w:rPr>
          <w:rFonts w:asciiTheme="minorHAnsi" w:eastAsia="Georgia" w:hAnsiTheme="minorHAnsi" w:cstheme="minorHAnsi"/>
          <w:sz w:val="20"/>
          <w:szCs w:val="20"/>
        </w:rPr>
        <w:t>Used HDFS as the intermediate storage layer for all distributed job outputs.</w:t>
      </w:r>
    </w:p>
    <w:p w14:paraId="3349A9C2" w14:textId="692B9F93" w:rsidR="00607CB0" w:rsidRPr="0014114A" w:rsidRDefault="00607CB0" w:rsidP="00607CB0">
      <w:pPr>
        <w:pStyle w:val="ulli"/>
        <w:numPr>
          <w:ilvl w:val="0"/>
          <w:numId w:val="5"/>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Developed and maintained Snowflake Schema data models for complex data relationships and dimensional hierarchies.</w:t>
      </w:r>
      <w:r w:rsidR="007B37F9" w:rsidRPr="0014114A">
        <w:rPr>
          <w:rStyle w:val="span"/>
          <w:rFonts w:asciiTheme="minorHAnsi" w:eastAsia="Georgia" w:hAnsiTheme="minorHAnsi" w:cstheme="minorHAnsi"/>
          <w:sz w:val="20"/>
          <w:szCs w:val="20"/>
        </w:rPr>
        <w:t xml:space="preserve"> </w:t>
      </w:r>
      <w:r w:rsidR="0091198F" w:rsidRPr="0014114A">
        <w:rPr>
          <w:rFonts w:asciiTheme="minorHAnsi" w:eastAsia="Georgia" w:hAnsiTheme="minorHAnsi" w:cstheme="minorHAnsi"/>
          <w:sz w:val="20"/>
          <w:szCs w:val="20"/>
        </w:rPr>
        <w:t>Built supporting scripts in Pig for flattening nested records prior to relational joins.</w:t>
      </w:r>
    </w:p>
    <w:p w14:paraId="2D85E941" w14:textId="027370AF" w:rsidR="00607CB0" w:rsidRPr="0014114A" w:rsidRDefault="00607CB0" w:rsidP="00607CB0">
      <w:pPr>
        <w:pStyle w:val="ulli"/>
        <w:numPr>
          <w:ilvl w:val="0"/>
          <w:numId w:val="5"/>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Normalized dimension tables in Snowflake schema to reduce data redundancy and improve data integrity.</w:t>
      </w:r>
      <w:r w:rsidR="0091198F" w:rsidRPr="0014114A">
        <w:rPr>
          <w:rFonts w:asciiTheme="minorHAnsi" w:hAnsiTheme="minorHAnsi" w:cstheme="minorHAnsi"/>
          <w:sz w:val="20"/>
          <w:szCs w:val="20"/>
        </w:rPr>
        <w:t xml:space="preserve"> </w:t>
      </w:r>
      <w:r w:rsidR="0091198F" w:rsidRPr="0014114A">
        <w:rPr>
          <w:rFonts w:asciiTheme="minorHAnsi" w:eastAsia="Georgia" w:hAnsiTheme="minorHAnsi" w:cstheme="minorHAnsi"/>
          <w:sz w:val="20"/>
          <w:szCs w:val="20"/>
        </w:rPr>
        <w:t>Leveraged MapReduce to preprocess large volumes of operational logs from staging systems.</w:t>
      </w:r>
    </w:p>
    <w:p w14:paraId="05523E8E" w14:textId="77777777" w:rsidR="00607CB0" w:rsidRPr="0014114A" w:rsidRDefault="00607CB0" w:rsidP="00607CB0">
      <w:pPr>
        <w:pStyle w:val="ulli"/>
        <w:numPr>
          <w:ilvl w:val="0"/>
          <w:numId w:val="5"/>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Extensively worked on triggers, packages, and functions in PL/SQL and T-SQL to interact with the database and encapsulate logic, promoting code modularity and reusability.</w:t>
      </w:r>
    </w:p>
    <w:p w14:paraId="3F367C31" w14:textId="77777777" w:rsidR="00607CB0" w:rsidRPr="0014114A" w:rsidRDefault="00607CB0" w:rsidP="00607CB0">
      <w:pPr>
        <w:pStyle w:val="ulli"/>
        <w:numPr>
          <w:ilvl w:val="0"/>
          <w:numId w:val="5"/>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Implemented Change Data Capture (CDC) solutions using MySQL's Debezium, PostgreSQL's Debezium, Oracle's Oracle GoldenGate to track data changes in real-time.</w:t>
      </w:r>
    </w:p>
    <w:p w14:paraId="70E1E3BB" w14:textId="739DBD69" w:rsidR="00607CB0" w:rsidRPr="0014114A" w:rsidRDefault="00607CB0" w:rsidP="003D38E7">
      <w:pPr>
        <w:pStyle w:val="ulli"/>
        <w:numPr>
          <w:ilvl w:val="0"/>
          <w:numId w:val="5"/>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 xml:space="preserve">Expertise in creating ETL packages using SSIS to extract data from heterogeneous </w:t>
      </w:r>
      <w:r w:rsidR="003D38E7" w:rsidRPr="0014114A">
        <w:rPr>
          <w:rStyle w:val="span"/>
          <w:rFonts w:asciiTheme="minorHAnsi" w:eastAsia="Georgia" w:hAnsiTheme="minorHAnsi" w:cstheme="minorHAnsi"/>
          <w:sz w:val="20"/>
          <w:szCs w:val="20"/>
        </w:rPr>
        <w:t>databases</w:t>
      </w:r>
      <w:r w:rsidRPr="0014114A">
        <w:rPr>
          <w:rStyle w:val="span"/>
          <w:rFonts w:asciiTheme="minorHAnsi" w:eastAsia="Georgia" w:hAnsiTheme="minorHAnsi" w:cstheme="minorHAnsi"/>
          <w:sz w:val="20"/>
          <w:szCs w:val="20"/>
        </w:rPr>
        <w:t xml:space="preserve"> and then transform and load into the data mart.</w:t>
      </w:r>
      <w:r w:rsidR="003D38E7" w:rsidRPr="0014114A">
        <w:rPr>
          <w:rStyle w:val="span"/>
          <w:rFonts w:asciiTheme="minorHAnsi" w:eastAsia="Georgia" w:hAnsiTheme="minorHAnsi" w:cstheme="minorHAnsi"/>
          <w:sz w:val="20"/>
          <w:szCs w:val="20"/>
        </w:rPr>
        <w:t xml:space="preserve"> </w:t>
      </w:r>
      <w:r w:rsidR="0091198F" w:rsidRPr="0014114A">
        <w:rPr>
          <w:rFonts w:asciiTheme="minorHAnsi" w:eastAsia="Georgia" w:hAnsiTheme="minorHAnsi" w:cstheme="minorHAnsi"/>
          <w:sz w:val="20"/>
          <w:szCs w:val="20"/>
        </w:rPr>
        <w:t>Used Pig scripts to pre-aggregate raw data before modeling into fact and dimension tables.</w:t>
      </w:r>
    </w:p>
    <w:p w14:paraId="5082340C" w14:textId="77777777" w:rsidR="00607CB0" w:rsidRPr="0014114A" w:rsidRDefault="00607CB0" w:rsidP="00607CB0">
      <w:pPr>
        <w:pStyle w:val="ulli"/>
        <w:numPr>
          <w:ilvl w:val="0"/>
          <w:numId w:val="5"/>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Great Expertise in Deploying SSIS Package to Production and used different types of Package configurations to export various package properties to make package environment independent.</w:t>
      </w:r>
    </w:p>
    <w:p w14:paraId="40CE9F80" w14:textId="2EFECCF6" w:rsidR="00607CB0" w:rsidRPr="0014114A" w:rsidRDefault="00607CB0" w:rsidP="00607CB0">
      <w:pPr>
        <w:pStyle w:val="ulli"/>
        <w:numPr>
          <w:ilvl w:val="0"/>
          <w:numId w:val="5"/>
        </w:numPr>
        <w:spacing w:line="240" w:lineRule="auto"/>
        <w:ind w:left="90" w:hanging="180"/>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sz w:val="20"/>
          <w:szCs w:val="20"/>
        </w:rPr>
        <w:t>Developed stored procedures and triggers to facilitate consistent data entry into the database.</w:t>
      </w:r>
      <w:r w:rsidR="0091198F" w:rsidRPr="0014114A">
        <w:rPr>
          <w:rFonts w:asciiTheme="minorHAnsi" w:hAnsiTheme="minorHAnsi" w:cstheme="minorHAnsi"/>
          <w:sz w:val="20"/>
          <w:szCs w:val="20"/>
        </w:rPr>
        <w:t xml:space="preserve"> </w:t>
      </w:r>
      <w:r w:rsidR="0091198F" w:rsidRPr="0014114A">
        <w:rPr>
          <w:rFonts w:asciiTheme="minorHAnsi" w:eastAsia="Georgia" w:hAnsiTheme="minorHAnsi" w:cstheme="minorHAnsi"/>
          <w:sz w:val="20"/>
          <w:szCs w:val="20"/>
        </w:rPr>
        <w:t>Implemented backend logic in PL/SQL to ensure referential integrity and business logic enforcement.</w:t>
      </w:r>
    </w:p>
    <w:p w14:paraId="51C9B708" w14:textId="67BE0A17" w:rsidR="00607CB0" w:rsidRPr="00CB0D5F" w:rsidRDefault="00607CB0" w:rsidP="00CB0D5F">
      <w:pPr>
        <w:pStyle w:val="ulli"/>
        <w:spacing w:line="240" w:lineRule="auto"/>
        <w:jc w:val="both"/>
        <w:rPr>
          <w:rStyle w:val="span"/>
          <w:rFonts w:asciiTheme="minorHAnsi" w:eastAsia="Georgia" w:hAnsiTheme="minorHAnsi" w:cstheme="minorHAnsi"/>
          <w:sz w:val="20"/>
          <w:szCs w:val="20"/>
        </w:rPr>
      </w:pPr>
      <w:r w:rsidRPr="0014114A">
        <w:rPr>
          <w:rStyle w:val="span"/>
          <w:rFonts w:asciiTheme="minorHAnsi" w:eastAsia="Georgia" w:hAnsiTheme="minorHAnsi" w:cstheme="minorHAnsi"/>
          <w:b/>
          <w:sz w:val="20"/>
          <w:szCs w:val="20"/>
        </w:rPr>
        <w:t>Environment:</w:t>
      </w:r>
      <w:r w:rsidRPr="0014114A">
        <w:rPr>
          <w:rStyle w:val="span"/>
          <w:rFonts w:asciiTheme="minorHAnsi" w:eastAsia="Georgia" w:hAnsiTheme="minorHAnsi" w:cstheme="minorHAnsi"/>
          <w:sz w:val="20"/>
          <w:szCs w:val="20"/>
        </w:rPr>
        <w:t xml:space="preserve"> Windows SQL Server (TSQL), Stored Procedures,</w:t>
      </w:r>
      <w:r w:rsidR="00674172" w:rsidRPr="0014114A">
        <w:rPr>
          <w:rStyle w:val="span"/>
          <w:rFonts w:asciiTheme="minorHAnsi" w:eastAsia="Georgia" w:hAnsiTheme="minorHAnsi" w:cstheme="minorHAnsi"/>
          <w:sz w:val="20"/>
          <w:szCs w:val="20"/>
        </w:rPr>
        <w:t xml:space="preserve"> Pig,</w:t>
      </w:r>
      <w:r w:rsidRPr="0014114A">
        <w:rPr>
          <w:rStyle w:val="span"/>
          <w:rFonts w:asciiTheme="minorHAnsi" w:eastAsia="Georgia" w:hAnsiTheme="minorHAnsi" w:cstheme="minorHAnsi"/>
          <w:sz w:val="20"/>
          <w:szCs w:val="20"/>
        </w:rPr>
        <w:t xml:space="preserve"> PL/SQL,</w:t>
      </w:r>
      <w:r w:rsidR="00A81A84" w:rsidRPr="0014114A">
        <w:rPr>
          <w:rFonts w:asciiTheme="minorHAnsi" w:hAnsiTheme="minorHAnsi" w:cstheme="minorHAnsi"/>
          <w:sz w:val="20"/>
          <w:szCs w:val="20"/>
        </w:rPr>
        <w:t xml:space="preserve"> Python,</w:t>
      </w:r>
      <w:r w:rsidRPr="0014114A">
        <w:rPr>
          <w:rStyle w:val="span"/>
          <w:rFonts w:asciiTheme="minorHAnsi" w:eastAsia="Georgia" w:hAnsiTheme="minorHAnsi" w:cstheme="minorHAnsi"/>
          <w:sz w:val="20"/>
          <w:szCs w:val="20"/>
        </w:rPr>
        <w:t xml:space="preserve"> CDC, MySQL, PostgreSQL,</w:t>
      </w:r>
      <w:r w:rsidR="00674172" w:rsidRPr="0014114A">
        <w:rPr>
          <w:rStyle w:val="span"/>
          <w:rFonts w:asciiTheme="minorHAnsi" w:eastAsia="Georgia" w:hAnsiTheme="minorHAnsi" w:cstheme="minorHAnsi"/>
          <w:sz w:val="20"/>
          <w:szCs w:val="20"/>
        </w:rPr>
        <w:t xml:space="preserve"> HQL,</w:t>
      </w:r>
      <w:r w:rsidRPr="0014114A">
        <w:rPr>
          <w:rStyle w:val="span"/>
          <w:rFonts w:asciiTheme="minorHAnsi" w:eastAsia="Georgia" w:hAnsiTheme="minorHAnsi" w:cstheme="minorHAnsi"/>
          <w:sz w:val="20"/>
          <w:szCs w:val="20"/>
        </w:rPr>
        <w:t xml:space="preserve"> Oracle, Debezium, SSIS, SSRS, SQL Profiler, MS Office, Tableau, Debezium, Oracle GoldenGate, CDC, Visual Studio 201</w:t>
      </w:r>
      <w:r w:rsidRPr="00CB0D5F">
        <w:rPr>
          <w:rStyle w:val="span"/>
          <w:rFonts w:asciiTheme="minorHAnsi" w:eastAsia="Georgia" w:hAnsiTheme="minorHAnsi" w:cstheme="minorHAnsi"/>
          <w:sz w:val="20"/>
          <w:szCs w:val="20"/>
        </w:rPr>
        <w:t>0.</w:t>
      </w:r>
    </w:p>
    <w:bookmarkEnd w:id="0"/>
    <w:p w14:paraId="427F9D53" w14:textId="77777777" w:rsidR="001904F0" w:rsidRPr="00CB0D5F" w:rsidRDefault="001904F0" w:rsidP="00607CB0">
      <w:pPr>
        <w:spacing w:line="240" w:lineRule="auto"/>
        <w:rPr>
          <w:rFonts w:asciiTheme="minorHAnsi" w:hAnsiTheme="minorHAnsi" w:cstheme="minorHAnsi"/>
          <w:sz w:val="20"/>
          <w:szCs w:val="20"/>
        </w:rPr>
      </w:pPr>
    </w:p>
    <w:sectPr w:rsidR="001904F0" w:rsidRPr="00CB0D5F" w:rsidSect="00BF49D2">
      <w:pgSz w:w="12240" w:h="15840"/>
      <w:pgMar w:top="630" w:right="820" w:bottom="540" w:left="89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B922CCC8">
      <w:start w:val="1"/>
      <w:numFmt w:val="bullet"/>
      <w:lvlText w:val=""/>
      <w:lvlJc w:val="left"/>
      <w:pPr>
        <w:ind w:left="720" w:hanging="360"/>
      </w:pPr>
      <w:rPr>
        <w:rFonts w:ascii="Symbol" w:hAnsi="Symbol"/>
      </w:rPr>
    </w:lvl>
    <w:lvl w:ilvl="1" w:tplc="A5566146">
      <w:start w:val="1"/>
      <w:numFmt w:val="bullet"/>
      <w:lvlText w:val="o"/>
      <w:lvlJc w:val="left"/>
      <w:pPr>
        <w:tabs>
          <w:tab w:val="num" w:pos="1440"/>
        </w:tabs>
        <w:ind w:left="1440" w:hanging="360"/>
      </w:pPr>
      <w:rPr>
        <w:rFonts w:ascii="Courier New" w:hAnsi="Courier New"/>
      </w:rPr>
    </w:lvl>
    <w:lvl w:ilvl="2" w:tplc="312CC21E">
      <w:start w:val="1"/>
      <w:numFmt w:val="bullet"/>
      <w:lvlText w:val=""/>
      <w:lvlJc w:val="left"/>
      <w:pPr>
        <w:tabs>
          <w:tab w:val="num" w:pos="2160"/>
        </w:tabs>
        <w:ind w:left="2160" w:hanging="360"/>
      </w:pPr>
      <w:rPr>
        <w:rFonts w:ascii="Wingdings" w:hAnsi="Wingdings"/>
      </w:rPr>
    </w:lvl>
    <w:lvl w:ilvl="3" w:tplc="79C2929C">
      <w:start w:val="1"/>
      <w:numFmt w:val="bullet"/>
      <w:lvlText w:val=""/>
      <w:lvlJc w:val="left"/>
      <w:pPr>
        <w:tabs>
          <w:tab w:val="num" w:pos="2880"/>
        </w:tabs>
        <w:ind w:left="2880" w:hanging="360"/>
      </w:pPr>
      <w:rPr>
        <w:rFonts w:ascii="Symbol" w:hAnsi="Symbol"/>
      </w:rPr>
    </w:lvl>
    <w:lvl w:ilvl="4" w:tplc="15D4AF08">
      <w:start w:val="1"/>
      <w:numFmt w:val="bullet"/>
      <w:lvlText w:val="o"/>
      <w:lvlJc w:val="left"/>
      <w:pPr>
        <w:tabs>
          <w:tab w:val="num" w:pos="3600"/>
        </w:tabs>
        <w:ind w:left="3600" w:hanging="360"/>
      </w:pPr>
      <w:rPr>
        <w:rFonts w:ascii="Courier New" w:hAnsi="Courier New"/>
      </w:rPr>
    </w:lvl>
    <w:lvl w:ilvl="5" w:tplc="59F2FE30">
      <w:start w:val="1"/>
      <w:numFmt w:val="bullet"/>
      <w:lvlText w:val=""/>
      <w:lvlJc w:val="left"/>
      <w:pPr>
        <w:tabs>
          <w:tab w:val="num" w:pos="4320"/>
        </w:tabs>
        <w:ind w:left="4320" w:hanging="360"/>
      </w:pPr>
      <w:rPr>
        <w:rFonts w:ascii="Wingdings" w:hAnsi="Wingdings"/>
      </w:rPr>
    </w:lvl>
    <w:lvl w:ilvl="6" w:tplc="252201A4">
      <w:start w:val="1"/>
      <w:numFmt w:val="bullet"/>
      <w:lvlText w:val=""/>
      <w:lvlJc w:val="left"/>
      <w:pPr>
        <w:tabs>
          <w:tab w:val="num" w:pos="5040"/>
        </w:tabs>
        <w:ind w:left="5040" w:hanging="360"/>
      </w:pPr>
      <w:rPr>
        <w:rFonts w:ascii="Symbol" w:hAnsi="Symbol"/>
      </w:rPr>
    </w:lvl>
    <w:lvl w:ilvl="7" w:tplc="5D587BD8">
      <w:start w:val="1"/>
      <w:numFmt w:val="bullet"/>
      <w:lvlText w:val="o"/>
      <w:lvlJc w:val="left"/>
      <w:pPr>
        <w:tabs>
          <w:tab w:val="num" w:pos="5760"/>
        </w:tabs>
        <w:ind w:left="5760" w:hanging="360"/>
      </w:pPr>
      <w:rPr>
        <w:rFonts w:ascii="Courier New" w:hAnsi="Courier New"/>
      </w:rPr>
    </w:lvl>
    <w:lvl w:ilvl="8" w:tplc="8E1AE18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42422DFA"/>
    <w:lvl w:ilvl="0" w:tplc="A2A29786">
      <w:start w:val="1"/>
      <w:numFmt w:val="bullet"/>
      <w:lvlText w:val=""/>
      <w:lvlJc w:val="left"/>
      <w:pPr>
        <w:ind w:left="720" w:hanging="360"/>
      </w:pPr>
      <w:rPr>
        <w:rFonts w:ascii="Symbol" w:hAnsi="Symbol"/>
      </w:rPr>
    </w:lvl>
    <w:lvl w:ilvl="1" w:tplc="5C5214E8">
      <w:start w:val="1"/>
      <w:numFmt w:val="bullet"/>
      <w:lvlText w:val="o"/>
      <w:lvlJc w:val="left"/>
      <w:pPr>
        <w:tabs>
          <w:tab w:val="num" w:pos="1440"/>
        </w:tabs>
        <w:ind w:left="1440" w:hanging="360"/>
      </w:pPr>
      <w:rPr>
        <w:rFonts w:ascii="Courier New" w:hAnsi="Courier New"/>
      </w:rPr>
    </w:lvl>
    <w:lvl w:ilvl="2" w:tplc="6F9E98AE">
      <w:start w:val="1"/>
      <w:numFmt w:val="bullet"/>
      <w:lvlText w:val=""/>
      <w:lvlJc w:val="left"/>
      <w:pPr>
        <w:tabs>
          <w:tab w:val="num" w:pos="2160"/>
        </w:tabs>
        <w:ind w:left="2160" w:hanging="360"/>
      </w:pPr>
      <w:rPr>
        <w:rFonts w:ascii="Wingdings" w:hAnsi="Wingdings"/>
      </w:rPr>
    </w:lvl>
    <w:lvl w:ilvl="3" w:tplc="D2603F80">
      <w:start w:val="1"/>
      <w:numFmt w:val="bullet"/>
      <w:lvlText w:val=""/>
      <w:lvlJc w:val="left"/>
      <w:pPr>
        <w:tabs>
          <w:tab w:val="num" w:pos="2880"/>
        </w:tabs>
        <w:ind w:left="2880" w:hanging="360"/>
      </w:pPr>
      <w:rPr>
        <w:rFonts w:ascii="Symbol" w:hAnsi="Symbol"/>
      </w:rPr>
    </w:lvl>
    <w:lvl w:ilvl="4" w:tplc="A5E2675A">
      <w:start w:val="1"/>
      <w:numFmt w:val="bullet"/>
      <w:lvlText w:val="o"/>
      <w:lvlJc w:val="left"/>
      <w:pPr>
        <w:tabs>
          <w:tab w:val="num" w:pos="3600"/>
        </w:tabs>
        <w:ind w:left="3600" w:hanging="360"/>
      </w:pPr>
      <w:rPr>
        <w:rFonts w:ascii="Courier New" w:hAnsi="Courier New"/>
      </w:rPr>
    </w:lvl>
    <w:lvl w:ilvl="5" w:tplc="41BC2F5C">
      <w:start w:val="1"/>
      <w:numFmt w:val="bullet"/>
      <w:lvlText w:val=""/>
      <w:lvlJc w:val="left"/>
      <w:pPr>
        <w:tabs>
          <w:tab w:val="num" w:pos="4320"/>
        </w:tabs>
        <w:ind w:left="4320" w:hanging="360"/>
      </w:pPr>
      <w:rPr>
        <w:rFonts w:ascii="Wingdings" w:hAnsi="Wingdings"/>
      </w:rPr>
    </w:lvl>
    <w:lvl w:ilvl="6" w:tplc="6568D244">
      <w:start w:val="1"/>
      <w:numFmt w:val="bullet"/>
      <w:lvlText w:val=""/>
      <w:lvlJc w:val="left"/>
      <w:pPr>
        <w:tabs>
          <w:tab w:val="num" w:pos="5040"/>
        </w:tabs>
        <w:ind w:left="5040" w:hanging="360"/>
      </w:pPr>
      <w:rPr>
        <w:rFonts w:ascii="Symbol" w:hAnsi="Symbol"/>
      </w:rPr>
    </w:lvl>
    <w:lvl w:ilvl="7" w:tplc="228E09A4">
      <w:start w:val="1"/>
      <w:numFmt w:val="bullet"/>
      <w:lvlText w:val="o"/>
      <w:lvlJc w:val="left"/>
      <w:pPr>
        <w:tabs>
          <w:tab w:val="num" w:pos="5760"/>
        </w:tabs>
        <w:ind w:left="5760" w:hanging="360"/>
      </w:pPr>
      <w:rPr>
        <w:rFonts w:ascii="Courier New" w:hAnsi="Courier New"/>
      </w:rPr>
    </w:lvl>
    <w:lvl w:ilvl="8" w:tplc="3E6C006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7F4882BC">
      <w:start w:val="1"/>
      <w:numFmt w:val="bullet"/>
      <w:lvlText w:val=""/>
      <w:lvlJc w:val="left"/>
      <w:pPr>
        <w:ind w:left="720" w:hanging="360"/>
      </w:pPr>
      <w:rPr>
        <w:rFonts w:ascii="Symbol" w:hAnsi="Symbol"/>
      </w:rPr>
    </w:lvl>
    <w:lvl w:ilvl="1" w:tplc="EF1EDD66">
      <w:start w:val="1"/>
      <w:numFmt w:val="bullet"/>
      <w:lvlText w:val="o"/>
      <w:lvlJc w:val="left"/>
      <w:pPr>
        <w:tabs>
          <w:tab w:val="num" w:pos="1440"/>
        </w:tabs>
        <w:ind w:left="1440" w:hanging="360"/>
      </w:pPr>
      <w:rPr>
        <w:rFonts w:ascii="Courier New" w:hAnsi="Courier New"/>
      </w:rPr>
    </w:lvl>
    <w:lvl w:ilvl="2" w:tplc="26620B0E">
      <w:start w:val="1"/>
      <w:numFmt w:val="bullet"/>
      <w:lvlText w:val=""/>
      <w:lvlJc w:val="left"/>
      <w:pPr>
        <w:tabs>
          <w:tab w:val="num" w:pos="2160"/>
        </w:tabs>
        <w:ind w:left="2160" w:hanging="360"/>
      </w:pPr>
      <w:rPr>
        <w:rFonts w:ascii="Wingdings" w:hAnsi="Wingdings"/>
      </w:rPr>
    </w:lvl>
    <w:lvl w:ilvl="3" w:tplc="6E4CDF40">
      <w:start w:val="1"/>
      <w:numFmt w:val="bullet"/>
      <w:lvlText w:val=""/>
      <w:lvlJc w:val="left"/>
      <w:pPr>
        <w:tabs>
          <w:tab w:val="num" w:pos="2880"/>
        </w:tabs>
        <w:ind w:left="2880" w:hanging="360"/>
      </w:pPr>
      <w:rPr>
        <w:rFonts w:ascii="Symbol" w:hAnsi="Symbol"/>
      </w:rPr>
    </w:lvl>
    <w:lvl w:ilvl="4" w:tplc="2556B7D0">
      <w:start w:val="1"/>
      <w:numFmt w:val="bullet"/>
      <w:lvlText w:val="o"/>
      <w:lvlJc w:val="left"/>
      <w:pPr>
        <w:tabs>
          <w:tab w:val="num" w:pos="3600"/>
        </w:tabs>
        <w:ind w:left="3600" w:hanging="360"/>
      </w:pPr>
      <w:rPr>
        <w:rFonts w:ascii="Courier New" w:hAnsi="Courier New"/>
      </w:rPr>
    </w:lvl>
    <w:lvl w:ilvl="5" w:tplc="302093AE">
      <w:start w:val="1"/>
      <w:numFmt w:val="bullet"/>
      <w:lvlText w:val=""/>
      <w:lvlJc w:val="left"/>
      <w:pPr>
        <w:tabs>
          <w:tab w:val="num" w:pos="4320"/>
        </w:tabs>
        <w:ind w:left="4320" w:hanging="360"/>
      </w:pPr>
      <w:rPr>
        <w:rFonts w:ascii="Wingdings" w:hAnsi="Wingdings"/>
      </w:rPr>
    </w:lvl>
    <w:lvl w:ilvl="6" w:tplc="E368927E">
      <w:start w:val="1"/>
      <w:numFmt w:val="bullet"/>
      <w:lvlText w:val=""/>
      <w:lvlJc w:val="left"/>
      <w:pPr>
        <w:tabs>
          <w:tab w:val="num" w:pos="5040"/>
        </w:tabs>
        <w:ind w:left="5040" w:hanging="360"/>
      </w:pPr>
      <w:rPr>
        <w:rFonts w:ascii="Symbol" w:hAnsi="Symbol"/>
      </w:rPr>
    </w:lvl>
    <w:lvl w:ilvl="7" w:tplc="7CFA12CA">
      <w:start w:val="1"/>
      <w:numFmt w:val="bullet"/>
      <w:lvlText w:val="o"/>
      <w:lvlJc w:val="left"/>
      <w:pPr>
        <w:tabs>
          <w:tab w:val="num" w:pos="5760"/>
        </w:tabs>
        <w:ind w:left="5760" w:hanging="360"/>
      </w:pPr>
      <w:rPr>
        <w:rFonts w:ascii="Courier New" w:hAnsi="Courier New"/>
      </w:rPr>
    </w:lvl>
    <w:lvl w:ilvl="8" w:tplc="3FC6029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AAE21692">
      <w:start w:val="1"/>
      <w:numFmt w:val="bullet"/>
      <w:lvlText w:val=""/>
      <w:lvlJc w:val="left"/>
      <w:pPr>
        <w:ind w:left="720" w:hanging="360"/>
      </w:pPr>
      <w:rPr>
        <w:rFonts w:ascii="Symbol" w:hAnsi="Symbol"/>
      </w:rPr>
    </w:lvl>
    <w:lvl w:ilvl="1" w:tplc="3A285E02">
      <w:start w:val="1"/>
      <w:numFmt w:val="bullet"/>
      <w:lvlText w:val="o"/>
      <w:lvlJc w:val="left"/>
      <w:pPr>
        <w:tabs>
          <w:tab w:val="num" w:pos="1440"/>
        </w:tabs>
        <w:ind w:left="1440" w:hanging="360"/>
      </w:pPr>
      <w:rPr>
        <w:rFonts w:ascii="Courier New" w:hAnsi="Courier New"/>
      </w:rPr>
    </w:lvl>
    <w:lvl w:ilvl="2" w:tplc="F168CFF4">
      <w:start w:val="1"/>
      <w:numFmt w:val="bullet"/>
      <w:lvlText w:val=""/>
      <w:lvlJc w:val="left"/>
      <w:pPr>
        <w:tabs>
          <w:tab w:val="num" w:pos="2160"/>
        </w:tabs>
        <w:ind w:left="2160" w:hanging="360"/>
      </w:pPr>
      <w:rPr>
        <w:rFonts w:ascii="Wingdings" w:hAnsi="Wingdings"/>
      </w:rPr>
    </w:lvl>
    <w:lvl w:ilvl="3" w:tplc="38186568">
      <w:start w:val="1"/>
      <w:numFmt w:val="bullet"/>
      <w:lvlText w:val=""/>
      <w:lvlJc w:val="left"/>
      <w:pPr>
        <w:tabs>
          <w:tab w:val="num" w:pos="2880"/>
        </w:tabs>
        <w:ind w:left="2880" w:hanging="360"/>
      </w:pPr>
      <w:rPr>
        <w:rFonts w:ascii="Symbol" w:hAnsi="Symbol"/>
      </w:rPr>
    </w:lvl>
    <w:lvl w:ilvl="4" w:tplc="CC602822">
      <w:start w:val="1"/>
      <w:numFmt w:val="bullet"/>
      <w:lvlText w:val="o"/>
      <w:lvlJc w:val="left"/>
      <w:pPr>
        <w:tabs>
          <w:tab w:val="num" w:pos="3600"/>
        </w:tabs>
        <w:ind w:left="3600" w:hanging="360"/>
      </w:pPr>
      <w:rPr>
        <w:rFonts w:ascii="Courier New" w:hAnsi="Courier New"/>
      </w:rPr>
    </w:lvl>
    <w:lvl w:ilvl="5" w:tplc="11869D38">
      <w:start w:val="1"/>
      <w:numFmt w:val="bullet"/>
      <w:lvlText w:val=""/>
      <w:lvlJc w:val="left"/>
      <w:pPr>
        <w:tabs>
          <w:tab w:val="num" w:pos="4320"/>
        </w:tabs>
        <w:ind w:left="4320" w:hanging="360"/>
      </w:pPr>
      <w:rPr>
        <w:rFonts w:ascii="Wingdings" w:hAnsi="Wingdings"/>
      </w:rPr>
    </w:lvl>
    <w:lvl w:ilvl="6" w:tplc="F1B2BD16">
      <w:start w:val="1"/>
      <w:numFmt w:val="bullet"/>
      <w:lvlText w:val=""/>
      <w:lvlJc w:val="left"/>
      <w:pPr>
        <w:tabs>
          <w:tab w:val="num" w:pos="5040"/>
        </w:tabs>
        <w:ind w:left="5040" w:hanging="360"/>
      </w:pPr>
      <w:rPr>
        <w:rFonts w:ascii="Symbol" w:hAnsi="Symbol"/>
      </w:rPr>
    </w:lvl>
    <w:lvl w:ilvl="7" w:tplc="A25423A8">
      <w:start w:val="1"/>
      <w:numFmt w:val="bullet"/>
      <w:lvlText w:val="o"/>
      <w:lvlJc w:val="left"/>
      <w:pPr>
        <w:tabs>
          <w:tab w:val="num" w:pos="5760"/>
        </w:tabs>
        <w:ind w:left="5760" w:hanging="360"/>
      </w:pPr>
      <w:rPr>
        <w:rFonts w:ascii="Courier New" w:hAnsi="Courier New"/>
      </w:rPr>
    </w:lvl>
    <w:lvl w:ilvl="8" w:tplc="4CBADB7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83E439AC">
      <w:start w:val="1"/>
      <w:numFmt w:val="bullet"/>
      <w:lvlText w:val=""/>
      <w:lvlJc w:val="left"/>
      <w:pPr>
        <w:ind w:left="720" w:hanging="360"/>
      </w:pPr>
      <w:rPr>
        <w:rFonts w:ascii="Symbol" w:hAnsi="Symbol"/>
      </w:rPr>
    </w:lvl>
    <w:lvl w:ilvl="1" w:tplc="F96EA36A">
      <w:start w:val="1"/>
      <w:numFmt w:val="bullet"/>
      <w:lvlText w:val="o"/>
      <w:lvlJc w:val="left"/>
      <w:pPr>
        <w:tabs>
          <w:tab w:val="num" w:pos="1440"/>
        </w:tabs>
        <w:ind w:left="1440" w:hanging="360"/>
      </w:pPr>
      <w:rPr>
        <w:rFonts w:ascii="Courier New" w:hAnsi="Courier New"/>
      </w:rPr>
    </w:lvl>
    <w:lvl w:ilvl="2" w:tplc="C77A0C76">
      <w:start w:val="1"/>
      <w:numFmt w:val="bullet"/>
      <w:lvlText w:val=""/>
      <w:lvlJc w:val="left"/>
      <w:pPr>
        <w:tabs>
          <w:tab w:val="num" w:pos="2160"/>
        </w:tabs>
        <w:ind w:left="2160" w:hanging="360"/>
      </w:pPr>
      <w:rPr>
        <w:rFonts w:ascii="Wingdings" w:hAnsi="Wingdings"/>
      </w:rPr>
    </w:lvl>
    <w:lvl w:ilvl="3" w:tplc="86ACDCC0">
      <w:start w:val="1"/>
      <w:numFmt w:val="bullet"/>
      <w:lvlText w:val=""/>
      <w:lvlJc w:val="left"/>
      <w:pPr>
        <w:tabs>
          <w:tab w:val="num" w:pos="2880"/>
        </w:tabs>
        <w:ind w:left="2880" w:hanging="360"/>
      </w:pPr>
      <w:rPr>
        <w:rFonts w:ascii="Symbol" w:hAnsi="Symbol"/>
      </w:rPr>
    </w:lvl>
    <w:lvl w:ilvl="4" w:tplc="66BE1E5A">
      <w:start w:val="1"/>
      <w:numFmt w:val="bullet"/>
      <w:lvlText w:val="o"/>
      <w:lvlJc w:val="left"/>
      <w:pPr>
        <w:tabs>
          <w:tab w:val="num" w:pos="3600"/>
        </w:tabs>
        <w:ind w:left="3600" w:hanging="360"/>
      </w:pPr>
      <w:rPr>
        <w:rFonts w:ascii="Courier New" w:hAnsi="Courier New"/>
      </w:rPr>
    </w:lvl>
    <w:lvl w:ilvl="5" w:tplc="EA1CDF06">
      <w:start w:val="1"/>
      <w:numFmt w:val="bullet"/>
      <w:lvlText w:val=""/>
      <w:lvlJc w:val="left"/>
      <w:pPr>
        <w:tabs>
          <w:tab w:val="num" w:pos="4320"/>
        </w:tabs>
        <w:ind w:left="4320" w:hanging="360"/>
      </w:pPr>
      <w:rPr>
        <w:rFonts w:ascii="Wingdings" w:hAnsi="Wingdings"/>
      </w:rPr>
    </w:lvl>
    <w:lvl w:ilvl="6" w:tplc="7B829AF8">
      <w:start w:val="1"/>
      <w:numFmt w:val="bullet"/>
      <w:lvlText w:val=""/>
      <w:lvlJc w:val="left"/>
      <w:pPr>
        <w:tabs>
          <w:tab w:val="num" w:pos="5040"/>
        </w:tabs>
        <w:ind w:left="5040" w:hanging="360"/>
      </w:pPr>
      <w:rPr>
        <w:rFonts w:ascii="Symbol" w:hAnsi="Symbol"/>
      </w:rPr>
    </w:lvl>
    <w:lvl w:ilvl="7" w:tplc="98B610B6">
      <w:start w:val="1"/>
      <w:numFmt w:val="bullet"/>
      <w:lvlText w:val="o"/>
      <w:lvlJc w:val="left"/>
      <w:pPr>
        <w:tabs>
          <w:tab w:val="num" w:pos="5760"/>
        </w:tabs>
        <w:ind w:left="5760" w:hanging="360"/>
      </w:pPr>
      <w:rPr>
        <w:rFonts w:ascii="Courier New" w:hAnsi="Courier New"/>
      </w:rPr>
    </w:lvl>
    <w:lvl w:ilvl="8" w:tplc="8B62CED2">
      <w:start w:val="1"/>
      <w:numFmt w:val="bullet"/>
      <w:lvlText w:val=""/>
      <w:lvlJc w:val="left"/>
      <w:pPr>
        <w:tabs>
          <w:tab w:val="num" w:pos="6480"/>
        </w:tabs>
        <w:ind w:left="6480" w:hanging="360"/>
      </w:pPr>
      <w:rPr>
        <w:rFonts w:ascii="Wingdings" w:hAnsi="Wingdings"/>
      </w:rPr>
    </w:lvl>
  </w:abstractNum>
  <w:abstractNum w:abstractNumId="5" w15:restartNumberingAfterBreak="0">
    <w:nsid w:val="0EFC1530"/>
    <w:multiLevelType w:val="hybridMultilevel"/>
    <w:tmpl w:val="0C9AD018"/>
    <w:lvl w:ilvl="0" w:tplc="B922CCC8">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26524F4B"/>
    <w:multiLevelType w:val="hybridMultilevel"/>
    <w:tmpl w:val="05560DF2"/>
    <w:lvl w:ilvl="0" w:tplc="B922CCC8">
      <w:start w:val="1"/>
      <w:numFmt w:val="bullet"/>
      <w:lvlText w:val=""/>
      <w:lvlJc w:val="left"/>
      <w:pPr>
        <w:ind w:left="360" w:hanging="360"/>
      </w:pPr>
      <w:rPr>
        <w:rFonts w:ascii="Symbol" w:hAnsi="Symbo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DF9532F"/>
    <w:multiLevelType w:val="multilevel"/>
    <w:tmpl w:val="FC782A06"/>
    <w:lvl w:ilvl="0">
      <w:start w:val="1"/>
      <w:numFmt w:val="bullet"/>
      <w:lvlText w:val="●"/>
      <w:lvlJc w:val="left"/>
      <w:pPr>
        <w:ind w:left="603" w:hanging="360"/>
      </w:pPr>
      <w:rPr>
        <w:rFonts w:ascii="Noto Sans Symbols" w:eastAsia="Noto Sans Symbols" w:hAnsi="Noto Sans Symbols" w:cs="Noto Sans Symbols"/>
        <w:color w:val="385623"/>
        <w:sz w:val="22"/>
        <w:szCs w:val="22"/>
      </w:rPr>
    </w:lvl>
    <w:lvl w:ilvl="1">
      <w:start w:val="1"/>
      <w:numFmt w:val="bullet"/>
      <w:lvlText w:val="o"/>
      <w:lvlJc w:val="left"/>
      <w:pPr>
        <w:ind w:left="1323" w:hanging="359"/>
      </w:pPr>
      <w:rPr>
        <w:rFonts w:ascii="Courier New" w:eastAsia="Courier New" w:hAnsi="Courier New" w:cs="Courier New"/>
      </w:rPr>
    </w:lvl>
    <w:lvl w:ilvl="2">
      <w:start w:val="1"/>
      <w:numFmt w:val="bullet"/>
      <w:lvlText w:val="▪"/>
      <w:lvlJc w:val="left"/>
      <w:pPr>
        <w:ind w:left="2043" w:hanging="360"/>
      </w:pPr>
      <w:rPr>
        <w:rFonts w:ascii="Noto Sans Symbols" w:eastAsia="Noto Sans Symbols" w:hAnsi="Noto Sans Symbols" w:cs="Noto Sans Symbols"/>
      </w:rPr>
    </w:lvl>
    <w:lvl w:ilvl="3">
      <w:start w:val="1"/>
      <w:numFmt w:val="bullet"/>
      <w:lvlText w:val="●"/>
      <w:lvlJc w:val="left"/>
      <w:pPr>
        <w:ind w:left="2763" w:hanging="360"/>
      </w:pPr>
      <w:rPr>
        <w:rFonts w:ascii="Noto Sans Symbols" w:eastAsia="Noto Sans Symbols" w:hAnsi="Noto Sans Symbols" w:cs="Noto Sans Symbols"/>
      </w:rPr>
    </w:lvl>
    <w:lvl w:ilvl="4">
      <w:start w:val="1"/>
      <w:numFmt w:val="bullet"/>
      <w:lvlText w:val="o"/>
      <w:lvlJc w:val="left"/>
      <w:pPr>
        <w:ind w:left="3483" w:hanging="360"/>
      </w:pPr>
      <w:rPr>
        <w:rFonts w:ascii="Courier New" w:eastAsia="Courier New" w:hAnsi="Courier New" w:cs="Courier New"/>
      </w:rPr>
    </w:lvl>
    <w:lvl w:ilvl="5">
      <w:start w:val="1"/>
      <w:numFmt w:val="bullet"/>
      <w:lvlText w:val="▪"/>
      <w:lvlJc w:val="left"/>
      <w:pPr>
        <w:ind w:left="4203" w:hanging="360"/>
      </w:pPr>
      <w:rPr>
        <w:rFonts w:ascii="Noto Sans Symbols" w:eastAsia="Noto Sans Symbols" w:hAnsi="Noto Sans Symbols" w:cs="Noto Sans Symbols"/>
      </w:rPr>
    </w:lvl>
    <w:lvl w:ilvl="6">
      <w:start w:val="1"/>
      <w:numFmt w:val="bullet"/>
      <w:lvlText w:val="●"/>
      <w:lvlJc w:val="left"/>
      <w:pPr>
        <w:ind w:left="4923" w:hanging="360"/>
      </w:pPr>
      <w:rPr>
        <w:rFonts w:ascii="Noto Sans Symbols" w:eastAsia="Noto Sans Symbols" w:hAnsi="Noto Sans Symbols" w:cs="Noto Sans Symbols"/>
      </w:rPr>
    </w:lvl>
    <w:lvl w:ilvl="7">
      <w:start w:val="1"/>
      <w:numFmt w:val="bullet"/>
      <w:lvlText w:val="o"/>
      <w:lvlJc w:val="left"/>
      <w:pPr>
        <w:ind w:left="5643" w:hanging="360"/>
      </w:pPr>
      <w:rPr>
        <w:rFonts w:ascii="Courier New" w:eastAsia="Courier New" w:hAnsi="Courier New" w:cs="Courier New"/>
      </w:rPr>
    </w:lvl>
    <w:lvl w:ilvl="8">
      <w:start w:val="1"/>
      <w:numFmt w:val="bullet"/>
      <w:lvlText w:val="▪"/>
      <w:lvlJc w:val="left"/>
      <w:pPr>
        <w:ind w:left="6363" w:hanging="360"/>
      </w:pPr>
      <w:rPr>
        <w:rFonts w:ascii="Noto Sans Symbols" w:eastAsia="Noto Sans Symbols" w:hAnsi="Noto Sans Symbols" w:cs="Noto Sans Symbols"/>
      </w:rPr>
    </w:lvl>
  </w:abstractNum>
  <w:num w:numId="1" w16cid:durableId="151944423">
    <w:abstractNumId w:val="0"/>
  </w:num>
  <w:num w:numId="2" w16cid:durableId="25958209">
    <w:abstractNumId w:val="1"/>
  </w:num>
  <w:num w:numId="3" w16cid:durableId="1366516221">
    <w:abstractNumId w:val="2"/>
  </w:num>
  <w:num w:numId="4" w16cid:durableId="1205747868">
    <w:abstractNumId w:val="3"/>
  </w:num>
  <w:num w:numId="5" w16cid:durableId="273287609">
    <w:abstractNumId w:val="4"/>
  </w:num>
  <w:num w:numId="6" w16cid:durableId="163126934">
    <w:abstractNumId w:val="5"/>
  </w:num>
  <w:num w:numId="7" w16cid:durableId="769665890">
    <w:abstractNumId w:val="6"/>
  </w:num>
  <w:num w:numId="8" w16cid:durableId="1704100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CB0"/>
    <w:rsid w:val="000443A8"/>
    <w:rsid w:val="000628A1"/>
    <w:rsid w:val="000765E0"/>
    <w:rsid w:val="000C4EE7"/>
    <w:rsid w:val="00115330"/>
    <w:rsid w:val="0014114A"/>
    <w:rsid w:val="001904F0"/>
    <w:rsid w:val="0019130E"/>
    <w:rsid w:val="001C7C7B"/>
    <w:rsid w:val="001F5FC1"/>
    <w:rsid w:val="00200D6F"/>
    <w:rsid w:val="002018F2"/>
    <w:rsid w:val="0027243D"/>
    <w:rsid w:val="002776B3"/>
    <w:rsid w:val="002817E7"/>
    <w:rsid w:val="002B0125"/>
    <w:rsid w:val="002B07A2"/>
    <w:rsid w:val="0033520F"/>
    <w:rsid w:val="00380C30"/>
    <w:rsid w:val="003815D9"/>
    <w:rsid w:val="0039283C"/>
    <w:rsid w:val="003A73A8"/>
    <w:rsid w:val="003C5281"/>
    <w:rsid w:val="003D3524"/>
    <w:rsid w:val="003D38E7"/>
    <w:rsid w:val="003D484A"/>
    <w:rsid w:val="003D6476"/>
    <w:rsid w:val="003F342F"/>
    <w:rsid w:val="00420EE0"/>
    <w:rsid w:val="004C245A"/>
    <w:rsid w:val="00502D4C"/>
    <w:rsid w:val="0050350E"/>
    <w:rsid w:val="00516F98"/>
    <w:rsid w:val="005937B1"/>
    <w:rsid w:val="005D1589"/>
    <w:rsid w:val="005E7C9F"/>
    <w:rsid w:val="00605A2A"/>
    <w:rsid w:val="00607CB0"/>
    <w:rsid w:val="00652394"/>
    <w:rsid w:val="00674172"/>
    <w:rsid w:val="006E608B"/>
    <w:rsid w:val="006F572A"/>
    <w:rsid w:val="007041A6"/>
    <w:rsid w:val="00745BAC"/>
    <w:rsid w:val="007A7434"/>
    <w:rsid w:val="007B37F9"/>
    <w:rsid w:val="00836B37"/>
    <w:rsid w:val="008561C4"/>
    <w:rsid w:val="00872C58"/>
    <w:rsid w:val="00875A08"/>
    <w:rsid w:val="008A14FA"/>
    <w:rsid w:val="0091198F"/>
    <w:rsid w:val="00950453"/>
    <w:rsid w:val="009616BA"/>
    <w:rsid w:val="009B1E72"/>
    <w:rsid w:val="009E14CD"/>
    <w:rsid w:val="00A2059A"/>
    <w:rsid w:val="00A33996"/>
    <w:rsid w:val="00A4067C"/>
    <w:rsid w:val="00A56DBC"/>
    <w:rsid w:val="00A6550B"/>
    <w:rsid w:val="00A81A84"/>
    <w:rsid w:val="00A86EB3"/>
    <w:rsid w:val="00B27DA5"/>
    <w:rsid w:val="00B81B73"/>
    <w:rsid w:val="00BB4F7C"/>
    <w:rsid w:val="00BC2724"/>
    <w:rsid w:val="00BC47DC"/>
    <w:rsid w:val="00BE3CC0"/>
    <w:rsid w:val="00C03A6C"/>
    <w:rsid w:val="00C415C3"/>
    <w:rsid w:val="00C917CB"/>
    <w:rsid w:val="00C9610D"/>
    <w:rsid w:val="00CA498D"/>
    <w:rsid w:val="00CB0D5F"/>
    <w:rsid w:val="00CB7481"/>
    <w:rsid w:val="00CC6616"/>
    <w:rsid w:val="00D325C3"/>
    <w:rsid w:val="00D3755F"/>
    <w:rsid w:val="00D6241C"/>
    <w:rsid w:val="00D7343B"/>
    <w:rsid w:val="00D766FF"/>
    <w:rsid w:val="00DB2773"/>
    <w:rsid w:val="00E00734"/>
    <w:rsid w:val="00E10115"/>
    <w:rsid w:val="00E67978"/>
    <w:rsid w:val="00EA7849"/>
    <w:rsid w:val="00EB62A3"/>
    <w:rsid w:val="00EC754D"/>
    <w:rsid w:val="00F10BCE"/>
    <w:rsid w:val="00F13254"/>
    <w:rsid w:val="00F52755"/>
    <w:rsid w:val="00F96183"/>
    <w:rsid w:val="00FA509A"/>
    <w:rsid w:val="00FC2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6244E6"/>
  <w15:chartTrackingRefBased/>
  <w15:docId w15:val="{3543384D-9E0F-4527-9BE6-E9A2308CF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CB0"/>
    <w:pPr>
      <w:spacing w:after="0" w:line="240" w:lineRule="atLeast"/>
      <w:textAlignment w:val="baseline"/>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CB0D5F"/>
    <w:pPr>
      <w:keepNext/>
      <w:keepLines/>
      <w:spacing w:line="240" w:lineRule="auto"/>
      <w:outlineLvl w:val="0"/>
    </w:pPr>
    <w:rPr>
      <w:rFonts w:asciiTheme="minorHAnsi" w:eastAsia="Georgia" w:hAnsiTheme="minorHAnsi" w:cstheme="minorHAnsi"/>
      <w:b/>
      <w:color w:val="000000" w:themeColor="tex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name">
    <w:name w:val="div_name"/>
    <w:basedOn w:val="Normal"/>
    <w:rsid w:val="00607CB0"/>
    <w:pPr>
      <w:spacing w:line="520" w:lineRule="atLeast"/>
      <w:jc w:val="right"/>
    </w:pPr>
    <w:rPr>
      <w:b/>
      <w:bCs/>
      <w:color w:val="000000"/>
      <w:sz w:val="40"/>
      <w:szCs w:val="40"/>
    </w:rPr>
  </w:style>
  <w:style w:type="character" w:customStyle="1" w:styleId="span">
    <w:name w:val="span"/>
    <w:basedOn w:val="DefaultParagraphFont"/>
    <w:rsid w:val="00607CB0"/>
    <w:rPr>
      <w:sz w:val="24"/>
      <w:szCs w:val="24"/>
      <w:bdr w:val="none" w:sz="0" w:space="0" w:color="auto"/>
      <w:vertAlign w:val="baseline"/>
    </w:rPr>
  </w:style>
  <w:style w:type="paragraph" w:customStyle="1" w:styleId="divdocumentbottomborder">
    <w:name w:val="div_document_bottomborder"/>
    <w:basedOn w:val="Normal"/>
    <w:rsid w:val="00607CB0"/>
    <w:pPr>
      <w:pBdr>
        <w:bottom w:val="single" w:sz="16" w:space="0" w:color="000000"/>
      </w:pBdr>
    </w:pPr>
  </w:style>
  <w:style w:type="paragraph" w:customStyle="1" w:styleId="divdocumentlowerborder">
    <w:name w:val="div_document_lowerborder"/>
    <w:basedOn w:val="Normal"/>
    <w:rsid w:val="00607CB0"/>
    <w:pPr>
      <w:pBdr>
        <w:bottom w:val="single" w:sz="16" w:space="0" w:color="000000"/>
      </w:pBdr>
    </w:pPr>
  </w:style>
  <w:style w:type="paragraph" w:customStyle="1" w:styleId="divaddress">
    <w:name w:val="div_address"/>
    <w:basedOn w:val="Normal"/>
    <w:rsid w:val="00607CB0"/>
    <w:pPr>
      <w:spacing w:line="300" w:lineRule="atLeast"/>
      <w:jc w:val="right"/>
    </w:pPr>
    <w:rPr>
      <w:sz w:val="18"/>
      <w:szCs w:val="18"/>
    </w:rPr>
  </w:style>
  <w:style w:type="character" w:customStyle="1" w:styleId="documentsocial-linknth-last-child1sprtr">
    <w:name w:val="document_social-link_nth-last-child(1)_sprtr"/>
    <w:basedOn w:val="DefaultParagraphFont"/>
    <w:rsid w:val="00607CB0"/>
    <w:rPr>
      <w:vanish/>
    </w:rPr>
  </w:style>
  <w:style w:type="paragraph" w:customStyle="1" w:styleId="divdocumentdivsectiontitle">
    <w:name w:val="div_document_div_sectiontitle"/>
    <w:basedOn w:val="Normal"/>
    <w:rsid w:val="00607CB0"/>
    <w:pPr>
      <w:spacing w:line="360" w:lineRule="atLeast"/>
    </w:pPr>
    <w:rPr>
      <w:color w:val="000000"/>
    </w:rPr>
  </w:style>
  <w:style w:type="paragraph" w:customStyle="1" w:styleId="divdocumentsinglecolumn">
    <w:name w:val="div_document_singlecolumn"/>
    <w:basedOn w:val="Normal"/>
    <w:rsid w:val="00607CB0"/>
  </w:style>
  <w:style w:type="paragraph" w:customStyle="1" w:styleId="ulli">
    <w:name w:val="ul_li"/>
    <w:basedOn w:val="Normal"/>
    <w:rsid w:val="00607CB0"/>
    <w:pPr>
      <w:pBdr>
        <w:left w:val="none" w:sz="0" w:space="3" w:color="auto"/>
      </w:pBdr>
    </w:pPr>
  </w:style>
  <w:style w:type="paragraph" w:customStyle="1" w:styleId="p">
    <w:name w:val="p"/>
    <w:basedOn w:val="Normal"/>
    <w:rsid w:val="00607CB0"/>
  </w:style>
  <w:style w:type="character" w:customStyle="1" w:styleId="Strong1">
    <w:name w:val="Strong1"/>
    <w:basedOn w:val="DefaultParagraphFont"/>
    <w:rsid w:val="00607CB0"/>
    <w:rPr>
      <w:sz w:val="24"/>
      <w:szCs w:val="24"/>
      <w:bdr w:val="none" w:sz="0" w:space="0" w:color="auto"/>
      <w:vertAlign w:val="baseline"/>
    </w:rPr>
  </w:style>
  <w:style w:type="table" w:customStyle="1" w:styleId="divdocumenttable">
    <w:name w:val="div_document_table"/>
    <w:basedOn w:val="TableNormal"/>
    <w:rsid w:val="00607CB0"/>
    <w:pPr>
      <w:spacing w:after="0" w:line="240" w:lineRule="auto"/>
    </w:pPr>
    <w:rPr>
      <w:rFonts w:ascii="Times New Roman" w:eastAsia="Times New Roman" w:hAnsi="Times New Roman" w:cs="Times New Roman"/>
      <w:sz w:val="20"/>
      <w:szCs w:val="20"/>
    </w:rPr>
    <w:tblPr/>
  </w:style>
  <w:style w:type="character" w:customStyle="1" w:styleId="singlecolumnspanpaddedlinenth-child1">
    <w:name w:val="singlecolumn_span_paddedline_nth-child(1)"/>
    <w:basedOn w:val="DefaultParagraphFont"/>
    <w:rsid w:val="00607CB0"/>
  </w:style>
  <w:style w:type="character" w:customStyle="1" w:styleId="spancompanynameeduc">
    <w:name w:val="span_companyname_educ"/>
    <w:basedOn w:val="span"/>
    <w:rsid w:val="00607CB0"/>
    <w:rPr>
      <w:b/>
      <w:bCs/>
      <w:sz w:val="24"/>
      <w:szCs w:val="24"/>
      <w:bdr w:val="none" w:sz="0" w:space="0" w:color="auto"/>
      <w:vertAlign w:val="baseline"/>
    </w:rPr>
  </w:style>
  <w:style w:type="character" w:customStyle="1" w:styleId="datesWrapper">
    <w:name w:val="datesWrapper"/>
    <w:basedOn w:val="DefaultParagraphFont"/>
    <w:rsid w:val="00607CB0"/>
  </w:style>
  <w:style w:type="paragraph" w:customStyle="1" w:styleId="spanpaddedline">
    <w:name w:val="span_paddedline"/>
    <w:basedOn w:val="Normal"/>
    <w:rsid w:val="00607CB0"/>
  </w:style>
  <w:style w:type="character" w:customStyle="1" w:styleId="spandegree">
    <w:name w:val="span_degree"/>
    <w:basedOn w:val="span"/>
    <w:rsid w:val="00607CB0"/>
    <w:rPr>
      <w:b/>
      <w:bCs/>
      <w:sz w:val="24"/>
      <w:szCs w:val="24"/>
      <w:bdr w:val="none" w:sz="0" w:space="0" w:color="auto"/>
      <w:vertAlign w:val="baseline"/>
    </w:rPr>
  </w:style>
  <w:style w:type="character" w:customStyle="1" w:styleId="spanjobtitle">
    <w:name w:val="span_jobtitle"/>
    <w:basedOn w:val="span"/>
    <w:rsid w:val="00607CB0"/>
    <w:rPr>
      <w:b/>
      <w:bCs/>
      <w:sz w:val="24"/>
      <w:szCs w:val="24"/>
      <w:bdr w:val="none" w:sz="0" w:space="0" w:color="auto"/>
      <w:vertAlign w:val="baseline"/>
    </w:rPr>
  </w:style>
  <w:style w:type="character" w:styleId="Hyperlink">
    <w:name w:val="Hyperlink"/>
    <w:basedOn w:val="DefaultParagraphFont"/>
    <w:uiPriority w:val="99"/>
    <w:unhideWhenUsed/>
    <w:rsid w:val="00607CB0"/>
    <w:rPr>
      <w:color w:val="0563C1" w:themeColor="hyperlink"/>
      <w:u w:val="single"/>
    </w:rPr>
  </w:style>
  <w:style w:type="character" w:customStyle="1" w:styleId="Heading1Char">
    <w:name w:val="Heading 1 Char"/>
    <w:basedOn w:val="DefaultParagraphFont"/>
    <w:link w:val="Heading1"/>
    <w:uiPriority w:val="9"/>
    <w:rsid w:val="00CB0D5F"/>
    <w:rPr>
      <w:rFonts w:eastAsia="Georgia" w:cstheme="minorHAnsi"/>
      <w:b/>
      <w:color w:val="000000" w:themeColor="text1"/>
      <w:sz w:val="24"/>
      <w:szCs w:val="20"/>
    </w:rPr>
  </w:style>
  <w:style w:type="paragraph" w:styleId="BalloonText">
    <w:name w:val="Balloon Text"/>
    <w:basedOn w:val="Normal"/>
    <w:link w:val="BalloonTextChar"/>
    <w:uiPriority w:val="99"/>
    <w:semiHidden/>
    <w:unhideWhenUsed/>
    <w:rsid w:val="00FC2C6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C64"/>
    <w:rPr>
      <w:rFonts w:ascii="Segoe UI" w:eastAsia="Times New Roman" w:hAnsi="Segoe UI" w:cs="Segoe UI"/>
      <w:sz w:val="18"/>
      <w:szCs w:val="18"/>
    </w:rPr>
  </w:style>
  <w:style w:type="character" w:styleId="Emphasis">
    <w:name w:val="Emphasis"/>
    <w:basedOn w:val="DefaultParagraphFont"/>
    <w:uiPriority w:val="20"/>
    <w:qFormat/>
    <w:rsid w:val="00FC2C64"/>
    <w:rPr>
      <w:i/>
      <w:iCs/>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F10BCE"/>
    <w:pPr>
      <w:ind w:left="720"/>
      <w:contextualSpacing/>
    </w:p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BC272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2712</TotalTime>
  <Pages>6</Pages>
  <Words>4757</Words>
  <Characters>27115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Merugu, Shiva Teja</cp:lastModifiedBy>
  <cp:revision>22</cp:revision>
  <dcterms:created xsi:type="dcterms:W3CDTF">2025-07-23T16:16:00Z</dcterms:created>
  <dcterms:modified xsi:type="dcterms:W3CDTF">2025-09-04T14:04:00Z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3df34284-0e34-405e-98a1-7a0fdd376914</vt:lpwstr>
  </property>
</Properties>
</file>