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3420"/>
        <w:gridCol w:w="8020"/>
      </w:tblGrid>
      <w:tr w:rsidR="00603603" w14:paraId="2477B2E3" w14:textId="77777777" w:rsidTr="00BE43BB">
        <w:trPr>
          <w:tblCellSpacing w:w="0" w:type="dxa"/>
        </w:trPr>
        <w:tc>
          <w:tcPr>
            <w:tcW w:w="3420" w:type="dxa"/>
            <w:tcMar>
              <w:top w:w="600" w:type="dxa"/>
              <w:left w:w="0" w:type="dxa"/>
              <w:bottom w:w="600" w:type="dxa"/>
              <w:right w:w="0" w:type="dxa"/>
            </w:tcMar>
            <w:hideMark/>
          </w:tcPr>
          <w:p w14:paraId="7D6F0D39" w14:textId="77777777" w:rsidR="00603603" w:rsidRDefault="002F2E03">
            <w:pPr>
              <w:pStyle w:val="documentskn-mlf8svg-box"/>
              <w:rPr>
                <w:rStyle w:val="documentskn-mlf8left-box"/>
                <w:rFonts w:ascii="Palatino Linotype" w:eastAsia="Palatino Linotype" w:hAnsi="Palatino Linotype" w:cs="Palatino Linotype"/>
                <w:color w:val="2A2A2A"/>
                <w:sz w:val="20"/>
                <w:szCs w:val="20"/>
              </w:rPr>
            </w:pPr>
            <w:r>
              <w:rPr>
                <w:rStyle w:val="documentskn-mlf8left-box"/>
                <w:rFonts w:ascii="Palatino Linotype" w:eastAsia="Palatino Linotype" w:hAnsi="Palatino Linotype" w:cs="Palatino Linotype"/>
                <w:noProof/>
                <w:color w:val="2A2A2A"/>
                <w:sz w:val="20"/>
                <w:szCs w:val="20"/>
              </w:rPr>
              <w:drawing>
                <wp:inline distT="0" distB="0" distL="0" distR="0" wp14:anchorId="13E4BDA2" wp14:editId="494B9B29">
                  <wp:extent cx="2042804" cy="2056634"/>
                  <wp:effectExtent l="19050" t="19050" r="28575" b="1905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7"/>
                          <a:stretch>
                            <a:fillRect/>
                          </a:stretch>
                        </pic:blipFill>
                        <pic:spPr>
                          <a:xfrm>
                            <a:off x="0" y="0"/>
                            <a:ext cx="2042804" cy="2056634"/>
                          </a:xfrm>
                          <a:prstGeom prst="rect">
                            <a:avLst/>
                          </a:prstGeom>
                          <a:ln w="12700">
                            <a:solidFill>
                              <a:srgbClr val="66110F"/>
                            </a:solidFill>
                          </a:ln>
                        </pic:spPr>
                      </pic:pic>
                    </a:graphicData>
                  </a:graphic>
                </wp:inline>
              </w:drawing>
            </w:r>
          </w:p>
          <w:p w14:paraId="285B4928" w14:textId="77777777" w:rsidR="00603603" w:rsidRDefault="00603603">
            <w:pPr>
              <w:pStyle w:val="div"/>
              <w:spacing w:before="600" w:line="20" w:lineRule="exact"/>
              <w:rPr>
                <w:rStyle w:val="documentskn-mlf8left-box"/>
                <w:rFonts w:ascii="Palatino Linotype" w:eastAsia="Palatino Linotype" w:hAnsi="Palatino Linotype" w:cs="Palatino Linotype"/>
                <w:color w:val="2A2A2A"/>
                <w:sz w:val="20"/>
                <w:szCs w:val="20"/>
              </w:rPr>
            </w:pPr>
          </w:p>
          <w:tbl>
            <w:tblPr>
              <w:tblStyle w:val="documentcntc-secaddress"/>
              <w:tblW w:w="0" w:type="auto"/>
              <w:tblCellSpacing w:w="0" w:type="dxa"/>
              <w:tblLayout w:type="fixed"/>
              <w:tblCellMar>
                <w:left w:w="0" w:type="dxa"/>
                <w:right w:w="0" w:type="dxa"/>
              </w:tblCellMar>
              <w:tblLook w:val="05E0" w:firstRow="1" w:lastRow="1" w:firstColumn="1" w:lastColumn="1" w:noHBand="0" w:noVBand="1"/>
            </w:tblPr>
            <w:tblGrid>
              <w:gridCol w:w="540"/>
              <w:gridCol w:w="2740"/>
            </w:tblGrid>
            <w:tr w:rsidR="00603603" w14:paraId="2732EF3D" w14:textId="77777777">
              <w:trPr>
                <w:tblCellSpacing w:w="0" w:type="dxa"/>
              </w:trPr>
              <w:tc>
                <w:tcPr>
                  <w:tcW w:w="540" w:type="dxa"/>
                  <w:tcBorders>
                    <w:top w:val="single" w:sz="8" w:space="0" w:color="979797"/>
                  </w:tcBorders>
                  <w:shd w:val="clear" w:color="auto" w:fill="66110F"/>
                  <w:tcMar>
                    <w:top w:w="0" w:type="dxa"/>
                    <w:left w:w="0" w:type="dxa"/>
                    <w:bottom w:w="0" w:type="dxa"/>
                    <w:right w:w="0" w:type="dxa"/>
                  </w:tcMar>
                  <w:vAlign w:val="center"/>
                  <w:hideMark/>
                </w:tcPr>
                <w:p w14:paraId="51124A56" w14:textId="77777777" w:rsidR="00603603" w:rsidRDefault="002F2E03">
                  <w:pPr>
                    <w:pStyle w:val="documenticon-svgdiv"/>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748C4D48" wp14:editId="457DB7BF">
                        <wp:extent cx="114779" cy="165615"/>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8"/>
                                <a:stretch>
                                  <a:fillRect/>
                                </a:stretch>
                              </pic:blipFill>
                              <pic:spPr>
                                <a:xfrm>
                                  <a:off x="0" y="0"/>
                                  <a:ext cx="114779" cy="165615"/>
                                </a:xfrm>
                                <a:prstGeom prst="rect">
                                  <a:avLst/>
                                </a:prstGeom>
                              </pic:spPr>
                            </pic:pic>
                          </a:graphicData>
                        </a:graphic>
                      </wp:inline>
                    </w:drawing>
                  </w:r>
                </w:p>
              </w:tc>
              <w:tc>
                <w:tcPr>
                  <w:tcW w:w="2740" w:type="dxa"/>
                  <w:tcBorders>
                    <w:top w:val="single" w:sz="8" w:space="0" w:color="979797"/>
                  </w:tcBorders>
                  <w:tcMar>
                    <w:top w:w="0" w:type="dxa"/>
                    <w:left w:w="0" w:type="dxa"/>
                    <w:bottom w:w="0" w:type="dxa"/>
                    <w:right w:w="0" w:type="dxa"/>
                  </w:tcMar>
                  <w:hideMark/>
                </w:tcPr>
                <w:p w14:paraId="45BAB808" w14:textId="77777777" w:rsidR="00603603" w:rsidRDefault="002F2E03">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New Hampton, IA 50659</w:t>
                  </w:r>
                </w:p>
              </w:tc>
            </w:tr>
            <w:tr w:rsidR="00603603" w14:paraId="2809C7B8" w14:textId="77777777">
              <w:trPr>
                <w:tblCellSpacing w:w="0" w:type="dxa"/>
              </w:trPr>
              <w:tc>
                <w:tcPr>
                  <w:tcW w:w="540" w:type="dxa"/>
                  <w:tcBorders>
                    <w:top w:val="single" w:sz="8" w:space="0" w:color="979797"/>
                  </w:tcBorders>
                  <w:shd w:val="clear" w:color="auto" w:fill="66110F"/>
                  <w:tcMar>
                    <w:top w:w="0" w:type="dxa"/>
                    <w:left w:w="0" w:type="dxa"/>
                    <w:bottom w:w="0" w:type="dxa"/>
                    <w:right w:w="0" w:type="dxa"/>
                  </w:tcMar>
                  <w:vAlign w:val="center"/>
                  <w:hideMark/>
                </w:tcPr>
                <w:p w14:paraId="6810B2F3" w14:textId="77777777" w:rsidR="00603603" w:rsidRDefault="002F2E03">
                  <w:pPr>
                    <w:jc w:val="center"/>
                    <w:textAlignment w:val="auto"/>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02FEE625" wp14:editId="07CFBF0F">
                        <wp:extent cx="127463" cy="140232"/>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9"/>
                                <a:stretch>
                                  <a:fillRect/>
                                </a:stretch>
                              </pic:blipFill>
                              <pic:spPr>
                                <a:xfrm>
                                  <a:off x="0" y="0"/>
                                  <a:ext cx="127463" cy="140232"/>
                                </a:xfrm>
                                <a:prstGeom prst="rect">
                                  <a:avLst/>
                                </a:prstGeom>
                              </pic:spPr>
                            </pic:pic>
                          </a:graphicData>
                        </a:graphic>
                      </wp:inline>
                    </w:drawing>
                  </w:r>
                </w:p>
              </w:tc>
              <w:tc>
                <w:tcPr>
                  <w:tcW w:w="2740" w:type="dxa"/>
                  <w:tcBorders>
                    <w:top w:val="single" w:sz="8" w:space="0" w:color="979797"/>
                  </w:tcBorders>
                  <w:tcMar>
                    <w:top w:w="0" w:type="dxa"/>
                    <w:left w:w="0" w:type="dxa"/>
                    <w:bottom w:w="0" w:type="dxa"/>
                    <w:right w:w="0" w:type="dxa"/>
                  </w:tcMar>
                  <w:hideMark/>
                </w:tcPr>
                <w:p w14:paraId="63AE1288" w14:textId="11C31A9E" w:rsidR="00603603" w:rsidRDefault="002F2E03">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641.210.0600</w:t>
                  </w:r>
                </w:p>
              </w:tc>
            </w:tr>
            <w:tr w:rsidR="00603603" w14:paraId="343AA486" w14:textId="77777777">
              <w:trPr>
                <w:tblCellSpacing w:w="0" w:type="dxa"/>
              </w:trPr>
              <w:tc>
                <w:tcPr>
                  <w:tcW w:w="540" w:type="dxa"/>
                  <w:tcBorders>
                    <w:top w:val="single" w:sz="8" w:space="0" w:color="979797"/>
                  </w:tcBorders>
                  <w:shd w:val="clear" w:color="auto" w:fill="66110F"/>
                  <w:tcMar>
                    <w:top w:w="0" w:type="dxa"/>
                    <w:left w:w="0" w:type="dxa"/>
                    <w:bottom w:w="0" w:type="dxa"/>
                    <w:right w:w="0" w:type="dxa"/>
                  </w:tcMar>
                  <w:vAlign w:val="center"/>
                  <w:hideMark/>
                </w:tcPr>
                <w:p w14:paraId="1A3FAF4B" w14:textId="77777777" w:rsidR="00603603" w:rsidRDefault="002F2E03">
                  <w:pPr>
                    <w:pStyle w:val="documenticon-svgdiv"/>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47E15CF8" wp14:editId="2BB8819C">
                        <wp:extent cx="140148" cy="102158"/>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10"/>
                                <a:stretch>
                                  <a:fillRect/>
                                </a:stretch>
                              </pic:blipFill>
                              <pic:spPr>
                                <a:xfrm>
                                  <a:off x="0" y="0"/>
                                  <a:ext cx="140148" cy="102158"/>
                                </a:xfrm>
                                <a:prstGeom prst="rect">
                                  <a:avLst/>
                                </a:prstGeom>
                              </pic:spPr>
                            </pic:pic>
                          </a:graphicData>
                        </a:graphic>
                      </wp:inline>
                    </w:drawing>
                  </w:r>
                </w:p>
              </w:tc>
              <w:tc>
                <w:tcPr>
                  <w:tcW w:w="2740" w:type="dxa"/>
                  <w:tcBorders>
                    <w:top w:val="single" w:sz="8" w:space="0" w:color="979797"/>
                  </w:tcBorders>
                  <w:tcMar>
                    <w:top w:w="0" w:type="dxa"/>
                    <w:left w:w="0" w:type="dxa"/>
                    <w:bottom w:w="0" w:type="dxa"/>
                    <w:right w:w="0" w:type="dxa"/>
                  </w:tcMar>
                  <w:hideMark/>
                </w:tcPr>
                <w:p w14:paraId="183494BC" w14:textId="77777777" w:rsidR="00603603" w:rsidRDefault="002F2E03">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skeets1120@gmail.com</w:t>
                  </w:r>
                </w:p>
              </w:tc>
            </w:tr>
            <w:tr w:rsidR="00603603" w14:paraId="10724080" w14:textId="77777777">
              <w:trPr>
                <w:tblCellSpacing w:w="0" w:type="dxa"/>
              </w:trPr>
              <w:tc>
                <w:tcPr>
                  <w:tcW w:w="540" w:type="dxa"/>
                  <w:tcBorders>
                    <w:top w:val="single" w:sz="8" w:space="0" w:color="979797"/>
                    <w:bottom w:val="single" w:sz="8" w:space="0" w:color="979797"/>
                  </w:tcBorders>
                  <w:shd w:val="clear" w:color="auto" w:fill="66110F"/>
                  <w:tcMar>
                    <w:top w:w="0" w:type="dxa"/>
                    <w:left w:w="0" w:type="dxa"/>
                    <w:bottom w:w="0" w:type="dxa"/>
                    <w:right w:w="0" w:type="dxa"/>
                  </w:tcMar>
                  <w:vAlign w:val="center"/>
                  <w:hideMark/>
                </w:tcPr>
                <w:p w14:paraId="48C6734F" w14:textId="77777777" w:rsidR="00603603" w:rsidRDefault="00603603">
                  <w:pPr>
                    <w:pStyle w:val="documenticon-svgdiv"/>
                    <w:rPr>
                      <w:rStyle w:val="documentskn-mlf8cntc-secicon-rownth-last-child1div"/>
                      <w:rFonts w:ascii="Palatino Linotype" w:eastAsia="Palatino Linotype" w:hAnsi="Palatino Linotype" w:cs="Palatino Linotype"/>
                      <w:color w:val="2A2A2A"/>
                      <w:sz w:val="20"/>
                      <w:szCs w:val="20"/>
                    </w:rPr>
                  </w:pPr>
                </w:p>
              </w:tc>
              <w:tc>
                <w:tcPr>
                  <w:tcW w:w="2740" w:type="dxa"/>
                  <w:tcBorders>
                    <w:top w:val="single" w:sz="8" w:space="0" w:color="979797"/>
                    <w:bottom w:val="single" w:sz="8" w:space="0" w:color="979797"/>
                  </w:tcBorders>
                  <w:tcMar>
                    <w:top w:w="0" w:type="dxa"/>
                    <w:left w:w="0" w:type="dxa"/>
                    <w:bottom w:w="0" w:type="dxa"/>
                    <w:right w:w="0" w:type="dxa"/>
                  </w:tcMar>
                  <w:hideMark/>
                </w:tcPr>
                <w:p w14:paraId="0042743F" w14:textId="77777777" w:rsidR="00603603" w:rsidRDefault="002F2E03">
                  <w:pPr>
                    <w:pStyle w:val="documentico-txtdiv"/>
                    <w:ind w:left="200"/>
                    <w:rPr>
                      <w:rStyle w:val="documentskn-mlf8cntc-secicon-rownth-last-child1div"/>
                      <w:rFonts w:ascii="Palatino Linotype" w:eastAsia="Palatino Linotype" w:hAnsi="Palatino Linotype" w:cs="Palatino Linotype"/>
                      <w:color w:val="2A2A2A"/>
                      <w:sz w:val="20"/>
                      <w:szCs w:val="20"/>
                    </w:rPr>
                  </w:pPr>
                  <w:hyperlink r:id="rId11" w:history="1">
                    <w:r>
                      <w:rPr>
                        <w:rStyle w:val="a"/>
                        <w:rFonts w:ascii="Palatino Linotype" w:eastAsia="Palatino Linotype" w:hAnsi="Palatino Linotype" w:cs="Palatino Linotype"/>
                        <w:color w:val="0000EE"/>
                        <w:sz w:val="20"/>
                        <w:szCs w:val="20"/>
                        <w:u w:val="single" w:color="0000EE"/>
                      </w:rPr>
                      <w:t>Bold Profile</w:t>
                    </w:r>
                  </w:hyperlink>
                </w:p>
              </w:tc>
            </w:tr>
          </w:tbl>
          <w:p w14:paraId="673D9971" w14:textId="3C3BD7EA" w:rsidR="00483C4B" w:rsidRDefault="00A21C85" w:rsidP="00483C4B">
            <w:pPr>
              <w:pStyle w:val="documentskn-mlf8sectiontitle"/>
              <w:pBdr>
                <w:bottom w:val="single" w:sz="8" w:space="6" w:color="979797"/>
              </w:pBdr>
              <w:spacing w:before="400" w:after="200" w:line="300" w:lineRule="atLeast"/>
              <w:rPr>
                <w:rStyle w:val="documentskn-mlf8left-box"/>
                <w:color w:val="2A2A2A"/>
              </w:rPr>
            </w:pPr>
            <w:r>
              <w:rPr>
                <w:rStyle w:val="documentskn-mlf8left-box"/>
                <w:color w:val="2A2A2A"/>
              </w:rPr>
              <w:t>Tools</w:t>
            </w:r>
          </w:p>
          <w:p w14:paraId="06CB7854" w14:textId="0905D96F" w:rsidR="0049749B" w:rsidRPr="00F46A16" w:rsidRDefault="0049749B" w:rsidP="0049749B">
            <w:pPr>
              <w:pStyle w:val="documentskn-mlf8ullinth-last-child1"/>
              <w:numPr>
                <w:ilvl w:val="0"/>
                <w:numId w:val="3"/>
              </w:numPr>
              <w:pBdr>
                <w:left w:val="none" w:sz="0" w:space="2" w:color="auto"/>
              </w:pBdr>
              <w:ind w:right="800"/>
              <w:rPr>
                <w:rStyle w:val="documentskn-mlf8lef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xml:space="preserve">Tools: Atlassian Jira and Confluence, Microsoft (MS) Azure, </w:t>
            </w:r>
            <w:r w:rsidR="00056D2B">
              <w:rPr>
                <w:rStyle w:val="documentskn-mlf8right-box"/>
                <w:rFonts w:ascii="Palatino Linotype" w:eastAsia="Palatino Linotype" w:hAnsi="Palatino Linotype" w:cs="Palatino Linotype"/>
                <w:color w:val="2A2A2A"/>
                <w:sz w:val="20"/>
                <w:szCs w:val="20"/>
              </w:rPr>
              <w:t>MS Azure DevOps</w:t>
            </w:r>
            <w:r w:rsidR="0029363C">
              <w:rPr>
                <w:rStyle w:val="documentskn-mlf8right-box"/>
                <w:rFonts w:ascii="Palatino Linotype" w:eastAsia="Palatino Linotype" w:hAnsi="Palatino Linotype" w:cs="Palatino Linotype"/>
                <w:color w:val="2A2A2A"/>
                <w:sz w:val="20"/>
                <w:szCs w:val="20"/>
              </w:rPr>
              <w:t xml:space="preserve">, </w:t>
            </w:r>
            <w:r>
              <w:rPr>
                <w:rStyle w:val="documentskn-mlf8right-box"/>
                <w:rFonts w:ascii="Palatino Linotype" w:eastAsia="Palatino Linotype" w:hAnsi="Palatino Linotype" w:cs="Palatino Linotype"/>
                <w:color w:val="2A2A2A"/>
                <w:sz w:val="20"/>
                <w:szCs w:val="20"/>
              </w:rPr>
              <w:t>MS TFS, MS Teams, all MS Office apps, HP ALM, HP Quality Center, Rational Clearcase, DDTS, Test Director, Change Synergy/Telelogic Change, Bugzilla, Blue Zone 3270 emulator, MQ Visual Edit, SOAP UI, CMMI level 3, Beyond Compare 3, Postman, UltraEdit, MS Visual Studio, MS Visual Code, MS SQL Server Mgmt. Studio, Notepad++.</w:t>
            </w:r>
          </w:p>
          <w:p w14:paraId="413482AE" w14:textId="391BEEE6" w:rsidR="00483C4B" w:rsidRDefault="00483C4B" w:rsidP="00483C4B">
            <w:pPr>
              <w:pStyle w:val="documentskn-mlf8ulli"/>
              <w:numPr>
                <w:ilvl w:val="0"/>
                <w:numId w:val="3"/>
              </w:numPr>
              <w:pBdr>
                <w:left w:val="none" w:sz="0" w:space="0" w:color="auto"/>
              </w:pBd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Accenture ALIP (Annuity &amp; Life Insurance Platform)</w:t>
            </w:r>
          </w:p>
          <w:p w14:paraId="16862601"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xml:space="preserve">Database: SQL, </w:t>
            </w:r>
            <w:r>
              <w:rPr>
                <w:rStyle w:val="documentskn-mlf8right-box"/>
                <w:rFonts w:ascii="Palatino Linotype" w:eastAsia="Palatino Linotype" w:hAnsi="Palatino Linotype" w:cs="Palatino Linotype"/>
                <w:color w:val="2A2A2A"/>
                <w:sz w:val="20"/>
                <w:szCs w:val="20"/>
              </w:rPr>
              <w:lastRenderedPageBreak/>
              <w:t>MySQL, Oracle</w:t>
            </w:r>
          </w:p>
          <w:p w14:paraId="336CB135"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O/S: AIX/Linux/UNIX, Windows</w:t>
            </w:r>
          </w:p>
          <w:p w14:paraId="6BD7049C"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Ebix (AN4 app)</w:t>
            </w:r>
          </w:p>
          <w:p w14:paraId="32D8C404"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Hexure (Firelight app)</w:t>
            </w:r>
          </w:p>
          <w:p w14:paraId="40E4A44C"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IPipeline (Resonant &amp; Affirm UI)</w:t>
            </w:r>
          </w:p>
          <w:p w14:paraId="1E7FBF18" w14:textId="773BA419"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xml:space="preserve">Methodologies: </w:t>
            </w:r>
            <w:r w:rsidR="008F53EB">
              <w:rPr>
                <w:rStyle w:val="documentskn-mlf8right-box"/>
                <w:rFonts w:ascii="Palatino Linotype" w:eastAsia="Palatino Linotype" w:hAnsi="Palatino Linotype" w:cs="Palatino Linotype"/>
                <w:color w:val="2A2A2A"/>
                <w:sz w:val="20"/>
                <w:szCs w:val="20"/>
              </w:rPr>
              <w:t xml:space="preserve">Waterfall, </w:t>
            </w:r>
            <w:r>
              <w:rPr>
                <w:rStyle w:val="documentskn-mlf8right-box"/>
                <w:rFonts w:ascii="Palatino Linotype" w:eastAsia="Palatino Linotype" w:hAnsi="Palatino Linotype" w:cs="Palatino Linotype"/>
                <w:color w:val="2A2A2A"/>
                <w:sz w:val="20"/>
                <w:szCs w:val="20"/>
              </w:rPr>
              <w:t>Agile Scrum</w:t>
            </w:r>
            <w:r w:rsidR="008F53EB">
              <w:rPr>
                <w:rStyle w:val="documentskn-mlf8right-box"/>
                <w:rFonts w:ascii="Palatino Linotype" w:eastAsia="Palatino Linotype" w:hAnsi="Palatino Linotype" w:cs="Palatino Linotype"/>
                <w:color w:val="2A2A2A"/>
                <w:sz w:val="20"/>
                <w:szCs w:val="20"/>
              </w:rPr>
              <w:t xml:space="preserve"> &amp; Kanban</w:t>
            </w:r>
          </w:p>
          <w:p w14:paraId="25D2BA23"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Professional Scrum Master I certification</w:t>
            </w:r>
          </w:p>
          <w:p w14:paraId="203B8FF5" w14:textId="77777777" w:rsidR="00483C4B" w:rsidRDefault="00483C4B" w:rsidP="00483C4B">
            <w:pPr>
              <w:pStyle w:val="documentskn-mlf8ulli"/>
              <w:numPr>
                <w:ilvl w:val="0"/>
                <w:numId w:val="3"/>
              </w:numPr>
              <w:spacing w:after="60"/>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NTT Lifesys, DiG</w:t>
            </w:r>
          </w:p>
          <w:p w14:paraId="0A96E68D" w14:textId="4DE40D2D" w:rsidR="00FC47AD" w:rsidRPr="0049749B" w:rsidRDefault="00483C4B" w:rsidP="0049749B">
            <w:pPr>
              <w:pStyle w:val="documentskn-mlf8ulli"/>
              <w:numPr>
                <w:ilvl w:val="0"/>
                <w:numId w:val="3"/>
              </w:numPr>
              <w:spacing w:after="60"/>
              <w:ind w:right="800"/>
              <w:rPr>
                <w:rStyle w:val="span"/>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O/S: AIX/Linux/UNIX, Windows</w:t>
            </w:r>
          </w:p>
          <w:p w14:paraId="0DE55672" w14:textId="2F494542" w:rsidR="00FC47AD" w:rsidRDefault="00FC47AD" w:rsidP="00FC47AD">
            <w:pPr>
              <w:pStyle w:val="documentskn-mlf8sectiontitle"/>
              <w:pBdr>
                <w:bottom w:val="single" w:sz="8" w:space="6" w:color="979797"/>
              </w:pBdr>
              <w:spacing w:before="400" w:after="200" w:line="300" w:lineRule="atLeast"/>
              <w:rPr>
                <w:rStyle w:val="documentskn-mlf8left-box"/>
                <w:color w:val="2A2A2A"/>
              </w:rPr>
            </w:pPr>
            <w:r>
              <w:rPr>
                <w:rStyle w:val="documentskn-mlf8left-box"/>
                <w:color w:val="2A2A2A"/>
              </w:rPr>
              <w:t>SKILLS</w:t>
            </w:r>
          </w:p>
          <w:p w14:paraId="623BC55D"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Functional testing</w:t>
            </w:r>
          </w:p>
          <w:p w14:paraId="2A0F614B"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Regression testing</w:t>
            </w:r>
          </w:p>
          <w:p w14:paraId="2B14524A"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Automation tools</w:t>
            </w:r>
          </w:p>
          <w:p w14:paraId="45A5A4C5"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Defect management</w:t>
            </w:r>
          </w:p>
          <w:p w14:paraId="7EAEE2C5"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UAT facilitation</w:t>
            </w:r>
          </w:p>
          <w:p w14:paraId="163E8B2B"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Agile methodologies</w:t>
            </w:r>
          </w:p>
          <w:p w14:paraId="786D9DCD"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Team leadership</w:t>
            </w:r>
          </w:p>
          <w:p w14:paraId="204BAF9F"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Project coordination</w:t>
            </w:r>
          </w:p>
          <w:p w14:paraId="129D1AD7"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Communication protocols</w:t>
            </w:r>
          </w:p>
          <w:p w14:paraId="301B66CC"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Change management</w:t>
            </w:r>
          </w:p>
          <w:p w14:paraId="26437EE5"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Problem solving</w:t>
            </w:r>
          </w:p>
          <w:p w14:paraId="0667E86B"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Attention to detail</w:t>
            </w:r>
          </w:p>
          <w:p w14:paraId="5B4C0073"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Conflict resolution</w:t>
            </w:r>
          </w:p>
          <w:p w14:paraId="0DBA22BB"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Stakeholder engagement</w:t>
            </w:r>
          </w:p>
          <w:p w14:paraId="38D32970"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Test automation expertise</w:t>
            </w:r>
          </w:p>
          <w:p w14:paraId="17E98ECC"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Load testing</w:t>
            </w:r>
          </w:p>
          <w:p w14:paraId="7617EB2B"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Test case design</w:t>
            </w:r>
          </w:p>
          <w:p w14:paraId="0EA5C045"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Stakeholder management</w:t>
            </w:r>
          </w:p>
          <w:p w14:paraId="07CDBD0F"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Usability testing</w:t>
            </w:r>
          </w:p>
          <w:p w14:paraId="7ADA9F71"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Test strategy development</w:t>
            </w:r>
          </w:p>
          <w:p w14:paraId="1A68F439"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Requirements analysis</w:t>
            </w:r>
          </w:p>
          <w:p w14:paraId="476DF105"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Pr>
                <w:rStyle w:val="documentright-boxskillpaddedline"/>
                <w:rFonts w:ascii="Palatino Linotype" w:eastAsia="Palatino Linotype" w:hAnsi="Palatino Linotype" w:cs="Palatino Linotype"/>
                <w:color w:val="2A2A2A"/>
                <w:sz w:val="20"/>
                <w:szCs w:val="20"/>
              </w:rPr>
              <w:t>Software development lifecycle</w:t>
            </w:r>
          </w:p>
          <w:p w14:paraId="08B0E44A" w14:textId="77777777" w:rsidR="00FC47AD" w:rsidRDefault="00FC47AD" w:rsidP="00171B71">
            <w:pPr>
              <w:pStyle w:val="documentskn-mlf8ulli"/>
              <w:numPr>
                <w:ilvl w:val="0"/>
                <w:numId w:val="3"/>
              </w:numPr>
              <w:spacing w:after="60"/>
              <w:rPr>
                <w:rStyle w:val="documentright-boxskillpaddedline"/>
                <w:rFonts w:ascii="Palatino Linotype" w:eastAsia="Palatino Linotype" w:hAnsi="Palatino Linotype" w:cs="Palatino Linotype"/>
                <w:color w:val="2A2A2A"/>
                <w:sz w:val="20"/>
                <w:szCs w:val="20"/>
              </w:rPr>
            </w:pPr>
            <w:r w:rsidRPr="00FC47AD">
              <w:rPr>
                <w:rStyle w:val="documentright-boxskillpaddedline"/>
                <w:rFonts w:ascii="Palatino Linotype" w:eastAsia="Palatino Linotype" w:hAnsi="Palatino Linotype" w:cs="Palatino Linotype"/>
                <w:color w:val="2A2A2A"/>
                <w:sz w:val="20"/>
                <w:szCs w:val="20"/>
              </w:rPr>
              <w:t>Performance testing</w:t>
            </w:r>
          </w:p>
          <w:p w14:paraId="507404B4" w14:textId="60611D60" w:rsidR="00FC47AD" w:rsidRPr="00FC47AD" w:rsidRDefault="00FC47AD" w:rsidP="00171B71">
            <w:pPr>
              <w:pStyle w:val="documentskn-mlf8ulli"/>
              <w:numPr>
                <w:ilvl w:val="0"/>
                <w:numId w:val="3"/>
              </w:numPr>
              <w:spacing w:after="60"/>
              <w:rPr>
                <w:rStyle w:val="span"/>
                <w:rFonts w:ascii="Palatino Linotype" w:eastAsia="Palatino Linotype" w:hAnsi="Palatino Linotype" w:cs="Palatino Linotype"/>
                <w:color w:val="2A2A2A"/>
                <w:sz w:val="20"/>
                <w:szCs w:val="20"/>
              </w:rPr>
            </w:pPr>
            <w:r w:rsidRPr="00FC47AD">
              <w:rPr>
                <w:rStyle w:val="documentright-boxskillpaddedline"/>
                <w:rFonts w:ascii="Palatino Linotype" w:eastAsia="Palatino Linotype" w:hAnsi="Palatino Linotype" w:cs="Palatino Linotype"/>
                <w:color w:val="2A2A2A"/>
                <w:sz w:val="20"/>
                <w:szCs w:val="20"/>
              </w:rPr>
              <w:t>Customer satisfaction</w:t>
            </w:r>
          </w:p>
          <w:p w14:paraId="37A3CF0E" w14:textId="77777777" w:rsidR="00FC47AD" w:rsidRDefault="00FC47AD">
            <w:pPr>
              <w:pStyle w:val="documentskn-mlf8paddedline"/>
              <w:rPr>
                <w:rStyle w:val="span"/>
                <w:rFonts w:eastAsia="Palatino Linotype"/>
              </w:rPr>
            </w:pPr>
          </w:p>
          <w:p w14:paraId="358822F7" w14:textId="77777777" w:rsidR="00FC47AD" w:rsidRDefault="00FC47AD">
            <w:pPr>
              <w:pStyle w:val="documentskn-mlf8paddedline"/>
              <w:rPr>
                <w:rStyle w:val="documentskn-mlf8left-box"/>
                <w:rFonts w:ascii="Palatino Linotype" w:eastAsia="Palatino Linotype" w:hAnsi="Palatino Linotype" w:cs="Palatino Linotype"/>
                <w:color w:val="2A2A2A"/>
                <w:sz w:val="20"/>
                <w:szCs w:val="20"/>
              </w:rPr>
            </w:pPr>
          </w:p>
          <w:p w14:paraId="4E88FF73" w14:textId="21B21570" w:rsidR="00603603" w:rsidRPr="00F46A16" w:rsidRDefault="00603603" w:rsidP="007F54D6">
            <w:pPr>
              <w:pStyle w:val="documentskn-mlf8ullinth-last-child1"/>
              <w:pBdr>
                <w:left w:val="none" w:sz="0" w:space="2" w:color="auto"/>
              </w:pBdr>
              <w:ind w:left="720" w:right="800"/>
              <w:rPr>
                <w:rStyle w:val="documentskn-mlf8left-box"/>
                <w:rFonts w:ascii="Palatino Linotype" w:eastAsia="Palatino Linotype" w:hAnsi="Palatino Linotype" w:cs="Palatino Linotype"/>
                <w:color w:val="2A2A2A"/>
                <w:sz w:val="20"/>
                <w:szCs w:val="20"/>
              </w:rPr>
            </w:pPr>
          </w:p>
          <w:p w14:paraId="7A70BDAA"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0C212C4B"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5A3E4D24"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764E9B6E"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67D34AEE"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6D88C813"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7B5B39E7"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480DB801"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5A2B8063"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7B2EF43E"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310B12A0"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0AC5BF92"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0CAC379A"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6A1BFC83"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4978075C"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p w14:paraId="7A89C79B" w14:textId="77777777" w:rsidR="006A0805" w:rsidRDefault="006A0805">
            <w:pPr>
              <w:pStyle w:val="documentskn-mlf8left-boxParagraph"/>
              <w:textAlignment w:val="auto"/>
              <w:rPr>
                <w:rStyle w:val="documentskn-mlf8left-box"/>
                <w:rFonts w:ascii="Palatino Linotype" w:eastAsia="Palatino Linotype" w:hAnsi="Palatino Linotype" w:cs="Palatino Linotype"/>
                <w:color w:val="2A2A2A"/>
                <w:sz w:val="20"/>
                <w:szCs w:val="20"/>
              </w:rPr>
            </w:pPr>
          </w:p>
        </w:tc>
        <w:tc>
          <w:tcPr>
            <w:tcW w:w="8020" w:type="dxa"/>
            <w:tcMar>
              <w:top w:w="600" w:type="dxa"/>
              <w:left w:w="0" w:type="dxa"/>
              <w:bottom w:w="600" w:type="dxa"/>
              <w:right w:w="0" w:type="dxa"/>
            </w:tcMar>
            <w:hideMark/>
          </w:tcPr>
          <w:tbl>
            <w:tblPr>
              <w:tblStyle w:val="nametable"/>
              <w:tblW w:w="0" w:type="auto"/>
              <w:tblCellSpacing w:w="0" w:type="dxa"/>
              <w:tblLayout w:type="fixed"/>
              <w:tblCellMar>
                <w:left w:w="0" w:type="dxa"/>
                <w:right w:w="0" w:type="dxa"/>
              </w:tblCellMar>
              <w:tblLook w:val="05E0" w:firstRow="1" w:lastRow="1" w:firstColumn="1" w:lastColumn="1" w:noHBand="0" w:noVBand="1"/>
            </w:tblPr>
            <w:tblGrid>
              <w:gridCol w:w="571"/>
              <w:gridCol w:w="6773"/>
              <w:gridCol w:w="816"/>
            </w:tblGrid>
            <w:tr w:rsidR="00603603" w14:paraId="4C674482" w14:textId="77777777">
              <w:trPr>
                <w:tblCellSpacing w:w="0" w:type="dxa"/>
              </w:trPr>
              <w:tc>
                <w:tcPr>
                  <w:tcW w:w="571" w:type="dxa"/>
                  <w:tcBorders>
                    <w:bottom w:val="single" w:sz="80" w:space="0" w:color="2A2A2A"/>
                  </w:tcBorders>
                  <w:shd w:val="clear" w:color="auto" w:fill="66110F"/>
                  <w:tcMar>
                    <w:top w:w="400" w:type="dxa"/>
                    <w:left w:w="0" w:type="dxa"/>
                    <w:bottom w:w="400" w:type="dxa"/>
                    <w:right w:w="0" w:type="dxa"/>
                  </w:tcMar>
                  <w:hideMark/>
                </w:tcPr>
                <w:p w14:paraId="12BB745B" w14:textId="77777777" w:rsidR="00603603" w:rsidRDefault="00603603">
                  <w:pPr>
                    <w:rPr>
                      <w:rStyle w:val="documentskn-mlf8right-box"/>
                      <w:rFonts w:ascii="Palatino Linotype" w:eastAsia="Palatino Linotype" w:hAnsi="Palatino Linotype" w:cs="Palatino Linotype"/>
                      <w:color w:val="2A2A2A"/>
                      <w:sz w:val="20"/>
                      <w:szCs w:val="20"/>
                    </w:rPr>
                  </w:pPr>
                </w:p>
              </w:tc>
              <w:tc>
                <w:tcPr>
                  <w:tcW w:w="6773" w:type="dxa"/>
                  <w:tcBorders>
                    <w:bottom w:val="single" w:sz="80" w:space="0" w:color="2A2A2A"/>
                  </w:tcBorders>
                  <w:shd w:val="clear" w:color="auto" w:fill="66110F"/>
                  <w:tcMar>
                    <w:top w:w="400" w:type="dxa"/>
                    <w:left w:w="0" w:type="dxa"/>
                    <w:bottom w:w="400" w:type="dxa"/>
                    <w:right w:w="0" w:type="dxa"/>
                  </w:tcMar>
                  <w:hideMark/>
                </w:tcPr>
                <w:p w14:paraId="3C6B8207" w14:textId="77777777" w:rsidR="00603603" w:rsidRDefault="002F2E03">
                  <w:pPr>
                    <w:rPr>
                      <w:rStyle w:val="namerowdiv"/>
                      <w:rFonts w:ascii="Palatino Linotype" w:eastAsia="Palatino Linotype" w:hAnsi="Palatino Linotype" w:cs="Palatino Linotype"/>
                      <w:color w:val="2A2A2A"/>
                      <w:sz w:val="20"/>
                      <w:szCs w:val="20"/>
                      <w:shd w:val="clear" w:color="auto" w:fill="auto"/>
                    </w:rPr>
                  </w:pPr>
                  <w:r>
                    <w:rPr>
                      <w:rStyle w:val="span"/>
                      <w:rFonts w:ascii="Montserrat" w:eastAsia="Montserrat" w:hAnsi="Montserrat" w:cs="Montserrat"/>
                      <w:b/>
                      <w:bCs/>
                      <w:caps/>
                      <w:color w:val="FFFFFF"/>
                      <w:sz w:val="40"/>
                      <w:szCs w:val="40"/>
                    </w:rPr>
                    <w:t>Scott</w:t>
                  </w:r>
                  <w:r>
                    <w:rPr>
                      <w:rStyle w:val="documentskn-mlf8name"/>
                    </w:rPr>
                    <w:t xml:space="preserve"> </w:t>
                  </w:r>
                  <w:r>
                    <w:rPr>
                      <w:rStyle w:val="span"/>
                      <w:rFonts w:ascii="Montserrat" w:eastAsia="Montserrat" w:hAnsi="Montserrat" w:cs="Montserrat"/>
                      <w:b/>
                      <w:bCs/>
                      <w:caps/>
                      <w:color w:val="FFFFFF"/>
                      <w:sz w:val="40"/>
                      <w:szCs w:val="40"/>
                    </w:rPr>
                    <w:t>Jenkins</w:t>
                  </w:r>
                </w:p>
              </w:tc>
              <w:tc>
                <w:tcPr>
                  <w:tcW w:w="816" w:type="dxa"/>
                  <w:tcBorders>
                    <w:bottom w:val="single" w:sz="80" w:space="0" w:color="2A2A2A"/>
                  </w:tcBorders>
                  <w:shd w:val="clear" w:color="auto" w:fill="66110F"/>
                  <w:tcMar>
                    <w:top w:w="400" w:type="dxa"/>
                    <w:left w:w="0" w:type="dxa"/>
                    <w:bottom w:w="400" w:type="dxa"/>
                    <w:right w:w="0" w:type="dxa"/>
                  </w:tcMar>
                  <w:hideMark/>
                </w:tcPr>
                <w:p w14:paraId="03681E83" w14:textId="77777777" w:rsidR="00603603" w:rsidRDefault="00603603">
                  <w:pPr>
                    <w:rPr>
                      <w:rStyle w:val="span"/>
                      <w:rFonts w:ascii="Montserrat" w:eastAsia="Montserrat" w:hAnsi="Montserrat" w:cs="Montserrat"/>
                      <w:b/>
                      <w:bCs/>
                      <w:caps/>
                      <w:color w:val="FFFFFF"/>
                      <w:sz w:val="40"/>
                      <w:szCs w:val="40"/>
                    </w:rPr>
                  </w:pPr>
                </w:p>
              </w:tc>
            </w:tr>
          </w:tbl>
          <w:p w14:paraId="30BBFC8E" w14:textId="77777777" w:rsidR="00603603" w:rsidRDefault="002F2E03">
            <w:pPr>
              <w:pStyle w:val="gap-btn-hidden"/>
              <w:pBdr>
                <w:right w:val="none" w:sz="0" w:space="31" w:color="auto"/>
              </w:pBdr>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w:t>
            </w:r>
          </w:p>
          <w:p w14:paraId="36D49872" w14:textId="77777777" w:rsidR="00603603" w:rsidRDefault="002F2E03">
            <w:pPr>
              <w:pStyle w:val="documentskn-mlf8sectiontitle"/>
              <w:pBdr>
                <w:bottom w:val="single" w:sz="8" w:space="6" w:color="979797"/>
              </w:pBdr>
              <w:spacing w:before="600" w:after="200" w:line="300" w:lineRule="atLeast"/>
              <w:ind w:left="600" w:right="800"/>
              <w:rPr>
                <w:rStyle w:val="documentskn-mlf8right-box"/>
                <w:color w:val="2A2A2A"/>
              </w:rPr>
            </w:pPr>
            <w:r>
              <w:rPr>
                <w:rStyle w:val="documentskn-mlf8right-box"/>
                <w:color w:val="2A2A2A"/>
              </w:rPr>
              <w:t>Summary</w:t>
            </w:r>
          </w:p>
          <w:p w14:paraId="14E9247C" w14:textId="1F06D7EC" w:rsidR="00603603" w:rsidRDefault="002F2E03">
            <w:pPr>
              <w:pStyle w:val="p"/>
              <w:ind w:left="600"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Dynamic QA professional with extensive experience in team leadership and process optimization. Skilled in managing both onshore and offshore teams, contributing to significant automation improvements, and facilitating timely project delivery through effective collaboration across departments. Proven track record of enhancing testing efficiency and leading diverse teams to deliver high-quality applications.</w:t>
            </w:r>
            <w:r w:rsidR="006D10CD">
              <w:rPr>
                <w:rStyle w:val="documentskn-mlf8right-box"/>
                <w:rFonts w:ascii="Palatino Linotype" w:eastAsia="Palatino Linotype" w:hAnsi="Palatino Linotype" w:cs="Palatino Linotype"/>
                <w:color w:val="2A2A2A"/>
                <w:sz w:val="20"/>
                <w:szCs w:val="20"/>
              </w:rPr>
              <w:t xml:space="preserve">  Scrum Master I certification.</w:t>
            </w:r>
          </w:p>
          <w:p w14:paraId="198F71CF" w14:textId="77777777" w:rsidR="00603603" w:rsidRDefault="002F2E03">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t>Experience</w:t>
            </w:r>
          </w:p>
          <w:p w14:paraId="2F0DDABB" w14:textId="77777777" w:rsidR="00603603" w:rsidRDefault="002F2E03">
            <w:pPr>
              <w:pStyle w:val="documentskn-mlf8txt-bold"/>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QA Lead Analyst</w:t>
            </w:r>
          </w:p>
          <w:p w14:paraId="418D0B2E" w14:textId="4882E797"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F&amp;G Life Insurance and Annuities</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Des Moines, IA</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2022 - 2025</w:t>
            </w:r>
          </w:p>
          <w:p w14:paraId="5AF2B5FB" w14:textId="77777777" w:rsidR="00603603" w:rsidRDefault="002F2E03">
            <w:pPr>
              <w:pStyle w:val="documentskn-mlf8ulli"/>
              <w:numPr>
                <w:ilvl w:val="0"/>
                <w:numId w:val="4"/>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Managed onshore &amp; offshore team members in testing and supporting three different applications for life insurance and annuities electronic application forms within F&amp;G, encompassing functional/system testing, regression testing, and automated testing.</w:t>
            </w:r>
          </w:p>
          <w:p w14:paraId="2C3C48F5" w14:textId="77777777" w:rsidR="00603603" w:rsidRDefault="002F2E03">
            <w:pPr>
              <w:pStyle w:val="documentskn-mlf8ulli"/>
              <w:numPr>
                <w:ilvl w:val="0"/>
                <w:numId w:val="4"/>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Responsible for managing policy requests from other QA groups, developers, UAT groups, business partners, and external vendors so they could complete their testing in a timely manner.</w:t>
            </w:r>
          </w:p>
          <w:p w14:paraId="1FC7B2A0" w14:textId="77777777" w:rsidR="00603603" w:rsidRDefault="002F2E03">
            <w:pPr>
              <w:pStyle w:val="documentskn-mlf8ulli"/>
              <w:numPr>
                <w:ilvl w:val="0"/>
                <w:numId w:val="4"/>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Assisted business customers in UAT testing when needed.</w:t>
            </w:r>
          </w:p>
          <w:p w14:paraId="4B1C72E0" w14:textId="77777777" w:rsidR="00603603" w:rsidRDefault="002F2E03">
            <w:pPr>
              <w:pStyle w:val="documentskn-mlf8ulli"/>
              <w:numPr>
                <w:ilvl w:val="0"/>
                <w:numId w:val="4"/>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Led effort to revamp the automation suite for the apps we supported to expand the coverage in each test scenario, which allowed more coverage with fewer test cases.</w:t>
            </w:r>
          </w:p>
          <w:p w14:paraId="1D6FD18C" w14:textId="77777777" w:rsidR="00603603" w:rsidRDefault="002F2E03">
            <w:pPr>
              <w:pStyle w:val="documentskn-mlf8ullinth-last-child1"/>
              <w:numPr>
                <w:ilvl w:val="0"/>
                <w:numId w:val="4"/>
              </w:numPr>
              <w:pBdr>
                <w:left w:val="none" w:sz="0" w:space="2" w:color="auto"/>
              </w:pBdr>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Also led effort to automate policy creation for external testing needs, reducing needed man hours for other areas of testing.</w:t>
            </w:r>
          </w:p>
          <w:p w14:paraId="65C696FD" w14:textId="77777777" w:rsidR="00603603" w:rsidRDefault="002F2E03">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QA Engineer III / Team Lead</w:t>
            </w:r>
          </w:p>
          <w:p w14:paraId="0E9B4B6B" w14:textId="27E94A4B"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CUNA Mutual Financial Group (now TruStage)</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Waverly, IA</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2018 - 2022</w:t>
            </w:r>
          </w:p>
          <w:p w14:paraId="76A903BC" w14:textId="77777777" w:rsidR="00603603" w:rsidRDefault="002F2E03">
            <w:pPr>
              <w:pStyle w:val="documentskn-mlf8ulli"/>
              <w:numPr>
                <w:ilvl w:val="0"/>
                <w:numId w:val="5"/>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Leading two scrum test teams testing different applications supported by each group, encompassing functional/system testing, regression testing, and automated testing.</w:t>
            </w:r>
          </w:p>
          <w:p w14:paraId="4D014885" w14:textId="77777777" w:rsidR="00603603" w:rsidRDefault="002F2E03">
            <w:pPr>
              <w:pStyle w:val="documentskn-mlf8ulli"/>
              <w:numPr>
                <w:ilvl w:val="0"/>
                <w:numId w:val="5"/>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Test team is comprised of 4 offshore (India) and 2 onshore resources.</w:t>
            </w:r>
          </w:p>
          <w:p w14:paraId="4547EEA8" w14:textId="77777777" w:rsidR="00603603" w:rsidRDefault="002F2E03">
            <w:pPr>
              <w:pStyle w:val="documentskn-mlf8ulli"/>
              <w:numPr>
                <w:ilvl w:val="0"/>
                <w:numId w:val="5"/>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Supervise testing of MQ channels, web services, web UI pages, desktop applications, and database changes/updates during each agile sprint.</w:t>
            </w:r>
          </w:p>
          <w:p w14:paraId="739B82C9" w14:textId="77777777" w:rsidR="00603603" w:rsidRDefault="002F2E03">
            <w:pPr>
              <w:pStyle w:val="documentskn-mlf8ulli"/>
              <w:numPr>
                <w:ilvl w:val="0"/>
                <w:numId w:val="5"/>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Raise issues found during sprints, open defects when applicable, and work them through to production deployment and validation.</w:t>
            </w:r>
          </w:p>
          <w:p w14:paraId="2FF55E78" w14:textId="77777777" w:rsidR="00603603" w:rsidRDefault="002F2E03">
            <w:pPr>
              <w:pStyle w:val="documentskn-mlf8ulli"/>
              <w:numPr>
                <w:ilvl w:val="0"/>
                <w:numId w:val="5"/>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Assist business customers in UAT testing when needed.</w:t>
            </w:r>
          </w:p>
          <w:p w14:paraId="7335E866" w14:textId="78CDD9B0" w:rsidR="00603603" w:rsidRDefault="002F2E03">
            <w:pPr>
              <w:pStyle w:val="documentskn-mlf8ullinth-last-child1"/>
              <w:numPr>
                <w:ilvl w:val="0"/>
                <w:numId w:val="5"/>
              </w:numPr>
              <w:pBdr>
                <w:left w:val="none" w:sz="0" w:space="2" w:color="auto"/>
              </w:pBdr>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lastRenderedPageBreak/>
              <w:t>Led teams (in 6 months) to increase automated regression coverage for applications on each team; one team has 71% coverage, the other 93%.</w:t>
            </w:r>
          </w:p>
          <w:p w14:paraId="762183D8" w14:textId="77777777" w:rsidR="00603603" w:rsidRDefault="002F2E03">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QA Tester</w:t>
            </w:r>
          </w:p>
          <w:p w14:paraId="7ECBD9CB" w14:textId="4CDF7FFC"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VGM</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Waterloo, IA</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2017 - 2018</w:t>
            </w:r>
          </w:p>
          <w:p w14:paraId="6D6F4957" w14:textId="77777777" w:rsidR="00603603" w:rsidRDefault="002F2E03">
            <w:pPr>
              <w:pStyle w:val="documentskn-mlf8ulli"/>
              <w:numPr>
                <w:ilvl w:val="0"/>
                <w:numId w:val="6"/>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Tested user interface (UI) input validation and operation, conducted both manual and automated unit and integrated testing.</w:t>
            </w:r>
          </w:p>
          <w:p w14:paraId="615D6D8A" w14:textId="77777777" w:rsidR="00603603" w:rsidRDefault="002F2E03">
            <w:pPr>
              <w:pStyle w:val="documentskn-mlf8ulli"/>
              <w:numPr>
                <w:ilvl w:val="0"/>
                <w:numId w:val="6"/>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Tested on web applications, APIs, and MS SQL procedures.</w:t>
            </w:r>
          </w:p>
          <w:p w14:paraId="5840265E" w14:textId="77777777" w:rsidR="00603603" w:rsidRDefault="002F2E03">
            <w:pPr>
              <w:pStyle w:val="documentskn-mlf8ulli"/>
              <w:numPr>
                <w:ilvl w:val="0"/>
                <w:numId w:val="6"/>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Participate in sprint planning and retro/review meetings to help choose which items from the backlog of issues go into each sprint.</w:t>
            </w:r>
          </w:p>
          <w:p w14:paraId="300CB8D2" w14:textId="77777777" w:rsidR="00603603" w:rsidRDefault="002F2E03">
            <w:pPr>
              <w:pStyle w:val="documentskn-mlf8ullinth-last-child1"/>
              <w:numPr>
                <w:ilvl w:val="0"/>
                <w:numId w:val="6"/>
              </w:numPr>
              <w:pBdr>
                <w:left w:val="none" w:sz="0" w:space="2" w:color="auto"/>
              </w:pBdr>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Also worked on implementing an automation solution (Selenium) to be used going forward for the group.</w:t>
            </w:r>
          </w:p>
          <w:p w14:paraId="731B0D81" w14:textId="77777777" w:rsidR="00603603" w:rsidRDefault="002F2E03">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QA Lead/Configuration Manager</w:t>
            </w:r>
          </w:p>
          <w:p w14:paraId="6FE1F70F" w14:textId="1D580426"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LocateSmarter</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Cedar Falls, IA</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2014 - 2017</w:t>
            </w:r>
          </w:p>
          <w:p w14:paraId="4ACFFB8D" w14:textId="77777777" w:rsidR="00603603" w:rsidRDefault="002F2E03">
            <w:pPr>
              <w:pStyle w:val="documentskn-mlf8ulli"/>
              <w:numPr>
                <w:ilvl w:val="0"/>
                <w:numId w:val="7"/>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Responsible for testing all major and minor project releases, maintenance releases, hot fix and unscheduled fixes for the three applications created by the company.</w:t>
            </w:r>
          </w:p>
          <w:p w14:paraId="27F228DD" w14:textId="77777777" w:rsidR="00603603" w:rsidRDefault="002F2E03">
            <w:pPr>
              <w:pStyle w:val="documentskn-mlf8ulli"/>
              <w:numPr>
                <w:ilvl w:val="0"/>
                <w:numId w:val="7"/>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Tied to that testing, wrote and ran all system test cases needed to test each release, as well as a comprehensive regression suite that was ran at the end of each release cycle.</w:t>
            </w:r>
          </w:p>
          <w:p w14:paraId="10167B8F" w14:textId="77777777" w:rsidR="00603603" w:rsidRDefault="002F2E03">
            <w:pPr>
              <w:pStyle w:val="documentskn-mlf8ulli"/>
              <w:numPr>
                <w:ilvl w:val="0"/>
                <w:numId w:val="7"/>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Also charged with writing the rules, regulations, and procedures for our group to follow in respect to SDLC, emergency/hot fix deployments, unscheduled deployments, maintenance releases, and regular project releases.</w:t>
            </w:r>
          </w:p>
          <w:p w14:paraId="498EC52F" w14:textId="77777777" w:rsidR="00603603" w:rsidRDefault="002F2E03">
            <w:pPr>
              <w:pStyle w:val="documentskn-mlf8ulli"/>
              <w:numPr>
                <w:ilvl w:val="0"/>
                <w:numId w:val="7"/>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Created and maintained the defect list for issues found in production and while testing, helped coordinate prioritizing those defects and adding them to the project roadmap (if needed).</w:t>
            </w:r>
          </w:p>
          <w:p w14:paraId="052F8AAC" w14:textId="77777777" w:rsidR="00603603" w:rsidRDefault="002F2E03">
            <w:pPr>
              <w:pStyle w:val="documentskn-mlf8ulli"/>
              <w:numPr>
                <w:ilvl w:val="0"/>
                <w:numId w:val="7"/>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Provided status reports of testing progress that rolled up to our company CEO, showing progress with system and regression testing.</w:t>
            </w:r>
          </w:p>
          <w:p w14:paraId="0BE79FDC" w14:textId="77777777" w:rsidR="00603603" w:rsidRDefault="002F2E03">
            <w:pPr>
              <w:pStyle w:val="documentskn-mlf8ullinth-last-child1"/>
              <w:numPr>
                <w:ilvl w:val="0"/>
                <w:numId w:val="7"/>
              </w:numPr>
              <w:pBdr>
                <w:left w:val="none" w:sz="0" w:space="2" w:color="auto"/>
              </w:pBdr>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Responsible for configuration mgmt. and the build/deployment procedures that go along with that.</w:t>
            </w:r>
          </w:p>
          <w:p w14:paraId="4FEC7750" w14:textId="77777777" w:rsidR="00603603" w:rsidRDefault="002F2E03">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Test Engineer III/Project Manager</w:t>
            </w:r>
          </w:p>
          <w:p w14:paraId="3DAA2156" w14:textId="2D54CB03"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Sprint</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Overland Park, KS</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2012 - 2014</w:t>
            </w:r>
          </w:p>
          <w:p w14:paraId="42CDC1F3" w14:textId="77777777" w:rsidR="00603603" w:rsidRDefault="002F2E03">
            <w:pPr>
              <w:pStyle w:val="documentskn-mlf8ulli"/>
              <w:numPr>
                <w:ilvl w:val="0"/>
                <w:numId w:val="8"/>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Maintained usable test environments for external customers (wireless resellers like Cricket, Virgin Mobile, etc.) testing changes in their code bases OR Sprint's environment or applications.</w:t>
            </w:r>
          </w:p>
          <w:p w14:paraId="6A965BB8" w14:textId="77777777" w:rsidR="00603603" w:rsidRDefault="002F2E03">
            <w:pPr>
              <w:pStyle w:val="documentskn-mlf8ulli"/>
              <w:numPr>
                <w:ilvl w:val="0"/>
                <w:numId w:val="8"/>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Ran regression tests against Sprint APIs to ensure the test environments were up and running for those customers to use.</w:t>
            </w:r>
          </w:p>
          <w:p w14:paraId="254996E2" w14:textId="77777777" w:rsidR="00603603" w:rsidRDefault="002F2E03">
            <w:pPr>
              <w:pStyle w:val="documentskn-mlf8ulli"/>
              <w:numPr>
                <w:ilvl w:val="0"/>
                <w:numId w:val="8"/>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Opened defects and worked with other application owners to resolve and close out defects.</w:t>
            </w:r>
          </w:p>
          <w:p w14:paraId="132E2B4E" w14:textId="77777777" w:rsidR="00603603" w:rsidRDefault="002F2E03">
            <w:pPr>
              <w:pStyle w:val="documentskn-mlf8ulli"/>
              <w:numPr>
                <w:ilvl w:val="0"/>
                <w:numId w:val="8"/>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Provided test equipment/data for those customers to use.</w:t>
            </w:r>
          </w:p>
          <w:p w14:paraId="6D400296" w14:textId="77777777" w:rsidR="00603603" w:rsidRDefault="002F2E03">
            <w:pPr>
              <w:pStyle w:val="documentskn-mlf8ullinth-last-child1"/>
              <w:numPr>
                <w:ilvl w:val="0"/>
                <w:numId w:val="8"/>
              </w:numPr>
              <w:pBdr>
                <w:left w:val="none" w:sz="0" w:space="2" w:color="auto"/>
              </w:pBdr>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Also filled Project Manager role, to include opening small to medium size projects, opening change requests, collecting LOEs, completing contracts, tracking hours charged, and closing projects out among other things.</w:t>
            </w:r>
          </w:p>
          <w:p w14:paraId="4BB0179F" w14:textId="77777777" w:rsidR="00603603" w:rsidRDefault="002F2E03">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lastRenderedPageBreak/>
              <w:t>Test Engineer III/Team Lead</w:t>
            </w:r>
          </w:p>
          <w:p w14:paraId="3D871497" w14:textId="09E2D322"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Sprint</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Overland Park, KS</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2004 - 2012</w:t>
            </w:r>
          </w:p>
          <w:p w14:paraId="022DB8EE" w14:textId="77777777" w:rsidR="00603603" w:rsidRDefault="002F2E03">
            <w:pPr>
              <w:pStyle w:val="documentskn-mlf8ulli"/>
              <w:numPr>
                <w:ilvl w:val="0"/>
                <w:numId w:val="9"/>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Team lead of 7 person test group (3 in US, 4 in Brazil) for the RPM application that supported Sprint's partnerships with cable companies to offer VoIP (Voice over IP) communication services.</w:t>
            </w:r>
          </w:p>
          <w:p w14:paraId="2F1C2E4C" w14:textId="77777777" w:rsidR="00603603" w:rsidRDefault="002F2E03">
            <w:pPr>
              <w:pStyle w:val="documentskn-mlf8ulli"/>
              <w:numPr>
                <w:ilvl w:val="0"/>
                <w:numId w:val="9"/>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Responsible for creating test group from ground up and implementing testing, documentation, implementation, and production support procedures.</w:t>
            </w:r>
          </w:p>
          <w:p w14:paraId="6728D70D" w14:textId="77777777" w:rsidR="00603603" w:rsidRDefault="002F2E03">
            <w:pPr>
              <w:pStyle w:val="documentskn-mlf8ulli"/>
              <w:numPr>
                <w:ilvl w:val="0"/>
                <w:numId w:val="9"/>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Tested RPM code changes for major and minor Sprint releases.</w:t>
            </w:r>
          </w:p>
          <w:p w14:paraId="24CEFC78" w14:textId="77777777" w:rsidR="00603603" w:rsidRDefault="002F2E03">
            <w:pPr>
              <w:pStyle w:val="documentskn-mlf8ullinth-last-child1"/>
              <w:numPr>
                <w:ilvl w:val="0"/>
                <w:numId w:val="9"/>
              </w:numPr>
              <w:pBdr>
                <w:left w:val="none" w:sz="0" w:space="2" w:color="auto"/>
              </w:pBdr>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Also responsible for interaction with customer user group and answering questions and/or troubleshooting defects.</w:t>
            </w:r>
          </w:p>
          <w:p w14:paraId="33B84CE7" w14:textId="77777777" w:rsidR="00603603" w:rsidRDefault="002F2E03">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Test Engineer III/Configuration Manager</w:t>
            </w:r>
          </w:p>
          <w:p w14:paraId="406B146F" w14:textId="626570D4" w:rsidR="00603603" w:rsidRDefault="002F2E03">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Sprint</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Overland Park, KS</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1998 - 2004</w:t>
            </w:r>
          </w:p>
          <w:p w14:paraId="66FBA9FB" w14:textId="77777777" w:rsidR="00603603" w:rsidRDefault="002F2E03">
            <w:pPr>
              <w:pStyle w:val="documentskn-mlf8ulli"/>
              <w:numPr>
                <w:ilvl w:val="0"/>
                <w:numId w:val="10"/>
              </w:numPr>
              <w:spacing w:before="180"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Configuration manager for Web and Application Development organization at Sprint (Advanced Systems Engineering) supporting 10 employees and 3 contractors.</w:t>
            </w:r>
          </w:p>
          <w:p w14:paraId="5FB50335" w14:textId="77777777" w:rsidR="00603603" w:rsidRDefault="002F2E03">
            <w:pPr>
              <w:pStyle w:val="documentskn-mlf8ulli"/>
              <w:numPr>
                <w:ilvl w:val="0"/>
                <w:numId w:val="10"/>
              </w:numPr>
              <w:spacing w:after="60"/>
              <w:ind w:left="920" w:right="800" w:hanging="232"/>
              <w:rPr>
                <w:rStyle w:val="span"/>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Responsible for application builds and code deployment into test and production environments when needed, and assisting 2nd level support in troubleshooting issues found in production environment.</w:t>
            </w:r>
          </w:p>
          <w:p w14:paraId="7C3BFAA9" w14:textId="797BF0AF" w:rsidR="001A6CF9" w:rsidRPr="006D10CD" w:rsidRDefault="002F2E03" w:rsidP="006D10CD">
            <w:pPr>
              <w:pStyle w:val="documentskn-mlf8ullinth-last-child1"/>
              <w:numPr>
                <w:ilvl w:val="0"/>
                <w:numId w:val="10"/>
              </w:numPr>
              <w:pBdr>
                <w:left w:val="none" w:sz="0" w:space="2" w:color="auto"/>
              </w:pBdr>
              <w:ind w:left="920" w:right="800" w:hanging="232"/>
              <w:rPr>
                <w:rStyle w:val="documentskn-mlf8right-box"/>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Performed application/database testing for order entry web pages that supported Sprint partnerships with companies like Radio Shack to sell their long distance and Sprint PCS products, as well as a fraud services application that saved Sprint $16 million over the first three years of service.</w:t>
            </w:r>
          </w:p>
          <w:p w14:paraId="7E54D0CD" w14:textId="041FE887" w:rsidR="00603603" w:rsidRDefault="002F2E03">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t>Activities</w:t>
            </w:r>
          </w:p>
          <w:p w14:paraId="16DB4322" w14:textId="77777777" w:rsidR="00603603" w:rsidRDefault="002F2E03">
            <w:pPr>
              <w:pStyle w:val="documentskn-mlf8ulli"/>
              <w:numPr>
                <w:ilvl w:val="0"/>
                <w:numId w:val="12"/>
              </w:numPr>
              <w:pBdr>
                <w:left w:val="none" w:sz="0" w:space="0" w:color="auto"/>
              </w:pBdr>
              <w:spacing w:after="60"/>
              <w:ind w:left="920" w:right="800" w:hanging="232"/>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Awards Coordinator for local Boy Scout Troop 3048, and past den leader for local Cub Scout pack 48.</w:t>
            </w:r>
          </w:p>
          <w:p w14:paraId="74AB3029" w14:textId="77777777" w:rsidR="00603603" w:rsidRDefault="002F2E03">
            <w:pPr>
              <w:pStyle w:val="documentskn-mlf8ulli"/>
              <w:numPr>
                <w:ilvl w:val="0"/>
                <w:numId w:val="12"/>
              </w:numPr>
              <w:spacing w:after="60"/>
              <w:ind w:left="920" w:right="800" w:hanging="232"/>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Youth coach for local football, basketball, and baseball teams.</w:t>
            </w:r>
          </w:p>
          <w:p w14:paraId="666399AA" w14:textId="77777777" w:rsidR="00603603" w:rsidRDefault="002F2E03">
            <w:pPr>
              <w:pStyle w:val="documentskn-mlf8ulli"/>
              <w:numPr>
                <w:ilvl w:val="0"/>
                <w:numId w:val="12"/>
              </w:numPr>
              <w:spacing w:after="60"/>
              <w:ind w:left="920" w:right="800" w:hanging="232"/>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Local director of Hershey Track and Field meet for kids.</w:t>
            </w:r>
          </w:p>
          <w:p w14:paraId="160B09DE" w14:textId="77777777" w:rsidR="00603603" w:rsidRDefault="002F2E03">
            <w:pPr>
              <w:pStyle w:val="documentskn-mlf8ulli"/>
              <w:numPr>
                <w:ilvl w:val="0"/>
                <w:numId w:val="12"/>
              </w:numPr>
              <w:spacing w:after="60"/>
              <w:ind w:left="920" w:right="800" w:hanging="232"/>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Member of American Legion Post #279 in Lawler, IA, U.S. Army veteran.</w:t>
            </w:r>
          </w:p>
          <w:p w14:paraId="034C62D2" w14:textId="71939173" w:rsidR="00603603" w:rsidRPr="00171B71" w:rsidRDefault="002F2E03" w:rsidP="00171B71">
            <w:pPr>
              <w:pStyle w:val="documentskn-mlf8ullinth-last-child1"/>
              <w:numPr>
                <w:ilvl w:val="0"/>
                <w:numId w:val="12"/>
              </w:numPr>
              <w:pBdr>
                <w:left w:val="none" w:sz="0" w:space="2" w:color="auto"/>
              </w:pBdr>
              <w:ind w:left="920" w:right="800" w:hanging="232"/>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Head boys track coach, New Hampton High School, New Hampton, IA</w:t>
            </w:r>
          </w:p>
        </w:tc>
      </w:tr>
    </w:tbl>
    <w:p w14:paraId="1F166278" w14:textId="77777777" w:rsidR="00603603" w:rsidRDefault="00603603">
      <w:pPr>
        <w:rPr>
          <w:rFonts w:ascii="Palatino Linotype" w:eastAsia="Palatino Linotype" w:hAnsi="Palatino Linotype" w:cs="Palatino Linotype"/>
          <w:color w:val="2A2A2A"/>
          <w:sz w:val="20"/>
          <w:szCs w:val="20"/>
        </w:rPr>
      </w:pPr>
    </w:p>
    <w:p w14:paraId="38CC6252" w14:textId="77777777" w:rsidR="00603603" w:rsidRDefault="002F2E03">
      <w:pPr>
        <w:spacing w:line="14" w:lineRule="exact"/>
      </w:pPr>
      <w:r>
        <w:rPr>
          <w:color w:val="FFFFFF"/>
          <w:sz w:val="2"/>
        </w:rPr>
        <w:t>#HRJ#f2ed8b08-ab72-4da6-b706-ae5e14dccf54#</w:t>
      </w:r>
    </w:p>
    <w:sectPr w:rsidR="00603603">
      <w:headerReference w:type="default" r:id="rId12"/>
      <w:footerReference w:type="default" r:id="rId13"/>
      <w:pgSz w:w="12240" w:h="15840"/>
      <w:pgMar w:top="0" w:right="0" w:bottom="0" w:left="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E77D" w14:textId="77777777" w:rsidR="006B0E96" w:rsidRDefault="006B0E96">
      <w:pPr>
        <w:spacing w:line="240" w:lineRule="auto"/>
      </w:pPr>
      <w:r>
        <w:separator/>
      </w:r>
    </w:p>
  </w:endnote>
  <w:endnote w:type="continuationSeparator" w:id="0">
    <w:p w14:paraId="342BC8CB" w14:textId="77777777" w:rsidR="006B0E96" w:rsidRDefault="006B0E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SemiBold">
    <w:charset w:val="00"/>
    <w:family w:val="auto"/>
    <w:pitch w:val="variable"/>
    <w:sig w:usb0="2000020F" w:usb1="00000003" w:usb2="00000000" w:usb3="00000000" w:csb0="00000197" w:csb1="00000000"/>
    <w:embedRegular r:id="rId1" w:fontKey="{B38A42B2-7A3A-4144-9575-C784E63761EA}"/>
  </w:font>
  <w:font w:name="Montserrat">
    <w:charset w:val="00"/>
    <w:family w:val="auto"/>
    <w:pitch w:val="variable"/>
    <w:sig w:usb0="2000020F" w:usb1="00000003" w:usb2="00000000" w:usb3="00000000" w:csb0="00000197" w:csb1="00000000"/>
    <w:embedBold r:id="rId2" w:fontKey="{E2D362B3-AC8F-42A8-ABAB-BC948EAB5B77}"/>
  </w:font>
  <w:font w:name="Palatino Linotype">
    <w:panose1 w:val="02040502050505030304"/>
    <w:charset w:val="00"/>
    <w:family w:val="roman"/>
    <w:pitch w:val="variable"/>
    <w:sig w:usb0="E0000287" w:usb1="40000013" w:usb2="00000000" w:usb3="00000000" w:csb0="0000019F" w:csb1="00000000"/>
    <w:embedRegular r:id="rId3" w:fontKey="{72ECA3ED-C6CA-49C1-82ED-8036BAF4D6D6}"/>
    <w:embedItalic r:id="rId4" w:fontKey="{52281103-CA6D-4D0D-BA4C-2CAB0C0F894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BF4F" w14:textId="77777777" w:rsidR="00603603" w:rsidRDefault="002F2E03">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5D29" w14:textId="77777777" w:rsidR="006B0E96" w:rsidRDefault="006B0E96">
      <w:pPr>
        <w:spacing w:line="240" w:lineRule="auto"/>
      </w:pPr>
      <w:r>
        <w:separator/>
      </w:r>
    </w:p>
  </w:footnote>
  <w:footnote w:type="continuationSeparator" w:id="0">
    <w:p w14:paraId="0E66C443" w14:textId="77777777" w:rsidR="006B0E96" w:rsidRDefault="006B0E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96B6" w14:textId="77777777" w:rsidR="00603603" w:rsidRDefault="002F2E03">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8E62BB8">
      <w:start w:val="1"/>
      <w:numFmt w:val="bullet"/>
      <w:lvlText w:val=""/>
      <w:lvlJc w:val="left"/>
      <w:pPr>
        <w:ind w:left="720" w:hanging="360"/>
      </w:pPr>
      <w:rPr>
        <w:rFonts w:ascii="Symbol" w:hAnsi="Symbol"/>
      </w:rPr>
    </w:lvl>
    <w:lvl w:ilvl="1" w:tplc="8BACC3EA">
      <w:start w:val="1"/>
      <w:numFmt w:val="bullet"/>
      <w:lvlText w:val="o"/>
      <w:lvlJc w:val="left"/>
      <w:pPr>
        <w:tabs>
          <w:tab w:val="num" w:pos="1440"/>
        </w:tabs>
        <w:ind w:left="1440" w:hanging="360"/>
      </w:pPr>
      <w:rPr>
        <w:rFonts w:ascii="Courier New" w:hAnsi="Courier New"/>
      </w:rPr>
    </w:lvl>
    <w:lvl w:ilvl="2" w:tplc="91E203DA">
      <w:start w:val="1"/>
      <w:numFmt w:val="bullet"/>
      <w:lvlText w:val=""/>
      <w:lvlJc w:val="left"/>
      <w:pPr>
        <w:tabs>
          <w:tab w:val="num" w:pos="2160"/>
        </w:tabs>
        <w:ind w:left="2160" w:hanging="360"/>
      </w:pPr>
      <w:rPr>
        <w:rFonts w:ascii="Wingdings" w:hAnsi="Wingdings"/>
      </w:rPr>
    </w:lvl>
    <w:lvl w:ilvl="3" w:tplc="38A8E728">
      <w:start w:val="1"/>
      <w:numFmt w:val="bullet"/>
      <w:lvlText w:val=""/>
      <w:lvlJc w:val="left"/>
      <w:pPr>
        <w:tabs>
          <w:tab w:val="num" w:pos="2880"/>
        </w:tabs>
        <w:ind w:left="2880" w:hanging="360"/>
      </w:pPr>
      <w:rPr>
        <w:rFonts w:ascii="Symbol" w:hAnsi="Symbol"/>
      </w:rPr>
    </w:lvl>
    <w:lvl w:ilvl="4" w:tplc="AF52682E">
      <w:start w:val="1"/>
      <w:numFmt w:val="bullet"/>
      <w:lvlText w:val="o"/>
      <w:lvlJc w:val="left"/>
      <w:pPr>
        <w:tabs>
          <w:tab w:val="num" w:pos="3600"/>
        </w:tabs>
        <w:ind w:left="3600" w:hanging="360"/>
      </w:pPr>
      <w:rPr>
        <w:rFonts w:ascii="Courier New" w:hAnsi="Courier New"/>
      </w:rPr>
    </w:lvl>
    <w:lvl w:ilvl="5" w:tplc="0E08A182">
      <w:start w:val="1"/>
      <w:numFmt w:val="bullet"/>
      <w:lvlText w:val=""/>
      <w:lvlJc w:val="left"/>
      <w:pPr>
        <w:tabs>
          <w:tab w:val="num" w:pos="4320"/>
        </w:tabs>
        <w:ind w:left="4320" w:hanging="360"/>
      </w:pPr>
      <w:rPr>
        <w:rFonts w:ascii="Wingdings" w:hAnsi="Wingdings"/>
      </w:rPr>
    </w:lvl>
    <w:lvl w:ilvl="6" w:tplc="684C8CF0">
      <w:start w:val="1"/>
      <w:numFmt w:val="bullet"/>
      <w:lvlText w:val=""/>
      <w:lvlJc w:val="left"/>
      <w:pPr>
        <w:tabs>
          <w:tab w:val="num" w:pos="5040"/>
        </w:tabs>
        <w:ind w:left="5040" w:hanging="360"/>
      </w:pPr>
      <w:rPr>
        <w:rFonts w:ascii="Symbol" w:hAnsi="Symbol"/>
      </w:rPr>
    </w:lvl>
    <w:lvl w:ilvl="7" w:tplc="39A25F76">
      <w:start w:val="1"/>
      <w:numFmt w:val="bullet"/>
      <w:lvlText w:val="o"/>
      <w:lvlJc w:val="left"/>
      <w:pPr>
        <w:tabs>
          <w:tab w:val="num" w:pos="5760"/>
        </w:tabs>
        <w:ind w:left="5760" w:hanging="360"/>
      </w:pPr>
      <w:rPr>
        <w:rFonts w:ascii="Courier New" w:hAnsi="Courier New"/>
      </w:rPr>
    </w:lvl>
    <w:lvl w:ilvl="8" w:tplc="A1E4352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06AFD42">
      <w:start w:val="1"/>
      <w:numFmt w:val="bullet"/>
      <w:lvlText w:val=""/>
      <w:lvlJc w:val="left"/>
      <w:pPr>
        <w:ind w:left="720" w:hanging="360"/>
      </w:pPr>
      <w:rPr>
        <w:rFonts w:ascii="Symbol" w:hAnsi="Symbol"/>
      </w:rPr>
    </w:lvl>
    <w:lvl w:ilvl="1" w:tplc="8046A4BA">
      <w:start w:val="1"/>
      <w:numFmt w:val="bullet"/>
      <w:lvlText w:val="o"/>
      <w:lvlJc w:val="left"/>
      <w:pPr>
        <w:tabs>
          <w:tab w:val="num" w:pos="1440"/>
        </w:tabs>
        <w:ind w:left="1440" w:hanging="360"/>
      </w:pPr>
      <w:rPr>
        <w:rFonts w:ascii="Courier New" w:hAnsi="Courier New"/>
      </w:rPr>
    </w:lvl>
    <w:lvl w:ilvl="2" w:tplc="25BAA384">
      <w:start w:val="1"/>
      <w:numFmt w:val="bullet"/>
      <w:lvlText w:val=""/>
      <w:lvlJc w:val="left"/>
      <w:pPr>
        <w:tabs>
          <w:tab w:val="num" w:pos="2160"/>
        </w:tabs>
        <w:ind w:left="2160" w:hanging="360"/>
      </w:pPr>
      <w:rPr>
        <w:rFonts w:ascii="Wingdings" w:hAnsi="Wingdings"/>
      </w:rPr>
    </w:lvl>
    <w:lvl w:ilvl="3" w:tplc="827C3E66">
      <w:start w:val="1"/>
      <w:numFmt w:val="bullet"/>
      <w:lvlText w:val=""/>
      <w:lvlJc w:val="left"/>
      <w:pPr>
        <w:tabs>
          <w:tab w:val="num" w:pos="2880"/>
        </w:tabs>
        <w:ind w:left="2880" w:hanging="360"/>
      </w:pPr>
      <w:rPr>
        <w:rFonts w:ascii="Symbol" w:hAnsi="Symbol"/>
      </w:rPr>
    </w:lvl>
    <w:lvl w:ilvl="4" w:tplc="47284EFC">
      <w:start w:val="1"/>
      <w:numFmt w:val="bullet"/>
      <w:lvlText w:val="o"/>
      <w:lvlJc w:val="left"/>
      <w:pPr>
        <w:tabs>
          <w:tab w:val="num" w:pos="3600"/>
        </w:tabs>
        <w:ind w:left="3600" w:hanging="360"/>
      </w:pPr>
      <w:rPr>
        <w:rFonts w:ascii="Courier New" w:hAnsi="Courier New"/>
      </w:rPr>
    </w:lvl>
    <w:lvl w:ilvl="5" w:tplc="AF1A10D4">
      <w:start w:val="1"/>
      <w:numFmt w:val="bullet"/>
      <w:lvlText w:val=""/>
      <w:lvlJc w:val="left"/>
      <w:pPr>
        <w:tabs>
          <w:tab w:val="num" w:pos="4320"/>
        </w:tabs>
        <w:ind w:left="4320" w:hanging="360"/>
      </w:pPr>
      <w:rPr>
        <w:rFonts w:ascii="Wingdings" w:hAnsi="Wingdings"/>
      </w:rPr>
    </w:lvl>
    <w:lvl w:ilvl="6" w:tplc="F68CE47A">
      <w:start w:val="1"/>
      <w:numFmt w:val="bullet"/>
      <w:lvlText w:val=""/>
      <w:lvlJc w:val="left"/>
      <w:pPr>
        <w:tabs>
          <w:tab w:val="num" w:pos="5040"/>
        </w:tabs>
        <w:ind w:left="5040" w:hanging="360"/>
      </w:pPr>
      <w:rPr>
        <w:rFonts w:ascii="Symbol" w:hAnsi="Symbol"/>
      </w:rPr>
    </w:lvl>
    <w:lvl w:ilvl="7" w:tplc="9F9A7714">
      <w:start w:val="1"/>
      <w:numFmt w:val="bullet"/>
      <w:lvlText w:val="o"/>
      <w:lvlJc w:val="left"/>
      <w:pPr>
        <w:tabs>
          <w:tab w:val="num" w:pos="5760"/>
        </w:tabs>
        <w:ind w:left="5760" w:hanging="360"/>
      </w:pPr>
      <w:rPr>
        <w:rFonts w:ascii="Courier New" w:hAnsi="Courier New"/>
      </w:rPr>
    </w:lvl>
    <w:lvl w:ilvl="8" w:tplc="B31E14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1D2B9A4">
      <w:start w:val="1"/>
      <w:numFmt w:val="bullet"/>
      <w:lvlText w:val=""/>
      <w:lvlJc w:val="left"/>
      <w:pPr>
        <w:ind w:left="720" w:hanging="360"/>
      </w:pPr>
      <w:rPr>
        <w:rFonts w:ascii="Symbol" w:hAnsi="Symbol"/>
      </w:rPr>
    </w:lvl>
    <w:lvl w:ilvl="1" w:tplc="7696BC5E">
      <w:start w:val="1"/>
      <w:numFmt w:val="bullet"/>
      <w:lvlText w:val="o"/>
      <w:lvlJc w:val="left"/>
      <w:pPr>
        <w:tabs>
          <w:tab w:val="num" w:pos="1440"/>
        </w:tabs>
        <w:ind w:left="1440" w:hanging="360"/>
      </w:pPr>
      <w:rPr>
        <w:rFonts w:ascii="Courier New" w:hAnsi="Courier New"/>
      </w:rPr>
    </w:lvl>
    <w:lvl w:ilvl="2" w:tplc="D2521C5A">
      <w:start w:val="1"/>
      <w:numFmt w:val="bullet"/>
      <w:lvlText w:val=""/>
      <w:lvlJc w:val="left"/>
      <w:pPr>
        <w:tabs>
          <w:tab w:val="num" w:pos="2160"/>
        </w:tabs>
        <w:ind w:left="2160" w:hanging="360"/>
      </w:pPr>
      <w:rPr>
        <w:rFonts w:ascii="Wingdings" w:hAnsi="Wingdings"/>
      </w:rPr>
    </w:lvl>
    <w:lvl w:ilvl="3" w:tplc="26804556">
      <w:start w:val="1"/>
      <w:numFmt w:val="bullet"/>
      <w:lvlText w:val=""/>
      <w:lvlJc w:val="left"/>
      <w:pPr>
        <w:tabs>
          <w:tab w:val="num" w:pos="2880"/>
        </w:tabs>
        <w:ind w:left="2880" w:hanging="360"/>
      </w:pPr>
      <w:rPr>
        <w:rFonts w:ascii="Symbol" w:hAnsi="Symbol"/>
      </w:rPr>
    </w:lvl>
    <w:lvl w:ilvl="4" w:tplc="8AB8550C">
      <w:start w:val="1"/>
      <w:numFmt w:val="bullet"/>
      <w:lvlText w:val="o"/>
      <w:lvlJc w:val="left"/>
      <w:pPr>
        <w:tabs>
          <w:tab w:val="num" w:pos="3600"/>
        </w:tabs>
        <w:ind w:left="3600" w:hanging="360"/>
      </w:pPr>
      <w:rPr>
        <w:rFonts w:ascii="Courier New" w:hAnsi="Courier New"/>
      </w:rPr>
    </w:lvl>
    <w:lvl w:ilvl="5" w:tplc="FE2225DC">
      <w:start w:val="1"/>
      <w:numFmt w:val="bullet"/>
      <w:lvlText w:val=""/>
      <w:lvlJc w:val="left"/>
      <w:pPr>
        <w:tabs>
          <w:tab w:val="num" w:pos="4320"/>
        </w:tabs>
        <w:ind w:left="4320" w:hanging="360"/>
      </w:pPr>
      <w:rPr>
        <w:rFonts w:ascii="Wingdings" w:hAnsi="Wingdings"/>
      </w:rPr>
    </w:lvl>
    <w:lvl w:ilvl="6" w:tplc="C8BE9660">
      <w:start w:val="1"/>
      <w:numFmt w:val="bullet"/>
      <w:lvlText w:val=""/>
      <w:lvlJc w:val="left"/>
      <w:pPr>
        <w:tabs>
          <w:tab w:val="num" w:pos="5040"/>
        </w:tabs>
        <w:ind w:left="5040" w:hanging="360"/>
      </w:pPr>
      <w:rPr>
        <w:rFonts w:ascii="Symbol" w:hAnsi="Symbol"/>
      </w:rPr>
    </w:lvl>
    <w:lvl w:ilvl="7" w:tplc="5A1AF940">
      <w:start w:val="1"/>
      <w:numFmt w:val="bullet"/>
      <w:lvlText w:val="o"/>
      <w:lvlJc w:val="left"/>
      <w:pPr>
        <w:tabs>
          <w:tab w:val="num" w:pos="5760"/>
        </w:tabs>
        <w:ind w:left="5760" w:hanging="360"/>
      </w:pPr>
      <w:rPr>
        <w:rFonts w:ascii="Courier New" w:hAnsi="Courier New"/>
      </w:rPr>
    </w:lvl>
    <w:lvl w:ilvl="8" w:tplc="98E0650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8B49A08">
      <w:start w:val="1"/>
      <w:numFmt w:val="bullet"/>
      <w:lvlText w:val=""/>
      <w:lvlJc w:val="left"/>
      <w:pPr>
        <w:ind w:left="720" w:hanging="360"/>
      </w:pPr>
      <w:rPr>
        <w:rFonts w:ascii="Symbol" w:hAnsi="Symbol"/>
      </w:rPr>
    </w:lvl>
    <w:lvl w:ilvl="1" w:tplc="B8D66E56">
      <w:start w:val="1"/>
      <w:numFmt w:val="bullet"/>
      <w:lvlText w:val="o"/>
      <w:lvlJc w:val="left"/>
      <w:pPr>
        <w:tabs>
          <w:tab w:val="num" w:pos="1440"/>
        </w:tabs>
        <w:ind w:left="1440" w:hanging="360"/>
      </w:pPr>
      <w:rPr>
        <w:rFonts w:ascii="Courier New" w:hAnsi="Courier New"/>
      </w:rPr>
    </w:lvl>
    <w:lvl w:ilvl="2" w:tplc="4A4A526A">
      <w:start w:val="1"/>
      <w:numFmt w:val="bullet"/>
      <w:lvlText w:val=""/>
      <w:lvlJc w:val="left"/>
      <w:pPr>
        <w:tabs>
          <w:tab w:val="num" w:pos="2160"/>
        </w:tabs>
        <w:ind w:left="2160" w:hanging="360"/>
      </w:pPr>
      <w:rPr>
        <w:rFonts w:ascii="Wingdings" w:hAnsi="Wingdings"/>
      </w:rPr>
    </w:lvl>
    <w:lvl w:ilvl="3" w:tplc="33A222C0">
      <w:start w:val="1"/>
      <w:numFmt w:val="bullet"/>
      <w:lvlText w:val=""/>
      <w:lvlJc w:val="left"/>
      <w:pPr>
        <w:tabs>
          <w:tab w:val="num" w:pos="2880"/>
        </w:tabs>
        <w:ind w:left="2880" w:hanging="360"/>
      </w:pPr>
      <w:rPr>
        <w:rFonts w:ascii="Symbol" w:hAnsi="Symbol"/>
      </w:rPr>
    </w:lvl>
    <w:lvl w:ilvl="4" w:tplc="68D8AE0A">
      <w:start w:val="1"/>
      <w:numFmt w:val="bullet"/>
      <w:lvlText w:val="o"/>
      <w:lvlJc w:val="left"/>
      <w:pPr>
        <w:tabs>
          <w:tab w:val="num" w:pos="3600"/>
        </w:tabs>
        <w:ind w:left="3600" w:hanging="360"/>
      </w:pPr>
      <w:rPr>
        <w:rFonts w:ascii="Courier New" w:hAnsi="Courier New"/>
      </w:rPr>
    </w:lvl>
    <w:lvl w:ilvl="5" w:tplc="4C6EAE9A">
      <w:start w:val="1"/>
      <w:numFmt w:val="bullet"/>
      <w:lvlText w:val=""/>
      <w:lvlJc w:val="left"/>
      <w:pPr>
        <w:tabs>
          <w:tab w:val="num" w:pos="4320"/>
        </w:tabs>
        <w:ind w:left="4320" w:hanging="360"/>
      </w:pPr>
      <w:rPr>
        <w:rFonts w:ascii="Wingdings" w:hAnsi="Wingdings"/>
      </w:rPr>
    </w:lvl>
    <w:lvl w:ilvl="6" w:tplc="C6C874C8">
      <w:start w:val="1"/>
      <w:numFmt w:val="bullet"/>
      <w:lvlText w:val=""/>
      <w:lvlJc w:val="left"/>
      <w:pPr>
        <w:tabs>
          <w:tab w:val="num" w:pos="5040"/>
        </w:tabs>
        <w:ind w:left="5040" w:hanging="360"/>
      </w:pPr>
      <w:rPr>
        <w:rFonts w:ascii="Symbol" w:hAnsi="Symbol"/>
      </w:rPr>
    </w:lvl>
    <w:lvl w:ilvl="7" w:tplc="BA04D4AE">
      <w:start w:val="1"/>
      <w:numFmt w:val="bullet"/>
      <w:lvlText w:val="o"/>
      <w:lvlJc w:val="left"/>
      <w:pPr>
        <w:tabs>
          <w:tab w:val="num" w:pos="5760"/>
        </w:tabs>
        <w:ind w:left="5760" w:hanging="360"/>
      </w:pPr>
      <w:rPr>
        <w:rFonts w:ascii="Courier New" w:hAnsi="Courier New"/>
      </w:rPr>
    </w:lvl>
    <w:lvl w:ilvl="8" w:tplc="A6E89B4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BB2D096">
      <w:start w:val="1"/>
      <w:numFmt w:val="bullet"/>
      <w:lvlText w:val=""/>
      <w:lvlJc w:val="left"/>
      <w:pPr>
        <w:ind w:left="720" w:hanging="360"/>
      </w:pPr>
      <w:rPr>
        <w:rFonts w:ascii="Symbol" w:hAnsi="Symbol"/>
      </w:rPr>
    </w:lvl>
    <w:lvl w:ilvl="1" w:tplc="AC0CDFD0">
      <w:start w:val="1"/>
      <w:numFmt w:val="bullet"/>
      <w:lvlText w:val="o"/>
      <w:lvlJc w:val="left"/>
      <w:pPr>
        <w:tabs>
          <w:tab w:val="num" w:pos="1440"/>
        </w:tabs>
        <w:ind w:left="1440" w:hanging="360"/>
      </w:pPr>
      <w:rPr>
        <w:rFonts w:ascii="Courier New" w:hAnsi="Courier New"/>
      </w:rPr>
    </w:lvl>
    <w:lvl w:ilvl="2" w:tplc="CAF006EC">
      <w:start w:val="1"/>
      <w:numFmt w:val="bullet"/>
      <w:lvlText w:val=""/>
      <w:lvlJc w:val="left"/>
      <w:pPr>
        <w:tabs>
          <w:tab w:val="num" w:pos="2160"/>
        </w:tabs>
        <w:ind w:left="2160" w:hanging="360"/>
      </w:pPr>
      <w:rPr>
        <w:rFonts w:ascii="Wingdings" w:hAnsi="Wingdings"/>
      </w:rPr>
    </w:lvl>
    <w:lvl w:ilvl="3" w:tplc="083404E4">
      <w:start w:val="1"/>
      <w:numFmt w:val="bullet"/>
      <w:lvlText w:val=""/>
      <w:lvlJc w:val="left"/>
      <w:pPr>
        <w:tabs>
          <w:tab w:val="num" w:pos="2880"/>
        </w:tabs>
        <w:ind w:left="2880" w:hanging="360"/>
      </w:pPr>
      <w:rPr>
        <w:rFonts w:ascii="Symbol" w:hAnsi="Symbol"/>
      </w:rPr>
    </w:lvl>
    <w:lvl w:ilvl="4" w:tplc="DA545B9A">
      <w:start w:val="1"/>
      <w:numFmt w:val="bullet"/>
      <w:lvlText w:val="o"/>
      <w:lvlJc w:val="left"/>
      <w:pPr>
        <w:tabs>
          <w:tab w:val="num" w:pos="3600"/>
        </w:tabs>
        <w:ind w:left="3600" w:hanging="360"/>
      </w:pPr>
      <w:rPr>
        <w:rFonts w:ascii="Courier New" w:hAnsi="Courier New"/>
      </w:rPr>
    </w:lvl>
    <w:lvl w:ilvl="5" w:tplc="914EC49A">
      <w:start w:val="1"/>
      <w:numFmt w:val="bullet"/>
      <w:lvlText w:val=""/>
      <w:lvlJc w:val="left"/>
      <w:pPr>
        <w:tabs>
          <w:tab w:val="num" w:pos="4320"/>
        </w:tabs>
        <w:ind w:left="4320" w:hanging="360"/>
      </w:pPr>
      <w:rPr>
        <w:rFonts w:ascii="Wingdings" w:hAnsi="Wingdings"/>
      </w:rPr>
    </w:lvl>
    <w:lvl w:ilvl="6" w:tplc="C05E708A">
      <w:start w:val="1"/>
      <w:numFmt w:val="bullet"/>
      <w:lvlText w:val=""/>
      <w:lvlJc w:val="left"/>
      <w:pPr>
        <w:tabs>
          <w:tab w:val="num" w:pos="5040"/>
        </w:tabs>
        <w:ind w:left="5040" w:hanging="360"/>
      </w:pPr>
      <w:rPr>
        <w:rFonts w:ascii="Symbol" w:hAnsi="Symbol"/>
      </w:rPr>
    </w:lvl>
    <w:lvl w:ilvl="7" w:tplc="FE4AF2E2">
      <w:start w:val="1"/>
      <w:numFmt w:val="bullet"/>
      <w:lvlText w:val="o"/>
      <w:lvlJc w:val="left"/>
      <w:pPr>
        <w:tabs>
          <w:tab w:val="num" w:pos="5760"/>
        </w:tabs>
        <w:ind w:left="5760" w:hanging="360"/>
      </w:pPr>
      <w:rPr>
        <w:rFonts w:ascii="Courier New" w:hAnsi="Courier New"/>
      </w:rPr>
    </w:lvl>
    <w:lvl w:ilvl="8" w:tplc="89C0213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CBE0D2C">
      <w:start w:val="1"/>
      <w:numFmt w:val="bullet"/>
      <w:lvlText w:val=""/>
      <w:lvlJc w:val="left"/>
      <w:pPr>
        <w:ind w:left="720" w:hanging="360"/>
      </w:pPr>
      <w:rPr>
        <w:rFonts w:ascii="Symbol" w:hAnsi="Symbol"/>
      </w:rPr>
    </w:lvl>
    <w:lvl w:ilvl="1" w:tplc="D23A7C96">
      <w:start w:val="1"/>
      <w:numFmt w:val="bullet"/>
      <w:lvlText w:val="o"/>
      <w:lvlJc w:val="left"/>
      <w:pPr>
        <w:tabs>
          <w:tab w:val="num" w:pos="1440"/>
        </w:tabs>
        <w:ind w:left="1440" w:hanging="360"/>
      </w:pPr>
      <w:rPr>
        <w:rFonts w:ascii="Courier New" w:hAnsi="Courier New"/>
      </w:rPr>
    </w:lvl>
    <w:lvl w:ilvl="2" w:tplc="0CA43186">
      <w:start w:val="1"/>
      <w:numFmt w:val="bullet"/>
      <w:lvlText w:val=""/>
      <w:lvlJc w:val="left"/>
      <w:pPr>
        <w:tabs>
          <w:tab w:val="num" w:pos="2160"/>
        </w:tabs>
        <w:ind w:left="2160" w:hanging="360"/>
      </w:pPr>
      <w:rPr>
        <w:rFonts w:ascii="Wingdings" w:hAnsi="Wingdings"/>
      </w:rPr>
    </w:lvl>
    <w:lvl w:ilvl="3" w:tplc="2EACE1AE">
      <w:start w:val="1"/>
      <w:numFmt w:val="bullet"/>
      <w:lvlText w:val=""/>
      <w:lvlJc w:val="left"/>
      <w:pPr>
        <w:tabs>
          <w:tab w:val="num" w:pos="2880"/>
        </w:tabs>
        <w:ind w:left="2880" w:hanging="360"/>
      </w:pPr>
      <w:rPr>
        <w:rFonts w:ascii="Symbol" w:hAnsi="Symbol"/>
      </w:rPr>
    </w:lvl>
    <w:lvl w:ilvl="4" w:tplc="83E6AD36">
      <w:start w:val="1"/>
      <w:numFmt w:val="bullet"/>
      <w:lvlText w:val="o"/>
      <w:lvlJc w:val="left"/>
      <w:pPr>
        <w:tabs>
          <w:tab w:val="num" w:pos="3600"/>
        </w:tabs>
        <w:ind w:left="3600" w:hanging="360"/>
      </w:pPr>
      <w:rPr>
        <w:rFonts w:ascii="Courier New" w:hAnsi="Courier New"/>
      </w:rPr>
    </w:lvl>
    <w:lvl w:ilvl="5" w:tplc="6AB8780A">
      <w:start w:val="1"/>
      <w:numFmt w:val="bullet"/>
      <w:lvlText w:val=""/>
      <w:lvlJc w:val="left"/>
      <w:pPr>
        <w:tabs>
          <w:tab w:val="num" w:pos="4320"/>
        </w:tabs>
        <w:ind w:left="4320" w:hanging="360"/>
      </w:pPr>
      <w:rPr>
        <w:rFonts w:ascii="Wingdings" w:hAnsi="Wingdings"/>
      </w:rPr>
    </w:lvl>
    <w:lvl w:ilvl="6" w:tplc="80607B10">
      <w:start w:val="1"/>
      <w:numFmt w:val="bullet"/>
      <w:lvlText w:val=""/>
      <w:lvlJc w:val="left"/>
      <w:pPr>
        <w:tabs>
          <w:tab w:val="num" w:pos="5040"/>
        </w:tabs>
        <w:ind w:left="5040" w:hanging="360"/>
      </w:pPr>
      <w:rPr>
        <w:rFonts w:ascii="Symbol" w:hAnsi="Symbol"/>
      </w:rPr>
    </w:lvl>
    <w:lvl w:ilvl="7" w:tplc="B4C0C83E">
      <w:start w:val="1"/>
      <w:numFmt w:val="bullet"/>
      <w:lvlText w:val="o"/>
      <w:lvlJc w:val="left"/>
      <w:pPr>
        <w:tabs>
          <w:tab w:val="num" w:pos="5760"/>
        </w:tabs>
        <w:ind w:left="5760" w:hanging="360"/>
      </w:pPr>
      <w:rPr>
        <w:rFonts w:ascii="Courier New" w:hAnsi="Courier New"/>
      </w:rPr>
    </w:lvl>
    <w:lvl w:ilvl="8" w:tplc="685E6EB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B9A6746">
      <w:start w:val="1"/>
      <w:numFmt w:val="bullet"/>
      <w:lvlText w:val=""/>
      <w:lvlJc w:val="left"/>
      <w:pPr>
        <w:ind w:left="720" w:hanging="360"/>
      </w:pPr>
      <w:rPr>
        <w:rFonts w:ascii="Symbol" w:hAnsi="Symbol"/>
      </w:rPr>
    </w:lvl>
    <w:lvl w:ilvl="1" w:tplc="40BCE778">
      <w:start w:val="1"/>
      <w:numFmt w:val="bullet"/>
      <w:lvlText w:val="o"/>
      <w:lvlJc w:val="left"/>
      <w:pPr>
        <w:tabs>
          <w:tab w:val="num" w:pos="1440"/>
        </w:tabs>
        <w:ind w:left="1440" w:hanging="360"/>
      </w:pPr>
      <w:rPr>
        <w:rFonts w:ascii="Courier New" w:hAnsi="Courier New"/>
      </w:rPr>
    </w:lvl>
    <w:lvl w:ilvl="2" w:tplc="AE908170">
      <w:start w:val="1"/>
      <w:numFmt w:val="bullet"/>
      <w:lvlText w:val=""/>
      <w:lvlJc w:val="left"/>
      <w:pPr>
        <w:tabs>
          <w:tab w:val="num" w:pos="2160"/>
        </w:tabs>
        <w:ind w:left="2160" w:hanging="360"/>
      </w:pPr>
      <w:rPr>
        <w:rFonts w:ascii="Wingdings" w:hAnsi="Wingdings"/>
      </w:rPr>
    </w:lvl>
    <w:lvl w:ilvl="3" w:tplc="0DD274CA">
      <w:start w:val="1"/>
      <w:numFmt w:val="bullet"/>
      <w:lvlText w:val=""/>
      <w:lvlJc w:val="left"/>
      <w:pPr>
        <w:tabs>
          <w:tab w:val="num" w:pos="2880"/>
        </w:tabs>
        <w:ind w:left="2880" w:hanging="360"/>
      </w:pPr>
      <w:rPr>
        <w:rFonts w:ascii="Symbol" w:hAnsi="Symbol"/>
      </w:rPr>
    </w:lvl>
    <w:lvl w:ilvl="4" w:tplc="F8A6B692">
      <w:start w:val="1"/>
      <w:numFmt w:val="bullet"/>
      <w:lvlText w:val="o"/>
      <w:lvlJc w:val="left"/>
      <w:pPr>
        <w:tabs>
          <w:tab w:val="num" w:pos="3600"/>
        </w:tabs>
        <w:ind w:left="3600" w:hanging="360"/>
      </w:pPr>
      <w:rPr>
        <w:rFonts w:ascii="Courier New" w:hAnsi="Courier New"/>
      </w:rPr>
    </w:lvl>
    <w:lvl w:ilvl="5" w:tplc="B2F629AA">
      <w:start w:val="1"/>
      <w:numFmt w:val="bullet"/>
      <w:lvlText w:val=""/>
      <w:lvlJc w:val="left"/>
      <w:pPr>
        <w:tabs>
          <w:tab w:val="num" w:pos="4320"/>
        </w:tabs>
        <w:ind w:left="4320" w:hanging="360"/>
      </w:pPr>
      <w:rPr>
        <w:rFonts w:ascii="Wingdings" w:hAnsi="Wingdings"/>
      </w:rPr>
    </w:lvl>
    <w:lvl w:ilvl="6" w:tplc="BD145346">
      <w:start w:val="1"/>
      <w:numFmt w:val="bullet"/>
      <w:lvlText w:val=""/>
      <w:lvlJc w:val="left"/>
      <w:pPr>
        <w:tabs>
          <w:tab w:val="num" w:pos="5040"/>
        </w:tabs>
        <w:ind w:left="5040" w:hanging="360"/>
      </w:pPr>
      <w:rPr>
        <w:rFonts w:ascii="Symbol" w:hAnsi="Symbol"/>
      </w:rPr>
    </w:lvl>
    <w:lvl w:ilvl="7" w:tplc="189A18E0">
      <w:start w:val="1"/>
      <w:numFmt w:val="bullet"/>
      <w:lvlText w:val="o"/>
      <w:lvlJc w:val="left"/>
      <w:pPr>
        <w:tabs>
          <w:tab w:val="num" w:pos="5760"/>
        </w:tabs>
        <w:ind w:left="5760" w:hanging="360"/>
      </w:pPr>
      <w:rPr>
        <w:rFonts w:ascii="Courier New" w:hAnsi="Courier New"/>
      </w:rPr>
    </w:lvl>
    <w:lvl w:ilvl="8" w:tplc="D14A89B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27EBAAA">
      <w:start w:val="1"/>
      <w:numFmt w:val="bullet"/>
      <w:lvlText w:val=""/>
      <w:lvlJc w:val="left"/>
      <w:pPr>
        <w:ind w:left="720" w:hanging="360"/>
      </w:pPr>
      <w:rPr>
        <w:rFonts w:ascii="Symbol" w:hAnsi="Symbol"/>
      </w:rPr>
    </w:lvl>
    <w:lvl w:ilvl="1" w:tplc="94F03330">
      <w:start w:val="1"/>
      <w:numFmt w:val="bullet"/>
      <w:lvlText w:val="o"/>
      <w:lvlJc w:val="left"/>
      <w:pPr>
        <w:tabs>
          <w:tab w:val="num" w:pos="1440"/>
        </w:tabs>
        <w:ind w:left="1440" w:hanging="360"/>
      </w:pPr>
      <w:rPr>
        <w:rFonts w:ascii="Courier New" w:hAnsi="Courier New"/>
      </w:rPr>
    </w:lvl>
    <w:lvl w:ilvl="2" w:tplc="0CF09F08">
      <w:start w:val="1"/>
      <w:numFmt w:val="bullet"/>
      <w:lvlText w:val=""/>
      <w:lvlJc w:val="left"/>
      <w:pPr>
        <w:tabs>
          <w:tab w:val="num" w:pos="2160"/>
        </w:tabs>
        <w:ind w:left="2160" w:hanging="360"/>
      </w:pPr>
      <w:rPr>
        <w:rFonts w:ascii="Wingdings" w:hAnsi="Wingdings"/>
      </w:rPr>
    </w:lvl>
    <w:lvl w:ilvl="3" w:tplc="A110850E">
      <w:start w:val="1"/>
      <w:numFmt w:val="bullet"/>
      <w:lvlText w:val=""/>
      <w:lvlJc w:val="left"/>
      <w:pPr>
        <w:tabs>
          <w:tab w:val="num" w:pos="2880"/>
        </w:tabs>
        <w:ind w:left="2880" w:hanging="360"/>
      </w:pPr>
      <w:rPr>
        <w:rFonts w:ascii="Symbol" w:hAnsi="Symbol"/>
      </w:rPr>
    </w:lvl>
    <w:lvl w:ilvl="4" w:tplc="CDA0F50E">
      <w:start w:val="1"/>
      <w:numFmt w:val="bullet"/>
      <w:lvlText w:val="o"/>
      <w:lvlJc w:val="left"/>
      <w:pPr>
        <w:tabs>
          <w:tab w:val="num" w:pos="3600"/>
        </w:tabs>
        <w:ind w:left="3600" w:hanging="360"/>
      </w:pPr>
      <w:rPr>
        <w:rFonts w:ascii="Courier New" w:hAnsi="Courier New"/>
      </w:rPr>
    </w:lvl>
    <w:lvl w:ilvl="5" w:tplc="B17A2E48">
      <w:start w:val="1"/>
      <w:numFmt w:val="bullet"/>
      <w:lvlText w:val=""/>
      <w:lvlJc w:val="left"/>
      <w:pPr>
        <w:tabs>
          <w:tab w:val="num" w:pos="4320"/>
        </w:tabs>
        <w:ind w:left="4320" w:hanging="360"/>
      </w:pPr>
      <w:rPr>
        <w:rFonts w:ascii="Wingdings" w:hAnsi="Wingdings"/>
      </w:rPr>
    </w:lvl>
    <w:lvl w:ilvl="6" w:tplc="084E1CDE">
      <w:start w:val="1"/>
      <w:numFmt w:val="bullet"/>
      <w:lvlText w:val=""/>
      <w:lvlJc w:val="left"/>
      <w:pPr>
        <w:tabs>
          <w:tab w:val="num" w:pos="5040"/>
        </w:tabs>
        <w:ind w:left="5040" w:hanging="360"/>
      </w:pPr>
      <w:rPr>
        <w:rFonts w:ascii="Symbol" w:hAnsi="Symbol"/>
      </w:rPr>
    </w:lvl>
    <w:lvl w:ilvl="7" w:tplc="F8E28BF4">
      <w:start w:val="1"/>
      <w:numFmt w:val="bullet"/>
      <w:lvlText w:val="o"/>
      <w:lvlJc w:val="left"/>
      <w:pPr>
        <w:tabs>
          <w:tab w:val="num" w:pos="5760"/>
        </w:tabs>
        <w:ind w:left="5760" w:hanging="360"/>
      </w:pPr>
      <w:rPr>
        <w:rFonts w:ascii="Courier New" w:hAnsi="Courier New"/>
      </w:rPr>
    </w:lvl>
    <w:lvl w:ilvl="8" w:tplc="B49AED0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71FE7E30">
      <w:start w:val="1"/>
      <w:numFmt w:val="bullet"/>
      <w:lvlText w:val=""/>
      <w:lvlJc w:val="left"/>
      <w:pPr>
        <w:ind w:left="720" w:hanging="360"/>
      </w:pPr>
      <w:rPr>
        <w:rFonts w:ascii="Symbol" w:hAnsi="Symbol"/>
      </w:rPr>
    </w:lvl>
    <w:lvl w:ilvl="1" w:tplc="66D6A224">
      <w:start w:val="1"/>
      <w:numFmt w:val="bullet"/>
      <w:lvlText w:val="o"/>
      <w:lvlJc w:val="left"/>
      <w:pPr>
        <w:tabs>
          <w:tab w:val="num" w:pos="1440"/>
        </w:tabs>
        <w:ind w:left="1440" w:hanging="360"/>
      </w:pPr>
      <w:rPr>
        <w:rFonts w:ascii="Courier New" w:hAnsi="Courier New"/>
      </w:rPr>
    </w:lvl>
    <w:lvl w:ilvl="2" w:tplc="AAA29C2A">
      <w:start w:val="1"/>
      <w:numFmt w:val="bullet"/>
      <w:lvlText w:val=""/>
      <w:lvlJc w:val="left"/>
      <w:pPr>
        <w:tabs>
          <w:tab w:val="num" w:pos="2160"/>
        </w:tabs>
        <w:ind w:left="2160" w:hanging="360"/>
      </w:pPr>
      <w:rPr>
        <w:rFonts w:ascii="Wingdings" w:hAnsi="Wingdings"/>
      </w:rPr>
    </w:lvl>
    <w:lvl w:ilvl="3" w:tplc="8DB612D4">
      <w:start w:val="1"/>
      <w:numFmt w:val="bullet"/>
      <w:lvlText w:val=""/>
      <w:lvlJc w:val="left"/>
      <w:pPr>
        <w:tabs>
          <w:tab w:val="num" w:pos="2880"/>
        </w:tabs>
        <w:ind w:left="2880" w:hanging="360"/>
      </w:pPr>
      <w:rPr>
        <w:rFonts w:ascii="Symbol" w:hAnsi="Symbol"/>
      </w:rPr>
    </w:lvl>
    <w:lvl w:ilvl="4" w:tplc="AFD4E66C">
      <w:start w:val="1"/>
      <w:numFmt w:val="bullet"/>
      <w:lvlText w:val="o"/>
      <w:lvlJc w:val="left"/>
      <w:pPr>
        <w:tabs>
          <w:tab w:val="num" w:pos="3600"/>
        </w:tabs>
        <w:ind w:left="3600" w:hanging="360"/>
      </w:pPr>
      <w:rPr>
        <w:rFonts w:ascii="Courier New" w:hAnsi="Courier New"/>
      </w:rPr>
    </w:lvl>
    <w:lvl w:ilvl="5" w:tplc="487C37FC">
      <w:start w:val="1"/>
      <w:numFmt w:val="bullet"/>
      <w:lvlText w:val=""/>
      <w:lvlJc w:val="left"/>
      <w:pPr>
        <w:tabs>
          <w:tab w:val="num" w:pos="4320"/>
        </w:tabs>
        <w:ind w:left="4320" w:hanging="360"/>
      </w:pPr>
      <w:rPr>
        <w:rFonts w:ascii="Wingdings" w:hAnsi="Wingdings"/>
      </w:rPr>
    </w:lvl>
    <w:lvl w:ilvl="6" w:tplc="29B681C6">
      <w:start w:val="1"/>
      <w:numFmt w:val="bullet"/>
      <w:lvlText w:val=""/>
      <w:lvlJc w:val="left"/>
      <w:pPr>
        <w:tabs>
          <w:tab w:val="num" w:pos="5040"/>
        </w:tabs>
        <w:ind w:left="5040" w:hanging="360"/>
      </w:pPr>
      <w:rPr>
        <w:rFonts w:ascii="Symbol" w:hAnsi="Symbol"/>
      </w:rPr>
    </w:lvl>
    <w:lvl w:ilvl="7" w:tplc="22660B68">
      <w:start w:val="1"/>
      <w:numFmt w:val="bullet"/>
      <w:lvlText w:val="o"/>
      <w:lvlJc w:val="left"/>
      <w:pPr>
        <w:tabs>
          <w:tab w:val="num" w:pos="5760"/>
        </w:tabs>
        <w:ind w:left="5760" w:hanging="360"/>
      </w:pPr>
      <w:rPr>
        <w:rFonts w:ascii="Courier New" w:hAnsi="Courier New"/>
      </w:rPr>
    </w:lvl>
    <w:lvl w:ilvl="8" w:tplc="FE824BA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BC4AACC">
      <w:start w:val="1"/>
      <w:numFmt w:val="bullet"/>
      <w:lvlText w:val=""/>
      <w:lvlJc w:val="left"/>
      <w:pPr>
        <w:ind w:left="720" w:hanging="360"/>
      </w:pPr>
      <w:rPr>
        <w:rFonts w:ascii="Symbol" w:hAnsi="Symbol"/>
      </w:rPr>
    </w:lvl>
    <w:lvl w:ilvl="1" w:tplc="0616CD8A">
      <w:start w:val="1"/>
      <w:numFmt w:val="bullet"/>
      <w:lvlText w:val="o"/>
      <w:lvlJc w:val="left"/>
      <w:pPr>
        <w:tabs>
          <w:tab w:val="num" w:pos="1440"/>
        </w:tabs>
        <w:ind w:left="1440" w:hanging="360"/>
      </w:pPr>
      <w:rPr>
        <w:rFonts w:ascii="Courier New" w:hAnsi="Courier New"/>
      </w:rPr>
    </w:lvl>
    <w:lvl w:ilvl="2" w:tplc="AF365CCA">
      <w:start w:val="1"/>
      <w:numFmt w:val="bullet"/>
      <w:lvlText w:val=""/>
      <w:lvlJc w:val="left"/>
      <w:pPr>
        <w:tabs>
          <w:tab w:val="num" w:pos="2160"/>
        </w:tabs>
        <w:ind w:left="2160" w:hanging="360"/>
      </w:pPr>
      <w:rPr>
        <w:rFonts w:ascii="Wingdings" w:hAnsi="Wingdings"/>
      </w:rPr>
    </w:lvl>
    <w:lvl w:ilvl="3" w:tplc="4AAAACB6">
      <w:start w:val="1"/>
      <w:numFmt w:val="bullet"/>
      <w:lvlText w:val=""/>
      <w:lvlJc w:val="left"/>
      <w:pPr>
        <w:tabs>
          <w:tab w:val="num" w:pos="2880"/>
        </w:tabs>
        <w:ind w:left="2880" w:hanging="360"/>
      </w:pPr>
      <w:rPr>
        <w:rFonts w:ascii="Symbol" w:hAnsi="Symbol"/>
      </w:rPr>
    </w:lvl>
    <w:lvl w:ilvl="4" w:tplc="74BE11B4">
      <w:start w:val="1"/>
      <w:numFmt w:val="bullet"/>
      <w:lvlText w:val="o"/>
      <w:lvlJc w:val="left"/>
      <w:pPr>
        <w:tabs>
          <w:tab w:val="num" w:pos="3600"/>
        </w:tabs>
        <w:ind w:left="3600" w:hanging="360"/>
      </w:pPr>
      <w:rPr>
        <w:rFonts w:ascii="Courier New" w:hAnsi="Courier New"/>
      </w:rPr>
    </w:lvl>
    <w:lvl w:ilvl="5" w:tplc="7E4EDCBE">
      <w:start w:val="1"/>
      <w:numFmt w:val="bullet"/>
      <w:lvlText w:val=""/>
      <w:lvlJc w:val="left"/>
      <w:pPr>
        <w:tabs>
          <w:tab w:val="num" w:pos="4320"/>
        </w:tabs>
        <w:ind w:left="4320" w:hanging="360"/>
      </w:pPr>
      <w:rPr>
        <w:rFonts w:ascii="Wingdings" w:hAnsi="Wingdings"/>
      </w:rPr>
    </w:lvl>
    <w:lvl w:ilvl="6" w:tplc="EB2A6552">
      <w:start w:val="1"/>
      <w:numFmt w:val="bullet"/>
      <w:lvlText w:val=""/>
      <w:lvlJc w:val="left"/>
      <w:pPr>
        <w:tabs>
          <w:tab w:val="num" w:pos="5040"/>
        </w:tabs>
        <w:ind w:left="5040" w:hanging="360"/>
      </w:pPr>
      <w:rPr>
        <w:rFonts w:ascii="Symbol" w:hAnsi="Symbol"/>
      </w:rPr>
    </w:lvl>
    <w:lvl w:ilvl="7" w:tplc="8B026B0C">
      <w:start w:val="1"/>
      <w:numFmt w:val="bullet"/>
      <w:lvlText w:val="o"/>
      <w:lvlJc w:val="left"/>
      <w:pPr>
        <w:tabs>
          <w:tab w:val="num" w:pos="5760"/>
        </w:tabs>
        <w:ind w:left="5760" w:hanging="360"/>
      </w:pPr>
      <w:rPr>
        <w:rFonts w:ascii="Courier New" w:hAnsi="Courier New"/>
      </w:rPr>
    </w:lvl>
    <w:lvl w:ilvl="8" w:tplc="25BAD32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298C31A2">
      <w:start w:val="1"/>
      <w:numFmt w:val="bullet"/>
      <w:lvlText w:val=""/>
      <w:lvlJc w:val="left"/>
      <w:pPr>
        <w:ind w:left="720" w:hanging="360"/>
      </w:pPr>
      <w:rPr>
        <w:rFonts w:ascii="Symbol" w:hAnsi="Symbol"/>
      </w:rPr>
    </w:lvl>
    <w:lvl w:ilvl="1" w:tplc="9F724EE6">
      <w:start w:val="1"/>
      <w:numFmt w:val="bullet"/>
      <w:lvlText w:val="o"/>
      <w:lvlJc w:val="left"/>
      <w:pPr>
        <w:tabs>
          <w:tab w:val="num" w:pos="1440"/>
        </w:tabs>
        <w:ind w:left="1440" w:hanging="360"/>
      </w:pPr>
      <w:rPr>
        <w:rFonts w:ascii="Courier New" w:hAnsi="Courier New"/>
      </w:rPr>
    </w:lvl>
    <w:lvl w:ilvl="2" w:tplc="1E5622A6">
      <w:start w:val="1"/>
      <w:numFmt w:val="bullet"/>
      <w:lvlText w:val=""/>
      <w:lvlJc w:val="left"/>
      <w:pPr>
        <w:tabs>
          <w:tab w:val="num" w:pos="2160"/>
        </w:tabs>
        <w:ind w:left="2160" w:hanging="360"/>
      </w:pPr>
      <w:rPr>
        <w:rFonts w:ascii="Wingdings" w:hAnsi="Wingdings"/>
      </w:rPr>
    </w:lvl>
    <w:lvl w:ilvl="3" w:tplc="C08AFD66">
      <w:start w:val="1"/>
      <w:numFmt w:val="bullet"/>
      <w:lvlText w:val=""/>
      <w:lvlJc w:val="left"/>
      <w:pPr>
        <w:tabs>
          <w:tab w:val="num" w:pos="2880"/>
        </w:tabs>
        <w:ind w:left="2880" w:hanging="360"/>
      </w:pPr>
      <w:rPr>
        <w:rFonts w:ascii="Symbol" w:hAnsi="Symbol"/>
      </w:rPr>
    </w:lvl>
    <w:lvl w:ilvl="4" w:tplc="CDA6FC58">
      <w:start w:val="1"/>
      <w:numFmt w:val="bullet"/>
      <w:lvlText w:val="o"/>
      <w:lvlJc w:val="left"/>
      <w:pPr>
        <w:tabs>
          <w:tab w:val="num" w:pos="3600"/>
        </w:tabs>
        <w:ind w:left="3600" w:hanging="360"/>
      </w:pPr>
      <w:rPr>
        <w:rFonts w:ascii="Courier New" w:hAnsi="Courier New"/>
      </w:rPr>
    </w:lvl>
    <w:lvl w:ilvl="5" w:tplc="78E2E9AE">
      <w:start w:val="1"/>
      <w:numFmt w:val="bullet"/>
      <w:lvlText w:val=""/>
      <w:lvlJc w:val="left"/>
      <w:pPr>
        <w:tabs>
          <w:tab w:val="num" w:pos="4320"/>
        </w:tabs>
        <w:ind w:left="4320" w:hanging="360"/>
      </w:pPr>
      <w:rPr>
        <w:rFonts w:ascii="Wingdings" w:hAnsi="Wingdings"/>
      </w:rPr>
    </w:lvl>
    <w:lvl w:ilvl="6" w:tplc="678A9E24">
      <w:start w:val="1"/>
      <w:numFmt w:val="bullet"/>
      <w:lvlText w:val=""/>
      <w:lvlJc w:val="left"/>
      <w:pPr>
        <w:tabs>
          <w:tab w:val="num" w:pos="5040"/>
        </w:tabs>
        <w:ind w:left="5040" w:hanging="360"/>
      </w:pPr>
      <w:rPr>
        <w:rFonts w:ascii="Symbol" w:hAnsi="Symbol"/>
      </w:rPr>
    </w:lvl>
    <w:lvl w:ilvl="7" w:tplc="5CC8C112">
      <w:start w:val="1"/>
      <w:numFmt w:val="bullet"/>
      <w:lvlText w:val="o"/>
      <w:lvlJc w:val="left"/>
      <w:pPr>
        <w:tabs>
          <w:tab w:val="num" w:pos="5760"/>
        </w:tabs>
        <w:ind w:left="5760" w:hanging="360"/>
      </w:pPr>
      <w:rPr>
        <w:rFonts w:ascii="Courier New" w:hAnsi="Courier New"/>
      </w:rPr>
    </w:lvl>
    <w:lvl w:ilvl="8" w:tplc="7EEA4E9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51E8AD06">
      <w:start w:val="1"/>
      <w:numFmt w:val="bullet"/>
      <w:lvlText w:val=""/>
      <w:lvlJc w:val="left"/>
      <w:pPr>
        <w:ind w:left="720" w:hanging="360"/>
      </w:pPr>
      <w:rPr>
        <w:rFonts w:ascii="Symbol" w:hAnsi="Symbol"/>
      </w:rPr>
    </w:lvl>
    <w:lvl w:ilvl="1" w:tplc="29E0D552">
      <w:start w:val="1"/>
      <w:numFmt w:val="bullet"/>
      <w:lvlText w:val="o"/>
      <w:lvlJc w:val="left"/>
      <w:pPr>
        <w:tabs>
          <w:tab w:val="num" w:pos="1440"/>
        </w:tabs>
        <w:ind w:left="1440" w:hanging="360"/>
      </w:pPr>
      <w:rPr>
        <w:rFonts w:ascii="Courier New" w:hAnsi="Courier New"/>
      </w:rPr>
    </w:lvl>
    <w:lvl w:ilvl="2" w:tplc="30F21E72">
      <w:start w:val="1"/>
      <w:numFmt w:val="bullet"/>
      <w:lvlText w:val=""/>
      <w:lvlJc w:val="left"/>
      <w:pPr>
        <w:tabs>
          <w:tab w:val="num" w:pos="2160"/>
        </w:tabs>
        <w:ind w:left="2160" w:hanging="360"/>
      </w:pPr>
      <w:rPr>
        <w:rFonts w:ascii="Wingdings" w:hAnsi="Wingdings"/>
      </w:rPr>
    </w:lvl>
    <w:lvl w:ilvl="3" w:tplc="641A91B4">
      <w:start w:val="1"/>
      <w:numFmt w:val="bullet"/>
      <w:lvlText w:val=""/>
      <w:lvlJc w:val="left"/>
      <w:pPr>
        <w:tabs>
          <w:tab w:val="num" w:pos="2880"/>
        </w:tabs>
        <w:ind w:left="2880" w:hanging="360"/>
      </w:pPr>
      <w:rPr>
        <w:rFonts w:ascii="Symbol" w:hAnsi="Symbol"/>
      </w:rPr>
    </w:lvl>
    <w:lvl w:ilvl="4" w:tplc="3E48E51C">
      <w:start w:val="1"/>
      <w:numFmt w:val="bullet"/>
      <w:lvlText w:val="o"/>
      <w:lvlJc w:val="left"/>
      <w:pPr>
        <w:tabs>
          <w:tab w:val="num" w:pos="3600"/>
        </w:tabs>
        <w:ind w:left="3600" w:hanging="360"/>
      </w:pPr>
      <w:rPr>
        <w:rFonts w:ascii="Courier New" w:hAnsi="Courier New"/>
      </w:rPr>
    </w:lvl>
    <w:lvl w:ilvl="5" w:tplc="F4FE797A">
      <w:start w:val="1"/>
      <w:numFmt w:val="bullet"/>
      <w:lvlText w:val=""/>
      <w:lvlJc w:val="left"/>
      <w:pPr>
        <w:tabs>
          <w:tab w:val="num" w:pos="4320"/>
        </w:tabs>
        <w:ind w:left="4320" w:hanging="360"/>
      </w:pPr>
      <w:rPr>
        <w:rFonts w:ascii="Wingdings" w:hAnsi="Wingdings"/>
      </w:rPr>
    </w:lvl>
    <w:lvl w:ilvl="6" w:tplc="BCFC9E06">
      <w:start w:val="1"/>
      <w:numFmt w:val="bullet"/>
      <w:lvlText w:val=""/>
      <w:lvlJc w:val="left"/>
      <w:pPr>
        <w:tabs>
          <w:tab w:val="num" w:pos="5040"/>
        </w:tabs>
        <w:ind w:left="5040" w:hanging="360"/>
      </w:pPr>
      <w:rPr>
        <w:rFonts w:ascii="Symbol" w:hAnsi="Symbol"/>
      </w:rPr>
    </w:lvl>
    <w:lvl w:ilvl="7" w:tplc="EDE61BA6">
      <w:start w:val="1"/>
      <w:numFmt w:val="bullet"/>
      <w:lvlText w:val="o"/>
      <w:lvlJc w:val="left"/>
      <w:pPr>
        <w:tabs>
          <w:tab w:val="num" w:pos="5760"/>
        </w:tabs>
        <w:ind w:left="5760" w:hanging="360"/>
      </w:pPr>
      <w:rPr>
        <w:rFonts w:ascii="Courier New" w:hAnsi="Courier New"/>
      </w:rPr>
    </w:lvl>
    <w:lvl w:ilvl="8" w:tplc="149E537C">
      <w:start w:val="1"/>
      <w:numFmt w:val="bullet"/>
      <w:lvlText w:val=""/>
      <w:lvlJc w:val="left"/>
      <w:pPr>
        <w:tabs>
          <w:tab w:val="num" w:pos="6480"/>
        </w:tabs>
        <w:ind w:left="6480" w:hanging="360"/>
      </w:pPr>
      <w:rPr>
        <w:rFonts w:ascii="Wingdings" w:hAnsi="Wingdings"/>
      </w:rPr>
    </w:lvl>
  </w:abstractNum>
  <w:num w:numId="1" w16cid:durableId="558981967">
    <w:abstractNumId w:val="0"/>
  </w:num>
  <w:num w:numId="2" w16cid:durableId="1655453721">
    <w:abstractNumId w:val="1"/>
  </w:num>
  <w:num w:numId="3" w16cid:durableId="846556734">
    <w:abstractNumId w:val="2"/>
  </w:num>
  <w:num w:numId="4" w16cid:durableId="1606183923">
    <w:abstractNumId w:val="3"/>
  </w:num>
  <w:num w:numId="5" w16cid:durableId="473329068">
    <w:abstractNumId w:val="4"/>
  </w:num>
  <w:num w:numId="6" w16cid:durableId="748888120">
    <w:abstractNumId w:val="5"/>
  </w:num>
  <w:num w:numId="7" w16cid:durableId="924458008">
    <w:abstractNumId w:val="6"/>
  </w:num>
  <w:num w:numId="8" w16cid:durableId="1617327958">
    <w:abstractNumId w:val="7"/>
  </w:num>
  <w:num w:numId="9" w16cid:durableId="1154949513">
    <w:abstractNumId w:val="8"/>
  </w:num>
  <w:num w:numId="10" w16cid:durableId="168452766">
    <w:abstractNumId w:val="9"/>
  </w:num>
  <w:num w:numId="11" w16cid:durableId="1044255628">
    <w:abstractNumId w:val="10"/>
  </w:num>
  <w:num w:numId="12" w16cid:durableId="4566114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3603"/>
    <w:rsid w:val="00056D2B"/>
    <w:rsid w:val="00171B71"/>
    <w:rsid w:val="001A6CF9"/>
    <w:rsid w:val="0029363C"/>
    <w:rsid w:val="002F2E03"/>
    <w:rsid w:val="003B5693"/>
    <w:rsid w:val="00483C4B"/>
    <w:rsid w:val="0049749B"/>
    <w:rsid w:val="005B4EFC"/>
    <w:rsid w:val="005C39A6"/>
    <w:rsid w:val="00603603"/>
    <w:rsid w:val="006A0805"/>
    <w:rsid w:val="006B0E96"/>
    <w:rsid w:val="006D10CD"/>
    <w:rsid w:val="007B0C09"/>
    <w:rsid w:val="007F54D6"/>
    <w:rsid w:val="00812679"/>
    <w:rsid w:val="008F53EB"/>
    <w:rsid w:val="00A21C85"/>
    <w:rsid w:val="00BE43BB"/>
    <w:rsid w:val="00BF0786"/>
    <w:rsid w:val="00CB1EFE"/>
    <w:rsid w:val="00CE2EBC"/>
    <w:rsid w:val="00D441F3"/>
    <w:rsid w:val="00DF3C46"/>
    <w:rsid w:val="00F46A16"/>
    <w:rsid w:val="00FC4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A36D"/>
  <w15:docId w15:val="{99EF81B8-8FB2-40C2-A30C-D5D21911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f8dynamicbg">
    <w:name w:val="document_skn-mlf8_dynamicbg"/>
    <w:basedOn w:val="Normal"/>
  </w:style>
  <w:style w:type="character" w:customStyle="1" w:styleId="documentskn-mlf8left-box">
    <w:name w:val="document_skn-mlf8_left-box"/>
    <w:basedOn w:val="DefaultParagraphFont"/>
  </w:style>
  <w:style w:type="paragraph" w:customStyle="1" w:styleId="documentskn-mlf8parent-containersectionnth-child1">
    <w:name w:val="document_skn-mlf8_parent-container_section_nth-child(1)"/>
    <w:basedOn w:val="Normal"/>
  </w:style>
  <w:style w:type="paragraph" w:customStyle="1" w:styleId="documentskn-mlf8paragraphfirstparagraph">
    <w:name w:val="document_skn-mlf8_paragraph_firstparagraph"/>
    <w:basedOn w:val="Normal"/>
  </w:style>
  <w:style w:type="paragraph" w:customStyle="1" w:styleId="documentskn-mlf8doc-pcpf-fnlnpict-div">
    <w:name w:val="document_skn-mlf8_doc-pcpf-fnln_pict-div"/>
    <w:basedOn w:val="Normal"/>
    <w:rPr>
      <w:vanish/>
    </w:rPr>
  </w:style>
  <w:style w:type="paragraph" w:customStyle="1" w:styleId="documentskn-mlf8pict-divfield">
    <w:name w:val="document_skn-mlf8_pict-div_field"/>
    <w:basedOn w:val="Normal"/>
  </w:style>
  <w:style w:type="paragraph" w:customStyle="1" w:styleId="documentskn-mlf8dynamicIcon">
    <w:name w:val="document_skn-mlf8_dynamicIcon"/>
    <w:basedOn w:val="Normal"/>
    <w:rPr>
      <w:vanish/>
    </w:rPr>
  </w:style>
  <w:style w:type="character" w:customStyle="1" w:styleId="documentskn-mlf8dynamicIcondiv">
    <w:name w:val="document_skn-mlf8_dynamicIcon &gt; div"/>
    <w:basedOn w:val="DefaultParagraphFont"/>
  </w:style>
  <w:style w:type="paragraph" w:customStyle="1" w:styleId="documentskn-mlf8doc-pcpf-fnlnmonogram">
    <w:name w:val="document_skn-mlf8_doc-pcpf-fnln_monogram"/>
    <w:basedOn w:val="Normal"/>
  </w:style>
  <w:style w:type="paragraph" w:customStyle="1" w:styleId="documentskn-mlf8svg-box">
    <w:name w:val="document_skn-mlf8_svg-box"/>
    <w:basedOn w:val="Normal"/>
  </w:style>
  <w:style w:type="paragraph" w:customStyle="1" w:styleId="documentskn-mlf8sectionpict-secsection">
    <w:name w:val="document_skn-mlf8_section_pict-sec + section"/>
    <w:basedOn w:val="Normal"/>
  </w:style>
  <w:style w:type="paragraph" w:customStyle="1" w:styleId="div">
    <w:name w:val="div"/>
    <w:basedOn w:val="Normal"/>
  </w:style>
  <w:style w:type="character" w:customStyle="1" w:styleId="documentskn-mlf8cntc-secicon-rowicon-svg">
    <w:name w:val="document_skn-mlf8_cntc-sec_icon-row_icon-svg"/>
    <w:basedOn w:val="DefaultParagraphFont"/>
  </w:style>
  <w:style w:type="paragraph" w:customStyle="1" w:styleId="documenticon-svgdiv">
    <w:name w:val="document_icon-svg &gt; div"/>
    <w:basedOn w:val="Normal"/>
    <w:pPr>
      <w:jc w:val="center"/>
    </w:pPr>
  </w:style>
  <w:style w:type="character" w:customStyle="1" w:styleId="documentskn-mlf8cntc-secicon-rowdiv">
    <w:name w:val="document_skn-mlf8_cntc-sec_icon-row &gt; div"/>
    <w:basedOn w:val="DefaultParagraphFont"/>
  </w:style>
  <w:style w:type="paragraph" w:customStyle="1" w:styleId="documentico-txtdiv">
    <w:name w:val="document_ico-txt &gt; div"/>
    <w:basedOn w:val="Normal"/>
    <w:pPr>
      <w:pBdr>
        <w:top w:val="none" w:sz="0" w:space="4" w:color="auto"/>
        <w:left w:val="none" w:sz="0" w:space="10" w:color="auto"/>
        <w:bottom w:val="none" w:sz="0" w:space="6" w:color="auto"/>
      </w:pBdr>
    </w:pPr>
  </w:style>
  <w:style w:type="character" w:customStyle="1" w:styleId="span">
    <w:name w:val="span"/>
    <w:basedOn w:val="DefaultParagraphFont"/>
    <w:rPr>
      <w:bdr w:val="none" w:sz="0" w:space="0" w:color="auto"/>
      <w:vertAlign w:val="baseline"/>
    </w:rPr>
  </w:style>
  <w:style w:type="character" w:customStyle="1" w:styleId="documentico-txtdivCharacter">
    <w:name w:val="document_ico-txt &gt; div Character"/>
    <w:basedOn w:val="DefaultParagraphFont"/>
  </w:style>
  <w:style w:type="character" w:customStyle="1" w:styleId="documentskn-mlf8cntc-secicon-rownth-last-child1div">
    <w:name w:val="document_skn-mlf8_cntc-sec_icon-row_nth-last-child(1) &gt; div"/>
    <w:basedOn w:val="DefaultParagraphFont"/>
  </w:style>
  <w:style w:type="character" w:customStyle="1" w:styleId="a">
    <w:name w:val="a"/>
    <w:basedOn w:val="DefaultParagraphFont"/>
    <w:rPr>
      <w:bdr w:val="none" w:sz="0" w:space="0" w:color="auto"/>
      <w:vertAlign w:val="baseline"/>
    </w:rPr>
  </w:style>
  <w:style w:type="table" w:customStyle="1" w:styleId="documentcntc-secaddress">
    <w:name w:val="document_cntc-sec_address"/>
    <w:basedOn w:val="TableNormal"/>
    <w:tblPr/>
  </w:style>
  <w:style w:type="paragraph" w:customStyle="1" w:styleId="documentskn-mlf8section">
    <w:name w:val="document_skn-mlf8_section"/>
    <w:basedOn w:val="Normal"/>
  </w:style>
  <w:style w:type="paragraph" w:customStyle="1" w:styleId="documentskn-mlf8heading">
    <w:name w:val="document_skn-mlf8_heading"/>
    <w:basedOn w:val="Normal"/>
    <w:pPr>
      <w:pBdr>
        <w:bottom w:val="single" w:sz="8" w:space="6" w:color="979797"/>
      </w:pBdr>
      <w:spacing w:line="300" w:lineRule="atLeast"/>
    </w:pPr>
  </w:style>
  <w:style w:type="paragraph" w:customStyle="1" w:styleId="documentskn-mlf8sectiontitle">
    <w:name w:val="document_skn-mlf8_sectiontitle"/>
    <w:basedOn w:val="Normal"/>
    <w:rPr>
      <w:rFonts w:ascii="Montserrat SemiBold" w:eastAsia="Montserrat SemiBold" w:hAnsi="Montserrat SemiBold" w:cs="Montserrat SemiBold"/>
      <w:caps/>
    </w:rPr>
  </w:style>
  <w:style w:type="paragraph" w:customStyle="1" w:styleId="documentskn-mlf8paddedline">
    <w:name w:val="document_skn-mlf8_paddedline"/>
    <w:basedOn w:val="Normal"/>
  </w:style>
  <w:style w:type="paragraph" w:customStyle="1" w:styleId="documentskn-mlf8txt-bold">
    <w:name w:val="document_skn-mlf8_txt-bold"/>
    <w:basedOn w:val="Normal"/>
    <w:rPr>
      <w:b/>
      <w:bCs/>
    </w:rPr>
  </w:style>
  <w:style w:type="paragraph" w:customStyle="1" w:styleId="documentskn-mlf8ulli">
    <w:name w:val="document_skn-mlf8_ul_li"/>
    <w:basedOn w:val="Normal"/>
    <w:pPr>
      <w:pBdr>
        <w:left w:val="none" w:sz="0" w:space="2" w:color="auto"/>
      </w:pBdr>
    </w:pPr>
  </w:style>
  <w:style w:type="paragraph" w:customStyle="1" w:styleId="documentskn-mlf8ullinth-last-child1">
    <w:name w:val="document_skn-mlf8_ul_li_nth-last-child(1)"/>
    <w:basedOn w:val="Normal"/>
  </w:style>
  <w:style w:type="paragraph" w:customStyle="1" w:styleId="documentskn-mlf8paragraph">
    <w:name w:val="document_skn-mlf8_paragraph"/>
    <w:basedOn w:val="Normal"/>
    <w:pPr>
      <w:pBdr>
        <w:top w:val="none" w:sz="0" w:space="20" w:color="auto"/>
      </w:pBdr>
    </w:pPr>
  </w:style>
  <w:style w:type="paragraph" w:customStyle="1" w:styleId="documentskn-mlf8left-boxParagraph">
    <w:name w:val="document_skn-mlf8_left-box Paragraph"/>
    <w:basedOn w:val="Normal"/>
    <w:pPr>
      <w:textAlignment w:val="top"/>
    </w:pPr>
  </w:style>
  <w:style w:type="character" w:customStyle="1" w:styleId="documentskn-mlf8right-box">
    <w:name w:val="document_skn-mlf8_right-box"/>
    <w:basedOn w:val="DefaultParagraphFont"/>
  </w:style>
  <w:style w:type="paragraph" w:customStyle="1" w:styleId="documentskn-mlf8parent-containerright-boxsection">
    <w:name w:val="document_skn-mlf8_parent-container_right-box_section"/>
    <w:basedOn w:val="Normal"/>
    <w:pPr>
      <w:pBdr>
        <w:left w:val="none" w:sz="0" w:space="30" w:color="auto"/>
      </w:pBdr>
    </w:pPr>
  </w:style>
  <w:style w:type="character" w:customStyle="1" w:styleId="namerowdiv">
    <w:name w:val="namerow &gt; div"/>
    <w:basedOn w:val="DefaultParagraphFont"/>
    <w:rPr>
      <w:shd w:val="clear" w:color="auto" w:fill="66110F"/>
    </w:rPr>
  </w:style>
  <w:style w:type="character" w:customStyle="1" w:styleId="documentskn-mlf8name">
    <w:name w:val="document_skn-mlf8_name"/>
    <w:basedOn w:val="DefaultParagraphFont"/>
    <w:rPr>
      <w:rFonts w:ascii="Montserrat" w:eastAsia="Montserrat" w:hAnsi="Montserrat" w:cs="Montserrat"/>
      <w:b/>
      <w:bCs/>
      <w:caps/>
      <w:color w:val="FFFFFF"/>
      <w:sz w:val="40"/>
      <w:szCs w:val="40"/>
    </w:rPr>
  </w:style>
  <w:style w:type="table" w:customStyle="1" w:styleId="nametable">
    <w:name w:val="nametable"/>
    <w:basedOn w:val="TableNormal"/>
    <w:tblPr/>
  </w:style>
  <w:style w:type="paragraph" w:customStyle="1" w:styleId="gap-btn-hidden">
    <w:name w:val="gap-btn-hidden"/>
    <w:basedOn w:val="Normal"/>
    <w:rPr>
      <w:vanish/>
    </w:rPr>
  </w:style>
  <w:style w:type="paragraph" w:customStyle="1" w:styleId="documentskn-mlf8sectionname-secsection">
    <w:name w:val="document_skn-mlf8_section_name-sec + section"/>
    <w:basedOn w:val="Normal"/>
  </w:style>
  <w:style w:type="paragraph" w:customStyle="1" w:styleId="documentskn-mlf8right-boxsinglecolumn">
    <w:name w:val="document_skn-mlf8_right-box_singlecolumn"/>
    <w:basedOn w:val="Normal"/>
  </w:style>
  <w:style w:type="paragraph" w:customStyle="1" w:styleId="p">
    <w:name w:val="p"/>
    <w:basedOn w:val="Normal"/>
  </w:style>
  <w:style w:type="character" w:customStyle="1" w:styleId="documentright-boxskillpaddedline">
    <w:name w:val="document_right-box_skill_paddedline"/>
    <w:basedOn w:val="DefaultParagraphFont"/>
  </w:style>
  <w:style w:type="character" w:customStyle="1" w:styleId="documentleft-boxskillmiddlecell">
    <w:name w:val="document_left-box_skill_middlecell"/>
    <w:basedOn w:val="DefaultParagraphFont"/>
    <w:rPr>
      <w:vanish/>
    </w:rPr>
  </w:style>
  <w:style w:type="paragraph" w:customStyle="1" w:styleId="documentleft-boxskillmiddlecellParagraph">
    <w:name w:val="document_left-box_skill_middlecell Paragraph"/>
    <w:basedOn w:val="Normal"/>
    <w:rPr>
      <w:vanish/>
    </w:rPr>
  </w:style>
  <w:style w:type="table" w:customStyle="1" w:styleId="documentright-boxskill">
    <w:name w:val="document_right-box_skill"/>
    <w:basedOn w:val="TableNormal"/>
    <w:tblPr/>
  </w:style>
  <w:style w:type="character" w:customStyle="1" w:styleId="documentskn-mlf8txt-norm">
    <w:name w:val="document_skn-mlf8_txt-norm"/>
    <w:basedOn w:val="DefaultParagraphFont"/>
    <w:rPr>
      <w:i w:val="0"/>
      <w:iCs w:val="0"/>
    </w:r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ld.pro/my/scott%2Djenkins%2D250910154235/771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Scott Jenkins</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Scott Jenkins</dc:title>
  <cp:lastModifiedBy>Scott Jenkins</cp:lastModifiedBy>
  <cp:revision>19</cp:revision>
  <dcterms:created xsi:type="dcterms:W3CDTF">2025-09-10T20:59:00Z</dcterms:created>
  <dcterms:modified xsi:type="dcterms:W3CDTF">2025-09-29T22:36:00Z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f2ed8b08-ab72-4da6-b706-ae5e14dccf54</vt:lpwstr>
  </property>
  <property fmtid="{D5CDD505-2E9C-101B-9397-08002B2CF9AE}" pid="3" name="x1ye=0">
    <vt:lpwstr>TJ0AAB+LCAAAAAAABAAUmkdyg0AUBQ/EgpyW5JwzO7LIiCxOb7x0lVzMMH/e67YMQQQE0SJFUCQpMCiMEhjL0RRMUgxKECKyIVOnj6QBnobCy/JWeR6XYGioEGr4bTy6i42WrjdvWLK1ksnHDPd80J/8/IQ5ImEGVbkzpqkDpwHRrVskwV/NUwaIhfiYj3/RkSHzgRkkXqmae9WvJzk9jt8/88H1mWAXGPmdd4qQEUOqn7utwKPGeU+2ccf/KEm</vt:lpwstr>
  </property>
  <property fmtid="{D5CDD505-2E9C-101B-9397-08002B2CF9AE}" pid="4" name="x1ye=1">
    <vt:lpwstr>66PDvyOkfUmiDvmtjaopzaoX+Rz7y1NhFGW/NUpGjpbl3uKf96aaplau6dWe6IQasM+XyKmHr8tRZNBcWWqjxQ1ZEF1DTy1De3dpkVi2SxhDnd5Wn6Ffwd+6QZl/FVSUEgT7dS83AG4Ef1sZ+PkpNsJxBQC6A23JJjZUidRIlOrTdWwpI2Gezfde+/dqAuyBC9ymxQdS1qZ7iDEfuDuvxVV7yLP0mu3o15GkZbm+C6mD+MAzFF+PqMvj6CvD6pb</vt:lpwstr>
  </property>
  <property fmtid="{D5CDD505-2E9C-101B-9397-08002B2CF9AE}" pid="5" name="x1ye=10">
    <vt:lpwstr>J6kz+1/wWnxPm6Rbd07arWmOdbNzhZFz/Xe6DeVmIVech093W420KxnYY6WrVTLGCiWt+fEeYsos4bjwqrdsaliQ+5lhqSa1ixitsVHfE5qJv1DiPAws8GFgCoAbirfnNexFXv+pDub2FFewMJvQ3GKsc9FfGgJVNh3o5vWhZr0m2QInXL9j4+QiB0YnILDMF9xUU7zj0m7Tq8On4KIMiZlEuju8o+GH9Ye+3od9K+9PRTU5wyhkcBLF1qUiPTx</vt:lpwstr>
  </property>
  <property fmtid="{D5CDD505-2E9C-101B-9397-08002B2CF9AE}" pid="6" name="x1ye=100">
    <vt:lpwstr>CqxW98uNYwK2mJAfCjvFoe7M7ocWY30cC206O7gc+FZmdQLIw6n7Fb9ryc+YG94elzf6oJOrdGeUcQEGYfkNn9WdlN1gX9KToGXNSf5eoFDT3OeZDr4LWSyyCzsREyKqKaCJLokcCjqYXlBm2ohDWg7x7BHNxcvTEMQZYKTsSY6qkYQ/DUEQpmn/8V/OnUUqumRa4SUYnsuhR1epotgnOa4RBD5rhefC6y777JHBqNpqjgxo1IwhmJLDqYgcfQH</vt:lpwstr>
  </property>
  <property fmtid="{D5CDD505-2E9C-101B-9397-08002B2CF9AE}" pid="7" name="x1ye=101">
    <vt:lpwstr>eT8mfXEDixKaxgAVv8p4mnNOGlQ7QlL9l+oCGD3LWlS8JY/6kimtDFeuSduQ+gDiwQhrkwqORheciOAiu2anhWx0EXtes2d5vt6Kslrg6gtid2CI5C72ICCsGd0hLz8THi4KFjJzGh42/AJ6vHLJ/J8cpehhqhYTPYH9fmFo8tCpMRwJeRWIhVPel3dkgSW+AfoT8mZRzA4o1cKMs+zEAmn47ZC0m1l7cDTXNgz0ieQd8CEpApn9L6As3WZxVPa</vt:lpwstr>
  </property>
  <property fmtid="{D5CDD505-2E9C-101B-9397-08002B2CF9AE}" pid="8" name="x1ye=102">
    <vt:lpwstr>AJ1EaZqitR/CxGABBl8X2zBFkUJ3fwqLMGMi9Zp7QpqYwBo7YJcYyM0tTDJnBCvecLjj0Ny9z7MhdUgo0H5ZYPylpBpsehUBdtoMd68USwWX3rM7N+58fXxuI53CDu9KM+reiFrZ4Q5Uc0v681bpY7kGHCeb/2b7tcGDK32wYcb7G3g3+5ukbXjH+CpYqu28hSTS0knHIhWxugwFcg19BJT9BfQSkeS6X9pLOYUuEY2l22DR8KH0coGyIzdkrDa</vt:lpwstr>
  </property>
  <property fmtid="{D5CDD505-2E9C-101B-9397-08002B2CF9AE}" pid="9" name="x1ye=103">
    <vt:lpwstr>VBC5qQlVCeVsOk95q3OdfHVx7ZZsR0P5rRIgvpalFTkujIV3G7WDuGZcvoJd3GpP1AGo9dYOq/4rjf1Q9zT/kyZXY3jRvTOT70ddf1hvpOTkDLm9pd59BvnOldQLtt/7B3jWMd5aENwmNXrcfxTEx+FeNfK317E7d6CSycWQTH/HIZi38rjN0E4Asx+iumgkiepAgR+a2U4l39/Et6GJEbAHkhSA6OiHIcD/Jw0hOovuXmnb68XdCW+z0GTTrtZ</vt:lpwstr>
  </property>
  <property fmtid="{D5CDD505-2E9C-101B-9397-08002B2CF9AE}" pid="10" name="x1ye=104">
    <vt:lpwstr>M9eXid4J7akUuNuCZwr23Xe0iwqFlVe415Ff0GaFoFVMHxg8IEkR0TqTdgqj0utnwQFzl7Vm18L9zHcyEYnxkdGZzA/XEqanhOVX/Nbp8MJA3YEkHp5N8FuMTwerMECeHbVaSHqtMdxleKgFSgDh0AY8WaUwQYKvOuWLJPpaTWsUKlBCzYrjKHa5fnUAnAdDpZ8BuibJQl8LqCLljxFRClt/v8m39twre9aKOozaPng+awlSrDRQwhSXADBxrB3</vt:lpwstr>
  </property>
  <property fmtid="{D5CDD505-2E9C-101B-9397-08002B2CF9AE}" pid="11" name="x1ye=105">
    <vt:lpwstr>80IQS9JfeAnjgU/BBQ6DBzkQF+Sit97j/98QOTPaT/vR+tI7ZKarn9ntcdKBoet3TvxTTgy1VCtaIZbdg5enhXhy3Q3G9mB5S0EaFIjFbleXsARqehaWpg9m02xhEgVDl9DVyXtnao1nPwo4ZJsBwz2grz36sDgKEBGGTfgXwOjdDcxj/+9N0zIKHIJiAyxLhb0nIrm77B9A4jfhr5jkzRTbB+nrxoH35ptUvSuohc4hvdDR0UdMJEwVSwKBDle</vt:lpwstr>
  </property>
  <property fmtid="{D5CDD505-2E9C-101B-9397-08002B2CF9AE}" pid="12" name="x1ye=106">
    <vt:lpwstr>hf9n4IgpoiFAZDagcwAWuG72/kl6BsULr/kIsswGHZLFjoMwzHTtSFkP3R1l7CyILu1sFrIPdQLcjBaAxls64qyEbDtEv+iTAPT+M++ZT3tVtRUhL/lPHVKC3OLcFS6RcN8pGcxX6rFP9UV5Zkq113kXB5l6yDmQK1TxptPRzImFVjOBsgCJMan3DxTF8dZet58m6mvA1Jy48IDZ1pe9kHEA6Hh1LqB15oM1+rkmwSXjzBnf7k0HjODEoCxsVJN</vt:lpwstr>
  </property>
  <property fmtid="{D5CDD505-2E9C-101B-9397-08002B2CF9AE}" pid="13" name="x1ye=107">
    <vt:lpwstr>Zfi/FkhphcAdgh+XCsaoBFgusBY1H7vMe5IuN2J9oq/bRvUDF4WnnJ9vgahmlkZTQdsNyLEFjF0iLvLikYyq2HCO7esJjhEWUL/40cBgUtiqV1FImekgQUOoJ//Z/wFTITj3IIS3ohT0G8ULuSv8/14KGWdRTE/B0Dq395Q8+a3y/XwieTLQ515v0z+fqslt2Z/Qc/IaN0U4H8bCCTTu/R88UQJilGkJ2x5ny5CoGqd1ERx7UFUnAT9lJQ2AoUa</vt:lpwstr>
  </property>
  <property fmtid="{D5CDD505-2E9C-101B-9397-08002B2CF9AE}" pid="14" name="x1ye=108">
    <vt:lpwstr>9HPTLBdC8mC4gE9DhfXGbX06dG+UbJzIM+fz8PNmIiLzOR8Fo1udyVrpDtFFGhIy1vh4xVSQ4v3sDL9FGy0CVsxTVlDdQEJ48wFjhaoGQmA1w7sdAq15XWRdi27jAFrMJBpZ8zHhQsxye0vz5j0aYrXVyrxm+l2ZB6+SdhM3P6M1EQjn7vUT7FHqp0G1y3KkcOtnVp6ta7ZYAoljaRE5Ut2oW6Uzt8Wb9KYGVik8vOmyuVbKrtd8RNziwygJUSU</vt:lpwstr>
  </property>
  <property fmtid="{D5CDD505-2E9C-101B-9397-08002B2CF9AE}" pid="15" name="x1ye=109">
    <vt:lpwstr>C/PrPTps7V5rXIHV9T490D4M6R+hukEKEg39EX6gQrEi+QOtIu4ZJ92zrDqwsxarg/f4a0i7QuvrNBSpNccX8NNYFUIKvxTh6tRWSrKz+/UTd2zwtxVaPDc/rXI9d3go/H3P27DDt8Mt23yxnZFUP4+xABITAFO43MXkUqbGeI+Np7dcy+f0pq4rOoBaQW8qjwmSPKHoRRHAdahSBAXRWxTKWTzu4QZS9Z4TasggDwRf+bPhFjuH/jYpjbvQPbK</vt:lpwstr>
  </property>
  <property fmtid="{D5CDD505-2E9C-101B-9397-08002B2CF9AE}" pid="16" name="x1ye=11">
    <vt:lpwstr>S/dGBFYXfeoDeUdhhkawhzKORFs8aFX9rzsmI2LMDsp4RhYAYvHstiVuGms4Dx2xWyoAFkufB/X8cKmoDeP4jF/O5KyrCwuUzzQHE+RUdf9ip/QX5jU66Tqo1HYIcdulS0/yASwwjk3V3aeS0/cZjKdEN2X9JDSmEOZI/XQb7uDq5CTp1nnsHGoBkt9YNucGI8wBhEXjnjCG/9gnlRltiFpYoe3c4aU45uKEVV1EyJlqaPeqo7iRJheQo9k0FHb</vt:lpwstr>
  </property>
  <property fmtid="{D5CDD505-2E9C-101B-9397-08002B2CF9AE}" pid="17" name="x1ye=110">
    <vt:lpwstr>/Ej3W8n2tgBbSAIAUFYAGATJsaCzUpNMEK4KjCfcCppGycCPT5utGVgneiqnb+ZCGxuQLzsLL6PTSaqFpZ6VDeqgTC97Sg1nEA6MLUhkKHRl1dlCpNhN8JVH/jS20Z2pXJnUhUpAgN+BWSe8txRXhioam+6mqhTJLWRskrnyQioQoKixYEZJbk9SP4ihoJXV2ypjQ0sWA4fOgCIwOPXeKCb6gBp8/zk3qV8xjDkflAHA/QvJfgIOVQ9EJ8M+MCM</vt:lpwstr>
  </property>
  <property fmtid="{D5CDD505-2E9C-101B-9397-08002B2CF9AE}" pid="18" name="x1ye=111">
    <vt:lpwstr>Ee5xPqOFYDI/r8wygeQRcPJ6sY+1RkgrFRtj4Ewvu77mnwk+sEF2qUk5Uu4X6Ce+hEzOPV4UcaS2Y+4gJ7gS7J8F5rGIWyuoW8Y/k6jJUP24W8i/p7sVElImleRSMc/JEh6A2CxhpRM0lSMWMQleQI8m02qvWxXzBfQXtp30F3P9asGWfnZhEkhox3ghPGD5QBM1Ullnyeu/ULfO71fVh2FJcDwWUkQj/0mPFRuFzu5PNNm4HSLb+ii8ojOfOH+</vt:lpwstr>
  </property>
  <property fmtid="{D5CDD505-2E9C-101B-9397-08002B2CF9AE}" pid="19" name="x1ye=112">
    <vt:lpwstr>X8E8M6e5JtV4fD+tgRXdukVBOFiG+2GkN6yt1XCegu0BkYTLte/1OdzfpTIjRo7bnBrOEFRA3CFei4g/iRR90EXTpSX4//xdzkNuY90yU4Tfux71H4l20MbWLp72GALA9y/YNNSomzCAp7KQ6UidPbXBf1PDpURmMaH8IUdIuaE9xK38c2ULDdkFoXYF1TFC49oVQFG6guJpKtZMlclh8DubE9o+d/jABnr180tWlLMSOWLkJBn6TLEbrcLbDx9</vt:lpwstr>
  </property>
  <property fmtid="{D5CDD505-2E9C-101B-9397-08002B2CF9AE}" pid="20" name="x1ye=113">
    <vt:lpwstr>z1kqnS2wx3xvn6Zi6wdouWZ+2nQfIuy/ahY3DGYFJxNIEkbNEGt2G5tqyj0otgEwzH9fCyTRHWDtQ4aJMvLHfJssnURx7vMHfVqt0WBZtbCiM73zFAQX0BfWoCfpBbTORLYpuHYRLPSM/lLhuwKQabBSuy1dvc012aCeDjOsZ6ujzTSGQGNaz6SsZvX9MY1tRkZ0Bs1Ya0+Dm/a07ROzfzEIKu8lFJbGlkGFTBIpUSGdg4uvcugUz4Uc1QsO9kk</vt:lpwstr>
  </property>
  <property fmtid="{D5CDD505-2E9C-101B-9397-08002B2CF9AE}" pid="21" name="x1ye=114">
    <vt:lpwstr>uJz/hFnO4+e6R0qbS5hNx+mN9aJseo/2JtZtqfjktEF+yy0GiClYBBsfetTtXVF5+o07M9tYUaYJyo7dP9VpTTvRrWr750Dk/FXXIGVGFH326dBKO+irJQ4kTNltPluBp3X4rRTnnQ1vIIXiAO29alvHjdFpvINCJNgvuQPq0JbXH7svt8uUgWUPyaPKtKuzVPfKZJuM30lyW+Kcxdza+xxsvAPUWVqB5S+Alz+UsBI3hc/DIr7nLyyOZMIpLyd</vt:lpwstr>
  </property>
  <property fmtid="{D5CDD505-2E9C-101B-9397-08002B2CF9AE}" pid="22" name="x1ye=115">
    <vt:lpwstr>XQLY+M5CbZjNwBMzc841XLkc4FIOxm5n/xH+Qnu4su3q2p2+gWofqXnlHzpsM596uMKiSPulIpv9MESdojTfhmQ7QYYIk/A/Nxqt/wLXGJuQ0bwYyuEG0UWhiL/pAosErgisyzEZklAyUbibvvp3ruyEhkn+1fEOXuD0ik3w4vaDJ/6YK/YYoHsaVpbyI4Pza/Ydw+peWLXDXQcDGCFTNuh3iIFiMo7b4LtZNAIpDrB463Mkv3wF1PBfD/aOA+b</vt:lpwstr>
  </property>
  <property fmtid="{D5CDD505-2E9C-101B-9397-08002B2CF9AE}" pid="23" name="x1ye=116">
    <vt:lpwstr>6yyyOQ7X8nwT+q8k68BamDGQ8HTgRMf092O50WRPRVv9Kf6SfX72qTqG2TNwk3qPvsV7I2MF6O8++B6LDhKj3AL5XrxciDIe4nzCD4Lq9LSVTqV6nu5jsbF/32e/XRFp7OIkjVeSjzPfkx2fUjXNJE7Yaknu4A8wJ9dPPIUngYaNQo3HLz9o7+yrbccV/aMjOA8rhc/95rlsigjc1jPd5cY3Ki14tNsBZCc2KSCrPsDbk9Lw9PXlKjqRlU3Fgky</vt:lpwstr>
  </property>
  <property fmtid="{D5CDD505-2E9C-101B-9397-08002B2CF9AE}" pid="24" name="x1ye=117">
    <vt:lpwstr>U6/XP7zHGbRT+zjZSfTP/uyeC7M86m2FfgasmNjgrv1rkdWfAJ7OEW4tdd/ZkOGOjxxMdEZg1jiQK4GLJ0colfDp8DxnM+dhAadPabUtIwW5le7b6z6NUEUVrbgu7Dd8w3wapZQd1OTXGOX4LivpOfoJGl4LdUzSFQpEgVACAZPEMoLtSSghjP4ouOnU8ODv/xiuf8SCt6z8ufhadLL/yxzdCHncZ9fvWgNJ1P4KmB+h4o6KYCCkbUYJ36TGWQ0</vt:lpwstr>
  </property>
  <property fmtid="{D5CDD505-2E9C-101B-9397-08002B2CF9AE}" pid="25" name="x1ye=118">
    <vt:lpwstr>T+zo0Yd2o984MGWvj/fUNMfskkMEqgBLlqEVycx6qpoaTeOEvuhzDXkq2Mdl5w2Fp9r1+zFeR5Gjmurd8eSsS6Rwt0/dESUlc/ZuQ2a2esWR25+Y2i2uZ8pMbYXSQV218Wr8bB6fjl70wi7lKDM/BKHFMAfI6OUYLyqE5y+L63OK0xATyWLeZUXn1/5TXfp7N9etr+eOC0Uwx1hR8+oekCWD34NTkQxXXmS41loTXw8kssTGaTz/JjUeChtZ/o4</vt:lpwstr>
  </property>
  <property fmtid="{D5CDD505-2E9C-101B-9397-08002B2CF9AE}" pid="26" name="x1ye=119">
    <vt:lpwstr>V1jrK3Ln4NVPhQrafMy9bQ7AKaReh3AfDeKXjPrxWRz1qYizYIrp8gv+CnZ24Drx6CwYHauX1EGBj46n7sXN17lImTp9q4iWRUODwrmBhU/KCmR2C/iioI22ai8SlKmeLtFUzHtXJPUCZrVQywjdw8QZmiHB5biUvDWfrA9bR9jkD8eE2WzmcUtdJyzk0cfwFyMcVZ8V45wt9EFEebxAsLlDsC5qkuSrXfMO34qSOXZ7UuR7g0908vHmJehaBRl</vt:lpwstr>
  </property>
  <property fmtid="{D5CDD505-2E9C-101B-9397-08002B2CF9AE}" pid="27" name="x1ye=12">
    <vt:lpwstr>r16jQO7uHsM3n+6J4NawIpNTvQ/0/J75xTSdTKcZncAt/Ty1n11J2yPctVxm0EsArLUWCp9Kd3qyxdgS0tnnZdTt5pe4JxnvIugxufzQyT8o6eFKPYV0VyyEho4zuSzLC7N76csg8iJbnaJ8lNAgqCrQG4s8O1aVAs96cLF0ZUbrGZ2xq9mZ4NMONmFLwl7OyxsY1BPZqLkFJIoxYbVJnJDXhSgkUpTVA1Rd/haqp9Kdz8nL7qk5J2QeLAczhwj</vt:lpwstr>
  </property>
  <property fmtid="{D5CDD505-2E9C-101B-9397-08002B2CF9AE}" pid="28" name="x1ye=120">
    <vt:lpwstr>+Vr7qSsCC6tPNkYXspNaIbmlavIRZn6GSdVvPVx+0FJ8FwsI6Bk13nL2uZiBnVZCXD56OcWe3Gs6atdkSK5ctgek5DEPSXpQI12AwJ1AdIqRXyQYceUyh/26YBXbI+uh7p8+l51xq+VTYSeZA1viU6YmsuPUJAH6QE6A+bxYUb99nYpmrehHixYgW1eupAfYc366QCx0jxNe1jpeBoBxKCBSn5c2FMTN/Io2Vb+VdqtBChy7eaB2terbFXYiuj5</vt:lpwstr>
  </property>
  <property fmtid="{D5CDD505-2E9C-101B-9397-08002B2CF9AE}" pid="29" name="x1ye=121">
    <vt:lpwstr>3xFMn9AubMjIdS12wSIliWt8svX9XWPVum1pWW8Q/lXhoWneFIu9UhDa0aoX039k8XWsrZYapx9U4nTWI1OG6mIQRwbrNpPvTMfh1NO74yl/wtsphWkzlqhEQ7Un0IQk/cBkSrZnPsvlBQGSlQSlNoK/tQz+C4jUfflbC47IRdxmTOxn2uVZKV+i18UOJyfQ5QmDhFDE5iYgSKB34vd2X6ufqGRehxB7eGHW93hR0FW7VTIqWzH9ND1eaed4KwL</vt:lpwstr>
  </property>
  <property fmtid="{D5CDD505-2E9C-101B-9397-08002B2CF9AE}" pid="30" name="x1ye=122">
    <vt:lpwstr>N9CQJ4+POLUXzX7f4BpGlQxRq8ganA3FeVtvM705BQqmRZvI0pdUiKpDND4J7GeX7EgOsdaomFhPrX0TEdsx6m/rAO9BMR7ITQqdCnq2fyeyjuWND1uxOH5O2MXNdza/34Dtoa0enIckXjBwZ1t2mWLuETr/jZ7+8BGBeEUWi1xfIsNXAWqGHXlDzfsYqc2/u4rFeGyRayTqyifn1bXOKYUKO6ON2zvKOLDN6MV6hy0D4BffO9+/pHrT7viAblh</vt:lpwstr>
  </property>
  <property fmtid="{D5CDD505-2E9C-101B-9397-08002B2CF9AE}" pid="31" name="x1ye=123">
    <vt:lpwstr>uHuLaa6x37zwlNP2KQH6X6Bl+VKK6gbqiH7IfjCXTnFEjpyv7rL6p5Stl/VCg+bmWAGefadXgtoLmf7f3HmNQxljIVgM1uHdlGgn6F8eVziWPhnFCAH86uWlTDxEUyFi81QGC1gUJ7PXHj4PI9L3rsC+mUfwViyaS0ei1z6AnmOBh8EUczMFVO7LZoqMqHiPIUcA10Wvv1QHLr6VTftbh2xpWozSRrQSQwcuOSCSGW6R2DKN6mQPlacmuR8H0Nu</vt:lpwstr>
  </property>
  <property fmtid="{D5CDD505-2E9C-101B-9397-08002B2CF9AE}" pid="32" name="x1ye=124">
    <vt:lpwstr>UfGVHgsoPV8b2Wn188QlxcH24RI5fClOEhQDAgIZoQKiaN3mo4HTbiF5rhc3wa+o1Sgb+ztBCfyi2O0C/ChLgujKzX3hKgpN2Gn0WJ7IG/uZ+5Txi/r0KxpUvindQE5QbASDuVrILHwuzVTNL5VGz7CjEqlhM94Xs7I3Cgoop/2kVYm5QAcnLMuF9MFZitix/OIeH2D8WYhfAK7UzLumFEBD3t2e6DOJT+L85TAxg73DYLcz2jeaJIw+yWFURr8</vt:lpwstr>
  </property>
  <property fmtid="{D5CDD505-2E9C-101B-9397-08002B2CF9AE}" pid="33" name="x1ye=125">
    <vt:lpwstr>ElEl0TpVJ1S2TmpKO69lzpgk8E6HxEb2Hn8gfZdkozVBpw/b76Y5nJoJ3qMa+TvotXN6OVX9AClLbDYEJH1TFh1YSZ6rfqnW0irnGQr4NBR/wgpjQsZ9JgsR0GPCX5o9XhydSPGoOG2oCdYjTXqrWvyT6rgXz08XuTwFZN1SK5vd3hcR9kdYaOVEZz3O2Brau+dQLP9ZLkmz3y4a9qECdn/L6utpJfycTjROe7wFwkp4reqs2xVfQkT+TgBp9tH</vt:lpwstr>
  </property>
  <property fmtid="{D5CDD505-2E9C-101B-9397-08002B2CF9AE}" pid="34" name="x1ye=126">
    <vt:lpwstr>NZcw8tulvUXqwHxcfDBd0YM/iBbXFVHiC6RCNxp9i0sdgLSuEtxYzos1qkO7alDwgDHfpqOnqxoQuD648Jf1fpkogwOH3RItTzvR+G1eKthQZbphP+L3rKuwPu+S8j1LSoWOVuQ1F3NSrRPG1Fsy7O0nEkguYEjORRr/QFFJbZ3G7NAIOgyGZJ2VR+ZKHQQqUC3aTf3rV5zoF8zgkChxF4Yxrs1TP1WTD7up0uI75yFrXoDOM6Mjbdy9cbqnxDY</vt:lpwstr>
  </property>
  <property fmtid="{D5CDD505-2E9C-101B-9397-08002B2CF9AE}" pid="35" name="x1ye=127">
    <vt:lpwstr>s86EvFi1M7xOGI5k/TtM3nAu60BwBlYCw++6HBzR6e1Wf6pvd86spNYr63lqS6R48CHANolcfKQ6pDion1HsNSUzhN2pNUfuzQ6Qwh4SRDfSqOj3unIW3p7gDTTLFUOM6EpmSMl8pPZ8ODVb6Mcqsw4fAc90tRNtV7Fkt+zj2GkEBCytld/5P3/YbKYlNNwUwSVKmkFMkFi5UN2SCSoCG8rqlUKVCteKH1IAygOQ6LiwQ2aeLq5RMlVw3JvldR2</vt:lpwstr>
  </property>
  <property fmtid="{D5CDD505-2E9C-101B-9397-08002B2CF9AE}" pid="36" name="x1ye=128">
    <vt:lpwstr>QuM7CR8FGgp5WX0U6sCjz9bqkpaQwfaO1zHo7KOALujDFsTGAPEGINf1wB5cmWHul3wa8Vsq+jND2qeD9g0dey/4VtlhDG+ozNFE/5reuLCZdea2f/fIJF3jQGCrQpQdnvwU0QPeU1+16AvhR+xBqJDuh6q+Wt9bBfdAupiNNUe3xoUQ7haroxOuYYwfNHC1VgsHhLi/0MLC+MqfE+J4cMRzmrQqYDbM8S9bPHZYhi8vF2p023jOuRFDb1Sns+Q</vt:lpwstr>
  </property>
  <property fmtid="{D5CDD505-2E9C-101B-9397-08002B2CF9AE}" pid="37" name="x1ye=129">
    <vt:lpwstr>8JwD/rT/tgeJpbsS0MJ6he8Fa+C2jDBibE8VC5jzs+LskU8yyGO6N63r+PLNJ5MkI7mUNV6kuxICnj+7A8i4DUr0nWr9UM6kOVz0NgMw0nPxuNe8AIjJyTrXbZ7c3uuzh38o4PlKBIgTHYM+3LZ50oY39LfkWIyTN+ym83uVqqvTKS+xdvkLG2kDgiV6OMzZDWNDJEY659Q0MxuE+rVf6ksd43QgRrXTL29eFr34iIKSLUlUXg63WlDJcji0ujx</vt:lpwstr>
  </property>
  <property fmtid="{D5CDD505-2E9C-101B-9397-08002B2CF9AE}" pid="38" name="x1ye=13">
    <vt:lpwstr>SPcsH1sP6c2aZ1MdnFRtuqzlgpzd0sNEqWunQXdVUd3OVjJHCY8JVVIrRqWtCw+W1kO6PWI3fGFK+d7LwDWg3cq49WSYsOKUeCXJczWdMHq7yWfSNe9oXowxIyaKMuOb2j0bQv2kuNy1i811WJ+zeCUsQHmKzTxUFPdmPy8qtAUtfK7r78xEsl233R3f1XE+1XX2veLoE5haUB03AH7wfffWrhX2zs4xzf0daOFaFPzGS/BJxKqacITpdScXRxz</vt:lpwstr>
  </property>
  <property fmtid="{D5CDD505-2E9C-101B-9397-08002B2CF9AE}" pid="39" name="x1ye=130">
    <vt:lpwstr>n1oim+K+7/F5a5YkjB5lWqwXqzka97jOtRYVRWxwsOWCUlN97+u9SFtrAoidZ1DUGBOkWKvtxBmiW9aJHUTg74zYHVoviGlsmvtkqWfg2Gurv8Tvv2jYsRP++e99DjhlaqXc0y13ZqzCZfeLMuYf90VODYcBqnR2ELzOCR32jjoLXsUijaDhgdYMR6zTO8aGoA9QZsZAb5DTroMpzmtcMa1zzdQt+LxFjDvVZzy+nUP4vKJFVOxU/8fMb8yQGKr</vt:lpwstr>
  </property>
  <property fmtid="{D5CDD505-2E9C-101B-9397-08002B2CF9AE}" pid="40" name="x1ye=131">
    <vt:lpwstr>xigtT8Gczb+OuqVy/Cl+7lM88qOHrx+oEBAR6E23DUnsS5CEdum/lfCys/JbF84Bm0WxNE7Qnp57+1wT6rHYQbnc1F00shjFbJCKO0cLq5KGzfVsHceT0gNgOtRDq5zgCZo4izyp8NlmZ3fD58rsOZiE1e40k7Vji20RCi1Kbj/sK+cvpaPOOBBQle3KgUofGS8tIkS65tsRcqvIxI0Qr8f0yi73/HctefVJq4bDCmneyzTguvijohwQtaEodEh</vt:lpwstr>
  </property>
  <property fmtid="{D5CDD505-2E9C-101B-9397-08002B2CF9AE}" pid="41" name="x1ye=132">
    <vt:lpwstr>eRCk4drUmvBhWz5ebwk0zpsPB53Rfn5P4f1iq+hnMgOFRzL1DH3CiIXApz+M2iY4ZzUfNYJUaGLNqldzbL3Rb29OuDEryG1r5qV8/F8dSqdYWHf/w2KmwXMpOFttjqqWAPQt9kCM+sov5JWarEbvBV0hW2q7V1WHyG1yfCJEVPqrf+4NejRM/tvQP90onbPePfQGO7OBKT303v9rpCUiKfgCzSxY/KVt8LF18nyaObXo/MkC6caBjVi4yXSpXd+</vt:lpwstr>
  </property>
  <property fmtid="{D5CDD505-2E9C-101B-9397-08002B2CF9AE}" pid="42" name="x1ye=133">
    <vt:lpwstr>LJ4u7BivMJduEeAc7P/L87lUTd4ICE4XHOOhc6JMn5jyOkhRak8nkYlTxo4l0oPiluOCDjfYx/0LasIuREeOX4Ud6nXhpYscg4KivENZWPKRdyKZEiSACFQdMojvt/w+fCuwl7QQG0QFKVqT9WZYs5BZTJqRgZhBRt6voMtg738P4w6M+G13lgm93xi0b0vxVdBbJsgJBFF0QA6DxwR/gNO42w6Vxh9V/3gaIqKrMvOcQEGUGPVtiav9ma9eJ8W</vt:lpwstr>
  </property>
  <property fmtid="{D5CDD505-2E9C-101B-9397-08002B2CF9AE}" pid="43" name="x1ye=134">
    <vt:lpwstr>I+D2Z1GM9zwSbJJq7sV3zI3k98YpkcR1Xov3DqwH4mzO2wE4lrOklYnQWUQD/sC5bRjfRkMQZqmOD1KGAOwEHxp6c0RLMFY4uEaUGRdVIX2SOYM49gMIFe84LXuh9NS/ZCzkm98cvQfv5jzqkknnZCLl7VKZfgaDF3Vy6qv88+5bjB7/GXi8iGmtekRsTuYOrDslIQEDydSJPto0afODr33rAThpShF1yCgncbuqFvzddMkNF2v4H4ICFvbPucx</vt:lpwstr>
  </property>
  <property fmtid="{D5CDD505-2E9C-101B-9397-08002B2CF9AE}" pid="44" name="x1ye=135">
    <vt:lpwstr>QkXGOKpapgmMbdu7YvdpVOAJJnkEtJm9f4T6Z/UlotwjyHjxFE3JdN44AAugRELpgddei5Wp4nvvgRh9NtiMokv3UMOZG81v9wAjkGGiwnl2D1nCq4v37iJ0dYWI123S1K8ffseZBJaSZruVRnCRYRB/kFPC3cFkP92r+hg6BH0vsIr7C4jddwSk358frlX8RD1iKMu/YzAfouqHeigTWy6UC/3PJh7OkrHyHK+fksQr2TrqY75CRWI87phKfm0</vt:lpwstr>
  </property>
  <property fmtid="{D5CDD505-2E9C-101B-9397-08002B2CF9AE}" pid="45" name="x1ye=136">
    <vt:lpwstr>YwgZ11vOQa7pPJUR21yQF81FFUtDpK89sSWjYCc2O0iNXx/PHOQZVcy4xnLjjPY1ZDs2WV3NEo8KFxSqVPWY8Ig4DVPOqszAZUkIlquVea23BSsuyGOpXX4fR3R9ygO4nekXvAOLkR7Bm+A5H7Qh29buxwkJ37QL0ZhoIIxtHZfYfTb0IdzPk2ItcKI1RrzIFs6bm5ZyKN8R24pT7Yhof2tuBCJbcA1UTqdD5a64xGRrxVbt7bG4zN1T9b2LG9d</vt:lpwstr>
  </property>
  <property fmtid="{D5CDD505-2E9C-101B-9397-08002B2CF9AE}" pid="46" name="x1ye=137">
    <vt:lpwstr>L1gRCR+7Z7UIJGzXpCtH8rHHDWM3HTx/XGE8mEvN8YCo0aEK2hiH51DzbOktFxdMsUj+ticDHaE41xvOLZtpHuVwAFMkRJ4LT0GLWcaD+g/Cv87bgEmFJvDU68fHdvKb7MyiRTUysmTUP9Q5iF0HP+vJh3KfqU+r3GqR9OtjRxdP0EhI4Gkx+d2WZt5T1LDKynxOPkBQ7sAFWVMyarIMK/95P0o1yngkvNjIP92RLZjP39LdCTvyCjT0lZt827P</vt:lpwstr>
  </property>
  <property fmtid="{D5CDD505-2E9C-101B-9397-08002B2CF9AE}" pid="47" name="x1ye=138">
    <vt:lpwstr>cq0ww5al4qaBQ5kdkxLH5zVrQ6/mIeuE6b95IlDtSkiNtxEbfGEjRfsztgezgoRsuEpFs2jWLlYwKalz0M9J5e8lQle4Ngz9ucBwHEr8xHyzyIAeYmxS2dHaZGPPkRdyXc0DPAfF1k5RbNyUWt0EECNNLU9i8FLT3+wZE9EwslmAtbNNon5oM+AKmJkOLOt5MkNrXmEKhil7qfXFlfKVhG1G0LYHY29Xz6idls3IxfBrTO4/jKHXMLiN+8I1fAY</vt:lpwstr>
  </property>
  <property fmtid="{D5CDD505-2E9C-101B-9397-08002B2CF9AE}" pid="48" name="x1ye=139">
    <vt:lpwstr>qK6rrwxV4IQkyxRBmGhiX4JI7ALviTRRyrzTAfKqhWJCoH0mIjZt1DpXsNtyXctxQ/JzFDPJKuiD6SMY/WoOfvnZH6A1UprxdjGBsR8+Ctr0m5nVZKkbzxI+hcKPK0BT6/KtmvCuoNF7KUjLGuGEMLu8g4XkfzJK7z43f38OOBJOgpSsKY7lErGtDlnjQUL21TqhQJ9qNscHBecGUaksNzJ7qS/2+aJGtH2MCCY7eQ+QHXMLzrOHtF+PnN7AMci</vt:lpwstr>
  </property>
  <property fmtid="{D5CDD505-2E9C-101B-9397-08002B2CF9AE}" pid="49" name="x1ye=14">
    <vt:lpwstr>vWrPyueF6nQ+ZTYoDDdCx9DXSzPStuTx/6ybMWMKu6go77/R3Lgg05TwCJe1B+1SiqvyIYGRR9+lGT6ckBBDvin54R76/uPb53o9MuXWxiM9dSX+ms54n5dTZApuF+IJtij2OcOcGviWCe6nWCQ+M+17kmkhU2S8RVd+4GH5xN4ATz++WxRqy3foRcbtOGgw6Uo/18jgusjqm172rXhWE0Hl9D+iGyoTZP5BkGWuIDEJl5P3ioQ3qsEVEYi6xF1</vt:lpwstr>
  </property>
  <property fmtid="{D5CDD505-2E9C-101B-9397-08002B2CF9AE}" pid="50" name="x1ye=140">
    <vt:lpwstr>6ADFZm8YEdeiwfzVVRh1ib7Ai/VqU8dVI8YaiyzAWXQvIitVtIv2jHxxLC+cw/hJ3+vDTtnR04lh31yrNe1lfnIBWuI3ZlWfZ+CcsRE2/tHPBZVl991/Uf+c+0hscaHn7dVZe7pDYt+mIfvaRP2ZOKvxZrIdhL0qeLqPby5EWNrmM+dTRhkWwLMMnYZH+AM43Ls9yYA82fDakPhysrQTSwf+mVujRx3TKusWJmFAokS1QKCyKDr9+q7pJH8DVsD</vt:lpwstr>
  </property>
  <property fmtid="{D5CDD505-2E9C-101B-9397-08002B2CF9AE}" pid="51" name="x1ye=141">
    <vt:lpwstr>bHdeGsSxCZgvhueNur95OfDhg8uCg5eofC9/zudHvI/cTAhVJVlPMgy0nrd5abCbueICdzmpQuztwcbyxIlnMyGXxDgqoBFvogzdFexDW5GViZCrf2Z3VnpoKbSCKLGeUSn6u+kK/PiV+L1W+lQesb5T8dbPwjACy5QAd0RtsUqev+6m1B9jmobdnLJm787ZYIAt3awzKJOnLXAutRxXSQ863Z+DAnaYi7L3YQj0jjaMWuFgts3L+VH6w3EfoVb</vt:lpwstr>
  </property>
  <property fmtid="{D5CDD505-2E9C-101B-9397-08002B2CF9AE}" pid="52" name="x1ye=142">
    <vt:lpwstr>MCx1ybUuqvaZCM8AvC9aRfIPYo5r7Z3TJhia+Qzd7DYsWARlW/t5uUwvhO1BBpBijhAyfB0Fk6UUhFrNd/VI2gqQ46aU4LHOS6aQjVBx/4AJlunWt4hdKFIS4An6T/9zFRApGLdHmvR7HgaXxsJv3+FEouQhivg+HJSy8C5Guf8xWyXyC0C9MHngmtvYt5UMksw/gsIR2QXBN8CvcLDEnA8jbrrr1iQR33JD2fD+DsfU6qwtECmlM1Qv0ifAXv1</vt:lpwstr>
  </property>
  <property fmtid="{D5CDD505-2E9C-101B-9397-08002B2CF9AE}" pid="53" name="x1ye=143">
    <vt:lpwstr>KSVcFM4bEfI9D+iWc9ZtBH5eTPYN9YqPwjndP8kjTD7P0JoJJdXF4vRF6b/DBA8UxIUChRWk4SvBERohXkhcJZPG3uuxg7QxoLeRhUFsDLEDUVRj8ulnaRaXLRdK5SNO3hZSBy/WYoXyyj2EtwU7NH5Segl69SIC+GIv8PLNMRv5MjfVUbFvh4KOjyuSkLBvsfdcgsTDqZnhQNLJq/UjhgHhPUQloi8b0HgjDvnk+HY03PcYWnmvYCzVqNjthuW</vt:lpwstr>
  </property>
  <property fmtid="{D5CDD505-2E9C-101B-9397-08002B2CF9AE}" pid="54" name="x1ye=144">
    <vt:lpwstr>5EKHb6Jyn09BHAYeXhK1Xpl0R1h8dQJ1zNM+03Cv238XCYjXx6RrzWEUvAiMj3Zpgrw3mr7uTggPoAAqCuqV9xqk8djaOnZvpwYOCHbW9FKJd+l/IZiiyDEHUEenT6nlhDJzzgv7bPF2qrZC9YqQKFiVSInfTXFGv/C+dWPorzGSt1XGRYOVWWr29khU/+r8KDGZcn8d6zqdOxn0VY8wbh4CNvmSBA7EQ42cl0s40HmGP+/1SYq0RLvIk4Gfefj</vt:lpwstr>
  </property>
  <property fmtid="{D5CDD505-2E9C-101B-9397-08002B2CF9AE}" pid="55" name="x1ye=145">
    <vt:lpwstr>mVM0nkGp9oRX+tGpwxXYRmK3h7lwSRgTSadx14UqdFOhEeykTAJEZ5PLJ7W8PEdClSo47tC5sIzS6f3KH+nAfsiDi/ugA6gtF2GkmA7PVJq4tPN/CHLcy4Y+xw2qbtk2OlbcH02LkxHTnfa3UAqxELlz4HorXkGL2IXfbcY/msW+w3kiL+kXKy9qKTYJN0GTfIBPQ/X2sBhEcr76IAlebN/V91Ix5GjQoX3+bBG+AZnyPhkq7b4kmvDzvU2juo6</vt:lpwstr>
  </property>
  <property fmtid="{D5CDD505-2E9C-101B-9397-08002B2CF9AE}" pid="56" name="x1ye=146">
    <vt:lpwstr>zTkjWeDqGMCTXZj6V/hA/4fKNE7eMfMP5Sy7jM2ksbqAcnBin3Axht9VcOBOlVfGp+GbGPQYSPwbhyBcimn980X1uq+vZntvqDIualKNrQnCyzL949X/jOXC9K0E5KrJdtGeriY9ZxI2qtNEQzGMQLlKrSvhmkmLp7UmUWY6MFluZ1hGItFp8WqA4l1juoGOhdEFt5MDhfht8ig1Ay+VJ6FmSr36QJdN/SvuSEM0x6iK2MU+ta7qdZCs5aLJZ3L</vt:lpwstr>
  </property>
  <property fmtid="{D5CDD505-2E9C-101B-9397-08002B2CF9AE}" pid="57" name="x1ye=147">
    <vt:lpwstr>7DOVuGrRGyA0viWQjOIl8TAqth1okGXEgnB28g1bOHgCiY5EJRXDHk64zAGqdMb05YiHCz+YH6+BnoclOrAd/xh9iQNGsUgNi5CrWYX2AiJP7YQsblPKJVn4nk+uw5Xi/2N1fl4gDXsyEz0pdGYQU7SXPTbT/d7QL1bssxOYn7f2PxmQhXjuOAvavkGNIlxJQSHzBR2AQ/rjyHl3t9PxLt+bW1Xzs/ec3EJmaKBpOqeHLq92dNtKk/km/TO0l8B</vt:lpwstr>
  </property>
  <property fmtid="{D5CDD505-2E9C-101B-9397-08002B2CF9AE}" pid="58" name="x1ye=148">
    <vt:lpwstr>Nx4I07M0/wiJrDMUDxAv/f/KkRk2kGuwNtkBde02hNbkdJEK53w0MWLl3JHYXMvOJvGk70X25G9wwMmrmm1HdyR0PCXYWtcrNXfU2StFOt/J0C2Kz48zdppquJglhpJNXyKPHOGPfiUuq7h48j4X/iErm9k9hIAUVJXwVn4ogoEW3RKO8SAPEOATLVd7Gy1/hiBdEcgtTiOzz2LqAxwR3qdsMkEvdJ9PRA0OvNqDo9c3+AcyFVTWu+mtXUTXM+k</vt:lpwstr>
  </property>
  <property fmtid="{D5CDD505-2E9C-101B-9397-08002B2CF9AE}" pid="59" name="x1ye=149">
    <vt:lpwstr>C5tM6Syv+BntFqJ00dFX/egl80sPGZcRPpkz7q3rA6mMv8t4s0aAbX4Vfw9C556Uypkj37FqACUt/OfxT0mo1CTsfw4wUslY4Ejkj8V4rJ4WG9jL2MDNbNK9BcMyeTLPyTo+Ct1B2nWyDf2XUJNHLSLJhfAyoqW6r7XsTRsdo/qLCbMZSTsqD1UCTMKouN5/sTd/VLAinUTnMJMnflCzrH3oqEjAtGscCY+Wmhcbro4Wu7gFR8sDd4RqmadFBv8</vt:lpwstr>
  </property>
  <property fmtid="{D5CDD505-2E9C-101B-9397-08002B2CF9AE}" pid="60" name="x1ye=15">
    <vt:lpwstr>kOqFhZ+pjzjzbfW8754qcQiEXxnYpFpxlhc4JFouROEvWuG6wM1DCmaywVu3OiQXyr2r3k3SQL5HD06p3kbm/KRlTofKyz6/BTD3gS6O77GmK6BXOWfyVO6aOFCTGO7jStJSKVchrI6YKrvSPwW4H4XvoSR4/FjBOXivBPgqG96zv3JDRaCHLMuMGYwmrKbMBuUooJ0LurJ7hvqrbCjpr853js6PnWjE9GBM+i2N8c6lml/5TXCsfn2hyiGUsOF</vt:lpwstr>
  </property>
  <property fmtid="{D5CDD505-2E9C-101B-9397-08002B2CF9AE}" pid="61" name="x1ye=150">
    <vt:lpwstr>+iwlcqxePBLaY4LJkgaNKvhmGX3AyGZ4PPpkjdfB3HMVmPvIfNsOQaO0T+3jFB2n5u7UgjOOlYBIvZazhJnoq1/ZbooFvtLJNaKh7WgumGlKekrPtd3t8V3HIqbV+l8GLitoUSqRas67xZBXh+htaqrhoux13um0I3xBf+9vVGKLSS+yPtUst04lX23Q9CCgz05ebxneiClKwE0KlBkKXRHMBVe9ZEAiBWs8erF8z1cbrywLVoJH/kPohPSAv3G</vt:lpwstr>
  </property>
  <property fmtid="{D5CDD505-2E9C-101B-9397-08002B2CF9AE}" pid="62" name="x1ye=151">
    <vt:lpwstr>QAdOGZ3cQdcbU58hFscEsnOnSFeuaMqahBYXqE1NvcEaI5NcyhQMgI8UUPaAxNUxB51LNz6w5zP4DiXXVDeeivZdtCsg77rMq0qsp9Vu1FUp1IcjScwlibs3QfQY5JdN3ymEJao0yjf5ZraGMFtS/f8x7ndqfqd+dJJ80RJLSOPvo588PTSnXI8g2RlOsEX+7tSfB8qUNH3FgvcT67KVxw1ohepjcTI/Hnk+yEJTL82ZamNYLNLrAoth4Himbgq</vt:lpwstr>
  </property>
  <property fmtid="{D5CDD505-2E9C-101B-9397-08002B2CF9AE}" pid="63" name="x1ye=152">
    <vt:lpwstr>0zSHhO4KiPUWv5nOP/lSx2VWBwLa0WH03GNuT69o1p5++/rwiivUBgzV6troohUlJ+Cx+nyg1tNYX5SR+B3r42fCi6iy9iTFXMS7/CAAzcT1uqxMEAMyckN7uptdqDR/ujEpb4MJxs4aQR33+DIX5HVfEbIhQpmIJUEpK38L7eNcfltjPcXevblGAt1crp8khBSh9/cgAFyNelMC6RdfsoWmC0flisHrdTcpH6SX4Y1qDfWvEvhjeNcXY/BEFuR</vt:lpwstr>
  </property>
  <property fmtid="{D5CDD505-2E9C-101B-9397-08002B2CF9AE}" pid="64" name="x1ye=153">
    <vt:lpwstr>iAm7IS+YQbflwlmMaQ6632hb5jAKtBnpl2icsD9BycWRpjQvl7oiwiwPTetzNeGRSfWrMgx+nP0wb6dM+aql4+vyIferfAFm351qrfQQB+tcMXQAx+wJCcsvnv9oFYgL2+MQgkNTWeQmfHIbRU1WMWUtIW5F6jK2/FwlfxDsnkVw2jzb1zF9rN58fywbEQTYqvHz0X5AKnu2C+gJlNScEH/uNtwKRF2sCk5L/aPmGJhJF/EidFzeOBnfThgp46V</vt:lpwstr>
  </property>
  <property fmtid="{D5CDD505-2E9C-101B-9397-08002B2CF9AE}" pid="65" name="x1ye=154">
    <vt:lpwstr>i+lqAyrtqGYMBA+V7nl1cEqKvYsRLZ2JmgQp+YxeKdu8b4MDcKXGO9Yp8dHfM9oIj7uRQZA2XZy6VdWG8xvAKEb963O8OHN3eCIBQFjiKSIpfwWQK98c5aSu4SmYik+Bh/58/vCL7Vpawfhcn1m4cHElkKqupCmCYEFm5WqNeSJhfjmhIj17HdES0mODouYBz1FZSfNFKhgDaamXrgy0RlcVfK6d4lgiRLUIG8pAWLz6/8rRuHTnek7RO2jrNTE</vt:lpwstr>
  </property>
  <property fmtid="{D5CDD505-2E9C-101B-9397-08002B2CF9AE}" pid="66" name="x1ye=155">
    <vt:lpwstr>DKdDRBRWYkEfzoWyOBh7WRDxZgBcEDH9D1a8TNa9hIGiPUWCExhalnKkJuRmI1+Mvim2SjGED2yx8xqtxD19UN/E8wpPBO93uhWNnhfPCgnS2xLq1NTbt9J79zaFUaUmbENWbTEz2TOqPafw0kkwT+d0wq0pufjbMNpqkgpjbfQGtzhTOHqTVoyj5QS2TMRBt1UK7pPBvUX2Zq1C0EASajYgit8Rb1V7zpTx1dLtpVuJJoS8DpAQbMMBh3CdZBO</vt:lpwstr>
  </property>
  <property fmtid="{D5CDD505-2E9C-101B-9397-08002B2CF9AE}" pid="67" name="x1ye=156">
    <vt:lpwstr>c4PQHQKH6UHKBrnO3qdUN0bqSLmxpNahFjCsrcnAcgPgZwufbocNtrE1St/v5F2h+TOxVsGudLi3bSRGDSAvBanDOHLVwGQSz9L0GbZ/JYrH4hBm7d1mXCM8AMVuGsk8Pd5D4/BKFe3HyPC44LBB/Bcwb2W+4rwvFT1E8i+Ff7Ge+dxN8fFCX6srqTicH1ylfdMQ5Xc+fP+KflL8vVnuVpPVTahQevzAw1UbiIjbyGMe6E/qYbmtTev+AT8+ZhB</vt:lpwstr>
  </property>
  <property fmtid="{D5CDD505-2E9C-101B-9397-08002B2CF9AE}" pid="68" name="x1ye=157">
    <vt:lpwstr>tZ+/oJa+ndb1bdH4DB3YULaS6BqtW2Y7sG7eprSxH3EE4m1Z/yYAlbweAh6AQAXtKUuWhO0613JTObfnFok/Q5+h4oWj0uLv1M8VFGM9IXNLMXdNhZxkjz08dplgZF1xOwycvLmXsVFoetrpfk/omowcVyGbNxvaf7vN2TvpWTQbKmZOb7R5OX/MsHbwlsBZUZnZGSJn6Hb/J3AHkR8MJXz8bZ3P51/3UjnY2/mhypYnXNjbqymAlugHrIK7tR6</vt:lpwstr>
  </property>
  <property fmtid="{D5CDD505-2E9C-101B-9397-08002B2CF9AE}" pid="69" name="x1ye=158">
    <vt:lpwstr>+GwP7A6/4rSwj8zkYMjtyU3b3ZFVMEkVHWETjyy5npkZERXm6NKUVhyu/fUfclr1n0TYKWL6cAjPAo0eseUJW8BTyudtAUxvpIxHfabvS6AsWB23ekttvI3VbH/BubnQ2LKVswn/Fix7Gm0MGfhQJTRq1frpDhHqtsCJ14F+/5pfsST/s4zpYBfSF9igxkDLY1oC7oP/Fy9ciCYny+/ZoMCX3LBznoRw9AZgH6IqfjQtkRdzgmed2/1rDGZzo8K</vt:lpwstr>
  </property>
  <property fmtid="{D5CDD505-2E9C-101B-9397-08002B2CF9AE}" pid="70" name="x1ye=159">
    <vt:lpwstr>7VQirtaBrCTQaE/bpPsePCtXamm3j4zLT03aTsIr5HHOxCOEcerX8UWgVR+htuhdLJVXO5DswvqtDca/05oDSa+SvEc3t/lXKN0rAR1uG0h7Es3erouP/0d1viZCONNm/e3ze89V77cziJ89O8/Wnd6zkydAAA=</vt:lpwstr>
  </property>
  <property fmtid="{D5CDD505-2E9C-101B-9397-08002B2CF9AE}" pid="71" name="x1ye=16">
    <vt:lpwstr>ZxaQjO5dct/K3rLz2LRUp4dCrGjK6MVyUQgVJFHoSbU5UVRfLX2QF7AfiDFkjMssytvVLsRcJCpLsFTXcdpBofbCGFi/yc2fJOp4ABmzyJdsrTpRqOphRqEiyE8+ZlWLM0ellH7RxQFZiAQN3in106W58ufKwJYFlssDc6bixBaIVCAMs2sMmvsa2593Tr7tYdXClYbmaRQxY0NN8o17dfF5RG5xjQTinwaVfcFqMnOpCKrJwHLK4lfrZyYVMpj</vt:lpwstr>
  </property>
  <property fmtid="{D5CDD505-2E9C-101B-9397-08002B2CF9AE}" pid="72" name="x1ye=17">
    <vt:lpwstr>ZW/KAdWIXev2tF2RqDE7tic3iQNq3S/wTRZQ7FcHydNsP+2mTaU4t4rhBcv8gOl/G+UBbOL7XFwIK8fe4PgFlRqZfbBsSfPhjUTTfN7tcOMGr7zweZokJMF8U2a4DlpGTrFVE3+FkspXm5cwYn8ZCp0wmH5F/JcQrrsXqNGLKhKLe5Tff7++DLeAAIYUR4+WXmmd2BRkHlUFS5sNI7isdTzT5gy/9T1WFOqeCSaP4FrheulMPXIcM5xlXBiB4dI</vt:lpwstr>
  </property>
  <property fmtid="{D5CDD505-2E9C-101B-9397-08002B2CF9AE}" pid="73" name="x1ye=18">
    <vt:lpwstr>MVvJmPjsGH5zjtfsv6H4WdwUl+594GYd/eeG9+vrNJnd/1OtbPDPuqLBGASbgl3QCen7UMRKSGtGL4gUHc2qwTuga7BPLJwcanhybQtDbldh45Kg2TyYngicQ4E/jS12rX32k/VYucxb0xqs5+9ckINfbO1NB4hLGKn4lS2QW2j3GNo8lREk3xRQPlg1j8RH5rITqtjkjlSN/jTH5Zm/CSXakXeahRU414/f2aKwoJLT74bcfx9Vh/aNlteh8Uf</vt:lpwstr>
  </property>
  <property fmtid="{D5CDD505-2E9C-101B-9397-08002B2CF9AE}" pid="74" name="x1ye=19">
    <vt:lpwstr>oAnrSlkhl/QxuSDgXQYBL+UybM3JJY77zAXYCYC4y+iTX03u/WxFy9RGkgcLWHsZ9+bGI4iIPFpRWc4GeJx74kkAIrt+AsWNU39Ko/mX5GVeDToQuNjc2qzMZgWsBcvsVDrpk6PWyktQPRBCAe3/6vZlpElm7dlZFB5LHyvryNWgpuEErcGQ0xBBwMI6Hn8zMsoTI8oZoeoPvYwteUvMbTP9t0IFQIrBKbEVwSU7u2YSV7acPHEIqPgiolrfcIH</vt:lpwstr>
  </property>
  <property fmtid="{D5CDD505-2E9C-101B-9397-08002B2CF9AE}" pid="75" name="x1ye=2">
    <vt:lpwstr>aGCK5W7e0WDTNIctXCaB0+0G3eVY8z/FT7E7MecZYJU/6QgW24ym1pVPmc4bQUjOFPNHX5W4kpLl2EWjuUkViwMx+uwqOBYmFY50AE3a0ttbUELE7+1M4qhfDUvwYVQktCWmw4/ELzwtNsuDbLePKdhgeWf3JJPwurCZxeT+cHEo/8ZDyjPj5bBV6shIQEzplDtqZRnzHnchf5D04z0dM/RWgbz9bGCPIORkasP/J3jFi18GZRPb/9OVtUvrKiL</vt:lpwstr>
  </property>
  <property fmtid="{D5CDD505-2E9C-101B-9397-08002B2CF9AE}" pid="76" name="x1ye=20">
    <vt:lpwstr>VOUZ9zKosTU77vv6/28Gjqt06ZwB1adSsj20N1WYPZAj2If9R4JvjSUZzRm8HiyswcmCLugcfZhXuLqFjo/J2lhX92VYwc1SLC/fCovC4hiBOeIlsFqcO+4+kOlvc4Y6c8Y1vuRE6MwVReG2rYkWn44/5pJBp/xoyPsDu8izpN8fRp0ioVBu2qmYPE1OO0viR4m0zZqfEAtcvDlEq/p0OXMfgjGtlSGsFoS/CrDYdfcJpKsy8viHcnfkBxXAAYW</vt:lpwstr>
  </property>
  <property fmtid="{D5CDD505-2E9C-101B-9397-08002B2CF9AE}" pid="77" name="x1ye=21">
    <vt:lpwstr>Zok9BsiUTqlId5kW/S4M1Qkj38OZ5A86uGo4hgc/JDuT1rBLKcxvryjW64y9pfCe1GYNHX+WF8PzEOdB3M9B6Fbt+glUxIjxg280dJt+eOBR1ozsvMkYnLZt7CgXNWmHqTq7IFaZUSnGuqvyyS6XpPOEEr5DFd4Wx+cbPSkWKbEiiAWsGNPPvrrDu5Av7MwkHxa/P0q1bcDwUx1cgyUcSI3Bj541KzQjCYUmAksGa9PJ61N4h10DAVp6wYP1Uw2</vt:lpwstr>
  </property>
  <property fmtid="{D5CDD505-2E9C-101B-9397-08002B2CF9AE}" pid="78" name="x1ye=22">
    <vt:lpwstr>sSdJRQXMN9znIx0ftO0ytWZJL9Rv4KFkODQcRhtOtraR3z5rocsPuC7/XFqP7dC4B2kd2vuF+25iY5jw3L/4QKOFI0/MV07qPHyW5n4dZ/bm8NB099uCnQAmg3HFJ/XDMPl626EnnLGv/N5iLxcR3lp6sB5hFwLRuA5rmll1OL4O0VaDadSV6T1TzDvkCxFyMX910NQ/5qemLZ+lvp6H0sVB3hW3aF6IKxGVCoETTcWb/vDh3lne7NzDHzXXPkg</vt:lpwstr>
  </property>
  <property fmtid="{D5CDD505-2E9C-101B-9397-08002B2CF9AE}" pid="79" name="x1ye=23">
    <vt:lpwstr>W2nkin80VCXKkXXfCy/Ts8f0U3wWong30zs6piU93MRXlCzzm6z2Ud2DSUEqVAO6f3fiAOGO3slQx8jrWqOuAinZMhxF/FfqQiJuzT5RoUPh/sYWePlWukntZSM+WuQboAovhOs8ic8q7h8hFbzkCXzEEyAnPpAXoke13m3c/wsJ2e6V5lhVlPIqB/gIDrqmdXjshs4oB5mcFJFUlCumjzPDnkBATkRxkqvBvDrLC/sKTIgtQ5AQhvsLggFwLsu</vt:lpwstr>
  </property>
  <property fmtid="{D5CDD505-2E9C-101B-9397-08002B2CF9AE}" pid="80" name="x1ye=24">
    <vt:lpwstr>m6flaipAH+j7uo3MHqxm5BMGcMp50Egdr2xu1albANcU9FvcLGEJFzaEMn8A05KiIlKz1R+maKQfcStmpQeGV49rexQlN99idXH38DVzj66iIewev8zGTMsaUkG3pgev3BapFPwlA/cgRwOvhAD+TuLt4N5tgq0vbd+85ombSc3/2FOhxviY69Ue2KJME5BQN7nZ4jzl9y3l2M2r2OcLCj+nv9UC54KRqYDVYtybEDgthvfJDnorFAw6/X3NSXf</vt:lpwstr>
  </property>
  <property fmtid="{D5CDD505-2E9C-101B-9397-08002B2CF9AE}" pid="81" name="x1ye=25">
    <vt:lpwstr>gjyaBWOAsONRzvlA+8bx9Man5wNY7C8Td2eF0HuKQKAetyvuKd/MEPzAiJrDQaU3YQ4CySDU2LoKeMLTeHHhwSU5sXIDqkZhOys3aaGN5CvftbqL4YrWU1xaXaxRUtUDB6aE1QdEm+Ze1/CstMIaNIaWQACIQIHyOKWJPNDJ7krXoV8+7lMpZmXtRYEpbXSMICpU7Ku9NpWiGLl5YD0MuP3msmPcvT64FivIdt+ycJXyt3nxdf37DB9HhzZTSAa</vt:lpwstr>
  </property>
  <property fmtid="{D5CDD505-2E9C-101B-9397-08002B2CF9AE}" pid="82" name="x1ye=26">
    <vt:lpwstr>pEgAAcyFItovG5qPmw7BKPKrytJarNdDAs9939yskDWVRjmwX3yQf1W8Twy56WX8Lo8oKkbcz0WWNXdXFi3878hpxzieaMsnx1WZPZ2d3I68mS6qphi6ihMzV4JGcK5CKJet0X/X71zyEI1kI2kzxtKSXPBTjPHdhCHZbf+wT1IjBG4KjLxzletTI7dlhHV1bEcCu1Uetf91c1H0kRRJ3/ScSQJUpErVT/6dcdJjdIhFos5j5NODtztHu8CobdV</vt:lpwstr>
  </property>
  <property fmtid="{D5CDD505-2E9C-101B-9397-08002B2CF9AE}" pid="83" name="x1ye=27">
    <vt:lpwstr>gQT9fOWnDBIaMCxQriN89fTSINZBDqMw4iWgKsgBeJA25oTJ0lzi4NhMtuJ3R4Q2o8EkBjkvpnxZBQ6FJepWI+ABjm/kZWyTNkZYLXThQqxcDG4WCxMz66EddfcRwnuVGLcEIu+OH0SLAMiQh/Gp08SGRHu43BPtszhPTKKMt/bIHVbGCmEILVEnmZse6ozBBIvfhl3QUiKZsloOSCwwCNHr7ZjiXgwltCiCWN028X+BgsC9HZgP66BCR+HeAig</vt:lpwstr>
  </property>
  <property fmtid="{D5CDD505-2E9C-101B-9397-08002B2CF9AE}" pid="84" name="x1ye=28">
    <vt:lpwstr>8et+G5BFKykEsXoE5NRHTiAaPTQ5l579+BQ483x9VPDXWw3hIJVlu+rsj/r3+84ayiQ/+l45nmS+F8B8axJR8Afh+PQRuhLJKkHzu07mvVQmSYI+OFUJCzHB5OEASfVBmnIHnV/xXlKzCA9kWI51Uddsea+AZO93JxRY8/BYehft6KLyseqJtA1yp99tDVRhzoKixnh7uKiYYwy4EnRNK5ZZfEXczI0u4F/rZKwNj82/yGi2Hz6qlabAgBpkuaC</vt:lpwstr>
  </property>
  <property fmtid="{D5CDD505-2E9C-101B-9397-08002B2CF9AE}" pid="85" name="x1ye=29">
    <vt:lpwstr>z7RyB8W7AlvVjC1FDTSLcAuK5urBO190X15YzSV5F97WVpzqcBnkEIoLinyIwjGNHT4OMONTBWwo7mO+HwEgp5prLoAUg/8pr3GxG1kJpSzzRHE3oICzoF19NCXkZ4eaotcA/VH7BS6vr8xULtN8ZZkl8UpWaDsF28uwNOz+KmWPouW6yBwT87pncZ5n2sbMblj73mum8eQdbxwHWRHYXM/Dqdt1qX+Rzf/AcAXs+a5vaNyVLh06l86Oq7/7cr0</vt:lpwstr>
  </property>
  <property fmtid="{D5CDD505-2E9C-101B-9397-08002B2CF9AE}" pid="86" name="x1ye=3">
    <vt:lpwstr>tUcqFYUgNHnCE+hC5ROyztcg4JJGb+jHfd0uj3YgXjmAwlTWPiIpJfZNLSjC3B4r3XcJj6Ff+tDVOZFQhTkd2hYhEgU1tsrn9IlVofSnxiYcO4fIFSiUJRHysI9MDsV3ueXHf3FPseypxA2lx8lj0HXQOitoRZLtoHeIWdXJRAc9/eRA7J9MaQQz2mwb5j3FEiTy+RLxDhc6Z+C5ZlTIoLAzCEZV0CVjViw+KKBi5wxTLKl+01KYXm3pYzWA929</vt:lpwstr>
  </property>
  <property fmtid="{D5CDD505-2E9C-101B-9397-08002B2CF9AE}" pid="87" name="x1ye=30">
    <vt:lpwstr>SuiOCP2jL2jlzuEosBQf2RQ1ub1fyNDflmCDbACyc1A+Z7LnahxKt0NRGhVU++LlD4rjjlb/AabfnbgYdrYn1Fn4fqEtWGdTTj/VTEKH+8Ec1ZRKeX4drZLtIxy0bFiXg9tY47VEuROn/A73yoQzxU13baw4DhiPDiNzoaM3gUe7oaUCAtLKnfwNP4m6RBG3HhYdrujGytKhGz2cqOBtt6x1SlmCl/YW3bFA77jdhj5Cb282Ls89O/UPQZV0kpx</vt:lpwstr>
  </property>
  <property fmtid="{D5CDD505-2E9C-101B-9397-08002B2CF9AE}" pid="88" name="x1ye=31">
    <vt:lpwstr>0BsTJ1ArRlRUhnLFD+SwJjPTFfOC8yRx4EZh3LqM/fpuMFeiG/oSmNyYa+LopND65MCUgQ+v49EvABReEB+lY3XqGNhnu1TeL0FD08lBbCfBphH+3L7Ovr1JW34ZyPCtRa/rq1BFNgcbOQspk2wvGI5/mWc+pOtgtvN1gVKE2Y+juk1wq0GJXgSWlooLPTuoqi4jP0cbVnlF6Dt5PMOwGeFQ/xpZ9If1qZ96NUhSMVPGoxxxGMlqZCI80E8FMgw</vt:lpwstr>
  </property>
  <property fmtid="{D5CDD505-2E9C-101B-9397-08002B2CF9AE}" pid="89" name="x1ye=32">
    <vt:lpwstr>YmjxG83zHDiq2OuN/OwbF60bONpgZZKjqszG42LD22dcoGILAJ+hMAWjSO4gdzrVPJARpWzo23BM4ObEfV0sb/t1wou1bfhMzmZo5MiH4H1/EPlrCfssX4m0434j/Hhnex5TFg+8UTVNQjs7T4yC0d/O5x8AkuORsyMCeYoGrGKWxrvmgH6tqOM5TdEns9nyDBEBR0by+Db6d1nlAggGF4gVi4YXryll3GgD73fSm9OIU5S1S7wHL7Un/J1Tc9P</vt:lpwstr>
  </property>
  <property fmtid="{D5CDD505-2E9C-101B-9397-08002B2CF9AE}" pid="90" name="x1ye=33">
    <vt:lpwstr>8+tC2GTkRr2FXB7grc+rsbU6jntZ2PnFOFp1iBJv4hKsl4XbWT0cOxaAjdnbLAzfDH+aXh3zR6kWIKaSV9yl7obR9c59+AXkN4rxvr4d24m9bK+uCOqbbkDVqs8BO4Tp0OyVaZ4mJNxsyFoI0jT4TCfNB0Eo5Zm6ziU7eyURfOdC3ly14cGGfmI3Usk5ALZSIDuoqS6lpUeNLB/IKBqEGD+JSosidMzd3QQgkTKaQEwbXkmH9kOsZOwxd3lsPGP</vt:lpwstr>
  </property>
  <property fmtid="{D5CDD505-2E9C-101B-9397-08002B2CF9AE}" pid="91" name="x1ye=34">
    <vt:lpwstr>blqZ002XhzWw3I7SggngPeed/29/VY73wGdlnz5md07OPker2rRHU8zSRodkV1L4soFL2oVc59GXaTo1VTaCt6HxjTDQKCWI3IsCtGWDyVYt4SbsIMdIAis8HsekNiJVEqfCjtj63iLXhSrIUjly0YSarJkU03sTGxL0HLuQY9WEq8r4xcIDFdTc3xZMJtbiuiiMgr5h8isMayrjURfHDMgRsCaMq11eo7I388o549+syeDf3CBVqFKKnCeUxod</vt:lpwstr>
  </property>
  <property fmtid="{D5CDD505-2E9C-101B-9397-08002B2CF9AE}" pid="92" name="x1ye=35">
    <vt:lpwstr>lSHSQBYI+2Rvs9ZejLSYaMd8JTBD7vKbequGJbLiOXBpvYriQ2z/Pbbf/kajAO3R6hRiR5ryxYWFrceq9DUu92VeigSsjhN5s9HBBGLhuwBNeaQLh9YFHbe2x7eZVfReViJlrWXufB1xXtFJXp+Ku+BX1lJ85Y5gB88N2X+iYqyMmgxjdLRTnXejh9LEnlPahyEbWCjUR7sIobY9bKmVBob6ZIlr+VaZWJf+Y2MdhSma6ARgGz2Dsi5jiVK4Zio</vt:lpwstr>
  </property>
  <property fmtid="{D5CDD505-2E9C-101B-9397-08002B2CF9AE}" pid="93" name="x1ye=36">
    <vt:lpwstr>knKk8ugeKf/2BB7ZRgkvYIgJXhAQ7KO5ORj/FH8EGZMplEqU0B5EvXqEF7qZTw4Kuy63gGrBCpPzQy/h0MTsnXrUp883UQmvqa/CLp6MWxja0QFmEy5lmkSH6JmP1L9M0uRecWj2TyFRdnbdzwCDWZIV/Livzw+kh1AWwg7nmod1XOeMfsM4r42ATRkttmuhMkNvzAyTGIia+IZ9H2/YfCOAnOhWAEnq0eVPBovyxZqK2jXROxTxfJCNaXndAck</vt:lpwstr>
  </property>
  <property fmtid="{D5CDD505-2E9C-101B-9397-08002B2CF9AE}" pid="94" name="x1ye=37">
    <vt:lpwstr>tK1+50T1fFAehjezYUDtyGvvtL1+3fv+djTssYZR4Ct6i6TcG3W6Aq8wYSZXhbLUuL4H60ss91yVUhiUgKavgXB86RZZcsUwZZv3f1zgboyS++wXmMN7kgVZQnj25Kk90k4h2AVd/zVDVwlDea2UdOzfXyYAnfs9InRpP7qOgoPVvOLKB85u8rh8v78DvscyRAX1bucYAfIIN9iBJIbxOz4H4YVl36KeaP6o2WLiWuHYmpkx3vdZuvx8UInGPTH</vt:lpwstr>
  </property>
  <property fmtid="{D5CDD505-2E9C-101B-9397-08002B2CF9AE}" pid="95" name="x1ye=38">
    <vt:lpwstr>KKvwSujTpzWHi4hJqLrYa27wS0VQmcNaII5j2AJXoz1aoJKwcGQ8y6fdcHeulwdokrXZcL4pqHQvtp18aeygPIpkdcBP4RhLTCZmyZQ62s3AeHyc8cwzNZpUqPcTzOVyMJfI0pOcSRByH4p0IhwqLC3Jw9ssBGEFK/7E1AdPBkjJFOKyL85PfJ5Cv5JNRlhru3skRTiuLX+llJBowlzT5KFZw84SOBX6NNXZwRIdg8ehssNVTp4lmDKFq7xs+3T</vt:lpwstr>
  </property>
  <property fmtid="{D5CDD505-2E9C-101B-9397-08002B2CF9AE}" pid="96" name="x1ye=39">
    <vt:lpwstr>vzqvZAEf4j1F2IkZjjoB53f0KUtvDNuQ3mhkku07w9ja/HF9nh8XSgKRV3LaoQc+8+hbu6rkxLxnTZiIDuOvxaesZfGeI0RkJ0Zlo1A7ZkfNsI+k4B2NG6nxdffr7hLev98xAfzGCTk5RjosIW7WxznXJIoRcOG8rrUdgZiXtCjZy+xQbaku0lRMPCw8/736boLHNQke6DUCsQDQDTGRo8Dq+yroMwvPaMHVTfrouF2Kb8VztLjy26PsjyPJI8i</vt:lpwstr>
  </property>
  <property fmtid="{D5CDD505-2E9C-101B-9397-08002B2CF9AE}" pid="97" name="x1ye=4">
    <vt:lpwstr>kJ6SntOmNeZO2e2KxbKh6bhXyaF8hxhuKGP7DH2aNCdB/Tsko3WZt/6Zk7HEYEIVDPY3KTqfVnywx/BDBAPFzSs3DJQ5uBwOUnGOT7+uwjxeVH2PwO3+mrWu3cZ6kYTAcNyheTo0/hTdeK/I155pwI1UoCFTRlkLMd1Jh8gty9U50WBmxcYWZuFkpXCMs0nDNEJgRSHiHDWPVfssNKCtcj7AdUPHmNq+wzSO/coS1RSDmQS2R/LhZkCuaObX+DM</vt:lpwstr>
  </property>
  <property fmtid="{D5CDD505-2E9C-101B-9397-08002B2CF9AE}" pid="98" name="x1ye=40">
    <vt:lpwstr>iSuABbWzRixHOBd5h35sdIgLq7kyFBUkYXUMf/JKrJfsttjfWtIPa4txcxN7e59IQrYpuzQ3xoSOFPlCSUklmmMKy+vUFvnBxcpohq0nDrQMkvQZ58ylLfKc15Sb7FVKdMkQ2FHPTfr5ASKIfxWLpcZQftYZXJqvf3zqgIWRDKBPOVkWVAR+DU5ojnuxtI+ZNF3A9wHtpsZR+OHo1mBT5Wxv95kbAb0zQUHcH45TTL1ktZRLSZt5eqzMgBcaAqD</vt:lpwstr>
  </property>
  <property fmtid="{D5CDD505-2E9C-101B-9397-08002B2CF9AE}" pid="99" name="x1ye=41">
    <vt:lpwstr>V+1ZCFS1ezRMShMb4svHqsRNbO/6+SnZ5QdVbtDm9ZEEg9P0/ZDDo7xbjau2pKjQi6ZpaflPfZ7v7HnuzYI0N6GixqIvQRC0FDu6fukTY44EOqv/GdyWORLC22wlmkyNa7OriycIAd9TK9BHZKJgNFEFO1Fp5YFl5fBEkaDt/XRdhXomfDbGaCA3tdHydbSXH2vMsrDoCJ1XL7ymb4oet68/3HKlpBxwsyTUCsD60tiEwZxMzn2oHbh6Xqk2DMz</vt:lpwstr>
  </property>
  <property fmtid="{D5CDD505-2E9C-101B-9397-08002B2CF9AE}" pid="100" name="x1ye=42">
    <vt:lpwstr>rd1TosuuyypaL3BBJyz2bjG5Jo2N1jjCtWOvr2OQjGljFace7H6CKvRNZWuc/27mIkAqOubg996pSUl4LdMNGk/cqxzV4e2NiqSbaYoBkkPeb1T10BnEiQRgaM+bQuLhE6FzdHcJQh9Gfo5OhyY/GaaGBOVWCmjE1L4ff6SovCqhzAOPU1Dd+fPhb8bu0/63QWFoVXfMF/fJ+uVtYlx4SrtYqifGhw401x5RmeUAcDFeYVSI/ihW7AaZsavOEoi</vt:lpwstr>
  </property>
  <property fmtid="{D5CDD505-2E9C-101B-9397-08002B2CF9AE}" pid="101" name="x1ye=43">
    <vt:lpwstr>slZ6ZB/SnSGNvTXGxFCMf0Aq3T12TCXr4KaWKqhxkn5aOLkaQZVFriTnZpMxG0/SxdTIZ/c/7WdIgeLY31cXr1RaV2b/KfsFlaqycrSX4Amk/VQontVIHsWi8yJ6ayKC6dt3c70ECtBN+A7+lTj5e/zKMhmuvGbgYBUdVuuTwnXZ5Y3mP2r7VQl4XJvEfMxD1IpM3PNeV5Oy5zsoalymMRzvAK5GI70qw42mx9auOEs0EAlUaQu8jm3p+tQp3v7</vt:lpwstr>
  </property>
  <property fmtid="{D5CDD505-2E9C-101B-9397-08002B2CF9AE}" pid="102" name="x1ye=44">
    <vt:lpwstr>dbuQXS8PaVMGNiDre1atibcGZng099rLvOjY1gCYRHWqv4ZXnct74QtrrtwANBM34aspBPPkSrnx4qNYt8803HBpJxNryDAz0xcYsycVS4Vpfb7Ssb6XjB8ScP0AnNGaTJkYcO/xy/XTIGYaxWwABJpAwERwPRT3y4EWz0y7dwjkzPpnnDIc6ESfe/1p/tbPa3zXRZHxo/EQ239lFLfEtBcWETwvZalI3PmUu5rfhoQnCCe3xMQc8CawQcR6oiM</vt:lpwstr>
  </property>
  <property fmtid="{D5CDD505-2E9C-101B-9397-08002B2CF9AE}" pid="103" name="x1ye=45">
    <vt:lpwstr>mxDESrHh/fZCliym5JBtJ8muFdKa9/Nrng7ZdmmcmqfVSuoUFoJUnPlltvZH/lDJbhzB5JkP/Ql7c48Y2O6U2aN9pWWvVt5uAgtMdUcWGBJNsLvQenb6VowgNT8geQozmJKNKpLUEq9d9PCHPUuf1QbeYuyd6c8BXzoUnr1uxD3SDAs8WM24iJwCkiowgNU5m3pxklA27tQQ6OLjlmjgUitl+qlD0fnVLjVf3tH86OM2+bFWWIeDB+BE7IJAUpc</vt:lpwstr>
  </property>
  <property fmtid="{D5CDD505-2E9C-101B-9397-08002B2CF9AE}" pid="104" name="x1ye=46">
    <vt:lpwstr>r+Php7pjNfxEmCdQwNgoCrEMOtyEtxXepHbXKc6X5jnK747hYnCWmJVArzW7gowM7ElYMBOzn8SYoB0C3rB4LYfcMO4XJ10hSiHVIZWNLu47eoH+uNjE3TYwKVAbj9CCP/6UyBXoZ5/QV+vOCCr/REuDAmmCoLuXeGQaqTdqn9S6JyZeBACTMELhSZ0UE3eEVp0JoacMlNFxM+hAVO6jzuWjkNA4pkxcRfrAt9XtGGuSbZM9dBrg9dHcYi7miwW</vt:lpwstr>
  </property>
  <property fmtid="{D5CDD505-2E9C-101B-9397-08002B2CF9AE}" pid="105" name="x1ye=47">
    <vt:lpwstr>cwXbogiNXueUKyPbwtxAKQEOqNFQGdc0xRpjvMWcViUMNDOWcjkQ3tFta0zX6DhKAB3gUJ/08z9WkNU0InUgRI1wrXth1s0/QiOeXWVbUoGqeNVX5HIbVxs/aWx58YOMGnhUME15AatWsKYvSDUso1GmTU5wXVaVz6XF6X4FHTNI020eiba40nTuJz+jWvANsuhdTex2VHiljiCDgfxmABrj+m49f/nk+TE0bVghK0sA7tryYX1SV1eopVQEUSS</vt:lpwstr>
  </property>
  <property fmtid="{D5CDD505-2E9C-101B-9397-08002B2CF9AE}" pid="106" name="x1ye=48">
    <vt:lpwstr>LQ7eXe9U2XQtTuk+8EjXfr8lt7cIvh4PvXh7MZ58uc+CRFf+kn6jM7ZUPrmflZpgBPZf3JF13brTACDN6NeAO+LgoABo6geWtR+rW9Ln88uvh48yIDkkXZ8XlTnWTd2JV+81uSmN523LiuWTn0hQotNqzhqRDyUW5QKF7KOjxIf6NCA9vlH7gBaylUGlVrx2OMoRq/yhl883c5aAGXdn+jDKWTlkA3LY/LyXierjVXFqm5wVjKCoInuXPWvYrH9</vt:lpwstr>
  </property>
  <property fmtid="{D5CDD505-2E9C-101B-9397-08002B2CF9AE}" pid="107" name="x1ye=49">
    <vt:lpwstr>YmBott6biq6PvYH/5EIdgiwKquDw3WNVVbaYS042588ow2s37AyHlWbE/eRSwX1uqkM+FgFXzMOKZEnDXPSV/e2U55bMwNgR+Jmi+DnoECCQzZu61tL/gSqKEBlqFA+Y7pEzYYtFMEd1w/b0KUAaavueANjD9bibSZzXGZ6yldLuiZXRxFe37ly1/efJszbBKTTmMirdCBpxsFYrQWanmntQX3Bo956rB+B29zKzH6Njx4Dh8Z7sCvpj+NK36eK</vt:lpwstr>
  </property>
  <property fmtid="{D5CDD505-2E9C-101B-9397-08002B2CF9AE}" pid="108" name="x1ye=5">
    <vt:lpwstr>1FbVC3TPMBu5I6wvb7dux6+TM/7RykiEbl24i+emobfMMoakU9tkbNRHRLoWV1nHkqxQQN0HaU9WMWtggB7Er9OC/bkPUM+9ph7ZK9WA3fVWTg8As1InbBTLTlhRGMRCvnczdZ489FJWbX+gT4oGeowrwiMiIeFlUnAt3WiYHMCUMJ45TO5DCV3TeG6PNi2eaUjyJ7OznHDeic62U6WSAZ/2WctU0+joAmO2witXeALeYtcbSfaBveELNFA1wXO</vt:lpwstr>
  </property>
  <property fmtid="{D5CDD505-2E9C-101B-9397-08002B2CF9AE}" pid="109" name="x1ye=50">
    <vt:lpwstr>3XWwcDWqbmCX4DOeqCNAML1XlGQHW8U8MAjLV5ZqdwY3zqkblDv/LmnjqKpvUPxAXPgyGGQKVO8itAZoXyHDSI3trgR+0797MRI9WHSoC3QLzRUrEvWD7Q3zlIpKvzz3h7i2mTR0KO9a0on8VWN1oOX3NtUv8BKvw23972PJEAPiX2YatgV82oLgPw58dJdse8PVZjnZTe1G7F+vqphbmaP17Qt94/FxZId+uUTIfT00bbdkngVYvJ0IkzUS71l</vt:lpwstr>
  </property>
  <property fmtid="{D5CDD505-2E9C-101B-9397-08002B2CF9AE}" pid="110" name="x1ye=51">
    <vt:lpwstr>XxC9ck1oYss0BSc3w8fBbuT+uQewQ4Wn4ZjFLT/7VfuLSQ0+pU/pFi5D9vPsODGiWf6Jen9hoIWfkGpy2jUyfd8EK/lHsL9Hchdqo0gvr/SNw6dC8w4WcsR5gQXrTfU/XST53c1vR+dO2w4PRwPfCAC009LB1ZRKFkClq6oLBoUjAcrJxcWl+s9auScE0CmPlx77aVnVG0EFMSVDhErip+YxXILcqaITgcn3F7E3WJ6snfQJ9TgFpDhOoKkzjlp</vt:lpwstr>
  </property>
  <property fmtid="{D5CDD505-2E9C-101B-9397-08002B2CF9AE}" pid="111" name="x1ye=52">
    <vt:lpwstr>1C49QDtiASndmUoUzZlFMXH1FISUoAHYS8SBntlVgStOE28HnUgsiq7xIYodzkAGWEpgzjUJQDhDJmdtvMwa9BNRadHTeaPMQdGyIs1dPattsX4vPhOkk5DnZoY3Kck5ZKgxxPKConSK0gPUVK9bl8Tpk6tI/PZFr0/PD9/kz+j45EfBEe5H60aooY5791OFn993fqaioLcBvRRE3P3sEJOjPa8aUpr//8zKEICZq7Ce+/P9CeaTICrB6e0vRtE</vt:lpwstr>
  </property>
  <property fmtid="{D5CDD505-2E9C-101B-9397-08002B2CF9AE}" pid="112" name="x1ye=53">
    <vt:lpwstr>jpYNBUaMGAdQ7LGdz5yNoHWzZxVy8rPCoSQIGnmznO/XzC4fwBzpGzKXR17Ck7BbQ4SX8Gb811mwcuNBqlB7B1ghNy58LrLc4wf3+6waf8hTcHPtszn7kIrPII3X07LKp2TWWJGneMGN9krdxUdhYpXv79b9fCDtsgg2numuJ83ZmZgyDtrpE+nvC8YEMAC4k9EKKs1LsvS0srgHz214bsrgPVLZ/i9dG23ukWfFMp0ycMsJ+WmisTg4b5EstkZ</vt:lpwstr>
  </property>
  <property fmtid="{D5CDD505-2E9C-101B-9397-08002B2CF9AE}" pid="113" name="x1ye=54">
    <vt:lpwstr>tcEZnYX9ceMjhZtaYAe22snrdQX8CL9s8rr7FaIy8W0S9nDsqPpVcJPCkHHzZMXJTj2mjfqE1jD7fvY82+i1pMbkLtj8Tl6IkPTu73p3UEAyJGCT6n0hKGwMPoKpE14qNjwWrFlZB9RP4y9sqStPG4fHJO2exnvmXqz9bIyCVFoFlxa87u9ZqB+lYPyFn7wDqJJXfNFD3krK+mS8PPNWVwzbosrBodZSd3KU8T4SjqOE0t/bWQHOqAuBY/AjNN0</vt:lpwstr>
  </property>
  <property fmtid="{D5CDD505-2E9C-101B-9397-08002B2CF9AE}" pid="114" name="x1ye=55">
    <vt:lpwstr>WL4fDaaNsxCjfj2Mv5bgbXL3ft57w2wTFblyvyOG9/P+UifIPNpF6GpwiFvHOOsIyaveJ8jPJdD4CzVz08Hm56NsGBvP0yVL4TMn3crWZnjYqAc2L1Op96C7A9Hw5wX5OWiNJr40dEPOnxj3ujlpukdPBWFD32eHjEyvzxDYxpCL2f4tLCGhmrYHJ8N8U3qmgUlz5pChtg4IWD656y02vATvP/8VZ3CD90K5uiQ0rF1FZlIxlo8VQrCRNqXPGmE</vt:lpwstr>
  </property>
  <property fmtid="{D5CDD505-2E9C-101B-9397-08002B2CF9AE}" pid="115" name="x1ye=56">
    <vt:lpwstr>jhs5hSwwMXbG4aXZQdtczBdk9kYBkkVOJuf41nloTCPnRPbs6QoY9wanxYt+VwFx/9jPalEb21VguhH3u7X75WTqip0VuZAG0DDvdSlUC4UBZ2F7XeL4HAIXJoRxzInCqnLxpq9GYx2asLXmq52C8gtMH31rNGmwCI7ossQhh8DnJcNwaxuvGasM89vXW5t+xVbE4y+Q4FkM9lPepMh6lqvg7YWofYuXDxHA0k4SlN/wz7SPirU1yckEJxDJ4G0</vt:lpwstr>
  </property>
  <property fmtid="{D5CDD505-2E9C-101B-9397-08002B2CF9AE}" pid="116" name="x1ye=57">
    <vt:lpwstr>Y81p95IMUwJiyuvgt/Fo4jn56btcu4jLkkunlcUIxbPPHqOzuWJZCRXjjoreEiIO+NDIiPB2jZVSkC9aVwGq+btIHy/FJDn8hTb+wv7Wnqbjy1tVDuhlNbem5a2gb69L55tcA0mdlItMHi4tCc5npp6jqjfShdfouDrdJnggI243gLQVeT7lRoQdJhVXA7B2vevXFDI3LWpluVVfCtvHtTTT+RNJv+m/1GTeKqJbMr8xCSMNSpbSHwwFNuq6MqZ</vt:lpwstr>
  </property>
  <property fmtid="{D5CDD505-2E9C-101B-9397-08002B2CF9AE}" pid="117" name="x1ye=58">
    <vt:lpwstr>OHhjfx1DYgsswqUre0eQUsqTFfgtOHz1gKztbWoqcOxfYzX+oRjVbOJGIaA0vv1e+aGf5VVxcATkOnL6Wuq6fyOwUnqW+3QFVw23EtE555e6uwYC6QBtW342GGfKMy25mYDvke+uULlXflWwHRmAOFcW01ncvI3H/r07U8UQDYVSJ0Z2cc3pe+VGn6rbM+qdNxNXZaTXysKeJrVbuWyHRY1P0Zp3Gs3oPkieH/m65qMGkxNh8mTd7XPG8CZGCXz</vt:lpwstr>
  </property>
  <property fmtid="{D5CDD505-2E9C-101B-9397-08002B2CF9AE}" pid="118" name="x1ye=59">
    <vt:lpwstr>ExFG+SzxBpMFipYxna/Ek6rwqpnpMneCv8kWmQiY/fZKMJt6/0Ip+DFM/sj0vvGPpqoCFUIxzVHyFgQyNLBQLQiepha1qKrZI1h7Gjldah2BHaF7nsq+r+hF1uk2cQ95HSZoZr6km3LH9sCU+ayDx4PmOPWXxyjY6TY7rL+qnHxK9bG9L2yT8J9GCfZxXZq99uBhg9PkuL9wb5zBzwpXWnX43w1D0VpH3keFgKmnkYFbKGmCce3YvngPHFmQYMt</vt:lpwstr>
  </property>
  <property fmtid="{D5CDD505-2E9C-101B-9397-08002B2CF9AE}" pid="119" name="x1ye=6">
    <vt:lpwstr>bsim0hZPftLXuwEj2srz4ja4IuGccQSwVtETJbUye8wrYEJApcsgd+Uqmh/H44az+ViohlkQDK/J1EWVlQ0eNSO5sTdEF8Bd3qTuQ5Tl1nWs1UbP4q1DU/NPmeBsae97ZeriwX9yHGMOZT0ugPUrWLehuntVQa2wfSDe48aazbvG1a4Jh4bySgxEYWhpu7UX1+1WDNbgKQ49iHLYT9N4aVdTNQuCD0EbNVgA6B7HyaVYnjWSoiUmTaJ2yYDyeOW</vt:lpwstr>
  </property>
  <property fmtid="{D5CDD505-2E9C-101B-9397-08002B2CF9AE}" pid="120" name="x1ye=60">
    <vt:lpwstr>sy+0R0AZDyP/SFkUgWPFQOlDwt/scz/feIihKjjTtKEbLzWLr+3/Xntm2KXrALq+QowE71Q4b4JoBHV6HfcXf3MMmhyV21aQ8lFeqpmpiyqI1n40R6ndoiJGb6WeHvvz94k14s4vg+ma6VOZd8uhBjH46Zw2SZghI36oxQ/lvfy6pnz49jTXuCIae0qZ+shGGxsWkVGfP7aEQDsWkL/4czjvqH0f6DkXrpxsjsvGciJBAhvBGcR+s3f1FpATRie</vt:lpwstr>
  </property>
  <property fmtid="{D5CDD505-2E9C-101B-9397-08002B2CF9AE}" pid="121" name="x1ye=61">
    <vt:lpwstr>A0pUYCj10eVgRKR7RnwCW3lsYaeM0TPo3AL8D9Pm5qMj4UQJdQHHaVrVZ5YElgkSn5MYDozRFvsQ89KGnH4psojuh4w0Z74UHSW/LvwupfoR4QW91NSkmaBrIpiLK2vNdGy4ahEDkV7iKshtwRE4wuA9D7Pk/NfQYbNakO4+NqEe/p2gJAuBR32V297d4IJQHtjUay9RWOo0aj1XWrilieXfp5cl+doV1Ygzq1bGXUD6Sx56P2GpvnXHmgwVgoS</vt:lpwstr>
  </property>
  <property fmtid="{D5CDD505-2E9C-101B-9397-08002B2CF9AE}" pid="122" name="x1ye=62">
    <vt:lpwstr>a9vGFdo2u7BQ6Rq/YFvkElUKRrsWmry33N5P3ISH/AKMkqe4dGNy6cwyvZISb10mf+XRAjIX6EQP/nm+olIuwCK6/BuLHzw6L86QUfAp2iDAoUpeSSlqeUC+LwUmxMsjU8ceQEHltEisJoyai2W0eMZAp/RJdJlHul1lVNLl2mzVos4sj49z7UXgjqOnh9q4qlofHwoP6ZljjjvLOAcwPsoFX5wQWrYaX7gqsop0JuSE8AJyLRDTjpH7d/s8z6C</vt:lpwstr>
  </property>
  <property fmtid="{D5CDD505-2E9C-101B-9397-08002B2CF9AE}" pid="123" name="x1ye=63">
    <vt:lpwstr>97Zac1amjYZfKtJvFn9xM0DtQuwdgG1LMm78iWyPd88u/3mWdyat8Rs/wm7imHT+8Es/0b95LAPf0M52sEyIhynz3XY7Ctp060SdwePDZZa/MA+UK/StfaGKLec15MLvEcHDxaTzjHMp8zEUqyrtsu1boOcHZCnPF3c7Bf9Pu9CjFFdAbOFKUe7txqHDOTyazY5jnJVH7M9yWSsNCDfcuN1o2IvkzmNDkHHCu13RhdL3bOWHU11UeOW8P6ufQaD</vt:lpwstr>
  </property>
  <property fmtid="{D5CDD505-2E9C-101B-9397-08002B2CF9AE}" pid="124" name="x1ye=64">
    <vt:lpwstr>AISmOD9d2gJEzdFqTbCfwXfCDiiRlGF2zDXyyFWLc4YalnXcDHpT3mOMT0RrH3EW4Q4xapS/07lEu5+7UhFfDnSiNeItHadUiSQEY0zqChTkhq2gLwH6UFse6ERG3de5gjIgxjpwjW6hAsQMlQ9EU8PcopT3AFEYLt4Ri8VsPJ58k2kyYQDj287nG74DISOHD9wVtiRiJ4qFYbrwnIKHGrlfPJXlU+Jt877jDQ76kMPzi/MmFyc81fQftsZvx74</vt:lpwstr>
  </property>
  <property fmtid="{D5CDD505-2E9C-101B-9397-08002B2CF9AE}" pid="125" name="x1ye=65">
    <vt:lpwstr>8gn2Or4LCjaHpvnhlV3c2Dhbk+VA0mxtyX0uBFrjc8UXqdJa2YEbyRoViFiOZWbUjegDs+0QfMkBxZg1Hxf5nu94gv7ZrihnNfz5L+qSURX2qg+VLLm5vuPesb2jIRxx5vOc6nnlUc9JPTbh8Skikyx8a2/sxibpYFPOl4SBmU5dABNLyigqmKQUdtW1j4EAerLe+oETBvMPbCkgHOe0Z1vfr5Tmrh24PLwF8W2r7MLC0xzYt/jTEpb8S2nApqH</vt:lpwstr>
  </property>
  <property fmtid="{D5CDD505-2E9C-101B-9397-08002B2CF9AE}" pid="126" name="x1ye=66">
    <vt:lpwstr>zle9ht95G3+omO4yGSkKnPEFX0myiumie9mu6fs/3gDY6mLxtrdt5StFqGZjAwGj45b1yooHlvvRkeh/x1Mypa9FCvT3FHZ7eADS2CmLE5GWtpwZ1XdSccjiB0XsewC+6zSh5dDlxvmtDqWhb4tJYFFXLrhZWRnSZeDoLaJ/FtZXqfsl1xz5+kRDdT+ViciRHv/XSCbADs7/5H0VlkOQgEUPBALHBb4k5w2+HuBDv9ZPYzL2n7v+oldPZxbEjyh</vt:lpwstr>
  </property>
  <property fmtid="{D5CDD505-2E9C-101B-9397-08002B2CF9AE}" pid="127" name="x1ye=67">
    <vt:lpwstr>csBY+FfsUDVzhJlUY8stUa/MpM1eVble407VrwZpxs6GFquvv2hl+UyRB0lj2VJ+uiRMA9G3fNGxZL89uFYSjg3OLaG/oZ5ZEhYNwltAWUVJWrpX8+Xm7unDuYvJEERHuhStaSsKyFV90KM3n5vHm0yJ31Hdw5NeCCRIKkDjNUhYpGFevgV7TeLbVM1JGVpLMcnS1OZqhy0NkTChP5Wl/sHXqbv0nby25z9BOpP3+IOwMXJjtdzHXEKbwiQldAQ</vt:lpwstr>
  </property>
  <property fmtid="{D5CDD505-2E9C-101B-9397-08002B2CF9AE}" pid="128" name="x1ye=68">
    <vt:lpwstr>FJamzKKdIKqfy8MAgJFYBHkJDoI22GA7ToPbiV0rkU4km9TGJKKlTErPfuLmofx27JsQmSjpEyQI3nUkno/GcQdRi0IHfTrlJ8eVP0olrnRTV3eD6X0RDnCgop9/ckgHd17eOr0tKLNWD547UjxXNfg9gG09q63IN/mVzHF0tlZe0qdGer4bfZ+9s2g9AwCifw+iLqj7//OHWHtW95ahvQ8awNHa7/aSjVAJXLL94kuBmJzOyptG8StENYkbSJ0</vt:lpwstr>
  </property>
  <property fmtid="{D5CDD505-2E9C-101B-9397-08002B2CF9AE}" pid="129" name="x1ye=69">
    <vt:lpwstr>5rbEN4PocXVDdUcITMmLA3jzuZsudi7MyKYNBqgDiInIalC9hf5zlyC+6MygvDwlRFiJRKRNsYY34/7uZuBdgmi2DfHV7O5fidOxviKuf37nhRIB+CiLiP7BIeBBdLgx6N77h1QzCe5GXMfuRyHFS4Bw3OtUDLVEs1W5shYi5RD+4Tzb6MkqIse4RzewnhNbym4tBN1K4Un657mbvLsXXb2RXcnu8QfG5T6yrMVDsbEMLNi+U38BucWrqRhL74F</vt:lpwstr>
  </property>
  <property fmtid="{D5CDD505-2E9C-101B-9397-08002B2CF9AE}" pid="130" name="x1ye=7">
    <vt:lpwstr>LAUH0U7VkLhwjNt9AbDGOuuSDxW2sBvoIBMJvOL4VxBKKwja6P8tVbrIqCHAiOfT/BYa8yZnODD3s+Hw/SfihsxG5v4F1nCiNaReQuEDWWqSo84ZHTr2pVtkffBzw1W+kbBkg13+VO7hGdsWinKuthq5rwTUmiMevHYwXkwPXH5H348JU3mTGv4SNukg9JqBClz93vCaJJgPN4EI419G7H5I1Te1yfnQ0GIJu0XMXZFr5nCt/MlEoorxNYXrpEu</vt:lpwstr>
  </property>
  <property fmtid="{D5CDD505-2E9C-101B-9397-08002B2CF9AE}" pid="131" name="x1ye=70">
    <vt:lpwstr>+076+Twatj8vmVCoBG5PrEvGNnbA9oNd+v2U26hlMM/5myCQ2vMCk/FwxFpnQCEewOVieadaFEE0duzRd4qKBJP302q9nqR/diJOU3vhRYGGqDSJ/2PoqqWlY4WaraSc9grxFaGnj9+G2e4GY+Z61I6UJ5ThswgSXdFMfxyCOBMafjg/TV4vd4qWohC7Rd+tfywGWUz6MkgCKSjS43i9XtzeN5HQvOBeAHpYLaEJyiiLMHUPi4hkK1JHaaegkwG</vt:lpwstr>
  </property>
  <property fmtid="{D5CDD505-2E9C-101B-9397-08002B2CF9AE}" pid="132" name="x1ye=71">
    <vt:lpwstr>960VGrelM33Z1DPBcbCZwHDT8j8Mpljk8ATAy36tuiLwGlFmdTIT2nURIk7IsSndLX6+Qk/nyMcTUqaMz2HDLiMIgn8UMt3ZK9D9JPu7+41hB5xq4S5niWKNSvyr3aMD97nZNPflmiellz7XasQ0EZDCKSq1FklhTfSANrTurt/VUTFUxLu4RMToqLgbrHFOc/wKx7b941+GJ//Wg1AEiJGckSA1XpibKj94Idkegkeh1Wy4rBnHajOJ9ZYZ85v</vt:lpwstr>
  </property>
  <property fmtid="{D5CDD505-2E9C-101B-9397-08002B2CF9AE}" pid="133" name="x1ye=72">
    <vt:lpwstr>GpbYV01zsdCkq25Yr4x00gdBjmK2RUYbd0XINPiMg09v8ZeGxJqzqXEdbPlJIxYk83TAn8p6biil6IzTiL2TUBD2+81alKBC28K8cxuqwECP735dL0GDNHVv5w94NyuKbbbzYA2RtTgZ5I21Y7yXcjbjckODO9aV/XEEvnIDq2+09CGziOGP3mf6gx4Q6s87fXHI5myQBVSo77HABBbhY29C+SUww5lqtJUu+Cc5kDsL7euol/0WgwVTBo2F3PP</vt:lpwstr>
  </property>
  <property fmtid="{D5CDD505-2E9C-101B-9397-08002B2CF9AE}" pid="134" name="x1ye=73">
    <vt:lpwstr>IH12dUv3U6q93cFnzGJBsO8jhRSiJYZl1f3XrNSA0T+OVLrcdMGdRlruA9ca5edn6RC2EVD6YI9g8ly0QGYpTceMCDshJS+uIflNpXWtTEywcGma+9y7JkfUpKFrkIsFVqZFDuXBj6PM69qgyxhmYia9iY0mQVWZ4/aVQl2lKjXOOUxCnLn/vJemFXqBPdDIAMB3m6FzZb/xBkeJ5m+4np9Rwv8Dv5DY19xXWr4w7tAi+WPORzSNkP1T7Brop9n</vt:lpwstr>
  </property>
  <property fmtid="{D5CDD505-2E9C-101B-9397-08002B2CF9AE}" pid="135" name="x1ye=74">
    <vt:lpwstr>bXmaPpx1D2s9z34H5uCcQDMmovhHmvZHd6xNNRe6iAMQZbvnKnlgnx4sQ8b8nl/XkRtJpQwLTaUv1GxR4UC4uPU1Nw/QDgq4r5ofVeKdVNB1jz35ex3i0sXvKCPuKGiD2pjHL0iLlU+ClT904obBGWvGUcN9tpSDPT3X7xGFj+YLRYascS0EzbM+IT/puFJvcwSjGBC9DTUBLg+v0ELyeQYPvDHmeVwy6JQ6TqH9t0DcFGfsP95e2xAWDio7S5h</vt:lpwstr>
  </property>
  <property fmtid="{D5CDD505-2E9C-101B-9397-08002B2CF9AE}" pid="136" name="x1ye=75">
    <vt:lpwstr>POIUb6DuF8AdnLbBdjtHDPJPU1OCYqJogxptcQDVi/HC09SzZhf7kpkf1YDqg3L/lkpUs7oGVcwFyxAPTzEY7RBpfe3GvYPAJUEBQ4KyvydmMMv44a/EHLTJv95JENo+frTadb3CXh9cfcnLqL5FrbxWljn0urINEpwf3YldsoZSvUFU8msfQK3+ylhAIYUiJOHl3DcfoDW3v1efbYk3B27zPdroKq8oko7rw2DOw4b20hj9TO1VUfjjKqsyieg</vt:lpwstr>
  </property>
  <property fmtid="{D5CDD505-2E9C-101B-9397-08002B2CF9AE}" pid="137" name="x1ye=76">
    <vt:lpwstr>fuS46aSSXDIBvT9R1cyBuiWOl0fV6Z51WomIBC957iWYSoBB9+ehhtLu89Jkq4GKo6qEBu4wmKCkb7TTcRoe7ryfrdEsUl1F37ApoXm985Xx9XJ+DYlqTkDu56XDXtd5w30Ymp1eEkh9Sif8Nh4D3zEWWhaeP+DqQ64G3Zss2Uf7JPA4mbGcjs6jGsaMKF5CSAwF2ZQEtovV2RvQXzFyhTFRxENi2EmnoFcHLaxC5le2l/eTozjl9jsQDjSh0yh</vt:lpwstr>
  </property>
  <property fmtid="{D5CDD505-2E9C-101B-9397-08002B2CF9AE}" pid="138" name="x1ye=77">
    <vt:lpwstr>JnwYnp0bZ38mosjxL86MS7tsXPXt3UZRQADF3au0JNfftzKFb7quk68B+e6c2OV8PtDdn7sPLGeYZf9dDA7VNubFQ6nvpo5NX94tPtlYc7bg1Bh75of1s5S6iH+2sRarkH4CfzdSlTrTd0V4EczcefOXNCVkoQfp3bmUqgJUoJ4rdohtb/22yx5QdrSLGcTfn+grQQHqAef5MOiPXYdOjyuGs7rVKhaGRi1mL3yJCZDz+CRX7+WJX8c2WW6ABrb</vt:lpwstr>
  </property>
  <property fmtid="{D5CDD505-2E9C-101B-9397-08002B2CF9AE}" pid="139" name="x1ye=78">
    <vt:lpwstr>IPL6zVqvR7griLAr9H9sOKI1IrWUd88OTh5hHCuD3WPg5gfqd8mweLRV77ovHy0GSo3F4wbBTtqRODecN5E9FiRoePHRiIzqtPA8teU2MuEqq6qC8HclibJmAJBqxDyoNrAUgSUcmcyVuT1mPXAfcXuoGN/GZybo4ViaPBwlhpN90fOIJVxFBGER0xEA2VjNTQKEE7jAGq1efTtzx/Pdf7w3h5c33keaqsa+VksaYovzLjf1wCtLf3nXO3Bzg86</vt:lpwstr>
  </property>
  <property fmtid="{D5CDD505-2E9C-101B-9397-08002B2CF9AE}" pid="140" name="x1ye=79">
    <vt:lpwstr>Jx7jlw7Sual2TlZEV0gwRdsCjUqlN6QNlzx1kViF2wT1dvCbjDftIJDDN85kFQeeT/zaigsI6AL4IDvgDARFudHLmcAVOHiUq64hEB6Lxh4nxiRgrUiEQkdYbKRlhFIA6V0N6qyPZzGmB0wE8/fp2kw0+2G7A4rQPysZhHhtf59QY2ESUmNx2wC4dFaCVa6V33Q4GrowNFkO9Fx67pV4+DC2P/KmIMfxG/5OMHcJ9QBLkGAVWpK6gGpAxJv8Tse</vt:lpwstr>
  </property>
  <property fmtid="{D5CDD505-2E9C-101B-9397-08002B2CF9AE}" pid="141" name="x1ye=8">
    <vt:lpwstr>HiXn7c3h7UCfe6o4CG/XwanPT7B36OfZpAzecZzh3KSmowu785s2UXfJ8mQfGEnUCHB8fuuN+19IWq5HVDnOmLKvwBs8GpP38ZVb4sQXMqEsOSvTXEGocjGqWJAKmgP5HWDrhDyyle+eIJCplMrgpLTpSFxmMivcdZc/CZ4jAtc6xbe6b8r+IknVk5fS9Pz90XPPNHrbBdhfiCVajaZZWJNejeF59ehI9NwsYQ5h05V7HSPRwpeIwxEOD/7K01y</vt:lpwstr>
  </property>
  <property fmtid="{D5CDD505-2E9C-101B-9397-08002B2CF9AE}" pid="142" name="x1ye=80">
    <vt:lpwstr>HXwX81jmz/kadWm6BO2TDlJrlCc2jozx28q+DHRYSwhvMWL/6IuNPCuCrm31Z0aAu/WyPM4seTLxmQPwafDgzA7lM8f5Qju/4juEtqUZTe3Ay2ofGL3Uhl14uMh8iYz0Mx7Soib+ywM4OhPAF03Ek/zUXmEgs0LBSPITU3L/booZatcOu91MPG5BnB1GrbxDaWVa6CeRLaDOgJH2SQgK6afD/BpSrdBt38nLiCRjx49Yoz3MF4KtsWFL2qXN6YO</vt:lpwstr>
  </property>
  <property fmtid="{D5CDD505-2E9C-101B-9397-08002B2CF9AE}" pid="143" name="x1ye=81">
    <vt:lpwstr>m4qm7tyHqwOTkVjJXbLlUn+CCo9BMHQvkFZNX7iUmNtu0gRkbvppaAWd9NCZFgZzqNEAySiqyE5+8DKYbznij6/MKU9MJRb4FTHCbDjIzyHBf0ECv9kffBOqwRq3YU7kBY3lQ04Rstf2LDnxFc/n+bhuqz4OXZ7/OWB0jEO+XYz4XOws6rcOPjCWqbLL+bwEPFmz221mVIJHd6jdzIDv5ZBD6RXD/jsO0pQxXxa/XAXwJfDNbX6IU3QI2gkL5sV</vt:lpwstr>
  </property>
  <property fmtid="{D5CDD505-2E9C-101B-9397-08002B2CF9AE}" pid="144" name="x1ye=82">
    <vt:lpwstr>R4FdTpHQb+J3KK7mgz/iPfvMvsaFgzDs1Z33A5xb4HGjOwNIbgPNW4u0MJ5LkEG3Sa30GRSkF/HDm/i3JHhm1bSHcd7vv9zeDF1zaBxuvvxQlX8KDedmErcRNkYgEEbmOtn/+fW4cx1ZIb5Ivcw7O2zsWeYAPKEuEirfH2xGJae+2h3y8DnJkNJa+53PHzOTAt7k7iJ7sF6cA5Odit3hioOAHl1ENhnrIJUVXOv8yfZQbTYoqfXMnPXOgHT+DFa</vt:lpwstr>
  </property>
  <property fmtid="{D5CDD505-2E9C-101B-9397-08002B2CF9AE}" pid="145" name="x1ye=83">
    <vt:lpwstr>5B9UTUUW+dN2+Ib3i1EW4lorRPwvNK5VFh4QmHG4H1jk0orZwI06HsZTlBLkiQk6pB1YenF3DUdJiYnMuOl3BZzMsOSnfEPxnNBq5KP8jGbPG2NgrbUmfyhWqNrgD/EoNMPHyVyZqz6+D9XvnC+5Pb5uMoPa28LpCDhqhajLAQUnuKqcQYnRrn49fN/Jy3BGe+cr7mCmL25/QeEeI6FVDqQaqjLLQZaWsv97RIuDvbfmJWKBE/BJAT0KTL/JWVX</vt:lpwstr>
  </property>
  <property fmtid="{D5CDD505-2E9C-101B-9397-08002B2CF9AE}" pid="146" name="x1ye=84">
    <vt:lpwstr>T+XbJ2rHnbXyl3YVi5tMDQX+r43IqfwNPs5aJ3RS7QEdrZcTUmYZYk3UrCDjncn8k9gCkshMywYjj2hzEnkrwy8M2sCNeIWS2AoyS9ouMof6aBsMAI7ugAfYPbCBL4ulKEJWl7wthhBt8sypJp7B4NtU2bmkYhvTfRaqMJyypRGcEfc92tPG9wh4zqa7hClEJAS+Z8zUDPnCQp3Bi2/haE5FGWtlsQ34U3hsuzOQuBIKdAhCxcn0k2KknMfsQP3</vt:lpwstr>
  </property>
  <property fmtid="{D5CDD505-2E9C-101B-9397-08002B2CF9AE}" pid="147" name="x1ye=85">
    <vt:lpwstr>yFhCQNCjGfRZedQ6M0YtIJZeTfX4mnlsCVXNI6mPOPZK0gSbIjlPoQ2g+vSqfXY8ynuBOOm8womp+l77cTppkSge/gwc1y3iNuuOIBfqWvUBtD3HQVOIQ3LgpZoguaiuTiZyEiy6mSKSSaEtjFP5zEJEh7Iqr5qOAM8azI/Wk5GXYhKxGrn32IVDm0bwXlSpJWTOzoLlWh1hbV21OKbTIfLirgCZ2Wr/ez0sYUSlcgLBhBIHLM/yVvKDmX0iF0u</vt:lpwstr>
  </property>
  <property fmtid="{D5CDD505-2E9C-101B-9397-08002B2CF9AE}" pid="148" name="x1ye=86">
    <vt:lpwstr>NEnJj0ezVq8KFedv6l4xl6/CyDu0HE7G5nAP4eghCraKD2TZ7BKcIP7VElHAabOafylS3dpPoMoiDo6ciOCKYhbx2zaNChpvv8dY4rEILSqM8Y86c4ci/51LstcKk/ZTAxrCFKzqByT03XdhFTjYNL3Cgnl92sw/tmEM5QyEHx3dY9hqzjJNOpbVRCb7KDg7k2JB/+RygnnhMnlXyMokU6fFKtkb8VSO3RoOMEmNi3bk7AkuB/8lnbPiJiot52Y</vt:lpwstr>
  </property>
  <property fmtid="{D5CDD505-2E9C-101B-9397-08002B2CF9AE}" pid="149" name="x1ye=87">
    <vt:lpwstr>9SUJQD2wJEqKmpBqYASUsMmXKV0RKYrmLfgZ/lJ+Qv+9C8LE18Exj4IqIzHcC/UCWmeYtdUh/9/+RbmCGcGNq0Ack94rTx4FY9T92BJfazQWPpjEQ50zJlBMayptE5Cb6zF+ODVGYFpEWC1ZQHSgibFau9yphxWJ4dAmLoB/ehvielRoHbkN/oLoX4+KzCt8gSIm+rRhoHNEtW/Mjbz9yR8RqesZrYmBgM5nABoJzrW29c5511cggUlkBaL34Jz</vt:lpwstr>
  </property>
  <property fmtid="{D5CDD505-2E9C-101B-9397-08002B2CF9AE}" pid="150" name="x1ye=88">
    <vt:lpwstr>Em8q5EazK9BaHPHLUY8d7Ig/d/SFfyWAvOZtwyAP8bHJbY36Xde6pCto9BP5qNSAhizwV1YMe9Z7cYaDm9HdRN0wNvtXUv8/ZnWDY41fhDUMc5dylw9AokPnmigpe4p6ajxH/hJGH4IYBsd7v+nilwy0maI0cVrH51jzCyFyrSPEINLE2rV82cD2fhbWSrwPL7zEYxvQgQq6EKcSRgHz+YGfF40UtpoT27cJtekzcX0XH8I5sgKk6Ec+trLcTqf</vt:lpwstr>
  </property>
  <property fmtid="{D5CDD505-2E9C-101B-9397-08002B2CF9AE}" pid="151" name="x1ye=89">
    <vt:lpwstr>t4tQYaxhPfHd6U8EwSdg8tRm53QjaxrfLofylWW0IrvD7eamsyRtMRXoTWfaaEmaCM+ha1GYOVOAcakps0tdkDB+mkXd07HuV9Rss6QQXZLm7EO0giQHtUITl3X0vwdKlr6ZHsndc6otj9AQY34sQ7aGv95HeJFwWSA6B/cgx4DLrqCa+uSKaGjocT0wpXMGLlvz+9BJASZcyTXAi4o4yWLrbWevsBWGN2orIIOhTVi+E0pDjB+vwHgMD02lrQn</vt:lpwstr>
  </property>
  <property fmtid="{D5CDD505-2E9C-101B-9397-08002B2CF9AE}" pid="152" name="x1ye=9">
    <vt:lpwstr>xMUSiTWXjGf51MpRaCEWsslznnZNXQf7pMNk5l8GFuR4/pvsjzR9EDF0/GdCSvXCnr0JrOb4+JEtSx8bSgGQeDxkGkWMdm3V1BTd7kWqyWB6Mw+wCtSQ6H8Ad7XsTkHuN+DNw9tYYMMWfm0+iDf7ScaKUqQJqfcR7eiUaZ1L2RCQI22n0RCJZyliQY4+B6nqY+9JIa4lzLqC/1/2M6roBmfaNkFKZFZ8Nvqv6zAPKPOYMVScdfStep5a3PiK8GI</vt:lpwstr>
  </property>
  <property fmtid="{D5CDD505-2E9C-101B-9397-08002B2CF9AE}" pid="153" name="x1ye=90">
    <vt:lpwstr>ji3mp2IapMFAN2xq8hLq6XM8JLKtZ3C2nP4HSMyOcaPvZNDTJyclIivfQ07ZGnvhQcWn59w355HeSD2AFOHIViMT+1C94HrZrb7JIm9GdMbvJWlpzNUQ/kIO30Xx3TaL/Sv8ZJVtpcG4qDi46p243wi0+jW8CyXjaZlmQZPBU5Xro9wHPly+XYWPnfWzT2MzgswRvUtNqE9KOWPe/tNijev/3lI7/XPcSgmRa7eTb1hoT3qOewd2Oj0itNOstHj</vt:lpwstr>
  </property>
  <property fmtid="{D5CDD505-2E9C-101B-9397-08002B2CF9AE}" pid="154" name="x1ye=91">
    <vt:lpwstr>txUIQsETtLNayEg4JL6zGaHUzUSURLn/homUwIUOsDlC6am4M2HQQ9aenWOx49GZ9lFOb9JGn/xsVhtknc5rRHNcfNJxVs350OUCE15yYBEm+LbOW6K1og0xNp0DP/OjL5049ZU1YhF/ARfvl3thMpYpUP5dWCVVitGh31w76ipcNe05vUISYlX/YGZCpcRA7qRHUb4e8I1R65A8ay5+A5zruGfCG1x6aymH0Y9rvjlVzPAMY6Cn02gIYo8s7XL</vt:lpwstr>
  </property>
  <property fmtid="{D5CDD505-2E9C-101B-9397-08002B2CF9AE}" pid="155" name="x1ye=92">
    <vt:lpwstr>pefFxFdxnnN7vp/4ggj/N2zqqrLgHCI0TczfIS2mUSOzmpyjJawu4QPyw4psH4vpNZiykg+ZfD4MgSlllOzuIOM/UUjuVREI29mDGc18cMZ4n8Ckx8fyhYNNneClFgpiiQPvJ6W/x0fclI6Pnv1r3TroVK55bVa3nR6sGZL+GfZEwbdWrpZZMibxWB4QwiIuJVA5RTNZiq/FVTNcqvWTPjxG5QbZTDi/Pe9YiC+YEI8Gn6nM+kiBbZLdY2DLvd4</vt:lpwstr>
  </property>
  <property fmtid="{D5CDD505-2E9C-101B-9397-08002B2CF9AE}" pid="156" name="x1ye=93">
    <vt:lpwstr>w0Rr0HrMo1TLRAkIyUccMY5tiWyYAcWu7/AX17vIlJ+zNnL3aeajM7jM5Qi1kmJ0vQ/NlrnKpyQ/R/tC3wA9VQhZEbg33lO/QmqaKj/WAfhWVOhHUdrh6r9FlnPAb6zo9vKbN2PAvhzqSMrEP7mhfsmp9nPFprJVmAPQvIbkV+/vL7Hkwk6238r4l7+pCHG40ft6MMd8l7MNr8Ubl58C/ZI5yBo90tqBq0WZEkt3lWuBLpf6wXayLKFqiufL66S</vt:lpwstr>
  </property>
  <property fmtid="{D5CDD505-2E9C-101B-9397-08002B2CF9AE}" pid="157" name="x1ye=94">
    <vt:lpwstr>2FN9K+7tbgeWcOBuizFFMs2oQzRJkfGpCNUgJ6B45sDEVpbOSvsWuSeC6279YcxbzgHhGSUX79Euer+QKwtjcRCp4pwEImJCwR2fRMfL6MBtmn6wmg8duu1ajVaQkfc4BhAXZtORqqLojT3Io2LPHtRw2zLm2k4t+yZ4EgIWhqLX7XDnTwSbOJ+tTN+439/oc38ksL8IzuwMxjsuN5RV+8vlozwCQg2WR+YOWD7KUAyDNM1QWCLb+BMSriRiO0F</vt:lpwstr>
  </property>
  <property fmtid="{D5CDD505-2E9C-101B-9397-08002B2CF9AE}" pid="158" name="x1ye=95">
    <vt:lpwstr>wzPUzK9V3zj7WIYDHgZxvEIGLgYziZpNI+75a+4KssRsud77QTPtr9dW4EQw0D8fchJdN8U32ZOEjUD1Hl9/Tkursw8gXeNXH6ToQ22wKGToPlg82t8HwZ4SuLt3XXS7dbAJ6w2hEEprhDxt3D4pecJ9i9ZQyv9OzslfSd2ITLFRQS4tiSLs5hwcLMbTeFS00Lfm29KfMTzvmtzfL9D7czvM1+DiuPfsuWJU9IXUWJxHbdwwGqjiAA1daZs9+6/</vt:lpwstr>
  </property>
  <property fmtid="{D5CDD505-2E9C-101B-9397-08002B2CF9AE}" pid="159" name="x1ye=96">
    <vt:lpwstr>YAfLdOdTLRByus8646q1bPqjvJ2aupxz9pBegmOA8rZbEhWjmdeHU/zajwg0c1nA6bcMR9N/QGy9gr0ZG5qsWIwnIMGQPgvo6t35PbikciLlxWKXrrZhSFjgLOzPxzyKpC8P3zWkFrv+C4XhAYX3xPVMFGRPDe9pgka1e/w0358s82GiOaVqLjgWeMHLbIfKm5AB70kQRcpakP7ia0xZt11Nfoka75aJ7MJI/SZD5KdV8ivkLgmwKKd//wkEx95</vt:lpwstr>
  </property>
  <property fmtid="{D5CDD505-2E9C-101B-9397-08002B2CF9AE}" pid="160" name="x1ye=97">
    <vt:lpwstr>h9y7cL9bCezW8NSNDmHL1so51P1rCtkFb4tq3sdBs5Dv/oi6KmOrBt9/AA7vcnOgPFmURmSWrFfF+UXa09Tk8ksDRKqIPpcypLKxiTfDQqCCwYIH7bXW2Dng58uYniRbPIxJ/njojiXfeqUbNfKb1TE7sk94DqwzlITwWqr0pqAG1raugjChkles0z9oQEGB8b5tSvaIECSW/W2QApU4FWUmap3sQZ4itGu3zQfVsOOE5RDvcWdyBm8dUF/UvYW</vt:lpwstr>
  </property>
  <property fmtid="{D5CDD505-2E9C-101B-9397-08002B2CF9AE}" pid="161" name="x1ye=98">
    <vt:lpwstr>QymIaLqtsk+kCIaH27VhaIBs7IIUQ0hKRwEOsBewyPqtQM886FuRBC7s2PHYOGHrOX8NckOUEcbkKbL6Lv6ufpFEf3X7pa3qKwOL4rks+sdtqP8CAUBXeEcy18m83cCCEx1EwttuJiNSPYsnAuzfNznxA2CcAa8fHZUfHJY9HhlPVVQiJqMnvebO/ks4MVmfJ6KfQk0Vw+u2PPgRmNuIFqkh8FRUoWCinOZPnfffseZtXNQVOVN/694zoff3W2b</vt:lpwstr>
  </property>
  <property fmtid="{D5CDD505-2E9C-101B-9397-08002B2CF9AE}" pid="162" name="x1ye=99">
    <vt:lpwstr>GfkJVCXVVegndZRwd1YkPUTJVWPaGONnmpU/bhWyHbHj3d4IYhErcQIuupEp1zX0gGIuZRtwQ+ZW0QfN/zqkspzFnVWx5W5RqJU/sRwa8eSGmGLWZCtyH6Wu22jBJ6IlA9fSPjwaGD2Dp7bKmx5nTXBtgNWCrBfNuqo/NHPPiFhvyPh2KuRj5srmxpto6JKpY5fx4aNCN2k6+cW2gL5QPq9Oih1aMbEyxOVsYb37VILCALNKsi1A6/2edc26wVz</vt:lpwstr>
  </property>
</Properties>
</file>