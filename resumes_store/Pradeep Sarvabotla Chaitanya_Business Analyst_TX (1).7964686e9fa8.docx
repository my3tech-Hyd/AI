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85CD3" w14:textId="35E18E30" w:rsidR="00FC5815" w:rsidRDefault="00FC5815" w:rsidP="00FC5815">
      <w:pPr>
        <w:spacing w:after="0" w:line="240" w:lineRule="auto"/>
        <w:jc w:val="center"/>
        <w:rPr>
          <w:rFonts w:ascii="Times New Roman" w:hAnsi="Times New Roman" w:cs="Times New Roman"/>
          <w:b/>
          <w:bCs/>
          <w:sz w:val="28"/>
          <w:szCs w:val="28"/>
        </w:rPr>
      </w:pPr>
      <w:r w:rsidRPr="00FC5815">
        <w:rPr>
          <w:rFonts w:ascii="Times New Roman" w:hAnsi="Times New Roman" w:cs="Times New Roman"/>
          <w:b/>
          <w:bCs/>
          <w:sz w:val="28"/>
          <w:szCs w:val="28"/>
        </w:rPr>
        <w:t>Pradeep, Sarvabotla Chaitanya</w:t>
      </w:r>
    </w:p>
    <w:p w14:paraId="1C9EA38B" w14:textId="167187C6" w:rsidR="00FC5815" w:rsidRPr="00FC5815" w:rsidRDefault="00FC5815" w:rsidP="00FC5815">
      <w:pPr>
        <w:spacing w:after="0" w:line="240" w:lineRule="auto"/>
        <w:jc w:val="center"/>
        <w:rPr>
          <w:rFonts w:ascii="Times New Roman" w:hAnsi="Times New Roman" w:cs="Times New Roman"/>
          <w:b/>
          <w:bCs/>
          <w:sz w:val="28"/>
          <w:szCs w:val="28"/>
        </w:rPr>
      </w:pPr>
      <w:r w:rsidRPr="005421B9">
        <w:rPr>
          <w:rFonts w:ascii="Segoe UI" w:hAnsi="Segoe UI" w:cs="Segoe UI"/>
          <w:lang w:val="en-US"/>
        </w:rPr>
        <w:t>San Antonio, Texas</w:t>
      </w:r>
      <w:r w:rsidRPr="00FC5815">
        <w:rPr>
          <w:rFonts w:ascii="Times New Roman" w:hAnsi="Times New Roman" w:cs="Times New Roman"/>
          <w:b/>
          <w:bCs/>
          <w:sz w:val="28"/>
          <w:szCs w:val="28"/>
        </w:rPr>
        <w:t xml:space="preserve"> </w:t>
      </w:r>
    </w:p>
    <w:p w14:paraId="58B6C707" w14:textId="6743519B" w:rsidR="002F7975" w:rsidRPr="00FC5815" w:rsidRDefault="002F7975" w:rsidP="00FC5815">
      <w:pPr>
        <w:spacing w:after="0" w:line="240" w:lineRule="auto"/>
        <w:jc w:val="center"/>
        <w:rPr>
          <w:rFonts w:ascii="Times New Roman" w:hAnsi="Times New Roman" w:cs="Times New Roman"/>
        </w:rPr>
      </w:pPr>
      <w:r w:rsidRPr="00FC5815">
        <w:rPr>
          <w:rFonts w:ascii="Times New Roman" w:hAnsi="Times New Roman" w:cs="Times New Roman"/>
        </w:rPr>
        <w:t>210-780-1169</w:t>
      </w:r>
    </w:p>
    <w:p w14:paraId="15862EC2" w14:textId="6ADCE31B" w:rsidR="002F7975" w:rsidRPr="00FC5815" w:rsidRDefault="002F7975" w:rsidP="00FC5815">
      <w:pPr>
        <w:spacing w:after="0" w:line="240" w:lineRule="auto"/>
        <w:jc w:val="center"/>
        <w:rPr>
          <w:rFonts w:ascii="Times New Roman" w:hAnsi="Times New Roman" w:cs="Times New Roman"/>
        </w:rPr>
      </w:pPr>
      <w:hyperlink r:id="rId5" w:tgtFrame="_blank" w:history="1">
        <w:r w:rsidRPr="00FC5815">
          <w:rPr>
            <w:rStyle w:val="Hyperlink"/>
            <w:rFonts w:ascii="Times New Roman" w:hAnsi="Times New Roman" w:cs="Times New Roman"/>
          </w:rPr>
          <w:t>Pschaitanya1@gmail.com</w:t>
        </w:r>
      </w:hyperlink>
    </w:p>
    <w:p w14:paraId="2FBBCB6E" w14:textId="77777777" w:rsidR="00FC5815" w:rsidRPr="00FC5815" w:rsidRDefault="00FC5815" w:rsidP="00FC5815">
      <w:pPr>
        <w:spacing w:after="0" w:line="240" w:lineRule="auto"/>
        <w:jc w:val="both"/>
        <w:rPr>
          <w:rFonts w:ascii="Times New Roman" w:hAnsi="Times New Roman" w:cs="Times New Roman"/>
        </w:rPr>
      </w:pPr>
    </w:p>
    <w:p w14:paraId="339FA69E" w14:textId="07D12041" w:rsidR="00DB7230" w:rsidRPr="00FC5815" w:rsidRDefault="00DB7230" w:rsidP="00FC5815">
      <w:pPr>
        <w:spacing w:after="0" w:line="240" w:lineRule="auto"/>
        <w:jc w:val="both"/>
        <w:rPr>
          <w:rFonts w:ascii="Times New Roman" w:hAnsi="Times New Roman" w:cs="Times New Roman"/>
          <w:b/>
          <w:bCs/>
        </w:rPr>
      </w:pPr>
      <w:r w:rsidRPr="00FC5815">
        <w:rPr>
          <w:rFonts w:ascii="Times New Roman" w:hAnsi="Times New Roman" w:cs="Times New Roman"/>
          <w:b/>
          <w:bCs/>
        </w:rPr>
        <w:t>Summary:</w:t>
      </w:r>
    </w:p>
    <w:p w14:paraId="2FF783B5" w14:textId="0E349713" w:rsidR="00DB7230" w:rsidRPr="00FC5815" w:rsidRDefault="009E12AE" w:rsidP="00FC5815">
      <w:pPr>
        <w:pStyle w:val="ListParagraph"/>
        <w:numPr>
          <w:ilvl w:val="0"/>
          <w:numId w:val="1"/>
        </w:numPr>
        <w:spacing w:after="0" w:line="240" w:lineRule="auto"/>
        <w:jc w:val="both"/>
        <w:rPr>
          <w:rFonts w:ascii="Times New Roman" w:hAnsi="Times New Roman" w:cs="Times New Roman"/>
        </w:rPr>
      </w:pPr>
      <w:r w:rsidRPr="00FC5815">
        <w:rPr>
          <w:rFonts w:ascii="Times New Roman" w:hAnsi="Times New Roman" w:cs="Times New Roman"/>
        </w:rPr>
        <w:t xml:space="preserve">Results driven Senior </w:t>
      </w:r>
      <w:r w:rsidR="007025BE" w:rsidRPr="00FC5815">
        <w:rPr>
          <w:rFonts w:ascii="Times New Roman" w:hAnsi="Times New Roman" w:cs="Times New Roman"/>
        </w:rPr>
        <w:t xml:space="preserve">Technical </w:t>
      </w:r>
      <w:r w:rsidRPr="00FC5815">
        <w:rPr>
          <w:rFonts w:ascii="Times New Roman" w:hAnsi="Times New Roman" w:cs="Times New Roman"/>
        </w:rPr>
        <w:t>Business Analyst</w:t>
      </w:r>
      <w:r w:rsidR="002C0241" w:rsidRPr="00FC5815">
        <w:rPr>
          <w:rFonts w:ascii="Times New Roman" w:hAnsi="Times New Roman" w:cs="Times New Roman"/>
        </w:rPr>
        <w:t>/</w:t>
      </w:r>
      <w:r w:rsidR="009A4952" w:rsidRPr="00FC5815">
        <w:rPr>
          <w:rFonts w:ascii="Times New Roman" w:hAnsi="Times New Roman" w:cs="Times New Roman"/>
        </w:rPr>
        <w:t>Project Manager</w:t>
      </w:r>
      <w:r w:rsidR="00831C13" w:rsidRPr="00FC5815">
        <w:rPr>
          <w:rFonts w:ascii="Times New Roman" w:hAnsi="Times New Roman" w:cs="Times New Roman"/>
        </w:rPr>
        <w:t>/Scrum Master</w:t>
      </w:r>
      <w:r w:rsidRPr="00FC5815">
        <w:rPr>
          <w:rFonts w:ascii="Times New Roman" w:hAnsi="Times New Roman" w:cs="Times New Roman"/>
        </w:rPr>
        <w:t xml:space="preserve"> with a</w:t>
      </w:r>
      <w:r w:rsidR="007D60F9" w:rsidRPr="00FC5815">
        <w:rPr>
          <w:rFonts w:ascii="Times New Roman" w:hAnsi="Times New Roman" w:cs="Times New Roman"/>
        </w:rPr>
        <w:t>round 1</w:t>
      </w:r>
      <w:r w:rsidR="002014D7">
        <w:rPr>
          <w:rFonts w:ascii="Times New Roman" w:hAnsi="Times New Roman" w:cs="Times New Roman"/>
        </w:rPr>
        <w:t>4</w:t>
      </w:r>
      <w:r w:rsidR="007D60F9" w:rsidRPr="00FC5815">
        <w:rPr>
          <w:rFonts w:ascii="Times New Roman" w:hAnsi="Times New Roman" w:cs="Times New Roman"/>
        </w:rPr>
        <w:t xml:space="preserve"> years of experience in BFSI</w:t>
      </w:r>
      <w:r w:rsidR="000B1267" w:rsidRPr="00FC5815">
        <w:rPr>
          <w:rFonts w:ascii="Times New Roman" w:hAnsi="Times New Roman" w:cs="Times New Roman"/>
        </w:rPr>
        <w:t>, Health Care</w:t>
      </w:r>
      <w:r w:rsidR="006A770B" w:rsidRPr="00FC5815">
        <w:rPr>
          <w:rFonts w:ascii="Times New Roman" w:hAnsi="Times New Roman" w:cs="Times New Roman"/>
        </w:rPr>
        <w:t>, Telecom</w:t>
      </w:r>
      <w:r w:rsidR="007D60F9" w:rsidRPr="00FC5815">
        <w:rPr>
          <w:rFonts w:ascii="Times New Roman" w:hAnsi="Times New Roman" w:cs="Times New Roman"/>
        </w:rPr>
        <w:t xml:space="preserve"> and </w:t>
      </w:r>
      <w:r w:rsidR="00F844D1" w:rsidRPr="00FC5815">
        <w:rPr>
          <w:rFonts w:ascii="Times New Roman" w:hAnsi="Times New Roman" w:cs="Times New Roman"/>
        </w:rPr>
        <w:t>E</w:t>
      </w:r>
      <w:r w:rsidR="009E2731" w:rsidRPr="00FC5815">
        <w:rPr>
          <w:rFonts w:ascii="Times New Roman" w:hAnsi="Times New Roman" w:cs="Times New Roman"/>
        </w:rPr>
        <w:t>-</w:t>
      </w:r>
      <w:r w:rsidR="00F844D1" w:rsidRPr="00FC5815">
        <w:rPr>
          <w:rFonts w:ascii="Times New Roman" w:hAnsi="Times New Roman" w:cs="Times New Roman"/>
        </w:rPr>
        <w:t>commerce domain with total of 1</w:t>
      </w:r>
      <w:r w:rsidR="00A3750D" w:rsidRPr="00FC5815">
        <w:rPr>
          <w:rFonts w:ascii="Times New Roman" w:hAnsi="Times New Roman" w:cs="Times New Roman"/>
        </w:rPr>
        <w:t>8</w:t>
      </w:r>
      <w:r w:rsidR="00F844D1" w:rsidRPr="00FC5815">
        <w:rPr>
          <w:rFonts w:ascii="Times New Roman" w:hAnsi="Times New Roman" w:cs="Times New Roman"/>
        </w:rPr>
        <w:t xml:space="preserve"> </w:t>
      </w:r>
      <w:r w:rsidR="00245A17" w:rsidRPr="00FC5815">
        <w:rPr>
          <w:rFonts w:ascii="Times New Roman" w:hAnsi="Times New Roman" w:cs="Times New Roman"/>
        </w:rPr>
        <w:t>years’ experience</w:t>
      </w:r>
      <w:r w:rsidR="00F844D1" w:rsidRPr="00FC5815">
        <w:rPr>
          <w:rFonts w:ascii="Times New Roman" w:hAnsi="Times New Roman" w:cs="Times New Roman"/>
        </w:rPr>
        <w:t xml:space="preserve"> in </w:t>
      </w:r>
      <w:r w:rsidR="00245A17" w:rsidRPr="00FC5815">
        <w:rPr>
          <w:rFonts w:ascii="Times New Roman" w:hAnsi="Times New Roman" w:cs="Times New Roman"/>
        </w:rPr>
        <w:t>Information Technology</w:t>
      </w:r>
    </w:p>
    <w:p w14:paraId="50BCB93C" w14:textId="5E29781F" w:rsidR="00C60832" w:rsidRPr="00FC5815" w:rsidRDefault="00C60832" w:rsidP="00FC5815">
      <w:pPr>
        <w:pStyle w:val="ListParagraph"/>
        <w:numPr>
          <w:ilvl w:val="0"/>
          <w:numId w:val="1"/>
        </w:numPr>
        <w:spacing w:after="0" w:line="240" w:lineRule="auto"/>
        <w:jc w:val="both"/>
        <w:rPr>
          <w:rFonts w:ascii="Times New Roman" w:hAnsi="Times New Roman" w:cs="Times New Roman"/>
        </w:rPr>
      </w:pPr>
      <w:r w:rsidRPr="00FC5815">
        <w:rPr>
          <w:rFonts w:ascii="Times New Roman" w:hAnsi="Times New Roman" w:cs="Times New Roman"/>
        </w:rPr>
        <w:t xml:space="preserve">Extensive </w:t>
      </w:r>
      <w:r w:rsidR="005520F9" w:rsidRPr="00FC5815">
        <w:rPr>
          <w:rFonts w:ascii="Times New Roman" w:hAnsi="Times New Roman" w:cs="Times New Roman"/>
        </w:rPr>
        <w:t>experience with different banking products</w:t>
      </w:r>
      <w:r w:rsidR="00875BFE" w:rsidRPr="00FC5815">
        <w:rPr>
          <w:rFonts w:ascii="Times New Roman" w:hAnsi="Times New Roman" w:cs="Times New Roman"/>
        </w:rPr>
        <w:t xml:space="preserve"> and regulation division specific applications</w:t>
      </w:r>
    </w:p>
    <w:p w14:paraId="226F1871" w14:textId="694CE7B1" w:rsidR="00875BFE" w:rsidRPr="00FC5815" w:rsidRDefault="00BB2146" w:rsidP="00FC5815">
      <w:pPr>
        <w:pStyle w:val="ListParagraph"/>
        <w:numPr>
          <w:ilvl w:val="0"/>
          <w:numId w:val="1"/>
        </w:numPr>
        <w:spacing w:after="0" w:line="240" w:lineRule="auto"/>
        <w:jc w:val="both"/>
        <w:rPr>
          <w:rFonts w:ascii="Times New Roman" w:hAnsi="Times New Roman" w:cs="Times New Roman"/>
        </w:rPr>
      </w:pPr>
      <w:r w:rsidRPr="00FC5815">
        <w:rPr>
          <w:rFonts w:ascii="Times New Roman" w:hAnsi="Times New Roman" w:cs="Times New Roman"/>
        </w:rPr>
        <w:t xml:space="preserve">Proficient </w:t>
      </w:r>
      <w:r w:rsidR="00DA6C0D" w:rsidRPr="00FC5815">
        <w:rPr>
          <w:rFonts w:ascii="Times New Roman" w:hAnsi="Times New Roman" w:cs="Times New Roman"/>
        </w:rPr>
        <w:t>in Business</w:t>
      </w:r>
      <w:r w:rsidRPr="00FC5815">
        <w:rPr>
          <w:rFonts w:ascii="Times New Roman" w:hAnsi="Times New Roman" w:cs="Times New Roman"/>
        </w:rPr>
        <w:t xml:space="preserve"> Requirement gathering, Business process flow, Business process </w:t>
      </w:r>
      <w:r w:rsidR="00DA6C0D" w:rsidRPr="00FC5815">
        <w:rPr>
          <w:rFonts w:ascii="Times New Roman" w:hAnsi="Times New Roman" w:cs="Times New Roman"/>
        </w:rPr>
        <w:t>modelling (</w:t>
      </w:r>
      <w:r w:rsidR="00E710A3" w:rsidRPr="00FC5815">
        <w:rPr>
          <w:rFonts w:ascii="Times New Roman" w:hAnsi="Times New Roman" w:cs="Times New Roman"/>
        </w:rPr>
        <w:t>BPM), Workflow management, Process redesign, Business process Re-engineering</w:t>
      </w:r>
    </w:p>
    <w:p w14:paraId="0A46355C" w14:textId="5ECDE4FE" w:rsidR="004C2FC7" w:rsidRPr="00FC5815" w:rsidRDefault="004C2FC7" w:rsidP="00FC5815">
      <w:pPr>
        <w:pStyle w:val="ListParagraph"/>
        <w:numPr>
          <w:ilvl w:val="0"/>
          <w:numId w:val="1"/>
        </w:numPr>
        <w:spacing w:after="0" w:line="240" w:lineRule="auto"/>
        <w:jc w:val="both"/>
        <w:rPr>
          <w:rFonts w:ascii="Times New Roman" w:hAnsi="Times New Roman" w:cs="Times New Roman"/>
        </w:rPr>
      </w:pPr>
      <w:r w:rsidRPr="00FC5815">
        <w:rPr>
          <w:rFonts w:ascii="Times New Roman" w:hAnsi="Times New Roman" w:cs="Times New Roman"/>
        </w:rPr>
        <w:t>Extensive experience in Design documentation, developing business processes and solutions</w:t>
      </w:r>
      <w:r w:rsidR="00DA6C0D" w:rsidRPr="00FC5815">
        <w:rPr>
          <w:rFonts w:ascii="Times New Roman" w:hAnsi="Times New Roman" w:cs="Times New Roman"/>
        </w:rPr>
        <w:t xml:space="preserve"> with a keen awareness of developers and end-users</w:t>
      </w:r>
    </w:p>
    <w:p w14:paraId="1C13C47F" w14:textId="243A7EF6" w:rsidR="00DA6C0D" w:rsidRPr="00FC5815" w:rsidRDefault="00A058F5" w:rsidP="00FC5815">
      <w:pPr>
        <w:pStyle w:val="ListParagraph"/>
        <w:numPr>
          <w:ilvl w:val="0"/>
          <w:numId w:val="1"/>
        </w:numPr>
        <w:spacing w:after="0" w:line="240" w:lineRule="auto"/>
        <w:jc w:val="both"/>
        <w:rPr>
          <w:rFonts w:ascii="Times New Roman" w:hAnsi="Times New Roman" w:cs="Times New Roman"/>
        </w:rPr>
      </w:pPr>
      <w:r w:rsidRPr="00FC5815">
        <w:rPr>
          <w:rFonts w:ascii="Times New Roman" w:hAnsi="Times New Roman" w:cs="Times New Roman"/>
        </w:rPr>
        <w:t>Good hands-on experience with SDLC methodologies like Agile/Scrum and Waterfall</w:t>
      </w:r>
    </w:p>
    <w:p w14:paraId="1EDFB127" w14:textId="51A19571" w:rsidR="00A058F5" w:rsidRPr="00FC5815" w:rsidRDefault="00784243" w:rsidP="00FC5815">
      <w:pPr>
        <w:pStyle w:val="ListParagraph"/>
        <w:numPr>
          <w:ilvl w:val="0"/>
          <w:numId w:val="1"/>
        </w:numPr>
        <w:spacing w:after="0" w:line="240" w:lineRule="auto"/>
        <w:jc w:val="both"/>
        <w:rPr>
          <w:rFonts w:ascii="Times New Roman" w:hAnsi="Times New Roman" w:cs="Times New Roman"/>
        </w:rPr>
      </w:pPr>
      <w:r w:rsidRPr="00FC5815">
        <w:rPr>
          <w:rFonts w:ascii="Times New Roman" w:hAnsi="Times New Roman" w:cs="Times New Roman"/>
        </w:rPr>
        <w:t>Excellent understanding in translating requirements into Specification/Functional and Technical documents</w:t>
      </w:r>
    </w:p>
    <w:p w14:paraId="70448DD7" w14:textId="28F6F334" w:rsidR="00784243" w:rsidRPr="00FC5815" w:rsidRDefault="007E5C43" w:rsidP="00FC5815">
      <w:pPr>
        <w:pStyle w:val="ListParagraph"/>
        <w:numPr>
          <w:ilvl w:val="0"/>
          <w:numId w:val="1"/>
        </w:numPr>
        <w:spacing w:after="0" w:line="240" w:lineRule="auto"/>
        <w:jc w:val="both"/>
        <w:rPr>
          <w:rFonts w:ascii="Times New Roman" w:hAnsi="Times New Roman" w:cs="Times New Roman"/>
        </w:rPr>
      </w:pPr>
      <w:r w:rsidRPr="00FC5815">
        <w:rPr>
          <w:rFonts w:ascii="Times New Roman" w:hAnsi="Times New Roman" w:cs="Times New Roman"/>
        </w:rPr>
        <w:t xml:space="preserve">Good experience in assisting UI/UX team in translating client </w:t>
      </w:r>
      <w:r w:rsidR="00A4723B" w:rsidRPr="00FC5815">
        <w:rPr>
          <w:rFonts w:ascii="Times New Roman" w:hAnsi="Times New Roman" w:cs="Times New Roman"/>
        </w:rPr>
        <w:t>requirements into reality by creating Mock-up screens</w:t>
      </w:r>
    </w:p>
    <w:p w14:paraId="48B9C8B6" w14:textId="38BC2E01" w:rsidR="00A4723B" w:rsidRPr="00FC5815" w:rsidRDefault="0072572C" w:rsidP="00FC5815">
      <w:pPr>
        <w:pStyle w:val="ListParagraph"/>
        <w:numPr>
          <w:ilvl w:val="0"/>
          <w:numId w:val="1"/>
        </w:numPr>
        <w:spacing w:after="0" w:line="240" w:lineRule="auto"/>
        <w:jc w:val="both"/>
        <w:rPr>
          <w:rFonts w:ascii="Times New Roman" w:hAnsi="Times New Roman" w:cs="Times New Roman"/>
        </w:rPr>
      </w:pPr>
      <w:r w:rsidRPr="00FC5815">
        <w:rPr>
          <w:rFonts w:ascii="Times New Roman" w:hAnsi="Times New Roman" w:cs="Times New Roman"/>
        </w:rPr>
        <w:t>Strong experience in screen mock-ups, wireframes, UI design</w:t>
      </w:r>
    </w:p>
    <w:p w14:paraId="263954F2" w14:textId="50411025" w:rsidR="0072572C" w:rsidRPr="00FC5815" w:rsidRDefault="00597025" w:rsidP="00FC5815">
      <w:pPr>
        <w:pStyle w:val="ListParagraph"/>
        <w:numPr>
          <w:ilvl w:val="0"/>
          <w:numId w:val="1"/>
        </w:numPr>
        <w:spacing w:after="0" w:line="240" w:lineRule="auto"/>
        <w:jc w:val="both"/>
        <w:rPr>
          <w:rFonts w:ascii="Times New Roman" w:hAnsi="Times New Roman" w:cs="Times New Roman"/>
        </w:rPr>
      </w:pPr>
      <w:r w:rsidRPr="00FC5815">
        <w:rPr>
          <w:rFonts w:ascii="Times New Roman" w:hAnsi="Times New Roman" w:cs="Times New Roman"/>
        </w:rPr>
        <w:t xml:space="preserve">Extensive experience in gathering, </w:t>
      </w:r>
      <w:r w:rsidR="00C249F3" w:rsidRPr="00FC5815">
        <w:rPr>
          <w:rFonts w:ascii="Times New Roman" w:hAnsi="Times New Roman" w:cs="Times New Roman"/>
        </w:rPr>
        <w:t>analysing,</w:t>
      </w:r>
      <w:r w:rsidRPr="00FC5815">
        <w:rPr>
          <w:rFonts w:ascii="Times New Roman" w:hAnsi="Times New Roman" w:cs="Times New Roman"/>
        </w:rPr>
        <w:t xml:space="preserve"> and documenting business requirements </w:t>
      </w:r>
      <w:r w:rsidR="006E1D45" w:rsidRPr="00FC5815">
        <w:rPr>
          <w:rFonts w:ascii="Times New Roman" w:hAnsi="Times New Roman" w:cs="Times New Roman"/>
        </w:rPr>
        <w:t>and functional/</w:t>
      </w:r>
      <w:r w:rsidR="00DA0942" w:rsidRPr="00FC5815">
        <w:rPr>
          <w:rFonts w:ascii="Times New Roman" w:hAnsi="Times New Roman" w:cs="Times New Roman"/>
        </w:rPr>
        <w:t>non-functional</w:t>
      </w:r>
      <w:r w:rsidR="006E1D45" w:rsidRPr="00FC5815">
        <w:rPr>
          <w:rFonts w:ascii="Times New Roman" w:hAnsi="Times New Roman" w:cs="Times New Roman"/>
        </w:rPr>
        <w:t xml:space="preserve"> requirements specifications in the form of BRD/FSD</w:t>
      </w:r>
    </w:p>
    <w:p w14:paraId="44B69509" w14:textId="0B779FDD" w:rsidR="00C249F3" w:rsidRPr="00FC5815" w:rsidRDefault="00C249F3" w:rsidP="00FC5815">
      <w:pPr>
        <w:pStyle w:val="ListParagraph"/>
        <w:numPr>
          <w:ilvl w:val="0"/>
          <w:numId w:val="1"/>
        </w:numPr>
        <w:spacing w:after="0" w:line="240" w:lineRule="auto"/>
        <w:jc w:val="both"/>
        <w:rPr>
          <w:rFonts w:ascii="Times New Roman" w:hAnsi="Times New Roman" w:cs="Times New Roman"/>
        </w:rPr>
      </w:pPr>
      <w:r w:rsidRPr="00FC5815">
        <w:rPr>
          <w:rFonts w:ascii="Times New Roman" w:hAnsi="Times New Roman" w:cs="Times New Roman"/>
        </w:rPr>
        <w:t>Vast experience in conducting and documenting the AS-IS and TO-BE process flow</w:t>
      </w:r>
      <w:r w:rsidR="00305A15" w:rsidRPr="00FC5815">
        <w:rPr>
          <w:rFonts w:ascii="Times New Roman" w:hAnsi="Times New Roman" w:cs="Times New Roman"/>
        </w:rPr>
        <w:t xml:space="preserve">s and Business process Re-engineering exercise along with </w:t>
      </w:r>
      <w:r w:rsidR="00F1331A" w:rsidRPr="00FC5815">
        <w:rPr>
          <w:rFonts w:ascii="Times New Roman" w:hAnsi="Times New Roman" w:cs="Times New Roman"/>
        </w:rPr>
        <w:t>Rapid Application Development and continuous improvement techniques</w:t>
      </w:r>
    </w:p>
    <w:p w14:paraId="0407097A" w14:textId="77777777" w:rsidR="008234A6" w:rsidRPr="00FC5815" w:rsidRDefault="00C57A4F" w:rsidP="00FC5815">
      <w:pPr>
        <w:pStyle w:val="ListParagraph"/>
        <w:numPr>
          <w:ilvl w:val="0"/>
          <w:numId w:val="1"/>
        </w:numPr>
        <w:spacing w:after="0" w:line="240" w:lineRule="auto"/>
        <w:jc w:val="both"/>
        <w:rPr>
          <w:rFonts w:ascii="Times New Roman" w:hAnsi="Times New Roman" w:cs="Times New Roman"/>
        </w:rPr>
      </w:pPr>
      <w:r w:rsidRPr="00FC5815">
        <w:rPr>
          <w:rFonts w:ascii="Times New Roman" w:hAnsi="Times New Roman" w:cs="Times New Roman"/>
        </w:rPr>
        <w:t>Extensive experience in conducting and co</w:t>
      </w:r>
      <w:r w:rsidR="008468AA" w:rsidRPr="00FC5815">
        <w:rPr>
          <w:rFonts w:ascii="Times New Roman" w:hAnsi="Times New Roman" w:cs="Times New Roman"/>
        </w:rPr>
        <w:t>llaborating the SCRUM ceremonies: Sprint Planning, Daily stand-up meeting, Sprint Review and Sprint Retrospective</w:t>
      </w:r>
    </w:p>
    <w:p w14:paraId="4BAB0CB9" w14:textId="2264E0F1" w:rsidR="00EB2031" w:rsidRDefault="00EB2031" w:rsidP="00FC5815">
      <w:pPr>
        <w:pStyle w:val="ListParagraph"/>
        <w:numPr>
          <w:ilvl w:val="0"/>
          <w:numId w:val="1"/>
        </w:numPr>
        <w:spacing w:after="0" w:line="240" w:lineRule="auto"/>
        <w:jc w:val="both"/>
        <w:rPr>
          <w:rFonts w:ascii="Times New Roman" w:hAnsi="Times New Roman" w:cs="Times New Roman"/>
        </w:rPr>
      </w:pPr>
      <w:r w:rsidRPr="00FC5815">
        <w:rPr>
          <w:rFonts w:ascii="Times New Roman" w:hAnsi="Times New Roman" w:cs="Times New Roman"/>
        </w:rPr>
        <w:t>Experience creating, altering, and running SQL queries. Basic working knowledge of web services (REST or SOAP)</w:t>
      </w:r>
    </w:p>
    <w:p w14:paraId="229BBBFF" w14:textId="548D97AB" w:rsidR="002F7FCC" w:rsidRPr="00FC5815" w:rsidRDefault="002F7FCC" w:rsidP="00FC5815">
      <w:pPr>
        <w:pStyle w:val="ListParagraph"/>
        <w:numPr>
          <w:ilvl w:val="0"/>
          <w:numId w:val="1"/>
        </w:numPr>
        <w:spacing w:after="0" w:line="240" w:lineRule="auto"/>
        <w:jc w:val="both"/>
        <w:rPr>
          <w:rFonts w:ascii="Times New Roman" w:hAnsi="Times New Roman" w:cs="Times New Roman"/>
        </w:rPr>
      </w:pPr>
      <w:r w:rsidRPr="002F7FCC">
        <w:rPr>
          <w:rFonts w:ascii="Times New Roman" w:hAnsi="Times New Roman" w:cs="Times New Roman"/>
        </w:rPr>
        <w:t>Experience in GAP Analysis, CBA (Cost-Benefit Analysis), organizing, facilitating, coordinating weekly meetings, conference calls, and other regular project meetings.</w:t>
      </w:r>
    </w:p>
    <w:p w14:paraId="1FAF3DD4" w14:textId="4B4B347F" w:rsidR="00EB2031" w:rsidRPr="00FC5815" w:rsidRDefault="00E464C0" w:rsidP="00FC5815">
      <w:pPr>
        <w:pStyle w:val="ListParagraph"/>
        <w:numPr>
          <w:ilvl w:val="0"/>
          <w:numId w:val="1"/>
        </w:numPr>
        <w:spacing w:after="0" w:line="240" w:lineRule="auto"/>
        <w:jc w:val="both"/>
        <w:rPr>
          <w:rFonts w:ascii="Times New Roman" w:hAnsi="Times New Roman" w:cs="Times New Roman"/>
        </w:rPr>
      </w:pPr>
      <w:r w:rsidRPr="00FC5815">
        <w:rPr>
          <w:rFonts w:ascii="Times New Roman" w:hAnsi="Times New Roman" w:cs="Times New Roman"/>
        </w:rPr>
        <w:t>Adept in gathering business requirements pertaining to functional, non-functional, and data aspects of the business. Held meeting with stakeholders and end-users to determine needs and necessities</w:t>
      </w:r>
    </w:p>
    <w:p w14:paraId="4F67F8B6" w14:textId="62BD2C31" w:rsidR="00FC777A" w:rsidRPr="00FC5815" w:rsidRDefault="00FC777A" w:rsidP="00FC5815">
      <w:pPr>
        <w:pStyle w:val="ListParagraph"/>
        <w:numPr>
          <w:ilvl w:val="0"/>
          <w:numId w:val="1"/>
        </w:numPr>
        <w:spacing w:after="0" w:line="240" w:lineRule="auto"/>
        <w:jc w:val="both"/>
        <w:rPr>
          <w:rFonts w:ascii="Times New Roman" w:hAnsi="Times New Roman" w:cs="Times New Roman"/>
        </w:rPr>
      </w:pPr>
      <w:r w:rsidRPr="00FC5815">
        <w:rPr>
          <w:rFonts w:ascii="Times New Roman" w:hAnsi="Times New Roman" w:cs="Times New Roman"/>
        </w:rPr>
        <w:t>Facilitated weekly and monthly business review meetings to keep SME’s, Stakeholders, product managers, executive staff and team members apprised of goals, project status with timely identification, tracking, resolving issues and conflicts and preparing product demonstrations</w:t>
      </w:r>
    </w:p>
    <w:p w14:paraId="6FB119D9" w14:textId="77777777" w:rsidR="00FC5815" w:rsidRDefault="00FC5815" w:rsidP="00FC5815">
      <w:pPr>
        <w:spacing w:after="0" w:line="240" w:lineRule="auto"/>
        <w:jc w:val="both"/>
        <w:rPr>
          <w:rFonts w:ascii="Times New Roman" w:hAnsi="Times New Roman" w:cs="Times New Roman"/>
        </w:rPr>
      </w:pPr>
    </w:p>
    <w:p w14:paraId="5329F695" w14:textId="2B1214B4" w:rsidR="0098233F" w:rsidRPr="00FC5815" w:rsidRDefault="0098233F" w:rsidP="00FC5815">
      <w:pPr>
        <w:spacing w:after="0" w:line="240" w:lineRule="auto"/>
        <w:jc w:val="both"/>
        <w:rPr>
          <w:rFonts w:ascii="Times New Roman" w:hAnsi="Times New Roman" w:cs="Times New Roman"/>
          <w:b/>
          <w:bCs/>
        </w:rPr>
      </w:pPr>
      <w:r w:rsidRPr="00FC5815">
        <w:rPr>
          <w:rFonts w:ascii="Times New Roman" w:hAnsi="Times New Roman" w:cs="Times New Roman"/>
          <w:b/>
          <w:bCs/>
        </w:rPr>
        <w:t>Certifications:</w:t>
      </w:r>
    </w:p>
    <w:p w14:paraId="187ED0D4" w14:textId="79B78AC6" w:rsidR="0098233F" w:rsidRPr="00FC5815" w:rsidRDefault="00AF6E37" w:rsidP="00FC5815">
      <w:pPr>
        <w:pStyle w:val="ListParagraph"/>
        <w:numPr>
          <w:ilvl w:val="0"/>
          <w:numId w:val="2"/>
        </w:numPr>
        <w:spacing w:after="0" w:line="240" w:lineRule="auto"/>
        <w:jc w:val="both"/>
        <w:rPr>
          <w:rFonts w:ascii="Times New Roman" w:hAnsi="Times New Roman" w:cs="Times New Roman"/>
        </w:rPr>
      </w:pPr>
      <w:r w:rsidRPr="00FC5815">
        <w:rPr>
          <w:rFonts w:ascii="Times New Roman" w:hAnsi="Times New Roman" w:cs="Times New Roman"/>
        </w:rPr>
        <w:t>Certified Pega Business Analyst from Pega Systems (CPBA)</w:t>
      </w:r>
    </w:p>
    <w:p w14:paraId="0EF6D5CB" w14:textId="0E364954" w:rsidR="00AF6E37" w:rsidRPr="00FC5815" w:rsidRDefault="00AF6E37" w:rsidP="00FC5815">
      <w:pPr>
        <w:pStyle w:val="ListParagraph"/>
        <w:numPr>
          <w:ilvl w:val="0"/>
          <w:numId w:val="2"/>
        </w:numPr>
        <w:spacing w:after="0" w:line="240" w:lineRule="auto"/>
        <w:jc w:val="both"/>
        <w:rPr>
          <w:rFonts w:ascii="Times New Roman" w:hAnsi="Times New Roman" w:cs="Times New Roman"/>
        </w:rPr>
      </w:pPr>
      <w:r w:rsidRPr="00FC5815">
        <w:rPr>
          <w:rFonts w:ascii="Times New Roman" w:hAnsi="Times New Roman" w:cs="Times New Roman"/>
        </w:rPr>
        <w:t>Certified Scrum Master from Scrum Alliance (CSM)</w:t>
      </w:r>
    </w:p>
    <w:p w14:paraId="55ABD372" w14:textId="77777777" w:rsidR="00FC5815" w:rsidRDefault="00FC5815" w:rsidP="00FC5815">
      <w:pPr>
        <w:spacing w:after="0" w:line="240" w:lineRule="auto"/>
        <w:jc w:val="both"/>
        <w:rPr>
          <w:rFonts w:ascii="Times New Roman" w:hAnsi="Times New Roman" w:cs="Times New Roman"/>
        </w:rPr>
      </w:pPr>
    </w:p>
    <w:p w14:paraId="674C9CFD" w14:textId="78399F93" w:rsidR="00AF6E37" w:rsidRPr="00FC5815" w:rsidRDefault="00CE2BAA" w:rsidP="00FC5815">
      <w:pPr>
        <w:spacing w:after="0" w:line="240" w:lineRule="auto"/>
        <w:jc w:val="both"/>
        <w:rPr>
          <w:rFonts w:ascii="Times New Roman" w:hAnsi="Times New Roman" w:cs="Times New Roman"/>
          <w:b/>
          <w:bCs/>
        </w:rPr>
      </w:pPr>
      <w:r w:rsidRPr="00FC5815">
        <w:rPr>
          <w:rFonts w:ascii="Times New Roman" w:hAnsi="Times New Roman" w:cs="Times New Roman"/>
        </w:rPr>
        <w:t>Technical Skills:</w:t>
      </w:r>
    </w:p>
    <w:p w14:paraId="337A4049" w14:textId="35F2BE08" w:rsidR="00CE2BAA" w:rsidRPr="00FC5815" w:rsidRDefault="00CE2BAA" w:rsidP="00FC5815">
      <w:pPr>
        <w:spacing w:after="0" w:line="240" w:lineRule="auto"/>
        <w:jc w:val="both"/>
        <w:rPr>
          <w:rFonts w:ascii="Times New Roman" w:hAnsi="Times New Roman" w:cs="Times New Roman"/>
        </w:rPr>
      </w:pPr>
      <w:r w:rsidRPr="00FC5815">
        <w:rPr>
          <w:rFonts w:ascii="Times New Roman" w:hAnsi="Times New Roman" w:cs="Times New Roman"/>
        </w:rPr>
        <w:t>Requirement Management Tools:</w:t>
      </w:r>
      <w:r w:rsidR="00DF0C98" w:rsidRPr="00FC5815">
        <w:rPr>
          <w:rFonts w:ascii="Times New Roman" w:hAnsi="Times New Roman" w:cs="Times New Roman"/>
        </w:rPr>
        <w:t xml:space="preserve"> </w:t>
      </w:r>
      <w:r w:rsidR="001542D0" w:rsidRPr="00FC5815">
        <w:rPr>
          <w:rFonts w:ascii="Times New Roman" w:hAnsi="Times New Roman" w:cs="Times New Roman"/>
        </w:rPr>
        <w:t>MS-Word, MS-Excel</w:t>
      </w:r>
      <w:r w:rsidR="00262046" w:rsidRPr="00FC5815">
        <w:rPr>
          <w:rFonts w:ascii="Times New Roman" w:hAnsi="Times New Roman" w:cs="Times New Roman"/>
        </w:rPr>
        <w:t>, MS-PowerPoint</w:t>
      </w:r>
    </w:p>
    <w:p w14:paraId="1A677D7E" w14:textId="6086EEB1" w:rsidR="00CE2BAA" w:rsidRPr="00FC5815" w:rsidRDefault="00CE2BAA" w:rsidP="00FC5815">
      <w:pPr>
        <w:spacing w:after="0" w:line="240" w:lineRule="auto"/>
        <w:jc w:val="both"/>
        <w:rPr>
          <w:rFonts w:ascii="Times New Roman" w:hAnsi="Times New Roman" w:cs="Times New Roman"/>
        </w:rPr>
      </w:pPr>
      <w:r w:rsidRPr="00FC5815">
        <w:rPr>
          <w:rFonts w:ascii="Times New Roman" w:hAnsi="Times New Roman" w:cs="Times New Roman"/>
        </w:rPr>
        <w:t>Methodologies:</w:t>
      </w:r>
      <w:r w:rsidR="001542D0" w:rsidRPr="00FC5815">
        <w:rPr>
          <w:rFonts w:ascii="Times New Roman" w:hAnsi="Times New Roman" w:cs="Times New Roman"/>
        </w:rPr>
        <w:t xml:space="preserve"> Agile, Waterfall</w:t>
      </w:r>
    </w:p>
    <w:p w14:paraId="7A70B870" w14:textId="38E25AD8" w:rsidR="00CE2BAA" w:rsidRPr="00FC5815" w:rsidRDefault="00CE2BAA" w:rsidP="00FC5815">
      <w:pPr>
        <w:spacing w:after="0" w:line="240" w:lineRule="auto"/>
        <w:jc w:val="both"/>
        <w:rPr>
          <w:rFonts w:ascii="Times New Roman" w:hAnsi="Times New Roman" w:cs="Times New Roman"/>
        </w:rPr>
      </w:pPr>
      <w:r w:rsidRPr="00FC5815">
        <w:rPr>
          <w:rFonts w:ascii="Times New Roman" w:hAnsi="Times New Roman" w:cs="Times New Roman"/>
        </w:rPr>
        <w:t>Languages:</w:t>
      </w:r>
      <w:r w:rsidR="001542D0" w:rsidRPr="00FC5815">
        <w:rPr>
          <w:rFonts w:ascii="Times New Roman" w:hAnsi="Times New Roman" w:cs="Times New Roman"/>
        </w:rPr>
        <w:t xml:space="preserve"> SQL, XML, UML</w:t>
      </w:r>
    </w:p>
    <w:p w14:paraId="47C1C817" w14:textId="38BBFF0C" w:rsidR="00CE2BAA" w:rsidRPr="00FC5815" w:rsidRDefault="00CE2BAA" w:rsidP="00FC5815">
      <w:pPr>
        <w:spacing w:after="0" w:line="240" w:lineRule="auto"/>
        <w:jc w:val="both"/>
        <w:rPr>
          <w:rFonts w:ascii="Times New Roman" w:hAnsi="Times New Roman" w:cs="Times New Roman"/>
        </w:rPr>
      </w:pPr>
      <w:r w:rsidRPr="00FC5815">
        <w:rPr>
          <w:rFonts w:ascii="Times New Roman" w:hAnsi="Times New Roman" w:cs="Times New Roman"/>
        </w:rPr>
        <w:t>Business Modelling Tools:</w:t>
      </w:r>
      <w:r w:rsidR="00C6402E" w:rsidRPr="00FC5815">
        <w:rPr>
          <w:rFonts w:ascii="Times New Roman" w:hAnsi="Times New Roman" w:cs="Times New Roman"/>
        </w:rPr>
        <w:t xml:space="preserve"> JIRA, Confluence, MS-Visio, Miro</w:t>
      </w:r>
    </w:p>
    <w:p w14:paraId="2EBECDAE" w14:textId="679339C0" w:rsidR="00CE2BAA" w:rsidRPr="00FC5815" w:rsidRDefault="00CE2BAA" w:rsidP="00FC5815">
      <w:pPr>
        <w:spacing w:after="0" w:line="240" w:lineRule="auto"/>
        <w:jc w:val="both"/>
        <w:rPr>
          <w:rFonts w:ascii="Times New Roman" w:hAnsi="Times New Roman" w:cs="Times New Roman"/>
        </w:rPr>
      </w:pPr>
      <w:r w:rsidRPr="00FC5815">
        <w:rPr>
          <w:rFonts w:ascii="Times New Roman" w:hAnsi="Times New Roman" w:cs="Times New Roman"/>
        </w:rPr>
        <w:t>Project Management Tools:</w:t>
      </w:r>
      <w:r w:rsidR="00C6402E" w:rsidRPr="00FC5815">
        <w:rPr>
          <w:rFonts w:ascii="Times New Roman" w:hAnsi="Times New Roman" w:cs="Times New Roman"/>
        </w:rPr>
        <w:t xml:space="preserve"> MS-Excel</w:t>
      </w:r>
    </w:p>
    <w:p w14:paraId="75CA43AE" w14:textId="099B14CB" w:rsidR="00CE2BAA" w:rsidRPr="00FC5815" w:rsidRDefault="00CE2BAA" w:rsidP="00FC5815">
      <w:pPr>
        <w:spacing w:after="0" w:line="240" w:lineRule="auto"/>
        <w:jc w:val="both"/>
        <w:rPr>
          <w:rFonts w:ascii="Times New Roman" w:hAnsi="Times New Roman" w:cs="Times New Roman"/>
        </w:rPr>
      </w:pPr>
      <w:r w:rsidRPr="00FC5815">
        <w:rPr>
          <w:rFonts w:ascii="Times New Roman" w:hAnsi="Times New Roman" w:cs="Times New Roman"/>
        </w:rPr>
        <w:t>Database:</w:t>
      </w:r>
      <w:r w:rsidR="00262046" w:rsidRPr="00FC5815">
        <w:rPr>
          <w:rFonts w:ascii="Times New Roman" w:hAnsi="Times New Roman" w:cs="Times New Roman"/>
        </w:rPr>
        <w:t xml:space="preserve"> SQL Server, MS-Access</w:t>
      </w:r>
    </w:p>
    <w:p w14:paraId="43599FE9" w14:textId="0D8D8116" w:rsidR="00CE2BAA" w:rsidRPr="00FC5815" w:rsidRDefault="00CE2BAA" w:rsidP="00FC5815">
      <w:pPr>
        <w:spacing w:after="0" w:line="240" w:lineRule="auto"/>
        <w:jc w:val="both"/>
        <w:rPr>
          <w:rFonts w:ascii="Times New Roman" w:hAnsi="Times New Roman" w:cs="Times New Roman"/>
        </w:rPr>
      </w:pPr>
      <w:r w:rsidRPr="00FC5815">
        <w:rPr>
          <w:rFonts w:ascii="Times New Roman" w:hAnsi="Times New Roman" w:cs="Times New Roman"/>
        </w:rPr>
        <w:t>General:</w:t>
      </w:r>
      <w:r w:rsidR="00262046" w:rsidRPr="00FC5815">
        <w:rPr>
          <w:rFonts w:ascii="Times New Roman" w:hAnsi="Times New Roman" w:cs="Times New Roman"/>
        </w:rPr>
        <w:t xml:space="preserve"> MS-Office</w:t>
      </w:r>
    </w:p>
    <w:p w14:paraId="1114205D" w14:textId="77777777" w:rsidR="004E651B" w:rsidRPr="00FC5815" w:rsidRDefault="004E651B" w:rsidP="00FC5815">
      <w:pPr>
        <w:spacing w:after="0" w:line="240" w:lineRule="auto"/>
        <w:jc w:val="both"/>
        <w:rPr>
          <w:rFonts w:ascii="Times New Roman" w:hAnsi="Times New Roman" w:cs="Times New Roman"/>
        </w:rPr>
      </w:pPr>
    </w:p>
    <w:p w14:paraId="0B99FC11" w14:textId="5E620C19" w:rsidR="004E651B" w:rsidRPr="00FC5815" w:rsidRDefault="004E651B" w:rsidP="00FC5815">
      <w:pPr>
        <w:spacing w:after="0" w:line="240" w:lineRule="auto"/>
        <w:jc w:val="both"/>
        <w:rPr>
          <w:rFonts w:ascii="Times New Roman" w:hAnsi="Times New Roman" w:cs="Times New Roman"/>
          <w:b/>
          <w:bCs/>
        </w:rPr>
      </w:pPr>
      <w:r w:rsidRPr="00FC5815">
        <w:rPr>
          <w:rFonts w:ascii="Times New Roman" w:hAnsi="Times New Roman" w:cs="Times New Roman"/>
          <w:b/>
          <w:bCs/>
        </w:rPr>
        <w:t>Education:</w:t>
      </w:r>
    </w:p>
    <w:p w14:paraId="5B22B670" w14:textId="1B7C8399" w:rsidR="004E651B" w:rsidRPr="00FC5815" w:rsidRDefault="004E651B" w:rsidP="00FC5815">
      <w:pPr>
        <w:pStyle w:val="ListParagraph"/>
        <w:numPr>
          <w:ilvl w:val="0"/>
          <w:numId w:val="3"/>
        </w:numPr>
        <w:spacing w:after="0" w:line="240" w:lineRule="auto"/>
        <w:jc w:val="both"/>
        <w:rPr>
          <w:rFonts w:ascii="Times New Roman" w:hAnsi="Times New Roman" w:cs="Times New Roman"/>
        </w:rPr>
      </w:pPr>
      <w:r w:rsidRPr="00FC5815">
        <w:rPr>
          <w:rFonts w:ascii="Times New Roman" w:hAnsi="Times New Roman" w:cs="Times New Roman"/>
        </w:rPr>
        <w:t>Master of Science in Information Technology from University of Madras</w:t>
      </w:r>
      <w:r w:rsidR="00F02BF3" w:rsidRPr="00FC5815">
        <w:rPr>
          <w:rFonts w:ascii="Times New Roman" w:hAnsi="Times New Roman" w:cs="Times New Roman"/>
        </w:rPr>
        <w:t xml:space="preserve"> 2007-2009</w:t>
      </w:r>
    </w:p>
    <w:p w14:paraId="0265BD57" w14:textId="5A72AA97" w:rsidR="00F02BF3" w:rsidRPr="00FC5815" w:rsidRDefault="00F02BF3" w:rsidP="00FC5815">
      <w:pPr>
        <w:pStyle w:val="ListParagraph"/>
        <w:numPr>
          <w:ilvl w:val="0"/>
          <w:numId w:val="3"/>
        </w:numPr>
        <w:spacing w:after="0" w:line="240" w:lineRule="auto"/>
        <w:jc w:val="both"/>
        <w:rPr>
          <w:rFonts w:ascii="Times New Roman" w:hAnsi="Times New Roman" w:cs="Times New Roman"/>
        </w:rPr>
      </w:pPr>
      <w:r w:rsidRPr="00FC5815">
        <w:rPr>
          <w:rFonts w:ascii="Times New Roman" w:hAnsi="Times New Roman" w:cs="Times New Roman"/>
        </w:rPr>
        <w:t xml:space="preserve">Bachelor of Computer Science from Sri </w:t>
      </w:r>
      <w:r w:rsidR="00917579" w:rsidRPr="00FC5815">
        <w:rPr>
          <w:rFonts w:ascii="Times New Roman" w:hAnsi="Times New Roman" w:cs="Times New Roman"/>
        </w:rPr>
        <w:t>Venkateshwara</w:t>
      </w:r>
      <w:r w:rsidRPr="00FC5815">
        <w:rPr>
          <w:rFonts w:ascii="Times New Roman" w:hAnsi="Times New Roman" w:cs="Times New Roman"/>
        </w:rPr>
        <w:t xml:space="preserve"> University</w:t>
      </w:r>
      <w:r w:rsidR="00917579" w:rsidRPr="00FC5815">
        <w:rPr>
          <w:rFonts w:ascii="Times New Roman" w:hAnsi="Times New Roman" w:cs="Times New Roman"/>
        </w:rPr>
        <w:t xml:space="preserve"> 2003-2006</w:t>
      </w:r>
    </w:p>
    <w:p w14:paraId="42663A6D" w14:textId="77777777" w:rsidR="00917579" w:rsidRPr="00FC5815" w:rsidRDefault="00917579" w:rsidP="00FC5815">
      <w:pPr>
        <w:spacing w:after="0" w:line="240" w:lineRule="auto"/>
        <w:jc w:val="both"/>
        <w:rPr>
          <w:rFonts w:ascii="Times New Roman" w:hAnsi="Times New Roman" w:cs="Times New Roman"/>
        </w:rPr>
      </w:pPr>
    </w:p>
    <w:p w14:paraId="24678BBA" w14:textId="5A859EC5" w:rsidR="00917579" w:rsidRDefault="00285FA3" w:rsidP="00FC5815">
      <w:pPr>
        <w:spacing w:after="0" w:line="240" w:lineRule="auto"/>
        <w:jc w:val="both"/>
        <w:rPr>
          <w:rFonts w:ascii="Times New Roman" w:hAnsi="Times New Roman" w:cs="Times New Roman"/>
          <w:b/>
          <w:bCs/>
        </w:rPr>
      </w:pPr>
      <w:r w:rsidRPr="00FC5815">
        <w:rPr>
          <w:rFonts w:ascii="Times New Roman" w:hAnsi="Times New Roman" w:cs="Times New Roman"/>
          <w:b/>
          <w:bCs/>
        </w:rPr>
        <w:t>Professional Experience:</w:t>
      </w:r>
    </w:p>
    <w:p w14:paraId="3197DC26" w14:textId="77777777" w:rsidR="00FC5815" w:rsidRPr="00FC5815" w:rsidRDefault="00FC5815" w:rsidP="00FC5815">
      <w:pPr>
        <w:spacing w:after="0" w:line="240" w:lineRule="auto"/>
        <w:jc w:val="both"/>
        <w:rPr>
          <w:rFonts w:ascii="Times New Roman" w:hAnsi="Times New Roman" w:cs="Times New Roman"/>
          <w:b/>
          <w:bCs/>
        </w:rPr>
      </w:pPr>
    </w:p>
    <w:p w14:paraId="66FF8577" w14:textId="77777777" w:rsidR="00D55602" w:rsidRDefault="00D55602" w:rsidP="00D55602">
      <w:pPr>
        <w:spacing w:after="0" w:line="278" w:lineRule="auto"/>
      </w:pPr>
      <w:r w:rsidRPr="00F01B4D">
        <w:rPr>
          <w:b/>
          <w:bCs/>
        </w:rPr>
        <w:t>Florida Commerce – Remote (TX-Based)</w:t>
      </w:r>
      <w:r w:rsidRPr="00F01B4D">
        <w:t xml:space="preserve"> </w:t>
      </w:r>
    </w:p>
    <w:p w14:paraId="04FF4722" w14:textId="21ACDFCB" w:rsidR="00D55602" w:rsidRDefault="00D55602" w:rsidP="00D55602">
      <w:pPr>
        <w:spacing w:after="0" w:line="278" w:lineRule="auto"/>
        <w:rPr>
          <w:b/>
          <w:bCs/>
        </w:rPr>
      </w:pPr>
      <w:r w:rsidRPr="00D55602">
        <w:rPr>
          <w:b/>
          <w:bCs/>
        </w:rPr>
        <w:t>Senior Business Analyst</w:t>
      </w:r>
      <w:r>
        <w:t xml:space="preserve">                                                                                                                                    </w:t>
      </w:r>
      <w:r w:rsidRPr="00F01B4D">
        <w:rPr>
          <w:b/>
          <w:bCs/>
        </w:rPr>
        <w:t>Dec 2024 – Present</w:t>
      </w:r>
    </w:p>
    <w:p w14:paraId="188DDBBD" w14:textId="77777777" w:rsidR="00F76111" w:rsidRDefault="00F76111" w:rsidP="00D55602">
      <w:pPr>
        <w:spacing w:after="0" w:line="278" w:lineRule="auto"/>
      </w:pPr>
    </w:p>
    <w:p w14:paraId="3CBB2EE4" w14:textId="68C6C770" w:rsidR="00F76111" w:rsidRPr="00FC5815" w:rsidRDefault="00F76111" w:rsidP="00F76111">
      <w:pPr>
        <w:spacing w:after="0" w:line="240" w:lineRule="auto"/>
        <w:jc w:val="both"/>
        <w:rPr>
          <w:rFonts w:ascii="Times New Roman" w:hAnsi="Times New Roman" w:cs="Times New Roman"/>
        </w:rPr>
      </w:pPr>
      <w:r w:rsidRPr="00FC5815">
        <w:rPr>
          <w:rFonts w:ascii="Times New Roman" w:hAnsi="Times New Roman" w:cs="Times New Roman"/>
        </w:rPr>
        <w:lastRenderedPageBreak/>
        <w:t xml:space="preserve">Project: This project seeks to contribute to a deeper understanding of the </w:t>
      </w:r>
      <w:r>
        <w:rPr>
          <w:rFonts w:ascii="Times New Roman" w:hAnsi="Times New Roman" w:cs="Times New Roman"/>
        </w:rPr>
        <w:t xml:space="preserve">Florida Commerce </w:t>
      </w:r>
      <w:r w:rsidRPr="00FC5815">
        <w:rPr>
          <w:rFonts w:ascii="Times New Roman" w:hAnsi="Times New Roman" w:cs="Times New Roman"/>
        </w:rPr>
        <w:t xml:space="preserve">Department overseeing and improving </w:t>
      </w:r>
      <w:r>
        <w:rPr>
          <w:rFonts w:ascii="Times New Roman" w:hAnsi="Times New Roman" w:cs="Times New Roman"/>
        </w:rPr>
        <w:t>operational efficiency of Claims Management System</w:t>
      </w:r>
      <w:r w:rsidRPr="00FC5815">
        <w:rPr>
          <w:rFonts w:ascii="Times New Roman" w:hAnsi="Times New Roman" w:cs="Times New Roman"/>
        </w:rPr>
        <w:t xml:space="preserve">. By examining its functions, impact, and challenges, the project aims to inform </w:t>
      </w:r>
      <w:r>
        <w:rPr>
          <w:rFonts w:ascii="Times New Roman" w:hAnsi="Times New Roman" w:cs="Times New Roman"/>
        </w:rPr>
        <w:t xml:space="preserve">Claims </w:t>
      </w:r>
      <w:r w:rsidRPr="00FC5815">
        <w:rPr>
          <w:rFonts w:ascii="Times New Roman" w:hAnsi="Times New Roman" w:cs="Times New Roman"/>
        </w:rPr>
        <w:t xml:space="preserve">discussions and support efforts to ensure high-quality, safe, and dignified </w:t>
      </w:r>
      <w:r>
        <w:rPr>
          <w:rFonts w:ascii="Times New Roman" w:hAnsi="Times New Roman" w:cs="Times New Roman"/>
        </w:rPr>
        <w:t>response for the public of Florida.</w:t>
      </w:r>
    </w:p>
    <w:p w14:paraId="17EEBC51" w14:textId="77777777" w:rsidR="00F76111" w:rsidRPr="00F01B4D" w:rsidRDefault="00F76111" w:rsidP="00D55602">
      <w:pPr>
        <w:spacing w:after="0" w:line="278" w:lineRule="auto"/>
      </w:pPr>
    </w:p>
    <w:p w14:paraId="50588478" w14:textId="5F6E765B" w:rsidR="00D55602" w:rsidRDefault="00D55602" w:rsidP="00F76111">
      <w:pPr>
        <w:pStyle w:val="ListParagraph"/>
        <w:numPr>
          <w:ilvl w:val="0"/>
          <w:numId w:val="15"/>
        </w:numPr>
        <w:spacing w:after="0" w:line="240" w:lineRule="auto"/>
        <w:jc w:val="both"/>
        <w:rPr>
          <w:rFonts w:ascii="Times New Roman" w:hAnsi="Times New Roman" w:cs="Times New Roman"/>
        </w:rPr>
      </w:pPr>
      <w:r w:rsidRPr="00F01B4D">
        <w:rPr>
          <w:rFonts w:ascii="Times New Roman" w:hAnsi="Times New Roman" w:cs="Times New Roman"/>
        </w:rPr>
        <w:t xml:space="preserve">Facilitated cross-unit stakeholder sessions to collect, </w:t>
      </w:r>
      <w:r w:rsidR="00F76111" w:rsidRPr="00F01B4D">
        <w:rPr>
          <w:rFonts w:ascii="Times New Roman" w:hAnsi="Times New Roman" w:cs="Times New Roman"/>
        </w:rPr>
        <w:t>analyse</w:t>
      </w:r>
      <w:r w:rsidRPr="00F01B4D">
        <w:rPr>
          <w:rFonts w:ascii="Times New Roman" w:hAnsi="Times New Roman" w:cs="Times New Roman"/>
        </w:rPr>
        <w:t>, and document operational and system requirements for state transformation programs.</w:t>
      </w:r>
    </w:p>
    <w:p w14:paraId="12F6D841" w14:textId="7E648400" w:rsidR="00E46597" w:rsidRDefault="00E46597" w:rsidP="00E46597">
      <w:pPr>
        <w:pStyle w:val="NormalWeb"/>
        <w:numPr>
          <w:ilvl w:val="0"/>
          <w:numId w:val="15"/>
        </w:numPr>
      </w:pPr>
      <w:r>
        <w:t xml:space="preserve">Supported PMO by managing </w:t>
      </w:r>
      <w:r w:rsidRPr="00E46597">
        <w:rPr>
          <w:rStyle w:val="Strong"/>
          <w:b w:val="0"/>
          <w:bCs w:val="0"/>
        </w:rPr>
        <w:t>project documentation repositories</w:t>
      </w:r>
      <w:r w:rsidRPr="00E46597">
        <w:rPr>
          <w:b/>
          <w:bCs/>
        </w:rPr>
        <w:t>,</w:t>
      </w:r>
      <w:r>
        <w:t xml:space="preserve"> maintaining traceability and access permissions through SharePoint.</w:t>
      </w:r>
    </w:p>
    <w:p w14:paraId="57FCC513" w14:textId="42F2FBCA" w:rsidR="00E46597" w:rsidRPr="00E46597" w:rsidRDefault="00E46597" w:rsidP="00E46597">
      <w:pPr>
        <w:pStyle w:val="NormalWeb"/>
        <w:numPr>
          <w:ilvl w:val="0"/>
          <w:numId w:val="15"/>
        </w:numPr>
      </w:pPr>
      <w:r>
        <w:t>Acted as liaison between business units and technical teams for business process updates and operational alignment.</w:t>
      </w:r>
    </w:p>
    <w:p w14:paraId="6EDED45F" w14:textId="77777777" w:rsidR="00D55602" w:rsidRPr="00F01B4D" w:rsidRDefault="00D55602" w:rsidP="00F76111">
      <w:pPr>
        <w:pStyle w:val="ListParagraph"/>
        <w:numPr>
          <w:ilvl w:val="0"/>
          <w:numId w:val="15"/>
        </w:numPr>
        <w:spacing w:after="0" w:line="240" w:lineRule="auto"/>
        <w:jc w:val="both"/>
        <w:rPr>
          <w:rFonts w:ascii="Times New Roman" w:hAnsi="Times New Roman" w:cs="Times New Roman"/>
        </w:rPr>
      </w:pPr>
      <w:r w:rsidRPr="00F01B4D">
        <w:rPr>
          <w:rFonts w:ascii="Times New Roman" w:hAnsi="Times New Roman" w:cs="Times New Roman"/>
        </w:rPr>
        <w:t>Implemented LEAN-based process evaluations, resulting in a 28% reduction in redundant workflows across eligibility platforms.</w:t>
      </w:r>
    </w:p>
    <w:p w14:paraId="7586261D" w14:textId="77777777" w:rsidR="00D55602" w:rsidRPr="00F01B4D" w:rsidRDefault="00D55602" w:rsidP="00F76111">
      <w:pPr>
        <w:pStyle w:val="ListParagraph"/>
        <w:numPr>
          <w:ilvl w:val="0"/>
          <w:numId w:val="15"/>
        </w:numPr>
        <w:spacing w:after="0" w:line="240" w:lineRule="auto"/>
        <w:jc w:val="both"/>
        <w:rPr>
          <w:rFonts w:ascii="Times New Roman" w:hAnsi="Times New Roman" w:cs="Times New Roman"/>
        </w:rPr>
      </w:pPr>
      <w:r w:rsidRPr="00F01B4D">
        <w:rPr>
          <w:rFonts w:ascii="Times New Roman" w:hAnsi="Times New Roman" w:cs="Times New Roman"/>
        </w:rPr>
        <w:t>Authored SOPs, training guides, and QA matrices; managed traceable deliverables using SharePoint and Confluence.</w:t>
      </w:r>
    </w:p>
    <w:p w14:paraId="36710C10" w14:textId="77777777" w:rsidR="00D55602" w:rsidRDefault="00D55602" w:rsidP="00F76111">
      <w:pPr>
        <w:pStyle w:val="ListParagraph"/>
        <w:numPr>
          <w:ilvl w:val="0"/>
          <w:numId w:val="15"/>
        </w:numPr>
        <w:spacing w:after="0" w:line="240" w:lineRule="auto"/>
        <w:jc w:val="both"/>
        <w:rPr>
          <w:rFonts w:ascii="Times New Roman" w:hAnsi="Times New Roman" w:cs="Times New Roman"/>
        </w:rPr>
      </w:pPr>
      <w:r w:rsidRPr="00F01B4D">
        <w:rPr>
          <w:rFonts w:ascii="Times New Roman" w:hAnsi="Times New Roman" w:cs="Times New Roman"/>
        </w:rPr>
        <w:t>Assessed organizational readiness for workflow digitization and led communication plans supporting change adoption.</w:t>
      </w:r>
    </w:p>
    <w:p w14:paraId="392D2A91" w14:textId="539A94DC" w:rsidR="00E46597" w:rsidRPr="00F01B4D" w:rsidRDefault="00E46597" w:rsidP="00F76111">
      <w:pPr>
        <w:pStyle w:val="ListParagraph"/>
        <w:numPr>
          <w:ilvl w:val="0"/>
          <w:numId w:val="15"/>
        </w:numPr>
        <w:spacing w:after="0" w:line="240" w:lineRule="auto"/>
        <w:jc w:val="both"/>
        <w:rPr>
          <w:rFonts w:ascii="Times New Roman" w:hAnsi="Times New Roman" w:cs="Times New Roman"/>
        </w:rPr>
      </w:pPr>
      <w:r>
        <w:rPr>
          <w:rFonts w:ascii="Times New Roman" w:hAnsi="Times New Roman" w:cs="Times New Roman"/>
        </w:rPr>
        <w:t>Assisted the team in creating meeting notes, managing schedules, calendar coordination and status summaries.</w:t>
      </w:r>
    </w:p>
    <w:p w14:paraId="29E8A073" w14:textId="77777777" w:rsidR="00D55602" w:rsidRDefault="00D55602" w:rsidP="00F76111">
      <w:pPr>
        <w:pStyle w:val="ListParagraph"/>
        <w:numPr>
          <w:ilvl w:val="0"/>
          <w:numId w:val="15"/>
        </w:numPr>
        <w:spacing w:after="0" w:line="240" w:lineRule="auto"/>
        <w:jc w:val="both"/>
        <w:rPr>
          <w:rFonts w:ascii="Times New Roman" w:hAnsi="Times New Roman" w:cs="Times New Roman"/>
        </w:rPr>
      </w:pPr>
      <w:r w:rsidRPr="00F01B4D">
        <w:rPr>
          <w:rFonts w:ascii="Times New Roman" w:hAnsi="Times New Roman" w:cs="Times New Roman"/>
        </w:rPr>
        <w:t>Delivered presentations and fiscal impact notes to executive teams, enhancing strategic decision-making.</w:t>
      </w:r>
    </w:p>
    <w:p w14:paraId="2FEE8101" w14:textId="066D9F90" w:rsidR="00F76111" w:rsidRPr="00FC5815" w:rsidRDefault="00F76111" w:rsidP="00F76111">
      <w:pPr>
        <w:pStyle w:val="ListParagraph"/>
        <w:numPr>
          <w:ilvl w:val="0"/>
          <w:numId w:val="15"/>
        </w:numPr>
        <w:spacing w:after="0" w:line="240" w:lineRule="auto"/>
        <w:jc w:val="both"/>
        <w:rPr>
          <w:rFonts w:ascii="Times New Roman" w:hAnsi="Times New Roman" w:cs="Times New Roman"/>
        </w:rPr>
      </w:pPr>
      <w:r w:rsidRPr="002F7FCC">
        <w:rPr>
          <w:rFonts w:ascii="Times New Roman" w:hAnsi="Times New Roman" w:cs="Times New Roman"/>
        </w:rPr>
        <w:t xml:space="preserve">Managed entire project on </w:t>
      </w:r>
      <w:r>
        <w:rPr>
          <w:rFonts w:ascii="Times New Roman" w:hAnsi="Times New Roman" w:cs="Times New Roman"/>
        </w:rPr>
        <w:t>Azure DevOps</w:t>
      </w:r>
      <w:r w:rsidRPr="002F7FCC">
        <w:rPr>
          <w:rFonts w:ascii="Times New Roman" w:hAnsi="Times New Roman" w:cs="Times New Roman"/>
        </w:rPr>
        <w:t xml:space="preserve"> and production issues on smartsheet. Created smartsheet reports for real time tracking.</w:t>
      </w:r>
    </w:p>
    <w:p w14:paraId="6BD7D256" w14:textId="77777777" w:rsidR="00F76111" w:rsidRPr="00FC5815" w:rsidRDefault="00F76111" w:rsidP="00F76111">
      <w:pPr>
        <w:pStyle w:val="ListParagraph"/>
        <w:numPr>
          <w:ilvl w:val="0"/>
          <w:numId w:val="15"/>
        </w:numPr>
        <w:spacing w:after="0" w:line="240" w:lineRule="auto"/>
        <w:jc w:val="both"/>
        <w:rPr>
          <w:rFonts w:ascii="Times New Roman" w:hAnsi="Times New Roman" w:cs="Times New Roman"/>
        </w:rPr>
      </w:pPr>
      <w:r w:rsidRPr="00FC5815">
        <w:rPr>
          <w:rFonts w:ascii="Times New Roman" w:hAnsi="Times New Roman" w:cs="Times New Roman"/>
        </w:rPr>
        <w:t>Set realistic expectations for project deliverables, timelines, and outcomes with stakeholders.</w:t>
      </w:r>
    </w:p>
    <w:p w14:paraId="51AD1850" w14:textId="77777777" w:rsidR="00F76111" w:rsidRPr="00FC5815" w:rsidRDefault="00F76111" w:rsidP="00F76111">
      <w:pPr>
        <w:pStyle w:val="ListParagraph"/>
        <w:numPr>
          <w:ilvl w:val="0"/>
          <w:numId w:val="15"/>
        </w:numPr>
        <w:spacing w:after="0" w:line="240" w:lineRule="auto"/>
        <w:jc w:val="both"/>
        <w:rPr>
          <w:rFonts w:ascii="Times New Roman" w:hAnsi="Times New Roman" w:cs="Times New Roman"/>
        </w:rPr>
      </w:pPr>
      <w:r w:rsidRPr="00FC5815">
        <w:rPr>
          <w:rFonts w:ascii="Times New Roman" w:hAnsi="Times New Roman" w:cs="Times New Roman"/>
        </w:rPr>
        <w:t>Project documentation, including user guides, process maps, and system specifications, is accurate and up to date.</w:t>
      </w:r>
    </w:p>
    <w:p w14:paraId="788AA4A1" w14:textId="77777777" w:rsidR="00F76111" w:rsidRDefault="00F76111" w:rsidP="00F76111">
      <w:pPr>
        <w:pStyle w:val="ListParagraph"/>
        <w:numPr>
          <w:ilvl w:val="0"/>
          <w:numId w:val="15"/>
        </w:numPr>
        <w:spacing w:after="0" w:line="240" w:lineRule="auto"/>
        <w:jc w:val="both"/>
        <w:rPr>
          <w:rFonts w:ascii="Times New Roman" w:hAnsi="Times New Roman" w:cs="Times New Roman"/>
        </w:rPr>
      </w:pPr>
      <w:r w:rsidRPr="00FC5815">
        <w:rPr>
          <w:rFonts w:ascii="Times New Roman" w:hAnsi="Times New Roman" w:cs="Times New Roman"/>
        </w:rPr>
        <w:t>Created Mock-up forms for better visualization and understanding of the software solution</w:t>
      </w:r>
    </w:p>
    <w:p w14:paraId="79DAA015" w14:textId="77777777" w:rsidR="00F76111" w:rsidRPr="00FC5815" w:rsidRDefault="00F76111" w:rsidP="00F76111">
      <w:pPr>
        <w:pStyle w:val="ListParagraph"/>
        <w:numPr>
          <w:ilvl w:val="0"/>
          <w:numId w:val="15"/>
        </w:numPr>
        <w:spacing w:after="0" w:line="240" w:lineRule="auto"/>
        <w:jc w:val="both"/>
        <w:rPr>
          <w:rFonts w:ascii="Times New Roman" w:hAnsi="Times New Roman" w:cs="Times New Roman"/>
        </w:rPr>
      </w:pPr>
      <w:r w:rsidRPr="002F7FCC">
        <w:rPr>
          <w:rFonts w:ascii="Times New Roman" w:hAnsi="Times New Roman" w:cs="Times New Roman"/>
        </w:rPr>
        <w:t>Responsible for gathering, analysing, and interpreting data on employee benefit plan usage, cost trends, and enrolment patterns to identify areas for optimization.</w:t>
      </w:r>
    </w:p>
    <w:p w14:paraId="5C1BA11D" w14:textId="533C3F89" w:rsidR="00F76111" w:rsidRPr="00F01B4D" w:rsidRDefault="00F76111" w:rsidP="00F76111">
      <w:pPr>
        <w:pStyle w:val="ListParagraph"/>
        <w:numPr>
          <w:ilvl w:val="0"/>
          <w:numId w:val="15"/>
        </w:numPr>
        <w:spacing w:after="0" w:line="240" w:lineRule="auto"/>
        <w:jc w:val="both"/>
        <w:rPr>
          <w:rFonts w:ascii="Times New Roman" w:hAnsi="Times New Roman" w:cs="Times New Roman"/>
        </w:rPr>
      </w:pPr>
      <w:r w:rsidRPr="00FC5815">
        <w:rPr>
          <w:rFonts w:ascii="Times New Roman" w:hAnsi="Times New Roman" w:cs="Times New Roman"/>
        </w:rPr>
        <w:t>Proactively identify potential risks and issues that could impact project success</w:t>
      </w:r>
    </w:p>
    <w:p w14:paraId="76B9F4A9" w14:textId="77777777" w:rsidR="00D55602" w:rsidRDefault="00D55602" w:rsidP="00FC5815">
      <w:pPr>
        <w:spacing w:after="0" w:line="240" w:lineRule="auto"/>
        <w:jc w:val="both"/>
        <w:rPr>
          <w:rFonts w:ascii="Times New Roman" w:hAnsi="Times New Roman" w:cs="Times New Roman"/>
          <w:b/>
          <w:bCs/>
        </w:rPr>
      </w:pPr>
    </w:p>
    <w:p w14:paraId="36D3EB54" w14:textId="77777777" w:rsidR="00D55602" w:rsidRDefault="00D55602" w:rsidP="00FC5815">
      <w:pPr>
        <w:spacing w:after="0" w:line="240" w:lineRule="auto"/>
        <w:jc w:val="both"/>
        <w:rPr>
          <w:rFonts w:ascii="Times New Roman" w:hAnsi="Times New Roman" w:cs="Times New Roman"/>
          <w:b/>
          <w:bCs/>
        </w:rPr>
      </w:pPr>
    </w:p>
    <w:p w14:paraId="256051FD" w14:textId="6C9B44E6" w:rsidR="006C7933" w:rsidRPr="00FC5815" w:rsidRDefault="009A3AA0" w:rsidP="00FC5815">
      <w:pPr>
        <w:spacing w:after="0" w:line="240" w:lineRule="auto"/>
        <w:jc w:val="both"/>
        <w:rPr>
          <w:rFonts w:ascii="Times New Roman" w:hAnsi="Times New Roman" w:cs="Times New Roman"/>
          <w:b/>
          <w:bCs/>
        </w:rPr>
      </w:pPr>
      <w:r w:rsidRPr="00FC5815">
        <w:rPr>
          <w:rFonts w:ascii="Times New Roman" w:hAnsi="Times New Roman" w:cs="Times New Roman"/>
          <w:b/>
          <w:bCs/>
        </w:rPr>
        <w:t>Texas Alcoholic Beverage Commission</w:t>
      </w:r>
      <w:r w:rsidR="00FC5815">
        <w:rPr>
          <w:rFonts w:ascii="Times New Roman" w:hAnsi="Times New Roman" w:cs="Times New Roman"/>
          <w:b/>
          <w:bCs/>
        </w:rPr>
        <w:t xml:space="preserve">, </w:t>
      </w:r>
      <w:r w:rsidR="00FC5815" w:rsidRPr="00FC5815">
        <w:rPr>
          <w:rFonts w:ascii="Times New Roman" w:hAnsi="Times New Roman" w:cs="Times New Roman"/>
          <w:b/>
          <w:bCs/>
        </w:rPr>
        <w:t>San Antonio, Texas</w:t>
      </w:r>
    </w:p>
    <w:p w14:paraId="5A661738" w14:textId="4B882EB6" w:rsidR="006E3A5C" w:rsidRPr="00FC5815" w:rsidRDefault="00E131E1" w:rsidP="00FC5815">
      <w:pPr>
        <w:spacing w:after="0" w:line="240" w:lineRule="auto"/>
        <w:jc w:val="both"/>
        <w:rPr>
          <w:rFonts w:ascii="Times New Roman" w:hAnsi="Times New Roman" w:cs="Times New Roman"/>
          <w:b/>
          <w:bCs/>
        </w:rPr>
      </w:pPr>
      <w:r w:rsidRPr="00FC5815">
        <w:rPr>
          <w:rFonts w:ascii="Times New Roman" w:hAnsi="Times New Roman" w:cs="Times New Roman"/>
          <w:b/>
          <w:bCs/>
        </w:rPr>
        <w:t>Senior Business Analyst</w:t>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t xml:space="preserve">      </w:t>
      </w:r>
      <w:r w:rsidR="006E3A5C" w:rsidRPr="00FC5815">
        <w:rPr>
          <w:rFonts w:ascii="Times New Roman" w:hAnsi="Times New Roman" w:cs="Times New Roman"/>
          <w:b/>
          <w:bCs/>
        </w:rPr>
        <w:t xml:space="preserve">Mar 2024 to </w:t>
      </w:r>
      <w:r w:rsidR="00D55602">
        <w:rPr>
          <w:rFonts w:ascii="Times New Roman" w:hAnsi="Times New Roman" w:cs="Times New Roman"/>
          <w:b/>
          <w:bCs/>
        </w:rPr>
        <w:t>Nov 2024</w:t>
      </w:r>
    </w:p>
    <w:p w14:paraId="774F42A0" w14:textId="36BBE7BE" w:rsidR="006C7933" w:rsidRPr="00FC5815" w:rsidRDefault="006C7933" w:rsidP="00FC5815">
      <w:pPr>
        <w:spacing w:after="0" w:line="240" w:lineRule="auto"/>
        <w:jc w:val="both"/>
        <w:rPr>
          <w:rFonts w:ascii="Times New Roman" w:hAnsi="Times New Roman" w:cs="Times New Roman"/>
        </w:rPr>
      </w:pPr>
    </w:p>
    <w:p w14:paraId="61B621FD" w14:textId="27F1B18E" w:rsidR="006C7933" w:rsidRPr="00FC5815" w:rsidRDefault="006C7933" w:rsidP="00FC5815">
      <w:pPr>
        <w:spacing w:after="0" w:line="240" w:lineRule="auto"/>
        <w:jc w:val="both"/>
        <w:rPr>
          <w:rFonts w:ascii="Times New Roman" w:hAnsi="Times New Roman" w:cs="Times New Roman"/>
        </w:rPr>
      </w:pPr>
      <w:r w:rsidRPr="00FC5815">
        <w:rPr>
          <w:rFonts w:ascii="Times New Roman" w:hAnsi="Times New Roman" w:cs="Times New Roman"/>
          <w:b/>
          <w:bCs/>
        </w:rPr>
        <w:t>Project:</w:t>
      </w:r>
      <w:r w:rsidRPr="00FC5815">
        <w:rPr>
          <w:rFonts w:ascii="Times New Roman" w:hAnsi="Times New Roman" w:cs="Times New Roman"/>
        </w:rPr>
        <w:t xml:space="preserve"> </w:t>
      </w:r>
      <w:r w:rsidR="00F44FC0" w:rsidRPr="00FC5815">
        <w:rPr>
          <w:rFonts w:ascii="Times New Roman" w:hAnsi="Times New Roman" w:cs="Times New Roman"/>
        </w:rPr>
        <w:t>The primary objective of this project is to focus on the key business functions such as Regulatory oversight, Licensing and Permits, Enforcement efforts, Economic Impact, Education and outreach. It aims to provide a comprehensive understanding in regulating the alcohol industry. By examining its functions, impact, and challenges, the project seeks to contribute to informed policymaking and support efforts to ensure responsible alcohol practices and public safety.</w:t>
      </w:r>
    </w:p>
    <w:p w14:paraId="5BB8EBE1" w14:textId="77777777" w:rsidR="006C7933" w:rsidRPr="00FC5815" w:rsidRDefault="006C7933" w:rsidP="00FC5815">
      <w:pPr>
        <w:spacing w:after="0" w:line="240" w:lineRule="auto"/>
        <w:jc w:val="both"/>
        <w:rPr>
          <w:rFonts w:ascii="Times New Roman" w:hAnsi="Times New Roman" w:cs="Times New Roman"/>
        </w:rPr>
      </w:pPr>
    </w:p>
    <w:p w14:paraId="2D538D7D" w14:textId="77777777" w:rsidR="006C7933" w:rsidRPr="00FC5815" w:rsidRDefault="006C7933" w:rsidP="00FC5815">
      <w:pPr>
        <w:spacing w:after="0" w:line="240" w:lineRule="auto"/>
        <w:jc w:val="both"/>
        <w:rPr>
          <w:rFonts w:ascii="Times New Roman" w:hAnsi="Times New Roman" w:cs="Times New Roman"/>
          <w:b/>
          <w:bCs/>
        </w:rPr>
      </w:pPr>
      <w:r w:rsidRPr="00FC5815">
        <w:rPr>
          <w:rFonts w:ascii="Times New Roman" w:hAnsi="Times New Roman" w:cs="Times New Roman"/>
          <w:b/>
          <w:bCs/>
        </w:rPr>
        <w:t>Responsibilities:</w:t>
      </w:r>
    </w:p>
    <w:p w14:paraId="65415C94" w14:textId="7C5D7246" w:rsidR="00F76111" w:rsidRPr="00F01B4D" w:rsidRDefault="00F76111" w:rsidP="00F76111">
      <w:pPr>
        <w:pStyle w:val="ListParagraph"/>
        <w:numPr>
          <w:ilvl w:val="0"/>
          <w:numId w:val="15"/>
        </w:numPr>
        <w:spacing w:after="0" w:line="240" w:lineRule="auto"/>
        <w:jc w:val="both"/>
        <w:rPr>
          <w:rFonts w:ascii="Times New Roman" w:hAnsi="Times New Roman" w:cs="Times New Roman"/>
        </w:rPr>
      </w:pPr>
      <w:r w:rsidRPr="00F01B4D">
        <w:rPr>
          <w:rFonts w:ascii="Times New Roman" w:hAnsi="Times New Roman" w:cs="Times New Roman"/>
        </w:rPr>
        <w:t>Reviewed and updated system design specifications in alignment with legislative updates and regulatory audits</w:t>
      </w:r>
      <w:r>
        <w:rPr>
          <w:rFonts w:ascii="Times New Roman" w:hAnsi="Times New Roman" w:cs="Times New Roman"/>
        </w:rPr>
        <w:t xml:space="preserve"> </w:t>
      </w:r>
      <w:r w:rsidRPr="00FC5815">
        <w:rPr>
          <w:rFonts w:ascii="Times New Roman" w:hAnsi="Times New Roman" w:cs="Times New Roman"/>
        </w:rPr>
        <w:t>with TABC’s teams</w:t>
      </w:r>
      <w:r w:rsidRPr="00F01B4D">
        <w:rPr>
          <w:rFonts w:ascii="Times New Roman" w:hAnsi="Times New Roman" w:cs="Times New Roman"/>
        </w:rPr>
        <w:t>.</w:t>
      </w:r>
    </w:p>
    <w:p w14:paraId="1789927A" w14:textId="77777777" w:rsidR="00F76111" w:rsidRPr="00F01B4D" w:rsidRDefault="00F76111" w:rsidP="00F76111">
      <w:pPr>
        <w:pStyle w:val="ListParagraph"/>
        <w:numPr>
          <w:ilvl w:val="0"/>
          <w:numId w:val="15"/>
        </w:numPr>
        <w:spacing w:after="0" w:line="240" w:lineRule="auto"/>
        <w:jc w:val="both"/>
        <w:rPr>
          <w:rFonts w:ascii="Times New Roman" w:hAnsi="Times New Roman" w:cs="Times New Roman"/>
        </w:rPr>
      </w:pPr>
      <w:r w:rsidRPr="00F01B4D">
        <w:rPr>
          <w:rFonts w:ascii="Times New Roman" w:hAnsi="Times New Roman" w:cs="Times New Roman"/>
        </w:rPr>
        <w:t>Documented end-to-end processes using MS Visio and facilitated requirements workshops with senior leadership.</w:t>
      </w:r>
    </w:p>
    <w:p w14:paraId="27A28B5A" w14:textId="4BA44A05" w:rsidR="00F440BA" w:rsidRPr="00F76111" w:rsidRDefault="00F76111" w:rsidP="00F76111">
      <w:pPr>
        <w:pStyle w:val="ListParagraph"/>
        <w:numPr>
          <w:ilvl w:val="0"/>
          <w:numId w:val="15"/>
        </w:numPr>
        <w:spacing w:after="0" w:line="240" w:lineRule="auto"/>
        <w:jc w:val="both"/>
        <w:rPr>
          <w:rFonts w:ascii="Times New Roman" w:hAnsi="Times New Roman" w:cs="Times New Roman"/>
        </w:rPr>
      </w:pPr>
      <w:r w:rsidRPr="00F01B4D">
        <w:rPr>
          <w:rFonts w:ascii="Times New Roman" w:hAnsi="Times New Roman" w:cs="Times New Roman"/>
        </w:rPr>
        <w:t>Led readiness reviews and internal training sessions for newly launched modules</w:t>
      </w:r>
    </w:p>
    <w:p w14:paraId="21C8BD56" w14:textId="77777777" w:rsidR="00F440BA" w:rsidRPr="00FC5815" w:rsidRDefault="00F440BA" w:rsidP="00FC5815">
      <w:pPr>
        <w:pStyle w:val="ListParagraph"/>
        <w:numPr>
          <w:ilvl w:val="0"/>
          <w:numId w:val="15"/>
        </w:numPr>
        <w:spacing w:after="0" w:line="240" w:lineRule="auto"/>
        <w:jc w:val="both"/>
        <w:rPr>
          <w:rFonts w:ascii="Times New Roman" w:hAnsi="Times New Roman" w:cs="Times New Roman"/>
        </w:rPr>
      </w:pPr>
      <w:r w:rsidRPr="00FC5815">
        <w:rPr>
          <w:rFonts w:ascii="Times New Roman" w:hAnsi="Times New Roman" w:cs="Times New Roman"/>
        </w:rPr>
        <w:t>Create comprehensive requirement documents, including Business Requirements Documents (BRDs), Functional Requirements Specifications (FRSs), and Use Case Scenarios.</w:t>
      </w:r>
    </w:p>
    <w:p w14:paraId="1872BDC3" w14:textId="4124F360" w:rsidR="00E46597" w:rsidRDefault="00E46597" w:rsidP="00FC5815">
      <w:pPr>
        <w:pStyle w:val="ListParagraph"/>
        <w:numPr>
          <w:ilvl w:val="0"/>
          <w:numId w:val="15"/>
        </w:numPr>
        <w:spacing w:after="0" w:line="240" w:lineRule="auto"/>
        <w:jc w:val="both"/>
        <w:rPr>
          <w:rFonts w:ascii="Times New Roman" w:hAnsi="Times New Roman" w:cs="Times New Roman"/>
        </w:rPr>
      </w:pPr>
      <w:r w:rsidRPr="00E46597">
        <w:rPr>
          <w:rFonts w:ascii="Times New Roman" w:hAnsi="Times New Roman" w:cs="Times New Roman"/>
        </w:rPr>
        <w:t>Assist PMO team members with administrative and coordination tasks</w:t>
      </w:r>
    </w:p>
    <w:p w14:paraId="2D144437" w14:textId="7EB247A0" w:rsidR="00F440BA" w:rsidRDefault="00F440BA" w:rsidP="00FC5815">
      <w:pPr>
        <w:pStyle w:val="ListParagraph"/>
        <w:numPr>
          <w:ilvl w:val="0"/>
          <w:numId w:val="15"/>
        </w:numPr>
        <w:spacing w:after="0" w:line="240" w:lineRule="auto"/>
        <w:jc w:val="both"/>
        <w:rPr>
          <w:rFonts w:ascii="Times New Roman" w:hAnsi="Times New Roman" w:cs="Times New Roman"/>
        </w:rPr>
      </w:pPr>
      <w:r w:rsidRPr="00FC5815">
        <w:rPr>
          <w:rFonts w:ascii="Times New Roman" w:hAnsi="Times New Roman" w:cs="Times New Roman"/>
        </w:rPr>
        <w:t>Assess TABC’s current processes, systems, and pain points to identify areas for improvement and recommend solutions.</w:t>
      </w:r>
    </w:p>
    <w:p w14:paraId="3CA1CEBB" w14:textId="64CC26FD" w:rsidR="00F76111" w:rsidRPr="00F76111" w:rsidRDefault="00F76111" w:rsidP="00F76111">
      <w:pPr>
        <w:pStyle w:val="ListParagraph"/>
        <w:numPr>
          <w:ilvl w:val="0"/>
          <w:numId w:val="15"/>
        </w:numPr>
        <w:spacing w:after="0" w:line="240" w:lineRule="auto"/>
        <w:jc w:val="both"/>
        <w:rPr>
          <w:rFonts w:ascii="Times New Roman" w:hAnsi="Times New Roman" w:cs="Times New Roman"/>
        </w:rPr>
      </w:pPr>
      <w:r w:rsidRPr="00F01B4D">
        <w:rPr>
          <w:rFonts w:ascii="Times New Roman" w:hAnsi="Times New Roman" w:cs="Times New Roman"/>
        </w:rPr>
        <w:t>Created test cases and collaborated with QA teams during UAT; ensured alignment with business expectations.</w:t>
      </w:r>
    </w:p>
    <w:p w14:paraId="7D89BFC1" w14:textId="7F4842DA" w:rsidR="00F440BA" w:rsidRPr="00FC5815" w:rsidRDefault="00F440BA" w:rsidP="00FC5815">
      <w:pPr>
        <w:pStyle w:val="ListParagraph"/>
        <w:numPr>
          <w:ilvl w:val="0"/>
          <w:numId w:val="15"/>
        </w:numPr>
        <w:spacing w:after="0" w:line="240" w:lineRule="auto"/>
        <w:jc w:val="both"/>
        <w:rPr>
          <w:rFonts w:ascii="Times New Roman" w:hAnsi="Times New Roman" w:cs="Times New Roman"/>
        </w:rPr>
      </w:pPr>
      <w:r w:rsidRPr="00FC5815">
        <w:rPr>
          <w:rFonts w:ascii="Times New Roman" w:hAnsi="Times New Roman" w:cs="Times New Roman"/>
        </w:rPr>
        <w:t>Develop and analyse business process models to identify inefficiencies and propose enhancements.</w:t>
      </w:r>
    </w:p>
    <w:p w14:paraId="288E3DC9" w14:textId="77777777" w:rsidR="00F440BA" w:rsidRPr="00FC5815" w:rsidRDefault="00F440BA" w:rsidP="00FC5815">
      <w:pPr>
        <w:pStyle w:val="ListParagraph"/>
        <w:numPr>
          <w:ilvl w:val="0"/>
          <w:numId w:val="15"/>
        </w:numPr>
        <w:spacing w:after="0" w:line="240" w:lineRule="auto"/>
        <w:jc w:val="both"/>
        <w:rPr>
          <w:rFonts w:ascii="Times New Roman" w:hAnsi="Times New Roman" w:cs="Times New Roman"/>
        </w:rPr>
      </w:pPr>
      <w:r w:rsidRPr="00FC5815">
        <w:rPr>
          <w:rFonts w:ascii="Times New Roman" w:hAnsi="Times New Roman" w:cs="Times New Roman"/>
        </w:rPr>
        <w:t>Provide actionable recommendations for process improvements, system enhancements, and operational efficiencies.</w:t>
      </w:r>
    </w:p>
    <w:p w14:paraId="73E5066F" w14:textId="77777777" w:rsidR="00F440BA" w:rsidRPr="00FC5815" w:rsidRDefault="00F440BA" w:rsidP="00FC5815">
      <w:pPr>
        <w:pStyle w:val="ListParagraph"/>
        <w:numPr>
          <w:ilvl w:val="0"/>
          <w:numId w:val="15"/>
        </w:numPr>
        <w:spacing w:after="0" w:line="240" w:lineRule="auto"/>
        <w:jc w:val="both"/>
        <w:rPr>
          <w:rFonts w:ascii="Times New Roman" w:hAnsi="Times New Roman" w:cs="Times New Roman"/>
        </w:rPr>
      </w:pPr>
      <w:r w:rsidRPr="00FC5815">
        <w:rPr>
          <w:rFonts w:ascii="Times New Roman" w:hAnsi="Times New Roman" w:cs="Times New Roman"/>
        </w:rPr>
        <w:t>Work closely with project managers, developers, QA analysts, and other team members to ensure alignment with business requirements and project goals.</w:t>
      </w:r>
    </w:p>
    <w:p w14:paraId="3434B5EE" w14:textId="77777777" w:rsidR="00F440BA" w:rsidRPr="00FC5815" w:rsidRDefault="00F440BA" w:rsidP="00FC5815">
      <w:pPr>
        <w:pStyle w:val="ListParagraph"/>
        <w:numPr>
          <w:ilvl w:val="0"/>
          <w:numId w:val="15"/>
        </w:numPr>
        <w:spacing w:after="0" w:line="240" w:lineRule="auto"/>
        <w:jc w:val="both"/>
        <w:rPr>
          <w:rFonts w:ascii="Times New Roman" w:hAnsi="Times New Roman" w:cs="Times New Roman"/>
        </w:rPr>
      </w:pPr>
      <w:r w:rsidRPr="00FC5815">
        <w:rPr>
          <w:rFonts w:ascii="Times New Roman" w:hAnsi="Times New Roman" w:cs="Times New Roman"/>
        </w:rPr>
        <w:t>Monitor project progress, manage issues, and ensure that deliverables meet the agreed-upon standards and deadlines.</w:t>
      </w:r>
    </w:p>
    <w:p w14:paraId="65342AA0" w14:textId="77777777" w:rsidR="00F440BA" w:rsidRPr="00FC5815" w:rsidRDefault="00F440BA" w:rsidP="00FC5815">
      <w:pPr>
        <w:pStyle w:val="ListParagraph"/>
        <w:numPr>
          <w:ilvl w:val="0"/>
          <w:numId w:val="15"/>
        </w:numPr>
        <w:spacing w:after="0" w:line="240" w:lineRule="auto"/>
        <w:jc w:val="both"/>
        <w:rPr>
          <w:rFonts w:ascii="Times New Roman" w:hAnsi="Times New Roman" w:cs="Times New Roman"/>
        </w:rPr>
      </w:pPr>
      <w:r w:rsidRPr="00FC5815">
        <w:rPr>
          <w:rFonts w:ascii="Times New Roman" w:hAnsi="Times New Roman" w:cs="Times New Roman"/>
        </w:rPr>
        <w:t>Ensure that developed solutions meet TABC’s requirements through review sessions, testing, and validation processes.</w:t>
      </w:r>
    </w:p>
    <w:p w14:paraId="1D541AB0" w14:textId="77777777" w:rsidR="00F440BA" w:rsidRPr="00FC5815" w:rsidRDefault="00F440BA" w:rsidP="00FC5815">
      <w:pPr>
        <w:pStyle w:val="ListParagraph"/>
        <w:numPr>
          <w:ilvl w:val="0"/>
          <w:numId w:val="15"/>
        </w:numPr>
        <w:spacing w:after="0" w:line="240" w:lineRule="auto"/>
        <w:jc w:val="both"/>
        <w:rPr>
          <w:rFonts w:ascii="Times New Roman" w:hAnsi="Times New Roman" w:cs="Times New Roman"/>
        </w:rPr>
      </w:pPr>
      <w:r w:rsidRPr="00FC5815">
        <w:rPr>
          <w:rFonts w:ascii="Times New Roman" w:hAnsi="Times New Roman" w:cs="Times New Roman"/>
        </w:rPr>
        <w:t>Facilitate user acceptance testing (UAT) by creating test cases, executing tests, and documenting results.</w:t>
      </w:r>
    </w:p>
    <w:p w14:paraId="3E908E41" w14:textId="77777777" w:rsidR="00F440BA" w:rsidRDefault="00F440BA" w:rsidP="00FC5815">
      <w:pPr>
        <w:pStyle w:val="ListParagraph"/>
        <w:numPr>
          <w:ilvl w:val="0"/>
          <w:numId w:val="15"/>
        </w:numPr>
        <w:spacing w:after="0" w:line="240" w:lineRule="auto"/>
        <w:jc w:val="both"/>
        <w:rPr>
          <w:rFonts w:ascii="Times New Roman" w:hAnsi="Times New Roman" w:cs="Times New Roman"/>
        </w:rPr>
      </w:pPr>
      <w:r w:rsidRPr="00FC5815">
        <w:rPr>
          <w:rFonts w:ascii="Times New Roman" w:hAnsi="Times New Roman" w:cs="Times New Roman"/>
        </w:rPr>
        <w:lastRenderedPageBreak/>
        <w:t>Act as a liaison between TABC and technical teams to ensure effective communication and understanding of requirements and solutions.</w:t>
      </w:r>
    </w:p>
    <w:p w14:paraId="0AF5502D" w14:textId="6F5B8708" w:rsidR="002F7FCC" w:rsidRPr="00FC5815" w:rsidRDefault="002F7FCC" w:rsidP="00FC5815">
      <w:pPr>
        <w:pStyle w:val="ListParagraph"/>
        <w:numPr>
          <w:ilvl w:val="0"/>
          <w:numId w:val="15"/>
        </w:numPr>
        <w:spacing w:after="0" w:line="240" w:lineRule="auto"/>
        <w:jc w:val="both"/>
        <w:rPr>
          <w:rFonts w:ascii="Times New Roman" w:hAnsi="Times New Roman" w:cs="Times New Roman"/>
        </w:rPr>
      </w:pPr>
      <w:r w:rsidRPr="002F7FCC">
        <w:rPr>
          <w:rFonts w:ascii="Times New Roman" w:hAnsi="Times New Roman" w:cs="Times New Roman"/>
        </w:rPr>
        <w:t>Managed entire project on JIRA and production issues on smartsheet. Created smartsheet reports for real time tracking.</w:t>
      </w:r>
    </w:p>
    <w:p w14:paraId="4AAE35EB" w14:textId="77777777" w:rsidR="00F440BA" w:rsidRPr="00FC5815" w:rsidRDefault="00F440BA" w:rsidP="00FC5815">
      <w:pPr>
        <w:pStyle w:val="ListParagraph"/>
        <w:numPr>
          <w:ilvl w:val="0"/>
          <w:numId w:val="15"/>
        </w:numPr>
        <w:spacing w:after="0" w:line="240" w:lineRule="auto"/>
        <w:jc w:val="both"/>
        <w:rPr>
          <w:rFonts w:ascii="Times New Roman" w:hAnsi="Times New Roman" w:cs="Times New Roman"/>
        </w:rPr>
      </w:pPr>
      <w:r w:rsidRPr="00FC5815">
        <w:rPr>
          <w:rFonts w:ascii="Times New Roman" w:hAnsi="Times New Roman" w:cs="Times New Roman"/>
        </w:rPr>
        <w:t>Set realistic expectations for project deliverables, timelines, and outcomes with stakeholders.</w:t>
      </w:r>
    </w:p>
    <w:p w14:paraId="18575E34" w14:textId="4ACFB1AD" w:rsidR="00F440BA" w:rsidRPr="00FC5815" w:rsidRDefault="00F440BA" w:rsidP="00FC5815">
      <w:pPr>
        <w:pStyle w:val="ListParagraph"/>
        <w:numPr>
          <w:ilvl w:val="0"/>
          <w:numId w:val="15"/>
        </w:numPr>
        <w:spacing w:after="0" w:line="240" w:lineRule="auto"/>
        <w:jc w:val="both"/>
        <w:rPr>
          <w:rFonts w:ascii="Times New Roman" w:hAnsi="Times New Roman" w:cs="Times New Roman"/>
        </w:rPr>
      </w:pPr>
      <w:r w:rsidRPr="00FC5815">
        <w:rPr>
          <w:rFonts w:ascii="Times New Roman" w:hAnsi="Times New Roman" w:cs="Times New Roman"/>
        </w:rPr>
        <w:t>Project documentation, including user guides, process maps, and system specifications, is accurate and up to date.</w:t>
      </w:r>
    </w:p>
    <w:p w14:paraId="696F4D1E" w14:textId="42A0F1D2" w:rsidR="000F0A9F" w:rsidRDefault="000F0A9F" w:rsidP="00FC5815">
      <w:pPr>
        <w:pStyle w:val="ListParagraph"/>
        <w:numPr>
          <w:ilvl w:val="0"/>
          <w:numId w:val="15"/>
        </w:numPr>
        <w:spacing w:after="0" w:line="240" w:lineRule="auto"/>
        <w:jc w:val="both"/>
        <w:rPr>
          <w:rFonts w:ascii="Times New Roman" w:hAnsi="Times New Roman" w:cs="Times New Roman"/>
        </w:rPr>
      </w:pPr>
      <w:r w:rsidRPr="00FC5815">
        <w:rPr>
          <w:rFonts w:ascii="Times New Roman" w:hAnsi="Times New Roman" w:cs="Times New Roman"/>
        </w:rPr>
        <w:t>Created Mock-up forms for better visualization and understanding of the software solution</w:t>
      </w:r>
    </w:p>
    <w:p w14:paraId="447FFF41" w14:textId="74A76199" w:rsidR="002F7FCC" w:rsidRPr="00FC5815" w:rsidRDefault="002F7FCC" w:rsidP="00FC5815">
      <w:pPr>
        <w:pStyle w:val="ListParagraph"/>
        <w:numPr>
          <w:ilvl w:val="0"/>
          <w:numId w:val="15"/>
        </w:numPr>
        <w:spacing w:after="0" w:line="240" w:lineRule="auto"/>
        <w:jc w:val="both"/>
        <w:rPr>
          <w:rFonts w:ascii="Times New Roman" w:hAnsi="Times New Roman" w:cs="Times New Roman"/>
        </w:rPr>
      </w:pPr>
      <w:r w:rsidRPr="002F7FCC">
        <w:rPr>
          <w:rFonts w:ascii="Times New Roman" w:hAnsi="Times New Roman" w:cs="Times New Roman"/>
        </w:rPr>
        <w:t xml:space="preserve">Responsible for gathering, </w:t>
      </w:r>
      <w:r w:rsidR="002014D7" w:rsidRPr="002F7FCC">
        <w:rPr>
          <w:rFonts w:ascii="Times New Roman" w:hAnsi="Times New Roman" w:cs="Times New Roman"/>
        </w:rPr>
        <w:t>analysing</w:t>
      </w:r>
      <w:r w:rsidRPr="002F7FCC">
        <w:rPr>
          <w:rFonts w:ascii="Times New Roman" w:hAnsi="Times New Roman" w:cs="Times New Roman"/>
        </w:rPr>
        <w:t xml:space="preserve">, and interpreting data on employee benefit plan usage, cost trends, and </w:t>
      </w:r>
      <w:r w:rsidR="002014D7" w:rsidRPr="002F7FCC">
        <w:rPr>
          <w:rFonts w:ascii="Times New Roman" w:hAnsi="Times New Roman" w:cs="Times New Roman"/>
        </w:rPr>
        <w:t>enrolment</w:t>
      </w:r>
      <w:r w:rsidRPr="002F7FCC">
        <w:rPr>
          <w:rFonts w:ascii="Times New Roman" w:hAnsi="Times New Roman" w:cs="Times New Roman"/>
        </w:rPr>
        <w:t xml:space="preserve"> patterns to identify areas for optimization.</w:t>
      </w:r>
    </w:p>
    <w:p w14:paraId="6AC59E98" w14:textId="77777777" w:rsidR="00F440BA" w:rsidRPr="00FC5815" w:rsidRDefault="00F440BA" w:rsidP="00FC5815">
      <w:pPr>
        <w:pStyle w:val="ListParagraph"/>
        <w:numPr>
          <w:ilvl w:val="0"/>
          <w:numId w:val="15"/>
        </w:numPr>
        <w:spacing w:after="0" w:line="240" w:lineRule="auto"/>
        <w:jc w:val="both"/>
        <w:rPr>
          <w:rFonts w:ascii="Times New Roman" w:hAnsi="Times New Roman" w:cs="Times New Roman"/>
        </w:rPr>
      </w:pPr>
      <w:r w:rsidRPr="00FC5815">
        <w:rPr>
          <w:rFonts w:ascii="Times New Roman" w:hAnsi="Times New Roman" w:cs="Times New Roman"/>
        </w:rPr>
        <w:t>Proactively identify potential risks and issues that could impact project success.</w:t>
      </w:r>
    </w:p>
    <w:p w14:paraId="0FCFE40C" w14:textId="3A6225C7" w:rsidR="007E1C1D" w:rsidRPr="00FC5815" w:rsidRDefault="00F440BA" w:rsidP="00FC5815">
      <w:pPr>
        <w:pStyle w:val="ListParagraph"/>
        <w:numPr>
          <w:ilvl w:val="0"/>
          <w:numId w:val="15"/>
        </w:numPr>
        <w:spacing w:after="0" w:line="240" w:lineRule="auto"/>
        <w:jc w:val="both"/>
        <w:rPr>
          <w:rFonts w:ascii="Times New Roman" w:hAnsi="Times New Roman" w:cs="Times New Roman"/>
        </w:rPr>
      </w:pPr>
      <w:r w:rsidRPr="00FC5815">
        <w:rPr>
          <w:rFonts w:ascii="Times New Roman" w:hAnsi="Times New Roman" w:cs="Times New Roman"/>
        </w:rPr>
        <w:t>Develop and maintain strong relationships with TABC stakeholders to understand their needs and ensure satisfaction.</w:t>
      </w:r>
    </w:p>
    <w:p w14:paraId="3614DF26" w14:textId="77777777" w:rsidR="00A74D9C" w:rsidRPr="00FC5815" w:rsidRDefault="00A74D9C" w:rsidP="00FC5815">
      <w:pPr>
        <w:spacing w:after="0" w:line="240" w:lineRule="auto"/>
        <w:jc w:val="both"/>
        <w:rPr>
          <w:rFonts w:ascii="Times New Roman" w:hAnsi="Times New Roman" w:cs="Times New Roman"/>
        </w:rPr>
      </w:pPr>
    </w:p>
    <w:p w14:paraId="73806B79" w14:textId="21A6CEFC" w:rsidR="00A74D9C" w:rsidRPr="00FC5815" w:rsidRDefault="00A74D9C" w:rsidP="00FC5815">
      <w:pPr>
        <w:spacing w:after="0" w:line="240" w:lineRule="auto"/>
        <w:jc w:val="both"/>
        <w:rPr>
          <w:rFonts w:ascii="Times New Roman" w:hAnsi="Times New Roman" w:cs="Times New Roman"/>
          <w:b/>
          <w:bCs/>
        </w:rPr>
      </w:pPr>
      <w:r w:rsidRPr="00FC5815">
        <w:rPr>
          <w:rFonts w:ascii="Times New Roman" w:hAnsi="Times New Roman" w:cs="Times New Roman"/>
          <w:b/>
          <w:bCs/>
        </w:rPr>
        <w:t xml:space="preserve">Department of </w:t>
      </w:r>
      <w:r w:rsidR="00D95397" w:rsidRPr="00FC5815">
        <w:rPr>
          <w:rFonts w:ascii="Times New Roman" w:hAnsi="Times New Roman" w:cs="Times New Roman"/>
          <w:b/>
          <w:bCs/>
        </w:rPr>
        <w:t xml:space="preserve">Health and </w:t>
      </w:r>
      <w:r w:rsidRPr="00FC5815">
        <w:rPr>
          <w:rFonts w:ascii="Times New Roman" w:hAnsi="Times New Roman" w:cs="Times New Roman"/>
          <w:b/>
          <w:bCs/>
        </w:rPr>
        <w:t>Aged Care Quality Safety Commission</w:t>
      </w:r>
      <w:r w:rsidR="00FC5815">
        <w:rPr>
          <w:rFonts w:ascii="Times New Roman" w:hAnsi="Times New Roman" w:cs="Times New Roman"/>
          <w:b/>
          <w:bCs/>
        </w:rPr>
        <w:t xml:space="preserve">, </w:t>
      </w:r>
      <w:r w:rsidR="00FC5815" w:rsidRPr="00FC5815">
        <w:rPr>
          <w:rFonts w:ascii="Times New Roman" w:hAnsi="Times New Roman" w:cs="Times New Roman"/>
          <w:b/>
          <w:bCs/>
        </w:rPr>
        <w:t>Texas</w:t>
      </w:r>
    </w:p>
    <w:p w14:paraId="55ABC841" w14:textId="175F5CC3" w:rsidR="00E46F93" w:rsidRPr="00FC5815" w:rsidRDefault="00F66ABE" w:rsidP="00FC5815">
      <w:pPr>
        <w:spacing w:after="0" w:line="240" w:lineRule="auto"/>
        <w:jc w:val="both"/>
        <w:rPr>
          <w:rFonts w:ascii="Times New Roman" w:hAnsi="Times New Roman" w:cs="Times New Roman"/>
          <w:b/>
          <w:bCs/>
        </w:rPr>
      </w:pPr>
      <w:r w:rsidRPr="00FC5815">
        <w:rPr>
          <w:rFonts w:ascii="Times New Roman" w:hAnsi="Times New Roman" w:cs="Times New Roman"/>
          <w:b/>
          <w:bCs/>
        </w:rPr>
        <w:t xml:space="preserve">Senior </w:t>
      </w:r>
      <w:r w:rsidR="00EA3C37" w:rsidRPr="00FC5815">
        <w:rPr>
          <w:rFonts w:ascii="Times New Roman" w:hAnsi="Times New Roman" w:cs="Times New Roman"/>
          <w:b/>
          <w:bCs/>
        </w:rPr>
        <w:t>Business Analyst</w:t>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t xml:space="preserve">       </w:t>
      </w:r>
      <w:r w:rsidR="006E3A5C" w:rsidRPr="00FC5815">
        <w:rPr>
          <w:rFonts w:ascii="Times New Roman" w:hAnsi="Times New Roman" w:cs="Times New Roman"/>
          <w:b/>
          <w:bCs/>
        </w:rPr>
        <w:t>July 2023 to Mar 2024</w:t>
      </w:r>
    </w:p>
    <w:p w14:paraId="643C41F0" w14:textId="77777777" w:rsidR="00A74D9C" w:rsidRPr="00FC5815" w:rsidRDefault="00A74D9C" w:rsidP="00FC5815">
      <w:pPr>
        <w:spacing w:after="0" w:line="240" w:lineRule="auto"/>
        <w:jc w:val="both"/>
        <w:rPr>
          <w:rFonts w:ascii="Times New Roman" w:hAnsi="Times New Roman" w:cs="Times New Roman"/>
        </w:rPr>
      </w:pPr>
    </w:p>
    <w:p w14:paraId="76BA8613" w14:textId="63120DB3" w:rsidR="00A74D9C" w:rsidRPr="00FC5815" w:rsidRDefault="00A74D9C" w:rsidP="00FC5815">
      <w:pPr>
        <w:spacing w:after="0" w:line="240" w:lineRule="auto"/>
        <w:jc w:val="both"/>
        <w:rPr>
          <w:rFonts w:ascii="Times New Roman" w:hAnsi="Times New Roman" w:cs="Times New Roman"/>
        </w:rPr>
      </w:pPr>
      <w:r w:rsidRPr="00FC5815">
        <w:rPr>
          <w:rFonts w:ascii="Times New Roman" w:hAnsi="Times New Roman" w:cs="Times New Roman"/>
        </w:rPr>
        <w:t>Project: This project seeks to contribute to a deeper understanding of the Department of Aged Care Quality and Safety Commission's role in overseeing and improving aged care services. By examining its functions, impact, and challenges, the project aims to inform policy discussions and support efforts to ensure high-quality, safe, and dignified care for elderly across the aged care sector.</w:t>
      </w:r>
    </w:p>
    <w:p w14:paraId="6CB68AB3" w14:textId="77777777" w:rsidR="00A74D9C" w:rsidRPr="00FC5815" w:rsidRDefault="00A74D9C" w:rsidP="00FC5815">
      <w:pPr>
        <w:spacing w:after="0" w:line="240" w:lineRule="auto"/>
        <w:jc w:val="both"/>
        <w:rPr>
          <w:rFonts w:ascii="Times New Roman" w:hAnsi="Times New Roman" w:cs="Times New Roman"/>
        </w:rPr>
      </w:pPr>
    </w:p>
    <w:p w14:paraId="743F4AC5" w14:textId="407655B2" w:rsidR="00A74D9C" w:rsidRPr="00FC5815" w:rsidRDefault="00A74D9C" w:rsidP="00FC5815">
      <w:pPr>
        <w:spacing w:after="0" w:line="240" w:lineRule="auto"/>
        <w:jc w:val="both"/>
        <w:rPr>
          <w:rFonts w:ascii="Times New Roman" w:hAnsi="Times New Roman" w:cs="Times New Roman"/>
          <w:b/>
          <w:bCs/>
        </w:rPr>
      </w:pPr>
      <w:r w:rsidRPr="00FC5815">
        <w:rPr>
          <w:rFonts w:ascii="Times New Roman" w:hAnsi="Times New Roman" w:cs="Times New Roman"/>
          <w:b/>
          <w:bCs/>
        </w:rPr>
        <w:t>Responsibilities:</w:t>
      </w:r>
    </w:p>
    <w:p w14:paraId="3B244A9F" w14:textId="77777777" w:rsidR="00A74D9C" w:rsidRDefault="00A74D9C" w:rsidP="00FC5815">
      <w:pPr>
        <w:pStyle w:val="ListParagraph"/>
        <w:numPr>
          <w:ilvl w:val="0"/>
          <w:numId w:val="13"/>
        </w:numPr>
        <w:spacing w:after="0" w:line="240" w:lineRule="auto"/>
        <w:ind w:left="360"/>
        <w:jc w:val="both"/>
        <w:rPr>
          <w:rFonts w:ascii="Times New Roman" w:hAnsi="Times New Roman" w:cs="Times New Roman"/>
        </w:rPr>
      </w:pPr>
      <w:r w:rsidRPr="00FC5815">
        <w:rPr>
          <w:rFonts w:ascii="Times New Roman" w:hAnsi="Times New Roman" w:cs="Times New Roman"/>
        </w:rPr>
        <w:t>Driven the Business requirements session with key stakeholders and drafted all the High-Level Business Requirements in the lines of Product Backlog</w:t>
      </w:r>
    </w:p>
    <w:p w14:paraId="205A864F" w14:textId="0F42D662" w:rsidR="00C24057" w:rsidRPr="00C24057" w:rsidRDefault="00C24057" w:rsidP="00FC5815">
      <w:pPr>
        <w:pStyle w:val="ListParagraph"/>
        <w:numPr>
          <w:ilvl w:val="0"/>
          <w:numId w:val="13"/>
        </w:numPr>
        <w:spacing w:after="0" w:line="240" w:lineRule="auto"/>
        <w:ind w:left="360"/>
        <w:jc w:val="both"/>
        <w:rPr>
          <w:rFonts w:ascii="Times New Roman" w:hAnsi="Times New Roman" w:cs="Times New Roman"/>
        </w:rPr>
      </w:pPr>
      <w:r w:rsidRPr="00F01B4D">
        <w:rPr>
          <w:rFonts w:ascii="Times New Roman" w:hAnsi="Times New Roman" w:cs="Times New Roman"/>
        </w:rPr>
        <w:t>Delivered business analysis for Medicare compliance modernization; developed workflows, risk logs, and stakeholder maps</w:t>
      </w:r>
    </w:p>
    <w:p w14:paraId="51AF6462" w14:textId="1C3B8F72" w:rsidR="00C24057" w:rsidRPr="00C24057" w:rsidRDefault="00C24057" w:rsidP="00FC5815">
      <w:pPr>
        <w:pStyle w:val="ListParagraph"/>
        <w:numPr>
          <w:ilvl w:val="0"/>
          <w:numId w:val="13"/>
        </w:numPr>
        <w:spacing w:after="0" w:line="240" w:lineRule="auto"/>
        <w:ind w:left="360"/>
        <w:jc w:val="both"/>
        <w:rPr>
          <w:rFonts w:ascii="Times New Roman" w:hAnsi="Times New Roman" w:cs="Times New Roman"/>
        </w:rPr>
      </w:pPr>
      <w:r w:rsidRPr="00F01B4D">
        <w:rPr>
          <w:rFonts w:ascii="Times New Roman" w:hAnsi="Times New Roman" w:cs="Times New Roman"/>
        </w:rPr>
        <w:t>Conducted assessments on organizational adaptability and facilitated Kaizen sessions to improve service outcomes</w:t>
      </w:r>
    </w:p>
    <w:p w14:paraId="7AB12E0B" w14:textId="1398AB0E" w:rsidR="00C24057" w:rsidRPr="00FC5815" w:rsidRDefault="00C24057" w:rsidP="00FC5815">
      <w:pPr>
        <w:pStyle w:val="ListParagraph"/>
        <w:numPr>
          <w:ilvl w:val="0"/>
          <w:numId w:val="13"/>
        </w:numPr>
        <w:spacing w:after="0" w:line="240" w:lineRule="auto"/>
        <w:ind w:left="360"/>
        <w:jc w:val="both"/>
        <w:rPr>
          <w:rFonts w:ascii="Times New Roman" w:hAnsi="Times New Roman" w:cs="Times New Roman"/>
        </w:rPr>
      </w:pPr>
      <w:r w:rsidRPr="00F01B4D">
        <w:rPr>
          <w:rFonts w:ascii="Times New Roman" w:hAnsi="Times New Roman" w:cs="Times New Roman"/>
        </w:rPr>
        <w:t>Supported ServiceNow rollout for help desk ticketing and analytics integration</w:t>
      </w:r>
    </w:p>
    <w:p w14:paraId="59B04EE8" w14:textId="4D107DF6" w:rsidR="00D95397" w:rsidRPr="00FC5815" w:rsidRDefault="00D95397" w:rsidP="00FC5815">
      <w:pPr>
        <w:pStyle w:val="ListParagraph"/>
        <w:numPr>
          <w:ilvl w:val="0"/>
          <w:numId w:val="13"/>
        </w:numPr>
        <w:spacing w:after="0" w:line="240" w:lineRule="auto"/>
        <w:ind w:left="360"/>
        <w:jc w:val="both"/>
        <w:rPr>
          <w:rFonts w:ascii="Times New Roman" w:hAnsi="Times New Roman" w:cs="Times New Roman"/>
        </w:rPr>
      </w:pPr>
      <w:r w:rsidRPr="00FC5815">
        <w:rPr>
          <w:rFonts w:ascii="Times New Roman" w:hAnsi="Times New Roman" w:cs="Times New Roman"/>
        </w:rPr>
        <w:t>Ensure that business processes and systems comply with relevant health and aged care regulations and policies.</w:t>
      </w:r>
    </w:p>
    <w:p w14:paraId="51A59F1A" w14:textId="63D9F62D" w:rsidR="00D95397" w:rsidRPr="00FC5815" w:rsidRDefault="00D95397" w:rsidP="00FC5815">
      <w:pPr>
        <w:pStyle w:val="ListParagraph"/>
        <w:numPr>
          <w:ilvl w:val="0"/>
          <w:numId w:val="13"/>
        </w:numPr>
        <w:spacing w:after="0" w:line="240" w:lineRule="auto"/>
        <w:ind w:left="360"/>
        <w:jc w:val="both"/>
        <w:rPr>
          <w:rFonts w:ascii="Times New Roman" w:hAnsi="Times New Roman" w:cs="Times New Roman"/>
        </w:rPr>
      </w:pPr>
      <w:r w:rsidRPr="00FC5815">
        <w:rPr>
          <w:rFonts w:ascii="Times New Roman" w:hAnsi="Times New Roman" w:cs="Times New Roman"/>
        </w:rPr>
        <w:t>Support change management initiatives by preparing communication materials, training programs, and implementation plans.</w:t>
      </w:r>
    </w:p>
    <w:p w14:paraId="08514B23" w14:textId="792EE4D5" w:rsidR="00D95397" w:rsidRPr="00FC5815" w:rsidRDefault="00D95397" w:rsidP="00FC5815">
      <w:pPr>
        <w:pStyle w:val="ListParagraph"/>
        <w:numPr>
          <w:ilvl w:val="0"/>
          <w:numId w:val="13"/>
        </w:numPr>
        <w:spacing w:after="0" w:line="240" w:lineRule="auto"/>
        <w:ind w:left="360"/>
        <w:jc w:val="both"/>
        <w:rPr>
          <w:rFonts w:ascii="Times New Roman" w:hAnsi="Times New Roman" w:cs="Times New Roman"/>
        </w:rPr>
      </w:pPr>
      <w:r w:rsidRPr="00FC5815">
        <w:rPr>
          <w:rFonts w:ascii="Times New Roman" w:hAnsi="Times New Roman" w:cs="Times New Roman"/>
        </w:rPr>
        <w:t>Work with stakeholders, including health professionals, administrators, and policy makers, to identify business needs and system requirements.</w:t>
      </w:r>
    </w:p>
    <w:p w14:paraId="068C9CAB" w14:textId="2C0B36CE" w:rsidR="00D95397" w:rsidRPr="00FC5815" w:rsidRDefault="00D95397" w:rsidP="00FC5815">
      <w:pPr>
        <w:pStyle w:val="ListParagraph"/>
        <w:numPr>
          <w:ilvl w:val="0"/>
          <w:numId w:val="13"/>
        </w:numPr>
        <w:spacing w:after="0" w:line="240" w:lineRule="auto"/>
        <w:ind w:left="360"/>
        <w:jc w:val="both"/>
        <w:rPr>
          <w:rFonts w:ascii="Times New Roman" w:hAnsi="Times New Roman" w:cs="Times New Roman"/>
        </w:rPr>
      </w:pPr>
      <w:r w:rsidRPr="00FC5815">
        <w:rPr>
          <w:rFonts w:ascii="Times New Roman" w:hAnsi="Times New Roman" w:cs="Times New Roman"/>
        </w:rPr>
        <w:t>Evaluate existing processes and workflows to identify areas for improvement.</w:t>
      </w:r>
    </w:p>
    <w:p w14:paraId="5A40AF57" w14:textId="3B901856" w:rsidR="00E46597" w:rsidRDefault="00E46597" w:rsidP="00FC5815">
      <w:pPr>
        <w:pStyle w:val="ListParagraph"/>
        <w:numPr>
          <w:ilvl w:val="0"/>
          <w:numId w:val="13"/>
        </w:numPr>
        <w:spacing w:after="0" w:line="240" w:lineRule="auto"/>
        <w:ind w:left="360"/>
        <w:jc w:val="both"/>
        <w:rPr>
          <w:rFonts w:ascii="Times New Roman" w:hAnsi="Times New Roman" w:cs="Times New Roman"/>
        </w:rPr>
      </w:pPr>
      <w:r w:rsidRPr="00E46597">
        <w:rPr>
          <w:rFonts w:ascii="Times New Roman" w:hAnsi="Times New Roman" w:cs="Times New Roman"/>
        </w:rPr>
        <w:t>Assist PMO team members with administrative and coordination tasks</w:t>
      </w:r>
    </w:p>
    <w:p w14:paraId="19BCADC9" w14:textId="39E9D297" w:rsidR="00D95397" w:rsidRPr="00FC5815" w:rsidRDefault="00D95397" w:rsidP="00FC5815">
      <w:pPr>
        <w:pStyle w:val="ListParagraph"/>
        <w:numPr>
          <w:ilvl w:val="0"/>
          <w:numId w:val="13"/>
        </w:numPr>
        <w:spacing w:after="0" w:line="240" w:lineRule="auto"/>
        <w:ind w:left="360"/>
        <w:jc w:val="both"/>
        <w:rPr>
          <w:rFonts w:ascii="Times New Roman" w:hAnsi="Times New Roman" w:cs="Times New Roman"/>
        </w:rPr>
      </w:pPr>
      <w:r w:rsidRPr="00FC5815">
        <w:rPr>
          <w:rFonts w:ascii="Times New Roman" w:hAnsi="Times New Roman" w:cs="Times New Roman"/>
        </w:rPr>
        <w:t>Propose solutions to enhance efficiency, reduce costs, and improve service delivery.</w:t>
      </w:r>
    </w:p>
    <w:p w14:paraId="2A39DE41" w14:textId="63D4CA0E" w:rsidR="00D95397" w:rsidRPr="00FC5815" w:rsidRDefault="00D95397" w:rsidP="00FC5815">
      <w:pPr>
        <w:pStyle w:val="ListParagraph"/>
        <w:numPr>
          <w:ilvl w:val="0"/>
          <w:numId w:val="13"/>
        </w:numPr>
        <w:spacing w:after="0" w:line="240" w:lineRule="auto"/>
        <w:ind w:left="360"/>
        <w:jc w:val="both"/>
        <w:rPr>
          <w:rFonts w:ascii="Times New Roman" w:hAnsi="Times New Roman" w:cs="Times New Roman"/>
        </w:rPr>
      </w:pPr>
      <w:r w:rsidRPr="00FC5815">
        <w:rPr>
          <w:rFonts w:ascii="Times New Roman" w:hAnsi="Times New Roman" w:cs="Times New Roman"/>
        </w:rPr>
        <w:t>Gather and analyse data relevant to health and aged care services to support decision-making.</w:t>
      </w:r>
    </w:p>
    <w:p w14:paraId="72D7FAAD" w14:textId="79F2055D" w:rsidR="00D95397" w:rsidRPr="00FC5815" w:rsidRDefault="00D95397" w:rsidP="00FC5815">
      <w:pPr>
        <w:pStyle w:val="ListParagraph"/>
        <w:numPr>
          <w:ilvl w:val="0"/>
          <w:numId w:val="13"/>
        </w:numPr>
        <w:spacing w:after="0" w:line="240" w:lineRule="auto"/>
        <w:ind w:left="360"/>
        <w:jc w:val="both"/>
        <w:rPr>
          <w:rFonts w:ascii="Times New Roman" w:hAnsi="Times New Roman" w:cs="Times New Roman"/>
        </w:rPr>
      </w:pPr>
      <w:r w:rsidRPr="00FC5815">
        <w:rPr>
          <w:rFonts w:ascii="Times New Roman" w:hAnsi="Times New Roman" w:cs="Times New Roman"/>
        </w:rPr>
        <w:t>Prepare reports and presentations that summarize findings and recommend actions based on data analysis.</w:t>
      </w:r>
    </w:p>
    <w:p w14:paraId="7A4F94B1" w14:textId="77777777" w:rsidR="00A74D9C" w:rsidRDefault="00A74D9C" w:rsidP="00FC5815">
      <w:pPr>
        <w:pStyle w:val="ListParagraph"/>
        <w:numPr>
          <w:ilvl w:val="0"/>
          <w:numId w:val="13"/>
        </w:numPr>
        <w:spacing w:after="0" w:line="240" w:lineRule="auto"/>
        <w:ind w:left="360"/>
        <w:jc w:val="both"/>
        <w:rPr>
          <w:rFonts w:ascii="Times New Roman" w:hAnsi="Times New Roman" w:cs="Times New Roman"/>
        </w:rPr>
      </w:pPr>
      <w:r w:rsidRPr="00FC5815">
        <w:rPr>
          <w:rFonts w:ascii="Times New Roman" w:hAnsi="Times New Roman" w:cs="Times New Roman"/>
        </w:rPr>
        <w:t>Driven the effort estimation and requirements review sessions with technical team to understand and address if there are any gaps</w:t>
      </w:r>
    </w:p>
    <w:p w14:paraId="44FA7680" w14:textId="7A4CAED3" w:rsidR="002F7FCC" w:rsidRPr="00FC5815" w:rsidRDefault="002F7FCC" w:rsidP="00FC5815">
      <w:pPr>
        <w:pStyle w:val="ListParagraph"/>
        <w:numPr>
          <w:ilvl w:val="0"/>
          <w:numId w:val="13"/>
        </w:numPr>
        <w:spacing w:after="0" w:line="240" w:lineRule="auto"/>
        <w:ind w:left="360"/>
        <w:jc w:val="both"/>
        <w:rPr>
          <w:rFonts w:ascii="Times New Roman" w:hAnsi="Times New Roman" w:cs="Times New Roman"/>
        </w:rPr>
      </w:pPr>
      <w:r w:rsidRPr="002F7FCC">
        <w:rPr>
          <w:rFonts w:ascii="Times New Roman" w:hAnsi="Times New Roman" w:cs="Times New Roman"/>
        </w:rPr>
        <w:t>Tested reports in Cognos, tested reports manually and validated data against on-premises vs Cloud reports and documented all issues and errors in Jira Confluence pages, and created new JIRA tickets to fix them in the future sprint.</w:t>
      </w:r>
    </w:p>
    <w:p w14:paraId="5A084FD2" w14:textId="77777777" w:rsidR="00A74D9C" w:rsidRPr="00FC5815" w:rsidRDefault="00A74D9C" w:rsidP="00FC5815">
      <w:pPr>
        <w:pStyle w:val="ListParagraph"/>
        <w:numPr>
          <w:ilvl w:val="0"/>
          <w:numId w:val="13"/>
        </w:numPr>
        <w:spacing w:after="0" w:line="240" w:lineRule="auto"/>
        <w:ind w:left="360"/>
        <w:jc w:val="both"/>
        <w:rPr>
          <w:rFonts w:ascii="Times New Roman" w:hAnsi="Times New Roman" w:cs="Times New Roman"/>
        </w:rPr>
      </w:pPr>
      <w:r w:rsidRPr="00FC5815">
        <w:rPr>
          <w:rFonts w:ascii="Times New Roman" w:hAnsi="Times New Roman" w:cs="Times New Roman"/>
        </w:rPr>
        <w:t>Involved in identifying the Database layer requirements for an RFQ evaluation</w:t>
      </w:r>
    </w:p>
    <w:p w14:paraId="72207699" w14:textId="77777777" w:rsidR="000F0A9F" w:rsidRPr="00FC5815" w:rsidRDefault="00A74D9C" w:rsidP="00FC5815">
      <w:pPr>
        <w:pStyle w:val="ListParagraph"/>
        <w:numPr>
          <w:ilvl w:val="0"/>
          <w:numId w:val="8"/>
        </w:numPr>
        <w:spacing w:after="0" w:line="240" w:lineRule="auto"/>
        <w:ind w:left="360"/>
        <w:jc w:val="both"/>
        <w:rPr>
          <w:rFonts w:ascii="Times New Roman" w:hAnsi="Times New Roman" w:cs="Times New Roman"/>
        </w:rPr>
      </w:pPr>
      <w:r w:rsidRPr="00FC5815">
        <w:rPr>
          <w:rFonts w:ascii="Times New Roman" w:hAnsi="Times New Roman" w:cs="Times New Roman"/>
        </w:rPr>
        <w:t>Created detailed process flow and status state flow diagrams using MS-Visio</w:t>
      </w:r>
      <w:r w:rsidR="000F0A9F" w:rsidRPr="00FC5815">
        <w:rPr>
          <w:rFonts w:ascii="Times New Roman" w:hAnsi="Times New Roman" w:cs="Times New Roman"/>
        </w:rPr>
        <w:t xml:space="preserve"> </w:t>
      </w:r>
    </w:p>
    <w:p w14:paraId="3369E127" w14:textId="5ACFD4B8" w:rsidR="000F0A9F" w:rsidRPr="00FC5815" w:rsidRDefault="000F0A9F" w:rsidP="00FC5815">
      <w:pPr>
        <w:pStyle w:val="ListParagraph"/>
        <w:numPr>
          <w:ilvl w:val="0"/>
          <w:numId w:val="8"/>
        </w:numPr>
        <w:spacing w:after="0" w:line="240" w:lineRule="auto"/>
        <w:ind w:left="360"/>
        <w:jc w:val="both"/>
        <w:rPr>
          <w:rFonts w:ascii="Times New Roman" w:hAnsi="Times New Roman" w:cs="Times New Roman"/>
        </w:rPr>
      </w:pPr>
      <w:r w:rsidRPr="00FC5815">
        <w:rPr>
          <w:rFonts w:ascii="Times New Roman" w:hAnsi="Times New Roman" w:cs="Times New Roman"/>
        </w:rPr>
        <w:t>Created Mock-up forms for better visualization and understanding of the software solution</w:t>
      </w:r>
    </w:p>
    <w:p w14:paraId="56246723" w14:textId="77777777" w:rsidR="00A74D9C" w:rsidRPr="00FC5815" w:rsidRDefault="00A74D9C" w:rsidP="00FC5815">
      <w:pPr>
        <w:pStyle w:val="ListParagraph"/>
        <w:numPr>
          <w:ilvl w:val="0"/>
          <w:numId w:val="13"/>
        </w:numPr>
        <w:spacing w:after="0" w:line="240" w:lineRule="auto"/>
        <w:ind w:left="360"/>
        <w:jc w:val="both"/>
        <w:rPr>
          <w:rFonts w:ascii="Times New Roman" w:hAnsi="Times New Roman" w:cs="Times New Roman"/>
        </w:rPr>
      </w:pPr>
      <w:r w:rsidRPr="00FC5815">
        <w:rPr>
          <w:rFonts w:ascii="Times New Roman" w:hAnsi="Times New Roman" w:cs="Times New Roman"/>
        </w:rPr>
        <w:t>Created Azure DevOps items for backlog tracking and sprint deliverables</w:t>
      </w:r>
    </w:p>
    <w:p w14:paraId="4D958A4C" w14:textId="77777777" w:rsidR="00A74D9C" w:rsidRPr="00FC5815" w:rsidRDefault="00A74D9C" w:rsidP="00FC5815">
      <w:pPr>
        <w:pStyle w:val="ListParagraph"/>
        <w:numPr>
          <w:ilvl w:val="0"/>
          <w:numId w:val="13"/>
        </w:numPr>
        <w:spacing w:after="0" w:line="240" w:lineRule="auto"/>
        <w:ind w:left="360"/>
        <w:jc w:val="both"/>
        <w:rPr>
          <w:rFonts w:ascii="Times New Roman" w:hAnsi="Times New Roman" w:cs="Times New Roman"/>
        </w:rPr>
      </w:pPr>
      <w:r w:rsidRPr="00FC5815">
        <w:rPr>
          <w:rFonts w:ascii="Times New Roman" w:hAnsi="Times New Roman" w:cs="Times New Roman"/>
        </w:rPr>
        <w:t>Defined set of business rules to automate the process flow and key events updates to targeted environment through integration layer</w:t>
      </w:r>
    </w:p>
    <w:p w14:paraId="7CE7649D" w14:textId="77777777" w:rsidR="00A74D9C" w:rsidRPr="00FC5815" w:rsidRDefault="00A74D9C" w:rsidP="00FC5815">
      <w:pPr>
        <w:pStyle w:val="ListParagraph"/>
        <w:numPr>
          <w:ilvl w:val="0"/>
          <w:numId w:val="13"/>
        </w:numPr>
        <w:spacing w:after="0" w:line="240" w:lineRule="auto"/>
        <w:ind w:left="360"/>
        <w:jc w:val="both"/>
        <w:rPr>
          <w:rFonts w:ascii="Times New Roman" w:hAnsi="Times New Roman" w:cs="Times New Roman"/>
        </w:rPr>
      </w:pPr>
      <w:r w:rsidRPr="00FC5815">
        <w:rPr>
          <w:rFonts w:ascii="Times New Roman" w:hAnsi="Times New Roman" w:cs="Times New Roman"/>
        </w:rPr>
        <w:t>Prepared Detailed Business Requirements along with integration service points to be pushed to end point</w:t>
      </w:r>
    </w:p>
    <w:p w14:paraId="540BE786" w14:textId="77777777" w:rsidR="00A74D9C" w:rsidRPr="00FC5815" w:rsidRDefault="00A74D9C" w:rsidP="00FC5815">
      <w:pPr>
        <w:pStyle w:val="ListParagraph"/>
        <w:numPr>
          <w:ilvl w:val="0"/>
          <w:numId w:val="13"/>
        </w:numPr>
        <w:spacing w:after="0" w:line="240" w:lineRule="auto"/>
        <w:ind w:left="360"/>
        <w:jc w:val="both"/>
        <w:rPr>
          <w:rFonts w:ascii="Times New Roman" w:hAnsi="Times New Roman" w:cs="Times New Roman"/>
        </w:rPr>
      </w:pPr>
      <w:r w:rsidRPr="00FC5815">
        <w:rPr>
          <w:rFonts w:ascii="Times New Roman" w:hAnsi="Times New Roman" w:cs="Times New Roman"/>
        </w:rPr>
        <w:t>Tracking weekly status of the progress of the project to the Key stakeholders</w:t>
      </w:r>
    </w:p>
    <w:p w14:paraId="6DA1CE9E" w14:textId="77777777" w:rsidR="00A74D9C" w:rsidRPr="00FC5815" w:rsidRDefault="00A74D9C" w:rsidP="00FC5815">
      <w:pPr>
        <w:spacing w:after="0" w:line="240" w:lineRule="auto"/>
        <w:jc w:val="both"/>
        <w:rPr>
          <w:rFonts w:ascii="Times New Roman" w:hAnsi="Times New Roman" w:cs="Times New Roman"/>
        </w:rPr>
      </w:pPr>
    </w:p>
    <w:p w14:paraId="417645E7" w14:textId="77777777" w:rsidR="00A973D5" w:rsidRPr="00FC5815" w:rsidRDefault="00A973D5" w:rsidP="00FC5815">
      <w:pPr>
        <w:spacing w:after="0" w:line="240" w:lineRule="auto"/>
        <w:jc w:val="both"/>
        <w:rPr>
          <w:rFonts w:ascii="Times New Roman" w:hAnsi="Times New Roman" w:cs="Times New Roman"/>
        </w:rPr>
      </w:pPr>
    </w:p>
    <w:p w14:paraId="150D84C9" w14:textId="4B432D8D" w:rsidR="00285FA3" w:rsidRPr="00FC5815" w:rsidRDefault="00702DF4" w:rsidP="00FC5815">
      <w:pPr>
        <w:spacing w:after="0" w:line="240" w:lineRule="auto"/>
        <w:jc w:val="both"/>
        <w:rPr>
          <w:rFonts w:ascii="Times New Roman" w:hAnsi="Times New Roman" w:cs="Times New Roman"/>
          <w:b/>
          <w:bCs/>
        </w:rPr>
      </w:pPr>
      <w:r w:rsidRPr="00FC5815">
        <w:rPr>
          <w:rFonts w:ascii="Times New Roman" w:hAnsi="Times New Roman" w:cs="Times New Roman"/>
          <w:b/>
          <w:bCs/>
        </w:rPr>
        <w:t xml:space="preserve">Client - </w:t>
      </w:r>
      <w:r w:rsidR="00841ADC" w:rsidRPr="00FC5815">
        <w:rPr>
          <w:rFonts w:ascii="Times New Roman" w:hAnsi="Times New Roman" w:cs="Times New Roman"/>
          <w:b/>
          <w:bCs/>
        </w:rPr>
        <w:t xml:space="preserve">Department of Customer </w:t>
      </w:r>
      <w:r w:rsidR="001F7D18" w:rsidRPr="00FC5815">
        <w:rPr>
          <w:rFonts w:ascii="Times New Roman" w:hAnsi="Times New Roman" w:cs="Times New Roman"/>
          <w:b/>
          <w:bCs/>
        </w:rPr>
        <w:t>Service</w:t>
      </w:r>
      <w:r w:rsidR="00FC5815">
        <w:rPr>
          <w:rFonts w:ascii="Times New Roman" w:hAnsi="Times New Roman" w:cs="Times New Roman"/>
          <w:b/>
          <w:bCs/>
        </w:rPr>
        <w:t xml:space="preserve">, </w:t>
      </w:r>
      <w:r w:rsidR="00FC5815" w:rsidRPr="00FC5815">
        <w:rPr>
          <w:rFonts w:ascii="Times New Roman" w:hAnsi="Times New Roman" w:cs="Times New Roman"/>
          <w:b/>
          <w:bCs/>
        </w:rPr>
        <w:t>Texas</w:t>
      </w:r>
    </w:p>
    <w:p w14:paraId="001DF91A" w14:textId="64198A4E" w:rsidR="006E3A5C" w:rsidRPr="00FC5815" w:rsidRDefault="001F7D18" w:rsidP="00FC5815">
      <w:pPr>
        <w:spacing w:after="0" w:line="240" w:lineRule="auto"/>
        <w:jc w:val="both"/>
        <w:rPr>
          <w:rFonts w:ascii="Times New Roman" w:hAnsi="Times New Roman" w:cs="Times New Roman"/>
          <w:b/>
          <w:bCs/>
        </w:rPr>
      </w:pPr>
      <w:r w:rsidRPr="00FC5815">
        <w:rPr>
          <w:rFonts w:ascii="Times New Roman" w:hAnsi="Times New Roman" w:cs="Times New Roman"/>
          <w:b/>
          <w:bCs/>
        </w:rPr>
        <w:t>Senior Business Analyst</w:t>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t xml:space="preserve">      </w:t>
      </w:r>
      <w:r w:rsidR="006E3A5C" w:rsidRPr="00FC5815">
        <w:rPr>
          <w:rFonts w:ascii="Times New Roman" w:hAnsi="Times New Roman" w:cs="Times New Roman"/>
          <w:b/>
          <w:bCs/>
        </w:rPr>
        <w:t>Aug 2022 to June 2023</w:t>
      </w:r>
    </w:p>
    <w:p w14:paraId="04B105B4" w14:textId="77777777" w:rsidR="005A4FEF" w:rsidRPr="00FC5815" w:rsidRDefault="005A4FEF" w:rsidP="00FC5815">
      <w:pPr>
        <w:spacing w:after="0" w:line="240" w:lineRule="auto"/>
        <w:jc w:val="both"/>
        <w:rPr>
          <w:rFonts w:ascii="Times New Roman" w:hAnsi="Times New Roman" w:cs="Times New Roman"/>
        </w:rPr>
      </w:pPr>
    </w:p>
    <w:p w14:paraId="6CC375BF" w14:textId="13BCFB08" w:rsidR="00FB49A1" w:rsidRDefault="00FB49A1" w:rsidP="00FC5815">
      <w:pPr>
        <w:spacing w:after="0" w:line="240" w:lineRule="auto"/>
        <w:jc w:val="both"/>
        <w:rPr>
          <w:rFonts w:ascii="Times New Roman" w:hAnsi="Times New Roman" w:cs="Times New Roman"/>
        </w:rPr>
      </w:pPr>
      <w:r w:rsidRPr="00FC5815">
        <w:rPr>
          <w:rFonts w:ascii="Times New Roman" w:hAnsi="Times New Roman" w:cs="Times New Roman"/>
        </w:rPr>
        <w:t>Project:</w:t>
      </w:r>
      <w:r w:rsidR="0064588C" w:rsidRPr="00FC5815">
        <w:rPr>
          <w:rFonts w:ascii="Times New Roman" w:hAnsi="Times New Roman" w:cs="Times New Roman"/>
        </w:rPr>
        <w:t xml:space="preserve"> </w:t>
      </w:r>
      <w:r w:rsidR="00DB1701" w:rsidRPr="00FC5815">
        <w:rPr>
          <w:rFonts w:ascii="Times New Roman" w:hAnsi="Times New Roman" w:cs="Times New Roman"/>
        </w:rPr>
        <w:t>Strata building bond &amp; inspections scheme (SBBIS), developers of new apartment buildings 4 storeys or higher must pay a building bond to NSW Fair Trading equal to 2% of the total price paid or payable of all contracts for the building</w:t>
      </w:r>
      <w:r w:rsidR="00F027CC" w:rsidRPr="00FC5815">
        <w:rPr>
          <w:rFonts w:ascii="Times New Roman" w:hAnsi="Times New Roman" w:cs="Times New Roman"/>
        </w:rPr>
        <w:t xml:space="preserve">. </w:t>
      </w:r>
      <w:r w:rsidR="0094474C" w:rsidRPr="00FC5815">
        <w:rPr>
          <w:rFonts w:ascii="Times New Roman" w:hAnsi="Times New Roman" w:cs="Times New Roman"/>
        </w:rPr>
        <w:t xml:space="preserve">The whole process is managed across two online portals. The NSW Planning Portal is used for Stage 1 – </w:t>
      </w:r>
      <w:r w:rsidR="0094474C" w:rsidRPr="00FC5815">
        <w:rPr>
          <w:rFonts w:ascii="Times New Roman" w:hAnsi="Times New Roman" w:cs="Times New Roman"/>
        </w:rPr>
        <w:lastRenderedPageBreak/>
        <w:t>Building bond lodgement. Once approved, your Strata bond case will then be moved to the SBBIS on the Strata Hub for Stages 2 to 8.</w:t>
      </w:r>
      <w:r w:rsidR="007C144C" w:rsidRPr="00FC5815">
        <w:rPr>
          <w:rFonts w:ascii="Times New Roman" w:hAnsi="Times New Roman" w:cs="Times New Roman"/>
        </w:rPr>
        <w:t xml:space="preserve"> Project requires heavy design sessions and documentation of Business Requirements and Gap analysis</w:t>
      </w:r>
      <w:r w:rsidR="000415AB" w:rsidRPr="00FC5815">
        <w:rPr>
          <w:rFonts w:ascii="Times New Roman" w:hAnsi="Times New Roman" w:cs="Times New Roman"/>
        </w:rPr>
        <w:t>/capture.</w:t>
      </w:r>
    </w:p>
    <w:p w14:paraId="01B39D27" w14:textId="77777777" w:rsidR="00FC5815" w:rsidRPr="00FC5815" w:rsidRDefault="00FC5815" w:rsidP="00FC5815">
      <w:pPr>
        <w:spacing w:after="0" w:line="240" w:lineRule="auto"/>
        <w:jc w:val="both"/>
        <w:rPr>
          <w:rFonts w:ascii="Times New Roman" w:hAnsi="Times New Roman" w:cs="Times New Roman"/>
        </w:rPr>
      </w:pPr>
    </w:p>
    <w:p w14:paraId="4D06F3B7" w14:textId="79D0D47C" w:rsidR="000415AB" w:rsidRPr="00FC5815" w:rsidRDefault="000415AB" w:rsidP="00FC5815">
      <w:pPr>
        <w:spacing w:after="0" w:line="240" w:lineRule="auto"/>
        <w:jc w:val="both"/>
        <w:rPr>
          <w:rFonts w:ascii="Times New Roman" w:hAnsi="Times New Roman" w:cs="Times New Roman"/>
          <w:b/>
          <w:bCs/>
        </w:rPr>
      </w:pPr>
      <w:r w:rsidRPr="00FC5815">
        <w:rPr>
          <w:rFonts w:ascii="Times New Roman" w:hAnsi="Times New Roman" w:cs="Times New Roman"/>
          <w:b/>
          <w:bCs/>
        </w:rPr>
        <w:t>Responsibilities:</w:t>
      </w:r>
    </w:p>
    <w:p w14:paraId="713DE017" w14:textId="1B36F7B3" w:rsidR="007A19FD" w:rsidRPr="00FC5815" w:rsidRDefault="007A19FD" w:rsidP="00FC5815">
      <w:pPr>
        <w:pStyle w:val="NormalWeb"/>
        <w:numPr>
          <w:ilvl w:val="0"/>
          <w:numId w:val="5"/>
        </w:numPr>
        <w:spacing w:before="0" w:beforeAutospacing="0" w:after="0" w:afterAutospacing="0"/>
        <w:jc w:val="both"/>
        <w:rPr>
          <w:sz w:val="22"/>
          <w:szCs w:val="22"/>
        </w:rPr>
      </w:pPr>
      <w:r w:rsidRPr="00FC5815">
        <w:rPr>
          <w:sz w:val="22"/>
          <w:szCs w:val="22"/>
        </w:rPr>
        <w:t>Work with stakeholders such as property developers, strata managers, inspectors, and Fair-Trading officials to understand and document their requirements and expectations for the scheme.</w:t>
      </w:r>
    </w:p>
    <w:p w14:paraId="6DCAC2AC" w14:textId="77777777" w:rsidR="007A19FD" w:rsidRPr="00FC5815" w:rsidRDefault="007A19FD" w:rsidP="00FC5815">
      <w:pPr>
        <w:pStyle w:val="NormalWeb"/>
        <w:numPr>
          <w:ilvl w:val="0"/>
          <w:numId w:val="5"/>
        </w:numPr>
        <w:spacing w:before="0" w:beforeAutospacing="0" w:after="0" w:afterAutospacing="0"/>
        <w:jc w:val="both"/>
        <w:rPr>
          <w:sz w:val="22"/>
          <w:szCs w:val="22"/>
        </w:rPr>
      </w:pPr>
      <w:r w:rsidRPr="00FC5815">
        <w:rPr>
          <w:sz w:val="22"/>
          <w:szCs w:val="22"/>
        </w:rPr>
        <w:t>Analyze current processes and workflows related to building bond inspections and strata management to identify inefficiencies or areas for improvement.</w:t>
      </w:r>
    </w:p>
    <w:p w14:paraId="169B251E" w14:textId="77777777" w:rsidR="007A19FD" w:rsidRPr="00FC5815" w:rsidRDefault="007A19FD" w:rsidP="00FC5815">
      <w:pPr>
        <w:pStyle w:val="NormalWeb"/>
        <w:numPr>
          <w:ilvl w:val="0"/>
          <w:numId w:val="5"/>
        </w:numPr>
        <w:spacing w:before="0" w:beforeAutospacing="0" w:after="0" w:afterAutospacing="0"/>
        <w:jc w:val="both"/>
        <w:rPr>
          <w:sz w:val="22"/>
          <w:szCs w:val="22"/>
        </w:rPr>
      </w:pPr>
      <w:r w:rsidRPr="00FC5815">
        <w:rPr>
          <w:sz w:val="22"/>
          <w:szCs w:val="22"/>
        </w:rPr>
        <w:t>Gather data related to bond inspections, building defects, compliance issues, and stakeholder feedback to identify trends and performance metrics.</w:t>
      </w:r>
    </w:p>
    <w:p w14:paraId="58EBA146" w14:textId="77777777" w:rsidR="007A19FD" w:rsidRPr="00FC5815" w:rsidRDefault="007A19FD" w:rsidP="00FC5815">
      <w:pPr>
        <w:pStyle w:val="NormalWeb"/>
        <w:numPr>
          <w:ilvl w:val="0"/>
          <w:numId w:val="5"/>
        </w:numPr>
        <w:spacing w:before="0" w:beforeAutospacing="0" w:after="0" w:afterAutospacing="0"/>
        <w:jc w:val="both"/>
        <w:rPr>
          <w:sz w:val="22"/>
          <w:szCs w:val="22"/>
        </w:rPr>
      </w:pPr>
      <w:r w:rsidRPr="00FC5815">
        <w:rPr>
          <w:sz w:val="22"/>
          <w:szCs w:val="22"/>
        </w:rPr>
        <w:t>Assist in the implementation of new systems or updates to existing systems used for managing building bonds and inspections, including testing and quality assurance.</w:t>
      </w:r>
    </w:p>
    <w:p w14:paraId="6296EF2B" w14:textId="77777777" w:rsidR="007A19FD" w:rsidRPr="00FC5815" w:rsidRDefault="007A19FD" w:rsidP="00FC5815">
      <w:pPr>
        <w:pStyle w:val="NormalWeb"/>
        <w:numPr>
          <w:ilvl w:val="0"/>
          <w:numId w:val="5"/>
        </w:numPr>
        <w:spacing w:before="0" w:beforeAutospacing="0" w:after="0" w:afterAutospacing="0"/>
        <w:jc w:val="both"/>
        <w:rPr>
          <w:sz w:val="22"/>
          <w:szCs w:val="22"/>
        </w:rPr>
      </w:pPr>
      <w:r w:rsidRPr="00FC5815">
        <w:rPr>
          <w:sz w:val="22"/>
          <w:szCs w:val="22"/>
        </w:rPr>
        <w:t>Monitor and ensure that processes and systems comply with relevant regulations, policies, and standards related to building bonds and inspections.</w:t>
      </w:r>
    </w:p>
    <w:p w14:paraId="53621E4F" w14:textId="77777777" w:rsidR="007A19FD" w:rsidRPr="00FC5815" w:rsidRDefault="007A19FD" w:rsidP="00FC5815">
      <w:pPr>
        <w:pStyle w:val="NormalWeb"/>
        <w:numPr>
          <w:ilvl w:val="0"/>
          <w:numId w:val="5"/>
        </w:numPr>
        <w:spacing w:before="0" w:beforeAutospacing="0" w:after="0" w:afterAutospacing="0"/>
        <w:jc w:val="both"/>
        <w:rPr>
          <w:sz w:val="22"/>
          <w:szCs w:val="22"/>
        </w:rPr>
      </w:pPr>
      <w:r w:rsidRPr="00FC5815">
        <w:rPr>
          <w:sz w:val="22"/>
          <w:szCs w:val="22"/>
        </w:rPr>
        <w:t>Support change management efforts by preparing communication plans, training programs, and implementation strategies for process or system changes.</w:t>
      </w:r>
    </w:p>
    <w:p w14:paraId="7631A6CB" w14:textId="77777777" w:rsidR="007A19FD" w:rsidRPr="00FC5815" w:rsidRDefault="007A19FD" w:rsidP="00FC5815">
      <w:pPr>
        <w:pStyle w:val="NormalWeb"/>
        <w:numPr>
          <w:ilvl w:val="0"/>
          <w:numId w:val="5"/>
        </w:numPr>
        <w:spacing w:before="0" w:beforeAutospacing="0" w:after="0" w:afterAutospacing="0"/>
        <w:jc w:val="both"/>
        <w:rPr>
          <w:sz w:val="22"/>
          <w:szCs w:val="22"/>
        </w:rPr>
      </w:pPr>
      <w:r w:rsidRPr="00FC5815">
        <w:rPr>
          <w:sz w:val="22"/>
          <w:szCs w:val="22"/>
        </w:rPr>
        <w:t>Engage with various stakeholders, including property developers, strata managers, and inspectors, to gather feedback, address concerns, and ensure their needs are met.</w:t>
      </w:r>
    </w:p>
    <w:p w14:paraId="69D8C1BD" w14:textId="77777777" w:rsidR="007A19FD" w:rsidRPr="00FC5815" w:rsidRDefault="007A19FD" w:rsidP="00FC5815">
      <w:pPr>
        <w:pStyle w:val="NormalWeb"/>
        <w:numPr>
          <w:ilvl w:val="0"/>
          <w:numId w:val="5"/>
        </w:numPr>
        <w:spacing w:before="0" w:beforeAutospacing="0" w:after="0" w:afterAutospacing="0"/>
        <w:jc w:val="both"/>
        <w:rPr>
          <w:sz w:val="22"/>
          <w:szCs w:val="22"/>
        </w:rPr>
      </w:pPr>
      <w:r w:rsidRPr="00FC5815">
        <w:rPr>
          <w:sz w:val="22"/>
          <w:szCs w:val="22"/>
        </w:rPr>
        <w:t>Contribute to the strategic planning of the Strata Building Bond Inspection Scheme by providing insights and recommendations based on business analysis and industry trends.</w:t>
      </w:r>
    </w:p>
    <w:p w14:paraId="3B8D6393" w14:textId="76EC8043" w:rsidR="007A19FD" w:rsidRPr="00FC5815" w:rsidRDefault="007A19FD" w:rsidP="00FC5815">
      <w:pPr>
        <w:pStyle w:val="NormalWeb"/>
        <w:numPr>
          <w:ilvl w:val="0"/>
          <w:numId w:val="5"/>
        </w:numPr>
        <w:spacing w:before="0" w:beforeAutospacing="0" w:after="0" w:afterAutospacing="0"/>
        <w:jc w:val="both"/>
        <w:rPr>
          <w:sz w:val="22"/>
          <w:szCs w:val="22"/>
        </w:rPr>
      </w:pPr>
      <w:r w:rsidRPr="00FC5815">
        <w:rPr>
          <w:sz w:val="22"/>
          <w:szCs w:val="22"/>
        </w:rPr>
        <w:t xml:space="preserve">Assess potential risks related to bond inspections and </w:t>
      </w:r>
      <w:r w:rsidR="009D2DB1" w:rsidRPr="00FC5815">
        <w:rPr>
          <w:sz w:val="22"/>
          <w:szCs w:val="22"/>
        </w:rPr>
        <w:t>compliance and</w:t>
      </w:r>
      <w:r w:rsidRPr="00FC5815">
        <w:rPr>
          <w:sz w:val="22"/>
          <w:szCs w:val="22"/>
        </w:rPr>
        <w:t xml:space="preserve"> develop strategies to mitigate those risks.</w:t>
      </w:r>
    </w:p>
    <w:p w14:paraId="22BA76E4" w14:textId="77777777" w:rsidR="00A36612" w:rsidRDefault="00A36612" w:rsidP="00FC5815">
      <w:pPr>
        <w:pStyle w:val="ListParagraph"/>
        <w:numPr>
          <w:ilvl w:val="0"/>
          <w:numId w:val="5"/>
        </w:numPr>
        <w:spacing w:after="0" w:line="240" w:lineRule="auto"/>
        <w:jc w:val="both"/>
        <w:rPr>
          <w:rFonts w:ascii="Times New Roman" w:hAnsi="Times New Roman" w:cs="Times New Roman"/>
        </w:rPr>
      </w:pPr>
      <w:r w:rsidRPr="00FC5815">
        <w:rPr>
          <w:rFonts w:ascii="Times New Roman" w:hAnsi="Times New Roman" w:cs="Times New Roman"/>
        </w:rPr>
        <w:t>Worked on Activity and process flow diagrams using MS-Visio</w:t>
      </w:r>
    </w:p>
    <w:p w14:paraId="22E70A52" w14:textId="4A65F450" w:rsidR="002F7FCC" w:rsidRPr="00FC5815" w:rsidRDefault="002F7FCC" w:rsidP="00FC5815">
      <w:pPr>
        <w:pStyle w:val="ListParagraph"/>
        <w:numPr>
          <w:ilvl w:val="0"/>
          <w:numId w:val="5"/>
        </w:numPr>
        <w:spacing w:after="0" w:line="240" w:lineRule="auto"/>
        <w:jc w:val="both"/>
        <w:rPr>
          <w:rFonts w:ascii="Times New Roman" w:hAnsi="Times New Roman" w:cs="Times New Roman"/>
        </w:rPr>
      </w:pPr>
      <w:r w:rsidRPr="002F7FCC">
        <w:rPr>
          <w:rFonts w:ascii="Times New Roman" w:hAnsi="Times New Roman" w:cs="Times New Roman"/>
        </w:rPr>
        <w:t xml:space="preserve">Created Epics, use-cases, user-stories, with definition of </w:t>
      </w:r>
      <w:r w:rsidR="00F76111">
        <w:rPr>
          <w:rFonts w:ascii="Times New Roman" w:hAnsi="Times New Roman" w:cs="Times New Roman"/>
        </w:rPr>
        <w:t>D</w:t>
      </w:r>
      <w:r w:rsidRPr="002F7FCC">
        <w:rPr>
          <w:rFonts w:ascii="Times New Roman" w:hAnsi="Times New Roman" w:cs="Times New Roman"/>
        </w:rPr>
        <w:t>one</w:t>
      </w:r>
      <w:r w:rsidR="00F76111">
        <w:rPr>
          <w:rFonts w:ascii="Times New Roman" w:hAnsi="Times New Roman" w:cs="Times New Roman"/>
        </w:rPr>
        <w:t xml:space="preserve"> </w:t>
      </w:r>
      <w:r w:rsidRPr="002F7FCC">
        <w:rPr>
          <w:rFonts w:ascii="Times New Roman" w:hAnsi="Times New Roman" w:cs="Times New Roman"/>
        </w:rPr>
        <w:t>&amp; Acceptance Criteria on JIRA board.</w:t>
      </w:r>
    </w:p>
    <w:p w14:paraId="666FC285" w14:textId="77777777" w:rsidR="00A36612" w:rsidRPr="00FC5815" w:rsidRDefault="00A36612" w:rsidP="00FC5815">
      <w:pPr>
        <w:pStyle w:val="ListParagraph"/>
        <w:numPr>
          <w:ilvl w:val="0"/>
          <w:numId w:val="5"/>
        </w:numPr>
        <w:spacing w:after="0" w:line="240" w:lineRule="auto"/>
        <w:jc w:val="both"/>
        <w:rPr>
          <w:rFonts w:ascii="Times New Roman" w:hAnsi="Times New Roman" w:cs="Times New Roman"/>
        </w:rPr>
      </w:pPr>
      <w:r w:rsidRPr="00FC5815">
        <w:rPr>
          <w:rFonts w:ascii="Times New Roman" w:hAnsi="Times New Roman" w:cs="Times New Roman"/>
        </w:rPr>
        <w:t>Defining the Routing rules to automate the business processes and handle the electronic documents</w:t>
      </w:r>
    </w:p>
    <w:p w14:paraId="68866346" w14:textId="77777777" w:rsidR="00A36612" w:rsidRDefault="00A36612" w:rsidP="00FC5815">
      <w:pPr>
        <w:pStyle w:val="ListParagraph"/>
        <w:numPr>
          <w:ilvl w:val="0"/>
          <w:numId w:val="5"/>
        </w:numPr>
        <w:spacing w:after="0" w:line="240" w:lineRule="auto"/>
        <w:jc w:val="both"/>
        <w:rPr>
          <w:rFonts w:ascii="Times New Roman" w:hAnsi="Times New Roman" w:cs="Times New Roman"/>
        </w:rPr>
      </w:pPr>
      <w:r w:rsidRPr="00FC5815">
        <w:rPr>
          <w:rFonts w:ascii="Times New Roman" w:hAnsi="Times New Roman" w:cs="Times New Roman"/>
        </w:rPr>
        <w:t>Defined workflow management for Work allocation and Tasks</w:t>
      </w:r>
    </w:p>
    <w:p w14:paraId="3DB15627" w14:textId="2E012F02" w:rsidR="002F7FCC" w:rsidRDefault="002F7FCC" w:rsidP="00FC5815">
      <w:pPr>
        <w:pStyle w:val="ListParagraph"/>
        <w:numPr>
          <w:ilvl w:val="0"/>
          <w:numId w:val="5"/>
        </w:numPr>
        <w:spacing w:after="0" w:line="240" w:lineRule="auto"/>
        <w:jc w:val="both"/>
        <w:rPr>
          <w:rFonts w:ascii="Times New Roman" w:hAnsi="Times New Roman" w:cs="Times New Roman"/>
        </w:rPr>
      </w:pPr>
      <w:r w:rsidRPr="002F7FCC">
        <w:rPr>
          <w:rFonts w:ascii="Times New Roman" w:hAnsi="Times New Roman" w:cs="Times New Roman"/>
        </w:rPr>
        <w:t xml:space="preserve">Extensively used SCRUM process to </w:t>
      </w:r>
      <w:r w:rsidR="00F76111" w:rsidRPr="002F7FCC">
        <w:rPr>
          <w:rFonts w:ascii="Times New Roman" w:hAnsi="Times New Roman" w:cs="Times New Roman"/>
        </w:rPr>
        <w:t>analyse</w:t>
      </w:r>
      <w:r w:rsidRPr="002F7FCC">
        <w:rPr>
          <w:rFonts w:ascii="Times New Roman" w:hAnsi="Times New Roman" w:cs="Times New Roman"/>
        </w:rPr>
        <w:t xml:space="preserve"> the provider data in the current source and Agile Methodology in the process of the PNO Wizard Optimization project management based on SDLC</w:t>
      </w:r>
    </w:p>
    <w:p w14:paraId="4370BA96" w14:textId="6B492918" w:rsidR="002F7FCC" w:rsidRPr="00FC5815" w:rsidRDefault="002F7FCC" w:rsidP="00FC5815">
      <w:pPr>
        <w:pStyle w:val="ListParagraph"/>
        <w:numPr>
          <w:ilvl w:val="0"/>
          <w:numId w:val="5"/>
        </w:numPr>
        <w:spacing w:after="0" w:line="240" w:lineRule="auto"/>
        <w:jc w:val="both"/>
        <w:rPr>
          <w:rFonts w:ascii="Times New Roman" w:hAnsi="Times New Roman" w:cs="Times New Roman"/>
        </w:rPr>
      </w:pPr>
      <w:r w:rsidRPr="002F7FCC">
        <w:rPr>
          <w:rFonts w:ascii="Times New Roman" w:hAnsi="Times New Roman" w:cs="Times New Roman"/>
        </w:rPr>
        <w:t>Responsible for collaborating with HR and benefits providers to evaluate existing benefit plans, recommend changes to coverage options, and design new benefit packages based on employee needs and cost considerations.</w:t>
      </w:r>
    </w:p>
    <w:p w14:paraId="01A4C6E9" w14:textId="77777777" w:rsidR="000F0A9F" w:rsidRPr="00FC5815" w:rsidRDefault="000F0A9F" w:rsidP="00FC5815">
      <w:pPr>
        <w:pStyle w:val="ListParagraph"/>
        <w:numPr>
          <w:ilvl w:val="0"/>
          <w:numId w:val="5"/>
        </w:numPr>
        <w:spacing w:after="0" w:line="240" w:lineRule="auto"/>
        <w:jc w:val="both"/>
        <w:rPr>
          <w:rFonts w:ascii="Times New Roman" w:hAnsi="Times New Roman" w:cs="Times New Roman"/>
        </w:rPr>
      </w:pPr>
      <w:r w:rsidRPr="00FC5815">
        <w:rPr>
          <w:rFonts w:ascii="Times New Roman" w:hAnsi="Times New Roman" w:cs="Times New Roman"/>
        </w:rPr>
        <w:t>Created Mock-up forms for better visualization and understanding of the software solution</w:t>
      </w:r>
    </w:p>
    <w:p w14:paraId="069B510B" w14:textId="77777777" w:rsidR="00A36612" w:rsidRPr="00FC5815" w:rsidRDefault="00A36612" w:rsidP="00FC5815">
      <w:pPr>
        <w:pStyle w:val="ListParagraph"/>
        <w:numPr>
          <w:ilvl w:val="0"/>
          <w:numId w:val="5"/>
        </w:numPr>
        <w:spacing w:after="0" w:line="240" w:lineRule="auto"/>
        <w:jc w:val="both"/>
        <w:rPr>
          <w:rFonts w:ascii="Times New Roman" w:hAnsi="Times New Roman" w:cs="Times New Roman"/>
        </w:rPr>
      </w:pPr>
      <w:r w:rsidRPr="00FC5815">
        <w:rPr>
          <w:rFonts w:ascii="Times New Roman" w:hAnsi="Times New Roman" w:cs="Times New Roman"/>
        </w:rPr>
        <w:t>Involved in BPM Case Management System with downstream systems</w:t>
      </w:r>
    </w:p>
    <w:p w14:paraId="0F80D9F5" w14:textId="77777777" w:rsidR="00A36612" w:rsidRPr="00FC5815" w:rsidRDefault="00A36612" w:rsidP="00FC5815">
      <w:pPr>
        <w:pStyle w:val="ListParagraph"/>
        <w:numPr>
          <w:ilvl w:val="0"/>
          <w:numId w:val="5"/>
        </w:numPr>
        <w:spacing w:after="0" w:line="240" w:lineRule="auto"/>
        <w:jc w:val="both"/>
        <w:rPr>
          <w:rFonts w:ascii="Times New Roman" w:hAnsi="Times New Roman" w:cs="Times New Roman"/>
        </w:rPr>
      </w:pPr>
      <w:r w:rsidRPr="00FC5815">
        <w:rPr>
          <w:rFonts w:ascii="Times New Roman" w:hAnsi="Times New Roman" w:cs="Times New Roman"/>
        </w:rPr>
        <w:t>Documented user management module requirements for single sign on users using LDAP</w:t>
      </w:r>
    </w:p>
    <w:p w14:paraId="5D364001" w14:textId="77777777" w:rsidR="00A36612" w:rsidRPr="00FC5815" w:rsidRDefault="00A36612" w:rsidP="00FC5815">
      <w:pPr>
        <w:pStyle w:val="ListParagraph"/>
        <w:numPr>
          <w:ilvl w:val="0"/>
          <w:numId w:val="5"/>
        </w:numPr>
        <w:spacing w:after="0" w:line="240" w:lineRule="auto"/>
        <w:jc w:val="both"/>
        <w:rPr>
          <w:rFonts w:ascii="Times New Roman" w:hAnsi="Times New Roman" w:cs="Times New Roman"/>
        </w:rPr>
      </w:pPr>
      <w:r w:rsidRPr="00FC5815">
        <w:rPr>
          <w:rFonts w:ascii="Times New Roman" w:hAnsi="Times New Roman" w:cs="Times New Roman"/>
        </w:rPr>
        <w:t>Captured user role-based dashboard views, Workbaskets, and worklists requirements to identify work assigned</w:t>
      </w:r>
    </w:p>
    <w:p w14:paraId="05424274" w14:textId="77777777" w:rsidR="00A36612" w:rsidRPr="00FC5815" w:rsidRDefault="00A36612" w:rsidP="00FC5815">
      <w:pPr>
        <w:pStyle w:val="ListParagraph"/>
        <w:numPr>
          <w:ilvl w:val="0"/>
          <w:numId w:val="5"/>
        </w:numPr>
        <w:spacing w:after="0" w:line="240" w:lineRule="auto"/>
        <w:jc w:val="both"/>
        <w:rPr>
          <w:rFonts w:ascii="Times New Roman" w:hAnsi="Times New Roman" w:cs="Times New Roman"/>
        </w:rPr>
      </w:pPr>
      <w:r w:rsidRPr="00FC5815">
        <w:rPr>
          <w:rFonts w:ascii="Times New Roman" w:hAnsi="Times New Roman" w:cs="Times New Roman"/>
        </w:rPr>
        <w:t>Reviewing and discussion business requirements with technical team</w:t>
      </w:r>
    </w:p>
    <w:p w14:paraId="59FC18AE" w14:textId="77777777" w:rsidR="00A36612" w:rsidRPr="00FC5815" w:rsidRDefault="00A36612" w:rsidP="00FC5815">
      <w:pPr>
        <w:pStyle w:val="ListParagraph"/>
        <w:numPr>
          <w:ilvl w:val="0"/>
          <w:numId w:val="5"/>
        </w:numPr>
        <w:spacing w:after="0" w:line="240" w:lineRule="auto"/>
        <w:jc w:val="both"/>
        <w:rPr>
          <w:rFonts w:ascii="Times New Roman" w:hAnsi="Times New Roman" w:cs="Times New Roman"/>
        </w:rPr>
      </w:pPr>
      <w:r w:rsidRPr="00FC5815">
        <w:rPr>
          <w:rFonts w:ascii="Times New Roman" w:hAnsi="Times New Roman" w:cs="Times New Roman"/>
        </w:rPr>
        <w:t>Documented Meeting minutes after requirements gathering sessions and distributed all stakeholders</w:t>
      </w:r>
    </w:p>
    <w:p w14:paraId="374BC26C" w14:textId="77777777" w:rsidR="00A36612" w:rsidRPr="00FC5815" w:rsidRDefault="00A36612" w:rsidP="00FC5815">
      <w:pPr>
        <w:pStyle w:val="ListParagraph"/>
        <w:numPr>
          <w:ilvl w:val="0"/>
          <w:numId w:val="5"/>
        </w:numPr>
        <w:spacing w:after="0" w:line="240" w:lineRule="auto"/>
        <w:jc w:val="both"/>
        <w:rPr>
          <w:rFonts w:ascii="Times New Roman" w:hAnsi="Times New Roman" w:cs="Times New Roman"/>
        </w:rPr>
      </w:pPr>
      <w:r w:rsidRPr="00FC5815">
        <w:rPr>
          <w:rFonts w:ascii="Times New Roman" w:hAnsi="Times New Roman" w:cs="Times New Roman"/>
        </w:rPr>
        <w:t>Created project plan, track the status and weekly status reporting to Client managers</w:t>
      </w:r>
    </w:p>
    <w:p w14:paraId="22A3C3F3" w14:textId="706E82B2" w:rsidR="000415AB" w:rsidRPr="00FC5815" w:rsidRDefault="00A36612" w:rsidP="00FC5815">
      <w:pPr>
        <w:pStyle w:val="ListParagraph"/>
        <w:numPr>
          <w:ilvl w:val="0"/>
          <w:numId w:val="5"/>
        </w:numPr>
        <w:spacing w:after="0" w:line="240" w:lineRule="auto"/>
        <w:jc w:val="both"/>
        <w:rPr>
          <w:rFonts w:ascii="Times New Roman" w:hAnsi="Times New Roman" w:cs="Times New Roman"/>
        </w:rPr>
      </w:pPr>
      <w:r w:rsidRPr="00FC5815">
        <w:rPr>
          <w:rFonts w:ascii="Times New Roman" w:hAnsi="Times New Roman" w:cs="Times New Roman"/>
        </w:rPr>
        <w:t>Identify risks associated with project, highlighting risks to client manager, and proposing risk mitigation plan</w:t>
      </w:r>
    </w:p>
    <w:p w14:paraId="00ABF082" w14:textId="77777777" w:rsidR="001F7D18" w:rsidRPr="00FC5815" w:rsidRDefault="001F7D18" w:rsidP="00FC5815">
      <w:pPr>
        <w:spacing w:after="0" w:line="240" w:lineRule="auto"/>
        <w:jc w:val="both"/>
        <w:rPr>
          <w:rFonts w:ascii="Times New Roman" w:hAnsi="Times New Roman" w:cs="Times New Roman"/>
        </w:rPr>
      </w:pPr>
    </w:p>
    <w:p w14:paraId="07713A69" w14:textId="05B2E4D8" w:rsidR="00DE3EA1" w:rsidRPr="00FC5815" w:rsidRDefault="00DE3EA1" w:rsidP="00FC5815">
      <w:pPr>
        <w:spacing w:after="0" w:line="240" w:lineRule="auto"/>
        <w:jc w:val="both"/>
        <w:rPr>
          <w:rFonts w:ascii="Times New Roman" w:hAnsi="Times New Roman" w:cs="Times New Roman"/>
          <w:b/>
          <w:bCs/>
        </w:rPr>
      </w:pPr>
      <w:r w:rsidRPr="00FC5815">
        <w:rPr>
          <w:rFonts w:ascii="Times New Roman" w:hAnsi="Times New Roman" w:cs="Times New Roman"/>
          <w:b/>
          <w:bCs/>
        </w:rPr>
        <w:t>Department of Planning and Environment</w:t>
      </w:r>
      <w:r w:rsidR="00FC5815">
        <w:rPr>
          <w:rFonts w:ascii="Times New Roman" w:hAnsi="Times New Roman" w:cs="Times New Roman"/>
          <w:b/>
          <w:bCs/>
        </w:rPr>
        <w:t xml:space="preserve">, </w:t>
      </w:r>
      <w:r w:rsidR="00FC5815" w:rsidRPr="00FC5815">
        <w:rPr>
          <w:rFonts w:ascii="Times New Roman" w:hAnsi="Times New Roman" w:cs="Times New Roman"/>
          <w:b/>
          <w:bCs/>
        </w:rPr>
        <w:t>Austin, Texas</w:t>
      </w:r>
    </w:p>
    <w:p w14:paraId="05469E1D" w14:textId="65DCB401" w:rsidR="006E3A5C" w:rsidRPr="00FC5815" w:rsidRDefault="00DE3EA1" w:rsidP="00FC5815">
      <w:pPr>
        <w:spacing w:after="0" w:line="240" w:lineRule="auto"/>
        <w:jc w:val="both"/>
        <w:rPr>
          <w:rFonts w:ascii="Times New Roman" w:hAnsi="Times New Roman" w:cs="Times New Roman"/>
          <w:b/>
          <w:bCs/>
        </w:rPr>
      </w:pPr>
      <w:r w:rsidRPr="00FC5815">
        <w:rPr>
          <w:rFonts w:ascii="Times New Roman" w:hAnsi="Times New Roman" w:cs="Times New Roman"/>
          <w:b/>
          <w:bCs/>
        </w:rPr>
        <w:t>Senior Business Analyst</w:t>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t xml:space="preserve">        </w:t>
      </w:r>
      <w:r w:rsidR="006E3A5C" w:rsidRPr="00FC5815">
        <w:rPr>
          <w:rFonts w:ascii="Times New Roman" w:hAnsi="Times New Roman" w:cs="Times New Roman"/>
          <w:b/>
          <w:bCs/>
        </w:rPr>
        <w:t>Feb 2022 to Aug 2022</w:t>
      </w:r>
    </w:p>
    <w:p w14:paraId="4E461BAC" w14:textId="77777777" w:rsidR="005A4FEF" w:rsidRPr="00FC5815" w:rsidRDefault="005A4FEF" w:rsidP="00FC5815">
      <w:pPr>
        <w:spacing w:after="0" w:line="240" w:lineRule="auto"/>
        <w:jc w:val="both"/>
        <w:rPr>
          <w:rFonts w:ascii="Times New Roman" w:hAnsi="Times New Roman" w:cs="Times New Roman"/>
        </w:rPr>
      </w:pPr>
    </w:p>
    <w:p w14:paraId="119C53B9" w14:textId="20481ADE" w:rsidR="009641D6" w:rsidRPr="00FC5815" w:rsidRDefault="009641D6" w:rsidP="00FC5815">
      <w:pPr>
        <w:spacing w:after="0" w:line="240" w:lineRule="auto"/>
        <w:jc w:val="both"/>
        <w:rPr>
          <w:rFonts w:ascii="Times New Roman" w:hAnsi="Times New Roman" w:cs="Times New Roman"/>
        </w:rPr>
      </w:pPr>
      <w:r w:rsidRPr="00FC5815">
        <w:rPr>
          <w:rFonts w:ascii="Times New Roman" w:hAnsi="Times New Roman" w:cs="Times New Roman"/>
          <w:b/>
          <w:bCs/>
        </w:rPr>
        <w:t>Project:</w:t>
      </w:r>
      <w:r w:rsidRPr="00FC5815">
        <w:rPr>
          <w:rFonts w:ascii="Times New Roman" w:hAnsi="Times New Roman" w:cs="Times New Roman"/>
        </w:rPr>
        <w:t xml:space="preserve"> </w:t>
      </w:r>
      <w:r w:rsidR="00772EC5" w:rsidRPr="00FC5815">
        <w:rPr>
          <w:rFonts w:ascii="Times New Roman" w:hAnsi="Times New Roman" w:cs="Times New Roman"/>
        </w:rPr>
        <w:t xml:space="preserve">Environment Protection Authority, </w:t>
      </w:r>
      <w:r w:rsidR="00447549" w:rsidRPr="00FC5815">
        <w:rPr>
          <w:rFonts w:ascii="Times New Roman" w:hAnsi="Times New Roman" w:cs="Times New Roman"/>
        </w:rPr>
        <w:t>manage a large volume of day-to-day incidents, from minor transport or factory spills to coordinating the environmental response in significant asbestos waste and building fires.</w:t>
      </w:r>
      <w:r w:rsidR="00DD7C91" w:rsidRPr="00FC5815">
        <w:rPr>
          <w:rFonts w:ascii="Times New Roman" w:hAnsi="Times New Roman" w:cs="Times New Roman"/>
          <w:color w:val="333333"/>
          <w:shd w:val="clear" w:color="auto" w:fill="FFFFFF"/>
        </w:rPr>
        <w:t xml:space="preserve"> </w:t>
      </w:r>
      <w:r w:rsidR="00DD7C91" w:rsidRPr="00FC5815">
        <w:rPr>
          <w:rFonts w:ascii="Times New Roman" w:hAnsi="Times New Roman" w:cs="Times New Roman"/>
        </w:rPr>
        <w:t>Waste management and clean-up are a key function of this role in natural disaster and disease outbreak responses</w:t>
      </w:r>
      <w:r w:rsidR="00DC64BE" w:rsidRPr="00FC5815">
        <w:rPr>
          <w:rFonts w:ascii="Times New Roman" w:hAnsi="Times New Roman" w:cs="Times New Roman"/>
        </w:rPr>
        <w:t xml:space="preserve">. </w:t>
      </w:r>
      <w:r w:rsidR="00E535AD" w:rsidRPr="00FC5815">
        <w:rPr>
          <w:rFonts w:ascii="Times New Roman" w:hAnsi="Times New Roman" w:cs="Times New Roman"/>
        </w:rPr>
        <w:t>M</w:t>
      </w:r>
      <w:r w:rsidR="00D44621" w:rsidRPr="00FC5815">
        <w:rPr>
          <w:rFonts w:ascii="Times New Roman" w:hAnsi="Times New Roman" w:cs="Times New Roman"/>
        </w:rPr>
        <w:t>onitor emissions and </w:t>
      </w:r>
      <w:hyperlink r:id="rId6" w:history="1">
        <w:r w:rsidR="00D44621" w:rsidRPr="00FC5815">
          <w:rPr>
            <w:rFonts w:ascii="Times New Roman" w:hAnsi="Times New Roman" w:cs="Times New Roman"/>
          </w:rPr>
          <w:t>compliance</w:t>
        </w:r>
      </w:hyperlink>
      <w:r w:rsidR="00D44621" w:rsidRPr="00FC5815">
        <w:rPr>
          <w:rFonts w:ascii="Times New Roman" w:hAnsi="Times New Roman" w:cs="Times New Roman"/>
        </w:rPr>
        <w:t>, conduct </w:t>
      </w:r>
      <w:hyperlink r:id="rId7" w:history="1">
        <w:r w:rsidR="00D44621" w:rsidRPr="00FC5815">
          <w:rPr>
            <w:rFonts w:ascii="Times New Roman" w:hAnsi="Times New Roman" w:cs="Times New Roman"/>
          </w:rPr>
          <w:t>audits</w:t>
        </w:r>
      </w:hyperlink>
      <w:r w:rsidR="00D44621" w:rsidRPr="00FC5815">
        <w:rPr>
          <w:rFonts w:ascii="Times New Roman" w:hAnsi="Times New Roman" w:cs="Times New Roman"/>
        </w:rPr>
        <w:t> and investigate </w:t>
      </w:r>
      <w:hyperlink r:id="rId8" w:history="1">
        <w:r w:rsidR="00D44621" w:rsidRPr="00FC5815">
          <w:rPr>
            <w:rFonts w:ascii="Times New Roman" w:hAnsi="Times New Roman" w:cs="Times New Roman"/>
          </w:rPr>
          <w:t>reports of pollution</w:t>
        </w:r>
      </w:hyperlink>
      <w:r w:rsidR="00D44621" w:rsidRPr="00FC5815">
        <w:rPr>
          <w:rFonts w:ascii="Times New Roman" w:hAnsi="Times New Roman" w:cs="Times New Roman"/>
        </w:rPr>
        <w:t xml:space="preserve">. If </w:t>
      </w:r>
      <w:r w:rsidR="006A770B" w:rsidRPr="00FC5815">
        <w:rPr>
          <w:rFonts w:ascii="Times New Roman" w:hAnsi="Times New Roman" w:cs="Times New Roman"/>
        </w:rPr>
        <w:t>necessary,</w:t>
      </w:r>
      <w:r w:rsidR="00D44621" w:rsidRPr="00FC5815">
        <w:rPr>
          <w:rFonts w:ascii="Times New Roman" w:hAnsi="Times New Roman" w:cs="Times New Roman"/>
        </w:rPr>
        <w:t xml:space="preserve"> we impose fines</w:t>
      </w:r>
      <w:r w:rsidR="00E535AD" w:rsidRPr="00FC5815">
        <w:rPr>
          <w:rFonts w:ascii="Times New Roman" w:hAnsi="Times New Roman" w:cs="Times New Roman"/>
        </w:rPr>
        <w:t xml:space="preserve"> and </w:t>
      </w:r>
      <w:hyperlink r:id="rId9" w:history="1">
        <w:r w:rsidR="00E535AD" w:rsidRPr="00FC5815">
          <w:rPr>
            <w:rFonts w:ascii="Times New Roman" w:hAnsi="Times New Roman" w:cs="Times New Roman"/>
          </w:rPr>
          <w:t>prosecute</w:t>
        </w:r>
      </w:hyperlink>
      <w:r w:rsidR="00E535AD" w:rsidRPr="00FC5815">
        <w:rPr>
          <w:rFonts w:ascii="Times New Roman" w:hAnsi="Times New Roman" w:cs="Times New Roman"/>
        </w:rPr>
        <w:t> organisations and individuals who break NSW environmental laws. Project requires heavy design sessions and documentation of Business Requirements</w:t>
      </w:r>
      <w:r w:rsidR="003903FC" w:rsidRPr="00FC5815">
        <w:rPr>
          <w:rFonts w:ascii="Times New Roman" w:hAnsi="Times New Roman" w:cs="Times New Roman"/>
        </w:rPr>
        <w:t xml:space="preserve"> involving different roles such as Customer Service Team, Inspector, </w:t>
      </w:r>
      <w:r w:rsidR="000548C5" w:rsidRPr="00FC5815">
        <w:rPr>
          <w:rFonts w:ascii="Times New Roman" w:hAnsi="Times New Roman" w:cs="Times New Roman"/>
        </w:rPr>
        <w:t>different operations teams based on nature of the issue escalated.</w:t>
      </w:r>
    </w:p>
    <w:p w14:paraId="3298AD4A" w14:textId="5EF26E3E" w:rsidR="00AE357D" w:rsidRPr="00FC5815" w:rsidRDefault="00FC5815" w:rsidP="00FC5815">
      <w:pPr>
        <w:spacing w:after="0" w:line="240" w:lineRule="auto"/>
        <w:jc w:val="both"/>
        <w:rPr>
          <w:rFonts w:ascii="Times New Roman" w:hAnsi="Times New Roman" w:cs="Times New Roman"/>
          <w:b/>
          <w:bCs/>
        </w:rPr>
      </w:pPr>
      <w:r>
        <w:rPr>
          <w:rFonts w:ascii="Times New Roman" w:hAnsi="Times New Roman" w:cs="Times New Roman"/>
        </w:rPr>
        <w:br/>
      </w:r>
      <w:r w:rsidR="00BE0802" w:rsidRPr="00FC5815">
        <w:rPr>
          <w:rFonts w:ascii="Times New Roman" w:hAnsi="Times New Roman" w:cs="Times New Roman"/>
          <w:b/>
          <w:bCs/>
        </w:rPr>
        <w:t>Responsibilities:</w:t>
      </w:r>
    </w:p>
    <w:p w14:paraId="67B427BA" w14:textId="77777777" w:rsidR="00BD73D0" w:rsidRPr="00FC5815" w:rsidRDefault="00BD73D0" w:rsidP="00FC5815">
      <w:pPr>
        <w:pStyle w:val="NormalWeb"/>
        <w:numPr>
          <w:ilvl w:val="0"/>
          <w:numId w:val="5"/>
        </w:numPr>
        <w:spacing w:before="0" w:beforeAutospacing="0" w:after="0" w:afterAutospacing="0"/>
        <w:jc w:val="both"/>
        <w:rPr>
          <w:sz w:val="22"/>
          <w:szCs w:val="22"/>
        </w:rPr>
      </w:pPr>
      <w:r w:rsidRPr="00FC5815">
        <w:rPr>
          <w:sz w:val="22"/>
          <w:szCs w:val="22"/>
        </w:rPr>
        <w:t>Collaborate with stakeholders, including planners, environmental officers, and policy makers, to understand and document their business needs and requirements.</w:t>
      </w:r>
    </w:p>
    <w:p w14:paraId="0564FCB1" w14:textId="77777777" w:rsidR="00BD73D0" w:rsidRPr="00FC5815" w:rsidRDefault="00BD73D0" w:rsidP="00FC5815">
      <w:pPr>
        <w:pStyle w:val="NormalWeb"/>
        <w:numPr>
          <w:ilvl w:val="0"/>
          <w:numId w:val="5"/>
        </w:numPr>
        <w:spacing w:before="0" w:beforeAutospacing="0" w:after="0" w:afterAutospacing="0"/>
        <w:jc w:val="both"/>
        <w:rPr>
          <w:sz w:val="22"/>
          <w:szCs w:val="22"/>
        </w:rPr>
      </w:pPr>
      <w:r w:rsidRPr="00FC5815">
        <w:rPr>
          <w:sz w:val="22"/>
          <w:szCs w:val="22"/>
        </w:rPr>
        <w:t>Analyze existing processes related to planning and environmental management to identify inefficiencies or areas for improvement.</w:t>
      </w:r>
    </w:p>
    <w:p w14:paraId="0E3EB7EB" w14:textId="77777777" w:rsidR="00BD73D0" w:rsidRPr="00FC5815" w:rsidRDefault="00BD73D0" w:rsidP="00FC5815">
      <w:pPr>
        <w:pStyle w:val="NormalWeb"/>
        <w:numPr>
          <w:ilvl w:val="0"/>
          <w:numId w:val="5"/>
        </w:numPr>
        <w:spacing w:before="0" w:beforeAutospacing="0" w:after="0" w:afterAutospacing="0"/>
        <w:jc w:val="both"/>
        <w:rPr>
          <w:sz w:val="22"/>
          <w:szCs w:val="22"/>
        </w:rPr>
      </w:pPr>
      <w:r w:rsidRPr="00FC5815">
        <w:rPr>
          <w:sz w:val="22"/>
          <w:szCs w:val="22"/>
        </w:rPr>
        <w:t>Gather and analyze data related to planning, environmental impact, land use, and other relevant areas to support evidence-based decision-making.</w:t>
      </w:r>
    </w:p>
    <w:p w14:paraId="17226CE5" w14:textId="77777777" w:rsidR="00BD73D0" w:rsidRDefault="00BD73D0" w:rsidP="00FC5815">
      <w:pPr>
        <w:pStyle w:val="NormalWeb"/>
        <w:numPr>
          <w:ilvl w:val="0"/>
          <w:numId w:val="5"/>
        </w:numPr>
        <w:spacing w:before="0" w:beforeAutospacing="0" w:after="0" w:afterAutospacing="0"/>
        <w:jc w:val="both"/>
        <w:rPr>
          <w:sz w:val="22"/>
          <w:szCs w:val="22"/>
        </w:rPr>
      </w:pPr>
      <w:r w:rsidRPr="00FC5815">
        <w:rPr>
          <w:sz w:val="22"/>
          <w:szCs w:val="22"/>
        </w:rPr>
        <w:t>Support the planning and execution of projects related to land use, urban development, and environmental management.</w:t>
      </w:r>
    </w:p>
    <w:p w14:paraId="589839C9" w14:textId="519F792D" w:rsidR="002F7FCC" w:rsidRPr="00FC5815" w:rsidRDefault="002F7FCC" w:rsidP="00FC5815">
      <w:pPr>
        <w:pStyle w:val="NormalWeb"/>
        <w:numPr>
          <w:ilvl w:val="0"/>
          <w:numId w:val="5"/>
        </w:numPr>
        <w:spacing w:before="0" w:beforeAutospacing="0" w:after="0" w:afterAutospacing="0"/>
        <w:jc w:val="both"/>
        <w:rPr>
          <w:sz w:val="22"/>
          <w:szCs w:val="22"/>
        </w:rPr>
      </w:pPr>
      <w:r w:rsidRPr="002F7FCC">
        <w:rPr>
          <w:sz w:val="22"/>
          <w:szCs w:val="22"/>
          <w:lang w:val="en-AU"/>
        </w:rPr>
        <w:lastRenderedPageBreak/>
        <w:t xml:space="preserve"> Data mapping, logical data </w:t>
      </w:r>
      <w:r w:rsidR="00D55602" w:rsidRPr="002F7FCC">
        <w:rPr>
          <w:sz w:val="22"/>
          <w:szCs w:val="22"/>
          <w:lang w:val="en-AU"/>
        </w:rPr>
        <w:t>modelling</w:t>
      </w:r>
      <w:r w:rsidRPr="002F7FCC">
        <w:rPr>
          <w:sz w:val="22"/>
          <w:szCs w:val="22"/>
          <w:lang w:val="en-AU"/>
        </w:rPr>
        <w:t>, created class diagrams and ER diagrams and used SQL queries to filter data within the Oracle database</w:t>
      </w:r>
    </w:p>
    <w:p w14:paraId="1EB83B59" w14:textId="77777777" w:rsidR="00BD73D0" w:rsidRPr="00FC5815" w:rsidRDefault="00BD73D0" w:rsidP="00FC5815">
      <w:pPr>
        <w:pStyle w:val="NormalWeb"/>
        <w:numPr>
          <w:ilvl w:val="0"/>
          <w:numId w:val="5"/>
        </w:numPr>
        <w:spacing w:before="0" w:beforeAutospacing="0" w:after="0" w:afterAutospacing="0"/>
        <w:jc w:val="both"/>
        <w:rPr>
          <w:sz w:val="22"/>
          <w:szCs w:val="22"/>
        </w:rPr>
      </w:pPr>
      <w:r w:rsidRPr="00FC5815">
        <w:rPr>
          <w:sz w:val="22"/>
          <w:szCs w:val="22"/>
        </w:rPr>
        <w:t>Assist in the implementation and enhancement of systems used for planning and environmental management, including software and tools.</w:t>
      </w:r>
    </w:p>
    <w:p w14:paraId="1CC99AFA" w14:textId="77777777" w:rsidR="00BD73D0" w:rsidRPr="00FC5815" w:rsidRDefault="00BD73D0" w:rsidP="00FC5815">
      <w:pPr>
        <w:pStyle w:val="NormalWeb"/>
        <w:numPr>
          <w:ilvl w:val="0"/>
          <w:numId w:val="5"/>
        </w:numPr>
        <w:spacing w:before="0" w:beforeAutospacing="0" w:after="0" w:afterAutospacing="0"/>
        <w:jc w:val="both"/>
        <w:rPr>
          <w:sz w:val="22"/>
          <w:szCs w:val="22"/>
        </w:rPr>
      </w:pPr>
      <w:r w:rsidRPr="00FC5815">
        <w:rPr>
          <w:sz w:val="22"/>
          <w:szCs w:val="22"/>
        </w:rPr>
        <w:t>Monitor and ensure that planning and environmental processes and systems comply with relevant regulations, policies, and standards.</w:t>
      </w:r>
    </w:p>
    <w:p w14:paraId="7D4B33E5" w14:textId="77777777" w:rsidR="00BD73D0" w:rsidRPr="00FC5815" w:rsidRDefault="00BD73D0" w:rsidP="00FC5815">
      <w:pPr>
        <w:pStyle w:val="NormalWeb"/>
        <w:numPr>
          <w:ilvl w:val="0"/>
          <w:numId w:val="5"/>
        </w:numPr>
        <w:spacing w:before="0" w:beforeAutospacing="0" w:after="0" w:afterAutospacing="0"/>
        <w:jc w:val="both"/>
        <w:rPr>
          <w:sz w:val="22"/>
          <w:szCs w:val="22"/>
        </w:rPr>
      </w:pPr>
      <w:r w:rsidRPr="00FC5815">
        <w:rPr>
          <w:sz w:val="22"/>
          <w:szCs w:val="22"/>
        </w:rPr>
        <w:t>Support change management initiatives by preparing communication plans, training programs, and implementation strategies for new processes or systems.</w:t>
      </w:r>
    </w:p>
    <w:p w14:paraId="4912D88B" w14:textId="77777777" w:rsidR="00BD73D0" w:rsidRPr="00FC5815" w:rsidRDefault="00BD73D0" w:rsidP="00FC5815">
      <w:pPr>
        <w:pStyle w:val="NormalWeb"/>
        <w:numPr>
          <w:ilvl w:val="0"/>
          <w:numId w:val="5"/>
        </w:numPr>
        <w:spacing w:before="0" w:beforeAutospacing="0" w:after="0" w:afterAutospacing="0"/>
        <w:jc w:val="both"/>
        <w:rPr>
          <w:sz w:val="22"/>
          <w:szCs w:val="22"/>
        </w:rPr>
      </w:pPr>
      <w:r w:rsidRPr="00FC5815">
        <w:rPr>
          <w:sz w:val="22"/>
          <w:szCs w:val="22"/>
        </w:rPr>
        <w:t>Engage with internal and external stakeholders, including community groups, developers, and environmental organizations, to gather feedback and ensure their needs are addressed.</w:t>
      </w:r>
    </w:p>
    <w:p w14:paraId="730A2C2D" w14:textId="77777777" w:rsidR="00BD73D0" w:rsidRPr="00FC5815" w:rsidRDefault="00BD73D0" w:rsidP="00FC5815">
      <w:pPr>
        <w:pStyle w:val="NormalWeb"/>
        <w:numPr>
          <w:ilvl w:val="0"/>
          <w:numId w:val="5"/>
        </w:numPr>
        <w:spacing w:before="0" w:beforeAutospacing="0" w:after="0" w:afterAutospacing="0"/>
        <w:jc w:val="both"/>
        <w:rPr>
          <w:sz w:val="22"/>
          <w:szCs w:val="22"/>
        </w:rPr>
      </w:pPr>
      <w:r w:rsidRPr="00FC5815">
        <w:rPr>
          <w:sz w:val="22"/>
          <w:szCs w:val="22"/>
        </w:rPr>
        <w:t>Contribute to the strategic planning of the department by providing insights and recommendations based on business analysis, trends, and best practices.</w:t>
      </w:r>
    </w:p>
    <w:p w14:paraId="5E50970B" w14:textId="3C9B5AE2" w:rsidR="00BD73D0" w:rsidRPr="00FC5815" w:rsidRDefault="00BD73D0" w:rsidP="00FC5815">
      <w:pPr>
        <w:pStyle w:val="NormalWeb"/>
        <w:numPr>
          <w:ilvl w:val="0"/>
          <w:numId w:val="5"/>
        </w:numPr>
        <w:spacing w:before="0" w:beforeAutospacing="0" w:after="0" w:afterAutospacing="0"/>
        <w:jc w:val="both"/>
        <w:rPr>
          <w:sz w:val="22"/>
          <w:szCs w:val="22"/>
        </w:rPr>
      </w:pPr>
      <w:r w:rsidRPr="00FC5815">
        <w:rPr>
          <w:sz w:val="22"/>
          <w:szCs w:val="22"/>
        </w:rPr>
        <w:t>Evaluate potential risks associated with planning and environmental projects and develop strategies to mitigate those risks.</w:t>
      </w:r>
    </w:p>
    <w:p w14:paraId="263CAE60" w14:textId="77777777" w:rsidR="00AE357D" w:rsidRPr="00FC5815" w:rsidRDefault="00AE357D" w:rsidP="00FC5815">
      <w:pPr>
        <w:pStyle w:val="ListParagraph"/>
        <w:numPr>
          <w:ilvl w:val="0"/>
          <w:numId w:val="5"/>
        </w:numPr>
        <w:spacing w:after="0" w:line="240" w:lineRule="auto"/>
        <w:jc w:val="both"/>
        <w:rPr>
          <w:rFonts w:ascii="Times New Roman" w:hAnsi="Times New Roman" w:cs="Times New Roman"/>
        </w:rPr>
      </w:pPr>
      <w:r w:rsidRPr="00FC5815">
        <w:rPr>
          <w:rFonts w:ascii="Times New Roman" w:hAnsi="Times New Roman" w:cs="Times New Roman"/>
        </w:rPr>
        <w:t>Used critical thinking to break down problems, evaluate solutions and make decisions.</w:t>
      </w:r>
    </w:p>
    <w:p w14:paraId="00FA5F16" w14:textId="77777777" w:rsidR="00AE357D" w:rsidRPr="00FC5815" w:rsidRDefault="00AE357D" w:rsidP="00FC5815">
      <w:pPr>
        <w:pStyle w:val="ListParagraph"/>
        <w:numPr>
          <w:ilvl w:val="0"/>
          <w:numId w:val="5"/>
        </w:numPr>
        <w:spacing w:after="0" w:line="240" w:lineRule="auto"/>
        <w:jc w:val="both"/>
        <w:rPr>
          <w:rFonts w:ascii="Times New Roman" w:hAnsi="Times New Roman" w:cs="Times New Roman"/>
        </w:rPr>
      </w:pPr>
      <w:r w:rsidRPr="00FC5815">
        <w:rPr>
          <w:rFonts w:ascii="Times New Roman" w:hAnsi="Times New Roman" w:cs="Times New Roman"/>
        </w:rPr>
        <w:t>Demonstrated respect, friendliness, and willingness to help wherever needed.</w:t>
      </w:r>
    </w:p>
    <w:p w14:paraId="201E8A0A" w14:textId="77777777" w:rsidR="00AE357D" w:rsidRPr="00FC5815" w:rsidRDefault="00AE357D" w:rsidP="00FC5815">
      <w:pPr>
        <w:pStyle w:val="ListParagraph"/>
        <w:numPr>
          <w:ilvl w:val="0"/>
          <w:numId w:val="5"/>
        </w:numPr>
        <w:spacing w:after="0" w:line="240" w:lineRule="auto"/>
        <w:jc w:val="both"/>
        <w:rPr>
          <w:rFonts w:ascii="Times New Roman" w:hAnsi="Times New Roman" w:cs="Times New Roman"/>
        </w:rPr>
      </w:pPr>
      <w:r w:rsidRPr="00FC5815">
        <w:rPr>
          <w:rFonts w:ascii="Times New Roman" w:hAnsi="Times New Roman" w:cs="Times New Roman"/>
        </w:rPr>
        <w:t>Resolved problems, improved operations, and provided exceptional service.</w:t>
      </w:r>
    </w:p>
    <w:p w14:paraId="4EA25A34" w14:textId="77777777" w:rsidR="00AE357D" w:rsidRDefault="00AE357D" w:rsidP="00FC5815">
      <w:pPr>
        <w:pStyle w:val="ListParagraph"/>
        <w:numPr>
          <w:ilvl w:val="0"/>
          <w:numId w:val="5"/>
        </w:numPr>
        <w:spacing w:after="0" w:line="240" w:lineRule="auto"/>
        <w:jc w:val="both"/>
        <w:rPr>
          <w:rFonts w:ascii="Times New Roman" w:hAnsi="Times New Roman" w:cs="Times New Roman"/>
        </w:rPr>
      </w:pPr>
      <w:r w:rsidRPr="00FC5815">
        <w:rPr>
          <w:rFonts w:ascii="Times New Roman" w:hAnsi="Times New Roman" w:cs="Times New Roman"/>
        </w:rPr>
        <w:t>Worked closely with Business to identify requirements and key features proposed with Pega workflow administration applications</w:t>
      </w:r>
    </w:p>
    <w:p w14:paraId="51D859F1" w14:textId="13AE64C1" w:rsidR="002F7FCC" w:rsidRPr="002F7FCC" w:rsidRDefault="002F7FCC" w:rsidP="002F7FCC">
      <w:pPr>
        <w:pStyle w:val="ListParagraph"/>
        <w:numPr>
          <w:ilvl w:val="0"/>
          <w:numId w:val="5"/>
        </w:numPr>
        <w:rPr>
          <w:rFonts w:ascii="Times New Roman" w:hAnsi="Times New Roman" w:cs="Times New Roman"/>
        </w:rPr>
      </w:pPr>
      <w:r w:rsidRPr="002F7FCC">
        <w:rPr>
          <w:rFonts w:ascii="Times New Roman" w:hAnsi="Times New Roman" w:cs="Times New Roman"/>
        </w:rPr>
        <w:t>Interacted with global users, created/maintained user stories in JIRA, conducted unit testing.</w:t>
      </w:r>
    </w:p>
    <w:p w14:paraId="456B678D" w14:textId="5C08494A" w:rsidR="00AE357D" w:rsidRPr="00FC5815" w:rsidRDefault="00AE357D" w:rsidP="00FC5815">
      <w:pPr>
        <w:pStyle w:val="ListParagraph"/>
        <w:numPr>
          <w:ilvl w:val="0"/>
          <w:numId w:val="5"/>
        </w:numPr>
        <w:spacing w:after="0" w:line="240" w:lineRule="auto"/>
        <w:jc w:val="both"/>
        <w:rPr>
          <w:rFonts w:ascii="Times New Roman" w:hAnsi="Times New Roman" w:cs="Times New Roman"/>
        </w:rPr>
      </w:pPr>
      <w:r w:rsidRPr="00FC5815">
        <w:rPr>
          <w:rFonts w:ascii="Times New Roman" w:hAnsi="Times New Roman" w:cs="Times New Roman"/>
        </w:rPr>
        <w:t xml:space="preserve">Facilitated user interviews, workshops to gather and </w:t>
      </w:r>
      <w:r w:rsidR="007E4F83" w:rsidRPr="00FC5815">
        <w:rPr>
          <w:rFonts w:ascii="Times New Roman" w:hAnsi="Times New Roman" w:cs="Times New Roman"/>
        </w:rPr>
        <w:t>analyse</w:t>
      </w:r>
      <w:r w:rsidRPr="00FC5815">
        <w:rPr>
          <w:rFonts w:ascii="Times New Roman" w:hAnsi="Times New Roman" w:cs="Times New Roman"/>
        </w:rPr>
        <w:t xml:space="preserve"> the requirements</w:t>
      </w:r>
    </w:p>
    <w:p w14:paraId="44706889" w14:textId="77777777" w:rsidR="00AE357D" w:rsidRPr="00FC5815" w:rsidRDefault="00AE357D" w:rsidP="00FC5815">
      <w:pPr>
        <w:pStyle w:val="ListParagraph"/>
        <w:numPr>
          <w:ilvl w:val="0"/>
          <w:numId w:val="5"/>
        </w:numPr>
        <w:spacing w:after="0" w:line="240" w:lineRule="auto"/>
        <w:jc w:val="both"/>
        <w:rPr>
          <w:rFonts w:ascii="Times New Roman" w:hAnsi="Times New Roman" w:cs="Times New Roman"/>
        </w:rPr>
      </w:pPr>
      <w:r w:rsidRPr="00FC5815">
        <w:rPr>
          <w:rFonts w:ascii="Times New Roman" w:hAnsi="Times New Roman" w:cs="Times New Roman"/>
        </w:rPr>
        <w:t>Reviewed the identified workflow changes with Business owners to understand AS-IS and TO-BE routing changes</w:t>
      </w:r>
    </w:p>
    <w:p w14:paraId="6819148E" w14:textId="77777777" w:rsidR="00B84E86" w:rsidRDefault="00AE357D" w:rsidP="00FC5815">
      <w:pPr>
        <w:pStyle w:val="ListParagraph"/>
        <w:numPr>
          <w:ilvl w:val="0"/>
          <w:numId w:val="5"/>
        </w:numPr>
        <w:spacing w:after="0" w:line="240" w:lineRule="auto"/>
        <w:jc w:val="both"/>
        <w:rPr>
          <w:rFonts w:ascii="Times New Roman" w:hAnsi="Times New Roman" w:cs="Times New Roman"/>
        </w:rPr>
      </w:pPr>
      <w:r w:rsidRPr="00FC5815">
        <w:rPr>
          <w:rFonts w:ascii="Times New Roman" w:hAnsi="Times New Roman" w:cs="Times New Roman"/>
        </w:rPr>
        <w:t>Worked on Activity and Process flow diagrams using MS-Visio</w:t>
      </w:r>
    </w:p>
    <w:p w14:paraId="2E0CC0B2" w14:textId="70766193" w:rsidR="00227F1A" w:rsidRPr="00FC5815" w:rsidRDefault="00227F1A" w:rsidP="00FC5815">
      <w:pPr>
        <w:pStyle w:val="ListParagraph"/>
        <w:numPr>
          <w:ilvl w:val="0"/>
          <w:numId w:val="5"/>
        </w:numPr>
        <w:spacing w:after="0" w:line="240" w:lineRule="auto"/>
        <w:jc w:val="both"/>
        <w:rPr>
          <w:rFonts w:ascii="Times New Roman" w:hAnsi="Times New Roman" w:cs="Times New Roman"/>
        </w:rPr>
      </w:pPr>
      <w:r w:rsidRPr="00227F1A">
        <w:rPr>
          <w:rFonts w:ascii="Times New Roman" w:hAnsi="Times New Roman" w:cs="Times New Roman"/>
        </w:rPr>
        <w:t xml:space="preserve">Partners with various accounting divisions to </w:t>
      </w:r>
      <w:r w:rsidR="0088114C" w:rsidRPr="00227F1A">
        <w:rPr>
          <w:rFonts w:ascii="Times New Roman" w:hAnsi="Times New Roman" w:cs="Times New Roman"/>
        </w:rPr>
        <w:t>analyse</w:t>
      </w:r>
      <w:r w:rsidRPr="00227F1A">
        <w:rPr>
          <w:rFonts w:ascii="Times New Roman" w:hAnsi="Times New Roman" w:cs="Times New Roman"/>
        </w:rPr>
        <w:t xml:space="preserve"> and resolve aged and disputed accounting receivable for multiple auto auctions to ensure accuracy of financial records. Uses SQL, MS Excel, Oracle, Salesforce, Service Now to complete tasks effectively</w:t>
      </w:r>
    </w:p>
    <w:p w14:paraId="2D7F6869" w14:textId="77777777" w:rsidR="000F0A9F" w:rsidRPr="00FC5815" w:rsidRDefault="000F0A9F" w:rsidP="00FC5815">
      <w:pPr>
        <w:pStyle w:val="ListParagraph"/>
        <w:numPr>
          <w:ilvl w:val="0"/>
          <w:numId w:val="5"/>
        </w:numPr>
        <w:spacing w:after="0" w:line="240" w:lineRule="auto"/>
        <w:jc w:val="both"/>
        <w:rPr>
          <w:rFonts w:ascii="Times New Roman" w:hAnsi="Times New Roman" w:cs="Times New Roman"/>
        </w:rPr>
      </w:pPr>
      <w:r w:rsidRPr="00FC5815">
        <w:rPr>
          <w:rFonts w:ascii="Times New Roman" w:hAnsi="Times New Roman" w:cs="Times New Roman"/>
        </w:rPr>
        <w:t>Created Mock-up forms for better visualization and understanding of the software solution</w:t>
      </w:r>
    </w:p>
    <w:p w14:paraId="27672138" w14:textId="253668B9" w:rsidR="00AE357D" w:rsidRPr="00FC5815" w:rsidRDefault="00AE357D" w:rsidP="00FC5815">
      <w:pPr>
        <w:pStyle w:val="ListParagraph"/>
        <w:numPr>
          <w:ilvl w:val="0"/>
          <w:numId w:val="5"/>
        </w:numPr>
        <w:spacing w:after="0" w:line="240" w:lineRule="auto"/>
        <w:jc w:val="both"/>
        <w:rPr>
          <w:rFonts w:ascii="Times New Roman" w:hAnsi="Times New Roman" w:cs="Times New Roman"/>
        </w:rPr>
      </w:pPr>
      <w:r w:rsidRPr="00FC5815">
        <w:rPr>
          <w:rFonts w:ascii="Times New Roman" w:hAnsi="Times New Roman" w:cs="Times New Roman"/>
        </w:rPr>
        <w:t>Documented functional requirements specifications document and Use cases</w:t>
      </w:r>
    </w:p>
    <w:p w14:paraId="3A7225D4" w14:textId="77777777" w:rsidR="00AE357D" w:rsidRPr="00FC5815" w:rsidRDefault="00AE357D" w:rsidP="00FC5815">
      <w:pPr>
        <w:pStyle w:val="ListParagraph"/>
        <w:numPr>
          <w:ilvl w:val="0"/>
          <w:numId w:val="5"/>
        </w:numPr>
        <w:spacing w:after="0" w:line="240" w:lineRule="auto"/>
        <w:jc w:val="both"/>
        <w:rPr>
          <w:rFonts w:ascii="Times New Roman" w:hAnsi="Times New Roman" w:cs="Times New Roman"/>
        </w:rPr>
      </w:pPr>
      <w:r w:rsidRPr="00FC5815">
        <w:rPr>
          <w:rFonts w:ascii="Times New Roman" w:hAnsi="Times New Roman" w:cs="Times New Roman"/>
        </w:rPr>
        <w:t>Documented impact analysis on systems for change requirements and process improvements</w:t>
      </w:r>
    </w:p>
    <w:p w14:paraId="4822109B" w14:textId="77777777" w:rsidR="00AE357D" w:rsidRPr="00FC5815" w:rsidRDefault="00AE357D" w:rsidP="00FC5815">
      <w:pPr>
        <w:pStyle w:val="ListParagraph"/>
        <w:numPr>
          <w:ilvl w:val="0"/>
          <w:numId w:val="5"/>
        </w:numPr>
        <w:spacing w:after="0" w:line="240" w:lineRule="auto"/>
        <w:jc w:val="both"/>
        <w:rPr>
          <w:rFonts w:ascii="Times New Roman" w:hAnsi="Times New Roman" w:cs="Times New Roman"/>
        </w:rPr>
      </w:pPr>
      <w:r w:rsidRPr="00FC5815">
        <w:rPr>
          <w:rFonts w:ascii="Times New Roman" w:hAnsi="Times New Roman" w:cs="Times New Roman"/>
        </w:rPr>
        <w:t>Created Requirement traceability matrix to ensure the forward and backward traceability</w:t>
      </w:r>
    </w:p>
    <w:p w14:paraId="5DE3D4F0" w14:textId="77777777" w:rsidR="00AE357D" w:rsidRPr="00FC5815" w:rsidRDefault="00AE357D" w:rsidP="00FC5815">
      <w:pPr>
        <w:pStyle w:val="ListParagraph"/>
        <w:numPr>
          <w:ilvl w:val="0"/>
          <w:numId w:val="5"/>
        </w:numPr>
        <w:spacing w:after="0" w:line="240" w:lineRule="auto"/>
        <w:jc w:val="both"/>
        <w:rPr>
          <w:rFonts w:ascii="Times New Roman" w:hAnsi="Times New Roman" w:cs="Times New Roman"/>
        </w:rPr>
      </w:pPr>
      <w:r w:rsidRPr="00FC5815">
        <w:rPr>
          <w:rFonts w:ascii="Times New Roman" w:hAnsi="Times New Roman" w:cs="Times New Roman"/>
        </w:rPr>
        <w:t>Participated in post verification, Validation and User Acceptance testing with Business users in UAT environment</w:t>
      </w:r>
    </w:p>
    <w:p w14:paraId="086CD1BC" w14:textId="77777777" w:rsidR="00AE357D" w:rsidRPr="00FC5815" w:rsidRDefault="00AE357D" w:rsidP="00FC5815">
      <w:pPr>
        <w:pStyle w:val="ListParagraph"/>
        <w:numPr>
          <w:ilvl w:val="0"/>
          <w:numId w:val="5"/>
        </w:numPr>
        <w:spacing w:after="0" w:line="240" w:lineRule="auto"/>
        <w:jc w:val="both"/>
        <w:rPr>
          <w:rFonts w:ascii="Times New Roman" w:hAnsi="Times New Roman" w:cs="Times New Roman"/>
        </w:rPr>
      </w:pPr>
      <w:r w:rsidRPr="00FC5815">
        <w:rPr>
          <w:rFonts w:ascii="Times New Roman" w:hAnsi="Times New Roman" w:cs="Times New Roman"/>
        </w:rPr>
        <w:t>Facilitated meetings and given demos of the applications to the end users</w:t>
      </w:r>
    </w:p>
    <w:p w14:paraId="0D9D170F" w14:textId="63D7277B" w:rsidR="00BE0802" w:rsidRPr="00FC5815" w:rsidRDefault="00AE357D" w:rsidP="00FC5815">
      <w:pPr>
        <w:pStyle w:val="ListParagraph"/>
        <w:numPr>
          <w:ilvl w:val="0"/>
          <w:numId w:val="5"/>
        </w:numPr>
        <w:spacing w:after="0" w:line="240" w:lineRule="auto"/>
        <w:jc w:val="both"/>
        <w:rPr>
          <w:rFonts w:ascii="Times New Roman" w:hAnsi="Times New Roman" w:cs="Times New Roman"/>
        </w:rPr>
      </w:pPr>
      <w:r w:rsidRPr="00FC5815">
        <w:rPr>
          <w:rFonts w:ascii="Times New Roman" w:hAnsi="Times New Roman" w:cs="Times New Roman"/>
        </w:rPr>
        <w:t>Played an additional role as Scrum Master and managed all scrum ceremonies including daily stand-up, Sprint Review meetings, Retrospective and Sprint planning</w:t>
      </w:r>
    </w:p>
    <w:p w14:paraId="51897A1E" w14:textId="77777777" w:rsidR="00DE3EA1" w:rsidRPr="00FC5815" w:rsidRDefault="00DE3EA1" w:rsidP="00FC5815">
      <w:pPr>
        <w:spacing w:after="0" w:line="240" w:lineRule="auto"/>
        <w:jc w:val="both"/>
        <w:rPr>
          <w:rFonts w:ascii="Times New Roman" w:hAnsi="Times New Roman" w:cs="Times New Roman"/>
        </w:rPr>
      </w:pPr>
    </w:p>
    <w:p w14:paraId="34F9E345" w14:textId="767974EA" w:rsidR="00C260FC" w:rsidRPr="00FC5815" w:rsidRDefault="00C260FC" w:rsidP="00FC5815">
      <w:pPr>
        <w:spacing w:after="0" w:line="240" w:lineRule="auto"/>
        <w:jc w:val="both"/>
        <w:rPr>
          <w:rFonts w:ascii="Times New Roman" w:hAnsi="Times New Roman" w:cs="Times New Roman"/>
          <w:b/>
          <w:bCs/>
        </w:rPr>
      </w:pPr>
      <w:r w:rsidRPr="00FC5815">
        <w:rPr>
          <w:rFonts w:ascii="Times New Roman" w:hAnsi="Times New Roman" w:cs="Times New Roman"/>
          <w:b/>
          <w:bCs/>
        </w:rPr>
        <w:t>Macquarie Bank</w:t>
      </w:r>
      <w:r w:rsidR="00FC5815" w:rsidRPr="00FC5815">
        <w:rPr>
          <w:rFonts w:ascii="Times New Roman" w:hAnsi="Times New Roman" w:cs="Times New Roman"/>
          <w:b/>
          <w:bCs/>
        </w:rPr>
        <w:t>, Austin, Texas</w:t>
      </w:r>
    </w:p>
    <w:p w14:paraId="037B4C36" w14:textId="558051F1" w:rsidR="006E3A5C" w:rsidRPr="00FC5815" w:rsidRDefault="00134460" w:rsidP="00FC5815">
      <w:pPr>
        <w:spacing w:after="0" w:line="240" w:lineRule="auto"/>
        <w:jc w:val="both"/>
        <w:rPr>
          <w:rFonts w:ascii="Times New Roman" w:hAnsi="Times New Roman" w:cs="Times New Roman"/>
          <w:b/>
          <w:bCs/>
        </w:rPr>
      </w:pPr>
      <w:r w:rsidRPr="00FC5815">
        <w:rPr>
          <w:rFonts w:ascii="Times New Roman" w:hAnsi="Times New Roman" w:cs="Times New Roman"/>
          <w:b/>
          <w:bCs/>
        </w:rPr>
        <w:t>Senior Business Analyst</w:t>
      </w:r>
      <w:r w:rsidR="00FC5815" w:rsidRPr="00FC5815">
        <w:rPr>
          <w:rFonts w:ascii="Times New Roman" w:hAnsi="Times New Roman" w:cs="Times New Roman"/>
          <w:b/>
          <w:bCs/>
        </w:rPr>
        <w:tab/>
      </w:r>
      <w:r w:rsidR="00FC5815" w:rsidRPr="00FC5815">
        <w:rPr>
          <w:rFonts w:ascii="Times New Roman" w:hAnsi="Times New Roman" w:cs="Times New Roman"/>
          <w:b/>
          <w:bCs/>
        </w:rPr>
        <w:tab/>
      </w:r>
      <w:r w:rsidR="00FC5815" w:rsidRPr="00FC5815">
        <w:rPr>
          <w:rFonts w:ascii="Times New Roman" w:hAnsi="Times New Roman" w:cs="Times New Roman"/>
          <w:b/>
          <w:bCs/>
        </w:rPr>
        <w:tab/>
      </w:r>
      <w:r w:rsidR="00FC5815" w:rsidRPr="00FC5815">
        <w:rPr>
          <w:rFonts w:ascii="Times New Roman" w:hAnsi="Times New Roman" w:cs="Times New Roman"/>
          <w:b/>
          <w:bCs/>
        </w:rPr>
        <w:tab/>
      </w:r>
      <w:r w:rsidR="00FC5815" w:rsidRPr="00FC5815">
        <w:rPr>
          <w:rFonts w:ascii="Times New Roman" w:hAnsi="Times New Roman" w:cs="Times New Roman"/>
          <w:b/>
          <w:bCs/>
        </w:rPr>
        <w:tab/>
      </w:r>
      <w:r w:rsidR="00FC5815" w:rsidRPr="00FC5815">
        <w:rPr>
          <w:rFonts w:ascii="Times New Roman" w:hAnsi="Times New Roman" w:cs="Times New Roman"/>
          <w:b/>
          <w:bCs/>
        </w:rPr>
        <w:tab/>
      </w:r>
      <w:r w:rsidR="00FC5815" w:rsidRPr="00FC5815">
        <w:rPr>
          <w:rFonts w:ascii="Times New Roman" w:hAnsi="Times New Roman" w:cs="Times New Roman"/>
          <w:b/>
          <w:bCs/>
        </w:rPr>
        <w:tab/>
      </w:r>
      <w:r w:rsidR="00FC5815" w:rsidRPr="00FC5815">
        <w:rPr>
          <w:rFonts w:ascii="Times New Roman" w:hAnsi="Times New Roman" w:cs="Times New Roman"/>
          <w:b/>
          <w:bCs/>
        </w:rPr>
        <w:tab/>
      </w:r>
      <w:r w:rsidR="00FC5815">
        <w:rPr>
          <w:rFonts w:ascii="Times New Roman" w:hAnsi="Times New Roman" w:cs="Times New Roman"/>
          <w:b/>
          <w:bCs/>
        </w:rPr>
        <w:t xml:space="preserve">         </w:t>
      </w:r>
      <w:r w:rsidR="006E3A5C" w:rsidRPr="00FC5815">
        <w:rPr>
          <w:rFonts w:ascii="Times New Roman" w:hAnsi="Times New Roman" w:cs="Times New Roman"/>
          <w:b/>
          <w:bCs/>
        </w:rPr>
        <w:t>May 2018 to Feb 2022</w:t>
      </w:r>
    </w:p>
    <w:p w14:paraId="6AC1EEC5" w14:textId="77777777" w:rsidR="005A4FEF" w:rsidRPr="00FC5815" w:rsidRDefault="005A4FEF" w:rsidP="00FC5815">
      <w:pPr>
        <w:spacing w:after="0" w:line="240" w:lineRule="auto"/>
        <w:jc w:val="both"/>
        <w:rPr>
          <w:rFonts w:ascii="Times New Roman" w:hAnsi="Times New Roman" w:cs="Times New Roman"/>
        </w:rPr>
      </w:pPr>
    </w:p>
    <w:p w14:paraId="3AA9FB28" w14:textId="316E7C63" w:rsidR="004F6034" w:rsidRPr="00FC5815" w:rsidRDefault="004F6034" w:rsidP="00FC5815">
      <w:pPr>
        <w:spacing w:after="0" w:line="240" w:lineRule="auto"/>
        <w:jc w:val="both"/>
        <w:rPr>
          <w:rFonts w:ascii="Times New Roman" w:hAnsi="Times New Roman" w:cs="Times New Roman"/>
        </w:rPr>
      </w:pPr>
      <w:r w:rsidRPr="00FC5815">
        <w:rPr>
          <w:rFonts w:ascii="Times New Roman" w:hAnsi="Times New Roman" w:cs="Times New Roman"/>
          <w:b/>
          <w:bCs/>
        </w:rPr>
        <w:t>Project:</w:t>
      </w:r>
      <w:r w:rsidR="00150A53" w:rsidRPr="00FC5815">
        <w:rPr>
          <w:rFonts w:ascii="Times New Roman" w:hAnsi="Times New Roman" w:cs="Times New Roman"/>
        </w:rPr>
        <w:t xml:space="preserve"> This project deals with rapid improvement of Operational workflow efficiencies. R&amp;D on latest versions of Pega versions and implementation as per financial services security</w:t>
      </w:r>
      <w:r w:rsidR="009D18EA" w:rsidRPr="00FC5815">
        <w:rPr>
          <w:rFonts w:ascii="Times New Roman" w:hAnsi="Times New Roman" w:cs="Times New Roman"/>
        </w:rPr>
        <w:t xml:space="preserve"> </w:t>
      </w:r>
      <w:r w:rsidR="00150A53" w:rsidRPr="00FC5815">
        <w:rPr>
          <w:rFonts w:ascii="Times New Roman" w:hAnsi="Times New Roman" w:cs="Times New Roman"/>
        </w:rPr>
        <w:t>standards. Regular business support and monitoring existing workflow management. API</w:t>
      </w:r>
      <w:r w:rsidR="009D18EA" w:rsidRPr="00FC5815">
        <w:rPr>
          <w:rFonts w:ascii="Times New Roman" w:hAnsi="Times New Roman" w:cs="Times New Roman"/>
        </w:rPr>
        <w:t xml:space="preserve"> </w:t>
      </w:r>
      <w:r w:rsidR="00150A53" w:rsidRPr="00FC5815">
        <w:rPr>
          <w:rFonts w:ascii="Times New Roman" w:hAnsi="Times New Roman" w:cs="Times New Roman"/>
        </w:rPr>
        <w:t>Integration with third party systems and maintenance.</w:t>
      </w:r>
    </w:p>
    <w:p w14:paraId="62B0A9D2" w14:textId="36D45E8C" w:rsidR="004E0C67" w:rsidRPr="00FC5815" w:rsidRDefault="00FC5815" w:rsidP="00FC5815">
      <w:pPr>
        <w:spacing w:after="0" w:line="240" w:lineRule="auto"/>
        <w:jc w:val="both"/>
        <w:rPr>
          <w:rFonts w:ascii="Times New Roman" w:hAnsi="Times New Roman" w:cs="Times New Roman"/>
          <w:b/>
          <w:bCs/>
        </w:rPr>
      </w:pPr>
      <w:r>
        <w:rPr>
          <w:rFonts w:ascii="Times New Roman" w:hAnsi="Times New Roman" w:cs="Times New Roman"/>
        </w:rPr>
        <w:br/>
      </w:r>
      <w:r w:rsidR="004E0C67" w:rsidRPr="00FC5815">
        <w:rPr>
          <w:rFonts w:ascii="Times New Roman" w:hAnsi="Times New Roman" w:cs="Times New Roman"/>
          <w:b/>
          <w:bCs/>
        </w:rPr>
        <w:t>Responsibilities:</w:t>
      </w:r>
    </w:p>
    <w:p w14:paraId="0AD518E4" w14:textId="77777777" w:rsidR="004E0C67" w:rsidRPr="00FC5815" w:rsidRDefault="004E0C67" w:rsidP="00FC5815">
      <w:pPr>
        <w:pStyle w:val="ListParagraph"/>
        <w:numPr>
          <w:ilvl w:val="0"/>
          <w:numId w:val="16"/>
        </w:numPr>
        <w:spacing w:after="0" w:line="240" w:lineRule="auto"/>
        <w:jc w:val="both"/>
        <w:rPr>
          <w:rFonts w:ascii="Times New Roman" w:hAnsi="Times New Roman" w:cs="Times New Roman"/>
        </w:rPr>
      </w:pPr>
      <w:r w:rsidRPr="00FC5815">
        <w:rPr>
          <w:rFonts w:ascii="Times New Roman" w:hAnsi="Times New Roman" w:cs="Times New Roman"/>
        </w:rPr>
        <w:t>Responsible for defect management, defect reporting to client during system integration testing and user acceptance testing</w:t>
      </w:r>
    </w:p>
    <w:p w14:paraId="3106A066" w14:textId="77777777" w:rsidR="00C109AC" w:rsidRPr="00FC5815" w:rsidRDefault="00DA0942" w:rsidP="00FC5815">
      <w:pPr>
        <w:pStyle w:val="ListParagraph"/>
        <w:numPr>
          <w:ilvl w:val="0"/>
          <w:numId w:val="16"/>
        </w:numPr>
        <w:spacing w:after="0" w:line="240" w:lineRule="auto"/>
        <w:jc w:val="both"/>
        <w:rPr>
          <w:rFonts w:ascii="Times New Roman" w:hAnsi="Times New Roman" w:cs="Times New Roman"/>
        </w:rPr>
      </w:pPr>
      <w:r w:rsidRPr="00FC5815">
        <w:rPr>
          <w:rFonts w:ascii="Times New Roman" w:hAnsi="Times New Roman" w:cs="Times New Roman"/>
        </w:rPr>
        <w:t>Res</w:t>
      </w:r>
      <w:r w:rsidR="00C109AC" w:rsidRPr="00FC5815">
        <w:rPr>
          <w:rFonts w:ascii="Times New Roman" w:hAnsi="Times New Roman" w:cs="Times New Roman"/>
        </w:rPr>
        <w:t>ponsible for gathering and analysing RPA business requirements by working with end users to understand and determine the business needs and problems, and produce detailed documentation of RPA business processes that are rules-based, routine, and repeatable</w:t>
      </w:r>
    </w:p>
    <w:p w14:paraId="10493A6C" w14:textId="77777777" w:rsidR="00C109AC" w:rsidRPr="00FC5815" w:rsidRDefault="00C109AC" w:rsidP="00FC5815">
      <w:pPr>
        <w:pStyle w:val="ListParagraph"/>
        <w:numPr>
          <w:ilvl w:val="0"/>
          <w:numId w:val="16"/>
        </w:numPr>
        <w:spacing w:after="0" w:line="240" w:lineRule="auto"/>
        <w:jc w:val="both"/>
        <w:rPr>
          <w:rFonts w:ascii="Times New Roman" w:hAnsi="Times New Roman" w:cs="Times New Roman"/>
        </w:rPr>
      </w:pPr>
      <w:r w:rsidRPr="00FC5815">
        <w:rPr>
          <w:rFonts w:ascii="Times New Roman" w:hAnsi="Times New Roman" w:cs="Times New Roman"/>
        </w:rPr>
        <w:t>Provides continuous update to RPA stakeholders and project manage during project delivery.</w:t>
      </w:r>
    </w:p>
    <w:p w14:paraId="32BEAAB4" w14:textId="7075E013" w:rsidR="00DA0942" w:rsidRPr="00FC5815" w:rsidRDefault="00C109AC" w:rsidP="00FC5815">
      <w:pPr>
        <w:pStyle w:val="ListParagraph"/>
        <w:numPr>
          <w:ilvl w:val="0"/>
          <w:numId w:val="16"/>
        </w:numPr>
        <w:spacing w:after="0" w:line="240" w:lineRule="auto"/>
        <w:jc w:val="both"/>
        <w:rPr>
          <w:rFonts w:ascii="Times New Roman" w:hAnsi="Times New Roman" w:cs="Times New Roman"/>
        </w:rPr>
      </w:pPr>
      <w:r w:rsidRPr="00FC5815">
        <w:rPr>
          <w:rFonts w:ascii="Times New Roman" w:hAnsi="Times New Roman" w:cs="Times New Roman"/>
        </w:rPr>
        <w:t xml:space="preserve">Work with teams in the identification of business requirements, functional design, process design (including scenario design, flow mapping), prototyping, testing, training, defining support procedures. </w:t>
      </w:r>
    </w:p>
    <w:p w14:paraId="3832C964" w14:textId="7D3DCA89" w:rsidR="00C109AC" w:rsidRPr="00FC5815" w:rsidRDefault="00C109AC" w:rsidP="00FC5815">
      <w:pPr>
        <w:pStyle w:val="ListParagraph"/>
        <w:numPr>
          <w:ilvl w:val="0"/>
          <w:numId w:val="16"/>
        </w:numPr>
        <w:spacing w:after="0" w:line="240" w:lineRule="auto"/>
        <w:jc w:val="both"/>
        <w:rPr>
          <w:rFonts w:ascii="Times New Roman" w:hAnsi="Times New Roman" w:cs="Times New Roman"/>
        </w:rPr>
      </w:pPr>
      <w:r w:rsidRPr="00FC5815">
        <w:rPr>
          <w:rFonts w:ascii="Times New Roman" w:hAnsi="Times New Roman" w:cs="Times New Roman"/>
        </w:rPr>
        <w:t>Developer detail AS-IS Process Description</w:t>
      </w:r>
      <w:r w:rsidR="00340CC9" w:rsidRPr="00FC5815">
        <w:rPr>
          <w:rFonts w:ascii="Times New Roman" w:hAnsi="Times New Roman" w:cs="Times New Roman"/>
        </w:rPr>
        <w:t xml:space="preserve"> document, Detail TO-BE Automated process Description document.</w:t>
      </w:r>
    </w:p>
    <w:p w14:paraId="2C288C31" w14:textId="39673DD2" w:rsidR="004E0C67" w:rsidRPr="00FC5815" w:rsidRDefault="004E0C67" w:rsidP="00FC5815">
      <w:pPr>
        <w:pStyle w:val="ListParagraph"/>
        <w:numPr>
          <w:ilvl w:val="0"/>
          <w:numId w:val="16"/>
        </w:numPr>
        <w:spacing w:after="0" w:line="240" w:lineRule="auto"/>
        <w:jc w:val="both"/>
        <w:rPr>
          <w:rFonts w:ascii="Times New Roman" w:hAnsi="Times New Roman" w:cs="Times New Roman"/>
        </w:rPr>
      </w:pPr>
      <w:r w:rsidRPr="00FC5815">
        <w:rPr>
          <w:rFonts w:ascii="Times New Roman" w:hAnsi="Times New Roman" w:cs="Times New Roman"/>
        </w:rPr>
        <w:t xml:space="preserve">Collaborated with technical team to establish the technical vision and </w:t>
      </w:r>
      <w:r w:rsidR="00DA0942" w:rsidRPr="00FC5815">
        <w:rPr>
          <w:rFonts w:ascii="Times New Roman" w:hAnsi="Times New Roman" w:cs="Times New Roman"/>
        </w:rPr>
        <w:t>analyse</w:t>
      </w:r>
      <w:r w:rsidRPr="00FC5815">
        <w:rPr>
          <w:rFonts w:ascii="Times New Roman" w:hAnsi="Times New Roman" w:cs="Times New Roman"/>
        </w:rPr>
        <w:t xml:space="preserve"> </w:t>
      </w:r>
      <w:r w:rsidR="00DA0942" w:rsidRPr="00FC5815">
        <w:rPr>
          <w:rFonts w:ascii="Times New Roman" w:hAnsi="Times New Roman" w:cs="Times New Roman"/>
        </w:rPr>
        <w:t>trade-offs</w:t>
      </w:r>
      <w:r w:rsidRPr="00FC5815">
        <w:rPr>
          <w:rFonts w:ascii="Times New Roman" w:hAnsi="Times New Roman" w:cs="Times New Roman"/>
        </w:rPr>
        <w:t xml:space="preserve"> between usability and performance needs</w:t>
      </w:r>
    </w:p>
    <w:p w14:paraId="2A96F178" w14:textId="77777777" w:rsidR="004E0C67" w:rsidRPr="00FC5815" w:rsidRDefault="004E0C67" w:rsidP="00FC5815">
      <w:pPr>
        <w:pStyle w:val="ListParagraph"/>
        <w:numPr>
          <w:ilvl w:val="0"/>
          <w:numId w:val="16"/>
        </w:numPr>
        <w:spacing w:after="0" w:line="240" w:lineRule="auto"/>
        <w:jc w:val="both"/>
        <w:rPr>
          <w:rFonts w:ascii="Times New Roman" w:hAnsi="Times New Roman" w:cs="Times New Roman"/>
        </w:rPr>
      </w:pPr>
      <w:r w:rsidRPr="00FC5815">
        <w:rPr>
          <w:rFonts w:ascii="Times New Roman" w:hAnsi="Times New Roman" w:cs="Times New Roman"/>
        </w:rPr>
        <w:t>Identified gaps between business needs and standard application functionality, design and document solutions that fill the gaps and recommended changes to affect positive results</w:t>
      </w:r>
    </w:p>
    <w:p w14:paraId="7BBA4EE0" w14:textId="77777777" w:rsidR="004E0C67" w:rsidRPr="00FC5815" w:rsidRDefault="004E0C67" w:rsidP="00FC5815">
      <w:pPr>
        <w:pStyle w:val="ListParagraph"/>
        <w:numPr>
          <w:ilvl w:val="0"/>
          <w:numId w:val="16"/>
        </w:numPr>
        <w:spacing w:after="0" w:line="240" w:lineRule="auto"/>
        <w:jc w:val="both"/>
        <w:rPr>
          <w:rFonts w:ascii="Times New Roman" w:hAnsi="Times New Roman" w:cs="Times New Roman"/>
        </w:rPr>
      </w:pPr>
      <w:r w:rsidRPr="00FC5815">
        <w:rPr>
          <w:rFonts w:ascii="Times New Roman" w:hAnsi="Times New Roman" w:cs="Times New Roman"/>
        </w:rPr>
        <w:t>Management of Business scope matrix and Responsible for managing Change Requests</w:t>
      </w:r>
    </w:p>
    <w:p w14:paraId="49EB54AD" w14:textId="77777777" w:rsidR="000F0A9F" w:rsidRPr="00FC5815" w:rsidRDefault="000F0A9F" w:rsidP="00FC5815">
      <w:pPr>
        <w:pStyle w:val="ListParagraph"/>
        <w:numPr>
          <w:ilvl w:val="0"/>
          <w:numId w:val="16"/>
        </w:numPr>
        <w:spacing w:after="0" w:line="240" w:lineRule="auto"/>
        <w:jc w:val="both"/>
        <w:rPr>
          <w:rFonts w:ascii="Times New Roman" w:hAnsi="Times New Roman" w:cs="Times New Roman"/>
        </w:rPr>
      </w:pPr>
      <w:r w:rsidRPr="00FC5815">
        <w:rPr>
          <w:rFonts w:ascii="Times New Roman" w:hAnsi="Times New Roman" w:cs="Times New Roman"/>
        </w:rPr>
        <w:t>Created Mock-up forms for better visualization and understanding of the software solution</w:t>
      </w:r>
    </w:p>
    <w:p w14:paraId="3570CFC0" w14:textId="77777777" w:rsidR="004E0C67" w:rsidRDefault="004E0C67" w:rsidP="00FC5815">
      <w:pPr>
        <w:pStyle w:val="ListParagraph"/>
        <w:numPr>
          <w:ilvl w:val="0"/>
          <w:numId w:val="16"/>
        </w:numPr>
        <w:spacing w:after="0" w:line="240" w:lineRule="auto"/>
        <w:jc w:val="both"/>
        <w:rPr>
          <w:rFonts w:ascii="Times New Roman" w:hAnsi="Times New Roman" w:cs="Times New Roman"/>
        </w:rPr>
      </w:pPr>
      <w:r w:rsidRPr="00FC5815">
        <w:rPr>
          <w:rFonts w:ascii="Times New Roman" w:hAnsi="Times New Roman" w:cs="Times New Roman"/>
        </w:rPr>
        <w:lastRenderedPageBreak/>
        <w:t>Played an additional role as Scrum Master and managed all scrum ceremonies including daily standup, Sprint Review meetings, Retrospective and Sprint planning</w:t>
      </w:r>
    </w:p>
    <w:p w14:paraId="76211F16" w14:textId="54042F83" w:rsidR="002F7FCC" w:rsidRPr="002F7FCC" w:rsidRDefault="002F7FCC" w:rsidP="002F7FCC">
      <w:pPr>
        <w:pStyle w:val="ListParagraph"/>
        <w:numPr>
          <w:ilvl w:val="0"/>
          <w:numId w:val="16"/>
        </w:numPr>
        <w:rPr>
          <w:rFonts w:ascii="Times New Roman" w:hAnsi="Times New Roman" w:cs="Times New Roman"/>
        </w:rPr>
      </w:pPr>
      <w:r w:rsidRPr="002F7FCC">
        <w:rPr>
          <w:rFonts w:ascii="Times New Roman" w:hAnsi="Times New Roman" w:cs="Times New Roman"/>
        </w:rPr>
        <w:t xml:space="preserve">Experience in working with relational databases like Oracle, SQL, Microsoft SQL Server and Microsoft Access. </w:t>
      </w:r>
    </w:p>
    <w:p w14:paraId="43DED3A3" w14:textId="77777777" w:rsidR="004E0C67" w:rsidRPr="00FC5815" w:rsidRDefault="004E0C67" w:rsidP="00FC5815">
      <w:pPr>
        <w:pStyle w:val="ListParagraph"/>
        <w:numPr>
          <w:ilvl w:val="0"/>
          <w:numId w:val="16"/>
        </w:numPr>
        <w:spacing w:after="0" w:line="240" w:lineRule="auto"/>
        <w:jc w:val="both"/>
        <w:rPr>
          <w:rFonts w:ascii="Times New Roman" w:hAnsi="Times New Roman" w:cs="Times New Roman"/>
        </w:rPr>
      </w:pPr>
      <w:r w:rsidRPr="00FC5815">
        <w:rPr>
          <w:rFonts w:ascii="Times New Roman" w:hAnsi="Times New Roman" w:cs="Times New Roman"/>
        </w:rPr>
        <w:t>Facilitate requirements discussion session with development and testing teams to explain the requirements and define the milestone on the progress of the specific module of project</w:t>
      </w:r>
    </w:p>
    <w:p w14:paraId="5669FAB7" w14:textId="77777777" w:rsidR="004E0C67" w:rsidRPr="00FC5815" w:rsidRDefault="004E0C67" w:rsidP="00FC5815">
      <w:pPr>
        <w:pStyle w:val="ListParagraph"/>
        <w:numPr>
          <w:ilvl w:val="0"/>
          <w:numId w:val="16"/>
        </w:numPr>
        <w:spacing w:after="0" w:line="240" w:lineRule="auto"/>
        <w:jc w:val="both"/>
        <w:rPr>
          <w:rFonts w:ascii="Times New Roman" w:hAnsi="Times New Roman" w:cs="Times New Roman"/>
        </w:rPr>
      </w:pPr>
      <w:r w:rsidRPr="00FC5815">
        <w:rPr>
          <w:rFonts w:ascii="Times New Roman" w:hAnsi="Times New Roman" w:cs="Times New Roman"/>
        </w:rPr>
        <w:t>Review test scripts and test cases designed by the team to consider for the scope of regression and UAT testing</w:t>
      </w:r>
    </w:p>
    <w:p w14:paraId="3AC42AE7" w14:textId="77777777" w:rsidR="004E0C67" w:rsidRPr="00FC5815" w:rsidRDefault="004E0C67" w:rsidP="00FC5815">
      <w:pPr>
        <w:pStyle w:val="ListParagraph"/>
        <w:numPr>
          <w:ilvl w:val="0"/>
          <w:numId w:val="16"/>
        </w:numPr>
        <w:spacing w:after="0" w:line="240" w:lineRule="auto"/>
        <w:jc w:val="both"/>
        <w:rPr>
          <w:rFonts w:ascii="Times New Roman" w:hAnsi="Times New Roman" w:cs="Times New Roman"/>
        </w:rPr>
      </w:pPr>
      <w:r w:rsidRPr="00FC5815">
        <w:rPr>
          <w:rFonts w:ascii="Times New Roman" w:hAnsi="Times New Roman" w:cs="Times New Roman"/>
        </w:rPr>
        <w:t>Review defects raised by SIT team against the requirements, assign to dev team and work towards conflict resolution between the teams</w:t>
      </w:r>
    </w:p>
    <w:p w14:paraId="6AE520F2" w14:textId="77777777" w:rsidR="00567B6F" w:rsidRPr="00FC5815" w:rsidRDefault="004E0C67" w:rsidP="00FC5815">
      <w:pPr>
        <w:pStyle w:val="ListParagraph"/>
        <w:numPr>
          <w:ilvl w:val="0"/>
          <w:numId w:val="16"/>
        </w:numPr>
        <w:spacing w:after="0" w:line="240" w:lineRule="auto"/>
        <w:jc w:val="both"/>
        <w:rPr>
          <w:rFonts w:ascii="Times New Roman" w:hAnsi="Times New Roman" w:cs="Times New Roman"/>
        </w:rPr>
      </w:pPr>
      <w:r w:rsidRPr="00FC5815">
        <w:rPr>
          <w:rFonts w:ascii="Times New Roman" w:hAnsi="Times New Roman" w:cs="Times New Roman"/>
        </w:rPr>
        <w:t>Participate in weekly status meeting, defect review meetings with UAT users, client managers, development team and testing team</w:t>
      </w:r>
    </w:p>
    <w:p w14:paraId="145B3A37" w14:textId="732DD8F3" w:rsidR="004E0C67" w:rsidRPr="00FC5815" w:rsidRDefault="004E0C67" w:rsidP="00FC5815">
      <w:pPr>
        <w:pStyle w:val="ListParagraph"/>
        <w:numPr>
          <w:ilvl w:val="0"/>
          <w:numId w:val="16"/>
        </w:numPr>
        <w:spacing w:after="0" w:line="240" w:lineRule="auto"/>
        <w:jc w:val="both"/>
        <w:rPr>
          <w:rFonts w:ascii="Times New Roman" w:hAnsi="Times New Roman" w:cs="Times New Roman"/>
        </w:rPr>
      </w:pPr>
      <w:r w:rsidRPr="00FC5815">
        <w:rPr>
          <w:rFonts w:ascii="Times New Roman" w:hAnsi="Times New Roman" w:cs="Times New Roman"/>
        </w:rPr>
        <w:t>Preparation of metrics as part of organization needs and publishing the detailed report to higher management and client</w:t>
      </w:r>
    </w:p>
    <w:p w14:paraId="34B9FC95" w14:textId="77777777" w:rsidR="00C260FC" w:rsidRPr="00FC5815" w:rsidRDefault="00C260FC" w:rsidP="00FC5815">
      <w:pPr>
        <w:spacing w:after="0" w:line="240" w:lineRule="auto"/>
        <w:jc w:val="both"/>
        <w:rPr>
          <w:rFonts w:ascii="Times New Roman" w:hAnsi="Times New Roman" w:cs="Times New Roman"/>
        </w:rPr>
      </w:pPr>
    </w:p>
    <w:p w14:paraId="31EDF021" w14:textId="0301FC21" w:rsidR="00B44583" w:rsidRPr="00FC5815" w:rsidRDefault="009A3AA0" w:rsidP="00FC5815">
      <w:pPr>
        <w:spacing w:after="0" w:line="240" w:lineRule="auto"/>
        <w:jc w:val="both"/>
        <w:rPr>
          <w:rFonts w:ascii="Times New Roman" w:hAnsi="Times New Roman" w:cs="Times New Roman"/>
          <w:b/>
          <w:bCs/>
        </w:rPr>
      </w:pPr>
      <w:r w:rsidRPr="00FC5815">
        <w:rPr>
          <w:rFonts w:ascii="Times New Roman" w:hAnsi="Times New Roman" w:cs="Times New Roman"/>
          <w:b/>
          <w:bCs/>
        </w:rPr>
        <w:t>Chicago Mercantile Exchange (CME)</w:t>
      </w:r>
      <w:r w:rsidR="00FC5815">
        <w:rPr>
          <w:rFonts w:ascii="Times New Roman" w:hAnsi="Times New Roman" w:cs="Times New Roman"/>
          <w:b/>
          <w:bCs/>
        </w:rPr>
        <w:t xml:space="preserve">, </w:t>
      </w:r>
      <w:r w:rsidR="00FC5815" w:rsidRPr="00FC5815">
        <w:rPr>
          <w:rFonts w:ascii="Times New Roman" w:hAnsi="Times New Roman" w:cs="Times New Roman"/>
          <w:b/>
          <w:bCs/>
        </w:rPr>
        <w:t>Texas (Remote)</w:t>
      </w:r>
    </w:p>
    <w:p w14:paraId="233DF1F3" w14:textId="0F35939C" w:rsidR="006E3A5C" w:rsidRPr="00FC5815" w:rsidRDefault="00F44FC0" w:rsidP="00FC5815">
      <w:pPr>
        <w:spacing w:after="0" w:line="240" w:lineRule="auto"/>
        <w:jc w:val="both"/>
        <w:rPr>
          <w:rFonts w:ascii="Times New Roman" w:hAnsi="Times New Roman" w:cs="Times New Roman"/>
          <w:b/>
          <w:bCs/>
        </w:rPr>
      </w:pPr>
      <w:r w:rsidRPr="00FC5815">
        <w:rPr>
          <w:rFonts w:ascii="Times New Roman" w:hAnsi="Times New Roman" w:cs="Times New Roman"/>
          <w:b/>
          <w:bCs/>
        </w:rPr>
        <w:t>Business Analyst</w:t>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t xml:space="preserve">        </w:t>
      </w:r>
      <w:r w:rsidR="006E3A5C" w:rsidRPr="00FC5815">
        <w:rPr>
          <w:rFonts w:ascii="Times New Roman" w:hAnsi="Times New Roman" w:cs="Times New Roman"/>
          <w:b/>
          <w:bCs/>
        </w:rPr>
        <w:t>Sep 2015 to May 2018</w:t>
      </w:r>
    </w:p>
    <w:p w14:paraId="30377AD8" w14:textId="77777777" w:rsidR="003442B7" w:rsidRPr="00FC5815" w:rsidRDefault="003442B7" w:rsidP="00FC5815">
      <w:pPr>
        <w:spacing w:after="0" w:line="240" w:lineRule="auto"/>
        <w:jc w:val="both"/>
        <w:rPr>
          <w:rFonts w:ascii="Times New Roman" w:hAnsi="Times New Roman" w:cs="Times New Roman"/>
        </w:rPr>
      </w:pPr>
    </w:p>
    <w:p w14:paraId="50E4D700" w14:textId="59B97665" w:rsidR="00805F9E" w:rsidRPr="00FC5815" w:rsidRDefault="00765FE3" w:rsidP="00FC5815">
      <w:pPr>
        <w:spacing w:after="0" w:line="240" w:lineRule="auto"/>
        <w:jc w:val="both"/>
        <w:rPr>
          <w:rStyle w:val="divdocumentright-boxdatetablesinglecolumn"/>
          <w:rFonts w:ascii="Times New Roman" w:eastAsia="Century Gothic" w:hAnsi="Times New Roman" w:cs="Times New Roman"/>
          <w:color w:val="343434"/>
          <w:spacing w:val="4"/>
        </w:rPr>
      </w:pPr>
      <w:r w:rsidRPr="00FC5815">
        <w:rPr>
          <w:rFonts w:ascii="Times New Roman" w:hAnsi="Times New Roman" w:cs="Times New Roman"/>
          <w:b/>
          <w:bCs/>
        </w:rPr>
        <w:t>Project:</w:t>
      </w:r>
      <w:r w:rsidR="00805F9E" w:rsidRPr="00FC5815">
        <w:rPr>
          <w:rFonts w:ascii="Times New Roman" w:eastAsia="Century Gothic" w:hAnsi="Times New Roman" w:cs="Times New Roman"/>
          <w:color w:val="343434"/>
          <w:spacing w:val="4"/>
        </w:rPr>
        <w:t xml:space="preserve"> </w:t>
      </w:r>
      <w:r w:rsidR="00805F9E" w:rsidRPr="00FC5815">
        <w:rPr>
          <w:rFonts w:ascii="Times New Roman" w:hAnsi="Times New Roman" w:cs="Times New Roman"/>
        </w:rPr>
        <w:t xml:space="preserve">This project specific to Citibank Business Users to work on Wholesale Credit Stress Testing. It is having different business submission groups such as CRE, CLP and AFS. It undertakes comprehensive analyses throughout the firm-wide stress testing cycle. It holds early discussions with relevant SMEs, on specific features of each stress scenario and its outcomes. Business submissions </w:t>
      </w:r>
      <w:r w:rsidR="009D2DB1" w:rsidRPr="00FC5815">
        <w:rPr>
          <w:rFonts w:ascii="Times New Roman" w:hAnsi="Times New Roman" w:cs="Times New Roman"/>
        </w:rPr>
        <w:t>take</w:t>
      </w:r>
      <w:r w:rsidR="00805F9E" w:rsidRPr="00FC5815">
        <w:rPr>
          <w:rFonts w:ascii="Times New Roman" w:hAnsi="Times New Roman" w:cs="Times New Roman"/>
        </w:rPr>
        <w:t xml:space="preserve"> place for every quarter and yearly once to the Government.</w:t>
      </w:r>
    </w:p>
    <w:p w14:paraId="5BEE65F8" w14:textId="156C8C3C" w:rsidR="00765FE3" w:rsidRPr="00FC5815" w:rsidRDefault="00FC5815" w:rsidP="00FC5815">
      <w:pPr>
        <w:spacing w:after="0" w:line="240" w:lineRule="auto"/>
        <w:jc w:val="both"/>
        <w:rPr>
          <w:rFonts w:ascii="Times New Roman" w:hAnsi="Times New Roman" w:cs="Times New Roman"/>
          <w:b/>
          <w:bCs/>
        </w:rPr>
      </w:pPr>
      <w:r>
        <w:rPr>
          <w:rFonts w:ascii="Times New Roman" w:hAnsi="Times New Roman" w:cs="Times New Roman"/>
        </w:rPr>
        <w:br/>
      </w:r>
      <w:r w:rsidR="00765FE3" w:rsidRPr="00FC5815">
        <w:rPr>
          <w:rFonts w:ascii="Times New Roman" w:hAnsi="Times New Roman" w:cs="Times New Roman"/>
          <w:b/>
          <w:bCs/>
        </w:rPr>
        <w:t>Responsibilities:</w:t>
      </w:r>
    </w:p>
    <w:p w14:paraId="531C0BF9" w14:textId="77777777" w:rsidR="00DB32A6" w:rsidRPr="00FC5815" w:rsidRDefault="00DB32A6" w:rsidP="00FC5815">
      <w:pPr>
        <w:pStyle w:val="ListParagraph"/>
        <w:numPr>
          <w:ilvl w:val="0"/>
          <w:numId w:val="17"/>
        </w:numPr>
        <w:spacing w:after="0" w:line="240" w:lineRule="auto"/>
        <w:jc w:val="both"/>
        <w:rPr>
          <w:rFonts w:ascii="Times New Roman" w:hAnsi="Times New Roman" w:cs="Times New Roman"/>
        </w:rPr>
      </w:pPr>
      <w:r w:rsidRPr="00FC5815">
        <w:rPr>
          <w:rFonts w:ascii="Times New Roman" w:hAnsi="Times New Roman" w:cs="Times New Roman"/>
        </w:rPr>
        <w:t>Citibank Wholesale Credit Risk, ENBD (, Worked with the various business teams to gather business requirements, designed prototype of the system, and presented to the business users/managers</w:t>
      </w:r>
    </w:p>
    <w:p w14:paraId="76042971" w14:textId="1D6FD87B" w:rsidR="00DB32A6" w:rsidRPr="00FC5815" w:rsidRDefault="00DB32A6" w:rsidP="00FC5815">
      <w:pPr>
        <w:pStyle w:val="ListParagraph"/>
        <w:numPr>
          <w:ilvl w:val="0"/>
          <w:numId w:val="17"/>
        </w:numPr>
        <w:spacing w:after="0" w:line="240" w:lineRule="auto"/>
        <w:jc w:val="both"/>
        <w:rPr>
          <w:rFonts w:ascii="Times New Roman" w:hAnsi="Times New Roman" w:cs="Times New Roman"/>
        </w:rPr>
      </w:pPr>
      <w:r w:rsidRPr="00FC5815">
        <w:rPr>
          <w:rFonts w:ascii="Times New Roman" w:hAnsi="Times New Roman" w:cs="Times New Roman"/>
        </w:rPr>
        <w:t xml:space="preserve">Responsible for gathering, </w:t>
      </w:r>
      <w:r w:rsidR="00F44FC0" w:rsidRPr="00FC5815">
        <w:rPr>
          <w:rFonts w:ascii="Times New Roman" w:hAnsi="Times New Roman" w:cs="Times New Roman"/>
        </w:rPr>
        <w:t>analysing</w:t>
      </w:r>
      <w:r w:rsidRPr="00FC5815">
        <w:rPr>
          <w:rFonts w:ascii="Times New Roman" w:hAnsi="Times New Roman" w:cs="Times New Roman"/>
        </w:rPr>
        <w:t>, and documenting business requirements; writing use cases (UML), functional and non-functional specifications based on information gathering sessions with business unit stakeholders and technical team members</w:t>
      </w:r>
    </w:p>
    <w:p w14:paraId="18B6DA06" w14:textId="77777777" w:rsidR="00DB32A6" w:rsidRPr="00FC5815" w:rsidRDefault="00DB32A6" w:rsidP="00FC5815">
      <w:pPr>
        <w:pStyle w:val="ListParagraph"/>
        <w:numPr>
          <w:ilvl w:val="0"/>
          <w:numId w:val="17"/>
        </w:numPr>
        <w:spacing w:after="0" w:line="240" w:lineRule="auto"/>
        <w:jc w:val="both"/>
        <w:rPr>
          <w:rFonts w:ascii="Times New Roman" w:hAnsi="Times New Roman" w:cs="Times New Roman"/>
        </w:rPr>
      </w:pPr>
      <w:r w:rsidRPr="00FC5815">
        <w:rPr>
          <w:rFonts w:ascii="Times New Roman" w:hAnsi="Times New Roman" w:cs="Times New Roman"/>
        </w:rPr>
        <w:t>Familiar with MVP approach on Pega application development and build/measure feedback loops</w:t>
      </w:r>
    </w:p>
    <w:p w14:paraId="39D6E954" w14:textId="77777777" w:rsidR="00DB32A6" w:rsidRPr="00FC5815" w:rsidRDefault="00DB32A6" w:rsidP="00FC5815">
      <w:pPr>
        <w:pStyle w:val="ListParagraph"/>
        <w:numPr>
          <w:ilvl w:val="0"/>
          <w:numId w:val="17"/>
        </w:numPr>
        <w:spacing w:after="0" w:line="240" w:lineRule="auto"/>
        <w:jc w:val="both"/>
        <w:rPr>
          <w:rFonts w:ascii="Times New Roman" w:hAnsi="Times New Roman" w:cs="Times New Roman"/>
        </w:rPr>
      </w:pPr>
      <w:r w:rsidRPr="00FC5815">
        <w:rPr>
          <w:rFonts w:ascii="Times New Roman" w:hAnsi="Times New Roman" w:cs="Times New Roman"/>
        </w:rPr>
        <w:t>Validating whole system of Records loaded from different batch processes in one central server</w:t>
      </w:r>
    </w:p>
    <w:p w14:paraId="04C20A7E" w14:textId="77777777" w:rsidR="00DB32A6" w:rsidRPr="00FC5815" w:rsidRDefault="00DB32A6" w:rsidP="00FC5815">
      <w:pPr>
        <w:pStyle w:val="ListParagraph"/>
        <w:numPr>
          <w:ilvl w:val="0"/>
          <w:numId w:val="17"/>
        </w:numPr>
        <w:spacing w:after="0" w:line="240" w:lineRule="auto"/>
        <w:jc w:val="both"/>
        <w:rPr>
          <w:rFonts w:ascii="Times New Roman" w:hAnsi="Times New Roman" w:cs="Times New Roman"/>
        </w:rPr>
      </w:pPr>
      <w:r w:rsidRPr="00FC5815">
        <w:rPr>
          <w:rFonts w:ascii="Times New Roman" w:hAnsi="Times New Roman" w:cs="Times New Roman"/>
        </w:rPr>
        <w:t>Verifying data flow diagrams provided by data architect to crosscheck the mapping of fields to destination database and the staging data loaded in intermediate tables after the batch process</w:t>
      </w:r>
    </w:p>
    <w:p w14:paraId="2319487C" w14:textId="77777777" w:rsidR="00DB32A6" w:rsidRPr="00FC5815" w:rsidRDefault="00DB32A6" w:rsidP="00FC5815">
      <w:pPr>
        <w:pStyle w:val="ListParagraph"/>
        <w:numPr>
          <w:ilvl w:val="0"/>
          <w:numId w:val="17"/>
        </w:numPr>
        <w:spacing w:after="0" w:line="240" w:lineRule="auto"/>
        <w:jc w:val="both"/>
        <w:rPr>
          <w:rFonts w:ascii="Times New Roman" w:hAnsi="Times New Roman" w:cs="Times New Roman"/>
        </w:rPr>
      </w:pPr>
      <w:r w:rsidRPr="00FC5815">
        <w:rPr>
          <w:rFonts w:ascii="Times New Roman" w:hAnsi="Times New Roman" w:cs="Times New Roman"/>
        </w:rPr>
        <w:t>Followed the UML methodology to Create UML Diagrams including Use Cases Diagrams, Activity Diagrams, Sequence Diagrams, Collaboration Diagrams, Data Flow Diagrams (DFD's) and MS Visio and thus defining the Business Process Model and Data Process Model</w:t>
      </w:r>
    </w:p>
    <w:p w14:paraId="1BFE862E" w14:textId="77777777" w:rsidR="00DB32A6" w:rsidRPr="00FC5815" w:rsidRDefault="00DB32A6" w:rsidP="00FC5815">
      <w:pPr>
        <w:pStyle w:val="ListParagraph"/>
        <w:numPr>
          <w:ilvl w:val="0"/>
          <w:numId w:val="17"/>
        </w:numPr>
        <w:spacing w:after="0" w:line="240" w:lineRule="auto"/>
        <w:jc w:val="both"/>
        <w:rPr>
          <w:rFonts w:ascii="Times New Roman" w:hAnsi="Times New Roman" w:cs="Times New Roman"/>
        </w:rPr>
      </w:pPr>
      <w:r w:rsidRPr="00FC5815">
        <w:rPr>
          <w:rFonts w:ascii="Times New Roman" w:hAnsi="Times New Roman" w:cs="Times New Roman"/>
        </w:rPr>
        <w:t>Good experience in create snowflake diagrams</w:t>
      </w:r>
    </w:p>
    <w:p w14:paraId="0E6E50FB" w14:textId="77777777" w:rsidR="00DB32A6" w:rsidRPr="00FC5815" w:rsidRDefault="00DB32A6" w:rsidP="00FC5815">
      <w:pPr>
        <w:pStyle w:val="ListParagraph"/>
        <w:numPr>
          <w:ilvl w:val="0"/>
          <w:numId w:val="17"/>
        </w:numPr>
        <w:spacing w:after="0" w:line="240" w:lineRule="auto"/>
        <w:jc w:val="both"/>
        <w:rPr>
          <w:rFonts w:ascii="Times New Roman" w:hAnsi="Times New Roman" w:cs="Times New Roman"/>
        </w:rPr>
      </w:pPr>
      <w:r w:rsidRPr="00FC5815">
        <w:rPr>
          <w:rFonts w:ascii="Times New Roman" w:hAnsi="Times New Roman" w:cs="Times New Roman"/>
        </w:rPr>
        <w:t>Experience in Joint Application Development sessions with end-users, SME, Development and QA teams</w:t>
      </w:r>
    </w:p>
    <w:p w14:paraId="39255E7D" w14:textId="77777777" w:rsidR="00DB32A6" w:rsidRPr="00FC5815" w:rsidRDefault="00DB32A6" w:rsidP="00FC5815">
      <w:pPr>
        <w:pStyle w:val="ListParagraph"/>
        <w:numPr>
          <w:ilvl w:val="0"/>
          <w:numId w:val="17"/>
        </w:numPr>
        <w:spacing w:after="0" w:line="240" w:lineRule="auto"/>
        <w:jc w:val="both"/>
        <w:rPr>
          <w:rFonts w:ascii="Times New Roman" w:hAnsi="Times New Roman" w:cs="Times New Roman"/>
        </w:rPr>
      </w:pPr>
      <w:r w:rsidRPr="00FC5815">
        <w:rPr>
          <w:rFonts w:ascii="Times New Roman" w:hAnsi="Times New Roman" w:cs="Times New Roman"/>
        </w:rPr>
        <w:t>Ability to understand current business process and implement efficient business process</w:t>
      </w:r>
    </w:p>
    <w:p w14:paraId="69A6A8D1" w14:textId="77777777" w:rsidR="00DB32A6" w:rsidRPr="00FC5815" w:rsidRDefault="00DB32A6" w:rsidP="00FC5815">
      <w:pPr>
        <w:pStyle w:val="ListParagraph"/>
        <w:numPr>
          <w:ilvl w:val="0"/>
          <w:numId w:val="17"/>
        </w:numPr>
        <w:spacing w:after="0" w:line="240" w:lineRule="auto"/>
        <w:jc w:val="both"/>
        <w:rPr>
          <w:rFonts w:ascii="Times New Roman" w:hAnsi="Times New Roman" w:cs="Times New Roman"/>
        </w:rPr>
      </w:pPr>
      <w:r w:rsidRPr="00FC5815">
        <w:rPr>
          <w:rFonts w:ascii="Times New Roman" w:hAnsi="Times New Roman" w:cs="Times New Roman"/>
        </w:rPr>
        <w:t>Understanding of rules, Properties, Embedded Pages, and Correspondences</w:t>
      </w:r>
    </w:p>
    <w:p w14:paraId="39A737BD" w14:textId="77777777" w:rsidR="00DB32A6" w:rsidRPr="00FC5815" w:rsidRDefault="00DB32A6" w:rsidP="00FC5815">
      <w:pPr>
        <w:pStyle w:val="ListParagraph"/>
        <w:numPr>
          <w:ilvl w:val="0"/>
          <w:numId w:val="17"/>
        </w:numPr>
        <w:spacing w:after="0" w:line="240" w:lineRule="auto"/>
        <w:jc w:val="both"/>
        <w:rPr>
          <w:rFonts w:ascii="Times New Roman" w:hAnsi="Times New Roman" w:cs="Times New Roman"/>
        </w:rPr>
      </w:pPr>
      <w:r w:rsidRPr="00FC5815">
        <w:rPr>
          <w:rFonts w:ascii="Times New Roman" w:hAnsi="Times New Roman" w:cs="Times New Roman"/>
        </w:rPr>
        <w:t>Good experience in API testing using Soap UI</w:t>
      </w:r>
    </w:p>
    <w:p w14:paraId="572510C7" w14:textId="77777777" w:rsidR="000F0A9F" w:rsidRPr="00FC5815" w:rsidRDefault="000F0A9F" w:rsidP="00FC5815">
      <w:pPr>
        <w:pStyle w:val="ListParagraph"/>
        <w:numPr>
          <w:ilvl w:val="0"/>
          <w:numId w:val="17"/>
        </w:numPr>
        <w:spacing w:after="0" w:line="240" w:lineRule="auto"/>
        <w:jc w:val="both"/>
        <w:rPr>
          <w:rFonts w:ascii="Times New Roman" w:hAnsi="Times New Roman" w:cs="Times New Roman"/>
        </w:rPr>
      </w:pPr>
      <w:r w:rsidRPr="00FC5815">
        <w:rPr>
          <w:rFonts w:ascii="Times New Roman" w:hAnsi="Times New Roman" w:cs="Times New Roman"/>
        </w:rPr>
        <w:t>Created Mock-up forms for better visualization and understanding of the software solution</w:t>
      </w:r>
    </w:p>
    <w:p w14:paraId="5F121105" w14:textId="77777777" w:rsidR="00DB32A6" w:rsidRPr="00FC5815" w:rsidRDefault="00DB32A6" w:rsidP="00FC5815">
      <w:pPr>
        <w:pStyle w:val="ListParagraph"/>
        <w:numPr>
          <w:ilvl w:val="0"/>
          <w:numId w:val="17"/>
        </w:numPr>
        <w:spacing w:after="0" w:line="240" w:lineRule="auto"/>
        <w:jc w:val="both"/>
        <w:rPr>
          <w:rFonts w:ascii="Times New Roman" w:hAnsi="Times New Roman" w:cs="Times New Roman"/>
        </w:rPr>
      </w:pPr>
      <w:r w:rsidRPr="00FC5815">
        <w:rPr>
          <w:rFonts w:ascii="Times New Roman" w:hAnsi="Times New Roman" w:cs="Times New Roman"/>
        </w:rPr>
        <w:t>Created agents which will run in the background to generate daily, weekly, and monthly reports</w:t>
      </w:r>
    </w:p>
    <w:p w14:paraId="3825C6F1" w14:textId="5323D1F8" w:rsidR="007C45DD" w:rsidRPr="00FC5815" w:rsidRDefault="00DB32A6" w:rsidP="00FC5815">
      <w:pPr>
        <w:pStyle w:val="ListParagraph"/>
        <w:numPr>
          <w:ilvl w:val="0"/>
          <w:numId w:val="17"/>
        </w:numPr>
        <w:spacing w:after="0" w:line="240" w:lineRule="auto"/>
        <w:jc w:val="both"/>
        <w:rPr>
          <w:rFonts w:ascii="Times New Roman" w:hAnsi="Times New Roman" w:cs="Times New Roman"/>
        </w:rPr>
      </w:pPr>
      <w:r w:rsidRPr="00FC5815">
        <w:rPr>
          <w:rFonts w:ascii="Times New Roman" w:hAnsi="Times New Roman" w:cs="Times New Roman"/>
        </w:rPr>
        <w:t>Prepare user guide and training materials technical training and user support to business groups</w:t>
      </w:r>
    </w:p>
    <w:p w14:paraId="70F29F38" w14:textId="77777777" w:rsidR="00CE2BAA" w:rsidRPr="00FC5815" w:rsidRDefault="00CE2BAA" w:rsidP="00FC5815">
      <w:pPr>
        <w:spacing w:after="0" w:line="240" w:lineRule="auto"/>
        <w:jc w:val="both"/>
        <w:rPr>
          <w:rFonts w:ascii="Times New Roman" w:hAnsi="Times New Roman" w:cs="Times New Roman"/>
          <w:b/>
          <w:bCs/>
        </w:rPr>
      </w:pPr>
    </w:p>
    <w:p w14:paraId="137AE245" w14:textId="6A6ED01A" w:rsidR="00D136B3" w:rsidRPr="00FC5815" w:rsidRDefault="009A3AA0" w:rsidP="00FC5815">
      <w:pPr>
        <w:spacing w:after="0" w:line="240" w:lineRule="auto"/>
        <w:jc w:val="both"/>
        <w:rPr>
          <w:rFonts w:ascii="Times New Roman" w:hAnsi="Times New Roman" w:cs="Times New Roman"/>
          <w:b/>
          <w:bCs/>
        </w:rPr>
      </w:pPr>
      <w:r w:rsidRPr="00FC5815">
        <w:rPr>
          <w:rFonts w:ascii="Times New Roman" w:hAnsi="Times New Roman" w:cs="Times New Roman"/>
          <w:b/>
          <w:bCs/>
        </w:rPr>
        <w:t>Freemont Bank</w:t>
      </w:r>
      <w:r w:rsidR="00FC5815">
        <w:rPr>
          <w:rFonts w:ascii="Times New Roman" w:hAnsi="Times New Roman" w:cs="Times New Roman"/>
          <w:b/>
          <w:bCs/>
        </w:rPr>
        <w:t xml:space="preserve">, </w:t>
      </w:r>
      <w:r w:rsidR="00FC5815" w:rsidRPr="00FC5815">
        <w:rPr>
          <w:rFonts w:ascii="Times New Roman" w:hAnsi="Times New Roman" w:cs="Times New Roman"/>
          <w:b/>
          <w:bCs/>
        </w:rPr>
        <w:t>Texas (Remote)</w:t>
      </w:r>
    </w:p>
    <w:p w14:paraId="318AB40B" w14:textId="0745C6F1" w:rsidR="006E3A5C" w:rsidRPr="00FC5815" w:rsidRDefault="004936C2" w:rsidP="00FC5815">
      <w:pPr>
        <w:spacing w:after="0" w:line="240" w:lineRule="auto"/>
        <w:jc w:val="both"/>
        <w:rPr>
          <w:rFonts w:ascii="Times New Roman" w:hAnsi="Times New Roman" w:cs="Times New Roman"/>
          <w:b/>
          <w:bCs/>
        </w:rPr>
      </w:pPr>
      <w:r w:rsidRPr="00FC5815">
        <w:rPr>
          <w:rFonts w:ascii="Times New Roman" w:hAnsi="Times New Roman" w:cs="Times New Roman"/>
          <w:b/>
          <w:bCs/>
        </w:rPr>
        <w:t>Configuration Team Lead</w:t>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t xml:space="preserve">           </w:t>
      </w:r>
      <w:r w:rsidR="006E3A5C" w:rsidRPr="00FC5815">
        <w:rPr>
          <w:rFonts w:ascii="Times New Roman" w:hAnsi="Times New Roman" w:cs="Times New Roman"/>
          <w:b/>
          <w:bCs/>
        </w:rPr>
        <w:t>Jun 20</w:t>
      </w:r>
      <w:r w:rsidR="00697753" w:rsidRPr="00FC5815">
        <w:rPr>
          <w:rFonts w:ascii="Times New Roman" w:hAnsi="Times New Roman" w:cs="Times New Roman"/>
          <w:b/>
          <w:bCs/>
        </w:rPr>
        <w:t>1</w:t>
      </w:r>
      <w:r w:rsidR="006E3A5C" w:rsidRPr="00FC5815">
        <w:rPr>
          <w:rFonts w:ascii="Times New Roman" w:hAnsi="Times New Roman" w:cs="Times New Roman"/>
          <w:b/>
          <w:bCs/>
        </w:rPr>
        <w:t>4 to Jul 20</w:t>
      </w:r>
      <w:r w:rsidR="00697753" w:rsidRPr="00FC5815">
        <w:rPr>
          <w:rFonts w:ascii="Times New Roman" w:hAnsi="Times New Roman" w:cs="Times New Roman"/>
          <w:b/>
          <w:bCs/>
        </w:rPr>
        <w:t>1</w:t>
      </w:r>
      <w:r w:rsidR="006E3A5C" w:rsidRPr="00FC5815">
        <w:rPr>
          <w:rFonts w:ascii="Times New Roman" w:hAnsi="Times New Roman" w:cs="Times New Roman"/>
          <w:b/>
          <w:bCs/>
        </w:rPr>
        <w:t>5</w:t>
      </w:r>
    </w:p>
    <w:p w14:paraId="31B5EBDA" w14:textId="77777777" w:rsidR="003442B7" w:rsidRPr="00FC5815" w:rsidRDefault="003442B7" w:rsidP="00FC5815">
      <w:pPr>
        <w:pStyle w:val="documentmb5Paragraph"/>
        <w:spacing w:line="240" w:lineRule="auto"/>
        <w:ind w:right="300"/>
        <w:jc w:val="both"/>
        <w:rPr>
          <w:rFonts w:eastAsia="Century Gothic"/>
          <w:b/>
          <w:bCs/>
          <w:sz w:val="22"/>
          <w:szCs w:val="22"/>
        </w:rPr>
      </w:pPr>
    </w:p>
    <w:p w14:paraId="1B56F384" w14:textId="7B2F0D49" w:rsidR="00BE6242" w:rsidRPr="00FC5815" w:rsidRDefault="00BE6242" w:rsidP="00FC5815">
      <w:pPr>
        <w:spacing w:after="0" w:line="240" w:lineRule="auto"/>
        <w:jc w:val="both"/>
        <w:rPr>
          <w:rFonts w:ascii="Times New Roman" w:hAnsi="Times New Roman" w:cs="Times New Roman"/>
        </w:rPr>
      </w:pPr>
      <w:r w:rsidRPr="00FC5815">
        <w:rPr>
          <w:rFonts w:ascii="Times New Roman" w:hAnsi="Times New Roman" w:cs="Times New Roman"/>
          <w:b/>
          <w:bCs/>
        </w:rPr>
        <w:t>Project:</w:t>
      </w:r>
      <w:r w:rsidRPr="00FC5815">
        <w:rPr>
          <w:rFonts w:ascii="Times New Roman" w:hAnsi="Times New Roman" w:cs="Times New Roman"/>
        </w:rPr>
        <w:t xml:space="preserve"> </w:t>
      </w:r>
      <w:r w:rsidR="006808B8" w:rsidRPr="00FC5815">
        <w:rPr>
          <w:rFonts w:ascii="Times New Roman" w:hAnsi="Times New Roman" w:cs="Times New Roman"/>
        </w:rPr>
        <w:t>Empower, A product of Loan Origination System designed for Initiation of a loan from Scratch to till closing. Mortgage banks can utilize the product to handle the whole process from scratch to closing by providing different access permissions to the user.</w:t>
      </w:r>
    </w:p>
    <w:p w14:paraId="264763ED" w14:textId="38326F0E" w:rsidR="006808B8" w:rsidRPr="00FC5815" w:rsidRDefault="00FC5815" w:rsidP="00FC5815">
      <w:pPr>
        <w:spacing w:after="0" w:line="240" w:lineRule="auto"/>
        <w:jc w:val="both"/>
        <w:rPr>
          <w:rFonts w:ascii="Times New Roman" w:hAnsi="Times New Roman" w:cs="Times New Roman"/>
          <w:b/>
          <w:bCs/>
        </w:rPr>
      </w:pPr>
      <w:r>
        <w:rPr>
          <w:rFonts w:ascii="Times New Roman" w:hAnsi="Times New Roman" w:cs="Times New Roman"/>
        </w:rPr>
        <w:br/>
      </w:r>
      <w:r w:rsidR="006808B8" w:rsidRPr="00FC5815">
        <w:rPr>
          <w:rFonts w:ascii="Times New Roman" w:hAnsi="Times New Roman" w:cs="Times New Roman"/>
          <w:b/>
          <w:bCs/>
        </w:rPr>
        <w:t>Responsibilities:</w:t>
      </w:r>
    </w:p>
    <w:p w14:paraId="5F020096" w14:textId="77777777" w:rsidR="007F6DB3" w:rsidRPr="00FC5815" w:rsidRDefault="007F6DB3" w:rsidP="00FC5815">
      <w:pPr>
        <w:pStyle w:val="ListParagraph"/>
        <w:numPr>
          <w:ilvl w:val="0"/>
          <w:numId w:val="18"/>
        </w:numPr>
        <w:spacing w:after="0" w:line="240" w:lineRule="auto"/>
        <w:jc w:val="both"/>
        <w:rPr>
          <w:rFonts w:ascii="Times New Roman" w:hAnsi="Times New Roman" w:cs="Times New Roman"/>
        </w:rPr>
      </w:pPr>
      <w:r w:rsidRPr="00FC5815">
        <w:rPr>
          <w:rFonts w:ascii="Times New Roman" w:hAnsi="Times New Roman" w:cs="Times New Roman"/>
        </w:rPr>
        <w:t>Empower Loan Origination System, gathered user and business requirements through interviews, surveys, and observing from portfolio managers and UI (User Interface)</w:t>
      </w:r>
    </w:p>
    <w:p w14:paraId="6ADD6FE7" w14:textId="77777777" w:rsidR="007F6DB3" w:rsidRPr="00FC5815" w:rsidRDefault="007F6DB3" w:rsidP="00FC5815">
      <w:pPr>
        <w:pStyle w:val="ListParagraph"/>
        <w:numPr>
          <w:ilvl w:val="0"/>
          <w:numId w:val="18"/>
        </w:numPr>
        <w:spacing w:after="0" w:line="240" w:lineRule="auto"/>
        <w:jc w:val="both"/>
        <w:rPr>
          <w:rFonts w:ascii="Times New Roman" w:hAnsi="Times New Roman" w:cs="Times New Roman"/>
        </w:rPr>
      </w:pPr>
      <w:r w:rsidRPr="00FC5815">
        <w:rPr>
          <w:rFonts w:ascii="Times New Roman" w:hAnsi="Times New Roman" w:cs="Times New Roman"/>
        </w:rPr>
        <w:t>Captured all the necessary loan records information from the client to incorporate them into application</w:t>
      </w:r>
    </w:p>
    <w:p w14:paraId="4C1AE2F5" w14:textId="77777777" w:rsidR="007F6DB3" w:rsidRPr="00FC5815" w:rsidRDefault="007F6DB3" w:rsidP="00FC5815">
      <w:pPr>
        <w:pStyle w:val="ListParagraph"/>
        <w:numPr>
          <w:ilvl w:val="0"/>
          <w:numId w:val="18"/>
        </w:numPr>
        <w:spacing w:after="0" w:line="240" w:lineRule="auto"/>
        <w:jc w:val="both"/>
        <w:rPr>
          <w:rFonts w:ascii="Times New Roman" w:hAnsi="Times New Roman" w:cs="Times New Roman"/>
        </w:rPr>
      </w:pPr>
      <w:r w:rsidRPr="00FC5815">
        <w:rPr>
          <w:rFonts w:ascii="Times New Roman" w:hAnsi="Times New Roman" w:cs="Times New Roman"/>
        </w:rPr>
        <w:t>Deriving the actual calculations in the home loan product based on the differentiative calculations provided by the client</w:t>
      </w:r>
    </w:p>
    <w:p w14:paraId="3E81BC87" w14:textId="77777777" w:rsidR="007F6DB3" w:rsidRPr="00FC5815" w:rsidRDefault="007F6DB3" w:rsidP="00FC5815">
      <w:pPr>
        <w:pStyle w:val="ListParagraph"/>
        <w:numPr>
          <w:ilvl w:val="0"/>
          <w:numId w:val="18"/>
        </w:numPr>
        <w:spacing w:after="0" w:line="240" w:lineRule="auto"/>
        <w:jc w:val="both"/>
        <w:rPr>
          <w:rFonts w:ascii="Times New Roman" w:hAnsi="Times New Roman" w:cs="Times New Roman"/>
        </w:rPr>
      </w:pPr>
      <w:r w:rsidRPr="00FC5815">
        <w:rPr>
          <w:rFonts w:ascii="Times New Roman" w:hAnsi="Times New Roman" w:cs="Times New Roman"/>
        </w:rPr>
        <w:t>Assisted the QA team to help and understand about the loan records and calculations to be modified for the actual calculation on different interest rates loans (FHA, VA, ARM)</w:t>
      </w:r>
    </w:p>
    <w:p w14:paraId="122A539F" w14:textId="77777777" w:rsidR="007F6DB3" w:rsidRPr="00FC5815" w:rsidRDefault="007F6DB3" w:rsidP="00FC5815">
      <w:pPr>
        <w:pStyle w:val="ListParagraph"/>
        <w:numPr>
          <w:ilvl w:val="0"/>
          <w:numId w:val="18"/>
        </w:numPr>
        <w:spacing w:after="0" w:line="240" w:lineRule="auto"/>
        <w:jc w:val="both"/>
        <w:rPr>
          <w:rFonts w:ascii="Times New Roman" w:hAnsi="Times New Roman" w:cs="Times New Roman"/>
        </w:rPr>
      </w:pPr>
      <w:r w:rsidRPr="00FC5815">
        <w:rPr>
          <w:rFonts w:ascii="Times New Roman" w:hAnsi="Times New Roman" w:cs="Times New Roman"/>
        </w:rPr>
        <w:lastRenderedPageBreak/>
        <w:t>Troubleshoot technical issues (bugs, data integration) and drive issue escalation/resolutions within QA and DEV teams</w:t>
      </w:r>
    </w:p>
    <w:p w14:paraId="7CD6C6A9" w14:textId="77777777" w:rsidR="007F6DB3" w:rsidRPr="00FC5815" w:rsidRDefault="007F6DB3" w:rsidP="00FC5815">
      <w:pPr>
        <w:pStyle w:val="ListParagraph"/>
        <w:numPr>
          <w:ilvl w:val="0"/>
          <w:numId w:val="18"/>
        </w:numPr>
        <w:spacing w:after="0" w:line="240" w:lineRule="auto"/>
        <w:jc w:val="both"/>
        <w:rPr>
          <w:rFonts w:ascii="Times New Roman" w:hAnsi="Times New Roman" w:cs="Times New Roman"/>
        </w:rPr>
      </w:pPr>
      <w:r w:rsidRPr="00FC5815">
        <w:rPr>
          <w:rFonts w:ascii="Times New Roman" w:hAnsi="Times New Roman" w:cs="Times New Roman"/>
        </w:rPr>
        <w:t>Routinely develop SQL queries to support reporting needs of internal customers</w:t>
      </w:r>
    </w:p>
    <w:p w14:paraId="569041AC" w14:textId="2767C05F" w:rsidR="007F6DB3" w:rsidRPr="00FC5815" w:rsidRDefault="00572216" w:rsidP="00FC5815">
      <w:pPr>
        <w:pStyle w:val="ListParagraph"/>
        <w:numPr>
          <w:ilvl w:val="0"/>
          <w:numId w:val="18"/>
        </w:numPr>
        <w:spacing w:after="0" w:line="240" w:lineRule="auto"/>
        <w:jc w:val="both"/>
        <w:rPr>
          <w:rFonts w:ascii="Times New Roman" w:hAnsi="Times New Roman" w:cs="Times New Roman"/>
        </w:rPr>
      </w:pPr>
      <w:r w:rsidRPr="00FC5815">
        <w:rPr>
          <w:rFonts w:ascii="Times New Roman" w:hAnsi="Times New Roman" w:cs="Times New Roman"/>
        </w:rPr>
        <w:t>Analysed</w:t>
      </w:r>
      <w:r w:rsidR="007F6DB3" w:rsidRPr="00FC5815">
        <w:rPr>
          <w:rFonts w:ascii="Times New Roman" w:hAnsi="Times New Roman" w:cs="Times New Roman"/>
        </w:rPr>
        <w:t xml:space="preserve"> and prioritized user and business requirements as system requirements that must be included while developing the software</w:t>
      </w:r>
    </w:p>
    <w:p w14:paraId="77343C1F" w14:textId="40124766" w:rsidR="007F6DB3" w:rsidRPr="00FC5815" w:rsidRDefault="007F6DB3" w:rsidP="00FC5815">
      <w:pPr>
        <w:pStyle w:val="ListParagraph"/>
        <w:numPr>
          <w:ilvl w:val="0"/>
          <w:numId w:val="18"/>
        </w:numPr>
        <w:spacing w:after="0" w:line="240" w:lineRule="auto"/>
        <w:jc w:val="both"/>
        <w:rPr>
          <w:rFonts w:ascii="Times New Roman" w:hAnsi="Times New Roman" w:cs="Times New Roman"/>
        </w:rPr>
      </w:pPr>
      <w:r w:rsidRPr="00FC5815">
        <w:rPr>
          <w:rFonts w:ascii="Times New Roman" w:hAnsi="Times New Roman" w:cs="Times New Roman"/>
        </w:rPr>
        <w:t xml:space="preserve">Involved in Inception Phase and prepared Logical Data Models that contains BRD and supporting documents containing the essential business elements, detailed definitions, and descriptions of the relationships between the actors to </w:t>
      </w:r>
      <w:r w:rsidR="00572216" w:rsidRPr="00FC5815">
        <w:rPr>
          <w:rFonts w:ascii="Times New Roman" w:hAnsi="Times New Roman" w:cs="Times New Roman"/>
        </w:rPr>
        <w:t>analyse</w:t>
      </w:r>
      <w:r w:rsidRPr="00FC5815">
        <w:rPr>
          <w:rFonts w:ascii="Times New Roman" w:hAnsi="Times New Roman" w:cs="Times New Roman"/>
        </w:rPr>
        <w:t xml:space="preserve"> and document business data requirements</w:t>
      </w:r>
    </w:p>
    <w:p w14:paraId="29F36CE5" w14:textId="77777777" w:rsidR="007F6DB3" w:rsidRPr="00FC5815" w:rsidRDefault="007F6DB3" w:rsidP="00FC5815">
      <w:pPr>
        <w:pStyle w:val="ListParagraph"/>
        <w:numPr>
          <w:ilvl w:val="0"/>
          <w:numId w:val="18"/>
        </w:numPr>
        <w:spacing w:after="0" w:line="240" w:lineRule="auto"/>
        <w:jc w:val="both"/>
        <w:rPr>
          <w:rFonts w:ascii="Times New Roman" w:hAnsi="Times New Roman" w:cs="Times New Roman"/>
        </w:rPr>
      </w:pPr>
      <w:r w:rsidRPr="00FC5815">
        <w:rPr>
          <w:rFonts w:ascii="Times New Roman" w:hAnsi="Times New Roman" w:cs="Times New Roman"/>
        </w:rPr>
        <w:t>Conducted sessions with team members, SME, vendors, users, other stakeholders for open and pending issues</w:t>
      </w:r>
    </w:p>
    <w:p w14:paraId="7AA55BF0" w14:textId="77777777" w:rsidR="007F6DB3" w:rsidRPr="00FC5815" w:rsidRDefault="007F6DB3" w:rsidP="00FC5815">
      <w:pPr>
        <w:pStyle w:val="ListParagraph"/>
        <w:numPr>
          <w:ilvl w:val="0"/>
          <w:numId w:val="18"/>
        </w:numPr>
        <w:spacing w:after="0" w:line="240" w:lineRule="auto"/>
        <w:jc w:val="both"/>
        <w:rPr>
          <w:rFonts w:ascii="Times New Roman" w:hAnsi="Times New Roman" w:cs="Times New Roman"/>
        </w:rPr>
      </w:pPr>
      <w:r w:rsidRPr="00FC5815">
        <w:rPr>
          <w:rFonts w:ascii="Times New Roman" w:hAnsi="Times New Roman" w:cs="Times New Roman"/>
        </w:rPr>
        <w:t>Created Mock-up forms for better visualization and understanding of the software solution</w:t>
      </w:r>
    </w:p>
    <w:p w14:paraId="34C502B8" w14:textId="77777777" w:rsidR="007F6DB3" w:rsidRPr="00FC5815" w:rsidRDefault="007F6DB3" w:rsidP="00FC5815">
      <w:pPr>
        <w:pStyle w:val="ListParagraph"/>
        <w:numPr>
          <w:ilvl w:val="0"/>
          <w:numId w:val="18"/>
        </w:numPr>
        <w:spacing w:after="0" w:line="240" w:lineRule="auto"/>
        <w:jc w:val="both"/>
        <w:rPr>
          <w:rFonts w:ascii="Times New Roman" w:hAnsi="Times New Roman" w:cs="Times New Roman"/>
        </w:rPr>
      </w:pPr>
      <w:r w:rsidRPr="00FC5815">
        <w:rPr>
          <w:rFonts w:ascii="Times New Roman" w:hAnsi="Times New Roman" w:cs="Times New Roman"/>
        </w:rPr>
        <w:t>Played a major role in Interface testing, system testing both manually and automated</w:t>
      </w:r>
    </w:p>
    <w:p w14:paraId="0506227E" w14:textId="77777777" w:rsidR="007F6DB3" w:rsidRPr="00FC5815" w:rsidRDefault="007F6DB3" w:rsidP="00FC5815">
      <w:pPr>
        <w:pStyle w:val="ListParagraph"/>
        <w:numPr>
          <w:ilvl w:val="0"/>
          <w:numId w:val="18"/>
        </w:numPr>
        <w:spacing w:after="0" w:line="240" w:lineRule="auto"/>
        <w:jc w:val="both"/>
        <w:rPr>
          <w:rFonts w:ascii="Times New Roman" w:hAnsi="Times New Roman" w:cs="Times New Roman"/>
        </w:rPr>
      </w:pPr>
      <w:r w:rsidRPr="00FC5815">
        <w:rPr>
          <w:rFonts w:ascii="Times New Roman" w:hAnsi="Times New Roman" w:cs="Times New Roman"/>
        </w:rPr>
        <w:t>Created and managed project templates, use case project templates, requirement types and traceability relationships</w:t>
      </w:r>
    </w:p>
    <w:p w14:paraId="5765E07D" w14:textId="77777777" w:rsidR="007F6DB3" w:rsidRPr="00FC5815" w:rsidRDefault="007F6DB3" w:rsidP="00FC5815">
      <w:pPr>
        <w:pStyle w:val="ListParagraph"/>
        <w:numPr>
          <w:ilvl w:val="0"/>
          <w:numId w:val="18"/>
        </w:numPr>
        <w:spacing w:after="0" w:line="240" w:lineRule="auto"/>
        <w:jc w:val="both"/>
        <w:rPr>
          <w:rFonts w:ascii="Times New Roman" w:hAnsi="Times New Roman" w:cs="Times New Roman"/>
        </w:rPr>
      </w:pPr>
      <w:r w:rsidRPr="00FC5815">
        <w:rPr>
          <w:rFonts w:ascii="Times New Roman" w:hAnsi="Times New Roman" w:cs="Times New Roman"/>
        </w:rPr>
        <w:t>Authored progress and completion reports using Application accelerator which were then submitted to project management</w:t>
      </w:r>
    </w:p>
    <w:p w14:paraId="7A61F565" w14:textId="77777777" w:rsidR="007F6DB3" w:rsidRPr="00FC5815" w:rsidRDefault="007F6DB3" w:rsidP="00FC5815">
      <w:pPr>
        <w:pStyle w:val="ListParagraph"/>
        <w:numPr>
          <w:ilvl w:val="0"/>
          <w:numId w:val="18"/>
        </w:numPr>
        <w:spacing w:after="0" w:line="240" w:lineRule="auto"/>
        <w:jc w:val="both"/>
        <w:rPr>
          <w:rFonts w:ascii="Times New Roman" w:hAnsi="Times New Roman" w:cs="Times New Roman"/>
        </w:rPr>
      </w:pPr>
      <w:r w:rsidRPr="00FC5815">
        <w:rPr>
          <w:rFonts w:ascii="Times New Roman" w:hAnsi="Times New Roman" w:cs="Times New Roman"/>
        </w:rPr>
        <w:t>Exclusively used SQL, for designing modifying and maintaining the SQL Server Tables, Views accordingly for coding and submission of data files</w:t>
      </w:r>
    </w:p>
    <w:p w14:paraId="1B1029AA" w14:textId="77777777" w:rsidR="007F6DB3" w:rsidRPr="00FC5815" w:rsidRDefault="007F6DB3" w:rsidP="00FC5815">
      <w:pPr>
        <w:pStyle w:val="ListParagraph"/>
        <w:numPr>
          <w:ilvl w:val="0"/>
          <w:numId w:val="18"/>
        </w:numPr>
        <w:spacing w:after="0" w:line="240" w:lineRule="auto"/>
        <w:jc w:val="both"/>
        <w:rPr>
          <w:rFonts w:ascii="Times New Roman" w:hAnsi="Times New Roman" w:cs="Times New Roman"/>
        </w:rPr>
      </w:pPr>
      <w:r w:rsidRPr="00FC5815">
        <w:rPr>
          <w:rFonts w:ascii="Times New Roman" w:hAnsi="Times New Roman" w:cs="Times New Roman"/>
        </w:rPr>
        <w:t>Involved in API testing</w:t>
      </w:r>
    </w:p>
    <w:p w14:paraId="4CA131D8" w14:textId="2A21111F" w:rsidR="007F6DB3" w:rsidRPr="00FC5815" w:rsidRDefault="007F6DB3" w:rsidP="00FC5815">
      <w:pPr>
        <w:pStyle w:val="ListParagraph"/>
        <w:numPr>
          <w:ilvl w:val="0"/>
          <w:numId w:val="18"/>
        </w:numPr>
        <w:spacing w:after="0" w:line="240" w:lineRule="auto"/>
        <w:jc w:val="both"/>
        <w:rPr>
          <w:rFonts w:ascii="Times New Roman" w:hAnsi="Times New Roman" w:cs="Times New Roman"/>
        </w:rPr>
      </w:pPr>
      <w:r w:rsidRPr="00FC5815">
        <w:rPr>
          <w:rFonts w:ascii="Times New Roman" w:hAnsi="Times New Roman" w:cs="Times New Roman"/>
        </w:rPr>
        <w:t>Developed strategies with Quality Assurance group to implement Test scripts in HP/Mercury Test Director for stress testing and UAT (User Acceptance Testing</w:t>
      </w:r>
      <w:r w:rsidR="00165499" w:rsidRPr="00FC5815">
        <w:rPr>
          <w:rFonts w:ascii="Times New Roman" w:hAnsi="Times New Roman" w:cs="Times New Roman"/>
        </w:rPr>
        <w:t>)</w:t>
      </w:r>
    </w:p>
    <w:p w14:paraId="10C0527C" w14:textId="77777777" w:rsidR="006808B8" w:rsidRPr="00FC5815" w:rsidRDefault="006808B8" w:rsidP="00FC5815">
      <w:pPr>
        <w:spacing w:after="0" w:line="240" w:lineRule="auto"/>
        <w:jc w:val="both"/>
        <w:rPr>
          <w:rFonts w:ascii="Times New Roman" w:hAnsi="Times New Roman" w:cs="Times New Roman"/>
          <w:b/>
          <w:bCs/>
        </w:rPr>
      </w:pPr>
    </w:p>
    <w:p w14:paraId="79F5BC7E" w14:textId="7555AEDD" w:rsidR="00956A4E" w:rsidRPr="00FC5815" w:rsidRDefault="00A4326F" w:rsidP="00FC5815">
      <w:pPr>
        <w:spacing w:after="0" w:line="240" w:lineRule="auto"/>
        <w:jc w:val="both"/>
        <w:rPr>
          <w:rFonts w:ascii="Times New Roman" w:hAnsi="Times New Roman" w:cs="Times New Roman"/>
          <w:b/>
          <w:bCs/>
        </w:rPr>
      </w:pPr>
      <w:bookmarkStart w:id="0" w:name="_Hlk177975408"/>
      <w:r w:rsidRPr="00FC5815">
        <w:rPr>
          <w:rFonts w:ascii="Times New Roman" w:hAnsi="Times New Roman" w:cs="Times New Roman"/>
          <w:b/>
          <w:bCs/>
        </w:rPr>
        <w:t xml:space="preserve">Wells Fargo </w:t>
      </w:r>
      <w:bookmarkEnd w:id="0"/>
      <w:r w:rsidR="003E64A5" w:rsidRPr="00FC5815">
        <w:rPr>
          <w:rFonts w:ascii="Times New Roman" w:hAnsi="Times New Roman" w:cs="Times New Roman"/>
          <w:b/>
          <w:bCs/>
        </w:rPr>
        <w:t>Bank</w:t>
      </w:r>
      <w:r w:rsidR="00FC5815">
        <w:rPr>
          <w:rFonts w:ascii="Times New Roman" w:hAnsi="Times New Roman" w:cs="Times New Roman"/>
          <w:b/>
          <w:bCs/>
        </w:rPr>
        <w:t xml:space="preserve">, </w:t>
      </w:r>
      <w:r w:rsidR="00FC5815" w:rsidRPr="00FC5815">
        <w:rPr>
          <w:rFonts w:ascii="Times New Roman" w:hAnsi="Times New Roman" w:cs="Times New Roman"/>
          <w:b/>
          <w:bCs/>
        </w:rPr>
        <w:t>Texas (Remote)</w:t>
      </w:r>
    </w:p>
    <w:p w14:paraId="0F7E0D98" w14:textId="1A134722" w:rsidR="006E3A5C" w:rsidRPr="00FC5815" w:rsidRDefault="00572216" w:rsidP="00FC5815">
      <w:pPr>
        <w:spacing w:after="0" w:line="240" w:lineRule="auto"/>
        <w:jc w:val="both"/>
        <w:rPr>
          <w:rFonts w:ascii="Times New Roman" w:hAnsi="Times New Roman" w:cs="Times New Roman"/>
          <w:b/>
          <w:bCs/>
        </w:rPr>
      </w:pPr>
      <w:r w:rsidRPr="00FC5815">
        <w:rPr>
          <w:rFonts w:ascii="Times New Roman" w:hAnsi="Times New Roman" w:cs="Times New Roman"/>
          <w:b/>
          <w:bCs/>
        </w:rPr>
        <w:t>Business Analyst</w:t>
      </w:r>
      <w:bookmarkStart w:id="1" w:name="_Hlk177975418"/>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t xml:space="preserve">         </w:t>
      </w:r>
      <w:r w:rsidR="006E3A5C" w:rsidRPr="00FC5815">
        <w:rPr>
          <w:rFonts w:ascii="Times New Roman" w:hAnsi="Times New Roman" w:cs="Times New Roman"/>
          <w:b/>
          <w:bCs/>
        </w:rPr>
        <w:t>Jan 2011 to Jun 20</w:t>
      </w:r>
      <w:r w:rsidR="00697753" w:rsidRPr="00FC5815">
        <w:rPr>
          <w:rFonts w:ascii="Times New Roman" w:hAnsi="Times New Roman" w:cs="Times New Roman"/>
          <w:b/>
          <w:bCs/>
        </w:rPr>
        <w:t>1</w:t>
      </w:r>
      <w:r w:rsidR="006E3A5C" w:rsidRPr="00FC5815">
        <w:rPr>
          <w:rFonts w:ascii="Times New Roman" w:hAnsi="Times New Roman" w:cs="Times New Roman"/>
          <w:b/>
          <w:bCs/>
        </w:rPr>
        <w:t>4</w:t>
      </w:r>
      <w:bookmarkEnd w:id="1"/>
    </w:p>
    <w:p w14:paraId="25E88451" w14:textId="77777777" w:rsidR="003442B7" w:rsidRPr="00FC5815" w:rsidRDefault="003442B7" w:rsidP="00FC5815">
      <w:pPr>
        <w:spacing w:after="0" w:line="240" w:lineRule="auto"/>
        <w:jc w:val="both"/>
        <w:rPr>
          <w:rFonts w:ascii="Times New Roman" w:hAnsi="Times New Roman" w:cs="Times New Roman"/>
          <w:b/>
          <w:bCs/>
        </w:rPr>
      </w:pPr>
    </w:p>
    <w:p w14:paraId="4BF23C48" w14:textId="77777777" w:rsidR="00C827DB" w:rsidRPr="00FC5815" w:rsidRDefault="00C827DB" w:rsidP="00FC5815">
      <w:pPr>
        <w:spacing w:after="0" w:line="240" w:lineRule="auto"/>
        <w:jc w:val="both"/>
        <w:rPr>
          <w:rFonts w:ascii="Times New Roman" w:hAnsi="Times New Roman" w:cs="Times New Roman"/>
          <w:b/>
          <w:bCs/>
        </w:rPr>
      </w:pPr>
    </w:p>
    <w:p w14:paraId="328B6703" w14:textId="6C7C7C61" w:rsidR="00086C22" w:rsidRPr="00FC5815" w:rsidRDefault="00A4326F" w:rsidP="00FC5815">
      <w:pPr>
        <w:spacing w:after="0" w:line="240" w:lineRule="auto"/>
        <w:jc w:val="both"/>
        <w:rPr>
          <w:rFonts w:ascii="Times New Roman" w:hAnsi="Times New Roman" w:cs="Times New Roman"/>
          <w:b/>
          <w:bCs/>
        </w:rPr>
      </w:pPr>
      <w:r w:rsidRPr="00FC5815">
        <w:rPr>
          <w:rFonts w:ascii="Times New Roman" w:hAnsi="Times New Roman" w:cs="Times New Roman"/>
          <w:b/>
          <w:bCs/>
        </w:rPr>
        <w:t>Microsoft</w:t>
      </w:r>
      <w:r w:rsidR="00FC5815">
        <w:rPr>
          <w:rFonts w:ascii="Times New Roman" w:hAnsi="Times New Roman" w:cs="Times New Roman"/>
          <w:b/>
          <w:bCs/>
        </w:rPr>
        <w:t>, India</w:t>
      </w:r>
    </w:p>
    <w:p w14:paraId="5EF3E9D1" w14:textId="0C8B435A" w:rsidR="006E3A5C" w:rsidRPr="00FC5815" w:rsidRDefault="00086C22" w:rsidP="00FC5815">
      <w:pPr>
        <w:spacing w:after="0" w:line="240" w:lineRule="auto"/>
        <w:jc w:val="both"/>
        <w:rPr>
          <w:rFonts w:ascii="Times New Roman" w:hAnsi="Times New Roman" w:cs="Times New Roman"/>
          <w:b/>
          <w:bCs/>
        </w:rPr>
      </w:pPr>
      <w:r w:rsidRPr="00FC5815">
        <w:rPr>
          <w:rFonts w:ascii="Times New Roman" w:hAnsi="Times New Roman" w:cs="Times New Roman"/>
          <w:b/>
          <w:bCs/>
        </w:rPr>
        <w:t>Project Engineer</w:t>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r>
      <w:r w:rsidR="00FC5815">
        <w:rPr>
          <w:rFonts w:ascii="Times New Roman" w:hAnsi="Times New Roman" w:cs="Times New Roman"/>
          <w:b/>
          <w:bCs/>
        </w:rPr>
        <w:tab/>
        <w:t xml:space="preserve">         </w:t>
      </w:r>
      <w:r w:rsidR="006E3A5C" w:rsidRPr="00FC5815">
        <w:rPr>
          <w:rFonts w:ascii="Times New Roman" w:hAnsi="Times New Roman" w:cs="Times New Roman"/>
          <w:b/>
          <w:bCs/>
        </w:rPr>
        <w:t>Aug 2006 to Jan 2011</w:t>
      </w:r>
    </w:p>
    <w:p w14:paraId="07F1D80F" w14:textId="77777777" w:rsidR="003442B7" w:rsidRPr="00FC5815" w:rsidRDefault="003442B7" w:rsidP="00FC5815">
      <w:pPr>
        <w:spacing w:after="0" w:line="240" w:lineRule="auto"/>
        <w:jc w:val="both"/>
        <w:rPr>
          <w:rFonts w:ascii="Times New Roman" w:hAnsi="Times New Roman" w:cs="Times New Roman"/>
        </w:rPr>
      </w:pPr>
    </w:p>
    <w:sectPr w:rsidR="003442B7" w:rsidRPr="00FC5815" w:rsidSect="00FC581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AE266DAA">
      <w:start w:val="1"/>
      <w:numFmt w:val="bullet"/>
      <w:lvlText w:val=""/>
      <w:lvlJc w:val="left"/>
      <w:pPr>
        <w:ind w:left="720" w:hanging="360"/>
      </w:pPr>
      <w:rPr>
        <w:rFonts w:ascii="Symbol" w:hAnsi="Symbol"/>
      </w:rPr>
    </w:lvl>
    <w:lvl w:ilvl="1" w:tplc="7F4296AA">
      <w:start w:val="1"/>
      <w:numFmt w:val="bullet"/>
      <w:lvlText w:val="o"/>
      <w:lvlJc w:val="left"/>
      <w:pPr>
        <w:tabs>
          <w:tab w:val="num" w:pos="1440"/>
        </w:tabs>
        <w:ind w:left="1440" w:hanging="360"/>
      </w:pPr>
      <w:rPr>
        <w:rFonts w:ascii="Courier New" w:hAnsi="Courier New"/>
      </w:rPr>
    </w:lvl>
    <w:lvl w:ilvl="2" w:tplc="5D340818">
      <w:start w:val="1"/>
      <w:numFmt w:val="bullet"/>
      <w:lvlText w:val=""/>
      <w:lvlJc w:val="left"/>
      <w:pPr>
        <w:tabs>
          <w:tab w:val="num" w:pos="2160"/>
        </w:tabs>
        <w:ind w:left="2160" w:hanging="360"/>
      </w:pPr>
      <w:rPr>
        <w:rFonts w:ascii="Wingdings" w:hAnsi="Wingdings"/>
      </w:rPr>
    </w:lvl>
    <w:lvl w:ilvl="3" w:tplc="E1B6BC7C">
      <w:start w:val="1"/>
      <w:numFmt w:val="bullet"/>
      <w:lvlText w:val=""/>
      <w:lvlJc w:val="left"/>
      <w:pPr>
        <w:tabs>
          <w:tab w:val="num" w:pos="2880"/>
        </w:tabs>
        <w:ind w:left="2880" w:hanging="360"/>
      </w:pPr>
      <w:rPr>
        <w:rFonts w:ascii="Symbol" w:hAnsi="Symbol"/>
      </w:rPr>
    </w:lvl>
    <w:lvl w:ilvl="4" w:tplc="8FA2E172">
      <w:start w:val="1"/>
      <w:numFmt w:val="bullet"/>
      <w:lvlText w:val="o"/>
      <w:lvlJc w:val="left"/>
      <w:pPr>
        <w:tabs>
          <w:tab w:val="num" w:pos="3600"/>
        </w:tabs>
        <w:ind w:left="3600" w:hanging="360"/>
      </w:pPr>
      <w:rPr>
        <w:rFonts w:ascii="Courier New" w:hAnsi="Courier New"/>
      </w:rPr>
    </w:lvl>
    <w:lvl w:ilvl="5" w:tplc="55FE8446">
      <w:start w:val="1"/>
      <w:numFmt w:val="bullet"/>
      <w:lvlText w:val=""/>
      <w:lvlJc w:val="left"/>
      <w:pPr>
        <w:tabs>
          <w:tab w:val="num" w:pos="4320"/>
        </w:tabs>
        <w:ind w:left="4320" w:hanging="360"/>
      </w:pPr>
      <w:rPr>
        <w:rFonts w:ascii="Wingdings" w:hAnsi="Wingdings"/>
      </w:rPr>
    </w:lvl>
    <w:lvl w:ilvl="6" w:tplc="E706970E">
      <w:start w:val="1"/>
      <w:numFmt w:val="bullet"/>
      <w:lvlText w:val=""/>
      <w:lvlJc w:val="left"/>
      <w:pPr>
        <w:tabs>
          <w:tab w:val="num" w:pos="5040"/>
        </w:tabs>
        <w:ind w:left="5040" w:hanging="360"/>
      </w:pPr>
      <w:rPr>
        <w:rFonts w:ascii="Symbol" w:hAnsi="Symbol"/>
      </w:rPr>
    </w:lvl>
    <w:lvl w:ilvl="7" w:tplc="90F46806">
      <w:start w:val="1"/>
      <w:numFmt w:val="bullet"/>
      <w:lvlText w:val="o"/>
      <w:lvlJc w:val="left"/>
      <w:pPr>
        <w:tabs>
          <w:tab w:val="num" w:pos="5760"/>
        </w:tabs>
        <w:ind w:left="5760" w:hanging="360"/>
      </w:pPr>
      <w:rPr>
        <w:rFonts w:ascii="Courier New" w:hAnsi="Courier New"/>
      </w:rPr>
    </w:lvl>
    <w:lvl w:ilvl="8" w:tplc="210ACECA">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B896FFE0">
      <w:start w:val="1"/>
      <w:numFmt w:val="bullet"/>
      <w:lvlText w:val=""/>
      <w:lvlJc w:val="left"/>
      <w:pPr>
        <w:ind w:left="720" w:hanging="360"/>
      </w:pPr>
      <w:rPr>
        <w:rFonts w:ascii="Symbol" w:hAnsi="Symbol"/>
      </w:rPr>
    </w:lvl>
    <w:lvl w:ilvl="1" w:tplc="00586F46">
      <w:start w:val="1"/>
      <w:numFmt w:val="bullet"/>
      <w:lvlText w:val="o"/>
      <w:lvlJc w:val="left"/>
      <w:pPr>
        <w:tabs>
          <w:tab w:val="num" w:pos="1440"/>
        </w:tabs>
        <w:ind w:left="1440" w:hanging="360"/>
      </w:pPr>
      <w:rPr>
        <w:rFonts w:ascii="Courier New" w:hAnsi="Courier New"/>
      </w:rPr>
    </w:lvl>
    <w:lvl w:ilvl="2" w:tplc="5DD4E4D6">
      <w:start w:val="1"/>
      <w:numFmt w:val="bullet"/>
      <w:lvlText w:val=""/>
      <w:lvlJc w:val="left"/>
      <w:pPr>
        <w:tabs>
          <w:tab w:val="num" w:pos="2160"/>
        </w:tabs>
        <w:ind w:left="2160" w:hanging="360"/>
      </w:pPr>
      <w:rPr>
        <w:rFonts w:ascii="Wingdings" w:hAnsi="Wingdings"/>
      </w:rPr>
    </w:lvl>
    <w:lvl w:ilvl="3" w:tplc="7E864488">
      <w:start w:val="1"/>
      <w:numFmt w:val="bullet"/>
      <w:lvlText w:val=""/>
      <w:lvlJc w:val="left"/>
      <w:pPr>
        <w:tabs>
          <w:tab w:val="num" w:pos="2880"/>
        </w:tabs>
        <w:ind w:left="2880" w:hanging="360"/>
      </w:pPr>
      <w:rPr>
        <w:rFonts w:ascii="Symbol" w:hAnsi="Symbol"/>
      </w:rPr>
    </w:lvl>
    <w:lvl w:ilvl="4" w:tplc="871A6254">
      <w:start w:val="1"/>
      <w:numFmt w:val="bullet"/>
      <w:lvlText w:val="o"/>
      <w:lvlJc w:val="left"/>
      <w:pPr>
        <w:tabs>
          <w:tab w:val="num" w:pos="3600"/>
        </w:tabs>
        <w:ind w:left="3600" w:hanging="360"/>
      </w:pPr>
      <w:rPr>
        <w:rFonts w:ascii="Courier New" w:hAnsi="Courier New"/>
      </w:rPr>
    </w:lvl>
    <w:lvl w:ilvl="5" w:tplc="8D08D65C">
      <w:start w:val="1"/>
      <w:numFmt w:val="bullet"/>
      <w:lvlText w:val=""/>
      <w:lvlJc w:val="left"/>
      <w:pPr>
        <w:tabs>
          <w:tab w:val="num" w:pos="4320"/>
        </w:tabs>
        <w:ind w:left="4320" w:hanging="360"/>
      </w:pPr>
      <w:rPr>
        <w:rFonts w:ascii="Wingdings" w:hAnsi="Wingdings"/>
      </w:rPr>
    </w:lvl>
    <w:lvl w:ilvl="6" w:tplc="3796F62E">
      <w:start w:val="1"/>
      <w:numFmt w:val="bullet"/>
      <w:lvlText w:val=""/>
      <w:lvlJc w:val="left"/>
      <w:pPr>
        <w:tabs>
          <w:tab w:val="num" w:pos="5040"/>
        </w:tabs>
        <w:ind w:left="5040" w:hanging="360"/>
      </w:pPr>
      <w:rPr>
        <w:rFonts w:ascii="Symbol" w:hAnsi="Symbol"/>
      </w:rPr>
    </w:lvl>
    <w:lvl w:ilvl="7" w:tplc="F44C9E30">
      <w:start w:val="1"/>
      <w:numFmt w:val="bullet"/>
      <w:lvlText w:val="o"/>
      <w:lvlJc w:val="left"/>
      <w:pPr>
        <w:tabs>
          <w:tab w:val="num" w:pos="5760"/>
        </w:tabs>
        <w:ind w:left="5760" w:hanging="360"/>
      </w:pPr>
      <w:rPr>
        <w:rFonts w:ascii="Courier New" w:hAnsi="Courier New"/>
      </w:rPr>
    </w:lvl>
    <w:lvl w:ilvl="8" w:tplc="3F8C4C24">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32A09812">
      <w:start w:val="1"/>
      <w:numFmt w:val="bullet"/>
      <w:lvlText w:val=""/>
      <w:lvlJc w:val="left"/>
      <w:pPr>
        <w:ind w:left="720" w:hanging="360"/>
      </w:pPr>
      <w:rPr>
        <w:rFonts w:ascii="Symbol" w:hAnsi="Symbol"/>
      </w:rPr>
    </w:lvl>
    <w:lvl w:ilvl="1" w:tplc="6540A20E">
      <w:start w:val="1"/>
      <w:numFmt w:val="bullet"/>
      <w:lvlText w:val="o"/>
      <w:lvlJc w:val="left"/>
      <w:pPr>
        <w:tabs>
          <w:tab w:val="num" w:pos="1440"/>
        </w:tabs>
        <w:ind w:left="1440" w:hanging="360"/>
      </w:pPr>
      <w:rPr>
        <w:rFonts w:ascii="Courier New" w:hAnsi="Courier New"/>
      </w:rPr>
    </w:lvl>
    <w:lvl w:ilvl="2" w:tplc="A55E9524">
      <w:start w:val="1"/>
      <w:numFmt w:val="bullet"/>
      <w:lvlText w:val=""/>
      <w:lvlJc w:val="left"/>
      <w:pPr>
        <w:tabs>
          <w:tab w:val="num" w:pos="2160"/>
        </w:tabs>
        <w:ind w:left="2160" w:hanging="360"/>
      </w:pPr>
      <w:rPr>
        <w:rFonts w:ascii="Wingdings" w:hAnsi="Wingdings"/>
      </w:rPr>
    </w:lvl>
    <w:lvl w:ilvl="3" w:tplc="177A251E">
      <w:start w:val="1"/>
      <w:numFmt w:val="bullet"/>
      <w:lvlText w:val=""/>
      <w:lvlJc w:val="left"/>
      <w:pPr>
        <w:tabs>
          <w:tab w:val="num" w:pos="2880"/>
        </w:tabs>
        <w:ind w:left="2880" w:hanging="360"/>
      </w:pPr>
      <w:rPr>
        <w:rFonts w:ascii="Symbol" w:hAnsi="Symbol"/>
      </w:rPr>
    </w:lvl>
    <w:lvl w:ilvl="4" w:tplc="6D408A20">
      <w:start w:val="1"/>
      <w:numFmt w:val="bullet"/>
      <w:lvlText w:val="o"/>
      <w:lvlJc w:val="left"/>
      <w:pPr>
        <w:tabs>
          <w:tab w:val="num" w:pos="3600"/>
        </w:tabs>
        <w:ind w:left="3600" w:hanging="360"/>
      </w:pPr>
      <w:rPr>
        <w:rFonts w:ascii="Courier New" w:hAnsi="Courier New"/>
      </w:rPr>
    </w:lvl>
    <w:lvl w:ilvl="5" w:tplc="9552F544">
      <w:start w:val="1"/>
      <w:numFmt w:val="bullet"/>
      <w:lvlText w:val=""/>
      <w:lvlJc w:val="left"/>
      <w:pPr>
        <w:tabs>
          <w:tab w:val="num" w:pos="4320"/>
        </w:tabs>
        <w:ind w:left="4320" w:hanging="360"/>
      </w:pPr>
      <w:rPr>
        <w:rFonts w:ascii="Wingdings" w:hAnsi="Wingdings"/>
      </w:rPr>
    </w:lvl>
    <w:lvl w:ilvl="6" w:tplc="C726739E">
      <w:start w:val="1"/>
      <w:numFmt w:val="bullet"/>
      <w:lvlText w:val=""/>
      <w:lvlJc w:val="left"/>
      <w:pPr>
        <w:tabs>
          <w:tab w:val="num" w:pos="5040"/>
        </w:tabs>
        <w:ind w:left="5040" w:hanging="360"/>
      </w:pPr>
      <w:rPr>
        <w:rFonts w:ascii="Symbol" w:hAnsi="Symbol"/>
      </w:rPr>
    </w:lvl>
    <w:lvl w:ilvl="7" w:tplc="12E07F2C">
      <w:start w:val="1"/>
      <w:numFmt w:val="bullet"/>
      <w:lvlText w:val="o"/>
      <w:lvlJc w:val="left"/>
      <w:pPr>
        <w:tabs>
          <w:tab w:val="num" w:pos="5760"/>
        </w:tabs>
        <w:ind w:left="5760" w:hanging="360"/>
      </w:pPr>
      <w:rPr>
        <w:rFonts w:ascii="Courier New" w:hAnsi="Courier New"/>
      </w:rPr>
    </w:lvl>
    <w:lvl w:ilvl="8" w:tplc="23E8E12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FAD4424E">
      <w:start w:val="1"/>
      <w:numFmt w:val="bullet"/>
      <w:lvlText w:val=""/>
      <w:lvlJc w:val="left"/>
      <w:pPr>
        <w:ind w:left="720" w:hanging="360"/>
      </w:pPr>
      <w:rPr>
        <w:rFonts w:ascii="Symbol" w:hAnsi="Symbol"/>
      </w:rPr>
    </w:lvl>
    <w:lvl w:ilvl="1" w:tplc="0C6AA03E">
      <w:start w:val="1"/>
      <w:numFmt w:val="bullet"/>
      <w:lvlText w:val="o"/>
      <w:lvlJc w:val="left"/>
      <w:pPr>
        <w:tabs>
          <w:tab w:val="num" w:pos="1440"/>
        </w:tabs>
        <w:ind w:left="1440" w:hanging="360"/>
      </w:pPr>
      <w:rPr>
        <w:rFonts w:ascii="Courier New" w:hAnsi="Courier New"/>
      </w:rPr>
    </w:lvl>
    <w:lvl w:ilvl="2" w:tplc="ED9C3B90">
      <w:start w:val="1"/>
      <w:numFmt w:val="bullet"/>
      <w:lvlText w:val=""/>
      <w:lvlJc w:val="left"/>
      <w:pPr>
        <w:tabs>
          <w:tab w:val="num" w:pos="2160"/>
        </w:tabs>
        <w:ind w:left="2160" w:hanging="360"/>
      </w:pPr>
      <w:rPr>
        <w:rFonts w:ascii="Wingdings" w:hAnsi="Wingdings"/>
      </w:rPr>
    </w:lvl>
    <w:lvl w:ilvl="3" w:tplc="4D6442C4">
      <w:start w:val="1"/>
      <w:numFmt w:val="bullet"/>
      <w:lvlText w:val=""/>
      <w:lvlJc w:val="left"/>
      <w:pPr>
        <w:tabs>
          <w:tab w:val="num" w:pos="2880"/>
        </w:tabs>
        <w:ind w:left="2880" w:hanging="360"/>
      </w:pPr>
      <w:rPr>
        <w:rFonts w:ascii="Symbol" w:hAnsi="Symbol"/>
      </w:rPr>
    </w:lvl>
    <w:lvl w:ilvl="4" w:tplc="ECBA2528">
      <w:start w:val="1"/>
      <w:numFmt w:val="bullet"/>
      <w:lvlText w:val="o"/>
      <w:lvlJc w:val="left"/>
      <w:pPr>
        <w:tabs>
          <w:tab w:val="num" w:pos="3600"/>
        </w:tabs>
        <w:ind w:left="3600" w:hanging="360"/>
      </w:pPr>
      <w:rPr>
        <w:rFonts w:ascii="Courier New" w:hAnsi="Courier New"/>
      </w:rPr>
    </w:lvl>
    <w:lvl w:ilvl="5" w:tplc="CE80B400">
      <w:start w:val="1"/>
      <w:numFmt w:val="bullet"/>
      <w:lvlText w:val=""/>
      <w:lvlJc w:val="left"/>
      <w:pPr>
        <w:tabs>
          <w:tab w:val="num" w:pos="4320"/>
        </w:tabs>
        <w:ind w:left="4320" w:hanging="360"/>
      </w:pPr>
      <w:rPr>
        <w:rFonts w:ascii="Wingdings" w:hAnsi="Wingdings"/>
      </w:rPr>
    </w:lvl>
    <w:lvl w:ilvl="6" w:tplc="F62E0C82">
      <w:start w:val="1"/>
      <w:numFmt w:val="bullet"/>
      <w:lvlText w:val=""/>
      <w:lvlJc w:val="left"/>
      <w:pPr>
        <w:tabs>
          <w:tab w:val="num" w:pos="5040"/>
        </w:tabs>
        <w:ind w:left="5040" w:hanging="360"/>
      </w:pPr>
      <w:rPr>
        <w:rFonts w:ascii="Symbol" w:hAnsi="Symbol"/>
      </w:rPr>
    </w:lvl>
    <w:lvl w:ilvl="7" w:tplc="30963406">
      <w:start w:val="1"/>
      <w:numFmt w:val="bullet"/>
      <w:lvlText w:val="o"/>
      <w:lvlJc w:val="left"/>
      <w:pPr>
        <w:tabs>
          <w:tab w:val="num" w:pos="5760"/>
        </w:tabs>
        <w:ind w:left="5760" w:hanging="360"/>
      </w:pPr>
      <w:rPr>
        <w:rFonts w:ascii="Courier New" w:hAnsi="Courier New"/>
      </w:rPr>
    </w:lvl>
    <w:lvl w:ilvl="8" w:tplc="1424180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EB64FD1C">
      <w:start w:val="1"/>
      <w:numFmt w:val="bullet"/>
      <w:lvlText w:val=""/>
      <w:lvlJc w:val="left"/>
      <w:pPr>
        <w:ind w:left="720" w:hanging="360"/>
      </w:pPr>
      <w:rPr>
        <w:rFonts w:ascii="Symbol" w:hAnsi="Symbol"/>
      </w:rPr>
    </w:lvl>
    <w:lvl w:ilvl="1" w:tplc="E1B0A724">
      <w:start w:val="1"/>
      <w:numFmt w:val="bullet"/>
      <w:lvlText w:val="o"/>
      <w:lvlJc w:val="left"/>
      <w:pPr>
        <w:tabs>
          <w:tab w:val="num" w:pos="1440"/>
        </w:tabs>
        <w:ind w:left="1440" w:hanging="360"/>
      </w:pPr>
      <w:rPr>
        <w:rFonts w:ascii="Courier New" w:hAnsi="Courier New"/>
      </w:rPr>
    </w:lvl>
    <w:lvl w:ilvl="2" w:tplc="7BB656E4">
      <w:start w:val="1"/>
      <w:numFmt w:val="bullet"/>
      <w:lvlText w:val=""/>
      <w:lvlJc w:val="left"/>
      <w:pPr>
        <w:tabs>
          <w:tab w:val="num" w:pos="2160"/>
        </w:tabs>
        <w:ind w:left="2160" w:hanging="360"/>
      </w:pPr>
      <w:rPr>
        <w:rFonts w:ascii="Wingdings" w:hAnsi="Wingdings"/>
      </w:rPr>
    </w:lvl>
    <w:lvl w:ilvl="3" w:tplc="F41EA64C">
      <w:start w:val="1"/>
      <w:numFmt w:val="bullet"/>
      <w:lvlText w:val=""/>
      <w:lvlJc w:val="left"/>
      <w:pPr>
        <w:tabs>
          <w:tab w:val="num" w:pos="2880"/>
        </w:tabs>
        <w:ind w:left="2880" w:hanging="360"/>
      </w:pPr>
      <w:rPr>
        <w:rFonts w:ascii="Symbol" w:hAnsi="Symbol"/>
      </w:rPr>
    </w:lvl>
    <w:lvl w:ilvl="4" w:tplc="50E4A0CE">
      <w:start w:val="1"/>
      <w:numFmt w:val="bullet"/>
      <w:lvlText w:val="o"/>
      <w:lvlJc w:val="left"/>
      <w:pPr>
        <w:tabs>
          <w:tab w:val="num" w:pos="3600"/>
        </w:tabs>
        <w:ind w:left="3600" w:hanging="360"/>
      </w:pPr>
      <w:rPr>
        <w:rFonts w:ascii="Courier New" w:hAnsi="Courier New"/>
      </w:rPr>
    </w:lvl>
    <w:lvl w:ilvl="5" w:tplc="7EA636F4">
      <w:start w:val="1"/>
      <w:numFmt w:val="bullet"/>
      <w:lvlText w:val=""/>
      <w:lvlJc w:val="left"/>
      <w:pPr>
        <w:tabs>
          <w:tab w:val="num" w:pos="4320"/>
        </w:tabs>
        <w:ind w:left="4320" w:hanging="360"/>
      </w:pPr>
      <w:rPr>
        <w:rFonts w:ascii="Wingdings" w:hAnsi="Wingdings"/>
      </w:rPr>
    </w:lvl>
    <w:lvl w:ilvl="6" w:tplc="B610233A">
      <w:start w:val="1"/>
      <w:numFmt w:val="bullet"/>
      <w:lvlText w:val=""/>
      <w:lvlJc w:val="left"/>
      <w:pPr>
        <w:tabs>
          <w:tab w:val="num" w:pos="5040"/>
        </w:tabs>
        <w:ind w:left="5040" w:hanging="360"/>
      </w:pPr>
      <w:rPr>
        <w:rFonts w:ascii="Symbol" w:hAnsi="Symbol"/>
      </w:rPr>
    </w:lvl>
    <w:lvl w:ilvl="7" w:tplc="B9AC8DD2">
      <w:start w:val="1"/>
      <w:numFmt w:val="bullet"/>
      <w:lvlText w:val="o"/>
      <w:lvlJc w:val="left"/>
      <w:pPr>
        <w:tabs>
          <w:tab w:val="num" w:pos="5760"/>
        </w:tabs>
        <w:ind w:left="5760" w:hanging="360"/>
      </w:pPr>
      <w:rPr>
        <w:rFonts w:ascii="Courier New" w:hAnsi="Courier New"/>
      </w:rPr>
    </w:lvl>
    <w:lvl w:ilvl="8" w:tplc="2392F70C">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CEAA05FC">
      <w:start w:val="1"/>
      <w:numFmt w:val="bullet"/>
      <w:lvlText w:val=""/>
      <w:lvlJc w:val="left"/>
      <w:pPr>
        <w:ind w:left="720" w:hanging="360"/>
      </w:pPr>
      <w:rPr>
        <w:rFonts w:ascii="Symbol" w:hAnsi="Symbol"/>
      </w:rPr>
    </w:lvl>
    <w:lvl w:ilvl="1" w:tplc="FFB439C2">
      <w:start w:val="1"/>
      <w:numFmt w:val="bullet"/>
      <w:lvlText w:val="o"/>
      <w:lvlJc w:val="left"/>
      <w:pPr>
        <w:tabs>
          <w:tab w:val="num" w:pos="1440"/>
        </w:tabs>
        <w:ind w:left="1440" w:hanging="360"/>
      </w:pPr>
      <w:rPr>
        <w:rFonts w:ascii="Courier New" w:hAnsi="Courier New"/>
      </w:rPr>
    </w:lvl>
    <w:lvl w:ilvl="2" w:tplc="44F85884">
      <w:start w:val="1"/>
      <w:numFmt w:val="bullet"/>
      <w:lvlText w:val=""/>
      <w:lvlJc w:val="left"/>
      <w:pPr>
        <w:tabs>
          <w:tab w:val="num" w:pos="2160"/>
        </w:tabs>
        <w:ind w:left="2160" w:hanging="360"/>
      </w:pPr>
      <w:rPr>
        <w:rFonts w:ascii="Wingdings" w:hAnsi="Wingdings"/>
      </w:rPr>
    </w:lvl>
    <w:lvl w:ilvl="3" w:tplc="50A2BC9A">
      <w:start w:val="1"/>
      <w:numFmt w:val="bullet"/>
      <w:lvlText w:val=""/>
      <w:lvlJc w:val="left"/>
      <w:pPr>
        <w:tabs>
          <w:tab w:val="num" w:pos="2880"/>
        </w:tabs>
        <w:ind w:left="2880" w:hanging="360"/>
      </w:pPr>
      <w:rPr>
        <w:rFonts w:ascii="Symbol" w:hAnsi="Symbol"/>
      </w:rPr>
    </w:lvl>
    <w:lvl w:ilvl="4" w:tplc="FDB469DA">
      <w:start w:val="1"/>
      <w:numFmt w:val="bullet"/>
      <w:lvlText w:val="o"/>
      <w:lvlJc w:val="left"/>
      <w:pPr>
        <w:tabs>
          <w:tab w:val="num" w:pos="3600"/>
        </w:tabs>
        <w:ind w:left="3600" w:hanging="360"/>
      </w:pPr>
      <w:rPr>
        <w:rFonts w:ascii="Courier New" w:hAnsi="Courier New"/>
      </w:rPr>
    </w:lvl>
    <w:lvl w:ilvl="5" w:tplc="5510B2AA">
      <w:start w:val="1"/>
      <w:numFmt w:val="bullet"/>
      <w:lvlText w:val=""/>
      <w:lvlJc w:val="left"/>
      <w:pPr>
        <w:tabs>
          <w:tab w:val="num" w:pos="4320"/>
        </w:tabs>
        <w:ind w:left="4320" w:hanging="360"/>
      </w:pPr>
      <w:rPr>
        <w:rFonts w:ascii="Wingdings" w:hAnsi="Wingdings"/>
      </w:rPr>
    </w:lvl>
    <w:lvl w:ilvl="6" w:tplc="C6B48C14">
      <w:start w:val="1"/>
      <w:numFmt w:val="bullet"/>
      <w:lvlText w:val=""/>
      <w:lvlJc w:val="left"/>
      <w:pPr>
        <w:tabs>
          <w:tab w:val="num" w:pos="5040"/>
        </w:tabs>
        <w:ind w:left="5040" w:hanging="360"/>
      </w:pPr>
      <w:rPr>
        <w:rFonts w:ascii="Symbol" w:hAnsi="Symbol"/>
      </w:rPr>
    </w:lvl>
    <w:lvl w:ilvl="7" w:tplc="4F62C8F4">
      <w:start w:val="1"/>
      <w:numFmt w:val="bullet"/>
      <w:lvlText w:val="o"/>
      <w:lvlJc w:val="left"/>
      <w:pPr>
        <w:tabs>
          <w:tab w:val="num" w:pos="5760"/>
        </w:tabs>
        <w:ind w:left="5760" w:hanging="360"/>
      </w:pPr>
      <w:rPr>
        <w:rFonts w:ascii="Courier New" w:hAnsi="Courier New"/>
      </w:rPr>
    </w:lvl>
    <w:lvl w:ilvl="8" w:tplc="E7AEBC1C">
      <w:start w:val="1"/>
      <w:numFmt w:val="bullet"/>
      <w:lvlText w:val=""/>
      <w:lvlJc w:val="left"/>
      <w:pPr>
        <w:tabs>
          <w:tab w:val="num" w:pos="6480"/>
        </w:tabs>
        <w:ind w:left="6480" w:hanging="360"/>
      </w:pPr>
      <w:rPr>
        <w:rFonts w:ascii="Wingdings" w:hAnsi="Wingdings"/>
      </w:rPr>
    </w:lvl>
  </w:abstractNum>
  <w:abstractNum w:abstractNumId="6" w15:restartNumberingAfterBreak="0">
    <w:nsid w:val="00000008"/>
    <w:multiLevelType w:val="hybridMultilevel"/>
    <w:tmpl w:val="00000008"/>
    <w:lvl w:ilvl="0" w:tplc="BECC40E8">
      <w:start w:val="1"/>
      <w:numFmt w:val="bullet"/>
      <w:lvlText w:val=""/>
      <w:lvlJc w:val="left"/>
      <w:pPr>
        <w:ind w:left="720" w:hanging="360"/>
      </w:pPr>
      <w:rPr>
        <w:rFonts w:ascii="Symbol" w:hAnsi="Symbol"/>
      </w:rPr>
    </w:lvl>
    <w:lvl w:ilvl="1" w:tplc="85C8EF54">
      <w:start w:val="1"/>
      <w:numFmt w:val="bullet"/>
      <w:lvlText w:val="o"/>
      <w:lvlJc w:val="left"/>
      <w:pPr>
        <w:tabs>
          <w:tab w:val="num" w:pos="1440"/>
        </w:tabs>
        <w:ind w:left="1440" w:hanging="360"/>
      </w:pPr>
      <w:rPr>
        <w:rFonts w:ascii="Courier New" w:hAnsi="Courier New"/>
      </w:rPr>
    </w:lvl>
    <w:lvl w:ilvl="2" w:tplc="1464A9F8">
      <w:start w:val="1"/>
      <w:numFmt w:val="bullet"/>
      <w:lvlText w:val=""/>
      <w:lvlJc w:val="left"/>
      <w:pPr>
        <w:tabs>
          <w:tab w:val="num" w:pos="2160"/>
        </w:tabs>
        <w:ind w:left="2160" w:hanging="360"/>
      </w:pPr>
      <w:rPr>
        <w:rFonts w:ascii="Wingdings" w:hAnsi="Wingdings"/>
      </w:rPr>
    </w:lvl>
    <w:lvl w:ilvl="3" w:tplc="FEDCCE20">
      <w:start w:val="1"/>
      <w:numFmt w:val="bullet"/>
      <w:lvlText w:val=""/>
      <w:lvlJc w:val="left"/>
      <w:pPr>
        <w:tabs>
          <w:tab w:val="num" w:pos="2880"/>
        </w:tabs>
        <w:ind w:left="2880" w:hanging="360"/>
      </w:pPr>
      <w:rPr>
        <w:rFonts w:ascii="Symbol" w:hAnsi="Symbol"/>
      </w:rPr>
    </w:lvl>
    <w:lvl w:ilvl="4" w:tplc="1BF83C8C">
      <w:start w:val="1"/>
      <w:numFmt w:val="bullet"/>
      <w:lvlText w:val="o"/>
      <w:lvlJc w:val="left"/>
      <w:pPr>
        <w:tabs>
          <w:tab w:val="num" w:pos="3600"/>
        </w:tabs>
        <w:ind w:left="3600" w:hanging="360"/>
      </w:pPr>
      <w:rPr>
        <w:rFonts w:ascii="Courier New" w:hAnsi="Courier New"/>
      </w:rPr>
    </w:lvl>
    <w:lvl w:ilvl="5" w:tplc="0FA21D5A">
      <w:start w:val="1"/>
      <w:numFmt w:val="bullet"/>
      <w:lvlText w:val=""/>
      <w:lvlJc w:val="left"/>
      <w:pPr>
        <w:tabs>
          <w:tab w:val="num" w:pos="4320"/>
        </w:tabs>
        <w:ind w:left="4320" w:hanging="360"/>
      </w:pPr>
      <w:rPr>
        <w:rFonts w:ascii="Wingdings" w:hAnsi="Wingdings"/>
      </w:rPr>
    </w:lvl>
    <w:lvl w:ilvl="6" w:tplc="727A0EB4">
      <w:start w:val="1"/>
      <w:numFmt w:val="bullet"/>
      <w:lvlText w:val=""/>
      <w:lvlJc w:val="left"/>
      <w:pPr>
        <w:tabs>
          <w:tab w:val="num" w:pos="5040"/>
        </w:tabs>
        <w:ind w:left="5040" w:hanging="360"/>
      </w:pPr>
      <w:rPr>
        <w:rFonts w:ascii="Symbol" w:hAnsi="Symbol"/>
      </w:rPr>
    </w:lvl>
    <w:lvl w:ilvl="7" w:tplc="6CA69D94">
      <w:start w:val="1"/>
      <w:numFmt w:val="bullet"/>
      <w:lvlText w:val="o"/>
      <w:lvlJc w:val="left"/>
      <w:pPr>
        <w:tabs>
          <w:tab w:val="num" w:pos="5760"/>
        </w:tabs>
        <w:ind w:left="5760" w:hanging="360"/>
      </w:pPr>
      <w:rPr>
        <w:rFonts w:ascii="Courier New" w:hAnsi="Courier New"/>
      </w:rPr>
    </w:lvl>
    <w:lvl w:ilvl="8" w:tplc="B84CAC52">
      <w:start w:val="1"/>
      <w:numFmt w:val="bullet"/>
      <w:lvlText w:val=""/>
      <w:lvlJc w:val="left"/>
      <w:pPr>
        <w:tabs>
          <w:tab w:val="num" w:pos="6480"/>
        </w:tabs>
        <w:ind w:left="6480" w:hanging="360"/>
      </w:pPr>
      <w:rPr>
        <w:rFonts w:ascii="Wingdings" w:hAnsi="Wingdings"/>
      </w:rPr>
    </w:lvl>
  </w:abstractNum>
  <w:abstractNum w:abstractNumId="7" w15:restartNumberingAfterBreak="0">
    <w:nsid w:val="0C595192"/>
    <w:multiLevelType w:val="hybridMultilevel"/>
    <w:tmpl w:val="3AF078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1744F0D"/>
    <w:multiLevelType w:val="hybridMultilevel"/>
    <w:tmpl w:val="F6DE540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1645787D"/>
    <w:multiLevelType w:val="hybridMultilevel"/>
    <w:tmpl w:val="69AE9F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15B58FF"/>
    <w:multiLevelType w:val="hybridMultilevel"/>
    <w:tmpl w:val="EB4A35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4C13C37"/>
    <w:multiLevelType w:val="hybridMultilevel"/>
    <w:tmpl w:val="9692CE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6E01B8E"/>
    <w:multiLevelType w:val="multilevel"/>
    <w:tmpl w:val="B678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6D13FB"/>
    <w:multiLevelType w:val="hybridMultilevel"/>
    <w:tmpl w:val="5BF2DD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64E3BF4"/>
    <w:multiLevelType w:val="hybridMultilevel"/>
    <w:tmpl w:val="A0D6AF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6315749C"/>
    <w:multiLevelType w:val="hybridMultilevel"/>
    <w:tmpl w:val="8AD6B4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48D2F0E"/>
    <w:multiLevelType w:val="hybridMultilevel"/>
    <w:tmpl w:val="E8C428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C6708C0"/>
    <w:multiLevelType w:val="hybridMultilevel"/>
    <w:tmpl w:val="A98853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6C9321E0"/>
    <w:multiLevelType w:val="multilevel"/>
    <w:tmpl w:val="8D40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23286E"/>
    <w:multiLevelType w:val="hybridMultilevel"/>
    <w:tmpl w:val="8AAE9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A72BAD"/>
    <w:multiLevelType w:val="hybridMultilevel"/>
    <w:tmpl w:val="A3B6E7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78E37AEC"/>
    <w:multiLevelType w:val="hybridMultilevel"/>
    <w:tmpl w:val="0B8401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96778830">
    <w:abstractNumId w:val="15"/>
  </w:num>
  <w:num w:numId="2" w16cid:durableId="637876188">
    <w:abstractNumId w:val="16"/>
  </w:num>
  <w:num w:numId="3" w16cid:durableId="937063649">
    <w:abstractNumId w:val="21"/>
  </w:num>
  <w:num w:numId="4" w16cid:durableId="893388285">
    <w:abstractNumId w:val="0"/>
  </w:num>
  <w:num w:numId="5" w16cid:durableId="1298219566">
    <w:abstractNumId w:val="8"/>
  </w:num>
  <w:num w:numId="6" w16cid:durableId="1664774877">
    <w:abstractNumId w:val="1"/>
  </w:num>
  <w:num w:numId="7" w16cid:durableId="1322193245">
    <w:abstractNumId w:val="2"/>
  </w:num>
  <w:num w:numId="8" w16cid:durableId="154154446">
    <w:abstractNumId w:val="13"/>
  </w:num>
  <w:num w:numId="9" w16cid:durableId="262341287">
    <w:abstractNumId w:val="3"/>
  </w:num>
  <w:num w:numId="10" w16cid:durableId="2144152883">
    <w:abstractNumId w:val="4"/>
  </w:num>
  <w:num w:numId="11" w16cid:durableId="975909231">
    <w:abstractNumId w:val="5"/>
  </w:num>
  <w:num w:numId="12" w16cid:durableId="1884557682">
    <w:abstractNumId w:val="6"/>
  </w:num>
  <w:num w:numId="13" w16cid:durableId="685981815">
    <w:abstractNumId w:val="11"/>
  </w:num>
  <w:num w:numId="14" w16cid:durableId="2008291727">
    <w:abstractNumId w:val="19"/>
  </w:num>
  <w:num w:numId="15" w16cid:durableId="674839379">
    <w:abstractNumId w:val="9"/>
  </w:num>
  <w:num w:numId="16" w16cid:durableId="105858009">
    <w:abstractNumId w:val="10"/>
  </w:num>
  <w:num w:numId="17" w16cid:durableId="750004997">
    <w:abstractNumId w:val="7"/>
  </w:num>
  <w:num w:numId="18" w16cid:durableId="503740939">
    <w:abstractNumId w:val="14"/>
  </w:num>
  <w:num w:numId="19" w16cid:durableId="2004896598">
    <w:abstractNumId w:val="20"/>
  </w:num>
  <w:num w:numId="20" w16cid:durableId="1706052401">
    <w:abstractNumId w:val="17"/>
  </w:num>
  <w:num w:numId="21" w16cid:durableId="699092452">
    <w:abstractNumId w:val="12"/>
  </w:num>
  <w:num w:numId="22" w16cid:durableId="10714681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554"/>
    <w:rsid w:val="00005CAB"/>
    <w:rsid w:val="0001645E"/>
    <w:rsid w:val="00027201"/>
    <w:rsid w:val="000415AB"/>
    <w:rsid w:val="000548C5"/>
    <w:rsid w:val="00086C22"/>
    <w:rsid w:val="000B1267"/>
    <w:rsid w:val="000B1751"/>
    <w:rsid w:val="000E055C"/>
    <w:rsid w:val="000F0A9F"/>
    <w:rsid w:val="000F3041"/>
    <w:rsid w:val="0013342A"/>
    <w:rsid w:val="00134460"/>
    <w:rsid w:val="00150A53"/>
    <w:rsid w:val="001542D0"/>
    <w:rsid w:val="00165499"/>
    <w:rsid w:val="00196A94"/>
    <w:rsid w:val="001F7D18"/>
    <w:rsid w:val="002014D7"/>
    <w:rsid w:val="00227F1A"/>
    <w:rsid w:val="00232A73"/>
    <w:rsid w:val="002422D4"/>
    <w:rsid w:val="00245A17"/>
    <w:rsid w:val="00245F5A"/>
    <w:rsid w:val="00262046"/>
    <w:rsid w:val="00271F67"/>
    <w:rsid w:val="00285FA3"/>
    <w:rsid w:val="002956B5"/>
    <w:rsid w:val="00297F9A"/>
    <w:rsid w:val="002C0241"/>
    <w:rsid w:val="002D23D7"/>
    <w:rsid w:val="002E6465"/>
    <w:rsid w:val="002F7975"/>
    <w:rsid w:val="002F7FCC"/>
    <w:rsid w:val="00305A15"/>
    <w:rsid w:val="00311554"/>
    <w:rsid w:val="00332133"/>
    <w:rsid w:val="00340CC9"/>
    <w:rsid w:val="003442B7"/>
    <w:rsid w:val="00357185"/>
    <w:rsid w:val="003903FC"/>
    <w:rsid w:val="003B68EE"/>
    <w:rsid w:val="003D1537"/>
    <w:rsid w:val="003D508A"/>
    <w:rsid w:val="003D697B"/>
    <w:rsid w:val="003D70B7"/>
    <w:rsid w:val="003E64A5"/>
    <w:rsid w:val="003F36D8"/>
    <w:rsid w:val="0040262F"/>
    <w:rsid w:val="004338CD"/>
    <w:rsid w:val="00447549"/>
    <w:rsid w:val="00475B09"/>
    <w:rsid w:val="0048532C"/>
    <w:rsid w:val="004936C2"/>
    <w:rsid w:val="004A5EB2"/>
    <w:rsid w:val="004B0828"/>
    <w:rsid w:val="004C2FC7"/>
    <w:rsid w:val="004C6D95"/>
    <w:rsid w:val="004E0C67"/>
    <w:rsid w:val="004E651B"/>
    <w:rsid w:val="004F6034"/>
    <w:rsid w:val="00506876"/>
    <w:rsid w:val="005520F9"/>
    <w:rsid w:val="00567B6F"/>
    <w:rsid w:val="00572216"/>
    <w:rsid w:val="00597025"/>
    <w:rsid w:val="005A4FEF"/>
    <w:rsid w:val="005B68F2"/>
    <w:rsid w:val="005C2EE2"/>
    <w:rsid w:val="0063794E"/>
    <w:rsid w:val="0064588C"/>
    <w:rsid w:val="00661596"/>
    <w:rsid w:val="00667DA6"/>
    <w:rsid w:val="006808B8"/>
    <w:rsid w:val="0069260F"/>
    <w:rsid w:val="00697753"/>
    <w:rsid w:val="006A02C7"/>
    <w:rsid w:val="006A443E"/>
    <w:rsid w:val="006A5383"/>
    <w:rsid w:val="006A770B"/>
    <w:rsid w:val="006C7933"/>
    <w:rsid w:val="006E1D45"/>
    <w:rsid w:val="006E3A5C"/>
    <w:rsid w:val="006F591E"/>
    <w:rsid w:val="007025BE"/>
    <w:rsid w:val="00702B2F"/>
    <w:rsid w:val="00702DF4"/>
    <w:rsid w:val="00706D0E"/>
    <w:rsid w:val="0072120A"/>
    <w:rsid w:val="00721493"/>
    <w:rsid w:val="0072572C"/>
    <w:rsid w:val="00736DC9"/>
    <w:rsid w:val="00765FE3"/>
    <w:rsid w:val="00772EC5"/>
    <w:rsid w:val="00784243"/>
    <w:rsid w:val="0079502F"/>
    <w:rsid w:val="007A19FD"/>
    <w:rsid w:val="007A5E7C"/>
    <w:rsid w:val="007C144C"/>
    <w:rsid w:val="007C45DD"/>
    <w:rsid w:val="007D60F9"/>
    <w:rsid w:val="007E1C1D"/>
    <w:rsid w:val="007E4F83"/>
    <w:rsid w:val="007E5C43"/>
    <w:rsid w:val="007E7519"/>
    <w:rsid w:val="007F6DB3"/>
    <w:rsid w:val="00805F9E"/>
    <w:rsid w:val="008160D9"/>
    <w:rsid w:val="008234A6"/>
    <w:rsid w:val="00831C13"/>
    <w:rsid w:val="00841ADC"/>
    <w:rsid w:val="008468AA"/>
    <w:rsid w:val="0087071B"/>
    <w:rsid w:val="00875BFE"/>
    <w:rsid w:val="0088114C"/>
    <w:rsid w:val="008E0756"/>
    <w:rsid w:val="00917579"/>
    <w:rsid w:val="009222D6"/>
    <w:rsid w:val="00936ACB"/>
    <w:rsid w:val="0094474C"/>
    <w:rsid w:val="00944D4B"/>
    <w:rsid w:val="00956A4E"/>
    <w:rsid w:val="009641D6"/>
    <w:rsid w:val="00974E58"/>
    <w:rsid w:val="0098233F"/>
    <w:rsid w:val="0098398E"/>
    <w:rsid w:val="009905C4"/>
    <w:rsid w:val="009A3AA0"/>
    <w:rsid w:val="009A4952"/>
    <w:rsid w:val="009D18EA"/>
    <w:rsid w:val="009D2DB1"/>
    <w:rsid w:val="009D3A28"/>
    <w:rsid w:val="009E12AE"/>
    <w:rsid w:val="009E2731"/>
    <w:rsid w:val="00A058F5"/>
    <w:rsid w:val="00A36612"/>
    <w:rsid w:val="00A3750D"/>
    <w:rsid w:val="00A4326F"/>
    <w:rsid w:val="00A4723B"/>
    <w:rsid w:val="00A56AD9"/>
    <w:rsid w:val="00A74D9C"/>
    <w:rsid w:val="00A81366"/>
    <w:rsid w:val="00A973D5"/>
    <w:rsid w:val="00AA5DD0"/>
    <w:rsid w:val="00AE357D"/>
    <w:rsid w:val="00AF6E37"/>
    <w:rsid w:val="00B33F45"/>
    <w:rsid w:val="00B3413B"/>
    <w:rsid w:val="00B3717A"/>
    <w:rsid w:val="00B44583"/>
    <w:rsid w:val="00B559D2"/>
    <w:rsid w:val="00B61E06"/>
    <w:rsid w:val="00B84E86"/>
    <w:rsid w:val="00BB0B9F"/>
    <w:rsid w:val="00BB2146"/>
    <w:rsid w:val="00BB7AD0"/>
    <w:rsid w:val="00BC6C3C"/>
    <w:rsid w:val="00BD73D0"/>
    <w:rsid w:val="00BE0802"/>
    <w:rsid w:val="00BE6242"/>
    <w:rsid w:val="00BF4F4F"/>
    <w:rsid w:val="00BF7566"/>
    <w:rsid w:val="00C109AC"/>
    <w:rsid w:val="00C14401"/>
    <w:rsid w:val="00C17733"/>
    <w:rsid w:val="00C24057"/>
    <w:rsid w:val="00C249F3"/>
    <w:rsid w:val="00C260FC"/>
    <w:rsid w:val="00C57A4F"/>
    <w:rsid w:val="00C60832"/>
    <w:rsid w:val="00C6402E"/>
    <w:rsid w:val="00C827DB"/>
    <w:rsid w:val="00CB4D53"/>
    <w:rsid w:val="00CD1272"/>
    <w:rsid w:val="00CE2BAA"/>
    <w:rsid w:val="00CF6115"/>
    <w:rsid w:val="00D136B3"/>
    <w:rsid w:val="00D41AC4"/>
    <w:rsid w:val="00D434C6"/>
    <w:rsid w:val="00D44621"/>
    <w:rsid w:val="00D54AAF"/>
    <w:rsid w:val="00D55602"/>
    <w:rsid w:val="00D55B63"/>
    <w:rsid w:val="00D720AD"/>
    <w:rsid w:val="00D92B11"/>
    <w:rsid w:val="00D95397"/>
    <w:rsid w:val="00DA0942"/>
    <w:rsid w:val="00DA6C0D"/>
    <w:rsid w:val="00DB1701"/>
    <w:rsid w:val="00DB32A6"/>
    <w:rsid w:val="00DB7230"/>
    <w:rsid w:val="00DC64BE"/>
    <w:rsid w:val="00DD7C91"/>
    <w:rsid w:val="00DE3EA1"/>
    <w:rsid w:val="00DF0C98"/>
    <w:rsid w:val="00DF7F49"/>
    <w:rsid w:val="00E131E1"/>
    <w:rsid w:val="00E464C0"/>
    <w:rsid w:val="00E46597"/>
    <w:rsid w:val="00E46F93"/>
    <w:rsid w:val="00E535AD"/>
    <w:rsid w:val="00E70963"/>
    <w:rsid w:val="00E710A3"/>
    <w:rsid w:val="00E720D2"/>
    <w:rsid w:val="00E806C6"/>
    <w:rsid w:val="00EA3C37"/>
    <w:rsid w:val="00EB2031"/>
    <w:rsid w:val="00F027CC"/>
    <w:rsid w:val="00F02BF3"/>
    <w:rsid w:val="00F1331A"/>
    <w:rsid w:val="00F35724"/>
    <w:rsid w:val="00F440BA"/>
    <w:rsid w:val="00F44FC0"/>
    <w:rsid w:val="00F4628B"/>
    <w:rsid w:val="00F66ABE"/>
    <w:rsid w:val="00F76111"/>
    <w:rsid w:val="00F844D1"/>
    <w:rsid w:val="00FB49A1"/>
    <w:rsid w:val="00FC5815"/>
    <w:rsid w:val="00FC777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76E6F5"/>
  <w15:chartTrackingRefBased/>
  <w15:docId w15:val="{6D4A30AD-CB85-4ED9-B399-5D0FB55AB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F76111"/>
    <w:pPr>
      <w:keepNext/>
      <w:keepLines/>
      <w:spacing w:before="160" w:after="80" w:line="278" w:lineRule="auto"/>
      <w:outlineLvl w:val="2"/>
    </w:pPr>
    <w:rPr>
      <w:rFonts w:eastAsiaTheme="majorEastAsia" w:cstheme="majorBidi"/>
      <w:color w:val="2F5496" w:themeColor="accent1" w:themeShade="BF"/>
      <w:kern w:val="2"/>
      <w:sz w:val="28"/>
      <w:szCs w:val="28"/>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B7230"/>
    <w:rPr>
      <w:color w:val="0563C1" w:themeColor="hyperlink"/>
      <w:u w:val="single"/>
    </w:rPr>
  </w:style>
  <w:style w:type="character" w:customStyle="1" w:styleId="UnresolvedMention1">
    <w:name w:val="Unresolved Mention1"/>
    <w:basedOn w:val="DefaultParagraphFont"/>
    <w:uiPriority w:val="99"/>
    <w:semiHidden/>
    <w:unhideWhenUsed/>
    <w:rsid w:val="00DB7230"/>
    <w:rPr>
      <w:color w:val="605E5C"/>
      <w:shd w:val="clear" w:color="auto" w:fill="E1DFDD"/>
    </w:rPr>
  </w:style>
  <w:style w:type="paragraph" w:styleId="ListParagraph">
    <w:name w:val="List Paragraph"/>
    <w:basedOn w:val="Normal"/>
    <w:uiPriority w:val="34"/>
    <w:qFormat/>
    <w:rsid w:val="00CD1272"/>
    <w:pPr>
      <w:ind w:left="720"/>
      <w:contextualSpacing/>
    </w:pPr>
  </w:style>
  <w:style w:type="character" w:customStyle="1" w:styleId="span">
    <w:name w:val="span"/>
    <w:basedOn w:val="DefaultParagraphFont"/>
    <w:rsid w:val="00FB49A1"/>
    <w:rPr>
      <w:bdr w:val="none" w:sz="0" w:space="0" w:color="auto"/>
      <w:vertAlign w:val="baseline"/>
    </w:rPr>
  </w:style>
  <w:style w:type="paragraph" w:customStyle="1" w:styleId="documentulli">
    <w:name w:val="document_ul_li"/>
    <w:basedOn w:val="Normal"/>
    <w:rsid w:val="00A36612"/>
    <w:pPr>
      <w:pBdr>
        <w:left w:val="none" w:sz="0" w:space="3" w:color="auto"/>
      </w:pBdr>
      <w:spacing w:after="0" w:line="240" w:lineRule="atLeast"/>
      <w:textAlignment w:val="baseline"/>
    </w:pPr>
    <w:rPr>
      <w:rFonts w:ascii="Times New Roman" w:eastAsia="Times New Roman" w:hAnsi="Times New Roman" w:cs="Times New Roman"/>
      <w:sz w:val="24"/>
      <w:szCs w:val="24"/>
      <w:lang w:val="en-US"/>
    </w:rPr>
  </w:style>
  <w:style w:type="paragraph" w:customStyle="1" w:styleId="p">
    <w:name w:val="p"/>
    <w:basedOn w:val="Normal"/>
    <w:rsid w:val="000E055C"/>
    <w:pPr>
      <w:spacing w:after="0" w:line="240" w:lineRule="atLeast"/>
      <w:textAlignment w:val="baseline"/>
    </w:pPr>
    <w:rPr>
      <w:rFonts w:ascii="Times New Roman" w:eastAsia="Times New Roman" w:hAnsi="Times New Roman" w:cs="Times New Roman"/>
      <w:sz w:val="24"/>
      <w:szCs w:val="24"/>
      <w:lang w:val="en-US"/>
    </w:rPr>
  </w:style>
  <w:style w:type="character" w:customStyle="1" w:styleId="Strong1">
    <w:name w:val="Strong1"/>
    <w:basedOn w:val="DefaultParagraphFont"/>
    <w:rsid w:val="000E055C"/>
    <w:rPr>
      <w:bdr w:val="none" w:sz="0" w:space="0" w:color="auto"/>
      <w:vertAlign w:val="baseline"/>
    </w:rPr>
  </w:style>
  <w:style w:type="character" w:customStyle="1" w:styleId="divdocumentright-boxdatetablesinglecolumn">
    <w:name w:val="div_document_right-box_datetable_singlecolumn"/>
    <w:basedOn w:val="DefaultParagraphFont"/>
    <w:rsid w:val="00805F9E"/>
  </w:style>
  <w:style w:type="paragraph" w:customStyle="1" w:styleId="divdocumentli">
    <w:name w:val="div_document_li"/>
    <w:basedOn w:val="Normal"/>
    <w:rsid w:val="00805F9E"/>
    <w:pPr>
      <w:pBdr>
        <w:left w:val="none" w:sz="0" w:space="5" w:color="auto"/>
      </w:pBdr>
      <w:spacing w:after="0" w:line="240" w:lineRule="auto"/>
      <w:textAlignment w:val="baseline"/>
    </w:pPr>
    <w:rPr>
      <w:rFonts w:ascii="Times New Roman" w:eastAsia="Times New Roman" w:hAnsi="Times New Roman" w:cs="Times New Roman"/>
      <w:sz w:val="24"/>
      <w:szCs w:val="24"/>
      <w:lang w:val="en-US"/>
    </w:rPr>
  </w:style>
  <w:style w:type="character" w:customStyle="1" w:styleId="documenttwocolparasinglecolumn">
    <w:name w:val="document_twocolpara_singlecolumn"/>
    <w:basedOn w:val="DefaultParagraphFont"/>
    <w:rsid w:val="004C6D95"/>
  </w:style>
  <w:style w:type="paragraph" w:customStyle="1" w:styleId="documentmb5Paragraph">
    <w:name w:val="document_mb5 Paragraph"/>
    <w:basedOn w:val="Normal"/>
    <w:rsid w:val="004C6D95"/>
    <w:pPr>
      <w:spacing w:after="0" w:line="240" w:lineRule="atLeast"/>
      <w:textAlignment w:val="baseline"/>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7A19F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2F7975"/>
    <w:rPr>
      <w:color w:val="605E5C"/>
      <w:shd w:val="clear" w:color="auto" w:fill="E1DFDD"/>
    </w:rPr>
  </w:style>
  <w:style w:type="character" w:customStyle="1" w:styleId="Heading3Char">
    <w:name w:val="Heading 3 Char"/>
    <w:basedOn w:val="DefaultParagraphFont"/>
    <w:link w:val="Heading3"/>
    <w:uiPriority w:val="9"/>
    <w:semiHidden/>
    <w:rsid w:val="00F76111"/>
    <w:rPr>
      <w:rFonts w:eastAsiaTheme="majorEastAsia" w:cstheme="majorBidi"/>
      <w:color w:val="2F5496" w:themeColor="accent1" w:themeShade="BF"/>
      <w:kern w:val="2"/>
      <w:sz w:val="28"/>
      <w:szCs w:val="28"/>
      <w:lang w:val="en-US"/>
      <w14:ligatures w14:val="standardContextual"/>
    </w:rPr>
  </w:style>
  <w:style w:type="character" w:styleId="Strong">
    <w:name w:val="Strong"/>
    <w:basedOn w:val="DefaultParagraphFont"/>
    <w:uiPriority w:val="22"/>
    <w:qFormat/>
    <w:rsid w:val="00E465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5417">
      <w:bodyDiv w:val="1"/>
      <w:marLeft w:val="0"/>
      <w:marRight w:val="0"/>
      <w:marTop w:val="0"/>
      <w:marBottom w:val="0"/>
      <w:divBdr>
        <w:top w:val="none" w:sz="0" w:space="0" w:color="auto"/>
        <w:left w:val="none" w:sz="0" w:space="0" w:color="auto"/>
        <w:bottom w:val="none" w:sz="0" w:space="0" w:color="auto"/>
        <w:right w:val="none" w:sz="0" w:space="0" w:color="auto"/>
      </w:divBdr>
    </w:div>
    <w:div w:id="304242742">
      <w:bodyDiv w:val="1"/>
      <w:marLeft w:val="0"/>
      <w:marRight w:val="0"/>
      <w:marTop w:val="0"/>
      <w:marBottom w:val="0"/>
      <w:divBdr>
        <w:top w:val="none" w:sz="0" w:space="0" w:color="auto"/>
        <w:left w:val="none" w:sz="0" w:space="0" w:color="auto"/>
        <w:bottom w:val="none" w:sz="0" w:space="0" w:color="auto"/>
        <w:right w:val="none" w:sz="0" w:space="0" w:color="auto"/>
      </w:divBdr>
    </w:div>
    <w:div w:id="399059044">
      <w:bodyDiv w:val="1"/>
      <w:marLeft w:val="0"/>
      <w:marRight w:val="0"/>
      <w:marTop w:val="0"/>
      <w:marBottom w:val="0"/>
      <w:divBdr>
        <w:top w:val="none" w:sz="0" w:space="0" w:color="auto"/>
        <w:left w:val="none" w:sz="0" w:space="0" w:color="auto"/>
        <w:bottom w:val="none" w:sz="0" w:space="0" w:color="auto"/>
        <w:right w:val="none" w:sz="0" w:space="0" w:color="auto"/>
      </w:divBdr>
    </w:div>
    <w:div w:id="404568347">
      <w:bodyDiv w:val="1"/>
      <w:marLeft w:val="0"/>
      <w:marRight w:val="0"/>
      <w:marTop w:val="0"/>
      <w:marBottom w:val="0"/>
      <w:divBdr>
        <w:top w:val="none" w:sz="0" w:space="0" w:color="auto"/>
        <w:left w:val="none" w:sz="0" w:space="0" w:color="auto"/>
        <w:bottom w:val="none" w:sz="0" w:space="0" w:color="auto"/>
        <w:right w:val="none" w:sz="0" w:space="0" w:color="auto"/>
      </w:divBdr>
      <w:divsChild>
        <w:div w:id="1623537991">
          <w:marLeft w:val="0"/>
          <w:marRight w:val="0"/>
          <w:marTop w:val="0"/>
          <w:marBottom w:val="0"/>
          <w:divBdr>
            <w:top w:val="none" w:sz="0" w:space="0" w:color="auto"/>
            <w:left w:val="none" w:sz="0" w:space="0" w:color="auto"/>
            <w:bottom w:val="none" w:sz="0" w:space="0" w:color="auto"/>
            <w:right w:val="none" w:sz="0" w:space="0" w:color="auto"/>
          </w:divBdr>
          <w:divsChild>
            <w:div w:id="817956727">
              <w:marLeft w:val="0"/>
              <w:marRight w:val="0"/>
              <w:marTop w:val="0"/>
              <w:marBottom w:val="0"/>
              <w:divBdr>
                <w:top w:val="none" w:sz="0" w:space="0" w:color="auto"/>
                <w:left w:val="none" w:sz="0" w:space="0" w:color="auto"/>
                <w:bottom w:val="none" w:sz="0" w:space="0" w:color="auto"/>
                <w:right w:val="none" w:sz="0" w:space="0" w:color="auto"/>
              </w:divBdr>
              <w:divsChild>
                <w:div w:id="1627658730">
                  <w:marLeft w:val="0"/>
                  <w:marRight w:val="0"/>
                  <w:marTop w:val="0"/>
                  <w:marBottom w:val="0"/>
                  <w:divBdr>
                    <w:top w:val="none" w:sz="0" w:space="0" w:color="auto"/>
                    <w:left w:val="none" w:sz="0" w:space="0" w:color="auto"/>
                    <w:bottom w:val="none" w:sz="0" w:space="0" w:color="auto"/>
                    <w:right w:val="none" w:sz="0" w:space="0" w:color="auto"/>
                  </w:divBdr>
                  <w:divsChild>
                    <w:div w:id="158737453">
                      <w:marLeft w:val="0"/>
                      <w:marRight w:val="0"/>
                      <w:marTop w:val="0"/>
                      <w:marBottom w:val="0"/>
                      <w:divBdr>
                        <w:top w:val="none" w:sz="0" w:space="0" w:color="auto"/>
                        <w:left w:val="none" w:sz="0" w:space="0" w:color="auto"/>
                        <w:bottom w:val="none" w:sz="0" w:space="0" w:color="auto"/>
                        <w:right w:val="none" w:sz="0" w:space="0" w:color="auto"/>
                      </w:divBdr>
                      <w:divsChild>
                        <w:div w:id="896168581">
                          <w:marLeft w:val="0"/>
                          <w:marRight w:val="0"/>
                          <w:marTop w:val="0"/>
                          <w:marBottom w:val="0"/>
                          <w:divBdr>
                            <w:top w:val="none" w:sz="0" w:space="0" w:color="auto"/>
                            <w:left w:val="none" w:sz="0" w:space="0" w:color="auto"/>
                            <w:bottom w:val="none" w:sz="0" w:space="0" w:color="auto"/>
                            <w:right w:val="none" w:sz="0" w:space="0" w:color="auto"/>
                          </w:divBdr>
                          <w:divsChild>
                            <w:div w:id="2023120737">
                              <w:marLeft w:val="0"/>
                              <w:marRight w:val="0"/>
                              <w:marTop w:val="0"/>
                              <w:marBottom w:val="0"/>
                              <w:divBdr>
                                <w:top w:val="none" w:sz="0" w:space="0" w:color="auto"/>
                                <w:left w:val="none" w:sz="0" w:space="0" w:color="auto"/>
                                <w:bottom w:val="none" w:sz="0" w:space="0" w:color="auto"/>
                                <w:right w:val="none" w:sz="0" w:space="0" w:color="auto"/>
                              </w:divBdr>
                              <w:divsChild>
                                <w:div w:id="2141066234">
                                  <w:marLeft w:val="0"/>
                                  <w:marRight w:val="0"/>
                                  <w:marTop w:val="0"/>
                                  <w:marBottom w:val="0"/>
                                  <w:divBdr>
                                    <w:top w:val="none" w:sz="0" w:space="0" w:color="auto"/>
                                    <w:left w:val="none" w:sz="0" w:space="0" w:color="auto"/>
                                    <w:bottom w:val="none" w:sz="0" w:space="0" w:color="auto"/>
                                    <w:right w:val="none" w:sz="0" w:space="0" w:color="auto"/>
                                  </w:divBdr>
                                  <w:divsChild>
                                    <w:div w:id="1314021596">
                                      <w:marLeft w:val="0"/>
                                      <w:marRight w:val="0"/>
                                      <w:marTop w:val="0"/>
                                      <w:marBottom w:val="0"/>
                                      <w:divBdr>
                                        <w:top w:val="none" w:sz="0" w:space="0" w:color="auto"/>
                                        <w:left w:val="none" w:sz="0" w:space="0" w:color="auto"/>
                                        <w:bottom w:val="none" w:sz="0" w:space="0" w:color="auto"/>
                                        <w:right w:val="none" w:sz="0" w:space="0" w:color="auto"/>
                                      </w:divBdr>
                                      <w:divsChild>
                                        <w:div w:id="124009965">
                                          <w:marLeft w:val="0"/>
                                          <w:marRight w:val="0"/>
                                          <w:marTop w:val="0"/>
                                          <w:marBottom w:val="0"/>
                                          <w:divBdr>
                                            <w:top w:val="none" w:sz="0" w:space="0" w:color="auto"/>
                                            <w:left w:val="none" w:sz="0" w:space="0" w:color="auto"/>
                                            <w:bottom w:val="none" w:sz="0" w:space="0" w:color="auto"/>
                                            <w:right w:val="none" w:sz="0" w:space="0" w:color="auto"/>
                                          </w:divBdr>
                                          <w:divsChild>
                                            <w:div w:id="696471177">
                                              <w:marLeft w:val="0"/>
                                              <w:marRight w:val="0"/>
                                              <w:marTop w:val="0"/>
                                              <w:marBottom w:val="0"/>
                                              <w:divBdr>
                                                <w:top w:val="none" w:sz="0" w:space="0" w:color="auto"/>
                                                <w:left w:val="none" w:sz="0" w:space="0" w:color="auto"/>
                                                <w:bottom w:val="none" w:sz="0" w:space="0" w:color="auto"/>
                                                <w:right w:val="none" w:sz="0" w:space="0" w:color="auto"/>
                                              </w:divBdr>
                                              <w:divsChild>
                                                <w:div w:id="1885673942">
                                                  <w:marLeft w:val="0"/>
                                                  <w:marRight w:val="0"/>
                                                  <w:marTop w:val="0"/>
                                                  <w:marBottom w:val="0"/>
                                                  <w:divBdr>
                                                    <w:top w:val="none" w:sz="0" w:space="0" w:color="auto"/>
                                                    <w:left w:val="none" w:sz="0" w:space="0" w:color="auto"/>
                                                    <w:bottom w:val="none" w:sz="0" w:space="0" w:color="auto"/>
                                                    <w:right w:val="none" w:sz="0" w:space="0" w:color="auto"/>
                                                  </w:divBdr>
                                                  <w:divsChild>
                                                    <w:div w:id="269242730">
                                                      <w:marLeft w:val="0"/>
                                                      <w:marRight w:val="0"/>
                                                      <w:marTop w:val="0"/>
                                                      <w:marBottom w:val="0"/>
                                                      <w:divBdr>
                                                        <w:top w:val="none" w:sz="0" w:space="0" w:color="auto"/>
                                                        <w:left w:val="none" w:sz="0" w:space="0" w:color="auto"/>
                                                        <w:bottom w:val="none" w:sz="0" w:space="0" w:color="auto"/>
                                                        <w:right w:val="none" w:sz="0" w:space="0" w:color="auto"/>
                                                      </w:divBdr>
                                                      <w:divsChild>
                                                        <w:div w:id="3030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6651667">
          <w:marLeft w:val="0"/>
          <w:marRight w:val="0"/>
          <w:marTop w:val="0"/>
          <w:marBottom w:val="0"/>
          <w:divBdr>
            <w:top w:val="none" w:sz="0" w:space="0" w:color="auto"/>
            <w:left w:val="none" w:sz="0" w:space="0" w:color="auto"/>
            <w:bottom w:val="none" w:sz="0" w:space="0" w:color="auto"/>
            <w:right w:val="none" w:sz="0" w:space="0" w:color="auto"/>
          </w:divBdr>
          <w:divsChild>
            <w:div w:id="39088435">
              <w:marLeft w:val="0"/>
              <w:marRight w:val="0"/>
              <w:marTop w:val="0"/>
              <w:marBottom w:val="0"/>
              <w:divBdr>
                <w:top w:val="none" w:sz="0" w:space="0" w:color="auto"/>
                <w:left w:val="none" w:sz="0" w:space="0" w:color="auto"/>
                <w:bottom w:val="none" w:sz="0" w:space="0" w:color="auto"/>
                <w:right w:val="none" w:sz="0" w:space="0" w:color="auto"/>
              </w:divBdr>
              <w:divsChild>
                <w:div w:id="211651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693076">
      <w:bodyDiv w:val="1"/>
      <w:marLeft w:val="0"/>
      <w:marRight w:val="0"/>
      <w:marTop w:val="0"/>
      <w:marBottom w:val="0"/>
      <w:divBdr>
        <w:top w:val="none" w:sz="0" w:space="0" w:color="auto"/>
        <w:left w:val="none" w:sz="0" w:space="0" w:color="auto"/>
        <w:bottom w:val="none" w:sz="0" w:space="0" w:color="auto"/>
        <w:right w:val="none" w:sz="0" w:space="0" w:color="auto"/>
      </w:divBdr>
    </w:div>
    <w:div w:id="1206992290">
      <w:bodyDiv w:val="1"/>
      <w:marLeft w:val="0"/>
      <w:marRight w:val="0"/>
      <w:marTop w:val="0"/>
      <w:marBottom w:val="0"/>
      <w:divBdr>
        <w:top w:val="none" w:sz="0" w:space="0" w:color="auto"/>
        <w:left w:val="none" w:sz="0" w:space="0" w:color="auto"/>
        <w:bottom w:val="none" w:sz="0" w:space="0" w:color="auto"/>
        <w:right w:val="none" w:sz="0" w:space="0" w:color="auto"/>
      </w:divBdr>
      <w:divsChild>
        <w:div w:id="1714886708">
          <w:marLeft w:val="0"/>
          <w:marRight w:val="0"/>
          <w:marTop w:val="0"/>
          <w:marBottom w:val="0"/>
          <w:divBdr>
            <w:top w:val="none" w:sz="0" w:space="0" w:color="auto"/>
            <w:left w:val="none" w:sz="0" w:space="0" w:color="auto"/>
            <w:bottom w:val="none" w:sz="0" w:space="0" w:color="auto"/>
            <w:right w:val="none" w:sz="0" w:space="0" w:color="auto"/>
          </w:divBdr>
          <w:divsChild>
            <w:div w:id="898176221">
              <w:marLeft w:val="0"/>
              <w:marRight w:val="0"/>
              <w:marTop w:val="0"/>
              <w:marBottom w:val="0"/>
              <w:divBdr>
                <w:top w:val="none" w:sz="0" w:space="0" w:color="auto"/>
                <w:left w:val="none" w:sz="0" w:space="0" w:color="auto"/>
                <w:bottom w:val="none" w:sz="0" w:space="0" w:color="auto"/>
                <w:right w:val="none" w:sz="0" w:space="0" w:color="auto"/>
              </w:divBdr>
              <w:divsChild>
                <w:div w:id="250817977">
                  <w:marLeft w:val="0"/>
                  <w:marRight w:val="0"/>
                  <w:marTop w:val="0"/>
                  <w:marBottom w:val="0"/>
                  <w:divBdr>
                    <w:top w:val="none" w:sz="0" w:space="0" w:color="auto"/>
                    <w:left w:val="none" w:sz="0" w:space="0" w:color="auto"/>
                    <w:bottom w:val="none" w:sz="0" w:space="0" w:color="auto"/>
                    <w:right w:val="none" w:sz="0" w:space="0" w:color="auto"/>
                  </w:divBdr>
                  <w:divsChild>
                    <w:div w:id="697775011">
                      <w:marLeft w:val="0"/>
                      <w:marRight w:val="0"/>
                      <w:marTop w:val="0"/>
                      <w:marBottom w:val="0"/>
                      <w:divBdr>
                        <w:top w:val="none" w:sz="0" w:space="0" w:color="auto"/>
                        <w:left w:val="none" w:sz="0" w:space="0" w:color="auto"/>
                        <w:bottom w:val="none" w:sz="0" w:space="0" w:color="auto"/>
                        <w:right w:val="none" w:sz="0" w:space="0" w:color="auto"/>
                      </w:divBdr>
                      <w:divsChild>
                        <w:div w:id="776103347">
                          <w:marLeft w:val="0"/>
                          <w:marRight w:val="0"/>
                          <w:marTop w:val="0"/>
                          <w:marBottom w:val="0"/>
                          <w:divBdr>
                            <w:top w:val="none" w:sz="0" w:space="0" w:color="auto"/>
                            <w:left w:val="none" w:sz="0" w:space="0" w:color="auto"/>
                            <w:bottom w:val="none" w:sz="0" w:space="0" w:color="auto"/>
                            <w:right w:val="none" w:sz="0" w:space="0" w:color="auto"/>
                          </w:divBdr>
                          <w:divsChild>
                            <w:div w:id="1517573160">
                              <w:marLeft w:val="0"/>
                              <w:marRight w:val="0"/>
                              <w:marTop w:val="0"/>
                              <w:marBottom w:val="0"/>
                              <w:divBdr>
                                <w:top w:val="none" w:sz="0" w:space="0" w:color="auto"/>
                                <w:left w:val="none" w:sz="0" w:space="0" w:color="auto"/>
                                <w:bottom w:val="none" w:sz="0" w:space="0" w:color="auto"/>
                                <w:right w:val="none" w:sz="0" w:space="0" w:color="auto"/>
                              </w:divBdr>
                              <w:divsChild>
                                <w:div w:id="979529341">
                                  <w:marLeft w:val="0"/>
                                  <w:marRight w:val="0"/>
                                  <w:marTop w:val="0"/>
                                  <w:marBottom w:val="0"/>
                                  <w:divBdr>
                                    <w:top w:val="none" w:sz="0" w:space="0" w:color="auto"/>
                                    <w:left w:val="none" w:sz="0" w:space="0" w:color="auto"/>
                                    <w:bottom w:val="none" w:sz="0" w:space="0" w:color="auto"/>
                                    <w:right w:val="none" w:sz="0" w:space="0" w:color="auto"/>
                                  </w:divBdr>
                                  <w:divsChild>
                                    <w:div w:id="128523241">
                                      <w:marLeft w:val="0"/>
                                      <w:marRight w:val="0"/>
                                      <w:marTop w:val="0"/>
                                      <w:marBottom w:val="0"/>
                                      <w:divBdr>
                                        <w:top w:val="none" w:sz="0" w:space="0" w:color="auto"/>
                                        <w:left w:val="none" w:sz="0" w:space="0" w:color="auto"/>
                                        <w:bottom w:val="none" w:sz="0" w:space="0" w:color="auto"/>
                                        <w:right w:val="none" w:sz="0" w:space="0" w:color="auto"/>
                                      </w:divBdr>
                                      <w:divsChild>
                                        <w:div w:id="728187842">
                                          <w:marLeft w:val="0"/>
                                          <w:marRight w:val="0"/>
                                          <w:marTop w:val="0"/>
                                          <w:marBottom w:val="0"/>
                                          <w:divBdr>
                                            <w:top w:val="none" w:sz="0" w:space="0" w:color="auto"/>
                                            <w:left w:val="none" w:sz="0" w:space="0" w:color="auto"/>
                                            <w:bottom w:val="none" w:sz="0" w:space="0" w:color="auto"/>
                                            <w:right w:val="none" w:sz="0" w:space="0" w:color="auto"/>
                                          </w:divBdr>
                                          <w:divsChild>
                                            <w:div w:id="1545871460">
                                              <w:marLeft w:val="0"/>
                                              <w:marRight w:val="0"/>
                                              <w:marTop w:val="0"/>
                                              <w:marBottom w:val="0"/>
                                              <w:divBdr>
                                                <w:top w:val="none" w:sz="0" w:space="0" w:color="auto"/>
                                                <w:left w:val="none" w:sz="0" w:space="0" w:color="auto"/>
                                                <w:bottom w:val="none" w:sz="0" w:space="0" w:color="auto"/>
                                                <w:right w:val="none" w:sz="0" w:space="0" w:color="auto"/>
                                              </w:divBdr>
                                              <w:divsChild>
                                                <w:div w:id="705253651">
                                                  <w:marLeft w:val="0"/>
                                                  <w:marRight w:val="0"/>
                                                  <w:marTop w:val="0"/>
                                                  <w:marBottom w:val="0"/>
                                                  <w:divBdr>
                                                    <w:top w:val="none" w:sz="0" w:space="0" w:color="auto"/>
                                                    <w:left w:val="none" w:sz="0" w:space="0" w:color="auto"/>
                                                    <w:bottom w:val="none" w:sz="0" w:space="0" w:color="auto"/>
                                                    <w:right w:val="none" w:sz="0" w:space="0" w:color="auto"/>
                                                  </w:divBdr>
                                                  <w:divsChild>
                                                    <w:div w:id="932130263">
                                                      <w:marLeft w:val="0"/>
                                                      <w:marRight w:val="0"/>
                                                      <w:marTop w:val="0"/>
                                                      <w:marBottom w:val="0"/>
                                                      <w:divBdr>
                                                        <w:top w:val="none" w:sz="0" w:space="0" w:color="auto"/>
                                                        <w:left w:val="none" w:sz="0" w:space="0" w:color="auto"/>
                                                        <w:bottom w:val="none" w:sz="0" w:space="0" w:color="auto"/>
                                                        <w:right w:val="none" w:sz="0" w:space="0" w:color="auto"/>
                                                      </w:divBdr>
                                                      <w:divsChild>
                                                        <w:div w:id="30246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719874">
          <w:marLeft w:val="0"/>
          <w:marRight w:val="0"/>
          <w:marTop w:val="0"/>
          <w:marBottom w:val="0"/>
          <w:divBdr>
            <w:top w:val="none" w:sz="0" w:space="0" w:color="auto"/>
            <w:left w:val="none" w:sz="0" w:space="0" w:color="auto"/>
            <w:bottom w:val="none" w:sz="0" w:space="0" w:color="auto"/>
            <w:right w:val="none" w:sz="0" w:space="0" w:color="auto"/>
          </w:divBdr>
          <w:divsChild>
            <w:div w:id="1444610860">
              <w:marLeft w:val="0"/>
              <w:marRight w:val="0"/>
              <w:marTop w:val="0"/>
              <w:marBottom w:val="0"/>
              <w:divBdr>
                <w:top w:val="none" w:sz="0" w:space="0" w:color="auto"/>
                <w:left w:val="none" w:sz="0" w:space="0" w:color="auto"/>
                <w:bottom w:val="none" w:sz="0" w:space="0" w:color="auto"/>
                <w:right w:val="none" w:sz="0" w:space="0" w:color="auto"/>
              </w:divBdr>
              <w:divsChild>
                <w:div w:id="30404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892653">
      <w:bodyDiv w:val="1"/>
      <w:marLeft w:val="0"/>
      <w:marRight w:val="0"/>
      <w:marTop w:val="0"/>
      <w:marBottom w:val="0"/>
      <w:divBdr>
        <w:top w:val="none" w:sz="0" w:space="0" w:color="auto"/>
        <w:left w:val="none" w:sz="0" w:space="0" w:color="auto"/>
        <w:bottom w:val="none" w:sz="0" w:space="0" w:color="auto"/>
        <w:right w:val="none" w:sz="0" w:space="0" w:color="auto"/>
      </w:divBdr>
    </w:div>
    <w:div w:id="1613518189">
      <w:bodyDiv w:val="1"/>
      <w:marLeft w:val="0"/>
      <w:marRight w:val="0"/>
      <w:marTop w:val="0"/>
      <w:marBottom w:val="0"/>
      <w:divBdr>
        <w:top w:val="none" w:sz="0" w:space="0" w:color="auto"/>
        <w:left w:val="none" w:sz="0" w:space="0" w:color="auto"/>
        <w:bottom w:val="none" w:sz="0" w:space="0" w:color="auto"/>
        <w:right w:val="none" w:sz="0" w:space="0" w:color="auto"/>
      </w:divBdr>
    </w:div>
    <w:div w:id="1721635777">
      <w:bodyDiv w:val="1"/>
      <w:marLeft w:val="0"/>
      <w:marRight w:val="0"/>
      <w:marTop w:val="0"/>
      <w:marBottom w:val="0"/>
      <w:divBdr>
        <w:top w:val="none" w:sz="0" w:space="0" w:color="auto"/>
        <w:left w:val="none" w:sz="0" w:space="0" w:color="auto"/>
        <w:bottom w:val="none" w:sz="0" w:space="0" w:color="auto"/>
        <w:right w:val="none" w:sz="0" w:space="0" w:color="auto"/>
      </w:divBdr>
    </w:div>
    <w:div w:id="1785271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3" Type="http://schemas.openxmlformats.org/officeDocument/2006/relationships/settings" Target="settings.xml"/><Relationship Id="rId7" Type="http://schemas.openxmlformats.org/officeDocument/2006/relationships/hyperlink" Target="about:bla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about:blank" TargetMode="External"/><Relationship Id="rId11" Type="http://schemas.openxmlformats.org/officeDocument/2006/relationships/theme" Target="theme/theme1.xml"/><Relationship Id="rId5" Type="http://schemas.openxmlformats.org/officeDocument/2006/relationships/hyperlink" Target="mailto:Pschaitanya1@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3921</Words>
  <Characters>22356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Sarvabotla Chaitanya</dc:creator>
  <cp:keywords/>
  <dc:description/>
  <cp:lastModifiedBy>Pradeep S</cp:lastModifiedBy>
  <cp:revision>5</cp:revision>
  <dcterms:created xsi:type="dcterms:W3CDTF">2025-03-25T17:40:00Z</dcterms:created>
  <dcterms:modified xsi:type="dcterms:W3CDTF">2025-07-07T22:05:00Z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7d86bbf86f2b3df89883546a879aac9e5dbf102d8e7538fbcb9803e91058ca2d</vt:lpwstr>
  </property>
</Properties>
</file>