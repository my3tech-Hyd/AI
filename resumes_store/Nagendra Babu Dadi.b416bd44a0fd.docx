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2352B6" w14:textId="5D50218E" w:rsidR="006764A2" w:rsidRPr="006764A2" w:rsidRDefault="006764A2" w:rsidP="00181FDF">
      <w:pPr>
        <w:rPr>
          <w:rFonts w:ascii="Calibri" w:hAnsi="Calibri" w:cs="Calibri"/>
          <w:noProof/>
          <w:sz w:val="20"/>
          <w:szCs w:val="20"/>
        </w:rPr>
      </w:pPr>
      <w:r w:rsidRPr="006764A2">
        <w:rPr>
          <w:rFonts w:ascii="Calibri" w:hAnsi="Calibri" w:cs="Calibri"/>
          <w:noProof/>
          <w:sz w:val="20"/>
          <w:szCs w:val="20"/>
        </w:rPr>
        <w:drawing>
          <wp:anchor distT="0" distB="0" distL="114300" distR="114300" simplePos="0" relativeHeight="251663360" behindDoc="1" locked="0" layoutInCell="1" allowOverlap="1" wp14:anchorId="7563446E" wp14:editId="6C2B9D82">
            <wp:simplePos x="0" y="0"/>
            <wp:positionH relativeFrom="margin">
              <wp:posOffset>4495800</wp:posOffset>
            </wp:positionH>
            <wp:positionV relativeFrom="paragraph">
              <wp:posOffset>-88265</wp:posOffset>
            </wp:positionV>
            <wp:extent cx="1051560" cy="822960"/>
            <wp:effectExtent l="0" t="0" r="0" b="0"/>
            <wp:wrapNone/>
            <wp:docPr id="187264399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3995" name="Picture 1" descr="A blue and whit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51560" cy="822960"/>
                    </a:xfrm>
                    <a:prstGeom prst="rect">
                      <a:avLst/>
                    </a:prstGeom>
                  </pic:spPr>
                </pic:pic>
              </a:graphicData>
            </a:graphic>
            <wp14:sizeRelH relativeFrom="margin">
              <wp14:pctWidth>0</wp14:pctWidth>
            </wp14:sizeRelH>
            <wp14:sizeRelV relativeFrom="margin">
              <wp14:pctHeight>0</wp14:pctHeight>
            </wp14:sizeRelV>
          </wp:anchor>
        </w:drawing>
      </w:r>
      <w:r w:rsidRPr="006764A2">
        <w:rPr>
          <w:rFonts w:ascii="Calibri" w:hAnsi="Calibri" w:cs="Calibri"/>
          <w:noProof/>
          <w:sz w:val="20"/>
          <w:szCs w:val="20"/>
        </w:rPr>
        <w:drawing>
          <wp:anchor distT="0" distB="0" distL="114300" distR="114300" simplePos="0" relativeHeight="251661312" behindDoc="1" locked="0" layoutInCell="1" allowOverlap="1" wp14:anchorId="52B1A217" wp14:editId="786EE64F">
            <wp:simplePos x="0" y="0"/>
            <wp:positionH relativeFrom="margin">
              <wp:posOffset>5631180</wp:posOffset>
            </wp:positionH>
            <wp:positionV relativeFrom="paragraph">
              <wp:posOffset>6985</wp:posOffset>
            </wp:positionV>
            <wp:extent cx="1197655" cy="727837"/>
            <wp:effectExtent l="0" t="0" r="2540" b="0"/>
            <wp:wrapNone/>
            <wp:docPr id="491296021"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6021" name="Picture 2" descr="A blue and white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7655" cy="7278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190692" w14:textId="62BBE514" w:rsidR="006764A2" w:rsidRPr="006764A2" w:rsidRDefault="006764A2" w:rsidP="00181FDF">
      <w:pPr>
        <w:rPr>
          <w:rFonts w:ascii="Calibri" w:hAnsi="Calibri" w:cs="Calibri"/>
          <w:noProof/>
          <w:sz w:val="20"/>
          <w:szCs w:val="20"/>
        </w:rPr>
      </w:pPr>
      <w:r w:rsidRPr="006764A2">
        <w:rPr>
          <w:rFonts w:ascii="Calibri" w:hAnsi="Calibri" w:cs="Calibri"/>
          <w:noProof/>
          <w:sz w:val="20"/>
          <w:szCs w:val="20"/>
        </w:rPr>
        <w:tab/>
      </w:r>
      <w:r w:rsidRPr="006764A2">
        <w:rPr>
          <w:rFonts w:ascii="Calibri" w:hAnsi="Calibri" w:cs="Calibri"/>
          <w:noProof/>
          <w:sz w:val="20"/>
          <w:szCs w:val="20"/>
        </w:rPr>
        <w:tab/>
      </w:r>
    </w:p>
    <w:p w14:paraId="311DCF3B" w14:textId="161C2DFF" w:rsidR="006764A2" w:rsidRPr="006764A2" w:rsidRDefault="006764A2" w:rsidP="00181FDF">
      <w:pPr>
        <w:rPr>
          <w:rFonts w:ascii="Calibri" w:hAnsi="Calibri" w:cs="Calibri"/>
          <w:noProof/>
          <w:sz w:val="20"/>
          <w:szCs w:val="20"/>
        </w:rPr>
      </w:pPr>
      <w:r w:rsidRPr="006764A2">
        <w:rPr>
          <w:rFonts w:ascii="Calibri" w:hAnsi="Calibri" w:cs="Calibri"/>
          <w:noProof/>
          <w:sz w:val="20"/>
          <w:szCs w:val="20"/>
        </w:rPr>
        <w:tab/>
      </w:r>
      <w:r w:rsidRPr="006764A2">
        <w:rPr>
          <w:rFonts w:ascii="Calibri" w:hAnsi="Calibri" w:cs="Calibri"/>
          <w:noProof/>
          <w:sz w:val="20"/>
          <w:szCs w:val="20"/>
        </w:rPr>
        <w:tab/>
      </w:r>
    </w:p>
    <w:p w14:paraId="29A7CF13" w14:textId="77777777" w:rsidR="006764A2" w:rsidRPr="006764A2" w:rsidRDefault="006764A2" w:rsidP="00181FDF">
      <w:pPr>
        <w:rPr>
          <w:rFonts w:ascii="Calibri" w:hAnsi="Calibri" w:cs="Calibri"/>
          <w:noProof/>
          <w:sz w:val="20"/>
          <w:szCs w:val="20"/>
        </w:rPr>
      </w:pPr>
    </w:p>
    <w:p w14:paraId="4B0EDC07" w14:textId="0BB759E5" w:rsidR="006764A2" w:rsidRPr="006764A2" w:rsidRDefault="006764A2" w:rsidP="00181FDF">
      <w:pPr>
        <w:rPr>
          <w:rFonts w:ascii="Calibri" w:hAnsi="Calibri" w:cs="Calibri"/>
          <w:noProof/>
          <w:sz w:val="20"/>
          <w:szCs w:val="20"/>
        </w:rPr>
      </w:pPr>
      <w:r w:rsidRPr="006764A2">
        <w:rPr>
          <w:rFonts w:ascii="Calibri" w:hAnsi="Calibri" w:cs="Calibri"/>
          <w:noProof/>
          <w:sz w:val="20"/>
          <w:szCs w:val="20"/>
        </w:rPr>
        <w:t xml:space="preserve">                     </w:t>
      </w:r>
    </w:p>
    <w:p w14:paraId="097CD5A0" w14:textId="77777777" w:rsidR="006764A2" w:rsidRPr="006764A2" w:rsidRDefault="006764A2" w:rsidP="00181FDF">
      <w:pPr>
        <w:rPr>
          <w:rFonts w:ascii="Calibri" w:hAnsi="Calibri" w:cs="Calibri"/>
          <w:noProof/>
          <w:sz w:val="20"/>
          <w:szCs w:val="20"/>
        </w:rPr>
      </w:pPr>
    </w:p>
    <w:p w14:paraId="0D757B40" w14:textId="528DE86E" w:rsidR="00A672BB" w:rsidRPr="006764A2" w:rsidRDefault="008D564E" w:rsidP="006764A2">
      <w:pPr>
        <w:pStyle w:val="NoSpacing"/>
        <w:jc w:val="center"/>
        <w:rPr>
          <w:rFonts w:ascii="Calibri" w:eastAsia="Wingdings" w:hAnsi="Calibri" w:cs="Calibri"/>
          <w:b/>
          <w:bCs/>
          <w:sz w:val="20"/>
          <w:szCs w:val="20"/>
        </w:rPr>
      </w:pPr>
      <w:r w:rsidRPr="006764A2">
        <w:rPr>
          <w:rFonts w:ascii="Calibri" w:hAnsi="Calibri" w:cs="Calibri"/>
          <w:b/>
          <w:bCs/>
          <w:sz w:val="20"/>
          <w:szCs w:val="20"/>
        </w:rPr>
        <w:t>Nagendra Babu Dadi</w:t>
      </w:r>
      <w:r w:rsidR="004C6263" w:rsidRPr="006764A2">
        <w:rPr>
          <w:rFonts w:ascii="Calibri" w:hAnsi="Calibri" w:cs="Calibri"/>
          <w:b/>
          <w:bCs/>
          <w:sz w:val="20"/>
          <w:szCs w:val="20"/>
        </w:rPr>
        <w:t xml:space="preserve">                                                                                                                                        </w:t>
      </w:r>
    </w:p>
    <w:p w14:paraId="67475021" w14:textId="41D8F5CF" w:rsidR="00181FDF" w:rsidRPr="006764A2" w:rsidRDefault="00A672BB" w:rsidP="006764A2">
      <w:pPr>
        <w:pStyle w:val="NoSpacing"/>
        <w:jc w:val="center"/>
        <w:rPr>
          <w:rFonts w:ascii="Calibri" w:eastAsia="Wingdings" w:hAnsi="Calibri" w:cs="Calibri"/>
          <w:b/>
          <w:bCs/>
          <w:sz w:val="20"/>
          <w:szCs w:val="20"/>
        </w:rPr>
      </w:pPr>
      <w:r w:rsidRPr="006764A2">
        <w:rPr>
          <w:rFonts w:ascii="Calibri" w:eastAsia="Wingdings" w:hAnsi="Calibri" w:cs="Calibri"/>
          <w:b/>
          <w:bCs/>
          <w:sz w:val="20"/>
          <w:szCs w:val="20"/>
        </w:rPr>
        <w:t xml:space="preserve">Phone: </w:t>
      </w:r>
      <w:r w:rsidR="00D16A25" w:rsidRPr="006764A2">
        <w:rPr>
          <w:rFonts w:ascii="Calibri" w:eastAsia="Wingdings" w:hAnsi="Calibri" w:cs="Calibri"/>
          <w:b/>
          <w:bCs/>
          <w:sz w:val="20"/>
          <w:szCs w:val="20"/>
        </w:rPr>
        <w:t>404-468-8092</w:t>
      </w:r>
    </w:p>
    <w:p w14:paraId="7C3BE836" w14:textId="67E99313" w:rsidR="006764A2" w:rsidRPr="006764A2" w:rsidRDefault="00A672BB" w:rsidP="006764A2">
      <w:pPr>
        <w:pStyle w:val="NoSpacing"/>
        <w:pBdr>
          <w:bottom w:val="single" w:sz="6" w:space="1" w:color="auto"/>
        </w:pBdr>
        <w:jc w:val="center"/>
        <w:rPr>
          <w:rStyle w:val="Hyperlink"/>
          <w:rFonts w:ascii="Calibri" w:hAnsi="Calibri" w:cs="Calibri"/>
          <w:b/>
          <w:bCs/>
          <w:sz w:val="20"/>
          <w:szCs w:val="20"/>
          <w:u w:val="none"/>
          <w:shd w:val="clear" w:color="auto" w:fill="FFFFFF"/>
        </w:rPr>
      </w:pPr>
      <w:r w:rsidRPr="006764A2">
        <w:rPr>
          <w:rFonts w:ascii="Calibri" w:eastAsia="Wingdings" w:hAnsi="Calibri" w:cs="Calibri"/>
          <w:b/>
          <w:bCs/>
          <w:sz w:val="20"/>
          <w:szCs w:val="20"/>
        </w:rPr>
        <w:t xml:space="preserve">Email: </w:t>
      </w:r>
      <w:hyperlink r:id="rId9" w:history="1">
        <w:r w:rsidR="00304EE3" w:rsidRPr="006764A2">
          <w:rPr>
            <w:rStyle w:val="Hyperlink"/>
            <w:rFonts w:ascii="Calibri" w:hAnsi="Calibri" w:cs="Calibri"/>
            <w:b/>
            <w:bCs/>
            <w:color w:val="auto"/>
            <w:sz w:val="20"/>
            <w:szCs w:val="20"/>
            <w:u w:val="none"/>
          </w:rPr>
          <w:t>nagendrababud8622@gmail.com</w:t>
        </w:r>
      </w:hyperlink>
      <w:r w:rsidR="006764A2" w:rsidRPr="006764A2">
        <w:rPr>
          <w:rStyle w:val="Hyperlink"/>
          <w:rFonts w:ascii="Calibri" w:hAnsi="Calibri" w:cs="Calibri"/>
          <w:b/>
          <w:bCs/>
          <w:sz w:val="20"/>
          <w:szCs w:val="20"/>
          <w:u w:val="none"/>
          <w:shd w:val="clear" w:color="auto" w:fill="FFFFFF"/>
        </w:rPr>
        <w:t xml:space="preserve"> </w:t>
      </w:r>
    </w:p>
    <w:p w14:paraId="0D911B79" w14:textId="77777777" w:rsidR="006764A2" w:rsidRPr="006764A2" w:rsidRDefault="006764A2" w:rsidP="00D55B45">
      <w:pPr>
        <w:pStyle w:val="NoSpacing"/>
        <w:rPr>
          <w:rFonts w:ascii="Calibri" w:hAnsi="Calibri" w:cs="Calibri"/>
          <w:color w:val="0563C1"/>
          <w:sz w:val="20"/>
          <w:szCs w:val="20"/>
          <w:shd w:val="clear" w:color="auto" w:fill="FFFFFF"/>
        </w:rPr>
      </w:pPr>
    </w:p>
    <w:p w14:paraId="3010CB50" w14:textId="77777777" w:rsidR="00A672BB" w:rsidRPr="006764A2" w:rsidRDefault="00A672BB" w:rsidP="00744D68">
      <w:pPr>
        <w:jc w:val="both"/>
        <w:rPr>
          <w:rFonts w:ascii="Calibri" w:hAnsi="Calibri" w:cs="Calibri"/>
          <w:caps/>
          <w:sz w:val="20"/>
          <w:szCs w:val="20"/>
        </w:rPr>
      </w:pPr>
      <w:r w:rsidRPr="006764A2">
        <w:rPr>
          <w:rFonts w:ascii="Calibri" w:eastAsia="Wingdings" w:hAnsi="Calibri" w:cs="Calibri"/>
          <w:b/>
          <w:caps/>
          <w:sz w:val="20"/>
          <w:szCs w:val="20"/>
        </w:rPr>
        <w:t>Professional Summary:</w:t>
      </w:r>
    </w:p>
    <w:p w14:paraId="68672441" w14:textId="7D548568"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11+ years of experience in IT spanning across multiple technologies, with a focus on data engineering, including requirements gathering, data modeling, analysis, ETL development, and visualization reports.</w:t>
      </w:r>
    </w:p>
    <w:p w14:paraId="4F9183A3" w14:textId="5D6D6577" w:rsidR="00C35FDF" w:rsidRPr="006764A2" w:rsidRDefault="00C35FDF"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Microsoft Certified – Azure Data Engineer Associate.</w:t>
      </w:r>
    </w:p>
    <w:p w14:paraId="57E6C214" w14:textId="2FA0F332"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Implemented various Azure Cloud Components such as Azure Data Factory, Azure Data Lake, Azure Blob storage, Azure Databricks, Azure Synapse Analytics, Azure SQL DB/DW, and Azure Cosmos DB.</w:t>
      </w:r>
    </w:p>
    <w:p w14:paraId="4AB06BC1" w14:textId="6C84F4B0"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Engaged in project roles covering the full project life cycle, from analysis and design to deployment and maintenance, utilizing SDLC and both Agile and Waterfall methodologies.</w:t>
      </w:r>
    </w:p>
    <w:p w14:paraId="6D22B9EE" w14:textId="23BEBB38"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Proficient in T-SQL</w:t>
      </w:r>
      <w:r w:rsidR="00C6678E" w:rsidRPr="006764A2">
        <w:rPr>
          <w:rFonts w:eastAsia="Wingdings" w:cs="Calibri"/>
          <w:sz w:val="20"/>
          <w:szCs w:val="20"/>
        </w:rPr>
        <w:t xml:space="preserve"> and PL/SQL</w:t>
      </w:r>
      <w:r w:rsidRPr="006764A2">
        <w:rPr>
          <w:rFonts w:eastAsia="Wingdings" w:cs="Calibri"/>
          <w:sz w:val="20"/>
          <w:szCs w:val="20"/>
        </w:rPr>
        <w:t xml:space="preserve">, including DDL &amp; DML, stored procedures, </w:t>
      </w:r>
      <w:r w:rsidR="00E000BF" w:rsidRPr="006764A2">
        <w:rPr>
          <w:rFonts w:eastAsia="Wingdings" w:cs="Calibri"/>
          <w:sz w:val="20"/>
          <w:szCs w:val="20"/>
        </w:rPr>
        <w:t xml:space="preserve">schema development, </w:t>
      </w:r>
      <w:r w:rsidRPr="006764A2">
        <w:rPr>
          <w:rFonts w:eastAsia="Wingdings" w:cs="Calibri"/>
          <w:sz w:val="20"/>
          <w:szCs w:val="20"/>
        </w:rPr>
        <w:t>triggers, joins, indexes, and relational database models.</w:t>
      </w:r>
    </w:p>
    <w:p w14:paraId="6843D219" w14:textId="7C7FA631"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Developed Databricks notebooks using Python (</w:t>
      </w:r>
      <w:proofErr w:type="spellStart"/>
      <w:r w:rsidRPr="006764A2">
        <w:rPr>
          <w:rFonts w:eastAsia="Wingdings" w:cs="Calibri"/>
          <w:sz w:val="20"/>
          <w:szCs w:val="20"/>
        </w:rPr>
        <w:t>PySpark</w:t>
      </w:r>
      <w:proofErr w:type="spellEnd"/>
      <w:r w:rsidRPr="006764A2">
        <w:rPr>
          <w:rFonts w:eastAsia="Wingdings" w:cs="Calibri"/>
          <w:sz w:val="20"/>
          <w:szCs w:val="20"/>
        </w:rPr>
        <w:t xml:space="preserve">) and </w:t>
      </w:r>
      <w:proofErr w:type="spellStart"/>
      <w:r w:rsidRPr="006764A2">
        <w:rPr>
          <w:rFonts w:eastAsia="Wingdings" w:cs="Calibri"/>
          <w:sz w:val="20"/>
          <w:szCs w:val="20"/>
        </w:rPr>
        <w:t>SparkSQL</w:t>
      </w:r>
      <w:proofErr w:type="spellEnd"/>
      <w:r w:rsidRPr="006764A2">
        <w:rPr>
          <w:rFonts w:eastAsia="Wingdings" w:cs="Calibri"/>
          <w:sz w:val="20"/>
          <w:szCs w:val="20"/>
        </w:rPr>
        <w:t xml:space="preserve"> for transforming data stored in Azure Data Lake Storage Gen2 across various zones.</w:t>
      </w:r>
    </w:p>
    <w:p w14:paraId="0CE005FE" w14:textId="556BDB79"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Extensive experience with RDBMS concepts, including tables, indexes, views, functions, and stored procedures.</w:t>
      </w:r>
    </w:p>
    <w:p w14:paraId="09528CE3" w14:textId="641A16D9"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Skilled in creating and managing pipeline jobs, scheduling triggers, and mapping data flows using Azure Data Factory.</w:t>
      </w:r>
    </w:p>
    <w:p w14:paraId="37E8E108" w14:textId="77777777" w:rsidR="00B64884" w:rsidRPr="006764A2" w:rsidRDefault="00B64884" w:rsidP="00F47B12">
      <w:pPr>
        <w:pStyle w:val="ListParagraph"/>
        <w:numPr>
          <w:ilvl w:val="0"/>
          <w:numId w:val="5"/>
        </w:numPr>
        <w:spacing w:after="0" w:line="256" w:lineRule="auto"/>
        <w:rPr>
          <w:rFonts w:cs="Calibri"/>
          <w:sz w:val="20"/>
          <w:szCs w:val="20"/>
        </w:rPr>
      </w:pPr>
      <w:r w:rsidRPr="006764A2">
        <w:rPr>
          <w:rFonts w:cs="Calibri"/>
          <w:sz w:val="20"/>
          <w:szCs w:val="20"/>
        </w:rPr>
        <w:t>Proficient in utilizing Azure Event Hubs along with other Azure services to build real-time data streaming pipelines.</w:t>
      </w:r>
    </w:p>
    <w:p w14:paraId="7C0DB4FD" w14:textId="77777777" w:rsidR="00B64884" w:rsidRPr="006764A2" w:rsidRDefault="00B64884"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Expertise in complex SQL using Teradata functions, macros, and stored procedures.</w:t>
      </w:r>
    </w:p>
    <w:p w14:paraId="34E539E2" w14:textId="77777777" w:rsidR="00B64884" w:rsidRPr="006764A2" w:rsidRDefault="00B64884"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Hands-on experience in various data patterns such as structured, semi-structured, and unstructured data.</w:t>
      </w:r>
    </w:p>
    <w:p w14:paraId="58EA6333" w14:textId="3E93B0E1" w:rsidR="00B64884" w:rsidRPr="006764A2" w:rsidRDefault="00B64884"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 xml:space="preserve">Understanding of data vaults, data warehouses, and data </w:t>
      </w:r>
      <w:proofErr w:type="spellStart"/>
      <w:r w:rsidRPr="006764A2">
        <w:rPr>
          <w:rFonts w:eastAsia="Wingdings" w:cs="Calibri"/>
          <w:sz w:val="20"/>
          <w:szCs w:val="20"/>
        </w:rPr>
        <w:t>Lakehouses</w:t>
      </w:r>
      <w:proofErr w:type="spellEnd"/>
      <w:r w:rsidRPr="006764A2">
        <w:rPr>
          <w:rFonts w:eastAsia="Wingdings" w:cs="Calibri"/>
          <w:sz w:val="20"/>
          <w:szCs w:val="20"/>
        </w:rPr>
        <w:t>.</w:t>
      </w:r>
    </w:p>
    <w:p w14:paraId="32531211" w14:textId="777E8E74" w:rsidR="00B64884" w:rsidRPr="006764A2" w:rsidRDefault="00B64884"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Strong proficiency in Spark Core, Spark SQL, Scala, Spark Streaming, and implementation of Snowflake architecture for unified data storage and analysis.</w:t>
      </w:r>
    </w:p>
    <w:p w14:paraId="3EF38900" w14:textId="1DCF3C90"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Proficient in Data Analytics using tools such as Tableau, Power BI, Microsoft Synapse Analytics, SSRS, Alteryx, and Microsoft Excel.</w:t>
      </w:r>
    </w:p>
    <w:p w14:paraId="1FDBA91B" w14:textId="6E7FCE09"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Well-versed in workflow orchestration tools like Oozie, Airflow, and Azure Data Factory, along with Cloud Formation &amp; Terraforms.</w:t>
      </w:r>
    </w:p>
    <w:p w14:paraId="48F33E0F" w14:textId="14BC7A52"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Led teams in implementing new requirements, providing ETL mapping documents, and resolving technical issues.</w:t>
      </w:r>
    </w:p>
    <w:p w14:paraId="36A0A9B4" w14:textId="4A38E16F"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Experienced in connecting AWS resources like S3 bucket, RDS, Redshift, and creating pipelines for data movement to Azure.</w:t>
      </w:r>
    </w:p>
    <w:p w14:paraId="4C9B3994" w14:textId="3AA64C66"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 xml:space="preserve">Familiarity with various databases including MongoDB, </w:t>
      </w:r>
      <w:proofErr w:type="spellStart"/>
      <w:r w:rsidRPr="006764A2">
        <w:rPr>
          <w:rFonts w:eastAsia="Wingdings" w:cs="Calibri"/>
          <w:sz w:val="20"/>
          <w:szCs w:val="20"/>
        </w:rPr>
        <w:t>CassandraDB</w:t>
      </w:r>
      <w:proofErr w:type="spellEnd"/>
      <w:r w:rsidRPr="006764A2">
        <w:rPr>
          <w:rFonts w:eastAsia="Wingdings" w:cs="Calibri"/>
          <w:sz w:val="20"/>
          <w:szCs w:val="20"/>
        </w:rPr>
        <w:t>, MySQL, PostgreSQL, and MS SQL Server.</w:t>
      </w:r>
    </w:p>
    <w:p w14:paraId="79FCBEC6" w14:textId="60DD0CBA"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 xml:space="preserve">In-depth knowledge of </w:t>
      </w:r>
      <w:proofErr w:type="spellStart"/>
      <w:r w:rsidRPr="006764A2">
        <w:rPr>
          <w:rFonts w:eastAsia="Wingdings" w:cs="Calibri"/>
          <w:sz w:val="20"/>
          <w:szCs w:val="20"/>
        </w:rPr>
        <w:t>PySpark</w:t>
      </w:r>
      <w:proofErr w:type="spellEnd"/>
      <w:r w:rsidRPr="006764A2">
        <w:rPr>
          <w:rFonts w:eastAsia="Wingdings" w:cs="Calibri"/>
          <w:sz w:val="20"/>
          <w:szCs w:val="20"/>
        </w:rPr>
        <w:t xml:space="preserve"> and experience in building Spark applications using Python.</w:t>
      </w:r>
    </w:p>
    <w:p w14:paraId="702FB43A" w14:textId="20E9BB16"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Exposure to master data management (MDM) tools and practices, including data governance, data profiling, data quality, and data modeling.</w:t>
      </w:r>
    </w:p>
    <w:p w14:paraId="71221079" w14:textId="2F55F490"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Proficient in migrating on-premises databases to Microsoft Azure, including Blobs, Azure Data Warehouse, and Azure SQL Server.</w:t>
      </w:r>
    </w:p>
    <w:p w14:paraId="42DEF874" w14:textId="759B8BAD"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Understanding of RDD operations in Apache Spark, including transformations, actions, and persistence.</w:t>
      </w:r>
    </w:p>
    <w:p w14:paraId="7EEE55C6" w14:textId="6A2BE783"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Skilled in developing dashboards and parameterized reports using SSRS, Tableau, and Power BI.</w:t>
      </w:r>
    </w:p>
    <w:p w14:paraId="185D92C1" w14:textId="28CC51EC" w:rsidR="0003729D"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Experience in Agile program management, translating user stories into deliverables, stakeholder management, and project delivery.</w:t>
      </w:r>
    </w:p>
    <w:p w14:paraId="1A53A0FE" w14:textId="260C07B3" w:rsidR="00797BA9" w:rsidRPr="006764A2" w:rsidRDefault="0003729D" w:rsidP="00F47B12">
      <w:pPr>
        <w:pStyle w:val="ListParagraph"/>
        <w:numPr>
          <w:ilvl w:val="0"/>
          <w:numId w:val="5"/>
        </w:numPr>
        <w:spacing w:line="276" w:lineRule="auto"/>
        <w:jc w:val="both"/>
        <w:rPr>
          <w:rFonts w:eastAsia="Wingdings" w:cs="Calibri"/>
          <w:sz w:val="20"/>
          <w:szCs w:val="20"/>
        </w:rPr>
      </w:pPr>
      <w:r w:rsidRPr="006764A2">
        <w:rPr>
          <w:rFonts w:eastAsia="Wingdings" w:cs="Calibri"/>
          <w:sz w:val="20"/>
          <w:szCs w:val="20"/>
        </w:rPr>
        <w:t xml:space="preserve">Worked on industrial use cases in data science using Machine Learning for measurement, forecasting, simulation, </w:t>
      </w:r>
      <w:r w:rsidR="00E65ECC" w:rsidRPr="006764A2">
        <w:rPr>
          <w:rFonts w:eastAsia="Wingdings" w:cs="Calibri"/>
          <w:sz w:val="20"/>
          <w:szCs w:val="20"/>
        </w:rPr>
        <w:t>recommendations,</w:t>
      </w:r>
      <w:r w:rsidR="004F7489" w:rsidRPr="006764A2">
        <w:rPr>
          <w:rFonts w:eastAsia="Wingdings" w:cs="Calibri"/>
          <w:sz w:val="20"/>
          <w:szCs w:val="20"/>
        </w:rPr>
        <w:t xml:space="preserve"> </w:t>
      </w:r>
      <w:r w:rsidRPr="006764A2">
        <w:rPr>
          <w:rFonts w:eastAsia="Wingdings" w:cs="Calibri"/>
          <w:sz w:val="20"/>
          <w:szCs w:val="20"/>
        </w:rPr>
        <w:t>and optimization.</w:t>
      </w:r>
    </w:p>
    <w:p w14:paraId="61BE2E6C" w14:textId="77777777" w:rsidR="00797BA9" w:rsidRPr="006764A2" w:rsidRDefault="00797BA9" w:rsidP="00F47B12">
      <w:pPr>
        <w:pStyle w:val="ListParagraph"/>
        <w:numPr>
          <w:ilvl w:val="0"/>
          <w:numId w:val="5"/>
        </w:numPr>
        <w:spacing w:after="0" w:line="256" w:lineRule="auto"/>
        <w:rPr>
          <w:rFonts w:cs="Calibri"/>
          <w:sz w:val="20"/>
          <w:szCs w:val="20"/>
        </w:rPr>
      </w:pPr>
      <w:r w:rsidRPr="006764A2">
        <w:rPr>
          <w:rFonts w:cs="Calibri"/>
          <w:sz w:val="20"/>
          <w:szCs w:val="20"/>
        </w:rPr>
        <w:t>Good understanding on Apache Zookeeper and Kafka for monitoring and managing Hadoop jobs and using Cloudera CDH4, and CDH5 for monitoring and managing Hadoop clusters.</w:t>
      </w:r>
    </w:p>
    <w:p w14:paraId="5807CFB5" w14:textId="77777777" w:rsidR="00797BA9" w:rsidRPr="006764A2" w:rsidRDefault="00797BA9" w:rsidP="00F47B12">
      <w:pPr>
        <w:pStyle w:val="ListParagraph"/>
        <w:numPr>
          <w:ilvl w:val="0"/>
          <w:numId w:val="5"/>
        </w:numPr>
        <w:spacing w:after="0" w:line="256" w:lineRule="auto"/>
        <w:rPr>
          <w:rFonts w:cs="Calibri"/>
          <w:sz w:val="20"/>
          <w:szCs w:val="20"/>
        </w:rPr>
      </w:pPr>
      <w:r w:rsidRPr="006764A2">
        <w:rPr>
          <w:rFonts w:cs="Calibri"/>
          <w:sz w:val="20"/>
          <w:szCs w:val="20"/>
        </w:rPr>
        <w:t xml:space="preserve">Good working experience on Spark (Spark Core Component, Spark SQL, Spark Streaming, Spark </w:t>
      </w:r>
      <w:proofErr w:type="spellStart"/>
      <w:r w:rsidRPr="006764A2">
        <w:rPr>
          <w:rFonts w:cs="Calibri"/>
          <w:sz w:val="20"/>
          <w:szCs w:val="20"/>
        </w:rPr>
        <w:t>MLlib</w:t>
      </w:r>
      <w:proofErr w:type="spellEnd"/>
      <w:r w:rsidRPr="006764A2">
        <w:rPr>
          <w:rFonts w:cs="Calibri"/>
          <w:sz w:val="20"/>
          <w:szCs w:val="20"/>
        </w:rPr>
        <w:t xml:space="preserve">, Spark </w:t>
      </w:r>
      <w:proofErr w:type="spellStart"/>
      <w:r w:rsidRPr="006764A2">
        <w:rPr>
          <w:rFonts w:cs="Calibri"/>
          <w:sz w:val="20"/>
          <w:szCs w:val="20"/>
        </w:rPr>
        <w:t>GraphX</w:t>
      </w:r>
      <w:proofErr w:type="spellEnd"/>
      <w:r w:rsidRPr="006764A2">
        <w:rPr>
          <w:rFonts w:cs="Calibri"/>
          <w:sz w:val="20"/>
          <w:szCs w:val="20"/>
        </w:rPr>
        <w:t xml:space="preserve">, </w:t>
      </w:r>
      <w:proofErr w:type="spellStart"/>
      <w:r w:rsidRPr="006764A2">
        <w:rPr>
          <w:rFonts w:cs="Calibri"/>
          <w:sz w:val="20"/>
          <w:szCs w:val="20"/>
        </w:rPr>
        <w:t>SparkR</w:t>
      </w:r>
      <w:proofErr w:type="spellEnd"/>
      <w:r w:rsidRPr="006764A2">
        <w:rPr>
          <w:rFonts w:cs="Calibri"/>
          <w:sz w:val="20"/>
          <w:szCs w:val="20"/>
        </w:rPr>
        <w:t>) with Scala and Kafka.</w:t>
      </w:r>
    </w:p>
    <w:p w14:paraId="5C8B68F9" w14:textId="77777777" w:rsidR="00F523D4" w:rsidRPr="006764A2" w:rsidRDefault="00797BA9" w:rsidP="00F47B12">
      <w:pPr>
        <w:pStyle w:val="ListParagraph"/>
        <w:numPr>
          <w:ilvl w:val="0"/>
          <w:numId w:val="5"/>
        </w:numPr>
        <w:spacing w:after="0" w:line="256" w:lineRule="auto"/>
        <w:rPr>
          <w:rFonts w:cs="Calibri"/>
          <w:sz w:val="20"/>
          <w:szCs w:val="20"/>
        </w:rPr>
      </w:pPr>
      <w:r w:rsidRPr="006764A2">
        <w:rPr>
          <w:rFonts w:cs="Calibri"/>
          <w:sz w:val="20"/>
          <w:szCs w:val="20"/>
        </w:rPr>
        <w:t>Integrated DBT with data warehouse technologies such as Snowflake, Big Query, or Redshift to leverage their capabilities for efficient data processing and storage.</w:t>
      </w:r>
    </w:p>
    <w:p w14:paraId="6977C406" w14:textId="549A078C" w:rsidR="00970A6B" w:rsidRPr="006764A2" w:rsidRDefault="00970A6B" w:rsidP="00F47B12">
      <w:pPr>
        <w:pStyle w:val="ListParagraph"/>
        <w:numPr>
          <w:ilvl w:val="0"/>
          <w:numId w:val="5"/>
        </w:numPr>
        <w:rPr>
          <w:rFonts w:cs="Calibri"/>
          <w:sz w:val="20"/>
          <w:szCs w:val="20"/>
        </w:rPr>
      </w:pPr>
      <w:r w:rsidRPr="006764A2">
        <w:rPr>
          <w:rFonts w:cs="Calibri"/>
          <w:sz w:val="20"/>
          <w:szCs w:val="20"/>
        </w:rPr>
        <w:lastRenderedPageBreak/>
        <w:t>In depth knowledge of Testing methodologies, concepts, phases, and types of testing, developing Test Plans, Test Scenarios, Test Cases, Test Reports, and documenting test results accordingly after analyzing Business Requirements Documents (BRD), Functional Requirement Specifications (FRS).</w:t>
      </w:r>
    </w:p>
    <w:p w14:paraId="0960ED95" w14:textId="77777777" w:rsidR="006764A2" w:rsidRPr="006764A2" w:rsidRDefault="009F7C37" w:rsidP="006764A2">
      <w:pPr>
        <w:pStyle w:val="ListParagraph"/>
        <w:numPr>
          <w:ilvl w:val="0"/>
          <w:numId w:val="5"/>
        </w:numPr>
        <w:rPr>
          <w:rFonts w:cs="Calibri"/>
          <w:sz w:val="20"/>
          <w:szCs w:val="20"/>
        </w:rPr>
      </w:pPr>
      <w:r w:rsidRPr="006764A2">
        <w:rPr>
          <w:rFonts w:cs="Calibri"/>
          <w:sz w:val="20"/>
          <w:szCs w:val="20"/>
        </w:rPr>
        <w:t>I excel in advanced analytics solutions with data mining experience and a unique combination of exceptional</w:t>
      </w:r>
      <w:r w:rsidR="00B1538D" w:rsidRPr="006764A2">
        <w:rPr>
          <w:rFonts w:cs="Calibri"/>
          <w:sz w:val="20"/>
          <w:szCs w:val="20"/>
        </w:rPr>
        <w:t xml:space="preserve"> written and verbal</w:t>
      </w:r>
      <w:r w:rsidRPr="006764A2">
        <w:rPr>
          <w:rFonts w:cs="Calibri"/>
          <w:sz w:val="20"/>
          <w:szCs w:val="20"/>
        </w:rPr>
        <w:t xml:space="preserve"> communication</w:t>
      </w:r>
      <w:r w:rsidR="00B1538D" w:rsidRPr="006764A2">
        <w:rPr>
          <w:rFonts w:cs="Calibri"/>
          <w:sz w:val="20"/>
          <w:szCs w:val="20"/>
        </w:rPr>
        <w:t xml:space="preserve"> </w:t>
      </w:r>
      <w:r w:rsidRPr="006764A2">
        <w:rPr>
          <w:rFonts w:cs="Calibri"/>
          <w:sz w:val="20"/>
          <w:szCs w:val="20"/>
        </w:rPr>
        <w:t>skills, enabling me to effectively translate complex data into actionable insights.</w:t>
      </w:r>
    </w:p>
    <w:p w14:paraId="3D804341" w14:textId="4F80559B" w:rsidR="006764A2" w:rsidRPr="006764A2" w:rsidRDefault="0003729D" w:rsidP="006764A2">
      <w:pPr>
        <w:pStyle w:val="ListParagraph"/>
        <w:numPr>
          <w:ilvl w:val="0"/>
          <w:numId w:val="5"/>
        </w:numPr>
        <w:rPr>
          <w:rFonts w:cs="Calibri"/>
          <w:sz w:val="20"/>
          <w:szCs w:val="20"/>
        </w:rPr>
      </w:pPr>
      <w:r w:rsidRPr="006764A2">
        <w:rPr>
          <w:rFonts w:eastAsia="Wingdings" w:cs="Calibri"/>
          <w:sz w:val="20"/>
          <w:szCs w:val="20"/>
        </w:rPr>
        <w:t>Provided leadership, vision, and strategy to ensure alignment of development teams' operations with business goals.</w:t>
      </w:r>
    </w:p>
    <w:p w14:paraId="337330DD" w14:textId="77777777" w:rsidR="006764A2" w:rsidRPr="006764A2" w:rsidRDefault="006764A2" w:rsidP="006764A2">
      <w:pPr>
        <w:pStyle w:val="ListParagraph"/>
        <w:spacing w:line="276" w:lineRule="auto"/>
        <w:ind w:left="360"/>
        <w:jc w:val="both"/>
        <w:rPr>
          <w:rFonts w:eastAsia="Wingdings" w:cs="Calibri"/>
          <w:sz w:val="20"/>
          <w:szCs w:val="20"/>
        </w:rPr>
      </w:pPr>
    </w:p>
    <w:p w14:paraId="0DD44108" w14:textId="77777777" w:rsidR="006764A2" w:rsidRPr="006764A2" w:rsidRDefault="006764A2" w:rsidP="006764A2">
      <w:pPr>
        <w:pStyle w:val="ListParagraph"/>
        <w:spacing w:after="0" w:line="240" w:lineRule="auto"/>
        <w:ind w:left="0" w:right="141"/>
        <w:jc w:val="both"/>
        <w:rPr>
          <w:rFonts w:eastAsia="Wingdings" w:cs="Calibri"/>
          <w:color w:val="000000"/>
          <w:sz w:val="20"/>
          <w:szCs w:val="20"/>
        </w:rPr>
      </w:pPr>
      <w:r w:rsidRPr="006764A2">
        <w:rPr>
          <w:rFonts w:eastAsia="Wingdings" w:cs="Calibri"/>
          <w:b/>
          <w:bCs/>
          <w:caps/>
          <w:color w:val="000000"/>
          <w:sz w:val="20"/>
          <w:szCs w:val="20"/>
        </w:rPr>
        <w:t>Education:</w:t>
      </w:r>
      <w:r w:rsidRPr="006764A2">
        <w:rPr>
          <w:rFonts w:eastAsia="Wingdings" w:cs="Calibri"/>
          <w:b/>
          <w:bCs/>
          <w:color w:val="000000"/>
          <w:sz w:val="20"/>
          <w:szCs w:val="20"/>
        </w:rPr>
        <w:t xml:space="preserve"> </w:t>
      </w:r>
      <w:r w:rsidRPr="006764A2">
        <w:rPr>
          <w:rFonts w:eastAsia="Wingdings" w:cs="Calibri"/>
          <w:color w:val="000000"/>
          <w:sz w:val="20"/>
          <w:szCs w:val="20"/>
        </w:rPr>
        <w:t xml:space="preserve"> </w:t>
      </w:r>
    </w:p>
    <w:p w14:paraId="787CF058" w14:textId="65266A98" w:rsidR="006764A2" w:rsidRPr="006764A2" w:rsidRDefault="006764A2" w:rsidP="006764A2">
      <w:pPr>
        <w:pStyle w:val="ListParagraph"/>
        <w:numPr>
          <w:ilvl w:val="0"/>
          <w:numId w:val="19"/>
        </w:numPr>
        <w:spacing w:after="0" w:line="240" w:lineRule="auto"/>
        <w:ind w:right="141"/>
        <w:jc w:val="both"/>
        <w:rPr>
          <w:rFonts w:eastAsia="Wingdings" w:cs="Calibri"/>
          <w:color w:val="000000"/>
          <w:sz w:val="20"/>
          <w:szCs w:val="20"/>
        </w:rPr>
      </w:pPr>
      <w:r w:rsidRPr="006764A2">
        <w:rPr>
          <w:rFonts w:eastAsia="Wingdings" w:cs="Calibri"/>
          <w:color w:val="000000"/>
          <w:sz w:val="20"/>
          <w:szCs w:val="20"/>
        </w:rPr>
        <w:t>Bachelor of Technology, Computer Science, Sathyabama University, Chennai, 2011.</w:t>
      </w:r>
    </w:p>
    <w:p w14:paraId="3D0EB685" w14:textId="77777777" w:rsidR="006764A2" w:rsidRPr="006764A2" w:rsidRDefault="006764A2" w:rsidP="006764A2">
      <w:pPr>
        <w:spacing w:line="276" w:lineRule="auto"/>
        <w:jc w:val="both"/>
        <w:rPr>
          <w:rFonts w:ascii="Calibri" w:eastAsia="Wingdings" w:hAnsi="Calibri" w:cs="Calibri"/>
          <w:sz w:val="20"/>
          <w:szCs w:val="20"/>
        </w:rPr>
      </w:pPr>
    </w:p>
    <w:p w14:paraId="39D3C05C" w14:textId="6B317AC4" w:rsidR="006C52D1" w:rsidRPr="006764A2" w:rsidRDefault="00A672BB" w:rsidP="006764A2">
      <w:pPr>
        <w:jc w:val="both"/>
        <w:rPr>
          <w:rFonts w:ascii="Calibri" w:hAnsi="Calibri" w:cs="Calibri"/>
          <w:caps/>
          <w:sz w:val="20"/>
          <w:szCs w:val="20"/>
        </w:rPr>
      </w:pPr>
      <w:r w:rsidRPr="006764A2">
        <w:rPr>
          <w:rFonts w:ascii="Calibri" w:eastAsia="Wingdings" w:hAnsi="Calibri" w:cs="Calibri"/>
          <w:b/>
          <w:caps/>
          <w:sz w:val="20"/>
          <w:szCs w:val="20"/>
        </w:rPr>
        <w:t>Technical Skills:</w:t>
      </w:r>
    </w:p>
    <w:tbl>
      <w:tblPr>
        <w:tblStyle w:val="TableGrid"/>
        <w:tblW w:w="0" w:type="auto"/>
        <w:tblInd w:w="137" w:type="dxa"/>
        <w:tblLook w:val="04A0" w:firstRow="1" w:lastRow="0" w:firstColumn="1" w:lastColumn="0" w:noHBand="0" w:noVBand="1"/>
      </w:tblPr>
      <w:tblGrid>
        <w:gridCol w:w="2792"/>
        <w:gridCol w:w="7861"/>
      </w:tblGrid>
      <w:tr w:rsidR="00615EC4" w:rsidRPr="006764A2" w14:paraId="2EA72302" w14:textId="77777777" w:rsidTr="006764A2">
        <w:tc>
          <w:tcPr>
            <w:tcW w:w="2792" w:type="dxa"/>
          </w:tcPr>
          <w:p w14:paraId="5EE3D9BC" w14:textId="0EF171E3" w:rsidR="00615EC4" w:rsidRPr="006764A2" w:rsidRDefault="00615EC4" w:rsidP="006764A2">
            <w:pPr>
              <w:pStyle w:val="NoSpacing"/>
              <w:rPr>
                <w:rFonts w:ascii="Calibri" w:eastAsia="Wingdings" w:hAnsi="Calibri" w:cs="Calibri"/>
                <w:sz w:val="20"/>
                <w:szCs w:val="20"/>
              </w:rPr>
            </w:pPr>
            <w:r w:rsidRPr="006764A2">
              <w:rPr>
                <w:rFonts w:ascii="Calibri" w:eastAsia="Wingdings" w:hAnsi="Calibri" w:cs="Calibri"/>
                <w:sz w:val="20"/>
                <w:szCs w:val="20"/>
              </w:rPr>
              <w:t xml:space="preserve">Cloud Technologies </w:t>
            </w:r>
          </w:p>
        </w:tc>
        <w:tc>
          <w:tcPr>
            <w:tcW w:w="7861" w:type="dxa"/>
          </w:tcPr>
          <w:p w14:paraId="6624D909" w14:textId="17FFFF29" w:rsidR="00615EC4" w:rsidRPr="006764A2" w:rsidRDefault="00615EC4" w:rsidP="006764A2">
            <w:pPr>
              <w:pStyle w:val="NoSpacing"/>
              <w:rPr>
                <w:rFonts w:ascii="Calibri" w:eastAsia="Wingdings" w:hAnsi="Calibri" w:cs="Calibri"/>
                <w:sz w:val="20"/>
                <w:szCs w:val="20"/>
              </w:rPr>
            </w:pPr>
            <w:r w:rsidRPr="006764A2">
              <w:rPr>
                <w:rFonts w:ascii="Calibri" w:eastAsia="Wingdings" w:hAnsi="Calibri" w:cs="Calibri"/>
                <w:sz w:val="20"/>
                <w:szCs w:val="20"/>
              </w:rPr>
              <w:t>ADF, Azure SQL Database, Azure Data Lake Storage Gen 1 &amp; Gen2, Azure Data Factory (ADF), Azure Databricks, Azure SQL Data Warehouse, Azure Storage, Azure Blob Storage, Cosmos DB, HDInsight</w:t>
            </w:r>
            <w:r w:rsidR="00657A6D" w:rsidRPr="006764A2">
              <w:rPr>
                <w:rFonts w:ascii="Calibri" w:eastAsia="Wingdings" w:hAnsi="Calibri" w:cs="Calibri"/>
                <w:sz w:val="20"/>
                <w:szCs w:val="20"/>
              </w:rPr>
              <w:t>.</w:t>
            </w:r>
          </w:p>
        </w:tc>
      </w:tr>
      <w:tr w:rsidR="00744D68" w:rsidRPr="006764A2" w14:paraId="32B0022D" w14:textId="77777777" w:rsidTr="006764A2">
        <w:tc>
          <w:tcPr>
            <w:tcW w:w="2792" w:type="dxa"/>
          </w:tcPr>
          <w:p w14:paraId="5EA1D4F1" w14:textId="71EDFB4D" w:rsidR="00744D68" w:rsidRPr="006764A2" w:rsidRDefault="00657A6D" w:rsidP="006764A2">
            <w:pPr>
              <w:pStyle w:val="NoSpacing"/>
              <w:rPr>
                <w:rFonts w:ascii="Calibri" w:hAnsi="Calibri" w:cs="Calibri"/>
                <w:sz w:val="20"/>
                <w:szCs w:val="20"/>
              </w:rPr>
            </w:pPr>
            <w:r w:rsidRPr="006764A2">
              <w:rPr>
                <w:rFonts w:ascii="Calibri" w:eastAsia="Wingdings" w:hAnsi="Calibri" w:cs="Calibri"/>
                <w:sz w:val="20"/>
                <w:szCs w:val="20"/>
              </w:rPr>
              <w:t>T</w:t>
            </w:r>
            <w:r w:rsidR="00744D68" w:rsidRPr="006764A2">
              <w:rPr>
                <w:rFonts w:ascii="Calibri" w:eastAsia="Wingdings" w:hAnsi="Calibri" w:cs="Calibri"/>
                <w:sz w:val="20"/>
                <w:szCs w:val="20"/>
              </w:rPr>
              <w:t>ools</w:t>
            </w:r>
          </w:p>
        </w:tc>
        <w:tc>
          <w:tcPr>
            <w:tcW w:w="7861" w:type="dxa"/>
          </w:tcPr>
          <w:p w14:paraId="0172F866" w14:textId="502C33DE" w:rsidR="00744D68" w:rsidRPr="006764A2" w:rsidRDefault="00615EC4" w:rsidP="006764A2">
            <w:pPr>
              <w:pStyle w:val="NoSpacing"/>
              <w:rPr>
                <w:rFonts w:ascii="Calibri" w:hAnsi="Calibri" w:cs="Calibri"/>
                <w:sz w:val="20"/>
                <w:szCs w:val="20"/>
              </w:rPr>
            </w:pPr>
            <w:r w:rsidRPr="006764A2">
              <w:rPr>
                <w:rFonts w:ascii="Calibri" w:eastAsia="Wingdings" w:hAnsi="Calibri" w:cs="Calibri"/>
                <w:sz w:val="20"/>
                <w:szCs w:val="20"/>
              </w:rPr>
              <w:t>MySQL, MS Access, DB2, Azure SQL Server, Azure Synapse, SQL server, MS SQL Server 2016-2008 R2</w:t>
            </w:r>
            <w:r w:rsidR="007F4325" w:rsidRPr="006764A2">
              <w:rPr>
                <w:rFonts w:ascii="Calibri" w:eastAsia="Wingdings" w:hAnsi="Calibri" w:cs="Calibri"/>
                <w:sz w:val="20"/>
                <w:szCs w:val="20"/>
              </w:rPr>
              <w:t xml:space="preserve">, </w:t>
            </w:r>
            <w:r w:rsidR="00E739D7" w:rsidRPr="006764A2">
              <w:rPr>
                <w:rFonts w:ascii="Calibri" w:eastAsia="Wingdings" w:hAnsi="Calibri" w:cs="Calibri"/>
                <w:sz w:val="20"/>
                <w:szCs w:val="20"/>
              </w:rPr>
              <w:t>DBT</w:t>
            </w:r>
            <w:r w:rsidR="006816B1" w:rsidRPr="006764A2">
              <w:rPr>
                <w:rFonts w:ascii="Calibri" w:eastAsia="Wingdings" w:hAnsi="Calibri" w:cs="Calibri"/>
                <w:sz w:val="20"/>
                <w:szCs w:val="20"/>
              </w:rPr>
              <w:t>, PuTTY</w:t>
            </w:r>
          </w:p>
        </w:tc>
      </w:tr>
      <w:tr w:rsidR="00744D68" w:rsidRPr="006764A2" w14:paraId="09705CBB" w14:textId="77777777" w:rsidTr="006764A2">
        <w:tc>
          <w:tcPr>
            <w:tcW w:w="2792" w:type="dxa"/>
          </w:tcPr>
          <w:p w14:paraId="255036C4" w14:textId="77777777" w:rsidR="00744D68" w:rsidRPr="006764A2" w:rsidRDefault="00744D68" w:rsidP="006764A2">
            <w:pPr>
              <w:pStyle w:val="NoSpacing"/>
              <w:rPr>
                <w:rFonts w:ascii="Calibri" w:hAnsi="Calibri" w:cs="Calibri"/>
                <w:sz w:val="20"/>
                <w:szCs w:val="20"/>
              </w:rPr>
            </w:pPr>
            <w:bookmarkStart w:id="0" w:name="_Hlk161676842"/>
            <w:r w:rsidRPr="006764A2">
              <w:rPr>
                <w:rFonts w:ascii="Calibri" w:eastAsia="Wingdings" w:hAnsi="Calibri" w:cs="Calibri"/>
                <w:sz w:val="20"/>
                <w:szCs w:val="20"/>
              </w:rPr>
              <w:t>Big Data Technologies</w:t>
            </w:r>
          </w:p>
        </w:tc>
        <w:tc>
          <w:tcPr>
            <w:tcW w:w="7861" w:type="dxa"/>
          </w:tcPr>
          <w:p w14:paraId="1151C7F3" w14:textId="415E56C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 xml:space="preserve">HDFS, </w:t>
            </w:r>
            <w:r w:rsidR="00BD470A" w:rsidRPr="006764A2">
              <w:rPr>
                <w:rFonts w:ascii="Calibri" w:eastAsia="Wingdings" w:hAnsi="Calibri" w:cs="Calibri"/>
                <w:sz w:val="20"/>
                <w:szCs w:val="20"/>
              </w:rPr>
              <w:t>S</w:t>
            </w:r>
            <w:r w:rsidR="00B221B6" w:rsidRPr="006764A2">
              <w:rPr>
                <w:rFonts w:ascii="Calibri" w:eastAsia="Wingdings" w:hAnsi="Calibri" w:cs="Calibri"/>
                <w:sz w:val="20"/>
                <w:szCs w:val="20"/>
              </w:rPr>
              <w:t>q</w:t>
            </w:r>
            <w:r w:rsidR="00BD470A" w:rsidRPr="006764A2">
              <w:rPr>
                <w:rFonts w:ascii="Calibri" w:eastAsia="Wingdings" w:hAnsi="Calibri" w:cs="Calibri"/>
                <w:sz w:val="20"/>
                <w:szCs w:val="20"/>
              </w:rPr>
              <w:t xml:space="preserve">oop, </w:t>
            </w:r>
            <w:proofErr w:type="spellStart"/>
            <w:r w:rsidR="00BD470A" w:rsidRPr="006764A2">
              <w:rPr>
                <w:rFonts w:ascii="Calibri" w:eastAsia="Wingdings" w:hAnsi="Calibri" w:cs="Calibri"/>
                <w:sz w:val="20"/>
                <w:szCs w:val="20"/>
              </w:rPr>
              <w:t>PySpark</w:t>
            </w:r>
            <w:proofErr w:type="spellEnd"/>
            <w:r w:rsidRPr="006764A2">
              <w:rPr>
                <w:rFonts w:ascii="Calibri" w:eastAsia="Wingdings" w:hAnsi="Calibri" w:cs="Calibri"/>
                <w:sz w:val="20"/>
                <w:szCs w:val="20"/>
              </w:rPr>
              <w:t>, Data Lake,</w:t>
            </w:r>
            <w:r w:rsidR="00A652BE" w:rsidRPr="006764A2">
              <w:rPr>
                <w:rFonts w:ascii="Calibri" w:eastAsia="Wingdings" w:hAnsi="Calibri" w:cs="Calibri"/>
                <w:sz w:val="20"/>
                <w:szCs w:val="20"/>
              </w:rPr>
              <w:t xml:space="preserve"> </w:t>
            </w:r>
            <w:r w:rsidRPr="006764A2">
              <w:rPr>
                <w:rFonts w:ascii="Calibri" w:eastAsia="Wingdings" w:hAnsi="Calibri" w:cs="Calibri"/>
                <w:sz w:val="20"/>
                <w:szCs w:val="20"/>
              </w:rPr>
              <w:t>Redshift</w:t>
            </w:r>
            <w:r w:rsidR="0066308C" w:rsidRPr="006764A2">
              <w:rPr>
                <w:rFonts w:ascii="Calibri" w:eastAsia="Wingdings" w:hAnsi="Calibri" w:cs="Calibri"/>
                <w:sz w:val="20"/>
                <w:szCs w:val="20"/>
              </w:rPr>
              <w:t>, Spark, Hive</w:t>
            </w:r>
          </w:p>
        </w:tc>
      </w:tr>
      <w:tr w:rsidR="00744D68" w:rsidRPr="006764A2" w14:paraId="68F0C6DC" w14:textId="77777777" w:rsidTr="006764A2">
        <w:tc>
          <w:tcPr>
            <w:tcW w:w="2792" w:type="dxa"/>
          </w:tcPr>
          <w:p w14:paraId="36A22A8B"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Data Analysis libraries</w:t>
            </w:r>
          </w:p>
        </w:tc>
        <w:tc>
          <w:tcPr>
            <w:tcW w:w="7861" w:type="dxa"/>
          </w:tcPr>
          <w:p w14:paraId="0646E5F6"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 xml:space="preserve">Pandas, NumPy, SciPy, Scikit-learn, NLTK, </w:t>
            </w:r>
            <w:proofErr w:type="spellStart"/>
            <w:r w:rsidRPr="006764A2">
              <w:rPr>
                <w:rFonts w:ascii="Calibri" w:eastAsia="Wingdings" w:hAnsi="Calibri" w:cs="Calibri"/>
                <w:sz w:val="20"/>
                <w:szCs w:val="20"/>
              </w:rPr>
              <w:t>Plotly</w:t>
            </w:r>
            <w:proofErr w:type="spellEnd"/>
            <w:r w:rsidRPr="006764A2">
              <w:rPr>
                <w:rFonts w:ascii="Calibri" w:eastAsia="Wingdings" w:hAnsi="Calibri" w:cs="Calibri"/>
                <w:sz w:val="20"/>
                <w:szCs w:val="20"/>
              </w:rPr>
              <w:t>, Matplotlib</w:t>
            </w:r>
          </w:p>
        </w:tc>
      </w:tr>
      <w:bookmarkEnd w:id="0"/>
      <w:tr w:rsidR="00744D68" w:rsidRPr="006764A2" w14:paraId="3C52C268" w14:textId="77777777" w:rsidTr="006764A2">
        <w:tc>
          <w:tcPr>
            <w:tcW w:w="2792" w:type="dxa"/>
          </w:tcPr>
          <w:p w14:paraId="7809E479"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Data Modeling Tools</w:t>
            </w:r>
          </w:p>
        </w:tc>
        <w:tc>
          <w:tcPr>
            <w:tcW w:w="7861" w:type="dxa"/>
          </w:tcPr>
          <w:p w14:paraId="2E8EEE25"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Toad Data Modeler, SQL Server Management Studio, MS Visio, SAP Power designer, Erwin 9.x</w:t>
            </w:r>
          </w:p>
        </w:tc>
      </w:tr>
      <w:tr w:rsidR="00744D68" w:rsidRPr="006764A2" w14:paraId="147BC0B1" w14:textId="77777777" w:rsidTr="006764A2">
        <w:tc>
          <w:tcPr>
            <w:tcW w:w="2792" w:type="dxa"/>
          </w:tcPr>
          <w:p w14:paraId="4DF8D5C4"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Databases</w:t>
            </w:r>
          </w:p>
        </w:tc>
        <w:tc>
          <w:tcPr>
            <w:tcW w:w="7861" w:type="dxa"/>
          </w:tcPr>
          <w:p w14:paraId="5E2D8CB4"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MySQL, Oracle12c/11g, MS Access 2016/2010, Hive, SQL Server 2014/2016, Amazon Redshift, Azure SQL Database, snowflake</w:t>
            </w:r>
          </w:p>
        </w:tc>
      </w:tr>
      <w:tr w:rsidR="00744D68" w:rsidRPr="006764A2" w14:paraId="0F93BF00" w14:textId="77777777" w:rsidTr="006764A2">
        <w:tc>
          <w:tcPr>
            <w:tcW w:w="2792" w:type="dxa"/>
          </w:tcPr>
          <w:p w14:paraId="6A9BFDF8"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Reporting Tools</w:t>
            </w:r>
          </w:p>
        </w:tc>
        <w:tc>
          <w:tcPr>
            <w:tcW w:w="7861" w:type="dxa"/>
          </w:tcPr>
          <w:p w14:paraId="7D6B11B8" w14:textId="77777777" w:rsidR="00744D68" w:rsidRPr="006764A2" w:rsidRDefault="00744D68" w:rsidP="006764A2">
            <w:pPr>
              <w:pStyle w:val="NoSpacing"/>
              <w:rPr>
                <w:rFonts w:ascii="Calibri" w:hAnsi="Calibri" w:cs="Calibri"/>
                <w:sz w:val="20"/>
                <w:szCs w:val="20"/>
              </w:rPr>
            </w:pPr>
            <w:r w:rsidRPr="006764A2">
              <w:rPr>
                <w:rFonts w:ascii="Calibri" w:eastAsia="Wingdings" w:hAnsi="Calibri" w:cs="Calibri"/>
                <w:sz w:val="20"/>
                <w:szCs w:val="20"/>
              </w:rPr>
              <w:t xml:space="preserve">Tableau, Informatica Power Center, </w:t>
            </w:r>
            <w:proofErr w:type="spellStart"/>
            <w:r w:rsidRPr="006764A2">
              <w:rPr>
                <w:rFonts w:ascii="Calibri" w:eastAsia="Wingdings" w:hAnsi="Calibri" w:cs="Calibri"/>
                <w:sz w:val="20"/>
                <w:szCs w:val="20"/>
              </w:rPr>
              <w:t>PowerBI</w:t>
            </w:r>
            <w:proofErr w:type="spellEnd"/>
          </w:p>
        </w:tc>
      </w:tr>
      <w:tr w:rsidR="00744D68" w:rsidRPr="006764A2" w14:paraId="2C1762E3" w14:textId="77777777" w:rsidTr="006764A2">
        <w:tc>
          <w:tcPr>
            <w:tcW w:w="2792" w:type="dxa"/>
          </w:tcPr>
          <w:p w14:paraId="32131FEB" w14:textId="411A812C" w:rsidR="00744D68" w:rsidRPr="006764A2" w:rsidRDefault="00615EC4" w:rsidP="006764A2">
            <w:pPr>
              <w:pStyle w:val="NoSpacing"/>
              <w:rPr>
                <w:rFonts w:ascii="Calibri" w:hAnsi="Calibri" w:cs="Calibri"/>
                <w:sz w:val="20"/>
                <w:szCs w:val="20"/>
              </w:rPr>
            </w:pPr>
            <w:r w:rsidRPr="006764A2">
              <w:rPr>
                <w:rFonts w:ascii="Calibri" w:eastAsia="Wingdings" w:hAnsi="Calibri" w:cs="Calibri"/>
                <w:sz w:val="20"/>
                <w:szCs w:val="20"/>
              </w:rPr>
              <w:t>Languages</w:t>
            </w:r>
          </w:p>
        </w:tc>
        <w:tc>
          <w:tcPr>
            <w:tcW w:w="7861" w:type="dxa"/>
          </w:tcPr>
          <w:p w14:paraId="22BC47B3" w14:textId="6E7E2845" w:rsidR="00744D68" w:rsidRPr="006764A2" w:rsidRDefault="00615EC4" w:rsidP="006764A2">
            <w:pPr>
              <w:pStyle w:val="NoSpacing"/>
              <w:rPr>
                <w:rFonts w:ascii="Calibri" w:hAnsi="Calibri" w:cs="Calibri"/>
                <w:sz w:val="20"/>
                <w:szCs w:val="20"/>
              </w:rPr>
            </w:pPr>
            <w:proofErr w:type="spellStart"/>
            <w:r w:rsidRPr="006764A2">
              <w:rPr>
                <w:rFonts w:ascii="Calibri" w:hAnsi="Calibri" w:cs="Calibri"/>
                <w:sz w:val="20"/>
                <w:szCs w:val="20"/>
              </w:rPr>
              <w:t>SparkSQL</w:t>
            </w:r>
            <w:proofErr w:type="spellEnd"/>
            <w:r w:rsidRPr="006764A2">
              <w:rPr>
                <w:rFonts w:ascii="Calibri" w:hAnsi="Calibri" w:cs="Calibri"/>
                <w:sz w:val="20"/>
                <w:szCs w:val="20"/>
              </w:rPr>
              <w:t xml:space="preserve">, SQL, </w:t>
            </w:r>
            <w:proofErr w:type="spellStart"/>
            <w:r w:rsidRPr="006764A2">
              <w:rPr>
                <w:rFonts w:ascii="Calibri" w:hAnsi="Calibri" w:cs="Calibri"/>
                <w:sz w:val="20"/>
                <w:szCs w:val="20"/>
              </w:rPr>
              <w:t>PySpark</w:t>
            </w:r>
            <w:proofErr w:type="spellEnd"/>
            <w:r w:rsidRPr="006764A2">
              <w:rPr>
                <w:rFonts w:ascii="Calibri" w:hAnsi="Calibri" w:cs="Calibri"/>
                <w:sz w:val="20"/>
                <w:szCs w:val="20"/>
              </w:rPr>
              <w:t xml:space="preserve">, R, Spark, Scala, </w:t>
            </w:r>
            <w:r w:rsidR="00527955" w:rsidRPr="006764A2">
              <w:rPr>
                <w:rFonts w:ascii="Calibri" w:hAnsi="Calibri" w:cs="Calibri"/>
                <w:sz w:val="20"/>
                <w:szCs w:val="20"/>
              </w:rPr>
              <w:t xml:space="preserve">Bash, </w:t>
            </w:r>
            <w:r w:rsidRPr="006764A2">
              <w:rPr>
                <w:rFonts w:ascii="Calibri" w:hAnsi="Calibri" w:cs="Calibri"/>
                <w:sz w:val="20"/>
                <w:szCs w:val="20"/>
              </w:rPr>
              <w:t>PowerShell</w:t>
            </w:r>
          </w:p>
        </w:tc>
      </w:tr>
      <w:tr w:rsidR="00615EC4" w:rsidRPr="006764A2" w14:paraId="20CA4A2A" w14:textId="77777777" w:rsidTr="006764A2">
        <w:tc>
          <w:tcPr>
            <w:tcW w:w="2792" w:type="dxa"/>
          </w:tcPr>
          <w:p w14:paraId="18397589" w14:textId="5A4979E9" w:rsidR="00615EC4" w:rsidRPr="006764A2" w:rsidRDefault="00615EC4" w:rsidP="006764A2">
            <w:pPr>
              <w:pStyle w:val="NoSpacing"/>
              <w:rPr>
                <w:rFonts w:ascii="Calibri" w:eastAsia="Wingdings" w:hAnsi="Calibri" w:cs="Calibri"/>
                <w:sz w:val="20"/>
                <w:szCs w:val="20"/>
              </w:rPr>
            </w:pPr>
            <w:r w:rsidRPr="006764A2">
              <w:rPr>
                <w:rFonts w:ascii="Calibri" w:eastAsia="Wingdings" w:hAnsi="Calibri" w:cs="Calibri"/>
                <w:sz w:val="20"/>
                <w:szCs w:val="20"/>
              </w:rPr>
              <w:t>Operating Systems</w:t>
            </w:r>
          </w:p>
        </w:tc>
        <w:tc>
          <w:tcPr>
            <w:tcW w:w="7861" w:type="dxa"/>
          </w:tcPr>
          <w:p w14:paraId="6F5EBECA" w14:textId="7CCA2DE1" w:rsidR="00615EC4" w:rsidRPr="006764A2" w:rsidRDefault="00615EC4" w:rsidP="006764A2">
            <w:pPr>
              <w:pStyle w:val="NoSpacing"/>
              <w:rPr>
                <w:rFonts w:ascii="Calibri" w:eastAsia="Wingdings" w:hAnsi="Calibri" w:cs="Calibri"/>
                <w:sz w:val="20"/>
                <w:szCs w:val="20"/>
              </w:rPr>
            </w:pPr>
            <w:r w:rsidRPr="006764A2">
              <w:rPr>
                <w:rFonts w:ascii="Calibri" w:eastAsia="Wingdings" w:hAnsi="Calibri" w:cs="Calibri"/>
                <w:sz w:val="20"/>
                <w:szCs w:val="20"/>
              </w:rPr>
              <w:t>Windows Server 2012 R2/2016, UNIX, CentOS</w:t>
            </w:r>
          </w:p>
        </w:tc>
      </w:tr>
      <w:tr w:rsidR="00615EC4" w:rsidRPr="006764A2" w14:paraId="1B25F1AE" w14:textId="77777777" w:rsidTr="006764A2">
        <w:tc>
          <w:tcPr>
            <w:tcW w:w="2792" w:type="dxa"/>
          </w:tcPr>
          <w:p w14:paraId="0B8BEDA0" w14:textId="07DA838B" w:rsidR="00615EC4" w:rsidRPr="006764A2" w:rsidRDefault="00615EC4" w:rsidP="006764A2">
            <w:pPr>
              <w:pStyle w:val="NoSpacing"/>
              <w:rPr>
                <w:rFonts w:ascii="Calibri" w:eastAsia="Wingdings" w:hAnsi="Calibri" w:cs="Calibri"/>
                <w:sz w:val="20"/>
                <w:szCs w:val="20"/>
              </w:rPr>
            </w:pPr>
            <w:r w:rsidRPr="006764A2">
              <w:rPr>
                <w:rFonts w:ascii="Calibri" w:eastAsia="Wingdings" w:hAnsi="Calibri" w:cs="Calibri"/>
                <w:sz w:val="20"/>
                <w:szCs w:val="20"/>
              </w:rPr>
              <w:t xml:space="preserve">Data Warehousing </w:t>
            </w:r>
          </w:p>
        </w:tc>
        <w:tc>
          <w:tcPr>
            <w:tcW w:w="7861" w:type="dxa"/>
          </w:tcPr>
          <w:p w14:paraId="1227C7BA" w14:textId="625E1D40" w:rsidR="00615EC4" w:rsidRPr="006764A2" w:rsidRDefault="00615EC4" w:rsidP="006764A2">
            <w:pPr>
              <w:pStyle w:val="NoSpacing"/>
              <w:rPr>
                <w:rFonts w:ascii="Calibri" w:eastAsia="Wingdings" w:hAnsi="Calibri" w:cs="Calibri"/>
                <w:sz w:val="20"/>
                <w:szCs w:val="20"/>
              </w:rPr>
            </w:pPr>
            <w:r w:rsidRPr="006764A2">
              <w:rPr>
                <w:rFonts w:ascii="Calibri" w:eastAsia="Wingdings" w:hAnsi="Calibri" w:cs="Calibri"/>
                <w:sz w:val="20"/>
                <w:szCs w:val="20"/>
              </w:rPr>
              <w:t>Snowflake, Redshift, Teradata, Azure dedicated DW</w:t>
            </w:r>
          </w:p>
        </w:tc>
      </w:tr>
    </w:tbl>
    <w:p w14:paraId="250ECD21" w14:textId="77777777" w:rsidR="006764A2" w:rsidRPr="006764A2" w:rsidRDefault="006764A2" w:rsidP="006764A2">
      <w:pPr>
        <w:jc w:val="both"/>
        <w:rPr>
          <w:rFonts w:ascii="Calibri" w:eastAsia="Wingdings" w:hAnsi="Calibri" w:cs="Calibri"/>
          <w:b/>
          <w:bCs/>
          <w:sz w:val="20"/>
          <w:szCs w:val="20"/>
        </w:rPr>
      </w:pPr>
      <w:bookmarkStart w:id="1" w:name="_Hlk161675478"/>
    </w:p>
    <w:p w14:paraId="410A9AA4" w14:textId="77777777" w:rsidR="006764A2" w:rsidRPr="006764A2" w:rsidRDefault="006764A2" w:rsidP="006764A2">
      <w:pPr>
        <w:jc w:val="both"/>
        <w:rPr>
          <w:rFonts w:ascii="Calibri" w:eastAsia="Wingdings" w:hAnsi="Calibri" w:cs="Calibri"/>
          <w:b/>
          <w:bCs/>
          <w:caps/>
          <w:sz w:val="20"/>
          <w:szCs w:val="20"/>
        </w:rPr>
      </w:pPr>
      <w:r w:rsidRPr="006764A2">
        <w:rPr>
          <w:rFonts w:ascii="Calibri" w:eastAsia="Wingdings" w:hAnsi="Calibri" w:cs="Calibri"/>
          <w:b/>
          <w:bCs/>
          <w:caps/>
          <w:sz w:val="20"/>
          <w:szCs w:val="20"/>
        </w:rPr>
        <w:t>Professional Experience:</w:t>
      </w:r>
    </w:p>
    <w:p w14:paraId="4EDB6F3A" w14:textId="56DFE0A7" w:rsidR="006764A2" w:rsidRPr="006764A2" w:rsidRDefault="006764A2" w:rsidP="006764A2">
      <w:pPr>
        <w:jc w:val="both"/>
        <w:rPr>
          <w:rFonts w:ascii="Calibri" w:eastAsia="Wingdings" w:hAnsi="Calibri" w:cs="Calibri"/>
          <w:b/>
          <w:bCs/>
          <w:sz w:val="20"/>
          <w:szCs w:val="20"/>
        </w:rPr>
      </w:pPr>
      <w:r w:rsidRPr="006764A2">
        <w:rPr>
          <w:rFonts w:ascii="Calibri" w:eastAsia="Wingdings" w:hAnsi="Calibri" w:cs="Calibri"/>
          <w:b/>
          <w:bCs/>
          <w:sz w:val="20"/>
          <w:szCs w:val="20"/>
        </w:rPr>
        <w:t>TOYOTA North America, TX</w:t>
      </w:r>
      <w:r w:rsidRPr="006764A2">
        <w:rPr>
          <w:rFonts w:ascii="Calibri" w:eastAsia="Wingdings" w:hAnsi="Calibri" w:cs="Calibri"/>
          <w:b/>
          <w:bCs/>
          <w:sz w:val="20"/>
          <w:szCs w:val="20"/>
        </w:rPr>
        <w:tab/>
      </w:r>
      <w:r w:rsidRPr="006764A2">
        <w:rPr>
          <w:rFonts w:ascii="Calibri" w:eastAsia="Wingdings" w:hAnsi="Calibri" w:cs="Calibri"/>
          <w:b/>
          <w:bCs/>
          <w:sz w:val="20"/>
          <w:szCs w:val="20"/>
        </w:rPr>
        <w:tab/>
      </w:r>
      <w:r w:rsidRPr="006764A2">
        <w:rPr>
          <w:rFonts w:ascii="Calibri" w:eastAsia="Wingdings" w:hAnsi="Calibri" w:cs="Calibri"/>
          <w:b/>
          <w:bCs/>
          <w:sz w:val="20"/>
          <w:szCs w:val="20"/>
        </w:rPr>
        <w:tab/>
      </w:r>
      <w:r w:rsidRPr="006764A2">
        <w:rPr>
          <w:rFonts w:ascii="Calibri" w:eastAsia="Wingdings" w:hAnsi="Calibri" w:cs="Calibri"/>
          <w:b/>
          <w:bCs/>
          <w:sz w:val="20"/>
          <w:szCs w:val="20"/>
        </w:rPr>
        <w:tab/>
      </w:r>
      <w:r w:rsidRPr="006764A2">
        <w:rPr>
          <w:rFonts w:ascii="Calibri" w:eastAsia="Wingdings" w:hAnsi="Calibri" w:cs="Calibri"/>
          <w:b/>
          <w:bCs/>
          <w:sz w:val="20"/>
          <w:szCs w:val="20"/>
        </w:rPr>
        <w:tab/>
      </w:r>
      <w:r w:rsidRPr="006764A2">
        <w:rPr>
          <w:rFonts w:ascii="Calibri" w:eastAsia="Wingdings" w:hAnsi="Calibri" w:cs="Calibri"/>
          <w:b/>
          <w:bCs/>
          <w:sz w:val="20"/>
          <w:szCs w:val="20"/>
        </w:rPr>
        <w:tab/>
      </w:r>
      <w:r w:rsidRPr="006764A2">
        <w:rPr>
          <w:rFonts w:ascii="Calibri" w:eastAsia="Wingdings" w:hAnsi="Calibri" w:cs="Calibri"/>
          <w:b/>
          <w:bCs/>
          <w:sz w:val="20"/>
          <w:szCs w:val="20"/>
        </w:rPr>
        <w:tab/>
      </w:r>
      <w:r w:rsidRPr="006764A2">
        <w:rPr>
          <w:rFonts w:ascii="Calibri" w:eastAsia="Wingdings" w:hAnsi="Calibri" w:cs="Calibri"/>
          <w:b/>
          <w:bCs/>
          <w:sz w:val="20"/>
          <w:szCs w:val="20"/>
        </w:rPr>
        <w:tab/>
      </w:r>
      <w:r w:rsidRPr="006764A2">
        <w:rPr>
          <w:rFonts w:ascii="Calibri" w:eastAsia="Wingdings" w:hAnsi="Calibri" w:cs="Calibri"/>
          <w:b/>
          <w:bCs/>
          <w:sz w:val="20"/>
          <w:szCs w:val="20"/>
        </w:rPr>
        <w:tab/>
        <w:t>July 2022 –present</w:t>
      </w:r>
    </w:p>
    <w:p w14:paraId="5346E241" w14:textId="77777777" w:rsidR="006764A2" w:rsidRPr="006764A2" w:rsidRDefault="006764A2" w:rsidP="006764A2">
      <w:pPr>
        <w:jc w:val="both"/>
        <w:rPr>
          <w:rFonts w:ascii="Calibri" w:eastAsia="Wingdings" w:hAnsi="Calibri" w:cs="Calibri"/>
          <w:b/>
          <w:bCs/>
          <w:sz w:val="20"/>
          <w:szCs w:val="20"/>
        </w:rPr>
      </w:pPr>
      <w:r w:rsidRPr="006764A2">
        <w:rPr>
          <w:rFonts w:ascii="Calibri" w:eastAsia="Wingdings" w:hAnsi="Calibri" w:cs="Calibri"/>
          <w:b/>
          <w:bCs/>
          <w:sz w:val="20"/>
          <w:szCs w:val="20"/>
        </w:rPr>
        <w:t>Senior Cloud Analyst/Developer</w:t>
      </w:r>
    </w:p>
    <w:p w14:paraId="0CF78234" w14:textId="77777777" w:rsidR="006764A2" w:rsidRPr="006764A2" w:rsidRDefault="006764A2" w:rsidP="006764A2">
      <w:pPr>
        <w:jc w:val="both"/>
        <w:rPr>
          <w:rFonts w:ascii="Calibri" w:eastAsia="Wingdings" w:hAnsi="Calibri" w:cs="Calibri"/>
          <w:b/>
          <w:bCs/>
          <w:sz w:val="20"/>
          <w:szCs w:val="20"/>
        </w:rPr>
      </w:pPr>
      <w:r w:rsidRPr="006764A2">
        <w:rPr>
          <w:rFonts w:ascii="Calibri" w:eastAsia="Wingdings" w:hAnsi="Calibri" w:cs="Calibri"/>
          <w:b/>
          <w:bCs/>
          <w:sz w:val="20"/>
          <w:szCs w:val="20"/>
        </w:rPr>
        <w:t>Responsibilities:</w:t>
      </w:r>
    </w:p>
    <w:p w14:paraId="45F4331E" w14:textId="2D756D86"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Developed Notebooks in Databricks for data extraction of various file formats and transforming and loading the detailed, aggregate data into Azure Data Lake and transmitting data into external data warehouses.</w:t>
      </w:r>
    </w:p>
    <w:bookmarkEnd w:id="1"/>
    <w:p w14:paraId="4459EFC6" w14:textId="28B2CA23"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 xml:space="preserve">Have </w:t>
      </w:r>
      <w:r w:rsidR="00570F05" w:rsidRPr="006764A2">
        <w:rPr>
          <w:rFonts w:cs="Calibri"/>
          <w:sz w:val="20"/>
          <w:szCs w:val="20"/>
        </w:rPr>
        <w:t>end</w:t>
      </w:r>
      <w:r w:rsidRPr="006764A2">
        <w:rPr>
          <w:rFonts w:cs="Calibri"/>
          <w:sz w:val="20"/>
          <w:szCs w:val="20"/>
        </w:rPr>
        <w:t xml:space="preserve">-to-end experience in data modeling pattern i.e., Gathering business requirements, identification of entities, conceptual Data Model, Finalization of attributes and design of logical data model and creation of physical tables in database.  </w:t>
      </w:r>
    </w:p>
    <w:p w14:paraId="2E1A533B" w14:textId="66381D9A" w:rsidR="00AE1938"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Worked on migration of data from On-premises Source systems to Azure Cloud databases /Storages like Azure SQL, Azure Synapse Analytics, and Azure Data Lake</w:t>
      </w:r>
      <w:r w:rsidR="00F74402" w:rsidRPr="006764A2">
        <w:rPr>
          <w:rFonts w:cs="Calibri"/>
          <w:sz w:val="20"/>
          <w:szCs w:val="20"/>
        </w:rPr>
        <w:t>.</w:t>
      </w:r>
    </w:p>
    <w:p w14:paraId="287345DF" w14:textId="3A202D00" w:rsidR="00615EC4" w:rsidRPr="006764A2" w:rsidRDefault="00F52534" w:rsidP="006764A2">
      <w:pPr>
        <w:pStyle w:val="ListParagraph"/>
        <w:numPr>
          <w:ilvl w:val="0"/>
          <w:numId w:val="5"/>
        </w:numPr>
        <w:spacing w:after="0" w:line="256" w:lineRule="auto"/>
        <w:rPr>
          <w:rFonts w:cs="Calibri"/>
          <w:sz w:val="20"/>
          <w:szCs w:val="20"/>
        </w:rPr>
      </w:pPr>
      <w:bookmarkStart w:id="2" w:name="_Hlk161675508"/>
      <w:r w:rsidRPr="006764A2">
        <w:rPr>
          <w:rFonts w:cs="Calibri"/>
          <w:sz w:val="20"/>
          <w:szCs w:val="20"/>
        </w:rPr>
        <w:t>Built</w:t>
      </w:r>
      <w:r w:rsidR="00615EC4" w:rsidRPr="006764A2">
        <w:rPr>
          <w:rFonts w:cs="Calibri"/>
          <w:sz w:val="20"/>
          <w:szCs w:val="20"/>
        </w:rPr>
        <w:t xml:space="preserve"> ingestion pipelines in Azure Data Factory (ADF) using various activities, linked services, and datasets to extract the data from different sources, On Premise and write back into Azure cloud storages</w:t>
      </w:r>
      <w:r w:rsidR="00332CF6" w:rsidRPr="006764A2">
        <w:rPr>
          <w:rFonts w:cs="Calibri"/>
          <w:sz w:val="20"/>
          <w:szCs w:val="20"/>
        </w:rPr>
        <w:t xml:space="preserve"> and Google cloud storage</w:t>
      </w:r>
      <w:r w:rsidR="00615EC4" w:rsidRPr="006764A2">
        <w:rPr>
          <w:rFonts w:cs="Calibri"/>
          <w:sz w:val="20"/>
          <w:szCs w:val="20"/>
        </w:rPr>
        <w:t>.</w:t>
      </w:r>
    </w:p>
    <w:bookmarkEnd w:id="2"/>
    <w:p w14:paraId="288BB506" w14:textId="4A875988" w:rsidR="00980EC6" w:rsidRPr="006764A2" w:rsidRDefault="00980EC6" w:rsidP="006764A2">
      <w:pPr>
        <w:pStyle w:val="ListParagraph"/>
        <w:numPr>
          <w:ilvl w:val="0"/>
          <w:numId w:val="5"/>
        </w:numPr>
        <w:spacing w:after="0" w:line="256" w:lineRule="auto"/>
        <w:rPr>
          <w:rFonts w:cs="Calibri"/>
          <w:sz w:val="20"/>
          <w:szCs w:val="20"/>
        </w:rPr>
      </w:pPr>
      <w:proofErr w:type="spellStart"/>
      <w:r w:rsidRPr="006764A2">
        <w:rPr>
          <w:rFonts w:cs="Calibri"/>
          <w:sz w:val="20"/>
          <w:szCs w:val="20"/>
        </w:rPr>
        <w:t>radata</w:t>
      </w:r>
      <w:proofErr w:type="spellEnd"/>
      <w:r w:rsidRPr="006764A2">
        <w:rPr>
          <w:rFonts w:cs="Calibri"/>
          <w:sz w:val="20"/>
          <w:szCs w:val="20"/>
        </w:rPr>
        <w:t xml:space="preserve"> utilities FAST LOAD, MULTI LOAD, TPUMP to load data.</w:t>
      </w:r>
    </w:p>
    <w:p w14:paraId="694C4DAE" w14:textId="72B7B470"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 xml:space="preserve">Implemented the design plan for Azure Synapse Analytics with optimization solutions. </w:t>
      </w:r>
    </w:p>
    <w:p w14:paraId="04E76092" w14:textId="517B00AB" w:rsidR="006A3029"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 xml:space="preserve">Built Transformations using Databricks, Spark SQL, Scala/Python stored </w:t>
      </w:r>
      <w:r w:rsidR="000D78B4" w:rsidRPr="006764A2">
        <w:rPr>
          <w:rFonts w:cs="Calibri"/>
          <w:sz w:val="20"/>
          <w:szCs w:val="20"/>
        </w:rPr>
        <w:t>into</w:t>
      </w:r>
      <w:r w:rsidRPr="006764A2">
        <w:rPr>
          <w:rFonts w:cs="Calibri"/>
          <w:sz w:val="20"/>
          <w:szCs w:val="20"/>
        </w:rPr>
        <w:t xml:space="preserve"> ADLS/Azure Blobs</w:t>
      </w:r>
      <w:r w:rsidR="00992C56" w:rsidRPr="006764A2">
        <w:rPr>
          <w:rFonts w:cs="Calibri"/>
          <w:sz w:val="20"/>
          <w:szCs w:val="20"/>
        </w:rPr>
        <w:t xml:space="preserve"> and </w:t>
      </w:r>
      <w:proofErr w:type="spellStart"/>
      <w:r w:rsidR="00992C56" w:rsidRPr="006764A2">
        <w:rPr>
          <w:rFonts w:cs="Calibri"/>
          <w:sz w:val="20"/>
          <w:szCs w:val="20"/>
        </w:rPr>
        <w:t>BigQuery</w:t>
      </w:r>
      <w:proofErr w:type="spellEnd"/>
      <w:r w:rsidR="00AE1938" w:rsidRPr="006764A2">
        <w:rPr>
          <w:rFonts w:cs="Calibri"/>
          <w:sz w:val="20"/>
          <w:szCs w:val="20"/>
        </w:rPr>
        <w:t>.</w:t>
      </w:r>
    </w:p>
    <w:p w14:paraId="10932CCC" w14:textId="750CBE24" w:rsidR="006A3029" w:rsidRPr="006764A2" w:rsidRDefault="006A3029" w:rsidP="006764A2">
      <w:pPr>
        <w:pStyle w:val="ListParagraph"/>
        <w:numPr>
          <w:ilvl w:val="0"/>
          <w:numId w:val="5"/>
        </w:numPr>
        <w:spacing w:after="0" w:line="256" w:lineRule="auto"/>
        <w:rPr>
          <w:rFonts w:cs="Calibri"/>
          <w:sz w:val="20"/>
          <w:szCs w:val="20"/>
        </w:rPr>
      </w:pPr>
      <w:r w:rsidRPr="006764A2">
        <w:rPr>
          <w:rFonts w:cs="Calibri"/>
          <w:sz w:val="20"/>
          <w:szCs w:val="20"/>
        </w:rPr>
        <w:t>Designed and implemented real-time data streaming pipelines using Azure Event Hubs to ingest, process, and analyze large volumes of data.</w:t>
      </w:r>
    </w:p>
    <w:p w14:paraId="56ADC055" w14:textId="4B6C7A4B" w:rsidR="0071221D" w:rsidRPr="006764A2" w:rsidRDefault="0071221D" w:rsidP="006764A2">
      <w:pPr>
        <w:pStyle w:val="ListParagraph"/>
        <w:numPr>
          <w:ilvl w:val="0"/>
          <w:numId w:val="5"/>
        </w:numPr>
        <w:spacing w:after="0" w:line="256" w:lineRule="auto"/>
        <w:rPr>
          <w:rFonts w:cs="Calibri"/>
          <w:sz w:val="20"/>
          <w:szCs w:val="20"/>
        </w:rPr>
      </w:pPr>
      <w:r w:rsidRPr="006764A2">
        <w:rPr>
          <w:rFonts w:cs="Calibri"/>
          <w:sz w:val="20"/>
          <w:szCs w:val="20"/>
        </w:rPr>
        <w:t xml:space="preserve">Designed, built, and managed ETL pipeline, leveraging Logic Apps, python, spark, </w:t>
      </w:r>
      <w:proofErr w:type="spellStart"/>
      <w:r w:rsidRPr="006764A2">
        <w:rPr>
          <w:rFonts w:cs="Calibri"/>
          <w:sz w:val="20"/>
          <w:szCs w:val="20"/>
        </w:rPr>
        <w:t>dbt</w:t>
      </w:r>
      <w:proofErr w:type="spellEnd"/>
      <w:r w:rsidRPr="006764A2">
        <w:rPr>
          <w:rFonts w:cs="Calibri"/>
          <w:sz w:val="20"/>
          <w:szCs w:val="20"/>
        </w:rPr>
        <w:t xml:space="preserve"> and Informatica IICS.</w:t>
      </w:r>
    </w:p>
    <w:p w14:paraId="4DA99F07" w14:textId="61E6DBB6" w:rsidR="00D2346E" w:rsidRPr="006764A2" w:rsidRDefault="00D2346E" w:rsidP="006764A2">
      <w:pPr>
        <w:pStyle w:val="ListParagraph"/>
        <w:numPr>
          <w:ilvl w:val="0"/>
          <w:numId w:val="5"/>
        </w:numPr>
        <w:spacing w:after="0" w:line="256" w:lineRule="auto"/>
        <w:rPr>
          <w:rFonts w:cs="Calibri"/>
          <w:sz w:val="20"/>
          <w:szCs w:val="20"/>
        </w:rPr>
      </w:pPr>
      <w:r w:rsidRPr="006764A2">
        <w:rPr>
          <w:rFonts w:cs="Calibri"/>
          <w:sz w:val="20"/>
          <w:szCs w:val="20"/>
        </w:rPr>
        <w:t xml:space="preserve">Created Azure Data Factory (ADF) batch pipelines to ingest data from end client’s server using Azure Event Hub using spark and load into Azure Data Lake storage Gen2.  </w:t>
      </w:r>
    </w:p>
    <w:p w14:paraId="5D164A89" w14:textId="7B14B55E" w:rsidR="00412F5E" w:rsidRPr="006764A2" w:rsidRDefault="00412F5E" w:rsidP="006764A2">
      <w:pPr>
        <w:pStyle w:val="ListParagraph"/>
        <w:numPr>
          <w:ilvl w:val="0"/>
          <w:numId w:val="5"/>
        </w:numPr>
        <w:spacing w:after="0" w:line="256" w:lineRule="auto"/>
        <w:rPr>
          <w:rFonts w:cs="Calibri"/>
          <w:sz w:val="20"/>
          <w:szCs w:val="20"/>
        </w:rPr>
      </w:pPr>
      <w:r w:rsidRPr="006764A2">
        <w:rPr>
          <w:rFonts w:cs="Calibri"/>
          <w:sz w:val="20"/>
          <w:szCs w:val="20"/>
        </w:rPr>
        <w:t>Designed and developed linear task flows to combine various data integration tasks and run them in a specific order using Airflow.</w:t>
      </w:r>
    </w:p>
    <w:p w14:paraId="523ABA0B" w14:textId="77777777"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t xml:space="preserve">Integrated data from multiple sources, including databases, cloud storage, and APIs, into centralized data warehouses like Snowflake, Azure Synapse, and Redshift using </w:t>
      </w:r>
      <w:proofErr w:type="spellStart"/>
      <w:r w:rsidRPr="006764A2">
        <w:rPr>
          <w:rFonts w:cs="Calibri"/>
          <w:sz w:val="20"/>
          <w:szCs w:val="20"/>
        </w:rPr>
        <w:t>Matillion's</w:t>
      </w:r>
      <w:proofErr w:type="spellEnd"/>
      <w:r w:rsidRPr="006764A2">
        <w:rPr>
          <w:rFonts w:cs="Calibri"/>
          <w:sz w:val="20"/>
          <w:szCs w:val="20"/>
        </w:rPr>
        <w:t xml:space="preserve"> connectors and transformation capabilities.</w:t>
      </w:r>
    </w:p>
    <w:p w14:paraId="5CB81786" w14:textId="77777777"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t xml:space="preserve">Collaborated with cross-functional teams to gather requirements and translate business needs into technical ETL solutions using </w:t>
      </w:r>
      <w:proofErr w:type="spellStart"/>
      <w:r w:rsidRPr="006764A2">
        <w:rPr>
          <w:rFonts w:cs="Calibri"/>
          <w:sz w:val="20"/>
          <w:szCs w:val="20"/>
        </w:rPr>
        <w:t>Matillion</w:t>
      </w:r>
      <w:proofErr w:type="spellEnd"/>
      <w:r w:rsidRPr="006764A2">
        <w:rPr>
          <w:rFonts w:cs="Calibri"/>
          <w:sz w:val="20"/>
          <w:szCs w:val="20"/>
        </w:rPr>
        <w:t>, enhancing data workflows and reporting capabilities.</w:t>
      </w:r>
    </w:p>
    <w:p w14:paraId="1D6B4CE5" w14:textId="77777777"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t xml:space="preserve">Developed and maintained comprehensive documentation for </w:t>
      </w:r>
      <w:proofErr w:type="spellStart"/>
      <w:r w:rsidRPr="006764A2">
        <w:rPr>
          <w:rFonts w:cs="Calibri"/>
          <w:sz w:val="20"/>
          <w:szCs w:val="20"/>
        </w:rPr>
        <w:t>Matillion</w:t>
      </w:r>
      <w:proofErr w:type="spellEnd"/>
      <w:r w:rsidRPr="006764A2">
        <w:rPr>
          <w:rFonts w:cs="Calibri"/>
          <w:sz w:val="20"/>
          <w:szCs w:val="20"/>
        </w:rPr>
        <w:t xml:space="preserve"> ETL processes, including job configurations, data mappings, and transformation logic, to ensure clarity and knowledge sharing within the team.</w:t>
      </w:r>
    </w:p>
    <w:p w14:paraId="17A91D67" w14:textId="79F41460"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lastRenderedPageBreak/>
        <w:t xml:space="preserve">Conducted training sessions and provided support to team members on using </w:t>
      </w:r>
      <w:proofErr w:type="spellStart"/>
      <w:r w:rsidRPr="006764A2">
        <w:rPr>
          <w:rFonts w:cs="Calibri"/>
          <w:sz w:val="20"/>
          <w:szCs w:val="20"/>
        </w:rPr>
        <w:t>Matillion</w:t>
      </w:r>
      <w:proofErr w:type="spellEnd"/>
      <w:r w:rsidRPr="006764A2">
        <w:rPr>
          <w:rFonts w:cs="Calibri"/>
          <w:sz w:val="20"/>
          <w:szCs w:val="20"/>
        </w:rPr>
        <w:t xml:space="preserve"> for ETL development, promoting best practices and ensuring efficient use of the tool.</w:t>
      </w:r>
    </w:p>
    <w:p w14:paraId="341FD756" w14:textId="77777777" w:rsidR="00E13D8C" w:rsidRPr="006764A2" w:rsidRDefault="00E13D8C" w:rsidP="006764A2">
      <w:pPr>
        <w:pStyle w:val="ListParagraph"/>
        <w:numPr>
          <w:ilvl w:val="0"/>
          <w:numId w:val="5"/>
        </w:numPr>
        <w:spacing w:after="0" w:line="256" w:lineRule="auto"/>
        <w:rPr>
          <w:rFonts w:cs="Calibri"/>
          <w:sz w:val="20"/>
          <w:szCs w:val="20"/>
        </w:rPr>
      </w:pPr>
      <w:r w:rsidRPr="006764A2">
        <w:rPr>
          <w:rFonts w:cs="Calibri"/>
          <w:sz w:val="20"/>
          <w:szCs w:val="20"/>
        </w:rPr>
        <w:t xml:space="preserve">Develop and optimize SQL queries for data extraction, transformation, and analysis using </w:t>
      </w:r>
      <w:proofErr w:type="spellStart"/>
      <w:r w:rsidRPr="006764A2">
        <w:rPr>
          <w:rFonts w:cs="Calibri"/>
          <w:sz w:val="20"/>
          <w:szCs w:val="20"/>
        </w:rPr>
        <w:t>BigQuery</w:t>
      </w:r>
      <w:proofErr w:type="spellEnd"/>
      <w:r w:rsidRPr="006764A2">
        <w:rPr>
          <w:rFonts w:cs="Calibri"/>
          <w:sz w:val="20"/>
          <w:szCs w:val="20"/>
        </w:rPr>
        <w:t>.</w:t>
      </w:r>
    </w:p>
    <w:p w14:paraId="1C049CE2" w14:textId="77777777" w:rsidR="00E13D8C" w:rsidRPr="006764A2" w:rsidRDefault="00E13D8C" w:rsidP="006764A2">
      <w:pPr>
        <w:pStyle w:val="ListParagraph"/>
        <w:numPr>
          <w:ilvl w:val="0"/>
          <w:numId w:val="5"/>
        </w:numPr>
        <w:spacing w:after="0" w:line="256" w:lineRule="auto"/>
        <w:rPr>
          <w:rFonts w:cs="Calibri"/>
          <w:sz w:val="20"/>
          <w:szCs w:val="20"/>
        </w:rPr>
      </w:pPr>
      <w:r w:rsidRPr="006764A2">
        <w:rPr>
          <w:rFonts w:cs="Calibri"/>
          <w:sz w:val="20"/>
          <w:szCs w:val="20"/>
        </w:rPr>
        <w:t>Implement ETL processes using tools like Google Cloud Dataflow, Apache Beam, or third-party ETL tools.</w:t>
      </w:r>
    </w:p>
    <w:p w14:paraId="34A60FAC" w14:textId="780347D7" w:rsidR="00E13D8C" w:rsidRPr="006764A2" w:rsidRDefault="00E13D8C" w:rsidP="006764A2">
      <w:pPr>
        <w:pStyle w:val="ListParagraph"/>
        <w:numPr>
          <w:ilvl w:val="0"/>
          <w:numId w:val="5"/>
        </w:numPr>
        <w:spacing w:after="0" w:line="256" w:lineRule="auto"/>
        <w:rPr>
          <w:rFonts w:cs="Calibri"/>
          <w:sz w:val="20"/>
          <w:szCs w:val="20"/>
        </w:rPr>
      </w:pPr>
      <w:r w:rsidRPr="006764A2">
        <w:rPr>
          <w:rFonts w:cs="Calibri"/>
          <w:sz w:val="20"/>
          <w:szCs w:val="20"/>
        </w:rPr>
        <w:t xml:space="preserve">Develop and maintain dashboards and reports using </w:t>
      </w:r>
      <w:proofErr w:type="spellStart"/>
      <w:r w:rsidRPr="006764A2">
        <w:rPr>
          <w:rFonts w:cs="Calibri"/>
          <w:sz w:val="20"/>
          <w:szCs w:val="20"/>
        </w:rPr>
        <w:t>BigQuery</w:t>
      </w:r>
      <w:proofErr w:type="spellEnd"/>
      <w:r w:rsidRPr="006764A2">
        <w:rPr>
          <w:rFonts w:cs="Calibri"/>
          <w:sz w:val="20"/>
          <w:szCs w:val="20"/>
        </w:rPr>
        <w:t xml:space="preserve"> and visualization tools like Google Data Studio or Tableau.</w:t>
      </w:r>
    </w:p>
    <w:p w14:paraId="30BB86D4" w14:textId="77777777" w:rsidR="00643289" w:rsidRPr="006764A2" w:rsidRDefault="00643289" w:rsidP="006764A2">
      <w:pPr>
        <w:pStyle w:val="ListParagraph"/>
        <w:numPr>
          <w:ilvl w:val="0"/>
          <w:numId w:val="5"/>
        </w:numPr>
        <w:spacing w:after="0" w:line="256" w:lineRule="auto"/>
        <w:rPr>
          <w:rFonts w:cs="Calibri"/>
          <w:sz w:val="20"/>
          <w:szCs w:val="20"/>
        </w:rPr>
      </w:pPr>
      <w:r w:rsidRPr="006764A2">
        <w:rPr>
          <w:rFonts w:cs="Calibri"/>
          <w:sz w:val="20"/>
          <w:szCs w:val="20"/>
        </w:rPr>
        <w:t>Developed and maintained data pipelines using Azure Databricks to extract, transform, and load data from Unity Catalog for analytics and reporting purposes.</w:t>
      </w:r>
    </w:p>
    <w:p w14:paraId="48B70805" w14:textId="74468CC0" w:rsidR="00643289" w:rsidRPr="006764A2" w:rsidRDefault="00643289" w:rsidP="006764A2">
      <w:pPr>
        <w:pStyle w:val="ListParagraph"/>
        <w:numPr>
          <w:ilvl w:val="0"/>
          <w:numId w:val="5"/>
        </w:numPr>
        <w:spacing w:after="0" w:line="256" w:lineRule="auto"/>
        <w:rPr>
          <w:rFonts w:cs="Calibri"/>
          <w:sz w:val="20"/>
          <w:szCs w:val="20"/>
        </w:rPr>
      </w:pPr>
      <w:r w:rsidRPr="006764A2">
        <w:rPr>
          <w:rFonts w:cs="Calibri"/>
          <w:sz w:val="20"/>
          <w:szCs w:val="20"/>
        </w:rPr>
        <w:t>Optimized performance of data processing jobs in Azure Databricks to handle large volumes of Unity Catalog data efficiently.</w:t>
      </w:r>
    </w:p>
    <w:p w14:paraId="596A8DD5" w14:textId="11536E31" w:rsidR="001515F6" w:rsidRPr="006764A2" w:rsidRDefault="001515F6" w:rsidP="006764A2">
      <w:pPr>
        <w:pStyle w:val="ListParagraph"/>
        <w:numPr>
          <w:ilvl w:val="0"/>
          <w:numId w:val="5"/>
        </w:numPr>
        <w:spacing w:after="0" w:line="256" w:lineRule="auto"/>
        <w:rPr>
          <w:rFonts w:cs="Calibri"/>
          <w:sz w:val="20"/>
          <w:szCs w:val="20"/>
        </w:rPr>
      </w:pPr>
      <w:r w:rsidRPr="006764A2">
        <w:rPr>
          <w:rFonts w:cs="Calibri"/>
          <w:sz w:val="20"/>
          <w:szCs w:val="20"/>
        </w:rPr>
        <w:t>Developed data capture and navigation desktop and mobile apps in Microsoft Power apps that connect to distribution center solutions design analytics in Power BI.</w:t>
      </w:r>
    </w:p>
    <w:p w14:paraId="3C8C26C3" w14:textId="10CB7483"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t xml:space="preserve">Implemented advanced error handling and monitoring mechanisms within </w:t>
      </w:r>
      <w:proofErr w:type="spellStart"/>
      <w:r w:rsidRPr="006764A2">
        <w:rPr>
          <w:rFonts w:cs="Calibri"/>
          <w:sz w:val="20"/>
          <w:szCs w:val="20"/>
        </w:rPr>
        <w:t>Matillion</w:t>
      </w:r>
      <w:proofErr w:type="spellEnd"/>
      <w:r w:rsidRPr="006764A2">
        <w:rPr>
          <w:rFonts w:cs="Calibri"/>
          <w:sz w:val="20"/>
          <w:szCs w:val="20"/>
        </w:rPr>
        <w:t xml:space="preserve"> to proactively identify and resolve issues, ensuring data accuracy and reliability.</w:t>
      </w:r>
    </w:p>
    <w:p w14:paraId="4F530D59" w14:textId="77777777" w:rsidR="00F52337" w:rsidRPr="006764A2" w:rsidRDefault="00F52337" w:rsidP="006764A2">
      <w:pPr>
        <w:pStyle w:val="ListParagraph"/>
        <w:numPr>
          <w:ilvl w:val="0"/>
          <w:numId w:val="5"/>
        </w:numPr>
        <w:spacing w:after="0" w:line="256" w:lineRule="auto"/>
        <w:rPr>
          <w:rFonts w:cs="Calibri"/>
          <w:sz w:val="20"/>
          <w:szCs w:val="20"/>
        </w:rPr>
      </w:pPr>
      <w:r w:rsidRPr="006764A2">
        <w:rPr>
          <w:rFonts w:cs="Calibri"/>
          <w:sz w:val="20"/>
          <w:szCs w:val="20"/>
        </w:rPr>
        <w:t>Design, develop, test, maintain, and support complex ETL programs for the Enterprise Data Warehouse.</w:t>
      </w:r>
    </w:p>
    <w:p w14:paraId="4033F53C" w14:textId="77777777" w:rsidR="00F52337" w:rsidRPr="006764A2" w:rsidRDefault="00F52337" w:rsidP="006764A2">
      <w:pPr>
        <w:pStyle w:val="ListParagraph"/>
        <w:numPr>
          <w:ilvl w:val="0"/>
          <w:numId w:val="5"/>
        </w:numPr>
        <w:spacing w:after="0" w:line="256" w:lineRule="auto"/>
        <w:rPr>
          <w:rFonts w:cs="Calibri"/>
          <w:sz w:val="20"/>
          <w:szCs w:val="20"/>
        </w:rPr>
      </w:pPr>
      <w:r w:rsidRPr="006764A2">
        <w:rPr>
          <w:rFonts w:cs="Calibri"/>
          <w:sz w:val="20"/>
          <w:szCs w:val="20"/>
        </w:rPr>
        <w:t>Transform data from source systems and load it into the data warehouse following best practices and standards.</w:t>
      </w:r>
    </w:p>
    <w:p w14:paraId="3FD8B4D1" w14:textId="77777777" w:rsidR="00F52337" w:rsidRPr="006764A2" w:rsidRDefault="00F52337" w:rsidP="006764A2">
      <w:pPr>
        <w:pStyle w:val="ListParagraph"/>
        <w:numPr>
          <w:ilvl w:val="0"/>
          <w:numId w:val="5"/>
        </w:numPr>
        <w:spacing w:after="0" w:line="256" w:lineRule="auto"/>
        <w:rPr>
          <w:rFonts w:cs="Calibri"/>
          <w:sz w:val="20"/>
          <w:szCs w:val="20"/>
        </w:rPr>
      </w:pPr>
      <w:r w:rsidRPr="006764A2">
        <w:rPr>
          <w:rFonts w:cs="Calibri"/>
          <w:sz w:val="20"/>
          <w:szCs w:val="20"/>
        </w:rPr>
        <w:t>Design and implement solutions for metadata, ETL, and reporting components, including testing and deployment.</w:t>
      </w:r>
    </w:p>
    <w:p w14:paraId="4F122ED5" w14:textId="779D9A1A" w:rsidR="00F52337" w:rsidRPr="006764A2" w:rsidRDefault="00F52337" w:rsidP="006764A2">
      <w:pPr>
        <w:pStyle w:val="ListParagraph"/>
        <w:numPr>
          <w:ilvl w:val="0"/>
          <w:numId w:val="5"/>
        </w:numPr>
        <w:spacing w:after="0" w:line="256" w:lineRule="auto"/>
        <w:rPr>
          <w:rFonts w:cs="Calibri"/>
          <w:sz w:val="20"/>
          <w:szCs w:val="20"/>
        </w:rPr>
      </w:pPr>
      <w:r w:rsidRPr="006764A2">
        <w:rPr>
          <w:rFonts w:cs="Calibri"/>
          <w:sz w:val="20"/>
          <w:szCs w:val="20"/>
        </w:rPr>
        <w:t>Utilize analytical skills to slice and dice data, providing insightful reports and analyses.</w:t>
      </w:r>
    </w:p>
    <w:p w14:paraId="23335CC6" w14:textId="390E7B2B" w:rsidR="00AE1938" w:rsidRPr="006764A2" w:rsidRDefault="00AE1938" w:rsidP="006764A2">
      <w:pPr>
        <w:pStyle w:val="ListParagraph"/>
        <w:numPr>
          <w:ilvl w:val="0"/>
          <w:numId w:val="5"/>
        </w:numPr>
        <w:spacing w:after="0" w:line="256" w:lineRule="auto"/>
        <w:rPr>
          <w:rFonts w:cs="Calibri"/>
          <w:sz w:val="20"/>
          <w:szCs w:val="20"/>
        </w:rPr>
      </w:pPr>
      <w:r w:rsidRPr="006764A2">
        <w:rPr>
          <w:rFonts w:cs="Calibri"/>
          <w:sz w:val="20"/>
          <w:szCs w:val="20"/>
        </w:rPr>
        <w:t>Used Cosmos DB for storing catalog data and for event sourcing in order processing pipelines</w:t>
      </w:r>
      <w:r w:rsidR="00D72186" w:rsidRPr="006764A2">
        <w:rPr>
          <w:rFonts w:cs="Calibri"/>
          <w:sz w:val="20"/>
          <w:szCs w:val="20"/>
        </w:rPr>
        <w:t>.</w:t>
      </w:r>
    </w:p>
    <w:p w14:paraId="776BB8D2" w14:textId="207F0278" w:rsidR="003F6296" w:rsidRPr="006764A2" w:rsidRDefault="003F6296" w:rsidP="006764A2">
      <w:pPr>
        <w:pStyle w:val="ListParagraph"/>
        <w:numPr>
          <w:ilvl w:val="0"/>
          <w:numId w:val="5"/>
        </w:numPr>
        <w:spacing w:after="0" w:line="256" w:lineRule="auto"/>
        <w:rPr>
          <w:rFonts w:cs="Calibri"/>
          <w:sz w:val="20"/>
          <w:szCs w:val="20"/>
        </w:rPr>
      </w:pPr>
      <w:r w:rsidRPr="006764A2">
        <w:rPr>
          <w:rFonts w:cs="Calibri"/>
          <w:sz w:val="20"/>
          <w:szCs w:val="20"/>
        </w:rPr>
        <w:t>Designed and developed user defined functions, stored procedures, triggers for Cosmos DB.</w:t>
      </w:r>
    </w:p>
    <w:p w14:paraId="7E65DF9D" w14:textId="785E3D38" w:rsidR="000365ED" w:rsidRPr="006764A2" w:rsidRDefault="000365ED" w:rsidP="006764A2">
      <w:pPr>
        <w:pStyle w:val="ListParagraph"/>
        <w:numPr>
          <w:ilvl w:val="0"/>
          <w:numId w:val="5"/>
        </w:numPr>
        <w:spacing w:after="0" w:line="256" w:lineRule="auto"/>
        <w:rPr>
          <w:rFonts w:cs="Calibri"/>
          <w:sz w:val="20"/>
          <w:szCs w:val="20"/>
        </w:rPr>
      </w:pPr>
      <w:r w:rsidRPr="006764A2">
        <w:rPr>
          <w:rFonts w:cs="Calibri"/>
          <w:sz w:val="20"/>
          <w:szCs w:val="20"/>
        </w:rPr>
        <w:t xml:space="preserve">Created </w:t>
      </w:r>
      <w:proofErr w:type="spellStart"/>
      <w:r w:rsidRPr="006764A2">
        <w:rPr>
          <w:rFonts w:cs="Calibri"/>
          <w:sz w:val="20"/>
          <w:szCs w:val="20"/>
        </w:rPr>
        <w:t>pyspark</w:t>
      </w:r>
      <w:proofErr w:type="spellEnd"/>
      <w:r w:rsidR="00986974" w:rsidRPr="006764A2">
        <w:rPr>
          <w:rFonts w:cs="Calibri"/>
          <w:sz w:val="20"/>
          <w:szCs w:val="20"/>
        </w:rPr>
        <w:t>/scala</w:t>
      </w:r>
      <w:r w:rsidRPr="006764A2">
        <w:rPr>
          <w:rFonts w:cs="Calibri"/>
          <w:sz w:val="20"/>
          <w:szCs w:val="20"/>
        </w:rPr>
        <w:t xml:space="preserve"> scripts in </w:t>
      </w:r>
      <w:proofErr w:type="spellStart"/>
      <w:r w:rsidRPr="006764A2">
        <w:rPr>
          <w:rFonts w:cs="Calibri"/>
          <w:sz w:val="20"/>
          <w:szCs w:val="20"/>
        </w:rPr>
        <w:t>databricks</w:t>
      </w:r>
      <w:proofErr w:type="spellEnd"/>
      <w:r w:rsidRPr="006764A2">
        <w:rPr>
          <w:rFonts w:cs="Calibri"/>
          <w:sz w:val="20"/>
          <w:szCs w:val="20"/>
        </w:rPr>
        <w:t xml:space="preserve"> by including unity catalog for additional data governance and security. </w:t>
      </w:r>
    </w:p>
    <w:p w14:paraId="13F56875" w14:textId="129F9203"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Worked on Data Masteri</w:t>
      </w:r>
      <w:r w:rsidR="00911DE4" w:rsidRPr="006764A2">
        <w:rPr>
          <w:rFonts w:cs="Calibri"/>
          <w:sz w:val="20"/>
          <w:szCs w:val="20"/>
        </w:rPr>
        <w:t>n</w:t>
      </w:r>
      <w:r w:rsidRPr="006764A2">
        <w:rPr>
          <w:rFonts w:cs="Calibri"/>
          <w:sz w:val="20"/>
          <w:szCs w:val="20"/>
        </w:rPr>
        <w:t>g by ingesting required data from various sources, applying translation rules, writing functions, and publishing golden records in the destination.</w:t>
      </w:r>
    </w:p>
    <w:p w14:paraId="324D5A93" w14:textId="03127109"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t xml:space="preserve">Involved in Extracting, transforming, loading, and performing ETL testing data from DBT, Oracle OCI and Teradata API using IBM </w:t>
      </w:r>
      <w:proofErr w:type="spellStart"/>
      <w:r w:rsidRPr="006764A2">
        <w:rPr>
          <w:rFonts w:cs="Calibri"/>
          <w:sz w:val="20"/>
          <w:szCs w:val="20"/>
        </w:rPr>
        <w:t>InfoSphere</w:t>
      </w:r>
      <w:proofErr w:type="spellEnd"/>
      <w:r w:rsidRPr="006764A2">
        <w:rPr>
          <w:rFonts w:cs="Calibri"/>
          <w:sz w:val="20"/>
          <w:szCs w:val="20"/>
        </w:rPr>
        <w:t xml:space="preserve"> DataStage jobs.</w:t>
      </w:r>
    </w:p>
    <w:p w14:paraId="2B09F790" w14:textId="77777777" w:rsidR="00447669" w:rsidRPr="006764A2" w:rsidRDefault="00447669" w:rsidP="006764A2">
      <w:pPr>
        <w:pStyle w:val="ListParagraph"/>
        <w:numPr>
          <w:ilvl w:val="0"/>
          <w:numId w:val="5"/>
        </w:numPr>
        <w:spacing w:after="0" w:line="256" w:lineRule="auto"/>
        <w:rPr>
          <w:rFonts w:cs="Calibri"/>
          <w:sz w:val="20"/>
          <w:szCs w:val="20"/>
        </w:rPr>
      </w:pPr>
      <w:r w:rsidRPr="006764A2">
        <w:rPr>
          <w:rFonts w:cs="Calibri"/>
          <w:sz w:val="20"/>
          <w:szCs w:val="20"/>
        </w:rPr>
        <w:t>Conducted data quality checks and implemented data governance processes to ensure the accuracy and reliability of Unity Catalog data in Azure Databricks.</w:t>
      </w:r>
    </w:p>
    <w:p w14:paraId="72415A84" w14:textId="456213EF" w:rsidR="00E13D8C" w:rsidRPr="006764A2" w:rsidRDefault="00E13D8C" w:rsidP="006764A2">
      <w:pPr>
        <w:pStyle w:val="ListParagraph"/>
        <w:numPr>
          <w:ilvl w:val="0"/>
          <w:numId w:val="5"/>
        </w:numPr>
        <w:spacing w:after="0" w:line="256" w:lineRule="auto"/>
        <w:rPr>
          <w:rFonts w:cs="Calibri"/>
          <w:sz w:val="20"/>
          <w:szCs w:val="20"/>
        </w:rPr>
      </w:pPr>
      <w:r w:rsidRPr="006764A2">
        <w:rPr>
          <w:rFonts w:cs="Calibri"/>
          <w:sz w:val="20"/>
          <w:szCs w:val="20"/>
        </w:rPr>
        <w:t xml:space="preserve">Design and build data pipelines to ingest, transform, and load data into </w:t>
      </w:r>
      <w:proofErr w:type="spellStart"/>
      <w:r w:rsidRPr="006764A2">
        <w:rPr>
          <w:rFonts w:cs="Calibri"/>
          <w:sz w:val="20"/>
          <w:szCs w:val="20"/>
        </w:rPr>
        <w:t>BigQuery</w:t>
      </w:r>
      <w:proofErr w:type="spellEnd"/>
      <w:r w:rsidRPr="006764A2">
        <w:rPr>
          <w:rFonts w:cs="Calibri"/>
          <w:sz w:val="20"/>
          <w:szCs w:val="20"/>
        </w:rPr>
        <w:t xml:space="preserve"> from various sources.</w:t>
      </w:r>
    </w:p>
    <w:p w14:paraId="78AA3B0C" w14:textId="2A9E5916" w:rsidR="00447669" w:rsidRPr="006764A2" w:rsidRDefault="00447669" w:rsidP="006764A2">
      <w:pPr>
        <w:pStyle w:val="ListParagraph"/>
        <w:numPr>
          <w:ilvl w:val="0"/>
          <w:numId w:val="5"/>
        </w:numPr>
        <w:spacing w:after="0" w:line="256" w:lineRule="auto"/>
        <w:rPr>
          <w:rFonts w:cs="Calibri"/>
          <w:sz w:val="20"/>
          <w:szCs w:val="20"/>
        </w:rPr>
      </w:pPr>
      <w:r w:rsidRPr="006764A2">
        <w:rPr>
          <w:rFonts w:cs="Calibri"/>
          <w:sz w:val="20"/>
          <w:szCs w:val="20"/>
        </w:rPr>
        <w:t>Worked closely with stakeholders to understand business requirements and translate them into technical solutions using Azure Databricks and Unity Catalog data.</w:t>
      </w:r>
    </w:p>
    <w:p w14:paraId="6EE9A40E" w14:textId="77777777" w:rsidR="009E36AC" w:rsidRPr="006764A2" w:rsidRDefault="009E36AC" w:rsidP="006764A2">
      <w:pPr>
        <w:pStyle w:val="ListParagraph"/>
        <w:numPr>
          <w:ilvl w:val="0"/>
          <w:numId w:val="5"/>
        </w:numPr>
        <w:spacing w:after="0" w:line="256" w:lineRule="auto"/>
        <w:rPr>
          <w:rFonts w:cs="Calibri"/>
          <w:sz w:val="20"/>
          <w:szCs w:val="20"/>
        </w:rPr>
      </w:pPr>
      <w:r w:rsidRPr="006764A2">
        <w:rPr>
          <w:rFonts w:cs="Calibri"/>
          <w:sz w:val="20"/>
          <w:szCs w:val="20"/>
        </w:rPr>
        <w:t xml:space="preserve">Developed UNIX shell script to run the IBM </w:t>
      </w:r>
      <w:proofErr w:type="spellStart"/>
      <w:r w:rsidRPr="006764A2">
        <w:rPr>
          <w:rFonts w:cs="Calibri"/>
          <w:sz w:val="20"/>
          <w:szCs w:val="20"/>
        </w:rPr>
        <w:t>InfoSphere</w:t>
      </w:r>
      <w:proofErr w:type="spellEnd"/>
      <w:r w:rsidRPr="006764A2">
        <w:rPr>
          <w:rFonts w:cs="Calibri"/>
          <w:sz w:val="20"/>
          <w:szCs w:val="20"/>
        </w:rPr>
        <w:t xml:space="preserve"> DataStage job, transfer files to the different landing zone.</w:t>
      </w:r>
    </w:p>
    <w:p w14:paraId="4010F094" w14:textId="690EF25C" w:rsidR="00436733" w:rsidRPr="006764A2" w:rsidRDefault="00436733" w:rsidP="006764A2">
      <w:pPr>
        <w:pStyle w:val="ListParagraph"/>
        <w:numPr>
          <w:ilvl w:val="0"/>
          <w:numId w:val="5"/>
        </w:numPr>
        <w:spacing w:after="0" w:line="256" w:lineRule="auto"/>
        <w:rPr>
          <w:rFonts w:cs="Calibri"/>
          <w:sz w:val="20"/>
          <w:szCs w:val="20"/>
        </w:rPr>
      </w:pPr>
      <w:r w:rsidRPr="006764A2">
        <w:rPr>
          <w:rFonts w:cs="Calibri"/>
          <w:sz w:val="20"/>
          <w:szCs w:val="20"/>
        </w:rPr>
        <w:t>Worked in transitioning the Qlik Apps from On-prem Enterprise to Qlik SaaS Platform.</w:t>
      </w:r>
    </w:p>
    <w:p w14:paraId="01B76CFE" w14:textId="05EC42FA" w:rsidR="00F47B12" w:rsidRPr="006764A2" w:rsidRDefault="00F47B12" w:rsidP="006764A2">
      <w:pPr>
        <w:pStyle w:val="ListParagraph"/>
        <w:numPr>
          <w:ilvl w:val="0"/>
          <w:numId w:val="5"/>
        </w:numPr>
        <w:spacing w:after="0" w:line="256" w:lineRule="auto"/>
        <w:rPr>
          <w:rFonts w:cs="Calibri"/>
          <w:sz w:val="20"/>
          <w:szCs w:val="20"/>
        </w:rPr>
      </w:pPr>
      <w:r w:rsidRPr="006764A2">
        <w:rPr>
          <w:rFonts w:cs="Calibri"/>
          <w:sz w:val="20"/>
          <w:szCs w:val="20"/>
        </w:rPr>
        <w:t>For Log analytics and for better query response used Kusto Explorer and created alerts using Kusto query language.</w:t>
      </w:r>
    </w:p>
    <w:p w14:paraId="1782DC6E" w14:textId="1C738468" w:rsidR="0071221D" w:rsidRPr="006764A2" w:rsidRDefault="0071221D" w:rsidP="006764A2">
      <w:pPr>
        <w:pStyle w:val="ListParagraph"/>
        <w:numPr>
          <w:ilvl w:val="0"/>
          <w:numId w:val="5"/>
        </w:numPr>
        <w:spacing w:after="0" w:line="256" w:lineRule="auto"/>
        <w:rPr>
          <w:rFonts w:cs="Calibri"/>
          <w:sz w:val="20"/>
          <w:szCs w:val="20"/>
        </w:rPr>
      </w:pPr>
      <w:r w:rsidRPr="006764A2">
        <w:rPr>
          <w:rFonts w:cs="Calibri"/>
          <w:sz w:val="20"/>
          <w:szCs w:val="20"/>
        </w:rPr>
        <w:t>Executed process improvements in data workflows using Alteryx processing engine and SQL.</w:t>
      </w:r>
    </w:p>
    <w:p w14:paraId="6474B9B2" w14:textId="3B1DCFBE"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Worked in Agile methodology to deliver proof of concept and production implementation in iterative sprints.</w:t>
      </w:r>
    </w:p>
    <w:p w14:paraId="6D04DDAB" w14:textId="41474738"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Used Python/</w:t>
      </w:r>
      <w:r w:rsidR="00C6206C" w:rsidRPr="006764A2">
        <w:rPr>
          <w:rFonts w:cs="Calibri"/>
          <w:sz w:val="20"/>
          <w:szCs w:val="20"/>
        </w:rPr>
        <w:t xml:space="preserve"> </w:t>
      </w:r>
      <w:proofErr w:type="spellStart"/>
      <w:r w:rsidRPr="006764A2">
        <w:rPr>
          <w:rFonts w:cs="Calibri"/>
          <w:sz w:val="20"/>
          <w:szCs w:val="20"/>
        </w:rPr>
        <w:t>PySpar</w:t>
      </w:r>
      <w:r w:rsidR="00856BF7" w:rsidRPr="006764A2">
        <w:rPr>
          <w:rFonts w:cs="Calibri"/>
          <w:sz w:val="20"/>
          <w:szCs w:val="20"/>
        </w:rPr>
        <w:t>k</w:t>
      </w:r>
      <w:proofErr w:type="spellEnd"/>
      <w:r w:rsidR="00856BF7" w:rsidRPr="006764A2">
        <w:rPr>
          <w:rFonts w:cs="Calibri"/>
          <w:sz w:val="20"/>
          <w:szCs w:val="20"/>
        </w:rPr>
        <w:t xml:space="preserve"> / Scala </w:t>
      </w:r>
      <w:r w:rsidRPr="006764A2">
        <w:rPr>
          <w:rFonts w:cs="Calibri"/>
          <w:sz w:val="20"/>
          <w:szCs w:val="20"/>
        </w:rPr>
        <w:t xml:space="preserve">for performing Data cleaning and transformation on all </w:t>
      </w:r>
      <w:r w:rsidR="008E767F" w:rsidRPr="006764A2">
        <w:rPr>
          <w:rFonts w:cs="Calibri"/>
          <w:sz w:val="20"/>
          <w:szCs w:val="20"/>
        </w:rPr>
        <w:t>types</w:t>
      </w:r>
      <w:r w:rsidRPr="006764A2">
        <w:rPr>
          <w:rFonts w:cs="Calibri"/>
          <w:sz w:val="20"/>
          <w:szCs w:val="20"/>
        </w:rPr>
        <w:t xml:space="preserve"> of datasets</w:t>
      </w:r>
      <w:r w:rsidR="00C8179B" w:rsidRPr="006764A2">
        <w:rPr>
          <w:rFonts w:cs="Calibri"/>
          <w:sz w:val="20"/>
          <w:szCs w:val="20"/>
        </w:rPr>
        <w:t xml:space="preserve"> using DBT</w:t>
      </w:r>
      <w:r w:rsidRPr="006764A2">
        <w:rPr>
          <w:rFonts w:cs="Calibri"/>
          <w:sz w:val="20"/>
          <w:szCs w:val="20"/>
        </w:rPr>
        <w:t>.</w:t>
      </w:r>
    </w:p>
    <w:p w14:paraId="6EB8DA8F" w14:textId="00FF86FD"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 xml:space="preserve">Involved in creating the external tables and views in Azure Synapse Analytics (DW) </w:t>
      </w:r>
      <w:r w:rsidR="008E7C35" w:rsidRPr="006764A2">
        <w:rPr>
          <w:rFonts w:cs="Calibri"/>
          <w:sz w:val="20"/>
          <w:szCs w:val="20"/>
        </w:rPr>
        <w:t xml:space="preserve">using DBT </w:t>
      </w:r>
      <w:r w:rsidRPr="006764A2">
        <w:rPr>
          <w:rFonts w:cs="Calibri"/>
          <w:sz w:val="20"/>
          <w:szCs w:val="20"/>
        </w:rPr>
        <w:t xml:space="preserve">and </w:t>
      </w:r>
      <w:r w:rsidR="00AA6202" w:rsidRPr="006764A2">
        <w:rPr>
          <w:rFonts w:cs="Calibri"/>
          <w:sz w:val="20"/>
          <w:szCs w:val="20"/>
        </w:rPr>
        <w:t xml:space="preserve">initiated </w:t>
      </w:r>
      <w:r w:rsidRPr="006764A2">
        <w:rPr>
          <w:rFonts w:cs="Calibri"/>
          <w:sz w:val="20"/>
          <w:szCs w:val="20"/>
        </w:rPr>
        <w:t>stored procedures to move the data from external to internal tables.</w:t>
      </w:r>
    </w:p>
    <w:p w14:paraId="3E4FC0CA" w14:textId="77777777" w:rsidR="00681E9C" w:rsidRPr="006764A2" w:rsidRDefault="00681E9C" w:rsidP="006764A2">
      <w:pPr>
        <w:pStyle w:val="ListParagraph"/>
        <w:numPr>
          <w:ilvl w:val="0"/>
          <w:numId w:val="5"/>
        </w:numPr>
        <w:spacing w:after="0" w:line="256" w:lineRule="auto"/>
        <w:rPr>
          <w:rFonts w:cs="Calibri"/>
          <w:sz w:val="20"/>
          <w:szCs w:val="20"/>
        </w:rPr>
      </w:pPr>
      <w:r w:rsidRPr="006764A2">
        <w:rPr>
          <w:rFonts w:cs="Calibri"/>
          <w:sz w:val="20"/>
          <w:szCs w:val="20"/>
        </w:rPr>
        <w:t>Develop ETL pipelines using Apache Spark to ingest, transform, and load data into Delta Lake.</w:t>
      </w:r>
    </w:p>
    <w:p w14:paraId="14A3E239" w14:textId="77777777" w:rsidR="00681E9C" w:rsidRPr="006764A2" w:rsidRDefault="00681E9C" w:rsidP="006764A2">
      <w:pPr>
        <w:pStyle w:val="ListParagraph"/>
        <w:numPr>
          <w:ilvl w:val="0"/>
          <w:numId w:val="5"/>
        </w:numPr>
        <w:spacing w:after="0" w:line="256" w:lineRule="auto"/>
        <w:rPr>
          <w:rFonts w:cs="Calibri"/>
          <w:sz w:val="20"/>
          <w:szCs w:val="20"/>
        </w:rPr>
      </w:pPr>
      <w:r w:rsidRPr="006764A2">
        <w:rPr>
          <w:rFonts w:cs="Calibri"/>
          <w:sz w:val="20"/>
          <w:szCs w:val="20"/>
        </w:rPr>
        <w:t>Design and implement Delta Lake architectures to support scalable and reliable data processing.</w:t>
      </w:r>
    </w:p>
    <w:p w14:paraId="2CD97919" w14:textId="4AA6DD45" w:rsidR="00DB1619" w:rsidRPr="006764A2" w:rsidRDefault="00DB1619" w:rsidP="006764A2">
      <w:pPr>
        <w:pStyle w:val="ListParagraph"/>
        <w:numPr>
          <w:ilvl w:val="0"/>
          <w:numId w:val="5"/>
        </w:numPr>
        <w:spacing w:after="0" w:line="256" w:lineRule="auto"/>
        <w:rPr>
          <w:rFonts w:cs="Calibri"/>
          <w:sz w:val="20"/>
          <w:szCs w:val="20"/>
        </w:rPr>
      </w:pPr>
      <w:r w:rsidRPr="006764A2">
        <w:rPr>
          <w:rFonts w:cs="Calibri"/>
          <w:sz w:val="20"/>
          <w:szCs w:val="20"/>
        </w:rPr>
        <w:t>Wrote Excel VBA - driven mechanisms/tools to collect and maintain/update machine/user information, migration progress.</w:t>
      </w:r>
    </w:p>
    <w:p w14:paraId="6287E8EA" w14:textId="743D305F" w:rsidR="00AE1938" w:rsidRPr="006764A2" w:rsidRDefault="00615EC4" w:rsidP="006764A2">
      <w:pPr>
        <w:pStyle w:val="ListParagraph"/>
        <w:numPr>
          <w:ilvl w:val="0"/>
          <w:numId w:val="5"/>
        </w:numPr>
        <w:spacing w:after="0" w:line="256" w:lineRule="auto"/>
        <w:rPr>
          <w:rFonts w:cs="Calibri"/>
          <w:sz w:val="20"/>
          <w:szCs w:val="20"/>
        </w:rPr>
      </w:pPr>
      <w:bookmarkStart w:id="3" w:name="_Hlk161675549"/>
      <w:r w:rsidRPr="006764A2">
        <w:rPr>
          <w:rFonts w:cs="Calibri"/>
          <w:sz w:val="20"/>
          <w:szCs w:val="20"/>
        </w:rPr>
        <w:t>Explored Snowflake</w:t>
      </w:r>
      <w:r w:rsidR="0072059A" w:rsidRPr="006764A2">
        <w:rPr>
          <w:rFonts w:cs="Calibri"/>
          <w:sz w:val="20"/>
          <w:szCs w:val="20"/>
        </w:rPr>
        <w:t>, leveraged Snow pipe, snow SQL for building ETL pipelines</w:t>
      </w:r>
      <w:r w:rsidRPr="006764A2">
        <w:rPr>
          <w:rFonts w:cs="Calibri"/>
          <w:sz w:val="20"/>
          <w:szCs w:val="20"/>
        </w:rPr>
        <w:t xml:space="preserve"> </w:t>
      </w:r>
      <w:r w:rsidR="00545CC8" w:rsidRPr="006764A2">
        <w:rPr>
          <w:rFonts w:cs="Calibri"/>
          <w:sz w:val="20"/>
          <w:szCs w:val="20"/>
        </w:rPr>
        <w:t xml:space="preserve">using DBT </w:t>
      </w:r>
      <w:r w:rsidRPr="006764A2">
        <w:rPr>
          <w:rFonts w:cs="Calibri"/>
          <w:sz w:val="20"/>
          <w:szCs w:val="20"/>
        </w:rPr>
        <w:t>as per the requirement.</w:t>
      </w:r>
    </w:p>
    <w:p w14:paraId="3B1B7872" w14:textId="77777777" w:rsidR="00970A6B" w:rsidRPr="006764A2" w:rsidRDefault="00D0203E" w:rsidP="006764A2">
      <w:pPr>
        <w:pStyle w:val="ListParagraph"/>
        <w:numPr>
          <w:ilvl w:val="0"/>
          <w:numId w:val="5"/>
        </w:numPr>
        <w:spacing w:after="0" w:line="256" w:lineRule="auto"/>
        <w:rPr>
          <w:rFonts w:cs="Calibri"/>
          <w:sz w:val="20"/>
          <w:szCs w:val="20"/>
        </w:rPr>
      </w:pPr>
      <w:r w:rsidRPr="006764A2">
        <w:rPr>
          <w:rFonts w:cs="Calibri"/>
          <w:sz w:val="20"/>
          <w:szCs w:val="20"/>
        </w:rPr>
        <w:t>Designed various Jenkins jobs to continuously integrate the processes and executed CI/CD pipeline using Jenkins.</w:t>
      </w:r>
    </w:p>
    <w:bookmarkEnd w:id="3"/>
    <w:p w14:paraId="7C519DED" w14:textId="2E6FE350"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 xml:space="preserve">Worked on dimensional modelling to enable </w:t>
      </w:r>
      <w:r w:rsidR="009A3BBE" w:rsidRPr="006764A2">
        <w:rPr>
          <w:rFonts w:cs="Calibri"/>
          <w:sz w:val="20"/>
          <w:szCs w:val="20"/>
        </w:rPr>
        <w:t>P</w:t>
      </w:r>
      <w:r w:rsidRPr="006764A2">
        <w:rPr>
          <w:rFonts w:cs="Calibri"/>
          <w:sz w:val="20"/>
          <w:szCs w:val="20"/>
        </w:rPr>
        <w:t>ower BI reporting, query, and analysis.</w:t>
      </w:r>
    </w:p>
    <w:p w14:paraId="4FD9F09E" w14:textId="77777777" w:rsidR="00BD35F6" w:rsidRPr="006764A2" w:rsidRDefault="00BD35F6" w:rsidP="006764A2">
      <w:pPr>
        <w:pStyle w:val="ListParagraph"/>
        <w:numPr>
          <w:ilvl w:val="0"/>
          <w:numId w:val="5"/>
        </w:numPr>
        <w:spacing w:after="0" w:line="256" w:lineRule="auto"/>
        <w:rPr>
          <w:rFonts w:cs="Calibri"/>
          <w:sz w:val="20"/>
          <w:szCs w:val="20"/>
        </w:rPr>
      </w:pPr>
      <w:r w:rsidRPr="006764A2">
        <w:rPr>
          <w:rFonts w:cs="Calibri"/>
          <w:sz w:val="20"/>
          <w:szCs w:val="20"/>
        </w:rPr>
        <w:t>Worked with DB2 group to create Best-Fit Physical Data Model from the Logical Data Model using Forward engineering using Erwin and involved in Normalization and De-Normalization of existing tables for faster query retrieval.</w:t>
      </w:r>
    </w:p>
    <w:p w14:paraId="4F43ADFB" w14:textId="7B19C1F8" w:rsidR="00BD35F6" w:rsidRPr="006764A2" w:rsidRDefault="00BD35F6" w:rsidP="006764A2">
      <w:pPr>
        <w:pStyle w:val="ListParagraph"/>
        <w:numPr>
          <w:ilvl w:val="0"/>
          <w:numId w:val="5"/>
        </w:numPr>
        <w:spacing w:after="0" w:line="256" w:lineRule="auto"/>
        <w:rPr>
          <w:rFonts w:cs="Calibri"/>
          <w:sz w:val="20"/>
          <w:szCs w:val="20"/>
        </w:rPr>
      </w:pPr>
      <w:r w:rsidRPr="006764A2">
        <w:rPr>
          <w:rFonts w:cs="Calibri"/>
          <w:sz w:val="20"/>
          <w:szCs w:val="20"/>
        </w:rPr>
        <w:t>Performed data profiling of data vault hubs, links and satellites using Erwin generated SQL scripts</w:t>
      </w:r>
      <w:r w:rsidR="00386110" w:rsidRPr="006764A2">
        <w:rPr>
          <w:rFonts w:cs="Calibri"/>
          <w:sz w:val="20"/>
          <w:szCs w:val="20"/>
        </w:rPr>
        <w:t>.</w:t>
      </w:r>
    </w:p>
    <w:p w14:paraId="760C9FF9" w14:textId="45CBE420" w:rsidR="00615EC4" w:rsidRPr="006764A2" w:rsidRDefault="00615EC4" w:rsidP="006764A2">
      <w:pPr>
        <w:pStyle w:val="ListParagraph"/>
        <w:numPr>
          <w:ilvl w:val="0"/>
          <w:numId w:val="5"/>
        </w:numPr>
        <w:spacing w:after="0" w:line="256" w:lineRule="auto"/>
        <w:rPr>
          <w:rFonts w:cs="Calibri"/>
          <w:sz w:val="20"/>
          <w:szCs w:val="20"/>
        </w:rPr>
      </w:pPr>
      <w:r w:rsidRPr="006764A2">
        <w:rPr>
          <w:rFonts w:cs="Calibri"/>
          <w:sz w:val="20"/>
          <w:szCs w:val="20"/>
        </w:rPr>
        <w:t xml:space="preserve">Experienced in Git configuration and creating CI/CD pipelines and deployment tasks in </w:t>
      </w:r>
      <w:r w:rsidR="00971F50" w:rsidRPr="006764A2">
        <w:rPr>
          <w:rFonts w:cs="Calibri"/>
          <w:sz w:val="20"/>
          <w:szCs w:val="20"/>
        </w:rPr>
        <w:t xml:space="preserve">Azure </w:t>
      </w:r>
      <w:r w:rsidRPr="006764A2">
        <w:rPr>
          <w:rFonts w:cs="Calibri"/>
          <w:sz w:val="20"/>
          <w:szCs w:val="20"/>
        </w:rPr>
        <w:t xml:space="preserve">DevOps. </w:t>
      </w:r>
    </w:p>
    <w:p w14:paraId="674794CF" w14:textId="20FE252C" w:rsidR="00280FFE" w:rsidRPr="006764A2" w:rsidRDefault="00280FFE" w:rsidP="006764A2">
      <w:pPr>
        <w:pStyle w:val="ListParagraph"/>
        <w:numPr>
          <w:ilvl w:val="0"/>
          <w:numId w:val="5"/>
        </w:numPr>
        <w:spacing w:after="0" w:line="256" w:lineRule="auto"/>
        <w:rPr>
          <w:rFonts w:cs="Calibri"/>
          <w:sz w:val="20"/>
          <w:szCs w:val="20"/>
        </w:rPr>
      </w:pPr>
      <w:r w:rsidRPr="006764A2">
        <w:rPr>
          <w:rFonts w:cs="Calibri"/>
          <w:sz w:val="20"/>
          <w:szCs w:val="20"/>
        </w:rPr>
        <w:t>Utilized Kubernetes and docker for the runtime environment for the CI/CD system to build, test, and deploy.</w:t>
      </w:r>
    </w:p>
    <w:p w14:paraId="68FA471D" w14:textId="5A0C505A" w:rsidR="00605698" w:rsidRPr="006764A2" w:rsidRDefault="00570F05" w:rsidP="006764A2">
      <w:pPr>
        <w:pStyle w:val="ListParagraph"/>
        <w:numPr>
          <w:ilvl w:val="0"/>
          <w:numId w:val="5"/>
        </w:numPr>
        <w:spacing w:after="0" w:line="256" w:lineRule="auto"/>
        <w:rPr>
          <w:rFonts w:eastAsia="Wingdings" w:cs="Calibri"/>
          <w:sz w:val="20"/>
          <w:szCs w:val="20"/>
        </w:rPr>
      </w:pPr>
      <w:r w:rsidRPr="006764A2">
        <w:rPr>
          <w:rFonts w:cs="Calibri"/>
          <w:sz w:val="20"/>
          <w:szCs w:val="20"/>
        </w:rPr>
        <w:t>Working</w:t>
      </w:r>
      <w:r w:rsidR="00615EC4" w:rsidRPr="006764A2">
        <w:rPr>
          <w:rFonts w:cs="Calibri"/>
          <w:sz w:val="20"/>
          <w:szCs w:val="20"/>
        </w:rPr>
        <w:t xml:space="preserve"> closely with the</w:t>
      </w:r>
      <w:r w:rsidR="00615EC4" w:rsidRPr="006764A2">
        <w:rPr>
          <w:rFonts w:eastAsia="Wingdings" w:cs="Calibri"/>
          <w:sz w:val="20"/>
          <w:szCs w:val="20"/>
        </w:rPr>
        <w:t xml:space="preserve"> business leads to </w:t>
      </w:r>
      <w:r w:rsidR="00524C5A" w:rsidRPr="006764A2">
        <w:rPr>
          <w:rFonts w:eastAsia="Wingdings" w:cs="Calibri"/>
          <w:sz w:val="20"/>
          <w:szCs w:val="20"/>
        </w:rPr>
        <w:t>understanding</w:t>
      </w:r>
      <w:r w:rsidR="00615EC4" w:rsidRPr="006764A2">
        <w:rPr>
          <w:rFonts w:eastAsia="Wingdings" w:cs="Calibri"/>
          <w:sz w:val="20"/>
          <w:szCs w:val="20"/>
        </w:rPr>
        <w:t xml:space="preserve"> and </w:t>
      </w:r>
      <w:r w:rsidR="00524C5A" w:rsidRPr="006764A2">
        <w:rPr>
          <w:rFonts w:eastAsia="Wingdings" w:cs="Calibri"/>
          <w:sz w:val="20"/>
          <w:szCs w:val="20"/>
        </w:rPr>
        <w:t>finalizing</w:t>
      </w:r>
      <w:r w:rsidR="00615EC4" w:rsidRPr="006764A2">
        <w:rPr>
          <w:rFonts w:eastAsia="Wingdings" w:cs="Calibri"/>
          <w:sz w:val="20"/>
          <w:szCs w:val="20"/>
        </w:rPr>
        <w:t xml:space="preserve"> the requirements.</w:t>
      </w:r>
    </w:p>
    <w:p w14:paraId="10D89515" w14:textId="3C817211" w:rsidR="00CC522E" w:rsidRPr="006764A2" w:rsidRDefault="009A4849" w:rsidP="00744D68">
      <w:pPr>
        <w:jc w:val="both"/>
        <w:rPr>
          <w:rFonts w:ascii="Calibri" w:eastAsia="Wingdings" w:hAnsi="Calibri" w:cs="Calibri"/>
          <w:sz w:val="20"/>
          <w:szCs w:val="20"/>
        </w:rPr>
      </w:pPr>
      <w:r w:rsidRPr="006764A2">
        <w:rPr>
          <w:rFonts w:ascii="Calibri" w:eastAsia="Wingdings" w:hAnsi="Calibri" w:cs="Calibri"/>
          <w:b/>
          <w:bCs/>
          <w:sz w:val="20"/>
          <w:szCs w:val="20"/>
        </w:rPr>
        <w:t xml:space="preserve">Environment: </w:t>
      </w:r>
      <w:r w:rsidR="005D483F" w:rsidRPr="006764A2">
        <w:rPr>
          <w:rFonts w:ascii="Calibri" w:eastAsia="Wingdings" w:hAnsi="Calibri" w:cs="Calibri"/>
          <w:sz w:val="20"/>
          <w:szCs w:val="20"/>
        </w:rPr>
        <w:t xml:space="preserve">Azure Data Factory (ADF), Azure Databricks, Azure Synapse Analytics, Azure Data Lake, Python, </w:t>
      </w:r>
      <w:proofErr w:type="spellStart"/>
      <w:r w:rsidR="005D483F" w:rsidRPr="006764A2">
        <w:rPr>
          <w:rFonts w:ascii="Calibri" w:eastAsia="Wingdings" w:hAnsi="Calibri" w:cs="Calibri"/>
          <w:sz w:val="20"/>
          <w:szCs w:val="20"/>
        </w:rPr>
        <w:t>PySpark</w:t>
      </w:r>
      <w:proofErr w:type="spellEnd"/>
      <w:r w:rsidR="005D483F" w:rsidRPr="006764A2">
        <w:rPr>
          <w:rFonts w:ascii="Calibri" w:eastAsia="Wingdings" w:hAnsi="Calibri" w:cs="Calibri"/>
          <w:sz w:val="20"/>
          <w:szCs w:val="20"/>
        </w:rPr>
        <w:t xml:space="preserve">, SQL, </w:t>
      </w:r>
      <w:proofErr w:type="spellStart"/>
      <w:r w:rsidR="005D483F" w:rsidRPr="006764A2">
        <w:rPr>
          <w:rFonts w:ascii="Calibri" w:eastAsia="Wingdings" w:hAnsi="Calibri" w:cs="Calibri"/>
          <w:sz w:val="20"/>
          <w:szCs w:val="20"/>
        </w:rPr>
        <w:t>SparkSQL</w:t>
      </w:r>
      <w:proofErr w:type="spellEnd"/>
      <w:r w:rsidR="005D483F" w:rsidRPr="006764A2">
        <w:rPr>
          <w:rFonts w:ascii="Calibri" w:eastAsia="Wingdings" w:hAnsi="Calibri" w:cs="Calibri"/>
          <w:sz w:val="20"/>
          <w:szCs w:val="20"/>
        </w:rPr>
        <w:t xml:space="preserve">, Scala, Java, Power BI, </w:t>
      </w:r>
      <w:r w:rsidR="00C01AC7" w:rsidRPr="006764A2">
        <w:rPr>
          <w:rFonts w:ascii="Calibri" w:eastAsia="Wingdings" w:hAnsi="Calibri" w:cs="Calibri"/>
          <w:sz w:val="20"/>
          <w:szCs w:val="20"/>
        </w:rPr>
        <w:t>Qlik</w:t>
      </w:r>
      <w:r w:rsidR="005D483F" w:rsidRPr="006764A2">
        <w:rPr>
          <w:rFonts w:ascii="Calibri" w:eastAsia="Wingdings" w:hAnsi="Calibri" w:cs="Calibri"/>
          <w:sz w:val="20"/>
          <w:szCs w:val="20"/>
        </w:rPr>
        <w:t xml:space="preserve">, </w:t>
      </w:r>
      <w:r w:rsidR="00FC255C" w:rsidRPr="006764A2">
        <w:rPr>
          <w:rFonts w:ascii="Calibri" w:eastAsia="Wingdings" w:hAnsi="Calibri" w:cs="Calibri"/>
          <w:sz w:val="20"/>
          <w:szCs w:val="20"/>
        </w:rPr>
        <w:t>Al</w:t>
      </w:r>
      <w:r w:rsidR="009342B8" w:rsidRPr="006764A2">
        <w:rPr>
          <w:rFonts w:ascii="Calibri" w:eastAsia="Wingdings" w:hAnsi="Calibri" w:cs="Calibri"/>
          <w:sz w:val="20"/>
          <w:szCs w:val="20"/>
        </w:rPr>
        <w:t>teryx</w:t>
      </w:r>
      <w:r w:rsidR="00FC255C" w:rsidRPr="006764A2">
        <w:rPr>
          <w:rFonts w:ascii="Calibri" w:eastAsia="Wingdings" w:hAnsi="Calibri" w:cs="Calibri"/>
          <w:sz w:val="20"/>
          <w:szCs w:val="20"/>
        </w:rPr>
        <w:t xml:space="preserve">, </w:t>
      </w:r>
      <w:r w:rsidR="005D483F" w:rsidRPr="006764A2">
        <w:rPr>
          <w:rFonts w:ascii="Calibri" w:eastAsia="Wingdings" w:hAnsi="Calibri" w:cs="Calibri"/>
          <w:sz w:val="20"/>
          <w:szCs w:val="20"/>
        </w:rPr>
        <w:t>Oracle</w:t>
      </w:r>
      <w:r w:rsidR="00FC255C" w:rsidRPr="006764A2">
        <w:rPr>
          <w:rFonts w:ascii="Calibri" w:eastAsia="Wingdings" w:hAnsi="Calibri" w:cs="Calibri"/>
          <w:sz w:val="20"/>
          <w:szCs w:val="20"/>
        </w:rPr>
        <w:t xml:space="preserve"> DB</w:t>
      </w:r>
      <w:r w:rsidR="005D483F" w:rsidRPr="006764A2">
        <w:rPr>
          <w:rFonts w:ascii="Calibri" w:eastAsia="Wingdings" w:hAnsi="Calibri" w:cs="Calibri"/>
          <w:sz w:val="20"/>
          <w:szCs w:val="20"/>
        </w:rPr>
        <w:t>,</w:t>
      </w:r>
      <w:r w:rsidR="007F4325" w:rsidRPr="006764A2">
        <w:rPr>
          <w:rFonts w:ascii="Calibri" w:eastAsia="Wingdings" w:hAnsi="Calibri" w:cs="Calibri"/>
          <w:sz w:val="20"/>
          <w:szCs w:val="20"/>
        </w:rPr>
        <w:t xml:space="preserve"> </w:t>
      </w:r>
      <w:r w:rsidR="00457016" w:rsidRPr="006764A2">
        <w:rPr>
          <w:rFonts w:ascii="Calibri" w:eastAsia="Wingdings" w:hAnsi="Calibri" w:cs="Calibri"/>
          <w:sz w:val="20"/>
          <w:szCs w:val="20"/>
        </w:rPr>
        <w:t>DBT</w:t>
      </w:r>
      <w:r w:rsidR="007F4325" w:rsidRPr="006764A2">
        <w:rPr>
          <w:rFonts w:ascii="Calibri" w:eastAsia="Wingdings" w:hAnsi="Calibri" w:cs="Calibri"/>
          <w:sz w:val="20"/>
          <w:szCs w:val="20"/>
        </w:rPr>
        <w:t>,</w:t>
      </w:r>
      <w:r w:rsidR="00D26243" w:rsidRPr="006764A2">
        <w:rPr>
          <w:rFonts w:ascii="Calibri" w:eastAsia="Wingdings" w:hAnsi="Calibri" w:cs="Calibri"/>
          <w:sz w:val="20"/>
          <w:szCs w:val="20"/>
        </w:rPr>
        <w:t xml:space="preserve"> PuTTY,</w:t>
      </w:r>
      <w:r w:rsidR="005D483F" w:rsidRPr="006764A2">
        <w:rPr>
          <w:rFonts w:ascii="Calibri" w:eastAsia="Wingdings" w:hAnsi="Calibri" w:cs="Calibri"/>
          <w:sz w:val="20"/>
          <w:szCs w:val="20"/>
        </w:rPr>
        <w:t xml:space="preserve"> </w:t>
      </w:r>
      <w:r w:rsidR="00595510" w:rsidRPr="006764A2">
        <w:rPr>
          <w:rFonts w:ascii="Calibri" w:eastAsia="Wingdings" w:hAnsi="Calibri" w:cs="Calibri"/>
          <w:sz w:val="20"/>
          <w:szCs w:val="20"/>
        </w:rPr>
        <w:t>Druid</w:t>
      </w:r>
      <w:r w:rsidR="005D483F" w:rsidRPr="006764A2">
        <w:rPr>
          <w:rFonts w:ascii="Calibri" w:eastAsia="Wingdings" w:hAnsi="Calibri" w:cs="Calibri"/>
          <w:sz w:val="20"/>
          <w:szCs w:val="20"/>
        </w:rPr>
        <w:t>, SharePoint, Cosmos DB, Git, Snowflake, Linear Regression, Logistic Regression, Decision tree, SQL, JIRA</w:t>
      </w:r>
      <w:r w:rsidR="00CC16D5" w:rsidRPr="006764A2">
        <w:rPr>
          <w:rFonts w:ascii="Calibri" w:eastAsia="Wingdings" w:hAnsi="Calibri" w:cs="Calibri"/>
          <w:sz w:val="20"/>
          <w:szCs w:val="20"/>
        </w:rPr>
        <w:t>.</w:t>
      </w:r>
    </w:p>
    <w:p w14:paraId="69D5A1AB" w14:textId="77777777" w:rsidR="00CC16D5" w:rsidRPr="006764A2" w:rsidRDefault="00CC16D5" w:rsidP="006764A2">
      <w:pPr>
        <w:pStyle w:val="NoSpacing"/>
        <w:rPr>
          <w:rFonts w:ascii="Calibri" w:eastAsia="Wingdings" w:hAnsi="Calibri" w:cs="Calibri"/>
          <w:sz w:val="20"/>
          <w:szCs w:val="20"/>
        </w:rPr>
      </w:pPr>
    </w:p>
    <w:p w14:paraId="36B1D52C" w14:textId="779C3666" w:rsidR="00744D68" w:rsidRPr="006764A2" w:rsidRDefault="008D564E" w:rsidP="006764A2">
      <w:pPr>
        <w:pStyle w:val="NoSpacing"/>
        <w:rPr>
          <w:rFonts w:ascii="Calibri" w:eastAsia="Wingdings" w:hAnsi="Calibri" w:cs="Calibri"/>
          <w:b/>
          <w:sz w:val="20"/>
          <w:szCs w:val="20"/>
        </w:rPr>
      </w:pPr>
      <w:r w:rsidRPr="006764A2">
        <w:rPr>
          <w:rFonts w:ascii="Calibri" w:eastAsia="Wingdings" w:hAnsi="Calibri" w:cs="Calibri"/>
          <w:b/>
          <w:sz w:val="20"/>
          <w:szCs w:val="20"/>
        </w:rPr>
        <w:lastRenderedPageBreak/>
        <w:t>State of New York (ITS)</w:t>
      </w:r>
      <w:r w:rsidR="00744D68" w:rsidRPr="006764A2">
        <w:rPr>
          <w:rFonts w:ascii="Calibri" w:eastAsia="Wingdings" w:hAnsi="Calibri" w:cs="Calibri"/>
          <w:b/>
          <w:sz w:val="20"/>
          <w:szCs w:val="20"/>
        </w:rPr>
        <w:tab/>
      </w:r>
      <w:r w:rsidR="00744D68" w:rsidRPr="006764A2">
        <w:rPr>
          <w:rFonts w:ascii="Calibri" w:eastAsia="Wingdings" w:hAnsi="Calibri" w:cs="Calibri"/>
          <w:b/>
          <w:sz w:val="20"/>
          <w:szCs w:val="20"/>
        </w:rPr>
        <w:tab/>
      </w:r>
      <w:r w:rsidR="00744D68" w:rsidRPr="006764A2">
        <w:rPr>
          <w:rFonts w:ascii="Calibri" w:eastAsia="Wingdings" w:hAnsi="Calibri" w:cs="Calibri"/>
          <w:b/>
          <w:sz w:val="20"/>
          <w:szCs w:val="20"/>
        </w:rPr>
        <w:tab/>
      </w:r>
      <w:r w:rsidR="00744D68" w:rsidRPr="006764A2">
        <w:rPr>
          <w:rFonts w:ascii="Calibri" w:eastAsia="Wingdings" w:hAnsi="Calibri" w:cs="Calibri"/>
          <w:b/>
          <w:sz w:val="20"/>
          <w:szCs w:val="20"/>
        </w:rPr>
        <w:tab/>
      </w:r>
      <w:r w:rsidR="00EC5309" w:rsidRPr="006764A2">
        <w:rPr>
          <w:rFonts w:ascii="Calibri" w:eastAsia="Wingdings" w:hAnsi="Calibri" w:cs="Calibri"/>
          <w:b/>
          <w:sz w:val="20"/>
          <w:szCs w:val="20"/>
        </w:rPr>
        <w:tab/>
      </w:r>
      <w:r w:rsidR="00EC5309" w:rsidRPr="006764A2">
        <w:rPr>
          <w:rFonts w:ascii="Calibri" w:eastAsia="Wingdings" w:hAnsi="Calibri" w:cs="Calibri"/>
          <w:b/>
          <w:sz w:val="20"/>
          <w:szCs w:val="20"/>
        </w:rPr>
        <w:tab/>
      </w:r>
      <w:r w:rsidR="00EC5309" w:rsidRPr="006764A2">
        <w:rPr>
          <w:rFonts w:ascii="Calibri" w:eastAsia="Wingdings" w:hAnsi="Calibri" w:cs="Calibri"/>
          <w:b/>
          <w:sz w:val="20"/>
          <w:szCs w:val="20"/>
        </w:rPr>
        <w:tab/>
      </w:r>
      <w:r w:rsidR="00EC5309" w:rsidRPr="006764A2">
        <w:rPr>
          <w:rFonts w:ascii="Calibri" w:eastAsia="Wingdings" w:hAnsi="Calibri" w:cs="Calibri"/>
          <w:b/>
          <w:sz w:val="20"/>
          <w:szCs w:val="20"/>
        </w:rPr>
        <w:tab/>
      </w:r>
      <w:r w:rsidR="0030452C" w:rsidRPr="006764A2">
        <w:rPr>
          <w:rFonts w:ascii="Calibri" w:eastAsia="Wingdings" w:hAnsi="Calibri" w:cs="Calibri"/>
          <w:b/>
          <w:sz w:val="20"/>
          <w:szCs w:val="20"/>
        </w:rPr>
        <w:t>May</w:t>
      </w:r>
      <w:r w:rsidR="006C52D1" w:rsidRPr="006764A2">
        <w:rPr>
          <w:rFonts w:ascii="Calibri" w:eastAsia="Wingdings" w:hAnsi="Calibri" w:cs="Calibri"/>
          <w:b/>
          <w:sz w:val="20"/>
          <w:szCs w:val="20"/>
        </w:rPr>
        <w:t xml:space="preserve"> 2020 – </w:t>
      </w:r>
      <w:r w:rsidR="009A4849" w:rsidRPr="006764A2">
        <w:rPr>
          <w:rFonts w:ascii="Calibri" w:eastAsia="Wingdings" w:hAnsi="Calibri" w:cs="Calibri"/>
          <w:b/>
          <w:sz w:val="20"/>
          <w:szCs w:val="20"/>
        </w:rPr>
        <w:t>June 2022</w:t>
      </w:r>
      <w:r w:rsidR="006C52D1" w:rsidRPr="006764A2">
        <w:rPr>
          <w:rFonts w:ascii="Calibri" w:eastAsia="Wingdings" w:hAnsi="Calibri" w:cs="Calibri"/>
          <w:b/>
          <w:sz w:val="20"/>
          <w:szCs w:val="20"/>
        </w:rPr>
        <w:t xml:space="preserve"> </w:t>
      </w:r>
    </w:p>
    <w:p w14:paraId="5F4BCF9A" w14:textId="5C5DAE98" w:rsidR="006C52D1" w:rsidRPr="006764A2" w:rsidRDefault="00F52337" w:rsidP="006764A2">
      <w:pPr>
        <w:pStyle w:val="NoSpacing"/>
        <w:rPr>
          <w:rFonts w:ascii="Calibri" w:eastAsia="Wingdings" w:hAnsi="Calibri" w:cs="Calibri"/>
          <w:b/>
          <w:sz w:val="20"/>
          <w:szCs w:val="20"/>
        </w:rPr>
      </w:pPr>
      <w:r w:rsidRPr="006764A2">
        <w:rPr>
          <w:rFonts w:ascii="Calibri" w:eastAsia="Wingdings" w:hAnsi="Calibri" w:cs="Calibri"/>
          <w:b/>
          <w:sz w:val="20"/>
          <w:szCs w:val="20"/>
        </w:rPr>
        <w:t>Sr Analytics Developer</w:t>
      </w:r>
    </w:p>
    <w:p w14:paraId="7A681FE2" w14:textId="77777777" w:rsidR="00744D68" w:rsidRPr="006764A2" w:rsidRDefault="00744D68" w:rsidP="006764A2">
      <w:pPr>
        <w:pStyle w:val="NoSpacing"/>
        <w:rPr>
          <w:rFonts w:ascii="Calibri" w:eastAsia="Wingdings" w:hAnsi="Calibri" w:cs="Calibri"/>
          <w:b/>
          <w:sz w:val="20"/>
          <w:szCs w:val="20"/>
        </w:rPr>
      </w:pPr>
      <w:r w:rsidRPr="006764A2">
        <w:rPr>
          <w:rFonts w:ascii="Calibri" w:eastAsia="Wingdings" w:hAnsi="Calibri" w:cs="Calibri"/>
          <w:b/>
          <w:sz w:val="20"/>
          <w:szCs w:val="20"/>
        </w:rPr>
        <w:t>Responsibilities:</w:t>
      </w:r>
    </w:p>
    <w:p w14:paraId="60B7A095" w14:textId="73C061CC"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Developed and maintained end-to-</w:t>
      </w:r>
      <w:r w:rsidR="00570F05" w:rsidRPr="006764A2">
        <w:rPr>
          <w:rFonts w:cs="Calibri"/>
          <w:sz w:val="20"/>
          <w:szCs w:val="20"/>
        </w:rPr>
        <w:t>end Data</w:t>
      </w:r>
      <w:r w:rsidRPr="006764A2">
        <w:rPr>
          <w:rFonts w:cs="Calibri"/>
          <w:sz w:val="20"/>
          <w:szCs w:val="20"/>
        </w:rPr>
        <w:t xml:space="preserve"> engineering pipelines to process large scale data using Azure as Cloud </w:t>
      </w:r>
      <w:r w:rsidR="00570F05" w:rsidRPr="006764A2">
        <w:rPr>
          <w:rFonts w:cs="Calibri"/>
          <w:sz w:val="20"/>
          <w:szCs w:val="20"/>
        </w:rPr>
        <w:t>platform.</w:t>
      </w:r>
    </w:p>
    <w:p w14:paraId="7F98541C" w14:textId="71DB5E1A" w:rsidR="00BB6384" w:rsidRPr="006764A2" w:rsidRDefault="00F52534" w:rsidP="006764A2">
      <w:pPr>
        <w:pStyle w:val="ListParagraph"/>
        <w:numPr>
          <w:ilvl w:val="0"/>
          <w:numId w:val="5"/>
        </w:numPr>
        <w:spacing w:after="0" w:line="256" w:lineRule="auto"/>
        <w:rPr>
          <w:rFonts w:cs="Calibri"/>
          <w:sz w:val="20"/>
          <w:szCs w:val="20"/>
        </w:rPr>
      </w:pPr>
      <w:r w:rsidRPr="006764A2">
        <w:rPr>
          <w:rFonts w:cs="Calibri"/>
          <w:sz w:val="20"/>
          <w:szCs w:val="20"/>
        </w:rPr>
        <w:t>Built</w:t>
      </w:r>
      <w:r w:rsidR="00BB6384" w:rsidRPr="006764A2">
        <w:rPr>
          <w:rFonts w:cs="Calibri"/>
          <w:sz w:val="20"/>
          <w:szCs w:val="20"/>
        </w:rPr>
        <w:t xml:space="preserve"> Data Engineering Pipelines utilizing Python, Spark, Databricks, Airﬂow, and other technologies.</w:t>
      </w:r>
    </w:p>
    <w:p w14:paraId="11DFAA2A" w14:textId="50647715"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 xml:space="preserve">Researched and implemented various components like pipeline, activity, mapping data ﬂows, data sets, linked services, </w:t>
      </w:r>
      <w:r w:rsidR="004C3E36" w:rsidRPr="006764A2">
        <w:rPr>
          <w:rFonts w:cs="Calibri"/>
          <w:sz w:val="20"/>
          <w:szCs w:val="20"/>
        </w:rPr>
        <w:t>triggers,</w:t>
      </w:r>
      <w:r w:rsidRPr="006764A2">
        <w:rPr>
          <w:rFonts w:cs="Calibri"/>
          <w:sz w:val="20"/>
          <w:szCs w:val="20"/>
        </w:rPr>
        <w:t xml:space="preserve"> and control ﬂow.</w:t>
      </w:r>
    </w:p>
    <w:p w14:paraId="4C8FC7A0" w14:textId="0211B54E"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Built ETL pipelines using Azure Data factory with Azure SQL as source and Azure Synapse Analytics / Snowﬂake as Data Warehouse</w:t>
      </w:r>
      <w:r w:rsidR="00E460E3" w:rsidRPr="006764A2">
        <w:rPr>
          <w:rFonts w:cs="Calibri"/>
          <w:sz w:val="20"/>
          <w:szCs w:val="20"/>
        </w:rPr>
        <w:t>.</w:t>
      </w:r>
    </w:p>
    <w:p w14:paraId="6FCC5EAD" w14:textId="2E7230F5"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t xml:space="preserve">Utilized </w:t>
      </w:r>
      <w:proofErr w:type="spellStart"/>
      <w:r w:rsidRPr="006764A2">
        <w:rPr>
          <w:rFonts w:cs="Calibri"/>
          <w:sz w:val="20"/>
          <w:szCs w:val="20"/>
        </w:rPr>
        <w:t>Matillion's</w:t>
      </w:r>
      <w:proofErr w:type="spellEnd"/>
      <w:r w:rsidRPr="006764A2">
        <w:rPr>
          <w:rFonts w:cs="Calibri"/>
          <w:sz w:val="20"/>
          <w:szCs w:val="20"/>
        </w:rPr>
        <w:t xml:space="preserve"> scheduling and orchestration features to automate ETL workflows, ensuring timely and consistent data updates across all integrated systems.</w:t>
      </w:r>
    </w:p>
    <w:p w14:paraId="4C6DB1D4" w14:textId="3DD5B38B" w:rsidR="00681E9C" w:rsidRPr="006764A2" w:rsidRDefault="00681E9C" w:rsidP="006764A2">
      <w:pPr>
        <w:pStyle w:val="ListParagraph"/>
        <w:numPr>
          <w:ilvl w:val="0"/>
          <w:numId w:val="5"/>
        </w:numPr>
        <w:spacing w:after="0" w:line="256" w:lineRule="auto"/>
        <w:rPr>
          <w:rFonts w:cs="Calibri"/>
          <w:sz w:val="20"/>
          <w:szCs w:val="20"/>
        </w:rPr>
      </w:pPr>
      <w:r w:rsidRPr="006764A2">
        <w:rPr>
          <w:rFonts w:cs="Calibri"/>
          <w:sz w:val="20"/>
          <w:szCs w:val="20"/>
        </w:rPr>
        <w:t>Design solutions to manage and process large-scale data efficiently using Delta Lake.</w:t>
      </w:r>
    </w:p>
    <w:p w14:paraId="42EA3212" w14:textId="449B5FC5"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 xml:space="preserve">Worked on building ETL </w:t>
      </w:r>
      <w:r w:rsidR="00971F50" w:rsidRPr="006764A2">
        <w:rPr>
          <w:rFonts w:cs="Calibri"/>
          <w:sz w:val="20"/>
          <w:szCs w:val="20"/>
        </w:rPr>
        <w:t xml:space="preserve">and ELT </w:t>
      </w:r>
      <w:r w:rsidRPr="006764A2">
        <w:rPr>
          <w:rFonts w:cs="Calibri"/>
          <w:sz w:val="20"/>
          <w:szCs w:val="20"/>
        </w:rPr>
        <w:t>pipelines using Databricks with Azure Data Lake storage (Gen 2) as source and Azure Cosmos DB as Destination.</w:t>
      </w:r>
      <w:r w:rsidR="001223A3" w:rsidRPr="006764A2">
        <w:rPr>
          <w:rFonts w:cs="Calibri"/>
          <w:sz w:val="20"/>
          <w:szCs w:val="20"/>
        </w:rPr>
        <w:tab/>
      </w:r>
    </w:p>
    <w:p w14:paraId="4A5CFDE5" w14:textId="409A6228" w:rsidR="00860124" w:rsidRPr="006764A2" w:rsidRDefault="00860124" w:rsidP="006764A2">
      <w:pPr>
        <w:pStyle w:val="ListParagraph"/>
        <w:numPr>
          <w:ilvl w:val="0"/>
          <w:numId w:val="5"/>
        </w:numPr>
        <w:spacing w:after="0" w:line="256" w:lineRule="auto"/>
        <w:rPr>
          <w:rFonts w:cs="Calibri"/>
          <w:sz w:val="20"/>
          <w:szCs w:val="20"/>
        </w:rPr>
      </w:pPr>
      <w:r w:rsidRPr="006764A2">
        <w:rPr>
          <w:rFonts w:cs="Calibri"/>
          <w:sz w:val="20"/>
          <w:szCs w:val="20"/>
        </w:rPr>
        <w:t>Optimized ETL jobs for performance and efficiency, tuning SQL queries and data transformations to ensure efficient resource utilization and faster data processing times.</w:t>
      </w:r>
    </w:p>
    <w:p w14:paraId="6E697FD3" w14:textId="315494FA" w:rsidR="00380B6E" w:rsidRPr="006764A2" w:rsidRDefault="00380B6E" w:rsidP="006764A2">
      <w:pPr>
        <w:pStyle w:val="ListParagraph"/>
        <w:numPr>
          <w:ilvl w:val="0"/>
          <w:numId w:val="5"/>
        </w:numPr>
        <w:spacing w:after="0" w:line="256" w:lineRule="auto"/>
        <w:rPr>
          <w:rFonts w:cs="Calibri"/>
          <w:sz w:val="20"/>
          <w:szCs w:val="20"/>
        </w:rPr>
      </w:pPr>
      <w:r w:rsidRPr="006764A2">
        <w:rPr>
          <w:rFonts w:cs="Calibri"/>
          <w:sz w:val="20"/>
          <w:szCs w:val="20"/>
        </w:rPr>
        <w:t xml:space="preserve">Expertise in using </w:t>
      </w:r>
      <w:proofErr w:type="spellStart"/>
      <w:r w:rsidRPr="006764A2">
        <w:rPr>
          <w:rFonts w:cs="Calibri"/>
          <w:sz w:val="20"/>
          <w:szCs w:val="20"/>
        </w:rPr>
        <w:t>Matillion</w:t>
      </w:r>
      <w:proofErr w:type="spellEnd"/>
      <w:r w:rsidRPr="006764A2">
        <w:rPr>
          <w:rFonts w:cs="Calibri"/>
          <w:sz w:val="20"/>
          <w:szCs w:val="20"/>
        </w:rPr>
        <w:t xml:space="preserve"> ETL for Azure to perform data integration and transformation tasks, enabling seamless data flow between various sources and destinations within the Azure ecosystem.</w:t>
      </w:r>
    </w:p>
    <w:p w14:paraId="38A64EA6" w14:textId="6059B56A" w:rsidR="00380B6E" w:rsidRPr="006764A2" w:rsidRDefault="00380B6E" w:rsidP="006764A2">
      <w:pPr>
        <w:pStyle w:val="ListParagraph"/>
        <w:numPr>
          <w:ilvl w:val="0"/>
          <w:numId w:val="5"/>
        </w:numPr>
        <w:spacing w:after="0" w:line="256" w:lineRule="auto"/>
        <w:rPr>
          <w:rFonts w:cs="Calibri"/>
          <w:sz w:val="20"/>
          <w:szCs w:val="20"/>
        </w:rPr>
      </w:pPr>
      <w:r w:rsidRPr="006764A2">
        <w:rPr>
          <w:rFonts w:cs="Calibri"/>
          <w:sz w:val="20"/>
          <w:szCs w:val="20"/>
        </w:rPr>
        <w:t xml:space="preserve">Ensuring data security and compliance by configuring role-based access controls, encryption, and other security measures within </w:t>
      </w:r>
      <w:proofErr w:type="spellStart"/>
      <w:r w:rsidRPr="006764A2">
        <w:rPr>
          <w:rFonts w:cs="Calibri"/>
          <w:sz w:val="20"/>
          <w:szCs w:val="20"/>
        </w:rPr>
        <w:t>Matillion</w:t>
      </w:r>
      <w:proofErr w:type="spellEnd"/>
      <w:r w:rsidRPr="006764A2">
        <w:rPr>
          <w:rFonts w:cs="Calibri"/>
          <w:sz w:val="20"/>
          <w:szCs w:val="20"/>
        </w:rPr>
        <w:t xml:space="preserve"> and Azure.</w:t>
      </w:r>
    </w:p>
    <w:p w14:paraId="063D1D89" w14:textId="3144CE35" w:rsidR="00F52337" w:rsidRPr="006764A2" w:rsidRDefault="00F52337" w:rsidP="006764A2">
      <w:pPr>
        <w:pStyle w:val="ListParagraph"/>
        <w:numPr>
          <w:ilvl w:val="0"/>
          <w:numId w:val="5"/>
        </w:numPr>
        <w:spacing w:after="0" w:line="256" w:lineRule="auto"/>
        <w:rPr>
          <w:rFonts w:cs="Calibri"/>
          <w:sz w:val="20"/>
          <w:szCs w:val="20"/>
        </w:rPr>
      </w:pPr>
      <w:r w:rsidRPr="006764A2">
        <w:rPr>
          <w:rFonts w:cs="Calibri"/>
          <w:sz w:val="20"/>
          <w:szCs w:val="20"/>
        </w:rPr>
        <w:t xml:space="preserve">Utilize Power BI and </w:t>
      </w:r>
      <w:proofErr w:type="spellStart"/>
      <w:r w:rsidRPr="006764A2">
        <w:rPr>
          <w:rFonts w:cs="Calibri"/>
          <w:sz w:val="20"/>
          <w:szCs w:val="20"/>
        </w:rPr>
        <w:t>BigQuery</w:t>
      </w:r>
      <w:proofErr w:type="spellEnd"/>
      <w:r w:rsidRPr="006764A2">
        <w:rPr>
          <w:rFonts w:cs="Calibri"/>
          <w:sz w:val="20"/>
          <w:szCs w:val="20"/>
        </w:rPr>
        <w:t xml:space="preserve"> to create and manage BI reports and dashboards.</w:t>
      </w:r>
    </w:p>
    <w:p w14:paraId="7E3E331C" w14:textId="77777777" w:rsidR="00681E9C" w:rsidRPr="006764A2" w:rsidRDefault="00681E9C" w:rsidP="006764A2">
      <w:pPr>
        <w:pStyle w:val="ListParagraph"/>
        <w:numPr>
          <w:ilvl w:val="0"/>
          <w:numId w:val="5"/>
        </w:numPr>
        <w:spacing w:after="0" w:line="256" w:lineRule="auto"/>
        <w:rPr>
          <w:rFonts w:cs="Calibri"/>
          <w:sz w:val="20"/>
          <w:szCs w:val="20"/>
        </w:rPr>
      </w:pPr>
      <w:r w:rsidRPr="006764A2">
        <w:rPr>
          <w:rFonts w:cs="Calibri"/>
          <w:sz w:val="20"/>
          <w:szCs w:val="20"/>
        </w:rPr>
        <w:t>Design and build data pipelines to ingest, transform, and store data in MongoDB.</w:t>
      </w:r>
    </w:p>
    <w:p w14:paraId="333BC55D" w14:textId="77777777" w:rsidR="00681E9C" w:rsidRPr="006764A2" w:rsidRDefault="00681E9C" w:rsidP="006764A2">
      <w:pPr>
        <w:pStyle w:val="ListParagraph"/>
        <w:numPr>
          <w:ilvl w:val="0"/>
          <w:numId w:val="5"/>
        </w:numPr>
        <w:spacing w:after="0" w:line="256" w:lineRule="auto"/>
        <w:rPr>
          <w:rFonts w:cs="Calibri"/>
          <w:sz w:val="20"/>
          <w:szCs w:val="20"/>
        </w:rPr>
      </w:pPr>
      <w:r w:rsidRPr="006764A2">
        <w:rPr>
          <w:rFonts w:cs="Calibri"/>
          <w:sz w:val="20"/>
          <w:szCs w:val="20"/>
        </w:rPr>
        <w:t>Set up and configured a multi-node Cassandra cluster for a high-traffic web application.</w:t>
      </w:r>
    </w:p>
    <w:p w14:paraId="2D8FBA6D" w14:textId="7777777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Created ADF pipelines which will run Dynamically using parameters and used Filter and Aggregate Transformations to transform the data as per the requirement.</w:t>
      </w:r>
    </w:p>
    <w:p w14:paraId="022FE7A7" w14:textId="43BDDC0B" w:rsidR="00C8153E" w:rsidRPr="006764A2" w:rsidRDefault="00C8153E" w:rsidP="006764A2">
      <w:pPr>
        <w:pStyle w:val="ListParagraph"/>
        <w:numPr>
          <w:ilvl w:val="0"/>
          <w:numId w:val="5"/>
        </w:numPr>
        <w:spacing w:after="0" w:line="256" w:lineRule="auto"/>
        <w:rPr>
          <w:rFonts w:cs="Calibri"/>
          <w:sz w:val="20"/>
          <w:szCs w:val="20"/>
        </w:rPr>
      </w:pPr>
      <w:r w:rsidRPr="006764A2">
        <w:rPr>
          <w:rFonts w:cs="Calibri"/>
          <w:sz w:val="20"/>
          <w:szCs w:val="20"/>
        </w:rPr>
        <w:t>Hands-on experience in designing and developing cloud solutions based on Microsoft Power Platform using Power Apps, Power Automate,</w:t>
      </w:r>
      <w:r w:rsidR="00165901" w:rsidRPr="006764A2">
        <w:rPr>
          <w:rFonts w:cs="Calibri"/>
          <w:sz w:val="20"/>
          <w:szCs w:val="20"/>
        </w:rPr>
        <w:t xml:space="preserve"> OBIEE,</w:t>
      </w:r>
      <w:r w:rsidRPr="006764A2">
        <w:rPr>
          <w:rFonts w:cs="Calibri"/>
          <w:sz w:val="20"/>
          <w:szCs w:val="20"/>
        </w:rPr>
        <w:t xml:space="preserve"> Power BI, Power Apps Portal, and Common Data Service (CDS).</w:t>
      </w:r>
    </w:p>
    <w:p w14:paraId="611BC386" w14:textId="2A7792CC" w:rsidR="00032565" w:rsidRPr="006764A2" w:rsidRDefault="00032565" w:rsidP="006764A2">
      <w:pPr>
        <w:pStyle w:val="ListParagraph"/>
        <w:numPr>
          <w:ilvl w:val="0"/>
          <w:numId w:val="5"/>
        </w:numPr>
        <w:spacing w:after="0" w:line="256" w:lineRule="auto"/>
        <w:rPr>
          <w:rFonts w:cs="Calibri"/>
          <w:sz w:val="20"/>
          <w:szCs w:val="20"/>
        </w:rPr>
      </w:pPr>
      <w:r w:rsidRPr="006764A2">
        <w:rPr>
          <w:rFonts w:cs="Calibri"/>
          <w:sz w:val="20"/>
          <w:szCs w:val="20"/>
        </w:rPr>
        <w:t>Integrated Azure Event Hubs with Apache Kafka for event ingestion and processing in a scalable and fault-tolerant manner.</w:t>
      </w:r>
    </w:p>
    <w:p w14:paraId="6AB3F28F" w14:textId="4EDDCD99" w:rsidR="00AE1938" w:rsidRPr="006764A2" w:rsidRDefault="00AE1938" w:rsidP="006764A2">
      <w:pPr>
        <w:pStyle w:val="ListParagraph"/>
        <w:numPr>
          <w:ilvl w:val="0"/>
          <w:numId w:val="5"/>
        </w:numPr>
        <w:spacing w:after="0" w:line="256" w:lineRule="auto"/>
        <w:rPr>
          <w:rFonts w:cs="Calibri"/>
          <w:sz w:val="20"/>
          <w:szCs w:val="20"/>
        </w:rPr>
      </w:pPr>
      <w:r w:rsidRPr="006764A2">
        <w:rPr>
          <w:rFonts w:cs="Calibri"/>
          <w:sz w:val="20"/>
          <w:szCs w:val="20"/>
        </w:rPr>
        <w:t>Integrated Azure Active Directory authentication to every Cosmos DB request sent and demoed feature to stakeholders.</w:t>
      </w:r>
    </w:p>
    <w:p w14:paraId="6F89B221" w14:textId="3971E99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 xml:space="preserve">Worked on Building ADF data ﬂow using Azure SQL and Azure Synapse </w:t>
      </w:r>
      <w:r w:rsidR="00570F05" w:rsidRPr="006764A2">
        <w:rPr>
          <w:rFonts w:cs="Calibri"/>
          <w:sz w:val="20"/>
          <w:szCs w:val="20"/>
        </w:rPr>
        <w:t>analytics.</w:t>
      </w:r>
    </w:p>
    <w:p w14:paraId="10837E86" w14:textId="7777777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Orchestrate complex data pipelines using ADF pipelines. The pipeline contains activities based on Azure Data Copy, ADF Dataﬂow (with Azure SQL as source and Azure Synapse Analytics as target), for Each for Baseline etc.</w:t>
      </w:r>
    </w:p>
    <w:p w14:paraId="1F9988C3" w14:textId="7777777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Performance Tuning of ADF dataﬂows and Pipelines using Custom integration Runtimes and reducing the</w:t>
      </w:r>
    </w:p>
    <w:p w14:paraId="2ED05E3E" w14:textId="084F6EAE" w:rsidR="00380B6E"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shuﬄe partitions</w:t>
      </w:r>
      <w:r w:rsidR="003E51B2" w:rsidRPr="006764A2">
        <w:rPr>
          <w:rFonts w:cs="Calibri"/>
          <w:sz w:val="20"/>
          <w:szCs w:val="20"/>
        </w:rPr>
        <w:t>.</w:t>
      </w:r>
    </w:p>
    <w:p w14:paraId="53E5D97C" w14:textId="48D8D217" w:rsidR="003E51B2" w:rsidRPr="006764A2" w:rsidRDefault="003E51B2" w:rsidP="006764A2">
      <w:pPr>
        <w:pStyle w:val="ListParagraph"/>
        <w:numPr>
          <w:ilvl w:val="0"/>
          <w:numId w:val="5"/>
        </w:numPr>
        <w:spacing w:after="0" w:line="256" w:lineRule="auto"/>
        <w:rPr>
          <w:rFonts w:cs="Calibri"/>
          <w:sz w:val="20"/>
          <w:szCs w:val="20"/>
        </w:rPr>
      </w:pPr>
      <w:r w:rsidRPr="006764A2">
        <w:rPr>
          <w:rFonts w:cs="Calibri"/>
          <w:sz w:val="20"/>
          <w:szCs w:val="20"/>
        </w:rPr>
        <w:t>Provided technical support to the client in establishing and streamlining the centralized data warehouse deployment process in Snowflake via DBT.</w:t>
      </w:r>
    </w:p>
    <w:p w14:paraId="64D8E646" w14:textId="77777777" w:rsidR="000D6512" w:rsidRPr="006764A2" w:rsidRDefault="000D6512" w:rsidP="006764A2">
      <w:pPr>
        <w:pStyle w:val="ListParagraph"/>
        <w:numPr>
          <w:ilvl w:val="0"/>
          <w:numId w:val="5"/>
        </w:numPr>
        <w:spacing w:after="0" w:line="256" w:lineRule="auto"/>
        <w:rPr>
          <w:rFonts w:cs="Calibri"/>
          <w:sz w:val="20"/>
          <w:szCs w:val="20"/>
        </w:rPr>
      </w:pPr>
      <w:r w:rsidRPr="006764A2">
        <w:rPr>
          <w:rFonts w:cs="Calibri"/>
          <w:sz w:val="20"/>
          <w:szCs w:val="20"/>
        </w:rPr>
        <w:t xml:space="preserve">Developed Shell scripts for running IBM </w:t>
      </w:r>
      <w:proofErr w:type="spellStart"/>
      <w:r w:rsidRPr="006764A2">
        <w:rPr>
          <w:rFonts w:cs="Calibri"/>
          <w:sz w:val="20"/>
          <w:szCs w:val="20"/>
        </w:rPr>
        <w:t>InfoSphere</w:t>
      </w:r>
      <w:proofErr w:type="spellEnd"/>
      <w:r w:rsidRPr="006764A2">
        <w:rPr>
          <w:rFonts w:cs="Calibri"/>
          <w:sz w:val="20"/>
          <w:szCs w:val="20"/>
        </w:rPr>
        <w:t xml:space="preserve"> DataStage Jobs and transferring files to other internal teams and External vendors.</w:t>
      </w:r>
    </w:p>
    <w:p w14:paraId="73F59779" w14:textId="3515F1B9" w:rsidR="00380B6E" w:rsidRPr="006764A2" w:rsidRDefault="00380B6E" w:rsidP="006764A2">
      <w:pPr>
        <w:pStyle w:val="ListParagraph"/>
        <w:numPr>
          <w:ilvl w:val="0"/>
          <w:numId w:val="5"/>
        </w:numPr>
        <w:spacing w:after="0" w:line="256" w:lineRule="auto"/>
        <w:rPr>
          <w:rFonts w:cs="Calibri"/>
          <w:sz w:val="20"/>
          <w:szCs w:val="20"/>
        </w:rPr>
      </w:pPr>
      <w:r w:rsidRPr="006764A2">
        <w:rPr>
          <w:rFonts w:cs="Calibri"/>
          <w:sz w:val="20"/>
          <w:szCs w:val="20"/>
        </w:rPr>
        <w:t xml:space="preserve">Skilled in optimizing ETL processes within </w:t>
      </w:r>
      <w:proofErr w:type="spellStart"/>
      <w:r w:rsidRPr="006764A2">
        <w:rPr>
          <w:rFonts w:cs="Calibri"/>
          <w:sz w:val="20"/>
          <w:szCs w:val="20"/>
        </w:rPr>
        <w:t>Matillion</w:t>
      </w:r>
      <w:proofErr w:type="spellEnd"/>
      <w:r w:rsidRPr="006764A2">
        <w:rPr>
          <w:rFonts w:cs="Calibri"/>
          <w:sz w:val="20"/>
          <w:szCs w:val="20"/>
        </w:rPr>
        <w:t xml:space="preserve"> to improve performance, reduce latency, and ensure efficient resource utilization on Azure infrastructure.</w:t>
      </w:r>
    </w:p>
    <w:p w14:paraId="4810EF32" w14:textId="77777777" w:rsidR="004576C7" w:rsidRPr="006764A2" w:rsidRDefault="0007147A" w:rsidP="006764A2">
      <w:pPr>
        <w:pStyle w:val="ListParagraph"/>
        <w:numPr>
          <w:ilvl w:val="0"/>
          <w:numId w:val="5"/>
        </w:numPr>
        <w:spacing w:after="0" w:line="256" w:lineRule="auto"/>
        <w:rPr>
          <w:rFonts w:cs="Calibri"/>
          <w:sz w:val="20"/>
          <w:szCs w:val="20"/>
        </w:rPr>
      </w:pPr>
      <w:r w:rsidRPr="006764A2">
        <w:rPr>
          <w:rFonts w:cs="Calibri"/>
          <w:sz w:val="20"/>
          <w:szCs w:val="20"/>
        </w:rPr>
        <w:t>Wo</w:t>
      </w:r>
      <w:r w:rsidR="00AA6202" w:rsidRPr="006764A2">
        <w:rPr>
          <w:rFonts w:cs="Calibri"/>
          <w:sz w:val="20"/>
          <w:szCs w:val="20"/>
        </w:rPr>
        <w:t>r</w:t>
      </w:r>
      <w:r w:rsidRPr="006764A2">
        <w:rPr>
          <w:rFonts w:cs="Calibri"/>
          <w:sz w:val="20"/>
          <w:szCs w:val="20"/>
        </w:rPr>
        <w:t xml:space="preserve">ked on extracting data from </w:t>
      </w:r>
      <w:proofErr w:type="spellStart"/>
      <w:r w:rsidRPr="006764A2">
        <w:rPr>
          <w:rFonts w:cs="Calibri"/>
          <w:sz w:val="20"/>
          <w:szCs w:val="20"/>
        </w:rPr>
        <w:t>CassandraDB</w:t>
      </w:r>
      <w:proofErr w:type="spellEnd"/>
      <w:r w:rsidRPr="006764A2">
        <w:rPr>
          <w:rFonts w:cs="Calibri"/>
          <w:sz w:val="20"/>
          <w:szCs w:val="20"/>
        </w:rPr>
        <w:t xml:space="preserve"> using spark connectors and processing using </w:t>
      </w:r>
      <w:proofErr w:type="spellStart"/>
      <w:r w:rsidRPr="006764A2">
        <w:rPr>
          <w:rFonts w:cs="Calibri"/>
          <w:sz w:val="20"/>
          <w:szCs w:val="20"/>
        </w:rPr>
        <w:t>PySpark</w:t>
      </w:r>
      <w:proofErr w:type="spellEnd"/>
      <w:r w:rsidRPr="006764A2">
        <w:rPr>
          <w:rFonts w:cs="Calibri"/>
          <w:sz w:val="20"/>
          <w:szCs w:val="20"/>
        </w:rPr>
        <w:t>.</w:t>
      </w:r>
    </w:p>
    <w:p w14:paraId="70A6E2C9" w14:textId="645BD399"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Handle</w:t>
      </w:r>
      <w:r w:rsidR="004576C7" w:rsidRPr="006764A2">
        <w:rPr>
          <w:rFonts w:cs="Calibri"/>
          <w:sz w:val="20"/>
          <w:szCs w:val="20"/>
        </w:rPr>
        <w:t>d</w:t>
      </w:r>
      <w:r w:rsidRPr="006764A2">
        <w:rPr>
          <w:rFonts w:cs="Calibri"/>
          <w:sz w:val="20"/>
          <w:szCs w:val="20"/>
        </w:rPr>
        <w:t xml:space="preserve"> Ingestion of data from various data sources into Azure Storage </w:t>
      </w:r>
      <w:r w:rsidR="004576C7" w:rsidRPr="006764A2">
        <w:rPr>
          <w:rFonts w:cs="Calibri"/>
          <w:sz w:val="20"/>
          <w:szCs w:val="20"/>
        </w:rPr>
        <w:t>from client data sources to the new "</w:t>
      </w:r>
      <w:proofErr w:type="spellStart"/>
      <w:r w:rsidR="004576C7" w:rsidRPr="006764A2">
        <w:rPr>
          <w:rFonts w:cs="Calibri"/>
          <w:sz w:val="20"/>
          <w:szCs w:val="20"/>
        </w:rPr>
        <w:t>PriceFx</w:t>
      </w:r>
      <w:proofErr w:type="spellEnd"/>
      <w:r w:rsidR="004576C7" w:rsidRPr="006764A2">
        <w:rPr>
          <w:rFonts w:cs="Calibri"/>
          <w:sz w:val="20"/>
          <w:szCs w:val="20"/>
        </w:rPr>
        <w:t xml:space="preserve">" ecosystem </w:t>
      </w:r>
      <w:r w:rsidRPr="006764A2">
        <w:rPr>
          <w:rFonts w:cs="Calibri"/>
          <w:sz w:val="20"/>
          <w:szCs w:val="20"/>
        </w:rPr>
        <w:t>using ADF Data Flows.</w:t>
      </w:r>
    </w:p>
    <w:p w14:paraId="4D571EC6" w14:textId="47F7291D" w:rsidR="00BB6384" w:rsidRPr="006764A2" w:rsidRDefault="00F52534" w:rsidP="006764A2">
      <w:pPr>
        <w:pStyle w:val="ListParagraph"/>
        <w:numPr>
          <w:ilvl w:val="0"/>
          <w:numId w:val="5"/>
        </w:numPr>
        <w:spacing w:after="0" w:line="256" w:lineRule="auto"/>
        <w:rPr>
          <w:rFonts w:cs="Calibri"/>
          <w:sz w:val="20"/>
          <w:szCs w:val="20"/>
        </w:rPr>
      </w:pPr>
      <w:r w:rsidRPr="006764A2">
        <w:rPr>
          <w:rFonts w:cs="Calibri"/>
          <w:sz w:val="20"/>
          <w:szCs w:val="20"/>
        </w:rPr>
        <w:t>Designed</w:t>
      </w:r>
      <w:r w:rsidR="00BB6384" w:rsidRPr="006764A2">
        <w:rPr>
          <w:rFonts w:cs="Calibri"/>
          <w:sz w:val="20"/>
          <w:szCs w:val="20"/>
        </w:rPr>
        <w:t xml:space="preserve"> a </w:t>
      </w:r>
      <w:proofErr w:type="spellStart"/>
      <w:r w:rsidR="00BB6384" w:rsidRPr="006764A2">
        <w:rPr>
          <w:rFonts w:cs="Calibri"/>
          <w:sz w:val="20"/>
          <w:szCs w:val="20"/>
        </w:rPr>
        <w:t>PySpark</w:t>
      </w:r>
      <w:proofErr w:type="spellEnd"/>
      <w:r w:rsidR="00BB6384" w:rsidRPr="006764A2">
        <w:rPr>
          <w:rFonts w:cs="Calibri"/>
          <w:sz w:val="20"/>
          <w:szCs w:val="20"/>
        </w:rPr>
        <w:t>-based application to convert data from one format to another, like CSV to Parquet.</w:t>
      </w:r>
    </w:p>
    <w:p w14:paraId="22445F2F" w14:textId="3190085B"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 xml:space="preserve">Designed and </w:t>
      </w:r>
      <w:r w:rsidR="00F52534" w:rsidRPr="006764A2">
        <w:rPr>
          <w:rFonts w:cs="Calibri"/>
          <w:sz w:val="20"/>
          <w:szCs w:val="20"/>
        </w:rPr>
        <w:t>enforced</w:t>
      </w:r>
      <w:r w:rsidRPr="006764A2">
        <w:rPr>
          <w:rFonts w:cs="Calibri"/>
          <w:sz w:val="20"/>
          <w:szCs w:val="20"/>
        </w:rPr>
        <w:t xml:space="preserve"> applications using </w:t>
      </w:r>
      <w:proofErr w:type="spellStart"/>
      <w:r w:rsidRPr="006764A2">
        <w:rPr>
          <w:rFonts w:cs="Calibri"/>
          <w:sz w:val="20"/>
          <w:szCs w:val="20"/>
        </w:rPr>
        <w:t>Pyspark</w:t>
      </w:r>
      <w:proofErr w:type="spellEnd"/>
      <w:r w:rsidRPr="006764A2">
        <w:rPr>
          <w:rFonts w:cs="Calibri"/>
          <w:sz w:val="20"/>
          <w:szCs w:val="20"/>
        </w:rPr>
        <w:t xml:space="preserve"> to read the CSV files and dynamically </w:t>
      </w:r>
      <w:r w:rsidR="00AA6202" w:rsidRPr="006764A2">
        <w:rPr>
          <w:rFonts w:cs="Calibri"/>
          <w:sz w:val="20"/>
          <w:szCs w:val="20"/>
        </w:rPr>
        <w:t xml:space="preserve">generated </w:t>
      </w:r>
      <w:r w:rsidRPr="006764A2">
        <w:rPr>
          <w:rFonts w:cs="Calibri"/>
          <w:sz w:val="20"/>
          <w:szCs w:val="20"/>
        </w:rPr>
        <w:t>the tables in Azure data storage.</w:t>
      </w:r>
    </w:p>
    <w:p w14:paraId="7BA33B1E" w14:textId="0CBFF872" w:rsidR="00681E9C" w:rsidRPr="006764A2" w:rsidRDefault="00681E9C" w:rsidP="006764A2">
      <w:pPr>
        <w:pStyle w:val="ListParagraph"/>
        <w:numPr>
          <w:ilvl w:val="0"/>
          <w:numId w:val="5"/>
        </w:numPr>
        <w:spacing w:after="0" w:line="256" w:lineRule="auto"/>
        <w:rPr>
          <w:rFonts w:cs="Calibri"/>
          <w:sz w:val="20"/>
          <w:szCs w:val="20"/>
        </w:rPr>
      </w:pPr>
      <w:r w:rsidRPr="006764A2">
        <w:rPr>
          <w:rFonts w:cs="Calibri"/>
          <w:sz w:val="20"/>
          <w:szCs w:val="20"/>
        </w:rPr>
        <w:t>Built an ETL pipeline to ingest and transform data from various sources into Cassandra.</w:t>
      </w:r>
    </w:p>
    <w:p w14:paraId="09DA4D06" w14:textId="76562CF7" w:rsidR="00380B6E" w:rsidRPr="006764A2" w:rsidRDefault="00380B6E" w:rsidP="006764A2">
      <w:pPr>
        <w:pStyle w:val="ListParagraph"/>
        <w:numPr>
          <w:ilvl w:val="0"/>
          <w:numId w:val="5"/>
        </w:numPr>
        <w:spacing w:after="0" w:line="256" w:lineRule="auto"/>
        <w:rPr>
          <w:rFonts w:cs="Calibri"/>
          <w:sz w:val="20"/>
          <w:szCs w:val="20"/>
        </w:rPr>
      </w:pPr>
      <w:r w:rsidRPr="006764A2">
        <w:rPr>
          <w:rFonts w:cs="Calibri"/>
          <w:sz w:val="20"/>
          <w:szCs w:val="20"/>
        </w:rPr>
        <w:t xml:space="preserve">Collaborating with cross-functional teams to integrate </w:t>
      </w:r>
      <w:proofErr w:type="spellStart"/>
      <w:r w:rsidRPr="006764A2">
        <w:rPr>
          <w:rFonts w:cs="Calibri"/>
          <w:sz w:val="20"/>
          <w:szCs w:val="20"/>
        </w:rPr>
        <w:t>Matillion</w:t>
      </w:r>
      <w:proofErr w:type="spellEnd"/>
      <w:r w:rsidRPr="006764A2">
        <w:rPr>
          <w:rFonts w:cs="Calibri"/>
          <w:sz w:val="20"/>
          <w:szCs w:val="20"/>
        </w:rPr>
        <w:t xml:space="preserve"> with other Azure services and third-party tools, supporting end-to-end data engineering workflows.</w:t>
      </w:r>
    </w:p>
    <w:p w14:paraId="5A3BADB7" w14:textId="1BB20663" w:rsidR="003C2CA0" w:rsidRPr="006764A2" w:rsidRDefault="003C2CA0" w:rsidP="006764A2">
      <w:pPr>
        <w:pStyle w:val="ListParagraph"/>
        <w:numPr>
          <w:ilvl w:val="0"/>
          <w:numId w:val="5"/>
        </w:numPr>
        <w:spacing w:after="0" w:line="256" w:lineRule="auto"/>
        <w:rPr>
          <w:rFonts w:cs="Calibri"/>
          <w:sz w:val="20"/>
          <w:szCs w:val="20"/>
        </w:rPr>
      </w:pPr>
      <w:r w:rsidRPr="006764A2">
        <w:rPr>
          <w:rFonts w:cs="Calibri"/>
          <w:sz w:val="20"/>
          <w:szCs w:val="20"/>
        </w:rPr>
        <w:t xml:space="preserve">Used Git version control to manage the source code and integrating Git with Jenkins to support build automation and integrated with Jira to monitor the commits.  </w:t>
      </w:r>
    </w:p>
    <w:p w14:paraId="34044BF7" w14:textId="0306CC2B"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 xml:space="preserve">Implemented ETL Logic using </w:t>
      </w:r>
      <w:proofErr w:type="spellStart"/>
      <w:r w:rsidRPr="006764A2">
        <w:rPr>
          <w:rFonts w:cs="Calibri"/>
          <w:sz w:val="20"/>
          <w:szCs w:val="20"/>
        </w:rPr>
        <w:t>Pyspark</w:t>
      </w:r>
      <w:proofErr w:type="spellEnd"/>
      <w:r w:rsidRPr="006764A2">
        <w:rPr>
          <w:rFonts w:cs="Calibri"/>
          <w:sz w:val="20"/>
          <w:szCs w:val="20"/>
        </w:rPr>
        <w:t xml:space="preserve"> and Spark SQL based Notebooks using </w:t>
      </w:r>
      <w:r w:rsidR="00027FD5" w:rsidRPr="006764A2">
        <w:rPr>
          <w:rFonts w:cs="Calibri"/>
          <w:sz w:val="20"/>
          <w:szCs w:val="20"/>
        </w:rPr>
        <w:t>DBT</w:t>
      </w:r>
      <w:r w:rsidRPr="006764A2">
        <w:rPr>
          <w:rFonts w:cs="Calibri"/>
          <w:sz w:val="20"/>
          <w:szCs w:val="20"/>
        </w:rPr>
        <w:t>.</w:t>
      </w:r>
    </w:p>
    <w:p w14:paraId="23E31DEC" w14:textId="7777777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Orchestrated Workﬂow or Pipeline for the same using ADF Pipeline.</w:t>
      </w:r>
    </w:p>
    <w:p w14:paraId="5AFF9C62" w14:textId="7777777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lastRenderedPageBreak/>
        <w:t xml:space="preserve">Implemented Data Ingestion from source RDBMS Databases such as Postgres, Azure SQL, etc. using Spark over JDBC on Azure Databricks. The solution is designed using Databricks Secrets and </w:t>
      </w:r>
      <w:proofErr w:type="spellStart"/>
      <w:r w:rsidRPr="006764A2">
        <w:rPr>
          <w:rFonts w:cs="Calibri"/>
          <w:sz w:val="20"/>
          <w:szCs w:val="20"/>
        </w:rPr>
        <w:t>Pyspark</w:t>
      </w:r>
      <w:proofErr w:type="spellEnd"/>
      <w:r w:rsidRPr="006764A2">
        <w:rPr>
          <w:rFonts w:cs="Calibri"/>
          <w:sz w:val="20"/>
          <w:szCs w:val="20"/>
        </w:rPr>
        <w:t>.</w:t>
      </w:r>
    </w:p>
    <w:p w14:paraId="17A27E1B" w14:textId="6CBB1A49" w:rsidR="00BB6384" w:rsidRPr="006764A2" w:rsidRDefault="00F52534" w:rsidP="006764A2">
      <w:pPr>
        <w:pStyle w:val="ListParagraph"/>
        <w:numPr>
          <w:ilvl w:val="0"/>
          <w:numId w:val="5"/>
        </w:numPr>
        <w:spacing w:after="0" w:line="256" w:lineRule="auto"/>
        <w:rPr>
          <w:rFonts w:cs="Calibri"/>
          <w:sz w:val="20"/>
          <w:szCs w:val="20"/>
        </w:rPr>
      </w:pPr>
      <w:r w:rsidRPr="006764A2">
        <w:rPr>
          <w:rFonts w:cs="Calibri"/>
          <w:sz w:val="20"/>
          <w:szCs w:val="20"/>
        </w:rPr>
        <w:t>Defined</w:t>
      </w:r>
      <w:r w:rsidR="00BB6384" w:rsidRPr="006764A2">
        <w:rPr>
          <w:rFonts w:cs="Calibri"/>
          <w:sz w:val="20"/>
          <w:szCs w:val="20"/>
        </w:rPr>
        <w:t xml:space="preserve"> required Spark SQL Statements to create databases and tables as per </w:t>
      </w:r>
      <w:r w:rsidR="00A06B8E" w:rsidRPr="006764A2">
        <w:rPr>
          <w:rFonts w:cs="Calibri"/>
          <w:sz w:val="20"/>
          <w:szCs w:val="20"/>
        </w:rPr>
        <w:t xml:space="preserve">data </w:t>
      </w:r>
      <w:r w:rsidR="00E206E1" w:rsidRPr="006764A2">
        <w:rPr>
          <w:rFonts w:cs="Calibri"/>
          <w:sz w:val="20"/>
          <w:szCs w:val="20"/>
        </w:rPr>
        <w:t>L</w:t>
      </w:r>
      <w:r w:rsidR="00A06B8E" w:rsidRPr="006764A2">
        <w:rPr>
          <w:rFonts w:cs="Calibri"/>
          <w:sz w:val="20"/>
          <w:szCs w:val="20"/>
        </w:rPr>
        <w:t>akehouse</w:t>
      </w:r>
      <w:r w:rsidR="00BB6384" w:rsidRPr="006764A2">
        <w:rPr>
          <w:rFonts w:cs="Calibri"/>
          <w:sz w:val="20"/>
          <w:szCs w:val="20"/>
        </w:rPr>
        <w:t xml:space="preserve"> architecture </w:t>
      </w:r>
      <w:r w:rsidR="00220AD3" w:rsidRPr="006764A2">
        <w:rPr>
          <w:rFonts w:cs="Calibri"/>
          <w:sz w:val="20"/>
          <w:szCs w:val="20"/>
        </w:rPr>
        <w:t xml:space="preserve">using </w:t>
      </w:r>
      <w:r w:rsidR="00BB6384" w:rsidRPr="006764A2">
        <w:rPr>
          <w:rFonts w:cs="Calibri"/>
          <w:sz w:val="20"/>
          <w:szCs w:val="20"/>
        </w:rPr>
        <w:t>diﬀerent providers or file formats such as Delta, Parquet, CSV, JSON, etc.</w:t>
      </w:r>
    </w:p>
    <w:p w14:paraId="4FCC8489" w14:textId="1A0D8DF9"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 xml:space="preserve">Developed and Deployed Databricks Workﬂows/Jobs as per schedule using Databricks Notebooks built on </w:t>
      </w:r>
      <w:proofErr w:type="spellStart"/>
      <w:r w:rsidRPr="006764A2">
        <w:rPr>
          <w:rFonts w:cs="Calibri"/>
          <w:sz w:val="20"/>
          <w:szCs w:val="20"/>
        </w:rPr>
        <w:t>PySpark</w:t>
      </w:r>
      <w:proofErr w:type="spellEnd"/>
      <w:r w:rsidRPr="006764A2">
        <w:rPr>
          <w:rFonts w:cs="Calibri"/>
          <w:sz w:val="20"/>
          <w:szCs w:val="20"/>
        </w:rPr>
        <w:t xml:space="preserve"> and Spark SQL. Orchestrate Databricks based Tasks using Databricks Jobs</w:t>
      </w:r>
      <w:r w:rsidR="000D4E3F" w:rsidRPr="006764A2">
        <w:rPr>
          <w:rFonts w:cs="Calibri"/>
          <w:sz w:val="20"/>
          <w:szCs w:val="20"/>
        </w:rPr>
        <w:t>.</w:t>
      </w:r>
    </w:p>
    <w:p w14:paraId="056407B6" w14:textId="77777777" w:rsidR="003901D6" w:rsidRPr="006764A2" w:rsidRDefault="003901D6" w:rsidP="006764A2">
      <w:pPr>
        <w:pStyle w:val="ListParagraph"/>
        <w:numPr>
          <w:ilvl w:val="0"/>
          <w:numId w:val="5"/>
        </w:numPr>
        <w:spacing w:after="0" w:line="256" w:lineRule="auto"/>
        <w:rPr>
          <w:rFonts w:cs="Calibri"/>
          <w:sz w:val="20"/>
          <w:szCs w:val="20"/>
        </w:rPr>
      </w:pPr>
      <w:r w:rsidRPr="006764A2">
        <w:rPr>
          <w:rFonts w:cs="Calibri"/>
          <w:sz w:val="20"/>
          <w:szCs w:val="20"/>
        </w:rPr>
        <w:t>QlikView and Qlik Sense Security Implementation by integrating the version control like SVN and GIT</w:t>
      </w:r>
    </w:p>
    <w:p w14:paraId="3AE91BC7" w14:textId="11DF4A87" w:rsidR="007F24DB" w:rsidRPr="006764A2" w:rsidRDefault="007F24DB" w:rsidP="006764A2">
      <w:pPr>
        <w:pStyle w:val="ListParagraph"/>
        <w:numPr>
          <w:ilvl w:val="0"/>
          <w:numId w:val="5"/>
        </w:numPr>
        <w:spacing w:after="0" w:line="256" w:lineRule="auto"/>
        <w:rPr>
          <w:rFonts w:cs="Calibri"/>
          <w:sz w:val="20"/>
          <w:szCs w:val="20"/>
        </w:rPr>
      </w:pPr>
      <w:r w:rsidRPr="006764A2">
        <w:rPr>
          <w:rFonts w:cs="Calibri"/>
          <w:sz w:val="20"/>
          <w:szCs w:val="20"/>
        </w:rPr>
        <w:t>Responsible for Ingestion of Data from Blob to Kusto and maintaining the PPE and PROD pipelines.</w:t>
      </w:r>
    </w:p>
    <w:p w14:paraId="266C337D" w14:textId="28F7F377" w:rsidR="00246588" w:rsidRPr="006764A2" w:rsidRDefault="00246588" w:rsidP="006764A2">
      <w:pPr>
        <w:pStyle w:val="ListParagraph"/>
        <w:numPr>
          <w:ilvl w:val="0"/>
          <w:numId w:val="5"/>
        </w:numPr>
        <w:spacing w:after="0" w:line="256" w:lineRule="auto"/>
        <w:rPr>
          <w:rFonts w:cs="Calibri"/>
          <w:sz w:val="20"/>
          <w:szCs w:val="20"/>
        </w:rPr>
      </w:pPr>
      <w:r w:rsidRPr="006764A2">
        <w:rPr>
          <w:rFonts w:cs="Calibri"/>
          <w:sz w:val="20"/>
          <w:szCs w:val="20"/>
        </w:rPr>
        <w:t xml:space="preserve">Involved in creating data stage jobs which </w:t>
      </w:r>
      <w:r w:rsidR="003901D6" w:rsidRPr="006764A2">
        <w:rPr>
          <w:rFonts w:cs="Calibri"/>
          <w:sz w:val="20"/>
          <w:szCs w:val="20"/>
        </w:rPr>
        <w:t>load</w:t>
      </w:r>
      <w:r w:rsidRPr="006764A2">
        <w:rPr>
          <w:rFonts w:cs="Calibri"/>
          <w:sz w:val="20"/>
          <w:szCs w:val="20"/>
        </w:rPr>
        <w:t xml:space="preserve"> data from source to staging and staging to data vault.</w:t>
      </w:r>
    </w:p>
    <w:p w14:paraId="5DF4101C" w14:textId="4F5E10D1" w:rsidR="00645A8A" w:rsidRPr="006764A2" w:rsidRDefault="00645A8A" w:rsidP="006764A2">
      <w:pPr>
        <w:pStyle w:val="ListParagraph"/>
        <w:numPr>
          <w:ilvl w:val="0"/>
          <w:numId w:val="5"/>
        </w:numPr>
        <w:spacing w:after="0" w:line="256" w:lineRule="auto"/>
        <w:rPr>
          <w:rFonts w:cs="Calibri"/>
          <w:sz w:val="20"/>
          <w:szCs w:val="20"/>
        </w:rPr>
      </w:pPr>
      <w:r w:rsidRPr="006764A2">
        <w:rPr>
          <w:rFonts w:cs="Calibri"/>
          <w:sz w:val="20"/>
          <w:szCs w:val="20"/>
        </w:rPr>
        <w:t xml:space="preserve">Implemented Data Vault modelling concept, solved the problem of dealing with change in </w:t>
      </w:r>
      <w:r w:rsidR="00FF6D38" w:rsidRPr="006764A2">
        <w:rPr>
          <w:rFonts w:cs="Calibri"/>
          <w:sz w:val="20"/>
          <w:szCs w:val="20"/>
        </w:rPr>
        <w:t xml:space="preserve">environments </w:t>
      </w:r>
      <w:r w:rsidRPr="006764A2">
        <w:rPr>
          <w:rFonts w:cs="Calibri"/>
          <w:sz w:val="20"/>
          <w:szCs w:val="20"/>
        </w:rPr>
        <w:t>by separating the business keys and associations between those business keys from the descriptive attributes of those keys using hub, links, and satellites.</w:t>
      </w:r>
    </w:p>
    <w:p w14:paraId="458C332B" w14:textId="23437AC8" w:rsidR="00E05AA8" w:rsidRPr="006764A2" w:rsidRDefault="00E05AA8" w:rsidP="006764A2">
      <w:pPr>
        <w:pStyle w:val="ListParagraph"/>
        <w:numPr>
          <w:ilvl w:val="0"/>
          <w:numId w:val="5"/>
        </w:numPr>
        <w:spacing w:after="0" w:line="256" w:lineRule="auto"/>
        <w:rPr>
          <w:rFonts w:cs="Calibri"/>
          <w:sz w:val="20"/>
          <w:szCs w:val="20"/>
        </w:rPr>
      </w:pPr>
      <w:r w:rsidRPr="006764A2">
        <w:rPr>
          <w:rFonts w:cs="Calibri"/>
          <w:sz w:val="20"/>
          <w:szCs w:val="20"/>
        </w:rPr>
        <w:t xml:space="preserve">Implemented data </w:t>
      </w:r>
      <w:proofErr w:type="spellStart"/>
      <w:r w:rsidRPr="006764A2">
        <w:rPr>
          <w:rFonts w:cs="Calibri"/>
          <w:sz w:val="20"/>
          <w:szCs w:val="20"/>
        </w:rPr>
        <w:t>lakehouse</w:t>
      </w:r>
      <w:proofErr w:type="spellEnd"/>
      <w:r w:rsidRPr="006764A2">
        <w:rPr>
          <w:rFonts w:cs="Calibri"/>
          <w:sz w:val="20"/>
          <w:szCs w:val="20"/>
        </w:rPr>
        <w:t xml:space="preserve"> architecture which helps to reduce costs and deliver the data pipelines faster.</w:t>
      </w:r>
    </w:p>
    <w:p w14:paraId="0B86F54A" w14:textId="7777777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Performed extensive debugging, data validation, error handling mechanism, transformation types and data clean up analysis within large datasets.</w:t>
      </w:r>
    </w:p>
    <w:p w14:paraId="537CBC13" w14:textId="269B3D95"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Experience using CI</w:t>
      </w:r>
      <w:r w:rsidR="00220AD3" w:rsidRPr="006764A2">
        <w:rPr>
          <w:rFonts w:cs="Calibri"/>
          <w:sz w:val="20"/>
          <w:szCs w:val="20"/>
        </w:rPr>
        <w:t>/</w:t>
      </w:r>
      <w:r w:rsidRPr="006764A2">
        <w:rPr>
          <w:rFonts w:cs="Calibri"/>
          <w:sz w:val="20"/>
          <w:szCs w:val="20"/>
        </w:rPr>
        <w:t>CD processes for application software integration and deployment using Git.</w:t>
      </w:r>
    </w:p>
    <w:p w14:paraId="7347F479" w14:textId="2FC66371"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De</w:t>
      </w:r>
      <w:r w:rsidR="00F52534" w:rsidRPr="006764A2">
        <w:rPr>
          <w:rFonts w:cs="Calibri"/>
          <w:sz w:val="20"/>
          <w:szCs w:val="20"/>
        </w:rPr>
        <w:t>fin</w:t>
      </w:r>
      <w:r w:rsidRPr="006764A2">
        <w:rPr>
          <w:rFonts w:cs="Calibri"/>
          <w:sz w:val="20"/>
          <w:szCs w:val="20"/>
        </w:rPr>
        <w:t>ed sample test cases to Test the application and performed Unit testing to validate the application against the requirements, with proper documentation of the results.</w:t>
      </w:r>
    </w:p>
    <w:p w14:paraId="2A7AC26A" w14:textId="77777777"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Following Agile methodology with 2-week sprints, involving Backlog refinements and Sprint planning.</w:t>
      </w:r>
    </w:p>
    <w:p w14:paraId="3008031E" w14:textId="75F4209B" w:rsidR="00BB6384" w:rsidRPr="006764A2" w:rsidRDefault="00BB6384" w:rsidP="006764A2">
      <w:pPr>
        <w:pStyle w:val="ListParagraph"/>
        <w:numPr>
          <w:ilvl w:val="0"/>
          <w:numId w:val="5"/>
        </w:numPr>
        <w:spacing w:after="0" w:line="256" w:lineRule="auto"/>
        <w:rPr>
          <w:rFonts w:cs="Calibri"/>
          <w:sz w:val="20"/>
          <w:szCs w:val="20"/>
        </w:rPr>
      </w:pPr>
      <w:r w:rsidRPr="006764A2">
        <w:rPr>
          <w:rFonts w:cs="Calibri"/>
          <w:sz w:val="20"/>
          <w:szCs w:val="20"/>
        </w:rPr>
        <w:t>Played the role of liaison between business users and development team and created technical specifications based on the business requirements.</w:t>
      </w:r>
    </w:p>
    <w:p w14:paraId="1D9916A8" w14:textId="7BF9450C" w:rsidR="00A35102" w:rsidRPr="006764A2" w:rsidRDefault="00077472" w:rsidP="00744D68">
      <w:pPr>
        <w:jc w:val="both"/>
        <w:rPr>
          <w:rFonts w:ascii="Calibri" w:eastAsia="Wingdings" w:hAnsi="Calibri" w:cs="Calibri"/>
          <w:sz w:val="20"/>
          <w:szCs w:val="20"/>
        </w:rPr>
      </w:pPr>
      <w:r w:rsidRPr="006764A2">
        <w:rPr>
          <w:rFonts w:ascii="Calibri" w:eastAsia="Wingdings" w:hAnsi="Calibri" w:cs="Calibri"/>
          <w:b/>
          <w:bCs/>
          <w:sz w:val="20"/>
          <w:szCs w:val="20"/>
        </w:rPr>
        <w:t xml:space="preserve">Environment: </w:t>
      </w:r>
      <w:r w:rsidR="005D483F" w:rsidRPr="006764A2">
        <w:rPr>
          <w:rFonts w:ascii="Calibri" w:eastAsia="Wingdings" w:hAnsi="Calibri" w:cs="Calibri"/>
          <w:sz w:val="20"/>
          <w:szCs w:val="20"/>
        </w:rPr>
        <w:t>Azure SQL Data Warehouse, Azure Data Factory, Azure Data Lake Store, Azure Databricks, Azure Storage account, Cosmos DB, Azure Automation,</w:t>
      </w:r>
      <w:r w:rsidR="00FC255C" w:rsidRPr="006764A2">
        <w:rPr>
          <w:rFonts w:ascii="Calibri" w:eastAsia="Wingdings" w:hAnsi="Calibri" w:cs="Calibri"/>
          <w:sz w:val="20"/>
          <w:szCs w:val="20"/>
        </w:rPr>
        <w:t xml:space="preserve"> </w:t>
      </w:r>
      <w:r w:rsidR="00595510" w:rsidRPr="006764A2">
        <w:rPr>
          <w:rFonts w:ascii="Calibri" w:eastAsia="Wingdings" w:hAnsi="Calibri" w:cs="Calibri"/>
          <w:sz w:val="20"/>
          <w:szCs w:val="20"/>
        </w:rPr>
        <w:t xml:space="preserve">Druid, </w:t>
      </w:r>
      <w:r w:rsidR="00FC255C" w:rsidRPr="006764A2">
        <w:rPr>
          <w:rFonts w:ascii="Calibri" w:eastAsia="Wingdings" w:hAnsi="Calibri" w:cs="Calibri"/>
          <w:sz w:val="20"/>
          <w:szCs w:val="20"/>
        </w:rPr>
        <w:t>Al</w:t>
      </w:r>
      <w:r w:rsidR="00A16BA9" w:rsidRPr="006764A2">
        <w:rPr>
          <w:rFonts w:ascii="Calibri" w:eastAsia="Wingdings" w:hAnsi="Calibri" w:cs="Calibri"/>
          <w:sz w:val="20"/>
          <w:szCs w:val="20"/>
        </w:rPr>
        <w:t>teryx</w:t>
      </w:r>
      <w:r w:rsidR="00FC255C" w:rsidRPr="006764A2">
        <w:rPr>
          <w:rFonts w:ascii="Calibri" w:eastAsia="Wingdings" w:hAnsi="Calibri" w:cs="Calibri"/>
          <w:sz w:val="20"/>
          <w:szCs w:val="20"/>
        </w:rPr>
        <w:t>,</w:t>
      </w:r>
      <w:r w:rsidR="005D483F" w:rsidRPr="006764A2">
        <w:rPr>
          <w:rFonts w:ascii="Calibri" w:eastAsia="Wingdings" w:hAnsi="Calibri" w:cs="Calibri"/>
          <w:sz w:val="20"/>
          <w:szCs w:val="20"/>
        </w:rPr>
        <w:t xml:space="preserve"> Oracle DB,</w:t>
      </w:r>
      <w:r w:rsidR="007F4325" w:rsidRPr="006764A2">
        <w:rPr>
          <w:rFonts w:ascii="Calibri" w:eastAsia="Wingdings" w:hAnsi="Calibri" w:cs="Calibri"/>
          <w:sz w:val="20"/>
          <w:szCs w:val="20"/>
        </w:rPr>
        <w:t xml:space="preserve"> </w:t>
      </w:r>
      <w:r w:rsidR="000F405C" w:rsidRPr="006764A2">
        <w:rPr>
          <w:rFonts w:ascii="Calibri" w:eastAsia="Wingdings" w:hAnsi="Calibri" w:cs="Calibri"/>
          <w:sz w:val="20"/>
          <w:szCs w:val="20"/>
        </w:rPr>
        <w:t>DBT</w:t>
      </w:r>
      <w:r w:rsidR="007F4325" w:rsidRPr="006764A2">
        <w:rPr>
          <w:rFonts w:ascii="Calibri" w:eastAsia="Wingdings" w:hAnsi="Calibri" w:cs="Calibri"/>
          <w:sz w:val="20"/>
          <w:szCs w:val="20"/>
        </w:rPr>
        <w:t>,</w:t>
      </w:r>
      <w:r w:rsidR="000F405C" w:rsidRPr="006764A2">
        <w:rPr>
          <w:rFonts w:ascii="Calibri" w:eastAsia="Wingdings" w:hAnsi="Calibri" w:cs="Calibri"/>
          <w:sz w:val="20"/>
          <w:szCs w:val="20"/>
        </w:rPr>
        <w:t xml:space="preserve"> PuTTY,</w:t>
      </w:r>
      <w:r w:rsidR="005D483F" w:rsidRPr="006764A2">
        <w:rPr>
          <w:rFonts w:ascii="Calibri" w:eastAsia="Wingdings" w:hAnsi="Calibri" w:cs="Calibri"/>
          <w:sz w:val="20"/>
          <w:szCs w:val="20"/>
        </w:rPr>
        <w:t xml:space="preserve"> </w:t>
      </w:r>
      <w:proofErr w:type="spellStart"/>
      <w:r w:rsidR="0007147A" w:rsidRPr="006764A2">
        <w:rPr>
          <w:rFonts w:ascii="Calibri" w:eastAsia="Wingdings" w:hAnsi="Calibri" w:cs="Calibri"/>
          <w:sz w:val="20"/>
          <w:szCs w:val="20"/>
        </w:rPr>
        <w:t>CassandraDB</w:t>
      </w:r>
      <w:proofErr w:type="spellEnd"/>
      <w:r w:rsidR="0007147A" w:rsidRPr="006764A2">
        <w:rPr>
          <w:rFonts w:ascii="Calibri" w:eastAsia="Wingdings" w:hAnsi="Calibri" w:cs="Calibri"/>
          <w:sz w:val="20"/>
          <w:szCs w:val="20"/>
        </w:rPr>
        <w:t xml:space="preserve">, </w:t>
      </w:r>
      <w:r w:rsidR="00C21355" w:rsidRPr="006764A2">
        <w:rPr>
          <w:rFonts w:ascii="Calibri" w:eastAsia="Wingdings" w:hAnsi="Calibri" w:cs="Calibri"/>
          <w:sz w:val="20"/>
          <w:szCs w:val="20"/>
        </w:rPr>
        <w:t xml:space="preserve">Qlik, </w:t>
      </w:r>
      <w:r w:rsidR="005D483F" w:rsidRPr="006764A2">
        <w:rPr>
          <w:rFonts w:ascii="Calibri" w:eastAsia="Wingdings" w:hAnsi="Calibri" w:cs="Calibri"/>
          <w:sz w:val="20"/>
          <w:szCs w:val="20"/>
        </w:rPr>
        <w:t xml:space="preserve">PowerShell, Scala, Python, SQL, </w:t>
      </w:r>
      <w:proofErr w:type="spellStart"/>
      <w:r w:rsidR="005D483F" w:rsidRPr="006764A2">
        <w:rPr>
          <w:rFonts w:ascii="Calibri" w:eastAsia="Wingdings" w:hAnsi="Calibri" w:cs="Calibri"/>
          <w:sz w:val="20"/>
          <w:szCs w:val="20"/>
        </w:rPr>
        <w:t>PySpark</w:t>
      </w:r>
      <w:proofErr w:type="spellEnd"/>
      <w:r w:rsidR="005D483F" w:rsidRPr="006764A2">
        <w:rPr>
          <w:rFonts w:ascii="Calibri" w:eastAsia="Wingdings" w:hAnsi="Calibri" w:cs="Calibri"/>
          <w:sz w:val="20"/>
          <w:szCs w:val="20"/>
        </w:rPr>
        <w:t xml:space="preserve">, </w:t>
      </w:r>
      <w:proofErr w:type="spellStart"/>
      <w:r w:rsidR="005D483F" w:rsidRPr="006764A2">
        <w:rPr>
          <w:rFonts w:ascii="Calibri" w:eastAsia="Wingdings" w:hAnsi="Calibri" w:cs="Calibri"/>
          <w:sz w:val="20"/>
          <w:szCs w:val="20"/>
        </w:rPr>
        <w:t>SparkSQL</w:t>
      </w:r>
      <w:proofErr w:type="spellEnd"/>
      <w:r w:rsidR="005D483F" w:rsidRPr="006764A2">
        <w:rPr>
          <w:rFonts w:ascii="Calibri" w:eastAsia="Wingdings" w:hAnsi="Calibri" w:cs="Calibri"/>
          <w:sz w:val="20"/>
          <w:szCs w:val="20"/>
        </w:rPr>
        <w:t>, Power BI, Tableau, SSRS</w:t>
      </w:r>
      <w:r w:rsidR="00CC16D5" w:rsidRPr="006764A2">
        <w:rPr>
          <w:rFonts w:ascii="Calibri" w:eastAsia="Wingdings" w:hAnsi="Calibri" w:cs="Calibri"/>
          <w:sz w:val="20"/>
          <w:szCs w:val="20"/>
        </w:rPr>
        <w:t>.</w:t>
      </w:r>
    </w:p>
    <w:p w14:paraId="31248598" w14:textId="77777777" w:rsidR="00B66F3B" w:rsidRPr="006764A2" w:rsidRDefault="00B66F3B" w:rsidP="00744D68">
      <w:pPr>
        <w:jc w:val="both"/>
        <w:rPr>
          <w:rFonts w:ascii="Calibri" w:eastAsia="Wingdings" w:hAnsi="Calibri" w:cs="Calibri"/>
          <w:sz w:val="20"/>
          <w:szCs w:val="20"/>
        </w:rPr>
      </w:pPr>
    </w:p>
    <w:p w14:paraId="524D5615" w14:textId="345689FB" w:rsidR="00A672BB" w:rsidRPr="006764A2" w:rsidRDefault="008D564E" w:rsidP="006764A2">
      <w:pPr>
        <w:pStyle w:val="NoSpacing"/>
        <w:rPr>
          <w:rFonts w:ascii="Calibri" w:hAnsi="Calibri" w:cs="Calibri"/>
          <w:b/>
          <w:bCs/>
          <w:sz w:val="20"/>
          <w:szCs w:val="20"/>
        </w:rPr>
      </w:pPr>
      <w:r w:rsidRPr="006764A2">
        <w:rPr>
          <w:rFonts w:ascii="Calibri" w:eastAsia="Wingdings" w:hAnsi="Calibri" w:cs="Calibri"/>
          <w:b/>
          <w:bCs/>
          <w:sz w:val="20"/>
          <w:szCs w:val="20"/>
        </w:rPr>
        <w:t>CVS Health</w:t>
      </w:r>
      <w:r w:rsidR="00A672BB" w:rsidRPr="006764A2">
        <w:rPr>
          <w:rFonts w:ascii="Calibri" w:eastAsia="Wingdings" w:hAnsi="Calibri" w:cs="Calibri"/>
          <w:b/>
          <w:bCs/>
          <w:sz w:val="20"/>
          <w:szCs w:val="20"/>
        </w:rPr>
        <w:t xml:space="preserve">, </w:t>
      </w:r>
      <w:r w:rsidRPr="006764A2">
        <w:rPr>
          <w:rFonts w:ascii="Calibri" w:eastAsia="Wingdings" w:hAnsi="Calibri" w:cs="Calibri"/>
          <w:b/>
          <w:bCs/>
          <w:sz w:val="20"/>
          <w:szCs w:val="20"/>
        </w:rPr>
        <w:t>TX</w:t>
      </w:r>
      <w:r w:rsidR="00A672BB" w:rsidRPr="006764A2">
        <w:rPr>
          <w:rFonts w:ascii="Calibri" w:eastAsia="Wingdings" w:hAnsi="Calibri" w:cs="Calibri"/>
          <w:b/>
          <w:bCs/>
          <w:sz w:val="20"/>
          <w:szCs w:val="20"/>
        </w:rPr>
        <w:t xml:space="preserve">                        </w:t>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9E09B2" w:rsidRPr="006764A2">
        <w:rPr>
          <w:rFonts w:ascii="Calibri" w:eastAsia="Wingdings" w:hAnsi="Calibri" w:cs="Calibri"/>
          <w:b/>
          <w:bCs/>
          <w:sz w:val="20"/>
          <w:szCs w:val="20"/>
        </w:rPr>
        <w:tab/>
      </w:r>
      <w:r w:rsidR="00A858EB" w:rsidRPr="006764A2">
        <w:rPr>
          <w:rFonts w:ascii="Calibri" w:eastAsia="Wingdings" w:hAnsi="Calibri" w:cs="Calibri"/>
          <w:b/>
          <w:bCs/>
          <w:sz w:val="20"/>
          <w:szCs w:val="20"/>
        </w:rPr>
        <w:t>March</w:t>
      </w:r>
      <w:r w:rsidR="00A672BB" w:rsidRPr="006764A2">
        <w:rPr>
          <w:rFonts w:ascii="Calibri" w:eastAsia="Wingdings" w:hAnsi="Calibri" w:cs="Calibri"/>
          <w:b/>
          <w:bCs/>
          <w:sz w:val="20"/>
          <w:szCs w:val="20"/>
        </w:rPr>
        <w:t xml:space="preserve"> 201</w:t>
      </w:r>
      <w:r w:rsidR="00615EC4" w:rsidRPr="006764A2">
        <w:rPr>
          <w:rFonts w:ascii="Calibri" w:eastAsia="Wingdings" w:hAnsi="Calibri" w:cs="Calibri"/>
          <w:b/>
          <w:bCs/>
          <w:sz w:val="20"/>
          <w:szCs w:val="20"/>
        </w:rPr>
        <w:t>7</w:t>
      </w:r>
      <w:r w:rsidR="00A672BB" w:rsidRPr="006764A2">
        <w:rPr>
          <w:rFonts w:ascii="Calibri" w:eastAsia="Wingdings" w:hAnsi="Calibri" w:cs="Calibri"/>
          <w:b/>
          <w:bCs/>
          <w:sz w:val="20"/>
          <w:szCs w:val="20"/>
        </w:rPr>
        <w:t xml:space="preserve">- </w:t>
      </w:r>
      <w:r w:rsidR="00615EC4" w:rsidRPr="006764A2">
        <w:rPr>
          <w:rFonts w:ascii="Calibri" w:eastAsia="Wingdings" w:hAnsi="Calibri" w:cs="Calibri"/>
          <w:b/>
          <w:bCs/>
          <w:sz w:val="20"/>
          <w:szCs w:val="20"/>
        </w:rPr>
        <w:t>Apr</w:t>
      </w:r>
      <w:r w:rsidR="00A672BB" w:rsidRPr="006764A2">
        <w:rPr>
          <w:rFonts w:ascii="Calibri" w:eastAsia="Wingdings" w:hAnsi="Calibri" w:cs="Calibri"/>
          <w:b/>
          <w:bCs/>
          <w:sz w:val="20"/>
          <w:szCs w:val="20"/>
        </w:rPr>
        <w:t xml:space="preserve"> 201</w:t>
      </w:r>
      <w:r w:rsidR="00615EC4" w:rsidRPr="006764A2">
        <w:rPr>
          <w:rFonts w:ascii="Calibri" w:eastAsia="Wingdings" w:hAnsi="Calibri" w:cs="Calibri"/>
          <w:b/>
          <w:bCs/>
          <w:sz w:val="20"/>
          <w:szCs w:val="20"/>
        </w:rPr>
        <w:t>9</w:t>
      </w:r>
    </w:p>
    <w:p w14:paraId="7BEC48DB" w14:textId="43B2528F" w:rsidR="009E09B2" w:rsidRPr="006764A2" w:rsidRDefault="00A672BB" w:rsidP="006764A2">
      <w:pPr>
        <w:pStyle w:val="NoSpacing"/>
        <w:rPr>
          <w:rFonts w:ascii="Calibri" w:eastAsia="Wingdings" w:hAnsi="Calibri" w:cs="Calibri"/>
          <w:b/>
          <w:bCs/>
          <w:sz w:val="20"/>
          <w:szCs w:val="20"/>
        </w:rPr>
      </w:pPr>
      <w:r w:rsidRPr="006764A2">
        <w:rPr>
          <w:rFonts w:ascii="Calibri" w:eastAsia="Wingdings" w:hAnsi="Calibri" w:cs="Calibri"/>
          <w:b/>
          <w:bCs/>
          <w:sz w:val="20"/>
          <w:szCs w:val="20"/>
        </w:rPr>
        <w:t xml:space="preserve">Data </w:t>
      </w:r>
      <w:r w:rsidR="0095288D" w:rsidRPr="006764A2">
        <w:rPr>
          <w:rFonts w:ascii="Calibri" w:eastAsia="Wingdings" w:hAnsi="Calibri" w:cs="Calibri"/>
          <w:b/>
          <w:bCs/>
          <w:sz w:val="20"/>
          <w:szCs w:val="20"/>
        </w:rPr>
        <w:t xml:space="preserve">Engineer </w:t>
      </w:r>
    </w:p>
    <w:p w14:paraId="32B3E29C" w14:textId="10587C3D" w:rsidR="009E09B2" w:rsidRPr="006764A2" w:rsidRDefault="009E09B2" w:rsidP="006764A2">
      <w:pPr>
        <w:pStyle w:val="NoSpacing"/>
        <w:rPr>
          <w:rFonts w:ascii="Calibri" w:eastAsia="Wingdings" w:hAnsi="Calibri" w:cs="Calibri"/>
          <w:b/>
          <w:bCs/>
          <w:sz w:val="20"/>
          <w:szCs w:val="20"/>
        </w:rPr>
      </w:pPr>
      <w:r w:rsidRPr="006764A2">
        <w:rPr>
          <w:rFonts w:ascii="Calibri" w:eastAsia="Wingdings" w:hAnsi="Calibri" w:cs="Calibri"/>
          <w:b/>
          <w:bCs/>
          <w:sz w:val="20"/>
          <w:szCs w:val="20"/>
        </w:rPr>
        <w:t>Responsibilities:</w:t>
      </w:r>
    </w:p>
    <w:p w14:paraId="3A0947A0" w14:textId="77777777" w:rsidR="00A672BB" w:rsidRPr="006764A2" w:rsidRDefault="00A672BB" w:rsidP="006764A2">
      <w:pPr>
        <w:pStyle w:val="ListParagraph"/>
        <w:numPr>
          <w:ilvl w:val="0"/>
          <w:numId w:val="5"/>
        </w:numPr>
        <w:spacing w:after="0" w:line="256" w:lineRule="auto"/>
        <w:rPr>
          <w:rFonts w:cs="Calibri"/>
          <w:sz w:val="20"/>
          <w:szCs w:val="20"/>
        </w:rPr>
      </w:pPr>
      <w:bookmarkStart w:id="4" w:name="_Hlk511651957"/>
      <w:r w:rsidRPr="006764A2">
        <w:rPr>
          <w:rFonts w:cs="Calibri"/>
          <w:sz w:val="20"/>
          <w:szCs w:val="20"/>
        </w:rPr>
        <w:t>Collaborate with business leaders for data initiatives, with focus on the use of data to optimize business KPIs such as revenue and circulation, along with the team of data professionals with specific focus on: Analytics &amp; Insight, Data Engineering and Data Science.</w:t>
      </w:r>
    </w:p>
    <w:p w14:paraId="7A53E376" w14:textId="4733ACE2"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 xml:space="preserve">Used </w:t>
      </w:r>
      <w:r w:rsidR="00AA2D6C" w:rsidRPr="006764A2">
        <w:rPr>
          <w:rFonts w:cs="Calibri"/>
          <w:sz w:val="20"/>
          <w:szCs w:val="20"/>
        </w:rPr>
        <w:t>Informatica IICS</w:t>
      </w:r>
      <w:r w:rsidRPr="006764A2">
        <w:rPr>
          <w:rFonts w:cs="Calibri"/>
          <w:sz w:val="20"/>
          <w:szCs w:val="20"/>
        </w:rPr>
        <w:t xml:space="preserve"> extensively for ingesting data from disparate source systems.</w:t>
      </w:r>
    </w:p>
    <w:p w14:paraId="7F4A1B0D" w14:textId="7B6364DF"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Used Azure Data Factory as an orchestration tool for integrating data from upstream to downstream systems.</w:t>
      </w:r>
    </w:p>
    <w:p w14:paraId="58FCC538" w14:textId="4A21FB65"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Automated jobs using different triggers (Event, Scheduled and Tumbling) in ADF.</w:t>
      </w:r>
    </w:p>
    <w:p w14:paraId="7426ED27" w14:textId="3BB72F19"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Used Cosmos DB for storing catalog data and for event sourcing in order processing pipelines.</w:t>
      </w:r>
    </w:p>
    <w:p w14:paraId="016C930D" w14:textId="0DAD3769" w:rsidR="00230B3F"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Analyzed the data flow from different sources to target to provide the corresponding design Architecture in Azure environment.</w:t>
      </w:r>
      <w:r w:rsidR="00230B3F" w:rsidRPr="006764A2">
        <w:rPr>
          <w:rFonts w:cs="Calibri"/>
          <w:sz w:val="20"/>
          <w:szCs w:val="20"/>
        </w:rPr>
        <w:t xml:space="preserve"> Implemented solutions for ingesting data from various sources and processing the Data utilizing Big Data Technologies such as Hive, Pig, Sqoop, </w:t>
      </w:r>
      <w:proofErr w:type="spellStart"/>
      <w:r w:rsidR="00230B3F" w:rsidRPr="006764A2">
        <w:rPr>
          <w:rFonts w:cs="Calibri"/>
          <w:sz w:val="20"/>
          <w:szCs w:val="20"/>
        </w:rPr>
        <w:t>Hbase</w:t>
      </w:r>
      <w:proofErr w:type="spellEnd"/>
      <w:r w:rsidR="00230B3F" w:rsidRPr="006764A2">
        <w:rPr>
          <w:rFonts w:cs="Calibri"/>
          <w:sz w:val="20"/>
          <w:szCs w:val="20"/>
        </w:rPr>
        <w:t>, Map reduce, etc.</w:t>
      </w:r>
    </w:p>
    <w:p w14:paraId="78266773" w14:textId="5D18E7A8" w:rsidR="00F34532" w:rsidRPr="006764A2" w:rsidRDefault="00F34532" w:rsidP="006764A2">
      <w:pPr>
        <w:pStyle w:val="ListParagraph"/>
        <w:numPr>
          <w:ilvl w:val="0"/>
          <w:numId w:val="5"/>
        </w:numPr>
        <w:spacing w:after="0" w:line="256" w:lineRule="auto"/>
        <w:rPr>
          <w:rFonts w:cs="Calibri"/>
          <w:sz w:val="20"/>
          <w:szCs w:val="20"/>
        </w:rPr>
      </w:pPr>
      <w:r w:rsidRPr="006764A2">
        <w:rPr>
          <w:rFonts w:cs="Calibri"/>
          <w:sz w:val="20"/>
          <w:szCs w:val="20"/>
        </w:rPr>
        <w:t>Converted existing workflow and forms using PowerApps and Microsoft Power automate (Flow) to improve Business process.</w:t>
      </w:r>
    </w:p>
    <w:p w14:paraId="2E9CB49A" w14:textId="55BE4F03"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Created Build definition and Release definition for Continuous Integration and Continuous Deployment.</w:t>
      </w:r>
    </w:p>
    <w:p w14:paraId="4CC9323D" w14:textId="3D9245CF" w:rsidR="00DC039D" w:rsidRPr="006764A2" w:rsidRDefault="00AA6202" w:rsidP="006764A2">
      <w:pPr>
        <w:pStyle w:val="ListParagraph"/>
        <w:numPr>
          <w:ilvl w:val="0"/>
          <w:numId w:val="5"/>
        </w:numPr>
        <w:spacing w:after="0" w:line="256" w:lineRule="auto"/>
        <w:rPr>
          <w:rFonts w:cs="Calibri"/>
          <w:sz w:val="20"/>
          <w:szCs w:val="20"/>
        </w:rPr>
      </w:pPr>
      <w:r w:rsidRPr="006764A2">
        <w:rPr>
          <w:rFonts w:cs="Calibri"/>
          <w:sz w:val="20"/>
          <w:szCs w:val="20"/>
        </w:rPr>
        <w:t>Designed</w:t>
      </w:r>
      <w:r w:rsidR="00DC039D" w:rsidRPr="006764A2">
        <w:rPr>
          <w:rFonts w:cs="Calibri"/>
          <w:sz w:val="20"/>
          <w:szCs w:val="20"/>
        </w:rPr>
        <w:t xml:space="preserve"> Application Interface Document for the downstream to create new interface to transfer and receive the files through Azure Data Share.</w:t>
      </w:r>
    </w:p>
    <w:p w14:paraId="5D993423" w14:textId="320117AE"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 xml:space="preserve">Creating pipelines, data flows and complex data transformations and manipulations using ADF and </w:t>
      </w:r>
      <w:proofErr w:type="spellStart"/>
      <w:r w:rsidRPr="006764A2">
        <w:rPr>
          <w:rFonts w:cs="Calibri"/>
          <w:sz w:val="20"/>
          <w:szCs w:val="20"/>
        </w:rPr>
        <w:t>PySpark</w:t>
      </w:r>
      <w:proofErr w:type="spellEnd"/>
      <w:r w:rsidRPr="006764A2">
        <w:rPr>
          <w:rFonts w:cs="Calibri"/>
          <w:sz w:val="20"/>
          <w:szCs w:val="20"/>
        </w:rPr>
        <w:t xml:space="preserve"> with Databricks</w:t>
      </w:r>
      <w:r w:rsidR="00DF7004" w:rsidRPr="006764A2">
        <w:rPr>
          <w:rFonts w:cs="Calibri"/>
          <w:sz w:val="20"/>
          <w:szCs w:val="20"/>
        </w:rPr>
        <w:t>.</w:t>
      </w:r>
    </w:p>
    <w:p w14:paraId="597204B8" w14:textId="5751DDAF"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 xml:space="preserve">Ingested data in mini-batches and performs RDD transformations on those mini-batches of data by using Spark Streaming to perform streaming analytics in Data bricks. </w:t>
      </w:r>
    </w:p>
    <w:p w14:paraId="062BF72A" w14:textId="03FDBEF9" w:rsidR="00DC039D" w:rsidRPr="006764A2" w:rsidRDefault="00AA6202" w:rsidP="006764A2">
      <w:pPr>
        <w:pStyle w:val="ListParagraph"/>
        <w:numPr>
          <w:ilvl w:val="0"/>
          <w:numId w:val="5"/>
        </w:numPr>
        <w:spacing w:after="0" w:line="256" w:lineRule="auto"/>
        <w:rPr>
          <w:rFonts w:cs="Calibri"/>
          <w:sz w:val="20"/>
          <w:szCs w:val="20"/>
        </w:rPr>
      </w:pPr>
      <w:r w:rsidRPr="006764A2">
        <w:rPr>
          <w:rFonts w:cs="Calibri"/>
          <w:sz w:val="20"/>
          <w:szCs w:val="20"/>
        </w:rPr>
        <w:t>Initiated</w:t>
      </w:r>
      <w:r w:rsidR="00DC039D" w:rsidRPr="006764A2">
        <w:rPr>
          <w:rFonts w:cs="Calibri"/>
          <w:sz w:val="20"/>
          <w:szCs w:val="20"/>
        </w:rPr>
        <w:t>, provisioned different Databricks clusters needed for batch and continuous streaming data processing and installed the required libraries for the clusters. Integrated Azure Active Directory authentication to every Cosmos DB request sent and demoed feature to Stakeholders.</w:t>
      </w:r>
    </w:p>
    <w:p w14:paraId="3E6A5D90" w14:textId="0931811E" w:rsidR="003A7C5E" w:rsidRPr="006764A2" w:rsidRDefault="00AA6202" w:rsidP="006764A2">
      <w:pPr>
        <w:pStyle w:val="ListParagraph"/>
        <w:numPr>
          <w:ilvl w:val="0"/>
          <w:numId w:val="5"/>
        </w:numPr>
        <w:spacing w:after="0" w:line="256" w:lineRule="auto"/>
        <w:rPr>
          <w:rFonts w:cs="Calibri"/>
          <w:sz w:val="20"/>
          <w:szCs w:val="20"/>
        </w:rPr>
      </w:pPr>
      <w:r w:rsidRPr="006764A2">
        <w:rPr>
          <w:rFonts w:cs="Calibri"/>
          <w:sz w:val="20"/>
          <w:szCs w:val="20"/>
        </w:rPr>
        <w:t>Enforced</w:t>
      </w:r>
      <w:r w:rsidR="00DC039D" w:rsidRPr="006764A2">
        <w:rPr>
          <w:rFonts w:cs="Calibri"/>
          <w:sz w:val="20"/>
          <w:szCs w:val="20"/>
        </w:rPr>
        <w:t xml:space="preserve"> numerous pipelines in Azure using Azure Data Factory v2 to get the data from disparate source systems by using different Azure Activities like Move Transform, Copy, filter, for each, Databricks etc.</w:t>
      </w:r>
    </w:p>
    <w:p w14:paraId="6EA80057" w14:textId="77777777" w:rsidR="00DC194B" w:rsidRPr="006764A2" w:rsidRDefault="003A7C5E" w:rsidP="006764A2">
      <w:pPr>
        <w:pStyle w:val="ListParagraph"/>
        <w:numPr>
          <w:ilvl w:val="0"/>
          <w:numId w:val="5"/>
        </w:numPr>
        <w:spacing w:after="0" w:line="256" w:lineRule="auto"/>
        <w:rPr>
          <w:rFonts w:cs="Calibri"/>
          <w:sz w:val="20"/>
          <w:szCs w:val="20"/>
        </w:rPr>
      </w:pPr>
      <w:bookmarkStart w:id="5" w:name="_Hlk161673346"/>
      <w:r w:rsidRPr="006764A2">
        <w:rPr>
          <w:rFonts w:cs="Calibri"/>
          <w:sz w:val="20"/>
          <w:szCs w:val="20"/>
        </w:rPr>
        <w:t xml:space="preserve">Implemented One time data migration of multistate level data from SQL server to Snowflake by using Python and </w:t>
      </w:r>
      <w:proofErr w:type="spellStart"/>
      <w:r w:rsidRPr="006764A2">
        <w:rPr>
          <w:rFonts w:cs="Calibri"/>
          <w:sz w:val="20"/>
          <w:szCs w:val="20"/>
        </w:rPr>
        <w:t>SnowSQL</w:t>
      </w:r>
      <w:proofErr w:type="spellEnd"/>
      <w:r w:rsidRPr="006764A2">
        <w:rPr>
          <w:rFonts w:cs="Calibri"/>
          <w:sz w:val="20"/>
          <w:szCs w:val="20"/>
        </w:rPr>
        <w:t>.</w:t>
      </w:r>
    </w:p>
    <w:bookmarkEnd w:id="5"/>
    <w:p w14:paraId="5B3E4079" w14:textId="391330A4" w:rsidR="00DC039D" w:rsidRPr="006764A2" w:rsidRDefault="00AA6202" w:rsidP="006764A2">
      <w:pPr>
        <w:pStyle w:val="ListParagraph"/>
        <w:numPr>
          <w:ilvl w:val="0"/>
          <w:numId w:val="5"/>
        </w:numPr>
        <w:spacing w:after="0" w:line="256" w:lineRule="auto"/>
        <w:rPr>
          <w:rFonts w:cs="Calibri"/>
          <w:sz w:val="20"/>
          <w:szCs w:val="20"/>
        </w:rPr>
      </w:pPr>
      <w:r w:rsidRPr="006764A2">
        <w:rPr>
          <w:rFonts w:cs="Calibri"/>
          <w:sz w:val="20"/>
          <w:szCs w:val="20"/>
        </w:rPr>
        <w:t>Planned</w:t>
      </w:r>
      <w:r w:rsidR="00DC039D" w:rsidRPr="006764A2">
        <w:rPr>
          <w:rFonts w:cs="Calibri"/>
          <w:sz w:val="20"/>
          <w:szCs w:val="20"/>
        </w:rPr>
        <w:t xml:space="preserve"> several Databricks Spark Jobs with </w:t>
      </w:r>
      <w:proofErr w:type="spellStart"/>
      <w:r w:rsidR="00DC039D" w:rsidRPr="006764A2">
        <w:rPr>
          <w:rFonts w:cs="Calibri"/>
          <w:sz w:val="20"/>
          <w:szCs w:val="20"/>
        </w:rPr>
        <w:t>PySpark</w:t>
      </w:r>
      <w:proofErr w:type="spellEnd"/>
      <w:r w:rsidR="00DC039D" w:rsidRPr="006764A2">
        <w:rPr>
          <w:rFonts w:cs="Calibri"/>
          <w:sz w:val="20"/>
          <w:szCs w:val="20"/>
        </w:rPr>
        <w:t xml:space="preserve"> to perform several tables to table operations.</w:t>
      </w:r>
    </w:p>
    <w:p w14:paraId="7E3C53D8" w14:textId="7524112D" w:rsidR="00DC039D"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t>Extensively used SQL Server Import and Export Data tool</w:t>
      </w:r>
      <w:r w:rsidR="008B5C8F" w:rsidRPr="006764A2">
        <w:rPr>
          <w:rFonts w:cs="Calibri"/>
          <w:sz w:val="20"/>
          <w:szCs w:val="20"/>
        </w:rPr>
        <w:t xml:space="preserve"> and leveraged PL/SQL queries in oracle database.</w:t>
      </w:r>
    </w:p>
    <w:p w14:paraId="783738AC" w14:textId="62E9CD58" w:rsidR="00A672BB" w:rsidRPr="006764A2" w:rsidRDefault="00DC039D" w:rsidP="006764A2">
      <w:pPr>
        <w:pStyle w:val="ListParagraph"/>
        <w:numPr>
          <w:ilvl w:val="0"/>
          <w:numId w:val="5"/>
        </w:numPr>
        <w:spacing w:after="0" w:line="256" w:lineRule="auto"/>
        <w:rPr>
          <w:rFonts w:cs="Calibri"/>
          <w:sz w:val="20"/>
          <w:szCs w:val="20"/>
        </w:rPr>
      </w:pPr>
      <w:r w:rsidRPr="006764A2">
        <w:rPr>
          <w:rFonts w:cs="Calibri"/>
          <w:sz w:val="20"/>
          <w:szCs w:val="20"/>
        </w:rPr>
        <w:lastRenderedPageBreak/>
        <w:t>Working with complex SQL, Stored Procedures, Triggers, and packages in large databases from various servers.</w:t>
      </w:r>
    </w:p>
    <w:p w14:paraId="59D27D41" w14:textId="7FB27286" w:rsidR="00246588" w:rsidRPr="006764A2" w:rsidRDefault="00A672BB" w:rsidP="00744D68">
      <w:pPr>
        <w:jc w:val="both"/>
        <w:rPr>
          <w:rFonts w:ascii="Calibri" w:eastAsia="Wingdings" w:hAnsi="Calibri" w:cs="Calibri"/>
          <w:color w:val="000000"/>
          <w:sz w:val="20"/>
          <w:szCs w:val="20"/>
        </w:rPr>
      </w:pPr>
      <w:r w:rsidRPr="006764A2">
        <w:rPr>
          <w:rFonts w:ascii="Calibri" w:eastAsia="Wingdings" w:hAnsi="Calibri" w:cs="Calibri"/>
          <w:b/>
          <w:color w:val="000000"/>
          <w:sz w:val="20"/>
          <w:szCs w:val="20"/>
        </w:rPr>
        <w:t>Environment:</w:t>
      </w:r>
      <w:r w:rsidR="00C23E78" w:rsidRPr="006764A2">
        <w:rPr>
          <w:rFonts w:ascii="Calibri" w:eastAsia="Wingdings" w:hAnsi="Calibri" w:cs="Calibri"/>
          <w:b/>
          <w:color w:val="000000"/>
          <w:sz w:val="20"/>
          <w:szCs w:val="20"/>
        </w:rPr>
        <w:t xml:space="preserve"> </w:t>
      </w:r>
      <w:r w:rsidR="00DC039D" w:rsidRPr="006764A2">
        <w:rPr>
          <w:rFonts w:ascii="Calibri" w:eastAsia="Wingdings" w:hAnsi="Calibri" w:cs="Calibri"/>
          <w:color w:val="000000"/>
          <w:sz w:val="20"/>
          <w:szCs w:val="20"/>
        </w:rPr>
        <w:t xml:space="preserve">Hadoop, Hive, Oozie, Spark, Spark SQL, Python, </w:t>
      </w:r>
      <w:proofErr w:type="spellStart"/>
      <w:r w:rsidR="00DC039D" w:rsidRPr="006764A2">
        <w:rPr>
          <w:rFonts w:ascii="Calibri" w:eastAsia="Wingdings" w:hAnsi="Calibri" w:cs="Calibri"/>
          <w:color w:val="000000"/>
          <w:sz w:val="20"/>
          <w:szCs w:val="20"/>
        </w:rPr>
        <w:t>PySpark</w:t>
      </w:r>
      <w:proofErr w:type="spellEnd"/>
      <w:r w:rsidR="00DC039D" w:rsidRPr="006764A2">
        <w:rPr>
          <w:rFonts w:ascii="Calibri" w:eastAsia="Wingdings" w:hAnsi="Calibri" w:cs="Calibri"/>
          <w:color w:val="000000"/>
          <w:sz w:val="20"/>
          <w:szCs w:val="20"/>
        </w:rPr>
        <w:t>, Azure Data Factory, Azure SQL, Azure Databricks, Azure DW, BLOB storage</w:t>
      </w:r>
      <w:r w:rsidR="00D72186" w:rsidRPr="006764A2">
        <w:rPr>
          <w:rFonts w:ascii="Calibri" w:eastAsia="Wingdings" w:hAnsi="Calibri" w:cs="Calibri"/>
          <w:color w:val="000000"/>
          <w:sz w:val="20"/>
          <w:szCs w:val="20"/>
        </w:rPr>
        <w:t>, vector DB</w:t>
      </w:r>
      <w:r w:rsidR="00DC039D" w:rsidRPr="006764A2">
        <w:rPr>
          <w:rFonts w:ascii="Calibri" w:eastAsia="Wingdings" w:hAnsi="Calibri" w:cs="Calibri"/>
          <w:color w:val="000000"/>
          <w:sz w:val="20"/>
          <w:szCs w:val="20"/>
        </w:rPr>
        <w:t xml:space="preserve">, Scala, AWS, Linux, Maven, Oracle 11g/10g, Zookeeper, MySQL, </w:t>
      </w:r>
      <w:r w:rsidR="00570F05" w:rsidRPr="006764A2">
        <w:rPr>
          <w:rFonts w:ascii="Calibri" w:eastAsia="Wingdings" w:hAnsi="Calibri" w:cs="Calibri"/>
          <w:color w:val="000000"/>
          <w:sz w:val="20"/>
          <w:szCs w:val="20"/>
        </w:rPr>
        <w:t>Snowflake.</w:t>
      </w:r>
      <w:bookmarkEnd w:id="4"/>
    </w:p>
    <w:p w14:paraId="5443F6D9" w14:textId="77777777" w:rsidR="00CC16D5" w:rsidRPr="006764A2" w:rsidRDefault="00CC16D5" w:rsidP="00744D68">
      <w:pPr>
        <w:jc w:val="both"/>
        <w:rPr>
          <w:rFonts w:ascii="Calibri" w:eastAsia="Wingdings" w:hAnsi="Calibri" w:cs="Calibri"/>
          <w:color w:val="000000"/>
          <w:sz w:val="20"/>
          <w:szCs w:val="20"/>
        </w:rPr>
      </w:pPr>
    </w:p>
    <w:p w14:paraId="63A56026" w14:textId="21A5957B" w:rsidR="00A672BB" w:rsidRPr="006764A2" w:rsidRDefault="001063A0" w:rsidP="006764A2">
      <w:pPr>
        <w:pStyle w:val="NoSpacing"/>
        <w:rPr>
          <w:rFonts w:ascii="Calibri" w:hAnsi="Calibri" w:cs="Calibri"/>
          <w:b/>
          <w:bCs/>
          <w:sz w:val="20"/>
          <w:szCs w:val="20"/>
        </w:rPr>
      </w:pPr>
      <w:r w:rsidRPr="006764A2">
        <w:rPr>
          <w:rFonts w:ascii="Calibri" w:eastAsia="Wingdings" w:hAnsi="Calibri" w:cs="Calibri"/>
          <w:b/>
          <w:bCs/>
          <w:sz w:val="20"/>
          <w:szCs w:val="20"/>
        </w:rPr>
        <w:t>HSBC</w:t>
      </w:r>
      <w:r w:rsidR="00897316" w:rsidRPr="006764A2">
        <w:rPr>
          <w:rFonts w:ascii="Calibri" w:eastAsia="Wingdings" w:hAnsi="Calibri" w:cs="Calibri"/>
          <w:b/>
          <w:bCs/>
          <w:sz w:val="20"/>
          <w:szCs w:val="20"/>
        </w:rPr>
        <w:t>, Hyderabad</w:t>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9E09B2" w:rsidRPr="006764A2">
        <w:rPr>
          <w:rFonts w:ascii="Calibri" w:eastAsia="Wingdings" w:hAnsi="Calibri" w:cs="Calibri"/>
          <w:b/>
          <w:bCs/>
          <w:sz w:val="20"/>
          <w:szCs w:val="20"/>
        </w:rPr>
        <w:tab/>
      </w:r>
      <w:r w:rsidR="009E09B2" w:rsidRPr="006764A2">
        <w:rPr>
          <w:rFonts w:ascii="Calibri" w:eastAsia="Wingdings" w:hAnsi="Calibri" w:cs="Calibri"/>
          <w:b/>
          <w:bCs/>
          <w:sz w:val="20"/>
          <w:szCs w:val="20"/>
        </w:rPr>
        <w:tab/>
      </w:r>
      <w:r w:rsidR="009E09B2" w:rsidRPr="006764A2">
        <w:rPr>
          <w:rFonts w:ascii="Calibri" w:eastAsia="Wingdings" w:hAnsi="Calibri" w:cs="Calibri"/>
          <w:b/>
          <w:bCs/>
          <w:sz w:val="20"/>
          <w:szCs w:val="20"/>
        </w:rPr>
        <w:tab/>
      </w:r>
      <w:r w:rsidR="00897316" w:rsidRPr="006764A2">
        <w:rPr>
          <w:rFonts w:ascii="Calibri" w:eastAsia="Wingdings" w:hAnsi="Calibri" w:cs="Calibri"/>
          <w:b/>
          <w:bCs/>
          <w:sz w:val="20"/>
          <w:szCs w:val="20"/>
        </w:rPr>
        <w:tab/>
      </w:r>
      <w:r w:rsidR="00897316" w:rsidRPr="006764A2">
        <w:rPr>
          <w:rFonts w:ascii="Calibri" w:eastAsia="Wingdings" w:hAnsi="Calibri" w:cs="Calibri"/>
          <w:b/>
          <w:bCs/>
          <w:sz w:val="20"/>
          <w:szCs w:val="20"/>
        </w:rPr>
        <w:tab/>
        <w:t xml:space="preserve"> </w:t>
      </w:r>
      <w:r w:rsidR="00615EC4" w:rsidRPr="006764A2">
        <w:rPr>
          <w:rFonts w:ascii="Calibri" w:eastAsia="Wingdings" w:hAnsi="Calibri" w:cs="Calibri"/>
          <w:b/>
          <w:bCs/>
          <w:sz w:val="20"/>
          <w:szCs w:val="20"/>
        </w:rPr>
        <w:t>Nov</w:t>
      </w:r>
      <w:r w:rsidR="00A672BB" w:rsidRPr="006764A2">
        <w:rPr>
          <w:rFonts w:ascii="Calibri" w:eastAsia="Wingdings" w:hAnsi="Calibri" w:cs="Calibri"/>
          <w:b/>
          <w:bCs/>
          <w:sz w:val="20"/>
          <w:szCs w:val="20"/>
        </w:rPr>
        <w:t xml:space="preserve"> 201</w:t>
      </w:r>
      <w:r w:rsidR="00615EC4" w:rsidRPr="006764A2">
        <w:rPr>
          <w:rFonts w:ascii="Calibri" w:eastAsia="Wingdings" w:hAnsi="Calibri" w:cs="Calibri"/>
          <w:b/>
          <w:bCs/>
          <w:sz w:val="20"/>
          <w:szCs w:val="20"/>
        </w:rPr>
        <w:t>3</w:t>
      </w:r>
      <w:r w:rsidR="00A672BB" w:rsidRPr="006764A2">
        <w:rPr>
          <w:rFonts w:ascii="Calibri" w:eastAsia="Wingdings" w:hAnsi="Calibri" w:cs="Calibri"/>
          <w:b/>
          <w:bCs/>
          <w:sz w:val="20"/>
          <w:szCs w:val="20"/>
        </w:rPr>
        <w:t xml:space="preserve"> - </w:t>
      </w:r>
      <w:r w:rsidR="00A858EB" w:rsidRPr="006764A2">
        <w:rPr>
          <w:rFonts w:ascii="Calibri" w:eastAsia="Wingdings" w:hAnsi="Calibri" w:cs="Calibri"/>
          <w:b/>
          <w:bCs/>
          <w:sz w:val="20"/>
          <w:szCs w:val="20"/>
        </w:rPr>
        <w:t>March</w:t>
      </w:r>
      <w:r w:rsidR="00A672BB" w:rsidRPr="006764A2">
        <w:rPr>
          <w:rFonts w:ascii="Calibri" w:eastAsia="Wingdings" w:hAnsi="Calibri" w:cs="Calibri"/>
          <w:b/>
          <w:bCs/>
          <w:sz w:val="20"/>
          <w:szCs w:val="20"/>
        </w:rPr>
        <w:t xml:space="preserve"> 2016</w:t>
      </w:r>
    </w:p>
    <w:p w14:paraId="5A667635" w14:textId="5DA329F6" w:rsidR="009E09B2" w:rsidRPr="006764A2" w:rsidRDefault="0095288D" w:rsidP="006764A2">
      <w:pPr>
        <w:pStyle w:val="NoSpacing"/>
        <w:rPr>
          <w:rFonts w:ascii="Calibri" w:eastAsia="Wingdings" w:hAnsi="Calibri" w:cs="Calibri"/>
          <w:b/>
          <w:bCs/>
          <w:sz w:val="20"/>
          <w:szCs w:val="20"/>
        </w:rPr>
      </w:pPr>
      <w:r w:rsidRPr="006764A2">
        <w:rPr>
          <w:rFonts w:ascii="Calibri" w:eastAsia="Wingdings" w:hAnsi="Calibri" w:cs="Calibri"/>
          <w:b/>
          <w:bCs/>
          <w:sz w:val="20"/>
          <w:szCs w:val="20"/>
        </w:rPr>
        <w:t xml:space="preserve">Big </w:t>
      </w:r>
      <w:r w:rsidR="006819E9" w:rsidRPr="006764A2">
        <w:rPr>
          <w:rFonts w:ascii="Calibri" w:eastAsia="Wingdings" w:hAnsi="Calibri" w:cs="Calibri"/>
          <w:b/>
          <w:bCs/>
          <w:sz w:val="20"/>
          <w:szCs w:val="20"/>
        </w:rPr>
        <w:t>D</w:t>
      </w:r>
      <w:r w:rsidR="004922B5" w:rsidRPr="006764A2">
        <w:rPr>
          <w:rFonts w:ascii="Calibri" w:eastAsia="Wingdings" w:hAnsi="Calibri" w:cs="Calibri"/>
          <w:b/>
          <w:bCs/>
          <w:sz w:val="20"/>
          <w:szCs w:val="20"/>
        </w:rPr>
        <w:t xml:space="preserve">ata </w:t>
      </w:r>
      <w:r w:rsidRPr="006764A2">
        <w:rPr>
          <w:rFonts w:ascii="Calibri" w:eastAsia="Wingdings" w:hAnsi="Calibri" w:cs="Calibri"/>
          <w:b/>
          <w:bCs/>
          <w:sz w:val="20"/>
          <w:szCs w:val="20"/>
        </w:rPr>
        <w:t>Engineer</w:t>
      </w:r>
    </w:p>
    <w:p w14:paraId="27D1B861" w14:textId="77777777" w:rsidR="009E09B2" w:rsidRPr="006764A2" w:rsidRDefault="009E09B2" w:rsidP="006764A2">
      <w:pPr>
        <w:pStyle w:val="NoSpacing"/>
        <w:rPr>
          <w:rFonts w:ascii="Calibri" w:eastAsia="Wingdings" w:hAnsi="Calibri" w:cs="Calibri"/>
          <w:b/>
          <w:bCs/>
          <w:sz w:val="20"/>
          <w:szCs w:val="20"/>
        </w:rPr>
      </w:pPr>
      <w:r w:rsidRPr="006764A2">
        <w:rPr>
          <w:rFonts w:ascii="Calibri" w:eastAsia="Wingdings" w:hAnsi="Calibri" w:cs="Calibri"/>
          <w:b/>
          <w:bCs/>
          <w:sz w:val="20"/>
          <w:szCs w:val="20"/>
        </w:rPr>
        <w:t xml:space="preserve">Responsibilities: </w:t>
      </w:r>
    </w:p>
    <w:p w14:paraId="5A4825CD"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Involved in complete project life cycle starting from design discussion to production deployment.</w:t>
      </w:r>
    </w:p>
    <w:p w14:paraId="1CDF21F6"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Installed Hadoop, Map Reduce, HDFS, AWS and developed multiple MapReduce jobs in PIG and Hive for data cleaning and pre-processing.</w:t>
      </w:r>
    </w:p>
    <w:p w14:paraId="372690D7"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Developed a job server (REST API, Spring boot, ORACLE DB) and job shell for job submission, job profile storage, job data (HDFS) query/monitoring.</w:t>
      </w:r>
    </w:p>
    <w:p w14:paraId="5D8F63F7"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Implemented solutions for ingesting data from various sources and processing the Data utilizing Big Data Technologies such as Hive, Pig, Sqoop, </w:t>
      </w:r>
      <w:proofErr w:type="spellStart"/>
      <w:r w:rsidRPr="006764A2">
        <w:rPr>
          <w:rFonts w:cs="Calibri"/>
          <w:sz w:val="20"/>
          <w:szCs w:val="20"/>
        </w:rPr>
        <w:t>Hbase</w:t>
      </w:r>
      <w:proofErr w:type="spellEnd"/>
      <w:r w:rsidRPr="006764A2">
        <w:rPr>
          <w:rFonts w:cs="Calibri"/>
          <w:sz w:val="20"/>
          <w:szCs w:val="20"/>
        </w:rPr>
        <w:t>, Splunk, Map reduce, etc.</w:t>
      </w:r>
    </w:p>
    <w:p w14:paraId="60FAEF18"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Design and develop a daily process to do incremental import of raw data from DB2 into Hive tables using Sqoop. </w:t>
      </w:r>
    </w:p>
    <w:p w14:paraId="15B348EF"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Involved in debugging Map Reduce job using MR Unit framework and optimizing Map Reduce. Extensively used Hive/HQL or Hive queries to query data in Hive Tables and loaded data into Hive tables.</w:t>
      </w:r>
    </w:p>
    <w:p w14:paraId="1A01AACE"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Developed data pipeline using Flume, Sqoop, Pig and MapReduce to ingest data into HDFS for analysis. Used Oozie and Zookeeper for workflow scheduling and monitoring.</w:t>
      </w:r>
    </w:p>
    <w:p w14:paraId="4D025A3B"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Effectively used Sqoop to transfer data from databases (SQL, Oracle) to HDFS, Hive.</w:t>
      </w:r>
    </w:p>
    <w:p w14:paraId="6E4C6884"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Integrated Apache Storm with Kafka to perform web analytics.</w:t>
      </w:r>
    </w:p>
    <w:p w14:paraId="04527D0D"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Uploaded click stream data from Kafka to HDFS, </w:t>
      </w:r>
      <w:proofErr w:type="spellStart"/>
      <w:r w:rsidRPr="006764A2">
        <w:rPr>
          <w:rFonts w:cs="Calibri"/>
          <w:sz w:val="20"/>
          <w:szCs w:val="20"/>
        </w:rPr>
        <w:t>Hbase</w:t>
      </w:r>
      <w:proofErr w:type="spellEnd"/>
      <w:r w:rsidRPr="006764A2">
        <w:rPr>
          <w:rFonts w:cs="Calibri"/>
          <w:sz w:val="20"/>
          <w:szCs w:val="20"/>
        </w:rPr>
        <w:t xml:space="preserve"> and Hive by integrating with Storm.</w:t>
      </w:r>
    </w:p>
    <w:p w14:paraId="6B94212E"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Worked on Big Data Integration &amp;Analytics based on Hadoop, SOLR, Spark, Kafka, Storm, and web Methods.</w:t>
      </w:r>
    </w:p>
    <w:p w14:paraId="2CC9CA2A"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Worked on migrating MapReduce programs into Spark transformations using Spark and Scala.</w:t>
      </w:r>
    </w:p>
    <w:p w14:paraId="545D68D3"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Design &amp; implement ETL process using Informatica to load data from Worked extensively with Sqoop for importing and exporting the data from HDFS to Relational Database systems/mainframe and vice-versa. </w:t>
      </w:r>
    </w:p>
    <w:p w14:paraId="1E8B5001"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Developed PIG Latin scripts to extract the data from the web server output files to load into HDFS.</w:t>
      </w:r>
    </w:p>
    <w:p w14:paraId="6188F8AC"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Created concurrent access for hive tables with shared/exclusive locks enabled by implementing Zookeeper in cluster. </w:t>
      </w:r>
    </w:p>
    <w:p w14:paraId="5EB8D52B"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Used SSIS to develop jobs for extracting, cleaning, transforming, and loading data into data warehouse.</w:t>
      </w:r>
    </w:p>
    <w:p w14:paraId="73D6C808"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Strongly recommended bringing in Elastic Search and was responsible for installation, configuring and administration. Implemented using SCALA and SQL for faster testing and processing of data and real time streaming the data using Kafka.</w:t>
      </w:r>
    </w:p>
    <w:p w14:paraId="11C4CCF3"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Build Automation Framework using Shell and Python Scripts to validate Source to Target Testing and generate reports and publish the report in the project dashboard.</w:t>
      </w:r>
    </w:p>
    <w:p w14:paraId="45F74B70"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Involved in design and developed Kafka and Storm based data with the infrastructure team.</w:t>
      </w:r>
    </w:p>
    <w:p w14:paraId="3B15D444"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Worked on major components in Hadoop Ecosystem including Hive, PIG, HBase, HBase-Hive Integration, Scala, Sqoop and Flume.</w:t>
      </w:r>
    </w:p>
    <w:p w14:paraId="4F7D009B"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Developed Hive Scripts, Pig scripts, Unix Shell scripts, programming for all ETL and ELT loading processes and converting the files into parquet in the Hadoop File System. Worked with Oozie and Zookeeper to manage job workflow and job coordination in the cluster.</w:t>
      </w:r>
    </w:p>
    <w:p w14:paraId="4B7F94B5" w14:textId="77777777" w:rsidR="005A32B2" w:rsidRPr="006764A2" w:rsidRDefault="005A32B2" w:rsidP="006764A2">
      <w:pPr>
        <w:pStyle w:val="ListParagraph"/>
        <w:numPr>
          <w:ilvl w:val="0"/>
          <w:numId w:val="5"/>
        </w:numPr>
        <w:spacing w:after="0" w:line="256" w:lineRule="auto"/>
        <w:rPr>
          <w:rFonts w:eastAsia="Arial" w:cs="Calibri"/>
          <w:sz w:val="20"/>
          <w:szCs w:val="20"/>
        </w:rPr>
      </w:pPr>
      <w:r w:rsidRPr="006764A2">
        <w:rPr>
          <w:rFonts w:cs="Calibri"/>
          <w:sz w:val="20"/>
          <w:szCs w:val="20"/>
        </w:rPr>
        <w:t>Environment: Hadoop</w:t>
      </w:r>
      <w:r w:rsidRPr="006764A2">
        <w:rPr>
          <w:rFonts w:eastAsia="Arial" w:cs="Calibri"/>
          <w:sz w:val="20"/>
          <w:szCs w:val="20"/>
        </w:rPr>
        <w:t xml:space="preserve">, Rest API, Maven, </w:t>
      </w:r>
      <w:proofErr w:type="spellStart"/>
      <w:r w:rsidRPr="006764A2">
        <w:rPr>
          <w:rFonts w:eastAsia="Arial" w:cs="Calibri"/>
          <w:sz w:val="20"/>
          <w:szCs w:val="20"/>
        </w:rPr>
        <w:t>MRunit</w:t>
      </w:r>
      <w:proofErr w:type="spellEnd"/>
      <w:r w:rsidRPr="006764A2">
        <w:rPr>
          <w:rFonts w:eastAsia="Arial" w:cs="Calibri"/>
          <w:sz w:val="20"/>
          <w:szCs w:val="20"/>
        </w:rPr>
        <w:t>, Junit, Scala, Sqoop, Kafka, Pig, HDFS, Map Reduce, Hive, HBase, Oozie.</w:t>
      </w:r>
    </w:p>
    <w:p w14:paraId="60A63758" w14:textId="77777777" w:rsidR="003F6296" w:rsidRPr="006764A2" w:rsidRDefault="003F6296" w:rsidP="00744D68">
      <w:pPr>
        <w:jc w:val="both"/>
        <w:rPr>
          <w:rFonts w:ascii="Calibri" w:eastAsia="Arial" w:hAnsi="Calibri" w:cs="Calibri"/>
          <w:sz w:val="20"/>
          <w:szCs w:val="20"/>
        </w:rPr>
      </w:pPr>
    </w:p>
    <w:p w14:paraId="4CF57253" w14:textId="4DC8C544" w:rsidR="00A672BB" w:rsidRPr="006764A2" w:rsidRDefault="008D564E" w:rsidP="006764A2">
      <w:pPr>
        <w:pStyle w:val="NoSpacing"/>
        <w:rPr>
          <w:rFonts w:ascii="Calibri" w:hAnsi="Calibri" w:cs="Calibri"/>
          <w:b/>
          <w:bCs/>
          <w:sz w:val="20"/>
          <w:szCs w:val="20"/>
        </w:rPr>
      </w:pPr>
      <w:r w:rsidRPr="006764A2">
        <w:rPr>
          <w:rFonts w:ascii="Calibri" w:eastAsia="Wingdings" w:hAnsi="Calibri" w:cs="Calibri"/>
          <w:b/>
          <w:bCs/>
          <w:sz w:val="20"/>
          <w:szCs w:val="20"/>
        </w:rPr>
        <w:t>ITC Info Tech</w:t>
      </w:r>
      <w:r w:rsidR="00A672BB" w:rsidRPr="006764A2">
        <w:rPr>
          <w:rFonts w:ascii="Calibri" w:eastAsia="Wingdings" w:hAnsi="Calibri" w:cs="Calibri"/>
          <w:b/>
          <w:bCs/>
          <w:sz w:val="20"/>
          <w:szCs w:val="20"/>
        </w:rPr>
        <w:t xml:space="preserve">, </w:t>
      </w:r>
      <w:r w:rsidRPr="006764A2">
        <w:rPr>
          <w:rFonts w:ascii="Calibri" w:eastAsia="Wingdings" w:hAnsi="Calibri" w:cs="Calibri"/>
          <w:b/>
          <w:bCs/>
          <w:sz w:val="20"/>
          <w:szCs w:val="20"/>
        </w:rPr>
        <w:t>Bengaluru</w:t>
      </w:r>
      <w:r w:rsidR="00A672BB" w:rsidRPr="006764A2">
        <w:rPr>
          <w:rFonts w:ascii="Calibri" w:eastAsia="Wingdings" w:hAnsi="Calibri" w:cs="Calibri"/>
          <w:b/>
          <w:bCs/>
          <w:sz w:val="20"/>
          <w:szCs w:val="20"/>
        </w:rPr>
        <w:t>, I</w:t>
      </w:r>
      <w:r w:rsidR="00CD47E4" w:rsidRPr="006764A2">
        <w:rPr>
          <w:rFonts w:ascii="Calibri" w:eastAsia="Wingdings" w:hAnsi="Calibri" w:cs="Calibri"/>
          <w:b/>
          <w:bCs/>
          <w:sz w:val="20"/>
          <w:szCs w:val="20"/>
        </w:rPr>
        <w:t>ndia</w:t>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A672BB" w:rsidRPr="006764A2">
        <w:rPr>
          <w:rFonts w:ascii="Calibri" w:eastAsia="Wingdings" w:hAnsi="Calibri" w:cs="Calibri"/>
          <w:b/>
          <w:bCs/>
          <w:sz w:val="20"/>
          <w:szCs w:val="20"/>
        </w:rPr>
        <w:tab/>
      </w:r>
      <w:r w:rsidR="009E09B2" w:rsidRPr="006764A2">
        <w:rPr>
          <w:rFonts w:ascii="Calibri" w:eastAsia="Wingdings" w:hAnsi="Calibri" w:cs="Calibri"/>
          <w:b/>
          <w:bCs/>
          <w:sz w:val="20"/>
          <w:szCs w:val="20"/>
        </w:rPr>
        <w:tab/>
      </w:r>
      <w:r w:rsidR="009E09B2" w:rsidRPr="006764A2">
        <w:rPr>
          <w:rFonts w:ascii="Calibri" w:eastAsia="Wingdings" w:hAnsi="Calibri" w:cs="Calibri"/>
          <w:b/>
          <w:bCs/>
          <w:sz w:val="20"/>
          <w:szCs w:val="20"/>
        </w:rPr>
        <w:tab/>
      </w:r>
      <w:r w:rsidR="00615EC4" w:rsidRPr="006764A2">
        <w:rPr>
          <w:rFonts w:ascii="Calibri" w:eastAsia="Wingdings" w:hAnsi="Calibri" w:cs="Calibri"/>
          <w:b/>
          <w:bCs/>
          <w:sz w:val="20"/>
          <w:szCs w:val="20"/>
        </w:rPr>
        <w:t>Aug</w:t>
      </w:r>
      <w:r w:rsidR="007D3E88" w:rsidRPr="006764A2">
        <w:rPr>
          <w:rFonts w:ascii="Calibri" w:eastAsia="Wingdings" w:hAnsi="Calibri" w:cs="Calibri"/>
          <w:b/>
          <w:bCs/>
          <w:sz w:val="20"/>
          <w:szCs w:val="20"/>
        </w:rPr>
        <w:t xml:space="preserve"> </w:t>
      </w:r>
      <w:r w:rsidR="00A672BB" w:rsidRPr="006764A2">
        <w:rPr>
          <w:rFonts w:ascii="Calibri" w:eastAsia="Wingdings" w:hAnsi="Calibri" w:cs="Calibri"/>
          <w:b/>
          <w:bCs/>
          <w:sz w:val="20"/>
          <w:szCs w:val="20"/>
        </w:rPr>
        <w:t>201</w:t>
      </w:r>
      <w:r w:rsidR="00615EC4" w:rsidRPr="006764A2">
        <w:rPr>
          <w:rFonts w:ascii="Calibri" w:eastAsia="Wingdings" w:hAnsi="Calibri" w:cs="Calibri"/>
          <w:b/>
          <w:bCs/>
          <w:sz w:val="20"/>
          <w:szCs w:val="20"/>
        </w:rPr>
        <w:t>1</w:t>
      </w:r>
      <w:r w:rsidR="00A672BB" w:rsidRPr="006764A2">
        <w:rPr>
          <w:rFonts w:ascii="Calibri" w:eastAsia="Wingdings" w:hAnsi="Calibri" w:cs="Calibri"/>
          <w:b/>
          <w:bCs/>
          <w:sz w:val="20"/>
          <w:szCs w:val="20"/>
        </w:rPr>
        <w:t>- Oct 201</w:t>
      </w:r>
      <w:r w:rsidR="00615EC4" w:rsidRPr="006764A2">
        <w:rPr>
          <w:rFonts w:ascii="Calibri" w:eastAsia="Wingdings" w:hAnsi="Calibri" w:cs="Calibri"/>
          <w:b/>
          <w:bCs/>
          <w:sz w:val="20"/>
          <w:szCs w:val="20"/>
        </w:rPr>
        <w:t>3</w:t>
      </w:r>
    </w:p>
    <w:p w14:paraId="7F2FBF27" w14:textId="77777777" w:rsidR="009E09B2" w:rsidRPr="006764A2" w:rsidRDefault="00A672BB" w:rsidP="006764A2">
      <w:pPr>
        <w:pStyle w:val="NoSpacing"/>
        <w:rPr>
          <w:rFonts w:ascii="Calibri" w:eastAsia="Wingdings" w:hAnsi="Calibri" w:cs="Calibri"/>
          <w:b/>
          <w:bCs/>
          <w:sz w:val="20"/>
          <w:szCs w:val="20"/>
        </w:rPr>
      </w:pPr>
      <w:r w:rsidRPr="006764A2">
        <w:rPr>
          <w:rFonts w:ascii="Calibri" w:eastAsia="Wingdings" w:hAnsi="Calibri" w:cs="Calibri"/>
          <w:b/>
          <w:bCs/>
          <w:sz w:val="20"/>
          <w:szCs w:val="20"/>
        </w:rPr>
        <w:t>Data Analyst</w:t>
      </w:r>
    </w:p>
    <w:p w14:paraId="65C535AC" w14:textId="77777777" w:rsidR="009E09B2" w:rsidRPr="006764A2" w:rsidRDefault="009E09B2" w:rsidP="006764A2">
      <w:pPr>
        <w:pStyle w:val="NoSpacing"/>
        <w:rPr>
          <w:rFonts w:ascii="Calibri" w:eastAsia="Wingdings" w:hAnsi="Calibri" w:cs="Calibri"/>
          <w:b/>
          <w:bCs/>
          <w:sz w:val="20"/>
          <w:szCs w:val="20"/>
        </w:rPr>
      </w:pPr>
      <w:r w:rsidRPr="006764A2">
        <w:rPr>
          <w:rFonts w:ascii="Calibri" w:eastAsia="Wingdings" w:hAnsi="Calibri" w:cs="Calibri"/>
          <w:b/>
          <w:bCs/>
          <w:sz w:val="20"/>
          <w:szCs w:val="20"/>
        </w:rPr>
        <w:t xml:space="preserve">Responsibilities: </w:t>
      </w:r>
    </w:p>
    <w:p w14:paraId="64FD5C13" w14:textId="77777777" w:rsidR="005A32B2" w:rsidRPr="006764A2" w:rsidRDefault="005A32B2" w:rsidP="006764A2">
      <w:pPr>
        <w:pStyle w:val="ListParagraph"/>
        <w:numPr>
          <w:ilvl w:val="0"/>
          <w:numId w:val="5"/>
        </w:numPr>
        <w:spacing w:after="0" w:line="256" w:lineRule="auto"/>
        <w:rPr>
          <w:rFonts w:cs="Calibri"/>
          <w:sz w:val="20"/>
          <w:szCs w:val="20"/>
        </w:rPr>
      </w:pPr>
      <w:bookmarkStart w:id="6" w:name="_Hlk511613447"/>
      <w:r w:rsidRPr="006764A2">
        <w:rPr>
          <w:rFonts w:cs="Calibri"/>
          <w:sz w:val="20"/>
          <w:szCs w:val="20"/>
        </w:rPr>
        <w:t>Worked with teams to identify and construct relations among various parameters to analyze customer response data.</w:t>
      </w:r>
    </w:p>
    <w:p w14:paraId="66C2421B"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Developed and improved bidding algorithms for daily optimization using Python and continuously analyze and test new data sources. Also, perform research analysis on bidding strategies.</w:t>
      </w:r>
    </w:p>
    <w:p w14:paraId="456EF3A7"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Developed automated data pipelines from various external data sources (web pages, API etc.) to internal data warehouse (SQL Server, AWS), then export to reporting tools like Tableau.</w:t>
      </w:r>
    </w:p>
    <w:p w14:paraId="4C863272"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Carried out various mathematical operations for calculation purpose using Python libraries NumPy, </w:t>
      </w:r>
      <w:proofErr w:type="spellStart"/>
      <w:r w:rsidRPr="006764A2">
        <w:rPr>
          <w:rFonts w:cs="Calibri"/>
          <w:sz w:val="20"/>
          <w:szCs w:val="20"/>
        </w:rPr>
        <w:t>Statsmodels</w:t>
      </w:r>
      <w:proofErr w:type="spellEnd"/>
      <w:r w:rsidRPr="006764A2">
        <w:rPr>
          <w:rFonts w:cs="Calibri"/>
          <w:sz w:val="20"/>
          <w:szCs w:val="20"/>
        </w:rPr>
        <w:t>, Pandas.</w:t>
      </w:r>
    </w:p>
    <w:p w14:paraId="534A2504"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Worked on Informatica, SSIS package, DTS import/export for transferring data from database by writing PL/SQL queries (Oracle and Text format data) to SQL server. </w:t>
      </w:r>
    </w:p>
    <w:p w14:paraId="5E7AEFFB"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 xml:space="preserve">Recorded the online users' data using </w:t>
      </w:r>
      <w:proofErr w:type="spellStart"/>
      <w:r w:rsidRPr="006764A2">
        <w:rPr>
          <w:rFonts w:cs="Calibri"/>
          <w:sz w:val="20"/>
          <w:szCs w:val="20"/>
        </w:rPr>
        <w:t>Typescipt</w:t>
      </w:r>
      <w:proofErr w:type="spellEnd"/>
      <w:r w:rsidRPr="006764A2">
        <w:rPr>
          <w:rFonts w:cs="Calibri"/>
          <w:sz w:val="20"/>
          <w:szCs w:val="20"/>
        </w:rPr>
        <w:t xml:space="preserve"> and Python Django forms and implemented test case using </w:t>
      </w:r>
      <w:proofErr w:type="spellStart"/>
      <w:r w:rsidRPr="006764A2">
        <w:rPr>
          <w:rFonts w:cs="Calibri"/>
          <w:sz w:val="20"/>
          <w:szCs w:val="20"/>
        </w:rPr>
        <w:t>Pytest</w:t>
      </w:r>
      <w:proofErr w:type="spellEnd"/>
      <w:r w:rsidRPr="006764A2">
        <w:rPr>
          <w:rFonts w:cs="Calibri"/>
          <w:sz w:val="20"/>
          <w:szCs w:val="20"/>
        </w:rPr>
        <w:t>.</w:t>
      </w:r>
    </w:p>
    <w:p w14:paraId="2D554EBF"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lastRenderedPageBreak/>
        <w:t>Configured various big data workflows to run on top of Hadoop and these workflows comprise of heterogeneous jobs like Pig, Hive, Spark, etc.</w:t>
      </w:r>
    </w:p>
    <w:p w14:paraId="3CBAB1B4"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To ensure data was matching as per the business requirements and designed and deployed with Drill Down and Drop-down menu option and Parameterized and Linked reports using Tableau.</w:t>
      </w:r>
    </w:p>
    <w:p w14:paraId="614028B2" w14:textId="77777777" w:rsidR="005A32B2"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Defined and created Cloud Data strategies, including designing multi-phased implementation using AWS, S3.</w:t>
      </w:r>
    </w:p>
    <w:p w14:paraId="198E466E" w14:textId="02B592A4" w:rsidR="0046485F" w:rsidRPr="006764A2" w:rsidRDefault="005A32B2" w:rsidP="006764A2">
      <w:pPr>
        <w:pStyle w:val="ListParagraph"/>
        <w:numPr>
          <w:ilvl w:val="0"/>
          <w:numId w:val="5"/>
        </w:numPr>
        <w:spacing w:after="0" w:line="256" w:lineRule="auto"/>
        <w:rPr>
          <w:rFonts w:cs="Calibri"/>
          <w:sz w:val="20"/>
          <w:szCs w:val="20"/>
        </w:rPr>
      </w:pPr>
      <w:r w:rsidRPr="006764A2">
        <w:rPr>
          <w:rFonts w:cs="Calibri"/>
          <w:sz w:val="20"/>
          <w:szCs w:val="20"/>
        </w:rPr>
        <w:t>Developed views in Tableau Desktop that were published to internal team for review and further data analysis and customization using filters and actions, used KPI’s for business performance</w:t>
      </w:r>
      <w:bookmarkEnd w:id="6"/>
      <w:r w:rsidRPr="006764A2">
        <w:rPr>
          <w:rFonts w:cs="Calibri"/>
          <w:sz w:val="20"/>
          <w:szCs w:val="20"/>
        </w:rPr>
        <w:t>.</w:t>
      </w:r>
    </w:p>
    <w:p w14:paraId="4125DAA7" w14:textId="57D86C5D" w:rsidR="00721ED0" w:rsidRPr="006764A2" w:rsidRDefault="00A672BB" w:rsidP="00744D68">
      <w:pPr>
        <w:pStyle w:val="ListParagraph"/>
        <w:spacing w:after="0" w:line="240" w:lineRule="auto"/>
        <w:ind w:left="0" w:right="141"/>
        <w:jc w:val="both"/>
        <w:rPr>
          <w:rFonts w:eastAsia="Wingdings" w:cs="Calibri"/>
          <w:color w:val="000000"/>
          <w:sz w:val="20"/>
          <w:szCs w:val="20"/>
        </w:rPr>
      </w:pPr>
      <w:r w:rsidRPr="006764A2">
        <w:rPr>
          <w:rFonts w:eastAsia="Wingdings" w:cs="Calibri"/>
          <w:b/>
          <w:color w:val="000000"/>
          <w:sz w:val="20"/>
          <w:szCs w:val="20"/>
        </w:rPr>
        <w:t>Environment:</w:t>
      </w:r>
      <w:r w:rsidR="00643289" w:rsidRPr="006764A2">
        <w:rPr>
          <w:rFonts w:eastAsia="Wingdings" w:cs="Calibri"/>
          <w:b/>
          <w:color w:val="000000"/>
          <w:sz w:val="20"/>
          <w:szCs w:val="20"/>
        </w:rPr>
        <w:t xml:space="preserve"> </w:t>
      </w:r>
      <w:r w:rsidRPr="006764A2">
        <w:rPr>
          <w:rFonts w:eastAsia="Wingdings" w:cs="Calibri"/>
          <w:color w:val="000000"/>
          <w:sz w:val="20"/>
          <w:szCs w:val="20"/>
        </w:rPr>
        <w:t>Python,</w:t>
      </w:r>
      <w:r w:rsidRPr="006764A2">
        <w:rPr>
          <w:rFonts w:eastAsia="Wingdings" w:cs="Calibri"/>
          <w:b/>
          <w:bCs/>
          <w:color w:val="000000"/>
          <w:sz w:val="20"/>
          <w:szCs w:val="20"/>
        </w:rPr>
        <w:t xml:space="preserve"> </w:t>
      </w:r>
      <w:r w:rsidRPr="006764A2">
        <w:rPr>
          <w:rFonts w:eastAsia="Wingdings" w:cs="Calibri"/>
          <w:color w:val="000000"/>
          <w:sz w:val="20"/>
          <w:szCs w:val="20"/>
        </w:rPr>
        <w:t xml:space="preserve">API, </w:t>
      </w:r>
      <w:r w:rsidR="00D27967" w:rsidRPr="006764A2">
        <w:rPr>
          <w:rFonts w:eastAsia="Wingdings" w:cs="Calibri"/>
          <w:color w:val="000000"/>
          <w:sz w:val="20"/>
          <w:szCs w:val="20"/>
        </w:rPr>
        <w:t xml:space="preserve">NumPy, </w:t>
      </w:r>
      <w:r w:rsidRPr="006764A2">
        <w:rPr>
          <w:rFonts w:eastAsia="Wingdings" w:cs="Calibri"/>
          <w:color w:val="000000"/>
          <w:sz w:val="20"/>
          <w:szCs w:val="20"/>
        </w:rPr>
        <w:t xml:space="preserve">Pandas, </w:t>
      </w:r>
      <w:proofErr w:type="spellStart"/>
      <w:r w:rsidRPr="006764A2">
        <w:rPr>
          <w:rFonts w:eastAsia="Wingdings" w:cs="Calibri"/>
          <w:color w:val="000000"/>
          <w:sz w:val="20"/>
          <w:szCs w:val="20"/>
        </w:rPr>
        <w:t>statsmodels</w:t>
      </w:r>
      <w:proofErr w:type="spellEnd"/>
      <w:r w:rsidRPr="006764A2">
        <w:rPr>
          <w:rFonts w:eastAsia="Wingdings" w:cs="Calibri"/>
          <w:color w:val="000000"/>
          <w:sz w:val="20"/>
          <w:szCs w:val="20"/>
        </w:rPr>
        <w:t>, Hadoop, Pig, Hive, Tableau, AWS, S3, Redshift, JSON, Hive, HiveQL, KPI, ETL.</w:t>
      </w:r>
    </w:p>
    <w:p w14:paraId="65E7A337" w14:textId="77777777" w:rsidR="00181FDF" w:rsidRPr="006764A2" w:rsidRDefault="00181FDF" w:rsidP="00744D68">
      <w:pPr>
        <w:pStyle w:val="ListParagraph"/>
        <w:spacing w:after="0" w:line="240" w:lineRule="auto"/>
        <w:ind w:left="0" w:right="141"/>
        <w:jc w:val="both"/>
        <w:rPr>
          <w:rFonts w:eastAsia="Wingdings" w:cs="Calibri"/>
          <w:b/>
          <w:bCs/>
          <w:color w:val="000000"/>
          <w:sz w:val="20"/>
          <w:szCs w:val="20"/>
        </w:rPr>
      </w:pPr>
    </w:p>
    <w:sectPr w:rsidR="00181FDF" w:rsidRPr="006764A2" w:rsidSect="006764A2">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5EFECB" w14:textId="77777777" w:rsidR="00C4089B" w:rsidRDefault="00C4089B" w:rsidP="006C52D1">
      <w:r>
        <w:separator/>
      </w:r>
    </w:p>
  </w:endnote>
  <w:endnote w:type="continuationSeparator" w:id="0">
    <w:p w14:paraId="4C2BA906" w14:textId="77777777" w:rsidR="00C4089B" w:rsidRDefault="00C4089B" w:rsidP="006C5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4A358" w14:textId="0DE5A933" w:rsidR="006C52D1" w:rsidRDefault="00C6097A">
    <w:pPr>
      <w:pStyle w:val="Footer"/>
    </w:pPr>
    <w:r>
      <w:rPr>
        <w:noProof/>
      </w:rPr>
      <mc:AlternateContent>
        <mc:Choice Requires="wps">
          <w:drawing>
            <wp:anchor distT="0" distB="0" distL="114300" distR="114300" simplePos="0" relativeHeight="251658240" behindDoc="0" locked="0" layoutInCell="0" allowOverlap="1" wp14:anchorId="4C10B5A0" wp14:editId="7D57019C">
              <wp:simplePos x="0" y="0"/>
              <wp:positionH relativeFrom="page">
                <wp:posOffset>0</wp:posOffset>
              </wp:positionH>
              <wp:positionV relativeFrom="page">
                <wp:posOffset>9594215</wp:posOffset>
              </wp:positionV>
              <wp:extent cx="7772400" cy="273685"/>
              <wp:effectExtent l="0" t="2540" r="0" b="0"/>
              <wp:wrapNone/>
              <wp:docPr id="292348296" name="MSIPCMe60244618d8beb52cc81a4b5" descr="{&quot;HashCode&quot;:135238423,&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491F8" w14:textId="6E3C72C6" w:rsidR="006C52D1" w:rsidRPr="006C52D1" w:rsidRDefault="006C52D1" w:rsidP="006C52D1">
                          <w:pPr>
                            <w:rPr>
                              <w:rFonts w:ascii="Calibri" w:hAnsi="Calibri" w:cs="Calibri"/>
                              <w:color w:val="737373"/>
                              <w:sz w:val="20"/>
                            </w:rPr>
                          </w:pP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C10B5A0" id="_x0000_t202" coordsize="21600,21600" o:spt="202" path="m,l,21600r21600,l21600,xe">
              <v:stroke joinstyle="miter"/>
              <v:path gradientshapeok="t" o:connecttype="rect"/>
            </v:shapetype>
            <v:shape id="MSIPCMe60244618d8beb52cc81a4b5" o:spid="_x0000_s1026" type="#_x0000_t202" alt="{&quot;HashCode&quot;:135238423,&quot;Height&quot;:792.0,&quot;Width&quot;:612.0,&quot;Placement&quot;:&quot;Footer&quot;,&quot;Index&quot;:&quot;Primary&quot;,&quot;Section&quot;:1,&quot;Top&quot;:0.0,&quot;Left&quot;:0.0}" style="position:absolute;margin-left:0;margin-top:755.45pt;width:612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" o:allowincell="f" filled="f" stroked="f">
              <v:textbox inset="20pt,0,,0">
                <w:txbxContent>
                  <w:p w14:paraId="381491F8" w14:textId="6E3C72C6" w:rsidR="006C52D1" w:rsidRPr="006C52D1" w:rsidRDefault="006C52D1" w:rsidP="006C52D1">
                    <w:pPr>
                      <w:rPr>
                        <w:rFonts w:ascii="Calibri" w:hAnsi="Calibri" w:cs="Calibri"/>
                        <w:color w:val="737373"/>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B27D5" w14:textId="77777777" w:rsidR="00C4089B" w:rsidRDefault="00C4089B" w:rsidP="006C52D1">
      <w:r>
        <w:separator/>
      </w:r>
    </w:p>
  </w:footnote>
  <w:footnote w:type="continuationSeparator" w:id="0">
    <w:p w14:paraId="4B430498" w14:textId="77777777" w:rsidR="00C4089B" w:rsidRDefault="00C4089B" w:rsidP="006C5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360" w:hanging="360"/>
      </w:pPr>
      <w:rPr>
        <w:rFonts w:ascii="Symbol" w:hAnsi="Symbol" w:cs="Symbol" w:hint="default"/>
        <w:color w:val="auto"/>
        <w:shd w:val="clear" w:color="auto" w:fill="FFFFFF"/>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360" w:hanging="360"/>
      </w:pPr>
      <w:rPr>
        <w:rFonts w:ascii="Symbol" w:hAnsi="Symbol" w:cs="Symbol" w:hint="default"/>
        <w:sz w:val="22"/>
        <w:szCs w:val="22"/>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360" w:hanging="360"/>
      </w:pPr>
      <w:rPr>
        <w:rFonts w:ascii="Symbol" w:hAnsi="Symbol" w:cs="Symbol" w:hint="default"/>
        <w:color w:val="000000"/>
        <w:sz w:val="22"/>
        <w:szCs w:val="22"/>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360" w:hanging="360"/>
      </w:pPr>
      <w:rPr>
        <w:rFonts w:ascii="Symbol" w:hAnsi="Symbol" w:cs="Symbol" w:hint="default"/>
        <w:color w:val="000000"/>
        <w:sz w:val="22"/>
        <w:szCs w:val="22"/>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sz w:val="22"/>
        <w:szCs w:val="22"/>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360" w:hanging="360"/>
      </w:pPr>
      <w:rPr>
        <w:rFonts w:ascii="Symbol" w:hAnsi="Symbol" w:cs="Symbol" w:hint="default"/>
        <w:color w:val="000000"/>
        <w:sz w:val="22"/>
        <w:szCs w:val="22"/>
      </w:rPr>
    </w:lvl>
  </w:abstractNum>
  <w:abstractNum w:abstractNumId="6" w15:restartNumberingAfterBreak="0">
    <w:nsid w:val="096F295B"/>
    <w:multiLevelType w:val="hybridMultilevel"/>
    <w:tmpl w:val="74BE1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C91732"/>
    <w:multiLevelType w:val="hybridMultilevel"/>
    <w:tmpl w:val="E7BE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743D4"/>
    <w:multiLevelType w:val="hybridMultilevel"/>
    <w:tmpl w:val="53928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75FFE"/>
    <w:multiLevelType w:val="hybridMultilevel"/>
    <w:tmpl w:val="B868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453016"/>
    <w:multiLevelType w:val="multilevel"/>
    <w:tmpl w:val="FDD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51BFB"/>
    <w:multiLevelType w:val="hybridMultilevel"/>
    <w:tmpl w:val="4232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72502"/>
    <w:multiLevelType w:val="multilevel"/>
    <w:tmpl w:val="CED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96D6D"/>
    <w:multiLevelType w:val="multilevel"/>
    <w:tmpl w:val="9A98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04CAB"/>
    <w:multiLevelType w:val="multilevel"/>
    <w:tmpl w:val="DD3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14C88"/>
    <w:multiLevelType w:val="multilevel"/>
    <w:tmpl w:val="8B12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A64E9"/>
    <w:multiLevelType w:val="multilevel"/>
    <w:tmpl w:val="F85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377E5"/>
    <w:multiLevelType w:val="hybridMultilevel"/>
    <w:tmpl w:val="BF4A2C1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1471AF"/>
    <w:multiLevelType w:val="multilevel"/>
    <w:tmpl w:val="487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3156A"/>
    <w:multiLevelType w:val="hybridMultilevel"/>
    <w:tmpl w:val="E8C44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B577EC"/>
    <w:multiLevelType w:val="multilevel"/>
    <w:tmpl w:val="E21A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B7BC2"/>
    <w:multiLevelType w:val="multilevel"/>
    <w:tmpl w:val="206A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34F6B"/>
    <w:multiLevelType w:val="hybridMultilevel"/>
    <w:tmpl w:val="BFEA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32487B"/>
    <w:multiLevelType w:val="multilevel"/>
    <w:tmpl w:val="9F22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27253"/>
    <w:multiLevelType w:val="multilevel"/>
    <w:tmpl w:val="696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189459">
    <w:abstractNumId w:val="7"/>
  </w:num>
  <w:num w:numId="2" w16cid:durableId="1166361886">
    <w:abstractNumId w:val="22"/>
  </w:num>
  <w:num w:numId="3" w16cid:durableId="1174682275">
    <w:abstractNumId w:val="19"/>
  </w:num>
  <w:num w:numId="4" w16cid:durableId="749353814">
    <w:abstractNumId w:val="11"/>
  </w:num>
  <w:num w:numId="5" w16cid:durableId="1649824239">
    <w:abstractNumId w:val="6"/>
  </w:num>
  <w:num w:numId="6" w16cid:durableId="822741913">
    <w:abstractNumId w:val="8"/>
  </w:num>
  <w:num w:numId="7" w16cid:durableId="1298340752">
    <w:abstractNumId w:val="9"/>
  </w:num>
  <w:num w:numId="8" w16cid:durableId="1218932847">
    <w:abstractNumId w:val="13"/>
  </w:num>
  <w:num w:numId="9" w16cid:durableId="843979192">
    <w:abstractNumId w:val="18"/>
  </w:num>
  <w:num w:numId="10" w16cid:durableId="1700427771">
    <w:abstractNumId w:val="14"/>
  </w:num>
  <w:num w:numId="11" w16cid:durableId="535510451">
    <w:abstractNumId w:val="24"/>
  </w:num>
  <w:num w:numId="12" w16cid:durableId="1039084671">
    <w:abstractNumId w:val="12"/>
  </w:num>
  <w:num w:numId="13" w16cid:durableId="861286310">
    <w:abstractNumId w:val="10"/>
  </w:num>
  <w:num w:numId="14" w16cid:durableId="1146623352">
    <w:abstractNumId w:val="20"/>
  </w:num>
  <w:num w:numId="15" w16cid:durableId="1626543893">
    <w:abstractNumId w:val="16"/>
  </w:num>
  <w:num w:numId="16" w16cid:durableId="1676105847">
    <w:abstractNumId w:val="15"/>
  </w:num>
  <w:num w:numId="17" w16cid:durableId="1899507443">
    <w:abstractNumId w:val="23"/>
  </w:num>
  <w:num w:numId="18" w16cid:durableId="740953305">
    <w:abstractNumId w:val="21"/>
  </w:num>
  <w:num w:numId="19" w16cid:durableId="1546483157">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BB"/>
    <w:rsid w:val="00001FA5"/>
    <w:rsid w:val="00024A4D"/>
    <w:rsid w:val="00027EA6"/>
    <w:rsid w:val="00027FD5"/>
    <w:rsid w:val="00031396"/>
    <w:rsid w:val="00032565"/>
    <w:rsid w:val="000365ED"/>
    <w:rsid w:val="00036BFD"/>
    <w:rsid w:val="0003729D"/>
    <w:rsid w:val="0007147A"/>
    <w:rsid w:val="000739BB"/>
    <w:rsid w:val="00073ED9"/>
    <w:rsid w:val="00077472"/>
    <w:rsid w:val="00084552"/>
    <w:rsid w:val="00095D13"/>
    <w:rsid w:val="00096211"/>
    <w:rsid w:val="000A5EE8"/>
    <w:rsid w:val="000B73CF"/>
    <w:rsid w:val="000C26A9"/>
    <w:rsid w:val="000C4DD1"/>
    <w:rsid w:val="000D3C16"/>
    <w:rsid w:val="000D4627"/>
    <w:rsid w:val="000D4E3F"/>
    <w:rsid w:val="000D6512"/>
    <w:rsid w:val="000D78B4"/>
    <w:rsid w:val="000E1ECF"/>
    <w:rsid w:val="000E2F7F"/>
    <w:rsid w:val="000E595E"/>
    <w:rsid w:val="000F2BF5"/>
    <w:rsid w:val="000F405C"/>
    <w:rsid w:val="001063A0"/>
    <w:rsid w:val="00117155"/>
    <w:rsid w:val="001223A3"/>
    <w:rsid w:val="00124176"/>
    <w:rsid w:val="00127BF2"/>
    <w:rsid w:val="00131FBC"/>
    <w:rsid w:val="001515F6"/>
    <w:rsid w:val="001606D3"/>
    <w:rsid w:val="00165901"/>
    <w:rsid w:val="00175BCF"/>
    <w:rsid w:val="00181FDF"/>
    <w:rsid w:val="001926D5"/>
    <w:rsid w:val="00193FF4"/>
    <w:rsid w:val="001B1A67"/>
    <w:rsid w:val="001B5E2C"/>
    <w:rsid w:val="001B672D"/>
    <w:rsid w:val="001D0107"/>
    <w:rsid w:val="001D3B63"/>
    <w:rsid w:val="00205810"/>
    <w:rsid w:val="002117E7"/>
    <w:rsid w:val="00220AD3"/>
    <w:rsid w:val="00223976"/>
    <w:rsid w:val="00225D41"/>
    <w:rsid w:val="00230B3F"/>
    <w:rsid w:val="0023528F"/>
    <w:rsid w:val="00246588"/>
    <w:rsid w:val="00253A17"/>
    <w:rsid w:val="00254AC2"/>
    <w:rsid w:val="00264F89"/>
    <w:rsid w:val="002704DA"/>
    <w:rsid w:val="00272CCD"/>
    <w:rsid w:val="002753E7"/>
    <w:rsid w:val="00280FFE"/>
    <w:rsid w:val="00281DDD"/>
    <w:rsid w:val="002964AE"/>
    <w:rsid w:val="002A05DE"/>
    <w:rsid w:val="002A06CC"/>
    <w:rsid w:val="002A1018"/>
    <w:rsid w:val="002B6A05"/>
    <w:rsid w:val="002C0A11"/>
    <w:rsid w:val="002C41A5"/>
    <w:rsid w:val="002C72EB"/>
    <w:rsid w:val="002C7784"/>
    <w:rsid w:val="002D0912"/>
    <w:rsid w:val="002F2E0A"/>
    <w:rsid w:val="002F7124"/>
    <w:rsid w:val="002F79D6"/>
    <w:rsid w:val="003029E8"/>
    <w:rsid w:val="00304259"/>
    <w:rsid w:val="0030452C"/>
    <w:rsid w:val="00304EE3"/>
    <w:rsid w:val="00310CE5"/>
    <w:rsid w:val="00315000"/>
    <w:rsid w:val="003323CD"/>
    <w:rsid w:val="00332CF6"/>
    <w:rsid w:val="00336BA7"/>
    <w:rsid w:val="003446FC"/>
    <w:rsid w:val="0035197B"/>
    <w:rsid w:val="003708D3"/>
    <w:rsid w:val="00372B62"/>
    <w:rsid w:val="00375030"/>
    <w:rsid w:val="00380B6E"/>
    <w:rsid w:val="00384D8A"/>
    <w:rsid w:val="00386093"/>
    <w:rsid w:val="00386110"/>
    <w:rsid w:val="003868DF"/>
    <w:rsid w:val="003901D6"/>
    <w:rsid w:val="00397009"/>
    <w:rsid w:val="003A7C5E"/>
    <w:rsid w:val="003A7DF5"/>
    <w:rsid w:val="003B11A0"/>
    <w:rsid w:val="003B4F63"/>
    <w:rsid w:val="003C2CA0"/>
    <w:rsid w:val="003C5F2C"/>
    <w:rsid w:val="003E51B2"/>
    <w:rsid w:val="003F6296"/>
    <w:rsid w:val="003F7036"/>
    <w:rsid w:val="00403FD1"/>
    <w:rsid w:val="00412F5E"/>
    <w:rsid w:val="00413DFF"/>
    <w:rsid w:val="00416FCB"/>
    <w:rsid w:val="00423AD2"/>
    <w:rsid w:val="0043382D"/>
    <w:rsid w:val="00436584"/>
    <w:rsid w:val="00436733"/>
    <w:rsid w:val="00447669"/>
    <w:rsid w:val="004477D5"/>
    <w:rsid w:val="00457016"/>
    <w:rsid w:val="004576C7"/>
    <w:rsid w:val="0046485F"/>
    <w:rsid w:val="00466E16"/>
    <w:rsid w:val="00477245"/>
    <w:rsid w:val="00480387"/>
    <w:rsid w:val="004922B5"/>
    <w:rsid w:val="004A14C8"/>
    <w:rsid w:val="004A6636"/>
    <w:rsid w:val="004C3E36"/>
    <w:rsid w:val="004C6263"/>
    <w:rsid w:val="004C71D5"/>
    <w:rsid w:val="004D5AA0"/>
    <w:rsid w:val="004D5E3F"/>
    <w:rsid w:val="004E3192"/>
    <w:rsid w:val="004E768E"/>
    <w:rsid w:val="004E7FB8"/>
    <w:rsid w:val="004F7489"/>
    <w:rsid w:val="005247D2"/>
    <w:rsid w:val="00524C5A"/>
    <w:rsid w:val="00527955"/>
    <w:rsid w:val="00543700"/>
    <w:rsid w:val="00543D0C"/>
    <w:rsid w:val="00545CC8"/>
    <w:rsid w:val="005652B3"/>
    <w:rsid w:val="00570F05"/>
    <w:rsid w:val="005935C0"/>
    <w:rsid w:val="00595510"/>
    <w:rsid w:val="0059572D"/>
    <w:rsid w:val="0059594A"/>
    <w:rsid w:val="005A32B2"/>
    <w:rsid w:val="005B241D"/>
    <w:rsid w:val="005B3D80"/>
    <w:rsid w:val="005C3DB5"/>
    <w:rsid w:val="005C3E5F"/>
    <w:rsid w:val="005D483F"/>
    <w:rsid w:val="005D6E72"/>
    <w:rsid w:val="005D73C5"/>
    <w:rsid w:val="005E602A"/>
    <w:rsid w:val="006025DA"/>
    <w:rsid w:val="00605698"/>
    <w:rsid w:val="0061531D"/>
    <w:rsid w:val="00615EC4"/>
    <w:rsid w:val="00621844"/>
    <w:rsid w:val="0063536E"/>
    <w:rsid w:val="00636B4C"/>
    <w:rsid w:val="00643289"/>
    <w:rsid w:val="006451F0"/>
    <w:rsid w:val="00645A8A"/>
    <w:rsid w:val="00647FF8"/>
    <w:rsid w:val="00657A6D"/>
    <w:rsid w:val="0066308C"/>
    <w:rsid w:val="006718B4"/>
    <w:rsid w:val="006764A2"/>
    <w:rsid w:val="006816B1"/>
    <w:rsid w:val="006819E9"/>
    <w:rsid w:val="00681CC4"/>
    <w:rsid w:val="00681E9C"/>
    <w:rsid w:val="00687C81"/>
    <w:rsid w:val="006A3029"/>
    <w:rsid w:val="006B12BF"/>
    <w:rsid w:val="006B34DA"/>
    <w:rsid w:val="006C52D1"/>
    <w:rsid w:val="006F071B"/>
    <w:rsid w:val="006F26CB"/>
    <w:rsid w:val="00702C86"/>
    <w:rsid w:val="00704598"/>
    <w:rsid w:val="0071221D"/>
    <w:rsid w:val="00715626"/>
    <w:rsid w:val="0072059A"/>
    <w:rsid w:val="00721ED0"/>
    <w:rsid w:val="00744D68"/>
    <w:rsid w:val="007456F7"/>
    <w:rsid w:val="00752532"/>
    <w:rsid w:val="00764C68"/>
    <w:rsid w:val="007733D5"/>
    <w:rsid w:val="00793EEB"/>
    <w:rsid w:val="00797BA9"/>
    <w:rsid w:val="007A659C"/>
    <w:rsid w:val="007C1FAF"/>
    <w:rsid w:val="007C44E9"/>
    <w:rsid w:val="007C6BAA"/>
    <w:rsid w:val="007D3E88"/>
    <w:rsid w:val="007F02BF"/>
    <w:rsid w:val="007F226A"/>
    <w:rsid w:val="007F24DB"/>
    <w:rsid w:val="007F4325"/>
    <w:rsid w:val="00804CC4"/>
    <w:rsid w:val="008064A8"/>
    <w:rsid w:val="008110B6"/>
    <w:rsid w:val="0082182E"/>
    <w:rsid w:val="00841A71"/>
    <w:rsid w:val="00850E69"/>
    <w:rsid w:val="00856BF7"/>
    <w:rsid w:val="00860124"/>
    <w:rsid w:val="008755A5"/>
    <w:rsid w:val="00882E9C"/>
    <w:rsid w:val="00892DFA"/>
    <w:rsid w:val="008964AA"/>
    <w:rsid w:val="00897316"/>
    <w:rsid w:val="008B053F"/>
    <w:rsid w:val="008B5C8F"/>
    <w:rsid w:val="008D564E"/>
    <w:rsid w:val="008D68E3"/>
    <w:rsid w:val="008E57FB"/>
    <w:rsid w:val="008E767F"/>
    <w:rsid w:val="008E7C35"/>
    <w:rsid w:val="008F0ABA"/>
    <w:rsid w:val="008F0CEE"/>
    <w:rsid w:val="008F27AB"/>
    <w:rsid w:val="00902FA9"/>
    <w:rsid w:val="00911AA2"/>
    <w:rsid w:val="00911DE4"/>
    <w:rsid w:val="009269C8"/>
    <w:rsid w:val="009342B8"/>
    <w:rsid w:val="00944064"/>
    <w:rsid w:val="009477AB"/>
    <w:rsid w:val="0095288D"/>
    <w:rsid w:val="00953BE6"/>
    <w:rsid w:val="00954F39"/>
    <w:rsid w:val="00970A6B"/>
    <w:rsid w:val="00971CD8"/>
    <w:rsid w:val="00971F50"/>
    <w:rsid w:val="00980EC6"/>
    <w:rsid w:val="00986974"/>
    <w:rsid w:val="00992C56"/>
    <w:rsid w:val="009A3BBE"/>
    <w:rsid w:val="009A4849"/>
    <w:rsid w:val="009B15C8"/>
    <w:rsid w:val="009B3CC5"/>
    <w:rsid w:val="009B4045"/>
    <w:rsid w:val="009C158F"/>
    <w:rsid w:val="009D2EC4"/>
    <w:rsid w:val="009D56AB"/>
    <w:rsid w:val="009E09B2"/>
    <w:rsid w:val="009E36AC"/>
    <w:rsid w:val="009E50D1"/>
    <w:rsid w:val="009F42C0"/>
    <w:rsid w:val="009F7C37"/>
    <w:rsid w:val="00A05BE9"/>
    <w:rsid w:val="00A06B8E"/>
    <w:rsid w:val="00A16BA9"/>
    <w:rsid w:val="00A35102"/>
    <w:rsid w:val="00A3797B"/>
    <w:rsid w:val="00A421C7"/>
    <w:rsid w:val="00A43098"/>
    <w:rsid w:val="00A5210B"/>
    <w:rsid w:val="00A55F5C"/>
    <w:rsid w:val="00A652BE"/>
    <w:rsid w:val="00A672BB"/>
    <w:rsid w:val="00A7394C"/>
    <w:rsid w:val="00A7539C"/>
    <w:rsid w:val="00A858EB"/>
    <w:rsid w:val="00A86800"/>
    <w:rsid w:val="00A95DBB"/>
    <w:rsid w:val="00AA2D6C"/>
    <w:rsid w:val="00AA49D4"/>
    <w:rsid w:val="00AA6202"/>
    <w:rsid w:val="00AB2BD9"/>
    <w:rsid w:val="00AD18A4"/>
    <w:rsid w:val="00AD20E2"/>
    <w:rsid w:val="00AE1938"/>
    <w:rsid w:val="00AF3766"/>
    <w:rsid w:val="00B008EE"/>
    <w:rsid w:val="00B0692E"/>
    <w:rsid w:val="00B1538D"/>
    <w:rsid w:val="00B15619"/>
    <w:rsid w:val="00B17552"/>
    <w:rsid w:val="00B21530"/>
    <w:rsid w:val="00B221B6"/>
    <w:rsid w:val="00B23702"/>
    <w:rsid w:val="00B329DD"/>
    <w:rsid w:val="00B37FAA"/>
    <w:rsid w:val="00B56941"/>
    <w:rsid w:val="00B57DF6"/>
    <w:rsid w:val="00B64884"/>
    <w:rsid w:val="00B66F3B"/>
    <w:rsid w:val="00B83DD1"/>
    <w:rsid w:val="00B86E60"/>
    <w:rsid w:val="00B92876"/>
    <w:rsid w:val="00B97893"/>
    <w:rsid w:val="00BA0DE4"/>
    <w:rsid w:val="00BA6721"/>
    <w:rsid w:val="00BB2A02"/>
    <w:rsid w:val="00BB4AA4"/>
    <w:rsid w:val="00BB6384"/>
    <w:rsid w:val="00BD237F"/>
    <w:rsid w:val="00BD3170"/>
    <w:rsid w:val="00BD35F6"/>
    <w:rsid w:val="00BD37BE"/>
    <w:rsid w:val="00BD470A"/>
    <w:rsid w:val="00BE21B5"/>
    <w:rsid w:val="00BF1322"/>
    <w:rsid w:val="00BF2398"/>
    <w:rsid w:val="00BF6D94"/>
    <w:rsid w:val="00C00822"/>
    <w:rsid w:val="00C01AC7"/>
    <w:rsid w:val="00C05905"/>
    <w:rsid w:val="00C06A12"/>
    <w:rsid w:val="00C14A18"/>
    <w:rsid w:val="00C1562F"/>
    <w:rsid w:val="00C157E1"/>
    <w:rsid w:val="00C16F82"/>
    <w:rsid w:val="00C17A8A"/>
    <w:rsid w:val="00C21355"/>
    <w:rsid w:val="00C23E78"/>
    <w:rsid w:val="00C34599"/>
    <w:rsid w:val="00C35FDF"/>
    <w:rsid w:val="00C4089B"/>
    <w:rsid w:val="00C43058"/>
    <w:rsid w:val="00C44A88"/>
    <w:rsid w:val="00C46C8A"/>
    <w:rsid w:val="00C53B23"/>
    <w:rsid w:val="00C6097A"/>
    <w:rsid w:val="00C6206C"/>
    <w:rsid w:val="00C6678E"/>
    <w:rsid w:val="00C71F4F"/>
    <w:rsid w:val="00C8153E"/>
    <w:rsid w:val="00C8179B"/>
    <w:rsid w:val="00CA0182"/>
    <w:rsid w:val="00CA25B5"/>
    <w:rsid w:val="00CB11D9"/>
    <w:rsid w:val="00CB39A8"/>
    <w:rsid w:val="00CB6507"/>
    <w:rsid w:val="00CC0750"/>
    <w:rsid w:val="00CC16D5"/>
    <w:rsid w:val="00CC3583"/>
    <w:rsid w:val="00CC522E"/>
    <w:rsid w:val="00CD47E4"/>
    <w:rsid w:val="00CF5175"/>
    <w:rsid w:val="00CF79C3"/>
    <w:rsid w:val="00D0203E"/>
    <w:rsid w:val="00D062CD"/>
    <w:rsid w:val="00D1161F"/>
    <w:rsid w:val="00D16A00"/>
    <w:rsid w:val="00D16A25"/>
    <w:rsid w:val="00D22071"/>
    <w:rsid w:val="00D22122"/>
    <w:rsid w:val="00D2262D"/>
    <w:rsid w:val="00D2346E"/>
    <w:rsid w:val="00D26243"/>
    <w:rsid w:val="00D27577"/>
    <w:rsid w:val="00D27967"/>
    <w:rsid w:val="00D33C07"/>
    <w:rsid w:val="00D34A97"/>
    <w:rsid w:val="00D37011"/>
    <w:rsid w:val="00D4227A"/>
    <w:rsid w:val="00D46AAD"/>
    <w:rsid w:val="00D55B45"/>
    <w:rsid w:val="00D56CA2"/>
    <w:rsid w:val="00D60986"/>
    <w:rsid w:val="00D72186"/>
    <w:rsid w:val="00D85A73"/>
    <w:rsid w:val="00D91D72"/>
    <w:rsid w:val="00DA0D3D"/>
    <w:rsid w:val="00DB1619"/>
    <w:rsid w:val="00DC039D"/>
    <w:rsid w:val="00DC194B"/>
    <w:rsid w:val="00DC49F2"/>
    <w:rsid w:val="00DD2497"/>
    <w:rsid w:val="00DD46E7"/>
    <w:rsid w:val="00DE27AD"/>
    <w:rsid w:val="00DF2E3C"/>
    <w:rsid w:val="00DF5027"/>
    <w:rsid w:val="00DF7004"/>
    <w:rsid w:val="00E000BF"/>
    <w:rsid w:val="00E00B92"/>
    <w:rsid w:val="00E023E5"/>
    <w:rsid w:val="00E05AA8"/>
    <w:rsid w:val="00E07BEF"/>
    <w:rsid w:val="00E13D8C"/>
    <w:rsid w:val="00E1493E"/>
    <w:rsid w:val="00E206E1"/>
    <w:rsid w:val="00E20812"/>
    <w:rsid w:val="00E37429"/>
    <w:rsid w:val="00E460E3"/>
    <w:rsid w:val="00E47E0B"/>
    <w:rsid w:val="00E51C2F"/>
    <w:rsid w:val="00E56CD7"/>
    <w:rsid w:val="00E57935"/>
    <w:rsid w:val="00E6027C"/>
    <w:rsid w:val="00E65ECC"/>
    <w:rsid w:val="00E71820"/>
    <w:rsid w:val="00E739D7"/>
    <w:rsid w:val="00E7726D"/>
    <w:rsid w:val="00E800CD"/>
    <w:rsid w:val="00E86178"/>
    <w:rsid w:val="00EA13A2"/>
    <w:rsid w:val="00EA2429"/>
    <w:rsid w:val="00EC0521"/>
    <w:rsid w:val="00EC5309"/>
    <w:rsid w:val="00EC5BE0"/>
    <w:rsid w:val="00ED1874"/>
    <w:rsid w:val="00EF232E"/>
    <w:rsid w:val="00F00BDE"/>
    <w:rsid w:val="00F05699"/>
    <w:rsid w:val="00F100A4"/>
    <w:rsid w:val="00F101F3"/>
    <w:rsid w:val="00F12F41"/>
    <w:rsid w:val="00F20DC2"/>
    <w:rsid w:val="00F27D16"/>
    <w:rsid w:val="00F30B3A"/>
    <w:rsid w:val="00F34532"/>
    <w:rsid w:val="00F37D53"/>
    <w:rsid w:val="00F47B12"/>
    <w:rsid w:val="00F52337"/>
    <w:rsid w:val="00F523D4"/>
    <w:rsid w:val="00F52534"/>
    <w:rsid w:val="00F56A7A"/>
    <w:rsid w:val="00F6049F"/>
    <w:rsid w:val="00F6111B"/>
    <w:rsid w:val="00F74402"/>
    <w:rsid w:val="00FA0EB8"/>
    <w:rsid w:val="00FA7A81"/>
    <w:rsid w:val="00FB2D78"/>
    <w:rsid w:val="00FC255C"/>
    <w:rsid w:val="00FD09DA"/>
    <w:rsid w:val="00FD36BB"/>
    <w:rsid w:val="00FE28DE"/>
    <w:rsid w:val="00FE6457"/>
    <w:rsid w:val="00FE73FD"/>
    <w:rsid w:val="00FF6D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FA697"/>
  <w15:docId w15:val="{DF218681-F95C-4AB8-B1BF-EACF0458D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2BB"/>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672BB"/>
    <w:rPr>
      <w:color w:val="0563C1"/>
      <w:u w:val="single"/>
    </w:rPr>
  </w:style>
  <w:style w:type="paragraph" w:styleId="ListParagraph">
    <w:name w:val="List Paragraph"/>
    <w:aliases w:val="Figure_name,List Paragraph1,list1,b1,List Paragraph Char Char,Number_1,Normal Sentence,ListPar1,new,SGLText List Paragraph,List Paragraph2,List Paragraph11,List Paragraph21,lp1,Bullet 1,Use Case List Paragraph,Heading2,Bullet for no #'s"/>
    <w:basedOn w:val="Normal"/>
    <w:link w:val="ListParagraphChar"/>
    <w:uiPriority w:val="34"/>
    <w:qFormat/>
    <w:rsid w:val="00A672BB"/>
    <w:pPr>
      <w:spacing w:after="160" w:line="254" w:lineRule="auto"/>
      <w:ind w:left="720"/>
      <w:contextualSpacing/>
    </w:pPr>
    <w:rPr>
      <w:rFonts w:ascii="Calibri" w:hAnsi="Calibri" w:cs="Gautami"/>
      <w:sz w:val="22"/>
      <w:szCs w:val="22"/>
    </w:rPr>
  </w:style>
  <w:style w:type="paragraph" w:customStyle="1" w:styleId="paragraph">
    <w:name w:val="paragraph"/>
    <w:basedOn w:val="Normal"/>
    <w:rsid w:val="006C52D1"/>
    <w:pPr>
      <w:spacing w:before="100" w:beforeAutospacing="1" w:after="100" w:afterAutospacing="1"/>
    </w:pPr>
  </w:style>
  <w:style w:type="character" w:customStyle="1" w:styleId="normaltextrun">
    <w:name w:val="normaltextrun"/>
    <w:basedOn w:val="DefaultParagraphFont"/>
    <w:rsid w:val="006C52D1"/>
  </w:style>
  <w:style w:type="character" w:customStyle="1" w:styleId="eop">
    <w:name w:val="eop"/>
    <w:basedOn w:val="DefaultParagraphFont"/>
    <w:rsid w:val="006C52D1"/>
  </w:style>
  <w:style w:type="paragraph" w:styleId="Header">
    <w:name w:val="header"/>
    <w:basedOn w:val="Normal"/>
    <w:link w:val="HeaderChar"/>
    <w:uiPriority w:val="99"/>
    <w:unhideWhenUsed/>
    <w:rsid w:val="006C52D1"/>
    <w:pPr>
      <w:tabs>
        <w:tab w:val="center" w:pos="4680"/>
        <w:tab w:val="right" w:pos="9360"/>
      </w:tabs>
    </w:pPr>
  </w:style>
  <w:style w:type="character" w:customStyle="1" w:styleId="HeaderChar">
    <w:name w:val="Header Char"/>
    <w:basedOn w:val="DefaultParagraphFont"/>
    <w:link w:val="Header"/>
    <w:uiPriority w:val="99"/>
    <w:rsid w:val="006C52D1"/>
    <w:rPr>
      <w:rFonts w:ascii="Times New Roman" w:eastAsia="Times New Roman" w:hAnsi="Times New Roman" w:cs="Times New Roman"/>
    </w:rPr>
  </w:style>
  <w:style w:type="paragraph" w:styleId="Footer">
    <w:name w:val="footer"/>
    <w:basedOn w:val="Normal"/>
    <w:link w:val="FooterChar"/>
    <w:uiPriority w:val="99"/>
    <w:unhideWhenUsed/>
    <w:rsid w:val="006C52D1"/>
    <w:pPr>
      <w:tabs>
        <w:tab w:val="center" w:pos="4680"/>
        <w:tab w:val="right" w:pos="9360"/>
      </w:tabs>
    </w:pPr>
  </w:style>
  <w:style w:type="character" w:customStyle="1" w:styleId="FooterChar">
    <w:name w:val="Footer Char"/>
    <w:basedOn w:val="DefaultParagraphFont"/>
    <w:link w:val="Footer"/>
    <w:uiPriority w:val="99"/>
    <w:rsid w:val="006C52D1"/>
    <w:rPr>
      <w:rFonts w:ascii="Times New Roman" w:eastAsia="Times New Roman" w:hAnsi="Times New Roman" w:cs="Times New Roman"/>
    </w:rPr>
  </w:style>
  <w:style w:type="table" w:styleId="TableGrid">
    <w:name w:val="Table Grid"/>
    <w:basedOn w:val="TableNormal"/>
    <w:uiPriority w:val="39"/>
    <w:unhideWhenUsed/>
    <w:rsid w:val="00744D6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44D68"/>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C71F4F"/>
    <w:rPr>
      <w:color w:val="605E5C"/>
      <w:shd w:val="clear" w:color="auto" w:fill="E1DFDD"/>
    </w:rPr>
  </w:style>
  <w:style w:type="character" w:customStyle="1" w:styleId="ListParagraphChar">
    <w:name w:val="List Paragraph Char"/>
    <w:aliases w:val="Figure_name Char,List Paragraph1 Char,list1 Char,b1 Char,List Paragraph Char Char Char,Number_1 Char,Normal Sentence Char,ListPar1 Char,new Char,SGLText List Paragraph Char,List Paragraph2 Char,List Paragraph11 Char,lp1 Char"/>
    <w:link w:val="ListParagraph"/>
    <w:uiPriority w:val="34"/>
    <w:qFormat/>
    <w:rsid w:val="009D2EC4"/>
    <w:rPr>
      <w:rFonts w:ascii="Calibri" w:eastAsia="Times New Roman" w:hAnsi="Calibri" w:cs="Gautami"/>
      <w:sz w:val="22"/>
      <w:szCs w:val="22"/>
    </w:rPr>
  </w:style>
  <w:style w:type="character" w:styleId="UnresolvedMention">
    <w:name w:val="Unresolved Mention"/>
    <w:basedOn w:val="DefaultParagraphFont"/>
    <w:uiPriority w:val="99"/>
    <w:semiHidden/>
    <w:unhideWhenUsed/>
    <w:rsid w:val="00543D0C"/>
    <w:rPr>
      <w:color w:val="605E5C"/>
      <w:shd w:val="clear" w:color="auto" w:fill="E1DFDD"/>
    </w:rPr>
  </w:style>
  <w:style w:type="table" w:customStyle="1" w:styleId="Calendar1">
    <w:name w:val="Calendar 1"/>
    <w:basedOn w:val="TableNormal"/>
    <w:uiPriority w:val="99"/>
    <w:qFormat/>
    <w:rsid w:val="003C2CA0"/>
    <w:rPr>
      <w:rFonts w:eastAsiaTheme="minorEastAsia"/>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NormalWeb">
    <w:name w:val="Normal (Web)"/>
    <w:basedOn w:val="Normal"/>
    <w:uiPriority w:val="99"/>
    <w:semiHidden/>
    <w:unhideWhenUsed/>
    <w:rsid w:val="00436733"/>
    <w:pPr>
      <w:spacing w:before="100" w:beforeAutospacing="1" w:after="100" w:afterAutospacing="1"/>
    </w:pPr>
  </w:style>
  <w:style w:type="character" w:styleId="Strong">
    <w:name w:val="Strong"/>
    <w:basedOn w:val="DefaultParagraphFont"/>
    <w:uiPriority w:val="22"/>
    <w:qFormat/>
    <w:rsid w:val="00E47E0B"/>
    <w:rPr>
      <w:b/>
      <w:bCs/>
    </w:rPr>
  </w:style>
  <w:style w:type="character" w:styleId="FollowedHyperlink">
    <w:name w:val="FollowedHyperlink"/>
    <w:basedOn w:val="DefaultParagraphFont"/>
    <w:uiPriority w:val="99"/>
    <w:semiHidden/>
    <w:unhideWhenUsed/>
    <w:rsid w:val="00304E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6325">
      <w:bodyDiv w:val="1"/>
      <w:marLeft w:val="0"/>
      <w:marRight w:val="0"/>
      <w:marTop w:val="0"/>
      <w:marBottom w:val="0"/>
      <w:divBdr>
        <w:top w:val="none" w:sz="0" w:space="0" w:color="auto"/>
        <w:left w:val="none" w:sz="0" w:space="0" w:color="auto"/>
        <w:bottom w:val="none" w:sz="0" w:space="0" w:color="auto"/>
        <w:right w:val="none" w:sz="0" w:space="0" w:color="auto"/>
      </w:divBdr>
    </w:div>
    <w:div w:id="61998498">
      <w:bodyDiv w:val="1"/>
      <w:marLeft w:val="0"/>
      <w:marRight w:val="0"/>
      <w:marTop w:val="0"/>
      <w:marBottom w:val="0"/>
      <w:divBdr>
        <w:top w:val="none" w:sz="0" w:space="0" w:color="auto"/>
        <w:left w:val="none" w:sz="0" w:space="0" w:color="auto"/>
        <w:bottom w:val="none" w:sz="0" w:space="0" w:color="auto"/>
        <w:right w:val="none" w:sz="0" w:space="0" w:color="auto"/>
      </w:divBdr>
    </w:div>
    <w:div w:id="173807229">
      <w:bodyDiv w:val="1"/>
      <w:marLeft w:val="0"/>
      <w:marRight w:val="0"/>
      <w:marTop w:val="0"/>
      <w:marBottom w:val="0"/>
      <w:divBdr>
        <w:top w:val="none" w:sz="0" w:space="0" w:color="auto"/>
        <w:left w:val="none" w:sz="0" w:space="0" w:color="auto"/>
        <w:bottom w:val="none" w:sz="0" w:space="0" w:color="auto"/>
        <w:right w:val="none" w:sz="0" w:space="0" w:color="auto"/>
      </w:divBdr>
      <w:divsChild>
        <w:div w:id="334305694">
          <w:marLeft w:val="0"/>
          <w:marRight w:val="0"/>
          <w:marTop w:val="0"/>
          <w:marBottom w:val="0"/>
          <w:divBdr>
            <w:top w:val="none" w:sz="0" w:space="0" w:color="auto"/>
            <w:left w:val="none" w:sz="0" w:space="0" w:color="auto"/>
            <w:bottom w:val="none" w:sz="0" w:space="0" w:color="auto"/>
            <w:right w:val="none" w:sz="0" w:space="0" w:color="auto"/>
          </w:divBdr>
          <w:divsChild>
            <w:div w:id="259148622">
              <w:marLeft w:val="0"/>
              <w:marRight w:val="0"/>
              <w:marTop w:val="0"/>
              <w:marBottom w:val="0"/>
              <w:divBdr>
                <w:top w:val="none" w:sz="0" w:space="0" w:color="auto"/>
                <w:left w:val="none" w:sz="0" w:space="0" w:color="auto"/>
                <w:bottom w:val="none" w:sz="0" w:space="0" w:color="auto"/>
                <w:right w:val="none" w:sz="0" w:space="0" w:color="auto"/>
              </w:divBdr>
              <w:divsChild>
                <w:div w:id="894658804">
                  <w:marLeft w:val="-225"/>
                  <w:marRight w:val="-225"/>
                  <w:marTop w:val="0"/>
                  <w:marBottom w:val="0"/>
                  <w:divBdr>
                    <w:top w:val="none" w:sz="0" w:space="0" w:color="auto"/>
                    <w:left w:val="none" w:sz="0" w:space="0" w:color="auto"/>
                    <w:bottom w:val="none" w:sz="0" w:space="0" w:color="auto"/>
                    <w:right w:val="none" w:sz="0" w:space="0" w:color="auto"/>
                  </w:divBdr>
                  <w:divsChild>
                    <w:div w:id="1508591090">
                      <w:marLeft w:val="0"/>
                      <w:marRight w:val="0"/>
                      <w:marTop w:val="0"/>
                      <w:marBottom w:val="0"/>
                      <w:divBdr>
                        <w:top w:val="none" w:sz="0" w:space="0" w:color="auto"/>
                        <w:left w:val="none" w:sz="0" w:space="0" w:color="auto"/>
                        <w:bottom w:val="none" w:sz="0" w:space="0" w:color="auto"/>
                        <w:right w:val="none" w:sz="0" w:space="0" w:color="auto"/>
                      </w:divBdr>
                      <w:divsChild>
                        <w:div w:id="559364467">
                          <w:marLeft w:val="0"/>
                          <w:marRight w:val="0"/>
                          <w:marTop w:val="0"/>
                          <w:marBottom w:val="0"/>
                          <w:divBdr>
                            <w:top w:val="none" w:sz="0" w:space="0" w:color="auto"/>
                            <w:left w:val="none" w:sz="0" w:space="0" w:color="auto"/>
                            <w:bottom w:val="none" w:sz="0" w:space="0" w:color="auto"/>
                            <w:right w:val="none" w:sz="0" w:space="0" w:color="auto"/>
                          </w:divBdr>
                        </w:div>
                        <w:div w:id="2066829994">
                          <w:marLeft w:val="0"/>
                          <w:marRight w:val="0"/>
                          <w:marTop w:val="0"/>
                          <w:marBottom w:val="0"/>
                          <w:divBdr>
                            <w:top w:val="none" w:sz="0" w:space="0" w:color="auto"/>
                            <w:left w:val="none" w:sz="0" w:space="0" w:color="auto"/>
                            <w:bottom w:val="none" w:sz="0" w:space="0" w:color="auto"/>
                            <w:right w:val="none" w:sz="0" w:space="0" w:color="auto"/>
                          </w:divBdr>
                          <w:divsChild>
                            <w:div w:id="556091966">
                              <w:marLeft w:val="-225"/>
                              <w:marRight w:val="-225"/>
                              <w:marTop w:val="0"/>
                              <w:marBottom w:val="0"/>
                              <w:divBdr>
                                <w:top w:val="none" w:sz="0" w:space="0" w:color="auto"/>
                                <w:left w:val="none" w:sz="0" w:space="0" w:color="auto"/>
                                <w:bottom w:val="none" w:sz="0" w:space="0" w:color="auto"/>
                                <w:right w:val="none" w:sz="0" w:space="0" w:color="auto"/>
                              </w:divBdr>
                              <w:divsChild>
                                <w:div w:id="210847366">
                                  <w:marLeft w:val="0"/>
                                  <w:marRight w:val="0"/>
                                  <w:marTop w:val="0"/>
                                  <w:marBottom w:val="0"/>
                                  <w:divBdr>
                                    <w:top w:val="none" w:sz="0" w:space="0" w:color="auto"/>
                                    <w:left w:val="none" w:sz="0" w:space="0" w:color="auto"/>
                                    <w:bottom w:val="none" w:sz="0" w:space="0" w:color="auto"/>
                                    <w:right w:val="none" w:sz="0" w:space="0" w:color="auto"/>
                                  </w:divBdr>
                                </w:div>
                              </w:divsChild>
                            </w:div>
                            <w:div w:id="102355256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730232405">
                      <w:marLeft w:val="0"/>
                      <w:marRight w:val="0"/>
                      <w:marTop w:val="0"/>
                      <w:marBottom w:val="0"/>
                      <w:divBdr>
                        <w:top w:val="none" w:sz="0" w:space="0" w:color="auto"/>
                        <w:left w:val="none" w:sz="0" w:space="0" w:color="auto"/>
                        <w:bottom w:val="none" w:sz="0" w:space="0" w:color="auto"/>
                        <w:right w:val="none" w:sz="0" w:space="0" w:color="auto"/>
                      </w:divBdr>
                      <w:divsChild>
                        <w:div w:id="344599376">
                          <w:marLeft w:val="0"/>
                          <w:marRight w:val="0"/>
                          <w:marTop w:val="0"/>
                          <w:marBottom w:val="0"/>
                          <w:divBdr>
                            <w:top w:val="none" w:sz="0" w:space="0" w:color="auto"/>
                            <w:left w:val="none" w:sz="0" w:space="0" w:color="auto"/>
                            <w:bottom w:val="none" w:sz="0" w:space="0" w:color="auto"/>
                            <w:right w:val="none" w:sz="0" w:space="0" w:color="auto"/>
                          </w:divBdr>
                          <w:divsChild>
                            <w:div w:id="1060904666">
                              <w:marLeft w:val="0"/>
                              <w:marRight w:val="0"/>
                              <w:marTop w:val="0"/>
                              <w:marBottom w:val="0"/>
                              <w:divBdr>
                                <w:top w:val="none" w:sz="0" w:space="0" w:color="auto"/>
                                <w:left w:val="none" w:sz="0" w:space="0" w:color="auto"/>
                                <w:bottom w:val="none" w:sz="0" w:space="0" w:color="auto"/>
                                <w:right w:val="none" w:sz="0" w:space="0" w:color="auto"/>
                              </w:divBdr>
                              <w:divsChild>
                                <w:div w:id="23895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184381">
      <w:bodyDiv w:val="1"/>
      <w:marLeft w:val="0"/>
      <w:marRight w:val="0"/>
      <w:marTop w:val="0"/>
      <w:marBottom w:val="0"/>
      <w:divBdr>
        <w:top w:val="none" w:sz="0" w:space="0" w:color="auto"/>
        <w:left w:val="none" w:sz="0" w:space="0" w:color="auto"/>
        <w:bottom w:val="none" w:sz="0" w:space="0" w:color="auto"/>
        <w:right w:val="none" w:sz="0" w:space="0" w:color="auto"/>
      </w:divBdr>
    </w:div>
    <w:div w:id="524447584">
      <w:bodyDiv w:val="1"/>
      <w:marLeft w:val="0"/>
      <w:marRight w:val="0"/>
      <w:marTop w:val="0"/>
      <w:marBottom w:val="0"/>
      <w:divBdr>
        <w:top w:val="none" w:sz="0" w:space="0" w:color="auto"/>
        <w:left w:val="none" w:sz="0" w:space="0" w:color="auto"/>
        <w:bottom w:val="none" w:sz="0" w:space="0" w:color="auto"/>
        <w:right w:val="none" w:sz="0" w:space="0" w:color="auto"/>
      </w:divBdr>
    </w:div>
    <w:div w:id="641930097">
      <w:bodyDiv w:val="1"/>
      <w:marLeft w:val="0"/>
      <w:marRight w:val="0"/>
      <w:marTop w:val="0"/>
      <w:marBottom w:val="0"/>
      <w:divBdr>
        <w:top w:val="none" w:sz="0" w:space="0" w:color="auto"/>
        <w:left w:val="none" w:sz="0" w:space="0" w:color="auto"/>
        <w:bottom w:val="none" w:sz="0" w:space="0" w:color="auto"/>
        <w:right w:val="none" w:sz="0" w:space="0" w:color="auto"/>
      </w:divBdr>
      <w:divsChild>
        <w:div w:id="1121995868">
          <w:marLeft w:val="0"/>
          <w:marRight w:val="0"/>
          <w:marTop w:val="0"/>
          <w:marBottom w:val="0"/>
          <w:divBdr>
            <w:top w:val="none" w:sz="0" w:space="0" w:color="auto"/>
            <w:left w:val="none" w:sz="0" w:space="0" w:color="auto"/>
            <w:bottom w:val="none" w:sz="0" w:space="0" w:color="auto"/>
            <w:right w:val="none" w:sz="0" w:space="0" w:color="auto"/>
          </w:divBdr>
          <w:divsChild>
            <w:div w:id="1614433467">
              <w:marLeft w:val="0"/>
              <w:marRight w:val="0"/>
              <w:marTop w:val="0"/>
              <w:marBottom w:val="0"/>
              <w:divBdr>
                <w:top w:val="none" w:sz="0" w:space="0" w:color="auto"/>
                <w:left w:val="none" w:sz="0" w:space="0" w:color="auto"/>
                <w:bottom w:val="none" w:sz="0" w:space="0" w:color="auto"/>
                <w:right w:val="none" w:sz="0" w:space="0" w:color="auto"/>
              </w:divBdr>
              <w:divsChild>
                <w:div w:id="941571309">
                  <w:marLeft w:val="-225"/>
                  <w:marRight w:val="-225"/>
                  <w:marTop w:val="0"/>
                  <w:marBottom w:val="0"/>
                  <w:divBdr>
                    <w:top w:val="none" w:sz="0" w:space="0" w:color="auto"/>
                    <w:left w:val="none" w:sz="0" w:space="0" w:color="auto"/>
                    <w:bottom w:val="none" w:sz="0" w:space="0" w:color="auto"/>
                    <w:right w:val="none" w:sz="0" w:space="0" w:color="auto"/>
                  </w:divBdr>
                  <w:divsChild>
                    <w:div w:id="743571819">
                      <w:marLeft w:val="0"/>
                      <w:marRight w:val="0"/>
                      <w:marTop w:val="0"/>
                      <w:marBottom w:val="0"/>
                      <w:divBdr>
                        <w:top w:val="none" w:sz="0" w:space="0" w:color="auto"/>
                        <w:left w:val="none" w:sz="0" w:space="0" w:color="auto"/>
                        <w:bottom w:val="none" w:sz="0" w:space="0" w:color="auto"/>
                        <w:right w:val="none" w:sz="0" w:space="0" w:color="auto"/>
                      </w:divBdr>
                      <w:divsChild>
                        <w:div w:id="1652755704">
                          <w:marLeft w:val="0"/>
                          <w:marRight w:val="0"/>
                          <w:marTop w:val="0"/>
                          <w:marBottom w:val="0"/>
                          <w:divBdr>
                            <w:top w:val="none" w:sz="0" w:space="0" w:color="auto"/>
                            <w:left w:val="none" w:sz="0" w:space="0" w:color="auto"/>
                            <w:bottom w:val="none" w:sz="0" w:space="0" w:color="auto"/>
                            <w:right w:val="none" w:sz="0" w:space="0" w:color="auto"/>
                          </w:divBdr>
                        </w:div>
                        <w:div w:id="1384791079">
                          <w:marLeft w:val="0"/>
                          <w:marRight w:val="0"/>
                          <w:marTop w:val="0"/>
                          <w:marBottom w:val="0"/>
                          <w:divBdr>
                            <w:top w:val="none" w:sz="0" w:space="0" w:color="auto"/>
                            <w:left w:val="none" w:sz="0" w:space="0" w:color="auto"/>
                            <w:bottom w:val="none" w:sz="0" w:space="0" w:color="auto"/>
                            <w:right w:val="none" w:sz="0" w:space="0" w:color="auto"/>
                          </w:divBdr>
                          <w:divsChild>
                            <w:div w:id="1392509184">
                              <w:marLeft w:val="-225"/>
                              <w:marRight w:val="-225"/>
                              <w:marTop w:val="0"/>
                              <w:marBottom w:val="0"/>
                              <w:divBdr>
                                <w:top w:val="none" w:sz="0" w:space="0" w:color="auto"/>
                                <w:left w:val="none" w:sz="0" w:space="0" w:color="auto"/>
                                <w:bottom w:val="none" w:sz="0" w:space="0" w:color="auto"/>
                                <w:right w:val="none" w:sz="0" w:space="0" w:color="auto"/>
                              </w:divBdr>
                              <w:divsChild>
                                <w:div w:id="267659272">
                                  <w:marLeft w:val="0"/>
                                  <w:marRight w:val="0"/>
                                  <w:marTop w:val="0"/>
                                  <w:marBottom w:val="0"/>
                                  <w:divBdr>
                                    <w:top w:val="none" w:sz="0" w:space="0" w:color="auto"/>
                                    <w:left w:val="none" w:sz="0" w:space="0" w:color="auto"/>
                                    <w:bottom w:val="none" w:sz="0" w:space="0" w:color="auto"/>
                                    <w:right w:val="none" w:sz="0" w:space="0" w:color="auto"/>
                                  </w:divBdr>
                                </w:div>
                              </w:divsChild>
                            </w:div>
                            <w:div w:id="1828201196">
                              <w:marLeft w:val="0"/>
                              <w:marRight w:val="0"/>
                              <w:marTop w:val="450"/>
                              <w:marBottom w:val="0"/>
                              <w:divBdr>
                                <w:top w:val="none" w:sz="0" w:space="0" w:color="auto"/>
                                <w:left w:val="none" w:sz="0" w:space="0" w:color="auto"/>
                                <w:bottom w:val="none" w:sz="0" w:space="0" w:color="auto"/>
                                <w:right w:val="none" w:sz="0" w:space="0" w:color="auto"/>
                              </w:divBdr>
                              <w:divsChild>
                                <w:div w:id="184300637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914780860">
                      <w:marLeft w:val="0"/>
                      <w:marRight w:val="0"/>
                      <w:marTop w:val="0"/>
                      <w:marBottom w:val="0"/>
                      <w:divBdr>
                        <w:top w:val="none" w:sz="0" w:space="0" w:color="auto"/>
                        <w:left w:val="none" w:sz="0" w:space="0" w:color="auto"/>
                        <w:bottom w:val="none" w:sz="0" w:space="0" w:color="auto"/>
                        <w:right w:val="none" w:sz="0" w:space="0" w:color="auto"/>
                      </w:divBdr>
                      <w:divsChild>
                        <w:div w:id="2146660024">
                          <w:marLeft w:val="0"/>
                          <w:marRight w:val="0"/>
                          <w:marTop w:val="0"/>
                          <w:marBottom w:val="0"/>
                          <w:divBdr>
                            <w:top w:val="none" w:sz="0" w:space="0" w:color="auto"/>
                            <w:left w:val="none" w:sz="0" w:space="0" w:color="auto"/>
                            <w:bottom w:val="none" w:sz="0" w:space="0" w:color="auto"/>
                            <w:right w:val="none" w:sz="0" w:space="0" w:color="auto"/>
                          </w:divBdr>
                          <w:divsChild>
                            <w:div w:id="1360548343">
                              <w:marLeft w:val="0"/>
                              <w:marRight w:val="0"/>
                              <w:marTop w:val="0"/>
                              <w:marBottom w:val="0"/>
                              <w:divBdr>
                                <w:top w:val="none" w:sz="0" w:space="0" w:color="auto"/>
                                <w:left w:val="none" w:sz="0" w:space="0" w:color="auto"/>
                                <w:bottom w:val="none" w:sz="0" w:space="0" w:color="auto"/>
                                <w:right w:val="none" w:sz="0" w:space="0" w:color="auto"/>
                              </w:divBdr>
                              <w:divsChild>
                                <w:div w:id="29329474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602756">
      <w:bodyDiv w:val="1"/>
      <w:marLeft w:val="0"/>
      <w:marRight w:val="0"/>
      <w:marTop w:val="0"/>
      <w:marBottom w:val="0"/>
      <w:divBdr>
        <w:top w:val="none" w:sz="0" w:space="0" w:color="auto"/>
        <w:left w:val="none" w:sz="0" w:space="0" w:color="auto"/>
        <w:bottom w:val="none" w:sz="0" w:space="0" w:color="auto"/>
        <w:right w:val="none" w:sz="0" w:space="0" w:color="auto"/>
      </w:divBdr>
    </w:div>
    <w:div w:id="662969940">
      <w:bodyDiv w:val="1"/>
      <w:marLeft w:val="0"/>
      <w:marRight w:val="0"/>
      <w:marTop w:val="0"/>
      <w:marBottom w:val="0"/>
      <w:divBdr>
        <w:top w:val="none" w:sz="0" w:space="0" w:color="auto"/>
        <w:left w:val="none" w:sz="0" w:space="0" w:color="auto"/>
        <w:bottom w:val="none" w:sz="0" w:space="0" w:color="auto"/>
        <w:right w:val="none" w:sz="0" w:space="0" w:color="auto"/>
      </w:divBdr>
    </w:div>
    <w:div w:id="756514585">
      <w:bodyDiv w:val="1"/>
      <w:marLeft w:val="0"/>
      <w:marRight w:val="0"/>
      <w:marTop w:val="0"/>
      <w:marBottom w:val="0"/>
      <w:divBdr>
        <w:top w:val="none" w:sz="0" w:space="0" w:color="auto"/>
        <w:left w:val="none" w:sz="0" w:space="0" w:color="auto"/>
        <w:bottom w:val="none" w:sz="0" w:space="0" w:color="auto"/>
        <w:right w:val="none" w:sz="0" w:space="0" w:color="auto"/>
      </w:divBdr>
    </w:div>
    <w:div w:id="797649637">
      <w:bodyDiv w:val="1"/>
      <w:marLeft w:val="0"/>
      <w:marRight w:val="0"/>
      <w:marTop w:val="0"/>
      <w:marBottom w:val="0"/>
      <w:divBdr>
        <w:top w:val="none" w:sz="0" w:space="0" w:color="auto"/>
        <w:left w:val="none" w:sz="0" w:space="0" w:color="auto"/>
        <w:bottom w:val="none" w:sz="0" w:space="0" w:color="auto"/>
        <w:right w:val="none" w:sz="0" w:space="0" w:color="auto"/>
      </w:divBdr>
    </w:div>
    <w:div w:id="817308124">
      <w:bodyDiv w:val="1"/>
      <w:marLeft w:val="0"/>
      <w:marRight w:val="0"/>
      <w:marTop w:val="0"/>
      <w:marBottom w:val="0"/>
      <w:divBdr>
        <w:top w:val="none" w:sz="0" w:space="0" w:color="auto"/>
        <w:left w:val="none" w:sz="0" w:space="0" w:color="auto"/>
        <w:bottom w:val="none" w:sz="0" w:space="0" w:color="auto"/>
        <w:right w:val="none" w:sz="0" w:space="0" w:color="auto"/>
      </w:divBdr>
    </w:div>
    <w:div w:id="827282619">
      <w:bodyDiv w:val="1"/>
      <w:marLeft w:val="0"/>
      <w:marRight w:val="0"/>
      <w:marTop w:val="0"/>
      <w:marBottom w:val="0"/>
      <w:divBdr>
        <w:top w:val="none" w:sz="0" w:space="0" w:color="auto"/>
        <w:left w:val="none" w:sz="0" w:space="0" w:color="auto"/>
        <w:bottom w:val="none" w:sz="0" w:space="0" w:color="auto"/>
        <w:right w:val="none" w:sz="0" w:space="0" w:color="auto"/>
      </w:divBdr>
    </w:div>
    <w:div w:id="844169719">
      <w:bodyDiv w:val="1"/>
      <w:marLeft w:val="0"/>
      <w:marRight w:val="0"/>
      <w:marTop w:val="0"/>
      <w:marBottom w:val="0"/>
      <w:divBdr>
        <w:top w:val="none" w:sz="0" w:space="0" w:color="auto"/>
        <w:left w:val="none" w:sz="0" w:space="0" w:color="auto"/>
        <w:bottom w:val="none" w:sz="0" w:space="0" w:color="auto"/>
        <w:right w:val="none" w:sz="0" w:space="0" w:color="auto"/>
      </w:divBdr>
    </w:div>
    <w:div w:id="861169028">
      <w:bodyDiv w:val="1"/>
      <w:marLeft w:val="0"/>
      <w:marRight w:val="0"/>
      <w:marTop w:val="0"/>
      <w:marBottom w:val="0"/>
      <w:divBdr>
        <w:top w:val="none" w:sz="0" w:space="0" w:color="auto"/>
        <w:left w:val="none" w:sz="0" w:space="0" w:color="auto"/>
        <w:bottom w:val="none" w:sz="0" w:space="0" w:color="auto"/>
        <w:right w:val="none" w:sz="0" w:space="0" w:color="auto"/>
      </w:divBdr>
    </w:div>
    <w:div w:id="861282941">
      <w:bodyDiv w:val="1"/>
      <w:marLeft w:val="0"/>
      <w:marRight w:val="0"/>
      <w:marTop w:val="0"/>
      <w:marBottom w:val="0"/>
      <w:divBdr>
        <w:top w:val="none" w:sz="0" w:space="0" w:color="auto"/>
        <w:left w:val="none" w:sz="0" w:space="0" w:color="auto"/>
        <w:bottom w:val="none" w:sz="0" w:space="0" w:color="auto"/>
        <w:right w:val="none" w:sz="0" w:space="0" w:color="auto"/>
      </w:divBdr>
    </w:div>
    <w:div w:id="940524968">
      <w:bodyDiv w:val="1"/>
      <w:marLeft w:val="0"/>
      <w:marRight w:val="0"/>
      <w:marTop w:val="0"/>
      <w:marBottom w:val="0"/>
      <w:divBdr>
        <w:top w:val="none" w:sz="0" w:space="0" w:color="auto"/>
        <w:left w:val="none" w:sz="0" w:space="0" w:color="auto"/>
        <w:bottom w:val="none" w:sz="0" w:space="0" w:color="auto"/>
        <w:right w:val="none" w:sz="0" w:space="0" w:color="auto"/>
      </w:divBdr>
    </w:div>
    <w:div w:id="971327306">
      <w:bodyDiv w:val="1"/>
      <w:marLeft w:val="0"/>
      <w:marRight w:val="0"/>
      <w:marTop w:val="0"/>
      <w:marBottom w:val="0"/>
      <w:divBdr>
        <w:top w:val="none" w:sz="0" w:space="0" w:color="auto"/>
        <w:left w:val="none" w:sz="0" w:space="0" w:color="auto"/>
        <w:bottom w:val="none" w:sz="0" w:space="0" w:color="auto"/>
        <w:right w:val="none" w:sz="0" w:space="0" w:color="auto"/>
      </w:divBdr>
    </w:div>
    <w:div w:id="1037662146">
      <w:bodyDiv w:val="1"/>
      <w:marLeft w:val="0"/>
      <w:marRight w:val="0"/>
      <w:marTop w:val="0"/>
      <w:marBottom w:val="0"/>
      <w:divBdr>
        <w:top w:val="none" w:sz="0" w:space="0" w:color="auto"/>
        <w:left w:val="none" w:sz="0" w:space="0" w:color="auto"/>
        <w:bottom w:val="none" w:sz="0" w:space="0" w:color="auto"/>
        <w:right w:val="none" w:sz="0" w:space="0" w:color="auto"/>
      </w:divBdr>
    </w:div>
    <w:div w:id="1046298421">
      <w:bodyDiv w:val="1"/>
      <w:marLeft w:val="0"/>
      <w:marRight w:val="0"/>
      <w:marTop w:val="0"/>
      <w:marBottom w:val="0"/>
      <w:divBdr>
        <w:top w:val="none" w:sz="0" w:space="0" w:color="auto"/>
        <w:left w:val="none" w:sz="0" w:space="0" w:color="auto"/>
        <w:bottom w:val="none" w:sz="0" w:space="0" w:color="auto"/>
        <w:right w:val="none" w:sz="0" w:space="0" w:color="auto"/>
      </w:divBdr>
    </w:div>
    <w:div w:id="1148205322">
      <w:bodyDiv w:val="1"/>
      <w:marLeft w:val="0"/>
      <w:marRight w:val="0"/>
      <w:marTop w:val="0"/>
      <w:marBottom w:val="0"/>
      <w:divBdr>
        <w:top w:val="none" w:sz="0" w:space="0" w:color="auto"/>
        <w:left w:val="none" w:sz="0" w:space="0" w:color="auto"/>
        <w:bottom w:val="none" w:sz="0" w:space="0" w:color="auto"/>
        <w:right w:val="none" w:sz="0" w:space="0" w:color="auto"/>
      </w:divBdr>
    </w:div>
    <w:div w:id="1184057738">
      <w:bodyDiv w:val="1"/>
      <w:marLeft w:val="0"/>
      <w:marRight w:val="0"/>
      <w:marTop w:val="0"/>
      <w:marBottom w:val="0"/>
      <w:divBdr>
        <w:top w:val="none" w:sz="0" w:space="0" w:color="auto"/>
        <w:left w:val="none" w:sz="0" w:space="0" w:color="auto"/>
        <w:bottom w:val="none" w:sz="0" w:space="0" w:color="auto"/>
        <w:right w:val="none" w:sz="0" w:space="0" w:color="auto"/>
      </w:divBdr>
    </w:div>
    <w:div w:id="1289894465">
      <w:bodyDiv w:val="1"/>
      <w:marLeft w:val="0"/>
      <w:marRight w:val="0"/>
      <w:marTop w:val="0"/>
      <w:marBottom w:val="0"/>
      <w:divBdr>
        <w:top w:val="none" w:sz="0" w:space="0" w:color="auto"/>
        <w:left w:val="none" w:sz="0" w:space="0" w:color="auto"/>
        <w:bottom w:val="none" w:sz="0" w:space="0" w:color="auto"/>
        <w:right w:val="none" w:sz="0" w:space="0" w:color="auto"/>
      </w:divBdr>
    </w:div>
    <w:div w:id="1345087200">
      <w:bodyDiv w:val="1"/>
      <w:marLeft w:val="0"/>
      <w:marRight w:val="0"/>
      <w:marTop w:val="0"/>
      <w:marBottom w:val="0"/>
      <w:divBdr>
        <w:top w:val="none" w:sz="0" w:space="0" w:color="auto"/>
        <w:left w:val="none" w:sz="0" w:space="0" w:color="auto"/>
        <w:bottom w:val="none" w:sz="0" w:space="0" w:color="auto"/>
        <w:right w:val="none" w:sz="0" w:space="0" w:color="auto"/>
      </w:divBdr>
    </w:div>
    <w:div w:id="1353142549">
      <w:bodyDiv w:val="1"/>
      <w:marLeft w:val="0"/>
      <w:marRight w:val="0"/>
      <w:marTop w:val="0"/>
      <w:marBottom w:val="0"/>
      <w:divBdr>
        <w:top w:val="none" w:sz="0" w:space="0" w:color="auto"/>
        <w:left w:val="none" w:sz="0" w:space="0" w:color="auto"/>
        <w:bottom w:val="none" w:sz="0" w:space="0" w:color="auto"/>
        <w:right w:val="none" w:sz="0" w:space="0" w:color="auto"/>
      </w:divBdr>
    </w:div>
    <w:div w:id="1484666267">
      <w:bodyDiv w:val="1"/>
      <w:marLeft w:val="0"/>
      <w:marRight w:val="0"/>
      <w:marTop w:val="0"/>
      <w:marBottom w:val="0"/>
      <w:divBdr>
        <w:top w:val="none" w:sz="0" w:space="0" w:color="auto"/>
        <w:left w:val="none" w:sz="0" w:space="0" w:color="auto"/>
        <w:bottom w:val="none" w:sz="0" w:space="0" w:color="auto"/>
        <w:right w:val="none" w:sz="0" w:space="0" w:color="auto"/>
      </w:divBdr>
    </w:div>
    <w:div w:id="1508641574">
      <w:bodyDiv w:val="1"/>
      <w:marLeft w:val="0"/>
      <w:marRight w:val="0"/>
      <w:marTop w:val="0"/>
      <w:marBottom w:val="0"/>
      <w:divBdr>
        <w:top w:val="none" w:sz="0" w:space="0" w:color="auto"/>
        <w:left w:val="none" w:sz="0" w:space="0" w:color="auto"/>
        <w:bottom w:val="none" w:sz="0" w:space="0" w:color="auto"/>
        <w:right w:val="none" w:sz="0" w:space="0" w:color="auto"/>
      </w:divBdr>
    </w:div>
    <w:div w:id="1545294226">
      <w:bodyDiv w:val="1"/>
      <w:marLeft w:val="0"/>
      <w:marRight w:val="0"/>
      <w:marTop w:val="0"/>
      <w:marBottom w:val="0"/>
      <w:divBdr>
        <w:top w:val="none" w:sz="0" w:space="0" w:color="auto"/>
        <w:left w:val="none" w:sz="0" w:space="0" w:color="auto"/>
        <w:bottom w:val="none" w:sz="0" w:space="0" w:color="auto"/>
        <w:right w:val="none" w:sz="0" w:space="0" w:color="auto"/>
      </w:divBdr>
    </w:div>
    <w:div w:id="1564370205">
      <w:bodyDiv w:val="1"/>
      <w:marLeft w:val="0"/>
      <w:marRight w:val="0"/>
      <w:marTop w:val="0"/>
      <w:marBottom w:val="0"/>
      <w:divBdr>
        <w:top w:val="none" w:sz="0" w:space="0" w:color="auto"/>
        <w:left w:val="none" w:sz="0" w:space="0" w:color="auto"/>
        <w:bottom w:val="none" w:sz="0" w:space="0" w:color="auto"/>
        <w:right w:val="none" w:sz="0" w:space="0" w:color="auto"/>
      </w:divBdr>
    </w:div>
    <w:div w:id="1579628305">
      <w:bodyDiv w:val="1"/>
      <w:marLeft w:val="0"/>
      <w:marRight w:val="0"/>
      <w:marTop w:val="0"/>
      <w:marBottom w:val="0"/>
      <w:divBdr>
        <w:top w:val="none" w:sz="0" w:space="0" w:color="auto"/>
        <w:left w:val="none" w:sz="0" w:space="0" w:color="auto"/>
        <w:bottom w:val="none" w:sz="0" w:space="0" w:color="auto"/>
        <w:right w:val="none" w:sz="0" w:space="0" w:color="auto"/>
      </w:divBdr>
    </w:div>
    <w:div w:id="1593321775">
      <w:bodyDiv w:val="1"/>
      <w:marLeft w:val="0"/>
      <w:marRight w:val="0"/>
      <w:marTop w:val="0"/>
      <w:marBottom w:val="0"/>
      <w:divBdr>
        <w:top w:val="none" w:sz="0" w:space="0" w:color="auto"/>
        <w:left w:val="none" w:sz="0" w:space="0" w:color="auto"/>
        <w:bottom w:val="none" w:sz="0" w:space="0" w:color="auto"/>
        <w:right w:val="none" w:sz="0" w:space="0" w:color="auto"/>
      </w:divBdr>
    </w:div>
    <w:div w:id="1635599545">
      <w:bodyDiv w:val="1"/>
      <w:marLeft w:val="0"/>
      <w:marRight w:val="0"/>
      <w:marTop w:val="0"/>
      <w:marBottom w:val="0"/>
      <w:divBdr>
        <w:top w:val="none" w:sz="0" w:space="0" w:color="auto"/>
        <w:left w:val="none" w:sz="0" w:space="0" w:color="auto"/>
        <w:bottom w:val="none" w:sz="0" w:space="0" w:color="auto"/>
        <w:right w:val="none" w:sz="0" w:space="0" w:color="auto"/>
      </w:divBdr>
    </w:div>
    <w:div w:id="1637488288">
      <w:bodyDiv w:val="1"/>
      <w:marLeft w:val="0"/>
      <w:marRight w:val="0"/>
      <w:marTop w:val="0"/>
      <w:marBottom w:val="0"/>
      <w:divBdr>
        <w:top w:val="none" w:sz="0" w:space="0" w:color="auto"/>
        <w:left w:val="none" w:sz="0" w:space="0" w:color="auto"/>
        <w:bottom w:val="none" w:sz="0" w:space="0" w:color="auto"/>
        <w:right w:val="none" w:sz="0" w:space="0" w:color="auto"/>
      </w:divBdr>
    </w:div>
    <w:div w:id="1640183075">
      <w:bodyDiv w:val="1"/>
      <w:marLeft w:val="0"/>
      <w:marRight w:val="0"/>
      <w:marTop w:val="0"/>
      <w:marBottom w:val="0"/>
      <w:divBdr>
        <w:top w:val="none" w:sz="0" w:space="0" w:color="auto"/>
        <w:left w:val="none" w:sz="0" w:space="0" w:color="auto"/>
        <w:bottom w:val="none" w:sz="0" w:space="0" w:color="auto"/>
        <w:right w:val="none" w:sz="0" w:space="0" w:color="auto"/>
      </w:divBdr>
    </w:div>
    <w:div w:id="1660113677">
      <w:bodyDiv w:val="1"/>
      <w:marLeft w:val="0"/>
      <w:marRight w:val="0"/>
      <w:marTop w:val="0"/>
      <w:marBottom w:val="0"/>
      <w:divBdr>
        <w:top w:val="none" w:sz="0" w:space="0" w:color="auto"/>
        <w:left w:val="none" w:sz="0" w:space="0" w:color="auto"/>
        <w:bottom w:val="none" w:sz="0" w:space="0" w:color="auto"/>
        <w:right w:val="none" w:sz="0" w:space="0" w:color="auto"/>
      </w:divBdr>
    </w:div>
    <w:div w:id="1718162518">
      <w:bodyDiv w:val="1"/>
      <w:marLeft w:val="0"/>
      <w:marRight w:val="0"/>
      <w:marTop w:val="0"/>
      <w:marBottom w:val="0"/>
      <w:divBdr>
        <w:top w:val="none" w:sz="0" w:space="0" w:color="auto"/>
        <w:left w:val="none" w:sz="0" w:space="0" w:color="auto"/>
        <w:bottom w:val="none" w:sz="0" w:space="0" w:color="auto"/>
        <w:right w:val="none" w:sz="0" w:space="0" w:color="auto"/>
      </w:divBdr>
    </w:div>
    <w:div w:id="1770395121">
      <w:bodyDiv w:val="1"/>
      <w:marLeft w:val="0"/>
      <w:marRight w:val="0"/>
      <w:marTop w:val="0"/>
      <w:marBottom w:val="0"/>
      <w:divBdr>
        <w:top w:val="none" w:sz="0" w:space="0" w:color="auto"/>
        <w:left w:val="none" w:sz="0" w:space="0" w:color="auto"/>
        <w:bottom w:val="none" w:sz="0" w:space="0" w:color="auto"/>
        <w:right w:val="none" w:sz="0" w:space="0" w:color="auto"/>
      </w:divBdr>
    </w:div>
    <w:div w:id="1847598278">
      <w:bodyDiv w:val="1"/>
      <w:marLeft w:val="0"/>
      <w:marRight w:val="0"/>
      <w:marTop w:val="0"/>
      <w:marBottom w:val="0"/>
      <w:divBdr>
        <w:top w:val="none" w:sz="0" w:space="0" w:color="auto"/>
        <w:left w:val="none" w:sz="0" w:space="0" w:color="auto"/>
        <w:bottom w:val="none" w:sz="0" w:space="0" w:color="auto"/>
        <w:right w:val="none" w:sz="0" w:space="0" w:color="auto"/>
      </w:divBdr>
    </w:div>
    <w:div w:id="2025204118">
      <w:bodyDiv w:val="1"/>
      <w:marLeft w:val="0"/>
      <w:marRight w:val="0"/>
      <w:marTop w:val="0"/>
      <w:marBottom w:val="0"/>
      <w:divBdr>
        <w:top w:val="none" w:sz="0" w:space="0" w:color="auto"/>
        <w:left w:val="none" w:sz="0" w:space="0" w:color="auto"/>
        <w:bottom w:val="none" w:sz="0" w:space="0" w:color="auto"/>
        <w:right w:val="none" w:sz="0" w:space="0" w:color="auto"/>
      </w:divBdr>
      <w:divsChild>
        <w:div w:id="870846119">
          <w:marLeft w:val="0"/>
          <w:marRight w:val="0"/>
          <w:marTop w:val="0"/>
          <w:marBottom w:val="0"/>
          <w:divBdr>
            <w:top w:val="none" w:sz="0" w:space="0" w:color="auto"/>
            <w:left w:val="none" w:sz="0" w:space="0" w:color="auto"/>
            <w:bottom w:val="none" w:sz="0" w:space="0" w:color="auto"/>
            <w:right w:val="none" w:sz="0" w:space="0" w:color="auto"/>
          </w:divBdr>
        </w:div>
        <w:div w:id="1633905331">
          <w:marLeft w:val="0"/>
          <w:marRight w:val="0"/>
          <w:marTop w:val="0"/>
          <w:marBottom w:val="0"/>
          <w:divBdr>
            <w:top w:val="none" w:sz="0" w:space="0" w:color="auto"/>
            <w:left w:val="none" w:sz="0" w:space="0" w:color="auto"/>
            <w:bottom w:val="none" w:sz="0" w:space="0" w:color="auto"/>
            <w:right w:val="none" w:sz="0" w:space="0" w:color="auto"/>
          </w:divBdr>
        </w:div>
      </w:divsChild>
    </w:div>
    <w:div w:id="2094468137">
      <w:bodyDiv w:val="1"/>
      <w:marLeft w:val="0"/>
      <w:marRight w:val="0"/>
      <w:marTop w:val="0"/>
      <w:marBottom w:val="0"/>
      <w:divBdr>
        <w:top w:val="none" w:sz="0" w:space="0" w:color="auto"/>
        <w:left w:val="none" w:sz="0" w:space="0" w:color="auto"/>
        <w:bottom w:val="none" w:sz="0" w:space="0" w:color="auto"/>
        <w:right w:val="none" w:sz="0" w:space="0" w:color="auto"/>
      </w:divBdr>
    </w:div>
    <w:div w:id="211107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nagendrababud86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4018</Words>
  <Characters>22908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US_Shift</dc:creator>
  <cp:keywords/>
  <dc:description/>
  <cp:lastModifiedBy>Ballav</cp:lastModifiedBy>
  <cp:revision>2</cp:revision>
  <dcterms:created xsi:type="dcterms:W3CDTF">2024-08-06T17:07:00Z</dcterms:created>
  <dcterms:modified xsi:type="dcterms:W3CDTF">2024-08-06T17:07:00Z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2022-11-16T20:59:02Z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88146739-cb52-405a-8746-43e78c453552</vt:lpwstr>
  </property>
  <property fmtid="{D5CDD505-2E9C-101B-9397-08002B2CF9AE}" pid="8" name="MSIP_Label_fb5e2db6-eecf-4aa2-8fc3-174bf94bce19_ContentBits">
    <vt:lpwstr>2</vt:lpwstr>
  </property>
</Properties>
</file>