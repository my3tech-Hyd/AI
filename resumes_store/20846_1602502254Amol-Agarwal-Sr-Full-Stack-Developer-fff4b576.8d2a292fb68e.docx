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2704B" w:rsidRPr="006C1BA5" w:rsidRDefault="6959C20B" w:rsidP="008573ED">
      <w:pPr>
        <w:pStyle w:val="BodyText"/>
        <w:spacing w:after="245" w:line="280" w:lineRule="exact"/>
        <w:outlineLvl w:val="0"/>
        <w:rPr>
          <w:rFonts w:ascii="Lucida Sans" w:hAnsi="Lucida Sans" w:cs="Verdana"/>
          <w:b/>
          <w:sz w:val="24"/>
        </w:rPr>
      </w:pPr>
      <w:r w:rsidRPr="006C1BA5">
        <w:rPr>
          <w:rFonts w:ascii="Lucida Sans" w:eastAsia="Georgia,Verdana" w:hAnsi="Lucida Sans" w:cs="Georgia,Verdana"/>
          <w:b/>
          <w:bCs/>
          <w:sz w:val="24"/>
          <w:szCs w:val="24"/>
        </w:rPr>
        <w:t xml:space="preserve">                                                    </w:t>
      </w:r>
      <w:r w:rsidR="006C1BA5" w:rsidRPr="006C1BA5">
        <w:rPr>
          <w:rFonts w:ascii="Lucida Sans" w:eastAsia="Georgia,Verdana" w:hAnsi="Lucida Sans" w:cs="Georgia,Verdana"/>
          <w:b/>
          <w:bCs/>
          <w:sz w:val="24"/>
          <w:szCs w:val="24"/>
        </w:rPr>
        <w:t xml:space="preserve">   </w:t>
      </w:r>
      <w:r w:rsidR="00641ADB">
        <w:rPr>
          <w:rFonts w:ascii="Lucida Sans" w:eastAsia="Georgia,Verdana" w:hAnsi="Lucida Sans" w:cs="Georgia,Verdana"/>
          <w:b/>
          <w:bCs/>
          <w:sz w:val="24"/>
          <w:szCs w:val="24"/>
        </w:rPr>
        <w:t xml:space="preserve"> </w:t>
      </w:r>
      <w:r w:rsidRPr="006C1BA5">
        <w:rPr>
          <w:rFonts w:ascii="Lucida Sans" w:eastAsia="Georgia,Verdana" w:hAnsi="Lucida Sans" w:cs="Georgia,Verdana"/>
          <w:b/>
          <w:bCs/>
          <w:sz w:val="24"/>
          <w:szCs w:val="24"/>
        </w:rPr>
        <w:t xml:space="preserve">Amol Aggarwal </w:t>
      </w:r>
    </w:p>
    <w:p w:rsidR="0072704B" w:rsidRDefault="00A35481" w:rsidP="0072704B">
      <w:pPr>
        <w:pStyle w:val="BodyText"/>
        <w:spacing w:line="280" w:lineRule="exact"/>
        <w:jc w:val="center"/>
        <w:rPr>
          <w:rFonts w:ascii="Lucida Sans" w:eastAsia="Georgia,Verdana" w:hAnsi="Lucida Sans" w:cs="Georgia,Verdana"/>
          <w:b/>
          <w:bCs/>
          <w:sz w:val="18"/>
          <w:szCs w:val="18"/>
        </w:rPr>
      </w:pPr>
      <w:r>
        <w:t>amolaggarwal@gmail.com</w:t>
      </w:r>
    </w:p>
    <w:p w:rsidR="00CB2497" w:rsidRPr="006C1BA5" w:rsidRDefault="00CB2497" w:rsidP="0072704B">
      <w:pPr>
        <w:pStyle w:val="BodyText"/>
        <w:spacing w:line="280" w:lineRule="exact"/>
        <w:jc w:val="center"/>
        <w:rPr>
          <w:rFonts w:ascii="Lucida Sans" w:hAnsi="Lucida Sans" w:cs="Verdana"/>
          <w:b/>
          <w:bCs/>
          <w:sz w:val="18"/>
          <w:szCs w:val="18"/>
        </w:rPr>
      </w:pPr>
      <w:bookmarkStart w:id="0" w:name="_GoBack"/>
      <w:bookmarkEnd w:id="0"/>
    </w:p>
    <w:p w:rsidR="002E637B" w:rsidRDefault="008335F1" w:rsidP="002042A1">
      <w:pPr>
        <w:pStyle w:val="BodyText"/>
        <w:spacing w:line="280" w:lineRule="exact"/>
        <w:rPr>
          <w:rFonts w:ascii="Georgia" w:hAnsi="Georgia" w:cs="Verdana"/>
          <w:b/>
          <w:bCs/>
          <w:sz w:val="18"/>
          <w:szCs w:val="18"/>
        </w:rPr>
      </w:pPr>
      <w:r>
        <w:rPr>
          <w:rFonts w:ascii="Georgia" w:hAnsi="Georgia" w:cs="Verdana"/>
          <w:b/>
          <w:bCs/>
          <w:sz w:val="18"/>
          <w:szCs w:val="18"/>
        </w:rPr>
        <w:tab/>
      </w:r>
      <w:r>
        <w:rPr>
          <w:rFonts w:ascii="Georgia" w:hAnsi="Georgia" w:cs="Verdana"/>
          <w:b/>
          <w:bCs/>
          <w:sz w:val="18"/>
          <w:szCs w:val="18"/>
        </w:rPr>
        <w:tab/>
      </w:r>
      <w:r>
        <w:rPr>
          <w:rFonts w:ascii="Georgia" w:hAnsi="Georgia" w:cs="Verdana"/>
          <w:b/>
          <w:bCs/>
          <w:sz w:val="18"/>
          <w:szCs w:val="18"/>
        </w:rPr>
        <w:tab/>
      </w:r>
      <w:r>
        <w:rPr>
          <w:rFonts w:ascii="Georgia" w:hAnsi="Georgia" w:cs="Verdana"/>
          <w:b/>
          <w:bCs/>
          <w:sz w:val="18"/>
          <w:szCs w:val="18"/>
        </w:rPr>
        <w:tab/>
      </w:r>
    </w:p>
    <w:p w:rsidR="0072704B" w:rsidRPr="006C1BA5" w:rsidRDefault="0072704B" w:rsidP="008573ED">
      <w:pPr>
        <w:pStyle w:val="BodyText"/>
        <w:pBdr>
          <w:top w:val="single" w:sz="4" w:space="1" w:color="000000"/>
          <w:bottom w:val="single" w:sz="1" w:space="1" w:color="C0C0C0"/>
        </w:pBdr>
        <w:spacing w:before="120" w:after="160" w:line="320" w:lineRule="exact"/>
        <w:outlineLvl w:val="0"/>
        <w:rPr>
          <w:rFonts w:ascii="Lucida Sans" w:hAnsi="Lucida Sans" w:cs="Verdana"/>
          <w:position w:val="2"/>
          <w:sz w:val="22"/>
          <w:szCs w:val="22"/>
        </w:rPr>
      </w:pPr>
      <w:r w:rsidRPr="006C1BA5">
        <w:rPr>
          <w:rFonts w:ascii="Lucida Sans" w:eastAsia="Georgia,Verdana" w:hAnsi="Lucida Sans" w:cs="Georgia,Verdana"/>
          <w:b/>
          <w:bCs/>
          <w:position w:val="2"/>
          <w:sz w:val="22"/>
          <w:szCs w:val="22"/>
        </w:rPr>
        <w:t>PROFESSIONAL SUMMARY</w:t>
      </w:r>
    </w:p>
    <w:p w:rsidR="0072704B" w:rsidRPr="006C1BA5" w:rsidRDefault="000B33EF" w:rsidP="00213E5C">
      <w:pPr>
        <w:pStyle w:val="BodyText"/>
        <w:numPr>
          <w:ilvl w:val="0"/>
          <w:numId w:val="1"/>
        </w:numPr>
        <w:tabs>
          <w:tab w:val="left" w:pos="13066"/>
        </w:tabs>
        <w:spacing w:line="280" w:lineRule="exact"/>
        <w:ind w:left="288" w:hanging="288"/>
        <w:jc w:val="both"/>
        <w:rPr>
          <w:rFonts w:ascii="Lucida Sans" w:hAnsi="Lucida Sans" w:cs="Verdana"/>
          <w:sz w:val="22"/>
          <w:szCs w:val="22"/>
        </w:rPr>
      </w:pPr>
      <w:r>
        <w:rPr>
          <w:rFonts w:ascii="Lucida Sans" w:eastAsia="Georgia,Verdana" w:hAnsi="Lucida Sans" w:cs="Georgia,Verdana"/>
          <w:b/>
          <w:bCs/>
          <w:sz w:val="22"/>
          <w:szCs w:val="22"/>
        </w:rPr>
        <w:t>11.5</w:t>
      </w:r>
      <w:r w:rsidR="6959C20B" w:rsidRPr="006C1BA5">
        <w:rPr>
          <w:rFonts w:ascii="Lucida Sans" w:eastAsia="Georgia,Verdana" w:hAnsi="Lucida Sans" w:cs="Georgia,Verdana"/>
          <w:b/>
          <w:bCs/>
          <w:sz w:val="22"/>
          <w:szCs w:val="22"/>
        </w:rPr>
        <w:t xml:space="preserve"> years of experience</w:t>
      </w:r>
      <w:r w:rsidR="6959C20B" w:rsidRPr="006C1BA5">
        <w:rPr>
          <w:rFonts w:ascii="Lucida Sans" w:eastAsia="Georgia,Verdana" w:hAnsi="Lucida Sans" w:cs="Georgia,Verdana"/>
          <w:sz w:val="22"/>
          <w:szCs w:val="22"/>
        </w:rPr>
        <w:t xml:space="preserve">, in IT product </w:t>
      </w:r>
      <w:r w:rsidR="006D28AA" w:rsidRPr="006C1BA5">
        <w:rPr>
          <w:rFonts w:ascii="Lucida Sans" w:eastAsia="Georgia,Verdana" w:hAnsi="Lucida Sans" w:cs="Georgia,Verdana"/>
          <w:sz w:val="22"/>
          <w:szCs w:val="22"/>
        </w:rPr>
        <w:t xml:space="preserve">design, </w:t>
      </w:r>
      <w:r w:rsidR="6959C20B" w:rsidRPr="006C1BA5">
        <w:rPr>
          <w:rFonts w:ascii="Lucida Sans" w:eastAsia="Georgia,Verdana" w:hAnsi="Lucida Sans" w:cs="Georgia,Verdana"/>
          <w:sz w:val="22"/>
          <w:szCs w:val="22"/>
        </w:rPr>
        <w:t xml:space="preserve">development and maintenance, in </w:t>
      </w:r>
      <w:r>
        <w:rPr>
          <w:rFonts w:ascii="Lucida Sans" w:eastAsia="Georgia,Verdana" w:hAnsi="Lucida Sans" w:cs="Georgia,Verdana"/>
          <w:sz w:val="22"/>
          <w:szCs w:val="22"/>
        </w:rPr>
        <w:t>health care ,</w:t>
      </w:r>
      <w:r w:rsidR="6959C20B" w:rsidRPr="006C1BA5">
        <w:rPr>
          <w:rFonts w:ascii="Lucida Sans" w:eastAsia="Georgia,Verdana" w:hAnsi="Lucida Sans" w:cs="Georgia,Verdana"/>
          <w:sz w:val="22"/>
          <w:szCs w:val="22"/>
        </w:rPr>
        <w:t>automotive,</w:t>
      </w:r>
      <w:r w:rsidR="00E031AA" w:rsidRPr="006C1BA5">
        <w:rPr>
          <w:rFonts w:ascii="Lucida Sans" w:eastAsia="Georgia,Verdana" w:hAnsi="Lucida Sans" w:cs="Georgia,Verdana"/>
          <w:sz w:val="22"/>
          <w:szCs w:val="22"/>
        </w:rPr>
        <w:t xml:space="preserve"> </w:t>
      </w:r>
      <w:r w:rsidR="6959C20B" w:rsidRPr="006C1BA5">
        <w:rPr>
          <w:rFonts w:ascii="Lucida Sans" w:eastAsia="Georgia,Verdana" w:hAnsi="Lucida Sans" w:cs="Georgia,Verdana"/>
          <w:sz w:val="22"/>
          <w:szCs w:val="22"/>
        </w:rPr>
        <w:t>energy trading,</w:t>
      </w:r>
      <w:r w:rsidR="00C06C06">
        <w:rPr>
          <w:rFonts w:ascii="Lucida Sans" w:eastAsia="Georgia,Verdana" w:hAnsi="Lucida Sans" w:cs="Georgia,Verdana"/>
          <w:sz w:val="22"/>
          <w:szCs w:val="22"/>
        </w:rPr>
        <w:t xml:space="preserve"> telecom,</w:t>
      </w:r>
      <w:r w:rsidR="006D28AA" w:rsidRPr="006C1BA5">
        <w:rPr>
          <w:rFonts w:ascii="Lucida Sans" w:eastAsia="Georgia,Verdana" w:hAnsi="Lucida Sans" w:cs="Georgia,Verdana"/>
          <w:sz w:val="22"/>
          <w:szCs w:val="22"/>
        </w:rPr>
        <w:t xml:space="preserve"> </w:t>
      </w:r>
      <w:r w:rsidR="00052ED4" w:rsidRPr="006C1BA5">
        <w:rPr>
          <w:rFonts w:ascii="Lucida Sans" w:eastAsia="Georgia,Verdana" w:hAnsi="Lucida Sans" w:cs="Georgia,Verdana"/>
          <w:sz w:val="22"/>
          <w:szCs w:val="22"/>
        </w:rPr>
        <w:t>ecommerce</w:t>
      </w:r>
      <w:r w:rsidR="006D28AA" w:rsidRPr="006C1BA5">
        <w:rPr>
          <w:rFonts w:ascii="Lucida Sans" w:eastAsia="Georgia,Verdana" w:hAnsi="Lucida Sans" w:cs="Georgia,Verdana"/>
          <w:sz w:val="22"/>
          <w:szCs w:val="22"/>
        </w:rPr>
        <w:t xml:space="preserve"> and banking</w:t>
      </w:r>
      <w:r>
        <w:rPr>
          <w:rFonts w:ascii="Lucida Sans" w:eastAsia="Georgia,Verdana" w:hAnsi="Lucida Sans" w:cs="Georgia,Verdana"/>
          <w:sz w:val="22"/>
          <w:szCs w:val="22"/>
        </w:rPr>
        <w:t>/insurance</w:t>
      </w:r>
      <w:r w:rsidR="006D28AA" w:rsidRPr="006C1BA5">
        <w:rPr>
          <w:rFonts w:ascii="Lucida Sans" w:eastAsia="Georgia,Verdana" w:hAnsi="Lucida Sans" w:cs="Georgia,Verdana"/>
          <w:sz w:val="22"/>
          <w:szCs w:val="22"/>
        </w:rPr>
        <w:t xml:space="preserve"> domain</w:t>
      </w:r>
      <w:r w:rsidR="00F914FF">
        <w:rPr>
          <w:rFonts w:ascii="Lucida Sans" w:eastAsia="Georgia,Verdana" w:hAnsi="Lucida Sans" w:cs="Georgia,Verdana"/>
          <w:sz w:val="22"/>
          <w:szCs w:val="22"/>
        </w:rPr>
        <w:t>s</w:t>
      </w:r>
      <w:r w:rsidR="001E5E02">
        <w:rPr>
          <w:rFonts w:ascii="Lucida Sans" w:eastAsia="Georgia,Verdana" w:hAnsi="Lucida Sans" w:cs="Georgia,Verdana"/>
          <w:sz w:val="22"/>
          <w:szCs w:val="22"/>
        </w:rPr>
        <w:t>:</w:t>
      </w:r>
    </w:p>
    <w:p w:rsidR="008573ED" w:rsidRDefault="00091950" w:rsidP="6959C20B">
      <w:pPr>
        <w:pStyle w:val="BodyText"/>
        <w:numPr>
          <w:ilvl w:val="1"/>
          <w:numId w:val="1"/>
        </w:numPr>
        <w:tabs>
          <w:tab w:val="num" w:pos="270"/>
          <w:tab w:val="left" w:pos="16576"/>
        </w:tabs>
        <w:spacing w:line="280" w:lineRule="exact"/>
        <w:jc w:val="both"/>
        <w:rPr>
          <w:rFonts w:ascii="Lucida Sans" w:eastAsia="Georgia,Verdana" w:hAnsi="Lucida Sans" w:cs="Georgia,Verdana"/>
          <w:sz w:val="22"/>
          <w:szCs w:val="22"/>
        </w:rPr>
      </w:pPr>
      <w:r>
        <w:rPr>
          <w:rFonts w:ascii="Lucida Sans" w:eastAsia="Georgia,Verdana" w:hAnsi="Lucida Sans" w:cs="Georgia,Verdana"/>
          <w:sz w:val="22"/>
          <w:szCs w:val="22"/>
        </w:rPr>
        <w:t>Designed</w:t>
      </w:r>
      <w:r w:rsidR="00D71F8F">
        <w:rPr>
          <w:rFonts w:ascii="Lucida Sans" w:eastAsia="Georgia,Verdana" w:hAnsi="Lucida Sans" w:cs="Georgia,Verdana"/>
          <w:sz w:val="22"/>
          <w:szCs w:val="22"/>
        </w:rPr>
        <w:t xml:space="preserve"> </w:t>
      </w:r>
      <w:r w:rsidR="0017537E">
        <w:rPr>
          <w:rFonts w:ascii="Lucida Sans" w:eastAsia="Georgia,Verdana" w:hAnsi="Lucida Sans" w:cs="Georgia,Verdana"/>
          <w:sz w:val="22"/>
          <w:szCs w:val="22"/>
        </w:rPr>
        <w:t xml:space="preserve">the </w:t>
      </w:r>
      <w:r w:rsidR="00C06C06">
        <w:rPr>
          <w:rFonts w:ascii="Lucida Sans" w:eastAsia="Georgia,Verdana" w:hAnsi="Lucida Sans" w:cs="Georgia,Verdana"/>
          <w:sz w:val="22"/>
          <w:szCs w:val="22"/>
        </w:rPr>
        <w:t>architecture</w:t>
      </w:r>
      <w:r w:rsidR="006D28AA" w:rsidRPr="006C1BA5">
        <w:rPr>
          <w:rFonts w:ascii="Lucida Sans" w:eastAsia="Georgia,Verdana" w:hAnsi="Lucida Sans" w:cs="Georgia,Verdana"/>
          <w:sz w:val="22"/>
          <w:szCs w:val="22"/>
        </w:rPr>
        <w:t xml:space="preserve"> </w:t>
      </w:r>
      <w:r w:rsidR="00D71F8F">
        <w:rPr>
          <w:rFonts w:ascii="Lucida Sans" w:eastAsia="Georgia,Verdana" w:hAnsi="Lucida Sans" w:cs="Georgia,Verdana"/>
          <w:sz w:val="22"/>
          <w:szCs w:val="22"/>
        </w:rPr>
        <w:t xml:space="preserve">and </w:t>
      </w:r>
      <w:r>
        <w:rPr>
          <w:rFonts w:ascii="Lucida Sans" w:eastAsia="Georgia,Verdana" w:hAnsi="Lucida Sans" w:cs="Georgia,Verdana"/>
          <w:sz w:val="22"/>
          <w:szCs w:val="22"/>
        </w:rPr>
        <w:t xml:space="preserve">led the team that developed </w:t>
      </w:r>
      <w:r w:rsidR="00D71F8F">
        <w:rPr>
          <w:rFonts w:ascii="Lucida Sans" w:eastAsia="Georgia,Verdana" w:hAnsi="Lucida Sans" w:cs="Georgia,Verdana"/>
          <w:sz w:val="22"/>
          <w:szCs w:val="22"/>
        </w:rPr>
        <w:t>the</w:t>
      </w:r>
      <w:r>
        <w:rPr>
          <w:rFonts w:ascii="Lucida Sans" w:eastAsia="Georgia,Verdana" w:hAnsi="Lucida Sans" w:cs="Georgia,Verdana"/>
          <w:sz w:val="22"/>
          <w:szCs w:val="22"/>
        </w:rPr>
        <w:t xml:space="preserve"> next phase of </w:t>
      </w:r>
      <w:r w:rsidR="006D28AA" w:rsidRPr="006C1BA5">
        <w:rPr>
          <w:rFonts w:ascii="Lucida Sans" w:eastAsia="Georgia,Verdana" w:hAnsi="Lucida Sans" w:cs="Georgia,Verdana"/>
          <w:sz w:val="22"/>
          <w:szCs w:val="22"/>
        </w:rPr>
        <w:t>Volkswagen</w:t>
      </w:r>
      <w:r w:rsidR="6959C20B" w:rsidRPr="006C1BA5">
        <w:rPr>
          <w:rFonts w:ascii="Lucida Sans" w:eastAsia="Georgia,Verdana" w:hAnsi="Lucida Sans" w:cs="Georgia,Verdana"/>
          <w:sz w:val="22"/>
          <w:szCs w:val="22"/>
        </w:rPr>
        <w:t xml:space="preserve"> </w:t>
      </w:r>
      <w:r w:rsidR="00E031AA" w:rsidRPr="006C1BA5">
        <w:rPr>
          <w:rFonts w:ascii="Lucida Sans" w:eastAsia="Georgia,Verdana" w:hAnsi="Lucida Sans" w:cs="Georgia,Verdana"/>
          <w:sz w:val="22"/>
          <w:szCs w:val="22"/>
        </w:rPr>
        <w:t>Audi</w:t>
      </w:r>
      <w:r w:rsidR="006D28AA" w:rsidRPr="006C1BA5">
        <w:rPr>
          <w:rFonts w:ascii="Lucida Sans" w:eastAsia="Georgia,Verdana" w:hAnsi="Lucida Sans" w:cs="Georgia,Verdana"/>
          <w:sz w:val="22"/>
          <w:szCs w:val="22"/>
        </w:rPr>
        <w:t xml:space="preserve"> </w:t>
      </w:r>
      <w:r w:rsidR="00903449">
        <w:rPr>
          <w:rFonts w:ascii="Lucida Sans" w:eastAsia="Georgia,Verdana" w:hAnsi="Lucida Sans" w:cs="Georgia,Verdana"/>
          <w:sz w:val="22"/>
          <w:szCs w:val="22"/>
        </w:rPr>
        <w:t xml:space="preserve">Care </w:t>
      </w:r>
      <w:r>
        <w:rPr>
          <w:rFonts w:ascii="Lucida Sans" w:eastAsia="Georgia,Verdana" w:hAnsi="Lucida Sans" w:cs="Georgia,Verdana"/>
          <w:sz w:val="22"/>
          <w:szCs w:val="22"/>
        </w:rPr>
        <w:t>Maintenance S</w:t>
      </w:r>
      <w:r w:rsidR="006D28AA" w:rsidRPr="006C1BA5">
        <w:rPr>
          <w:rFonts w:ascii="Lucida Sans" w:eastAsia="Georgia,Verdana" w:hAnsi="Lucida Sans" w:cs="Georgia,Verdana"/>
          <w:sz w:val="22"/>
          <w:szCs w:val="22"/>
        </w:rPr>
        <w:t>ystem</w:t>
      </w:r>
      <w:r w:rsidR="6959C20B" w:rsidRPr="006C1BA5">
        <w:rPr>
          <w:rFonts w:ascii="Lucida Sans" w:eastAsia="Georgia,Verdana" w:hAnsi="Lucida Sans" w:cs="Georgia,Verdana"/>
          <w:sz w:val="22"/>
          <w:szCs w:val="22"/>
        </w:rPr>
        <w:t>.</w:t>
      </w:r>
    </w:p>
    <w:p w:rsidR="00091950" w:rsidRPr="00091950" w:rsidRDefault="00091950" w:rsidP="00091950">
      <w:pPr>
        <w:pStyle w:val="BodyText"/>
        <w:numPr>
          <w:ilvl w:val="1"/>
          <w:numId w:val="1"/>
        </w:numPr>
        <w:tabs>
          <w:tab w:val="num" w:pos="270"/>
          <w:tab w:val="left" w:pos="16576"/>
        </w:tabs>
        <w:spacing w:line="280" w:lineRule="exact"/>
        <w:jc w:val="both"/>
        <w:rPr>
          <w:rFonts w:ascii="Lucida Sans" w:eastAsia="Georgia,Verdana" w:hAnsi="Lucida Sans" w:cs="Georgia,Verdana"/>
          <w:sz w:val="22"/>
          <w:szCs w:val="22"/>
        </w:rPr>
      </w:pPr>
      <w:r>
        <w:rPr>
          <w:rFonts w:ascii="Lucida Sans" w:eastAsia="Georgia,Verdana" w:hAnsi="Lucida Sans" w:cs="Georgia,Verdana"/>
          <w:sz w:val="22"/>
          <w:szCs w:val="22"/>
        </w:rPr>
        <w:t>Enhanced the payment gateway for Nationwide to include quick pay feature and also integrated Titan insurance policies with Nationwide.</w:t>
      </w:r>
    </w:p>
    <w:p w:rsidR="008B1B40" w:rsidRDefault="00395BAD" w:rsidP="6959C20B">
      <w:pPr>
        <w:pStyle w:val="BodyText"/>
        <w:numPr>
          <w:ilvl w:val="1"/>
          <w:numId w:val="1"/>
        </w:numPr>
        <w:tabs>
          <w:tab w:val="num" w:pos="270"/>
          <w:tab w:val="left" w:pos="16576"/>
        </w:tabs>
        <w:spacing w:line="280" w:lineRule="exact"/>
        <w:jc w:val="both"/>
        <w:rPr>
          <w:rFonts w:ascii="Lucida Sans" w:eastAsia="Georgia,Verdana" w:hAnsi="Lucida Sans" w:cs="Georgia,Verdana"/>
          <w:sz w:val="22"/>
          <w:szCs w:val="22"/>
        </w:rPr>
      </w:pPr>
      <w:r>
        <w:rPr>
          <w:rFonts w:ascii="Lucida Sans" w:eastAsia="Georgia,Verdana" w:hAnsi="Lucida Sans" w:cs="Georgia,Verdana"/>
          <w:sz w:val="22"/>
          <w:szCs w:val="22"/>
        </w:rPr>
        <w:t>Developed the</w:t>
      </w:r>
      <w:r w:rsidR="000B2EF9">
        <w:rPr>
          <w:rFonts w:ascii="Lucida Sans" w:eastAsia="Georgia,Verdana" w:hAnsi="Lucida Sans" w:cs="Georgia,Verdana"/>
          <w:sz w:val="22"/>
          <w:szCs w:val="22"/>
        </w:rPr>
        <w:t xml:space="preserve"> apple store</w:t>
      </w:r>
      <w:r>
        <w:rPr>
          <w:rFonts w:ascii="Lucida Sans" w:eastAsia="Georgia,Verdana" w:hAnsi="Lucida Sans" w:cs="Georgia,Verdana"/>
          <w:sz w:val="22"/>
          <w:szCs w:val="22"/>
        </w:rPr>
        <w:t xml:space="preserve"> portal (store.apple.com)</w:t>
      </w:r>
      <w:r w:rsidR="00617A01">
        <w:rPr>
          <w:rFonts w:ascii="Lucida Sans" w:eastAsia="Georgia,Verdana" w:hAnsi="Lucida Sans" w:cs="Georgia,Verdana"/>
          <w:sz w:val="22"/>
          <w:szCs w:val="22"/>
        </w:rPr>
        <w:t xml:space="preserve"> features</w:t>
      </w:r>
      <w:r w:rsidR="000B2EF9">
        <w:rPr>
          <w:rFonts w:ascii="Lucida Sans" w:eastAsia="Georgia,Verdana" w:hAnsi="Lucida Sans" w:cs="Georgia,Verdana"/>
          <w:sz w:val="22"/>
          <w:szCs w:val="22"/>
        </w:rPr>
        <w:t xml:space="preserve"> related to </w:t>
      </w:r>
      <w:r w:rsidR="0017537E">
        <w:rPr>
          <w:rFonts w:ascii="Lucida Sans" w:eastAsia="Georgia,Verdana" w:hAnsi="Lucida Sans" w:cs="Georgia,Verdana"/>
          <w:sz w:val="22"/>
          <w:szCs w:val="22"/>
        </w:rPr>
        <w:t xml:space="preserve">shopping </w:t>
      </w:r>
      <w:r w:rsidR="000B2EF9">
        <w:rPr>
          <w:rFonts w:ascii="Lucida Sans" w:eastAsia="Georgia,Verdana" w:hAnsi="Lucida Sans" w:cs="Georgia,Verdana"/>
          <w:sz w:val="22"/>
          <w:szCs w:val="22"/>
        </w:rPr>
        <w:t xml:space="preserve">cart, </w:t>
      </w:r>
      <w:r w:rsidR="0017537E">
        <w:rPr>
          <w:rFonts w:ascii="Lucida Sans" w:eastAsia="Georgia,Verdana" w:hAnsi="Lucida Sans" w:cs="Georgia,Verdana"/>
          <w:sz w:val="22"/>
          <w:szCs w:val="22"/>
        </w:rPr>
        <w:t xml:space="preserve">items </w:t>
      </w:r>
      <w:r w:rsidR="000B2EF9">
        <w:rPr>
          <w:rFonts w:ascii="Lucida Sans" w:eastAsia="Georgia,Verdana" w:hAnsi="Lucida Sans" w:cs="Georgia,Verdana"/>
          <w:sz w:val="22"/>
          <w:szCs w:val="22"/>
        </w:rPr>
        <w:t xml:space="preserve">pricing and </w:t>
      </w:r>
      <w:r w:rsidR="0017537E">
        <w:rPr>
          <w:rFonts w:ascii="Lucida Sans" w:eastAsia="Georgia,Verdana" w:hAnsi="Lucida Sans" w:cs="Georgia,Verdana"/>
          <w:sz w:val="22"/>
          <w:szCs w:val="22"/>
        </w:rPr>
        <w:t>product</w:t>
      </w:r>
      <w:r w:rsidR="00C06C06">
        <w:rPr>
          <w:rFonts w:ascii="Lucida Sans" w:eastAsia="Georgia,Verdana" w:hAnsi="Lucida Sans" w:cs="Georgia,Verdana"/>
          <w:sz w:val="22"/>
          <w:szCs w:val="22"/>
        </w:rPr>
        <w:t xml:space="preserve"> check</w:t>
      </w:r>
      <w:r w:rsidR="000B2EF9">
        <w:rPr>
          <w:rFonts w:ascii="Lucida Sans" w:eastAsia="Georgia,Verdana" w:hAnsi="Lucida Sans" w:cs="Georgia,Verdana"/>
          <w:sz w:val="22"/>
          <w:szCs w:val="22"/>
        </w:rPr>
        <w:t>out.</w:t>
      </w:r>
    </w:p>
    <w:p w:rsidR="00672E5E" w:rsidRPr="006C1BA5" w:rsidRDefault="006D28AA" w:rsidP="6959C20B">
      <w:pPr>
        <w:pStyle w:val="BodyText"/>
        <w:numPr>
          <w:ilvl w:val="1"/>
          <w:numId w:val="1"/>
        </w:numPr>
        <w:tabs>
          <w:tab w:val="num" w:pos="270"/>
          <w:tab w:val="left" w:pos="16576"/>
        </w:tabs>
        <w:spacing w:line="280" w:lineRule="exact"/>
        <w:jc w:val="both"/>
        <w:rPr>
          <w:rFonts w:ascii="Lucida Sans" w:eastAsia="Georgia,Verdana" w:hAnsi="Lucida Sans" w:cs="Georgia,Verdana"/>
          <w:sz w:val="22"/>
          <w:szCs w:val="22"/>
        </w:rPr>
      </w:pPr>
      <w:r w:rsidRPr="006C1BA5">
        <w:rPr>
          <w:rFonts w:ascii="Lucida Sans" w:eastAsia="Georgia,Verdana" w:hAnsi="Lucida Sans" w:cs="Georgia,Verdana"/>
          <w:sz w:val="22"/>
          <w:szCs w:val="22"/>
        </w:rPr>
        <w:t>Designed and d</w:t>
      </w:r>
      <w:r w:rsidR="001437C1" w:rsidRPr="006C1BA5">
        <w:rPr>
          <w:rFonts w:ascii="Lucida Sans" w:eastAsia="Georgia,Verdana" w:hAnsi="Lucida Sans" w:cs="Georgia,Verdana"/>
          <w:sz w:val="22"/>
          <w:szCs w:val="22"/>
        </w:rPr>
        <w:t>eveloped</w:t>
      </w:r>
      <w:r w:rsidR="0017537E">
        <w:rPr>
          <w:rFonts w:ascii="Lucida Sans" w:eastAsia="Georgia,Verdana" w:hAnsi="Lucida Sans" w:cs="Georgia,Verdana"/>
          <w:sz w:val="22"/>
          <w:szCs w:val="22"/>
        </w:rPr>
        <w:t xml:space="preserve"> the</w:t>
      </w:r>
      <w:r w:rsidR="6959C20B" w:rsidRPr="006C1BA5">
        <w:rPr>
          <w:rFonts w:ascii="Lucida Sans" w:eastAsia="Georgia,Verdana" w:hAnsi="Lucida Sans" w:cs="Georgia,Verdana"/>
          <w:sz w:val="22"/>
          <w:szCs w:val="22"/>
        </w:rPr>
        <w:t xml:space="preserve"> </w:t>
      </w:r>
      <w:r w:rsidRPr="006C1BA5">
        <w:rPr>
          <w:rFonts w:ascii="Lucida Sans" w:eastAsia="Georgia,Verdana" w:hAnsi="Lucida Sans" w:cs="Georgia,Verdana"/>
          <w:sz w:val="22"/>
          <w:szCs w:val="22"/>
        </w:rPr>
        <w:t>telecom i</w:t>
      </w:r>
      <w:r w:rsidR="6959C20B" w:rsidRPr="006C1BA5">
        <w:rPr>
          <w:rFonts w:ascii="Lucida Sans" w:eastAsia="Georgia,Verdana" w:hAnsi="Lucida Sans" w:cs="Georgia,Verdana"/>
          <w:sz w:val="22"/>
          <w:szCs w:val="22"/>
        </w:rPr>
        <w:t>nfrastructur</w:t>
      </w:r>
      <w:r w:rsidR="00D5376B" w:rsidRPr="006C1BA5">
        <w:rPr>
          <w:rFonts w:ascii="Lucida Sans" w:eastAsia="Georgia,Verdana" w:hAnsi="Lucida Sans" w:cs="Georgia,Verdana"/>
          <w:sz w:val="22"/>
          <w:szCs w:val="22"/>
        </w:rPr>
        <w:t>e management produ</w:t>
      </w:r>
      <w:r w:rsidRPr="006C1BA5">
        <w:rPr>
          <w:rFonts w:ascii="Lucida Sans" w:eastAsia="Georgia,Verdana" w:hAnsi="Lucida Sans" w:cs="Georgia,Verdana"/>
          <w:sz w:val="22"/>
          <w:szCs w:val="22"/>
        </w:rPr>
        <w:t>ct for clarity</w:t>
      </w:r>
      <w:r w:rsidR="6959C20B" w:rsidRPr="006C1BA5">
        <w:rPr>
          <w:rFonts w:ascii="Lucida Sans" w:eastAsia="Georgia,Verdana" w:hAnsi="Lucida Sans" w:cs="Georgia,Verdana"/>
          <w:sz w:val="22"/>
          <w:szCs w:val="22"/>
        </w:rPr>
        <w:t>.</w:t>
      </w:r>
    </w:p>
    <w:p w:rsidR="001437C1" w:rsidRPr="006C1BA5" w:rsidRDefault="00C62EB4" w:rsidP="6959C20B">
      <w:pPr>
        <w:pStyle w:val="BodyText"/>
        <w:numPr>
          <w:ilvl w:val="1"/>
          <w:numId w:val="1"/>
        </w:numPr>
        <w:tabs>
          <w:tab w:val="num" w:pos="270"/>
          <w:tab w:val="left" w:pos="16576"/>
        </w:tabs>
        <w:spacing w:line="280" w:lineRule="exact"/>
        <w:jc w:val="both"/>
        <w:rPr>
          <w:rFonts w:ascii="Lucida Sans" w:eastAsia="Georgia,Verdana" w:hAnsi="Lucida Sans" w:cs="Georgia,Verdana"/>
          <w:sz w:val="22"/>
          <w:szCs w:val="22"/>
        </w:rPr>
      </w:pPr>
      <w:r>
        <w:rPr>
          <w:rFonts w:ascii="Lucida Sans" w:eastAsia="Georgia,Verdana" w:hAnsi="Lucida Sans" w:cs="Georgia,Verdana"/>
          <w:sz w:val="22"/>
          <w:szCs w:val="22"/>
        </w:rPr>
        <w:t>Worked on logistics module</w:t>
      </w:r>
      <w:r w:rsidR="00617A01">
        <w:rPr>
          <w:rFonts w:ascii="Lucida Sans" w:eastAsia="Georgia,Verdana" w:hAnsi="Lucida Sans" w:cs="Georgia,Verdana"/>
          <w:sz w:val="22"/>
          <w:szCs w:val="22"/>
        </w:rPr>
        <w:t xml:space="preserve"> of Endur which is </w:t>
      </w:r>
      <w:r w:rsidR="00395BAD">
        <w:rPr>
          <w:rFonts w:ascii="Lucida Sans" w:eastAsia="Georgia,Verdana" w:hAnsi="Lucida Sans" w:cs="Georgia,Verdana"/>
          <w:sz w:val="22"/>
          <w:szCs w:val="22"/>
        </w:rPr>
        <w:t xml:space="preserve">the </w:t>
      </w:r>
      <w:r w:rsidR="6959C20B" w:rsidRPr="006C1BA5">
        <w:rPr>
          <w:rFonts w:ascii="Lucida Sans" w:eastAsia="Georgia,Verdana" w:hAnsi="Lucida Sans" w:cs="Georgia,Verdana"/>
          <w:sz w:val="22"/>
          <w:szCs w:val="22"/>
        </w:rPr>
        <w:t xml:space="preserve">energy trading </w:t>
      </w:r>
      <w:r w:rsidR="00395BAD">
        <w:rPr>
          <w:rFonts w:ascii="Lucida Sans" w:eastAsia="Georgia,Verdana" w:hAnsi="Lucida Sans" w:cs="Georgia,Verdana"/>
          <w:sz w:val="22"/>
          <w:szCs w:val="22"/>
        </w:rPr>
        <w:t>and risk management platform of</w:t>
      </w:r>
      <w:r w:rsidR="6959C20B" w:rsidRPr="006C1BA5">
        <w:rPr>
          <w:rFonts w:ascii="Lucida Sans" w:eastAsia="Georgia,Verdana" w:hAnsi="Lucida Sans" w:cs="Georgia,Verdana"/>
          <w:sz w:val="22"/>
          <w:szCs w:val="22"/>
        </w:rPr>
        <w:t xml:space="preserve"> shell</w:t>
      </w:r>
      <w:r w:rsidR="001437C1" w:rsidRPr="006C1BA5">
        <w:rPr>
          <w:rFonts w:ascii="Lucida Sans" w:eastAsia="Georgia,Verdana" w:hAnsi="Lucida Sans" w:cs="Georgia,Verdana"/>
          <w:sz w:val="22"/>
          <w:szCs w:val="22"/>
        </w:rPr>
        <w:t>.</w:t>
      </w:r>
    </w:p>
    <w:p w:rsidR="0072704B" w:rsidRPr="006C1BA5" w:rsidRDefault="00395BAD" w:rsidP="6959C20B">
      <w:pPr>
        <w:pStyle w:val="BodyText"/>
        <w:numPr>
          <w:ilvl w:val="1"/>
          <w:numId w:val="1"/>
        </w:numPr>
        <w:tabs>
          <w:tab w:val="num" w:pos="270"/>
          <w:tab w:val="left" w:pos="16576"/>
        </w:tabs>
        <w:spacing w:line="280" w:lineRule="exact"/>
        <w:jc w:val="both"/>
        <w:rPr>
          <w:rFonts w:ascii="Lucida Sans" w:eastAsia="Georgia,Verdana" w:hAnsi="Lucida Sans" w:cs="Georgia,Verdana"/>
          <w:sz w:val="22"/>
          <w:szCs w:val="22"/>
        </w:rPr>
      </w:pPr>
      <w:r>
        <w:rPr>
          <w:rFonts w:ascii="Lucida Sans" w:eastAsia="Georgia,Verdana" w:hAnsi="Lucida Sans" w:cs="Georgia,Verdana"/>
          <w:sz w:val="22"/>
          <w:szCs w:val="22"/>
        </w:rPr>
        <w:t>Developed</w:t>
      </w:r>
      <w:r w:rsidR="001437C1" w:rsidRPr="006C1BA5">
        <w:rPr>
          <w:rFonts w:ascii="Lucida Sans" w:eastAsia="Georgia,Verdana" w:hAnsi="Lucida Sans" w:cs="Georgia,Verdana"/>
          <w:sz w:val="22"/>
          <w:szCs w:val="22"/>
        </w:rPr>
        <w:t xml:space="preserve"> </w:t>
      </w:r>
      <w:r w:rsidR="0017537E">
        <w:rPr>
          <w:rFonts w:ascii="Lucida Sans" w:eastAsia="Georgia,Verdana" w:hAnsi="Lucida Sans" w:cs="Georgia,Verdana"/>
          <w:sz w:val="22"/>
          <w:szCs w:val="22"/>
        </w:rPr>
        <w:t>the flight and hotel software</w:t>
      </w:r>
      <w:r w:rsidR="006D28AA" w:rsidRPr="006C1BA5">
        <w:rPr>
          <w:rFonts w:ascii="Lucida Sans" w:eastAsia="Georgia,Verdana" w:hAnsi="Lucida Sans" w:cs="Georgia,Verdana"/>
          <w:sz w:val="22"/>
          <w:szCs w:val="22"/>
        </w:rPr>
        <w:t xml:space="preserve"> for one of </w:t>
      </w:r>
      <w:r w:rsidR="00C06C06">
        <w:rPr>
          <w:rFonts w:ascii="Lucida Sans" w:eastAsia="Georgia,Verdana" w:hAnsi="Lucida Sans" w:cs="Georgia,Verdana"/>
          <w:sz w:val="22"/>
          <w:szCs w:val="22"/>
        </w:rPr>
        <w:t>the major travel portals</w:t>
      </w:r>
      <w:r w:rsidR="006D28AA" w:rsidRPr="006C1BA5">
        <w:rPr>
          <w:rFonts w:ascii="Lucida Sans" w:eastAsia="Georgia,Verdana" w:hAnsi="Lucida Sans" w:cs="Georgia,Verdana"/>
          <w:sz w:val="22"/>
          <w:szCs w:val="22"/>
        </w:rPr>
        <w:t xml:space="preserve"> in ecommerce space</w:t>
      </w:r>
      <w:r w:rsidR="6959C20B" w:rsidRPr="006C1BA5">
        <w:rPr>
          <w:rFonts w:ascii="Lucida Sans" w:eastAsia="Georgia,Verdana" w:hAnsi="Lucida Sans" w:cs="Georgia,Verdana"/>
          <w:sz w:val="22"/>
          <w:szCs w:val="22"/>
        </w:rPr>
        <w:t>.</w:t>
      </w:r>
    </w:p>
    <w:p w:rsidR="00566D4F" w:rsidRPr="00D71F8F" w:rsidRDefault="0017537E" w:rsidP="6959C20B">
      <w:pPr>
        <w:pStyle w:val="BodyText"/>
        <w:numPr>
          <w:ilvl w:val="0"/>
          <w:numId w:val="12"/>
        </w:numPr>
        <w:tabs>
          <w:tab w:val="left" w:pos="270"/>
          <w:tab w:val="left" w:pos="8971"/>
        </w:tabs>
        <w:ind w:left="270" w:hanging="270"/>
        <w:rPr>
          <w:rFonts w:ascii="Lucida Sans" w:eastAsia="Georgia,Times New Roman" w:hAnsi="Lucida Sans" w:cs="Georgia,Times New Roman"/>
          <w:sz w:val="22"/>
          <w:szCs w:val="22"/>
        </w:rPr>
      </w:pPr>
      <w:r>
        <w:rPr>
          <w:rFonts w:ascii="Lucida Sans" w:eastAsia="Georgia,Times New Roman" w:hAnsi="Lucida Sans" w:cs="Georgia,Times New Roman"/>
          <w:sz w:val="22"/>
          <w:szCs w:val="22"/>
        </w:rPr>
        <w:t>Extensive</w:t>
      </w:r>
      <w:r w:rsidR="6959C20B" w:rsidRPr="006C1BA5">
        <w:rPr>
          <w:rFonts w:ascii="Lucida Sans" w:eastAsia="Georgia,Times New Roman" w:hAnsi="Lucida Sans" w:cs="Georgia,Times New Roman"/>
          <w:sz w:val="22"/>
          <w:szCs w:val="22"/>
        </w:rPr>
        <w:t xml:space="preserve"> development </w:t>
      </w:r>
      <w:r w:rsidR="00E031AA" w:rsidRPr="006C1BA5">
        <w:rPr>
          <w:rFonts w:ascii="Lucida Sans" w:eastAsia="Georgia,Times New Roman" w:hAnsi="Lucida Sans" w:cs="Georgia,Times New Roman"/>
          <w:sz w:val="22"/>
          <w:szCs w:val="22"/>
        </w:rPr>
        <w:t>experience in</w:t>
      </w:r>
      <w:r w:rsidR="6959C20B" w:rsidRPr="006C1BA5">
        <w:rPr>
          <w:rFonts w:ascii="Lucida Sans" w:eastAsia="Georgia,Times New Roman" w:hAnsi="Lucida Sans" w:cs="Georgia,Times New Roman"/>
          <w:sz w:val="22"/>
          <w:szCs w:val="22"/>
        </w:rPr>
        <w:t xml:space="preserve"> </w:t>
      </w:r>
      <w:r w:rsidR="6959C20B" w:rsidRPr="006C1BA5">
        <w:rPr>
          <w:rFonts w:ascii="Lucida Sans" w:eastAsia="Georgia,Times New Roman" w:hAnsi="Lucida Sans" w:cs="Georgia,Times New Roman"/>
          <w:b/>
          <w:bCs/>
          <w:sz w:val="22"/>
          <w:szCs w:val="22"/>
        </w:rPr>
        <w:t>Core</w:t>
      </w:r>
      <w:r w:rsidR="6959C20B" w:rsidRPr="006C1BA5">
        <w:rPr>
          <w:rFonts w:ascii="Lucida Sans" w:eastAsia="Georgia,Times New Roman" w:hAnsi="Lucida Sans" w:cs="Georgia,Times New Roman"/>
          <w:sz w:val="22"/>
          <w:szCs w:val="22"/>
        </w:rPr>
        <w:t xml:space="preserve"> </w:t>
      </w:r>
      <w:r w:rsidR="6959C20B" w:rsidRPr="006C1BA5">
        <w:rPr>
          <w:rFonts w:ascii="Lucida Sans" w:eastAsia="Georgia,Times New Roman" w:hAnsi="Lucida Sans" w:cs="Georgia,Times New Roman"/>
          <w:b/>
          <w:bCs/>
          <w:sz w:val="22"/>
          <w:szCs w:val="22"/>
        </w:rPr>
        <w:t>Java,</w:t>
      </w:r>
      <w:r w:rsidR="00773A88">
        <w:rPr>
          <w:rFonts w:ascii="Lucida Sans" w:eastAsia="Georgia,Times New Roman" w:hAnsi="Lucida Sans" w:cs="Georgia,Times New Roman"/>
          <w:b/>
          <w:bCs/>
          <w:sz w:val="22"/>
          <w:szCs w:val="22"/>
        </w:rPr>
        <w:t xml:space="preserve"> </w:t>
      </w:r>
      <w:r w:rsidR="00E47C9F">
        <w:rPr>
          <w:rFonts w:ascii="Lucida Sans" w:eastAsia="Georgia,Times New Roman" w:hAnsi="Lucida Sans" w:cs="Georgia,Times New Roman"/>
          <w:b/>
          <w:bCs/>
          <w:sz w:val="22"/>
          <w:szCs w:val="22"/>
        </w:rPr>
        <w:t>J</w:t>
      </w:r>
      <w:r w:rsidR="6959C20B" w:rsidRPr="006C1BA5">
        <w:rPr>
          <w:rFonts w:ascii="Lucida Sans" w:eastAsia="Georgia,Times New Roman" w:hAnsi="Lucida Sans" w:cs="Georgia,Times New Roman"/>
          <w:b/>
          <w:bCs/>
          <w:sz w:val="22"/>
          <w:szCs w:val="22"/>
        </w:rPr>
        <w:t>EE</w:t>
      </w:r>
      <w:r w:rsidR="6959C20B" w:rsidRPr="006C1BA5">
        <w:rPr>
          <w:rFonts w:ascii="Lucida Sans" w:eastAsia="Georgia,Times New Roman" w:hAnsi="Lucida Sans" w:cs="Georgia,Times New Roman"/>
          <w:sz w:val="22"/>
          <w:szCs w:val="22"/>
        </w:rPr>
        <w:t xml:space="preserve"> </w:t>
      </w:r>
      <w:r w:rsidR="00C06C06">
        <w:rPr>
          <w:rFonts w:ascii="Lucida Sans" w:eastAsia="Georgia,Times New Roman" w:hAnsi="Lucida Sans" w:cs="Georgia,Times New Roman"/>
          <w:sz w:val="22"/>
          <w:szCs w:val="22"/>
        </w:rPr>
        <w:t>technologies</w:t>
      </w:r>
      <w:r w:rsidR="00F35D58" w:rsidRPr="006C1BA5">
        <w:rPr>
          <w:rFonts w:ascii="Lucida Sans" w:eastAsia="Georgia,Times New Roman" w:hAnsi="Lucida Sans" w:cs="Georgia,Times New Roman"/>
          <w:sz w:val="22"/>
          <w:szCs w:val="22"/>
        </w:rPr>
        <w:t xml:space="preserve"> </w:t>
      </w:r>
      <w:r w:rsidR="6959C20B" w:rsidRPr="006C1BA5">
        <w:rPr>
          <w:rFonts w:ascii="Lucida Sans" w:eastAsia="Georgia,Times New Roman" w:hAnsi="Lucida Sans" w:cs="Georgia,Times New Roman"/>
          <w:sz w:val="22"/>
          <w:szCs w:val="22"/>
        </w:rPr>
        <w:t xml:space="preserve">as well as in </w:t>
      </w:r>
      <w:r w:rsidR="00E47C9F">
        <w:rPr>
          <w:rFonts w:ascii="Lucida Sans" w:eastAsia="Georgia,Times New Roman" w:hAnsi="Lucida Sans" w:cs="Georgia,Times New Roman"/>
          <w:b/>
          <w:bCs/>
          <w:sz w:val="22"/>
          <w:szCs w:val="22"/>
        </w:rPr>
        <w:t>Spring/Hibernate f</w:t>
      </w:r>
      <w:r w:rsidR="6959C20B" w:rsidRPr="006C1BA5">
        <w:rPr>
          <w:rFonts w:ascii="Lucida Sans" w:eastAsia="Georgia,Times New Roman" w:hAnsi="Lucida Sans" w:cs="Georgia,Times New Roman"/>
          <w:b/>
          <w:bCs/>
          <w:sz w:val="22"/>
          <w:szCs w:val="22"/>
        </w:rPr>
        <w:t>ramework</w:t>
      </w:r>
      <w:r w:rsidR="00E47C9F">
        <w:rPr>
          <w:rFonts w:ascii="Lucida Sans" w:eastAsia="Georgia,Times New Roman" w:hAnsi="Lucida Sans" w:cs="Georgia,Times New Roman"/>
          <w:b/>
          <w:bCs/>
          <w:sz w:val="22"/>
          <w:szCs w:val="22"/>
        </w:rPr>
        <w:t>s</w:t>
      </w:r>
      <w:r w:rsidR="6959C20B" w:rsidRPr="006C1BA5">
        <w:rPr>
          <w:rFonts w:ascii="Lucida Sans" w:eastAsia="Georgia,Times New Roman" w:hAnsi="Lucida Sans" w:cs="Georgia,Times New Roman"/>
          <w:sz w:val="22"/>
          <w:szCs w:val="22"/>
        </w:rPr>
        <w:t>.</w:t>
      </w:r>
      <w:r w:rsidR="008062EA">
        <w:rPr>
          <w:rFonts w:ascii="Lucida Sans" w:eastAsia="Georgia,Times New Roman" w:hAnsi="Lucida Sans" w:cs="Georgia,Times New Roman"/>
          <w:sz w:val="22"/>
          <w:szCs w:val="22"/>
        </w:rPr>
        <w:t xml:space="preserve"> Worked on various modules of Spring such as </w:t>
      </w:r>
      <w:r w:rsidR="00C62EB4" w:rsidRPr="00C62EB4">
        <w:rPr>
          <w:rFonts w:ascii="Lucida Sans" w:eastAsia="Georgia,Times New Roman" w:hAnsi="Lucida Sans" w:cs="Georgia,Times New Roman"/>
          <w:b/>
          <w:sz w:val="22"/>
          <w:szCs w:val="22"/>
        </w:rPr>
        <w:t>Spring Boot</w:t>
      </w:r>
      <w:r w:rsidR="00C62EB4">
        <w:rPr>
          <w:rFonts w:ascii="Lucida Sans" w:eastAsia="Georgia,Times New Roman" w:hAnsi="Lucida Sans" w:cs="Georgia,Times New Roman"/>
          <w:sz w:val="22"/>
          <w:szCs w:val="22"/>
        </w:rPr>
        <w:t xml:space="preserve">, </w:t>
      </w:r>
      <w:r w:rsidR="008062EA" w:rsidRPr="008062EA">
        <w:rPr>
          <w:rFonts w:ascii="Lucida Sans" w:eastAsia="Georgia,Times New Roman" w:hAnsi="Lucida Sans" w:cs="Georgia,Times New Roman"/>
          <w:b/>
          <w:sz w:val="22"/>
          <w:szCs w:val="22"/>
        </w:rPr>
        <w:t>Spring Core, Sprin</w:t>
      </w:r>
      <w:r w:rsidR="00DE3164">
        <w:rPr>
          <w:rFonts w:ascii="Lucida Sans" w:eastAsia="Georgia,Times New Roman" w:hAnsi="Lucida Sans" w:cs="Georgia,Times New Roman"/>
          <w:b/>
          <w:sz w:val="22"/>
          <w:szCs w:val="22"/>
        </w:rPr>
        <w:t xml:space="preserve">g AOP, Spring JDBC, </w:t>
      </w:r>
      <w:r w:rsidR="008062EA" w:rsidRPr="008062EA">
        <w:rPr>
          <w:rFonts w:ascii="Lucida Sans" w:eastAsia="Georgia,Times New Roman" w:hAnsi="Lucida Sans" w:cs="Georgia,Times New Roman"/>
          <w:b/>
          <w:sz w:val="22"/>
          <w:szCs w:val="22"/>
        </w:rPr>
        <w:t>Spring Web and Spring MVC.</w:t>
      </w:r>
    </w:p>
    <w:p w:rsidR="00D71F8F" w:rsidRPr="00D71F8F" w:rsidRDefault="00D71F8F" w:rsidP="6959C20B">
      <w:pPr>
        <w:pStyle w:val="BodyText"/>
        <w:numPr>
          <w:ilvl w:val="0"/>
          <w:numId w:val="12"/>
        </w:numPr>
        <w:tabs>
          <w:tab w:val="left" w:pos="270"/>
          <w:tab w:val="left" w:pos="8971"/>
        </w:tabs>
        <w:ind w:left="270" w:hanging="270"/>
        <w:rPr>
          <w:rFonts w:ascii="Lucida Sans" w:eastAsia="Georgia,Times New Roman" w:hAnsi="Lucida Sans" w:cs="Georgia,Times New Roman"/>
          <w:sz w:val="22"/>
          <w:szCs w:val="22"/>
        </w:rPr>
      </w:pPr>
      <w:r w:rsidRPr="00D71F8F">
        <w:rPr>
          <w:rFonts w:ascii="Lucida Sans" w:eastAsia="Georgia,Times New Roman" w:hAnsi="Lucida Sans" w:cs="Georgia,Times New Roman"/>
          <w:sz w:val="22"/>
          <w:szCs w:val="22"/>
        </w:rPr>
        <w:t xml:space="preserve">Experience working with frontend frameworks such as </w:t>
      </w:r>
      <w:r w:rsidRPr="00D71F8F">
        <w:rPr>
          <w:rFonts w:ascii="Lucida Sans" w:eastAsia="Georgia,Times New Roman" w:hAnsi="Lucida Sans" w:cs="Georgia,Times New Roman"/>
          <w:b/>
          <w:sz w:val="22"/>
          <w:szCs w:val="22"/>
        </w:rPr>
        <w:t>AngularJS/ReactJS</w:t>
      </w:r>
      <w:r w:rsidRPr="00D71F8F">
        <w:rPr>
          <w:rFonts w:ascii="Lucida Sans" w:eastAsia="Georgia,Times New Roman" w:hAnsi="Lucida Sans" w:cs="Georgia,Times New Roman"/>
          <w:sz w:val="22"/>
          <w:szCs w:val="22"/>
        </w:rPr>
        <w:t xml:space="preserve"> and other frontend technologies like </w:t>
      </w:r>
      <w:r>
        <w:rPr>
          <w:rFonts w:ascii="Lucida Sans" w:eastAsia="Georgia,Times New Roman" w:hAnsi="Lucida Sans" w:cs="Georgia,Times New Roman"/>
          <w:b/>
          <w:sz w:val="22"/>
          <w:szCs w:val="22"/>
        </w:rPr>
        <w:t>Javascript (ES5/ES6)</w:t>
      </w:r>
      <w:r w:rsidRPr="00D71F8F">
        <w:rPr>
          <w:rFonts w:ascii="Lucida Sans" w:eastAsia="Georgia,Times New Roman" w:hAnsi="Lucida Sans" w:cs="Georgia,Times New Roman"/>
          <w:b/>
          <w:sz w:val="22"/>
          <w:szCs w:val="22"/>
        </w:rPr>
        <w:t xml:space="preserve">, </w:t>
      </w:r>
      <w:r w:rsidR="000143E6">
        <w:rPr>
          <w:rFonts w:ascii="Lucida Sans" w:eastAsia="Georgia,Times New Roman" w:hAnsi="Lucida Sans" w:cs="Georgia,Times New Roman"/>
          <w:b/>
          <w:sz w:val="22"/>
          <w:szCs w:val="22"/>
        </w:rPr>
        <w:t>Jest/Enzyme, html/css</w:t>
      </w:r>
      <w:r w:rsidRPr="00D71F8F">
        <w:rPr>
          <w:rFonts w:ascii="Lucida Sans" w:eastAsia="Georgia,Times New Roman" w:hAnsi="Lucida Sans" w:cs="Georgia,Times New Roman"/>
          <w:sz w:val="22"/>
          <w:szCs w:val="22"/>
        </w:rPr>
        <w:t xml:space="preserve"> etc.</w:t>
      </w:r>
    </w:p>
    <w:p w:rsidR="00566D4F" w:rsidRPr="006C1BA5" w:rsidRDefault="00CF287E" w:rsidP="6959C20B">
      <w:pPr>
        <w:pStyle w:val="BodyText"/>
        <w:numPr>
          <w:ilvl w:val="0"/>
          <w:numId w:val="12"/>
        </w:numPr>
        <w:tabs>
          <w:tab w:val="left" w:pos="270"/>
          <w:tab w:val="left" w:pos="8971"/>
        </w:tabs>
        <w:ind w:left="270" w:hanging="270"/>
        <w:rPr>
          <w:rFonts w:ascii="Lucida Sans" w:eastAsia="Georgia,Times New Roman" w:hAnsi="Lucida Sans" w:cs="Georgia,Times New Roman"/>
          <w:sz w:val="22"/>
          <w:szCs w:val="22"/>
        </w:rPr>
      </w:pPr>
      <w:r w:rsidRPr="006C1BA5">
        <w:rPr>
          <w:rFonts w:ascii="Lucida Sans" w:eastAsia="Georgia,Times New Roman" w:hAnsi="Lucida Sans" w:cs="Georgia,Times New Roman"/>
          <w:sz w:val="22"/>
          <w:szCs w:val="22"/>
        </w:rPr>
        <w:t>Experience implementing</w:t>
      </w:r>
      <w:r w:rsidR="00C06C06">
        <w:rPr>
          <w:rFonts w:ascii="Lucida Sans" w:eastAsia="Georgia,Times New Roman" w:hAnsi="Lucida Sans" w:cs="Georgia,Times New Roman"/>
          <w:sz w:val="22"/>
          <w:szCs w:val="22"/>
        </w:rPr>
        <w:t xml:space="preserve"> and consuming</w:t>
      </w:r>
      <w:r w:rsidRPr="006C1BA5">
        <w:rPr>
          <w:rFonts w:ascii="Lucida Sans" w:eastAsia="Georgia,Times New Roman" w:hAnsi="Lucida Sans" w:cs="Georgia,Times New Roman"/>
          <w:sz w:val="22"/>
          <w:szCs w:val="22"/>
        </w:rPr>
        <w:t xml:space="preserve"> </w:t>
      </w:r>
      <w:r w:rsidR="6959C20B" w:rsidRPr="006C1BA5">
        <w:rPr>
          <w:rFonts w:ascii="Lucida Sans" w:eastAsia="Georgia,Times New Roman" w:hAnsi="Lucida Sans" w:cs="Georgia,Times New Roman"/>
          <w:b/>
          <w:bCs/>
          <w:sz w:val="22"/>
          <w:szCs w:val="22"/>
        </w:rPr>
        <w:t xml:space="preserve">RESTful </w:t>
      </w:r>
      <w:r w:rsidR="006F4C9E">
        <w:rPr>
          <w:rFonts w:ascii="Lucida Sans" w:eastAsia="Georgia,Times New Roman" w:hAnsi="Lucida Sans" w:cs="Georgia,Times New Roman"/>
          <w:sz w:val="22"/>
          <w:szCs w:val="22"/>
        </w:rPr>
        <w:t>API’s</w:t>
      </w:r>
      <w:r w:rsidR="00C06C06">
        <w:rPr>
          <w:rFonts w:ascii="Lucida Sans" w:eastAsia="Georgia,Times New Roman" w:hAnsi="Lucida Sans" w:cs="Georgia,Times New Roman"/>
          <w:b/>
          <w:bCs/>
          <w:sz w:val="22"/>
          <w:szCs w:val="22"/>
        </w:rPr>
        <w:t xml:space="preserve"> using </w:t>
      </w:r>
      <w:r w:rsidR="00DE3164">
        <w:rPr>
          <w:rFonts w:ascii="Lucida Sans" w:eastAsia="Georgia,Times New Roman" w:hAnsi="Lucida Sans" w:cs="Georgia,Times New Roman"/>
          <w:b/>
          <w:bCs/>
          <w:sz w:val="22"/>
          <w:szCs w:val="22"/>
        </w:rPr>
        <w:t>Spring Web</w:t>
      </w:r>
      <w:r w:rsidR="6959C20B" w:rsidRPr="006C1BA5">
        <w:rPr>
          <w:rFonts w:ascii="Lucida Sans" w:eastAsia="Georgia,Times New Roman" w:hAnsi="Lucida Sans" w:cs="Georgia,Times New Roman"/>
          <w:sz w:val="22"/>
          <w:szCs w:val="22"/>
        </w:rPr>
        <w:t xml:space="preserve">.  </w:t>
      </w:r>
    </w:p>
    <w:p w:rsidR="001E5E02" w:rsidRPr="001E0A14" w:rsidRDefault="00395BAD" w:rsidP="001D5B5E">
      <w:pPr>
        <w:pStyle w:val="BodyText"/>
        <w:numPr>
          <w:ilvl w:val="0"/>
          <w:numId w:val="12"/>
        </w:numPr>
        <w:tabs>
          <w:tab w:val="left" w:pos="270"/>
          <w:tab w:val="left" w:pos="8971"/>
        </w:tabs>
        <w:ind w:left="270" w:hanging="270"/>
        <w:rPr>
          <w:rFonts w:ascii="Lucida Sans" w:eastAsia="Georgia,Times New Roman" w:hAnsi="Lucida Sans" w:cs="Georgia,Times New Roman"/>
          <w:sz w:val="22"/>
          <w:szCs w:val="22"/>
        </w:rPr>
      </w:pPr>
      <w:r>
        <w:rPr>
          <w:rFonts w:ascii="Lucida Sans" w:eastAsia="Georgia,Times New Roman" w:hAnsi="Lucida Sans" w:cs="Georgia,Times New Roman"/>
          <w:sz w:val="22"/>
          <w:szCs w:val="22"/>
        </w:rPr>
        <w:t xml:space="preserve">Worked on relational </w:t>
      </w:r>
      <w:r w:rsidR="6959C20B" w:rsidRPr="001E5E02">
        <w:rPr>
          <w:rFonts w:ascii="Lucida Sans" w:eastAsia="Georgia,Times New Roman" w:hAnsi="Lucida Sans" w:cs="Georgia,Times New Roman"/>
          <w:sz w:val="22"/>
          <w:szCs w:val="22"/>
        </w:rPr>
        <w:t>database</w:t>
      </w:r>
      <w:r>
        <w:rPr>
          <w:rFonts w:ascii="Lucida Sans" w:eastAsia="Georgia,Times New Roman" w:hAnsi="Lucida Sans" w:cs="Georgia,Times New Roman"/>
          <w:sz w:val="22"/>
          <w:szCs w:val="22"/>
        </w:rPr>
        <w:t>s</w:t>
      </w:r>
      <w:r w:rsidR="00FD0B21" w:rsidRPr="00FD0B21">
        <w:rPr>
          <w:rFonts w:ascii="Lucida Sans" w:eastAsia="Georgia,Times New Roman" w:hAnsi="Lucida Sans" w:cs="Georgia,Times New Roman"/>
          <w:sz w:val="22"/>
          <w:szCs w:val="22"/>
        </w:rPr>
        <w:t xml:space="preserve"> </w:t>
      </w:r>
      <w:r w:rsidR="00FD0B21" w:rsidRPr="001E5E02">
        <w:rPr>
          <w:rFonts w:ascii="Lucida Sans" w:eastAsia="Georgia,Times New Roman" w:hAnsi="Lucida Sans" w:cs="Georgia,Times New Roman"/>
          <w:sz w:val="22"/>
          <w:szCs w:val="22"/>
        </w:rPr>
        <w:t xml:space="preserve">like </w:t>
      </w:r>
      <w:r w:rsidR="00FD0B21" w:rsidRPr="001E5E02">
        <w:rPr>
          <w:rFonts w:ascii="Lucida Sans" w:eastAsia="Georgia,Times New Roman" w:hAnsi="Lucida Sans" w:cs="Georgia,Times New Roman"/>
          <w:b/>
          <w:sz w:val="22"/>
          <w:szCs w:val="22"/>
        </w:rPr>
        <w:t>Oracle 12c and MySQL</w:t>
      </w:r>
      <w:r w:rsidR="6959C20B" w:rsidRPr="001E5E02">
        <w:rPr>
          <w:rFonts w:ascii="Lucida Sans" w:eastAsia="Georgia,Times New Roman" w:hAnsi="Lucida Sans" w:cs="Georgia,Times New Roman"/>
          <w:sz w:val="22"/>
          <w:szCs w:val="22"/>
        </w:rPr>
        <w:t xml:space="preserve"> using </w:t>
      </w:r>
      <w:r w:rsidR="00E47C9F" w:rsidRPr="001E5E02">
        <w:rPr>
          <w:rFonts w:ascii="Lucida Sans" w:eastAsia="Georgia,Times New Roman" w:hAnsi="Lucida Sans" w:cs="Georgia,Times New Roman"/>
          <w:b/>
          <w:sz w:val="22"/>
          <w:szCs w:val="22"/>
        </w:rPr>
        <w:t>JBDC</w:t>
      </w:r>
      <w:r w:rsidR="00E47C9F" w:rsidRPr="001E5E02">
        <w:rPr>
          <w:rFonts w:ascii="Lucida Sans" w:eastAsia="Georgia,Times New Roman" w:hAnsi="Lucida Sans" w:cs="Georgia,Times New Roman"/>
          <w:sz w:val="22"/>
          <w:szCs w:val="22"/>
        </w:rPr>
        <w:t xml:space="preserve"> as well as</w:t>
      </w:r>
      <w:r w:rsidR="00773A88" w:rsidRPr="001E5E02">
        <w:rPr>
          <w:rFonts w:ascii="Lucida Sans" w:eastAsia="Georgia,Times New Roman" w:hAnsi="Lucida Sans" w:cs="Georgia,Times New Roman"/>
          <w:b/>
          <w:bCs/>
          <w:sz w:val="22"/>
          <w:szCs w:val="22"/>
        </w:rPr>
        <w:t xml:space="preserve"> </w:t>
      </w:r>
      <w:r w:rsidR="00773A88" w:rsidRPr="001E5E02">
        <w:rPr>
          <w:rFonts w:ascii="Lucida Sans" w:eastAsia="Georgia,Times New Roman" w:hAnsi="Lucida Sans" w:cs="Georgia,Times New Roman"/>
          <w:bCs/>
          <w:sz w:val="22"/>
          <w:szCs w:val="22"/>
        </w:rPr>
        <w:t>ORM tools like</w:t>
      </w:r>
      <w:r w:rsidR="00773A88" w:rsidRPr="001E5E02">
        <w:rPr>
          <w:rFonts w:ascii="Lucida Sans" w:eastAsia="Georgia,Times New Roman" w:hAnsi="Lucida Sans" w:cs="Georgia,Times New Roman"/>
          <w:b/>
          <w:bCs/>
          <w:sz w:val="22"/>
          <w:szCs w:val="22"/>
        </w:rPr>
        <w:t xml:space="preserve"> hibernate</w:t>
      </w:r>
      <w:r w:rsidR="6959C20B" w:rsidRPr="001E5E02">
        <w:rPr>
          <w:rFonts w:ascii="Lucida Sans" w:eastAsia="Georgia,Times New Roman" w:hAnsi="Lucida Sans" w:cs="Georgia,Times New Roman"/>
          <w:sz w:val="22"/>
          <w:szCs w:val="22"/>
        </w:rPr>
        <w:t xml:space="preserve">. </w:t>
      </w:r>
    </w:p>
    <w:p w:rsidR="001E0A14" w:rsidRPr="001E0A14" w:rsidRDefault="001E0A14" w:rsidP="001D5B5E">
      <w:pPr>
        <w:pStyle w:val="BodyText"/>
        <w:numPr>
          <w:ilvl w:val="0"/>
          <w:numId w:val="12"/>
        </w:numPr>
        <w:tabs>
          <w:tab w:val="left" w:pos="270"/>
          <w:tab w:val="left" w:pos="8971"/>
        </w:tabs>
        <w:ind w:left="270" w:hanging="270"/>
        <w:rPr>
          <w:rFonts w:ascii="Lucida Sans" w:eastAsia="Georgia,Times New Roman" w:hAnsi="Lucida Sans" w:cs="Georgia,Times New Roman"/>
          <w:sz w:val="22"/>
          <w:szCs w:val="22"/>
        </w:rPr>
      </w:pPr>
      <w:r w:rsidRPr="001E0A14">
        <w:rPr>
          <w:rFonts w:ascii="Lucida Sans" w:eastAsia="Georgia,Times New Roman" w:hAnsi="Lucida Sans" w:cs="Georgia,Times New Roman"/>
          <w:sz w:val="22"/>
          <w:szCs w:val="22"/>
        </w:rPr>
        <w:t xml:space="preserve">Strong understanding using </w:t>
      </w:r>
      <w:r w:rsidRPr="001E0A14">
        <w:rPr>
          <w:rFonts w:ascii="Lucida Sans" w:eastAsia="Georgia,Times New Roman" w:hAnsi="Lucida Sans" w:cs="Georgia,Times New Roman"/>
          <w:b/>
          <w:sz w:val="22"/>
          <w:szCs w:val="22"/>
        </w:rPr>
        <w:t>JMS</w:t>
      </w:r>
      <w:r w:rsidRPr="001E0A14">
        <w:rPr>
          <w:rFonts w:ascii="Lucida Sans" w:eastAsia="Georgia,Times New Roman" w:hAnsi="Lucida Sans" w:cs="Georgia,Times New Roman"/>
          <w:sz w:val="22"/>
          <w:szCs w:val="22"/>
        </w:rPr>
        <w:t xml:space="preserve"> and </w:t>
      </w:r>
      <w:r w:rsidRPr="001E0A14">
        <w:rPr>
          <w:rFonts w:ascii="Lucida Sans" w:eastAsia="Georgia,Times New Roman" w:hAnsi="Lucida Sans" w:cs="Georgia,Times New Roman"/>
          <w:b/>
          <w:sz w:val="22"/>
          <w:szCs w:val="22"/>
        </w:rPr>
        <w:t>ActiveMQ</w:t>
      </w:r>
      <w:r w:rsidRPr="001E0A14">
        <w:rPr>
          <w:rFonts w:ascii="Lucida Sans" w:eastAsia="Georgia,Times New Roman" w:hAnsi="Lucida Sans" w:cs="Georgia,Times New Roman"/>
          <w:sz w:val="22"/>
          <w:szCs w:val="22"/>
        </w:rPr>
        <w:t xml:space="preserve"> as message broker for </w:t>
      </w:r>
      <w:r w:rsidR="00C8730A">
        <w:rPr>
          <w:rFonts w:ascii="Lucida Sans" w:eastAsia="Georgia,Times New Roman" w:hAnsi="Lucida Sans" w:cs="Georgia,Times New Roman"/>
          <w:sz w:val="22"/>
          <w:szCs w:val="22"/>
        </w:rPr>
        <w:t>asynchronous</w:t>
      </w:r>
      <w:r w:rsidRPr="001E0A14">
        <w:rPr>
          <w:rFonts w:ascii="Lucida Sans" w:eastAsia="Georgia,Times New Roman" w:hAnsi="Lucida Sans" w:cs="Georgia,Times New Roman"/>
          <w:sz w:val="22"/>
          <w:szCs w:val="22"/>
        </w:rPr>
        <w:t xml:space="preserve"> </w:t>
      </w:r>
      <w:r w:rsidR="00C8730A">
        <w:rPr>
          <w:rFonts w:ascii="Lucida Sans" w:eastAsia="Georgia,Times New Roman" w:hAnsi="Lucida Sans" w:cs="Georgia,Times New Roman"/>
          <w:sz w:val="22"/>
          <w:szCs w:val="22"/>
        </w:rPr>
        <w:t>messaging</w:t>
      </w:r>
      <w:r w:rsidRPr="001E0A14">
        <w:rPr>
          <w:rFonts w:ascii="Lucida Sans" w:eastAsia="Georgia,Times New Roman" w:hAnsi="Lucida Sans" w:cs="Georgia,Times New Roman"/>
          <w:sz w:val="22"/>
          <w:szCs w:val="22"/>
        </w:rPr>
        <w:t>.</w:t>
      </w:r>
    </w:p>
    <w:p w:rsidR="00E47C9F" w:rsidRPr="001E5E02" w:rsidRDefault="00E47C9F" w:rsidP="001D5B5E">
      <w:pPr>
        <w:pStyle w:val="BodyText"/>
        <w:numPr>
          <w:ilvl w:val="0"/>
          <w:numId w:val="12"/>
        </w:numPr>
        <w:tabs>
          <w:tab w:val="left" w:pos="270"/>
          <w:tab w:val="left" w:pos="8971"/>
        </w:tabs>
        <w:ind w:left="270" w:hanging="270"/>
        <w:rPr>
          <w:rFonts w:ascii="Lucida Sans" w:eastAsia="Georgia,Times New Roman" w:hAnsi="Lucida Sans" w:cs="Georgia,Times New Roman"/>
          <w:sz w:val="22"/>
          <w:szCs w:val="22"/>
        </w:rPr>
      </w:pPr>
      <w:r w:rsidRPr="001E5E02">
        <w:rPr>
          <w:rFonts w:ascii="Lucida Sans" w:eastAsia="Georgia,Times New Roman" w:hAnsi="Lucida Sans" w:cs="Georgia,Times New Roman"/>
          <w:sz w:val="22"/>
          <w:szCs w:val="22"/>
        </w:rPr>
        <w:t xml:space="preserve">Worked on version control tools such as </w:t>
      </w:r>
      <w:r w:rsidR="000143E6" w:rsidRPr="000143E6">
        <w:rPr>
          <w:rFonts w:ascii="Lucida Sans" w:eastAsia="Georgia,Times New Roman" w:hAnsi="Lucida Sans" w:cs="Georgia,Times New Roman"/>
          <w:b/>
          <w:sz w:val="22"/>
          <w:szCs w:val="22"/>
        </w:rPr>
        <w:t>git</w:t>
      </w:r>
      <w:r w:rsidR="000143E6">
        <w:rPr>
          <w:rFonts w:ascii="Lucida Sans" w:eastAsia="Georgia,Times New Roman" w:hAnsi="Lucida Sans" w:cs="Georgia,Times New Roman"/>
          <w:sz w:val="22"/>
          <w:szCs w:val="22"/>
        </w:rPr>
        <w:t xml:space="preserve">, </w:t>
      </w:r>
      <w:r w:rsidRPr="001E5E02">
        <w:rPr>
          <w:rFonts w:ascii="Lucida Sans" w:eastAsia="Georgia,Times New Roman" w:hAnsi="Lucida Sans" w:cs="Georgia,Times New Roman"/>
          <w:b/>
          <w:sz w:val="22"/>
          <w:szCs w:val="22"/>
        </w:rPr>
        <w:t>subversion</w:t>
      </w:r>
      <w:r w:rsidRPr="001E5E02">
        <w:rPr>
          <w:rFonts w:ascii="Lucida Sans" w:eastAsia="Georgia,Times New Roman" w:hAnsi="Lucida Sans" w:cs="Georgia,Times New Roman"/>
          <w:sz w:val="22"/>
          <w:szCs w:val="22"/>
        </w:rPr>
        <w:t xml:space="preserve"> and </w:t>
      </w:r>
      <w:r w:rsidRPr="001E5E02">
        <w:rPr>
          <w:rFonts w:ascii="Lucida Sans" w:eastAsia="Georgia,Times New Roman" w:hAnsi="Lucida Sans" w:cs="Georgia,Times New Roman"/>
          <w:b/>
          <w:sz w:val="22"/>
          <w:szCs w:val="22"/>
        </w:rPr>
        <w:t>rational clearcase.</w:t>
      </w:r>
    </w:p>
    <w:p w:rsidR="00E47C9F" w:rsidRDefault="00E47C9F" w:rsidP="00FD0B21">
      <w:pPr>
        <w:pStyle w:val="BodyText"/>
        <w:numPr>
          <w:ilvl w:val="0"/>
          <w:numId w:val="12"/>
        </w:numPr>
        <w:tabs>
          <w:tab w:val="left" w:pos="270"/>
          <w:tab w:val="left" w:pos="8971"/>
        </w:tabs>
        <w:ind w:left="270" w:hanging="270"/>
        <w:rPr>
          <w:rFonts w:ascii="Lucida Sans" w:eastAsia="Georgia,Times New Roman" w:hAnsi="Lucida Sans" w:cs="Georgia,Times New Roman"/>
          <w:sz w:val="22"/>
          <w:szCs w:val="22"/>
        </w:rPr>
      </w:pPr>
      <w:r>
        <w:rPr>
          <w:rFonts w:ascii="Lucida Sans" w:eastAsia="Georgia,Times New Roman" w:hAnsi="Lucida Sans" w:cs="Georgia,Times New Roman"/>
          <w:sz w:val="22"/>
          <w:szCs w:val="22"/>
        </w:rPr>
        <w:t xml:space="preserve">Experience using </w:t>
      </w:r>
      <w:r w:rsidRPr="00E47C9F">
        <w:rPr>
          <w:rFonts w:ascii="Lucida Sans" w:eastAsia="Georgia,Times New Roman" w:hAnsi="Lucida Sans" w:cs="Georgia,Times New Roman"/>
          <w:b/>
          <w:sz w:val="22"/>
          <w:szCs w:val="22"/>
        </w:rPr>
        <w:t>Maven</w:t>
      </w:r>
      <w:r>
        <w:rPr>
          <w:rFonts w:ascii="Lucida Sans" w:eastAsia="Georgia,Times New Roman" w:hAnsi="Lucida Sans" w:cs="Georgia,Times New Roman"/>
          <w:sz w:val="22"/>
          <w:szCs w:val="22"/>
        </w:rPr>
        <w:t xml:space="preserve"> </w:t>
      </w:r>
      <w:r w:rsidR="000143E6">
        <w:rPr>
          <w:rFonts w:ascii="Lucida Sans" w:eastAsia="Georgia,Times New Roman" w:hAnsi="Lucida Sans" w:cs="Georgia,Times New Roman"/>
          <w:sz w:val="22"/>
          <w:szCs w:val="22"/>
        </w:rPr>
        <w:t xml:space="preserve">and </w:t>
      </w:r>
      <w:r w:rsidR="000143E6" w:rsidRPr="000143E6">
        <w:rPr>
          <w:rFonts w:ascii="Lucida Sans" w:eastAsia="Georgia,Times New Roman" w:hAnsi="Lucida Sans" w:cs="Georgia,Times New Roman"/>
          <w:b/>
          <w:sz w:val="22"/>
          <w:szCs w:val="22"/>
        </w:rPr>
        <w:t>Gradle</w:t>
      </w:r>
      <w:r w:rsidR="000143E6">
        <w:rPr>
          <w:rFonts w:ascii="Lucida Sans" w:eastAsia="Georgia,Times New Roman" w:hAnsi="Lucida Sans" w:cs="Georgia,Times New Roman"/>
          <w:sz w:val="22"/>
          <w:szCs w:val="22"/>
        </w:rPr>
        <w:t xml:space="preserve"> </w:t>
      </w:r>
      <w:r>
        <w:rPr>
          <w:rFonts w:ascii="Lucida Sans" w:eastAsia="Georgia,Times New Roman" w:hAnsi="Lucida Sans" w:cs="Georgia,Times New Roman"/>
          <w:sz w:val="22"/>
          <w:szCs w:val="22"/>
        </w:rPr>
        <w:t>to install and deploy project builds</w:t>
      </w:r>
      <w:r w:rsidR="00FD0B21">
        <w:rPr>
          <w:rFonts w:ascii="Lucida Sans" w:eastAsia="Georgia,Times New Roman" w:hAnsi="Lucida Sans" w:cs="Georgia,Times New Roman"/>
          <w:sz w:val="22"/>
          <w:szCs w:val="22"/>
        </w:rPr>
        <w:t xml:space="preserve"> and </w:t>
      </w:r>
      <w:r>
        <w:rPr>
          <w:rFonts w:ascii="Lucida Sans" w:eastAsia="Georgia,Times New Roman" w:hAnsi="Lucida Sans" w:cs="Georgia,Times New Roman"/>
          <w:sz w:val="22"/>
          <w:szCs w:val="22"/>
        </w:rPr>
        <w:t>in continuous integration and scheduling of build process</w:t>
      </w:r>
      <w:r w:rsidR="00FD0B21">
        <w:rPr>
          <w:rFonts w:ascii="Lucida Sans" w:eastAsia="Georgia,Times New Roman" w:hAnsi="Lucida Sans" w:cs="Georgia,Times New Roman"/>
          <w:sz w:val="22"/>
          <w:szCs w:val="22"/>
        </w:rPr>
        <w:t>es</w:t>
      </w:r>
      <w:r>
        <w:rPr>
          <w:rFonts w:ascii="Lucida Sans" w:eastAsia="Georgia,Times New Roman" w:hAnsi="Lucida Sans" w:cs="Georgia,Times New Roman"/>
          <w:sz w:val="22"/>
          <w:szCs w:val="22"/>
        </w:rPr>
        <w:t xml:space="preserve"> using </w:t>
      </w:r>
      <w:r w:rsidRPr="00E47C9F">
        <w:rPr>
          <w:rFonts w:ascii="Lucida Sans" w:eastAsia="Georgia,Times New Roman" w:hAnsi="Lucida Sans" w:cs="Georgia,Times New Roman"/>
          <w:b/>
          <w:sz w:val="22"/>
          <w:szCs w:val="22"/>
        </w:rPr>
        <w:t>Jenkins</w:t>
      </w:r>
      <w:r>
        <w:rPr>
          <w:rFonts w:ascii="Lucida Sans" w:eastAsia="Georgia,Times New Roman" w:hAnsi="Lucida Sans" w:cs="Georgia,Times New Roman"/>
          <w:sz w:val="22"/>
          <w:szCs w:val="22"/>
        </w:rPr>
        <w:t>.</w:t>
      </w:r>
    </w:p>
    <w:p w:rsidR="0072704B" w:rsidRPr="006C1BA5" w:rsidRDefault="0017537E" w:rsidP="6959C20B">
      <w:pPr>
        <w:pStyle w:val="BodyText"/>
        <w:numPr>
          <w:ilvl w:val="0"/>
          <w:numId w:val="1"/>
        </w:numPr>
        <w:tabs>
          <w:tab w:val="num" w:pos="270"/>
          <w:tab w:val="left" w:pos="11050"/>
        </w:tabs>
        <w:spacing w:line="280" w:lineRule="exact"/>
        <w:ind w:left="288" w:hanging="288"/>
        <w:rPr>
          <w:rFonts w:ascii="Lucida Sans" w:eastAsia="Georgia,Verdana" w:hAnsi="Lucida Sans" w:cs="Georgia,Verdana"/>
          <w:sz w:val="22"/>
          <w:szCs w:val="22"/>
        </w:rPr>
      </w:pPr>
      <w:r>
        <w:rPr>
          <w:rFonts w:ascii="Lucida Sans" w:eastAsia="Georgia,Verdana" w:hAnsi="Lucida Sans" w:cs="Georgia,Verdana"/>
          <w:sz w:val="22"/>
          <w:szCs w:val="22"/>
        </w:rPr>
        <w:t>T</w:t>
      </w:r>
      <w:r w:rsidR="6959C20B" w:rsidRPr="006C1BA5">
        <w:rPr>
          <w:rFonts w:ascii="Lucida Sans" w:eastAsia="Georgia,Verdana" w:hAnsi="Lucida Sans" w:cs="Georgia,Verdana"/>
          <w:sz w:val="22"/>
          <w:szCs w:val="22"/>
        </w:rPr>
        <w:t xml:space="preserve">eam leadership </w:t>
      </w:r>
      <w:r w:rsidR="00E031AA" w:rsidRPr="006C1BA5">
        <w:rPr>
          <w:rFonts w:ascii="Lucida Sans" w:eastAsia="Georgia,Verdana" w:hAnsi="Lucida Sans" w:cs="Georgia,Verdana"/>
          <w:sz w:val="22"/>
          <w:szCs w:val="22"/>
        </w:rPr>
        <w:t>experience and</w:t>
      </w:r>
      <w:r w:rsidR="6959C20B" w:rsidRPr="006C1BA5">
        <w:rPr>
          <w:rFonts w:ascii="Lucida Sans" w:eastAsia="Georgia,Verdana" w:hAnsi="Lucida Sans" w:cs="Georgia,Verdana"/>
          <w:sz w:val="22"/>
          <w:szCs w:val="22"/>
        </w:rPr>
        <w:t xml:space="preserve"> excellent interpersonal and organizational skills.</w:t>
      </w:r>
    </w:p>
    <w:p w:rsidR="006F4C9E" w:rsidRDefault="006F4C9E" w:rsidP="006F4C9E">
      <w:pPr>
        <w:pStyle w:val="BodyText"/>
        <w:ind w:left="360"/>
        <w:jc w:val="both"/>
        <w:rPr>
          <w:rFonts w:eastAsia="Arial Unicode MS"/>
          <w:szCs w:val="22"/>
        </w:rPr>
      </w:pPr>
    </w:p>
    <w:p w:rsidR="00617A01" w:rsidRPr="00617A01" w:rsidRDefault="00617A01" w:rsidP="00617A01">
      <w:pPr>
        <w:pStyle w:val="BodyText"/>
        <w:pBdr>
          <w:top w:val="single" w:sz="4" w:space="1" w:color="000000"/>
          <w:bottom w:val="single" w:sz="1" w:space="1" w:color="808080"/>
        </w:pBdr>
        <w:tabs>
          <w:tab w:val="left" w:pos="142"/>
        </w:tabs>
        <w:spacing w:before="120" w:after="160" w:line="320" w:lineRule="exact"/>
        <w:outlineLvl w:val="0"/>
        <w:rPr>
          <w:rFonts w:ascii="Lucida Sans" w:eastAsia="Georgia,Verdana" w:hAnsi="Lucida Sans" w:cs="Georgia,Verdana"/>
          <w:b/>
          <w:bCs/>
          <w:sz w:val="22"/>
          <w:szCs w:val="22"/>
        </w:rPr>
      </w:pPr>
      <w:r>
        <w:rPr>
          <w:rFonts w:ascii="Lucida Sans" w:eastAsia="Georgia,Verdana" w:hAnsi="Lucida Sans" w:cs="Georgia,Verdana"/>
          <w:b/>
          <w:bCs/>
          <w:sz w:val="22"/>
          <w:szCs w:val="22"/>
        </w:rPr>
        <w:t>Technical Background</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19"/>
        <w:gridCol w:w="6237"/>
      </w:tblGrid>
      <w:tr w:rsidR="006F4C9E" w:rsidRPr="0033691D" w:rsidTr="006F4C9E">
        <w:trPr>
          <w:trHeight w:val="325"/>
        </w:trPr>
        <w:tc>
          <w:tcPr>
            <w:tcW w:w="3119" w:type="dxa"/>
            <w:shd w:val="clear" w:color="auto" w:fill="auto"/>
          </w:tcPr>
          <w:p w:rsidR="006F4C9E" w:rsidRPr="0033691D" w:rsidRDefault="006F4C9E" w:rsidP="003A2560">
            <w:pPr>
              <w:pStyle w:val="BodyText"/>
              <w:jc w:val="both"/>
              <w:rPr>
                <w:rFonts w:eastAsia="Arial Unicode MS"/>
                <w:b/>
                <w:bCs/>
                <w:szCs w:val="22"/>
              </w:rPr>
            </w:pPr>
            <w:r w:rsidRPr="0033691D">
              <w:rPr>
                <w:rFonts w:eastAsia="Arial Unicode MS"/>
                <w:b/>
                <w:bCs/>
                <w:szCs w:val="22"/>
              </w:rPr>
              <w:t>Languages</w:t>
            </w:r>
          </w:p>
        </w:tc>
        <w:tc>
          <w:tcPr>
            <w:tcW w:w="6237" w:type="dxa"/>
          </w:tcPr>
          <w:p w:rsidR="006F4C9E" w:rsidRPr="0033691D" w:rsidRDefault="006F4C9E" w:rsidP="003A2560">
            <w:pPr>
              <w:pStyle w:val="BodyText"/>
              <w:jc w:val="both"/>
              <w:rPr>
                <w:rFonts w:eastAsia="Arial Unicode MS"/>
                <w:szCs w:val="22"/>
              </w:rPr>
            </w:pPr>
            <w:r>
              <w:rPr>
                <w:rFonts w:eastAsia="Arial Unicode MS"/>
                <w:szCs w:val="22"/>
              </w:rPr>
              <w:t xml:space="preserve">C, </w:t>
            </w:r>
            <w:r w:rsidR="007D4DC0">
              <w:rPr>
                <w:rFonts w:eastAsia="Arial Unicode MS"/>
                <w:szCs w:val="22"/>
              </w:rPr>
              <w:t>C++,</w:t>
            </w:r>
            <w:r w:rsidR="008062EA">
              <w:rPr>
                <w:rFonts w:eastAsia="Arial Unicode MS"/>
                <w:szCs w:val="22"/>
              </w:rPr>
              <w:t xml:space="preserve"> </w:t>
            </w:r>
            <w:r w:rsidRPr="0033691D">
              <w:rPr>
                <w:rFonts w:eastAsia="Arial Unicode MS"/>
                <w:szCs w:val="22"/>
              </w:rPr>
              <w:t>Java</w:t>
            </w:r>
            <w:r w:rsidR="00091950">
              <w:rPr>
                <w:rFonts w:eastAsia="Arial Unicode MS"/>
                <w:szCs w:val="22"/>
              </w:rPr>
              <w:t xml:space="preserve"> 8</w:t>
            </w:r>
            <w:r w:rsidR="00771703">
              <w:rPr>
                <w:rFonts w:eastAsia="Arial Unicode MS"/>
                <w:szCs w:val="22"/>
              </w:rPr>
              <w:t>, Common Lisp</w:t>
            </w:r>
          </w:p>
        </w:tc>
      </w:tr>
      <w:tr w:rsidR="006F4C9E" w:rsidRPr="0033691D" w:rsidTr="006F4C9E">
        <w:trPr>
          <w:trHeight w:val="325"/>
        </w:trPr>
        <w:tc>
          <w:tcPr>
            <w:tcW w:w="3119" w:type="dxa"/>
            <w:shd w:val="clear" w:color="auto" w:fill="auto"/>
          </w:tcPr>
          <w:p w:rsidR="006F4C9E" w:rsidRPr="0033691D" w:rsidRDefault="00BD2DC0" w:rsidP="00BD2DC0">
            <w:pPr>
              <w:pStyle w:val="BodyText"/>
              <w:jc w:val="both"/>
              <w:rPr>
                <w:rFonts w:eastAsia="Arial Unicode MS"/>
                <w:b/>
                <w:bCs/>
                <w:szCs w:val="22"/>
              </w:rPr>
            </w:pPr>
            <w:r>
              <w:rPr>
                <w:rFonts w:eastAsia="Arial Unicode MS"/>
                <w:b/>
                <w:bCs/>
                <w:szCs w:val="22"/>
              </w:rPr>
              <w:t>Backend Skills</w:t>
            </w:r>
          </w:p>
        </w:tc>
        <w:tc>
          <w:tcPr>
            <w:tcW w:w="6237" w:type="dxa"/>
          </w:tcPr>
          <w:p w:rsidR="006F4C9E" w:rsidRPr="0033691D" w:rsidRDefault="00771703" w:rsidP="00CB2497">
            <w:pPr>
              <w:pStyle w:val="BodyText"/>
              <w:jc w:val="both"/>
              <w:rPr>
                <w:rFonts w:eastAsia="Arial Unicode MS"/>
                <w:szCs w:val="22"/>
              </w:rPr>
            </w:pPr>
            <w:r>
              <w:rPr>
                <w:rFonts w:eastAsia="Arial Unicode MS"/>
                <w:bCs/>
                <w:szCs w:val="22"/>
              </w:rPr>
              <w:t xml:space="preserve">Spring Boot, </w:t>
            </w:r>
            <w:r w:rsidR="00386A4B">
              <w:rPr>
                <w:rFonts w:eastAsia="Arial Unicode MS"/>
                <w:bCs/>
                <w:szCs w:val="22"/>
              </w:rPr>
              <w:t>Spring MVC,</w:t>
            </w:r>
            <w:r w:rsidR="006F4C9E">
              <w:rPr>
                <w:rFonts w:eastAsia="Arial Unicode MS"/>
                <w:bCs/>
                <w:szCs w:val="22"/>
              </w:rPr>
              <w:t xml:space="preserve"> </w:t>
            </w:r>
            <w:r w:rsidR="00386A4B">
              <w:rPr>
                <w:rFonts w:eastAsia="Arial Unicode MS"/>
                <w:bCs/>
                <w:szCs w:val="22"/>
              </w:rPr>
              <w:t xml:space="preserve">Spring </w:t>
            </w:r>
            <w:r w:rsidR="00CB2497">
              <w:rPr>
                <w:rFonts w:eastAsia="Arial Unicode MS"/>
                <w:bCs/>
                <w:szCs w:val="22"/>
              </w:rPr>
              <w:t>Core, Spring AOP</w:t>
            </w:r>
            <w:r w:rsidR="00386A4B">
              <w:rPr>
                <w:rFonts w:eastAsia="Arial Unicode MS"/>
                <w:bCs/>
                <w:szCs w:val="22"/>
              </w:rPr>
              <w:t xml:space="preserve">, </w:t>
            </w:r>
            <w:r w:rsidR="008062EA">
              <w:rPr>
                <w:rFonts w:eastAsia="Arial Unicode MS"/>
                <w:bCs/>
                <w:szCs w:val="22"/>
              </w:rPr>
              <w:t xml:space="preserve">Restful </w:t>
            </w:r>
            <w:r w:rsidR="00386A4B">
              <w:rPr>
                <w:rFonts w:eastAsia="Arial Unicode MS"/>
                <w:bCs/>
                <w:szCs w:val="22"/>
              </w:rPr>
              <w:t xml:space="preserve">Web </w:t>
            </w:r>
            <w:r w:rsidR="008062EA">
              <w:rPr>
                <w:rFonts w:eastAsia="Arial Unicode MS"/>
                <w:bCs/>
                <w:szCs w:val="22"/>
              </w:rPr>
              <w:t>Services</w:t>
            </w:r>
            <w:r w:rsidR="00CB2497">
              <w:rPr>
                <w:rFonts w:eastAsia="Arial Unicode MS"/>
                <w:bCs/>
                <w:szCs w:val="22"/>
              </w:rPr>
              <w:t>, JMS</w:t>
            </w:r>
            <w:r w:rsidR="00091950">
              <w:rPr>
                <w:rFonts w:eastAsia="Arial Unicode MS"/>
                <w:bCs/>
                <w:szCs w:val="22"/>
              </w:rPr>
              <w:t>/ActiveMQ</w:t>
            </w:r>
            <w:r w:rsidR="00CB2497">
              <w:rPr>
                <w:rFonts w:eastAsia="Arial Unicode MS"/>
                <w:bCs/>
                <w:szCs w:val="22"/>
              </w:rPr>
              <w:t>, Servlets/JSP, JDBC, XML</w:t>
            </w:r>
            <w:r w:rsidR="00091950">
              <w:rPr>
                <w:rFonts w:eastAsia="Arial Unicode MS"/>
                <w:bCs/>
                <w:szCs w:val="22"/>
              </w:rPr>
              <w:t>/Json</w:t>
            </w:r>
          </w:p>
        </w:tc>
      </w:tr>
      <w:tr w:rsidR="006F4C9E" w:rsidRPr="0033691D" w:rsidTr="006F4C9E">
        <w:trPr>
          <w:trHeight w:val="306"/>
        </w:trPr>
        <w:tc>
          <w:tcPr>
            <w:tcW w:w="3119" w:type="dxa"/>
            <w:shd w:val="clear" w:color="auto" w:fill="auto"/>
          </w:tcPr>
          <w:p w:rsidR="006F4C9E" w:rsidRPr="0033691D" w:rsidRDefault="00E9512D" w:rsidP="000143E6">
            <w:pPr>
              <w:pStyle w:val="BodyText"/>
              <w:jc w:val="both"/>
              <w:rPr>
                <w:rFonts w:eastAsia="Arial Unicode MS"/>
                <w:b/>
                <w:bCs/>
                <w:szCs w:val="22"/>
              </w:rPr>
            </w:pPr>
            <w:r>
              <w:rPr>
                <w:rFonts w:eastAsia="Arial Unicode MS"/>
                <w:b/>
                <w:bCs/>
                <w:szCs w:val="22"/>
              </w:rPr>
              <w:t>Fronte</w:t>
            </w:r>
            <w:r w:rsidR="00BD2DC0">
              <w:rPr>
                <w:rFonts w:eastAsia="Arial Unicode MS"/>
                <w:b/>
                <w:bCs/>
                <w:szCs w:val="22"/>
              </w:rPr>
              <w:t xml:space="preserve">nd </w:t>
            </w:r>
            <w:r w:rsidR="000143E6">
              <w:rPr>
                <w:rFonts w:eastAsia="Arial Unicode MS"/>
                <w:b/>
                <w:bCs/>
                <w:szCs w:val="22"/>
              </w:rPr>
              <w:t>Skills</w:t>
            </w:r>
          </w:p>
        </w:tc>
        <w:tc>
          <w:tcPr>
            <w:tcW w:w="6237" w:type="dxa"/>
          </w:tcPr>
          <w:p w:rsidR="006F4C9E" w:rsidRPr="000920C5" w:rsidRDefault="00091950" w:rsidP="003A2560">
            <w:pPr>
              <w:pStyle w:val="BodyText"/>
              <w:rPr>
                <w:rFonts w:eastAsia="Arial Unicode MS"/>
                <w:szCs w:val="22"/>
              </w:rPr>
            </w:pPr>
            <w:r>
              <w:rPr>
                <w:rFonts w:eastAsia="Arial Unicode MS"/>
                <w:szCs w:val="22"/>
              </w:rPr>
              <w:t xml:space="preserve">AngularJS , </w:t>
            </w:r>
            <w:r w:rsidR="000143E6">
              <w:rPr>
                <w:rFonts w:eastAsia="Arial Unicode MS"/>
                <w:szCs w:val="22"/>
              </w:rPr>
              <w:t>ReactJS, html</w:t>
            </w:r>
            <w:r>
              <w:rPr>
                <w:rFonts w:eastAsia="Arial Unicode MS"/>
                <w:szCs w:val="22"/>
              </w:rPr>
              <w:t>/</w:t>
            </w:r>
            <w:r w:rsidR="000143E6">
              <w:rPr>
                <w:rFonts w:eastAsia="Arial Unicode MS"/>
                <w:szCs w:val="22"/>
              </w:rPr>
              <w:t>css</w:t>
            </w:r>
            <w:r w:rsidR="00CB2497">
              <w:rPr>
                <w:rFonts w:eastAsia="Arial Unicode MS"/>
                <w:szCs w:val="22"/>
              </w:rPr>
              <w:t>,</w:t>
            </w:r>
            <w:r w:rsidR="00BD2DC0">
              <w:rPr>
                <w:rFonts w:eastAsia="Arial Unicode MS"/>
                <w:szCs w:val="22"/>
              </w:rPr>
              <w:t>Javascript(ES5/6)</w:t>
            </w:r>
          </w:p>
          <w:p w:rsidR="006F4C9E" w:rsidRPr="0033691D" w:rsidRDefault="006F4C9E" w:rsidP="003A2560">
            <w:pPr>
              <w:pStyle w:val="BodyText"/>
              <w:jc w:val="both"/>
              <w:rPr>
                <w:rFonts w:eastAsia="Arial Unicode MS"/>
                <w:szCs w:val="22"/>
              </w:rPr>
            </w:pPr>
          </w:p>
        </w:tc>
      </w:tr>
      <w:tr w:rsidR="006F4C9E" w:rsidRPr="0033691D" w:rsidTr="006F4C9E">
        <w:trPr>
          <w:trHeight w:val="306"/>
        </w:trPr>
        <w:tc>
          <w:tcPr>
            <w:tcW w:w="3119" w:type="dxa"/>
            <w:shd w:val="clear" w:color="auto" w:fill="auto"/>
          </w:tcPr>
          <w:p w:rsidR="006F4C9E" w:rsidRPr="0033691D" w:rsidRDefault="00E9512D" w:rsidP="003A2560">
            <w:pPr>
              <w:pStyle w:val="BodyText"/>
              <w:jc w:val="both"/>
              <w:rPr>
                <w:rFonts w:eastAsia="Arial Unicode MS"/>
                <w:b/>
                <w:bCs/>
                <w:szCs w:val="22"/>
              </w:rPr>
            </w:pPr>
            <w:r>
              <w:rPr>
                <w:rFonts w:eastAsia="Arial Unicode MS"/>
                <w:b/>
                <w:bCs/>
                <w:szCs w:val="22"/>
              </w:rPr>
              <w:t>Backend f</w:t>
            </w:r>
            <w:r w:rsidR="006F4C9E" w:rsidRPr="0033691D">
              <w:rPr>
                <w:rFonts w:eastAsia="Arial Unicode MS"/>
                <w:b/>
                <w:bCs/>
                <w:szCs w:val="22"/>
              </w:rPr>
              <w:t>rameworks</w:t>
            </w:r>
          </w:p>
        </w:tc>
        <w:tc>
          <w:tcPr>
            <w:tcW w:w="6237" w:type="dxa"/>
          </w:tcPr>
          <w:p w:rsidR="006F4C9E" w:rsidRPr="0033691D" w:rsidRDefault="006F4C9E" w:rsidP="003A2560">
            <w:pPr>
              <w:pStyle w:val="BodyText"/>
              <w:jc w:val="both"/>
              <w:rPr>
                <w:rFonts w:eastAsia="Arial Unicode MS"/>
                <w:szCs w:val="22"/>
              </w:rPr>
            </w:pPr>
            <w:r>
              <w:rPr>
                <w:rFonts w:eastAsia="Arial Unicode MS"/>
                <w:szCs w:val="22"/>
              </w:rPr>
              <w:t>Spring 3</w:t>
            </w:r>
            <w:r w:rsidR="00E9512D">
              <w:rPr>
                <w:rFonts w:eastAsia="Arial Unicode MS"/>
                <w:szCs w:val="22"/>
              </w:rPr>
              <w:t>/4</w:t>
            </w:r>
            <w:r w:rsidR="00282632">
              <w:rPr>
                <w:rFonts w:eastAsia="Arial Unicode MS"/>
                <w:szCs w:val="22"/>
              </w:rPr>
              <w:t>, Hibernate 3</w:t>
            </w:r>
          </w:p>
        </w:tc>
      </w:tr>
      <w:tr w:rsidR="006F4C9E" w:rsidRPr="0033691D" w:rsidTr="006F4C9E">
        <w:trPr>
          <w:trHeight w:val="306"/>
        </w:trPr>
        <w:tc>
          <w:tcPr>
            <w:tcW w:w="3119" w:type="dxa"/>
            <w:shd w:val="clear" w:color="auto" w:fill="auto"/>
          </w:tcPr>
          <w:p w:rsidR="006F4C9E" w:rsidRPr="0033691D" w:rsidRDefault="006F4C9E" w:rsidP="003A2560">
            <w:pPr>
              <w:pStyle w:val="BodyText"/>
              <w:jc w:val="both"/>
              <w:rPr>
                <w:rFonts w:eastAsia="Arial Unicode MS"/>
                <w:b/>
                <w:bCs/>
                <w:szCs w:val="22"/>
              </w:rPr>
            </w:pPr>
            <w:r w:rsidRPr="0033691D">
              <w:rPr>
                <w:rFonts w:eastAsia="Arial Unicode MS"/>
                <w:b/>
                <w:bCs/>
                <w:szCs w:val="22"/>
              </w:rPr>
              <w:t>App\Web Server</w:t>
            </w:r>
          </w:p>
        </w:tc>
        <w:tc>
          <w:tcPr>
            <w:tcW w:w="6237" w:type="dxa"/>
          </w:tcPr>
          <w:p w:rsidR="006F4C9E" w:rsidRPr="0033691D" w:rsidRDefault="006F4C9E" w:rsidP="00C8730A">
            <w:pPr>
              <w:pStyle w:val="BodyText"/>
              <w:jc w:val="both"/>
              <w:rPr>
                <w:rFonts w:eastAsia="Arial Unicode MS"/>
                <w:szCs w:val="22"/>
              </w:rPr>
            </w:pPr>
            <w:r>
              <w:rPr>
                <w:rFonts w:eastAsia="Arial Unicode MS"/>
                <w:szCs w:val="22"/>
              </w:rPr>
              <w:t xml:space="preserve">IBM WebSphere </w:t>
            </w:r>
            <w:r w:rsidR="007D4DC0">
              <w:rPr>
                <w:rFonts w:eastAsia="Arial Unicode MS"/>
                <w:szCs w:val="22"/>
              </w:rPr>
              <w:t>8.5</w:t>
            </w:r>
            <w:r>
              <w:rPr>
                <w:rFonts w:eastAsia="Arial Unicode MS"/>
                <w:szCs w:val="22"/>
              </w:rPr>
              <w:t>,</w:t>
            </w:r>
            <w:r w:rsidR="008062EA">
              <w:rPr>
                <w:rFonts w:eastAsia="Arial Unicode MS"/>
                <w:szCs w:val="22"/>
              </w:rPr>
              <w:t xml:space="preserve"> </w:t>
            </w:r>
            <w:r w:rsidRPr="0033691D">
              <w:rPr>
                <w:rFonts w:eastAsia="Arial Unicode MS"/>
                <w:szCs w:val="22"/>
              </w:rPr>
              <w:t>Tomcat</w:t>
            </w:r>
            <w:r w:rsidR="007D4DC0">
              <w:rPr>
                <w:rFonts w:eastAsia="Arial Unicode MS"/>
                <w:szCs w:val="22"/>
              </w:rPr>
              <w:t xml:space="preserve"> </w:t>
            </w:r>
            <w:r w:rsidR="00091950">
              <w:rPr>
                <w:rFonts w:eastAsia="Arial Unicode MS"/>
                <w:szCs w:val="22"/>
              </w:rPr>
              <w:t>9</w:t>
            </w:r>
            <w:r>
              <w:rPr>
                <w:rFonts w:eastAsia="Arial Unicode MS"/>
                <w:szCs w:val="22"/>
              </w:rPr>
              <w:t>.0,</w:t>
            </w:r>
            <w:r w:rsidR="008062EA">
              <w:rPr>
                <w:rFonts w:eastAsia="Arial Unicode MS"/>
                <w:szCs w:val="22"/>
              </w:rPr>
              <w:t xml:space="preserve"> </w:t>
            </w:r>
            <w:r w:rsidR="00C8730A">
              <w:rPr>
                <w:rFonts w:eastAsia="Arial Unicode MS"/>
                <w:szCs w:val="22"/>
              </w:rPr>
              <w:t>Jboss 6</w:t>
            </w:r>
          </w:p>
        </w:tc>
      </w:tr>
      <w:tr w:rsidR="006F4C9E" w:rsidRPr="0033691D" w:rsidTr="006F4C9E">
        <w:trPr>
          <w:trHeight w:val="325"/>
        </w:trPr>
        <w:tc>
          <w:tcPr>
            <w:tcW w:w="3119" w:type="dxa"/>
            <w:shd w:val="clear" w:color="auto" w:fill="auto"/>
          </w:tcPr>
          <w:p w:rsidR="006F4C9E" w:rsidRPr="0033691D" w:rsidRDefault="00A02CEE" w:rsidP="003A2560">
            <w:pPr>
              <w:pStyle w:val="BodyText"/>
              <w:jc w:val="both"/>
              <w:rPr>
                <w:rFonts w:eastAsia="Arial Unicode MS"/>
                <w:b/>
                <w:bCs/>
                <w:szCs w:val="22"/>
              </w:rPr>
            </w:pPr>
            <w:r>
              <w:rPr>
                <w:rFonts w:eastAsia="Arial Unicode MS"/>
                <w:b/>
                <w:bCs/>
                <w:szCs w:val="22"/>
              </w:rPr>
              <w:t>Datab</w:t>
            </w:r>
            <w:r w:rsidR="006F4C9E" w:rsidRPr="0033691D">
              <w:rPr>
                <w:rFonts w:eastAsia="Arial Unicode MS"/>
                <w:b/>
                <w:bCs/>
                <w:szCs w:val="22"/>
              </w:rPr>
              <w:t>ases</w:t>
            </w:r>
          </w:p>
        </w:tc>
        <w:tc>
          <w:tcPr>
            <w:tcW w:w="6237" w:type="dxa"/>
          </w:tcPr>
          <w:p w:rsidR="006F4C9E" w:rsidRPr="0033691D" w:rsidRDefault="008062EA" w:rsidP="003A2560">
            <w:pPr>
              <w:pStyle w:val="BodyText"/>
              <w:jc w:val="both"/>
              <w:rPr>
                <w:rFonts w:eastAsia="Arial Unicode MS"/>
                <w:szCs w:val="22"/>
              </w:rPr>
            </w:pPr>
            <w:r>
              <w:rPr>
                <w:rFonts w:eastAsia="Arial Unicode MS"/>
                <w:szCs w:val="22"/>
              </w:rPr>
              <w:t xml:space="preserve">Oracle </w:t>
            </w:r>
            <w:r w:rsidR="00091950">
              <w:rPr>
                <w:rFonts w:eastAsia="Arial Unicode MS"/>
                <w:szCs w:val="22"/>
              </w:rPr>
              <w:t>10g/11g/</w:t>
            </w:r>
            <w:r>
              <w:rPr>
                <w:rFonts w:eastAsia="Arial Unicode MS"/>
                <w:szCs w:val="22"/>
              </w:rPr>
              <w:t>12c, MySQL</w:t>
            </w:r>
          </w:p>
        </w:tc>
      </w:tr>
      <w:tr w:rsidR="006F4C9E" w:rsidRPr="0033691D" w:rsidTr="006F4C9E">
        <w:trPr>
          <w:trHeight w:val="306"/>
        </w:trPr>
        <w:tc>
          <w:tcPr>
            <w:tcW w:w="3119" w:type="dxa"/>
            <w:shd w:val="clear" w:color="auto" w:fill="auto"/>
          </w:tcPr>
          <w:p w:rsidR="006F4C9E" w:rsidRPr="0033691D" w:rsidRDefault="006F4C9E" w:rsidP="003A2560">
            <w:pPr>
              <w:pStyle w:val="BodyText"/>
              <w:jc w:val="both"/>
              <w:rPr>
                <w:rFonts w:eastAsia="Arial Unicode MS"/>
                <w:b/>
                <w:bCs/>
                <w:szCs w:val="22"/>
              </w:rPr>
            </w:pPr>
            <w:r w:rsidRPr="0033691D">
              <w:rPr>
                <w:rFonts w:eastAsia="Arial Unicode MS"/>
                <w:b/>
                <w:bCs/>
                <w:szCs w:val="22"/>
              </w:rPr>
              <w:t>Operating Systems</w:t>
            </w:r>
          </w:p>
        </w:tc>
        <w:tc>
          <w:tcPr>
            <w:tcW w:w="6237" w:type="dxa"/>
          </w:tcPr>
          <w:p w:rsidR="006F4C9E" w:rsidRPr="0033691D" w:rsidRDefault="006F4C9E" w:rsidP="003A2560">
            <w:pPr>
              <w:pStyle w:val="BodyText"/>
              <w:jc w:val="both"/>
              <w:rPr>
                <w:rFonts w:eastAsia="Arial Unicode MS"/>
                <w:szCs w:val="22"/>
              </w:rPr>
            </w:pPr>
            <w:r>
              <w:rPr>
                <w:rFonts w:eastAsia="Arial Unicode MS"/>
                <w:szCs w:val="22"/>
              </w:rPr>
              <w:t>Linux, Windows 7/8/10</w:t>
            </w:r>
          </w:p>
        </w:tc>
      </w:tr>
      <w:tr w:rsidR="006F4C9E" w:rsidRPr="0033691D" w:rsidTr="006F4C9E">
        <w:trPr>
          <w:trHeight w:val="306"/>
        </w:trPr>
        <w:tc>
          <w:tcPr>
            <w:tcW w:w="3119" w:type="dxa"/>
            <w:shd w:val="clear" w:color="auto" w:fill="auto"/>
          </w:tcPr>
          <w:p w:rsidR="006F4C9E" w:rsidRPr="0033691D" w:rsidRDefault="006F4C9E" w:rsidP="003A2560">
            <w:pPr>
              <w:pStyle w:val="BodyText"/>
              <w:jc w:val="both"/>
              <w:rPr>
                <w:rFonts w:eastAsia="Arial Unicode MS"/>
                <w:b/>
                <w:bCs/>
                <w:szCs w:val="22"/>
              </w:rPr>
            </w:pPr>
            <w:r w:rsidRPr="0033691D">
              <w:rPr>
                <w:rFonts w:eastAsia="Arial Unicode MS"/>
                <w:b/>
                <w:bCs/>
                <w:szCs w:val="22"/>
              </w:rPr>
              <w:t>Design Tools</w:t>
            </w:r>
          </w:p>
        </w:tc>
        <w:tc>
          <w:tcPr>
            <w:tcW w:w="6237" w:type="dxa"/>
          </w:tcPr>
          <w:p w:rsidR="006F4C9E" w:rsidRPr="0033691D" w:rsidRDefault="007D4DC0" w:rsidP="007D4DC0">
            <w:pPr>
              <w:pStyle w:val="BodyText"/>
              <w:jc w:val="both"/>
              <w:rPr>
                <w:rFonts w:eastAsia="Arial Unicode MS"/>
                <w:szCs w:val="22"/>
              </w:rPr>
            </w:pPr>
            <w:r>
              <w:rPr>
                <w:rFonts w:eastAsia="Arial Unicode MS"/>
                <w:szCs w:val="22"/>
              </w:rPr>
              <w:t>Microsoft Visio</w:t>
            </w:r>
          </w:p>
        </w:tc>
      </w:tr>
      <w:tr w:rsidR="006F4C9E" w:rsidRPr="0033691D" w:rsidTr="006F4C9E">
        <w:trPr>
          <w:trHeight w:val="306"/>
        </w:trPr>
        <w:tc>
          <w:tcPr>
            <w:tcW w:w="3119" w:type="dxa"/>
            <w:shd w:val="clear" w:color="auto" w:fill="auto"/>
          </w:tcPr>
          <w:p w:rsidR="006F4C9E" w:rsidRPr="0033691D" w:rsidRDefault="006F4C9E" w:rsidP="003A2560">
            <w:pPr>
              <w:pStyle w:val="BodyText"/>
              <w:jc w:val="both"/>
              <w:rPr>
                <w:rFonts w:eastAsia="Arial Unicode MS"/>
                <w:b/>
                <w:bCs/>
                <w:szCs w:val="22"/>
              </w:rPr>
            </w:pPr>
            <w:r w:rsidRPr="0033691D">
              <w:rPr>
                <w:rFonts w:eastAsia="Arial Unicode MS"/>
                <w:b/>
                <w:bCs/>
                <w:szCs w:val="22"/>
              </w:rPr>
              <w:t>IDE’s</w:t>
            </w:r>
          </w:p>
        </w:tc>
        <w:tc>
          <w:tcPr>
            <w:tcW w:w="6237" w:type="dxa"/>
          </w:tcPr>
          <w:p w:rsidR="006F4C9E" w:rsidRPr="0033691D" w:rsidRDefault="00091950" w:rsidP="003A2560">
            <w:pPr>
              <w:pStyle w:val="BodyText"/>
              <w:jc w:val="both"/>
              <w:rPr>
                <w:rFonts w:eastAsia="Arial Unicode MS"/>
                <w:szCs w:val="22"/>
              </w:rPr>
            </w:pPr>
            <w:r>
              <w:rPr>
                <w:rFonts w:eastAsia="Arial Unicode MS"/>
                <w:szCs w:val="22"/>
              </w:rPr>
              <w:t>Eclipse, Intellij, Emacs</w:t>
            </w:r>
          </w:p>
        </w:tc>
      </w:tr>
      <w:tr w:rsidR="006F4C9E" w:rsidRPr="0033691D" w:rsidTr="006F4C9E">
        <w:trPr>
          <w:trHeight w:val="306"/>
        </w:trPr>
        <w:tc>
          <w:tcPr>
            <w:tcW w:w="3119" w:type="dxa"/>
            <w:shd w:val="clear" w:color="auto" w:fill="auto"/>
          </w:tcPr>
          <w:p w:rsidR="006F4C9E" w:rsidRPr="0033691D" w:rsidRDefault="006F4C9E" w:rsidP="003A2560">
            <w:pPr>
              <w:pStyle w:val="BodyText"/>
              <w:jc w:val="both"/>
              <w:rPr>
                <w:rFonts w:eastAsia="Arial Unicode MS"/>
                <w:b/>
                <w:bCs/>
                <w:szCs w:val="22"/>
              </w:rPr>
            </w:pPr>
            <w:r w:rsidRPr="0033691D">
              <w:rPr>
                <w:rFonts w:eastAsia="Arial Unicode MS"/>
                <w:b/>
                <w:bCs/>
                <w:szCs w:val="22"/>
              </w:rPr>
              <w:t>Other Tools</w:t>
            </w:r>
          </w:p>
        </w:tc>
        <w:tc>
          <w:tcPr>
            <w:tcW w:w="6237" w:type="dxa"/>
          </w:tcPr>
          <w:p w:rsidR="006F4C9E" w:rsidRPr="0033691D" w:rsidRDefault="00091950" w:rsidP="003A2560">
            <w:pPr>
              <w:pStyle w:val="BodyText"/>
              <w:jc w:val="both"/>
              <w:rPr>
                <w:rFonts w:eastAsia="Arial Unicode MS"/>
                <w:szCs w:val="22"/>
              </w:rPr>
            </w:pPr>
            <w:r>
              <w:rPr>
                <w:rFonts w:eastAsia="Arial Unicode MS"/>
                <w:szCs w:val="22"/>
              </w:rPr>
              <w:t>Subversion</w:t>
            </w:r>
            <w:r w:rsidR="006F4C9E">
              <w:rPr>
                <w:rFonts w:eastAsia="Arial Unicode MS"/>
                <w:szCs w:val="22"/>
              </w:rPr>
              <w:t>, Git,</w:t>
            </w:r>
            <w:r w:rsidR="006F4C9E" w:rsidRPr="0033691D">
              <w:rPr>
                <w:rFonts w:eastAsia="Arial Unicode MS"/>
                <w:szCs w:val="22"/>
              </w:rPr>
              <w:t xml:space="preserve"> </w:t>
            </w:r>
            <w:r w:rsidR="006F4C9E">
              <w:rPr>
                <w:rFonts w:eastAsia="Arial Unicode MS"/>
                <w:szCs w:val="22"/>
              </w:rPr>
              <w:t>Rational Clear Case, Jenkins</w:t>
            </w:r>
            <w:r w:rsidR="00AD45CC">
              <w:rPr>
                <w:rFonts w:eastAsia="Arial Unicode MS"/>
                <w:szCs w:val="22"/>
              </w:rPr>
              <w:t>,</w:t>
            </w:r>
            <w:r w:rsidR="00AD45CC">
              <w:rPr>
                <w:rFonts w:eastAsia="Arial Unicode MS"/>
                <w:bCs/>
                <w:szCs w:val="22"/>
              </w:rPr>
              <w:t xml:space="preserve"> Maven</w:t>
            </w:r>
            <w:r>
              <w:rPr>
                <w:rFonts w:eastAsia="Arial Unicode MS"/>
                <w:bCs/>
                <w:szCs w:val="22"/>
              </w:rPr>
              <w:t>, Docker</w:t>
            </w:r>
          </w:p>
        </w:tc>
      </w:tr>
    </w:tbl>
    <w:p w:rsidR="006F4C9E" w:rsidRDefault="006F4C9E" w:rsidP="006F4C9E">
      <w:pPr>
        <w:pStyle w:val="BodyText"/>
        <w:rPr>
          <w:rFonts w:eastAsia="Arial Unicode MS"/>
          <w:szCs w:val="22"/>
        </w:rPr>
      </w:pPr>
    </w:p>
    <w:p w:rsidR="00C6171B" w:rsidRDefault="00C6171B" w:rsidP="00C30A59">
      <w:pPr>
        <w:pStyle w:val="BodyText"/>
        <w:tabs>
          <w:tab w:val="left" w:pos="142"/>
        </w:tabs>
        <w:spacing w:after="80" w:line="280" w:lineRule="exact"/>
        <w:rPr>
          <w:rFonts w:ascii="Lucida Sans" w:eastAsia="Georgia,Arial" w:hAnsi="Lucida Sans" w:cs="Georgia,Arial"/>
          <w:b/>
          <w:bCs/>
          <w:sz w:val="22"/>
          <w:szCs w:val="22"/>
        </w:rPr>
      </w:pPr>
    </w:p>
    <w:p w:rsidR="006F4C9E" w:rsidRPr="006C1BA5" w:rsidRDefault="006F4C9E" w:rsidP="00C30A59">
      <w:pPr>
        <w:pStyle w:val="BodyText"/>
        <w:tabs>
          <w:tab w:val="left" w:pos="142"/>
        </w:tabs>
        <w:spacing w:after="80" w:line="280" w:lineRule="exact"/>
        <w:rPr>
          <w:rFonts w:ascii="Lucida Sans" w:eastAsia="Georgia,Arial" w:hAnsi="Lucida Sans" w:cs="Georgia,Arial"/>
          <w:b/>
          <w:bCs/>
          <w:sz w:val="22"/>
          <w:szCs w:val="22"/>
        </w:rPr>
      </w:pPr>
    </w:p>
    <w:p w:rsidR="0072704B" w:rsidRPr="006C1BA5" w:rsidRDefault="6959C20B" w:rsidP="008573ED">
      <w:pPr>
        <w:pStyle w:val="BodyText"/>
        <w:pBdr>
          <w:top w:val="single" w:sz="4" w:space="1" w:color="000000"/>
          <w:bottom w:val="single" w:sz="1" w:space="1" w:color="808080"/>
        </w:pBdr>
        <w:tabs>
          <w:tab w:val="left" w:pos="142"/>
        </w:tabs>
        <w:spacing w:before="120" w:after="160" w:line="320" w:lineRule="exact"/>
        <w:outlineLvl w:val="0"/>
        <w:rPr>
          <w:rFonts w:ascii="Lucida Sans" w:hAnsi="Lucida Sans" w:cs="Verdana"/>
          <w:sz w:val="22"/>
          <w:szCs w:val="22"/>
        </w:rPr>
      </w:pPr>
      <w:r w:rsidRPr="006C1BA5">
        <w:rPr>
          <w:rFonts w:ascii="Lucida Sans" w:eastAsia="Georgia,Verdana" w:hAnsi="Lucida Sans" w:cs="Georgia,Verdana"/>
          <w:b/>
          <w:bCs/>
          <w:sz w:val="22"/>
          <w:szCs w:val="22"/>
        </w:rPr>
        <w:t>PROFESSIONAL EXPERIENCE</w:t>
      </w:r>
    </w:p>
    <w:p w:rsidR="001F1809" w:rsidRDefault="0088144A" w:rsidP="00957D38">
      <w:pPr>
        <w:pStyle w:val="BodyText"/>
        <w:pBdr>
          <w:bottom w:val="single" w:sz="4" w:space="1" w:color="000000"/>
        </w:pBdr>
        <w:spacing w:line="280" w:lineRule="exact"/>
        <w:rPr>
          <w:rFonts w:ascii="Lucida Sans" w:eastAsia="Georgia" w:hAnsi="Lucida Sans" w:cs="Georgia"/>
          <w:b/>
          <w:bCs/>
          <w:sz w:val="22"/>
          <w:szCs w:val="22"/>
        </w:rPr>
      </w:pPr>
      <w:r>
        <w:rPr>
          <w:rFonts w:ascii="Lucida Sans" w:eastAsia="Georgia" w:hAnsi="Lucida Sans" w:cs="Georgia"/>
          <w:b/>
          <w:bCs/>
          <w:sz w:val="22"/>
          <w:szCs w:val="22"/>
        </w:rPr>
        <w:t xml:space="preserve">Wolters Kluwer         </w:t>
      </w:r>
      <w:r w:rsidR="001F1809">
        <w:rPr>
          <w:rFonts w:ascii="Lucida Sans" w:eastAsia="Georgia" w:hAnsi="Lucida Sans" w:cs="Georgia"/>
          <w:b/>
          <w:bCs/>
          <w:sz w:val="22"/>
          <w:szCs w:val="22"/>
        </w:rPr>
        <w:t xml:space="preserve">                                                                                    Jan’17-Current  </w:t>
      </w:r>
    </w:p>
    <w:p w:rsidR="001F1809" w:rsidRDefault="001F1809" w:rsidP="00957D38">
      <w:pPr>
        <w:pStyle w:val="BodyText"/>
        <w:pBdr>
          <w:bottom w:val="single" w:sz="4" w:space="1" w:color="000000"/>
        </w:pBdr>
        <w:spacing w:line="280" w:lineRule="exact"/>
        <w:rPr>
          <w:rFonts w:ascii="Lucida Sans" w:eastAsia="Georgia" w:hAnsi="Lucida Sans" w:cs="Georgia"/>
          <w:b/>
          <w:bCs/>
          <w:sz w:val="22"/>
          <w:szCs w:val="22"/>
        </w:rPr>
      </w:pPr>
      <w:r>
        <w:rPr>
          <w:rFonts w:ascii="Lucida Sans" w:eastAsia="Georgia" w:hAnsi="Lucida Sans" w:cs="Georgia"/>
          <w:b/>
          <w:bCs/>
          <w:sz w:val="22"/>
          <w:szCs w:val="22"/>
        </w:rPr>
        <w:t xml:space="preserve">Senior Developer             </w:t>
      </w:r>
    </w:p>
    <w:p w:rsidR="001F1809" w:rsidRDefault="009A29A2" w:rsidP="00957D38">
      <w:pPr>
        <w:pStyle w:val="BodyText"/>
        <w:pBdr>
          <w:bottom w:val="single" w:sz="4" w:space="1" w:color="000000"/>
        </w:pBdr>
        <w:spacing w:line="280" w:lineRule="exact"/>
        <w:rPr>
          <w:rFonts w:ascii="Lucida Sans" w:eastAsia="Georgia" w:hAnsi="Lucida Sans" w:cs="Georgia"/>
          <w:b/>
          <w:bCs/>
          <w:sz w:val="22"/>
          <w:szCs w:val="22"/>
        </w:rPr>
      </w:pPr>
      <w:r>
        <w:rPr>
          <w:rFonts w:ascii="Lucida Sans" w:eastAsia="Georgia" w:hAnsi="Lucida Sans" w:cs="Georgia"/>
          <w:b/>
          <w:bCs/>
          <w:sz w:val="22"/>
          <w:szCs w:val="22"/>
        </w:rPr>
        <w:t xml:space="preserve">Hudson, </w:t>
      </w:r>
      <w:r w:rsidR="001F1809">
        <w:rPr>
          <w:rFonts w:ascii="Lucida Sans" w:eastAsia="Georgia" w:hAnsi="Lucida Sans" w:cs="Georgia"/>
          <w:b/>
          <w:bCs/>
          <w:sz w:val="22"/>
          <w:szCs w:val="22"/>
        </w:rPr>
        <w:t>Ohio</w:t>
      </w:r>
    </w:p>
    <w:p w:rsidR="00A35481" w:rsidRDefault="00091950" w:rsidP="00A35481">
      <w:pPr>
        <w:pStyle w:val="BodyText"/>
        <w:tabs>
          <w:tab w:val="left" w:pos="8971"/>
        </w:tabs>
        <w:rPr>
          <w:rFonts w:ascii="Lucida Sans" w:eastAsia="Georgia,Times New Roman" w:hAnsi="Lucida Sans" w:cs="Georgia,Times New Roman"/>
          <w:i/>
          <w:iCs/>
          <w:sz w:val="22"/>
          <w:szCs w:val="22"/>
        </w:rPr>
      </w:pPr>
      <w:r>
        <w:rPr>
          <w:rFonts w:ascii="Lucida Sans" w:eastAsia="Georgia,Times New Roman" w:hAnsi="Lucida Sans" w:cs="Georgia,Times New Roman"/>
          <w:i/>
          <w:iCs/>
          <w:sz w:val="22"/>
          <w:szCs w:val="22"/>
        </w:rPr>
        <w:t>CDI</w:t>
      </w:r>
      <w:r w:rsidR="00975874" w:rsidRPr="00A35481">
        <w:rPr>
          <w:rFonts w:ascii="Lucida Sans" w:eastAsia="Georgia,Times New Roman" w:hAnsi="Lucida Sans" w:cs="Georgia,Times New Roman"/>
          <w:i/>
          <w:iCs/>
          <w:sz w:val="22"/>
          <w:szCs w:val="22"/>
        </w:rPr>
        <w:t xml:space="preserve">-ADR- Clinical Drug Information Adverse Drug Reaction consists of various </w:t>
      </w:r>
      <w:r w:rsidR="009A29A2">
        <w:rPr>
          <w:rFonts w:ascii="Lucida Sans" w:eastAsia="Georgia,Times New Roman" w:hAnsi="Lucida Sans" w:cs="Georgia,Times New Roman"/>
          <w:i/>
          <w:iCs/>
          <w:sz w:val="22"/>
          <w:szCs w:val="22"/>
        </w:rPr>
        <w:t xml:space="preserve">adverse drug </w:t>
      </w:r>
      <w:r w:rsidR="00975874" w:rsidRPr="00A35481">
        <w:rPr>
          <w:rFonts w:ascii="Lucida Sans" w:eastAsia="Georgia,Times New Roman" w:hAnsi="Lucida Sans" w:cs="Georgia,Times New Roman"/>
          <w:i/>
          <w:iCs/>
          <w:sz w:val="22"/>
          <w:szCs w:val="22"/>
        </w:rPr>
        <w:t>reactions linked with a particular drug and the associated qualifiers like grade, medical condition restrictions</w:t>
      </w:r>
      <w:r w:rsidR="009A29A2">
        <w:rPr>
          <w:rFonts w:ascii="Lucida Sans" w:eastAsia="Georgia,Times New Roman" w:hAnsi="Lucida Sans" w:cs="Georgia,Times New Roman"/>
          <w:i/>
          <w:iCs/>
          <w:sz w:val="22"/>
          <w:szCs w:val="22"/>
        </w:rPr>
        <w:t>, placebo, special population</w:t>
      </w:r>
      <w:r w:rsidR="00975874" w:rsidRPr="00A35481">
        <w:rPr>
          <w:rFonts w:ascii="Lucida Sans" w:eastAsia="Georgia,Times New Roman" w:hAnsi="Lucida Sans" w:cs="Georgia,Times New Roman"/>
          <w:i/>
          <w:iCs/>
          <w:sz w:val="22"/>
          <w:szCs w:val="22"/>
        </w:rPr>
        <w:t xml:space="preserve"> and comparators.</w:t>
      </w:r>
      <w:r w:rsidR="009A29A2">
        <w:rPr>
          <w:rFonts w:ascii="Lucida Sans" w:eastAsia="Georgia,Times New Roman" w:hAnsi="Lucida Sans" w:cs="Georgia,Times New Roman"/>
          <w:i/>
          <w:iCs/>
          <w:sz w:val="22"/>
          <w:szCs w:val="22"/>
        </w:rPr>
        <w:t xml:space="preserve"> It also links onset, severity and body system type to an adverse reaction.</w:t>
      </w:r>
      <w:r w:rsidR="00975874" w:rsidRPr="00A35481">
        <w:rPr>
          <w:rFonts w:ascii="Lucida Sans" w:eastAsia="Georgia,Times New Roman" w:hAnsi="Lucida Sans" w:cs="Georgia,Times New Roman"/>
          <w:i/>
          <w:iCs/>
          <w:sz w:val="22"/>
          <w:szCs w:val="22"/>
        </w:rPr>
        <w:t xml:space="preserve"> The application has </w:t>
      </w:r>
      <w:r w:rsidR="00DD423E">
        <w:rPr>
          <w:rFonts w:ascii="Lucida Sans" w:eastAsia="Georgia,Times New Roman" w:hAnsi="Lucida Sans" w:cs="Georgia,Times New Roman"/>
          <w:i/>
          <w:iCs/>
          <w:sz w:val="22"/>
          <w:szCs w:val="22"/>
        </w:rPr>
        <w:t>different</w:t>
      </w:r>
      <w:r w:rsidR="00975874" w:rsidRPr="00A35481">
        <w:rPr>
          <w:rFonts w:ascii="Lucida Sans" w:eastAsia="Georgia,Times New Roman" w:hAnsi="Lucida Sans" w:cs="Georgia,Times New Roman"/>
          <w:i/>
          <w:iCs/>
          <w:sz w:val="22"/>
          <w:szCs w:val="22"/>
        </w:rPr>
        <w:t xml:space="preserve"> preview</w:t>
      </w:r>
      <w:r w:rsidR="00DD423E">
        <w:rPr>
          <w:rFonts w:ascii="Lucida Sans" w:eastAsia="Georgia,Times New Roman" w:hAnsi="Lucida Sans" w:cs="Georgia,Times New Roman"/>
          <w:i/>
          <w:iCs/>
          <w:sz w:val="22"/>
          <w:szCs w:val="22"/>
        </w:rPr>
        <w:t>s</w:t>
      </w:r>
      <w:r w:rsidR="00975874" w:rsidRPr="00A35481">
        <w:rPr>
          <w:rFonts w:ascii="Lucida Sans" w:eastAsia="Georgia,Times New Roman" w:hAnsi="Lucida Sans" w:cs="Georgia,Times New Roman"/>
          <w:i/>
          <w:iCs/>
          <w:sz w:val="22"/>
          <w:szCs w:val="22"/>
        </w:rPr>
        <w:t xml:space="preserve"> associated with it which can sort the associated reaction into various incide</w:t>
      </w:r>
      <w:r w:rsidR="00DD423E">
        <w:rPr>
          <w:rFonts w:ascii="Lucida Sans" w:eastAsia="Georgia,Times New Roman" w:hAnsi="Lucida Sans" w:cs="Georgia,Times New Roman"/>
          <w:i/>
          <w:iCs/>
          <w:sz w:val="22"/>
          <w:szCs w:val="22"/>
        </w:rPr>
        <w:t xml:space="preserve">nce </w:t>
      </w:r>
      <w:r w:rsidR="009A29A2">
        <w:rPr>
          <w:rFonts w:ascii="Lucida Sans" w:eastAsia="Georgia,Times New Roman" w:hAnsi="Lucida Sans" w:cs="Georgia,Times New Roman"/>
          <w:i/>
          <w:iCs/>
          <w:sz w:val="22"/>
          <w:szCs w:val="22"/>
        </w:rPr>
        <w:t xml:space="preserve">and range </w:t>
      </w:r>
      <w:r w:rsidR="00DD423E">
        <w:rPr>
          <w:rFonts w:ascii="Lucida Sans" w:eastAsia="Georgia,Times New Roman" w:hAnsi="Lucida Sans" w:cs="Georgia,Times New Roman"/>
          <w:i/>
          <w:iCs/>
          <w:sz w:val="22"/>
          <w:szCs w:val="22"/>
        </w:rPr>
        <w:t>buckets for a body system</w:t>
      </w:r>
      <w:r w:rsidR="009A29A2">
        <w:rPr>
          <w:rFonts w:ascii="Lucida Sans" w:eastAsia="Georgia,Times New Roman" w:hAnsi="Lucida Sans" w:cs="Georgia,Times New Roman"/>
          <w:i/>
          <w:iCs/>
          <w:sz w:val="22"/>
          <w:szCs w:val="22"/>
        </w:rPr>
        <w:t xml:space="preserve"> and display it accordingly</w:t>
      </w:r>
      <w:r w:rsidR="00DD423E">
        <w:rPr>
          <w:rFonts w:ascii="Lucida Sans" w:eastAsia="Georgia,Times New Roman" w:hAnsi="Lucida Sans" w:cs="Georgia,Times New Roman"/>
          <w:i/>
          <w:iCs/>
          <w:sz w:val="22"/>
          <w:szCs w:val="22"/>
        </w:rPr>
        <w:t xml:space="preserve">. Also, it can interact with Medispan system to retrieve </w:t>
      </w:r>
      <w:r w:rsidR="00DA28F8">
        <w:rPr>
          <w:rFonts w:ascii="Lucida Sans" w:eastAsia="Georgia,Times New Roman" w:hAnsi="Lucida Sans" w:cs="Georgia,Times New Roman"/>
          <w:i/>
          <w:iCs/>
          <w:sz w:val="22"/>
          <w:szCs w:val="22"/>
        </w:rPr>
        <w:t xml:space="preserve">associated </w:t>
      </w:r>
      <w:r w:rsidR="00DD423E">
        <w:rPr>
          <w:rFonts w:ascii="Lucida Sans" w:eastAsia="Georgia,Times New Roman" w:hAnsi="Lucida Sans" w:cs="Georgia,Times New Roman"/>
          <w:i/>
          <w:iCs/>
          <w:sz w:val="22"/>
          <w:szCs w:val="22"/>
        </w:rPr>
        <w:t>medical condition codes and synonyms for an adverse reaction</w:t>
      </w:r>
      <w:r w:rsidR="00DA28F8">
        <w:rPr>
          <w:rFonts w:ascii="Lucida Sans" w:eastAsia="Georgia,Times New Roman" w:hAnsi="Lucida Sans" w:cs="Georgia,Times New Roman"/>
          <w:i/>
          <w:iCs/>
          <w:sz w:val="22"/>
          <w:szCs w:val="22"/>
        </w:rPr>
        <w:t xml:space="preserve"> and link it with the adverse reaction when it is getting created.</w:t>
      </w:r>
    </w:p>
    <w:p w:rsidR="00DA28F8" w:rsidRDefault="00DA28F8" w:rsidP="00A35481">
      <w:pPr>
        <w:pStyle w:val="BodyText"/>
        <w:tabs>
          <w:tab w:val="left" w:pos="8971"/>
        </w:tabs>
        <w:rPr>
          <w:rFonts w:ascii="Lucida Sans" w:eastAsia="Georgia" w:hAnsi="Lucida Sans" w:cs="Georgia"/>
          <w:b/>
          <w:bCs/>
          <w:sz w:val="22"/>
          <w:szCs w:val="22"/>
        </w:rPr>
      </w:pPr>
    </w:p>
    <w:p w:rsidR="001F1809" w:rsidRPr="00A35481" w:rsidRDefault="001F1809" w:rsidP="00A35481">
      <w:pPr>
        <w:pStyle w:val="BodyText"/>
        <w:tabs>
          <w:tab w:val="left" w:pos="8971"/>
        </w:tabs>
        <w:rPr>
          <w:rFonts w:ascii="Lucida Sans" w:eastAsia="Georgia,Times New Roman" w:hAnsi="Lucida Sans" w:cs="Georgia,Times New Roman"/>
          <w:i/>
          <w:iCs/>
          <w:sz w:val="22"/>
          <w:szCs w:val="22"/>
        </w:rPr>
      </w:pPr>
      <w:r w:rsidRPr="00A35481">
        <w:rPr>
          <w:rFonts w:ascii="Lucida Sans" w:eastAsia="Georgia,Times New Roman" w:hAnsi="Lucida Sans" w:cs="Georgia,Times New Roman"/>
          <w:i/>
          <w:iCs/>
          <w:sz w:val="22"/>
          <w:szCs w:val="22"/>
        </w:rPr>
        <w:t>Environment</w:t>
      </w:r>
    </w:p>
    <w:p w:rsidR="001F1809" w:rsidRPr="00A35481" w:rsidRDefault="001F1809" w:rsidP="00A35481">
      <w:pPr>
        <w:pStyle w:val="BodyText"/>
        <w:tabs>
          <w:tab w:val="left" w:pos="8971"/>
        </w:tabs>
        <w:rPr>
          <w:rFonts w:ascii="Lucida Sans" w:eastAsia="Georgia,Times New Roman" w:hAnsi="Lucida Sans" w:cs="Georgia,Times New Roman"/>
          <w:i/>
          <w:iCs/>
          <w:sz w:val="22"/>
          <w:szCs w:val="22"/>
        </w:rPr>
      </w:pPr>
      <w:r w:rsidRPr="00A35481">
        <w:rPr>
          <w:rFonts w:ascii="Lucida Sans" w:eastAsia="Georgia,Times New Roman" w:hAnsi="Lucida Sans" w:cs="Georgia,Times New Roman"/>
          <w:i/>
          <w:iCs/>
          <w:sz w:val="22"/>
          <w:szCs w:val="22"/>
        </w:rPr>
        <w:t xml:space="preserve">Java 8, </w:t>
      </w:r>
      <w:r w:rsidR="00E9512D" w:rsidRPr="00A35481">
        <w:rPr>
          <w:rFonts w:ascii="Lucida Sans" w:eastAsia="Georgia,Times New Roman" w:hAnsi="Lucida Sans" w:cs="Georgia,Times New Roman"/>
          <w:i/>
          <w:iCs/>
          <w:sz w:val="22"/>
          <w:szCs w:val="22"/>
        </w:rPr>
        <w:t xml:space="preserve">Javascript (ES6), </w:t>
      </w:r>
      <w:r w:rsidR="005E21D9">
        <w:rPr>
          <w:rFonts w:ascii="Lucida Sans" w:eastAsia="Georgia,Times New Roman" w:hAnsi="Lucida Sans" w:cs="Georgia,Times New Roman"/>
          <w:i/>
          <w:iCs/>
          <w:sz w:val="22"/>
          <w:szCs w:val="22"/>
        </w:rPr>
        <w:t>Spring 4,</w:t>
      </w:r>
      <w:r w:rsidR="009A29A2">
        <w:rPr>
          <w:rFonts w:ascii="Lucida Sans" w:eastAsia="Georgia,Times New Roman" w:hAnsi="Lucida Sans" w:cs="Georgia,Times New Roman"/>
          <w:i/>
          <w:iCs/>
          <w:sz w:val="22"/>
          <w:szCs w:val="22"/>
        </w:rPr>
        <w:t xml:space="preserve"> Guava,</w:t>
      </w:r>
      <w:r w:rsidRPr="00A35481">
        <w:rPr>
          <w:rFonts w:ascii="Lucida Sans" w:eastAsia="Georgia,Times New Roman" w:hAnsi="Lucida Sans" w:cs="Georgia,Times New Roman"/>
          <w:i/>
          <w:iCs/>
          <w:sz w:val="22"/>
          <w:szCs w:val="22"/>
        </w:rPr>
        <w:t xml:space="preserve"> React 15.5, Redux, Reflux, Jest/Enzyme</w:t>
      </w:r>
      <w:r w:rsidR="000B33EF">
        <w:rPr>
          <w:rFonts w:ascii="Lucida Sans" w:eastAsia="Georgia,Times New Roman" w:hAnsi="Lucida Sans" w:cs="Georgia,Times New Roman"/>
          <w:i/>
          <w:iCs/>
          <w:sz w:val="22"/>
          <w:szCs w:val="22"/>
        </w:rPr>
        <w:t>,</w:t>
      </w:r>
      <w:r w:rsidR="00E9512D" w:rsidRPr="00A35481">
        <w:rPr>
          <w:rFonts w:ascii="Lucida Sans" w:eastAsia="Georgia,Times New Roman" w:hAnsi="Lucida Sans" w:cs="Georgia,Times New Roman"/>
          <w:i/>
          <w:iCs/>
          <w:sz w:val="22"/>
          <w:szCs w:val="22"/>
        </w:rPr>
        <w:t xml:space="preserve"> Oracle, MySql, Docker, Git, Tomcat, Gradle</w:t>
      </w:r>
      <w:r w:rsidR="00091950">
        <w:rPr>
          <w:rFonts w:ascii="Lucida Sans" w:eastAsia="Georgia,Times New Roman" w:hAnsi="Lucida Sans" w:cs="Georgia,Times New Roman"/>
          <w:i/>
          <w:iCs/>
          <w:sz w:val="22"/>
          <w:szCs w:val="22"/>
        </w:rPr>
        <w:t>, Intellij</w:t>
      </w:r>
    </w:p>
    <w:p w:rsidR="00A35481" w:rsidRDefault="00A35481" w:rsidP="00A35481">
      <w:pPr>
        <w:pStyle w:val="BodyText"/>
        <w:tabs>
          <w:tab w:val="left" w:pos="8971"/>
        </w:tabs>
        <w:rPr>
          <w:rFonts w:ascii="Lucida Sans" w:eastAsia="Georgia" w:hAnsi="Lucida Sans" w:cs="Georgia"/>
          <w:b/>
          <w:bCs/>
          <w:sz w:val="22"/>
          <w:szCs w:val="22"/>
        </w:rPr>
      </w:pPr>
    </w:p>
    <w:p w:rsidR="001F1809" w:rsidRPr="00A35481" w:rsidRDefault="001F1809" w:rsidP="00A35481">
      <w:pPr>
        <w:pStyle w:val="BodyText"/>
        <w:tabs>
          <w:tab w:val="left" w:pos="8971"/>
        </w:tabs>
        <w:rPr>
          <w:rFonts w:ascii="Lucida Sans" w:eastAsia="Georgia,Times New Roman" w:hAnsi="Lucida Sans" w:cs="Georgia,Times New Roman"/>
          <w:i/>
          <w:iCs/>
          <w:sz w:val="22"/>
          <w:szCs w:val="22"/>
        </w:rPr>
      </w:pPr>
      <w:r w:rsidRPr="00A35481">
        <w:rPr>
          <w:rFonts w:ascii="Lucida Sans" w:eastAsia="Georgia,Times New Roman" w:hAnsi="Lucida Sans" w:cs="Georgia,Times New Roman"/>
          <w:i/>
          <w:iCs/>
          <w:sz w:val="22"/>
          <w:szCs w:val="22"/>
        </w:rPr>
        <w:t>Responsibilities</w:t>
      </w:r>
    </w:p>
    <w:p w:rsidR="00975874" w:rsidRPr="00091950" w:rsidRDefault="00E9512D" w:rsidP="00091950">
      <w:pPr>
        <w:pStyle w:val="BodyText"/>
        <w:numPr>
          <w:ilvl w:val="0"/>
          <w:numId w:val="1"/>
        </w:numPr>
        <w:tabs>
          <w:tab w:val="num" w:pos="720"/>
          <w:tab w:val="left" w:pos="8971"/>
        </w:tabs>
        <w:ind w:left="720" w:hanging="360"/>
        <w:rPr>
          <w:rFonts w:ascii="Lucida Sans" w:eastAsia="Georgia,Times New Roman" w:hAnsi="Lucida Sans" w:cs="Georgia,Times New Roman"/>
          <w:sz w:val="22"/>
          <w:szCs w:val="22"/>
        </w:rPr>
      </w:pPr>
      <w:r w:rsidRPr="00091950">
        <w:rPr>
          <w:rFonts w:ascii="Lucida Sans" w:eastAsia="Georgia,Times New Roman" w:hAnsi="Lucida Sans" w:cs="Georgia,Times New Roman"/>
          <w:sz w:val="22"/>
          <w:szCs w:val="22"/>
        </w:rPr>
        <w:t xml:space="preserve">Developed the </w:t>
      </w:r>
      <w:r w:rsidR="00C449CD" w:rsidRPr="00091950">
        <w:rPr>
          <w:rFonts w:ascii="Lucida Sans" w:eastAsia="Georgia,Times New Roman" w:hAnsi="Lucida Sans" w:cs="Georgia,Times New Roman"/>
          <w:sz w:val="22"/>
          <w:szCs w:val="22"/>
        </w:rPr>
        <w:t>rest</w:t>
      </w:r>
      <w:r w:rsidR="009A29A2">
        <w:rPr>
          <w:rFonts w:ascii="Lucida Sans" w:eastAsia="Georgia,Times New Roman" w:hAnsi="Lucida Sans" w:cs="Georgia,Times New Roman"/>
          <w:sz w:val="22"/>
          <w:szCs w:val="22"/>
        </w:rPr>
        <w:t>ful</w:t>
      </w:r>
      <w:r w:rsidR="00C449CD" w:rsidRPr="00091950">
        <w:rPr>
          <w:rFonts w:ascii="Lucida Sans" w:eastAsia="Georgia,Times New Roman" w:hAnsi="Lucida Sans" w:cs="Georgia,Times New Roman"/>
          <w:sz w:val="22"/>
          <w:szCs w:val="22"/>
        </w:rPr>
        <w:t xml:space="preserve"> api</w:t>
      </w:r>
      <w:r w:rsidR="00975874" w:rsidRPr="00091950">
        <w:rPr>
          <w:rFonts w:ascii="Lucida Sans" w:eastAsia="Georgia,Times New Roman" w:hAnsi="Lucida Sans" w:cs="Georgia,Times New Roman"/>
          <w:sz w:val="22"/>
          <w:szCs w:val="22"/>
        </w:rPr>
        <w:t xml:space="preserve"> for </w:t>
      </w:r>
      <w:r w:rsidRPr="00091950">
        <w:rPr>
          <w:rFonts w:ascii="Lucida Sans" w:eastAsia="Georgia,Times New Roman" w:hAnsi="Lucida Sans" w:cs="Georgia,Times New Roman"/>
          <w:sz w:val="22"/>
          <w:szCs w:val="22"/>
        </w:rPr>
        <w:t xml:space="preserve">drug adverse reaction </w:t>
      </w:r>
      <w:r w:rsidR="00975874" w:rsidRPr="00091950">
        <w:rPr>
          <w:rFonts w:ascii="Lucida Sans" w:eastAsia="Georgia,Times New Roman" w:hAnsi="Lucida Sans" w:cs="Georgia,Times New Roman"/>
          <w:sz w:val="22"/>
          <w:szCs w:val="22"/>
        </w:rPr>
        <w:t xml:space="preserve">application </w:t>
      </w:r>
      <w:r w:rsidR="00C449CD" w:rsidRPr="00091950">
        <w:rPr>
          <w:rFonts w:ascii="Lucida Sans" w:eastAsia="Georgia,Times New Roman" w:hAnsi="Lucida Sans" w:cs="Georgia,Times New Roman"/>
          <w:sz w:val="22"/>
          <w:szCs w:val="22"/>
        </w:rPr>
        <w:t>for getting, creating and updating drug adverse reactions and its child components. Also, developed associated services</w:t>
      </w:r>
      <w:r w:rsidR="005E21D9">
        <w:rPr>
          <w:rFonts w:ascii="Lucida Sans" w:eastAsia="Georgia,Times New Roman" w:hAnsi="Lucida Sans" w:cs="Georgia,Times New Roman"/>
          <w:sz w:val="22"/>
          <w:szCs w:val="22"/>
        </w:rPr>
        <w:t>, domain objects</w:t>
      </w:r>
      <w:r w:rsidR="00C449CD" w:rsidRPr="00091950">
        <w:rPr>
          <w:rFonts w:ascii="Lucida Sans" w:eastAsia="Georgia,Times New Roman" w:hAnsi="Lucida Sans" w:cs="Georgia,Times New Roman"/>
          <w:sz w:val="22"/>
          <w:szCs w:val="22"/>
        </w:rPr>
        <w:t xml:space="preserve"> and the DAO’s.</w:t>
      </w:r>
    </w:p>
    <w:p w:rsidR="00C449CD" w:rsidRDefault="00C449CD" w:rsidP="00091950">
      <w:pPr>
        <w:pStyle w:val="BodyText"/>
        <w:numPr>
          <w:ilvl w:val="0"/>
          <w:numId w:val="1"/>
        </w:numPr>
        <w:tabs>
          <w:tab w:val="num" w:pos="720"/>
          <w:tab w:val="left" w:pos="8971"/>
        </w:tabs>
        <w:ind w:left="720" w:hanging="360"/>
        <w:rPr>
          <w:rFonts w:ascii="Lucida Sans" w:eastAsia="Georgia,Times New Roman" w:hAnsi="Lucida Sans" w:cs="Georgia,Times New Roman"/>
          <w:sz w:val="22"/>
          <w:szCs w:val="22"/>
        </w:rPr>
      </w:pPr>
      <w:r w:rsidRPr="00091950">
        <w:rPr>
          <w:rFonts w:ascii="Lucida Sans" w:eastAsia="Georgia,Times New Roman" w:hAnsi="Lucida Sans" w:cs="Georgia,Times New Roman"/>
          <w:sz w:val="22"/>
          <w:szCs w:val="22"/>
        </w:rPr>
        <w:t>Developed an intermediary system to fetch medical condition codes/synonyms from medispan system</w:t>
      </w:r>
      <w:r w:rsidR="009A29A2">
        <w:rPr>
          <w:rFonts w:ascii="Lucida Sans" w:eastAsia="Georgia,Times New Roman" w:hAnsi="Lucida Sans" w:cs="Georgia,Times New Roman"/>
          <w:sz w:val="22"/>
          <w:szCs w:val="22"/>
        </w:rPr>
        <w:t xml:space="preserve"> and publish it on a synchronous bus. The core system subscribes to the bus and</w:t>
      </w:r>
      <w:r w:rsidRPr="00091950">
        <w:rPr>
          <w:rFonts w:ascii="Lucida Sans" w:eastAsia="Georgia,Times New Roman" w:hAnsi="Lucida Sans" w:cs="Georgia,Times New Roman"/>
          <w:sz w:val="22"/>
          <w:szCs w:val="22"/>
        </w:rPr>
        <w:t xml:space="preserve"> store the load in local database, check for periodic updates and expose</w:t>
      </w:r>
      <w:r w:rsidR="009A29A2">
        <w:rPr>
          <w:rFonts w:ascii="Lucida Sans" w:eastAsia="Georgia,Times New Roman" w:hAnsi="Lucida Sans" w:cs="Georgia,Times New Roman"/>
          <w:sz w:val="22"/>
          <w:szCs w:val="22"/>
        </w:rPr>
        <w:t>s</w:t>
      </w:r>
      <w:r w:rsidRPr="00091950">
        <w:rPr>
          <w:rFonts w:ascii="Lucida Sans" w:eastAsia="Georgia,Times New Roman" w:hAnsi="Lucida Sans" w:cs="Georgia,Times New Roman"/>
          <w:sz w:val="22"/>
          <w:szCs w:val="22"/>
        </w:rPr>
        <w:t xml:space="preserve"> a restful api for </w:t>
      </w:r>
      <w:r w:rsidR="00FF0B14">
        <w:rPr>
          <w:rFonts w:ascii="Lucida Sans" w:eastAsia="Georgia,Times New Roman" w:hAnsi="Lucida Sans" w:cs="Georgia,Times New Roman"/>
          <w:sz w:val="22"/>
          <w:szCs w:val="22"/>
        </w:rPr>
        <w:t>CDI-ADR</w:t>
      </w:r>
      <w:r w:rsidRPr="00091950">
        <w:rPr>
          <w:rFonts w:ascii="Lucida Sans" w:eastAsia="Georgia,Times New Roman" w:hAnsi="Lucida Sans" w:cs="Georgia,Times New Roman"/>
          <w:sz w:val="22"/>
          <w:szCs w:val="22"/>
        </w:rPr>
        <w:t xml:space="preserve"> to read </w:t>
      </w:r>
      <w:r w:rsidR="009A29A2">
        <w:rPr>
          <w:rFonts w:ascii="Lucida Sans" w:eastAsia="Georgia,Times New Roman" w:hAnsi="Lucida Sans" w:cs="Georgia,Times New Roman"/>
          <w:sz w:val="22"/>
          <w:szCs w:val="22"/>
        </w:rPr>
        <w:t>the data</w:t>
      </w:r>
      <w:r w:rsidRPr="00091950">
        <w:rPr>
          <w:rFonts w:ascii="Lucida Sans" w:eastAsia="Georgia,Times New Roman" w:hAnsi="Lucida Sans" w:cs="Georgia,Times New Roman"/>
          <w:sz w:val="22"/>
          <w:szCs w:val="22"/>
        </w:rPr>
        <w:t>.</w:t>
      </w:r>
      <w:r w:rsidR="00FF0B14">
        <w:rPr>
          <w:rFonts w:ascii="Lucida Sans" w:eastAsia="Georgia,Times New Roman" w:hAnsi="Lucida Sans" w:cs="Georgia,Times New Roman"/>
          <w:sz w:val="22"/>
          <w:szCs w:val="22"/>
        </w:rPr>
        <w:t xml:space="preserve"> </w:t>
      </w:r>
    </w:p>
    <w:p w:rsidR="000143E6" w:rsidRDefault="000143E6" w:rsidP="000143E6">
      <w:pPr>
        <w:pStyle w:val="BodyText"/>
        <w:numPr>
          <w:ilvl w:val="0"/>
          <w:numId w:val="1"/>
        </w:numPr>
        <w:tabs>
          <w:tab w:val="num" w:pos="720"/>
          <w:tab w:val="left" w:pos="8971"/>
        </w:tabs>
        <w:ind w:left="720" w:hanging="360"/>
        <w:rPr>
          <w:rFonts w:ascii="Lucida Sans" w:eastAsia="Georgia,Times New Roman" w:hAnsi="Lucida Sans" w:cs="Georgia,Times New Roman"/>
          <w:sz w:val="22"/>
          <w:szCs w:val="22"/>
        </w:rPr>
      </w:pPr>
      <w:r>
        <w:rPr>
          <w:rFonts w:ascii="Lucida Sans" w:eastAsia="Georgia,Times New Roman" w:hAnsi="Lucida Sans" w:cs="Georgia,Times New Roman"/>
          <w:sz w:val="22"/>
          <w:szCs w:val="22"/>
        </w:rPr>
        <w:t>Developed the application feature</w:t>
      </w:r>
      <w:r w:rsidRPr="00091950">
        <w:rPr>
          <w:rFonts w:ascii="Lucida Sans" w:eastAsia="Georgia,Times New Roman" w:hAnsi="Lucida Sans" w:cs="Georgia,Times New Roman"/>
          <w:sz w:val="22"/>
          <w:szCs w:val="22"/>
        </w:rPr>
        <w:t xml:space="preserve"> to populate an ingredient set </w:t>
      </w:r>
      <w:r>
        <w:rPr>
          <w:rFonts w:ascii="Lucida Sans" w:eastAsia="Georgia,Times New Roman" w:hAnsi="Lucida Sans" w:cs="Georgia,Times New Roman"/>
          <w:sz w:val="22"/>
          <w:szCs w:val="22"/>
        </w:rPr>
        <w:t xml:space="preserve">for a packaged product </w:t>
      </w:r>
      <w:r w:rsidRPr="00091950">
        <w:rPr>
          <w:rFonts w:ascii="Lucida Sans" w:eastAsia="Georgia,Times New Roman" w:hAnsi="Lucida Sans" w:cs="Georgia,Times New Roman"/>
          <w:sz w:val="22"/>
          <w:szCs w:val="22"/>
        </w:rPr>
        <w:t xml:space="preserve">and display </w:t>
      </w:r>
      <w:r>
        <w:rPr>
          <w:rFonts w:ascii="Lucida Sans" w:eastAsia="Georgia,Times New Roman" w:hAnsi="Lucida Sans" w:cs="Georgia,Times New Roman"/>
          <w:sz w:val="22"/>
          <w:szCs w:val="22"/>
        </w:rPr>
        <w:t>its</w:t>
      </w:r>
      <w:r w:rsidRPr="00091950">
        <w:rPr>
          <w:rFonts w:ascii="Lucida Sans" w:eastAsia="Georgia,Times New Roman" w:hAnsi="Lucida Sans" w:cs="Georgia,Times New Roman"/>
          <w:sz w:val="22"/>
          <w:szCs w:val="22"/>
        </w:rPr>
        <w:t xml:space="preserve"> various ingredients </w:t>
      </w:r>
      <w:r>
        <w:rPr>
          <w:rFonts w:ascii="Lucida Sans" w:eastAsia="Georgia,Times New Roman" w:hAnsi="Lucida Sans" w:cs="Georgia,Times New Roman"/>
          <w:sz w:val="22"/>
          <w:szCs w:val="22"/>
        </w:rPr>
        <w:t>for different display orders</w:t>
      </w:r>
      <w:r w:rsidRPr="00091950">
        <w:rPr>
          <w:rFonts w:ascii="Lucida Sans" w:eastAsia="Georgia,Times New Roman" w:hAnsi="Lucida Sans" w:cs="Georgia,Times New Roman"/>
          <w:sz w:val="22"/>
          <w:szCs w:val="22"/>
        </w:rPr>
        <w:t xml:space="preserve"> </w:t>
      </w:r>
      <w:r>
        <w:rPr>
          <w:rFonts w:ascii="Lucida Sans" w:eastAsia="Georgia,Times New Roman" w:hAnsi="Lucida Sans" w:cs="Georgia,Times New Roman"/>
          <w:sz w:val="22"/>
          <w:szCs w:val="22"/>
        </w:rPr>
        <w:t>depending upon region</w:t>
      </w:r>
      <w:r w:rsidRPr="00091950">
        <w:rPr>
          <w:rFonts w:ascii="Lucida Sans" w:eastAsia="Georgia,Times New Roman" w:hAnsi="Lucida Sans" w:cs="Georgia,Times New Roman"/>
          <w:sz w:val="22"/>
          <w:szCs w:val="22"/>
        </w:rPr>
        <w:t xml:space="preserve">. </w:t>
      </w:r>
    </w:p>
    <w:p w:rsidR="009A29A2" w:rsidRPr="000143E6" w:rsidRDefault="009A29A2" w:rsidP="000143E6">
      <w:pPr>
        <w:pStyle w:val="BodyText"/>
        <w:numPr>
          <w:ilvl w:val="0"/>
          <w:numId w:val="1"/>
        </w:numPr>
        <w:tabs>
          <w:tab w:val="num" w:pos="720"/>
          <w:tab w:val="left" w:pos="8971"/>
        </w:tabs>
        <w:ind w:left="720" w:hanging="360"/>
        <w:rPr>
          <w:rFonts w:ascii="Lucida Sans" w:eastAsia="Georgia,Times New Roman" w:hAnsi="Lucida Sans" w:cs="Georgia,Times New Roman"/>
          <w:sz w:val="22"/>
          <w:szCs w:val="22"/>
        </w:rPr>
      </w:pPr>
      <w:r>
        <w:rPr>
          <w:rFonts w:ascii="Lucida Sans" w:eastAsia="Georgia,Times New Roman" w:hAnsi="Lucida Sans" w:cs="Georgia,Times New Roman"/>
          <w:sz w:val="22"/>
          <w:szCs w:val="22"/>
        </w:rPr>
        <w:t xml:space="preserve">Configured the various lco preview business rules in the system which </w:t>
      </w:r>
      <w:r w:rsidR="00DA28F8">
        <w:rPr>
          <w:rFonts w:ascii="Lucida Sans" w:eastAsia="Georgia,Times New Roman" w:hAnsi="Lucida Sans" w:cs="Georgia,Times New Roman"/>
          <w:sz w:val="22"/>
          <w:szCs w:val="22"/>
        </w:rPr>
        <w:t>aggregates similar</w:t>
      </w:r>
      <w:r>
        <w:rPr>
          <w:rFonts w:ascii="Lucida Sans" w:eastAsia="Georgia,Times New Roman" w:hAnsi="Lucida Sans" w:cs="Georgia,Times New Roman"/>
          <w:sz w:val="22"/>
          <w:szCs w:val="22"/>
        </w:rPr>
        <w:t xml:space="preserve"> drug adverse reaction </w:t>
      </w:r>
      <w:r w:rsidR="00DA28F8">
        <w:rPr>
          <w:rFonts w:ascii="Lucida Sans" w:eastAsia="Georgia,Times New Roman" w:hAnsi="Lucida Sans" w:cs="Georgia,Times New Roman"/>
          <w:sz w:val="22"/>
          <w:szCs w:val="22"/>
        </w:rPr>
        <w:t>entries</w:t>
      </w:r>
      <w:r>
        <w:rPr>
          <w:rFonts w:ascii="Lucida Sans" w:eastAsia="Georgia,Times New Roman" w:hAnsi="Lucida Sans" w:cs="Georgia,Times New Roman"/>
          <w:sz w:val="22"/>
          <w:szCs w:val="22"/>
        </w:rPr>
        <w:t xml:space="preserve"> </w:t>
      </w:r>
      <w:r w:rsidR="00DA28F8">
        <w:rPr>
          <w:rFonts w:ascii="Lucida Sans" w:eastAsia="Georgia,Times New Roman" w:hAnsi="Lucida Sans" w:cs="Georgia,Times New Roman"/>
          <w:sz w:val="22"/>
          <w:szCs w:val="22"/>
        </w:rPr>
        <w:t>to</w:t>
      </w:r>
      <w:r>
        <w:rPr>
          <w:rFonts w:ascii="Lucida Sans" w:eastAsia="Georgia,Times New Roman" w:hAnsi="Lucida Sans" w:cs="Georgia,Times New Roman"/>
          <w:sz w:val="22"/>
          <w:szCs w:val="22"/>
        </w:rPr>
        <w:t xml:space="preserve"> an appropriate </w:t>
      </w:r>
      <w:r w:rsidR="00DA28F8">
        <w:rPr>
          <w:rFonts w:ascii="Lucida Sans" w:eastAsia="Georgia,Times New Roman" w:hAnsi="Lucida Sans" w:cs="Georgia,Times New Roman"/>
          <w:sz w:val="22"/>
          <w:szCs w:val="22"/>
        </w:rPr>
        <w:t xml:space="preserve">display </w:t>
      </w:r>
      <w:r>
        <w:rPr>
          <w:rFonts w:ascii="Lucida Sans" w:eastAsia="Georgia,Times New Roman" w:hAnsi="Lucida Sans" w:cs="Georgia,Times New Roman"/>
          <w:sz w:val="22"/>
          <w:szCs w:val="22"/>
        </w:rPr>
        <w:t>bucket depending upon the</w:t>
      </w:r>
      <w:r w:rsidR="00DA28F8">
        <w:rPr>
          <w:rFonts w:ascii="Lucida Sans" w:eastAsia="Georgia,Times New Roman" w:hAnsi="Lucida Sans" w:cs="Georgia,Times New Roman"/>
          <w:sz w:val="22"/>
          <w:szCs w:val="22"/>
        </w:rPr>
        <w:t xml:space="preserve"> incidence and range of sim</w:t>
      </w:r>
      <w:r>
        <w:rPr>
          <w:rFonts w:ascii="Lucida Sans" w:eastAsia="Georgia,Times New Roman" w:hAnsi="Lucida Sans" w:cs="Georgia,Times New Roman"/>
          <w:sz w:val="22"/>
          <w:szCs w:val="22"/>
        </w:rPr>
        <w:t>ilar drug adverse reaction entries for the same adverse reaction.</w:t>
      </w:r>
    </w:p>
    <w:p w:rsidR="00DA28F8" w:rsidRDefault="00DA28F8" w:rsidP="00091950">
      <w:pPr>
        <w:pStyle w:val="BodyText"/>
        <w:numPr>
          <w:ilvl w:val="0"/>
          <w:numId w:val="1"/>
        </w:numPr>
        <w:tabs>
          <w:tab w:val="num" w:pos="720"/>
          <w:tab w:val="left" w:pos="8971"/>
        </w:tabs>
        <w:ind w:left="720" w:hanging="360"/>
        <w:rPr>
          <w:rFonts w:ascii="Lucida Sans" w:eastAsia="Georgia,Times New Roman" w:hAnsi="Lucida Sans" w:cs="Georgia,Times New Roman"/>
          <w:sz w:val="22"/>
          <w:szCs w:val="22"/>
        </w:rPr>
      </w:pPr>
      <w:r>
        <w:rPr>
          <w:rFonts w:ascii="Lucida Sans" w:eastAsia="Georgia,Times New Roman" w:hAnsi="Lucida Sans" w:cs="Georgia,Times New Roman"/>
          <w:sz w:val="22"/>
          <w:szCs w:val="22"/>
        </w:rPr>
        <w:t>Configured the routes using React router to map various paths to React components.</w:t>
      </w:r>
    </w:p>
    <w:p w:rsidR="00FF0B14" w:rsidRDefault="00FF0B14" w:rsidP="00091950">
      <w:pPr>
        <w:pStyle w:val="BodyText"/>
        <w:numPr>
          <w:ilvl w:val="0"/>
          <w:numId w:val="1"/>
        </w:numPr>
        <w:tabs>
          <w:tab w:val="num" w:pos="720"/>
          <w:tab w:val="left" w:pos="8971"/>
        </w:tabs>
        <w:ind w:left="720" w:hanging="360"/>
        <w:rPr>
          <w:rFonts w:ascii="Lucida Sans" w:eastAsia="Georgia,Times New Roman" w:hAnsi="Lucida Sans" w:cs="Georgia,Times New Roman"/>
          <w:sz w:val="22"/>
          <w:szCs w:val="22"/>
        </w:rPr>
      </w:pPr>
      <w:r>
        <w:rPr>
          <w:rFonts w:ascii="Lucida Sans" w:eastAsia="Georgia,Times New Roman" w:hAnsi="Lucida Sans" w:cs="Georgia,Times New Roman"/>
          <w:sz w:val="22"/>
          <w:szCs w:val="22"/>
        </w:rPr>
        <w:t>Secured the application using token based authentication. The password is verified against the credentials store</w:t>
      </w:r>
      <w:r w:rsidR="00AD5E14">
        <w:rPr>
          <w:rFonts w:ascii="Lucida Sans" w:eastAsia="Georgia,Times New Roman" w:hAnsi="Lucida Sans" w:cs="Georgia,Times New Roman"/>
          <w:sz w:val="22"/>
          <w:szCs w:val="22"/>
        </w:rPr>
        <w:t>d</w:t>
      </w:r>
      <w:r>
        <w:rPr>
          <w:rFonts w:ascii="Lucida Sans" w:eastAsia="Georgia,Times New Roman" w:hAnsi="Lucida Sans" w:cs="Georgia,Times New Roman"/>
          <w:sz w:val="22"/>
          <w:szCs w:val="22"/>
        </w:rPr>
        <w:t xml:space="preserve"> in LDAP server, the </w:t>
      </w:r>
      <w:r w:rsidR="00AD5E14">
        <w:rPr>
          <w:rFonts w:ascii="Lucida Sans" w:eastAsia="Georgia,Times New Roman" w:hAnsi="Lucida Sans" w:cs="Georgia,Times New Roman"/>
          <w:sz w:val="22"/>
          <w:szCs w:val="22"/>
        </w:rPr>
        <w:t xml:space="preserve">authentication </w:t>
      </w:r>
      <w:r>
        <w:rPr>
          <w:rFonts w:ascii="Lucida Sans" w:eastAsia="Georgia,Times New Roman" w:hAnsi="Lucida Sans" w:cs="Georgia,Times New Roman"/>
          <w:sz w:val="22"/>
          <w:szCs w:val="22"/>
        </w:rPr>
        <w:t xml:space="preserve">token is returned from backend which is </w:t>
      </w:r>
      <w:r w:rsidR="00AD5E14">
        <w:rPr>
          <w:rFonts w:ascii="Lucida Sans" w:eastAsia="Georgia,Times New Roman" w:hAnsi="Lucida Sans" w:cs="Georgia,Times New Roman"/>
          <w:sz w:val="22"/>
          <w:szCs w:val="22"/>
        </w:rPr>
        <w:t>stored in a session storage object.</w:t>
      </w:r>
    </w:p>
    <w:p w:rsidR="00975874" w:rsidRPr="00091950" w:rsidRDefault="00975874" w:rsidP="00091950">
      <w:pPr>
        <w:pStyle w:val="BodyText"/>
        <w:numPr>
          <w:ilvl w:val="0"/>
          <w:numId w:val="1"/>
        </w:numPr>
        <w:tabs>
          <w:tab w:val="num" w:pos="720"/>
          <w:tab w:val="left" w:pos="8971"/>
        </w:tabs>
        <w:ind w:left="720" w:hanging="360"/>
        <w:rPr>
          <w:rFonts w:ascii="Lucida Sans" w:eastAsia="Georgia,Times New Roman" w:hAnsi="Lucida Sans" w:cs="Georgia,Times New Roman"/>
          <w:sz w:val="22"/>
          <w:szCs w:val="22"/>
        </w:rPr>
      </w:pPr>
      <w:r w:rsidRPr="00091950">
        <w:rPr>
          <w:rFonts w:ascii="Lucida Sans" w:eastAsia="Georgia,Times New Roman" w:hAnsi="Lucida Sans" w:cs="Georgia,Times New Roman"/>
          <w:sz w:val="22"/>
          <w:szCs w:val="22"/>
        </w:rPr>
        <w:t xml:space="preserve">Upgraded the front end react flux architecture from reflux to redux consisting of </w:t>
      </w:r>
      <w:r w:rsidR="00DA28F8">
        <w:rPr>
          <w:rFonts w:ascii="Lucida Sans" w:eastAsia="Georgia,Times New Roman" w:hAnsi="Lucida Sans" w:cs="Georgia,Times New Roman"/>
          <w:sz w:val="22"/>
          <w:szCs w:val="22"/>
        </w:rPr>
        <w:t xml:space="preserve">action creators, </w:t>
      </w:r>
      <w:r w:rsidRPr="00091950">
        <w:rPr>
          <w:rFonts w:ascii="Lucida Sans" w:eastAsia="Georgia,Times New Roman" w:hAnsi="Lucida Sans" w:cs="Georgia,Times New Roman"/>
          <w:sz w:val="22"/>
          <w:szCs w:val="22"/>
        </w:rPr>
        <w:t>reducers and a single store for the data.</w:t>
      </w:r>
    </w:p>
    <w:p w:rsidR="00C449CD" w:rsidRPr="00091950" w:rsidRDefault="00C449CD" w:rsidP="00091950">
      <w:pPr>
        <w:pStyle w:val="BodyText"/>
        <w:numPr>
          <w:ilvl w:val="0"/>
          <w:numId w:val="1"/>
        </w:numPr>
        <w:tabs>
          <w:tab w:val="num" w:pos="720"/>
          <w:tab w:val="left" w:pos="8971"/>
        </w:tabs>
        <w:ind w:left="720" w:hanging="360"/>
        <w:rPr>
          <w:rFonts w:ascii="Lucida Sans" w:eastAsia="Georgia,Times New Roman" w:hAnsi="Lucida Sans" w:cs="Georgia,Times New Roman"/>
          <w:sz w:val="22"/>
          <w:szCs w:val="22"/>
        </w:rPr>
      </w:pPr>
      <w:r w:rsidRPr="00091950">
        <w:rPr>
          <w:rFonts w:ascii="Lucida Sans" w:eastAsia="Georgia,Times New Roman" w:hAnsi="Lucida Sans" w:cs="Georgia,Times New Roman"/>
          <w:sz w:val="22"/>
          <w:szCs w:val="22"/>
        </w:rPr>
        <w:t xml:space="preserve">Wrote </w:t>
      </w:r>
      <w:r w:rsidR="000143E6">
        <w:rPr>
          <w:rFonts w:ascii="Lucida Sans" w:eastAsia="Georgia,Times New Roman" w:hAnsi="Lucida Sans" w:cs="Georgia,Times New Roman"/>
          <w:sz w:val="22"/>
          <w:szCs w:val="22"/>
        </w:rPr>
        <w:t xml:space="preserve">backend tests using Junit/Mockito and </w:t>
      </w:r>
      <w:r w:rsidRPr="00091950">
        <w:rPr>
          <w:rFonts w:ascii="Lucida Sans" w:eastAsia="Georgia,Times New Roman" w:hAnsi="Lucida Sans" w:cs="Georgia,Times New Roman"/>
          <w:sz w:val="22"/>
          <w:szCs w:val="22"/>
        </w:rPr>
        <w:t xml:space="preserve">front end </w:t>
      </w:r>
      <w:r w:rsidR="000143E6">
        <w:rPr>
          <w:rFonts w:ascii="Lucida Sans" w:eastAsia="Georgia,Times New Roman" w:hAnsi="Lucida Sans" w:cs="Georgia,Times New Roman"/>
          <w:sz w:val="22"/>
          <w:szCs w:val="22"/>
        </w:rPr>
        <w:t>tests</w:t>
      </w:r>
      <w:r w:rsidRPr="00091950">
        <w:rPr>
          <w:rFonts w:ascii="Lucida Sans" w:eastAsia="Georgia,Times New Roman" w:hAnsi="Lucida Sans" w:cs="Georgia,Times New Roman"/>
          <w:sz w:val="22"/>
          <w:szCs w:val="22"/>
        </w:rPr>
        <w:t xml:space="preserve"> using Jest/Enzyme framework utilizing shallow rendering for testing each react component in isolation.</w:t>
      </w:r>
    </w:p>
    <w:p w:rsidR="00975874" w:rsidRDefault="00975874" w:rsidP="00957D38">
      <w:pPr>
        <w:pStyle w:val="BodyText"/>
        <w:pBdr>
          <w:bottom w:val="single" w:sz="4" w:space="1" w:color="000000"/>
        </w:pBdr>
        <w:spacing w:line="280" w:lineRule="exact"/>
        <w:rPr>
          <w:rFonts w:ascii="Lucida Sans" w:eastAsia="Georgia" w:hAnsi="Lucida Sans" w:cs="Georgia"/>
          <w:b/>
          <w:bCs/>
          <w:sz w:val="22"/>
          <w:szCs w:val="22"/>
        </w:rPr>
      </w:pPr>
    </w:p>
    <w:p w:rsidR="00957D38" w:rsidRPr="006C1BA5" w:rsidRDefault="00957D38" w:rsidP="00957D38">
      <w:pPr>
        <w:pStyle w:val="BodyText"/>
        <w:pBdr>
          <w:bottom w:val="single" w:sz="4" w:space="1" w:color="000000"/>
        </w:pBdr>
        <w:spacing w:line="280" w:lineRule="exact"/>
        <w:rPr>
          <w:rFonts w:ascii="Lucida Sans" w:hAnsi="Lucida Sans"/>
          <w:b/>
          <w:bCs/>
          <w:sz w:val="22"/>
          <w:szCs w:val="22"/>
        </w:rPr>
      </w:pPr>
      <w:r w:rsidRPr="006C1BA5">
        <w:rPr>
          <w:rFonts w:ascii="Lucida Sans" w:eastAsia="Georgia" w:hAnsi="Lucida Sans" w:cs="Georgia"/>
          <w:b/>
          <w:bCs/>
          <w:sz w:val="22"/>
          <w:szCs w:val="22"/>
        </w:rPr>
        <w:t xml:space="preserve">Wipro </w:t>
      </w:r>
      <w:r w:rsidR="00473705">
        <w:rPr>
          <w:rFonts w:ascii="Lucida Sans" w:eastAsia="Georgia" w:hAnsi="Lucida Sans" w:cs="Georgia"/>
          <w:b/>
          <w:bCs/>
          <w:sz w:val="22"/>
          <w:szCs w:val="22"/>
        </w:rPr>
        <w:t>Technologies</w:t>
      </w:r>
      <w:r w:rsidR="00E031AA" w:rsidRPr="006C1BA5">
        <w:rPr>
          <w:rFonts w:ascii="Lucida Sans" w:eastAsia="Georgia" w:hAnsi="Lucida Sans" w:cs="Georgia"/>
          <w:b/>
          <w:bCs/>
          <w:sz w:val="22"/>
          <w:szCs w:val="22"/>
        </w:rPr>
        <w:tab/>
      </w:r>
      <w:r w:rsidR="00E031AA" w:rsidRPr="006C1BA5">
        <w:rPr>
          <w:rFonts w:ascii="Lucida Sans" w:eastAsia="Georgia" w:hAnsi="Lucida Sans" w:cs="Georgia"/>
          <w:b/>
          <w:bCs/>
          <w:sz w:val="22"/>
          <w:szCs w:val="22"/>
        </w:rPr>
        <w:tab/>
      </w:r>
      <w:r w:rsidR="00E031AA" w:rsidRPr="006C1BA5">
        <w:rPr>
          <w:rFonts w:ascii="Lucida Sans" w:eastAsia="Georgia" w:hAnsi="Lucida Sans" w:cs="Georgia"/>
          <w:b/>
          <w:bCs/>
          <w:sz w:val="22"/>
          <w:szCs w:val="22"/>
        </w:rPr>
        <w:tab/>
      </w:r>
      <w:r w:rsidR="00E031AA" w:rsidRPr="006C1BA5">
        <w:rPr>
          <w:rFonts w:ascii="Lucida Sans" w:eastAsia="Georgia" w:hAnsi="Lucida Sans" w:cs="Georgia"/>
          <w:b/>
          <w:bCs/>
          <w:sz w:val="22"/>
          <w:szCs w:val="22"/>
        </w:rPr>
        <w:tab/>
      </w:r>
      <w:r w:rsidR="00E031AA" w:rsidRPr="006C1BA5">
        <w:rPr>
          <w:rFonts w:ascii="Lucida Sans" w:eastAsia="Georgia" w:hAnsi="Lucida Sans" w:cs="Georgia"/>
          <w:b/>
          <w:bCs/>
          <w:sz w:val="22"/>
          <w:szCs w:val="22"/>
        </w:rPr>
        <w:tab/>
      </w:r>
      <w:r w:rsidR="00E031AA" w:rsidRPr="006C1BA5">
        <w:rPr>
          <w:rFonts w:ascii="Lucida Sans" w:eastAsia="Georgia" w:hAnsi="Lucida Sans" w:cs="Georgia"/>
          <w:b/>
          <w:bCs/>
          <w:sz w:val="22"/>
          <w:szCs w:val="22"/>
        </w:rPr>
        <w:tab/>
      </w:r>
      <w:r w:rsidRPr="006C1BA5">
        <w:rPr>
          <w:rFonts w:ascii="Lucida Sans" w:hAnsi="Lucida Sans"/>
          <w:b/>
          <w:bCs/>
          <w:sz w:val="22"/>
          <w:szCs w:val="22"/>
        </w:rPr>
        <w:tab/>
      </w:r>
      <w:r w:rsidRPr="006C1BA5">
        <w:rPr>
          <w:rFonts w:ascii="Lucida Sans" w:eastAsia="Georgia" w:hAnsi="Lucida Sans" w:cs="Georgia"/>
          <w:b/>
          <w:bCs/>
          <w:sz w:val="22"/>
          <w:szCs w:val="22"/>
        </w:rPr>
        <w:t xml:space="preserve">        </w:t>
      </w:r>
      <w:r w:rsidR="006E1745">
        <w:rPr>
          <w:rFonts w:ascii="Lucida Sans" w:eastAsia="Georgia" w:hAnsi="Lucida Sans" w:cs="Georgia"/>
          <w:b/>
          <w:bCs/>
          <w:sz w:val="22"/>
          <w:szCs w:val="22"/>
        </w:rPr>
        <w:t xml:space="preserve">     </w:t>
      </w:r>
      <w:r w:rsidRPr="006C1BA5">
        <w:rPr>
          <w:rFonts w:ascii="Lucida Sans" w:eastAsia="Georgia" w:hAnsi="Lucida Sans" w:cs="Georgia"/>
          <w:b/>
          <w:bCs/>
          <w:sz w:val="22"/>
          <w:szCs w:val="22"/>
        </w:rPr>
        <w:t xml:space="preserve"> </w:t>
      </w:r>
      <w:r w:rsidR="0038112A" w:rsidRPr="006C1BA5">
        <w:rPr>
          <w:rFonts w:ascii="Lucida Sans" w:eastAsia="Georgia" w:hAnsi="Lucida Sans" w:cs="Georgia"/>
          <w:b/>
          <w:bCs/>
          <w:sz w:val="22"/>
          <w:szCs w:val="22"/>
        </w:rPr>
        <w:t>Feb</w:t>
      </w:r>
      <w:r w:rsidRPr="006C1BA5">
        <w:rPr>
          <w:rFonts w:ascii="Lucida Sans" w:eastAsia="Georgia" w:hAnsi="Lucida Sans" w:cs="Georgia"/>
          <w:b/>
          <w:bCs/>
          <w:sz w:val="22"/>
          <w:szCs w:val="22"/>
        </w:rPr>
        <w:t>’13-</w:t>
      </w:r>
      <w:r w:rsidR="004838D1">
        <w:rPr>
          <w:rFonts w:ascii="Lucida Sans" w:eastAsia="Georgia" w:hAnsi="Lucida Sans" w:cs="Georgia"/>
          <w:b/>
          <w:bCs/>
          <w:sz w:val="22"/>
          <w:szCs w:val="22"/>
        </w:rPr>
        <w:t>Dec’16</w:t>
      </w:r>
      <w:r w:rsidRPr="006C1BA5">
        <w:rPr>
          <w:rFonts w:ascii="Lucida Sans" w:eastAsia="Georgia" w:hAnsi="Lucida Sans" w:cs="Georgia"/>
          <w:b/>
          <w:bCs/>
          <w:sz w:val="22"/>
          <w:szCs w:val="22"/>
        </w:rPr>
        <w:t xml:space="preserve"> </w:t>
      </w:r>
    </w:p>
    <w:p w:rsidR="00844D10" w:rsidRPr="001947F9" w:rsidRDefault="00F914FF" w:rsidP="008573ED">
      <w:pPr>
        <w:pStyle w:val="BodyText"/>
        <w:pBdr>
          <w:bottom w:val="single" w:sz="4" w:space="1" w:color="000000"/>
        </w:pBdr>
        <w:spacing w:line="280" w:lineRule="exact"/>
        <w:outlineLvl w:val="0"/>
        <w:rPr>
          <w:rFonts w:ascii="Lucida Sans" w:eastAsia="Georgia" w:hAnsi="Lucida Sans" w:cs="Georgia"/>
          <w:b/>
          <w:bCs/>
          <w:sz w:val="22"/>
          <w:szCs w:val="22"/>
        </w:rPr>
      </w:pPr>
      <w:r>
        <w:rPr>
          <w:rFonts w:ascii="Lucida Sans" w:eastAsia="Georgia" w:hAnsi="Lucida Sans" w:cs="Georgia"/>
          <w:b/>
          <w:bCs/>
          <w:sz w:val="22"/>
          <w:szCs w:val="22"/>
        </w:rPr>
        <w:t>Technical Lead</w:t>
      </w:r>
      <w:r w:rsidR="007F7ED1" w:rsidRPr="006C1BA5">
        <w:rPr>
          <w:rFonts w:ascii="Lucida Sans" w:hAnsi="Lucida Sans"/>
          <w:b/>
          <w:bCs/>
          <w:sz w:val="22"/>
          <w:szCs w:val="22"/>
        </w:rPr>
        <w:tab/>
      </w:r>
    </w:p>
    <w:p w:rsidR="00113B1E" w:rsidRPr="00CB2497" w:rsidRDefault="00113B1E" w:rsidP="00113B1E">
      <w:pPr>
        <w:pStyle w:val="BodyText"/>
        <w:tabs>
          <w:tab w:val="left" w:pos="8971"/>
        </w:tabs>
        <w:rPr>
          <w:rFonts w:ascii="Lucida Sans" w:eastAsia="Georgia,Times New Roman" w:hAnsi="Lucida Sans" w:cs="Georgia,Times New Roman"/>
          <w:b/>
          <w:i/>
          <w:iCs/>
          <w:sz w:val="22"/>
          <w:szCs w:val="22"/>
        </w:rPr>
      </w:pPr>
      <w:r w:rsidRPr="00CB2497">
        <w:rPr>
          <w:rFonts w:ascii="Lucida Sans" w:eastAsia="Georgia,Times New Roman" w:hAnsi="Lucida Sans" w:cs="Georgia,Times New Roman"/>
          <w:b/>
          <w:i/>
          <w:iCs/>
          <w:sz w:val="22"/>
          <w:szCs w:val="22"/>
        </w:rPr>
        <w:t>Nationwide</w:t>
      </w:r>
      <w:r w:rsidR="001947F9" w:rsidRPr="00CB2497">
        <w:rPr>
          <w:rFonts w:ascii="Lucida Sans" w:eastAsia="Georgia,Times New Roman" w:hAnsi="Lucida Sans" w:cs="Georgia,Times New Roman"/>
          <w:b/>
          <w:i/>
          <w:iCs/>
          <w:sz w:val="22"/>
          <w:szCs w:val="22"/>
        </w:rPr>
        <w:t xml:space="preserve"> Insurance</w:t>
      </w:r>
      <w:r w:rsidR="008E4A8D">
        <w:rPr>
          <w:rFonts w:ascii="Lucida Sans" w:eastAsia="Georgia,Times New Roman" w:hAnsi="Lucida Sans" w:cs="Georgia,Times New Roman"/>
          <w:b/>
          <w:i/>
          <w:iCs/>
          <w:sz w:val="22"/>
          <w:szCs w:val="22"/>
        </w:rPr>
        <w:t xml:space="preserve"> </w:t>
      </w:r>
    </w:p>
    <w:p w:rsidR="004F6170" w:rsidRDefault="00113B1E" w:rsidP="00113B1E">
      <w:pPr>
        <w:pStyle w:val="BodyText"/>
        <w:tabs>
          <w:tab w:val="left" w:pos="8971"/>
        </w:tabs>
        <w:rPr>
          <w:rFonts w:ascii="Lucida Sans" w:eastAsia="Georgia,Times New Roman" w:hAnsi="Lucida Sans" w:cs="Georgia,Times New Roman"/>
          <w:b/>
          <w:i/>
          <w:iCs/>
          <w:sz w:val="22"/>
          <w:szCs w:val="22"/>
        </w:rPr>
      </w:pPr>
      <w:r w:rsidRPr="00113B1E">
        <w:rPr>
          <w:rFonts w:ascii="Lucida Sans" w:eastAsia="Georgia,Times New Roman" w:hAnsi="Lucida Sans" w:cs="Georgia,Times New Roman"/>
          <w:b/>
          <w:i/>
          <w:iCs/>
          <w:sz w:val="22"/>
          <w:szCs w:val="22"/>
        </w:rPr>
        <w:t>Columbus Ohio</w:t>
      </w:r>
      <w:r w:rsidR="00771703">
        <w:rPr>
          <w:rFonts w:ascii="Lucida Sans" w:eastAsia="Georgia,Times New Roman" w:hAnsi="Lucida Sans" w:cs="Georgia,Times New Roman"/>
          <w:b/>
          <w:i/>
          <w:iCs/>
          <w:sz w:val="22"/>
          <w:szCs w:val="22"/>
        </w:rPr>
        <w:t xml:space="preserve"> </w:t>
      </w:r>
    </w:p>
    <w:p w:rsidR="00113B1E" w:rsidRDefault="00113B1E" w:rsidP="00113B1E">
      <w:pPr>
        <w:pStyle w:val="BodyText"/>
        <w:tabs>
          <w:tab w:val="left" w:pos="8971"/>
        </w:tabs>
        <w:rPr>
          <w:rFonts w:ascii="Lucida Sans" w:eastAsia="Georgia,Times New Roman" w:hAnsi="Lucida Sans" w:cs="Georgia,Times New Roman"/>
          <w:i/>
          <w:iCs/>
          <w:sz w:val="22"/>
          <w:szCs w:val="22"/>
        </w:rPr>
      </w:pPr>
      <w:r w:rsidRPr="00113B1E">
        <w:rPr>
          <w:rFonts w:ascii="Lucida Sans" w:eastAsia="Georgia,Times New Roman" w:hAnsi="Lucida Sans" w:cs="Georgia,Times New Roman"/>
          <w:i/>
          <w:iCs/>
          <w:sz w:val="22"/>
          <w:szCs w:val="22"/>
        </w:rPr>
        <w:t>Nationwide is one of the largest insurance and financial services companies in the world, focusing on domestic property and casualty insurance, life insurance and retirement savings, asset management, and strategic investments.</w:t>
      </w:r>
    </w:p>
    <w:p w:rsidR="006E1745" w:rsidRDefault="006E1745" w:rsidP="00113B1E">
      <w:pPr>
        <w:pStyle w:val="BodyText"/>
        <w:tabs>
          <w:tab w:val="left" w:pos="8971"/>
        </w:tabs>
        <w:rPr>
          <w:rFonts w:ascii="Lucida Sans" w:eastAsia="Georgia,Times New Roman" w:hAnsi="Lucida Sans" w:cs="Georgia,Times New Roman"/>
          <w:i/>
          <w:iCs/>
          <w:sz w:val="22"/>
          <w:szCs w:val="22"/>
        </w:rPr>
      </w:pPr>
    </w:p>
    <w:p w:rsidR="00113B1E" w:rsidRDefault="00113B1E" w:rsidP="00113B1E">
      <w:pPr>
        <w:pStyle w:val="BodyText"/>
        <w:tabs>
          <w:tab w:val="left" w:pos="8971"/>
        </w:tabs>
        <w:rPr>
          <w:rFonts w:ascii="Lucida Sans" w:eastAsia="Georgia,Times New Roman" w:hAnsi="Lucida Sans" w:cs="Georgia,Times New Roman"/>
          <w:i/>
          <w:iCs/>
          <w:sz w:val="22"/>
          <w:szCs w:val="22"/>
        </w:rPr>
      </w:pPr>
      <w:r>
        <w:rPr>
          <w:rFonts w:ascii="Lucida Sans" w:eastAsia="Georgia,Times New Roman" w:hAnsi="Lucida Sans" w:cs="Georgia,Times New Roman"/>
          <w:i/>
          <w:iCs/>
          <w:sz w:val="22"/>
          <w:szCs w:val="22"/>
        </w:rPr>
        <w:t>Environment</w:t>
      </w:r>
    </w:p>
    <w:p w:rsidR="00113B1E" w:rsidRDefault="001D0547" w:rsidP="00113B1E">
      <w:pPr>
        <w:pStyle w:val="BodyText"/>
        <w:tabs>
          <w:tab w:val="left" w:pos="8971"/>
        </w:tabs>
        <w:rPr>
          <w:rFonts w:ascii="Lucida Sans" w:eastAsia="Georgia,Times New Roman" w:hAnsi="Lucida Sans" w:cs="Georgia,Times New Roman"/>
          <w:i/>
          <w:iCs/>
          <w:sz w:val="22"/>
          <w:szCs w:val="22"/>
        </w:rPr>
      </w:pPr>
      <w:r>
        <w:rPr>
          <w:rFonts w:ascii="Lucida Sans" w:eastAsia="Georgia,Times New Roman" w:hAnsi="Lucida Sans" w:cs="Georgia,Times New Roman"/>
          <w:i/>
          <w:iCs/>
          <w:sz w:val="22"/>
          <w:szCs w:val="22"/>
        </w:rPr>
        <w:t>Java 7</w:t>
      </w:r>
      <w:r w:rsidR="00981812">
        <w:rPr>
          <w:rFonts w:ascii="Lucida Sans" w:eastAsia="Georgia,Times New Roman" w:hAnsi="Lucida Sans" w:cs="Georgia,Times New Roman"/>
          <w:i/>
          <w:iCs/>
          <w:sz w:val="22"/>
          <w:szCs w:val="22"/>
        </w:rPr>
        <w:t xml:space="preserve">, </w:t>
      </w:r>
      <w:r w:rsidR="00113B1E">
        <w:rPr>
          <w:rFonts w:ascii="Lucida Sans" w:eastAsia="Georgia,Times New Roman" w:hAnsi="Lucida Sans" w:cs="Georgia,Times New Roman"/>
          <w:i/>
          <w:iCs/>
          <w:sz w:val="22"/>
          <w:szCs w:val="22"/>
        </w:rPr>
        <w:t xml:space="preserve">Spring </w:t>
      </w:r>
      <w:r w:rsidR="00386A4B">
        <w:rPr>
          <w:rFonts w:ascii="Lucida Sans" w:eastAsia="Georgia,Times New Roman" w:hAnsi="Lucida Sans" w:cs="Georgia,Times New Roman"/>
          <w:i/>
          <w:iCs/>
          <w:sz w:val="22"/>
          <w:szCs w:val="22"/>
        </w:rPr>
        <w:t xml:space="preserve">MVC, Spring </w:t>
      </w:r>
      <w:r w:rsidR="00DE3164">
        <w:rPr>
          <w:rFonts w:ascii="Lucida Sans" w:eastAsia="Georgia,Times New Roman" w:hAnsi="Lucida Sans" w:cs="Georgia,Times New Roman"/>
          <w:i/>
          <w:iCs/>
          <w:sz w:val="22"/>
          <w:szCs w:val="22"/>
        </w:rPr>
        <w:t>Core</w:t>
      </w:r>
      <w:r w:rsidR="00386A4B">
        <w:rPr>
          <w:rFonts w:ascii="Lucida Sans" w:eastAsia="Georgia,Times New Roman" w:hAnsi="Lucida Sans" w:cs="Georgia,Times New Roman"/>
          <w:i/>
          <w:iCs/>
          <w:sz w:val="22"/>
          <w:szCs w:val="22"/>
        </w:rPr>
        <w:t xml:space="preserve">, </w:t>
      </w:r>
      <w:r w:rsidR="001947F9">
        <w:rPr>
          <w:rFonts w:ascii="Lucida Sans" w:eastAsia="Georgia,Times New Roman" w:hAnsi="Lucida Sans" w:cs="Georgia,Times New Roman"/>
          <w:i/>
          <w:iCs/>
          <w:sz w:val="22"/>
          <w:szCs w:val="22"/>
        </w:rPr>
        <w:t>Subversio</w:t>
      </w:r>
      <w:r w:rsidR="00113B1E">
        <w:rPr>
          <w:rFonts w:ascii="Lucida Sans" w:eastAsia="Georgia,Times New Roman" w:hAnsi="Lucida Sans" w:cs="Georgia,Times New Roman"/>
          <w:i/>
          <w:iCs/>
          <w:sz w:val="22"/>
          <w:szCs w:val="22"/>
        </w:rPr>
        <w:t>n, Maven</w:t>
      </w:r>
      <w:r w:rsidR="00B46599">
        <w:rPr>
          <w:rFonts w:ascii="Lucida Sans" w:eastAsia="Georgia,Times New Roman" w:hAnsi="Lucida Sans" w:cs="Georgia,Times New Roman"/>
          <w:i/>
          <w:iCs/>
          <w:sz w:val="22"/>
          <w:szCs w:val="22"/>
        </w:rPr>
        <w:t>, Splunk.</w:t>
      </w:r>
    </w:p>
    <w:p w:rsidR="001947F9" w:rsidRDefault="001947F9" w:rsidP="00113B1E">
      <w:pPr>
        <w:pStyle w:val="BodyText"/>
        <w:tabs>
          <w:tab w:val="left" w:pos="8971"/>
        </w:tabs>
        <w:rPr>
          <w:rFonts w:ascii="Lucida Sans" w:eastAsia="Georgia,Times New Roman" w:hAnsi="Lucida Sans" w:cs="Georgia,Times New Roman"/>
          <w:i/>
          <w:iCs/>
          <w:sz w:val="22"/>
          <w:szCs w:val="22"/>
        </w:rPr>
      </w:pPr>
    </w:p>
    <w:p w:rsidR="00113B1E" w:rsidRDefault="00113B1E" w:rsidP="00113B1E">
      <w:pPr>
        <w:pStyle w:val="BodyText"/>
        <w:tabs>
          <w:tab w:val="left" w:pos="8971"/>
        </w:tabs>
        <w:rPr>
          <w:rFonts w:ascii="Lucida Sans" w:eastAsia="Georgia,Times New Roman" w:hAnsi="Lucida Sans" w:cs="Georgia,Times New Roman"/>
          <w:i/>
          <w:iCs/>
          <w:sz w:val="22"/>
          <w:szCs w:val="22"/>
        </w:rPr>
      </w:pPr>
      <w:r>
        <w:rPr>
          <w:rFonts w:ascii="Lucida Sans" w:eastAsia="Georgia,Times New Roman" w:hAnsi="Lucida Sans" w:cs="Georgia,Times New Roman"/>
          <w:i/>
          <w:iCs/>
          <w:sz w:val="22"/>
          <w:szCs w:val="22"/>
        </w:rPr>
        <w:t>Responsibilities</w:t>
      </w:r>
    </w:p>
    <w:p w:rsidR="00113B1E" w:rsidRDefault="00452D78" w:rsidP="00113B1E">
      <w:pPr>
        <w:pStyle w:val="BodyText"/>
        <w:numPr>
          <w:ilvl w:val="0"/>
          <w:numId w:val="1"/>
        </w:numPr>
        <w:tabs>
          <w:tab w:val="num" w:pos="720"/>
          <w:tab w:val="left" w:pos="8971"/>
        </w:tabs>
        <w:ind w:left="720" w:hanging="360"/>
        <w:rPr>
          <w:rFonts w:ascii="Lucida Sans" w:eastAsia="Georgia,Times New Roman" w:hAnsi="Lucida Sans" w:cs="Georgia,Times New Roman"/>
          <w:sz w:val="22"/>
          <w:szCs w:val="22"/>
        </w:rPr>
      </w:pPr>
      <w:r>
        <w:rPr>
          <w:rFonts w:ascii="Lucida Sans" w:eastAsia="Georgia,Times New Roman" w:hAnsi="Lucida Sans" w:cs="Georgia,Times New Roman"/>
          <w:sz w:val="22"/>
          <w:szCs w:val="22"/>
        </w:rPr>
        <w:t>Designed</w:t>
      </w:r>
      <w:r w:rsidR="00113B1E" w:rsidRPr="00113B1E">
        <w:rPr>
          <w:rFonts w:ascii="Lucida Sans" w:eastAsia="Georgia,Times New Roman" w:hAnsi="Lucida Sans" w:cs="Georgia,Times New Roman"/>
          <w:sz w:val="22"/>
          <w:szCs w:val="22"/>
        </w:rPr>
        <w:t xml:space="preserve"> the quick pay feature in the payment module where user can make a quick payment </w:t>
      </w:r>
      <w:r w:rsidR="00841D24">
        <w:rPr>
          <w:rFonts w:ascii="Lucida Sans" w:eastAsia="Georgia,Times New Roman" w:hAnsi="Lucida Sans" w:cs="Georgia,Times New Roman"/>
          <w:sz w:val="22"/>
          <w:szCs w:val="22"/>
        </w:rPr>
        <w:t>without logging</w:t>
      </w:r>
      <w:r w:rsidR="00113B1E" w:rsidRPr="00113B1E">
        <w:rPr>
          <w:rFonts w:ascii="Lucida Sans" w:eastAsia="Georgia,Times New Roman" w:hAnsi="Lucida Sans" w:cs="Georgia,Times New Roman"/>
          <w:sz w:val="22"/>
          <w:szCs w:val="22"/>
        </w:rPr>
        <w:t>.</w:t>
      </w:r>
    </w:p>
    <w:p w:rsidR="00841D24" w:rsidRDefault="00B46599" w:rsidP="00113B1E">
      <w:pPr>
        <w:pStyle w:val="BodyText"/>
        <w:numPr>
          <w:ilvl w:val="0"/>
          <w:numId w:val="1"/>
        </w:numPr>
        <w:tabs>
          <w:tab w:val="num" w:pos="720"/>
          <w:tab w:val="left" w:pos="8971"/>
        </w:tabs>
        <w:ind w:left="720" w:hanging="360"/>
        <w:rPr>
          <w:rFonts w:ascii="Lucida Sans" w:eastAsia="Georgia,Times New Roman" w:hAnsi="Lucida Sans" w:cs="Georgia,Times New Roman"/>
          <w:sz w:val="22"/>
          <w:szCs w:val="22"/>
        </w:rPr>
      </w:pPr>
      <w:r>
        <w:rPr>
          <w:rFonts w:ascii="Lucida Sans" w:eastAsia="Georgia,Times New Roman" w:hAnsi="Lucida Sans" w:cs="Georgia,Times New Roman"/>
          <w:sz w:val="22"/>
          <w:szCs w:val="22"/>
        </w:rPr>
        <w:lastRenderedPageBreak/>
        <w:t xml:space="preserve">Designed the new RESTful </w:t>
      </w:r>
      <w:r w:rsidR="00282632">
        <w:rPr>
          <w:rFonts w:ascii="Lucida Sans" w:eastAsia="Georgia,Times New Roman" w:hAnsi="Lucida Sans" w:cs="Georgia,Times New Roman"/>
          <w:sz w:val="22"/>
          <w:szCs w:val="22"/>
        </w:rPr>
        <w:t>api’s</w:t>
      </w:r>
      <w:r>
        <w:rPr>
          <w:rFonts w:ascii="Lucida Sans" w:eastAsia="Georgia,Times New Roman" w:hAnsi="Lucida Sans" w:cs="Georgia,Times New Roman"/>
          <w:sz w:val="22"/>
          <w:szCs w:val="22"/>
        </w:rPr>
        <w:t xml:space="preserve"> for PBS which is the payment backend that fetches policy agreement data, customer data and the billing information.</w:t>
      </w:r>
    </w:p>
    <w:p w:rsidR="00113B1E" w:rsidRDefault="00617A01" w:rsidP="00841D24">
      <w:pPr>
        <w:pStyle w:val="BodyText"/>
        <w:numPr>
          <w:ilvl w:val="0"/>
          <w:numId w:val="1"/>
        </w:numPr>
        <w:tabs>
          <w:tab w:val="num" w:pos="720"/>
          <w:tab w:val="left" w:pos="8971"/>
        </w:tabs>
        <w:ind w:left="720" w:hanging="360"/>
        <w:rPr>
          <w:rFonts w:ascii="Lucida Sans" w:eastAsia="Georgia,Times New Roman" w:hAnsi="Lucida Sans" w:cs="Georgia,Times New Roman"/>
          <w:sz w:val="22"/>
          <w:szCs w:val="22"/>
        </w:rPr>
      </w:pPr>
      <w:r>
        <w:rPr>
          <w:rFonts w:ascii="Lucida Sans" w:eastAsia="Georgia,Times New Roman" w:hAnsi="Lucida Sans" w:cs="Georgia,Times New Roman"/>
          <w:sz w:val="22"/>
          <w:szCs w:val="22"/>
        </w:rPr>
        <w:t>Integrated Titan policies with Nationwide payment gateway so that users use a single application for making payments for all type of policies.</w:t>
      </w:r>
    </w:p>
    <w:p w:rsidR="007F7ED1" w:rsidRPr="006C1BA5" w:rsidRDefault="000C7227" w:rsidP="000C7227">
      <w:pPr>
        <w:pStyle w:val="BodyText"/>
        <w:tabs>
          <w:tab w:val="left" w:pos="4635"/>
        </w:tabs>
        <w:ind w:left="720"/>
        <w:rPr>
          <w:rFonts w:ascii="Lucida Sans" w:hAnsi="Lucida Sans"/>
          <w:b/>
          <w:bCs/>
          <w:sz w:val="22"/>
          <w:szCs w:val="22"/>
        </w:rPr>
      </w:pPr>
      <w:r>
        <w:rPr>
          <w:rFonts w:ascii="Lucida Sans" w:eastAsia="Georgia,Times New Roman" w:hAnsi="Lucida Sans" w:cs="Georgia,Times New Roman"/>
          <w:i/>
          <w:iCs/>
          <w:sz w:val="22"/>
          <w:szCs w:val="22"/>
        </w:rPr>
        <w:tab/>
      </w:r>
    </w:p>
    <w:p w:rsidR="00C30A59" w:rsidRPr="006C1BA5" w:rsidRDefault="004E7671" w:rsidP="007F7ED1">
      <w:pPr>
        <w:pStyle w:val="BodyText"/>
        <w:tabs>
          <w:tab w:val="left" w:pos="8971"/>
        </w:tabs>
        <w:rPr>
          <w:rFonts w:ascii="Lucida Sans" w:eastAsia="Times New Roman" w:hAnsi="Lucida Sans"/>
          <w:i/>
          <w:sz w:val="22"/>
          <w:szCs w:val="22"/>
        </w:rPr>
      </w:pPr>
      <w:r>
        <w:rPr>
          <w:rFonts w:ascii="Lucida Sans" w:eastAsia="Georgia,Times New Roman" w:hAnsi="Lucida Sans" w:cs="Georgia,Times New Roman"/>
          <w:b/>
          <w:bCs/>
          <w:i/>
          <w:iCs/>
          <w:sz w:val="22"/>
          <w:szCs w:val="22"/>
        </w:rPr>
        <w:t>Volkswagen ACMS, India</w:t>
      </w:r>
      <w:r w:rsidR="008E4A8D">
        <w:rPr>
          <w:rFonts w:ascii="Lucida Sans" w:eastAsia="Georgia,Times New Roman" w:hAnsi="Lucida Sans" w:cs="Georgia,Times New Roman"/>
          <w:b/>
          <w:bCs/>
          <w:i/>
          <w:iCs/>
          <w:sz w:val="22"/>
          <w:szCs w:val="22"/>
        </w:rPr>
        <w:t xml:space="preserve"> </w:t>
      </w:r>
      <w:r w:rsidR="6959C20B" w:rsidRPr="006C1BA5">
        <w:rPr>
          <w:rFonts w:ascii="Lucida Sans" w:eastAsia="Georgia,Times New Roman" w:hAnsi="Lucida Sans" w:cs="Georgia,Times New Roman"/>
          <w:b/>
          <w:bCs/>
          <w:i/>
          <w:iCs/>
          <w:sz w:val="22"/>
          <w:szCs w:val="22"/>
        </w:rPr>
        <w:t xml:space="preserve">                                                                                                   </w:t>
      </w:r>
    </w:p>
    <w:p w:rsidR="0038112A" w:rsidRPr="006C1BA5" w:rsidRDefault="6959C20B" w:rsidP="00683CA3">
      <w:pPr>
        <w:pStyle w:val="BodyText"/>
        <w:tabs>
          <w:tab w:val="left" w:pos="8971"/>
        </w:tabs>
        <w:rPr>
          <w:rFonts w:ascii="Lucida Sans" w:eastAsia="Times New Roman" w:hAnsi="Lucida Sans"/>
          <w:i/>
          <w:sz w:val="22"/>
          <w:szCs w:val="22"/>
        </w:rPr>
      </w:pPr>
      <w:r w:rsidRPr="006C1BA5">
        <w:rPr>
          <w:rFonts w:ascii="Lucida Sans" w:eastAsia="Georgia,Times New Roman" w:hAnsi="Lucida Sans" w:cs="Georgia,Times New Roman"/>
          <w:i/>
          <w:iCs/>
          <w:sz w:val="22"/>
          <w:szCs w:val="22"/>
        </w:rPr>
        <w:t>ACMS</w:t>
      </w:r>
      <w:r w:rsidR="00E031AA" w:rsidRPr="006C1BA5">
        <w:rPr>
          <w:rFonts w:ascii="Lucida Sans" w:eastAsia="Georgia,Times New Roman" w:hAnsi="Lucida Sans" w:cs="Georgia,Times New Roman"/>
          <w:i/>
          <w:iCs/>
          <w:sz w:val="22"/>
          <w:szCs w:val="22"/>
        </w:rPr>
        <w:t xml:space="preserve"> (Audi Care Maintenance System)</w:t>
      </w:r>
      <w:r w:rsidRPr="006C1BA5">
        <w:rPr>
          <w:rFonts w:ascii="Lucida Sans" w:eastAsia="Georgia,Times New Roman" w:hAnsi="Lucida Sans" w:cs="Georgia,Times New Roman"/>
          <w:i/>
          <w:iCs/>
          <w:sz w:val="22"/>
          <w:szCs w:val="22"/>
        </w:rPr>
        <w:t xml:space="preserve"> is a corporate and dealer facing site which provides the capture, retention and retrieval of digital Audi Care scheduled maintenance contracts. </w:t>
      </w:r>
    </w:p>
    <w:p w:rsidR="00082F70" w:rsidRDefault="00082F70" w:rsidP="007F7ED1">
      <w:pPr>
        <w:pStyle w:val="BodyText"/>
        <w:tabs>
          <w:tab w:val="left" w:pos="8971"/>
        </w:tabs>
        <w:rPr>
          <w:rFonts w:ascii="Lucida Sans" w:eastAsia="Georgia,Times New Roman" w:hAnsi="Lucida Sans" w:cs="Georgia,Times New Roman"/>
          <w:i/>
          <w:iCs/>
          <w:sz w:val="22"/>
          <w:szCs w:val="22"/>
        </w:rPr>
      </w:pPr>
    </w:p>
    <w:p w:rsidR="0038112A" w:rsidRPr="006C1BA5" w:rsidRDefault="6959C20B" w:rsidP="007F7ED1">
      <w:pPr>
        <w:pStyle w:val="BodyText"/>
        <w:tabs>
          <w:tab w:val="left" w:pos="8971"/>
        </w:tabs>
        <w:rPr>
          <w:rFonts w:ascii="Lucida Sans" w:eastAsia="Times New Roman" w:hAnsi="Lucida Sans"/>
          <w:i/>
          <w:sz w:val="22"/>
          <w:szCs w:val="22"/>
        </w:rPr>
      </w:pPr>
      <w:r w:rsidRPr="006C1BA5">
        <w:rPr>
          <w:rFonts w:ascii="Lucida Sans" w:eastAsia="Georgia,Times New Roman" w:hAnsi="Lucida Sans" w:cs="Georgia,Times New Roman"/>
          <w:i/>
          <w:iCs/>
          <w:sz w:val="22"/>
          <w:szCs w:val="22"/>
        </w:rPr>
        <w:t>Environment</w:t>
      </w:r>
    </w:p>
    <w:p w:rsidR="00683CA3" w:rsidRPr="006C1BA5" w:rsidRDefault="00AC580D" w:rsidP="007F7ED1">
      <w:pPr>
        <w:pStyle w:val="BodyText"/>
        <w:tabs>
          <w:tab w:val="left" w:pos="8971"/>
        </w:tabs>
        <w:rPr>
          <w:rFonts w:ascii="Lucida Sans" w:eastAsia="Times New Roman" w:hAnsi="Lucida Sans"/>
          <w:i/>
          <w:sz w:val="22"/>
          <w:szCs w:val="22"/>
        </w:rPr>
      </w:pPr>
      <w:r>
        <w:rPr>
          <w:rFonts w:ascii="Lucida Sans" w:eastAsia="Georgia,Times New Roman" w:hAnsi="Lucida Sans" w:cs="Georgia,Times New Roman"/>
          <w:i/>
          <w:iCs/>
          <w:sz w:val="22"/>
          <w:szCs w:val="22"/>
        </w:rPr>
        <w:t>Java 7</w:t>
      </w:r>
      <w:r w:rsidR="00E031AA" w:rsidRPr="006C1BA5">
        <w:rPr>
          <w:rFonts w:ascii="Lucida Sans" w:eastAsia="Georgia,Times New Roman" w:hAnsi="Lucida Sans" w:cs="Georgia,Times New Roman"/>
          <w:i/>
          <w:iCs/>
          <w:sz w:val="22"/>
          <w:szCs w:val="22"/>
        </w:rPr>
        <w:t xml:space="preserve">, </w:t>
      </w:r>
      <w:r w:rsidR="00FF0C4E">
        <w:rPr>
          <w:rFonts w:ascii="Lucida Sans" w:eastAsia="Georgia,Times New Roman" w:hAnsi="Lucida Sans" w:cs="Georgia,Times New Roman"/>
          <w:i/>
          <w:iCs/>
          <w:sz w:val="22"/>
          <w:szCs w:val="22"/>
        </w:rPr>
        <w:t>Spring 3</w:t>
      </w:r>
      <w:r w:rsidR="00335CA6">
        <w:rPr>
          <w:rFonts w:ascii="Lucida Sans" w:eastAsia="Georgia,Times New Roman" w:hAnsi="Lucida Sans" w:cs="Georgia,Times New Roman"/>
          <w:i/>
          <w:iCs/>
          <w:sz w:val="22"/>
          <w:szCs w:val="22"/>
        </w:rPr>
        <w:t xml:space="preserve">, </w:t>
      </w:r>
      <w:r w:rsidR="00335CA6" w:rsidRPr="006C1BA5">
        <w:rPr>
          <w:rFonts w:ascii="Lucida Sans" w:eastAsia="Georgia,Times New Roman" w:hAnsi="Lucida Sans" w:cs="Georgia,Times New Roman"/>
          <w:i/>
          <w:iCs/>
          <w:sz w:val="22"/>
          <w:szCs w:val="22"/>
        </w:rPr>
        <w:t>Angular JS</w:t>
      </w:r>
      <w:r w:rsidR="001D0547">
        <w:rPr>
          <w:rFonts w:ascii="Lucida Sans" w:eastAsia="Georgia,Times New Roman" w:hAnsi="Lucida Sans" w:cs="Georgia,Times New Roman"/>
          <w:i/>
          <w:iCs/>
          <w:sz w:val="22"/>
          <w:szCs w:val="22"/>
        </w:rPr>
        <w:t xml:space="preserve"> 1.4</w:t>
      </w:r>
      <w:r w:rsidR="00335CA6" w:rsidRPr="006C1BA5">
        <w:rPr>
          <w:rFonts w:ascii="Lucida Sans" w:eastAsia="Georgia,Times New Roman" w:hAnsi="Lucida Sans" w:cs="Georgia,Times New Roman"/>
          <w:i/>
          <w:iCs/>
          <w:sz w:val="22"/>
          <w:szCs w:val="22"/>
        </w:rPr>
        <w:t>,</w:t>
      </w:r>
      <w:r w:rsidR="00A35481">
        <w:rPr>
          <w:rFonts w:ascii="Lucida Sans" w:eastAsia="Georgia,Times New Roman" w:hAnsi="Lucida Sans" w:cs="Georgia,Times New Roman"/>
          <w:i/>
          <w:iCs/>
          <w:sz w:val="22"/>
          <w:szCs w:val="22"/>
        </w:rPr>
        <w:t xml:space="preserve"> </w:t>
      </w:r>
      <w:r w:rsidR="00903449">
        <w:rPr>
          <w:rFonts w:ascii="Lucida Sans" w:eastAsia="Georgia,Times New Roman" w:hAnsi="Lucida Sans" w:cs="Georgia,Times New Roman"/>
          <w:i/>
          <w:iCs/>
          <w:sz w:val="22"/>
          <w:szCs w:val="22"/>
        </w:rPr>
        <w:t>IBM WebSphere 7, Oracle 12c</w:t>
      </w:r>
    </w:p>
    <w:p w:rsidR="00683CA3" w:rsidRPr="006C1BA5" w:rsidRDefault="00683CA3" w:rsidP="007F7ED1">
      <w:pPr>
        <w:pStyle w:val="BodyText"/>
        <w:tabs>
          <w:tab w:val="left" w:pos="8971"/>
        </w:tabs>
        <w:rPr>
          <w:rFonts w:ascii="Lucida Sans" w:eastAsia="Times New Roman" w:hAnsi="Lucida Sans"/>
          <w:i/>
          <w:sz w:val="22"/>
          <w:szCs w:val="22"/>
        </w:rPr>
      </w:pPr>
    </w:p>
    <w:p w:rsidR="00E716FD" w:rsidRPr="006C1BA5" w:rsidRDefault="6959C20B" w:rsidP="007F7ED1">
      <w:pPr>
        <w:pStyle w:val="BodyText"/>
        <w:tabs>
          <w:tab w:val="left" w:pos="8971"/>
        </w:tabs>
        <w:rPr>
          <w:rFonts w:ascii="Lucida Sans" w:eastAsia="Times New Roman" w:hAnsi="Lucida Sans"/>
          <w:i/>
          <w:sz w:val="22"/>
          <w:szCs w:val="22"/>
        </w:rPr>
      </w:pPr>
      <w:r w:rsidRPr="006C1BA5">
        <w:rPr>
          <w:rFonts w:ascii="Lucida Sans" w:eastAsia="Georgia,Times New Roman" w:hAnsi="Lucida Sans" w:cs="Georgia,Times New Roman"/>
          <w:i/>
          <w:iCs/>
          <w:sz w:val="22"/>
          <w:szCs w:val="22"/>
        </w:rPr>
        <w:t>Responsibilities</w:t>
      </w:r>
    </w:p>
    <w:p w:rsidR="00E716FD" w:rsidRPr="006C1BA5" w:rsidRDefault="00981812" w:rsidP="007F7ED1">
      <w:pPr>
        <w:pStyle w:val="BodyText"/>
        <w:tabs>
          <w:tab w:val="left" w:pos="8971"/>
        </w:tabs>
        <w:rPr>
          <w:rFonts w:ascii="Lucida Sans" w:eastAsia="Times New Roman" w:hAnsi="Lucida Sans"/>
          <w:i/>
          <w:sz w:val="22"/>
          <w:szCs w:val="22"/>
        </w:rPr>
      </w:pPr>
      <w:r>
        <w:rPr>
          <w:rFonts w:ascii="Lucida Sans" w:eastAsia="Georgia,Times New Roman" w:hAnsi="Lucida Sans" w:cs="Georgia,Times New Roman"/>
          <w:i/>
          <w:iCs/>
          <w:sz w:val="22"/>
          <w:szCs w:val="22"/>
        </w:rPr>
        <w:t>Architect</w:t>
      </w:r>
      <w:r w:rsidR="000C7227">
        <w:rPr>
          <w:rFonts w:ascii="Lucida Sans" w:eastAsia="Georgia,Times New Roman" w:hAnsi="Lucida Sans" w:cs="Georgia,Times New Roman"/>
          <w:i/>
          <w:iCs/>
          <w:sz w:val="22"/>
          <w:szCs w:val="22"/>
        </w:rPr>
        <w:t>/Team Lead</w:t>
      </w:r>
    </w:p>
    <w:p w:rsidR="009A0813" w:rsidRDefault="00FF0C4E" w:rsidP="00275797">
      <w:pPr>
        <w:pStyle w:val="BodyText"/>
        <w:numPr>
          <w:ilvl w:val="0"/>
          <w:numId w:val="1"/>
        </w:numPr>
        <w:tabs>
          <w:tab w:val="num" w:pos="720"/>
          <w:tab w:val="left" w:pos="8971"/>
        </w:tabs>
        <w:ind w:left="720" w:hanging="360"/>
        <w:rPr>
          <w:rFonts w:ascii="Lucida Sans" w:eastAsia="Georgia,Times New Roman" w:hAnsi="Lucida Sans" w:cs="Georgia,Times New Roman"/>
          <w:sz w:val="22"/>
          <w:szCs w:val="22"/>
        </w:rPr>
      </w:pPr>
      <w:r>
        <w:rPr>
          <w:rFonts w:ascii="Lucida Sans" w:eastAsia="Georgia,Times New Roman" w:hAnsi="Lucida Sans" w:cs="Georgia,Times New Roman"/>
          <w:sz w:val="22"/>
          <w:szCs w:val="22"/>
        </w:rPr>
        <w:t>Worked with</w:t>
      </w:r>
      <w:r w:rsidR="009A0813">
        <w:rPr>
          <w:rFonts w:ascii="Lucida Sans" w:eastAsia="Georgia,Times New Roman" w:hAnsi="Lucida Sans" w:cs="Georgia,Times New Roman"/>
          <w:sz w:val="22"/>
          <w:szCs w:val="22"/>
        </w:rPr>
        <w:t xml:space="preserve"> business analyst </w:t>
      </w:r>
      <w:r>
        <w:rPr>
          <w:rFonts w:ascii="Lucida Sans" w:eastAsia="Georgia,Times New Roman" w:hAnsi="Lucida Sans" w:cs="Georgia,Times New Roman"/>
          <w:sz w:val="22"/>
          <w:szCs w:val="22"/>
        </w:rPr>
        <w:t>for</w:t>
      </w:r>
      <w:r w:rsidR="009A0813">
        <w:rPr>
          <w:rFonts w:ascii="Lucida Sans" w:eastAsia="Georgia,Times New Roman" w:hAnsi="Lucida Sans" w:cs="Georgia,Times New Roman"/>
          <w:sz w:val="22"/>
          <w:szCs w:val="22"/>
        </w:rPr>
        <w:t xml:space="preserve"> project and effort estimations and incorporated various business use cases in B</w:t>
      </w:r>
      <w:r w:rsidR="004F6170">
        <w:rPr>
          <w:rFonts w:ascii="Lucida Sans" w:eastAsia="Georgia,Times New Roman" w:hAnsi="Lucida Sans" w:cs="Georgia,Times New Roman"/>
          <w:sz w:val="22"/>
          <w:szCs w:val="22"/>
        </w:rPr>
        <w:t xml:space="preserve">usiness </w:t>
      </w:r>
      <w:r w:rsidR="009A0813">
        <w:rPr>
          <w:rFonts w:ascii="Lucida Sans" w:eastAsia="Georgia,Times New Roman" w:hAnsi="Lucida Sans" w:cs="Georgia,Times New Roman"/>
          <w:sz w:val="22"/>
          <w:szCs w:val="22"/>
        </w:rPr>
        <w:t>R</w:t>
      </w:r>
      <w:r w:rsidR="004F6170">
        <w:rPr>
          <w:rFonts w:ascii="Lucida Sans" w:eastAsia="Georgia,Times New Roman" w:hAnsi="Lucida Sans" w:cs="Georgia,Times New Roman"/>
          <w:sz w:val="22"/>
          <w:szCs w:val="22"/>
        </w:rPr>
        <w:t xml:space="preserve">equirement </w:t>
      </w:r>
      <w:r w:rsidR="009A0813">
        <w:rPr>
          <w:rFonts w:ascii="Lucida Sans" w:eastAsia="Georgia,Times New Roman" w:hAnsi="Lucida Sans" w:cs="Georgia,Times New Roman"/>
          <w:sz w:val="22"/>
          <w:szCs w:val="22"/>
        </w:rPr>
        <w:t>S</w:t>
      </w:r>
      <w:r w:rsidR="004F6170">
        <w:rPr>
          <w:rFonts w:ascii="Lucida Sans" w:eastAsia="Georgia,Times New Roman" w:hAnsi="Lucida Sans" w:cs="Georgia,Times New Roman"/>
          <w:sz w:val="22"/>
          <w:szCs w:val="22"/>
        </w:rPr>
        <w:t>pecification</w:t>
      </w:r>
      <w:r w:rsidR="009A0813">
        <w:rPr>
          <w:rFonts w:ascii="Lucida Sans" w:eastAsia="Georgia,Times New Roman" w:hAnsi="Lucida Sans" w:cs="Georgia,Times New Roman"/>
          <w:sz w:val="22"/>
          <w:szCs w:val="22"/>
        </w:rPr>
        <w:t>.</w:t>
      </w:r>
    </w:p>
    <w:p w:rsidR="001D0547" w:rsidRDefault="001D0547" w:rsidP="00275797">
      <w:pPr>
        <w:pStyle w:val="BodyText"/>
        <w:numPr>
          <w:ilvl w:val="0"/>
          <w:numId w:val="1"/>
        </w:numPr>
        <w:tabs>
          <w:tab w:val="num" w:pos="720"/>
          <w:tab w:val="left" w:pos="8971"/>
        </w:tabs>
        <w:ind w:left="720" w:hanging="360"/>
        <w:rPr>
          <w:rFonts w:ascii="Lucida Sans" w:eastAsia="Georgia,Times New Roman" w:hAnsi="Lucida Sans" w:cs="Georgia,Times New Roman"/>
          <w:sz w:val="22"/>
          <w:szCs w:val="22"/>
        </w:rPr>
      </w:pPr>
      <w:r>
        <w:rPr>
          <w:rFonts w:ascii="Lucida Sans" w:eastAsia="Georgia,Times New Roman" w:hAnsi="Lucida Sans" w:cs="Georgia,Times New Roman"/>
          <w:sz w:val="22"/>
          <w:szCs w:val="22"/>
        </w:rPr>
        <w:t>Prepared the technical architecture document containing project architecture for the next phase of ACMS dealer application.</w:t>
      </w:r>
      <w:r w:rsidR="00FF0C4E">
        <w:rPr>
          <w:rFonts w:ascii="Lucida Sans" w:eastAsia="Georgia,Times New Roman" w:hAnsi="Lucida Sans" w:cs="Georgia,Times New Roman"/>
          <w:sz w:val="22"/>
          <w:szCs w:val="22"/>
        </w:rPr>
        <w:t xml:space="preserve"> </w:t>
      </w:r>
      <w:r w:rsidR="004F6170">
        <w:rPr>
          <w:rFonts w:ascii="Lucida Sans" w:eastAsia="Georgia,Times New Roman" w:hAnsi="Lucida Sans" w:cs="Georgia,Times New Roman"/>
          <w:sz w:val="22"/>
          <w:szCs w:val="22"/>
        </w:rPr>
        <w:t>Changed existing application</w:t>
      </w:r>
      <w:r w:rsidR="004F6170" w:rsidRPr="00E11D0B">
        <w:rPr>
          <w:rFonts w:ascii="Lucida Sans" w:eastAsia="Georgia,Times New Roman" w:hAnsi="Lucida Sans" w:cs="Georgia,Times New Roman"/>
          <w:sz w:val="22"/>
          <w:szCs w:val="22"/>
        </w:rPr>
        <w:t xml:space="preserve"> design from </w:t>
      </w:r>
      <w:r w:rsidR="004F6170">
        <w:rPr>
          <w:rFonts w:ascii="Lucida Sans" w:eastAsia="Georgia,Times New Roman" w:hAnsi="Lucida Sans" w:cs="Georgia,Times New Roman"/>
          <w:sz w:val="22"/>
          <w:szCs w:val="22"/>
        </w:rPr>
        <w:t xml:space="preserve">struts/jsp </w:t>
      </w:r>
      <w:r w:rsidR="00FF0C4E">
        <w:rPr>
          <w:rFonts w:ascii="Lucida Sans" w:eastAsia="Georgia,Times New Roman" w:hAnsi="Lucida Sans" w:cs="Georgia,Times New Roman"/>
          <w:sz w:val="22"/>
          <w:szCs w:val="22"/>
        </w:rPr>
        <w:t xml:space="preserve">to spring/AngularJS </w:t>
      </w:r>
      <w:r w:rsidR="004F6170">
        <w:rPr>
          <w:rFonts w:ascii="Lucida Sans" w:eastAsia="Georgia,Times New Roman" w:hAnsi="Lucida Sans" w:cs="Georgia,Times New Roman"/>
          <w:sz w:val="22"/>
          <w:szCs w:val="22"/>
        </w:rPr>
        <w:t xml:space="preserve">with </w:t>
      </w:r>
      <w:r w:rsidR="00FF0C4E">
        <w:rPr>
          <w:rFonts w:ascii="Lucida Sans" w:eastAsia="Georgia,Times New Roman" w:hAnsi="Lucida Sans" w:cs="Georgia,Times New Roman"/>
          <w:sz w:val="22"/>
          <w:szCs w:val="22"/>
        </w:rPr>
        <w:t xml:space="preserve">restful </w:t>
      </w:r>
      <w:r w:rsidR="00A35481">
        <w:rPr>
          <w:rFonts w:ascii="Lucida Sans" w:eastAsia="Georgia,Times New Roman" w:hAnsi="Lucida Sans" w:cs="Georgia,Times New Roman"/>
          <w:sz w:val="22"/>
          <w:szCs w:val="22"/>
        </w:rPr>
        <w:t xml:space="preserve">backend </w:t>
      </w:r>
      <w:r w:rsidR="00FF0C4E">
        <w:rPr>
          <w:rFonts w:ascii="Lucida Sans" w:eastAsia="Georgia,Times New Roman" w:hAnsi="Lucida Sans" w:cs="Georgia,Times New Roman"/>
          <w:sz w:val="22"/>
          <w:szCs w:val="22"/>
        </w:rPr>
        <w:t>api</w:t>
      </w:r>
      <w:r w:rsidR="00A35481">
        <w:rPr>
          <w:rFonts w:ascii="Lucida Sans" w:eastAsia="Georgia,Times New Roman" w:hAnsi="Lucida Sans" w:cs="Georgia,Times New Roman"/>
          <w:sz w:val="22"/>
          <w:szCs w:val="22"/>
        </w:rPr>
        <w:t>’s and responsive frontend</w:t>
      </w:r>
      <w:r w:rsidR="00FF0C4E">
        <w:rPr>
          <w:rFonts w:ascii="Lucida Sans" w:eastAsia="Georgia,Times New Roman" w:hAnsi="Lucida Sans" w:cs="Georgia,Times New Roman"/>
          <w:sz w:val="22"/>
          <w:szCs w:val="22"/>
        </w:rPr>
        <w:t xml:space="preserve"> design.</w:t>
      </w:r>
    </w:p>
    <w:p w:rsidR="00A35481" w:rsidRDefault="004F6170" w:rsidP="00275797">
      <w:pPr>
        <w:pStyle w:val="BodyText"/>
        <w:numPr>
          <w:ilvl w:val="0"/>
          <w:numId w:val="1"/>
        </w:numPr>
        <w:tabs>
          <w:tab w:val="num" w:pos="720"/>
          <w:tab w:val="left" w:pos="8971"/>
        </w:tabs>
        <w:ind w:left="720" w:hanging="360"/>
        <w:rPr>
          <w:rFonts w:ascii="Lucida Sans" w:eastAsia="Georgia,Times New Roman" w:hAnsi="Lucida Sans" w:cs="Georgia,Times New Roman"/>
          <w:sz w:val="22"/>
          <w:szCs w:val="22"/>
        </w:rPr>
      </w:pPr>
      <w:r>
        <w:rPr>
          <w:rFonts w:ascii="Lucida Sans" w:eastAsia="Georgia,Times New Roman" w:hAnsi="Lucida Sans" w:cs="Georgia,Times New Roman"/>
          <w:sz w:val="22"/>
          <w:szCs w:val="22"/>
        </w:rPr>
        <w:t>Led a team of 5 developers which d</w:t>
      </w:r>
      <w:r w:rsidR="00275797" w:rsidRPr="00E11D0B">
        <w:rPr>
          <w:rFonts w:ascii="Lucida Sans" w:eastAsia="Georgia,Times New Roman" w:hAnsi="Lucida Sans" w:cs="Georgia,Times New Roman"/>
          <w:sz w:val="22"/>
          <w:szCs w:val="22"/>
        </w:rPr>
        <w:t>eveloped</w:t>
      </w:r>
      <w:r>
        <w:rPr>
          <w:rFonts w:ascii="Lucida Sans" w:eastAsia="Georgia,Times New Roman" w:hAnsi="Lucida Sans" w:cs="Georgia,Times New Roman"/>
          <w:sz w:val="22"/>
          <w:szCs w:val="22"/>
        </w:rPr>
        <w:t xml:space="preserve"> responsive single p</w:t>
      </w:r>
      <w:r w:rsidR="00275797" w:rsidRPr="00E11D0B">
        <w:rPr>
          <w:rFonts w:ascii="Lucida Sans" w:eastAsia="Georgia,Times New Roman" w:hAnsi="Lucida Sans" w:cs="Georgia,Times New Roman"/>
          <w:sz w:val="22"/>
          <w:szCs w:val="22"/>
        </w:rPr>
        <w:t xml:space="preserve">age </w:t>
      </w:r>
      <w:r w:rsidR="009A0813">
        <w:rPr>
          <w:rFonts w:ascii="Lucida Sans" w:eastAsia="Georgia,Times New Roman" w:hAnsi="Lucida Sans" w:cs="Georgia,Times New Roman"/>
          <w:sz w:val="22"/>
          <w:szCs w:val="22"/>
        </w:rPr>
        <w:t xml:space="preserve">ACMS </w:t>
      </w:r>
      <w:r w:rsidR="00275797" w:rsidRPr="00E11D0B">
        <w:rPr>
          <w:rFonts w:ascii="Lucida Sans" w:eastAsia="Georgia,Times New Roman" w:hAnsi="Lucida Sans" w:cs="Georgia,Times New Roman"/>
          <w:sz w:val="22"/>
          <w:szCs w:val="22"/>
        </w:rPr>
        <w:t xml:space="preserve">Application </w:t>
      </w:r>
      <w:r w:rsidR="00FF0C4E">
        <w:rPr>
          <w:rFonts w:ascii="Lucida Sans" w:eastAsia="Georgia,Times New Roman" w:hAnsi="Lucida Sans" w:cs="Georgia,Times New Roman"/>
          <w:sz w:val="22"/>
          <w:szCs w:val="22"/>
        </w:rPr>
        <w:t xml:space="preserve">consisting of searching, editing, </w:t>
      </w:r>
      <w:r w:rsidR="008D0C20">
        <w:rPr>
          <w:rFonts w:ascii="Lucida Sans" w:eastAsia="Georgia,Times New Roman" w:hAnsi="Lucida Sans" w:cs="Georgia,Times New Roman"/>
          <w:sz w:val="22"/>
          <w:szCs w:val="22"/>
        </w:rPr>
        <w:t>and transfer</w:t>
      </w:r>
      <w:r w:rsidR="00FF0C4E">
        <w:rPr>
          <w:rFonts w:ascii="Lucida Sans" w:eastAsia="Georgia,Times New Roman" w:hAnsi="Lucida Sans" w:cs="Georgia,Times New Roman"/>
          <w:sz w:val="22"/>
          <w:szCs w:val="22"/>
        </w:rPr>
        <w:t xml:space="preserve"> and removing maintenance contracts</w:t>
      </w:r>
      <w:r w:rsidR="00275797" w:rsidRPr="00E11D0B">
        <w:rPr>
          <w:rFonts w:ascii="Lucida Sans" w:eastAsia="Georgia,Times New Roman" w:hAnsi="Lucida Sans" w:cs="Georgia,Times New Roman"/>
          <w:sz w:val="22"/>
          <w:szCs w:val="22"/>
        </w:rPr>
        <w:t>.</w:t>
      </w:r>
      <w:r w:rsidR="00FF0C4E">
        <w:rPr>
          <w:rFonts w:ascii="Lucida Sans" w:eastAsia="Georgia,Times New Roman" w:hAnsi="Lucida Sans" w:cs="Georgia,Times New Roman"/>
          <w:sz w:val="22"/>
          <w:szCs w:val="22"/>
        </w:rPr>
        <w:t xml:space="preserve"> Also, included features for creating e-contracts, quick contracts, new refunds, detailed s</w:t>
      </w:r>
      <w:r w:rsidR="008D0C20">
        <w:rPr>
          <w:rFonts w:ascii="Lucida Sans" w:eastAsia="Georgia,Times New Roman" w:hAnsi="Lucida Sans" w:cs="Georgia,Times New Roman"/>
          <w:sz w:val="22"/>
          <w:szCs w:val="22"/>
        </w:rPr>
        <w:t>earch for contracts</w:t>
      </w:r>
      <w:r w:rsidR="00A35481">
        <w:rPr>
          <w:rFonts w:ascii="Lucida Sans" w:eastAsia="Georgia,Times New Roman" w:hAnsi="Lucida Sans" w:cs="Georgia,Times New Roman"/>
          <w:sz w:val="22"/>
          <w:szCs w:val="22"/>
        </w:rPr>
        <w:t xml:space="preserve"> etc</w:t>
      </w:r>
    </w:p>
    <w:p w:rsidR="00DD423E" w:rsidRPr="00DD423E" w:rsidRDefault="00A35481" w:rsidP="00DD423E">
      <w:pPr>
        <w:pStyle w:val="BodyText"/>
        <w:numPr>
          <w:ilvl w:val="0"/>
          <w:numId w:val="1"/>
        </w:numPr>
        <w:tabs>
          <w:tab w:val="num" w:pos="720"/>
          <w:tab w:val="left" w:pos="8971"/>
        </w:tabs>
        <w:ind w:left="720" w:hanging="360"/>
        <w:rPr>
          <w:rFonts w:ascii="Lucida Sans" w:eastAsia="Georgia,Times New Roman" w:hAnsi="Lucida Sans" w:cs="Georgia,Times New Roman"/>
          <w:sz w:val="22"/>
          <w:szCs w:val="22"/>
        </w:rPr>
      </w:pPr>
      <w:r>
        <w:rPr>
          <w:rFonts w:ascii="Lucida Sans" w:eastAsia="Georgia,Times New Roman" w:hAnsi="Lucida Sans" w:cs="Georgia,Times New Roman"/>
          <w:sz w:val="22"/>
          <w:szCs w:val="22"/>
        </w:rPr>
        <w:t>Added dri</w:t>
      </w:r>
      <w:r w:rsidR="00771703">
        <w:rPr>
          <w:rFonts w:ascii="Lucida Sans" w:eastAsia="Georgia,Times New Roman" w:hAnsi="Lucida Sans" w:cs="Georgia,Times New Roman"/>
          <w:sz w:val="22"/>
          <w:szCs w:val="22"/>
        </w:rPr>
        <w:t>lled down charting</w:t>
      </w:r>
      <w:r>
        <w:rPr>
          <w:rFonts w:ascii="Lucida Sans" w:eastAsia="Georgia,Times New Roman" w:hAnsi="Lucida Sans" w:cs="Georgia,Times New Roman"/>
          <w:sz w:val="22"/>
          <w:szCs w:val="22"/>
        </w:rPr>
        <w:t xml:space="preserve"> at dealer, area and region level for</w:t>
      </w:r>
      <w:r w:rsidR="00771703">
        <w:rPr>
          <w:rFonts w:ascii="Lucida Sans" w:eastAsia="Georgia,Times New Roman" w:hAnsi="Lucida Sans" w:cs="Georgia,Times New Roman"/>
          <w:sz w:val="22"/>
          <w:szCs w:val="22"/>
        </w:rPr>
        <w:t xml:space="preserve"> sold contracts and refunds</w:t>
      </w:r>
      <w:r>
        <w:rPr>
          <w:rFonts w:ascii="Lucida Sans" w:eastAsia="Georgia,Times New Roman" w:hAnsi="Lucida Sans" w:cs="Georgia,Times New Roman"/>
          <w:sz w:val="22"/>
          <w:szCs w:val="22"/>
        </w:rPr>
        <w:t>.</w:t>
      </w:r>
      <w:r w:rsidR="00FF0C4E">
        <w:rPr>
          <w:rFonts w:ascii="Lucida Sans" w:eastAsia="Georgia,Times New Roman" w:hAnsi="Lucida Sans" w:cs="Georgia,Times New Roman"/>
          <w:sz w:val="22"/>
          <w:szCs w:val="22"/>
        </w:rPr>
        <w:t xml:space="preserve"> </w:t>
      </w:r>
    </w:p>
    <w:p w:rsidR="00275797" w:rsidRPr="00E11D0B" w:rsidRDefault="00DD423E" w:rsidP="00275797">
      <w:pPr>
        <w:pStyle w:val="BodyText"/>
        <w:numPr>
          <w:ilvl w:val="0"/>
          <w:numId w:val="1"/>
        </w:numPr>
        <w:tabs>
          <w:tab w:val="num" w:pos="720"/>
          <w:tab w:val="left" w:pos="8971"/>
        </w:tabs>
        <w:ind w:left="720" w:hanging="360"/>
        <w:rPr>
          <w:rFonts w:ascii="Lucida Sans" w:eastAsia="Georgia,Times New Roman" w:hAnsi="Lucida Sans" w:cs="Georgia,Times New Roman"/>
          <w:sz w:val="22"/>
          <w:szCs w:val="22"/>
        </w:rPr>
      </w:pPr>
      <w:r>
        <w:rPr>
          <w:rFonts w:ascii="Lucida Sans" w:eastAsia="Georgia,Times New Roman" w:hAnsi="Lucida Sans" w:cs="Georgia,Times New Roman"/>
          <w:sz w:val="22"/>
          <w:szCs w:val="22"/>
        </w:rPr>
        <w:t>A</w:t>
      </w:r>
      <w:r w:rsidR="00C62EB4">
        <w:rPr>
          <w:rFonts w:ascii="Lucida Sans" w:eastAsia="Georgia,Times New Roman" w:hAnsi="Lucida Sans" w:cs="Georgia,Times New Roman"/>
          <w:sz w:val="22"/>
          <w:szCs w:val="22"/>
        </w:rPr>
        <w:t xml:space="preserve">ttended various meetings with the </w:t>
      </w:r>
      <w:r>
        <w:rPr>
          <w:rFonts w:ascii="Lucida Sans" w:eastAsia="Georgia,Times New Roman" w:hAnsi="Lucida Sans" w:cs="Georgia,Times New Roman"/>
          <w:sz w:val="22"/>
          <w:szCs w:val="22"/>
        </w:rPr>
        <w:t>BA’s, managers and the other business</w:t>
      </w:r>
      <w:r w:rsidR="00C62EB4">
        <w:rPr>
          <w:rFonts w:ascii="Lucida Sans" w:eastAsia="Georgia,Times New Roman" w:hAnsi="Lucida Sans" w:cs="Georgia,Times New Roman"/>
          <w:sz w:val="22"/>
          <w:szCs w:val="22"/>
        </w:rPr>
        <w:t xml:space="preserve"> stakeholders in the project</w:t>
      </w:r>
      <w:r>
        <w:rPr>
          <w:rFonts w:ascii="Lucida Sans" w:eastAsia="Georgia,Times New Roman" w:hAnsi="Lucida Sans" w:cs="Georgia,Times New Roman"/>
          <w:sz w:val="22"/>
          <w:szCs w:val="22"/>
        </w:rPr>
        <w:t xml:space="preserve"> from time to time</w:t>
      </w:r>
      <w:r w:rsidR="00C62EB4">
        <w:rPr>
          <w:rFonts w:ascii="Lucida Sans" w:eastAsia="Georgia,Times New Roman" w:hAnsi="Lucida Sans" w:cs="Georgia,Times New Roman"/>
          <w:sz w:val="22"/>
          <w:szCs w:val="22"/>
        </w:rPr>
        <w:t>.</w:t>
      </w:r>
    </w:p>
    <w:p w:rsidR="00511BA9" w:rsidRPr="006C1BA5" w:rsidRDefault="00511BA9" w:rsidP="00511BA9">
      <w:pPr>
        <w:pStyle w:val="BodyText"/>
        <w:tabs>
          <w:tab w:val="left" w:pos="8971"/>
        </w:tabs>
        <w:rPr>
          <w:rFonts w:ascii="Lucida Sans" w:eastAsia="Georgia,Times New Roman" w:hAnsi="Lucida Sans" w:cs="Georgia,Times New Roman"/>
          <w:sz w:val="22"/>
          <w:szCs w:val="22"/>
        </w:rPr>
      </w:pPr>
    </w:p>
    <w:p w:rsidR="00650CF5" w:rsidRPr="00844D10" w:rsidRDefault="6959C20B" w:rsidP="007F7ED1">
      <w:pPr>
        <w:pStyle w:val="BodyText"/>
        <w:tabs>
          <w:tab w:val="left" w:pos="8971"/>
        </w:tabs>
        <w:rPr>
          <w:rFonts w:ascii="Lucida Sans" w:eastAsia="Georgia,Times New Roman" w:hAnsi="Lucida Sans" w:cs="Georgia,Times New Roman"/>
          <w:b/>
          <w:i/>
          <w:iCs/>
          <w:sz w:val="22"/>
          <w:szCs w:val="22"/>
        </w:rPr>
      </w:pPr>
      <w:r w:rsidRPr="00844D10">
        <w:rPr>
          <w:rFonts w:ascii="Lucida Sans" w:eastAsia="Georgia,Times New Roman" w:hAnsi="Lucida Sans" w:cs="Georgia,Times New Roman"/>
          <w:b/>
          <w:i/>
          <w:iCs/>
          <w:sz w:val="22"/>
          <w:szCs w:val="22"/>
        </w:rPr>
        <w:t>Flagship, Apple Online Store,</w:t>
      </w:r>
      <w:r w:rsidR="00E031AA" w:rsidRPr="00844D10">
        <w:rPr>
          <w:rFonts w:ascii="Lucida Sans" w:eastAsia="Georgia,Times New Roman" w:hAnsi="Lucida Sans" w:cs="Georgia,Times New Roman"/>
          <w:b/>
          <w:i/>
          <w:iCs/>
          <w:sz w:val="24"/>
          <w:szCs w:val="24"/>
        </w:rPr>
        <w:t xml:space="preserve"> </w:t>
      </w:r>
      <w:r w:rsidR="00A60EEF" w:rsidRPr="00844D10">
        <w:rPr>
          <w:rFonts w:ascii="Lucida Sans" w:eastAsia="Georgia,Times New Roman" w:hAnsi="Lucida Sans" w:cs="Georgia,Times New Roman"/>
          <w:b/>
          <w:i/>
          <w:iCs/>
          <w:sz w:val="22"/>
          <w:szCs w:val="22"/>
        </w:rPr>
        <w:t>APPLE</w:t>
      </w:r>
      <w:r w:rsidR="004E7671">
        <w:rPr>
          <w:rFonts w:ascii="Lucida Sans" w:eastAsia="Georgia,Times New Roman" w:hAnsi="Lucida Sans" w:cs="Georgia,Times New Roman"/>
          <w:b/>
          <w:i/>
          <w:iCs/>
          <w:sz w:val="22"/>
          <w:szCs w:val="22"/>
        </w:rPr>
        <w:t>, India</w:t>
      </w:r>
      <w:r w:rsidRPr="00844D10">
        <w:rPr>
          <w:rFonts w:ascii="Lucida Sans" w:eastAsia="Georgia,Times New Roman" w:hAnsi="Lucida Sans" w:cs="Georgia,Times New Roman"/>
          <w:b/>
          <w:bCs/>
          <w:i/>
          <w:iCs/>
          <w:sz w:val="24"/>
          <w:szCs w:val="24"/>
        </w:rPr>
        <w:t xml:space="preserve">   </w:t>
      </w:r>
      <w:r w:rsidRPr="00844D10">
        <w:rPr>
          <w:rFonts w:ascii="Lucida Sans" w:eastAsia="Georgia,Times New Roman" w:hAnsi="Lucida Sans" w:cs="Georgia,Times New Roman"/>
          <w:b/>
          <w:i/>
          <w:iCs/>
          <w:sz w:val="22"/>
          <w:szCs w:val="22"/>
        </w:rPr>
        <w:t xml:space="preserve">                          </w:t>
      </w:r>
    </w:p>
    <w:p w:rsidR="00D940FA" w:rsidRPr="006C1BA5" w:rsidRDefault="6959C20B" w:rsidP="00A60EEF">
      <w:pPr>
        <w:pStyle w:val="BodyText"/>
        <w:tabs>
          <w:tab w:val="left" w:pos="8971"/>
        </w:tabs>
        <w:rPr>
          <w:rFonts w:ascii="Lucida Sans" w:eastAsia="Georgia,Times New Roman" w:hAnsi="Lucida Sans" w:cs="Georgia,Times New Roman"/>
          <w:i/>
          <w:iCs/>
          <w:sz w:val="22"/>
          <w:szCs w:val="22"/>
        </w:rPr>
      </w:pPr>
      <w:r w:rsidRPr="006C1BA5">
        <w:rPr>
          <w:rFonts w:ascii="Lucida Sans" w:eastAsia="Georgia,Times New Roman" w:hAnsi="Lucida Sans" w:cs="Georgia,Times New Roman"/>
          <w:i/>
          <w:iCs/>
          <w:sz w:val="22"/>
          <w:szCs w:val="22"/>
        </w:rPr>
        <w:t xml:space="preserve">Apple Online Store (AOS) interacts with millions of customers every day </w:t>
      </w:r>
      <w:r w:rsidR="005829C4" w:rsidRPr="006C1BA5">
        <w:rPr>
          <w:rFonts w:ascii="Lucida Sans" w:eastAsia="Georgia,Times New Roman" w:hAnsi="Lucida Sans" w:cs="Georgia,Times New Roman"/>
          <w:i/>
          <w:iCs/>
          <w:sz w:val="22"/>
          <w:szCs w:val="22"/>
        </w:rPr>
        <w:t>which covers</w:t>
      </w:r>
      <w:r w:rsidRPr="006C1BA5">
        <w:rPr>
          <w:rFonts w:ascii="Lucida Sans" w:eastAsia="Georgia,Times New Roman" w:hAnsi="Lucida Sans" w:cs="Georgia,Times New Roman"/>
          <w:i/>
          <w:iCs/>
          <w:sz w:val="22"/>
          <w:szCs w:val="22"/>
        </w:rPr>
        <w:t xml:space="preserve"> </w:t>
      </w:r>
      <w:r w:rsidR="005829C4" w:rsidRPr="006C1BA5">
        <w:rPr>
          <w:rFonts w:ascii="Lucida Sans" w:eastAsia="Georgia,Times New Roman" w:hAnsi="Lucida Sans" w:cs="Georgia,Times New Roman"/>
          <w:i/>
          <w:iCs/>
          <w:sz w:val="22"/>
          <w:szCs w:val="22"/>
        </w:rPr>
        <w:t xml:space="preserve">functionality such as </w:t>
      </w:r>
      <w:r w:rsidRPr="006C1BA5">
        <w:rPr>
          <w:rFonts w:ascii="Lucida Sans" w:eastAsia="Georgia,Times New Roman" w:hAnsi="Lucida Sans" w:cs="Georgia,Times New Roman"/>
          <w:i/>
          <w:iCs/>
          <w:sz w:val="22"/>
          <w:szCs w:val="22"/>
        </w:rPr>
        <w:t xml:space="preserve">Product Pages, Online Buying and </w:t>
      </w:r>
      <w:r w:rsidR="00052ED4" w:rsidRPr="006C1BA5">
        <w:rPr>
          <w:rFonts w:ascii="Lucida Sans" w:eastAsia="Georgia,Times New Roman" w:hAnsi="Lucida Sans" w:cs="Georgia,Times New Roman"/>
          <w:i/>
          <w:iCs/>
          <w:sz w:val="22"/>
          <w:szCs w:val="22"/>
        </w:rPr>
        <w:t>product checkout</w:t>
      </w:r>
      <w:r w:rsidRPr="006C1BA5">
        <w:rPr>
          <w:rFonts w:ascii="Lucida Sans" w:eastAsia="Georgia,Times New Roman" w:hAnsi="Lucida Sans" w:cs="Georgia,Times New Roman"/>
          <w:i/>
          <w:iCs/>
          <w:sz w:val="22"/>
          <w:szCs w:val="22"/>
        </w:rPr>
        <w:t xml:space="preserve">. </w:t>
      </w:r>
      <w:r w:rsidR="00A60EEF" w:rsidRPr="006C1BA5">
        <w:rPr>
          <w:rFonts w:ascii="Lucida Sans" w:eastAsia="Georgia,Times New Roman" w:hAnsi="Lucida Sans" w:cs="Georgia,Times New Roman"/>
          <w:i/>
          <w:iCs/>
          <w:sz w:val="22"/>
          <w:szCs w:val="22"/>
        </w:rPr>
        <w:t xml:space="preserve"> </w:t>
      </w:r>
    </w:p>
    <w:p w:rsidR="00D8140A" w:rsidRPr="006C1BA5" w:rsidRDefault="6959C20B" w:rsidP="008573ED">
      <w:pPr>
        <w:pStyle w:val="BodyText"/>
        <w:tabs>
          <w:tab w:val="left" w:pos="8971"/>
        </w:tabs>
        <w:outlineLvl w:val="0"/>
        <w:rPr>
          <w:rFonts w:ascii="Lucida Sans" w:eastAsia="Times New Roman" w:hAnsi="Lucida Sans"/>
          <w:i/>
          <w:sz w:val="22"/>
          <w:szCs w:val="22"/>
        </w:rPr>
      </w:pPr>
      <w:r w:rsidRPr="006C1BA5">
        <w:rPr>
          <w:rFonts w:ascii="Lucida Sans" w:eastAsia="Georgia,Times New Roman" w:hAnsi="Lucida Sans" w:cs="Georgia,Times New Roman"/>
          <w:i/>
          <w:iCs/>
          <w:sz w:val="22"/>
          <w:szCs w:val="22"/>
        </w:rPr>
        <w:t>Environment</w:t>
      </w:r>
    </w:p>
    <w:p w:rsidR="00D8140A" w:rsidRPr="006C1BA5" w:rsidRDefault="00E062D3" w:rsidP="007F7ED1">
      <w:pPr>
        <w:pStyle w:val="BodyText"/>
        <w:tabs>
          <w:tab w:val="left" w:pos="8971"/>
        </w:tabs>
        <w:rPr>
          <w:rFonts w:ascii="Lucida Sans" w:eastAsia="Times New Roman" w:hAnsi="Lucida Sans"/>
          <w:i/>
          <w:sz w:val="22"/>
          <w:szCs w:val="22"/>
        </w:rPr>
      </w:pPr>
      <w:r>
        <w:rPr>
          <w:rFonts w:ascii="Lucida Sans" w:eastAsia="Georgia,Times New Roman" w:hAnsi="Lucida Sans" w:cs="Georgia,Times New Roman"/>
          <w:i/>
          <w:iCs/>
          <w:sz w:val="22"/>
          <w:szCs w:val="22"/>
        </w:rPr>
        <w:t xml:space="preserve">Java </w:t>
      </w:r>
      <w:r w:rsidR="00683CA3" w:rsidRPr="006C1BA5">
        <w:rPr>
          <w:rFonts w:ascii="Lucida Sans" w:eastAsia="Georgia,Times New Roman" w:hAnsi="Lucida Sans" w:cs="Georgia,Times New Roman"/>
          <w:i/>
          <w:iCs/>
          <w:sz w:val="22"/>
          <w:szCs w:val="22"/>
        </w:rPr>
        <w:t>7</w:t>
      </w:r>
      <w:r w:rsidR="00D5376B" w:rsidRPr="006C1BA5">
        <w:rPr>
          <w:rFonts w:ascii="Lucida Sans" w:eastAsia="Georgia,Times New Roman" w:hAnsi="Lucida Sans" w:cs="Georgia,Times New Roman"/>
          <w:i/>
          <w:iCs/>
          <w:sz w:val="22"/>
          <w:szCs w:val="22"/>
        </w:rPr>
        <w:t>,</w:t>
      </w:r>
      <w:r w:rsidR="00E031AA" w:rsidRPr="006C1BA5">
        <w:rPr>
          <w:rFonts w:ascii="Lucida Sans" w:eastAsia="Georgia,Times New Roman" w:hAnsi="Lucida Sans" w:cs="Georgia,Times New Roman"/>
          <w:i/>
          <w:iCs/>
          <w:sz w:val="22"/>
          <w:szCs w:val="22"/>
        </w:rPr>
        <w:t xml:space="preserve"> </w:t>
      </w:r>
      <w:r w:rsidR="00256124">
        <w:rPr>
          <w:rFonts w:ascii="Lucida Sans" w:eastAsia="Georgia,Times New Roman" w:hAnsi="Lucida Sans" w:cs="Georgia,Times New Roman"/>
          <w:i/>
          <w:iCs/>
          <w:sz w:val="22"/>
          <w:szCs w:val="22"/>
        </w:rPr>
        <w:t xml:space="preserve">Spring 3, </w:t>
      </w:r>
      <w:r w:rsidR="001307D9">
        <w:rPr>
          <w:rFonts w:ascii="Lucida Sans" w:eastAsia="Georgia,Times New Roman" w:hAnsi="Lucida Sans" w:cs="Georgia,Times New Roman"/>
          <w:i/>
          <w:iCs/>
          <w:sz w:val="22"/>
          <w:szCs w:val="22"/>
        </w:rPr>
        <w:t xml:space="preserve">Javascript, </w:t>
      </w:r>
      <w:r w:rsidR="00931A5F">
        <w:rPr>
          <w:rFonts w:ascii="Lucida Sans" w:eastAsia="Georgia,Times New Roman" w:hAnsi="Lucida Sans" w:cs="Georgia,Times New Roman"/>
          <w:i/>
          <w:iCs/>
          <w:sz w:val="22"/>
          <w:szCs w:val="22"/>
        </w:rPr>
        <w:t xml:space="preserve">Restful Web API’s, </w:t>
      </w:r>
      <w:r w:rsidR="00E031AA" w:rsidRPr="006C1BA5">
        <w:rPr>
          <w:rFonts w:ascii="Lucida Sans" w:eastAsia="Georgia,Times New Roman" w:hAnsi="Lucida Sans" w:cs="Georgia,Times New Roman"/>
          <w:i/>
          <w:iCs/>
          <w:sz w:val="22"/>
          <w:szCs w:val="22"/>
        </w:rPr>
        <w:t>Maven</w:t>
      </w:r>
      <w:r w:rsidR="002D399C">
        <w:rPr>
          <w:rFonts w:ascii="Lucida Sans" w:eastAsia="Georgia,Times New Roman" w:hAnsi="Lucida Sans" w:cs="Georgia,Times New Roman"/>
          <w:i/>
          <w:iCs/>
          <w:sz w:val="22"/>
          <w:szCs w:val="22"/>
        </w:rPr>
        <w:t xml:space="preserve"> 3.3</w:t>
      </w:r>
    </w:p>
    <w:p w:rsidR="00C85E30" w:rsidRPr="006C1BA5" w:rsidRDefault="00C85E30" w:rsidP="008573ED">
      <w:pPr>
        <w:pStyle w:val="BodyText"/>
        <w:tabs>
          <w:tab w:val="left" w:pos="8971"/>
        </w:tabs>
        <w:outlineLvl w:val="0"/>
        <w:rPr>
          <w:rFonts w:ascii="Lucida Sans" w:eastAsia="Georgia,Times New Roman" w:hAnsi="Lucida Sans" w:cs="Georgia,Times New Roman"/>
          <w:i/>
          <w:iCs/>
          <w:sz w:val="22"/>
          <w:szCs w:val="22"/>
        </w:rPr>
      </w:pPr>
    </w:p>
    <w:p w:rsidR="00C30A59" w:rsidRPr="006C1BA5" w:rsidRDefault="6959C20B" w:rsidP="008573ED">
      <w:pPr>
        <w:pStyle w:val="BodyText"/>
        <w:tabs>
          <w:tab w:val="left" w:pos="8971"/>
        </w:tabs>
        <w:outlineLvl w:val="0"/>
        <w:rPr>
          <w:rFonts w:ascii="Lucida Sans" w:eastAsia="Times New Roman" w:hAnsi="Lucida Sans"/>
          <w:i/>
          <w:sz w:val="22"/>
          <w:szCs w:val="22"/>
        </w:rPr>
      </w:pPr>
      <w:r w:rsidRPr="006C1BA5">
        <w:rPr>
          <w:rFonts w:ascii="Lucida Sans" w:eastAsia="Georgia,Times New Roman" w:hAnsi="Lucida Sans" w:cs="Georgia,Times New Roman"/>
          <w:i/>
          <w:iCs/>
          <w:sz w:val="22"/>
          <w:szCs w:val="22"/>
        </w:rPr>
        <w:t xml:space="preserve">Responsibilities </w:t>
      </w:r>
    </w:p>
    <w:p w:rsidR="00C30A59" w:rsidRDefault="008154FA" w:rsidP="007F7ED1">
      <w:pPr>
        <w:pStyle w:val="BodyText"/>
        <w:tabs>
          <w:tab w:val="left" w:pos="8971"/>
        </w:tabs>
        <w:rPr>
          <w:rFonts w:ascii="Lucida Sans" w:eastAsia="Georgia,Times New Roman" w:hAnsi="Lucida Sans" w:cs="Georgia,Times New Roman"/>
          <w:i/>
          <w:iCs/>
          <w:sz w:val="22"/>
          <w:szCs w:val="22"/>
        </w:rPr>
      </w:pPr>
      <w:r>
        <w:rPr>
          <w:rFonts w:ascii="Lucida Sans" w:eastAsia="Georgia,Times New Roman" w:hAnsi="Lucida Sans" w:cs="Georgia,Times New Roman"/>
          <w:i/>
          <w:iCs/>
          <w:sz w:val="22"/>
          <w:szCs w:val="22"/>
        </w:rPr>
        <w:t>Software Developer</w:t>
      </w:r>
    </w:p>
    <w:p w:rsidR="008E4A8D" w:rsidRDefault="000143E6" w:rsidP="008E4A8D">
      <w:pPr>
        <w:pStyle w:val="BodyText"/>
        <w:numPr>
          <w:ilvl w:val="0"/>
          <w:numId w:val="1"/>
        </w:numPr>
        <w:tabs>
          <w:tab w:val="num" w:pos="720"/>
          <w:tab w:val="left" w:pos="8971"/>
        </w:tabs>
        <w:ind w:left="720" w:hanging="360"/>
        <w:rPr>
          <w:rFonts w:ascii="Lucida Sans" w:eastAsia="Georgia,Times New Roman" w:hAnsi="Lucida Sans" w:cs="Georgia,Times New Roman"/>
          <w:sz w:val="22"/>
          <w:szCs w:val="22"/>
        </w:rPr>
      </w:pPr>
      <w:r>
        <w:rPr>
          <w:rFonts w:ascii="Lucida Sans" w:eastAsia="Georgia,Times New Roman" w:hAnsi="Lucida Sans" w:cs="Georgia,Times New Roman"/>
          <w:sz w:val="22"/>
          <w:szCs w:val="22"/>
        </w:rPr>
        <w:t>Developed</w:t>
      </w:r>
      <w:r w:rsidR="00871513" w:rsidRPr="00871513">
        <w:rPr>
          <w:rFonts w:ascii="Lucida Sans" w:eastAsia="Georgia,Times New Roman" w:hAnsi="Lucida Sans" w:cs="Georgia,Times New Roman"/>
          <w:sz w:val="22"/>
          <w:szCs w:val="22"/>
        </w:rPr>
        <w:t xml:space="preserve"> restful API for AOS check</w:t>
      </w:r>
      <w:r w:rsidR="00D507DC">
        <w:rPr>
          <w:rFonts w:ascii="Lucida Sans" w:eastAsia="Georgia,Times New Roman" w:hAnsi="Lucida Sans" w:cs="Georgia,Times New Roman"/>
          <w:sz w:val="22"/>
          <w:szCs w:val="22"/>
        </w:rPr>
        <w:t xml:space="preserve">out services on top of </w:t>
      </w:r>
      <w:r w:rsidR="008E4A8D">
        <w:rPr>
          <w:rFonts w:ascii="Lucida Sans" w:eastAsia="Georgia,Times New Roman" w:hAnsi="Lucida Sans" w:cs="Georgia,Times New Roman"/>
          <w:sz w:val="22"/>
          <w:szCs w:val="22"/>
        </w:rPr>
        <w:t xml:space="preserve">checkout Offer </w:t>
      </w:r>
      <w:r w:rsidR="00871513" w:rsidRPr="00871513">
        <w:rPr>
          <w:rFonts w:ascii="Lucida Sans" w:eastAsia="Georgia,Times New Roman" w:hAnsi="Lucida Sans" w:cs="Georgia,Times New Roman"/>
          <w:sz w:val="22"/>
          <w:szCs w:val="22"/>
        </w:rPr>
        <w:t>Service, retail inventory service and shipping service.</w:t>
      </w:r>
    </w:p>
    <w:p w:rsidR="008E4A8D" w:rsidRDefault="00871513" w:rsidP="008E4A8D">
      <w:pPr>
        <w:pStyle w:val="BodyText"/>
        <w:numPr>
          <w:ilvl w:val="0"/>
          <w:numId w:val="1"/>
        </w:numPr>
        <w:tabs>
          <w:tab w:val="num" w:pos="720"/>
          <w:tab w:val="left" w:pos="8971"/>
        </w:tabs>
        <w:ind w:left="720" w:hanging="360"/>
        <w:rPr>
          <w:rFonts w:ascii="Lucida Sans" w:eastAsia="Georgia,Times New Roman" w:hAnsi="Lucida Sans" w:cs="Georgia,Times New Roman"/>
          <w:sz w:val="22"/>
          <w:szCs w:val="22"/>
        </w:rPr>
      </w:pPr>
      <w:r w:rsidRPr="00871513">
        <w:rPr>
          <w:rFonts w:ascii="Lucida Sans" w:eastAsia="Georgia,Times New Roman" w:hAnsi="Lucida Sans" w:cs="Georgia,Times New Roman"/>
          <w:sz w:val="22"/>
          <w:szCs w:val="22"/>
        </w:rPr>
        <w:t>Modified pricing rules in Price Service to ensure i</w:t>
      </w:r>
      <w:r w:rsidR="008E4A8D">
        <w:rPr>
          <w:rFonts w:ascii="Lucida Sans" w:eastAsia="Georgia,Times New Roman" w:hAnsi="Lucida Sans" w:cs="Georgia,Times New Roman"/>
          <w:sz w:val="22"/>
          <w:szCs w:val="22"/>
        </w:rPr>
        <w:t>ncorporation of extra levies.</w:t>
      </w:r>
    </w:p>
    <w:p w:rsidR="001F1809" w:rsidRDefault="00871513" w:rsidP="008E4A8D">
      <w:pPr>
        <w:pStyle w:val="BodyText"/>
        <w:numPr>
          <w:ilvl w:val="0"/>
          <w:numId w:val="1"/>
        </w:numPr>
        <w:tabs>
          <w:tab w:val="num" w:pos="720"/>
          <w:tab w:val="left" w:pos="8971"/>
        </w:tabs>
        <w:ind w:left="720" w:hanging="360"/>
        <w:rPr>
          <w:rFonts w:ascii="Lucida Sans" w:eastAsia="Georgia,Times New Roman" w:hAnsi="Lucida Sans" w:cs="Georgia,Times New Roman"/>
          <w:sz w:val="22"/>
          <w:szCs w:val="22"/>
        </w:rPr>
      </w:pPr>
      <w:r w:rsidRPr="00871513">
        <w:rPr>
          <w:rFonts w:ascii="Lucida Sans" w:eastAsia="Georgia,Times New Roman" w:hAnsi="Lucida Sans" w:cs="Georgia,Times New Roman"/>
          <w:sz w:val="22"/>
          <w:szCs w:val="22"/>
        </w:rPr>
        <w:t>Documented user flows, sequence diagrams and service level interactions for checkout services.</w:t>
      </w:r>
    </w:p>
    <w:p w:rsidR="008154FA" w:rsidRDefault="008154FA" w:rsidP="008E4A8D">
      <w:pPr>
        <w:pStyle w:val="BodyText"/>
        <w:numPr>
          <w:ilvl w:val="0"/>
          <w:numId w:val="1"/>
        </w:numPr>
        <w:tabs>
          <w:tab w:val="num" w:pos="720"/>
          <w:tab w:val="left" w:pos="8971"/>
        </w:tabs>
        <w:ind w:left="720" w:hanging="360"/>
        <w:rPr>
          <w:rFonts w:ascii="Lucida Sans" w:eastAsia="Georgia,Times New Roman" w:hAnsi="Lucida Sans" w:cs="Georgia,Times New Roman"/>
          <w:sz w:val="22"/>
          <w:szCs w:val="22"/>
        </w:rPr>
      </w:pPr>
      <w:r>
        <w:rPr>
          <w:rFonts w:ascii="Lucida Sans" w:eastAsia="Georgia,Times New Roman" w:hAnsi="Lucida Sans" w:cs="Georgia,Times New Roman"/>
          <w:sz w:val="22"/>
          <w:szCs w:val="22"/>
        </w:rPr>
        <w:t xml:space="preserve">Prepared various keynote presentations detailing the architecture and the </w:t>
      </w:r>
      <w:r w:rsidR="00282632">
        <w:rPr>
          <w:rFonts w:ascii="Lucida Sans" w:eastAsia="Georgia,Times New Roman" w:hAnsi="Lucida Sans" w:cs="Georgia,Times New Roman"/>
          <w:sz w:val="22"/>
          <w:szCs w:val="22"/>
        </w:rPr>
        <w:t>interaction between different backend services.</w:t>
      </w:r>
    </w:p>
    <w:p w:rsidR="008E4A8D" w:rsidRDefault="008E4A8D" w:rsidP="008E4A8D">
      <w:pPr>
        <w:pStyle w:val="BodyText"/>
        <w:tabs>
          <w:tab w:val="left" w:pos="8971"/>
        </w:tabs>
        <w:rPr>
          <w:rFonts w:ascii="Lucida Sans" w:eastAsia="Georgia,Times New Roman" w:hAnsi="Lucida Sans" w:cs="Georgia,Times New Roman"/>
          <w:sz w:val="22"/>
          <w:szCs w:val="22"/>
        </w:rPr>
      </w:pPr>
    </w:p>
    <w:p w:rsidR="008E4A8D" w:rsidRPr="008154FA" w:rsidRDefault="008E4A8D" w:rsidP="008E4A8D">
      <w:pPr>
        <w:pStyle w:val="BodyText"/>
        <w:tabs>
          <w:tab w:val="left" w:pos="8971"/>
        </w:tabs>
        <w:rPr>
          <w:rFonts w:ascii="Lucida Sans" w:eastAsia="Georgia,Times New Roman" w:hAnsi="Lucida Sans" w:cs="Georgia,Times New Roman"/>
          <w:b/>
          <w:i/>
          <w:iCs/>
          <w:sz w:val="22"/>
          <w:szCs w:val="22"/>
        </w:rPr>
      </w:pPr>
      <w:r w:rsidRPr="008154FA">
        <w:rPr>
          <w:rFonts w:ascii="Lucida Sans" w:eastAsia="Georgia,Times New Roman" w:hAnsi="Lucida Sans" w:cs="Georgia,Times New Roman"/>
          <w:b/>
          <w:i/>
          <w:iCs/>
          <w:sz w:val="22"/>
          <w:szCs w:val="22"/>
        </w:rPr>
        <w:t>Ericsson, India</w:t>
      </w:r>
    </w:p>
    <w:p w:rsidR="008E4A8D" w:rsidRPr="008154FA" w:rsidRDefault="008E4A8D" w:rsidP="008E4A8D">
      <w:pPr>
        <w:pStyle w:val="BodyText"/>
        <w:tabs>
          <w:tab w:val="left" w:pos="8971"/>
        </w:tabs>
        <w:rPr>
          <w:rFonts w:ascii="Lucida Sans" w:eastAsia="Georgia,Times New Roman" w:hAnsi="Lucida Sans" w:cs="Georgia,Times New Roman"/>
          <w:i/>
          <w:iCs/>
          <w:sz w:val="22"/>
          <w:szCs w:val="22"/>
        </w:rPr>
      </w:pPr>
      <w:r w:rsidRPr="008154FA">
        <w:rPr>
          <w:rFonts w:ascii="Lucida Sans" w:eastAsia="Georgia,Times New Roman" w:hAnsi="Lucida Sans" w:cs="Georgia,Times New Roman"/>
          <w:i/>
          <w:iCs/>
          <w:sz w:val="22"/>
          <w:szCs w:val="22"/>
        </w:rPr>
        <w:t>Project-Common Utilities-Platform Team, Ericsson, Ireland (AT&amp;T)</w:t>
      </w:r>
    </w:p>
    <w:p w:rsidR="008E4A8D" w:rsidRPr="008154FA" w:rsidRDefault="008154FA" w:rsidP="008E4A8D">
      <w:pPr>
        <w:pStyle w:val="BodyText"/>
        <w:tabs>
          <w:tab w:val="left" w:pos="8971"/>
        </w:tabs>
        <w:rPr>
          <w:rFonts w:ascii="Lucida Sans" w:eastAsia="Georgia,Times New Roman" w:hAnsi="Lucida Sans" w:cs="Georgia,Times New Roman"/>
          <w:i/>
          <w:iCs/>
          <w:sz w:val="22"/>
          <w:szCs w:val="22"/>
        </w:rPr>
      </w:pPr>
      <w:r>
        <w:rPr>
          <w:rFonts w:ascii="Lucida Sans" w:eastAsia="Georgia,Times New Roman" w:hAnsi="Lucida Sans" w:cs="Georgia,Times New Roman"/>
          <w:i/>
          <w:iCs/>
          <w:sz w:val="22"/>
          <w:szCs w:val="22"/>
        </w:rPr>
        <w:t>C</w:t>
      </w:r>
      <w:r w:rsidR="008E4A8D" w:rsidRPr="008154FA">
        <w:rPr>
          <w:rFonts w:ascii="Lucida Sans" w:eastAsia="Georgia,Times New Roman" w:hAnsi="Lucida Sans" w:cs="Georgia,Times New Roman"/>
          <w:i/>
          <w:iCs/>
          <w:sz w:val="22"/>
          <w:szCs w:val="22"/>
        </w:rPr>
        <w:t xml:space="preserve">ommon utilities contains different </w:t>
      </w:r>
      <w:r w:rsidR="00282632">
        <w:rPr>
          <w:rFonts w:ascii="Lucida Sans" w:eastAsia="Georgia,Times New Roman" w:hAnsi="Lucida Sans" w:cs="Georgia,Times New Roman"/>
          <w:i/>
          <w:iCs/>
          <w:sz w:val="22"/>
          <w:szCs w:val="22"/>
        </w:rPr>
        <w:t>modules</w:t>
      </w:r>
      <w:r w:rsidR="008E4A8D" w:rsidRPr="008154FA">
        <w:rPr>
          <w:rFonts w:ascii="Lucida Sans" w:eastAsia="Georgia,Times New Roman" w:hAnsi="Lucida Sans" w:cs="Georgia,Times New Roman"/>
          <w:i/>
          <w:iCs/>
          <w:sz w:val="22"/>
          <w:szCs w:val="22"/>
        </w:rPr>
        <w:t xml:space="preserve"> capable of various </w:t>
      </w:r>
      <w:r w:rsidR="00282632">
        <w:rPr>
          <w:rFonts w:ascii="Lucida Sans" w:eastAsia="Georgia,Times New Roman" w:hAnsi="Lucida Sans" w:cs="Georgia,Times New Roman"/>
          <w:i/>
          <w:iCs/>
          <w:sz w:val="22"/>
          <w:szCs w:val="22"/>
        </w:rPr>
        <w:t>capabilities</w:t>
      </w:r>
      <w:r w:rsidR="008E4A8D" w:rsidRPr="008154FA">
        <w:rPr>
          <w:rFonts w:ascii="Lucida Sans" w:eastAsia="Georgia,Times New Roman" w:hAnsi="Lucida Sans" w:cs="Georgia,Times New Roman"/>
          <w:i/>
          <w:iCs/>
          <w:sz w:val="22"/>
          <w:szCs w:val="22"/>
        </w:rPr>
        <w:t xml:space="preserve"> such as tasking, scheduling, profiling, messaging, context handling, templates, access control, licensing, rules and leasing. </w:t>
      </w:r>
      <w:r w:rsidR="00D507DC">
        <w:rPr>
          <w:rFonts w:ascii="Lucida Sans" w:eastAsia="Georgia,Times New Roman" w:hAnsi="Lucida Sans" w:cs="Georgia,Times New Roman"/>
          <w:i/>
          <w:iCs/>
          <w:sz w:val="22"/>
          <w:szCs w:val="22"/>
        </w:rPr>
        <w:t>These api’s are used by various other services within the OSS-RC network of Ericsson.</w:t>
      </w:r>
    </w:p>
    <w:p w:rsidR="008E4A8D" w:rsidRPr="008154FA" w:rsidRDefault="008E4A8D" w:rsidP="008E4A8D">
      <w:pPr>
        <w:pStyle w:val="BodyText"/>
        <w:tabs>
          <w:tab w:val="left" w:pos="8971"/>
        </w:tabs>
        <w:rPr>
          <w:rFonts w:ascii="Lucida Sans" w:eastAsia="Georgia,Times New Roman" w:hAnsi="Lucida Sans" w:cs="Georgia,Times New Roman"/>
          <w:i/>
          <w:iCs/>
          <w:sz w:val="22"/>
          <w:szCs w:val="22"/>
        </w:rPr>
      </w:pPr>
      <w:r w:rsidRPr="008154FA">
        <w:rPr>
          <w:rFonts w:ascii="Lucida Sans" w:eastAsia="Georgia,Times New Roman" w:hAnsi="Lucida Sans" w:cs="Georgia,Times New Roman"/>
          <w:i/>
          <w:iCs/>
          <w:sz w:val="22"/>
          <w:szCs w:val="22"/>
        </w:rPr>
        <w:t>Environment:</w:t>
      </w:r>
    </w:p>
    <w:p w:rsidR="008E4A8D" w:rsidRPr="008154FA" w:rsidRDefault="008E4A8D" w:rsidP="008E4A8D">
      <w:pPr>
        <w:pStyle w:val="BodyText"/>
        <w:tabs>
          <w:tab w:val="left" w:pos="8971"/>
        </w:tabs>
        <w:rPr>
          <w:rFonts w:ascii="Lucida Sans" w:eastAsia="Georgia,Times New Roman" w:hAnsi="Lucida Sans" w:cs="Georgia,Times New Roman"/>
          <w:i/>
          <w:iCs/>
          <w:sz w:val="22"/>
          <w:szCs w:val="22"/>
        </w:rPr>
      </w:pPr>
      <w:r w:rsidRPr="008154FA">
        <w:rPr>
          <w:rFonts w:ascii="Lucida Sans" w:eastAsia="Georgia,Times New Roman" w:hAnsi="Lucida Sans" w:cs="Georgia,Times New Roman"/>
          <w:i/>
          <w:iCs/>
          <w:sz w:val="22"/>
          <w:szCs w:val="22"/>
        </w:rPr>
        <w:t>Java,</w:t>
      </w:r>
      <w:r w:rsidR="008154FA">
        <w:rPr>
          <w:rFonts w:ascii="Lucida Sans" w:eastAsia="Georgia,Times New Roman" w:hAnsi="Lucida Sans" w:cs="Georgia,Times New Roman"/>
          <w:i/>
          <w:iCs/>
          <w:sz w:val="22"/>
          <w:szCs w:val="22"/>
        </w:rPr>
        <w:t xml:space="preserve"> </w:t>
      </w:r>
      <w:r w:rsidRPr="008154FA">
        <w:rPr>
          <w:rFonts w:ascii="Lucida Sans" w:eastAsia="Georgia,Times New Roman" w:hAnsi="Lucida Sans" w:cs="Georgia,Times New Roman"/>
          <w:i/>
          <w:iCs/>
          <w:sz w:val="22"/>
          <w:szCs w:val="22"/>
        </w:rPr>
        <w:t>JMS,</w:t>
      </w:r>
      <w:r w:rsidR="008154FA">
        <w:rPr>
          <w:rFonts w:ascii="Lucida Sans" w:eastAsia="Georgia,Times New Roman" w:hAnsi="Lucida Sans" w:cs="Georgia,Times New Roman"/>
          <w:i/>
          <w:iCs/>
          <w:sz w:val="22"/>
          <w:szCs w:val="22"/>
        </w:rPr>
        <w:t xml:space="preserve"> </w:t>
      </w:r>
      <w:r w:rsidRPr="008154FA">
        <w:rPr>
          <w:rFonts w:ascii="Lucida Sans" w:eastAsia="Georgia,Times New Roman" w:hAnsi="Lucida Sans" w:cs="Georgia,Times New Roman"/>
          <w:i/>
          <w:iCs/>
          <w:sz w:val="22"/>
          <w:szCs w:val="22"/>
        </w:rPr>
        <w:t>Spring,</w:t>
      </w:r>
      <w:r w:rsidR="008154FA">
        <w:rPr>
          <w:rFonts w:ascii="Lucida Sans" w:eastAsia="Georgia,Times New Roman" w:hAnsi="Lucida Sans" w:cs="Georgia,Times New Roman"/>
          <w:i/>
          <w:iCs/>
          <w:sz w:val="22"/>
          <w:szCs w:val="22"/>
        </w:rPr>
        <w:t xml:space="preserve"> </w:t>
      </w:r>
      <w:r w:rsidRPr="008154FA">
        <w:rPr>
          <w:rFonts w:ascii="Lucida Sans" w:eastAsia="Georgia,Times New Roman" w:hAnsi="Lucida Sans" w:cs="Georgia,Times New Roman"/>
          <w:i/>
          <w:iCs/>
          <w:sz w:val="22"/>
          <w:szCs w:val="22"/>
        </w:rPr>
        <w:t>Clearcase,</w:t>
      </w:r>
      <w:r w:rsidR="008154FA">
        <w:rPr>
          <w:rFonts w:ascii="Lucida Sans" w:eastAsia="Georgia,Times New Roman" w:hAnsi="Lucida Sans" w:cs="Georgia,Times New Roman"/>
          <w:i/>
          <w:iCs/>
          <w:sz w:val="22"/>
          <w:szCs w:val="22"/>
        </w:rPr>
        <w:t xml:space="preserve"> Linux</w:t>
      </w:r>
      <w:r w:rsidRPr="008154FA">
        <w:rPr>
          <w:rFonts w:ascii="Lucida Sans" w:eastAsia="Georgia,Times New Roman" w:hAnsi="Lucida Sans" w:cs="Georgia,Times New Roman"/>
          <w:i/>
          <w:iCs/>
          <w:sz w:val="22"/>
          <w:szCs w:val="22"/>
        </w:rPr>
        <w:t>,</w:t>
      </w:r>
      <w:r w:rsidR="008154FA">
        <w:rPr>
          <w:rFonts w:ascii="Lucida Sans" w:eastAsia="Georgia,Times New Roman" w:hAnsi="Lucida Sans" w:cs="Georgia,Times New Roman"/>
          <w:i/>
          <w:iCs/>
          <w:sz w:val="22"/>
          <w:szCs w:val="22"/>
        </w:rPr>
        <w:t xml:space="preserve"> </w:t>
      </w:r>
      <w:r w:rsidRPr="008154FA">
        <w:rPr>
          <w:rFonts w:ascii="Lucida Sans" w:eastAsia="Georgia,Times New Roman" w:hAnsi="Lucida Sans" w:cs="Georgia,Times New Roman"/>
          <w:i/>
          <w:iCs/>
          <w:sz w:val="22"/>
          <w:szCs w:val="22"/>
        </w:rPr>
        <w:t>Maven,</w:t>
      </w:r>
      <w:r w:rsidR="008154FA">
        <w:rPr>
          <w:rFonts w:ascii="Lucida Sans" w:eastAsia="Georgia,Times New Roman" w:hAnsi="Lucida Sans" w:cs="Georgia,Times New Roman"/>
          <w:i/>
          <w:iCs/>
          <w:sz w:val="22"/>
          <w:szCs w:val="22"/>
        </w:rPr>
        <w:t xml:space="preserve"> OSGI</w:t>
      </w:r>
    </w:p>
    <w:p w:rsidR="008D0C20" w:rsidRDefault="008D0C20" w:rsidP="008E4A8D">
      <w:pPr>
        <w:pStyle w:val="BodyText"/>
        <w:tabs>
          <w:tab w:val="left" w:pos="8971"/>
        </w:tabs>
        <w:rPr>
          <w:rFonts w:ascii="Lucida Sans" w:eastAsia="Georgia,Times New Roman" w:hAnsi="Lucida Sans" w:cs="Georgia,Times New Roman"/>
          <w:i/>
          <w:iCs/>
          <w:sz w:val="22"/>
          <w:szCs w:val="22"/>
        </w:rPr>
      </w:pPr>
    </w:p>
    <w:p w:rsidR="008E4A8D" w:rsidRPr="008154FA" w:rsidRDefault="008E4A8D" w:rsidP="008E4A8D">
      <w:pPr>
        <w:pStyle w:val="BodyText"/>
        <w:tabs>
          <w:tab w:val="left" w:pos="8971"/>
        </w:tabs>
        <w:rPr>
          <w:rFonts w:ascii="Lucida Sans" w:eastAsia="Georgia,Times New Roman" w:hAnsi="Lucida Sans" w:cs="Georgia,Times New Roman"/>
          <w:i/>
          <w:iCs/>
          <w:sz w:val="22"/>
          <w:szCs w:val="22"/>
        </w:rPr>
      </w:pPr>
      <w:r w:rsidRPr="008154FA">
        <w:rPr>
          <w:rFonts w:ascii="Lucida Sans" w:eastAsia="Georgia,Times New Roman" w:hAnsi="Lucida Sans" w:cs="Georgia,Times New Roman"/>
          <w:i/>
          <w:iCs/>
          <w:sz w:val="22"/>
          <w:szCs w:val="22"/>
        </w:rPr>
        <w:t>Responsibilities:</w:t>
      </w:r>
    </w:p>
    <w:p w:rsidR="008E4A8D" w:rsidRPr="008154FA" w:rsidRDefault="008E4A8D" w:rsidP="008E4A8D">
      <w:pPr>
        <w:pStyle w:val="BodyText"/>
        <w:tabs>
          <w:tab w:val="left" w:pos="8971"/>
        </w:tabs>
        <w:rPr>
          <w:rFonts w:ascii="Lucida Sans" w:eastAsia="Georgia,Times New Roman" w:hAnsi="Lucida Sans" w:cs="Georgia,Times New Roman"/>
          <w:i/>
          <w:iCs/>
          <w:sz w:val="22"/>
          <w:szCs w:val="22"/>
        </w:rPr>
      </w:pPr>
      <w:r w:rsidRPr="008154FA">
        <w:rPr>
          <w:rFonts w:ascii="Lucida Sans" w:eastAsia="Georgia,Times New Roman" w:hAnsi="Lucida Sans" w:cs="Georgia,Times New Roman"/>
          <w:i/>
          <w:iCs/>
          <w:sz w:val="22"/>
          <w:szCs w:val="22"/>
        </w:rPr>
        <w:t>Technical Lead</w:t>
      </w:r>
    </w:p>
    <w:p w:rsidR="008E4A8D" w:rsidRDefault="008E4A8D" w:rsidP="00D507DC">
      <w:pPr>
        <w:pStyle w:val="BodyText"/>
        <w:numPr>
          <w:ilvl w:val="0"/>
          <w:numId w:val="1"/>
        </w:numPr>
        <w:tabs>
          <w:tab w:val="num" w:pos="720"/>
          <w:tab w:val="left" w:pos="8971"/>
        </w:tabs>
        <w:ind w:left="720" w:hanging="360"/>
        <w:rPr>
          <w:rFonts w:ascii="Lucida Sans" w:eastAsia="Georgia,Times New Roman" w:hAnsi="Lucida Sans" w:cs="Georgia,Times New Roman"/>
          <w:sz w:val="22"/>
          <w:szCs w:val="22"/>
        </w:rPr>
      </w:pPr>
      <w:r w:rsidRPr="008E4A8D">
        <w:rPr>
          <w:rFonts w:ascii="Lucida Sans" w:eastAsia="Georgia,Times New Roman" w:hAnsi="Lucida Sans" w:cs="Georgia,Times New Roman"/>
          <w:sz w:val="22"/>
          <w:szCs w:val="22"/>
        </w:rPr>
        <w:t xml:space="preserve">Ownership of </w:t>
      </w:r>
      <w:r w:rsidR="008154FA">
        <w:rPr>
          <w:rFonts w:ascii="Lucida Sans" w:eastAsia="Georgia,Times New Roman" w:hAnsi="Lucida Sans" w:cs="Georgia,Times New Roman"/>
          <w:sz w:val="22"/>
          <w:szCs w:val="22"/>
        </w:rPr>
        <w:t xml:space="preserve">team that </w:t>
      </w:r>
      <w:r w:rsidR="00D507DC">
        <w:rPr>
          <w:rFonts w:ascii="Lucida Sans" w:eastAsia="Georgia,Times New Roman" w:hAnsi="Lucida Sans" w:cs="Georgia,Times New Roman"/>
          <w:sz w:val="22"/>
          <w:szCs w:val="22"/>
        </w:rPr>
        <w:t xml:space="preserve">handled </w:t>
      </w:r>
      <w:r w:rsidR="00D507DC" w:rsidRPr="008E4A8D">
        <w:rPr>
          <w:rFonts w:ascii="Lucida Sans" w:eastAsia="Georgia,Times New Roman" w:hAnsi="Lucida Sans" w:cs="Georgia,Times New Roman"/>
          <w:sz w:val="22"/>
          <w:szCs w:val="22"/>
        </w:rPr>
        <w:t>functiona</w:t>
      </w:r>
      <w:r w:rsidR="00D507DC">
        <w:rPr>
          <w:rFonts w:ascii="Lucida Sans" w:eastAsia="Georgia,Times New Roman" w:hAnsi="Lucida Sans" w:cs="Georgia,Times New Roman"/>
          <w:sz w:val="22"/>
          <w:szCs w:val="22"/>
        </w:rPr>
        <w:t xml:space="preserve">lity change requests and helped </w:t>
      </w:r>
      <w:r w:rsidR="00D507DC" w:rsidRPr="008E4A8D">
        <w:rPr>
          <w:rFonts w:ascii="Lucida Sans" w:eastAsia="Georgia,Times New Roman" w:hAnsi="Lucida Sans" w:cs="Georgia,Times New Roman"/>
          <w:sz w:val="22"/>
          <w:szCs w:val="22"/>
        </w:rPr>
        <w:t>troubleshoot various bugs logged in the system.</w:t>
      </w:r>
    </w:p>
    <w:p w:rsidR="00D507DC" w:rsidRPr="008E4A8D" w:rsidRDefault="00D507DC" w:rsidP="00D507DC">
      <w:pPr>
        <w:pStyle w:val="BodyText"/>
        <w:numPr>
          <w:ilvl w:val="0"/>
          <w:numId w:val="1"/>
        </w:numPr>
        <w:tabs>
          <w:tab w:val="num" w:pos="720"/>
          <w:tab w:val="left" w:pos="8971"/>
        </w:tabs>
        <w:ind w:left="720" w:hanging="360"/>
        <w:rPr>
          <w:rFonts w:ascii="Lucida Sans" w:eastAsia="Georgia,Times New Roman" w:hAnsi="Lucida Sans" w:cs="Georgia,Times New Roman"/>
          <w:sz w:val="22"/>
          <w:szCs w:val="22"/>
        </w:rPr>
      </w:pPr>
      <w:r>
        <w:rPr>
          <w:rFonts w:ascii="Lucida Sans" w:eastAsia="Georgia,Times New Roman" w:hAnsi="Lucida Sans" w:cs="Georgia,Times New Roman"/>
          <w:sz w:val="22"/>
          <w:szCs w:val="22"/>
        </w:rPr>
        <w:t xml:space="preserve">Developed the messaging system for asynchronous communication between various </w:t>
      </w:r>
      <w:r>
        <w:rPr>
          <w:rFonts w:ascii="Lucida Sans" w:eastAsia="Georgia,Times New Roman" w:hAnsi="Lucida Sans" w:cs="Georgia,Times New Roman"/>
          <w:sz w:val="22"/>
          <w:szCs w:val="22"/>
        </w:rPr>
        <w:lastRenderedPageBreak/>
        <w:t>systems and provide watch information using ActiveMQ advisory topics</w:t>
      </w:r>
    </w:p>
    <w:p w:rsidR="008E4A8D" w:rsidRPr="008E4A8D" w:rsidRDefault="008E4A8D" w:rsidP="00D507DC">
      <w:pPr>
        <w:pStyle w:val="BodyText"/>
        <w:numPr>
          <w:ilvl w:val="0"/>
          <w:numId w:val="1"/>
        </w:numPr>
        <w:tabs>
          <w:tab w:val="num" w:pos="720"/>
          <w:tab w:val="left" w:pos="8971"/>
        </w:tabs>
        <w:ind w:left="720" w:hanging="360"/>
        <w:rPr>
          <w:rFonts w:ascii="Lucida Sans" w:eastAsia="Georgia,Times New Roman" w:hAnsi="Lucida Sans" w:cs="Georgia,Times New Roman"/>
          <w:sz w:val="22"/>
          <w:szCs w:val="22"/>
        </w:rPr>
      </w:pPr>
      <w:r w:rsidRPr="008E4A8D">
        <w:rPr>
          <w:rFonts w:ascii="Lucida Sans" w:eastAsia="Georgia,Times New Roman" w:hAnsi="Lucida Sans" w:cs="Georgia,Times New Roman"/>
          <w:sz w:val="22"/>
          <w:szCs w:val="22"/>
        </w:rPr>
        <w:t xml:space="preserve">Coordinated with </w:t>
      </w:r>
      <w:r w:rsidR="00D507DC">
        <w:rPr>
          <w:rFonts w:ascii="Lucida Sans" w:eastAsia="Georgia,Times New Roman" w:hAnsi="Lucida Sans" w:cs="Georgia,Times New Roman"/>
          <w:sz w:val="22"/>
          <w:szCs w:val="22"/>
        </w:rPr>
        <w:t>production team based in Ireland</w:t>
      </w:r>
      <w:r w:rsidRPr="008E4A8D">
        <w:rPr>
          <w:rFonts w:ascii="Lucida Sans" w:eastAsia="Georgia,Times New Roman" w:hAnsi="Lucida Sans" w:cs="Georgia,Times New Roman"/>
          <w:sz w:val="22"/>
          <w:szCs w:val="22"/>
        </w:rPr>
        <w:t xml:space="preserve"> to resolve urgent customer issues and provide timely fixes on live</w:t>
      </w:r>
      <w:r w:rsidR="008154FA">
        <w:rPr>
          <w:rFonts w:ascii="Lucida Sans" w:eastAsia="Georgia,Times New Roman" w:hAnsi="Lucida Sans" w:cs="Georgia,Times New Roman"/>
          <w:sz w:val="22"/>
          <w:szCs w:val="22"/>
        </w:rPr>
        <w:t xml:space="preserve"> production</w:t>
      </w:r>
      <w:r w:rsidRPr="008E4A8D">
        <w:rPr>
          <w:rFonts w:ascii="Lucida Sans" w:eastAsia="Georgia,Times New Roman" w:hAnsi="Lucida Sans" w:cs="Georgia,Times New Roman"/>
          <w:sz w:val="22"/>
          <w:szCs w:val="22"/>
        </w:rPr>
        <w:t xml:space="preserve"> server.</w:t>
      </w:r>
    </w:p>
    <w:p w:rsidR="008154FA" w:rsidRPr="008E4A8D" w:rsidRDefault="008154FA" w:rsidP="008E4A8D">
      <w:pPr>
        <w:pStyle w:val="BodyText"/>
        <w:tabs>
          <w:tab w:val="left" w:pos="8971"/>
        </w:tabs>
        <w:rPr>
          <w:rFonts w:ascii="Lucida Sans" w:eastAsia="Georgia,Times New Roman" w:hAnsi="Lucida Sans" w:cs="Georgia,Times New Roman"/>
          <w:sz w:val="22"/>
          <w:szCs w:val="22"/>
        </w:rPr>
      </w:pPr>
    </w:p>
    <w:p w:rsidR="00C30A59" w:rsidRPr="006C1BA5" w:rsidRDefault="00C30A59" w:rsidP="007F7ED1">
      <w:pPr>
        <w:pStyle w:val="BodyText"/>
        <w:tabs>
          <w:tab w:val="left" w:pos="8971"/>
        </w:tabs>
        <w:rPr>
          <w:rFonts w:ascii="Lucida Sans" w:eastAsia="Times New Roman" w:hAnsi="Lucida Sans"/>
          <w:i/>
          <w:sz w:val="22"/>
          <w:szCs w:val="22"/>
        </w:rPr>
      </w:pPr>
    </w:p>
    <w:p w:rsidR="00501B79" w:rsidRPr="000940A1" w:rsidRDefault="00501B79" w:rsidP="00BB6E36">
      <w:pPr>
        <w:pStyle w:val="BodyText"/>
        <w:pBdr>
          <w:bottom w:val="single" w:sz="4" w:space="1" w:color="000000"/>
        </w:pBdr>
        <w:spacing w:line="280" w:lineRule="exact"/>
        <w:rPr>
          <w:rFonts w:ascii="Lucida Sans" w:eastAsia="Georgia" w:hAnsi="Lucida Sans" w:cs="Georgia"/>
          <w:b/>
          <w:bCs/>
          <w:sz w:val="22"/>
          <w:szCs w:val="22"/>
        </w:rPr>
      </w:pPr>
      <w:r w:rsidRPr="000940A1">
        <w:rPr>
          <w:rFonts w:ascii="Lucida Sans" w:eastAsia="Georgia" w:hAnsi="Lucida Sans" w:cs="Georgia"/>
          <w:b/>
          <w:bCs/>
          <w:sz w:val="22"/>
          <w:szCs w:val="22"/>
        </w:rPr>
        <w:t>Agnitio</w:t>
      </w:r>
      <w:r w:rsidR="008E4A8D">
        <w:rPr>
          <w:rFonts w:ascii="Lucida Sans" w:eastAsia="Georgia" w:hAnsi="Lucida Sans" w:cs="Georgia"/>
          <w:b/>
          <w:bCs/>
          <w:sz w:val="22"/>
          <w:szCs w:val="22"/>
        </w:rPr>
        <w:t xml:space="preserve"> Technologies</w:t>
      </w:r>
      <w:r w:rsidR="004E7671">
        <w:rPr>
          <w:rFonts w:ascii="Lucida Sans" w:eastAsia="Georgia" w:hAnsi="Lucida Sans" w:cs="Georgia"/>
          <w:b/>
          <w:bCs/>
          <w:sz w:val="22"/>
          <w:szCs w:val="22"/>
        </w:rPr>
        <w:t xml:space="preserve">, </w:t>
      </w:r>
      <w:r w:rsidR="006C5AB0">
        <w:rPr>
          <w:rFonts w:ascii="Lucida Sans" w:eastAsia="Georgia" w:hAnsi="Lucida Sans" w:cs="Georgia"/>
          <w:b/>
          <w:bCs/>
          <w:sz w:val="22"/>
          <w:szCs w:val="22"/>
        </w:rPr>
        <w:t>India</w:t>
      </w:r>
      <w:r w:rsidR="00A60EEF" w:rsidRPr="000940A1">
        <w:rPr>
          <w:rFonts w:ascii="Lucida Sans" w:eastAsia="Georgia" w:hAnsi="Lucida Sans" w:cs="Georgia"/>
          <w:b/>
          <w:bCs/>
          <w:sz w:val="22"/>
          <w:szCs w:val="22"/>
        </w:rPr>
        <w:tab/>
      </w:r>
      <w:r w:rsidRPr="000940A1">
        <w:rPr>
          <w:rFonts w:ascii="Lucida Sans" w:eastAsia="Georgia" w:hAnsi="Lucida Sans" w:cs="Georgia"/>
          <w:b/>
          <w:bCs/>
          <w:sz w:val="22"/>
          <w:szCs w:val="22"/>
        </w:rPr>
        <w:t xml:space="preserve">         </w:t>
      </w:r>
      <w:r w:rsidR="00706DCD" w:rsidRPr="000940A1">
        <w:rPr>
          <w:rFonts w:ascii="Lucida Sans" w:eastAsia="Georgia" w:hAnsi="Lucida Sans" w:cs="Georgia"/>
          <w:b/>
          <w:bCs/>
          <w:sz w:val="22"/>
          <w:szCs w:val="22"/>
        </w:rPr>
        <w:tab/>
      </w:r>
      <w:r w:rsidR="00706DCD" w:rsidRPr="000940A1">
        <w:rPr>
          <w:rFonts w:ascii="Lucida Sans" w:eastAsia="Georgia" w:hAnsi="Lucida Sans" w:cs="Georgia"/>
          <w:b/>
          <w:bCs/>
          <w:sz w:val="22"/>
          <w:szCs w:val="22"/>
        </w:rPr>
        <w:tab/>
      </w:r>
      <w:r w:rsidR="00706DCD" w:rsidRPr="000940A1">
        <w:rPr>
          <w:rFonts w:ascii="Lucida Sans" w:eastAsia="Georgia" w:hAnsi="Lucida Sans" w:cs="Georgia"/>
          <w:b/>
          <w:bCs/>
          <w:sz w:val="22"/>
          <w:szCs w:val="22"/>
        </w:rPr>
        <w:tab/>
      </w:r>
      <w:r w:rsidR="00706DCD" w:rsidRPr="000940A1">
        <w:rPr>
          <w:rFonts w:ascii="Lucida Sans" w:eastAsia="Georgia" w:hAnsi="Lucida Sans" w:cs="Georgia"/>
          <w:b/>
          <w:bCs/>
          <w:sz w:val="22"/>
          <w:szCs w:val="22"/>
        </w:rPr>
        <w:tab/>
      </w:r>
      <w:r w:rsidR="004F1A58">
        <w:rPr>
          <w:rFonts w:ascii="Lucida Sans" w:eastAsia="Georgia" w:hAnsi="Lucida Sans" w:cs="Georgia"/>
          <w:b/>
          <w:bCs/>
          <w:sz w:val="22"/>
          <w:szCs w:val="22"/>
        </w:rPr>
        <w:tab/>
      </w:r>
      <w:r w:rsidR="004F1A58">
        <w:rPr>
          <w:rFonts w:ascii="Lucida Sans" w:eastAsia="Georgia" w:hAnsi="Lucida Sans" w:cs="Georgia"/>
          <w:b/>
          <w:bCs/>
          <w:sz w:val="22"/>
          <w:szCs w:val="22"/>
        </w:rPr>
        <w:tab/>
      </w:r>
      <w:r w:rsidR="004F1A58">
        <w:rPr>
          <w:rFonts w:ascii="Lucida Sans" w:eastAsia="Georgia" w:hAnsi="Lucida Sans" w:cs="Georgia"/>
          <w:b/>
          <w:bCs/>
          <w:sz w:val="22"/>
          <w:szCs w:val="22"/>
        </w:rPr>
        <w:tab/>
      </w:r>
      <w:r w:rsidRPr="000940A1">
        <w:rPr>
          <w:rFonts w:ascii="Lucida Sans" w:eastAsia="Georgia" w:hAnsi="Lucida Sans" w:cs="Georgia"/>
          <w:b/>
          <w:bCs/>
          <w:sz w:val="22"/>
          <w:szCs w:val="22"/>
        </w:rPr>
        <w:t>Dec’11-</w:t>
      </w:r>
      <w:r w:rsidR="00957D38" w:rsidRPr="000940A1">
        <w:rPr>
          <w:rFonts w:ascii="Lucida Sans" w:eastAsia="Georgia" w:hAnsi="Lucida Sans" w:cs="Georgia"/>
          <w:b/>
          <w:bCs/>
          <w:sz w:val="22"/>
          <w:szCs w:val="22"/>
        </w:rPr>
        <w:t>Jan’13</w:t>
      </w:r>
    </w:p>
    <w:p w:rsidR="00501B79" w:rsidRPr="000940A1" w:rsidRDefault="6959C20B" w:rsidP="008573ED">
      <w:pPr>
        <w:pStyle w:val="BodyText"/>
        <w:pBdr>
          <w:bottom w:val="single" w:sz="4" w:space="1" w:color="000000"/>
        </w:pBdr>
        <w:spacing w:line="280" w:lineRule="exact"/>
        <w:outlineLvl w:val="0"/>
        <w:rPr>
          <w:rFonts w:ascii="Lucida Sans" w:eastAsia="Georgia" w:hAnsi="Lucida Sans" w:cs="Georgia"/>
          <w:b/>
          <w:bCs/>
          <w:sz w:val="22"/>
          <w:szCs w:val="22"/>
        </w:rPr>
      </w:pPr>
      <w:r w:rsidRPr="000940A1">
        <w:rPr>
          <w:rFonts w:ascii="Lucida Sans" w:eastAsia="Georgia" w:hAnsi="Lucida Sans" w:cs="Georgia"/>
          <w:b/>
          <w:bCs/>
          <w:sz w:val="22"/>
          <w:szCs w:val="22"/>
        </w:rPr>
        <w:t>Technical Lead</w:t>
      </w:r>
    </w:p>
    <w:p w:rsidR="00BB6476" w:rsidRDefault="6959C20B" w:rsidP="00BB6476">
      <w:pPr>
        <w:pStyle w:val="BodyText"/>
        <w:tabs>
          <w:tab w:val="left" w:pos="6151"/>
        </w:tabs>
        <w:ind w:left="15" w:hanging="360"/>
        <w:outlineLvl w:val="0"/>
        <w:rPr>
          <w:rFonts w:ascii="Lucida Sans" w:eastAsia="Georgia,Times New Roman" w:hAnsi="Lucida Sans" w:cs="Georgia,Times New Roman"/>
          <w:i/>
          <w:iCs/>
          <w:sz w:val="22"/>
          <w:szCs w:val="22"/>
        </w:rPr>
      </w:pPr>
      <w:r w:rsidRPr="006C1BA5">
        <w:rPr>
          <w:rStyle w:val="Emphasis"/>
          <w:rFonts w:ascii="Lucida Sans" w:eastAsia="Times New Roman" w:hAnsi="Lucida Sans"/>
        </w:rPr>
        <w:t xml:space="preserve">     </w:t>
      </w:r>
      <w:r w:rsidR="005C32E8" w:rsidRPr="006C1BA5">
        <w:rPr>
          <w:rStyle w:val="Emphasis"/>
          <w:rFonts w:ascii="Lucida Sans" w:eastAsia="Times New Roman" w:hAnsi="Lucida Sans"/>
        </w:rPr>
        <w:t xml:space="preserve"> </w:t>
      </w:r>
      <w:r w:rsidR="00841D24">
        <w:rPr>
          <w:rFonts w:ascii="Lucida Sans" w:eastAsia="Georgia,Times New Roman" w:hAnsi="Lucida Sans" w:cs="Georgia,Times New Roman"/>
          <w:i/>
          <w:iCs/>
          <w:sz w:val="22"/>
          <w:szCs w:val="22"/>
        </w:rPr>
        <w:t xml:space="preserve">Clarity IM, product of Clarity, </w:t>
      </w:r>
      <w:r w:rsidR="005C32E8" w:rsidRPr="006C1BA5">
        <w:rPr>
          <w:rFonts w:ascii="Lucida Sans" w:eastAsia="Georgia,Times New Roman" w:hAnsi="Lucida Sans" w:cs="Georgia,Times New Roman"/>
          <w:i/>
          <w:iCs/>
          <w:sz w:val="22"/>
          <w:szCs w:val="22"/>
        </w:rPr>
        <w:t xml:space="preserve">is </w:t>
      </w:r>
      <w:r w:rsidR="00626E98" w:rsidRPr="006C1BA5">
        <w:rPr>
          <w:rFonts w:ascii="Lucida Sans" w:eastAsia="Georgia,Times New Roman" w:hAnsi="Lucida Sans" w:cs="Georgia,Times New Roman"/>
          <w:i/>
          <w:iCs/>
          <w:sz w:val="22"/>
          <w:szCs w:val="22"/>
        </w:rPr>
        <w:t>an</w:t>
      </w:r>
      <w:r w:rsidR="005C32E8" w:rsidRPr="006C1BA5">
        <w:rPr>
          <w:rFonts w:ascii="Lucida Sans" w:eastAsia="Georgia,Times New Roman" w:hAnsi="Lucida Sans" w:cs="Georgia,Times New Roman"/>
          <w:i/>
          <w:iCs/>
          <w:sz w:val="22"/>
          <w:szCs w:val="22"/>
        </w:rPr>
        <w:t xml:space="preserve"> infrastructure management tool which takes care of complete end to end planning of site acquisition</w:t>
      </w:r>
      <w:r w:rsidR="00626E98" w:rsidRPr="006C1BA5">
        <w:rPr>
          <w:rFonts w:ascii="Lucida Sans" w:eastAsia="Georgia,Times New Roman" w:hAnsi="Lucida Sans" w:cs="Georgia,Times New Roman"/>
          <w:i/>
          <w:iCs/>
          <w:sz w:val="22"/>
          <w:szCs w:val="22"/>
        </w:rPr>
        <w:t xml:space="preserve">, radio planning, </w:t>
      </w:r>
      <w:r w:rsidR="005C32E8" w:rsidRPr="006C1BA5">
        <w:rPr>
          <w:rFonts w:ascii="Lucida Sans" w:eastAsia="Georgia,Times New Roman" w:hAnsi="Lucida Sans" w:cs="Georgia,Times New Roman"/>
          <w:i/>
          <w:iCs/>
          <w:sz w:val="22"/>
          <w:szCs w:val="22"/>
        </w:rPr>
        <w:t>inventory management and site rollout.</w:t>
      </w:r>
    </w:p>
    <w:p w:rsidR="00501B79" w:rsidRPr="006C1BA5" w:rsidRDefault="00BB6476" w:rsidP="00BB6476">
      <w:pPr>
        <w:pStyle w:val="BodyText"/>
        <w:tabs>
          <w:tab w:val="left" w:pos="6151"/>
        </w:tabs>
        <w:ind w:left="15" w:hanging="360"/>
        <w:outlineLvl w:val="0"/>
        <w:rPr>
          <w:rFonts w:ascii="Lucida Sans" w:hAnsi="Lucida Sans"/>
          <w:bCs/>
          <w:i/>
          <w:sz w:val="22"/>
          <w:szCs w:val="22"/>
        </w:rPr>
      </w:pPr>
      <w:r>
        <w:rPr>
          <w:rFonts w:ascii="Lucida Sans" w:eastAsia="Georgia,Times New Roman" w:hAnsi="Lucida Sans" w:cs="Georgia,Times New Roman"/>
          <w:i/>
          <w:iCs/>
          <w:sz w:val="22"/>
          <w:szCs w:val="22"/>
        </w:rPr>
        <w:t xml:space="preserve">     </w:t>
      </w:r>
      <w:r w:rsidR="6959C20B" w:rsidRPr="006C1BA5">
        <w:rPr>
          <w:rFonts w:ascii="Lucida Sans" w:eastAsia="Georgia" w:hAnsi="Lucida Sans" w:cs="Georgia"/>
          <w:i/>
          <w:iCs/>
          <w:sz w:val="22"/>
          <w:szCs w:val="22"/>
        </w:rPr>
        <w:t>Environment:</w:t>
      </w:r>
    </w:p>
    <w:p w:rsidR="005C32E8" w:rsidRPr="006C1BA5" w:rsidRDefault="6959C20B" w:rsidP="0012482D">
      <w:pPr>
        <w:pStyle w:val="BodyText"/>
        <w:spacing w:line="280" w:lineRule="exact"/>
        <w:rPr>
          <w:rFonts w:ascii="Lucida Sans" w:hAnsi="Lucida Sans"/>
          <w:bCs/>
          <w:i/>
          <w:sz w:val="22"/>
          <w:szCs w:val="22"/>
        </w:rPr>
      </w:pPr>
      <w:r w:rsidRPr="006C1BA5">
        <w:rPr>
          <w:rFonts w:ascii="Lucida Sans" w:eastAsia="Georgia" w:hAnsi="Lucida Sans" w:cs="Georgia"/>
          <w:i/>
          <w:iCs/>
          <w:sz w:val="22"/>
          <w:szCs w:val="22"/>
        </w:rPr>
        <w:t>Java 6</w:t>
      </w:r>
      <w:r w:rsidR="00841890" w:rsidRPr="006C1BA5">
        <w:rPr>
          <w:rFonts w:ascii="Lucida Sans" w:eastAsia="Georgia" w:hAnsi="Lucida Sans" w:cs="Georgia"/>
          <w:i/>
          <w:iCs/>
          <w:sz w:val="22"/>
          <w:szCs w:val="22"/>
        </w:rPr>
        <w:t>, Spring</w:t>
      </w:r>
      <w:r w:rsidRPr="006C1BA5">
        <w:rPr>
          <w:rFonts w:ascii="Lucida Sans" w:eastAsia="Georgia" w:hAnsi="Lucida Sans" w:cs="Georgia"/>
          <w:i/>
          <w:iCs/>
          <w:sz w:val="22"/>
          <w:szCs w:val="22"/>
        </w:rPr>
        <w:t xml:space="preserve"> 2.5</w:t>
      </w:r>
      <w:r w:rsidR="00841890" w:rsidRPr="006C1BA5">
        <w:rPr>
          <w:rFonts w:ascii="Lucida Sans" w:eastAsia="Georgia" w:hAnsi="Lucida Sans" w:cs="Georgia"/>
          <w:i/>
          <w:iCs/>
          <w:sz w:val="22"/>
          <w:szCs w:val="22"/>
        </w:rPr>
        <w:t xml:space="preserve">, </w:t>
      </w:r>
      <w:r w:rsidR="00282632">
        <w:rPr>
          <w:rFonts w:ascii="Lucida Sans" w:eastAsia="Georgia" w:hAnsi="Lucida Sans" w:cs="Georgia"/>
          <w:i/>
          <w:iCs/>
          <w:sz w:val="22"/>
          <w:szCs w:val="22"/>
        </w:rPr>
        <w:t xml:space="preserve">Hibernate 3, </w:t>
      </w:r>
      <w:r w:rsidR="00841890" w:rsidRPr="006C1BA5">
        <w:rPr>
          <w:rFonts w:ascii="Lucida Sans" w:eastAsia="Georgia" w:hAnsi="Lucida Sans" w:cs="Georgia"/>
          <w:i/>
          <w:iCs/>
          <w:sz w:val="22"/>
          <w:szCs w:val="22"/>
        </w:rPr>
        <w:t>Oracle</w:t>
      </w:r>
      <w:r w:rsidR="00382BED">
        <w:rPr>
          <w:rFonts w:ascii="Lucida Sans" w:eastAsia="Georgia" w:hAnsi="Lucida Sans" w:cs="Georgia"/>
          <w:i/>
          <w:iCs/>
          <w:sz w:val="22"/>
          <w:szCs w:val="22"/>
        </w:rPr>
        <w:t xml:space="preserve"> 10</w:t>
      </w:r>
      <w:r w:rsidRPr="006C1BA5">
        <w:rPr>
          <w:rFonts w:ascii="Lucida Sans" w:eastAsia="Georgia" w:hAnsi="Lucida Sans" w:cs="Georgia"/>
          <w:i/>
          <w:iCs/>
          <w:sz w:val="22"/>
          <w:szCs w:val="22"/>
        </w:rPr>
        <w:t>g,</w:t>
      </w:r>
      <w:r w:rsidR="005829C4" w:rsidRPr="006C1BA5">
        <w:rPr>
          <w:rFonts w:ascii="Lucida Sans" w:eastAsia="Georgia" w:hAnsi="Lucida Sans" w:cs="Georgia"/>
          <w:i/>
          <w:iCs/>
          <w:sz w:val="22"/>
          <w:szCs w:val="22"/>
        </w:rPr>
        <w:t xml:space="preserve"> </w:t>
      </w:r>
      <w:r w:rsidRPr="006C1BA5">
        <w:rPr>
          <w:rFonts w:ascii="Lucida Sans" w:eastAsia="Georgia" w:hAnsi="Lucida Sans" w:cs="Georgia"/>
          <w:i/>
          <w:iCs/>
          <w:sz w:val="22"/>
          <w:szCs w:val="22"/>
        </w:rPr>
        <w:t>Sql,</w:t>
      </w:r>
      <w:r w:rsidR="005829C4" w:rsidRPr="006C1BA5">
        <w:rPr>
          <w:rFonts w:ascii="Lucida Sans" w:eastAsia="Georgia" w:hAnsi="Lucida Sans" w:cs="Georgia"/>
          <w:i/>
          <w:iCs/>
          <w:sz w:val="22"/>
          <w:szCs w:val="22"/>
        </w:rPr>
        <w:t xml:space="preserve"> </w:t>
      </w:r>
      <w:r w:rsidRPr="006C1BA5">
        <w:rPr>
          <w:rFonts w:ascii="Lucida Sans" w:eastAsia="Georgia" w:hAnsi="Lucida Sans" w:cs="Georgia"/>
          <w:i/>
          <w:iCs/>
          <w:sz w:val="22"/>
          <w:szCs w:val="22"/>
        </w:rPr>
        <w:t xml:space="preserve">Jboss </w:t>
      </w:r>
      <w:r w:rsidR="00C8730A">
        <w:rPr>
          <w:rFonts w:ascii="Lucida Sans" w:eastAsia="Georgia" w:hAnsi="Lucida Sans" w:cs="Georgia"/>
          <w:i/>
          <w:iCs/>
          <w:sz w:val="22"/>
          <w:szCs w:val="22"/>
        </w:rPr>
        <w:t>6</w:t>
      </w:r>
      <w:r w:rsidR="00550B3A">
        <w:rPr>
          <w:rFonts w:ascii="Lucida Sans" w:eastAsia="Georgia" w:hAnsi="Lucida Sans" w:cs="Georgia"/>
          <w:i/>
          <w:iCs/>
          <w:sz w:val="22"/>
          <w:szCs w:val="22"/>
        </w:rPr>
        <w:t>, Tomcat</w:t>
      </w:r>
      <w:r w:rsidRPr="006C1BA5">
        <w:rPr>
          <w:rFonts w:ascii="Lucida Sans" w:eastAsia="Georgia" w:hAnsi="Lucida Sans" w:cs="Georgia"/>
          <w:i/>
          <w:iCs/>
          <w:sz w:val="22"/>
          <w:szCs w:val="22"/>
        </w:rPr>
        <w:t>.</w:t>
      </w:r>
    </w:p>
    <w:p w:rsidR="005C32E8" w:rsidRPr="006C1BA5" w:rsidRDefault="005C32E8" w:rsidP="0012482D">
      <w:pPr>
        <w:pStyle w:val="BodyText"/>
        <w:spacing w:line="280" w:lineRule="exact"/>
        <w:rPr>
          <w:rFonts w:ascii="Lucida Sans" w:hAnsi="Lucida Sans"/>
          <w:b/>
          <w:bCs/>
          <w:sz w:val="22"/>
          <w:szCs w:val="22"/>
        </w:rPr>
      </w:pPr>
    </w:p>
    <w:p w:rsidR="005C32E8" w:rsidRPr="006C1BA5" w:rsidRDefault="6959C20B" w:rsidP="0012482D">
      <w:pPr>
        <w:pStyle w:val="BodyText"/>
        <w:spacing w:line="280" w:lineRule="exact"/>
        <w:rPr>
          <w:rFonts w:ascii="Lucida Sans" w:hAnsi="Lucida Sans"/>
          <w:bCs/>
          <w:i/>
          <w:sz w:val="22"/>
          <w:szCs w:val="22"/>
        </w:rPr>
      </w:pPr>
      <w:r w:rsidRPr="006C1BA5">
        <w:rPr>
          <w:rFonts w:ascii="Lucida Sans" w:eastAsia="Georgia" w:hAnsi="Lucida Sans" w:cs="Georgia"/>
          <w:i/>
          <w:iCs/>
          <w:sz w:val="22"/>
          <w:szCs w:val="22"/>
        </w:rPr>
        <w:t>Responsibilities:</w:t>
      </w:r>
    </w:p>
    <w:p w:rsidR="005A0EE4" w:rsidRPr="006C1BA5" w:rsidRDefault="6959C20B" w:rsidP="0012482D">
      <w:pPr>
        <w:pStyle w:val="BodyText"/>
        <w:spacing w:line="280" w:lineRule="exact"/>
        <w:rPr>
          <w:rFonts w:ascii="Lucida Sans" w:hAnsi="Lucida Sans"/>
          <w:bCs/>
          <w:i/>
          <w:sz w:val="22"/>
          <w:szCs w:val="22"/>
        </w:rPr>
      </w:pPr>
      <w:r w:rsidRPr="006C1BA5">
        <w:rPr>
          <w:rFonts w:ascii="Lucida Sans" w:eastAsia="Georgia" w:hAnsi="Lucida Sans" w:cs="Georgia"/>
          <w:i/>
          <w:iCs/>
          <w:sz w:val="22"/>
          <w:szCs w:val="22"/>
        </w:rPr>
        <w:t>Team Lead</w:t>
      </w:r>
    </w:p>
    <w:p w:rsidR="00BA43FC" w:rsidRPr="006C1BA5" w:rsidRDefault="00BA43FC" w:rsidP="00BA43FC">
      <w:pPr>
        <w:pStyle w:val="BodyText"/>
        <w:numPr>
          <w:ilvl w:val="0"/>
          <w:numId w:val="1"/>
        </w:numPr>
        <w:tabs>
          <w:tab w:val="num" w:pos="720"/>
          <w:tab w:val="left" w:pos="8971"/>
        </w:tabs>
        <w:ind w:left="720" w:hanging="360"/>
        <w:rPr>
          <w:rFonts w:ascii="Lucida Sans" w:eastAsia="Georgia,Times New Roman" w:hAnsi="Lucida Sans" w:cs="Georgia,Times New Roman"/>
          <w:sz w:val="22"/>
          <w:szCs w:val="22"/>
        </w:rPr>
      </w:pPr>
      <w:r>
        <w:rPr>
          <w:rFonts w:ascii="Lucida Sans" w:eastAsia="Georgia,Times New Roman" w:hAnsi="Lucida Sans" w:cs="Georgia,Times New Roman"/>
          <w:sz w:val="22"/>
          <w:szCs w:val="22"/>
        </w:rPr>
        <w:t>Designed the new data model of the system and did normalization for the tables.</w:t>
      </w:r>
    </w:p>
    <w:p w:rsidR="00BA43FC" w:rsidRDefault="00BA43FC" w:rsidP="00BA43FC">
      <w:pPr>
        <w:pStyle w:val="BodyText"/>
        <w:numPr>
          <w:ilvl w:val="0"/>
          <w:numId w:val="1"/>
        </w:numPr>
        <w:tabs>
          <w:tab w:val="num" w:pos="720"/>
          <w:tab w:val="left" w:pos="8971"/>
        </w:tabs>
        <w:ind w:left="720" w:hanging="360"/>
        <w:rPr>
          <w:rFonts w:ascii="Lucida Sans" w:eastAsia="Georgia,Times New Roman" w:hAnsi="Lucida Sans" w:cs="Georgia,Times New Roman"/>
          <w:sz w:val="22"/>
          <w:szCs w:val="22"/>
        </w:rPr>
      </w:pPr>
      <w:r>
        <w:rPr>
          <w:rFonts w:ascii="Lucida Sans" w:eastAsia="Georgia,Times New Roman" w:hAnsi="Lucida Sans" w:cs="Georgia,Times New Roman"/>
          <w:sz w:val="22"/>
          <w:szCs w:val="22"/>
        </w:rPr>
        <w:t xml:space="preserve">Extracted </w:t>
      </w:r>
      <w:r w:rsidRPr="007C6E63">
        <w:rPr>
          <w:rFonts w:ascii="Lucida Sans" w:eastAsia="Georgia,Times New Roman" w:hAnsi="Lucida Sans" w:cs="Georgia,Times New Roman"/>
          <w:sz w:val="22"/>
          <w:szCs w:val="22"/>
        </w:rPr>
        <w:t xml:space="preserve">the business data and the metadata from older system </w:t>
      </w:r>
      <w:r>
        <w:rPr>
          <w:rFonts w:ascii="Lucida Sans" w:eastAsia="Georgia,Times New Roman" w:hAnsi="Lucida Sans" w:cs="Georgia,Times New Roman"/>
          <w:sz w:val="22"/>
          <w:szCs w:val="22"/>
        </w:rPr>
        <w:t>using sql queries.</w:t>
      </w:r>
    </w:p>
    <w:p w:rsidR="00BA43FC" w:rsidRPr="007C6E63" w:rsidRDefault="00BA43FC" w:rsidP="00BA43FC">
      <w:pPr>
        <w:pStyle w:val="BodyText"/>
        <w:numPr>
          <w:ilvl w:val="0"/>
          <w:numId w:val="1"/>
        </w:numPr>
        <w:tabs>
          <w:tab w:val="num" w:pos="720"/>
          <w:tab w:val="left" w:pos="8971"/>
        </w:tabs>
        <w:ind w:left="720" w:hanging="360"/>
        <w:rPr>
          <w:rFonts w:ascii="Lucida Sans" w:eastAsia="Georgia,Times New Roman" w:hAnsi="Lucida Sans" w:cs="Georgia,Times New Roman"/>
          <w:sz w:val="22"/>
          <w:szCs w:val="22"/>
        </w:rPr>
      </w:pPr>
      <w:r>
        <w:rPr>
          <w:rFonts w:ascii="Lucida Sans" w:eastAsia="Georgia,Times New Roman" w:hAnsi="Lucida Sans" w:cs="Georgia,Times New Roman"/>
          <w:sz w:val="22"/>
          <w:szCs w:val="22"/>
        </w:rPr>
        <w:t xml:space="preserve">Populated sql data </w:t>
      </w:r>
      <w:r w:rsidRPr="007C6E63">
        <w:rPr>
          <w:rFonts w:ascii="Lucida Sans" w:eastAsia="Georgia,Times New Roman" w:hAnsi="Lucida Sans" w:cs="Georgia,Times New Roman"/>
          <w:sz w:val="22"/>
          <w:szCs w:val="22"/>
        </w:rPr>
        <w:t>to staging database (for data cleansing/transformation) and converted into xml which was finally uploaded into the system.</w:t>
      </w:r>
    </w:p>
    <w:p w:rsidR="00942991" w:rsidRDefault="00942991" w:rsidP="00942991">
      <w:pPr>
        <w:pStyle w:val="BodyText"/>
        <w:tabs>
          <w:tab w:val="left" w:pos="8971"/>
        </w:tabs>
        <w:ind w:left="360"/>
        <w:rPr>
          <w:rFonts w:ascii="Lucida Sans" w:eastAsia="Georgia,Times New Roman" w:hAnsi="Lucida Sans" w:cs="Georgia,Times New Roman"/>
          <w:sz w:val="22"/>
          <w:szCs w:val="22"/>
        </w:rPr>
      </w:pPr>
    </w:p>
    <w:p w:rsidR="00942991" w:rsidRPr="006C1BA5" w:rsidRDefault="00942991" w:rsidP="00942991">
      <w:pPr>
        <w:pStyle w:val="BodyText"/>
        <w:tabs>
          <w:tab w:val="left" w:pos="8971"/>
        </w:tabs>
        <w:ind w:left="360"/>
        <w:rPr>
          <w:rFonts w:ascii="Lucida Sans" w:eastAsia="Georgia,Times New Roman" w:hAnsi="Lucida Sans" w:cs="Georgia,Times New Roman"/>
          <w:sz w:val="22"/>
          <w:szCs w:val="22"/>
        </w:rPr>
      </w:pPr>
    </w:p>
    <w:p w:rsidR="00501B79" w:rsidRPr="006C1BA5" w:rsidRDefault="00626E98" w:rsidP="00BB6E36">
      <w:pPr>
        <w:pStyle w:val="BodyText"/>
        <w:pBdr>
          <w:bottom w:val="single" w:sz="4" w:space="1" w:color="000000"/>
        </w:pBdr>
        <w:spacing w:line="280" w:lineRule="exact"/>
        <w:rPr>
          <w:rFonts w:ascii="Lucida Sans" w:hAnsi="Lucida Sans"/>
          <w:b/>
          <w:bCs/>
          <w:sz w:val="22"/>
          <w:szCs w:val="22"/>
        </w:rPr>
      </w:pPr>
      <w:r w:rsidRPr="006C1BA5">
        <w:rPr>
          <w:rFonts w:ascii="Lucida Sans" w:eastAsia="Georgia" w:hAnsi="Lucida Sans" w:cs="Georgia"/>
          <w:b/>
          <w:bCs/>
          <w:sz w:val="22"/>
          <w:szCs w:val="22"/>
        </w:rPr>
        <w:t>Accenture, India</w:t>
      </w:r>
      <w:r w:rsidR="00D51538" w:rsidRPr="006C1BA5">
        <w:rPr>
          <w:rFonts w:ascii="Lucida Sans" w:hAnsi="Lucida Sans"/>
          <w:b/>
          <w:bCs/>
          <w:sz w:val="22"/>
          <w:szCs w:val="22"/>
        </w:rPr>
        <w:tab/>
      </w:r>
      <w:r w:rsidR="00D51538" w:rsidRPr="006C1BA5">
        <w:rPr>
          <w:rFonts w:ascii="Lucida Sans" w:hAnsi="Lucida Sans"/>
          <w:b/>
          <w:bCs/>
          <w:sz w:val="22"/>
          <w:szCs w:val="22"/>
        </w:rPr>
        <w:tab/>
      </w:r>
      <w:r w:rsidR="00D51538" w:rsidRPr="006C1BA5">
        <w:rPr>
          <w:rFonts w:ascii="Lucida Sans" w:hAnsi="Lucida Sans"/>
          <w:b/>
          <w:bCs/>
          <w:sz w:val="22"/>
          <w:szCs w:val="22"/>
        </w:rPr>
        <w:tab/>
      </w:r>
      <w:r w:rsidR="00D51538" w:rsidRPr="006C1BA5">
        <w:rPr>
          <w:rFonts w:ascii="Lucida Sans" w:hAnsi="Lucida Sans"/>
          <w:b/>
          <w:bCs/>
          <w:sz w:val="22"/>
          <w:szCs w:val="22"/>
        </w:rPr>
        <w:tab/>
      </w:r>
      <w:r w:rsidR="00D51538" w:rsidRPr="006C1BA5">
        <w:rPr>
          <w:rFonts w:ascii="Lucida Sans" w:hAnsi="Lucida Sans"/>
          <w:b/>
          <w:bCs/>
          <w:sz w:val="22"/>
          <w:szCs w:val="22"/>
        </w:rPr>
        <w:tab/>
      </w:r>
      <w:r w:rsidR="00D51538" w:rsidRPr="006C1BA5">
        <w:rPr>
          <w:rFonts w:ascii="Lucida Sans" w:hAnsi="Lucida Sans"/>
          <w:b/>
          <w:bCs/>
          <w:sz w:val="22"/>
          <w:szCs w:val="22"/>
        </w:rPr>
        <w:tab/>
      </w:r>
      <w:r w:rsidR="00D51538" w:rsidRPr="006C1BA5">
        <w:rPr>
          <w:rFonts w:ascii="Lucida Sans" w:hAnsi="Lucida Sans"/>
          <w:b/>
          <w:bCs/>
          <w:sz w:val="22"/>
          <w:szCs w:val="22"/>
        </w:rPr>
        <w:tab/>
      </w:r>
      <w:r w:rsidR="00D51538" w:rsidRPr="006C1BA5">
        <w:rPr>
          <w:rFonts w:ascii="Lucida Sans" w:hAnsi="Lucida Sans"/>
          <w:b/>
          <w:bCs/>
          <w:sz w:val="22"/>
          <w:szCs w:val="22"/>
        </w:rPr>
        <w:tab/>
      </w:r>
      <w:r w:rsidR="00D51538" w:rsidRPr="006C1BA5">
        <w:rPr>
          <w:rFonts w:ascii="Lucida Sans" w:hAnsi="Lucida Sans"/>
          <w:b/>
          <w:bCs/>
          <w:sz w:val="22"/>
          <w:szCs w:val="22"/>
        </w:rPr>
        <w:tab/>
      </w:r>
      <w:r w:rsidR="00A60EEF" w:rsidRPr="006C1BA5">
        <w:rPr>
          <w:rFonts w:ascii="Lucida Sans" w:hAnsi="Lucida Sans"/>
          <w:b/>
          <w:bCs/>
          <w:sz w:val="22"/>
          <w:szCs w:val="22"/>
        </w:rPr>
        <w:t xml:space="preserve">      </w:t>
      </w:r>
      <w:r w:rsidR="00BB6E36" w:rsidRPr="006C1BA5">
        <w:rPr>
          <w:rFonts w:ascii="Lucida Sans" w:eastAsia="Georgia" w:hAnsi="Lucida Sans" w:cs="Georgia"/>
          <w:b/>
          <w:bCs/>
          <w:sz w:val="22"/>
          <w:szCs w:val="22"/>
        </w:rPr>
        <w:t xml:space="preserve"> May ’10-</w:t>
      </w:r>
      <w:r w:rsidR="00501B79" w:rsidRPr="006C1BA5">
        <w:rPr>
          <w:rFonts w:ascii="Lucida Sans" w:eastAsia="Georgia" w:hAnsi="Lucida Sans" w:cs="Georgia"/>
          <w:b/>
          <w:bCs/>
          <w:sz w:val="22"/>
          <w:szCs w:val="22"/>
        </w:rPr>
        <w:t>Sept’11</w:t>
      </w:r>
    </w:p>
    <w:p w:rsidR="005C32E8" w:rsidRPr="006C1BA5" w:rsidRDefault="6959C20B" w:rsidP="008573ED">
      <w:pPr>
        <w:pStyle w:val="BodyText"/>
        <w:pBdr>
          <w:bottom w:val="single" w:sz="4" w:space="1" w:color="000000"/>
        </w:pBdr>
        <w:spacing w:line="280" w:lineRule="exact"/>
        <w:outlineLvl w:val="0"/>
        <w:rPr>
          <w:rFonts w:ascii="Lucida Sans" w:hAnsi="Lucida Sans"/>
          <w:b/>
          <w:bCs/>
          <w:sz w:val="22"/>
          <w:szCs w:val="22"/>
        </w:rPr>
      </w:pPr>
      <w:r w:rsidRPr="006C1BA5">
        <w:rPr>
          <w:rFonts w:ascii="Lucida Sans" w:eastAsia="Georgia" w:hAnsi="Lucida Sans" w:cs="Georgia"/>
          <w:b/>
          <w:bCs/>
          <w:sz w:val="22"/>
          <w:szCs w:val="22"/>
        </w:rPr>
        <w:t>Senior Developer</w:t>
      </w:r>
    </w:p>
    <w:p w:rsidR="00082F70" w:rsidRDefault="00D954D5" w:rsidP="006F27A0">
      <w:pPr>
        <w:pStyle w:val="BodyText"/>
        <w:tabs>
          <w:tab w:val="left" w:pos="6151"/>
        </w:tabs>
        <w:ind w:left="15" w:hanging="360"/>
        <w:outlineLvl w:val="0"/>
        <w:rPr>
          <w:rFonts w:ascii="Lucida Sans" w:eastAsia="Georgia,Times New Roman" w:hAnsi="Lucida Sans" w:cs="Georgia,Times New Roman"/>
          <w:i/>
          <w:iCs/>
          <w:sz w:val="22"/>
          <w:szCs w:val="22"/>
        </w:rPr>
      </w:pPr>
      <w:r w:rsidRPr="006C1BA5">
        <w:rPr>
          <w:rStyle w:val="Emphasis"/>
          <w:rFonts w:ascii="Lucida Sans" w:eastAsia="Times New Roman" w:hAnsi="Lucida Sans"/>
          <w:sz w:val="22"/>
          <w:szCs w:val="22"/>
        </w:rPr>
        <w:tab/>
      </w:r>
      <w:r w:rsidR="006F27A0" w:rsidRPr="006F27A0">
        <w:rPr>
          <w:rFonts w:ascii="Lucida Sans" w:eastAsia="Georgia,Times New Roman" w:hAnsi="Lucida Sans" w:cs="Georgia,Times New Roman"/>
          <w:i/>
          <w:iCs/>
          <w:sz w:val="22"/>
          <w:szCs w:val="22"/>
        </w:rPr>
        <w:t>Accenture is a global </w:t>
      </w:r>
      <w:hyperlink r:id="rId8" w:tooltip="Professional services" w:history="1">
        <w:r w:rsidR="006F27A0" w:rsidRPr="006F27A0">
          <w:rPr>
            <w:rFonts w:ascii="Lucida Sans" w:eastAsia="Georgia,Times New Roman" w:hAnsi="Lucida Sans" w:cs="Georgia,Times New Roman"/>
            <w:i/>
            <w:iCs/>
            <w:sz w:val="22"/>
            <w:szCs w:val="22"/>
          </w:rPr>
          <w:t>professional services</w:t>
        </w:r>
      </w:hyperlink>
      <w:r w:rsidR="006F27A0" w:rsidRPr="006F27A0">
        <w:rPr>
          <w:rFonts w:ascii="Lucida Sans" w:eastAsia="Georgia,Times New Roman" w:hAnsi="Lucida Sans" w:cs="Georgia,Times New Roman"/>
          <w:i/>
          <w:iCs/>
          <w:sz w:val="22"/>
          <w:szCs w:val="22"/>
        </w:rPr>
        <w:t> company and provides consulting services in digital, technology and operations. It is also world’s largest consulting firm as measured by revenues.</w:t>
      </w:r>
    </w:p>
    <w:p w:rsidR="000B33EF" w:rsidRPr="006F27A0" w:rsidRDefault="000B33EF" w:rsidP="006F27A0">
      <w:pPr>
        <w:pStyle w:val="BodyText"/>
        <w:tabs>
          <w:tab w:val="left" w:pos="6151"/>
        </w:tabs>
        <w:ind w:left="15" w:hanging="360"/>
        <w:outlineLvl w:val="0"/>
        <w:rPr>
          <w:rFonts w:ascii="Lucida Sans" w:eastAsia="Georgia,Times New Roman" w:hAnsi="Lucida Sans" w:cs="Georgia,Times New Roman"/>
          <w:i/>
          <w:iCs/>
          <w:sz w:val="22"/>
          <w:szCs w:val="22"/>
        </w:rPr>
      </w:pPr>
      <w:r>
        <w:rPr>
          <w:rFonts w:ascii="Lucida Sans" w:eastAsia="Georgia,Times New Roman" w:hAnsi="Lucida Sans" w:cs="Georgia,Times New Roman"/>
          <w:i/>
          <w:iCs/>
          <w:sz w:val="22"/>
          <w:szCs w:val="22"/>
        </w:rPr>
        <w:t xml:space="preserve">     </w:t>
      </w:r>
      <w:r w:rsidRPr="000B33EF">
        <w:rPr>
          <w:rFonts w:ascii="Lucida Sans" w:eastAsia="Georgia,Times New Roman" w:hAnsi="Lucida Sans" w:cs="Georgia,Times New Roman"/>
          <w:i/>
          <w:iCs/>
          <w:sz w:val="22"/>
          <w:szCs w:val="22"/>
        </w:rPr>
        <w:t xml:space="preserve">Openlink Endur, </w:t>
      </w:r>
      <w:r>
        <w:rPr>
          <w:rFonts w:ascii="Lucida Sans" w:eastAsia="Georgia,Times New Roman" w:hAnsi="Lucida Sans" w:cs="Georgia,Times New Roman"/>
          <w:i/>
          <w:iCs/>
          <w:sz w:val="22"/>
          <w:szCs w:val="22"/>
        </w:rPr>
        <w:t>is an</w:t>
      </w:r>
      <w:r w:rsidRPr="000B33EF">
        <w:rPr>
          <w:rFonts w:ascii="Lucida Sans" w:eastAsia="Georgia,Times New Roman" w:hAnsi="Lucida Sans" w:cs="Georgia,Times New Roman"/>
          <w:i/>
          <w:iCs/>
          <w:sz w:val="22"/>
          <w:szCs w:val="22"/>
        </w:rPr>
        <w:t xml:space="preserve"> award-winning energy trading and risk management (ETRM) solution</w:t>
      </w:r>
      <w:r>
        <w:rPr>
          <w:rFonts w:ascii="Lucida Sans" w:eastAsia="Georgia,Times New Roman" w:hAnsi="Lucida Sans" w:cs="Georgia,Times New Roman"/>
          <w:i/>
          <w:iCs/>
          <w:sz w:val="22"/>
          <w:szCs w:val="22"/>
        </w:rPr>
        <w:t xml:space="preserve"> and</w:t>
      </w:r>
      <w:r w:rsidRPr="000B33EF">
        <w:rPr>
          <w:rFonts w:ascii="Lucida Sans" w:eastAsia="Georgia,Times New Roman" w:hAnsi="Lucida Sans" w:cs="Georgia,Times New Roman"/>
          <w:i/>
          <w:iCs/>
          <w:sz w:val="22"/>
          <w:szCs w:val="22"/>
        </w:rPr>
        <w:t xml:space="preserve"> covers the full range of commodities and derivatives</w:t>
      </w:r>
      <w:r w:rsidR="00771703">
        <w:rPr>
          <w:rFonts w:ascii="Lucida Sans" w:eastAsia="Georgia,Times New Roman" w:hAnsi="Lucida Sans" w:cs="Georgia,Times New Roman"/>
          <w:i/>
          <w:iCs/>
          <w:sz w:val="22"/>
          <w:szCs w:val="22"/>
        </w:rPr>
        <w:t xml:space="preserve"> trading</w:t>
      </w:r>
      <w:r w:rsidRPr="000B33EF">
        <w:rPr>
          <w:rFonts w:ascii="Lucida Sans" w:eastAsia="Georgia,Times New Roman" w:hAnsi="Lucida Sans" w:cs="Georgia,Times New Roman"/>
          <w:i/>
          <w:iCs/>
          <w:sz w:val="22"/>
          <w:szCs w:val="22"/>
        </w:rPr>
        <w:t xml:space="preserve">. </w:t>
      </w:r>
    </w:p>
    <w:p w:rsidR="00BB6E36" w:rsidRPr="002C15C8" w:rsidRDefault="00BB6476" w:rsidP="00A60EEF">
      <w:pPr>
        <w:pStyle w:val="BodyText"/>
        <w:spacing w:line="280" w:lineRule="exact"/>
        <w:rPr>
          <w:rStyle w:val="Emphasis"/>
          <w:rFonts w:ascii="Lucida Sans" w:eastAsia="Times New Roman" w:hAnsi="Lucida Sans"/>
          <w:i w:val="0"/>
          <w:sz w:val="22"/>
          <w:szCs w:val="22"/>
        </w:rPr>
      </w:pPr>
      <w:r>
        <w:rPr>
          <w:rFonts w:ascii="Lucida Sans" w:eastAsia="Georgia" w:hAnsi="Lucida Sans" w:cs="Georgia"/>
          <w:i/>
          <w:sz w:val="22"/>
          <w:szCs w:val="22"/>
        </w:rPr>
        <w:t>Environment</w:t>
      </w:r>
      <w:r w:rsidR="00BB6E36" w:rsidRPr="002C15C8">
        <w:rPr>
          <w:rFonts w:ascii="Lucida Sans" w:eastAsia="Georgia" w:hAnsi="Lucida Sans" w:cs="Georgia"/>
          <w:i/>
          <w:sz w:val="22"/>
          <w:szCs w:val="22"/>
        </w:rPr>
        <w:t xml:space="preserve">: </w:t>
      </w:r>
      <w:r w:rsidR="00BB6E36" w:rsidRPr="002C15C8">
        <w:rPr>
          <w:rFonts w:ascii="Lucida Sans" w:eastAsia="Georgia" w:hAnsi="Lucida Sans" w:cs="Georgia"/>
          <w:i/>
          <w:sz w:val="22"/>
          <w:szCs w:val="22"/>
        </w:rPr>
        <w:br/>
      </w:r>
      <w:r w:rsidR="00CA55BD" w:rsidRPr="002C15C8">
        <w:rPr>
          <w:rFonts w:ascii="Lucida Sans" w:eastAsia="Georgia" w:hAnsi="Lucida Sans" w:cs="Georgia"/>
          <w:i/>
          <w:sz w:val="22"/>
          <w:szCs w:val="22"/>
        </w:rPr>
        <w:t>Java</w:t>
      </w:r>
      <w:r w:rsidR="004F08D7" w:rsidRPr="002C15C8">
        <w:rPr>
          <w:rFonts w:ascii="Lucida Sans" w:eastAsia="Georgia" w:hAnsi="Lucida Sans" w:cs="Georgia"/>
          <w:i/>
          <w:sz w:val="22"/>
          <w:szCs w:val="22"/>
        </w:rPr>
        <w:t xml:space="preserve"> 6</w:t>
      </w:r>
      <w:r w:rsidR="00CA55BD" w:rsidRPr="002C15C8">
        <w:rPr>
          <w:rFonts w:ascii="Lucida Sans" w:eastAsia="Georgia" w:hAnsi="Lucida Sans" w:cs="Georgia"/>
          <w:i/>
          <w:sz w:val="22"/>
          <w:szCs w:val="22"/>
        </w:rPr>
        <w:t xml:space="preserve">, </w:t>
      </w:r>
      <w:r w:rsidR="002C15C8">
        <w:rPr>
          <w:rFonts w:ascii="Lucida Sans" w:eastAsia="Georgia" w:hAnsi="Lucida Sans" w:cs="Georgia"/>
          <w:i/>
          <w:sz w:val="22"/>
          <w:szCs w:val="22"/>
        </w:rPr>
        <w:t xml:space="preserve">JVS Scripting, </w:t>
      </w:r>
      <w:r w:rsidR="001437C1" w:rsidRPr="002C15C8">
        <w:rPr>
          <w:rFonts w:ascii="Lucida Sans" w:eastAsia="Georgia" w:hAnsi="Lucida Sans" w:cs="Georgia"/>
          <w:i/>
          <w:sz w:val="22"/>
          <w:szCs w:val="22"/>
        </w:rPr>
        <w:t xml:space="preserve">SQL, </w:t>
      </w:r>
      <w:r w:rsidR="002C15C8">
        <w:rPr>
          <w:rFonts w:ascii="Lucida Sans" w:eastAsia="Georgia" w:hAnsi="Lucida Sans" w:cs="Georgia"/>
          <w:i/>
          <w:sz w:val="22"/>
          <w:szCs w:val="22"/>
        </w:rPr>
        <w:t>Oracle 9c</w:t>
      </w:r>
      <w:r w:rsidR="003B77E3" w:rsidRPr="002C15C8">
        <w:rPr>
          <w:rFonts w:ascii="Lucida Sans" w:eastAsia="Georgia" w:hAnsi="Lucida Sans" w:cs="Georgia"/>
          <w:i/>
          <w:sz w:val="22"/>
          <w:szCs w:val="22"/>
        </w:rPr>
        <w:t>,</w:t>
      </w:r>
      <w:r w:rsidR="004F08D7" w:rsidRPr="002C15C8">
        <w:rPr>
          <w:rFonts w:ascii="Lucida Sans" w:eastAsia="Georgia" w:hAnsi="Lucida Sans" w:cs="Georgia"/>
          <w:i/>
          <w:sz w:val="22"/>
          <w:szCs w:val="22"/>
        </w:rPr>
        <w:t xml:space="preserve"> </w:t>
      </w:r>
      <w:r w:rsidR="00CA55BD" w:rsidRPr="002C15C8">
        <w:rPr>
          <w:rFonts w:ascii="Lucida Sans" w:eastAsia="Georgia" w:hAnsi="Lucida Sans" w:cs="Georgia"/>
          <w:i/>
          <w:sz w:val="22"/>
          <w:szCs w:val="22"/>
        </w:rPr>
        <w:t>End</w:t>
      </w:r>
      <w:r w:rsidR="004F08D7" w:rsidRPr="002C15C8">
        <w:rPr>
          <w:rFonts w:ascii="Lucida Sans" w:eastAsia="Georgia" w:hAnsi="Lucida Sans" w:cs="Georgia"/>
          <w:i/>
          <w:sz w:val="22"/>
          <w:szCs w:val="22"/>
        </w:rPr>
        <w:t xml:space="preserve">ur, </w:t>
      </w:r>
      <w:r w:rsidR="002C15C8">
        <w:rPr>
          <w:rFonts w:ascii="Lucida Sans" w:eastAsia="Georgia" w:hAnsi="Lucida Sans" w:cs="Georgia"/>
          <w:i/>
          <w:sz w:val="22"/>
          <w:szCs w:val="22"/>
        </w:rPr>
        <w:t>Clearquest</w:t>
      </w:r>
    </w:p>
    <w:p w:rsidR="00BB6E36" w:rsidRPr="006C1BA5" w:rsidRDefault="00BB6E36" w:rsidP="00BB6E36">
      <w:pPr>
        <w:pStyle w:val="BodyText"/>
        <w:tabs>
          <w:tab w:val="left" w:pos="6151"/>
        </w:tabs>
        <w:ind w:left="15" w:hanging="360"/>
        <w:rPr>
          <w:rStyle w:val="Emphasis"/>
          <w:rFonts w:ascii="Lucida Sans" w:eastAsia="Times New Roman" w:hAnsi="Lucida Sans"/>
          <w:sz w:val="22"/>
          <w:szCs w:val="22"/>
        </w:rPr>
      </w:pPr>
    </w:p>
    <w:p w:rsidR="00BB6E36" w:rsidRPr="006C1BA5" w:rsidRDefault="00BB6E36" w:rsidP="00BB6E36">
      <w:pPr>
        <w:pStyle w:val="BodyText"/>
        <w:tabs>
          <w:tab w:val="left" w:pos="6151"/>
        </w:tabs>
        <w:ind w:left="15" w:hanging="360"/>
        <w:rPr>
          <w:rStyle w:val="Emphasis"/>
          <w:rFonts w:ascii="Lucida Sans" w:eastAsia="Times New Roman" w:hAnsi="Lucida Sans"/>
          <w:sz w:val="22"/>
          <w:szCs w:val="22"/>
        </w:rPr>
      </w:pPr>
      <w:r w:rsidRPr="006C1BA5">
        <w:rPr>
          <w:rStyle w:val="Emphasis"/>
          <w:rFonts w:ascii="Lucida Sans" w:eastAsia="Times New Roman" w:hAnsi="Lucida Sans"/>
          <w:sz w:val="22"/>
          <w:szCs w:val="22"/>
        </w:rPr>
        <w:tab/>
      </w:r>
      <w:r w:rsidRPr="006C1BA5">
        <w:rPr>
          <w:rStyle w:val="Emphasis"/>
          <w:rFonts w:ascii="Lucida Sans" w:eastAsia="Georgia,Times New Roman" w:hAnsi="Lucida Sans" w:cs="Georgia,Times New Roman"/>
          <w:sz w:val="22"/>
          <w:szCs w:val="22"/>
        </w:rPr>
        <w:t xml:space="preserve">Responsibilities: </w:t>
      </w:r>
    </w:p>
    <w:p w:rsidR="00FB207B" w:rsidRPr="006C1BA5" w:rsidRDefault="00FB207B" w:rsidP="008573ED">
      <w:pPr>
        <w:pStyle w:val="BodyText"/>
        <w:tabs>
          <w:tab w:val="left" w:pos="6151"/>
        </w:tabs>
        <w:ind w:left="15" w:hanging="360"/>
        <w:outlineLvl w:val="0"/>
        <w:rPr>
          <w:rStyle w:val="Emphasis"/>
          <w:rFonts w:ascii="Lucida Sans" w:eastAsia="Times New Roman" w:hAnsi="Lucida Sans"/>
          <w:sz w:val="22"/>
          <w:szCs w:val="22"/>
        </w:rPr>
      </w:pPr>
      <w:r w:rsidRPr="006C1BA5">
        <w:rPr>
          <w:rStyle w:val="Emphasis"/>
          <w:rFonts w:ascii="Lucida Sans" w:eastAsia="Times New Roman" w:hAnsi="Lucida Sans"/>
          <w:sz w:val="22"/>
          <w:szCs w:val="22"/>
        </w:rPr>
        <w:tab/>
      </w:r>
      <w:r w:rsidR="006E1745">
        <w:rPr>
          <w:rStyle w:val="Emphasis"/>
          <w:rFonts w:ascii="Lucida Sans" w:eastAsia="Georgia,Times New Roman" w:hAnsi="Lucida Sans" w:cs="Georgia,Times New Roman"/>
          <w:sz w:val="22"/>
          <w:szCs w:val="22"/>
        </w:rPr>
        <w:t>Senior Developer</w:t>
      </w:r>
    </w:p>
    <w:p w:rsidR="00BA43FC" w:rsidRDefault="00771703" w:rsidP="00BA43FC">
      <w:pPr>
        <w:pStyle w:val="BodyText"/>
        <w:numPr>
          <w:ilvl w:val="0"/>
          <w:numId w:val="1"/>
        </w:numPr>
        <w:tabs>
          <w:tab w:val="num" w:pos="720"/>
          <w:tab w:val="left" w:pos="8971"/>
        </w:tabs>
        <w:ind w:left="720" w:hanging="360"/>
        <w:rPr>
          <w:rFonts w:ascii="Lucida Sans" w:eastAsia="Georgia,Times New Roman" w:hAnsi="Lucida Sans" w:cs="Georgia,Times New Roman"/>
          <w:sz w:val="22"/>
          <w:szCs w:val="22"/>
        </w:rPr>
      </w:pPr>
      <w:r>
        <w:rPr>
          <w:rFonts w:ascii="Lucida Sans" w:eastAsia="Georgia,Times New Roman" w:hAnsi="Lucida Sans" w:cs="Georgia,Times New Roman"/>
          <w:sz w:val="22"/>
          <w:szCs w:val="22"/>
        </w:rPr>
        <w:t>Maintenance and development</w:t>
      </w:r>
      <w:r w:rsidR="000B33EF">
        <w:rPr>
          <w:rFonts w:ascii="Lucida Sans" w:eastAsia="Georgia,Times New Roman" w:hAnsi="Lucida Sans" w:cs="Georgia,Times New Roman"/>
          <w:sz w:val="22"/>
          <w:szCs w:val="22"/>
        </w:rPr>
        <w:t xml:space="preserve"> for</w:t>
      </w:r>
      <w:r w:rsidR="00BA43FC">
        <w:rPr>
          <w:rFonts w:ascii="Lucida Sans" w:eastAsia="Georgia,Times New Roman" w:hAnsi="Lucida Sans" w:cs="Georgia,Times New Roman"/>
          <w:sz w:val="22"/>
          <w:szCs w:val="22"/>
        </w:rPr>
        <w:t xml:space="preserve"> Endur’s logistics</w:t>
      </w:r>
      <w:r>
        <w:rPr>
          <w:rFonts w:ascii="Lucida Sans" w:eastAsia="Georgia,Times New Roman" w:hAnsi="Lucida Sans" w:cs="Georgia,Times New Roman"/>
          <w:sz w:val="22"/>
          <w:szCs w:val="22"/>
        </w:rPr>
        <w:t xml:space="preserve"> and scheduling tools</w:t>
      </w:r>
      <w:r w:rsidRPr="00771703">
        <w:rPr>
          <w:rFonts w:ascii="Lucida Sans" w:eastAsia="Georgia,Times New Roman" w:hAnsi="Lucida Sans" w:cs="Georgia,Times New Roman"/>
          <w:sz w:val="22"/>
          <w:szCs w:val="22"/>
        </w:rPr>
        <w:t xml:space="preserve"> c</w:t>
      </w:r>
      <w:r>
        <w:rPr>
          <w:rFonts w:ascii="Lucida Sans" w:eastAsia="Georgia,Times New Roman" w:hAnsi="Lucida Sans" w:cs="Georgia,Times New Roman"/>
          <w:sz w:val="22"/>
          <w:szCs w:val="22"/>
        </w:rPr>
        <w:t>overing bulk logistics, power scheduling</w:t>
      </w:r>
      <w:r w:rsidRPr="00771703">
        <w:rPr>
          <w:rFonts w:ascii="Lucida Sans" w:eastAsia="Georgia,Times New Roman" w:hAnsi="Lucida Sans" w:cs="Georgia,Times New Roman"/>
          <w:sz w:val="22"/>
          <w:szCs w:val="22"/>
        </w:rPr>
        <w:t>, and gas pipeline scheduling.</w:t>
      </w:r>
    </w:p>
    <w:p w:rsidR="00BA43FC" w:rsidRPr="00BB6476" w:rsidRDefault="00BA43FC" w:rsidP="00BA43FC">
      <w:pPr>
        <w:pStyle w:val="BodyText"/>
        <w:numPr>
          <w:ilvl w:val="0"/>
          <w:numId w:val="1"/>
        </w:numPr>
        <w:tabs>
          <w:tab w:val="num" w:pos="720"/>
          <w:tab w:val="left" w:pos="8971"/>
        </w:tabs>
        <w:ind w:left="720" w:hanging="360"/>
        <w:rPr>
          <w:rFonts w:ascii="Lucida Sans" w:eastAsia="Georgia,Times New Roman" w:hAnsi="Lucida Sans" w:cs="Georgia,Times New Roman"/>
          <w:sz w:val="22"/>
          <w:szCs w:val="22"/>
        </w:rPr>
      </w:pPr>
      <w:r>
        <w:rPr>
          <w:rFonts w:ascii="Lucida Sans" w:eastAsia="Georgia,Times New Roman" w:hAnsi="Lucida Sans" w:cs="Georgia,Times New Roman"/>
          <w:sz w:val="22"/>
          <w:szCs w:val="22"/>
        </w:rPr>
        <w:t>Migrated</w:t>
      </w:r>
      <w:r w:rsidRPr="006C1BA5">
        <w:rPr>
          <w:rFonts w:ascii="Lucida Sans" w:eastAsia="Georgia,Times New Roman" w:hAnsi="Lucida Sans" w:cs="Georgia,Times New Roman"/>
          <w:sz w:val="22"/>
          <w:szCs w:val="22"/>
        </w:rPr>
        <w:t xml:space="preserve"> field level and business information from legacy trading systems-Endur 5.2, LPS and DEA (legacy database) to the Endur 9.0 version.</w:t>
      </w:r>
    </w:p>
    <w:p w:rsidR="00F92083" w:rsidRPr="00BB6476" w:rsidRDefault="00F92083" w:rsidP="00F92083">
      <w:pPr>
        <w:pStyle w:val="BodyText"/>
        <w:tabs>
          <w:tab w:val="left" w:pos="8971"/>
        </w:tabs>
        <w:ind w:left="720"/>
        <w:rPr>
          <w:rFonts w:ascii="Lucida Sans" w:eastAsia="Georgia,Times New Roman" w:hAnsi="Lucida Sans" w:cs="Georgia,Times New Roman"/>
          <w:sz w:val="22"/>
          <w:szCs w:val="22"/>
        </w:rPr>
      </w:pPr>
    </w:p>
    <w:p w:rsidR="00844D10" w:rsidRDefault="00844D10" w:rsidP="00844D10">
      <w:pPr>
        <w:pStyle w:val="BodyText"/>
        <w:pBdr>
          <w:bottom w:val="single" w:sz="4" w:space="1" w:color="000000"/>
        </w:pBdr>
        <w:spacing w:line="280" w:lineRule="exact"/>
        <w:ind w:left="3960" w:hanging="3960"/>
        <w:rPr>
          <w:rFonts w:ascii="Lucida Sans" w:eastAsia="Georgia" w:hAnsi="Lucida Sans" w:cs="Georgia"/>
          <w:b/>
          <w:bCs/>
          <w:sz w:val="22"/>
          <w:szCs w:val="22"/>
        </w:rPr>
      </w:pPr>
    </w:p>
    <w:p w:rsidR="00F90774" w:rsidRPr="006C1BA5" w:rsidRDefault="00706DCD" w:rsidP="00844D10">
      <w:pPr>
        <w:pStyle w:val="BodyText"/>
        <w:pBdr>
          <w:bottom w:val="single" w:sz="4" w:space="1" w:color="000000"/>
        </w:pBdr>
        <w:spacing w:line="280" w:lineRule="exact"/>
        <w:ind w:left="3960" w:hanging="3960"/>
        <w:rPr>
          <w:rFonts w:ascii="Lucida Sans" w:eastAsia="Georgia" w:hAnsi="Lucida Sans" w:cs="Georgia"/>
          <w:b/>
          <w:bCs/>
          <w:sz w:val="22"/>
          <w:szCs w:val="22"/>
        </w:rPr>
      </w:pPr>
      <w:r w:rsidRPr="006C1BA5">
        <w:rPr>
          <w:rFonts w:ascii="Lucida Sans" w:eastAsia="Georgia" w:hAnsi="Lucida Sans" w:cs="Georgia"/>
          <w:b/>
          <w:bCs/>
          <w:sz w:val="22"/>
          <w:szCs w:val="22"/>
        </w:rPr>
        <w:t>Ensoftek</w:t>
      </w:r>
      <w:r w:rsidR="00FD0B21">
        <w:rPr>
          <w:rFonts w:ascii="Lucida Sans" w:eastAsia="Georgia" w:hAnsi="Lucida Sans" w:cs="Georgia"/>
          <w:b/>
          <w:bCs/>
          <w:sz w:val="22"/>
          <w:szCs w:val="22"/>
        </w:rPr>
        <w:t xml:space="preserve">, </w:t>
      </w:r>
      <w:r w:rsidR="00A91593">
        <w:rPr>
          <w:rFonts w:ascii="Lucida Sans" w:eastAsia="Georgia" w:hAnsi="Lucida Sans" w:cs="Georgia"/>
          <w:b/>
          <w:bCs/>
          <w:sz w:val="22"/>
          <w:szCs w:val="22"/>
        </w:rPr>
        <w:t>Oregon US</w:t>
      </w:r>
      <w:r w:rsidR="00FD0B21">
        <w:rPr>
          <w:rFonts w:ascii="Lucida Sans" w:eastAsia="Georgia" w:hAnsi="Lucida Sans" w:cs="Georgia"/>
          <w:b/>
          <w:bCs/>
          <w:sz w:val="22"/>
          <w:szCs w:val="22"/>
        </w:rPr>
        <w:t xml:space="preserve"> and </w:t>
      </w:r>
      <w:r w:rsidR="004E7671">
        <w:rPr>
          <w:rFonts w:ascii="Lucida Sans" w:eastAsia="Georgia" w:hAnsi="Lucida Sans" w:cs="Georgia"/>
          <w:b/>
          <w:bCs/>
          <w:sz w:val="22"/>
          <w:szCs w:val="22"/>
        </w:rPr>
        <w:t>India</w:t>
      </w:r>
      <w:r w:rsidR="00F90774" w:rsidRPr="006C1BA5">
        <w:rPr>
          <w:rFonts w:ascii="Lucida Sans" w:eastAsia="Georgia" w:hAnsi="Lucida Sans" w:cs="Georgia"/>
          <w:b/>
          <w:bCs/>
          <w:sz w:val="22"/>
          <w:szCs w:val="22"/>
        </w:rPr>
        <w:tab/>
      </w:r>
      <w:r w:rsidR="00F90774" w:rsidRPr="006C1BA5">
        <w:rPr>
          <w:rFonts w:ascii="Lucida Sans" w:eastAsia="Georgia" w:hAnsi="Lucida Sans" w:cs="Georgia"/>
          <w:b/>
          <w:bCs/>
          <w:sz w:val="22"/>
          <w:szCs w:val="22"/>
        </w:rPr>
        <w:tab/>
      </w:r>
      <w:r w:rsidR="00F90774" w:rsidRPr="006C1BA5">
        <w:rPr>
          <w:rFonts w:ascii="Lucida Sans" w:eastAsia="Georgia" w:hAnsi="Lucida Sans" w:cs="Georgia"/>
          <w:b/>
          <w:bCs/>
          <w:sz w:val="22"/>
          <w:szCs w:val="22"/>
        </w:rPr>
        <w:tab/>
      </w:r>
      <w:r w:rsidR="00F90774" w:rsidRPr="006C1BA5">
        <w:rPr>
          <w:rFonts w:ascii="Lucida Sans" w:eastAsia="Georgia" w:hAnsi="Lucida Sans" w:cs="Georgia"/>
          <w:b/>
          <w:bCs/>
          <w:sz w:val="22"/>
          <w:szCs w:val="22"/>
        </w:rPr>
        <w:tab/>
      </w:r>
      <w:r w:rsidR="00844D10">
        <w:rPr>
          <w:rFonts w:ascii="Lucida Sans" w:eastAsia="Georgia" w:hAnsi="Lucida Sans" w:cs="Georgia"/>
          <w:b/>
          <w:bCs/>
          <w:sz w:val="22"/>
          <w:szCs w:val="22"/>
        </w:rPr>
        <w:t xml:space="preserve">           </w:t>
      </w:r>
      <w:r w:rsidR="00F90774" w:rsidRPr="006C1BA5">
        <w:rPr>
          <w:rFonts w:ascii="Lucida Sans" w:eastAsia="Georgia" w:hAnsi="Lucida Sans" w:cs="Georgia"/>
          <w:b/>
          <w:bCs/>
          <w:sz w:val="22"/>
          <w:szCs w:val="22"/>
        </w:rPr>
        <w:tab/>
      </w:r>
      <w:r w:rsidR="00844D10">
        <w:rPr>
          <w:rFonts w:ascii="Lucida Sans" w:eastAsia="Georgia" w:hAnsi="Lucida Sans" w:cs="Georgia"/>
          <w:b/>
          <w:bCs/>
          <w:sz w:val="22"/>
          <w:szCs w:val="22"/>
        </w:rPr>
        <w:t xml:space="preserve">             </w:t>
      </w:r>
      <w:r w:rsidR="00F92083">
        <w:rPr>
          <w:rFonts w:ascii="Lucida Sans" w:eastAsia="Georgia" w:hAnsi="Lucida Sans" w:cs="Georgia"/>
          <w:b/>
          <w:bCs/>
          <w:sz w:val="22"/>
          <w:szCs w:val="22"/>
        </w:rPr>
        <w:t xml:space="preserve">  </w:t>
      </w:r>
      <w:r w:rsidR="00844D10">
        <w:rPr>
          <w:rFonts w:ascii="Lucida Sans" w:eastAsia="Georgia" w:hAnsi="Lucida Sans" w:cs="Georgia"/>
          <w:b/>
          <w:bCs/>
          <w:sz w:val="22"/>
          <w:szCs w:val="22"/>
        </w:rPr>
        <w:t xml:space="preserve">   </w:t>
      </w:r>
      <w:r w:rsidR="006D6366" w:rsidRPr="006C1BA5">
        <w:rPr>
          <w:rFonts w:ascii="Lucida Sans" w:eastAsia="Georgia" w:hAnsi="Lucida Sans" w:cs="Georgia"/>
          <w:b/>
          <w:bCs/>
          <w:sz w:val="22"/>
          <w:szCs w:val="22"/>
        </w:rPr>
        <w:t>Oct ’08-</w:t>
      </w:r>
      <w:r w:rsidR="00FD62B9" w:rsidRPr="006C1BA5">
        <w:rPr>
          <w:rFonts w:ascii="Lucida Sans" w:eastAsia="Georgia" w:hAnsi="Lucida Sans" w:cs="Georgia"/>
          <w:b/>
          <w:bCs/>
          <w:sz w:val="22"/>
          <w:szCs w:val="22"/>
        </w:rPr>
        <w:t>Mar</w:t>
      </w:r>
      <w:r w:rsidR="006D6366" w:rsidRPr="006C1BA5">
        <w:rPr>
          <w:rFonts w:ascii="Lucida Sans" w:eastAsia="Georgia" w:hAnsi="Lucida Sans" w:cs="Georgia"/>
          <w:b/>
          <w:bCs/>
          <w:sz w:val="22"/>
          <w:szCs w:val="22"/>
        </w:rPr>
        <w:t xml:space="preserve"> </w:t>
      </w:r>
      <w:r w:rsidR="00981812">
        <w:rPr>
          <w:rFonts w:ascii="Lucida Sans" w:eastAsia="Georgia" w:hAnsi="Lucida Sans" w:cs="Georgia"/>
          <w:b/>
          <w:bCs/>
          <w:sz w:val="22"/>
          <w:szCs w:val="22"/>
        </w:rPr>
        <w:t>’10</w:t>
      </w:r>
      <w:r w:rsidR="6959C20B" w:rsidRPr="006C1BA5">
        <w:rPr>
          <w:rFonts w:ascii="Lucida Sans" w:eastAsia="Georgia" w:hAnsi="Lucida Sans" w:cs="Georgia"/>
          <w:b/>
          <w:bCs/>
          <w:sz w:val="22"/>
          <w:szCs w:val="22"/>
        </w:rPr>
        <w:t xml:space="preserve">        </w:t>
      </w:r>
    </w:p>
    <w:p w:rsidR="00F90774" w:rsidRPr="006C1BA5" w:rsidRDefault="00F90774" w:rsidP="00844D10">
      <w:pPr>
        <w:pStyle w:val="BodyText"/>
        <w:pBdr>
          <w:bottom w:val="single" w:sz="4" w:space="1" w:color="000000"/>
        </w:pBdr>
        <w:spacing w:line="280" w:lineRule="exact"/>
        <w:ind w:left="3600" w:hanging="3600"/>
        <w:rPr>
          <w:rFonts w:ascii="Lucida Sans" w:eastAsia="Georgia" w:hAnsi="Lucida Sans" w:cs="Georgia"/>
          <w:b/>
          <w:bCs/>
          <w:sz w:val="22"/>
          <w:szCs w:val="22"/>
        </w:rPr>
      </w:pPr>
      <w:r w:rsidRPr="006C1BA5">
        <w:rPr>
          <w:rFonts w:ascii="Lucida Sans" w:eastAsia="Georgia" w:hAnsi="Lucida Sans" w:cs="Georgia"/>
          <w:b/>
          <w:bCs/>
          <w:sz w:val="22"/>
          <w:szCs w:val="22"/>
        </w:rPr>
        <w:t>Software Engineer</w:t>
      </w:r>
    </w:p>
    <w:p w:rsidR="006D6366" w:rsidRPr="00464E8C" w:rsidRDefault="00464E8C" w:rsidP="00464E8C">
      <w:pPr>
        <w:pStyle w:val="BodyText"/>
        <w:tabs>
          <w:tab w:val="left" w:pos="6151"/>
        </w:tabs>
        <w:ind w:hanging="360"/>
        <w:rPr>
          <w:rFonts w:ascii="Lucida Sans" w:eastAsia="Georgia,Times New Roman" w:hAnsi="Lucida Sans" w:cs="Georgia,Times New Roman"/>
          <w:i/>
          <w:iCs/>
          <w:sz w:val="22"/>
          <w:szCs w:val="22"/>
        </w:rPr>
      </w:pPr>
      <w:r>
        <w:rPr>
          <w:rFonts w:ascii="Arial" w:hAnsi="Arial" w:cs="Arial"/>
          <w:color w:val="2C2C2C"/>
          <w:shd w:val="clear" w:color="auto" w:fill="FFFFFF"/>
        </w:rPr>
        <w:tab/>
      </w:r>
      <w:r w:rsidRPr="004D1162">
        <w:rPr>
          <w:rFonts w:ascii="Lucida Sans" w:eastAsia="Georgia,Times New Roman" w:hAnsi="Lucida Sans" w:cs="Georgia,Times New Roman"/>
          <w:i/>
          <w:iCs/>
          <w:sz w:val="22"/>
          <w:szCs w:val="22"/>
        </w:rPr>
        <w:t xml:space="preserve">EnSoftek is a certified Minority Business Enterprise headquartered in Beaverton, </w:t>
      </w:r>
      <w:r w:rsidR="004D1162">
        <w:rPr>
          <w:rFonts w:ascii="Lucida Sans" w:eastAsia="Georgia,Times New Roman" w:hAnsi="Lucida Sans" w:cs="Georgia,Times New Roman"/>
          <w:i/>
          <w:iCs/>
          <w:sz w:val="22"/>
          <w:szCs w:val="22"/>
        </w:rPr>
        <w:t>Oregon.</w:t>
      </w:r>
      <w:r>
        <w:rPr>
          <w:rFonts w:ascii="Lucida Sans" w:eastAsia="Georgia,Times New Roman" w:hAnsi="Lucida Sans" w:cs="Georgia,Times New Roman"/>
          <w:i/>
          <w:iCs/>
          <w:sz w:val="22"/>
          <w:szCs w:val="22"/>
        </w:rPr>
        <w:t xml:space="preserve"> It d</w:t>
      </w:r>
      <w:r w:rsidR="006D6366" w:rsidRPr="00AA2985">
        <w:rPr>
          <w:rFonts w:ascii="Lucida Sans" w:eastAsia="Georgia,Times New Roman" w:hAnsi="Lucida Sans" w:cs="Georgia,Times New Roman"/>
          <w:i/>
          <w:iCs/>
          <w:sz w:val="22"/>
          <w:szCs w:val="22"/>
        </w:rPr>
        <w:t xml:space="preserve">esigned, developed, and transitioned to the market </w:t>
      </w:r>
      <w:r w:rsidR="002D1A0A" w:rsidRPr="00AA2985">
        <w:rPr>
          <w:rFonts w:ascii="Lucida Sans" w:eastAsia="Georgia,Times New Roman" w:hAnsi="Lucida Sans" w:cs="Georgia,Times New Roman"/>
          <w:i/>
          <w:iCs/>
          <w:sz w:val="22"/>
          <w:szCs w:val="22"/>
        </w:rPr>
        <w:t>its</w:t>
      </w:r>
      <w:r w:rsidR="00FD62B9" w:rsidRPr="00AA2985">
        <w:rPr>
          <w:rFonts w:ascii="Lucida Sans" w:eastAsia="Georgia,Times New Roman" w:hAnsi="Lucida Sans" w:cs="Georgia,Times New Roman"/>
          <w:i/>
          <w:iCs/>
          <w:sz w:val="22"/>
          <w:szCs w:val="22"/>
        </w:rPr>
        <w:t xml:space="preserve"> </w:t>
      </w:r>
      <w:r w:rsidR="00844D10">
        <w:rPr>
          <w:rFonts w:ascii="Lucida Sans" w:eastAsia="Georgia,Times New Roman" w:hAnsi="Lucida Sans" w:cs="Georgia,Times New Roman"/>
          <w:i/>
          <w:iCs/>
          <w:sz w:val="22"/>
          <w:szCs w:val="22"/>
        </w:rPr>
        <w:t xml:space="preserve">own Electronic Health </w:t>
      </w:r>
      <w:r w:rsidR="00FD0B21">
        <w:rPr>
          <w:rFonts w:ascii="Lucida Sans" w:eastAsia="Georgia,Times New Roman" w:hAnsi="Lucida Sans" w:cs="Georgia,Times New Roman"/>
          <w:i/>
          <w:iCs/>
          <w:sz w:val="22"/>
          <w:szCs w:val="22"/>
        </w:rPr>
        <w:t>Management</w:t>
      </w:r>
      <w:r w:rsidR="00844D10">
        <w:rPr>
          <w:rFonts w:ascii="Lucida Sans" w:eastAsia="Georgia,Times New Roman" w:hAnsi="Lucida Sans" w:cs="Georgia,Times New Roman"/>
          <w:i/>
          <w:iCs/>
          <w:sz w:val="22"/>
          <w:szCs w:val="22"/>
        </w:rPr>
        <w:t xml:space="preserve"> </w:t>
      </w:r>
      <w:r w:rsidR="00DD423E">
        <w:rPr>
          <w:rFonts w:ascii="Lucida Sans" w:eastAsia="Georgia,Times New Roman" w:hAnsi="Lucida Sans" w:cs="Georgia,Times New Roman"/>
          <w:i/>
          <w:iCs/>
          <w:sz w:val="22"/>
          <w:szCs w:val="22"/>
        </w:rPr>
        <w:t xml:space="preserve">Record (EMR) </w:t>
      </w:r>
      <w:r w:rsidR="006D6366" w:rsidRPr="00AA2985">
        <w:rPr>
          <w:rFonts w:ascii="Lucida Sans" w:eastAsia="Georgia,Times New Roman" w:hAnsi="Lucida Sans" w:cs="Georgia,Times New Roman"/>
          <w:i/>
          <w:iCs/>
          <w:sz w:val="22"/>
          <w:szCs w:val="22"/>
        </w:rPr>
        <w:t>soluti</w:t>
      </w:r>
      <w:r w:rsidR="004D1162">
        <w:rPr>
          <w:rFonts w:ascii="Lucida Sans" w:eastAsia="Georgia,Times New Roman" w:hAnsi="Lucida Sans" w:cs="Georgia,Times New Roman"/>
          <w:i/>
          <w:iCs/>
          <w:sz w:val="22"/>
          <w:szCs w:val="22"/>
        </w:rPr>
        <w:t>on</w:t>
      </w:r>
      <w:r w:rsidR="00BB6476">
        <w:rPr>
          <w:rFonts w:ascii="Lucida Sans" w:eastAsia="Georgia,Times New Roman" w:hAnsi="Lucida Sans" w:cs="Georgia,Times New Roman"/>
          <w:i/>
          <w:iCs/>
          <w:sz w:val="22"/>
          <w:szCs w:val="22"/>
        </w:rPr>
        <w:t>.</w:t>
      </w:r>
    </w:p>
    <w:p w:rsidR="0038112A" w:rsidRPr="006C1BA5" w:rsidRDefault="00082F70" w:rsidP="00844D10">
      <w:pPr>
        <w:pStyle w:val="BodyText"/>
        <w:tabs>
          <w:tab w:val="left" w:pos="6151"/>
        </w:tabs>
        <w:ind w:left="375" w:hanging="360"/>
        <w:rPr>
          <w:rStyle w:val="Emphasis"/>
          <w:rFonts w:ascii="Lucida Sans" w:eastAsia="Times New Roman" w:hAnsi="Lucida Sans"/>
          <w:sz w:val="22"/>
          <w:szCs w:val="22"/>
        </w:rPr>
      </w:pPr>
      <w:r>
        <w:rPr>
          <w:rStyle w:val="Emphasis"/>
          <w:rFonts w:ascii="Lucida Sans" w:eastAsia="Georgia,Times New Roman" w:hAnsi="Lucida Sans" w:cs="Georgia,Times New Roman"/>
          <w:sz w:val="22"/>
          <w:szCs w:val="22"/>
        </w:rPr>
        <w:t>Environment</w:t>
      </w:r>
      <w:r w:rsidR="6959C20B" w:rsidRPr="006C1BA5">
        <w:rPr>
          <w:rStyle w:val="Emphasis"/>
          <w:rFonts w:ascii="Lucida Sans" w:eastAsia="Georgia,Times New Roman" w:hAnsi="Lucida Sans" w:cs="Georgia,Times New Roman"/>
          <w:sz w:val="22"/>
          <w:szCs w:val="22"/>
        </w:rPr>
        <w:t>:</w:t>
      </w:r>
    </w:p>
    <w:p w:rsidR="0038112A" w:rsidRPr="006C1BA5" w:rsidRDefault="008D0C20" w:rsidP="00844D10">
      <w:pPr>
        <w:pStyle w:val="BodyText"/>
        <w:tabs>
          <w:tab w:val="left" w:pos="6151"/>
        </w:tabs>
        <w:ind w:left="375" w:hanging="360"/>
        <w:rPr>
          <w:rStyle w:val="Emphasis"/>
          <w:rFonts w:ascii="Lucida Sans" w:eastAsia="Times New Roman" w:hAnsi="Lucida Sans"/>
          <w:sz w:val="22"/>
          <w:szCs w:val="22"/>
        </w:rPr>
      </w:pPr>
      <w:r>
        <w:rPr>
          <w:rStyle w:val="Emphasis"/>
          <w:rFonts w:ascii="Lucida Sans" w:eastAsia="Georgia,Times New Roman" w:hAnsi="Lucida Sans" w:cs="Georgia,Times New Roman"/>
          <w:sz w:val="22"/>
          <w:szCs w:val="22"/>
        </w:rPr>
        <w:t>Java 6</w:t>
      </w:r>
      <w:r w:rsidR="6959C20B" w:rsidRPr="006C1BA5">
        <w:rPr>
          <w:rStyle w:val="Emphasis"/>
          <w:rFonts w:ascii="Lucida Sans" w:eastAsia="Georgia,Times New Roman" w:hAnsi="Lucida Sans" w:cs="Georgia,Times New Roman"/>
          <w:sz w:val="22"/>
          <w:szCs w:val="22"/>
        </w:rPr>
        <w:t>,</w:t>
      </w:r>
      <w:r w:rsidR="00BA43FC" w:rsidRPr="00BA43FC">
        <w:rPr>
          <w:rStyle w:val="Emphasis"/>
          <w:rFonts w:ascii="Lucida Sans" w:eastAsia="Georgia,Times New Roman" w:hAnsi="Lucida Sans" w:cs="Georgia,Times New Roman"/>
          <w:sz w:val="22"/>
          <w:szCs w:val="22"/>
        </w:rPr>
        <w:t xml:space="preserve"> </w:t>
      </w:r>
      <w:r w:rsidR="00BA43FC">
        <w:rPr>
          <w:rStyle w:val="Emphasis"/>
          <w:rFonts w:ascii="Lucida Sans" w:eastAsia="Georgia,Times New Roman" w:hAnsi="Lucida Sans" w:cs="Georgia,Times New Roman"/>
          <w:sz w:val="22"/>
          <w:szCs w:val="22"/>
        </w:rPr>
        <w:t xml:space="preserve">SOAP, JAXB, </w:t>
      </w:r>
      <w:r w:rsidR="00224DF9">
        <w:rPr>
          <w:rStyle w:val="Emphasis"/>
          <w:rFonts w:ascii="Lucida Sans" w:eastAsia="Georgia,Times New Roman" w:hAnsi="Lucida Sans" w:cs="Georgia,Times New Roman"/>
          <w:sz w:val="22"/>
          <w:szCs w:val="22"/>
        </w:rPr>
        <w:t xml:space="preserve">Apache </w:t>
      </w:r>
      <w:r w:rsidR="00BA43FC">
        <w:rPr>
          <w:rStyle w:val="Emphasis"/>
          <w:rFonts w:ascii="Lucida Sans" w:eastAsia="Georgia,Times New Roman" w:hAnsi="Lucida Sans" w:cs="Georgia,Times New Roman"/>
          <w:sz w:val="22"/>
          <w:szCs w:val="22"/>
        </w:rPr>
        <w:t>CXF 2.5</w:t>
      </w:r>
      <w:r w:rsidR="00BA43FC" w:rsidRPr="006C1BA5">
        <w:rPr>
          <w:rStyle w:val="Emphasis"/>
          <w:rFonts w:ascii="Lucida Sans" w:eastAsia="Georgia,Times New Roman" w:hAnsi="Lucida Sans" w:cs="Georgia,Times New Roman"/>
          <w:sz w:val="22"/>
          <w:szCs w:val="22"/>
        </w:rPr>
        <w:t>,</w:t>
      </w:r>
      <w:r w:rsidR="004F08D7" w:rsidRPr="006C1BA5">
        <w:rPr>
          <w:rStyle w:val="Emphasis"/>
          <w:rFonts w:ascii="Lucida Sans" w:eastAsia="Georgia,Times New Roman" w:hAnsi="Lucida Sans" w:cs="Georgia,Times New Roman"/>
          <w:sz w:val="22"/>
          <w:szCs w:val="22"/>
        </w:rPr>
        <w:t xml:space="preserve"> </w:t>
      </w:r>
      <w:r w:rsidR="00454F63">
        <w:rPr>
          <w:rStyle w:val="Emphasis"/>
          <w:rFonts w:ascii="Lucida Sans" w:eastAsia="Georgia,Times New Roman" w:hAnsi="Lucida Sans" w:cs="Georgia,Times New Roman"/>
          <w:sz w:val="22"/>
          <w:szCs w:val="22"/>
        </w:rPr>
        <w:t>Spring AOP</w:t>
      </w:r>
      <w:r w:rsidR="004F08D7" w:rsidRPr="006C1BA5">
        <w:rPr>
          <w:rStyle w:val="Emphasis"/>
          <w:rFonts w:ascii="Lucida Sans" w:eastAsia="Georgia,Times New Roman" w:hAnsi="Lucida Sans" w:cs="Georgia,Times New Roman"/>
          <w:sz w:val="22"/>
          <w:szCs w:val="22"/>
        </w:rPr>
        <w:t>,</w:t>
      </w:r>
      <w:r w:rsidR="00BA43FC">
        <w:rPr>
          <w:rStyle w:val="Emphasis"/>
          <w:rFonts w:ascii="Lucida Sans" w:eastAsia="Georgia,Times New Roman" w:hAnsi="Lucida Sans" w:cs="Georgia,Times New Roman"/>
          <w:sz w:val="22"/>
          <w:szCs w:val="22"/>
        </w:rPr>
        <w:t xml:space="preserve"> </w:t>
      </w:r>
      <w:r w:rsidR="6959C20B" w:rsidRPr="006C1BA5">
        <w:rPr>
          <w:rStyle w:val="Emphasis"/>
          <w:rFonts w:ascii="Lucida Sans" w:eastAsia="Georgia,Times New Roman" w:hAnsi="Lucida Sans" w:cs="Georgia,Times New Roman"/>
          <w:sz w:val="22"/>
          <w:szCs w:val="22"/>
        </w:rPr>
        <w:t>Oracle</w:t>
      </w:r>
    </w:p>
    <w:p w:rsidR="0038112A" w:rsidRPr="006C1BA5" w:rsidRDefault="0038112A" w:rsidP="00844D10">
      <w:pPr>
        <w:pStyle w:val="BodyText"/>
        <w:tabs>
          <w:tab w:val="left" w:pos="6151"/>
        </w:tabs>
        <w:ind w:left="15" w:hanging="360"/>
        <w:rPr>
          <w:rStyle w:val="Emphasis"/>
          <w:rFonts w:ascii="Lucida Sans" w:eastAsia="Times New Roman" w:hAnsi="Lucida Sans"/>
          <w:sz w:val="22"/>
          <w:szCs w:val="22"/>
        </w:rPr>
      </w:pPr>
    </w:p>
    <w:p w:rsidR="0038112A" w:rsidRPr="006C1BA5" w:rsidRDefault="6959C20B" w:rsidP="00844D10">
      <w:pPr>
        <w:pStyle w:val="BodyText"/>
        <w:tabs>
          <w:tab w:val="left" w:pos="360"/>
          <w:tab w:val="left" w:pos="6151"/>
        </w:tabs>
        <w:rPr>
          <w:rStyle w:val="Emphasis"/>
          <w:rFonts w:ascii="Lucida Sans" w:eastAsia="Times New Roman" w:hAnsi="Lucida Sans"/>
          <w:sz w:val="22"/>
          <w:szCs w:val="22"/>
        </w:rPr>
      </w:pPr>
      <w:r w:rsidRPr="006C1BA5">
        <w:rPr>
          <w:rStyle w:val="Emphasis"/>
          <w:rFonts w:ascii="Lucida Sans" w:eastAsia="Georgia,Times New Roman" w:hAnsi="Lucida Sans" w:cs="Georgia,Times New Roman"/>
          <w:sz w:val="22"/>
          <w:szCs w:val="22"/>
        </w:rPr>
        <w:t>Responsibilities:</w:t>
      </w:r>
    </w:p>
    <w:p w:rsidR="004D1162" w:rsidRDefault="004D1162" w:rsidP="00844D10">
      <w:pPr>
        <w:pStyle w:val="BodyText"/>
        <w:numPr>
          <w:ilvl w:val="0"/>
          <w:numId w:val="12"/>
        </w:numPr>
        <w:tabs>
          <w:tab w:val="left" w:pos="360"/>
          <w:tab w:val="left" w:pos="8971"/>
        </w:tabs>
        <w:rPr>
          <w:rFonts w:ascii="Lucida Sans" w:eastAsia="Georgia,Times New Roman" w:hAnsi="Lucida Sans" w:cs="Georgia,Times New Roman"/>
          <w:sz w:val="22"/>
          <w:szCs w:val="22"/>
        </w:rPr>
      </w:pPr>
      <w:r>
        <w:rPr>
          <w:rFonts w:ascii="Lucida Sans" w:eastAsia="Georgia,Times New Roman" w:hAnsi="Lucida Sans" w:cs="Georgia,Times New Roman"/>
          <w:sz w:val="22"/>
          <w:szCs w:val="22"/>
        </w:rPr>
        <w:t>Implemented</w:t>
      </w:r>
      <w:r w:rsidR="00FD62B9" w:rsidRPr="006C1BA5">
        <w:rPr>
          <w:rFonts w:ascii="Lucida Sans" w:eastAsia="Georgia,Times New Roman" w:hAnsi="Lucida Sans" w:cs="Georgia,Times New Roman"/>
          <w:sz w:val="22"/>
          <w:szCs w:val="22"/>
        </w:rPr>
        <w:t xml:space="preserve"> various </w:t>
      </w:r>
      <w:r>
        <w:rPr>
          <w:rFonts w:ascii="Lucida Sans" w:eastAsia="Georgia,Times New Roman" w:hAnsi="Lucida Sans" w:cs="Georgia,Times New Roman"/>
          <w:sz w:val="22"/>
          <w:szCs w:val="22"/>
        </w:rPr>
        <w:t xml:space="preserve">product features like scheduling doctor visits, hospital network integration and </w:t>
      </w:r>
      <w:r w:rsidR="007072F3">
        <w:rPr>
          <w:rFonts w:ascii="Lucida Sans" w:eastAsia="Georgia,Times New Roman" w:hAnsi="Lucida Sans" w:cs="Georgia,Times New Roman"/>
          <w:sz w:val="22"/>
          <w:szCs w:val="22"/>
        </w:rPr>
        <w:t xml:space="preserve">health </w:t>
      </w:r>
      <w:r>
        <w:rPr>
          <w:rFonts w:ascii="Lucida Sans" w:eastAsia="Georgia,Times New Roman" w:hAnsi="Lucida Sans" w:cs="Georgia,Times New Roman"/>
          <w:sz w:val="22"/>
          <w:szCs w:val="22"/>
        </w:rPr>
        <w:t xml:space="preserve">information management system. </w:t>
      </w:r>
    </w:p>
    <w:p w:rsidR="00BA43FC" w:rsidRPr="006C1BA5" w:rsidRDefault="008D0C20" w:rsidP="00BA43FC">
      <w:pPr>
        <w:pStyle w:val="BodyText"/>
        <w:numPr>
          <w:ilvl w:val="0"/>
          <w:numId w:val="12"/>
        </w:numPr>
        <w:tabs>
          <w:tab w:val="left" w:pos="360"/>
          <w:tab w:val="left" w:pos="8971"/>
        </w:tabs>
        <w:rPr>
          <w:rFonts w:ascii="Lucida Sans" w:eastAsia="Georgia,Times New Roman" w:hAnsi="Lucida Sans" w:cs="Georgia,Times New Roman"/>
          <w:sz w:val="22"/>
          <w:szCs w:val="22"/>
        </w:rPr>
      </w:pPr>
      <w:r>
        <w:rPr>
          <w:rFonts w:ascii="Lucida Sans" w:eastAsia="Georgia,Times New Roman" w:hAnsi="Lucida Sans" w:cs="Georgia,Times New Roman"/>
          <w:sz w:val="22"/>
          <w:szCs w:val="22"/>
        </w:rPr>
        <w:t xml:space="preserve">Developed </w:t>
      </w:r>
      <w:r w:rsidR="00A91593">
        <w:rPr>
          <w:rFonts w:ascii="Lucida Sans" w:eastAsia="Georgia,Times New Roman" w:hAnsi="Lucida Sans" w:cs="Georgia,Times New Roman"/>
          <w:sz w:val="22"/>
          <w:szCs w:val="22"/>
        </w:rPr>
        <w:t xml:space="preserve">SOAP </w:t>
      </w:r>
      <w:r w:rsidR="00BA43FC">
        <w:rPr>
          <w:rFonts w:ascii="Lucida Sans" w:eastAsia="Georgia,Times New Roman" w:hAnsi="Lucida Sans" w:cs="Georgia,Times New Roman"/>
          <w:sz w:val="22"/>
          <w:szCs w:val="22"/>
        </w:rPr>
        <w:t>web services using Apache CXF to interact with different third party health care providers.</w:t>
      </w:r>
    </w:p>
    <w:p w:rsidR="00BA43FC" w:rsidRPr="006C1BA5" w:rsidRDefault="00BA43FC" w:rsidP="00BA43FC">
      <w:pPr>
        <w:pStyle w:val="BodyText"/>
        <w:numPr>
          <w:ilvl w:val="0"/>
          <w:numId w:val="12"/>
        </w:numPr>
        <w:tabs>
          <w:tab w:val="left" w:pos="360"/>
          <w:tab w:val="left" w:pos="8971"/>
        </w:tabs>
        <w:rPr>
          <w:rFonts w:ascii="Lucida Sans" w:eastAsia="Georgia,Times New Roman" w:hAnsi="Lucida Sans" w:cs="Georgia,Times New Roman"/>
          <w:sz w:val="22"/>
          <w:szCs w:val="22"/>
        </w:rPr>
      </w:pPr>
      <w:r w:rsidRPr="006C1BA5">
        <w:rPr>
          <w:rFonts w:ascii="Lucida Sans" w:eastAsia="Georgia,Times New Roman" w:hAnsi="Lucida Sans" w:cs="Georgia,Times New Roman"/>
          <w:sz w:val="22"/>
          <w:szCs w:val="22"/>
        </w:rPr>
        <w:t xml:space="preserve">Used Spring AOP to add </w:t>
      </w:r>
      <w:r>
        <w:rPr>
          <w:rFonts w:ascii="Lucida Sans" w:eastAsia="Georgia,Times New Roman" w:hAnsi="Lucida Sans" w:cs="Georgia,Times New Roman"/>
          <w:sz w:val="22"/>
          <w:szCs w:val="22"/>
        </w:rPr>
        <w:t xml:space="preserve">performance metrics </w:t>
      </w:r>
      <w:r w:rsidRPr="006C1BA5">
        <w:rPr>
          <w:rFonts w:ascii="Lucida Sans" w:eastAsia="Georgia,Times New Roman" w:hAnsi="Lucida Sans" w:cs="Georgia,Times New Roman"/>
          <w:sz w:val="22"/>
          <w:szCs w:val="22"/>
        </w:rPr>
        <w:t>for various EMR modules.</w:t>
      </w:r>
    </w:p>
    <w:p w:rsidR="00F914FF" w:rsidRDefault="00F914FF" w:rsidP="001437C1">
      <w:pPr>
        <w:pStyle w:val="BodyText"/>
        <w:tabs>
          <w:tab w:val="left" w:pos="360"/>
          <w:tab w:val="left" w:pos="8971"/>
        </w:tabs>
        <w:ind w:left="360"/>
        <w:rPr>
          <w:rFonts w:ascii="Lucida Sans" w:eastAsia="Georgia" w:hAnsi="Lucida Sans" w:cs="Georgia"/>
          <w:b/>
          <w:bCs/>
          <w:sz w:val="22"/>
          <w:szCs w:val="22"/>
        </w:rPr>
      </w:pPr>
    </w:p>
    <w:p w:rsidR="00844D10" w:rsidRDefault="6959C20B" w:rsidP="001947F9">
      <w:pPr>
        <w:pStyle w:val="BodyText"/>
        <w:pBdr>
          <w:bottom w:val="single" w:sz="4" w:space="1" w:color="000000"/>
        </w:pBdr>
        <w:spacing w:line="280" w:lineRule="exact"/>
        <w:ind w:left="3960" w:hanging="3960"/>
        <w:rPr>
          <w:rFonts w:ascii="Lucida Sans" w:eastAsia="Georgia" w:hAnsi="Lucida Sans" w:cs="Georgia"/>
          <w:b/>
          <w:bCs/>
          <w:sz w:val="22"/>
          <w:szCs w:val="22"/>
        </w:rPr>
      </w:pPr>
      <w:r w:rsidRPr="006C1BA5">
        <w:rPr>
          <w:rFonts w:ascii="Lucida Sans" w:eastAsia="Georgia" w:hAnsi="Lucida Sans" w:cs="Georgia"/>
          <w:b/>
          <w:bCs/>
          <w:sz w:val="22"/>
          <w:szCs w:val="22"/>
        </w:rPr>
        <w:t>Cleartrip</w:t>
      </w:r>
      <w:r w:rsidR="004E7671">
        <w:rPr>
          <w:rFonts w:ascii="Lucida Sans" w:eastAsia="Georgia" w:hAnsi="Lucida Sans" w:cs="Georgia"/>
          <w:b/>
          <w:bCs/>
          <w:sz w:val="22"/>
          <w:szCs w:val="22"/>
        </w:rPr>
        <w:t>, India</w:t>
      </w:r>
      <w:r w:rsidRPr="006C1BA5">
        <w:rPr>
          <w:rFonts w:ascii="Lucida Sans" w:eastAsia="Georgia" w:hAnsi="Lucida Sans" w:cs="Georgia"/>
          <w:b/>
          <w:bCs/>
          <w:sz w:val="22"/>
          <w:szCs w:val="22"/>
        </w:rPr>
        <w:t xml:space="preserve">             </w:t>
      </w:r>
      <w:r w:rsidR="00844D10">
        <w:rPr>
          <w:rFonts w:ascii="Lucida Sans" w:eastAsia="Georgia" w:hAnsi="Lucida Sans" w:cs="Georgia"/>
          <w:b/>
          <w:bCs/>
          <w:sz w:val="22"/>
          <w:szCs w:val="22"/>
        </w:rPr>
        <w:tab/>
      </w:r>
      <w:r w:rsidR="00844D10">
        <w:rPr>
          <w:rFonts w:ascii="Lucida Sans" w:eastAsia="Georgia" w:hAnsi="Lucida Sans" w:cs="Georgia"/>
          <w:b/>
          <w:bCs/>
          <w:sz w:val="22"/>
          <w:szCs w:val="22"/>
        </w:rPr>
        <w:tab/>
      </w:r>
      <w:r w:rsidR="00844D10">
        <w:rPr>
          <w:rFonts w:ascii="Lucida Sans" w:eastAsia="Georgia" w:hAnsi="Lucida Sans" w:cs="Georgia"/>
          <w:b/>
          <w:bCs/>
          <w:sz w:val="22"/>
          <w:szCs w:val="22"/>
        </w:rPr>
        <w:tab/>
      </w:r>
      <w:r w:rsidR="00844D10">
        <w:rPr>
          <w:rFonts w:ascii="Lucida Sans" w:eastAsia="Georgia" w:hAnsi="Lucida Sans" w:cs="Georgia"/>
          <w:b/>
          <w:bCs/>
          <w:sz w:val="22"/>
          <w:szCs w:val="22"/>
        </w:rPr>
        <w:tab/>
      </w:r>
      <w:r w:rsidR="00844D10">
        <w:rPr>
          <w:rFonts w:ascii="Lucida Sans" w:eastAsia="Georgia" w:hAnsi="Lucida Sans" w:cs="Georgia"/>
          <w:b/>
          <w:bCs/>
          <w:sz w:val="22"/>
          <w:szCs w:val="22"/>
        </w:rPr>
        <w:tab/>
      </w:r>
      <w:r w:rsidR="00844D10">
        <w:rPr>
          <w:rFonts w:ascii="Lucida Sans" w:eastAsia="Georgia" w:hAnsi="Lucida Sans" w:cs="Georgia"/>
          <w:b/>
          <w:bCs/>
          <w:sz w:val="22"/>
          <w:szCs w:val="22"/>
        </w:rPr>
        <w:tab/>
      </w:r>
      <w:r w:rsidR="00F92083">
        <w:rPr>
          <w:rFonts w:ascii="Lucida Sans" w:eastAsia="Georgia" w:hAnsi="Lucida Sans" w:cs="Georgia"/>
          <w:b/>
          <w:bCs/>
          <w:sz w:val="22"/>
          <w:szCs w:val="22"/>
        </w:rPr>
        <w:t xml:space="preserve">          </w:t>
      </w:r>
      <w:r w:rsidR="00066069">
        <w:rPr>
          <w:rFonts w:ascii="Lucida Sans" w:eastAsia="Georgia" w:hAnsi="Lucida Sans" w:cs="Georgia"/>
          <w:b/>
          <w:bCs/>
          <w:sz w:val="22"/>
          <w:szCs w:val="22"/>
        </w:rPr>
        <w:tab/>
      </w:r>
      <w:r w:rsidR="00844D10">
        <w:rPr>
          <w:rFonts w:ascii="Lucida Sans" w:eastAsia="Georgia" w:hAnsi="Lucida Sans" w:cs="Georgia"/>
          <w:b/>
          <w:bCs/>
          <w:sz w:val="22"/>
          <w:szCs w:val="22"/>
        </w:rPr>
        <w:t>Oct’07-Sept</w:t>
      </w:r>
      <w:r w:rsidRPr="006C1BA5">
        <w:rPr>
          <w:rFonts w:ascii="Lucida Sans" w:eastAsia="Georgia" w:hAnsi="Lucida Sans" w:cs="Georgia"/>
          <w:b/>
          <w:bCs/>
          <w:sz w:val="22"/>
          <w:szCs w:val="22"/>
        </w:rPr>
        <w:t>‘08</w:t>
      </w:r>
    </w:p>
    <w:p w:rsidR="0038112A" w:rsidRPr="006C1BA5" w:rsidRDefault="6959C20B" w:rsidP="001947F9">
      <w:pPr>
        <w:pStyle w:val="BodyText"/>
        <w:pBdr>
          <w:bottom w:val="single" w:sz="4" w:space="1" w:color="000000"/>
        </w:pBdr>
        <w:spacing w:line="280" w:lineRule="exact"/>
        <w:ind w:left="3960" w:hanging="3960"/>
        <w:rPr>
          <w:rFonts w:ascii="Lucida Sans" w:eastAsia="Georgia" w:hAnsi="Lucida Sans" w:cs="Georgia"/>
          <w:b/>
          <w:bCs/>
          <w:sz w:val="22"/>
          <w:szCs w:val="22"/>
        </w:rPr>
      </w:pPr>
      <w:r w:rsidRPr="006C1BA5">
        <w:rPr>
          <w:rFonts w:ascii="Lucida Sans" w:eastAsia="Georgia" w:hAnsi="Lucida Sans" w:cs="Georgia"/>
          <w:b/>
          <w:bCs/>
          <w:sz w:val="22"/>
          <w:szCs w:val="22"/>
        </w:rPr>
        <w:t>Software Developer</w:t>
      </w:r>
    </w:p>
    <w:p w:rsidR="00082F70" w:rsidRDefault="006F27A0" w:rsidP="0038112A">
      <w:pPr>
        <w:pStyle w:val="BodyText"/>
        <w:tabs>
          <w:tab w:val="left" w:pos="360"/>
          <w:tab w:val="left" w:pos="8971"/>
        </w:tabs>
        <w:rPr>
          <w:rFonts w:ascii="Lucida Sans" w:eastAsia="Georgia,Times New Roman" w:hAnsi="Lucida Sans" w:cs="Georgia,Times New Roman"/>
          <w:i/>
          <w:iCs/>
          <w:sz w:val="22"/>
          <w:szCs w:val="22"/>
        </w:rPr>
      </w:pPr>
      <w:r>
        <w:rPr>
          <w:rStyle w:val="apple-converted-space"/>
          <w:rFonts w:ascii="Arial" w:hAnsi="Arial" w:cs="Arial"/>
          <w:color w:val="252525"/>
          <w:sz w:val="21"/>
          <w:szCs w:val="21"/>
          <w:shd w:val="clear" w:color="auto" w:fill="FFFFFF"/>
        </w:rPr>
        <w:lastRenderedPageBreak/>
        <w:t> </w:t>
      </w:r>
      <w:r w:rsidRPr="006F27A0">
        <w:rPr>
          <w:rFonts w:ascii="Lucida Sans" w:eastAsia="Georgia,Times New Roman" w:hAnsi="Lucida Sans" w:cs="Georgia,Times New Roman"/>
          <w:i/>
          <w:iCs/>
          <w:sz w:val="22"/>
          <w:szCs w:val="22"/>
        </w:rPr>
        <w:t xml:space="preserve">Cleartrip </w:t>
      </w:r>
      <w:r>
        <w:rPr>
          <w:rFonts w:ascii="Lucida Sans" w:eastAsia="Georgia,Times New Roman" w:hAnsi="Lucida Sans" w:cs="Georgia,Times New Roman"/>
          <w:i/>
          <w:iCs/>
          <w:sz w:val="22"/>
          <w:szCs w:val="22"/>
        </w:rPr>
        <w:t>is one of largest</w:t>
      </w:r>
      <w:r w:rsidRPr="006F27A0">
        <w:rPr>
          <w:rFonts w:ascii="Lucida Sans" w:eastAsia="Georgia,Times New Roman" w:hAnsi="Lucida Sans" w:cs="Georgia,Times New Roman"/>
          <w:i/>
          <w:iCs/>
          <w:sz w:val="22"/>
          <w:szCs w:val="22"/>
        </w:rPr>
        <w:t> </w:t>
      </w:r>
      <w:hyperlink r:id="rId9" w:tooltip="India" w:history="1">
        <w:r w:rsidRPr="006F27A0">
          <w:rPr>
            <w:rFonts w:ascii="Lucida Sans" w:eastAsia="Georgia,Times New Roman" w:hAnsi="Lucida Sans" w:cs="Georgia,Times New Roman"/>
            <w:i/>
            <w:iCs/>
            <w:sz w:val="22"/>
            <w:szCs w:val="22"/>
          </w:rPr>
          <w:t>Indian</w:t>
        </w:r>
      </w:hyperlink>
      <w:r w:rsidRPr="006F27A0">
        <w:rPr>
          <w:rFonts w:ascii="Lucida Sans" w:eastAsia="Georgia,Times New Roman" w:hAnsi="Lucida Sans" w:cs="Georgia,Times New Roman"/>
          <w:i/>
          <w:iCs/>
          <w:sz w:val="22"/>
          <w:szCs w:val="22"/>
        </w:rPr>
        <w:t> online </w:t>
      </w:r>
      <w:hyperlink r:id="rId10" w:tooltip="Travel company" w:history="1">
        <w:r w:rsidRPr="006F27A0">
          <w:rPr>
            <w:rFonts w:ascii="Lucida Sans" w:eastAsia="Georgia,Times New Roman" w:hAnsi="Lucida Sans" w:cs="Georgia,Times New Roman"/>
            <w:i/>
            <w:iCs/>
            <w:sz w:val="22"/>
            <w:szCs w:val="22"/>
          </w:rPr>
          <w:t>travel company</w:t>
        </w:r>
      </w:hyperlink>
      <w:r w:rsidRPr="006F27A0">
        <w:rPr>
          <w:rFonts w:ascii="Lucida Sans" w:eastAsia="Georgia,Times New Roman" w:hAnsi="Lucida Sans" w:cs="Georgia,Times New Roman"/>
          <w:i/>
          <w:iCs/>
          <w:sz w:val="22"/>
          <w:szCs w:val="22"/>
        </w:rPr>
        <w:t> providing online booking services for </w:t>
      </w:r>
      <w:hyperlink r:id="rId11" w:tooltip="Flights" w:history="1">
        <w:r w:rsidRPr="006F27A0">
          <w:rPr>
            <w:rFonts w:ascii="Lucida Sans" w:eastAsia="Georgia,Times New Roman" w:hAnsi="Lucida Sans" w:cs="Georgia,Times New Roman"/>
            <w:i/>
            <w:iCs/>
            <w:sz w:val="22"/>
            <w:szCs w:val="22"/>
          </w:rPr>
          <w:t>flights</w:t>
        </w:r>
      </w:hyperlink>
      <w:r w:rsidRPr="006F27A0">
        <w:rPr>
          <w:rFonts w:ascii="Lucida Sans" w:eastAsia="Georgia,Times New Roman" w:hAnsi="Lucida Sans" w:cs="Georgia,Times New Roman"/>
          <w:i/>
          <w:iCs/>
          <w:sz w:val="22"/>
          <w:szCs w:val="22"/>
        </w:rPr>
        <w:t> and </w:t>
      </w:r>
      <w:hyperlink r:id="rId12" w:tooltip="Train tickets" w:history="1">
        <w:r w:rsidRPr="006F27A0">
          <w:rPr>
            <w:rFonts w:ascii="Lucida Sans" w:eastAsia="Georgia,Times New Roman" w:hAnsi="Lucida Sans" w:cs="Georgia,Times New Roman"/>
            <w:i/>
            <w:iCs/>
            <w:sz w:val="22"/>
            <w:szCs w:val="22"/>
          </w:rPr>
          <w:t>train tickets</w:t>
        </w:r>
      </w:hyperlink>
      <w:r w:rsidRPr="006F27A0">
        <w:rPr>
          <w:rFonts w:ascii="Lucida Sans" w:eastAsia="Georgia,Times New Roman" w:hAnsi="Lucida Sans" w:cs="Georgia,Times New Roman"/>
          <w:i/>
          <w:iCs/>
          <w:sz w:val="22"/>
          <w:szCs w:val="22"/>
        </w:rPr>
        <w:t>, </w:t>
      </w:r>
      <w:hyperlink r:id="rId13" w:tooltip="Hotel" w:history="1">
        <w:r w:rsidRPr="006F27A0">
          <w:rPr>
            <w:rFonts w:ascii="Lucida Sans" w:eastAsia="Georgia,Times New Roman" w:hAnsi="Lucida Sans" w:cs="Georgia,Times New Roman"/>
            <w:i/>
            <w:iCs/>
            <w:sz w:val="22"/>
            <w:szCs w:val="22"/>
          </w:rPr>
          <w:t>hotel</w:t>
        </w:r>
      </w:hyperlink>
      <w:r w:rsidRPr="006F27A0">
        <w:rPr>
          <w:rFonts w:ascii="Lucida Sans" w:eastAsia="Georgia,Times New Roman" w:hAnsi="Lucida Sans" w:cs="Georgia,Times New Roman"/>
          <w:i/>
          <w:iCs/>
          <w:sz w:val="22"/>
          <w:szCs w:val="22"/>
        </w:rPr>
        <w:t> reservations, and domestic and international </w:t>
      </w:r>
      <w:hyperlink r:id="rId14" w:tooltip="Holiday" w:history="1">
        <w:r w:rsidRPr="006F27A0">
          <w:rPr>
            <w:rFonts w:ascii="Lucida Sans" w:eastAsia="Georgia,Times New Roman" w:hAnsi="Lucida Sans" w:cs="Georgia,Times New Roman"/>
            <w:i/>
            <w:iCs/>
            <w:sz w:val="22"/>
            <w:szCs w:val="22"/>
          </w:rPr>
          <w:t>holiday</w:t>
        </w:r>
      </w:hyperlink>
      <w:r w:rsidRPr="006F27A0">
        <w:rPr>
          <w:rFonts w:ascii="Lucida Sans" w:eastAsia="Georgia,Times New Roman" w:hAnsi="Lucida Sans" w:cs="Georgia,Times New Roman"/>
          <w:i/>
          <w:iCs/>
          <w:sz w:val="22"/>
          <w:szCs w:val="22"/>
        </w:rPr>
        <w:t> packages.</w:t>
      </w:r>
    </w:p>
    <w:p w:rsidR="0038112A" w:rsidRPr="006C1BA5" w:rsidRDefault="6959C20B" w:rsidP="0038112A">
      <w:pPr>
        <w:pStyle w:val="BodyText"/>
        <w:tabs>
          <w:tab w:val="left" w:pos="360"/>
          <w:tab w:val="left" w:pos="8971"/>
        </w:tabs>
        <w:rPr>
          <w:rFonts w:ascii="Lucida Sans" w:eastAsia="Times New Roman" w:hAnsi="Lucida Sans"/>
          <w:i/>
          <w:sz w:val="22"/>
          <w:szCs w:val="22"/>
        </w:rPr>
      </w:pPr>
      <w:r w:rsidRPr="006C1BA5">
        <w:rPr>
          <w:rFonts w:ascii="Lucida Sans" w:eastAsia="Georgia,Times New Roman" w:hAnsi="Lucida Sans" w:cs="Georgia,Times New Roman"/>
          <w:i/>
          <w:iCs/>
          <w:sz w:val="22"/>
          <w:szCs w:val="22"/>
        </w:rPr>
        <w:t xml:space="preserve">Environment: </w:t>
      </w:r>
    </w:p>
    <w:p w:rsidR="00BA43FC" w:rsidRPr="006C1BA5" w:rsidRDefault="00DD423E" w:rsidP="00BA43FC">
      <w:pPr>
        <w:pStyle w:val="BodyText"/>
        <w:tabs>
          <w:tab w:val="left" w:pos="360"/>
          <w:tab w:val="left" w:pos="8971"/>
        </w:tabs>
        <w:rPr>
          <w:rFonts w:ascii="Lucida Sans" w:eastAsia="Times New Roman" w:hAnsi="Lucida Sans"/>
          <w:i/>
          <w:sz w:val="22"/>
          <w:szCs w:val="22"/>
        </w:rPr>
      </w:pPr>
      <w:r>
        <w:rPr>
          <w:rFonts w:ascii="Lucida Sans" w:eastAsia="Georgia,Times New Roman" w:hAnsi="Lucida Sans" w:cs="Georgia,Times New Roman"/>
          <w:i/>
          <w:iCs/>
          <w:sz w:val="22"/>
          <w:szCs w:val="22"/>
        </w:rPr>
        <w:t>Java</w:t>
      </w:r>
      <w:r w:rsidR="008D0C20">
        <w:rPr>
          <w:rFonts w:ascii="Lucida Sans" w:eastAsia="Georgia,Times New Roman" w:hAnsi="Lucida Sans" w:cs="Georgia,Times New Roman"/>
          <w:i/>
          <w:iCs/>
          <w:sz w:val="22"/>
          <w:szCs w:val="22"/>
        </w:rPr>
        <w:t xml:space="preserve"> 6</w:t>
      </w:r>
      <w:r>
        <w:rPr>
          <w:rFonts w:ascii="Lucida Sans" w:eastAsia="Georgia,Times New Roman" w:hAnsi="Lucida Sans" w:cs="Georgia,Times New Roman"/>
          <w:i/>
          <w:iCs/>
          <w:sz w:val="22"/>
          <w:szCs w:val="22"/>
        </w:rPr>
        <w:t>, Javascript, Emacs,</w:t>
      </w:r>
      <w:r w:rsidR="00BA43FC">
        <w:rPr>
          <w:rFonts w:ascii="Lucida Sans" w:eastAsia="Georgia,Times New Roman" w:hAnsi="Lucida Sans" w:cs="Georgia,Times New Roman"/>
          <w:i/>
          <w:iCs/>
          <w:sz w:val="22"/>
          <w:szCs w:val="22"/>
        </w:rPr>
        <w:t xml:space="preserve"> mySQL</w:t>
      </w:r>
      <w:r w:rsidR="00BA43FC" w:rsidRPr="006C1BA5">
        <w:rPr>
          <w:rFonts w:ascii="Lucida Sans" w:eastAsia="Georgia,Times New Roman" w:hAnsi="Lucida Sans" w:cs="Georgia,Times New Roman"/>
          <w:i/>
          <w:iCs/>
          <w:sz w:val="22"/>
          <w:szCs w:val="22"/>
        </w:rPr>
        <w:t xml:space="preserve"> </w:t>
      </w:r>
    </w:p>
    <w:p w:rsidR="0038112A" w:rsidRPr="006C1BA5" w:rsidRDefault="0038112A" w:rsidP="0038112A">
      <w:pPr>
        <w:pStyle w:val="BodyText"/>
        <w:tabs>
          <w:tab w:val="left" w:pos="360"/>
          <w:tab w:val="left" w:pos="8971"/>
        </w:tabs>
        <w:rPr>
          <w:rFonts w:ascii="Lucida Sans" w:eastAsia="Times New Roman" w:hAnsi="Lucida Sans"/>
          <w:sz w:val="22"/>
          <w:szCs w:val="22"/>
        </w:rPr>
      </w:pPr>
    </w:p>
    <w:p w:rsidR="0038112A" w:rsidRPr="006C1BA5" w:rsidRDefault="6959C20B" w:rsidP="0038112A">
      <w:pPr>
        <w:pStyle w:val="BodyText"/>
        <w:tabs>
          <w:tab w:val="left" w:pos="360"/>
          <w:tab w:val="left" w:pos="8971"/>
        </w:tabs>
        <w:outlineLvl w:val="0"/>
        <w:rPr>
          <w:rFonts w:ascii="Lucida Sans" w:eastAsia="Times New Roman" w:hAnsi="Lucida Sans"/>
          <w:sz w:val="22"/>
          <w:szCs w:val="22"/>
        </w:rPr>
      </w:pPr>
      <w:r w:rsidRPr="006C1BA5">
        <w:rPr>
          <w:rFonts w:ascii="Lucida Sans" w:eastAsia="Georgia,Times New Roman" w:hAnsi="Lucida Sans" w:cs="Georgia,Times New Roman"/>
          <w:sz w:val="22"/>
          <w:szCs w:val="22"/>
        </w:rPr>
        <w:t>Responsibilities</w:t>
      </w:r>
    </w:p>
    <w:p w:rsidR="00BA43FC" w:rsidRPr="001947F9" w:rsidRDefault="00BA43FC" w:rsidP="00BA43FC">
      <w:pPr>
        <w:pStyle w:val="BodyText"/>
        <w:numPr>
          <w:ilvl w:val="0"/>
          <w:numId w:val="12"/>
        </w:numPr>
        <w:tabs>
          <w:tab w:val="left" w:pos="360"/>
          <w:tab w:val="left" w:pos="8971"/>
        </w:tabs>
        <w:rPr>
          <w:rFonts w:ascii="Lucida Sans" w:eastAsia="Georgia,Times New Roman" w:hAnsi="Lucida Sans" w:cs="Georgia,Times New Roman"/>
          <w:sz w:val="22"/>
          <w:szCs w:val="22"/>
        </w:rPr>
      </w:pPr>
      <w:r>
        <w:rPr>
          <w:rFonts w:ascii="Lucida Sans" w:eastAsia="Georgia,Times New Roman" w:hAnsi="Lucida Sans" w:cs="Georgia,Times New Roman"/>
          <w:sz w:val="22"/>
          <w:szCs w:val="22"/>
        </w:rPr>
        <w:t xml:space="preserve">Designed the ultra-responsive </w:t>
      </w:r>
      <w:r w:rsidR="00DD423E">
        <w:rPr>
          <w:rFonts w:ascii="Lucida Sans" w:eastAsia="Georgia,Times New Roman" w:hAnsi="Lucida Sans" w:cs="Georgia,Times New Roman"/>
          <w:sz w:val="22"/>
          <w:szCs w:val="22"/>
        </w:rPr>
        <w:t>hotels and flight search and booking system</w:t>
      </w:r>
      <w:r>
        <w:rPr>
          <w:rFonts w:ascii="Lucida Sans" w:eastAsia="Georgia,Times New Roman" w:hAnsi="Lucida Sans" w:cs="Georgia,Times New Roman"/>
          <w:sz w:val="22"/>
          <w:szCs w:val="22"/>
        </w:rPr>
        <w:t xml:space="preserve"> for cleart</w:t>
      </w:r>
      <w:r w:rsidR="00DD423E">
        <w:rPr>
          <w:rFonts w:ascii="Lucida Sans" w:eastAsia="Georgia,Times New Roman" w:hAnsi="Lucida Sans" w:cs="Georgia,Times New Roman"/>
          <w:sz w:val="22"/>
          <w:szCs w:val="22"/>
        </w:rPr>
        <w:t>rip</w:t>
      </w:r>
      <w:r>
        <w:rPr>
          <w:rFonts w:ascii="Lucida Sans" w:eastAsia="Georgia,Times New Roman" w:hAnsi="Lucida Sans" w:cs="Georgia,Times New Roman"/>
          <w:sz w:val="22"/>
          <w:szCs w:val="22"/>
        </w:rPr>
        <w:t>.</w:t>
      </w:r>
    </w:p>
    <w:p w:rsidR="00550B3A" w:rsidRPr="000C00EA" w:rsidRDefault="6959C20B" w:rsidP="000C00EA">
      <w:pPr>
        <w:pStyle w:val="BodyText"/>
        <w:numPr>
          <w:ilvl w:val="0"/>
          <w:numId w:val="12"/>
        </w:numPr>
        <w:tabs>
          <w:tab w:val="left" w:pos="360"/>
          <w:tab w:val="left" w:pos="8971"/>
        </w:tabs>
        <w:rPr>
          <w:rFonts w:ascii="Lucida Sans" w:eastAsia="Georgia,Times New Roman" w:hAnsi="Lucida Sans" w:cs="Georgia,Times New Roman"/>
          <w:sz w:val="22"/>
          <w:szCs w:val="22"/>
        </w:rPr>
      </w:pPr>
      <w:r w:rsidRPr="001947F9">
        <w:rPr>
          <w:rFonts w:ascii="Lucida Sans" w:eastAsia="Georgia,Times New Roman" w:hAnsi="Lucida Sans" w:cs="Georgia,Times New Roman"/>
          <w:sz w:val="22"/>
          <w:szCs w:val="22"/>
        </w:rPr>
        <w:t xml:space="preserve">Developed the </w:t>
      </w:r>
      <w:r w:rsidR="008D0C20">
        <w:rPr>
          <w:rFonts w:ascii="Lucida Sans" w:eastAsia="Georgia,Times New Roman" w:hAnsi="Lucida Sans" w:cs="Georgia,Times New Roman"/>
          <w:sz w:val="22"/>
          <w:szCs w:val="22"/>
        </w:rPr>
        <w:t xml:space="preserve">search, </w:t>
      </w:r>
      <w:r w:rsidRPr="001947F9">
        <w:rPr>
          <w:rFonts w:ascii="Lucida Sans" w:eastAsia="Georgia,Times New Roman" w:hAnsi="Lucida Sans" w:cs="Georgia,Times New Roman"/>
          <w:sz w:val="22"/>
          <w:szCs w:val="22"/>
        </w:rPr>
        <w:t xml:space="preserve">booking, payment gateway and customer loyalty points system for cleartrip. </w:t>
      </w:r>
    </w:p>
    <w:p w:rsidR="00BA43FC" w:rsidRDefault="00BA43FC" w:rsidP="00BA43FC">
      <w:pPr>
        <w:pStyle w:val="BodyText"/>
        <w:numPr>
          <w:ilvl w:val="0"/>
          <w:numId w:val="12"/>
        </w:numPr>
        <w:tabs>
          <w:tab w:val="left" w:pos="360"/>
          <w:tab w:val="left" w:pos="8971"/>
        </w:tabs>
        <w:rPr>
          <w:rFonts w:ascii="Lucida Sans" w:eastAsia="Georgia,Times New Roman" w:hAnsi="Lucida Sans" w:cs="Georgia,Times New Roman"/>
          <w:sz w:val="22"/>
          <w:szCs w:val="22"/>
        </w:rPr>
      </w:pPr>
      <w:r>
        <w:rPr>
          <w:rFonts w:ascii="Lucida Sans" w:eastAsia="Georgia,Times New Roman" w:hAnsi="Lucida Sans" w:cs="Georgia,Times New Roman"/>
          <w:sz w:val="22"/>
          <w:szCs w:val="22"/>
        </w:rPr>
        <w:t>Optimized the flight search for cleartrip with response time less than 500 ms.</w:t>
      </w:r>
    </w:p>
    <w:p w:rsidR="00DD423E" w:rsidRDefault="00DD423E" w:rsidP="00BA43FC">
      <w:pPr>
        <w:pStyle w:val="BodyText"/>
        <w:numPr>
          <w:ilvl w:val="0"/>
          <w:numId w:val="12"/>
        </w:numPr>
        <w:tabs>
          <w:tab w:val="left" w:pos="360"/>
          <w:tab w:val="left" w:pos="8971"/>
        </w:tabs>
        <w:rPr>
          <w:rFonts w:ascii="Lucida Sans" w:eastAsia="Georgia,Times New Roman" w:hAnsi="Lucida Sans" w:cs="Georgia,Times New Roman"/>
          <w:sz w:val="22"/>
          <w:szCs w:val="22"/>
        </w:rPr>
      </w:pPr>
      <w:r>
        <w:rPr>
          <w:rFonts w:ascii="Lucida Sans" w:eastAsia="Georgia,Times New Roman" w:hAnsi="Lucida Sans" w:cs="Georgia,Times New Roman"/>
          <w:sz w:val="22"/>
          <w:szCs w:val="22"/>
        </w:rPr>
        <w:t>Integrated with various content integration systems like desia which used to provide the real time information for flights and hotels.</w:t>
      </w:r>
    </w:p>
    <w:p w:rsidR="00CC3E74" w:rsidRDefault="00CC3E74" w:rsidP="00326A9C">
      <w:pPr>
        <w:pStyle w:val="BodyText"/>
        <w:tabs>
          <w:tab w:val="left" w:pos="360"/>
          <w:tab w:val="left" w:pos="8971"/>
        </w:tabs>
        <w:ind w:left="360"/>
        <w:rPr>
          <w:rFonts w:ascii="Lucida Sans" w:hAnsi="Lucida Sans"/>
        </w:rPr>
      </w:pPr>
    </w:p>
    <w:p w:rsidR="00981812" w:rsidRPr="005D674B" w:rsidRDefault="004E7671" w:rsidP="005D674B">
      <w:pPr>
        <w:pStyle w:val="BodyText"/>
        <w:pBdr>
          <w:bottom w:val="single" w:sz="4" w:space="1" w:color="000000"/>
        </w:pBdr>
        <w:spacing w:line="280" w:lineRule="exact"/>
        <w:ind w:left="3960" w:hanging="3960"/>
        <w:rPr>
          <w:rFonts w:ascii="Lucida Sans" w:eastAsia="Georgia" w:hAnsi="Lucida Sans" w:cs="Georgia"/>
          <w:b/>
          <w:bCs/>
          <w:sz w:val="22"/>
          <w:szCs w:val="22"/>
        </w:rPr>
      </w:pPr>
      <w:r>
        <w:rPr>
          <w:rFonts w:ascii="Lucida Sans" w:eastAsia="Georgia" w:hAnsi="Lucida Sans" w:cs="Georgia"/>
          <w:b/>
          <w:bCs/>
          <w:sz w:val="22"/>
          <w:szCs w:val="22"/>
        </w:rPr>
        <w:t>Aricent</w:t>
      </w:r>
      <w:r w:rsidR="00981812" w:rsidRPr="005D674B">
        <w:rPr>
          <w:rFonts w:ascii="Lucida Sans" w:eastAsia="Georgia" w:hAnsi="Lucida Sans" w:cs="Georgia"/>
          <w:b/>
          <w:bCs/>
          <w:sz w:val="22"/>
          <w:szCs w:val="22"/>
        </w:rPr>
        <w:t>,</w:t>
      </w:r>
      <w:r>
        <w:rPr>
          <w:rFonts w:ascii="Lucida Sans" w:eastAsia="Georgia" w:hAnsi="Lucida Sans" w:cs="Georgia"/>
          <w:b/>
          <w:bCs/>
          <w:sz w:val="22"/>
          <w:szCs w:val="22"/>
        </w:rPr>
        <w:t xml:space="preserve"> </w:t>
      </w:r>
      <w:r w:rsidR="00981812" w:rsidRPr="005D674B">
        <w:rPr>
          <w:rFonts w:ascii="Lucida Sans" w:eastAsia="Georgia" w:hAnsi="Lucida Sans" w:cs="Georgia"/>
          <w:b/>
          <w:bCs/>
          <w:sz w:val="22"/>
          <w:szCs w:val="22"/>
        </w:rPr>
        <w:t xml:space="preserve">India   </w:t>
      </w:r>
      <w:r w:rsidR="00066069">
        <w:rPr>
          <w:rFonts w:ascii="Lucida Sans" w:eastAsia="Georgia" w:hAnsi="Lucida Sans" w:cs="Georgia"/>
          <w:b/>
          <w:bCs/>
          <w:sz w:val="22"/>
          <w:szCs w:val="22"/>
        </w:rPr>
        <w:tab/>
      </w:r>
      <w:r w:rsidR="00066069">
        <w:rPr>
          <w:rFonts w:ascii="Lucida Sans" w:eastAsia="Georgia" w:hAnsi="Lucida Sans" w:cs="Georgia"/>
          <w:b/>
          <w:bCs/>
          <w:sz w:val="22"/>
          <w:szCs w:val="22"/>
        </w:rPr>
        <w:tab/>
      </w:r>
      <w:r w:rsidR="00066069">
        <w:rPr>
          <w:rFonts w:ascii="Lucida Sans" w:eastAsia="Georgia" w:hAnsi="Lucida Sans" w:cs="Georgia"/>
          <w:b/>
          <w:bCs/>
          <w:sz w:val="22"/>
          <w:szCs w:val="22"/>
        </w:rPr>
        <w:tab/>
      </w:r>
      <w:r w:rsidR="00066069">
        <w:rPr>
          <w:rFonts w:ascii="Lucida Sans" w:eastAsia="Georgia" w:hAnsi="Lucida Sans" w:cs="Georgia"/>
          <w:b/>
          <w:bCs/>
          <w:sz w:val="22"/>
          <w:szCs w:val="22"/>
        </w:rPr>
        <w:tab/>
      </w:r>
      <w:r w:rsidR="00066069">
        <w:rPr>
          <w:rFonts w:ascii="Lucida Sans" w:eastAsia="Georgia" w:hAnsi="Lucida Sans" w:cs="Georgia"/>
          <w:b/>
          <w:bCs/>
          <w:sz w:val="22"/>
          <w:szCs w:val="22"/>
        </w:rPr>
        <w:tab/>
      </w:r>
      <w:r w:rsidR="00066069">
        <w:rPr>
          <w:rFonts w:ascii="Lucida Sans" w:eastAsia="Georgia" w:hAnsi="Lucida Sans" w:cs="Georgia"/>
          <w:b/>
          <w:bCs/>
          <w:sz w:val="22"/>
          <w:szCs w:val="22"/>
        </w:rPr>
        <w:tab/>
      </w:r>
      <w:r w:rsidR="00066069">
        <w:rPr>
          <w:rFonts w:ascii="Lucida Sans" w:eastAsia="Georgia" w:hAnsi="Lucida Sans" w:cs="Georgia"/>
          <w:b/>
          <w:bCs/>
          <w:sz w:val="22"/>
          <w:szCs w:val="22"/>
        </w:rPr>
        <w:tab/>
      </w:r>
      <w:r w:rsidR="001141DD">
        <w:rPr>
          <w:rFonts w:ascii="Lucida Sans" w:eastAsia="Georgia" w:hAnsi="Lucida Sans" w:cs="Georgia"/>
          <w:b/>
          <w:bCs/>
          <w:sz w:val="22"/>
          <w:szCs w:val="22"/>
        </w:rPr>
        <w:t xml:space="preserve">     </w:t>
      </w:r>
      <w:r w:rsidR="00981812" w:rsidRPr="005D674B">
        <w:rPr>
          <w:rFonts w:ascii="Lucida Sans" w:eastAsia="Georgia" w:hAnsi="Lucida Sans" w:cs="Georgia"/>
          <w:b/>
          <w:bCs/>
          <w:sz w:val="22"/>
          <w:szCs w:val="22"/>
        </w:rPr>
        <w:t>July ’06-Sept ‘07</w:t>
      </w:r>
    </w:p>
    <w:p w:rsidR="00981812" w:rsidRPr="00552DAC" w:rsidRDefault="00981812" w:rsidP="00066069">
      <w:pPr>
        <w:pStyle w:val="BodyText"/>
        <w:pBdr>
          <w:bottom w:val="single" w:sz="4" w:space="1" w:color="000000"/>
        </w:pBdr>
        <w:spacing w:line="280" w:lineRule="exact"/>
        <w:ind w:left="3960" w:hanging="3960"/>
        <w:rPr>
          <w:rFonts w:ascii="Georgia" w:eastAsia="Times New Roman" w:hAnsi="Georgia"/>
          <w:sz w:val="22"/>
          <w:szCs w:val="22"/>
        </w:rPr>
      </w:pPr>
      <w:r w:rsidRPr="005D674B">
        <w:rPr>
          <w:rFonts w:ascii="Lucida Sans" w:eastAsia="Georgia" w:hAnsi="Lucida Sans" w:cs="Georgia"/>
          <w:b/>
          <w:bCs/>
          <w:sz w:val="22"/>
          <w:szCs w:val="22"/>
        </w:rPr>
        <w:t>Software Engineer</w:t>
      </w:r>
    </w:p>
    <w:p w:rsidR="00981812" w:rsidRPr="001947F9" w:rsidRDefault="00FD0B21" w:rsidP="00981812">
      <w:pPr>
        <w:pStyle w:val="BodyText"/>
        <w:tabs>
          <w:tab w:val="left" w:pos="360"/>
          <w:tab w:val="left" w:pos="8971"/>
        </w:tabs>
        <w:rPr>
          <w:rFonts w:ascii="Lucida Sans" w:eastAsia="Georgia,Times New Roman" w:hAnsi="Lucida Sans" w:cs="Georgia,Times New Roman"/>
          <w:i/>
          <w:iCs/>
          <w:sz w:val="22"/>
          <w:szCs w:val="22"/>
        </w:rPr>
      </w:pPr>
      <w:r>
        <w:rPr>
          <w:rFonts w:ascii="Lucida Sans" w:eastAsia="Georgia,Times New Roman" w:hAnsi="Lucida Sans" w:cs="Georgia,Times New Roman"/>
          <w:i/>
          <w:iCs/>
          <w:sz w:val="22"/>
          <w:szCs w:val="22"/>
        </w:rPr>
        <w:t>Project</w:t>
      </w:r>
      <w:r w:rsidR="00981812" w:rsidRPr="001947F9">
        <w:rPr>
          <w:rFonts w:ascii="Lucida Sans" w:eastAsia="Georgia,Times New Roman" w:hAnsi="Lucida Sans" w:cs="Georgia,Times New Roman"/>
          <w:i/>
          <w:iCs/>
          <w:sz w:val="22"/>
          <w:szCs w:val="22"/>
        </w:rPr>
        <w:t>:</w:t>
      </w:r>
      <w:r>
        <w:rPr>
          <w:rFonts w:ascii="Lucida Sans" w:eastAsia="Georgia,Times New Roman" w:hAnsi="Lucida Sans" w:cs="Georgia,Times New Roman"/>
          <w:i/>
          <w:iCs/>
          <w:sz w:val="22"/>
          <w:szCs w:val="22"/>
        </w:rPr>
        <w:t xml:space="preserve"> </w:t>
      </w:r>
      <w:r w:rsidR="00981812" w:rsidRPr="001947F9">
        <w:rPr>
          <w:rFonts w:ascii="Lucida Sans" w:eastAsia="Georgia,Times New Roman" w:hAnsi="Lucida Sans" w:cs="Georgia,Times New Roman"/>
          <w:i/>
          <w:iCs/>
          <w:sz w:val="22"/>
          <w:szCs w:val="22"/>
        </w:rPr>
        <w:t>3G WCDMA/UMTS Radio Network Control</w:t>
      </w:r>
      <w:r w:rsidR="001947F9">
        <w:rPr>
          <w:rFonts w:ascii="Lucida Sans" w:eastAsia="Georgia,Times New Roman" w:hAnsi="Lucida Sans" w:cs="Georgia,Times New Roman"/>
          <w:i/>
          <w:iCs/>
          <w:sz w:val="22"/>
          <w:szCs w:val="22"/>
        </w:rPr>
        <w:t>ler for Nokia Siemens Networks.</w:t>
      </w:r>
    </w:p>
    <w:p w:rsidR="00981812" w:rsidRPr="001947F9" w:rsidRDefault="00981812" w:rsidP="00981812">
      <w:pPr>
        <w:pStyle w:val="BodyText"/>
        <w:tabs>
          <w:tab w:val="left" w:pos="360"/>
          <w:tab w:val="left" w:pos="8971"/>
        </w:tabs>
        <w:rPr>
          <w:rFonts w:ascii="Lucida Sans" w:eastAsia="Georgia,Times New Roman" w:hAnsi="Lucida Sans" w:cs="Georgia,Times New Roman"/>
          <w:i/>
          <w:iCs/>
          <w:sz w:val="22"/>
          <w:szCs w:val="22"/>
        </w:rPr>
      </w:pPr>
      <w:r w:rsidRPr="001947F9">
        <w:rPr>
          <w:rFonts w:ascii="Lucida Sans" w:eastAsia="Georgia,Times New Roman" w:hAnsi="Lucida Sans" w:cs="Georgia,Times New Roman"/>
          <w:i/>
          <w:iCs/>
          <w:sz w:val="22"/>
          <w:szCs w:val="22"/>
        </w:rPr>
        <w:t xml:space="preserve">Environment: </w:t>
      </w:r>
    </w:p>
    <w:p w:rsidR="00981812" w:rsidRPr="001947F9" w:rsidRDefault="00F92083" w:rsidP="00981812">
      <w:pPr>
        <w:pStyle w:val="BodyText"/>
        <w:tabs>
          <w:tab w:val="left" w:pos="360"/>
          <w:tab w:val="left" w:pos="8971"/>
        </w:tabs>
        <w:rPr>
          <w:rFonts w:ascii="Lucida Sans" w:eastAsia="Georgia,Times New Roman" w:hAnsi="Lucida Sans" w:cs="Georgia,Times New Roman"/>
          <w:i/>
          <w:iCs/>
          <w:sz w:val="22"/>
          <w:szCs w:val="22"/>
        </w:rPr>
      </w:pPr>
      <w:r>
        <w:rPr>
          <w:rFonts w:ascii="Lucida Sans" w:eastAsia="Georgia,Times New Roman" w:hAnsi="Lucida Sans" w:cs="Georgia,Times New Roman"/>
          <w:i/>
          <w:iCs/>
          <w:sz w:val="22"/>
          <w:szCs w:val="22"/>
        </w:rPr>
        <w:t>Java</w:t>
      </w:r>
      <w:r w:rsidR="00082F70">
        <w:rPr>
          <w:rFonts w:ascii="Lucida Sans" w:eastAsia="Georgia,Times New Roman" w:hAnsi="Lucida Sans" w:cs="Georgia,Times New Roman"/>
          <w:i/>
          <w:iCs/>
          <w:sz w:val="22"/>
          <w:szCs w:val="22"/>
        </w:rPr>
        <w:t xml:space="preserve"> 5</w:t>
      </w:r>
      <w:r>
        <w:rPr>
          <w:rFonts w:ascii="Lucida Sans" w:eastAsia="Georgia,Times New Roman" w:hAnsi="Lucida Sans" w:cs="Georgia,Times New Roman"/>
          <w:i/>
          <w:iCs/>
          <w:sz w:val="22"/>
          <w:szCs w:val="22"/>
        </w:rPr>
        <w:t>,</w:t>
      </w:r>
      <w:r w:rsidR="008D0C20">
        <w:rPr>
          <w:rFonts w:ascii="Lucida Sans" w:eastAsia="Georgia,Times New Roman" w:hAnsi="Lucida Sans" w:cs="Georgia,Times New Roman"/>
          <w:i/>
          <w:iCs/>
          <w:sz w:val="22"/>
          <w:szCs w:val="22"/>
        </w:rPr>
        <w:t xml:space="preserve"> TNSDL,</w:t>
      </w:r>
      <w:r>
        <w:rPr>
          <w:rFonts w:ascii="Lucida Sans" w:eastAsia="Georgia,Times New Roman" w:hAnsi="Lucida Sans" w:cs="Georgia,Times New Roman"/>
          <w:i/>
          <w:iCs/>
          <w:sz w:val="22"/>
          <w:szCs w:val="22"/>
        </w:rPr>
        <w:t xml:space="preserve"> </w:t>
      </w:r>
      <w:r w:rsidR="00981812" w:rsidRPr="001947F9">
        <w:rPr>
          <w:rFonts w:ascii="Lucida Sans" w:eastAsia="Georgia,Times New Roman" w:hAnsi="Lucida Sans" w:cs="Georgia,Times New Roman"/>
          <w:i/>
          <w:iCs/>
          <w:sz w:val="22"/>
          <w:szCs w:val="22"/>
        </w:rPr>
        <w:t>Challenger</w:t>
      </w:r>
      <w:r>
        <w:rPr>
          <w:rFonts w:ascii="Lucida Sans" w:eastAsia="Georgia,Times New Roman" w:hAnsi="Lucida Sans" w:cs="Georgia,Times New Roman"/>
          <w:i/>
          <w:iCs/>
          <w:sz w:val="22"/>
          <w:szCs w:val="22"/>
        </w:rPr>
        <w:t xml:space="preserve"> test bench</w:t>
      </w:r>
      <w:r w:rsidR="00981812" w:rsidRPr="001947F9">
        <w:rPr>
          <w:rFonts w:ascii="Lucida Sans" w:eastAsia="Georgia,Times New Roman" w:hAnsi="Lucida Sans" w:cs="Georgia,Times New Roman"/>
          <w:i/>
          <w:iCs/>
          <w:sz w:val="22"/>
          <w:szCs w:val="22"/>
        </w:rPr>
        <w:t>,</w:t>
      </w:r>
      <w:r w:rsidR="008D0C20">
        <w:rPr>
          <w:rFonts w:ascii="Lucida Sans" w:eastAsia="Georgia,Times New Roman" w:hAnsi="Lucida Sans" w:cs="Georgia,Times New Roman"/>
          <w:i/>
          <w:iCs/>
          <w:sz w:val="22"/>
          <w:szCs w:val="22"/>
        </w:rPr>
        <w:t xml:space="preserve"> JMS,</w:t>
      </w:r>
      <w:r w:rsidR="00FD0B21">
        <w:rPr>
          <w:rFonts w:ascii="Lucida Sans" w:eastAsia="Georgia,Times New Roman" w:hAnsi="Lucida Sans" w:cs="Georgia,Times New Roman"/>
          <w:i/>
          <w:iCs/>
          <w:sz w:val="22"/>
          <w:szCs w:val="22"/>
        </w:rPr>
        <w:t xml:space="preserve"> </w:t>
      </w:r>
      <w:r w:rsidR="00BA43FC">
        <w:rPr>
          <w:rFonts w:ascii="Lucida Sans" w:eastAsia="Georgia,Times New Roman" w:hAnsi="Lucida Sans" w:cs="Georgia,Times New Roman"/>
          <w:i/>
          <w:iCs/>
          <w:sz w:val="22"/>
          <w:szCs w:val="22"/>
        </w:rPr>
        <w:t>Linux</w:t>
      </w:r>
      <w:r w:rsidR="008D0C20">
        <w:rPr>
          <w:rFonts w:ascii="Lucida Sans" w:eastAsia="Georgia,Times New Roman" w:hAnsi="Lucida Sans" w:cs="Georgia,Times New Roman"/>
          <w:i/>
          <w:iCs/>
          <w:sz w:val="22"/>
          <w:szCs w:val="22"/>
        </w:rPr>
        <w:t>, ASN 0.1</w:t>
      </w:r>
    </w:p>
    <w:p w:rsidR="00981812" w:rsidRPr="00552DAC" w:rsidRDefault="00981812" w:rsidP="00981812">
      <w:pPr>
        <w:pStyle w:val="BodyText"/>
        <w:tabs>
          <w:tab w:val="left" w:pos="360"/>
          <w:tab w:val="left" w:pos="8971"/>
        </w:tabs>
        <w:rPr>
          <w:rFonts w:ascii="Georgia" w:eastAsia="Times New Roman" w:hAnsi="Georgia"/>
          <w:sz w:val="22"/>
          <w:szCs w:val="22"/>
        </w:rPr>
      </w:pPr>
    </w:p>
    <w:p w:rsidR="00981812" w:rsidRPr="001947F9" w:rsidRDefault="00981812" w:rsidP="001947F9">
      <w:pPr>
        <w:pStyle w:val="BodyText"/>
        <w:tabs>
          <w:tab w:val="left" w:pos="360"/>
          <w:tab w:val="left" w:pos="8971"/>
        </w:tabs>
        <w:outlineLvl w:val="0"/>
        <w:rPr>
          <w:rFonts w:ascii="Lucida Sans" w:eastAsia="Georgia,Times New Roman" w:hAnsi="Lucida Sans" w:cs="Georgia,Times New Roman"/>
          <w:sz w:val="22"/>
          <w:szCs w:val="22"/>
        </w:rPr>
      </w:pPr>
      <w:r w:rsidRPr="001947F9">
        <w:rPr>
          <w:rFonts w:ascii="Lucida Sans" w:eastAsia="Georgia,Times New Roman" w:hAnsi="Lucida Sans" w:cs="Georgia,Times New Roman"/>
          <w:sz w:val="22"/>
          <w:szCs w:val="22"/>
        </w:rPr>
        <w:t xml:space="preserve">Responsibilities </w:t>
      </w:r>
    </w:p>
    <w:p w:rsidR="00BA43FC" w:rsidRDefault="008D0C20" w:rsidP="00BA43FC">
      <w:pPr>
        <w:pStyle w:val="BodyText"/>
        <w:numPr>
          <w:ilvl w:val="0"/>
          <w:numId w:val="12"/>
        </w:numPr>
        <w:tabs>
          <w:tab w:val="left" w:pos="360"/>
          <w:tab w:val="left" w:pos="8971"/>
        </w:tabs>
        <w:rPr>
          <w:rFonts w:ascii="Lucida Sans" w:eastAsia="Georgia,Times New Roman" w:hAnsi="Lucida Sans" w:cs="Georgia,Times New Roman"/>
          <w:sz w:val="22"/>
          <w:szCs w:val="22"/>
        </w:rPr>
      </w:pPr>
      <w:r>
        <w:rPr>
          <w:rFonts w:ascii="Lucida Sans" w:eastAsia="Georgia,Times New Roman" w:hAnsi="Lucida Sans" w:cs="Georgia,Times New Roman"/>
          <w:sz w:val="22"/>
          <w:szCs w:val="22"/>
        </w:rPr>
        <w:t xml:space="preserve">Development and maintenance of </w:t>
      </w:r>
      <w:r w:rsidR="00BA43FC">
        <w:rPr>
          <w:rFonts w:ascii="Lucida Sans" w:eastAsia="Georgia,Times New Roman" w:hAnsi="Lucida Sans" w:cs="Georgia,Times New Roman"/>
          <w:sz w:val="22"/>
          <w:szCs w:val="22"/>
        </w:rPr>
        <w:t xml:space="preserve"> </w:t>
      </w:r>
      <w:r>
        <w:rPr>
          <w:rFonts w:ascii="Lucida Sans" w:eastAsia="Georgia,Times New Roman" w:hAnsi="Lucida Sans" w:cs="Georgia,Times New Roman"/>
          <w:sz w:val="22"/>
          <w:szCs w:val="22"/>
        </w:rPr>
        <w:t xml:space="preserve">DRNC module </w:t>
      </w:r>
      <w:r w:rsidR="00BA43FC">
        <w:rPr>
          <w:rFonts w:ascii="Lucida Sans" w:eastAsia="Georgia,Times New Roman" w:hAnsi="Lucida Sans" w:cs="Georgia,Times New Roman"/>
          <w:sz w:val="22"/>
          <w:szCs w:val="22"/>
        </w:rPr>
        <w:t xml:space="preserve"> to maintain radio connection in 3G </w:t>
      </w:r>
      <w:r w:rsidR="00BA43FC" w:rsidRPr="001947F9">
        <w:rPr>
          <w:rFonts w:ascii="Lucida Sans" w:eastAsia="Georgia,Times New Roman" w:hAnsi="Lucida Sans" w:cs="Georgia,Times New Roman"/>
          <w:sz w:val="22"/>
          <w:szCs w:val="22"/>
        </w:rPr>
        <w:t>WCDMA/UTRAN network</w:t>
      </w:r>
      <w:r w:rsidR="00BA43FC">
        <w:rPr>
          <w:rFonts w:ascii="Lucida Sans" w:eastAsia="Georgia,Times New Roman" w:hAnsi="Lucida Sans" w:cs="Georgia,Times New Roman"/>
          <w:sz w:val="22"/>
          <w:szCs w:val="22"/>
        </w:rPr>
        <w:t>s as the user/vehicle moves from one hexagonal cell to another</w:t>
      </w:r>
      <w:r w:rsidR="00BA43FC" w:rsidRPr="001947F9">
        <w:rPr>
          <w:rFonts w:ascii="Lucida Sans" w:eastAsia="Georgia,Times New Roman" w:hAnsi="Lucida Sans" w:cs="Georgia,Times New Roman"/>
          <w:sz w:val="22"/>
          <w:szCs w:val="22"/>
        </w:rPr>
        <w:t xml:space="preserve">. </w:t>
      </w:r>
    </w:p>
    <w:p w:rsidR="00763D29" w:rsidRDefault="00763D29" w:rsidP="00BA43FC">
      <w:pPr>
        <w:pStyle w:val="BodyText"/>
        <w:numPr>
          <w:ilvl w:val="0"/>
          <w:numId w:val="12"/>
        </w:numPr>
        <w:tabs>
          <w:tab w:val="left" w:pos="360"/>
          <w:tab w:val="left" w:pos="8971"/>
        </w:tabs>
        <w:rPr>
          <w:rFonts w:ascii="Lucida Sans" w:eastAsia="Georgia,Times New Roman" w:hAnsi="Lucida Sans" w:cs="Georgia,Times New Roman"/>
          <w:sz w:val="22"/>
          <w:szCs w:val="22"/>
        </w:rPr>
      </w:pPr>
      <w:r>
        <w:rPr>
          <w:rFonts w:ascii="Lucida Sans" w:eastAsia="Georgia,Times New Roman" w:hAnsi="Lucida Sans" w:cs="Georgia,Times New Roman"/>
          <w:sz w:val="22"/>
          <w:szCs w:val="22"/>
        </w:rPr>
        <w:t xml:space="preserve">Used JMS </w:t>
      </w:r>
      <w:r w:rsidR="008D0C20">
        <w:rPr>
          <w:rFonts w:ascii="Lucida Sans" w:eastAsia="Georgia,Times New Roman" w:hAnsi="Lucida Sans" w:cs="Georgia,Times New Roman"/>
          <w:sz w:val="22"/>
          <w:szCs w:val="22"/>
        </w:rPr>
        <w:t>producer-consumer model to propa</w:t>
      </w:r>
      <w:r>
        <w:rPr>
          <w:rFonts w:ascii="Lucida Sans" w:eastAsia="Georgia,Times New Roman" w:hAnsi="Lucida Sans" w:cs="Georgia,Times New Roman"/>
          <w:sz w:val="22"/>
          <w:szCs w:val="22"/>
        </w:rPr>
        <w:t>gate various radio signaling events to the nodes connected to the system.</w:t>
      </w:r>
    </w:p>
    <w:p w:rsidR="00BA43FC" w:rsidRPr="001947F9" w:rsidRDefault="00BA43FC" w:rsidP="00BA43FC">
      <w:pPr>
        <w:pStyle w:val="BodyText"/>
        <w:numPr>
          <w:ilvl w:val="0"/>
          <w:numId w:val="12"/>
        </w:numPr>
        <w:tabs>
          <w:tab w:val="left" w:pos="360"/>
          <w:tab w:val="left" w:pos="8971"/>
        </w:tabs>
        <w:rPr>
          <w:rFonts w:ascii="Lucida Sans" w:eastAsia="Georgia,Times New Roman" w:hAnsi="Lucida Sans" w:cs="Georgia,Times New Roman"/>
          <w:sz w:val="22"/>
          <w:szCs w:val="22"/>
        </w:rPr>
      </w:pPr>
      <w:r>
        <w:rPr>
          <w:rFonts w:ascii="Lucida Sans" w:eastAsia="Georgia,Times New Roman" w:hAnsi="Lucida Sans" w:cs="Georgia,Times New Roman"/>
          <w:sz w:val="22"/>
          <w:szCs w:val="22"/>
        </w:rPr>
        <w:t>Added multithreading support in existing code to support additional number of users.</w:t>
      </w:r>
    </w:p>
    <w:p w:rsidR="00BA43FC" w:rsidRPr="001947F9" w:rsidRDefault="00BA43FC" w:rsidP="00BA43FC">
      <w:pPr>
        <w:pStyle w:val="BodyText"/>
        <w:numPr>
          <w:ilvl w:val="0"/>
          <w:numId w:val="12"/>
        </w:numPr>
        <w:tabs>
          <w:tab w:val="left" w:pos="360"/>
          <w:tab w:val="left" w:pos="8971"/>
        </w:tabs>
        <w:rPr>
          <w:rFonts w:ascii="Lucida Sans" w:eastAsia="Georgia,Times New Roman" w:hAnsi="Lucida Sans" w:cs="Georgia,Times New Roman"/>
          <w:sz w:val="22"/>
          <w:szCs w:val="22"/>
        </w:rPr>
      </w:pPr>
      <w:r>
        <w:rPr>
          <w:rFonts w:ascii="Lucida Sans" w:eastAsia="Georgia,Times New Roman" w:hAnsi="Lucida Sans" w:cs="Georgia,Times New Roman"/>
          <w:sz w:val="22"/>
          <w:szCs w:val="22"/>
        </w:rPr>
        <w:t>Did m</w:t>
      </w:r>
      <w:r w:rsidRPr="001947F9">
        <w:rPr>
          <w:rFonts w:ascii="Lucida Sans" w:eastAsia="Georgia,Times New Roman" w:hAnsi="Lucida Sans" w:cs="Georgia,Times New Roman"/>
          <w:sz w:val="22"/>
          <w:szCs w:val="22"/>
        </w:rPr>
        <w:t>odule and integration testing of all possible test cases on challenger test bench environment.</w:t>
      </w:r>
    </w:p>
    <w:p w:rsidR="00981812" w:rsidRDefault="00981812" w:rsidP="00326A9C">
      <w:pPr>
        <w:pStyle w:val="BodyText"/>
        <w:tabs>
          <w:tab w:val="left" w:pos="360"/>
          <w:tab w:val="left" w:pos="8971"/>
        </w:tabs>
        <w:ind w:left="360"/>
        <w:rPr>
          <w:rFonts w:ascii="Lucida Sans" w:hAnsi="Lucida Sans"/>
        </w:rPr>
      </w:pPr>
    </w:p>
    <w:p w:rsidR="00617A01" w:rsidRPr="006C1BA5" w:rsidRDefault="00617A01" w:rsidP="00617A01">
      <w:pPr>
        <w:pStyle w:val="BodyText"/>
        <w:pBdr>
          <w:top w:val="single" w:sz="4" w:space="1" w:color="000000"/>
          <w:bottom w:val="single" w:sz="1" w:space="1" w:color="C0C0C0"/>
        </w:pBdr>
        <w:spacing w:before="120" w:after="160" w:line="320" w:lineRule="exact"/>
        <w:outlineLvl w:val="0"/>
        <w:rPr>
          <w:rFonts w:ascii="Lucida Sans" w:hAnsi="Lucida Sans" w:cs="Arial"/>
          <w:b/>
          <w:sz w:val="22"/>
          <w:szCs w:val="22"/>
        </w:rPr>
      </w:pPr>
      <w:r w:rsidRPr="006C1BA5">
        <w:rPr>
          <w:rFonts w:ascii="Lucida Sans" w:eastAsia="Georgia,Arial" w:hAnsi="Lucida Sans" w:cs="Georgia,Arial"/>
          <w:b/>
          <w:bCs/>
          <w:sz w:val="22"/>
          <w:szCs w:val="22"/>
        </w:rPr>
        <w:t xml:space="preserve">ACADEMICS </w:t>
      </w:r>
    </w:p>
    <w:p w:rsidR="00617A01" w:rsidRPr="006C1BA5" w:rsidRDefault="00617A01" w:rsidP="00617A01">
      <w:pPr>
        <w:pStyle w:val="BodyText"/>
        <w:spacing w:after="80" w:line="280" w:lineRule="exact"/>
        <w:outlineLvl w:val="0"/>
        <w:rPr>
          <w:rFonts w:ascii="Lucida Sans" w:hAnsi="Lucida Sans" w:cs="Arial"/>
          <w:b/>
          <w:sz w:val="22"/>
          <w:szCs w:val="22"/>
        </w:rPr>
      </w:pPr>
      <w:r w:rsidRPr="006C1BA5">
        <w:rPr>
          <w:rFonts w:ascii="Lucida Sans" w:eastAsia="Georgia,Arial" w:hAnsi="Lucida Sans" w:cs="Georgia,Arial"/>
          <w:b/>
          <w:bCs/>
          <w:sz w:val="22"/>
          <w:szCs w:val="22"/>
        </w:rPr>
        <w:t xml:space="preserve">BE Electronics and Communications 2006 </w:t>
      </w:r>
    </w:p>
    <w:p w:rsidR="00617A01" w:rsidRPr="006C1BA5" w:rsidRDefault="00617A01" w:rsidP="00617A01">
      <w:pPr>
        <w:pStyle w:val="BodyText"/>
        <w:spacing w:after="80" w:line="280" w:lineRule="exact"/>
        <w:outlineLvl w:val="0"/>
        <w:rPr>
          <w:rFonts w:ascii="Lucida Sans" w:hAnsi="Lucida Sans" w:cs="Arial"/>
          <w:b/>
          <w:sz w:val="22"/>
          <w:szCs w:val="22"/>
        </w:rPr>
      </w:pPr>
      <w:r w:rsidRPr="006C1BA5">
        <w:rPr>
          <w:rFonts w:ascii="Lucida Sans" w:eastAsia="Georgia,Arial" w:hAnsi="Lucida Sans" w:cs="Georgia,Arial"/>
          <w:b/>
          <w:bCs/>
          <w:sz w:val="22"/>
          <w:szCs w:val="22"/>
        </w:rPr>
        <w:t>Thapar Engineering College, Patiala CGPA 7.1</w:t>
      </w:r>
      <w:r>
        <w:rPr>
          <w:rFonts w:ascii="Lucida Sans" w:eastAsia="Georgia,Arial" w:hAnsi="Lucida Sans" w:cs="Georgia,Arial"/>
          <w:b/>
          <w:bCs/>
          <w:sz w:val="22"/>
          <w:szCs w:val="22"/>
        </w:rPr>
        <w:t>/10</w:t>
      </w:r>
      <w:r w:rsidRPr="006C1BA5">
        <w:rPr>
          <w:rFonts w:ascii="Lucida Sans" w:eastAsia="Georgia,Arial" w:hAnsi="Lucida Sans" w:cs="Georgia,Arial"/>
          <w:b/>
          <w:bCs/>
          <w:sz w:val="22"/>
          <w:szCs w:val="22"/>
        </w:rPr>
        <w:t xml:space="preserve"> -Among Top 15 Colleges in India</w:t>
      </w:r>
    </w:p>
    <w:p w:rsidR="00617A01" w:rsidRPr="006C1BA5" w:rsidRDefault="00617A01" w:rsidP="00617A01">
      <w:pPr>
        <w:pStyle w:val="BodyText"/>
        <w:spacing w:after="80" w:line="280" w:lineRule="exact"/>
        <w:rPr>
          <w:rFonts w:ascii="Lucida Sans" w:hAnsi="Lucida Sans" w:cs="Arial"/>
          <w:b/>
          <w:sz w:val="22"/>
          <w:szCs w:val="22"/>
        </w:rPr>
      </w:pPr>
      <w:r w:rsidRPr="006C1BA5">
        <w:rPr>
          <w:rFonts w:ascii="Lucida Sans" w:eastAsia="Georgia,Arial" w:hAnsi="Lucida Sans" w:cs="Georgia,Arial"/>
          <w:b/>
          <w:bCs/>
          <w:sz w:val="22"/>
          <w:szCs w:val="22"/>
        </w:rPr>
        <w:t>12</w:t>
      </w:r>
      <w:r w:rsidRPr="006C1BA5">
        <w:rPr>
          <w:rFonts w:ascii="Lucida Sans" w:eastAsia="Georgia,Arial" w:hAnsi="Lucida Sans" w:cs="Georgia,Arial"/>
          <w:b/>
          <w:bCs/>
          <w:sz w:val="22"/>
          <w:szCs w:val="22"/>
          <w:vertAlign w:val="superscript"/>
        </w:rPr>
        <w:t>th</w:t>
      </w:r>
      <w:r>
        <w:rPr>
          <w:rFonts w:ascii="Lucida Sans" w:eastAsia="Georgia,Arial" w:hAnsi="Lucida Sans" w:cs="Georgia,Arial"/>
          <w:b/>
          <w:bCs/>
          <w:sz w:val="22"/>
          <w:szCs w:val="22"/>
        </w:rPr>
        <w:t xml:space="preserve"> CBSE 2002 80</w:t>
      </w:r>
      <w:r w:rsidRPr="006C1BA5">
        <w:rPr>
          <w:rFonts w:ascii="Lucida Sans" w:eastAsia="Georgia,Arial" w:hAnsi="Lucida Sans" w:cs="Georgia,Arial"/>
          <w:b/>
          <w:bCs/>
          <w:sz w:val="22"/>
          <w:szCs w:val="22"/>
        </w:rPr>
        <w:t xml:space="preserve">% </w:t>
      </w:r>
    </w:p>
    <w:p w:rsidR="00617A01" w:rsidRDefault="00617A01" w:rsidP="00617A01">
      <w:pPr>
        <w:pStyle w:val="BodyText"/>
        <w:tabs>
          <w:tab w:val="left" w:pos="142"/>
        </w:tabs>
        <w:spacing w:after="80" w:line="280" w:lineRule="exact"/>
        <w:rPr>
          <w:rFonts w:ascii="Lucida Sans" w:eastAsia="Georgia,Arial" w:hAnsi="Lucida Sans" w:cs="Georgia,Arial"/>
          <w:b/>
          <w:bCs/>
          <w:sz w:val="22"/>
          <w:szCs w:val="22"/>
        </w:rPr>
      </w:pPr>
      <w:r w:rsidRPr="006C1BA5">
        <w:rPr>
          <w:rFonts w:ascii="Lucida Sans" w:eastAsia="Georgia,Arial" w:hAnsi="Lucida Sans" w:cs="Georgia,Arial"/>
          <w:b/>
          <w:bCs/>
          <w:sz w:val="22"/>
          <w:szCs w:val="22"/>
        </w:rPr>
        <w:t>10</w:t>
      </w:r>
      <w:r w:rsidRPr="006C1BA5">
        <w:rPr>
          <w:rFonts w:ascii="Lucida Sans" w:eastAsia="Georgia,Arial" w:hAnsi="Lucida Sans" w:cs="Georgia,Arial"/>
          <w:b/>
          <w:bCs/>
          <w:sz w:val="22"/>
          <w:szCs w:val="22"/>
          <w:vertAlign w:val="superscript"/>
        </w:rPr>
        <w:t>th</w:t>
      </w:r>
      <w:r w:rsidRPr="006C1BA5">
        <w:rPr>
          <w:rFonts w:ascii="Lucida Sans" w:eastAsia="Georgia,Arial" w:hAnsi="Lucida Sans" w:cs="Georgia,Arial"/>
          <w:b/>
          <w:bCs/>
          <w:sz w:val="22"/>
          <w:szCs w:val="22"/>
        </w:rPr>
        <w:t xml:space="preserve"> ICSE 2000 89.4% </w:t>
      </w:r>
    </w:p>
    <w:p w:rsidR="00617A01" w:rsidRPr="006C1BA5" w:rsidRDefault="00617A01" w:rsidP="00326A9C">
      <w:pPr>
        <w:pStyle w:val="BodyText"/>
        <w:tabs>
          <w:tab w:val="left" w:pos="360"/>
          <w:tab w:val="left" w:pos="8971"/>
        </w:tabs>
        <w:ind w:left="360"/>
        <w:rPr>
          <w:rFonts w:ascii="Lucida Sans" w:hAnsi="Lucida Sans"/>
        </w:rPr>
      </w:pPr>
    </w:p>
    <w:sectPr w:rsidR="00617A01" w:rsidRPr="006C1BA5" w:rsidSect="00662ACE">
      <w:footnotePr>
        <w:pos w:val="beneathText"/>
      </w:footnotePr>
      <w:pgSz w:w="12240" w:h="15840"/>
      <w:pgMar w:top="567" w:right="567" w:bottom="567" w:left="117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707A3" w:rsidRDefault="006707A3" w:rsidP="00F06104">
      <w:pPr>
        <w:spacing w:after="0" w:line="240" w:lineRule="auto"/>
      </w:pPr>
      <w:r>
        <w:separator/>
      </w:r>
    </w:p>
  </w:endnote>
  <w:endnote w:type="continuationSeparator" w:id="0">
    <w:p w:rsidR="006707A3" w:rsidRDefault="006707A3" w:rsidP="00F061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tarSymbol">
    <w:altName w:val="Arial Unicode MS"/>
    <w:charset w:val="00"/>
    <w:family w:val="auto"/>
    <w:pitch w:val="default"/>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Lucida Sans">
    <w:panose1 w:val="020B0602030504020204"/>
    <w:charset w:val="00"/>
    <w:family w:val="swiss"/>
    <w:pitch w:val="variable"/>
    <w:sig w:usb0="00000003" w:usb1="00000000" w:usb2="00000000" w:usb3="00000000" w:csb0="00000001" w:csb1="00000000"/>
  </w:font>
  <w:font w:name="Georgia,Verdana">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Georgia,Times New Roman">
    <w:altName w:val="Times New Roman"/>
    <w:panose1 w:val="00000000000000000000"/>
    <w:charset w:val="00"/>
    <w:family w:val="roman"/>
    <w:notTrueType/>
    <w:pitch w:val="default"/>
  </w:font>
  <w:font w:name="Arial Unicode MS">
    <w:panose1 w:val="020B0604020202020204"/>
    <w:charset w:val="00"/>
    <w:family w:val="roman"/>
    <w:notTrueType/>
    <w:pitch w:val="variable"/>
    <w:sig w:usb0="00000003" w:usb1="00000000" w:usb2="00000000" w:usb3="00000000" w:csb0="00000001" w:csb1="00000000"/>
  </w:font>
  <w:font w:name="Georgia,Arial">
    <w:altName w:val="Times New Roman"/>
    <w:panose1 w:val="00000000000000000000"/>
    <w:charset w:val="00"/>
    <w:family w:val="roman"/>
    <w:notTrueType/>
    <w:pitch w:val="default"/>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707A3" w:rsidRDefault="006707A3" w:rsidP="00F06104">
      <w:pPr>
        <w:spacing w:after="0" w:line="240" w:lineRule="auto"/>
      </w:pPr>
      <w:r>
        <w:separator/>
      </w:r>
    </w:p>
  </w:footnote>
  <w:footnote w:type="continuationSeparator" w:id="0">
    <w:p w:rsidR="006707A3" w:rsidRDefault="006707A3" w:rsidP="00F0610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91167D8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2"/>
    <w:multiLevelType w:val="multilevel"/>
    <w:tmpl w:val="00000002"/>
    <w:name w:val="WW8Num2"/>
    <w:lvl w:ilvl="0">
      <w:start w:val="1"/>
      <w:numFmt w:val="bullet"/>
      <w:lvlText w:val=""/>
      <w:lvlJc w:val="left"/>
      <w:pPr>
        <w:tabs>
          <w:tab w:val="num" w:pos="643"/>
        </w:tabs>
        <w:ind w:left="643" w:hanging="283"/>
      </w:pPr>
      <w:rPr>
        <w:rFonts w:ascii="Symbol" w:hAnsi="Symbol" w:cs="StarSymbol"/>
        <w:sz w:val="18"/>
        <w:szCs w:val="18"/>
      </w:rPr>
    </w:lvl>
    <w:lvl w:ilvl="1">
      <w:start w:val="1"/>
      <w:numFmt w:val="bullet"/>
      <w:lvlText w:val=""/>
      <w:lvlJc w:val="left"/>
      <w:pPr>
        <w:tabs>
          <w:tab w:val="num" w:pos="990"/>
        </w:tabs>
        <w:ind w:left="990" w:hanging="283"/>
      </w:pPr>
      <w:rPr>
        <w:rFonts w:ascii="Symbol" w:hAnsi="Symbol" w:cs="StarSymbol"/>
        <w:sz w:val="18"/>
        <w:szCs w:val="18"/>
      </w:rPr>
    </w:lvl>
    <w:lvl w:ilvl="2">
      <w:start w:val="1"/>
      <w:numFmt w:val="bullet"/>
      <w:lvlText w:val=""/>
      <w:lvlJc w:val="left"/>
      <w:pPr>
        <w:tabs>
          <w:tab w:val="num" w:pos="1697"/>
        </w:tabs>
        <w:ind w:left="1697" w:hanging="283"/>
      </w:pPr>
      <w:rPr>
        <w:rFonts w:ascii="Symbol" w:hAnsi="Symbol" w:cs="StarSymbol"/>
        <w:sz w:val="18"/>
        <w:szCs w:val="18"/>
      </w:rPr>
    </w:lvl>
    <w:lvl w:ilvl="3">
      <w:start w:val="1"/>
      <w:numFmt w:val="bullet"/>
      <w:lvlText w:val=""/>
      <w:lvlJc w:val="left"/>
      <w:pPr>
        <w:tabs>
          <w:tab w:val="num" w:pos="2404"/>
        </w:tabs>
        <w:ind w:left="2404" w:hanging="283"/>
      </w:pPr>
      <w:rPr>
        <w:rFonts w:ascii="Symbol" w:hAnsi="Symbol" w:cs="StarSymbol"/>
        <w:sz w:val="18"/>
        <w:szCs w:val="18"/>
      </w:rPr>
    </w:lvl>
    <w:lvl w:ilvl="4">
      <w:start w:val="1"/>
      <w:numFmt w:val="bullet"/>
      <w:lvlText w:val=""/>
      <w:lvlJc w:val="left"/>
      <w:pPr>
        <w:tabs>
          <w:tab w:val="num" w:pos="3111"/>
        </w:tabs>
        <w:ind w:left="3111" w:hanging="283"/>
      </w:pPr>
      <w:rPr>
        <w:rFonts w:ascii="Symbol" w:hAnsi="Symbol" w:cs="StarSymbol"/>
        <w:sz w:val="18"/>
        <w:szCs w:val="18"/>
      </w:rPr>
    </w:lvl>
    <w:lvl w:ilvl="5">
      <w:start w:val="1"/>
      <w:numFmt w:val="bullet"/>
      <w:lvlText w:val=""/>
      <w:lvlJc w:val="left"/>
      <w:pPr>
        <w:tabs>
          <w:tab w:val="num" w:pos="3818"/>
        </w:tabs>
        <w:ind w:left="3818" w:hanging="283"/>
      </w:pPr>
      <w:rPr>
        <w:rFonts w:ascii="Symbol" w:hAnsi="Symbol" w:cs="StarSymbol"/>
        <w:sz w:val="18"/>
        <w:szCs w:val="18"/>
      </w:rPr>
    </w:lvl>
    <w:lvl w:ilvl="6">
      <w:start w:val="1"/>
      <w:numFmt w:val="bullet"/>
      <w:lvlText w:val=""/>
      <w:lvlJc w:val="left"/>
      <w:pPr>
        <w:tabs>
          <w:tab w:val="num" w:pos="4525"/>
        </w:tabs>
        <w:ind w:left="4525" w:hanging="283"/>
      </w:pPr>
      <w:rPr>
        <w:rFonts w:ascii="Symbol" w:hAnsi="Symbol" w:cs="StarSymbol"/>
        <w:sz w:val="18"/>
        <w:szCs w:val="18"/>
      </w:rPr>
    </w:lvl>
    <w:lvl w:ilvl="7">
      <w:start w:val="1"/>
      <w:numFmt w:val="bullet"/>
      <w:lvlText w:val=""/>
      <w:lvlJc w:val="left"/>
      <w:pPr>
        <w:tabs>
          <w:tab w:val="num" w:pos="5232"/>
        </w:tabs>
        <w:ind w:left="5232" w:hanging="283"/>
      </w:pPr>
      <w:rPr>
        <w:rFonts w:ascii="Symbol" w:hAnsi="Symbol" w:cs="StarSymbol"/>
        <w:sz w:val="18"/>
        <w:szCs w:val="18"/>
      </w:rPr>
    </w:lvl>
    <w:lvl w:ilvl="8">
      <w:start w:val="1"/>
      <w:numFmt w:val="bullet"/>
      <w:lvlText w:val=""/>
      <w:lvlJc w:val="left"/>
      <w:pPr>
        <w:tabs>
          <w:tab w:val="num" w:pos="5939"/>
        </w:tabs>
        <w:ind w:left="5939" w:hanging="283"/>
      </w:pPr>
      <w:rPr>
        <w:rFonts w:ascii="Symbol" w:hAnsi="Symbol" w:cs="StarSymbol"/>
        <w:sz w:val="18"/>
        <w:szCs w:val="18"/>
      </w:rPr>
    </w:lvl>
  </w:abstractNum>
  <w:abstractNum w:abstractNumId="2" w15:restartNumberingAfterBreak="0">
    <w:nsid w:val="00000003"/>
    <w:multiLevelType w:val="multilevel"/>
    <w:tmpl w:val="00000003"/>
    <w:name w:val="WW8Num3"/>
    <w:lvl w:ilvl="0">
      <w:start w:val="1"/>
      <w:numFmt w:val="bullet"/>
      <w:lvlText w:val=""/>
      <w:lvlJc w:val="left"/>
      <w:pPr>
        <w:tabs>
          <w:tab w:val="num" w:pos="707"/>
        </w:tabs>
        <w:ind w:left="707" w:hanging="283"/>
      </w:pPr>
      <w:rPr>
        <w:rFonts w:ascii="Symbol" w:hAnsi="Symbol" w:cs="StarSymbol"/>
        <w:sz w:val="18"/>
        <w:szCs w:val="18"/>
      </w:rPr>
    </w:lvl>
    <w:lvl w:ilvl="1">
      <w:start w:val="1"/>
      <w:numFmt w:val="bullet"/>
      <w:lvlText w:val=""/>
      <w:lvlJc w:val="left"/>
      <w:pPr>
        <w:tabs>
          <w:tab w:val="num" w:pos="1414"/>
        </w:tabs>
        <w:ind w:left="1414" w:hanging="283"/>
      </w:pPr>
      <w:rPr>
        <w:rFonts w:ascii="Symbol" w:hAnsi="Symbol" w:cs="StarSymbol"/>
        <w:sz w:val="18"/>
        <w:szCs w:val="18"/>
      </w:rPr>
    </w:lvl>
    <w:lvl w:ilvl="2">
      <w:start w:val="1"/>
      <w:numFmt w:val="bullet"/>
      <w:lvlText w:val=""/>
      <w:lvlJc w:val="left"/>
      <w:pPr>
        <w:tabs>
          <w:tab w:val="num" w:pos="2121"/>
        </w:tabs>
        <w:ind w:left="2121" w:hanging="283"/>
      </w:pPr>
      <w:rPr>
        <w:rFonts w:ascii="Symbol" w:hAnsi="Symbol" w:cs="StarSymbol"/>
        <w:sz w:val="18"/>
        <w:szCs w:val="18"/>
      </w:rPr>
    </w:lvl>
    <w:lvl w:ilvl="3">
      <w:start w:val="1"/>
      <w:numFmt w:val="bullet"/>
      <w:lvlText w:val=""/>
      <w:lvlJc w:val="left"/>
      <w:pPr>
        <w:tabs>
          <w:tab w:val="num" w:pos="2828"/>
        </w:tabs>
        <w:ind w:left="2828" w:hanging="283"/>
      </w:pPr>
      <w:rPr>
        <w:rFonts w:ascii="Symbol" w:hAnsi="Symbol" w:cs="StarSymbol"/>
        <w:sz w:val="18"/>
        <w:szCs w:val="18"/>
      </w:rPr>
    </w:lvl>
    <w:lvl w:ilvl="4">
      <w:start w:val="1"/>
      <w:numFmt w:val="bullet"/>
      <w:lvlText w:val=""/>
      <w:lvlJc w:val="left"/>
      <w:pPr>
        <w:tabs>
          <w:tab w:val="num" w:pos="3535"/>
        </w:tabs>
        <w:ind w:left="3535" w:hanging="283"/>
      </w:pPr>
      <w:rPr>
        <w:rFonts w:ascii="Symbol" w:hAnsi="Symbol" w:cs="StarSymbol"/>
        <w:sz w:val="18"/>
        <w:szCs w:val="18"/>
      </w:rPr>
    </w:lvl>
    <w:lvl w:ilvl="5">
      <w:start w:val="1"/>
      <w:numFmt w:val="bullet"/>
      <w:lvlText w:val=""/>
      <w:lvlJc w:val="left"/>
      <w:pPr>
        <w:tabs>
          <w:tab w:val="num" w:pos="4242"/>
        </w:tabs>
        <w:ind w:left="4242" w:hanging="283"/>
      </w:pPr>
      <w:rPr>
        <w:rFonts w:ascii="Symbol" w:hAnsi="Symbol" w:cs="StarSymbol"/>
        <w:sz w:val="18"/>
        <w:szCs w:val="18"/>
      </w:rPr>
    </w:lvl>
    <w:lvl w:ilvl="6">
      <w:start w:val="1"/>
      <w:numFmt w:val="bullet"/>
      <w:lvlText w:val=""/>
      <w:lvlJc w:val="left"/>
      <w:pPr>
        <w:tabs>
          <w:tab w:val="num" w:pos="4949"/>
        </w:tabs>
        <w:ind w:left="4949" w:hanging="283"/>
      </w:pPr>
      <w:rPr>
        <w:rFonts w:ascii="Symbol" w:hAnsi="Symbol" w:cs="StarSymbol"/>
        <w:sz w:val="18"/>
        <w:szCs w:val="18"/>
      </w:rPr>
    </w:lvl>
    <w:lvl w:ilvl="7">
      <w:start w:val="1"/>
      <w:numFmt w:val="bullet"/>
      <w:lvlText w:val=""/>
      <w:lvlJc w:val="left"/>
      <w:pPr>
        <w:tabs>
          <w:tab w:val="num" w:pos="5656"/>
        </w:tabs>
        <w:ind w:left="5656" w:hanging="283"/>
      </w:pPr>
      <w:rPr>
        <w:rFonts w:ascii="Symbol" w:hAnsi="Symbol" w:cs="StarSymbol"/>
        <w:sz w:val="18"/>
        <w:szCs w:val="18"/>
      </w:rPr>
    </w:lvl>
    <w:lvl w:ilvl="8">
      <w:start w:val="1"/>
      <w:numFmt w:val="bullet"/>
      <w:lvlText w:val=""/>
      <w:lvlJc w:val="left"/>
      <w:pPr>
        <w:tabs>
          <w:tab w:val="num" w:pos="6363"/>
        </w:tabs>
        <w:ind w:left="6363" w:hanging="283"/>
      </w:pPr>
      <w:rPr>
        <w:rFonts w:ascii="Symbol" w:hAnsi="Symbol" w:cs="StarSymbol"/>
        <w:sz w:val="18"/>
        <w:szCs w:val="18"/>
      </w:rPr>
    </w:lvl>
  </w:abstractNum>
  <w:abstractNum w:abstractNumId="3" w15:restartNumberingAfterBreak="0">
    <w:nsid w:val="00000004"/>
    <w:multiLevelType w:val="singleLevel"/>
    <w:tmpl w:val="00000004"/>
    <w:name w:val="WW8Num4"/>
    <w:lvl w:ilvl="0">
      <w:start w:val="1"/>
      <w:numFmt w:val="bullet"/>
      <w:lvlText w:val=""/>
      <w:lvlJc w:val="left"/>
      <w:pPr>
        <w:tabs>
          <w:tab w:val="num" w:pos="1069"/>
        </w:tabs>
        <w:ind w:left="1069" w:hanging="360"/>
      </w:pPr>
      <w:rPr>
        <w:rFonts w:ascii="Symbol" w:hAnsi="Symbol" w:cs="StarSymbol"/>
        <w:sz w:val="18"/>
        <w:szCs w:val="18"/>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cs="StarSymbol"/>
        <w:sz w:val="18"/>
        <w:szCs w:val="18"/>
      </w:rPr>
    </w:lvl>
  </w:abstractNum>
  <w:abstractNum w:abstractNumId="5" w15:restartNumberingAfterBreak="0">
    <w:nsid w:val="00000006"/>
    <w:multiLevelType w:val="singleLevel"/>
    <w:tmpl w:val="00000006"/>
    <w:name w:val="WW8Num6"/>
    <w:lvl w:ilvl="0">
      <w:start w:val="1"/>
      <w:numFmt w:val="bullet"/>
      <w:lvlText w:val=""/>
      <w:lvlJc w:val="left"/>
      <w:pPr>
        <w:tabs>
          <w:tab w:val="num" w:pos="720"/>
        </w:tabs>
        <w:ind w:left="720" w:hanging="360"/>
      </w:pPr>
      <w:rPr>
        <w:rFonts w:ascii="Symbol" w:hAnsi="Symbol" w:cs="StarSymbol"/>
        <w:sz w:val="18"/>
        <w:szCs w:val="18"/>
      </w:rPr>
    </w:lvl>
  </w:abstractNum>
  <w:abstractNum w:abstractNumId="6" w15:restartNumberingAfterBreak="0">
    <w:nsid w:val="04EA2977"/>
    <w:multiLevelType w:val="hybridMultilevel"/>
    <w:tmpl w:val="C6AC3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EB6F56"/>
    <w:multiLevelType w:val="hybridMultilevel"/>
    <w:tmpl w:val="202A41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0AE68B0"/>
    <w:multiLevelType w:val="hybridMultilevel"/>
    <w:tmpl w:val="CE9A6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F25025"/>
    <w:multiLevelType w:val="hybridMultilevel"/>
    <w:tmpl w:val="031A4A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F22D92"/>
    <w:multiLevelType w:val="hybridMultilevel"/>
    <w:tmpl w:val="F9CA6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E2186C"/>
    <w:multiLevelType w:val="hybridMultilevel"/>
    <w:tmpl w:val="531A6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7C0D5A"/>
    <w:multiLevelType w:val="hybridMultilevel"/>
    <w:tmpl w:val="BF06023C"/>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3" w15:restartNumberingAfterBreak="0">
    <w:nsid w:val="3AE92997"/>
    <w:multiLevelType w:val="hybridMultilevel"/>
    <w:tmpl w:val="5C780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C850ED"/>
    <w:multiLevelType w:val="hybridMultilevel"/>
    <w:tmpl w:val="C9C42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EA3CA9"/>
    <w:multiLevelType w:val="hybridMultilevel"/>
    <w:tmpl w:val="A91E5FE4"/>
    <w:lvl w:ilvl="0" w:tplc="40090001">
      <w:start w:val="1"/>
      <w:numFmt w:val="bullet"/>
      <w:lvlText w:val=""/>
      <w:lvlJc w:val="left"/>
      <w:pPr>
        <w:ind w:left="990" w:hanging="360"/>
      </w:pPr>
      <w:rPr>
        <w:rFonts w:ascii="Symbol" w:hAnsi="Symbol" w:hint="default"/>
      </w:rPr>
    </w:lvl>
    <w:lvl w:ilvl="1" w:tplc="40090003" w:tentative="1">
      <w:start w:val="1"/>
      <w:numFmt w:val="bullet"/>
      <w:lvlText w:val="o"/>
      <w:lvlJc w:val="left"/>
      <w:pPr>
        <w:ind w:left="1710" w:hanging="360"/>
      </w:pPr>
      <w:rPr>
        <w:rFonts w:ascii="Courier New" w:hAnsi="Courier New" w:cs="Courier New" w:hint="default"/>
      </w:rPr>
    </w:lvl>
    <w:lvl w:ilvl="2" w:tplc="40090005" w:tentative="1">
      <w:start w:val="1"/>
      <w:numFmt w:val="bullet"/>
      <w:lvlText w:val=""/>
      <w:lvlJc w:val="left"/>
      <w:pPr>
        <w:ind w:left="2430" w:hanging="360"/>
      </w:pPr>
      <w:rPr>
        <w:rFonts w:ascii="Wingdings" w:hAnsi="Wingdings" w:hint="default"/>
      </w:rPr>
    </w:lvl>
    <w:lvl w:ilvl="3" w:tplc="40090001" w:tentative="1">
      <w:start w:val="1"/>
      <w:numFmt w:val="bullet"/>
      <w:lvlText w:val=""/>
      <w:lvlJc w:val="left"/>
      <w:pPr>
        <w:ind w:left="3150" w:hanging="360"/>
      </w:pPr>
      <w:rPr>
        <w:rFonts w:ascii="Symbol" w:hAnsi="Symbol" w:hint="default"/>
      </w:rPr>
    </w:lvl>
    <w:lvl w:ilvl="4" w:tplc="40090003" w:tentative="1">
      <w:start w:val="1"/>
      <w:numFmt w:val="bullet"/>
      <w:lvlText w:val="o"/>
      <w:lvlJc w:val="left"/>
      <w:pPr>
        <w:ind w:left="3870" w:hanging="360"/>
      </w:pPr>
      <w:rPr>
        <w:rFonts w:ascii="Courier New" w:hAnsi="Courier New" w:cs="Courier New" w:hint="default"/>
      </w:rPr>
    </w:lvl>
    <w:lvl w:ilvl="5" w:tplc="40090005" w:tentative="1">
      <w:start w:val="1"/>
      <w:numFmt w:val="bullet"/>
      <w:lvlText w:val=""/>
      <w:lvlJc w:val="left"/>
      <w:pPr>
        <w:ind w:left="4590" w:hanging="360"/>
      </w:pPr>
      <w:rPr>
        <w:rFonts w:ascii="Wingdings" w:hAnsi="Wingdings" w:hint="default"/>
      </w:rPr>
    </w:lvl>
    <w:lvl w:ilvl="6" w:tplc="40090001" w:tentative="1">
      <w:start w:val="1"/>
      <w:numFmt w:val="bullet"/>
      <w:lvlText w:val=""/>
      <w:lvlJc w:val="left"/>
      <w:pPr>
        <w:ind w:left="5310" w:hanging="360"/>
      </w:pPr>
      <w:rPr>
        <w:rFonts w:ascii="Symbol" w:hAnsi="Symbol" w:hint="default"/>
      </w:rPr>
    </w:lvl>
    <w:lvl w:ilvl="7" w:tplc="40090003" w:tentative="1">
      <w:start w:val="1"/>
      <w:numFmt w:val="bullet"/>
      <w:lvlText w:val="o"/>
      <w:lvlJc w:val="left"/>
      <w:pPr>
        <w:ind w:left="6030" w:hanging="360"/>
      </w:pPr>
      <w:rPr>
        <w:rFonts w:ascii="Courier New" w:hAnsi="Courier New" w:cs="Courier New" w:hint="default"/>
      </w:rPr>
    </w:lvl>
    <w:lvl w:ilvl="8" w:tplc="40090005" w:tentative="1">
      <w:start w:val="1"/>
      <w:numFmt w:val="bullet"/>
      <w:lvlText w:val=""/>
      <w:lvlJc w:val="left"/>
      <w:pPr>
        <w:ind w:left="6750" w:hanging="360"/>
      </w:pPr>
      <w:rPr>
        <w:rFonts w:ascii="Wingdings" w:hAnsi="Wingdings" w:hint="default"/>
      </w:rPr>
    </w:lvl>
  </w:abstractNum>
  <w:abstractNum w:abstractNumId="16" w15:restartNumberingAfterBreak="0">
    <w:nsid w:val="48FE05AB"/>
    <w:multiLevelType w:val="hybridMultilevel"/>
    <w:tmpl w:val="2A6240F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7" w15:restartNumberingAfterBreak="0">
    <w:nsid w:val="4FBB7E4A"/>
    <w:multiLevelType w:val="hybridMultilevel"/>
    <w:tmpl w:val="7228C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245550D"/>
    <w:multiLevelType w:val="hybridMultilevel"/>
    <w:tmpl w:val="1898F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6820874"/>
    <w:multiLevelType w:val="hybridMultilevel"/>
    <w:tmpl w:val="A58ED3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9AF68EC"/>
    <w:multiLevelType w:val="hybridMultilevel"/>
    <w:tmpl w:val="7A08F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43F6263"/>
    <w:multiLevelType w:val="hybridMultilevel"/>
    <w:tmpl w:val="656A0A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CE11BAF"/>
    <w:multiLevelType w:val="hybridMultilevel"/>
    <w:tmpl w:val="5F34B9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CE66041"/>
    <w:multiLevelType w:val="hybridMultilevel"/>
    <w:tmpl w:val="47260D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4"/>
  </w:num>
  <w:num w:numId="5">
    <w:abstractNumId w:val="5"/>
  </w:num>
  <w:num w:numId="6">
    <w:abstractNumId w:val="16"/>
  </w:num>
  <w:num w:numId="7">
    <w:abstractNumId w:val="14"/>
  </w:num>
  <w:num w:numId="8">
    <w:abstractNumId w:val="7"/>
  </w:num>
  <w:num w:numId="9">
    <w:abstractNumId w:val="21"/>
  </w:num>
  <w:num w:numId="10">
    <w:abstractNumId w:val="6"/>
  </w:num>
  <w:num w:numId="11">
    <w:abstractNumId w:val="12"/>
  </w:num>
  <w:num w:numId="12">
    <w:abstractNumId w:val="22"/>
  </w:num>
  <w:num w:numId="13">
    <w:abstractNumId w:val="17"/>
  </w:num>
  <w:num w:numId="14">
    <w:abstractNumId w:val="8"/>
  </w:num>
  <w:num w:numId="15">
    <w:abstractNumId w:val="11"/>
  </w:num>
  <w:num w:numId="16">
    <w:abstractNumId w:val="0"/>
  </w:num>
  <w:num w:numId="17">
    <w:abstractNumId w:val="20"/>
  </w:num>
  <w:num w:numId="18">
    <w:abstractNumId w:val="19"/>
  </w:num>
  <w:num w:numId="19">
    <w:abstractNumId w:val="13"/>
  </w:num>
  <w:num w:numId="20">
    <w:abstractNumId w:val="15"/>
  </w:num>
  <w:num w:numId="21">
    <w:abstractNumId w:val="9"/>
  </w:num>
  <w:num w:numId="22">
    <w:abstractNumId w:val="10"/>
  </w:num>
  <w:num w:numId="23">
    <w:abstractNumId w:val="18"/>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704B"/>
    <w:rsid w:val="00001656"/>
    <w:rsid w:val="00002C08"/>
    <w:rsid w:val="000114B0"/>
    <w:rsid w:val="000143E6"/>
    <w:rsid w:val="00016D22"/>
    <w:rsid w:val="000244CF"/>
    <w:rsid w:val="0005179A"/>
    <w:rsid w:val="00052ED4"/>
    <w:rsid w:val="00057365"/>
    <w:rsid w:val="00060B2E"/>
    <w:rsid w:val="00061564"/>
    <w:rsid w:val="00066069"/>
    <w:rsid w:val="00074111"/>
    <w:rsid w:val="00082F70"/>
    <w:rsid w:val="00091950"/>
    <w:rsid w:val="000940A1"/>
    <w:rsid w:val="00096230"/>
    <w:rsid w:val="000A3FB4"/>
    <w:rsid w:val="000B2EF9"/>
    <w:rsid w:val="000B33EF"/>
    <w:rsid w:val="000C00A5"/>
    <w:rsid w:val="000C00EA"/>
    <w:rsid w:val="000C7227"/>
    <w:rsid w:val="000D1DE3"/>
    <w:rsid w:val="000F7945"/>
    <w:rsid w:val="001004CD"/>
    <w:rsid w:val="00113B1E"/>
    <w:rsid w:val="001141DD"/>
    <w:rsid w:val="00121EC1"/>
    <w:rsid w:val="0012482D"/>
    <w:rsid w:val="001267B0"/>
    <w:rsid w:val="00126BC5"/>
    <w:rsid w:val="001307D9"/>
    <w:rsid w:val="00131329"/>
    <w:rsid w:val="00134F10"/>
    <w:rsid w:val="00140F6C"/>
    <w:rsid w:val="0014221C"/>
    <w:rsid w:val="001437C1"/>
    <w:rsid w:val="00151BAA"/>
    <w:rsid w:val="00157D97"/>
    <w:rsid w:val="0017537E"/>
    <w:rsid w:val="00177A98"/>
    <w:rsid w:val="00192CD2"/>
    <w:rsid w:val="001947F9"/>
    <w:rsid w:val="001A1696"/>
    <w:rsid w:val="001A372C"/>
    <w:rsid w:val="001A7A76"/>
    <w:rsid w:val="001B271E"/>
    <w:rsid w:val="001B27FA"/>
    <w:rsid w:val="001B366E"/>
    <w:rsid w:val="001C4F7B"/>
    <w:rsid w:val="001D0547"/>
    <w:rsid w:val="001D13C8"/>
    <w:rsid w:val="001E0A14"/>
    <w:rsid w:val="001E0FD6"/>
    <w:rsid w:val="001E5E02"/>
    <w:rsid w:val="001F1809"/>
    <w:rsid w:val="001F378F"/>
    <w:rsid w:val="00202701"/>
    <w:rsid w:val="002042A1"/>
    <w:rsid w:val="00205041"/>
    <w:rsid w:val="00206369"/>
    <w:rsid w:val="0021191E"/>
    <w:rsid w:val="00224DF9"/>
    <w:rsid w:val="0022555C"/>
    <w:rsid w:val="00233B8A"/>
    <w:rsid w:val="00235A2A"/>
    <w:rsid w:val="002477C9"/>
    <w:rsid w:val="00256124"/>
    <w:rsid w:val="00273D94"/>
    <w:rsid w:val="00275797"/>
    <w:rsid w:val="00282632"/>
    <w:rsid w:val="002900AE"/>
    <w:rsid w:val="00290D79"/>
    <w:rsid w:val="002955D8"/>
    <w:rsid w:val="00297E31"/>
    <w:rsid w:val="002A03BA"/>
    <w:rsid w:val="002A1E8E"/>
    <w:rsid w:val="002A5145"/>
    <w:rsid w:val="002B48E7"/>
    <w:rsid w:val="002C15C8"/>
    <w:rsid w:val="002D1A0A"/>
    <w:rsid w:val="002D1B92"/>
    <w:rsid w:val="002D399C"/>
    <w:rsid w:val="002D4113"/>
    <w:rsid w:val="002D73BD"/>
    <w:rsid w:val="002E511A"/>
    <w:rsid w:val="002E637B"/>
    <w:rsid w:val="00307902"/>
    <w:rsid w:val="00313951"/>
    <w:rsid w:val="003204AE"/>
    <w:rsid w:val="00320BA8"/>
    <w:rsid w:val="00326A9C"/>
    <w:rsid w:val="00335CA6"/>
    <w:rsid w:val="00344264"/>
    <w:rsid w:val="003504B9"/>
    <w:rsid w:val="00350B94"/>
    <w:rsid w:val="00352A23"/>
    <w:rsid w:val="00360470"/>
    <w:rsid w:val="003608BC"/>
    <w:rsid w:val="003634D2"/>
    <w:rsid w:val="003666EB"/>
    <w:rsid w:val="00373044"/>
    <w:rsid w:val="0038112A"/>
    <w:rsid w:val="00382BED"/>
    <w:rsid w:val="0038493D"/>
    <w:rsid w:val="00385C5F"/>
    <w:rsid w:val="00386A4B"/>
    <w:rsid w:val="00395BAD"/>
    <w:rsid w:val="003A5237"/>
    <w:rsid w:val="003B4782"/>
    <w:rsid w:val="003B77E3"/>
    <w:rsid w:val="003C0F8F"/>
    <w:rsid w:val="003C452B"/>
    <w:rsid w:val="003E1F21"/>
    <w:rsid w:val="004024F4"/>
    <w:rsid w:val="00407CBF"/>
    <w:rsid w:val="00422FE9"/>
    <w:rsid w:val="00431CE9"/>
    <w:rsid w:val="004409BC"/>
    <w:rsid w:val="0044231C"/>
    <w:rsid w:val="00452D78"/>
    <w:rsid w:val="00453F99"/>
    <w:rsid w:val="00454F63"/>
    <w:rsid w:val="00464E8C"/>
    <w:rsid w:val="00473705"/>
    <w:rsid w:val="00473F6E"/>
    <w:rsid w:val="004741B9"/>
    <w:rsid w:val="004770AE"/>
    <w:rsid w:val="004838D1"/>
    <w:rsid w:val="00487524"/>
    <w:rsid w:val="00490118"/>
    <w:rsid w:val="004913E1"/>
    <w:rsid w:val="004B4044"/>
    <w:rsid w:val="004B4CAE"/>
    <w:rsid w:val="004B591A"/>
    <w:rsid w:val="004B7EDD"/>
    <w:rsid w:val="004D090F"/>
    <w:rsid w:val="004D1162"/>
    <w:rsid w:val="004D1A50"/>
    <w:rsid w:val="004E160B"/>
    <w:rsid w:val="004E3A24"/>
    <w:rsid w:val="004E7671"/>
    <w:rsid w:val="004F0635"/>
    <w:rsid w:val="004F08D7"/>
    <w:rsid w:val="004F1A58"/>
    <w:rsid w:val="004F30E6"/>
    <w:rsid w:val="004F6170"/>
    <w:rsid w:val="00501B79"/>
    <w:rsid w:val="00502327"/>
    <w:rsid w:val="00511BA9"/>
    <w:rsid w:val="005137DF"/>
    <w:rsid w:val="00521A80"/>
    <w:rsid w:val="005272BF"/>
    <w:rsid w:val="00550B3A"/>
    <w:rsid w:val="00552DAC"/>
    <w:rsid w:val="00554C8B"/>
    <w:rsid w:val="0056173C"/>
    <w:rsid w:val="00562BCA"/>
    <w:rsid w:val="00563125"/>
    <w:rsid w:val="00564F36"/>
    <w:rsid w:val="00566D4F"/>
    <w:rsid w:val="00572F21"/>
    <w:rsid w:val="0057532D"/>
    <w:rsid w:val="0057744A"/>
    <w:rsid w:val="00581AE7"/>
    <w:rsid w:val="005829C4"/>
    <w:rsid w:val="00591686"/>
    <w:rsid w:val="005A0EE4"/>
    <w:rsid w:val="005A477E"/>
    <w:rsid w:val="005B1FFA"/>
    <w:rsid w:val="005C1E49"/>
    <w:rsid w:val="005C32E8"/>
    <w:rsid w:val="005C5BBB"/>
    <w:rsid w:val="005D3129"/>
    <w:rsid w:val="005D674B"/>
    <w:rsid w:val="005E21D9"/>
    <w:rsid w:val="005F5A6C"/>
    <w:rsid w:val="006155AF"/>
    <w:rsid w:val="00617A01"/>
    <w:rsid w:val="00626E98"/>
    <w:rsid w:val="00630931"/>
    <w:rsid w:val="00641ADB"/>
    <w:rsid w:val="00643C85"/>
    <w:rsid w:val="00644608"/>
    <w:rsid w:val="0064684F"/>
    <w:rsid w:val="00650CF5"/>
    <w:rsid w:val="00656A6B"/>
    <w:rsid w:val="00662ACE"/>
    <w:rsid w:val="006707A3"/>
    <w:rsid w:val="00672E5E"/>
    <w:rsid w:val="00674807"/>
    <w:rsid w:val="00683CA3"/>
    <w:rsid w:val="0069030D"/>
    <w:rsid w:val="006C00B6"/>
    <w:rsid w:val="006C1BA5"/>
    <w:rsid w:val="006C30CE"/>
    <w:rsid w:val="006C5AB0"/>
    <w:rsid w:val="006C6062"/>
    <w:rsid w:val="006D28AA"/>
    <w:rsid w:val="006D431C"/>
    <w:rsid w:val="006D6366"/>
    <w:rsid w:val="006E1745"/>
    <w:rsid w:val="006E4D25"/>
    <w:rsid w:val="006E7655"/>
    <w:rsid w:val="006F22BE"/>
    <w:rsid w:val="006F27A0"/>
    <w:rsid w:val="006F3310"/>
    <w:rsid w:val="006F4C9E"/>
    <w:rsid w:val="006F62D2"/>
    <w:rsid w:val="00702384"/>
    <w:rsid w:val="00706DCD"/>
    <w:rsid w:val="007072F3"/>
    <w:rsid w:val="007127B3"/>
    <w:rsid w:val="0072704B"/>
    <w:rsid w:val="00727305"/>
    <w:rsid w:val="007631EE"/>
    <w:rsid w:val="00763D29"/>
    <w:rsid w:val="00771703"/>
    <w:rsid w:val="00773A88"/>
    <w:rsid w:val="007937C1"/>
    <w:rsid w:val="007D08A1"/>
    <w:rsid w:val="007D3D91"/>
    <w:rsid w:val="007D4941"/>
    <w:rsid w:val="007D4DC0"/>
    <w:rsid w:val="007D5364"/>
    <w:rsid w:val="007F3116"/>
    <w:rsid w:val="007F7ED1"/>
    <w:rsid w:val="0080189F"/>
    <w:rsid w:val="00801F9E"/>
    <w:rsid w:val="00804CF3"/>
    <w:rsid w:val="008062EA"/>
    <w:rsid w:val="00813B74"/>
    <w:rsid w:val="008154FA"/>
    <w:rsid w:val="00822548"/>
    <w:rsid w:val="00826766"/>
    <w:rsid w:val="008325ED"/>
    <w:rsid w:val="008335F1"/>
    <w:rsid w:val="00835B0F"/>
    <w:rsid w:val="00841890"/>
    <w:rsid w:val="00841D24"/>
    <w:rsid w:val="00844D10"/>
    <w:rsid w:val="0084516E"/>
    <w:rsid w:val="00850E16"/>
    <w:rsid w:val="008573ED"/>
    <w:rsid w:val="008578A1"/>
    <w:rsid w:val="008603CE"/>
    <w:rsid w:val="008613EA"/>
    <w:rsid w:val="00871513"/>
    <w:rsid w:val="00874E1E"/>
    <w:rsid w:val="0088144A"/>
    <w:rsid w:val="00887CD8"/>
    <w:rsid w:val="008900B1"/>
    <w:rsid w:val="00894EFB"/>
    <w:rsid w:val="008B1B40"/>
    <w:rsid w:val="008C1829"/>
    <w:rsid w:val="008C4898"/>
    <w:rsid w:val="008D0C20"/>
    <w:rsid w:val="008E144E"/>
    <w:rsid w:val="008E4A8D"/>
    <w:rsid w:val="00900607"/>
    <w:rsid w:val="00903449"/>
    <w:rsid w:val="00903ED6"/>
    <w:rsid w:val="00916017"/>
    <w:rsid w:val="00931A5F"/>
    <w:rsid w:val="0093402F"/>
    <w:rsid w:val="00942991"/>
    <w:rsid w:val="00942BD3"/>
    <w:rsid w:val="00947FBF"/>
    <w:rsid w:val="0095017C"/>
    <w:rsid w:val="00957402"/>
    <w:rsid w:val="00957D38"/>
    <w:rsid w:val="0096712E"/>
    <w:rsid w:val="009751AC"/>
    <w:rsid w:val="00975874"/>
    <w:rsid w:val="00981812"/>
    <w:rsid w:val="0098380E"/>
    <w:rsid w:val="0098794D"/>
    <w:rsid w:val="00990369"/>
    <w:rsid w:val="00993FBB"/>
    <w:rsid w:val="009A0813"/>
    <w:rsid w:val="009A1EA8"/>
    <w:rsid w:val="009A29A2"/>
    <w:rsid w:val="009A4B87"/>
    <w:rsid w:val="009A6C77"/>
    <w:rsid w:val="009B7979"/>
    <w:rsid w:val="009D3AE0"/>
    <w:rsid w:val="009D6149"/>
    <w:rsid w:val="009D7E5C"/>
    <w:rsid w:val="009E3451"/>
    <w:rsid w:val="009F26C5"/>
    <w:rsid w:val="00A02CEE"/>
    <w:rsid w:val="00A11EFC"/>
    <w:rsid w:val="00A17AE3"/>
    <w:rsid w:val="00A20414"/>
    <w:rsid w:val="00A204B4"/>
    <w:rsid w:val="00A24FA6"/>
    <w:rsid w:val="00A27EC0"/>
    <w:rsid w:val="00A32AF0"/>
    <w:rsid w:val="00A35481"/>
    <w:rsid w:val="00A40905"/>
    <w:rsid w:val="00A40DC5"/>
    <w:rsid w:val="00A40FAF"/>
    <w:rsid w:val="00A4128C"/>
    <w:rsid w:val="00A42F03"/>
    <w:rsid w:val="00A60EEF"/>
    <w:rsid w:val="00A62AAD"/>
    <w:rsid w:val="00A7277A"/>
    <w:rsid w:val="00A7383A"/>
    <w:rsid w:val="00A80C2D"/>
    <w:rsid w:val="00A85E84"/>
    <w:rsid w:val="00A91593"/>
    <w:rsid w:val="00A945F1"/>
    <w:rsid w:val="00A96ACE"/>
    <w:rsid w:val="00A97617"/>
    <w:rsid w:val="00AA2985"/>
    <w:rsid w:val="00AA3640"/>
    <w:rsid w:val="00AA422C"/>
    <w:rsid w:val="00AA5C31"/>
    <w:rsid w:val="00AB6123"/>
    <w:rsid w:val="00AC2AAF"/>
    <w:rsid w:val="00AC2E42"/>
    <w:rsid w:val="00AC580D"/>
    <w:rsid w:val="00AD3F94"/>
    <w:rsid w:val="00AD45CC"/>
    <w:rsid w:val="00AD4AED"/>
    <w:rsid w:val="00AD5E14"/>
    <w:rsid w:val="00AE0985"/>
    <w:rsid w:val="00AE0FB8"/>
    <w:rsid w:val="00AE2A49"/>
    <w:rsid w:val="00AF2AA1"/>
    <w:rsid w:val="00B00993"/>
    <w:rsid w:val="00B02124"/>
    <w:rsid w:val="00B329EA"/>
    <w:rsid w:val="00B42174"/>
    <w:rsid w:val="00B434D9"/>
    <w:rsid w:val="00B43832"/>
    <w:rsid w:val="00B46599"/>
    <w:rsid w:val="00B52581"/>
    <w:rsid w:val="00B55958"/>
    <w:rsid w:val="00B63825"/>
    <w:rsid w:val="00B71A3D"/>
    <w:rsid w:val="00B76638"/>
    <w:rsid w:val="00B8497F"/>
    <w:rsid w:val="00B85338"/>
    <w:rsid w:val="00B93BE9"/>
    <w:rsid w:val="00B94006"/>
    <w:rsid w:val="00B95D91"/>
    <w:rsid w:val="00BA2235"/>
    <w:rsid w:val="00BA43FC"/>
    <w:rsid w:val="00BB6476"/>
    <w:rsid w:val="00BB650A"/>
    <w:rsid w:val="00BB6E36"/>
    <w:rsid w:val="00BB771A"/>
    <w:rsid w:val="00BC3D65"/>
    <w:rsid w:val="00BD2DC0"/>
    <w:rsid w:val="00BD5044"/>
    <w:rsid w:val="00BE0A97"/>
    <w:rsid w:val="00BF2CE3"/>
    <w:rsid w:val="00C04B13"/>
    <w:rsid w:val="00C06C06"/>
    <w:rsid w:val="00C142C6"/>
    <w:rsid w:val="00C160D7"/>
    <w:rsid w:val="00C17BFB"/>
    <w:rsid w:val="00C30A59"/>
    <w:rsid w:val="00C3146F"/>
    <w:rsid w:val="00C33E10"/>
    <w:rsid w:val="00C37A95"/>
    <w:rsid w:val="00C42E2B"/>
    <w:rsid w:val="00C449CD"/>
    <w:rsid w:val="00C45D4B"/>
    <w:rsid w:val="00C53BB5"/>
    <w:rsid w:val="00C6171B"/>
    <w:rsid w:val="00C62EB4"/>
    <w:rsid w:val="00C6674D"/>
    <w:rsid w:val="00C7482C"/>
    <w:rsid w:val="00C7557B"/>
    <w:rsid w:val="00C85E30"/>
    <w:rsid w:val="00C8730A"/>
    <w:rsid w:val="00C87E02"/>
    <w:rsid w:val="00C90E64"/>
    <w:rsid w:val="00CA55BD"/>
    <w:rsid w:val="00CA7788"/>
    <w:rsid w:val="00CB2497"/>
    <w:rsid w:val="00CB4BEB"/>
    <w:rsid w:val="00CC3E74"/>
    <w:rsid w:val="00CC500D"/>
    <w:rsid w:val="00CD0D8A"/>
    <w:rsid w:val="00CD4B59"/>
    <w:rsid w:val="00CE0E85"/>
    <w:rsid w:val="00CF02C6"/>
    <w:rsid w:val="00CF0B91"/>
    <w:rsid w:val="00CF287E"/>
    <w:rsid w:val="00CF3F3E"/>
    <w:rsid w:val="00D00EED"/>
    <w:rsid w:val="00D05A55"/>
    <w:rsid w:val="00D15773"/>
    <w:rsid w:val="00D47BB6"/>
    <w:rsid w:val="00D507DC"/>
    <w:rsid w:val="00D51538"/>
    <w:rsid w:val="00D5376B"/>
    <w:rsid w:val="00D71F8F"/>
    <w:rsid w:val="00D8140A"/>
    <w:rsid w:val="00D81882"/>
    <w:rsid w:val="00D8202D"/>
    <w:rsid w:val="00D937FA"/>
    <w:rsid w:val="00D940FA"/>
    <w:rsid w:val="00D954D5"/>
    <w:rsid w:val="00D9579F"/>
    <w:rsid w:val="00D958BA"/>
    <w:rsid w:val="00D968ED"/>
    <w:rsid w:val="00DA0BE9"/>
    <w:rsid w:val="00DA28F8"/>
    <w:rsid w:val="00DB750B"/>
    <w:rsid w:val="00DC17FA"/>
    <w:rsid w:val="00DD32B4"/>
    <w:rsid w:val="00DD423E"/>
    <w:rsid w:val="00DD4893"/>
    <w:rsid w:val="00DE3164"/>
    <w:rsid w:val="00DE7D74"/>
    <w:rsid w:val="00E01CF7"/>
    <w:rsid w:val="00E031AA"/>
    <w:rsid w:val="00E062D3"/>
    <w:rsid w:val="00E33616"/>
    <w:rsid w:val="00E458D4"/>
    <w:rsid w:val="00E47C9F"/>
    <w:rsid w:val="00E6355F"/>
    <w:rsid w:val="00E66875"/>
    <w:rsid w:val="00E716FD"/>
    <w:rsid w:val="00E76B92"/>
    <w:rsid w:val="00E86086"/>
    <w:rsid w:val="00E9512D"/>
    <w:rsid w:val="00EA7255"/>
    <w:rsid w:val="00EB55CA"/>
    <w:rsid w:val="00EC6152"/>
    <w:rsid w:val="00EC674C"/>
    <w:rsid w:val="00ED1618"/>
    <w:rsid w:val="00EF6832"/>
    <w:rsid w:val="00F06104"/>
    <w:rsid w:val="00F179F6"/>
    <w:rsid w:val="00F23FEB"/>
    <w:rsid w:val="00F35D58"/>
    <w:rsid w:val="00F458A4"/>
    <w:rsid w:val="00F51A99"/>
    <w:rsid w:val="00F543BF"/>
    <w:rsid w:val="00F56322"/>
    <w:rsid w:val="00F62C29"/>
    <w:rsid w:val="00F7034F"/>
    <w:rsid w:val="00F72A20"/>
    <w:rsid w:val="00F74896"/>
    <w:rsid w:val="00F87277"/>
    <w:rsid w:val="00F90774"/>
    <w:rsid w:val="00F914FF"/>
    <w:rsid w:val="00F92083"/>
    <w:rsid w:val="00FA1199"/>
    <w:rsid w:val="00FB207B"/>
    <w:rsid w:val="00FB52D1"/>
    <w:rsid w:val="00FC228B"/>
    <w:rsid w:val="00FC6AA5"/>
    <w:rsid w:val="00FD0B21"/>
    <w:rsid w:val="00FD3B14"/>
    <w:rsid w:val="00FD62B9"/>
    <w:rsid w:val="00FE115D"/>
    <w:rsid w:val="00FF0B14"/>
    <w:rsid w:val="00FF0C4E"/>
    <w:rsid w:val="00FF15C0"/>
    <w:rsid w:val="6959C20B"/>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5:docId w15:val="{C5EE18FB-3094-45D6-8A8E-94E4DE750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Times New Roman"/>
        <w:lang w:val="en-IN"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B4782"/>
    <w:pPr>
      <w:spacing w:after="200" w:line="276" w:lineRule="auto"/>
    </w:pPr>
    <w:rPr>
      <w:sz w:val="22"/>
      <w:szCs w:val="22"/>
      <w:lang w:val="en-US"/>
    </w:rPr>
  </w:style>
  <w:style w:type="paragraph" w:styleId="Heading4">
    <w:name w:val="heading 4"/>
    <w:basedOn w:val="Normal"/>
    <w:next w:val="Normal"/>
    <w:link w:val="Heading4Char"/>
    <w:qFormat/>
    <w:rsid w:val="006F4C9E"/>
    <w:pPr>
      <w:keepNext/>
      <w:overflowPunct w:val="0"/>
      <w:autoSpaceDE w:val="0"/>
      <w:autoSpaceDN w:val="0"/>
      <w:adjustRightInd w:val="0"/>
      <w:spacing w:after="0" w:line="240" w:lineRule="auto"/>
      <w:textAlignment w:val="baseline"/>
      <w:outlineLvl w:val="3"/>
    </w:pPr>
    <w:rPr>
      <w:rFonts w:ascii="Times New Roman" w:hAnsi="Times New Roman"/>
      <w:b/>
      <w:sz w:val="24"/>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semiHidden/>
    <w:rsid w:val="0072704B"/>
    <w:rPr>
      <w:color w:val="000080"/>
      <w:u w:val="single"/>
    </w:rPr>
  </w:style>
  <w:style w:type="paragraph" w:styleId="BodyText">
    <w:name w:val="Body Text"/>
    <w:basedOn w:val="Normal"/>
    <w:link w:val="BodyTextChar"/>
    <w:semiHidden/>
    <w:rsid w:val="0072704B"/>
    <w:pPr>
      <w:widowControl w:val="0"/>
      <w:suppressAutoHyphens/>
      <w:spacing w:after="0" w:line="240" w:lineRule="auto"/>
    </w:pPr>
    <w:rPr>
      <w:rFonts w:ascii="Verdana" w:eastAsia="Verdana" w:hAnsi="Verdana"/>
      <w:sz w:val="20"/>
      <w:szCs w:val="20"/>
    </w:rPr>
  </w:style>
  <w:style w:type="character" w:customStyle="1" w:styleId="BodyTextChar">
    <w:name w:val="Body Text Char"/>
    <w:basedOn w:val="DefaultParagraphFont"/>
    <w:link w:val="BodyText"/>
    <w:semiHidden/>
    <w:rsid w:val="0072704B"/>
    <w:rPr>
      <w:rFonts w:ascii="Verdana" w:eastAsia="Verdana" w:hAnsi="Verdana" w:cs="Times New Roman"/>
      <w:sz w:val="20"/>
      <w:szCs w:val="20"/>
    </w:rPr>
  </w:style>
  <w:style w:type="character" w:styleId="Emphasis">
    <w:name w:val="Emphasis"/>
    <w:uiPriority w:val="20"/>
    <w:qFormat/>
    <w:rsid w:val="00BB6E36"/>
    <w:rPr>
      <w:i/>
      <w:iCs/>
    </w:rPr>
  </w:style>
  <w:style w:type="paragraph" w:styleId="Header">
    <w:name w:val="header"/>
    <w:basedOn w:val="Normal"/>
    <w:link w:val="HeaderChar"/>
    <w:uiPriority w:val="99"/>
    <w:semiHidden/>
    <w:unhideWhenUsed/>
    <w:rsid w:val="00F06104"/>
    <w:pPr>
      <w:tabs>
        <w:tab w:val="center" w:pos="4680"/>
        <w:tab w:val="right" w:pos="9360"/>
      </w:tabs>
    </w:pPr>
  </w:style>
  <w:style w:type="character" w:customStyle="1" w:styleId="HeaderChar">
    <w:name w:val="Header Char"/>
    <w:basedOn w:val="DefaultParagraphFont"/>
    <w:link w:val="Header"/>
    <w:uiPriority w:val="99"/>
    <w:semiHidden/>
    <w:rsid w:val="00F06104"/>
    <w:rPr>
      <w:sz w:val="22"/>
      <w:szCs w:val="22"/>
    </w:rPr>
  </w:style>
  <w:style w:type="paragraph" w:styleId="Footer">
    <w:name w:val="footer"/>
    <w:basedOn w:val="Normal"/>
    <w:link w:val="FooterChar"/>
    <w:uiPriority w:val="99"/>
    <w:semiHidden/>
    <w:unhideWhenUsed/>
    <w:rsid w:val="00F06104"/>
    <w:pPr>
      <w:tabs>
        <w:tab w:val="center" w:pos="4680"/>
        <w:tab w:val="right" w:pos="9360"/>
      </w:tabs>
    </w:pPr>
  </w:style>
  <w:style w:type="character" w:customStyle="1" w:styleId="FooterChar">
    <w:name w:val="Footer Char"/>
    <w:basedOn w:val="DefaultParagraphFont"/>
    <w:link w:val="Footer"/>
    <w:uiPriority w:val="99"/>
    <w:semiHidden/>
    <w:rsid w:val="00F06104"/>
    <w:rPr>
      <w:sz w:val="22"/>
      <w:szCs w:val="22"/>
    </w:rPr>
  </w:style>
  <w:style w:type="paragraph" w:styleId="ListParagraph">
    <w:name w:val="List Paragraph"/>
    <w:basedOn w:val="Normal"/>
    <w:uiPriority w:val="34"/>
    <w:qFormat/>
    <w:rsid w:val="007F7ED1"/>
    <w:pPr>
      <w:ind w:left="720"/>
    </w:pPr>
  </w:style>
  <w:style w:type="paragraph" w:styleId="DocumentMap">
    <w:name w:val="Document Map"/>
    <w:basedOn w:val="Normal"/>
    <w:link w:val="DocumentMapChar"/>
    <w:uiPriority w:val="99"/>
    <w:semiHidden/>
    <w:unhideWhenUsed/>
    <w:rsid w:val="008573ED"/>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573ED"/>
    <w:rPr>
      <w:rFonts w:ascii="Tahoma" w:hAnsi="Tahoma" w:cs="Tahoma"/>
      <w:sz w:val="16"/>
      <w:szCs w:val="16"/>
      <w:lang w:val="en-US"/>
    </w:rPr>
  </w:style>
  <w:style w:type="character" w:customStyle="1" w:styleId="apple-converted-space">
    <w:name w:val="apple-converted-space"/>
    <w:basedOn w:val="DefaultParagraphFont"/>
    <w:rsid w:val="006F27A0"/>
  </w:style>
  <w:style w:type="character" w:customStyle="1" w:styleId="Heading4Char">
    <w:name w:val="Heading 4 Char"/>
    <w:basedOn w:val="DefaultParagraphFont"/>
    <w:link w:val="Heading4"/>
    <w:rsid w:val="006F4C9E"/>
    <w:rPr>
      <w:rFonts w:ascii="Times New Roman" w:hAnsi="Times New Roman"/>
      <w:b/>
      <w:sz w:val="24"/>
      <w:u w:val="single"/>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Professional_services" TargetMode="External"/><Relationship Id="rId13" Type="http://schemas.openxmlformats.org/officeDocument/2006/relationships/hyperlink" Target="https://en.wikipedia.org/wiki/Hote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n.wikipedia.org/wiki/Train_ticket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Flight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en.wikipedia.org/wiki/Travel_company" TargetMode="External"/><Relationship Id="rId4" Type="http://schemas.openxmlformats.org/officeDocument/2006/relationships/settings" Target="settings.xml"/><Relationship Id="rId9" Type="http://schemas.openxmlformats.org/officeDocument/2006/relationships/hyperlink" Target="https://en.wikipedia.org/wiki/India" TargetMode="External"/><Relationship Id="rId14" Type="http://schemas.openxmlformats.org/officeDocument/2006/relationships/hyperlink" Target="https://en.wikipedia.org/wiki/Holida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9307409D-7116-4B96-9D15-290BD1B767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285</TotalTime>
  <Pages>1</Pages>
  <Words>1974</Words>
  <Characters>11253</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13201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amol</dc:creator>
  <cp:lastModifiedBy>asus</cp:lastModifiedBy>
  <cp:revision>11</cp:revision>
  <dcterms:created xsi:type="dcterms:W3CDTF">2016-12-12T17:52:00Z</dcterms:created>
  <dcterms:modified xsi:type="dcterms:W3CDTF">2017-10-03T03:04:00Z</dcterms:modified>
</cp:coreProperties>
</file>