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C4DCC" w14:textId="77777777" w:rsidR="00A128F0" w:rsidRPr="00E604D2" w:rsidRDefault="00000000" w:rsidP="00E604D2">
      <w:pPr>
        <w:pStyle w:val="NoSpacing"/>
        <w:jc w:val="both"/>
        <w:rPr>
          <w:rFonts w:cs="Calibri"/>
          <w:b/>
          <w:bCs/>
          <w:sz w:val="20"/>
          <w:szCs w:val="20"/>
        </w:rPr>
      </w:pPr>
      <w:r w:rsidRPr="00E604D2">
        <w:rPr>
          <w:rFonts w:cs="Calibri"/>
          <w:b/>
          <w:bCs/>
          <w:sz w:val="20"/>
          <w:szCs w:val="20"/>
        </w:rPr>
        <w:t>Anil Valiani</w:t>
      </w:r>
    </w:p>
    <w:p w14:paraId="75636F05" w14:textId="77777777" w:rsidR="00E604D2" w:rsidRPr="00E604D2" w:rsidRDefault="00E604D2" w:rsidP="00E604D2">
      <w:pPr>
        <w:pStyle w:val="NoSpacing"/>
        <w:jc w:val="both"/>
        <w:rPr>
          <w:rFonts w:cs="Calibri"/>
          <w:sz w:val="20"/>
          <w:szCs w:val="20"/>
        </w:rPr>
      </w:pPr>
      <w:r w:rsidRPr="00E604D2">
        <w:rPr>
          <w:rFonts w:cs="Calibri"/>
          <w:sz w:val="20"/>
          <w:szCs w:val="20"/>
        </w:rPr>
        <w:t>Morrisville, NC 27560</w:t>
      </w:r>
    </w:p>
    <w:p w14:paraId="76313AFC" w14:textId="60DF1E47" w:rsidR="00A128F0" w:rsidRPr="00E604D2" w:rsidRDefault="00000000" w:rsidP="00E604D2">
      <w:pPr>
        <w:pStyle w:val="NoSpacing"/>
        <w:jc w:val="both"/>
        <w:rPr>
          <w:rFonts w:cs="Calibri"/>
          <w:sz w:val="20"/>
          <w:szCs w:val="20"/>
        </w:rPr>
      </w:pPr>
      <w:r w:rsidRPr="00E604D2">
        <w:rPr>
          <w:rFonts w:cs="Calibri"/>
          <w:sz w:val="20"/>
          <w:szCs w:val="20"/>
        </w:rPr>
        <w:t xml:space="preserve">Phone: </w:t>
      </w:r>
      <w:r w:rsidR="00E604D2">
        <w:rPr>
          <w:rFonts w:cs="Calibri"/>
          <w:sz w:val="20"/>
          <w:szCs w:val="20"/>
        </w:rPr>
        <w:t>+1 (</w:t>
      </w:r>
      <w:r w:rsidRPr="00E604D2">
        <w:rPr>
          <w:rFonts w:cs="Calibri"/>
          <w:sz w:val="20"/>
          <w:szCs w:val="20"/>
        </w:rPr>
        <w:t>407</w:t>
      </w:r>
      <w:r w:rsidR="00E604D2">
        <w:rPr>
          <w:rFonts w:cs="Calibri"/>
          <w:sz w:val="20"/>
          <w:szCs w:val="20"/>
        </w:rPr>
        <w:t xml:space="preserve">) </w:t>
      </w:r>
      <w:r w:rsidRPr="00E604D2">
        <w:rPr>
          <w:rFonts w:cs="Calibri"/>
          <w:sz w:val="20"/>
          <w:szCs w:val="20"/>
        </w:rPr>
        <w:t>923-1838</w:t>
      </w:r>
    </w:p>
    <w:p w14:paraId="59B0D85F" w14:textId="5C4D0849" w:rsidR="00A128F0" w:rsidRPr="00E604D2" w:rsidRDefault="00000000" w:rsidP="00E604D2">
      <w:pPr>
        <w:pStyle w:val="NoSpacing"/>
        <w:jc w:val="both"/>
        <w:rPr>
          <w:rFonts w:cs="Calibri"/>
          <w:sz w:val="20"/>
          <w:szCs w:val="20"/>
        </w:rPr>
      </w:pPr>
      <w:r w:rsidRPr="00E604D2">
        <w:rPr>
          <w:rFonts w:cs="Calibri"/>
          <w:sz w:val="20"/>
          <w:szCs w:val="20"/>
        </w:rPr>
        <w:t xml:space="preserve">E-mail: </w:t>
      </w:r>
      <w:hyperlink r:id="rId5" w:history="1">
        <w:r w:rsidR="00E604D2" w:rsidRPr="00E604D2">
          <w:rPr>
            <w:rStyle w:val="Hyperlink"/>
            <w:rFonts w:cs="Calibri"/>
            <w:color w:val="0000FF"/>
            <w:sz w:val="20"/>
            <w:szCs w:val="20"/>
          </w:rPr>
          <w:t>anilv375@hotmail.com</w:t>
        </w:r>
      </w:hyperlink>
    </w:p>
    <w:p w14:paraId="7069940B" w14:textId="77777777" w:rsidR="00A128F0" w:rsidRPr="00E604D2" w:rsidRDefault="00A128F0" w:rsidP="00E604D2">
      <w:pPr>
        <w:pStyle w:val="NoSpacing"/>
        <w:pBdr>
          <w:bottom w:val="single" w:sz="4" w:space="1" w:color="auto"/>
        </w:pBdr>
        <w:jc w:val="both"/>
        <w:rPr>
          <w:rFonts w:cs="Calibri"/>
          <w:b/>
          <w:bCs/>
          <w:sz w:val="20"/>
          <w:szCs w:val="20"/>
        </w:rPr>
      </w:pPr>
    </w:p>
    <w:p w14:paraId="4E8F9F31" w14:textId="77777777" w:rsidR="00E604D2" w:rsidRPr="00E604D2" w:rsidRDefault="00E604D2" w:rsidP="00E604D2">
      <w:pPr>
        <w:pStyle w:val="NoSpacing"/>
        <w:jc w:val="both"/>
        <w:rPr>
          <w:rFonts w:cs="Calibri"/>
          <w:b/>
          <w:bCs/>
          <w:sz w:val="20"/>
          <w:szCs w:val="20"/>
          <w:u w:val="single"/>
        </w:rPr>
      </w:pPr>
    </w:p>
    <w:p w14:paraId="1D615A8A" w14:textId="4C632129" w:rsidR="00A128F0" w:rsidRPr="00E604D2" w:rsidRDefault="00E604D2" w:rsidP="00E604D2">
      <w:pPr>
        <w:pStyle w:val="NoSpacing"/>
        <w:jc w:val="both"/>
        <w:rPr>
          <w:rFonts w:cs="Calibri"/>
          <w:sz w:val="20"/>
          <w:szCs w:val="20"/>
        </w:rPr>
      </w:pPr>
      <w:r w:rsidRPr="00E604D2">
        <w:rPr>
          <w:rFonts w:cs="Calibri"/>
          <w:b/>
          <w:bCs/>
          <w:sz w:val="20"/>
          <w:szCs w:val="20"/>
        </w:rPr>
        <w:t>PROFESSIONAL SUMMARY:</w:t>
      </w:r>
    </w:p>
    <w:p w14:paraId="3ADB3361" w14:textId="1E99A56A" w:rsidR="00A128F0" w:rsidRPr="00E604D2" w:rsidRDefault="00000000" w:rsidP="00E604D2">
      <w:pPr>
        <w:pStyle w:val="NoSpacing"/>
        <w:numPr>
          <w:ilvl w:val="0"/>
          <w:numId w:val="4"/>
        </w:numPr>
        <w:jc w:val="both"/>
        <w:rPr>
          <w:rFonts w:cs="Calibri"/>
          <w:sz w:val="20"/>
          <w:szCs w:val="20"/>
        </w:rPr>
      </w:pPr>
      <w:r w:rsidRPr="00E604D2">
        <w:rPr>
          <w:rFonts w:cs="Calibri"/>
          <w:sz w:val="20"/>
          <w:szCs w:val="20"/>
        </w:rPr>
        <w:t xml:space="preserve">Solid working experience over </w:t>
      </w:r>
      <w:r w:rsidR="00EA4D8B" w:rsidRPr="00E604D2">
        <w:rPr>
          <w:rFonts w:cs="Calibri"/>
          <w:sz w:val="20"/>
          <w:szCs w:val="20"/>
        </w:rPr>
        <w:t>15</w:t>
      </w:r>
      <w:r w:rsidRPr="00E604D2">
        <w:rPr>
          <w:rFonts w:cs="Calibri"/>
          <w:sz w:val="20"/>
          <w:szCs w:val="20"/>
        </w:rPr>
        <w:t xml:space="preserve"> years of experience with SQL, Python and Tableau for creating Dashboards.</w:t>
      </w:r>
    </w:p>
    <w:p w14:paraId="064EE283" w14:textId="77777777" w:rsidR="00A128F0" w:rsidRPr="00E604D2" w:rsidRDefault="00000000" w:rsidP="00E604D2">
      <w:pPr>
        <w:pStyle w:val="NoSpacing"/>
        <w:numPr>
          <w:ilvl w:val="0"/>
          <w:numId w:val="4"/>
        </w:numPr>
        <w:jc w:val="both"/>
        <w:rPr>
          <w:rFonts w:cs="Calibri"/>
          <w:sz w:val="20"/>
          <w:szCs w:val="20"/>
        </w:rPr>
      </w:pPr>
      <w:r w:rsidRPr="00E604D2">
        <w:rPr>
          <w:rFonts w:cs="Calibri"/>
          <w:sz w:val="20"/>
          <w:szCs w:val="20"/>
        </w:rPr>
        <w:t>Developed customized macros for utilization in creating reports and automating procedure for multiple set up files and code standardization.</w:t>
      </w:r>
    </w:p>
    <w:p w14:paraId="1B548000" w14:textId="77777777" w:rsidR="00A128F0" w:rsidRPr="00E604D2" w:rsidRDefault="00000000" w:rsidP="00E604D2">
      <w:pPr>
        <w:pStyle w:val="NoSpacing"/>
        <w:numPr>
          <w:ilvl w:val="0"/>
          <w:numId w:val="4"/>
        </w:numPr>
        <w:jc w:val="both"/>
        <w:rPr>
          <w:rFonts w:cs="Calibri"/>
          <w:sz w:val="20"/>
          <w:szCs w:val="20"/>
        </w:rPr>
      </w:pPr>
      <w:r w:rsidRPr="00E604D2">
        <w:rPr>
          <w:rFonts w:cs="Calibri"/>
          <w:sz w:val="20"/>
          <w:szCs w:val="20"/>
        </w:rPr>
        <w:t xml:space="preserve">Proficient in SQL, with advanced skills in querying, aggregating, and </w:t>
      </w:r>
      <w:proofErr w:type="spellStart"/>
      <w:r w:rsidRPr="00E604D2">
        <w:rPr>
          <w:rFonts w:cs="Calibri"/>
          <w:sz w:val="20"/>
          <w:szCs w:val="20"/>
        </w:rPr>
        <w:t>analyzing</w:t>
      </w:r>
      <w:proofErr w:type="spellEnd"/>
      <w:r w:rsidRPr="00E604D2">
        <w:rPr>
          <w:rFonts w:cs="Calibri"/>
          <w:sz w:val="20"/>
          <w:szCs w:val="20"/>
        </w:rPr>
        <w:t xml:space="preserve"> complex data sets.</w:t>
      </w:r>
    </w:p>
    <w:p w14:paraId="13BF539F" w14:textId="77777777" w:rsidR="00A128F0" w:rsidRPr="00E604D2" w:rsidRDefault="00000000" w:rsidP="00E604D2">
      <w:pPr>
        <w:pStyle w:val="NoSpacing"/>
        <w:numPr>
          <w:ilvl w:val="0"/>
          <w:numId w:val="4"/>
        </w:numPr>
        <w:jc w:val="both"/>
        <w:rPr>
          <w:rFonts w:cs="Calibri"/>
          <w:sz w:val="20"/>
          <w:szCs w:val="20"/>
        </w:rPr>
      </w:pPr>
      <w:r w:rsidRPr="00E604D2">
        <w:rPr>
          <w:rFonts w:cs="Calibri"/>
          <w:sz w:val="20"/>
          <w:szCs w:val="20"/>
        </w:rPr>
        <w:t>Advanced proficiency in Excel for data manipulation, including pivot tables, advanced formulas, and macros.</w:t>
      </w:r>
    </w:p>
    <w:p w14:paraId="2DF7C983" w14:textId="77777777" w:rsidR="00A128F0" w:rsidRPr="00E604D2" w:rsidRDefault="00000000" w:rsidP="00E604D2">
      <w:pPr>
        <w:pStyle w:val="NoSpacing"/>
        <w:numPr>
          <w:ilvl w:val="0"/>
          <w:numId w:val="4"/>
        </w:numPr>
        <w:jc w:val="both"/>
        <w:rPr>
          <w:rFonts w:cs="Calibri"/>
          <w:sz w:val="20"/>
          <w:szCs w:val="20"/>
        </w:rPr>
      </w:pPr>
      <w:r w:rsidRPr="00E604D2">
        <w:rPr>
          <w:rFonts w:cs="Calibri"/>
          <w:sz w:val="20"/>
          <w:szCs w:val="20"/>
        </w:rPr>
        <w:t>Utilized extracts of raw data from various databases into SAS programming while following strict controls procedure and evidencing each stage of the process. Automated programs by defining and calling macros using the SAS Macro Language.</w:t>
      </w:r>
    </w:p>
    <w:p w14:paraId="15FA7CC3" w14:textId="77777777" w:rsidR="00A128F0" w:rsidRPr="00E604D2" w:rsidRDefault="00000000" w:rsidP="00E604D2">
      <w:pPr>
        <w:pStyle w:val="NoSpacing"/>
        <w:numPr>
          <w:ilvl w:val="0"/>
          <w:numId w:val="4"/>
        </w:numPr>
        <w:jc w:val="both"/>
        <w:rPr>
          <w:rFonts w:cs="Calibri"/>
          <w:sz w:val="20"/>
          <w:szCs w:val="20"/>
        </w:rPr>
      </w:pPr>
      <w:r w:rsidRPr="00E604D2">
        <w:rPr>
          <w:rFonts w:cs="Calibri"/>
          <w:sz w:val="20"/>
          <w:szCs w:val="20"/>
        </w:rPr>
        <w:t>Designed, built, and tested queries and performed data cleanups in Oracle using SAS and SQL.</w:t>
      </w:r>
    </w:p>
    <w:p w14:paraId="4590F3F8" w14:textId="77777777" w:rsidR="00A128F0" w:rsidRPr="00E604D2" w:rsidRDefault="00000000" w:rsidP="00E604D2">
      <w:pPr>
        <w:pStyle w:val="NoSpacing"/>
        <w:numPr>
          <w:ilvl w:val="0"/>
          <w:numId w:val="4"/>
        </w:numPr>
        <w:jc w:val="both"/>
        <w:rPr>
          <w:rFonts w:cs="Calibri"/>
          <w:sz w:val="20"/>
          <w:szCs w:val="20"/>
        </w:rPr>
      </w:pPr>
      <w:r w:rsidRPr="00E604D2">
        <w:rPr>
          <w:rFonts w:cs="Calibri"/>
          <w:sz w:val="20"/>
          <w:szCs w:val="20"/>
        </w:rPr>
        <w:t>Participated in project risk assessment to identify potential obstacles ahead of time.</w:t>
      </w:r>
    </w:p>
    <w:p w14:paraId="64EC5499" w14:textId="77777777" w:rsidR="00A128F0" w:rsidRPr="00E604D2" w:rsidRDefault="00000000" w:rsidP="00E604D2">
      <w:pPr>
        <w:pStyle w:val="NoSpacing"/>
        <w:numPr>
          <w:ilvl w:val="0"/>
          <w:numId w:val="4"/>
        </w:numPr>
        <w:jc w:val="both"/>
        <w:rPr>
          <w:rFonts w:cs="Calibri"/>
          <w:sz w:val="20"/>
          <w:szCs w:val="20"/>
        </w:rPr>
      </w:pPr>
      <w:r w:rsidRPr="00E604D2">
        <w:rPr>
          <w:rFonts w:cs="Calibri"/>
          <w:sz w:val="20"/>
          <w:szCs w:val="20"/>
        </w:rPr>
        <w:t>Working knowledge of Python script, relational databases, and Hadoop database system</w:t>
      </w:r>
    </w:p>
    <w:p w14:paraId="597653D0" w14:textId="77777777" w:rsidR="00A128F0" w:rsidRPr="00E604D2" w:rsidRDefault="00000000" w:rsidP="00E604D2">
      <w:pPr>
        <w:pStyle w:val="NoSpacing"/>
        <w:numPr>
          <w:ilvl w:val="0"/>
          <w:numId w:val="4"/>
        </w:numPr>
        <w:jc w:val="both"/>
        <w:rPr>
          <w:rFonts w:cs="Calibri"/>
          <w:b/>
          <w:bCs/>
          <w:sz w:val="20"/>
          <w:szCs w:val="20"/>
        </w:rPr>
      </w:pPr>
      <w:r w:rsidRPr="00E604D2">
        <w:rPr>
          <w:rFonts w:cs="Calibri"/>
          <w:sz w:val="20"/>
          <w:szCs w:val="20"/>
        </w:rPr>
        <w:t>Strong expertise in Linux OS.</w:t>
      </w:r>
    </w:p>
    <w:p w14:paraId="2B7A316C" w14:textId="77777777" w:rsidR="00A128F0" w:rsidRPr="00E604D2" w:rsidRDefault="00A128F0" w:rsidP="00E604D2">
      <w:pPr>
        <w:pStyle w:val="NoSpacing"/>
        <w:jc w:val="both"/>
        <w:rPr>
          <w:rFonts w:cs="Calibri"/>
          <w:b/>
          <w:bCs/>
          <w:sz w:val="20"/>
          <w:szCs w:val="20"/>
        </w:rPr>
      </w:pPr>
    </w:p>
    <w:p w14:paraId="09C6D46E" w14:textId="0B5988CF" w:rsidR="00A128F0" w:rsidRPr="00E604D2" w:rsidRDefault="00E604D2" w:rsidP="00E604D2">
      <w:pPr>
        <w:pStyle w:val="NoSpacing"/>
        <w:jc w:val="both"/>
        <w:rPr>
          <w:rFonts w:cs="Calibri"/>
          <w:sz w:val="20"/>
          <w:szCs w:val="20"/>
          <w:u w:val="single"/>
        </w:rPr>
      </w:pPr>
      <w:r w:rsidRPr="00E604D2">
        <w:rPr>
          <w:rFonts w:cs="Calibri"/>
          <w:b/>
          <w:bCs/>
          <w:sz w:val="20"/>
          <w:szCs w:val="20"/>
          <w:u w:val="single"/>
        </w:rPr>
        <w:t>TECHNICAL SKILLS:</w:t>
      </w:r>
    </w:p>
    <w:p w14:paraId="2BD02B6C" w14:textId="77777777" w:rsidR="00A128F0" w:rsidRPr="00E604D2" w:rsidRDefault="00000000" w:rsidP="00E604D2">
      <w:pPr>
        <w:pStyle w:val="NoSpacing"/>
        <w:jc w:val="both"/>
        <w:rPr>
          <w:rFonts w:cs="Calibri"/>
          <w:sz w:val="20"/>
          <w:szCs w:val="20"/>
        </w:rPr>
      </w:pPr>
      <w:r w:rsidRPr="00E604D2">
        <w:rPr>
          <w:rFonts w:cs="Calibri"/>
          <w:sz w:val="20"/>
          <w:szCs w:val="20"/>
        </w:rPr>
        <w:t>SQL (Teradata / SQL Server)</w:t>
      </w:r>
      <w:r w:rsidRPr="00E604D2">
        <w:rPr>
          <w:rFonts w:cs="Calibri"/>
          <w:sz w:val="20"/>
          <w:szCs w:val="20"/>
        </w:rPr>
        <w:tab/>
      </w:r>
      <w:r w:rsidRPr="00E604D2">
        <w:rPr>
          <w:rFonts w:cs="Calibri"/>
          <w:sz w:val="20"/>
          <w:szCs w:val="20"/>
        </w:rPr>
        <w:tab/>
        <w:t>10 Years</w:t>
      </w:r>
    </w:p>
    <w:p w14:paraId="6C1E8F32" w14:textId="77777777" w:rsidR="00A128F0" w:rsidRPr="00E604D2" w:rsidRDefault="00000000" w:rsidP="00E604D2">
      <w:pPr>
        <w:pStyle w:val="NoSpacing"/>
        <w:jc w:val="both"/>
        <w:rPr>
          <w:rFonts w:cs="Calibri"/>
          <w:sz w:val="20"/>
          <w:szCs w:val="20"/>
        </w:rPr>
      </w:pPr>
      <w:r w:rsidRPr="00E604D2">
        <w:rPr>
          <w:rFonts w:cs="Calibri"/>
          <w:sz w:val="20"/>
          <w:szCs w:val="20"/>
        </w:rPr>
        <w:t>Data Modeling</w:t>
      </w:r>
      <w:r w:rsidRPr="00E604D2">
        <w:rPr>
          <w:rFonts w:cs="Calibri"/>
          <w:sz w:val="20"/>
          <w:szCs w:val="20"/>
        </w:rPr>
        <w:tab/>
      </w:r>
      <w:r w:rsidRPr="00E604D2">
        <w:rPr>
          <w:rFonts w:cs="Calibri"/>
          <w:sz w:val="20"/>
          <w:szCs w:val="20"/>
        </w:rPr>
        <w:tab/>
      </w:r>
      <w:r w:rsidRPr="00E604D2">
        <w:rPr>
          <w:rFonts w:cs="Calibri"/>
          <w:sz w:val="20"/>
          <w:szCs w:val="20"/>
        </w:rPr>
        <w:tab/>
      </w:r>
      <w:r w:rsidRPr="00E604D2">
        <w:rPr>
          <w:rFonts w:cs="Calibri"/>
          <w:sz w:val="20"/>
          <w:szCs w:val="20"/>
        </w:rPr>
        <w:tab/>
        <w:t>10 Years</w:t>
      </w:r>
    </w:p>
    <w:p w14:paraId="6B685D82" w14:textId="77777777" w:rsidR="00A128F0" w:rsidRPr="00E604D2" w:rsidRDefault="00000000" w:rsidP="00E604D2">
      <w:pPr>
        <w:pStyle w:val="NoSpacing"/>
        <w:jc w:val="both"/>
        <w:rPr>
          <w:rFonts w:cs="Calibri"/>
          <w:sz w:val="20"/>
          <w:szCs w:val="20"/>
        </w:rPr>
      </w:pPr>
      <w:r w:rsidRPr="00E604D2">
        <w:rPr>
          <w:rFonts w:cs="Calibri"/>
          <w:sz w:val="20"/>
          <w:szCs w:val="20"/>
        </w:rPr>
        <w:t>Data Analysis</w:t>
      </w:r>
      <w:r w:rsidRPr="00E604D2">
        <w:rPr>
          <w:rFonts w:cs="Calibri"/>
          <w:sz w:val="20"/>
          <w:szCs w:val="20"/>
        </w:rPr>
        <w:tab/>
      </w:r>
      <w:r w:rsidRPr="00E604D2">
        <w:rPr>
          <w:rFonts w:cs="Calibri"/>
          <w:sz w:val="20"/>
          <w:szCs w:val="20"/>
        </w:rPr>
        <w:tab/>
      </w:r>
      <w:r w:rsidRPr="00E604D2">
        <w:rPr>
          <w:rFonts w:cs="Calibri"/>
          <w:sz w:val="20"/>
          <w:szCs w:val="20"/>
        </w:rPr>
        <w:tab/>
      </w:r>
      <w:r w:rsidRPr="00E604D2">
        <w:rPr>
          <w:rFonts w:cs="Calibri"/>
          <w:sz w:val="20"/>
          <w:szCs w:val="20"/>
        </w:rPr>
        <w:tab/>
        <w:t>10 Years</w:t>
      </w:r>
    </w:p>
    <w:p w14:paraId="1DD8373E" w14:textId="77777777" w:rsidR="00A128F0" w:rsidRPr="00E604D2" w:rsidRDefault="00000000" w:rsidP="00E604D2">
      <w:pPr>
        <w:pStyle w:val="NoSpacing"/>
        <w:jc w:val="both"/>
        <w:rPr>
          <w:rFonts w:cs="Calibri"/>
          <w:sz w:val="20"/>
          <w:szCs w:val="20"/>
        </w:rPr>
      </w:pPr>
      <w:r w:rsidRPr="00E604D2">
        <w:rPr>
          <w:rFonts w:cs="Calibri"/>
          <w:sz w:val="20"/>
          <w:szCs w:val="20"/>
        </w:rPr>
        <w:t>Unix</w:t>
      </w:r>
      <w:r w:rsidRPr="00E604D2">
        <w:rPr>
          <w:rFonts w:cs="Calibri"/>
          <w:sz w:val="20"/>
          <w:szCs w:val="20"/>
        </w:rPr>
        <w:tab/>
      </w:r>
      <w:r w:rsidRPr="00E604D2">
        <w:rPr>
          <w:rFonts w:cs="Calibri"/>
          <w:sz w:val="20"/>
          <w:szCs w:val="20"/>
        </w:rPr>
        <w:tab/>
      </w:r>
      <w:r w:rsidRPr="00E604D2">
        <w:rPr>
          <w:rFonts w:cs="Calibri"/>
          <w:sz w:val="20"/>
          <w:szCs w:val="20"/>
        </w:rPr>
        <w:tab/>
      </w:r>
      <w:r w:rsidRPr="00E604D2">
        <w:rPr>
          <w:rFonts w:cs="Calibri"/>
          <w:sz w:val="20"/>
          <w:szCs w:val="20"/>
        </w:rPr>
        <w:tab/>
      </w:r>
      <w:r w:rsidRPr="00E604D2">
        <w:rPr>
          <w:rFonts w:cs="Calibri"/>
          <w:sz w:val="20"/>
          <w:szCs w:val="20"/>
        </w:rPr>
        <w:tab/>
        <w:t>10 Years</w:t>
      </w:r>
    </w:p>
    <w:p w14:paraId="0ACC1879" w14:textId="11FBEFC0" w:rsidR="00A128F0" w:rsidRPr="00E604D2" w:rsidRDefault="00000000" w:rsidP="00E604D2">
      <w:pPr>
        <w:pStyle w:val="NoSpacing"/>
        <w:jc w:val="both"/>
        <w:rPr>
          <w:rFonts w:cs="Calibri"/>
          <w:sz w:val="20"/>
          <w:szCs w:val="20"/>
        </w:rPr>
      </w:pPr>
      <w:r w:rsidRPr="00E604D2">
        <w:rPr>
          <w:rFonts w:cs="Calibri"/>
          <w:sz w:val="20"/>
          <w:szCs w:val="20"/>
        </w:rPr>
        <w:t xml:space="preserve">SAS EBI Tools </w:t>
      </w:r>
      <w:r w:rsidRPr="00E604D2">
        <w:rPr>
          <w:rFonts w:cs="Calibri"/>
          <w:sz w:val="20"/>
          <w:szCs w:val="20"/>
        </w:rPr>
        <w:tab/>
        <w:t xml:space="preserve"> </w:t>
      </w:r>
      <w:r w:rsidRPr="00E604D2">
        <w:rPr>
          <w:rFonts w:cs="Calibri"/>
          <w:sz w:val="20"/>
          <w:szCs w:val="20"/>
        </w:rPr>
        <w:tab/>
      </w:r>
      <w:r w:rsidRPr="00E604D2">
        <w:rPr>
          <w:rFonts w:cs="Calibri"/>
          <w:sz w:val="20"/>
          <w:szCs w:val="20"/>
        </w:rPr>
        <w:tab/>
      </w:r>
      <w:r w:rsidRPr="00E604D2">
        <w:rPr>
          <w:rFonts w:cs="Calibri"/>
          <w:sz w:val="20"/>
          <w:szCs w:val="20"/>
        </w:rPr>
        <w:tab/>
        <w:t>10 Years</w:t>
      </w:r>
    </w:p>
    <w:p w14:paraId="52D3905B" w14:textId="77777777" w:rsidR="00A128F0" w:rsidRPr="00E604D2" w:rsidRDefault="00000000" w:rsidP="00E604D2">
      <w:pPr>
        <w:pStyle w:val="NoSpacing"/>
        <w:jc w:val="both"/>
        <w:rPr>
          <w:rFonts w:cs="Calibri"/>
          <w:sz w:val="20"/>
          <w:szCs w:val="20"/>
        </w:rPr>
      </w:pPr>
      <w:r w:rsidRPr="00E604D2">
        <w:rPr>
          <w:rFonts w:cs="Calibri"/>
          <w:sz w:val="20"/>
          <w:szCs w:val="20"/>
        </w:rPr>
        <w:t>SAS-Base Experience</w:t>
      </w:r>
      <w:r w:rsidRPr="00E604D2">
        <w:rPr>
          <w:rFonts w:cs="Calibri"/>
          <w:sz w:val="20"/>
          <w:szCs w:val="20"/>
        </w:rPr>
        <w:tab/>
      </w:r>
      <w:r w:rsidRPr="00E604D2">
        <w:rPr>
          <w:rFonts w:cs="Calibri"/>
          <w:sz w:val="20"/>
          <w:szCs w:val="20"/>
        </w:rPr>
        <w:tab/>
      </w:r>
      <w:r w:rsidRPr="00E604D2">
        <w:rPr>
          <w:rFonts w:cs="Calibri"/>
          <w:sz w:val="20"/>
          <w:szCs w:val="20"/>
        </w:rPr>
        <w:tab/>
        <w:t>10 Years</w:t>
      </w:r>
    </w:p>
    <w:p w14:paraId="1955C7F4" w14:textId="3448CF4C" w:rsidR="00A128F0" w:rsidRPr="00E604D2" w:rsidRDefault="00000000" w:rsidP="00E604D2">
      <w:pPr>
        <w:pStyle w:val="NoSpacing"/>
        <w:jc w:val="both"/>
        <w:rPr>
          <w:rFonts w:cs="Calibri"/>
          <w:sz w:val="20"/>
          <w:szCs w:val="20"/>
        </w:rPr>
      </w:pPr>
      <w:r w:rsidRPr="00E604D2">
        <w:rPr>
          <w:rFonts w:cs="Calibri"/>
          <w:sz w:val="20"/>
          <w:szCs w:val="20"/>
        </w:rPr>
        <w:t>SAS Macros / Arrays / ODS /Graphs</w:t>
      </w:r>
      <w:r w:rsidRPr="00E604D2">
        <w:rPr>
          <w:rFonts w:cs="Calibri"/>
          <w:sz w:val="20"/>
          <w:szCs w:val="20"/>
        </w:rPr>
        <w:tab/>
      </w:r>
      <w:r w:rsidR="00E604D2" w:rsidRPr="00E604D2">
        <w:rPr>
          <w:rFonts w:cs="Calibri"/>
          <w:sz w:val="20"/>
          <w:szCs w:val="20"/>
        </w:rPr>
        <w:tab/>
      </w:r>
      <w:r w:rsidRPr="00E604D2">
        <w:rPr>
          <w:rFonts w:cs="Calibri"/>
          <w:sz w:val="20"/>
          <w:szCs w:val="20"/>
        </w:rPr>
        <w:t>10 Years</w:t>
      </w:r>
    </w:p>
    <w:p w14:paraId="0AE4ADC4" w14:textId="77777777" w:rsidR="00A128F0" w:rsidRPr="00E604D2" w:rsidRDefault="00000000" w:rsidP="00E604D2">
      <w:pPr>
        <w:pStyle w:val="NoSpacing"/>
        <w:jc w:val="both"/>
        <w:rPr>
          <w:rFonts w:cs="Calibri"/>
          <w:sz w:val="20"/>
          <w:szCs w:val="20"/>
        </w:rPr>
      </w:pPr>
      <w:r w:rsidRPr="00E604D2">
        <w:rPr>
          <w:rFonts w:cs="Calibri"/>
          <w:sz w:val="20"/>
          <w:szCs w:val="20"/>
        </w:rPr>
        <w:t>SAS Enterprise Guide</w:t>
      </w:r>
      <w:r w:rsidRPr="00E604D2">
        <w:rPr>
          <w:rFonts w:cs="Calibri"/>
          <w:sz w:val="20"/>
          <w:szCs w:val="20"/>
        </w:rPr>
        <w:tab/>
      </w:r>
      <w:r w:rsidRPr="00E604D2">
        <w:rPr>
          <w:rFonts w:cs="Calibri"/>
          <w:sz w:val="20"/>
          <w:szCs w:val="20"/>
        </w:rPr>
        <w:tab/>
      </w:r>
      <w:r w:rsidRPr="00E604D2">
        <w:rPr>
          <w:rFonts w:cs="Calibri"/>
          <w:sz w:val="20"/>
          <w:szCs w:val="20"/>
        </w:rPr>
        <w:tab/>
        <w:t>10 Years</w:t>
      </w:r>
    </w:p>
    <w:p w14:paraId="01EAEEAE" w14:textId="77777777" w:rsidR="00A128F0" w:rsidRPr="00E604D2" w:rsidRDefault="00000000" w:rsidP="00E604D2">
      <w:pPr>
        <w:pStyle w:val="NoSpacing"/>
        <w:jc w:val="both"/>
        <w:rPr>
          <w:rFonts w:cs="Calibri"/>
          <w:sz w:val="20"/>
          <w:szCs w:val="20"/>
        </w:rPr>
      </w:pPr>
      <w:r w:rsidRPr="00E604D2">
        <w:rPr>
          <w:rFonts w:cs="Calibri"/>
          <w:sz w:val="20"/>
          <w:szCs w:val="20"/>
        </w:rPr>
        <w:t xml:space="preserve">Toad/SQL Assistant/ </w:t>
      </w:r>
      <w:proofErr w:type="spellStart"/>
      <w:r w:rsidRPr="00E604D2">
        <w:rPr>
          <w:rFonts w:cs="Calibri"/>
          <w:sz w:val="20"/>
          <w:szCs w:val="20"/>
        </w:rPr>
        <w:t>Aginity</w:t>
      </w:r>
      <w:proofErr w:type="spellEnd"/>
      <w:r w:rsidRPr="00E604D2">
        <w:rPr>
          <w:rFonts w:cs="Calibri"/>
          <w:sz w:val="20"/>
          <w:szCs w:val="20"/>
        </w:rPr>
        <w:tab/>
      </w:r>
      <w:r w:rsidRPr="00E604D2">
        <w:rPr>
          <w:rFonts w:cs="Calibri"/>
          <w:sz w:val="20"/>
          <w:szCs w:val="20"/>
        </w:rPr>
        <w:tab/>
        <w:t>10 Years</w:t>
      </w:r>
    </w:p>
    <w:p w14:paraId="2CD33EB6" w14:textId="77777777" w:rsidR="00A128F0" w:rsidRPr="00E604D2" w:rsidRDefault="00000000" w:rsidP="00E604D2">
      <w:pPr>
        <w:pStyle w:val="NoSpacing"/>
        <w:jc w:val="both"/>
        <w:rPr>
          <w:rFonts w:cs="Calibri"/>
          <w:sz w:val="20"/>
          <w:szCs w:val="20"/>
        </w:rPr>
      </w:pPr>
      <w:r w:rsidRPr="00E604D2">
        <w:rPr>
          <w:rFonts w:cs="Calibri"/>
          <w:sz w:val="20"/>
          <w:szCs w:val="20"/>
        </w:rPr>
        <w:t>Database Management</w:t>
      </w:r>
      <w:r w:rsidRPr="00E604D2">
        <w:rPr>
          <w:rFonts w:cs="Calibri"/>
          <w:sz w:val="20"/>
          <w:szCs w:val="20"/>
        </w:rPr>
        <w:tab/>
        <w:t xml:space="preserve"> </w:t>
      </w:r>
      <w:r w:rsidRPr="00E604D2">
        <w:rPr>
          <w:rFonts w:cs="Calibri"/>
          <w:sz w:val="20"/>
          <w:szCs w:val="20"/>
        </w:rPr>
        <w:tab/>
      </w:r>
      <w:r w:rsidRPr="00E604D2">
        <w:rPr>
          <w:rFonts w:cs="Calibri"/>
          <w:sz w:val="20"/>
          <w:szCs w:val="20"/>
        </w:rPr>
        <w:tab/>
        <w:t>10 Years</w:t>
      </w:r>
    </w:p>
    <w:p w14:paraId="3F199A1F" w14:textId="31C3816C" w:rsidR="00A128F0" w:rsidRPr="00E604D2" w:rsidRDefault="00000000" w:rsidP="00E604D2">
      <w:pPr>
        <w:pStyle w:val="NoSpacing"/>
        <w:jc w:val="both"/>
        <w:rPr>
          <w:rFonts w:cs="Calibri"/>
          <w:sz w:val="20"/>
          <w:szCs w:val="20"/>
        </w:rPr>
      </w:pPr>
      <w:r w:rsidRPr="00E604D2">
        <w:rPr>
          <w:rFonts w:cs="Calibri"/>
          <w:sz w:val="20"/>
          <w:szCs w:val="20"/>
        </w:rPr>
        <w:t xml:space="preserve">SAS Viya Reporting </w:t>
      </w:r>
      <w:r w:rsidRPr="00E604D2">
        <w:rPr>
          <w:rFonts w:cs="Calibri"/>
          <w:sz w:val="20"/>
          <w:szCs w:val="20"/>
        </w:rPr>
        <w:tab/>
      </w:r>
      <w:r w:rsidRPr="00E604D2">
        <w:rPr>
          <w:rFonts w:cs="Calibri"/>
          <w:sz w:val="20"/>
          <w:szCs w:val="20"/>
        </w:rPr>
        <w:tab/>
        <w:t xml:space="preserve">             </w:t>
      </w:r>
      <w:r w:rsidR="00E604D2" w:rsidRPr="00E604D2">
        <w:rPr>
          <w:rFonts w:cs="Calibri"/>
          <w:sz w:val="20"/>
          <w:szCs w:val="20"/>
        </w:rPr>
        <w:t xml:space="preserve">   </w:t>
      </w:r>
      <w:r w:rsidRPr="00E604D2">
        <w:rPr>
          <w:rFonts w:cs="Calibri"/>
          <w:sz w:val="20"/>
          <w:szCs w:val="20"/>
        </w:rPr>
        <w:t>10 Years</w:t>
      </w:r>
    </w:p>
    <w:p w14:paraId="543A651C" w14:textId="77777777" w:rsidR="00A128F0" w:rsidRPr="00E604D2" w:rsidRDefault="00000000" w:rsidP="00E604D2">
      <w:pPr>
        <w:pStyle w:val="NoSpacing"/>
        <w:jc w:val="both"/>
        <w:rPr>
          <w:rFonts w:cs="Calibri"/>
          <w:sz w:val="20"/>
          <w:szCs w:val="20"/>
        </w:rPr>
      </w:pPr>
      <w:r w:rsidRPr="00E604D2">
        <w:rPr>
          <w:rFonts w:cs="Calibri"/>
          <w:sz w:val="20"/>
          <w:szCs w:val="20"/>
        </w:rPr>
        <w:t>Power BI / Tableau</w:t>
      </w:r>
      <w:r w:rsidRPr="00E604D2">
        <w:rPr>
          <w:rFonts w:cs="Calibri"/>
          <w:sz w:val="20"/>
          <w:szCs w:val="20"/>
        </w:rPr>
        <w:tab/>
      </w:r>
      <w:r w:rsidRPr="00E604D2">
        <w:rPr>
          <w:rFonts w:cs="Calibri"/>
          <w:sz w:val="20"/>
          <w:szCs w:val="20"/>
        </w:rPr>
        <w:tab/>
      </w:r>
      <w:r w:rsidRPr="00E604D2">
        <w:rPr>
          <w:rFonts w:cs="Calibri"/>
          <w:sz w:val="20"/>
          <w:szCs w:val="20"/>
        </w:rPr>
        <w:tab/>
        <w:t>10 Years</w:t>
      </w:r>
    </w:p>
    <w:p w14:paraId="5F45D8CF" w14:textId="487C7A08" w:rsidR="00A128F0" w:rsidRPr="00E604D2" w:rsidRDefault="00000000" w:rsidP="00E604D2">
      <w:pPr>
        <w:pStyle w:val="NoSpacing"/>
        <w:jc w:val="both"/>
        <w:rPr>
          <w:rFonts w:cs="Calibri"/>
          <w:sz w:val="20"/>
          <w:szCs w:val="20"/>
        </w:rPr>
      </w:pPr>
      <w:r w:rsidRPr="00E604D2">
        <w:rPr>
          <w:rFonts w:cs="Calibri"/>
          <w:sz w:val="20"/>
          <w:szCs w:val="20"/>
        </w:rPr>
        <w:t xml:space="preserve">Python / </w:t>
      </w:r>
      <w:r w:rsidR="00E604D2" w:rsidRPr="00E604D2">
        <w:rPr>
          <w:rFonts w:cs="Calibri"/>
          <w:sz w:val="20"/>
          <w:szCs w:val="20"/>
        </w:rPr>
        <w:t>Open-source</w:t>
      </w:r>
      <w:r w:rsidRPr="00E604D2">
        <w:rPr>
          <w:rFonts w:cs="Calibri"/>
          <w:sz w:val="20"/>
          <w:szCs w:val="20"/>
        </w:rPr>
        <w:t xml:space="preserve"> coding</w:t>
      </w:r>
      <w:r w:rsidRPr="00E604D2">
        <w:rPr>
          <w:rFonts w:cs="Calibri"/>
          <w:sz w:val="20"/>
          <w:szCs w:val="20"/>
        </w:rPr>
        <w:tab/>
      </w:r>
      <w:r w:rsidRPr="00E604D2">
        <w:rPr>
          <w:rFonts w:cs="Calibri"/>
          <w:sz w:val="20"/>
          <w:szCs w:val="20"/>
        </w:rPr>
        <w:tab/>
        <w:t>10 Years</w:t>
      </w:r>
    </w:p>
    <w:p w14:paraId="159B5DC9" w14:textId="77777777" w:rsidR="00A128F0" w:rsidRPr="00E604D2" w:rsidRDefault="00000000" w:rsidP="00E604D2">
      <w:pPr>
        <w:pStyle w:val="NoSpacing"/>
        <w:jc w:val="both"/>
        <w:rPr>
          <w:rFonts w:cs="Calibri"/>
          <w:sz w:val="20"/>
          <w:szCs w:val="20"/>
        </w:rPr>
      </w:pPr>
      <w:r w:rsidRPr="00E604D2">
        <w:rPr>
          <w:rFonts w:cs="Calibri"/>
          <w:sz w:val="20"/>
          <w:szCs w:val="20"/>
        </w:rPr>
        <w:t>Mainframe systems</w:t>
      </w:r>
      <w:r w:rsidRPr="00E604D2">
        <w:rPr>
          <w:rFonts w:cs="Calibri"/>
          <w:sz w:val="20"/>
          <w:szCs w:val="20"/>
        </w:rPr>
        <w:tab/>
      </w:r>
      <w:r w:rsidRPr="00E604D2">
        <w:rPr>
          <w:rFonts w:cs="Calibri"/>
          <w:sz w:val="20"/>
          <w:szCs w:val="20"/>
        </w:rPr>
        <w:tab/>
      </w:r>
      <w:proofErr w:type="gramStart"/>
      <w:r w:rsidRPr="00E604D2">
        <w:rPr>
          <w:rFonts w:cs="Calibri"/>
          <w:sz w:val="20"/>
          <w:szCs w:val="20"/>
        </w:rPr>
        <w:tab/>
        <w:t xml:space="preserve">  8</w:t>
      </w:r>
      <w:proofErr w:type="gramEnd"/>
      <w:r w:rsidRPr="00E604D2">
        <w:rPr>
          <w:rFonts w:cs="Calibri"/>
          <w:sz w:val="20"/>
          <w:szCs w:val="20"/>
        </w:rPr>
        <w:t xml:space="preserve"> Years</w:t>
      </w:r>
    </w:p>
    <w:p w14:paraId="0469A0AB" w14:textId="77777777" w:rsidR="00A128F0" w:rsidRPr="00E604D2" w:rsidRDefault="00A128F0" w:rsidP="00E604D2">
      <w:pPr>
        <w:pStyle w:val="NoSpacing"/>
        <w:jc w:val="both"/>
        <w:rPr>
          <w:rFonts w:cs="Calibri"/>
          <w:sz w:val="20"/>
          <w:szCs w:val="20"/>
        </w:rPr>
      </w:pPr>
    </w:p>
    <w:p w14:paraId="63457FE2" w14:textId="24453304" w:rsidR="00A128F0" w:rsidRPr="00E604D2" w:rsidRDefault="00E604D2" w:rsidP="00E604D2">
      <w:pPr>
        <w:pStyle w:val="NoSpacing"/>
        <w:jc w:val="both"/>
        <w:rPr>
          <w:rFonts w:cs="Calibri"/>
          <w:sz w:val="20"/>
          <w:szCs w:val="20"/>
          <w:u w:val="single"/>
        </w:rPr>
      </w:pPr>
      <w:r w:rsidRPr="00E604D2">
        <w:rPr>
          <w:rFonts w:cs="Calibri"/>
          <w:b/>
          <w:bCs/>
          <w:sz w:val="20"/>
          <w:szCs w:val="20"/>
          <w:u w:val="single"/>
        </w:rPr>
        <w:t xml:space="preserve">EDUCATION &amp; CERTIFICATIONS: </w:t>
      </w:r>
    </w:p>
    <w:p w14:paraId="3CFD8C4A" w14:textId="77777777" w:rsidR="00E604D2" w:rsidRPr="00E604D2" w:rsidRDefault="00E604D2" w:rsidP="00E604D2">
      <w:pPr>
        <w:pStyle w:val="NoSpacing"/>
        <w:numPr>
          <w:ilvl w:val="0"/>
          <w:numId w:val="11"/>
        </w:numPr>
        <w:jc w:val="both"/>
        <w:rPr>
          <w:rFonts w:cs="Calibri"/>
          <w:sz w:val="20"/>
          <w:szCs w:val="20"/>
        </w:rPr>
      </w:pPr>
      <w:r w:rsidRPr="00E604D2">
        <w:rPr>
          <w:rFonts w:cs="Calibri"/>
          <w:sz w:val="20"/>
          <w:szCs w:val="20"/>
        </w:rPr>
        <w:t xml:space="preserve">Bachelor of Science in Computer Science from University of Florida, Gainesville, FL, Jan 2003 - Dec 2004 (graduated with </w:t>
      </w:r>
      <w:proofErr w:type="spellStart"/>
      <w:r w:rsidRPr="00E604D2">
        <w:rPr>
          <w:rFonts w:cs="Calibri"/>
          <w:sz w:val="20"/>
          <w:szCs w:val="20"/>
        </w:rPr>
        <w:t>honors</w:t>
      </w:r>
      <w:proofErr w:type="spellEnd"/>
      <w:r w:rsidRPr="00E604D2">
        <w:rPr>
          <w:rFonts w:cs="Calibri"/>
          <w:sz w:val="20"/>
          <w:szCs w:val="20"/>
        </w:rPr>
        <w:t xml:space="preserve"> 3.65/4.00 with cum laude)</w:t>
      </w:r>
    </w:p>
    <w:p w14:paraId="7C47F10B" w14:textId="77777777" w:rsidR="00A128F0" w:rsidRPr="00E604D2" w:rsidRDefault="00000000" w:rsidP="00E604D2">
      <w:pPr>
        <w:pStyle w:val="NoSpacing"/>
        <w:numPr>
          <w:ilvl w:val="0"/>
          <w:numId w:val="11"/>
        </w:numPr>
        <w:jc w:val="both"/>
        <w:rPr>
          <w:rFonts w:cs="Calibri"/>
          <w:sz w:val="20"/>
          <w:szCs w:val="20"/>
        </w:rPr>
      </w:pPr>
      <w:r w:rsidRPr="00E604D2">
        <w:rPr>
          <w:rFonts w:cs="Calibri"/>
          <w:sz w:val="20"/>
          <w:szCs w:val="20"/>
        </w:rPr>
        <w:t>SAS Certified Base Programmer for SAS 9</w:t>
      </w:r>
    </w:p>
    <w:p w14:paraId="6EF71B12" w14:textId="77777777" w:rsidR="00A128F0" w:rsidRPr="00E604D2" w:rsidRDefault="00000000" w:rsidP="00E604D2">
      <w:pPr>
        <w:pStyle w:val="NoSpacing"/>
        <w:numPr>
          <w:ilvl w:val="0"/>
          <w:numId w:val="11"/>
        </w:numPr>
        <w:jc w:val="both"/>
        <w:rPr>
          <w:rFonts w:cs="Calibri"/>
          <w:sz w:val="20"/>
          <w:szCs w:val="20"/>
        </w:rPr>
      </w:pPr>
      <w:r w:rsidRPr="00E604D2">
        <w:rPr>
          <w:rFonts w:cs="Calibri"/>
          <w:sz w:val="20"/>
          <w:szCs w:val="20"/>
        </w:rPr>
        <w:t xml:space="preserve">SAS Programming for VIYA </w:t>
      </w:r>
    </w:p>
    <w:p w14:paraId="18D666EB" w14:textId="09EAC469" w:rsidR="00A128F0" w:rsidRPr="00E604D2" w:rsidRDefault="00000000" w:rsidP="00E604D2">
      <w:pPr>
        <w:pStyle w:val="NoSpacing"/>
        <w:numPr>
          <w:ilvl w:val="0"/>
          <w:numId w:val="11"/>
        </w:numPr>
        <w:jc w:val="both"/>
        <w:rPr>
          <w:rFonts w:cs="Calibri"/>
          <w:sz w:val="20"/>
          <w:szCs w:val="20"/>
        </w:rPr>
      </w:pPr>
      <w:r w:rsidRPr="00E604D2">
        <w:rPr>
          <w:rFonts w:cs="Calibri"/>
          <w:sz w:val="20"/>
          <w:szCs w:val="20"/>
        </w:rPr>
        <w:t xml:space="preserve">SAS VIYA and Python </w:t>
      </w:r>
      <w:r w:rsidR="003D4616" w:rsidRPr="00E604D2">
        <w:rPr>
          <w:rFonts w:cs="Calibri"/>
          <w:sz w:val="20"/>
          <w:szCs w:val="20"/>
        </w:rPr>
        <w:t>Integration</w:t>
      </w:r>
      <w:r w:rsidRPr="00E604D2">
        <w:rPr>
          <w:rFonts w:cs="Calibri"/>
          <w:sz w:val="20"/>
          <w:szCs w:val="20"/>
        </w:rPr>
        <w:t xml:space="preserve"> for Machine Learning</w:t>
      </w:r>
    </w:p>
    <w:p w14:paraId="74371611" w14:textId="5C71815C" w:rsidR="00A128F0" w:rsidRPr="00E604D2" w:rsidRDefault="00000000" w:rsidP="00E604D2">
      <w:pPr>
        <w:pStyle w:val="NoSpacing"/>
        <w:numPr>
          <w:ilvl w:val="0"/>
          <w:numId w:val="11"/>
        </w:numPr>
        <w:jc w:val="both"/>
        <w:rPr>
          <w:rFonts w:cs="Calibri"/>
          <w:sz w:val="20"/>
          <w:szCs w:val="20"/>
        </w:rPr>
      </w:pPr>
      <w:r w:rsidRPr="00E604D2">
        <w:rPr>
          <w:rFonts w:cs="Calibri"/>
          <w:sz w:val="20"/>
          <w:szCs w:val="20"/>
        </w:rPr>
        <w:t xml:space="preserve">Python (Beginner &amp; Advanced </w:t>
      </w:r>
      <w:r w:rsidR="003D4616" w:rsidRPr="00E604D2">
        <w:rPr>
          <w:rFonts w:cs="Calibri"/>
          <w:sz w:val="20"/>
          <w:szCs w:val="20"/>
        </w:rPr>
        <w:t>Certified</w:t>
      </w:r>
      <w:r w:rsidRPr="00E604D2">
        <w:rPr>
          <w:rFonts w:cs="Calibri"/>
          <w:sz w:val="20"/>
          <w:szCs w:val="20"/>
        </w:rPr>
        <w:t>)</w:t>
      </w:r>
    </w:p>
    <w:p w14:paraId="7EF9EA2D" w14:textId="77777777" w:rsidR="00A128F0" w:rsidRPr="00E604D2" w:rsidRDefault="00A128F0" w:rsidP="00E604D2">
      <w:pPr>
        <w:pStyle w:val="NoSpacing"/>
        <w:jc w:val="both"/>
        <w:rPr>
          <w:rFonts w:cs="Calibri"/>
          <w:b/>
          <w:bCs/>
          <w:sz w:val="20"/>
          <w:szCs w:val="20"/>
          <w:u w:val="single"/>
        </w:rPr>
      </w:pPr>
    </w:p>
    <w:p w14:paraId="2657D72F" w14:textId="0849750A" w:rsidR="00A128F0" w:rsidRPr="00E604D2" w:rsidRDefault="00E604D2" w:rsidP="00E604D2">
      <w:pPr>
        <w:pStyle w:val="NoSpacing"/>
        <w:pBdr>
          <w:bottom w:val="single" w:sz="4" w:space="1" w:color="auto"/>
        </w:pBdr>
        <w:jc w:val="both"/>
        <w:rPr>
          <w:rFonts w:cs="Calibri"/>
          <w:b/>
          <w:bCs/>
          <w:sz w:val="20"/>
          <w:szCs w:val="20"/>
        </w:rPr>
      </w:pPr>
      <w:r w:rsidRPr="00E604D2">
        <w:rPr>
          <w:rFonts w:cs="Calibri"/>
          <w:b/>
          <w:bCs/>
          <w:sz w:val="20"/>
          <w:szCs w:val="20"/>
        </w:rPr>
        <w:t>PROFESSIONAL EXPERIENCE:</w:t>
      </w:r>
    </w:p>
    <w:p w14:paraId="08DA1315" w14:textId="77777777" w:rsidR="00E604D2" w:rsidRPr="00E604D2" w:rsidRDefault="00E604D2" w:rsidP="00E604D2">
      <w:pPr>
        <w:pStyle w:val="NoSpacing"/>
        <w:jc w:val="both"/>
        <w:rPr>
          <w:rFonts w:cs="Calibri"/>
          <w:b/>
          <w:bCs/>
          <w:sz w:val="20"/>
          <w:szCs w:val="20"/>
        </w:rPr>
      </w:pPr>
    </w:p>
    <w:p w14:paraId="12E6E312" w14:textId="696E08F3" w:rsidR="00A128F0" w:rsidRPr="00E604D2" w:rsidRDefault="003D4616" w:rsidP="00E604D2">
      <w:pPr>
        <w:pStyle w:val="NoSpacing"/>
        <w:jc w:val="both"/>
        <w:rPr>
          <w:rFonts w:cs="Calibri"/>
          <w:b/>
          <w:bCs/>
          <w:sz w:val="20"/>
          <w:szCs w:val="20"/>
        </w:rPr>
      </w:pPr>
      <w:r w:rsidRPr="00E604D2">
        <w:rPr>
          <w:rFonts w:cs="Calibri"/>
          <w:b/>
          <w:bCs/>
          <w:sz w:val="20"/>
          <w:szCs w:val="20"/>
        </w:rPr>
        <w:t>US Department of Education - Washington D.C. (</w:t>
      </w:r>
      <w:r w:rsidR="00E604D2" w:rsidRPr="00E604D2">
        <w:rPr>
          <w:rFonts w:cs="Calibri"/>
          <w:b/>
          <w:bCs/>
          <w:sz w:val="20"/>
          <w:szCs w:val="20"/>
        </w:rPr>
        <w:t>R</w:t>
      </w:r>
      <w:r w:rsidRPr="00E604D2">
        <w:rPr>
          <w:rFonts w:cs="Calibri"/>
          <w:b/>
          <w:bCs/>
          <w:sz w:val="20"/>
          <w:szCs w:val="20"/>
        </w:rPr>
        <w:t>emote)</w:t>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t xml:space="preserve">         </w:t>
      </w:r>
      <w:r w:rsidRPr="00E604D2">
        <w:rPr>
          <w:rFonts w:cs="Calibri"/>
          <w:b/>
          <w:bCs/>
          <w:sz w:val="20"/>
          <w:szCs w:val="20"/>
        </w:rPr>
        <w:t>April 2024 - Dec 2024</w:t>
      </w:r>
    </w:p>
    <w:p w14:paraId="0471FEB5" w14:textId="77777777" w:rsidR="003D4616" w:rsidRPr="00E604D2" w:rsidRDefault="003D4616" w:rsidP="00E604D2">
      <w:pPr>
        <w:pStyle w:val="NoSpacing"/>
        <w:jc w:val="both"/>
        <w:rPr>
          <w:rFonts w:cs="Calibri"/>
          <w:b/>
          <w:bCs/>
          <w:sz w:val="20"/>
          <w:szCs w:val="20"/>
        </w:rPr>
      </w:pPr>
      <w:r w:rsidRPr="00E604D2">
        <w:rPr>
          <w:rFonts w:cs="Calibri"/>
          <w:b/>
          <w:bCs/>
          <w:sz w:val="20"/>
          <w:szCs w:val="20"/>
        </w:rPr>
        <w:t>Lead Data Analyst</w:t>
      </w:r>
    </w:p>
    <w:p w14:paraId="08FFC875" w14:textId="77777777" w:rsidR="003D4616" w:rsidRPr="00E604D2" w:rsidRDefault="003D4616" w:rsidP="00E604D2">
      <w:pPr>
        <w:pStyle w:val="NoSpacing"/>
        <w:jc w:val="both"/>
        <w:rPr>
          <w:rFonts w:cs="Calibri"/>
          <w:sz w:val="20"/>
          <w:szCs w:val="20"/>
        </w:rPr>
      </w:pPr>
    </w:p>
    <w:p w14:paraId="7BC17C93" w14:textId="77777777" w:rsidR="003D4616" w:rsidRPr="00E604D2" w:rsidRDefault="003D4616" w:rsidP="00E604D2">
      <w:pPr>
        <w:pStyle w:val="ListParagraph"/>
        <w:numPr>
          <w:ilvl w:val="0"/>
          <w:numId w:val="14"/>
        </w:numPr>
        <w:spacing w:after="0"/>
        <w:jc w:val="both"/>
        <w:rPr>
          <w:rFonts w:ascii="Calibri" w:hAnsi="Calibri" w:cs="Calibri"/>
          <w:sz w:val="20"/>
          <w:szCs w:val="20"/>
        </w:rPr>
      </w:pPr>
      <w:r w:rsidRPr="00E604D2">
        <w:rPr>
          <w:rFonts w:ascii="Calibri" w:hAnsi="Calibri" w:cs="Calibri"/>
          <w:sz w:val="20"/>
          <w:szCs w:val="20"/>
        </w:rPr>
        <w:t>Designed, built, and tested queries and performed data cleanups in Oracle and Teradata using SQL, SAS, and Python, contributing to efficient data analysis, data visualization, and system optimization</w:t>
      </w:r>
    </w:p>
    <w:p w14:paraId="48D4FE1A" w14:textId="77777777" w:rsidR="003D4616" w:rsidRPr="00E604D2" w:rsidRDefault="003D4616" w:rsidP="00E604D2">
      <w:pPr>
        <w:pStyle w:val="ListParagraph"/>
        <w:numPr>
          <w:ilvl w:val="0"/>
          <w:numId w:val="14"/>
        </w:numPr>
        <w:spacing w:after="0"/>
        <w:jc w:val="both"/>
        <w:rPr>
          <w:rFonts w:ascii="Calibri" w:hAnsi="Calibri" w:cs="Calibri"/>
          <w:sz w:val="20"/>
          <w:szCs w:val="20"/>
        </w:rPr>
      </w:pPr>
      <w:r w:rsidRPr="00E604D2">
        <w:rPr>
          <w:rFonts w:ascii="Calibri" w:hAnsi="Calibri" w:cs="Calibri"/>
          <w:sz w:val="20"/>
          <w:szCs w:val="20"/>
        </w:rPr>
        <w:t>Conducted data analysis on monitoring reports to identify and troubleshoot issues within assigned business system components, applying program evaluation and Agile Development methodologies</w:t>
      </w:r>
    </w:p>
    <w:p w14:paraId="2E24F819" w14:textId="77777777" w:rsidR="003D4616" w:rsidRPr="00E604D2" w:rsidRDefault="003D4616" w:rsidP="00E604D2">
      <w:pPr>
        <w:pStyle w:val="ListParagraph"/>
        <w:numPr>
          <w:ilvl w:val="0"/>
          <w:numId w:val="14"/>
        </w:numPr>
        <w:spacing w:after="0"/>
        <w:jc w:val="both"/>
        <w:rPr>
          <w:rFonts w:ascii="Calibri" w:hAnsi="Calibri" w:cs="Calibri"/>
          <w:sz w:val="20"/>
          <w:szCs w:val="20"/>
        </w:rPr>
      </w:pPr>
      <w:r w:rsidRPr="00E604D2">
        <w:rPr>
          <w:rFonts w:ascii="Calibri" w:hAnsi="Calibri" w:cs="Calibri"/>
          <w:sz w:val="20"/>
          <w:szCs w:val="20"/>
        </w:rPr>
        <w:t>Contributed to the modification of procedures, reports, and documentation for problem resolution and daily maintenance, including technical documentation and user documentation updates</w:t>
      </w:r>
    </w:p>
    <w:p w14:paraId="5B4EA9F4" w14:textId="77777777" w:rsidR="003D4616" w:rsidRPr="00E604D2" w:rsidRDefault="003D4616" w:rsidP="00E604D2">
      <w:pPr>
        <w:pStyle w:val="ListParagraph"/>
        <w:numPr>
          <w:ilvl w:val="0"/>
          <w:numId w:val="14"/>
        </w:numPr>
        <w:spacing w:after="0"/>
        <w:jc w:val="both"/>
        <w:rPr>
          <w:rFonts w:ascii="Calibri" w:hAnsi="Calibri" w:cs="Calibri"/>
          <w:sz w:val="20"/>
          <w:szCs w:val="20"/>
        </w:rPr>
      </w:pPr>
      <w:r w:rsidRPr="00E604D2">
        <w:rPr>
          <w:rFonts w:ascii="Calibri" w:hAnsi="Calibri" w:cs="Calibri"/>
          <w:sz w:val="20"/>
          <w:szCs w:val="20"/>
        </w:rPr>
        <w:t>Participated in regular team and client calls, developing functional expertise in assigned business areas and applying focus group facilitation strategies to gather end-user feedback</w:t>
      </w:r>
    </w:p>
    <w:p w14:paraId="73DACB6E" w14:textId="77777777" w:rsidR="003D4616" w:rsidRPr="00E604D2" w:rsidRDefault="003D4616" w:rsidP="00E604D2">
      <w:pPr>
        <w:pStyle w:val="ListParagraph"/>
        <w:numPr>
          <w:ilvl w:val="0"/>
          <w:numId w:val="14"/>
        </w:numPr>
        <w:spacing w:after="0"/>
        <w:jc w:val="both"/>
        <w:rPr>
          <w:rFonts w:ascii="Calibri" w:hAnsi="Calibri" w:cs="Calibri"/>
          <w:sz w:val="20"/>
          <w:szCs w:val="20"/>
        </w:rPr>
      </w:pPr>
      <w:r w:rsidRPr="00E604D2">
        <w:rPr>
          <w:rFonts w:ascii="Calibri" w:hAnsi="Calibri" w:cs="Calibri"/>
          <w:sz w:val="20"/>
          <w:szCs w:val="20"/>
        </w:rPr>
        <w:lastRenderedPageBreak/>
        <w:t xml:space="preserve">Provided efficient expertise in SQL queries with advanced skills in querying, aggregating, and </w:t>
      </w:r>
      <w:proofErr w:type="spellStart"/>
      <w:r w:rsidRPr="00E604D2">
        <w:rPr>
          <w:rFonts w:ascii="Calibri" w:hAnsi="Calibri" w:cs="Calibri"/>
          <w:sz w:val="20"/>
          <w:szCs w:val="20"/>
        </w:rPr>
        <w:t>analyzing</w:t>
      </w:r>
      <w:proofErr w:type="spellEnd"/>
      <w:r w:rsidRPr="00E604D2">
        <w:rPr>
          <w:rFonts w:ascii="Calibri" w:hAnsi="Calibri" w:cs="Calibri"/>
          <w:sz w:val="20"/>
          <w:szCs w:val="20"/>
        </w:rPr>
        <w:t xml:space="preserve"> complex data sets and data set joins to support dashboard creation and report generation</w:t>
      </w:r>
    </w:p>
    <w:p w14:paraId="2BBB3A57" w14:textId="77777777" w:rsidR="003D4616" w:rsidRPr="00E604D2" w:rsidRDefault="003D4616" w:rsidP="00E604D2">
      <w:pPr>
        <w:pStyle w:val="ListParagraph"/>
        <w:numPr>
          <w:ilvl w:val="0"/>
          <w:numId w:val="14"/>
        </w:numPr>
        <w:spacing w:after="0"/>
        <w:jc w:val="both"/>
        <w:rPr>
          <w:rFonts w:ascii="Calibri" w:hAnsi="Calibri" w:cs="Calibri"/>
          <w:sz w:val="20"/>
          <w:szCs w:val="20"/>
        </w:rPr>
      </w:pPr>
      <w:r w:rsidRPr="00E604D2">
        <w:rPr>
          <w:rFonts w:ascii="Calibri" w:hAnsi="Calibri" w:cs="Calibri"/>
          <w:sz w:val="20"/>
          <w:szCs w:val="20"/>
        </w:rPr>
        <w:t>Advanced proficiency in MS Excel for data manipulation, including pivot tables, advanced formulas, and macros, to support visual design and survey design data needs</w:t>
      </w:r>
    </w:p>
    <w:p w14:paraId="48B9ED5A" w14:textId="77777777" w:rsidR="003D4616" w:rsidRPr="00E604D2" w:rsidRDefault="003D4616" w:rsidP="00E604D2">
      <w:pPr>
        <w:pStyle w:val="ListParagraph"/>
        <w:numPr>
          <w:ilvl w:val="0"/>
          <w:numId w:val="14"/>
        </w:numPr>
        <w:spacing w:after="0"/>
        <w:jc w:val="both"/>
        <w:rPr>
          <w:rFonts w:ascii="Calibri" w:hAnsi="Calibri" w:cs="Calibri"/>
          <w:sz w:val="20"/>
          <w:szCs w:val="20"/>
        </w:rPr>
      </w:pPr>
      <w:r w:rsidRPr="00E604D2">
        <w:rPr>
          <w:rFonts w:ascii="Calibri" w:hAnsi="Calibri" w:cs="Calibri"/>
          <w:sz w:val="20"/>
          <w:szCs w:val="20"/>
        </w:rPr>
        <w:t>Skilled in sourcing, mining, and slicing/dicing data from multiple sources to support business decision-making, including application development input and technical architecture consideration</w:t>
      </w:r>
    </w:p>
    <w:p w14:paraId="1FD3760E" w14:textId="77777777" w:rsidR="003D4616" w:rsidRPr="00E604D2" w:rsidRDefault="003D4616" w:rsidP="00E604D2">
      <w:pPr>
        <w:pStyle w:val="ListParagraph"/>
        <w:numPr>
          <w:ilvl w:val="0"/>
          <w:numId w:val="14"/>
        </w:numPr>
        <w:spacing w:after="0"/>
        <w:jc w:val="both"/>
        <w:rPr>
          <w:rFonts w:ascii="Calibri" w:hAnsi="Calibri" w:cs="Calibri"/>
          <w:sz w:val="20"/>
          <w:szCs w:val="20"/>
        </w:rPr>
      </w:pPr>
      <w:r w:rsidRPr="00E604D2">
        <w:rPr>
          <w:rFonts w:ascii="Calibri" w:hAnsi="Calibri" w:cs="Calibri"/>
          <w:sz w:val="20"/>
          <w:szCs w:val="20"/>
        </w:rPr>
        <w:t xml:space="preserve">Provided expertise in managing and </w:t>
      </w:r>
      <w:proofErr w:type="spellStart"/>
      <w:r w:rsidRPr="00E604D2">
        <w:rPr>
          <w:rFonts w:ascii="Calibri" w:hAnsi="Calibri" w:cs="Calibri"/>
          <w:sz w:val="20"/>
          <w:szCs w:val="20"/>
        </w:rPr>
        <w:t>analyzing</w:t>
      </w:r>
      <w:proofErr w:type="spellEnd"/>
      <w:r w:rsidRPr="00E604D2">
        <w:rPr>
          <w:rFonts w:ascii="Calibri" w:hAnsi="Calibri" w:cs="Calibri"/>
          <w:sz w:val="20"/>
          <w:szCs w:val="20"/>
        </w:rPr>
        <w:t xml:space="preserve"> the full data lifecycle, from collection to reporting, across multiple systems, supporting project management and production support for legacy system analysis</w:t>
      </w:r>
    </w:p>
    <w:p w14:paraId="6EB785FF" w14:textId="77777777" w:rsidR="00A128F0" w:rsidRPr="00E604D2" w:rsidRDefault="00A128F0" w:rsidP="00E604D2">
      <w:pPr>
        <w:pStyle w:val="NoSpacing"/>
        <w:jc w:val="both"/>
        <w:rPr>
          <w:rFonts w:cs="Calibri"/>
          <w:b/>
          <w:sz w:val="20"/>
          <w:szCs w:val="20"/>
        </w:rPr>
      </w:pPr>
    </w:p>
    <w:p w14:paraId="119C84EC" w14:textId="2B3281F2" w:rsidR="00A128F0" w:rsidRPr="00E604D2" w:rsidRDefault="00000000" w:rsidP="00E604D2">
      <w:pPr>
        <w:pStyle w:val="NoSpacing"/>
        <w:jc w:val="both"/>
        <w:rPr>
          <w:rFonts w:cs="Calibri"/>
          <w:b/>
          <w:sz w:val="20"/>
          <w:szCs w:val="20"/>
        </w:rPr>
      </w:pPr>
      <w:r w:rsidRPr="00E604D2">
        <w:rPr>
          <w:rFonts w:cs="Calibri"/>
          <w:b/>
          <w:sz w:val="20"/>
          <w:szCs w:val="20"/>
        </w:rPr>
        <w:t>Wells</w:t>
      </w:r>
      <w:r w:rsidR="003D4616" w:rsidRPr="00E604D2">
        <w:rPr>
          <w:rFonts w:cs="Calibri"/>
          <w:b/>
          <w:sz w:val="20"/>
          <w:szCs w:val="20"/>
        </w:rPr>
        <w:t xml:space="preserve"> </w:t>
      </w:r>
      <w:r w:rsidRPr="00E604D2">
        <w:rPr>
          <w:rFonts w:cs="Calibri"/>
          <w:b/>
          <w:sz w:val="20"/>
          <w:szCs w:val="20"/>
        </w:rPr>
        <w:t>Fargo Bank, N.A. / Motion Recruitment LLC.</w:t>
      </w:r>
      <w:r w:rsidR="00E604D2" w:rsidRPr="00E604D2">
        <w:rPr>
          <w:rFonts w:cs="Calibri"/>
          <w:b/>
          <w:sz w:val="20"/>
          <w:szCs w:val="20"/>
        </w:rPr>
        <w:t xml:space="preserve"> - </w:t>
      </w:r>
      <w:r w:rsidRPr="00E604D2">
        <w:rPr>
          <w:rFonts w:cs="Calibri"/>
          <w:b/>
          <w:sz w:val="20"/>
          <w:szCs w:val="20"/>
        </w:rPr>
        <w:t>Raleigh, NC</w:t>
      </w:r>
      <w:r w:rsidR="00E604D2" w:rsidRPr="00E604D2">
        <w:rPr>
          <w:rFonts w:cs="Calibri"/>
          <w:b/>
          <w:sz w:val="20"/>
          <w:szCs w:val="20"/>
        </w:rPr>
        <w:tab/>
      </w:r>
      <w:r w:rsidR="00E604D2" w:rsidRPr="00E604D2">
        <w:rPr>
          <w:rFonts w:cs="Calibri"/>
          <w:b/>
          <w:sz w:val="20"/>
          <w:szCs w:val="20"/>
        </w:rPr>
        <w:tab/>
      </w:r>
      <w:r w:rsidR="00E604D2" w:rsidRPr="00E604D2">
        <w:rPr>
          <w:rFonts w:cs="Calibri"/>
          <w:b/>
          <w:sz w:val="20"/>
          <w:szCs w:val="20"/>
        </w:rPr>
        <w:tab/>
      </w:r>
      <w:r w:rsidR="00E604D2" w:rsidRPr="00E604D2">
        <w:rPr>
          <w:rFonts w:cs="Calibri"/>
          <w:b/>
          <w:sz w:val="20"/>
          <w:szCs w:val="20"/>
        </w:rPr>
        <w:tab/>
      </w:r>
      <w:r w:rsidR="00E604D2" w:rsidRPr="00E604D2">
        <w:rPr>
          <w:rFonts w:cs="Calibri"/>
          <w:b/>
          <w:sz w:val="20"/>
          <w:szCs w:val="20"/>
        </w:rPr>
        <w:tab/>
        <w:t xml:space="preserve"> </w:t>
      </w:r>
      <w:r w:rsidRPr="00E604D2">
        <w:rPr>
          <w:rFonts w:cs="Calibri"/>
          <w:b/>
          <w:sz w:val="20"/>
          <w:szCs w:val="20"/>
        </w:rPr>
        <w:t>March 2023</w:t>
      </w:r>
      <w:r w:rsidR="00E604D2" w:rsidRPr="00E604D2">
        <w:rPr>
          <w:rFonts w:cs="Calibri"/>
          <w:b/>
          <w:sz w:val="20"/>
          <w:szCs w:val="20"/>
        </w:rPr>
        <w:t xml:space="preserve"> - </w:t>
      </w:r>
      <w:r w:rsidRPr="00E604D2">
        <w:rPr>
          <w:rFonts w:cs="Calibri"/>
          <w:b/>
          <w:sz w:val="20"/>
          <w:szCs w:val="20"/>
        </w:rPr>
        <w:t>March 2024</w:t>
      </w:r>
    </w:p>
    <w:p w14:paraId="3CA3F9D2" w14:textId="77777777" w:rsidR="00A128F0" w:rsidRPr="00E604D2" w:rsidRDefault="00000000" w:rsidP="00E604D2">
      <w:pPr>
        <w:pStyle w:val="NoSpacing"/>
        <w:jc w:val="both"/>
        <w:rPr>
          <w:rFonts w:cs="Calibri"/>
          <w:b/>
          <w:sz w:val="20"/>
          <w:szCs w:val="20"/>
        </w:rPr>
      </w:pPr>
      <w:r w:rsidRPr="00E604D2">
        <w:rPr>
          <w:rFonts w:cs="Calibri"/>
          <w:b/>
          <w:sz w:val="20"/>
          <w:szCs w:val="20"/>
        </w:rPr>
        <w:t>Senior Data Analytics Lead</w:t>
      </w:r>
    </w:p>
    <w:p w14:paraId="2DE3B4C5" w14:textId="77777777" w:rsidR="003D4616" w:rsidRPr="00E604D2" w:rsidRDefault="003D4616" w:rsidP="00E604D2">
      <w:pPr>
        <w:pStyle w:val="NoSpacing"/>
        <w:jc w:val="both"/>
        <w:rPr>
          <w:rFonts w:cs="Calibri"/>
          <w:sz w:val="20"/>
          <w:szCs w:val="20"/>
        </w:rPr>
      </w:pPr>
    </w:p>
    <w:p w14:paraId="797D1D43" w14:textId="77777777" w:rsidR="003D4616" w:rsidRPr="00E604D2" w:rsidRDefault="003D4616" w:rsidP="00E604D2">
      <w:pPr>
        <w:pStyle w:val="ListParagraph"/>
        <w:numPr>
          <w:ilvl w:val="0"/>
          <w:numId w:val="15"/>
        </w:numPr>
        <w:spacing w:after="0"/>
        <w:jc w:val="both"/>
        <w:rPr>
          <w:rFonts w:ascii="Calibri" w:hAnsi="Calibri" w:cs="Calibri"/>
          <w:sz w:val="20"/>
          <w:szCs w:val="20"/>
        </w:rPr>
      </w:pPr>
      <w:r w:rsidRPr="00E604D2">
        <w:rPr>
          <w:rFonts w:ascii="Calibri" w:hAnsi="Calibri" w:cs="Calibri"/>
          <w:sz w:val="20"/>
          <w:szCs w:val="20"/>
        </w:rPr>
        <w:t>Designed, built, and tested queries and performed data cleanups in Oracle using SQL, SAS, and Python, supporting program evaluation, data visualization, and technical architecture refinement</w:t>
      </w:r>
    </w:p>
    <w:p w14:paraId="4FD88CCD" w14:textId="77777777" w:rsidR="003D4616" w:rsidRPr="00E604D2" w:rsidRDefault="003D4616" w:rsidP="00E604D2">
      <w:pPr>
        <w:pStyle w:val="ListParagraph"/>
        <w:numPr>
          <w:ilvl w:val="0"/>
          <w:numId w:val="15"/>
        </w:numPr>
        <w:spacing w:after="0"/>
        <w:jc w:val="both"/>
        <w:rPr>
          <w:rFonts w:ascii="Calibri" w:hAnsi="Calibri" w:cs="Calibri"/>
          <w:sz w:val="20"/>
          <w:szCs w:val="20"/>
        </w:rPr>
      </w:pPr>
      <w:r w:rsidRPr="00E604D2">
        <w:rPr>
          <w:rFonts w:ascii="Calibri" w:hAnsi="Calibri" w:cs="Calibri"/>
          <w:sz w:val="20"/>
          <w:szCs w:val="20"/>
        </w:rPr>
        <w:t>Managed team to provide expertise in pulling and formatting data from incident management teams, ensuring structured and timely reporting and incorporating project management methodologies and Agile Development processes</w:t>
      </w:r>
    </w:p>
    <w:p w14:paraId="419E646C" w14:textId="77777777" w:rsidR="003D4616" w:rsidRPr="00E604D2" w:rsidRDefault="003D4616" w:rsidP="00E604D2">
      <w:pPr>
        <w:pStyle w:val="ListParagraph"/>
        <w:numPr>
          <w:ilvl w:val="0"/>
          <w:numId w:val="15"/>
        </w:numPr>
        <w:spacing w:after="0"/>
        <w:jc w:val="both"/>
        <w:rPr>
          <w:rFonts w:ascii="Calibri" w:hAnsi="Calibri" w:cs="Calibri"/>
          <w:sz w:val="20"/>
          <w:szCs w:val="20"/>
        </w:rPr>
      </w:pPr>
      <w:r w:rsidRPr="00E604D2">
        <w:rPr>
          <w:rFonts w:ascii="Calibri" w:hAnsi="Calibri" w:cs="Calibri"/>
          <w:sz w:val="20"/>
          <w:szCs w:val="20"/>
        </w:rPr>
        <w:t>Proficient in writing custom scripts and macros to automate data extraction and reporting from multiple systems, enhancing software testing, report generation, and dashboard creation capabilities</w:t>
      </w:r>
    </w:p>
    <w:p w14:paraId="747F55CD" w14:textId="77777777" w:rsidR="003D4616" w:rsidRPr="00E604D2" w:rsidRDefault="003D4616" w:rsidP="00E604D2">
      <w:pPr>
        <w:pStyle w:val="ListParagraph"/>
        <w:numPr>
          <w:ilvl w:val="0"/>
          <w:numId w:val="15"/>
        </w:numPr>
        <w:spacing w:after="0"/>
        <w:jc w:val="both"/>
        <w:rPr>
          <w:rFonts w:ascii="Calibri" w:hAnsi="Calibri" w:cs="Calibri"/>
          <w:sz w:val="20"/>
          <w:szCs w:val="20"/>
        </w:rPr>
      </w:pPr>
      <w:r w:rsidRPr="00E604D2">
        <w:rPr>
          <w:rFonts w:ascii="Calibri" w:hAnsi="Calibri" w:cs="Calibri"/>
          <w:sz w:val="20"/>
          <w:szCs w:val="20"/>
        </w:rPr>
        <w:t>Executed SQL queries using Teradata Studio, Express, and SQL Assistant for validation, integrating data into Power BI and Tableau dashboards</w:t>
      </w:r>
    </w:p>
    <w:p w14:paraId="540BA01E" w14:textId="77777777" w:rsidR="003D4616" w:rsidRPr="00E604D2" w:rsidRDefault="003D4616" w:rsidP="00E604D2">
      <w:pPr>
        <w:pStyle w:val="ListParagraph"/>
        <w:numPr>
          <w:ilvl w:val="0"/>
          <w:numId w:val="15"/>
        </w:numPr>
        <w:spacing w:after="0"/>
        <w:jc w:val="both"/>
        <w:rPr>
          <w:rFonts w:ascii="Calibri" w:hAnsi="Calibri" w:cs="Calibri"/>
          <w:sz w:val="20"/>
          <w:szCs w:val="20"/>
        </w:rPr>
      </w:pPr>
      <w:r w:rsidRPr="00E604D2">
        <w:rPr>
          <w:rFonts w:ascii="Calibri" w:hAnsi="Calibri" w:cs="Calibri"/>
          <w:sz w:val="20"/>
          <w:szCs w:val="20"/>
        </w:rPr>
        <w:t>Utilized Python into the team's project for testing, validations and data profiling, including support for survey design analytics and focus group insights processing</w:t>
      </w:r>
    </w:p>
    <w:p w14:paraId="5D0A8879" w14:textId="77777777" w:rsidR="003D4616" w:rsidRPr="00E604D2" w:rsidRDefault="003D4616" w:rsidP="00E604D2">
      <w:pPr>
        <w:pStyle w:val="ListParagraph"/>
        <w:numPr>
          <w:ilvl w:val="0"/>
          <w:numId w:val="15"/>
        </w:numPr>
        <w:spacing w:after="0"/>
        <w:jc w:val="both"/>
        <w:rPr>
          <w:rFonts w:ascii="Calibri" w:hAnsi="Calibri" w:cs="Calibri"/>
          <w:sz w:val="20"/>
          <w:szCs w:val="20"/>
        </w:rPr>
      </w:pPr>
      <w:r w:rsidRPr="00E604D2">
        <w:rPr>
          <w:rFonts w:ascii="Calibri" w:hAnsi="Calibri" w:cs="Calibri"/>
          <w:sz w:val="20"/>
          <w:szCs w:val="20"/>
        </w:rPr>
        <w:t>Maintained files using Linux and running code in Unix using Putty, contributing to technical documentation and ensuring reliable production support</w:t>
      </w:r>
    </w:p>
    <w:p w14:paraId="7822612C" w14:textId="77777777" w:rsidR="003D4616" w:rsidRPr="00E604D2" w:rsidRDefault="003D4616" w:rsidP="00E604D2">
      <w:pPr>
        <w:pStyle w:val="ListParagraph"/>
        <w:numPr>
          <w:ilvl w:val="0"/>
          <w:numId w:val="15"/>
        </w:numPr>
        <w:spacing w:after="0"/>
        <w:jc w:val="both"/>
        <w:rPr>
          <w:rFonts w:ascii="Calibri" w:hAnsi="Calibri" w:cs="Calibri"/>
          <w:sz w:val="20"/>
          <w:szCs w:val="20"/>
        </w:rPr>
      </w:pPr>
      <w:r w:rsidRPr="00E604D2">
        <w:rPr>
          <w:rFonts w:ascii="Calibri" w:hAnsi="Calibri" w:cs="Calibri"/>
          <w:sz w:val="20"/>
          <w:szCs w:val="20"/>
        </w:rPr>
        <w:t>Experienced in creating custom modules and visualizations from scratch in Tableau to deliver impactful insights and applying visual design principles to enhance clarity</w:t>
      </w:r>
    </w:p>
    <w:p w14:paraId="59F6BF4E" w14:textId="77777777" w:rsidR="003D4616" w:rsidRPr="00E604D2" w:rsidRDefault="003D4616" w:rsidP="00E604D2">
      <w:pPr>
        <w:pStyle w:val="ListParagraph"/>
        <w:numPr>
          <w:ilvl w:val="0"/>
          <w:numId w:val="15"/>
        </w:numPr>
        <w:spacing w:after="0"/>
        <w:jc w:val="both"/>
        <w:rPr>
          <w:rFonts w:ascii="Calibri" w:hAnsi="Calibri" w:cs="Calibri"/>
          <w:sz w:val="20"/>
          <w:szCs w:val="20"/>
        </w:rPr>
      </w:pPr>
      <w:r w:rsidRPr="00E604D2">
        <w:rPr>
          <w:rFonts w:ascii="Calibri" w:hAnsi="Calibri" w:cs="Calibri"/>
          <w:sz w:val="20"/>
          <w:szCs w:val="20"/>
        </w:rPr>
        <w:t>Skilled in integrating data from different applications, ensuring it is structured and ready for analysis and reporting, supporting software conversions and data analysis</w:t>
      </w:r>
    </w:p>
    <w:p w14:paraId="6A1609F2" w14:textId="77777777" w:rsidR="003D4616" w:rsidRPr="00E604D2" w:rsidRDefault="003D4616" w:rsidP="00E604D2">
      <w:pPr>
        <w:pStyle w:val="ListParagraph"/>
        <w:numPr>
          <w:ilvl w:val="0"/>
          <w:numId w:val="15"/>
        </w:numPr>
        <w:spacing w:after="0"/>
        <w:jc w:val="both"/>
        <w:rPr>
          <w:rFonts w:ascii="Calibri" w:hAnsi="Calibri" w:cs="Calibri"/>
          <w:sz w:val="20"/>
          <w:szCs w:val="20"/>
        </w:rPr>
      </w:pPr>
      <w:r w:rsidRPr="00E604D2">
        <w:rPr>
          <w:rFonts w:ascii="Calibri" w:hAnsi="Calibri" w:cs="Calibri"/>
          <w:sz w:val="20"/>
          <w:szCs w:val="20"/>
        </w:rPr>
        <w:t>Provided development testing and design for SAS code structure and validation testing to ensure data quality and accurate report generation</w:t>
      </w:r>
    </w:p>
    <w:p w14:paraId="6A88775B" w14:textId="77777777" w:rsidR="003D4616" w:rsidRPr="00E604D2" w:rsidRDefault="003D4616" w:rsidP="00E604D2">
      <w:pPr>
        <w:pStyle w:val="ListParagraph"/>
        <w:numPr>
          <w:ilvl w:val="0"/>
          <w:numId w:val="15"/>
        </w:numPr>
        <w:spacing w:after="0"/>
        <w:jc w:val="both"/>
        <w:rPr>
          <w:rFonts w:ascii="Calibri" w:hAnsi="Calibri" w:cs="Calibri"/>
          <w:sz w:val="20"/>
          <w:szCs w:val="20"/>
        </w:rPr>
      </w:pPr>
      <w:r w:rsidRPr="00E604D2">
        <w:rPr>
          <w:rFonts w:ascii="Calibri" w:hAnsi="Calibri" w:cs="Calibri"/>
          <w:sz w:val="20"/>
          <w:szCs w:val="20"/>
        </w:rPr>
        <w:t>Updated JIRA assignments within strict deadlines to help client meet the targeted deadline dates, using Agile Development tracking and project management tools</w:t>
      </w:r>
    </w:p>
    <w:p w14:paraId="1057D439" w14:textId="77777777" w:rsidR="003D4616" w:rsidRPr="00E604D2" w:rsidRDefault="003D4616" w:rsidP="00E604D2">
      <w:pPr>
        <w:pStyle w:val="ListParagraph"/>
        <w:numPr>
          <w:ilvl w:val="0"/>
          <w:numId w:val="15"/>
        </w:numPr>
        <w:spacing w:after="0"/>
        <w:jc w:val="both"/>
        <w:rPr>
          <w:rFonts w:ascii="Calibri" w:hAnsi="Calibri" w:cs="Calibri"/>
          <w:sz w:val="20"/>
          <w:szCs w:val="20"/>
        </w:rPr>
      </w:pPr>
      <w:r w:rsidRPr="00E604D2">
        <w:rPr>
          <w:rFonts w:ascii="Calibri" w:hAnsi="Calibri" w:cs="Calibri"/>
          <w:sz w:val="20"/>
          <w:szCs w:val="20"/>
        </w:rPr>
        <w:t>Assisted with ad-hoc request for business utilizing tools such as Cosi Insight processing and Share drive for support to teams and management, improving dashboard creation and user documentation clarity</w:t>
      </w:r>
    </w:p>
    <w:p w14:paraId="14755358" w14:textId="77777777" w:rsidR="003D4616" w:rsidRPr="00E604D2" w:rsidRDefault="003D4616" w:rsidP="00E604D2">
      <w:pPr>
        <w:pStyle w:val="ListParagraph"/>
        <w:numPr>
          <w:ilvl w:val="0"/>
          <w:numId w:val="15"/>
        </w:numPr>
        <w:spacing w:after="0"/>
        <w:jc w:val="both"/>
        <w:rPr>
          <w:rFonts w:ascii="Calibri" w:hAnsi="Calibri" w:cs="Calibri"/>
          <w:sz w:val="20"/>
          <w:szCs w:val="20"/>
        </w:rPr>
      </w:pPr>
      <w:r w:rsidRPr="00E604D2">
        <w:rPr>
          <w:rFonts w:ascii="Calibri" w:hAnsi="Calibri" w:cs="Calibri"/>
          <w:sz w:val="20"/>
          <w:szCs w:val="20"/>
        </w:rPr>
        <w:t>Advanced proficiency in MS Excel for data manipulation, including pivot tables, advanced formulas, and macros for spreadsheet automation, with emphasis on data visualization</w:t>
      </w:r>
    </w:p>
    <w:p w14:paraId="740B1921" w14:textId="77777777" w:rsidR="003D4616" w:rsidRPr="00E604D2" w:rsidRDefault="003D4616" w:rsidP="00E604D2">
      <w:pPr>
        <w:pStyle w:val="ListParagraph"/>
        <w:numPr>
          <w:ilvl w:val="0"/>
          <w:numId w:val="15"/>
        </w:numPr>
        <w:spacing w:after="0"/>
        <w:jc w:val="both"/>
        <w:rPr>
          <w:rFonts w:ascii="Calibri" w:hAnsi="Calibri" w:cs="Calibri"/>
          <w:sz w:val="20"/>
          <w:szCs w:val="20"/>
        </w:rPr>
      </w:pPr>
      <w:r w:rsidRPr="00E604D2">
        <w:rPr>
          <w:rFonts w:ascii="Calibri" w:hAnsi="Calibri" w:cs="Calibri"/>
          <w:sz w:val="20"/>
          <w:szCs w:val="20"/>
        </w:rPr>
        <w:t>Data conversion development and implementation process including analysis, design, coding, system and user testing, problem resolution and planning, aligned with software conversions and software testing</w:t>
      </w:r>
    </w:p>
    <w:p w14:paraId="68CFEFBC" w14:textId="77777777" w:rsidR="003D4616" w:rsidRPr="00E604D2" w:rsidRDefault="003D4616" w:rsidP="00E604D2">
      <w:pPr>
        <w:pStyle w:val="ListParagraph"/>
        <w:numPr>
          <w:ilvl w:val="0"/>
          <w:numId w:val="15"/>
        </w:numPr>
        <w:spacing w:after="0"/>
        <w:jc w:val="both"/>
        <w:rPr>
          <w:rFonts w:ascii="Calibri" w:hAnsi="Calibri" w:cs="Calibri"/>
          <w:sz w:val="20"/>
          <w:szCs w:val="20"/>
        </w:rPr>
      </w:pPr>
      <w:r w:rsidRPr="00E604D2">
        <w:rPr>
          <w:rFonts w:ascii="Calibri" w:hAnsi="Calibri" w:cs="Calibri"/>
          <w:sz w:val="20"/>
          <w:szCs w:val="20"/>
        </w:rPr>
        <w:t>Utilized Power BI tools and Tableau for reporting and business analysis reports as well as Ad-hoc reports for execution team, aligning with dashboard creation, data visualization, and report generation</w:t>
      </w:r>
    </w:p>
    <w:p w14:paraId="0C2CFD1B" w14:textId="77777777" w:rsidR="003D4616" w:rsidRPr="00E604D2" w:rsidRDefault="003D4616" w:rsidP="00E604D2">
      <w:pPr>
        <w:pStyle w:val="ListParagraph"/>
        <w:numPr>
          <w:ilvl w:val="0"/>
          <w:numId w:val="15"/>
        </w:numPr>
        <w:spacing w:after="0"/>
        <w:jc w:val="both"/>
        <w:rPr>
          <w:rFonts w:ascii="Calibri" w:hAnsi="Calibri" w:cs="Calibri"/>
          <w:sz w:val="20"/>
          <w:szCs w:val="20"/>
        </w:rPr>
      </w:pPr>
      <w:r w:rsidRPr="00E604D2">
        <w:rPr>
          <w:rFonts w:ascii="Calibri" w:hAnsi="Calibri" w:cs="Calibri"/>
          <w:sz w:val="20"/>
          <w:szCs w:val="20"/>
        </w:rPr>
        <w:t>Collaborated with developers to build and test API integrations for secure payment processing, supporting application development and technical architecture</w:t>
      </w:r>
    </w:p>
    <w:p w14:paraId="34F6A750" w14:textId="77777777" w:rsidR="003D4616" w:rsidRPr="00E604D2" w:rsidRDefault="003D4616" w:rsidP="00E604D2">
      <w:pPr>
        <w:pStyle w:val="ListParagraph"/>
        <w:numPr>
          <w:ilvl w:val="0"/>
          <w:numId w:val="15"/>
        </w:numPr>
        <w:spacing w:after="0"/>
        <w:jc w:val="both"/>
        <w:rPr>
          <w:rFonts w:ascii="Calibri" w:hAnsi="Calibri" w:cs="Calibri"/>
          <w:sz w:val="20"/>
          <w:szCs w:val="20"/>
        </w:rPr>
      </w:pPr>
      <w:r w:rsidRPr="00E604D2">
        <w:rPr>
          <w:rFonts w:ascii="Calibri" w:hAnsi="Calibri" w:cs="Calibri"/>
          <w:sz w:val="20"/>
          <w:szCs w:val="20"/>
        </w:rPr>
        <w:t>Coordinated with cross-functional teams to ensure compatibility between payment systems and other enterprise software, providing production support and aiding software testing</w:t>
      </w:r>
    </w:p>
    <w:p w14:paraId="757D6BDF" w14:textId="77777777" w:rsidR="003D4616" w:rsidRPr="00E604D2" w:rsidRDefault="003D4616" w:rsidP="00E604D2">
      <w:pPr>
        <w:pStyle w:val="ListParagraph"/>
        <w:numPr>
          <w:ilvl w:val="0"/>
          <w:numId w:val="15"/>
        </w:numPr>
        <w:spacing w:after="0"/>
        <w:jc w:val="both"/>
        <w:rPr>
          <w:rFonts w:ascii="Calibri" w:hAnsi="Calibri" w:cs="Calibri"/>
          <w:sz w:val="20"/>
          <w:szCs w:val="20"/>
        </w:rPr>
      </w:pPr>
      <w:r w:rsidRPr="00E604D2">
        <w:rPr>
          <w:rFonts w:ascii="Calibri" w:hAnsi="Calibri" w:cs="Calibri"/>
          <w:sz w:val="20"/>
          <w:szCs w:val="20"/>
        </w:rPr>
        <w:t>Handled API integrations to ensure seamless transaction processing between Alteryx and external systems, contributing to software conversions and enhanced data analysis performance</w:t>
      </w:r>
    </w:p>
    <w:p w14:paraId="36D02519" w14:textId="77777777" w:rsidR="00A128F0" w:rsidRPr="00E604D2" w:rsidRDefault="00A128F0" w:rsidP="00E604D2">
      <w:pPr>
        <w:pStyle w:val="NoSpacing"/>
        <w:jc w:val="both"/>
        <w:rPr>
          <w:rFonts w:cs="Calibri"/>
          <w:b/>
          <w:sz w:val="20"/>
          <w:szCs w:val="20"/>
        </w:rPr>
      </w:pPr>
    </w:p>
    <w:p w14:paraId="6A2C0533" w14:textId="35C6D73B" w:rsidR="00A128F0" w:rsidRPr="00E604D2" w:rsidRDefault="00000000" w:rsidP="00E604D2">
      <w:pPr>
        <w:pStyle w:val="NoSpacing"/>
        <w:jc w:val="both"/>
        <w:rPr>
          <w:rFonts w:cs="Calibri"/>
          <w:b/>
          <w:sz w:val="20"/>
          <w:szCs w:val="20"/>
        </w:rPr>
      </w:pPr>
      <w:r w:rsidRPr="00E604D2">
        <w:rPr>
          <w:rFonts w:cs="Calibri"/>
          <w:b/>
          <w:sz w:val="20"/>
          <w:szCs w:val="20"/>
        </w:rPr>
        <w:t>Wells-Fargo Bank, N.A. / Innova Solutions</w:t>
      </w:r>
      <w:r w:rsidR="00E604D2" w:rsidRPr="00E604D2">
        <w:rPr>
          <w:rFonts w:cs="Calibri"/>
          <w:b/>
          <w:sz w:val="20"/>
          <w:szCs w:val="20"/>
        </w:rPr>
        <w:t xml:space="preserve"> - </w:t>
      </w:r>
      <w:r w:rsidRPr="00E604D2">
        <w:rPr>
          <w:rFonts w:cs="Calibri"/>
          <w:b/>
          <w:sz w:val="20"/>
          <w:szCs w:val="20"/>
        </w:rPr>
        <w:t>Raleigh, NC</w:t>
      </w:r>
      <w:r w:rsidR="00E604D2" w:rsidRPr="00E604D2">
        <w:rPr>
          <w:rFonts w:cs="Calibri"/>
          <w:b/>
          <w:sz w:val="20"/>
          <w:szCs w:val="20"/>
        </w:rPr>
        <w:tab/>
      </w:r>
      <w:r w:rsidR="00E604D2" w:rsidRPr="00E604D2">
        <w:rPr>
          <w:rFonts w:cs="Calibri"/>
          <w:b/>
          <w:sz w:val="20"/>
          <w:szCs w:val="20"/>
        </w:rPr>
        <w:tab/>
      </w:r>
      <w:r w:rsidR="00E604D2" w:rsidRPr="00E604D2">
        <w:rPr>
          <w:rFonts w:cs="Calibri"/>
          <w:b/>
          <w:sz w:val="20"/>
          <w:szCs w:val="20"/>
        </w:rPr>
        <w:tab/>
      </w:r>
      <w:r w:rsidR="00E604D2" w:rsidRPr="00E604D2">
        <w:rPr>
          <w:rFonts w:cs="Calibri"/>
          <w:b/>
          <w:sz w:val="20"/>
          <w:szCs w:val="20"/>
        </w:rPr>
        <w:tab/>
      </w:r>
      <w:r w:rsidR="00E604D2" w:rsidRPr="00E604D2">
        <w:rPr>
          <w:rFonts w:cs="Calibri"/>
          <w:b/>
          <w:sz w:val="20"/>
          <w:szCs w:val="20"/>
        </w:rPr>
        <w:tab/>
      </w:r>
      <w:r w:rsidR="00E604D2" w:rsidRPr="00E604D2">
        <w:rPr>
          <w:rFonts w:cs="Calibri"/>
          <w:b/>
          <w:sz w:val="20"/>
          <w:szCs w:val="20"/>
        </w:rPr>
        <w:tab/>
        <w:t xml:space="preserve">          </w:t>
      </w:r>
      <w:r w:rsidRPr="00E604D2">
        <w:rPr>
          <w:rFonts w:cs="Calibri"/>
          <w:b/>
          <w:sz w:val="20"/>
          <w:szCs w:val="20"/>
        </w:rPr>
        <w:t>June 2022</w:t>
      </w:r>
      <w:r w:rsidR="00E604D2" w:rsidRPr="00E604D2">
        <w:rPr>
          <w:rFonts w:cs="Calibri"/>
          <w:b/>
          <w:sz w:val="20"/>
          <w:szCs w:val="20"/>
        </w:rPr>
        <w:t xml:space="preserve"> - </w:t>
      </w:r>
      <w:r w:rsidRPr="00E604D2">
        <w:rPr>
          <w:rFonts w:cs="Calibri"/>
          <w:b/>
          <w:sz w:val="20"/>
          <w:szCs w:val="20"/>
        </w:rPr>
        <w:t>Feb 2023</w:t>
      </w:r>
    </w:p>
    <w:p w14:paraId="35D05C8E" w14:textId="77777777" w:rsidR="00A128F0" w:rsidRPr="00E604D2" w:rsidRDefault="00000000" w:rsidP="00E604D2">
      <w:pPr>
        <w:pStyle w:val="NoSpacing"/>
        <w:jc w:val="both"/>
        <w:rPr>
          <w:rFonts w:cs="Calibri"/>
          <w:b/>
          <w:sz w:val="20"/>
          <w:szCs w:val="20"/>
        </w:rPr>
      </w:pPr>
      <w:r w:rsidRPr="00E604D2">
        <w:rPr>
          <w:rFonts w:cs="Calibri"/>
          <w:b/>
          <w:sz w:val="20"/>
          <w:szCs w:val="20"/>
        </w:rPr>
        <w:t xml:space="preserve">Senior Data Analytics Lead </w:t>
      </w:r>
    </w:p>
    <w:p w14:paraId="51F86A2A" w14:textId="77777777" w:rsidR="003D4616" w:rsidRPr="00E604D2" w:rsidRDefault="003D4616" w:rsidP="00E604D2">
      <w:pPr>
        <w:pStyle w:val="NoSpacing"/>
        <w:jc w:val="both"/>
        <w:rPr>
          <w:rFonts w:cs="Calibri"/>
          <w:sz w:val="20"/>
          <w:szCs w:val="20"/>
        </w:rPr>
      </w:pPr>
    </w:p>
    <w:p w14:paraId="420DBFAC" w14:textId="77777777" w:rsidR="003D4616" w:rsidRPr="00E604D2" w:rsidRDefault="003D4616" w:rsidP="00E604D2">
      <w:pPr>
        <w:pStyle w:val="ListParagraph"/>
        <w:numPr>
          <w:ilvl w:val="0"/>
          <w:numId w:val="17"/>
        </w:numPr>
        <w:spacing w:after="0"/>
        <w:jc w:val="both"/>
        <w:rPr>
          <w:rFonts w:ascii="Calibri" w:hAnsi="Calibri" w:cs="Calibri"/>
          <w:sz w:val="20"/>
          <w:szCs w:val="20"/>
        </w:rPr>
      </w:pPr>
      <w:r w:rsidRPr="00E604D2">
        <w:rPr>
          <w:rFonts w:ascii="Calibri" w:hAnsi="Calibri" w:cs="Calibri"/>
          <w:sz w:val="20"/>
          <w:szCs w:val="20"/>
        </w:rPr>
        <w:t>Designed, built, and tested queries and performed data cleanups in Teradata using SQL, SAS, and Python, supporting data analysis, technical architecture, and software testing</w:t>
      </w:r>
    </w:p>
    <w:p w14:paraId="247F1156" w14:textId="77777777" w:rsidR="003D4616" w:rsidRPr="00E604D2" w:rsidRDefault="003D4616" w:rsidP="00E604D2">
      <w:pPr>
        <w:pStyle w:val="ListParagraph"/>
        <w:numPr>
          <w:ilvl w:val="0"/>
          <w:numId w:val="17"/>
        </w:numPr>
        <w:spacing w:after="0"/>
        <w:jc w:val="both"/>
        <w:rPr>
          <w:rFonts w:ascii="Calibri" w:hAnsi="Calibri" w:cs="Calibri"/>
          <w:sz w:val="20"/>
          <w:szCs w:val="20"/>
        </w:rPr>
      </w:pPr>
      <w:r w:rsidRPr="00E604D2">
        <w:rPr>
          <w:rFonts w:ascii="Calibri" w:hAnsi="Calibri" w:cs="Calibri"/>
          <w:sz w:val="20"/>
          <w:szCs w:val="20"/>
        </w:rPr>
        <w:t>Developed and performed SAS code for customer remediation in Deposits Product Group analytics business and banking teams, aligned with program evaluation practices</w:t>
      </w:r>
    </w:p>
    <w:p w14:paraId="39C8E0A4" w14:textId="77777777" w:rsidR="003D4616" w:rsidRPr="00E604D2" w:rsidRDefault="003D4616" w:rsidP="00E604D2">
      <w:pPr>
        <w:pStyle w:val="ListParagraph"/>
        <w:numPr>
          <w:ilvl w:val="0"/>
          <w:numId w:val="17"/>
        </w:numPr>
        <w:spacing w:after="0"/>
        <w:jc w:val="both"/>
        <w:rPr>
          <w:rFonts w:ascii="Calibri" w:hAnsi="Calibri" w:cs="Calibri"/>
          <w:sz w:val="20"/>
          <w:szCs w:val="20"/>
        </w:rPr>
      </w:pPr>
      <w:r w:rsidRPr="00E604D2">
        <w:rPr>
          <w:rFonts w:ascii="Calibri" w:hAnsi="Calibri" w:cs="Calibri"/>
          <w:sz w:val="20"/>
          <w:szCs w:val="20"/>
        </w:rPr>
        <w:lastRenderedPageBreak/>
        <w:t>Provided developmental testing and design for SQL code query structure and validation testing, contributing to software testing and technical documentation</w:t>
      </w:r>
    </w:p>
    <w:p w14:paraId="6A5EC998" w14:textId="77777777" w:rsidR="003D4616" w:rsidRPr="00E604D2" w:rsidRDefault="003D4616" w:rsidP="00E604D2">
      <w:pPr>
        <w:pStyle w:val="ListParagraph"/>
        <w:numPr>
          <w:ilvl w:val="0"/>
          <w:numId w:val="17"/>
        </w:numPr>
        <w:spacing w:after="0"/>
        <w:jc w:val="both"/>
        <w:rPr>
          <w:rFonts w:ascii="Calibri" w:hAnsi="Calibri" w:cs="Calibri"/>
          <w:sz w:val="20"/>
          <w:szCs w:val="20"/>
        </w:rPr>
      </w:pPr>
      <w:r w:rsidRPr="00E604D2">
        <w:rPr>
          <w:rFonts w:ascii="Calibri" w:hAnsi="Calibri" w:cs="Calibri"/>
          <w:sz w:val="20"/>
          <w:szCs w:val="20"/>
        </w:rPr>
        <w:t>Collaborated with multiple teams within the banking lines of business to strategize for customer remediations and customer excellence engagement group, utilizing focus group facilitation strategies</w:t>
      </w:r>
    </w:p>
    <w:p w14:paraId="5168BA23" w14:textId="77777777" w:rsidR="003D4616" w:rsidRPr="00E604D2" w:rsidRDefault="003D4616" w:rsidP="00E604D2">
      <w:pPr>
        <w:pStyle w:val="ListParagraph"/>
        <w:numPr>
          <w:ilvl w:val="0"/>
          <w:numId w:val="17"/>
        </w:numPr>
        <w:spacing w:after="0"/>
        <w:jc w:val="both"/>
        <w:rPr>
          <w:rFonts w:ascii="Calibri" w:hAnsi="Calibri" w:cs="Calibri"/>
          <w:sz w:val="20"/>
          <w:szCs w:val="20"/>
        </w:rPr>
      </w:pPr>
      <w:r w:rsidRPr="00E604D2">
        <w:rPr>
          <w:rFonts w:ascii="Calibri" w:hAnsi="Calibri" w:cs="Calibri"/>
          <w:sz w:val="20"/>
          <w:szCs w:val="20"/>
        </w:rPr>
        <w:t>Created ad-hoc reports for business using Sheets as requested by business partners and stakeholders, supporting report generation and dashboard creation</w:t>
      </w:r>
    </w:p>
    <w:p w14:paraId="39B9BC76" w14:textId="77777777" w:rsidR="003D4616" w:rsidRPr="00E604D2" w:rsidRDefault="003D4616" w:rsidP="00E604D2">
      <w:pPr>
        <w:pStyle w:val="ListParagraph"/>
        <w:numPr>
          <w:ilvl w:val="0"/>
          <w:numId w:val="17"/>
        </w:numPr>
        <w:spacing w:after="0"/>
        <w:jc w:val="both"/>
        <w:rPr>
          <w:rFonts w:ascii="Calibri" w:hAnsi="Calibri" w:cs="Calibri"/>
          <w:sz w:val="20"/>
          <w:szCs w:val="20"/>
        </w:rPr>
      </w:pPr>
      <w:r w:rsidRPr="00E604D2">
        <w:rPr>
          <w:rFonts w:ascii="Calibri" w:hAnsi="Calibri" w:cs="Calibri"/>
          <w:sz w:val="20"/>
          <w:szCs w:val="20"/>
        </w:rPr>
        <w:t>Managed weekly team meetings for user groups and project deadlines for deliverables using Agile Development practices and project management techniques</w:t>
      </w:r>
    </w:p>
    <w:p w14:paraId="257FDC5A" w14:textId="77777777" w:rsidR="003D4616" w:rsidRPr="00E604D2" w:rsidRDefault="003D4616" w:rsidP="00E604D2">
      <w:pPr>
        <w:pStyle w:val="ListParagraph"/>
        <w:numPr>
          <w:ilvl w:val="0"/>
          <w:numId w:val="17"/>
        </w:numPr>
        <w:spacing w:after="0"/>
        <w:jc w:val="both"/>
        <w:rPr>
          <w:rFonts w:ascii="Calibri" w:hAnsi="Calibri" w:cs="Calibri"/>
          <w:sz w:val="20"/>
          <w:szCs w:val="20"/>
        </w:rPr>
      </w:pPr>
      <w:r w:rsidRPr="00E604D2">
        <w:rPr>
          <w:rFonts w:ascii="Calibri" w:hAnsi="Calibri" w:cs="Calibri"/>
          <w:sz w:val="20"/>
          <w:szCs w:val="20"/>
        </w:rPr>
        <w:t>Managed and directed team development meetings for coding structure and project deadlines for check points leading up to execution, including oversight of application development progress</w:t>
      </w:r>
    </w:p>
    <w:p w14:paraId="3535283C" w14:textId="77777777" w:rsidR="003D4616" w:rsidRPr="00E604D2" w:rsidRDefault="003D4616" w:rsidP="00E604D2">
      <w:pPr>
        <w:pStyle w:val="ListParagraph"/>
        <w:numPr>
          <w:ilvl w:val="0"/>
          <w:numId w:val="17"/>
        </w:numPr>
        <w:spacing w:after="0"/>
        <w:jc w:val="both"/>
        <w:rPr>
          <w:rFonts w:ascii="Calibri" w:hAnsi="Calibri" w:cs="Calibri"/>
          <w:sz w:val="20"/>
          <w:szCs w:val="20"/>
        </w:rPr>
      </w:pPr>
      <w:r w:rsidRPr="00E604D2">
        <w:rPr>
          <w:rFonts w:ascii="Calibri" w:hAnsi="Calibri" w:cs="Calibri"/>
          <w:sz w:val="20"/>
          <w:szCs w:val="20"/>
        </w:rPr>
        <w:t>Executed SQL queries using Teradata Studio for Standard Code for DPG department, aligning with data analysis and software conversions initiatives</w:t>
      </w:r>
    </w:p>
    <w:p w14:paraId="535560D5" w14:textId="77777777" w:rsidR="003D4616" w:rsidRPr="00E604D2" w:rsidRDefault="003D4616" w:rsidP="00E604D2">
      <w:pPr>
        <w:pStyle w:val="ListParagraph"/>
        <w:numPr>
          <w:ilvl w:val="0"/>
          <w:numId w:val="17"/>
        </w:numPr>
        <w:spacing w:after="0"/>
        <w:jc w:val="both"/>
        <w:rPr>
          <w:rFonts w:ascii="Calibri" w:hAnsi="Calibri" w:cs="Calibri"/>
          <w:sz w:val="20"/>
          <w:szCs w:val="20"/>
        </w:rPr>
      </w:pPr>
      <w:r w:rsidRPr="00E604D2">
        <w:rPr>
          <w:rFonts w:ascii="Calibri" w:hAnsi="Calibri" w:cs="Calibri"/>
          <w:sz w:val="20"/>
          <w:szCs w:val="20"/>
        </w:rPr>
        <w:t>Utilized Power BI tools and Tableau for reporting and business analysis reports as well as Ad-hoc reports, supporting data visualization and dashboard creation</w:t>
      </w:r>
    </w:p>
    <w:p w14:paraId="0D70BFD2" w14:textId="77777777" w:rsidR="003D4616" w:rsidRPr="00E604D2" w:rsidRDefault="003D4616" w:rsidP="00E604D2">
      <w:pPr>
        <w:pStyle w:val="ListParagraph"/>
        <w:numPr>
          <w:ilvl w:val="0"/>
          <w:numId w:val="17"/>
        </w:numPr>
        <w:spacing w:after="0"/>
        <w:jc w:val="both"/>
        <w:rPr>
          <w:rFonts w:ascii="Calibri" w:hAnsi="Calibri" w:cs="Calibri"/>
          <w:sz w:val="20"/>
          <w:szCs w:val="20"/>
        </w:rPr>
      </w:pPr>
      <w:r w:rsidRPr="00E604D2">
        <w:rPr>
          <w:rFonts w:ascii="Calibri" w:hAnsi="Calibri" w:cs="Calibri"/>
          <w:sz w:val="20"/>
          <w:szCs w:val="20"/>
        </w:rPr>
        <w:t>Collaborated with developers to build and test API integrations for secure payment processing, contributing to application development and technical architecture</w:t>
      </w:r>
    </w:p>
    <w:p w14:paraId="397B991B" w14:textId="77777777" w:rsidR="003D4616" w:rsidRPr="00E604D2" w:rsidRDefault="003D4616" w:rsidP="00E604D2">
      <w:pPr>
        <w:pStyle w:val="ListParagraph"/>
        <w:numPr>
          <w:ilvl w:val="0"/>
          <w:numId w:val="17"/>
        </w:numPr>
        <w:spacing w:after="0"/>
        <w:jc w:val="both"/>
        <w:rPr>
          <w:rFonts w:ascii="Calibri" w:hAnsi="Calibri" w:cs="Calibri"/>
          <w:sz w:val="20"/>
          <w:szCs w:val="20"/>
        </w:rPr>
      </w:pPr>
      <w:r w:rsidRPr="00E604D2">
        <w:rPr>
          <w:rFonts w:ascii="Calibri" w:hAnsi="Calibri" w:cs="Calibri"/>
          <w:sz w:val="20"/>
          <w:szCs w:val="20"/>
        </w:rPr>
        <w:t>Coordinated with cross-functional teams to ensure compatibility between payment systems and other enterprise software, ensuring consistent production support</w:t>
      </w:r>
    </w:p>
    <w:p w14:paraId="55AD7507" w14:textId="77777777" w:rsidR="003D4616" w:rsidRPr="00E604D2" w:rsidRDefault="003D4616" w:rsidP="00E604D2">
      <w:pPr>
        <w:pStyle w:val="ListParagraph"/>
        <w:numPr>
          <w:ilvl w:val="0"/>
          <w:numId w:val="17"/>
        </w:numPr>
        <w:spacing w:after="0"/>
        <w:jc w:val="both"/>
        <w:rPr>
          <w:rFonts w:ascii="Calibri" w:hAnsi="Calibri" w:cs="Calibri"/>
          <w:sz w:val="20"/>
          <w:szCs w:val="20"/>
        </w:rPr>
      </w:pPr>
      <w:r w:rsidRPr="00E604D2">
        <w:rPr>
          <w:rFonts w:ascii="Calibri" w:hAnsi="Calibri" w:cs="Calibri"/>
          <w:sz w:val="20"/>
          <w:szCs w:val="20"/>
        </w:rPr>
        <w:t>Worked on Mainframe systems to check file transmissions from database connections using Linux and Unix commands, assisting in software conversions and ongoing technical documentation</w:t>
      </w:r>
    </w:p>
    <w:p w14:paraId="7A6F6DAC" w14:textId="77777777" w:rsidR="003D4616" w:rsidRPr="00E604D2" w:rsidRDefault="003D4616" w:rsidP="00E604D2">
      <w:pPr>
        <w:pStyle w:val="ListParagraph"/>
        <w:numPr>
          <w:ilvl w:val="0"/>
          <w:numId w:val="17"/>
        </w:numPr>
        <w:spacing w:after="0"/>
        <w:jc w:val="both"/>
        <w:rPr>
          <w:rFonts w:ascii="Calibri" w:hAnsi="Calibri" w:cs="Calibri"/>
          <w:sz w:val="20"/>
          <w:szCs w:val="20"/>
        </w:rPr>
      </w:pPr>
      <w:r w:rsidRPr="00E604D2">
        <w:rPr>
          <w:rFonts w:ascii="Calibri" w:hAnsi="Calibri" w:cs="Calibri"/>
          <w:sz w:val="20"/>
          <w:szCs w:val="20"/>
        </w:rPr>
        <w:t>Utilized Alteryx's SQL-based tools to write and execute custom queries for advanced data transformation and reporting, aligning with program evaluation and data analysis</w:t>
      </w:r>
    </w:p>
    <w:p w14:paraId="1FCF616A" w14:textId="77777777" w:rsidR="003D4616" w:rsidRPr="00E604D2" w:rsidRDefault="003D4616" w:rsidP="00E604D2">
      <w:pPr>
        <w:pStyle w:val="ListParagraph"/>
        <w:numPr>
          <w:ilvl w:val="0"/>
          <w:numId w:val="17"/>
        </w:numPr>
        <w:spacing w:after="0"/>
        <w:jc w:val="both"/>
        <w:rPr>
          <w:rFonts w:ascii="Calibri" w:hAnsi="Calibri" w:cs="Calibri"/>
          <w:sz w:val="20"/>
          <w:szCs w:val="20"/>
        </w:rPr>
      </w:pPr>
      <w:r w:rsidRPr="00E604D2">
        <w:rPr>
          <w:rFonts w:ascii="Calibri" w:hAnsi="Calibri" w:cs="Calibri"/>
          <w:sz w:val="20"/>
          <w:szCs w:val="20"/>
        </w:rPr>
        <w:t>Advanced proficiency in MS Excel for data manipulation, including pivot tables, advanced formulas, and macros, supporting visual design and survey design</w:t>
      </w:r>
    </w:p>
    <w:p w14:paraId="71D8D1C8" w14:textId="77777777" w:rsidR="003D4616" w:rsidRPr="00E604D2" w:rsidRDefault="003D4616" w:rsidP="00E604D2">
      <w:pPr>
        <w:spacing w:after="0"/>
        <w:jc w:val="both"/>
        <w:rPr>
          <w:rFonts w:cs="Calibri"/>
          <w:sz w:val="20"/>
          <w:szCs w:val="20"/>
        </w:rPr>
      </w:pPr>
    </w:p>
    <w:p w14:paraId="23E315B9" w14:textId="2AA63917" w:rsidR="00E604D2" w:rsidRPr="00E604D2" w:rsidRDefault="00000000" w:rsidP="00E604D2">
      <w:pPr>
        <w:pStyle w:val="NoSpacing"/>
        <w:jc w:val="both"/>
        <w:rPr>
          <w:rFonts w:cs="Calibri"/>
          <w:b/>
          <w:sz w:val="20"/>
          <w:szCs w:val="20"/>
        </w:rPr>
      </w:pPr>
      <w:r w:rsidRPr="00E604D2">
        <w:rPr>
          <w:rFonts w:cs="Calibri"/>
          <w:b/>
          <w:sz w:val="20"/>
          <w:szCs w:val="20"/>
        </w:rPr>
        <w:t>Citibank N.A. / TCS Consulting - Jacksonville, FL</w:t>
      </w:r>
      <w:r w:rsidR="00E604D2" w:rsidRPr="00E604D2">
        <w:rPr>
          <w:rFonts w:cs="Calibri"/>
          <w:b/>
          <w:sz w:val="20"/>
          <w:szCs w:val="20"/>
        </w:rPr>
        <w:tab/>
      </w:r>
      <w:r w:rsidR="00E604D2" w:rsidRPr="00E604D2">
        <w:rPr>
          <w:rFonts w:cs="Calibri"/>
          <w:b/>
          <w:sz w:val="20"/>
          <w:szCs w:val="20"/>
        </w:rPr>
        <w:tab/>
      </w:r>
      <w:r w:rsidR="00E604D2" w:rsidRPr="00E604D2">
        <w:rPr>
          <w:rFonts w:cs="Calibri"/>
          <w:b/>
          <w:sz w:val="20"/>
          <w:szCs w:val="20"/>
        </w:rPr>
        <w:tab/>
      </w:r>
      <w:r w:rsidR="00E604D2" w:rsidRPr="00E604D2">
        <w:rPr>
          <w:rFonts w:cs="Calibri"/>
          <w:b/>
          <w:sz w:val="20"/>
          <w:szCs w:val="20"/>
        </w:rPr>
        <w:tab/>
      </w:r>
      <w:r w:rsidR="00E604D2" w:rsidRPr="00E604D2">
        <w:rPr>
          <w:rFonts w:cs="Calibri"/>
          <w:b/>
          <w:sz w:val="20"/>
          <w:szCs w:val="20"/>
        </w:rPr>
        <w:tab/>
      </w:r>
      <w:r w:rsidR="00E604D2" w:rsidRPr="00E604D2">
        <w:rPr>
          <w:rFonts w:cs="Calibri"/>
          <w:b/>
          <w:sz w:val="20"/>
          <w:szCs w:val="20"/>
        </w:rPr>
        <w:tab/>
      </w:r>
      <w:r w:rsidR="00E604D2" w:rsidRPr="00E604D2">
        <w:rPr>
          <w:rFonts w:cs="Calibri"/>
          <w:b/>
          <w:sz w:val="20"/>
          <w:szCs w:val="20"/>
        </w:rPr>
        <w:tab/>
        <w:t xml:space="preserve">         </w:t>
      </w:r>
      <w:r w:rsidRPr="00E604D2">
        <w:rPr>
          <w:rFonts w:cs="Calibri"/>
          <w:b/>
          <w:bCs/>
          <w:sz w:val="20"/>
          <w:szCs w:val="20"/>
        </w:rPr>
        <w:t>May 2021</w:t>
      </w:r>
      <w:r w:rsidR="00E604D2" w:rsidRPr="00E604D2">
        <w:rPr>
          <w:rFonts w:cs="Calibri"/>
          <w:b/>
          <w:bCs/>
          <w:sz w:val="20"/>
          <w:szCs w:val="20"/>
        </w:rPr>
        <w:t xml:space="preserve"> - </w:t>
      </w:r>
      <w:r w:rsidRPr="00E604D2">
        <w:rPr>
          <w:rFonts w:cs="Calibri"/>
          <w:b/>
          <w:bCs/>
          <w:sz w:val="20"/>
          <w:szCs w:val="20"/>
        </w:rPr>
        <w:t>May 2022</w:t>
      </w:r>
    </w:p>
    <w:p w14:paraId="135B343A" w14:textId="17AB5B87" w:rsidR="00A128F0" w:rsidRPr="00E604D2" w:rsidRDefault="00000000" w:rsidP="00E604D2">
      <w:pPr>
        <w:pStyle w:val="NoSpacing"/>
        <w:jc w:val="both"/>
        <w:rPr>
          <w:rFonts w:cs="Calibri"/>
          <w:b/>
          <w:bCs/>
          <w:sz w:val="20"/>
          <w:szCs w:val="20"/>
        </w:rPr>
      </w:pPr>
      <w:r w:rsidRPr="00E604D2">
        <w:rPr>
          <w:rFonts w:cs="Calibri"/>
          <w:b/>
          <w:bCs/>
          <w:sz w:val="20"/>
          <w:szCs w:val="20"/>
        </w:rPr>
        <w:t xml:space="preserve">Sr. Data Analyst / Senior ETL Developer </w:t>
      </w:r>
    </w:p>
    <w:p w14:paraId="322EE7EE" w14:textId="77777777" w:rsidR="003D4616" w:rsidRPr="00E604D2" w:rsidRDefault="003D4616" w:rsidP="00E604D2">
      <w:pPr>
        <w:pStyle w:val="NoSpacing"/>
        <w:jc w:val="both"/>
        <w:rPr>
          <w:rFonts w:cs="Calibri"/>
          <w:sz w:val="20"/>
          <w:szCs w:val="20"/>
        </w:rPr>
      </w:pPr>
    </w:p>
    <w:p w14:paraId="43A53FDD" w14:textId="3C55DEB4" w:rsidR="003D4616" w:rsidRPr="00E604D2" w:rsidRDefault="003D4616" w:rsidP="00E604D2">
      <w:pPr>
        <w:numPr>
          <w:ilvl w:val="0"/>
          <w:numId w:val="18"/>
        </w:numPr>
        <w:spacing w:after="0"/>
        <w:jc w:val="both"/>
        <w:rPr>
          <w:rFonts w:cs="Calibri"/>
          <w:sz w:val="20"/>
          <w:szCs w:val="20"/>
        </w:rPr>
      </w:pPr>
      <w:r w:rsidRPr="00E604D2">
        <w:rPr>
          <w:rFonts w:cs="Calibri"/>
          <w:sz w:val="20"/>
          <w:szCs w:val="20"/>
        </w:rPr>
        <w:t>Provided development of automation scripts and linear regression testing, supporting software testing and data analysis</w:t>
      </w:r>
    </w:p>
    <w:p w14:paraId="358FEBD6" w14:textId="30B656E9" w:rsidR="003D4616" w:rsidRPr="00E604D2" w:rsidRDefault="003D4616" w:rsidP="00E604D2">
      <w:pPr>
        <w:numPr>
          <w:ilvl w:val="0"/>
          <w:numId w:val="18"/>
        </w:numPr>
        <w:spacing w:after="0"/>
        <w:jc w:val="both"/>
        <w:rPr>
          <w:rFonts w:cs="Calibri"/>
          <w:sz w:val="20"/>
          <w:szCs w:val="20"/>
        </w:rPr>
      </w:pPr>
      <w:r w:rsidRPr="00E604D2">
        <w:rPr>
          <w:rFonts w:cs="Calibri"/>
          <w:sz w:val="20"/>
          <w:szCs w:val="20"/>
        </w:rPr>
        <w:t>Utilized JIRA to report and update issues on migrations to CAS Viya with space allocations and logistics reporting, aligned with Agile Development and project management practices</w:t>
      </w:r>
    </w:p>
    <w:p w14:paraId="6D572F74" w14:textId="5E30F18C" w:rsidR="003D4616" w:rsidRPr="00E604D2" w:rsidRDefault="003D4616" w:rsidP="00E604D2">
      <w:pPr>
        <w:numPr>
          <w:ilvl w:val="0"/>
          <w:numId w:val="18"/>
        </w:numPr>
        <w:spacing w:after="0"/>
        <w:jc w:val="both"/>
        <w:rPr>
          <w:rFonts w:cs="Calibri"/>
          <w:sz w:val="20"/>
          <w:szCs w:val="20"/>
        </w:rPr>
      </w:pPr>
      <w:r w:rsidRPr="00E604D2">
        <w:rPr>
          <w:rFonts w:cs="Calibri"/>
          <w:sz w:val="20"/>
          <w:szCs w:val="20"/>
        </w:rPr>
        <w:t>Performed testing and validation for data flows and prepared ETL processes according to business requirements, applying technical architecture and software conversions methodologies</w:t>
      </w:r>
    </w:p>
    <w:p w14:paraId="44C4769E" w14:textId="16AF7DF3" w:rsidR="003D4616" w:rsidRPr="00E604D2" w:rsidRDefault="003D4616" w:rsidP="00E604D2">
      <w:pPr>
        <w:numPr>
          <w:ilvl w:val="0"/>
          <w:numId w:val="18"/>
        </w:numPr>
        <w:spacing w:after="0"/>
        <w:jc w:val="both"/>
        <w:rPr>
          <w:rFonts w:cs="Calibri"/>
          <w:sz w:val="20"/>
          <w:szCs w:val="20"/>
        </w:rPr>
      </w:pPr>
      <w:r w:rsidRPr="00E604D2">
        <w:rPr>
          <w:rFonts w:cs="Calibri"/>
          <w:sz w:val="20"/>
          <w:szCs w:val="20"/>
        </w:rPr>
        <w:t xml:space="preserve">Developed and performed tests on ETL codes for system data and </w:t>
      </w:r>
      <w:proofErr w:type="spellStart"/>
      <w:r w:rsidRPr="00E604D2">
        <w:rPr>
          <w:rFonts w:cs="Calibri"/>
          <w:sz w:val="20"/>
          <w:szCs w:val="20"/>
        </w:rPr>
        <w:t>analyzed</w:t>
      </w:r>
      <w:proofErr w:type="spellEnd"/>
      <w:r w:rsidRPr="00E604D2">
        <w:rPr>
          <w:rFonts w:cs="Calibri"/>
          <w:sz w:val="20"/>
          <w:szCs w:val="20"/>
        </w:rPr>
        <w:t xml:space="preserve"> the data </w:t>
      </w:r>
      <w:proofErr w:type="gramStart"/>
      <w:r w:rsidRPr="00E604D2">
        <w:rPr>
          <w:rFonts w:cs="Calibri"/>
          <w:sz w:val="20"/>
          <w:szCs w:val="20"/>
        </w:rPr>
        <w:t>and also</w:t>
      </w:r>
      <w:proofErr w:type="gramEnd"/>
      <w:r w:rsidRPr="00E604D2">
        <w:rPr>
          <w:rFonts w:cs="Calibri"/>
          <w:sz w:val="20"/>
          <w:szCs w:val="20"/>
        </w:rPr>
        <w:t xml:space="preserve"> designed data mapping techniques for those data models, ensuring robust data visualization outputs</w:t>
      </w:r>
    </w:p>
    <w:p w14:paraId="40076071" w14:textId="657F90F1" w:rsidR="003D4616" w:rsidRPr="00E604D2" w:rsidRDefault="003D4616" w:rsidP="00E604D2">
      <w:pPr>
        <w:numPr>
          <w:ilvl w:val="0"/>
          <w:numId w:val="18"/>
        </w:numPr>
        <w:spacing w:after="0"/>
        <w:jc w:val="both"/>
        <w:rPr>
          <w:rFonts w:cs="Calibri"/>
          <w:sz w:val="20"/>
          <w:szCs w:val="20"/>
        </w:rPr>
      </w:pPr>
      <w:r w:rsidRPr="00E604D2">
        <w:rPr>
          <w:rFonts w:cs="Calibri"/>
          <w:sz w:val="20"/>
          <w:szCs w:val="20"/>
        </w:rPr>
        <w:t>Provided support to ETL scheduled jobs and maintained compliance to same while developing and maintaining various standards to perform ETL codes and maintaining an effective project life cycle on ETL processes, supporting production support</w:t>
      </w:r>
    </w:p>
    <w:p w14:paraId="760BAF1B" w14:textId="69E85A32" w:rsidR="003D4616" w:rsidRPr="00E604D2" w:rsidRDefault="003D4616" w:rsidP="00E604D2">
      <w:pPr>
        <w:numPr>
          <w:ilvl w:val="0"/>
          <w:numId w:val="18"/>
        </w:numPr>
        <w:spacing w:after="0"/>
        <w:jc w:val="both"/>
        <w:rPr>
          <w:rFonts w:cs="Calibri"/>
          <w:sz w:val="20"/>
          <w:szCs w:val="20"/>
        </w:rPr>
      </w:pPr>
      <w:r w:rsidRPr="00E604D2">
        <w:rPr>
          <w:rFonts w:cs="Calibri"/>
          <w:sz w:val="20"/>
          <w:szCs w:val="20"/>
        </w:rPr>
        <w:t xml:space="preserve">Developed various data warehouse models and prepared reports for metadata integration into systems and drafted ETL scripts </w:t>
      </w:r>
      <w:proofErr w:type="gramStart"/>
      <w:r w:rsidRPr="00E604D2">
        <w:rPr>
          <w:rFonts w:cs="Calibri"/>
          <w:sz w:val="20"/>
          <w:szCs w:val="20"/>
        </w:rPr>
        <w:t>and also</w:t>
      </w:r>
      <w:proofErr w:type="gramEnd"/>
      <w:r w:rsidRPr="00E604D2">
        <w:rPr>
          <w:rFonts w:cs="Calibri"/>
          <w:sz w:val="20"/>
          <w:szCs w:val="20"/>
        </w:rPr>
        <w:t xml:space="preserve"> prepared required reports for end users, ensuring clear user documentation</w:t>
      </w:r>
    </w:p>
    <w:p w14:paraId="394999C4" w14:textId="11D9188B" w:rsidR="003D4616" w:rsidRPr="00E604D2" w:rsidRDefault="003D4616" w:rsidP="00E604D2">
      <w:pPr>
        <w:numPr>
          <w:ilvl w:val="0"/>
          <w:numId w:val="18"/>
        </w:numPr>
        <w:spacing w:after="0"/>
        <w:jc w:val="both"/>
        <w:rPr>
          <w:rFonts w:cs="Calibri"/>
          <w:sz w:val="20"/>
          <w:szCs w:val="20"/>
        </w:rPr>
      </w:pPr>
      <w:r w:rsidRPr="00E604D2">
        <w:rPr>
          <w:rFonts w:cs="Calibri"/>
          <w:sz w:val="20"/>
          <w:szCs w:val="20"/>
        </w:rPr>
        <w:t>Documented all technical and system specification documents for all ETL processes and performed unit testing on all processes and prepared required automation programs and test scripts, contributing to technical documentation and software testing</w:t>
      </w:r>
    </w:p>
    <w:p w14:paraId="579CD0E3" w14:textId="508F40F2" w:rsidR="003D4616" w:rsidRPr="00E604D2" w:rsidRDefault="003D4616" w:rsidP="00E604D2">
      <w:pPr>
        <w:numPr>
          <w:ilvl w:val="0"/>
          <w:numId w:val="18"/>
        </w:numPr>
        <w:spacing w:after="0"/>
        <w:jc w:val="both"/>
        <w:rPr>
          <w:rFonts w:cs="Calibri"/>
          <w:sz w:val="20"/>
          <w:szCs w:val="20"/>
        </w:rPr>
      </w:pPr>
      <w:r w:rsidRPr="00E604D2">
        <w:rPr>
          <w:rFonts w:cs="Calibri"/>
          <w:sz w:val="20"/>
          <w:szCs w:val="20"/>
        </w:rPr>
        <w:t>Advanced proficiency in MS Excel for data manipulation, including pivot tables, advanced formulas, and macros, supporting report generation and visual design</w:t>
      </w:r>
    </w:p>
    <w:p w14:paraId="310459C8" w14:textId="3E98B785" w:rsidR="00A128F0" w:rsidRPr="00E604D2" w:rsidRDefault="00000000" w:rsidP="00E604D2">
      <w:pPr>
        <w:pStyle w:val="NoSpacing"/>
        <w:jc w:val="both"/>
        <w:rPr>
          <w:rFonts w:cs="Calibri"/>
          <w:b/>
          <w:bCs/>
          <w:sz w:val="20"/>
          <w:szCs w:val="20"/>
        </w:rPr>
      </w:pPr>
      <w:r w:rsidRPr="00E604D2">
        <w:rPr>
          <w:rFonts w:eastAsia="Arial" w:cs="Calibri"/>
          <w:b/>
          <w:bCs/>
          <w:sz w:val="20"/>
          <w:szCs w:val="20"/>
        </w:rPr>
        <w:t xml:space="preserve"> </w:t>
      </w:r>
    </w:p>
    <w:p w14:paraId="0EF51A9C" w14:textId="56AB130F" w:rsidR="00A128F0" w:rsidRPr="00E604D2" w:rsidRDefault="00000000" w:rsidP="00E604D2">
      <w:pPr>
        <w:pStyle w:val="NoSpacing"/>
        <w:jc w:val="both"/>
        <w:rPr>
          <w:rFonts w:cs="Calibri"/>
          <w:b/>
          <w:bCs/>
          <w:sz w:val="20"/>
          <w:szCs w:val="20"/>
        </w:rPr>
      </w:pPr>
      <w:r w:rsidRPr="00E604D2">
        <w:rPr>
          <w:rFonts w:cs="Calibri"/>
          <w:b/>
          <w:bCs/>
          <w:sz w:val="20"/>
          <w:szCs w:val="20"/>
        </w:rPr>
        <w:t>Wells-Fargo Bank N.A. / Randstad Technologies - Raleigh, NC</w:t>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t xml:space="preserve">       </w:t>
      </w:r>
      <w:r w:rsidRPr="00E604D2">
        <w:rPr>
          <w:rFonts w:cs="Calibri"/>
          <w:b/>
          <w:bCs/>
          <w:sz w:val="20"/>
          <w:szCs w:val="20"/>
        </w:rPr>
        <w:t>Feb 2020</w:t>
      </w:r>
      <w:r w:rsidR="00E604D2" w:rsidRPr="00E604D2">
        <w:rPr>
          <w:rFonts w:cs="Calibri"/>
          <w:b/>
          <w:bCs/>
          <w:sz w:val="20"/>
          <w:szCs w:val="20"/>
        </w:rPr>
        <w:t xml:space="preserve"> - </w:t>
      </w:r>
      <w:r w:rsidRPr="00E604D2">
        <w:rPr>
          <w:rFonts w:cs="Calibri"/>
          <w:b/>
          <w:bCs/>
          <w:sz w:val="20"/>
          <w:szCs w:val="20"/>
        </w:rPr>
        <w:t>March 2021</w:t>
      </w:r>
    </w:p>
    <w:p w14:paraId="6C0A9B0D" w14:textId="77777777" w:rsidR="00A128F0" w:rsidRPr="00E604D2" w:rsidRDefault="00000000" w:rsidP="00E604D2">
      <w:pPr>
        <w:pStyle w:val="NoSpacing"/>
        <w:jc w:val="both"/>
        <w:rPr>
          <w:rFonts w:cs="Calibri"/>
          <w:b/>
          <w:bCs/>
          <w:sz w:val="20"/>
          <w:szCs w:val="20"/>
        </w:rPr>
      </w:pPr>
      <w:r w:rsidRPr="00E604D2">
        <w:rPr>
          <w:rFonts w:cs="Calibri"/>
          <w:b/>
          <w:bCs/>
          <w:sz w:val="20"/>
          <w:szCs w:val="20"/>
        </w:rPr>
        <w:t xml:space="preserve">Tech </w:t>
      </w:r>
      <w:proofErr w:type="gramStart"/>
      <w:r w:rsidRPr="00E604D2">
        <w:rPr>
          <w:rFonts w:cs="Calibri"/>
          <w:b/>
          <w:bCs/>
          <w:sz w:val="20"/>
          <w:szCs w:val="20"/>
        </w:rPr>
        <w:t>Lead</w:t>
      </w:r>
      <w:proofErr w:type="gramEnd"/>
      <w:r w:rsidRPr="00E604D2">
        <w:rPr>
          <w:rFonts w:cs="Calibri"/>
          <w:b/>
          <w:bCs/>
          <w:sz w:val="20"/>
          <w:szCs w:val="20"/>
        </w:rPr>
        <w:t xml:space="preserve"> / Senior Data Analyst </w:t>
      </w:r>
    </w:p>
    <w:p w14:paraId="2C21E4D0" w14:textId="77777777" w:rsidR="003D4616" w:rsidRPr="00E604D2" w:rsidRDefault="003D4616" w:rsidP="00E604D2">
      <w:pPr>
        <w:pStyle w:val="NoSpacing"/>
        <w:jc w:val="both"/>
        <w:rPr>
          <w:rFonts w:cs="Calibri"/>
          <w:sz w:val="20"/>
          <w:szCs w:val="20"/>
        </w:rPr>
      </w:pPr>
    </w:p>
    <w:p w14:paraId="0862CDC1" w14:textId="77777777" w:rsidR="003D4616" w:rsidRPr="00E604D2" w:rsidRDefault="003D4616" w:rsidP="00E604D2">
      <w:pPr>
        <w:pStyle w:val="ListParagraph"/>
        <w:numPr>
          <w:ilvl w:val="0"/>
          <w:numId w:val="20"/>
        </w:numPr>
        <w:spacing w:after="0"/>
        <w:jc w:val="both"/>
        <w:rPr>
          <w:rFonts w:ascii="Calibri" w:hAnsi="Calibri" w:cs="Calibri"/>
          <w:sz w:val="20"/>
          <w:szCs w:val="20"/>
        </w:rPr>
      </w:pPr>
      <w:r w:rsidRPr="00E604D2">
        <w:rPr>
          <w:rFonts w:ascii="Calibri" w:hAnsi="Calibri" w:cs="Calibri"/>
          <w:sz w:val="20"/>
          <w:szCs w:val="20"/>
        </w:rPr>
        <w:t>Conducted detailed data analysis on databases for use in new business exploration and implementing guidelines, aligned with program evaluation and survey design</w:t>
      </w:r>
    </w:p>
    <w:p w14:paraId="517C0AA7" w14:textId="77777777" w:rsidR="003D4616" w:rsidRPr="00E604D2" w:rsidRDefault="003D4616" w:rsidP="00E604D2">
      <w:pPr>
        <w:pStyle w:val="ListParagraph"/>
        <w:numPr>
          <w:ilvl w:val="0"/>
          <w:numId w:val="20"/>
        </w:numPr>
        <w:spacing w:after="0"/>
        <w:jc w:val="both"/>
        <w:rPr>
          <w:rFonts w:ascii="Calibri" w:hAnsi="Calibri" w:cs="Calibri"/>
          <w:sz w:val="20"/>
          <w:szCs w:val="20"/>
        </w:rPr>
      </w:pPr>
      <w:r w:rsidRPr="00E604D2">
        <w:rPr>
          <w:rFonts w:ascii="Calibri" w:hAnsi="Calibri" w:cs="Calibri"/>
          <w:sz w:val="20"/>
          <w:szCs w:val="20"/>
        </w:rPr>
        <w:t>Performed various data analytics in SQL and relational databases using statistical models or industry-accepted tools, enabling impactful data visualization and dashboard creation</w:t>
      </w:r>
    </w:p>
    <w:p w14:paraId="1EB18296" w14:textId="77777777" w:rsidR="003D4616" w:rsidRPr="00E604D2" w:rsidRDefault="003D4616" w:rsidP="00E604D2">
      <w:pPr>
        <w:pStyle w:val="ListParagraph"/>
        <w:numPr>
          <w:ilvl w:val="0"/>
          <w:numId w:val="20"/>
        </w:numPr>
        <w:spacing w:after="0"/>
        <w:jc w:val="both"/>
        <w:rPr>
          <w:rFonts w:ascii="Calibri" w:hAnsi="Calibri" w:cs="Calibri"/>
          <w:sz w:val="20"/>
          <w:szCs w:val="20"/>
        </w:rPr>
      </w:pPr>
      <w:r w:rsidRPr="00E604D2">
        <w:rPr>
          <w:rFonts w:ascii="Calibri" w:hAnsi="Calibri" w:cs="Calibri"/>
          <w:sz w:val="20"/>
          <w:szCs w:val="20"/>
        </w:rPr>
        <w:t>Meeting and managing deadlines for each stage of process through various checkpoints leading up to execution readiness, aligned with Agile Development and project management practices</w:t>
      </w:r>
    </w:p>
    <w:p w14:paraId="1AEB66C6" w14:textId="77777777" w:rsidR="003D4616" w:rsidRPr="00E604D2" w:rsidRDefault="003D4616" w:rsidP="00E604D2">
      <w:pPr>
        <w:pStyle w:val="ListParagraph"/>
        <w:numPr>
          <w:ilvl w:val="0"/>
          <w:numId w:val="20"/>
        </w:numPr>
        <w:spacing w:after="0"/>
        <w:jc w:val="both"/>
        <w:rPr>
          <w:rFonts w:ascii="Calibri" w:hAnsi="Calibri" w:cs="Calibri"/>
          <w:sz w:val="20"/>
          <w:szCs w:val="20"/>
        </w:rPr>
      </w:pPr>
      <w:r w:rsidRPr="00E604D2">
        <w:rPr>
          <w:rFonts w:ascii="Calibri" w:hAnsi="Calibri" w:cs="Calibri"/>
          <w:sz w:val="20"/>
          <w:szCs w:val="20"/>
        </w:rPr>
        <w:lastRenderedPageBreak/>
        <w:t>Delivered data solutions, tools, and capabilities to enable self-service frameworks for data consumers, supporting application development and technical architecture</w:t>
      </w:r>
    </w:p>
    <w:p w14:paraId="53D268D5" w14:textId="77777777" w:rsidR="003D4616" w:rsidRPr="00E604D2" w:rsidRDefault="003D4616" w:rsidP="00E604D2">
      <w:pPr>
        <w:pStyle w:val="ListParagraph"/>
        <w:numPr>
          <w:ilvl w:val="0"/>
          <w:numId w:val="20"/>
        </w:numPr>
        <w:spacing w:after="0"/>
        <w:jc w:val="both"/>
        <w:rPr>
          <w:rFonts w:ascii="Calibri" w:hAnsi="Calibri" w:cs="Calibri"/>
          <w:sz w:val="20"/>
          <w:szCs w:val="20"/>
        </w:rPr>
      </w:pPr>
      <w:r w:rsidRPr="00E604D2">
        <w:rPr>
          <w:rFonts w:ascii="Calibri" w:hAnsi="Calibri" w:cs="Calibri"/>
          <w:sz w:val="20"/>
          <w:szCs w:val="20"/>
        </w:rPr>
        <w:t>Maintained monthly standard execution code for data reporting and financial reporting to business, enabling streamlined report generation</w:t>
      </w:r>
    </w:p>
    <w:p w14:paraId="4A0CA857" w14:textId="77777777" w:rsidR="003D4616" w:rsidRPr="00E604D2" w:rsidRDefault="003D4616" w:rsidP="00E604D2">
      <w:pPr>
        <w:pStyle w:val="ListParagraph"/>
        <w:numPr>
          <w:ilvl w:val="0"/>
          <w:numId w:val="20"/>
        </w:numPr>
        <w:spacing w:after="0"/>
        <w:jc w:val="both"/>
        <w:rPr>
          <w:rFonts w:ascii="Calibri" w:hAnsi="Calibri" w:cs="Calibri"/>
          <w:sz w:val="20"/>
          <w:szCs w:val="20"/>
        </w:rPr>
      </w:pPr>
      <w:r w:rsidRPr="00E604D2">
        <w:rPr>
          <w:rFonts w:ascii="Calibri" w:hAnsi="Calibri" w:cs="Calibri"/>
          <w:sz w:val="20"/>
          <w:szCs w:val="20"/>
        </w:rPr>
        <w:t xml:space="preserve">Responsible for developing and executing tools used to monitor and report on data quality </w:t>
      </w:r>
      <w:proofErr w:type="gramStart"/>
      <w:r w:rsidRPr="00E604D2">
        <w:rPr>
          <w:rFonts w:ascii="Calibri" w:hAnsi="Calibri" w:cs="Calibri"/>
          <w:sz w:val="20"/>
          <w:szCs w:val="20"/>
        </w:rPr>
        <w:t>and also</w:t>
      </w:r>
      <w:proofErr w:type="gramEnd"/>
      <w:r w:rsidRPr="00E604D2">
        <w:rPr>
          <w:rFonts w:ascii="Calibri" w:hAnsi="Calibri" w:cs="Calibri"/>
          <w:sz w:val="20"/>
          <w:szCs w:val="20"/>
        </w:rPr>
        <w:t xml:space="preserve"> verify data for business needs, supporting software testing and technical documentation</w:t>
      </w:r>
    </w:p>
    <w:p w14:paraId="62A30033" w14:textId="77777777" w:rsidR="003D4616" w:rsidRPr="00E604D2" w:rsidRDefault="003D4616" w:rsidP="00E604D2">
      <w:pPr>
        <w:pStyle w:val="ListParagraph"/>
        <w:numPr>
          <w:ilvl w:val="0"/>
          <w:numId w:val="20"/>
        </w:numPr>
        <w:spacing w:after="0"/>
        <w:jc w:val="both"/>
        <w:rPr>
          <w:rFonts w:ascii="Calibri" w:hAnsi="Calibri" w:cs="Calibri"/>
          <w:sz w:val="20"/>
          <w:szCs w:val="20"/>
        </w:rPr>
      </w:pPr>
      <w:r w:rsidRPr="00E604D2">
        <w:rPr>
          <w:rFonts w:ascii="Calibri" w:hAnsi="Calibri" w:cs="Calibri"/>
          <w:sz w:val="20"/>
          <w:szCs w:val="20"/>
        </w:rPr>
        <w:t>Provided relational database expertise to construct and execute SQL queries to be used in data analysis activities, aligned with production support and software conversions</w:t>
      </w:r>
    </w:p>
    <w:p w14:paraId="224B8244" w14:textId="77777777" w:rsidR="003D4616" w:rsidRPr="00E604D2" w:rsidRDefault="003D4616" w:rsidP="00E604D2">
      <w:pPr>
        <w:pStyle w:val="ListParagraph"/>
        <w:numPr>
          <w:ilvl w:val="0"/>
          <w:numId w:val="20"/>
        </w:numPr>
        <w:spacing w:after="0"/>
        <w:jc w:val="both"/>
        <w:rPr>
          <w:rFonts w:ascii="Calibri" w:hAnsi="Calibri" w:cs="Calibri"/>
          <w:sz w:val="20"/>
          <w:szCs w:val="20"/>
        </w:rPr>
      </w:pPr>
      <w:r w:rsidRPr="00E604D2">
        <w:rPr>
          <w:rFonts w:ascii="Calibri" w:hAnsi="Calibri" w:cs="Calibri"/>
          <w:sz w:val="20"/>
          <w:szCs w:val="20"/>
        </w:rPr>
        <w:t>Executed complex SQL queries for execution team and various business partners to meet deadlines on monthly executions, contributing to efficient dashboard creation</w:t>
      </w:r>
    </w:p>
    <w:p w14:paraId="45D12718" w14:textId="77777777" w:rsidR="003D4616" w:rsidRPr="00E604D2" w:rsidRDefault="003D4616" w:rsidP="00E604D2">
      <w:pPr>
        <w:pStyle w:val="ListParagraph"/>
        <w:numPr>
          <w:ilvl w:val="0"/>
          <w:numId w:val="20"/>
        </w:numPr>
        <w:spacing w:after="0"/>
        <w:jc w:val="both"/>
        <w:rPr>
          <w:rFonts w:ascii="Calibri" w:hAnsi="Calibri" w:cs="Calibri"/>
          <w:sz w:val="20"/>
          <w:szCs w:val="20"/>
        </w:rPr>
      </w:pPr>
      <w:r w:rsidRPr="00E604D2">
        <w:rPr>
          <w:rFonts w:ascii="Calibri" w:hAnsi="Calibri" w:cs="Calibri"/>
          <w:sz w:val="20"/>
          <w:szCs w:val="20"/>
        </w:rPr>
        <w:t>Met with business partners and key stakeholders for requirements, analysis of business requirement documents, providing data solutions and managing timelines to meet deliverables, applying focus group facilitation strategies and user documentation practices</w:t>
      </w:r>
    </w:p>
    <w:p w14:paraId="03D5ACFF" w14:textId="77777777" w:rsidR="003D4616" w:rsidRPr="00E604D2" w:rsidRDefault="003D4616" w:rsidP="00E604D2">
      <w:pPr>
        <w:pStyle w:val="ListParagraph"/>
        <w:numPr>
          <w:ilvl w:val="0"/>
          <w:numId w:val="20"/>
        </w:numPr>
        <w:spacing w:after="0"/>
        <w:jc w:val="both"/>
        <w:rPr>
          <w:rFonts w:ascii="Calibri" w:hAnsi="Calibri" w:cs="Calibri"/>
          <w:sz w:val="20"/>
          <w:szCs w:val="20"/>
        </w:rPr>
      </w:pPr>
      <w:r w:rsidRPr="00E604D2">
        <w:rPr>
          <w:rFonts w:ascii="Calibri" w:hAnsi="Calibri" w:cs="Calibri"/>
          <w:sz w:val="20"/>
          <w:szCs w:val="20"/>
        </w:rPr>
        <w:t>Developed complex SAS programs and provided solutions for complex SQL data queries, enabling robust data analysis and program evaluation</w:t>
      </w:r>
    </w:p>
    <w:p w14:paraId="375A6DFB" w14:textId="77777777" w:rsidR="003D4616" w:rsidRPr="00E604D2" w:rsidRDefault="003D4616" w:rsidP="00E604D2">
      <w:pPr>
        <w:pStyle w:val="ListParagraph"/>
        <w:numPr>
          <w:ilvl w:val="0"/>
          <w:numId w:val="20"/>
        </w:numPr>
        <w:spacing w:after="0"/>
        <w:jc w:val="both"/>
        <w:rPr>
          <w:rFonts w:ascii="Calibri" w:hAnsi="Calibri" w:cs="Calibri"/>
          <w:sz w:val="20"/>
          <w:szCs w:val="20"/>
        </w:rPr>
      </w:pPr>
      <w:r w:rsidRPr="00E604D2">
        <w:rPr>
          <w:rFonts w:ascii="Calibri" w:hAnsi="Calibri" w:cs="Calibri"/>
          <w:sz w:val="20"/>
          <w:szCs w:val="20"/>
        </w:rPr>
        <w:t>Designed and developed BI reports and dashboards using Tableau to meet the business analytic needs of risk department, integrating Power BI, data visualization, and visual design</w:t>
      </w:r>
    </w:p>
    <w:p w14:paraId="233A0AA1" w14:textId="77777777" w:rsidR="003D4616" w:rsidRPr="00E604D2" w:rsidRDefault="003D4616" w:rsidP="00E604D2">
      <w:pPr>
        <w:pStyle w:val="ListParagraph"/>
        <w:numPr>
          <w:ilvl w:val="0"/>
          <w:numId w:val="20"/>
        </w:numPr>
        <w:spacing w:after="0"/>
        <w:jc w:val="both"/>
        <w:rPr>
          <w:rFonts w:ascii="Calibri" w:hAnsi="Calibri" w:cs="Calibri"/>
          <w:sz w:val="20"/>
          <w:szCs w:val="20"/>
        </w:rPr>
      </w:pPr>
      <w:r w:rsidRPr="00E604D2">
        <w:rPr>
          <w:rFonts w:ascii="Calibri" w:hAnsi="Calibri" w:cs="Calibri"/>
          <w:sz w:val="20"/>
          <w:szCs w:val="20"/>
        </w:rPr>
        <w:t>Advanced proficiency in MS Excel for data manipulation, including pivot tables, advanced formulas, and macros, supporting survey design and dashboard creation</w:t>
      </w:r>
    </w:p>
    <w:p w14:paraId="04B6912B" w14:textId="77777777" w:rsidR="003D4616" w:rsidRPr="00E604D2" w:rsidRDefault="003D4616" w:rsidP="00E604D2">
      <w:pPr>
        <w:spacing w:after="0"/>
        <w:jc w:val="both"/>
        <w:rPr>
          <w:rFonts w:cs="Calibri"/>
          <w:sz w:val="20"/>
          <w:szCs w:val="20"/>
        </w:rPr>
      </w:pPr>
    </w:p>
    <w:p w14:paraId="52392920" w14:textId="786CFC46" w:rsidR="00A128F0" w:rsidRPr="00E604D2" w:rsidRDefault="00000000" w:rsidP="00E604D2">
      <w:pPr>
        <w:pStyle w:val="NoSpacing"/>
        <w:jc w:val="both"/>
        <w:rPr>
          <w:rFonts w:cs="Calibri"/>
          <w:b/>
          <w:bCs/>
          <w:sz w:val="20"/>
          <w:szCs w:val="20"/>
        </w:rPr>
      </w:pPr>
      <w:r w:rsidRPr="00E604D2">
        <w:rPr>
          <w:rFonts w:cs="Calibri"/>
          <w:b/>
          <w:bCs/>
          <w:sz w:val="20"/>
          <w:szCs w:val="20"/>
        </w:rPr>
        <w:t>J.P. Morgan Chase / Virtusa Inc. - Wilmington, DE</w:t>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t xml:space="preserve">           </w:t>
      </w:r>
      <w:r w:rsidRPr="00E604D2">
        <w:rPr>
          <w:rFonts w:cs="Calibri"/>
          <w:b/>
          <w:bCs/>
          <w:sz w:val="20"/>
          <w:szCs w:val="20"/>
        </w:rPr>
        <w:t>Nov 2017</w:t>
      </w:r>
      <w:r w:rsidR="00E604D2" w:rsidRPr="00E604D2">
        <w:rPr>
          <w:rFonts w:cs="Calibri"/>
          <w:b/>
          <w:bCs/>
          <w:sz w:val="20"/>
          <w:szCs w:val="20"/>
        </w:rPr>
        <w:t xml:space="preserve"> - </w:t>
      </w:r>
      <w:r w:rsidRPr="00E604D2">
        <w:rPr>
          <w:rFonts w:cs="Calibri"/>
          <w:b/>
          <w:bCs/>
          <w:sz w:val="20"/>
          <w:szCs w:val="20"/>
        </w:rPr>
        <w:t>Dec 2019</w:t>
      </w:r>
    </w:p>
    <w:p w14:paraId="17670848" w14:textId="77777777" w:rsidR="003D4616" w:rsidRPr="00E604D2" w:rsidRDefault="00000000" w:rsidP="00E604D2">
      <w:pPr>
        <w:pStyle w:val="NoSpacing"/>
        <w:jc w:val="both"/>
        <w:rPr>
          <w:rFonts w:cs="Calibri"/>
          <w:b/>
          <w:bCs/>
          <w:sz w:val="20"/>
          <w:szCs w:val="20"/>
        </w:rPr>
      </w:pPr>
      <w:r w:rsidRPr="00E604D2">
        <w:rPr>
          <w:rFonts w:cs="Calibri"/>
          <w:b/>
          <w:bCs/>
          <w:sz w:val="20"/>
          <w:szCs w:val="20"/>
        </w:rPr>
        <w:t>Tech Lead / Data Analyst</w:t>
      </w:r>
    </w:p>
    <w:p w14:paraId="4EC23A30" w14:textId="08170211" w:rsidR="003D4616" w:rsidRPr="00E604D2" w:rsidRDefault="003D4616" w:rsidP="00E604D2">
      <w:pPr>
        <w:pStyle w:val="NoSpacing"/>
        <w:jc w:val="both"/>
        <w:rPr>
          <w:rFonts w:cs="Calibri"/>
          <w:b/>
          <w:bCs/>
          <w:sz w:val="20"/>
          <w:szCs w:val="20"/>
        </w:rPr>
      </w:pPr>
    </w:p>
    <w:p w14:paraId="74E8415E" w14:textId="77777777" w:rsidR="003D4616" w:rsidRPr="00E604D2" w:rsidRDefault="003D4616" w:rsidP="00E604D2">
      <w:pPr>
        <w:pStyle w:val="ListParagraph"/>
        <w:numPr>
          <w:ilvl w:val="0"/>
          <w:numId w:val="21"/>
        </w:numPr>
        <w:spacing w:after="0"/>
        <w:jc w:val="both"/>
        <w:rPr>
          <w:rFonts w:ascii="Calibri" w:hAnsi="Calibri" w:cs="Calibri"/>
          <w:sz w:val="20"/>
          <w:szCs w:val="20"/>
        </w:rPr>
      </w:pPr>
      <w:r w:rsidRPr="00E604D2">
        <w:rPr>
          <w:rFonts w:ascii="Calibri" w:hAnsi="Calibri" w:cs="Calibri"/>
          <w:sz w:val="20"/>
          <w:szCs w:val="20"/>
        </w:rPr>
        <w:t>Business Data Analyst and tech lead for multiple projects within marketing analytics department of cards marketing, applying Agile Development and leading project management across workstreams</w:t>
      </w:r>
    </w:p>
    <w:p w14:paraId="0D20AF4F" w14:textId="77777777" w:rsidR="003D4616" w:rsidRPr="00E604D2" w:rsidRDefault="003D4616" w:rsidP="00E604D2">
      <w:pPr>
        <w:pStyle w:val="ListParagraph"/>
        <w:numPr>
          <w:ilvl w:val="0"/>
          <w:numId w:val="21"/>
        </w:numPr>
        <w:spacing w:after="0"/>
        <w:jc w:val="both"/>
        <w:rPr>
          <w:rFonts w:ascii="Calibri" w:hAnsi="Calibri" w:cs="Calibri"/>
          <w:sz w:val="20"/>
          <w:szCs w:val="20"/>
        </w:rPr>
      </w:pPr>
      <w:r w:rsidRPr="00E604D2">
        <w:rPr>
          <w:rFonts w:ascii="Calibri" w:hAnsi="Calibri" w:cs="Calibri"/>
          <w:sz w:val="20"/>
          <w:szCs w:val="20"/>
        </w:rPr>
        <w:t>Designed and developed BI reports and dashboards using Tableau to meet the business analytic needs of risk department, with focus on data visualization, dashboard creation, and visual design</w:t>
      </w:r>
    </w:p>
    <w:p w14:paraId="39F21C6D" w14:textId="77777777" w:rsidR="003D4616" w:rsidRPr="00E604D2" w:rsidRDefault="003D4616" w:rsidP="00E604D2">
      <w:pPr>
        <w:pStyle w:val="ListParagraph"/>
        <w:numPr>
          <w:ilvl w:val="0"/>
          <w:numId w:val="21"/>
        </w:numPr>
        <w:spacing w:after="0"/>
        <w:jc w:val="both"/>
        <w:rPr>
          <w:rFonts w:ascii="Calibri" w:hAnsi="Calibri" w:cs="Calibri"/>
          <w:sz w:val="20"/>
          <w:szCs w:val="20"/>
        </w:rPr>
      </w:pPr>
      <w:r w:rsidRPr="00E604D2">
        <w:rPr>
          <w:rFonts w:ascii="Calibri" w:hAnsi="Calibri" w:cs="Calibri"/>
          <w:sz w:val="20"/>
          <w:szCs w:val="20"/>
        </w:rPr>
        <w:t>Used Teradata SQL Assistant to run queries specific to accounts and perform analysis on customer account data, supporting program evaluation and data analysis</w:t>
      </w:r>
    </w:p>
    <w:p w14:paraId="18395A51" w14:textId="77777777" w:rsidR="003D4616" w:rsidRPr="00E604D2" w:rsidRDefault="003D4616" w:rsidP="00E604D2">
      <w:pPr>
        <w:pStyle w:val="ListParagraph"/>
        <w:numPr>
          <w:ilvl w:val="0"/>
          <w:numId w:val="21"/>
        </w:numPr>
        <w:spacing w:after="0"/>
        <w:jc w:val="both"/>
        <w:rPr>
          <w:rFonts w:ascii="Calibri" w:hAnsi="Calibri" w:cs="Calibri"/>
          <w:sz w:val="20"/>
          <w:szCs w:val="20"/>
        </w:rPr>
      </w:pPr>
      <w:r w:rsidRPr="00E604D2">
        <w:rPr>
          <w:rFonts w:ascii="Calibri" w:hAnsi="Calibri" w:cs="Calibri"/>
          <w:sz w:val="20"/>
          <w:szCs w:val="20"/>
        </w:rPr>
        <w:t>Developed customized macros for utilization in creating reports and automating procedure for multiple set up files and code standardization, contributing to report generation and software testing</w:t>
      </w:r>
    </w:p>
    <w:p w14:paraId="6B4A8B4C" w14:textId="77777777" w:rsidR="003D4616" w:rsidRPr="00E604D2" w:rsidRDefault="003D4616" w:rsidP="00E604D2">
      <w:pPr>
        <w:pStyle w:val="ListParagraph"/>
        <w:numPr>
          <w:ilvl w:val="0"/>
          <w:numId w:val="21"/>
        </w:numPr>
        <w:spacing w:after="0"/>
        <w:jc w:val="both"/>
        <w:rPr>
          <w:rFonts w:ascii="Calibri" w:hAnsi="Calibri" w:cs="Calibri"/>
          <w:sz w:val="20"/>
          <w:szCs w:val="20"/>
        </w:rPr>
      </w:pPr>
      <w:r w:rsidRPr="00E604D2">
        <w:rPr>
          <w:rFonts w:ascii="Calibri" w:hAnsi="Calibri" w:cs="Calibri"/>
          <w:sz w:val="20"/>
          <w:szCs w:val="20"/>
        </w:rPr>
        <w:t>Execution of monthly reporting, audit files, and on-time deliverables to cards marketing line of business, ensuring timely production support and report generation</w:t>
      </w:r>
    </w:p>
    <w:p w14:paraId="25CED374" w14:textId="77777777" w:rsidR="003D4616" w:rsidRPr="00E604D2" w:rsidRDefault="003D4616" w:rsidP="00E604D2">
      <w:pPr>
        <w:pStyle w:val="ListParagraph"/>
        <w:numPr>
          <w:ilvl w:val="0"/>
          <w:numId w:val="21"/>
        </w:numPr>
        <w:spacing w:after="0"/>
        <w:jc w:val="both"/>
        <w:rPr>
          <w:rFonts w:ascii="Calibri" w:hAnsi="Calibri" w:cs="Calibri"/>
          <w:sz w:val="20"/>
          <w:szCs w:val="20"/>
        </w:rPr>
      </w:pPr>
      <w:r w:rsidRPr="00E604D2">
        <w:rPr>
          <w:rFonts w:ascii="Calibri" w:hAnsi="Calibri" w:cs="Calibri"/>
          <w:sz w:val="20"/>
          <w:szCs w:val="20"/>
        </w:rPr>
        <w:t>Utilized extracts of raw data from various databases into SAS programming while following strict controls procedure and evidencing each stage of the process, aligned with technical documentation and data analysis</w:t>
      </w:r>
    </w:p>
    <w:p w14:paraId="0A92D1E6" w14:textId="77777777" w:rsidR="003D4616" w:rsidRPr="00E604D2" w:rsidRDefault="003D4616" w:rsidP="00E604D2">
      <w:pPr>
        <w:pStyle w:val="ListParagraph"/>
        <w:numPr>
          <w:ilvl w:val="0"/>
          <w:numId w:val="21"/>
        </w:numPr>
        <w:spacing w:after="0"/>
        <w:jc w:val="both"/>
        <w:rPr>
          <w:rFonts w:ascii="Calibri" w:hAnsi="Calibri" w:cs="Calibri"/>
          <w:sz w:val="20"/>
          <w:szCs w:val="20"/>
        </w:rPr>
      </w:pPr>
      <w:r w:rsidRPr="00E604D2">
        <w:rPr>
          <w:rFonts w:ascii="Calibri" w:hAnsi="Calibri" w:cs="Calibri"/>
          <w:sz w:val="20"/>
          <w:szCs w:val="20"/>
        </w:rPr>
        <w:t>Attended monthly and weekly meetings for updates in control documents for procedure and development, supporting focus group facilitation strategies and user documentation refinement</w:t>
      </w:r>
    </w:p>
    <w:p w14:paraId="3D8B2658" w14:textId="77777777" w:rsidR="003D4616" w:rsidRPr="00E604D2" w:rsidRDefault="003D4616" w:rsidP="00E604D2">
      <w:pPr>
        <w:pStyle w:val="ListParagraph"/>
        <w:numPr>
          <w:ilvl w:val="0"/>
          <w:numId w:val="21"/>
        </w:numPr>
        <w:spacing w:after="0"/>
        <w:jc w:val="both"/>
        <w:rPr>
          <w:rFonts w:ascii="Calibri" w:hAnsi="Calibri" w:cs="Calibri"/>
          <w:sz w:val="20"/>
          <w:szCs w:val="20"/>
        </w:rPr>
      </w:pPr>
      <w:r w:rsidRPr="00E604D2">
        <w:rPr>
          <w:rFonts w:ascii="Calibri" w:hAnsi="Calibri" w:cs="Calibri"/>
          <w:sz w:val="20"/>
          <w:szCs w:val="20"/>
        </w:rPr>
        <w:t>Maintaining deliverables for monthly execution for large senior project with strong attention to control details, contributing to technical architecture and project management</w:t>
      </w:r>
    </w:p>
    <w:p w14:paraId="276DDEB4" w14:textId="047FC870" w:rsidR="00A128F0" w:rsidRPr="00E604D2" w:rsidRDefault="003D4616" w:rsidP="00E604D2">
      <w:pPr>
        <w:pStyle w:val="ListParagraph"/>
        <w:numPr>
          <w:ilvl w:val="0"/>
          <w:numId w:val="21"/>
        </w:numPr>
        <w:spacing w:after="0"/>
        <w:jc w:val="both"/>
        <w:rPr>
          <w:rFonts w:ascii="Calibri" w:hAnsi="Calibri" w:cs="Calibri"/>
          <w:sz w:val="20"/>
          <w:szCs w:val="20"/>
        </w:rPr>
      </w:pPr>
      <w:r w:rsidRPr="00E604D2">
        <w:rPr>
          <w:rFonts w:ascii="Calibri" w:hAnsi="Calibri" w:cs="Calibri"/>
          <w:sz w:val="20"/>
          <w:szCs w:val="20"/>
        </w:rPr>
        <w:t>Advanced proficiency in MS Excel for data manipulation, including pivot tables, advanced formulas, and macros, supporting dashboard creation and visual design</w:t>
      </w:r>
    </w:p>
    <w:p w14:paraId="6C91CC67" w14:textId="77777777" w:rsidR="003D4616" w:rsidRPr="00E604D2" w:rsidRDefault="003D4616" w:rsidP="00E604D2">
      <w:pPr>
        <w:pStyle w:val="ListParagraph"/>
        <w:spacing w:after="0"/>
        <w:ind w:left="0"/>
        <w:jc w:val="both"/>
        <w:rPr>
          <w:rFonts w:ascii="Calibri" w:hAnsi="Calibri" w:cs="Calibri"/>
          <w:sz w:val="20"/>
          <w:szCs w:val="20"/>
        </w:rPr>
      </w:pPr>
    </w:p>
    <w:p w14:paraId="1126365E" w14:textId="10B93D64" w:rsidR="00A128F0" w:rsidRPr="00E604D2" w:rsidRDefault="00000000" w:rsidP="00E604D2">
      <w:pPr>
        <w:pStyle w:val="NoSpacing"/>
        <w:jc w:val="both"/>
        <w:rPr>
          <w:rFonts w:cs="Calibri"/>
          <w:b/>
          <w:bCs/>
          <w:sz w:val="20"/>
          <w:szCs w:val="20"/>
        </w:rPr>
      </w:pPr>
      <w:bookmarkStart w:id="0" w:name="_Hlk202956111"/>
      <w:r w:rsidRPr="00E604D2">
        <w:rPr>
          <w:rFonts w:cs="Calibri"/>
          <w:b/>
          <w:bCs/>
          <w:sz w:val="20"/>
          <w:szCs w:val="20"/>
        </w:rPr>
        <w:t>Client: Blue Cross Blue Shield / Binary Tree LLC - Durham, NC</w:t>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t xml:space="preserve">          </w:t>
      </w:r>
      <w:r w:rsidRPr="00E604D2">
        <w:rPr>
          <w:rFonts w:cs="Calibri"/>
          <w:b/>
          <w:bCs/>
          <w:sz w:val="20"/>
          <w:szCs w:val="20"/>
        </w:rPr>
        <w:t>June 2014</w:t>
      </w:r>
      <w:r w:rsidR="00E604D2" w:rsidRPr="00E604D2">
        <w:rPr>
          <w:rFonts w:cs="Calibri"/>
          <w:b/>
          <w:bCs/>
          <w:sz w:val="20"/>
          <w:szCs w:val="20"/>
        </w:rPr>
        <w:t xml:space="preserve"> - </w:t>
      </w:r>
      <w:r w:rsidRPr="00E604D2">
        <w:rPr>
          <w:rFonts w:cs="Calibri"/>
          <w:b/>
          <w:bCs/>
          <w:sz w:val="20"/>
          <w:szCs w:val="20"/>
        </w:rPr>
        <w:t>Oct 2017</w:t>
      </w:r>
    </w:p>
    <w:p w14:paraId="02005CC4" w14:textId="77777777" w:rsidR="00A128F0" w:rsidRPr="00E604D2" w:rsidRDefault="00000000" w:rsidP="00E604D2">
      <w:pPr>
        <w:pStyle w:val="NoSpacing"/>
        <w:jc w:val="both"/>
        <w:rPr>
          <w:rFonts w:cs="Calibri"/>
          <w:b/>
          <w:bCs/>
          <w:sz w:val="20"/>
          <w:szCs w:val="20"/>
        </w:rPr>
      </w:pPr>
      <w:r w:rsidRPr="00E604D2">
        <w:rPr>
          <w:rFonts w:cs="Calibri"/>
          <w:b/>
          <w:bCs/>
          <w:sz w:val="20"/>
          <w:szCs w:val="20"/>
        </w:rPr>
        <w:t xml:space="preserve">Data Analyst </w:t>
      </w:r>
    </w:p>
    <w:p w14:paraId="30432DD8" w14:textId="77777777" w:rsidR="003D4616" w:rsidRPr="00E604D2" w:rsidRDefault="003D4616" w:rsidP="00E604D2">
      <w:pPr>
        <w:pStyle w:val="NoSpacing"/>
        <w:jc w:val="both"/>
        <w:rPr>
          <w:rFonts w:cs="Calibri"/>
          <w:sz w:val="20"/>
          <w:szCs w:val="20"/>
        </w:rPr>
      </w:pPr>
    </w:p>
    <w:bookmarkEnd w:id="0"/>
    <w:p w14:paraId="699E72DE" w14:textId="77777777" w:rsidR="007D2B33" w:rsidRPr="00E604D2" w:rsidRDefault="007D2B33" w:rsidP="00E604D2">
      <w:pPr>
        <w:pStyle w:val="ListParagraph"/>
        <w:numPr>
          <w:ilvl w:val="0"/>
          <w:numId w:val="30"/>
        </w:numPr>
        <w:spacing w:after="0"/>
        <w:jc w:val="both"/>
        <w:rPr>
          <w:rFonts w:ascii="Calibri" w:hAnsi="Calibri" w:cs="Calibri"/>
          <w:sz w:val="20"/>
          <w:szCs w:val="20"/>
        </w:rPr>
      </w:pPr>
      <w:r w:rsidRPr="00E604D2">
        <w:rPr>
          <w:rFonts w:ascii="Calibri" w:hAnsi="Calibri" w:cs="Calibri"/>
          <w:sz w:val="20"/>
          <w:szCs w:val="20"/>
        </w:rPr>
        <w:t>Acted as a project driver from technical perspective for each project and helped design data extraction and load process, supporting technical architecture and project management</w:t>
      </w:r>
    </w:p>
    <w:p w14:paraId="7EA99333" w14:textId="77777777" w:rsidR="007D2B33" w:rsidRPr="00E604D2" w:rsidRDefault="007D2B33" w:rsidP="00E604D2">
      <w:pPr>
        <w:pStyle w:val="ListParagraph"/>
        <w:numPr>
          <w:ilvl w:val="0"/>
          <w:numId w:val="30"/>
        </w:numPr>
        <w:spacing w:after="0"/>
        <w:jc w:val="both"/>
        <w:rPr>
          <w:rFonts w:ascii="Calibri" w:hAnsi="Calibri" w:cs="Calibri"/>
          <w:sz w:val="20"/>
          <w:szCs w:val="20"/>
        </w:rPr>
      </w:pPr>
      <w:r w:rsidRPr="00E604D2">
        <w:rPr>
          <w:rFonts w:ascii="Calibri" w:hAnsi="Calibri" w:cs="Calibri"/>
          <w:sz w:val="20"/>
          <w:szCs w:val="20"/>
        </w:rPr>
        <w:t>Used Teradata SQL Assistant to run queries and perform analysis on data as well as imported files by creating temp tables in Teradata, aligned with data analysis and program evaluation</w:t>
      </w:r>
    </w:p>
    <w:p w14:paraId="4A810297" w14:textId="77777777" w:rsidR="007D2B33" w:rsidRPr="00E604D2" w:rsidRDefault="007D2B33" w:rsidP="00E604D2">
      <w:pPr>
        <w:pStyle w:val="ListParagraph"/>
        <w:numPr>
          <w:ilvl w:val="0"/>
          <w:numId w:val="30"/>
        </w:numPr>
        <w:spacing w:after="0"/>
        <w:jc w:val="both"/>
        <w:rPr>
          <w:rFonts w:ascii="Calibri" w:hAnsi="Calibri" w:cs="Calibri"/>
          <w:sz w:val="20"/>
          <w:szCs w:val="20"/>
        </w:rPr>
      </w:pPr>
      <w:r w:rsidRPr="00E604D2">
        <w:rPr>
          <w:rFonts w:ascii="Calibri" w:hAnsi="Calibri" w:cs="Calibri"/>
          <w:sz w:val="20"/>
          <w:szCs w:val="20"/>
        </w:rPr>
        <w:t>Used various data cleansing techniques to ensure data accuracy, validity and completeness, contributing to software testing and survey design data integrity</w:t>
      </w:r>
    </w:p>
    <w:p w14:paraId="524D2675" w14:textId="77777777" w:rsidR="007D2B33" w:rsidRPr="00E604D2" w:rsidRDefault="007D2B33" w:rsidP="00E604D2">
      <w:pPr>
        <w:pStyle w:val="ListParagraph"/>
        <w:numPr>
          <w:ilvl w:val="0"/>
          <w:numId w:val="30"/>
        </w:numPr>
        <w:spacing w:after="0"/>
        <w:jc w:val="both"/>
        <w:rPr>
          <w:rFonts w:ascii="Calibri" w:hAnsi="Calibri" w:cs="Calibri"/>
          <w:sz w:val="20"/>
          <w:szCs w:val="20"/>
        </w:rPr>
      </w:pPr>
      <w:r w:rsidRPr="00E604D2">
        <w:rPr>
          <w:rFonts w:ascii="Calibri" w:hAnsi="Calibri" w:cs="Calibri"/>
          <w:sz w:val="20"/>
          <w:szCs w:val="20"/>
        </w:rPr>
        <w:t>Worked closely with business units to provide business solutions and to develop ad hoc reports, applying focus group facilitation strategies and report generation</w:t>
      </w:r>
    </w:p>
    <w:p w14:paraId="74C93AE8" w14:textId="77777777" w:rsidR="007D2B33" w:rsidRPr="00E604D2" w:rsidRDefault="007D2B33" w:rsidP="00E604D2">
      <w:pPr>
        <w:pStyle w:val="ListParagraph"/>
        <w:numPr>
          <w:ilvl w:val="0"/>
          <w:numId w:val="30"/>
        </w:numPr>
        <w:spacing w:after="0"/>
        <w:jc w:val="both"/>
        <w:rPr>
          <w:rFonts w:ascii="Calibri" w:hAnsi="Calibri" w:cs="Calibri"/>
          <w:sz w:val="20"/>
          <w:szCs w:val="20"/>
        </w:rPr>
      </w:pPr>
      <w:r w:rsidRPr="00E604D2">
        <w:rPr>
          <w:rFonts w:ascii="Calibri" w:hAnsi="Calibri" w:cs="Calibri"/>
          <w:sz w:val="20"/>
          <w:szCs w:val="20"/>
        </w:rPr>
        <w:lastRenderedPageBreak/>
        <w:t>Enhanced the existing business reports by incorporating new business requirements, aligning with dashboard creation and application development improvements</w:t>
      </w:r>
    </w:p>
    <w:p w14:paraId="66E5BF67" w14:textId="77777777" w:rsidR="007D2B33" w:rsidRPr="00E604D2" w:rsidRDefault="007D2B33" w:rsidP="00E604D2">
      <w:pPr>
        <w:pStyle w:val="ListParagraph"/>
        <w:numPr>
          <w:ilvl w:val="0"/>
          <w:numId w:val="30"/>
        </w:numPr>
        <w:spacing w:after="0"/>
        <w:jc w:val="both"/>
        <w:rPr>
          <w:rFonts w:ascii="Calibri" w:hAnsi="Calibri" w:cs="Calibri"/>
          <w:sz w:val="20"/>
          <w:szCs w:val="20"/>
        </w:rPr>
      </w:pPr>
      <w:r w:rsidRPr="00E604D2">
        <w:rPr>
          <w:rFonts w:ascii="Calibri" w:hAnsi="Calibri" w:cs="Calibri"/>
          <w:sz w:val="20"/>
          <w:szCs w:val="20"/>
        </w:rPr>
        <w:t>Developed, modified, and generated Monthly Operating Report for management review summarizing business activity, utilizing Power BI and data visualization</w:t>
      </w:r>
    </w:p>
    <w:p w14:paraId="16ECCCA1" w14:textId="77777777" w:rsidR="007D2B33" w:rsidRPr="00E604D2" w:rsidRDefault="007D2B33" w:rsidP="00E604D2">
      <w:pPr>
        <w:pStyle w:val="ListParagraph"/>
        <w:numPr>
          <w:ilvl w:val="0"/>
          <w:numId w:val="30"/>
        </w:numPr>
        <w:spacing w:after="0"/>
        <w:jc w:val="both"/>
        <w:rPr>
          <w:rFonts w:ascii="Calibri" w:hAnsi="Calibri" w:cs="Calibri"/>
          <w:sz w:val="20"/>
          <w:szCs w:val="20"/>
        </w:rPr>
      </w:pPr>
      <w:r w:rsidRPr="00E604D2">
        <w:rPr>
          <w:rFonts w:ascii="Calibri" w:hAnsi="Calibri" w:cs="Calibri"/>
          <w:sz w:val="20"/>
          <w:szCs w:val="20"/>
        </w:rPr>
        <w:t>Worked with business and data stewards to identify and document business rules, supporting technical documentation and user documentation</w:t>
      </w:r>
    </w:p>
    <w:p w14:paraId="1572F9C8" w14:textId="77777777" w:rsidR="007D2B33" w:rsidRPr="00E604D2" w:rsidRDefault="007D2B33" w:rsidP="00E604D2">
      <w:pPr>
        <w:pStyle w:val="ListParagraph"/>
        <w:numPr>
          <w:ilvl w:val="0"/>
          <w:numId w:val="30"/>
        </w:numPr>
        <w:spacing w:after="0"/>
        <w:jc w:val="both"/>
        <w:rPr>
          <w:rFonts w:ascii="Calibri" w:hAnsi="Calibri" w:cs="Calibri"/>
          <w:sz w:val="20"/>
          <w:szCs w:val="20"/>
        </w:rPr>
      </w:pPr>
      <w:r w:rsidRPr="00E604D2">
        <w:rPr>
          <w:rFonts w:ascii="Calibri" w:hAnsi="Calibri" w:cs="Calibri"/>
          <w:sz w:val="20"/>
          <w:szCs w:val="20"/>
        </w:rPr>
        <w:t>Identified opportunities to improve efficiency of Data Analyst tasks to facilitate completion of projects within the allocated time and budget, aligned with Agile Development practices</w:t>
      </w:r>
    </w:p>
    <w:p w14:paraId="76E53775" w14:textId="77777777" w:rsidR="007D2B33" w:rsidRPr="00E604D2" w:rsidRDefault="007D2B33" w:rsidP="00E604D2">
      <w:pPr>
        <w:pStyle w:val="ListParagraph"/>
        <w:numPr>
          <w:ilvl w:val="0"/>
          <w:numId w:val="30"/>
        </w:numPr>
        <w:spacing w:after="0"/>
        <w:jc w:val="both"/>
        <w:rPr>
          <w:rFonts w:ascii="Calibri" w:hAnsi="Calibri" w:cs="Calibri"/>
          <w:sz w:val="20"/>
          <w:szCs w:val="20"/>
        </w:rPr>
      </w:pPr>
      <w:r w:rsidRPr="00E604D2">
        <w:rPr>
          <w:rFonts w:ascii="Calibri" w:hAnsi="Calibri" w:cs="Calibri"/>
          <w:sz w:val="20"/>
          <w:szCs w:val="20"/>
        </w:rPr>
        <w:t>Assisted the Project Manager in developing the project schedule as it relates to Data Integration Analyst activities, dependencies, and timelines, supporting project management</w:t>
      </w:r>
    </w:p>
    <w:p w14:paraId="528D807C" w14:textId="77777777" w:rsidR="007D2B33" w:rsidRPr="00E604D2" w:rsidRDefault="007D2B33" w:rsidP="00E604D2">
      <w:pPr>
        <w:pStyle w:val="ListParagraph"/>
        <w:numPr>
          <w:ilvl w:val="0"/>
          <w:numId w:val="30"/>
        </w:numPr>
        <w:spacing w:after="0"/>
        <w:jc w:val="both"/>
        <w:rPr>
          <w:rFonts w:ascii="Calibri" w:hAnsi="Calibri" w:cs="Calibri"/>
          <w:sz w:val="20"/>
          <w:szCs w:val="20"/>
        </w:rPr>
      </w:pPr>
      <w:r w:rsidRPr="00E604D2">
        <w:rPr>
          <w:rFonts w:ascii="Calibri" w:hAnsi="Calibri" w:cs="Calibri"/>
          <w:sz w:val="20"/>
          <w:szCs w:val="20"/>
        </w:rPr>
        <w:t>Participated in project risk assessment to identify potential obstacles ahead of time, contributing to software conversions planning</w:t>
      </w:r>
    </w:p>
    <w:p w14:paraId="1986EDFD" w14:textId="77777777" w:rsidR="007D2B33" w:rsidRPr="00E604D2" w:rsidRDefault="007D2B33" w:rsidP="00E604D2">
      <w:pPr>
        <w:pStyle w:val="ListParagraph"/>
        <w:numPr>
          <w:ilvl w:val="0"/>
          <w:numId w:val="30"/>
        </w:numPr>
        <w:spacing w:after="0"/>
        <w:jc w:val="both"/>
        <w:rPr>
          <w:rFonts w:ascii="Calibri" w:hAnsi="Calibri" w:cs="Calibri"/>
          <w:sz w:val="20"/>
          <w:szCs w:val="20"/>
        </w:rPr>
      </w:pPr>
      <w:r w:rsidRPr="00E604D2">
        <w:rPr>
          <w:rFonts w:ascii="Calibri" w:hAnsi="Calibri" w:cs="Calibri"/>
          <w:sz w:val="20"/>
          <w:szCs w:val="20"/>
        </w:rPr>
        <w:t xml:space="preserve">Data warehousing and mapping to healthcare claims </w:t>
      </w:r>
      <w:proofErr w:type="gramStart"/>
      <w:r w:rsidRPr="00E604D2">
        <w:rPr>
          <w:rFonts w:ascii="Calibri" w:hAnsi="Calibri" w:cs="Calibri"/>
          <w:sz w:val="20"/>
          <w:szCs w:val="20"/>
        </w:rPr>
        <w:t>and also</w:t>
      </w:r>
      <w:proofErr w:type="gramEnd"/>
      <w:r w:rsidRPr="00E604D2">
        <w:rPr>
          <w:rFonts w:ascii="Calibri" w:hAnsi="Calibri" w:cs="Calibri"/>
          <w:sz w:val="20"/>
          <w:szCs w:val="20"/>
        </w:rPr>
        <w:t xml:space="preserve"> providing business documentation, aligned with technical documentation and data analysis</w:t>
      </w:r>
    </w:p>
    <w:p w14:paraId="6864CDB0" w14:textId="77777777" w:rsidR="007D2B33" w:rsidRPr="00E604D2" w:rsidRDefault="007D2B33" w:rsidP="00E604D2">
      <w:pPr>
        <w:pStyle w:val="ListParagraph"/>
        <w:numPr>
          <w:ilvl w:val="0"/>
          <w:numId w:val="30"/>
        </w:numPr>
        <w:spacing w:after="0"/>
        <w:jc w:val="both"/>
        <w:rPr>
          <w:rFonts w:ascii="Calibri" w:hAnsi="Calibri" w:cs="Calibri"/>
          <w:sz w:val="20"/>
          <w:szCs w:val="20"/>
        </w:rPr>
      </w:pPr>
      <w:r w:rsidRPr="00E604D2">
        <w:rPr>
          <w:rFonts w:ascii="Calibri" w:hAnsi="Calibri" w:cs="Calibri"/>
          <w:sz w:val="20"/>
          <w:szCs w:val="20"/>
        </w:rPr>
        <w:t>Assisted with health insurance claims in helping define business requirements and source files, applying survey design strategies</w:t>
      </w:r>
    </w:p>
    <w:p w14:paraId="7E33BD6A" w14:textId="77777777" w:rsidR="007D2B33" w:rsidRPr="00E604D2" w:rsidRDefault="007D2B33" w:rsidP="00E604D2">
      <w:pPr>
        <w:pStyle w:val="ListParagraph"/>
        <w:numPr>
          <w:ilvl w:val="0"/>
          <w:numId w:val="30"/>
        </w:numPr>
        <w:spacing w:after="0"/>
        <w:jc w:val="both"/>
        <w:rPr>
          <w:rFonts w:ascii="Calibri" w:hAnsi="Calibri" w:cs="Calibri"/>
          <w:sz w:val="20"/>
          <w:szCs w:val="20"/>
        </w:rPr>
      </w:pPr>
      <w:r w:rsidRPr="00E604D2">
        <w:rPr>
          <w:rFonts w:ascii="Calibri" w:hAnsi="Calibri" w:cs="Calibri"/>
          <w:sz w:val="20"/>
          <w:szCs w:val="20"/>
        </w:rPr>
        <w:t>Reviewed and modified SAS Programs, created customized ad-hoc reports, processed data for publishing business reports, automated and distributed designed business reports on schedule in various formats, supporting report generation and dashboard creation</w:t>
      </w:r>
    </w:p>
    <w:p w14:paraId="21F67B9A" w14:textId="77777777" w:rsidR="007D2B33" w:rsidRPr="00E604D2" w:rsidRDefault="007D2B33" w:rsidP="00E604D2">
      <w:pPr>
        <w:pStyle w:val="ListParagraph"/>
        <w:numPr>
          <w:ilvl w:val="0"/>
          <w:numId w:val="30"/>
        </w:numPr>
        <w:spacing w:after="0"/>
        <w:jc w:val="both"/>
        <w:rPr>
          <w:rFonts w:ascii="Calibri" w:hAnsi="Calibri" w:cs="Calibri"/>
          <w:sz w:val="20"/>
          <w:szCs w:val="20"/>
        </w:rPr>
      </w:pPr>
      <w:r w:rsidRPr="00E604D2">
        <w:rPr>
          <w:rFonts w:ascii="Calibri" w:hAnsi="Calibri" w:cs="Calibri"/>
          <w:sz w:val="20"/>
          <w:szCs w:val="20"/>
        </w:rPr>
        <w:t>Experience using SAS on UNIX, Mainframe and Windows platforms, including software conversions and multi-platform production support</w:t>
      </w:r>
    </w:p>
    <w:p w14:paraId="07F09299" w14:textId="77777777" w:rsidR="007D2B33" w:rsidRPr="00E604D2" w:rsidRDefault="007D2B33" w:rsidP="00E604D2">
      <w:pPr>
        <w:pStyle w:val="ListParagraph"/>
        <w:numPr>
          <w:ilvl w:val="0"/>
          <w:numId w:val="30"/>
        </w:numPr>
        <w:spacing w:after="0"/>
        <w:jc w:val="both"/>
        <w:rPr>
          <w:rFonts w:ascii="Calibri" w:hAnsi="Calibri" w:cs="Calibri"/>
          <w:sz w:val="20"/>
          <w:szCs w:val="20"/>
        </w:rPr>
      </w:pPr>
      <w:r w:rsidRPr="00E604D2">
        <w:rPr>
          <w:rFonts w:ascii="Calibri" w:hAnsi="Calibri" w:cs="Calibri"/>
          <w:sz w:val="20"/>
          <w:szCs w:val="20"/>
        </w:rPr>
        <w:t>Used various SAS PROCs to cleanse data to identify outliers, unique values, invalid values etc., aligned with data visualization and program evaluation</w:t>
      </w:r>
    </w:p>
    <w:p w14:paraId="3334AE48" w14:textId="77777777" w:rsidR="007D2B33" w:rsidRPr="00E604D2" w:rsidRDefault="007D2B33" w:rsidP="00E604D2">
      <w:pPr>
        <w:pStyle w:val="ListParagraph"/>
        <w:numPr>
          <w:ilvl w:val="0"/>
          <w:numId w:val="30"/>
        </w:numPr>
        <w:spacing w:after="0"/>
        <w:jc w:val="both"/>
        <w:rPr>
          <w:rFonts w:ascii="Calibri" w:hAnsi="Calibri" w:cs="Calibri"/>
          <w:sz w:val="20"/>
          <w:szCs w:val="20"/>
        </w:rPr>
      </w:pPr>
      <w:r w:rsidRPr="00E604D2">
        <w:rPr>
          <w:rFonts w:ascii="Calibri" w:hAnsi="Calibri" w:cs="Calibri"/>
          <w:sz w:val="20"/>
          <w:szCs w:val="20"/>
        </w:rPr>
        <w:t>Automated programs by defining and calling macros using the SAS Macro Language, supporting application development and software testing</w:t>
      </w:r>
    </w:p>
    <w:p w14:paraId="070ECA90" w14:textId="77777777" w:rsidR="007D2B33" w:rsidRPr="00E604D2" w:rsidRDefault="007D2B33" w:rsidP="00E604D2">
      <w:pPr>
        <w:pStyle w:val="ListParagraph"/>
        <w:numPr>
          <w:ilvl w:val="0"/>
          <w:numId w:val="30"/>
        </w:numPr>
        <w:spacing w:after="0"/>
        <w:jc w:val="both"/>
        <w:rPr>
          <w:rFonts w:ascii="Calibri" w:hAnsi="Calibri" w:cs="Calibri"/>
          <w:sz w:val="20"/>
          <w:szCs w:val="20"/>
        </w:rPr>
      </w:pPr>
      <w:r w:rsidRPr="00E604D2">
        <w:rPr>
          <w:rFonts w:ascii="Calibri" w:hAnsi="Calibri" w:cs="Calibri"/>
          <w:sz w:val="20"/>
          <w:szCs w:val="20"/>
        </w:rPr>
        <w:t>Attended Client calls for Business Review Document validation, review and gathered client requirements, applying focus group facilitation strategies</w:t>
      </w:r>
    </w:p>
    <w:p w14:paraId="5D7DB7F3" w14:textId="77777777" w:rsidR="007D2B33" w:rsidRPr="00E604D2" w:rsidRDefault="007D2B33" w:rsidP="00E604D2">
      <w:pPr>
        <w:pStyle w:val="ListParagraph"/>
        <w:numPr>
          <w:ilvl w:val="0"/>
          <w:numId w:val="30"/>
        </w:numPr>
        <w:spacing w:after="0"/>
        <w:jc w:val="both"/>
        <w:rPr>
          <w:rFonts w:ascii="Calibri" w:hAnsi="Calibri" w:cs="Calibri"/>
          <w:sz w:val="20"/>
          <w:szCs w:val="20"/>
        </w:rPr>
      </w:pPr>
      <w:r w:rsidRPr="00E604D2">
        <w:rPr>
          <w:rFonts w:ascii="Calibri" w:hAnsi="Calibri" w:cs="Calibri"/>
          <w:sz w:val="20"/>
          <w:szCs w:val="20"/>
        </w:rPr>
        <w:t xml:space="preserve">Extracted raw data from various databases in SAS to perform various analysis related to claims (medical and pharmacy), providers, membership data, member </w:t>
      </w:r>
      <w:proofErr w:type="spellStart"/>
      <w:r w:rsidRPr="00E604D2">
        <w:rPr>
          <w:rFonts w:ascii="Calibri" w:hAnsi="Calibri" w:cs="Calibri"/>
          <w:sz w:val="20"/>
          <w:szCs w:val="20"/>
        </w:rPr>
        <w:t>enrollment</w:t>
      </w:r>
      <w:proofErr w:type="spellEnd"/>
      <w:r w:rsidRPr="00E604D2">
        <w:rPr>
          <w:rFonts w:ascii="Calibri" w:hAnsi="Calibri" w:cs="Calibri"/>
          <w:sz w:val="20"/>
          <w:szCs w:val="20"/>
        </w:rPr>
        <w:t xml:space="preserve"> and eligibility, aligned with survey design, program evaluation, and population health analysis</w:t>
      </w:r>
    </w:p>
    <w:p w14:paraId="3B06C39D" w14:textId="77777777" w:rsidR="007D2B33" w:rsidRPr="00E604D2" w:rsidRDefault="007D2B33" w:rsidP="00E604D2">
      <w:pPr>
        <w:pStyle w:val="ListParagraph"/>
        <w:numPr>
          <w:ilvl w:val="0"/>
          <w:numId w:val="30"/>
        </w:numPr>
        <w:spacing w:after="0"/>
        <w:jc w:val="both"/>
        <w:rPr>
          <w:rFonts w:ascii="Calibri" w:hAnsi="Calibri" w:cs="Calibri"/>
          <w:sz w:val="20"/>
          <w:szCs w:val="20"/>
        </w:rPr>
      </w:pPr>
      <w:r w:rsidRPr="00E604D2">
        <w:rPr>
          <w:rFonts w:ascii="Calibri" w:hAnsi="Calibri" w:cs="Calibri"/>
          <w:sz w:val="20"/>
          <w:szCs w:val="20"/>
        </w:rPr>
        <w:t>Advanced proficiency in MS Excel for data manipulation, including pivot tables, advanced formulas, and macros, supporting visual design and dashboard creation</w:t>
      </w:r>
    </w:p>
    <w:p w14:paraId="572F69B3" w14:textId="77777777" w:rsidR="00A128F0" w:rsidRPr="00E604D2" w:rsidRDefault="00A128F0" w:rsidP="00E604D2">
      <w:pPr>
        <w:pStyle w:val="NoSpacing"/>
        <w:jc w:val="both"/>
        <w:rPr>
          <w:rFonts w:cs="Calibri"/>
          <w:b/>
          <w:bCs/>
          <w:sz w:val="20"/>
          <w:szCs w:val="20"/>
        </w:rPr>
      </w:pPr>
    </w:p>
    <w:p w14:paraId="50F6D9BC" w14:textId="3D0F8700" w:rsidR="00A128F0" w:rsidRPr="00E604D2" w:rsidRDefault="00000000" w:rsidP="00E604D2">
      <w:pPr>
        <w:pStyle w:val="NoSpacing"/>
        <w:jc w:val="both"/>
        <w:rPr>
          <w:rFonts w:cs="Calibri"/>
          <w:b/>
          <w:bCs/>
          <w:sz w:val="20"/>
          <w:szCs w:val="20"/>
        </w:rPr>
      </w:pPr>
      <w:proofErr w:type="spellStart"/>
      <w:r w:rsidRPr="00E604D2">
        <w:rPr>
          <w:rFonts w:cs="Calibri"/>
          <w:b/>
          <w:bCs/>
          <w:sz w:val="20"/>
          <w:szCs w:val="20"/>
        </w:rPr>
        <w:t>Broshine</w:t>
      </w:r>
      <w:proofErr w:type="spellEnd"/>
      <w:r w:rsidRPr="00E604D2">
        <w:rPr>
          <w:rFonts w:cs="Calibri"/>
          <w:b/>
          <w:bCs/>
          <w:sz w:val="20"/>
          <w:szCs w:val="20"/>
        </w:rPr>
        <w:t xml:space="preserve"> Consulting Inc, Atlanta, GA</w:t>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t xml:space="preserve">           </w:t>
      </w:r>
      <w:r w:rsidRPr="00E604D2">
        <w:rPr>
          <w:rFonts w:cs="Calibri"/>
          <w:b/>
          <w:bCs/>
          <w:sz w:val="20"/>
          <w:szCs w:val="20"/>
        </w:rPr>
        <w:t>Jan 2011</w:t>
      </w:r>
      <w:r w:rsidR="00E604D2" w:rsidRPr="00E604D2">
        <w:rPr>
          <w:rFonts w:cs="Calibri"/>
          <w:b/>
          <w:bCs/>
          <w:sz w:val="20"/>
          <w:szCs w:val="20"/>
        </w:rPr>
        <w:t xml:space="preserve"> - </w:t>
      </w:r>
      <w:r w:rsidRPr="00E604D2">
        <w:rPr>
          <w:rFonts w:cs="Calibri"/>
          <w:b/>
          <w:bCs/>
          <w:sz w:val="20"/>
          <w:szCs w:val="20"/>
        </w:rPr>
        <w:t>May 2014</w:t>
      </w:r>
    </w:p>
    <w:p w14:paraId="4613A8B3" w14:textId="29949A9D" w:rsidR="00A128F0" w:rsidRPr="00E604D2" w:rsidRDefault="00000000" w:rsidP="00E604D2">
      <w:pPr>
        <w:pStyle w:val="NoSpacing"/>
        <w:jc w:val="both"/>
        <w:rPr>
          <w:rFonts w:cs="Calibri"/>
          <w:b/>
          <w:bCs/>
          <w:sz w:val="20"/>
          <w:szCs w:val="20"/>
        </w:rPr>
      </w:pPr>
      <w:r w:rsidRPr="00E604D2">
        <w:rPr>
          <w:rFonts w:cs="Calibri"/>
          <w:b/>
          <w:bCs/>
          <w:sz w:val="20"/>
          <w:szCs w:val="20"/>
        </w:rPr>
        <w:t>Client: Verizon</w:t>
      </w:r>
      <w:r w:rsidR="00E604D2" w:rsidRPr="00E604D2">
        <w:rPr>
          <w:rFonts w:cs="Calibri"/>
          <w:b/>
          <w:bCs/>
          <w:sz w:val="20"/>
          <w:szCs w:val="20"/>
        </w:rPr>
        <w:t xml:space="preserve"> - </w:t>
      </w:r>
      <w:r w:rsidRPr="00E604D2">
        <w:rPr>
          <w:rFonts w:cs="Calibri"/>
          <w:b/>
          <w:bCs/>
          <w:sz w:val="20"/>
          <w:szCs w:val="20"/>
        </w:rPr>
        <w:t>Basking Ridge, NJ</w:t>
      </w:r>
    </w:p>
    <w:p w14:paraId="1CD3A645" w14:textId="77777777" w:rsidR="00E604D2" w:rsidRPr="00E604D2" w:rsidRDefault="00E604D2" w:rsidP="00E604D2">
      <w:pPr>
        <w:pStyle w:val="NoSpacing"/>
        <w:jc w:val="both"/>
        <w:rPr>
          <w:rFonts w:cs="Calibri"/>
          <w:b/>
          <w:bCs/>
          <w:sz w:val="20"/>
          <w:szCs w:val="20"/>
        </w:rPr>
      </w:pPr>
      <w:r w:rsidRPr="00E604D2">
        <w:rPr>
          <w:rFonts w:cs="Calibri"/>
          <w:b/>
          <w:bCs/>
          <w:sz w:val="20"/>
          <w:szCs w:val="20"/>
        </w:rPr>
        <w:t>Data Analyst - Consultant</w:t>
      </w:r>
    </w:p>
    <w:p w14:paraId="0D5B0C24" w14:textId="77777777" w:rsidR="003D4616" w:rsidRPr="00E604D2" w:rsidRDefault="003D4616" w:rsidP="00E604D2">
      <w:pPr>
        <w:pStyle w:val="NoSpacing"/>
        <w:jc w:val="both"/>
        <w:rPr>
          <w:rFonts w:cs="Calibri"/>
          <w:sz w:val="20"/>
          <w:szCs w:val="20"/>
        </w:rPr>
      </w:pPr>
    </w:p>
    <w:p w14:paraId="78ED66FD" w14:textId="77777777" w:rsidR="003D4616" w:rsidRPr="00E604D2" w:rsidRDefault="003D4616" w:rsidP="00E604D2">
      <w:pPr>
        <w:pStyle w:val="ListParagraph"/>
        <w:numPr>
          <w:ilvl w:val="0"/>
          <w:numId w:val="29"/>
        </w:numPr>
        <w:spacing w:after="0"/>
        <w:jc w:val="both"/>
        <w:rPr>
          <w:rFonts w:ascii="Calibri" w:hAnsi="Calibri" w:cs="Calibri"/>
          <w:sz w:val="20"/>
          <w:szCs w:val="20"/>
        </w:rPr>
      </w:pPr>
      <w:r w:rsidRPr="00E604D2">
        <w:rPr>
          <w:rFonts w:ascii="Calibri" w:hAnsi="Calibri" w:cs="Calibri"/>
          <w:sz w:val="20"/>
          <w:szCs w:val="20"/>
        </w:rPr>
        <w:t>Generated detailed reports by working with a single table, joining tables, or using set operators in the SQL procedure, supporting report generation and data visualization</w:t>
      </w:r>
    </w:p>
    <w:p w14:paraId="4694F4AA" w14:textId="77777777" w:rsidR="003D4616" w:rsidRPr="00E604D2" w:rsidRDefault="003D4616" w:rsidP="00E604D2">
      <w:pPr>
        <w:pStyle w:val="ListParagraph"/>
        <w:numPr>
          <w:ilvl w:val="0"/>
          <w:numId w:val="29"/>
        </w:numPr>
        <w:spacing w:after="0"/>
        <w:jc w:val="both"/>
        <w:rPr>
          <w:rFonts w:ascii="Calibri" w:hAnsi="Calibri" w:cs="Calibri"/>
          <w:sz w:val="20"/>
          <w:szCs w:val="20"/>
        </w:rPr>
      </w:pPr>
      <w:r w:rsidRPr="00E604D2">
        <w:rPr>
          <w:rFonts w:ascii="Calibri" w:hAnsi="Calibri" w:cs="Calibri"/>
          <w:sz w:val="20"/>
          <w:szCs w:val="20"/>
        </w:rPr>
        <w:t>Used Teradata and Oracle to extract source data, aligned with data analysis and software conversions</w:t>
      </w:r>
    </w:p>
    <w:p w14:paraId="5B7B083B" w14:textId="77777777" w:rsidR="003D4616" w:rsidRPr="00E604D2" w:rsidRDefault="003D4616" w:rsidP="00E604D2">
      <w:pPr>
        <w:pStyle w:val="ListParagraph"/>
        <w:numPr>
          <w:ilvl w:val="0"/>
          <w:numId w:val="29"/>
        </w:numPr>
        <w:spacing w:after="0"/>
        <w:jc w:val="both"/>
        <w:rPr>
          <w:rFonts w:ascii="Calibri" w:hAnsi="Calibri" w:cs="Calibri"/>
          <w:sz w:val="20"/>
          <w:szCs w:val="20"/>
        </w:rPr>
      </w:pPr>
      <w:r w:rsidRPr="00E604D2">
        <w:rPr>
          <w:rFonts w:ascii="Calibri" w:hAnsi="Calibri" w:cs="Calibri"/>
          <w:sz w:val="20"/>
          <w:szCs w:val="20"/>
        </w:rPr>
        <w:t>Used advanced data look-up techniques such as array processing, formats, and combining/merging data, supporting technical architecture and data analysis</w:t>
      </w:r>
    </w:p>
    <w:p w14:paraId="19F79D8C" w14:textId="77777777" w:rsidR="003D4616" w:rsidRPr="00E604D2" w:rsidRDefault="003D4616" w:rsidP="00E604D2">
      <w:pPr>
        <w:pStyle w:val="ListParagraph"/>
        <w:numPr>
          <w:ilvl w:val="0"/>
          <w:numId w:val="29"/>
        </w:numPr>
        <w:spacing w:after="0"/>
        <w:jc w:val="both"/>
        <w:rPr>
          <w:rFonts w:ascii="Calibri" w:hAnsi="Calibri" w:cs="Calibri"/>
          <w:sz w:val="20"/>
          <w:szCs w:val="20"/>
        </w:rPr>
      </w:pPr>
      <w:r w:rsidRPr="00E604D2">
        <w:rPr>
          <w:rFonts w:ascii="Calibri" w:hAnsi="Calibri" w:cs="Calibri"/>
          <w:sz w:val="20"/>
          <w:szCs w:val="20"/>
        </w:rPr>
        <w:t xml:space="preserve">Reviewed and </w:t>
      </w:r>
      <w:proofErr w:type="spellStart"/>
      <w:r w:rsidRPr="00E604D2">
        <w:rPr>
          <w:rFonts w:ascii="Calibri" w:hAnsi="Calibri" w:cs="Calibri"/>
          <w:sz w:val="20"/>
          <w:szCs w:val="20"/>
        </w:rPr>
        <w:t>analyzed</w:t>
      </w:r>
      <w:proofErr w:type="spellEnd"/>
      <w:r w:rsidRPr="00E604D2">
        <w:rPr>
          <w:rFonts w:ascii="Calibri" w:hAnsi="Calibri" w:cs="Calibri"/>
          <w:sz w:val="20"/>
          <w:szCs w:val="20"/>
        </w:rPr>
        <w:t xml:space="preserve"> existing ETL designs; identified issues and provided new design solutions, contributing to software conversions and software testing</w:t>
      </w:r>
    </w:p>
    <w:p w14:paraId="4B63BCBB" w14:textId="77777777" w:rsidR="003D4616" w:rsidRPr="00E604D2" w:rsidRDefault="003D4616" w:rsidP="00E604D2">
      <w:pPr>
        <w:pStyle w:val="ListParagraph"/>
        <w:numPr>
          <w:ilvl w:val="0"/>
          <w:numId w:val="29"/>
        </w:numPr>
        <w:spacing w:after="0"/>
        <w:jc w:val="both"/>
        <w:rPr>
          <w:rFonts w:ascii="Calibri" w:hAnsi="Calibri" w:cs="Calibri"/>
          <w:sz w:val="20"/>
          <w:szCs w:val="20"/>
        </w:rPr>
      </w:pPr>
      <w:r w:rsidRPr="00E604D2">
        <w:rPr>
          <w:rFonts w:ascii="Calibri" w:hAnsi="Calibri" w:cs="Calibri"/>
          <w:sz w:val="20"/>
          <w:szCs w:val="20"/>
        </w:rPr>
        <w:t>Designed and directed the ETL process including data quality and testing, aligned with technical documentation and production support</w:t>
      </w:r>
    </w:p>
    <w:p w14:paraId="4C4C269A" w14:textId="77777777" w:rsidR="003D4616" w:rsidRPr="00E604D2" w:rsidRDefault="003D4616" w:rsidP="00E604D2">
      <w:pPr>
        <w:pStyle w:val="ListParagraph"/>
        <w:numPr>
          <w:ilvl w:val="0"/>
          <w:numId w:val="29"/>
        </w:numPr>
        <w:spacing w:after="0"/>
        <w:jc w:val="both"/>
        <w:rPr>
          <w:rFonts w:ascii="Calibri" w:hAnsi="Calibri" w:cs="Calibri"/>
          <w:sz w:val="20"/>
          <w:szCs w:val="20"/>
        </w:rPr>
      </w:pPr>
      <w:r w:rsidRPr="00E604D2">
        <w:rPr>
          <w:rFonts w:ascii="Calibri" w:hAnsi="Calibri" w:cs="Calibri"/>
          <w:sz w:val="20"/>
          <w:szCs w:val="20"/>
        </w:rPr>
        <w:t xml:space="preserve">Created SAS Stored Processes, giving users reporting capabilities based on various input parameters such as displaying customer </w:t>
      </w:r>
      <w:proofErr w:type="spellStart"/>
      <w:r w:rsidRPr="00E604D2">
        <w:rPr>
          <w:rFonts w:ascii="Calibri" w:hAnsi="Calibri" w:cs="Calibri"/>
          <w:sz w:val="20"/>
          <w:szCs w:val="20"/>
        </w:rPr>
        <w:t>behavioral</w:t>
      </w:r>
      <w:proofErr w:type="spellEnd"/>
      <w:r w:rsidRPr="00E604D2">
        <w:rPr>
          <w:rFonts w:ascii="Calibri" w:hAnsi="Calibri" w:cs="Calibri"/>
          <w:sz w:val="20"/>
          <w:szCs w:val="20"/>
        </w:rPr>
        <w:t xml:space="preserve"> segments of TV entertainment products, aligned with dashboard creation and visual design</w:t>
      </w:r>
    </w:p>
    <w:p w14:paraId="2071C587" w14:textId="77777777" w:rsidR="003D4616" w:rsidRPr="00E604D2" w:rsidRDefault="003D4616" w:rsidP="00E604D2">
      <w:pPr>
        <w:pStyle w:val="ListParagraph"/>
        <w:numPr>
          <w:ilvl w:val="0"/>
          <w:numId w:val="29"/>
        </w:numPr>
        <w:spacing w:after="0"/>
        <w:jc w:val="both"/>
        <w:rPr>
          <w:rFonts w:ascii="Calibri" w:hAnsi="Calibri" w:cs="Calibri"/>
          <w:sz w:val="20"/>
          <w:szCs w:val="20"/>
        </w:rPr>
      </w:pPr>
      <w:r w:rsidRPr="00E604D2">
        <w:rPr>
          <w:rFonts w:ascii="Calibri" w:hAnsi="Calibri" w:cs="Calibri"/>
          <w:sz w:val="20"/>
          <w:szCs w:val="20"/>
        </w:rPr>
        <w:t xml:space="preserve">Created various BI reports cross-product affinity to drive future product bundles and recommend new products, helping users in proactive retention and targeting of customers by detecting abnormal </w:t>
      </w:r>
      <w:proofErr w:type="spellStart"/>
      <w:r w:rsidRPr="00E604D2">
        <w:rPr>
          <w:rFonts w:ascii="Calibri" w:hAnsi="Calibri" w:cs="Calibri"/>
          <w:sz w:val="20"/>
          <w:szCs w:val="20"/>
        </w:rPr>
        <w:t>behaviors</w:t>
      </w:r>
      <w:proofErr w:type="spellEnd"/>
      <w:r w:rsidRPr="00E604D2">
        <w:rPr>
          <w:rFonts w:ascii="Calibri" w:hAnsi="Calibri" w:cs="Calibri"/>
          <w:sz w:val="20"/>
          <w:szCs w:val="20"/>
        </w:rPr>
        <w:t xml:space="preserve"> in usage pattern, supporting data visualization</w:t>
      </w:r>
    </w:p>
    <w:p w14:paraId="47B38EE1" w14:textId="77777777" w:rsidR="003D4616" w:rsidRPr="00E604D2" w:rsidRDefault="003D4616" w:rsidP="00E604D2">
      <w:pPr>
        <w:pStyle w:val="ListParagraph"/>
        <w:numPr>
          <w:ilvl w:val="0"/>
          <w:numId w:val="29"/>
        </w:numPr>
        <w:spacing w:after="0"/>
        <w:jc w:val="both"/>
        <w:rPr>
          <w:rFonts w:ascii="Calibri" w:hAnsi="Calibri" w:cs="Calibri"/>
          <w:sz w:val="20"/>
          <w:szCs w:val="20"/>
        </w:rPr>
      </w:pPr>
      <w:r w:rsidRPr="00E604D2">
        <w:rPr>
          <w:rFonts w:ascii="Calibri" w:hAnsi="Calibri" w:cs="Calibri"/>
          <w:sz w:val="20"/>
          <w:szCs w:val="20"/>
        </w:rPr>
        <w:t>Used advanced MS Excel skills to generate reports, graphs, pivot tables, and used SAS to call macros in VB, aligned with visual design and report generation</w:t>
      </w:r>
    </w:p>
    <w:p w14:paraId="4E7D287A" w14:textId="77777777" w:rsidR="003D4616" w:rsidRPr="00E604D2" w:rsidRDefault="003D4616" w:rsidP="00E604D2">
      <w:pPr>
        <w:pStyle w:val="ListParagraph"/>
        <w:numPr>
          <w:ilvl w:val="0"/>
          <w:numId w:val="29"/>
        </w:numPr>
        <w:spacing w:after="0"/>
        <w:jc w:val="both"/>
        <w:rPr>
          <w:rFonts w:ascii="Calibri" w:hAnsi="Calibri" w:cs="Calibri"/>
          <w:sz w:val="20"/>
          <w:szCs w:val="20"/>
        </w:rPr>
      </w:pPr>
      <w:r w:rsidRPr="00E604D2">
        <w:rPr>
          <w:rFonts w:ascii="Calibri" w:hAnsi="Calibri" w:cs="Calibri"/>
          <w:sz w:val="20"/>
          <w:szCs w:val="20"/>
        </w:rPr>
        <w:t>Worked with Marketing Analytics team to develop reporting for Customer Analytics Tool using SAS, supporting application development</w:t>
      </w:r>
    </w:p>
    <w:p w14:paraId="3286A8E3" w14:textId="77777777" w:rsidR="003D4616" w:rsidRPr="00E604D2" w:rsidRDefault="003D4616" w:rsidP="00E604D2">
      <w:pPr>
        <w:pStyle w:val="ListParagraph"/>
        <w:numPr>
          <w:ilvl w:val="0"/>
          <w:numId w:val="29"/>
        </w:numPr>
        <w:spacing w:after="0"/>
        <w:jc w:val="both"/>
        <w:rPr>
          <w:rFonts w:ascii="Calibri" w:hAnsi="Calibri" w:cs="Calibri"/>
          <w:sz w:val="20"/>
          <w:szCs w:val="20"/>
        </w:rPr>
      </w:pPr>
      <w:r w:rsidRPr="00E604D2">
        <w:rPr>
          <w:rFonts w:ascii="Calibri" w:hAnsi="Calibri" w:cs="Calibri"/>
          <w:sz w:val="20"/>
          <w:szCs w:val="20"/>
        </w:rPr>
        <w:t>Worked with Statistician and Data Models to implement models in SAS to help business users perform targeted marketing and bundle products based on various segmentation, supporting program evaluation</w:t>
      </w:r>
    </w:p>
    <w:p w14:paraId="7309DAC3" w14:textId="77777777" w:rsidR="003D4616" w:rsidRPr="00E604D2" w:rsidRDefault="003D4616" w:rsidP="00E604D2">
      <w:pPr>
        <w:pStyle w:val="ListParagraph"/>
        <w:numPr>
          <w:ilvl w:val="0"/>
          <w:numId w:val="29"/>
        </w:numPr>
        <w:spacing w:after="0"/>
        <w:jc w:val="both"/>
        <w:rPr>
          <w:rFonts w:ascii="Calibri" w:hAnsi="Calibri" w:cs="Calibri"/>
          <w:sz w:val="20"/>
          <w:szCs w:val="20"/>
        </w:rPr>
      </w:pPr>
      <w:r w:rsidRPr="00E604D2">
        <w:rPr>
          <w:rFonts w:ascii="Calibri" w:hAnsi="Calibri" w:cs="Calibri"/>
          <w:sz w:val="20"/>
          <w:szCs w:val="20"/>
        </w:rPr>
        <w:lastRenderedPageBreak/>
        <w:t>Created various data segments based on requirements (e.g., income, geo location, ethnicity), and generated reports and charts for end users, supporting survey design and dashboard creation</w:t>
      </w:r>
    </w:p>
    <w:p w14:paraId="5C1A63EC" w14:textId="77777777" w:rsidR="003D4616" w:rsidRPr="00E604D2" w:rsidRDefault="003D4616" w:rsidP="00E604D2">
      <w:pPr>
        <w:pStyle w:val="ListParagraph"/>
        <w:numPr>
          <w:ilvl w:val="0"/>
          <w:numId w:val="29"/>
        </w:numPr>
        <w:spacing w:after="0"/>
        <w:jc w:val="both"/>
        <w:rPr>
          <w:rFonts w:ascii="Calibri" w:hAnsi="Calibri" w:cs="Calibri"/>
          <w:sz w:val="20"/>
          <w:szCs w:val="20"/>
        </w:rPr>
      </w:pPr>
      <w:r w:rsidRPr="00E604D2">
        <w:rPr>
          <w:rFonts w:ascii="Calibri" w:hAnsi="Calibri" w:cs="Calibri"/>
          <w:sz w:val="20"/>
          <w:szCs w:val="20"/>
        </w:rPr>
        <w:t>Automated programs by defining and calling macros using the SAS Macro Language, aligned with application development and software testing</w:t>
      </w:r>
    </w:p>
    <w:p w14:paraId="7B7842F3" w14:textId="77777777" w:rsidR="003D4616" w:rsidRPr="00E604D2" w:rsidRDefault="003D4616" w:rsidP="00E604D2">
      <w:pPr>
        <w:pStyle w:val="ListParagraph"/>
        <w:numPr>
          <w:ilvl w:val="0"/>
          <w:numId w:val="29"/>
        </w:numPr>
        <w:spacing w:after="0"/>
        <w:jc w:val="both"/>
        <w:rPr>
          <w:rFonts w:ascii="Calibri" w:hAnsi="Calibri" w:cs="Calibri"/>
          <w:sz w:val="20"/>
          <w:szCs w:val="20"/>
        </w:rPr>
      </w:pPr>
      <w:r w:rsidRPr="00E604D2">
        <w:rPr>
          <w:rFonts w:ascii="Calibri" w:hAnsi="Calibri" w:cs="Calibri"/>
          <w:sz w:val="20"/>
          <w:szCs w:val="20"/>
        </w:rPr>
        <w:t>Created data-driven programs using SAS Macro Language to automate and enhance reporting workflows</w:t>
      </w:r>
    </w:p>
    <w:p w14:paraId="4FAD6BE6" w14:textId="77777777" w:rsidR="003D4616" w:rsidRPr="00E604D2" w:rsidRDefault="003D4616" w:rsidP="00E604D2">
      <w:pPr>
        <w:pStyle w:val="ListParagraph"/>
        <w:numPr>
          <w:ilvl w:val="0"/>
          <w:numId w:val="29"/>
        </w:numPr>
        <w:spacing w:after="0"/>
        <w:jc w:val="both"/>
        <w:rPr>
          <w:rFonts w:ascii="Calibri" w:hAnsi="Calibri" w:cs="Calibri"/>
          <w:sz w:val="20"/>
          <w:szCs w:val="20"/>
        </w:rPr>
      </w:pPr>
      <w:r w:rsidRPr="00E604D2">
        <w:rPr>
          <w:rFonts w:ascii="Calibri" w:hAnsi="Calibri" w:cs="Calibri"/>
          <w:sz w:val="20"/>
          <w:szCs w:val="20"/>
        </w:rPr>
        <w:t>Sourced and processed data from various vendors such as Axiom, Experian, etc., and performed data wrangling operations to clean data before feeding information to SAS statistical models, supporting data analysis and visual design</w:t>
      </w:r>
    </w:p>
    <w:p w14:paraId="4B1127B4" w14:textId="77777777" w:rsidR="003D4616" w:rsidRPr="00E604D2" w:rsidRDefault="003D4616" w:rsidP="00E604D2">
      <w:pPr>
        <w:pStyle w:val="ListParagraph"/>
        <w:numPr>
          <w:ilvl w:val="0"/>
          <w:numId w:val="29"/>
        </w:numPr>
        <w:spacing w:after="0"/>
        <w:jc w:val="both"/>
        <w:rPr>
          <w:rFonts w:ascii="Calibri" w:hAnsi="Calibri" w:cs="Calibri"/>
          <w:sz w:val="20"/>
          <w:szCs w:val="20"/>
        </w:rPr>
      </w:pPr>
      <w:r w:rsidRPr="00E604D2">
        <w:rPr>
          <w:rFonts w:ascii="Calibri" w:hAnsi="Calibri" w:cs="Calibri"/>
          <w:sz w:val="20"/>
          <w:szCs w:val="20"/>
        </w:rPr>
        <w:t>Ensured data quality for accuracy, internal and external validity and performed data audits, aligned with software testing and program evaluation</w:t>
      </w:r>
    </w:p>
    <w:p w14:paraId="6C2CF35D" w14:textId="77777777" w:rsidR="003D4616" w:rsidRPr="00E604D2" w:rsidRDefault="003D4616" w:rsidP="00E604D2">
      <w:pPr>
        <w:pStyle w:val="ListParagraph"/>
        <w:numPr>
          <w:ilvl w:val="0"/>
          <w:numId w:val="29"/>
        </w:numPr>
        <w:spacing w:after="0"/>
        <w:jc w:val="both"/>
        <w:rPr>
          <w:rFonts w:ascii="Calibri" w:hAnsi="Calibri" w:cs="Calibri"/>
          <w:sz w:val="20"/>
          <w:szCs w:val="20"/>
        </w:rPr>
      </w:pPr>
      <w:r w:rsidRPr="00E604D2">
        <w:rPr>
          <w:rFonts w:ascii="Calibri" w:hAnsi="Calibri" w:cs="Calibri"/>
          <w:sz w:val="20"/>
          <w:szCs w:val="20"/>
        </w:rPr>
        <w:t>Used various SAS PROCs to cleanse data to identify outliers, unique values, invalid values etc., supporting data visualization and technical documentation</w:t>
      </w:r>
    </w:p>
    <w:p w14:paraId="138121DC" w14:textId="77777777" w:rsidR="003D4616" w:rsidRPr="00E604D2" w:rsidRDefault="003D4616" w:rsidP="00E604D2">
      <w:pPr>
        <w:pStyle w:val="ListParagraph"/>
        <w:numPr>
          <w:ilvl w:val="0"/>
          <w:numId w:val="29"/>
        </w:numPr>
        <w:spacing w:after="0"/>
        <w:jc w:val="both"/>
        <w:rPr>
          <w:rFonts w:ascii="Calibri" w:hAnsi="Calibri" w:cs="Calibri"/>
          <w:sz w:val="20"/>
          <w:szCs w:val="20"/>
        </w:rPr>
      </w:pPr>
      <w:r w:rsidRPr="00E604D2">
        <w:rPr>
          <w:rFonts w:ascii="Calibri" w:hAnsi="Calibri" w:cs="Calibri"/>
          <w:sz w:val="20"/>
          <w:szCs w:val="20"/>
        </w:rPr>
        <w:t>Advanced proficiency in MS Excel for data manipulation, including pivot tables, advanced formulas, and macros, aligned with dashboard creation and visual design</w:t>
      </w:r>
    </w:p>
    <w:p w14:paraId="455ED232" w14:textId="77777777" w:rsidR="00A128F0" w:rsidRPr="00E604D2" w:rsidRDefault="00A128F0" w:rsidP="00E604D2">
      <w:pPr>
        <w:pStyle w:val="NoSpacing"/>
        <w:jc w:val="both"/>
        <w:rPr>
          <w:rFonts w:cs="Calibri"/>
          <w:b/>
          <w:bCs/>
          <w:sz w:val="20"/>
          <w:szCs w:val="20"/>
        </w:rPr>
      </w:pPr>
    </w:p>
    <w:p w14:paraId="61B2944A" w14:textId="3AA369A5" w:rsidR="00A128F0" w:rsidRPr="00E604D2" w:rsidRDefault="00000000" w:rsidP="00E604D2">
      <w:pPr>
        <w:pStyle w:val="NoSpacing"/>
        <w:jc w:val="both"/>
        <w:rPr>
          <w:rFonts w:cs="Calibri"/>
          <w:b/>
          <w:bCs/>
          <w:sz w:val="20"/>
          <w:szCs w:val="20"/>
        </w:rPr>
      </w:pPr>
      <w:r w:rsidRPr="00E604D2">
        <w:rPr>
          <w:rFonts w:cs="Calibri"/>
          <w:b/>
          <w:bCs/>
          <w:sz w:val="20"/>
          <w:szCs w:val="20"/>
        </w:rPr>
        <w:t>Regency Technologies</w:t>
      </w:r>
      <w:r w:rsidR="00E604D2" w:rsidRPr="00E604D2">
        <w:rPr>
          <w:rFonts w:cs="Calibri"/>
          <w:b/>
          <w:bCs/>
          <w:sz w:val="20"/>
          <w:szCs w:val="20"/>
        </w:rPr>
        <w:t xml:space="preserve"> - </w:t>
      </w:r>
      <w:r w:rsidRPr="00E604D2">
        <w:rPr>
          <w:rFonts w:cs="Calibri"/>
          <w:b/>
          <w:bCs/>
          <w:sz w:val="20"/>
          <w:szCs w:val="20"/>
        </w:rPr>
        <w:t>Bedford, TX</w:t>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r>
      <w:r w:rsidR="00E604D2" w:rsidRPr="00E604D2">
        <w:rPr>
          <w:rFonts w:cs="Calibri"/>
          <w:b/>
          <w:bCs/>
          <w:sz w:val="20"/>
          <w:szCs w:val="20"/>
        </w:rPr>
        <w:tab/>
        <w:t xml:space="preserve">            </w:t>
      </w:r>
      <w:r w:rsidRPr="00E604D2">
        <w:rPr>
          <w:rFonts w:cs="Calibri"/>
          <w:b/>
          <w:bCs/>
          <w:sz w:val="20"/>
          <w:szCs w:val="20"/>
        </w:rPr>
        <w:t>Jan 2004 - Dec 2010</w:t>
      </w:r>
    </w:p>
    <w:p w14:paraId="14EDD5E5" w14:textId="27A52BE5" w:rsidR="003D4616" w:rsidRPr="00E604D2" w:rsidRDefault="00000000" w:rsidP="00E604D2">
      <w:pPr>
        <w:pStyle w:val="NoSpacing"/>
        <w:jc w:val="both"/>
        <w:rPr>
          <w:rFonts w:cs="Calibri"/>
          <w:b/>
          <w:bCs/>
          <w:sz w:val="20"/>
          <w:szCs w:val="20"/>
        </w:rPr>
      </w:pPr>
      <w:r w:rsidRPr="00E604D2">
        <w:rPr>
          <w:rFonts w:cs="Calibri"/>
          <w:b/>
          <w:bCs/>
          <w:sz w:val="20"/>
          <w:szCs w:val="20"/>
        </w:rPr>
        <w:t>Client: Wells-Fargo (A.G. Edwards)</w:t>
      </w:r>
      <w:r w:rsidR="00E604D2" w:rsidRPr="00E604D2">
        <w:rPr>
          <w:rFonts w:cs="Calibri"/>
          <w:b/>
          <w:bCs/>
          <w:sz w:val="20"/>
          <w:szCs w:val="20"/>
        </w:rPr>
        <w:t xml:space="preserve"> - </w:t>
      </w:r>
      <w:r w:rsidRPr="00E604D2">
        <w:rPr>
          <w:rFonts w:cs="Calibri"/>
          <w:b/>
          <w:bCs/>
          <w:sz w:val="20"/>
          <w:szCs w:val="20"/>
        </w:rPr>
        <w:t>St. Louis, MO</w:t>
      </w:r>
    </w:p>
    <w:p w14:paraId="6FE99529" w14:textId="6F0C4A97" w:rsidR="00E604D2" w:rsidRPr="00E604D2" w:rsidRDefault="00E604D2" w:rsidP="00E604D2">
      <w:pPr>
        <w:pStyle w:val="NoSpacing"/>
        <w:jc w:val="both"/>
        <w:rPr>
          <w:rFonts w:cs="Calibri"/>
          <w:b/>
          <w:bCs/>
          <w:sz w:val="20"/>
          <w:szCs w:val="20"/>
        </w:rPr>
      </w:pPr>
      <w:r w:rsidRPr="00E604D2">
        <w:rPr>
          <w:rFonts w:cs="Calibri"/>
          <w:b/>
          <w:bCs/>
          <w:sz w:val="20"/>
          <w:szCs w:val="20"/>
        </w:rPr>
        <w:t>Front-end Programmer / Web Developer</w:t>
      </w:r>
    </w:p>
    <w:p w14:paraId="2D2077D6" w14:textId="77777777" w:rsidR="00E604D2" w:rsidRPr="00E604D2" w:rsidRDefault="00E604D2" w:rsidP="00E604D2">
      <w:pPr>
        <w:pStyle w:val="NoSpacing"/>
        <w:jc w:val="both"/>
        <w:rPr>
          <w:rFonts w:cs="Calibri"/>
          <w:b/>
          <w:bCs/>
          <w:sz w:val="20"/>
          <w:szCs w:val="20"/>
        </w:rPr>
      </w:pPr>
    </w:p>
    <w:p w14:paraId="0480D884" w14:textId="176B66E2" w:rsidR="00A128F0" w:rsidRPr="00E604D2" w:rsidRDefault="00000000" w:rsidP="00E604D2">
      <w:pPr>
        <w:pStyle w:val="NoSpacing"/>
        <w:numPr>
          <w:ilvl w:val="0"/>
          <w:numId w:val="25"/>
        </w:numPr>
        <w:jc w:val="both"/>
        <w:rPr>
          <w:rFonts w:cs="Calibri"/>
          <w:sz w:val="20"/>
          <w:szCs w:val="20"/>
        </w:rPr>
      </w:pPr>
      <w:r w:rsidRPr="00E604D2">
        <w:rPr>
          <w:rFonts w:cs="Calibri"/>
          <w:sz w:val="20"/>
          <w:szCs w:val="20"/>
        </w:rPr>
        <w:t>Gathered end client requirements to improve online website using .</w:t>
      </w:r>
      <w:r w:rsidR="00E604D2" w:rsidRPr="00E604D2">
        <w:rPr>
          <w:rFonts w:cs="Calibri"/>
          <w:sz w:val="20"/>
          <w:szCs w:val="20"/>
        </w:rPr>
        <w:t xml:space="preserve">Net </w:t>
      </w:r>
      <w:r w:rsidRPr="00E604D2">
        <w:rPr>
          <w:rFonts w:cs="Calibri"/>
          <w:sz w:val="20"/>
          <w:szCs w:val="20"/>
        </w:rPr>
        <w:t xml:space="preserve">and </w:t>
      </w:r>
      <w:r w:rsidR="00E604D2" w:rsidRPr="00E604D2">
        <w:rPr>
          <w:rFonts w:cs="Calibri"/>
          <w:sz w:val="20"/>
          <w:szCs w:val="20"/>
        </w:rPr>
        <w:t>Java</w:t>
      </w:r>
    </w:p>
    <w:p w14:paraId="5DFF0410" w14:textId="77777777" w:rsidR="00A128F0" w:rsidRPr="00E604D2" w:rsidRDefault="00000000" w:rsidP="00E604D2">
      <w:pPr>
        <w:pStyle w:val="NoSpacing"/>
        <w:numPr>
          <w:ilvl w:val="0"/>
          <w:numId w:val="25"/>
        </w:numPr>
        <w:jc w:val="both"/>
        <w:rPr>
          <w:rFonts w:cs="Calibri"/>
          <w:sz w:val="20"/>
          <w:szCs w:val="20"/>
        </w:rPr>
      </w:pPr>
      <w:r w:rsidRPr="00E604D2">
        <w:rPr>
          <w:rFonts w:cs="Calibri"/>
          <w:sz w:val="20"/>
          <w:szCs w:val="20"/>
        </w:rPr>
        <w:t>Implemented latest technology to load pages faster</w:t>
      </w:r>
    </w:p>
    <w:p w14:paraId="1B4BB7ED" w14:textId="77777777" w:rsidR="00A128F0" w:rsidRPr="00E604D2" w:rsidRDefault="00000000" w:rsidP="00E604D2">
      <w:pPr>
        <w:pStyle w:val="NoSpacing"/>
        <w:numPr>
          <w:ilvl w:val="0"/>
          <w:numId w:val="25"/>
        </w:numPr>
        <w:jc w:val="both"/>
        <w:rPr>
          <w:rFonts w:cs="Calibri"/>
          <w:sz w:val="20"/>
          <w:szCs w:val="20"/>
        </w:rPr>
      </w:pPr>
      <w:r w:rsidRPr="00E604D2">
        <w:rPr>
          <w:rFonts w:cs="Calibri"/>
          <w:sz w:val="20"/>
          <w:szCs w:val="20"/>
        </w:rPr>
        <w:t>Worked on SEO (search engine optimization) to improve user search results for the website</w:t>
      </w:r>
    </w:p>
    <w:p w14:paraId="42DBB7F8" w14:textId="77777777" w:rsidR="00A128F0" w:rsidRPr="00E604D2" w:rsidRDefault="00000000" w:rsidP="00E604D2">
      <w:pPr>
        <w:pStyle w:val="NoSpacing"/>
        <w:numPr>
          <w:ilvl w:val="0"/>
          <w:numId w:val="25"/>
        </w:numPr>
        <w:jc w:val="both"/>
        <w:rPr>
          <w:rFonts w:cs="Calibri"/>
          <w:sz w:val="20"/>
          <w:szCs w:val="20"/>
        </w:rPr>
      </w:pPr>
      <w:r w:rsidRPr="00E604D2">
        <w:rPr>
          <w:rFonts w:cs="Calibri"/>
          <w:sz w:val="20"/>
          <w:szCs w:val="20"/>
        </w:rPr>
        <w:t>Defined Process Modeling to achieve the above</w:t>
      </w:r>
    </w:p>
    <w:p w14:paraId="022D79C4" w14:textId="77777777" w:rsidR="00A128F0" w:rsidRPr="00E604D2" w:rsidRDefault="00000000" w:rsidP="00E604D2">
      <w:pPr>
        <w:pStyle w:val="NoSpacing"/>
        <w:numPr>
          <w:ilvl w:val="0"/>
          <w:numId w:val="25"/>
        </w:numPr>
        <w:jc w:val="both"/>
        <w:rPr>
          <w:rFonts w:cs="Calibri"/>
          <w:sz w:val="20"/>
          <w:szCs w:val="20"/>
        </w:rPr>
      </w:pPr>
      <w:r w:rsidRPr="00E604D2">
        <w:rPr>
          <w:rFonts w:cs="Calibri"/>
          <w:sz w:val="20"/>
          <w:szCs w:val="20"/>
        </w:rPr>
        <w:t>Implemented complete Software Development Life Cycle to achieve a structured approach towards project development</w:t>
      </w:r>
    </w:p>
    <w:p w14:paraId="25A5116C" w14:textId="77777777" w:rsidR="00A128F0" w:rsidRPr="00E604D2" w:rsidRDefault="00000000" w:rsidP="00E604D2">
      <w:pPr>
        <w:pStyle w:val="NoSpacing"/>
        <w:numPr>
          <w:ilvl w:val="0"/>
          <w:numId w:val="25"/>
        </w:numPr>
        <w:jc w:val="both"/>
        <w:rPr>
          <w:rFonts w:cs="Calibri"/>
          <w:sz w:val="20"/>
          <w:szCs w:val="20"/>
        </w:rPr>
      </w:pPr>
      <w:r w:rsidRPr="00E604D2">
        <w:rPr>
          <w:rFonts w:cs="Calibri"/>
          <w:sz w:val="20"/>
          <w:szCs w:val="20"/>
        </w:rPr>
        <w:t>Established feasibility study after studying the existing system to propose enhancements</w:t>
      </w:r>
    </w:p>
    <w:p w14:paraId="489A1F13" w14:textId="77777777" w:rsidR="00A128F0" w:rsidRPr="00E604D2" w:rsidRDefault="00000000" w:rsidP="00E604D2">
      <w:pPr>
        <w:pStyle w:val="NoSpacing"/>
        <w:numPr>
          <w:ilvl w:val="0"/>
          <w:numId w:val="25"/>
        </w:numPr>
        <w:jc w:val="both"/>
        <w:rPr>
          <w:rFonts w:cs="Calibri"/>
          <w:sz w:val="20"/>
          <w:szCs w:val="20"/>
        </w:rPr>
      </w:pPr>
      <w:r w:rsidRPr="00E604D2">
        <w:rPr>
          <w:rFonts w:cs="Calibri"/>
          <w:sz w:val="20"/>
          <w:szCs w:val="20"/>
        </w:rPr>
        <w:t>Presented business solutions to the management and presented financial reports</w:t>
      </w:r>
    </w:p>
    <w:p w14:paraId="5BA6E747" w14:textId="77777777" w:rsidR="00E57586" w:rsidRPr="00E604D2" w:rsidRDefault="00000000" w:rsidP="00E604D2">
      <w:pPr>
        <w:pStyle w:val="NoSpacing"/>
        <w:numPr>
          <w:ilvl w:val="0"/>
          <w:numId w:val="25"/>
        </w:numPr>
        <w:jc w:val="both"/>
        <w:rPr>
          <w:rFonts w:cs="Calibri"/>
          <w:sz w:val="20"/>
          <w:szCs w:val="20"/>
        </w:rPr>
      </w:pPr>
      <w:r w:rsidRPr="00E604D2">
        <w:rPr>
          <w:rFonts w:cs="Calibri"/>
          <w:sz w:val="20"/>
          <w:szCs w:val="20"/>
        </w:rPr>
        <w:t>Advanced proficiency in MS Excel for data manipulation, including pivot tables, advanced formulas, and macros</w:t>
      </w:r>
    </w:p>
    <w:p w14:paraId="4FF7AA1E" w14:textId="77777777" w:rsidR="00E604D2" w:rsidRPr="00E604D2" w:rsidRDefault="00E604D2" w:rsidP="00E604D2">
      <w:pPr>
        <w:pStyle w:val="NoSpacing"/>
        <w:jc w:val="both"/>
        <w:rPr>
          <w:rFonts w:cs="Calibri"/>
          <w:sz w:val="20"/>
          <w:szCs w:val="20"/>
        </w:rPr>
      </w:pPr>
    </w:p>
    <w:p w14:paraId="7C17CF58" w14:textId="77777777" w:rsidR="00E604D2" w:rsidRPr="00E604D2" w:rsidRDefault="00E604D2" w:rsidP="00E604D2">
      <w:pPr>
        <w:pStyle w:val="NoSpacing"/>
        <w:jc w:val="both"/>
        <w:rPr>
          <w:rFonts w:cs="Calibri"/>
          <w:sz w:val="20"/>
          <w:szCs w:val="20"/>
        </w:rPr>
      </w:pPr>
    </w:p>
    <w:sectPr w:rsidR="00E604D2" w:rsidRPr="00E604D2" w:rsidSect="00E604D2">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PingFang SC">
    <w:charset w:val="01"/>
    <w:family w:val="auto"/>
    <w:pitch w:val="variable"/>
  </w:font>
  <w:font w:name="Arial Unicode MS">
    <w:altName w:val="Arial"/>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bullet"/>
      <w:lvlText w:val=""/>
      <w:lvlJc w:val="left"/>
      <w:pPr>
        <w:tabs>
          <w:tab w:val="num" w:pos="0"/>
        </w:tabs>
        <w:ind w:left="360" w:hanging="360"/>
      </w:pPr>
      <w:rPr>
        <w:rFonts w:ascii="Symbol" w:hAnsi="Symbol" w:cs="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360" w:hanging="360"/>
      </w:pPr>
      <w:rPr>
        <w:rFonts w:ascii="Symbol" w:hAnsi="Symbol" w:cs="Symbol" w:hint="default"/>
      </w:rPr>
    </w:lvl>
  </w:abstractNum>
  <w:abstractNum w:abstractNumId="2" w15:restartNumberingAfterBreak="0">
    <w:nsid w:val="00000003"/>
    <w:multiLevelType w:val="singleLevel"/>
    <w:tmpl w:val="00000003"/>
    <w:name w:val="WW8Num5"/>
    <w:lvl w:ilvl="0">
      <w:start w:val="1"/>
      <w:numFmt w:val="bullet"/>
      <w:lvlText w:val=""/>
      <w:lvlJc w:val="left"/>
      <w:pPr>
        <w:tabs>
          <w:tab w:val="num" w:pos="0"/>
        </w:tabs>
        <w:ind w:left="720" w:hanging="360"/>
      </w:pPr>
      <w:rPr>
        <w:rFonts w:ascii="Symbol" w:hAnsi="Symbol" w:cs="Symbol" w:hint="default"/>
      </w:rPr>
    </w:lvl>
  </w:abstractNum>
  <w:abstractNum w:abstractNumId="3" w15:restartNumberingAfterBreak="0">
    <w:nsid w:val="00000004"/>
    <w:multiLevelType w:val="singleLevel"/>
    <w:tmpl w:val="00000004"/>
    <w:name w:val="WW8Num7"/>
    <w:lvl w:ilvl="0">
      <w:start w:val="1"/>
      <w:numFmt w:val="bullet"/>
      <w:lvlText w:val=""/>
      <w:lvlJc w:val="left"/>
      <w:pPr>
        <w:tabs>
          <w:tab w:val="num" w:pos="0"/>
        </w:tabs>
        <w:ind w:left="360" w:hanging="360"/>
      </w:pPr>
      <w:rPr>
        <w:rFonts w:ascii="Symbol" w:hAnsi="Symbol" w:cs="Symbol" w:hint="default"/>
      </w:rPr>
    </w:lvl>
  </w:abstractNum>
  <w:abstractNum w:abstractNumId="4" w15:restartNumberingAfterBreak="0">
    <w:nsid w:val="00000005"/>
    <w:multiLevelType w:val="singleLevel"/>
    <w:tmpl w:val="00000005"/>
    <w:name w:val="WW8Num8"/>
    <w:lvl w:ilvl="0">
      <w:start w:val="1"/>
      <w:numFmt w:val="bullet"/>
      <w:lvlText w:val=""/>
      <w:lvlJc w:val="left"/>
      <w:pPr>
        <w:tabs>
          <w:tab w:val="num" w:pos="0"/>
        </w:tabs>
        <w:ind w:left="720" w:hanging="360"/>
      </w:pPr>
      <w:rPr>
        <w:rFonts w:ascii="Symbol" w:hAnsi="Symbol" w:cs="Symbol" w:hint="default"/>
      </w:rPr>
    </w:lvl>
  </w:abstractNum>
  <w:abstractNum w:abstractNumId="5" w15:restartNumberingAfterBreak="0">
    <w:nsid w:val="00000006"/>
    <w:multiLevelType w:val="singleLevel"/>
    <w:tmpl w:val="00000006"/>
    <w:name w:val="WW8Num10"/>
    <w:lvl w:ilvl="0">
      <w:start w:val="1"/>
      <w:numFmt w:val="bullet"/>
      <w:lvlText w:val=""/>
      <w:lvlJc w:val="left"/>
      <w:pPr>
        <w:tabs>
          <w:tab w:val="num" w:pos="0"/>
        </w:tabs>
        <w:ind w:left="720" w:hanging="360"/>
      </w:pPr>
      <w:rPr>
        <w:rFonts w:ascii="Symbol" w:hAnsi="Symbol" w:cs="Symbol" w:hint="default"/>
      </w:rPr>
    </w:lvl>
  </w:abstractNum>
  <w:abstractNum w:abstractNumId="6" w15:restartNumberingAfterBreak="0">
    <w:nsid w:val="00000007"/>
    <w:multiLevelType w:val="singleLevel"/>
    <w:tmpl w:val="00000007"/>
    <w:name w:val="WW8Num13"/>
    <w:lvl w:ilvl="0">
      <w:start w:val="1"/>
      <w:numFmt w:val="bullet"/>
      <w:lvlText w:val=""/>
      <w:lvlJc w:val="left"/>
      <w:pPr>
        <w:tabs>
          <w:tab w:val="num" w:pos="0"/>
        </w:tabs>
        <w:ind w:left="720" w:hanging="360"/>
      </w:pPr>
      <w:rPr>
        <w:rFonts w:ascii="Symbol" w:hAnsi="Symbol" w:cs="Symbol" w:hint="default"/>
      </w:rPr>
    </w:lvl>
  </w:abstractNum>
  <w:abstractNum w:abstractNumId="7" w15:restartNumberingAfterBreak="0">
    <w:nsid w:val="00000008"/>
    <w:multiLevelType w:val="singleLevel"/>
    <w:tmpl w:val="00000008"/>
    <w:name w:val="WW8Num15"/>
    <w:lvl w:ilvl="0">
      <w:start w:val="1"/>
      <w:numFmt w:val="bullet"/>
      <w:lvlText w:val=""/>
      <w:lvlJc w:val="left"/>
      <w:pPr>
        <w:tabs>
          <w:tab w:val="num" w:pos="0"/>
        </w:tabs>
        <w:ind w:left="720" w:hanging="360"/>
      </w:pPr>
      <w:rPr>
        <w:rFonts w:ascii="Symbol" w:hAnsi="Symbol" w:cs="Symbol" w:hint="default"/>
      </w:rPr>
    </w:lvl>
  </w:abstractNum>
  <w:abstractNum w:abstractNumId="8" w15:restartNumberingAfterBreak="0">
    <w:nsid w:val="00000009"/>
    <w:multiLevelType w:val="singleLevel"/>
    <w:tmpl w:val="00000009"/>
    <w:name w:val="WW8Num17"/>
    <w:lvl w:ilvl="0">
      <w:start w:val="1"/>
      <w:numFmt w:val="bullet"/>
      <w:lvlText w:val=""/>
      <w:lvlJc w:val="left"/>
      <w:pPr>
        <w:tabs>
          <w:tab w:val="num" w:pos="0"/>
        </w:tabs>
        <w:ind w:left="720" w:hanging="360"/>
      </w:pPr>
      <w:rPr>
        <w:rFonts w:ascii="Symbol" w:hAnsi="Symbol" w:cs="Symbol" w:hint="default"/>
      </w:rPr>
    </w:lvl>
  </w:abstractNum>
  <w:abstractNum w:abstractNumId="9" w15:restartNumberingAfterBreak="0">
    <w:nsid w:val="0000000A"/>
    <w:multiLevelType w:val="multilevel"/>
    <w:tmpl w:val="0000000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05FF2BC3"/>
    <w:multiLevelType w:val="hybridMultilevel"/>
    <w:tmpl w:val="1FA0B2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86670E5"/>
    <w:multiLevelType w:val="hybridMultilevel"/>
    <w:tmpl w:val="7D1899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116D2A0F"/>
    <w:multiLevelType w:val="hybridMultilevel"/>
    <w:tmpl w:val="594C16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16AB56D4"/>
    <w:multiLevelType w:val="hybridMultilevel"/>
    <w:tmpl w:val="D3922E6A"/>
    <w:lvl w:ilvl="0" w:tplc="378683AC">
      <w:numFmt w:val="bullet"/>
      <w:lvlText w:val="•"/>
      <w:lvlJc w:val="left"/>
      <w:pPr>
        <w:ind w:left="360" w:hanging="360"/>
      </w:pPr>
      <w:rPr>
        <w:rFonts w:ascii="Aptos" w:eastAsiaTheme="minorHAnsi" w:hAnsi="Aptos" w:cstheme="minorBid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73C1A90"/>
    <w:multiLevelType w:val="hybridMultilevel"/>
    <w:tmpl w:val="6A640B32"/>
    <w:lvl w:ilvl="0" w:tplc="378683AC">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87F0030"/>
    <w:multiLevelType w:val="hybridMultilevel"/>
    <w:tmpl w:val="5F42DCA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219A3C61"/>
    <w:multiLevelType w:val="hybridMultilevel"/>
    <w:tmpl w:val="8D5EEC68"/>
    <w:lvl w:ilvl="0" w:tplc="9E6E560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5624E4C"/>
    <w:multiLevelType w:val="hybridMultilevel"/>
    <w:tmpl w:val="B68A79A6"/>
    <w:lvl w:ilvl="0" w:tplc="2AD234D2">
      <w:numFmt w:val="bullet"/>
      <w:lvlText w:val="•"/>
      <w:lvlJc w:val="left"/>
      <w:pPr>
        <w:ind w:left="720" w:hanging="360"/>
      </w:pPr>
      <w:rPr>
        <w:rFonts w:ascii="Arial" w:eastAsia="Calibr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9171C09"/>
    <w:multiLevelType w:val="hybridMultilevel"/>
    <w:tmpl w:val="7DACB8D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B8B2882"/>
    <w:multiLevelType w:val="hybridMultilevel"/>
    <w:tmpl w:val="6DFE2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2209FD"/>
    <w:multiLevelType w:val="hybridMultilevel"/>
    <w:tmpl w:val="2F509FA2"/>
    <w:lvl w:ilvl="0" w:tplc="378683AC">
      <w:numFmt w:val="bullet"/>
      <w:lvlText w:val="•"/>
      <w:lvlJc w:val="left"/>
      <w:pPr>
        <w:ind w:left="1080" w:hanging="360"/>
      </w:pPr>
      <w:rPr>
        <w:rFonts w:ascii="Aptos" w:eastAsiaTheme="minorHAnsi" w:hAnsi="Aptos" w:cstheme="minorBid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74908D3"/>
    <w:multiLevelType w:val="hybridMultilevel"/>
    <w:tmpl w:val="BD3E6F08"/>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4B2F18F7"/>
    <w:multiLevelType w:val="hybridMultilevel"/>
    <w:tmpl w:val="EA6009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4B6F2EB8"/>
    <w:multiLevelType w:val="hybridMultilevel"/>
    <w:tmpl w:val="234ED1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AB17330"/>
    <w:multiLevelType w:val="hybridMultilevel"/>
    <w:tmpl w:val="0332F5E0"/>
    <w:lvl w:ilvl="0" w:tplc="B8BE010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DC06160"/>
    <w:multiLevelType w:val="hybridMultilevel"/>
    <w:tmpl w:val="BA549ED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627979F1"/>
    <w:multiLevelType w:val="hybridMultilevel"/>
    <w:tmpl w:val="C49AD7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6C855E7"/>
    <w:multiLevelType w:val="hybridMultilevel"/>
    <w:tmpl w:val="A45E33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85841DD"/>
    <w:multiLevelType w:val="hybridMultilevel"/>
    <w:tmpl w:val="6366A8E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6EF92516"/>
    <w:multiLevelType w:val="hybridMultilevel"/>
    <w:tmpl w:val="290C24C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300038308">
    <w:abstractNumId w:val="0"/>
  </w:num>
  <w:num w:numId="2" w16cid:durableId="902443994">
    <w:abstractNumId w:val="1"/>
  </w:num>
  <w:num w:numId="3" w16cid:durableId="1999114095">
    <w:abstractNumId w:val="2"/>
  </w:num>
  <w:num w:numId="4" w16cid:durableId="1301497049">
    <w:abstractNumId w:val="3"/>
  </w:num>
  <w:num w:numId="5" w16cid:durableId="183598252">
    <w:abstractNumId w:val="4"/>
  </w:num>
  <w:num w:numId="6" w16cid:durableId="607856857">
    <w:abstractNumId w:val="5"/>
  </w:num>
  <w:num w:numId="7" w16cid:durableId="1107121671">
    <w:abstractNumId w:val="6"/>
  </w:num>
  <w:num w:numId="8" w16cid:durableId="566451932">
    <w:abstractNumId w:val="7"/>
  </w:num>
  <w:num w:numId="9" w16cid:durableId="1826817637">
    <w:abstractNumId w:val="8"/>
  </w:num>
  <w:num w:numId="10" w16cid:durableId="194853661">
    <w:abstractNumId w:val="9"/>
  </w:num>
  <w:num w:numId="11" w16cid:durableId="130827920">
    <w:abstractNumId w:val="22"/>
  </w:num>
  <w:num w:numId="12" w16cid:durableId="1288851139">
    <w:abstractNumId w:val="26"/>
  </w:num>
  <w:num w:numId="13" w16cid:durableId="1907298862">
    <w:abstractNumId w:val="13"/>
  </w:num>
  <w:num w:numId="14" w16cid:durableId="1501578715">
    <w:abstractNumId w:val="15"/>
  </w:num>
  <w:num w:numId="15" w16cid:durableId="979850230">
    <w:abstractNumId w:val="21"/>
  </w:num>
  <w:num w:numId="16" w16cid:durableId="943079640">
    <w:abstractNumId w:val="16"/>
  </w:num>
  <w:num w:numId="17" w16cid:durableId="109012652">
    <w:abstractNumId w:val="28"/>
  </w:num>
  <w:num w:numId="18" w16cid:durableId="1843424610">
    <w:abstractNumId w:val="10"/>
  </w:num>
  <w:num w:numId="19" w16cid:durableId="196281644">
    <w:abstractNumId w:val="17"/>
  </w:num>
  <w:num w:numId="20" w16cid:durableId="1610161587">
    <w:abstractNumId w:val="11"/>
  </w:num>
  <w:num w:numId="21" w16cid:durableId="141504577">
    <w:abstractNumId w:val="27"/>
  </w:num>
  <w:num w:numId="22" w16cid:durableId="321009344">
    <w:abstractNumId w:val="19"/>
  </w:num>
  <w:num w:numId="23" w16cid:durableId="275212183">
    <w:abstractNumId w:val="24"/>
  </w:num>
  <w:num w:numId="24" w16cid:durableId="1141001882">
    <w:abstractNumId w:val="18"/>
  </w:num>
  <w:num w:numId="25" w16cid:durableId="849029411">
    <w:abstractNumId w:val="25"/>
  </w:num>
  <w:num w:numId="26" w16cid:durableId="379329722">
    <w:abstractNumId w:val="23"/>
  </w:num>
  <w:num w:numId="27" w16cid:durableId="143283542">
    <w:abstractNumId w:val="14"/>
  </w:num>
  <w:num w:numId="28" w16cid:durableId="1324813799">
    <w:abstractNumId w:val="20"/>
  </w:num>
  <w:num w:numId="29" w16cid:durableId="1728071698">
    <w:abstractNumId w:val="29"/>
  </w:num>
  <w:num w:numId="30" w16cid:durableId="21069999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6E3"/>
    <w:rsid w:val="00173323"/>
    <w:rsid w:val="003D4616"/>
    <w:rsid w:val="004C66E3"/>
    <w:rsid w:val="007D2B33"/>
    <w:rsid w:val="00A128F0"/>
    <w:rsid w:val="00E57586"/>
    <w:rsid w:val="00E604D2"/>
    <w:rsid w:val="00EA4D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80002AD"/>
  <w15:chartTrackingRefBased/>
  <w15:docId w15:val="{BABAD616-BADB-4FDC-B827-640159F6B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line="256" w:lineRule="auto"/>
    </w:pPr>
    <w:rPr>
      <w:rFonts w:ascii="Calibri" w:eastAsia="Calibri" w:hAnsi="Calibri"/>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hint="default"/>
    </w:rPr>
  </w:style>
  <w:style w:type="character" w:customStyle="1" w:styleId="WW8Num1z1">
    <w:name w:val="WW8Num1z1"/>
    <w:rPr>
      <w:rFonts w:ascii="Courier New" w:hAnsi="Courier New" w:cs="Courier New" w:hint="default"/>
    </w:rPr>
  </w:style>
  <w:style w:type="character" w:customStyle="1" w:styleId="WW8Num1z2">
    <w:name w:val="WW8Num1z2"/>
    <w:rPr>
      <w:rFonts w:ascii="Wingdings" w:hAnsi="Wingdings" w:cs="Wingdings" w:hint="default"/>
    </w:rPr>
  </w:style>
  <w:style w:type="character" w:customStyle="1" w:styleId="WW8Num2z0">
    <w:name w:val="WW8Num2z0"/>
    <w:rPr>
      <w:rFonts w:ascii="Symbol" w:hAnsi="Symbol" w:cs="Symbol" w:hint="default"/>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3z0">
    <w:name w:val="WW8Num3z0"/>
    <w:rPr>
      <w:rFonts w:ascii="Symbol" w:hAnsi="Symbol" w:cs="Symbol"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4z0">
    <w:name w:val="WW8Num4z0"/>
    <w:rPr>
      <w:rFonts w:ascii="Symbol" w:hAnsi="Symbol" w:cs="Symbol" w:hint="default"/>
      <w:sz w:val="20"/>
    </w:rPr>
  </w:style>
  <w:style w:type="character" w:customStyle="1" w:styleId="WW8Num5z0">
    <w:name w:val="WW8Num5z0"/>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6z0">
    <w:name w:val="WW8Num6z0"/>
    <w:rPr>
      <w:rFonts w:ascii="Symbol" w:hAnsi="Symbol" w:cs="Symbol" w:hint="default"/>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Symbol" w:hAnsi="Symbol" w:cs="Symbol" w:hint="default"/>
    </w:rPr>
  </w:style>
  <w:style w:type="character" w:customStyle="1" w:styleId="WW8Num8z1">
    <w:name w:val="WW8Num8z1"/>
    <w:rPr>
      <w:rFonts w:ascii="Courier New" w:hAnsi="Courier New" w:cs="Courier New" w:hint="default"/>
    </w:rPr>
  </w:style>
  <w:style w:type="character" w:customStyle="1" w:styleId="WW8Num8z2">
    <w:name w:val="WW8Num8z2"/>
    <w:rPr>
      <w:rFonts w:ascii="Wingdings" w:hAnsi="Wingdings" w:cs="Wingdings" w:hint="default"/>
    </w:rPr>
  </w:style>
  <w:style w:type="character" w:customStyle="1" w:styleId="WW8Num9z0">
    <w:name w:val="WW8Num9z0"/>
    <w:rPr>
      <w:rFonts w:ascii="Symbol" w:hAnsi="Symbol" w:cs="Symbol" w:hint="default"/>
    </w:rPr>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10z0">
    <w:name w:val="WW8Num10z0"/>
    <w:rPr>
      <w:rFonts w:ascii="Symbol" w:hAnsi="Symbol" w:cs="Symbol" w:hint="default"/>
    </w:rPr>
  </w:style>
  <w:style w:type="character" w:customStyle="1" w:styleId="WW8Num10z1">
    <w:name w:val="WW8Num10z1"/>
    <w:rPr>
      <w:rFonts w:ascii="Courier New" w:hAnsi="Courier New" w:cs="Courier New" w:hint="default"/>
    </w:rPr>
  </w:style>
  <w:style w:type="character" w:customStyle="1" w:styleId="WW8Num10z2">
    <w:name w:val="WW8Num10z2"/>
    <w:rPr>
      <w:rFonts w:ascii="Wingdings" w:hAnsi="Wingdings" w:cs="Wingdings" w:hint="default"/>
    </w:rPr>
  </w:style>
  <w:style w:type="character" w:customStyle="1" w:styleId="WW8Num11z0">
    <w:name w:val="WW8Num11z0"/>
    <w:rPr>
      <w:rFonts w:ascii="Symbol" w:hAnsi="Symbol" w:cs="Symbol" w:hint="default"/>
    </w:rPr>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2z0">
    <w:name w:val="WW8Num12z0"/>
    <w:rPr>
      <w:rFonts w:ascii="Symbol" w:hAnsi="Symbol" w:cs="Symbol"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3z0">
    <w:name w:val="WW8Num13z0"/>
    <w:rPr>
      <w:rFonts w:ascii="Symbol" w:hAnsi="Symbol" w:cs="Symbol" w:hint="default"/>
    </w:rPr>
  </w:style>
  <w:style w:type="character" w:customStyle="1" w:styleId="WW8Num13z1">
    <w:name w:val="WW8Num13z1"/>
    <w:rPr>
      <w:rFonts w:ascii="Courier New" w:hAnsi="Courier New" w:cs="Courier New" w:hint="default"/>
    </w:rPr>
  </w:style>
  <w:style w:type="character" w:customStyle="1" w:styleId="WW8Num13z2">
    <w:name w:val="WW8Num13z2"/>
    <w:rPr>
      <w:rFonts w:ascii="Wingdings" w:hAnsi="Wingdings" w:cs="Wingdings" w:hint="default"/>
    </w:rPr>
  </w:style>
  <w:style w:type="character" w:customStyle="1" w:styleId="WW8Num14z0">
    <w:name w:val="WW8Num14z0"/>
    <w:rPr>
      <w:rFonts w:ascii="Symbol" w:hAnsi="Symbol" w:cs="Symbol" w:hint="default"/>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5z0">
    <w:name w:val="WW8Num15z0"/>
    <w:rPr>
      <w:rFonts w:ascii="Symbol" w:hAnsi="Symbol" w:cs="Symbol" w:hint="default"/>
    </w:rPr>
  </w:style>
  <w:style w:type="character" w:customStyle="1" w:styleId="WW8Num15z1">
    <w:name w:val="WW8Num15z1"/>
    <w:rPr>
      <w:rFonts w:ascii="Courier New" w:hAnsi="Courier New" w:cs="Courier New" w:hint="default"/>
    </w:rPr>
  </w:style>
  <w:style w:type="character" w:customStyle="1" w:styleId="WW8Num15z2">
    <w:name w:val="WW8Num15z2"/>
    <w:rPr>
      <w:rFonts w:ascii="Wingdings" w:hAnsi="Wingdings" w:cs="Wingdings" w:hint="default"/>
    </w:rPr>
  </w:style>
  <w:style w:type="character" w:customStyle="1" w:styleId="WW8Num16z0">
    <w:name w:val="WW8Num16z0"/>
    <w:rPr>
      <w:rFonts w:ascii="Symbol" w:hAnsi="Symbol" w:cs="Symbol" w:hint="default"/>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7z0">
    <w:name w:val="WW8Num17z0"/>
    <w:rPr>
      <w:rFonts w:ascii="Symbol" w:hAnsi="Symbol" w:cs="Symbol" w:hint="default"/>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8z0">
    <w:name w:val="WW8Num18z0"/>
    <w:rPr>
      <w:rFonts w:ascii="Symbol" w:hAnsi="Symbol" w:cs="Symbol" w:hint="default"/>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0">
    <w:name w:val="WW8Num19z0"/>
    <w:rPr>
      <w:rFonts w:ascii="Symbol" w:hAnsi="Symbol" w:cs="Symbol" w:hint="default"/>
      <w:sz w:val="20"/>
    </w:rPr>
  </w:style>
  <w:style w:type="character" w:customStyle="1" w:styleId="WW8Num20z0">
    <w:name w:val="WW8Num20z0"/>
    <w:rPr>
      <w:rFonts w:ascii="Symbol" w:hAnsi="Symbol" w:cs="Symbol" w:hint="default"/>
    </w:rPr>
  </w:style>
  <w:style w:type="character" w:customStyle="1" w:styleId="WW8Num20z1">
    <w:name w:val="WW8Num20z1"/>
    <w:rPr>
      <w:rFonts w:ascii="Courier New" w:hAnsi="Courier New" w:cs="Courier New" w:hint="default"/>
    </w:rPr>
  </w:style>
  <w:style w:type="character" w:customStyle="1" w:styleId="WW8Num20z2">
    <w:name w:val="WW8Num20z2"/>
    <w:rPr>
      <w:rFonts w:ascii="Wingdings" w:hAnsi="Wingdings" w:cs="Wingdings" w:hint="default"/>
    </w:rPr>
  </w:style>
  <w:style w:type="character" w:customStyle="1" w:styleId="WW8Num21z0">
    <w:name w:val="WW8Num21z0"/>
    <w:rPr>
      <w:rFonts w:ascii="Symbol" w:hAnsi="Symbol" w:cs="Symbol" w:hint="default"/>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styleId="Hyperlink">
    <w:name w:val="Hyperlink"/>
    <w:rPr>
      <w:color w:val="467886"/>
      <w:u w:val="single"/>
    </w:rPr>
  </w:style>
  <w:style w:type="character" w:styleId="UnresolvedMention">
    <w:name w:val="Unresolved Mention"/>
    <w:rPr>
      <w:color w:val="605E5C"/>
      <w:shd w:val="clear" w:color="auto" w:fill="E1DFDD"/>
    </w:rPr>
  </w:style>
  <w:style w:type="paragraph" w:customStyle="1" w:styleId="Heading">
    <w:name w:val="Heading"/>
    <w:basedOn w:val="Normal"/>
    <w:next w:val="BodyTex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pPr>
      <w:suppressLineNumbers/>
    </w:pPr>
    <w:rPr>
      <w:rFonts w:cs="Arial Unicode MS"/>
    </w:rPr>
  </w:style>
  <w:style w:type="paragraph" w:styleId="NoSpacing">
    <w:name w:val="No Spacing"/>
    <w:qFormat/>
    <w:pPr>
      <w:suppressAutoHyphens/>
    </w:pPr>
    <w:rPr>
      <w:rFonts w:ascii="Calibri" w:eastAsia="Calibri" w:hAnsi="Calibri"/>
      <w:sz w:val="22"/>
      <w:szCs w:val="22"/>
      <w:lang w:eastAsia="zh-CN"/>
    </w:rPr>
  </w:style>
  <w:style w:type="paragraph" w:customStyle="1" w:styleId="xmsonormal">
    <w:name w:val="x_msonormal"/>
    <w:basedOn w:val="Normal"/>
    <w:pPr>
      <w:spacing w:before="280" w:after="280" w:line="240" w:lineRule="auto"/>
    </w:pPr>
    <w:rPr>
      <w:rFonts w:ascii="Times New Roman" w:eastAsia="Times New Roman" w:hAnsi="Times New Roman"/>
      <w:sz w:val="24"/>
      <w:szCs w:val="24"/>
      <w:lang w:val="en-US"/>
    </w:rPr>
  </w:style>
  <w:style w:type="paragraph" w:styleId="ListParagraph">
    <w:name w:val="List Paragraph"/>
    <w:basedOn w:val="Normal"/>
    <w:uiPriority w:val="34"/>
    <w:qFormat/>
    <w:rsid w:val="003D4616"/>
    <w:pPr>
      <w:suppressAutoHyphens w:val="0"/>
      <w:spacing w:line="259" w:lineRule="auto"/>
      <w:ind w:left="720"/>
      <w:contextualSpacing/>
    </w:pPr>
    <w:rPr>
      <w:rFonts w:ascii="Aptos" w:eastAsia="Aptos" w:hAnsi="Aptos"/>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nilv375@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3256</Words>
  <Characters>18564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Dubey</dc:creator>
  <cp:keywords/>
  <cp:lastModifiedBy>Vijay Durga Prasad B</cp:lastModifiedBy>
  <cp:revision>2</cp:revision>
  <cp:lastPrinted>1900-01-01T05:00:00Z</cp:lastPrinted>
  <dcterms:created xsi:type="dcterms:W3CDTF">2025-07-10T19:27:00Z</dcterms:created>
  <dcterms:modified xsi:type="dcterms:W3CDTF">2025-07-10T19:27:00Z</dcterms:modified>
</cp:coreProperties>
</file>