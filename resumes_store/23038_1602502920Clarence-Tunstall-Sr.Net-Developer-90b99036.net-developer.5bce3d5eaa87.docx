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505FE99" w14:textId="77777777" w:rsidR="00A424D4" w:rsidRPr="00A424D4" w:rsidRDefault="00535224" w:rsidP="7F2D61ED">
      <w:pPr>
        <w:jc w:val="center"/>
        <w:rPr>
          <w:lang w:val="en-US"/>
        </w:rPr>
      </w:pPr>
      <w:r>
        <w:t xml:space="preserve">Clarence </w:t>
      </w:r>
      <w:r w:rsidR="00D345AF">
        <w:rPr>
          <w:lang w:val="en-US"/>
        </w:rPr>
        <w:t xml:space="preserve">R. </w:t>
      </w:r>
      <w:r>
        <w:t>Tunstall</w:t>
      </w:r>
      <w:r w:rsidR="00D345AF">
        <w:rPr>
          <w:lang w:val="en-US"/>
        </w:rPr>
        <w:t>, Jr.</w:t>
      </w:r>
    </w:p>
    <w:p w14:paraId="0505FE9A" w14:textId="690807B4" w:rsidR="008D09A2" w:rsidRPr="00C460EF" w:rsidRDefault="00535224" w:rsidP="7F2D61ED">
      <w:pPr>
        <w:jc w:val="center"/>
        <w:rPr>
          <w:lang w:val="en-US"/>
        </w:rPr>
      </w:pPr>
      <w:r>
        <w:t>443 631-2328</w:t>
      </w:r>
      <w:r w:rsidR="001D3C4F">
        <w:rPr>
          <w:lang w:val="en-US"/>
        </w:rPr>
        <w:t xml:space="preserve"> </w:t>
      </w:r>
    </w:p>
    <w:p w14:paraId="0505FE9B" w14:textId="381D3FFD" w:rsidR="008D09A2" w:rsidRDefault="00B075E4" w:rsidP="7F2D61ED">
      <w:pPr>
        <w:jc w:val="center"/>
        <w:rPr>
          <w:rStyle w:val="Hyperlink"/>
        </w:rPr>
      </w:pPr>
      <w:hyperlink r:id="rId6" w:history="1">
        <w:r w:rsidR="001D3C4F" w:rsidRPr="00D962B7">
          <w:rPr>
            <w:rStyle w:val="Hyperlink"/>
          </w:rPr>
          <w:t>crtjr@hotmail.com</w:t>
        </w:r>
      </w:hyperlink>
    </w:p>
    <w:p w14:paraId="0505FE9C" w14:textId="17A0672C" w:rsidR="001D3C4F" w:rsidRPr="001D3C4F" w:rsidRDefault="00B075E4" w:rsidP="7F2D61ED">
      <w:pPr>
        <w:jc w:val="center"/>
        <w:rPr>
          <w:lang w:val="en-US"/>
        </w:rPr>
      </w:pPr>
      <w:hyperlink r:id="rId7" w:history="1">
        <w:r w:rsidR="00591C18" w:rsidRPr="0015009F">
          <w:rPr>
            <w:rStyle w:val="Hyperlink"/>
            <w:lang w:val="en-US"/>
          </w:rPr>
          <w:t>clarencetunstall.com</w:t>
        </w:r>
      </w:hyperlink>
    </w:p>
    <w:p w14:paraId="3FFFF787" w14:textId="13630A7B" w:rsidR="00D11FBE" w:rsidRDefault="00D11FBE" w:rsidP="7F2D61ED">
      <w:pPr>
        <w:pStyle w:val="Heading1"/>
        <w:pBdr>
          <w:bottom w:val="single" w:sz="4" w:space="1" w:color="000000"/>
        </w:pBdr>
        <w:rPr>
          <w:rFonts w:ascii="Trebuchet MS" w:eastAsia="Trebuchet MS" w:hAnsi="Trebuchet MS" w:cs="Trebuchet MS"/>
          <w:b/>
          <w:sz w:val="28"/>
          <w:lang w:val="en-US"/>
        </w:rPr>
      </w:pPr>
      <w:r>
        <w:rPr>
          <w:rFonts w:ascii="Trebuchet MS" w:eastAsia="Trebuchet MS" w:hAnsi="Trebuchet MS" w:cs="Trebuchet MS"/>
          <w:b/>
          <w:sz w:val="28"/>
          <w:lang w:val="en-US"/>
        </w:rPr>
        <w:t>Professional Summary</w:t>
      </w:r>
    </w:p>
    <w:p w14:paraId="4B1A5672" w14:textId="3E2B88CC" w:rsidR="00D11FBE" w:rsidRDefault="00582610" w:rsidP="00D11FBE">
      <w:pPr>
        <w:pStyle w:val="ListParagraph"/>
        <w:numPr>
          <w:ilvl w:val="0"/>
          <w:numId w:val="27"/>
        </w:numPr>
        <w:rPr>
          <w:rFonts w:eastAsia="Trebuchet MS"/>
        </w:rPr>
      </w:pPr>
      <w:r>
        <w:rPr>
          <w:rFonts w:eastAsia="Trebuchet MS"/>
        </w:rPr>
        <w:t>Over 26</w:t>
      </w:r>
      <w:r w:rsidR="00D11FBE">
        <w:rPr>
          <w:rFonts w:eastAsia="Trebuchet MS"/>
        </w:rPr>
        <w:t xml:space="preserve"> years of IT experience from Network Technician to Lead Developer to Project Manager</w:t>
      </w:r>
    </w:p>
    <w:p w14:paraId="272BDF90" w14:textId="03B3826B" w:rsidR="00B075E4" w:rsidRPr="00B075E4" w:rsidRDefault="00B075E4" w:rsidP="00A568A9">
      <w:pPr>
        <w:pStyle w:val="ListParagraph"/>
        <w:numPr>
          <w:ilvl w:val="0"/>
          <w:numId w:val="27"/>
        </w:numPr>
        <w:rPr>
          <w:rFonts w:eastAsia="Trebuchet MS"/>
        </w:rPr>
      </w:pPr>
      <w:r w:rsidRPr="00B075E4">
        <w:rPr>
          <w:rFonts w:eastAsia="Trebuchet MS"/>
        </w:rPr>
        <w:t>Team and project leadership experience</w:t>
      </w:r>
    </w:p>
    <w:p w14:paraId="45B29269" w14:textId="2F78F861" w:rsidR="00D11FBE" w:rsidRDefault="00D11FBE" w:rsidP="00D11FBE">
      <w:pPr>
        <w:pStyle w:val="ListParagraph"/>
        <w:numPr>
          <w:ilvl w:val="0"/>
          <w:numId w:val="27"/>
        </w:numPr>
        <w:rPr>
          <w:rFonts w:eastAsia="Trebuchet MS"/>
        </w:rPr>
      </w:pPr>
      <w:r>
        <w:rPr>
          <w:rFonts w:eastAsia="Trebuchet MS"/>
        </w:rPr>
        <w:t>Experience in and collaborates well with teams</w:t>
      </w:r>
      <w:r w:rsidR="00B075E4">
        <w:rPr>
          <w:rFonts w:eastAsia="Trebuchet MS"/>
        </w:rPr>
        <w:t xml:space="preserve"> (as leader and team member</w:t>
      </w:r>
      <w:bookmarkStart w:id="0" w:name="_GoBack"/>
      <w:bookmarkEnd w:id="0"/>
      <w:r w:rsidR="00B075E4">
        <w:rPr>
          <w:rFonts w:eastAsia="Trebuchet MS"/>
        </w:rPr>
        <w:t>)</w:t>
      </w:r>
      <w:r>
        <w:rPr>
          <w:rFonts w:eastAsia="Trebuchet MS"/>
        </w:rPr>
        <w:t>, business owners, clients and team leaders using TFS including Testing Manager, HP ALM, AxoSoft’s OnTime, Skype</w:t>
      </w:r>
    </w:p>
    <w:p w14:paraId="01159A13" w14:textId="77777777" w:rsidR="00B075E4" w:rsidRDefault="00D11FBE" w:rsidP="00D11FBE">
      <w:pPr>
        <w:pStyle w:val="ListParagraph"/>
        <w:numPr>
          <w:ilvl w:val="0"/>
          <w:numId w:val="27"/>
        </w:numPr>
        <w:rPr>
          <w:rFonts w:eastAsia="Trebuchet MS"/>
        </w:rPr>
      </w:pPr>
      <w:r>
        <w:rPr>
          <w:rFonts w:eastAsia="Trebuchet MS"/>
        </w:rPr>
        <w:t xml:space="preserve">Experience in </w:t>
      </w:r>
      <w:r w:rsidR="00B075E4">
        <w:rPr>
          <w:rFonts w:eastAsia="Trebuchet MS"/>
        </w:rPr>
        <w:t>SOLID OOP development principles</w:t>
      </w:r>
    </w:p>
    <w:p w14:paraId="55C1406D" w14:textId="733F293E" w:rsidR="00D11FBE" w:rsidRDefault="00D11FBE" w:rsidP="00D11FBE">
      <w:pPr>
        <w:pStyle w:val="ListParagraph"/>
        <w:numPr>
          <w:ilvl w:val="0"/>
          <w:numId w:val="27"/>
        </w:numPr>
        <w:rPr>
          <w:rFonts w:eastAsia="Trebuchet MS"/>
        </w:rPr>
      </w:pPr>
      <w:r>
        <w:rPr>
          <w:rFonts w:eastAsia="Trebuchet MS"/>
        </w:rPr>
        <w:t xml:space="preserve">Agile and </w:t>
      </w:r>
      <w:r w:rsidR="00F83152">
        <w:rPr>
          <w:rFonts w:eastAsia="Trebuchet MS"/>
        </w:rPr>
        <w:t>waterfall</w:t>
      </w:r>
      <w:r>
        <w:rPr>
          <w:rFonts w:eastAsia="Trebuchet MS"/>
        </w:rPr>
        <w:t xml:space="preserve"> project management, and client side programming</w:t>
      </w:r>
    </w:p>
    <w:p w14:paraId="099F28AF" w14:textId="17650924" w:rsidR="00D11FBE" w:rsidRDefault="00D11FBE" w:rsidP="00D11FBE">
      <w:pPr>
        <w:pStyle w:val="ListParagraph"/>
        <w:numPr>
          <w:ilvl w:val="0"/>
          <w:numId w:val="27"/>
        </w:numPr>
        <w:rPr>
          <w:rFonts w:eastAsia="Trebuchet MS"/>
        </w:rPr>
      </w:pPr>
      <w:r>
        <w:rPr>
          <w:rFonts w:eastAsia="Trebuchet MS"/>
        </w:rPr>
        <w:t>Experience in development patter</w:t>
      </w:r>
      <w:r w:rsidR="00F83152">
        <w:rPr>
          <w:rFonts w:eastAsia="Trebuchet MS"/>
        </w:rPr>
        <w:t>n</w:t>
      </w:r>
      <w:r>
        <w:rPr>
          <w:rFonts w:eastAsia="Trebuchet MS"/>
        </w:rPr>
        <w:t>s including but not limited to Modular library (</w:t>
      </w:r>
      <w:r w:rsidR="00E82A3F">
        <w:rPr>
          <w:rFonts w:eastAsia="Trebuchet MS"/>
        </w:rPr>
        <w:t>JavaScript</w:t>
      </w:r>
      <w:r>
        <w:rPr>
          <w:rFonts w:eastAsia="Trebuchet MS"/>
        </w:rPr>
        <w:t xml:space="preserve">), </w:t>
      </w:r>
      <w:r w:rsidR="00E82A3F">
        <w:rPr>
          <w:rFonts w:eastAsia="Trebuchet MS"/>
        </w:rPr>
        <w:t>Factory, Abstract, Builder, and Decorator Patterns</w:t>
      </w:r>
    </w:p>
    <w:p w14:paraId="3B50F548" w14:textId="6E240113" w:rsidR="00D11FBE" w:rsidRDefault="00F21C52" w:rsidP="00D11FBE">
      <w:pPr>
        <w:pStyle w:val="ListParagraph"/>
        <w:numPr>
          <w:ilvl w:val="0"/>
          <w:numId w:val="27"/>
        </w:numPr>
        <w:rPr>
          <w:rFonts w:eastAsia="Trebuchet MS"/>
        </w:rPr>
      </w:pPr>
      <w:r>
        <w:rPr>
          <w:rFonts w:eastAsia="Trebuchet MS"/>
        </w:rPr>
        <w:t>Proven w</w:t>
      </w:r>
      <w:r w:rsidR="00D11FBE">
        <w:rPr>
          <w:rFonts w:eastAsia="Trebuchet MS"/>
        </w:rPr>
        <w:t>illingness to take ownership of</w:t>
      </w:r>
      <w:r w:rsidR="003D083E">
        <w:rPr>
          <w:rFonts w:eastAsia="Trebuchet MS"/>
        </w:rPr>
        <w:t xml:space="preserve"> </w:t>
      </w:r>
      <w:r w:rsidR="00D11FBE">
        <w:rPr>
          <w:rFonts w:eastAsia="Trebuchet MS"/>
        </w:rPr>
        <w:t xml:space="preserve">projects </w:t>
      </w:r>
    </w:p>
    <w:p w14:paraId="0F34B731" w14:textId="505B5492" w:rsidR="00D11FBE" w:rsidRDefault="00D11FBE" w:rsidP="00D11FBE">
      <w:pPr>
        <w:pStyle w:val="ListParagraph"/>
        <w:numPr>
          <w:ilvl w:val="0"/>
          <w:numId w:val="27"/>
        </w:numPr>
        <w:rPr>
          <w:rFonts w:eastAsia="Trebuchet MS"/>
        </w:rPr>
      </w:pPr>
      <w:r>
        <w:rPr>
          <w:rFonts w:eastAsia="Trebuchet MS"/>
        </w:rPr>
        <w:t>Proven problem solving and requirements gathering skills</w:t>
      </w:r>
    </w:p>
    <w:p w14:paraId="5AC841E0" w14:textId="2B29FBF4" w:rsidR="00ED747E" w:rsidRPr="00D11FBE" w:rsidRDefault="00ED747E" w:rsidP="00D11FBE">
      <w:pPr>
        <w:pStyle w:val="ListParagraph"/>
        <w:numPr>
          <w:ilvl w:val="0"/>
          <w:numId w:val="27"/>
        </w:numPr>
        <w:rPr>
          <w:rFonts w:eastAsia="Trebuchet MS"/>
        </w:rPr>
      </w:pPr>
      <w:r>
        <w:rPr>
          <w:rFonts w:eastAsia="Trebuchet MS"/>
        </w:rPr>
        <w:t>Co</w:t>
      </w:r>
      <w:r w:rsidR="00E85EED">
        <w:rPr>
          <w:rFonts w:eastAsia="Trebuchet MS"/>
        </w:rPr>
        <w:t>m</w:t>
      </w:r>
      <w:r>
        <w:rPr>
          <w:rFonts w:eastAsia="Trebuchet MS"/>
        </w:rPr>
        <w:t>fortable using but no paid experience with Azure</w:t>
      </w:r>
    </w:p>
    <w:p w14:paraId="0505FE9F" w14:textId="0C88C08B" w:rsidR="008D09A2" w:rsidRPr="00635860" w:rsidRDefault="00635860" w:rsidP="7F2D61ED">
      <w:pPr>
        <w:pStyle w:val="Heading1"/>
        <w:pBdr>
          <w:bottom w:val="single" w:sz="4" w:space="1" w:color="000000"/>
        </w:pBdr>
        <w:rPr>
          <w:lang w:val="en-US"/>
        </w:rPr>
      </w:pPr>
      <w:r>
        <w:rPr>
          <w:rFonts w:ascii="Trebuchet MS" w:eastAsia="Trebuchet MS" w:hAnsi="Trebuchet MS" w:cs="Trebuchet MS"/>
          <w:b/>
          <w:sz w:val="28"/>
          <w:lang w:val="en-US"/>
        </w:rPr>
        <w:t>Skills Matrix</w:t>
      </w:r>
      <w:r w:rsidR="00130B5E">
        <w:rPr>
          <w:rFonts w:ascii="Trebuchet MS" w:eastAsia="Trebuchet MS" w:hAnsi="Trebuchet MS" w:cs="Trebuchet MS"/>
          <w:b/>
          <w:sz w:val="28"/>
          <w:lang w:val="en-US"/>
        </w:rPr>
        <w:t xml:space="preserve"> Highlights</w:t>
      </w:r>
    </w:p>
    <w:tbl>
      <w:tblPr>
        <w:tblW w:w="0" w:type="auto"/>
        <w:tblLook w:val="0000" w:firstRow="0" w:lastRow="0" w:firstColumn="0" w:lastColumn="0" w:noHBand="0" w:noVBand="0"/>
      </w:tblPr>
      <w:tblGrid>
        <w:gridCol w:w="3145"/>
        <w:gridCol w:w="3330"/>
        <w:gridCol w:w="2875"/>
      </w:tblGrid>
      <w:tr w:rsidR="0042260B" w14:paraId="4C7644DE" w14:textId="77777777" w:rsidTr="00472B41">
        <w:tc>
          <w:tcPr>
            <w:tcW w:w="3145" w:type="dxa"/>
            <w:tcBorders>
              <w:top w:val="single" w:sz="4" w:space="0" w:color="000000"/>
              <w:left w:val="single" w:sz="4" w:space="0" w:color="000000"/>
              <w:bottom w:val="single" w:sz="4" w:space="0" w:color="000000"/>
              <w:right w:val="single" w:sz="4" w:space="0" w:color="000000"/>
            </w:tcBorders>
            <w:shd w:val="clear" w:color="auto" w:fill="auto"/>
          </w:tcPr>
          <w:p w14:paraId="08567B23" w14:textId="7A50CD8E" w:rsidR="0042260B" w:rsidRPr="00635860" w:rsidRDefault="0042260B" w:rsidP="7F2D61ED">
            <w:pPr>
              <w:rPr>
                <w:b/>
                <w:lang w:val="en-US"/>
              </w:rPr>
            </w:pPr>
            <w:r>
              <w:rPr>
                <w:b/>
                <w:lang w:val="en-US"/>
              </w:rPr>
              <w:t>Programming</w:t>
            </w:r>
          </w:p>
        </w:tc>
        <w:tc>
          <w:tcPr>
            <w:tcW w:w="3330" w:type="dxa"/>
            <w:tcBorders>
              <w:top w:val="single" w:sz="4" w:space="0" w:color="000000"/>
              <w:left w:val="single" w:sz="4" w:space="0" w:color="000000"/>
              <w:bottom w:val="single" w:sz="4" w:space="0" w:color="000000"/>
              <w:right w:val="single" w:sz="4" w:space="0" w:color="000000"/>
            </w:tcBorders>
            <w:shd w:val="clear" w:color="auto" w:fill="auto"/>
          </w:tcPr>
          <w:p w14:paraId="78BE9965" w14:textId="2941ED7B" w:rsidR="0042260B" w:rsidRPr="0042260B" w:rsidRDefault="0042260B" w:rsidP="002976D6">
            <w:pPr>
              <w:rPr>
                <w:rFonts w:ascii="Verdana" w:eastAsia="Verdana" w:hAnsi="Verdana" w:cs="Verdana"/>
                <w:sz w:val="20"/>
                <w:lang w:val="en-US"/>
              </w:rPr>
            </w:pPr>
            <w:r>
              <w:rPr>
                <w:rFonts w:ascii="Verdana" w:eastAsia="Verdana" w:hAnsi="Verdana" w:cs="Verdana"/>
                <w:sz w:val="20"/>
                <w:lang w:val="en-US"/>
              </w:rPr>
              <w:t xml:space="preserve">Windows, </w:t>
            </w:r>
            <w:r w:rsidR="004643DC">
              <w:rPr>
                <w:rFonts w:ascii="Verdana" w:eastAsia="Verdana" w:hAnsi="Verdana" w:cs="Verdana"/>
                <w:sz w:val="20"/>
                <w:lang w:val="en-US"/>
              </w:rPr>
              <w:t>w</w:t>
            </w:r>
            <w:r>
              <w:rPr>
                <w:rFonts w:ascii="Verdana" w:eastAsia="Verdana" w:hAnsi="Verdana" w:cs="Verdana"/>
                <w:sz w:val="20"/>
                <w:lang w:val="en-US"/>
              </w:rPr>
              <w:t xml:space="preserve">eb &amp; embedded </w:t>
            </w:r>
          </w:p>
        </w:tc>
        <w:tc>
          <w:tcPr>
            <w:tcW w:w="2875" w:type="dxa"/>
            <w:tcBorders>
              <w:top w:val="single" w:sz="4" w:space="0" w:color="000000"/>
              <w:left w:val="single" w:sz="4" w:space="0" w:color="000000"/>
              <w:bottom w:val="single" w:sz="4" w:space="0" w:color="000000"/>
              <w:right w:val="single" w:sz="4" w:space="0" w:color="000000"/>
            </w:tcBorders>
          </w:tcPr>
          <w:p w14:paraId="430FB3EC" w14:textId="194A75C3" w:rsidR="0042260B" w:rsidRDefault="0042260B" w:rsidP="002976D6">
            <w:pPr>
              <w:rPr>
                <w:rFonts w:ascii="Verdana" w:eastAsia="Verdana" w:hAnsi="Verdana" w:cs="Verdana"/>
                <w:sz w:val="20"/>
                <w:lang w:val="en-US"/>
              </w:rPr>
            </w:pPr>
            <w:r>
              <w:rPr>
                <w:rFonts w:ascii="Verdana" w:eastAsia="Verdana" w:hAnsi="Verdana" w:cs="Verdana"/>
                <w:sz w:val="20"/>
                <w:lang w:val="en-US"/>
              </w:rPr>
              <w:t>19 years</w:t>
            </w:r>
          </w:p>
        </w:tc>
      </w:tr>
      <w:tr w:rsidR="00635860" w14:paraId="0505FEA2" w14:textId="423D23F4" w:rsidTr="00472B41">
        <w:tc>
          <w:tcPr>
            <w:tcW w:w="3145" w:type="dxa"/>
            <w:tcBorders>
              <w:top w:val="single" w:sz="4" w:space="0" w:color="000000"/>
              <w:left w:val="single" w:sz="4" w:space="0" w:color="000000"/>
              <w:bottom w:val="single" w:sz="4" w:space="0" w:color="000000"/>
              <w:right w:val="single" w:sz="4" w:space="0" w:color="000000"/>
            </w:tcBorders>
            <w:shd w:val="clear" w:color="auto" w:fill="auto"/>
          </w:tcPr>
          <w:p w14:paraId="0505FEA0" w14:textId="75E464EF" w:rsidR="00635860" w:rsidRPr="00635860" w:rsidRDefault="0042260B" w:rsidP="7F2D61ED">
            <w:pPr>
              <w:rPr>
                <w:b/>
                <w:lang w:val="en-US"/>
              </w:rPr>
            </w:pPr>
            <w:bookmarkStart w:id="1" w:name="Text18"/>
            <w:bookmarkEnd w:id="1"/>
            <w:r>
              <w:rPr>
                <w:b/>
                <w:lang w:val="en-US"/>
              </w:rPr>
              <w:t xml:space="preserve">Web </w:t>
            </w:r>
            <w:r w:rsidR="00635860" w:rsidRPr="00635860">
              <w:rPr>
                <w:b/>
                <w:lang w:val="en-US"/>
              </w:rPr>
              <w:t>Development</w:t>
            </w:r>
          </w:p>
        </w:tc>
        <w:tc>
          <w:tcPr>
            <w:tcW w:w="3330" w:type="dxa"/>
            <w:tcBorders>
              <w:top w:val="single" w:sz="4" w:space="0" w:color="000000"/>
              <w:left w:val="single" w:sz="4" w:space="0" w:color="000000"/>
              <w:bottom w:val="single" w:sz="4" w:space="0" w:color="000000"/>
              <w:right w:val="single" w:sz="4" w:space="0" w:color="000000"/>
            </w:tcBorders>
            <w:shd w:val="clear" w:color="auto" w:fill="auto"/>
          </w:tcPr>
          <w:p w14:paraId="0505FEA1" w14:textId="483B5198" w:rsidR="00635860" w:rsidRDefault="00635860" w:rsidP="002976D6">
            <w:r>
              <w:rPr>
                <w:rFonts w:ascii="Verdana" w:eastAsia="Verdana" w:hAnsi="Verdana" w:cs="Verdana"/>
                <w:sz w:val="20"/>
              </w:rPr>
              <w:t>C#</w:t>
            </w:r>
            <w:r>
              <w:rPr>
                <w:rFonts w:ascii="Verdana" w:eastAsia="Verdana" w:hAnsi="Verdana" w:cs="Verdana"/>
                <w:sz w:val="20"/>
                <w:lang w:val="en-US"/>
              </w:rPr>
              <w:t>.Net</w:t>
            </w:r>
            <w:r w:rsidR="00544B35">
              <w:rPr>
                <w:rFonts w:ascii="Verdana" w:eastAsia="Verdana" w:hAnsi="Verdana" w:cs="Verdana"/>
                <w:sz w:val="20"/>
                <w:lang w:val="en-US"/>
              </w:rPr>
              <w:t xml:space="preserve"> </w:t>
            </w:r>
            <w:r w:rsidR="00565982">
              <w:rPr>
                <w:rFonts w:ascii="Verdana" w:eastAsia="Verdana" w:hAnsi="Verdana" w:cs="Verdana"/>
                <w:sz w:val="20"/>
                <w:lang w:val="en-US"/>
              </w:rPr>
              <w:t>F</w:t>
            </w:r>
            <w:r w:rsidR="00544B35">
              <w:rPr>
                <w:rFonts w:ascii="Verdana" w:eastAsia="Verdana" w:hAnsi="Verdana" w:cs="Verdana"/>
                <w:sz w:val="20"/>
                <w:lang w:val="en-US"/>
              </w:rPr>
              <w:t>ramework</w:t>
            </w:r>
            <w:r w:rsidR="00E95908">
              <w:rPr>
                <w:rFonts w:ascii="Verdana" w:eastAsia="Verdana" w:hAnsi="Verdana" w:cs="Verdana"/>
                <w:sz w:val="20"/>
                <w:lang w:val="en-US"/>
              </w:rPr>
              <w:t>, MVC 5</w:t>
            </w:r>
          </w:p>
        </w:tc>
        <w:tc>
          <w:tcPr>
            <w:tcW w:w="2875" w:type="dxa"/>
            <w:tcBorders>
              <w:top w:val="single" w:sz="4" w:space="0" w:color="000000"/>
              <w:left w:val="single" w:sz="4" w:space="0" w:color="000000"/>
              <w:bottom w:val="single" w:sz="4" w:space="0" w:color="000000"/>
              <w:right w:val="single" w:sz="4" w:space="0" w:color="000000"/>
            </w:tcBorders>
          </w:tcPr>
          <w:p w14:paraId="3E992886" w14:textId="47CD64EB" w:rsidR="00635860" w:rsidRPr="00635860" w:rsidRDefault="00635860" w:rsidP="002976D6">
            <w:pPr>
              <w:rPr>
                <w:rFonts w:ascii="Verdana" w:eastAsia="Verdana" w:hAnsi="Verdana" w:cs="Verdana"/>
                <w:sz w:val="20"/>
                <w:lang w:val="en-US"/>
              </w:rPr>
            </w:pPr>
            <w:r>
              <w:rPr>
                <w:rFonts w:ascii="Verdana" w:eastAsia="Verdana" w:hAnsi="Verdana" w:cs="Verdana"/>
                <w:sz w:val="20"/>
                <w:lang w:val="en-US"/>
              </w:rPr>
              <w:t>11 years</w:t>
            </w:r>
            <w:r w:rsidR="00E95908">
              <w:rPr>
                <w:rFonts w:ascii="Verdana" w:eastAsia="Verdana" w:hAnsi="Verdana" w:cs="Verdana"/>
                <w:sz w:val="20"/>
                <w:lang w:val="en-US"/>
              </w:rPr>
              <w:t xml:space="preserve"> / MVC (5 years)</w:t>
            </w:r>
          </w:p>
        </w:tc>
      </w:tr>
      <w:tr w:rsidR="00635860" w14:paraId="0505FEAB" w14:textId="14B47134" w:rsidTr="00472B41">
        <w:tc>
          <w:tcPr>
            <w:tcW w:w="3145" w:type="dxa"/>
            <w:tcBorders>
              <w:top w:val="single" w:sz="4" w:space="0" w:color="000000"/>
              <w:left w:val="single" w:sz="4" w:space="0" w:color="000000"/>
              <w:bottom w:val="single" w:sz="4" w:space="0" w:color="000000"/>
              <w:right w:val="single" w:sz="4" w:space="0" w:color="000000"/>
            </w:tcBorders>
            <w:shd w:val="clear" w:color="auto" w:fill="auto"/>
          </w:tcPr>
          <w:p w14:paraId="0505FEA9" w14:textId="42A1AA3F" w:rsidR="00635860" w:rsidRDefault="0042260B" w:rsidP="7F2D61ED">
            <w:r>
              <w:rPr>
                <w:rFonts w:ascii="Verdana" w:eastAsia="Verdana" w:hAnsi="Verdana" w:cs="Verdana"/>
                <w:b/>
                <w:sz w:val="20"/>
                <w:lang w:val="en-US"/>
              </w:rPr>
              <w:t xml:space="preserve">Client-side </w:t>
            </w:r>
            <w:r w:rsidR="00635860">
              <w:rPr>
                <w:rFonts w:ascii="Verdana" w:eastAsia="Verdana" w:hAnsi="Verdana" w:cs="Verdana"/>
                <w:b/>
                <w:sz w:val="20"/>
              </w:rPr>
              <w:t>Development</w:t>
            </w:r>
          </w:p>
        </w:tc>
        <w:tc>
          <w:tcPr>
            <w:tcW w:w="3330" w:type="dxa"/>
            <w:tcBorders>
              <w:top w:val="single" w:sz="4" w:space="0" w:color="000000"/>
              <w:left w:val="single" w:sz="4" w:space="0" w:color="000000"/>
              <w:bottom w:val="single" w:sz="4" w:space="0" w:color="000000"/>
              <w:right w:val="single" w:sz="4" w:space="0" w:color="000000"/>
            </w:tcBorders>
            <w:shd w:val="clear" w:color="auto" w:fill="auto"/>
          </w:tcPr>
          <w:p w14:paraId="0505FEAA" w14:textId="5BEE56C4" w:rsidR="00635860" w:rsidRPr="00BD3EB9" w:rsidRDefault="0042260B" w:rsidP="0011662B">
            <w:pPr>
              <w:rPr>
                <w:lang w:val="en-US"/>
              </w:rPr>
            </w:pPr>
            <w:r>
              <w:rPr>
                <w:rFonts w:ascii="Verdana" w:eastAsia="Verdana" w:hAnsi="Verdana" w:cs="Verdana"/>
                <w:sz w:val="20"/>
                <w:lang w:val="en-US"/>
              </w:rPr>
              <w:t>HTML-</w:t>
            </w:r>
            <w:r w:rsidR="00635860">
              <w:rPr>
                <w:rFonts w:ascii="Verdana" w:eastAsia="Verdana" w:hAnsi="Verdana" w:cs="Verdana"/>
                <w:sz w:val="20"/>
              </w:rPr>
              <w:t>HTML</w:t>
            </w:r>
            <w:r w:rsidR="00635860">
              <w:rPr>
                <w:rFonts w:ascii="Verdana" w:eastAsia="Verdana" w:hAnsi="Verdana" w:cs="Verdana"/>
                <w:sz w:val="20"/>
                <w:lang w:val="en-US"/>
              </w:rPr>
              <w:t>5</w:t>
            </w:r>
            <w:r w:rsidR="00635860">
              <w:rPr>
                <w:rFonts w:ascii="Verdana" w:eastAsia="Verdana" w:hAnsi="Verdana" w:cs="Verdana"/>
                <w:sz w:val="20"/>
              </w:rPr>
              <w:t>, JavaScript, CSS</w:t>
            </w:r>
            <w:r w:rsidR="00635860">
              <w:rPr>
                <w:rFonts w:ascii="Verdana" w:eastAsia="Verdana" w:hAnsi="Verdana" w:cs="Verdana"/>
                <w:sz w:val="20"/>
                <w:lang w:val="en-US"/>
              </w:rPr>
              <w:t>3, Bootstrap 3.x, JSON</w:t>
            </w:r>
          </w:p>
        </w:tc>
        <w:tc>
          <w:tcPr>
            <w:tcW w:w="2875" w:type="dxa"/>
            <w:tcBorders>
              <w:top w:val="single" w:sz="4" w:space="0" w:color="000000"/>
              <w:left w:val="single" w:sz="4" w:space="0" w:color="000000"/>
              <w:bottom w:val="single" w:sz="4" w:space="0" w:color="000000"/>
              <w:right w:val="single" w:sz="4" w:space="0" w:color="000000"/>
            </w:tcBorders>
          </w:tcPr>
          <w:p w14:paraId="6967872B" w14:textId="4AAB4BF9" w:rsidR="00635860" w:rsidRPr="00635860" w:rsidRDefault="0042260B" w:rsidP="0011662B">
            <w:pPr>
              <w:rPr>
                <w:rFonts w:ascii="Verdana" w:eastAsia="Verdana" w:hAnsi="Verdana" w:cs="Verdana"/>
                <w:sz w:val="20"/>
                <w:lang w:val="en-US"/>
              </w:rPr>
            </w:pPr>
            <w:r>
              <w:rPr>
                <w:rFonts w:ascii="Verdana" w:eastAsia="Verdana" w:hAnsi="Verdana" w:cs="Verdana"/>
                <w:sz w:val="20"/>
                <w:lang w:val="en-US"/>
              </w:rPr>
              <w:t>9</w:t>
            </w:r>
            <w:r w:rsidR="00635860">
              <w:rPr>
                <w:rFonts w:ascii="Verdana" w:eastAsia="Verdana" w:hAnsi="Verdana" w:cs="Verdana"/>
                <w:sz w:val="20"/>
                <w:lang w:val="en-US"/>
              </w:rPr>
              <w:t xml:space="preserve"> years</w:t>
            </w:r>
          </w:p>
        </w:tc>
      </w:tr>
      <w:tr w:rsidR="00635860" w:rsidRPr="00D0083F" w14:paraId="4C950384" w14:textId="43B96E10" w:rsidTr="00472B41">
        <w:tc>
          <w:tcPr>
            <w:tcW w:w="3145" w:type="dxa"/>
            <w:tcBorders>
              <w:top w:val="single" w:sz="4" w:space="0" w:color="000000"/>
              <w:left w:val="single" w:sz="4" w:space="0" w:color="000000"/>
              <w:bottom w:val="single" w:sz="4" w:space="0" w:color="000000"/>
              <w:right w:val="single" w:sz="4" w:space="0" w:color="000000"/>
            </w:tcBorders>
            <w:shd w:val="clear" w:color="auto" w:fill="auto"/>
          </w:tcPr>
          <w:p w14:paraId="44B70255" w14:textId="77777777" w:rsidR="00635860" w:rsidRDefault="00635860" w:rsidP="005B445C">
            <w:r>
              <w:rPr>
                <w:rFonts w:ascii="Verdana" w:eastAsia="Verdana" w:hAnsi="Verdana" w:cs="Verdana"/>
                <w:b/>
                <w:sz w:val="20"/>
                <w:lang w:val="en-US"/>
              </w:rPr>
              <w:t>Development Methods</w:t>
            </w:r>
          </w:p>
        </w:tc>
        <w:tc>
          <w:tcPr>
            <w:tcW w:w="3330" w:type="dxa"/>
            <w:tcBorders>
              <w:top w:val="single" w:sz="4" w:space="0" w:color="000000"/>
              <w:left w:val="single" w:sz="4" w:space="0" w:color="000000"/>
              <w:bottom w:val="single" w:sz="4" w:space="0" w:color="000000"/>
              <w:right w:val="single" w:sz="4" w:space="0" w:color="000000"/>
            </w:tcBorders>
            <w:shd w:val="clear" w:color="auto" w:fill="auto"/>
          </w:tcPr>
          <w:p w14:paraId="3BE14807" w14:textId="021399FC" w:rsidR="00635860" w:rsidRPr="00D0083F" w:rsidRDefault="00635860" w:rsidP="005B445C">
            <w:pPr>
              <w:rPr>
                <w:lang w:val="en-US"/>
              </w:rPr>
            </w:pPr>
            <w:r>
              <w:rPr>
                <w:rFonts w:ascii="Verdana" w:eastAsia="Verdana" w:hAnsi="Verdana" w:cs="Verdana"/>
                <w:sz w:val="20"/>
                <w:lang w:val="en-US"/>
              </w:rPr>
              <w:t>Agile development</w:t>
            </w:r>
          </w:p>
        </w:tc>
        <w:tc>
          <w:tcPr>
            <w:tcW w:w="2875" w:type="dxa"/>
            <w:tcBorders>
              <w:top w:val="single" w:sz="4" w:space="0" w:color="000000"/>
              <w:left w:val="single" w:sz="4" w:space="0" w:color="000000"/>
              <w:bottom w:val="single" w:sz="4" w:space="0" w:color="000000"/>
              <w:right w:val="single" w:sz="4" w:space="0" w:color="000000"/>
            </w:tcBorders>
          </w:tcPr>
          <w:p w14:paraId="3BC035CD" w14:textId="608F7E37" w:rsidR="00635860" w:rsidRDefault="00635860" w:rsidP="005B445C">
            <w:pPr>
              <w:rPr>
                <w:rFonts w:ascii="Verdana" w:eastAsia="Verdana" w:hAnsi="Verdana" w:cs="Verdana"/>
                <w:sz w:val="20"/>
                <w:lang w:val="en-US"/>
              </w:rPr>
            </w:pPr>
            <w:r>
              <w:rPr>
                <w:rFonts w:ascii="Verdana" w:eastAsia="Verdana" w:hAnsi="Verdana" w:cs="Verdana"/>
                <w:sz w:val="20"/>
                <w:lang w:val="en-US"/>
              </w:rPr>
              <w:t>6 years</w:t>
            </w:r>
          </w:p>
        </w:tc>
      </w:tr>
      <w:tr w:rsidR="00635860" w14:paraId="0505FEAE" w14:textId="57DCD914" w:rsidTr="00472B41">
        <w:tc>
          <w:tcPr>
            <w:tcW w:w="3145" w:type="dxa"/>
            <w:tcBorders>
              <w:top w:val="single" w:sz="4" w:space="0" w:color="000000"/>
              <w:left w:val="single" w:sz="4" w:space="0" w:color="000000"/>
              <w:bottom w:val="single" w:sz="4" w:space="0" w:color="000000"/>
              <w:right w:val="single" w:sz="4" w:space="0" w:color="000000"/>
            </w:tcBorders>
            <w:shd w:val="clear" w:color="auto" w:fill="auto"/>
          </w:tcPr>
          <w:p w14:paraId="0505FEAC" w14:textId="0CD74AF1" w:rsidR="00635860" w:rsidRPr="00472B41" w:rsidRDefault="00635860" w:rsidP="7F2D61ED">
            <w:pPr>
              <w:rPr>
                <w:lang w:val="en-US"/>
              </w:rPr>
            </w:pPr>
            <w:r>
              <w:rPr>
                <w:rFonts w:ascii="Verdana" w:eastAsia="Verdana" w:hAnsi="Verdana" w:cs="Verdana"/>
                <w:b/>
                <w:sz w:val="20"/>
              </w:rPr>
              <w:t xml:space="preserve">Database </w:t>
            </w:r>
            <w:r w:rsidR="00472B41">
              <w:rPr>
                <w:rFonts w:ascii="Verdana" w:eastAsia="Verdana" w:hAnsi="Verdana" w:cs="Verdana"/>
                <w:b/>
                <w:sz w:val="20"/>
                <w:lang w:val="en-US"/>
              </w:rPr>
              <w:t>Development</w:t>
            </w:r>
          </w:p>
        </w:tc>
        <w:tc>
          <w:tcPr>
            <w:tcW w:w="3330" w:type="dxa"/>
            <w:tcBorders>
              <w:top w:val="single" w:sz="4" w:space="0" w:color="000000"/>
              <w:left w:val="single" w:sz="4" w:space="0" w:color="000000"/>
              <w:bottom w:val="single" w:sz="4" w:space="0" w:color="000000"/>
              <w:right w:val="single" w:sz="4" w:space="0" w:color="000000"/>
            </w:tcBorders>
            <w:shd w:val="clear" w:color="auto" w:fill="auto"/>
          </w:tcPr>
          <w:p w14:paraId="0505FEAD" w14:textId="2A6021F1" w:rsidR="00635860" w:rsidRPr="00635860" w:rsidRDefault="00635860" w:rsidP="7F2D61ED">
            <w:pPr>
              <w:rPr>
                <w:lang w:val="en-US"/>
              </w:rPr>
            </w:pPr>
            <w:r>
              <w:rPr>
                <w:rFonts w:ascii="Verdana" w:eastAsia="Verdana" w:hAnsi="Verdana" w:cs="Verdana"/>
                <w:sz w:val="20"/>
                <w:lang w:val="en-US"/>
              </w:rPr>
              <w:t xml:space="preserve">MS </w:t>
            </w:r>
            <w:r>
              <w:rPr>
                <w:rFonts w:ascii="Verdana" w:eastAsia="Verdana" w:hAnsi="Verdana" w:cs="Verdana"/>
                <w:sz w:val="20"/>
              </w:rPr>
              <w:t>SQL Server</w:t>
            </w:r>
            <w:r>
              <w:rPr>
                <w:rFonts w:ascii="Verdana" w:eastAsia="Verdana" w:hAnsi="Verdana" w:cs="Verdana"/>
                <w:sz w:val="20"/>
                <w:lang w:val="en-US"/>
              </w:rPr>
              <w:t xml:space="preserve"> &amp; Oracle</w:t>
            </w:r>
          </w:p>
        </w:tc>
        <w:tc>
          <w:tcPr>
            <w:tcW w:w="2875" w:type="dxa"/>
            <w:tcBorders>
              <w:top w:val="single" w:sz="4" w:space="0" w:color="000000"/>
              <w:left w:val="single" w:sz="4" w:space="0" w:color="000000"/>
              <w:bottom w:val="single" w:sz="4" w:space="0" w:color="000000"/>
              <w:right w:val="single" w:sz="4" w:space="0" w:color="000000"/>
            </w:tcBorders>
          </w:tcPr>
          <w:p w14:paraId="4E80CBC7" w14:textId="7D3590E0" w:rsidR="00635860" w:rsidRDefault="008527A7" w:rsidP="7F2D61ED">
            <w:pPr>
              <w:rPr>
                <w:rFonts w:ascii="Verdana" w:eastAsia="Verdana" w:hAnsi="Verdana" w:cs="Verdana"/>
                <w:sz w:val="20"/>
                <w:lang w:val="en-US"/>
              </w:rPr>
            </w:pPr>
            <w:r>
              <w:rPr>
                <w:rFonts w:ascii="Verdana" w:eastAsia="Verdana" w:hAnsi="Verdana" w:cs="Verdana"/>
                <w:sz w:val="20"/>
                <w:lang w:val="en-US"/>
              </w:rPr>
              <w:t>1</w:t>
            </w:r>
            <w:r w:rsidR="00130B5E">
              <w:rPr>
                <w:rFonts w:ascii="Verdana" w:eastAsia="Verdana" w:hAnsi="Verdana" w:cs="Verdana"/>
                <w:sz w:val="20"/>
                <w:lang w:val="en-US"/>
              </w:rPr>
              <w:t>7</w:t>
            </w:r>
            <w:r>
              <w:rPr>
                <w:rFonts w:ascii="Verdana" w:eastAsia="Verdana" w:hAnsi="Verdana" w:cs="Verdana"/>
                <w:sz w:val="20"/>
                <w:lang w:val="en-US"/>
              </w:rPr>
              <w:t xml:space="preserve"> </w:t>
            </w:r>
            <w:r w:rsidR="00635860">
              <w:rPr>
                <w:rFonts w:ascii="Verdana" w:eastAsia="Verdana" w:hAnsi="Verdana" w:cs="Verdana"/>
                <w:sz w:val="20"/>
                <w:lang w:val="en-US"/>
              </w:rPr>
              <w:t>years</w:t>
            </w:r>
          </w:p>
        </w:tc>
      </w:tr>
      <w:tr w:rsidR="00635860" w14:paraId="0505FEB1" w14:textId="3E166045" w:rsidTr="00472B41">
        <w:tc>
          <w:tcPr>
            <w:tcW w:w="3145" w:type="dxa"/>
            <w:tcBorders>
              <w:top w:val="single" w:sz="4" w:space="0" w:color="000000"/>
              <w:left w:val="single" w:sz="4" w:space="0" w:color="000000"/>
              <w:bottom w:val="single" w:sz="4" w:space="0" w:color="000000"/>
              <w:right w:val="single" w:sz="4" w:space="0" w:color="000000"/>
            </w:tcBorders>
            <w:shd w:val="clear" w:color="auto" w:fill="auto"/>
          </w:tcPr>
          <w:p w14:paraId="0505FEAF" w14:textId="77777777" w:rsidR="00635860" w:rsidRDefault="00635860" w:rsidP="7F2D61ED">
            <w:r>
              <w:rPr>
                <w:rFonts w:ascii="Verdana" w:eastAsia="Verdana" w:hAnsi="Verdana" w:cs="Verdana"/>
                <w:b/>
                <w:sz w:val="20"/>
              </w:rPr>
              <w:t xml:space="preserve">Source code Management </w:t>
            </w:r>
          </w:p>
        </w:tc>
        <w:tc>
          <w:tcPr>
            <w:tcW w:w="3330" w:type="dxa"/>
            <w:tcBorders>
              <w:top w:val="single" w:sz="4" w:space="0" w:color="000000"/>
              <w:left w:val="single" w:sz="4" w:space="0" w:color="000000"/>
              <w:bottom w:val="single" w:sz="4" w:space="0" w:color="000000"/>
              <w:right w:val="single" w:sz="4" w:space="0" w:color="000000"/>
            </w:tcBorders>
            <w:shd w:val="clear" w:color="auto" w:fill="auto"/>
          </w:tcPr>
          <w:p w14:paraId="0505FEB0" w14:textId="763CB4A2" w:rsidR="00635860" w:rsidRPr="00CB679E" w:rsidRDefault="00635860" w:rsidP="7F2D61ED">
            <w:pPr>
              <w:rPr>
                <w:lang w:val="en-US"/>
              </w:rPr>
            </w:pPr>
            <w:r>
              <w:rPr>
                <w:rFonts w:ascii="Verdana" w:eastAsia="Verdana" w:hAnsi="Verdana" w:cs="Verdana"/>
                <w:sz w:val="20"/>
                <w:lang w:val="en-US"/>
              </w:rPr>
              <w:t>TFS and TFS Online</w:t>
            </w:r>
          </w:p>
        </w:tc>
        <w:tc>
          <w:tcPr>
            <w:tcW w:w="2875" w:type="dxa"/>
            <w:tcBorders>
              <w:top w:val="single" w:sz="4" w:space="0" w:color="000000"/>
              <w:left w:val="single" w:sz="4" w:space="0" w:color="000000"/>
              <w:bottom w:val="single" w:sz="4" w:space="0" w:color="000000"/>
              <w:right w:val="single" w:sz="4" w:space="0" w:color="000000"/>
            </w:tcBorders>
          </w:tcPr>
          <w:p w14:paraId="7B77FBC6" w14:textId="1A1667C5" w:rsidR="00635860" w:rsidRDefault="00635860" w:rsidP="7F2D61ED">
            <w:pPr>
              <w:rPr>
                <w:rFonts w:ascii="Verdana" w:eastAsia="Verdana" w:hAnsi="Verdana" w:cs="Verdana"/>
                <w:sz w:val="20"/>
                <w:lang w:val="en-US"/>
              </w:rPr>
            </w:pPr>
            <w:r>
              <w:rPr>
                <w:rFonts w:ascii="Verdana" w:eastAsia="Verdana" w:hAnsi="Verdana" w:cs="Verdana"/>
                <w:sz w:val="20"/>
                <w:lang w:val="en-US"/>
              </w:rPr>
              <w:t>7 years</w:t>
            </w:r>
          </w:p>
        </w:tc>
      </w:tr>
      <w:tr w:rsidR="00635860" w14:paraId="14EF2943" w14:textId="7CF8482B" w:rsidTr="00472B41">
        <w:tc>
          <w:tcPr>
            <w:tcW w:w="3145" w:type="dxa"/>
            <w:tcBorders>
              <w:top w:val="single" w:sz="4" w:space="0" w:color="000000"/>
              <w:left w:val="single" w:sz="4" w:space="0" w:color="000000"/>
              <w:bottom w:val="single" w:sz="4" w:space="0" w:color="000000"/>
              <w:right w:val="single" w:sz="4" w:space="0" w:color="000000"/>
            </w:tcBorders>
            <w:shd w:val="clear" w:color="auto" w:fill="auto"/>
          </w:tcPr>
          <w:p w14:paraId="204D4353" w14:textId="606EFE0E" w:rsidR="00635860" w:rsidRPr="003043A1" w:rsidRDefault="00635860" w:rsidP="7F2D61ED">
            <w:pPr>
              <w:rPr>
                <w:rFonts w:ascii="Verdana" w:eastAsia="Verdana" w:hAnsi="Verdana" w:cs="Verdana"/>
                <w:b/>
                <w:sz w:val="20"/>
                <w:lang w:val="en-US"/>
              </w:rPr>
            </w:pPr>
            <w:r>
              <w:rPr>
                <w:rFonts w:ascii="Verdana" w:eastAsia="Verdana" w:hAnsi="Verdana" w:cs="Verdana"/>
                <w:b/>
                <w:sz w:val="20"/>
                <w:lang w:val="en-US"/>
              </w:rPr>
              <w:t>Education</w:t>
            </w:r>
          </w:p>
        </w:tc>
        <w:tc>
          <w:tcPr>
            <w:tcW w:w="3330" w:type="dxa"/>
            <w:tcBorders>
              <w:top w:val="single" w:sz="4" w:space="0" w:color="000000"/>
              <w:left w:val="single" w:sz="4" w:space="0" w:color="000000"/>
              <w:bottom w:val="single" w:sz="4" w:space="0" w:color="000000"/>
              <w:right w:val="single" w:sz="4" w:space="0" w:color="000000"/>
            </w:tcBorders>
            <w:shd w:val="clear" w:color="auto" w:fill="auto"/>
          </w:tcPr>
          <w:p w14:paraId="4F1C8A36" w14:textId="35B032D7" w:rsidR="00635860" w:rsidRPr="003043A1" w:rsidRDefault="006F38BD" w:rsidP="7F2D61ED">
            <w:pPr>
              <w:rPr>
                <w:rFonts w:ascii="Verdana" w:eastAsia="Verdana" w:hAnsi="Verdana" w:cs="Verdana"/>
                <w:sz w:val="20"/>
                <w:lang w:val="en-US"/>
              </w:rPr>
            </w:pPr>
            <w:r>
              <w:rPr>
                <w:rFonts w:ascii="Verdana" w:eastAsia="Verdana" w:hAnsi="Verdana" w:cs="Verdana"/>
                <w:sz w:val="20"/>
                <w:lang w:val="en-US"/>
              </w:rPr>
              <w:t>BS BIS</w:t>
            </w:r>
            <w:r w:rsidR="00635860">
              <w:rPr>
                <w:rFonts w:ascii="Verdana" w:eastAsia="Verdana" w:hAnsi="Verdana" w:cs="Verdana"/>
                <w:sz w:val="20"/>
                <w:lang w:val="en-US"/>
              </w:rPr>
              <w:t xml:space="preserve"> ECPI University, Manassas VA 1990</w:t>
            </w:r>
          </w:p>
        </w:tc>
        <w:tc>
          <w:tcPr>
            <w:tcW w:w="2875" w:type="dxa"/>
            <w:tcBorders>
              <w:top w:val="single" w:sz="4" w:space="0" w:color="000000"/>
              <w:left w:val="single" w:sz="4" w:space="0" w:color="000000"/>
              <w:bottom w:val="single" w:sz="4" w:space="0" w:color="000000"/>
              <w:right w:val="single" w:sz="4" w:space="0" w:color="000000"/>
            </w:tcBorders>
          </w:tcPr>
          <w:p w14:paraId="5BF58358" w14:textId="59CFB0F3" w:rsidR="00635860" w:rsidRDefault="00635860" w:rsidP="7F2D61ED">
            <w:pPr>
              <w:rPr>
                <w:rFonts w:ascii="Verdana" w:eastAsia="Verdana" w:hAnsi="Verdana" w:cs="Verdana"/>
                <w:sz w:val="20"/>
                <w:lang w:val="en-US"/>
              </w:rPr>
            </w:pPr>
          </w:p>
        </w:tc>
      </w:tr>
    </w:tbl>
    <w:p w14:paraId="0505FEC7" w14:textId="3CEE4A07" w:rsidR="008D09A2" w:rsidRDefault="00535224" w:rsidP="7F2D61ED">
      <w:pPr>
        <w:pStyle w:val="Heading1"/>
        <w:pBdr>
          <w:bottom w:val="single" w:sz="4" w:space="1" w:color="000000"/>
        </w:pBdr>
        <w:rPr>
          <w:rFonts w:ascii="Trebuchet MS" w:eastAsia="Trebuchet MS" w:hAnsi="Trebuchet MS" w:cs="Trebuchet MS"/>
          <w:b/>
          <w:sz w:val="28"/>
        </w:rPr>
      </w:pPr>
      <w:r>
        <w:rPr>
          <w:rFonts w:ascii="Trebuchet MS" w:eastAsia="Trebuchet MS" w:hAnsi="Trebuchet MS" w:cs="Trebuchet MS"/>
          <w:b/>
          <w:sz w:val="28"/>
        </w:rPr>
        <w:t>Positions Held</w:t>
      </w:r>
    </w:p>
    <w:p w14:paraId="025082C0" w14:textId="77777777" w:rsidR="00F96467" w:rsidRPr="00F96467" w:rsidRDefault="00F96467" w:rsidP="00F96467">
      <w:pPr>
        <w:rPr>
          <w:rFonts w:eastAsia="Trebuchet MS"/>
        </w:rPr>
      </w:pPr>
    </w:p>
    <w:tbl>
      <w:tblPr>
        <w:tblW w:w="0" w:type="auto"/>
        <w:tblLook w:val="0000" w:firstRow="0" w:lastRow="0" w:firstColumn="0" w:lastColumn="0" w:noHBand="0" w:noVBand="0"/>
      </w:tblPr>
      <w:tblGrid>
        <w:gridCol w:w="4675"/>
        <w:gridCol w:w="4675"/>
      </w:tblGrid>
      <w:tr w:rsidR="00F96467" w14:paraId="0CC171E4" w14:textId="77777777" w:rsidTr="007D2E45">
        <w:tc>
          <w:tcPr>
            <w:tcW w:w="4675" w:type="dxa"/>
            <w:tcBorders>
              <w:top w:val="single" w:sz="4" w:space="0" w:color="000000"/>
              <w:left w:val="single" w:sz="4" w:space="0" w:color="000000"/>
              <w:bottom w:val="single" w:sz="4" w:space="0" w:color="000000"/>
              <w:right w:val="single" w:sz="4" w:space="0" w:color="000000"/>
            </w:tcBorders>
            <w:shd w:val="clear" w:color="auto" w:fill="auto"/>
          </w:tcPr>
          <w:p w14:paraId="65B4B911" w14:textId="312CDE0C" w:rsidR="00F96467" w:rsidRPr="004D79C3" w:rsidRDefault="00B9787B" w:rsidP="007D2E45">
            <w:pPr>
              <w:shd w:val="clear" w:color="auto" w:fill="FFFFFF"/>
              <w:rPr>
                <w:rFonts w:ascii="Trebuchet MS" w:hAnsi="Trebuchet MS" w:cs="Tahoma"/>
                <w:b/>
                <w:color w:val="2A2A2A"/>
                <w:sz w:val="22"/>
                <w:szCs w:val="22"/>
                <w:lang w:val="en-US"/>
              </w:rPr>
            </w:pPr>
            <w:r>
              <w:rPr>
                <w:rFonts w:ascii="Trebuchet MS" w:hAnsi="Trebuchet MS" w:cs="Tahoma"/>
                <w:b/>
                <w:color w:val="2A2A2A"/>
                <w:sz w:val="22"/>
                <w:szCs w:val="22"/>
                <w:lang w:val="en-US"/>
              </w:rPr>
              <w:t xml:space="preserve">Trigent Solutions - </w:t>
            </w:r>
            <w:r w:rsidR="00F96467">
              <w:rPr>
                <w:rFonts w:ascii="Trebuchet MS" w:hAnsi="Trebuchet MS" w:cs="Tahoma"/>
                <w:b/>
                <w:color w:val="2A2A2A"/>
                <w:sz w:val="22"/>
                <w:szCs w:val="22"/>
                <w:lang w:val="en-US"/>
              </w:rPr>
              <w:t>Ascellon Corporation</w:t>
            </w:r>
          </w:p>
        </w:tc>
        <w:tc>
          <w:tcPr>
            <w:tcW w:w="4675" w:type="dxa"/>
            <w:tcBorders>
              <w:top w:val="single" w:sz="4" w:space="0" w:color="000000"/>
              <w:left w:val="single" w:sz="4" w:space="0" w:color="000000"/>
              <w:bottom w:val="single" w:sz="4" w:space="0" w:color="000000"/>
              <w:right w:val="single" w:sz="4" w:space="0" w:color="000000"/>
            </w:tcBorders>
            <w:shd w:val="clear" w:color="auto" w:fill="auto"/>
          </w:tcPr>
          <w:p w14:paraId="612CBFA8" w14:textId="2A7887FD" w:rsidR="00F96467" w:rsidRPr="00602AF0" w:rsidRDefault="00F96467" w:rsidP="007D2E45">
            <w:pPr>
              <w:keepNext/>
              <w:jc w:val="right"/>
              <w:rPr>
                <w:rFonts w:ascii="Trebuchet MS" w:eastAsia="Trebuchet MS" w:hAnsi="Trebuchet MS" w:cs="Trebuchet MS"/>
                <w:b/>
                <w:sz w:val="28"/>
                <w:lang w:val="en-US"/>
              </w:rPr>
            </w:pPr>
            <w:r>
              <w:rPr>
                <w:rFonts w:ascii="Trebuchet MS" w:eastAsia="Trebuchet MS" w:hAnsi="Trebuchet MS" w:cs="Trebuchet MS"/>
                <w:b/>
                <w:sz w:val="22"/>
                <w:lang w:val="en-US"/>
              </w:rPr>
              <w:t>August 2016</w:t>
            </w:r>
            <w:r w:rsidR="00B312D7">
              <w:rPr>
                <w:rFonts w:ascii="Trebuchet MS" w:eastAsia="Trebuchet MS" w:hAnsi="Trebuchet MS" w:cs="Trebuchet MS"/>
                <w:b/>
                <w:sz w:val="22"/>
                <w:lang w:val="en-US"/>
              </w:rPr>
              <w:t xml:space="preserve"> - Present</w:t>
            </w:r>
          </w:p>
        </w:tc>
      </w:tr>
    </w:tbl>
    <w:p w14:paraId="485D0AA7" w14:textId="79409482" w:rsidR="00F96467" w:rsidRPr="00312861" w:rsidRDefault="00F96467" w:rsidP="00F96467">
      <w:pPr>
        <w:pStyle w:val="Heading3"/>
        <w:spacing w:before="120" w:after="0"/>
        <w:jc w:val="both"/>
        <w:rPr>
          <w:lang w:val="en-US"/>
        </w:rPr>
      </w:pPr>
      <w:r>
        <w:rPr>
          <w:rFonts w:ascii="Verdana" w:eastAsia="Verdana" w:hAnsi="Verdana" w:cs="Verdana"/>
          <w:b/>
          <w:sz w:val="20"/>
        </w:rPr>
        <w:t>Position Title</w:t>
      </w:r>
      <w:r>
        <w:rPr>
          <w:rFonts w:ascii="Verdana" w:eastAsia="Verdana" w:hAnsi="Verdana" w:cs="Verdana"/>
          <w:b/>
          <w:sz w:val="20"/>
          <w:lang w:val="en-US"/>
        </w:rPr>
        <w:t xml:space="preserve"> </w:t>
      </w:r>
      <w:r>
        <w:rPr>
          <w:rFonts w:ascii="Verdana" w:eastAsia="Verdana" w:hAnsi="Verdana" w:cs="Verdana"/>
          <w:sz w:val="20"/>
          <w:lang w:val="en-US"/>
        </w:rPr>
        <w:t>Sr .Net Programmer</w:t>
      </w:r>
    </w:p>
    <w:p w14:paraId="346E7B3D" w14:textId="77777777" w:rsidR="00F96467" w:rsidRDefault="00F96467" w:rsidP="00F96467">
      <w:pPr>
        <w:pStyle w:val="Heading3"/>
        <w:spacing w:before="120" w:after="0"/>
        <w:jc w:val="both"/>
      </w:pPr>
      <w:r>
        <w:rPr>
          <w:rFonts w:ascii="Verdana" w:eastAsia="Verdana" w:hAnsi="Verdana" w:cs="Verdana"/>
          <w:b/>
          <w:sz w:val="20"/>
        </w:rPr>
        <w:t>Accomplishments</w:t>
      </w:r>
    </w:p>
    <w:p w14:paraId="0D7AB372" w14:textId="77777777" w:rsidR="00F96467" w:rsidRPr="00632E25" w:rsidRDefault="00F96467" w:rsidP="00F96467">
      <w:pPr>
        <w:pStyle w:val="ListParagraph"/>
        <w:numPr>
          <w:ilvl w:val="0"/>
          <w:numId w:val="25"/>
        </w:numPr>
        <w:rPr>
          <w:rFonts w:eastAsia="Trebuchet MS"/>
        </w:rPr>
      </w:pPr>
      <w:r>
        <w:rPr>
          <w:rFonts w:ascii="Verdana" w:hAnsi="Verdana"/>
          <w:sz w:val="20"/>
          <w:szCs w:val="20"/>
        </w:rPr>
        <w:t>Full stack Web c#.net MVC development from client to server side to the database.</w:t>
      </w:r>
    </w:p>
    <w:p w14:paraId="3742DF8D" w14:textId="77777777" w:rsidR="00F96467" w:rsidRPr="00B00789" w:rsidRDefault="00F96467" w:rsidP="00F96467">
      <w:pPr>
        <w:pStyle w:val="ListParagraph"/>
        <w:numPr>
          <w:ilvl w:val="0"/>
          <w:numId w:val="25"/>
        </w:numPr>
        <w:rPr>
          <w:rFonts w:eastAsia="Trebuchet MS"/>
        </w:rPr>
      </w:pPr>
      <w:r>
        <w:rPr>
          <w:rFonts w:eastAsia="Trebuchet MS"/>
        </w:rPr>
        <w:t>Develop Unit Tests using Visual Studio</w:t>
      </w:r>
      <w:r w:rsidRPr="00115398">
        <w:rPr>
          <w:rFonts w:eastAsia="Trebuchet MS"/>
        </w:rPr>
        <w:t xml:space="preserve"> </w:t>
      </w:r>
    </w:p>
    <w:p w14:paraId="1B86F479" w14:textId="77777777" w:rsidR="00F96467" w:rsidRPr="00115398" w:rsidRDefault="00F96467" w:rsidP="00F96467">
      <w:pPr>
        <w:pStyle w:val="ListParagraph"/>
        <w:numPr>
          <w:ilvl w:val="0"/>
          <w:numId w:val="25"/>
        </w:numPr>
        <w:rPr>
          <w:rFonts w:eastAsia="Trebuchet MS"/>
        </w:rPr>
      </w:pPr>
      <w:r w:rsidRPr="00115398">
        <w:rPr>
          <w:rFonts w:ascii="Verdana" w:hAnsi="Verdana"/>
          <w:sz w:val="20"/>
          <w:szCs w:val="20"/>
        </w:rPr>
        <w:t xml:space="preserve">Setup TFS &amp; Test Manager. Administered projects, users, and agile work items </w:t>
      </w:r>
    </w:p>
    <w:p w14:paraId="235D8E0A" w14:textId="77777777" w:rsidR="00F96467" w:rsidRPr="0072396B" w:rsidRDefault="00F96467" w:rsidP="00F96467">
      <w:pPr>
        <w:pStyle w:val="ListParagraph"/>
        <w:numPr>
          <w:ilvl w:val="0"/>
          <w:numId w:val="25"/>
        </w:numPr>
        <w:rPr>
          <w:rFonts w:eastAsia="Trebuchet MS"/>
        </w:rPr>
      </w:pPr>
      <w:r w:rsidRPr="00EE3A38">
        <w:rPr>
          <w:rFonts w:ascii="Verdana" w:hAnsi="Verdana"/>
          <w:sz w:val="20"/>
          <w:szCs w:val="20"/>
        </w:rPr>
        <w:t xml:space="preserve">Multiple projects development </w:t>
      </w:r>
      <w:r>
        <w:rPr>
          <w:rFonts w:ascii="Verdana" w:hAnsi="Verdana"/>
          <w:sz w:val="20"/>
          <w:szCs w:val="20"/>
        </w:rPr>
        <w:t>including r</w:t>
      </w:r>
      <w:r w:rsidRPr="00EE3A38">
        <w:rPr>
          <w:rFonts w:ascii="Verdana" w:hAnsi="Verdana"/>
          <w:sz w:val="20"/>
          <w:szCs w:val="20"/>
        </w:rPr>
        <w:t>equirements gathering</w:t>
      </w:r>
      <w:r>
        <w:rPr>
          <w:rFonts w:ascii="Verdana" w:hAnsi="Verdana"/>
          <w:sz w:val="20"/>
          <w:szCs w:val="20"/>
        </w:rPr>
        <w:t xml:space="preserve"> &amp; </w:t>
      </w:r>
      <w:r w:rsidRPr="00EE3A38">
        <w:rPr>
          <w:rFonts w:ascii="Verdana" w:hAnsi="Verdana"/>
          <w:sz w:val="20"/>
          <w:szCs w:val="20"/>
        </w:rPr>
        <w:t>design</w:t>
      </w:r>
      <w:r>
        <w:rPr>
          <w:rFonts w:ascii="Verdana" w:hAnsi="Verdana"/>
          <w:sz w:val="20"/>
          <w:szCs w:val="20"/>
        </w:rPr>
        <w:t xml:space="preserve"> using Visio, MS Project, and TFS</w:t>
      </w:r>
    </w:p>
    <w:p w14:paraId="571EE56E" w14:textId="77777777" w:rsidR="00F96467" w:rsidRPr="003E5E3D" w:rsidRDefault="00F96467" w:rsidP="00F96467">
      <w:pPr>
        <w:pStyle w:val="ListParagraph"/>
        <w:numPr>
          <w:ilvl w:val="0"/>
          <w:numId w:val="25"/>
        </w:numPr>
        <w:rPr>
          <w:rFonts w:eastAsia="Trebuchet MS"/>
        </w:rPr>
      </w:pPr>
      <w:r>
        <w:rPr>
          <w:rFonts w:ascii="Verdana" w:hAnsi="Verdana"/>
          <w:sz w:val="20"/>
          <w:szCs w:val="20"/>
        </w:rPr>
        <w:t>Communicate directly with client in project meetings, lead product demos with user community, track and manage requirements from demo and complete resulting development</w:t>
      </w:r>
    </w:p>
    <w:p w14:paraId="575497F5" w14:textId="77777777" w:rsidR="00F96467" w:rsidRPr="00EE3A38" w:rsidRDefault="00F96467" w:rsidP="00F96467">
      <w:pPr>
        <w:pStyle w:val="ListParagraph"/>
        <w:numPr>
          <w:ilvl w:val="0"/>
          <w:numId w:val="25"/>
        </w:numPr>
        <w:rPr>
          <w:rFonts w:eastAsia="Trebuchet MS"/>
        </w:rPr>
      </w:pPr>
      <w:r>
        <w:rPr>
          <w:rFonts w:ascii="Verdana" w:hAnsi="Verdana"/>
          <w:sz w:val="20"/>
          <w:szCs w:val="20"/>
        </w:rPr>
        <w:t xml:space="preserve">Forecast upcoming development by backlog and task in MS Project </w:t>
      </w:r>
    </w:p>
    <w:p w14:paraId="63567A87" w14:textId="77777777" w:rsidR="00F96467" w:rsidRPr="00940117" w:rsidRDefault="00F96467" w:rsidP="00F96467">
      <w:pPr>
        <w:pStyle w:val="ListParagraph"/>
        <w:numPr>
          <w:ilvl w:val="0"/>
          <w:numId w:val="25"/>
        </w:numPr>
        <w:rPr>
          <w:rFonts w:eastAsia="Trebuchet MS"/>
        </w:rPr>
      </w:pPr>
      <w:r>
        <w:rPr>
          <w:rFonts w:ascii="Verdana" w:hAnsi="Verdana"/>
          <w:sz w:val="20"/>
          <w:szCs w:val="20"/>
        </w:rPr>
        <w:lastRenderedPageBreak/>
        <w:t xml:space="preserve">Design upgrade, normalize and optimize Database </w:t>
      </w:r>
    </w:p>
    <w:p w14:paraId="07A775CC" w14:textId="77777777" w:rsidR="00F96467" w:rsidRPr="00940117" w:rsidRDefault="00F96467" w:rsidP="00F96467">
      <w:pPr>
        <w:pStyle w:val="ListParagraph"/>
        <w:numPr>
          <w:ilvl w:val="1"/>
          <w:numId w:val="25"/>
        </w:numPr>
        <w:rPr>
          <w:rFonts w:eastAsia="Trebuchet MS"/>
        </w:rPr>
      </w:pPr>
      <w:r>
        <w:rPr>
          <w:rFonts w:ascii="Verdana" w:hAnsi="Verdana"/>
          <w:sz w:val="20"/>
          <w:szCs w:val="20"/>
        </w:rPr>
        <w:t>Use Analyzing tools and execution plan for optimization and normalization</w:t>
      </w:r>
    </w:p>
    <w:p w14:paraId="3E5EC40A" w14:textId="77777777" w:rsidR="00F96467" w:rsidRPr="00940117" w:rsidRDefault="00F96467" w:rsidP="00F96467">
      <w:pPr>
        <w:pStyle w:val="ListParagraph"/>
        <w:numPr>
          <w:ilvl w:val="1"/>
          <w:numId w:val="25"/>
        </w:numPr>
        <w:rPr>
          <w:rFonts w:eastAsia="Trebuchet MS"/>
        </w:rPr>
      </w:pPr>
      <w:r>
        <w:rPr>
          <w:rFonts w:ascii="Verdana" w:hAnsi="Verdana"/>
          <w:sz w:val="20"/>
          <w:szCs w:val="20"/>
        </w:rPr>
        <w:t>Upgraded development using EF6 code first DB first migrations, linq, stored procedure development, index optimization, check constraints and functions</w:t>
      </w:r>
    </w:p>
    <w:p w14:paraId="54937E8F" w14:textId="77777777" w:rsidR="00F96467" w:rsidRPr="00940117" w:rsidRDefault="00F96467" w:rsidP="00F96467">
      <w:pPr>
        <w:pStyle w:val="ListParagraph"/>
        <w:numPr>
          <w:ilvl w:val="0"/>
          <w:numId w:val="25"/>
        </w:numPr>
        <w:rPr>
          <w:rFonts w:eastAsia="Trebuchet MS"/>
        </w:rPr>
      </w:pPr>
      <w:r>
        <w:rPr>
          <w:rFonts w:ascii="Verdana" w:hAnsi="Verdana"/>
          <w:sz w:val="20"/>
          <w:szCs w:val="20"/>
        </w:rPr>
        <w:t>Create JavaScript module libraries and jQuery plugin for client side development</w:t>
      </w:r>
    </w:p>
    <w:p w14:paraId="396B265E" w14:textId="77777777" w:rsidR="00F96467" w:rsidRPr="003B32AD" w:rsidRDefault="00F96467" w:rsidP="00F96467">
      <w:pPr>
        <w:pStyle w:val="ListParagraph"/>
        <w:numPr>
          <w:ilvl w:val="0"/>
          <w:numId w:val="25"/>
        </w:numPr>
        <w:rPr>
          <w:rFonts w:eastAsia="Trebuchet MS"/>
        </w:rPr>
      </w:pPr>
      <w:r>
        <w:rPr>
          <w:rFonts w:ascii="Verdana" w:hAnsi="Verdana"/>
          <w:sz w:val="20"/>
          <w:szCs w:val="20"/>
        </w:rPr>
        <w:t>Created HTML Helpers generating custom, complex HTML5 table structures complete with attributes, properties and CSS classes.</w:t>
      </w:r>
    </w:p>
    <w:p w14:paraId="5EABA5A2" w14:textId="77777777" w:rsidR="00F96467" w:rsidRPr="005612AF" w:rsidRDefault="00F96467" w:rsidP="00F96467">
      <w:pPr>
        <w:pStyle w:val="Heading3"/>
        <w:spacing w:before="120" w:after="0"/>
        <w:jc w:val="both"/>
        <w:rPr>
          <w:rFonts w:ascii="Trebuchet MS" w:eastAsia="Trebuchet MS" w:hAnsi="Trebuchet MS" w:cs="Trebuchet MS"/>
          <w:color w:val="000000"/>
          <w:sz w:val="33"/>
          <w:szCs w:val="37"/>
        </w:rPr>
      </w:pPr>
      <w:r w:rsidRPr="005612AF">
        <w:rPr>
          <w:rStyle w:val="Strong"/>
          <w:rFonts w:ascii="Verdana" w:eastAsia="Verdana" w:hAnsi="Verdana" w:cs="Verdana"/>
          <w:bCs/>
          <w:color w:val="000000"/>
          <w:sz w:val="20"/>
        </w:rPr>
        <w:t>Project Technologies</w:t>
      </w:r>
    </w:p>
    <w:p w14:paraId="0D0BF908" w14:textId="4E021615" w:rsidR="00F96467" w:rsidRDefault="00F96467" w:rsidP="00F12631">
      <w:pPr>
        <w:pStyle w:val="NormalWeb"/>
        <w:spacing w:before="0" w:beforeAutospacing="0" w:after="0" w:afterAutospacing="0"/>
        <w:ind w:left="360"/>
        <w:jc w:val="both"/>
        <w:rPr>
          <w:rFonts w:eastAsia="Trebuchet MS"/>
        </w:rPr>
      </w:pPr>
      <w:r w:rsidRPr="005F67C0">
        <w:rPr>
          <w:rFonts w:ascii="Verdana" w:eastAsia="Verdana" w:hAnsi="Verdana" w:cs="Verdana"/>
          <w:bCs/>
          <w:color w:val="000000"/>
          <w:sz w:val="20"/>
        </w:rPr>
        <w:t>MS Visual Studio 201</w:t>
      </w:r>
      <w:r>
        <w:rPr>
          <w:rFonts w:ascii="Verdana" w:eastAsia="Verdana" w:hAnsi="Verdana" w:cs="Verdana"/>
          <w:bCs/>
          <w:color w:val="000000"/>
          <w:sz w:val="20"/>
        </w:rPr>
        <w:t>3</w:t>
      </w:r>
      <w:r w:rsidRPr="005F67C0">
        <w:rPr>
          <w:rFonts w:ascii="Verdana" w:eastAsia="Verdana" w:hAnsi="Verdana" w:cs="Verdana"/>
          <w:bCs/>
          <w:color w:val="000000"/>
          <w:sz w:val="20"/>
        </w:rPr>
        <w:t xml:space="preserve">, C#.NET 4.5, </w:t>
      </w:r>
      <w:r>
        <w:rPr>
          <w:rFonts w:ascii="Verdana" w:eastAsia="Verdana" w:hAnsi="Verdana" w:cs="Verdana"/>
          <w:bCs/>
          <w:color w:val="000000"/>
          <w:sz w:val="20"/>
        </w:rPr>
        <w:t>MVC 5</w:t>
      </w:r>
      <w:r w:rsidRPr="005F67C0">
        <w:rPr>
          <w:rFonts w:ascii="Verdana" w:eastAsia="Verdana" w:hAnsi="Verdana" w:cs="Verdana"/>
          <w:bCs/>
          <w:color w:val="000000"/>
          <w:sz w:val="20"/>
        </w:rPr>
        <w:t xml:space="preserve">, </w:t>
      </w:r>
      <w:r>
        <w:rPr>
          <w:rFonts w:ascii="Verdana" w:eastAsia="Verdana" w:hAnsi="Verdana" w:cs="Verdana"/>
          <w:bCs/>
          <w:color w:val="000000"/>
          <w:sz w:val="20"/>
        </w:rPr>
        <w:t>Bootstrap 3.3m CSS3</w:t>
      </w:r>
      <w:r w:rsidRPr="005F67C0">
        <w:rPr>
          <w:rFonts w:ascii="Verdana" w:eastAsia="Verdana" w:hAnsi="Verdana" w:cs="Verdana"/>
          <w:bCs/>
          <w:color w:val="000000"/>
          <w:sz w:val="20"/>
        </w:rPr>
        <w:t>, JSON, HTML5</w:t>
      </w:r>
      <w:r>
        <w:rPr>
          <w:rFonts w:ascii="Verdana" w:eastAsia="Verdana" w:hAnsi="Verdana" w:cs="Verdana"/>
          <w:bCs/>
          <w:color w:val="000000"/>
          <w:sz w:val="20"/>
        </w:rPr>
        <w:t xml:space="preserve">, TFS, CSS, Agile, MS SQL 2008 &amp; 2012, Oracle 11G, </w:t>
      </w:r>
      <w:r w:rsidRPr="005F67C0">
        <w:rPr>
          <w:rFonts w:ascii="Verdana" w:eastAsia="Verdana" w:hAnsi="Verdana" w:cs="Verdana"/>
          <w:bCs/>
          <w:color w:val="000000"/>
          <w:sz w:val="20"/>
        </w:rPr>
        <w:t>Entity Framework 6.</w:t>
      </w:r>
      <w:r>
        <w:rPr>
          <w:rFonts w:ascii="Verdana" w:eastAsia="Verdana" w:hAnsi="Verdana" w:cs="Verdana"/>
          <w:bCs/>
          <w:color w:val="000000"/>
          <w:sz w:val="20"/>
        </w:rPr>
        <w:t>1</w:t>
      </w:r>
      <w:r w:rsidRPr="005F67C0">
        <w:rPr>
          <w:rFonts w:ascii="Verdana" w:eastAsia="Verdana" w:hAnsi="Verdana" w:cs="Verdana"/>
          <w:bCs/>
          <w:color w:val="000000"/>
          <w:sz w:val="20"/>
        </w:rPr>
        <w:t>, Dependency Injection</w:t>
      </w:r>
      <w:r>
        <w:rPr>
          <w:rFonts w:ascii="Verdana" w:eastAsia="Verdana" w:hAnsi="Verdana" w:cs="Verdana"/>
          <w:bCs/>
          <w:color w:val="000000"/>
          <w:sz w:val="20"/>
        </w:rPr>
        <w:t xml:space="preserve"> </w:t>
      </w:r>
    </w:p>
    <w:p w14:paraId="0FED0E06" w14:textId="77777777" w:rsidR="00F96467" w:rsidRPr="00F96467" w:rsidRDefault="00F96467" w:rsidP="00F96467">
      <w:pPr>
        <w:rPr>
          <w:rFonts w:eastAsia="Trebuchet MS"/>
        </w:rPr>
      </w:pPr>
    </w:p>
    <w:tbl>
      <w:tblPr>
        <w:tblW w:w="0" w:type="auto"/>
        <w:tblLook w:val="0000" w:firstRow="0" w:lastRow="0" w:firstColumn="0" w:lastColumn="0" w:noHBand="0" w:noVBand="0"/>
      </w:tblPr>
      <w:tblGrid>
        <w:gridCol w:w="5755"/>
        <w:gridCol w:w="3595"/>
      </w:tblGrid>
      <w:tr w:rsidR="00F96467" w14:paraId="19019E0F" w14:textId="77777777" w:rsidTr="00B9787B">
        <w:tc>
          <w:tcPr>
            <w:tcW w:w="5755" w:type="dxa"/>
            <w:tcBorders>
              <w:top w:val="single" w:sz="4" w:space="0" w:color="000000"/>
              <w:left w:val="single" w:sz="4" w:space="0" w:color="000000"/>
              <w:bottom w:val="single" w:sz="4" w:space="0" w:color="000000"/>
              <w:right w:val="single" w:sz="4" w:space="0" w:color="000000"/>
            </w:tcBorders>
            <w:shd w:val="clear" w:color="auto" w:fill="auto"/>
          </w:tcPr>
          <w:p w14:paraId="143FA89D" w14:textId="783F8850" w:rsidR="00F96467" w:rsidRPr="004D79C3" w:rsidRDefault="00B9787B" w:rsidP="007D2E45">
            <w:pPr>
              <w:shd w:val="clear" w:color="auto" w:fill="FFFFFF"/>
              <w:rPr>
                <w:rFonts w:ascii="Trebuchet MS" w:hAnsi="Trebuchet MS" w:cs="Tahoma"/>
                <w:b/>
                <w:color w:val="2A2A2A"/>
                <w:sz w:val="22"/>
                <w:szCs w:val="22"/>
                <w:lang w:val="en-US"/>
              </w:rPr>
            </w:pPr>
            <w:r>
              <w:rPr>
                <w:rFonts w:ascii="Trebuchet MS" w:hAnsi="Trebuchet MS" w:cs="Tahoma"/>
                <w:b/>
                <w:color w:val="2A2A2A"/>
                <w:sz w:val="22"/>
                <w:szCs w:val="22"/>
                <w:lang w:val="en-US"/>
              </w:rPr>
              <w:t xml:space="preserve">Zenosys Consulting - </w:t>
            </w:r>
            <w:r w:rsidR="00F96467">
              <w:rPr>
                <w:rFonts w:ascii="Trebuchet MS" w:hAnsi="Trebuchet MS" w:cs="Tahoma"/>
                <w:b/>
                <w:color w:val="2A2A2A"/>
                <w:sz w:val="22"/>
                <w:szCs w:val="22"/>
                <w:lang w:val="en-US"/>
              </w:rPr>
              <w:t>Delaware Department of Treasury</w:t>
            </w:r>
          </w:p>
        </w:tc>
        <w:tc>
          <w:tcPr>
            <w:tcW w:w="3595" w:type="dxa"/>
            <w:tcBorders>
              <w:top w:val="single" w:sz="4" w:space="0" w:color="000000"/>
              <w:left w:val="single" w:sz="4" w:space="0" w:color="000000"/>
              <w:bottom w:val="single" w:sz="4" w:space="0" w:color="000000"/>
              <w:right w:val="single" w:sz="4" w:space="0" w:color="000000"/>
            </w:tcBorders>
            <w:shd w:val="clear" w:color="auto" w:fill="auto"/>
          </w:tcPr>
          <w:p w14:paraId="69345DDC" w14:textId="77777777" w:rsidR="00F96467" w:rsidRPr="00602AF0" w:rsidRDefault="00F96467" w:rsidP="007D2E45">
            <w:pPr>
              <w:keepNext/>
              <w:jc w:val="right"/>
              <w:rPr>
                <w:rFonts w:ascii="Trebuchet MS" w:eastAsia="Trebuchet MS" w:hAnsi="Trebuchet MS" w:cs="Trebuchet MS"/>
                <w:b/>
                <w:sz w:val="28"/>
                <w:lang w:val="en-US"/>
              </w:rPr>
            </w:pPr>
            <w:r>
              <w:rPr>
                <w:rFonts w:ascii="Trebuchet MS" w:eastAsia="Trebuchet MS" w:hAnsi="Trebuchet MS" w:cs="Trebuchet MS"/>
                <w:b/>
                <w:sz w:val="22"/>
                <w:lang w:val="en-US"/>
              </w:rPr>
              <w:t>April 2016 to August 2016</w:t>
            </w:r>
          </w:p>
        </w:tc>
      </w:tr>
    </w:tbl>
    <w:p w14:paraId="6E1976D2" w14:textId="721CF104" w:rsidR="00F96467" w:rsidRPr="009B6129" w:rsidRDefault="00F96467" w:rsidP="00F96467">
      <w:pPr>
        <w:pStyle w:val="Heading3"/>
        <w:spacing w:before="120" w:after="0"/>
        <w:jc w:val="both"/>
        <w:rPr>
          <w:lang w:val="en-US"/>
        </w:rPr>
      </w:pPr>
      <w:r>
        <w:rPr>
          <w:rFonts w:ascii="Verdana" w:eastAsia="Verdana" w:hAnsi="Verdana" w:cs="Verdana"/>
          <w:b/>
          <w:sz w:val="20"/>
        </w:rPr>
        <w:t>Position Title</w:t>
      </w:r>
      <w:r>
        <w:rPr>
          <w:rFonts w:ascii="Verdana" w:eastAsia="Verdana" w:hAnsi="Verdana" w:cs="Verdana"/>
          <w:b/>
          <w:sz w:val="20"/>
          <w:lang w:val="en-US"/>
        </w:rPr>
        <w:t xml:space="preserve"> </w:t>
      </w:r>
      <w:r>
        <w:rPr>
          <w:rFonts w:ascii="Verdana" w:eastAsia="Verdana" w:hAnsi="Verdana" w:cs="Verdana"/>
          <w:b/>
          <w:sz w:val="20"/>
          <w:lang w:val="en-US"/>
        </w:rPr>
        <w:t xml:space="preserve">– </w:t>
      </w:r>
      <w:r w:rsidR="00B9787B">
        <w:rPr>
          <w:rFonts w:ascii="Verdana" w:eastAsia="Verdana" w:hAnsi="Verdana" w:cs="Verdana"/>
          <w:b/>
          <w:sz w:val="20"/>
          <w:lang w:val="en-US"/>
        </w:rPr>
        <w:t>Lead</w:t>
      </w:r>
      <w:r>
        <w:rPr>
          <w:rFonts w:ascii="Verdana" w:eastAsia="Verdana" w:hAnsi="Verdana" w:cs="Verdana"/>
          <w:b/>
          <w:sz w:val="20"/>
          <w:lang w:val="en-US"/>
        </w:rPr>
        <w:t xml:space="preserve"> .Net </w:t>
      </w:r>
      <w:r w:rsidR="00B9787B">
        <w:rPr>
          <w:rFonts w:ascii="Verdana" w:eastAsia="Verdana" w:hAnsi="Verdana" w:cs="Verdana"/>
          <w:b/>
          <w:sz w:val="20"/>
          <w:lang w:val="en-US"/>
        </w:rPr>
        <w:t>Developer/Architect</w:t>
      </w:r>
    </w:p>
    <w:p w14:paraId="55700101" w14:textId="77777777" w:rsidR="00F96467" w:rsidRDefault="00F96467" w:rsidP="00F96467">
      <w:pPr>
        <w:pStyle w:val="Heading3"/>
        <w:spacing w:before="120" w:after="0"/>
        <w:jc w:val="both"/>
      </w:pPr>
      <w:r>
        <w:rPr>
          <w:rFonts w:ascii="Verdana" w:eastAsia="Verdana" w:hAnsi="Verdana" w:cs="Verdana"/>
          <w:b/>
          <w:sz w:val="20"/>
        </w:rPr>
        <w:t>Accomplishments</w:t>
      </w:r>
    </w:p>
    <w:p w14:paraId="6FA69C63" w14:textId="77777777" w:rsidR="00F96467" w:rsidRPr="00115398" w:rsidRDefault="00F96467" w:rsidP="00F96467">
      <w:pPr>
        <w:pStyle w:val="ListParagraph"/>
        <w:numPr>
          <w:ilvl w:val="0"/>
          <w:numId w:val="25"/>
        </w:numPr>
        <w:rPr>
          <w:rFonts w:eastAsia="Trebuchet MS"/>
        </w:rPr>
      </w:pPr>
      <w:r w:rsidRPr="00115398">
        <w:rPr>
          <w:rFonts w:ascii="Verdana" w:hAnsi="Verdana"/>
          <w:sz w:val="20"/>
          <w:szCs w:val="20"/>
        </w:rPr>
        <w:t xml:space="preserve">Setup TFS &amp; Test Manager. Administered projects, users, and agile work items </w:t>
      </w:r>
    </w:p>
    <w:p w14:paraId="7CB613F3" w14:textId="71C038F9" w:rsidR="00F96467" w:rsidRPr="003B32AD" w:rsidRDefault="00F96467" w:rsidP="00F96467">
      <w:pPr>
        <w:pStyle w:val="ListParagraph"/>
        <w:numPr>
          <w:ilvl w:val="0"/>
          <w:numId w:val="25"/>
        </w:numPr>
        <w:rPr>
          <w:rFonts w:eastAsia="Trebuchet MS"/>
        </w:rPr>
      </w:pPr>
      <w:r>
        <w:rPr>
          <w:rFonts w:eastAsia="Trebuchet MS"/>
        </w:rPr>
        <w:t>Maintenance of Ecorp application</w:t>
      </w:r>
    </w:p>
    <w:p w14:paraId="6D6186F0" w14:textId="1F31A313" w:rsidR="00F96467" w:rsidRDefault="00B9787B" w:rsidP="00F96467">
      <w:pPr>
        <w:pStyle w:val="ListParagraph"/>
        <w:numPr>
          <w:ilvl w:val="0"/>
          <w:numId w:val="25"/>
        </w:numPr>
        <w:rPr>
          <w:rFonts w:eastAsia="Trebuchet MS"/>
        </w:rPr>
      </w:pPr>
      <w:r>
        <w:rPr>
          <w:rFonts w:eastAsia="Trebuchet MS"/>
        </w:rPr>
        <w:t>C#, CSS, Html, JavaScript development</w:t>
      </w:r>
    </w:p>
    <w:p w14:paraId="4E49C52D" w14:textId="16AFAE1C" w:rsidR="00257B90" w:rsidRDefault="00257B90" w:rsidP="00F96467">
      <w:pPr>
        <w:pStyle w:val="ListParagraph"/>
        <w:numPr>
          <w:ilvl w:val="0"/>
          <w:numId w:val="25"/>
        </w:numPr>
        <w:rPr>
          <w:rFonts w:eastAsia="Trebuchet MS"/>
        </w:rPr>
      </w:pPr>
      <w:r>
        <w:rPr>
          <w:rFonts w:eastAsia="Trebuchet MS"/>
        </w:rPr>
        <w:t xml:space="preserve">Drive Sprint delivery </w:t>
      </w:r>
    </w:p>
    <w:p w14:paraId="6CB71E58" w14:textId="692DDFD0" w:rsidR="00257B90" w:rsidRDefault="00257B90" w:rsidP="00F96467">
      <w:pPr>
        <w:pStyle w:val="ListParagraph"/>
        <w:numPr>
          <w:ilvl w:val="0"/>
          <w:numId w:val="25"/>
        </w:numPr>
        <w:rPr>
          <w:rFonts w:eastAsia="Trebuchet MS"/>
        </w:rPr>
      </w:pPr>
      <w:r>
        <w:rPr>
          <w:rFonts w:eastAsia="Trebuchet MS"/>
        </w:rPr>
        <w:t>Work with multiple Engineering teams</w:t>
      </w:r>
    </w:p>
    <w:p w14:paraId="1FF01BE3" w14:textId="1B0093C8" w:rsidR="00257B90" w:rsidRPr="003B32AD" w:rsidRDefault="00257B90" w:rsidP="00F96467">
      <w:pPr>
        <w:pStyle w:val="ListParagraph"/>
        <w:numPr>
          <w:ilvl w:val="0"/>
          <w:numId w:val="25"/>
        </w:numPr>
        <w:rPr>
          <w:rFonts w:eastAsia="Trebuchet MS"/>
        </w:rPr>
      </w:pPr>
      <w:r>
        <w:rPr>
          <w:rFonts w:eastAsia="Trebuchet MS"/>
        </w:rPr>
        <w:t>Manage coding quality</w:t>
      </w:r>
    </w:p>
    <w:p w14:paraId="51828B04" w14:textId="77777777" w:rsidR="00F96467" w:rsidRPr="005612AF" w:rsidRDefault="00F96467" w:rsidP="00F96467">
      <w:pPr>
        <w:pStyle w:val="Heading3"/>
        <w:spacing w:before="120" w:after="0"/>
        <w:jc w:val="both"/>
        <w:rPr>
          <w:rFonts w:ascii="Trebuchet MS" w:eastAsia="Trebuchet MS" w:hAnsi="Trebuchet MS" w:cs="Trebuchet MS"/>
          <w:color w:val="000000"/>
          <w:sz w:val="33"/>
          <w:szCs w:val="37"/>
        </w:rPr>
      </w:pPr>
      <w:r w:rsidRPr="005612AF">
        <w:rPr>
          <w:rStyle w:val="Strong"/>
          <w:rFonts w:ascii="Verdana" w:eastAsia="Verdana" w:hAnsi="Verdana" w:cs="Verdana"/>
          <w:bCs/>
          <w:color w:val="000000"/>
          <w:sz w:val="20"/>
        </w:rPr>
        <w:t>Project Technologies</w:t>
      </w:r>
    </w:p>
    <w:p w14:paraId="181BEC9A" w14:textId="5716B7A8" w:rsidR="00F96467" w:rsidRDefault="00F96467" w:rsidP="00F96467">
      <w:pPr>
        <w:pStyle w:val="NormalWeb"/>
        <w:spacing w:before="0" w:beforeAutospacing="0" w:after="0" w:afterAutospacing="0"/>
        <w:ind w:left="360"/>
        <w:jc w:val="both"/>
        <w:rPr>
          <w:rFonts w:eastAsia="Trebuchet MS"/>
        </w:rPr>
      </w:pPr>
      <w:r w:rsidRPr="005F67C0">
        <w:rPr>
          <w:rFonts w:ascii="Verdana" w:eastAsia="Verdana" w:hAnsi="Verdana" w:cs="Verdana"/>
          <w:bCs/>
          <w:color w:val="000000"/>
          <w:sz w:val="20"/>
        </w:rPr>
        <w:t xml:space="preserve">MS Visual Studio </w:t>
      </w:r>
      <w:r>
        <w:rPr>
          <w:rFonts w:ascii="Verdana" w:eastAsia="Verdana" w:hAnsi="Verdana" w:cs="Verdana"/>
          <w:bCs/>
          <w:color w:val="000000"/>
          <w:sz w:val="20"/>
        </w:rPr>
        <w:t>2008</w:t>
      </w:r>
      <w:r w:rsidRPr="005F67C0">
        <w:rPr>
          <w:rFonts w:ascii="Verdana" w:eastAsia="Verdana" w:hAnsi="Verdana" w:cs="Verdana"/>
          <w:bCs/>
          <w:color w:val="000000"/>
          <w:sz w:val="20"/>
        </w:rPr>
        <w:t xml:space="preserve">, </w:t>
      </w:r>
      <w:r>
        <w:rPr>
          <w:rFonts w:ascii="Verdana" w:eastAsia="Verdana" w:hAnsi="Verdana" w:cs="Verdana"/>
          <w:bCs/>
          <w:color w:val="000000"/>
          <w:sz w:val="20"/>
        </w:rPr>
        <w:t>Oracle 11G,</w:t>
      </w:r>
      <w:r w:rsidR="00B9787B">
        <w:rPr>
          <w:rFonts w:ascii="Verdana" w:eastAsia="Verdana" w:hAnsi="Verdana" w:cs="Verdana"/>
          <w:bCs/>
          <w:color w:val="000000"/>
          <w:sz w:val="20"/>
        </w:rPr>
        <w:t xml:space="preserve"> C#.Net 3.5, CSS2.0, HTML</w:t>
      </w:r>
    </w:p>
    <w:p w14:paraId="5D19CD51" w14:textId="77777777" w:rsidR="00DB749D" w:rsidRPr="00602AF0" w:rsidRDefault="00DB749D" w:rsidP="00C25ED6">
      <w:pPr>
        <w:rPr>
          <w:rFonts w:eastAsia="Trebuchet MS"/>
          <w:lang w:val="en-US"/>
        </w:rPr>
      </w:pPr>
    </w:p>
    <w:tbl>
      <w:tblPr>
        <w:tblW w:w="0" w:type="auto"/>
        <w:tblLook w:val="0000" w:firstRow="0" w:lastRow="0" w:firstColumn="0" w:lastColumn="0" w:noHBand="0" w:noVBand="0"/>
      </w:tblPr>
      <w:tblGrid>
        <w:gridCol w:w="4675"/>
        <w:gridCol w:w="4675"/>
      </w:tblGrid>
      <w:tr w:rsidR="00C25ED6" w14:paraId="2A03808A" w14:textId="77777777" w:rsidTr="00734D79">
        <w:tc>
          <w:tcPr>
            <w:tcW w:w="4680" w:type="dxa"/>
            <w:tcBorders>
              <w:top w:val="single" w:sz="4" w:space="0" w:color="000000"/>
              <w:left w:val="single" w:sz="4" w:space="0" w:color="000000"/>
              <w:bottom w:val="single" w:sz="4" w:space="0" w:color="000000"/>
              <w:right w:val="single" w:sz="4" w:space="0" w:color="000000"/>
            </w:tcBorders>
            <w:shd w:val="clear" w:color="auto" w:fill="auto"/>
          </w:tcPr>
          <w:p w14:paraId="204FB11A" w14:textId="18F78DBC" w:rsidR="00C25ED6" w:rsidRPr="004D79C3" w:rsidRDefault="00B9787B" w:rsidP="00734D79">
            <w:pPr>
              <w:shd w:val="clear" w:color="auto" w:fill="FFFFFF"/>
              <w:rPr>
                <w:rFonts w:ascii="Trebuchet MS" w:hAnsi="Trebuchet MS" w:cs="Tahoma"/>
                <w:b/>
                <w:color w:val="2A2A2A"/>
                <w:sz w:val="22"/>
                <w:szCs w:val="22"/>
                <w:lang w:val="en-US"/>
              </w:rPr>
            </w:pPr>
            <w:r>
              <w:rPr>
                <w:rFonts w:ascii="Trebuchet MS" w:hAnsi="Trebuchet MS" w:cs="Tahoma"/>
                <w:b/>
                <w:color w:val="2A2A2A"/>
                <w:sz w:val="22"/>
                <w:szCs w:val="22"/>
                <w:lang w:val="en-US"/>
              </w:rPr>
              <w:t xml:space="preserve">Myriad Technologies - </w:t>
            </w:r>
            <w:r w:rsidR="00F96467">
              <w:rPr>
                <w:rFonts w:ascii="Trebuchet MS" w:hAnsi="Trebuchet MS" w:cs="Tahoma"/>
                <w:b/>
                <w:color w:val="2A2A2A"/>
                <w:sz w:val="22"/>
                <w:szCs w:val="22"/>
                <w:lang w:val="en-US"/>
              </w:rPr>
              <w:t>Exelon Corporation</w:t>
            </w:r>
          </w:p>
        </w:tc>
        <w:tc>
          <w:tcPr>
            <w:tcW w:w="4680" w:type="dxa"/>
            <w:tcBorders>
              <w:top w:val="single" w:sz="4" w:space="0" w:color="000000"/>
              <w:left w:val="single" w:sz="4" w:space="0" w:color="000000"/>
              <w:bottom w:val="single" w:sz="4" w:space="0" w:color="000000"/>
              <w:right w:val="single" w:sz="4" w:space="0" w:color="000000"/>
            </w:tcBorders>
            <w:shd w:val="clear" w:color="auto" w:fill="auto"/>
          </w:tcPr>
          <w:p w14:paraId="2C49E5D9" w14:textId="7CEC75F6" w:rsidR="00C25ED6" w:rsidRPr="00602AF0" w:rsidRDefault="00C25ED6" w:rsidP="00C25ED6">
            <w:pPr>
              <w:keepNext/>
              <w:jc w:val="right"/>
              <w:rPr>
                <w:rFonts w:ascii="Trebuchet MS" w:eastAsia="Trebuchet MS" w:hAnsi="Trebuchet MS" w:cs="Trebuchet MS"/>
                <w:b/>
                <w:sz w:val="28"/>
                <w:lang w:val="en-US"/>
              </w:rPr>
            </w:pPr>
            <w:r>
              <w:rPr>
                <w:rFonts w:ascii="Trebuchet MS" w:eastAsia="Trebuchet MS" w:hAnsi="Trebuchet MS" w:cs="Trebuchet MS"/>
                <w:b/>
                <w:sz w:val="22"/>
                <w:lang w:val="en-US"/>
              </w:rPr>
              <w:t xml:space="preserve">September 2015 to </w:t>
            </w:r>
            <w:r w:rsidR="00DB749D">
              <w:rPr>
                <w:rFonts w:ascii="Trebuchet MS" w:eastAsia="Trebuchet MS" w:hAnsi="Trebuchet MS" w:cs="Trebuchet MS"/>
                <w:b/>
                <w:sz w:val="22"/>
                <w:lang w:val="en-US"/>
              </w:rPr>
              <w:t>March 201</w:t>
            </w:r>
            <w:r w:rsidR="00F952B4">
              <w:rPr>
                <w:rFonts w:ascii="Trebuchet MS" w:eastAsia="Trebuchet MS" w:hAnsi="Trebuchet MS" w:cs="Trebuchet MS"/>
                <w:b/>
                <w:sz w:val="22"/>
                <w:lang w:val="en-US"/>
              </w:rPr>
              <w:t>6</w:t>
            </w:r>
          </w:p>
        </w:tc>
      </w:tr>
    </w:tbl>
    <w:p w14:paraId="7D76C901" w14:textId="327293E5" w:rsidR="00C25ED6" w:rsidRPr="00312861" w:rsidRDefault="00C25ED6" w:rsidP="00B9787B">
      <w:pPr>
        <w:pStyle w:val="Heading3"/>
        <w:spacing w:before="120" w:after="0"/>
        <w:jc w:val="both"/>
        <w:rPr>
          <w:lang w:val="en-US"/>
        </w:rPr>
      </w:pPr>
      <w:r>
        <w:rPr>
          <w:rFonts w:ascii="Verdana" w:eastAsia="Verdana" w:hAnsi="Verdana" w:cs="Verdana"/>
          <w:b/>
          <w:sz w:val="20"/>
        </w:rPr>
        <w:t>Position Title</w:t>
      </w:r>
      <w:r w:rsidR="00B9787B">
        <w:rPr>
          <w:rFonts w:ascii="Verdana" w:eastAsia="Verdana" w:hAnsi="Verdana" w:cs="Verdana"/>
          <w:b/>
          <w:sz w:val="20"/>
          <w:lang w:val="en-US"/>
        </w:rPr>
        <w:t xml:space="preserve"> Application Architect </w:t>
      </w:r>
    </w:p>
    <w:p w14:paraId="510A2100" w14:textId="77777777" w:rsidR="00C25ED6" w:rsidRDefault="00C25ED6" w:rsidP="00C25ED6">
      <w:pPr>
        <w:pStyle w:val="Heading3"/>
        <w:spacing w:before="120" w:after="0"/>
        <w:jc w:val="both"/>
      </w:pPr>
      <w:r>
        <w:rPr>
          <w:rFonts w:ascii="Verdana" w:eastAsia="Verdana" w:hAnsi="Verdana" w:cs="Verdana"/>
          <w:b/>
          <w:sz w:val="20"/>
        </w:rPr>
        <w:t>Accomplishments</w:t>
      </w:r>
    </w:p>
    <w:p w14:paraId="0CA0DDBC" w14:textId="7E0144A6" w:rsidR="00C25ED6" w:rsidRPr="003B32AD" w:rsidRDefault="005F78E5" w:rsidP="00C25ED6">
      <w:pPr>
        <w:pStyle w:val="ListParagraph"/>
        <w:numPr>
          <w:ilvl w:val="0"/>
          <w:numId w:val="25"/>
        </w:numPr>
        <w:rPr>
          <w:rFonts w:eastAsia="Trebuchet MS"/>
        </w:rPr>
      </w:pPr>
      <w:r>
        <w:rPr>
          <w:rFonts w:ascii="Verdana" w:hAnsi="Verdana"/>
          <w:sz w:val="20"/>
          <w:szCs w:val="20"/>
        </w:rPr>
        <w:t>Agile Team member</w:t>
      </w:r>
      <w:r w:rsidR="00E806D8">
        <w:rPr>
          <w:rFonts w:ascii="Verdana" w:hAnsi="Verdana"/>
          <w:sz w:val="20"/>
          <w:szCs w:val="20"/>
        </w:rPr>
        <w:t xml:space="preserve"> using HP ALM</w:t>
      </w:r>
    </w:p>
    <w:p w14:paraId="12673BE2" w14:textId="01D834FB" w:rsidR="00C25ED6" w:rsidRPr="00982B3E" w:rsidRDefault="000F7F7C" w:rsidP="00C25ED6">
      <w:pPr>
        <w:pStyle w:val="ListParagraph"/>
        <w:numPr>
          <w:ilvl w:val="0"/>
          <w:numId w:val="25"/>
        </w:numPr>
        <w:rPr>
          <w:rFonts w:eastAsia="Trebuchet MS"/>
        </w:rPr>
      </w:pPr>
      <w:r>
        <w:rPr>
          <w:rFonts w:ascii="Verdana" w:hAnsi="Verdana"/>
          <w:sz w:val="20"/>
          <w:szCs w:val="20"/>
        </w:rPr>
        <w:t>Requirements gathering converting into an</w:t>
      </w:r>
      <w:r w:rsidR="005F78E5">
        <w:rPr>
          <w:rFonts w:ascii="Verdana" w:hAnsi="Verdana"/>
          <w:sz w:val="20"/>
          <w:szCs w:val="20"/>
        </w:rPr>
        <w:t xml:space="preserve"> application architecture</w:t>
      </w:r>
      <w:r>
        <w:rPr>
          <w:rFonts w:ascii="Verdana" w:hAnsi="Verdana"/>
          <w:sz w:val="20"/>
          <w:szCs w:val="20"/>
        </w:rPr>
        <w:t>, product</w:t>
      </w:r>
      <w:r w:rsidR="005F78E5">
        <w:rPr>
          <w:rFonts w:ascii="Verdana" w:hAnsi="Verdana"/>
          <w:sz w:val="20"/>
          <w:szCs w:val="20"/>
        </w:rPr>
        <w:t xml:space="preserve"> </w:t>
      </w:r>
      <w:r>
        <w:rPr>
          <w:rFonts w:ascii="Verdana" w:hAnsi="Verdana"/>
          <w:sz w:val="20"/>
          <w:szCs w:val="20"/>
        </w:rPr>
        <w:t xml:space="preserve">design, agile product schedule, and user api </w:t>
      </w:r>
      <w:r w:rsidR="00C25ED6">
        <w:rPr>
          <w:rFonts w:ascii="Verdana" w:hAnsi="Verdana"/>
          <w:sz w:val="20"/>
          <w:szCs w:val="20"/>
        </w:rPr>
        <w:t xml:space="preserve">documentation </w:t>
      </w:r>
    </w:p>
    <w:p w14:paraId="1D7104A0" w14:textId="31C02CBB" w:rsidR="00C25ED6" w:rsidRPr="00395EF6" w:rsidRDefault="00E806D8" w:rsidP="00C25ED6">
      <w:pPr>
        <w:pStyle w:val="ListParagraph"/>
        <w:numPr>
          <w:ilvl w:val="0"/>
          <w:numId w:val="25"/>
        </w:numPr>
        <w:rPr>
          <w:rFonts w:eastAsia="Trebuchet MS"/>
        </w:rPr>
      </w:pPr>
      <w:r>
        <w:rPr>
          <w:rFonts w:ascii="Verdana" w:hAnsi="Verdana"/>
          <w:sz w:val="20"/>
          <w:szCs w:val="20"/>
        </w:rPr>
        <w:t xml:space="preserve">Heavy and </w:t>
      </w:r>
      <w:r w:rsidR="00C25ED6">
        <w:rPr>
          <w:rFonts w:ascii="Verdana" w:hAnsi="Verdana"/>
          <w:sz w:val="20"/>
          <w:szCs w:val="20"/>
        </w:rPr>
        <w:t xml:space="preserve">Complex stored procedure development, database analysis and optimization, and scripting </w:t>
      </w:r>
      <w:r w:rsidR="005F78E5">
        <w:rPr>
          <w:rFonts w:ascii="Verdana" w:hAnsi="Verdana"/>
          <w:sz w:val="20"/>
          <w:szCs w:val="20"/>
        </w:rPr>
        <w:t>in Oracle 11G</w:t>
      </w:r>
    </w:p>
    <w:p w14:paraId="6F75E47E" w14:textId="77777777" w:rsidR="00E806D8" w:rsidRPr="00E806D8" w:rsidRDefault="00E806D8" w:rsidP="00C25ED6">
      <w:pPr>
        <w:pStyle w:val="ListParagraph"/>
        <w:numPr>
          <w:ilvl w:val="0"/>
          <w:numId w:val="25"/>
        </w:numPr>
        <w:rPr>
          <w:rFonts w:eastAsia="Trebuchet MS"/>
        </w:rPr>
      </w:pPr>
      <w:r>
        <w:rPr>
          <w:rFonts w:ascii="Verdana" w:hAnsi="Verdana"/>
          <w:sz w:val="20"/>
          <w:szCs w:val="20"/>
        </w:rPr>
        <w:t xml:space="preserve">WebAPI </w:t>
      </w:r>
      <w:r w:rsidR="00982B3E">
        <w:rPr>
          <w:rFonts w:ascii="Verdana" w:hAnsi="Verdana"/>
          <w:sz w:val="20"/>
          <w:szCs w:val="20"/>
        </w:rPr>
        <w:t xml:space="preserve">RESTful </w:t>
      </w:r>
      <w:r>
        <w:rPr>
          <w:rFonts w:ascii="Verdana" w:hAnsi="Verdana"/>
          <w:sz w:val="20"/>
          <w:szCs w:val="20"/>
        </w:rPr>
        <w:t>services development for external clients and api users.</w:t>
      </w:r>
    </w:p>
    <w:p w14:paraId="433EC19A" w14:textId="5E754524" w:rsidR="00C25ED6" w:rsidRPr="000F7F7C" w:rsidRDefault="00E806D8" w:rsidP="00E806D8">
      <w:pPr>
        <w:pStyle w:val="ListParagraph"/>
        <w:numPr>
          <w:ilvl w:val="0"/>
          <w:numId w:val="25"/>
        </w:numPr>
        <w:rPr>
          <w:rFonts w:eastAsia="Trebuchet MS"/>
        </w:rPr>
      </w:pPr>
      <w:r>
        <w:rPr>
          <w:rFonts w:ascii="Verdana" w:hAnsi="Verdana"/>
          <w:sz w:val="20"/>
          <w:szCs w:val="20"/>
        </w:rPr>
        <w:t xml:space="preserve">Upgrade and </w:t>
      </w:r>
      <w:r w:rsidR="00982B3E">
        <w:rPr>
          <w:rFonts w:ascii="Verdana" w:hAnsi="Verdana"/>
          <w:sz w:val="20"/>
          <w:szCs w:val="20"/>
        </w:rPr>
        <w:t>maintenance of existing WCF</w:t>
      </w:r>
      <w:r w:rsidR="00C25ED6">
        <w:rPr>
          <w:rFonts w:ascii="Verdana" w:hAnsi="Verdana"/>
          <w:sz w:val="20"/>
          <w:szCs w:val="20"/>
        </w:rPr>
        <w:t xml:space="preserve"> Services development </w:t>
      </w:r>
    </w:p>
    <w:p w14:paraId="53EA6C9E" w14:textId="033D4F02" w:rsidR="000F7F7C" w:rsidRPr="005332B5" w:rsidRDefault="000F7F7C" w:rsidP="00E806D8">
      <w:pPr>
        <w:pStyle w:val="ListParagraph"/>
        <w:numPr>
          <w:ilvl w:val="0"/>
          <w:numId w:val="25"/>
        </w:numPr>
        <w:rPr>
          <w:rFonts w:eastAsia="Trebuchet MS"/>
        </w:rPr>
      </w:pPr>
      <w:r>
        <w:rPr>
          <w:rFonts w:ascii="Verdana" w:hAnsi="Verdana"/>
          <w:sz w:val="20"/>
          <w:szCs w:val="20"/>
        </w:rPr>
        <w:t xml:space="preserve">Heavy </w:t>
      </w:r>
      <w:r w:rsidR="007F10D3">
        <w:rPr>
          <w:rFonts w:ascii="Verdana" w:hAnsi="Verdana"/>
          <w:sz w:val="20"/>
          <w:szCs w:val="20"/>
        </w:rPr>
        <w:t xml:space="preserve">library and </w:t>
      </w:r>
      <w:r>
        <w:rPr>
          <w:rFonts w:ascii="Verdana" w:hAnsi="Verdana"/>
          <w:sz w:val="20"/>
          <w:szCs w:val="20"/>
        </w:rPr>
        <w:t xml:space="preserve">IoC </w:t>
      </w:r>
      <w:r w:rsidR="007F10D3">
        <w:rPr>
          <w:rFonts w:ascii="Verdana" w:hAnsi="Verdana"/>
          <w:sz w:val="20"/>
          <w:szCs w:val="20"/>
        </w:rPr>
        <w:t xml:space="preserve">development </w:t>
      </w:r>
      <w:r>
        <w:rPr>
          <w:rFonts w:ascii="Verdana" w:hAnsi="Verdana"/>
          <w:sz w:val="20"/>
          <w:szCs w:val="20"/>
        </w:rPr>
        <w:t>using StructureMap</w:t>
      </w:r>
    </w:p>
    <w:p w14:paraId="620CB9CB" w14:textId="51FBA0F1" w:rsidR="005332B5" w:rsidRPr="00341579" w:rsidRDefault="005332B5" w:rsidP="00E806D8">
      <w:pPr>
        <w:pStyle w:val="ListParagraph"/>
        <w:numPr>
          <w:ilvl w:val="0"/>
          <w:numId w:val="25"/>
        </w:numPr>
        <w:rPr>
          <w:rFonts w:eastAsia="Trebuchet MS"/>
        </w:rPr>
      </w:pPr>
      <w:r>
        <w:rPr>
          <w:rFonts w:ascii="Verdana" w:hAnsi="Verdana"/>
          <w:sz w:val="20"/>
          <w:szCs w:val="20"/>
        </w:rPr>
        <w:t xml:space="preserve">Unit Test </w:t>
      </w:r>
      <w:r w:rsidR="003E71CF">
        <w:rPr>
          <w:rFonts w:ascii="Verdana" w:hAnsi="Verdana"/>
          <w:sz w:val="20"/>
          <w:szCs w:val="20"/>
        </w:rPr>
        <w:t>using Visual Studio</w:t>
      </w:r>
    </w:p>
    <w:p w14:paraId="59960AB5" w14:textId="77777777" w:rsidR="00C25ED6" w:rsidRPr="005612AF" w:rsidRDefault="00C25ED6" w:rsidP="00C25ED6">
      <w:pPr>
        <w:pStyle w:val="Heading3"/>
        <w:spacing w:before="120" w:after="0"/>
        <w:jc w:val="both"/>
        <w:rPr>
          <w:rFonts w:ascii="Trebuchet MS" w:eastAsia="Trebuchet MS" w:hAnsi="Trebuchet MS" w:cs="Trebuchet MS"/>
          <w:color w:val="000000"/>
          <w:sz w:val="33"/>
          <w:szCs w:val="37"/>
        </w:rPr>
      </w:pPr>
      <w:r w:rsidRPr="005612AF">
        <w:rPr>
          <w:rStyle w:val="Strong"/>
          <w:rFonts w:ascii="Verdana" w:eastAsia="Verdana" w:hAnsi="Verdana" w:cs="Verdana"/>
          <w:bCs/>
          <w:color w:val="000000"/>
          <w:sz w:val="20"/>
        </w:rPr>
        <w:t>Project Technologies</w:t>
      </w:r>
    </w:p>
    <w:p w14:paraId="6C25B2D1" w14:textId="6DBF74A5" w:rsidR="00C25ED6" w:rsidRPr="005F67C0" w:rsidRDefault="00C25ED6" w:rsidP="00C25ED6">
      <w:pPr>
        <w:pStyle w:val="NormalWeb"/>
        <w:spacing w:before="0" w:beforeAutospacing="0" w:after="0" w:afterAutospacing="0"/>
        <w:ind w:left="360"/>
        <w:jc w:val="both"/>
        <w:rPr>
          <w:rFonts w:ascii="Verdana" w:eastAsia="Verdana" w:hAnsi="Verdana" w:cs="Verdana"/>
          <w:bCs/>
          <w:color w:val="000000"/>
          <w:sz w:val="20"/>
        </w:rPr>
      </w:pPr>
      <w:r w:rsidRPr="005F67C0">
        <w:rPr>
          <w:rFonts w:ascii="Verdana" w:eastAsia="Verdana" w:hAnsi="Verdana" w:cs="Verdana"/>
          <w:bCs/>
          <w:color w:val="000000"/>
          <w:sz w:val="20"/>
        </w:rPr>
        <w:t>MS Visual Studio 201</w:t>
      </w:r>
      <w:r>
        <w:rPr>
          <w:rFonts w:ascii="Verdana" w:eastAsia="Verdana" w:hAnsi="Verdana" w:cs="Verdana"/>
          <w:bCs/>
          <w:color w:val="000000"/>
          <w:sz w:val="20"/>
        </w:rPr>
        <w:t>3</w:t>
      </w:r>
      <w:r w:rsidRPr="005F67C0">
        <w:rPr>
          <w:rFonts w:ascii="Verdana" w:eastAsia="Verdana" w:hAnsi="Verdana" w:cs="Verdana"/>
          <w:bCs/>
          <w:color w:val="000000"/>
          <w:sz w:val="20"/>
        </w:rPr>
        <w:t xml:space="preserve">, C#.NET 4.5, </w:t>
      </w:r>
      <w:r>
        <w:rPr>
          <w:rFonts w:ascii="Verdana" w:eastAsia="Verdana" w:hAnsi="Verdana" w:cs="Verdana"/>
          <w:bCs/>
          <w:color w:val="000000"/>
          <w:sz w:val="20"/>
        </w:rPr>
        <w:t>MVC 5</w:t>
      </w:r>
      <w:r w:rsidRPr="005F67C0">
        <w:rPr>
          <w:rFonts w:ascii="Verdana" w:eastAsia="Verdana" w:hAnsi="Verdana" w:cs="Verdana"/>
          <w:bCs/>
          <w:color w:val="000000"/>
          <w:sz w:val="20"/>
        </w:rPr>
        <w:t>, Entity Framework 6.</w:t>
      </w:r>
      <w:r>
        <w:rPr>
          <w:rFonts w:ascii="Verdana" w:eastAsia="Verdana" w:hAnsi="Verdana" w:cs="Verdana"/>
          <w:bCs/>
          <w:color w:val="000000"/>
          <w:sz w:val="20"/>
        </w:rPr>
        <w:t>1</w:t>
      </w:r>
      <w:r w:rsidRPr="005F67C0">
        <w:rPr>
          <w:rFonts w:ascii="Verdana" w:eastAsia="Verdana" w:hAnsi="Verdana" w:cs="Verdana"/>
          <w:bCs/>
          <w:color w:val="000000"/>
          <w:sz w:val="20"/>
        </w:rPr>
        <w:t>, Dependency Injection, JSON, HTML5</w:t>
      </w:r>
      <w:r w:rsidR="00C96A53">
        <w:rPr>
          <w:rFonts w:ascii="Verdana" w:eastAsia="Verdana" w:hAnsi="Verdana" w:cs="Verdana"/>
          <w:bCs/>
          <w:color w:val="000000"/>
          <w:sz w:val="20"/>
        </w:rPr>
        <w:t>, StructureMap</w:t>
      </w:r>
    </w:p>
    <w:p w14:paraId="7D49FFCC" w14:textId="7FA2C7B1" w:rsidR="00C25ED6" w:rsidRPr="00602AF0" w:rsidRDefault="00C25ED6" w:rsidP="00C25ED6">
      <w:pPr>
        <w:rPr>
          <w:rFonts w:eastAsia="Trebuchet MS"/>
          <w:lang w:val="en-US"/>
        </w:rPr>
      </w:pPr>
    </w:p>
    <w:tbl>
      <w:tblPr>
        <w:tblW w:w="0" w:type="auto"/>
        <w:tblLook w:val="0000" w:firstRow="0" w:lastRow="0" w:firstColumn="0" w:lastColumn="0" w:noHBand="0" w:noVBand="0"/>
      </w:tblPr>
      <w:tblGrid>
        <w:gridCol w:w="4675"/>
        <w:gridCol w:w="4675"/>
      </w:tblGrid>
      <w:tr w:rsidR="00C25ED6" w14:paraId="126A2A0E" w14:textId="77777777" w:rsidTr="00734D79">
        <w:tc>
          <w:tcPr>
            <w:tcW w:w="4680" w:type="dxa"/>
            <w:tcBorders>
              <w:top w:val="single" w:sz="4" w:space="0" w:color="000000"/>
              <w:left w:val="single" w:sz="4" w:space="0" w:color="000000"/>
              <w:bottom w:val="single" w:sz="4" w:space="0" w:color="000000"/>
              <w:right w:val="single" w:sz="4" w:space="0" w:color="000000"/>
            </w:tcBorders>
            <w:shd w:val="clear" w:color="auto" w:fill="auto"/>
          </w:tcPr>
          <w:p w14:paraId="1AE72953" w14:textId="77777777" w:rsidR="00C25ED6" w:rsidRPr="004D79C3" w:rsidRDefault="00C25ED6" w:rsidP="00734D79">
            <w:pPr>
              <w:shd w:val="clear" w:color="auto" w:fill="FFFFFF"/>
              <w:rPr>
                <w:rFonts w:ascii="Trebuchet MS" w:hAnsi="Trebuchet MS" w:cs="Tahoma"/>
                <w:b/>
                <w:color w:val="2A2A2A"/>
                <w:sz w:val="22"/>
                <w:szCs w:val="22"/>
                <w:lang w:val="en-US"/>
              </w:rPr>
            </w:pPr>
            <w:r>
              <w:rPr>
                <w:rFonts w:ascii="Trebuchet MS" w:hAnsi="Trebuchet MS" w:cs="Tahoma"/>
                <w:b/>
                <w:color w:val="2A2A2A"/>
                <w:sz w:val="22"/>
                <w:szCs w:val="22"/>
                <w:lang w:val="en-US"/>
              </w:rPr>
              <w:t>VariQ</w:t>
            </w:r>
            <w:r w:rsidRPr="004D79C3">
              <w:rPr>
                <w:rFonts w:ascii="Trebuchet MS" w:hAnsi="Trebuchet MS" w:cs="Tahoma"/>
                <w:b/>
                <w:color w:val="2A2A2A"/>
                <w:sz w:val="22"/>
                <w:szCs w:val="22"/>
              </w:rPr>
              <w:t>, Inc.</w:t>
            </w:r>
          </w:p>
        </w:tc>
        <w:tc>
          <w:tcPr>
            <w:tcW w:w="4680" w:type="dxa"/>
            <w:tcBorders>
              <w:top w:val="single" w:sz="4" w:space="0" w:color="000000"/>
              <w:left w:val="single" w:sz="4" w:space="0" w:color="000000"/>
              <w:bottom w:val="single" w:sz="4" w:space="0" w:color="000000"/>
              <w:right w:val="single" w:sz="4" w:space="0" w:color="000000"/>
            </w:tcBorders>
            <w:shd w:val="clear" w:color="auto" w:fill="auto"/>
          </w:tcPr>
          <w:p w14:paraId="31292481" w14:textId="77777777" w:rsidR="00C25ED6" w:rsidRPr="00602AF0" w:rsidRDefault="00C25ED6" w:rsidP="00734D79">
            <w:pPr>
              <w:keepNext/>
              <w:jc w:val="right"/>
              <w:rPr>
                <w:rFonts w:ascii="Trebuchet MS" w:eastAsia="Trebuchet MS" w:hAnsi="Trebuchet MS" w:cs="Trebuchet MS"/>
                <w:b/>
                <w:sz w:val="28"/>
                <w:lang w:val="en-US"/>
              </w:rPr>
            </w:pPr>
            <w:r>
              <w:rPr>
                <w:rFonts w:ascii="Trebuchet MS" w:eastAsia="Trebuchet MS" w:hAnsi="Trebuchet MS" w:cs="Trebuchet MS"/>
                <w:b/>
                <w:sz w:val="22"/>
                <w:lang w:val="en-US"/>
              </w:rPr>
              <w:t>September 2012 to September 2015</w:t>
            </w:r>
          </w:p>
        </w:tc>
      </w:tr>
    </w:tbl>
    <w:p w14:paraId="0DDC0F9D" w14:textId="77777777" w:rsidR="00C25ED6" w:rsidRDefault="00C25ED6" w:rsidP="00C25ED6">
      <w:pPr>
        <w:pStyle w:val="Heading3"/>
        <w:spacing w:before="120" w:after="0"/>
        <w:jc w:val="both"/>
      </w:pPr>
      <w:r>
        <w:rPr>
          <w:rFonts w:ascii="Verdana" w:eastAsia="Verdana" w:hAnsi="Verdana" w:cs="Verdana"/>
          <w:b/>
          <w:sz w:val="20"/>
        </w:rPr>
        <w:lastRenderedPageBreak/>
        <w:t>Position Title</w:t>
      </w:r>
    </w:p>
    <w:p w14:paraId="4E4FBA2C" w14:textId="79397A1F" w:rsidR="00C25ED6" w:rsidRPr="00312861" w:rsidRDefault="00C25ED6" w:rsidP="00C25ED6">
      <w:pPr>
        <w:ind w:left="360"/>
        <w:jc w:val="both"/>
        <w:rPr>
          <w:lang w:val="en-US"/>
        </w:rPr>
      </w:pPr>
      <w:r>
        <w:rPr>
          <w:rFonts w:ascii="Verdana" w:eastAsia="Verdana" w:hAnsi="Verdana" w:cs="Verdana"/>
          <w:sz w:val="20"/>
          <w:lang w:val="en-US"/>
        </w:rPr>
        <w:t>Sr. Consultant - Independent Contractor</w:t>
      </w:r>
      <w:r w:rsidR="0015009F">
        <w:rPr>
          <w:rFonts w:ascii="Verdana" w:eastAsia="Verdana" w:hAnsi="Verdana" w:cs="Verdana"/>
          <w:sz w:val="20"/>
          <w:lang w:val="en-US"/>
        </w:rPr>
        <w:t xml:space="preserve"> (Tunstall Software, LLC)</w:t>
      </w:r>
    </w:p>
    <w:p w14:paraId="63A61667" w14:textId="77777777" w:rsidR="00C25ED6" w:rsidRDefault="00C25ED6" w:rsidP="00C25ED6">
      <w:pPr>
        <w:pStyle w:val="Heading3"/>
        <w:spacing w:before="120" w:after="0"/>
        <w:jc w:val="both"/>
      </w:pPr>
      <w:r>
        <w:rPr>
          <w:rFonts w:ascii="Verdana" w:eastAsia="Verdana" w:hAnsi="Verdana" w:cs="Verdana"/>
          <w:b/>
          <w:sz w:val="20"/>
        </w:rPr>
        <w:t>Accomplishments</w:t>
      </w:r>
    </w:p>
    <w:p w14:paraId="75B66740" w14:textId="51133119" w:rsidR="00C25ED6" w:rsidRPr="003B32AD" w:rsidRDefault="00B05C2B" w:rsidP="00C25ED6">
      <w:pPr>
        <w:pStyle w:val="ListParagraph"/>
        <w:numPr>
          <w:ilvl w:val="0"/>
          <w:numId w:val="25"/>
        </w:numPr>
        <w:rPr>
          <w:rFonts w:eastAsia="Trebuchet MS"/>
        </w:rPr>
      </w:pPr>
      <w:r>
        <w:rPr>
          <w:rFonts w:ascii="Verdana" w:hAnsi="Verdana"/>
          <w:sz w:val="20"/>
          <w:szCs w:val="20"/>
        </w:rPr>
        <w:t xml:space="preserve">MVC </w:t>
      </w:r>
      <w:r w:rsidR="00C25ED6">
        <w:rPr>
          <w:rFonts w:ascii="Verdana" w:hAnsi="Verdana"/>
          <w:sz w:val="20"/>
          <w:szCs w:val="20"/>
        </w:rPr>
        <w:t xml:space="preserve">Web development of multiple projects </w:t>
      </w:r>
      <w:r w:rsidR="007C1F6A">
        <w:rPr>
          <w:rFonts w:ascii="Verdana" w:hAnsi="Verdana"/>
          <w:sz w:val="20"/>
          <w:szCs w:val="20"/>
        </w:rPr>
        <w:t xml:space="preserve">and Unit Tests </w:t>
      </w:r>
      <w:r w:rsidR="00C25ED6">
        <w:rPr>
          <w:rFonts w:ascii="Verdana" w:hAnsi="Verdana"/>
          <w:sz w:val="20"/>
          <w:szCs w:val="20"/>
        </w:rPr>
        <w:t xml:space="preserve">with varying priorities set during scrum meetings as a part of Agile </w:t>
      </w:r>
      <w:r w:rsidR="0015009F">
        <w:rPr>
          <w:rFonts w:ascii="Verdana" w:hAnsi="Verdana"/>
          <w:sz w:val="20"/>
          <w:szCs w:val="20"/>
        </w:rPr>
        <w:t>team using Visual Studio</w:t>
      </w:r>
      <w:r w:rsidR="00B30490">
        <w:rPr>
          <w:rFonts w:ascii="Verdana" w:hAnsi="Verdana"/>
          <w:sz w:val="20"/>
          <w:szCs w:val="20"/>
        </w:rPr>
        <w:t xml:space="preserve"> with Visual Studio</w:t>
      </w:r>
    </w:p>
    <w:p w14:paraId="71A3E96C" w14:textId="62A7D090" w:rsidR="00C25ED6" w:rsidRPr="003B32AD" w:rsidRDefault="00C25ED6" w:rsidP="00C25ED6">
      <w:pPr>
        <w:pStyle w:val="ListParagraph"/>
        <w:numPr>
          <w:ilvl w:val="0"/>
          <w:numId w:val="25"/>
        </w:numPr>
        <w:rPr>
          <w:rFonts w:eastAsia="Trebuchet MS"/>
        </w:rPr>
      </w:pPr>
      <w:r>
        <w:rPr>
          <w:rFonts w:ascii="Verdana" w:hAnsi="Verdana"/>
          <w:sz w:val="20"/>
          <w:szCs w:val="20"/>
        </w:rPr>
        <w:t>Requirements gathering, UML design and documentation of system architecture</w:t>
      </w:r>
    </w:p>
    <w:p w14:paraId="383ED915" w14:textId="7BD4AAE5" w:rsidR="00C25ED6" w:rsidRPr="00395EF6" w:rsidRDefault="00C25ED6" w:rsidP="00C25ED6">
      <w:pPr>
        <w:pStyle w:val="ListParagraph"/>
        <w:numPr>
          <w:ilvl w:val="0"/>
          <w:numId w:val="25"/>
        </w:numPr>
        <w:rPr>
          <w:rFonts w:eastAsia="Trebuchet MS"/>
        </w:rPr>
      </w:pPr>
      <w:r>
        <w:rPr>
          <w:rFonts w:ascii="Verdana" w:hAnsi="Verdana"/>
          <w:sz w:val="20"/>
          <w:szCs w:val="20"/>
        </w:rPr>
        <w:t>Complex stored procedure development, database analysis</w:t>
      </w:r>
      <w:r w:rsidR="00B30490">
        <w:rPr>
          <w:rFonts w:ascii="Verdana" w:hAnsi="Verdana"/>
          <w:sz w:val="20"/>
          <w:szCs w:val="20"/>
        </w:rPr>
        <w:t>,</w:t>
      </w:r>
      <w:r>
        <w:rPr>
          <w:rFonts w:ascii="Verdana" w:hAnsi="Verdana"/>
          <w:sz w:val="20"/>
          <w:szCs w:val="20"/>
        </w:rPr>
        <w:t xml:space="preserve"> optimization, and scripting </w:t>
      </w:r>
    </w:p>
    <w:p w14:paraId="5E1AD66A" w14:textId="4D147387" w:rsidR="00C25ED6" w:rsidRPr="00BA77A2" w:rsidRDefault="00C25ED6" w:rsidP="00C25ED6">
      <w:pPr>
        <w:pStyle w:val="ListParagraph"/>
        <w:numPr>
          <w:ilvl w:val="0"/>
          <w:numId w:val="25"/>
        </w:numPr>
        <w:rPr>
          <w:rFonts w:eastAsia="Trebuchet MS"/>
        </w:rPr>
      </w:pPr>
      <w:r>
        <w:rPr>
          <w:rFonts w:ascii="Verdana" w:hAnsi="Verdana"/>
          <w:sz w:val="20"/>
          <w:szCs w:val="20"/>
        </w:rPr>
        <w:t xml:space="preserve">Install, configure, and </w:t>
      </w:r>
      <w:r w:rsidR="00B30490">
        <w:rPr>
          <w:rFonts w:ascii="Verdana" w:hAnsi="Verdana"/>
          <w:sz w:val="20"/>
          <w:szCs w:val="20"/>
        </w:rPr>
        <w:t>customize</w:t>
      </w:r>
      <w:r>
        <w:rPr>
          <w:rFonts w:ascii="Verdana" w:hAnsi="Verdana"/>
          <w:sz w:val="20"/>
          <w:szCs w:val="20"/>
        </w:rPr>
        <w:t xml:space="preserve"> </w:t>
      </w:r>
      <w:r w:rsidR="00B30490">
        <w:rPr>
          <w:rFonts w:ascii="Verdana" w:hAnsi="Verdana"/>
          <w:sz w:val="20"/>
          <w:szCs w:val="20"/>
        </w:rPr>
        <w:t xml:space="preserve">AxoSoft’s </w:t>
      </w:r>
      <w:r>
        <w:rPr>
          <w:rFonts w:ascii="Verdana" w:hAnsi="Verdana"/>
          <w:sz w:val="20"/>
          <w:szCs w:val="20"/>
        </w:rPr>
        <w:t xml:space="preserve">OnTime </w:t>
      </w:r>
      <w:r w:rsidR="00B30490">
        <w:rPr>
          <w:rFonts w:ascii="Verdana" w:hAnsi="Verdana"/>
          <w:sz w:val="20"/>
          <w:szCs w:val="20"/>
        </w:rPr>
        <w:t>agile project management tool</w:t>
      </w:r>
    </w:p>
    <w:p w14:paraId="46A08DE7" w14:textId="77777777" w:rsidR="00C25ED6" w:rsidRPr="00BA77A2" w:rsidRDefault="00C25ED6" w:rsidP="00C25ED6">
      <w:pPr>
        <w:pStyle w:val="ListParagraph"/>
        <w:numPr>
          <w:ilvl w:val="0"/>
          <w:numId w:val="25"/>
        </w:numPr>
        <w:rPr>
          <w:rFonts w:eastAsia="Trebuchet MS"/>
        </w:rPr>
      </w:pPr>
      <w:r>
        <w:rPr>
          <w:rFonts w:ascii="Verdana" w:hAnsi="Verdana"/>
          <w:sz w:val="20"/>
          <w:szCs w:val="20"/>
        </w:rPr>
        <w:t>Managed version control using subversion, track Agile development including QA using OnTime, participated in release deployment, performed staging and development deployments</w:t>
      </w:r>
    </w:p>
    <w:p w14:paraId="1870B841" w14:textId="77777777" w:rsidR="00C25ED6" w:rsidRPr="00BA77A2" w:rsidRDefault="00C25ED6" w:rsidP="00C25ED6">
      <w:pPr>
        <w:pStyle w:val="ListParagraph"/>
        <w:numPr>
          <w:ilvl w:val="0"/>
          <w:numId w:val="25"/>
        </w:numPr>
        <w:rPr>
          <w:rFonts w:eastAsia="Trebuchet MS"/>
        </w:rPr>
      </w:pPr>
      <w:r>
        <w:rPr>
          <w:rFonts w:ascii="Verdana" w:hAnsi="Verdana"/>
          <w:sz w:val="20"/>
          <w:szCs w:val="20"/>
        </w:rPr>
        <w:t>Created and managed database using Entity Client First process and migration</w:t>
      </w:r>
    </w:p>
    <w:p w14:paraId="37594737" w14:textId="77777777" w:rsidR="00C25ED6" w:rsidRPr="00341579" w:rsidRDefault="00C25ED6" w:rsidP="00C25ED6">
      <w:pPr>
        <w:pStyle w:val="ListParagraph"/>
        <w:numPr>
          <w:ilvl w:val="0"/>
          <w:numId w:val="25"/>
        </w:numPr>
        <w:rPr>
          <w:rFonts w:eastAsia="Trebuchet MS"/>
        </w:rPr>
      </w:pPr>
      <w:r>
        <w:rPr>
          <w:rFonts w:ascii="Verdana" w:hAnsi="Verdana"/>
          <w:sz w:val="20"/>
          <w:szCs w:val="20"/>
        </w:rPr>
        <w:t xml:space="preserve">Analyzed JavaScript libraries, development &amp; version control tools, and best practices for project development </w:t>
      </w:r>
    </w:p>
    <w:p w14:paraId="770DEC42" w14:textId="77777777" w:rsidR="00C25ED6" w:rsidRPr="005612AF" w:rsidRDefault="00C25ED6" w:rsidP="00C25ED6">
      <w:pPr>
        <w:pStyle w:val="Heading3"/>
        <w:spacing w:before="120" w:after="0"/>
        <w:jc w:val="both"/>
        <w:rPr>
          <w:rFonts w:ascii="Trebuchet MS" w:eastAsia="Trebuchet MS" w:hAnsi="Trebuchet MS" w:cs="Trebuchet MS"/>
          <w:color w:val="000000"/>
          <w:sz w:val="33"/>
          <w:szCs w:val="37"/>
        </w:rPr>
      </w:pPr>
      <w:r w:rsidRPr="005612AF">
        <w:rPr>
          <w:rStyle w:val="Strong"/>
          <w:rFonts w:ascii="Verdana" w:eastAsia="Verdana" w:hAnsi="Verdana" w:cs="Verdana"/>
          <w:bCs/>
          <w:color w:val="000000"/>
          <w:sz w:val="20"/>
        </w:rPr>
        <w:t>Project Technologies</w:t>
      </w:r>
    </w:p>
    <w:p w14:paraId="6C2D93AA" w14:textId="77777777" w:rsidR="00C25ED6" w:rsidRPr="005F67C0" w:rsidRDefault="00C25ED6" w:rsidP="00C25ED6">
      <w:pPr>
        <w:pStyle w:val="NormalWeb"/>
        <w:spacing w:before="0" w:beforeAutospacing="0" w:after="0" w:afterAutospacing="0"/>
        <w:ind w:left="360"/>
        <w:jc w:val="both"/>
        <w:rPr>
          <w:rFonts w:ascii="Verdana" w:eastAsia="Verdana" w:hAnsi="Verdana" w:cs="Verdana"/>
          <w:bCs/>
          <w:color w:val="000000"/>
          <w:sz w:val="20"/>
        </w:rPr>
      </w:pPr>
      <w:r w:rsidRPr="005F67C0">
        <w:rPr>
          <w:rFonts w:ascii="Verdana" w:eastAsia="Verdana" w:hAnsi="Verdana" w:cs="Verdana"/>
          <w:bCs/>
          <w:color w:val="000000"/>
          <w:sz w:val="20"/>
        </w:rPr>
        <w:t>MS Visual Studio 201</w:t>
      </w:r>
      <w:r>
        <w:rPr>
          <w:rFonts w:ascii="Verdana" w:eastAsia="Verdana" w:hAnsi="Verdana" w:cs="Verdana"/>
          <w:bCs/>
          <w:color w:val="000000"/>
          <w:sz w:val="20"/>
        </w:rPr>
        <w:t>3</w:t>
      </w:r>
      <w:r w:rsidRPr="005F67C0">
        <w:rPr>
          <w:rFonts w:ascii="Verdana" w:eastAsia="Verdana" w:hAnsi="Verdana" w:cs="Verdana"/>
          <w:bCs/>
          <w:color w:val="000000"/>
          <w:sz w:val="20"/>
        </w:rPr>
        <w:t xml:space="preserve">, C#.NET 4.5, Subversion, </w:t>
      </w:r>
      <w:r>
        <w:rPr>
          <w:rFonts w:ascii="Verdana" w:eastAsia="Verdana" w:hAnsi="Verdana" w:cs="Verdana"/>
          <w:bCs/>
          <w:color w:val="000000"/>
          <w:sz w:val="20"/>
        </w:rPr>
        <w:t>MVC 5</w:t>
      </w:r>
      <w:r w:rsidRPr="005F67C0">
        <w:rPr>
          <w:rFonts w:ascii="Verdana" w:eastAsia="Verdana" w:hAnsi="Verdana" w:cs="Verdana"/>
          <w:bCs/>
          <w:color w:val="000000"/>
          <w:sz w:val="20"/>
        </w:rPr>
        <w:t>, Entity Framework 6.0, JQuery, Bootstrap</w:t>
      </w:r>
      <w:r>
        <w:rPr>
          <w:rFonts w:ascii="Verdana" w:eastAsia="Verdana" w:hAnsi="Verdana" w:cs="Verdana"/>
          <w:bCs/>
          <w:color w:val="000000"/>
          <w:sz w:val="20"/>
        </w:rPr>
        <w:t xml:space="preserve"> 3.0</w:t>
      </w:r>
      <w:r w:rsidRPr="005F67C0">
        <w:rPr>
          <w:rFonts w:ascii="Verdana" w:eastAsia="Verdana" w:hAnsi="Verdana" w:cs="Verdana"/>
          <w:bCs/>
          <w:color w:val="000000"/>
          <w:sz w:val="20"/>
        </w:rPr>
        <w:t>,</w:t>
      </w:r>
      <w:r>
        <w:rPr>
          <w:rFonts w:ascii="Verdana" w:eastAsia="Verdana" w:hAnsi="Verdana" w:cs="Verdana"/>
          <w:bCs/>
          <w:color w:val="000000"/>
          <w:sz w:val="20"/>
        </w:rPr>
        <w:t xml:space="preserve"> CSS3, JavaScript, ExtJs 5.0</w:t>
      </w:r>
      <w:r w:rsidRPr="005F67C0">
        <w:rPr>
          <w:rFonts w:ascii="Verdana" w:eastAsia="Verdana" w:hAnsi="Verdana" w:cs="Verdana"/>
          <w:bCs/>
          <w:color w:val="000000"/>
          <w:sz w:val="20"/>
        </w:rPr>
        <w:t xml:space="preserve"> Unity Dependency Injection, JSON, HTML5</w:t>
      </w:r>
      <w:r>
        <w:rPr>
          <w:rFonts w:ascii="Verdana" w:eastAsia="Verdana" w:hAnsi="Verdana" w:cs="Verdana"/>
          <w:bCs/>
          <w:color w:val="000000"/>
          <w:sz w:val="20"/>
        </w:rPr>
        <w:t>, Axosoft OnTime, Crystal Reports 11 development and API integration</w:t>
      </w:r>
    </w:p>
    <w:p w14:paraId="78720BA7" w14:textId="77777777" w:rsidR="003B32AD" w:rsidRPr="00602AF0" w:rsidRDefault="003B32AD" w:rsidP="003B32AD">
      <w:pPr>
        <w:rPr>
          <w:rFonts w:eastAsia="Trebuchet MS"/>
          <w:lang w:val="en-US"/>
        </w:rPr>
      </w:pPr>
    </w:p>
    <w:tbl>
      <w:tblPr>
        <w:tblW w:w="0" w:type="auto"/>
        <w:tblLook w:val="0000" w:firstRow="0" w:lastRow="0" w:firstColumn="0" w:lastColumn="0" w:noHBand="0" w:noVBand="0"/>
      </w:tblPr>
      <w:tblGrid>
        <w:gridCol w:w="4675"/>
        <w:gridCol w:w="4675"/>
      </w:tblGrid>
      <w:tr w:rsidR="003B32AD" w14:paraId="2B09FDFC" w14:textId="77777777" w:rsidTr="005E309B">
        <w:tc>
          <w:tcPr>
            <w:tcW w:w="4680" w:type="dxa"/>
            <w:tcBorders>
              <w:top w:val="single" w:sz="4" w:space="0" w:color="000000"/>
              <w:left w:val="single" w:sz="4" w:space="0" w:color="000000"/>
              <w:bottom w:val="single" w:sz="4" w:space="0" w:color="000000"/>
              <w:right w:val="single" w:sz="4" w:space="0" w:color="000000"/>
            </w:tcBorders>
            <w:shd w:val="clear" w:color="auto" w:fill="auto"/>
          </w:tcPr>
          <w:p w14:paraId="4A360B57" w14:textId="77777777" w:rsidR="003B32AD" w:rsidRPr="004D79C3" w:rsidRDefault="003B32AD" w:rsidP="005E309B">
            <w:pPr>
              <w:shd w:val="clear" w:color="auto" w:fill="FFFFFF"/>
              <w:rPr>
                <w:rFonts w:ascii="Trebuchet MS" w:hAnsi="Trebuchet MS" w:cs="Tahoma"/>
                <w:b/>
                <w:color w:val="2A2A2A"/>
                <w:sz w:val="22"/>
                <w:szCs w:val="22"/>
                <w:lang w:val="en-US"/>
              </w:rPr>
            </w:pPr>
            <w:bookmarkStart w:id="2" w:name="OLE_LINK87"/>
            <w:bookmarkStart w:id="3" w:name="OLE_LINK88"/>
            <w:bookmarkStart w:id="4" w:name="OLE_LINK89"/>
            <w:r w:rsidRPr="004D79C3">
              <w:rPr>
                <w:rFonts w:ascii="Trebuchet MS" w:hAnsi="Trebuchet MS" w:cs="Tahoma"/>
                <w:b/>
                <w:color w:val="2A2A2A"/>
                <w:sz w:val="22"/>
                <w:szCs w:val="22"/>
              </w:rPr>
              <w:t>Computer Technologies Consultants, Inc.</w:t>
            </w:r>
            <w:bookmarkEnd w:id="2"/>
            <w:bookmarkEnd w:id="3"/>
            <w:bookmarkEnd w:id="4"/>
          </w:p>
        </w:tc>
        <w:tc>
          <w:tcPr>
            <w:tcW w:w="4680" w:type="dxa"/>
            <w:tcBorders>
              <w:top w:val="single" w:sz="4" w:space="0" w:color="000000"/>
              <w:left w:val="single" w:sz="4" w:space="0" w:color="000000"/>
              <w:bottom w:val="single" w:sz="4" w:space="0" w:color="000000"/>
              <w:right w:val="single" w:sz="4" w:space="0" w:color="000000"/>
            </w:tcBorders>
            <w:shd w:val="clear" w:color="auto" w:fill="auto"/>
          </w:tcPr>
          <w:p w14:paraId="165DE43F" w14:textId="70B75D17" w:rsidR="003B32AD" w:rsidRPr="00602AF0" w:rsidRDefault="00290E98" w:rsidP="003B32AD">
            <w:pPr>
              <w:keepNext/>
              <w:jc w:val="right"/>
              <w:rPr>
                <w:rFonts w:ascii="Trebuchet MS" w:eastAsia="Trebuchet MS" w:hAnsi="Trebuchet MS" w:cs="Trebuchet MS"/>
                <w:b/>
                <w:sz w:val="28"/>
                <w:lang w:val="en-US"/>
              </w:rPr>
            </w:pPr>
            <w:bookmarkStart w:id="5" w:name="OLE_LINK104"/>
            <w:bookmarkStart w:id="6" w:name="OLE_LINK105"/>
            <w:r>
              <w:rPr>
                <w:rFonts w:ascii="Trebuchet MS" w:eastAsia="Trebuchet MS" w:hAnsi="Trebuchet MS" w:cs="Trebuchet MS"/>
                <w:b/>
                <w:sz w:val="22"/>
                <w:lang w:val="en-US"/>
              </w:rPr>
              <w:t xml:space="preserve">July 2012 </w:t>
            </w:r>
            <w:bookmarkEnd w:id="5"/>
            <w:bookmarkEnd w:id="6"/>
            <w:r>
              <w:rPr>
                <w:rFonts w:ascii="Trebuchet MS" w:eastAsia="Trebuchet MS" w:hAnsi="Trebuchet MS" w:cs="Trebuchet MS"/>
                <w:b/>
                <w:sz w:val="22"/>
                <w:lang w:val="en-US"/>
              </w:rPr>
              <w:t xml:space="preserve">to </w:t>
            </w:r>
            <w:bookmarkStart w:id="7" w:name="OLE_LINK106"/>
            <w:bookmarkStart w:id="8" w:name="OLE_LINK107"/>
            <w:r>
              <w:rPr>
                <w:rFonts w:ascii="Trebuchet MS" w:eastAsia="Trebuchet MS" w:hAnsi="Trebuchet MS" w:cs="Trebuchet MS"/>
                <w:b/>
                <w:sz w:val="22"/>
                <w:lang w:val="en-US"/>
              </w:rPr>
              <w:t>November 2012</w:t>
            </w:r>
            <w:bookmarkEnd w:id="7"/>
            <w:bookmarkEnd w:id="8"/>
          </w:p>
        </w:tc>
      </w:tr>
    </w:tbl>
    <w:p w14:paraId="39616FC2" w14:textId="77777777" w:rsidR="003B32AD" w:rsidRDefault="003B32AD" w:rsidP="003B32AD">
      <w:pPr>
        <w:pStyle w:val="Heading3"/>
        <w:spacing w:before="120" w:after="0"/>
        <w:jc w:val="both"/>
      </w:pPr>
      <w:r>
        <w:rPr>
          <w:rFonts w:ascii="Verdana" w:eastAsia="Verdana" w:hAnsi="Verdana" w:cs="Verdana"/>
          <w:b/>
          <w:sz w:val="20"/>
        </w:rPr>
        <w:t>Position Title</w:t>
      </w:r>
    </w:p>
    <w:p w14:paraId="6A093CB1" w14:textId="77777777" w:rsidR="003B32AD" w:rsidRPr="00312861" w:rsidRDefault="003B32AD" w:rsidP="003B32AD">
      <w:pPr>
        <w:ind w:left="360"/>
        <w:jc w:val="both"/>
        <w:rPr>
          <w:lang w:val="en-US"/>
        </w:rPr>
      </w:pPr>
      <w:bookmarkStart w:id="9" w:name="OLE_LINK102"/>
      <w:bookmarkStart w:id="10" w:name="OLE_LINK103"/>
      <w:r>
        <w:rPr>
          <w:rFonts w:ascii="Verdana" w:eastAsia="Verdana" w:hAnsi="Verdana" w:cs="Verdana"/>
          <w:sz w:val="20"/>
          <w:lang w:val="en-US"/>
        </w:rPr>
        <w:t>Sr. Consultant</w:t>
      </w:r>
    </w:p>
    <w:bookmarkEnd w:id="9"/>
    <w:bookmarkEnd w:id="10"/>
    <w:p w14:paraId="7F6A3C9F" w14:textId="77777777" w:rsidR="003B32AD" w:rsidRDefault="003B32AD" w:rsidP="003B32AD">
      <w:pPr>
        <w:pStyle w:val="Heading3"/>
        <w:spacing w:before="120" w:after="0"/>
        <w:jc w:val="both"/>
      </w:pPr>
      <w:r>
        <w:rPr>
          <w:rFonts w:ascii="Verdana" w:eastAsia="Verdana" w:hAnsi="Verdana" w:cs="Verdana"/>
          <w:b/>
          <w:sz w:val="20"/>
        </w:rPr>
        <w:t>Accomplishments</w:t>
      </w:r>
    </w:p>
    <w:p w14:paraId="2B074AF8" w14:textId="48F7F5B2" w:rsidR="00133072" w:rsidRPr="000309F6" w:rsidRDefault="003B32AD" w:rsidP="00133072">
      <w:pPr>
        <w:pStyle w:val="ListParagraph"/>
        <w:numPr>
          <w:ilvl w:val="0"/>
          <w:numId w:val="25"/>
        </w:numPr>
        <w:rPr>
          <w:rFonts w:eastAsia="Trebuchet MS"/>
        </w:rPr>
      </w:pPr>
      <w:r>
        <w:rPr>
          <w:rFonts w:ascii="Verdana" w:hAnsi="Verdana"/>
          <w:sz w:val="20"/>
          <w:szCs w:val="20"/>
        </w:rPr>
        <w:t xml:space="preserve">Maintenance development </w:t>
      </w:r>
      <w:r w:rsidR="000309F6">
        <w:rPr>
          <w:rFonts w:ascii="Verdana" w:hAnsi="Verdana"/>
          <w:sz w:val="20"/>
          <w:szCs w:val="20"/>
        </w:rPr>
        <w:t xml:space="preserve">and feature creation </w:t>
      </w:r>
      <w:r>
        <w:rPr>
          <w:rFonts w:ascii="Verdana" w:hAnsi="Verdana"/>
          <w:sz w:val="20"/>
          <w:szCs w:val="20"/>
        </w:rPr>
        <w:t xml:space="preserve">of large scale </w:t>
      </w:r>
      <w:r w:rsidR="000309F6">
        <w:rPr>
          <w:rFonts w:ascii="Verdana" w:hAnsi="Verdana"/>
          <w:sz w:val="20"/>
          <w:szCs w:val="20"/>
        </w:rPr>
        <w:t xml:space="preserve">distributed </w:t>
      </w:r>
      <w:r>
        <w:rPr>
          <w:rFonts w:ascii="Verdana" w:hAnsi="Verdana"/>
          <w:sz w:val="20"/>
          <w:szCs w:val="20"/>
        </w:rPr>
        <w:t xml:space="preserve">application </w:t>
      </w:r>
      <w:r w:rsidR="000309F6">
        <w:rPr>
          <w:rFonts w:ascii="Verdana" w:hAnsi="Verdana"/>
          <w:sz w:val="20"/>
          <w:szCs w:val="20"/>
        </w:rPr>
        <w:t xml:space="preserve">for </w:t>
      </w:r>
      <w:r w:rsidR="000309F6" w:rsidRPr="000309F6">
        <w:rPr>
          <w:rFonts w:ascii="Verdana" w:hAnsi="Verdana"/>
          <w:sz w:val="20"/>
          <w:szCs w:val="20"/>
        </w:rPr>
        <w:t>industry leader’s online</w:t>
      </w:r>
      <w:r w:rsidR="000309F6">
        <w:rPr>
          <w:rFonts w:ascii="Verdana" w:hAnsi="Verdana"/>
          <w:sz w:val="20"/>
          <w:szCs w:val="20"/>
        </w:rPr>
        <w:t>, multi-threaded,</w:t>
      </w:r>
      <w:r w:rsidR="000309F6" w:rsidRPr="000309F6">
        <w:rPr>
          <w:rFonts w:ascii="Verdana" w:hAnsi="Verdana"/>
          <w:sz w:val="20"/>
          <w:szCs w:val="20"/>
        </w:rPr>
        <w:t xml:space="preserve"> cloud testing software using WCF web service, </w:t>
      </w:r>
      <w:r w:rsidR="00B05C2B">
        <w:rPr>
          <w:rFonts w:ascii="Verdana" w:hAnsi="Verdana"/>
          <w:sz w:val="20"/>
          <w:szCs w:val="20"/>
        </w:rPr>
        <w:t xml:space="preserve">MVC Web Programming, </w:t>
      </w:r>
      <w:r w:rsidRPr="000309F6">
        <w:rPr>
          <w:rFonts w:ascii="Verdana" w:hAnsi="Verdana"/>
          <w:sz w:val="20"/>
          <w:szCs w:val="20"/>
        </w:rPr>
        <w:t>Entity Framework</w:t>
      </w:r>
      <w:r w:rsidR="000309F6" w:rsidRPr="000309F6">
        <w:rPr>
          <w:rFonts w:ascii="Verdana" w:hAnsi="Verdana"/>
          <w:sz w:val="20"/>
          <w:szCs w:val="20"/>
        </w:rPr>
        <w:t xml:space="preserve">, </w:t>
      </w:r>
      <w:r w:rsidR="000118E5" w:rsidRPr="000309F6">
        <w:rPr>
          <w:rFonts w:ascii="Verdana" w:hAnsi="Verdana"/>
          <w:sz w:val="20"/>
          <w:szCs w:val="20"/>
        </w:rPr>
        <w:t>Unity</w:t>
      </w:r>
      <w:r w:rsidRPr="000309F6">
        <w:rPr>
          <w:rFonts w:ascii="Verdana" w:hAnsi="Verdana"/>
          <w:sz w:val="20"/>
          <w:szCs w:val="20"/>
        </w:rPr>
        <w:t xml:space="preserve"> dependency injection</w:t>
      </w:r>
      <w:r w:rsidR="00133072" w:rsidRPr="00133072">
        <w:rPr>
          <w:rFonts w:eastAsia="Trebuchet MS"/>
        </w:rPr>
        <w:t xml:space="preserve"> </w:t>
      </w:r>
    </w:p>
    <w:p w14:paraId="5C755F87" w14:textId="03387F74" w:rsidR="00133072" w:rsidRPr="00582D62" w:rsidRDefault="00133072" w:rsidP="00133072">
      <w:pPr>
        <w:pStyle w:val="ListParagraph"/>
        <w:numPr>
          <w:ilvl w:val="0"/>
          <w:numId w:val="25"/>
        </w:numPr>
        <w:rPr>
          <w:rFonts w:eastAsia="Trebuchet MS"/>
        </w:rPr>
      </w:pPr>
      <w:r w:rsidRPr="00133072">
        <w:rPr>
          <w:rFonts w:ascii="Verdana" w:hAnsi="Verdana"/>
          <w:sz w:val="20"/>
          <w:szCs w:val="20"/>
        </w:rPr>
        <w:t>jQuery and JavaScript development</w:t>
      </w:r>
      <w:r w:rsidRPr="00133072">
        <w:rPr>
          <w:rFonts w:eastAsia="Trebuchet MS"/>
        </w:rPr>
        <w:t xml:space="preserve"> </w:t>
      </w:r>
    </w:p>
    <w:p w14:paraId="2E036228" w14:textId="1D4FF5C5" w:rsidR="003B32AD" w:rsidRPr="00133072" w:rsidRDefault="00133072" w:rsidP="00F94F18">
      <w:pPr>
        <w:pStyle w:val="ListParagraph"/>
        <w:numPr>
          <w:ilvl w:val="0"/>
          <w:numId w:val="25"/>
        </w:numPr>
        <w:rPr>
          <w:rFonts w:eastAsia="Trebuchet MS"/>
        </w:rPr>
      </w:pPr>
      <w:r w:rsidRPr="00133072">
        <w:rPr>
          <w:rFonts w:eastAsia="Trebuchet MS"/>
        </w:rPr>
        <w:t>Unit Test code using Visual Studio</w:t>
      </w:r>
    </w:p>
    <w:p w14:paraId="13C39CC2" w14:textId="540015AC" w:rsidR="000309F6" w:rsidRPr="00B74B16" w:rsidRDefault="000309F6" w:rsidP="00133072">
      <w:pPr>
        <w:pStyle w:val="ListParagraph"/>
        <w:numPr>
          <w:ilvl w:val="0"/>
          <w:numId w:val="25"/>
        </w:numPr>
        <w:rPr>
          <w:rFonts w:eastAsia="Trebuchet MS"/>
        </w:rPr>
      </w:pPr>
      <w:r>
        <w:rPr>
          <w:rFonts w:ascii="Verdana" w:hAnsi="Verdana"/>
          <w:sz w:val="20"/>
          <w:szCs w:val="20"/>
        </w:rPr>
        <w:t>Developed formal documentati</w:t>
      </w:r>
      <w:r w:rsidR="00B74B16">
        <w:rPr>
          <w:rFonts w:ascii="Verdana" w:hAnsi="Verdana"/>
          <w:sz w:val="20"/>
          <w:szCs w:val="20"/>
        </w:rPr>
        <w:t>on, participated in peer review</w:t>
      </w:r>
    </w:p>
    <w:p w14:paraId="16201776" w14:textId="2E42A468" w:rsidR="00B74B16" w:rsidRPr="000309F6" w:rsidRDefault="00B74B16" w:rsidP="000309F6">
      <w:pPr>
        <w:pStyle w:val="ListParagraph"/>
        <w:numPr>
          <w:ilvl w:val="0"/>
          <w:numId w:val="25"/>
        </w:numPr>
        <w:rPr>
          <w:rFonts w:eastAsia="Trebuchet MS"/>
        </w:rPr>
      </w:pPr>
      <w:r>
        <w:rPr>
          <w:rFonts w:ascii="Verdana" w:hAnsi="Verdana"/>
          <w:sz w:val="20"/>
          <w:szCs w:val="20"/>
        </w:rPr>
        <w:t xml:space="preserve">Heavy IoC development </w:t>
      </w:r>
      <w:r w:rsidR="00F83152">
        <w:rPr>
          <w:rFonts w:ascii="Verdana" w:hAnsi="Verdana"/>
          <w:sz w:val="20"/>
          <w:szCs w:val="20"/>
        </w:rPr>
        <w:t>features</w:t>
      </w:r>
      <w:r>
        <w:rPr>
          <w:rFonts w:ascii="Verdana" w:hAnsi="Verdana"/>
          <w:sz w:val="20"/>
          <w:szCs w:val="20"/>
        </w:rPr>
        <w:t xml:space="preserve"> using Microsoft’s Unity Dependency Injection</w:t>
      </w:r>
    </w:p>
    <w:p w14:paraId="6C5FC468" w14:textId="36B4B5F9" w:rsidR="000309F6" w:rsidRPr="000309F6" w:rsidRDefault="000309F6" w:rsidP="000309F6">
      <w:pPr>
        <w:pStyle w:val="ListParagraph"/>
        <w:numPr>
          <w:ilvl w:val="0"/>
          <w:numId w:val="25"/>
        </w:numPr>
        <w:rPr>
          <w:rFonts w:eastAsia="Trebuchet MS"/>
        </w:rPr>
      </w:pPr>
      <w:r>
        <w:rPr>
          <w:rFonts w:ascii="Verdana" w:hAnsi="Verdana"/>
          <w:sz w:val="20"/>
          <w:szCs w:val="20"/>
        </w:rPr>
        <w:t xml:space="preserve">Managed multiple </w:t>
      </w:r>
      <w:r w:rsidR="005348EE">
        <w:rPr>
          <w:rFonts w:ascii="Verdana" w:hAnsi="Verdana"/>
          <w:sz w:val="20"/>
          <w:szCs w:val="20"/>
        </w:rPr>
        <w:t>features</w:t>
      </w:r>
      <w:r>
        <w:rPr>
          <w:rFonts w:ascii="Verdana" w:hAnsi="Verdana"/>
          <w:sz w:val="20"/>
          <w:szCs w:val="20"/>
        </w:rPr>
        <w:t xml:space="preserve">, tasks, troubleshooting &amp; </w:t>
      </w:r>
      <w:r w:rsidR="005348EE">
        <w:rPr>
          <w:rFonts w:ascii="Verdana" w:hAnsi="Verdana"/>
          <w:sz w:val="20"/>
          <w:szCs w:val="20"/>
        </w:rPr>
        <w:t>resolution</w:t>
      </w:r>
      <w:r>
        <w:rPr>
          <w:rFonts w:ascii="Verdana" w:hAnsi="Verdana"/>
          <w:sz w:val="20"/>
          <w:szCs w:val="20"/>
        </w:rPr>
        <w:t xml:space="preserve"> issues simultaneously</w:t>
      </w:r>
    </w:p>
    <w:p w14:paraId="50F64915" w14:textId="5EFA6C8F" w:rsidR="000309F6" w:rsidRPr="000309F6" w:rsidRDefault="00B74B16" w:rsidP="000309F6">
      <w:pPr>
        <w:pStyle w:val="ListParagraph"/>
        <w:numPr>
          <w:ilvl w:val="0"/>
          <w:numId w:val="25"/>
        </w:numPr>
        <w:rPr>
          <w:rFonts w:eastAsia="Trebuchet MS"/>
        </w:rPr>
      </w:pPr>
      <w:r>
        <w:rPr>
          <w:rFonts w:ascii="Verdana" w:hAnsi="Verdana"/>
          <w:sz w:val="20"/>
          <w:szCs w:val="20"/>
        </w:rPr>
        <w:t>Agile/S</w:t>
      </w:r>
      <w:r w:rsidR="000309F6">
        <w:rPr>
          <w:rFonts w:ascii="Verdana" w:hAnsi="Verdana"/>
          <w:sz w:val="20"/>
          <w:szCs w:val="20"/>
        </w:rPr>
        <w:t xml:space="preserve">crum </w:t>
      </w:r>
      <w:r>
        <w:rPr>
          <w:rFonts w:ascii="Verdana" w:hAnsi="Verdana"/>
          <w:sz w:val="20"/>
          <w:szCs w:val="20"/>
        </w:rPr>
        <w:t>team member</w:t>
      </w:r>
    </w:p>
    <w:p w14:paraId="52D9687B" w14:textId="77777777" w:rsidR="003B32AD" w:rsidRPr="005612AF" w:rsidRDefault="003B32AD" w:rsidP="003B32AD">
      <w:pPr>
        <w:pStyle w:val="Heading3"/>
        <w:spacing w:before="120" w:after="0"/>
        <w:jc w:val="both"/>
        <w:rPr>
          <w:rFonts w:ascii="Trebuchet MS" w:eastAsia="Trebuchet MS" w:hAnsi="Trebuchet MS" w:cs="Trebuchet MS"/>
          <w:color w:val="000000"/>
          <w:sz w:val="33"/>
          <w:szCs w:val="37"/>
        </w:rPr>
      </w:pPr>
      <w:r w:rsidRPr="005612AF">
        <w:rPr>
          <w:rStyle w:val="Strong"/>
          <w:rFonts w:ascii="Verdana" w:eastAsia="Verdana" w:hAnsi="Verdana" w:cs="Verdana"/>
          <w:bCs/>
          <w:color w:val="000000"/>
          <w:sz w:val="20"/>
        </w:rPr>
        <w:t>Project Technologies</w:t>
      </w:r>
    </w:p>
    <w:p w14:paraId="11DCA03B" w14:textId="52AA83EF" w:rsidR="00290E98" w:rsidRDefault="003B32AD" w:rsidP="004810EF">
      <w:pPr>
        <w:pStyle w:val="NormalWeb"/>
        <w:spacing w:before="0" w:beforeAutospacing="0" w:after="0" w:afterAutospacing="0"/>
        <w:ind w:left="360"/>
        <w:jc w:val="both"/>
      </w:pPr>
      <w:bookmarkStart w:id="11" w:name="OLE_LINK100"/>
      <w:bookmarkStart w:id="12" w:name="OLE_LINK101"/>
      <w:r w:rsidRPr="005F67C0">
        <w:rPr>
          <w:rFonts w:ascii="Verdana" w:eastAsia="Verdana" w:hAnsi="Verdana" w:cs="Verdana"/>
          <w:bCs/>
          <w:color w:val="000000"/>
          <w:sz w:val="20"/>
        </w:rPr>
        <w:t xml:space="preserve">MS Visual Studio 2010, C#.NET 4.0, TFS, </w:t>
      </w:r>
      <w:r w:rsidR="005F67C0" w:rsidRPr="005F67C0">
        <w:rPr>
          <w:rFonts w:ascii="Verdana" w:eastAsia="Verdana" w:hAnsi="Verdana" w:cs="Verdana"/>
          <w:bCs/>
          <w:color w:val="000000"/>
          <w:sz w:val="20"/>
        </w:rPr>
        <w:t>J</w:t>
      </w:r>
      <w:r w:rsidR="005F67C0">
        <w:rPr>
          <w:rFonts w:ascii="Verdana" w:eastAsia="Verdana" w:hAnsi="Verdana" w:cs="Verdana"/>
          <w:bCs/>
          <w:color w:val="000000"/>
          <w:sz w:val="20"/>
        </w:rPr>
        <w:t>Q</w:t>
      </w:r>
      <w:r w:rsidR="005F67C0" w:rsidRPr="005F67C0">
        <w:rPr>
          <w:rFonts w:ascii="Verdana" w:eastAsia="Verdana" w:hAnsi="Verdana" w:cs="Verdana"/>
          <w:bCs/>
          <w:color w:val="000000"/>
          <w:sz w:val="20"/>
        </w:rPr>
        <w:t>uery</w:t>
      </w:r>
      <w:r w:rsidR="005F67C0">
        <w:rPr>
          <w:rFonts w:ascii="Verdana" w:eastAsia="Verdana" w:hAnsi="Verdana" w:cs="Verdana"/>
          <w:bCs/>
          <w:color w:val="000000"/>
          <w:sz w:val="20"/>
        </w:rPr>
        <w:t xml:space="preserve">, </w:t>
      </w:r>
      <w:bookmarkEnd w:id="11"/>
      <w:bookmarkEnd w:id="12"/>
      <w:r w:rsidR="000309F6">
        <w:rPr>
          <w:rFonts w:ascii="Verdana" w:eastAsia="Verdana" w:hAnsi="Verdana" w:cs="Verdana"/>
          <w:bCs/>
          <w:color w:val="000000"/>
          <w:sz w:val="20"/>
        </w:rPr>
        <w:t>HTML</w:t>
      </w:r>
      <w:r w:rsidR="003D0D2E">
        <w:rPr>
          <w:rFonts w:ascii="Verdana" w:eastAsia="Verdana" w:hAnsi="Verdana" w:cs="Verdana"/>
          <w:bCs/>
          <w:color w:val="000000"/>
          <w:sz w:val="20"/>
        </w:rPr>
        <w:t>, MVC 4</w:t>
      </w:r>
    </w:p>
    <w:p w14:paraId="45B96FA7" w14:textId="77777777" w:rsidR="00E006ED" w:rsidRDefault="00E006ED" w:rsidP="00290E98">
      <w:pPr>
        <w:rPr>
          <w:lang w:val="en-US"/>
        </w:rPr>
      </w:pPr>
    </w:p>
    <w:p w14:paraId="75FD306F" w14:textId="77777777" w:rsidR="00E006ED" w:rsidRPr="00602AF0" w:rsidRDefault="00E006ED" w:rsidP="00290E98">
      <w:pPr>
        <w:rPr>
          <w:lang w:val="en-US"/>
        </w:rPr>
      </w:pPr>
    </w:p>
    <w:tbl>
      <w:tblPr>
        <w:tblW w:w="0" w:type="auto"/>
        <w:tblLook w:val="0000" w:firstRow="0" w:lastRow="0" w:firstColumn="0" w:lastColumn="0" w:noHBand="0" w:noVBand="0"/>
      </w:tblPr>
      <w:tblGrid>
        <w:gridCol w:w="4675"/>
        <w:gridCol w:w="4675"/>
      </w:tblGrid>
      <w:tr w:rsidR="00290E98" w14:paraId="420367FC" w14:textId="77777777" w:rsidTr="005E309B">
        <w:tc>
          <w:tcPr>
            <w:tcW w:w="4680" w:type="dxa"/>
            <w:tcBorders>
              <w:top w:val="single" w:sz="4" w:space="0" w:color="000000"/>
              <w:left w:val="single" w:sz="4" w:space="0" w:color="000000"/>
              <w:bottom w:val="single" w:sz="4" w:space="0" w:color="000000"/>
              <w:right w:val="single" w:sz="4" w:space="0" w:color="000000"/>
            </w:tcBorders>
          </w:tcPr>
          <w:p w14:paraId="57FBC00A" w14:textId="77777777" w:rsidR="00290E98" w:rsidRPr="00312861" w:rsidRDefault="00290E98" w:rsidP="005E309B">
            <w:pPr>
              <w:pStyle w:val="Heading2"/>
              <w:spacing w:before="0" w:after="0"/>
              <w:jc w:val="both"/>
              <w:rPr>
                <w:rFonts w:ascii="Trebuchet MS" w:hAnsi="Trebuchet MS" w:cs="Trebuchet MS"/>
                <w:b/>
                <w:lang w:val="en-US"/>
              </w:rPr>
            </w:pPr>
            <w:r>
              <w:rPr>
                <w:rFonts w:ascii="Trebuchet MS" w:hAnsi="Trebuchet MS" w:cs="Trebuchet MS"/>
                <w:b/>
                <w:sz w:val="22"/>
                <w:lang w:val="en-US"/>
              </w:rPr>
              <w:t>Avesis Inc.</w:t>
            </w:r>
          </w:p>
        </w:tc>
        <w:tc>
          <w:tcPr>
            <w:tcW w:w="4680" w:type="dxa"/>
            <w:tcBorders>
              <w:top w:val="single" w:sz="4" w:space="0" w:color="000000"/>
              <w:left w:val="single" w:sz="4" w:space="0" w:color="000000"/>
              <w:bottom w:val="single" w:sz="4" w:space="0" w:color="000000"/>
              <w:right w:val="single" w:sz="4" w:space="0" w:color="000000"/>
            </w:tcBorders>
          </w:tcPr>
          <w:p w14:paraId="700319D8" w14:textId="77777777" w:rsidR="00290E98" w:rsidRPr="00602AF0" w:rsidRDefault="00290E98" w:rsidP="005E309B">
            <w:pPr>
              <w:keepNext/>
              <w:jc w:val="right"/>
              <w:rPr>
                <w:rFonts w:ascii="Trebuchet MS" w:hAnsi="Trebuchet MS" w:cs="Trebuchet MS"/>
                <w:b/>
                <w:sz w:val="28"/>
                <w:lang w:val="en-US"/>
              </w:rPr>
            </w:pPr>
            <w:bookmarkStart w:id="13" w:name="OLE_LINK90"/>
            <w:bookmarkStart w:id="14" w:name="OLE_LINK91"/>
            <w:r>
              <w:rPr>
                <w:rFonts w:ascii="Trebuchet MS" w:hAnsi="Trebuchet MS" w:cs="Trebuchet MS"/>
                <w:b/>
                <w:sz w:val="22"/>
                <w:lang w:val="en-US"/>
              </w:rPr>
              <w:t xml:space="preserve">February 2011 </w:t>
            </w:r>
            <w:bookmarkEnd w:id="13"/>
            <w:bookmarkEnd w:id="14"/>
            <w:r>
              <w:rPr>
                <w:rFonts w:ascii="Trebuchet MS" w:hAnsi="Trebuchet MS" w:cs="Trebuchet MS"/>
                <w:b/>
                <w:sz w:val="22"/>
                <w:lang w:val="en-US"/>
              </w:rPr>
              <w:t xml:space="preserve">to </w:t>
            </w:r>
            <w:bookmarkStart w:id="15" w:name="OLE_LINK92"/>
            <w:bookmarkStart w:id="16" w:name="OLE_LINK93"/>
            <w:bookmarkStart w:id="17" w:name="OLE_LINK94"/>
            <w:bookmarkStart w:id="18" w:name="OLE_LINK95"/>
            <w:r>
              <w:rPr>
                <w:rFonts w:ascii="Trebuchet MS" w:hAnsi="Trebuchet MS" w:cs="Trebuchet MS"/>
                <w:b/>
                <w:sz w:val="22"/>
                <w:lang w:val="en-US"/>
              </w:rPr>
              <w:t>June 2012</w:t>
            </w:r>
            <w:bookmarkEnd w:id="15"/>
            <w:bookmarkEnd w:id="16"/>
            <w:bookmarkEnd w:id="17"/>
            <w:bookmarkEnd w:id="18"/>
          </w:p>
        </w:tc>
      </w:tr>
    </w:tbl>
    <w:p w14:paraId="17B8F369" w14:textId="77777777" w:rsidR="00290E98" w:rsidRDefault="00290E98" w:rsidP="00290E98">
      <w:pPr>
        <w:pStyle w:val="Heading3"/>
        <w:spacing w:before="120" w:after="0"/>
        <w:jc w:val="both"/>
      </w:pPr>
      <w:r>
        <w:rPr>
          <w:rFonts w:ascii="Verdana" w:hAnsi="Verdana" w:cs="Verdana"/>
          <w:b/>
          <w:sz w:val="20"/>
        </w:rPr>
        <w:t>Position Title</w:t>
      </w:r>
    </w:p>
    <w:p w14:paraId="2D5EB3D9" w14:textId="77777777" w:rsidR="00290E98" w:rsidRPr="00312861" w:rsidRDefault="00290E98" w:rsidP="00290E98">
      <w:pPr>
        <w:ind w:left="360"/>
        <w:jc w:val="both"/>
        <w:rPr>
          <w:lang w:val="en-US"/>
        </w:rPr>
      </w:pPr>
      <w:bookmarkStart w:id="19" w:name="OLE_LINK96"/>
      <w:bookmarkStart w:id="20" w:name="OLE_LINK97"/>
      <w:bookmarkStart w:id="21" w:name="OLE_LINK98"/>
      <w:bookmarkStart w:id="22" w:name="OLE_LINK99"/>
      <w:r>
        <w:rPr>
          <w:rFonts w:ascii="Verdana" w:hAnsi="Verdana" w:cs="Verdana"/>
          <w:sz w:val="20"/>
          <w:lang w:val="en-US"/>
        </w:rPr>
        <w:t>Sr. Software Engineer</w:t>
      </w:r>
    </w:p>
    <w:bookmarkEnd w:id="19"/>
    <w:bookmarkEnd w:id="20"/>
    <w:bookmarkEnd w:id="21"/>
    <w:bookmarkEnd w:id="22"/>
    <w:p w14:paraId="25266838" w14:textId="77777777" w:rsidR="00290E98" w:rsidRDefault="00290E98" w:rsidP="00290E98">
      <w:pPr>
        <w:pStyle w:val="Heading3"/>
        <w:spacing w:before="120" w:after="0"/>
        <w:jc w:val="both"/>
      </w:pPr>
      <w:r>
        <w:rPr>
          <w:rFonts w:ascii="Verdana" w:hAnsi="Verdana" w:cs="Verdana"/>
          <w:b/>
          <w:sz w:val="20"/>
        </w:rPr>
        <w:t>Accomplishments</w:t>
      </w:r>
    </w:p>
    <w:p w14:paraId="4D7904C2" w14:textId="77777777" w:rsidR="00290E98" w:rsidRPr="000F66E6" w:rsidRDefault="00290E98" w:rsidP="00290E98">
      <w:pPr>
        <w:pStyle w:val="NoSpacing"/>
        <w:numPr>
          <w:ilvl w:val="0"/>
          <w:numId w:val="2"/>
        </w:numPr>
        <w:rPr>
          <w:rFonts w:ascii="Verdana" w:hAnsi="Verdana"/>
          <w:sz w:val="20"/>
          <w:szCs w:val="20"/>
        </w:rPr>
      </w:pPr>
      <w:r>
        <w:rPr>
          <w:rFonts w:ascii="Verdana" w:hAnsi="Verdana"/>
          <w:sz w:val="20"/>
          <w:szCs w:val="20"/>
        </w:rPr>
        <w:t>Lead the development of several in house applications and system upgrades</w:t>
      </w:r>
    </w:p>
    <w:p w14:paraId="36B86D34" w14:textId="77777777" w:rsidR="00290E98" w:rsidRPr="00EC5C26" w:rsidRDefault="00290E98" w:rsidP="00290E98">
      <w:pPr>
        <w:pStyle w:val="NoSpacing"/>
        <w:numPr>
          <w:ilvl w:val="0"/>
          <w:numId w:val="2"/>
        </w:numPr>
        <w:rPr>
          <w:rFonts w:ascii="Verdana" w:hAnsi="Verdana"/>
          <w:sz w:val="20"/>
          <w:szCs w:val="20"/>
        </w:rPr>
      </w:pPr>
      <w:r>
        <w:rPr>
          <w:rFonts w:ascii="Verdana" w:hAnsi="Verdana"/>
          <w:sz w:val="20"/>
          <w:szCs w:val="20"/>
        </w:rPr>
        <w:t>Develop Corporate portal C#,</w:t>
      </w:r>
      <w:r w:rsidRPr="00EC5C26">
        <w:rPr>
          <w:rFonts w:ascii="Verdana" w:hAnsi="Verdana"/>
          <w:sz w:val="20"/>
          <w:szCs w:val="20"/>
        </w:rPr>
        <w:t>.NET 4.0</w:t>
      </w:r>
      <w:r>
        <w:rPr>
          <w:rFonts w:ascii="Verdana" w:hAnsi="Verdana"/>
          <w:sz w:val="20"/>
          <w:szCs w:val="20"/>
        </w:rPr>
        <w:t>, and Business Objects API</w:t>
      </w:r>
    </w:p>
    <w:p w14:paraId="5C423EDA" w14:textId="77777777" w:rsidR="00290E98" w:rsidRPr="002C1C87" w:rsidRDefault="00290E98" w:rsidP="00290E98">
      <w:pPr>
        <w:pStyle w:val="NoSpacing"/>
        <w:numPr>
          <w:ilvl w:val="0"/>
          <w:numId w:val="2"/>
        </w:numPr>
        <w:rPr>
          <w:rFonts w:ascii="Verdana" w:hAnsi="Verdana"/>
          <w:sz w:val="20"/>
          <w:szCs w:val="20"/>
        </w:rPr>
      </w:pPr>
      <w:r>
        <w:rPr>
          <w:rFonts w:ascii="Verdana" w:hAnsi="Verdana"/>
          <w:sz w:val="20"/>
          <w:szCs w:val="20"/>
        </w:rPr>
        <w:lastRenderedPageBreak/>
        <w:t>Develop several applications for in house use to eliminate manual processes using VBA, Excel, and Visual Studio 2010</w:t>
      </w:r>
    </w:p>
    <w:p w14:paraId="74721EAA" w14:textId="1C901A31" w:rsidR="00290E98" w:rsidRPr="000F66E6" w:rsidRDefault="00290E98" w:rsidP="00290E98">
      <w:pPr>
        <w:pStyle w:val="ListParagraph"/>
        <w:numPr>
          <w:ilvl w:val="0"/>
          <w:numId w:val="2"/>
        </w:numPr>
        <w:rPr>
          <w:rFonts w:ascii="Verdana" w:hAnsi="Verdana"/>
          <w:sz w:val="20"/>
          <w:szCs w:val="20"/>
        </w:rPr>
      </w:pPr>
      <w:r>
        <w:rPr>
          <w:rFonts w:ascii="Verdana" w:hAnsi="Verdana"/>
          <w:sz w:val="20"/>
          <w:szCs w:val="20"/>
        </w:rPr>
        <w:t xml:space="preserve">Analyze </w:t>
      </w:r>
      <w:r w:rsidR="00803CC7">
        <w:rPr>
          <w:rFonts w:ascii="Verdana" w:hAnsi="Verdana"/>
          <w:sz w:val="20"/>
          <w:szCs w:val="20"/>
        </w:rPr>
        <w:t xml:space="preserve">software &amp; </w:t>
      </w:r>
      <w:r>
        <w:rPr>
          <w:rFonts w:ascii="Verdana" w:hAnsi="Verdana"/>
          <w:sz w:val="20"/>
          <w:szCs w:val="20"/>
        </w:rPr>
        <w:t>system for best practices and approach for development</w:t>
      </w:r>
      <w:r w:rsidR="00803CC7">
        <w:rPr>
          <w:rFonts w:ascii="Verdana" w:hAnsi="Verdana"/>
          <w:sz w:val="20"/>
          <w:szCs w:val="20"/>
        </w:rPr>
        <w:t xml:space="preserve"> </w:t>
      </w:r>
      <w:r w:rsidR="0074584D">
        <w:rPr>
          <w:rFonts w:ascii="Verdana" w:hAnsi="Verdana"/>
          <w:sz w:val="20"/>
          <w:szCs w:val="20"/>
        </w:rPr>
        <w:t>and upgrade</w:t>
      </w:r>
      <w:r>
        <w:rPr>
          <w:rFonts w:ascii="Verdana" w:hAnsi="Verdana"/>
          <w:sz w:val="20"/>
          <w:szCs w:val="20"/>
        </w:rPr>
        <w:t xml:space="preserve"> of system features</w:t>
      </w:r>
      <w:r w:rsidRPr="000F66E6">
        <w:rPr>
          <w:rFonts w:ascii="Verdana" w:hAnsi="Verdana"/>
          <w:sz w:val="20"/>
          <w:szCs w:val="20"/>
        </w:rPr>
        <w:t xml:space="preserve"> </w:t>
      </w:r>
    </w:p>
    <w:p w14:paraId="590F480F" w14:textId="77777777" w:rsidR="00290E98" w:rsidRDefault="00290E98" w:rsidP="00290E98">
      <w:pPr>
        <w:pStyle w:val="ListParagraph"/>
        <w:numPr>
          <w:ilvl w:val="0"/>
          <w:numId w:val="2"/>
        </w:numPr>
        <w:rPr>
          <w:rFonts w:ascii="Verdana" w:hAnsi="Verdana"/>
          <w:sz w:val="20"/>
          <w:szCs w:val="20"/>
        </w:rPr>
      </w:pPr>
      <w:r>
        <w:rPr>
          <w:rFonts w:ascii="Verdana" w:hAnsi="Verdana"/>
          <w:sz w:val="20"/>
          <w:szCs w:val="20"/>
        </w:rPr>
        <w:t>D</w:t>
      </w:r>
      <w:r w:rsidRPr="000F66E6">
        <w:rPr>
          <w:rFonts w:ascii="Verdana" w:hAnsi="Verdana"/>
          <w:sz w:val="20"/>
          <w:szCs w:val="20"/>
        </w:rPr>
        <w:t xml:space="preserve">esign </w:t>
      </w:r>
      <w:r>
        <w:rPr>
          <w:rFonts w:ascii="Verdana" w:hAnsi="Verdana"/>
          <w:sz w:val="20"/>
          <w:szCs w:val="20"/>
        </w:rPr>
        <w:t>and develop formal system documentation, coding standards and best practices</w:t>
      </w:r>
    </w:p>
    <w:p w14:paraId="4C7A1BE3" w14:textId="49AD1ACE" w:rsidR="00803CC7" w:rsidRDefault="00803CC7" w:rsidP="00290E98">
      <w:pPr>
        <w:pStyle w:val="ListParagraph"/>
        <w:numPr>
          <w:ilvl w:val="0"/>
          <w:numId w:val="2"/>
        </w:numPr>
        <w:rPr>
          <w:rFonts w:ascii="Verdana" w:hAnsi="Verdana"/>
          <w:sz w:val="20"/>
          <w:szCs w:val="20"/>
        </w:rPr>
      </w:pPr>
      <w:r>
        <w:rPr>
          <w:rFonts w:ascii="Verdana" w:hAnsi="Verdana"/>
          <w:sz w:val="20"/>
          <w:szCs w:val="20"/>
        </w:rPr>
        <w:t>Heavy stored procedure and SQL script development</w:t>
      </w:r>
    </w:p>
    <w:p w14:paraId="10EA33E5" w14:textId="03D5909E" w:rsidR="00803CC7" w:rsidRDefault="00803CC7" w:rsidP="00290E98">
      <w:pPr>
        <w:pStyle w:val="ListParagraph"/>
        <w:numPr>
          <w:ilvl w:val="0"/>
          <w:numId w:val="2"/>
        </w:numPr>
        <w:rPr>
          <w:rFonts w:ascii="Verdana" w:hAnsi="Verdana"/>
          <w:sz w:val="20"/>
          <w:szCs w:val="20"/>
        </w:rPr>
      </w:pPr>
      <w:r>
        <w:rPr>
          <w:rFonts w:ascii="Verdana" w:hAnsi="Verdana"/>
          <w:sz w:val="20"/>
          <w:szCs w:val="20"/>
        </w:rPr>
        <w:t>Direct client contact for data requests, issue resolution of HIPAA data and provider credentialing</w:t>
      </w:r>
    </w:p>
    <w:p w14:paraId="3A4C3B4B" w14:textId="77777777" w:rsidR="00290E98" w:rsidRDefault="00290E98" w:rsidP="00290E98">
      <w:pPr>
        <w:pStyle w:val="ListParagraph"/>
        <w:numPr>
          <w:ilvl w:val="0"/>
          <w:numId w:val="2"/>
        </w:numPr>
        <w:rPr>
          <w:rFonts w:ascii="Verdana" w:hAnsi="Verdana"/>
          <w:sz w:val="20"/>
          <w:szCs w:val="20"/>
        </w:rPr>
      </w:pPr>
      <w:r>
        <w:rPr>
          <w:rFonts w:ascii="Verdana" w:hAnsi="Verdana"/>
          <w:sz w:val="20"/>
          <w:szCs w:val="20"/>
        </w:rPr>
        <w:t>Maintain and upgrade company’s external website</w:t>
      </w:r>
    </w:p>
    <w:p w14:paraId="198B8FE7" w14:textId="77777777" w:rsidR="00290E98" w:rsidRDefault="00290E98" w:rsidP="00290E98">
      <w:pPr>
        <w:pStyle w:val="ListParagraph"/>
        <w:numPr>
          <w:ilvl w:val="0"/>
          <w:numId w:val="2"/>
        </w:numPr>
        <w:rPr>
          <w:rFonts w:ascii="Verdana" w:hAnsi="Verdana"/>
          <w:sz w:val="20"/>
          <w:szCs w:val="20"/>
        </w:rPr>
      </w:pPr>
      <w:r>
        <w:rPr>
          <w:rFonts w:ascii="Verdana" w:hAnsi="Verdana"/>
          <w:sz w:val="20"/>
          <w:szCs w:val="20"/>
        </w:rPr>
        <w:t>Team lead for the setup, installation, and migration of a new reporting system from Crystal Reports 2008 to Edge Enterprise 4.0</w:t>
      </w:r>
    </w:p>
    <w:p w14:paraId="1A1C5ABA" w14:textId="77777777" w:rsidR="00290E98" w:rsidRDefault="00290E98" w:rsidP="00290E98">
      <w:pPr>
        <w:pStyle w:val="ListParagraph"/>
        <w:numPr>
          <w:ilvl w:val="1"/>
          <w:numId w:val="2"/>
        </w:numPr>
        <w:rPr>
          <w:rFonts w:ascii="Verdana" w:hAnsi="Verdana"/>
          <w:sz w:val="20"/>
          <w:szCs w:val="20"/>
        </w:rPr>
      </w:pPr>
      <w:r>
        <w:rPr>
          <w:rFonts w:ascii="Verdana" w:hAnsi="Verdana"/>
          <w:sz w:val="20"/>
          <w:szCs w:val="20"/>
        </w:rPr>
        <w:t>Installed the server application and client tools</w:t>
      </w:r>
    </w:p>
    <w:p w14:paraId="4CD141D3" w14:textId="68086641" w:rsidR="00290E98" w:rsidRDefault="00290E98" w:rsidP="00290E98">
      <w:pPr>
        <w:pStyle w:val="ListParagraph"/>
        <w:numPr>
          <w:ilvl w:val="1"/>
          <w:numId w:val="2"/>
        </w:numPr>
        <w:rPr>
          <w:rFonts w:ascii="Verdana" w:hAnsi="Verdana"/>
          <w:sz w:val="20"/>
          <w:szCs w:val="20"/>
        </w:rPr>
      </w:pPr>
      <w:r>
        <w:rPr>
          <w:rFonts w:ascii="Verdana" w:hAnsi="Verdana"/>
          <w:sz w:val="20"/>
          <w:szCs w:val="20"/>
        </w:rPr>
        <w:t>Develop the Universe and data connections</w:t>
      </w:r>
      <w:r w:rsidR="00305F37">
        <w:rPr>
          <w:rFonts w:ascii="Verdana" w:hAnsi="Verdana"/>
          <w:sz w:val="20"/>
          <w:szCs w:val="20"/>
        </w:rPr>
        <w:tab/>
      </w:r>
    </w:p>
    <w:p w14:paraId="12D71498" w14:textId="77777777" w:rsidR="00290E98" w:rsidRDefault="00290E98" w:rsidP="00290E98">
      <w:pPr>
        <w:pStyle w:val="ListParagraph"/>
        <w:numPr>
          <w:ilvl w:val="1"/>
          <w:numId w:val="2"/>
        </w:numPr>
        <w:rPr>
          <w:rFonts w:ascii="Verdana" w:hAnsi="Verdana"/>
          <w:sz w:val="20"/>
          <w:szCs w:val="20"/>
        </w:rPr>
      </w:pPr>
      <w:r>
        <w:rPr>
          <w:rFonts w:ascii="Verdana" w:hAnsi="Verdana"/>
          <w:sz w:val="20"/>
          <w:szCs w:val="20"/>
        </w:rPr>
        <w:t>Converted Crystal Reports 2008 to Crystal Reports Enterprise 4.0</w:t>
      </w:r>
    </w:p>
    <w:p w14:paraId="603DD5FF" w14:textId="77777777" w:rsidR="00290E98" w:rsidRDefault="00290E98" w:rsidP="00290E98">
      <w:pPr>
        <w:pStyle w:val="ListParagraph"/>
        <w:numPr>
          <w:ilvl w:val="0"/>
          <w:numId w:val="2"/>
        </w:numPr>
        <w:rPr>
          <w:rFonts w:ascii="Verdana" w:hAnsi="Verdana"/>
          <w:sz w:val="20"/>
          <w:szCs w:val="20"/>
        </w:rPr>
      </w:pPr>
      <w:r>
        <w:rPr>
          <w:rFonts w:ascii="Verdana" w:hAnsi="Verdana"/>
          <w:sz w:val="20"/>
          <w:szCs w:val="20"/>
        </w:rPr>
        <w:t>Spearheaded the upgrade efforts of new the development environment from .net 2.0 and Visual Source Safe to Visual Studio 2010 and TFS.</w:t>
      </w:r>
    </w:p>
    <w:p w14:paraId="3F477C1E" w14:textId="77777777" w:rsidR="00290E98" w:rsidRDefault="00290E98" w:rsidP="00290E98">
      <w:pPr>
        <w:pStyle w:val="ListParagraph"/>
        <w:numPr>
          <w:ilvl w:val="0"/>
          <w:numId w:val="2"/>
        </w:numPr>
        <w:rPr>
          <w:rFonts w:ascii="Verdana" w:hAnsi="Verdana"/>
          <w:sz w:val="20"/>
          <w:szCs w:val="20"/>
        </w:rPr>
      </w:pPr>
      <w:r>
        <w:rPr>
          <w:rFonts w:ascii="Verdana" w:hAnsi="Verdana"/>
          <w:sz w:val="20"/>
          <w:szCs w:val="20"/>
        </w:rPr>
        <w:t>Interview and made recommendations of hire for new staff</w:t>
      </w:r>
    </w:p>
    <w:p w14:paraId="347154A1" w14:textId="77777777" w:rsidR="00290E98" w:rsidRDefault="00290E98" w:rsidP="00290E98">
      <w:pPr>
        <w:pStyle w:val="ListParagraph"/>
        <w:numPr>
          <w:ilvl w:val="0"/>
          <w:numId w:val="2"/>
        </w:numPr>
        <w:rPr>
          <w:rFonts w:ascii="Verdana" w:hAnsi="Verdana"/>
          <w:sz w:val="20"/>
          <w:szCs w:val="20"/>
        </w:rPr>
      </w:pPr>
      <w:r>
        <w:rPr>
          <w:rFonts w:ascii="Verdana" w:hAnsi="Verdana"/>
          <w:sz w:val="20"/>
          <w:szCs w:val="20"/>
        </w:rPr>
        <w:t>Oversee work done by team members of varying degree of expertise, implemented brown bag sessions and write the technical article for company newsletter</w:t>
      </w:r>
    </w:p>
    <w:p w14:paraId="7AC87422" w14:textId="77777777" w:rsidR="00290E98" w:rsidRPr="005612AF" w:rsidRDefault="00290E98" w:rsidP="00290E98">
      <w:pPr>
        <w:pStyle w:val="Heading3"/>
        <w:spacing w:before="120" w:after="0"/>
        <w:jc w:val="both"/>
        <w:rPr>
          <w:rFonts w:ascii="Trebuchet MS" w:hAnsi="Trebuchet MS" w:cs="Trebuchet MS"/>
          <w:color w:val="000000"/>
          <w:sz w:val="33"/>
          <w:szCs w:val="37"/>
        </w:rPr>
      </w:pPr>
      <w:r w:rsidRPr="005612AF">
        <w:rPr>
          <w:rStyle w:val="Strong"/>
          <w:rFonts w:ascii="Verdana" w:hAnsi="Verdana" w:cs="Verdana"/>
          <w:bCs/>
          <w:color w:val="000000"/>
          <w:sz w:val="20"/>
        </w:rPr>
        <w:t>Project Technologies</w:t>
      </w:r>
    </w:p>
    <w:p w14:paraId="771C3FC6" w14:textId="589CF17A" w:rsidR="00290E98" w:rsidRDefault="00290E98" w:rsidP="00290E98">
      <w:pPr>
        <w:pStyle w:val="NormalWeb"/>
        <w:spacing w:before="0" w:beforeAutospacing="0" w:after="0" w:afterAutospacing="0"/>
        <w:ind w:left="360"/>
        <w:jc w:val="both"/>
        <w:rPr>
          <w:rFonts w:ascii="Verdana" w:hAnsi="Verdana" w:cs="Verdana"/>
          <w:bCs/>
          <w:color w:val="000000"/>
          <w:sz w:val="20"/>
        </w:rPr>
      </w:pPr>
      <w:bookmarkStart w:id="23" w:name="OLE_LINK80"/>
      <w:bookmarkStart w:id="24" w:name="OLE_LINK81"/>
      <w:bookmarkStart w:id="25" w:name="OLE_LINK82"/>
      <w:bookmarkStart w:id="26" w:name="OLE_LINK83"/>
      <w:bookmarkStart w:id="27" w:name="OLE_LINK84"/>
      <w:bookmarkStart w:id="28" w:name="OLE_LINK85"/>
      <w:bookmarkStart w:id="29" w:name="OLE_LINK86"/>
      <w:r w:rsidRPr="00B21E4F">
        <w:rPr>
          <w:rFonts w:ascii="Verdana" w:hAnsi="Verdana" w:cs="Verdana"/>
          <w:bCs/>
          <w:color w:val="000000"/>
          <w:sz w:val="20"/>
        </w:rPr>
        <w:t xml:space="preserve">MS Visual Studio 2010 C#.NET 4.0, TFS, SAP </w:t>
      </w:r>
      <w:r w:rsidR="00ED6F77">
        <w:rPr>
          <w:rFonts w:ascii="Verdana" w:hAnsi="Verdana" w:cs="Verdana"/>
          <w:bCs/>
          <w:color w:val="000000"/>
          <w:sz w:val="20"/>
        </w:rPr>
        <w:t xml:space="preserve">Edge </w:t>
      </w:r>
      <w:r w:rsidRPr="00B21E4F">
        <w:rPr>
          <w:rFonts w:ascii="Verdana" w:hAnsi="Verdana" w:cs="Verdana"/>
          <w:bCs/>
          <w:color w:val="000000"/>
          <w:sz w:val="20"/>
        </w:rPr>
        <w:t>Business Objects IX 4.0</w:t>
      </w:r>
      <w:r>
        <w:rPr>
          <w:rFonts w:ascii="Verdana" w:hAnsi="Verdana" w:cs="Verdana"/>
          <w:bCs/>
          <w:color w:val="000000"/>
          <w:sz w:val="20"/>
        </w:rPr>
        <w:t>, JavaScript, HTML</w:t>
      </w:r>
      <w:r w:rsidR="009A5FA5">
        <w:rPr>
          <w:rFonts w:ascii="Verdana" w:hAnsi="Verdana" w:cs="Verdana"/>
          <w:bCs/>
          <w:color w:val="000000"/>
          <w:sz w:val="20"/>
        </w:rPr>
        <w:t xml:space="preserve"> 4</w:t>
      </w:r>
      <w:r>
        <w:rPr>
          <w:rFonts w:ascii="Verdana" w:hAnsi="Verdana" w:cs="Verdana"/>
          <w:bCs/>
          <w:color w:val="000000"/>
          <w:sz w:val="20"/>
        </w:rPr>
        <w:t>, CSS</w:t>
      </w:r>
      <w:r w:rsidR="00606FA7">
        <w:rPr>
          <w:rFonts w:ascii="Verdana" w:hAnsi="Verdana" w:cs="Verdana"/>
          <w:bCs/>
          <w:color w:val="000000"/>
          <w:sz w:val="20"/>
        </w:rPr>
        <w:t>, MS SQL 2008 R2, SQL development</w:t>
      </w:r>
    </w:p>
    <w:p w14:paraId="3C63B02E" w14:textId="77777777" w:rsidR="004810EF" w:rsidRPr="00B21E4F" w:rsidRDefault="004810EF" w:rsidP="00290E98">
      <w:pPr>
        <w:pStyle w:val="NormalWeb"/>
        <w:spacing w:before="0" w:beforeAutospacing="0" w:after="0" w:afterAutospacing="0"/>
        <w:ind w:left="360"/>
        <w:jc w:val="both"/>
        <w:rPr>
          <w:rFonts w:ascii="Trebuchet MS" w:hAnsi="Trebuchet MS" w:cs="Trebuchet MS"/>
          <w:bCs/>
          <w:color w:val="000000"/>
          <w:sz w:val="28"/>
          <w:szCs w:val="32"/>
        </w:rPr>
      </w:pPr>
    </w:p>
    <w:bookmarkEnd w:id="23"/>
    <w:bookmarkEnd w:id="24"/>
    <w:bookmarkEnd w:id="25"/>
    <w:bookmarkEnd w:id="26"/>
    <w:bookmarkEnd w:id="27"/>
    <w:bookmarkEnd w:id="28"/>
    <w:bookmarkEnd w:id="29"/>
    <w:p w14:paraId="0505FED7" w14:textId="77777777" w:rsidR="00341579" w:rsidRPr="00341579" w:rsidRDefault="00341579" w:rsidP="00341579">
      <w:pPr>
        <w:pStyle w:val="NormalWeb"/>
        <w:spacing w:before="0" w:beforeAutospacing="0" w:after="0" w:afterAutospacing="0"/>
        <w:ind w:left="360"/>
        <w:jc w:val="both"/>
        <w:rPr>
          <w:rFonts w:eastAsia="Trebuchet MS"/>
        </w:rPr>
      </w:pPr>
    </w:p>
    <w:tbl>
      <w:tblPr>
        <w:tblW w:w="0" w:type="auto"/>
        <w:tblLook w:val="0000" w:firstRow="0" w:lastRow="0" w:firstColumn="0" w:lastColumn="0" w:noHBand="0" w:noVBand="0"/>
      </w:tblPr>
      <w:tblGrid>
        <w:gridCol w:w="4675"/>
        <w:gridCol w:w="4675"/>
      </w:tblGrid>
      <w:tr w:rsidR="00FF1F53" w14:paraId="0505FEDA" w14:textId="77777777" w:rsidTr="7F2D61ED">
        <w:tc>
          <w:tcPr>
            <w:tcW w:w="4680" w:type="dxa"/>
            <w:tcBorders>
              <w:top w:val="single" w:sz="4" w:space="0" w:color="000000"/>
              <w:left w:val="single" w:sz="4" w:space="0" w:color="000000"/>
              <w:bottom w:val="single" w:sz="4" w:space="0" w:color="000000"/>
              <w:right w:val="single" w:sz="4" w:space="0" w:color="000000"/>
            </w:tcBorders>
            <w:shd w:val="clear" w:color="auto" w:fill="auto"/>
          </w:tcPr>
          <w:p w14:paraId="0505FED8" w14:textId="77777777" w:rsidR="00FF1F53" w:rsidRPr="00312861" w:rsidRDefault="00FF1F53" w:rsidP="7F2D61ED">
            <w:pPr>
              <w:pStyle w:val="Heading2"/>
              <w:spacing w:before="0" w:after="0"/>
              <w:jc w:val="both"/>
              <w:rPr>
                <w:rFonts w:ascii="Trebuchet MS" w:eastAsia="Trebuchet MS" w:hAnsi="Trebuchet MS" w:cs="Trebuchet MS"/>
                <w:b/>
                <w:lang w:val="en-US"/>
              </w:rPr>
            </w:pPr>
            <w:r>
              <w:rPr>
                <w:rFonts w:ascii="Trebuchet MS" w:eastAsia="Trebuchet MS" w:hAnsi="Trebuchet MS" w:cs="Trebuchet MS"/>
                <w:b/>
                <w:sz w:val="22"/>
                <w:lang w:val="en-US"/>
              </w:rPr>
              <w:t>Vision Technologies</w:t>
            </w:r>
            <w:r w:rsidR="002C1C87">
              <w:rPr>
                <w:rFonts w:ascii="Trebuchet MS" w:eastAsia="Trebuchet MS" w:hAnsi="Trebuchet MS" w:cs="Trebuchet MS"/>
                <w:b/>
                <w:sz w:val="22"/>
                <w:lang w:val="en-US"/>
              </w:rPr>
              <w:t xml:space="preserve"> Services</w:t>
            </w:r>
          </w:p>
        </w:tc>
        <w:tc>
          <w:tcPr>
            <w:tcW w:w="4680" w:type="dxa"/>
            <w:tcBorders>
              <w:top w:val="single" w:sz="4" w:space="0" w:color="000000"/>
              <w:left w:val="single" w:sz="4" w:space="0" w:color="000000"/>
              <w:bottom w:val="single" w:sz="4" w:space="0" w:color="000000"/>
              <w:right w:val="single" w:sz="4" w:space="0" w:color="000000"/>
            </w:tcBorders>
            <w:shd w:val="clear" w:color="auto" w:fill="auto"/>
          </w:tcPr>
          <w:p w14:paraId="0505FED9" w14:textId="1B6E4FDF" w:rsidR="00FF1F53" w:rsidRPr="00602AF0" w:rsidRDefault="00FF1F53" w:rsidP="003B32AD">
            <w:pPr>
              <w:keepNext/>
              <w:jc w:val="right"/>
              <w:rPr>
                <w:rFonts w:ascii="Trebuchet MS" w:eastAsia="Trebuchet MS" w:hAnsi="Trebuchet MS" w:cs="Trebuchet MS"/>
                <w:b/>
                <w:sz w:val="28"/>
                <w:lang w:val="en-US"/>
              </w:rPr>
            </w:pPr>
            <w:bookmarkStart w:id="30" w:name="OLE_LINK70"/>
            <w:bookmarkStart w:id="31" w:name="OLE_LINK71"/>
            <w:bookmarkStart w:id="32" w:name="OLE_LINK72"/>
            <w:bookmarkStart w:id="33" w:name="OLE_LINK73"/>
            <w:r>
              <w:rPr>
                <w:rFonts w:ascii="Trebuchet MS" w:eastAsia="Trebuchet MS" w:hAnsi="Trebuchet MS" w:cs="Trebuchet MS"/>
                <w:b/>
                <w:sz w:val="22"/>
                <w:lang w:val="en-US"/>
              </w:rPr>
              <w:t xml:space="preserve">August 2010 </w:t>
            </w:r>
            <w:bookmarkEnd w:id="30"/>
            <w:bookmarkEnd w:id="31"/>
            <w:bookmarkEnd w:id="32"/>
            <w:bookmarkEnd w:id="33"/>
            <w:r>
              <w:rPr>
                <w:rFonts w:ascii="Trebuchet MS" w:eastAsia="Trebuchet MS" w:hAnsi="Trebuchet MS" w:cs="Trebuchet MS"/>
                <w:b/>
                <w:sz w:val="22"/>
                <w:lang w:val="en-US"/>
              </w:rPr>
              <w:t xml:space="preserve">to </w:t>
            </w:r>
            <w:bookmarkStart w:id="34" w:name="OLE_LINK74"/>
            <w:bookmarkStart w:id="35" w:name="OLE_LINK75"/>
            <w:r w:rsidR="003B32AD">
              <w:rPr>
                <w:rFonts w:ascii="Trebuchet MS" w:eastAsia="Trebuchet MS" w:hAnsi="Trebuchet MS" w:cs="Trebuchet MS"/>
                <w:b/>
                <w:sz w:val="22"/>
                <w:lang w:val="en-US"/>
              </w:rPr>
              <w:t>July 2011</w:t>
            </w:r>
            <w:bookmarkEnd w:id="34"/>
            <w:bookmarkEnd w:id="35"/>
          </w:p>
        </w:tc>
      </w:tr>
    </w:tbl>
    <w:p w14:paraId="0505FEDB" w14:textId="77777777" w:rsidR="00FF1F53" w:rsidRDefault="00FF1F53" w:rsidP="7F2D61ED">
      <w:pPr>
        <w:pStyle w:val="Heading3"/>
        <w:spacing w:before="120" w:after="0"/>
        <w:jc w:val="both"/>
      </w:pPr>
      <w:r>
        <w:rPr>
          <w:rFonts w:ascii="Verdana" w:eastAsia="Verdana" w:hAnsi="Verdana" w:cs="Verdana"/>
          <w:b/>
          <w:sz w:val="20"/>
        </w:rPr>
        <w:t>Position Title</w:t>
      </w:r>
    </w:p>
    <w:p w14:paraId="0505FEDC" w14:textId="77777777" w:rsidR="00FF1F53" w:rsidRPr="00312861" w:rsidRDefault="00DB0EE3" w:rsidP="7F2D61ED">
      <w:pPr>
        <w:ind w:left="360"/>
        <w:jc w:val="both"/>
        <w:rPr>
          <w:lang w:val="en-US"/>
        </w:rPr>
      </w:pPr>
      <w:bookmarkStart w:id="36" w:name="OLE_LINK76"/>
      <w:bookmarkStart w:id="37" w:name="OLE_LINK77"/>
      <w:bookmarkStart w:id="38" w:name="OLE_LINK78"/>
      <w:bookmarkStart w:id="39" w:name="OLE_LINK79"/>
      <w:r>
        <w:rPr>
          <w:rFonts w:ascii="Verdana" w:eastAsia="Verdana" w:hAnsi="Verdana" w:cs="Verdana"/>
          <w:sz w:val="20"/>
          <w:lang w:val="en-US"/>
        </w:rPr>
        <w:t xml:space="preserve">Sr. </w:t>
      </w:r>
      <w:r w:rsidR="002C1C87">
        <w:rPr>
          <w:rFonts w:ascii="Verdana" w:eastAsia="Verdana" w:hAnsi="Verdana" w:cs="Verdana"/>
          <w:sz w:val="20"/>
          <w:lang w:val="en-US"/>
        </w:rPr>
        <w:t>Consultant</w:t>
      </w:r>
    </w:p>
    <w:bookmarkEnd w:id="36"/>
    <w:bookmarkEnd w:id="37"/>
    <w:bookmarkEnd w:id="38"/>
    <w:bookmarkEnd w:id="39"/>
    <w:p w14:paraId="0505FEDD" w14:textId="77777777" w:rsidR="00FF1F53" w:rsidRDefault="00FF1F53" w:rsidP="7F2D61ED">
      <w:pPr>
        <w:pStyle w:val="Heading3"/>
        <w:spacing w:before="120" w:after="0"/>
        <w:jc w:val="both"/>
      </w:pPr>
      <w:r>
        <w:rPr>
          <w:rFonts w:ascii="Verdana" w:eastAsia="Verdana" w:hAnsi="Verdana" w:cs="Verdana"/>
          <w:b/>
          <w:sz w:val="20"/>
        </w:rPr>
        <w:t>Accomplishments</w:t>
      </w:r>
    </w:p>
    <w:p w14:paraId="0505FEDE" w14:textId="77777777" w:rsidR="00FF1F53" w:rsidRPr="000F66E6" w:rsidRDefault="002C1C87" w:rsidP="7F2D61ED">
      <w:pPr>
        <w:pStyle w:val="NoSpacing"/>
        <w:numPr>
          <w:ilvl w:val="0"/>
          <w:numId w:val="2"/>
        </w:numPr>
        <w:rPr>
          <w:rFonts w:ascii="Verdana" w:hAnsi="Verdana"/>
          <w:sz w:val="20"/>
          <w:szCs w:val="20"/>
        </w:rPr>
      </w:pPr>
      <w:r>
        <w:rPr>
          <w:rFonts w:ascii="Verdana" w:hAnsi="Verdana"/>
          <w:sz w:val="20"/>
          <w:szCs w:val="20"/>
        </w:rPr>
        <w:t>Systems analysis, design, and development</w:t>
      </w:r>
      <w:r w:rsidR="00F22FD7">
        <w:rPr>
          <w:rFonts w:ascii="Verdana" w:hAnsi="Verdana"/>
          <w:sz w:val="20"/>
          <w:szCs w:val="20"/>
        </w:rPr>
        <w:t xml:space="preserve"> of Innova System, </w:t>
      </w:r>
      <w:r w:rsidR="003D3D58">
        <w:rPr>
          <w:rFonts w:ascii="Verdana" w:hAnsi="Verdana"/>
          <w:sz w:val="20"/>
          <w:szCs w:val="20"/>
        </w:rPr>
        <w:t xml:space="preserve">an embedded system for </w:t>
      </w:r>
      <w:r w:rsidR="00550A31">
        <w:rPr>
          <w:rFonts w:ascii="Verdana" w:hAnsi="Verdana"/>
          <w:sz w:val="20"/>
          <w:szCs w:val="20"/>
        </w:rPr>
        <w:t xml:space="preserve">a production streaking </w:t>
      </w:r>
      <w:r w:rsidR="00F22FD7">
        <w:rPr>
          <w:rFonts w:ascii="Verdana" w:hAnsi="Verdana"/>
          <w:sz w:val="20"/>
          <w:szCs w:val="20"/>
        </w:rPr>
        <w:t>petri dish medical instrument.</w:t>
      </w:r>
    </w:p>
    <w:p w14:paraId="0505FEDF" w14:textId="77777777" w:rsidR="00FF1F53" w:rsidRPr="002C1C87" w:rsidRDefault="00FF1F53" w:rsidP="7F2D61ED">
      <w:pPr>
        <w:pStyle w:val="NoSpacing"/>
        <w:numPr>
          <w:ilvl w:val="1"/>
          <w:numId w:val="2"/>
        </w:numPr>
        <w:rPr>
          <w:rFonts w:ascii="Verdana" w:hAnsi="Verdana"/>
          <w:sz w:val="20"/>
          <w:szCs w:val="20"/>
        </w:rPr>
      </w:pPr>
      <w:r w:rsidRPr="002C1C87">
        <w:rPr>
          <w:rFonts w:ascii="Verdana" w:hAnsi="Verdana"/>
          <w:sz w:val="20"/>
          <w:szCs w:val="20"/>
        </w:rPr>
        <w:t xml:space="preserve">Meet with </w:t>
      </w:r>
      <w:r w:rsidR="002C1C87">
        <w:rPr>
          <w:rFonts w:ascii="Verdana" w:hAnsi="Verdana"/>
          <w:sz w:val="20"/>
          <w:szCs w:val="20"/>
        </w:rPr>
        <w:t>team</w:t>
      </w:r>
      <w:r w:rsidR="00F22FD7">
        <w:rPr>
          <w:rFonts w:ascii="Verdana" w:hAnsi="Verdana"/>
          <w:sz w:val="20"/>
          <w:szCs w:val="20"/>
        </w:rPr>
        <w:t xml:space="preserve"> to devise a plan for advancement of the system at hand</w:t>
      </w:r>
    </w:p>
    <w:p w14:paraId="0505FEE0" w14:textId="77777777" w:rsidR="00FF1F53" w:rsidRPr="000F66E6" w:rsidRDefault="00DB0EE3" w:rsidP="7F2D61ED">
      <w:pPr>
        <w:pStyle w:val="ListParagraph"/>
        <w:numPr>
          <w:ilvl w:val="1"/>
          <w:numId w:val="2"/>
        </w:numPr>
        <w:rPr>
          <w:rFonts w:ascii="Verdana" w:hAnsi="Verdana"/>
          <w:sz w:val="20"/>
          <w:szCs w:val="20"/>
        </w:rPr>
      </w:pPr>
      <w:r>
        <w:rPr>
          <w:rFonts w:ascii="Verdana" w:hAnsi="Verdana"/>
          <w:sz w:val="20"/>
          <w:szCs w:val="20"/>
        </w:rPr>
        <w:t>Analyze system for best practices and approach for development, advancement of system features, including maintenance</w:t>
      </w:r>
      <w:r w:rsidR="00FF1F53" w:rsidRPr="000F66E6">
        <w:rPr>
          <w:rFonts w:ascii="Verdana" w:hAnsi="Verdana"/>
          <w:sz w:val="20"/>
          <w:szCs w:val="20"/>
        </w:rPr>
        <w:t xml:space="preserve"> </w:t>
      </w:r>
    </w:p>
    <w:p w14:paraId="0505FEE1" w14:textId="118145A1" w:rsidR="00FF1F53" w:rsidRDefault="00DB0EE3" w:rsidP="7F2D61ED">
      <w:pPr>
        <w:pStyle w:val="ListParagraph"/>
        <w:numPr>
          <w:ilvl w:val="1"/>
          <w:numId w:val="2"/>
        </w:numPr>
        <w:rPr>
          <w:rFonts w:ascii="Verdana" w:hAnsi="Verdana"/>
          <w:sz w:val="20"/>
          <w:szCs w:val="20"/>
        </w:rPr>
      </w:pPr>
      <w:r>
        <w:rPr>
          <w:rFonts w:ascii="Verdana" w:hAnsi="Verdana"/>
          <w:sz w:val="20"/>
          <w:szCs w:val="20"/>
        </w:rPr>
        <w:t>D</w:t>
      </w:r>
      <w:r w:rsidR="00FF1F53" w:rsidRPr="000F66E6">
        <w:rPr>
          <w:rFonts w:ascii="Verdana" w:hAnsi="Verdana"/>
          <w:sz w:val="20"/>
          <w:szCs w:val="20"/>
        </w:rPr>
        <w:t xml:space="preserve">esign </w:t>
      </w:r>
      <w:r>
        <w:rPr>
          <w:rFonts w:ascii="Verdana" w:hAnsi="Verdana"/>
          <w:sz w:val="20"/>
          <w:szCs w:val="20"/>
        </w:rPr>
        <w:t>and develop formal system documentation in support of systems development</w:t>
      </w:r>
    </w:p>
    <w:p w14:paraId="2758FBAB" w14:textId="3A895B9D" w:rsidR="000F588E" w:rsidRDefault="000F588E" w:rsidP="7F2D61ED">
      <w:pPr>
        <w:pStyle w:val="ListParagraph"/>
        <w:numPr>
          <w:ilvl w:val="1"/>
          <w:numId w:val="2"/>
        </w:numPr>
        <w:rPr>
          <w:rFonts w:ascii="Verdana" w:hAnsi="Verdana"/>
          <w:sz w:val="20"/>
          <w:szCs w:val="20"/>
        </w:rPr>
      </w:pPr>
      <w:r>
        <w:rPr>
          <w:rFonts w:ascii="Verdana" w:hAnsi="Verdana"/>
          <w:sz w:val="20"/>
          <w:szCs w:val="20"/>
        </w:rPr>
        <w:t>Develop Unit Tests and QA requirements</w:t>
      </w:r>
    </w:p>
    <w:p w14:paraId="0505FEE2" w14:textId="07C77E48" w:rsidR="00DB0EE3" w:rsidRDefault="00DB0EE3" w:rsidP="7F2D61ED">
      <w:pPr>
        <w:pStyle w:val="ListParagraph"/>
        <w:numPr>
          <w:ilvl w:val="1"/>
          <w:numId w:val="2"/>
        </w:numPr>
        <w:rPr>
          <w:rFonts w:ascii="Verdana" w:hAnsi="Verdana"/>
          <w:sz w:val="20"/>
          <w:szCs w:val="20"/>
        </w:rPr>
      </w:pPr>
      <w:r>
        <w:rPr>
          <w:rFonts w:ascii="Verdana" w:hAnsi="Verdana"/>
          <w:sz w:val="20"/>
          <w:szCs w:val="20"/>
        </w:rPr>
        <w:t>Develop embedded C++ .net software per design documents</w:t>
      </w:r>
      <w:r w:rsidR="006C211F">
        <w:rPr>
          <w:rFonts w:ascii="Verdana" w:hAnsi="Verdana"/>
          <w:sz w:val="20"/>
          <w:szCs w:val="20"/>
        </w:rPr>
        <w:t xml:space="preserve"> on a Petri net based architecture</w:t>
      </w:r>
      <w:r w:rsidR="00975178">
        <w:rPr>
          <w:rFonts w:ascii="Verdana" w:hAnsi="Verdana"/>
          <w:sz w:val="20"/>
          <w:szCs w:val="20"/>
        </w:rPr>
        <w:t xml:space="preserve"> used to manipulate instrument motors and robotics</w:t>
      </w:r>
      <w:r w:rsidR="006C211F">
        <w:rPr>
          <w:rFonts w:ascii="Verdana" w:hAnsi="Verdana"/>
          <w:sz w:val="20"/>
          <w:szCs w:val="20"/>
        </w:rPr>
        <w:t>.</w:t>
      </w:r>
    </w:p>
    <w:p w14:paraId="0B44504C" w14:textId="3A5B7A5D" w:rsidR="00635860" w:rsidRDefault="00635860" w:rsidP="7F2D61ED">
      <w:pPr>
        <w:pStyle w:val="ListParagraph"/>
        <w:numPr>
          <w:ilvl w:val="1"/>
          <w:numId w:val="2"/>
        </w:numPr>
        <w:rPr>
          <w:rFonts w:ascii="Verdana" w:hAnsi="Verdana"/>
          <w:sz w:val="20"/>
          <w:szCs w:val="20"/>
        </w:rPr>
      </w:pPr>
      <w:r>
        <w:rPr>
          <w:rFonts w:ascii="Verdana" w:hAnsi="Verdana"/>
          <w:sz w:val="20"/>
          <w:szCs w:val="20"/>
        </w:rPr>
        <w:t>Heavy thread based development</w:t>
      </w:r>
    </w:p>
    <w:p w14:paraId="0505FEE3" w14:textId="77777777" w:rsidR="005612AF" w:rsidRPr="005612AF" w:rsidRDefault="005612AF" w:rsidP="7F2D61ED">
      <w:pPr>
        <w:pStyle w:val="Heading3"/>
        <w:spacing w:before="120" w:after="0"/>
        <w:jc w:val="both"/>
        <w:rPr>
          <w:rFonts w:ascii="Trebuchet MS" w:eastAsia="Trebuchet MS" w:hAnsi="Trebuchet MS" w:cs="Trebuchet MS"/>
          <w:color w:val="000000"/>
          <w:sz w:val="33"/>
          <w:szCs w:val="37"/>
        </w:rPr>
      </w:pPr>
      <w:r w:rsidRPr="005612AF">
        <w:rPr>
          <w:rStyle w:val="Strong"/>
          <w:rFonts w:ascii="Verdana" w:eastAsia="Verdana" w:hAnsi="Verdana" w:cs="Verdana"/>
          <w:bCs/>
          <w:color w:val="000000"/>
          <w:sz w:val="20"/>
        </w:rPr>
        <w:t>Project Technologies</w:t>
      </w:r>
    </w:p>
    <w:p w14:paraId="0505FEE4" w14:textId="74ACBE87" w:rsidR="005612AF" w:rsidRDefault="00D81F6E" w:rsidP="7F2D61ED">
      <w:pPr>
        <w:pStyle w:val="NormalWeb"/>
        <w:spacing w:before="0" w:beforeAutospacing="0" w:after="0" w:afterAutospacing="0"/>
        <w:ind w:left="360"/>
        <w:jc w:val="both"/>
        <w:rPr>
          <w:rFonts w:ascii="Verdana" w:eastAsia="Verdana" w:hAnsi="Verdana" w:cs="Verdana"/>
          <w:bCs/>
          <w:color w:val="000000"/>
          <w:sz w:val="20"/>
        </w:rPr>
      </w:pPr>
      <w:r w:rsidRPr="003A6960">
        <w:rPr>
          <w:rFonts w:ascii="Verdana" w:eastAsia="Verdana" w:hAnsi="Verdana" w:cs="Verdana"/>
          <w:bCs/>
          <w:color w:val="000000"/>
          <w:sz w:val="20"/>
        </w:rPr>
        <w:t>MS Visual Studio 2008</w:t>
      </w:r>
      <w:r w:rsidR="003A6960" w:rsidRPr="003A6960">
        <w:rPr>
          <w:rFonts w:ascii="Verdana" w:eastAsia="Verdana" w:hAnsi="Verdana" w:cs="Verdana"/>
          <w:bCs/>
          <w:color w:val="000000"/>
          <w:sz w:val="20"/>
        </w:rPr>
        <w:t>,</w:t>
      </w:r>
      <w:r w:rsidRPr="003A6960">
        <w:rPr>
          <w:rFonts w:ascii="Verdana" w:eastAsia="Verdana" w:hAnsi="Verdana" w:cs="Verdana"/>
          <w:bCs/>
          <w:color w:val="000000"/>
          <w:sz w:val="20"/>
        </w:rPr>
        <w:t xml:space="preserve"> </w:t>
      </w:r>
      <w:r w:rsidR="003A6960" w:rsidRPr="003A6960">
        <w:rPr>
          <w:rFonts w:ascii="Verdana" w:eastAsia="Verdana" w:hAnsi="Verdana" w:cs="Verdana"/>
          <w:bCs/>
          <w:color w:val="000000"/>
          <w:sz w:val="20"/>
        </w:rPr>
        <w:t xml:space="preserve">Windows Embedded </w:t>
      </w:r>
      <w:r w:rsidRPr="003A6960">
        <w:rPr>
          <w:rFonts w:ascii="Verdana" w:eastAsia="Verdana" w:hAnsi="Verdana" w:cs="Verdana"/>
          <w:bCs/>
          <w:color w:val="000000"/>
          <w:sz w:val="20"/>
        </w:rPr>
        <w:t>C++</w:t>
      </w:r>
      <w:r w:rsidR="003A6960" w:rsidRPr="003A6960">
        <w:rPr>
          <w:rFonts w:ascii="Verdana" w:eastAsia="Verdana" w:hAnsi="Verdana" w:cs="Verdana"/>
          <w:bCs/>
          <w:color w:val="000000"/>
          <w:sz w:val="20"/>
        </w:rPr>
        <w:t xml:space="preserve">, </w:t>
      </w:r>
      <w:r w:rsidR="005612AF" w:rsidRPr="003A6960">
        <w:rPr>
          <w:rFonts w:ascii="Verdana" w:eastAsia="Verdana" w:hAnsi="Verdana" w:cs="Verdana"/>
          <w:bCs/>
          <w:color w:val="000000"/>
          <w:sz w:val="20"/>
        </w:rPr>
        <w:t>.NET 3.5,</w:t>
      </w:r>
      <w:r w:rsidR="003A6960" w:rsidRPr="003A6960">
        <w:rPr>
          <w:rFonts w:ascii="Verdana" w:eastAsia="Verdana" w:hAnsi="Verdana" w:cs="Verdana"/>
          <w:bCs/>
          <w:color w:val="000000"/>
          <w:sz w:val="20"/>
        </w:rPr>
        <w:t xml:space="preserve"> PVCS, Petri Net</w:t>
      </w:r>
      <w:r w:rsidR="000D38EC">
        <w:rPr>
          <w:rFonts w:ascii="Verdana" w:eastAsia="Verdana" w:hAnsi="Verdana" w:cs="Verdana"/>
          <w:bCs/>
          <w:color w:val="000000"/>
          <w:sz w:val="20"/>
        </w:rPr>
        <w:t>s</w:t>
      </w:r>
    </w:p>
    <w:p w14:paraId="12CF790D" w14:textId="77777777" w:rsidR="004810EF" w:rsidRPr="003A6960" w:rsidRDefault="004810EF" w:rsidP="7F2D61ED">
      <w:pPr>
        <w:pStyle w:val="NormalWeb"/>
        <w:spacing w:before="0" w:beforeAutospacing="0" w:after="0" w:afterAutospacing="0"/>
        <w:ind w:left="360"/>
        <w:jc w:val="both"/>
        <w:rPr>
          <w:rFonts w:ascii="Trebuchet MS" w:eastAsia="Trebuchet MS" w:hAnsi="Trebuchet MS" w:cs="Trebuchet MS"/>
          <w:bCs/>
          <w:color w:val="000000"/>
          <w:sz w:val="28"/>
          <w:szCs w:val="32"/>
        </w:rPr>
      </w:pPr>
    </w:p>
    <w:p w14:paraId="0505FEE5" w14:textId="77777777" w:rsidR="00FF1F53" w:rsidRPr="00602AF0" w:rsidRDefault="00FF1F53" w:rsidP="7F2D61ED">
      <w:pPr>
        <w:rPr>
          <w:rFonts w:eastAsia="Trebuchet MS"/>
          <w:lang w:val="en-US"/>
        </w:rPr>
      </w:pPr>
    </w:p>
    <w:tbl>
      <w:tblPr>
        <w:tblW w:w="0" w:type="auto"/>
        <w:tblLook w:val="0000" w:firstRow="0" w:lastRow="0" w:firstColumn="0" w:lastColumn="0" w:noHBand="0" w:noVBand="0"/>
      </w:tblPr>
      <w:tblGrid>
        <w:gridCol w:w="4675"/>
        <w:gridCol w:w="4675"/>
      </w:tblGrid>
      <w:tr w:rsidR="00FF1F53" w14:paraId="0505FEE8" w14:textId="77777777" w:rsidTr="7F2D61ED">
        <w:tc>
          <w:tcPr>
            <w:tcW w:w="4680" w:type="dxa"/>
            <w:tcBorders>
              <w:top w:val="single" w:sz="4" w:space="0" w:color="000000"/>
              <w:left w:val="single" w:sz="4" w:space="0" w:color="000000"/>
              <w:bottom w:val="single" w:sz="4" w:space="0" w:color="000000"/>
              <w:right w:val="single" w:sz="4" w:space="0" w:color="000000"/>
            </w:tcBorders>
            <w:shd w:val="clear" w:color="auto" w:fill="auto"/>
          </w:tcPr>
          <w:p w14:paraId="0505FEE6" w14:textId="77777777" w:rsidR="00FF1F53" w:rsidRPr="00312861" w:rsidRDefault="00FF1F53" w:rsidP="7F2D61ED">
            <w:pPr>
              <w:pStyle w:val="Heading2"/>
              <w:spacing w:before="0" w:after="0"/>
              <w:jc w:val="both"/>
              <w:rPr>
                <w:rFonts w:ascii="Trebuchet MS" w:eastAsia="Trebuchet MS" w:hAnsi="Trebuchet MS" w:cs="Trebuchet MS"/>
                <w:b/>
                <w:lang w:val="en-US"/>
              </w:rPr>
            </w:pPr>
            <w:r>
              <w:rPr>
                <w:rFonts w:ascii="Trebuchet MS" w:eastAsia="Trebuchet MS" w:hAnsi="Trebuchet MS" w:cs="Trebuchet MS"/>
                <w:b/>
                <w:sz w:val="22"/>
                <w:lang w:val="en-US"/>
              </w:rPr>
              <w:lastRenderedPageBreak/>
              <w:t>IDG Companies</w:t>
            </w:r>
          </w:p>
        </w:tc>
        <w:tc>
          <w:tcPr>
            <w:tcW w:w="4680" w:type="dxa"/>
            <w:tcBorders>
              <w:top w:val="single" w:sz="4" w:space="0" w:color="000000"/>
              <w:left w:val="single" w:sz="4" w:space="0" w:color="000000"/>
              <w:bottom w:val="single" w:sz="4" w:space="0" w:color="000000"/>
              <w:right w:val="single" w:sz="4" w:space="0" w:color="000000"/>
            </w:tcBorders>
            <w:shd w:val="clear" w:color="auto" w:fill="auto"/>
          </w:tcPr>
          <w:p w14:paraId="0505FEE7" w14:textId="77777777" w:rsidR="00FF1F53" w:rsidRPr="00602AF0" w:rsidRDefault="00FF1F53" w:rsidP="7F2D61ED">
            <w:pPr>
              <w:keepNext/>
              <w:jc w:val="right"/>
              <w:rPr>
                <w:rFonts w:ascii="Trebuchet MS" w:eastAsia="Trebuchet MS" w:hAnsi="Trebuchet MS" w:cs="Trebuchet MS"/>
                <w:b/>
                <w:sz w:val="28"/>
                <w:lang w:val="en-US"/>
              </w:rPr>
            </w:pPr>
            <w:bookmarkStart w:id="40" w:name="OLE_LINK64"/>
            <w:bookmarkStart w:id="41" w:name="OLE_LINK65"/>
            <w:r>
              <w:rPr>
                <w:rFonts w:ascii="Trebuchet MS" w:eastAsia="Trebuchet MS" w:hAnsi="Trebuchet MS" w:cs="Trebuchet MS"/>
                <w:b/>
                <w:sz w:val="22"/>
              </w:rPr>
              <w:t>March 2009</w:t>
            </w:r>
            <w:r>
              <w:rPr>
                <w:rFonts w:ascii="Trebuchet MS" w:eastAsia="Trebuchet MS" w:hAnsi="Trebuchet MS" w:cs="Trebuchet MS"/>
                <w:b/>
                <w:sz w:val="22"/>
                <w:lang w:val="en-US"/>
              </w:rPr>
              <w:t xml:space="preserve"> </w:t>
            </w:r>
            <w:bookmarkEnd w:id="40"/>
            <w:bookmarkEnd w:id="41"/>
            <w:r>
              <w:rPr>
                <w:rFonts w:ascii="Trebuchet MS" w:eastAsia="Trebuchet MS" w:hAnsi="Trebuchet MS" w:cs="Trebuchet MS"/>
                <w:b/>
                <w:sz w:val="22"/>
                <w:lang w:val="en-US"/>
              </w:rPr>
              <w:t xml:space="preserve">to </w:t>
            </w:r>
            <w:bookmarkStart w:id="42" w:name="OLE_LINK66"/>
            <w:bookmarkStart w:id="43" w:name="OLE_LINK67"/>
            <w:bookmarkStart w:id="44" w:name="OLE_LINK68"/>
            <w:bookmarkStart w:id="45" w:name="OLE_LINK69"/>
            <w:r>
              <w:rPr>
                <w:rFonts w:ascii="Trebuchet MS" w:eastAsia="Trebuchet MS" w:hAnsi="Trebuchet MS" w:cs="Trebuchet MS"/>
                <w:b/>
                <w:sz w:val="22"/>
                <w:lang w:val="en-US"/>
              </w:rPr>
              <w:t>August 2010</w:t>
            </w:r>
            <w:bookmarkEnd w:id="42"/>
            <w:bookmarkEnd w:id="43"/>
            <w:bookmarkEnd w:id="44"/>
            <w:bookmarkEnd w:id="45"/>
          </w:p>
        </w:tc>
      </w:tr>
    </w:tbl>
    <w:p w14:paraId="0505FEE9" w14:textId="77777777" w:rsidR="00FF1F53" w:rsidRDefault="00FF1F53" w:rsidP="7F2D61ED">
      <w:pPr>
        <w:pStyle w:val="Heading3"/>
        <w:spacing w:before="120" w:after="0"/>
        <w:jc w:val="both"/>
      </w:pPr>
      <w:r>
        <w:rPr>
          <w:rFonts w:ascii="Verdana" w:eastAsia="Verdana" w:hAnsi="Verdana" w:cs="Verdana"/>
          <w:b/>
          <w:sz w:val="20"/>
        </w:rPr>
        <w:t>Position Title</w:t>
      </w:r>
    </w:p>
    <w:p w14:paraId="0505FEEA" w14:textId="77777777" w:rsidR="00FF1F53" w:rsidRPr="00312861" w:rsidRDefault="00FF1F53" w:rsidP="7F2D61ED">
      <w:pPr>
        <w:ind w:left="360"/>
        <w:jc w:val="both"/>
        <w:rPr>
          <w:lang w:val="en-US"/>
        </w:rPr>
      </w:pPr>
      <w:bookmarkStart w:id="46" w:name="OLE_LINK62"/>
      <w:bookmarkStart w:id="47" w:name="OLE_LINK63"/>
      <w:r>
        <w:rPr>
          <w:rFonts w:ascii="Verdana" w:eastAsia="Verdana" w:hAnsi="Verdana" w:cs="Verdana"/>
          <w:sz w:val="20"/>
          <w:lang w:val="en-US"/>
        </w:rPr>
        <w:t>Project Manager</w:t>
      </w:r>
    </w:p>
    <w:bookmarkEnd w:id="46"/>
    <w:bookmarkEnd w:id="47"/>
    <w:p w14:paraId="0505FEEB" w14:textId="77777777" w:rsidR="00FF1F53" w:rsidRDefault="00FF1F53" w:rsidP="7F2D61ED">
      <w:pPr>
        <w:pStyle w:val="Heading3"/>
        <w:spacing w:before="120" w:after="0"/>
        <w:jc w:val="both"/>
      </w:pPr>
      <w:r>
        <w:rPr>
          <w:rFonts w:ascii="Verdana" w:eastAsia="Verdana" w:hAnsi="Verdana" w:cs="Verdana"/>
          <w:b/>
          <w:sz w:val="20"/>
        </w:rPr>
        <w:t>Accomplishments</w:t>
      </w:r>
    </w:p>
    <w:p w14:paraId="0505FEEC" w14:textId="77777777" w:rsidR="00FF1F53" w:rsidRPr="000F66E6" w:rsidRDefault="00FF1F53" w:rsidP="7F2D61ED">
      <w:pPr>
        <w:pStyle w:val="NoSpacing"/>
        <w:numPr>
          <w:ilvl w:val="0"/>
          <w:numId w:val="2"/>
        </w:numPr>
        <w:rPr>
          <w:rFonts w:ascii="Verdana" w:hAnsi="Verdana"/>
          <w:sz w:val="20"/>
          <w:szCs w:val="20"/>
        </w:rPr>
      </w:pPr>
      <w:r w:rsidRPr="000F66E6">
        <w:rPr>
          <w:rFonts w:ascii="Verdana" w:hAnsi="Verdana"/>
          <w:sz w:val="20"/>
          <w:szCs w:val="20"/>
        </w:rPr>
        <w:t>Gather requirements</w:t>
      </w:r>
    </w:p>
    <w:p w14:paraId="0505FEED" w14:textId="77777777" w:rsidR="00FF1F53" w:rsidRPr="000F66E6" w:rsidRDefault="00FF1F53" w:rsidP="7F2D61ED">
      <w:pPr>
        <w:pStyle w:val="NoSpacing"/>
        <w:numPr>
          <w:ilvl w:val="1"/>
          <w:numId w:val="2"/>
        </w:numPr>
        <w:rPr>
          <w:rFonts w:ascii="Verdana" w:hAnsi="Verdana"/>
          <w:sz w:val="20"/>
          <w:szCs w:val="20"/>
        </w:rPr>
      </w:pPr>
      <w:r w:rsidRPr="000F66E6">
        <w:rPr>
          <w:rFonts w:ascii="Verdana" w:hAnsi="Verdana"/>
          <w:sz w:val="20"/>
          <w:szCs w:val="20"/>
        </w:rPr>
        <w:t>Meet with user groups to gather tasks, coordinate and detailed department functions</w:t>
      </w:r>
    </w:p>
    <w:p w14:paraId="0505FEEE" w14:textId="77777777" w:rsidR="00FF1F53" w:rsidRPr="000F66E6" w:rsidRDefault="00FF1F53" w:rsidP="7F2D61ED">
      <w:pPr>
        <w:pStyle w:val="ListParagraph"/>
        <w:numPr>
          <w:ilvl w:val="1"/>
          <w:numId w:val="2"/>
        </w:numPr>
        <w:rPr>
          <w:rFonts w:ascii="Verdana" w:hAnsi="Verdana"/>
          <w:sz w:val="20"/>
          <w:szCs w:val="20"/>
        </w:rPr>
      </w:pPr>
      <w:r w:rsidRPr="000F66E6">
        <w:rPr>
          <w:rFonts w:ascii="Verdana" w:hAnsi="Verdana"/>
          <w:sz w:val="20"/>
          <w:szCs w:val="20"/>
        </w:rPr>
        <w:t xml:space="preserve">Compiled the requirements into services and designed service based UML diagrams </w:t>
      </w:r>
    </w:p>
    <w:p w14:paraId="0505FEEF" w14:textId="77777777" w:rsidR="00FF1F53" w:rsidRPr="000F66E6" w:rsidRDefault="00FF1F53" w:rsidP="7F2D61ED">
      <w:pPr>
        <w:pStyle w:val="ListParagraph"/>
        <w:numPr>
          <w:ilvl w:val="1"/>
          <w:numId w:val="2"/>
        </w:numPr>
        <w:rPr>
          <w:rFonts w:ascii="Verdana" w:hAnsi="Verdana"/>
          <w:sz w:val="20"/>
          <w:szCs w:val="20"/>
        </w:rPr>
      </w:pPr>
      <w:r w:rsidRPr="000F66E6">
        <w:rPr>
          <w:rFonts w:ascii="Verdana" w:hAnsi="Verdana"/>
          <w:sz w:val="20"/>
          <w:szCs w:val="20"/>
        </w:rPr>
        <w:t xml:space="preserve">Coordinated with the .NET architect to design application structure </w:t>
      </w:r>
    </w:p>
    <w:p w14:paraId="0505FEF0" w14:textId="77777777" w:rsidR="00FF1F53" w:rsidRPr="000F66E6" w:rsidRDefault="00FF1F53" w:rsidP="7F2D61ED">
      <w:pPr>
        <w:pStyle w:val="ListParagraph"/>
        <w:numPr>
          <w:ilvl w:val="0"/>
          <w:numId w:val="2"/>
        </w:numPr>
        <w:rPr>
          <w:rFonts w:ascii="Verdana" w:hAnsi="Verdana"/>
          <w:sz w:val="20"/>
          <w:szCs w:val="20"/>
        </w:rPr>
      </w:pPr>
      <w:r w:rsidRPr="000F66E6">
        <w:rPr>
          <w:rFonts w:ascii="Verdana" w:hAnsi="Verdana"/>
          <w:sz w:val="20"/>
          <w:szCs w:val="20"/>
        </w:rPr>
        <w:t>Meet with development team to design flowcharts, promote project understanding,  assign team members to projects, and designate a lead</w:t>
      </w:r>
    </w:p>
    <w:p w14:paraId="0505FEF1" w14:textId="77777777" w:rsidR="000F66E6" w:rsidRPr="000F66E6" w:rsidRDefault="000F66E6" w:rsidP="7F2D61ED">
      <w:pPr>
        <w:pStyle w:val="ListParagraph"/>
        <w:numPr>
          <w:ilvl w:val="0"/>
          <w:numId w:val="2"/>
        </w:numPr>
        <w:rPr>
          <w:rFonts w:ascii="Verdana" w:hAnsi="Verdana"/>
          <w:sz w:val="20"/>
          <w:szCs w:val="20"/>
        </w:rPr>
      </w:pPr>
      <w:r w:rsidRPr="000F66E6">
        <w:rPr>
          <w:rFonts w:ascii="Verdana" w:hAnsi="Verdana"/>
          <w:sz w:val="20"/>
          <w:szCs w:val="20"/>
        </w:rPr>
        <w:t>Determine timelines based upon user need, coding methods, and resource ability</w:t>
      </w:r>
    </w:p>
    <w:p w14:paraId="0505FEF2" w14:textId="77777777" w:rsidR="000F66E6" w:rsidRPr="000F66E6" w:rsidRDefault="000F66E6" w:rsidP="7F2D61ED">
      <w:pPr>
        <w:pStyle w:val="ListParagraph"/>
        <w:numPr>
          <w:ilvl w:val="0"/>
          <w:numId w:val="2"/>
        </w:numPr>
        <w:rPr>
          <w:rFonts w:ascii="Verdana" w:hAnsi="Verdana"/>
          <w:sz w:val="20"/>
          <w:szCs w:val="20"/>
        </w:rPr>
      </w:pPr>
      <w:r w:rsidRPr="000F66E6">
        <w:rPr>
          <w:rFonts w:ascii="Verdana" w:hAnsi="Verdana"/>
          <w:sz w:val="20"/>
          <w:szCs w:val="20"/>
        </w:rPr>
        <w:t>Coordinate with Architect to create database design</w:t>
      </w:r>
    </w:p>
    <w:p w14:paraId="0505FEF3" w14:textId="77777777" w:rsidR="000F66E6" w:rsidRPr="000F66E6" w:rsidRDefault="000F66E6" w:rsidP="7F2D61ED">
      <w:pPr>
        <w:pStyle w:val="ListParagraph"/>
        <w:numPr>
          <w:ilvl w:val="0"/>
          <w:numId w:val="2"/>
        </w:numPr>
        <w:rPr>
          <w:rFonts w:ascii="Verdana" w:hAnsi="Verdana"/>
          <w:sz w:val="20"/>
          <w:szCs w:val="20"/>
        </w:rPr>
      </w:pPr>
      <w:r w:rsidRPr="000F66E6">
        <w:rPr>
          <w:rFonts w:ascii="Verdana" w:hAnsi="Verdana"/>
          <w:sz w:val="20"/>
          <w:szCs w:val="20"/>
        </w:rPr>
        <w:t>Monitor project progress to establish milestones, maintain coding standards, coding best practices, and development route to complete project within the timeline using MS Project</w:t>
      </w:r>
    </w:p>
    <w:p w14:paraId="0505FEF4" w14:textId="77777777" w:rsidR="000F66E6" w:rsidRPr="000F66E6" w:rsidRDefault="000F66E6" w:rsidP="7F2D61ED">
      <w:pPr>
        <w:pStyle w:val="ListParagraph"/>
        <w:numPr>
          <w:ilvl w:val="0"/>
          <w:numId w:val="2"/>
        </w:numPr>
        <w:rPr>
          <w:rFonts w:ascii="Verdana" w:hAnsi="Verdana"/>
          <w:sz w:val="20"/>
          <w:szCs w:val="20"/>
        </w:rPr>
      </w:pPr>
      <w:r w:rsidRPr="000F66E6">
        <w:rPr>
          <w:rFonts w:ascii="Verdana" w:hAnsi="Verdana"/>
          <w:sz w:val="20"/>
          <w:szCs w:val="20"/>
        </w:rPr>
        <w:t>Administer Team Foundation Server (TFS) to manage projects</w:t>
      </w:r>
    </w:p>
    <w:p w14:paraId="0505FEF5" w14:textId="77777777" w:rsidR="000F66E6" w:rsidRPr="000F66E6" w:rsidRDefault="000F66E6" w:rsidP="7F2D61ED">
      <w:pPr>
        <w:pStyle w:val="ListParagraph"/>
        <w:numPr>
          <w:ilvl w:val="0"/>
          <w:numId w:val="2"/>
        </w:numPr>
        <w:rPr>
          <w:rFonts w:ascii="Verdana" w:hAnsi="Verdana"/>
          <w:sz w:val="20"/>
          <w:szCs w:val="20"/>
        </w:rPr>
      </w:pPr>
      <w:r w:rsidRPr="000F66E6">
        <w:rPr>
          <w:rFonts w:ascii="Verdana" w:hAnsi="Verdana"/>
          <w:sz w:val="20"/>
          <w:szCs w:val="20"/>
        </w:rPr>
        <w:t>Created testing documentation in Excel</w:t>
      </w:r>
    </w:p>
    <w:p w14:paraId="0505FEF6" w14:textId="77777777" w:rsidR="000F66E6" w:rsidRPr="000F66E6" w:rsidRDefault="000F66E6" w:rsidP="7F2D61ED">
      <w:pPr>
        <w:pStyle w:val="ListParagraph"/>
        <w:numPr>
          <w:ilvl w:val="1"/>
          <w:numId w:val="2"/>
        </w:numPr>
        <w:rPr>
          <w:rFonts w:ascii="Verdana" w:hAnsi="Verdana"/>
          <w:sz w:val="20"/>
          <w:szCs w:val="20"/>
        </w:rPr>
      </w:pPr>
      <w:r w:rsidRPr="000F66E6">
        <w:rPr>
          <w:rFonts w:ascii="Verdana" w:hAnsi="Verdana"/>
          <w:sz w:val="20"/>
          <w:szCs w:val="20"/>
        </w:rPr>
        <w:t>Generated a list of testing requirements based upon noted risks, known development issues, function points, and bug list</w:t>
      </w:r>
    </w:p>
    <w:p w14:paraId="0505FEF7" w14:textId="77777777" w:rsidR="000F66E6" w:rsidRPr="000F66E6" w:rsidRDefault="000F66E6" w:rsidP="7F2D61ED">
      <w:pPr>
        <w:pStyle w:val="ListParagraph"/>
        <w:numPr>
          <w:ilvl w:val="1"/>
          <w:numId w:val="2"/>
        </w:numPr>
        <w:rPr>
          <w:rFonts w:ascii="Verdana" w:hAnsi="Verdana"/>
          <w:sz w:val="20"/>
          <w:szCs w:val="20"/>
        </w:rPr>
      </w:pPr>
      <w:r w:rsidRPr="000F66E6">
        <w:rPr>
          <w:rFonts w:ascii="Verdana" w:hAnsi="Verdana"/>
          <w:sz w:val="20"/>
          <w:szCs w:val="20"/>
        </w:rPr>
        <w:t>Assigned resources for testing team, deployed solution onto testing servers complete with a version of the application, necessary services and the database</w:t>
      </w:r>
    </w:p>
    <w:p w14:paraId="0505FEF8" w14:textId="77777777" w:rsidR="000F66E6" w:rsidRPr="000F66E6" w:rsidRDefault="000F66E6" w:rsidP="7F2D61ED">
      <w:pPr>
        <w:pStyle w:val="ListParagraph"/>
        <w:numPr>
          <w:ilvl w:val="0"/>
          <w:numId w:val="2"/>
        </w:numPr>
        <w:rPr>
          <w:rFonts w:ascii="Verdana" w:hAnsi="Verdana"/>
          <w:sz w:val="20"/>
          <w:szCs w:val="20"/>
        </w:rPr>
      </w:pPr>
      <w:r w:rsidRPr="000F66E6">
        <w:rPr>
          <w:rFonts w:ascii="Verdana" w:hAnsi="Verdana"/>
          <w:sz w:val="20"/>
          <w:szCs w:val="20"/>
        </w:rPr>
        <w:t>Developed SQL scripts for database setup and upgrade of tables, initialization data, and Stored Procedures</w:t>
      </w:r>
    </w:p>
    <w:p w14:paraId="0505FEF9" w14:textId="77777777" w:rsidR="000F66E6" w:rsidRPr="000F66E6" w:rsidRDefault="000F66E6" w:rsidP="7F2D61ED">
      <w:pPr>
        <w:pStyle w:val="ListParagraph"/>
        <w:numPr>
          <w:ilvl w:val="0"/>
          <w:numId w:val="2"/>
        </w:numPr>
        <w:rPr>
          <w:rFonts w:ascii="Verdana" w:hAnsi="Verdana"/>
          <w:sz w:val="20"/>
          <w:szCs w:val="20"/>
        </w:rPr>
      </w:pPr>
      <w:r w:rsidRPr="000F66E6">
        <w:rPr>
          <w:rFonts w:ascii="Verdana" w:hAnsi="Verdana"/>
          <w:sz w:val="20"/>
          <w:szCs w:val="20"/>
        </w:rPr>
        <w:t xml:space="preserve">Design windows, web, and WCF Services to act as communication lines between separate databases on separate servers to maintain data purity. These services act as the base of an SOA architecture, featuring one service as the main hub, (called Central Nervous System), which manages the data between services per perspective databases.  The individual database services would be the manager of data going in and out, although the application tied to that database did not require use of the service. </w:t>
      </w:r>
    </w:p>
    <w:p w14:paraId="0505FEFA" w14:textId="77777777" w:rsidR="000F66E6" w:rsidRPr="000F66E6" w:rsidRDefault="000F66E6" w:rsidP="7F2D61ED">
      <w:pPr>
        <w:pStyle w:val="ListParagraph"/>
        <w:numPr>
          <w:ilvl w:val="0"/>
          <w:numId w:val="2"/>
        </w:numPr>
        <w:rPr>
          <w:rFonts w:ascii="Verdana" w:hAnsi="Verdana"/>
          <w:sz w:val="20"/>
          <w:szCs w:val="20"/>
        </w:rPr>
      </w:pPr>
      <w:r w:rsidRPr="000F66E6">
        <w:rPr>
          <w:rFonts w:ascii="Verdana" w:hAnsi="Verdana"/>
          <w:sz w:val="20"/>
          <w:szCs w:val="20"/>
        </w:rPr>
        <w:t>Coordinate with the architect to design a task notification system using windows messaging, WCF and Windows Services</w:t>
      </w:r>
    </w:p>
    <w:p w14:paraId="0505FEFB" w14:textId="77777777" w:rsidR="000F66E6" w:rsidRPr="000F66E6" w:rsidRDefault="000F66E6" w:rsidP="7F2D61ED">
      <w:pPr>
        <w:pStyle w:val="ListParagraph"/>
        <w:numPr>
          <w:ilvl w:val="0"/>
          <w:numId w:val="2"/>
        </w:numPr>
        <w:rPr>
          <w:rFonts w:ascii="Verdana" w:hAnsi="Verdana"/>
          <w:sz w:val="20"/>
          <w:szCs w:val="20"/>
        </w:rPr>
      </w:pPr>
      <w:r w:rsidRPr="000F66E6">
        <w:rPr>
          <w:rFonts w:ascii="Verdana" w:hAnsi="Verdana"/>
          <w:sz w:val="20"/>
          <w:szCs w:val="20"/>
        </w:rPr>
        <w:t>Coordinate with architect to design rules based artificial intelligence system housed in a database design which would use those rules to present results via stored procedures based upon data entered. This set of results determines workflow and basic requirements to automatically set the rate for insurance applications, determine policy forms for policies for client review, and generate premiums to be reviewed via intranet web application, effectively performing basic underwriting of insurance applications.</w:t>
      </w:r>
    </w:p>
    <w:p w14:paraId="0505FEFC" w14:textId="77777777" w:rsidR="000F66E6" w:rsidRPr="000F66E6" w:rsidRDefault="000F66E6" w:rsidP="7F2D61ED">
      <w:pPr>
        <w:pStyle w:val="ListParagraph"/>
        <w:numPr>
          <w:ilvl w:val="0"/>
          <w:numId w:val="2"/>
        </w:numPr>
        <w:rPr>
          <w:rFonts w:ascii="Verdana" w:hAnsi="Verdana"/>
          <w:sz w:val="20"/>
          <w:szCs w:val="20"/>
        </w:rPr>
      </w:pPr>
      <w:r w:rsidRPr="000F66E6">
        <w:rPr>
          <w:rFonts w:ascii="Verdana" w:hAnsi="Verdana"/>
          <w:sz w:val="20"/>
          <w:szCs w:val="20"/>
        </w:rPr>
        <w:t>Design admin system for underwriter and executive staff to review rules for update, removal, or augmentation</w:t>
      </w:r>
    </w:p>
    <w:p w14:paraId="0505FEFD" w14:textId="77777777" w:rsidR="000F66E6" w:rsidRPr="000F66E6" w:rsidRDefault="000F66E6" w:rsidP="7F2D61ED">
      <w:pPr>
        <w:pStyle w:val="ListParagraph"/>
        <w:numPr>
          <w:ilvl w:val="0"/>
          <w:numId w:val="2"/>
        </w:numPr>
        <w:rPr>
          <w:rFonts w:ascii="Verdana" w:hAnsi="Verdana"/>
          <w:sz w:val="20"/>
          <w:szCs w:val="20"/>
        </w:rPr>
      </w:pPr>
      <w:r w:rsidRPr="000F66E6">
        <w:rPr>
          <w:rFonts w:ascii="Verdana" w:hAnsi="Verdana"/>
          <w:sz w:val="20"/>
          <w:szCs w:val="20"/>
        </w:rPr>
        <w:t>Develop C# code in various circumstances and proof of concepts</w:t>
      </w:r>
    </w:p>
    <w:p w14:paraId="0505FEFE" w14:textId="77777777" w:rsidR="000F66E6" w:rsidRPr="000F66E6" w:rsidRDefault="000F66E6" w:rsidP="7F2D61ED">
      <w:pPr>
        <w:pStyle w:val="ListParagraph"/>
        <w:numPr>
          <w:ilvl w:val="1"/>
          <w:numId w:val="2"/>
        </w:numPr>
        <w:rPr>
          <w:rFonts w:ascii="Verdana" w:hAnsi="Verdana"/>
          <w:sz w:val="20"/>
          <w:szCs w:val="20"/>
        </w:rPr>
      </w:pPr>
      <w:r w:rsidRPr="000F66E6">
        <w:rPr>
          <w:rFonts w:ascii="Verdana" w:hAnsi="Verdana"/>
          <w:sz w:val="20"/>
          <w:szCs w:val="20"/>
        </w:rPr>
        <w:lastRenderedPageBreak/>
        <w:t>Code objects  based windows forms and asp.net applications using C# and ADO.NET for backend development on .net 3.5</w:t>
      </w:r>
    </w:p>
    <w:p w14:paraId="0505FEFF" w14:textId="77777777" w:rsidR="000F66E6" w:rsidRPr="000F66E6" w:rsidRDefault="000F66E6" w:rsidP="7F2D61ED">
      <w:pPr>
        <w:pStyle w:val="ListParagraph"/>
        <w:numPr>
          <w:ilvl w:val="1"/>
          <w:numId w:val="2"/>
        </w:numPr>
        <w:rPr>
          <w:rFonts w:ascii="Verdana" w:hAnsi="Verdana"/>
          <w:sz w:val="20"/>
          <w:szCs w:val="20"/>
        </w:rPr>
      </w:pPr>
      <w:r w:rsidRPr="000F66E6">
        <w:rPr>
          <w:rFonts w:ascii="Verdana" w:hAnsi="Verdana"/>
          <w:sz w:val="20"/>
          <w:szCs w:val="20"/>
        </w:rPr>
        <w:t>Develop many SQL scripts, stored procedures, and functions</w:t>
      </w:r>
    </w:p>
    <w:p w14:paraId="0505FF00" w14:textId="77777777" w:rsidR="000F66E6" w:rsidRPr="000F66E6" w:rsidRDefault="000F66E6" w:rsidP="7F2D61ED">
      <w:pPr>
        <w:pStyle w:val="ListParagraph"/>
        <w:numPr>
          <w:ilvl w:val="1"/>
          <w:numId w:val="2"/>
        </w:numPr>
        <w:rPr>
          <w:rFonts w:ascii="Verdana" w:hAnsi="Verdana"/>
          <w:sz w:val="20"/>
          <w:szCs w:val="20"/>
        </w:rPr>
      </w:pPr>
      <w:r w:rsidRPr="000F66E6">
        <w:rPr>
          <w:rFonts w:ascii="Verdana" w:hAnsi="Verdana"/>
          <w:sz w:val="20"/>
          <w:szCs w:val="20"/>
        </w:rPr>
        <w:t>Extend Outlook and TFS by designing and creating add-in to integrate with other office products or MS SQL Database</w:t>
      </w:r>
    </w:p>
    <w:p w14:paraId="0505FF01" w14:textId="77777777" w:rsidR="000F66E6" w:rsidRPr="000F66E6" w:rsidRDefault="000F66E6" w:rsidP="7F2D61ED">
      <w:pPr>
        <w:pStyle w:val="ListParagraph"/>
        <w:numPr>
          <w:ilvl w:val="0"/>
          <w:numId w:val="2"/>
        </w:numPr>
        <w:rPr>
          <w:rFonts w:ascii="Verdana" w:hAnsi="Verdana"/>
          <w:sz w:val="20"/>
          <w:szCs w:val="20"/>
        </w:rPr>
      </w:pPr>
      <w:r w:rsidRPr="000F66E6">
        <w:rPr>
          <w:rFonts w:ascii="Verdana" w:hAnsi="Verdana"/>
          <w:sz w:val="20"/>
          <w:szCs w:val="20"/>
        </w:rPr>
        <w:t>Coordinate with architect to interview and hire staff</w:t>
      </w:r>
    </w:p>
    <w:p w14:paraId="0505FF02" w14:textId="77777777" w:rsidR="000F66E6" w:rsidRPr="000F66E6" w:rsidRDefault="000F66E6" w:rsidP="7F2D61ED">
      <w:pPr>
        <w:pStyle w:val="ListParagraph"/>
        <w:numPr>
          <w:ilvl w:val="0"/>
          <w:numId w:val="2"/>
        </w:numPr>
        <w:rPr>
          <w:rFonts w:ascii="Verdana" w:hAnsi="Verdana"/>
          <w:sz w:val="20"/>
          <w:szCs w:val="20"/>
        </w:rPr>
      </w:pPr>
      <w:r w:rsidRPr="000F66E6">
        <w:rPr>
          <w:rFonts w:ascii="Verdana" w:hAnsi="Verdana"/>
          <w:sz w:val="20"/>
          <w:szCs w:val="20"/>
        </w:rPr>
        <w:t>Use Agile development life cycle</w:t>
      </w:r>
    </w:p>
    <w:p w14:paraId="0505FF03" w14:textId="77777777" w:rsidR="000F66E6" w:rsidRPr="000F66E6" w:rsidRDefault="000F66E6" w:rsidP="7F2D61ED">
      <w:pPr>
        <w:pStyle w:val="ListParagraph"/>
        <w:numPr>
          <w:ilvl w:val="1"/>
          <w:numId w:val="2"/>
        </w:numPr>
        <w:rPr>
          <w:rFonts w:ascii="Verdana" w:hAnsi="Verdana"/>
          <w:sz w:val="20"/>
          <w:szCs w:val="20"/>
        </w:rPr>
      </w:pPr>
      <w:r w:rsidRPr="000F66E6">
        <w:rPr>
          <w:rFonts w:ascii="Verdana" w:hAnsi="Verdana"/>
          <w:sz w:val="20"/>
          <w:szCs w:val="20"/>
        </w:rPr>
        <w:t>Daily scrum meetings</w:t>
      </w:r>
    </w:p>
    <w:p w14:paraId="0505FF04" w14:textId="77777777" w:rsidR="000F66E6" w:rsidRPr="000F66E6" w:rsidRDefault="000F66E6" w:rsidP="7F2D61ED">
      <w:pPr>
        <w:pStyle w:val="ListParagraph"/>
        <w:numPr>
          <w:ilvl w:val="1"/>
          <w:numId w:val="2"/>
        </w:numPr>
        <w:rPr>
          <w:rFonts w:ascii="Verdana" w:hAnsi="Verdana"/>
          <w:sz w:val="20"/>
          <w:szCs w:val="20"/>
        </w:rPr>
      </w:pPr>
      <w:r w:rsidRPr="000F66E6">
        <w:rPr>
          <w:rFonts w:ascii="Verdana" w:hAnsi="Verdana"/>
          <w:sz w:val="20"/>
          <w:szCs w:val="20"/>
        </w:rPr>
        <w:t>UML and database modeling</w:t>
      </w:r>
    </w:p>
    <w:p w14:paraId="0505FF05" w14:textId="77777777" w:rsidR="000F66E6" w:rsidRPr="000F66E6" w:rsidRDefault="000F66E6" w:rsidP="7F2D61ED">
      <w:pPr>
        <w:pStyle w:val="ListParagraph"/>
        <w:numPr>
          <w:ilvl w:val="1"/>
          <w:numId w:val="2"/>
        </w:numPr>
        <w:rPr>
          <w:rFonts w:ascii="Verdana" w:hAnsi="Verdana"/>
          <w:sz w:val="20"/>
          <w:szCs w:val="20"/>
        </w:rPr>
      </w:pPr>
      <w:r w:rsidRPr="000F66E6">
        <w:rPr>
          <w:rFonts w:ascii="Verdana" w:hAnsi="Verdana"/>
          <w:sz w:val="20"/>
          <w:szCs w:val="20"/>
        </w:rPr>
        <w:t>Utilize client involvement in the development process, having a version of the application for client review highlighting requirements on a given test, QA, or development server released generally at development milestones</w:t>
      </w:r>
    </w:p>
    <w:p w14:paraId="0505FF06" w14:textId="77777777" w:rsidR="000F66E6" w:rsidRPr="000F66E6" w:rsidRDefault="000F66E6" w:rsidP="7F2D61ED">
      <w:pPr>
        <w:pStyle w:val="ListParagraph"/>
        <w:numPr>
          <w:ilvl w:val="1"/>
          <w:numId w:val="2"/>
        </w:numPr>
        <w:rPr>
          <w:rFonts w:ascii="Verdana" w:hAnsi="Verdana"/>
          <w:sz w:val="20"/>
          <w:szCs w:val="20"/>
        </w:rPr>
      </w:pPr>
      <w:r w:rsidRPr="000F66E6">
        <w:rPr>
          <w:rFonts w:ascii="Verdana" w:hAnsi="Verdana"/>
          <w:sz w:val="20"/>
          <w:szCs w:val="20"/>
        </w:rPr>
        <w:t>Prioritize new requirements into categories for current and future versions to meet application and timeline expectations</w:t>
      </w:r>
    </w:p>
    <w:p w14:paraId="0505FF07" w14:textId="77777777" w:rsidR="000F66E6" w:rsidRPr="000F66E6" w:rsidRDefault="000F66E6" w:rsidP="7F2D61ED">
      <w:pPr>
        <w:pStyle w:val="ListParagraph"/>
        <w:numPr>
          <w:ilvl w:val="0"/>
          <w:numId w:val="2"/>
        </w:numPr>
        <w:rPr>
          <w:rFonts w:ascii="Verdana" w:hAnsi="Verdana"/>
          <w:sz w:val="20"/>
          <w:szCs w:val="20"/>
        </w:rPr>
      </w:pPr>
      <w:r w:rsidRPr="000F66E6">
        <w:rPr>
          <w:rFonts w:ascii="Verdana" w:hAnsi="Verdana"/>
          <w:sz w:val="20"/>
          <w:szCs w:val="20"/>
        </w:rPr>
        <w:t>Design and/or develop C# code for services, utilizing more XML for portability, easier configuration and application maintenance</w:t>
      </w:r>
    </w:p>
    <w:p w14:paraId="0505FF08" w14:textId="77777777" w:rsidR="00141C7F" w:rsidRPr="000F66E6" w:rsidRDefault="000F66E6" w:rsidP="7F2D61ED">
      <w:pPr>
        <w:pStyle w:val="ListParagraph"/>
        <w:numPr>
          <w:ilvl w:val="0"/>
          <w:numId w:val="2"/>
        </w:numPr>
        <w:jc w:val="both"/>
        <w:rPr>
          <w:rFonts w:ascii="Verdana" w:hAnsi="Verdana"/>
          <w:sz w:val="20"/>
          <w:szCs w:val="20"/>
        </w:rPr>
      </w:pPr>
      <w:r w:rsidRPr="000F66E6">
        <w:rPr>
          <w:rFonts w:ascii="Verdana" w:hAnsi="Verdana"/>
          <w:sz w:val="20"/>
          <w:szCs w:val="20"/>
        </w:rPr>
        <w:t>Deploy applications through installation and script processing, and documented using UML deployment diagrams</w:t>
      </w:r>
    </w:p>
    <w:p w14:paraId="0505FF09" w14:textId="77777777" w:rsidR="00602AF0" w:rsidRDefault="00602AF0" w:rsidP="7F2D61ED">
      <w:pPr>
        <w:pStyle w:val="Heading3"/>
        <w:spacing w:before="120" w:after="0"/>
        <w:jc w:val="both"/>
      </w:pPr>
      <w:r>
        <w:rPr>
          <w:rFonts w:ascii="Verdana" w:eastAsia="Verdana" w:hAnsi="Verdana" w:cs="Verdana"/>
          <w:b/>
          <w:sz w:val="20"/>
        </w:rPr>
        <w:t>Project Technologies</w:t>
      </w:r>
    </w:p>
    <w:p w14:paraId="0505FF0A" w14:textId="760DEE5D" w:rsidR="00067F08" w:rsidRPr="00067F08" w:rsidRDefault="00602AF0" w:rsidP="7F2D61ED">
      <w:pPr>
        <w:ind w:left="360"/>
        <w:jc w:val="both"/>
        <w:rPr>
          <w:rFonts w:eastAsia="Trebuchet MS"/>
          <w:lang w:val="en-US"/>
        </w:rPr>
      </w:pPr>
      <w:bookmarkStart w:id="48" w:name="OLE_LINK58"/>
      <w:bookmarkStart w:id="49" w:name="OLE_LINK59"/>
      <w:bookmarkStart w:id="50" w:name="OLE_LINK60"/>
      <w:bookmarkStart w:id="51" w:name="OLE_LINK61"/>
      <w:r>
        <w:rPr>
          <w:rFonts w:ascii="Verdana" w:eastAsia="Verdana" w:hAnsi="Verdana" w:cs="Verdana"/>
          <w:sz w:val="20"/>
        </w:rPr>
        <w:t>MS Visual Studio 2008 C#</w:t>
      </w:r>
      <w:r w:rsidR="00141C7F">
        <w:rPr>
          <w:rFonts w:ascii="Verdana" w:eastAsia="Verdana" w:hAnsi="Verdana" w:cs="Verdana"/>
          <w:sz w:val="20"/>
          <w:lang w:val="en-US"/>
        </w:rPr>
        <w:t>.NET 3.5</w:t>
      </w:r>
      <w:r>
        <w:rPr>
          <w:rFonts w:ascii="Verdana" w:eastAsia="Verdana" w:hAnsi="Verdana" w:cs="Verdana"/>
          <w:sz w:val="20"/>
        </w:rPr>
        <w:t xml:space="preserve">, </w:t>
      </w:r>
      <w:r w:rsidR="00141C7F">
        <w:rPr>
          <w:rFonts w:ascii="Verdana" w:eastAsia="Verdana" w:hAnsi="Verdana" w:cs="Verdana"/>
          <w:sz w:val="20"/>
          <w:lang w:val="en-US"/>
        </w:rPr>
        <w:t>Visual Studio T</w:t>
      </w:r>
      <w:r>
        <w:rPr>
          <w:rFonts w:ascii="Verdana" w:eastAsia="Verdana" w:hAnsi="Verdana" w:cs="Verdana"/>
          <w:sz w:val="20"/>
        </w:rPr>
        <w:t xml:space="preserve">eam </w:t>
      </w:r>
      <w:r w:rsidR="00141C7F">
        <w:rPr>
          <w:rFonts w:ascii="Verdana" w:eastAsia="Verdana" w:hAnsi="Verdana" w:cs="Verdana"/>
          <w:sz w:val="20"/>
          <w:lang w:val="en-US"/>
        </w:rPr>
        <w:t>System 2008</w:t>
      </w:r>
      <w:r>
        <w:rPr>
          <w:rFonts w:ascii="Verdana" w:eastAsia="Verdana" w:hAnsi="Verdana" w:cs="Verdana"/>
          <w:sz w:val="20"/>
        </w:rPr>
        <w:t xml:space="preserve">, MS SQL </w:t>
      </w:r>
      <w:r w:rsidR="00141C7F">
        <w:rPr>
          <w:rFonts w:ascii="Verdana" w:eastAsia="Verdana" w:hAnsi="Verdana" w:cs="Verdana"/>
          <w:sz w:val="20"/>
          <w:lang w:val="en-US"/>
        </w:rPr>
        <w:t>2005, Project Management Server 2007, MS Office 2010</w:t>
      </w:r>
      <w:r w:rsidR="00221403">
        <w:rPr>
          <w:rFonts w:ascii="Verdana" w:eastAsia="Verdana" w:hAnsi="Verdana" w:cs="Verdana"/>
          <w:sz w:val="20"/>
          <w:lang w:val="en-US"/>
        </w:rPr>
        <w:t>, MS Vis</w:t>
      </w:r>
      <w:r w:rsidR="004452F5">
        <w:rPr>
          <w:rFonts w:ascii="Verdana" w:eastAsia="Verdana" w:hAnsi="Verdana" w:cs="Verdana"/>
          <w:sz w:val="20"/>
          <w:lang w:val="en-US"/>
        </w:rPr>
        <w:t>i</w:t>
      </w:r>
      <w:r w:rsidR="00221403">
        <w:rPr>
          <w:rFonts w:ascii="Verdana" w:eastAsia="Verdana" w:hAnsi="Verdana" w:cs="Verdana"/>
          <w:sz w:val="20"/>
          <w:lang w:val="en-US"/>
        </w:rPr>
        <w:t>o</w:t>
      </w:r>
      <w:r w:rsidR="009A5FA5">
        <w:rPr>
          <w:rFonts w:ascii="Verdana" w:eastAsia="Verdana" w:hAnsi="Verdana" w:cs="Verdana"/>
          <w:sz w:val="20"/>
          <w:lang w:val="en-US"/>
        </w:rPr>
        <w:t xml:space="preserve">, </w:t>
      </w:r>
      <w:r w:rsidR="00C37F15">
        <w:rPr>
          <w:rFonts w:ascii="Verdana" w:eastAsia="Verdana" w:hAnsi="Verdana" w:cs="Verdana"/>
          <w:sz w:val="20"/>
          <w:lang w:val="en-US"/>
        </w:rPr>
        <w:t>JavaScript</w:t>
      </w:r>
      <w:r w:rsidR="009A5FA5">
        <w:rPr>
          <w:rFonts w:ascii="Verdana" w:eastAsia="Verdana" w:hAnsi="Verdana" w:cs="Verdana"/>
          <w:sz w:val="20"/>
          <w:lang w:val="en-US"/>
        </w:rPr>
        <w:t>, HTML 4, CSS</w:t>
      </w:r>
    </w:p>
    <w:bookmarkEnd w:id="48"/>
    <w:bookmarkEnd w:id="49"/>
    <w:bookmarkEnd w:id="50"/>
    <w:bookmarkEnd w:id="51"/>
    <w:p w14:paraId="0505FF0B" w14:textId="77777777" w:rsidR="00312861" w:rsidRDefault="00312861" w:rsidP="7F2D61ED">
      <w:pPr>
        <w:rPr>
          <w:lang w:val="en-US"/>
        </w:rPr>
      </w:pPr>
    </w:p>
    <w:tbl>
      <w:tblPr>
        <w:tblW w:w="0" w:type="auto"/>
        <w:tblLook w:val="0000" w:firstRow="0" w:lastRow="0" w:firstColumn="0" w:lastColumn="0" w:noHBand="0" w:noVBand="0"/>
      </w:tblPr>
      <w:tblGrid>
        <w:gridCol w:w="4675"/>
        <w:gridCol w:w="4675"/>
      </w:tblGrid>
      <w:tr w:rsidR="00312861" w14:paraId="0505FF0E" w14:textId="77777777" w:rsidTr="7F2D61ED">
        <w:tc>
          <w:tcPr>
            <w:tcW w:w="4680" w:type="dxa"/>
            <w:tcBorders>
              <w:top w:val="single" w:sz="4" w:space="0" w:color="000000"/>
              <w:left w:val="single" w:sz="4" w:space="0" w:color="000000"/>
              <w:bottom w:val="single" w:sz="4" w:space="0" w:color="000000"/>
              <w:right w:val="single" w:sz="4" w:space="0" w:color="000000"/>
            </w:tcBorders>
            <w:shd w:val="clear" w:color="auto" w:fill="auto"/>
          </w:tcPr>
          <w:p w14:paraId="0505FF0C" w14:textId="77777777" w:rsidR="00312861" w:rsidRPr="00312861" w:rsidRDefault="00312861" w:rsidP="7F2D61ED">
            <w:pPr>
              <w:pStyle w:val="Heading2"/>
              <w:spacing w:before="0" w:after="0"/>
              <w:jc w:val="both"/>
              <w:rPr>
                <w:rFonts w:ascii="Trebuchet MS" w:eastAsia="Trebuchet MS" w:hAnsi="Trebuchet MS" w:cs="Trebuchet MS"/>
                <w:b/>
                <w:lang w:val="en-US"/>
              </w:rPr>
            </w:pPr>
            <w:r>
              <w:rPr>
                <w:rFonts w:ascii="Trebuchet MS" w:eastAsia="Trebuchet MS" w:hAnsi="Trebuchet MS" w:cs="Trebuchet MS"/>
                <w:b/>
                <w:sz w:val="22"/>
                <w:lang w:val="en-US"/>
              </w:rPr>
              <w:t>Sogeti USA LLC</w:t>
            </w:r>
          </w:p>
        </w:tc>
        <w:tc>
          <w:tcPr>
            <w:tcW w:w="4680" w:type="dxa"/>
            <w:tcBorders>
              <w:top w:val="single" w:sz="4" w:space="0" w:color="000000"/>
              <w:left w:val="single" w:sz="4" w:space="0" w:color="000000"/>
              <w:bottom w:val="single" w:sz="4" w:space="0" w:color="000000"/>
              <w:right w:val="single" w:sz="4" w:space="0" w:color="000000"/>
            </w:tcBorders>
            <w:shd w:val="clear" w:color="auto" w:fill="auto"/>
          </w:tcPr>
          <w:p w14:paraId="0505FF0D" w14:textId="77777777" w:rsidR="00312861" w:rsidRDefault="00312861" w:rsidP="7F2D61ED">
            <w:pPr>
              <w:keepNext/>
              <w:jc w:val="right"/>
              <w:rPr>
                <w:rFonts w:ascii="Trebuchet MS" w:eastAsia="Trebuchet MS" w:hAnsi="Trebuchet MS" w:cs="Trebuchet MS"/>
                <w:b/>
                <w:sz w:val="28"/>
              </w:rPr>
            </w:pPr>
            <w:bookmarkStart w:id="52" w:name="OLE_LINK50"/>
            <w:bookmarkStart w:id="53" w:name="OLE_LINK51"/>
            <w:r>
              <w:rPr>
                <w:rFonts w:ascii="Trebuchet MS" w:eastAsia="Trebuchet MS" w:hAnsi="Trebuchet MS" w:cs="Trebuchet MS"/>
                <w:b/>
                <w:sz w:val="22"/>
                <w:lang w:val="en-US"/>
              </w:rPr>
              <w:t>December 2005</w:t>
            </w:r>
            <w:r>
              <w:rPr>
                <w:rFonts w:ascii="Trebuchet MS" w:eastAsia="Trebuchet MS" w:hAnsi="Trebuchet MS" w:cs="Trebuchet MS"/>
                <w:b/>
                <w:sz w:val="22"/>
              </w:rPr>
              <w:t xml:space="preserve"> </w:t>
            </w:r>
            <w:bookmarkEnd w:id="52"/>
            <w:bookmarkEnd w:id="53"/>
            <w:r>
              <w:rPr>
                <w:rFonts w:ascii="Trebuchet MS" w:eastAsia="Trebuchet MS" w:hAnsi="Trebuchet MS" w:cs="Trebuchet MS"/>
                <w:b/>
                <w:sz w:val="22"/>
              </w:rPr>
              <w:t xml:space="preserve">to </w:t>
            </w:r>
            <w:bookmarkStart w:id="54" w:name="OLE_LINK52"/>
            <w:bookmarkStart w:id="55" w:name="OLE_LINK53"/>
            <w:r>
              <w:rPr>
                <w:rFonts w:ascii="Trebuchet MS" w:eastAsia="Trebuchet MS" w:hAnsi="Trebuchet MS" w:cs="Trebuchet MS"/>
                <w:b/>
                <w:sz w:val="22"/>
              </w:rPr>
              <w:t>March 2009</w:t>
            </w:r>
            <w:bookmarkEnd w:id="54"/>
            <w:bookmarkEnd w:id="55"/>
          </w:p>
        </w:tc>
      </w:tr>
    </w:tbl>
    <w:p w14:paraId="0505FF0F" w14:textId="77777777" w:rsidR="00312861" w:rsidRPr="00942D44" w:rsidRDefault="00F72FF8" w:rsidP="7F2D61ED">
      <w:pPr>
        <w:pStyle w:val="Heading3"/>
        <w:spacing w:before="120" w:after="0"/>
        <w:jc w:val="both"/>
        <w:rPr>
          <w:lang w:val="en-US"/>
        </w:rPr>
      </w:pPr>
      <w:r>
        <w:rPr>
          <w:rFonts w:ascii="Verdana" w:eastAsia="Verdana" w:hAnsi="Verdana" w:cs="Verdana"/>
          <w:b/>
          <w:sz w:val="20"/>
        </w:rPr>
        <w:t>Position Title</w:t>
      </w:r>
    </w:p>
    <w:p w14:paraId="0505FF10" w14:textId="77777777" w:rsidR="00942D44" w:rsidRDefault="00942D44" w:rsidP="7F2D61ED">
      <w:pPr>
        <w:ind w:left="360"/>
        <w:jc w:val="both"/>
        <w:rPr>
          <w:rFonts w:ascii="Verdana" w:eastAsia="Verdana" w:hAnsi="Verdana" w:cs="Verdana"/>
          <w:sz w:val="20"/>
          <w:lang w:val="en-US"/>
        </w:rPr>
      </w:pPr>
      <w:bookmarkStart w:id="56" w:name="OLE_LINK54"/>
      <w:bookmarkStart w:id="57" w:name="OLE_LINK55"/>
      <w:bookmarkStart w:id="58" w:name="OLE_LINK56"/>
      <w:bookmarkStart w:id="59" w:name="OLE_LINK57"/>
      <w:r>
        <w:rPr>
          <w:rFonts w:ascii="Verdana" w:eastAsia="Verdana" w:hAnsi="Verdana" w:cs="Verdana"/>
          <w:sz w:val="20"/>
          <w:lang w:val="en-US"/>
        </w:rPr>
        <w:t>Sr. Consultant</w:t>
      </w:r>
    </w:p>
    <w:bookmarkEnd w:id="56"/>
    <w:bookmarkEnd w:id="57"/>
    <w:bookmarkEnd w:id="58"/>
    <w:bookmarkEnd w:id="59"/>
    <w:p w14:paraId="0505FF11" w14:textId="77777777" w:rsidR="00312861" w:rsidRDefault="00312861" w:rsidP="7F2D61ED">
      <w:pPr>
        <w:pStyle w:val="Heading3"/>
        <w:spacing w:before="120" w:after="0"/>
        <w:jc w:val="both"/>
      </w:pPr>
      <w:r>
        <w:rPr>
          <w:rFonts w:ascii="Verdana" w:eastAsia="Verdana" w:hAnsi="Verdana" w:cs="Verdana"/>
          <w:b/>
          <w:sz w:val="20"/>
        </w:rPr>
        <w:t>Accomplishments</w:t>
      </w:r>
    </w:p>
    <w:p w14:paraId="0505FF12" w14:textId="77777777" w:rsidR="00E52F70" w:rsidRPr="00E52F70" w:rsidRDefault="001D7CC1" w:rsidP="7F2D61ED">
      <w:pPr>
        <w:numPr>
          <w:ilvl w:val="0"/>
          <w:numId w:val="2"/>
        </w:numPr>
        <w:jc w:val="both"/>
        <w:rPr>
          <w:rFonts w:ascii="Verdana" w:hAnsi="Verdana"/>
          <w:sz w:val="20"/>
          <w:szCs w:val="20"/>
        </w:rPr>
      </w:pPr>
      <w:r>
        <w:rPr>
          <w:rFonts w:ascii="Verdana" w:eastAsia="Verdana" w:hAnsi="Verdana" w:cs="Verdana"/>
          <w:sz w:val="20"/>
          <w:lang w:val="en-US"/>
        </w:rPr>
        <w:t>P</w:t>
      </w:r>
      <w:r w:rsidR="00E52F70" w:rsidRPr="00E52F70">
        <w:rPr>
          <w:rFonts w:ascii="Verdana" w:eastAsia="Verdana" w:hAnsi="Verdana" w:cs="Verdana"/>
          <w:sz w:val="20"/>
          <w:lang w:val="en-US"/>
        </w:rPr>
        <w:t xml:space="preserve">ositions marked with an asterisk </w:t>
      </w:r>
      <w:r w:rsidR="00ED6F5F" w:rsidRPr="00E52F70">
        <w:rPr>
          <w:rFonts w:ascii="Verdana" w:eastAsia="Verdana" w:hAnsi="Verdana" w:cs="Verdana"/>
          <w:sz w:val="20"/>
          <w:lang w:val="en-US"/>
        </w:rPr>
        <w:t>were</w:t>
      </w:r>
      <w:r w:rsidR="00E52F70" w:rsidRPr="00E52F70">
        <w:rPr>
          <w:rFonts w:ascii="Verdana" w:eastAsia="Verdana" w:hAnsi="Verdana" w:cs="Verdana"/>
          <w:sz w:val="20"/>
          <w:lang w:val="en-US"/>
        </w:rPr>
        <w:t xml:space="preserve"> assignments while on staff with Sogeti</w:t>
      </w:r>
      <w:r>
        <w:rPr>
          <w:rFonts w:ascii="Verdana" w:eastAsia="Verdana" w:hAnsi="Verdana" w:cs="Verdana"/>
          <w:sz w:val="20"/>
          <w:lang w:val="en-US"/>
        </w:rPr>
        <w:t xml:space="preserve"> and follows this one in order</w:t>
      </w:r>
      <w:r w:rsidR="00EF4989">
        <w:rPr>
          <w:rFonts w:ascii="Verdana" w:eastAsia="Verdana" w:hAnsi="Verdana" w:cs="Verdana"/>
          <w:sz w:val="20"/>
          <w:lang w:val="en-US"/>
        </w:rPr>
        <w:t>.</w:t>
      </w:r>
      <w:r w:rsidR="00E52F70">
        <w:rPr>
          <w:lang w:val="en-US"/>
        </w:rPr>
        <w:t xml:space="preserve"> </w:t>
      </w:r>
      <w:r w:rsidR="00EF4989">
        <w:rPr>
          <w:rFonts w:ascii="Verdana" w:hAnsi="Verdana"/>
          <w:sz w:val="20"/>
          <w:szCs w:val="20"/>
          <w:lang w:val="en-US"/>
        </w:rPr>
        <w:t>Please refer to those positions for Sogeti accomplishments.</w:t>
      </w:r>
    </w:p>
    <w:p w14:paraId="0505FF13" w14:textId="77777777" w:rsidR="00312861" w:rsidRDefault="00312861" w:rsidP="7F2D61ED">
      <w:pPr>
        <w:pStyle w:val="Heading3"/>
        <w:spacing w:before="120" w:after="0"/>
        <w:jc w:val="both"/>
      </w:pPr>
      <w:r>
        <w:rPr>
          <w:rFonts w:ascii="Verdana" w:eastAsia="Verdana" w:hAnsi="Verdana" w:cs="Verdana"/>
          <w:b/>
          <w:sz w:val="20"/>
        </w:rPr>
        <w:t>Project Technologies</w:t>
      </w:r>
    </w:p>
    <w:p w14:paraId="0505FF14" w14:textId="49E0515F" w:rsidR="00312861" w:rsidRPr="00D81F6E" w:rsidRDefault="00D81F6E" w:rsidP="7F2D61ED">
      <w:pPr>
        <w:ind w:left="360"/>
        <w:jc w:val="both"/>
        <w:rPr>
          <w:lang w:val="en-US"/>
        </w:rPr>
      </w:pPr>
      <w:r>
        <w:rPr>
          <w:rFonts w:ascii="Verdana" w:eastAsia="Verdana" w:hAnsi="Verdana" w:cs="Verdana"/>
          <w:sz w:val="20"/>
          <w:lang w:val="en-US"/>
        </w:rPr>
        <w:t>Listed in each position</w:t>
      </w:r>
    </w:p>
    <w:p w14:paraId="0505FF15" w14:textId="77777777" w:rsidR="00312861" w:rsidRDefault="00312861" w:rsidP="7F2D61ED">
      <w:pPr>
        <w:rPr>
          <w:lang w:val="en-US"/>
        </w:rPr>
      </w:pPr>
    </w:p>
    <w:p w14:paraId="0505FF16" w14:textId="77777777" w:rsidR="00312861" w:rsidRPr="00312861" w:rsidRDefault="00312861" w:rsidP="7F2D61ED">
      <w:pPr>
        <w:rPr>
          <w:lang w:val="en-US"/>
        </w:rPr>
      </w:pPr>
    </w:p>
    <w:tbl>
      <w:tblPr>
        <w:tblW w:w="0" w:type="auto"/>
        <w:tblLook w:val="0000" w:firstRow="0" w:lastRow="0" w:firstColumn="0" w:lastColumn="0" w:noHBand="0" w:noVBand="0"/>
      </w:tblPr>
      <w:tblGrid>
        <w:gridCol w:w="4675"/>
        <w:gridCol w:w="4675"/>
      </w:tblGrid>
      <w:tr w:rsidR="008D09A2" w14:paraId="0505FF19" w14:textId="77777777" w:rsidTr="7F2D61ED">
        <w:tc>
          <w:tcPr>
            <w:tcW w:w="4680" w:type="dxa"/>
            <w:tcBorders>
              <w:top w:val="single" w:sz="4" w:space="0" w:color="000000"/>
              <w:left w:val="single" w:sz="4" w:space="0" w:color="000000"/>
              <w:bottom w:val="single" w:sz="4" w:space="0" w:color="000000"/>
              <w:right w:val="single" w:sz="4" w:space="0" w:color="000000"/>
            </w:tcBorders>
            <w:shd w:val="clear" w:color="auto" w:fill="auto"/>
          </w:tcPr>
          <w:p w14:paraId="0505FF17" w14:textId="77777777" w:rsidR="008D09A2" w:rsidRDefault="00312861" w:rsidP="7F2D61ED">
            <w:pPr>
              <w:pStyle w:val="Heading2"/>
              <w:spacing w:before="0" w:after="0"/>
              <w:jc w:val="both"/>
              <w:rPr>
                <w:rFonts w:ascii="Trebuchet MS" w:eastAsia="Trebuchet MS" w:hAnsi="Trebuchet MS" w:cs="Trebuchet MS"/>
                <w:b/>
              </w:rPr>
            </w:pPr>
            <w:r>
              <w:rPr>
                <w:rFonts w:ascii="Trebuchet MS" w:eastAsia="Trebuchet MS" w:hAnsi="Trebuchet MS" w:cs="Trebuchet MS"/>
                <w:b/>
                <w:sz w:val="22"/>
                <w:lang w:val="en-US"/>
              </w:rPr>
              <w:t>*</w:t>
            </w:r>
            <w:r w:rsidR="00535224">
              <w:rPr>
                <w:rFonts w:ascii="Trebuchet MS" w:eastAsia="Trebuchet MS" w:hAnsi="Trebuchet MS" w:cs="Trebuchet MS"/>
                <w:b/>
                <w:sz w:val="22"/>
              </w:rPr>
              <w:t>MJO Services </w:t>
            </w:r>
          </w:p>
        </w:tc>
        <w:tc>
          <w:tcPr>
            <w:tcW w:w="4680" w:type="dxa"/>
            <w:tcBorders>
              <w:top w:val="single" w:sz="4" w:space="0" w:color="000000"/>
              <w:left w:val="single" w:sz="4" w:space="0" w:color="000000"/>
              <w:bottom w:val="single" w:sz="4" w:space="0" w:color="000000"/>
              <w:right w:val="single" w:sz="4" w:space="0" w:color="000000"/>
            </w:tcBorders>
            <w:shd w:val="clear" w:color="auto" w:fill="auto"/>
          </w:tcPr>
          <w:p w14:paraId="0505FF18" w14:textId="77777777" w:rsidR="008D09A2" w:rsidRDefault="00535224" w:rsidP="7F2D61ED">
            <w:pPr>
              <w:keepNext/>
              <w:jc w:val="right"/>
              <w:rPr>
                <w:rFonts w:ascii="Trebuchet MS" w:eastAsia="Trebuchet MS" w:hAnsi="Trebuchet MS" w:cs="Trebuchet MS"/>
                <w:b/>
                <w:sz w:val="28"/>
              </w:rPr>
            </w:pPr>
            <w:bookmarkStart w:id="60" w:name="OLE_LINK43"/>
            <w:r>
              <w:rPr>
                <w:rFonts w:ascii="Trebuchet MS" w:eastAsia="Trebuchet MS" w:hAnsi="Trebuchet MS" w:cs="Trebuchet MS"/>
                <w:b/>
                <w:sz w:val="22"/>
              </w:rPr>
              <w:t xml:space="preserve">November 2008 </w:t>
            </w:r>
            <w:bookmarkEnd w:id="60"/>
            <w:r>
              <w:rPr>
                <w:rFonts w:ascii="Trebuchet MS" w:eastAsia="Trebuchet MS" w:hAnsi="Trebuchet MS" w:cs="Trebuchet MS"/>
                <w:b/>
                <w:sz w:val="22"/>
              </w:rPr>
              <w:t xml:space="preserve">to </w:t>
            </w:r>
            <w:bookmarkStart w:id="61" w:name="OLE_LINK44"/>
            <w:bookmarkStart w:id="62" w:name="OLE_LINK45"/>
            <w:r>
              <w:rPr>
                <w:rFonts w:ascii="Trebuchet MS" w:eastAsia="Trebuchet MS" w:hAnsi="Trebuchet MS" w:cs="Trebuchet MS"/>
                <w:b/>
                <w:sz w:val="22"/>
              </w:rPr>
              <w:t>March 2009</w:t>
            </w:r>
            <w:bookmarkEnd w:id="61"/>
            <w:bookmarkEnd w:id="62"/>
          </w:p>
        </w:tc>
      </w:tr>
    </w:tbl>
    <w:p w14:paraId="0505FF1A" w14:textId="77777777" w:rsidR="008D09A2" w:rsidRDefault="00F72FF8" w:rsidP="7F2D61ED">
      <w:pPr>
        <w:pStyle w:val="Heading3"/>
        <w:spacing w:before="120" w:after="0"/>
        <w:jc w:val="both"/>
      </w:pPr>
      <w:r>
        <w:rPr>
          <w:rFonts w:ascii="Verdana" w:eastAsia="Verdana" w:hAnsi="Verdana" w:cs="Verdana"/>
          <w:b/>
          <w:sz w:val="20"/>
        </w:rPr>
        <w:t>Position Title</w:t>
      </w:r>
    </w:p>
    <w:p w14:paraId="0505FF1B" w14:textId="77777777" w:rsidR="008D09A2" w:rsidRDefault="00535224" w:rsidP="7F2D61ED">
      <w:pPr>
        <w:ind w:left="360"/>
        <w:jc w:val="both"/>
      </w:pPr>
      <w:bookmarkStart w:id="63" w:name="OLE_LINK46"/>
      <w:bookmarkStart w:id="64" w:name="OLE_LINK47"/>
      <w:bookmarkStart w:id="65" w:name="OLE_LINK48"/>
      <w:bookmarkStart w:id="66" w:name="OLE_LINK49"/>
      <w:r>
        <w:rPr>
          <w:rFonts w:ascii="Verdana" w:eastAsia="Verdana" w:hAnsi="Verdana" w:cs="Verdana"/>
          <w:sz w:val="20"/>
        </w:rPr>
        <w:t xml:space="preserve">Sr. .NET Developer </w:t>
      </w:r>
    </w:p>
    <w:bookmarkEnd w:id="63"/>
    <w:bookmarkEnd w:id="64"/>
    <w:bookmarkEnd w:id="65"/>
    <w:bookmarkEnd w:id="66"/>
    <w:p w14:paraId="0505FF1C" w14:textId="77777777" w:rsidR="008D09A2" w:rsidRDefault="00535224" w:rsidP="7F2D61ED">
      <w:pPr>
        <w:pStyle w:val="Heading3"/>
        <w:spacing w:before="120" w:after="0"/>
        <w:jc w:val="both"/>
      </w:pPr>
      <w:r>
        <w:rPr>
          <w:rFonts w:ascii="Verdana" w:eastAsia="Verdana" w:hAnsi="Verdana" w:cs="Verdana"/>
          <w:b/>
          <w:sz w:val="20"/>
        </w:rPr>
        <w:t>Accomplishments</w:t>
      </w:r>
    </w:p>
    <w:p w14:paraId="0505FF1D" w14:textId="77777777" w:rsidR="008D09A2" w:rsidRDefault="00535224" w:rsidP="7F2D61ED">
      <w:pPr>
        <w:numPr>
          <w:ilvl w:val="0"/>
          <w:numId w:val="2"/>
        </w:numPr>
        <w:jc w:val="both"/>
      </w:pPr>
      <w:r>
        <w:rPr>
          <w:rFonts w:ascii="Verdana" w:eastAsia="Verdana" w:hAnsi="Verdana" w:cs="Verdana"/>
          <w:sz w:val="20"/>
        </w:rPr>
        <w:t>Develop Windows and Web .NET projects with MS SQL back-ends that capture, manipulate and process data for workflow process using C# and the development of Web services</w:t>
      </w:r>
    </w:p>
    <w:p w14:paraId="0505FF1E" w14:textId="77777777" w:rsidR="008D09A2" w:rsidRDefault="00535224" w:rsidP="7F2D61ED">
      <w:pPr>
        <w:numPr>
          <w:ilvl w:val="0"/>
          <w:numId w:val="2"/>
        </w:numPr>
        <w:jc w:val="both"/>
      </w:pPr>
      <w:r>
        <w:rPr>
          <w:rFonts w:ascii="Verdana" w:eastAsia="Verdana" w:hAnsi="Verdana" w:cs="Verdana"/>
          <w:sz w:val="20"/>
        </w:rPr>
        <w:t xml:space="preserve">Managed, maintained, stabilized  and repaired current .NET applications using </w:t>
      </w:r>
      <w:r w:rsidR="00B52C80">
        <w:rPr>
          <w:rFonts w:ascii="Verdana" w:eastAsia="Verdana" w:hAnsi="Verdana" w:cs="Verdana"/>
          <w:sz w:val="20"/>
          <w:lang w:val="en-US"/>
        </w:rPr>
        <w:t>Visual Studio 2005 and MS SQL 2005</w:t>
      </w:r>
    </w:p>
    <w:p w14:paraId="0505FF1F" w14:textId="77777777" w:rsidR="00B52C80" w:rsidRPr="00B52C80" w:rsidRDefault="00535224" w:rsidP="7F2D61ED">
      <w:pPr>
        <w:numPr>
          <w:ilvl w:val="0"/>
          <w:numId w:val="2"/>
        </w:numPr>
        <w:jc w:val="both"/>
      </w:pPr>
      <w:r w:rsidRPr="00B52C80">
        <w:rPr>
          <w:rFonts w:ascii="Verdana" w:eastAsia="Verdana" w:hAnsi="Verdana" w:cs="Verdana"/>
          <w:sz w:val="20"/>
        </w:rPr>
        <w:t>Optimized performance indicators for all databases related to the projects with which I am involved, their index usage, and data manipulation through stored procedures</w:t>
      </w:r>
      <w:r w:rsidR="00B52C80">
        <w:rPr>
          <w:rFonts w:ascii="Verdana" w:eastAsia="Verdana" w:hAnsi="Verdana" w:cs="Verdana"/>
          <w:sz w:val="20"/>
          <w:lang w:val="en-US"/>
        </w:rPr>
        <w:t xml:space="preserve"> and programming</w:t>
      </w:r>
    </w:p>
    <w:p w14:paraId="0505FF20" w14:textId="77777777" w:rsidR="008D09A2" w:rsidRDefault="00B52C80" w:rsidP="7F2D61ED">
      <w:pPr>
        <w:numPr>
          <w:ilvl w:val="0"/>
          <w:numId w:val="2"/>
        </w:numPr>
        <w:jc w:val="both"/>
      </w:pPr>
      <w:r>
        <w:rPr>
          <w:rFonts w:ascii="Verdana" w:eastAsia="Verdana" w:hAnsi="Verdana" w:cs="Verdana"/>
          <w:sz w:val="20"/>
          <w:lang w:val="en-US"/>
        </w:rPr>
        <w:t>Assigned as the Lead Programmer for all development</w:t>
      </w:r>
    </w:p>
    <w:p w14:paraId="0505FF21" w14:textId="77777777" w:rsidR="008D09A2" w:rsidRDefault="00535224" w:rsidP="7F2D61ED">
      <w:pPr>
        <w:numPr>
          <w:ilvl w:val="0"/>
          <w:numId w:val="2"/>
        </w:numPr>
        <w:jc w:val="both"/>
      </w:pPr>
      <w:r>
        <w:rPr>
          <w:rFonts w:ascii="Verdana" w:eastAsia="Verdana" w:hAnsi="Verdana" w:cs="Verdana"/>
          <w:sz w:val="20"/>
        </w:rPr>
        <w:lastRenderedPageBreak/>
        <w:t>Created documentation supporting database and windows and web applications.</w:t>
      </w:r>
    </w:p>
    <w:p w14:paraId="0505FF22" w14:textId="77777777" w:rsidR="008D09A2" w:rsidRDefault="00535224" w:rsidP="7F2D61ED">
      <w:pPr>
        <w:numPr>
          <w:ilvl w:val="0"/>
          <w:numId w:val="2"/>
        </w:numPr>
        <w:jc w:val="both"/>
      </w:pPr>
      <w:r>
        <w:rPr>
          <w:rFonts w:ascii="Verdana" w:eastAsia="Verdana" w:hAnsi="Verdana" w:cs="Verdana"/>
          <w:sz w:val="20"/>
        </w:rPr>
        <w:t xml:space="preserve">Maintenance development of unit tests and C# code as it pertains to persistence of the application code </w:t>
      </w:r>
    </w:p>
    <w:p w14:paraId="0505FF23" w14:textId="77777777" w:rsidR="008D09A2" w:rsidRDefault="00535224" w:rsidP="7F2D61ED">
      <w:pPr>
        <w:numPr>
          <w:ilvl w:val="0"/>
          <w:numId w:val="2"/>
        </w:numPr>
        <w:jc w:val="both"/>
      </w:pPr>
      <w:r>
        <w:rPr>
          <w:rFonts w:ascii="Verdana" w:eastAsia="Verdana" w:hAnsi="Verdana" w:cs="Verdana"/>
          <w:sz w:val="20"/>
        </w:rPr>
        <w:t>Serve on interview team for new staff members</w:t>
      </w:r>
    </w:p>
    <w:p w14:paraId="0505FF24" w14:textId="77777777" w:rsidR="008D09A2" w:rsidRDefault="00535224" w:rsidP="7F2D61ED">
      <w:pPr>
        <w:numPr>
          <w:ilvl w:val="0"/>
          <w:numId w:val="2"/>
        </w:numPr>
        <w:jc w:val="both"/>
      </w:pPr>
      <w:r>
        <w:rPr>
          <w:rFonts w:ascii="Verdana" w:eastAsia="Verdana" w:hAnsi="Verdana" w:cs="Verdana"/>
          <w:sz w:val="20"/>
        </w:rPr>
        <w:t>Train and setup new staff members</w:t>
      </w:r>
    </w:p>
    <w:p w14:paraId="0505FF25" w14:textId="77777777" w:rsidR="008D09A2" w:rsidRDefault="00535224" w:rsidP="7F2D61ED">
      <w:pPr>
        <w:numPr>
          <w:ilvl w:val="0"/>
          <w:numId w:val="2"/>
        </w:numPr>
        <w:jc w:val="both"/>
      </w:pPr>
      <w:r>
        <w:rPr>
          <w:rFonts w:ascii="Verdana" w:eastAsia="Verdana" w:hAnsi="Verdana" w:cs="Verdana"/>
          <w:sz w:val="20"/>
        </w:rPr>
        <w:t>Assist with the creation of development policy, procedures and methodologies</w:t>
      </w:r>
    </w:p>
    <w:p w14:paraId="0505FF26" w14:textId="77777777" w:rsidR="008D09A2" w:rsidRDefault="00535224" w:rsidP="7F2D61ED">
      <w:pPr>
        <w:numPr>
          <w:ilvl w:val="0"/>
          <w:numId w:val="2"/>
        </w:numPr>
        <w:jc w:val="both"/>
      </w:pPr>
      <w:r>
        <w:rPr>
          <w:rFonts w:ascii="Verdana" w:eastAsia="Verdana" w:hAnsi="Verdana" w:cs="Verdana"/>
          <w:sz w:val="20"/>
        </w:rPr>
        <w:t>Analyze current processes and develop system architecture and recommend SOA architecture considerations to the Chief architect for development of future projects</w:t>
      </w:r>
    </w:p>
    <w:p w14:paraId="0505FF27" w14:textId="77777777" w:rsidR="008D09A2" w:rsidRDefault="00535224" w:rsidP="7F2D61ED">
      <w:pPr>
        <w:numPr>
          <w:ilvl w:val="0"/>
          <w:numId w:val="2"/>
        </w:numPr>
        <w:jc w:val="both"/>
      </w:pPr>
      <w:r>
        <w:rPr>
          <w:rFonts w:ascii="Verdana" w:eastAsia="Verdana" w:hAnsi="Verdana" w:cs="Verdana"/>
          <w:sz w:val="20"/>
        </w:rPr>
        <w:t>Developed stored procedures, installation scripts for the creation of new classes and insertion of data for new and existing databases</w:t>
      </w:r>
    </w:p>
    <w:p w14:paraId="0505FF28" w14:textId="77777777" w:rsidR="008D09A2" w:rsidRDefault="00B52C80" w:rsidP="7F2D61ED">
      <w:pPr>
        <w:numPr>
          <w:ilvl w:val="0"/>
          <w:numId w:val="2"/>
        </w:numPr>
        <w:jc w:val="both"/>
      </w:pPr>
      <w:r>
        <w:rPr>
          <w:rFonts w:ascii="Verdana" w:eastAsia="Verdana" w:hAnsi="Verdana" w:cs="Verdana"/>
          <w:sz w:val="20"/>
          <w:lang w:val="en-US"/>
        </w:rPr>
        <w:t>A</w:t>
      </w:r>
      <w:r w:rsidR="00535224">
        <w:rPr>
          <w:rFonts w:ascii="Verdana" w:eastAsia="Verdana" w:hAnsi="Verdana" w:cs="Verdana"/>
          <w:sz w:val="20"/>
        </w:rPr>
        <w:t>gile development methodologies</w:t>
      </w:r>
    </w:p>
    <w:p w14:paraId="0505FF29" w14:textId="77777777" w:rsidR="008D09A2" w:rsidRDefault="00B52C80" w:rsidP="7F2D61ED">
      <w:pPr>
        <w:numPr>
          <w:ilvl w:val="0"/>
          <w:numId w:val="2"/>
        </w:numPr>
        <w:jc w:val="both"/>
      </w:pPr>
      <w:r>
        <w:rPr>
          <w:rFonts w:ascii="Verdana" w:eastAsia="Verdana" w:hAnsi="Verdana" w:cs="Verdana"/>
          <w:sz w:val="20"/>
          <w:lang w:val="en-US"/>
        </w:rPr>
        <w:t>Gather requirements, interview customers and gener</w:t>
      </w:r>
      <w:r w:rsidR="007B5A6B">
        <w:rPr>
          <w:rFonts w:ascii="Verdana" w:eastAsia="Verdana" w:hAnsi="Verdana" w:cs="Verdana"/>
          <w:sz w:val="20"/>
          <w:lang w:val="en-US"/>
        </w:rPr>
        <w:t>ate application design</w:t>
      </w:r>
    </w:p>
    <w:p w14:paraId="0505FF2A" w14:textId="77777777" w:rsidR="008D09A2" w:rsidRDefault="00535224" w:rsidP="7F2D61ED">
      <w:pPr>
        <w:pStyle w:val="Heading3"/>
        <w:spacing w:before="120" w:after="0"/>
        <w:jc w:val="both"/>
      </w:pPr>
      <w:r>
        <w:rPr>
          <w:rFonts w:ascii="Verdana" w:eastAsia="Verdana" w:hAnsi="Verdana" w:cs="Verdana"/>
          <w:b/>
          <w:sz w:val="20"/>
        </w:rPr>
        <w:t>Project Technologies</w:t>
      </w:r>
    </w:p>
    <w:p w14:paraId="0505FF2B" w14:textId="714A23F9" w:rsidR="008D09A2" w:rsidRDefault="00535224" w:rsidP="7F2D61ED">
      <w:pPr>
        <w:ind w:left="360"/>
        <w:jc w:val="both"/>
        <w:rPr>
          <w:rFonts w:ascii="Verdana" w:eastAsia="Verdana" w:hAnsi="Verdana" w:cs="Verdana"/>
          <w:sz w:val="20"/>
        </w:rPr>
      </w:pPr>
      <w:r>
        <w:rPr>
          <w:rFonts w:ascii="Verdana" w:eastAsia="Verdana" w:hAnsi="Verdana" w:cs="Verdana"/>
          <w:sz w:val="20"/>
        </w:rPr>
        <w:t xml:space="preserve">MS Visual Studio 2008 (C#), Team Foundation Server, MS SQL / T-SQL, </w:t>
      </w:r>
      <w:r w:rsidR="00D81F6E">
        <w:rPr>
          <w:rFonts w:ascii="Verdana" w:eastAsia="Verdana" w:hAnsi="Verdana" w:cs="Verdana"/>
          <w:sz w:val="20"/>
          <w:lang w:val="en-US"/>
        </w:rPr>
        <w:t>SMSS</w:t>
      </w:r>
      <w:r>
        <w:rPr>
          <w:rFonts w:ascii="Verdana" w:eastAsia="Verdana" w:hAnsi="Verdana" w:cs="Verdana"/>
          <w:sz w:val="20"/>
        </w:rPr>
        <w:t xml:space="preserve"> 2005, CSS, XHTML, SOAP, XML, IIS</w:t>
      </w:r>
    </w:p>
    <w:p w14:paraId="6B12A93E" w14:textId="77777777" w:rsidR="004810EF" w:rsidRDefault="004810EF" w:rsidP="7F2D61ED">
      <w:pPr>
        <w:ind w:left="360"/>
        <w:jc w:val="both"/>
      </w:pPr>
    </w:p>
    <w:p w14:paraId="0505FF2C" w14:textId="77777777" w:rsidR="008D09A2" w:rsidRDefault="00535224" w:rsidP="7F2D61ED">
      <w:pPr>
        <w:jc w:val="both"/>
      </w:pPr>
      <w:r>
        <w:rPr>
          <w:rFonts w:ascii="Verdana" w:eastAsia="Verdana" w:hAnsi="Verdana" w:cs="Verdana"/>
          <w:sz w:val="20"/>
        </w:rPr>
        <w:t> </w:t>
      </w:r>
    </w:p>
    <w:tbl>
      <w:tblPr>
        <w:tblW w:w="0" w:type="auto"/>
        <w:tblLook w:val="0000" w:firstRow="0" w:lastRow="0" w:firstColumn="0" w:lastColumn="0" w:noHBand="0" w:noVBand="0"/>
      </w:tblPr>
      <w:tblGrid>
        <w:gridCol w:w="4675"/>
        <w:gridCol w:w="4675"/>
      </w:tblGrid>
      <w:tr w:rsidR="008D09A2" w14:paraId="0505FF2F" w14:textId="77777777" w:rsidTr="7F2D61ED">
        <w:tc>
          <w:tcPr>
            <w:tcW w:w="4680" w:type="dxa"/>
            <w:tcBorders>
              <w:top w:val="single" w:sz="4" w:space="0" w:color="000000"/>
              <w:left w:val="single" w:sz="4" w:space="0" w:color="000000"/>
              <w:bottom w:val="single" w:sz="4" w:space="0" w:color="000000"/>
              <w:right w:val="single" w:sz="4" w:space="0" w:color="000000"/>
            </w:tcBorders>
            <w:shd w:val="clear" w:color="auto" w:fill="auto"/>
          </w:tcPr>
          <w:p w14:paraId="0505FF2D" w14:textId="77777777" w:rsidR="008D09A2" w:rsidRDefault="00312861" w:rsidP="7F2D61ED">
            <w:pPr>
              <w:pStyle w:val="Heading2"/>
              <w:spacing w:before="0" w:after="0"/>
              <w:jc w:val="both"/>
            </w:pPr>
            <w:r>
              <w:rPr>
                <w:rFonts w:ascii="Trebuchet MS" w:eastAsia="Trebuchet MS" w:hAnsi="Trebuchet MS" w:cs="Trebuchet MS"/>
                <w:b/>
                <w:sz w:val="22"/>
                <w:lang w:val="en-US"/>
              </w:rPr>
              <w:t>*</w:t>
            </w:r>
            <w:r w:rsidR="00535224">
              <w:rPr>
                <w:rFonts w:ascii="Trebuchet MS" w:eastAsia="Trebuchet MS" w:hAnsi="Trebuchet MS" w:cs="Trebuchet MS"/>
                <w:b/>
                <w:sz w:val="22"/>
              </w:rPr>
              <w:t xml:space="preserve">Maxim Healthcare Services </w:t>
            </w:r>
          </w:p>
        </w:tc>
        <w:tc>
          <w:tcPr>
            <w:tcW w:w="4680" w:type="dxa"/>
            <w:tcBorders>
              <w:top w:val="single" w:sz="4" w:space="0" w:color="000000"/>
              <w:left w:val="single" w:sz="4" w:space="0" w:color="000000"/>
              <w:bottom w:val="single" w:sz="4" w:space="0" w:color="000000"/>
              <w:right w:val="single" w:sz="4" w:space="0" w:color="000000"/>
            </w:tcBorders>
            <w:shd w:val="clear" w:color="auto" w:fill="auto"/>
          </w:tcPr>
          <w:p w14:paraId="0505FF2E" w14:textId="77777777" w:rsidR="008D09A2" w:rsidRDefault="00535224" w:rsidP="7F2D61ED">
            <w:pPr>
              <w:keepNext/>
              <w:jc w:val="right"/>
            </w:pPr>
            <w:bookmarkStart w:id="67" w:name="OLE_LINK31"/>
            <w:bookmarkStart w:id="68" w:name="OLE_LINK32"/>
            <w:r>
              <w:rPr>
                <w:rFonts w:ascii="Trebuchet MS" w:eastAsia="Trebuchet MS" w:hAnsi="Trebuchet MS" w:cs="Trebuchet MS"/>
                <w:b/>
                <w:sz w:val="22"/>
              </w:rPr>
              <w:t xml:space="preserve">November 2007 </w:t>
            </w:r>
            <w:bookmarkEnd w:id="67"/>
            <w:bookmarkEnd w:id="68"/>
            <w:r>
              <w:rPr>
                <w:rFonts w:ascii="Trebuchet MS" w:eastAsia="Trebuchet MS" w:hAnsi="Trebuchet MS" w:cs="Trebuchet MS"/>
                <w:b/>
                <w:sz w:val="22"/>
              </w:rPr>
              <w:t xml:space="preserve">to </w:t>
            </w:r>
            <w:bookmarkStart w:id="69" w:name="OLE_LINK33"/>
            <w:bookmarkStart w:id="70" w:name="OLE_LINK34"/>
            <w:r>
              <w:rPr>
                <w:rFonts w:ascii="Trebuchet MS" w:eastAsia="Trebuchet MS" w:hAnsi="Trebuchet MS" w:cs="Trebuchet MS"/>
                <w:b/>
                <w:sz w:val="22"/>
              </w:rPr>
              <w:t>November 2008</w:t>
            </w:r>
            <w:bookmarkEnd w:id="69"/>
            <w:bookmarkEnd w:id="70"/>
          </w:p>
        </w:tc>
      </w:tr>
    </w:tbl>
    <w:p w14:paraId="0505FF30" w14:textId="77777777" w:rsidR="008D09A2" w:rsidRDefault="00F72FF8" w:rsidP="7F2D61ED">
      <w:pPr>
        <w:pStyle w:val="Heading3"/>
        <w:spacing w:before="120" w:after="0"/>
        <w:jc w:val="both"/>
      </w:pPr>
      <w:r>
        <w:rPr>
          <w:rFonts w:ascii="Verdana" w:eastAsia="Verdana" w:hAnsi="Verdana" w:cs="Verdana"/>
          <w:b/>
          <w:sz w:val="20"/>
        </w:rPr>
        <w:t>Position Title</w:t>
      </w:r>
    </w:p>
    <w:p w14:paraId="0505FF31" w14:textId="77777777" w:rsidR="008D09A2" w:rsidRDefault="00535224" w:rsidP="7F2D61ED">
      <w:pPr>
        <w:ind w:left="360"/>
        <w:jc w:val="both"/>
      </w:pPr>
      <w:bookmarkStart w:id="71" w:name="OLE_LINK35"/>
      <w:bookmarkStart w:id="72" w:name="OLE_LINK36"/>
      <w:bookmarkStart w:id="73" w:name="OLE_LINK37"/>
      <w:bookmarkStart w:id="74" w:name="OLE_LINK38"/>
      <w:bookmarkStart w:id="75" w:name="OLE_LINK39"/>
      <w:bookmarkStart w:id="76" w:name="OLE_LINK40"/>
      <w:bookmarkStart w:id="77" w:name="OLE_LINK41"/>
      <w:bookmarkStart w:id="78" w:name="OLE_LINK42"/>
      <w:r>
        <w:rPr>
          <w:rFonts w:ascii="Verdana" w:eastAsia="Verdana" w:hAnsi="Verdana" w:cs="Verdana"/>
          <w:sz w:val="20"/>
        </w:rPr>
        <w:t xml:space="preserve">Sr. .NET Developer </w:t>
      </w:r>
    </w:p>
    <w:bookmarkEnd w:id="71"/>
    <w:bookmarkEnd w:id="72"/>
    <w:bookmarkEnd w:id="73"/>
    <w:bookmarkEnd w:id="74"/>
    <w:bookmarkEnd w:id="75"/>
    <w:bookmarkEnd w:id="76"/>
    <w:bookmarkEnd w:id="77"/>
    <w:bookmarkEnd w:id="78"/>
    <w:p w14:paraId="0505FF32" w14:textId="77777777" w:rsidR="008D09A2" w:rsidRDefault="00535224" w:rsidP="7F2D61ED">
      <w:pPr>
        <w:pStyle w:val="Heading3"/>
        <w:spacing w:before="120" w:after="0"/>
        <w:jc w:val="both"/>
      </w:pPr>
      <w:r>
        <w:rPr>
          <w:rFonts w:ascii="Verdana" w:eastAsia="Verdana" w:hAnsi="Verdana" w:cs="Verdana"/>
          <w:b/>
          <w:sz w:val="20"/>
        </w:rPr>
        <w:t>Accomplishments</w:t>
      </w:r>
    </w:p>
    <w:p w14:paraId="0505FF33" w14:textId="77777777" w:rsidR="008D09A2" w:rsidRDefault="00535224" w:rsidP="7F2D61ED">
      <w:pPr>
        <w:numPr>
          <w:ilvl w:val="0"/>
          <w:numId w:val="3"/>
        </w:numPr>
        <w:jc w:val="both"/>
      </w:pPr>
      <w:r>
        <w:rPr>
          <w:rFonts w:ascii="Verdana" w:eastAsia="Verdana" w:hAnsi="Verdana" w:cs="Verdana"/>
          <w:sz w:val="20"/>
        </w:rPr>
        <w:t>Develop Windows and Web .NET projects with MS SQL back-ends that capture, manipulate and process data for workflow process using C# and the development of Web services</w:t>
      </w:r>
    </w:p>
    <w:p w14:paraId="0505FF34" w14:textId="77777777" w:rsidR="008D09A2" w:rsidRDefault="00535224" w:rsidP="7F2D61ED">
      <w:pPr>
        <w:numPr>
          <w:ilvl w:val="0"/>
          <w:numId w:val="3"/>
        </w:numPr>
        <w:jc w:val="both"/>
      </w:pPr>
      <w:r>
        <w:rPr>
          <w:rFonts w:ascii="Verdana" w:eastAsia="Verdana" w:hAnsi="Verdana" w:cs="Verdana"/>
          <w:sz w:val="20"/>
        </w:rPr>
        <w:t>Corporate workflow processes involved but are not limited to paycheck advancements, commissions calculation, human resource records manipulation for new hires, data export to third party company for payroll, and marketing initiatives</w:t>
      </w:r>
    </w:p>
    <w:p w14:paraId="0505FF35" w14:textId="77777777" w:rsidR="008D09A2" w:rsidRDefault="00535224" w:rsidP="7F2D61ED">
      <w:pPr>
        <w:numPr>
          <w:ilvl w:val="0"/>
          <w:numId w:val="3"/>
        </w:numPr>
        <w:jc w:val="both"/>
      </w:pPr>
      <w:r>
        <w:rPr>
          <w:rFonts w:ascii="Verdana" w:eastAsia="Verdana" w:hAnsi="Verdana" w:cs="Verdana"/>
          <w:sz w:val="20"/>
        </w:rPr>
        <w:t>Managed, maintained, stabilized  and repaired current .NET applications using both 2003 for .Net 1.1 and 2005 for .Net 2.0, SQL 2000 and 2005 database objects, and Access 97 database projects</w:t>
      </w:r>
    </w:p>
    <w:p w14:paraId="0505FF36" w14:textId="77777777" w:rsidR="008D09A2" w:rsidRDefault="00535224" w:rsidP="7F2D61ED">
      <w:pPr>
        <w:numPr>
          <w:ilvl w:val="0"/>
          <w:numId w:val="3"/>
        </w:numPr>
        <w:jc w:val="both"/>
      </w:pPr>
      <w:r>
        <w:rPr>
          <w:rFonts w:ascii="Verdana" w:eastAsia="Verdana" w:hAnsi="Verdana" w:cs="Verdana"/>
          <w:sz w:val="20"/>
        </w:rPr>
        <w:t xml:space="preserve">Optimized performance indicators for all databases related to the projects with which I am involved, their index usage, and data manipulation through stored procedures, DTS objects, jobs and T-SQL programming. </w:t>
      </w:r>
    </w:p>
    <w:p w14:paraId="0505FF37" w14:textId="77777777" w:rsidR="008D09A2" w:rsidRDefault="00535224" w:rsidP="7F2D61ED">
      <w:pPr>
        <w:numPr>
          <w:ilvl w:val="0"/>
          <w:numId w:val="3"/>
        </w:numPr>
        <w:jc w:val="both"/>
      </w:pPr>
      <w:r>
        <w:rPr>
          <w:rFonts w:ascii="Verdana" w:eastAsia="Verdana" w:hAnsi="Verdana" w:cs="Verdana"/>
          <w:sz w:val="20"/>
        </w:rPr>
        <w:t>Acted as lead tech in facilitating and managing the moving and rebuilding of websites from older to new servers and upgraded websites</w:t>
      </w:r>
    </w:p>
    <w:p w14:paraId="0505FF38" w14:textId="77777777" w:rsidR="008D09A2" w:rsidRDefault="00535224" w:rsidP="7F2D61ED">
      <w:pPr>
        <w:numPr>
          <w:ilvl w:val="0"/>
          <w:numId w:val="3"/>
        </w:numPr>
        <w:jc w:val="both"/>
      </w:pPr>
      <w:r>
        <w:rPr>
          <w:rFonts w:ascii="Verdana" w:eastAsia="Verdana" w:hAnsi="Verdana" w:cs="Verdana"/>
          <w:sz w:val="20"/>
        </w:rPr>
        <w:t>Created documentation supporting database and windows and web applications.</w:t>
      </w:r>
    </w:p>
    <w:p w14:paraId="0505FF39" w14:textId="77777777" w:rsidR="008D09A2" w:rsidRDefault="00535224" w:rsidP="7F2D61ED">
      <w:pPr>
        <w:numPr>
          <w:ilvl w:val="0"/>
          <w:numId w:val="3"/>
        </w:numPr>
        <w:jc w:val="both"/>
      </w:pPr>
      <w:r>
        <w:rPr>
          <w:rFonts w:ascii="Verdana" w:eastAsia="Verdana" w:hAnsi="Verdana" w:cs="Verdana"/>
          <w:sz w:val="20"/>
        </w:rPr>
        <w:t xml:space="preserve">Maintenance development of unit tests and C# code as it pertains to persistence of the application code </w:t>
      </w:r>
    </w:p>
    <w:p w14:paraId="0505FF3A" w14:textId="77777777" w:rsidR="008D09A2" w:rsidRDefault="00535224" w:rsidP="7F2D61ED">
      <w:pPr>
        <w:numPr>
          <w:ilvl w:val="0"/>
          <w:numId w:val="3"/>
        </w:numPr>
        <w:jc w:val="both"/>
      </w:pPr>
      <w:r>
        <w:rPr>
          <w:rFonts w:ascii="Verdana" w:eastAsia="Verdana" w:hAnsi="Verdana" w:cs="Verdana"/>
          <w:sz w:val="20"/>
        </w:rPr>
        <w:t>Serve on interview team for new staff members</w:t>
      </w:r>
    </w:p>
    <w:p w14:paraId="0505FF3B" w14:textId="77777777" w:rsidR="008D09A2" w:rsidRDefault="00535224" w:rsidP="7F2D61ED">
      <w:pPr>
        <w:numPr>
          <w:ilvl w:val="0"/>
          <w:numId w:val="3"/>
        </w:numPr>
        <w:jc w:val="both"/>
      </w:pPr>
      <w:r>
        <w:rPr>
          <w:rFonts w:ascii="Verdana" w:eastAsia="Verdana" w:hAnsi="Verdana" w:cs="Verdana"/>
          <w:sz w:val="20"/>
        </w:rPr>
        <w:t>Train and setup new staff members</w:t>
      </w:r>
    </w:p>
    <w:p w14:paraId="0505FF3C" w14:textId="77777777" w:rsidR="008D09A2" w:rsidRDefault="00535224" w:rsidP="7F2D61ED">
      <w:pPr>
        <w:numPr>
          <w:ilvl w:val="0"/>
          <w:numId w:val="3"/>
        </w:numPr>
        <w:jc w:val="both"/>
      </w:pPr>
      <w:r>
        <w:rPr>
          <w:rFonts w:ascii="Verdana" w:eastAsia="Verdana" w:hAnsi="Verdana" w:cs="Verdana"/>
          <w:sz w:val="20"/>
        </w:rPr>
        <w:t>Assist with the creation of development policy, procedures and methodologies</w:t>
      </w:r>
    </w:p>
    <w:p w14:paraId="0505FF3D" w14:textId="77777777" w:rsidR="008D09A2" w:rsidRDefault="00535224" w:rsidP="7F2D61ED">
      <w:pPr>
        <w:numPr>
          <w:ilvl w:val="0"/>
          <w:numId w:val="3"/>
        </w:numPr>
        <w:jc w:val="both"/>
      </w:pPr>
      <w:r>
        <w:rPr>
          <w:rFonts w:ascii="Verdana" w:eastAsia="Verdana" w:hAnsi="Verdana" w:cs="Verdana"/>
          <w:sz w:val="20"/>
        </w:rPr>
        <w:t>Analyze current processes and develop system architecture and recommend SOA architecture considerations to the Chief architect for development of future projects</w:t>
      </w:r>
    </w:p>
    <w:p w14:paraId="0505FF3E" w14:textId="77777777" w:rsidR="008D09A2" w:rsidRDefault="00535224" w:rsidP="7F2D61ED">
      <w:pPr>
        <w:numPr>
          <w:ilvl w:val="0"/>
          <w:numId w:val="3"/>
        </w:numPr>
        <w:jc w:val="both"/>
      </w:pPr>
      <w:r>
        <w:rPr>
          <w:rFonts w:ascii="Verdana" w:eastAsia="Verdana" w:hAnsi="Verdana" w:cs="Verdana"/>
          <w:sz w:val="20"/>
        </w:rPr>
        <w:t>Developed stored procedures, installation scripts for the creation of new classes and insertion of data for new and existing databases</w:t>
      </w:r>
    </w:p>
    <w:p w14:paraId="0505FF3F" w14:textId="77777777" w:rsidR="008D09A2" w:rsidRDefault="00535224" w:rsidP="7F2D61ED">
      <w:pPr>
        <w:numPr>
          <w:ilvl w:val="0"/>
          <w:numId w:val="3"/>
        </w:numPr>
        <w:jc w:val="both"/>
      </w:pPr>
      <w:r>
        <w:rPr>
          <w:rFonts w:ascii="Verdana" w:eastAsia="Verdana" w:hAnsi="Verdana" w:cs="Verdana"/>
          <w:sz w:val="20"/>
        </w:rPr>
        <w:t>Take ownership of projects, managing the development of multiple projects using SDLC and agile development methodologies</w:t>
      </w:r>
    </w:p>
    <w:p w14:paraId="0505FF40" w14:textId="77777777" w:rsidR="008D09A2" w:rsidRDefault="00535224" w:rsidP="7F2D61ED">
      <w:pPr>
        <w:numPr>
          <w:ilvl w:val="0"/>
          <w:numId w:val="3"/>
        </w:numPr>
        <w:jc w:val="both"/>
      </w:pPr>
      <w:r>
        <w:rPr>
          <w:rFonts w:ascii="Verdana" w:eastAsia="Verdana" w:hAnsi="Verdana" w:cs="Verdana"/>
          <w:sz w:val="20"/>
        </w:rPr>
        <w:lastRenderedPageBreak/>
        <w:t>Develop several applications for Windows and the Web from current Excel spreadsheets to streamline workflow processes</w:t>
      </w:r>
    </w:p>
    <w:p w14:paraId="0505FF41" w14:textId="77777777" w:rsidR="008D09A2" w:rsidRDefault="00535224" w:rsidP="7F2D61ED">
      <w:pPr>
        <w:numPr>
          <w:ilvl w:val="0"/>
          <w:numId w:val="3"/>
        </w:numPr>
        <w:jc w:val="both"/>
      </w:pPr>
      <w:r>
        <w:rPr>
          <w:rFonts w:ascii="Verdana" w:eastAsia="Verdana" w:hAnsi="Verdana" w:cs="Verdana"/>
          <w:sz w:val="20"/>
        </w:rPr>
        <w:t>Maintained and Converted to ASPX.Net PHP websites and maintained PHP/MySQL websites.</w:t>
      </w:r>
    </w:p>
    <w:p w14:paraId="0505FF42" w14:textId="77777777" w:rsidR="008D09A2" w:rsidRDefault="00535224" w:rsidP="7F2D61ED">
      <w:pPr>
        <w:numPr>
          <w:ilvl w:val="0"/>
          <w:numId w:val="3"/>
        </w:numPr>
        <w:spacing w:after="280" w:afterAutospacing="1"/>
        <w:jc w:val="both"/>
      </w:pPr>
      <w:r>
        <w:rPr>
          <w:rFonts w:ascii="Verdana" w:eastAsia="Verdana" w:hAnsi="Verdana" w:cs="Verdana"/>
          <w:sz w:val="20"/>
        </w:rPr>
        <w:t>Acted as team lead on multiple projects, managing their development, developing the applications architecture, the database scheme. Coached up, managed to work of and tasked programmers on projects for which I was responsible that had a development team.</w:t>
      </w:r>
    </w:p>
    <w:p w14:paraId="0505FF43" w14:textId="77777777" w:rsidR="008D09A2" w:rsidRDefault="00535224" w:rsidP="7F2D61ED">
      <w:pPr>
        <w:pStyle w:val="Heading3"/>
        <w:spacing w:before="120" w:after="0"/>
        <w:jc w:val="both"/>
      </w:pPr>
      <w:r>
        <w:rPr>
          <w:rFonts w:ascii="Verdana" w:eastAsia="Verdana" w:hAnsi="Verdana" w:cs="Verdana"/>
          <w:b/>
          <w:sz w:val="20"/>
        </w:rPr>
        <w:t>Project Technologies</w:t>
      </w:r>
    </w:p>
    <w:p w14:paraId="0505FF44" w14:textId="77777777" w:rsidR="008D09A2" w:rsidRDefault="00535224" w:rsidP="7F2D61ED">
      <w:pPr>
        <w:ind w:left="360"/>
        <w:jc w:val="both"/>
      </w:pPr>
      <w:bookmarkStart w:id="79" w:name="OLE_LINK27"/>
      <w:bookmarkStart w:id="80" w:name="OLE_LINK28"/>
      <w:bookmarkStart w:id="81" w:name="OLE_LINK29"/>
      <w:bookmarkStart w:id="82" w:name="OLE_LINK30"/>
      <w:r>
        <w:rPr>
          <w:rFonts w:ascii="Verdana" w:eastAsia="Verdana" w:hAnsi="Verdana" w:cs="Verdana"/>
          <w:sz w:val="20"/>
        </w:rPr>
        <w:t>MS Visual Studio 2003/2005/2008 (C# &amp; VB), Team Foundation Server, MS SQL / T-SQL, MS Access 97 and the MS Office Suite 2003/2007, SQL Server Management Studio 2005, DevExpress v2007, PHP, MySQL, CSS, XHTML, SOAP, XML, IIS, VMWare</w:t>
      </w:r>
    </w:p>
    <w:bookmarkEnd w:id="79"/>
    <w:bookmarkEnd w:id="80"/>
    <w:bookmarkEnd w:id="81"/>
    <w:bookmarkEnd w:id="82"/>
    <w:p w14:paraId="0505FF45" w14:textId="77777777" w:rsidR="008D09A2" w:rsidRDefault="00535224" w:rsidP="7F2D61ED">
      <w:pPr>
        <w:jc w:val="both"/>
      </w:pPr>
      <w:r>
        <w:rPr>
          <w:rFonts w:ascii="Verdana" w:eastAsia="Verdana" w:hAnsi="Verdana" w:cs="Verdana"/>
          <w:sz w:val="20"/>
        </w:rPr>
        <w:t> </w:t>
      </w:r>
    </w:p>
    <w:p w14:paraId="0505FF46" w14:textId="77777777" w:rsidR="008D09A2" w:rsidRDefault="00535224" w:rsidP="7F2D61ED">
      <w:pPr>
        <w:jc w:val="both"/>
      </w:pPr>
      <w:r>
        <w:rPr>
          <w:rFonts w:ascii="Verdana" w:eastAsia="Verdana" w:hAnsi="Verdana" w:cs="Verdana"/>
          <w:sz w:val="20"/>
        </w:rPr>
        <w:t> </w:t>
      </w:r>
    </w:p>
    <w:tbl>
      <w:tblPr>
        <w:tblW w:w="0" w:type="auto"/>
        <w:tblLook w:val="0000" w:firstRow="0" w:lastRow="0" w:firstColumn="0" w:lastColumn="0" w:noHBand="0" w:noVBand="0"/>
      </w:tblPr>
      <w:tblGrid>
        <w:gridCol w:w="4675"/>
        <w:gridCol w:w="4675"/>
      </w:tblGrid>
      <w:tr w:rsidR="008D09A2" w14:paraId="0505FF49" w14:textId="77777777" w:rsidTr="7F2D61ED">
        <w:tc>
          <w:tcPr>
            <w:tcW w:w="4680" w:type="dxa"/>
            <w:tcBorders>
              <w:top w:val="single" w:sz="4" w:space="0" w:color="000000"/>
              <w:left w:val="single" w:sz="4" w:space="0" w:color="000000"/>
              <w:bottom w:val="single" w:sz="4" w:space="0" w:color="000000"/>
              <w:right w:val="single" w:sz="4" w:space="0" w:color="000000"/>
            </w:tcBorders>
            <w:shd w:val="clear" w:color="auto" w:fill="auto"/>
          </w:tcPr>
          <w:p w14:paraId="0505FF47" w14:textId="77777777" w:rsidR="008D09A2" w:rsidRDefault="00312861" w:rsidP="7F2D61ED">
            <w:pPr>
              <w:pStyle w:val="Heading2"/>
              <w:spacing w:before="0" w:after="0"/>
              <w:jc w:val="both"/>
            </w:pPr>
            <w:r>
              <w:rPr>
                <w:rFonts w:ascii="Trebuchet MS" w:eastAsia="Trebuchet MS" w:hAnsi="Trebuchet MS" w:cs="Trebuchet MS"/>
                <w:b/>
                <w:sz w:val="22"/>
                <w:lang w:val="en-US"/>
              </w:rPr>
              <w:t>*</w:t>
            </w:r>
            <w:r w:rsidR="00535224">
              <w:rPr>
                <w:rFonts w:ascii="Trebuchet MS" w:eastAsia="Trebuchet MS" w:hAnsi="Trebuchet MS" w:cs="Trebuchet MS"/>
                <w:b/>
                <w:sz w:val="22"/>
              </w:rPr>
              <w:t xml:space="preserve">Sodexho, </w:t>
            </w:r>
            <w:r w:rsidR="00644271">
              <w:rPr>
                <w:rFonts w:ascii="Trebuchet MS" w:eastAsia="Trebuchet MS" w:hAnsi="Trebuchet MS" w:cs="Trebuchet MS"/>
                <w:b/>
                <w:sz w:val="22"/>
                <w:lang w:val="en-US"/>
              </w:rPr>
              <w:t>I</w:t>
            </w:r>
            <w:r w:rsidR="00535224">
              <w:rPr>
                <w:rFonts w:ascii="Trebuchet MS" w:eastAsia="Trebuchet MS" w:hAnsi="Trebuchet MS" w:cs="Trebuchet MS"/>
                <w:b/>
                <w:sz w:val="22"/>
              </w:rPr>
              <w:t xml:space="preserve">nc. </w:t>
            </w:r>
          </w:p>
        </w:tc>
        <w:tc>
          <w:tcPr>
            <w:tcW w:w="4680" w:type="dxa"/>
            <w:tcBorders>
              <w:top w:val="single" w:sz="4" w:space="0" w:color="000000"/>
              <w:left w:val="single" w:sz="4" w:space="0" w:color="000000"/>
              <w:bottom w:val="single" w:sz="4" w:space="0" w:color="000000"/>
              <w:right w:val="single" w:sz="4" w:space="0" w:color="000000"/>
            </w:tcBorders>
            <w:shd w:val="clear" w:color="auto" w:fill="auto"/>
          </w:tcPr>
          <w:p w14:paraId="0505FF48" w14:textId="77777777" w:rsidR="008D09A2" w:rsidRDefault="00535224" w:rsidP="7F2D61ED">
            <w:pPr>
              <w:keepNext/>
              <w:jc w:val="right"/>
            </w:pPr>
            <w:bookmarkStart w:id="83" w:name="OLE_LINK21"/>
            <w:bookmarkStart w:id="84" w:name="OLE_LINK22"/>
            <w:r>
              <w:rPr>
                <w:rFonts w:ascii="Trebuchet MS" w:eastAsia="Trebuchet MS" w:hAnsi="Trebuchet MS" w:cs="Trebuchet MS"/>
                <w:b/>
                <w:sz w:val="22"/>
              </w:rPr>
              <w:t xml:space="preserve">December 2006 </w:t>
            </w:r>
            <w:bookmarkEnd w:id="83"/>
            <w:bookmarkEnd w:id="84"/>
            <w:r>
              <w:rPr>
                <w:rFonts w:ascii="Trebuchet MS" w:eastAsia="Trebuchet MS" w:hAnsi="Trebuchet MS" w:cs="Trebuchet MS"/>
                <w:b/>
                <w:sz w:val="22"/>
              </w:rPr>
              <w:t xml:space="preserve">to </w:t>
            </w:r>
            <w:bookmarkStart w:id="85" w:name="OLE_LINK23"/>
            <w:bookmarkStart w:id="86" w:name="OLE_LINK24"/>
            <w:bookmarkStart w:id="87" w:name="OLE_LINK25"/>
            <w:bookmarkStart w:id="88" w:name="OLE_LINK26"/>
            <w:r>
              <w:rPr>
                <w:rFonts w:ascii="Trebuchet MS" w:eastAsia="Trebuchet MS" w:hAnsi="Trebuchet MS" w:cs="Trebuchet MS"/>
                <w:b/>
                <w:sz w:val="22"/>
              </w:rPr>
              <w:t>October 2007</w:t>
            </w:r>
            <w:bookmarkEnd w:id="85"/>
            <w:bookmarkEnd w:id="86"/>
            <w:bookmarkEnd w:id="87"/>
            <w:bookmarkEnd w:id="88"/>
          </w:p>
        </w:tc>
      </w:tr>
    </w:tbl>
    <w:p w14:paraId="0505FF4A" w14:textId="77777777" w:rsidR="008D09A2" w:rsidRDefault="00F72FF8" w:rsidP="7F2D61ED">
      <w:pPr>
        <w:pStyle w:val="Heading3"/>
        <w:spacing w:before="120" w:after="0"/>
        <w:jc w:val="both"/>
      </w:pPr>
      <w:r>
        <w:rPr>
          <w:rFonts w:ascii="Verdana" w:eastAsia="Verdana" w:hAnsi="Verdana" w:cs="Verdana"/>
          <w:b/>
          <w:sz w:val="20"/>
        </w:rPr>
        <w:t>Position Title</w:t>
      </w:r>
    </w:p>
    <w:p w14:paraId="0505FF4B" w14:textId="77777777" w:rsidR="008D09A2" w:rsidRDefault="00535224" w:rsidP="7F2D61ED">
      <w:pPr>
        <w:ind w:left="360"/>
        <w:jc w:val="both"/>
      </w:pPr>
      <w:bookmarkStart w:id="89" w:name="OLE_LINK15"/>
      <w:bookmarkStart w:id="90" w:name="OLE_LINK16"/>
      <w:bookmarkStart w:id="91" w:name="OLE_LINK17"/>
      <w:bookmarkStart w:id="92" w:name="OLE_LINK18"/>
      <w:bookmarkStart w:id="93" w:name="OLE_LINK19"/>
      <w:bookmarkStart w:id="94" w:name="OLE_LINK20"/>
      <w:r>
        <w:rPr>
          <w:rFonts w:ascii="Verdana" w:eastAsia="Verdana" w:hAnsi="Verdana" w:cs="Verdana"/>
          <w:sz w:val="20"/>
        </w:rPr>
        <w:t xml:space="preserve">SQL.NET Programmer </w:t>
      </w:r>
    </w:p>
    <w:bookmarkEnd w:id="89"/>
    <w:bookmarkEnd w:id="90"/>
    <w:bookmarkEnd w:id="91"/>
    <w:bookmarkEnd w:id="92"/>
    <w:bookmarkEnd w:id="93"/>
    <w:bookmarkEnd w:id="94"/>
    <w:p w14:paraId="0505FF4C" w14:textId="77777777" w:rsidR="008D09A2" w:rsidRDefault="00535224" w:rsidP="7F2D61ED">
      <w:pPr>
        <w:pStyle w:val="Heading3"/>
        <w:spacing w:before="120" w:after="0"/>
        <w:jc w:val="both"/>
      </w:pPr>
      <w:r>
        <w:rPr>
          <w:rFonts w:ascii="Verdana" w:eastAsia="Verdana" w:hAnsi="Verdana" w:cs="Verdana"/>
          <w:b/>
          <w:sz w:val="20"/>
        </w:rPr>
        <w:t>Accomplishments</w:t>
      </w:r>
    </w:p>
    <w:p w14:paraId="0505FF4D" w14:textId="77777777" w:rsidR="008D09A2" w:rsidRDefault="00535224" w:rsidP="7F2D61ED">
      <w:pPr>
        <w:numPr>
          <w:ilvl w:val="0"/>
          <w:numId w:val="4"/>
        </w:numPr>
        <w:jc w:val="both"/>
      </w:pPr>
      <w:r>
        <w:rPr>
          <w:rFonts w:ascii="Verdana" w:eastAsia="Verdana" w:hAnsi="Verdana" w:cs="Verdana"/>
          <w:sz w:val="20"/>
        </w:rPr>
        <w:t>Developed SQL scripts for creating and altering stored procedures, constraints, tables, indexes and other database objects, took ownership of the database</w:t>
      </w:r>
    </w:p>
    <w:p w14:paraId="0505FF4E" w14:textId="77777777" w:rsidR="008D09A2" w:rsidRDefault="00535224" w:rsidP="7F2D61ED">
      <w:pPr>
        <w:numPr>
          <w:ilvl w:val="0"/>
          <w:numId w:val="4"/>
        </w:numPr>
        <w:jc w:val="both"/>
      </w:pPr>
      <w:r>
        <w:rPr>
          <w:rFonts w:ascii="Verdana" w:eastAsia="Verdana" w:hAnsi="Verdana" w:cs="Verdana"/>
          <w:sz w:val="20"/>
        </w:rPr>
        <w:t>Developed windows forms based applications as SQL/Oracle database tools to perform functions such as data cleansing, TSQL/PLSQL scripting and automatic SQL and stored procedure creation based on the current database specification using C#.</w:t>
      </w:r>
    </w:p>
    <w:p w14:paraId="0505FF4F" w14:textId="77777777" w:rsidR="008D09A2" w:rsidRDefault="00535224" w:rsidP="7F2D61ED">
      <w:pPr>
        <w:numPr>
          <w:ilvl w:val="0"/>
          <w:numId w:val="4"/>
        </w:numPr>
        <w:jc w:val="both"/>
      </w:pPr>
      <w:r>
        <w:rPr>
          <w:rFonts w:ascii="Verdana" w:eastAsia="Verdana" w:hAnsi="Verdana" w:cs="Verdana"/>
          <w:sz w:val="20"/>
        </w:rPr>
        <w:t>Optimized performance for all database functions, and index usage.</w:t>
      </w:r>
    </w:p>
    <w:p w14:paraId="0505FF50" w14:textId="77777777" w:rsidR="008D09A2" w:rsidRDefault="00535224" w:rsidP="7F2D61ED">
      <w:pPr>
        <w:numPr>
          <w:ilvl w:val="0"/>
          <w:numId w:val="4"/>
        </w:numPr>
        <w:jc w:val="both"/>
      </w:pPr>
      <w:r>
        <w:rPr>
          <w:rFonts w:ascii="Verdana" w:eastAsia="Verdana" w:hAnsi="Verdana" w:cs="Verdana"/>
          <w:sz w:val="20"/>
        </w:rPr>
        <w:t>Created documentation supporting all database functionality.</w:t>
      </w:r>
    </w:p>
    <w:p w14:paraId="0505FF51" w14:textId="77777777" w:rsidR="008D09A2" w:rsidRDefault="00535224" w:rsidP="7F2D61ED">
      <w:pPr>
        <w:numPr>
          <w:ilvl w:val="0"/>
          <w:numId w:val="4"/>
        </w:numPr>
        <w:spacing w:after="280" w:afterAutospacing="1"/>
        <w:jc w:val="both"/>
      </w:pPr>
      <w:r>
        <w:rPr>
          <w:rFonts w:ascii="Verdana" w:eastAsia="Verdana" w:hAnsi="Verdana" w:cs="Verdana"/>
          <w:sz w:val="20"/>
        </w:rPr>
        <w:t xml:space="preserve">Maintenance development of unit tests and C# code as it pertains to persistence of the application code </w:t>
      </w:r>
    </w:p>
    <w:p w14:paraId="0505FF52" w14:textId="77777777" w:rsidR="008D09A2" w:rsidRDefault="00535224" w:rsidP="7F2D61ED">
      <w:pPr>
        <w:pStyle w:val="Heading3"/>
        <w:spacing w:before="120" w:after="0"/>
        <w:jc w:val="both"/>
      </w:pPr>
      <w:r>
        <w:rPr>
          <w:rFonts w:ascii="Verdana" w:eastAsia="Verdana" w:hAnsi="Verdana" w:cs="Verdana"/>
          <w:b/>
          <w:sz w:val="20"/>
        </w:rPr>
        <w:t>Project Technologies</w:t>
      </w:r>
    </w:p>
    <w:p w14:paraId="0505FF53" w14:textId="77777777" w:rsidR="008D09A2" w:rsidRDefault="00535224" w:rsidP="7F2D61ED">
      <w:pPr>
        <w:ind w:left="360"/>
        <w:jc w:val="both"/>
        <w:rPr>
          <w:rFonts w:ascii="Verdana" w:eastAsia="Verdana" w:hAnsi="Verdana" w:cs="Verdana"/>
          <w:sz w:val="20"/>
        </w:rPr>
      </w:pPr>
      <w:bookmarkStart w:id="95" w:name="OLE_LINK9"/>
      <w:bookmarkStart w:id="96" w:name="OLE_LINK10"/>
      <w:bookmarkStart w:id="97" w:name="OLE_LINK11"/>
      <w:bookmarkStart w:id="98" w:name="OLE_LINK12"/>
      <w:bookmarkStart w:id="99" w:name="OLE_LINK13"/>
      <w:bookmarkStart w:id="100" w:name="OLE_LINK14"/>
      <w:r>
        <w:rPr>
          <w:rFonts w:ascii="Verdana" w:eastAsia="Verdana" w:hAnsi="Verdana" w:cs="Verdana"/>
          <w:sz w:val="20"/>
        </w:rPr>
        <w:t>T-SQL, PLSQL, SQL Server Management Studio 2005, ORACLE 10G, Team System.NET, C#.NET</w:t>
      </w:r>
    </w:p>
    <w:p w14:paraId="15C5A4FC" w14:textId="77777777" w:rsidR="004810EF" w:rsidRDefault="004810EF" w:rsidP="7F2D61ED">
      <w:pPr>
        <w:ind w:left="360"/>
        <w:jc w:val="both"/>
      </w:pPr>
    </w:p>
    <w:bookmarkEnd w:id="95"/>
    <w:bookmarkEnd w:id="96"/>
    <w:bookmarkEnd w:id="97"/>
    <w:bookmarkEnd w:id="98"/>
    <w:bookmarkEnd w:id="99"/>
    <w:bookmarkEnd w:id="100"/>
    <w:p w14:paraId="0505FF54" w14:textId="77777777" w:rsidR="008D09A2" w:rsidRDefault="00535224" w:rsidP="7F2D61ED">
      <w:pPr>
        <w:jc w:val="both"/>
      </w:pPr>
      <w:r>
        <w:rPr>
          <w:rFonts w:ascii="Verdana" w:eastAsia="Verdana" w:hAnsi="Verdana" w:cs="Verdana"/>
          <w:sz w:val="20"/>
        </w:rPr>
        <w:t> </w:t>
      </w:r>
    </w:p>
    <w:tbl>
      <w:tblPr>
        <w:tblW w:w="0" w:type="auto"/>
        <w:tblLook w:val="0000" w:firstRow="0" w:lastRow="0" w:firstColumn="0" w:lastColumn="0" w:noHBand="0" w:noVBand="0"/>
      </w:tblPr>
      <w:tblGrid>
        <w:gridCol w:w="4675"/>
        <w:gridCol w:w="4675"/>
      </w:tblGrid>
      <w:tr w:rsidR="008D09A2" w14:paraId="0505FF57" w14:textId="77777777" w:rsidTr="7F2D61ED">
        <w:tc>
          <w:tcPr>
            <w:tcW w:w="4680" w:type="dxa"/>
            <w:tcBorders>
              <w:top w:val="single" w:sz="4" w:space="0" w:color="000000"/>
              <w:left w:val="single" w:sz="4" w:space="0" w:color="000000"/>
              <w:bottom w:val="single" w:sz="4" w:space="0" w:color="000000"/>
              <w:right w:val="single" w:sz="4" w:space="0" w:color="000000"/>
            </w:tcBorders>
            <w:shd w:val="clear" w:color="auto" w:fill="auto"/>
          </w:tcPr>
          <w:p w14:paraId="0505FF55" w14:textId="77777777" w:rsidR="008D09A2" w:rsidRDefault="00312861" w:rsidP="7F2D61ED">
            <w:pPr>
              <w:pStyle w:val="Heading2"/>
              <w:spacing w:before="0" w:after="0"/>
              <w:jc w:val="both"/>
            </w:pPr>
            <w:r>
              <w:rPr>
                <w:rFonts w:ascii="Trebuchet MS" w:eastAsia="Trebuchet MS" w:hAnsi="Trebuchet MS" w:cs="Trebuchet MS"/>
                <w:b/>
                <w:sz w:val="22"/>
                <w:lang w:val="en-US"/>
              </w:rPr>
              <w:t>*</w:t>
            </w:r>
            <w:r w:rsidR="00535224">
              <w:rPr>
                <w:rFonts w:ascii="Trebuchet MS" w:eastAsia="Trebuchet MS" w:hAnsi="Trebuchet MS" w:cs="Trebuchet MS"/>
                <w:b/>
                <w:sz w:val="22"/>
              </w:rPr>
              <w:t>Connect Your Care Baltimore</w:t>
            </w:r>
          </w:p>
        </w:tc>
        <w:tc>
          <w:tcPr>
            <w:tcW w:w="4680" w:type="dxa"/>
            <w:tcBorders>
              <w:top w:val="single" w:sz="4" w:space="0" w:color="000000"/>
              <w:left w:val="single" w:sz="4" w:space="0" w:color="000000"/>
              <w:bottom w:val="single" w:sz="4" w:space="0" w:color="000000"/>
              <w:right w:val="single" w:sz="4" w:space="0" w:color="000000"/>
            </w:tcBorders>
            <w:shd w:val="clear" w:color="auto" w:fill="auto"/>
          </w:tcPr>
          <w:p w14:paraId="0505FF56" w14:textId="77777777" w:rsidR="008D09A2" w:rsidRDefault="00535224" w:rsidP="7F2D61ED">
            <w:pPr>
              <w:keepNext/>
              <w:jc w:val="right"/>
            </w:pPr>
            <w:bookmarkStart w:id="101" w:name="OLE_LINK1"/>
            <w:bookmarkStart w:id="102" w:name="OLE_LINK2"/>
            <w:r>
              <w:rPr>
                <w:rFonts w:ascii="Trebuchet MS" w:eastAsia="Trebuchet MS" w:hAnsi="Trebuchet MS" w:cs="Trebuchet MS"/>
                <w:b/>
                <w:sz w:val="22"/>
              </w:rPr>
              <w:t>September 2006</w:t>
            </w:r>
            <w:bookmarkEnd w:id="101"/>
            <w:bookmarkEnd w:id="102"/>
            <w:r>
              <w:rPr>
                <w:rFonts w:ascii="Trebuchet MS" w:eastAsia="Trebuchet MS" w:hAnsi="Trebuchet MS" w:cs="Trebuchet MS"/>
                <w:b/>
                <w:sz w:val="22"/>
              </w:rPr>
              <w:t xml:space="preserve"> to </w:t>
            </w:r>
            <w:bookmarkStart w:id="103" w:name="OLE_LINK3"/>
            <w:bookmarkStart w:id="104" w:name="OLE_LINK4"/>
            <w:r>
              <w:rPr>
                <w:rFonts w:ascii="Trebuchet MS" w:eastAsia="Trebuchet MS" w:hAnsi="Trebuchet MS" w:cs="Trebuchet MS"/>
                <w:b/>
                <w:sz w:val="22"/>
              </w:rPr>
              <w:t>December 2006</w:t>
            </w:r>
            <w:bookmarkEnd w:id="103"/>
            <w:bookmarkEnd w:id="104"/>
          </w:p>
        </w:tc>
      </w:tr>
    </w:tbl>
    <w:p w14:paraId="0505FF58" w14:textId="77777777" w:rsidR="008D09A2" w:rsidRDefault="00F72FF8" w:rsidP="7F2D61ED">
      <w:pPr>
        <w:pStyle w:val="Heading3"/>
        <w:spacing w:before="120" w:after="0"/>
        <w:jc w:val="both"/>
      </w:pPr>
      <w:r>
        <w:rPr>
          <w:rFonts w:ascii="Verdana" w:eastAsia="Verdana" w:hAnsi="Verdana" w:cs="Verdana"/>
          <w:b/>
          <w:sz w:val="20"/>
        </w:rPr>
        <w:t>Position Title</w:t>
      </w:r>
    </w:p>
    <w:p w14:paraId="0505FF59" w14:textId="77777777" w:rsidR="008D09A2" w:rsidRDefault="00535224" w:rsidP="7F2D61ED">
      <w:pPr>
        <w:ind w:left="360"/>
        <w:jc w:val="both"/>
      </w:pPr>
      <w:bookmarkStart w:id="105" w:name="OLE_LINK5"/>
      <w:bookmarkStart w:id="106" w:name="OLE_LINK6"/>
      <w:bookmarkStart w:id="107" w:name="OLE_LINK7"/>
      <w:bookmarkStart w:id="108" w:name="OLE_LINK8"/>
      <w:r>
        <w:rPr>
          <w:rFonts w:ascii="Verdana" w:eastAsia="Verdana" w:hAnsi="Verdana" w:cs="Verdana"/>
          <w:sz w:val="20"/>
        </w:rPr>
        <w:t xml:space="preserve">Database Programmer </w:t>
      </w:r>
    </w:p>
    <w:bookmarkEnd w:id="105"/>
    <w:bookmarkEnd w:id="106"/>
    <w:bookmarkEnd w:id="107"/>
    <w:bookmarkEnd w:id="108"/>
    <w:p w14:paraId="0505FF5A" w14:textId="77777777" w:rsidR="008D09A2" w:rsidRDefault="00535224" w:rsidP="7F2D61ED">
      <w:pPr>
        <w:pStyle w:val="Heading3"/>
        <w:spacing w:before="120" w:after="0"/>
        <w:jc w:val="both"/>
      </w:pPr>
      <w:r>
        <w:rPr>
          <w:rFonts w:ascii="Verdana" w:eastAsia="Verdana" w:hAnsi="Verdana" w:cs="Verdana"/>
          <w:b/>
          <w:sz w:val="20"/>
        </w:rPr>
        <w:t>Accomplishments</w:t>
      </w:r>
    </w:p>
    <w:p w14:paraId="0505FF5B" w14:textId="77777777" w:rsidR="008D09A2" w:rsidRDefault="00535224" w:rsidP="7F2D61ED">
      <w:pPr>
        <w:numPr>
          <w:ilvl w:val="0"/>
          <w:numId w:val="5"/>
        </w:numPr>
        <w:jc w:val="both"/>
      </w:pPr>
      <w:r>
        <w:rPr>
          <w:rFonts w:ascii="Verdana" w:eastAsia="Verdana" w:hAnsi="Verdana" w:cs="Verdana"/>
          <w:sz w:val="20"/>
        </w:rPr>
        <w:t>Developed SQL scripts to manage database objects and retrieve date for reports in JSP web pages</w:t>
      </w:r>
    </w:p>
    <w:p w14:paraId="0505FF5C" w14:textId="77777777" w:rsidR="008D09A2" w:rsidRDefault="00535224" w:rsidP="7F2D61ED">
      <w:pPr>
        <w:numPr>
          <w:ilvl w:val="0"/>
          <w:numId w:val="5"/>
        </w:numPr>
        <w:jc w:val="both"/>
      </w:pPr>
      <w:r>
        <w:rPr>
          <w:rFonts w:ascii="Verdana" w:eastAsia="Verdana" w:hAnsi="Verdana" w:cs="Verdana"/>
          <w:sz w:val="20"/>
        </w:rPr>
        <w:t>Added stored procedures, tables, constraints and relationship through scripts to accomplish support tasks for data retrieval and established rules and created documentation on best practice for development of database related objects.</w:t>
      </w:r>
    </w:p>
    <w:p w14:paraId="0505FF5D" w14:textId="77777777" w:rsidR="008D09A2" w:rsidRDefault="00535224" w:rsidP="7F2D61ED">
      <w:pPr>
        <w:numPr>
          <w:ilvl w:val="0"/>
          <w:numId w:val="5"/>
        </w:numPr>
        <w:spacing w:after="280" w:afterAutospacing="1"/>
        <w:jc w:val="both"/>
      </w:pPr>
      <w:r>
        <w:rPr>
          <w:rFonts w:ascii="Verdana" w:eastAsia="Verdana" w:hAnsi="Verdana" w:cs="Verdana"/>
          <w:sz w:val="20"/>
        </w:rPr>
        <w:t>Adjusted and maintained JSP pages to accommodate SQL changes or new development of web reports using JSP &amp; Hibernate.</w:t>
      </w:r>
    </w:p>
    <w:p w14:paraId="0505FF5E" w14:textId="77777777" w:rsidR="008D09A2" w:rsidRDefault="00535224" w:rsidP="7F2D61ED">
      <w:pPr>
        <w:pStyle w:val="Heading3"/>
        <w:spacing w:before="120" w:after="0"/>
        <w:jc w:val="both"/>
      </w:pPr>
      <w:r>
        <w:rPr>
          <w:rFonts w:ascii="Verdana" w:eastAsia="Verdana" w:hAnsi="Verdana" w:cs="Verdana"/>
          <w:b/>
          <w:sz w:val="20"/>
        </w:rPr>
        <w:t>Project Technologies</w:t>
      </w:r>
    </w:p>
    <w:p w14:paraId="0505FF5F" w14:textId="77777777" w:rsidR="008D09A2" w:rsidRDefault="00535224" w:rsidP="7F2D61ED">
      <w:pPr>
        <w:ind w:left="360"/>
        <w:jc w:val="both"/>
        <w:rPr>
          <w:rFonts w:ascii="Verdana" w:eastAsia="Verdana" w:hAnsi="Verdana" w:cs="Verdana"/>
          <w:sz w:val="20"/>
        </w:rPr>
      </w:pPr>
      <w:r>
        <w:rPr>
          <w:rFonts w:ascii="Verdana" w:eastAsia="Verdana" w:hAnsi="Verdana" w:cs="Verdana"/>
          <w:sz w:val="20"/>
        </w:rPr>
        <w:t>T-SQL, SQL Server Management Studio 2005, Java, JSP</w:t>
      </w:r>
    </w:p>
    <w:p w14:paraId="42D8E493" w14:textId="77777777" w:rsidR="004810EF" w:rsidRDefault="004810EF" w:rsidP="7F2D61ED">
      <w:pPr>
        <w:ind w:left="360"/>
        <w:jc w:val="both"/>
      </w:pPr>
    </w:p>
    <w:p w14:paraId="0505FF60" w14:textId="77777777" w:rsidR="008D09A2" w:rsidRDefault="00535224" w:rsidP="7F2D61ED">
      <w:pPr>
        <w:jc w:val="both"/>
      </w:pPr>
      <w:r>
        <w:rPr>
          <w:rFonts w:ascii="Verdana" w:eastAsia="Verdana" w:hAnsi="Verdana" w:cs="Verdana"/>
          <w:sz w:val="20"/>
        </w:rPr>
        <w:t> </w:t>
      </w:r>
    </w:p>
    <w:tbl>
      <w:tblPr>
        <w:tblW w:w="0" w:type="auto"/>
        <w:tblLook w:val="0000" w:firstRow="0" w:lastRow="0" w:firstColumn="0" w:lastColumn="0" w:noHBand="0" w:noVBand="0"/>
      </w:tblPr>
      <w:tblGrid>
        <w:gridCol w:w="4676"/>
        <w:gridCol w:w="4674"/>
      </w:tblGrid>
      <w:tr w:rsidR="008D09A2" w14:paraId="0505FF63" w14:textId="77777777" w:rsidTr="7F2D61ED">
        <w:tc>
          <w:tcPr>
            <w:tcW w:w="4680" w:type="dxa"/>
            <w:tcBorders>
              <w:top w:val="single" w:sz="4" w:space="0" w:color="000000"/>
              <w:left w:val="single" w:sz="4" w:space="0" w:color="000000"/>
              <w:bottom w:val="single" w:sz="4" w:space="0" w:color="000000"/>
              <w:right w:val="single" w:sz="4" w:space="0" w:color="000000"/>
            </w:tcBorders>
            <w:shd w:val="clear" w:color="auto" w:fill="auto"/>
          </w:tcPr>
          <w:p w14:paraId="0505FF61" w14:textId="77777777" w:rsidR="008D09A2" w:rsidRDefault="00312861" w:rsidP="7F2D61ED">
            <w:pPr>
              <w:pStyle w:val="Heading2"/>
              <w:spacing w:before="0" w:after="0"/>
              <w:jc w:val="both"/>
            </w:pPr>
            <w:r>
              <w:rPr>
                <w:rFonts w:ascii="Trebuchet MS" w:eastAsia="Trebuchet MS" w:hAnsi="Trebuchet MS" w:cs="Trebuchet MS"/>
                <w:b/>
                <w:sz w:val="22"/>
                <w:lang w:val="en-US"/>
              </w:rPr>
              <w:t>*</w:t>
            </w:r>
            <w:r w:rsidR="00535224">
              <w:rPr>
                <w:rFonts w:ascii="Trebuchet MS" w:eastAsia="Trebuchet MS" w:hAnsi="Trebuchet MS" w:cs="Trebuchet MS"/>
                <w:b/>
                <w:sz w:val="22"/>
              </w:rPr>
              <w:t>Constellation New Energy Baltimore</w:t>
            </w:r>
          </w:p>
        </w:tc>
        <w:tc>
          <w:tcPr>
            <w:tcW w:w="4680" w:type="dxa"/>
            <w:tcBorders>
              <w:top w:val="single" w:sz="4" w:space="0" w:color="000000"/>
              <w:left w:val="single" w:sz="4" w:space="0" w:color="000000"/>
              <w:bottom w:val="single" w:sz="4" w:space="0" w:color="000000"/>
              <w:right w:val="single" w:sz="4" w:space="0" w:color="000000"/>
            </w:tcBorders>
            <w:shd w:val="clear" w:color="auto" w:fill="auto"/>
          </w:tcPr>
          <w:p w14:paraId="0505FF62" w14:textId="77777777" w:rsidR="008D09A2" w:rsidRDefault="00535224" w:rsidP="7F2D61ED">
            <w:pPr>
              <w:keepNext/>
              <w:jc w:val="right"/>
            </w:pPr>
            <w:r>
              <w:rPr>
                <w:rFonts w:ascii="Trebuchet MS" w:eastAsia="Trebuchet MS" w:hAnsi="Trebuchet MS" w:cs="Trebuchet MS"/>
                <w:b/>
                <w:sz w:val="22"/>
              </w:rPr>
              <w:t>April 2006 to August 2006</w:t>
            </w:r>
          </w:p>
        </w:tc>
      </w:tr>
    </w:tbl>
    <w:p w14:paraId="0505FF64" w14:textId="77777777" w:rsidR="008D09A2" w:rsidRDefault="00F72FF8" w:rsidP="7F2D61ED">
      <w:pPr>
        <w:pStyle w:val="Heading3"/>
        <w:spacing w:before="120" w:after="0"/>
        <w:jc w:val="both"/>
      </w:pPr>
      <w:r>
        <w:rPr>
          <w:rFonts w:ascii="Verdana" w:eastAsia="Verdana" w:hAnsi="Verdana" w:cs="Verdana"/>
          <w:b/>
          <w:sz w:val="20"/>
        </w:rPr>
        <w:t>Position Title</w:t>
      </w:r>
    </w:p>
    <w:p w14:paraId="0505FF65" w14:textId="77777777" w:rsidR="008D09A2" w:rsidRDefault="00535224" w:rsidP="7F2D61ED">
      <w:pPr>
        <w:ind w:left="360"/>
        <w:jc w:val="both"/>
      </w:pPr>
      <w:r>
        <w:rPr>
          <w:rFonts w:ascii="Verdana" w:eastAsia="Verdana" w:hAnsi="Verdana" w:cs="Verdana"/>
          <w:sz w:val="20"/>
        </w:rPr>
        <w:t xml:space="preserve">Crystal Reports Programmer </w:t>
      </w:r>
    </w:p>
    <w:p w14:paraId="0505FF66" w14:textId="77777777" w:rsidR="008D09A2" w:rsidRDefault="00535224" w:rsidP="7F2D61ED">
      <w:pPr>
        <w:pStyle w:val="Heading3"/>
        <w:spacing w:before="120" w:after="0"/>
        <w:jc w:val="both"/>
      </w:pPr>
      <w:r>
        <w:rPr>
          <w:rFonts w:ascii="Verdana" w:eastAsia="Verdana" w:hAnsi="Verdana" w:cs="Verdana"/>
          <w:b/>
          <w:sz w:val="20"/>
        </w:rPr>
        <w:t>Accomplishments</w:t>
      </w:r>
    </w:p>
    <w:p w14:paraId="0505FF67" w14:textId="77777777" w:rsidR="008D09A2" w:rsidRDefault="00535224" w:rsidP="7F2D61ED">
      <w:pPr>
        <w:numPr>
          <w:ilvl w:val="0"/>
          <w:numId w:val="6"/>
        </w:numPr>
        <w:jc w:val="both"/>
      </w:pPr>
      <w:r>
        <w:rPr>
          <w:rFonts w:ascii="Verdana" w:eastAsia="Verdana" w:hAnsi="Verdana" w:cs="Verdana"/>
          <w:sz w:val="20"/>
        </w:rPr>
        <w:t>Developed, fixed and maintained Crystal Reports.</w:t>
      </w:r>
    </w:p>
    <w:p w14:paraId="0505FF68" w14:textId="77777777" w:rsidR="008D09A2" w:rsidRDefault="00535224" w:rsidP="7F2D61ED">
      <w:pPr>
        <w:numPr>
          <w:ilvl w:val="0"/>
          <w:numId w:val="6"/>
        </w:numPr>
        <w:jc w:val="both"/>
      </w:pPr>
      <w:r>
        <w:rPr>
          <w:rFonts w:ascii="Verdana" w:eastAsia="Verdana" w:hAnsi="Verdana" w:cs="Verdana"/>
          <w:sz w:val="20"/>
        </w:rPr>
        <w:t>Heavy SQL coding developing stored procedures to retrieve and manipulate report data</w:t>
      </w:r>
    </w:p>
    <w:p w14:paraId="0505FF69" w14:textId="77777777" w:rsidR="008D09A2" w:rsidRDefault="00535224" w:rsidP="7F2D61ED">
      <w:pPr>
        <w:numPr>
          <w:ilvl w:val="0"/>
          <w:numId w:val="6"/>
        </w:numPr>
        <w:jc w:val="both"/>
      </w:pPr>
      <w:r>
        <w:rPr>
          <w:rFonts w:ascii="Verdana" w:eastAsia="Verdana" w:hAnsi="Verdana" w:cs="Verdana"/>
          <w:sz w:val="20"/>
        </w:rPr>
        <w:t>Database analysis for best case scenario in developing new MS SQL databases, tables, and stored procedures.</w:t>
      </w:r>
    </w:p>
    <w:p w14:paraId="0505FF6A" w14:textId="77777777" w:rsidR="008D09A2" w:rsidRDefault="00535224" w:rsidP="7F2D61ED">
      <w:pPr>
        <w:numPr>
          <w:ilvl w:val="0"/>
          <w:numId w:val="6"/>
        </w:numPr>
        <w:jc w:val="both"/>
      </w:pPr>
      <w:r>
        <w:rPr>
          <w:rFonts w:ascii="Verdana" w:eastAsia="Verdana" w:hAnsi="Verdana" w:cs="Verdana"/>
          <w:sz w:val="20"/>
        </w:rPr>
        <w:t>Developed MS Access interface to allow client to change data as required</w:t>
      </w:r>
    </w:p>
    <w:p w14:paraId="0505FF6B" w14:textId="77777777" w:rsidR="008D09A2" w:rsidRDefault="00535224" w:rsidP="7F2D61ED">
      <w:pPr>
        <w:numPr>
          <w:ilvl w:val="0"/>
          <w:numId w:val="6"/>
        </w:numPr>
        <w:jc w:val="both"/>
      </w:pPr>
      <w:r>
        <w:rPr>
          <w:rFonts w:ascii="Verdana" w:eastAsia="Verdana" w:hAnsi="Verdana" w:cs="Verdana"/>
          <w:sz w:val="20"/>
        </w:rPr>
        <w:t>Agile development for changing requirements.</w:t>
      </w:r>
    </w:p>
    <w:p w14:paraId="0505FF6C" w14:textId="77777777" w:rsidR="008D09A2" w:rsidRDefault="00535224" w:rsidP="7F2D61ED">
      <w:pPr>
        <w:numPr>
          <w:ilvl w:val="0"/>
          <w:numId w:val="6"/>
        </w:numPr>
        <w:jc w:val="both"/>
      </w:pPr>
      <w:r>
        <w:rPr>
          <w:rFonts w:ascii="Verdana" w:eastAsia="Verdana" w:hAnsi="Verdana" w:cs="Verdana"/>
          <w:sz w:val="20"/>
        </w:rPr>
        <w:t>Produced design documents and documented all code, processes and data enhancements.</w:t>
      </w:r>
    </w:p>
    <w:p w14:paraId="0505FF6D" w14:textId="77777777" w:rsidR="008D09A2" w:rsidRDefault="00535224" w:rsidP="7F2D61ED">
      <w:pPr>
        <w:numPr>
          <w:ilvl w:val="0"/>
          <w:numId w:val="6"/>
        </w:numPr>
        <w:spacing w:after="280" w:afterAutospacing="1"/>
        <w:jc w:val="both"/>
      </w:pPr>
      <w:r>
        <w:rPr>
          <w:rFonts w:ascii="Verdana" w:eastAsia="Verdana" w:hAnsi="Verdana" w:cs="Verdana"/>
          <w:sz w:val="20"/>
        </w:rPr>
        <w:t>Interface with the client to gather requirements and develop a design process.</w:t>
      </w:r>
    </w:p>
    <w:p w14:paraId="0505FF6E" w14:textId="77777777" w:rsidR="008D09A2" w:rsidRDefault="00535224" w:rsidP="7F2D61ED">
      <w:pPr>
        <w:pStyle w:val="Heading3"/>
        <w:spacing w:before="120" w:after="0"/>
        <w:jc w:val="both"/>
      </w:pPr>
      <w:r>
        <w:rPr>
          <w:rFonts w:ascii="Verdana" w:eastAsia="Verdana" w:hAnsi="Verdana" w:cs="Verdana"/>
          <w:b/>
          <w:sz w:val="20"/>
        </w:rPr>
        <w:t>Project Technologies</w:t>
      </w:r>
    </w:p>
    <w:p w14:paraId="0505FF6F" w14:textId="77777777" w:rsidR="008D09A2" w:rsidRDefault="00535224" w:rsidP="7F2D61ED">
      <w:pPr>
        <w:ind w:left="360"/>
        <w:jc w:val="both"/>
        <w:rPr>
          <w:rFonts w:ascii="Verdana" w:eastAsia="Verdana" w:hAnsi="Verdana" w:cs="Verdana"/>
          <w:sz w:val="20"/>
        </w:rPr>
      </w:pPr>
      <w:r>
        <w:rPr>
          <w:rFonts w:ascii="Verdana" w:eastAsia="Verdana" w:hAnsi="Verdana" w:cs="Verdana"/>
          <w:sz w:val="20"/>
        </w:rPr>
        <w:t>T-SQL, SQL Server, Crystal Reports 11, MS Access 2003</w:t>
      </w:r>
    </w:p>
    <w:sectPr w:rsidR="008D09A2" w:rsidSect="008D09A2">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Trebuchet MS">
    <w:panose1 w:val="020B0603020202020204"/>
    <w:charset w:val="00"/>
    <w:family w:val="swiss"/>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hybridMultilevel"/>
    <w:tmpl w:val="00000001"/>
    <w:lvl w:ilvl="0" w:tplc="0646F946">
      <w:start w:val="1"/>
      <w:numFmt w:val="bullet"/>
      <w:lvlText w:val=""/>
      <w:lvlJc w:val="left"/>
      <w:pPr>
        <w:tabs>
          <w:tab w:val="num" w:pos="720"/>
        </w:tabs>
        <w:ind w:left="720" w:hanging="360"/>
      </w:pPr>
      <w:rPr>
        <w:rFonts w:ascii="Symbol" w:hAnsi="Symbol"/>
      </w:rPr>
    </w:lvl>
    <w:lvl w:ilvl="1" w:tplc="9E9C2F2A">
      <w:start w:val="1"/>
      <w:numFmt w:val="bullet"/>
      <w:lvlText w:val="o"/>
      <w:lvlJc w:val="left"/>
      <w:pPr>
        <w:tabs>
          <w:tab w:val="num" w:pos="1440"/>
        </w:tabs>
        <w:ind w:left="1440" w:hanging="360"/>
      </w:pPr>
      <w:rPr>
        <w:rFonts w:ascii="Courier New" w:hAnsi="Courier New"/>
      </w:rPr>
    </w:lvl>
    <w:lvl w:ilvl="2" w:tplc="BACE0CD4">
      <w:start w:val="1"/>
      <w:numFmt w:val="bullet"/>
      <w:lvlText w:val=""/>
      <w:lvlJc w:val="left"/>
      <w:pPr>
        <w:tabs>
          <w:tab w:val="num" w:pos="2160"/>
        </w:tabs>
        <w:ind w:left="2160" w:hanging="360"/>
      </w:pPr>
      <w:rPr>
        <w:rFonts w:ascii="Wingdings" w:hAnsi="Wingdings"/>
      </w:rPr>
    </w:lvl>
    <w:lvl w:ilvl="3" w:tplc="830E41BE">
      <w:start w:val="1"/>
      <w:numFmt w:val="bullet"/>
      <w:lvlText w:val=""/>
      <w:lvlJc w:val="left"/>
      <w:pPr>
        <w:tabs>
          <w:tab w:val="num" w:pos="2880"/>
        </w:tabs>
        <w:ind w:left="2880" w:hanging="360"/>
      </w:pPr>
      <w:rPr>
        <w:rFonts w:ascii="Symbol" w:hAnsi="Symbol"/>
      </w:rPr>
    </w:lvl>
    <w:lvl w:ilvl="4" w:tplc="A6B04E66">
      <w:start w:val="1"/>
      <w:numFmt w:val="bullet"/>
      <w:lvlText w:val="o"/>
      <w:lvlJc w:val="left"/>
      <w:pPr>
        <w:tabs>
          <w:tab w:val="num" w:pos="3600"/>
        </w:tabs>
        <w:ind w:left="3600" w:hanging="360"/>
      </w:pPr>
      <w:rPr>
        <w:rFonts w:ascii="Courier New" w:hAnsi="Courier New"/>
      </w:rPr>
    </w:lvl>
    <w:lvl w:ilvl="5" w:tplc="16F072D8">
      <w:start w:val="1"/>
      <w:numFmt w:val="bullet"/>
      <w:lvlText w:val=""/>
      <w:lvlJc w:val="left"/>
      <w:pPr>
        <w:tabs>
          <w:tab w:val="num" w:pos="4320"/>
        </w:tabs>
        <w:ind w:left="4320" w:hanging="360"/>
      </w:pPr>
      <w:rPr>
        <w:rFonts w:ascii="Wingdings" w:hAnsi="Wingdings"/>
      </w:rPr>
    </w:lvl>
    <w:lvl w:ilvl="6" w:tplc="5E463EB4">
      <w:start w:val="1"/>
      <w:numFmt w:val="bullet"/>
      <w:lvlText w:val=""/>
      <w:lvlJc w:val="left"/>
      <w:pPr>
        <w:tabs>
          <w:tab w:val="num" w:pos="5040"/>
        </w:tabs>
        <w:ind w:left="5040" w:hanging="360"/>
      </w:pPr>
      <w:rPr>
        <w:rFonts w:ascii="Symbol" w:hAnsi="Symbol"/>
      </w:rPr>
    </w:lvl>
    <w:lvl w:ilvl="7" w:tplc="F08012E0">
      <w:start w:val="1"/>
      <w:numFmt w:val="bullet"/>
      <w:lvlText w:val="o"/>
      <w:lvlJc w:val="left"/>
      <w:pPr>
        <w:tabs>
          <w:tab w:val="num" w:pos="5760"/>
        </w:tabs>
        <w:ind w:left="5760" w:hanging="360"/>
      </w:pPr>
      <w:rPr>
        <w:rFonts w:ascii="Courier New" w:hAnsi="Courier New"/>
      </w:rPr>
    </w:lvl>
    <w:lvl w:ilvl="8" w:tplc="9AB49100">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9E362938">
      <w:start w:val="1"/>
      <w:numFmt w:val="bullet"/>
      <w:lvlText w:val=""/>
      <w:lvlJc w:val="left"/>
      <w:pPr>
        <w:tabs>
          <w:tab w:val="num" w:pos="720"/>
        </w:tabs>
        <w:ind w:left="720" w:hanging="360"/>
      </w:pPr>
      <w:rPr>
        <w:rFonts w:ascii="Symbol" w:hAnsi="Symbol"/>
      </w:rPr>
    </w:lvl>
    <w:lvl w:ilvl="1" w:tplc="9FD42110">
      <w:start w:val="1"/>
      <w:numFmt w:val="bullet"/>
      <w:lvlText w:val="o"/>
      <w:lvlJc w:val="left"/>
      <w:pPr>
        <w:tabs>
          <w:tab w:val="num" w:pos="1440"/>
        </w:tabs>
        <w:ind w:left="1440" w:hanging="360"/>
      </w:pPr>
      <w:rPr>
        <w:rFonts w:ascii="Courier New" w:hAnsi="Courier New"/>
      </w:rPr>
    </w:lvl>
    <w:lvl w:ilvl="2" w:tplc="C9BCAD1E">
      <w:start w:val="1"/>
      <w:numFmt w:val="bullet"/>
      <w:lvlText w:val=""/>
      <w:lvlJc w:val="left"/>
      <w:pPr>
        <w:tabs>
          <w:tab w:val="num" w:pos="2160"/>
        </w:tabs>
        <w:ind w:left="2160" w:hanging="360"/>
      </w:pPr>
      <w:rPr>
        <w:rFonts w:ascii="Wingdings" w:hAnsi="Wingdings"/>
      </w:rPr>
    </w:lvl>
    <w:lvl w:ilvl="3" w:tplc="04E4D750">
      <w:start w:val="1"/>
      <w:numFmt w:val="bullet"/>
      <w:lvlText w:val=""/>
      <w:lvlJc w:val="left"/>
      <w:pPr>
        <w:tabs>
          <w:tab w:val="num" w:pos="2880"/>
        </w:tabs>
        <w:ind w:left="2880" w:hanging="360"/>
      </w:pPr>
      <w:rPr>
        <w:rFonts w:ascii="Symbol" w:hAnsi="Symbol"/>
      </w:rPr>
    </w:lvl>
    <w:lvl w:ilvl="4" w:tplc="B6AED72A">
      <w:start w:val="1"/>
      <w:numFmt w:val="bullet"/>
      <w:lvlText w:val="o"/>
      <w:lvlJc w:val="left"/>
      <w:pPr>
        <w:tabs>
          <w:tab w:val="num" w:pos="3600"/>
        </w:tabs>
        <w:ind w:left="3600" w:hanging="360"/>
      </w:pPr>
      <w:rPr>
        <w:rFonts w:ascii="Courier New" w:hAnsi="Courier New"/>
      </w:rPr>
    </w:lvl>
    <w:lvl w:ilvl="5" w:tplc="14E4E454">
      <w:start w:val="1"/>
      <w:numFmt w:val="bullet"/>
      <w:lvlText w:val=""/>
      <w:lvlJc w:val="left"/>
      <w:pPr>
        <w:tabs>
          <w:tab w:val="num" w:pos="4320"/>
        </w:tabs>
        <w:ind w:left="4320" w:hanging="360"/>
      </w:pPr>
      <w:rPr>
        <w:rFonts w:ascii="Wingdings" w:hAnsi="Wingdings"/>
      </w:rPr>
    </w:lvl>
    <w:lvl w:ilvl="6" w:tplc="F954C15C">
      <w:start w:val="1"/>
      <w:numFmt w:val="bullet"/>
      <w:lvlText w:val=""/>
      <w:lvlJc w:val="left"/>
      <w:pPr>
        <w:tabs>
          <w:tab w:val="num" w:pos="5040"/>
        </w:tabs>
        <w:ind w:left="5040" w:hanging="360"/>
      </w:pPr>
      <w:rPr>
        <w:rFonts w:ascii="Symbol" w:hAnsi="Symbol"/>
      </w:rPr>
    </w:lvl>
    <w:lvl w:ilvl="7" w:tplc="77A8DC8C">
      <w:start w:val="1"/>
      <w:numFmt w:val="bullet"/>
      <w:lvlText w:val="o"/>
      <w:lvlJc w:val="left"/>
      <w:pPr>
        <w:tabs>
          <w:tab w:val="num" w:pos="5760"/>
        </w:tabs>
        <w:ind w:left="5760" w:hanging="360"/>
      </w:pPr>
      <w:rPr>
        <w:rFonts w:ascii="Courier New" w:hAnsi="Courier New"/>
      </w:rPr>
    </w:lvl>
    <w:lvl w:ilvl="8" w:tplc="67A23AEA">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AF003D00">
      <w:start w:val="1"/>
      <w:numFmt w:val="bullet"/>
      <w:lvlText w:val=""/>
      <w:lvlJc w:val="left"/>
      <w:pPr>
        <w:tabs>
          <w:tab w:val="num" w:pos="720"/>
        </w:tabs>
        <w:ind w:left="720" w:hanging="360"/>
      </w:pPr>
      <w:rPr>
        <w:rFonts w:ascii="Symbol" w:hAnsi="Symbol"/>
      </w:rPr>
    </w:lvl>
    <w:lvl w:ilvl="1" w:tplc="A54E2F20">
      <w:start w:val="1"/>
      <w:numFmt w:val="bullet"/>
      <w:lvlText w:val="o"/>
      <w:lvlJc w:val="left"/>
      <w:pPr>
        <w:tabs>
          <w:tab w:val="num" w:pos="1440"/>
        </w:tabs>
        <w:ind w:left="1440" w:hanging="360"/>
      </w:pPr>
      <w:rPr>
        <w:rFonts w:ascii="Courier New" w:hAnsi="Courier New"/>
      </w:rPr>
    </w:lvl>
    <w:lvl w:ilvl="2" w:tplc="4C107506">
      <w:start w:val="1"/>
      <w:numFmt w:val="bullet"/>
      <w:lvlText w:val=""/>
      <w:lvlJc w:val="left"/>
      <w:pPr>
        <w:tabs>
          <w:tab w:val="num" w:pos="2160"/>
        </w:tabs>
        <w:ind w:left="2160" w:hanging="360"/>
      </w:pPr>
      <w:rPr>
        <w:rFonts w:ascii="Wingdings" w:hAnsi="Wingdings"/>
      </w:rPr>
    </w:lvl>
    <w:lvl w:ilvl="3" w:tplc="CE3ECBB0">
      <w:start w:val="1"/>
      <w:numFmt w:val="bullet"/>
      <w:lvlText w:val=""/>
      <w:lvlJc w:val="left"/>
      <w:pPr>
        <w:tabs>
          <w:tab w:val="num" w:pos="2880"/>
        </w:tabs>
        <w:ind w:left="2880" w:hanging="360"/>
      </w:pPr>
      <w:rPr>
        <w:rFonts w:ascii="Symbol" w:hAnsi="Symbol"/>
      </w:rPr>
    </w:lvl>
    <w:lvl w:ilvl="4" w:tplc="CB50497E">
      <w:start w:val="1"/>
      <w:numFmt w:val="bullet"/>
      <w:lvlText w:val="o"/>
      <w:lvlJc w:val="left"/>
      <w:pPr>
        <w:tabs>
          <w:tab w:val="num" w:pos="3600"/>
        </w:tabs>
        <w:ind w:left="3600" w:hanging="360"/>
      </w:pPr>
      <w:rPr>
        <w:rFonts w:ascii="Courier New" w:hAnsi="Courier New"/>
      </w:rPr>
    </w:lvl>
    <w:lvl w:ilvl="5" w:tplc="E43C5AE6">
      <w:start w:val="1"/>
      <w:numFmt w:val="bullet"/>
      <w:lvlText w:val=""/>
      <w:lvlJc w:val="left"/>
      <w:pPr>
        <w:tabs>
          <w:tab w:val="num" w:pos="4320"/>
        </w:tabs>
        <w:ind w:left="4320" w:hanging="360"/>
      </w:pPr>
      <w:rPr>
        <w:rFonts w:ascii="Wingdings" w:hAnsi="Wingdings"/>
      </w:rPr>
    </w:lvl>
    <w:lvl w:ilvl="6" w:tplc="7CC4ECCA">
      <w:start w:val="1"/>
      <w:numFmt w:val="bullet"/>
      <w:lvlText w:val=""/>
      <w:lvlJc w:val="left"/>
      <w:pPr>
        <w:tabs>
          <w:tab w:val="num" w:pos="5040"/>
        </w:tabs>
        <w:ind w:left="5040" w:hanging="360"/>
      </w:pPr>
      <w:rPr>
        <w:rFonts w:ascii="Symbol" w:hAnsi="Symbol"/>
      </w:rPr>
    </w:lvl>
    <w:lvl w:ilvl="7" w:tplc="9F864D82">
      <w:start w:val="1"/>
      <w:numFmt w:val="bullet"/>
      <w:lvlText w:val="o"/>
      <w:lvlJc w:val="left"/>
      <w:pPr>
        <w:tabs>
          <w:tab w:val="num" w:pos="5760"/>
        </w:tabs>
        <w:ind w:left="5760" w:hanging="360"/>
      </w:pPr>
      <w:rPr>
        <w:rFonts w:ascii="Courier New" w:hAnsi="Courier New"/>
      </w:rPr>
    </w:lvl>
    <w:lvl w:ilvl="8" w:tplc="C52C9D9E">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40DEDB5A">
      <w:start w:val="1"/>
      <w:numFmt w:val="bullet"/>
      <w:lvlText w:val=""/>
      <w:lvlJc w:val="left"/>
      <w:pPr>
        <w:tabs>
          <w:tab w:val="num" w:pos="720"/>
        </w:tabs>
        <w:ind w:left="720" w:hanging="360"/>
      </w:pPr>
      <w:rPr>
        <w:rFonts w:ascii="Symbol" w:hAnsi="Symbol"/>
      </w:rPr>
    </w:lvl>
    <w:lvl w:ilvl="1" w:tplc="A9AA4A64">
      <w:start w:val="1"/>
      <w:numFmt w:val="bullet"/>
      <w:lvlText w:val="o"/>
      <w:lvlJc w:val="left"/>
      <w:pPr>
        <w:tabs>
          <w:tab w:val="num" w:pos="1440"/>
        </w:tabs>
        <w:ind w:left="1440" w:hanging="360"/>
      </w:pPr>
      <w:rPr>
        <w:rFonts w:ascii="Courier New" w:hAnsi="Courier New"/>
      </w:rPr>
    </w:lvl>
    <w:lvl w:ilvl="2" w:tplc="5B80BFDC">
      <w:start w:val="1"/>
      <w:numFmt w:val="bullet"/>
      <w:lvlText w:val=""/>
      <w:lvlJc w:val="left"/>
      <w:pPr>
        <w:tabs>
          <w:tab w:val="num" w:pos="2160"/>
        </w:tabs>
        <w:ind w:left="2160" w:hanging="360"/>
      </w:pPr>
      <w:rPr>
        <w:rFonts w:ascii="Wingdings" w:hAnsi="Wingdings"/>
      </w:rPr>
    </w:lvl>
    <w:lvl w:ilvl="3" w:tplc="0F103BF6">
      <w:start w:val="1"/>
      <w:numFmt w:val="bullet"/>
      <w:lvlText w:val=""/>
      <w:lvlJc w:val="left"/>
      <w:pPr>
        <w:tabs>
          <w:tab w:val="num" w:pos="2880"/>
        </w:tabs>
        <w:ind w:left="2880" w:hanging="360"/>
      </w:pPr>
      <w:rPr>
        <w:rFonts w:ascii="Symbol" w:hAnsi="Symbol"/>
      </w:rPr>
    </w:lvl>
    <w:lvl w:ilvl="4" w:tplc="CE922B6C">
      <w:start w:val="1"/>
      <w:numFmt w:val="bullet"/>
      <w:lvlText w:val="o"/>
      <w:lvlJc w:val="left"/>
      <w:pPr>
        <w:tabs>
          <w:tab w:val="num" w:pos="3600"/>
        </w:tabs>
        <w:ind w:left="3600" w:hanging="360"/>
      </w:pPr>
      <w:rPr>
        <w:rFonts w:ascii="Courier New" w:hAnsi="Courier New"/>
      </w:rPr>
    </w:lvl>
    <w:lvl w:ilvl="5" w:tplc="4AA2B6EC">
      <w:start w:val="1"/>
      <w:numFmt w:val="bullet"/>
      <w:lvlText w:val=""/>
      <w:lvlJc w:val="left"/>
      <w:pPr>
        <w:tabs>
          <w:tab w:val="num" w:pos="4320"/>
        </w:tabs>
        <w:ind w:left="4320" w:hanging="360"/>
      </w:pPr>
      <w:rPr>
        <w:rFonts w:ascii="Wingdings" w:hAnsi="Wingdings"/>
      </w:rPr>
    </w:lvl>
    <w:lvl w:ilvl="6" w:tplc="25244A74">
      <w:start w:val="1"/>
      <w:numFmt w:val="bullet"/>
      <w:lvlText w:val=""/>
      <w:lvlJc w:val="left"/>
      <w:pPr>
        <w:tabs>
          <w:tab w:val="num" w:pos="5040"/>
        </w:tabs>
        <w:ind w:left="5040" w:hanging="360"/>
      </w:pPr>
      <w:rPr>
        <w:rFonts w:ascii="Symbol" w:hAnsi="Symbol"/>
      </w:rPr>
    </w:lvl>
    <w:lvl w:ilvl="7" w:tplc="96C8116C">
      <w:start w:val="1"/>
      <w:numFmt w:val="bullet"/>
      <w:lvlText w:val="o"/>
      <w:lvlJc w:val="left"/>
      <w:pPr>
        <w:tabs>
          <w:tab w:val="num" w:pos="5760"/>
        </w:tabs>
        <w:ind w:left="5760" w:hanging="360"/>
      </w:pPr>
      <w:rPr>
        <w:rFonts w:ascii="Courier New" w:hAnsi="Courier New"/>
      </w:rPr>
    </w:lvl>
    <w:lvl w:ilvl="8" w:tplc="9ECC71F0">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527E321A">
      <w:start w:val="1"/>
      <w:numFmt w:val="bullet"/>
      <w:lvlText w:val=""/>
      <w:lvlJc w:val="left"/>
      <w:pPr>
        <w:tabs>
          <w:tab w:val="num" w:pos="720"/>
        </w:tabs>
        <w:ind w:left="720" w:hanging="360"/>
      </w:pPr>
      <w:rPr>
        <w:rFonts w:ascii="Symbol" w:hAnsi="Symbol"/>
      </w:rPr>
    </w:lvl>
    <w:lvl w:ilvl="1" w:tplc="800E1FCC">
      <w:start w:val="1"/>
      <w:numFmt w:val="bullet"/>
      <w:lvlText w:val="o"/>
      <w:lvlJc w:val="left"/>
      <w:pPr>
        <w:tabs>
          <w:tab w:val="num" w:pos="1440"/>
        </w:tabs>
        <w:ind w:left="1440" w:hanging="360"/>
      </w:pPr>
      <w:rPr>
        <w:rFonts w:ascii="Courier New" w:hAnsi="Courier New"/>
      </w:rPr>
    </w:lvl>
    <w:lvl w:ilvl="2" w:tplc="2D64C6D2">
      <w:start w:val="1"/>
      <w:numFmt w:val="bullet"/>
      <w:lvlText w:val=""/>
      <w:lvlJc w:val="left"/>
      <w:pPr>
        <w:tabs>
          <w:tab w:val="num" w:pos="2160"/>
        </w:tabs>
        <w:ind w:left="2160" w:hanging="360"/>
      </w:pPr>
      <w:rPr>
        <w:rFonts w:ascii="Wingdings" w:hAnsi="Wingdings"/>
      </w:rPr>
    </w:lvl>
    <w:lvl w:ilvl="3" w:tplc="0980DAD8">
      <w:start w:val="1"/>
      <w:numFmt w:val="bullet"/>
      <w:lvlText w:val=""/>
      <w:lvlJc w:val="left"/>
      <w:pPr>
        <w:tabs>
          <w:tab w:val="num" w:pos="2880"/>
        </w:tabs>
        <w:ind w:left="2880" w:hanging="360"/>
      </w:pPr>
      <w:rPr>
        <w:rFonts w:ascii="Symbol" w:hAnsi="Symbol"/>
      </w:rPr>
    </w:lvl>
    <w:lvl w:ilvl="4" w:tplc="3066181A">
      <w:start w:val="1"/>
      <w:numFmt w:val="bullet"/>
      <w:lvlText w:val="o"/>
      <w:lvlJc w:val="left"/>
      <w:pPr>
        <w:tabs>
          <w:tab w:val="num" w:pos="3600"/>
        </w:tabs>
        <w:ind w:left="3600" w:hanging="360"/>
      </w:pPr>
      <w:rPr>
        <w:rFonts w:ascii="Courier New" w:hAnsi="Courier New"/>
      </w:rPr>
    </w:lvl>
    <w:lvl w:ilvl="5" w:tplc="E582438C">
      <w:start w:val="1"/>
      <w:numFmt w:val="bullet"/>
      <w:lvlText w:val=""/>
      <w:lvlJc w:val="left"/>
      <w:pPr>
        <w:tabs>
          <w:tab w:val="num" w:pos="4320"/>
        </w:tabs>
        <w:ind w:left="4320" w:hanging="360"/>
      </w:pPr>
      <w:rPr>
        <w:rFonts w:ascii="Wingdings" w:hAnsi="Wingdings"/>
      </w:rPr>
    </w:lvl>
    <w:lvl w:ilvl="6" w:tplc="D3B8D948">
      <w:start w:val="1"/>
      <w:numFmt w:val="bullet"/>
      <w:lvlText w:val=""/>
      <w:lvlJc w:val="left"/>
      <w:pPr>
        <w:tabs>
          <w:tab w:val="num" w:pos="5040"/>
        </w:tabs>
        <w:ind w:left="5040" w:hanging="360"/>
      </w:pPr>
      <w:rPr>
        <w:rFonts w:ascii="Symbol" w:hAnsi="Symbol"/>
      </w:rPr>
    </w:lvl>
    <w:lvl w:ilvl="7" w:tplc="499A30EA">
      <w:start w:val="1"/>
      <w:numFmt w:val="bullet"/>
      <w:lvlText w:val="o"/>
      <w:lvlJc w:val="left"/>
      <w:pPr>
        <w:tabs>
          <w:tab w:val="num" w:pos="5760"/>
        </w:tabs>
        <w:ind w:left="5760" w:hanging="360"/>
      </w:pPr>
      <w:rPr>
        <w:rFonts w:ascii="Courier New" w:hAnsi="Courier New"/>
      </w:rPr>
    </w:lvl>
    <w:lvl w:ilvl="8" w:tplc="FB544B02">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6"/>
    <w:lvl w:ilvl="0" w:tplc="9FBEBBBC">
      <w:start w:val="1"/>
      <w:numFmt w:val="bullet"/>
      <w:lvlText w:val=""/>
      <w:lvlJc w:val="left"/>
      <w:pPr>
        <w:tabs>
          <w:tab w:val="num" w:pos="720"/>
        </w:tabs>
        <w:ind w:left="720" w:hanging="360"/>
      </w:pPr>
      <w:rPr>
        <w:rFonts w:ascii="Symbol" w:hAnsi="Symbol"/>
      </w:rPr>
    </w:lvl>
    <w:lvl w:ilvl="1" w:tplc="CB94A252">
      <w:start w:val="1"/>
      <w:numFmt w:val="bullet"/>
      <w:lvlText w:val="o"/>
      <w:lvlJc w:val="left"/>
      <w:pPr>
        <w:tabs>
          <w:tab w:val="num" w:pos="1440"/>
        </w:tabs>
        <w:ind w:left="1440" w:hanging="360"/>
      </w:pPr>
      <w:rPr>
        <w:rFonts w:ascii="Courier New" w:hAnsi="Courier New"/>
      </w:rPr>
    </w:lvl>
    <w:lvl w:ilvl="2" w:tplc="B27CF072">
      <w:start w:val="1"/>
      <w:numFmt w:val="bullet"/>
      <w:lvlText w:val=""/>
      <w:lvlJc w:val="left"/>
      <w:pPr>
        <w:tabs>
          <w:tab w:val="num" w:pos="2160"/>
        </w:tabs>
        <w:ind w:left="2160" w:hanging="360"/>
      </w:pPr>
      <w:rPr>
        <w:rFonts w:ascii="Wingdings" w:hAnsi="Wingdings"/>
      </w:rPr>
    </w:lvl>
    <w:lvl w:ilvl="3" w:tplc="CC3CD736">
      <w:start w:val="1"/>
      <w:numFmt w:val="bullet"/>
      <w:lvlText w:val=""/>
      <w:lvlJc w:val="left"/>
      <w:pPr>
        <w:tabs>
          <w:tab w:val="num" w:pos="2880"/>
        </w:tabs>
        <w:ind w:left="2880" w:hanging="360"/>
      </w:pPr>
      <w:rPr>
        <w:rFonts w:ascii="Symbol" w:hAnsi="Symbol"/>
      </w:rPr>
    </w:lvl>
    <w:lvl w:ilvl="4" w:tplc="CF2C664A">
      <w:start w:val="1"/>
      <w:numFmt w:val="bullet"/>
      <w:lvlText w:val="o"/>
      <w:lvlJc w:val="left"/>
      <w:pPr>
        <w:tabs>
          <w:tab w:val="num" w:pos="3600"/>
        </w:tabs>
        <w:ind w:left="3600" w:hanging="360"/>
      </w:pPr>
      <w:rPr>
        <w:rFonts w:ascii="Courier New" w:hAnsi="Courier New"/>
      </w:rPr>
    </w:lvl>
    <w:lvl w:ilvl="5" w:tplc="8200CB86">
      <w:start w:val="1"/>
      <w:numFmt w:val="bullet"/>
      <w:lvlText w:val=""/>
      <w:lvlJc w:val="left"/>
      <w:pPr>
        <w:tabs>
          <w:tab w:val="num" w:pos="4320"/>
        </w:tabs>
        <w:ind w:left="4320" w:hanging="360"/>
      </w:pPr>
      <w:rPr>
        <w:rFonts w:ascii="Wingdings" w:hAnsi="Wingdings"/>
      </w:rPr>
    </w:lvl>
    <w:lvl w:ilvl="6" w:tplc="818093E0">
      <w:start w:val="1"/>
      <w:numFmt w:val="bullet"/>
      <w:lvlText w:val=""/>
      <w:lvlJc w:val="left"/>
      <w:pPr>
        <w:tabs>
          <w:tab w:val="num" w:pos="5040"/>
        </w:tabs>
        <w:ind w:left="5040" w:hanging="360"/>
      </w:pPr>
      <w:rPr>
        <w:rFonts w:ascii="Symbol" w:hAnsi="Symbol"/>
      </w:rPr>
    </w:lvl>
    <w:lvl w:ilvl="7" w:tplc="7A06B7AA">
      <w:start w:val="1"/>
      <w:numFmt w:val="bullet"/>
      <w:lvlText w:val="o"/>
      <w:lvlJc w:val="left"/>
      <w:pPr>
        <w:tabs>
          <w:tab w:val="num" w:pos="5760"/>
        </w:tabs>
        <w:ind w:left="5760" w:hanging="360"/>
      </w:pPr>
      <w:rPr>
        <w:rFonts w:ascii="Courier New" w:hAnsi="Courier New"/>
      </w:rPr>
    </w:lvl>
    <w:lvl w:ilvl="8" w:tplc="AE360112">
      <w:start w:val="1"/>
      <w:numFmt w:val="bullet"/>
      <w:lvlText w:val=""/>
      <w:lvlJc w:val="left"/>
      <w:pPr>
        <w:tabs>
          <w:tab w:val="num" w:pos="6480"/>
        </w:tabs>
        <w:ind w:left="6480" w:hanging="360"/>
      </w:pPr>
      <w:rPr>
        <w:rFonts w:ascii="Wingdings" w:hAnsi="Wingdings"/>
      </w:rPr>
    </w:lvl>
  </w:abstractNum>
  <w:abstractNum w:abstractNumId="6" w15:restartNumberingAfterBreak="0">
    <w:nsid w:val="00000007"/>
    <w:multiLevelType w:val="hybridMultilevel"/>
    <w:tmpl w:val="00000007"/>
    <w:lvl w:ilvl="0" w:tplc="1DC2E844">
      <w:start w:val="1"/>
      <w:numFmt w:val="bullet"/>
      <w:lvlText w:val=""/>
      <w:lvlJc w:val="left"/>
      <w:pPr>
        <w:tabs>
          <w:tab w:val="num" w:pos="720"/>
        </w:tabs>
        <w:ind w:left="720" w:hanging="360"/>
      </w:pPr>
      <w:rPr>
        <w:rFonts w:ascii="Symbol" w:hAnsi="Symbol"/>
      </w:rPr>
    </w:lvl>
    <w:lvl w:ilvl="1" w:tplc="3CA4E2E8">
      <w:start w:val="1"/>
      <w:numFmt w:val="bullet"/>
      <w:lvlText w:val="o"/>
      <w:lvlJc w:val="left"/>
      <w:pPr>
        <w:tabs>
          <w:tab w:val="num" w:pos="1440"/>
        </w:tabs>
        <w:ind w:left="1440" w:hanging="360"/>
      </w:pPr>
      <w:rPr>
        <w:rFonts w:ascii="Courier New" w:hAnsi="Courier New"/>
      </w:rPr>
    </w:lvl>
    <w:lvl w:ilvl="2" w:tplc="82267C6A">
      <w:start w:val="1"/>
      <w:numFmt w:val="bullet"/>
      <w:lvlText w:val=""/>
      <w:lvlJc w:val="left"/>
      <w:pPr>
        <w:tabs>
          <w:tab w:val="num" w:pos="2160"/>
        </w:tabs>
        <w:ind w:left="2160" w:hanging="360"/>
      </w:pPr>
      <w:rPr>
        <w:rFonts w:ascii="Wingdings" w:hAnsi="Wingdings"/>
      </w:rPr>
    </w:lvl>
    <w:lvl w:ilvl="3" w:tplc="953CC21A">
      <w:start w:val="1"/>
      <w:numFmt w:val="bullet"/>
      <w:lvlText w:val=""/>
      <w:lvlJc w:val="left"/>
      <w:pPr>
        <w:tabs>
          <w:tab w:val="num" w:pos="2880"/>
        </w:tabs>
        <w:ind w:left="2880" w:hanging="360"/>
      </w:pPr>
      <w:rPr>
        <w:rFonts w:ascii="Symbol" w:hAnsi="Symbol"/>
      </w:rPr>
    </w:lvl>
    <w:lvl w:ilvl="4" w:tplc="D56E5CF4">
      <w:start w:val="1"/>
      <w:numFmt w:val="bullet"/>
      <w:lvlText w:val="o"/>
      <w:lvlJc w:val="left"/>
      <w:pPr>
        <w:tabs>
          <w:tab w:val="num" w:pos="3600"/>
        </w:tabs>
        <w:ind w:left="3600" w:hanging="360"/>
      </w:pPr>
      <w:rPr>
        <w:rFonts w:ascii="Courier New" w:hAnsi="Courier New"/>
      </w:rPr>
    </w:lvl>
    <w:lvl w:ilvl="5" w:tplc="74DCAB24">
      <w:start w:val="1"/>
      <w:numFmt w:val="bullet"/>
      <w:lvlText w:val=""/>
      <w:lvlJc w:val="left"/>
      <w:pPr>
        <w:tabs>
          <w:tab w:val="num" w:pos="4320"/>
        </w:tabs>
        <w:ind w:left="4320" w:hanging="360"/>
      </w:pPr>
      <w:rPr>
        <w:rFonts w:ascii="Wingdings" w:hAnsi="Wingdings"/>
      </w:rPr>
    </w:lvl>
    <w:lvl w:ilvl="6" w:tplc="3796DAA0">
      <w:start w:val="1"/>
      <w:numFmt w:val="bullet"/>
      <w:lvlText w:val=""/>
      <w:lvlJc w:val="left"/>
      <w:pPr>
        <w:tabs>
          <w:tab w:val="num" w:pos="5040"/>
        </w:tabs>
        <w:ind w:left="5040" w:hanging="360"/>
      </w:pPr>
      <w:rPr>
        <w:rFonts w:ascii="Symbol" w:hAnsi="Symbol"/>
      </w:rPr>
    </w:lvl>
    <w:lvl w:ilvl="7" w:tplc="E8B4CB8E">
      <w:start w:val="1"/>
      <w:numFmt w:val="bullet"/>
      <w:lvlText w:val="o"/>
      <w:lvlJc w:val="left"/>
      <w:pPr>
        <w:tabs>
          <w:tab w:val="num" w:pos="5760"/>
        </w:tabs>
        <w:ind w:left="5760" w:hanging="360"/>
      </w:pPr>
      <w:rPr>
        <w:rFonts w:ascii="Courier New" w:hAnsi="Courier New"/>
      </w:rPr>
    </w:lvl>
    <w:lvl w:ilvl="8" w:tplc="C60088F2">
      <w:start w:val="1"/>
      <w:numFmt w:val="bullet"/>
      <w:lvlText w:val=""/>
      <w:lvlJc w:val="left"/>
      <w:pPr>
        <w:tabs>
          <w:tab w:val="num" w:pos="6480"/>
        </w:tabs>
        <w:ind w:left="6480" w:hanging="360"/>
      </w:pPr>
      <w:rPr>
        <w:rFonts w:ascii="Wingdings" w:hAnsi="Wingdings"/>
      </w:rPr>
    </w:lvl>
  </w:abstractNum>
  <w:abstractNum w:abstractNumId="7" w15:restartNumberingAfterBreak="0">
    <w:nsid w:val="00000008"/>
    <w:multiLevelType w:val="hybridMultilevel"/>
    <w:tmpl w:val="00000008"/>
    <w:lvl w:ilvl="0" w:tplc="15248B96">
      <w:start w:val="1"/>
      <w:numFmt w:val="bullet"/>
      <w:lvlText w:val=""/>
      <w:lvlJc w:val="left"/>
      <w:pPr>
        <w:tabs>
          <w:tab w:val="num" w:pos="720"/>
        </w:tabs>
        <w:ind w:left="720" w:hanging="360"/>
      </w:pPr>
      <w:rPr>
        <w:rFonts w:ascii="Symbol" w:hAnsi="Symbol"/>
      </w:rPr>
    </w:lvl>
    <w:lvl w:ilvl="1" w:tplc="7504A986">
      <w:start w:val="1"/>
      <w:numFmt w:val="bullet"/>
      <w:lvlText w:val="o"/>
      <w:lvlJc w:val="left"/>
      <w:pPr>
        <w:tabs>
          <w:tab w:val="num" w:pos="1440"/>
        </w:tabs>
        <w:ind w:left="1440" w:hanging="360"/>
      </w:pPr>
      <w:rPr>
        <w:rFonts w:ascii="Courier New" w:hAnsi="Courier New"/>
      </w:rPr>
    </w:lvl>
    <w:lvl w:ilvl="2" w:tplc="E2F2169A">
      <w:start w:val="1"/>
      <w:numFmt w:val="bullet"/>
      <w:lvlText w:val=""/>
      <w:lvlJc w:val="left"/>
      <w:pPr>
        <w:tabs>
          <w:tab w:val="num" w:pos="2160"/>
        </w:tabs>
        <w:ind w:left="2160" w:hanging="360"/>
      </w:pPr>
      <w:rPr>
        <w:rFonts w:ascii="Wingdings" w:hAnsi="Wingdings"/>
      </w:rPr>
    </w:lvl>
    <w:lvl w:ilvl="3" w:tplc="522A9800">
      <w:start w:val="1"/>
      <w:numFmt w:val="bullet"/>
      <w:lvlText w:val=""/>
      <w:lvlJc w:val="left"/>
      <w:pPr>
        <w:tabs>
          <w:tab w:val="num" w:pos="2880"/>
        </w:tabs>
        <w:ind w:left="2880" w:hanging="360"/>
      </w:pPr>
      <w:rPr>
        <w:rFonts w:ascii="Symbol" w:hAnsi="Symbol"/>
      </w:rPr>
    </w:lvl>
    <w:lvl w:ilvl="4" w:tplc="CC0EE6B6">
      <w:start w:val="1"/>
      <w:numFmt w:val="bullet"/>
      <w:lvlText w:val="o"/>
      <w:lvlJc w:val="left"/>
      <w:pPr>
        <w:tabs>
          <w:tab w:val="num" w:pos="3600"/>
        </w:tabs>
        <w:ind w:left="3600" w:hanging="360"/>
      </w:pPr>
      <w:rPr>
        <w:rFonts w:ascii="Courier New" w:hAnsi="Courier New"/>
      </w:rPr>
    </w:lvl>
    <w:lvl w:ilvl="5" w:tplc="6B38A6FE">
      <w:start w:val="1"/>
      <w:numFmt w:val="bullet"/>
      <w:lvlText w:val=""/>
      <w:lvlJc w:val="left"/>
      <w:pPr>
        <w:tabs>
          <w:tab w:val="num" w:pos="4320"/>
        </w:tabs>
        <w:ind w:left="4320" w:hanging="360"/>
      </w:pPr>
      <w:rPr>
        <w:rFonts w:ascii="Wingdings" w:hAnsi="Wingdings"/>
      </w:rPr>
    </w:lvl>
    <w:lvl w:ilvl="6" w:tplc="117897EE">
      <w:start w:val="1"/>
      <w:numFmt w:val="bullet"/>
      <w:lvlText w:val=""/>
      <w:lvlJc w:val="left"/>
      <w:pPr>
        <w:tabs>
          <w:tab w:val="num" w:pos="5040"/>
        </w:tabs>
        <w:ind w:left="5040" w:hanging="360"/>
      </w:pPr>
      <w:rPr>
        <w:rFonts w:ascii="Symbol" w:hAnsi="Symbol"/>
      </w:rPr>
    </w:lvl>
    <w:lvl w:ilvl="7" w:tplc="F9F27A76">
      <w:start w:val="1"/>
      <w:numFmt w:val="bullet"/>
      <w:lvlText w:val="o"/>
      <w:lvlJc w:val="left"/>
      <w:pPr>
        <w:tabs>
          <w:tab w:val="num" w:pos="5760"/>
        </w:tabs>
        <w:ind w:left="5760" w:hanging="360"/>
      </w:pPr>
      <w:rPr>
        <w:rFonts w:ascii="Courier New" w:hAnsi="Courier New"/>
      </w:rPr>
    </w:lvl>
    <w:lvl w:ilvl="8" w:tplc="990853AE">
      <w:start w:val="1"/>
      <w:numFmt w:val="bullet"/>
      <w:lvlText w:val=""/>
      <w:lvlJc w:val="left"/>
      <w:pPr>
        <w:tabs>
          <w:tab w:val="num" w:pos="6480"/>
        </w:tabs>
        <w:ind w:left="6480" w:hanging="360"/>
      </w:pPr>
      <w:rPr>
        <w:rFonts w:ascii="Wingdings" w:hAnsi="Wingdings"/>
      </w:rPr>
    </w:lvl>
  </w:abstractNum>
  <w:abstractNum w:abstractNumId="8" w15:restartNumberingAfterBreak="0">
    <w:nsid w:val="00000009"/>
    <w:multiLevelType w:val="hybridMultilevel"/>
    <w:tmpl w:val="00000009"/>
    <w:lvl w:ilvl="0" w:tplc="D4D444EA">
      <w:start w:val="1"/>
      <w:numFmt w:val="bullet"/>
      <w:lvlText w:val=""/>
      <w:lvlJc w:val="left"/>
      <w:pPr>
        <w:tabs>
          <w:tab w:val="num" w:pos="720"/>
        </w:tabs>
        <w:ind w:left="720" w:hanging="360"/>
      </w:pPr>
      <w:rPr>
        <w:rFonts w:ascii="Symbol" w:hAnsi="Symbol"/>
      </w:rPr>
    </w:lvl>
    <w:lvl w:ilvl="1" w:tplc="5020742A">
      <w:start w:val="1"/>
      <w:numFmt w:val="bullet"/>
      <w:lvlText w:val="o"/>
      <w:lvlJc w:val="left"/>
      <w:pPr>
        <w:tabs>
          <w:tab w:val="num" w:pos="1440"/>
        </w:tabs>
        <w:ind w:left="1440" w:hanging="360"/>
      </w:pPr>
      <w:rPr>
        <w:rFonts w:ascii="Courier New" w:hAnsi="Courier New"/>
      </w:rPr>
    </w:lvl>
    <w:lvl w:ilvl="2" w:tplc="E7E6E188">
      <w:start w:val="1"/>
      <w:numFmt w:val="bullet"/>
      <w:lvlText w:val=""/>
      <w:lvlJc w:val="left"/>
      <w:pPr>
        <w:tabs>
          <w:tab w:val="num" w:pos="2160"/>
        </w:tabs>
        <w:ind w:left="2160" w:hanging="360"/>
      </w:pPr>
      <w:rPr>
        <w:rFonts w:ascii="Wingdings" w:hAnsi="Wingdings"/>
      </w:rPr>
    </w:lvl>
    <w:lvl w:ilvl="3" w:tplc="AE5CB2C8">
      <w:start w:val="1"/>
      <w:numFmt w:val="bullet"/>
      <w:lvlText w:val=""/>
      <w:lvlJc w:val="left"/>
      <w:pPr>
        <w:tabs>
          <w:tab w:val="num" w:pos="2880"/>
        </w:tabs>
        <w:ind w:left="2880" w:hanging="360"/>
      </w:pPr>
      <w:rPr>
        <w:rFonts w:ascii="Symbol" w:hAnsi="Symbol"/>
      </w:rPr>
    </w:lvl>
    <w:lvl w:ilvl="4" w:tplc="2EEEACEA">
      <w:start w:val="1"/>
      <w:numFmt w:val="bullet"/>
      <w:lvlText w:val="o"/>
      <w:lvlJc w:val="left"/>
      <w:pPr>
        <w:tabs>
          <w:tab w:val="num" w:pos="3600"/>
        </w:tabs>
        <w:ind w:left="3600" w:hanging="360"/>
      </w:pPr>
      <w:rPr>
        <w:rFonts w:ascii="Courier New" w:hAnsi="Courier New"/>
      </w:rPr>
    </w:lvl>
    <w:lvl w:ilvl="5" w:tplc="36B08F58">
      <w:start w:val="1"/>
      <w:numFmt w:val="bullet"/>
      <w:lvlText w:val=""/>
      <w:lvlJc w:val="left"/>
      <w:pPr>
        <w:tabs>
          <w:tab w:val="num" w:pos="4320"/>
        </w:tabs>
        <w:ind w:left="4320" w:hanging="360"/>
      </w:pPr>
      <w:rPr>
        <w:rFonts w:ascii="Wingdings" w:hAnsi="Wingdings"/>
      </w:rPr>
    </w:lvl>
    <w:lvl w:ilvl="6" w:tplc="AA529492">
      <w:start w:val="1"/>
      <w:numFmt w:val="bullet"/>
      <w:lvlText w:val=""/>
      <w:lvlJc w:val="left"/>
      <w:pPr>
        <w:tabs>
          <w:tab w:val="num" w:pos="5040"/>
        </w:tabs>
        <w:ind w:left="5040" w:hanging="360"/>
      </w:pPr>
      <w:rPr>
        <w:rFonts w:ascii="Symbol" w:hAnsi="Symbol"/>
      </w:rPr>
    </w:lvl>
    <w:lvl w:ilvl="7" w:tplc="29E6B002">
      <w:start w:val="1"/>
      <w:numFmt w:val="bullet"/>
      <w:lvlText w:val="o"/>
      <w:lvlJc w:val="left"/>
      <w:pPr>
        <w:tabs>
          <w:tab w:val="num" w:pos="5760"/>
        </w:tabs>
        <w:ind w:left="5760" w:hanging="360"/>
      </w:pPr>
      <w:rPr>
        <w:rFonts w:ascii="Courier New" w:hAnsi="Courier New"/>
      </w:rPr>
    </w:lvl>
    <w:lvl w:ilvl="8" w:tplc="EB2A6D9E">
      <w:start w:val="1"/>
      <w:numFmt w:val="bullet"/>
      <w:lvlText w:val=""/>
      <w:lvlJc w:val="left"/>
      <w:pPr>
        <w:tabs>
          <w:tab w:val="num" w:pos="6480"/>
        </w:tabs>
        <w:ind w:left="6480" w:hanging="360"/>
      </w:pPr>
      <w:rPr>
        <w:rFonts w:ascii="Wingdings" w:hAnsi="Wingdings"/>
      </w:rPr>
    </w:lvl>
  </w:abstractNum>
  <w:abstractNum w:abstractNumId="9" w15:restartNumberingAfterBreak="0">
    <w:nsid w:val="0000000A"/>
    <w:multiLevelType w:val="hybridMultilevel"/>
    <w:tmpl w:val="0000000A"/>
    <w:lvl w:ilvl="0" w:tplc="19563EF8">
      <w:start w:val="1"/>
      <w:numFmt w:val="bullet"/>
      <w:lvlText w:val=""/>
      <w:lvlJc w:val="left"/>
      <w:pPr>
        <w:tabs>
          <w:tab w:val="num" w:pos="720"/>
        </w:tabs>
        <w:ind w:left="720" w:hanging="360"/>
      </w:pPr>
      <w:rPr>
        <w:rFonts w:ascii="Symbol" w:hAnsi="Symbol"/>
      </w:rPr>
    </w:lvl>
    <w:lvl w:ilvl="1" w:tplc="0E58C262">
      <w:start w:val="1"/>
      <w:numFmt w:val="bullet"/>
      <w:lvlText w:val="o"/>
      <w:lvlJc w:val="left"/>
      <w:pPr>
        <w:tabs>
          <w:tab w:val="num" w:pos="1440"/>
        </w:tabs>
        <w:ind w:left="1440" w:hanging="360"/>
      </w:pPr>
      <w:rPr>
        <w:rFonts w:ascii="Courier New" w:hAnsi="Courier New"/>
      </w:rPr>
    </w:lvl>
    <w:lvl w:ilvl="2" w:tplc="CA6C1DF8">
      <w:start w:val="1"/>
      <w:numFmt w:val="bullet"/>
      <w:lvlText w:val=""/>
      <w:lvlJc w:val="left"/>
      <w:pPr>
        <w:tabs>
          <w:tab w:val="num" w:pos="2160"/>
        </w:tabs>
        <w:ind w:left="2160" w:hanging="360"/>
      </w:pPr>
      <w:rPr>
        <w:rFonts w:ascii="Wingdings" w:hAnsi="Wingdings"/>
      </w:rPr>
    </w:lvl>
    <w:lvl w:ilvl="3" w:tplc="14C40EAC">
      <w:start w:val="1"/>
      <w:numFmt w:val="bullet"/>
      <w:lvlText w:val=""/>
      <w:lvlJc w:val="left"/>
      <w:pPr>
        <w:tabs>
          <w:tab w:val="num" w:pos="2880"/>
        </w:tabs>
        <w:ind w:left="2880" w:hanging="360"/>
      </w:pPr>
      <w:rPr>
        <w:rFonts w:ascii="Symbol" w:hAnsi="Symbol"/>
      </w:rPr>
    </w:lvl>
    <w:lvl w:ilvl="4" w:tplc="28906340">
      <w:start w:val="1"/>
      <w:numFmt w:val="bullet"/>
      <w:lvlText w:val="o"/>
      <w:lvlJc w:val="left"/>
      <w:pPr>
        <w:tabs>
          <w:tab w:val="num" w:pos="3600"/>
        </w:tabs>
        <w:ind w:left="3600" w:hanging="360"/>
      </w:pPr>
      <w:rPr>
        <w:rFonts w:ascii="Courier New" w:hAnsi="Courier New"/>
      </w:rPr>
    </w:lvl>
    <w:lvl w:ilvl="5" w:tplc="EB6ADE56">
      <w:start w:val="1"/>
      <w:numFmt w:val="bullet"/>
      <w:lvlText w:val=""/>
      <w:lvlJc w:val="left"/>
      <w:pPr>
        <w:tabs>
          <w:tab w:val="num" w:pos="4320"/>
        </w:tabs>
        <w:ind w:left="4320" w:hanging="360"/>
      </w:pPr>
      <w:rPr>
        <w:rFonts w:ascii="Wingdings" w:hAnsi="Wingdings"/>
      </w:rPr>
    </w:lvl>
    <w:lvl w:ilvl="6" w:tplc="38323EA6">
      <w:start w:val="1"/>
      <w:numFmt w:val="bullet"/>
      <w:lvlText w:val=""/>
      <w:lvlJc w:val="left"/>
      <w:pPr>
        <w:tabs>
          <w:tab w:val="num" w:pos="5040"/>
        </w:tabs>
        <w:ind w:left="5040" w:hanging="360"/>
      </w:pPr>
      <w:rPr>
        <w:rFonts w:ascii="Symbol" w:hAnsi="Symbol"/>
      </w:rPr>
    </w:lvl>
    <w:lvl w:ilvl="7" w:tplc="ED94E3E4">
      <w:start w:val="1"/>
      <w:numFmt w:val="bullet"/>
      <w:lvlText w:val="o"/>
      <w:lvlJc w:val="left"/>
      <w:pPr>
        <w:tabs>
          <w:tab w:val="num" w:pos="5760"/>
        </w:tabs>
        <w:ind w:left="5760" w:hanging="360"/>
      </w:pPr>
      <w:rPr>
        <w:rFonts w:ascii="Courier New" w:hAnsi="Courier New"/>
      </w:rPr>
    </w:lvl>
    <w:lvl w:ilvl="8" w:tplc="3DE03330">
      <w:start w:val="1"/>
      <w:numFmt w:val="bullet"/>
      <w:lvlText w:val=""/>
      <w:lvlJc w:val="left"/>
      <w:pPr>
        <w:tabs>
          <w:tab w:val="num" w:pos="6480"/>
        </w:tabs>
        <w:ind w:left="6480" w:hanging="360"/>
      </w:pPr>
      <w:rPr>
        <w:rFonts w:ascii="Wingdings" w:hAnsi="Wingdings"/>
      </w:rPr>
    </w:lvl>
  </w:abstractNum>
  <w:abstractNum w:abstractNumId="10" w15:restartNumberingAfterBreak="0">
    <w:nsid w:val="0000000B"/>
    <w:multiLevelType w:val="hybridMultilevel"/>
    <w:tmpl w:val="0000000B"/>
    <w:lvl w:ilvl="0" w:tplc="7CB6F456">
      <w:start w:val="1"/>
      <w:numFmt w:val="bullet"/>
      <w:lvlText w:val=""/>
      <w:lvlJc w:val="left"/>
      <w:pPr>
        <w:tabs>
          <w:tab w:val="num" w:pos="720"/>
        </w:tabs>
        <w:ind w:left="720" w:hanging="360"/>
      </w:pPr>
      <w:rPr>
        <w:rFonts w:ascii="Symbol" w:hAnsi="Symbol"/>
      </w:rPr>
    </w:lvl>
    <w:lvl w:ilvl="1" w:tplc="21F41452">
      <w:start w:val="1"/>
      <w:numFmt w:val="bullet"/>
      <w:lvlText w:val="o"/>
      <w:lvlJc w:val="left"/>
      <w:pPr>
        <w:tabs>
          <w:tab w:val="num" w:pos="1440"/>
        </w:tabs>
        <w:ind w:left="1440" w:hanging="360"/>
      </w:pPr>
      <w:rPr>
        <w:rFonts w:ascii="Courier New" w:hAnsi="Courier New"/>
      </w:rPr>
    </w:lvl>
    <w:lvl w:ilvl="2" w:tplc="01D6E27E">
      <w:start w:val="1"/>
      <w:numFmt w:val="bullet"/>
      <w:lvlText w:val=""/>
      <w:lvlJc w:val="left"/>
      <w:pPr>
        <w:tabs>
          <w:tab w:val="num" w:pos="2160"/>
        </w:tabs>
        <w:ind w:left="2160" w:hanging="360"/>
      </w:pPr>
      <w:rPr>
        <w:rFonts w:ascii="Wingdings" w:hAnsi="Wingdings"/>
      </w:rPr>
    </w:lvl>
    <w:lvl w:ilvl="3" w:tplc="7988F994">
      <w:start w:val="1"/>
      <w:numFmt w:val="bullet"/>
      <w:lvlText w:val=""/>
      <w:lvlJc w:val="left"/>
      <w:pPr>
        <w:tabs>
          <w:tab w:val="num" w:pos="2880"/>
        </w:tabs>
        <w:ind w:left="2880" w:hanging="360"/>
      </w:pPr>
      <w:rPr>
        <w:rFonts w:ascii="Symbol" w:hAnsi="Symbol"/>
      </w:rPr>
    </w:lvl>
    <w:lvl w:ilvl="4" w:tplc="38C8B39A">
      <w:start w:val="1"/>
      <w:numFmt w:val="bullet"/>
      <w:lvlText w:val="o"/>
      <w:lvlJc w:val="left"/>
      <w:pPr>
        <w:tabs>
          <w:tab w:val="num" w:pos="3600"/>
        </w:tabs>
        <w:ind w:left="3600" w:hanging="360"/>
      </w:pPr>
      <w:rPr>
        <w:rFonts w:ascii="Courier New" w:hAnsi="Courier New"/>
      </w:rPr>
    </w:lvl>
    <w:lvl w:ilvl="5" w:tplc="98BCFD20">
      <w:start w:val="1"/>
      <w:numFmt w:val="bullet"/>
      <w:lvlText w:val=""/>
      <w:lvlJc w:val="left"/>
      <w:pPr>
        <w:tabs>
          <w:tab w:val="num" w:pos="4320"/>
        </w:tabs>
        <w:ind w:left="4320" w:hanging="360"/>
      </w:pPr>
      <w:rPr>
        <w:rFonts w:ascii="Wingdings" w:hAnsi="Wingdings"/>
      </w:rPr>
    </w:lvl>
    <w:lvl w:ilvl="6" w:tplc="73924822">
      <w:start w:val="1"/>
      <w:numFmt w:val="bullet"/>
      <w:lvlText w:val=""/>
      <w:lvlJc w:val="left"/>
      <w:pPr>
        <w:tabs>
          <w:tab w:val="num" w:pos="5040"/>
        </w:tabs>
        <w:ind w:left="5040" w:hanging="360"/>
      </w:pPr>
      <w:rPr>
        <w:rFonts w:ascii="Symbol" w:hAnsi="Symbol"/>
      </w:rPr>
    </w:lvl>
    <w:lvl w:ilvl="7" w:tplc="A224C5D8">
      <w:start w:val="1"/>
      <w:numFmt w:val="bullet"/>
      <w:lvlText w:val="o"/>
      <w:lvlJc w:val="left"/>
      <w:pPr>
        <w:tabs>
          <w:tab w:val="num" w:pos="5760"/>
        </w:tabs>
        <w:ind w:left="5760" w:hanging="360"/>
      </w:pPr>
      <w:rPr>
        <w:rFonts w:ascii="Courier New" w:hAnsi="Courier New"/>
      </w:rPr>
    </w:lvl>
    <w:lvl w:ilvl="8" w:tplc="A4B68B0A">
      <w:start w:val="1"/>
      <w:numFmt w:val="bullet"/>
      <w:lvlText w:val=""/>
      <w:lvlJc w:val="left"/>
      <w:pPr>
        <w:tabs>
          <w:tab w:val="num" w:pos="6480"/>
        </w:tabs>
        <w:ind w:left="6480" w:hanging="360"/>
      </w:pPr>
      <w:rPr>
        <w:rFonts w:ascii="Wingdings" w:hAnsi="Wingdings"/>
      </w:rPr>
    </w:lvl>
  </w:abstractNum>
  <w:abstractNum w:abstractNumId="11" w15:restartNumberingAfterBreak="0">
    <w:nsid w:val="0000000C"/>
    <w:multiLevelType w:val="hybridMultilevel"/>
    <w:tmpl w:val="0000000C"/>
    <w:lvl w:ilvl="0" w:tplc="72F4822C">
      <w:start w:val="1"/>
      <w:numFmt w:val="bullet"/>
      <w:lvlText w:val=""/>
      <w:lvlJc w:val="left"/>
      <w:pPr>
        <w:tabs>
          <w:tab w:val="num" w:pos="720"/>
        </w:tabs>
        <w:ind w:left="720" w:hanging="360"/>
      </w:pPr>
      <w:rPr>
        <w:rFonts w:ascii="Symbol" w:hAnsi="Symbol"/>
      </w:rPr>
    </w:lvl>
    <w:lvl w:ilvl="1" w:tplc="6138024C">
      <w:start w:val="1"/>
      <w:numFmt w:val="bullet"/>
      <w:lvlText w:val="o"/>
      <w:lvlJc w:val="left"/>
      <w:pPr>
        <w:tabs>
          <w:tab w:val="num" w:pos="1440"/>
        </w:tabs>
        <w:ind w:left="1440" w:hanging="360"/>
      </w:pPr>
      <w:rPr>
        <w:rFonts w:ascii="Courier New" w:hAnsi="Courier New"/>
      </w:rPr>
    </w:lvl>
    <w:lvl w:ilvl="2" w:tplc="71E24F36">
      <w:start w:val="1"/>
      <w:numFmt w:val="bullet"/>
      <w:lvlText w:val=""/>
      <w:lvlJc w:val="left"/>
      <w:pPr>
        <w:tabs>
          <w:tab w:val="num" w:pos="2160"/>
        </w:tabs>
        <w:ind w:left="2160" w:hanging="360"/>
      </w:pPr>
      <w:rPr>
        <w:rFonts w:ascii="Wingdings" w:hAnsi="Wingdings"/>
      </w:rPr>
    </w:lvl>
    <w:lvl w:ilvl="3" w:tplc="59A0C062">
      <w:start w:val="1"/>
      <w:numFmt w:val="bullet"/>
      <w:lvlText w:val=""/>
      <w:lvlJc w:val="left"/>
      <w:pPr>
        <w:tabs>
          <w:tab w:val="num" w:pos="2880"/>
        </w:tabs>
        <w:ind w:left="2880" w:hanging="360"/>
      </w:pPr>
      <w:rPr>
        <w:rFonts w:ascii="Symbol" w:hAnsi="Symbol"/>
      </w:rPr>
    </w:lvl>
    <w:lvl w:ilvl="4" w:tplc="155A795C">
      <w:start w:val="1"/>
      <w:numFmt w:val="bullet"/>
      <w:lvlText w:val="o"/>
      <w:lvlJc w:val="left"/>
      <w:pPr>
        <w:tabs>
          <w:tab w:val="num" w:pos="3600"/>
        </w:tabs>
        <w:ind w:left="3600" w:hanging="360"/>
      </w:pPr>
      <w:rPr>
        <w:rFonts w:ascii="Courier New" w:hAnsi="Courier New"/>
      </w:rPr>
    </w:lvl>
    <w:lvl w:ilvl="5" w:tplc="59B04176">
      <w:start w:val="1"/>
      <w:numFmt w:val="bullet"/>
      <w:lvlText w:val=""/>
      <w:lvlJc w:val="left"/>
      <w:pPr>
        <w:tabs>
          <w:tab w:val="num" w:pos="4320"/>
        </w:tabs>
        <w:ind w:left="4320" w:hanging="360"/>
      </w:pPr>
      <w:rPr>
        <w:rFonts w:ascii="Wingdings" w:hAnsi="Wingdings"/>
      </w:rPr>
    </w:lvl>
    <w:lvl w:ilvl="6" w:tplc="E244FC6A">
      <w:start w:val="1"/>
      <w:numFmt w:val="bullet"/>
      <w:lvlText w:val=""/>
      <w:lvlJc w:val="left"/>
      <w:pPr>
        <w:tabs>
          <w:tab w:val="num" w:pos="5040"/>
        </w:tabs>
        <w:ind w:left="5040" w:hanging="360"/>
      </w:pPr>
      <w:rPr>
        <w:rFonts w:ascii="Symbol" w:hAnsi="Symbol"/>
      </w:rPr>
    </w:lvl>
    <w:lvl w:ilvl="7" w:tplc="14EA9F54">
      <w:start w:val="1"/>
      <w:numFmt w:val="bullet"/>
      <w:lvlText w:val="o"/>
      <w:lvlJc w:val="left"/>
      <w:pPr>
        <w:tabs>
          <w:tab w:val="num" w:pos="5760"/>
        </w:tabs>
        <w:ind w:left="5760" w:hanging="360"/>
      </w:pPr>
      <w:rPr>
        <w:rFonts w:ascii="Courier New" w:hAnsi="Courier New"/>
      </w:rPr>
    </w:lvl>
    <w:lvl w:ilvl="8" w:tplc="DA74416A">
      <w:start w:val="1"/>
      <w:numFmt w:val="bullet"/>
      <w:lvlText w:val=""/>
      <w:lvlJc w:val="left"/>
      <w:pPr>
        <w:tabs>
          <w:tab w:val="num" w:pos="6480"/>
        </w:tabs>
        <w:ind w:left="6480" w:hanging="360"/>
      </w:pPr>
      <w:rPr>
        <w:rFonts w:ascii="Wingdings" w:hAnsi="Wingdings"/>
      </w:rPr>
    </w:lvl>
  </w:abstractNum>
  <w:abstractNum w:abstractNumId="12" w15:restartNumberingAfterBreak="0">
    <w:nsid w:val="0000000D"/>
    <w:multiLevelType w:val="hybridMultilevel"/>
    <w:tmpl w:val="0000000D"/>
    <w:lvl w:ilvl="0" w:tplc="9B883D36">
      <w:start w:val="1"/>
      <w:numFmt w:val="bullet"/>
      <w:lvlText w:val=""/>
      <w:lvlJc w:val="left"/>
      <w:pPr>
        <w:tabs>
          <w:tab w:val="num" w:pos="720"/>
        </w:tabs>
        <w:ind w:left="720" w:hanging="360"/>
      </w:pPr>
      <w:rPr>
        <w:rFonts w:ascii="Symbol" w:hAnsi="Symbol"/>
      </w:rPr>
    </w:lvl>
    <w:lvl w:ilvl="1" w:tplc="9F0617AE">
      <w:start w:val="1"/>
      <w:numFmt w:val="bullet"/>
      <w:lvlText w:val="o"/>
      <w:lvlJc w:val="left"/>
      <w:pPr>
        <w:tabs>
          <w:tab w:val="num" w:pos="1440"/>
        </w:tabs>
        <w:ind w:left="1440" w:hanging="360"/>
      </w:pPr>
      <w:rPr>
        <w:rFonts w:ascii="Courier New" w:hAnsi="Courier New"/>
      </w:rPr>
    </w:lvl>
    <w:lvl w:ilvl="2" w:tplc="B2725250">
      <w:start w:val="1"/>
      <w:numFmt w:val="bullet"/>
      <w:lvlText w:val=""/>
      <w:lvlJc w:val="left"/>
      <w:pPr>
        <w:tabs>
          <w:tab w:val="num" w:pos="2160"/>
        </w:tabs>
        <w:ind w:left="2160" w:hanging="360"/>
      </w:pPr>
      <w:rPr>
        <w:rFonts w:ascii="Wingdings" w:hAnsi="Wingdings"/>
      </w:rPr>
    </w:lvl>
    <w:lvl w:ilvl="3" w:tplc="593492FA">
      <w:start w:val="1"/>
      <w:numFmt w:val="bullet"/>
      <w:lvlText w:val=""/>
      <w:lvlJc w:val="left"/>
      <w:pPr>
        <w:tabs>
          <w:tab w:val="num" w:pos="2880"/>
        </w:tabs>
        <w:ind w:left="2880" w:hanging="360"/>
      </w:pPr>
      <w:rPr>
        <w:rFonts w:ascii="Symbol" w:hAnsi="Symbol"/>
      </w:rPr>
    </w:lvl>
    <w:lvl w:ilvl="4" w:tplc="06B8FC90">
      <w:start w:val="1"/>
      <w:numFmt w:val="bullet"/>
      <w:lvlText w:val="o"/>
      <w:lvlJc w:val="left"/>
      <w:pPr>
        <w:tabs>
          <w:tab w:val="num" w:pos="3600"/>
        </w:tabs>
        <w:ind w:left="3600" w:hanging="360"/>
      </w:pPr>
      <w:rPr>
        <w:rFonts w:ascii="Courier New" w:hAnsi="Courier New"/>
      </w:rPr>
    </w:lvl>
    <w:lvl w:ilvl="5" w:tplc="D68C314E">
      <w:start w:val="1"/>
      <w:numFmt w:val="bullet"/>
      <w:lvlText w:val=""/>
      <w:lvlJc w:val="left"/>
      <w:pPr>
        <w:tabs>
          <w:tab w:val="num" w:pos="4320"/>
        </w:tabs>
        <w:ind w:left="4320" w:hanging="360"/>
      </w:pPr>
      <w:rPr>
        <w:rFonts w:ascii="Wingdings" w:hAnsi="Wingdings"/>
      </w:rPr>
    </w:lvl>
    <w:lvl w:ilvl="6" w:tplc="CC1869E0">
      <w:start w:val="1"/>
      <w:numFmt w:val="bullet"/>
      <w:lvlText w:val=""/>
      <w:lvlJc w:val="left"/>
      <w:pPr>
        <w:tabs>
          <w:tab w:val="num" w:pos="5040"/>
        </w:tabs>
        <w:ind w:left="5040" w:hanging="360"/>
      </w:pPr>
      <w:rPr>
        <w:rFonts w:ascii="Symbol" w:hAnsi="Symbol"/>
      </w:rPr>
    </w:lvl>
    <w:lvl w:ilvl="7" w:tplc="270C4520">
      <w:start w:val="1"/>
      <w:numFmt w:val="bullet"/>
      <w:lvlText w:val="o"/>
      <w:lvlJc w:val="left"/>
      <w:pPr>
        <w:tabs>
          <w:tab w:val="num" w:pos="5760"/>
        </w:tabs>
        <w:ind w:left="5760" w:hanging="360"/>
      </w:pPr>
      <w:rPr>
        <w:rFonts w:ascii="Courier New" w:hAnsi="Courier New"/>
      </w:rPr>
    </w:lvl>
    <w:lvl w:ilvl="8" w:tplc="2940E762">
      <w:start w:val="1"/>
      <w:numFmt w:val="bullet"/>
      <w:lvlText w:val=""/>
      <w:lvlJc w:val="left"/>
      <w:pPr>
        <w:tabs>
          <w:tab w:val="num" w:pos="6480"/>
        </w:tabs>
        <w:ind w:left="6480" w:hanging="360"/>
      </w:pPr>
      <w:rPr>
        <w:rFonts w:ascii="Wingdings" w:hAnsi="Wingdings"/>
      </w:rPr>
    </w:lvl>
  </w:abstractNum>
  <w:abstractNum w:abstractNumId="13" w15:restartNumberingAfterBreak="0">
    <w:nsid w:val="0000000E"/>
    <w:multiLevelType w:val="hybridMultilevel"/>
    <w:tmpl w:val="0000000E"/>
    <w:lvl w:ilvl="0" w:tplc="EF9A72EE">
      <w:start w:val="1"/>
      <w:numFmt w:val="bullet"/>
      <w:lvlText w:val=""/>
      <w:lvlJc w:val="left"/>
      <w:pPr>
        <w:tabs>
          <w:tab w:val="num" w:pos="720"/>
        </w:tabs>
        <w:ind w:left="720" w:hanging="360"/>
      </w:pPr>
      <w:rPr>
        <w:rFonts w:ascii="Symbol" w:hAnsi="Symbol"/>
      </w:rPr>
    </w:lvl>
    <w:lvl w:ilvl="1" w:tplc="74929EFE">
      <w:start w:val="1"/>
      <w:numFmt w:val="bullet"/>
      <w:lvlText w:val="o"/>
      <w:lvlJc w:val="left"/>
      <w:pPr>
        <w:tabs>
          <w:tab w:val="num" w:pos="1440"/>
        </w:tabs>
        <w:ind w:left="1440" w:hanging="360"/>
      </w:pPr>
      <w:rPr>
        <w:rFonts w:ascii="Courier New" w:hAnsi="Courier New"/>
      </w:rPr>
    </w:lvl>
    <w:lvl w:ilvl="2" w:tplc="E14A5E78">
      <w:start w:val="1"/>
      <w:numFmt w:val="bullet"/>
      <w:lvlText w:val=""/>
      <w:lvlJc w:val="left"/>
      <w:pPr>
        <w:tabs>
          <w:tab w:val="num" w:pos="2160"/>
        </w:tabs>
        <w:ind w:left="2160" w:hanging="360"/>
      </w:pPr>
      <w:rPr>
        <w:rFonts w:ascii="Wingdings" w:hAnsi="Wingdings"/>
      </w:rPr>
    </w:lvl>
    <w:lvl w:ilvl="3" w:tplc="BB1EE446">
      <w:start w:val="1"/>
      <w:numFmt w:val="bullet"/>
      <w:lvlText w:val=""/>
      <w:lvlJc w:val="left"/>
      <w:pPr>
        <w:tabs>
          <w:tab w:val="num" w:pos="2880"/>
        </w:tabs>
        <w:ind w:left="2880" w:hanging="360"/>
      </w:pPr>
      <w:rPr>
        <w:rFonts w:ascii="Symbol" w:hAnsi="Symbol"/>
      </w:rPr>
    </w:lvl>
    <w:lvl w:ilvl="4" w:tplc="06286C4A">
      <w:start w:val="1"/>
      <w:numFmt w:val="bullet"/>
      <w:lvlText w:val="o"/>
      <w:lvlJc w:val="left"/>
      <w:pPr>
        <w:tabs>
          <w:tab w:val="num" w:pos="3600"/>
        </w:tabs>
        <w:ind w:left="3600" w:hanging="360"/>
      </w:pPr>
      <w:rPr>
        <w:rFonts w:ascii="Courier New" w:hAnsi="Courier New"/>
      </w:rPr>
    </w:lvl>
    <w:lvl w:ilvl="5" w:tplc="BFBE4F8E">
      <w:start w:val="1"/>
      <w:numFmt w:val="bullet"/>
      <w:lvlText w:val=""/>
      <w:lvlJc w:val="left"/>
      <w:pPr>
        <w:tabs>
          <w:tab w:val="num" w:pos="4320"/>
        </w:tabs>
        <w:ind w:left="4320" w:hanging="360"/>
      </w:pPr>
      <w:rPr>
        <w:rFonts w:ascii="Wingdings" w:hAnsi="Wingdings"/>
      </w:rPr>
    </w:lvl>
    <w:lvl w:ilvl="6" w:tplc="8C5402C4">
      <w:start w:val="1"/>
      <w:numFmt w:val="bullet"/>
      <w:lvlText w:val=""/>
      <w:lvlJc w:val="left"/>
      <w:pPr>
        <w:tabs>
          <w:tab w:val="num" w:pos="5040"/>
        </w:tabs>
        <w:ind w:left="5040" w:hanging="360"/>
      </w:pPr>
      <w:rPr>
        <w:rFonts w:ascii="Symbol" w:hAnsi="Symbol"/>
      </w:rPr>
    </w:lvl>
    <w:lvl w:ilvl="7" w:tplc="951A6F02">
      <w:start w:val="1"/>
      <w:numFmt w:val="bullet"/>
      <w:lvlText w:val="o"/>
      <w:lvlJc w:val="left"/>
      <w:pPr>
        <w:tabs>
          <w:tab w:val="num" w:pos="5760"/>
        </w:tabs>
        <w:ind w:left="5760" w:hanging="360"/>
      </w:pPr>
      <w:rPr>
        <w:rFonts w:ascii="Courier New" w:hAnsi="Courier New"/>
      </w:rPr>
    </w:lvl>
    <w:lvl w:ilvl="8" w:tplc="F73C54BA">
      <w:start w:val="1"/>
      <w:numFmt w:val="bullet"/>
      <w:lvlText w:val=""/>
      <w:lvlJc w:val="left"/>
      <w:pPr>
        <w:tabs>
          <w:tab w:val="num" w:pos="6480"/>
        </w:tabs>
        <w:ind w:left="6480" w:hanging="360"/>
      </w:pPr>
      <w:rPr>
        <w:rFonts w:ascii="Wingdings" w:hAnsi="Wingdings"/>
      </w:rPr>
    </w:lvl>
  </w:abstractNum>
  <w:abstractNum w:abstractNumId="14" w15:restartNumberingAfterBreak="0">
    <w:nsid w:val="0000000F"/>
    <w:multiLevelType w:val="hybridMultilevel"/>
    <w:tmpl w:val="0000000F"/>
    <w:lvl w:ilvl="0" w:tplc="74BCEC18">
      <w:start w:val="1"/>
      <w:numFmt w:val="bullet"/>
      <w:lvlText w:val=""/>
      <w:lvlJc w:val="left"/>
      <w:pPr>
        <w:tabs>
          <w:tab w:val="num" w:pos="720"/>
        </w:tabs>
        <w:ind w:left="720" w:hanging="360"/>
      </w:pPr>
      <w:rPr>
        <w:rFonts w:ascii="Symbol" w:hAnsi="Symbol"/>
      </w:rPr>
    </w:lvl>
    <w:lvl w:ilvl="1" w:tplc="F078E1D0">
      <w:start w:val="1"/>
      <w:numFmt w:val="bullet"/>
      <w:lvlText w:val="o"/>
      <w:lvlJc w:val="left"/>
      <w:pPr>
        <w:tabs>
          <w:tab w:val="num" w:pos="1440"/>
        </w:tabs>
        <w:ind w:left="1440" w:hanging="360"/>
      </w:pPr>
      <w:rPr>
        <w:rFonts w:ascii="Courier New" w:hAnsi="Courier New"/>
      </w:rPr>
    </w:lvl>
    <w:lvl w:ilvl="2" w:tplc="9606138E">
      <w:start w:val="1"/>
      <w:numFmt w:val="bullet"/>
      <w:lvlText w:val=""/>
      <w:lvlJc w:val="left"/>
      <w:pPr>
        <w:tabs>
          <w:tab w:val="num" w:pos="2160"/>
        </w:tabs>
        <w:ind w:left="2160" w:hanging="360"/>
      </w:pPr>
      <w:rPr>
        <w:rFonts w:ascii="Wingdings" w:hAnsi="Wingdings"/>
      </w:rPr>
    </w:lvl>
    <w:lvl w:ilvl="3" w:tplc="A816C16E">
      <w:start w:val="1"/>
      <w:numFmt w:val="bullet"/>
      <w:lvlText w:val=""/>
      <w:lvlJc w:val="left"/>
      <w:pPr>
        <w:tabs>
          <w:tab w:val="num" w:pos="2880"/>
        </w:tabs>
        <w:ind w:left="2880" w:hanging="360"/>
      </w:pPr>
      <w:rPr>
        <w:rFonts w:ascii="Symbol" w:hAnsi="Symbol"/>
      </w:rPr>
    </w:lvl>
    <w:lvl w:ilvl="4" w:tplc="22069E4E">
      <w:start w:val="1"/>
      <w:numFmt w:val="bullet"/>
      <w:lvlText w:val="o"/>
      <w:lvlJc w:val="left"/>
      <w:pPr>
        <w:tabs>
          <w:tab w:val="num" w:pos="3600"/>
        </w:tabs>
        <w:ind w:left="3600" w:hanging="360"/>
      </w:pPr>
      <w:rPr>
        <w:rFonts w:ascii="Courier New" w:hAnsi="Courier New"/>
      </w:rPr>
    </w:lvl>
    <w:lvl w:ilvl="5" w:tplc="98A0D1B2">
      <w:start w:val="1"/>
      <w:numFmt w:val="bullet"/>
      <w:lvlText w:val=""/>
      <w:lvlJc w:val="left"/>
      <w:pPr>
        <w:tabs>
          <w:tab w:val="num" w:pos="4320"/>
        </w:tabs>
        <w:ind w:left="4320" w:hanging="360"/>
      </w:pPr>
      <w:rPr>
        <w:rFonts w:ascii="Wingdings" w:hAnsi="Wingdings"/>
      </w:rPr>
    </w:lvl>
    <w:lvl w:ilvl="6" w:tplc="52DC5628">
      <w:start w:val="1"/>
      <w:numFmt w:val="bullet"/>
      <w:lvlText w:val=""/>
      <w:lvlJc w:val="left"/>
      <w:pPr>
        <w:tabs>
          <w:tab w:val="num" w:pos="5040"/>
        </w:tabs>
        <w:ind w:left="5040" w:hanging="360"/>
      </w:pPr>
      <w:rPr>
        <w:rFonts w:ascii="Symbol" w:hAnsi="Symbol"/>
      </w:rPr>
    </w:lvl>
    <w:lvl w:ilvl="7" w:tplc="92C4CF0C">
      <w:start w:val="1"/>
      <w:numFmt w:val="bullet"/>
      <w:lvlText w:val="o"/>
      <w:lvlJc w:val="left"/>
      <w:pPr>
        <w:tabs>
          <w:tab w:val="num" w:pos="5760"/>
        </w:tabs>
        <w:ind w:left="5760" w:hanging="360"/>
      </w:pPr>
      <w:rPr>
        <w:rFonts w:ascii="Courier New" w:hAnsi="Courier New"/>
      </w:rPr>
    </w:lvl>
    <w:lvl w:ilvl="8" w:tplc="A07C1CDA">
      <w:start w:val="1"/>
      <w:numFmt w:val="bullet"/>
      <w:lvlText w:val=""/>
      <w:lvlJc w:val="left"/>
      <w:pPr>
        <w:tabs>
          <w:tab w:val="num" w:pos="6480"/>
        </w:tabs>
        <w:ind w:left="6480" w:hanging="360"/>
      </w:pPr>
      <w:rPr>
        <w:rFonts w:ascii="Wingdings" w:hAnsi="Wingdings"/>
      </w:rPr>
    </w:lvl>
  </w:abstractNum>
  <w:abstractNum w:abstractNumId="15" w15:restartNumberingAfterBreak="0">
    <w:nsid w:val="00000010"/>
    <w:multiLevelType w:val="hybridMultilevel"/>
    <w:tmpl w:val="00000010"/>
    <w:lvl w:ilvl="0" w:tplc="96A823B4">
      <w:start w:val="1"/>
      <w:numFmt w:val="bullet"/>
      <w:lvlText w:val=""/>
      <w:lvlJc w:val="left"/>
      <w:pPr>
        <w:tabs>
          <w:tab w:val="num" w:pos="720"/>
        </w:tabs>
        <w:ind w:left="720" w:hanging="360"/>
      </w:pPr>
      <w:rPr>
        <w:rFonts w:ascii="Symbol" w:hAnsi="Symbol"/>
      </w:rPr>
    </w:lvl>
    <w:lvl w:ilvl="1" w:tplc="04105BFA">
      <w:start w:val="1"/>
      <w:numFmt w:val="bullet"/>
      <w:lvlText w:val="o"/>
      <w:lvlJc w:val="left"/>
      <w:pPr>
        <w:tabs>
          <w:tab w:val="num" w:pos="1440"/>
        </w:tabs>
        <w:ind w:left="1440" w:hanging="360"/>
      </w:pPr>
      <w:rPr>
        <w:rFonts w:ascii="Courier New" w:hAnsi="Courier New"/>
      </w:rPr>
    </w:lvl>
    <w:lvl w:ilvl="2" w:tplc="FFC4C218">
      <w:start w:val="1"/>
      <w:numFmt w:val="bullet"/>
      <w:lvlText w:val=""/>
      <w:lvlJc w:val="left"/>
      <w:pPr>
        <w:tabs>
          <w:tab w:val="num" w:pos="2160"/>
        </w:tabs>
        <w:ind w:left="2160" w:hanging="360"/>
      </w:pPr>
      <w:rPr>
        <w:rFonts w:ascii="Wingdings" w:hAnsi="Wingdings"/>
      </w:rPr>
    </w:lvl>
    <w:lvl w:ilvl="3" w:tplc="CA0E33B2">
      <w:start w:val="1"/>
      <w:numFmt w:val="bullet"/>
      <w:lvlText w:val=""/>
      <w:lvlJc w:val="left"/>
      <w:pPr>
        <w:tabs>
          <w:tab w:val="num" w:pos="2880"/>
        </w:tabs>
        <w:ind w:left="2880" w:hanging="360"/>
      </w:pPr>
      <w:rPr>
        <w:rFonts w:ascii="Symbol" w:hAnsi="Symbol"/>
      </w:rPr>
    </w:lvl>
    <w:lvl w:ilvl="4" w:tplc="A442E17E">
      <w:start w:val="1"/>
      <w:numFmt w:val="bullet"/>
      <w:lvlText w:val="o"/>
      <w:lvlJc w:val="left"/>
      <w:pPr>
        <w:tabs>
          <w:tab w:val="num" w:pos="3600"/>
        </w:tabs>
        <w:ind w:left="3600" w:hanging="360"/>
      </w:pPr>
      <w:rPr>
        <w:rFonts w:ascii="Courier New" w:hAnsi="Courier New"/>
      </w:rPr>
    </w:lvl>
    <w:lvl w:ilvl="5" w:tplc="2F58AD0A">
      <w:start w:val="1"/>
      <w:numFmt w:val="bullet"/>
      <w:lvlText w:val=""/>
      <w:lvlJc w:val="left"/>
      <w:pPr>
        <w:tabs>
          <w:tab w:val="num" w:pos="4320"/>
        </w:tabs>
        <w:ind w:left="4320" w:hanging="360"/>
      </w:pPr>
      <w:rPr>
        <w:rFonts w:ascii="Wingdings" w:hAnsi="Wingdings"/>
      </w:rPr>
    </w:lvl>
    <w:lvl w:ilvl="6" w:tplc="FB882DA8">
      <w:start w:val="1"/>
      <w:numFmt w:val="bullet"/>
      <w:lvlText w:val=""/>
      <w:lvlJc w:val="left"/>
      <w:pPr>
        <w:tabs>
          <w:tab w:val="num" w:pos="5040"/>
        </w:tabs>
        <w:ind w:left="5040" w:hanging="360"/>
      </w:pPr>
      <w:rPr>
        <w:rFonts w:ascii="Symbol" w:hAnsi="Symbol"/>
      </w:rPr>
    </w:lvl>
    <w:lvl w:ilvl="7" w:tplc="CBFC13F8">
      <w:start w:val="1"/>
      <w:numFmt w:val="bullet"/>
      <w:lvlText w:val="o"/>
      <w:lvlJc w:val="left"/>
      <w:pPr>
        <w:tabs>
          <w:tab w:val="num" w:pos="5760"/>
        </w:tabs>
        <w:ind w:left="5760" w:hanging="360"/>
      </w:pPr>
      <w:rPr>
        <w:rFonts w:ascii="Courier New" w:hAnsi="Courier New"/>
      </w:rPr>
    </w:lvl>
    <w:lvl w:ilvl="8" w:tplc="5B74C3D8">
      <w:start w:val="1"/>
      <w:numFmt w:val="bullet"/>
      <w:lvlText w:val=""/>
      <w:lvlJc w:val="left"/>
      <w:pPr>
        <w:tabs>
          <w:tab w:val="num" w:pos="6480"/>
        </w:tabs>
        <w:ind w:left="6480" w:hanging="360"/>
      </w:pPr>
      <w:rPr>
        <w:rFonts w:ascii="Wingdings" w:hAnsi="Wingdings"/>
      </w:rPr>
    </w:lvl>
  </w:abstractNum>
  <w:abstractNum w:abstractNumId="16" w15:restartNumberingAfterBreak="0">
    <w:nsid w:val="00000011"/>
    <w:multiLevelType w:val="hybridMultilevel"/>
    <w:tmpl w:val="00000011"/>
    <w:lvl w:ilvl="0" w:tplc="E8BAEA46">
      <w:start w:val="1"/>
      <w:numFmt w:val="bullet"/>
      <w:lvlText w:val=""/>
      <w:lvlJc w:val="left"/>
      <w:pPr>
        <w:tabs>
          <w:tab w:val="num" w:pos="720"/>
        </w:tabs>
        <w:ind w:left="720" w:hanging="360"/>
      </w:pPr>
      <w:rPr>
        <w:rFonts w:ascii="Symbol" w:hAnsi="Symbol"/>
      </w:rPr>
    </w:lvl>
    <w:lvl w:ilvl="1" w:tplc="1864F60C">
      <w:start w:val="1"/>
      <w:numFmt w:val="bullet"/>
      <w:lvlText w:val="o"/>
      <w:lvlJc w:val="left"/>
      <w:pPr>
        <w:tabs>
          <w:tab w:val="num" w:pos="1440"/>
        </w:tabs>
        <w:ind w:left="1440" w:hanging="360"/>
      </w:pPr>
      <w:rPr>
        <w:rFonts w:ascii="Courier New" w:hAnsi="Courier New"/>
      </w:rPr>
    </w:lvl>
    <w:lvl w:ilvl="2" w:tplc="DBBC7A4E">
      <w:start w:val="1"/>
      <w:numFmt w:val="bullet"/>
      <w:lvlText w:val=""/>
      <w:lvlJc w:val="left"/>
      <w:pPr>
        <w:tabs>
          <w:tab w:val="num" w:pos="2160"/>
        </w:tabs>
        <w:ind w:left="2160" w:hanging="360"/>
      </w:pPr>
      <w:rPr>
        <w:rFonts w:ascii="Wingdings" w:hAnsi="Wingdings"/>
      </w:rPr>
    </w:lvl>
    <w:lvl w:ilvl="3" w:tplc="92D8FD7E">
      <w:start w:val="1"/>
      <w:numFmt w:val="bullet"/>
      <w:lvlText w:val=""/>
      <w:lvlJc w:val="left"/>
      <w:pPr>
        <w:tabs>
          <w:tab w:val="num" w:pos="2880"/>
        </w:tabs>
        <w:ind w:left="2880" w:hanging="360"/>
      </w:pPr>
      <w:rPr>
        <w:rFonts w:ascii="Symbol" w:hAnsi="Symbol"/>
      </w:rPr>
    </w:lvl>
    <w:lvl w:ilvl="4" w:tplc="87DEC792">
      <w:start w:val="1"/>
      <w:numFmt w:val="bullet"/>
      <w:lvlText w:val="o"/>
      <w:lvlJc w:val="left"/>
      <w:pPr>
        <w:tabs>
          <w:tab w:val="num" w:pos="3600"/>
        </w:tabs>
        <w:ind w:left="3600" w:hanging="360"/>
      </w:pPr>
      <w:rPr>
        <w:rFonts w:ascii="Courier New" w:hAnsi="Courier New"/>
      </w:rPr>
    </w:lvl>
    <w:lvl w:ilvl="5" w:tplc="A7E6BB14">
      <w:start w:val="1"/>
      <w:numFmt w:val="bullet"/>
      <w:lvlText w:val=""/>
      <w:lvlJc w:val="left"/>
      <w:pPr>
        <w:tabs>
          <w:tab w:val="num" w:pos="4320"/>
        </w:tabs>
        <w:ind w:left="4320" w:hanging="360"/>
      </w:pPr>
      <w:rPr>
        <w:rFonts w:ascii="Wingdings" w:hAnsi="Wingdings"/>
      </w:rPr>
    </w:lvl>
    <w:lvl w:ilvl="6" w:tplc="8CD2BE1A">
      <w:start w:val="1"/>
      <w:numFmt w:val="bullet"/>
      <w:lvlText w:val=""/>
      <w:lvlJc w:val="left"/>
      <w:pPr>
        <w:tabs>
          <w:tab w:val="num" w:pos="5040"/>
        </w:tabs>
        <w:ind w:left="5040" w:hanging="360"/>
      </w:pPr>
      <w:rPr>
        <w:rFonts w:ascii="Symbol" w:hAnsi="Symbol"/>
      </w:rPr>
    </w:lvl>
    <w:lvl w:ilvl="7" w:tplc="6F94EFFA">
      <w:start w:val="1"/>
      <w:numFmt w:val="bullet"/>
      <w:lvlText w:val="o"/>
      <w:lvlJc w:val="left"/>
      <w:pPr>
        <w:tabs>
          <w:tab w:val="num" w:pos="5760"/>
        </w:tabs>
        <w:ind w:left="5760" w:hanging="360"/>
      </w:pPr>
      <w:rPr>
        <w:rFonts w:ascii="Courier New" w:hAnsi="Courier New"/>
      </w:rPr>
    </w:lvl>
    <w:lvl w:ilvl="8" w:tplc="C9B6C856">
      <w:start w:val="1"/>
      <w:numFmt w:val="bullet"/>
      <w:lvlText w:val=""/>
      <w:lvlJc w:val="left"/>
      <w:pPr>
        <w:tabs>
          <w:tab w:val="num" w:pos="6480"/>
        </w:tabs>
        <w:ind w:left="6480" w:hanging="360"/>
      </w:pPr>
      <w:rPr>
        <w:rFonts w:ascii="Wingdings" w:hAnsi="Wingdings"/>
      </w:rPr>
    </w:lvl>
  </w:abstractNum>
  <w:abstractNum w:abstractNumId="17" w15:restartNumberingAfterBreak="0">
    <w:nsid w:val="00000012"/>
    <w:multiLevelType w:val="hybridMultilevel"/>
    <w:tmpl w:val="00000012"/>
    <w:lvl w:ilvl="0" w:tplc="D3B8E05A">
      <w:start w:val="1"/>
      <w:numFmt w:val="bullet"/>
      <w:lvlText w:val=""/>
      <w:lvlJc w:val="left"/>
      <w:pPr>
        <w:tabs>
          <w:tab w:val="num" w:pos="720"/>
        </w:tabs>
        <w:ind w:left="720" w:hanging="360"/>
      </w:pPr>
      <w:rPr>
        <w:rFonts w:ascii="Symbol" w:hAnsi="Symbol"/>
      </w:rPr>
    </w:lvl>
    <w:lvl w:ilvl="1" w:tplc="9C560A40">
      <w:start w:val="1"/>
      <w:numFmt w:val="bullet"/>
      <w:lvlText w:val="o"/>
      <w:lvlJc w:val="left"/>
      <w:pPr>
        <w:tabs>
          <w:tab w:val="num" w:pos="1440"/>
        </w:tabs>
        <w:ind w:left="1440" w:hanging="360"/>
      </w:pPr>
      <w:rPr>
        <w:rFonts w:ascii="Courier New" w:hAnsi="Courier New"/>
      </w:rPr>
    </w:lvl>
    <w:lvl w:ilvl="2" w:tplc="98D6C4F4">
      <w:start w:val="1"/>
      <w:numFmt w:val="bullet"/>
      <w:lvlText w:val=""/>
      <w:lvlJc w:val="left"/>
      <w:pPr>
        <w:tabs>
          <w:tab w:val="num" w:pos="2160"/>
        </w:tabs>
        <w:ind w:left="2160" w:hanging="360"/>
      </w:pPr>
      <w:rPr>
        <w:rFonts w:ascii="Wingdings" w:hAnsi="Wingdings"/>
      </w:rPr>
    </w:lvl>
    <w:lvl w:ilvl="3" w:tplc="52D06370">
      <w:start w:val="1"/>
      <w:numFmt w:val="bullet"/>
      <w:lvlText w:val=""/>
      <w:lvlJc w:val="left"/>
      <w:pPr>
        <w:tabs>
          <w:tab w:val="num" w:pos="2880"/>
        </w:tabs>
        <w:ind w:left="2880" w:hanging="360"/>
      </w:pPr>
      <w:rPr>
        <w:rFonts w:ascii="Symbol" w:hAnsi="Symbol"/>
      </w:rPr>
    </w:lvl>
    <w:lvl w:ilvl="4" w:tplc="494093EC">
      <w:start w:val="1"/>
      <w:numFmt w:val="bullet"/>
      <w:lvlText w:val="o"/>
      <w:lvlJc w:val="left"/>
      <w:pPr>
        <w:tabs>
          <w:tab w:val="num" w:pos="3600"/>
        </w:tabs>
        <w:ind w:left="3600" w:hanging="360"/>
      </w:pPr>
      <w:rPr>
        <w:rFonts w:ascii="Courier New" w:hAnsi="Courier New"/>
      </w:rPr>
    </w:lvl>
    <w:lvl w:ilvl="5" w:tplc="44165790">
      <w:start w:val="1"/>
      <w:numFmt w:val="bullet"/>
      <w:lvlText w:val=""/>
      <w:lvlJc w:val="left"/>
      <w:pPr>
        <w:tabs>
          <w:tab w:val="num" w:pos="4320"/>
        </w:tabs>
        <w:ind w:left="4320" w:hanging="360"/>
      </w:pPr>
      <w:rPr>
        <w:rFonts w:ascii="Wingdings" w:hAnsi="Wingdings"/>
      </w:rPr>
    </w:lvl>
    <w:lvl w:ilvl="6" w:tplc="C95A3A44">
      <w:start w:val="1"/>
      <w:numFmt w:val="bullet"/>
      <w:lvlText w:val=""/>
      <w:lvlJc w:val="left"/>
      <w:pPr>
        <w:tabs>
          <w:tab w:val="num" w:pos="5040"/>
        </w:tabs>
        <w:ind w:left="5040" w:hanging="360"/>
      </w:pPr>
      <w:rPr>
        <w:rFonts w:ascii="Symbol" w:hAnsi="Symbol"/>
      </w:rPr>
    </w:lvl>
    <w:lvl w:ilvl="7" w:tplc="BB9A980C">
      <w:start w:val="1"/>
      <w:numFmt w:val="bullet"/>
      <w:lvlText w:val="o"/>
      <w:lvlJc w:val="left"/>
      <w:pPr>
        <w:tabs>
          <w:tab w:val="num" w:pos="5760"/>
        </w:tabs>
        <w:ind w:left="5760" w:hanging="360"/>
      </w:pPr>
      <w:rPr>
        <w:rFonts w:ascii="Courier New" w:hAnsi="Courier New"/>
      </w:rPr>
    </w:lvl>
    <w:lvl w:ilvl="8" w:tplc="8E24614E">
      <w:start w:val="1"/>
      <w:numFmt w:val="bullet"/>
      <w:lvlText w:val=""/>
      <w:lvlJc w:val="left"/>
      <w:pPr>
        <w:tabs>
          <w:tab w:val="num" w:pos="6480"/>
        </w:tabs>
        <w:ind w:left="6480" w:hanging="360"/>
      </w:pPr>
      <w:rPr>
        <w:rFonts w:ascii="Wingdings" w:hAnsi="Wingdings"/>
      </w:rPr>
    </w:lvl>
  </w:abstractNum>
  <w:abstractNum w:abstractNumId="18" w15:restartNumberingAfterBreak="0">
    <w:nsid w:val="00000013"/>
    <w:multiLevelType w:val="hybridMultilevel"/>
    <w:tmpl w:val="00000013"/>
    <w:lvl w:ilvl="0" w:tplc="AF6EBD1E">
      <w:start w:val="1"/>
      <w:numFmt w:val="bullet"/>
      <w:lvlText w:val=""/>
      <w:lvlJc w:val="left"/>
      <w:pPr>
        <w:tabs>
          <w:tab w:val="num" w:pos="720"/>
        </w:tabs>
        <w:ind w:left="720" w:hanging="360"/>
      </w:pPr>
      <w:rPr>
        <w:rFonts w:ascii="Symbol" w:hAnsi="Symbol"/>
      </w:rPr>
    </w:lvl>
    <w:lvl w:ilvl="1" w:tplc="B720DBB0">
      <w:start w:val="1"/>
      <w:numFmt w:val="bullet"/>
      <w:lvlText w:val="o"/>
      <w:lvlJc w:val="left"/>
      <w:pPr>
        <w:tabs>
          <w:tab w:val="num" w:pos="1440"/>
        </w:tabs>
        <w:ind w:left="1440" w:hanging="360"/>
      </w:pPr>
      <w:rPr>
        <w:rFonts w:ascii="Courier New" w:hAnsi="Courier New"/>
      </w:rPr>
    </w:lvl>
    <w:lvl w:ilvl="2" w:tplc="6DB08F5A">
      <w:start w:val="1"/>
      <w:numFmt w:val="bullet"/>
      <w:lvlText w:val=""/>
      <w:lvlJc w:val="left"/>
      <w:pPr>
        <w:tabs>
          <w:tab w:val="num" w:pos="2160"/>
        </w:tabs>
        <w:ind w:left="2160" w:hanging="360"/>
      </w:pPr>
      <w:rPr>
        <w:rFonts w:ascii="Wingdings" w:hAnsi="Wingdings"/>
      </w:rPr>
    </w:lvl>
    <w:lvl w:ilvl="3" w:tplc="E27432FA">
      <w:start w:val="1"/>
      <w:numFmt w:val="bullet"/>
      <w:lvlText w:val=""/>
      <w:lvlJc w:val="left"/>
      <w:pPr>
        <w:tabs>
          <w:tab w:val="num" w:pos="2880"/>
        </w:tabs>
        <w:ind w:left="2880" w:hanging="360"/>
      </w:pPr>
      <w:rPr>
        <w:rFonts w:ascii="Symbol" w:hAnsi="Symbol"/>
      </w:rPr>
    </w:lvl>
    <w:lvl w:ilvl="4" w:tplc="E75A1424">
      <w:start w:val="1"/>
      <w:numFmt w:val="bullet"/>
      <w:lvlText w:val="o"/>
      <w:lvlJc w:val="left"/>
      <w:pPr>
        <w:tabs>
          <w:tab w:val="num" w:pos="3600"/>
        </w:tabs>
        <w:ind w:left="3600" w:hanging="360"/>
      </w:pPr>
      <w:rPr>
        <w:rFonts w:ascii="Courier New" w:hAnsi="Courier New"/>
      </w:rPr>
    </w:lvl>
    <w:lvl w:ilvl="5" w:tplc="26B6970E">
      <w:start w:val="1"/>
      <w:numFmt w:val="bullet"/>
      <w:lvlText w:val=""/>
      <w:lvlJc w:val="left"/>
      <w:pPr>
        <w:tabs>
          <w:tab w:val="num" w:pos="4320"/>
        </w:tabs>
        <w:ind w:left="4320" w:hanging="360"/>
      </w:pPr>
      <w:rPr>
        <w:rFonts w:ascii="Wingdings" w:hAnsi="Wingdings"/>
      </w:rPr>
    </w:lvl>
    <w:lvl w:ilvl="6" w:tplc="840AD420">
      <w:start w:val="1"/>
      <w:numFmt w:val="bullet"/>
      <w:lvlText w:val=""/>
      <w:lvlJc w:val="left"/>
      <w:pPr>
        <w:tabs>
          <w:tab w:val="num" w:pos="5040"/>
        </w:tabs>
        <w:ind w:left="5040" w:hanging="360"/>
      </w:pPr>
      <w:rPr>
        <w:rFonts w:ascii="Symbol" w:hAnsi="Symbol"/>
      </w:rPr>
    </w:lvl>
    <w:lvl w:ilvl="7" w:tplc="64A0D8CC">
      <w:start w:val="1"/>
      <w:numFmt w:val="bullet"/>
      <w:lvlText w:val="o"/>
      <w:lvlJc w:val="left"/>
      <w:pPr>
        <w:tabs>
          <w:tab w:val="num" w:pos="5760"/>
        </w:tabs>
        <w:ind w:left="5760" w:hanging="360"/>
      </w:pPr>
      <w:rPr>
        <w:rFonts w:ascii="Courier New" w:hAnsi="Courier New"/>
      </w:rPr>
    </w:lvl>
    <w:lvl w:ilvl="8" w:tplc="9064F82A">
      <w:start w:val="1"/>
      <w:numFmt w:val="bullet"/>
      <w:lvlText w:val=""/>
      <w:lvlJc w:val="left"/>
      <w:pPr>
        <w:tabs>
          <w:tab w:val="num" w:pos="6480"/>
        </w:tabs>
        <w:ind w:left="6480" w:hanging="360"/>
      </w:pPr>
      <w:rPr>
        <w:rFonts w:ascii="Wingdings" w:hAnsi="Wingdings"/>
      </w:rPr>
    </w:lvl>
  </w:abstractNum>
  <w:abstractNum w:abstractNumId="19" w15:restartNumberingAfterBreak="0">
    <w:nsid w:val="00000014"/>
    <w:multiLevelType w:val="hybridMultilevel"/>
    <w:tmpl w:val="00000014"/>
    <w:lvl w:ilvl="0" w:tplc="76BC761E">
      <w:start w:val="1"/>
      <w:numFmt w:val="bullet"/>
      <w:lvlText w:val=""/>
      <w:lvlJc w:val="left"/>
      <w:pPr>
        <w:tabs>
          <w:tab w:val="num" w:pos="720"/>
        </w:tabs>
        <w:ind w:left="720" w:hanging="360"/>
      </w:pPr>
      <w:rPr>
        <w:rFonts w:ascii="Symbol" w:hAnsi="Symbol"/>
      </w:rPr>
    </w:lvl>
    <w:lvl w:ilvl="1" w:tplc="EE5CDE24">
      <w:start w:val="1"/>
      <w:numFmt w:val="bullet"/>
      <w:lvlText w:val="o"/>
      <w:lvlJc w:val="left"/>
      <w:pPr>
        <w:tabs>
          <w:tab w:val="num" w:pos="1440"/>
        </w:tabs>
        <w:ind w:left="1440" w:hanging="360"/>
      </w:pPr>
      <w:rPr>
        <w:rFonts w:ascii="Courier New" w:hAnsi="Courier New"/>
      </w:rPr>
    </w:lvl>
    <w:lvl w:ilvl="2" w:tplc="CEBA4206">
      <w:start w:val="1"/>
      <w:numFmt w:val="bullet"/>
      <w:lvlText w:val=""/>
      <w:lvlJc w:val="left"/>
      <w:pPr>
        <w:tabs>
          <w:tab w:val="num" w:pos="2160"/>
        </w:tabs>
        <w:ind w:left="2160" w:hanging="360"/>
      </w:pPr>
      <w:rPr>
        <w:rFonts w:ascii="Wingdings" w:hAnsi="Wingdings"/>
      </w:rPr>
    </w:lvl>
    <w:lvl w:ilvl="3" w:tplc="69B492A0">
      <w:start w:val="1"/>
      <w:numFmt w:val="bullet"/>
      <w:lvlText w:val=""/>
      <w:lvlJc w:val="left"/>
      <w:pPr>
        <w:tabs>
          <w:tab w:val="num" w:pos="2880"/>
        </w:tabs>
        <w:ind w:left="2880" w:hanging="360"/>
      </w:pPr>
      <w:rPr>
        <w:rFonts w:ascii="Symbol" w:hAnsi="Symbol"/>
      </w:rPr>
    </w:lvl>
    <w:lvl w:ilvl="4" w:tplc="93604DF8">
      <w:start w:val="1"/>
      <w:numFmt w:val="bullet"/>
      <w:lvlText w:val="o"/>
      <w:lvlJc w:val="left"/>
      <w:pPr>
        <w:tabs>
          <w:tab w:val="num" w:pos="3600"/>
        </w:tabs>
        <w:ind w:left="3600" w:hanging="360"/>
      </w:pPr>
      <w:rPr>
        <w:rFonts w:ascii="Courier New" w:hAnsi="Courier New"/>
      </w:rPr>
    </w:lvl>
    <w:lvl w:ilvl="5" w:tplc="77F0CCC8">
      <w:start w:val="1"/>
      <w:numFmt w:val="bullet"/>
      <w:lvlText w:val=""/>
      <w:lvlJc w:val="left"/>
      <w:pPr>
        <w:tabs>
          <w:tab w:val="num" w:pos="4320"/>
        </w:tabs>
        <w:ind w:left="4320" w:hanging="360"/>
      </w:pPr>
      <w:rPr>
        <w:rFonts w:ascii="Wingdings" w:hAnsi="Wingdings"/>
      </w:rPr>
    </w:lvl>
    <w:lvl w:ilvl="6" w:tplc="A5B6AD94">
      <w:start w:val="1"/>
      <w:numFmt w:val="bullet"/>
      <w:lvlText w:val=""/>
      <w:lvlJc w:val="left"/>
      <w:pPr>
        <w:tabs>
          <w:tab w:val="num" w:pos="5040"/>
        </w:tabs>
        <w:ind w:left="5040" w:hanging="360"/>
      </w:pPr>
      <w:rPr>
        <w:rFonts w:ascii="Symbol" w:hAnsi="Symbol"/>
      </w:rPr>
    </w:lvl>
    <w:lvl w:ilvl="7" w:tplc="B022798E">
      <w:start w:val="1"/>
      <w:numFmt w:val="bullet"/>
      <w:lvlText w:val="o"/>
      <w:lvlJc w:val="left"/>
      <w:pPr>
        <w:tabs>
          <w:tab w:val="num" w:pos="5760"/>
        </w:tabs>
        <w:ind w:left="5760" w:hanging="360"/>
      </w:pPr>
      <w:rPr>
        <w:rFonts w:ascii="Courier New" w:hAnsi="Courier New"/>
      </w:rPr>
    </w:lvl>
    <w:lvl w:ilvl="8" w:tplc="C5083BAA">
      <w:start w:val="1"/>
      <w:numFmt w:val="bullet"/>
      <w:lvlText w:val=""/>
      <w:lvlJc w:val="left"/>
      <w:pPr>
        <w:tabs>
          <w:tab w:val="num" w:pos="6480"/>
        </w:tabs>
        <w:ind w:left="6480" w:hanging="360"/>
      </w:pPr>
      <w:rPr>
        <w:rFonts w:ascii="Wingdings" w:hAnsi="Wingdings"/>
      </w:rPr>
    </w:lvl>
  </w:abstractNum>
  <w:abstractNum w:abstractNumId="20" w15:restartNumberingAfterBreak="0">
    <w:nsid w:val="00000015"/>
    <w:multiLevelType w:val="hybridMultilevel"/>
    <w:tmpl w:val="00000015"/>
    <w:lvl w:ilvl="0" w:tplc="6F7C6C68">
      <w:start w:val="1"/>
      <w:numFmt w:val="bullet"/>
      <w:lvlText w:val=""/>
      <w:lvlJc w:val="left"/>
      <w:pPr>
        <w:tabs>
          <w:tab w:val="num" w:pos="720"/>
        </w:tabs>
        <w:ind w:left="720" w:hanging="360"/>
      </w:pPr>
      <w:rPr>
        <w:rFonts w:ascii="Symbol" w:hAnsi="Symbol"/>
      </w:rPr>
    </w:lvl>
    <w:lvl w:ilvl="1" w:tplc="2DFC9C56">
      <w:start w:val="1"/>
      <w:numFmt w:val="bullet"/>
      <w:lvlText w:val="o"/>
      <w:lvlJc w:val="left"/>
      <w:pPr>
        <w:tabs>
          <w:tab w:val="num" w:pos="1440"/>
        </w:tabs>
        <w:ind w:left="1440" w:hanging="360"/>
      </w:pPr>
      <w:rPr>
        <w:rFonts w:ascii="Courier New" w:hAnsi="Courier New"/>
      </w:rPr>
    </w:lvl>
    <w:lvl w:ilvl="2" w:tplc="30D26028">
      <w:start w:val="1"/>
      <w:numFmt w:val="bullet"/>
      <w:lvlText w:val=""/>
      <w:lvlJc w:val="left"/>
      <w:pPr>
        <w:tabs>
          <w:tab w:val="num" w:pos="2160"/>
        </w:tabs>
        <w:ind w:left="2160" w:hanging="360"/>
      </w:pPr>
      <w:rPr>
        <w:rFonts w:ascii="Wingdings" w:hAnsi="Wingdings"/>
      </w:rPr>
    </w:lvl>
    <w:lvl w:ilvl="3" w:tplc="3A4A78D8">
      <w:start w:val="1"/>
      <w:numFmt w:val="bullet"/>
      <w:lvlText w:val=""/>
      <w:lvlJc w:val="left"/>
      <w:pPr>
        <w:tabs>
          <w:tab w:val="num" w:pos="2880"/>
        </w:tabs>
        <w:ind w:left="2880" w:hanging="360"/>
      </w:pPr>
      <w:rPr>
        <w:rFonts w:ascii="Symbol" w:hAnsi="Symbol"/>
      </w:rPr>
    </w:lvl>
    <w:lvl w:ilvl="4" w:tplc="94CCD6E6">
      <w:start w:val="1"/>
      <w:numFmt w:val="bullet"/>
      <w:lvlText w:val="o"/>
      <w:lvlJc w:val="left"/>
      <w:pPr>
        <w:tabs>
          <w:tab w:val="num" w:pos="3600"/>
        </w:tabs>
        <w:ind w:left="3600" w:hanging="360"/>
      </w:pPr>
      <w:rPr>
        <w:rFonts w:ascii="Courier New" w:hAnsi="Courier New"/>
      </w:rPr>
    </w:lvl>
    <w:lvl w:ilvl="5" w:tplc="F60E1F0E">
      <w:start w:val="1"/>
      <w:numFmt w:val="bullet"/>
      <w:lvlText w:val=""/>
      <w:lvlJc w:val="left"/>
      <w:pPr>
        <w:tabs>
          <w:tab w:val="num" w:pos="4320"/>
        </w:tabs>
        <w:ind w:left="4320" w:hanging="360"/>
      </w:pPr>
      <w:rPr>
        <w:rFonts w:ascii="Wingdings" w:hAnsi="Wingdings"/>
      </w:rPr>
    </w:lvl>
    <w:lvl w:ilvl="6" w:tplc="9F38A56A">
      <w:start w:val="1"/>
      <w:numFmt w:val="bullet"/>
      <w:lvlText w:val=""/>
      <w:lvlJc w:val="left"/>
      <w:pPr>
        <w:tabs>
          <w:tab w:val="num" w:pos="5040"/>
        </w:tabs>
        <w:ind w:left="5040" w:hanging="360"/>
      </w:pPr>
      <w:rPr>
        <w:rFonts w:ascii="Symbol" w:hAnsi="Symbol"/>
      </w:rPr>
    </w:lvl>
    <w:lvl w:ilvl="7" w:tplc="7F429ADA">
      <w:start w:val="1"/>
      <w:numFmt w:val="bullet"/>
      <w:lvlText w:val="o"/>
      <w:lvlJc w:val="left"/>
      <w:pPr>
        <w:tabs>
          <w:tab w:val="num" w:pos="5760"/>
        </w:tabs>
        <w:ind w:left="5760" w:hanging="360"/>
      </w:pPr>
      <w:rPr>
        <w:rFonts w:ascii="Courier New" w:hAnsi="Courier New"/>
      </w:rPr>
    </w:lvl>
    <w:lvl w:ilvl="8" w:tplc="1F3CA95C">
      <w:start w:val="1"/>
      <w:numFmt w:val="bullet"/>
      <w:lvlText w:val=""/>
      <w:lvlJc w:val="left"/>
      <w:pPr>
        <w:tabs>
          <w:tab w:val="num" w:pos="6480"/>
        </w:tabs>
        <w:ind w:left="6480" w:hanging="360"/>
      </w:pPr>
      <w:rPr>
        <w:rFonts w:ascii="Wingdings" w:hAnsi="Wingdings"/>
      </w:rPr>
    </w:lvl>
  </w:abstractNum>
  <w:abstractNum w:abstractNumId="21" w15:restartNumberingAfterBreak="0">
    <w:nsid w:val="00000016"/>
    <w:multiLevelType w:val="hybridMultilevel"/>
    <w:tmpl w:val="00000016"/>
    <w:lvl w:ilvl="0" w:tplc="C7709100">
      <w:start w:val="1"/>
      <w:numFmt w:val="bullet"/>
      <w:lvlText w:val=""/>
      <w:lvlJc w:val="left"/>
      <w:pPr>
        <w:tabs>
          <w:tab w:val="num" w:pos="720"/>
        </w:tabs>
        <w:ind w:left="720" w:hanging="360"/>
      </w:pPr>
      <w:rPr>
        <w:rFonts w:ascii="Symbol" w:hAnsi="Symbol"/>
      </w:rPr>
    </w:lvl>
    <w:lvl w:ilvl="1" w:tplc="34B2E9AA">
      <w:start w:val="1"/>
      <w:numFmt w:val="bullet"/>
      <w:lvlText w:val="o"/>
      <w:lvlJc w:val="left"/>
      <w:pPr>
        <w:tabs>
          <w:tab w:val="num" w:pos="1440"/>
        </w:tabs>
        <w:ind w:left="1440" w:hanging="360"/>
      </w:pPr>
      <w:rPr>
        <w:rFonts w:ascii="Courier New" w:hAnsi="Courier New"/>
      </w:rPr>
    </w:lvl>
    <w:lvl w:ilvl="2" w:tplc="DD9C4A72">
      <w:start w:val="1"/>
      <w:numFmt w:val="bullet"/>
      <w:lvlText w:val=""/>
      <w:lvlJc w:val="left"/>
      <w:pPr>
        <w:tabs>
          <w:tab w:val="num" w:pos="2160"/>
        </w:tabs>
        <w:ind w:left="2160" w:hanging="360"/>
      </w:pPr>
      <w:rPr>
        <w:rFonts w:ascii="Wingdings" w:hAnsi="Wingdings"/>
      </w:rPr>
    </w:lvl>
    <w:lvl w:ilvl="3" w:tplc="4B8CA578">
      <w:start w:val="1"/>
      <w:numFmt w:val="bullet"/>
      <w:lvlText w:val=""/>
      <w:lvlJc w:val="left"/>
      <w:pPr>
        <w:tabs>
          <w:tab w:val="num" w:pos="2880"/>
        </w:tabs>
        <w:ind w:left="2880" w:hanging="360"/>
      </w:pPr>
      <w:rPr>
        <w:rFonts w:ascii="Symbol" w:hAnsi="Symbol"/>
      </w:rPr>
    </w:lvl>
    <w:lvl w:ilvl="4" w:tplc="571AED8C">
      <w:start w:val="1"/>
      <w:numFmt w:val="bullet"/>
      <w:lvlText w:val="o"/>
      <w:lvlJc w:val="left"/>
      <w:pPr>
        <w:tabs>
          <w:tab w:val="num" w:pos="3600"/>
        </w:tabs>
        <w:ind w:left="3600" w:hanging="360"/>
      </w:pPr>
      <w:rPr>
        <w:rFonts w:ascii="Courier New" w:hAnsi="Courier New"/>
      </w:rPr>
    </w:lvl>
    <w:lvl w:ilvl="5" w:tplc="A21A421C">
      <w:start w:val="1"/>
      <w:numFmt w:val="bullet"/>
      <w:lvlText w:val=""/>
      <w:lvlJc w:val="left"/>
      <w:pPr>
        <w:tabs>
          <w:tab w:val="num" w:pos="4320"/>
        </w:tabs>
        <w:ind w:left="4320" w:hanging="360"/>
      </w:pPr>
      <w:rPr>
        <w:rFonts w:ascii="Wingdings" w:hAnsi="Wingdings"/>
      </w:rPr>
    </w:lvl>
    <w:lvl w:ilvl="6" w:tplc="98DEE320">
      <w:start w:val="1"/>
      <w:numFmt w:val="bullet"/>
      <w:lvlText w:val=""/>
      <w:lvlJc w:val="left"/>
      <w:pPr>
        <w:tabs>
          <w:tab w:val="num" w:pos="5040"/>
        </w:tabs>
        <w:ind w:left="5040" w:hanging="360"/>
      </w:pPr>
      <w:rPr>
        <w:rFonts w:ascii="Symbol" w:hAnsi="Symbol"/>
      </w:rPr>
    </w:lvl>
    <w:lvl w:ilvl="7" w:tplc="BD54E55A">
      <w:start w:val="1"/>
      <w:numFmt w:val="bullet"/>
      <w:lvlText w:val="o"/>
      <w:lvlJc w:val="left"/>
      <w:pPr>
        <w:tabs>
          <w:tab w:val="num" w:pos="5760"/>
        </w:tabs>
        <w:ind w:left="5760" w:hanging="360"/>
      </w:pPr>
      <w:rPr>
        <w:rFonts w:ascii="Courier New" w:hAnsi="Courier New"/>
      </w:rPr>
    </w:lvl>
    <w:lvl w:ilvl="8" w:tplc="5796B116">
      <w:start w:val="1"/>
      <w:numFmt w:val="bullet"/>
      <w:lvlText w:val=""/>
      <w:lvlJc w:val="left"/>
      <w:pPr>
        <w:tabs>
          <w:tab w:val="num" w:pos="6480"/>
        </w:tabs>
        <w:ind w:left="6480" w:hanging="360"/>
      </w:pPr>
      <w:rPr>
        <w:rFonts w:ascii="Wingdings" w:hAnsi="Wingdings"/>
      </w:rPr>
    </w:lvl>
  </w:abstractNum>
  <w:abstractNum w:abstractNumId="22" w15:restartNumberingAfterBreak="0">
    <w:nsid w:val="00000017"/>
    <w:multiLevelType w:val="hybridMultilevel"/>
    <w:tmpl w:val="00000017"/>
    <w:lvl w:ilvl="0" w:tplc="25907AA6">
      <w:start w:val="1"/>
      <w:numFmt w:val="bullet"/>
      <w:lvlText w:val=""/>
      <w:lvlJc w:val="left"/>
      <w:pPr>
        <w:tabs>
          <w:tab w:val="num" w:pos="720"/>
        </w:tabs>
        <w:ind w:left="720" w:hanging="360"/>
      </w:pPr>
      <w:rPr>
        <w:rFonts w:ascii="Symbol" w:hAnsi="Symbol"/>
      </w:rPr>
    </w:lvl>
    <w:lvl w:ilvl="1" w:tplc="C642451A">
      <w:start w:val="1"/>
      <w:numFmt w:val="bullet"/>
      <w:lvlText w:val="o"/>
      <w:lvlJc w:val="left"/>
      <w:pPr>
        <w:tabs>
          <w:tab w:val="num" w:pos="1440"/>
        </w:tabs>
        <w:ind w:left="1440" w:hanging="360"/>
      </w:pPr>
      <w:rPr>
        <w:rFonts w:ascii="Courier New" w:hAnsi="Courier New"/>
      </w:rPr>
    </w:lvl>
    <w:lvl w:ilvl="2" w:tplc="77FA5498">
      <w:start w:val="1"/>
      <w:numFmt w:val="bullet"/>
      <w:lvlText w:val=""/>
      <w:lvlJc w:val="left"/>
      <w:pPr>
        <w:tabs>
          <w:tab w:val="num" w:pos="2160"/>
        </w:tabs>
        <w:ind w:left="2160" w:hanging="360"/>
      </w:pPr>
      <w:rPr>
        <w:rFonts w:ascii="Wingdings" w:hAnsi="Wingdings"/>
      </w:rPr>
    </w:lvl>
    <w:lvl w:ilvl="3" w:tplc="AC280184">
      <w:start w:val="1"/>
      <w:numFmt w:val="bullet"/>
      <w:lvlText w:val=""/>
      <w:lvlJc w:val="left"/>
      <w:pPr>
        <w:tabs>
          <w:tab w:val="num" w:pos="2880"/>
        </w:tabs>
        <w:ind w:left="2880" w:hanging="360"/>
      </w:pPr>
      <w:rPr>
        <w:rFonts w:ascii="Symbol" w:hAnsi="Symbol"/>
      </w:rPr>
    </w:lvl>
    <w:lvl w:ilvl="4" w:tplc="975AC964">
      <w:start w:val="1"/>
      <w:numFmt w:val="bullet"/>
      <w:lvlText w:val="o"/>
      <w:lvlJc w:val="left"/>
      <w:pPr>
        <w:tabs>
          <w:tab w:val="num" w:pos="3600"/>
        </w:tabs>
        <w:ind w:left="3600" w:hanging="360"/>
      </w:pPr>
      <w:rPr>
        <w:rFonts w:ascii="Courier New" w:hAnsi="Courier New"/>
      </w:rPr>
    </w:lvl>
    <w:lvl w:ilvl="5" w:tplc="A40255F2">
      <w:start w:val="1"/>
      <w:numFmt w:val="bullet"/>
      <w:lvlText w:val=""/>
      <w:lvlJc w:val="left"/>
      <w:pPr>
        <w:tabs>
          <w:tab w:val="num" w:pos="4320"/>
        </w:tabs>
        <w:ind w:left="4320" w:hanging="360"/>
      </w:pPr>
      <w:rPr>
        <w:rFonts w:ascii="Wingdings" w:hAnsi="Wingdings"/>
      </w:rPr>
    </w:lvl>
    <w:lvl w:ilvl="6" w:tplc="BF8293C0">
      <w:start w:val="1"/>
      <w:numFmt w:val="bullet"/>
      <w:lvlText w:val=""/>
      <w:lvlJc w:val="left"/>
      <w:pPr>
        <w:tabs>
          <w:tab w:val="num" w:pos="5040"/>
        </w:tabs>
        <w:ind w:left="5040" w:hanging="360"/>
      </w:pPr>
      <w:rPr>
        <w:rFonts w:ascii="Symbol" w:hAnsi="Symbol"/>
      </w:rPr>
    </w:lvl>
    <w:lvl w:ilvl="7" w:tplc="B0FE95FC">
      <w:start w:val="1"/>
      <w:numFmt w:val="bullet"/>
      <w:lvlText w:val="o"/>
      <w:lvlJc w:val="left"/>
      <w:pPr>
        <w:tabs>
          <w:tab w:val="num" w:pos="5760"/>
        </w:tabs>
        <w:ind w:left="5760" w:hanging="360"/>
      </w:pPr>
      <w:rPr>
        <w:rFonts w:ascii="Courier New" w:hAnsi="Courier New"/>
      </w:rPr>
    </w:lvl>
    <w:lvl w:ilvl="8" w:tplc="9214A4AA">
      <w:start w:val="1"/>
      <w:numFmt w:val="bullet"/>
      <w:lvlText w:val=""/>
      <w:lvlJc w:val="left"/>
      <w:pPr>
        <w:tabs>
          <w:tab w:val="num" w:pos="6480"/>
        </w:tabs>
        <w:ind w:left="6480" w:hanging="360"/>
      </w:pPr>
      <w:rPr>
        <w:rFonts w:ascii="Wingdings" w:hAnsi="Wingdings"/>
      </w:rPr>
    </w:lvl>
  </w:abstractNum>
  <w:abstractNum w:abstractNumId="23" w15:restartNumberingAfterBreak="0">
    <w:nsid w:val="15C9003A"/>
    <w:multiLevelType w:val="hybridMultilevel"/>
    <w:tmpl w:val="BEF41F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00613AB"/>
    <w:multiLevelType w:val="multilevel"/>
    <w:tmpl w:val="5CCA4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9316641"/>
    <w:multiLevelType w:val="hybridMultilevel"/>
    <w:tmpl w:val="4670A1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DD9415A"/>
    <w:multiLevelType w:val="hybridMultilevel"/>
    <w:tmpl w:val="AAE6E4E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6"/>
  </w:num>
  <w:num w:numId="25">
    <w:abstractNumId w:val="25"/>
  </w:num>
  <w:num w:numId="26">
    <w:abstractNumId w:val="24"/>
  </w:num>
  <w:num w:numId="2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09A2"/>
    <w:rsid w:val="00002606"/>
    <w:rsid w:val="000118E5"/>
    <w:rsid w:val="00014606"/>
    <w:rsid w:val="000211B9"/>
    <w:rsid w:val="000309F6"/>
    <w:rsid w:val="00030D65"/>
    <w:rsid w:val="00067F08"/>
    <w:rsid w:val="00095716"/>
    <w:rsid w:val="000A6A6A"/>
    <w:rsid w:val="000B4746"/>
    <w:rsid w:val="000D158E"/>
    <w:rsid w:val="000D38EC"/>
    <w:rsid w:val="000F588E"/>
    <w:rsid w:val="000F66E6"/>
    <w:rsid w:val="000F7F7C"/>
    <w:rsid w:val="00115398"/>
    <w:rsid w:val="00115901"/>
    <w:rsid w:val="00115D0C"/>
    <w:rsid w:val="0011662B"/>
    <w:rsid w:val="00124075"/>
    <w:rsid w:val="00130B5E"/>
    <w:rsid w:val="00133072"/>
    <w:rsid w:val="00137E45"/>
    <w:rsid w:val="00141C7F"/>
    <w:rsid w:val="00147231"/>
    <w:rsid w:val="0015009F"/>
    <w:rsid w:val="00151BFC"/>
    <w:rsid w:val="00156BA0"/>
    <w:rsid w:val="0017564A"/>
    <w:rsid w:val="00180588"/>
    <w:rsid w:val="001852BC"/>
    <w:rsid w:val="001923A3"/>
    <w:rsid w:val="001972DC"/>
    <w:rsid w:val="001A34CA"/>
    <w:rsid w:val="001D3C4F"/>
    <w:rsid w:val="001D7CC1"/>
    <w:rsid w:val="00216F98"/>
    <w:rsid w:val="00221403"/>
    <w:rsid w:val="00227C28"/>
    <w:rsid w:val="00236AFF"/>
    <w:rsid w:val="002432F7"/>
    <w:rsid w:val="0024553D"/>
    <w:rsid w:val="00257B90"/>
    <w:rsid w:val="002640B4"/>
    <w:rsid w:val="002727E3"/>
    <w:rsid w:val="00290E98"/>
    <w:rsid w:val="00294D5D"/>
    <w:rsid w:val="002976D6"/>
    <w:rsid w:val="002C1C87"/>
    <w:rsid w:val="002D3670"/>
    <w:rsid w:val="002F4D3C"/>
    <w:rsid w:val="003043A1"/>
    <w:rsid w:val="00305F37"/>
    <w:rsid w:val="00312861"/>
    <w:rsid w:val="00341579"/>
    <w:rsid w:val="0034530D"/>
    <w:rsid w:val="00346619"/>
    <w:rsid w:val="00351F7D"/>
    <w:rsid w:val="00371802"/>
    <w:rsid w:val="003718C3"/>
    <w:rsid w:val="00383F47"/>
    <w:rsid w:val="00395EF6"/>
    <w:rsid w:val="003A6960"/>
    <w:rsid w:val="003B32AD"/>
    <w:rsid w:val="003D083E"/>
    <w:rsid w:val="003D0D2E"/>
    <w:rsid w:val="003D3D58"/>
    <w:rsid w:val="003E2C4F"/>
    <w:rsid w:val="003E5E3D"/>
    <w:rsid w:val="003E71CF"/>
    <w:rsid w:val="003E7C28"/>
    <w:rsid w:val="003F0F5D"/>
    <w:rsid w:val="003F3A8C"/>
    <w:rsid w:val="003F48F9"/>
    <w:rsid w:val="0040327E"/>
    <w:rsid w:val="00415304"/>
    <w:rsid w:val="0042260B"/>
    <w:rsid w:val="004452F5"/>
    <w:rsid w:val="00463413"/>
    <w:rsid w:val="004643DC"/>
    <w:rsid w:val="00472B41"/>
    <w:rsid w:val="004810EF"/>
    <w:rsid w:val="004A2F6C"/>
    <w:rsid w:val="004B29B3"/>
    <w:rsid w:val="004C7AB2"/>
    <w:rsid w:val="004D79C3"/>
    <w:rsid w:val="004F3359"/>
    <w:rsid w:val="005017A8"/>
    <w:rsid w:val="0050465B"/>
    <w:rsid w:val="005112A6"/>
    <w:rsid w:val="005332B5"/>
    <w:rsid w:val="005348EE"/>
    <w:rsid w:val="00535224"/>
    <w:rsid w:val="00544B35"/>
    <w:rsid w:val="00545793"/>
    <w:rsid w:val="00550A31"/>
    <w:rsid w:val="005612AF"/>
    <w:rsid w:val="00565982"/>
    <w:rsid w:val="00582610"/>
    <w:rsid w:val="00582D62"/>
    <w:rsid w:val="00586878"/>
    <w:rsid w:val="00591C18"/>
    <w:rsid w:val="00591E51"/>
    <w:rsid w:val="005A7737"/>
    <w:rsid w:val="005B281A"/>
    <w:rsid w:val="005E309B"/>
    <w:rsid w:val="005E6267"/>
    <w:rsid w:val="005E7D76"/>
    <w:rsid w:val="005F3FA6"/>
    <w:rsid w:val="005F67C0"/>
    <w:rsid w:val="005F6A4F"/>
    <w:rsid w:val="005F78E5"/>
    <w:rsid w:val="00602AF0"/>
    <w:rsid w:val="00606FA7"/>
    <w:rsid w:val="00632E25"/>
    <w:rsid w:val="00635860"/>
    <w:rsid w:val="006370BA"/>
    <w:rsid w:val="006441CE"/>
    <w:rsid w:val="00644271"/>
    <w:rsid w:val="00647780"/>
    <w:rsid w:val="006849DC"/>
    <w:rsid w:val="006B160C"/>
    <w:rsid w:val="006C211F"/>
    <w:rsid w:val="006F38BD"/>
    <w:rsid w:val="00701F5B"/>
    <w:rsid w:val="00702816"/>
    <w:rsid w:val="0072396B"/>
    <w:rsid w:val="00731115"/>
    <w:rsid w:val="00734D79"/>
    <w:rsid w:val="007454AF"/>
    <w:rsid w:val="0074584D"/>
    <w:rsid w:val="00745DE8"/>
    <w:rsid w:val="00753AAF"/>
    <w:rsid w:val="007741EA"/>
    <w:rsid w:val="007959E8"/>
    <w:rsid w:val="007A6444"/>
    <w:rsid w:val="007B5A6B"/>
    <w:rsid w:val="007B5B03"/>
    <w:rsid w:val="007B7C03"/>
    <w:rsid w:val="007C1F6A"/>
    <w:rsid w:val="007E24AC"/>
    <w:rsid w:val="007F10D3"/>
    <w:rsid w:val="00803CC7"/>
    <w:rsid w:val="008055E3"/>
    <w:rsid w:val="008073B1"/>
    <w:rsid w:val="008455F4"/>
    <w:rsid w:val="008527A7"/>
    <w:rsid w:val="008543BD"/>
    <w:rsid w:val="00857EDB"/>
    <w:rsid w:val="00877906"/>
    <w:rsid w:val="00882446"/>
    <w:rsid w:val="008A6338"/>
    <w:rsid w:val="008B7A61"/>
    <w:rsid w:val="008C115D"/>
    <w:rsid w:val="008D09A2"/>
    <w:rsid w:val="008D208F"/>
    <w:rsid w:val="008E72CD"/>
    <w:rsid w:val="00916516"/>
    <w:rsid w:val="009239B0"/>
    <w:rsid w:val="009275DB"/>
    <w:rsid w:val="00937F88"/>
    <w:rsid w:val="00940117"/>
    <w:rsid w:val="00942D44"/>
    <w:rsid w:val="00942EAE"/>
    <w:rsid w:val="00975178"/>
    <w:rsid w:val="0098039E"/>
    <w:rsid w:val="00982B3E"/>
    <w:rsid w:val="009A5FA5"/>
    <w:rsid w:val="009B6129"/>
    <w:rsid w:val="009B7CDC"/>
    <w:rsid w:val="00A04FE3"/>
    <w:rsid w:val="00A1046E"/>
    <w:rsid w:val="00A424D4"/>
    <w:rsid w:val="00A42A7D"/>
    <w:rsid w:val="00A50D39"/>
    <w:rsid w:val="00A674F8"/>
    <w:rsid w:val="00A67AD1"/>
    <w:rsid w:val="00AA01A9"/>
    <w:rsid w:val="00AD3175"/>
    <w:rsid w:val="00B00789"/>
    <w:rsid w:val="00B05C2B"/>
    <w:rsid w:val="00B075E4"/>
    <w:rsid w:val="00B076A0"/>
    <w:rsid w:val="00B30490"/>
    <w:rsid w:val="00B312D7"/>
    <w:rsid w:val="00B35701"/>
    <w:rsid w:val="00B40562"/>
    <w:rsid w:val="00B51B5F"/>
    <w:rsid w:val="00B52C80"/>
    <w:rsid w:val="00B61872"/>
    <w:rsid w:val="00B67673"/>
    <w:rsid w:val="00B74B16"/>
    <w:rsid w:val="00B9787B"/>
    <w:rsid w:val="00BA77A2"/>
    <w:rsid w:val="00BD2E70"/>
    <w:rsid w:val="00BD3EB9"/>
    <w:rsid w:val="00BE3FF4"/>
    <w:rsid w:val="00BF6B4F"/>
    <w:rsid w:val="00C04538"/>
    <w:rsid w:val="00C06F99"/>
    <w:rsid w:val="00C25ABE"/>
    <w:rsid w:val="00C25ED6"/>
    <w:rsid w:val="00C3595D"/>
    <w:rsid w:val="00C37F15"/>
    <w:rsid w:val="00C45C0F"/>
    <w:rsid w:val="00C460EF"/>
    <w:rsid w:val="00C5256A"/>
    <w:rsid w:val="00C75DAC"/>
    <w:rsid w:val="00C96A53"/>
    <w:rsid w:val="00CA2B78"/>
    <w:rsid w:val="00CB679E"/>
    <w:rsid w:val="00D0083F"/>
    <w:rsid w:val="00D05D35"/>
    <w:rsid w:val="00D11FBE"/>
    <w:rsid w:val="00D1295C"/>
    <w:rsid w:val="00D345AF"/>
    <w:rsid w:val="00D46123"/>
    <w:rsid w:val="00D6431E"/>
    <w:rsid w:val="00D81F6E"/>
    <w:rsid w:val="00DA3964"/>
    <w:rsid w:val="00DB0EE3"/>
    <w:rsid w:val="00DB6BA3"/>
    <w:rsid w:val="00DB749D"/>
    <w:rsid w:val="00DC2914"/>
    <w:rsid w:val="00DC2C40"/>
    <w:rsid w:val="00DD4E06"/>
    <w:rsid w:val="00DE0AF4"/>
    <w:rsid w:val="00DF40EB"/>
    <w:rsid w:val="00DF6981"/>
    <w:rsid w:val="00DF7317"/>
    <w:rsid w:val="00E006ED"/>
    <w:rsid w:val="00E04351"/>
    <w:rsid w:val="00E41B6D"/>
    <w:rsid w:val="00E45E0F"/>
    <w:rsid w:val="00E52F70"/>
    <w:rsid w:val="00E806D8"/>
    <w:rsid w:val="00E82A3F"/>
    <w:rsid w:val="00E85EED"/>
    <w:rsid w:val="00E87CF7"/>
    <w:rsid w:val="00E95908"/>
    <w:rsid w:val="00EB3D00"/>
    <w:rsid w:val="00ED17A8"/>
    <w:rsid w:val="00ED6F5F"/>
    <w:rsid w:val="00ED6F77"/>
    <w:rsid w:val="00ED747E"/>
    <w:rsid w:val="00EE3A38"/>
    <w:rsid w:val="00EF4989"/>
    <w:rsid w:val="00F12631"/>
    <w:rsid w:val="00F129EA"/>
    <w:rsid w:val="00F17545"/>
    <w:rsid w:val="00F21C52"/>
    <w:rsid w:val="00F22FD7"/>
    <w:rsid w:val="00F235D6"/>
    <w:rsid w:val="00F253EC"/>
    <w:rsid w:val="00F63A3E"/>
    <w:rsid w:val="00F656D3"/>
    <w:rsid w:val="00F72FF8"/>
    <w:rsid w:val="00F83152"/>
    <w:rsid w:val="00F90BFD"/>
    <w:rsid w:val="00F9289C"/>
    <w:rsid w:val="00F952B4"/>
    <w:rsid w:val="00F96467"/>
    <w:rsid w:val="00FD2D1B"/>
    <w:rsid w:val="00FD5B3B"/>
    <w:rsid w:val="00FD6BEA"/>
    <w:rsid w:val="00FE5A75"/>
    <w:rsid w:val="00FE6A01"/>
    <w:rsid w:val="00FF1F53"/>
    <w:rsid w:val="02E5D31D"/>
    <w:rsid w:val="1B8DD6C1"/>
    <w:rsid w:val="5B54AC43"/>
    <w:rsid w:val="760EE810"/>
    <w:rsid w:val="76699181"/>
    <w:rsid w:val="7F2D61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05FE99"/>
  <w15:docId w15:val="{36EDE138-829B-4DCF-94E7-5282DECA6D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4">
    <w:lsdException w:name="Normal" w:semiHidden="1" w:unhideWhenUsed="1"/>
    <w:lsdException w:name="heading 2" w:semiHidden="1" w:unhideWhenUsed="1" w:qFormat="1"/>
    <w:lsdException w:name="heading 3" w:semiHidden="1" w:unhideWhenUsed="1" w:qFormat="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semiHidden="1" w:unhideWhenUsed="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805BCE"/>
    <w:rPr>
      <w:sz w:val="24"/>
      <w:szCs w:val="24"/>
      <w:lang w:val="ru-RU" w:eastAsia="ru-RU"/>
    </w:rPr>
  </w:style>
  <w:style w:type="paragraph" w:styleId="Heading1">
    <w:name w:val="heading 1"/>
    <w:basedOn w:val="Normal"/>
    <w:next w:val="Normal"/>
    <w:qFormat/>
    <w:rsid w:val="00EF7B96"/>
    <w:pPr>
      <w:keepNext/>
      <w:spacing w:before="240" w:after="60"/>
      <w:outlineLvl w:val="0"/>
    </w:pPr>
    <w:rPr>
      <w:rFonts w:ascii="Arial" w:hAnsi="Arial" w:cs="Arial"/>
      <w:bCs/>
      <w:kern w:val="32"/>
      <w:sz w:val="32"/>
      <w:szCs w:val="32"/>
    </w:rPr>
  </w:style>
  <w:style w:type="paragraph" w:styleId="Heading2">
    <w:name w:val="heading 2"/>
    <w:basedOn w:val="Normal"/>
    <w:next w:val="Normal"/>
    <w:link w:val="Heading2Char"/>
    <w:uiPriority w:val="99"/>
    <w:qFormat/>
    <w:rsid w:val="00EF7B96"/>
    <w:pPr>
      <w:keepNext/>
      <w:spacing w:before="240" w:after="60"/>
      <w:outlineLvl w:val="1"/>
    </w:pPr>
    <w:rPr>
      <w:rFonts w:ascii="Arial" w:hAnsi="Arial" w:cs="Arial"/>
      <w:bCs/>
      <w:iCs/>
      <w:sz w:val="28"/>
      <w:szCs w:val="28"/>
    </w:rPr>
  </w:style>
  <w:style w:type="paragraph" w:styleId="Heading3">
    <w:name w:val="heading 3"/>
    <w:basedOn w:val="Normal"/>
    <w:next w:val="Normal"/>
    <w:link w:val="Heading3Char"/>
    <w:uiPriority w:val="99"/>
    <w:qFormat/>
    <w:rsid w:val="00EF7B96"/>
    <w:pPr>
      <w:keepNext/>
      <w:spacing w:before="240" w:after="60"/>
      <w:outlineLvl w:val="2"/>
    </w:pPr>
    <w:rPr>
      <w:rFonts w:ascii="Arial" w:hAnsi="Arial" w:cs="Arial"/>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1D3C4F"/>
    <w:rPr>
      <w:color w:val="0000FF"/>
      <w:u w:val="single"/>
    </w:rPr>
  </w:style>
  <w:style w:type="paragraph" w:styleId="NoSpacing">
    <w:name w:val="No Spacing"/>
    <w:uiPriority w:val="99"/>
    <w:qFormat/>
    <w:rsid w:val="000F66E6"/>
    <w:rPr>
      <w:rFonts w:ascii="Calibri" w:eastAsia="Calibri" w:hAnsi="Calibri"/>
      <w:sz w:val="22"/>
      <w:szCs w:val="22"/>
    </w:rPr>
  </w:style>
  <w:style w:type="paragraph" w:styleId="ListParagraph">
    <w:name w:val="List Paragraph"/>
    <w:basedOn w:val="Normal"/>
    <w:uiPriority w:val="99"/>
    <w:qFormat/>
    <w:rsid w:val="000F66E6"/>
    <w:pPr>
      <w:spacing w:after="200" w:line="276" w:lineRule="auto"/>
      <w:ind w:left="720"/>
      <w:contextualSpacing/>
    </w:pPr>
    <w:rPr>
      <w:rFonts w:ascii="Calibri" w:eastAsia="Calibri" w:hAnsi="Calibri"/>
      <w:sz w:val="22"/>
      <w:szCs w:val="22"/>
      <w:lang w:val="en-US" w:eastAsia="en-US"/>
    </w:rPr>
  </w:style>
  <w:style w:type="character" w:styleId="FollowedHyperlink">
    <w:name w:val="FollowedHyperlink"/>
    <w:uiPriority w:val="99"/>
    <w:semiHidden/>
    <w:unhideWhenUsed/>
    <w:rsid w:val="00644271"/>
    <w:rPr>
      <w:color w:val="800080"/>
      <w:u w:val="single"/>
    </w:rPr>
  </w:style>
  <w:style w:type="character" w:styleId="Strong">
    <w:name w:val="Strong"/>
    <w:basedOn w:val="DefaultParagraphFont"/>
    <w:uiPriority w:val="99"/>
    <w:qFormat/>
    <w:rsid w:val="005612AF"/>
    <w:rPr>
      <w:b/>
      <w:bCs/>
    </w:rPr>
  </w:style>
  <w:style w:type="paragraph" w:styleId="NormalWeb">
    <w:name w:val="Normal (Web)"/>
    <w:basedOn w:val="Normal"/>
    <w:uiPriority w:val="99"/>
    <w:unhideWhenUsed/>
    <w:rsid w:val="005612AF"/>
    <w:pPr>
      <w:spacing w:before="100" w:beforeAutospacing="1" w:after="100" w:afterAutospacing="1"/>
    </w:pPr>
    <w:rPr>
      <w:lang w:val="en-US" w:eastAsia="en-US"/>
    </w:rPr>
  </w:style>
  <w:style w:type="character" w:customStyle="1" w:styleId="Heading2Char">
    <w:name w:val="Heading 2 Char"/>
    <w:link w:val="Heading2"/>
    <w:uiPriority w:val="99"/>
    <w:rsid w:val="00290E98"/>
    <w:rPr>
      <w:rFonts w:ascii="Arial" w:hAnsi="Arial" w:cs="Arial"/>
      <w:bCs/>
      <w:iCs/>
      <w:sz w:val="28"/>
      <w:szCs w:val="28"/>
      <w:lang w:val="ru-RU" w:eastAsia="ru-RU"/>
    </w:rPr>
  </w:style>
  <w:style w:type="character" w:customStyle="1" w:styleId="Heading3Char">
    <w:name w:val="Heading 3 Char"/>
    <w:link w:val="Heading3"/>
    <w:uiPriority w:val="99"/>
    <w:rsid w:val="00290E98"/>
    <w:rPr>
      <w:rFonts w:ascii="Arial" w:hAnsi="Arial" w:cs="Arial"/>
      <w:bCs/>
      <w:sz w:val="26"/>
      <w:szCs w:val="26"/>
      <w:lang w:val="ru-RU" w:eastAsia="ru-RU"/>
    </w:rPr>
  </w:style>
  <w:style w:type="character" w:customStyle="1" w:styleId="apple-converted-space">
    <w:name w:val="apple-converted-space"/>
    <w:basedOn w:val="DefaultParagraphFont"/>
    <w:rsid w:val="00734D79"/>
  </w:style>
  <w:style w:type="character" w:styleId="Mention">
    <w:name w:val="Mention"/>
    <w:basedOn w:val="DefaultParagraphFont"/>
    <w:uiPriority w:val="99"/>
    <w:semiHidden/>
    <w:unhideWhenUsed/>
    <w:rsid w:val="0015009F"/>
    <w:rPr>
      <w:color w:val="2B579A"/>
      <w:shd w:val="clear" w:color="auto" w:fill="E6E6E6"/>
    </w:rPr>
  </w:style>
  <w:style w:type="paragraph" w:styleId="BalloonText">
    <w:name w:val="Balloon Text"/>
    <w:basedOn w:val="Normal"/>
    <w:link w:val="BalloonTextChar"/>
    <w:uiPriority w:val="99"/>
    <w:semiHidden/>
    <w:unhideWhenUsed/>
    <w:rsid w:val="00E85EE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85EED"/>
    <w:rPr>
      <w:rFonts w:ascii="Segoe UI" w:hAnsi="Segoe UI" w:cs="Segoe UI"/>
      <w:sz w:val="18"/>
      <w:szCs w:val="18"/>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6793862">
      <w:bodyDiv w:val="1"/>
      <w:marLeft w:val="0"/>
      <w:marRight w:val="0"/>
      <w:marTop w:val="0"/>
      <w:marBottom w:val="0"/>
      <w:divBdr>
        <w:top w:val="none" w:sz="0" w:space="0" w:color="auto"/>
        <w:left w:val="none" w:sz="0" w:space="0" w:color="auto"/>
        <w:bottom w:val="none" w:sz="0" w:space="0" w:color="auto"/>
        <w:right w:val="none" w:sz="0" w:space="0" w:color="auto"/>
      </w:divBdr>
    </w:div>
    <w:div w:id="1007245278">
      <w:bodyDiv w:val="1"/>
      <w:marLeft w:val="0"/>
      <w:marRight w:val="0"/>
      <w:marTop w:val="0"/>
      <w:marBottom w:val="0"/>
      <w:divBdr>
        <w:top w:val="none" w:sz="0" w:space="0" w:color="auto"/>
        <w:left w:val="none" w:sz="0" w:space="0" w:color="auto"/>
        <w:bottom w:val="none" w:sz="0" w:space="0" w:color="auto"/>
        <w:right w:val="none" w:sz="0" w:space="0" w:color="auto"/>
      </w:divBdr>
      <w:divsChild>
        <w:div w:id="2080245572">
          <w:marLeft w:val="0"/>
          <w:marRight w:val="0"/>
          <w:marTop w:val="0"/>
          <w:marBottom w:val="0"/>
          <w:divBdr>
            <w:top w:val="none" w:sz="0" w:space="0" w:color="auto"/>
            <w:left w:val="none" w:sz="0" w:space="0" w:color="auto"/>
            <w:bottom w:val="none" w:sz="0" w:space="0" w:color="auto"/>
            <w:right w:val="none" w:sz="0" w:space="0" w:color="auto"/>
          </w:divBdr>
          <w:divsChild>
            <w:div w:id="1916090652">
              <w:marLeft w:val="0"/>
              <w:marRight w:val="0"/>
              <w:marTop w:val="0"/>
              <w:marBottom w:val="0"/>
              <w:divBdr>
                <w:top w:val="none" w:sz="0" w:space="0" w:color="auto"/>
                <w:left w:val="none" w:sz="0" w:space="0" w:color="auto"/>
                <w:bottom w:val="none" w:sz="0" w:space="0" w:color="auto"/>
                <w:right w:val="none" w:sz="0" w:space="0" w:color="auto"/>
              </w:divBdr>
              <w:divsChild>
                <w:div w:id="728647791">
                  <w:marLeft w:val="0"/>
                  <w:marRight w:val="0"/>
                  <w:marTop w:val="0"/>
                  <w:marBottom w:val="0"/>
                  <w:divBdr>
                    <w:top w:val="none" w:sz="0" w:space="0" w:color="auto"/>
                    <w:left w:val="none" w:sz="0" w:space="0" w:color="auto"/>
                    <w:bottom w:val="none" w:sz="0" w:space="0" w:color="auto"/>
                    <w:right w:val="none" w:sz="0" w:space="0" w:color="auto"/>
                  </w:divBdr>
                  <w:divsChild>
                    <w:div w:id="637565718">
                      <w:marLeft w:val="0"/>
                      <w:marRight w:val="0"/>
                      <w:marTop w:val="0"/>
                      <w:marBottom w:val="0"/>
                      <w:divBdr>
                        <w:top w:val="none" w:sz="0" w:space="0" w:color="auto"/>
                        <w:left w:val="none" w:sz="0" w:space="0" w:color="auto"/>
                        <w:bottom w:val="none" w:sz="0" w:space="0" w:color="auto"/>
                        <w:right w:val="none" w:sz="0" w:space="0" w:color="auto"/>
                      </w:divBdr>
                      <w:divsChild>
                        <w:div w:id="367802947">
                          <w:marLeft w:val="0"/>
                          <w:marRight w:val="0"/>
                          <w:marTop w:val="0"/>
                          <w:marBottom w:val="0"/>
                          <w:divBdr>
                            <w:top w:val="none" w:sz="0" w:space="0" w:color="auto"/>
                            <w:left w:val="none" w:sz="0" w:space="0" w:color="auto"/>
                            <w:bottom w:val="none" w:sz="0" w:space="0" w:color="auto"/>
                            <w:right w:val="none" w:sz="0" w:space="0" w:color="auto"/>
                          </w:divBdr>
                          <w:divsChild>
                            <w:div w:id="15235748">
                              <w:marLeft w:val="0"/>
                              <w:marRight w:val="0"/>
                              <w:marTop w:val="0"/>
                              <w:marBottom w:val="0"/>
                              <w:divBdr>
                                <w:top w:val="none" w:sz="0" w:space="0" w:color="auto"/>
                                <w:left w:val="none" w:sz="0" w:space="0" w:color="auto"/>
                                <w:bottom w:val="none" w:sz="0" w:space="0" w:color="auto"/>
                                <w:right w:val="none" w:sz="0" w:space="0" w:color="auto"/>
                              </w:divBdr>
                              <w:divsChild>
                                <w:div w:id="1302543284">
                                  <w:marLeft w:val="0"/>
                                  <w:marRight w:val="0"/>
                                  <w:marTop w:val="0"/>
                                  <w:marBottom w:val="0"/>
                                  <w:divBdr>
                                    <w:top w:val="none" w:sz="0" w:space="0" w:color="auto"/>
                                    <w:left w:val="none" w:sz="0" w:space="0" w:color="auto"/>
                                    <w:bottom w:val="none" w:sz="0" w:space="0" w:color="auto"/>
                                    <w:right w:val="none" w:sz="0" w:space="0" w:color="auto"/>
                                  </w:divBdr>
                                  <w:divsChild>
                                    <w:div w:id="2013144055">
                                      <w:marLeft w:val="0"/>
                                      <w:marRight w:val="0"/>
                                      <w:marTop w:val="0"/>
                                      <w:marBottom w:val="0"/>
                                      <w:divBdr>
                                        <w:top w:val="none" w:sz="0" w:space="0" w:color="auto"/>
                                        <w:left w:val="none" w:sz="0" w:space="0" w:color="auto"/>
                                        <w:bottom w:val="none" w:sz="0" w:space="0" w:color="auto"/>
                                        <w:right w:val="none" w:sz="0" w:space="0" w:color="auto"/>
                                      </w:divBdr>
                                      <w:divsChild>
                                        <w:div w:id="1701054641">
                                          <w:marLeft w:val="0"/>
                                          <w:marRight w:val="0"/>
                                          <w:marTop w:val="0"/>
                                          <w:marBottom w:val="0"/>
                                          <w:divBdr>
                                            <w:top w:val="none" w:sz="0" w:space="0" w:color="auto"/>
                                            <w:left w:val="none" w:sz="0" w:space="0" w:color="auto"/>
                                            <w:bottom w:val="none" w:sz="0" w:space="0" w:color="auto"/>
                                            <w:right w:val="none" w:sz="0" w:space="0" w:color="auto"/>
                                          </w:divBdr>
                                          <w:divsChild>
                                            <w:div w:id="1019357753">
                                              <w:marLeft w:val="0"/>
                                              <w:marRight w:val="0"/>
                                              <w:marTop w:val="0"/>
                                              <w:marBottom w:val="0"/>
                                              <w:divBdr>
                                                <w:top w:val="none" w:sz="0" w:space="0" w:color="auto"/>
                                                <w:left w:val="none" w:sz="0" w:space="0" w:color="auto"/>
                                                <w:bottom w:val="none" w:sz="0" w:space="0" w:color="auto"/>
                                                <w:right w:val="none" w:sz="0" w:space="0" w:color="auto"/>
                                              </w:divBdr>
                                              <w:divsChild>
                                                <w:div w:id="1927610960">
                                                  <w:marLeft w:val="0"/>
                                                  <w:marRight w:val="90"/>
                                                  <w:marTop w:val="0"/>
                                                  <w:marBottom w:val="0"/>
                                                  <w:divBdr>
                                                    <w:top w:val="none" w:sz="0" w:space="0" w:color="auto"/>
                                                    <w:left w:val="none" w:sz="0" w:space="0" w:color="auto"/>
                                                    <w:bottom w:val="none" w:sz="0" w:space="0" w:color="auto"/>
                                                    <w:right w:val="none" w:sz="0" w:space="0" w:color="auto"/>
                                                  </w:divBdr>
                                                  <w:divsChild>
                                                    <w:div w:id="403649819">
                                                      <w:marLeft w:val="0"/>
                                                      <w:marRight w:val="0"/>
                                                      <w:marTop w:val="0"/>
                                                      <w:marBottom w:val="0"/>
                                                      <w:divBdr>
                                                        <w:top w:val="none" w:sz="0" w:space="0" w:color="auto"/>
                                                        <w:left w:val="none" w:sz="0" w:space="0" w:color="auto"/>
                                                        <w:bottom w:val="none" w:sz="0" w:space="0" w:color="auto"/>
                                                        <w:right w:val="none" w:sz="0" w:space="0" w:color="auto"/>
                                                      </w:divBdr>
                                                      <w:divsChild>
                                                        <w:div w:id="1909536606">
                                                          <w:marLeft w:val="0"/>
                                                          <w:marRight w:val="0"/>
                                                          <w:marTop w:val="0"/>
                                                          <w:marBottom w:val="0"/>
                                                          <w:divBdr>
                                                            <w:top w:val="none" w:sz="0" w:space="0" w:color="auto"/>
                                                            <w:left w:val="none" w:sz="0" w:space="0" w:color="auto"/>
                                                            <w:bottom w:val="none" w:sz="0" w:space="0" w:color="auto"/>
                                                            <w:right w:val="none" w:sz="0" w:space="0" w:color="auto"/>
                                                          </w:divBdr>
                                                          <w:divsChild>
                                                            <w:div w:id="1840926341">
                                                              <w:marLeft w:val="0"/>
                                                              <w:marRight w:val="0"/>
                                                              <w:marTop w:val="0"/>
                                                              <w:marBottom w:val="0"/>
                                                              <w:divBdr>
                                                                <w:top w:val="none" w:sz="0" w:space="0" w:color="auto"/>
                                                                <w:left w:val="none" w:sz="0" w:space="0" w:color="auto"/>
                                                                <w:bottom w:val="none" w:sz="0" w:space="0" w:color="auto"/>
                                                                <w:right w:val="none" w:sz="0" w:space="0" w:color="auto"/>
                                                              </w:divBdr>
                                                              <w:divsChild>
                                                                <w:div w:id="2030982596">
                                                                  <w:marLeft w:val="0"/>
                                                                  <w:marRight w:val="0"/>
                                                                  <w:marTop w:val="0"/>
                                                                  <w:marBottom w:val="105"/>
                                                                  <w:divBdr>
                                                                    <w:top w:val="single" w:sz="6" w:space="0" w:color="EDEDED"/>
                                                                    <w:left w:val="single" w:sz="6" w:space="0" w:color="EDEDED"/>
                                                                    <w:bottom w:val="single" w:sz="6" w:space="0" w:color="EDEDED"/>
                                                                    <w:right w:val="single" w:sz="6" w:space="0" w:color="EDEDED"/>
                                                                  </w:divBdr>
                                                                  <w:divsChild>
                                                                    <w:div w:id="465270949">
                                                                      <w:marLeft w:val="0"/>
                                                                      <w:marRight w:val="0"/>
                                                                      <w:marTop w:val="0"/>
                                                                      <w:marBottom w:val="0"/>
                                                                      <w:divBdr>
                                                                        <w:top w:val="none" w:sz="0" w:space="0" w:color="auto"/>
                                                                        <w:left w:val="none" w:sz="0" w:space="0" w:color="auto"/>
                                                                        <w:bottom w:val="none" w:sz="0" w:space="0" w:color="auto"/>
                                                                        <w:right w:val="none" w:sz="0" w:space="0" w:color="auto"/>
                                                                      </w:divBdr>
                                                                      <w:divsChild>
                                                                        <w:div w:id="2023630578">
                                                                          <w:marLeft w:val="0"/>
                                                                          <w:marRight w:val="0"/>
                                                                          <w:marTop w:val="0"/>
                                                                          <w:marBottom w:val="0"/>
                                                                          <w:divBdr>
                                                                            <w:top w:val="none" w:sz="0" w:space="0" w:color="auto"/>
                                                                            <w:left w:val="none" w:sz="0" w:space="0" w:color="auto"/>
                                                                            <w:bottom w:val="none" w:sz="0" w:space="0" w:color="auto"/>
                                                                            <w:right w:val="none" w:sz="0" w:space="0" w:color="auto"/>
                                                                          </w:divBdr>
                                                                          <w:divsChild>
                                                                            <w:div w:id="25182336">
                                                                              <w:marLeft w:val="0"/>
                                                                              <w:marRight w:val="0"/>
                                                                              <w:marTop w:val="0"/>
                                                                              <w:marBottom w:val="0"/>
                                                                              <w:divBdr>
                                                                                <w:top w:val="none" w:sz="0" w:space="0" w:color="auto"/>
                                                                                <w:left w:val="none" w:sz="0" w:space="0" w:color="auto"/>
                                                                                <w:bottom w:val="none" w:sz="0" w:space="0" w:color="auto"/>
                                                                                <w:right w:val="none" w:sz="0" w:space="0" w:color="auto"/>
                                                                              </w:divBdr>
                                                                              <w:divsChild>
                                                                                <w:div w:id="456487967">
                                                                                  <w:marLeft w:val="180"/>
                                                                                  <w:marRight w:val="180"/>
                                                                                  <w:marTop w:val="0"/>
                                                                                  <w:marBottom w:val="0"/>
                                                                                  <w:divBdr>
                                                                                    <w:top w:val="none" w:sz="0" w:space="0" w:color="auto"/>
                                                                                    <w:left w:val="none" w:sz="0" w:space="0" w:color="auto"/>
                                                                                    <w:bottom w:val="none" w:sz="0" w:space="0" w:color="auto"/>
                                                                                    <w:right w:val="none" w:sz="0" w:space="0" w:color="auto"/>
                                                                                  </w:divBdr>
                                                                                  <w:divsChild>
                                                                                    <w:div w:id="305472188">
                                                                                      <w:marLeft w:val="0"/>
                                                                                      <w:marRight w:val="0"/>
                                                                                      <w:marTop w:val="0"/>
                                                                                      <w:marBottom w:val="0"/>
                                                                                      <w:divBdr>
                                                                                        <w:top w:val="none" w:sz="0" w:space="0" w:color="auto"/>
                                                                                        <w:left w:val="none" w:sz="0" w:space="0" w:color="auto"/>
                                                                                        <w:bottom w:val="none" w:sz="0" w:space="0" w:color="auto"/>
                                                                                        <w:right w:val="none" w:sz="0" w:space="0" w:color="auto"/>
                                                                                      </w:divBdr>
                                                                                      <w:divsChild>
                                                                                        <w:div w:id="1639383894">
                                                                                          <w:marLeft w:val="0"/>
                                                                                          <w:marRight w:val="0"/>
                                                                                          <w:marTop w:val="0"/>
                                                                                          <w:marBottom w:val="0"/>
                                                                                          <w:divBdr>
                                                                                            <w:top w:val="none" w:sz="0" w:space="0" w:color="auto"/>
                                                                                            <w:left w:val="none" w:sz="0" w:space="0" w:color="auto"/>
                                                                                            <w:bottom w:val="none" w:sz="0" w:space="0" w:color="auto"/>
                                                                                            <w:right w:val="none" w:sz="0" w:space="0" w:color="auto"/>
                                                                                          </w:divBdr>
                                                                                          <w:divsChild>
                                                                                            <w:div w:id="789781028">
                                                                                              <w:marLeft w:val="0"/>
                                                                                              <w:marRight w:val="0"/>
                                                                                              <w:marTop w:val="0"/>
                                                                                              <w:marBottom w:val="0"/>
                                                                                              <w:divBdr>
                                                                                                <w:top w:val="none" w:sz="0" w:space="0" w:color="auto"/>
                                                                                                <w:left w:val="none" w:sz="0" w:space="0" w:color="auto"/>
                                                                                                <w:bottom w:val="none" w:sz="0" w:space="0" w:color="auto"/>
                                                                                                <w:right w:val="none" w:sz="0" w:space="0" w:color="auto"/>
                                                                                              </w:divBdr>
                                                                                              <w:divsChild>
                                                                                                <w:div w:id="2013751391">
                                                                                                  <w:marLeft w:val="0"/>
                                                                                                  <w:marRight w:val="0"/>
                                                                                                  <w:marTop w:val="0"/>
                                                                                                  <w:marBottom w:val="0"/>
                                                                                                  <w:divBdr>
                                                                                                    <w:top w:val="none" w:sz="0" w:space="0" w:color="auto"/>
                                                                                                    <w:left w:val="none" w:sz="0" w:space="0" w:color="auto"/>
                                                                                                    <w:bottom w:val="none" w:sz="0" w:space="0" w:color="auto"/>
                                                                                                    <w:right w:val="none" w:sz="0" w:space="0" w:color="auto"/>
                                                                                                  </w:divBdr>
                                                                                                  <w:divsChild>
                                                                                                    <w:div w:id="1204365268">
                                                                                                      <w:marLeft w:val="0"/>
                                                                                                      <w:marRight w:val="0"/>
                                                                                                      <w:marTop w:val="0"/>
                                                                                                      <w:marBottom w:val="0"/>
                                                                                                      <w:divBdr>
                                                                                                        <w:top w:val="none" w:sz="0" w:space="0" w:color="auto"/>
                                                                                                        <w:left w:val="none" w:sz="0" w:space="0" w:color="auto"/>
                                                                                                        <w:bottom w:val="none" w:sz="0" w:space="0" w:color="auto"/>
                                                                                                        <w:right w:val="none" w:sz="0" w:space="0" w:color="auto"/>
                                                                                                      </w:divBdr>
                                                                                                      <w:divsChild>
                                                                                                        <w:div w:id="1033534081">
                                                                                                          <w:blockQuote w:val="1"/>
                                                                                                          <w:marLeft w:val="720"/>
                                                                                                          <w:marRight w:val="720"/>
                                                                                                          <w:marTop w:val="100"/>
                                                                                                          <w:marBottom w:val="100"/>
                                                                                                          <w:divBdr>
                                                                                                            <w:top w:val="none" w:sz="0" w:space="0" w:color="auto"/>
                                                                                                            <w:left w:val="single" w:sz="6" w:space="6" w:color="CCCCCC"/>
                                                                                                            <w:bottom w:val="none" w:sz="0" w:space="0" w:color="auto"/>
                                                                                                            <w:right w:val="none" w:sz="0" w:space="0" w:color="auto"/>
                                                                                                          </w:divBdr>
                                                                                                          <w:divsChild>
                                                                                                            <w:div w:id="1610774084">
                                                                                                              <w:marLeft w:val="0"/>
                                                                                                              <w:marRight w:val="0"/>
                                                                                                              <w:marTop w:val="0"/>
                                                                                                              <w:marBottom w:val="0"/>
                                                                                                              <w:divBdr>
                                                                                                                <w:top w:val="none" w:sz="0" w:space="0" w:color="auto"/>
                                                                                                                <w:left w:val="none" w:sz="0" w:space="0" w:color="auto"/>
                                                                                                                <w:bottom w:val="none" w:sz="0" w:space="0" w:color="auto"/>
                                                                                                                <w:right w:val="none" w:sz="0" w:space="0" w:color="auto"/>
                                                                                                              </w:divBdr>
                                                                                                              <w:divsChild>
                                                                                                                <w:div w:id="751586458">
                                                                                                                  <w:marLeft w:val="0"/>
                                                                                                                  <w:marRight w:val="0"/>
                                                                                                                  <w:marTop w:val="0"/>
                                                                                                                  <w:marBottom w:val="0"/>
                                                                                                                  <w:divBdr>
                                                                                                                    <w:top w:val="none" w:sz="0" w:space="0" w:color="auto"/>
                                                                                                                    <w:left w:val="none" w:sz="0" w:space="0" w:color="auto"/>
                                                                                                                    <w:bottom w:val="none" w:sz="0" w:space="0" w:color="auto"/>
                                                                                                                    <w:right w:val="none" w:sz="0" w:space="0" w:color="auto"/>
                                                                                                                  </w:divBdr>
                                                                                                                  <w:divsChild>
                                                                                                                    <w:div w:id="463040621">
                                                                                                                      <w:marLeft w:val="0"/>
                                                                                                                      <w:marRight w:val="0"/>
                                                                                                                      <w:marTop w:val="0"/>
                                                                                                                      <w:marBottom w:val="0"/>
                                                                                                                      <w:divBdr>
                                                                                                                        <w:top w:val="none" w:sz="0" w:space="0" w:color="auto"/>
                                                                                                                        <w:left w:val="none" w:sz="0" w:space="0" w:color="auto"/>
                                                                                                                        <w:bottom w:val="none" w:sz="0" w:space="0" w:color="auto"/>
                                                                                                                        <w:right w:val="none" w:sz="0" w:space="0" w:color="auto"/>
                                                                                                                      </w:divBdr>
                                                                                                                      <w:divsChild>
                                                                                                                        <w:div w:id="1328249131">
                                                                                                                          <w:marLeft w:val="0"/>
                                                                                                                          <w:marRight w:val="0"/>
                                                                                                                          <w:marTop w:val="0"/>
                                                                                                                          <w:marBottom w:val="0"/>
                                                                                                                          <w:divBdr>
                                                                                                                            <w:top w:val="none" w:sz="0" w:space="0" w:color="auto"/>
                                                                                                                            <w:left w:val="none" w:sz="0" w:space="0" w:color="auto"/>
                                                                                                                            <w:bottom w:val="none" w:sz="0" w:space="0" w:color="auto"/>
                                                                                                                            <w:right w:val="none" w:sz="0" w:space="0" w:color="auto"/>
                                                                                                                          </w:divBdr>
                                                                                                                          <w:divsChild>
                                                                                                                            <w:div w:id="1898080385">
                                                                                                                              <w:marLeft w:val="0"/>
                                                                                                                              <w:marRight w:val="0"/>
                                                                                                                              <w:marTop w:val="0"/>
                                                                                                                              <w:marBottom w:val="0"/>
                                                                                                                              <w:divBdr>
                                                                                                                                <w:top w:val="none" w:sz="0" w:space="0" w:color="auto"/>
                                                                                                                                <w:left w:val="none" w:sz="0" w:space="0" w:color="auto"/>
                                                                                                                                <w:bottom w:val="none" w:sz="0" w:space="0" w:color="auto"/>
                                                                                                                                <w:right w:val="none" w:sz="0" w:space="0" w:color="auto"/>
                                                                                                                              </w:divBdr>
                                                                                                                              <w:divsChild>
                                                                                                                                <w:div w:id="471482329">
                                                                                                                                  <w:marLeft w:val="0"/>
                                                                                                                                  <w:marRight w:val="0"/>
                                                                                                                                  <w:marTop w:val="0"/>
                                                                                                                                  <w:marBottom w:val="0"/>
                                                                                                                                  <w:divBdr>
                                                                                                                                    <w:top w:val="none" w:sz="0" w:space="0" w:color="auto"/>
                                                                                                                                    <w:left w:val="none" w:sz="0" w:space="0" w:color="auto"/>
                                                                                                                                    <w:bottom w:val="none" w:sz="0" w:space="0" w:color="auto"/>
                                                                                                                                    <w:right w:val="none" w:sz="0" w:space="0" w:color="auto"/>
                                                                                                                                  </w:divBdr>
                                                                                                                                  <w:divsChild>
                                                                                                                                    <w:div w:id="334693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94548849">
      <w:bodyDiv w:val="1"/>
      <w:marLeft w:val="0"/>
      <w:marRight w:val="0"/>
      <w:marTop w:val="0"/>
      <w:marBottom w:val="0"/>
      <w:divBdr>
        <w:top w:val="none" w:sz="0" w:space="0" w:color="auto"/>
        <w:left w:val="none" w:sz="0" w:space="0" w:color="auto"/>
        <w:bottom w:val="none" w:sz="0" w:space="0" w:color="auto"/>
        <w:right w:val="none" w:sz="0" w:space="0" w:color="auto"/>
      </w:divBdr>
    </w:div>
    <w:div w:id="1724521619">
      <w:bodyDiv w:val="1"/>
      <w:marLeft w:val="0"/>
      <w:marRight w:val="0"/>
      <w:marTop w:val="0"/>
      <w:marBottom w:val="0"/>
      <w:divBdr>
        <w:top w:val="none" w:sz="0" w:space="0" w:color="auto"/>
        <w:left w:val="none" w:sz="0" w:space="0" w:color="auto"/>
        <w:bottom w:val="none" w:sz="0" w:space="0" w:color="auto"/>
        <w:right w:val="none" w:sz="0" w:space="0" w:color="auto"/>
      </w:divBdr>
      <w:divsChild>
        <w:div w:id="1012806519">
          <w:marLeft w:val="0"/>
          <w:marRight w:val="0"/>
          <w:marTop w:val="0"/>
          <w:marBottom w:val="0"/>
          <w:divBdr>
            <w:top w:val="none" w:sz="0" w:space="0" w:color="auto"/>
            <w:left w:val="none" w:sz="0" w:space="0" w:color="auto"/>
            <w:bottom w:val="none" w:sz="0" w:space="0" w:color="auto"/>
            <w:right w:val="none" w:sz="0" w:space="0" w:color="auto"/>
          </w:divBdr>
          <w:divsChild>
            <w:div w:id="1754273471">
              <w:marLeft w:val="0"/>
              <w:marRight w:val="0"/>
              <w:marTop w:val="0"/>
              <w:marBottom w:val="0"/>
              <w:divBdr>
                <w:top w:val="none" w:sz="0" w:space="0" w:color="auto"/>
                <w:left w:val="none" w:sz="0" w:space="0" w:color="auto"/>
                <w:bottom w:val="none" w:sz="0" w:space="0" w:color="auto"/>
                <w:right w:val="none" w:sz="0" w:space="0" w:color="auto"/>
              </w:divBdr>
              <w:divsChild>
                <w:div w:id="2088719866">
                  <w:marLeft w:val="0"/>
                  <w:marRight w:val="0"/>
                  <w:marTop w:val="0"/>
                  <w:marBottom w:val="0"/>
                  <w:divBdr>
                    <w:top w:val="none" w:sz="0" w:space="0" w:color="auto"/>
                    <w:left w:val="none" w:sz="0" w:space="0" w:color="auto"/>
                    <w:bottom w:val="none" w:sz="0" w:space="0" w:color="auto"/>
                    <w:right w:val="none" w:sz="0" w:space="0" w:color="auto"/>
                  </w:divBdr>
                  <w:divsChild>
                    <w:div w:id="1500384750">
                      <w:marLeft w:val="0"/>
                      <w:marRight w:val="0"/>
                      <w:marTop w:val="0"/>
                      <w:marBottom w:val="0"/>
                      <w:divBdr>
                        <w:top w:val="none" w:sz="0" w:space="0" w:color="auto"/>
                        <w:left w:val="none" w:sz="0" w:space="0" w:color="auto"/>
                        <w:bottom w:val="none" w:sz="0" w:space="0" w:color="auto"/>
                        <w:right w:val="none" w:sz="0" w:space="0" w:color="auto"/>
                      </w:divBdr>
                      <w:divsChild>
                        <w:div w:id="2055887811">
                          <w:marLeft w:val="0"/>
                          <w:marRight w:val="0"/>
                          <w:marTop w:val="0"/>
                          <w:marBottom w:val="0"/>
                          <w:divBdr>
                            <w:top w:val="none" w:sz="0" w:space="0" w:color="auto"/>
                            <w:left w:val="none" w:sz="0" w:space="0" w:color="auto"/>
                            <w:bottom w:val="none" w:sz="0" w:space="0" w:color="auto"/>
                            <w:right w:val="none" w:sz="0" w:space="0" w:color="auto"/>
                          </w:divBdr>
                          <w:divsChild>
                            <w:div w:id="735981524">
                              <w:marLeft w:val="0"/>
                              <w:marRight w:val="0"/>
                              <w:marTop w:val="0"/>
                              <w:marBottom w:val="0"/>
                              <w:divBdr>
                                <w:top w:val="none" w:sz="0" w:space="0" w:color="auto"/>
                                <w:left w:val="none" w:sz="0" w:space="0" w:color="auto"/>
                                <w:bottom w:val="none" w:sz="0" w:space="0" w:color="auto"/>
                                <w:right w:val="none" w:sz="0" w:space="0" w:color="auto"/>
                              </w:divBdr>
                              <w:divsChild>
                                <w:div w:id="1522937086">
                                  <w:marLeft w:val="0"/>
                                  <w:marRight w:val="0"/>
                                  <w:marTop w:val="0"/>
                                  <w:marBottom w:val="0"/>
                                  <w:divBdr>
                                    <w:top w:val="none" w:sz="0" w:space="0" w:color="auto"/>
                                    <w:left w:val="none" w:sz="0" w:space="0" w:color="auto"/>
                                    <w:bottom w:val="none" w:sz="0" w:space="0" w:color="auto"/>
                                    <w:right w:val="none" w:sz="0" w:space="0" w:color="auto"/>
                                  </w:divBdr>
                                  <w:divsChild>
                                    <w:div w:id="1207257125">
                                      <w:marLeft w:val="0"/>
                                      <w:marRight w:val="0"/>
                                      <w:marTop w:val="0"/>
                                      <w:marBottom w:val="0"/>
                                      <w:divBdr>
                                        <w:top w:val="none" w:sz="0" w:space="0" w:color="auto"/>
                                        <w:left w:val="none" w:sz="0" w:space="0" w:color="auto"/>
                                        <w:bottom w:val="none" w:sz="0" w:space="0" w:color="auto"/>
                                        <w:right w:val="none" w:sz="0" w:space="0" w:color="auto"/>
                                      </w:divBdr>
                                      <w:divsChild>
                                        <w:div w:id="1633560020">
                                          <w:marLeft w:val="0"/>
                                          <w:marRight w:val="0"/>
                                          <w:marTop w:val="0"/>
                                          <w:marBottom w:val="0"/>
                                          <w:divBdr>
                                            <w:top w:val="none" w:sz="0" w:space="0" w:color="auto"/>
                                            <w:left w:val="none" w:sz="0" w:space="0" w:color="auto"/>
                                            <w:bottom w:val="none" w:sz="0" w:space="0" w:color="auto"/>
                                            <w:right w:val="none" w:sz="0" w:space="0" w:color="auto"/>
                                          </w:divBdr>
                                          <w:divsChild>
                                            <w:div w:id="1006597477">
                                              <w:marLeft w:val="0"/>
                                              <w:marRight w:val="0"/>
                                              <w:marTop w:val="0"/>
                                              <w:marBottom w:val="0"/>
                                              <w:divBdr>
                                                <w:top w:val="none" w:sz="0" w:space="0" w:color="auto"/>
                                                <w:left w:val="none" w:sz="0" w:space="0" w:color="auto"/>
                                                <w:bottom w:val="none" w:sz="0" w:space="0" w:color="auto"/>
                                                <w:right w:val="none" w:sz="0" w:space="0" w:color="auto"/>
                                              </w:divBdr>
                                              <w:divsChild>
                                                <w:div w:id="1237936440">
                                                  <w:marLeft w:val="0"/>
                                                  <w:marRight w:val="90"/>
                                                  <w:marTop w:val="0"/>
                                                  <w:marBottom w:val="0"/>
                                                  <w:divBdr>
                                                    <w:top w:val="none" w:sz="0" w:space="0" w:color="auto"/>
                                                    <w:left w:val="none" w:sz="0" w:space="0" w:color="auto"/>
                                                    <w:bottom w:val="none" w:sz="0" w:space="0" w:color="auto"/>
                                                    <w:right w:val="none" w:sz="0" w:space="0" w:color="auto"/>
                                                  </w:divBdr>
                                                  <w:divsChild>
                                                    <w:div w:id="18746334">
                                                      <w:marLeft w:val="0"/>
                                                      <w:marRight w:val="0"/>
                                                      <w:marTop w:val="0"/>
                                                      <w:marBottom w:val="0"/>
                                                      <w:divBdr>
                                                        <w:top w:val="none" w:sz="0" w:space="0" w:color="auto"/>
                                                        <w:left w:val="none" w:sz="0" w:space="0" w:color="auto"/>
                                                        <w:bottom w:val="none" w:sz="0" w:space="0" w:color="auto"/>
                                                        <w:right w:val="none" w:sz="0" w:space="0" w:color="auto"/>
                                                      </w:divBdr>
                                                      <w:divsChild>
                                                        <w:div w:id="758722226">
                                                          <w:marLeft w:val="0"/>
                                                          <w:marRight w:val="0"/>
                                                          <w:marTop w:val="0"/>
                                                          <w:marBottom w:val="0"/>
                                                          <w:divBdr>
                                                            <w:top w:val="none" w:sz="0" w:space="0" w:color="auto"/>
                                                            <w:left w:val="none" w:sz="0" w:space="0" w:color="auto"/>
                                                            <w:bottom w:val="none" w:sz="0" w:space="0" w:color="auto"/>
                                                            <w:right w:val="none" w:sz="0" w:space="0" w:color="auto"/>
                                                          </w:divBdr>
                                                          <w:divsChild>
                                                            <w:div w:id="1202862776">
                                                              <w:marLeft w:val="0"/>
                                                              <w:marRight w:val="0"/>
                                                              <w:marTop w:val="0"/>
                                                              <w:marBottom w:val="0"/>
                                                              <w:divBdr>
                                                                <w:top w:val="none" w:sz="0" w:space="0" w:color="auto"/>
                                                                <w:left w:val="none" w:sz="0" w:space="0" w:color="auto"/>
                                                                <w:bottom w:val="none" w:sz="0" w:space="0" w:color="auto"/>
                                                                <w:right w:val="none" w:sz="0" w:space="0" w:color="auto"/>
                                                              </w:divBdr>
                                                              <w:divsChild>
                                                                <w:div w:id="1299186470">
                                                                  <w:marLeft w:val="0"/>
                                                                  <w:marRight w:val="0"/>
                                                                  <w:marTop w:val="0"/>
                                                                  <w:marBottom w:val="105"/>
                                                                  <w:divBdr>
                                                                    <w:top w:val="single" w:sz="6" w:space="0" w:color="EDEDED"/>
                                                                    <w:left w:val="single" w:sz="6" w:space="0" w:color="EDEDED"/>
                                                                    <w:bottom w:val="single" w:sz="6" w:space="0" w:color="EDEDED"/>
                                                                    <w:right w:val="single" w:sz="6" w:space="0" w:color="EDEDED"/>
                                                                  </w:divBdr>
                                                                  <w:divsChild>
                                                                    <w:div w:id="791944529">
                                                                      <w:marLeft w:val="0"/>
                                                                      <w:marRight w:val="0"/>
                                                                      <w:marTop w:val="0"/>
                                                                      <w:marBottom w:val="0"/>
                                                                      <w:divBdr>
                                                                        <w:top w:val="none" w:sz="0" w:space="0" w:color="auto"/>
                                                                        <w:left w:val="none" w:sz="0" w:space="0" w:color="auto"/>
                                                                        <w:bottom w:val="none" w:sz="0" w:space="0" w:color="auto"/>
                                                                        <w:right w:val="none" w:sz="0" w:space="0" w:color="auto"/>
                                                                      </w:divBdr>
                                                                      <w:divsChild>
                                                                        <w:div w:id="100995001">
                                                                          <w:marLeft w:val="0"/>
                                                                          <w:marRight w:val="0"/>
                                                                          <w:marTop w:val="0"/>
                                                                          <w:marBottom w:val="0"/>
                                                                          <w:divBdr>
                                                                            <w:top w:val="none" w:sz="0" w:space="0" w:color="auto"/>
                                                                            <w:left w:val="none" w:sz="0" w:space="0" w:color="auto"/>
                                                                            <w:bottom w:val="none" w:sz="0" w:space="0" w:color="auto"/>
                                                                            <w:right w:val="none" w:sz="0" w:space="0" w:color="auto"/>
                                                                          </w:divBdr>
                                                                          <w:divsChild>
                                                                            <w:div w:id="869688327">
                                                                              <w:marLeft w:val="0"/>
                                                                              <w:marRight w:val="0"/>
                                                                              <w:marTop w:val="0"/>
                                                                              <w:marBottom w:val="0"/>
                                                                              <w:divBdr>
                                                                                <w:top w:val="none" w:sz="0" w:space="0" w:color="auto"/>
                                                                                <w:left w:val="none" w:sz="0" w:space="0" w:color="auto"/>
                                                                                <w:bottom w:val="none" w:sz="0" w:space="0" w:color="auto"/>
                                                                                <w:right w:val="none" w:sz="0" w:space="0" w:color="auto"/>
                                                                              </w:divBdr>
                                                                              <w:divsChild>
                                                                                <w:div w:id="451364984">
                                                                                  <w:marLeft w:val="180"/>
                                                                                  <w:marRight w:val="180"/>
                                                                                  <w:marTop w:val="0"/>
                                                                                  <w:marBottom w:val="0"/>
                                                                                  <w:divBdr>
                                                                                    <w:top w:val="none" w:sz="0" w:space="0" w:color="auto"/>
                                                                                    <w:left w:val="none" w:sz="0" w:space="0" w:color="auto"/>
                                                                                    <w:bottom w:val="none" w:sz="0" w:space="0" w:color="auto"/>
                                                                                    <w:right w:val="none" w:sz="0" w:space="0" w:color="auto"/>
                                                                                  </w:divBdr>
                                                                                  <w:divsChild>
                                                                                    <w:div w:id="964970862">
                                                                                      <w:marLeft w:val="0"/>
                                                                                      <w:marRight w:val="0"/>
                                                                                      <w:marTop w:val="0"/>
                                                                                      <w:marBottom w:val="0"/>
                                                                                      <w:divBdr>
                                                                                        <w:top w:val="none" w:sz="0" w:space="0" w:color="auto"/>
                                                                                        <w:left w:val="none" w:sz="0" w:space="0" w:color="auto"/>
                                                                                        <w:bottom w:val="none" w:sz="0" w:space="0" w:color="auto"/>
                                                                                        <w:right w:val="none" w:sz="0" w:space="0" w:color="auto"/>
                                                                                      </w:divBdr>
                                                                                      <w:divsChild>
                                                                                        <w:div w:id="895896993">
                                                                                          <w:marLeft w:val="0"/>
                                                                                          <w:marRight w:val="0"/>
                                                                                          <w:marTop w:val="0"/>
                                                                                          <w:marBottom w:val="0"/>
                                                                                          <w:divBdr>
                                                                                            <w:top w:val="none" w:sz="0" w:space="0" w:color="auto"/>
                                                                                            <w:left w:val="none" w:sz="0" w:space="0" w:color="auto"/>
                                                                                            <w:bottom w:val="none" w:sz="0" w:space="0" w:color="auto"/>
                                                                                            <w:right w:val="none" w:sz="0" w:space="0" w:color="auto"/>
                                                                                          </w:divBdr>
                                                                                          <w:divsChild>
                                                                                            <w:div w:id="1963725386">
                                                                                              <w:marLeft w:val="0"/>
                                                                                              <w:marRight w:val="0"/>
                                                                                              <w:marTop w:val="0"/>
                                                                                              <w:marBottom w:val="0"/>
                                                                                              <w:divBdr>
                                                                                                <w:top w:val="none" w:sz="0" w:space="0" w:color="auto"/>
                                                                                                <w:left w:val="none" w:sz="0" w:space="0" w:color="auto"/>
                                                                                                <w:bottom w:val="none" w:sz="0" w:space="0" w:color="auto"/>
                                                                                                <w:right w:val="none" w:sz="0" w:space="0" w:color="auto"/>
                                                                                              </w:divBdr>
                                                                                              <w:divsChild>
                                                                                                <w:div w:id="1671954588">
                                                                                                  <w:marLeft w:val="0"/>
                                                                                                  <w:marRight w:val="0"/>
                                                                                                  <w:marTop w:val="0"/>
                                                                                                  <w:marBottom w:val="0"/>
                                                                                                  <w:divBdr>
                                                                                                    <w:top w:val="none" w:sz="0" w:space="0" w:color="auto"/>
                                                                                                    <w:left w:val="none" w:sz="0" w:space="0" w:color="auto"/>
                                                                                                    <w:bottom w:val="none" w:sz="0" w:space="0" w:color="auto"/>
                                                                                                    <w:right w:val="none" w:sz="0" w:space="0" w:color="auto"/>
                                                                                                  </w:divBdr>
                                                                                                  <w:divsChild>
                                                                                                    <w:div w:id="1050878354">
                                                                                                      <w:marLeft w:val="0"/>
                                                                                                      <w:marRight w:val="0"/>
                                                                                                      <w:marTop w:val="0"/>
                                                                                                      <w:marBottom w:val="0"/>
                                                                                                      <w:divBdr>
                                                                                                        <w:top w:val="none" w:sz="0" w:space="0" w:color="auto"/>
                                                                                                        <w:left w:val="none" w:sz="0" w:space="0" w:color="auto"/>
                                                                                                        <w:bottom w:val="none" w:sz="0" w:space="0" w:color="auto"/>
                                                                                                        <w:right w:val="none" w:sz="0" w:space="0" w:color="auto"/>
                                                                                                      </w:divBdr>
                                                                                                      <w:divsChild>
                                                                                                        <w:div w:id="59913591">
                                                                                                          <w:blockQuote w:val="1"/>
                                                                                                          <w:marLeft w:val="720"/>
                                                                                                          <w:marRight w:val="720"/>
                                                                                                          <w:marTop w:val="100"/>
                                                                                                          <w:marBottom w:val="100"/>
                                                                                                          <w:divBdr>
                                                                                                            <w:top w:val="none" w:sz="0" w:space="0" w:color="auto"/>
                                                                                                            <w:left w:val="single" w:sz="6" w:space="6" w:color="CCCCCC"/>
                                                                                                            <w:bottom w:val="none" w:sz="0" w:space="0" w:color="auto"/>
                                                                                                            <w:right w:val="none" w:sz="0" w:space="0" w:color="auto"/>
                                                                                                          </w:divBdr>
                                                                                                          <w:divsChild>
                                                                                                            <w:div w:id="799956038">
                                                                                                              <w:marLeft w:val="0"/>
                                                                                                              <w:marRight w:val="0"/>
                                                                                                              <w:marTop w:val="0"/>
                                                                                                              <w:marBottom w:val="0"/>
                                                                                                              <w:divBdr>
                                                                                                                <w:top w:val="none" w:sz="0" w:space="0" w:color="auto"/>
                                                                                                                <w:left w:val="none" w:sz="0" w:space="0" w:color="auto"/>
                                                                                                                <w:bottom w:val="none" w:sz="0" w:space="0" w:color="auto"/>
                                                                                                                <w:right w:val="none" w:sz="0" w:space="0" w:color="auto"/>
                                                                                                              </w:divBdr>
                                                                                                              <w:divsChild>
                                                                                                                <w:div w:id="1472333619">
                                                                                                                  <w:marLeft w:val="0"/>
                                                                                                                  <w:marRight w:val="0"/>
                                                                                                                  <w:marTop w:val="0"/>
                                                                                                                  <w:marBottom w:val="0"/>
                                                                                                                  <w:divBdr>
                                                                                                                    <w:top w:val="none" w:sz="0" w:space="0" w:color="auto"/>
                                                                                                                    <w:left w:val="none" w:sz="0" w:space="0" w:color="auto"/>
                                                                                                                    <w:bottom w:val="none" w:sz="0" w:space="0" w:color="auto"/>
                                                                                                                    <w:right w:val="none" w:sz="0" w:space="0" w:color="auto"/>
                                                                                                                  </w:divBdr>
                                                                                                                  <w:divsChild>
                                                                                                                    <w:div w:id="2086565008">
                                                                                                                      <w:marLeft w:val="0"/>
                                                                                                                      <w:marRight w:val="0"/>
                                                                                                                      <w:marTop w:val="0"/>
                                                                                                                      <w:marBottom w:val="0"/>
                                                                                                                      <w:divBdr>
                                                                                                                        <w:top w:val="none" w:sz="0" w:space="0" w:color="auto"/>
                                                                                                                        <w:left w:val="none" w:sz="0" w:space="0" w:color="auto"/>
                                                                                                                        <w:bottom w:val="none" w:sz="0" w:space="0" w:color="auto"/>
                                                                                                                        <w:right w:val="none" w:sz="0" w:space="0" w:color="auto"/>
                                                                                                                      </w:divBdr>
                                                                                                                      <w:divsChild>
                                                                                                                        <w:div w:id="1056275778">
                                                                                                                          <w:marLeft w:val="0"/>
                                                                                                                          <w:marRight w:val="0"/>
                                                                                                                          <w:marTop w:val="0"/>
                                                                                                                          <w:marBottom w:val="0"/>
                                                                                                                          <w:divBdr>
                                                                                                                            <w:top w:val="none" w:sz="0" w:space="0" w:color="auto"/>
                                                                                                                            <w:left w:val="none" w:sz="0" w:space="0" w:color="auto"/>
                                                                                                                            <w:bottom w:val="none" w:sz="0" w:space="0" w:color="auto"/>
                                                                                                                            <w:right w:val="none" w:sz="0" w:space="0" w:color="auto"/>
                                                                                                                          </w:divBdr>
                                                                                                                          <w:divsChild>
                                                                                                                            <w:div w:id="2054110557">
                                                                                                                              <w:marLeft w:val="0"/>
                                                                                                                              <w:marRight w:val="0"/>
                                                                                                                              <w:marTop w:val="0"/>
                                                                                                                              <w:marBottom w:val="0"/>
                                                                                                                              <w:divBdr>
                                                                                                                                <w:top w:val="none" w:sz="0" w:space="0" w:color="auto"/>
                                                                                                                                <w:left w:val="none" w:sz="0" w:space="0" w:color="auto"/>
                                                                                                                                <w:bottom w:val="none" w:sz="0" w:space="0" w:color="auto"/>
                                                                                                                                <w:right w:val="none" w:sz="0" w:space="0" w:color="auto"/>
                                                                                                                              </w:divBdr>
                                                                                                                              <w:divsChild>
                                                                                                                                <w:div w:id="375787144">
                                                                                                                                  <w:marLeft w:val="0"/>
                                                                                                                                  <w:marRight w:val="0"/>
                                                                                                                                  <w:marTop w:val="0"/>
                                                                                                                                  <w:marBottom w:val="0"/>
                                                                                                                                  <w:divBdr>
                                                                                                                                    <w:top w:val="none" w:sz="0" w:space="0" w:color="auto"/>
                                                                                                                                    <w:left w:val="none" w:sz="0" w:space="0" w:color="auto"/>
                                                                                                                                    <w:bottom w:val="none" w:sz="0" w:space="0" w:color="auto"/>
                                                                                                                                    <w:right w:val="none" w:sz="0" w:space="0" w:color="auto"/>
                                                                                                                                  </w:divBdr>
                                                                                                                                  <w:divsChild>
                                                                                                                                    <w:div w:id="1370763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76167753">
      <w:bodyDiv w:val="1"/>
      <w:marLeft w:val="0"/>
      <w:marRight w:val="0"/>
      <w:marTop w:val="0"/>
      <w:marBottom w:val="0"/>
      <w:divBdr>
        <w:top w:val="none" w:sz="0" w:space="0" w:color="auto"/>
        <w:left w:val="none" w:sz="0" w:space="0" w:color="auto"/>
        <w:bottom w:val="none" w:sz="0" w:space="0" w:color="auto"/>
        <w:right w:val="none" w:sz="0" w:space="0" w:color="auto"/>
      </w:divBdr>
      <w:divsChild>
        <w:div w:id="1447699758">
          <w:marLeft w:val="0"/>
          <w:marRight w:val="0"/>
          <w:marTop w:val="0"/>
          <w:marBottom w:val="0"/>
          <w:divBdr>
            <w:top w:val="none" w:sz="0" w:space="0" w:color="auto"/>
            <w:left w:val="none" w:sz="0" w:space="0" w:color="auto"/>
            <w:bottom w:val="none" w:sz="0" w:space="0" w:color="auto"/>
            <w:right w:val="none" w:sz="0" w:space="0" w:color="auto"/>
          </w:divBdr>
          <w:divsChild>
            <w:div w:id="518276286">
              <w:marLeft w:val="0"/>
              <w:marRight w:val="0"/>
              <w:marTop w:val="0"/>
              <w:marBottom w:val="0"/>
              <w:divBdr>
                <w:top w:val="none" w:sz="0" w:space="0" w:color="auto"/>
                <w:left w:val="none" w:sz="0" w:space="0" w:color="auto"/>
                <w:bottom w:val="none" w:sz="0" w:space="0" w:color="auto"/>
                <w:right w:val="none" w:sz="0" w:space="0" w:color="auto"/>
              </w:divBdr>
              <w:divsChild>
                <w:div w:id="1911960780">
                  <w:marLeft w:val="0"/>
                  <w:marRight w:val="0"/>
                  <w:marTop w:val="0"/>
                  <w:marBottom w:val="0"/>
                  <w:divBdr>
                    <w:top w:val="none" w:sz="0" w:space="0" w:color="auto"/>
                    <w:left w:val="none" w:sz="0" w:space="0" w:color="auto"/>
                    <w:bottom w:val="none" w:sz="0" w:space="0" w:color="auto"/>
                    <w:right w:val="none" w:sz="0" w:space="0" w:color="auto"/>
                  </w:divBdr>
                  <w:divsChild>
                    <w:div w:id="1455564025">
                      <w:marLeft w:val="0"/>
                      <w:marRight w:val="0"/>
                      <w:marTop w:val="0"/>
                      <w:marBottom w:val="0"/>
                      <w:divBdr>
                        <w:top w:val="none" w:sz="0" w:space="0" w:color="auto"/>
                        <w:left w:val="none" w:sz="0" w:space="0" w:color="auto"/>
                        <w:bottom w:val="none" w:sz="0" w:space="0" w:color="auto"/>
                        <w:right w:val="none" w:sz="0" w:space="0" w:color="auto"/>
                      </w:divBdr>
                      <w:divsChild>
                        <w:div w:id="124012891">
                          <w:marLeft w:val="0"/>
                          <w:marRight w:val="0"/>
                          <w:marTop w:val="0"/>
                          <w:marBottom w:val="0"/>
                          <w:divBdr>
                            <w:top w:val="none" w:sz="0" w:space="0" w:color="auto"/>
                            <w:left w:val="none" w:sz="0" w:space="0" w:color="auto"/>
                            <w:bottom w:val="none" w:sz="0" w:space="0" w:color="auto"/>
                            <w:right w:val="none" w:sz="0" w:space="0" w:color="auto"/>
                          </w:divBdr>
                          <w:divsChild>
                            <w:div w:id="535236673">
                              <w:marLeft w:val="0"/>
                              <w:marRight w:val="0"/>
                              <w:marTop w:val="0"/>
                              <w:marBottom w:val="0"/>
                              <w:divBdr>
                                <w:top w:val="none" w:sz="0" w:space="0" w:color="auto"/>
                                <w:left w:val="none" w:sz="0" w:space="0" w:color="auto"/>
                                <w:bottom w:val="none" w:sz="0" w:space="0" w:color="auto"/>
                                <w:right w:val="none" w:sz="0" w:space="0" w:color="auto"/>
                              </w:divBdr>
                              <w:divsChild>
                                <w:div w:id="1120298018">
                                  <w:marLeft w:val="0"/>
                                  <w:marRight w:val="0"/>
                                  <w:marTop w:val="0"/>
                                  <w:marBottom w:val="0"/>
                                  <w:divBdr>
                                    <w:top w:val="none" w:sz="0" w:space="0" w:color="auto"/>
                                    <w:left w:val="none" w:sz="0" w:space="0" w:color="auto"/>
                                    <w:bottom w:val="none" w:sz="0" w:space="0" w:color="auto"/>
                                    <w:right w:val="none" w:sz="0" w:space="0" w:color="auto"/>
                                  </w:divBdr>
                                  <w:divsChild>
                                    <w:div w:id="1346321921">
                                      <w:marLeft w:val="0"/>
                                      <w:marRight w:val="0"/>
                                      <w:marTop w:val="0"/>
                                      <w:marBottom w:val="0"/>
                                      <w:divBdr>
                                        <w:top w:val="none" w:sz="0" w:space="0" w:color="auto"/>
                                        <w:left w:val="none" w:sz="0" w:space="0" w:color="auto"/>
                                        <w:bottom w:val="none" w:sz="0" w:space="0" w:color="auto"/>
                                        <w:right w:val="none" w:sz="0" w:space="0" w:color="auto"/>
                                      </w:divBdr>
                                      <w:divsChild>
                                        <w:div w:id="1460371370">
                                          <w:marLeft w:val="0"/>
                                          <w:marRight w:val="0"/>
                                          <w:marTop w:val="0"/>
                                          <w:marBottom w:val="0"/>
                                          <w:divBdr>
                                            <w:top w:val="none" w:sz="0" w:space="0" w:color="auto"/>
                                            <w:left w:val="none" w:sz="0" w:space="0" w:color="auto"/>
                                            <w:bottom w:val="none" w:sz="0" w:space="0" w:color="auto"/>
                                            <w:right w:val="none" w:sz="0" w:space="0" w:color="auto"/>
                                          </w:divBdr>
                                          <w:divsChild>
                                            <w:div w:id="179512438">
                                              <w:marLeft w:val="0"/>
                                              <w:marRight w:val="0"/>
                                              <w:marTop w:val="0"/>
                                              <w:marBottom w:val="0"/>
                                              <w:divBdr>
                                                <w:top w:val="none" w:sz="0" w:space="0" w:color="auto"/>
                                                <w:left w:val="none" w:sz="0" w:space="0" w:color="auto"/>
                                                <w:bottom w:val="none" w:sz="0" w:space="0" w:color="auto"/>
                                                <w:right w:val="none" w:sz="0" w:space="0" w:color="auto"/>
                                              </w:divBdr>
                                              <w:divsChild>
                                                <w:div w:id="386105123">
                                                  <w:marLeft w:val="0"/>
                                                  <w:marRight w:val="90"/>
                                                  <w:marTop w:val="0"/>
                                                  <w:marBottom w:val="0"/>
                                                  <w:divBdr>
                                                    <w:top w:val="none" w:sz="0" w:space="0" w:color="auto"/>
                                                    <w:left w:val="none" w:sz="0" w:space="0" w:color="auto"/>
                                                    <w:bottom w:val="none" w:sz="0" w:space="0" w:color="auto"/>
                                                    <w:right w:val="none" w:sz="0" w:space="0" w:color="auto"/>
                                                  </w:divBdr>
                                                  <w:divsChild>
                                                    <w:div w:id="34352929">
                                                      <w:marLeft w:val="0"/>
                                                      <w:marRight w:val="0"/>
                                                      <w:marTop w:val="0"/>
                                                      <w:marBottom w:val="0"/>
                                                      <w:divBdr>
                                                        <w:top w:val="none" w:sz="0" w:space="0" w:color="auto"/>
                                                        <w:left w:val="none" w:sz="0" w:space="0" w:color="auto"/>
                                                        <w:bottom w:val="none" w:sz="0" w:space="0" w:color="auto"/>
                                                        <w:right w:val="none" w:sz="0" w:space="0" w:color="auto"/>
                                                      </w:divBdr>
                                                      <w:divsChild>
                                                        <w:div w:id="956058022">
                                                          <w:marLeft w:val="0"/>
                                                          <w:marRight w:val="0"/>
                                                          <w:marTop w:val="0"/>
                                                          <w:marBottom w:val="0"/>
                                                          <w:divBdr>
                                                            <w:top w:val="none" w:sz="0" w:space="0" w:color="auto"/>
                                                            <w:left w:val="none" w:sz="0" w:space="0" w:color="auto"/>
                                                            <w:bottom w:val="none" w:sz="0" w:space="0" w:color="auto"/>
                                                            <w:right w:val="none" w:sz="0" w:space="0" w:color="auto"/>
                                                          </w:divBdr>
                                                          <w:divsChild>
                                                            <w:div w:id="1255896881">
                                                              <w:marLeft w:val="0"/>
                                                              <w:marRight w:val="0"/>
                                                              <w:marTop w:val="0"/>
                                                              <w:marBottom w:val="0"/>
                                                              <w:divBdr>
                                                                <w:top w:val="none" w:sz="0" w:space="0" w:color="auto"/>
                                                                <w:left w:val="none" w:sz="0" w:space="0" w:color="auto"/>
                                                                <w:bottom w:val="none" w:sz="0" w:space="0" w:color="auto"/>
                                                                <w:right w:val="none" w:sz="0" w:space="0" w:color="auto"/>
                                                              </w:divBdr>
                                                              <w:divsChild>
                                                                <w:div w:id="1718313292">
                                                                  <w:marLeft w:val="0"/>
                                                                  <w:marRight w:val="0"/>
                                                                  <w:marTop w:val="0"/>
                                                                  <w:marBottom w:val="105"/>
                                                                  <w:divBdr>
                                                                    <w:top w:val="single" w:sz="6" w:space="0" w:color="EDEDED"/>
                                                                    <w:left w:val="single" w:sz="6" w:space="0" w:color="EDEDED"/>
                                                                    <w:bottom w:val="single" w:sz="6" w:space="0" w:color="EDEDED"/>
                                                                    <w:right w:val="single" w:sz="6" w:space="0" w:color="EDEDED"/>
                                                                  </w:divBdr>
                                                                  <w:divsChild>
                                                                    <w:div w:id="808861079">
                                                                      <w:marLeft w:val="0"/>
                                                                      <w:marRight w:val="0"/>
                                                                      <w:marTop w:val="0"/>
                                                                      <w:marBottom w:val="0"/>
                                                                      <w:divBdr>
                                                                        <w:top w:val="none" w:sz="0" w:space="0" w:color="auto"/>
                                                                        <w:left w:val="none" w:sz="0" w:space="0" w:color="auto"/>
                                                                        <w:bottom w:val="none" w:sz="0" w:space="0" w:color="auto"/>
                                                                        <w:right w:val="none" w:sz="0" w:space="0" w:color="auto"/>
                                                                      </w:divBdr>
                                                                      <w:divsChild>
                                                                        <w:div w:id="491335795">
                                                                          <w:marLeft w:val="0"/>
                                                                          <w:marRight w:val="0"/>
                                                                          <w:marTop w:val="0"/>
                                                                          <w:marBottom w:val="0"/>
                                                                          <w:divBdr>
                                                                            <w:top w:val="none" w:sz="0" w:space="0" w:color="auto"/>
                                                                            <w:left w:val="none" w:sz="0" w:space="0" w:color="auto"/>
                                                                            <w:bottom w:val="none" w:sz="0" w:space="0" w:color="auto"/>
                                                                            <w:right w:val="none" w:sz="0" w:space="0" w:color="auto"/>
                                                                          </w:divBdr>
                                                                          <w:divsChild>
                                                                            <w:div w:id="1461877015">
                                                                              <w:marLeft w:val="0"/>
                                                                              <w:marRight w:val="0"/>
                                                                              <w:marTop w:val="0"/>
                                                                              <w:marBottom w:val="0"/>
                                                                              <w:divBdr>
                                                                                <w:top w:val="none" w:sz="0" w:space="0" w:color="auto"/>
                                                                                <w:left w:val="none" w:sz="0" w:space="0" w:color="auto"/>
                                                                                <w:bottom w:val="none" w:sz="0" w:space="0" w:color="auto"/>
                                                                                <w:right w:val="none" w:sz="0" w:space="0" w:color="auto"/>
                                                                              </w:divBdr>
                                                                              <w:divsChild>
                                                                                <w:div w:id="1096756620">
                                                                                  <w:marLeft w:val="180"/>
                                                                                  <w:marRight w:val="180"/>
                                                                                  <w:marTop w:val="0"/>
                                                                                  <w:marBottom w:val="0"/>
                                                                                  <w:divBdr>
                                                                                    <w:top w:val="none" w:sz="0" w:space="0" w:color="auto"/>
                                                                                    <w:left w:val="none" w:sz="0" w:space="0" w:color="auto"/>
                                                                                    <w:bottom w:val="none" w:sz="0" w:space="0" w:color="auto"/>
                                                                                    <w:right w:val="none" w:sz="0" w:space="0" w:color="auto"/>
                                                                                  </w:divBdr>
                                                                                  <w:divsChild>
                                                                                    <w:div w:id="1240748229">
                                                                                      <w:marLeft w:val="0"/>
                                                                                      <w:marRight w:val="0"/>
                                                                                      <w:marTop w:val="0"/>
                                                                                      <w:marBottom w:val="0"/>
                                                                                      <w:divBdr>
                                                                                        <w:top w:val="none" w:sz="0" w:space="0" w:color="auto"/>
                                                                                        <w:left w:val="none" w:sz="0" w:space="0" w:color="auto"/>
                                                                                        <w:bottom w:val="none" w:sz="0" w:space="0" w:color="auto"/>
                                                                                        <w:right w:val="none" w:sz="0" w:space="0" w:color="auto"/>
                                                                                      </w:divBdr>
                                                                                      <w:divsChild>
                                                                                        <w:div w:id="1109622074">
                                                                                          <w:marLeft w:val="0"/>
                                                                                          <w:marRight w:val="0"/>
                                                                                          <w:marTop w:val="0"/>
                                                                                          <w:marBottom w:val="0"/>
                                                                                          <w:divBdr>
                                                                                            <w:top w:val="none" w:sz="0" w:space="0" w:color="auto"/>
                                                                                            <w:left w:val="none" w:sz="0" w:space="0" w:color="auto"/>
                                                                                            <w:bottom w:val="none" w:sz="0" w:space="0" w:color="auto"/>
                                                                                            <w:right w:val="none" w:sz="0" w:space="0" w:color="auto"/>
                                                                                          </w:divBdr>
                                                                                          <w:divsChild>
                                                                                            <w:div w:id="520508317">
                                                                                              <w:marLeft w:val="0"/>
                                                                                              <w:marRight w:val="0"/>
                                                                                              <w:marTop w:val="0"/>
                                                                                              <w:marBottom w:val="0"/>
                                                                                              <w:divBdr>
                                                                                                <w:top w:val="none" w:sz="0" w:space="0" w:color="auto"/>
                                                                                                <w:left w:val="none" w:sz="0" w:space="0" w:color="auto"/>
                                                                                                <w:bottom w:val="none" w:sz="0" w:space="0" w:color="auto"/>
                                                                                                <w:right w:val="none" w:sz="0" w:space="0" w:color="auto"/>
                                                                                              </w:divBdr>
                                                                                              <w:divsChild>
                                                                                                <w:div w:id="1930888700">
                                                                                                  <w:marLeft w:val="0"/>
                                                                                                  <w:marRight w:val="0"/>
                                                                                                  <w:marTop w:val="0"/>
                                                                                                  <w:marBottom w:val="0"/>
                                                                                                  <w:divBdr>
                                                                                                    <w:top w:val="none" w:sz="0" w:space="0" w:color="auto"/>
                                                                                                    <w:left w:val="none" w:sz="0" w:space="0" w:color="auto"/>
                                                                                                    <w:bottom w:val="none" w:sz="0" w:space="0" w:color="auto"/>
                                                                                                    <w:right w:val="none" w:sz="0" w:space="0" w:color="auto"/>
                                                                                                  </w:divBdr>
                                                                                                  <w:divsChild>
                                                                                                    <w:div w:id="287395051">
                                                                                                      <w:marLeft w:val="0"/>
                                                                                                      <w:marRight w:val="0"/>
                                                                                                      <w:marTop w:val="0"/>
                                                                                                      <w:marBottom w:val="0"/>
                                                                                                      <w:divBdr>
                                                                                                        <w:top w:val="none" w:sz="0" w:space="0" w:color="auto"/>
                                                                                                        <w:left w:val="none" w:sz="0" w:space="0" w:color="auto"/>
                                                                                                        <w:bottom w:val="none" w:sz="0" w:space="0" w:color="auto"/>
                                                                                                        <w:right w:val="none" w:sz="0" w:space="0" w:color="auto"/>
                                                                                                      </w:divBdr>
                                                                                                      <w:divsChild>
                                                                                                        <w:div w:id="58328849">
                                                                                                          <w:blockQuote w:val="1"/>
                                                                                                          <w:marLeft w:val="720"/>
                                                                                                          <w:marRight w:val="720"/>
                                                                                                          <w:marTop w:val="100"/>
                                                                                                          <w:marBottom w:val="100"/>
                                                                                                          <w:divBdr>
                                                                                                            <w:top w:val="none" w:sz="0" w:space="0" w:color="auto"/>
                                                                                                            <w:left w:val="single" w:sz="6" w:space="6" w:color="CCCCCC"/>
                                                                                                            <w:bottom w:val="none" w:sz="0" w:space="0" w:color="auto"/>
                                                                                                            <w:right w:val="none" w:sz="0" w:space="0" w:color="auto"/>
                                                                                                          </w:divBdr>
                                                                                                          <w:divsChild>
                                                                                                            <w:div w:id="219945235">
                                                                                                              <w:marLeft w:val="0"/>
                                                                                                              <w:marRight w:val="0"/>
                                                                                                              <w:marTop w:val="0"/>
                                                                                                              <w:marBottom w:val="0"/>
                                                                                                              <w:divBdr>
                                                                                                                <w:top w:val="none" w:sz="0" w:space="0" w:color="auto"/>
                                                                                                                <w:left w:val="none" w:sz="0" w:space="0" w:color="auto"/>
                                                                                                                <w:bottom w:val="none" w:sz="0" w:space="0" w:color="auto"/>
                                                                                                                <w:right w:val="none" w:sz="0" w:space="0" w:color="auto"/>
                                                                                                              </w:divBdr>
                                                                                                              <w:divsChild>
                                                                                                                <w:div w:id="1831673588">
                                                                                                                  <w:marLeft w:val="0"/>
                                                                                                                  <w:marRight w:val="0"/>
                                                                                                                  <w:marTop w:val="0"/>
                                                                                                                  <w:marBottom w:val="0"/>
                                                                                                                  <w:divBdr>
                                                                                                                    <w:top w:val="none" w:sz="0" w:space="0" w:color="auto"/>
                                                                                                                    <w:left w:val="none" w:sz="0" w:space="0" w:color="auto"/>
                                                                                                                    <w:bottom w:val="none" w:sz="0" w:space="0" w:color="auto"/>
                                                                                                                    <w:right w:val="none" w:sz="0" w:space="0" w:color="auto"/>
                                                                                                                  </w:divBdr>
                                                                                                                  <w:divsChild>
                                                                                                                    <w:div w:id="403454406">
                                                                                                                      <w:marLeft w:val="0"/>
                                                                                                                      <w:marRight w:val="0"/>
                                                                                                                      <w:marTop w:val="0"/>
                                                                                                                      <w:marBottom w:val="0"/>
                                                                                                                      <w:divBdr>
                                                                                                                        <w:top w:val="none" w:sz="0" w:space="0" w:color="auto"/>
                                                                                                                        <w:left w:val="none" w:sz="0" w:space="0" w:color="auto"/>
                                                                                                                        <w:bottom w:val="none" w:sz="0" w:space="0" w:color="auto"/>
                                                                                                                        <w:right w:val="none" w:sz="0" w:space="0" w:color="auto"/>
                                                                                                                      </w:divBdr>
                                                                                                                      <w:divsChild>
                                                                                                                        <w:div w:id="286282458">
                                                                                                                          <w:marLeft w:val="0"/>
                                                                                                                          <w:marRight w:val="0"/>
                                                                                                                          <w:marTop w:val="0"/>
                                                                                                                          <w:marBottom w:val="0"/>
                                                                                                                          <w:divBdr>
                                                                                                                            <w:top w:val="none" w:sz="0" w:space="0" w:color="auto"/>
                                                                                                                            <w:left w:val="none" w:sz="0" w:space="0" w:color="auto"/>
                                                                                                                            <w:bottom w:val="none" w:sz="0" w:space="0" w:color="auto"/>
                                                                                                                            <w:right w:val="none" w:sz="0" w:space="0" w:color="auto"/>
                                                                                                                          </w:divBdr>
                                                                                                                          <w:divsChild>
                                                                                                                            <w:div w:id="2008626413">
                                                                                                                              <w:marLeft w:val="0"/>
                                                                                                                              <w:marRight w:val="0"/>
                                                                                                                              <w:marTop w:val="0"/>
                                                                                                                              <w:marBottom w:val="0"/>
                                                                                                                              <w:divBdr>
                                                                                                                                <w:top w:val="none" w:sz="0" w:space="0" w:color="auto"/>
                                                                                                                                <w:left w:val="none" w:sz="0" w:space="0" w:color="auto"/>
                                                                                                                                <w:bottom w:val="none" w:sz="0" w:space="0" w:color="auto"/>
                                                                                                                                <w:right w:val="none" w:sz="0" w:space="0" w:color="auto"/>
                                                                                                                              </w:divBdr>
                                                                                                                              <w:divsChild>
                                                                                                                                <w:div w:id="664162936">
                                                                                                                                  <w:marLeft w:val="0"/>
                                                                                                                                  <w:marRight w:val="0"/>
                                                                                                                                  <w:marTop w:val="0"/>
                                                                                                                                  <w:marBottom w:val="0"/>
                                                                                                                                  <w:divBdr>
                                                                                                                                    <w:top w:val="none" w:sz="0" w:space="0" w:color="auto"/>
                                                                                                                                    <w:left w:val="none" w:sz="0" w:space="0" w:color="auto"/>
                                                                                                                                    <w:bottom w:val="none" w:sz="0" w:space="0" w:color="auto"/>
                                                                                                                                    <w:right w:val="none" w:sz="0" w:space="0" w:color="auto"/>
                                                                                                                                  </w:divBdr>
                                                                                                                                  <w:divsChild>
                                                                                                                                    <w:div w:id="379129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20463911">
      <w:bodyDiv w:val="1"/>
      <w:marLeft w:val="0"/>
      <w:marRight w:val="0"/>
      <w:marTop w:val="0"/>
      <w:marBottom w:val="0"/>
      <w:divBdr>
        <w:top w:val="none" w:sz="0" w:space="0" w:color="auto"/>
        <w:left w:val="none" w:sz="0" w:space="0" w:color="auto"/>
        <w:bottom w:val="none" w:sz="0" w:space="0" w:color="auto"/>
        <w:right w:val="none" w:sz="0" w:space="0" w:color="auto"/>
      </w:divBdr>
    </w:div>
    <w:div w:id="2032216614">
      <w:bodyDiv w:val="1"/>
      <w:marLeft w:val="120"/>
      <w:marRight w:val="120"/>
      <w:marTop w:val="120"/>
      <w:marBottom w:val="12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clarencetunstal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crtjr@hot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7F159E-5A9B-4DA1-B562-CD95CDF769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9</Pages>
  <Words>2750</Words>
  <Characters>15678</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Sr IT Consultant</vt:lpstr>
    </vt:vector>
  </TitlesOfParts>
  <Company/>
  <LinksUpToDate>false</LinksUpToDate>
  <CharactersWithSpaces>18392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 IT Consultant</dc:title>
  <dc:creator>ctunstall</dc:creator>
  <cp:lastModifiedBy>Clarence Tunstall</cp:lastModifiedBy>
  <cp:revision>20</cp:revision>
  <cp:lastPrinted>2017-04-04T02:58:00Z</cp:lastPrinted>
  <dcterms:created xsi:type="dcterms:W3CDTF">2017-03-20T11:34:00Z</dcterms:created>
  <dcterms:modified xsi:type="dcterms:W3CDTF">2017-06-05T07:16:00Z</dcterms:modified>
</cp:coreProperties>
</file>