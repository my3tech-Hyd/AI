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6BD4E93F" w14:textId="327B694E" w:rsidR="007635F3" w:rsidRPr="005A72F8" w:rsidRDefault="00176F43">
      <w:pPr>
        <w:pStyle w:val="divdocumentdivname"/>
        <w:pBdr>
          <w:bottom w:val="single" w:sz="8" w:space="16" w:color="000000"/>
        </w:pBdr>
        <w:spacing w:line="800" w:lineRule="atLeast"/>
        <w:jc w:val="center"/>
        <w:rPr>
          <w:rFonts w:ascii="Palatino Linotype" w:eastAsia="Palatino Linotype" w:hAnsi="Palatino Linotype" w:cs="Palatino Linotype"/>
          <w:b/>
          <w:bCs/>
          <w:smallCaps/>
          <w:color w:val="000000" w:themeColor="text1"/>
          <w:sz w:val="48"/>
          <w:szCs w:val="48"/>
        </w:rPr>
      </w:pPr>
      <w:r w:rsidRPr="005A72F8">
        <w:rPr>
          <w:rStyle w:val="span"/>
          <w:rFonts w:ascii="Palatino Linotype" w:eastAsia="Palatino Linotype" w:hAnsi="Palatino Linotype" w:cs="Palatino Linotype"/>
          <w:b/>
          <w:bCs/>
          <w:smallCaps/>
          <w:color w:val="000000" w:themeColor="text1"/>
          <w:sz w:val="48"/>
          <w:szCs w:val="48"/>
        </w:rPr>
        <w:t>IRINA ACOSTA</w:t>
      </w:r>
    </w:p>
    <w:p w14:paraId="620508FA" w14:textId="77777777" w:rsidR="007635F3" w:rsidRPr="005A72F8" w:rsidRDefault="00B10D9B">
      <w:pPr>
        <w:pStyle w:val="divdocumentdivlowerborder"/>
        <w:spacing w:before="40"/>
        <w:rPr>
          <w:rFonts w:ascii="Palatino Linotype" w:eastAsia="Palatino Linotype" w:hAnsi="Palatino Linotype" w:cs="Palatino Linotype"/>
          <w:color w:val="000000" w:themeColor="text1"/>
        </w:rPr>
      </w:pPr>
      <w:r w:rsidRPr="005A72F8">
        <w:rPr>
          <w:rFonts w:ascii="Palatino Linotype" w:eastAsia="Palatino Linotype" w:hAnsi="Palatino Linotype" w:cs="Palatino Linotype"/>
          <w:color w:val="000000" w:themeColor="text1"/>
        </w:rPr>
        <w:t> </w:t>
      </w:r>
    </w:p>
    <w:p w14:paraId="763638A8" w14:textId="77777777" w:rsidR="007635F3" w:rsidRPr="005A72F8" w:rsidRDefault="00B10D9B">
      <w:pPr>
        <w:pStyle w:val="div"/>
        <w:spacing w:line="0" w:lineRule="atLeast"/>
        <w:rPr>
          <w:rFonts w:ascii="Palatino Linotype" w:eastAsia="Palatino Linotype" w:hAnsi="Palatino Linotype" w:cs="Palatino Linotype"/>
          <w:color w:val="000000" w:themeColor="text1"/>
          <w:sz w:val="0"/>
          <w:szCs w:val="0"/>
        </w:rPr>
      </w:pPr>
      <w:r w:rsidRPr="005A72F8">
        <w:rPr>
          <w:rFonts w:ascii="Palatino Linotype" w:eastAsia="Palatino Linotype" w:hAnsi="Palatino Linotype" w:cs="Palatino Linotype"/>
          <w:color w:val="000000" w:themeColor="text1"/>
          <w:sz w:val="0"/>
          <w:szCs w:val="0"/>
        </w:rPr>
        <w:t> </w:t>
      </w:r>
    </w:p>
    <w:p w14:paraId="19287D12" w14:textId="0279E462" w:rsidR="007635F3" w:rsidRPr="005A72F8" w:rsidRDefault="00176F43">
      <w:pPr>
        <w:pStyle w:val="divaddress"/>
        <w:pBdr>
          <w:bottom w:val="none" w:sz="0" w:space="6" w:color="auto"/>
        </w:pBdr>
        <w:spacing w:before="200"/>
        <w:rPr>
          <w:rFonts w:ascii="Palatino Linotype" w:eastAsia="Palatino Linotype" w:hAnsi="Palatino Linotype" w:cs="Palatino Linotype"/>
          <w:color w:val="000000" w:themeColor="text1"/>
        </w:rPr>
      </w:pP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  <w:sz w:val="22"/>
          <w:szCs w:val="22"/>
        </w:rPr>
        <w:t>Alexandria</w:t>
      </w:r>
      <w:r w:rsidR="00B10D9B" w:rsidRPr="005A72F8">
        <w:rPr>
          <w:rStyle w:val="span"/>
          <w:rFonts w:ascii="Palatino Linotype" w:eastAsia="Palatino Linotype" w:hAnsi="Palatino Linotype" w:cs="Palatino Linotype"/>
          <w:color w:val="000000" w:themeColor="text1"/>
          <w:sz w:val="22"/>
          <w:szCs w:val="22"/>
        </w:rPr>
        <w:t xml:space="preserve">, </w:t>
      </w: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  <w:sz w:val="22"/>
          <w:szCs w:val="22"/>
        </w:rPr>
        <w:t>VA</w:t>
      </w:r>
      <w:r w:rsidR="00B10D9B" w:rsidRPr="005A72F8">
        <w:rPr>
          <w:rStyle w:val="divaddressli"/>
          <w:rFonts w:ascii="Palatino Linotype" w:eastAsia="Palatino Linotype" w:hAnsi="Palatino Linotype" w:cs="Palatino Linotype"/>
          <w:color w:val="000000" w:themeColor="text1"/>
        </w:rPr>
        <w:t xml:space="preserve"> •</w:t>
      </w:r>
      <w:r w:rsidR="00B10D9B" w:rsidRPr="005A72F8">
        <w:rPr>
          <w:rFonts w:ascii="Palatino Linotype" w:eastAsia="Palatino Linotype" w:hAnsi="Palatino Linotype" w:cs="Palatino Linotype"/>
          <w:color w:val="000000" w:themeColor="text1"/>
        </w:rPr>
        <w:t xml:space="preserve"> </w:t>
      </w: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  <w:sz w:val="22"/>
          <w:szCs w:val="22"/>
        </w:rPr>
        <w:t>571-271-5340</w:t>
      </w:r>
      <w:r w:rsidR="003064F5">
        <w:rPr>
          <w:rStyle w:val="span"/>
          <w:rFonts w:ascii="Palatino Linotype" w:eastAsia="Palatino Linotype" w:hAnsi="Palatino Linotype" w:cs="Palatino Linotype"/>
          <w:color w:val="000000" w:themeColor="text1"/>
          <w:sz w:val="22"/>
          <w:szCs w:val="22"/>
        </w:rPr>
        <w:t xml:space="preserve"> </w:t>
      </w:r>
      <w:r w:rsidR="00B10D9B" w:rsidRPr="005A72F8">
        <w:rPr>
          <w:rStyle w:val="divaddressli"/>
          <w:rFonts w:ascii="Palatino Linotype" w:eastAsia="Palatino Linotype" w:hAnsi="Palatino Linotype" w:cs="Palatino Linotype"/>
          <w:color w:val="000000" w:themeColor="text1"/>
        </w:rPr>
        <w:t>•</w:t>
      </w:r>
      <w:r w:rsidR="00B10D9B" w:rsidRPr="005A72F8">
        <w:rPr>
          <w:rFonts w:ascii="Palatino Linotype" w:eastAsia="Palatino Linotype" w:hAnsi="Palatino Linotype" w:cs="Palatino Linotype"/>
          <w:color w:val="000000" w:themeColor="text1"/>
        </w:rPr>
        <w:t xml:space="preserve"> </w:t>
      </w:r>
      <w:r w:rsidRPr="005A72F8">
        <w:rPr>
          <w:rFonts w:ascii="Palatino Linotype" w:eastAsia="Century Gothic" w:hAnsi="Palatino Linotype" w:cs="Century Gothic"/>
          <w:color w:val="000000" w:themeColor="text1"/>
        </w:rPr>
        <w:t>irina.acosta.kuzina@gmail.com</w:t>
      </w:r>
    </w:p>
    <w:p w14:paraId="649E901F" w14:textId="0D754632" w:rsidR="00CB6A96" w:rsidRPr="00E25B0F" w:rsidRDefault="00176F43" w:rsidP="00BF2232">
      <w:pPr>
        <w:pStyle w:val="divdocumentsinglecolumn"/>
        <w:pBdr>
          <w:bottom w:val="none" w:sz="0" w:space="6" w:color="auto"/>
        </w:pBdr>
        <w:spacing w:line="400" w:lineRule="atLeast"/>
        <w:jc w:val="center"/>
        <w:rPr>
          <w:rFonts w:ascii="Palatino Linotype" w:eastAsia="Palatino Linotype" w:hAnsi="Palatino Linotype" w:cs="Palatino Linotype"/>
          <w:color w:val="000000" w:themeColor="text1"/>
        </w:rPr>
      </w:pP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>US Citizen</w:t>
      </w:r>
      <w:bookmarkStart w:id="0" w:name="_GoBack"/>
      <w:bookmarkEnd w:id="0"/>
    </w:p>
    <w:p w14:paraId="20D11EA5" w14:textId="77777777" w:rsidR="007635F3" w:rsidRPr="005A72F8" w:rsidRDefault="00B10D9B">
      <w:pPr>
        <w:pStyle w:val="divdocumentdivsectiontitle"/>
        <w:spacing w:before="240" w:after="200"/>
        <w:rPr>
          <w:rFonts w:ascii="Palatino Linotype" w:eastAsia="Palatino Linotype" w:hAnsi="Palatino Linotype" w:cs="Palatino Linotype"/>
          <w:b/>
          <w:bCs/>
          <w:color w:val="000000" w:themeColor="text1"/>
        </w:rPr>
      </w:pPr>
      <w:r w:rsidRPr="005A72F8">
        <w:rPr>
          <w:rFonts w:ascii="Palatino Linotype" w:eastAsia="Palatino Linotype" w:hAnsi="Palatino Linotype" w:cs="Palatino Linotype"/>
          <w:b/>
          <w:bCs/>
          <w:color w:val="000000" w:themeColor="text1"/>
        </w:rPr>
        <w:t>Professional Summary</w:t>
      </w:r>
    </w:p>
    <w:p w14:paraId="7BDF6CE5" w14:textId="503828A6" w:rsidR="005A72F8" w:rsidRDefault="009C340A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t>6+</w:t>
      </w:r>
      <w:r w:rsidR="00BF2232">
        <w:rPr>
          <w:rFonts w:ascii="Palatino Linotype" w:hAnsi="Palatino Linotype"/>
          <w:color w:val="000000" w:themeColor="text1"/>
        </w:rPr>
        <w:t xml:space="preserve"> years of experience as </w:t>
      </w:r>
      <w:r w:rsidR="00A15E1A" w:rsidRPr="007814A6">
        <w:rPr>
          <w:rFonts w:ascii="Palatino Linotype" w:hAnsi="Palatino Linotype"/>
          <w:b/>
          <w:bCs/>
          <w:color w:val="000000" w:themeColor="text1"/>
        </w:rPr>
        <w:t xml:space="preserve">Software Development Engineer in </w:t>
      </w:r>
      <w:r w:rsidR="00BF2232" w:rsidRPr="007814A6">
        <w:rPr>
          <w:rFonts w:ascii="Palatino Linotype" w:hAnsi="Palatino Linotype"/>
          <w:b/>
          <w:bCs/>
          <w:color w:val="000000" w:themeColor="text1"/>
        </w:rPr>
        <w:t>Test</w:t>
      </w:r>
      <w:r w:rsidR="00BF2232">
        <w:rPr>
          <w:rFonts w:ascii="Palatino Linotype" w:hAnsi="Palatino Linotype"/>
          <w:color w:val="000000" w:themeColor="text1"/>
        </w:rPr>
        <w:t xml:space="preserve"> for </w:t>
      </w:r>
      <w:r w:rsidR="00BF2232" w:rsidRPr="00BF2232">
        <w:rPr>
          <w:rFonts w:ascii="Palatino Linotype" w:hAnsi="Palatino Linotype"/>
          <w:b/>
          <w:bCs/>
          <w:color w:val="000000" w:themeColor="text1"/>
        </w:rPr>
        <w:t>Manual</w:t>
      </w:r>
      <w:r w:rsidR="00BF2232">
        <w:rPr>
          <w:rFonts w:ascii="Palatino Linotype" w:hAnsi="Palatino Linotype"/>
          <w:color w:val="000000" w:themeColor="text1"/>
        </w:rPr>
        <w:t>/</w:t>
      </w:r>
      <w:r w:rsidR="00BF2232" w:rsidRPr="00BF2232">
        <w:rPr>
          <w:rFonts w:ascii="Palatino Linotype" w:hAnsi="Palatino Linotype"/>
          <w:b/>
          <w:bCs/>
          <w:color w:val="000000" w:themeColor="text1"/>
        </w:rPr>
        <w:t>Automation</w:t>
      </w:r>
      <w:r w:rsidR="00BF2232">
        <w:rPr>
          <w:rFonts w:ascii="Palatino Linotype" w:hAnsi="Palatino Linotype"/>
          <w:color w:val="000000" w:themeColor="text1"/>
        </w:rPr>
        <w:t>/</w:t>
      </w:r>
      <w:r w:rsidR="00A15E1A" w:rsidRPr="00A15E1A">
        <w:rPr>
          <w:rFonts w:ascii="Palatino Linotype" w:hAnsi="Palatino Linotype"/>
          <w:b/>
          <w:bCs/>
          <w:color w:val="000000" w:themeColor="text1"/>
        </w:rPr>
        <w:t>UI/UX</w:t>
      </w:r>
      <w:r w:rsidR="00A15E1A">
        <w:rPr>
          <w:rFonts w:ascii="Palatino Linotype" w:hAnsi="Palatino Linotype"/>
          <w:color w:val="000000" w:themeColor="text1"/>
        </w:rPr>
        <w:t>/</w:t>
      </w:r>
      <w:r w:rsidR="00BF2232" w:rsidRPr="00BF2232">
        <w:rPr>
          <w:rFonts w:ascii="Palatino Linotype" w:hAnsi="Palatino Linotype"/>
          <w:b/>
          <w:bCs/>
          <w:color w:val="000000" w:themeColor="text1"/>
        </w:rPr>
        <w:t>Database</w:t>
      </w:r>
      <w:r w:rsidR="00BF2232">
        <w:rPr>
          <w:rFonts w:ascii="Palatino Linotype" w:hAnsi="Palatino Linotype"/>
          <w:color w:val="000000" w:themeColor="text1"/>
        </w:rPr>
        <w:t>/</w:t>
      </w:r>
      <w:r w:rsidR="00BF2232" w:rsidRPr="00BF2232">
        <w:rPr>
          <w:rFonts w:ascii="Palatino Linotype" w:hAnsi="Palatino Linotype"/>
          <w:b/>
          <w:bCs/>
          <w:color w:val="000000" w:themeColor="text1"/>
        </w:rPr>
        <w:t>Web Services</w:t>
      </w:r>
      <w:r w:rsidR="00BF2232">
        <w:rPr>
          <w:rFonts w:ascii="Palatino Linotype" w:hAnsi="Palatino Linotype"/>
          <w:color w:val="000000" w:themeColor="text1"/>
        </w:rPr>
        <w:t xml:space="preserve"> (</w:t>
      </w:r>
      <w:r w:rsidR="00BF2232" w:rsidRPr="00BF2232">
        <w:rPr>
          <w:rFonts w:ascii="Palatino Linotype" w:hAnsi="Palatino Linotype"/>
          <w:b/>
          <w:bCs/>
          <w:color w:val="000000" w:themeColor="text1"/>
        </w:rPr>
        <w:t>API</w:t>
      </w:r>
      <w:r w:rsidR="00BF2232">
        <w:rPr>
          <w:rFonts w:ascii="Palatino Linotype" w:hAnsi="Palatino Linotype"/>
          <w:color w:val="000000" w:themeColor="text1"/>
        </w:rPr>
        <w:t>) Testing.</w:t>
      </w:r>
    </w:p>
    <w:p w14:paraId="6D0D9069" w14:textId="6BA7AC3A" w:rsidR="00BF2232" w:rsidRPr="00BF2232" w:rsidRDefault="00BF2232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Proficient in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Software Development Life Cycle (SDLC)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Defect Life Cycle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management and different methodologies like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Agile 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and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Waterfall.</w:t>
      </w:r>
    </w:p>
    <w:p w14:paraId="53656675" w14:textId="3C740DB5" w:rsidR="00176F43" w:rsidRPr="005A72F8" w:rsidRDefault="00176F43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Extensive experience in analyzing and implementing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Software Testing 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strategies for web-based and Client/Server applications using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Manual 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and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Automat</w:t>
      </w:r>
      <w:r w:rsidR="0016061C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ion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 Testing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.</w:t>
      </w:r>
    </w:p>
    <w:p w14:paraId="5CBB7562" w14:textId="55FA8CDB" w:rsidR="00BF2232" w:rsidRDefault="00535DF6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>Perform</w:t>
      </w:r>
      <w:r w:rsidR="00176F43"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various types of testing</w:t>
      </w:r>
      <w:r w:rsidR="00BB2645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="00176F43"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Smoke</w:t>
      </w:r>
      <w:r w:rsidR="00176F43"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="00176F43"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Functional Testing</w:t>
      </w:r>
      <w:r w:rsidR="00176F43"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="00176F43"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Regression Testing,</w:t>
      </w:r>
      <w:r w:rsidR="00176F43"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="00A802AE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Security, </w:t>
      </w:r>
      <w:r w:rsidR="00176F43"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Integration Testing</w:t>
      </w:r>
      <w:r w:rsidR="00176F43"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="00176F43" w:rsidRPr="009C340A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End-to-End Testing</w:t>
      </w:r>
      <w:r w:rsidR="00176F43"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>,</w:t>
      </w:r>
      <w:r w:rsidR="00A15E1A"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="00176F43"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UI Testing,</w:t>
      </w:r>
      <w:r w:rsidR="00A15E1A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 </w:t>
      </w:r>
      <w:r w:rsidR="00176F43"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Positive and Negative testing</w:t>
      </w:r>
      <w:r w:rsidR="00176F43"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>.</w:t>
      </w:r>
    </w:p>
    <w:p w14:paraId="0CAAC435" w14:textId="44C5CF80" w:rsidR="00BF2232" w:rsidRDefault="00BF2232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t xml:space="preserve">Good knowledge in </w:t>
      </w:r>
      <w:r w:rsidR="007E6A1B">
        <w:rPr>
          <w:rFonts w:ascii="Palatino Linotype" w:hAnsi="Palatino Linotype"/>
          <w:b/>
          <w:bCs/>
          <w:color w:val="000000" w:themeColor="text1"/>
        </w:rPr>
        <w:t>Selenium</w:t>
      </w:r>
      <w:r>
        <w:rPr>
          <w:rFonts w:ascii="Palatino Linotype" w:hAnsi="Palatino Linotype"/>
          <w:color w:val="000000" w:themeColor="text1"/>
        </w:rPr>
        <w:t xml:space="preserve">, </w:t>
      </w:r>
      <w:r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HTML</w:t>
      </w:r>
      <w:r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CSS</w:t>
      </w:r>
      <w:r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JavaScript</w:t>
      </w:r>
      <w:r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Cucumber</w:t>
      </w:r>
      <w:r w:rsidR="00FF76D0"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(</w:t>
      </w:r>
      <w:r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BDD</w:t>
      </w:r>
      <w:r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), </w:t>
      </w:r>
      <w:r w:rsidR="00FF76D0"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G</w:t>
      </w:r>
      <w:r w:rsidR="009C340A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h</w:t>
      </w:r>
      <w:r w:rsidR="00FF76D0"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erkin</w:t>
      </w:r>
      <w:r w:rsidR="00FF76D0"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="009C340A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JUnit</w:t>
      </w:r>
      <w:r w:rsidR="00FF76D0"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="00FF76D0"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TestNG</w:t>
      </w:r>
      <w:r w:rsidR="00FF76D0"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="00FF76D0"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Maven</w:t>
      </w:r>
      <w:r w:rsidR="00FF76D0"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="00FF76D0"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REST Assured API</w:t>
      </w:r>
      <w:r w:rsidR="00FF76D0"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r w:rsidR="00FF76D0"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Jenkins</w:t>
      </w:r>
      <w:r w:rsidR="00FF76D0"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 and </w:t>
      </w:r>
      <w:r w:rsidR="00FF76D0" w:rsidRPr="0015149B">
        <w:rPr>
          <w:rFonts w:ascii="Palatino Linotype" w:hAnsi="Palatino Linotype"/>
          <w:b/>
          <w:bCs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>Git</w:t>
      </w:r>
      <w:r w:rsidR="00FF76D0">
        <w:rPr>
          <w:rFonts w:ascii="Palatino Linotype" w:hAnsi="Palatino Linotype"/>
          <w:color w:val="000000" w:themeColor="text1"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</w:p>
    <w:p w14:paraId="79A1D370" w14:textId="1CA3DF4C" w:rsidR="00176F43" w:rsidRPr="00BF2232" w:rsidRDefault="00176F43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Automate the Test Cases using </w:t>
      </w:r>
      <w:r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Java</w:t>
      </w:r>
      <w:r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Maven</w:t>
      </w:r>
      <w:r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Selenium WebDriver</w:t>
      </w:r>
      <w:r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="009C340A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JUnit</w:t>
      </w:r>
      <w:r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and </w:t>
      </w:r>
      <w:r w:rsidRPr="00BF2232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Cucumber</w:t>
      </w:r>
      <w:r w:rsidRPr="00BF2232">
        <w:rPr>
          <w:rFonts w:ascii="Palatino Linotype" w:eastAsia="Nanum Gothic" w:hAnsi="Palatino Linotype"/>
          <w:color w:val="000000" w:themeColor="text1"/>
          <w:shd w:val="clear" w:color="auto" w:fill="FFFFFF"/>
        </w:rPr>
        <w:t>.</w:t>
      </w:r>
    </w:p>
    <w:p w14:paraId="50396074" w14:textId="6F74882D" w:rsidR="00176F43" w:rsidRPr="005A72F8" w:rsidRDefault="00176F43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Experience in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Java Programming</w:t>
      </w:r>
      <w:r w:rsidR="009C340A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 Language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using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OOPS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concepts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Collections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Exceptions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handling</w:t>
      </w:r>
      <w:r w:rsidR="005A72F8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="005A72F8"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String manipulations</w:t>
      </w:r>
      <w:r w:rsidR="009C340A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etc.</w:t>
      </w:r>
    </w:p>
    <w:p w14:paraId="00726228" w14:textId="25092F0F" w:rsidR="00176F43" w:rsidRPr="005A72F8" w:rsidRDefault="00124C9B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  <w:shd w:val="clear" w:color="auto" w:fill="FFFFFF"/>
        </w:rPr>
        <w:t>Develop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 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 xml:space="preserve">BDD 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>Automation Test Framework from scratch using</w:t>
      </w:r>
      <w:r w:rsidR="00FF76D0">
        <w:rPr>
          <w:rFonts w:ascii="Palatino Linotype" w:hAnsi="Palatino Linotype"/>
          <w:color w:val="000000" w:themeColor="text1"/>
          <w:shd w:val="clear" w:color="auto" w:fill="FFFFFF"/>
        </w:rPr>
        <w:t xml:space="preserve"> </w:t>
      </w:r>
      <w:r w:rsidR="00FF76D0" w:rsidRPr="00FF76D0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Java</w:t>
      </w:r>
      <w:r w:rsidR="009C340A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 xml:space="preserve"> </w:t>
      </w:r>
      <w:r w:rsidR="009C340A"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Programming</w:t>
      </w:r>
      <w:r w:rsidR="009C340A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 Language</w:t>
      </w:r>
      <w:r w:rsidR="009C340A">
        <w:rPr>
          <w:rFonts w:ascii="Palatino Linotype" w:hAnsi="Palatino Linotype"/>
          <w:color w:val="000000" w:themeColor="text1"/>
          <w:shd w:val="clear" w:color="auto" w:fill="FFFFFF"/>
        </w:rPr>
        <w:t xml:space="preserve"> along with </w:t>
      </w:r>
      <w:r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 xml:space="preserve">Cucumber </w:t>
      </w:r>
      <w:r w:rsidRPr="005A72F8">
        <w:rPr>
          <w:rFonts w:ascii="Palatino Linotype" w:hAnsi="Palatino Linotype"/>
          <w:color w:val="000000" w:themeColor="text1"/>
          <w:shd w:val="clear" w:color="auto" w:fill="FFFFFF"/>
        </w:rPr>
        <w:t>and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 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Page Object Model (POM)</w:t>
      </w:r>
      <w:r w:rsidR="009C340A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 xml:space="preserve"> </w:t>
      </w:r>
      <w:r w:rsidR="009C340A" w:rsidRPr="00D979B5">
        <w:rPr>
          <w:rFonts w:ascii="Palatino Linotype" w:hAnsi="Palatino Linotype"/>
          <w:color w:val="000000" w:themeColor="text1"/>
          <w:shd w:val="clear" w:color="auto" w:fill="FFFFFF"/>
        </w:rPr>
        <w:t>design pattern</w:t>
      </w:r>
      <w:r w:rsidR="00176F43" w:rsidRPr="00D979B5">
        <w:rPr>
          <w:rFonts w:ascii="Palatino Linotype" w:hAnsi="Palatino Linotype"/>
          <w:color w:val="000000" w:themeColor="text1"/>
          <w:shd w:val="clear" w:color="auto" w:fill="FFFFFF"/>
        </w:rPr>
        <w:t>.</w:t>
      </w:r>
    </w:p>
    <w:p w14:paraId="34ADA608" w14:textId="3CFB8BD2" w:rsidR="00176F43" w:rsidRPr="005A72F8" w:rsidRDefault="00124C9B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>Maintain</w:t>
      </w:r>
      <w:r w:rsidR="00176F43" w:rsidRPr="005A72F8">
        <w:rPr>
          <w:rFonts w:ascii="Palatino Linotype" w:hAnsi="Palatino Linotype"/>
          <w:color w:val="000000" w:themeColor="text1"/>
        </w:rPr>
        <w:t xml:space="preserve"> existing </w:t>
      </w:r>
      <w:r w:rsidR="00176F43" w:rsidRPr="00070E49">
        <w:rPr>
          <w:rFonts w:ascii="Palatino Linotype" w:hAnsi="Palatino Linotype"/>
          <w:b/>
          <w:bCs/>
          <w:color w:val="000000" w:themeColor="text1"/>
        </w:rPr>
        <w:t>BDD</w:t>
      </w:r>
      <w:r w:rsidR="00176F43" w:rsidRPr="005A72F8">
        <w:rPr>
          <w:rFonts w:ascii="Palatino Linotype" w:hAnsi="Palatino Linotype"/>
          <w:color w:val="000000" w:themeColor="text1"/>
        </w:rPr>
        <w:t xml:space="preserve">, </w:t>
      </w:r>
      <w:r w:rsidR="00176F43" w:rsidRPr="00070E49">
        <w:rPr>
          <w:rFonts w:ascii="Palatino Linotype" w:hAnsi="Palatino Linotype"/>
          <w:b/>
          <w:bCs/>
          <w:color w:val="000000" w:themeColor="text1"/>
        </w:rPr>
        <w:t>DDT</w:t>
      </w:r>
      <w:r w:rsidR="00176F43" w:rsidRPr="005A72F8">
        <w:rPr>
          <w:rFonts w:ascii="Palatino Linotype" w:hAnsi="Palatino Linotype"/>
          <w:color w:val="000000" w:themeColor="text1"/>
        </w:rPr>
        <w:t xml:space="preserve">, and </w:t>
      </w:r>
      <w:r w:rsidR="00176F43" w:rsidRPr="00070E49">
        <w:rPr>
          <w:rFonts w:ascii="Palatino Linotype" w:hAnsi="Palatino Linotype"/>
          <w:b/>
          <w:bCs/>
          <w:color w:val="000000" w:themeColor="text1"/>
        </w:rPr>
        <w:t>Hybrid</w:t>
      </w:r>
      <w:r w:rsidR="00176F43" w:rsidRPr="005A72F8">
        <w:rPr>
          <w:rFonts w:ascii="Palatino Linotype" w:hAnsi="Palatino Linotype"/>
          <w:color w:val="000000" w:themeColor="text1"/>
        </w:rPr>
        <w:t xml:space="preserve"> Automation Frameworks.</w:t>
      </w:r>
    </w:p>
    <w:p w14:paraId="76806B2C" w14:textId="314BA8B3" w:rsidR="00176F43" w:rsidRPr="005A72F8" w:rsidRDefault="00124C9B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Perform 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Cross Browser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, 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Cross Platform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 and 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Parallel Testing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 Execution using </w:t>
      </w:r>
      <w:r w:rsidR="0015149B" w:rsidRPr="0015149B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Java</w:t>
      </w:r>
      <w:r w:rsidR="0015149B">
        <w:rPr>
          <w:rFonts w:ascii="Palatino Linotype" w:hAnsi="Palatino Linotype"/>
          <w:color w:val="000000" w:themeColor="text1"/>
          <w:shd w:val="clear" w:color="auto" w:fill="FFFFFF"/>
        </w:rPr>
        <w:t xml:space="preserve">, 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Selenium WebDriver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, </w:t>
      </w:r>
      <w:r w:rsidR="009C340A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JUnit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 xml:space="preserve"> 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and 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TestNG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 and </w:t>
      </w:r>
      <w:r w:rsidR="00176F43"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Selenium Grid</w:t>
      </w:r>
      <w:r w:rsidR="00176F43" w:rsidRPr="005A72F8">
        <w:rPr>
          <w:rFonts w:ascii="Palatino Linotype" w:hAnsi="Palatino Linotype"/>
          <w:color w:val="000000" w:themeColor="text1"/>
          <w:shd w:val="clear" w:color="auto" w:fill="FFFFFF"/>
        </w:rPr>
        <w:t>.</w:t>
      </w:r>
    </w:p>
    <w:p w14:paraId="0605DBAD" w14:textId="77777777" w:rsidR="00176F43" w:rsidRPr="005A72F8" w:rsidRDefault="00176F43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Experience in using build tools like </w:t>
      </w:r>
      <w:r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>Maven,</w:t>
      </w:r>
      <w:r w:rsidRPr="005A72F8">
        <w:rPr>
          <w:rFonts w:ascii="Palatino Linotype" w:hAnsi="Palatino Linotype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hAnsi="Palatino Linotype"/>
          <w:b/>
          <w:bCs/>
          <w:color w:val="000000" w:themeColor="text1"/>
          <w:shd w:val="clear" w:color="auto" w:fill="FFFFFF"/>
        </w:rPr>
        <w:t xml:space="preserve">Ant </w:t>
      </w:r>
      <w:r w:rsidRPr="005A72F8">
        <w:rPr>
          <w:rFonts w:ascii="Palatino Linotype" w:hAnsi="Palatino Linotype"/>
          <w:color w:val="000000" w:themeColor="text1"/>
          <w:shd w:val="clear" w:color="auto" w:fill="FFFFFF"/>
        </w:rPr>
        <w:t>and configuring pom.xml</w:t>
      </w:r>
    </w:p>
    <w:p w14:paraId="15126CF6" w14:textId="3A0CA566" w:rsidR="00176F43" w:rsidRPr="005A72F8" w:rsidRDefault="00124C9B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Generate Features </w:t>
      </w:r>
      <w:r w:rsidR="00D979B5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files with implemented steps definitions files 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using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Gherkin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language.</w:t>
      </w:r>
    </w:p>
    <w:p w14:paraId="482DE99B" w14:textId="075CEA88" w:rsidR="00556A6F" w:rsidRPr="005A72F8" w:rsidRDefault="00556A6F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Experience </w:t>
      </w:r>
      <w:r w:rsidR="003948F3">
        <w:rPr>
          <w:rFonts w:ascii="Palatino Linotype" w:eastAsia="Nanum Gothic" w:hAnsi="Palatino Linotype"/>
          <w:color w:val="000000" w:themeColor="text1"/>
          <w:shd w:val="clear" w:color="auto" w:fill="FFFFFF"/>
        </w:rPr>
        <w:t>in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reading 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large amount of data using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Apache POI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.</w:t>
      </w:r>
    </w:p>
    <w:p w14:paraId="2A3224D3" w14:textId="77777777" w:rsidR="008933DD" w:rsidRDefault="00556A6F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 xml:space="preserve">Provide test execution reports using </w:t>
      </w:r>
      <w:r w:rsidR="00D435BA" w:rsidRPr="005A72F8">
        <w:rPr>
          <w:rFonts w:ascii="Palatino Linotype" w:hAnsi="Palatino Linotype"/>
          <w:b/>
          <w:bCs/>
          <w:color w:val="000000" w:themeColor="text1"/>
        </w:rPr>
        <w:t>Cucumber HTML Reports</w:t>
      </w:r>
      <w:r w:rsidR="00D435BA" w:rsidRPr="005A72F8">
        <w:rPr>
          <w:rFonts w:ascii="Palatino Linotype" w:hAnsi="Palatino Linotype"/>
          <w:color w:val="000000" w:themeColor="text1"/>
        </w:rPr>
        <w:t xml:space="preserve"> and </w:t>
      </w:r>
      <w:proofErr w:type="spellStart"/>
      <w:r w:rsidRPr="005A72F8">
        <w:rPr>
          <w:rFonts w:ascii="Palatino Linotype" w:hAnsi="Palatino Linotype"/>
          <w:b/>
          <w:bCs/>
          <w:color w:val="000000" w:themeColor="text1"/>
        </w:rPr>
        <w:t>Extent</w:t>
      </w:r>
      <w:r w:rsidR="00D435BA" w:rsidRPr="005A72F8">
        <w:rPr>
          <w:rFonts w:ascii="Palatino Linotype" w:hAnsi="Palatino Linotype"/>
          <w:b/>
          <w:bCs/>
          <w:color w:val="000000" w:themeColor="text1"/>
        </w:rPr>
        <w:t>Reports</w:t>
      </w:r>
      <w:proofErr w:type="spellEnd"/>
      <w:r w:rsidR="00D435BA" w:rsidRPr="005A72F8">
        <w:rPr>
          <w:rFonts w:ascii="Palatino Linotype" w:hAnsi="Palatino Linotype"/>
          <w:color w:val="000000" w:themeColor="text1"/>
        </w:rPr>
        <w:t>.</w:t>
      </w:r>
    </w:p>
    <w:p w14:paraId="7974DCA0" w14:textId="4EB5A971" w:rsidR="00176F43" w:rsidRPr="008933DD" w:rsidRDefault="00535DF6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Execute </w:t>
      </w:r>
      <w:r w:rsidRPr="008933DD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Database testing</w:t>
      </w:r>
      <w:r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="00176F43"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by using DML, DDL commands and </w:t>
      </w:r>
      <w:r w:rsidR="00176F43" w:rsidRPr="008933DD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JOINS</w:t>
      </w:r>
      <w:r w:rsidR="00176F43"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to fetch data from multiple tables</w:t>
      </w:r>
      <w:r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from </w:t>
      </w:r>
      <w:r w:rsidRPr="008933DD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SQL</w:t>
      </w:r>
      <w:r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queries and build </w:t>
      </w:r>
      <w:r w:rsidRPr="008933DD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J</w:t>
      </w:r>
      <w:r w:rsidR="008933DD" w:rsidRPr="008933DD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ava Database </w:t>
      </w:r>
      <w:r w:rsidR="008933DD" w:rsidRPr="0016061C">
        <w:rPr>
          <w:rFonts w:ascii="Palatino Linotype" w:hAnsi="Palatino Linotype" w:cs="Arial"/>
          <w:b/>
          <w:bCs/>
          <w:color w:val="222222"/>
          <w:shd w:val="clear" w:color="auto" w:fill="FFFFFF"/>
        </w:rPr>
        <w:t>Connectivity</w:t>
      </w:r>
      <w:r w:rsidR="008933DD"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(</w:t>
      </w:r>
      <w:r w:rsidR="008933DD" w:rsidRPr="008933DD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JDBC</w:t>
      </w:r>
      <w:r w:rsidR="008933DD"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>)</w:t>
      </w:r>
      <w:r w:rsidRP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for automation testing.</w:t>
      </w:r>
    </w:p>
    <w:p w14:paraId="1340EFC5" w14:textId="572A2AC5" w:rsidR="00176F43" w:rsidRPr="005A72F8" w:rsidRDefault="0016686F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Perform</w:t>
      </w:r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="00176F43"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API </w:t>
      </w:r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testing using </w:t>
      </w:r>
      <w:r w:rsidR="00176F43" w:rsidRPr="008933DD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Postman</w:t>
      </w:r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for manual and </w:t>
      </w:r>
      <w:r w:rsidR="00176F43"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REST Assured</w:t>
      </w:r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for automation testing. </w:t>
      </w:r>
    </w:p>
    <w:p w14:paraId="07B7AED2" w14:textId="1FD43006" w:rsidR="0016686F" w:rsidRPr="005A72F8" w:rsidRDefault="0016686F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Utilize Version Control Tool</w:t>
      </w:r>
      <w:r w:rsidR="003948F3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. Using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GitHub</w:t>
      </w:r>
      <w:r w:rsidR="003948F3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 </w:t>
      </w:r>
      <w:r w:rsidR="003948F3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and </w:t>
      </w:r>
      <w:r w:rsidR="003948F3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Bitbucket </w:t>
      </w:r>
      <w:r w:rsidR="003948F3">
        <w:rPr>
          <w:rFonts w:ascii="Palatino Linotype" w:eastAsia="Nanum Gothic" w:hAnsi="Palatino Linotype"/>
          <w:color w:val="000000" w:themeColor="text1"/>
          <w:shd w:val="clear" w:color="auto" w:fill="FFFFFF"/>
        </w:rPr>
        <w:t>as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remote repositor</w:t>
      </w:r>
      <w:r w:rsidR="003948F3">
        <w:rPr>
          <w:rFonts w:ascii="Palatino Linotype" w:eastAsia="Nanum Gothic" w:hAnsi="Palatino Linotype"/>
          <w:color w:val="000000" w:themeColor="text1"/>
          <w:shd w:val="clear" w:color="auto" w:fill="FFFFFF"/>
        </w:rPr>
        <w:t>ies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.</w:t>
      </w:r>
    </w:p>
    <w:p w14:paraId="177205FF" w14:textId="7CEC49FE" w:rsidR="00D435BA" w:rsidRPr="005A72F8" w:rsidRDefault="00D435BA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Develop end-to-end scenarios and the scripts for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Regression 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and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Smoke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Test suits to run on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CI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.  </w:t>
      </w:r>
    </w:p>
    <w:p w14:paraId="5C24436C" w14:textId="72FE0D61" w:rsidR="0016686F" w:rsidRPr="005A72F8" w:rsidRDefault="0016686F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Collaborate with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DevOps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to configure </w:t>
      </w:r>
      <w:r w:rsidRPr="00E75BF0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J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enkins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jobs for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CI/CD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.</w:t>
      </w:r>
    </w:p>
    <w:p w14:paraId="3D3B25F8" w14:textId="6DF7E899" w:rsidR="00176F43" w:rsidRPr="005A72F8" w:rsidRDefault="00D435BA" w:rsidP="00ED0C8D">
      <w:pPr>
        <w:numPr>
          <w:ilvl w:val="0"/>
          <w:numId w:val="1"/>
        </w:numPr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Track</w:t>
      </w:r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bug</w:t>
      </w:r>
      <w:r w:rsidR="003948F3">
        <w:rPr>
          <w:rFonts w:ascii="Palatino Linotype" w:eastAsia="Nanum Gothic" w:hAnsi="Palatino Linotype"/>
          <w:color w:val="000000" w:themeColor="text1"/>
          <w:shd w:val="clear" w:color="auto" w:fill="FFFFFF"/>
        </w:rPr>
        <w:t>s</w:t>
      </w:r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and defect</w:t>
      </w:r>
      <w:r w:rsidR="003948F3">
        <w:rPr>
          <w:rFonts w:ascii="Palatino Linotype" w:eastAsia="Nanum Gothic" w:hAnsi="Palatino Linotype"/>
          <w:color w:val="000000" w:themeColor="text1"/>
          <w:shd w:val="clear" w:color="auto" w:fill="FFFFFF"/>
        </w:rPr>
        <w:t>s</w:t>
      </w:r>
      <w:r w:rsidR="00556A6F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using </w:t>
      </w:r>
      <w:r w:rsidR="00176F43"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Jira</w:t>
      </w:r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with </w:t>
      </w:r>
      <w:proofErr w:type="spellStart"/>
      <w:r w:rsidR="00176F43"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X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r</w:t>
      </w:r>
      <w:r w:rsidR="00176F43"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ay</w:t>
      </w:r>
      <w:proofErr w:type="spellEnd"/>
      <w:r w:rsidR="00176F43"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plugin.</w:t>
      </w:r>
    </w:p>
    <w:p w14:paraId="1C8F6987" w14:textId="7BA8ADEF" w:rsidR="000547B7" w:rsidRPr="007814A6" w:rsidRDefault="00176F43" w:rsidP="007814A6">
      <w:pPr>
        <w:numPr>
          <w:ilvl w:val="0"/>
          <w:numId w:val="1"/>
        </w:numPr>
        <w:rPr>
          <w:rFonts w:ascii="Palatino Linotype" w:eastAsia="Nanum Gothic" w:hAnsi="Palatino Linotype"/>
          <w:color w:val="000000" w:themeColor="text1"/>
          <w:shd w:val="clear" w:color="auto" w:fill="FFFFFF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lastRenderedPageBreak/>
        <w:t xml:space="preserve">Excellent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analytical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problem-solving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, </w:t>
      </w:r>
      <w:r w:rsidRPr="003948F3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communication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and </w:t>
      </w:r>
      <w:r w:rsidRPr="003948F3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interpersonal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skills, with the ability</w:t>
      </w:r>
      <w:r w:rsidR="00ED0C8D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>to interact in all levels</w:t>
      </w:r>
      <w:r w:rsidR="008933DD">
        <w:rPr>
          <w:rFonts w:ascii="Palatino Linotype" w:eastAsia="Nanum Gothic" w:hAnsi="Palatino Linotype"/>
          <w:color w:val="000000" w:themeColor="text1"/>
          <w:shd w:val="clear" w:color="auto" w:fill="FFFFFF"/>
        </w:rPr>
        <w:t>.</w:t>
      </w:r>
    </w:p>
    <w:p w14:paraId="2793DAB5" w14:textId="7E008783" w:rsidR="00926C5B" w:rsidRPr="00926C5B" w:rsidRDefault="00535DF6" w:rsidP="00926C5B">
      <w:pPr>
        <w:spacing w:line="360" w:lineRule="auto"/>
        <w:ind w:left="360"/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</w:pPr>
      <w:r w:rsidRPr="00926C5B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 xml:space="preserve">Technical </w:t>
      </w:r>
      <w:r w:rsidR="00B10D9B" w:rsidRPr="00926C5B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>Skill</w:t>
      </w:r>
      <w:r w:rsidR="00926C5B" w:rsidRPr="00926C5B">
        <w:rPr>
          <w:rFonts w:ascii="Palatino Linotype" w:eastAsia="Palatino Linotype" w:hAnsi="Palatino Linotype" w:cs="Palatino Linotype"/>
          <w:b/>
          <w:bCs/>
          <w:color w:val="000000" w:themeColor="text1"/>
          <w:sz w:val="28"/>
          <w:szCs w:val="28"/>
        </w:rPr>
        <w:t>s</w:t>
      </w:r>
    </w:p>
    <w:tbl>
      <w:tblPr>
        <w:tblStyle w:val="TableGrid"/>
        <w:tblW w:w="0" w:type="auto"/>
        <w:tblInd w:w="558" w:type="dxa"/>
        <w:tblLayout w:type="fixed"/>
        <w:tblLook w:val="04A0" w:firstRow="1" w:lastRow="0" w:firstColumn="1" w:lastColumn="0" w:noHBand="0" w:noVBand="1"/>
      </w:tblPr>
      <w:tblGrid>
        <w:gridCol w:w="4112"/>
        <w:gridCol w:w="4113"/>
      </w:tblGrid>
      <w:tr w:rsidR="005A72F8" w:rsidRPr="005A72F8" w14:paraId="6946D534" w14:textId="77777777" w:rsidTr="00535DF6">
        <w:tc>
          <w:tcPr>
            <w:tcW w:w="4112" w:type="dxa"/>
          </w:tcPr>
          <w:p w14:paraId="0D8E3E8D" w14:textId="77777777" w:rsidR="00535DF6" w:rsidRPr="005A72F8" w:rsidRDefault="00535DF6" w:rsidP="00B71F25">
            <w:pPr>
              <w:tabs>
                <w:tab w:val="left" w:pos="500"/>
              </w:tabs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Language</w:t>
            </w:r>
          </w:p>
        </w:tc>
        <w:tc>
          <w:tcPr>
            <w:tcW w:w="4113" w:type="dxa"/>
          </w:tcPr>
          <w:p w14:paraId="25026E1B" w14:textId="686D8A5F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Java, SQL, </w:t>
            </w:r>
            <w:r w:rsidR="009C340A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Gherkin</w:t>
            </w: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, HTML, </w:t>
            </w:r>
            <w:r w:rsidR="000547B7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CSS, </w:t>
            </w: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JavaScript</w:t>
            </w:r>
          </w:p>
        </w:tc>
      </w:tr>
      <w:tr w:rsidR="005A72F8" w:rsidRPr="005A72F8" w14:paraId="76584467" w14:textId="77777777" w:rsidTr="00535DF6">
        <w:tc>
          <w:tcPr>
            <w:tcW w:w="4112" w:type="dxa"/>
          </w:tcPr>
          <w:p w14:paraId="5D6E0C19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Testing tool</w:t>
            </w:r>
          </w:p>
        </w:tc>
        <w:tc>
          <w:tcPr>
            <w:tcW w:w="4113" w:type="dxa"/>
          </w:tcPr>
          <w:p w14:paraId="61D2FD9C" w14:textId="227CCC93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Selenium WebDriver, Maven, </w:t>
            </w:r>
            <w:r w:rsidR="009C340A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JUnit</w:t>
            </w: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, Cucumber, TestNG, Selenium Grid, </w:t>
            </w:r>
            <w:proofErr w:type="spellStart"/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AssertJ</w:t>
            </w:r>
            <w:proofErr w:type="spellEnd"/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H</w:t>
            </w:r>
            <w:r w:rsidR="003217FE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</w:t>
            </w: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mcrest</w:t>
            </w:r>
            <w:proofErr w:type="spellEnd"/>
            <w:r w:rsidR="00D24582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,</w:t>
            </w: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JDBC</w:t>
            </w:r>
            <w:r w:rsidR="000547B7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="000547B7">
              <w:rPr>
                <w:rFonts w:ascii="Palatino Linotype" w:eastAsia="Nanum Gothic" w:hAnsi="Palatino Linotype" w:cs="Nanum Gothic"/>
                <w:color w:val="000000" w:themeColor="text1"/>
                <w:shd w:val="clear" w:color="auto" w:fill="FFFFFF"/>
              </w:rPr>
              <w:t>Splunk</w:t>
            </w:r>
          </w:p>
        </w:tc>
      </w:tr>
      <w:tr w:rsidR="005A72F8" w:rsidRPr="005A72F8" w14:paraId="127DAE0C" w14:textId="77777777" w:rsidTr="00535DF6">
        <w:tc>
          <w:tcPr>
            <w:tcW w:w="4112" w:type="dxa"/>
          </w:tcPr>
          <w:p w14:paraId="3345117D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Project management/bug track tool</w:t>
            </w:r>
          </w:p>
        </w:tc>
        <w:tc>
          <w:tcPr>
            <w:tcW w:w="4113" w:type="dxa"/>
          </w:tcPr>
          <w:p w14:paraId="7BBCBBCD" w14:textId="11CC1628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Jira, Jira </w:t>
            </w:r>
            <w:proofErr w:type="spellStart"/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XRay</w:t>
            </w:r>
            <w:proofErr w:type="spellEnd"/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Planio</w:t>
            </w:r>
            <w:proofErr w:type="spellEnd"/>
            <w:r w:rsidR="002069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="002069F8" w:rsidRPr="002069F8">
              <w:rPr>
                <w:rFonts w:ascii="Palatino Linotype" w:eastAsia="Century Gothic" w:hAnsi="Palatino Linotype" w:cs="Century Gothic"/>
                <w:color w:val="000000" w:themeColor="text1"/>
              </w:rPr>
              <w:t>Testrail</w:t>
            </w:r>
            <w:proofErr w:type="spellEnd"/>
          </w:p>
        </w:tc>
      </w:tr>
      <w:tr w:rsidR="005A72F8" w:rsidRPr="005A72F8" w14:paraId="458E4B5D" w14:textId="77777777" w:rsidTr="00535DF6">
        <w:tc>
          <w:tcPr>
            <w:tcW w:w="4112" w:type="dxa"/>
          </w:tcPr>
          <w:p w14:paraId="7A8ABE86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Version control system</w:t>
            </w:r>
          </w:p>
        </w:tc>
        <w:tc>
          <w:tcPr>
            <w:tcW w:w="4113" w:type="dxa"/>
          </w:tcPr>
          <w:p w14:paraId="37BC156A" w14:textId="7D9E4257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Git</w:t>
            </w:r>
          </w:p>
        </w:tc>
      </w:tr>
      <w:tr w:rsidR="009C340A" w:rsidRPr="005A72F8" w14:paraId="72DDCAA0" w14:textId="77777777" w:rsidTr="00535DF6">
        <w:tc>
          <w:tcPr>
            <w:tcW w:w="4112" w:type="dxa"/>
          </w:tcPr>
          <w:p w14:paraId="2858462F" w14:textId="1B5126F5" w:rsidR="009C340A" w:rsidRPr="005A72F8" w:rsidRDefault="009C340A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Remote system</w:t>
            </w:r>
          </w:p>
        </w:tc>
        <w:tc>
          <w:tcPr>
            <w:tcW w:w="4113" w:type="dxa"/>
          </w:tcPr>
          <w:p w14:paraId="5D892F05" w14:textId="50165DFB" w:rsidR="009C340A" w:rsidRPr="005A72F8" w:rsidRDefault="009C340A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GitHub, Bitbucket</w:t>
            </w:r>
          </w:p>
        </w:tc>
      </w:tr>
      <w:tr w:rsidR="005A72F8" w:rsidRPr="005A72F8" w14:paraId="6FB265BF" w14:textId="77777777" w:rsidTr="00535DF6">
        <w:tc>
          <w:tcPr>
            <w:tcW w:w="4112" w:type="dxa"/>
          </w:tcPr>
          <w:p w14:paraId="7EEE100A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Build management tool</w:t>
            </w:r>
          </w:p>
        </w:tc>
        <w:tc>
          <w:tcPr>
            <w:tcW w:w="4113" w:type="dxa"/>
          </w:tcPr>
          <w:p w14:paraId="0DEA46FF" w14:textId="77777777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Maven, Ant</w:t>
            </w:r>
          </w:p>
        </w:tc>
      </w:tr>
      <w:tr w:rsidR="005A72F8" w:rsidRPr="005A72F8" w14:paraId="2DA7A112" w14:textId="77777777" w:rsidTr="00535DF6">
        <w:tc>
          <w:tcPr>
            <w:tcW w:w="4112" w:type="dxa"/>
          </w:tcPr>
          <w:p w14:paraId="29F64AAC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Continues Integration</w:t>
            </w:r>
          </w:p>
        </w:tc>
        <w:tc>
          <w:tcPr>
            <w:tcW w:w="4113" w:type="dxa"/>
          </w:tcPr>
          <w:p w14:paraId="689B6CBE" w14:textId="76A8FC1B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Jenkins</w:t>
            </w:r>
            <w:r w:rsidR="000547B7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, Bamboo</w:t>
            </w:r>
          </w:p>
        </w:tc>
      </w:tr>
      <w:tr w:rsidR="005A72F8" w:rsidRPr="005A72F8" w14:paraId="5FA6CF30" w14:textId="77777777" w:rsidTr="00535DF6">
        <w:tc>
          <w:tcPr>
            <w:tcW w:w="4112" w:type="dxa"/>
          </w:tcPr>
          <w:p w14:paraId="12DB0689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IDE</w:t>
            </w:r>
          </w:p>
        </w:tc>
        <w:tc>
          <w:tcPr>
            <w:tcW w:w="4113" w:type="dxa"/>
          </w:tcPr>
          <w:p w14:paraId="779664D2" w14:textId="77777777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IntelliJ, Eclipse</w:t>
            </w:r>
          </w:p>
        </w:tc>
      </w:tr>
      <w:tr w:rsidR="005A72F8" w:rsidRPr="005A72F8" w14:paraId="460AA904" w14:textId="77777777" w:rsidTr="00535DF6">
        <w:tc>
          <w:tcPr>
            <w:tcW w:w="4112" w:type="dxa"/>
          </w:tcPr>
          <w:p w14:paraId="64728D0D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Project Methodologies</w:t>
            </w:r>
          </w:p>
        </w:tc>
        <w:tc>
          <w:tcPr>
            <w:tcW w:w="4113" w:type="dxa"/>
          </w:tcPr>
          <w:p w14:paraId="199A0DA8" w14:textId="77777777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Agile-Scrum, Waterfall</w:t>
            </w:r>
          </w:p>
        </w:tc>
      </w:tr>
      <w:tr w:rsidR="005A72F8" w:rsidRPr="005A72F8" w14:paraId="452AA51D" w14:textId="77777777" w:rsidTr="00535DF6">
        <w:tc>
          <w:tcPr>
            <w:tcW w:w="4112" w:type="dxa"/>
          </w:tcPr>
          <w:p w14:paraId="2202E721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Cloud service</w:t>
            </w:r>
          </w:p>
        </w:tc>
        <w:tc>
          <w:tcPr>
            <w:tcW w:w="4113" w:type="dxa"/>
          </w:tcPr>
          <w:p w14:paraId="6469AD4F" w14:textId="77777777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AWS (EC2 server)</w:t>
            </w:r>
          </w:p>
        </w:tc>
      </w:tr>
      <w:tr w:rsidR="005A72F8" w:rsidRPr="005A72F8" w14:paraId="7DE705E9" w14:textId="77777777" w:rsidTr="00535DF6">
        <w:tc>
          <w:tcPr>
            <w:tcW w:w="4112" w:type="dxa"/>
          </w:tcPr>
          <w:p w14:paraId="100D1537" w14:textId="77777777" w:rsidR="00535DF6" w:rsidRPr="005A72F8" w:rsidRDefault="00535DF6" w:rsidP="00B71F25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API testing</w:t>
            </w:r>
          </w:p>
        </w:tc>
        <w:tc>
          <w:tcPr>
            <w:tcW w:w="4113" w:type="dxa"/>
          </w:tcPr>
          <w:p w14:paraId="60F3A3FD" w14:textId="77777777" w:rsidR="00535DF6" w:rsidRPr="005A72F8" w:rsidRDefault="00535DF6" w:rsidP="00B71F25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Postman, REST Assured</w:t>
            </w:r>
          </w:p>
        </w:tc>
      </w:tr>
      <w:tr w:rsidR="005A72F8" w:rsidRPr="005A72F8" w14:paraId="1595261F" w14:textId="77777777" w:rsidTr="00535DF6">
        <w:tc>
          <w:tcPr>
            <w:tcW w:w="4112" w:type="dxa"/>
          </w:tcPr>
          <w:p w14:paraId="2EFCFAB5" w14:textId="6C2C8419" w:rsidR="00B64727" w:rsidRPr="005A72F8" w:rsidRDefault="00B64727" w:rsidP="00B64727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Browsers</w:t>
            </w:r>
          </w:p>
        </w:tc>
        <w:tc>
          <w:tcPr>
            <w:tcW w:w="4113" w:type="dxa"/>
          </w:tcPr>
          <w:p w14:paraId="3A2AC35A" w14:textId="708D1928" w:rsidR="00B64727" w:rsidRPr="005A72F8" w:rsidRDefault="00B64727" w:rsidP="00B64727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Google Chrome, Firefox, Safari, Internet Explorer</w:t>
            </w:r>
          </w:p>
        </w:tc>
      </w:tr>
      <w:tr w:rsidR="005A72F8" w:rsidRPr="005A72F8" w14:paraId="511C74E9" w14:textId="77777777" w:rsidTr="00535DF6">
        <w:tc>
          <w:tcPr>
            <w:tcW w:w="4112" w:type="dxa"/>
          </w:tcPr>
          <w:p w14:paraId="1506F4A9" w14:textId="19C3535F" w:rsidR="00B64727" w:rsidRPr="005A72F8" w:rsidRDefault="00B64727" w:rsidP="00B64727">
            <w:pPr>
              <w:spacing w:line="276" w:lineRule="auto"/>
              <w:jc w:val="both"/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b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Operating System</w:t>
            </w:r>
          </w:p>
        </w:tc>
        <w:tc>
          <w:tcPr>
            <w:tcW w:w="4113" w:type="dxa"/>
          </w:tcPr>
          <w:p w14:paraId="46E4C312" w14:textId="2FB8279D" w:rsidR="00B64727" w:rsidRPr="005A72F8" w:rsidRDefault="00B64727" w:rsidP="00B64727">
            <w:pPr>
              <w:spacing w:line="276" w:lineRule="auto"/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5A72F8">
              <w:rPr>
                <w:rFonts w:ascii="Palatino Linotype" w:hAnsi="Palatino Linotype"/>
                <w:color w:val="000000" w:themeColor="text1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Macintosh OS, Windows</w:t>
            </w:r>
          </w:p>
        </w:tc>
      </w:tr>
    </w:tbl>
    <w:p w14:paraId="30ECAB64" w14:textId="77777777" w:rsidR="007635F3" w:rsidRPr="005A72F8" w:rsidRDefault="00B10D9B">
      <w:pPr>
        <w:pStyle w:val="divdocumentdivsectiontitle"/>
        <w:spacing w:before="240" w:after="200"/>
        <w:rPr>
          <w:rFonts w:ascii="Palatino Linotype" w:eastAsia="Palatino Linotype" w:hAnsi="Palatino Linotype" w:cs="Palatino Linotype"/>
          <w:b/>
          <w:bCs/>
          <w:color w:val="000000" w:themeColor="text1"/>
        </w:rPr>
      </w:pPr>
      <w:r w:rsidRPr="005A72F8">
        <w:rPr>
          <w:rFonts w:ascii="Palatino Linotype" w:eastAsia="Palatino Linotype" w:hAnsi="Palatino Linotype" w:cs="Palatino Linotype"/>
          <w:b/>
          <w:bCs/>
          <w:color w:val="000000" w:themeColor="text1"/>
        </w:rPr>
        <w:t>Certifications</w:t>
      </w:r>
    </w:p>
    <w:p w14:paraId="47CB6CFE" w14:textId="3799CA63" w:rsidR="00B64727" w:rsidRPr="005A72F8" w:rsidRDefault="00B64727" w:rsidP="00ED0C8D">
      <w:pPr>
        <w:pStyle w:val="ListParagraph"/>
        <w:numPr>
          <w:ilvl w:val="0"/>
          <w:numId w:val="8"/>
        </w:numPr>
        <w:tabs>
          <w:tab w:val="left" w:pos="718"/>
        </w:tabs>
        <w:spacing w:line="240" w:lineRule="auto"/>
        <w:textAlignment w:val="baseline"/>
        <w:rPr>
          <w:rFonts w:ascii="Palatino Linotype" w:hAnsi="Palatino Linotype" w:cs="Arial"/>
          <w:color w:val="000000" w:themeColor="text1"/>
        </w:rPr>
      </w:pPr>
      <w:bookmarkStart w:id="1" w:name="OLE_LINK1"/>
      <w:bookmarkStart w:id="2" w:name="OLE_LINK2"/>
      <w:r w:rsidRPr="005A72F8">
        <w:rPr>
          <w:rFonts w:ascii="Palatino Linotype" w:hAnsi="Palatino Linotype" w:cs="Arial"/>
          <w:color w:val="000000" w:themeColor="text1"/>
        </w:rPr>
        <w:t>Oracle Certified Associate: Java SE 8 Programmer</w:t>
      </w:r>
    </w:p>
    <w:p w14:paraId="62213685" w14:textId="6BB80143" w:rsidR="00B64727" w:rsidRPr="00046218" w:rsidRDefault="00B64727" w:rsidP="00ED0C8D">
      <w:pPr>
        <w:pStyle w:val="ListParagraph"/>
        <w:numPr>
          <w:ilvl w:val="0"/>
          <w:numId w:val="8"/>
        </w:numPr>
        <w:spacing w:line="240" w:lineRule="auto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  <w:shd w:val="clear" w:color="auto" w:fill="FFFFFF"/>
        </w:rPr>
        <w:t>Professional Scrum Master I (PSM I)</w:t>
      </w:r>
    </w:p>
    <w:p w14:paraId="6D3BBD92" w14:textId="39283EDC" w:rsidR="00046218" w:rsidRPr="00AE6447" w:rsidRDefault="00046218" w:rsidP="00046218">
      <w:pPr>
        <w:pStyle w:val="ListParagraph"/>
        <w:numPr>
          <w:ilvl w:val="0"/>
          <w:numId w:val="8"/>
        </w:numPr>
        <w:rPr>
          <w:rFonts w:ascii="Palatino Linotype" w:hAnsi="Palatino Linotype"/>
        </w:rPr>
      </w:pPr>
      <w:r w:rsidRPr="00AE6447">
        <w:rPr>
          <w:rFonts w:ascii="Palatino Linotype" w:hAnsi="Palatino Linotype" w:cs="Arial"/>
          <w:color w:val="222222"/>
        </w:rPr>
        <w:t>AWS Certified</w:t>
      </w:r>
      <w:r w:rsidRPr="00AE6447">
        <w:rPr>
          <w:rStyle w:val="apple-converted-space"/>
          <w:rFonts w:ascii="Palatino Linotype" w:hAnsi="Palatino Linotype" w:cs="Arial"/>
          <w:color w:val="222222"/>
          <w:shd w:val="clear" w:color="auto" w:fill="FFFFFF"/>
        </w:rPr>
        <w:t> </w:t>
      </w:r>
      <w:r w:rsidRPr="00AE6447">
        <w:rPr>
          <w:rFonts w:ascii="Palatino Linotype" w:hAnsi="Palatino Linotype" w:cs="Arial"/>
          <w:color w:val="222222"/>
          <w:shd w:val="clear" w:color="auto" w:fill="FFFFFF"/>
        </w:rPr>
        <w:t xml:space="preserve">Developer – Associate* </w:t>
      </w:r>
      <w:r w:rsidR="00AE6447">
        <w:rPr>
          <w:rFonts w:ascii="Palatino Linotype" w:hAnsi="Palatino Linotype" w:cs="Arial"/>
          <w:color w:val="222222"/>
          <w:shd w:val="clear" w:color="auto" w:fill="FFFFFF"/>
        </w:rPr>
        <w:t>(i</w:t>
      </w:r>
      <w:r w:rsidRPr="00AE6447">
        <w:rPr>
          <w:rFonts w:ascii="Palatino Linotype" w:hAnsi="Palatino Linotype" w:cs="Arial"/>
          <w:color w:val="222222"/>
          <w:shd w:val="clear" w:color="auto" w:fill="FFFFFF"/>
        </w:rPr>
        <w:t xml:space="preserve">n </w:t>
      </w:r>
      <w:r w:rsidR="00AE6447">
        <w:rPr>
          <w:rFonts w:ascii="Palatino Linotype" w:hAnsi="Palatino Linotype" w:cs="Arial"/>
          <w:color w:val="222222"/>
          <w:shd w:val="clear" w:color="auto" w:fill="FFFFFF"/>
        </w:rPr>
        <w:t>p</w:t>
      </w:r>
      <w:r w:rsidR="00AE6447" w:rsidRPr="00AE6447">
        <w:rPr>
          <w:rFonts w:ascii="Palatino Linotype" w:hAnsi="Palatino Linotype" w:cs="Arial"/>
          <w:color w:val="222222"/>
          <w:shd w:val="clear" w:color="auto" w:fill="FFFFFF"/>
        </w:rPr>
        <w:t>rogress</w:t>
      </w:r>
      <w:r w:rsidR="00AE6447">
        <w:rPr>
          <w:rFonts w:ascii="Palatino Linotype" w:hAnsi="Palatino Linotype" w:cs="Arial"/>
          <w:color w:val="222222"/>
          <w:shd w:val="clear" w:color="auto" w:fill="FFFFFF"/>
        </w:rPr>
        <w:t>)</w:t>
      </w:r>
    </w:p>
    <w:bookmarkEnd w:id="1"/>
    <w:bookmarkEnd w:id="2"/>
    <w:p w14:paraId="4E810A3E" w14:textId="77777777" w:rsidR="007635F3" w:rsidRPr="005A72F8" w:rsidRDefault="00B10D9B">
      <w:pPr>
        <w:pStyle w:val="divdocumentdivsectiontitle"/>
        <w:spacing w:before="240" w:after="200"/>
        <w:rPr>
          <w:rFonts w:ascii="Palatino Linotype" w:eastAsia="Palatino Linotype" w:hAnsi="Palatino Linotype" w:cs="Palatino Linotype"/>
          <w:b/>
          <w:bCs/>
          <w:color w:val="000000" w:themeColor="text1"/>
        </w:rPr>
      </w:pPr>
      <w:r w:rsidRPr="005A72F8">
        <w:rPr>
          <w:rFonts w:ascii="Palatino Linotype" w:eastAsia="Palatino Linotype" w:hAnsi="Palatino Linotype" w:cs="Palatino Linotype"/>
          <w:b/>
          <w:bCs/>
          <w:color w:val="000000" w:themeColor="text1"/>
        </w:rPr>
        <w:t>Work History</w:t>
      </w:r>
    </w:p>
    <w:p w14:paraId="4772C3AB" w14:textId="78625C10" w:rsidR="007635F3" w:rsidRPr="005A72F8" w:rsidRDefault="00B64727">
      <w:pPr>
        <w:pStyle w:val="divdocumentsinglecolumn"/>
        <w:spacing w:line="400" w:lineRule="atLeast"/>
        <w:rPr>
          <w:rFonts w:ascii="Palatino Linotype" w:eastAsia="Palatino Linotype" w:hAnsi="Palatino Linotype" w:cs="Palatino Linotype"/>
          <w:color w:val="000000" w:themeColor="text1"/>
        </w:rPr>
      </w:pPr>
      <w:r w:rsidRPr="005A72F8">
        <w:rPr>
          <w:rStyle w:val="spanjobtitle"/>
          <w:rFonts w:ascii="Palatino Linotype" w:eastAsia="Palatino Linotype" w:hAnsi="Palatino Linotype" w:cs="Palatino Linotype"/>
          <w:color w:val="000000" w:themeColor="text1"/>
        </w:rPr>
        <w:t>SDET/Automation Engineer</w:t>
      </w:r>
      <w:r w:rsidR="00B10D9B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, </w:t>
      </w: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April 2017 </w:t>
      </w:r>
      <w:r w:rsidR="004A0D71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>to</w:t>
      </w:r>
      <w:r w:rsidR="00B10D9B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 Current</w:t>
      </w:r>
      <w:r w:rsidR="00B10D9B" w:rsidRPr="005A72F8">
        <w:rPr>
          <w:rStyle w:val="spanpaddedlineCharacter"/>
          <w:rFonts w:ascii="Palatino Linotype" w:eastAsia="Palatino Linotype" w:hAnsi="Palatino Linotype" w:cs="Palatino Linotype"/>
          <w:color w:val="000000" w:themeColor="text1"/>
        </w:rPr>
        <w:t xml:space="preserve"> </w:t>
      </w:r>
    </w:p>
    <w:p w14:paraId="18C94B1E" w14:textId="6A74144B" w:rsidR="007635F3" w:rsidRPr="002D4663" w:rsidRDefault="002D4663" w:rsidP="002D4663">
      <w:pPr>
        <w:rPr>
          <w:rFonts w:ascii="Palatino Linotype" w:hAnsi="Palatino Linotype"/>
        </w:rPr>
      </w:pPr>
      <w:r w:rsidRPr="002D4663">
        <w:rPr>
          <w:rFonts w:ascii="Palatino Linotype" w:hAnsi="Palatino Linotype"/>
          <w:b/>
          <w:bCs/>
          <w:color w:val="000000"/>
        </w:rPr>
        <w:t>Navy Federal Credit Union</w:t>
      </w:r>
      <w:r w:rsidRPr="002D4663">
        <w:rPr>
          <w:rFonts w:ascii="Palatino Linotype" w:hAnsi="Palatino Linotype"/>
          <w:color w:val="000000"/>
        </w:rPr>
        <w:t xml:space="preserve"> - Vienna, VA</w:t>
      </w:r>
    </w:p>
    <w:p w14:paraId="434119CE" w14:textId="77777777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Design and implement automated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functional tests</w:t>
      </w:r>
      <w:r w:rsidRPr="005A72F8">
        <w:rPr>
          <w:rFonts w:ascii="Palatino Linotype" w:hAnsi="Palatino Linotype" w:cs="Arial"/>
          <w:color w:val="000000" w:themeColor="text1"/>
        </w:rPr>
        <w:t xml:space="preserve"> and automated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UI tests</w:t>
      </w:r>
      <w:r w:rsidRPr="005A72F8">
        <w:rPr>
          <w:rFonts w:ascii="Palatino Linotype" w:hAnsi="Palatino Linotype" w:cs="Arial"/>
          <w:color w:val="000000" w:themeColor="text1"/>
        </w:rPr>
        <w:t>.</w:t>
      </w:r>
    </w:p>
    <w:p w14:paraId="3387C7AF" w14:textId="32080CB9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Review product requirements and functional specifications to develop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test cases</w:t>
      </w:r>
      <w:r w:rsidRPr="005A72F8">
        <w:rPr>
          <w:rFonts w:ascii="Palatino Linotype" w:hAnsi="Palatino Linotype" w:cs="Arial"/>
          <w:color w:val="000000" w:themeColor="text1"/>
        </w:rPr>
        <w:t xml:space="preserve"> and preform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automation testing</w:t>
      </w:r>
      <w:r w:rsidRPr="005A72F8">
        <w:rPr>
          <w:rFonts w:ascii="Palatino Linotype" w:hAnsi="Palatino Linotype" w:cs="Arial"/>
          <w:color w:val="000000" w:themeColor="text1"/>
        </w:rPr>
        <w:t>.</w:t>
      </w:r>
    </w:p>
    <w:p w14:paraId="2431D685" w14:textId="5AA331D0" w:rsidR="00AA685C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Work through and execute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manual</w:t>
      </w:r>
      <w:r w:rsidRPr="005A72F8">
        <w:rPr>
          <w:rFonts w:ascii="Palatino Linotype" w:hAnsi="Palatino Linotype" w:cs="Arial"/>
          <w:color w:val="000000" w:themeColor="text1"/>
        </w:rPr>
        <w:t xml:space="preserve"> and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automated test</w:t>
      </w:r>
      <w:r w:rsidR="003948F3">
        <w:rPr>
          <w:rFonts w:ascii="Palatino Linotype" w:hAnsi="Palatino Linotype" w:cs="Arial"/>
          <w:b/>
          <w:bCs/>
          <w:color w:val="000000" w:themeColor="text1"/>
        </w:rPr>
        <w:t>s</w:t>
      </w:r>
      <w:r w:rsidR="00AA685C" w:rsidRPr="005A72F8">
        <w:rPr>
          <w:rFonts w:ascii="Palatino Linotype" w:hAnsi="Palatino Linotype" w:cs="Arial"/>
          <w:b/>
          <w:bCs/>
          <w:color w:val="000000" w:themeColor="text1"/>
        </w:rPr>
        <w:t>.</w:t>
      </w:r>
    </w:p>
    <w:p w14:paraId="79DCF4AA" w14:textId="15BA847A" w:rsidR="00B64727" w:rsidRPr="005A72F8" w:rsidRDefault="007C493A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b/>
          <w:bCs/>
          <w:color w:val="000000" w:themeColor="text1"/>
        </w:rPr>
        <w:t xml:space="preserve"> </w:t>
      </w:r>
      <w:r w:rsidR="00AA685C" w:rsidRPr="005A72F8">
        <w:rPr>
          <w:rFonts w:ascii="Palatino Linotype" w:hAnsi="Palatino Linotype" w:cs="Arial"/>
          <w:color w:val="000000" w:themeColor="text1"/>
        </w:rPr>
        <w:t>Perform testing</w:t>
      </w:r>
      <w:r w:rsidR="00B64727" w:rsidRPr="005A72F8">
        <w:rPr>
          <w:rFonts w:ascii="Palatino Linotype" w:hAnsi="Palatino Linotype" w:cs="Arial"/>
          <w:color w:val="000000" w:themeColor="text1"/>
        </w:rPr>
        <w:t xml:space="preserve"> according to the </w:t>
      </w:r>
      <w:r w:rsidR="00B64727" w:rsidRPr="005A72F8">
        <w:rPr>
          <w:rFonts w:ascii="Palatino Linotype" w:hAnsi="Palatino Linotype" w:cs="Arial"/>
          <w:b/>
          <w:bCs/>
          <w:color w:val="000000" w:themeColor="text1"/>
        </w:rPr>
        <w:t>test plan</w:t>
      </w:r>
      <w:r w:rsidR="00AA685C" w:rsidRPr="005A72F8">
        <w:rPr>
          <w:rFonts w:ascii="Palatino Linotype" w:hAnsi="Palatino Linotype" w:cs="Arial"/>
          <w:color w:val="000000" w:themeColor="text1"/>
        </w:rPr>
        <w:t>.</w:t>
      </w:r>
    </w:p>
    <w:p w14:paraId="480487AF" w14:textId="08705B98" w:rsidR="00AA685C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lastRenderedPageBreak/>
        <w:t xml:space="preserve">Analyze and understand </w:t>
      </w:r>
      <w:r w:rsidR="00ED0C8D" w:rsidRPr="005A72F8">
        <w:rPr>
          <w:rFonts w:ascii="Palatino Linotype" w:hAnsi="Palatino Linotype" w:cs="Arial"/>
          <w:color w:val="000000" w:themeColor="text1"/>
        </w:rPr>
        <w:t>technical</w:t>
      </w:r>
      <w:r w:rsidR="00ED0C8D" w:rsidRPr="005A72F8">
        <w:rPr>
          <w:rFonts w:ascii="Palatino Linotype" w:hAnsi="Palatino Linotype" w:cs="Arial"/>
          <w:b/>
          <w:bCs/>
          <w:color w:val="000000" w:themeColor="text1"/>
        </w:rPr>
        <w:t xml:space="preserve">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requirement</w:t>
      </w:r>
      <w:r w:rsidR="00ED0C8D">
        <w:rPr>
          <w:rFonts w:ascii="Palatino Linotype" w:hAnsi="Palatino Linotype" w:cs="Arial"/>
          <w:b/>
          <w:bCs/>
          <w:color w:val="000000" w:themeColor="text1"/>
        </w:rPr>
        <w:t>s and</w:t>
      </w:r>
      <w:r w:rsidRPr="005A72F8">
        <w:rPr>
          <w:rFonts w:ascii="Palatino Linotype" w:hAnsi="Palatino Linotype" w:cs="Arial"/>
          <w:color w:val="000000" w:themeColor="text1"/>
        </w:rPr>
        <w:t xml:space="preserve"> business </w:t>
      </w:r>
      <w:r w:rsidR="003948F3">
        <w:rPr>
          <w:rFonts w:ascii="Palatino Linotype" w:hAnsi="Palatino Linotype" w:cs="Arial"/>
          <w:color w:val="000000" w:themeColor="text1"/>
        </w:rPr>
        <w:t>needs</w:t>
      </w:r>
      <w:r w:rsidR="00ED0C8D">
        <w:rPr>
          <w:rFonts w:ascii="Palatino Linotype" w:hAnsi="Palatino Linotype" w:cs="Arial"/>
          <w:color w:val="000000" w:themeColor="text1"/>
        </w:rPr>
        <w:t>.</w:t>
      </w:r>
    </w:p>
    <w:p w14:paraId="48728995" w14:textId="05C12D8F" w:rsidR="00AA685C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Participates in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code</w:t>
      </w:r>
      <w:r w:rsidRPr="005A72F8">
        <w:rPr>
          <w:rFonts w:ascii="Palatino Linotype" w:hAnsi="Palatino Linotype" w:cs="Arial"/>
          <w:color w:val="000000" w:themeColor="text1"/>
        </w:rPr>
        <w:t xml:space="preserve"> and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test plan reviews</w:t>
      </w:r>
      <w:r w:rsidR="00AA685C" w:rsidRPr="005A72F8">
        <w:rPr>
          <w:rFonts w:ascii="Palatino Linotype" w:hAnsi="Palatino Linotype" w:cs="Arial"/>
          <w:color w:val="000000" w:themeColor="text1"/>
        </w:rPr>
        <w:t>.</w:t>
      </w:r>
    </w:p>
    <w:p w14:paraId="72DF93B2" w14:textId="1370D816" w:rsidR="00AA685C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Participate in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Sc</w:t>
      </w:r>
      <w:r w:rsidR="00576DC5" w:rsidRPr="005A72F8">
        <w:rPr>
          <w:rFonts w:ascii="Palatino Linotype" w:hAnsi="Palatino Linotype" w:cs="Arial"/>
          <w:b/>
          <w:bCs/>
          <w:color w:val="000000" w:themeColor="text1"/>
        </w:rPr>
        <w:t>r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um</w:t>
      </w:r>
      <w:r w:rsidRPr="005A72F8">
        <w:rPr>
          <w:rFonts w:ascii="Palatino Linotype" w:hAnsi="Palatino Linotype" w:cs="Arial"/>
          <w:color w:val="000000" w:themeColor="text1"/>
        </w:rPr>
        <w:t xml:space="preserve">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ceremonies</w:t>
      </w:r>
      <w:r w:rsidRPr="005A72F8">
        <w:rPr>
          <w:rFonts w:ascii="Palatino Linotype" w:hAnsi="Palatino Linotype" w:cs="Arial"/>
          <w:color w:val="000000" w:themeColor="text1"/>
        </w:rPr>
        <w:t xml:space="preserve">: Sprint Planning, Sprint </w:t>
      </w:r>
      <w:r w:rsidR="003948F3">
        <w:rPr>
          <w:rFonts w:ascii="Palatino Linotype" w:hAnsi="Palatino Linotype" w:cs="Arial"/>
          <w:color w:val="000000" w:themeColor="text1"/>
        </w:rPr>
        <w:t>Refinement</w:t>
      </w:r>
      <w:r w:rsidRPr="005A72F8">
        <w:rPr>
          <w:rFonts w:ascii="Palatino Linotype" w:hAnsi="Palatino Linotype" w:cs="Arial"/>
          <w:color w:val="000000" w:themeColor="text1"/>
        </w:rPr>
        <w:t>, Sprint Demo, Sprint Retrospective, Daily Standup.</w:t>
      </w:r>
    </w:p>
    <w:p w14:paraId="540ACB69" w14:textId="1749521B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 xml:space="preserve">Responsible for maintaining and debugging automated </w:t>
      </w:r>
      <w:r w:rsidRPr="005A72F8">
        <w:rPr>
          <w:rFonts w:ascii="Palatino Linotype" w:hAnsi="Palatino Linotype"/>
          <w:b/>
          <w:bCs/>
          <w:color w:val="000000" w:themeColor="text1"/>
        </w:rPr>
        <w:t>regression suite</w:t>
      </w:r>
      <w:r w:rsidR="00AA685C" w:rsidRPr="005A72F8">
        <w:rPr>
          <w:rFonts w:ascii="Palatino Linotype" w:hAnsi="Palatino Linotype"/>
          <w:color w:val="000000" w:themeColor="text1"/>
        </w:rPr>
        <w:t>.</w:t>
      </w:r>
    </w:p>
    <w:p w14:paraId="3D2A5BE1" w14:textId="2FE54640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 xml:space="preserve">Create new test cases for the newly implemented features in the current sprint based on the acceptance criteria and implement automation using </w:t>
      </w:r>
      <w:r w:rsidRPr="005A72F8">
        <w:rPr>
          <w:rFonts w:ascii="Palatino Linotype" w:hAnsi="Palatino Linotype"/>
          <w:b/>
          <w:bCs/>
          <w:color w:val="000000" w:themeColor="text1"/>
        </w:rPr>
        <w:t>Cucumber</w:t>
      </w:r>
      <w:r w:rsidRPr="005A72F8">
        <w:rPr>
          <w:rFonts w:ascii="Palatino Linotype" w:hAnsi="Palatino Linotype"/>
          <w:color w:val="000000" w:themeColor="text1"/>
        </w:rPr>
        <w:t>.</w:t>
      </w:r>
    </w:p>
    <w:p w14:paraId="29DB02F1" w14:textId="5BFA4B1B" w:rsidR="008B7EAD" w:rsidRPr="005A72F8" w:rsidRDefault="008B7EAD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 xml:space="preserve">Build and maintain </w:t>
      </w:r>
      <w:r w:rsidRPr="005A72F8">
        <w:rPr>
          <w:rFonts w:ascii="Palatino Linotype" w:hAnsi="Palatino Linotype"/>
          <w:b/>
          <w:bCs/>
          <w:color w:val="000000" w:themeColor="text1"/>
        </w:rPr>
        <w:t>BDD</w:t>
      </w:r>
      <w:r w:rsidRPr="005A72F8">
        <w:rPr>
          <w:rFonts w:ascii="Palatino Linotype" w:hAnsi="Palatino Linotype"/>
          <w:color w:val="000000" w:themeColor="text1"/>
        </w:rPr>
        <w:t xml:space="preserve"> with </w:t>
      </w:r>
      <w:r w:rsidRPr="005A72F8">
        <w:rPr>
          <w:rFonts w:ascii="Palatino Linotype" w:hAnsi="Palatino Linotype"/>
          <w:b/>
          <w:bCs/>
          <w:color w:val="000000" w:themeColor="text1"/>
        </w:rPr>
        <w:t>DDT</w:t>
      </w:r>
      <w:r w:rsidRPr="005A72F8">
        <w:rPr>
          <w:rFonts w:ascii="Palatino Linotype" w:hAnsi="Palatino Linotype"/>
          <w:color w:val="000000" w:themeColor="text1"/>
        </w:rPr>
        <w:t xml:space="preserve"> automation framework with </w:t>
      </w:r>
      <w:r w:rsidR="009616FA" w:rsidRPr="009616FA">
        <w:rPr>
          <w:rFonts w:ascii="Palatino Linotype" w:hAnsi="Palatino Linotype"/>
          <w:b/>
          <w:bCs/>
          <w:color w:val="000000" w:themeColor="text1"/>
        </w:rPr>
        <w:t>Java</w:t>
      </w:r>
      <w:r w:rsidR="009616FA">
        <w:rPr>
          <w:rFonts w:ascii="Palatino Linotype" w:hAnsi="Palatino Linotype"/>
          <w:color w:val="000000" w:themeColor="text1"/>
        </w:rPr>
        <w:t xml:space="preserve">, </w:t>
      </w:r>
      <w:r w:rsidRPr="009616FA">
        <w:rPr>
          <w:rFonts w:ascii="Palatino Linotype" w:hAnsi="Palatino Linotype"/>
          <w:b/>
          <w:bCs/>
          <w:color w:val="000000" w:themeColor="text1"/>
        </w:rPr>
        <w:t>Cucumber</w:t>
      </w:r>
      <w:r w:rsidRPr="005A72F8">
        <w:rPr>
          <w:rFonts w:ascii="Palatino Linotype" w:hAnsi="Palatino Linotype"/>
          <w:color w:val="000000" w:themeColor="text1"/>
        </w:rPr>
        <w:t xml:space="preserve">, </w:t>
      </w:r>
      <w:r w:rsidRPr="005A72F8">
        <w:rPr>
          <w:rFonts w:ascii="Palatino Linotype" w:hAnsi="Palatino Linotype"/>
          <w:b/>
          <w:bCs/>
          <w:color w:val="000000" w:themeColor="text1"/>
        </w:rPr>
        <w:t>Selenium</w:t>
      </w:r>
      <w:r w:rsidRPr="005A72F8">
        <w:rPr>
          <w:rFonts w:ascii="Palatino Linotype" w:hAnsi="Palatino Linotype"/>
          <w:color w:val="000000" w:themeColor="text1"/>
        </w:rPr>
        <w:t xml:space="preserve">, </w:t>
      </w:r>
      <w:r w:rsidR="009C340A">
        <w:rPr>
          <w:rFonts w:ascii="Palatino Linotype" w:hAnsi="Palatino Linotype"/>
          <w:b/>
          <w:bCs/>
          <w:color w:val="000000" w:themeColor="text1"/>
        </w:rPr>
        <w:t>JUnit</w:t>
      </w:r>
      <w:r w:rsidRPr="005A72F8">
        <w:rPr>
          <w:rFonts w:ascii="Palatino Linotype" w:hAnsi="Palatino Linotype"/>
          <w:color w:val="000000" w:themeColor="text1"/>
        </w:rPr>
        <w:t xml:space="preserve">, </w:t>
      </w:r>
      <w:proofErr w:type="spellStart"/>
      <w:r w:rsidRPr="005A72F8">
        <w:rPr>
          <w:rFonts w:ascii="Palatino Linotype" w:hAnsi="Palatino Linotype"/>
          <w:b/>
          <w:bCs/>
          <w:color w:val="000000" w:themeColor="text1"/>
        </w:rPr>
        <w:t>AssertJ</w:t>
      </w:r>
      <w:proofErr w:type="spellEnd"/>
      <w:r w:rsidRPr="005A72F8">
        <w:rPr>
          <w:rFonts w:ascii="Palatino Linotype" w:hAnsi="Palatino Linotype"/>
          <w:color w:val="000000" w:themeColor="text1"/>
        </w:rPr>
        <w:t xml:space="preserve"> and </w:t>
      </w:r>
      <w:r w:rsidRPr="005A72F8">
        <w:rPr>
          <w:rFonts w:ascii="Palatino Linotype" w:hAnsi="Palatino Linotype"/>
          <w:b/>
          <w:bCs/>
          <w:color w:val="000000" w:themeColor="text1"/>
        </w:rPr>
        <w:t>REST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 Assured</w:t>
      </w:r>
      <w:r w:rsidR="003948F3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 Java</w:t>
      </w:r>
      <w:r w:rsid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 </w:t>
      </w:r>
      <w:r w:rsidR="003948F3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libraries</w:t>
      </w:r>
      <w:r w:rsidR="003948F3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1D138D53" w14:textId="11E01395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 xml:space="preserve">Prepare feature files </w:t>
      </w:r>
      <w:r w:rsidR="008B7EAD" w:rsidRPr="005A72F8">
        <w:rPr>
          <w:rFonts w:ascii="Palatino Linotype" w:hAnsi="Palatino Linotype"/>
          <w:color w:val="000000" w:themeColor="text1"/>
        </w:rPr>
        <w:t xml:space="preserve">written </w:t>
      </w:r>
      <w:r w:rsidR="00ED0C8D">
        <w:rPr>
          <w:rFonts w:ascii="Palatino Linotype" w:hAnsi="Palatino Linotype"/>
          <w:color w:val="000000" w:themeColor="text1"/>
        </w:rPr>
        <w:t>in</w:t>
      </w:r>
      <w:r w:rsidR="008B7EAD" w:rsidRPr="005A72F8">
        <w:rPr>
          <w:rFonts w:ascii="Palatino Linotype" w:hAnsi="Palatino Linotype"/>
          <w:color w:val="000000" w:themeColor="text1"/>
        </w:rPr>
        <w:t xml:space="preserve"> </w:t>
      </w:r>
      <w:r w:rsidR="009C340A">
        <w:rPr>
          <w:rFonts w:ascii="Palatino Linotype" w:hAnsi="Palatino Linotype"/>
          <w:b/>
          <w:bCs/>
          <w:color w:val="000000" w:themeColor="text1"/>
        </w:rPr>
        <w:t>Gherkin</w:t>
      </w:r>
      <w:r w:rsidR="008B7EAD" w:rsidRPr="005A72F8">
        <w:rPr>
          <w:rFonts w:ascii="Palatino Linotype" w:hAnsi="Palatino Linotype"/>
          <w:color w:val="000000" w:themeColor="text1"/>
        </w:rPr>
        <w:t xml:space="preserve"> language.</w:t>
      </w:r>
    </w:p>
    <w:p w14:paraId="2586972E" w14:textId="77777777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 xml:space="preserve">Performing manual </w:t>
      </w:r>
      <w:r w:rsidRPr="009616FA">
        <w:rPr>
          <w:rFonts w:ascii="Palatino Linotype" w:hAnsi="Palatino Linotype"/>
          <w:b/>
          <w:bCs/>
          <w:color w:val="000000" w:themeColor="text1"/>
        </w:rPr>
        <w:t>Database testing</w:t>
      </w:r>
      <w:r w:rsidRPr="005A72F8">
        <w:rPr>
          <w:rFonts w:ascii="Palatino Linotype" w:hAnsi="Palatino Linotype"/>
          <w:color w:val="000000" w:themeColor="text1"/>
        </w:rPr>
        <w:t xml:space="preserve"> with </w:t>
      </w:r>
      <w:r w:rsidRPr="005A72F8">
        <w:rPr>
          <w:rFonts w:ascii="Palatino Linotype" w:hAnsi="Palatino Linotype"/>
          <w:b/>
          <w:bCs/>
          <w:color w:val="000000" w:themeColor="text1"/>
        </w:rPr>
        <w:t>SQL Developer.</w:t>
      </w:r>
    </w:p>
    <w:p w14:paraId="37627A61" w14:textId="77777777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 xml:space="preserve">Use </w:t>
      </w:r>
      <w:r w:rsidRPr="00926C5B">
        <w:rPr>
          <w:rFonts w:ascii="Palatino Linotype" w:hAnsi="Palatino Linotype"/>
          <w:b/>
          <w:bCs/>
          <w:color w:val="000000" w:themeColor="text1"/>
        </w:rPr>
        <w:t>J</w:t>
      </w:r>
      <w:r w:rsidRPr="005A72F8">
        <w:rPr>
          <w:rFonts w:ascii="Palatino Linotype" w:hAnsi="Palatino Linotype"/>
          <w:b/>
          <w:bCs/>
          <w:color w:val="000000" w:themeColor="text1"/>
        </w:rPr>
        <w:t>DBC</w:t>
      </w:r>
      <w:r w:rsidRPr="005A72F8">
        <w:rPr>
          <w:rFonts w:ascii="Palatino Linotype" w:hAnsi="Palatino Linotype"/>
          <w:color w:val="000000" w:themeColor="text1"/>
        </w:rPr>
        <w:t xml:space="preserve"> library for automation to integrate </w:t>
      </w:r>
      <w:r w:rsidRPr="005A72F8">
        <w:rPr>
          <w:rFonts w:ascii="Palatino Linotype" w:hAnsi="Palatino Linotype"/>
          <w:b/>
          <w:bCs/>
          <w:color w:val="000000" w:themeColor="text1"/>
        </w:rPr>
        <w:t>Java</w:t>
      </w:r>
      <w:r w:rsidRPr="005A72F8">
        <w:rPr>
          <w:rFonts w:ascii="Palatino Linotype" w:hAnsi="Palatino Linotype"/>
          <w:color w:val="000000" w:themeColor="text1"/>
        </w:rPr>
        <w:t xml:space="preserve"> with Database.</w:t>
      </w:r>
    </w:p>
    <w:p w14:paraId="57FDBDB1" w14:textId="2C203E33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 xml:space="preserve">Use </w:t>
      </w:r>
      <w:r w:rsidRPr="005A72F8">
        <w:rPr>
          <w:rFonts w:ascii="Palatino Linotype" w:hAnsi="Palatino Linotype"/>
          <w:b/>
          <w:bCs/>
          <w:color w:val="000000" w:themeColor="text1"/>
        </w:rPr>
        <w:t>Postman</w:t>
      </w:r>
      <w:r w:rsidRPr="005A72F8">
        <w:rPr>
          <w:rFonts w:ascii="Palatino Linotype" w:hAnsi="Palatino Linotype"/>
          <w:color w:val="000000" w:themeColor="text1"/>
        </w:rPr>
        <w:t xml:space="preserve"> to check the response from the </w:t>
      </w:r>
      <w:r w:rsidRPr="005A72F8">
        <w:rPr>
          <w:rFonts w:ascii="Palatino Linotype" w:hAnsi="Palatino Linotype"/>
          <w:b/>
          <w:bCs/>
          <w:color w:val="000000" w:themeColor="text1"/>
        </w:rPr>
        <w:t>REST API</w:t>
      </w:r>
      <w:r w:rsidRPr="005A72F8">
        <w:rPr>
          <w:rFonts w:ascii="Palatino Linotype" w:hAnsi="Palatino Linotype"/>
          <w:color w:val="000000" w:themeColor="text1"/>
        </w:rPr>
        <w:t xml:space="preserve"> call</w:t>
      </w:r>
      <w:r w:rsidR="00EA0682">
        <w:rPr>
          <w:rFonts w:ascii="Palatino Linotype" w:hAnsi="Palatino Linotype"/>
          <w:color w:val="000000" w:themeColor="text1"/>
        </w:rPr>
        <w:t>s</w:t>
      </w:r>
      <w:r w:rsidRPr="005A72F8">
        <w:rPr>
          <w:rFonts w:ascii="Palatino Linotype" w:hAnsi="Palatino Linotype"/>
          <w:color w:val="000000" w:themeColor="text1"/>
        </w:rPr>
        <w:t>.</w:t>
      </w:r>
    </w:p>
    <w:p w14:paraId="3C632311" w14:textId="2FC4EDED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/>
          <w:color w:val="000000" w:themeColor="text1"/>
          <w:shd w:val="clear" w:color="auto" w:fill="FFFFFF"/>
        </w:rPr>
        <w:t xml:space="preserve">Develop scripts and perform </w:t>
      </w:r>
      <w:r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>RESTfu</w:t>
      </w:r>
      <w:r w:rsidR="00E300E2" w:rsidRPr="005A72F8">
        <w:rPr>
          <w:rFonts w:ascii="Palatino Linotype" w:eastAsia="Nanum Gothic" w:hAnsi="Palatino Linotype"/>
          <w:b/>
          <w:bCs/>
          <w:color w:val="000000" w:themeColor="text1"/>
          <w:shd w:val="clear" w:color="auto" w:fill="FFFFFF"/>
        </w:rPr>
        <w:t xml:space="preserve">l API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testing using </w:t>
      </w:r>
      <w:r w:rsidRPr="005A72F8">
        <w:rPr>
          <w:rFonts w:ascii="Palatino Linotype" w:hAnsi="Palatino Linotype"/>
          <w:b/>
          <w:bCs/>
          <w:color w:val="000000" w:themeColor="text1"/>
        </w:rPr>
        <w:t>REST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 Assured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="009616FA" w:rsidRPr="009616FA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Java</w:t>
      </w:r>
      <w:r w:rsidR="009616FA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libraries.</w:t>
      </w:r>
    </w:p>
    <w:p w14:paraId="42450F01" w14:textId="1F911AD4" w:rsidR="00B64727" w:rsidRPr="00EF757D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Use </w:t>
      </w:r>
      <w:r w:rsidRPr="005A72F8">
        <w:rPr>
          <w:rFonts w:ascii="Palatino Linotype" w:hAnsi="Palatino Linotype"/>
          <w:b/>
          <w:bCs/>
          <w:color w:val="000000" w:themeColor="text1"/>
        </w:rPr>
        <w:t>REST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 Assured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to process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Deserialization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and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Serialization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and store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J</w:t>
      </w:r>
      <w:r w:rsid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SON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response into </w:t>
      </w:r>
      <w:r w:rsidR="008B7EAD" w:rsidRPr="009616FA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Java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data structures.</w:t>
      </w:r>
    </w:p>
    <w:p w14:paraId="1CBEEF97" w14:textId="1FAB8AC2" w:rsidR="00EF757D" w:rsidRPr="005A72F8" w:rsidRDefault="00EF757D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Perform </w:t>
      </w:r>
      <w:r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UI/UX,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F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unctional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Positive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Negative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0547B7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Security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EF757D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Database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EF757D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API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and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Regression 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t</w:t>
      </w:r>
      <w:r w:rsidRPr="00EF757D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esting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6E5D6C4E" w14:textId="501F2842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Validate test results compliance with the requirements using </w:t>
      </w:r>
      <w:r w:rsidR="009C340A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JUnit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,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proofErr w:type="spellStart"/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AssertJ</w:t>
      </w:r>
      <w:proofErr w:type="spellEnd"/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proofErr w:type="spellStart"/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H</w:t>
      </w:r>
      <w:r w:rsidR="003217FE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a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mcrest</w:t>
      </w:r>
      <w:proofErr w:type="spellEnd"/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50FA1A7B" w14:textId="7CFD6177" w:rsidR="00EF757D" w:rsidRPr="00EF757D" w:rsidRDefault="00B64727" w:rsidP="00EF757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  <w:shd w:val="clear" w:color="auto" w:fill="FFFFFF"/>
        </w:rPr>
        <w:t xml:space="preserve">Perform </w:t>
      </w:r>
      <w:r w:rsidRPr="005A72F8">
        <w:rPr>
          <w:rFonts w:ascii="Palatino Linotype" w:hAnsi="Palatino Linotype" w:cs="Arial"/>
          <w:b/>
          <w:bCs/>
          <w:color w:val="000000" w:themeColor="text1"/>
          <w:shd w:val="clear" w:color="auto" w:fill="FFFFFF"/>
        </w:rPr>
        <w:t>manual</w:t>
      </w:r>
      <w:r w:rsidRPr="005A72F8">
        <w:rPr>
          <w:rFonts w:ascii="Palatino Linotype" w:hAnsi="Palatino Linotype" w:cs="Arial"/>
          <w:color w:val="000000" w:themeColor="text1"/>
          <w:shd w:val="clear" w:color="auto" w:fill="FFFFFF"/>
        </w:rPr>
        <w:t xml:space="preserve"> testing of </w:t>
      </w:r>
      <w:r w:rsidRPr="005A72F8">
        <w:rPr>
          <w:rFonts w:ascii="Palatino Linotype" w:hAnsi="Palatino Linotype" w:cs="Arial"/>
          <w:b/>
          <w:bCs/>
          <w:color w:val="000000" w:themeColor="text1"/>
          <w:shd w:val="clear" w:color="auto" w:fill="FFFFFF"/>
        </w:rPr>
        <w:t>features/GUI</w:t>
      </w:r>
      <w:r w:rsidRPr="005A72F8">
        <w:rPr>
          <w:rFonts w:ascii="Palatino Linotype" w:hAnsi="Palatino Linotype" w:cs="Arial"/>
          <w:color w:val="000000" w:themeColor="text1"/>
          <w:shd w:val="clear" w:color="auto" w:fill="FFFFFF"/>
        </w:rPr>
        <w:t xml:space="preserve"> as necessary.</w:t>
      </w:r>
    </w:p>
    <w:p w14:paraId="2FC18689" w14:textId="349217F5" w:rsidR="000547B7" w:rsidRPr="005A72F8" w:rsidRDefault="000547B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 w:cs="Arial"/>
          <w:color w:val="000000" w:themeColor="text1"/>
          <w:shd w:val="clear" w:color="auto" w:fill="FFFFFF"/>
        </w:rPr>
        <w:t xml:space="preserve">Verify that all my bugs recorded by logger using </w:t>
      </w:r>
      <w:r w:rsidRPr="000547B7">
        <w:rPr>
          <w:rFonts w:ascii="Palatino Linotype" w:hAnsi="Palatino Linotype" w:cs="Arial"/>
          <w:b/>
          <w:bCs/>
          <w:color w:val="000000" w:themeColor="text1"/>
          <w:shd w:val="clear" w:color="auto" w:fill="FFFFFF"/>
        </w:rPr>
        <w:t>Splunk.</w:t>
      </w:r>
      <w:r>
        <w:rPr>
          <w:rFonts w:ascii="Palatino Linotype" w:hAnsi="Palatino Linotype" w:cs="Arial"/>
          <w:color w:val="000000" w:themeColor="text1"/>
          <w:shd w:val="clear" w:color="auto" w:fill="FFFFFF"/>
        </w:rPr>
        <w:t xml:space="preserve"> </w:t>
      </w:r>
    </w:p>
    <w:p w14:paraId="51BF56E9" w14:textId="77777777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Participate in the team’s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code review</w:t>
      </w:r>
      <w:r w:rsidRPr="005A72F8">
        <w:rPr>
          <w:rFonts w:ascii="Palatino Linotype" w:hAnsi="Palatino Linotype" w:cs="Arial"/>
          <w:color w:val="000000" w:themeColor="text1"/>
        </w:rPr>
        <w:t xml:space="preserve"> process in an active and timely fashion.</w:t>
      </w:r>
    </w:p>
    <w:p w14:paraId="347608B4" w14:textId="5F963C9B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b/>
          <w:bCs/>
          <w:color w:val="000000" w:themeColor="text1"/>
        </w:rPr>
        <w:t>Collaborate</w:t>
      </w:r>
      <w:r w:rsidRPr="005A72F8">
        <w:rPr>
          <w:rFonts w:ascii="Palatino Linotype" w:hAnsi="Palatino Linotype" w:cs="Arial"/>
          <w:color w:val="000000" w:themeColor="text1"/>
        </w:rPr>
        <w:t xml:space="preserve"> with fellow team members (Testers, Developers, and Product Managers) to deliver </w:t>
      </w:r>
      <w:r w:rsidR="00EA0682">
        <w:rPr>
          <w:rFonts w:ascii="Palatino Linotype" w:hAnsi="Palatino Linotype" w:cs="Arial"/>
          <w:color w:val="000000" w:themeColor="text1"/>
        </w:rPr>
        <w:t>the quality of the product by</w:t>
      </w:r>
      <w:r w:rsidRPr="005A72F8">
        <w:rPr>
          <w:rFonts w:ascii="Palatino Linotype" w:hAnsi="Palatino Linotype" w:cs="Arial"/>
          <w:color w:val="000000" w:themeColor="text1"/>
        </w:rPr>
        <w:t xml:space="preserve"> shar</w:t>
      </w:r>
      <w:r w:rsidR="00EA0682">
        <w:rPr>
          <w:rFonts w:ascii="Palatino Linotype" w:hAnsi="Palatino Linotype" w:cs="Arial"/>
          <w:color w:val="000000" w:themeColor="text1"/>
        </w:rPr>
        <w:t>ing</w:t>
      </w:r>
      <w:r w:rsidRPr="005A72F8">
        <w:rPr>
          <w:rFonts w:ascii="Palatino Linotype" w:hAnsi="Palatino Linotype" w:cs="Arial"/>
          <w:color w:val="000000" w:themeColor="text1"/>
        </w:rPr>
        <w:t xml:space="preserve"> responsibilit</w:t>
      </w:r>
      <w:r w:rsidR="00ED0C8D">
        <w:rPr>
          <w:rFonts w:ascii="Palatino Linotype" w:hAnsi="Palatino Linotype" w:cs="Arial"/>
          <w:color w:val="000000" w:themeColor="text1"/>
        </w:rPr>
        <w:t>ies</w:t>
      </w:r>
      <w:r w:rsidRPr="005A72F8">
        <w:rPr>
          <w:rFonts w:ascii="Palatino Linotype" w:hAnsi="Palatino Linotype" w:cs="Arial"/>
          <w:color w:val="000000" w:themeColor="text1"/>
        </w:rPr>
        <w:t>.</w:t>
      </w:r>
    </w:p>
    <w:p w14:paraId="2DAA6129" w14:textId="2272B034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Using</w:t>
      </w:r>
      <w:r w:rsidR="00E300E2" w:rsidRPr="005A72F8">
        <w:rPr>
          <w:rStyle w:val="apple-converted-space"/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="00E300E2" w:rsidRPr="005A72F8">
        <w:rPr>
          <w:rStyle w:val="apple-converted-space"/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Jenkins</w:t>
      </w:r>
      <w:r w:rsidR="00E300E2" w:rsidRPr="005A72F8">
        <w:rPr>
          <w:rStyle w:val="apple-converted-space"/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as a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Continuous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ED0C8D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Integration</w:t>
      </w:r>
      <w:r w:rsidR="00E300E2" w:rsidRPr="00ED0C8D">
        <w:rPr>
          <w:rStyle w:val="apple-converted-space"/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 automation</w:t>
      </w:r>
      <w:r w:rsidR="00E300E2" w:rsidRPr="005A72F8">
        <w:rPr>
          <w:rStyle w:val="apple-converted-space"/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to configure and access the build process</w:t>
      </w:r>
      <w:r w:rsidR="00EA0682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43520D8F" w14:textId="77777777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Report and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verify issues</w:t>
      </w:r>
      <w:r w:rsidRPr="005A72F8">
        <w:rPr>
          <w:rFonts w:ascii="Palatino Linotype" w:hAnsi="Palatino Linotype" w:cs="Arial"/>
          <w:color w:val="000000" w:themeColor="text1"/>
        </w:rPr>
        <w:t xml:space="preserve">,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monitor results</w:t>
      </w:r>
      <w:r w:rsidRPr="005A72F8">
        <w:rPr>
          <w:rFonts w:ascii="Palatino Linotype" w:hAnsi="Palatino Linotype" w:cs="Arial"/>
          <w:color w:val="000000" w:themeColor="text1"/>
        </w:rPr>
        <w:t xml:space="preserve"> of automated test execution.</w:t>
      </w:r>
    </w:p>
    <w:p w14:paraId="3DDF0330" w14:textId="04DAF6B6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Prepare and present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progress reports</w:t>
      </w:r>
      <w:r w:rsidRPr="005A72F8">
        <w:rPr>
          <w:rFonts w:ascii="Palatino Linotype" w:hAnsi="Palatino Linotype" w:cs="Arial"/>
          <w:color w:val="000000" w:themeColor="text1"/>
        </w:rPr>
        <w:t xml:space="preserve">, metrics and test analysis. </w:t>
      </w:r>
    </w:p>
    <w:p w14:paraId="2F8A12EB" w14:textId="77777777" w:rsidR="00B64727" w:rsidRPr="005A72F8" w:rsidRDefault="00B64727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 xml:space="preserve">Coordinate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brown bag</w:t>
      </w:r>
      <w:r w:rsidRPr="005A72F8">
        <w:rPr>
          <w:rFonts w:ascii="Palatino Linotype" w:hAnsi="Palatino Linotype" w:cs="Arial"/>
          <w:color w:val="000000" w:themeColor="text1"/>
        </w:rPr>
        <w:t xml:space="preserve"> lunch meetings for knowledge sharing.</w:t>
      </w:r>
    </w:p>
    <w:p w14:paraId="5F0489FA" w14:textId="403ADE1C" w:rsidR="00B64727" w:rsidRPr="005A72F8" w:rsidRDefault="00AE6447" w:rsidP="00ED0C8D">
      <w:pPr>
        <w:rPr>
          <w:rFonts w:ascii="Palatino Linotype" w:hAnsi="Palatino Linotype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Technologies used: </w:t>
      </w:r>
      <w:r w:rsidR="00B64727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Java, Selenium, Maven, Cucumber, </w:t>
      </w:r>
      <w:r w:rsidR="009C340A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Gherkin</w:t>
      </w:r>
      <w:r w:rsidR="00B64727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="009C340A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JUnit</w:t>
      </w:r>
      <w:r w:rsidR="00B64727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proofErr w:type="spellStart"/>
      <w:r w:rsidR="00B64727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AssertJ</w:t>
      </w:r>
      <w:proofErr w:type="spellEnd"/>
      <w:r w:rsidR="00B64727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, Apache POI, SQL Developer, Oracle SQL, Postman, REST Assured, JIRA XR, GIT, Scrum, Internet Explorer, Chrome, Firefox, Safari, Jenkins, IntelliJ, EC2 server, Selenium Grid</w:t>
      </w:r>
      <w:r w:rsidR="000547B7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, Splunk</w:t>
      </w:r>
      <w:r w:rsidR="00B64727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5E7BF6D9" w14:textId="321AD28D" w:rsidR="007635F3" w:rsidRPr="005A72F8" w:rsidRDefault="004A0D71">
      <w:pPr>
        <w:pStyle w:val="divdocumentsinglecolumn"/>
        <w:spacing w:before="400" w:line="400" w:lineRule="atLeast"/>
        <w:rPr>
          <w:rFonts w:ascii="Palatino Linotype" w:eastAsia="Palatino Linotype" w:hAnsi="Palatino Linotype" w:cs="Palatino Linotype"/>
          <w:color w:val="000000" w:themeColor="text1"/>
        </w:rPr>
      </w:pPr>
      <w:r w:rsidRPr="005A72F8">
        <w:rPr>
          <w:rStyle w:val="spanjobtitle"/>
          <w:rFonts w:ascii="Palatino Linotype" w:eastAsia="Palatino Linotype" w:hAnsi="Palatino Linotype" w:cs="Palatino Linotype"/>
          <w:color w:val="000000" w:themeColor="text1"/>
        </w:rPr>
        <w:t xml:space="preserve">Automation </w:t>
      </w:r>
      <w:r w:rsidR="00830DA9" w:rsidRPr="005A72F8">
        <w:rPr>
          <w:rStyle w:val="spanjobtitle"/>
          <w:rFonts w:ascii="Palatino Linotype" w:eastAsia="Palatino Linotype" w:hAnsi="Palatino Linotype" w:cs="Palatino Linotype"/>
          <w:color w:val="000000" w:themeColor="text1"/>
        </w:rPr>
        <w:t>Selenium</w:t>
      </w:r>
      <w:r w:rsidR="000C623D">
        <w:rPr>
          <w:rStyle w:val="spanjobtitle"/>
          <w:rFonts w:ascii="Palatino Linotype" w:eastAsia="Palatino Linotype" w:hAnsi="Palatino Linotype" w:cs="Palatino Linotype"/>
          <w:color w:val="000000" w:themeColor="text1"/>
        </w:rPr>
        <w:t xml:space="preserve"> Tester</w:t>
      </w:r>
      <w:r w:rsidR="00B10D9B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, </w:t>
      </w: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>March 2015</w:t>
      </w:r>
      <w:r w:rsidR="00DD1684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 to </w:t>
      </w: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>April</w:t>
      </w:r>
      <w:r w:rsidR="00DD1684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 </w:t>
      </w: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>2017</w:t>
      </w:r>
      <w:r w:rsidR="00B10D9B" w:rsidRPr="005A72F8">
        <w:rPr>
          <w:rStyle w:val="spanpaddedlineCharacter"/>
          <w:rFonts w:ascii="Palatino Linotype" w:eastAsia="Palatino Linotype" w:hAnsi="Palatino Linotype" w:cs="Palatino Linotype"/>
          <w:color w:val="000000" w:themeColor="text1"/>
        </w:rPr>
        <w:t xml:space="preserve"> </w:t>
      </w:r>
    </w:p>
    <w:p w14:paraId="54B9D147" w14:textId="0307FCB5" w:rsidR="007635F3" w:rsidRPr="005A72F8" w:rsidRDefault="000C623D">
      <w:pPr>
        <w:pStyle w:val="spanpaddedline"/>
        <w:spacing w:line="400" w:lineRule="atLeast"/>
        <w:rPr>
          <w:rFonts w:ascii="Palatino Linotype" w:eastAsia="Palatino Linotype" w:hAnsi="Palatino Linotype" w:cs="Palatino Linotype"/>
          <w:color w:val="000000" w:themeColor="text1"/>
        </w:rPr>
      </w:pPr>
      <w:r>
        <w:rPr>
          <w:rStyle w:val="spancompanyname"/>
          <w:rFonts w:ascii="Palatino Linotype" w:eastAsia="Palatino Linotype" w:hAnsi="Palatino Linotype" w:cs="Palatino Linotype"/>
          <w:color w:val="000000" w:themeColor="text1"/>
        </w:rPr>
        <w:t xml:space="preserve">Alarm.com – </w:t>
      </w:r>
      <w:r>
        <w:rPr>
          <w:rStyle w:val="spancompanyname"/>
          <w:rFonts w:ascii="Palatino Linotype" w:eastAsia="Palatino Linotype" w:hAnsi="Palatino Linotype" w:cs="Palatino Linotype"/>
          <w:b w:val="0"/>
          <w:bCs w:val="0"/>
          <w:color w:val="000000" w:themeColor="text1"/>
        </w:rPr>
        <w:t>Tysons Corner, VA</w:t>
      </w:r>
    </w:p>
    <w:p w14:paraId="7BBC923D" w14:textId="483189E2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>Analyze</w:t>
      </w:r>
      <w:r w:rsidR="00EA0682">
        <w:rPr>
          <w:rFonts w:ascii="Palatino Linotype" w:hAnsi="Palatino Linotype" w:cs="Arial"/>
          <w:color w:val="000000" w:themeColor="text1"/>
        </w:rPr>
        <w:t>d</w:t>
      </w:r>
      <w:r w:rsidRPr="005A72F8">
        <w:rPr>
          <w:rFonts w:ascii="Palatino Linotype" w:hAnsi="Palatino Linotype" w:cs="Arial"/>
          <w:color w:val="000000" w:themeColor="text1"/>
        </w:rPr>
        <w:t xml:space="preserve"> and underst</w:t>
      </w:r>
      <w:r w:rsidR="00EA0682">
        <w:rPr>
          <w:rFonts w:ascii="Palatino Linotype" w:hAnsi="Palatino Linotype" w:cs="Arial"/>
          <w:color w:val="000000" w:themeColor="text1"/>
        </w:rPr>
        <w:t>oo</w:t>
      </w:r>
      <w:r w:rsidRPr="005A72F8">
        <w:rPr>
          <w:rFonts w:ascii="Palatino Linotype" w:hAnsi="Palatino Linotype" w:cs="Arial"/>
          <w:color w:val="000000" w:themeColor="text1"/>
        </w:rPr>
        <w:t xml:space="preserve">d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requirements</w:t>
      </w:r>
      <w:r w:rsidRPr="005A72F8">
        <w:rPr>
          <w:rFonts w:ascii="Palatino Linotype" w:hAnsi="Palatino Linotype" w:cs="Arial"/>
          <w:color w:val="000000" w:themeColor="text1"/>
        </w:rPr>
        <w:t xml:space="preserve">, writing test cases, reporting the status on the project. </w:t>
      </w:r>
    </w:p>
    <w:p w14:paraId="0C432320" w14:textId="2F8377FF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 w:cs="Arial"/>
          <w:color w:val="000000" w:themeColor="text1"/>
        </w:rPr>
        <w:t>Participate</w:t>
      </w:r>
      <w:r w:rsidR="00EA0682">
        <w:rPr>
          <w:rFonts w:ascii="Palatino Linotype" w:hAnsi="Palatino Linotype" w:cs="Arial"/>
          <w:color w:val="000000" w:themeColor="text1"/>
        </w:rPr>
        <w:t>d</w:t>
      </w:r>
      <w:r w:rsidRPr="005A72F8">
        <w:rPr>
          <w:rFonts w:ascii="Palatino Linotype" w:hAnsi="Palatino Linotype" w:cs="Arial"/>
          <w:color w:val="000000" w:themeColor="text1"/>
        </w:rPr>
        <w:t xml:space="preserve"> in every day </w:t>
      </w:r>
      <w:r w:rsidRPr="005A72F8">
        <w:rPr>
          <w:rFonts w:ascii="Palatino Linotype" w:hAnsi="Palatino Linotype" w:cs="Arial"/>
          <w:b/>
          <w:bCs/>
          <w:color w:val="000000" w:themeColor="text1"/>
        </w:rPr>
        <w:t>Agile</w:t>
      </w:r>
      <w:r w:rsidRPr="005A72F8">
        <w:rPr>
          <w:rFonts w:ascii="Palatino Linotype" w:hAnsi="Palatino Linotype" w:cs="Arial"/>
          <w:color w:val="000000" w:themeColor="text1"/>
        </w:rPr>
        <w:t xml:space="preserve"> scrum stand-up, planning and retrospective meetings.</w:t>
      </w:r>
    </w:p>
    <w:p w14:paraId="47D3CBF5" w14:textId="17FD7156" w:rsidR="005A72F8" w:rsidRPr="005A72F8" w:rsidRDefault="005A72F8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 w:cs="Arial"/>
          <w:color w:val="000000" w:themeColor="text1"/>
        </w:rPr>
        <w:t>Perform</w:t>
      </w:r>
      <w:r w:rsidR="00EA0682">
        <w:rPr>
          <w:rFonts w:ascii="Palatino Linotype" w:hAnsi="Palatino Linotype" w:cs="Arial"/>
          <w:color w:val="000000" w:themeColor="text1"/>
        </w:rPr>
        <w:t xml:space="preserve">ed </w:t>
      </w:r>
      <w:r>
        <w:rPr>
          <w:rFonts w:ascii="Palatino Linotype" w:hAnsi="Palatino Linotype" w:cs="Arial"/>
          <w:color w:val="000000" w:themeColor="text1"/>
        </w:rPr>
        <w:t xml:space="preserve">UI testing working with </w:t>
      </w:r>
      <w:r w:rsidR="0009782E" w:rsidRPr="0009782E">
        <w:rPr>
          <w:rFonts w:ascii="Palatino Linotype" w:hAnsi="Palatino Linotype" w:cs="Arial"/>
          <w:b/>
          <w:bCs/>
          <w:color w:val="000000" w:themeColor="text1"/>
        </w:rPr>
        <w:t>Selenium</w:t>
      </w:r>
      <w:r w:rsidR="0009782E">
        <w:rPr>
          <w:rFonts w:ascii="Palatino Linotype" w:hAnsi="Palatino Linotype" w:cs="Arial"/>
          <w:color w:val="000000" w:themeColor="text1"/>
        </w:rPr>
        <w:t xml:space="preserve"> </w:t>
      </w:r>
      <w:r w:rsidRPr="0009782E">
        <w:rPr>
          <w:rFonts w:ascii="Palatino Linotype" w:hAnsi="Palatino Linotype" w:cs="Arial"/>
          <w:color w:val="000000" w:themeColor="text1"/>
        </w:rPr>
        <w:t>locators</w:t>
      </w:r>
      <w:r>
        <w:rPr>
          <w:rFonts w:ascii="Palatino Linotype" w:hAnsi="Palatino Linotype" w:cs="Arial"/>
          <w:color w:val="000000" w:themeColor="text1"/>
        </w:rPr>
        <w:t xml:space="preserve">: id, name, </w:t>
      </w:r>
      <w:proofErr w:type="spellStart"/>
      <w:r>
        <w:rPr>
          <w:rFonts w:ascii="Palatino Linotype" w:hAnsi="Palatino Linotype" w:cs="Arial"/>
          <w:color w:val="000000" w:themeColor="text1"/>
        </w:rPr>
        <w:t>className</w:t>
      </w:r>
      <w:proofErr w:type="spellEnd"/>
      <w:r>
        <w:rPr>
          <w:rFonts w:ascii="Palatino Linotype" w:hAnsi="Palatino Linotype" w:cs="Arial"/>
          <w:color w:val="000000" w:themeColor="text1"/>
        </w:rPr>
        <w:t xml:space="preserve">, </w:t>
      </w:r>
      <w:proofErr w:type="spellStart"/>
      <w:r>
        <w:rPr>
          <w:rFonts w:ascii="Palatino Linotype" w:hAnsi="Palatino Linotype" w:cs="Arial"/>
          <w:color w:val="000000" w:themeColor="text1"/>
        </w:rPr>
        <w:t>tagName</w:t>
      </w:r>
      <w:proofErr w:type="spellEnd"/>
      <w:r>
        <w:rPr>
          <w:rFonts w:ascii="Palatino Linotype" w:hAnsi="Palatino Linotype" w:cs="Arial"/>
          <w:color w:val="000000" w:themeColor="text1"/>
        </w:rPr>
        <w:t xml:space="preserve">, </w:t>
      </w:r>
      <w:proofErr w:type="spellStart"/>
      <w:r>
        <w:rPr>
          <w:rFonts w:ascii="Palatino Linotype" w:hAnsi="Palatino Linotype" w:cs="Arial"/>
          <w:color w:val="000000" w:themeColor="text1"/>
        </w:rPr>
        <w:t>linkText</w:t>
      </w:r>
      <w:proofErr w:type="spellEnd"/>
      <w:r>
        <w:rPr>
          <w:rFonts w:ascii="Palatino Linotype" w:hAnsi="Palatino Linotype" w:cs="Arial"/>
          <w:color w:val="000000" w:themeColor="text1"/>
        </w:rPr>
        <w:t xml:space="preserve">, </w:t>
      </w:r>
      <w:proofErr w:type="spellStart"/>
      <w:r>
        <w:rPr>
          <w:rFonts w:ascii="Palatino Linotype" w:hAnsi="Palatino Linotype" w:cs="Arial"/>
          <w:color w:val="000000" w:themeColor="text1"/>
        </w:rPr>
        <w:t>partialLinkText</w:t>
      </w:r>
      <w:proofErr w:type="spellEnd"/>
      <w:r>
        <w:rPr>
          <w:rFonts w:ascii="Palatino Linotype" w:hAnsi="Palatino Linotype" w:cs="Arial"/>
          <w:color w:val="000000" w:themeColor="text1"/>
        </w:rPr>
        <w:t xml:space="preserve">, </w:t>
      </w:r>
      <w:r w:rsidRPr="00AE6447">
        <w:rPr>
          <w:rFonts w:ascii="Palatino Linotype" w:hAnsi="Palatino Linotype" w:cs="Arial"/>
          <w:b/>
          <w:bCs/>
          <w:color w:val="000000" w:themeColor="text1"/>
        </w:rPr>
        <w:t>CSS</w:t>
      </w:r>
      <w:r>
        <w:rPr>
          <w:rFonts w:ascii="Palatino Linotype" w:hAnsi="Palatino Linotype" w:cs="Arial"/>
          <w:color w:val="000000" w:themeColor="text1"/>
        </w:rPr>
        <w:t xml:space="preserve">, </w:t>
      </w:r>
      <w:r w:rsidRPr="00AE6447">
        <w:rPr>
          <w:rFonts w:ascii="Palatino Linotype" w:hAnsi="Palatino Linotype" w:cs="Arial"/>
          <w:b/>
          <w:bCs/>
          <w:color w:val="000000" w:themeColor="text1"/>
        </w:rPr>
        <w:t>XPath</w:t>
      </w:r>
      <w:r>
        <w:rPr>
          <w:rFonts w:ascii="Palatino Linotype" w:hAnsi="Palatino Linotype" w:cs="Arial"/>
          <w:color w:val="000000" w:themeColor="text1"/>
        </w:rPr>
        <w:t>.</w:t>
      </w:r>
    </w:p>
    <w:p w14:paraId="5AF2712A" w14:textId="77777777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lastRenderedPageBreak/>
        <w:t xml:space="preserve">Configured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DDT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framework with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Selenium WebDriver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TestNG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Maven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tools.</w:t>
      </w:r>
    </w:p>
    <w:p w14:paraId="21EC36E5" w14:textId="4D7F4447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Us</w:t>
      </w:r>
      <w:r w:rsidR="00EA0682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ed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Selenium Grid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and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TestNG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to run the parallel testing.</w:t>
      </w:r>
    </w:p>
    <w:p w14:paraId="7E02B279" w14:textId="3314922D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Perform</w:t>
      </w:r>
      <w:r w:rsidR="00EA0682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ed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functional testing to identify various critical points in the application and automated it by using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Selenium WebDriver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with</w:t>
      </w:r>
      <w:r w:rsidR="00E300E2" w:rsidRPr="005A72F8">
        <w:rPr>
          <w:rStyle w:val="apple-converted-space"/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="00E300E2" w:rsidRPr="005A72F8">
        <w:rPr>
          <w:rStyle w:val="apple-converted-space"/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TestNG</w:t>
      </w:r>
      <w:r w:rsidR="00E300E2" w:rsidRPr="005A72F8">
        <w:rPr>
          <w:rStyle w:val="apple-converted-space"/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4885D081" w14:textId="37389FA4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>Extensively use</w:t>
      </w:r>
      <w:r w:rsidR="00EA0682">
        <w:rPr>
          <w:rFonts w:ascii="Palatino Linotype" w:hAnsi="Palatino Linotype"/>
          <w:color w:val="000000" w:themeColor="text1"/>
        </w:rPr>
        <w:t>d</w:t>
      </w:r>
      <w:r w:rsidRPr="005A72F8">
        <w:rPr>
          <w:rFonts w:ascii="Palatino Linotype" w:hAnsi="Palatino Linotype"/>
          <w:color w:val="000000" w:themeColor="text1"/>
        </w:rPr>
        <w:t xml:space="preserve"> </w:t>
      </w:r>
      <w:r w:rsidRPr="005A72F8">
        <w:rPr>
          <w:rFonts w:ascii="Palatino Linotype" w:hAnsi="Palatino Linotype"/>
          <w:b/>
          <w:bCs/>
          <w:color w:val="000000" w:themeColor="text1"/>
        </w:rPr>
        <w:t>Selenium WebDriver</w:t>
      </w:r>
      <w:r w:rsidRPr="005A72F8">
        <w:rPr>
          <w:rFonts w:ascii="Palatino Linotype" w:hAnsi="Palatino Linotype"/>
          <w:color w:val="000000" w:themeColor="text1"/>
        </w:rPr>
        <w:t xml:space="preserve"> to test front-end of web application.</w:t>
      </w:r>
    </w:p>
    <w:p w14:paraId="509CCB24" w14:textId="12512182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Execute</w:t>
      </w:r>
      <w:r w:rsidR="00EA0682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d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browser compatibility and regression tests using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Selenium WebDriver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for testing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UI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for every new build release.</w:t>
      </w:r>
    </w:p>
    <w:p w14:paraId="66A2667D" w14:textId="3DBD271B" w:rsidR="003217FE" w:rsidRPr="003217FE" w:rsidRDefault="003217FE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>
        <w:rPr>
          <w:rFonts w:ascii="Palatino Linotype" w:hAnsi="Palatino Linotype"/>
          <w:color w:val="000000" w:themeColor="text1"/>
        </w:rPr>
        <w:t xml:space="preserve">Worked on distributed test automation execution on different environments as part of Continues Integration Prosses using </w:t>
      </w:r>
      <w:r w:rsidRPr="003217FE">
        <w:rPr>
          <w:rFonts w:ascii="Palatino Linotype" w:hAnsi="Palatino Linotype"/>
          <w:b/>
          <w:bCs/>
          <w:color w:val="000000" w:themeColor="text1"/>
        </w:rPr>
        <w:t>Jenkins</w:t>
      </w:r>
      <w:r>
        <w:rPr>
          <w:rFonts w:ascii="Palatino Linotype" w:hAnsi="Palatino Linotype"/>
          <w:color w:val="000000" w:themeColor="text1"/>
        </w:rPr>
        <w:t>.</w:t>
      </w:r>
    </w:p>
    <w:p w14:paraId="201196C7" w14:textId="61CAF92E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Execute</w:t>
      </w:r>
      <w:r w:rsidR="00EA0682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d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database test cases according to assigned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Requirements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to validate reports by retrieving data with complex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SQL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queries </w:t>
      </w:r>
      <w:r w:rsidR="00EA0682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using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Oracle </w:t>
      </w:r>
      <w:r w:rsidR="00ED0C8D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D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atabase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5F2C141D" w14:textId="62F0789F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>Perform</w:t>
      </w:r>
      <w:r w:rsidR="00EA0682">
        <w:rPr>
          <w:rFonts w:ascii="Palatino Linotype" w:hAnsi="Palatino Linotype"/>
          <w:color w:val="000000" w:themeColor="text1"/>
        </w:rPr>
        <w:t>ed</w:t>
      </w:r>
      <w:r w:rsidRPr="005A72F8">
        <w:rPr>
          <w:rFonts w:ascii="Palatino Linotype" w:hAnsi="Palatino Linotype"/>
          <w:color w:val="000000" w:themeColor="text1"/>
        </w:rPr>
        <w:t xml:space="preserve"> </w:t>
      </w:r>
      <w:r w:rsidRPr="005A72F8">
        <w:rPr>
          <w:rFonts w:ascii="Palatino Linotype" w:hAnsi="Palatino Linotype"/>
          <w:b/>
          <w:bCs/>
          <w:color w:val="000000" w:themeColor="text1"/>
        </w:rPr>
        <w:t>parallel execution</w:t>
      </w:r>
      <w:r w:rsidRPr="005A72F8">
        <w:rPr>
          <w:rFonts w:ascii="Palatino Linotype" w:hAnsi="Palatino Linotype"/>
          <w:color w:val="000000" w:themeColor="text1"/>
        </w:rPr>
        <w:t xml:space="preserve"> (different platform, browsers) using </w:t>
      </w:r>
      <w:r w:rsidRPr="005A72F8">
        <w:rPr>
          <w:rFonts w:ascii="Palatino Linotype" w:hAnsi="Palatino Linotype"/>
          <w:b/>
          <w:bCs/>
          <w:color w:val="000000" w:themeColor="text1"/>
        </w:rPr>
        <w:t xml:space="preserve">TestNG </w:t>
      </w:r>
      <w:r w:rsidRPr="005A72F8">
        <w:rPr>
          <w:rFonts w:ascii="Palatino Linotype" w:hAnsi="Palatino Linotype"/>
          <w:color w:val="000000" w:themeColor="text1"/>
        </w:rPr>
        <w:t xml:space="preserve">and </w:t>
      </w:r>
      <w:r w:rsidRPr="005A72F8">
        <w:rPr>
          <w:rFonts w:ascii="Palatino Linotype" w:hAnsi="Palatino Linotype"/>
          <w:b/>
          <w:bCs/>
          <w:color w:val="000000" w:themeColor="text1"/>
        </w:rPr>
        <w:t>Selenium Grid</w:t>
      </w:r>
      <w:r w:rsidRPr="005A72F8">
        <w:rPr>
          <w:rFonts w:ascii="Palatino Linotype" w:hAnsi="Palatino Linotype"/>
          <w:color w:val="000000" w:themeColor="text1"/>
        </w:rPr>
        <w:t>.</w:t>
      </w:r>
    </w:p>
    <w:p w14:paraId="390C8177" w14:textId="04F82453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Involved in </w:t>
      </w:r>
      <w:r w:rsidRPr="00ED0C8D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System Testing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Positive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Testing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Negative Testing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="000547B7" w:rsidRPr="000547B7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Security</w:t>
      </w:r>
      <w:r w:rsidR="000547B7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and </w:t>
      </w:r>
      <w:r w:rsidRPr="00EA068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Regression Testing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and Verified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data integration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using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SQL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2FCF7F68" w14:textId="2CDACA96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hAnsi="Palatino Linotype"/>
          <w:color w:val="000000" w:themeColor="text1"/>
        </w:rPr>
        <w:t>Perform</w:t>
      </w:r>
      <w:r w:rsidR="00061F28">
        <w:rPr>
          <w:rFonts w:ascii="Palatino Linotype" w:hAnsi="Palatino Linotype"/>
          <w:color w:val="000000" w:themeColor="text1"/>
        </w:rPr>
        <w:t>ed</w:t>
      </w:r>
      <w:r w:rsidRPr="005A72F8">
        <w:rPr>
          <w:rFonts w:ascii="Palatino Linotype" w:hAnsi="Palatino Linotype"/>
          <w:color w:val="000000" w:themeColor="text1"/>
        </w:rPr>
        <w:t xml:space="preserve"> </w:t>
      </w:r>
      <w:r w:rsidRPr="005A72F8">
        <w:rPr>
          <w:rFonts w:ascii="Palatino Linotype" w:hAnsi="Palatino Linotype"/>
          <w:b/>
          <w:bCs/>
          <w:color w:val="000000" w:themeColor="text1"/>
        </w:rPr>
        <w:t>Backend AP</w:t>
      </w:r>
      <w:r w:rsidRPr="005A72F8">
        <w:rPr>
          <w:rFonts w:ascii="Palatino Linotype" w:hAnsi="Palatino Linotype"/>
          <w:color w:val="000000" w:themeColor="text1"/>
        </w:rPr>
        <w:t xml:space="preserve">I testing using </w:t>
      </w:r>
      <w:r w:rsidRPr="005A72F8">
        <w:rPr>
          <w:rFonts w:ascii="Palatino Linotype" w:hAnsi="Palatino Linotype"/>
          <w:b/>
          <w:bCs/>
          <w:color w:val="000000" w:themeColor="text1"/>
        </w:rPr>
        <w:t>Postman</w:t>
      </w:r>
      <w:r w:rsidRPr="005A72F8">
        <w:rPr>
          <w:rFonts w:ascii="Palatino Linotype" w:hAnsi="Palatino Linotype"/>
          <w:color w:val="000000" w:themeColor="text1"/>
        </w:rPr>
        <w:t>.</w:t>
      </w:r>
    </w:p>
    <w:p w14:paraId="46579611" w14:textId="258363E7" w:rsidR="004A0D71" w:rsidRPr="005A72F8" w:rsidRDefault="004A0D71" w:rsidP="00ED0C8D">
      <w:pPr>
        <w:numPr>
          <w:ilvl w:val="0"/>
          <w:numId w:val="2"/>
        </w:numPr>
        <w:spacing w:before="100" w:beforeAutospacing="1" w:after="100" w:afterAutospacing="1"/>
        <w:rPr>
          <w:rFonts w:ascii="Palatino Linotype" w:hAnsi="Palatino Linotype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Use</w:t>
      </w:r>
      <w:r w:rsidR="00061F2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d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JIRA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for bug/task tracking and time tracking.</w:t>
      </w:r>
    </w:p>
    <w:p w14:paraId="5F3FA7F2" w14:textId="7349FF77" w:rsidR="00ED0C8D" w:rsidRDefault="00BB2645" w:rsidP="00ED0C8D">
      <w:pP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Technologies used: </w:t>
      </w:r>
      <w:r w:rsidR="004A0D71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Java, Selenium, Maven, TestNG, SQL Developer, Oracle SQL, Postman, JIRA, GIT, Scrum, Internet Explorer, Chrome, Firefox, Safari, Jenkins, Eclipse.</w:t>
      </w:r>
    </w:p>
    <w:p w14:paraId="26FEC100" w14:textId="77777777" w:rsidR="00ED0C8D" w:rsidRDefault="00ED0C8D" w:rsidP="00ED0C8D">
      <w:pP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</w:pPr>
    </w:p>
    <w:p w14:paraId="65243675" w14:textId="281ACB87" w:rsidR="007635F3" w:rsidRPr="00ED0C8D" w:rsidRDefault="00830DA9" w:rsidP="00ED0C8D">
      <w:pPr>
        <w:rPr>
          <w:rFonts w:ascii="Palatino Linotype" w:hAnsi="Palatino Linotype"/>
          <w:color w:val="000000" w:themeColor="text1"/>
        </w:rPr>
      </w:pPr>
      <w:r w:rsidRPr="000C623D">
        <w:rPr>
          <w:rFonts w:ascii="Palatino Linotype" w:eastAsia="Century Gothic" w:hAnsi="Palatino Linotype" w:cs="Century Gothic"/>
          <w:b/>
          <w:bCs/>
          <w:color w:val="000000" w:themeColor="text1"/>
        </w:rPr>
        <w:t>QA Analyst</w:t>
      </w:r>
      <w:r w:rsidR="00B10D9B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, </w:t>
      </w: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>September 2013</w:t>
      </w:r>
      <w:r w:rsidR="00DD1684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 xml:space="preserve"> to </w:t>
      </w:r>
      <w:r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>March 201</w:t>
      </w:r>
      <w:r w:rsidR="00B805B2" w:rsidRPr="005A72F8">
        <w:rPr>
          <w:rStyle w:val="span"/>
          <w:rFonts w:ascii="Palatino Linotype" w:eastAsia="Palatino Linotype" w:hAnsi="Palatino Linotype" w:cs="Palatino Linotype"/>
          <w:color w:val="000000" w:themeColor="text1"/>
        </w:rPr>
        <w:t>5</w:t>
      </w:r>
    </w:p>
    <w:p w14:paraId="504A1072" w14:textId="77777777" w:rsidR="000C623D" w:rsidRPr="00840C78" w:rsidRDefault="000C623D" w:rsidP="000C623D">
      <w:pPr>
        <w:pStyle w:val="spanpaddedline"/>
        <w:spacing w:line="400" w:lineRule="atLeast"/>
        <w:rPr>
          <w:rFonts w:ascii="Palatino Linotype" w:eastAsia="Palatino Linotype" w:hAnsi="Palatino Linotype" w:cs="Palatino Linotype"/>
          <w:color w:val="000000" w:themeColor="text1"/>
        </w:rPr>
      </w:pPr>
      <w:r>
        <w:rPr>
          <w:rStyle w:val="spancompanyname"/>
          <w:rFonts w:ascii="Palatino Linotype" w:eastAsia="Palatino Linotype" w:hAnsi="Palatino Linotype" w:cs="Palatino Linotype"/>
          <w:color w:val="000000" w:themeColor="text1"/>
        </w:rPr>
        <w:t xml:space="preserve">CareFirst BCBS </w:t>
      </w:r>
      <w:r>
        <w:rPr>
          <w:rStyle w:val="spancompanyname"/>
          <w:rFonts w:ascii="Palatino Linotype" w:eastAsia="Palatino Linotype" w:hAnsi="Palatino Linotype" w:cs="Palatino Linotype"/>
          <w:b w:val="0"/>
          <w:bCs w:val="0"/>
          <w:color w:val="000000" w:themeColor="text1"/>
        </w:rPr>
        <w:t>– Washington D.C.</w:t>
      </w:r>
    </w:p>
    <w:p w14:paraId="0AD823AC" w14:textId="44D8F8B4" w:rsidR="00A656C3" w:rsidRDefault="00061F28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 w:rsidRPr="005A72F8">
        <w:rPr>
          <w:rFonts w:ascii="Palatino Linotype" w:eastAsia="Century Gothic" w:hAnsi="Palatino Linotype" w:cs="Century Gothic"/>
          <w:color w:val="000000" w:themeColor="text1"/>
        </w:rPr>
        <w:t>Analyze</w:t>
      </w:r>
      <w:r>
        <w:rPr>
          <w:rFonts w:ascii="Palatino Linotype" w:eastAsia="Century Gothic" w:hAnsi="Palatino Linotype" w:cs="Century Gothic"/>
          <w:color w:val="000000" w:themeColor="text1"/>
        </w:rPr>
        <w:t>d</w:t>
      </w:r>
      <w:r w:rsidR="00A656C3" w:rsidRPr="005A72F8">
        <w:rPr>
          <w:rFonts w:ascii="Palatino Linotype" w:eastAsia="Century Gothic" w:hAnsi="Palatino Linotype" w:cs="Century Gothic"/>
          <w:color w:val="000000" w:themeColor="text1"/>
        </w:rPr>
        <w:t xml:space="preserve"> and underst</w:t>
      </w:r>
      <w:r>
        <w:rPr>
          <w:rFonts w:ascii="Palatino Linotype" w:eastAsia="Century Gothic" w:hAnsi="Palatino Linotype" w:cs="Century Gothic"/>
          <w:color w:val="000000" w:themeColor="text1"/>
        </w:rPr>
        <w:t>oo</w:t>
      </w:r>
      <w:r w:rsidR="00A656C3" w:rsidRPr="005A72F8">
        <w:rPr>
          <w:rFonts w:ascii="Palatino Linotype" w:eastAsia="Century Gothic" w:hAnsi="Palatino Linotype" w:cs="Century Gothic"/>
          <w:color w:val="000000" w:themeColor="text1"/>
        </w:rPr>
        <w:t xml:space="preserve">d </w:t>
      </w:r>
      <w:r w:rsidR="00A656C3" w:rsidRPr="000547B7">
        <w:rPr>
          <w:rFonts w:ascii="Palatino Linotype" w:eastAsia="Century Gothic" w:hAnsi="Palatino Linotype" w:cs="Century Gothic"/>
          <w:b/>
          <w:bCs/>
          <w:color w:val="000000" w:themeColor="text1"/>
        </w:rPr>
        <w:t>requirements</w:t>
      </w:r>
      <w:r w:rsidR="00A656C3" w:rsidRPr="005A72F8">
        <w:rPr>
          <w:rFonts w:ascii="Palatino Linotype" w:eastAsia="Century Gothic" w:hAnsi="Palatino Linotype" w:cs="Century Gothic"/>
          <w:color w:val="000000" w:themeColor="text1"/>
        </w:rPr>
        <w:t>.</w:t>
      </w:r>
    </w:p>
    <w:p w14:paraId="0CD6EBD8" w14:textId="7E8BA46F" w:rsidR="004A453F" w:rsidRDefault="004A453F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Century Gothic" w:hAnsi="Palatino Linotype" w:cs="Century Gothic"/>
          <w:color w:val="000000" w:themeColor="text1"/>
        </w:rPr>
        <w:t>Experience</w:t>
      </w:r>
      <w:r w:rsidR="00061F28">
        <w:rPr>
          <w:rFonts w:ascii="Palatino Linotype" w:eastAsia="Century Gothic" w:hAnsi="Palatino Linotype" w:cs="Century Gothic"/>
          <w:color w:val="000000" w:themeColor="text1"/>
        </w:rPr>
        <w:t>d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in manual and automated testing using </w:t>
      </w:r>
      <w:r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Selenium WebDriver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based on </w:t>
      </w:r>
      <w:r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Java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programming language.</w:t>
      </w:r>
    </w:p>
    <w:p w14:paraId="02A6587B" w14:textId="35DBBD66" w:rsidR="002069F8" w:rsidRDefault="002069F8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Century Gothic" w:hAnsi="Palatino Linotype" w:cs="Century Gothic"/>
          <w:color w:val="000000" w:themeColor="text1"/>
        </w:rPr>
        <w:t xml:space="preserve">Worked on automation framework using </w:t>
      </w:r>
      <w:r w:rsidRPr="000547B7">
        <w:rPr>
          <w:rFonts w:ascii="Palatino Linotype" w:eastAsia="Century Gothic" w:hAnsi="Palatino Linotype" w:cs="Century Gothic"/>
          <w:b/>
          <w:bCs/>
          <w:color w:val="000000" w:themeColor="text1"/>
        </w:rPr>
        <w:t>Eclipse IDE</w:t>
      </w:r>
      <w:r>
        <w:rPr>
          <w:rFonts w:ascii="Palatino Linotype" w:eastAsia="Century Gothic" w:hAnsi="Palatino Linotype" w:cs="Century Gothic"/>
          <w:color w:val="000000" w:themeColor="text1"/>
        </w:rPr>
        <w:t>.</w:t>
      </w:r>
    </w:p>
    <w:p w14:paraId="2A4DC705" w14:textId="0746E597" w:rsidR="004A453F" w:rsidRPr="005A72F8" w:rsidRDefault="004A453F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Century Gothic" w:hAnsi="Palatino Linotype" w:cs="Century Gothic"/>
          <w:color w:val="000000" w:themeColor="text1"/>
        </w:rPr>
        <w:t>Develop</w:t>
      </w:r>
      <w:r w:rsidR="00061F28">
        <w:rPr>
          <w:rFonts w:ascii="Palatino Linotype" w:eastAsia="Century Gothic" w:hAnsi="Palatino Linotype" w:cs="Century Gothic"/>
          <w:color w:val="000000" w:themeColor="text1"/>
        </w:rPr>
        <w:t>ed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and maintain</w:t>
      </w:r>
      <w:r w:rsidR="00061F28">
        <w:rPr>
          <w:rFonts w:ascii="Palatino Linotype" w:eastAsia="Century Gothic" w:hAnsi="Palatino Linotype" w:cs="Century Gothic"/>
          <w:color w:val="000000" w:themeColor="text1"/>
        </w:rPr>
        <w:t>ed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</w:t>
      </w:r>
      <w:r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Requirements Traceability Matrix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(</w:t>
      </w:r>
      <w:r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RTM</w:t>
      </w:r>
      <w:r>
        <w:rPr>
          <w:rFonts w:ascii="Palatino Linotype" w:eastAsia="Century Gothic" w:hAnsi="Palatino Linotype" w:cs="Century Gothic"/>
          <w:color w:val="000000" w:themeColor="text1"/>
        </w:rPr>
        <w:t>) and work</w:t>
      </w:r>
      <w:r w:rsidR="00061F28">
        <w:rPr>
          <w:rFonts w:ascii="Palatino Linotype" w:eastAsia="Century Gothic" w:hAnsi="Palatino Linotype" w:cs="Century Gothic"/>
          <w:color w:val="000000" w:themeColor="text1"/>
        </w:rPr>
        <w:t>ed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with team resolving requirements gaps.</w:t>
      </w:r>
    </w:p>
    <w:p w14:paraId="090C4E8D" w14:textId="57C38B69" w:rsidR="00A656C3" w:rsidRDefault="00B805B2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 w:rsidRPr="005A72F8">
        <w:rPr>
          <w:rFonts w:ascii="Palatino Linotype" w:eastAsia="Century Gothic" w:hAnsi="Palatino Linotype" w:cs="Century Gothic"/>
          <w:color w:val="000000" w:themeColor="text1"/>
        </w:rPr>
        <w:t>Responsible for d</w:t>
      </w:r>
      <w:r w:rsidR="00A656C3" w:rsidRPr="005A72F8">
        <w:rPr>
          <w:rFonts w:ascii="Palatino Linotype" w:eastAsia="Century Gothic" w:hAnsi="Palatino Linotype" w:cs="Century Gothic"/>
          <w:color w:val="000000" w:themeColor="text1"/>
        </w:rPr>
        <w:t>esi</w:t>
      </w:r>
      <w:r w:rsidRPr="005A72F8">
        <w:rPr>
          <w:rFonts w:ascii="Palatino Linotype" w:eastAsia="Century Gothic" w:hAnsi="Palatino Linotype" w:cs="Century Gothic"/>
          <w:color w:val="000000" w:themeColor="text1"/>
        </w:rPr>
        <w:t>g</w:t>
      </w:r>
      <w:r w:rsidR="00A656C3" w:rsidRPr="005A72F8">
        <w:rPr>
          <w:rFonts w:ascii="Palatino Linotype" w:eastAsia="Century Gothic" w:hAnsi="Palatino Linotype" w:cs="Century Gothic"/>
          <w:color w:val="000000" w:themeColor="text1"/>
        </w:rPr>
        <w:t xml:space="preserve">ning </w:t>
      </w:r>
      <w:r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t</w:t>
      </w:r>
      <w:r w:rsidR="00A656C3"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 xml:space="preserve">est </w:t>
      </w:r>
      <w:r w:rsidR="004A453F"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s</w:t>
      </w:r>
      <w:r w:rsidR="00A656C3"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cenarios</w:t>
      </w:r>
      <w:r w:rsidR="00A656C3" w:rsidRPr="005A72F8">
        <w:rPr>
          <w:rFonts w:ascii="Palatino Linotype" w:eastAsia="Century Gothic" w:hAnsi="Palatino Linotype" w:cs="Century Gothic"/>
          <w:color w:val="000000" w:themeColor="text1"/>
        </w:rPr>
        <w:t xml:space="preserve"> and </w:t>
      </w:r>
      <w:r w:rsidRPr="005A72F8">
        <w:rPr>
          <w:rFonts w:ascii="Palatino Linotype" w:eastAsia="Century Gothic" w:hAnsi="Palatino Linotype" w:cs="Century Gothic"/>
          <w:color w:val="000000" w:themeColor="text1"/>
        </w:rPr>
        <w:t xml:space="preserve">developing </w:t>
      </w:r>
      <w:r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test cases</w:t>
      </w:r>
      <w:r w:rsidRPr="005A72F8">
        <w:rPr>
          <w:rFonts w:ascii="Palatino Linotype" w:eastAsia="Century Gothic" w:hAnsi="Palatino Linotype" w:cs="Century Gothic"/>
          <w:color w:val="000000" w:themeColor="text1"/>
        </w:rPr>
        <w:t>.</w:t>
      </w:r>
    </w:p>
    <w:p w14:paraId="03C81FED" w14:textId="45E2833C" w:rsidR="004A453F" w:rsidRDefault="004A453F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Century Gothic" w:hAnsi="Palatino Linotype" w:cs="Century Gothic"/>
          <w:color w:val="000000" w:themeColor="text1"/>
        </w:rPr>
        <w:t>Experience</w:t>
      </w:r>
      <w:r w:rsidR="00061F28">
        <w:rPr>
          <w:rFonts w:ascii="Palatino Linotype" w:eastAsia="Century Gothic" w:hAnsi="Palatino Linotype" w:cs="Century Gothic"/>
          <w:color w:val="000000" w:themeColor="text1"/>
        </w:rPr>
        <w:t>d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in working with </w:t>
      </w:r>
      <w:proofErr w:type="spellStart"/>
      <w:r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>Testrail</w:t>
      </w:r>
      <w:proofErr w:type="spellEnd"/>
      <w:r w:rsidRPr="004A453F">
        <w:rPr>
          <w:rFonts w:ascii="Palatino Linotype" w:eastAsia="Century Gothic" w:hAnsi="Palatino Linotype" w:cs="Century Gothic"/>
          <w:b/>
          <w:bCs/>
          <w:color w:val="000000" w:themeColor="text1"/>
        </w:rPr>
        <w:t xml:space="preserve"> </w:t>
      </w:r>
      <w:r>
        <w:rPr>
          <w:rFonts w:ascii="Palatino Linotype" w:eastAsia="Century Gothic" w:hAnsi="Palatino Linotype" w:cs="Century Gothic"/>
          <w:color w:val="000000" w:themeColor="text1"/>
        </w:rPr>
        <w:t>for test documentation.</w:t>
      </w:r>
    </w:p>
    <w:p w14:paraId="20CF721C" w14:textId="1DD1632D" w:rsidR="004A453F" w:rsidRPr="005A72F8" w:rsidRDefault="004A453F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Century Gothic" w:hAnsi="Palatino Linotype" w:cs="Century Gothic"/>
          <w:color w:val="000000" w:themeColor="text1"/>
        </w:rPr>
        <w:t>Involve</w:t>
      </w:r>
      <w:r w:rsidR="00061F28">
        <w:rPr>
          <w:rFonts w:ascii="Palatino Linotype" w:eastAsia="Century Gothic" w:hAnsi="Palatino Linotype" w:cs="Century Gothic"/>
          <w:color w:val="000000" w:themeColor="text1"/>
        </w:rPr>
        <w:t>d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in </w:t>
      </w:r>
      <w:r w:rsidRPr="002069F8">
        <w:rPr>
          <w:rFonts w:ascii="Palatino Linotype" w:eastAsia="Century Gothic" w:hAnsi="Palatino Linotype" w:cs="Century Gothic"/>
          <w:b/>
          <w:bCs/>
          <w:color w:val="000000" w:themeColor="text1"/>
        </w:rPr>
        <w:t>backend</w:t>
      </w:r>
      <w:r>
        <w:rPr>
          <w:rFonts w:ascii="Palatino Linotype" w:eastAsia="Century Gothic" w:hAnsi="Palatino Linotype" w:cs="Century Gothic"/>
          <w:color w:val="000000" w:themeColor="text1"/>
        </w:rPr>
        <w:t xml:space="preserve"> testing for different </w:t>
      </w:r>
      <w:r w:rsidR="002069F8">
        <w:rPr>
          <w:rFonts w:ascii="Palatino Linotype" w:eastAsia="Century Gothic" w:hAnsi="Palatino Linotype" w:cs="Century Gothic"/>
          <w:color w:val="000000" w:themeColor="text1"/>
        </w:rPr>
        <w:t xml:space="preserve">environments: </w:t>
      </w:r>
      <w:r w:rsidR="002069F8" w:rsidRPr="00061F28">
        <w:rPr>
          <w:rFonts w:ascii="Palatino Linotype" w:eastAsia="Century Gothic" w:hAnsi="Palatino Linotype" w:cs="Century Gothic"/>
          <w:b/>
          <w:bCs/>
          <w:color w:val="000000" w:themeColor="text1"/>
        </w:rPr>
        <w:t>System testing</w:t>
      </w:r>
      <w:r w:rsidR="002069F8">
        <w:rPr>
          <w:rFonts w:ascii="Palatino Linotype" w:eastAsia="Century Gothic" w:hAnsi="Palatino Linotype" w:cs="Century Gothic"/>
          <w:color w:val="000000" w:themeColor="text1"/>
        </w:rPr>
        <w:t xml:space="preserve">, </w:t>
      </w:r>
      <w:r w:rsidR="002069F8" w:rsidRPr="00061F28">
        <w:rPr>
          <w:rFonts w:ascii="Palatino Linotype" w:eastAsia="Century Gothic" w:hAnsi="Palatino Linotype" w:cs="Century Gothic"/>
          <w:b/>
          <w:bCs/>
          <w:color w:val="000000" w:themeColor="text1"/>
        </w:rPr>
        <w:t>End-User-Acceptance testing</w:t>
      </w:r>
      <w:r w:rsidR="002069F8">
        <w:rPr>
          <w:rFonts w:ascii="Palatino Linotype" w:eastAsia="Century Gothic" w:hAnsi="Palatino Linotype" w:cs="Century Gothic"/>
          <w:color w:val="000000" w:themeColor="text1"/>
        </w:rPr>
        <w:t>.</w:t>
      </w:r>
    </w:p>
    <w:p w14:paraId="192B97FC" w14:textId="307A7896" w:rsidR="00830DA9" w:rsidRPr="000E44B2" w:rsidRDefault="00A656C3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 w:rsidRPr="005A72F8">
        <w:rPr>
          <w:rFonts w:ascii="Palatino Linotype" w:eastAsia="Century Gothic" w:hAnsi="Palatino Linotype" w:cs="Century Gothic"/>
          <w:color w:val="000000" w:themeColor="text1"/>
        </w:rPr>
        <w:t>C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onduct</w:t>
      </w:r>
      <w:r w:rsidR="00061F2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ed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manual</w:t>
      </w:r>
      <w:r w:rsidR="007B7F6B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testing for </w:t>
      </w:r>
      <w:r w:rsidR="00830DA9"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functional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test cases.</w:t>
      </w:r>
    </w:p>
    <w:p w14:paraId="17529819" w14:textId="6570CDC2" w:rsidR="000E44B2" w:rsidRPr="004A453F" w:rsidRDefault="000E44B2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Execute</w:t>
      </w:r>
      <w:r w:rsidR="00061F2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d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test cases for </w:t>
      </w:r>
      <w:r w:rsidRPr="004A453F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regression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suite.</w:t>
      </w:r>
    </w:p>
    <w:p w14:paraId="5549A4E8" w14:textId="5D95BD5D" w:rsidR="000547B7" w:rsidRPr="000547B7" w:rsidRDefault="004A453F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Tracked and logged defects </w:t>
      </w:r>
      <w:r w:rsidR="000547B7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with </w:t>
      </w:r>
      <w:r w:rsidR="000547B7" w:rsidRPr="000547B7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Jira</w:t>
      </w:r>
      <w:r w:rsidR="000547B7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4786E4ED" w14:textId="4B9503D5" w:rsidR="004A453F" w:rsidRPr="000D1924" w:rsidRDefault="000547B7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lastRenderedPageBreak/>
        <w:t xml:space="preserve">Participate in </w:t>
      </w:r>
      <w:r w:rsidR="004A453F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coordinated meetings with developers and 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product owner</w:t>
      </w:r>
      <w:r w:rsidR="004A453F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to priorities bugs and bugs fixing.</w:t>
      </w:r>
    </w:p>
    <w:p w14:paraId="38A52385" w14:textId="512CBCEE" w:rsidR="00830DA9" w:rsidRPr="005A72F8" w:rsidRDefault="00830DA9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Use</w:t>
      </w:r>
      <w:r w:rsidR="00061F2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d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="000E44B2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Jira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for project management</w:t>
      </w:r>
      <w:r w:rsidR="004A453F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tas</w:t>
      </w:r>
      <w:r w:rsidR="004A453F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k and bug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tracking. </w:t>
      </w:r>
    </w:p>
    <w:p w14:paraId="32507D0F" w14:textId="29ADC5D9" w:rsidR="00830DA9" w:rsidRPr="002069F8" w:rsidRDefault="00061F28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Responsible</w:t>
      </w:r>
      <w:r w:rsidR="00B805B2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in 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weekly and monthly status </w:t>
      </w:r>
      <w:r w:rsidR="00830DA9"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reports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1D03C69A" w14:textId="0A8BCD82" w:rsidR="002069F8" w:rsidRPr="005A72F8" w:rsidRDefault="002069F8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Use</w:t>
      </w:r>
      <w:r w:rsidR="00061F2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d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Pr="000547B7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Bitbucket 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as a version control tool for sharing the code </w:t>
      </w:r>
      <w:r w:rsidR="003217FE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amount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the team.</w:t>
      </w:r>
    </w:p>
    <w:p w14:paraId="54DA76D3" w14:textId="681954D3" w:rsidR="00830DA9" w:rsidRPr="005A72F8" w:rsidRDefault="00061F28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Participated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in </w:t>
      </w:r>
      <w:r w:rsidR="00830DA9"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 xml:space="preserve">Agile – Scrum 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meeting</w:t>
      </w:r>
      <w:r w:rsidR="004A453F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s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.</w:t>
      </w:r>
    </w:p>
    <w:p w14:paraId="5C0D5657" w14:textId="2ED81658" w:rsidR="00830DA9" w:rsidRPr="00061F28" w:rsidRDefault="00B805B2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Exposed in </w:t>
      </w:r>
      <w:r w:rsidRPr="005A72F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Waterfall</w:t>
      </w:r>
      <w:r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methodology.</w:t>
      </w:r>
    </w:p>
    <w:p w14:paraId="6C8BBDFF" w14:textId="5852F97D" w:rsidR="00ED0C8D" w:rsidRDefault="00061F28" w:rsidP="00ED0C8D">
      <w:pPr>
        <w:numPr>
          <w:ilvl w:val="0"/>
          <w:numId w:val="2"/>
        </w:numPr>
        <w:spacing w:before="120"/>
        <w:rPr>
          <w:rFonts w:ascii="Palatino Linotype" w:eastAsia="Century Gothic" w:hAnsi="Palatino Linotype" w:cs="Century Gothic"/>
          <w:color w:val="000000" w:themeColor="text1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Involved to </w:t>
      </w:r>
      <w:r w:rsidRPr="00061F2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Bamboo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as a </w:t>
      </w:r>
      <w:r w:rsidRPr="00061F28">
        <w:rPr>
          <w:rFonts w:ascii="Palatino Linotype" w:eastAsia="Nanum Gothic" w:hAnsi="Palatino Linotype" w:cs="Nanum Gothic"/>
          <w:b/>
          <w:bCs/>
          <w:color w:val="000000" w:themeColor="text1"/>
          <w:shd w:val="clear" w:color="auto" w:fill="FFFFFF"/>
        </w:rPr>
        <w:t>CI/CD</w:t>
      </w: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tool.</w:t>
      </w:r>
    </w:p>
    <w:p w14:paraId="023A22AE" w14:textId="77777777" w:rsidR="00ED0C8D" w:rsidRPr="00ED0C8D" w:rsidRDefault="00ED0C8D" w:rsidP="00ED0C8D">
      <w:pPr>
        <w:spacing w:before="120"/>
        <w:ind w:left="360"/>
        <w:rPr>
          <w:rFonts w:ascii="Palatino Linotype" w:eastAsia="Century Gothic" w:hAnsi="Palatino Linotype" w:cs="Century Gothic"/>
          <w:color w:val="000000" w:themeColor="text1"/>
        </w:rPr>
      </w:pPr>
    </w:p>
    <w:p w14:paraId="69823604" w14:textId="5E7D212D" w:rsidR="00830DA9" w:rsidRPr="003217FE" w:rsidRDefault="00BB2645" w:rsidP="00ED0C8D">
      <w:pPr>
        <w:rPr>
          <w:rStyle w:val="span"/>
          <w:rFonts w:ascii="Palatino Linotype" w:eastAsia="Nanum Gothic" w:hAnsi="Palatino Linotype" w:cs="Nanum Gothic"/>
          <w:color w:val="000000" w:themeColor="text1"/>
          <w:shd w:val="clear" w:color="auto" w:fill="FFFFFF"/>
        </w:rPr>
      </w:pPr>
      <w:r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Technologies used: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="002069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Java, </w:t>
      </w:r>
      <w:r w:rsidR="002069F8">
        <w:rPr>
          <w:rFonts w:ascii="Palatino Linotype" w:eastAsia="Century Gothic" w:hAnsi="Palatino Linotype" w:cs="Century Gothic"/>
          <w:color w:val="000000" w:themeColor="text1"/>
        </w:rPr>
        <w:t>Eclipse</w:t>
      </w:r>
      <w:r w:rsidR="002069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, Selenium WebDriver, Bitbucket, SQL, </w:t>
      </w:r>
      <w:r w:rsidR="000E44B2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Jira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, Waterfall, Scrum,</w:t>
      </w:r>
      <w:r w:rsidR="003217FE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proofErr w:type="spellStart"/>
      <w:r w:rsidR="003217FE" w:rsidRPr="003217FE">
        <w:rPr>
          <w:rFonts w:ascii="Palatino Linotype" w:eastAsia="Century Gothic" w:hAnsi="Palatino Linotype" w:cs="Century Gothic"/>
          <w:color w:val="000000" w:themeColor="text1"/>
        </w:rPr>
        <w:t>Testrail</w:t>
      </w:r>
      <w:proofErr w:type="spellEnd"/>
      <w:r w:rsidR="003217FE" w:rsidRPr="003217FE">
        <w:rPr>
          <w:rFonts w:ascii="Palatino Linotype" w:eastAsia="Century Gothic" w:hAnsi="Palatino Linotype" w:cs="Century Gothic"/>
          <w:color w:val="000000" w:themeColor="text1"/>
        </w:rPr>
        <w:t>,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 </w:t>
      </w:r>
      <w:r w:rsidR="000547B7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 xml:space="preserve">Bamboo, </w:t>
      </w:r>
      <w:r w:rsidR="00830DA9" w:rsidRPr="005A72F8">
        <w:rPr>
          <w:rFonts w:ascii="Palatino Linotype" w:eastAsia="Nanum Gothic" w:hAnsi="Palatino Linotype" w:cs="Nanum Gothic"/>
          <w:color w:val="000000" w:themeColor="text1"/>
          <w:shd w:val="clear" w:color="auto" w:fill="FFFFFF"/>
        </w:rPr>
        <w:t>Internet Explorer, Chrome, Firefox, Safari.</w:t>
      </w:r>
    </w:p>
    <w:sectPr w:rsidR="00830DA9" w:rsidRPr="00321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240" w:right="600" w:bottom="24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D9B2FC" w14:textId="77777777" w:rsidR="00734514" w:rsidRDefault="00734514" w:rsidP="00FE6700">
      <w:r>
        <w:separator/>
      </w:r>
    </w:p>
  </w:endnote>
  <w:endnote w:type="continuationSeparator" w:id="0">
    <w:p w14:paraId="5D070AF3" w14:textId="77777777" w:rsidR="00734514" w:rsidRDefault="00734514" w:rsidP="00FE6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anum Gothic">
    <w:altName w:val="Malgun 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60596356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AE897A" w14:textId="03DA6F6D" w:rsidR="0012439C" w:rsidRDefault="0012439C" w:rsidP="00741A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DC8716D" w14:textId="77777777" w:rsidR="00FE6700" w:rsidRDefault="00FE6700" w:rsidP="001243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4573000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A141230" w14:textId="3E6C386A" w:rsidR="0012439C" w:rsidRDefault="0012439C" w:rsidP="00741A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123F7015" w14:textId="77777777" w:rsidR="003064F5" w:rsidRPr="003064F5" w:rsidRDefault="0012439C" w:rsidP="003064F5">
    <w:pPr>
      <w:pStyle w:val="divaddress"/>
      <w:pBdr>
        <w:bottom w:val="none" w:sz="0" w:space="6" w:color="auto"/>
      </w:pBdr>
      <w:spacing w:before="200" w:line="240" w:lineRule="auto"/>
      <w:ind w:right="360"/>
      <w:rPr>
        <w:rStyle w:val="span"/>
        <w:rFonts w:ascii="Palatino Linotype" w:eastAsia="Palatino Linotype" w:hAnsi="Palatino Linotype" w:cs="Palatino Linotype"/>
        <w:b/>
        <w:color w:val="000000" w:themeColor="text1"/>
        <w:sz w:val="16"/>
        <w:szCs w:val="16"/>
      </w:rPr>
    </w:pPr>
    <w:r w:rsidRPr="003064F5">
      <w:rPr>
        <w:rStyle w:val="span"/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>Irina Acosta</w:t>
    </w:r>
  </w:p>
  <w:p w14:paraId="455509BB" w14:textId="77C14125" w:rsidR="0012439C" w:rsidRPr="003064F5" w:rsidRDefault="0012439C" w:rsidP="003064F5">
    <w:pPr>
      <w:pStyle w:val="divaddress"/>
      <w:pBdr>
        <w:bottom w:val="none" w:sz="0" w:space="6" w:color="auto"/>
      </w:pBdr>
      <w:spacing w:before="200" w:line="240" w:lineRule="auto"/>
      <w:ind w:right="360"/>
      <w:rPr>
        <w:rFonts w:ascii="Palatino Linotype" w:eastAsia="Palatino Linotype" w:hAnsi="Palatino Linotype" w:cs="Palatino Linotype"/>
        <w:b/>
        <w:color w:val="000000" w:themeColor="text1"/>
        <w:sz w:val="16"/>
        <w:szCs w:val="16"/>
      </w:rPr>
    </w:pPr>
    <w:r w:rsidRPr="003064F5">
      <w:rPr>
        <w:rStyle w:val="span"/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>Alexandria, VA</w:t>
    </w:r>
    <w:r w:rsidR="003064F5">
      <w:rPr>
        <w:rStyle w:val="span"/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 xml:space="preserve"> </w:t>
    </w:r>
    <w:r w:rsidRPr="003064F5">
      <w:rPr>
        <w:rStyle w:val="divaddressli"/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>•</w:t>
    </w:r>
    <w:r w:rsidRPr="003064F5">
      <w:rPr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 xml:space="preserve"> </w:t>
    </w:r>
    <w:r w:rsidRPr="003064F5">
      <w:rPr>
        <w:rStyle w:val="span"/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>571-271-5340</w:t>
    </w:r>
    <w:r w:rsidR="003064F5">
      <w:rPr>
        <w:rStyle w:val="span"/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 xml:space="preserve"> </w:t>
    </w:r>
    <w:r w:rsidRPr="003064F5">
      <w:rPr>
        <w:rStyle w:val="divaddressli"/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>•</w:t>
    </w:r>
    <w:r w:rsidRPr="003064F5">
      <w:rPr>
        <w:rFonts w:ascii="Palatino Linotype" w:eastAsia="Palatino Linotype" w:hAnsi="Palatino Linotype" w:cs="Palatino Linotype"/>
        <w:b/>
        <w:color w:val="000000" w:themeColor="text1"/>
        <w:sz w:val="16"/>
        <w:szCs w:val="16"/>
      </w:rPr>
      <w:t xml:space="preserve"> </w:t>
    </w:r>
    <w:r w:rsidRPr="003064F5">
      <w:rPr>
        <w:rFonts w:ascii="Palatino Linotype" w:eastAsia="Century Gothic" w:hAnsi="Palatino Linotype" w:cs="Century Gothic"/>
        <w:b/>
        <w:color w:val="000000" w:themeColor="text1"/>
        <w:sz w:val="16"/>
        <w:szCs w:val="16"/>
      </w:rPr>
      <w:t>irina.acosta.kuzina@gmail.com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1C4456" w14:textId="77777777" w:rsidR="00734514" w:rsidRDefault="00734514" w:rsidP="00FE6700">
      <w:r>
        <w:separator/>
      </w:r>
    </w:p>
  </w:footnote>
  <w:footnote w:type="continuationSeparator" w:id="0">
    <w:p w14:paraId="48300988" w14:textId="77777777" w:rsidR="00734514" w:rsidRDefault="00734514" w:rsidP="00FE6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8FD8E" w14:textId="77777777" w:rsidR="00FE6700" w:rsidRDefault="00FE67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46194" w14:textId="77777777" w:rsidR="00FE6700" w:rsidRDefault="00FE67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35B30" w14:textId="77777777" w:rsidR="00FE6700" w:rsidRDefault="00FE67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E01412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907A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6011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9E809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B803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9819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64E94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681B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061C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8E8E0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C279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3E7D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4BC66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4AE3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9A91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80C9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12A8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AC0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0AE7A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9496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E62A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6236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D4F7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E01C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6205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5AF4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2E4F55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564F8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8DAB9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4AB4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D69A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16ED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E8A1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542C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DA51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808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E10AF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2B0332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0CC2A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3847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4A5B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88EC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8426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247F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BCCCD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742E0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3E5D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80B6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2287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A222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9E0F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4091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92E6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84EC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0729B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6F5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9A63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362F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54A7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16FB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FC01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32AA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089C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21F5788D"/>
    <w:multiLevelType w:val="hybridMultilevel"/>
    <w:tmpl w:val="22D83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92F7B"/>
    <w:multiLevelType w:val="hybridMultilevel"/>
    <w:tmpl w:val="9D1A8EF8"/>
    <w:lvl w:ilvl="0" w:tplc="7C2884C2">
      <w:start w:val="5"/>
      <w:numFmt w:val="bullet"/>
      <w:lvlText w:val="-"/>
      <w:lvlJc w:val="left"/>
      <w:pPr>
        <w:ind w:left="108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65203E"/>
    <w:multiLevelType w:val="hybridMultilevel"/>
    <w:tmpl w:val="C024D162"/>
    <w:lvl w:ilvl="0" w:tplc="514EA148">
      <w:start w:val="5"/>
      <w:numFmt w:val="bullet"/>
      <w:lvlText w:val="-"/>
      <w:lvlJc w:val="left"/>
      <w:pPr>
        <w:ind w:left="720" w:hanging="360"/>
      </w:pPr>
      <w:rPr>
        <w:rFonts w:ascii="Palatino Linotype" w:eastAsia="Palatino Linotype" w:hAnsi="Palatino Linotype" w:cs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displayBackgroundShape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3"/>
    <w:rsid w:val="00046218"/>
    <w:rsid w:val="000547B7"/>
    <w:rsid w:val="00061F28"/>
    <w:rsid w:val="00070E49"/>
    <w:rsid w:val="0008179D"/>
    <w:rsid w:val="0009782E"/>
    <w:rsid w:val="000C623D"/>
    <w:rsid w:val="000D1924"/>
    <w:rsid w:val="000D3745"/>
    <w:rsid w:val="000E44B2"/>
    <w:rsid w:val="0012439C"/>
    <w:rsid w:val="00124C9B"/>
    <w:rsid w:val="001317E4"/>
    <w:rsid w:val="0015149B"/>
    <w:rsid w:val="0016061C"/>
    <w:rsid w:val="0016686F"/>
    <w:rsid w:val="00176F43"/>
    <w:rsid w:val="002069F8"/>
    <w:rsid w:val="00217416"/>
    <w:rsid w:val="002D4663"/>
    <w:rsid w:val="003064F5"/>
    <w:rsid w:val="003217FE"/>
    <w:rsid w:val="00324115"/>
    <w:rsid w:val="003948F3"/>
    <w:rsid w:val="00401C20"/>
    <w:rsid w:val="004A0D71"/>
    <w:rsid w:val="004A453F"/>
    <w:rsid w:val="0051636F"/>
    <w:rsid w:val="0052074C"/>
    <w:rsid w:val="00535DF6"/>
    <w:rsid w:val="00556A6F"/>
    <w:rsid w:val="00576DC5"/>
    <w:rsid w:val="005A72F8"/>
    <w:rsid w:val="006513F7"/>
    <w:rsid w:val="00684529"/>
    <w:rsid w:val="006917C9"/>
    <w:rsid w:val="00734514"/>
    <w:rsid w:val="00747F29"/>
    <w:rsid w:val="007635F3"/>
    <w:rsid w:val="007814A6"/>
    <w:rsid w:val="007B7F6B"/>
    <w:rsid w:val="007C493A"/>
    <w:rsid w:val="007E6A1B"/>
    <w:rsid w:val="007F7576"/>
    <w:rsid w:val="00830DA9"/>
    <w:rsid w:val="00873E67"/>
    <w:rsid w:val="008933DD"/>
    <w:rsid w:val="008B7EAD"/>
    <w:rsid w:val="00926C5B"/>
    <w:rsid w:val="009602F7"/>
    <w:rsid w:val="009616FA"/>
    <w:rsid w:val="009C340A"/>
    <w:rsid w:val="00A15E1A"/>
    <w:rsid w:val="00A365B5"/>
    <w:rsid w:val="00A4003D"/>
    <w:rsid w:val="00A656C3"/>
    <w:rsid w:val="00A802AE"/>
    <w:rsid w:val="00AA685C"/>
    <w:rsid w:val="00AC6C6E"/>
    <w:rsid w:val="00AE6447"/>
    <w:rsid w:val="00B10D9B"/>
    <w:rsid w:val="00B64727"/>
    <w:rsid w:val="00B805B2"/>
    <w:rsid w:val="00B81D57"/>
    <w:rsid w:val="00BB2645"/>
    <w:rsid w:val="00BF2232"/>
    <w:rsid w:val="00CB6A96"/>
    <w:rsid w:val="00D125E6"/>
    <w:rsid w:val="00D24582"/>
    <w:rsid w:val="00D435BA"/>
    <w:rsid w:val="00D979B5"/>
    <w:rsid w:val="00DB2AAE"/>
    <w:rsid w:val="00DD1684"/>
    <w:rsid w:val="00E25B0F"/>
    <w:rsid w:val="00E300E2"/>
    <w:rsid w:val="00E75BF0"/>
    <w:rsid w:val="00EA0682"/>
    <w:rsid w:val="00ED05F9"/>
    <w:rsid w:val="00ED0C8D"/>
    <w:rsid w:val="00EF757D"/>
    <w:rsid w:val="00F31854"/>
    <w:rsid w:val="00FA2B1E"/>
    <w:rsid w:val="00FD7F53"/>
    <w:rsid w:val="00FE6700"/>
    <w:rsid w:val="00FF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E91C0F"/>
  <w15:docId w15:val="{C2B46D44-616F-904D-B33D-972FDC63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33DD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 w:line="240" w:lineRule="atLeast"/>
      <w:outlineLvl w:val="0"/>
    </w:pPr>
    <w:rPr>
      <w:b/>
      <w:bCs/>
      <w:kern w:val="36"/>
      <w:lang w:eastAsia="ko-KR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 w:line="240" w:lineRule="atLeast"/>
      <w:outlineLvl w:val="1"/>
    </w:pPr>
    <w:rPr>
      <w:b/>
      <w:bCs/>
      <w:iCs/>
      <w:lang w:eastAsia="ko-KR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 w:line="240" w:lineRule="atLeast"/>
      <w:outlineLvl w:val="2"/>
    </w:pPr>
    <w:rPr>
      <w:b/>
      <w:bCs/>
      <w:lang w:eastAsia="ko-KR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 w:line="240" w:lineRule="atLeast"/>
      <w:outlineLvl w:val="3"/>
    </w:pPr>
    <w:rPr>
      <w:b/>
      <w:bCs/>
      <w:lang w:eastAsia="ko-KR"/>
    </w:rPr>
  </w:style>
  <w:style w:type="paragraph" w:styleId="Heading5">
    <w:name w:val="heading 5"/>
    <w:basedOn w:val="Normal"/>
    <w:next w:val="Normal"/>
    <w:qFormat/>
    <w:rsid w:val="00EF7B96"/>
    <w:pPr>
      <w:spacing w:before="240" w:after="60" w:line="240" w:lineRule="atLeast"/>
      <w:outlineLvl w:val="4"/>
    </w:pPr>
    <w:rPr>
      <w:b/>
      <w:bCs/>
      <w:iCs/>
      <w:lang w:eastAsia="ko-KR"/>
    </w:rPr>
  </w:style>
  <w:style w:type="paragraph" w:styleId="Heading6">
    <w:name w:val="heading 6"/>
    <w:basedOn w:val="Normal"/>
    <w:next w:val="Normal"/>
    <w:qFormat/>
    <w:rsid w:val="00EF7B96"/>
    <w:pPr>
      <w:spacing w:before="240" w:after="60" w:line="240" w:lineRule="atLeast"/>
      <w:outlineLvl w:val="5"/>
    </w:pPr>
    <w:rPr>
      <w:b/>
      <w:bCs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400" w:lineRule="atLeast"/>
    </w:pPr>
    <w:rPr>
      <w:lang w:eastAsia="ko-KR"/>
    </w:rPr>
  </w:style>
  <w:style w:type="paragraph" w:customStyle="1" w:styleId="divdocumentdivfirstsection">
    <w:name w:val="div_document_div_firstsection"/>
    <w:basedOn w:val="Normal"/>
    <w:pPr>
      <w:spacing w:line="240" w:lineRule="atLeast"/>
    </w:pPr>
    <w:rPr>
      <w:lang w:eastAsia="ko-KR"/>
    </w:rPr>
  </w:style>
  <w:style w:type="paragraph" w:customStyle="1" w:styleId="divdocumentdivparagraph">
    <w:name w:val="div_document_div_paragraph"/>
    <w:basedOn w:val="Normal"/>
    <w:pPr>
      <w:spacing w:line="240" w:lineRule="atLeast"/>
    </w:pPr>
    <w:rPr>
      <w:lang w:eastAsia="ko-KR"/>
    </w:rPr>
  </w:style>
  <w:style w:type="paragraph" w:customStyle="1" w:styleId="divdocumentdivname">
    <w:name w:val="div_document_div_name"/>
    <w:basedOn w:val="Normal"/>
    <w:pPr>
      <w:spacing w:line="240" w:lineRule="atLeast"/>
    </w:pPr>
    <w:rPr>
      <w:color w:val="000000"/>
      <w:lang w:eastAsia="ko-KR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24" w:space="0" w:color="000000"/>
      </w:pBdr>
      <w:spacing w:line="0" w:lineRule="atLeast"/>
    </w:pPr>
    <w:rPr>
      <w:color w:val="000000"/>
      <w:sz w:val="0"/>
      <w:szCs w:val="0"/>
      <w:lang w:eastAsia="ko-KR"/>
    </w:rPr>
  </w:style>
  <w:style w:type="paragraph" w:customStyle="1" w:styleId="div">
    <w:name w:val="div"/>
    <w:basedOn w:val="Normal"/>
    <w:pPr>
      <w:spacing w:line="240" w:lineRule="atLeast"/>
    </w:pPr>
    <w:rPr>
      <w:lang w:eastAsia="ko-KR"/>
    </w:rPr>
  </w:style>
  <w:style w:type="paragraph" w:customStyle="1" w:styleId="divdocumentdivSECTIONCNTC">
    <w:name w:val="div_document_div_SECTION_CNTC"/>
    <w:basedOn w:val="Normal"/>
    <w:pPr>
      <w:pBdr>
        <w:bottom w:val="none" w:sz="0" w:space="6" w:color="auto"/>
      </w:pBdr>
      <w:spacing w:line="240" w:lineRule="atLeast"/>
    </w:pPr>
    <w:rPr>
      <w:lang w:eastAsia="ko-KR"/>
    </w:r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paragraph" w:customStyle="1" w:styleId="divdocumentdivSECTIONALNK">
    <w:name w:val="div_document_div_SECTION_ALNK"/>
    <w:basedOn w:val="Normal"/>
    <w:pPr>
      <w:pBdr>
        <w:bottom w:val="none" w:sz="0" w:space="6" w:color="auto"/>
      </w:pBdr>
      <w:spacing w:line="240" w:lineRule="atLeast"/>
    </w:pPr>
    <w:rPr>
      <w:lang w:eastAsia="ko-KR"/>
    </w:rPr>
  </w:style>
  <w:style w:type="paragraph" w:customStyle="1" w:styleId="divdocumentsinglecolumn">
    <w:name w:val="div_document_singlecolumn"/>
    <w:basedOn w:val="Normal"/>
    <w:pPr>
      <w:spacing w:line="240" w:lineRule="atLeast"/>
    </w:pPr>
    <w:rPr>
      <w:lang w:eastAsia="ko-KR"/>
    </w:rPr>
  </w:style>
  <w:style w:type="character" w:customStyle="1" w:styleId="divadnlLnksli">
    <w:name w:val="div_adnlLnks_li"/>
    <w:basedOn w:val="DefaultParagraphFont"/>
  </w:style>
  <w:style w:type="paragraph" w:customStyle="1" w:styleId="divdocumentsection">
    <w:name w:val="div_document_section"/>
    <w:basedOn w:val="Normal"/>
    <w:pPr>
      <w:spacing w:line="240" w:lineRule="atLeast"/>
    </w:pPr>
    <w:rPr>
      <w:lang w:eastAsia="ko-KR"/>
    </w:rPr>
  </w:style>
  <w:style w:type="paragraph" w:customStyle="1" w:styleId="divdocumentdivheading">
    <w:name w:val="div_document_div_heading"/>
    <w:basedOn w:val="Normal"/>
    <w:pPr>
      <w:spacing w:line="240" w:lineRule="atLeast"/>
    </w:pPr>
    <w:rPr>
      <w:lang w:eastAsia="ko-KR"/>
    </w:rPr>
  </w:style>
  <w:style w:type="paragraph" w:customStyle="1" w:styleId="divdocumentdivsectiontitle">
    <w:name w:val="div_document_div_sectiontitle"/>
    <w:basedOn w:val="Normal"/>
    <w:pPr>
      <w:spacing w:line="440" w:lineRule="atLeast"/>
    </w:pPr>
    <w:rPr>
      <w:color w:val="000000"/>
      <w:sz w:val="28"/>
      <w:szCs w:val="28"/>
      <w:lang w:eastAsia="ko-KR"/>
    </w:rPr>
  </w:style>
  <w:style w:type="paragraph" w:customStyle="1" w:styleId="ulli">
    <w:name w:val="ul_li"/>
    <w:basedOn w:val="Normal"/>
    <w:pPr>
      <w:spacing w:line="240" w:lineRule="atLeast"/>
    </w:pPr>
    <w:rPr>
      <w:lang w:eastAsia="ko-KR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spacing w:line="240" w:lineRule="atLeast"/>
    </w:pPr>
    <w:rPr>
      <w:lang w:eastAsia="ko-KR"/>
    </w:rPr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FE6700"/>
    <w:pPr>
      <w:tabs>
        <w:tab w:val="center" w:pos="4680"/>
        <w:tab w:val="right" w:pos="9360"/>
      </w:tabs>
    </w:pPr>
    <w:rPr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FE670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E6700"/>
    <w:pPr>
      <w:tabs>
        <w:tab w:val="center" w:pos="4680"/>
        <w:tab w:val="right" w:pos="9360"/>
      </w:tabs>
    </w:pPr>
    <w:rPr>
      <w:lang w:eastAsia="ko-KR"/>
    </w:rPr>
  </w:style>
  <w:style w:type="character" w:customStyle="1" w:styleId="FooterChar">
    <w:name w:val="Footer Char"/>
    <w:basedOn w:val="DefaultParagraphFont"/>
    <w:link w:val="Footer"/>
    <w:uiPriority w:val="99"/>
    <w:rsid w:val="00FE6700"/>
    <w:rPr>
      <w:sz w:val="24"/>
      <w:szCs w:val="24"/>
    </w:rPr>
  </w:style>
  <w:style w:type="table" w:styleId="TableGrid">
    <w:name w:val="Table Grid"/>
    <w:basedOn w:val="TableNormal"/>
    <w:uiPriority w:val="39"/>
    <w:rsid w:val="00535DF6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B64727"/>
  </w:style>
  <w:style w:type="character" w:customStyle="1" w:styleId="hl">
    <w:name w:val="hl"/>
    <w:basedOn w:val="DefaultParagraphFont"/>
    <w:rsid w:val="00B64727"/>
  </w:style>
  <w:style w:type="paragraph" w:styleId="ListParagraph">
    <w:name w:val="List Paragraph"/>
    <w:basedOn w:val="Normal"/>
    <w:uiPriority w:val="34"/>
    <w:qFormat/>
    <w:rsid w:val="00B64727"/>
    <w:pPr>
      <w:spacing w:line="240" w:lineRule="atLeast"/>
      <w:ind w:left="720"/>
      <w:contextualSpacing/>
    </w:pPr>
    <w:rPr>
      <w:lang w:eastAsia="ko-KR"/>
    </w:rPr>
  </w:style>
  <w:style w:type="character" w:styleId="PageNumber">
    <w:name w:val="page number"/>
    <w:basedOn w:val="DefaultParagraphFont"/>
    <w:uiPriority w:val="99"/>
    <w:semiHidden/>
    <w:unhideWhenUsed/>
    <w:rsid w:val="00124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1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50586D-0189-9E43-A8AC-0733E7608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First Name Last Name</vt:lpstr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Name Last Name</dc:title>
  <dc:creator>Microsoft Office User</dc:creator>
  <cp:lastModifiedBy>Microsoft Office User</cp:lastModifiedBy>
  <cp:revision>7</cp:revision>
  <cp:lastPrinted>2019-09-21T00:02:00Z</cp:lastPrinted>
  <dcterms:created xsi:type="dcterms:W3CDTF">2019-09-19T01:39:00Z</dcterms:created>
  <dcterms:modified xsi:type="dcterms:W3CDTF">2019-09-21T21:21:00Z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eDQAAB+LCAAAAAAABAAVmbWiq1AURD+IArfiFbi70+EWPEDg6x+3D+HI7Jk1CUeKOMNgAicQIoKyCAdBtCgKKIZiME3hgoKkrDBbQ5tv59GFMV6Iy4P9+NFY78FzFw68a9okMQtOLjnHLURuvzlOQV6sVWnEA7tTgouZ1lo2auOzQrGBUoXulSlxlMBnQQrga0u73JVTiUXZwyS8ncm1dpWBgqZ1mDXHivEDBdMLsy3ZeZUUWX5JLhsh+6TgfRb</vt:lpwstr>
  </property>
  <property fmtid="{D5CDD505-2E9C-101B-9397-08002B2CF9AE}" pid="3" name="x1ye=1">
    <vt:lpwstr>v82YNgQijKMfrq5Ae1Zmmc8zZaFJ4d28M7PMj/A991jebh7AZtIGDYte1DYZkQ1KK3+XJwPDjedaPbq2hbJZbneurZRsRXHcHmhGxFwOp+WDZhc8FVoYScDnyF0C0z2efHgyfsmWySOhzNZcZFElxsthIA3Vi70inMsKm7jSSGRTRHJPiiJH1nA0KR01LaFS2TW2CQSuzwTYbAwH/tB/SRHXsuIpDG1Gpnz4X7ZFSrlXEgCcaO/tNqHTLz26dH5</vt:lpwstr>
  </property>
  <property fmtid="{D5CDD505-2E9C-101B-9397-08002B2CF9AE}" pid="4" name="x1ye=10">
    <vt:lpwstr>rpUKDcBJ4FtFZxn/0nZmf0tFh97oBnCrJS/CC9iRvV/yobvM0SwZYCs9D11aNUXemVI3bO5yzK9tG1YjphUO3kJJ06LF66bx1as55VZtjX1O7t6YXT3QymxSYXDdJ8yYSZ1V7a+mc93OPnc2pj5GaDJ9+KXPmu+2DPJ7FMlqM8zgsHU8CND6SNGxTtXTQECPBwwgHe8Hcj9leFwY6pKtvLGJI+XYYvlS/HbfWrO9Om2v2NPyLdUbVK9/pppcUQI</vt:lpwstr>
  </property>
  <property fmtid="{D5CDD505-2E9C-101B-9397-08002B2CF9AE}" pid="5" name="x1ye=11">
    <vt:lpwstr>tj+TAedVCBlZWG5c2WVKc0qYbjXNhMjNfhi1XgYvyMPLuoXTxXSuiwThod5YW4McQAcrBk9ZWig1Sp+zONS/Wy3XvKXoxubDTRTnDWyVIoaMaZtARMm3VeBcO6JtU3ii62hzo/i08VVEhICCRNNETg4MaW+2VfWbMDtSykFSkVpNDld1IjRDxwHt/DpySAWZJVdnXmpdSeQIgySE4ZZgxvfvabFi9nQkEmilYf0z1bxBVHHh/r0j4WHOHaZtsdb</vt:lpwstr>
  </property>
  <property fmtid="{D5CDD505-2E9C-101B-9397-08002B2CF9AE}" pid="6" name="x1ye=12">
    <vt:lpwstr>ZoA5djKOxqS486NFkhki3jEDZqrh34hfSEC+HIk09U13MJuLaowGdqC4EmFGjzNtz3yfFS6eB0B6wgD5sbYCSzysV4F6ihxC/gR2yWRFCdpD9JNkyGx2EnBYhqBYjHErfLq1TH1e1QMsqY3U9dPiAwgmKT3Pw4fKWevRpIn6bfhoXW7QscKfLHvXIKUnTdkFYYyuFkPSbtq/MFW7usG+PPnyoEV7Si7QCRoGKDVgJiGOdd7AfUJ/mIBUgBj+/OR</vt:lpwstr>
  </property>
  <property fmtid="{D5CDD505-2E9C-101B-9397-08002B2CF9AE}" pid="7" name="x1ye=13">
    <vt:lpwstr>qXHOpwdgb4rTPwGhzeusZGhhomX/23Zqku9bcg6Sql62q7FKkjRv0LZzA5DI7aKbcGH1Kb/5M/YpZBt+SyvM9x69M3bObxfjngvfdZwIN7O/OComuWRgH9ms3uvbG/AEUoLnV0Pp3ZpX3ibohgQPBV/VeS+wHo90BKWTjKC/E7URFOopMqt9bRvnxUGLQLFUmrCK24fOBAa2oR3s/w9eUwCTlGmthH66zQ7MM5eTHQvik7YnfAtOtbqpCl7SjmE</vt:lpwstr>
  </property>
  <property fmtid="{D5CDD505-2E9C-101B-9397-08002B2CF9AE}" pid="8" name="x1ye=14">
    <vt:lpwstr>l7ncFnxk9E9RPUSkVaU5UsGtJIIUhM2tyQcxk/++TPQljDB31G5+naAqBnjmoRxujCYyAoxMxbAvkAVKZUFsw9Ql969BNck8LNiKme4e49Q24kcmG5eSH5QkKwLIpKmZGi04eQDm5XvfIzvJC/k/Zg8rfEiU+gkagQzjBtLz/0hyq40oTwm1GX+0LFY9HfuCKApTJTAhpKZreHeofKJFn40/bXJ/fHFFlSpZ9/DOp9srz6dnuiP4GHEKf249YHy</vt:lpwstr>
  </property>
  <property fmtid="{D5CDD505-2E9C-101B-9397-08002B2CF9AE}" pid="9" name="x1ye=15">
    <vt:lpwstr>l8XYe/XF8sDmYZQrefP2Y0IQmJutjFAJ5ANh0Qa4jt9F+y6pOSW0mojcF8ske8nR1IcJplWu2wv5P2svq9nPh4J894fdVVAt7k76rsWQhItVWRDmuEACNRRXsuNiY3vltzoNZO/j3Us104KXuXwGwFPfrG8KZLRrE2DugqwTv8MFQPSsbE+iswF9jjMeXO9DMOroLgd5WrRLPktjQEMTncjJUxSKkbNAn1yR4CHeIz78bHBMmvaIankQkk4Dj7u</vt:lpwstr>
  </property>
  <property fmtid="{D5CDD505-2E9C-101B-9397-08002B2CF9AE}" pid="10" name="x1ye=16">
    <vt:lpwstr>3xUHXJtDWJbjbRod3TxgcywjNAhyDIcZzNpWK7Bbo13K35bmf51J18+2qGfkFPnOHKGmc+FVlrNgJTdSP7QqsMCFM9DDQ1KlUY+V11dXKhHpp9GjJqi9voaQmPxIRNJyObw2plt8rkkThnoThK7VESLYSyCt7T0TRJCWcwJHwXqPMun3HEii/jSsrvkwbkN78ARbriZ48jlZbnxWxd4tQyl0DuDegIigaaLyapYCWqCox0fYhZGiJJy02ynnVgo</vt:lpwstr>
  </property>
  <property fmtid="{D5CDD505-2E9C-101B-9397-08002B2CF9AE}" pid="11" name="x1ye=17">
    <vt:lpwstr>buBHFu4gTTqrIPE32ZTQKQEmu7w2d+m8yTmuuzx+2rKWfGm7jeXav4Fl70wPmNJB9UbudmxMSBddBQLagOslZTE/np3tlSDKeuFQhEysLi96iLp04qRx1g/5O5y1XZ2RTAnXunO2z2RMvMgE8GQU3BdvHzprJulNLiz94MeyDK+soTqKUX6BXWN2C/GzuoRTZ+h2LVPeYadYj2OAdhnBMPktMU6yYlsvl+FsZJ7VEWM39FNi7td3sfkYHV5e89h</vt:lpwstr>
  </property>
  <property fmtid="{D5CDD505-2E9C-101B-9397-08002B2CF9AE}" pid="12" name="x1ye=18">
    <vt:lpwstr>Meg2Obbp4Wkl5OsjsjoXeEZdZaaWSqucOTNFNlpUGn8YCWDGNerRVOFbIpbrBmYzFXZpifOaNPngk5E3IR+quc+D7vvQ47SWEtTJ948Ko6tlXH2Y0fae1B93y9laMAT1AxLBghoWd8npyhHqAXq3nTvHCfajnTVbKLDMNHQi30/Ti52fDPUX99VJE9m0jG2IACWE3T1sdfp5Pfugb55jZez27mpfuufrn6TQI99i2IXDY/hneZ6DyGKuXDE07Q4</vt:lpwstr>
  </property>
  <property fmtid="{D5CDD505-2E9C-101B-9397-08002B2CF9AE}" pid="13" name="x1ye=19">
    <vt:lpwstr>BflakU6fGSQRdAVFLRy4m/M6V+wD+wDYxHdcp3rxe88zmu3yybdEt2nN9RTNyYW/+B15rfTHnwSrfP5UIKCUpNZ9jK8XdBpSohkfox32+VSCG9qyWGhyAJ4E7+ZXrVUX2GilaS8RfPBBwR/p2xVFhDOKUhY9bVo5q+EtlO0BvDRkKplbqja6k1BkvdeqwUyMC5f+aRKDPakzBwGl4Pok3JJ8N4dko9sxXt/TonhU1Gl0a5YIrxGN/EXm1veU2BK</vt:lpwstr>
  </property>
  <property fmtid="{D5CDD505-2E9C-101B-9397-08002B2CF9AE}" pid="14" name="x1ye=2">
    <vt:lpwstr>0SA1gQ34h+pHKMsj3mP3nWRXiyw3KD8vVDXKpnga7XhgaybDMcFNw3bbpxMZpvhvXWLx+ekaH8zqQxOISmMffwHc2DYUJg3/imlFqU6h5b39l8giQ0gGZWcK/3morbIMEEolJfGKqgDWEusx/nSqxr96MDXquQ0jr3WXzcs3zkpIm6eRWmm0omBk/qEtPo3FadDexpG3FiGIi9HiA03gA2otojBGFBP669buDEKc/lrfYNoXj8bHuooF/LSiaF2</vt:lpwstr>
  </property>
  <property fmtid="{D5CDD505-2E9C-101B-9397-08002B2CF9AE}" pid="15" name="x1ye=20">
    <vt:lpwstr>Qj8uu9LK94GK8CjGFNMF38TRh5YtuIaVPEB294p+ERwWe4zry6NhpLMjkY76r4uHWGPnp83/Qh5Xf9YkT/Np/vbacEVPKOWUK1+ZZtSgfxNlV7O5Eq2dIpcbkbUF4T0Pw6W+ZJgwxmVxdRQ+c3i/Gmqr/u6LyVKM8USlSCykkkT+0iA0LQ9rSxzIZ0sow/tNdWxuwCKuwPy7vRJn3XgcnOPxCfKTlDtKt8G9WGJ+GG0aFef3J6fqsVP0Gz8phTv</vt:lpwstr>
  </property>
  <property fmtid="{D5CDD505-2E9C-101B-9397-08002B2CF9AE}" pid="16" name="x1ye=21">
    <vt:lpwstr>neIKgjM+jLRnZB4TNPR2HfoHiJOPvX2fuEwgOS9QC64bQPoYjPgNKPXp+eu1U33I2b/M+xuUXDnYB6WpvAsnSI0fe5HBHelsmRe70w+g56SMq812pr/TkoDcT0YzZnSDDDa03N7B6ZToVdLRjkAWWhtWoSpLln3OaqNGBy+/tVVxdg/7PuXlnMr9z2+FUH1VS2njYhB/NYpiaOo4q/zUgXRQcmpug6OLozyKv6GDGH3W30nLfu0ZWf6w0FAT8zg</vt:lpwstr>
  </property>
  <property fmtid="{D5CDD505-2E9C-101B-9397-08002B2CF9AE}" pid="17" name="x1ye=22">
    <vt:lpwstr>UsLpEtSFKMp+PnDpoqLNCQDyGv+JRnrvkzQL3j9GRPi8N+/0LN1d6NcWbpi7EY15a/PAjbxFy05SnGj297Hjoa0lV4njeNtf45gnHfHVLa35sj5hZE2xH9Qg7MS8fxNWmTFq7SYpgKKe7htV3xZnMw+sp3srS9GopxlH2GK/Sp9HlDoCYu05lBMMRJAooqoVzn+/CU92bW37ktSOU2qXQQlKyxFAlrFsVw0UqDk2wjtpQRqnbsAew0anuPpVFIw</vt:lpwstr>
  </property>
  <property fmtid="{D5CDD505-2E9C-101B-9397-08002B2CF9AE}" pid="18" name="x1ye=23">
    <vt:lpwstr>7UPDDV942NPOIf/Foe+sDT6e7QiorLgUJ5GY155hSUA0qVXL0GxYT+w1kqL53VVe8kh7/ylvEdIjth1TpMf3QqA/9aEcM3g4Ip6O+fLm8Q631/sss7ENmZTZjw4CmWRKji25AF5blL8ICd+fH2w4xoXyoo6Z6DoRFfFlik/4vgabkSMePx1O8wLL5/j1Og0PFkllaUk2W+riB+VEAt576g5lIGPF8rfCO1mQyFhCUoZ9XzmOUB0dxMDBRCOB1Xc</vt:lpwstr>
  </property>
  <property fmtid="{D5CDD505-2E9C-101B-9397-08002B2CF9AE}" pid="19" name="x1ye=24">
    <vt:lpwstr>kzoavCBluMT8jVpaPYHF7xXIbRuX4W5+DLgJopgEKcfxYCm7dQ3qneBJPc40TzL3JpEu819JE8ZQ49Sju3WTL708oHtGgC7VmugEz2ioVRQ+R1fEf4FfNjLeW/00QRqWHttvEMSOWdmcq5OagUysU2jsb6Nw1ViShR0VUYx9IRkxs+/4Dvd3yfVQCQBrluaQBHEJKveM8YwwIwpQH36iK252GjEDvMQk8P3xOUAbXyItCyGnPaNLYUx58qaw6l7</vt:lpwstr>
  </property>
  <property fmtid="{D5CDD505-2E9C-101B-9397-08002B2CF9AE}" pid="20" name="x1ye=25">
    <vt:lpwstr>ydw/I71Otozx70Wh8n8p+rzU76QY2igbZsjR91JxlJRilNbnN+brfQWa/AWW0+h/L1tItGtGTsFi+DrhEQxRYJfpUJOrlDz0OBlM0+zGHBpi1XQTB6zjnpK7dCnf5mWd6jeuJBXg1H0ufBlUlLtz4V7WIBR59FUrDrD5brBxlJhvti1tk3KdwFiv6GXxRt0gxF4itl089cvbZiZJC3QB4Ip8jeLgitIWYHW/t7tR59BT2k9kHwhYCXbksSFqI+j</vt:lpwstr>
  </property>
  <property fmtid="{D5CDD505-2E9C-101B-9397-08002B2CF9AE}" pid="21" name="x1ye=26">
    <vt:lpwstr>5+jUCDvTFkMIZ4yXpx7OUxnqCjvSB94i9DeDsIrto3THCm8DY/DEbfNOrn2waWRSinOwyiff90WyLkATeJbHHoJpraIpFn6B0dZqx6IZbFjiVOEyiwHX+t9EMlqpnq2YF0Wmr3tSZEi2Xme3Hr0Ep/ePyyQ0lW6nFu4XouE9AlxLg4ysTKpsM4SnAPeICJnReCVL98QNTbejvTGIVbrzF755UbWQ0R0hUz/M/zyzE6mj+AtYxDEJqIXJlCu0vl9</vt:lpwstr>
  </property>
  <property fmtid="{D5CDD505-2E9C-101B-9397-08002B2CF9AE}" pid="22" name="x1ye=27">
    <vt:lpwstr>8HZAVFq5ypmRU0CqoHLxjb3xilUKpLmhoHqCn4U+IRlnnXUn8G/Y7LILDmNtOLAgbw8J0k7b2HRD+sNF+7gk8yRAtml1r2JZ++lDlK56n0+2GjXkA8/XC4Zd2sRpduTqAg388maAMA1w0bJxgCyOZ4Hn4XtKarOG5Qp0SwwnsLUo2ClTm+ttgrvkzphul0jyQAPCJH91NdO6BYx5I9XvC8nEKfn8F34vIIKoNP8WqabFzmd4kwfsSd/n3oTYkpv</vt:lpwstr>
  </property>
  <property fmtid="{D5CDD505-2E9C-101B-9397-08002B2CF9AE}" pid="23" name="x1ye=28">
    <vt:lpwstr>90rYd40/cmQD3psSvhIxeNkmMhMri8nsvBT09WjVblb1qr7qcNAo8A1UcKe8fCrgsKtTc4PgX/mxuyxlrgdg0h/jo/uc2q/ZBFH4w97uEUZ4/kswOJrYZdIhJvnqWGG2KoHqTcodDP3BPjdvEISHprS1iJ9B62EwCelsEbbp9sFBwDMyLAm0DAQOPpNRYd56GRkuze+6RuAH8+n5qFny1tOAOEymuQ8AbFFWQiqTsI6HvvGsBK4gDeVL0Q/076m</vt:lpwstr>
  </property>
  <property fmtid="{D5CDD505-2E9C-101B-9397-08002B2CF9AE}" pid="24" name="x1ye=29">
    <vt:lpwstr>9Ee+FmhgMSIcFBgBrR/Yo0xczjRs12KGvfua6z2geZEOJvf4ufnKw6cBD+fuPAqAloNVgX36WS2F2oWGO5AY+2FpmoYfpU+PDpnKGDi7OcDbcAzg7eas0mWfkhMuZZxaNluE+7FnTvNxXL51r26VToXJ5SsDC5ITO7PVd0Vzr8GRBdb3a7hU6XyRN7OvQ8ZUrYhwIbfp+Dwa1Xkyyvg+D7yzhyxTM7GeRuH25rK/CFDkK5yXUyXKIt0xU0CwqYK</vt:lpwstr>
  </property>
  <property fmtid="{D5CDD505-2E9C-101B-9397-08002B2CF9AE}" pid="25" name="x1ye=3">
    <vt:lpwstr>EOGmfjg/PVWfi9JBph2o/g1SKp6Lg62wJtjOeKaN8cfShx0P5fZmSYYlQTs9+0JXIwCf2JnOEs97UUdqiVOn+gSvHzdjeAyvJwS8zi76bwtd2E3oQyRtUiDByyErdDKpfPD2vB0YYh11/DJ38/antMeol7SFkfxShdjyGx4GEUleSwEpeIsjI/6RGSMS9SkOuNiQdXabvAMPPcvU5ZOvRs7fwbp+uEGom8exwfr6vZooxok2pZ0dc9fgQappyl6</vt:lpwstr>
  </property>
  <property fmtid="{D5CDD505-2E9C-101B-9397-08002B2CF9AE}" pid="26" name="x1ye=30">
    <vt:lpwstr>WdAC+yJLQoEW3zk1/sv5qvMIbxmfxxRasK+PY4C8h0ZafCv31QIu5ckRhTy61HaZW6RiIhg4fT/hAx909GmZItWD/dFAe6s7AfxzhRYTOKH7r4uJ2PmRWa01vScFrS7F8zKbH95YaRTaeJgHez31qp8lz5o0fgZ2OEwLp0etEgjqHRZ49cB1rBJ4x7AT5jaAZyUUc/d60IEOBQ7bESRSVXep5ESj7Q7tYq926DX4qsZwhGTNqgAytjLfJHNvVQG</vt:lpwstr>
  </property>
  <property fmtid="{D5CDD505-2E9C-101B-9397-08002B2CF9AE}" pid="27" name="x1ye=31">
    <vt:lpwstr>8E3wIobT9AXAWQjhR3rosu3aElOqn+hMgdpH+WS6FfTIAdBGetflhoEyXAqMyQoDm/dYOVYkHAco/qCBl8tdnQI5ax5uij6aBAxUEoZpT0NdytIDfdGn/c1jO10fye0KYC4MTZtKBx144pQRkeCqbujBoTOfmz2dWl+NjaeKa+2xO0e4vdTzWjaesMtcsH2cF2x9VzCp4u2XRx/FoGNXlRGBuwUM3ZXQVr7otG0jcktr3rr03KUax039Y3fYi3D</vt:lpwstr>
  </property>
  <property fmtid="{D5CDD505-2E9C-101B-9397-08002B2CF9AE}" pid="28" name="x1ye=32">
    <vt:lpwstr>FomQD9Smun1HhOm+zUbeYLZ8v08K9twpOUxN7JbYRaYrzzK+HtWn+EQMs7bDyucJj1SpBmw6nGuPm6zrskx3mKeNOqEhBusYEPlRvm9ZBiQ7vicRhVBb26zhoJTyArLws2O2Xwzo4a9QvymJ3NVr/+HAgmSSrg6uMP77/ZBNaVkhabjP2nL4bT5xjVCffdKesT4ZhMO/qf/0C1+fKizc4WzuVTkfE+0M3sIwYl6G6uvWnptVQiCyrmplZiBmKRf</vt:lpwstr>
  </property>
  <property fmtid="{D5CDD505-2E9C-101B-9397-08002B2CF9AE}" pid="29" name="x1ye=33">
    <vt:lpwstr>Ifa3P5vM1OiX/8Ftqb7t0NBjtEgMZCDITG515zgf4ps6zS0Qw3WvJt1oNROhbSlQkeRXxUBoxA5Bhtmhfm6KGIXcct31oUQGG5TPirLAaWtELkkiQ/DypxGJjLE9uVOu7Nnf+tYS4eW2LDhq5PmUmTBH0FS476BSLyNggC7nYg+tOPB0NRK4MVe8KUQWCLm+wgqjqSpKB/DWCfDVUgGlirtQzEdGe5ecHxZI0/yiNnogFjfQ99OmVdhNhwh2KLb</vt:lpwstr>
  </property>
  <property fmtid="{D5CDD505-2E9C-101B-9397-08002B2CF9AE}" pid="30" name="x1ye=34">
    <vt:lpwstr>tXA+cd1l7yEXTKf1Q8GkMqTXYJXdiszllkLcTB/LyV3zDdpXB5Rg1zpw79jnZvI046Vbdjylz9WvPPYmTVEXJ1WlW8XVnFmm93dy0xFrMgPDhcIfaFY3OXstJrXFZcJ0A/Q++3WLgjUzZj4OF7bLuMlZkLk6FmBTMaXrwoPCAII7+GB8PnqAWKUkl10yI04CmKktSqU0mDzBhyiZyYMmt9eGwv97BsHq6gMSsNh0pINoEBfikwFBEB6eFlfbnvq</vt:lpwstr>
  </property>
  <property fmtid="{D5CDD505-2E9C-101B-9397-08002B2CF9AE}" pid="31" name="x1ye=35">
    <vt:lpwstr>UpXTxnke1tBfQiUvsw72CPwcXk/72dn2A+Rvi9xNXtFkXIzpbOCHcjl0G3JIPNILMA3Vsmiz6gyZ2nyXsMbq+1PLX4jQlfvhz+bgcLRLZEdxNqX7vdLTE22h/YT+ROCdU90WDXmsqDdm4NeR9oVvuK3Ok1h61UTiTwev8hg9lNcgjile8mg059PzudheIfFh+Vo7xvoglEBh3er9K5K+VCMzz41mNXpfVa0VGbiyZBM3lHLHHxIOI6QGbsH2U+m</vt:lpwstr>
  </property>
  <property fmtid="{D5CDD505-2E9C-101B-9397-08002B2CF9AE}" pid="32" name="x1ye=36">
    <vt:lpwstr>rd6Ht0RtMSYGWtMG9sixfXEti/XWPvJGyC9s8HwxWMgMFtfMzt4kUxCFVHf1qeQpV+VIELSbASjnM2NlI3b2uQknXnupxt/uNhrL1AJh1bfxuTD90Fjo2M96ksQMQPywTD/TCKQ5GEEMD6eG6o2ejim+0Mx4y9M118X1JC2jogZZEBpfWBNqakbeohR8LQHxm09l+FKYjdD20MT6vWzBEIIQH6qjUtHNo6qlN7CtJje2hcnGrInjnNx+RtLLXoh</vt:lpwstr>
  </property>
  <property fmtid="{D5CDD505-2E9C-101B-9397-08002B2CF9AE}" pid="33" name="x1ye=37">
    <vt:lpwstr>PtxOfo4pAAXBUgEBbJaBlAXs0XTIdKfWHPIrIl0NKWHLchJHB9CuTRsyWPsa/1tiLpdyTUGsgjT0+hg+tcz2vqdcKCILSBmz/hNzx2Xwpl6CrO8jWGqKyWZ0nlHy+9Rh8D57IiRU73SThyA4i6smVVov4VQ7yVWXzCKUyG5Gb3YB+dmt4mFklh9OEf8qytUp6GSpHUnl0cfMGr6RR3DFskwHyk5xURhihhGGIiAK8VuBrvAEe8HWebBB+cXhO2o</vt:lpwstr>
  </property>
  <property fmtid="{D5CDD505-2E9C-101B-9397-08002B2CF9AE}" pid="34" name="x1ye=38">
    <vt:lpwstr>Dm4WhTZWfH+zOhFJJQU2rih1O0F2zLblqIkKiYQJU4jpCly66BsrMjtlbxtZpHV2o2EtF9v7ZykgetXmbrqUOS2t8VYwLpXOBxfXURgBo038WFGJdg+JYQcOWMKjz6rWREQ39hImAAtJA4yxkWWlvtzbO99HGwWLhiUzJ+JAFDNF/8viiHx4s4vnAiQHl6z53vBS9b1vi9oiS5h2vIbXkHF7W3h9A0jUcYAKLb42zdVSa+Bd/nta4LOws875bWl</vt:lpwstr>
  </property>
  <property fmtid="{D5CDD505-2E9C-101B-9397-08002B2CF9AE}" pid="35" name="x1ye=39">
    <vt:lpwstr>8kriDstwiF8tK/AzFf6LTJecK6UdSoeB67ILbKnDHgIdIaegUy8GthR4M1nEyoheP/sTRQzPncJBkBrQ89sACeL9zC/zhUb6Yh+wYUO8iZdglRHc11zRjn5Ktmg4eQzEMF3Z5FMWAhr3C9bTdn+HUJey+vbsg/oQ7lryppJ6QjOPdhpsuks1DHkGwNbWfblsyVWKbZg/xCSEzaT15K1CLocgab+QqkDyv5uVTJAhvlWT89JcxF3Eg2oqS7RflHH</vt:lpwstr>
  </property>
  <property fmtid="{D5CDD505-2E9C-101B-9397-08002B2CF9AE}" pid="36" name="x1ye=4">
    <vt:lpwstr>54ez41IpKTH5arJ1KKMQGX4T+oH+kNwXapBwUgYB08exDuIDZWkcSxcHl8lQUZ2QdZ6etgqYjhF2JMkDD0zJ3D+K06imdtpk8jl6OMvhl4HX5d1fkxLy5AtsaFb4eJ8RMY+fzcqYUlFAmA4CJTVzB1fkJKd+pXSsmanY15OMr+LMgIcRDMVv6RW6LUCD0hSQV5yUbzPitw46UA/RPQuGARapKporXgv4ZiK2DDWFLihx1ptzhdaPqqn2y4EDza0</vt:lpwstr>
  </property>
  <property fmtid="{D5CDD505-2E9C-101B-9397-08002B2CF9AE}" pid="37" name="x1ye=40">
    <vt:lpwstr>zjyR2oL/hYlOeuOQ5AW1KkIDnwAJWhi/0KUFQ3zqIiag1dK3oDCSKpbqjJ880jWPpNsvAPy86+NpJ7KdQoWpBP38lAsq3PC3/E50AqYklbEaMxKnPvrYTzgKjvnTTBOMngoybHWitNkfwt828iVHKsmxY4mzSqZZiFJp+BdNzgluVHH1IQVDXgf9cqdDfwpSIBW5YVJ5TFw3BMZWYLVvcaP+6LSEVBkEzChZJjTkFX8/YczSfMdEi2TFrC1FjQI</vt:lpwstr>
  </property>
  <property fmtid="{D5CDD505-2E9C-101B-9397-08002B2CF9AE}" pid="38" name="x1ye=41">
    <vt:lpwstr>nDjGpLtzv1tpfBtV3l9TA9OviYyEytjiWA4wYhr3Gu/sgQbThyQliBxHbb/ysHJhQsQ9wtjwds1UlQGYM90HMCP9IK/5runLQwcK52DeFf+U3pXZzbG4VjkuNHbbX4hLXWRQC6TW9XZNlp3ri0xMcaA/jb+AYgakVpNYg7He52j4mKmiFEOm/qcrUqtpdZrGHyYBgb3VuMRn+ZCb7++adC6YDthMyELAZYmA3jd5a1lxuxGpWQFI78Psok3QdVT</vt:lpwstr>
  </property>
  <property fmtid="{D5CDD505-2E9C-101B-9397-08002B2CF9AE}" pid="39" name="x1ye=42">
    <vt:lpwstr>iOn3G6uYDcGlMmkqjbMBYfj6+oD9e3r6/IxAmTsh0CGp2oGGP2gnXRCUGB3sECOPrIKG5zZ70yiLRPQ8H6z232uGZgfYHiF0yO2blawyCMDd6fExM9yD+wX+p/L12hE9MkQw/A7Wq3sv4njrrSqBgiQ6rDC94o7IDHfPaCS7+f2tbaXQ9X22Mk1IFeqN9ioTbECp0TbvZ6vUjx4+Dh6dmsmx7QMGdEjVOucO6UgqJhpnWGlue9s7xSsRDyQt/ni</vt:lpwstr>
  </property>
  <property fmtid="{D5CDD505-2E9C-101B-9397-08002B2CF9AE}" pid="40" name="x1ye=43">
    <vt:lpwstr>Gopbhx/sJj4LJx8x2fhjT5LUjMu0hVDUKpvTNT6yQAhRncnKDNrdas+e6KC9MBMKWEuRVmijX4qR6BYNqlhi9WjwRfKHT2UVmD61u5ZLYp6WnK0I3WBVETmHGWjQhp5dF1smGPPi79dAIO0h8rLlyvDEtTYhTsg4GPaqDpFUPCSDW+JxkqCi77KYUL+spdmvit7JWv2xkosgsW363rjqgbEyp+uS8gTK1DC5bd9jEf6IrMw8+tGU1XZEI3Tli64</vt:lpwstr>
  </property>
  <property fmtid="{D5CDD505-2E9C-101B-9397-08002B2CF9AE}" pid="41" name="x1ye=44">
    <vt:lpwstr>UokLqhBz/B6Z6edX4fcQ09EaCf5W6rtBl5kAMRxKILVa94i2AT1Z9QAt1zeWUWzbzlFTGfvY+xeukNbNfiEZDOB40JT+xkJGqeedqJy3+53STx9lYDU4Fof8ocy630rYxKWTcEgQ3EB1WMz2C1HZ69/ain9PNtDmPnINtaLnpyMsxyT7Lkl9SVyCNkWYcM0xe23iVXzvhR+sE5E/8oP9TJhvwysRVBEJUJN3dQ4LJ+iujUOSFPWGPwJjQkUt7HZ</vt:lpwstr>
  </property>
  <property fmtid="{D5CDD505-2E9C-101B-9397-08002B2CF9AE}" pid="42" name="x1ye=45">
    <vt:lpwstr>BHwM16rtTY1XHbdycrEnHT0QEHm95tCa/6HjugcMdUMVaJGm2P6Rw4BQuwnv3pUDxuTjVap+u5Hk3RtJRSlVY7CCpt8Aw/5KGXlsbPlXBEBQylwKvc9yKEYBYtt9sAx1+1RTguUGCYbzTkJEp2hW0o+zFnm5BIGsNJ0Z8mUG3A/buL1fW93ou/0Mmp2iKrlxSC1IbdhwJHW5wrEnoKP80IHxonf16od7a1PMto4qMURHpv4dz13bNy0MV663Xcb</vt:lpwstr>
  </property>
  <property fmtid="{D5CDD505-2E9C-101B-9397-08002B2CF9AE}" pid="43" name="x1ye=46">
    <vt:lpwstr>tfZ5N+q9rZx9WIWqthPjLOR+bLhjBms7C75+OHolYaFPgzySHcswNDLDSVYyMtSh3F1Els3ymNF5g9/51u3c+UqSfUxTdgJWOS9+JtHUQIizZebfErHcMng9AuiRZLnfATFDnwbnhkNsyGOYv64c8l49am2T0VKXkznmgFwYyweRwm4VHY+rgm3tr4bPY2YG1Q0dNPzGbOEhM3hqkNXXwfiXPQcGZyPUyJ0tM9WxmcFY0p3rl+Sl4Y/AsyUWQK4</vt:lpwstr>
  </property>
  <property fmtid="{D5CDD505-2E9C-101B-9397-08002B2CF9AE}" pid="44" name="x1ye=47">
    <vt:lpwstr>KFNwFdiKfp3KoJXM/SKK8BgEBL6DVJr3j91ZJUd9C4IU1WnQAq7xIQRDbE1L86KaGnWfWMR/rLuQOCMkttO+aT925GwdZdkqHMWSiqUgb5E0xr45cj1vUX0rE8sCg6wO8QU6OiO3NnHuYsbNo724O4osGlstxV4Lb55JFYjnApYFB0PfMJ/TEWv3MUkJ6Au1lP9/G1zP7AbBkkdfNdN3Z59AFfMJ5rUlAOleV6y3qIi+wSUCLuE8aJMaD2HCxBT</vt:lpwstr>
  </property>
  <property fmtid="{D5CDD505-2E9C-101B-9397-08002B2CF9AE}" pid="45" name="x1ye=48">
    <vt:lpwstr>y2pkUDHOsb76CoNw6fqqrCb7bScN72XTCGvMeWHJRskYjud8SB2O6D6YiGRnpF8uw8AeR1f3uIc/ZjWc5Xb53VCWpIF1bDLirFQdP/XRywbjF1jv2Nwl85mN9fYDzk8pHwTel0e9u4YYVak8VGdM+nxwrVa4LdVmlTy4jciHejNRWWf3FOy5CWzsdR83w7Y2mOIjN80R/lfVWcKi5LnYai1kJJi2BHAu7zLYuVp2/sjdtzn1BgsSIOlBlHBILUB</vt:lpwstr>
  </property>
  <property fmtid="{D5CDD505-2E9C-101B-9397-08002B2CF9AE}" pid="46" name="x1ye=49">
    <vt:lpwstr>x/rF5AMsDWIkRoU+yPbRHMyHu8ao2b+zvIZ4VRm4vOahQjj7I9ElBxRkQBkodoT8/G/JxcUotcqW0MNGVDlNyfZEdP+VMucIvOjw90pJLFltS6nh7738PMJEmO8hjl5UCFPaSc3XvDS35z5CX85kmsc22s87v8j665Eeds98R+MJ8m7EpB6b6zSOey/kC4g3w6b1BGKUQ/jFiB8s6UVzfAfATugeVGzEh0d4UoFjdm36m450dlQi2BqBc8249GZ</vt:lpwstr>
  </property>
  <property fmtid="{D5CDD505-2E9C-101B-9397-08002B2CF9AE}" pid="47" name="x1ye=5">
    <vt:lpwstr>faSoEirqSE9PjDzc2ds9vwtZLWeXylMXbyENEd/+e8OLlM9EoyKVScWXx8EQFw8xhFlSnvZHOQaT7faocKOQH0ag1etrjl9DzT4Y3A9DekPB1LpXrdVfYXaKa66UBPqzIl8HCxW5fhIi/yzU0rKOhXeZvtQNqrp5I7dCM9+We8qFPzYgf3+nM+uC/X4tWdIRQp7TXfLlIZTNci+mxsS0Nzi/Jx8BYp2Xb8/71Uxh8gzv709qp/fl40xfBHAy1YF</vt:lpwstr>
  </property>
  <property fmtid="{D5CDD505-2E9C-101B-9397-08002B2CF9AE}" pid="48" name="x1ye=50">
    <vt:lpwstr>jZdIiAYWO0h8uKvZMo/pkBvTf4zEfjAhZEOOwe8ORCv4jnDfldt9tISHpmS8pvwagcEv2cdAh+oa9fjLNsoJdefBomzble+85XhteM+YJH6mAISJchxR9vxVuTjdCqCTJCB4LxFJx+LsHXeuRV1yuEAACQBIpKJQOMUxImLq+JlNxnYvtJxTZOlBFAJjnzXNqCjWm5H2a0uqUS4tyzmzLjaUuxA0bh9WMGal2VEV9EwuTmeI9s2cvsPuVvl0qUq</vt:lpwstr>
  </property>
  <property fmtid="{D5CDD505-2E9C-101B-9397-08002B2CF9AE}" pid="49" name="x1ye=51">
    <vt:lpwstr>+7aqRSg4mJFYlsDSz6OxVMKNtNNBm+CWIayENnQLswD1jARRR49l73xmm6W4MTXs4jFo1AN/6EnuI0V9LvH17y2G/2Z8W57oZGimJFI2zLXgfEDtMKpYDQTBb9IKh/6acShCrzfjXsiw4Z7qN3XU2xBeyFvFb/UzBTb4rlXs22cbOGGYOoxk4KfMycvyBbKrdEbuNNpMaSXODcQdXjbTveLoSOW09c9xMNFl9SSJ6syzs2f1H2QJOrLPB8rh6gD</vt:lpwstr>
  </property>
  <property fmtid="{D5CDD505-2E9C-101B-9397-08002B2CF9AE}" pid="50" name="x1ye=52">
    <vt:lpwstr>xyWzjv0YE3haECmZvQzAraGNDnz4anfoHtI14hXi/lLhGTggTDIZduVYy/L9gGIILMrWdwwAorR+AQR6n1XAz0K5oq5XkRC6lOx61PV5C5xgfbTYhohE1lWOUBraHoaiJTW7CbZqpiXltQ5BwQJw5Nu1pU4waQXspkoaDnstKk4mYeWf7mSXaomhrMaeNh0TyIF5eVD1gdZ6+6MR0QokknY0wuHpEKnqWr9ZfQu3/ZiNi0O17hqoMJHaeCfA0Ml</vt:lpwstr>
  </property>
  <property fmtid="{D5CDD505-2E9C-101B-9397-08002B2CF9AE}" pid="51" name="x1ye=53">
    <vt:lpwstr>RZeQgJXcZ6kPYP/zQSNwOiagv9AwEDdzSd4Wpuzif0cfSLo6YwPKCk42WSVBh/v37D+Suh4l4NAAA</vt:lpwstr>
  </property>
  <property fmtid="{D5CDD505-2E9C-101B-9397-08002B2CF9AE}" pid="52" name="x1ye=6">
    <vt:lpwstr>8xgxORXAvbrdGVgnhRKakXCourrpA83w91BVHzKkHJUVG4XyRA99fBLSujHAf63R13fVLgg+zfokssNGjb4azaXNd/ynF316XeGGjWl0MyGiWAa25qZaR6qMcT7JRJ1yo+dX6qYCgvzzdhP4YhdA1M+r/NB5dH7S04p7TVrWpCfEbLEJi4679HkYpe3v8iwYqxBXCRikrwJaUJCaEEol/ynK8a0PpoEOSD3/zAWTzvPjEu+DEgZ2BXqps0HHnEl</vt:lpwstr>
  </property>
  <property fmtid="{D5CDD505-2E9C-101B-9397-08002B2CF9AE}" pid="53" name="x1ye=7">
    <vt:lpwstr>W1p0D2iWLshUsIm5Ar8AJ9HTafhQTlizzoUKwuYvDzC44DdYz902CvdjQPwp/lke055TkiAd6W0Ser1OVcBYItQX9lnchVVIxPcujxGlM7RbJEYpDzaISK+muNTKqMjWouvkOoJh00o/BIzal61G3TA49eXV4NtYdPWUMb8g2RzLdCchpeBeh+hjA8QM4gHEtUT8mxFhJgcHw6BDCFkPlWPFMtjCQ2i5aIjlj78JX8F4hpXURqzpd+ejRkzm+9Q</vt:lpwstr>
  </property>
  <property fmtid="{D5CDD505-2E9C-101B-9397-08002B2CF9AE}" pid="54" name="x1ye=8">
    <vt:lpwstr>eF9maYJ2l/9N1lerIQKzniVTdEMmEF8cU0pWRi0YQOnDPgt2nr3HYqZM3BHiKPmm3c85N5VtTPSBAweZ0D8I/DoPlVPxDyzs9AmRfePU4L75xUiLne3VOSpgYGfkW/RzirVu1p8jiwDbgDZ24hZ+RaP+lOX1s1+1jpkcW1ET+epeGnCndiYDJhoteen30mcWwUT/nqje225VtRo9WOcPuUIqJPZGXJv66+nRb66NLuilznOlRLVDEUZB3SM/kzW</vt:lpwstr>
  </property>
  <property fmtid="{D5CDD505-2E9C-101B-9397-08002B2CF9AE}" pid="55" name="x1ye=9">
    <vt:lpwstr>4rv3kMyuZsGElW/axKchBL13NGbOtkIkrmDiojcEdmN33mu6XGrK7q/GsOL2BZewTK9G4uSR9l6mVHGUJEsaBT4OGMFinaaCzLj4pSpZBmaTaHpqnURQt8YIQXYLVDd8MoC9EkvPjS7pMT37eHGej4oaspvGSONYXfdQ6ZoUNfnO/V768m+vZORoI4H1y/Fx6jzkijnT+zejLfDJkvRlGWmVfSKxEXr8SunhMjx/r35v9diOXt5fILHf6tJ/lIm</vt:lpwstr>
  </property>
</Properties>
</file>