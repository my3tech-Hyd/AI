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67F248" w14:textId="35BD3799" w:rsidR="005651AB" w:rsidRPr="008004B7" w:rsidRDefault="008004B7" w:rsidP="008004B7">
      <w:pPr>
        <w:jc w:val="both"/>
        <w:rPr>
          <w:rFonts w:asciiTheme="minorHAnsi" w:hAnsiTheme="minorHAnsi" w:cstheme="minorHAnsi"/>
          <w:b/>
          <w:sz w:val="22"/>
          <w:szCs w:val="22"/>
          <w:lang w:eastAsia="ar-SA"/>
        </w:rPr>
      </w:pPr>
      <w:r w:rsidRPr="008004B7">
        <w:rPr>
          <w:rFonts w:asciiTheme="minorHAnsi" w:hAnsiTheme="minorHAnsi" w:cstheme="minorHAnsi"/>
          <w:b/>
          <w:sz w:val="22"/>
          <w:szCs w:val="22"/>
          <w:lang w:eastAsia="ar-SA"/>
        </w:rPr>
        <w:t>Brian Jennings</w:t>
      </w:r>
    </w:p>
    <w:p w14:paraId="370AA846" w14:textId="0BCB4763" w:rsidR="008004B7" w:rsidRPr="008004B7" w:rsidRDefault="008004B7" w:rsidP="008004B7">
      <w:pPr>
        <w:jc w:val="both"/>
        <w:rPr>
          <w:rFonts w:asciiTheme="minorHAnsi" w:hAnsiTheme="minorHAnsi" w:cstheme="minorHAnsi"/>
          <w:b/>
          <w:bCs/>
          <w:sz w:val="22"/>
          <w:szCs w:val="22"/>
          <w:u w:val="single"/>
        </w:rPr>
      </w:pPr>
      <w:r w:rsidRPr="008004B7">
        <w:rPr>
          <w:rFonts w:asciiTheme="minorHAnsi" w:hAnsiTheme="minorHAnsi" w:cstheme="minorHAnsi"/>
          <w:b/>
          <w:bCs/>
          <w:sz w:val="22"/>
          <w:szCs w:val="22"/>
          <w:u w:val="single"/>
        </w:rPr>
        <w:t>brianjennings333@gmail.com</w:t>
      </w:r>
    </w:p>
    <w:p w14:paraId="55C684EE" w14:textId="77777777" w:rsidR="005651AB" w:rsidRPr="008004B7" w:rsidRDefault="005651AB" w:rsidP="008004B7">
      <w:pPr>
        <w:jc w:val="both"/>
        <w:rPr>
          <w:rFonts w:asciiTheme="minorHAnsi" w:hAnsiTheme="minorHAnsi" w:cstheme="minorHAnsi"/>
          <w:b/>
          <w:bCs/>
          <w:sz w:val="22"/>
          <w:szCs w:val="22"/>
          <w:u w:val="single"/>
        </w:rPr>
      </w:pPr>
    </w:p>
    <w:p w14:paraId="3BE670F5" w14:textId="77777777" w:rsidR="00974174" w:rsidRPr="008004B7" w:rsidRDefault="004036A9" w:rsidP="008004B7">
      <w:pPr>
        <w:jc w:val="both"/>
        <w:rPr>
          <w:rFonts w:asciiTheme="minorHAnsi" w:hAnsiTheme="minorHAnsi" w:cstheme="minorHAnsi"/>
          <w:b/>
          <w:sz w:val="22"/>
          <w:szCs w:val="22"/>
        </w:rPr>
      </w:pPr>
      <w:r w:rsidRPr="008004B7">
        <w:rPr>
          <w:rFonts w:asciiTheme="minorHAnsi" w:hAnsiTheme="minorHAnsi" w:cstheme="minorHAnsi"/>
          <w:b/>
          <w:sz w:val="22"/>
          <w:szCs w:val="22"/>
        </w:rPr>
        <w:t>Profile</w:t>
      </w:r>
    </w:p>
    <w:p w14:paraId="12884052" w14:textId="77777777" w:rsidR="004036A9" w:rsidRPr="008004B7" w:rsidRDefault="004036A9"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b/>
          <w:bCs/>
          <w:sz w:val="22"/>
          <w:szCs w:val="22"/>
        </w:rPr>
        <w:t xml:space="preserve">Results-oriented </w:t>
      </w:r>
      <w:r w:rsidR="00174B2C" w:rsidRPr="008004B7">
        <w:rPr>
          <w:rFonts w:asciiTheme="minorHAnsi" w:hAnsiTheme="minorHAnsi" w:cstheme="minorHAnsi"/>
          <w:b/>
          <w:bCs/>
          <w:sz w:val="22"/>
          <w:szCs w:val="22"/>
        </w:rPr>
        <w:t xml:space="preserve">Senior </w:t>
      </w:r>
      <w:r w:rsidR="00E7298E" w:rsidRPr="008004B7">
        <w:rPr>
          <w:rFonts w:asciiTheme="minorHAnsi" w:hAnsiTheme="minorHAnsi" w:cstheme="minorHAnsi"/>
          <w:b/>
          <w:bCs/>
          <w:sz w:val="22"/>
          <w:szCs w:val="22"/>
        </w:rPr>
        <w:t xml:space="preserve">Java </w:t>
      </w:r>
      <w:r w:rsidR="00985C69" w:rsidRPr="008004B7">
        <w:rPr>
          <w:rFonts w:asciiTheme="minorHAnsi" w:hAnsiTheme="minorHAnsi" w:cstheme="minorHAnsi"/>
          <w:b/>
          <w:bCs/>
          <w:sz w:val="22"/>
          <w:szCs w:val="22"/>
        </w:rPr>
        <w:t xml:space="preserve">/ JAVA LEAD / </w:t>
      </w:r>
      <w:r w:rsidR="0080052B" w:rsidRPr="008004B7">
        <w:rPr>
          <w:rFonts w:asciiTheme="minorHAnsi" w:hAnsiTheme="minorHAnsi" w:cstheme="minorHAnsi"/>
          <w:b/>
          <w:bCs/>
          <w:sz w:val="22"/>
          <w:szCs w:val="22"/>
        </w:rPr>
        <w:t xml:space="preserve">Solution </w:t>
      </w:r>
      <w:r w:rsidR="00C70B81" w:rsidRPr="008004B7">
        <w:rPr>
          <w:rFonts w:asciiTheme="minorHAnsi" w:hAnsiTheme="minorHAnsi" w:cstheme="minorHAnsi"/>
          <w:b/>
          <w:bCs/>
          <w:sz w:val="22"/>
          <w:szCs w:val="22"/>
        </w:rPr>
        <w:t>Architect</w:t>
      </w:r>
      <w:r w:rsidR="00A20B52" w:rsidRPr="008004B7">
        <w:rPr>
          <w:rFonts w:asciiTheme="minorHAnsi" w:hAnsiTheme="minorHAnsi" w:cstheme="minorHAnsi"/>
          <w:b/>
          <w:sz w:val="22"/>
          <w:szCs w:val="22"/>
        </w:rPr>
        <w:t xml:space="preserve"> </w:t>
      </w:r>
      <w:r w:rsidRPr="008004B7">
        <w:rPr>
          <w:rFonts w:asciiTheme="minorHAnsi" w:hAnsiTheme="minorHAnsi" w:cstheme="minorHAnsi"/>
          <w:sz w:val="22"/>
          <w:szCs w:val="22"/>
        </w:rPr>
        <w:t>with stron</w:t>
      </w:r>
      <w:r w:rsidR="00BB15A6" w:rsidRPr="008004B7">
        <w:rPr>
          <w:rFonts w:asciiTheme="minorHAnsi" w:hAnsiTheme="minorHAnsi" w:cstheme="minorHAnsi"/>
          <w:sz w:val="22"/>
          <w:szCs w:val="22"/>
        </w:rPr>
        <w:t xml:space="preserve">g technical background having </w:t>
      </w:r>
      <w:r w:rsidR="00CC4078" w:rsidRPr="008004B7">
        <w:rPr>
          <w:rFonts w:asciiTheme="minorHAnsi" w:hAnsiTheme="minorHAnsi" w:cstheme="minorHAnsi"/>
          <w:sz w:val="22"/>
          <w:szCs w:val="22"/>
        </w:rPr>
        <w:t>18</w:t>
      </w:r>
      <w:r w:rsidRPr="008004B7">
        <w:rPr>
          <w:rFonts w:asciiTheme="minorHAnsi" w:hAnsiTheme="minorHAnsi" w:cstheme="minorHAnsi"/>
          <w:sz w:val="22"/>
          <w:szCs w:val="22"/>
        </w:rPr>
        <w:t xml:space="preserve"> years of experience </w:t>
      </w:r>
      <w:r w:rsidR="002327C0" w:rsidRPr="008004B7">
        <w:rPr>
          <w:rFonts w:asciiTheme="minorHAnsi" w:hAnsiTheme="minorHAnsi" w:cstheme="minorHAnsi"/>
          <w:b/>
          <w:sz w:val="22"/>
          <w:szCs w:val="22"/>
        </w:rPr>
        <w:t>architecting</w:t>
      </w:r>
      <w:r w:rsidRPr="008004B7">
        <w:rPr>
          <w:rFonts w:asciiTheme="minorHAnsi" w:hAnsiTheme="minorHAnsi" w:cstheme="minorHAnsi"/>
          <w:b/>
          <w:sz w:val="22"/>
          <w:szCs w:val="22"/>
        </w:rPr>
        <w:t>, designing, developing, and delivering</w:t>
      </w:r>
      <w:r w:rsidRPr="008004B7">
        <w:rPr>
          <w:rFonts w:asciiTheme="minorHAnsi" w:hAnsiTheme="minorHAnsi" w:cstheme="minorHAnsi"/>
          <w:sz w:val="22"/>
          <w:szCs w:val="22"/>
        </w:rPr>
        <w:t xml:space="preserve"> software products and </w:t>
      </w:r>
      <w:r w:rsidRPr="008004B7">
        <w:rPr>
          <w:rFonts w:asciiTheme="minorHAnsi" w:hAnsiTheme="minorHAnsi" w:cstheme="minorHAnsi"/>
          <w:b/>
          <w:sz w:val="22"/>
          <w:szCs w:val="22"/>
        </w:rPr>
        <w:t>enterprise</w:t>
      </w:r>
      <w:r w:rsidRPr="008004B7">
        <w:rPr>
          <w:rFonts w:asciiTheme="minorHAnsi" w:hAnsiTheme="minorHAnsi" w:cstheme="minorHAnsi"/>
          <w:sz w:val="22"/>
          <w:szCs w:val="22"/>
        </w:rPr>
        <w:t xml:space="preserve"> applications</w:t>
      </w:r>
      <w:r w:rsidR="00300FF0" w:rsidRPr="008004B7">
        <w:rPr>
          <w:rFonts w:asciiTheme="minorHAnsi" w:hAnsiTheme="minorHAnsi" w:cstheme="minorHAnsi"/>
          <w:sz w:val="22"/>
          <w:szCs w:val="22"/>
        </w:rPr>
        <w:t>.</w:t>
      </w:r>
    </w:p>
    <w:p w14:paraId="1018510D" w14:textId="77777777" w:rsidR="007C64C0" w:rsidRPr="008004B7" w:rsidRDefault="007C64C0"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Strong </w:t>
      </w:r>
      <w:r w:rsidRPr="008004B7">
        <w:rPr>
          <w:rFonts w:asciiTheme="minorHAnsi" w:hAnsiTheme="minorHAnsi" w:cstheme="minorHAnsi"/>
          <w:b/>
          <w:sz w:val="22"/>
          <w:szCs w:val="22"/>
        </w:rPr>
        <w:t>technical architecture</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design</w:t>
      </w:r>
      <w:r w:rsidRPr="008004B7">
        <w:rPr>
          <w:rFonts w:asciiTheme="minorHAnsi" w:hAnsiTheme="minorHAnsi" w:cstheme="minorHAnsi"/>
          <w:sz w:val="22"/>
          <w:szCs w:val="22"/>
        </w:rPr>
        <w:t xml:space="preserve"> skills in the </w:t>
      </w:r>
      <w:r w:rsidRPr="008004B7">
        <w:rPr>
          <w:rFonts w:asciiTheme="minorHAnsi" w:hAnsiTheme="minorHAnsi" w:cstheme="minorHAnsi"/>
          <w:b/>
          <w:sz w:val="22"/>
          <w:szCs w:val="22"/>
        </w:rPr>
        <w:t>web, micro services, SOA and database application</w:t>
      </w:r>
      <w:r w:rsidRPr="008004B7">
        <w:rPr>
          <w:rFonts w:asciiTheme="minorHAnsi" w:hAnsiTheme="minorHAnsi" w:cstheme="minorHAnsi"/>
          <w:sz w:val="22"/>
          <w:szCs w:val="22"/>
        </w:rPr>
        <w:t xml:space="preserve"> domains using </w:t>
      </w:r>
      <w:r w:rsidRPr="008004B7">
        <w:rPr>
          <w:rFonts w:asciiTheme="minorHAnsi" w:hAnsiTheme="minorHAnsi" w:cstheme="minorHAnsi"/>
          <w:b/>
          <w:sz w:val="22"/>
          <w:szCs w:val="22"/>
        </w:rPr>
        <w:t>Java</w:t>
      </w:r>
      <w:r w:rsidRPr="008004B7">
        <w:rPr>
          <w:rFonts w:asciiTheme="minorHAnsi" w:hAnsiTheme="minorHAnsi" w:cstheme="minorHAnsi"/>
          <w:sz w:val="22"/>
          <w:szCs w:val="22"/>
        </w:rPr>
        <w:t xml:space="preserve">, </w:t>
      </w:r>
      <w:r w:rsidR="00077B8F" w:rsidRPr="008004B7">
        <w:rPr>
          <w:rFonts w:asciiTheme="minorHAnsi" w:hAnsiTheme="minorHAnsi" w:cstheme="minorHAnsi"/>
          <w:b/>
          <w:sz w:val="22"/>
          <w:szCs w:val="22"/>
        </w:rPr>
        <w:t>Gol</w:t>
      </w:r>
      <w:r w:rsidR="007D3BC5" w:rsidRPr="008004B7">
        <w:rPr>
          <w:rFonts w:asciiTheme="minorHAnsi" w:hAnsiTheme="minorHAnsi" w:cstheme="minorHAnsi"/>
          <w:b/>
          <w:sz w:val="22"/>
          <w:szCs w:val="22"/>
        </w:rPr>
        <w:t>ang,</w:t>
      </w:r>
      <w:r w:rsidR="007D3BC5" w:rsidRPr="008004B7">
        <w:rPr>
          <w:rFonts w:asciiTheme="minorHAnsi" w:hAnsiTheme="minorHAnsi" w:cstheme="minorHAnsi"/>
          <w:sz w:val="22"/>
          <w:szCs w:val="22"/>
        </w:rPr>
        <w:t xml:space="preserve"> </w:t>
      </w:r>
      <w:r w:rsidRPr="008004B7">
        <w:rPr>
          <w:rFonts w:asciiTheme="minorHAnsi" w:hAnsiTheme="minorHAnsi" w:cstheme="minorHAnsi"/>
          <w:b/>
          <w:sz w:val="22"/>
          <w:szCs w:val="22"/>
        </w:rPr>
        <w:t xml:space="preserve">JEE, Web, Database </w:t>
      </w:r>
      <w:r w:rsidRPr="008004B7">
        <w:rPr>
          <w:rFonts w:asciiTheme="minorHAnsi" w:hAnsiTheme="minorHAnsi" w:cstheme="minorHAnsi"/>
          <w:sz w:val="22"/>
          <w:szCs w:val="22"/>
        </w:rPr>
        <w:t>and</w:t>
      </w:r>
      <w:r w:rsidRPr="008004B7">
        <w:rPr>
          <w:rFonts w:asciiTheme="minorHAnsi" w:hAnsiTheme="minorHAnsi" w:cstheme="minorHAnsi"/>
          <w:b/>
          <w:sz w:val="22"/>
          <w:szCs w:val="22"/>
        </w:rPr>
        <w:t xml:space="preserve"> UML</w:t>
      </w:r>
      <w:r w:rsidRPr="008004B7">
        <w:rPr>
          <w:rFonts w:asciiTheme="minorHAnsi" w:hAnsiTheme="minorHAnsi" w:cstheme="minorHAnsi"/>
          <w:sz w:val="22"/>
          <w:szCs w:val="22"/>
        </w:rPr>
        <w:t xml:space="preserve"> technologies.</w:t>
      </w:r>
    </w:p>
    <w:p w14:paraId="0FEA093C" w14:textId="77777777" w:rsidR="00B720AB" w:rsidRPr="008004B7" w:rsidRDefault="00B26B38"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b/>
          <w:sz w:val="22"/>
          <w:szCs w:val="22"/>
        </w:rPr>
        <w:t>Technically savvy</w:t>
      </w:r>
      <w:r w:rsidRPr="008004B7">
        <w:rPr>
          <w:rFonts w:asciiTheme="minorHAnsi" w:hAnsiTheme="minorHAnsi" w:cstheme="minorHAnsi"/>
          <w:sz w:val="22"/>
          <w:szCs w:val="22"/>
        </w:rPr>
        <w:t xml:space="preserve"> to ensure the technical solution is commensurate with the business needs </w:t>
      </w:r>
      <w:r w:rsidRPr="008004B7">
        <w:rPr>
          <w:rFonts w:asciiTheme="minorHAnsi" w:hAnsiTheme="minorHAnsi" w:cstheme="minorHAnsi"/>
          <w:b/>
          <w:sz w:val="22"/>
          <w:szCs w:val="22"/>
        </w:rPr>
        <w:t>without over-engineering.</w:t>
      </w:r>
      <w:r w:rsidRPr="008004B7">
        <w:rPr>
          <w:rFonts w:asciiTheme="minorHAnsi" w:hAnsiTheme="minorHAnsi" w:cstheme="minorHAnsi"/>
          <w:sz w:val="22"/>
          <w:szCs w:val="22"/>
        </w:rPr>
        <w:t xml:space="preserve"> </w:t>
      </w:r>
    </w:p>
    <w:p w14:paraId="20710E67" w14:textId="77777777" w:rsidR="00B26B38" w:rsidRPr="008004B7" w:rsidRDefault="00B26B38"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Can connect seemingly unconnected information to </w:t>
      </w:r>
      <w:r w:rsidRPr="008004B7">
        <w:rPr>
          <w:rFonts w:asciiTheme="minorHAnsi" w:hAnsiTheme="minorHAnsi" w:cstheme="minorHAnsi"/>
          <w:b/>
          <w:sz w:val="22"/>
          <w:szCs w:val="22"/>
        </w:rPr>
        <w:t>formulate logical and workable solutions.</w:t>
      </w:r>
    </w:p>
    <w:p w14:paraId="2C424376" w14:textId="77777777" w:rsidR="007C64C0" w:rsidRPr="008004B7" w:rsidRDefault="007C64C0"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Expert in in </w:t>
      </w:r>
      <w:r w:rsidRPr="008004B7">
        <w:rPr>
          <w:rFonts w:asciiTheme="minorHAnsi" w:hAnsiTheme="minorHAnsi" w:cstheme="minorHAnsi"/>
          <w:b/>
          <w:sz w:val="22"/>
          <w:szCs w:val="22"/>
        </w:rPr>
        <w:t>Big Data ecosystem</w:t>
      </w:r>
      <w:r w:rsidRPr="008004B7">
        <w:rPr>
          <w:rFonts w:asciiTheme="minorHAnsi" w:hAnsiTheme="minorHAnsi" w:cstheme="minorHAnsi"/>
          <w:sz w:val="22"/>
          <w:szCs w:val="22"/>
        </w:rPr>
        <w:t xml:space="preserve"> tools and technologies like </w:t>
      </w:r>
      <w:r w:rsidRPr="008004B7">
        <w:rPr>
          <w:rFonts w:asciiTheme="minorHAnsi" w:hAnsiTheme="minorHAnsi" w:cstheme="minorHAnsi"/>
          <w:b/>
          <w:sz w:val="22"/>
          <w:szCs w:val="22"/>
        </w:rPr>
        <w:t>Spark Streaming, Kafka</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H2o</w:t>
      </w:r>
      <w:r w:rsidRPr="008004B7">
        <w:rPr>
          <w:rFonts w:asciiTheme="minorHAnsi" w:hAnsiTheme="minorHAnsi" w:cstheme="minorHAnsi"/>
          <w:sz w:val="22"/>
          <w:szCs w:val="22"/>
        </w:rPr>
        <w:t xml:space="preserve">, </w:t>
      </w:r>
      <w:proofErr w:type="spellStart"/>
      <w:r w:rsidRPr="008004B7">
        <w:rPr>
          <w:rFonts w:asciiTheme="minorHAnsi" w:hAnsiTheme="minorHAnsi" w:cstheme="minorHAnsi"/>
          <w:b/>
          <w:sz w:val="22"/>
          <w:szCs w:val="22"/>
        </w:rPr>
        <w:t>Nifi</w:t>
      </w:r>
      <w:proofErr w:type="spellEnd"/>
      <w:r w:rsidRPr="008004B7">
        <w:rPr>
          <w:rFonts w:asciiTheme="minorHAnsi" w:hAnsiTheme="minorHAnsi" w:cstheme="minorHAnsi"/>
          <w:sz w:val="22"/>
          <w:szCs w:val="22"/>
        </w:rPr>
        <w:t xml:space="preserve">, </w:t>
      </w:r>
      <w:proofErr w:type="spellStart"/>
      <w:r w:rsidRPr="008004B7">
        <w:rPr>
          <w:rFonts w:asciiTheme="minorHAnsi" w:hAnsiTheme="minorHAnsi" w:cstheme="minorHAnsi"/>
          <w:b/>
          <w:sz w:val="22"/>
          <w:szCs w:val="22"/>
        </w:rPr>
        <w:t>Snaplogic</w:t>
      </w:r>
      <w:proofErr w:type="spellEnd"/>
      <w:r w:rsidRPr="008004B7">
        <w:rPr>
          <w:rFonts w:asciiTheme="minorHAnsi" w:hAnsiTheme="minorHAnsi" w:cstheme="minorHAnsi"/>
          <w:b/>
          <w:sz w:val="22"/>
          <w:szCs w:val="22"/>
        </w:rPr>
        <w:t>,</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Kibana, Hadoop</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AWS cloud infrastructure</w:t>
      </w:r>
      <w:r w:rsidRPr="008004B7">
        <w:rPr>
          <w:rFonts w:asciiTheme="minorHAnsi" w:hAnsiTheme="minorHAnsi" w:cstheme="minorHAnsi"/>
          <w:sz w:val="22"/>
          <w:szCs w:val="22"/>
        </w:rPr>
        <w:t>.</w:t>
      </w:r>
    </w:p>
    <w:p w14:paraId="0522C8A2" w14:textId="77777777" w:rsidR="00AD373B" w:rsidRPr="008004B7" w:rsidRDefault="00AD373B"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Experienced in working with different frameworks such as </w:t>
      </w:r>
      <w:r w:rsidRPr="008004B7">
        <w:rPr>
          <w:rFonts w:asciiTheme="minorHAnsi" w:hAnsiTheme="minorHAnsi" w:cstheme="minorHAnsi"/>
          <w:b/>
          <w:sz w:val="22"/>
          <w:szCs w:val="22"/>
        </w:rPr>
        <w:t>Spring</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 xml:space="preserve">Hibernate </w:t>
      </w:r>
      <w:r w:rsidRPr="008004B7">
        <w:rPr>
          <w:rFonts w:asciiTheme="minorHAnsi" w:hAnsiTheme="minorHAnsi" w:cstheme="minorHAnsi"/>
          <w:sz w:val="22"/>
          <w:szCs w:val="22"/>
        </w:rPr>
        <w:t xml:space="preserve">with good knowledge on </w:t>
      </w:r>
      <w:r w:rsidRPr="008004B7">
        <w:rPr>
          <w:rFonts w:asciiTheme="minorHAnsi" w:hAnsiTheme="minorHAnsi" w:cstheme="minorHAnsi"/>
          <w:b/>
          <w:sz w:val="22"/>
          <w:szCs w:val="22"/>
        </w:rPr>
        <w:t>MVC architecture</w:t>
      </w:r>
      <w:r w:rsidRPr="008004B7">
        <w:rPr>
          <w:rFonts w:asciiTheme="minorHAnsi" w:hAnsiTheme="minorHAnsi" w:cstheme="minorHAnsi"/>
          <w:sz w:val="22"/>
          <w:szCs w:val="22"/>
        </w:rPr>
        <w:t xml:space="preserve">. </w:t>
      </w:r>
    </w:p>
    <w:p w14:paraId="22779C43" w14:textId="77777777" w:rsidR="00AD373B" w:rsidRPr="008004B7" w:rsidRDefault="00AD373B" w:rsidP="008004B7">
      <w:pPr>
        <w:numPr>
          <w:ilvl w:val="0"/>
          <w:numId w:val="7"/>
        </w:numPr>
        <w:jc w:val="both"/>
        <w:rPr>
          <w:rFonts w:asciiTheme="minorHAnsi" w:eastAsia="Batang" w:hAnsiTheme="minorHAnsi" w:cstheme="minorHAnsi"/>
          <w:sz w:val="22"/>
          <w:szCs w:val="22"/>
        </w:rPr>
      </w:pPr>
      <w:r w:rsidRPr="008004B7">
        <w:rPr>
          <w:rFonts w:asciiTheme="minorHAnsi" w:hAnsiTheme="minorHAnsi" w:cstheme="minorHAnsi"/>
          <w:sz w:val="22"/>
          <w:szCs w:val="22"/>
        </w:rPr>
        <w:t xml:space="preserve">Proficient in Java/J2EE </w:t>
      </w:r>
      <w:r w:rsidRPr="008004B7">
        <w:rPr>
          <w:rFonts w:asciiTheme="minorHAnsi" w:hAnsiTheme="minorHAnsi" w:cstheme="minorHAnsi"/>
          <w:b/>
          <w:sz w:val="22"/>
          <w:szCs w:val="22"/>
        </w:rPr>
        <w:t>design patterns</w:t>
      </w:r>
      <w:r w:rsidRPr="008004B7">
        <w:rPr>
          <w:rFonts w:asciiTheme="minorHAnsi" w:hAnsiTheme="minorHAnsi" w:cstheme="minorHAnsi"/>
          <w:sz w:val="22"/>
          <w:szCs w:val="22"/>
        </w:rPr>
        <w:t>.  Well versed in core java concepts like Collections, Multi-Threading, Serialization etc.</w:t>
      </w:r>
    </w:p>
    <w:p w14:paraId="61B26CA9" w14:textId="77777777" w:rsidR="00AD373B" w:rsidRPr="008004B7" w:rsidRDefault="00AD373B"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Extensive knowledge on </w:t>
      </w:r>
      <w:r w:rsidRPr="008004B7">
        <w:rPr>
          <w:rFonts w:asciiTheme="minorHAnsi" w:hAnsiTheme="minorHAnsi" w:cstheme="minorHAnsi"/>
          <w:b/>
          <w:sz w:val="22"/>
          <w:szCs w:val="22"/>
        </w:rPr>
        <w:t>Object Oriented Analysis</w:t>
      </w:r>
      <w:r w:rsidR="00901387" w:rsidRPr="008004B7">
        <w:rPr>
          <w:rFonts w:asciiTheme="minorHAnsi" w:hAnsiTheme="minorHAnsi" w:cstheme="minorHAnsi"/>
          <w:sz w:val="22"/>
          <w:szCs w:val="22"/>
        </w:rPr>
        <w:t xml:space="preserve"> &amp; </w:t>
      </w:r>
      <w:r w:rsidRPr="008004B7">
        <w:rPr>
          <w:rFonts w:asciiTheme="minorHAnsi" w:hAnsiTheme="minorHAnsi" w:cstheme="minorHAnsi"/>
          <w:b/>
          <w:sz w:val="22"/>
          <w:szCs w:val="22"/>
        </w:rPr>
        <w:t>Design</w:t>
      </w:r>
      <w:r w:rsidRPr="008004B7">
        <w:rPr>
          <w:rFonts w:asciiTheme="minorHAnsi" w:hAnsiTheme="minorHAnsi" w:cstheme="minorHAnsi"/>
          <w:sz w:val="22"/>
          <w:szCs w:val="22"/>
        </w:rPr>
        <w:t xml:space="preserve"> and UML Modeling.</w:t>
      </w:r>
    </w:p>
    <w:p w14:paraId="14FF83B0" w14:textId="77777777" w:rsidR="00AD373B" w:rsidRPr="008004B7" w:rsidRDefault="00AD373B"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Experience in design &amp; implementation of </w:t>
      </w:r>
      <w:r w:rsidRPr="008004B7">
        <w:rPr>
          <w:rFonts w:asciiTheme="minorHAnsi" w:hAnsiTheme="minorHAnsi" w:cstheme="minorHAnsi"/>
          <w:b/>
          <w:sz w:val="22"/>
          <w:szCs w:val="22"/>
        </w:rPr>
        <w:t>RESTful API</w:t>
      </w:r>
      <w:r w:rsidRPr="008004B7">
        <w:rPr>
          <w:rFonts w:asciiTheme="minorHAnsi" w:hAnsiTheme="minorHAnsi" w:cstheme="minorHAnsi"/>
          <w:sz w:val="22"/>
          <w:szCs w:val="22"/>
        </w:rPr>
        <w:t xml:space="preserve"> using </w:t>
      </w:r>
      <w:r w:rsidR="00294C3B" w:rsidRPr="008004B7">
        <w:rPr>
          <w:rFonts w:asciiTheme="minorHAnsi" w:hAnsiTheme="minorHAnsi" w:cstheme="minorHAnsi"/>
          <w:b/>
          <w:sz w:val="22"/>
          <w:szCs w:val="22"/>
        </w:rPr>
        <w:t>Spring</w:t>
      </w:r>
      <w:r w:rsidRPr="008004B7">
        <w:rPr>
          <w:rFonts w:asciiTheme="minorHAnsi" w:hAnsiTheme="minorHAnsi" w:cstheme="minorHAnsi"/>
          <w:b/>
          <w:sz w:val="22"/>
          <w:szCs w:val="22"/>
        </w:rPr>
        <w:t xml:space="preserve"> RESTful webservices</w:t>
      </w:r>
      <w:r w:rsidRPr="008004B7">
        <w:rPr>
          <w:rFonts w:asciiTheme="minorHAnsi" w:hAnsiTheme="minorHAnsi" w:cstheme="minorHAnsi"/>
          <w:sz w:val="22"/>
          <w:szCs w:val="22"/>
        </w:rPr>
        <w:t>.</w:t>
      </w:r>
    </w:p>
    <w:p w14:paraId="296BA6D2" w14:textId="77777777" w:rsidR="00AD373B" w:rsidRPr="008004B7" w:rsidRDefault="00AD373B"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Possess</w:t>
      </w:r>
      <w:r w:rsidR="001551E2" w:rsidRPr="008004B7">
        <w:rPr>
          <w:rFonts w:asciiTheme="minorHAnsi" w:hAnsiTheme="minorHAnsi" w:cstheme="minorHAnsi"/>
          <w:sz w:val="22"/>
          <w:szCs w:val="22"/>
        </w:rPr>
        <w:t>es</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strong team building</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mentoring capabilities</w:t>
      </w:r>
      <w:r w:rsidRPr="008004B7">
        <w:rPr>
          <w:rFonts w:asciiTheme="minorHAnsi" w:hAnsiTheme="minorHAnsi" w:cstheme="minorHAnsi"/>
          <w:sz w:val="22"/>
          <w:szCs w:val="22"/>
        </w:rPr>
        <w:t xml:space="preserve"> </w:t>
      </w:r>
      <w:r w:rsidR="00E71F06" w:rsidRPr="008004B7">
        <w:rPr>
          <w:rFonts w:asciiTheme="minorHAnsi" w:hAnsiTheme="minorHAnsi" w:cstheme="minorHAnsi"/>
          <w:sz w:val="22"/>
          <w:szCs w:val="22"/>
        </w:rPr>
        <w:t xml:space="preserve">for </w:t>
      </w:r>
      <w:r w:rsidR="001551E2" w:rsidRPr="008004B7">
        <w:rPr>
          <w:rFonts w:asciiTheme="minorHAnsi" w:hAnsiTheme="minorHAnsi" w:cstheme="minorHAnsi"/>
          <w:sz w:val="22"/>
          <w:szCs w:val="22"/>
        </w:rPr>
        <w:t>the team</w:t>
      </w:r>
      <w:r w:rsidRPr="008004B7">
        <w:rPr>
          <w:rFonts w:asciiTheme="minorHAnsi" w:hAnsiTheme="minorHAnsi" w:cstheme="minorHAnsi"/>
          <w:sz w:val="22"/>
          <w:szCs w:val="22"/>
        </w:rPr>
        <w:t>.</w:t>
      </w:r>
    </w:p>
    <w:p w14:paraId="21EB7C64" w14:textId="77777777" w:rsidR="00B7145D" w:rsidRPr="008004B7" w:rsidRDefault="00B7145D"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Diverse experience in the following business domains: </w:t>
      </w:r>
      <w:r w:rsidRPr="008004B7">
        <w:rPr>
          <w:rFonts w:asciiTheme="minorHAnsi" w:hAnsiTheme="minorHAnsi" w:cstheme="minorHAnsi"/>
          <w:b/>
          <w:sz w:val="22"/>
          <w:szCs w:val="22"/>
        </w:rPr>
        <w:t>Banking,</w:t>
      </w:r>
      <w:r w:rsidRPr="008004B7">
        <w:rPr>
          <w:rFonts w:asciiTheme="minorHAnsi" w:hAnsiTheme="minorHAnsi" w:cstheme="minorHAnsi"/>
          <w:sz w:val="22"/>
          <w:szCs w:val="22"/>
        </w:rPr>
        <w:t xml:space="preserve"> </w:t>
      </w:r>
      <w:r w:rsidR="00B720AB" w:rsidRPr="008004B7">
        <w:rPr>
          <w:rFonts w:asciiTheme="minorHAnsi" w:hAnsiTheme="minorHAnsi" w:cstheme="minorHAnsi"/>
          <w:b/>
          <w:sz w:val="22"/>
          <w:szCs w:val="22"/>
        </w:rPr>
        <w:t>Finance,</w:t>
      </w:r>
      <w:r w:rsidR="00B720AB" w:rsidRPr="008004B7">
        <w:rPr>
          <w:rFonts w:asciiTheme="minorHAnsi" w:hAnsiTheme="minorHAnsi" w:cstheme="minorHAnsi"/>
          <w:sz w:val="22"/>
          <w:szCs w:val="22"/>
        </w:rPr>
        <w:t xml:space="preserve"> </w:t>
      </w:r>
      <w:r w:rsidRPr="008004B7">
        <w:rPr>
          <w:rFonts w:asciiTheme="minorHAnsi" w:hAnsiTheme="minorHAnsi" w:cstheme="minorHAnsi"/>
          <w:b/>
          <w:sz w:val="22"/>
          <w:szCs w:val="22"/>
        </w:rPr>
        <w:t>e-Commerce, Airline</w:t>
      </w:r>
      <w:r w:rsidR="007C64C0" w:rsidRPr="008004B7">
        <w:rPr>
          <w:rFonts w:asciiTheme="minorHAnsi" w:hAnsiTheme="minorHAnsi" w:cstheme="minorHAnsi"/>
          <w:sz w:val="22"/>
          <w:szCs w:val="22"/>
        </w:rPr>
        <w:t xml:space="preserve">, </w:t>
      </w:r>
      <w:r w:rsidRPr="008004B7">
        <w:rPr>
          <w:rFonts w:asciiTheme="minorHAnsi" w:hAnsiTheme="minorHAnsi" w:cstheme="minorHAnsi"/>
          <w:b/>
          <w:sz w:val="22"/>
          <w:szCs w:val="22"/>
        </w:rPr>
        <w:t>Logistics services</w:t>
      </w:r>
      <w:r w:rsidR="007C64C0" w:rsidRPr="008004B7">
        <w:rPr>
          <w:rFonts w:asciiTheme="minorHAnsi" w:hAnsiTheme="minorHAnsi" w:cstheme="minorHAnsi"/>
          <w:b/>
          <w:sz w:val="22"/>
          <w:szCs w:val="22"/>
        </w:rPr>
        <w:t xml:space="preserve"> and Oil &amp; Gas</w:t>
      </w:r>
      <w:r w:rsidRPr="008004B7">
        <w:rPr>
          <w:rFonts w:asciiTheme="minorHAnsi" w:hAnsiTheme="minorHAnsi" w:cstheme="minorHAnsi"/>
          <w:b/>
          <w:sz w:val="22"/>
          <w:szCs w:val="22"/>
        </w:rPr>
        <w:t>.</w:t>
      </w:r>
      <w:r w:rsidR="0070739A" w:rsidRPr="008004B7">
        <w:rPr>
          <w:rFonts w:asciiTheme="minorHAnsi" w:hAnsiTheme="minorHAnsi" w:cstheme="minorHAnsi"/>
          <w:b/>
          <w:sz w:val="22"/>
          <w:szCs w:val="22"/>
        </w:rPr>
        <w:t xml:space="preserve"> </w:t>
      </w:r>
    </w:p>
    <w:p w14:paraId="620FC159" w14:textId="77777777" w:rsidR="00F41968" w:rsidRPr="008004B7" w:rsidRDefault="00F41968"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Demonstrated success in executing large and complex software projects based on strong </w:t>
      </w:r>
      <w:r w:rsidRPr="008004B7">
        <w:rPr>
          <w:rFonts w:asciiTheme="minorHAnsi" w:hAnsiTheme="minorHAnsi" w:cstheme="minorHAnsi"/>
          <w:b/>
          <w:sz w:val="22"/>
          <w:szCs w:val="22"/>
        </w:rPr>
        <w:t>project management principles</w:t>
      </w:r>
      <w:r w:rsidRPr="008004B7">
        <w:rPr>
          <w:rFonts w:asciiTheme="minorHAnsi" w:hAnsiTheme="minorHAnsi" w:cstheme="minorHAnsi"/>
          <w:sz w:val="22"/>
          <w:szCs w:val="22"/>
        </w:rPr>
        <w:t xml:space="preserve"> and robust software engineering methodologies like </w:t>
      </w:r>
      <w:r w:rsidR="00BA4F42" w:rsidRPr="008004B7">
        <w:rPr>
          <w:rFonts w:asciiTheme="minorHAnsi" w:hAnsiTheme="minorHAnsi" w:cstheme="minorHAnsi"/>
          <w:b/>
          <w:sz w:val="22"/>
          <w:szCs w:val="22"/>
        </w:rPr>
        <w:t>Agile</w:t>
      </w:r>
      <w:r w:rsidR="00BA4F42" w:rsidRPr="008004B7">
        <w:rPr>
          <w:rFonts w:asciiTheme="minorHAnsi" w:hAnsiTheme="minorHAnsi" w:cstheme="minorHAnsi"/>
          <w:sz w:val="22"/>
          <w:szCs w:val="22"/>
        </w:rPr>
        <w:t xml:space="preserve"> </w:t>
      </w:r>
      <w:r w:rsidR="00674204" w:rsidRPr="008004B7">
        <w:rPr>
          <w:rFonts w:asciiTheme="minorHAnsi" w:hAnsiTheme="minorHAnsi" w:cstheme="minorHAnsi"/>
          <w:b/>
          <w:sz w:val="22"/>
          <w:szCs w:val="22"/>
        </w:rPr>
        <w:t>Scrum</w:t>
      </w:r>
      <w:r w:rsidR="00BA4F42" w:rsidRPr="008004B7">
        <w:rPr>
          <w:rFonts w:asciiTheme="minorHAnsi" w:hAnsiTheme="minorHAnsi" w:cstheme="minorHAnsi"/>
          <w:b/>
          <w:sz w:val="22"/>
          <w:szCs w:val="22"/>
        </w:rPr>
        <w:t xml:space="preserve"> </w:t>
      </w:r>
      <w:r w:rsidR="00BA4F42" w:rsidRPr="008004B7">
        <w:rPr>
          <w:rFonts w:asciiTheme="minorHAnsi" w:hAnsiTheme="minorHAnsi" w:cstheme="minorHAnsi"/>
          <w:sz w:val="22"/>
          <w:szCs w:val="22"/>
        </w:rPr>
        <w:t>and</w:t>
      </w:r>
      <w:r w:rsidR="00BA4F42" w:rsidRPr="008004B7">
        <w:rPr>
          <w:rFonts w:asciiTheme="minorHAnsi" w:hAnsiTheme="minorHAnsi" w:cstheme="minorHAnsi"/>
          <w:b/>
          <w:sz w:val="22"/>
          <w:szCs w:val="22"/>
        </w:rPr>
        <w:t xml:space="preserve"> RUP</w:t>
      </w:r>
      <w:r w:rsidR="00A0412E" w:rsidRPr="008004B7">
        <w:rPr>
          <w:rFonts w:asciiTheme="minorHAnsi" w:hAnsiTheme="minorHAnsi" w:cstheme="minorHAnsi"/>
          <w:sz w:val="22"/>
          <w:szCs w:val="22"/>
        </w:rPr>
        <w:t>.</w:t>
      </w:r>
    </w:p>
    <w:p w14:paraId="117955F1" w14:textId="77777777" w:rsidR="0028133B" w:rsidRPr="008004B7" w:rsidRDefault="0028133B" w:rsidP="008004B7">
      <w:pPr>
        <w:numPr>
          <w:ilvl w:val="0"/>
          <w:numId w:val="7"/>
        </w:numPr>
        <w:tabs>
          <w:tab w:val="left" w:pos="720"/>
        </w:tabs>
        <w:suppressAutoHyphens/>
        <w:jc w:val="both"/>
        <w:rPr>
          <w:rFonts w:asciiTheme="minorHAnsi" w:hAnsiTheme="minorHAnsi" w:cstheme="minorHAnsi"/>
          <w:sz w:val="22"/>
          <w:szCs w:val="22"/>
        </w:rPr>
      </w:pPr>
      <w:r w:rsidRPr="008004B7">
        <w:rPr>
          <w:rFonts w:asciiTheme="minorHAnsi" w:hAnsiTheme="minorHAnsi" w:cstheme="minorHAnsi"/>
          <w:b/>
          <w:sz w:val="22"/>
          <w:szCs w:val="22"/>
        </w:rPr>
        <w:t xml:space="preserve">Participative, hands-on, </w:t>
      </w:r>
      <w:r w:rsidR="00650ADA" w:rsidRPr="008004B7">
        <w:rPr>
          <w:rFonts w:asciiTheme="minorHAnsi" w:hAnsiTheme="minorHAnsi" w:cstheme="minorHAnsi"/>
          <w:sz w:val="22"/>
          <w:szCs w:val="22"/>
        </w:rPr>
        <w:t>led</w:t>
      </w:r>
      <w:r w:rsidRPr="008004B7">
        <w:rPr>
          <w:rFonts w:asciiTheme="minorHAnsi" w:hAnsiTheme="minorHAnsi" w:cstheme="minorHAnsi"/>
          <w:sz w:val="22"/>
          <w:szCs w:val="22"/>
        </w:rPr>
        <w:t xml:space="preserve"> </w:t>
      </w:r>
      <w:r w:rsidR="001B6589" w:rsidRPr="008004B7">
        <w:rPr>
          <w:rFonts w:asciiTheme="minorHAnsi" w:hAnsiTheme="minorHAnsi" w:cstheme="minorHAnsi"/>
          <w:sz w:val="22"/>
          <w:szCs w:val="22"/>
        </w:rPr>
        <w:t>by example</w:t>
      </w:r>
      <w:r w:rsidR="001B6589" w:rsidRPr="008004B7">
        <w:rPr>
          <w:rFonts w:asciiTheme="minorHAnsi" w:hAnsiTheme="minorHAnsi" w:cstheme="minorHAnsi"/>
          <w:b/>
          <w:sz w:val="22"/>
          <w:szCs w:val="22"/>
        </w:rPr>
        <w:t xml:space="preserve"> </w:t>
      </w:r>
      <w:r w:rsidR="00F12FBE" w:rsidRPr="008004B7">
        <w:rPr>
          <w:rFonts w:asciiTheme="minorHAnsi" w:hAnsiTheme="minorHAnsi" w:cstheme="minorHAnsi"/>
          <w:sz w:val="22"/>
          <w:szCs w:val="22"/>
        </w:rPr>
        <w:t xml:space="preserve">working </w:t>
      </w:r>
      <w:r w:rsidR="001B6589" w:rsidRPr="008004B7">
        <w:rPr>
          <w:rFonts w:asciiTheme="minorHAnsi" w:hAnsiTheme="minorHAnsi" w:cstheme="minorHAnsi"/>
          <w:sz w:val="22"/>
          <w:szCs w:val="22"/>
        </w:rPr>
        <w:t>style.</w:t>
      </w:r>
    </w:p>
    <w:p w14:paraId="76E2B386" w14:textId="77777777" w:rsidR="00524002" w:rsidRPr="008004B7" w:rsidRDefault="00524002"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Interfaced with </w:t>
      </w:r>
      <w:r w:rsidRPr="008004B7">
        <w:rPr>
          <w:rFonts w:asciiTheme="minorHAnsi" w:hAnsiTheme="minorHAnsi" w:cstheme="minorHAnsi"/>
          <w:b/>
          <w:sz w:val="22"/>
          <w:szCs w:val="22"/>
        </w:rPr>
        <w:t>executive management, product managers</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customers</w:t>
      </w:r>
      <w:r w:rsidRPr="008004B7">
        <w:rPr>
          <w:rFonts w:asciiTheme="minorHAnsi" w:hAnsiTheme="minorHAnsi" w:cstheme="minorHAnsi"/>
          <w:sz w:val="22"/>
          <w:szCs w:val="22"/>
        </w:rPr>
        <w:t xml:space="preserve"> to help align the project work to </w:t>
      </w:r>
      <w:r w:rsidRPr="008004B7">
        <w:rPr>
          <w:rFonts w:asciiTheme="minorHAnsi" w:hAnsiTheme="minorHAnsi" w:cstheme="minorHAnsi"/>
          <w:b/>
          <w:sz w:val="22"/>
          <w:szCs w:val="22"/>
        </w:rPr>
        <w:t>business strategy</w:t>
      </w:r>
      <w:r w:rsidRPr="008004B7">
        <w:rPr>
          <w:rFonts w:asciiTheme="minorHAnsi" w:hAnsiTheme="minorHAnsi" w:cstheme="minorHAnsi"/>
          <w:sz w:val="22"/>
          <w:szCs w:val="22"/>
        </w:rPr>
        <w:t>.</w:t>
      </w:r>
    </w:p>
    <w:p w14:paraId="720E05A0" w14:textId="77777777" w:rsidR="0037683E" w:rsidRPr="008004B7" w:rsidRDefault="00C1662C"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Excellent </w:t>
      </w:r>
      <w:r w:rsidRPr="008004B7">
        <w:rPr>
          <w:rFonts w:asciiTheme="minorHAnsi" w:hAnsiTheme="minorHAnsi" w:cstheme="minorHAnsi"/>
          <w:b/>
          <w:sz w:val="22"/>
          <w:szCs w:val="22"/>
        </w:rPr>
        <w:t>communication</w:t>
      </w:r>
      <w:r w:rsidRPr="008004B7">
        <w:rPr>
          <w:rFonts w:asciiTheme="minorHAnsi" w:hAnsiTheme="minorHAnsi" w:cstheme="minorHAnsi"/>
          <w:sz w:val="22"/>
          <w:szCs w:val="22"/>
        </w:rPr>
        <w:t xml:space="preserve"> </w:t>
      </w:r>
      <w:r w:rsidR="00A62CCA" w:rsidRPr="008004B7">
        <w:rPr>
          <w:rFonts w:asciiTheme="minorHAnsi" w:hAnsiTheme="minorHAnsi" w:cstheme="minorHAnsi"/>
          <w:sz w:val="22"/>
          <w:szCs w:val="22"/>
        </w:rPr>
        <w:t xml:space="preserve">&amp; </w:t>
      </w:r>
      <w:r w:rsidRPr="008004B7">
        <w:rPr>
          <w:rFonts w:asciiTheme="minorHAnsi" w:hAnsiTheme="minorHAnsi" w:cstheme="minorHAnsi"/>
          <w:b/>
          <w:sz w:val="22"/>
          <w:szCs w:val="22"/>
        </w:rPr>
        <w:t>interpersonal</w:t>
      </w:r>
      <w:r w:rsidRPr="008004B7">
        <w:rPr>
          <w:rFonts w:asciiTheme="minorHAnsi" w:hAnsiTheme="minorHAnsi" w:cstheme="minorHAnsi"/>
          <w:sz w:val="22"/>
          <w:szCs w:val="22"/>
        </w:rPr>
        <w:t xml:space="preserve"> skills in </w:t>
      </w:r>
      <w:r w:rsidRPr="008004B7">
        <w:rPr>
          <w:rFonts w:asciiTheme="minorHAnsi" w:hAnsiTheme="minorHAnsi" w:cstheme="minorHAnsi"/>
          <w:b/>
          <w:sz w:val="22"/>
          <w:szCs w:val="22"/>
        </w:rPr>
        <w:t xml:space="preserve">forward facing </w:t>
      </w:r>
      <w:r w:rsidR="00732129" w:rsidRPr="008004B7">
        <w:rPr>
          <w:rFonts w:asciiTheme="minorHAnsi" w:hAnsiTheme="minorHAnsi" w:cstheme="minorHAnsi"/>
          <w:b/>
          <w:sz w:val="22"/>
          <w:szCs w:val="22"/>
        </w:rPr>
        <w:t xml:space="preserve">client </w:t>
      </w:r>
      <w:r w:rsidRPr="008004B7">
        <w:rPr>
          <w:rFonts w:asciiTheme="minorHAnsi" w:hAnsiTheme="minorHAnsi" w:cstheme="minorHAnsi"/>
          <w:b/>
          <w:sz w:val="22"/>
          <w:szCs w:val="22"/>
        </w:rPr>
        <w:t>role</w:t>
      </w:r>
      <w:r w:rsidR="001B6589" w:rsidRPr="008004B7">
        <w:rPr>
          <w:rFonts w:asciiTheme="minorHAnsi" w:hAnsiTheme="minorHAnsi" w:cstheme="minorHAnsi"/>
          <w:b/>
          <w:sz w:val="22"/>
          <w:szCs w:val="22"/>
        </w:rPr>
        <w:t>s</w:t>
      </w:r>
      <w:r w:rsidRPr="008004B7">
        <w:rPr>
          <w:rFonts w:asciiTheme="minorHAnsi" w:hAnsiTheme="minorHAnsi" w:cstheme="minorHAnsi"/>
          <w:sz w:val="22"/>
          <w:szCs w:val="22"/>
        </w:rPr>
        <w:t>.</w:t>
      </w:r>
    </w:p>
    <w:p w14:paraId="1EFAC556" w14:textId="77777777" w:rsidR="00C1662C" w:rsidRPr="008004B7" w:rsidRDefault="00C1662C"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Experienced in </w:t>
      </w:r>
      <w:r w:rsidRPr="008004B7">
        <w:rPr>
          <w:rFonts w:asciiTheme="minorHAnsi" w:hAnsiTheme="minorHAnsi" w:cstheme="minorHAnsi"/>
          <w:b/>
          <w:sz w:val="22"/>
          <w:szCs w:val="22"/>
        </w:rPr>
        <w:t>coordination and liaison</w:t>
      </w:r>
      <w:r w:rsidRPr="008004B7">
        <w:rPr>
          <w:rFonts w:asciiTheme="minorHAnsi" w:hAnsiTheme="minorHAnsi" w:cstheme="minorHAnsi"/>
          <w:sz w:val="22"/>
          <w:szCs w:val="22"/>
        </w:rPr>
        <w:t xml:space="preserve"> with both internal and external customers.</w:t>
      </w:r>
    </w:p>
    <w:p w14:paraId="1571319D" w14:textId="77777777" w:rsidR="00BD0556" w:rsidRPr="008004B7" w:rsidRDefault="00BD0556"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Identifies issues </w:t>
      </w:r>
      <w:r w:rsidRPr="008004B7">
        <w:rPr>
          <w:rFonts w:asciiTheme="minorHAnsi" w:hAnsiTheme="minorHAnsi" w:cstheme="minorHAnsi"/>
          <w:b/>
          <w:sz w:val="22"/>
          <w:szCs w:val="22"/>
        </w:rPr>
        <w:t>proactively</w:t>
      </w:r>
      <w:r w:rsidRPr="008004B7">
        <w:rPr>
          <w:rFonts w:asciiTheme="minorHAnsi" w:hAnsiTheme="minorHAnsi" w:cstheme="minorHAnsi"/>
          <w:sz w:val="22"/>
          <w:szCs w:val="22"/>
        </w:rPr>
        <w:t xml:space="preserve"> and resolves them with a </w:t>
      </w:r>
      <w:r w:rsidRPr="008004B7">
        <w:rPr>
          <w:rFonts w:asciiTheme="minorHAnsi" w:hAnsiTheme="minorHAnsi" w:cstheme="minorHAnsi"/>
          <w:b/>
          <w:sz w:val="22"/>
          <w:szCs w:val="22"/>
        </w:rPr>
        <w:t>sense of urgency</w:t>
      </w:r>
      <w:r w:rsidRPr="008004B7">
        <w:rPr>
          <w:rFonts w:asciiTheme="minorHAnsi" w:hAnsiTheme="minorHAnsi" w:cstheme="minorHAnsi"/>
          <w:sz w:val="22"/>
          <w:szCs w:val="22"/>
        </w:rPr>
        <w:t xml:space="preserve"> and a </w:t>
      </w:r>
      <w:r w:rsidRPr="008004B7">
        <w:rPr>
          <w:rFonts w:asciiTheme="minorHAnsi" w:hAnsiTheme="minorHAnsi" w:cstheme="minorHAnsi"/>
          <w:b/>
          <w:sz w:val="22"/>
          <w:szCs w:val="22"/>
        </w:rPr>
        <w:t>firm approach</w:t>
      </w:r>
      <w:r w:rsidRPr="008004B7">
        <w:rPr>
          <w:rFonts w:asciiTheme="minorHAnsi" w:hAnsiTheme="minorHAnsi" w:cstheme="minorHAnsi"/>
          <w:sz w:val="22"/>
          <w:szCs w:val="22"/>
        </w:rPr>
        <w:t>.</w:t>
      </w:r>
    </w:p>
    <w:p w14:paraId="3288FE72" w14:textId="77777777" w:rsidR="00BD0556" w:rsidRPr="008004B7" w:rsidRDefault="00790D6B"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Can</w:t>
      </w:r>
      <w:r w:rsidR="00BD0556" w:rsidRPr="008004B7">
        <w:rPr>
          <w:rFonts w:asciiTheme="minorHAnsi" w:hAnsiTheme="minorHAnsi" w:cstheme="minorHAnsi"/>
          <w:sz w:val="22"/>
          <w:szCs w:val="22"/>
        </w:rPr>
        <w:t xml:space="preserve"> organize information in a manner that results in </w:t>
      </w:r>
      <w:r w:rsidR="00BD0556" w:rsidRPr="008004B7">
        <w:rPr>
          <w:rFonts w:asciiTheme="minorHAnsi" w:hAnsiTheme="minorHAnsi" w:cstheme="minorHAnsi"/>
          <w:b/>
          <w:sz w:val="22"/>
          <w:szCs w:val="22"/>
        </w:rPr>
        <w:t>effective decision making despite ambiguity or uncertainty.</w:t>
      </w:r>
    </w:p>
    <w:p w14:paraId="4C962DE9" w14:textId="77777777" w:rsidR="00BD0556" w:rsidRPr="008004B7" w:rsidRDefault="00BD0556" w:rsidP="008004B7">
      <w:pPr>
        <w:numPr>
          <w:ilvl w:val="0"/>
          <w:numId w:val="7"/>
        </w:numPr>
        <w:jc w:val="both"/>
        <w:rPr>
          <w:rFonts w:asciiTheme="minorHAnsi" w:hAnsiTheme="minorHAnsi" w:cstheme="minorHAnsi"/>
          <w:sz w:val="22"/>
          <w:szCs w:val="22"/>
        </w:rPr>
      </w:pPr>
      <w:r w:rsidRPr="008004B7">
        <w:rPr>
          <w:rFonts w:asciiTheme="minorHAnsi" w:hAnsiTheme="minorHAnsi" w:cstheme="minorHAnsi"/>
          <w:sz w:val="22"/>
          <w:szCs w:val="22"/>
        </w:rPr>
        <w:t xml:space="preserve">Understands team dynamics and </w:t>
      </w:r>
      <w:r w:rsidRPr="008004B7">
        <w:rPr>
          <w:rFonts w:asciiTheme="minorHAnsi" w:hAnsiTheme="minorHAnsi" w:cstheme="minorHAnsi"/>
          <w:b/>
          <w:sz w:val="22"/>
          <w:szCs w:val="22"/>
        </w:rPr>
        <w:t>cultivates Team spirit</w:t>
      </w:r>
      <w:r w:rsidRPr="008004B7">
        <w:rPr>
          <w:rFonts w:asciiTheme="minorHAnsi" w:hAnsiTheme="minorHAnsi" w:cstheme="minorHAnsi"/>
          <w:sz w:val="22"/>
          <w:szCs w:val="22"/>
        </w:rPr>
        <w:t xml:space="preserve"> that drives toward</w:t>
      </w:r>
      <w:r w:rsidR="00437104" w:rsidRPr="008004B7">
        <w:rPr>
          <w:rFonts w:asciiTheme="minorHAnsi" w:hAnsiTheme="minorHAnsi" w:cstheme="minorHAnsi"/>
          <w:sz w:val="22"/>
          <w:szCs w:val="22"/>
        </w:rPr>
        <w:t>s</w:t>
      </w:r>
      <w:r w:rsidRPr="008004B7">
        <w:rPr>
          <w:rFonts w:asciiTheme="minorHAnsi" w:hAnsiTheme="minorHAnsi" w:cstheme="minorHAnsi"/>
          <w:sz w:val="22"/>
          <w:szCs w:val="22"/>
        </w:rPr>
        <w:t xml:space="preserve"> the </w:t>
      </w:r>
      <w:r w:rsidRPr="008004B7">
        <w:rPr>
          <w:rFonts w:asciiTheme="minorHAnsi" w:hAnsiTheme="minorHAnsi" w:cstheme="minorHAnsi"/>
          <w:b/>
          <w:sz w:val="22"/>
          <w:szCs w:val="22"/>
        </w:rPr>
        <w:t>collective goals of the Team</w:t>
      </w:r>
      <w:r w:rsidRPr="008004B7">
        <w:rPr>
          <w:rFonts w:asciiTheme="minorHAnsi" w:hAnsiTheme="minorHAnsi" w:cstheme="minorHAnsi"/>
          <w:sz w:val="22"/>
          <w:szCs w:val="22"/>
        </w:rPr>
        <w:t xml:space="preserve"> a</w:t>
      </w:r>
      <w:r w:rsidR="002B1750" w:rsidRPr="008004B7">
        <w:rPr>
          <w:rFonts w:asciiTheme="minorHAnsi" w:hAnsiTheme="minorHAnsi" w:cstheme="minorHAnsi"/>
          <w:sz w:val="22"/>
          <w:szCs w:val="22"/>
        </w:rPr>
        <w:t>nd success of the Organization.</w:t>
      </w:r>
    </w:p>
    <w:p w14:paraId="386C1CF6" w14:textId="77777777" w:rsidR="00BD0556" w:rsidRPr="008004B7" w:rsidRDefault="00BD0556" w:rsidP="008004B7">
      <w:pPr>
        <w:ind w:left="720"/>
        <w:jc w:val="both"/>
        <w:rPr>
          <w:rFonts w:asciiTheme="minorHAnsi" w:hAnsiTheme="minorHAnsi" w:cstheme="minorHAnsi"/>
          <w:sz w:val="22"/>
          <w:szCs w:val="22"/>
        </w:rPr>
      </w:pPr>
    </w:p>
    <w:p w14:paraId="269FD0A0" w14:textId="77777777" w:rsidR="00325AD7" w:rsidRPr="008004B7" w:rsidRDefault="00325AD7" w:rsidP="008004B7">
      <w:pPr>
        <w:pStyle w:val="Default"/>
        <w:jc w:val="both"/>
        <w:rPr>
          <w:rFonts w:asciiTheme="minorHAnsi" w:hAnsiTheme="minorHAnsi" w:cstheme="minorHAnsi"/>
          <w:sz w:val="22"/>
          <w:szCs w:val="22"/>
        </w:rPr>
      </w:pPr>
    </w:p>
    <w:p w14:paraId="5C1359FF" w14:textId="77777777" w:rsidR="00250FEC" w:rsidRPr="008004B7" w:rsidRDefault="00974174" w:rsidP="008004B7">
      <w:pPr>
        <w:pStyle w:val="BodyText2"/>
        <w:jc w:val="both"/>
        <w:rPr>
          <w:rFonts w:asciiTheme="minorHAnsi" w:hAnsiTheme="minorHAnsi" w:cstheme="minorHAnsi"/>
          <w:b/>
          <w:sz w:val="22"/>
          <w:szCs w:val="22"/>
        </w:rPr>
      </w:pPr>
      <w:r w:rsidRPr="008004B7">
        <w:rPr>
          <w:rFonts w:asciiTheme="minorHAnsi" w:hAnsiTheme="minorHAnsi" w:cstheme="minorHAnsi"/>
          <w:b/>
          <w:sz w:val="22"/>
          <w:szCs w:val="22"/>
          <w:u w:val="single"/>
        </w:rPr>
        <w:t xml:space="preserve">Technical </w:t>
      </w:r>
      <w:r w:rsidR="007F484C" w:rsidRPr="008004B7">
        <w:rPr>
          <w:rFonts w:asciiTheme="minorHAnsi" w:hAnsiTheme="minorHAnsi" w:cstheme="minorHAnsi"/>
          <w:b/>
          <w:sz w:val="22"/>
          <w:szCs w:val="22"/>
          <w:u w:val="single"/>
        </w:rPr>
        <w:t>Proficiencies</w:t>
      </w:r>
      <w:r w:rsidR="007F484C" w:rsidRPr="008004B7">
        <w:rPr>
          <w:rFonts w:asciiTheme="minorHAnsi" w:hAnsiTheme="minorHAnsi" w:cstheme="minorHAnsi"/>
          <w:b/>
          <w:sz w:val="22"/>
          <w:szCs w:val="22"/>
        </w:rPr>
        <w:t>: -</w:t>
      </w:r>
    </w:p>
    <w:p w14:paraId="6D707D9A" w14:textId="77777777" w:rsidR="00250FEC" w:rsidRPr="008004B7" w:rsidRDefault="00250FEC" w:rsidP="008004B7">
      <w:pPr>
        <w:pStyle w:val="BodyText2"/>
        <w:tabs>
          <w:tab w:val="left" w:pos="1980"/>
        </w:tabs>
        <w:spacing w:after="60"/>
        <w:jc w:val="both"/>
        <w:rPr>
          <w:rFonts w:asciiTheme="minorHAnsi" w:hAnsiTheme="minorHAnsi" w:cstheme="minorHAnsi"/>
          <w:b/>
          <w:sz w:val="22"/>
          <w:szCs w:val="22"/>
        </w:rPr>
      </w:pPr>
      <w:r w:rsidRPr="008004B7">
        <w:rPr>
          <w:rFonts w:asciiTheme="minorHAnsi" w:hAnsiTheme="minorHAnsi" w:cstheme="minorHAnsi"/>
          <w:b/>
          <w:sz w:val="22"/>
          <w:szCs w:val="22"/>
        </w:rPr>
        <w:t xml:space="preserve">Technologies used: - </w:t>
      </w:r>
    </w:p>
    <w:p w14:paraId="0F8F615A" w14:textId="77777777" w:rsidR="00FC68A7" w:rsidRPr="008004B7" w:rsidRDefault="00FC68A7" w:rsidP="008004B7">
      <w:pPr>
        <w:pStyle w:val="BodyText2"/>
        <w:tabs>
          <w:tab w:val="left" w:pos="1980"/>
        </w:tabs>
        <w:spacing w:after="60"/>
        <w:jc w:val="both"/>
        <w:rPr>
          <w:rFonts w:asciiTheme="minorHAnsi" w:hAnsiTheme="minorHAnsi" w:cstheme="minorHAnsi"/>
          <w:b/>
          <w:sz w:val="22"/>
          <w:szCs w:val="22"/>
        </w:rPr>
      </w:pPr>
      <w:r w:rsidRPr="008004B7">
        <w:rPr>
          <w:rFonts w:asciiTheme="minorHAnsi" w:hAnsiTheme="minorHAnsi" w:cstheme="minorHAnsi"/>
          <w:b/>
          <w:sz w:val="22"/>
          <w:szCs w:val="22"/>
        </w:rPr>
        <w:t>Big Data ecosystem - AWS</w:t>
      </w:r>
      <w:r w:rsidR="009B6E09" w:rsidRPr="008004B7">
        <w:rPr>
          <w:rFonts w:asciiTheme="minorHAnsi" w:hAnsiTheme="minorHAnsi" w:cstheme="minorHAnsi"/>
          <w:b/>
          <w:sz w:val="22"/>
          <w:szCs w:val="22"/>
        </w:rPr>
        <w:t xml:space="preserve"> S3, EC2,</w:t>
      </w:r>
      <w:r w:rsidRPr="008004B7">
        <w:rPr>
          <w:rFonts w:asciiTheme="minorHAnsi" w:hAnsiTheme="minorHAnsi" w:cstheme="minorHAnsi"/>
          <w:b/>
          <w:sz w:val="22"/>
          <w:szCs w:val="22"/>
        </w:rPr>
        <w:t xml:space="preserve"> Spark, Kafka, </w:t>
      </w:r>
      <w:proofErr w:type="spellStart"/>
      <w:r w:rsidRPr="008004B7">
        <w:rPr>
          <w:rFonts w:asciiTheme="minorHAnsi" w:hAnsiTheme="minorHAnsi" w:cstheme="minorHAnsi"/>
          <w:b/>
          <w:sz w:val="22"/>
          <w:szCs w:val="22"/>
        </w:rPr>
        <w:t>Snaplogic</w:t>
      </w:r>
      <w:proofErr w:type="spellEnd"/>
      <w:r w:rsidRPr="008004B7">
        <w:rPr>
          <w:rFonts w:asciiTheme="minorHAnsi" w:hAnsiTheme="minorHAnsi" w:cstheme="minorHAnsi"/>
          <w:b/>
          <w:sz w:val="22"/>
          <w:szCs w:val="22"/>
        </w:rPr>
        <w:t xml:space="preserve">, </w:t>
      </w:r>
      <w:proofErr w:type="spellStart"/>
      <w:r w:rsidRPr="008004B7">
        <w:rPr>
          <w:rFonts w:asciiTheme="minorHAnsi" w:hAnsiTheme="minorHAnsi" w:cstheme="minorHAnsi"/>
          <w:b/>
          <w:sz w:val="22"/>
          <w:szCs w:val="22"/>
        </w:rPr>
        <w:t>Nifi</w:t>
      </w:r>
      <w:proofErr w:type="spellEnd"/>
      <w:r w:rsidRPr="008004B7">
        <w:rPr>
          <w:rFonts w:asciiTheme="minorHAnsi" w:hAnsiTheme="minorHAnsi" w:cstheme="minorHAnsi"/>
          <w:b/>
          <w:sz w:val="22"/>
          <w:szCs w:val="22"/>
        </w:rPr>
        <w:t xml:space="preserve">, </w:t>
      </w:r>
      <w:r w:rsidR="00C50ED4" w:rsidRPr="008004B7">
        <w:rPr>
          <w:rFonts w:asciiTheme="minorHAnsi" w:hAnsiTheme="minorHAnsi" w:cstheme="minorHAnsi"/>
          <w:b/>
          <w:sz w:val="22"/>
          <w:szCs w:val="22"/>
        </w:rPr>
        <w:t>H2o</w:t>
      </w:r>
      <w:r w:rsidRPr="008004B7">
        <w:rPr>
          <w:rFonts w:asciiTheme="minorHAnsi" w:hAnsiTheme="minorHAnsi" w:cstheme="minorHAnsi"/>
          <w:b/>
          <w:sz w:val="22"/>
          <w:szCs w:val="22"/>
        </w:rPr>
        <w:t>, Hadoop, Hive.</w:t>
      </w:r>
    </w:p>
    <w:p w14:paraId="0A967C76" w14:textId="77777777" w:rsidR="00FC68A7" w:rsidRPr="008004B7" w:rsidRDefault="00FC68A7" w:rsidP="008004B7">
      <w:pPr>
        <w:pStyle w:val="BodyText2"/>
        <w:tabs>
          <w:tab w:val="left" w:pos="1980"/>
        </w:tabs>
        <w:spacing w:after="60"/>
        <w:jc w:val="both"/>
        <w:rPr>
          <w:rFonts w:asciiTheme="minorHAnsi" w:hAnsiTheme="minorHAnsi" w:cstheme="minorHAnsi"/>
          <w:sz w:val="22"/>
          <w:szCs w:val="22"/>
        </w:rPr>
      </w:pPr>
      <w:r w:rsidRPr="008004B7">
        <w:rPr>
          <w:rFonts w:asciiTheme="minorHAnsi" w:hAnsiTheme="minorHAnsi" w:cstheme="minorHAnsi"/>
          <w:b/>
          <w:sz w:val="22"/>
          <w:szCs w:val="22"/>
        </w:rPr>
        <w:t xml:space="preserve">Java </w:t>
      </w:r>
      <w:r w:rsidR="00A12EFD" w:rsidRPr="008004B7">
        <w:rPr>
          <w:rFonts w:asciiTheme="minorHAnsi" w:hAnsiTheme="minorHAnsi" w:cstheme="minorHAnsi"/>
          <w:b/>
          <w:sz w:val="22"/>
          <w:szCs w:val="22"/>
        </w:rPr>
        <w:t xml:space="preserve">ecosystem </w:t>
      </w:r>
      <w:r w:rsidRPr="008004B7">
        <w:rPr>
          <w:rFonts w:asciiTheme="minorHAnsi" w:hAnsiTheme="minorHAnsi" w:cstheme="minorHAnsi"/>
          <w:b/>
          <w:sz w:val="22"/>
          <w:szCs w:val="22"/>
        </w:rPr>
        <w:t>– Java, JEE, JMS</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Mule ESB</w:t>
      </w:r>
      <w:r w:rsidRPr="008004B7">
        <w:rPr>
          <w:rFonts w:asciiTheme="minorHAnsi" w:hAnsiTheme="minorHAnsi" w:cstheme="minorHAnsi"/>
          <w:sz w:val="22"/>
          <w:szCs w:val="22"/>
        </w:rPr>
        <w:t xml:space="preserve">, Service based Framework, </w:t>
      </w:r>
      <w:r w:rsidRPr="008004B7">
        <w:rPr>
          <w:rFonts w:asciiTheme="minorHAnsi" w:hAnsiTheme="minorHAnsi" w:cstheme="minorHAnsi"/>
          <w:b/>
          <w:sz w:val="22"/>
          <w:szCs w:val="22"/>
        </w:rPr>
        <w:t>SOA</w:t>
      </w:r>
      <w:r w:rsidRPr="008004B7">
        <w:rPr>
          <w:rFonts w:asciiTheme="minorHAnsi" w:hAnsiTheme="minorHAnsi" w:cstheme="minorHAnsi"/>
          <w:sz w:val="22"/>
          <w:szCs w:val="22"/>
        </w:rPr>
        <w:t xml:space="preserve">, </w:t>
      </w:r>
      <w:r w:rsidR="009B6E09" w:rsidRPr="008004B7">
        <w:rPr>
          <w:rFonts w:asciiTheme="minorHAnsi" w:hAnsiTheme="minorHAnsi" w:cstheme="minorHAnsi"/>
          <w:b/>
          <w:sz w:val="22"/>
          <w:szCs w:val="22"/>
        </w:rPr>
        <w:t>Microservices,</w:t>
      </w:r>
      <w:r w:rsidR="009B6E09" w:rsidRPr="008004B7">
        <w:rPr>
          <w:rFonts w:asciiTheme="minorHAnsi" w:hAnsiTheme="minorHAnsi" w:cstheme="minorHAnsi"/>
          <w:sz w:val="22"/>
          <w:szCs w:val="22"/>
        </w:rPr>
        <w:t xml:space="preserve"> </w:t>
      </w:r>
      <w:r w:rsidRPr="008004B7">
        <w:rPr>
          <w:rFonts w:asciiTheme="minorHAnsi" w:hAnsiTheme="minorHAnsi" w:cstheme="minorHAnsi"/>
          <w:b/>
          <w:sz w:val="22"/>
          <w:szCs w:val="22"/>
        </w:rPr>
        <w:t>WebLogic</w:t>
      </w:r>
      <w:r w:rsidRPr="008004B7">
        <w:rPr>
          <w:rFonts w:asciiTheme="minorHAnsi" w:hAnsiTheme="minorHAnsi" w:cstheme="minorHAnsi"/>
          <w:sz w:val="22"/>
          <w:szCs w:val="22"/>
        </w:rPr>
        <w:t xml:space="preserve">, WebSphere, </w:t>
      </w:r>
      <w:r w:rsidRPr="008004B7">
        <w:rPr>
          <w:rFonts w:asciiTheme="minorHAnsi" w:hAnsiTheme="minorHAnsi" w:cstheme="minorHAnsi"/>
          <w:b/>
          <w:sz w:val="22"/>
          <w:szCs w:val="22"/>
        </w:rPr>
        <w:t>Tomcat</w:t>
      </w:r>
      <w:r w:rsidRPr="008004B7">
        <w:rPr>
          <w:rFonts w:asciiTheme="minorHAnsi" w:hAnsiTheme="minorHAnsi" w:cstheme="minorHAnsi"/>
          <w:sz w:val="22"/>
          <w:szCs w:val="22"/>
        </w:rPr>
        <w:t xml:space="preserve">, </w:t>
      </w:r>
      <w:proofErr w:type="spellStart"/>
      <w:r w:rsidRPr="008004B7">
        <w:rPr>
          <w:rFonts w:asciiTheme="minorHAnsi" w:hAnsiTheme="minorHAnsi" w:cstheme="minorHAnsi"/>
          <w:sz w:val="22"/>
          <w:szCs w:val="22"/>
        </w:rPr>
        <w:t>Jboss</w:t>
      </w:r>
      <w:proofErr w:type="spellEnd"/>
      <w:r w:rsidRPr="008004B7">
        <w:rPr>
          <w:rFonts w:asciiTheme="minorHAnsi" w:hAnsiTheme="minorHAnsi" w:cstheme="minorHAnsi"/>
          <w:sz w:val="22"/>
          <w:szCs w:val="22"/>
        </w:rPr>
        <w:t xml:space="preserve"> Containers, </w:t>
      </w:r>
      <w:r w:rsidRPr="008004B7">
        <w:rPr>
          <w:rFonts w:asciiTheme="minorHAnsi" w:hAnsiTheme="minorHAnsi" w:cstheme="minorHAnsi"/>
          <w:b/>
          <w:sz w:val="22"/>
          <w:szCs w:val="22"/>
        </w:rPr>
        <w:t>JEE Design Patterns,</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MVC Struts</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Spring</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Hibernate</w:t>
      </w:r>
      <w:r w:rsidRPr="008004B7">
        <w:rPr>
          <w:rFonts w:asciiTheme="minorHAnsi" w:hAnsiTheme="minorHAnsi" w:cstheme="minorHAnsi"/>
          <w:sz w:val="22"/>
          <w:szCs w:val="22"/>
        </w:rPr>
        <w:t xml:space="preserve">, Open Source Technology. </w:t>
      </w:r>
      <w:proofErr w:type="spellStart"/>
      <w:r w:rsidR="00745113" w:rsidRPr="008004B7">
        <w:rPr>
          <w:rFonts w:asciiTheme="minorHAnsi" w:hAnsiTheme="minorHAnsi" w:cstheme="minorHAnsi"/>
          <w:b/>
          <w:sz w:val="22"/>
          <w:szCs w:val="22"/>
        </w:rPr>
        <w:t>Web</w:t>
      </w:r>
      <w:r w:rsidRPr="008004B7">
        <w:rPr>
          <w:rFonts w:asciiTheme="minorHAnsi" w:hAnsiTheme="minorHAnsi" w:cstheme="minorHAnsi"/>
          <w:b/>
          <w:sz w:val="22"/>
          <w:szCs w:val="22"/>
        </w:rPr>
        <w:t>Services</w:t>
      </w:r>
      <w:proofErr w:type="spellEnd"/>
      <w:r w:rsidRPr="008004B7">
        <w:rPr>
          <w:rFonts w:asciiTheme="minorHAnsi" w:hAnsiTheme="minorHAnsi" w:cstheme="minorHAnsi"/>
          <w:b/>
          <w:sz w:val="22"/>
          <w:szCs w:val="22"/>
        </w:rPr>
        <w:t xml:space="preserve">, Axis, SOAP, </w:t>
      </w:r>
      <w:r w:rsidR="009B6E09" w:rsidRPr="008004B7">
        <w:rPr>
          <w:rFonts w:asciiTheme="minorHAnsi" w:hAnsiTheme="minorHAnsi" w:cstheme="minorHAnsi"/>
          <w:b/>
          <w:sz w:val="22"/>
          <w:szCs w:val="22"/>
        </w:rPr>
        <w:t xml:space="preserve">Json, </w:t>
      </w:r>
      <w:r w:rsidRPr="008004B7">
        <w:rPr>
          <w:rFonts w:asciiTheme="minorHAnsi" w:hAnsiTheme="minorHAnsi" w:cstheme="minorHAnsi"/>
          <w:b/>
          <w:sz w:val="22"/>
          <w:szCs w:val="22"/>
        </w:rPr>
        <w:t>XML, XSLT, XSD</w:t>
      </w:r>
      <w:r w:rsidRPr="008004B7">
        <w:rPr>
          <w:rFonts w:asciiTheme="minorHAnsi" w:hAnsiTheme="minorHAnsi" w:cstheme="minorHAnsi"/>
          <w:sz w:val="22"/>
          <w:szCs w:val="22"/>
        </w:rPr>
        <w:t xml:space="preserve"> (W3C specifications), </w:t>
      </w:r>
      <w:r w:rsidR="009B6E09" w:rsidRPr="008004B7">
        <w:rPr>
          <w:rFonts w:asciiTheme="minorHAnsi" w:hAnsiTheme="minorHAnsi" w:cstheme="minorHAnsi"/>
          <w:b/>
          <w:sz w:val="22"/>
          <w:szCs w:val="22"/>
        </w:rPr>
        <w:t>UML,</w:t>
      </w:r>
      <w:r w:rsidR="009B6E09" w:rsidRPr="008004B7">
        <w:rPr>
          <w:rFonts w:asciiTheme="minorHAnsi" w:hAnsiTheme="minorHAnsi" w:cstheme="minorHAnsi"/>
          <w:sz w:val="22"/>
          <w:szCs w:val="22"/>
        </w:rPr>
        <w:t xml:space="preserve"> </w:t>
      </w:r>
      <w:r w:rsidRPr="008004B7">
        <w:rPr>
          <w:rFonts w:asciiTheme="minorHAnsi" w:hAnsiTheme="minorHAnsi" w:cstheme="minorHAnsi"/>
          <w:sz w:val="22"/>
          <w:szCs w:val="22"/>
        </w:rPr>
        <w:t>CSS, JavaScript, HTML, XHTML, JSP, Java Beans.</w:t>
      </w:r>
    </w:p>
    <w:p w14:paraId="4A316846" w14:textId="77777777" w:rsidR="00FC68A7" w:rsidRPr="008004B7" w:rsidRDefault="00470EC3" w:rsidP="008004B7">
      <w:pPr>
        <w:pStyle w:val="BodyText2"/>
        <w:tabs>
          <w:tab w:val="left" w:pos="1980"/>
        </w:tabs>
        <w:spacing w:after="60"/>
        <w:jc w:val="both"/>
        <w:rPr>
          <w:rFonts w:asciiTheme="minorHAnsi" w:hAnsiTheme="minorHAnsi" w:cstheme="minorHAnsi"/>
          <w:sz w:val="22"/>
          <w:szCs w:val="22"/>
        </w:rPr>
      </w:pPr>
      <w:r w:rsidRPr="008004B7">
        <w:rPr>
          <w:rFonts w:asciiTheme="minorHAnsi" w:hAnsiTheme="minorHAnsi" w:cstheme="minorHAnsi"/>
          <w:b/>
          <w:sz w:val="22"/>
          <w:szCs w:val="22"/>
        </w:rPr>
        <w:lastRenderedPageBreak/>
        <w:t>Tools</w:t>
      </w:r>
      <w:r w:rsidR="00EE482D" w:rsidRPr="008004B7">
        <w:rPr>
          <w:rFonts w:asciiTheme="minorHAnsi" w:hAnsiTheme="minorHAnsi" w:cstheme="minorHAnsi"/>
          <w:b/>
          <w:sz w:val="22"/>
          <w:szCs w:val="22"/>
        </w:rPr>
        <w:t xml:space="preserve"> -</w:t>
      </w:r>
      <w:r w:rsidR="00FC68A7" w:rsidRPr="008004B7">
        <w:rPr>
          <w:rFonts w:asciiTheme="minorHAnsi" w:hAnsiTheme="minorHAnsi" w:cstheme="minorHAnsi"/>
          <w:sz w:val="22"/>
          <w:szCs w:val="22"/>
        </w:rPr>
        <w:t xml:space="preserve"> </w:t>
      </w:r>
      <w:r w:rsidR="00FC68A7" w:rsidRPr="008004B7">
        <w:rPr>
          <w:rFonts w:asciiTheme="minorHAnsi" w:hAnsiTheme="minorHAnsi" w:cstheme="minorHAnsi"/>
          <w:b/>
          <w:sz w:val="22"/>
          <w:szCs w:val="22"/>
        </w:rPr>
        <w:t>Eclipse</w:t>
      </w:r>
      <w:r w:rsidR="00FC68A7" w:rsidRPr="008004B7">
        <w:rPr>
          <w:rFonts w:asciiTheme="minorHAnsi" w:hAnsiTheme="minorHAnsi" w:cstheme="minorHAnsi"/>
          <w:sz w:val="22"/>
          <w:szCs w:val="22"/>
        </w:rPr>
        <w:t xml:space="preserve">, </w:t>
      </w:r>
      <w:proofErr w:type="spellStart"/>
      <w:r w:rsidR="00FC68A7" w:rsidRPr="008004B7">
        <w:rPr>
          <w:rFonts w:asciiTheme="minorHAnsi" w:hAnsiTheme="minorHAnsi" w:cstheme="minorHAnsi"/>
          <w:b/>
          <w:sz w:val="22"/>
          <w:szCs w:val="22"/>
        </w:rPr>
        <w:t>Github</w:t>
      </w:r>
      <w:proofErr w:type="spellEnd"/>
      <w:r w:rsidR="00FC68A7" w:rsidRPr="008004B7">
        <w:rPr>
          <w:rFonts w:asciiTheme="minorHAnsi" w:hAnsiTheme="minorHAnsi" w:cstheme="minorHAnsi"/>
          <w:sz w:val="22"/>
          <w:szCs w:val="22"/>
        </w:rPr>
        <w:t xml:space="preserve">, </w:t>
      </w:r>
      <w:r w:rsidR="00FC68A7" w:rsidRPr="008004B7">
        <w:rPr>
          <w:rFonts w:asciiTheme="minorHAnsi" w:hAnsiTheme="minorHAnsi" w:cstheme="minorHAnsi"/>
          <w:b/>
          <w:sz w:val="22"/>
          <w:szCs w:val="22"/>
        </w:rPr>
        <w:t>Maven,</w:t>
      </w:r>
      <w:r w:rsidR="00FC68A7" w:rsidRPr="008004B7">
        <w:rPr>
          <w:rFonts w:asciiTheme="minorHAnsi" w:hAnsiTheme="minorHAnsi" w:cstheme="minorHAnsi"/>
          <w:sz w:val="22"/>
          <w:szCs w:val="22"/>
        </w:rPr>
        <w:t xml:space="preserve"> Cruise Control, </w:t>
      </w:r>
      <w:r w:rsidR="007B601E" w:rsidRPr="008004B7">
        <w:rPr>
          <w:rFonts w:asciiTheme="minorHAnsi" w:hAnsiTheme="minorHAnsi" w:cstheme="minorHAnsi"/>
          <w:sz w:val="22"/>
          <w:szCs w:val="22"/>
        </w:rPr>
        <w:t xml:space="preserve">PL/SQL Developer, CVS, RAD IDE, Visual Source Safe, Version One, </w:t>
      </w:r>
      <w:r w:rsidR="00FC68A7" w:rsidRPr="008004B7">
        <w:rPr>
          <w:rFonts w:asciiTheme="minorHAnsi" w:hAnsiTheme="minorHAnsi" w:cstheme="minorHAnsi"/>
          <w:b/>
          <w:sz w:val="22"/>
          <w:szCs w:val="22"/>
        </w:rPr>
        <w:t xml:space="preserve">JIRA, </w:t>
      </w:r>
      <w:r w:rsidR="00FC68A7" w:rsidRPr="008004B7">
        <w:rPr>
          <w:rFonts w:asciiTheme="minorHAnsi" w:hAnsiTheme="minorHAnsi" w:cstheme="minorHAnsi"/>
          <w:sz w:val="22"/>
          <w:szCs w:val="22"/>
        </w:rPr>
        <w:t xml:space="preserve">Code Collaborator, </w:t>
      </w:r>
      <w:proofErr w:type="spellStart"/>
      <w:r w:rsidR="00FC68A7" w:rsidRPr="008004B7">
        <w:rPr>
          <w:rFonts w:asciiTheme="minorHAnsi" w:hAnsiTheme="minorHAnsi" w:cstheme="minorHAnsi"/>
          <w:sz w:val="22"/>
          <w:szCs w:val="22"/>
        </w:rPr>
        <w:t>Cobertura</w:t>
      </w:r>
      <w:proofErr w:type="spellEnd"/>
      <w:r w:rsidR="00FC68A7" w:rsidRPr="008004B7">
        <w:rPr>
          <w:rFonts w:asciiTheme="minorHAnsi" w:hAnsiTheme="minorHAnsi" w:cstheme="minorHAnsi"/>
          <w:sz w:val="22"/>
          <w:szCs w:val="22"/>
        </w:rPr>
        <w:t>, Junit.</w:t>
      </w:r>
    </w:p>
    <w:p w14:paraId="647A221D" w14:textId="77777777" w:rsidR="00FC68A7" w:rsidRPr="008004B7" w:rsidRDefault="00FC68A7" w:rsidP="008004B7">
      <w:pPr>
        <w:pStyle w:val="BodyText2"/>
        <w:tabs>
          <w:tab w:val="left" w:pos="1980"/>
        </w:tabs>
        <w:spacing w:after="60"/>
        <w:jc w:val="both"/>
        <w:rPr>
          <w:rFonts w:asciiTheme="minorHAnsi" w:hAnsiTheme="minorHAnsi" w:cstheme="minorHAnsi"/>
          <w:sz w:val="22"/>
          <w:szCs w:val="22"/>
        </w:rPr>
      </w:pPr>
      <w:r w:rsidRPr="008004B7">
        <w:rPr>
          <w:rFonts w:asciiTheme="minorHAnsi" w:hAnsiTheme="minorHAnsi" w:cstheme="minorHAnsi"/>
          <w:b/>
          <w:sz w:val="22"/>
          <w:szCs w:val="22"/>
        </w:rPr>
        <w:t>RDBMS</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Oracle</w:t>
      </w:r>
      <w:r w:rsidRPr="008004B7">
        <w:rPr>
          <w:rFonts w:asciiTheme="minorHAnsi" w:hAnsiTheme="minorHAnsi" w:cstheme="minorHAnsi"/>
          <w:sz w:val="22"/>
          <w:szCs w:val="22"/>
        </w:rPr>
        <w:t>, MS SQL Server, ER modeling, Database Design.</w:t>
      </w:r>
    </w:p>
    <w:p w14:paraId="3C7BA6D3" w14:textId="77777777" w:rsidR="00FC68A7" w:rsidRPr="008004B7" w:rsidRDefault="00FC68A7" w:rsidP="008004B7">
      <w:pPr>
        <w:pStyle w:val="BodyText2"/>
        <w:tabs>
          <w:tab w:val="left" w:pos="1980"/>
        </w:tabs>
        <w:spacing w:after="60"/>
        <w:jc w:val="both"/>
        <w:rPr>
          <w:rFonts w:asciiTheme="minorHAnsi" w:hAnsiTheme="minorHAnsi" w:cstheme="minorHAnsi"/>
          <w:sz w:val="22"/>
          <w:szCs w:val="22"/>
        </w:rPr>
      </w:pPr>
      <w:r w:rsidRPr="008004B7">
        <w:rPr>
          <w:rFonts w:asciiTheme="minorHAnsi" w:hAnsiTheme="minorHAnsi" w:cstheme="minorHAnsi"/>
          <w:b/>
          <w:sz w:val="22"/>
          <w:szCs w:val="22"/>
        </w:rPr>
        <w:t>Platforms</w:t>
      </w:r>
      <w:r w:rsidRPr="008004B7">
        <w:rPr>
          <w:rFonts w:asciiTheme="minorHAnsi" w:hAnsiTheme="minorHAnsi" w:cstheme="minorHAnsi"/>
          <w:sz w:val="22"/>
          <w:szCs w:val="22"/>
        </w:rPr>
        <w:t xml:space="preserve"> - </w:t>
      </w:r>
      <w:r w:rsidRPr="008004B7">
        <w:rPr>
          <w:rFonts w:asciiTheme="minorHAnsi" w:hAnsiTheme="minorHAnsi" w:cstheme="minorHAnsi"/>
          <w:b/>
          <w:sz w:val="22"/>
          <w:szCs w:val="22"/>
        </w:rPr>
        <w:t>LINUX</w:t>
      </w:r>
      <w:r w:rsidRPr="008004B7">
        <w:rPr>
          <w:rFonts w:asciiTheme="minorHAnsi" w:hAnsiTheme="minorHAnsi" w:cstheme="minorHAnsi"/>
          <w:sz w:val="22"/>
          <w:szCs w:val="22"/>
        </w:rPr>
        <w:t>, UNIX, Windows</w:t>
      </w:r>
      <w:r w:rsidR="007B601E" w:rsidRPr="008004B7">
        <w:rPr>
          <w:rFonts w:asciiTheme="minorHAnsi" w:hAnsiTheme="minorHAnsi" w:cstheme="minorHAnsi"/>
          <w:sz w:val="22"/>
          <w:szCs w:val="22"/>
        </w:rPr>
        <w:t>, Mac</w:t>
      </w:r>
      <w:r w:rsidRPr="008004B7">
        <w:rPr>
          <w:rFonts w:asciiTheme="minorHAnsi" w:hAnsiTheme="minorHAnsi" w:cstheme="minorHAnsi"/>
          <w:sz w:val="22"/>
          <w:szCs w:val="22"/>
        </w:rPr>
        <w:t>.</w:t>
      </w:r>
    </w:p>
    <w:p w14:paraId="6EBBC2E4" w14:textId="77777777" w:rsidR="00FC68A7" w:rsidRPr="008004B7" w:rsidRDefault="00FC68A7" w:rsidP="008004B7">
      <w:pPr>
        <w:pStyle w:val="BodyText2"/>
        <w:tabs>
          <w:tab w:val="left" w:pos="1980"/>
        </w:tabs>
        <w:spacing w:after="60"/>
        <w:jc w:val="both"/>
        <w:rPr>
          <w:rFonts w:asciiTheme="minorHAnsi" w:hAnsiTheme="minorHAnsi" w:cstheme="minorHAnsi"/>
          <w:sz w:val="22"/>
          <w:szCs w:val="22"/>
        </w:rPr>
      </w:pPr>
      <w:r w:rsidRPr="008004B7">
        <w:rPr>
          <w:rFonts w:asciiTheme="minorHAnsi" w:hAnsiTheme="minorHAnsi" w:cstheme="minorHAnsi"/>
          <w:b/>
          <w:sz w:val="22"/>
          <w:szCs w:val="22"/>
        </w:rPr>
        <w:t>Methodologies</w:t>
      </w:r>
      <w:r w:rsidR="00322BEF"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Agile</w:t>
      </w:r>
      <w:r w:rsidRPr="008004B7">
        <w:rPr>
          <w:rFonts w:asciiTheme="minorHAnsi" w:hAnsiTheme="minorHAnsi" w:cstheme="minorHAnsi"/>
          <w:sz w:val="22"/>
          <w:szCs w:val="22"/>
        </w:rPr>
        <w:t xml:space="preserve"> Scrum Development, Rapid Prototyping, RUP, XP, Use case</w:t>
      </w:r>
      <w:r w:rsidRPr="008004B7">
        <w:rPr>
          <w:rFonts w:asciiTheme="minorHAnsi" w:hAnsiTheme="minorHAnsi" w:cstheme="minorHAnsi"/>
          <w:b/>
          <w:sz w:val="22"/>
          <w:szCs w:val="22"/>
        </w:rPr>
        <w:t>, UML Rationale Rose</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 xml:space="preserve">Object-Oriented Design </w:t>
      </w:r>
      <w:proofErr w:type="gramStart"/>
      <w:r w:rsidRPr="008004B7">
        <w:rPr>
          <w:rFonts w:asciiTheme="minorHAnsi" w:hAnsiTheme="minorHAnsi" w:cstheme="minorHAnsi"/>
          <w:b/>
          <w:sz w:val="22"/>
          <w:szCs w:val="22"/>
        </w:rPr>
        <w:t>methodologies</w:t>
      </w:r>
      <w:r w:rsidR="00CA6C12" w:rsidRPr="008004B7">
        <w:rPr>
          <w:rFonts w:asciiTheme="minorHAnsi" w:hAnsiTheme="minorHAnsi" w:cstheme="minorHAnsi"/>
          <w:b/>
          <w:sz w:val="22"/>
          <w:szCs w:val="22"/>
        </w:rPr>
        <w:t>(</w:t>
      </w:r>
      <w:proofErr w:type="gramEnd"/>
      <w:r w:rsidR="00CA6C12" w:rsidRPr="008004B7">
        <w:rPr>
          <w:rFonts w:asciiTheme="minorHAnsi" w:hAnsiTheme="minorHAnsi" w:cstheme="minorHAnsi"/>
          <w:b/>
          <w:sz w:val="22"/>
          <w:szCs w:val="22"/>
        </w:rPr>
        <w:t>OOD)</w:t>
      </w:r>
      <w:r w:rsidRPr="008004B7">
        <w:rPr>
          <w:rFonts w:asciiTheme="minorHAnsi" w:hAnsiTheme="minorHAnsi" w:cstheme="minorHAnsi"/>
          <w:sz w:val="22"/>
          <w:szCs w:val="22"/>
        </w:rPr>
        <w:t>, Time boxing, Structured Analysis and Design.</w:t>
      </w:r>
    </w:p>
    <w:p w14:paraId="3430A7A7" w14:textId="77777777" w:rsidR="0064423A" w:rsidRPr="008004B7" w:rsidRDefault="0064423A" w:rsidP="008004B7">
      <w:pPr>
        <w:pStyle w:val="BodyText2"/>
        <w:tabs>
          <w:tab w:val="left" w:pos="1980"/>
        </w:tabs>
        <w:spacing w:after="60"/>
        <w:jc w:val="both"/>
        <w:rPr>
          <w:rFonts w:asciiTheme="minorHAnsi" w:hAnsiTheme="minorHAnsi" w:cstheme="minorHAnsi"/>
          <w:sz w:val="22"/>
          <w:szCs w:val="22"/>
        </w:rPr>
      </w:pPr>
    </w:p>
    <w:p w14:paraId="499C9134" w14:textId="77777777" w:rsidR="00B25084" w:rsidRPr="008004B7" w:rsidRDefault="00B25084"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EDUCATION</w:t>
      </w:r>
      <w:r w:rsidR="00E86E35" w:rsidRPr="008004B7">
        <w:rPr>
          <w:rFonts w:asciiTheme="minorHAnsi" w:hAnsiTheme="minorHAnsi" w:cstheme="minorHAnsi"/>
          <w:b/>
          <w:sz w:val="22"/>
          <w:szCs w:val="22"/>
          <w:u w:val="single"/>
        </w:rPr>
        <w:t>:</w:t>
      </w:r>
    </w:p>
    <w:p w14:paraId="167B4213" w14:textId="77777777" w:rsidR="00250FEC" w:rsidRPr="008004B7" w:rsidRDefault="00250FEC" w:rsidP="008004B7">
      <w:pPr>
        <w:ind w:right="-270"/>
        <w:jc w:val="both"/>
        <w:rPr>
          <w:rFonts w:asciiTheme="minorHAnsi" w:hAnsiTheme="minorHAnsi" w:cstheme="minorHAnsi"/>
          <w:sz w:val="22"/>
          <w:szCs w:val="22"/>
        </w:rPr>
      </w:pPr>
      <w:r w:rsidRPr="008004B7">
        <w:rPr>
          <w:rFonts w:asciiTheme="minorHAnsi" w:hAnsiTheme="minorHAnsi" w:cstheme="minorHAnsi"/>
          <w:b/>
          <w:sz w:val="22"/>
          <w:szCs w:val="22"/>
        </w:rPr>
        <w:t>B.E.</w:t>
      </w:r>
      <w:r w:rsidRPr="008004B7">
        <w:rPr>
          <w:rFonts w:asciiTheme="minorHAnsi" w:hAnsiTheme="minorHAnsi" w:cstheme="minorHAnsi"/>
          <w:b/>
          <w:sz w:val="22"/>
          <w:szCs w:val="22"/>
        </w:rPr>
        <w:tab/>
      </w:r>
      <w:r w:rsidRPr="008004B7">
        <w:rPr>
          <w:rFonts w:asciiTheme="minorHAnsi" w:hAnsiTheme="minorHAnsi" w:cstheme="minorHAnsi"/>
          <w:b/>
          <w:sz w:val="22"/>
          <w:szCs w:val="22"/>
        </w:rPr>
        <w:tab/>
        <w:t>Electrical Engineering</w:t>
      </w:r>
      <w:r w:rsidRPr="008004B7">
        <w:rPr>
          <w:rFonts w:asciiTheme="minorHAnsi" w:hAnsiTheme="minorHAnsi" w:cstheme="minorHAnsi"/>
          <w:sz w:val="22"/>
          <w:szCs w:val="22"/>
        </w:rPr>
        <w:t>, Govt. College of Engineering Pune (COEP), India.</w:t>
      </w:r>
    </w:p>
    <w:p w14:paraId="11A27FA3" w14:textId="77777777" w:rsidR="00250FEC" w:rsidRPr="008004B7" w:rsidRDefault="00250FEC" w:rsidP="008004B7">
      <w:pPr>
        <w:ind w:right="-270"/>
        <w:jc w:val="both"/>
        <w:rPr>
          <w:rFonts w:asciiTheme="minorHAnsi" w:hAnsiTheme="minorHAnsi" w:cstheme="minorHAnsi"/>
          <w:b/>
          <w:sz w:val="22"/>
          <w:szCs w:val="22"/>
        </w:rPr>
      </w:pPr>
      <w:r w:rsidRPr="008004B7">
        <w:rPr>
          <w:rFonts w:asciiTheme="minorHAnsi" w:hAnsiTheme="minorHAnsi" w:cstheme="minorHAnsi"/>
          <w:b/>
          <w:sz w:val="22"/>
          <w:szCs w:val="22"/>
        </w:rPr>
        <w:t>Professional Certifications –Java and Cloudera Hadoop</w:t>
      </w:r>
    </w:p>
    <w:p w14:paraId="2207548D" w14:textId="77777777" w:rsidR="00250FEC" w:rsidRPr="008004B7" w:rsidRDefault="00250FEC" w:rsidP="008004B7">
      <w:pPr>
        <w:jc w:val="both"/>
        <w:rPr>
          <w:rFonts w:asciiTheme="minorHAnsi" w:hAnsiTheme="minorHAnsi" w:cstheme="minorHAnsi"/>
          <w:sz w:val="22"/>
          <w:szCs w:val="22"/>
        </w:rPr>
      </w:pPr>
      <w:r w:rsidRPr="008004B7">
        <w:rPr>
          <w:rFonts w:asciiTheme="minorHAnsi" w:hAnsiTheme="minorHAnsi" w:cstheme="minorHAnsi"/>
          <w:b/>
          <w:sz w:val="22"/>
          <w:szCs w:val="22"/>
        </w:rPr>
        <w:t xml:space="preserve">MBA    </w:t>
      </w:r>
      <w:r w:rsidRPr="008004B7">
        <w:rPr>
          <w:rFonts w:asciiTheme="minorHAnsi" w:hAnsiTheme="minorHAnsi" w:cstheme="minorHAnsi"/>
          <w:b/>
          <w:sz w:val="22"/>
          <w:szCs w:val="22"/>
        </w:rPr>
        <w:tab/>
      </w:r>
      <w:r w:rsidRPr="008004B7">
        <w:rPr>
          <w:rFonts w:asciiTheme="minorHAnsi" w:hAnsiTheme="minorHAnsi" w:cstheme="minorHAnsi"/>
          <w:sz w:val="22"/>
          <w:szCs w:val="22"/>
        </w:rPr>
        <w:t xml:space="preserve">Master of Business Administration, University of Texas, Dallas. </w:t>
      </w:r>
    </w:p>
    <w:p w14:paraId="0E4371E1" w14:textId="77777777" w:rsidR="00250FEC" w:rsidRPr="008004B7" w:rsidRDefault="00250FEC" w:rsidP="008004B7">
      <w:pPr>
        <w:jc w:val="both"/>
        <w:rPr>
          <w:rFonts w:asciiTheme="minorHAnsi" w:hAnsiTheme="minorHAnsi" w:cstheme="minorHAnsi"/>
          <w:sz w:val="22"/>
          <w:szCs w:val="22"/>
        </w:rPr>
      </w:pPr>
      <w:r w:rsidRPr="008004B7">
        <w:rPr>
          <w:rFonts w:asciiTheme="minorHAnsi" w:hAnsiTheme="minorHAnsi" w:cstheme="minorHAnsi"/>
          <w:sz w:val="22"/>
          <w:szCs w:val="22"/>
        </w:rPr>
        <w:tab/>
      </w:r>
      <w:r w:rsidRPr="008004B7">
        <w:rPr>
          <w:rFonts w:asciiTheme="minorHAnsi" w:hAnsiTheme="minorHAnsi" w:cstheme="minorHAnsi"/>
          <w:sz w:val="22"/>
          <w:szCs w:val="22"/>
        </w:rPr>
        <w:tab/>
        <w:t>Specialization: Information Technology, Corporate Finance.</w:t>
      </w:r>
    </w:p>
    <w:p w14:paraId="4C74713F" w14:textId="77777777" w:rsidR="00B25084" w:rsidRPr="008004B7" w:rsidRDefault="00B25084" w:rsidP="008004B7">
      <w:pPr>
        <w:jc w:val="both"/>
        <w:rPr>
          <w:rFonts w:asciiTheme="minorHAnsi" w:hAnsiTheme="minorHAnsi" w:cstheme="minorHAnsi"/>
          <w:b/>
          <w:sz w:val="22"/>
          <w:szCs w:val="22"/>
          <w:u w:val="single"/>
        </w:rPr>
      </w:pPr>
    </w:p>
    <w:p w14:paraId="2A2953AE" w14:textId="77777777" w:rsidR="00086CBB" w:rsidRPr="008004B7" w:rsidRDefault="00086CBB" w:rsidP="008004B7">
      <w:pPr>
        <w:jc w:val="both"/>
        <w:rPr>
          <w:rFonts w:asciiTheme="minorHAnsi" w:hAnsiTheme="minorHAnsi" w:cstheme="minorHAnsi"/>
          <w:sz w:val="22"/>
          <w:szCs w:val="22"/>
        </w:rPr>
      </w:pPr>
    </w:p>
    <w:p w14:paraId="0E7C133B" w14:textId="77777777" w:rsidR="00082DBE" w:rsidRPr="008004B7" w:rsidRDefault="00082DBE" w:rsidP="008004B7">
      <w:pPr>
        <w:jc w:val="both"/>
        <w:rPr>
          <w:rFonts w:asciiTheme="minorHAnsi" w:hAnsiTheme="minorHAnsi" w:cstheme="minorHAnsi"/>
          <w:b/>
          <w:sz w:val="22"/>
          <w:szCs w:val="22"/>
        </w:rPr>
      </w:pPr>
      <w:r w:rsidRPr="008004B7">
        <w:rPr>
          <w:rFonts w:asciiTheme="minorHAnsi" w:hAnsiTheme="minorHAnsi" w:cstheme="minorHAnsi"/>
          <w:b/>
          <w:sz w:val="22"/>
          <w:szCs w:val="22"/>
        </w:rPr>
        <w:t>PROFESSIONAL EXPERIENCE</w:t>
      </w:r>
    </w:p>
    <w:p w14:paraId="48FA69D1" w14:textId="77777777" w:rsidR="00BB46F4" w:rsidRPr="008004B7" w:rsidRDefault="00BB46F4" w:rsidP="008004B7">
      <w:pPr>
        <w:jc w:val="both"/>
        <w:rPr>
          <w:rFonts w:asciiTheme="minorHAnsi" w:hAnsiTheme="minorHAnsi" w:cstheme="minorHAnsi"/>
          <w:b/>
          <w:sz w:val="22"/>
          <w:szCs w:val="22"/>
        </w:rPr>
      </w:pPr>
    </w:p>
    <w:p w14:paraId="49BA5749" w14:textId="4F736569" w:rsidR="00157C8E" w:rsidRPr="008004B7" w:rsidRDefault="008004B7" w:rsidP="008004B7">
      <w:pPr>
        <w:jc w:val="both"/>
        <w:rPr>
          <w:rFonts w:asciiTheme="minorHAnsi" w:hAnsiTheme="minorHAnsi" w:cstheme="minorHAnsi"/>
          <w:b/>
          <w:sz w:val="22"/>
          <w:szCs w:val="22"/>
          <w:u w:val="single"/>
        </w:rPr>
      </w:pPr>
      <w:r>
        <w:rPr>
          <w:rFonts w:asciiTheme="minorHAnsi" w:hAnsiTheme="minorHAnsi" w:cstheme="minorHAnsi"/>
          <w:b/>
          <w:sz w:val="22"/>
          <w:szCs w:val="22"/>
          <w:u w:val="single"/>
        </w:rPr>
        <w:t xml:space="preserve">Halliburton, Houston, TX        </w:t>
      </w:r>
      <w:r w:rsidR="00985C69" w:rsidRPr="008004B7">
        <w:rPr>
          <w:rFonts w:asciiTheme="minorHAnsi" w:hAnsiTheme="minorHAnsi" w:cstheme="minorHAnsi"/>
          <w:b/>
          <w:sz w:val="22"/>
          <w:szCs w:val="22"/>
          <w:u w:val="single"/>
        </w:rPr>
        <w:t xml:space="preserve">                        </w:t>
      </w:r>
      <w:r w:rsidR="00157C8E" w:rsidRPr="008004B7">
        <w:rPr>
          <w:rFonts w:asciiTheme="minorHAnsi" w:hAnsiTheme="minorHAnsi" w:cstheme="minorHAnsi"/>
          <w:b/>
          <w:sz w:val="22"/>
          <w:szCs w:val="22"/>
          <w:u w:val="single"/>
        </w:rPr>
        <w:tab/>
      </w:r>
      <w:r w:rsidR="00157C8E" w:rsidRPr="008004B7">
        <w:rPr>
          <w:rFonts w:asciiTheme="minorHAnsi" w:hAnsiTheme="minorHAnsi" w:cstheme="minorHAnsi"/>
          <w:b/>
          <w:sz w:val="22"/>
          <w:szCs w:val="22"/>
          <w:u w:val="single"/>
        </w:rPr>
        <w:tab/>
      </w:r>
      <w:r w:rsidR="00157C8E" w:rsidRPr="008004B7">
        <w:rPr>
          <w:rFonts w:asciiTheme="minorHAnsi" w:hAnsiTheme="minorHAnsi" w:cstheme="minorHAnsi"/>
          <w:b/>
          <w:sz w:val="22"/>
          <w:szCs w:val="22"/>
          <w:u w:val="single"/>
        </w:rPr>
        <w:tab/>
      </w:r>
      <w:r w:rsidR="00157C8E" w:rsidRPr="008004B7">
        <w:rPr>
          <w:rFonts w:asciiTheme="minorHAnsi" w:hAnsiTheme="minorHAnsi" w:cstheme="minorHAnsi"/>
          <w:b/>
          <w:sz w:val="22"/>
          <w:szCs w:val="22"/>
          <w:u w:val="single"/>
        </w:rPr>
        <w:tab/>
      </w:r>
      <w:r>
        <w:rPr>
          <w:rFonts w:asciiTheme="minorHAnsi" w:hAnsiTheme="minorHAnsi" w:cstheme="minorHAnsi"/>
          <w:b/>
          <w:sz w:val="22"/>
          <w:szCs w:val="22"/>
          <w:u w:val="single"/>
        </w:rPr>
        <w:t xml:space="preserve">             </w:t>
      </w:r>
      <w:r w:rsidR="003B5788" w:rsidRPr="008004B7">
        <w:rPr>
          <w:rFonts w:asciiTheme="minorHAnsi" w:hAnsiTheme="minorHAnsi" w:cstheme="minorHAnsi"/>
          <w:b/>
          <w:sz w:val="22"/>
          <w:szCs w:val="22"/>
          <w:u w:val="single"/>
        </w:rPr>
        <w:t>Sep 2018</w:t>
      </w:r>
      <w:r w:rsidR="00157C8E" w:rsidRPr="008004B7">
        <w:rPr>
          <w:rFonts w:asciiTheme="minorHAnsi" w:hAnsiTheme="minorHAnsi" w:cstheme="minorHAnsi"/>
          <w:b/>
          <w:sz w:val="22"/>
          <w:szCs w:val="22"/>
          <w:u w:val="single"/>
        </w:rPr>
        <w:t xml:space="preserve"> </w:t>
      </w:r>
      <w:proofErr w:type="gramStart"/>
      <w:r w:rsidR="00157C8E" w:rsidRPr="008004B7">
        <w:rPr>
          <w:rFonts w:asciiTheme="minorHAnsi" w:hAnsiTheme="minorHAnsi" w:cstheme="minorHAnsi"/>
          <w:b/>
          <w:sz w:val="22"/>
          <w:szCs w:val="22"/>
          <w:u w:val="single"/>
        </w:rPr>
        <w:t>To</w:t>
      </w:r>
      <w:proofErr w:type="gramEnd"/>
      <w:r w:rsidR="00157C8E" w:rsidRPr="008004B7">
        <w:rPr>
          <w:rFonts w:asciiTheme="minorHAnsi" w:hAnsiTheme="minorHAnsi" w:cstheme="minorHAnsi"/>
          <w:b/>
          <w:sz w:val="22"/>
          <w:szCs w:val="22"/>
          <w:u w:val="single"/>
        </w:rPr>
        <w:t xml:space="preserve"> </w:t>
      </w:r>
      <w:r w:rsidR="003B5788" w:rsidRPr="008004B7">
        <w:rPr>
          <w:rFonts w:asciiTheme="minorHAnsi" w:hAnsiTheme="minorHAnsi" w:cstheme="minorHAnsi"/>
          <w:b/>
          <w:sz w:val="22"/>
          <w:szCs w:val="22"/>
          <w:u w:val="single"/>
        </w:rPr>
        <w:t>April 2019</w:t>
      </w:r>
    </w:p>
    <w:p w14:paraId="0CB355A1" w14:textId="77777777" w:rsidR="00157C8E" w:rsidRPr="008004B7" w:rsidRDefault="00157C8E"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Tools and Technologies: </w:t>
      </w:r>
      <w:r w:rsidR="003B5788" w:rsidRPr="008004B7">
        <w:rPr>
          <w:rFonts w:asciiTheme="minorHAnsi" w:hAnsiTheme="minorHAnsi" w:cstheme="minorHAnsi"/>
          <w:sz w:val="22"/>
          <w:szCs w:val="22"/>
        </w:rPr>
        <w:t xml:space="preserve">Java, </w:t>
      </w:r>
      <w:r w:rsidR="0064685C" w:rsidRPr="008004B7">
        <w:rPr>
          <w:rFonts w:asciiTheme="minorHAnsi" w:hAnsiTheme="minorHAnsi" w:cstheme="minorHAnsi"/>
          <w:sz w:val="22"/>
          <w:szCs w:val="22"/>
        </w:rPr>
        <w:t xml:space="preserve">Amazon Web </w:t>
      </w:r>
      <w:proofErr w:type="gramStart"/>
      <w:r w:rsidR="0064685C" w:rsidRPr="008004B7">
        <w:rPr>
          <w:rFonts w:asciiTheme="minorHAnsi" w:hAnsiTheme="minorHAnsi" w:cstheme="minorHAnsi"/>
          <w:sz w:val="22"/>
          <w:szCs w:val="22"/>
        </w:rPr>
        <w:t>Services(</w:t>
      </w:r>
      <w:proofErr w:type="gramEnd"/>
      <w:r w:rsidR="003B5788" w:rsidRPr="008004B7">
        <w:rPr>
          <w:rFonts w:asciiTheme="minorHAnsi" w:hAnsiTheme="minorHAnsi" w:cstheme="minorHAnsi"/>
          <w:sz w:val="22"/>
          <w:szCs w:val="22"/>
        </w:rPr>
        <w:t>AWS</w:t>
      </w:r>
      <w:r w:rsidR="0064685C" w:rsidRPr="008004B7">
        <w:rPr>
          <w:rFonts w:asciiTheme="minorHAnsi" w:hAnsiTheme="minorHAnsi" w:cstheme="minorHAnsi"/>
          <w:sz w:val="22"/>
          <w:szCs w:val="22"/>
        </w:rPr>
        <w:t>)</w:t>
      </w:r>
      <w:r w:rsidRPr="008004B7">
        <w:rPr>
          <w:rFonts w:asciiTheme="minorHAnsi" w:hAnsiTheme="minorHAnsi" w:cstheme="minorHAnsi"/>
          <w:sz w:val="22"/>
          <w:szCs w:val="22"/>
        </w:rPr>
        <w:t xml:space="preserve">, </w:t>
      </w:r>
      <w:r w:rsidR="0064685C" w:rsidRPr="008004B7">
        <w:rPr>
          <w:rFonts w:asciiTheme="minorHAnsi" w:hAnsiTheme="minorHAnsi" w:cstheme="minorHAnsi"/>
          <w:sz w:val="22"/>
          <w:szCs w:val="22"/>
        </w:rPr>
        <w:t xml:space="preserve">Restful </w:t>
      </w:r>
      <w:proofErr w:type="spellStart"/>
      <w:r w:rsidR="0064685C" w:rsidRPr="008004B7">
        <w:rPr>
          <w:rFonts w:asciiTheme="minorHAnsi" w:hAnsiTheme="minorHAnsi" w:cstheme="minorHAnsi"/>
          <w:sz w:val="22"/>
          <w:szCs w:val="22"/>
        </w:rPr>
        <w:t>web</w:t>
      </w:r>
      <w:r w:rsidRPr="008004B7">
        <w:rPr>
          <w:rFonts w:asciiTheme="minorHAnsi" w:hAnsiTheme="minorHAnsi" w:cstheme="minorHAnsi"/>
          <w:sz w:val="22"/>
          <w:szCs w:val="22"/>
        </w:rPr>
        <w:t>Services</w:t>
      </w:r>
      <w:proofErr w:type="spellEnd"/>
      <w:r w:rsidRPr="008004B7">
        <w:rPr>
          <w:rFonts w:asciiTheme="minorHAnsi" w:hAnsiTheme="minorHAnsi" w:cstheme="minorHAnsi"/>
          <w:sz w:val="22"/>
          <w:szCs w:val="22"/>
        </w:rPr>
        <w:t>, Oracle, GitHub, Maven.</w:t>
      </w:r>
    </w:p>
    <w:p w14:paraId="56E8A740" w14:textId="77777777" w:rsidR="00157C8E" w:rsidRPr="008004B7" w:rsidRDefault="00157C8E" w:rsidP="008004B7">
      <w:pPr>
        <w:jc w:val="both"/>
        <w:rPr>
          <w:rFonts w:asciiTheme="minorHAnsi" w:hAnsiTheme="minorHAnsi" w:cstheme="minorHAnsi"/>
          <w:sz w:val="22"/>
          <w:szCs w:val="22"/>
        </w:rPr>
      </w:pPr>
    </w:p>
    <w:p w14:paraId="36653112" w14:textId="77777777" w:rsidR="00157C8E" w:rsidRPr="008004B7" w:rsidRDefault="00157C8E"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r>
      <w:r w:rsidR="003B5788" w:rsidRPr="008004B7">
        <w:rPr>
          <w:rFonts w:asciiTheme="minorHAnsi" w:hAnsiTheme="minorHAnsi" w:cstheme="minorHAnsi"/>
          <w:b/>
          <w:sz w:val="22"/>
          <w:szCs w:val="22"/>
        </w:rPr>
        <w:t>Production Operation Services (</w:t>
      </w:r>
      <w:proofErr w:type="spellStart"/>
      <w:r w:rsidR="003B5788" w:rsidRPr="008004B7">
        <w:rPr>
          <w:rFonts w:asciiTheme="minorHAnsi" w:hAnsiTheme="minorHAnsi" w:cstheme="minorHAnsi"/>
          <w:b/>
          <w:sz w:val="22"/>
          <w:szCs w:val="22"/>
        </w:rPr>
        <w:t>ProdOps</w:t>
      </w:r>
      <w:proofErr w:type="spellEnd"/>
      <w:r w:rsidR="003B5788" w:rsidRPr="008004B7">
        <w:rPr>
          <w:rFonts w:asciiTheme="minorHAnsi" w:hAnsiTheme="minorHAnsi" w:cstheme="minorHAnsi"/>
          <w:b/>
          <w:sz w:val="22"/>
          <w:szCs w:val="22"/>
        </w:rPr>
        <w:t>)</w:t>
      </w:r>
    </w:p>
    <w:p w14:paraId="63184BD0" w14:textId="77777777" w:rsidR="00157C8E" w:rsidRPr="008004B7" w:rsidRDefault="00157C8E" w:rsidP="008004B7">
      <w:pPr>
        <w:jc w:val="both"/>
        <w:rPr>
          <w:rFonts w:asciiTheme="minorHAnsi" w:hAnsiTheme="minorHAnsi" w:cstheme="minorHAnsi"/>
          <w:b/>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B67A2D" w:rsidRPr="008004B7">
        <w:rPr>
          <w:rFonts w:asciiTheme="minorHAnsi" w:hAnsiTheme="minorHAnsi" w:cstheme="minorHAnsi"/>
          <w:b/>
          <w:sz w:val="22"/>
          <w:szCs w:val="22"/>
        </w:rPr>
        <w:t>Java Lead</w:t>
      </w:r>
      <w:r w:rsidR="004116D8"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 xml:space="preserve">/ Java </w:t>
      </w:r>
      <w:r w:rsidRPr="008004B7">
        <w:rPr>
          <w:rFonts w:asciiTheme="minorHAnsi" w:hAnsiTheme="minorHAnsi" w:cstheme="minorHAnsi"/>
          <w:b/>
          <w:sz w:val="22"/>
          <w:szCs w:val="22"/>
        </w:rPr>
        <w:t>Architect</w:t>
      </w:r>
      <w:r w:rsidR="004116D8"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w:t>
      </w:r>
      <w:r w:rsidR="004116D8"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Senior Java Developer</w:t>
      </w:r>
    </w:p>
    <w:p w14:paraId="36216752" w14:textId="77777777" w:rsidR="00C76038" w:rsidRPr="008004B7" w:rsidRDefault="00157C8E" w:rsidP="008004B7">
      <w:pPr>
        <w:jc w:val="both"/>
        <w:rPr>
          <w:rFonts w:asciiTheme="minorHAnsi" w:hAnsiTheme="minorHAnsi" w:cstheme="minorHAnsi"/>
          <w:i/>
          <w:iCs/>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00C76038" w:rsidRPr="008004B7">
        <w:rPr>
          <w:rFonts w:asciiTheme="minorHAnsi" w:hAnsiTheme="minorHAnsi" w:cstheme="minorHAnsi"/>
          <w:sz w:val="22"/>
          <w:szCs w:val="22"/>
        </w:rPr>
        <w:tab/>
        <w:t xml:space="preserve">In the production domain of Oil and Gas industry there exists operational challenges to meet production targets. There are also opportunities for improving overall asset performance in this field. </w:t>
      </w:r>
      <w:proofErr w:type="spellStart"/>
      <w:r w:rsidR="00C76038" w:rsidRPr="008004B7">
        <w:rPr>
          <w:rFonts w:asciiTheme="minorHAnsi" w:hAnsiTheme="minorHAnsi" w:cstheme="minorHAnsi"/>
          <w:sz w:val="22"/>
          <w:szCs w:val="22"/>
        </w:rPr>
        <w:t>ProdOps</w:t>
      </w:r>
      <w:proofErr w:type="spellEnd"/>
      <w:r w:rsidR="00C76038" w:rsidRPr="008004B7">
        <w:rPr>
          <w:rFonts w:asciiTheme="minorHAnsi" w:hAnsiTheme="minorHAnsi" w:cstheme="minorHAnsi"/>
          <w:sz w:val="22"/>
          <w:szCs w:val="22"/>
        </w:rPr>
        <w:t xml:space="preserve"> delivers a novel production operations advisory system aiming to transform customers’ approach to the digital oilfield (DOF) by enabling continuous insights into their operation and proactive recommendations to address potential issues and opportunities, from individual well operations to full portfolio optimizations. </w:t>
      </w:r>
      <w:proofErr w:type="gramStart"/>
      <w:r w:rsidR="00C76038" w:rsidRPr="008004B7">
        <w:rPr>
          <w:rFonts w:asciiTheme="minorHAnsi" w:hAnsiTheme="minorHAnsi" w:cstheme="minorHAnsi"/>
          <w:sz w:val="22"/>
          <w:szCs w:val="22"/>
        </w:rPr>
        <w:t>Schlumberger(</w:t>
      </w:r>
      <w:proofErr w:type="gramEnd"/>
      <w:r w:rsidR="00C76038" w:rsidRPr="008004B7">
        <w:rPr>
          <w:rFonts w:asciiTheme="minorHAnsi" w:hAnsiTheme="minorHAnsi" w:cstheme="minorHAnsi"/>
          <w:sz w:val="22"/>
          <w:szCs w:val="22"/>
        </w:rPr>
        <w:t xml:space="preserve">SLB) </w:t>
      </w:r>
      <w:r w:rsidR="000B4FA4" w:rsidRPr="008004B7">
        <w:rPr>
          <w:rFonts w:asciiTheme="minorHAnsi" w:hAnsiTheme="minorHAnsi" w:cstheme="minorHAnsi"/>
          <w:sz w:val="22"/>
          <w:szCs w:val="22"/>
        </w:rPr>
        <w:t>can leverage</w:t>
      </w:r>
      <w:r w:rsidR="00C76038" w:rsidRPr="008004B7">
        <w:rPr>
          <w:rFonts w:asciiTheme="minorHAnsi" w:hAnsiTheme="minorHAnsi" w:cstheme="minorHAnsi"/>
          <w:sz w:val="22"/>
          <w:szCs w:val="22"/>
        </w:rPr>
        <w:t xml:space="preserve"> its position in industry-leading flow simulation and forecasting engines as well as cross-domain and cross-product line capabilities. </w:t>
      </w:r>
      <w:proofErr w:type="spellStart"/>
      <w:r w:rsidR="00C76038" w:rsidRPr="008004B7">
        <w:rPr>
          <w:rFonts w:asciiTheme="minorHAnsi" w:hAnsiTheme="minorHAnsi" w:cstheme="minorHAnsi"/>
          <w:sz w:val="22"/>
          <w:szCs w:val="22"/>
        </w:rPr>
        <w:t>Its</w:t>
      </w:r>
      <w:proofErr w:type="spellEnd"/>
      <w:r w:rsidR="00C76038" w:rsidRPr="008004B7">
        <w:rPr>
          <w:rFonts w:asciiTheme="minorHAnsi" w:hAnsiTheme="minorHAnsi" w:cstheme="minorHAnsi"/>
          <w:sz w:val="22"/>
          <w:szCs w:val="22"/>
        </w:rPr>
        <w:t xml:space="preserve"> expected to result in improved production recovery rates, reduced deferred production, minimized downtime or unplanned well shutdowns, lower lifting costs and optimized operational planning.</w:t>
      </w:r>
    </w:p>
    <w:p w14:paraId="3A8578D3" w14:textId="77777777" w:rsidR="00157C8E" w:rsidRPr="008004B7" w:rsidRDefault="00157C8E"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While at </w:t>
      </w:r>
      <w:r w:rsidR="00C76038" w:rsidRPr="008004B7">
        <w:rPr>
          <w:rFonts w:asciiTheme="minorHAnsi" w:hAnsiTheme="minorHAnsi" w:cstheme="minorHAnsi"/>
          <w:sz w:val="22"/>
          <w:szCs w:val="22"/>
        </w:rPr>
        <w:t xml:space="preserve">Schlumberger </w:t>
      </w:r>
      <w:r w:rsidRPr="008004B7">
        <w:rPr>
          <w:rFonts w:asciiTheme="minorHAnsi" w:hAnsiTheme="minorHAnsi" w:cstheme="minorHAnsi"/>
          <w:sz w:val="22"/>
          <w:szCs w:val="22"/>
        </w:rPr>
        <w:t xml:space="preserve">I had the opportunity to guide &amp; deliver several projects - </w:t>
      </w:r>
    </w:p>
    <w:p w14:paraId="2D790DCC" w14:textId="77777777" w:rsidR="00157C8E" w:rsidRPr="008004B7" w:rsidRDefault="00C76038"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sz w:val="22"/>
          <w:szCs w:val="22"/>
        </w:rPr>
        <w:t>Production Data Services</w:t>
      </w:r>
      <w:r w:rsidR="00B80251" w:rsidRPr="008004B7">
        <w:rPr>
          <w:rFonts w:asciiTheme="minorHAnsi" w:hAnsiTheme="minorHAnsi" w:cstheme="minorHAnsi"/>
          <w:sz w:val="22"/>
          <w:szCs w:val="22"/>
        </w:rPr>
        <w:t xml:space="preserve"> </w:t>
      </w:r>
      <w:r w:rsidR="00811E94" w:rsidRPr="008004B7">
        <w:rPr>
          <w:rFonts w:asciiTheme="minorHAnsi" w:hAnsiTheme="minorHAnsi" w:cstheme="minorHAnsi"/>
          <w:sz w:val="22"/>
          <w:szCs w:val="22"/>
        </w:rPr>
        <w:t>(</w:t>
      </w:r>
      <w:r w:rsidR="00811E94" w:rsidRPr="008004B7">
        <w:rPr>
          <w:rFonts w:asciiTheme="minorHAnsi" w:hAnsiTheme="minorHAnsi" w:cstheme="minorHAnsi"/>
          <w:b/>
          <w:sz w:val="22"/>
          <w:szCs w:val="22"/>
        </w:rPr>
        <w:t>PDS)</w:t>
      </w:r>
      <w:r w:rsidR="00811E94" w:rsidRPr="008004B7">
        <w:rPr>
          <w:rFonts w:asciiTheme="minorHAnsi" w:hAnsiTheme="minorHAnsi" w:cstheme="minorHAnsi"/>
          <w:sz w:val="22"/>
          <w:szCs w:val="22"/>
        </w:rPr>
        <w:t xml:space="preserve"> </w:t>
      </w:r>
    </w:p>
    <w:p w14:paraId="1813081B" w14:textId="77777777" w:rsidR="00811E94" w:rsidRPr="008004B7" w:rsidRDefault="00811E94"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 xml:space="preserve">Data Agent Framework </w:t>
      </w:r>
      <w:r w:rsidRPr="008004B7">
        <w:rPr>
          <w:rFonts w:asciiTheme="minorHAnsi" w:hAnsiTheme="minorHAnsi" w:cstheme="minorHAnsi"/>
          <w:sz w:val="22"/>
          <w:szCs w:val="22"/>
        </w:rPr>
        <w:t xml:space="preserve">– framework for onboarding new data sources into </w:t>
      </w:r>
      <w:proofErr w:type="spellStart"/>
      <w:r w:rsidRPr="008004B7">
        <w:rPr>
          <w:rFonts w:asciiTheme="minorHAnsi" w:hAnsiTheme="minorHAnsi" w:cstheme="minorHAnsi"/>
          <w:sz w:val="22"/>
          <w:szCs w:val="22"/>
        </w:rPr>
        <w:t>ProdOps</w:t>
      </w:r>
      <w:proofErr w:type="spellEnd"/>
    </w:p>
    <w:p w14:paraId="2D2AA1BE" w14:textId="77777777" w:rsidR="00157C8E" w:rsidRPr="008004B7" w:rsidRDefault="00157C8E" w:rsidP="008004B7">
      <w:pPr>
        <w:jc w:val="both"/>
        <w:rPr>
          <w:rFonts w:asciiTheme="minorHAnsi" w:hAnsiTheme="minorHAnsi" w:cstheme="minorHAnsi"/>
          <w:b/>
          <w:sz w:val="22"/>
          <w:szCs w:val="22"/>
        </w:rPr>
      </w:pPr>
    </w:p>
    <w:p w14:paraId="578BB6C3" w14:textId="77777777" w:rsidR="00157C8E" w:rsidRPr="008004B7" w:rsidRDefault="00157C8E" w:rsidP="008004B7">
      <w:pPr>
        <w:jc w:val="both"/>
        <w:rPr>
          <w:rFonts w:asciiTheme="minorHAnsi" w:hAnsiTheme="minorHAnsi" w:cstheme="minorHAnsi"/>
          <w:b/>
          <w:sz w:val="22"/>
          <w:szCs w:val="22"/>
        </w:rPr>
      </w:pPr>
      <w:r w:rsidRPr="008004B7">
        <w:rPr>
          <w:rFonts w:asciiTheme="minorHAnsi" w:hAnsiTheme="minorHAnsi" w:cstheme="minorHAnsi"/>
          <w:b/>
          <w:sz w:val="22"/>
          <w:szCs w:val="22"/>
        </w:rPr>
        <w:t>Key Contributions: -</w:t>
      </w:r>
    </w:p>
    <w:p w14:paraId="25EF2E48" w14:textId="77777777" w:rsidR="009E7A2B" w:rsidRPr="008004B7" w:rsidRDefault="009E7A2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Created a Data Agent framework</w:t>
      </w:r>
      <w:r w:rsidRPr="008004B7">
        <w:rPr>
          <w:rFonts w:asciiTheme="minorHAnsi" w:hAnsiTheme="minorHAnsi" w:cstheme="minorHAnsi"/>
          <w:sz w:val="22"/>
          <w:szCs w:val="22"/>
        </w:rPr>
        <w:t xml:space="preserve"> for onboarding various new data sources to </w:t>
      </w:r>
      <w:proofErr w:type="spellStart"/>
      <w:r w:rsidRPr="008004B7">
        <w:rPr>
          <w:rFonts w:asciiTheme="minorHAnsi" w:hAnsiTheme="minorHAnsi" w:cstheme="minorHAnsi"/>
          <w:sz w:val="22"/>
          <w:szCs w:val="22"/>
        </w:rPr>
        <w:t>ProdOps</w:t>
      </w:r>
      <w:proofErr w:type="spellEnd"/>
      <w:r w:rsidRPr="008004B7">
        <w:rPr>
          <w:rFonts w:asciiTheme="minorHAnsi" w:hAnsiTheme="minorHAnsi" w:cstheme="minorHAnsi"/>
          <w:sz w:val="22"/>
          <w:szCs w:val="22"/>
        </w:rPr>
        <w:t xml:space="preserve"> like CSV Agent, ODBC Agent, Agora agent, Avocet Agent etc. The Data Agent framework made it very streamlined to onboard new data sources with </w:t>
      </w:r>
      <w:r w:rsidRPr="008004B7">
        <w:rPr>
          <w:rFonts w:asciiTheme="minorHAnsi" w:hAnsiTheme="minorHAnsi" w:cstheme="minorHAnsi"/>
          <w:b/>
          <w:sz w:val="22"/>
          <w:szCs w:val="22"/>
        </w:rPr>
        <w:t>minimal code changes.</w:t>
      </w:r>
    </w:p>
    <w:p w14:paraId="63CF5905" w14:textId="77777777" w:rsidR="00811E94" w:rsidRPr="008004B7" w:rsidRDefault="00F603E2"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Lead</w:t>
      </w:r>
      <w:r w:rsidR="003B2C04" w:rsidRPr="008004B7">
        <w:rPr>
          <w:rFonts w:asciiTheme="minorHAnsi" w:hAnsiTheme="minorHAnsi" w:cstheme="minorHAnsi"/>
          <w:sz w:val="22"/>
          <w:szCs w:val="22"/>
        </w:rPr>
        <w:t xml:space="preserve"> </w:t>
      </w:r>
      <w:r w:rsidR="00811E94" w:rsidRPr="008004B7">
        <w:rPr>
          <w:rFonts w:asciiTheme="minorHAnsi" w:hAnsiTheme="minorHAnsi" w:cstheme="minorHAnsi"/>
          <w:sz w:val="22"/>
          <w:szCs w:val="22"/>
        </w:rPr>
        <w:t xml:space="preserve">the </w:t>
      </w:r>
      <w:r w:rsidR="00811E94" w:rsidRPr="008004B7">
        <w:rPr>
          <w:rFonts w:asciiTheme="minorHAnsi" w:hAnsiTheme="minorHAnsi" w:cstheme="minorHAnsi"/>
          <w:b/>
          <w:sz w:val="22"/>
          <w:szCs w:val="22"/>
        </w:rPr>
        <w:t>Operational Readiness</w:t>
      </w:r>
      <w:r w:rsidR="00811E94" w:rsidRPr="008004B7">
        <w:rPr>
          <w:rFonts w:asciiTheme="minorHAnsi" w:hAnsiTheme="minorHAnsi" w:cstheme="minorHAnsi"/>
          <w:sz w:val="22"/>
          <w:szCs w:val="22"/>
        </w:rPr>
        <w:t xml:space="preserve"> effort for the team that helped in improving ease of deployment &amp; operational efficiency of </w:t>
      </w:r>
      <w:proofErr w:type="spellStart"/>
      <w:r w:rsidR="00811E94" w:rsidRPr="008004B7">
        <w:rPr>
          <w:rFonts w:asciiTheme="minorHAnsi" w:hAnsiTheme="minorHAnsi" w:cstheme="minorHAnsi"/>
          <w:sz w:val="22"/>
          <w:szCs w:val="22"/>
        </w:rPr>
        <w:t>ProdOps</w:t>
      </w:r>
      <w:proofErr w:type="spellEnd"/>
      <w:r w:rsidR="00811E94" w:rsidRPr="008004B7">
        <w:rPr>
          <w:rFonts w:asciiTheme="minorHAnsi" w:hAnsiTheme="minorHAnsi" w:cstheme="minorHAnsi"/>
          <w:sz w:val="22"/>
          <w:szCs w:val="22"/>
        </w:rPr>
        <w:t xml:space="preserve">. Conducted </w:t>
      </w:r>
      <w:r w:rsidRPr="008004B7">
        <w:rPr>
          <w:rFonts w:asciiTheme="minorHAnsi" w:hAnsiTheme="minorHAnsi" w:cstheme="minorHAnsi"/>
          <w:sz w:val="22"/>
          <w:szCs w:val="22"/>
        </w:rPr>
        <w:t>several DR drills and lead the creation of incident response and post mortem reports.</w:t>
      </w:r>
    </w:p>
    <w:p w14:paraId="2496FEFE" w14:textId="77777777" w:rsidR="009E7A2B" w:rsidRPr="008004B7" w:rsidRDefault="009E7A2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Designed</w:t>
      </w:r>
      <w:r w:rsidRPr="008004B7">
        <w:rPr>
          <w:rFonts w:asciiTheme="minorHAnsi" w:hAnsiTheme="minorHAnsi" w:cstheme="minorHAnsi"/>
          <w:sz w:val="22"/>
          <w:szCs w:val="22"/>
        </w:rPr>
        <w:t xml:space="preserve"> a data quality framework to validate incoming data against a defined range (e.g. high/low bounds) and the defined APIs to retrieve based on validated data.</w:t>
      </w:r>
    </w:p>
    <w:p w14:paraId="4FC11882" w14:textId="77777777" w:rsidR="007B77E8" w:rsidRPr="008004B7" w:rsidRDefault="00700600" w:rsidP="008004B7">
      <w:pPr>
        <w:pStyle w:val="ListParagraph"/>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lastRenderedPageBreak/>
        <w:t>Designed and e</w:t>
      </w:r>
      <w:r w:rsidR="007B77E8" w:rsidRPr="008004B7">
        <w:rPr>
          <w:rFonts w:asciiTheme="minorHAnsi" w:hAnsiTheme="minorHAnsi" w:cstheme="minorHAnsi"/>
          <w:b/>
          <w:sz w:val="22"/>
          <w:szCs w:val="22"/>
        </w:rPr>
        <w:t xml:space="preserve">xposed data from </w:t>
      </w:r>
      <w:proofErr w:type="spellStart"/>
      <w:r w:rsidR="007B77E8" w:rsidRPr="008004B7">
        <w:rPr>
          <w:rFonts w:asciiTheme="minorHAnsi" w:hAnsiTheme="minorHAnsi" w:cstheme="minorHAnsi"/>
          <w:b/>
          <w:sz w:val="22"/>
          <w:szCs w:val="22"/>
        </w:rPr>
        <w:t>ProdOps</w:t>
      </w:r>
      <w:proofErr w:type="spellEnd"/>
      <w:r w:rsidR="007B77E8" w:rsidRPr="008004B7">
        <w:rPr>
          <w:rFonts w:asciiTheme="minorHAnsi" w:hAnsiTheme="minorHAnsi" w:cstheme="minorHAnsi"/>
          <w:sz w:val="22"/>
          <w:szCs w:val="22"/>
        </w:rPr>
        <w:t xml:space="preserve"> through well-defined, published APIs</w:t>
      </w:r>
      <w:r w:rsidR="00953573" w:rsidRPr="008004B7">
        <w:rPr>
          <w:rFonts w:asciiTheme="minorHAnsi" w:hAnsiTheme="minorHAnsi" w:cstheme="minorHAnsi"/>
          <w:sz w:val="22"/>
          <w:szCs w:val="22"/>
        </w:rPr>
        <w:t xml:space="preserve"> in </w:t>
      </w:r>
      <w:r w:rsidR="00953573" w:rsidRPr="008004B7">
        <w:rPr>
          <w:rFonts w:asciiTheme="minorHAnsi" w:hAnsiTheme="minorHAnsi" w:cstheme="minorHAnsi"/>
          <w:b/>
          <w:sz w:val="22"/>
          <w:szCs w:val="22"/>
        </w:rPr>
        <w:t>API Gateway</w:t>
      </w:r>
      <w:r w:rsidR="00953573" w:rsidRPr="008004B7">
        <w:rPr>
          <w:rFonts w:asciiTheme="minorHAnsi" w:hAnsiTheme="minorHAnsi" w:cstheme="minorHAnsi"/>
          <w:sz w:val="22"/>
          <w:szCs w:val="22"/>
        </w:rPr>
        <w:t>.</w:t>
      </w:r>
      <w:r w:rsidRPr="008004B7">
        <w:rPr>
          <w:rFonts w:asciiTheme="minorHAnsi" w:hAnsiTheme="minorHAnsi" w:cstheme="minorHAnsi"/>
          <w:sz w:val="22"/>
          <w:szCs w:val="22"/>
        </w:rPr>
        <w:t xml:space="preserve"> </w:t>
      </w:r>
      <w:r w:rsidR="00953573" w:rsidRPr="008004B7">
        <w:rPr>
          <w:rFonts w:asciiTheme="minorHAnsi" w:hAnsiTheme="minorHAnsi" w:cstheme="minorHAnsi"/>
          <w:sz w:val="22"/>
          <w:szCs w:val="22"/>
        </w:rPr>
        <w:t xml:space="preserve">The </w:t>
      </w:r>
      <w:r w:rsidR="005957CA" w:rsidRPr="008004B7">
        <w:rPr>
          <w:rFonts w:asciiTheme="minorHAnsi" w:hAnsiTheme="minorHAnsi" w:cstheme="minorHAnsi"/>
          <w:sz w:val="22"/>
          <w:szCs w:val="22"/>
        </w:rPr>
        <w:t xml:space="preserve">initial </w:t>
      </w:r>
      <w:r w:rsidRPr="008004B7">
        <w:rPr>
          <w:rFonts w:asciiTheme="minorHAnsi" w:hAnsiTheme="minorHAnsi" w:cstheme="minorHAnsi"/>
          <w:sz w:val="22"/>
          <w:szCs w:val="22"/>
        </w:rPr>
        <w:t xml:space="preserve">API </w:t>
      </w:r>
      <w:r w:rsidR="005957CA" w:rsidRPr="008004B7">
        <w:rPr>
          <w:rFonts w:asciiTheme="minorHAnsi" w:hAnsiTheme="minorHAnsi" w:cstheme="minorHAnsi"/>
          <w:sz w:val="22"/>
          <w:szCs w:val="22"/>
        </w:rPr>
        <w:t>implementati</w:t>
      </w:r>
      <w:r w:rsidRPr="008004B7">
        <w:rPr>
          <w:rFonts w:asciiTheme="minorHAnsi" w:hAnsiTheme="minorHAnsi" w:cstheme="minorHAnsi"/>
          <w:sz w:val="22"/>
          <w:szCs w:val="22"/>
        </w:rPr>
        <w:t>ons allowed</w:t>
      </w:r>
      <w:r w:rsidR="005957CA" w:rsidRPr="008004B7">
        <w:rPr>
          <w:rFonts w:asciiTheme="minorHAnsi" w:hAnsiTheme="minorHAnsi" w:cstheme="minorHAnsi"/>
          <w:sz w:val="22"/>
          <w:szCs w:val="22"/>
        </w:rPr>
        <w:t xml:space="preserve"> other </w:t>
      </w:r>
      <w:r w:rsidRPr="008004B7">
        <w:rPr>
          <w:rFonts w:asciiTheme="minorHAnsi" w:hAnsiTheme="minorHAnsi" w:cstheme="minorHAnsi"/>
          <w:sz w:val="22"/>
          <w:szCs w:val="22"/>
        </w:rPr>
        <w:t xml:space="preserve">SLB </w:t>
      </w:r>
      <w:r w:rsidR="005957CA" w:rsidRPr="008004B7">
        <w:rPr>
          <w:rFonts w:asciiTheme="minorHAnsi" w:hAnsiTheme="minorHAnsi" w:cstheme="minorHAnsi"/>
          <w:sz w:val="22"/>
          <w:szCs w:val="22"/>
        </w:rPr>
        <w:t xml:space="preserve">teams </w:t>
      </w:r>
      <w:r w:rsidR="00953573" w:rsidRPr="008004B7">
        <w:rPr>
          <w:rFonts w:asciiTheme="minorHAnsi" w:hAnsiTheme="minorHAnsi" w:cstheme="minorHAnsi"/>
          <w:sz w:val="22"/>
          <w:szCs w:val="22"/>
        </w:rPr>
        <w:t xml:space="preserve">&amp; </w:t>
      </w:r>
      <w:r w:rsidRPr="008004B7">
        <w:rPr>
          <w:rFonts w:asciiTheme="minorHAnsi" w:hAnsiTheme="minorHAnsi" w:cstheme="minorHAnsi"/>
          <w:sz w:val="22"/>
          <w:szCs w:val="22"/>
        </w:rPr>
        <w:t xml:space="preserve">3rd party consumers </w:t>
      </w:r>
      <w:r w:rsidR="005957CA" w:rsidRPr="008004B7">
        <w:rPr>
          <w:rFonts w:asciiTheme="minorHAnsi" w:hAnsiTheme="minorHAnsi" w:cstheme="minorHAnsi"/>
          <w:sz w:val="22"/>
          <w:szCs w:val="22"/>
        </w:rPr>
        <w:t>to build applications with</w:t>
      </w:r>
      <w:r w:rsidR="00953573" w:rsidRPr="008004B7">
        <w:rPr>
          <w:rFonts w:asciiTheme="minorHAnsi" w:hAnsiTheme="minorHAnsi" w:cstheme="minorHAnsi"/>
          <w:sz w:val="22"/>
          <w:szCs w:val="22"/>
        </w:rPr>
        <w:t xml:space="preserve"> minimal </w:t>
      </w:r>
      <w:r w:rsidR="005957CA" w:rsidRPr="008004B7">
        <w:rPr>
          <w:rFonts w:asciiTheme="minorHAnsi" w:hAnsiTheme="minorHAnsi" w:cstheme="minorHAnsi"/>
          <w:sz w:val="22"/>
          <w:szCs w:val="22"/>
        </w:rPr>
        <w:t xml:space="preserve">support from the core </w:t>
      </w:r>
      <w:r w:rsidRPr="008004B7">
        <w:rPr>
          <w:rFonts w:asciiTheme="minorHAnsi" w:hAnsiTheme="minorHAnsi" w:cstheme="minorHAnsi"/>
          <w:sz w:val="22"/>
          <w:szCs w:val="22"/>
        </w:rPr>
        <w:t>development team.</w:t>
      </w:r>
    </w:p>
    <w:p w14:paraId="3DD622F2" w14:textId="77777777" w:rsidR="009E7A2B" w:rsidRPr="008004B7" w:rsidRDefault="00603474" w:rsidP="008004B7">
      <w:pPr>
        <w:pStyle w:val="ListParagraph"/>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 xml:space="preserve">Developed a </w:t>
      </w:r>
      <w:r w:rsidR="00E92173" w:rsidRPr="008004B7">
        <w:rPr>
          <w:rFonts w:asciiTheme="minorHAnsi" w:hAnsiTheme="minorHAnsi" w:cstheme="minorHAnsi"/>
          <w:b/>
          <w:sz w:val="22"/>
          <w:szCs w:val="22"/>
        </w:rPr>
        <w:t xml:space="preserve">Restful </w:t>
      </w:r>
      <w:r w:rsidR="00D306B3" w:rsidRPr="008004B7">
        <w:rPr>
          <w:rFonts w:asciiTheme="minorHAnsi" w:hAnsiTheme="minorHAnsi" w:cstheme="minorHAnsi"/>
          <w:b/>
          <w:sz w:val="22"/>
          <w:szCs w:val="22"/>
        </w:rPr>
        <w:t>web</w:t>
      </w:r>
      <w:r w:rsidR="000747E8" w:rsidRPr="008004B7">
        <w:rPr>
          <w:rFonts w:asciiTheme="minorHAnsi" w:hAnsiTheme="minorHAnsi" w:cstheme="minorHAnsi"/>
          <w:b/>
          <w:sz w:val="22"/>
          <w:szCs w:val="22"/>
        </w:rPr>
        <w:t xml:space="preserve">services </w:t>
      </w:r>
      <w:r w:rsidR="00E92173" w:rsidRPr="008004B7">
        <w:rPr>
          <w:rFonts w:asciiTheme="minorHAnsi" w:hAnsiTheme="minorHAnsi" w:cstheme="minorHAnsi"/>
          <w:b/>
          <w:sz w:val="22"/>
          <w:szCs w:val="22"/>
        </w:rPr>
        <w:t>based</w:t>
      </w:r>
      <w:r w:rsidRPr="008004B7">
        <w:rPr>
          <w:rFonts w:asciiTheme="minorHAnsi" w:hAnsiTheme="minorHAnsi" w:cstheme="minorHAnsi"/>
          <w:sz w:val="22"/>
          <w:szCs w:val="22"/>
        </w:rPr>
        <w:t xml:space="preserve"> architecture </w:t>
      </w:r>
      <w:r w:rsidR="00E92173" w:rsidRPr="008004B7">
        <w:rPr>
          <w:rFonts w:asciiTheme="minorHAnsi" w:hAnsiTheme="minorHAnsi" w:cstheme="minorHAnsi"/>
          <w:sz w:val="22"/>
          <w:szCs w:val="22"/>
        </w:rPr>
        <w:t xml:space="preserve">for </w:t>
      </w:r>
      <w:proofErr w:type="spellStart"/>
      <w:r w:rsidR="00E92173" w:rsidRPr="008004B7">
        <w:rPr>
          <w:rFonts w:asciiTheme="minorHAnsi" w:hAnsiTheme="minorHAnsi" w:cstheme="minorHAnsi"/>
          <w:sz w:val="22"/>
          <w:szCs w:val="22"/>
        </w:rPr>
        <w:t>ProdOps</w:t>
      </w:r>
      <w:proofErr w:type="spellEnd"/>
      <w:r w:rsidR="00E92173" w:rsidRPr="008004B7">
        <w:rPr>
          <w:rFonts w:asciiTheme="minorHAnsi" w:hAnsiTheme="minorHAnsi" w:cstheme="minorHAnsi"/>
          <w:sz w:val="22"/>
          <w:szCs w:val="22"/>
        </w:rPr>
        <w:t xml:space="preserve"> platform</w:t>
      </w:r>
      <w:r w:rsidRPr="008004B7">
        <w:rPr>
          <w:rFonts w:asciiTheme="minorHAnsi" w:hAnsiTheme="minorHAnsi" w:cstheme="minorHAnsi"/>
          <w:sz w:val="22"/>
          <w:szCs w:val="22"/>
        </w:rPr>
        <w:t xml:space="preserve">. </w:t>
      </w:r>
      <w:r w:rsidR="00E92173" w:rsidRPr="008004B7">
        <w:rPr>
          <w:rFonts w:asciiTheme="minorHAnsi" w:hAnsiTheme="minorHAnsi" w:cstheme="minorHAnsi"/>
          <w:sz w:val="22"/>
          <w:szCs w:val="22"/>
        </w:rPr>
        <w:t>This facilitated in data ingestion and data mapping in the Production Data Services layer</w:t>
      </w:r>
      <w:r w:rsidR="009E7A2B" w:rsidRPr="008004B7">
        <w:rPr>
          <w:rFonts w:asciiTheme="minorHAnsi" w:hAnsiTheme="minorHAnsi" w:cstheme="minorHAnsi"/>
          <w:sz w:val="22"/>
          <w:szCs w:val="22"/>
        </w:rPr>
        <w:t xml:space="preserve"> </w:t>
      </w:r>
      <w:r w:rsidR="00E92173" w:rsidRPr="008004B7">
        <w:rPr>
          <w:rFonts w:asciiTheme="minorHAnsi" w:hAnsiTheme="minorHAnsi" w:cstheme="minorHAnsi"/>
          <w:sz w:val="22"/>
          <w:szCs w:val="22"/>
        </w:rPr>
        <w:t>(PDS).</w:t>
      </w:r>
    </w:p>
    <w:p w14:paraId="5B077115" w14:textId="77777777" w:rsidR="009F15DB" w:rsidRPr="008004B7" w:rsidRDefault="009F15DB" w:rsidP="008004B7">
      <w:pPr>
        <w:pStyle w:val="ListParagraph"/>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 xml:space="preserve">Worked in Agile Season-Based </w:t>
      </w:r>
      <w:r w:rsidRPr="008004B7">
        <w:rPr>
          <w:rFonts w:asciiTheme="minorHAnsi" w:hAnsiTheme="minorHAnsi" w:cstheme="minorHAnsi"/>
          <w:sz w:val="22"/>
          <w:szCs w:val="22"/>
        </w:rPr>
        <w:t>Governance model of software delivery.</w:t>
      </w:r>
    </w:p>
    <w:p w14:paraId="478A244C" w14:textId="77777777" w:rsidR="00157C8E" w:rsidRPr="008004B7" w:rsidRDefault="00157C8E" w:rsidP="008004B7">
      <w:pPr>
        <w:jc w:val="both"/>
        <w:rPr>
          <w:rFonts w:asciiTheme="minorHAnsi" w:hAnsiTheme="minorHAnsi" w:cstheme="minorHAnsi"/>
          <w:b/>
          <w:sz w:val="22"/>
          <w:szCs w:val="22"/>
        </w:rPr>
      </w:pPr>
    </w:p>
    <w:p w14:paraId="199F4025" w14:textId="77777777" w:rsidR="00157C8E" w:rsidRPr="008004B7" w:rsidRDefault="00157C8E" w:rsidP="008004B7">
      <w:pPr>
        <w:jc w:val="both"/>
        <w:rPr>
          <w:rFonts w:asciiTheme="minorHAnsi" w:hAnsiTheme="minorHAnsi" w:cstheme="minorHAnsi"/>
          <w:b/>
          <w:sz w:val="22"/>
          <w:szCs w:val="22"/>
        </w:rPr>
      </w:pPr>
    </w:p>
    <w:p w14:paraId="0D6C7854" w14:textId="0E1EA553" w:rsidR="00BB46F4" w:rsidRPr="008004B7" w:rsidRDefault="008004B7" w:rsidP="008004B7">
      <w:pPr>
        <w:jc w:val="both"/>
        <w:rPr>
          <w:rFonts w:asciiTheme="minorHAnsi" w:hAnsiTheme="minorHAnsi" w:cstheme="minorHAnsi"/>
          <w:b/>
          <w:sz w:val="22"/>
          <w:szCs w:val="22"/>
          <w:u w:val="single"/>
        </w:rPr>
      </w:pPr>
      <w:r>
        <w:rPr>
          <w:rFonts w:asciiTheme="minorHAnsi" w:hAnsiTheme="minorHAnsi" w:cstheme="minorHAnsi"/>
          <w:b/>
          <w:sz w:val="22"/>
          <w:szCs w:val="22"/>
          <w:u w:val="single"/>
        </w:rPr>
        <w:t xml:space="preserve">Credit </w:t>
      </w:r>
      <w:proofErr w:type="gramStart"/>
      <w:r>
        <w:rPr>
          <w:rFonts w:asciiTheme="minorHAnsi" w:hAnsiTheme="minorHAnsi" w:cstheme="minorHAnsi"/>
          <w:b/>
          <w:sz w:val="22"/>
          <w:szCs w:val="22"/>
          <w:u w:val="single"/>
        </w:rPr>
        <w:t>Suisse</w:t>
      </w:r>
      <w:r w:rsidR="00BB46F4" w:rsidRPr="008004B7">
        <w:rPr>
          <w:rFonts w:asciiTheme="minorHAnsi" w:hAnsiTheme="minorHAnsi" w:cstheme="minorHAnsi"/>
          <w:b/>
          <w:sz w:val="22"/>
          <w:szCs w:val="22"/>
          <w:u w:val="single"/>
        </w:rPr>
        <w:t>,</w:t>
      </w:r>
      <w:r>
        <w:rPr>
          <w:rFonts w:asciiTheme="minorHAnsi" w:hAnsiTheme="minorHAnsi" w:cstheme="minorHAnsi"/>
          <w:b/>
          <w:sz w:val="22"/>
          <w:szCs w:val="22"/>
          <w:u w:val="single"/>
        </w:rPr>
        <w:t xml:space="preserve">   </w:t>
      </w:r>
      <w:proofErr w:type="gramEnd"/>
      <w:r>
        <w:rPr>
          <w:rFonts w:asciiTheme="minorHAnsi" w:hAnsiTheme="minorHAnsi" w:cstheme="minorHAnsi"/>
          <w:b/>
          <w:sz w:val="22"/>
          <w:szCs w:val="22"/>
          <w:u w:val="single"/>
        </w:rPr>
        <w:t xml:space="preserve">                   </w:t>
      </w:r>
      <w:r w:rsidR="00BB46F4" w:rsidRPr="008004B7">
        <w:rPr>
          <w:rFonts w:asciiTheme="minorHAnsi" w:hAnsiTheme="minorHAnsi" w:cstheme="minorHAnsi"/>
          <w:b/>
          <w:sz w:val="22"/>
          <w:szCs w:val="22"/>
          <w:u w:val="single"/>
        </w:rPr>
        <w:tab/>
      </w:r>
      <w:r w:rsidR="00BB46F4" w:rsidRPr="008004B7">
        <w:rPr>
          <w:rFonts w:asciiTheme="minorHAnsi" w:hAnsiTheme="minorHAnsi" w:cstheme="minorHAnsi"/>
          <w:b/>
          <w:sz w:val="22"/>
          <w:szCs w:val="22"/>
          <w:u w:val="single"/>
        </w:rPr>
        <w:tab/>
      </w:r>
      <w:r w:rsidR="00BB46F4" w:rsidRPr="008004B7">
        <w:rPr>
          <w:rFonts w:asciiTheme="minorHAnsi" w:hAnsiTheme="minorHAnsi" w:cstheme="minorHAnsi"/>
          <w:b/>
          <w:sz w:val="22"/>
          <w:szCs w:val="22"/>
          <w:u w:val="single"/>
        </w:rPr>
        <w:tab/>
      </w:r>
      <w:r w:rsidR="00BB46F4" w:rsidRPr="008004B7">
        <w:rPr>
          <w:rFonts w:asciiTheme="minorHAnsi" w:hAnsiTheme="minorHAnsi" w:cstheme="minorHAnsi"/>
          <w:b/>
          <w:sz w:val="22"/>
          <w:szCs w:val="22"/>
          <w:u w:val="single"/>
        </w:rPr>
        <w:tab/>
      </w:r>
      <w:r w:rsidR="00BB46F4" w:rsidRPr="008004B7">
        <w:rPr>
          <w:rFonts w:asciiTheme="minorHAnsi" w:hAnsiTheme="minorHAnsi" w:cstheme="minorHAnsi"/>
          <w:b/>
          <w:sz w:val="22"/>
          <w:szCs w:val="22"/>
          <w:u w:val="single"/>
        </w:rPr>
        <w:tab/>
      </w:r>
      <w:r w:rsidR="00BB46F4" w:rsidRPr="008004B7">
        <w:rPr>
          <w:rFonts w:asciiTheme="minorHAnsi" w:hAnsiTheme="minorHAnsi" w:cstheme="minorHAnsi"/>
          <w:b/>
          <w:sz w:val="22"/>
          <w:szCs w:val="22"/>
          <w:u w:val="single"/>
        </w:rPr>
        <w:tab/>
        <w:t>Aug 2017 To Feb 2018</w:t>
      </w:r>
    </w:p>
    <w:p w14:paraId="1550DA6D" w14:textId="77777777" w:rsidR="00BB46F4" w:rsidRPr="008004B7" w:rsidRDefault="00BB46F4"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Tools and Technologies: </w:t>
      </w:r>
      <w:r w:rsidRPr="008004B7">
        <w:rPr>
          <w:rFonts w:asciiTheme="minorHAnsi" w:hAnsiTheme="minorHAnsi" w:cstheme="minorHAnsi"/>
          <w:sz w:val="22"/>
          <w:szCs w:val="22"/>
        </w:rPr>
        <w:t xml:space="preserve">Elastic Search, Kafka, Java Micro Services, Teradata, Informatica, </w:t>
      </w:r>
      <w:r w:rsidR="00137EA4" w:rsidRPr="008004B7">
        <w:rPr>
          <w:rFonts w:asciiTheme="minorHAnsi" w:hAnsiTheme="minorHAnsi" w:cstheme="minorHAnsi"/>
          <w:sz w:val="22"/>
          <w:szCs w:val="22"/>
        </w:rPr>
        <w:t>SQL</w:t>
      </w:r>
      <w:r w:rsidRPr="008004B7">
        <w:rPr>
          <w:rFonts w:asciiTheme="minorHAnsi" w:hAnsiTheme="minorHAnsi" w:cstheme="minorHAnsi"/>
          <w:sz w:val="22"/>
          <w:szCs w:val="22"/>
        </w:rPr>
        <w:t xml:space="preserve"> Server, Oracle, GitHub, Maven.</w:t>
      </w:r>
    </w:p>
    <w:p w14:paraId="59D84C02" w14:textId="77777777" w:rsidR="00BB46F4" w:rsidRPr="008004B7" w:rsidRDefault="00BB46F4" w:rsidP="008004B7">
      <w:pPr>
        <w:jc w:val="both"/>
        <w:rPr>
          <w:rFonts w:asciiTheme="minorHAnsi" w:hAnsiTheme="minorHAnsi" w:cstheme="minorHAnsi"/>
          <w:sz w:val="22"/>
          <w:szCs w:val="22"/>
        </w:rPr>
      </w:pPr>
    </w:p>
    <w:p w14:paraId="59E8BC58" w14:textId="77777777" w:rsidR="00BB46F4" w:rsidRPr="008004B7" w:rsidRDefault="00BB46F4"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t>EDS Regulatory &amp; Compliance</w:t>
      </w:r>
    </w:p>
    <w:p w14:paraId="508E7115" w14:textId="77777777" w:rsidR="00B67A2D" w:rsidRPr="008004B7" w:rsidRDefault="00BB46F4" w:rsidP="008004B7">
      <w:pPr>
        <w:jc w:val="both"/>
        <w:rPr>
          <w:rFonts w:asciiTheme="minorHAnsi" w:hAnsiTheme="minorHAnsi" w:cstheme="minorHAnsi"/>
          <w:b/>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B67A2D" w:rsidRPr="008004B7">
        <w:rPr>
          <w:rFonts w:asciiTheme="minorHAnsi" w:hAnsiTheme="minorHAnsi" w:cstheme="minorHAnsi"/>
          <w:b/>
          <w:sz w:val="22"/>
          <w:szCs w:val="22"/>
        </w:rPr>
        <w:t>Java Lead</w:t>
      </w:r>
      <w:r w:rsidR="005B3E9D"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 Java Architect</w:t>
      </w:r>
      <w:r w:rsidR="005B3E9D"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w:t>
      </w:r>
      <w:r w:rsidR="005B3E9D"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 xml:space="preserve">Senior Java Developer </w:t>
      </w:r>
    </w:p>
    <w:p w14:paraId="039508CD" w14:textId="77777777" w:rsidR="00BB46F4" w:rsidRPr="008004B7" w:rsidRDefault="00BB46F4"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 xml:space="preserve">The EDS regulatory team provides data services to other engineering teams within PayPal. Providing timely and accurate data to fulfil </w:t>
      </w:r>
      <w:proofErr w:type="spellStart"/>
      <w:r w:rsidRPr="008004B7">
        <w:rPr>
          <w:rFonts w:asciiTheme="minorHAnsi" w:hAnsiTheme="minorHAnsi" w:cstheme="minorHAnsi"/>
          <w:sz w:val="22"/>
          <w:szCs w:val="22"/>
        </w:rPr>
        <w:t>Paypal’s</w:t>
      </w:r>
      <w:proofErr w:type="spellEnd"/>
      <w:r w:rsidRPr="008004B7">
        <w:rPr>
          <w:rFonts w:asciiTheme="minorHAnsi" w:hAnsiTheme="minorHAnsi" w:cstheme="minorHAnsi"/>
          <w:sz w:val="22"/>
          <w:szCs w:val="22"/>
        </w:rPr>
        <w:t xml:space="preserve"> compliance requirements is an important mandate for the team. While at PayPal I had the opportunity to </w:t>
      </w:r>
      <w:r w:rsidR="00656C00" w:rsidRPr="008004B7">
        <w:rPr>
          <w:rFonts w:asciiTheme="minorHAnsi" w:hAnsiTheme="minorHAnsi" w:cstheme="minorHAnsi"/>
          <w:sz w:val="22"/>
          <w:szCs w:val="22"/>
        </w:rPr>
        <w:t xml:space="preserve">guide &amp; deliver </w:t>
      </w:r>
      <w:r w:rsidRPr="008004B7">
        <w:rPr>
          <w:rFonts w:asciiTheme="minorHAnsi" w:hAnsiTheme="minorHAnsi" w:cstheme="minorHAnsi"/>
          <w:sz w:val="22"/>
          <w:szCs w:val="22"/>
        </w:rPr>
        <w:t xml:space="preserve">several projects - </w:t>
      </w:r>
    </w:p>
    <w:p w14:paraId="077F4F9B" w14:textId="77777777" w:rsidR="00BB46F4" w:rsidRPr="008004B7" w:rsidRDefault="00BB46F4"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Case File</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Case Search</w:t>
      </w:r>
      <w:r w:rsidRPr="008004B7">
        <w:rPr>
          <w:rFonts w:asciiTheme="minorHAnsi" w:hAnsiTheme="minorHAnsi" w:cstheme="minorHAnsi"/>
          <w:sz w:val="22"/>
          <w:szCs w:val="22"/>
        </w:rPr>
        <w:t>.</w:t>
      </w:r>
    </w:p>
    <w:p w14:paraId="3A1DAA73" w14:textId="77777777" w:rsidR="00BB46F4" w:rsidRPr="008004B7" w:rsidRDefault="00BB46F4"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 xml:space="preserve">SCM </w:t>
      </w:r>
      <w:r w:rsidRPr="008004B7">
        <w:rPr>
          <w:rFonts w:asciiTheme="minorHAnsi" w:hAnsiTheme="minorHAnsi" w:cstheme="minorHAnsi"/>
          <w:sz w:val="22"/>
          <w:szCs w:val="22"/>
        </w:rPr>
        <w:t>– Simplified Case Management System.</w:t>
      </w:r>
    </w:p>
    <w:p w14:paraId="1F20E003" w14:textId="77777777" w:rsidR="00BB46F4" w:rsidRPr="008004B7" w:rsidRDefault="00BB46F4"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 xml:space="preserve">GRIP </w:t>
      </w:r>
      <w:r w:rsidRPr="008004B7">
        <w:rPr>
          <w:rFonts w:asciiTheme="minorHAnsi" w:hAnsiTheme="minorHAnsi" w:cstheme="minorHAnsi"/>
          <w:sz w:val="22"/>
          <w:szCs w:val="22"/>
        </w:rPr>
        <w:t>– Global Regulatory Information Platform</w:t>
      </w:r>
    </w:p>
    <w:p w14:paraId="4B3E8B96" w14:textId="77777777" w:rsidR="00BB46F4" w:rsidRPr="008004B7" w:rsidRDefault="00BB46F4" w:rsidP="008004B7">
      <w:pPr>
        <w:jc w:val="both"/>
        <w:rPr>
          <w:rFonts w:asciiTheme="minorHAnsi" w:hAnsiTheme="minorHAnsi" w:cstheme="minorHAnsi"/>
          <w:b/>
          <w:sz w:val="22"/>
          <w:szCs w:val="22"/>
        </w:rPr>
      </w:pPr>
    </w:p>
    <w:p w14:paraId="397DD1AF" w14:textId="77777777" w:rsidR="00BB46F4" w:rsidRPr="008004B7" w:rsidRDefault="00BB46F4" w:rsidP="008004B7">
      <w:pPr>
        <w:jc w:val="both"/>
        <w:rPr>
          <w:rFonts w:asciiTheme="minorHAnsi" w:hAnsiTheme="minorHAnsi" w:cstheme="minorHAnsi"/>
          <w:b/>
          <w:sz w:val="22"/>
          <w:szCs w:val="22"/>
        </w:rPr>
      </w:pPr>
      <w:r w:rsidRPr="008004B7">
        <w:rPr>
          <w:rFonts w:asciiTheme="minorHAnsi" w:hAnsiTheme="minorHAnsi" w:cstheme="minorHAnsi"/>
          <w:b/>
          <w:sz w:val="22"/>
          <w:szCs w:val="22"/>
        </w:rPr>
        <w:t>Key Contributions: -</w:t>
      </w:r>
    </w:p>
    <w:p w14:paraId="2AE1F866" w14:textId="77777777" w:rsidR="00BB46F4" w:rsidRPr="008004B7" w:rsidRDefault="00F04822"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D</w:t>
      </w:r>
      <w:r w:rsidR="00BB46F4" w:rsidRPr="008004B7">
        <w:rPr>
          <w:rFonts w:asciiTheme="minorHAnsi" w:hAnsiTheme="minorHAnsi" w:cstheme="minorHAnsi"/>
          <w:b/>
          <w:sz w:val="22"/>
          <w:szCs w:val="22"/>
        </w:rPr>
        <w:t>esign</w:t>
      </w:r>
      <w:r w:rsidR="00656C00" w:rsidRPr="008004B7">
        <w:rPr>
          <w:rFonts w:asciiTheme="minorHAnsi" w:hAnsiTheme="minorHAnsi" w:cstheme="minorHAnsi"/>
          <w:b/>
          <w:sz w:val="22"/>
          <w:szCs w:val="22"/>
        </w:rPr>
        <w:t>ed</w:t>
      </w:r>
      <w:r w:rsidR="00BB46F4"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the </w:t>
      </w:r>
      <w:r w:rsidR="00BB46F4" w:rsidRPr="008004B7">
        <w:rPr>
          <w:rFonts w:asciiTheme="minorHAnsi" w:hAnsiTheme="minorHAnsi" w:cstheme="minorHAnsi"/>
          <w:sz w:val="22"/>
          <w:szCs w:val="22"/>
        </w:rPr>
        <w:t>implementation of Case Search functionality. Existing PD data load processes were very slow and storing huge documents in Oracle tables was tedious.</w:t>
      </w:r>
    </w:p>
    <w:p w14:paraId="3A032205" w14:textId="77777777" w:rsidR="00BB46F4" w:rsidRPr="008004B7" w:rsidRDefault="00F04822"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D</w:t>
      </w:r>
      <w:r w:rsidR="00BB46F4" w:rsidRPr="008004B7">
        <w:rPr>
          <w:rFonts w:asciiTheme="minorHAnsi" w:hAnsiTheme="minorHAnsi" w:cstheme="minorHAnsi"/>
          <w:sz w:val="22"/>
          <w:szCs w:val="22"/>
        </w:rPr>
        <w:t>evelop</w:t>
      </w:r>
      <w:r w:rsidRPr="008004B7">
        <w:rPr>
          <w:rFonts w:asciiTheme="minorHAnsi" w:hAnsiTheme="minorHAnsi" w:cstheme="minorHAnsi"/>
          <w:sz w:val="22"/>
          <w:szCs w:val="22"/>
        </w:rPr>
        <w:t>ed</w:t>
      </w:r>
      <w:r w:rsidR="00BB46F4"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a </w:t>
      </w:r>
      <w:r w:rsidR="00656C00" w:rsidRPr="008004B7">
        <w:rPr>
          <w:rFonts w:asciiTheme="minorHAnsi" w:hAnsiTheme="minorHAnsi" w:cstheme="minorHAnsi"/>
          <w:b/>
          <w:sz w:val="22"/>
          <w:szCs w:val="22"/>
        </w:rPr>
        <w:t>Raptor based J</w:t>
      </w:r>
      <w:r w:rsidRPr="008004B7">
        <w:rPr>
          <w:rFonts w:asciiTheme="minorHAnsi" w:hAnsiTheme="minorHAnsi" w:cstheme="minorHAnsi"/>
          <w:b/>
          <w:sz w:val="22"/>
          <w:szCs w:val="22"/>
        </w:rPr>
        <w:t>ava process</w:t>
      </w:r>
      <w:r w:rsidR="00BB46F4" w:rsidRPr="008004B7">
        <w:rPr>
          <w:rFonts w:asciiTheme="minorHAnsi" w:hAnsiTheme="minorHAnsi" w:cstheme="minorHAnsi"/>
          <w:b/>
          <w:sz w:val="22"/>
          <w:szCs w:val="22"/>
        </w:rPr>
        <w:t xml:space="preserve"> </w:t>
      </w:r>
      <w:r w:rsidR="00BB46F4" w:rsidRPr="008004B7">
        <w:rPr>
          <w:rFonts w:asciiTheme="minorHAnsi" w:hAnsiTheme="minorHAnsi" w:cstheme="minorHAnsi"/>
          <w:sz w:val="22"/>
          <w:szCs w:val="22"/>
        </w:rPr>
        <w:t xml:space="preserve">to apply transformations like Data normalization, decryption </w:t>
      </w:r>
      <w:r w:rsidR="00FE609D" w:rsidRPr="008004B7">
        <w:rPr>
          <w:rFonts w:asciiTheme="minorHAnsi" w:hAnsiTheme="minorHAnsi" w:cstheme="minorHAnsi"/>
          <w:sz w:val="22"/>
          <w:szCs w:val="22"/>
        </w:rPr>
        <w:t xml:space="preserve">&amp; </w:t>
      </w:r>
      <w:r w:rsidR="00BB46F4" w:rsidRPr="008004B7">
        <w:rPr>
          <w:rFonts w:asciiTheme="minorHAnsi" w:hAnsiTheme="minorHAnsi" w:cstheme="minorHAnsi"/>
          <w:sz w:val="22"/>
          <w:szCs w:val="22"/>
        </w:rPr>
        <w:t>HMAC and Doc image to text conversion using</w:t>
      </w:r>
      <w:r w:rsidR="00BB46F4" w:rsidRPr="008004B7">
        <w:rPr>
          <w:rFonts w:asciiTheme="minorHAnsi" w:hAnsiTheme="minorHAnsi" w:cstheme="minorHAnsi"/>
          <w:b/>
          <w:sz w:val="22"/>
          <w:szCs w:val="22"/>
        </w:rPr>
        <w:t xml:space="preserve"> Apache Tikka.</w:t>
      </w:r>
    </w:p>
    <w:p w14:paraId="253CDFCD" w14:textId="77777777" w:rsidR="00BB46F4" w:rsidRPr="008004B7" w:rsidRDefault="00F04822"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Build</w:t>
      </w:r>
      <w:r w:rsidR="00BB46F4" w:rsidRPr="008004B7">
        <w:rPr>
          <w:rFonts w:asciiTheme="minorHAnsi" w:hAnsiTheme="minorHAnsi" w:cstheme="minorHAnsi"/>
          <w:sz w:val="22"/>
          <w:szCs w:val="22"/>
        </w:rPr>
        <w:t xml:space="preserve"> a</w:t>
      </w:r>
      <w:r w:rsidR="00BB46F4" w:rsidRPr="008004B7">
        <w:rPr>
          <w:rFonts w:asciiTheme="minorHAnsi" w:hAnsiTheme="minorHAnsi" w:cstheme="minorHAnsi"/>
          <w:b/>
          <w:sz w:val="22"/>
          <w:szCs w:val="22"/>
        </w:rPr>
        <w:t xml:space="preserve"> multithreading</w:t>
      </w:r>
      <w:r w:rsidR="00BB46F4" w:rsidRPr="008004B7">
        <w:rPr>
          <w:rFonts w:asciiTheme="minorHAnsi" w:hAnsiTheme="minorHAnsi" w:cstheme="minorHAnsi"/>
          <w:sz w:val="22"/>
          <w:szCs w:val="22"/>
        </w:rPr>
        <w:t xml:space="preserve"> solution </w:t>
      </w:r>
      <w:r w:rsidR="00FE609D" w:rsidRPr="008004B7">
        <w:rPr>
          <w:rFonts w:asciiTheme="minorHAnsi" w:hAnsiTheme="minorHAnsi" w:cstheme="minorHAnsi"/>
          <w:sz w:val="22"/>
          <w:szCs w:val="22"/>
        </w:rPr>
        <w:t xml:space="preserve">using Raptor framework </w:t>
      </w:r>
      <w:r w:rsidR="00BB46F4" w:rsidRPr="008004B7">
        <w:rPr>
          <w:rFonts w:asciiTheme="minorHAnsi" w:hAnsiTheme="minorHAnsi" w:cstheme="minorHAnsi"/>
          <w:sz w:val="22"/>
          <w:szCs w:val="22"/>
        </w:rPr>
        <w:t xml:space="preserve">for significant performance improvements. Final dataset </w:t>
      </w:r>
      <w:r w:rsidR="00A45F58" w:rsidRPr="008004B7">
        <w:rPr>
          <w:rFonts w:asciiTheme="minorHAnsi" w:hAnsiTheme="minorHAnsi" w:cstheme="minorHAnsi"/>
          <w:sz w:val="22"/>
          <w:szCs w:val="22"/>
        </w:rPr>
        <w:t xml:space="preserve">in Json format </w:t>
      </w:r>
      <w:r w:rsidR="00BB46F4" w:rsidRPr="008004B7">
        <w:rPr>
          <w:rFonts w:asciiTheme="minorHAnsi" w:hAnsiTheme="minorHAnsi" w:cstheme="minorHAnsi"/>
          <w:sz w:val="22"/>
          <w:szCs w:val="22"/>
        </w:rPr>
        <w:t xml:space="preserve">was published to </w:t>
      </w:r>
      <w:r w:rsidR="00BB46F4" w:rsidRPr="008004B7">
        <w:rPr>
          <w:rFonts w:asciiTheme="minorHAnsi" w:hAnsiTheme="minorHAnsi" w:cstheme="minorHAnsi"/>
          <w:b/>
          <w:sz w:val="22"/>
          <w:szCs w:val="22"/>
        </w:rPr>
        <w:t>Kafka Message Queue</w:t>
      </w:r>
      <w:r w:rsidR="00BB46F4" w:rsidRPr="008004B7">
        <w:rPr>
          <w:rFonts w:asciiTheme="minorHAnsi" w:hAnsiTheme="minorHAnsi" w:cstheme="minorHAnsi"/>
          <w:sz w:val="22"/>
          <w:szCs w:val="22"/>
        </w:rPr>
        <w:t xml:space="preserve"> for front end consumption.</w:t>
      </w:r>
    </w:p>
    <w:p w14:paraId="2B6287FA" w14:textId="77777777" w:rsidR="00BB46F4" w:rsidRPr="008004B7" w:rsidRDefault="00DE6BFD"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Developed </w:t>
      </w:r>
      <w:r w:rsidR="00BB46F4" w:rsidRPr="008004B7">
        <w:rPr>
          <w:rFonts w:asciiTheme="minorHAnsi" w:hAnsiTheme="minorHAnsi" w:cstheme="minorHAnsi"/>
          <w:sz w:val="22"/>
          <w:szCs w:val="22"/>
        </w:rPr>
        <w:t>SCM to</w:t>
      </w:r>
      <w:r w:rsidR="00BB46F4" w:rsidRPr="008004B7">
        <w:rPr>
          <w:rFonts w:asciiTheme="minorHAnsi" w:hAnsiTheme="minorHAnsi" w:cstheme="minorHAnsi"/>
          <w:b/>
          <w:sz w:val="22"/>
          <w:szCs w:val="22"/>
        </w:rPr>
        <w:t xml:space="preserve"> </w:t>
      </w:r>
      <w:r w:rsidR="00E55F93" w:rsidRPr="008004B7">
        <w:rPr>
          <w:rFonts w:asciiTheme="minorHAnsi" w:hAnsiTheme="minorHAnsi" w:cstheme="minorHAnsi"/>
          <w:sz w:val="22"/>
          <w:szCs w:val="22"/>
        </w:rPr>
        <w:t xml:space="preserve">create </w:t>
      </w:r>
      <w:r w:rsidR="00E55F93" w:rsidRPr="008004B7">
        <w:rPr>
          <w:rFonts w:asciiTheme="minorHAnsi" w:hAnsiTheme="minorHAnsi" w:cstheme="minorHAnsi"/>
          <w:b/>
          <w:sz w:val="22"/>
          <w:szCs w:val="22"/>
        </w:rPr>
        <w:t xml:space="preserve">one platform </w:t>
      </w:r>
      <w:r w:rsidR="00E55F93" w:rsidRPr="008004B7">
        <w:rPr>
          <w:rFonts w:asciiTheme="minorHAnsi" w:hAnsiTheme="minorHAnsi" w:cstheme="minorHAnsi"/>
          <w:sz w:val="22"/>
          <w:szCs w:val="22"/>
        </w:rPr>
        <w:t xml:space="preserve">for case investigation and SAR (Suspicious Activity Reporting) filing for PayPal and all its subsidiaries. It resulted in </w:t>
      </w:r>
      <w:r w:rsidRPr="008004B7">
        <w:rPr>
          <w:rFonts w:asciiTheme="minorHAnsi" w:hAnsiTheme="minorHAnsi" w:cstheme="minorHAnsi"/>
          <w:b/>
          <w:sz w:val="22"/>
          <w:szCs w:val="22"/>
        </w:rPr>
        <w:t>simplify</w:t>
      </w:r>
      <w:r w:rsidR="00E55F93" w:rsidRPr="008004B7">
        <w:rPr>
          <w:rFonts w:asciiTheme="minorHAnsi" w:hAnsiTheme="minorHAnsi" w:cstheme="minorHAnsi"/>
          <w:b/>
          <w:sz w:val="22"/>
          <w:szCs w:val="22"/>
        </w:rPr>
        <w:t>ing</w:t>
      </w:r>
      <w:r w:rsidR="00BB46F4" w:rsidRPr="008004B7">
        <w:rPr>
          <w:rFonts w:asciiTheme="minorHAnsi" w:hAnsiTheme="minorHAnsi" w:cstheme="minorHAnsi"/>
          <w:b/>
          <w:sz w:val="22"/>
          <w:szCs w:val="22"/>
        </w:rPr>
        <w:t xml:space="preserve"> processes &amp; </w:t>
      </w:r>
      <w:r w:rsidR="00E55F93" w:rsidRPr="008004B7">
        <w:rPr>
          <w:rFonts w:asciiTheme="minorHAnsi" w:hAnsiTheme="minorHAnsi" w:cstheme="minorHAnsi"/>
          <w:b/>
          <w:sz w:val="22"/>
          <w:szCs w:val="22"/>
        </w:rPr>
        <w:t xml:space="preserve">lead to </w:t>
      </w:r>
      <w:r w:rsidR="00BB46F4" w:rsidRPr="008004B7">
        <w:rPr>
          <w:rFonts w:asciiTheme="minorHAnsi" w:hAnsiTheme="minorHAnsi" w:cstheme="minorHAnsi"/>
          <w:b/>
          <w:sz w:val="22"/>
          <w:szCs w:val="22"/>
        </w:rPr>
        <w:t xml:space="preserve">efficient case management </w:t>
      </w:r>
      <w:r w:rsidR="00BB46F4" w:rsidRPr="008004B7">
        <w:rPr>
          <w:rFonts w:asciiTheme="minorHAnsi" w:hAnsiTheme="minorHAnsi" w:cstheme="minorHAnsi"/>
          <w:sz w:val="22"/>
          <w:szCs w:val="22"/>
        </w:rPr>
        <w:t>system</w:t>
      </w:r>
      <w:r w:rsidR="00BB46F4" w:rsidRPr="008004B7">
        <w:rPr>
          <w:rFonts w:asciiTheme="minorHAnsi" w:hAnsiTheme="minorHAnsi" w:cstheme="minorHAnsi"/>
          <w:b/>
          <w:sz w:val="22"/>
          <w:szCs w:val="22"/>
        </w:rPr>
        <w:t xml:space="preserve"> </w:t>
      </w:r>
      <w:r w:rsidR="00BB46F4" w:rsidRPr="008004B7">
        <w:rPr>
          <w:rFonts w:asciiTheme="minorHAnsi" w:hAnsiTheme="minorHAnsi" w:cstheme="minorHAnsi"/>
          <w:sz w:val="22"/>
          <w:szCs w:val="22"/>
        </w:rPr>
        <w:t>with global coverage.</w:t>
      </w:r>
    </w:p>
    <w:p w14:paraId="7E0746C0" w14:textId="77777777" w:rsidR="00BB46F4" w:rsidRPr="008004B7" w:rsidRDefault="00F833F8"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Guided the team to successfully deliver</w:t>
      </w:r>
      <w:r w:rsidR="00BB46F4" w:rsidRPr="008004B7">
        <w:rPr>
          <w:rFonts w:asciiTheme="minorHAnsi" w:hAnsiTheme="minorHAnsi" w:cstheme="minorHAnsi"/>
          <w:sz w:val="22"/>
          <w:szCs w:val="22"/>
        </w:rPr>
        <w:t xml:space="preserve"> </w:t>
      </w:r>
      <w:r w:rsidR="00BB46F4" w:rsidRPr="008004B7">
        <w:rPr>
          <w:rFonts w:asciiTheme="minorHAnsi" w:hAnsiTheme="minorHAnsi" w:cstheme="minorHAnsi"/>
          <w:b/>
          <w:sz w:val="22"/>
          <w:szCs w:val="22"/>
        </w:rPr>
        <w:t>GRIP</w:t>
      </w:r>
      <w:r w:rsidR="00BB46F4" w:rsidRPr="008004B7">
        <w:rPr>
          <w:rFonts w:asciiTheme="minorHAnsi" w:hAnsiTheme="minorHAnsi" w:cstheme="minorHAnsi"/>
          <w:sz w:val="22"/>
          <w:szCs w:val="22"/>
        </w:rPr>
        <w:t xml:space="preserve"> to meet the compliance requirements of Russia auditors.</w:t>
      </w:r>
    </w:p>
    <w:p w14:paraId="78323825" w14:textId="77777777" w:rsidR="00BB46F4" w:rsidRPr="008004B7" w:rsidRDefault="00BB46F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The </w:t>
      </w:r>
      <w:r w:rsidRPr="008004B7">
        <w:rPr>
          <w:rFonts w:asciiTheme="minorHAnsi" w:hAnsiTheme="minorHAnsi" w:cstheme="minorHAnsi"/>
          <w:b/>
          <w:sz w:val="22"/>
          <w:szCs w:val="22"/>
        </w:rPr>
        <w:t xml:space="preserve">GRIP Remediation </w:t>
      </w:r>
      <w:r w:rsidRPr="008004B7">
        <w:rPr>
          <w:rFonts w:asciiTheme="minorHAnsi" w:hAnsiTheme="minorHAnsi" w:cstheme="minorHAnsi"/>
          <w:sz w:val="22"/>
          <w:szCs w:val="22"/>
        </w:rPr>
        <w:t xml:space="preserve">required the auditors to have the ability to investigate all PayPal Russia data in one location with a single user interface to access both </w:t>
      </w:r>
      <w:proofErr w:type="gramStart"/>
      <w:r w:rsidRPr="008004B7">
        <w:rPr>
          <w:rFonts w:asciiTheme="minorHAnsi" w:hAnsiTheme="minorHAnsi" w:cstheme="minorHAnsi"/>
          <w:sz w:val="22"/>
          <w:szCs w:val="22"/>
        </w:rPr>
        <w:t>transactions(</w:t>
      </w:r>
      <w:proofErr w:type="gramEnd"/>
      <w:r w:rsidRPr="008004B7">
        <w:rPr>
          <w:rFonts w:asciiTheme="minorHAnsi" w:hAnsiTheme="minorHAnsi" w:cstheme="minorHAnsi"/>
          <w:sz w:val="22"/>
          <w:szCs w:val="22"/>
        </w:rPr>
        <w:t xml:space="preserve">SAP) and customer data. </w:t>
      </w:r>
    </w:p>
    <w:p w14:paraId="39A0E225" w14:textId="77777777" w:rsidR="00BB46F4" w:rsidRPr="008004B7" w:rsidRDefault="00BB46F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The GRIP project enabled</w:t>
      </w:r>
      <w:r w:rsidRPr="008004B7">
        <w:rPr>
          <w:rFonts w:asciiTheme="minorHAnsi" w:hAnsiTheme="minorHAnsi" w:cstheme="minorHAnsi"/>
          <w:b/>
          <w:sz w:val="22"/>
          <w:szCs w:val="22"/>
        </w:rPr>
        <w:t xml:space="preserve"> transparency of processes to regulators</w:t>
      </w:r>
      <w:r w:rsidRPr="008004B7">
        <w:rPr>
          <w:rFonts w:asciiTheme="minorHAnsi" w:hAnsiTheme="minorHAnsi" w:cstheme="minorHAnsi"/>
          <w:sz w:val="22"/>
          <w:szCs w:val="22"/>
        </w:rPr>
        <w:t xml:space="preserve"> and also </w:t>
      </w:r>
      <w:r w:rsidRPr="008004B7">
        <w:rPr>
          <w:rFonts w:asciiTheme="minorHAnsi" w:hAnsiTheme="minorHAnsi" w:cstheme="minorHAnsi"/>
          <w:b/>
          <w:sz w:val="22"/>
          <w:szCs w:val="22"/>
        </w:rPr>
        <w:t>expedited PPRU response</w:t>
      </w:r>
      <w:r w:rsidRPr="008004B7">
        <w:rPr>
          <w:rFonts w:asciiTheme="minorHAnsi" w:hAnsiTheme="minorHAnsi" w:cstheme="minorHAnsi"/>
          <w:sz w:val="22"/>
          <w:szCs w:val="22"/>
        </w:rPr>
        <w:t xml:space="preserve"> to CBR (Central Bank of Russia) during audits.</w:t>
      </w:r>
    </w:p>
    <w:p w14:paraId="6C108546" w14:textId="77777777" w:rsidR="006E37E0" w:rsidRPr="008004B7" w:rsidRDefault="006E37E0"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Followed </w:t>
      </w:r>
      <w:r w:rsidRPr="008004B7">
        <w:rPr>
          <w:rFonts w:asciiTheme="minorHAnsi" w:hAnsiTheme="minorHAnsi" w:cstheme="minorHAnsi"/>
          <w:b/>
          <w:sz w:val="22"/>
          <w:szCs w:val="22"/>
        </w:rPr>
        <w:t xml:space="preserve">Agile Development practices </w:t>
      </w:r>
      <w:r w:rsidRPr="008004B7">
        <w:rPr>
          <w:rFonts w:asciiTheme="minorHAnsi" w:hAnsiTheme="minorHAnsi" w:cstheme="minorHAnsi"/>
          <w:sz w:val="22"/>
          <w:szCs w:val="22"/>
        </w:rPr>
        <w:t>with daily standups, and biweekly release cadence.</w:t>
      </w:r>
    </w:p>
    <w:p w14:paraId="50D5B47B" w14:textId="77777777" w:rsidR="00BB46F4" w:rsidRPr="008004B7" w:rsidRDefault="00BB46F4" w:rsidP="008004B7">
      <w:pPr>
        <w:jc w:val="both"/>
        <w:rPr>
          <w:rFonts w:asciiTheme="minorHAnsi" w:hAnsiTheme="minorHAnsi" w:cstheme="minorHAnsi"/>
          <w:b/>
          <w:sz w:val="22"/>
          <w:szCs w:val="22"/>
        </w:rPr>
      </w:pPr>
    </w:p>
    <w:p w14:paraId="3179BBCF" w14:textId="77777777" w:rsidR="00085B5F" w:rsidRPr="008004B7" w:rsidRDefault="00085B5F" w:rsidP="008004B7">
      <w:pPr>
        <w:jc w:val="both"/>
        <w:rPr>
          <w:rFonts w:asciiTheme="minorHAnsi" w:hAnsiTheme="minorHAnsi" w:cstheme="minorHAnsi"/>
          <w:b/>
          <w:sz w:val="22"/>
          <w:szCs w:val="22"/>
        </w:rPr>
      </w:pPr>
    </w:p>
    <w:p w14:paraId="2626C7F9" w14:textId="77777777" w:rsidR="002D66D0" w:rsidRPr="008004B7" w:rsidRDefault="002D66D0" w:rsidP="008004B7">
      <w:pPr>
        <w:jc w:val="both"/>
        <w:rPr>
          <w:rFonts w:asciiTheme="minorHAnsi" w:hAnsiTheme="minorHAnsi" w:cstheme="minorHAnsi"/>
          <w:b/>
          <w:sz w:val="22"/>
          <w:szCs w:val="22"/>
        </w:rPr>
      </w:pPr>
    </w:p>
    <w:p w14:paraId="38D251C8" w14:textId="77777777" w:rsidR="002D66D0" w:rsidRPr="008004B7" w:rsidRDefault="0053467F"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 xml:space="preserve">Capital One </w:t>
      </w:r>
      <w:r w:rsidR="00A102B4" w:rsidRPr="008004B7">
        <w:rPr>
          <w:rFonts w:asciiTheme="minorHAnsi" w:hAnsiTheme="minorHAnsi" w:cstheme="minorHAnsi"/>
          <w:b/>
          <w:sz w:val="22"/>
          <w:szCs w:val="22"/>
          <w:u w:val="single"/>
        </w:rPr>
        <w:t>Financial Corporation</w:t>
      </w:r>
      <w:r w:rsidR="002D66D0" w:rsidRPr="008004B7">
        <w:rPr>
          <w:rFonts w:asciiTheme="minorHAnsi" w:hAnsiTheme="minorHAnsi" w:cstheme="minorHAnsi"/>
          <w:b/>
          <w:sz w:val="22"/>
          <w:szCs w:val="22"/>
          <w:u w:val="single"/>
        </w:rPr>
        <w:t xml:space="preserve">, </w:t>
      </w:r>
      <w:r w:rsidRPr="008004B7">
        <w:rPr>
          <w:rFonts w:asciiTheme="minorHAnsi" w:hAnsiTheme="minorHAnsi" w:cstheme="minorHAnsi"/>
          <w:b/>
          <w:sz w:val="22"/>
          <w:szCs w:val="22"/>
          <w:u w:val="single"/>
        </w:rPr>
        <w:t>Plano</w:t>
      </w:r>
      <w:r w:rsidR="002D66D0" w:rsidRPr="008004B7">
        <w:rPr>
          <w:rFonts w:asciiTheme="minorHAnsi" w:hAnsiTheme="minorHAnsi" w:cstheme="minorHAnsi"/>
          <w:b/>
          <w:sz w:val="22"/>
          <w:szCs w:val="22"/>
          <w:u w:val="single"/>
        </w:rPr>
        <w:t>, TX USA</w:t>
      </w:r>
      <w:r w:rsidR="002D66D0" w:rsidRPr="008004B7">
        <w:rPr>
          <w:rFonts w:asciiTheme="minorHAnsi" w:hAnsiTheme="minorHAnsi" w:cstheme="minorHAnsi"/>
          <w:b/>
          <w:sz w:val="22"/>
          <w:szCs w:val="22"/>
          <w:u w:val="single"/>
        </w:rPr>
        <w:tab/>
      </w:r>
      <w:r w:rsidR="002D66D0" w:rsidRPr="008004B7">
        <w:rPr>
          <w:rFonts w:asciiTheme="minorHAnsi" w:hAnsiTheme="minorHAnsi" w:cstheme="minorHAnsi"/>
          <w:b/>
          <w:sz w:val="22"/>
          <w:szCs w:val="22"/>
          <w:u w:val="single"/>
        </w:rPr>
        <w:tab/>
      </w:r>
      <w:r w:rsidR="009E642D" w:rsidRPr="008004B7">
        <w:rPr>
          <w:rFonts w:asciiTheme="minorHAnsi" w:hAnsiTheme="minorHAnsi" w:cstheme="minorHAnsi"/>
          <w:b/>
          <w:sz w:val="22"/>
          <w:szCs w:val="22"/>
          <w:u w:val="single"/>
        </w:rPr>
        <w:t>Dec</w:t>
      </w:r>
      <w:r w:rsidR="002D66D0" w:rsidRPr="008004B7">
        <w:rPr>
          <w:rFonts w:asciiTheme="minorHAnsi" w:hAnsiTheme="minorHAnsi" w:cstheme="minorHAnsi"/>
          <w:b/>
          <w:sz w:val="22"/>
          <w:szCs w:val="22"/>
          <w:u w:val="single"/>
        </w:rPr>
        <w:t xml:space="preserve"> </w:t>
      </w:r>
      <w:r w:rsidR="009E642D" w:rsidRPr="008004B7">
        <w:rPr>
          <w:rFonts w:asciiTheme="minorHAnsi" w:hAnsiTheme="minorHAnsi" w:cstheme="minorHAnsi"/>
          <w:b/>
          <w:sz w:val="22"/>
          <w:szCs w:val="22"/>
          <w:u w:val="single"/>
        </w:rPr>
        <w:t>2015</w:t>
      </w:r>
      <w:r w:rsidR="002D66D0" w:rsidRPr="008004B7">
        <w:rPr>
          <w:rFonts w:asciiTheme="minorHAnsi" w:hAnsiTheme="minorHAnsi" w:cstheme="minorHAnsi"/>
          <w:b/>
          <w:sz w:val="22"/>
          <w:szCs w:val="22"/>
          <w:u w:val="single"/>
        </w:rPr>
        <w:t xml:space="preserve"> </w:t>
      </w:r>
      <w:proofErr w:type="gramStart"/>
      <w:r w:rsidR="002D66D0" w:rsidRPr="008004B7">
        <w:rPr>
          <w:rFonts w:asciiTheme="minorHAnsi" w:hAnsiTheme="minorHAnsi" w:cstheme="minorHAnsi"/>
          <w:b/>
          <w:sz w:val="22"/>
          <w:szCs w:val="22"/>
          <w:u w:val="single"/>
        </w:rPr>
        <w:t>To</w:t>
      </w:r>
      <w:proofErr w:type="gramEnd"/>
      <w:r w:rsidR="002D66D0" w:rsidRPr="008004B7">
        <w:rPr>
          <w:rFonts w:asciiTheme="minorHAnsi" w:hAnsiTheme="minorHAnsi" w:cstheme="minorHAnsi"/>
          <w:b/>
          <w:sz w:val="22"/>
          <w:szCs w:val="22"/>
          <w:u w:val="single"/>
        </w:rPr>
        <w:t xml:space="preserve"> </w:t>
      </w:r>
      <w:r w:rsidR="00087CFF" w:rsidRPr="008004B7">
        <w:rPr>
          <w:rFonts w:asciiTheme="minorHAnsi" w:hAnsiTheme="minorHAnsi" w:cstheme="minorHAnsi"/>
          <w:b/>
          <w:sz w:val="22"/>
          <w:szCs w:val="22"/>
          <w:u w:val="single"/>
        </w:rPr>
        <w:t>July 2017</w:t>
      </w:r>
    </w:p>
    <w:p w14:paraId="77983394" w14:textId="77777777" w:rsidR="004B7B0C" w:rsidRPr="008004B7" w:rsidRDefault="004B7B0C" w:rsidP="008004B7">
      <w:pPr>
        <w:jc w:val="both"/>
        <w:rPr>
          <w:rFonts w:asciiTheme="minorHAnsi" w:hAnsiTheme="minorHAnsi" w:cstheme="minorHAnsi"/>
          <w:b/>
          <w:sz w:val="22"/>
          <w:szCs w:val="22"/>
        </w:rPr>
      </w:pPr>
      <w:r w:rsidRPr="008004B7">
        <w:rPr>
          <w:rFonts w:asciiTheme="minorHAnsi" w:hAnsiTheme="minorHAnsi" w:cstheme="minorHAnsi"/>
          <w:b/>
          <w:sz w:val="22"/>
          <w:szCs w:val="22"/>
        </w:rPr>
        <w:lastRenderedPageBreak/>
        <w:t xml:space="preserve">Tools and Technologies: Amazon Web </w:t>
      </w:r>
      <w:proofErr w:type="gramStart"/>
      <w:r w:rsidRPr="008004B7">
        <w:rPr>
          <w:rFonts w:asciiTheme="minorHAnsi" w:hAnsiTheme="minorHAnsi" w:cstheme="minorHAnsi"/>
          <w:b/>
          <w:sz w:val="22"/>
          <w:szCs w:val="22"/>
        </w:rPr>
        <w:t>Services(</w:t>
      </w:r>
      <w:proofErr w:type="gramEnd"/>
      <w:r w:rsidRPr="008004B7">
        <w:rPr>
          <w:rFonts w:asciiTheme="minorHAnsi" w:hAnsiTheme="minorHAnsi" w:cstheme="minorHAnsi"/>
          <w:b/>
          <w:sz w:val="22"/>
          <w:szCs w:val="22"/>
        </w:rPr>
        <w:t>AWS) Cloud,</w:t>
      </w:r>
      <w:r w:rsidRPr="008004B7">
        <w:rPr>
          <w:rFonts w:asciiTheme="minorHAnsi" w:hAnsiTheme="minorHAnsi" w:cstheme="minorHAnsi"/>
          <w:sz w:val="22"/>
          <w:szCs w:val="22"/>
        </w:rPr>
        <w:t xml:space="preserve"> S3, </w:t>
      </w:r>
      <w:r w:rsidRPr="008004B7">
        <w:rPr>
          <w:rFonts w:asciiTheme="minorHAnsi" w:hAnsiTheme="minorHAnsi" w:cstheme="minorHAnsi"/>
          <w:b/>
          <w:sz w:val="22"/>
          <w:szCs w:val="22"/>
        </w:rPr>
        <w:t>Spark Streaming</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Druid</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Kafka</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Java Micro Services,</w:t>
      </w:r>
      <w:r w:rsidRPr="008004B7">
        <w:rPr>
          <w:rFonts w:asciiTheme="minorHAnsi" w:hAnsiTheme="minorHAnsi" w:cstheme="minorHAnsi"/>
          <w:sz w:val="22"/>
          <w:szCs w:val="22"/>
        </w:rPr>
        <w:t xml:space="preserve"> </w:t>
      </w:r>
      <w:r w:rsidR="00C50ED4" w:rsidRPr="008004B7">
        <w:rPr>
          <w:rFonts w:asciiTheme="minorHAnsi" w:hAnsiTheme="minorHAnsi" w:cstheme="minorHAnsi"/>
          <w:b/>
          <w:sz w:val="22"/>
          <w:szCs w:val="22"/>
        </w:rPr>
        <w:t>H2o</w:t>
      </w:r>
      <w:r w:rsidRPr="008004B7">
        <w:rPr>
          <w:rFonts w:asciiTheme="minorHAnsi" w:hAnsiTheme="minorHAnsi" w:cstheme="minorHAnsi"/>
          <w:b/>
          <w:sz w:val="22"/>
          <w:szCs w:val="22"/>
        </w:rPr>
        <w:t>,</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NIFI</w:t>
      </w:r>
      <w:r w:rsidRPr="008004B7">
        <w:rPr>
          <w:rFonts w:asciiTheme="minorHAnsi" w:hAnsiTheme="minorHAnsi" w:cstheme="minorHAnsi"/>
          <w:sz w:val="22"/>
          <w:szCs w:val="22"/>
        </w:rPr>
        <w:t xml:space="preserve">, </w:t>
      </w:r>
      <w:r w:rsidR="00074D0A" w:rsidRPr="008004B7">
        <w:rPr>
          <w:rFonts w:asciiTheme="minorHAnsi" w:hAnsiTheme="minorHAnsi" w:cstheme="minorHAnsi"/>
          <w:sz w:val="22"/>
          <w:szCs w:val="22"/>
        </w:rPr>
        <w:t xml:space="preserve">SQL, </w:t>
      </w:r>
      <w:r w:rsidR="00E16AD1" w:rsidRPr="008004B7">
        <w:rPr>
          <w:rFonts w:asciiTheme="minorHAnsi" w:hAnsiTheme="minorHAnsi" w:cstheme="minorHAnsi"/>
          <w:sz w:val="22"/>
          <w:szCs w:val="22"/>
        </w:rPr>
        <w:t xml:space="preserve">Hadoop, </w:t>
      </w:r>
      <w:r w:rsidRPr="008004B7">
        <w:rPr>
          <w:rFonts w:asciiTheme="minorHAnsi" w:hAnsiTheme="minorHAnsi" w:cstheme="minorHAnsi"/>
          <w:sz w:val="22"/>
          <w:szCs w:val="22"/>
        </w:rPr>
        <w:t>Snap logic, Kibana, Eclipse, Teradata, GitHub, Junit, Code Collaborator.</w:t>
      </w:r>
    </w:p>
    <w:p w14:paraId="24FFB160" w14:textId="77777777" w:rsidR="00A7502C" w:rsidRPr="008004B7" w:rsidRDefault="00A7502C" w:rsidP="008004B7">
      <w:pPr>
        <w:jc w:val="both"/>
        <w:rPr>
          <w:rFonts w:asciiTheme="minorHAnsi" w:hAnsiTheme="minorHAnsi" w:cstheme="minorHAnsi"/>
          <w:sz w:val="22"/>
          <w:szCs w:val="22"/>
        </w:rPr>
      </w:pPr>
    </w:p>
    <w:p w14:paraId="0044660D" w14:textId="77777777" w:rsidR="004B7B0C" w:rsidRPr="008004B7" w:rsidRDefault="004B7B0C" w:rsidP="008004B7">
      <w:pPr>
        <w:jc w:val="both"/>
        <w:rPr>
          <w:rFonts w:asciiTheme="minorHAnsi" w:hAnsiTheme="minorHAnsi" w:cstheme="minorHAnsi"/>
          <w:sz w:val="22"/>
          <w:szCs w:val="22"/>
        </w:rPr>
      </w:pPr>
    </w:p>
    <w:p w14:paraId="5B0BC0B6" w14:textId="77777777" w:rsidR="00A7502C" w:rsidRPr="008004B7" w:rsidRDefault="00A7502C"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r>
      <w:r w:rsidR="00CD31DC" w:rsidRPr="008004B7">
        <w:rPr>
          <w:rFonts w:asciiTheme="minorHAnsi" w:hAnsiTheme="minorHAnsi" w:cstheme="minorHAnsi"/>
          <w:b/>
          <w:sz w:val="22"/>
          <w:szCs w:val="22"/>
        </w:rPr>
        <w:t>Technology Analytics</w:t>
      </w:r>
      <w:r w:rsidRPr="008004B7">
        <w:rPr>
          <w:rFonts w:asciiTheme="minorHAnsi" w:hAnsiTheme="minorHAnsi" w:cstheme="minorHAnsi"/>
          <w:b/>
          <w:sz w:val="22"/>
          <w:szCs w:val="22"/>
        </w:rPr>
        <w:t xml:space="preserve"> </w:t>
      </w:r>
      <w:r w:rsidR="00CD31DC" w:rsidRPr="008004B7">
        <w:rPr>
          <w:rFonts w:asciiTheme="minorHAnsi" w:hAnsiTheme="minorHAnsi" w:cstheme="minorHAnsi"/>
          <w:b/>
          <w:sz w:val="22"/>
          <w:szCs w:val="22"/>
        </w:rPr>
        <w:t>–</w:t>
      </w:r>
      <w:r w:rsidRPr="008004B7">
        <w:rPr>
          <w:rFonts w:asciiTheme="minorHAnsi" w:hAnsiTheme="minorHAnsi" w:cstheme="minorHAnsi"/>
          <w:b/>
          <w:sz w:val="22"/>
          <w:szCs w:val="22"/>
        </w:rPr>
        <w:t xml:space="preserve"> </w:t>
      </w:r>
      <w:r w:rsidR="0028374E" w:rsidRPr="008004B7">
        <w:rPr>
          <w:rFonts w:asciiTheme="minorHAnsi" w:hAnsiTheme="minorHAnsi" w:cstheme="minorHAnsi"/>
          <w:b/>
          <w:sz w:val="22"/>
          <w:szCs w:val="22"/>
        </w:rPr>
        <w:t>Dec 2015</w:t>
      </w:r>
      <w:r w:rsidR="00CD31DC" w:rsidRPr="008004B7">
        <w:rPr>
          <w:rFonts w:asciiTheme="minorHAnsi" w:hAnsiTheme="minorHAnsi" w:cstheme="minorHAnsi"/>
          <w:b/>
          <w:sz w:val="22"/>
          <w:szCs w:val="22"/>
        </w:rPr>
        <w:t xml:space="preserve"> </w:t>
      </w:r>
      <w:r w:rsidRPr="008004B7">
        <w:rPr>
          <w:rFonts w:asciiTheme="minorHAnsi" w:hAnsiTheme="minorHAnsi" w:cstheme="minorHAnsi"/>
          <w:b/>
          <w:sz w:val="22"/>
          <w:szCs w:val="22"/>
        </w:rPr>
        <w:t xml:space="preserve">to </w:t>
      </w:r>
      <w:r w:rsidR="00BB37FD" w:rsidRPr="008004B7">
        <w:rPr>
          <w:rFonts w:asciiTheme="minorHAnsi" w:hAnsiTheme="minorHAnsi" w:cstheme="minorHAnsi"/>
          <w:b/>
          <w:sz w:val="22"/>
          <w:szCs w:val="22"/>
        </w:rPr>
        <w:t>July 2017</w:t>
      </w:r>
    </w:p>
    <w:p w14:paraId="6CECE49A" w14:textId="77777777" w:rsidR="00B67A2D" w:rsidRPr="008004B7" w:rsidRDefault="00A7502C" w:rsidP="008004B7">
      <w:pPr>
        <w:jc w:val="both"/>
        <w:rPr>
          <w:rFonts w:asciiTheme="minorHAnsi" w:hAnsiTheme="minorHAnsi" w:cstheme="minorHAnsi"/>
          <w:b/>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B67A2D" w:rsidRPr="008004B7">
        <w:rPr>
          <w:rFonts w:asciiTheme="minorHAnsi" w:hAnsiTheme="minorHAnsi" w:cstheme="minorHAnsi"/>
          <w:b/>
          <w:sz w:val="22"/>
          <w:szCs w:val="22"/>
        </w:rPr>
        <w:t>Java Lead</w:t>
      </w:r>
      <w:r w:rsidR="00874FE4"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 Java Architect</w:t>
      </w:r>
      <w:r w:rsidR="00874FE4"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w:t>
      </w:r>
      <w:r w:rsidR="00874FE4" w:rsidRPr="008004B7">
        <w:rPr>
          <w:rFonts w:asciiTheme="minorHAnsi" w:hAnsiTheme="minorHAnsi" w:cstheme="minorHAnsi"/>
          <w:b/>
          <w:sz w:val="22"/>
          <w:szCs w:val="22"/>
        </w:rPr>
        <w:t xml:space="preserve"> </w:t>
      </w:r>
      <w:r w:rsidR="00B67A2D" w:rsidRPr="008004B7">
        <w:rPr>
          <w:rFonts w:asciiTheme="minorHAnsi" w:hAnsiTheme="minorHAnsi" w:cstheme="minorHAnsi"/>
          <w:b/>
          <w:sz w:val="22"/>
          <w:szCs w:val="22"/>
        </w:rPr>
        <w:t xml:space="preserve">Senior Java Developer </w:t>
      </w:r>
    </w:p>
    <w:p w14:paraId="570AD20B" w14:textId="77777777" w:rsidR="00F15E10" w:rsidRPr="008004B7" w:rsidRDefault="0023209A"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t>The Tech Analytics team provides on demand reports to SLT (Senior Technical Leadership team). The team is part of the Shared tech organization and is at the forefront of eva</w:t>
      </w:r>
      <w:r w:rsidR="00CC50CE" w:rsidRPr="008004B7">
        <w:rPr>
          <w:rFonts w:asciiTheme="minorHAnsi" w:hAnsiTheme="minorHAnsi" w:cstheme="minorHAnsi"/>
          <w:sz w:val="22"/>
          <w:szCs w:val="22"/>
        </w:rPr>
        <w:t>luating new promising technologies</w:t>
      </w:r>
      <w:r w:rsidRPr="008004B7">
        <w:rPr>
          <w:rFonts w:asciiTheme="minorHAnsi" w:hAnsiTheme="minorHAnsi" w:cstheme="minorHAnsi"/>
          <w:sz w:val="22"/>
          <w:szCs w:val="22"/>
        </w:rPr>
        <w:t xml:space="preserve"> and creating frameworks for adoption within </w:t>
      </w:r>
      <w:r w:rsidR="00516F83" w:rsidRPr="008004B7">
        <w:rPr>
          <w:rFonts w:asciiTheme="minorHAnsi" w:hAnsiTheme="minorHAnsi" w:cstheme="minorHAnsi"/>
          <w:sz w:val="22"/>
          <w:szCs w:val="22"/>
        </w:rPr>
        <w:t xml:space="preserve">the </w:t>
      </w:r>
      <w:r w:rsidRPr="008004B7">
        <w:rPr>
          <w:rFonts w:asciiTheme="minorHAnsi" w:hAnsiTheme="minorHAnsi" w:cstheme="minorHAnsi"/>
          <w:sz w:val="22"/>
          <w:szCs w:val="22"/>
        </w:rPr>
        <w:t xml:space="preserve">larger organization. </w:t>
      </w:r>
    </w:p>
    <w:p w14:paraId="5528D1A0" w14:textId="77777777" w:rsidR="0023209A" w:rsidRPr="008004B7" w:rsidRDefault="0023209A"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The focus is on </w:t>
      </w:r>
      <w:r w:rsidRPr="008004B7">
        <w:rPr>
          <w:rFonts w:asciiTheme="minorHAnsi" w:hAnsiTheme="minorHAnsi" w:cstheme="minorHAnsi"/>
          <w:b/>
          <w:sz w:val="22"/>
          <w:szCs w:val="22"/>
        </w:rPr>
        <w:t>creating quick POC</w:t>
      </w:r>
      <w:r w:rsidRPr="008004B7">
        <w:rPr>
          <w:rFonts w:asciiTheme="minorHAnsi" w:hAnsiTheme="minorHAnsi" w:cstheme="minorHAnsi"/>
          <w:sz w:val="22"/>
          <w:szCs w:val="22"/>
        </w:rPr>
        <w:t xml:space="preserve"> (proof of Concepts) and </w:t>
      </w:r>
      <w:r w:rsidRPr="008004B7">
        <w:rPr>
          <w:rFonts w:asciiTheme="minorHAnsi" w:hAnsiTheme="minorHAnsi" w:cstheme="minorHAnsi"/>
          <w:b/>
          <w:sz w:val="22"/>
          <w:szCs w:val="22"/>
        </w:rPr>
        <w:t>evaluating scalability, ease of use, deploy-ability and security</w:t>
      </w:r>
      <w:r w:rsidRPr="008004B7">
        <w:rPr>
          <w:rFonts w:asciiTheme="minorHAnsi" w:hAnsiTheme="minorHAnsi" w:cstheme="minorHAnsi"/>
          <w:sz w:val="22"/>
          <w:szCs w:val="22"/>
        </w:rPr>
        <w:t xml:space="preserve"> guidelines within capital one. Focus is on Open source tools and techniques in our daily work. </w:t>
      </w:r>
      <w:r w:rsidR="00772D7B" w:rsidRPr="008004B7">
        <w:rPr>
          <w:rFonts w:asciiTheme="minorHAnsi" w:hAnsiTheme="minorHAnsi" w:cstheme="minorHAnsi"/>
          <w:b/>
          <w:sz w:val="22"/>
          <w:szCs w:val="22"/>
        </w:rPr>
        <w:t>Agile Stories</w:t>
      </w:r>
      <w:r w:rsidR="00772D7B"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are </w:t>
      </w:r>
      <w:r w:rsidR="00772D7B" w:rsidRPr="008004B7">
        <w:rPr>
          <w:rFonts w:asciiTheme="minorHAnsi" w:hAnsiTheme="minorHAnsi" w:cstheme="minorHAnsi"/>
          <w:sz w:val="22"/>
          <w:szCs w:val="22"/>
        </w:rPr>
        <w:t xml:space="preserve">used </w:t>
      </w:r>
      <w:r w:rsidRPr="008004B7">
        <w:rPr>
          <w:rFonts w:asciiTheme="minorHAnsi" w:hAnsiTheme="minorHAnsi" w:cstheme="minorHAnsi"/>
          <w:sz w:val="22"/>
          <w:szCs w:val="22"/>
        </w:rPr>
        <w:t xml:space="preserve">to cover most common uses cases for identifying the viability of a </w:t>
      </w:r>
      <w:r w:rsidR="00A72F0D" w:rsidRPr="008004B7">
        <w:rPr>
          <w:rFonts w:asciiTheme="minorHAnsi" w:hAnsiTheme="minorHAnsi" w:cstheme="minorHAnsi"/>
          <w:sz w:val="22"/>
          <w:szCs w:val="22"/>
        </w:rPr>
        <w:t>tool</w:t>
      </w:r>
      <w:r w:rsidRPr="008004B7">
        <w:rPr>
          <w:rFonts w:asciiTheme="minorHAnsi" w:hAnsiTheme="minorHAnsi" w:cstheme="minorHAnsi"/>
          <w:sz w:val="22"/>
          <w:szCs w:val="22"/>
        </w:rPr>
        <w:t xml:space="preserve"> besides meeting other non-functional technical requirements.</w:t>
      </w:r>
      <w:r w:rsidR="00A72F0D" w:rsidRPr="008004B7">
        <w:rPr>
          <w:rFonts w:asciiTheme="minorHAnsi" w:hAnsiTheme="minorHAnsi" w:cstheme="minorHAnsi"/>
          <w:sz w:val="22"/>
          <w:szCs w:val="22"/>
        </w:rPr>
        <w:t xml:space="preserve"> </w:t>
      </w:r>
      <w:r w:rsidR="00A72F0D" w:rsidRPr="008004B7">
        <w:rPr>
          <w:rFonts w:asciiTheme="minorHAnsi" w:hAnsiTheme="minorHAnsi" w:cstheme="minorHAnsi"/>
          <w:b/>
          <w:sz w:val="22"/>
          <w:szCs w:val="22"/>
        </w:rPr>
        <w:t xml:space="preserve">Tracer bullets </w:t>
      </w:r>
      <w:r w:rsidR="0068359A" w:rsidRPr="008004B7">
        <w:rPr>
          <w:rFonts w:asciiTheme="minorHAnsi" w:hAnsiTheme="minorHAnsi" w:cstheme="minorHAnsi"/>
          <w:b/>
          <w:sz w:val="22"/>
          <w:szCs w:val="22"/>
        </w:rPr>
        <w:t xml:space="preserve">and Spikes </w:t>
      </w:r>
      <w:r w:rsidR="00A72F0D" w:rsidRPr="008004B7">
        <w:rPr>
          <w:rFonts w:asciiTheme="minorHAnsi" w:hAnsiTheme="minorHAnsi" w:cstheme="minorHAnsi"/>
          <w:sz w:val="22"/>
          <w:szCs w:val="22"/>
        </w:rPr>
        <w:t xml:space="preserve">are used from time to time to facilitate </w:t>
      </w:r>
      <w:r w:rsidR="00350437" w:rsidRPr="008004B7">
        <w:rPr>
          <w:rFonts w:asciiTheme="minorHAnsi" w:hAnsiTheme="minorHAnsi" w:cstheme="minorHAnsi"/>
          <w:sz w:val="22"/>
          <w:szCs w:val="22"/>
        </w:rPr>
        <w:t xml:space="preserve">the agile </w:t>
      </w:r>
      <w:r w:rsidR="0068359A" w:rsidRPr="008004B7">
        <w:rPr>
          <w:rFonts w:asciiTheme="minorHAnsi" w:hAnsiTheme="minorHAnsi" w:cstheme="minorHAnsi"/>
          <w:sz w:val="22"/>
          <w:szCs w:val="22"/>
        </w:rPr>
        <w:t>stories</w:t>
      </w:r>
      <w:r w:rsidR="00A72F0D" w:rsidRPr="008004B7">
        <w:rPr>
          <w:rFonts w:asciiTheme="minorHAnsi" w:hAnsiTheme="minorHAnsi" w:cstheme="minorHAnsi"/>
          <w:sz w:val="22"/>
          <w:szCs w:val="22"/>
        </w:rPr>
        <w:t>.</w:t>
      </w:r>
    </w:p>
    <w:p w14:paraId="19FEDAF7" w14:textId="77777777" w:rsidR="00EF4DBD" w:rsidRPr="008004B7" w:rsidRDefault="00EF4DBD" w:rsidP="008004B7">
      <w:pPr>
        <w:jc w:val="both"/>
        <w:rPr>
          <w:rFonts w:asciiTheme="minorHAnsi" w:hAnsiTheme="minorHAnsi" w:cstheme="minorHAnsi"/>
          <w:sz w:val="22"/>
          <w:szCs w:val="22"/>
        </w:rPr>
      </w:pPr>
    </w:p>
    <w:p w14:paraId="61230886" w14:textId="77777777" w:rsidR="00EF4DBD" w:rsidRPr="008004B7" w:rsidRDefault="00EF4DBD"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Our team has multiple tracks – </w:t>
      </w:r>
    </w:p>
    <w:p w14:paraId="180AF1DF" w14:textId="77777777" w:rsidR="00EF4DBD" w:rsidRPr="008004B7" w:rsidRDefault="00EF4DBD"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sz w:val="22"/>
          <w:szCs w:val="22"/>
        </w:rPr>
        <w:t>Agile</w:t>
      </w:r>
      <w:r w:rsidRPr="008004B7">
        <w:rPr>
          <w:rFonts w:asciiTheme="minorHAnsi" w:hAnsiTheme="minorHAnsi" w:cstheme="minorHAnsi"/>
          <w:b/>
          <w:sz w:val="22"/>
          <w:szCs w:val="22"/>
        </w:rPr>
        <w:t xml:space="preserve"> Productivity measures</w:t>
      </w:r>
      <w:r w:rsidRPr="008004B7">
        <w:rPr>
          <w:rFonts w:asciiTheme="minorHAnsi" w:hAnsiTheme="minorHAnsi" w:cstheme="minorHAnsi"/>
          <w:sz w:val="22"/>
          <w:szCs w:val="22"/>
        </w:rPr>
        <w:t>.</w:t>
      </w:r>
    </w:p>
    <w:p w14:paraId="76EDAEC8" w14:textId="77777777" w:rsidR="00EF4DBD" w:rsidRPr="008004B7" w:rsidRDefault="00EF4DBD"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Network Utilization</w:t>
      </w:r>
      <w:r w:rsidRPr="008004B7">
        <w:rPr>
          <w:rFonts w:asciiTheme="minorHAnsi" w:hAnsiTheme="minorHAnsi" w:cstheme="minorHAnsi"/>
          <w:sz w:val="22"/>
          <w:szCs w:val="22"/>
        </w:rPr>
        <w:t xml:space="preserve"> anomaly/trend detection and monitoring.</w:t>
      </w:r>
    </w:p>
    <w:p w14:paraId="17572665" w14:textId="77777777" w:rsidR="00EF4DBD" w:rsidRPr="008004B7" w:rsidRDefault="00EF4DBD"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ML Models</w:t>
      </w:r>
      <w:r w:rsidRPr="008004B7">
        <w:rPr>
          <w:rFonts w:asciiTheme="minorHAnsi" w:hAnsiTheme="minorHAnsi" w:cstheme="minorHAnsi"/>
          <w:sz w:val="22"/>
          <w:szCs w:val="22"/>
        </w:rPr>
        <w:t xml:space="preserve"> on Tech Data lake for User Access Permissions.</w:t>
      </w:r>
    </w:p>
    <w:p w14:paraId="0568AE5C" w14:textId="77777777" w:rsidR="00EF4DBD" w:rsidRPr="008004B7" w:rsidRDefault="00EF4DBD"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Compute &amp; Storage</w:t>
      </w:r>
      <w:r w:rsidRPr="008004B7">
        <w:rPr>
          <w:rFonts w:asciiTheme="minorHAnsi" w:hAnsiTheme="minorHAnsi" w:cstheme="minorHAnsi"/>
          <w:sz w:val="22"/>
          <w:szCs w:val="22"/>
        </w:rPr>
        <w:t xml:space="preserve"> Health Monitoring.</w:t>
      </w:r>
    </w:p>
    <w:p w14:paraId="1BF5C5B5" w14:textId="77777777" w:rsidR="00EF4DBD" w:rsidRPr="008004B7" w:rsidRDefault="00EF4DBD" w:rsidP="008004B7">
      <w:pPr>
        <w:pStyle w:val="ListParagraph"/>
        <w:numPr>
          <w:ilvl w:val="0"/>
          <w:numId w:val="22"/>
        </w:numPr>
        <w:jc w:val="both"/>
        <w:rPr>
          <w:rFonts w:asciiTheme="minorHAnsi" w:hAnsiTheme="minorHAnsi" w:cstheme="minorHAnsi"/>
          <w:sz w:val="22"/>
          <w:szCs w:val="22"/>
        </w:rPr>
      </w:pPr>
      <w:r w:rsidRPr="008004B7">
        <w:rPr>
          <w:rFonts w:asciiTheme="minorHAnsi" w:hAnsiTheme="minorHAnsi" w:cstheme="minorHAnsi"/>
          <w:b/>
          <w:sz w:val="22"/>
          <w:szCs w:val="22"/>
        </w:rPr>
        <w:t>Stability Reporting </w:t>
      </w:r>
      <w:r w:rsidRPr="008004B7">
        <w:rPr>
          <w:rFonts w:asciiTheme="minorHAnsi" w:hAnsiTheme="minorHAnsi" w:cstheme="minorHAnsi"/>
          <w:sz w:val="22"/>
          <w:szCs w:val="22"/>
        </w:rPr>
        <w:t xml:space="preserve">and Re-platforming from TDW to Tech Data Lake. </w:t>
      </w:r>
    </w:p>
    <w:p w14:paraId="3EAE72C4" w14:textId="77777777" w:rsidR="00EF4DBD" w:rsidRPr="008004B7" w:rsidRDefault="00EF4DBD" w:rsidP="008004B7">
      <w:pPr>
        <w:jc w:val="both"/>
        <w:rPr>
          <w:rFonts w:asciiTheme="minorHAnsi" w:hAnsiTheme="minorHAnsi" w:cstheme="minorHAnsi"/>
          <w:color w:val="323333"/>
          <w:sz w:val="22"/>
          <w:szCs w:val="22"/>
        </w:rPr>
      </w:pPr>
    </w:p>
    <w:p w14:paraId="4575A404" w14:textId="77777777" w:rsidR="00EF4DBD" w:rsidRPr="008004B7" w:rsidRDefault="00EF4DBD"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For our use cases, we enabled new </w:t>
      </w:r>
      <w:r w:rsidRPr="008004B7">
        <w:rPr>
          <w:rFonts w:asciiTheme="minorHAnsi" w:hAnsiTheme="minorHAnsi" w:cstheme="minorHAnsi"/>
          <w:b/>
          <w:sz w:val="22"/>
          <w:szCs w:val="22"/>
        </w:rPr>
        <w:t>data ingestion and transformation pipelines</w:t>
      </w:r>
      <w:r w:rsidRPr="008004B7">
        <w:rPr>
          <w:rFonts w:asciiTheme="minorHAnsi" w:hAnsiTheme="minorHAnsi" w:cstheme="minorHAnsi"/>
          <w:sz w:val="22"/>
          <w:szCs w:val="22"/>
        </w:rPr>
        <w:t xml:space="preserve"> using open source </w:t>
      </w:r>
      <w:r w:rsidR="00173FBB" w:rsidRPr="008004B7">
        <w:rPr>
          <w:rFonts w:asciiTheme="minorHAnsi" w:hAnsiTheme="minorHAnsi" w:cstheme="minorHAnsi"/>
          <w:sz w:val="22"/>
          <w:szCs w:val="22"/>
        </w:rPr>
        <w:t xml:space="preserve">and proprietary </w:t>
      </w:r>
      <w:r w:rsidRPr="008004B7">
        <w:rPr>
          <w:rFonts w:asciiTheme="minorHAnsi" w:hAnsiTheme="minorHAnsi" w:cstheme="minorHAnsi"/>
          <w:sz w:val="22"/>
          <w:szCs w:val="22"/>
        </w:rPr>
        <w:t xml:space="preserve">tools like </w:t>
      </w:r>
      <w:r w:rsidR="00987FFE" w:rsidRPr="008004B7">
        <w:rPr>
          <w:rFonts w:asciiTheme="minorHAnsi" w:hAnsiTheme="minorHAnsi" w:cstheme="minorHAnsi"/>
          <w:sz w:val="22"/>
          <w:szCs w:val="22"/>
        </w:rPr>
        <w:t>NIFI</w:t>
      </w:r>
      <w:r w:rsidRPr="008004B7">
        <w:rPr>
          <w:rFonts w:asciiTheme="minorHAnsi" w:hAnsiTheme="minorHAnsi" w:cstheme="minorHAnsi"/>
          <w:sz w:val="22"/>
          <w:szCs w:val="22"/>
        </w:rPr>
        <w:t>, spark streaming, Kafka</w:t>
      </w:r>
      <w:r w:rsidR="00893194" w:rsidRPr="008004B7">
        <w:rPr>
          <w:rFonts w:asciiTheme="minorHAnsi" w:hAnsiTheme="minorHAnsi" w:cstheme="minorHAnsi"/>
          <w:sz w:val="22"/>
          <w:szCs w:val="22"/>
        </w:rPr>
        <w:t xml:space="preserve">, </w:t>
      </w:r>
      <w:r w:rsidRPr="008004B7">
        <w:rPr>
          <w:rFonts w:asciiTheme="minorHAnsi" w:hAnsiTheme="minorHAnsi" w:cstheme="minorHAnsi"/>
          <w:sz w:val="22"/>
          <w:szCs w:val="22"/>
        </w:rPr>
        <w:t>H2o</w:t>
      </w:r>
      <w:r w:rsidR="00D5421D" w:rsidRPr="008004B7">
        <w:rPr>
          <w:rFonts w:asciiTheme="minorHAnsi" w:hAnsiTheme="minorHAnsi" w:cstheme="minorHAnsi"/>
          <w:sz w:val="22"/>
          <w:szCs w:val="22"/>
        </w:rPr>
        <w:t xml:space="preserve">, </w:t>
      </w:r>
      <w:proofErr w:type="spellStart"/>
      <w:r w:rsidR="00173FBB" w:rsidRPr="008004B7">
        <w:rPr>
          <w:rFonts w:asciiTheme="minorHAnsi" w:hAnsiTheme="minorHAnsi" w:cstheme="minorHAnsi"/>
          <w:sz w:val="22"/>
          <w:szCs w:val="22"/>
        </w:rPr>
        <w:t>SnapLogic</w:t>
      </w:r>
      <w:proofErr w:type="spellEnd"/>
      <w:r w:rsidR="00D5421D" w:rsidRPr="008004B7">
        <w:rPr>
          <w:rFonts w:asciiTheme="minorHAnsi" w:hAnsiTheme="minorHAnsi" w:cstheme="minorHAnsi"/>
          <w:sz w:val="22"/>
          <w:szCs w:val="22"/>
        </w:rPr>
        <w:t xml:space="preserve"> and Hadoop Data lake</w:t>
      </w:r>
      <w:r w:rsidRPr="008004B7">
        <w:rPr>
          <w:rFonts w:asciiTheme="minorHAnsi" w:hAnsiTheme="minorHAnsi" w:cstheme="minorHAnsi"/>
          <w:sz w:val="22"/>
          <w:szCs w:val="22"/>
        </w:rPr>
        <w:t xml:space="preserve">. Sample reports are generally made available for quick customer feedback and course corrections incorporated in developmental process. Data is consumed </w:t>
      </w:r>
      <w:r w:rsidRPr="008004B7">
        <w:rPr>
          <w:rFonts w:asciiTheme="minorHAnsi" w:hAnsiTheme="minorHAnsi" w:cstheme="minorHAnsi"/>
          <w:b/>
          <w:sz w:val="22"/>
          <w:szCs w:val="22"/>
        </w:rPr>
        <w:t>using Spark Streaming and Kafka framework</w:t>
      </w:r>
      <w:r w:rsidRPr="008004B7">
        <w:rPr>
          <w:rFonts w:asciiTheme="minorHAnsi" w:hAnsiTheme="minorHAnsi" w:cstheme="minorHAnsi"/>
          <w:sz w:val="22"/>
          <w:szCs w:val="22"/>
        </w:rPr>
        <w:t xml:space="preserve"> and persisted in </w:t>
      </w:r>
      <w:r w:rsidRPr="008004B7">
        <w:rPr>
          <w:rFonts w:asciiTheme="minorHAnsi" w:hAnsiTheme="minorHAnsi" w:cstheme="minorHAnsi"/>
          <w:b/>
          <w:sz w:val="22"/>
          <w:szCs w:val="22"/>
        </w:rPr>
        <w:t>Druid</w:t>
      </w:r>
      <w:r w:rsidRPr="008004B7">
        <w:rPr>
          <w:rFonts w:asciiTheme="minorHAnsi" w:hAnsiTheme="minorHAnsi" w:cstheme="minorHAnsi"/>
          <w:sz w:val="22"/>
          <w:szCs w:val="22"/>
        </w:rPr>
        <w:t xml:space="preserve"> database. </w:t>
      </w:r>
    </w:p>
    <w:p w14:paraId="4D220CFC" w14:textId="77777777" w:rsidR="006040D3" w:rsidRPr="008004B7" w:rsidRDefault="00EF4DBD" w:rsidP="008004B7">
      <w:pPr>
        <w:jc w:val="both"/>
        <w:rPr>
          <w:rFonts w:asciiTheme="minorHAnsi" w:hAnsiTheme="minorHAnsi" w:cstheme="minorHAnsi"/>
          <w:sz w:val="22"/>
          <w:szCs w:val="22"/>
        </w:rPr>
      </w:pPr>
      <w:r w:rsidRPr="008004B7">
        <w:rPr>
          <w:rFonts w:asciiTheme="minorHAnsi" w:hAnsiTheme="minorHAnsi" w:cstheme="minorHAnsi"/>
          <w:b/>
          <w:sz w:val="22"/>
          <w:szCs w:val="22"/>
        </w:rPr>
        <w:t>Data</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backup</w:t>
      </w:r>
      <w:r w:rsidRPr="008004B7">
        <w:rPr>
          <w:rFonts w:asciiTheme="minorHAnsi" w:hAnsiTheme="minorHAnsi" w:cstheme="minorHAnsi"/>
          <w:sz w:val="22"/>
          <w:szCs w:val="22"/>
        </w:rPr>
        <w:t xml:space="preserve"> is made available in </w:t>
      </w:r>
      <w:r w:rsidRPr="008004B7">
        <w:rPr>
          <w:rFonts w:asciiTheme="minorHAnsi" w:hAnsiTheme="minorHAnsi" w:cstheme="minorHAnsi"/>
          <w:b/>
          <w:sz w:val="22"/>
          <w:szCs w:val="22"/>
        </w:rPr>
        <w:t>AWS S3</w:t>
      </w:r>
      <w:r w:rsidRPr="008004B7">
        <w:rPr>
          <w:rFonts w:asciiTheme="minorHAnsi" w:hAnsiTheme="minorHAnsi" w:cstheme="minorHAnsi"/>
          <w:sz w:val="22"/>
          <w:szCs w:val="22"/>
        </w:rPr>
        <w:t xml:space="preserve"> for recovery purposes. </w:t>
      </w:r>
      <w:r w:rsidRPr="008004B7">
        <w:rPr>
          <w:rFonts w:asciiTheme="minorHAnsi" w:hAnsiTheme="minorHAnsi" w:cstheme="minorHAnsi"/>
          <w:b/>
          <w:sz w:val="22"/>
          <w:szCs w:val="22"/>
        </w:rPr>
        <w:t>H2o machine learning</w:t>
      </w:r>
      <w:r w:rsidRPr="008004B7">
        <w:rPr>
          <w:rFonts w:asciiTheme="minorHAnsi" w:hAnsiTheme="minorHAnsi" w:cstheme="minorHAnsi"/>
          <w:sz w:val="22"/>
          <w:szCs w:val="22"/>
        </w:rPr>
        <w:t xml:space="preserve"> is run on </w:t>
      </w:r>
      <w:r w:rsidRPr="008004B7">
        <w:rPr>
          <w:rFonts w:asciiTheme="minorHAnsi" w:hAnsiTheme="minorHAnsi" w:cstheme="minorHAnsi"/>
          <w:b/>
          <w:sz w:val="22"/>
          <w:szCs w:val="22"/>
        </w:rPr>
        <w:t>data lake</w:t>
      </w:r>
      <w:r w:rsidRPr="008004B7">
        <w:rPr>
          <w:rFonts w:asciiTheme="minorHAnsi" w:hAnsiTheme="minorHAnsi" w:cstheme="minorHAnsi"/>
          <w:sz w:val="22"/>
          <w:szCs w:val="22"/>
        </w:rPr>
        <w:t xml:space="preserve"> for analytics. The h2o model metrics are made available using python and Java APIs to various stakeholder applications within the organization</w:t>
      </w:r>
      <w:r w:rsidRPr="008004B7">
        <w:rPr>
          <w:rFonts w:asciiTheme="minorHAnsi" w:hAnsiTheme="minorHAnsi" w:cstheme="minorHAnsi"/>
          <w:b/>
          <w:sz w:val="22"/>
          <w:szCs w:val="22"/>
        </w:rPr>
        <w:t xml:space="preserve">. AWS cloud is the infrastructural backbone </w:t>
      </w:r>
      <w:r w:rsidRPr="008004B7">
        <w:rPr>
          <w:rFonts w:asciiTheme="minorHAnsi" w:hAnsiTheme="minorHAnsi" w:cstheme="minorHAnsi"/>
          <w:sz w:val="22"/>
          <w:szCs w:val="22"/>
        </w:rPr>
        <w:t>for hosting the various tools once the initial POC test of suitability and viability is met.</w:t>
      </w:r>
    </w:p>
    <w:p w14:paraId="2E591017" w14:textId="77777777" w:rsidR="006040D3" w:rsidRPr="008004B7" w:rsidRDefault="006040D3" w:rsidP="008004B7">
      <w:pPr>
        <w:jc w:val="both"/>
        <w:rPr>
          <w:rFonts w:asciiTheme="minorHAnsi" w:hAnsiTheme="minorHAnsi" w:cstheme="minorHAnsi"/>
          <w:b/>
          <w:sz w:val="22"/>
          <w:szCs w:val="22"/>
        </w:rPr>
      </w:pPr>
      <w:r w:rsidRPr="008004B7">
        <w:rPr>
          <w:rFonts w:asciiTheme="minorHAnsi" w:hAnsiTheme="minorHAnsi" w:cstheme="minorHAnsi"/>
          <w:b/>
          <w:sz w:val="22"/>
          <w:szCs w:val="22"/>
        </w:rPr>
        <w:t>Key Contributions: -</w:t>
      </w:r>
    </w:p>
    <w:p w14:paraId="29CB1574" w14:textId="77777777" w:rsidR="006040D3" w:rsidRPr="008004B7" w:rsidRDefault="009F087A"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D</w:t>
      </w:r>
      <w:r w:rsidR="00046EF0" w:rsidRPr="008004B7">
        <w:rPr>
          <w:rFonts w:asciiTheme="minorHAnsi" w:hAnsiTheme="minorHAnsi" w:cstheme="minorHAnsi"/>
          <w:sz w:val="22"/>
          <w:szCs w:val="22"/>
        </w:rPr>
        <w:t>esign</w:t>
      </w:r>
      <w:r w:rsidRPr="008004B7">
        <w:rPr>
          <w:rFonts w:asciiTheme="minorHAnsi" w:hAnsiTheme="minorHAnsi" w:cstheme="minorHAnsi"/>
          <w:sz w:val="22"/>
          <w:szCs w:val="22"/>
        </w:rPr>
        <w:t>ed</w:t>
      </w:r>
      <w:r w:rsidR="00046EF0" w:rsidRPr="008004B7">
        <w:rPr>
          <w:rFonts w:asciiTheme="minorHAnsi" w:hAnsiTheme="minorHAnsi" w:cstheme="minorHAnsi"/>
          <w:sz w:val="22"/>
          <w:szCs w:val="22"/>
        </w:rPr>
        <w:t xml:space="preserve"> </w:t>
      </w:r>
      <w:r w:rsidRPr="008004B7">
        <w:rPr>
          <w:rFonts w:asciiTheme="minorHAnsi" w:hAnsiTheme="minorHAnsi" w:cstheme="minorHAnsi"/>
          <w:sz w:val="22"/>
          <w:szCs w:val="22"/>
        </w:rPr>
        <w:t>and implemented</w:t>
      </w:r>
      <w:r w:rsidR="00046EF0" w:rsidRPr="008004B7">
        <w:rPr>
          <w:rFonts w:asciiTheme="minorHAnsi" w:hAnsiTheme="minorHAnsi" w:cstheme="minorHAnsi"/>
          <w:sz w:val="22"/>
          <w:szCs w:val="22"/>
        </w:rPr>
        <w:t xml:space="preserve"> </w:t>
      </w:r>
      <w:r w:rsidR="006040D3" w:rsidRPr="008004B7">
        <w:rPr>
          <w:rFonts w:asciiTheme="minorHAnsi" w:hAnsiTheme="minorHAnsi" w:cstheme="minorHAnsi"/>
          <w:sz w:val="22"/>
          <w:szCs w:val="22"/>
        </w:rPr>
        <w:t>Stability re-platforming, network utilization &amp; anomaly detection and Agile productivity measures tracks.</w:t>
      </w:r>
    </w:p>
    <w:p w14:paraId="6F02C779" w14:textId="77777777" w:rsidR="006040D3" w:rsidRPr="008004B7" w:rsidRDefault="009F087A"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 xml:space="preserve">Architected and created </w:t>
      </w:r>
      <w:r w:rsidR="000D49C6" w:rsidRPr="008004B7">
        <w:rPr>
          <w:rFonts w:asciiTheme="minorHAnsi" w:hAnsiTheme="minorHAnsi" w:cstheme="minorHAnsi"/>
          <w:b/>
          <w:sz w:val="22"/>
          <w:szCs w:val="22"/>
        </w:rPr>
        <w:t>NIFI</w:t>
      </w:r>
      <w:r w:rsidR="006040D3" w:rsidRPr="008004B7">
        <w:rPr>
          <w:rFonts w:asciiTheme="minorHAnsi" w:hAnsiTheme="minorHAnsi" w:cstheme="minorHAnsi"/>
          <w:b/>
          <w:sz w:val="22"/>
          <w:szCs w:val="22"/>
        </w:rPr>
        <w:t xml:space="preserve"> and snap logic flows</w:t>
      </w:r>
      <w:r w:rsidR="006040D3" w:rsidRPr="008004B7">
        <w:rPr>
          <w:rFonts w:asciiTheme="minorHAnsi" w:hAnsiTheme="minorHAnsi" w:cstheme="minorHAnsi"/>
          <w:sz w:val="22"/>
          <w:szCs w:val="22"/>
        </w:rPr>
        <w:t xml:space="preserve"> to import the HPSM Configuration Item and relationship data from oracle to AWS S3.</w:t>
      </w:r>
    </w:p>
    <w:p w14:paraId="58AB5FF9"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Stood </w:t>
      </w:r>
      <w:r w:rsidRPr="008004B7">
        <w:rPr>
          <w:rFonts w:asciiTheme="minorHAnsi" w:hAnsiTheme="minorHAnsi" w:cstheme="minorHAnsi"/>
          <w:b/>
          <w:sz w:val="22"/>
          <w:szCs w:val="22"/>
        </w:rPr>
        <w:t>up Sparkling Water servers</w:t>
      </w:r>
      <w:r w:rsidRPr="008004B7">
        <w:rPr>
          <w:rFonts w:asciiTheme="minorHAnsi" w:hAnsiTheme="minorHAnsi" w:cstheme="minorHAnsi"/>
          <w:sz w:val="22"/>
          <w:szCs w:val="22"/>
        </w:rPr>
        <w:t xml:space="preserve"> on AWS instances.</w:t>
      </w:r>
    </w:p>
    <w:p w14:paraId="418DA667" w14:textId="77777777" w:rsidR="006040D3" w:rsidRPr="008004B7" w:rsidRDefault="00E73106"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 xml:space="preserve">Lead </w:t>
      </w:r>
      <w:r w:rsidRPr="008004B7">
        <w:rPr>
          <w:rFonts w:asciiTheme="minorHAnsi" w:hAnsiTheme="minorHAnsi" w:cstheme="minorHAnsi"/>
          <w:sz w:val="22"/>
          <w:szCs w:val="22"/>
        </w:rPr>
        <w:t>the creation</w:t>
      </w:r>
      <w:r w:rsidRPr="008004B7">
        <w:rPr>
          <w:rFonts w:asciiTheme="minorHAnsi" w:hAnsiTheme="minorHAnsi" w:cstheme="minorHAnsi"/>
          <w:b/>
          <w:sz w:val="22"/>
          <w:szCs w:val="22"/>
        </w:rPr>
        <w:t xml:space="preserve"> </w:t>
      </w:r>
      <w:r w:rsidRPr="008004B7">
        <w:rPr>
          <w:rFonts w:asciiTheme="minorHAnsi" w:hAnsiTheme="minorHAnsi" w:cstheme="minorHAnsi"/>
          <w:sz w:val="22"/>
          <w:szCs w:val="22"/>
        </w:rPr>
        <w:t>of</w:t>
      </w:r>
      <w:r w:rsidRPr="008004B7">
        <w:rPr>
          <w:rFonts w:asciiTheme="minorHAnsi" w:hAnsiTheme="minorHAnsi" w:cstheme="minorHAnsi"/>
          <w:b/>
          <w:sz w:val="22"/>
          <w:szCs w:val="22"/>
        </w:rPr>
        <w:t xml:space="preserve"> </w:t>
      </w:r>
      <w:r w:rsidR="006040D3" w:rsidRPr="008004B7">
        <w:rPr>
          <w:rFonts w:asciiTheme="minorHAnsi" w:hAnsiTheme="minorHAnsi" w:cstheme="minorHAnsi"/>
          <w:b/>
          <w:sz w:val="22"/>
          <w:szCs w:val="22"/>
        </w:rPr>
        <w:t>REST endpoints</w:t>
      </w:r>
      <w:r w:rsidR="006040D3" w:rsidRPr="008004B7">
        <w:rPr>
          <w:rFonts w:asciiTheme="minorHAnsi" w:hAnsiTheme="minorHAnsi" w:cstheme="minorHAnsi"/>
          <w:sz w:val="22"/>
          <w:szCs w:val="22"/>
        </w:rPr>
        <w:t xml:space="preserve"> for wider audience to consume data from Snap logic pipelines.</w:t>
      </w:r>
    </w:p>
    <w:p w14:paraId="72359A2D"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Created special adapters around legacy APIs for accessing data from shared endpoints.</w:t>
      </w:r>
    </w:p>
    <w:p w14:paraId="0D68AB9C"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b/>
          <w:sz w:val="22"/>
          <w:szCs w:val="22"/>
        </w:rPr>
      </w:pPr>
      <w:r w:rsidRPr="008004B7">
        <w:rPr>
          <w:rFonts w:asciiTheme="minorHAnsi" w:hAnsiTheme="minorHAnsi" w:cstheme="minorHAnsi"/>
          <w:b/>
          <w:sz w:val="22"/>
          <w:szCs w:val="22"/>
        </w:rPr>
        <w:t xml:space="preserve">Created </w:t>
      </w:r>
      <w:proofErr w:type="spellStart"/>
      <w:r w:rsidRPr="008004B7">
        <w:rPr>
          <w:rFonts w:asciiTheme="minorHAnsi" w:hAnsiTheme="minorHAnsi" w:cstheme="minorHAnsi"/>
          <w:b/>
          <w:sz w:val="22"/>
          <w:szCs w:val="22"/>
        </w:rPr>
        <w:t>Nifi</w:t>
      </w:r>
      <w:proofErr w:type="spellEnd"/>
      <w:r w:rsidRPr="008004B7">
        <w:rPr>
          <w:rFonts w:asciiTheme="minorHAnsi" w:hAnsiTheme="minorHAnsi" w:cstheme="minorHAnsi"/>
          <w:b/>
          <w:sz w:val="22"/>
          <w:szCs w:val="22"/>
        </w:rPr>
        <w:t xml:space="preserve"> Flows to Send Data to Elastic Search</w:t>
      </w:r>
    </w:p>
    <w:p w14:paraId="038C2B82"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Ingested Real Time Streaming data from SDP (Stream Data Platform) into </w:t>
      </w:r>
      <w:proofErr w:type="spellStart"/>
      <w:r w:rsidRPr="008004B7">
        <w:rPr>
          <w:rFonts w:asciiTheme="minorHAnsi" w:hAnsiTheme="minorHAnsi" w:cstheme="minorHAnsi"/>
          <w:sz w:val="22"/>
          <w:szCs w:val="22"/>
        </w:rPr>
        <w:t>CyberTech</w:t>
      </w:r>
      <w:proofErr w:type="spellEnd"/>
      <w:r w:rsidRPr="008004B7">
        <w:rPr>
          <w:rFonts w:asciiTheme="minorHAnsi" w:hAnsiTheme="minorHAnsi" w:cstheme="minorHAnsi"/>
          <w:sz w:val="22"/>
          <w:szCs w:val="22"/>
        </w:rPr>
        <w:t xml:space="preserve"> Lake for further analysis.</w:t>
      </w:r>
    </w:p>
    <w:p w14:paraId="336DD7AB"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Used </w:t>
      </w:r>
      <w:r w:rsidRPr="008004B7">
        <w:rPr>
          <w:rFonts w:asciiTheme="minorHAnsi" w:hAnsiTheme="minorHAnsi" w:cstheme="minorHAnsi"/>
          <w:b/>
          <w:sz w:val="22"/>
          <w:szCs w:val="22"/>
        </w:rPr>
        <w:t>Spark streaming for data parsing</w:t>
      </w:r>
      <w:r w:rsidRPr="008004B7">
        <w:rPr>
          <w:rFonts w:asciiTheme="minorHAnsi" w:hAnsiTheme="minorHAnsi" w:cstheme="minorHAnsi"/>
          <w:sz w:val="22"/>
          <w:szCs w:val="22"/>
        </w:rPr>
        <w:t xml:space="preserve"> and enrichment.</w:t>
      </w:r>
    </w:p>
    <w:p w14:paraId="17F792DD"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Spark SQL</w:t>
      </w:r>
      <w:r w:rsidRPr="008004B7">
        <w:rPr>
          <w:rFonts w:asciiTheme="minorHAnsi" w:hAnsiTheme="minorHAnsi" w:cstheme="minorHAnsi"/>
          <w:sz w:val="22"/>
          <w:szCs w:val="22"/>
        </w:rPr>
        <w:t xml:space="preserve"> was used for Parsing and Analyzing ingested data.</w:t>
      </w:r>
    </w:p>
    <w:p w14:paraId="0FC9F6AA"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lastRenderedPageBreak/>
        <w:t xml:space="preserve">Created </w:t>
      </w:r>
      <w:r w:rsidRPr="008004B7">
        <w:rPr>
          <w:rFonts w:asciiTheme="minorHAnsi" w:hAnsiTheme="minorHAnsi" w:cstheme="minorHAnsi"/>
          <w:b/>
          <w:sz w:val="22"/>
          <w:szCs w:val="22"/>
        </w:rPr>
        <w:t>Anomaly pattern detection</w:t>
      </w:r>
      <w:r w:rsidRPr="008004B7">
        <w:rPr>
          <w:rFonts w:asciiTheme="minorHAnsi" w:hAnsiTheme="minorHAnsi" w:cstheme="minorHAnsi"/>
          <w:sz w:val="22"/>
          <w:szCs w:val="22"/>
        </w:rPr>
        <w:t xml:space="preserve"> and prediction rules in Spark for Real Time CTA.</w:t>
      </w:r>
    </w:p>
    <w:p w14:paraId="52088B15" w14:textId="77777777" w:rsidR="006040D3" w:rsidRPr="008004B7" w:rsidRDefault="009F087A"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Designed data pipelines for loading</w:t>
      </w:r>
      <w:r w:rsidR="006040D3" w:rsidRPr="008004B7">
        <w:rPr>
          <w:rFonts w:asciiTheme="minorHAnsi" w:hAnsiTheme="minorHAnsi" w:cstheme="minorHAnsi"/>
          <w:sz w:val="22"/>
          <w:szCs w:val="22"/>
        </w:rPr>
        <w:t xml:space="preserve"> network data in Elastic search for consumption with </w:t>
      </w:r>
      <w:proofErr w:type="spellStart"/>
      <w:r w:rsidR="006040D3" w:rsidRPr="008004B7">
        <w:rPr>
          <w:rFonts w:asciiTheme="minorHAnsi" w:hAnsiTheme="minorHAnsi" w:cstheme="minorHAnsi"/>
          <w:sz w:val="22"/>
          <w:szCs w:val="22"/>
        </w:rPr>
        <w:t>kibana</w:t>
      </w:r>
      <w:proofErr w:type="spellEnd"/>
      <w:r w:rsidR="006040D3" w:rsidRPr="008004B7">
        <w:rPr>
          <w:rFonts w:asciiTheme="minorHAnsi" w:hAnsiTheme="minorHAnsi" w:cstheme="minorHAnsi"/>
          <w:sz w:val="22"/>
          <w:szCs w:val="22"/>
        </w:rPr>
        <w:t xml:space="preserve"> dashboard and graphs.</w:t>
      </w:r>
    </w:p>
    <w:p w14:paraId="2CCC8EBB" w14:textId="77777777" w:rsidR="006040D3" w:rsidRPr="008004B7" w:rsidRDefault="00A24102"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 xml:space="preserve">Managed </w:t>
      </w:r>
      <w:r w:rsidR="006040D3" w:rsidRPr="008004B7">
        <w:rPr>
          <w:rFonts w:asciiTheme="minorHAnsi" w:hAnsiTheme="minorHAnsi" w:cstheme="minorHAnsi"/>
          <w:b/>
          <w:sz w:val="22"/>
          <w:szCs w:val="22"/>
        </w:rPr>
        <w:t xml:space="preserve">Code Quality </w:t>
      </w:r>
      <w:r w:rsidR="006040D3" w:rsidRPr="008004B7">
        <w:rPr>
          <w:rFonts w:asciiTheme="minorHAnsi" w:hAnsiTheme="minorHAnsi" w:cstheme="minorHAnsi"/>
          <w:sz w:val="22"/>
          <w:szCs w:val="22"/>
        </w:rPr>
        <w:t>using Code Collaborator for code reviews and Junit tests.</w:t>
      </w:r>
    </w:p>
    <w:p w14:paraId="3E8C5734"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Organized Tech Hackathons</w:t>
      </w:r>
      <w:r w:rsidRPr="008004B7">
        <w:rPr>
          <w:rFonts w:asciiTheme="minorHAnsi" w:hAnsiTheme="minorHAnsi" w:cstheme="minorHAnsi"/>
          <w:sz w:val="22"/>
          <w:szCs w:val="22"/>
        </w:rPr>
        <w:t xml:space="preserve"> for challenging the team to come up with creative technological solutions to difficult business problems.</w:t>
      </w:r>
    </w:p>
    <w:p w14:paraId="28FA335E" w14:textId="77777777" w:rsidR="006040D3" w:rsidRPr="008004B7" w:rsidRDefault="006040D3"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Followed </w:t>
      </w:r>
      <w:r w:rsidRPr="008004B7">
        <w:rPr>
          <w:rFonts w:asciiTheme="minorHAnsi" w:hAnsiTheme="minorHAnsi" w:cstheme="minorHAnsi"/>
          <w:b/>
          <w:sz w:val="22"/>
          <w:szCs w:val="22"/>
        </w:rPr>
        <w:t>Agile Development practices with daily standups</w:t>
      </w:r>
      <w:r w:rsidRPr="008004B7">
        <w:rPr>
          <w:rFonts w:asciiTheme="minorHAnsi" w:hAnsiTheme="minorHAnsi" w:cstheme="minorHAnsi"/>
          <w:sz w:val="22"/>
          <w:szCs w:val="22"/>
        </w:rPr>
        <w:t>, sprint retrospectives, used JIRA boards for keeping track of user stories.</w:t>
      </w:r>
    </w:p>
    <w:p w14:paraId="21916FF2" w14:textId="77777777" w:rsidR="0056630B" w:rsidRPr="008004B7" w:rsidRDefault="0056630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Encouraged </w:t>
      </w:r>
      <w:r w:rsidRPr="008004B7">
        <w:rPr>
          <w:rFonts w:asciiTheme="minorHAnsi" w:hAnsiTheme="minorHAnsi" w:cstheme="minorHAnsi"/>
          <w:b/>
          <w:sz w:val="22"/>
          <w:szCs w:val="22"/>
        </w:rPr>
        <w:t>mobbing sessions</w:t>
      </w:r>
      <w:r w:rsidRPr="008004B7">
        <w:rPr>
          <w:rFonts w:asciiTheme="minorHAnsi" w:hAnsiTheme="minorHAnsi" w:cstheme="minorHAnsi"/>
          <w:sz w:val="22"/>
          <w:szCs w:val="22"/>
        </w:rPr>
        <w:t xml:space="preserve"> and</w:t>
      </w:r>
      <w:r w:rsidRPr="008004B7">
        <w:rPr>
          <w:rFonts w:asciiTheme="minorHAnsi" w:hAnsiTheme="minorHAnsi" w:cstheme="minorHAnsi"/>
          <w:b/>
          <w:sz w:val="22"/>
          <w:szCs w:val="22"/>
        </w:rPr>
        <w:t xml:space="preserve"> pair programming</w:t>
      </w:r>
      <w:r w:rsidRPr="008004B7">
        <w:rPr>
          <w:rFonts w:asciiTheme="minorHAnsi" w:hAnsiTheme="minorHAnsi" w:cstheme="minorHAnsi"/>
          <w:sz w:val="22"/>
          <w:szCs w:val="22"/>
        </w:rPr>
        <w:t xml:space="preserve"> to build crucial skillsets quickly &amp; effectively and bringing the team up to speed.</w:t>
      </w:r>
    </w:p>
    <w:p w14:paraId="638065BD" w14:textId="77777777" w:rsidR="0056630B" w:rsidRPr="008004B7" w:rsidRDefault="0056630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Build key relationships with </w:t>
      </w:r>
      <w:r w:rsidRPr="008004B7">
        <w:rPr>
          <w:rFonts w:asciiTheme="minorHAnsi" w:hAnsiTheme="minorHAnsi" w:cstheme="minorHAnsi"/>
          <w:b/>
          <w:sz w:val="22"/>
          <w:szCs w:val="22"/>
        </w:rPr>
        <w:t>Business and Product Owners</w:t>
      </w:r>
      <w:r w:rsidRPr="008004B7">
        <w:rPr>
          <w:rFonts w:asciiTheme="minorHAnsi" w:hAnsiTheme="minorHAnsi" w:cstheme="minorHAnsi"/>
          <w:sz w:val="22"/>
          <w:szCs w:val="22"/>
        </w:rPr>
        <w:t xml:space="preserve"> to establish trust and increase effectiveness</w:t>
      </w:r>
      <w:r w:rsidRPr="008004B7">
        <w:rPr>
          <w:rFonts w:asciiTheme="minorHAnsi" w:hAnsiTheme="minorHAnsi" w:cstheme="minorHAnsi"/>
          <w:b/>
          <w:sz w:val="22"/>
          <w:szCs w:val="22"/>
        </w:rPr>
        <w:t>.</w:t>
      </w:r>
    </w:p>
    <w:p w14:paraId="4FCBE0CC" w14:textId="77777777" w:rsidR="00EF75BF" w:rsidRPr="008004B7" w:rsidRDefault="00EF75BF"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Built a successful team</w:t>
      </w:r>
      <w:r w:rsidRPr="008004B7">
        <w:rPr>
          <w:rFonts w:asciiTheme="minorHAnsi" w:hAnsiTheme="minorHAnsi" w:cstheme="minorHAnsi"/>
          <w:sz w:val="22"/>
          <w:szCs w:val="22"/>
        </w:rPr>
        <w:t xml:space="preserve"> by </w:t>
      </w:r>
      <w:r w:rsidRPr="008004B7">
        <w:rPr>
          <w:rFonts w:asciiTheme="minorHAnsi" w:hAnsiTheme="minorHAnsi" w:cstheme="minorHAnsi"/>
          <w:b/>
          <w:sz w:val="22"/>
          <w:szCs w:val="22"/>
        </w:rPr>
        <w:t>hiring strong Java</w:t>
      </w:r>
      <w:r w:rsidRPr="008004B7">
        <w:rPr>
          <w:rFonts w:asciiTheme="minorHAnsi" w:hAnsiTheme="minorHAnsi" w:cstheme="minorHAnsi"/>
          <w:sz w:val="22"/>
          <w:szCs w:val="22"/>
        </w:rPr>
        <w:t>, Tableau, Teradata and AWS professionals both from within and outside the organization.</w:t>
      </w:r>
    </w:p>
    <w:p w14:paraId="5B7BC37B" w14:textId="77777777" w:rsidR="00350175" w:rsidRPr="008004B7" w:rsidRDefault="00350175" w:rsidP="008004B7">
      <w:pPr>
        <w:tabs>
          <w:tab w:val="left" w:pos="1440"/>
          <w:tab w:val="left" w:pos="2160"/>
          <w:tab w:val="left" w:pos="2880"/>
        </w:tabs>
        <w:ind w:left="720"/>
        <w:jc w:val="both"/>
        <w:rPr>
          <w:rFonts w:asciiTheme="minorHAnsi" w:hAnsiTheme="minorHAnsi" w:cstheme="minorHAnsi"/>
          <w:sz w:val="22"/>
          <w:szCs w:val="22"/>
        </w:rPr>
      </w:pPr>
    </w:p>
    <w:p w14:paraId="36072990" w14:textId="77777777" w:rsidR="00D353CD" w:rsidRPr="008004B7" w:rsidRDefault="00D353CD" w:rsidP="008004B7">
      <w:pPr>
        <w:tabs>
          <w:tab w:val="left" w:pos="1440"/>
          <w:tab w:val="left" w:pos="2160"/>
          <w:tab w:val="left" w:pos="2880"/>
        </w:tabs>
        <w:ind w:left="720"/>
        <w:jc w:val="both"/>
        <w:rPr>
          <w:rFonts w:asciiTheme="minorHAnsi" w:hAnsiTheme="minorHAnsi" w:cstheme="minorHAnsi"/>
          <w:sz w:val="22"/>
          <w:szCs w:val="22"/>
        </w:rPr>
      </w:pPr>
    </w:p>
    <w:p w14:paraId="4BD25805" w14:textId="77777777" w:rsidR="00085B5F" w:rsidRPr="008004B7" w:rsidRDefault="00085B5F" w:rsidP="008004B7">
      <w:pPr>
        <w:tabs>
          <w:tab w:val="left" w:pos="1440"/>
          <w:tab w:val="left" w:pos="2160"/>
          <w:tab w:val="left" w:pos="2880"/>
        </w:tabs>
        <w:ind w:left="720"/>
        <w:jc w:val="both"/>
        <w:rPr>
          <w:rFonts w:asciiTheme="minorHAnsi" w:hAnsiTheme="minorHAnsi" w:cstheme="minorHAnsi"/>
          <w:sz w:val="22"/>
          <w:szCs w:val="22"/>
        </w:rPr>
      </w:pPr>
    </w:p>
    <w:p w14:paraId="5F87A86F" w14:textId="3A23AAD8" w:rsidR="00A7502C" w:rsidRPr="008004B7" w:rsidRDefault="00A7502C"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Southwest Airlines (SWA) Company, Dallas, TX USA</w:t>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008004B7">
        <w:rPr>
          <w:rFonts w:asciiTheme="minorHAnsi" w:hAnsiTheme="minorHAnsi" w:cstheme="minorHAnsi"/>
          <w:b/>
          <w:sz w:val="22"/>
          <w:szCs w:val="22"/>
          <w:u w:val="single"/>
        </w:rPr>
        <w:t xml:space="preserve">                         </w:t>
      </w:r>
      <w:r w:rsidRPr="008004B7">
        <w:rPr>
          <w:rFonts w:asciiTheme="minorHAnsi" w:hAnsiTheme="minorHAnsi" w:cstheme="minorHAnsi"/>
          <w:b/>
          <w:sz w:val="22"/>
          <w:szCs w:val="22"/>
          <w:u w:val="single"/>
        </w:rPr>
        <w:t xml:space="preserve">Jan 2006 </w:t>
      </w:r>
      <w:proofErr w:type="gramStart"/>
      <w:r w:rsidRPr="008004B7">
        <w:rPr>
          <w:rFonts w:asciiTheme="minorHAnsi" w:hAnsiTheme="minorHAnsi" w:cstheme="minorHAnsi"/>
          <w:b/>
          <w:sz w:val="22"/>
          <w:szCs w:val="22"/>
          <w:u w:val="single"/>
        </w:rPr>
        <w:t>To</w:t>
      </w:r>
      <w:proofErr w:type="gramEnd"/>
      <w:r w:rsidRPr="008004B7">
        <w:rPr>
          <w:rFonts w:asciiTheme="minorHAnsi" w:hAnsiTheme="minorHAnsi" w:cstheme="minorHAnsi"/>
          <w:b/>
          <w:sz w:val="22"/>
          <w:szCs w:val="22"/>
          <w:u w:val="single"/>
        </w:rPr>
        <w:t xml:space="preserve"> </w:t>
      </w:r>
      <w:r w:rsidR="00CD0364" w:rsidRPr="008004B7">
        <w:rPr>
          <w:rFonts w:asciiTheme="minorHAnsi" w:hAnsiTheme="minorHAnsi" w:cstheme="minorHAnsi"/>
          <w:b/>
          <w:sz w:val="22"/>
          <w:szCs w:val="22"/>
          <w:u w:val="single"/>
        </w:rPr>
        <w:t>Dec 2015</w:t>
      </w:r>
    </w:p>
    <w:p w14:paraId="72558463" w14:textId="77777777" w:rsidR="003E211D" w:rsidRPr="008004B7" w:rsidRDefault="003E211D" w:rsidP="008004B7">
      <w:pPr>
        <w:tabs>
          <w:tab w:val="left" w:pos="2160"/>
        </w:tabs>
        <w:ind w:left="1440" w:hanging="1440"/>
        <w:jc w:val="both"/>
        <w:rPr>
          <w:rFonts w:asciiTheme="minorHAnsi" w:hAnsiTheme="minorHAnsi" w:cstheme="minorHAnsi"/>
          <w:b/>
          <w:sz w:val="22"/>
          <w:szCs w:val="22"/>
        </w:rPr>
      </w:pPr>
    </w:p>
    <w:p w14:paraId="55C4B08A" w14:textId="77777777" w:rsidR="009F6F5E" w:rsidRPr="008004B7" w:rsidRDefault="009F6F5E"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r>
      <w:r w:rsidR="008D0810" w:rsidRPr="008004B7">
        <w:rPr>
          <w:rFonts w:asciiTheme="minorHAnsi" w:hAnsiTheme="minorHAnsi" w:cstheme="minorHAnsi"/>
          <w:b/>
          <w:sz w:val="22"/>
          <w:szCs w:val="22"/>
        </w:rPr>
        <w:t xml:space="preserve">SODA online </w:t>
      </w:r>
      <w:proofErr w:type="spellStart"/>
      <w:r w:rsidR="008D0810" w:rsidRPr="008004B7">
        <w:rPr>
          <w:rFonts w:asciiTheme="minorHAnsi" w:hAnsiTheme="minorHAnsi" w:cstheme="minorHAnsi"/>
          <w:b/>
          <w:sz w:val="22"/>
          <w:szCs w:val="22"/>
        </w:rPr>
        <w:t>ReBook</w:t>
      </w:r>
      <w:proofErr w:type="spellEnd"/>
      <w:r w:rsidR="00CA2743" w:rsidRPr="008004B7">
        <w:rPr>
          <w:rFonts w:asciiTheme="minorHAnsi" w:hAnsiTheme="minorHAnsi" w:cstheme="minorHAnsi"/>
          <w:b/>
          <w:sz w:val="22"/>
          <w:szCs w:val="22"/>
        </w:rPr>
        <w:t xml:space="preserve"> </w:t>
      </w:r>
      <w:r w:rsidR="00D2676D" w:rsidRPr="008004B7">
        <w:rPr>
          <w:rFonts w:asciiTheme="minorHAnsi" w:hAnsiTheme="minorHAnsi" w:cstheme="minorHAnsi"/>
          <w:b/>
          <w:sz w:val="22"/>
          <w:szCs w:val="22"/>
        </w:rPr>
        <w:t xml:space="preserve">- </w:t>
      </w:r>
      <w:r w:rsidR="005B58C6" w:rsidRPr="008004B7">
        <w:rPr>
          <w:rFonts w:asciiTheme="minorHAnsi" w:hAnsiTheme="minorHAnsi" w:cstheme="minorHAnsi"/>
          <w:b/>
          <w:sz w:val="22"/>
          <w:szCs w:val="22"/>
        </w:rPr>
        <w:t>May 2012</w:t>
      </w:r>
      <w:r w:rsidR="00CA2743" w:rsidRPr="008004B7">
        <w:rPr>
          <w:rFonts w:asciiTheme="minorHAnsi" w:hAnsiTheme="minorHAnsi" w:cstheme="minorHAnsi"/>
          <w:b/>
          <w:sz w:val="22"/>
          <w:szCs w:val="22"/>
        </w:rPr>
        <w:t xml:space="preserve"> to </w:t>
      </w:r>
      <w:r w:rsidR="004869C9" w:rsidRPr="008004B7">
        <w:rPr>
          <w:rFonts w:asciiTheme="minorHAnsi" w:hAnsiTheme="minorHAnsi" w:cstheme="minorHAnsi"/>
          <w:b/>
          <w:sz w:val="22"/>
          <w:szCs w:val="22"/>
        </w:rPr>
        <w:t>Dec 2015</w:t>
      </w:r>
    </w:p>
    <w:p w14:paraId="75B59198" w14:textId="77777777" w:rsidR="0099402E" w:rsidRPr="008004B7" w:rsidRDefault="0099402E" w:rsidP="008004B7">
      <w:pPr>
        <w:jc w:val="both"/>
        <w:rPr>
          <w:rFonts w:asciiTheme="minorHAnsi" w:hAnsiTheme="minorHAnsi" w:cstheme="minorHAnsi"/>
          <w:sz w:val="22"/>
          <w:szCs w:val="22"/>
        </w:rPr>
      </w:pPr>
      <w:r w:rsidRPr="008004B7">
        <w:rPr>
          <w:rFonts w:asciiTheme="minorHAnsi" w:hAnsiTheme="minorHAnsi" w:cstheme="minorHAnsi"/>
          <w:b/>
          <w:sz w:val="22"/>
          <w:szCs w:val="22"/>
        </w:rPr>
        <w:t>Tools and Technologies:</w:t>
      </w:r>
      <w:r w:rsidRPr="008004B7">
        <w:rPr>
          <w:rFonts w:asciiTheme="minorHAnsi" w:hAnsiTheme="minorHAnsi" w:cstheme="minorHAnsi"/>
          <w:b/>
          <w:sz w:val="22"/>
          <w:szCs w:val="22"/>
        </w:rPr>
        <w:tab/>
      </w:r>
      <w:r w:rsidRPr="008004B7">
        <w:rPr>
          <w:rFonts w:asciiTheme="minorHAnsi" w:hAnsiTheme="minorHAnsi" w:cstheme="minorHAnsi"/>
          <w:sz w:val="22"/>
          <w:szCs w:val="22"/>
        </w:rPr>
        <w:t>JEE, Java,</w:t>
      </w:r>
      <w:r w:rsidR="009A0F68" w:rsidRPr="008004B7">
        <w:rPr>
          <w:rFonts w:asciiTheme="minorHAnsi" w:hAnsiTheme="minorHAnsi" w:cstheme="minorHAnsi"/>
          <w:sz w:val="22"/>
          <w:szCs w:val="22"/>
        </w:rPr>
        <w:t xml:space="preserve"> OOD,</w:t>
      </w:r>
      <w:r w:rsidRPr="008004B7">
        <w:rPr>
          <w:rFonts w:asciiTheme="minorHAnsi" w:hAnsiTheme="minorHAnsi" w:cstheme="minorHAnsi"/>
          <w:sz w:val="22"/>
          <w:szCs w:val="22"/>
        </w:rPr>
        <w:t xml:space="preserve"> Web Sphere, Eclipse, Spring, Hibernate, Mule ESB, </w:t>
      </w:r>
      <w:r w:rsidR="00EF4CB9" w:rsidRPr="008004B7">
        <w:rPr>
          <w:rFonts w:asciiTheme="minorHAnsi" w:hAnsiTheme="minorHAnsi" w:cstheme="minorHAnsi"/>
          <w:sz w:val="22"/>
          <w:szCs w:val="22"/>
        </w:rPr>
        <w:t xml:space="preserve">SOA, Restful </w:t>
      </w:r>
      <w:proofErr w:type="spellStart"/>
      <w:r w:rsidR="009F15DB" w:rsidRPr="008004B7">
        <w:rPr>
          <w:rFonts w:asciiTheme="minorHAnsi" w:hAnsiTheme="minorHAnsi" w:cstheme="minorHAnsi"/>
          <w:sz w:val="22"/>
          <w:szCs w:val="22"/>
        </w:rPr>
        <w:t>Web</w:t>
      </w:r>
      <w:r w:rsidR="00EF4CB9" w:rsidRPr="008004B7">
        <w:rPr>
          <w:rFonts w:asciiTheme="minorHAnsi" w:hAnsiTheme="minorHAnsi" w:cstheme="minorHAnsi"/>
          <w:sz w:val="22"/>
          <w:szCs w:val="22"/>
        </w:rPr>
        <w:t>Services</w:t>
      </w:r>
      <w:proofErr w:type="spellEnd"/>
      <w:r w:rsidR="00EF4CB9" w:rsidRPr="008004B7">
        <w:rPr>
          <w:rFonts w:asciiTheme="minorHAnsi" w:hAnsiTheme="minorHAnsi" w:cstheme="minorHAnsi"/>
          <w:sz w:val="22"/>
          <w:szCs w:val="22"/>
        </w:rPr>
        <w:t xml:space="preserve">, JSON, </w:t>
      </w:r>
      <w:r w:rsidRPr="008004B7">
        <w:rPr>
          <w:rFonts w:asciiTheme="minorHAnsi" w:hAnsiTheme="minorHAnsi" w:cstheme="minorHAnsi"/>
          <w:sz w:val="22"/>
          <w:szCs w:val="22"/>
        </w:rPr>
        <w:t xml:space="preserve">Oracle, SQL, Windows XP, Log4j, CVS, Junit, </w:t>
      </w:r>
      <w:proofErr w:type="spellStart"/>
      <w:r w:rsidRPr="008004B7">
        <w:rPr>
          <w:rFonts w:asciiTheme="minorHAnsi" w:hAnsiTheme="minorHAnsi" w:cstheme="minorHAnsi"/>
          <w:sz w:val="22"/>
          <w:szCs w:val="22"/>
        </w:rPr>
        <w:t>Cobertura</w:t>
      </w:r>
      <w:proofErr w:type="spellEnd"/>
      <w:r w:rsidRPr="008004B7">
        <w:rPr>
          <w:rFonts w:asciiTheme="minorHAnsi" w:hAnsiTheme="minorHAnsi" w:cstheme="minorHAnsi"/>
          <w:sz w:val="22"/>
          <w:szCs w:val="22"/>
        </w:rPr>
        <w:t>, Maven, Code Collaborator</w:t>
      </w:r>
      <w:r w:rsidR="00DE261C" w:rsidRPr="008004B7">
        <w:rPr>
          <w:rFonts w:asciiTheme="minorHAnsi" w:hAnsiTheme="minorHAnsi" w:cstheme="minorHAnsi"/>
          <w:sz w:val="22"/>
          <w:szCs w:val="22"/>
        </w:rPr>
        <w:t>, Tomcat</w:t>
      </w:r>
      <w:r w:rsidRPr="008004B7">
        <w:rPr>
          <w:rFonts w:asciiTheme="minorHAnsi" w:hAnsiTheme="minorHAnsi" w:cstheme="minorHAnsi"/>
          <w:sz w:val="22"/>
          <w:szCs w:val="22"/>
        </w:rPr>
        <w:t>.</w:t>
      </w:r>
    </w:p>
    <w:p w14:paraId="519F70E6" w14:textId="77777777" w:rsidR="00B902CE" w:rsidRPr="008004B7" w:rsidRDefault="00B902CE" w:rsidP="008004B7">
      <w:pPr>
        <w:jc w:val="both"/>
        <w:rPr>
          <w:rFonts w:asciiTheme="minorHAnsi" w:hAnsiTheme="minorHAnsi" w:cstheme="minorHAnsi"/>
          <w:sz w:val="22"/>
          <w:szCs w:val="22"/>
        </w:rPr>
      </w:pPr>
    </w:p>
    <w:p w14:paraId="6CBB0AFB" w14:textId="77777777" w:rsidR="009F6F5E" w:rsidRPr="008004B7" w:rsidRDefault="009F6F5E" w:rsidP="008004B7">
      <w:pPr>
        <w:jc w:val="both"/>
        <w:rPr>
          <w:rFonts w:asciiTheme="minorHAnsi" w:hAnsiTheme="minorHAnsi" w:cstheme="minorHAnsi"/>
          <w:b/>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985C69" w:rsidRPr="008004B7">
        <w:rPr>
          <w:rFonts w:asciiTheme="minorHAnsi" w:hAnsiTheme="minorHAnsi" w:cstheme="minorHAnsi"/>
          <w:b/>
          <w:sz w:val="22"/>
          <w:szCs w:val="22"/>
        </w:rPr>
        <w:t>Java Lead / Java Architect / Senior Java Developer</w:t>
      </w:r>
    </w:p>
    <w:p w14:paraId="5EA140CF" w14:textId="77777777" w:rsidR="00147A80" w:rsidRPr="008004B7" w:rsidRDefault="009F6F5E"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BE033A" w:rsidRPr="008004B7">
        <w:rPr>
          <w:rFonts w:asciiTheme="minorHAnsi" w:hAnsiTheme="minorHAnsi" w:cstheme="minorHAnsi"/>
          <w:sz w:val="22"/>
          <w:szCs w:val="22"/>
        </w:rPr>
        <w:t xml:space="preserve">The goal of this project is to provide Customers with the ability to rebook via southwest.com during times when Southwest Operational Disruption Accommodation (SODA) is being offered. </w:t>
      </w:r>
      <w:r w:rsidR="00147A80" w:rsidRPr="008004B7">
        <w:rPr>
          <w:rFonts w:asciiTheme="minorHAnsi" w:hAnsiTheme="minorHAnsi" w:cstheme="minorHAnsi"/>
          <w:sz w:val="22"/>
          <w:szCs w:val="22"/>
        </w:rPr>
        <w:t>SODA events are experienced by operations due to major snow storms, hurricanes or similar natural calamities.</w:t>
      </w:r>
    </w:p>
    <w:p w14:paraId="6B402854" w14:textId="77777777" w:rsidR="00BE033A" w:rsidRPr="008004B7" w:rsidRDefault="00BE033A"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By providing a “self-service” option, this project enhances the Customer Experience by giving the majority of </w:t>
      </w:r>
      <w:r w:rsidR="00514CF6" w:rsidRPr="008004B7">
        <w:rPr>
          <w:rFonts w:asciiTheme="minorHAnsi" w:hAnsiTheme="minorHAnsi" w:cstheme="minorHAnsi"/>
          <w:sz w:val="22"/>
          <w:szCs w:val="22"/>
        </w:rPr>
        <w:t>SWA</w:t>
      </w:r>
      <w:r w:rsidRPr="008004B7">
        <w:rPr>
          <w:rFonts w:asciiTheme="minorHAnsi" w:hAnsiTheme="minorHAnsi" w:cstheme="minorHAnsi"/>
          <w:sz w:val="22"/>
          <w:szCs w:val="22"/>
        </w:rPr>
        <w:t xml:space="preserve"> Customers the means to change their travel plans online according to the designated SODA guidelines during potential travel disruptions. In addition, this innovative alternative will provide substantive cost-savings (labor conservation) for the Company.</w:t>
      </w:r>
    </w:p>
    <w:p w14:paraId="17580445" w14:textId="77777777" w:rsidR="00D2762C" w:rsidRPr="008004B7" w:rsidRDefault="00D2762C" w:rsidP="008004B7">
      <w:pPr>
        <w:jc w:val="both"/>
        <w:rPr>
          <w:rFonts w:asciiTheme="minorHAnsi" w:hAnsiTheme="minorHAnsi" w:cstheme="minorHAnsi"/>
          <w:sz w:val="22"/>
          <w:szCs w:val="22"/>
        </w:rPr>
      </w:pPr>
      <w:r w:rsidRPr="008004B7">
        <w:rPr>
          <w:rFonts w:asciiTheme="minorHAnsi" w:hAnsiTheme="minorHAnsi" w:cstheme="minorHAnsi"/>
          <w:sz w:val="22"/>
          <w:szCs w:val="22"/>
        </w:rPr>
        <w:t>This project leverage</w:t>
      </w:r>
      <w:r w:rsidR="00A53F77" w:rsidRPr="008004B7">
        <w:rPr>
          <w:rFonts w:asciiTheme="minorHAnsi" w:hAnsiTheme="minorHAnsi" w:cstheme="minorHAnsi"/>
          <w:sz w:val="22"/>
          <w:szCs w:val="22"/>
        </w:rPr>
        <w:t>s</w:t>
      </w:r>
      <w:r w:rsidRPr="008004B7">
        <w:rPr>
          <w:rFonts w:asciiTheme="minorHAnsi" w:hAnsiTheme="minorHAnsi" w:cstheme="minorHAnsi"/>
          <w:sz w:val="22"/>
          <w:szCs w:val="22"/>
        </w:rPr>
        <w:t xml:space="preserve"> work from Automated Outbound Messaging</w:t>
      </w:r>
      <w:r w:rsidR="00147A80" w:rsidRPr="008004B7">
        <w:rPr>
          <w:rFonts w:asciiTheme="minorHAnsi" w:hAnsiTheme="minorHAnsi" w:cstheme="minorHAnsi"/>
          <w:sz w:val="22"/>
          <w:szCs w:val="22"/>
        </w:rPr>
        <w:t xml:space="preserve"> (AOM)</w:t>
      </w:r>
      <w:r w:rsidRPr="008004B7">
        <w:rPr>
          <w:rFonts w:asciiTheme="minorHAnsi" w:hAnsiTheme="minorHAnsi" w:cstheme="minorHAnsi"/>
          <w:sz w:val="22"/>
          <w:szCs w:val="22"/>
        </w:rPr>
        <w:t xml:space="preserve"> to declare and manage SODA events for Stations in a centralized system.</w:t>
      </w:r>
    </w:p>
    <w:p w14:paraId="26A89852" w14:textId="77777777" w:rsidR="009F6F5E" w:rsidRPr="008004B7" w:rsidRDefault="00851B5C"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This upholds Southwest Airlines Legendary Customer Service and is a valuable program for the Employees, Customers, and Company.  </w:t>
      </w:r>
      <w:r w:rsidR="00A5469A" w:rsidRPr="008004B7">
        <w:rPr>
          <w:rFonts w:asciiTheme="minorHAnsi" w:hAnsiTheme="minorHAnsi" w:cstheme="minorHAnsi"/>
          <w:sz w:val="22"/>
          <w:szCs w:val="22"/>
        </w:rPr>
        <w:t xml:space="preserve">The online Rebook </w:t>
      </w:r>
      <w:r w:rsidRPr="008004B7">
        <w:rPr>
          <w:rFonts w:asciiTheme="minorHAnsi" w:hAnsiTheme="minorHAnsi" w:cstheme="minorHAnsi"/>
          <w:sz w:val="22"/>
          <w:szCs w:val="22"/>
        </w:rPr>
        <w:t>maintains Customers’ loyalty; exceeds Customers’ expectations; and protects Company’s revenue (by rebooking and maintaining funds rather than providing a refund).</w:t>
      </w:r>
    </w:p>
    <w:p w14:paraId="2CE83FAE" w14:textId="77777777" w:rsidR="00C57CDE" w:rsidRPr="008004B7" w:rsidRDefault="00C57CDE" w:rsidP="008004B7">
      <w:pPr>
        <w:jc w:val="both"/>
        <w:rPr>
          <w:rFonts w:asciiTheme="minorHAnsi" w:hAnsiTheme="minorHAnsi" w:cstheme="minorHAnsi"/>
          <w:sz w:val="22"/>
          <w:szCs w:val="22"/>
        </w:rPr>
      </w:pPr>
    </w:p>
    <w:p w14:paraId="64DFD166" w14:textId="77777777" w:rsidR="009F6F5E" w:rsidRPr="008004B7" w:rsidRDefault="009F6F5E"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093A5E" w:rsidRPr="008004B7">
        <w:rPr>
          <w:rFonts w:asciiTheme="minorHAnsi" w:hAnsiTheme="minorHAnsi" w:cstheme="minorHAnsi"/>
          <w:b/>
          <w:sz w:val="22"/>
          <w:szCs w:val="22"/>
        </w:rPr>
        <w:t>Contributions: -</w:t>
      </w:r>
    </w:p>
    <w:p w14:paraId="79711210" w14:textId="77777777" w:rsidR="009F6F5E" w:rsidRPr="008004B7" w:rsidRDefault="007D0C3E"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Architected and </w:t>
      </w:r>
      <w:r w:rsidR="003E57F4" w:rsidRPr="008004B7">
        <w:rPr>
          <w:rFonts w:asciiTheme="minorHAnsi" w:hAnsiTheme="minorHAnsi" w:cstheme="minorHAnsi"/>
          <w:sz w:val="22"/>
          <w:szCs w:val="22"/>
        </w:rPr>
        <w:t>design</w:t>
      </w:r>
      <w:r w:rsidRPr="008004B7">
        <w:rPr>
          <w:rFonts w:asciiTheme="minorHAnsi" w:hAnsiTheme="minorHAnsi" w:cstheme="minorHAnsi"/>
          <w:sz w:val="22"/>
          <w:szCs w:val="22"/>
        </w:rPr>
        <w:t>ed</w:t>
      </w:r>
      <w:r w:rsidR="00A92176" w:rsidRPr="008004B7">
        <w:rPr>
          <w:rFonts w:asciiTheme="minorHAnsi" w:hAnsiTheme="minorHAnsi" w:cstheme="minorHAnsi"/>
          <w:sz w:val="22"/>
          <w:szCs w:val="22"/>
        </w:rPr>
        <w:t xml:space="preserve"> the </w:t>
      </w:r>
      <w:r w:rsidR="003E57F4" w:rsidRPr="008004B7">
        <w:rPr>
          <w:rFonts w:asciiTheme="minorHAnsi" w:hAnsiTheme="minorHAnsi" w:cstheme="minorHAnsi"/>
          <w:sz w:val="22"/>
          <w:szCs w:val="22"/>
        </w:rPr>
        <w:t xml:space="preserve">implementation of </w:t>
      </w:r>
      <w:r w:rsidR="00A92176" w:rsidRPr="008004B7">
        <w:rPr>
          <w:rFonts w:asciiTheme="minorHAnsi" w:hAnsiTheme="minorHAnsi" w:cstheme="minorHAnsi"/>
          <w:sz w:val="22"/>
          <w:szCs w:val="22"/>
        </w:rPr>
        <w:t xml:space="preserve">Restful </w:t>
      </w:r>
      <w:r w:rsidR="00C4608F" w:rsidRPr="008004B7">
        <w:rPr>
          <w:rFonts w:asciiTheme="minorHAnsi" w:hAnsiTheme="minorHAnsi" w:cstheme="minorHAnsi"/>
          <w:sz w:val="22"/>
          <w:szCs w:val="22"/>
        </w:rPr>
        <w:t xml:space="preserve">Java </w:t>
      </w:r>
      <w:r w:rsidR="003E57F4" w:rsidRPr="008004B7">
        <w:rPr>
          <w:rFonts w:asciiTheme="minorHAnsi" w:hAnsiTheme="minorHAnsi" w:cstheme="minorHAnsi"/>
          <w:sz w:val="22"/>
          <w:szCs w:val="22"/>
        </w:rPr>
        <w:t xml:space="preserve">enterprise </w:t>
      </w:r>
      <w:r w:rsidR="00FE4DB4" w:rsidRPr="008004B7">
        <w:rPr>
          <w:rFonts w:asciiTheme="minorHAnsi" w:hAnsiTheme="minorHAnsi" w:cstheme="minorHAnsi"/>
          <w:sz w:val="22"/>
          <w:szCs w:val="22"/>
        </w:rPr>
        <w:t>services</w:t>
      </w:r>
      <w:r w:rsidR="0035305E" w:rsidRPr="008004B7">
        <w:rPr>
          <w:rFonts w:asciiTheme="minorHAnsi" w:hAnsiTheme="minorHAnsi" w:cstheme="minorHAnsi"/>
          <w:sz w:val="22"/>
          <w:szCs w:val="22"/>
        </w:rPr>
        <w:t>.</w:t>
      </w:r>
      <w:r w:rsidR="000F18D0" w:rsidRPr="008004B7">
        <w:rPr>
          <w:rFonts w:asciiTheme="minorHAnsi" w:hAnsiTheme="minorHAnsi" w:cstheme="minorHAnsi"/>
          <w:sz w:val="22"/>
          <w:szCs w:val="22"/>
        </w:rPr>
        <w:t xml:space="preserve"> </w:t>
      </w:r>
    </w:p>
    <w:p w14:paraId="01CEF21E" w14:textId="77777777" w:rsidR="003E57F4" w:rsidRPr="008004B7" w:rsidRDefault="003E57F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Participated in </w:t>
      </w:r>
      <w:r w:rsidR="00CB7DC1" w:rsidRPr="008004B7">
        <w:rPr>
          <w:rFonts w:asciiTheme="minorHAnsi" w:hAnsiTheme="minorHAnsi" w:cstheme="minorHAnsi"/>
          <w:sz w:val="22"/>
          <w:szCs w:val="22"/>
        </w:rPr>
        <w:t>conducting</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feasibility studies</w:t>
      </w:r>
      <w:r w:rsidR="00CB7DC1" w:rsidRPr="008004B7">
        <w:rPr>
          <w:rFonts w:asciiTheme="minorHAnsi" w:hAnsiTheme="minorHAnsi" w:cstheme="minorHAnsi"/>
          <w:b/>
          <w:sz w:val="22"/>
          <w:szCs w:val="22"/>
        </w:rPr>
        <w:t xml:space="preserve"> and POCs </w:t>
      </w:r>
      <w:r w:rsidR="00CB7DC1" w:rsidRPr="008004B7">
        <w:rPr>
          <w:rFonts w:asciiTheme="minorHAnsi" w:hAnsiTheme="minorHAnsi" w:cstheme="minorHAnsi"/>
          <w:sz w:val="22"/>
          <w:szCs w:val="22"/>
        </w:rPr>
        <w:t>with stakeholders using tracer bullets approach</w:t>
      </w:r>
      <w:r w:rsidR="00B62736" w:rsidRPr="008004B7">
        <w:rPr>
          <w:rFonts w:asciiTheme="minorHAnsi" w:hAnsiTheme="minorHAnsi" w:cstheme="minorHAnsi"/>
          <w:b/>
          <w:sz w:val="22"/>
          <w:szCs w:val="22"/>
        </w:rPr>
        <w:t>.</w:t>
      </w:r>
    </w:p>
    <w:p w14:paraId="7B2B1793" w14:textId="77777777" w:rsidR="00423013" w:rsidRPr="008004B7" w:rsidRDefault="00CB7DC1"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Engineered</w:t>
      </w:r>
      <w:r w:rsidRPr="008004B7">
        <w:rPr>
          <w:rFonts w:asciiTheme="minorHAnsi" w:hAnsiTheme="minorHAnsi" w:cstheme="minorHAnsi"/>
          <w:sz w:val="22"/>
          <w:szCs w:val="22"/>
        </w:rPr>
        <w:t xml:space="preserve"> the technical solution </w:t>
      </w:r>
      <w:r w:rsidR="00423013" w:rsidRPr="008004B7">
        <w:rPr>
          <w:rFonts w:asciiTheme="minorHAnsi" w:hAnsiTheme="minorHAnsi" w:cstheme="minorHAnsi"/>
          <w:sz w:val="22"/>
          <w:szCs w:val="22"/>
        </w:rPr>
        <w:t xml:space="preserve">after </w:t>
      </w:r>
      <w:r w:rsidRPr="008004B7">
        <w:rPr>
          <w:rFonts w:asciiTheme="minorHAnsi" w:hAnsiTheme="minorHAnsi" w:cstheme="minorHAnsi"/>
          <w:sz w:val="22"/>
          <w:szCs w:val="22"/>
        </w:rPr>
        <w:t xml:space="preserve">thorough </w:t>
      </w:r>
      <w:r w:rsidR="00423013" w:rsidRPr="008004B7">
        <w:rPr>
          <w:rFonts w:asciiTheme="minorHAnsi" w:hAnsiTheme="minorHAnsi" w:cstheme="minorHAnsi"/>
          <w:sz w:val="22"/>
          <w:szCs w:val="22"/>
        </w:rPr>
        <w:t xml:space="preserve">analysis of business requirements with the customer community, feasibility studies and </w:t>
      </w:r>
      <w:r w:rsidR="00423013" w:rsidRPr="008004B7">
        <w:rPr>
          <w:rFonts w:asciiTheme="minorHAnsi" w:hAnsiTheme="minorHAnsi" w:cstheme="minorHAnsi"/>
          <w:b/>
          <w:sz w:val="22"/>
          <w:szCs w:val="22"/>
        </w:rPr>
        <w:t>technology prototyping</w:t>
      </w:r>
      <w:r w:rsidR="00423013" w:rsidRPr="008004B7">
        <w:rPr>
          <w:rFonts w:asciiTheme="minorHAnsi" w:hAnsiTheme="minorHAnsi" w:cstheme="minorHAnsi"/>
          <w:sz w:val="22"/>
          <w:szCs w:val="22"/>
        </w:rPr>
        <w:t>.</w:t>
      </w:r>
    </w:p>
    <w:p w14:paraId="3F3468D4" w14:textId="77777777" w:rsidR="009F6F5E" w:rsidRPr="008004B7" w:rsidRDefault="00CB7DC1"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Created and s</w:t>
      </w:r>
      <w:r w:rsidR="00886D8A" w:rsidRPr="008004B7">
        <w:rPr>
          <w:rFonts w:asciiTheme="minorHAnsi" w:hAnsiTheme="minorHAnsi" w:cstheme="minorHAnsi"/>
          <w:sz w:val="22"/>
          <w:szCs w:val="22"/>
        </w:rPr>
        <w:t xml:space="preserve">et the standards, </w:t>
      </w:r>
      <w:r w:rsidR="00886D8A" w:rsidRPr="008004B7">
        <w:rPr>
          <w:rFonts w:asciiTheme="minorHAnsi" w:hAnsiTheme="minorHAnsi" w:cstheme="minorHAnsi"/>
          <w:b/>
          <w:sz w:val="22"/>
          <w:szCs w:val="22"/>
        </w:rPr>
        <w:t>strategy and roadmap for the SOA</w:t>
      </w:r>
      <w:r w:rsidR="00886D8A" w:rsidRPr="008004B7">
        <w:rPr>
          <w:rFonts w:asciiTheme="minorHAnsi" w:hAnsiTheme="minorHAnsi" w:cstheme="minorHAnsi"/>
          <w:sz w:val="22"/>
          <w:szCs w:val="22"/>
        </w:rPr>
        <w:t xml:space="preserve"> development effort.</w:t>
      </w:r>
    </w:p>
    <w:p w14:paraId="58A65253" w14:textId="77777777" w:rsidR="00F61C87" w:rsidRPr="008004B7" w:rsidRDefault="00F61C87"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lastRenderedPageBreak/>
        <w:t xml:space="preserve">Enforced enterprise development processes to </w:t>
      </w:r>
      <w:r w:rsidRPr="008004B7">
        <w:rPr>
          <w:rFonts w:asciiTheme="minorHAnsi" w:hAnsiTheme="minorHAnsi" w:cstheme="minorHAnsi"/>
          <w:b/>
          <w:sz w:val="22"/>
          <w:szCs w:val="22"/>
        </w:rPr>
        <w:t>achieve on-budget, on-time, and w</w:t>
      </w:r>
      <w:r w:rsidR="00EB7CAA" w:rsidRPr="008004B7">
        <w:rPr>
          <w:rFonts w:asciiTheme="minorHAnsi" w:hAnsiTheme="minorHAnsi" w:cstheme="minorHAnsi"/>
          <w:b/>
          <w:sz w:val="22"/>
          <w:szCs w:val="22"/>
        </w:rPr>
        <w:t>ithin-scope</w:t>
      </w:r>
      <w:r w:rsidR="00EB7CAA" w:rsidRPr="008004B7">
        <w:rPr>
          <w:rFonts w:asciiTheme="minorHAnsi" w:hAnsiTheme="minorHAnsi" w:cstheme="minorHAnsi"/>
          <w:sz w:val="22"/>
          <w:szCs w:val="22"/>
        </w:rPr>
        <w:t xml:space="preserve"> delivery of project</w:t>
      </w:r>
      <w:r w:rsidR="00D83491" w:rsidRPr="008004B7">
        <w:rPr>
          <w:rFonts w:asciiTheme="minorHAnsi" w:hAnsiTheme="minorHAnsi" w:cstheme="minorHAnsi"/>
          <w:sz w:val="22"/>
          <w:szCs w:val="22"/>
        </w:rPr>
        <w:t>.</w:t>
      </w:r>
    </w:p>
    <w:p w14:paraId="7FB114AA" w14:textId="77777777" w:rsidR="00464578" w:rsidRPr="008004B7" w:rsidRDefault="00464578"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This project provided </w:t>
      </w:r>
      <w:r w:rsidRPr="008004B7">
        <w:rPr>
          <w:rFonts w:asciiTheme="minorHAnsi" w:hAnsiTheme="minorHAnsi" w:cstheme="minorHAnsi"/>
          <w:b/>
          <w:sz w:val="22"/>
          <w:szCs w:val="22"/>
        </w:rPr>
        <w:t>substantive</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cost savings at over $4 Million</w:t>
      </w:r>
      <w:r w:rsidRPr="008004B7">
        <w:rPr>
          <w:rFonts w:asciiTheme="minorHAnsi" w:hAnsiTheme="minorHAnsi" w:cstheme="minorHAnsi"/>
          <w:sz w:val="22"/>
          <w:szCs w:val="22"/>
        </w:rPr>
        <w:t xml:space="preserve"> annually.</w:t>
      </w:r>
    </w:p>
    <w:p w14:paraId="4772A7C8" w14:textId="77777777" w:rsidR="00635608" w:rsidRPr="008004B7" w:rsidRDefault="00635608"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This project create</w:t>
      </w:r>
      <w:r w:rsidR="0008215A" w:rsidRPr="008004B7">
        <w:rPr>
          <w:rFonts w:asciiTheme="minorHAnsi" w:hAnsiTheme="minorHAnsi" w:cstheme="minorHAnsi"/>
          <w:sz w:val="22"/>
          <w:szCs w:val="22"/>
        </w:rPr>
        <w:t>d</w:t>
      </w:r>
      <w:r w:rsidRPr="008004B7">
        <w:rPr>
          <w:rFonts w:asciiTheme="minorHAnsi" w:hAnsiTheme="minorHAnsi" w:cstheme="minorHAnsi"/>
          <w:sz w:val="22"/>
          <w:szCs w:val="22"/>
        </w:rPr>
        <w:t xml:space="preserve"> a </w:t>
      </w:r>
      <w:r w:rsidRPr="008004B7">
        <w:rPr>
          <w:rFonts w:asciiTheme="minorHAnsi" w:hAnsiTheme="minorHAnsi" w:cstheme="minorHAnsi"/>
          <w:b/>
          <w:sz w:val="22"/>
          <w:szCs w:val="22"/>
        </w:rPr>
        <w:t xml:space="preserve">reliable </w:t>
      </w:r>
      <w:r w:rsidR="00604200" w:rsidRPr="008004B7">
        <w:rPr>
          <w:rFonts w:asciiTheme="minorHAnsi" w:hAnsiTheme="minorHAnsi" w:cstheme="minorHAnsi"/>
          <w:b/>
          <w:sz w:val="22"/>
          <w:szCs w:val="22"/>
        </w:rPr>
        <w:t>system</w:t>
      </w:r>
      <w:r w:rsidR="00604200" w:rsidRPr="008004B7">
        <w:rPr>
          <w:rFonts w:asciiTheme="minorHAnsi" w:hAnsiTheme="minorHAnsi" w:cstheme="minorHAnsi"/>
          <w:sz w:val="22"/>
          <w:szCs w:val="22"/>
        </w:rPr>
        <w:t xml:space="preserve"> that provided</w:t>
      </w:r>
      <w:r w:rsidRPr="008004B7">
        <w:rPr>
          <w:rFonts w:asciiTheme="minorHAnsi" w:hAnsiTheme="minorHAnsi" w:cstheme="minorHAnsi"/>
          <w:sz w:val="22"/>
          <w:szCs w:val="22"/>
        </w:rPr>
        <w:t xml:space="preserve"> consistent SODA guidelines. Since this service </w:t>
      </w:r>
      <w:r w:rsidR="0008215A" w:rsidRPr="008004B7">
        <w:rPr>
          <w:rFonts w:asciiTheme="minorHAnsi" w:hAnsiTheme="minorHAnsi" w:cstheme="minorHAnsi"/>
          <w:sz w:val="22"/>
          <w:szCs w:val="22"/>
        </w:rPr>
        <w:t xml:space="preserve">is </w:t>
      </w:r>
      <w:r w:rsidR="00F2177C" w:rsidRPr="008004B7">
        <w:rPr>
          <w:rFonts w:asciiTheme="minorHAnsi" w:hAnsiTheme="minorHAnsi" w:cstheme="minorHAnsi"/>
          <w:sz w:val="22"/>
          <w:szCs w:val="22"/>
        </w:rPr>
        <w:t xml:space="preserve">to </w:t>
      </w:r>
      <w:r w:rsidRPr="008004B7">
        <w:rPr>
          <w:rFonts w:asciiTheme="minorHAnsi" w:hAnsiTheme="minorHAnsi" w:cstheme="minorHAnsi"/>
          <w:sz w:val="22"/>
          <w:szCs w:val="22"/>
        </w:rPr>
        <w:t xml:space="preserve">be available 24/7/365, </w:t>
      </w:r>
      <w:r w:rsidRPr="008004B7">
        <w:rPr>
          <w:rFonts w:asciiTheme="minorHAnsi" w:hAnsiTheme="minorHAnsi" w:cstheme="minorHAnsi"/>
          <w:b/>
          <w:sz w:val="22"/>
          <w:szCs w:val="22"/>
        </w:rPr>
        <w:t>Customers experience</w:t>
      </w:r>
      <w:r w:rsidR="0008215A" w:rsidRPr="008004B7">
        <w:rPr>
          <w:rFonts w:asciiTheme="minorHAnsi" w:hAnsiTheme="minorHAnsi" w:cstheme="minorHAnsi"/>
          <w:b/>
          <w:sz w:val="22"/>
          <w:szCs w:val="22"/>
        </w:rPr>
        <w:t>d</w:t>
      </w:r>
      <w:r w:rsidRPr="008004B7">
        <w:rPr>
          <w:rFonts w:asciiTheme="minorHAnsi" w:hAnsiTheme="minorHAnsi" w:cstheme="minorHAnsi"/>
          <w:b/>
          <w:sz w:val="22"/>
          <w:szCs w:val="22"/>
        </w:rPr>
        <w:t xml:space="preserve"> immediate value</w:t>
      </w:r>
      <w:r w:rsidRPr="008004B7">
        <w:rPr>
          <w:rFonts w:asciiTheme="minorHAnsi" w:hAnsiTheme="minorHAnsi" w:cstheme="minorHAnsi"/>
          <w:sz w:val="22"/>
          <w:szCs w:val="22"/>
        </w:rPr>
        <w:t xml:space="preserve"> especially during </w:t>
      </w:r>
      <w:r w:rsidR="00856779" w:rsidRPr="008004B7">
        <w:rPr>
          <w:rFonts w:asciiTheme="minorHAnsi" w:hAnsiTheme="minorHAnsi" w:cstheme="minorHAnsi"/>
          <w:sz w:val="22"/>
          <w:szCs w:val="22"/>
        </w:rPr>
        <w:t>SWA’s</w:t>
      </w:r>
      <w:r w:rsidRPr="008004B7">
        <w:rPr>
          <w:rFonts w:asciiTheme="minorHAnsi" w:hAnsiTheme="minorHAnsi" w:cstheme="minorHAnsi"/>
          <w:sz w:val="22"/>
          <w:szCs w:val="22"/>
        </w:rPr>
        <w:t xml:space="preserve"> historically </w:t>
      </w:r>
      <w:r w:rsidRPr="008004B7">
        <w:rPr>
          <w:rFonts w:asciiTheme="minorHAnsi" w:hAnsiTheme="minorHAnsi" w:cstheme="minorHAnsi"/>
          <w:b/>
          <w:sz w:val="22"/>
          <w:szCs w:val="22"/>
        </w:rPr>
        <w:t>highest call volume times</w:t>
      </w:r>
      <w:r w:rsidRPr="008004B7">
        <w:rPr>
          <w:rFonts w:asciiTheme="minorHAnsi" w:hAnsiTheme="minorHAnsi" w:cstheme="minorHAnsi"/>
          <w:sz w:val="22"/>
          <w:szCs w:val="22"/>
        </w:rPr>
        <w:t xml:space="preserve"> (when the most challenging irregular operations are affecting scheduled service). Rather than listening to hold music (because everyone is calling to rebook due to a hurricane or snowstorm), Customers can go to southwest.com and handle their </w:t>
      </w:r>
      <w:r w:rsidR="00A917F0" w:rsidRPr="008004B7">
        <w:rPr>
          <w:rFonts w:asciiTheme="minorHAnsi" w:hAnsiTheme="minorHAnsi" w:cstheme="minorHAnsi"/>
          <w:sz w:val="22"/>
          <w:szCs w:val="22"/>
        </w:rPr>
        <w:t>rebooking’s</w:t>
      </w:r>
      <w:r w:rsidRPr="008004B7">
        <w:rPr>
          <w:rFonts w:asciiTheme="minorHAnsi" w:hAnsiTheme="minorHAnsi" w:cstheme="minorHAnsi"/>
          <w:sz w:val="22"/>
          <w:szCs w:val="22"/>
        </w:rPr>
        <w:t xml:space="preserve"> right away.</w:t>
      </w:r>
    </w:p>
    <w:p w14:paraId="149B7E66" w14:textId="77777777" w:rsidR="00635608" w:rsidRPr="008004B7" w:rsidRDefault="00635608"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Exercised </w:t>
      </w:r>
      <w:r w:rsidRPr="008004B7">
        <w:rPr>
          <w:rFonts w:asciiTheme="minorHAnsi" w:hAnsiTheme="minorHAnsi" w:cstheme="minorHAnsi"/>
          <w:b/>
          <w:sz w:val="22"/>
          <w:szCs w:val="22"/>
        </w:rPr>
        <w:t xml:space="preserve">strong </w:t>
      </w:r>
      <w:r w:rsidR="00CB7DC1" w:rsidRPr="008004B7">
        <w:rPr>
          <w:rFonts w:asciiTheme="minorHAnsi" w:hAnsiTheme="minorHAnsi" w:cstheme="minorHAnsi"/>
          <w:b/>
          <w:sz w:val="22"/>
          <w:szCs w:val="22"/>
        </w:rPr>
        <w:t>technical</w:t>
      </w:r>
      <w:r w:rsidRPr="008004B7">
        <w:rPr>
          <w:rFonts w:asciiTheme="minorHAnsi" w:hAnsiTheme="minorHAnsi" w:cstheme="minorHAnsi"/>
          <w:b/>
          <w:sz w:val="22"/>
          <w:szCs w:val="22"/>
        </w:rPr>
        <w:t xml:space="preserve"> leadership</w:t>
      </w:r>
      <w:r w:rsidRPr="008004B7">
        <w:rPr>
          <w:rFonts w:asciiTheme="minorHAnsi" w:hAnsiTheme="minorHAnsi" w:cstheme="minorHAnsi"/>
          <w:sz w:val="22"/>
          <w:szCs w:val="22"/>
        </w:rPr>
        <w:t xml:space="preserve"> across multiple environments. Implemented strict accountability through implementation of time and expense, and </w:t>
      </w:r>
      <w:r w:rsidRPr="008004B7">
        <w:rPr>
          <w:rFonts w:asciiTheme="minorHAnsi" w:hAnsiTheme="minorHAnsi" w:cstheme="minorHAnsi"/>
          <w:b/>
          <w:sz w:val="22"/>
          <w:szCs w:val="22"/>
        </w:rPr>
        <w:t>leadership by example</w:t>
      </w:r>
      <w:r w:rsidRPr="008004B7">
        <w:rPr>
          <w:rFonts w:asciiTheme="minorHAnsi" w:hAnsiTheme="minorHAnsi" w:cstheme="minorHAnsi"/>
          <w:sz w:val="22"/>
          <w:szCs w:val="22"/>
        </w:rPr>
        <w:t>.</w:t>
      </w:r>
    </w:p>
    <w:p w14:paraId="2C4CC142" w14:textId="77777777" w:rsidR="00635608" w:rsidRPr="008004B7" w:rsidRDefault="00635608"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Le</w:t>
      </w:r>
      <w:r w:rsidR="00BA2E8D" w:rsidRPr="008004B7">
        <w:rPr>
          <w:rFonts w:asciiTheme="minorHAnsi" w:hAnsiTheme="minorHAnsi" w:cstheme="minorHAnsi"/>
          <w:b/>
          <w:sz w:val="22"/>
          <w:szCs w:val="22"/>
        </w:rPr>
        <w:t>a</w:t>
      </w:r>
      <w:r w:rsidRPr="008004B7">
        <w:rPr>
          <w:rFonts w:asciiTheme="minorHAnsi" w:hAnsiTheme="minorHAnsi" w:cstheme="minorHAnsi"/>
          <w:b/>
          <w:sz w:val="22"/>
          <w:szCs w:val="22"/>
        </w:rPr>
        <w:t>d software design</w:t>
      </w:r>
      <w:r w:rsidRPr="008004B7">
        <w:rPr>
          <w:rFonts w:asciiTheme="minorHAnsi" w:hAnsiTheme="minorHAnsi" w:cstheme="minorHAnsi"/>
          <w:sz w:val="22"/>
          <w:szCs w:val="22"/>
        </w:rPr>
        <w:t>, data modeling, and architectural meetings with development team</w:t>
      </w:r>
      <w:r w:rsidR="00CB7DC1" w:rsidRPr="008004B7">
        <w:rPr>
          <w:rFonts w:asciiTheme="minorHAnsi" w:hAnsiTheme="minorHAnsi" w:cstheme="minorHAnsi"/>
          <w:sz w:val="22"/>
          <w:szCs w:val="22"/>
        </w:rPr>
        <w:t>s</w:t>
      </w:r>
      <w:r w:rsidRPr="008004B7">
        <w:rPr>
          <w:rFonts w:asciiTheme="minorHAnsi" w:hAnsiTheme="minorHAnsi" w:cstheme="minorHAnsi"/>
          <w:sz w:val="22"/>
          <w:szCs w:val="22"/>
        </w:rPr>
        <w:t>, and requirement sessions with product team</w:t>
      </w:r>
      <w:r w:rsidR="00CB7DC1" w:rsidRPr="008004B7">
        <w:rPr>
          <w:rFonts w:asciiTheme="minorHAnsi" w:hAnsiTheme="minorHAnsi" w:cstheme="minorHAnsi"/>
          <w:sz w:val="22"/>
          <w:szCs w:val="22"/>
        </w:rPr>
        <w:t>s</w:t>
      </w:r>
      <w:r w:rsidRPr="008004B7">
        <w:rPr>
          <w:rFonts w:asciiTheme="minorHAnsi" w:hAnsiTheme="minorHAnsi" w:cstheme="minorHAnsi"/>
          <w:sz w:val="22"/>
          <w:szCs w:val="22"/>
        </w:rPr>
        <w:t xml:space="preserve"> to build system using </w:t>
      </w:r>
      <w:r w:rsidRPr="008004B7">
        <w:rPr>
          <w:rFonts w:asciiTheme="minorHAnsi" w:hAnsiTheme="minorHAnsi" w:cstheme="minorHAnsi"/>
          <w:b/>
          <w:sz w:val="22"/>
          <w:szCs w:val="22"/>
        </w:rPr>
        <w:t>SOA technology</w:t>
      </w:r>
      <w:r w:rsidRPr="008004B7">
        <w:rPr>
          <w:rFonts w:asciiTheme="minorHAnsi" w:hAnsiTheme="minorHAnsi" w:cstheme="minorHAnsi"/>
          <w:sz w:val="22"/>
          <w:szCs w:val="22"/>
        </w:rPr>
        <w:t>.</w:t>
      </w:r>
    </w:p>
    <w:p w14:paraId="179ECF48" w14:textId="77777777" w:rsidR="00635608" w:rsidRPr="008004B7" w:rsidRDefault="00635608"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Built a successful team</w:t>
      </w:r>
      <w:r w:rsidRPr="008004B7">
        <w:rPr>
          <w:rFonts w:asciiTheme="minorHAnsi" w:hAnsiTheme="minorHAnsi" w:cstheme="minorHAnsi"/>
          <w:sz w:val="22"/>
          <w:szCs w:val="22"/>
        </w:rPr>
        <w:t xml:space="preserve"> by hiring strong Java, SOA programmers and enforcing best software practices, </w:t>
      </w:r>
      <w:r w:rsidRPr="008004B7">
        <w:rPr>
          <w:rFonts w:asciiTheme="minorHAnsi" w:hAnsiTheme="minorHAnsi" w:cstheme="minorHAnsi"/>
          <w:b/>
          <w:sz w:val="22"/>
          <w:szCs w:val="22"/>
        </w:rPr>
        <w:t>quality control</w:t>
      </w:r>
      <w:r w:rsidRPr="008004B7">
        <w:rPr>
          <w:rFonts w:asciiTheme="minorHAnsi" w:hAnsiTheme="minorHAnsi" w:cstheme="minorHAnsi"/>
          <w:sz w:val="22"/>
          <w:szCs w:val="22"/>
        </w:rPr>
        <w:t>, and tools.</w:t>
      </w:r>
    </w:p>
    <w:p w14:paraId="4282A984" w14:textId="77777777" w:rsidR="00C62B35" w:rsidRPr="008004B7" w:rsidRDefault="00C62B35"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Ensured adherence to </w:t>
      </w:r>
      <w:r w:rsidRPr="008004B7">
        <w:rPr>
          <w:rFonts w:asciiTheme="minorHAnsi" w:hAnsiTheme="minorHAnsi" w:cstheme="minorHAnsi"/>
          <w:b/>
          <w:sz w:val="22"/>
          <w:szCs w:val="22"/>
        </w:rPr>
        <w:t>processes, quality and practices</w:t>
      </w:r>
      <w:r w:rsidR="00604200" w:rsidRPr="008004B7">
        <w:rPr>
          <w:rFonts w:asciiTheme="minorHAnsi" w:hAnsiTheme="minorHAnsi" w:cstheme="minorHAnsi"/>
          <w:b/>
          <w:sz w:val="22"/>
          <w:szCs w:val="22"/>
        </w:rPr>
        <w:t xml:space="preserve"> </w:t>
      </w:r>
      <w:r w:rsidRPr="008004B7">
        <w:rPr>
          <w:rFonts w:asciiTheme="minorHAnsi" w:hAnsiTheme="minorHAnsi" w:cstheme="minorHAnsi"/>
          <w:sz w:val="22"/>
          <w:szCs w:val="22"/>
        </w:rPr>
        <w:t>across the project.</w:t>
      </w:r>
    </w:p>
    <w:p w14:paraId="29ADF4D0" w14:textId="77777777" w:rsidR="00C57CDE" w:rsidRPr="008004B7" w:rsidRDefault="00C57CDE" w:rsidP="008004B7">
      <w:pPr>
        <w:tabs>
          <w:tab w:val="left" w:pos="2160"/>
        </w:tabs>
        <w:jc w:val="both"/>
        <w:rPr>
          <w:rFonts w:asciiTheme="minorHAnsi" w:hAnsiTheme="minorHAnsi" w:cstheme="minorHAnsi"/>
          <w:b/>
          <w:sz w:val="22"/>
          <w:szCs w:val="22"/>
        </w:rPr>
      </w:pPr>
    </w:p>
    <w:p w14:paraId="11958A76" w14:textId="77777777" w:rsidR="00B73569" w:rsidRPr="008004B7" w:rsidRDefault="00B73569" w:rsidP="008004B7">
      <w:pPr>
        <w:tabs>
          <w:tab w:val="left" w:pos="2160"/>
        </w:tabs>
        <w:ind w:left="1440" w:hanging="1440"/>
        <w:jc w:val="both"/>
        <w:rPr>
          <w:rFonts w:asciiTheme="minorHAnsi" w:hAnsiTheme="minorHAnsi" w:cstheme="minorHAnsi"/>
          <w:b/>
          <w:sz w:val="22"/>
          <w:szCs w:val="22"/>
        </w:rPr>
      </w:pPr>
    </w:p>
    <w:p w14:paraId="30ED7B81" w14:textId="77777777" w:rsidR="00B73569" w:rsidRPr="008004B7" w:rsidRDefault="00B73569" w:rsidP="008004B7">
      <w:pPr>
        <w:tabs>
          <w:tab w:val="left" w:pos="2160"/>
        </w:tabs>
        <w:ind w:left="1440" w:hanging="1440"/>
        <w:jc w:val="both"/>
        <w:rPr>
          <w:rFonts w:asciiTheme="minorHAnsi" w:hAnsiTheme="minorHAnsi" w:cstheme="minorHAnsi"/>
          <w:b/>
          <w:sz w:val="22"/>
          <w:szCs w:val="22"/>
        </w:rPr>
      </w:pPr>
    </w:p>
    <w:p w14:paraId="21A7C4E7" w14:textId="77777777" w:rsidR="00D2676D" w:rsidRPr="008004B7" w:rsidRDefault="0073019B"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t>Crew Communications System</w:t>
      </w:r>
      <w:r w:rsidR="00D53374" w:rsidRPr="008004B7">
        <w:rPr>
          <w:rFonts w:asciiTheme="minorHAnsi" w:hAnsiTheme="minorHAnsi" w:cstheme="minorHAnsi"/>
          <w:b/>
          <w:sz w:val="22"/>
          <w:szCs w:val="22"/>
        </w:rPr>
        <w:t xml:space="preserve"> </w:t>
      </w:r>
      <w:r w:rsidR="00D2676D" w:rsidRPr="008004B7">
        <w:rPr>
          <w:rFonts w:asciiTheme="minorHAnsi" w:hAnsiTheme="minorHAnsi" w:cstheme="minorHAnsi"/>
          <w:b/>
          <w:sz w:val="22"/>
          <w:szCs w:val="22"/>
        </w:rPr>
        <w:t xml:space="preserve">- </w:t>
      </w:r>
      <w:r w:rsidR="00870607" w:rsidRPr="008004B7">
        <w:rPr>
          <w:rFonts w:asciiTheme="minorHAnsi" w:hAnsiTheme="minorHAnsi" w:cstheme="minorHAnsi"/>
          <w:b/>
          <w:sz w:val="22"/>
          <w:szCs w:val="22"/>
        </w:rPr>
        <w:t>October</w:t>
      </w:r>
      <w:r w:rsidR="00D2676D" w:rsidRPr="008004B7">
        <w:rPr>
          <w:rFonts w:asciiTheme="minorHAnsi" w:hAnsiTheme="minorHAnsi" w:cstheme="minorHAnsi"/>
          <w:b/>
          <w:sz w:val="22"/>
          <w:szCs w:val="22"/>
        </w:rPr>
        <w:t xml:space="preserve"> 200</w:t>
      </w:r>
      <w:r w:rsidR="005B58C6" w:rsidRPr="008004B7">
        <w:rPr>
          <w:rFonts w:asciiTheme="minorHAnsi" w:hAnsiTheme="minorHAnsi" w:cstheme="minorHAnsi"/>
          <w:b/>
          <w:sz w:val="22"/>
          <w:szCs w:val="22"/>
        </w:rPr>
        <w:t>9 to May 2012</w:t>
      </w:r>
    </w:p>
    <w:p w14:paraId="3C399EDF" w14:textId="77777777" w:rsidR="003F786E" w:rsidRPr="008004B7" w:rsidRDefault="003F786E" w:rsidP="008004B7">
      <w:pPr>
        <w:jc w:val="both"/>
        <w:rPr>
          <w:rFonts w:asciiTheme="minorHAnsi" w:hAnsiTheme="minorHAnsi" w:cstheme="minorHAnsi"/>
          <w:sz w:val="22"/>
          <w:szCs w:val="22"/>
        </w:rPr>
      </w:pPr>
      <w:r w:rsidRPr="008004B7">
        <w:rPr>
          <w:rFonts w:asciiTheme="minorHAnsi" w:hAnsiTheme="minorHAnsi" w:cstheme="minorHAnsi"/>
          <w:b/>
          <w:sz w:val="22"/>
          <w:szCs w:val="22"/>
        </w:rPr>
        <w:t>Tools and Technologies:</w:t>
      </w:r>
      <w:r w:rsidRPr="008004B7">
        <w:rPr>
          <w:rFonts w:asciiTheme="minorHAnsi" w:hAnsiTheme="minorHAnsi" w:cstheme="minorHAnsi"/>
          <w:b/>
          <w:sz w:val="22"/>
          <w:szCs w:val="22"/>
        </w:rPr>
        <w:tab/>
      </w:r>
      <w:r w:rsidRPr="008004B7">
        <w:rPr>
          <w:rFonts w:asciiTheme="minorHAnsi" w:hAnsiTheme="minorHAnsi" w:cstheme="minorHAnsi"/>
          <w:sz w:val="22"/>
          <w:szCs w:val="22"/>
        </w:rPr>
        <w:t xml:space="preserve">JEE, Java, Web Sphere, Eclipse, Spring, Hibernate, Mule ESB, </w:t>
      </w:r>
      <w:r w:rsidR="009A0F68" w:rsidRPr="008004B7">
        <w:rPr>
          <w:rFonts w:asciiTheme="minorHAnsi" w:hAnsiTheme="minorHAnsi" w:cstheme="minorHAnsi"/>
          <w:sz w:val="22"/>
          <w:szCs w:val="22"/>
        </w:rPr>
        <w:t xml:space="preserve">OOD, </w:t>
      </w:r>
      <w:r w:rsidR="00DE261C" w:rsidRPr="008004B7">
        <w:rPr>
          <w:rFonts w:asciiTheme="minorHAnsi" w:hAnsiTheme="minorHAnsi" w:cstheme="minorHAnsi"/>
          <w:sz w:val="22"/>
          <w:szCs w:val="22"/>
        </w:rPr>
        <w:t>SOA, Restful</w:t>
      </w:r>
      <w:r w:rsidR="00D91074" w:rsidRPr="008004B7">
        <w:rPr>
          <w:rFonts w:asciiTheme="minorHAnsi" w:hAnsiTheme="minorHAnsi" w:cstheme="minorHAnsi"/>
          <w:sz w:val="22"/>
          <w:szCs w:val="22"/>
        </w:rPr>
        <w:t xml:space="preserve"> Java</w:t>
      </w:r>
      <w:r w:rsidR="00DE261C" w:rsidRPr="008004B7">
        <w:rPr>
          <w:rFonts w:asciiTheme="minorHAnsi" w:hAnsiTheme="minorHAnsi" w:cstheme="minorHAnsi"/>
          <w:sz w:val="22"/>
          <w:szCs w:val="22"/>
        </w:rPr>
        <w:t xml:space="preserve"> </w:t>
      </w:r>
      <w:proofErr w:type="spellStart"/>
      <w:r w:rsidR="009F15DB" w:rsidRPr="008004B7">
        <w:rPr>
          <w:rFonts w:asciiTheme="minorHAnsi" w:hAnsiTheme="minorHAnsi" w:cstheme="minorHAnsi"/>
          <w:sz w:val="22"/>
          <w:szCs w:val="22"/>
        </w:rPr>
        <w:t>WebServices</w:t>
      </w:r>
      <w:proofErr w:type="spellEnd"/>
      <w:r w:rsidR="00DE261C" w:rsidRPr="008004B7">
        <w:rPr>
          <w:rFonts w:asciiTheme="minorHAnsi" w:hAnsiTheme="minorHAnsi" w:cstheme="minorHAnsi"/>
          <w:sz w:val="22"/>
          <w:szCs w:val="22"/>
        </w:rPr>
        <w:t xml:space="preserve">, JSON, </w:t>
      </w:r>
      <w:r w:rsidRPr="008004B7">
        <w:rPr>
          <w:rFonts w:asciiTheme="minorHAnsi" w:hAnsiTheme="minorHAnsi" w:cstheme="minorHAnsi"/>
          <w:sz w:val="22"/>
          <w:szCs w:val="22"/>
        </w:rPr>
        <w:t xml:space="preserve">Oracle, SQL, Windows XP, Log4j, CVS, Junit, </w:t>
      </w:r>
      <w:proofErr w:type="spellStart"/>
      <w:r w:rsidRPr="008004B7">
        <w:rPr>
          <w:rFonts w:asciiTheme="minorHAnsi" w:hAnsiTheme="minorHAnsi" w:cstheme="minorHAnsi"/>
          <w:sz w:val="22"/>
          <w:szCs w:val="22"/>
        </w:rPr>
        <w:t>Cobertura</w:t>
      </w:r>
      <w:proofErr w:type="spellEnd"/>
      <w:r w:rsidRPr="008004B7">
        <w:rPr>
          <w:rFonts w:asciiTheme="minorHAnsi" w:hAnsiTheme="minorHAnsi" w:cstheme="minorHAnsi"/>
          <w:sz w:val="22"/>
          <w:szCs w:val="22"/>
        </w:rPr>
        <w:t>, Maven, Code Collaborator</w:t>
      </w:r>
      <w:r w:rsidR="00DE261C" w:rsidRPr="008004B7">
        <w:rPr>
          <w:rFonts w:asciiTheme="minorHAnsi" w:hAnsiTheme="minorHAnsi" w:cstheme="minorHAnsi"/>
          <w:sz w:val="22"/>
          <w:szCs w:val="22"/>
        </w:rPr>
        <w:t>, Tomcat</w:t>
      </w:r>
      <w:r w:rsidRPr="008004B7">
        <w:rPr>
          <w:rFonts w:asciiTheme="minorHAnsi" w:hAnsiTheme="minorHAnsi" w:cstheme="minorHAnsi"/>
          <w:sz w:val="22"/>
          <w:szCs w:val="22"/>
        </w:rPr>
        <w:t>.</w:t>
      </w:r>
    </w:p>
    <w:p w14:paraId="09909965" w14:textId="77777777" w:rsidR="003F786E" w:rsidRPr="008004B7" w:rsidRDefault="003F786E" w:rsidP="008004B7">
      <w:pPr>
        <w:tabs>
          <w:tab w:val="left" w:pos="2160"/>
        </w:tabs>
        <w:ind w:left="1440" w:hanging="1440"/>
        <w:jc w:val="both"/>
        <w:rPr>
          <w:rFonts w:asciiTheme="minorHAnsi" w:hAnsiTheme="minorHAnsi" w:cstheme="minorHAnsi"/>
          <w:b/>
          <w:sz w:val="22"/>
          <w:szCs w:val="22"/>
        </w:rPr>
      </w:pPr>
    </w:p>
    <w:p w14:paraId="0B597D01" w14:textId="77777777" w:rsidR="00DE261C" w:rsidRPr="008004B7" w:rsidRDefault="00DE261C" w:rsidP="008004B7">
      <w:pPr>
        <w:tabs>
          <w:tab w:val="left" w:pos="2160"/>
        </w:tabs>
        <w:ind w:left="1440" w:hanging="1440"/>
        <w:jc w:val="both"/>
        <w:rPr>
          <w:rFonts w:asciiTheme="minorHAnsi" w:hAnsiTheme="minorHAnsi" w:cstheme="minorHAnsi"/>
          <w:b/>
          <w:sz w:val="22"/>
          <w:szCs w:val="22"/>
        </w:rPr>
      </w:pPr>
    </w:p>
    <w:p w14:paraId="031D4384" w14:textId="77777777" w:rsidR="00DE261C" w:rsidRPr="008004B7" w:rsidRDefault="00DE261C" w:rsidP="008004B7">
      <w:pPr>
        <w:tabs>
          <w:tab w:val="left" w:pos="2160"/>
        </w:tabs>
        <w:ind w:left="1440" w:hanging="1440"/>
        <w:jc w:val="both"/>
        <w:rPr>
          <w:rFonts w:asciiTheme="minorHAnsi" w:hAnsiTheme="minorHAnsi" w:cstheme="minorHAnsi"/>
          <w:b/>
          <w:sz w:val="22"/>
          <w:szCs w:val="22"/>
        </w:rPr>
      </w:pPr>
    </w:p>
    <w:p w14:paraId="14B3E29E" w14:textId="77777777" w:rsidR="00DE261C" w:rsidRPr="008004B7" w:rsidRDefault="00DE261C" w:rsidP="008004B7">
      <w:pPr>
        <w:tabs>
          <w:tab w:val="left" w:pos="2160"/>
        </w:tabs>
        <w:ind w:left="1440" w:hanging="1440"/>
        <w:jc w:val="both"/>
        <w:rPr>
          <w:rFonts w:asciiTheme="minorHAnsi" w:hAnsiTheme="minorHAnsi" w:cstheme="minorHAnsi"/>
          <w:b/>
          <w:sz w:val="22"/>
          <w:szCs w:val="22"/>
        </w:rPr>
      </w:pPr>
    </w:p>
    <w:p w14:paraId="54097BB3" w14:textId="77777777" w:rsidR="0073019B" w:rsidRPr="008004B7" w:rsidRDefault="0073019B" w:rsidP="008004B7">
      <w:pPr>
        <w:jc w:val="both"/>
        <w:rPr>
          <w:rFonts w:asciiTheme="minorHAnsi" w:hAnsiTheme="minorHAnsi" w:cstheme="minorHAnsi"/>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D01A4F" w:rsidRPr="008004B7">
        <w:rPr>
          <w:rFonts w:asciiTheme="minorHAnsi" w:hAnsiTheme="minorHAnsi" w:cstheme="minorHAnsi"/>
          <w:b/>
          <w:sz w:val="22"/>
          <w:szCs w:val="22"/>
        </w:rPr>
        <w:t>Solutions Architect</w:t>
      </w:r>
      <w:r w:rsidR="00985C69" w:rsidRPr="008004B7">
        <w:rPr>
          <w:rFonts w:asciiTheme="minorHAnsi" w:hAnsiTheme="minorHAnsi" w:cstheme="minorHAnsi"/>
          <w:b/>
          <w:sz w:val="22"/>
          <w:szCs w:val="22"/>
        </w:rPr>
        <w:t>/ Java Lead / Java Architect / Senior Java Developer</w:t>
      </w:r>
    </w:p>
    <w:p w14:paraId="0ADB6AA1" w14:textId="77777777" w:rsidR="0073019B" w:rsidRPr="008004B7" w:rsidRDefault="0073019B"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The Crew Communication System enables Senior Inflight Leadership to notify Flight Attendants and Station Crew if/when they need to reach them in emergency situations.</w:t>
      </w:r>
    </w:p>
    <w:p w14:paraId="1E966BD8" w14:textId="77777777" w:rsidR="0073019B" w:rsidRPr="008004B7" w:rsidRDefault="0073019B"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Once Crew Communications has created the outbound message containing Flight Attendant data, that information is passed </w:t>
      </w:r>
      <w:r w:rsidR="008D768D" w:rsidRPr="008004B7">
        <w:rPr>
          <w:rFonts w:asciiTheme="minorHAnsi" w:hAnsiTheme="minorHAnsi" w:cstheme="minorHAnsi"/>
          <w:sz w:val="22"/>
          <w:szCs w:val="22"/>
        </w:rPr>
        <w:t xml:space="preserve">on </w:t>
      </w:r>
      <w:r w:rsidRPr="008004B7">
        <w:rPr>
          <w:rFonts w:asciiTheme="minorHAnsi" w:hAnsiTheme="minorHAnsi" w:cstheme="minorHAnsi"/>
          <w:sz w:val="22"/>
          <w:szCs w:val="22"/>
        </w:rPr>
        <w:t xml:space="preserve">to Varolii over a secured internet connection. </w:t>
      </w:r>
    </w:p>
    <w:p w14:paraId="0BB410A5" w14:textId="77777777" w:rsidR="0073019B" w:rsidRPr="008004B7" w:rsidRDefault="0073019B"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Varolii will then create the appropriate </w:t>
      </w:r>
      <w:r w:rsidR="008D768D" w:rsidRPr="008004B7">
        <w:rPr>
          <w:rFonts w:asciiTheme="minorHAnsi" w:hAnsiTheme="minorHAnsi" w:cstheme="minorHAnsi"/>
          <w:sz w:val="22"/>
          <w:szCs w:val="22"/>
        </w:rPr>
        <w:t xml:space="preserve">voice </w:t>
      </w:r>
      <w:r w:rsidRPr="008004B7">
        <w:rPr>
          <w:rFonts w:asciiTheme="minorHAnsi" w:hAnsiTheme="minorHAnsi" w:cstheme="minorHAnsi"/>
          <w:sz w:val="22"/>
          <w:szCs w:val="22"/>
        </w:rPr>
        <w:t xml:space="preserve">message </w:t>
      </w:r>
      <w:r w:rsidR="008D768D" w:rsidRPr="008004B7">
        <w:rPr>
          <w:rFonts w:asciiTheme="minorHAnsi" w:hAnsiTheme="minorHAnsi" w:cstheme="minorHAnsi"/>
          <w:sz w:val="22"/>
          <w:szCs w:val="22"/>
        </w:rPr>
        <w:t xml:space="preserve">based of the text entered, </w:t>
      </w:r>
      <w:r w:rsidRPr="008004B7">
        <w:rPr>
          <w:rFonts w:asciiTheme="minorHAnsi" w:hAnsiTheme="minorHAnsi" w:cstheme="minorHAnsi"/>
          <w:sz w:val="22"/>
          <w:szCs w:val="22"/>
        </w:rPr>
        <w:t>that will go out to the Customer</w:t>
      </w:r>
      <w:r w:rsidR="00F570D1" w:rsidRPr="008004B7">
        <w:rPr>
          <w:rFonts w:asciiTheme="minorHAnsi" w:hAnsiTheme="minorHAnsi" w:cstheme="minorHAnsi"/>
          <w:sz w:val="22"/>
          <w:szCs w:val="22"/>
        </w:rPr>
        <w:t>s</w:t>
      </w:r>
      <w:r w:rsidRPr="008004B7">
        <w:rPr>
          <w:rFonts w:asciiTheme="minorHAnsi" w:hAnsiTheme="minorHAnsi" w:cstheme="minorHAnsi"/>
          <w:sz w:val="22"/>
          <w:szCs w:val="22"/>
        </w:rPr>
        <w:t>. Varo</w:t>
      </w:r>
      <w:r w:rsidR="00FA729B" w:rsidRPr="008004B7">
        <w:rPr>
          <w:rFonts w:asciiTheme="minorHAnsi" w:hAnsiTheme="minorHAnsi" w:cstheme="minorHAnsi"/>
          <w:sz w:val="22"/>
          <w:szCs w:val="22"/>
        </w:rPr>
        <w:t>li</w:t>
      </w:r>
      <w:r w:rsidRPr="008004B7">
        <w:rPr>
          <w:rFonts w:asciiTheme="minorHAnsi" w:hAnsiTheme="minorHAnsi" w:cstheme="minorHAnsi"/>
          <w:sz w:val="22"/>
          <w:szCs w:val="22"/>
        </w:rPr>
        <w:t>i</w:t>
      </w:r>
      <w:r w:rsidR="00FA729B" w:rsidRPr="008004B7">
        <w:rPr>
          <w:rFonts w:asciiTheme="minorHAnsi" w:hAnsiTheme="minorHAnsi" w:cstheme="minorHAnsi"/>
          <w:sz w:val="22"/>
          <w:szCs w:val="22"/>
        </w:rPr>
        <w:t xml:space="preserve"> will be the system of record</w:t>
      </w:r>
      <w:r w:rsidRPr="008004B7">
        <w:rPr>
          <w:rFonts w:asciiTheme="minorHAnsi" w:hAnsiTheme="minorHAnsi" w:cstheme="minorHAnsi"/>
          <w:sz w:val="22"/>
          <w:szCs w:val="22"/>
        </w:rPr>
        <w:t xml:space="preserve">, </w:t>
      </w:r>
      <w:r w:rsidR="00FA729B" w:rsidRPr="008004B7">
        <w:rPr>
          <w:rFonts w:asciiTheme="minorHAnsi" w:hAnsiTheme="minorHAnsi" w:cstheme="minorHAnsi"/>
          <w:sz w:val="22"/>
          <w:szCs w:val="22"/>
        </w:rPr>
        <w:t xml:space="preserve">and </w:t>
      </w:r>
      <w:r w:rsidRPr="008004B7">
        <w:rPr>
          <w:rFonts w:asciiTheme="minorHAnsi" w:hAnsiTheme="minorHAnsi" w:cstheme="minorHAnsi"/>
          <w:sz w:val="22"/>
          <w:szCs w:val="22"/>
        </w:rPr>
        <w:t xml:space="preserve">the Crew Communications </w:t>
      </w:r>
      <w:r w:rsidR="00FA729B" w:rsidRPr="008004B7">
        <w:rPr>
          <w:rFonts w:asciiTheme="minorHAnsi" w:hAnsiTheme="minorHAnsi" w:cstheme="minorHAnsi"/>
          <w:sz w:val="22"/>
          <w:szCs w:val="22"/>
        </w:rPr>
        <w:t xml:space="preserve">service will be used to synch up the DB </w:t>
      </w:r>
      <w:r w:rsidRPr="008004B7">
        <w:rPr>
          <w:rFonts w:asciiTheme="minorHAnsi" w:hAnsiTheme="minorHAnsi" w:cstheme="minorHAnsi"/>
          <w:sz w:val="22"/>
          <w:szCs w:val="22"/>
        </w:rPr>
        <w:t>schema.</w:t>
      </w:r>
      <w:r w:rsidR="006925F7"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Varolii reports </w:t>
      </w:r>
      <w:r w:rsidR="00FA729B" w:rsidRPr="008004B7">
        <w:rPr>
          <w:rFonts w:asciiTheme="minorHAnsi" w:hAnsiTheme="minorHAnsi" w:cstheme="minorHAnsi"/>
          <w:sz w:val="22"/>
          <w:szCs w:val="22"/>
        </w:rPr>
        <w:t xml:space="preserve">are made </w:t>
      </w:r>
      <w:r w:rsidRPr="008004B7">
        <w:rPr>
          <w:rFonts w:asciiTheme="minorHAnsi" w:hAnsiTheme="minorHAnsi" w:cstheme="minorHAnsi"/>
          <w:sz w:val="22"/>
          <w:szCs w:val="22"/>
        </w:rPr>
        <w:t xml:space="preserve">accessible to authorized SWA </w:t>
      </w:r>
      <w:r w:rsidR="00FA729B" w:rsidRPr="008004B7">
        <w:rPr>
          <w:rFonts w:asciiTheme="minorHAnsi" w:hAnsiTheme="minorHAnsi" w:cstheme="minorHAnsi"/>
          <w:sz w:val="22"/>
          <w:szCs w:val="22"/>
        </w:rPr>
        <w:t>personnel</w:t>
      </w:r>
      <w:r w:rsidRPr="008004B7">
        <w:rPr>
          <w:rFonts w:asciiTheme="minorHAnsi" w:hAnsiTheme="minorHAnsi" w:cstheme="minorHAnsi"/>
          <w:sz w:val="22"/>
          <w:szCs w:val="22"/>
        </w:rPr>
        <w:t>.</w:t>
      </w:r>
      <w:r w:rsidR="006925F7" w:rsidRPr="008004B7">
        <w:rPr>
          <w:rFonts w:asciiTheme="minorHAnsi" w:hAnsiTheme="minorHAnsi" w:cstheme="minorHAnsi"/>
          <w:sz w:val="22"/>
          <w:szCs w:val="22"/>
        </w:rPr>
        <w:t xml:space="preserve"> </w:t>
      </w:r>
      <w:r w:rsidR="00F23D3D" w:rsidRPr="008004B7">
        <w:rPr>
          <w:rFonts w:asciiTheme="minorHAnsi" w:hAnsiTheme="minorHAnsi" w:cstheme="minorHAnsi"/>
          <w:sz w:val="22"/>
          <w:szCs w:val="22"/>
        </w:rPr>
        <w:t xml:space="preserve">The project is based on </w:t>
      </w:r>
      <w:r w:rsidRPr="008004B7">
        <w:rPr>
          <w:rFonts w:asciiTheme="minorHAnsi" w:hAnsiTheme="minorHAnsi" w:cstheme="minorHAnsi"/>
          <w:sz w:val="22"/>
          <w:szCs w:val="22"/>
        </w:rPr>
        <w:t xml:space="preserve">SOA architecture. </w:t>
      </w:r>
    </w:p>
    <w:p w14:paraId="15EF2EE2" w14:textId="77777777" w:rsidR="0073019B" w:rsidRPr="008004B7" w:rsidRDefault="0073019B" w:rsidP="008004B7">
      <w:pPr>
        <w:jc w:val="both"/>
        <w:rPr>
          <w:rFonts w:asciiTheme="minorHAnsi" w:hAnsiTheme="minorHAnsi" w:cstheme="minorHAnsi"/>
          <w:sz w:val="22"/>
          <w:szCs w:val="22"/>
        </w:rPr>
      </w:pPr>
    </w:p>
    <w:p w14:paraId="13E65CA3" w14:textId="77777777" w:rsidR="0073019B" w:rsidRPr="008004B7" w:rsidRDefault="0073019B"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2B5AD6" w:rsidRPr="008004B7">
        <w:rPr>
          <w:rFonts w:asciiTheme="minorHAnsi" w:hAnsiTheme="minorHAnsi" w:cstheme="minorHAnsi"/>
          <w:b/>
          <w:sz w:val="22"/>
          <w:szCs w:val="22"/>
        </w:rPr>
        <w:t>Contributions: -</w:t>
      </w:r>
    </w:p>
    <w:p w14:paraId="077C861A" w14:textId="77777777" w:rsidR="0073019B" w:rsidRPr="008004B7" w:rsidRDefault="004C757A" w:rsidP="008004B7">
      <w:pPr>
        <w:pStyle w:val="Normal12"/>
        <w:numPr>
          <w:ilvl w:val="0"/>
          <w:numId w:val="3"/>
        </w:numPr>
        <w:tabs>
          <w:tab w:val="left" w:pos="360"/>
          <w:tab w:val="left" w:pos="450"/>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Was responsible for </w:t>
      </w:r>
      <w:r w:rsidR="001068FC" w:rsidRPr="008004B7">
        <w:rPr>
          <w:rFonts w:asciiTheme="minorHAnsi" w:hAnsiTheme="minorHAnsi" w:cstheme="minorHAnsi"/>
          <w:sz w:val="22"/>
          <w:szCs w:val="22"/>
        </w:rPr>
        <w:t xml:space="preserve">providing </w:t>
      </w:r>
      <w:r w:rsidRPr="008004B7">
        <w:rPr>
          <w:rFonts w:asciiTheme="minorHAnsi" w:hAnsiTheme="minorHAnsi" w:cstheme="minorHAnsi"/>
          <w:b/>
          <w:sz w:val="22"/>
          <w:szCs w:val="22"/>
        </w:rPr>
        <w:t>technical leadership</w:t>
      </w:r>
      <w:r w:rsidRPr="008004B7">
        <w:rPr>
          <w:rFonts w:asciiTheme="minorHAnsi" w:hAnsiTheme="minorHAnsi" w:cstheme="minorHAnsi"/>
          <w:sz w:val="22"/>
          <w:szCs w:val="22"/>
        </w:rPr>
        <w:t xml:space="preserve"> </w:t>
      </w:r>
      <w:r w:rsidR="001068FC" w:rsidRPr="008004B7">
        <w:rPr>
          <w:rFonts w:asciiTheme="minorHAnsi" w:hAnsiTheme="minorHAnsi" w:cstheme="minorHAnsi"/>
          <w:sz w:val="22"/>
          <w:szCs w:val="22"/>
        </w:rPr>
        <w:t xml:space="preserve">to </w:t>
      </w:r>
      <w:r w:rsidRPr="008004B7">
        <w:rPr>
          <w:rFonts w:asciiTheme="minorHAnsi" w:hAnsiTheme="minorHAnsi" w:cstheme="minorHAnsi"/>
          <w:sz w:val="22"/>
          <w:szCs w:val="22"/>
        </w:rPr>
        <w:t xml:space="preserve">a </w:t>
      </w:r>
      <w:r w:rsidR="0073019B" w:rsidRPr="008004B7">
        <w:rPr>
          <w:rFonts w:asciiTheme="minorHAnsi" w:hAnsiTheme="minorHAnsi" w:cstheme="minorHAnsi"/>
          <w:sz w:val="22"/>
          <w:szCs w:val="22"/>
        </w:rPr>
        <w:t xml:space="preserve">team of 20 </w:t>
      </w:r>
      <w:r w:rsidR="005C5A90" w:rsidRPr="008004B7">
        <w:rPr>
          <w:rFonts w:asciiTheme="minorHAnsi" w:hAnsiTheme="minorHAnsi" w:cstheme="minorHAnsi"/>
          <w:sz w:val="22"/>
          <w:szCs w:val="22"/>
        </w:rPr>
        <w:t xml:space="preserve">consisting of project managers, </w:t>
      </w:r>
      <w:r w:rsidR="0073019B" w:rsidRPr="008004B7">
        <w:rPr>
          <w:rFonts w:asciiTheme="minorHAnsi" w:hAnsiTheme="minorHAnsi" w:cstheme="minorHAnsi"/>
          <w:sz w:val="22"/>
          <w:szCs w:val="22"/>
        </w:rPr>
        <w:t xml:space="preserve">developers and business analysts for the </w:t>
      </w:r>
      <w:r w:rsidR="0073019B" w:rsidRPr="008004B7">
        <w:rPr>
          <w:rFonts w:asciiTheme="minorHAnsi" w:hAnsiTheme="minorHAnsi" w:cstheme="minorHAnsi"/>
          <w:b/>
          <w:sz w:val="22"/>
          <w:szCs w:val="22"/>
        </w:rPr>
        <w:t>design, development and deployment</w:t>
      </w:r>
      <w:r w:rsidR="0073019B" w:rsidRPr="008004B7">
        <w:rPr>
          <w:rFonts w:asciiTheme="minorHAnsi" w:hAnsiTheme="minorHAnsi" w:cstheme="minorHAnsi"/>
          <w:sz w:val="22"/>
          <w:szCs w:val="22"/>
        </w:rPr>
        <w:t xml:space="preserve"> of different services of the application.</w:t>
      </w:r>
    </w:p>
    <w:p w14:paraId="4F313F5A" w14:textId="77777777" w:rsidR="0073019B" w:rsidRPr="008004B7" w:rsidRDefault="007365E0" w:rsidP="008004B7">
      <w:pPr>
        <w:pStyle w:val="Normal12"/>
        <w:numPr>
          <w:ilvl w:val="0"/>
          <w:numId w:val="3"/>
        </w:numPr>
        <w:tabs>
          <w:tab w:val="left" w:pos="360"/>
          <w:tab w:val="left" w:pos="450"/>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Liaised</w:t>
      </w:r>
      <w:r w:rsidR="0073019B" w:rsidRPr="008004B7">
        <w:rPr>
          <w:rFonts w:asciiTheme="minorHAnsi" w:hAnsiTheme="minorHAnsi" w:cstheme="minorHAnsi"/>
          <w:sz w:val="22"/>
          <w:szCs w:val="22"/>
        </w:rPr>
        <w:t xml:space="preserve"> with </w:t>
      </w:r>
      <w:r w:rsidRPr="008004B7">
        <w:rPr>
          <w:rFonts w:asciiTheme="minorHAnsi" w:hAnsiTheme="minorHAnsi" w:cstheme="minorHAnsi"/>
          <w:sz w:val="22"/>
          <w:szCs w:val="22"/>
        </w:rPr>
        <w:t>external vendors (</w:t>
      </w:r>
      <w:r w:rsidR="0073019B" w:rsidRPr="008004B7">
        <w:rPr>
          <w:rFonts w:asciiTheme="minorHAnsi" w:hAnsiTheme="minorHAnsi" w:cstheme="minorHAnsi"/>
          <w:sz w:val="22"/>
          <w:szCs w:val="22"/>
        </w:rPr>
        <w:t>Varolii</w:t>
      </w:r>
      <w:r w:rsidRPr="008004B7">
        <w:rPr>
          <w:rFonts w:asciiTheme="minorHAnsi" w:hAnsiTheme="minorHAnsi" w:cstheme="minorHAnsi"/>
          <w:sz w:val="22"/>
          <w:szCs w:val="22"/>
        </w:rPr>
        <w:t>)</w:t>
      </w:r>
      <w:r w:rsidR="0073019B" w:rsidRPr="008004B7">
        <w:rPr>
          <w:rFonts w:asciiTheme="minorHAnsi" w:hAnsiTheme="minorHAnsi" w:cstheme="minorHAnsi"/>
          <w:sz w:val="22"/>
          <w:szCs w:val="22"/>
        </w:rPr>
        <w:t xml:space="preserve"> and </w:t>
      </w:r>
      <w:r w:rsidRPr="008004B7">
        <w:rPr>
          <w:rFonts w:asciiTheme="minorHAnsi" w:hAnsiTheme="minorHAnsi" w:cstheme="minorHAnsi"/>
          <w:sz w:val="22"/>
          <w:szCs w:val="22"/>
        </w:rPr>
        <w:t>lead</w:t>
      </w:r>
      <w:r w:rsidR="00F23D3D" w:rsidRPr="008004B7">
        <w:rPr>
          <w:rFonts w:asciiTheme="minorHAnsi" w:hAnsiTheme="minorHAnsi" w:cstheme="minorHAnsi"/>
          <w:sz w:val="22"/>
          <w:szCs w:val="22"/>
        </w:rPr>
        <w:t xml:space="preserve"> the </w:t>
      </w:r>
      <w:r w:rsidR="0073019B" w:rsidRPr="008004B7">
        <w:rPr>
          <w:rFonts w:asciiTheme="minorHAnsi" w:hAnsiTheme="minorHAnsi" w:cstheme="minorHAnsi"/>
          <w:sz w:val="22"/>
          <w:szCs w:val="22"/>
        </w:rPr>
        <w:t>conference calls and onsite meetings.</w:t>
      </w:r>
    </w:p>
    <w:p w14:paraId="2F584A78" w14:textId="77777777" w:rsidR="0073019B" w:rsidRPr="008004B7" w:rsidRDefault="0073019B" w:rsidP="008004B7">
      <w:pPr>
        <w:pStyle w:val="Normal12"/>
        <w:numPr>
          <w:ilvl w:val="0"/>
          <w:numId w:val="3"/>
        </w:numPr>
        <w:tabs>
          <w:tab w:val="left" w:pos="360"/>
          <w:tab w:val="left" w:pos="450"/>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Guided the development of solution, a </w:t>
      </w:r>
      <w:r w:rsidRPr="008004B7">
        <w:rPr>
          <w:rFonts w:asciiTheme="minorHAnsi" w:hAnsiTheme="minorHAnsi" w:cstheme="minorHAnsi"/>
          <w:b/>
          <w:sz w:val="22"/>
          <w:szCs w:val="22"/>
        </w:rPr>
        <w:t>combination of SOA and web-based</w:t>
      </w:r>
      <w:r w:rsidR="00135D22" w:rsidRPr="008004B7">
        <w:rPr>
          <w:rFonts w:asciiTheme="minorHAnsi" w:hAnsiTheme="minorHAnsi" w:cstheme="minorHAnsi"/>
          <w:sz w:val="22"/>
          <w:szCs w:val="22"/>
        </w:rPr>
        <w:t xml:space="preserve"> application</w:t>
      </w:r>
      <w:r w:rsidRPr="008004B7">
        <w:rPr>
          <w:rFonts w:asciiTheme="minorHAnsi" w:hAnsiTheme="minorHAnsi" w:cstheme="minorHAnsi"/>
          <w:sz w:val="22"/>
          <w:szCs w:val="22"/>
        </w:rPr>
        <w:t xml:space="preserve"> built on the Southwe</w:t>
      </w:r>
      <w:r w:rsidR="0041778D" w:rsidRPr="008004B7">
        <w:rPr>
          <w:rFonts w:asciiTheme="minorHAnsi" w:hAnsiTheme="minorHAnsi" w:cstheme="minorHAnsi"/>
          <w:sz w:val="22"/>
          <w:szCs w:val="22"/>
        </w:rPr>
        <w:t>st technology programming stack.</w:t>
      </w:r>
    </w:p>
    <w:p w14:paraId="692DB136" w14:textId="77777777" w:rsidR="0073019B" w:rsidRPr="008004B7" w:rsidRDefault="007365E0" w:rsidP="008004B7">
      <w:pPr>
        <w:pStyle w:val="Normal12"/>
        <w:numPr>
          <w:ilvl w:val="0"/>
          <w:numId w:val="3"/>
        </w:numPr>
        <w:tabs>
          <w:tab w:val="left" w:pos="360"/>
          <w:tab w:val="left" w:pos="450"/>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Provided </w:t>
      </w:r>
      <w:r w:rsidRPr="008004B7">
        <w:rPr>
          <w:rFonts w:asciiTheme="minorHAnsi" w:hAnsiTheme="minorHAnsi" w:cstheme="minorHAnsi"/>
          <w:b/>
          <w:sz w:val="22"/>
          <w:szCs w:val="22"/>
        </w:rPr>
        <w:t>crucial input</w:t>
      </w:r>
      <w:r w:rsidRPr="008004B7">
        <w:rPr>
          <w:rFonts w:asciiTheme="minorHAnsi" w:hAnsiTheme="minorHAnsi" w:cstheme="minorHAnsi"/>
          <w:sz w:val="22"/>
          <w:szCs w:val="22"/>
        </w:rPr>
        <w:t xml:space="preserve"> </w:t>
      </w:r>
      <w:r w:rsidR="0073019B" w:rsidRPr="008004B7">
        <w:rPr>
          <w:rFonts w:asciiTheme="minorHAnsi" w:hAnsiTheme="minorHAnsi" w:cstheme="minorHAnsi"/>
          <w:sz w:val="22"/>
          <w:szCs w:val="22"/>
        </w:rPr>
        <w:t xml:space="preserve">for the various project documents like </w:t>
      </w:r>
      <w:r w:rsidR="0073019B" w:rsidRPr="008004B7">
        <w:rPr>
          <w:rFonts w:asciiTheme="minorHAnsi" w:hAnsiTheme="minorHAnsi" w:cstheme="minorHAnsi"/>
          <w:b/>
          <w:sz w:val="22"/>
          <w:szCs w:val="22"/>
        </w:rPr>
        <w:t>Startup</w:t>
      </w:r>
      <w:r w:rsidR="0073019B" w:rsidRPr="008004B7">
        <w:rPr>
          <w:rFonts w:asciiTheme="minorHAnsi" w:hAnsiTheme="minorHAnsi" w:cstheme="minorHAnsi"/>
          <w:sz w:val="22"/>
          <w:szCs w:val="22"/>
        </w:rPr>
        <w:t xml:space="preserve"> </w:t>
      </w:r>
      <w:r w:rsidR="0073019B" w:rsidRPr="008004B7">
        <w:rPr>
          <w:rFonts w:asciiTheme="minorHAnsi" w:hAnsiTheme="minorHAnsi" w:cstheme="minorHAnsi"/>
          <w:b/>
          <w:sz w:val="22"/>
          <w:szCs w:val="22"/>
        </w:rPr>
        <w:t>Tollgate</w:t>
      </w:r>
      <w:r w:rsidR="0073019B" w:rsidRPr="008004B7">
        <w:rPr>
          <w:rFonts w:asciiTheme="minorHAnsi" w:hAnsiTheme="minorHAnsi" w:cstheme="minorHAnsi"/>
          <w:sz w:val="22"/>
          <w:szCs w:val="22"/>
        </w:rPr>
        <w:t xml:space="preserve"> Presentation, Project Schedule, </w:t>
      </w:r>
      <w:r w:rsidR="0073019B" w:rsidRPr="008004B7">
        <w:rPr>
          <w:rFonts w:asciiTheme="minorHAnsi" w:hAnsiTheme="minorHAnsi" w:cstheme="minorHAnsi"/>
          <w:b/>
          <w:sz w:val="22"/>
          <w:szCs w:val="22"/>
        </w:rPr>
        <w:t xml:space="preserve">Project Authorization </w:t>
      </w:r>
      <w:proofErr w:type="gramStart"/>
      <w:r w:rsidR="0073019B" w:rsidRPr="008004B7">
        <w:rPr>
          <w:rFonts w:asciiTheme="minorHAnsi" w:hAnsiTheme="minorHAnsi" w:cstheme="minorHAnsi"/>
          <w:b/>
          <w:sz w:val="22"/>
          <w:szCs w:val="22"/>
        </w:rPr>
        <w:t>request(</w:t>
      </w:r>
      <w:proofErr w:type="gramEnd"/>
      <w:r w:rsidR="0073019B" w:rsidRPr="008004B7">
        <w:rPr>
          <w:rFonts w:asciiTheme="minorHAnsi" w:hAnsiTheme="minorHAnsi" w:cstheme="minorHAnsi"/>
          <w:b/>
          <w:sz w:val="22"/>
          <w:szCs w:val="22"/>
        </w:rPr>
        <w:t>PAR)</w:t>
      </w:r>
      <w:r w:rsidR="0073019B" w:rsidRPr="008004B7">
        <w:rPr>
          <w:rFonts w:asciiTheme="minorHAnsi" w:hAnsiTheme="minorHAnsi" w:cstheme="minorHAnsi"/>
          <w:sz w:val="22"/>
          <w:szCs w:val="22"/>
        </w:rPr>
        <w:t>.</w:t>
      </w:r>
    </w:p>
    <w:p w14:paraId="18F459BC" w14:textId="77777777" w:rsidR="0073019B" w:rsidRPr="008004B7" w:rsidRDefault="003B15B1"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Responsible for </w:t>
      </w:r>
      <w:r w:rsidR="0073019B" w:rsidRPr="008004B7">
        <w:rPr>
          <w:rFonts w:asciiTheme="minorHAnsi" w:hAnsiTheme="minorHAnsi" w:cstheme="minorHAnsi"/>
          <w:sz w:val="22"/>
          <w:szCs w:val="22"/>
        </w:rPr>
        <w:t xml:space="preserve">the </w:t>
      </w:r>
      <w:r w:rsidR="0073019B" w:rsidRPr="008004B7">
        <w:rPr>
          <w:rFonts w:asciiTheme="minorHAnsi" w:hAnsiTheme="minorHAnsi" w:cstheme="minorHAnsi"/>
          <w:b/>
          <w:sz w:val="22"/>
          <w:szCs w:val="22"/>
        </w:rPr>
        <w:t>architecture and design</w:t>
      </w:r>
      <w:r w:rsidR="0073019B" w:rsidRPr="008004B7">
        <w:rPr>
          <w:rFonts w:asciiTheme="minorHAnsi" w:hAnsiTheme="minorHAnsi" w:cstheme="minorHAnsi"/>
          <w:sz w:val="22"/>
          <w:szCs w:val="22"/>
        </w:rPr>
        <w:t xml:space="preserve"> direction for the </w:t>
      </w:r>
      <w:r w:rsidRPr="008004B7">
        <w:rPr>
          <w:rFonts w:asciiTheme="minorHAnsi" w:hAnsiTheme="minorHAnsi" w:cstheme="minorHAnsi"/>
          <w:sz w:val="22"/>
          <w:szCs w:val="22"/>
        </w:rPr>
        <w:t>entire solution</w:t>
      </w:r>
      <w:r w:rsidR="0073019B" w:rsidRPr="008004B7">
        <w:rPr>
          <w:rFonts w:asciiTheme="minorHAnsi" w:hAnsiTheme="minorHAnsi" w:cstheme="minorHAnsi"/>
          <w:sz w:val="22"/>
          <w:szCs w:val="22"/>
        </w:rPr>
        <w:t>.</w:t>
      </w:r>
    </w:p>
    <w:p w14:paraId="71233119" w14:textId="77777777" w:rsidR="0073019B" w:rsidRPr="008004B7" w:rsidRDefault="0073019B"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lastRenderedPageBreak/>
        <w:t xml:space="preserve">Customized </w:t>
      </w:r>
      <w:r w:rsidRPr="008004B7">
        <w:rPr>
          <w:rFonts w:asciiTheme="minorHAnsi" w:hAnsiTheme="minorHAnsi" w:cstheme="minorHAnsi"/>
          <w:b/>
          <w:sz w:val="22"/>
          <w:szCs w:val="22"/>
        </w:rPr>
        <w:t>Southwest development methodology</w:t>
      </w:r>
      <w:r w:rsidRPr="008004B7">
        <w:rPr>
          <w:rFonts w:asciiTheme="minorHAnsi" w:hAnsiTheme="minorHAnsi" w:cstheme="minorHAnsi"/>
          <w:sz w:val="22"/>
          <w:szCs w:val="22"/>
        </w:rPr>
        <w:t xml:space="preserve"> (developed on RUP) and developed </w:t>
      </w:r>
      <w:r w:rsidRPr="008004B7">
        <w:rPr>
          <w:rFonts w:asciiTheme="minorHAnsi" w:hAnsiTheme="minorHAnsi" w:cstheme="minorHAnsi"/>
          <w:b/>
          <w:sz w:val="22"/>
          <w:szCs w:val="22"/>
        </w:rPr>
        <w:t>metrics-based processes</w:t>
      </w:r>
      <w:r w:rsidRPr="008004B7">
        <w:rPr>
          <w:rFonts w:asciiTheme="minorHAnsi" w:hAnsiTheme="minorHAnsi" w:cstheme="minorHAnsi"/>
          <w:sz w:val="22"/>
          <w:szCs w:val="22"/>
        </w:rPr>
        <w:t xml:space="preserve"> (based on XP) for the project.</w:t>
      </w:r>
    </w:p>
    <w:p w14:paraId="6E1F87F0" w14:textId="77777777" w:rsidR="00715F25" w:rsidRPr="008004B7" w:rsidRDefault="003B15B1"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Gave feedback to management for conducting</w:t>
      </w:r>
      <w:r w:rsidR="0073019B" w:rsidRPr="008004B7">
        <w:rPr>
          <w:rFonts w:asciiTheme="minorHAnsi" w:hAnsiTheme="minorHAnsi" w:cstheme="minorHAnsi"/>
          <w:sz w:val="22"/>
          <w:szCs w:val="22"/>
        </w:rPr>
        <w:t xml:space="preserve"> quarterly and yearly </w:t>
      </w:r>
      <w:r w:rsidR="0073019B" w:rsidRPr="008004B7">
        <w:rPr>
          <w:rFonts w:asciiTheme="minorHAnsi" w:hAnsiTheme="minorHAnsi" w:cstheme="minorHAnsi"/>
          <w:b/>
          <w:sz w:val="22"/>
          <w:szCs w:val="22"/>
        </w:rPr>
        <w:t>performance</w:t>
      </w:r>
      <w:r w:rsidR="0073019B" w:rsidRPr="008004B7">
        <w:rPr>
          <w:rFonts w:asciiTheme="minorHAnsi" w:hAnsiTheme="minorHAnsi" w:cstheme="minorHAnsi"/>
          <w:sz w:val="22"/>
          <w:szCs w:val="22"/>
        </w:rPr>
        <w:t xml:space="preserve"> </w:t>
      </w:r>
      <w:r w:rsidR="0073019B" w:rsidRPr="008004B7">
        <w:rPr>
          <w:rFonts w:asciiTheme="minorHAnsi" w:hAnsiTheme="minorHAnsi" w:cstheme="minorHAnsi"/>
          <w:b/>
          <w:sz w:val="22"/>
          <w:szCs w:val="22"/>
        </w:rPr>
        <w:t>reviews</w:t>
      </w:r>
      <w:r w:rsidR="0073019B" w:rsidRPr="008004B7">
        <w:rPr>
          <w:rFonts w:asciiTheme="minorHAnsi" w:hAnsiTheme="minorHAnsi" w:cstheme="minorHAnsi"/>
          <w:sz w:val="22"/>
          <w:szCs w:val="22"/>
        </w:rPr>
        <w:t xml:space="preserve">. </w:t>
      </w:r>
    </w:p>
    <w:p w14:paraId="4AAEE5C4" w14:textId="77777777" w:rsidR="003B15B1" w:rsidRPr="008004B7" w:rsidRDefault="003B15B1" w:rsidP="008004B7">
      <w:pPr>
        <w:jc w:val="both"/>
        <w:rPr>
          <w:rFonts w:asciiTheme="minorHAnsi" w:hAnsiTheme="minorHAnsi" w:cstheme="minorHAnsi"/>
          <w:sz w:val="22"/>
          <w:szCs w:val="22"/>
        </w:rPr>
      </w:pPr>
    </w:p>
    <w:p w14:paraId="32B1797A" w14:textId="77777777" w:rsidR="003B15B1" w:rsidRPr="008004B7" w:rsidRDefault="003B15B1" w:rsidP="008004B7">
      <w:pPr>
        <w:jc w:val="both"/>
        <w:rPr>
          <w:rFonts w:asciiTheme="minorHAnsi" w:hAnsiTheme="minorHAnsi" w:cstheme="minorHAnsi"/>
          <w:sz w:val="22"/>
          <w:szCs w:val="22"/>
        </w:rPr>
      </w:pPr>
    </w:p>
    <w:p w14:paraId="5D8E1F06" w14:textId="77777777" w:rsidR="00085B5F" w:rsidRPr="008004B7" w:rsidRDefault="00085B5F" w:rsidP="008004B7">
      <w:pPr>
        <w:jc w:val="both"/>
        <w:rPr>
          <w:rFonts w:asciiTheme="minorHAnsi" w:hAnsiTheme="minorHAnsi" w:cstheme="minorHAnsi"/>
          <w:sz w:val="22"/>
          <w:szCs w:val="22"/>
        </w:rPr>
      </w:pPr>
    </w:p>
    <w:p w14:paraId="304923FD" w14:textId="77777777" w:rsidR="00B8151F" w:rsidRPr="008004B7" w:rsidRDefault="00B8151F"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002C5C53" w:rsidRPr="008004B7">
        <w:rPr>
          <w:rFonts w:asciiTheme="minorHAnsi" w:hAnsiTheme="minorHAnsi" w:cstheme="minorHAnsi"/>
          <w:b/>
          <w:sz w:val="22"/>
          <w:szCs w:val="22"/>
        </w:rPr>
        <w:t xml:space="preserve"> </w:t>
      </w:r>
      <w:r w:rsidRPr="008004B7">
        <w:rPr>
          <w:rFonts w:asciiTheme="minorHAnsi" w:hAnsiTheme="minorHAnsi" w:cstheme="minorHAnsi"/>
          <w:b/>
          <w:sz w:val="22"/>
          <w:szCs w:val="22"/>
        </w:rPr>
        <w:t xml:space="preserve">Required Navigation </w:t>
      </w:r>
      <w:proofErr w:type="gramStart"/>
      <w:r w:rsidRPr="008004B7">
        <w:rPr>
          <w:rFonts w:asciiTheme="minorHAnsi" w:hAnsiTheme="minorHAnsi" w:cstheme="minorHAnsi"/>
          <w:b/>
          <w:sz w:val="22"/>
          <w:szCs w:val="22"/>
        </w:rPr>
        <w:t>Performance(</w:t>
      </w:r>
      <w:proofErr w:type="gramEnd"/>
      <w:r w:rsidRPr="008004B7">
        <w:rPr>
          <w:rFonts w:asciiTheme="minorHAnsi" w:hAnsiTheme="minorHAnsi" w:cstheme="minorHAnsi"/>
          <w:b/>
          <w:sz w:val="22"/>
          <w:szCs w:val="22"/>
        </w:rPr>
        <w:t>RNP)</w:t>
      </w:r>
      <w:r w:rsidR="00870607" w:rsidRPr="008004B7">
        <w:rPr>
          <w:rFonts w:asciiTheme="minorHAnsi" w:hAnsiTheme="minorHAnsi" w:cstheme="minorHAnsi"/>
          <w:b/>
          <w:sz w:val="22"/>
          <w:szCs w:val="22"/>
        </w:rPr>
        <w:t xml:space="preserve"> </w:t>
      </w:r>
      <w:r w:rsidR="002C5C53" w:rsidRPr="008004B7">
        <w:rPr>
          <w:rFonts w:asciiTheme="minorHAnsi" w:hAnsiTheme="minorHAnsi" w:cstheme="minorHAnsi"/>
          <w:b/>
          <w:sz w:val="22"/>
          <w:szCs w:val="22"/>
        </w:rPr>
        <w:t>-</w:t>
      </w:r>
      <w:r w:rsidR="00870607" w:rsidRPr="008004B7">
        <w:rPr>
          <w:rFonts w:asciiTheme="minorHAnsi" w:hAnsiTheme="minorHAnsi" w:cstheme="minorHAnsi"/>
          <w:b/>
          <w:sz w:val="22"/>
          <w:szCs w:val="22"/>
        </w:rPr>
        <w:t>J</w:t>
      </w:r>
      <w:r w:rsidR="00047758" w:rsidRPr="008004B7">
        <w:rPr>
          <w:rFonts w:asciiTheme="minorHAnsi" w:hAnsiTheme="minorHAnsi" w:cstheme="minorHAnsi"/>
          <w:b/>
          <w:sz w:val="22"/>
          <w:szCs w:val="22"/>
        </w:rPr>
        <w:t>a</w:t>
      </w:r>
      <w:r w:rsidR="00870607" w:rsidRPr="008004B7">
        <w:rPr>
          <w:rFonts w:asciiTheme="minorHAnsi" w:hAnsiTheme="minorHAnsi" w:cstheme="minorHAnsi"/>
          <w:b/>
          <w:sz w:val="22"/>
          <w:szCs w:val="22"/>
        </w:rPr>
        <w:t>nuary 2006 to October 200</w:t>
      </w:r>
      <w:r w:rsidR="005B58C6" w:rsidRPr="008004B7">
        <w:rPr>
          <w:rFonts w:asciiTheme="minorHAnsi" w:hAnsiTheme="minorHAnsi" w:cstheme="minorHAnsi"/>
          <w:b/>
          <w:sz w:val="22"/>
          <w:szCs w:val="22"/>
        </w:rPr>
        <w:t>9</w:t>
      </w:r>
    </w:p>
    <w:p w14:paraId="00F66F97" w14:textId="77777777" w:rsidR="00F80EF2" w:rsidRPr="008004B7" w:rsidRDefault="00F80EF2" w:rsidP="008004B7">
      <w:pPr>
        <w:jc w:val="both"/>
        <w:rPr>
          <w:rFonts w:asciiTheme="minorHAnsi" w:hAnsiTheme="minorHAnsi" w:cstheme="minorHAnsi"/>
          <w:sz w:val="22"/>
          <w:szCs w:val="22"/>
        </w:rPr>
      </w:pPr>
      <w:r w:rsidRPr="008004B7">
        <w:rPr>
          <w:rFonts w:asciiTheme="minorHAnsi" w:hAnsiTheme="minorHAnsi" w:cstheme="minorHAnsi"/>
          <w:b/>
          <w:sz w:val="22"/>
          <w:szCs w:val="22"/>
        </w:rPr>
        <w:t>Tools and Technologies:</w:t>
      </w:r>
      <w:r w:rsidRPr="008004B7">
        <w:rPr>
          <w:rFonts w:asciiTheme="minorHAnsi" w:hAnsiTheme="minorHAnsi" w:cstheme="minorHAnsi"/>
          <w:b/>
          <w:sz w:val="22"/>
          <w:szCs w:val="22"/>
        </w:rPr>
        <w:tab/>
      </w:r>
      <w:r w:rsidRPr="008004B7">
        <w:rPr>
          <w:rFonts w:asciiTheme="minorHAnsi" w:hAnsiTheme="minorHAnsi" w:cstheme="minorHAnsi"/>
          <w:sz w:val="22"/>
          <w:szCs w:val="22"/>
        </w:rPr>
        <w:t xml:space="preserve">JEE, Java, Web Sphere, Eclipse, Spring, Hibernate, Mule ESB, </w:t>
      </w:r>
      <w:r w:rsidR="00C21723" w:rsidRPr="008004B7">
        <w:rPr>
          <w:rFonts w:asciiTheme="minorHAnsi" w:hAnsiTheme="minorHAnsi" w:cstheme="minorHAnsi"/>
          <w:sz w:val="22"/>
          <w:szCs w:val="22"/>
        </w:rPr>
        <w:t xml:space="preserve">SOA, Restful </w:t>
      </w:r>
      <w:r w:rsidR="00DA61B4" w:rsidRPr="008004B7">
        <w:rPr>
          <w:rFonts w:asciiTheme="minorHAnsi" w:hAnsiTheme="minorHAnsi" w:cstheme="minorHAnsi"/>
          <w:sz w:val="22"/>
          <w:szCs w:val="22"/>
        </w:rPr>
        <w:t xml:space="preserve">Java </w:t>
      </w:r>
      <w:proofErr w:type="spellStart"/>
      <w:r w:rsidR="009F15DB" w:rsidRPr="008004B7">
        <w:rPr>
          <w:rFonts w:asciiTheme="minorHAnsi" w:hAnsiTheme="minorHAnsi" w:cstheme="minorHAnsi"/>
          <w:sz w:val="22"/>
          <w:szCs w:val="22"/>
        </w:rPr>
        <w:t>WebServices</w:t>
      </w:r>
      <w:proofErr w:type="spellEnd"/>
      <w:r w:rsidR="00C21723" w:rsidRPr="008004B7">
        <w:rPr>
          <w:rFonts w:asciiTheme="minorHAnsi" w:hAnsiTheme="minorHAnsi" w:cstheme="minorHAnsi"/>
          <w:sz w:val="22"/>
          <w:szCs w:val="22"/>
        </w:rPr>
        <w:t xml:space="preserve">, JSON, </w:t>
      </w:r>
      <w:r w:rsidR="009A0F68" w:rsidRPr="008004B7">
        <w:rPr>
          <w:rFonts w:asciiTheme="minorHAnsi" w:hAnsiTheme="minorHAnsi" w:cstheme="minorHAnsi"/>
          <w:sz w:val="22"/>
          <w:szCs w:val="22"/>
        </w:rPr>
        <w:t xml:space="preserve">OOD, </w:t>
      </w:r>
      <w:r w:rsidRPr="008004B7">
        <w:rPr>
          <w:rFonts w:asciiTheme="minorHAnsi" w:hAnsiTheme="minorHAnsi" w:cstheme="minorHAnsi"/>
          <w:sz w:val="22"/>
          <w:szCs w:val="22"/>
        </w:rPr>
        <w:t xml:space="preserve">Oracle, SQL, Windows XP, Log4j, CVS, Junit, </w:t>
      </w:r>
      <w:proofErr w:type="spellStart"/>
      <w:r w:rsidRPr="008004B7">
        <w:rPr>
          <w:rFonts w:asciiTheme="minorHAnsi" w:hAnsiTheme="minorHAnsi" w:cstheme="minorHAnsi"/>
          <w:sz w:val="22"/>
          <w:szCs w:val="22"/>
        </w:rPr>
        <w:t>Cobertura</w:t>
      </w:r>
      <w:proofErr w:type="spellEnd"/>
      <w:r w:rsidRPr="008004B7">
        <w:rPr>
          <w:rFonts w:asciiTheme="minorHAnsi" w:hAnsiTheme="minorHAnsi" w:cstheme="minorHAnsi"/>
          <w:sz w:val="22"/>
          <w:szCs w:val="22"/>
        </w:rPr>
        <w:t>, Maven, Code Collaborator</w:t>
      </w:r>
      <w:r w:rsidR="00C21723" w:rsidRPr="008004B7">
        <w:rPr>
          <w:rFonts w:asciiTheme="minorHAnsi" w:hAnsiTheme="minorHAnsi" w:cstheme="minorHAnsi"/>
          <w:sz w:val="22"/>
          <w:szCs w:val="22"/>
        </w:rPr>
        <w:t>, Tomcat</w:t>
      </w:r>
      <w:r w:rsidRPr="008004B7">
        <w:rPr>
          <w:rFonts w:asciiTheme="minorHAnsi" w:hAnsiTheme="minorHAnsi" w:cstheme="minorHAnsi"/>
          <w:sz w:val="22"/>
          <w:szCs w:val="22"/>
        </w:rPr>
        <w:t>.</w:t>
      </w:r>
    </w:p>
    <w:p w14:paraId="09239CB2" w14:textId="77777777" w:rsidR="00F80EF2" w:rsidRPr="008004B7" w:rsidRDefault="00F80EF2" w:rsidP="008004B7">
      <w:pPr>
        <w:tabs>
          <w:tab w:val="left" w:pos="2160"/>
        </w:tabs>
        <w:ind w:left="1440" w:hanging="1440"/>
        <w:jc w:val="both"/>
        <w:rPr>
          <w:rFonts w:asciiTheme="minorHAnsi" w:hAnsiTheme="minorHAnsi" w:cstheme="minorHAnsi"/>
          <w:b/>
          <w:sz w:val="22"/>
          <w:szCs w:val="22"/>
        </w:rPr>
      </w:pPr>
    </w:p>
    <w:p w14:paraId="363F0BEB" w14:textId="77777777" w:rsidR="002F1ADD" w:rsidRPr="008004B7" w:rsidRDefault="00B8151F" w:rsidP="008004B7">
      <w:pPr>
        <w:jc w:val="both"/>
        <w:rPr>
          <w:rFonts w:asciiTheme="minorHAnsi" w:hAnsiTheme="minorHAnsi" w:cstheme="minorHAnsi"/>
          <w:b/>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004B7C9B" w:rsidRPr="008004B7">
        <w:rPr>
          <w:rFonts w:asciiTheme="minorHAnsi" w:hAnsiTheme="minorHAnsi" w:cstheme="minorHAnsi"/>
          <w:b/>
          <w:sz w:val="22"/>
          <w:szCs w:val="22"/>
        </w:rPr>
        <w:t xml:space="preserve"> </w:t>
      </w:r>
      <w:r w:rsidR="002B5AD6" w:rsidRPr="008004B7">
        <w:rPr>
          <w:rFonts w:asciiTheme="minorHAnsi" w:hAnsiTheme="minorHAnsi" w:cstheme="minorHAnsi"/>
          <w:b/>
          <w:sz w:val="22"/>
          <w:szCs w:val="22"/>
        </w:rPr>
        <w:t>Lead</w:t>
      </w:r>
      <w:r w:rsidR="00E5583B" w:rsidRPr="008004B7">
        <w:rPr>
          <w:rFonts w:asciiTheme="minorHAnsi" w:hAnsiTheme="minorHAnsi" w:cstheme="minorHAnsi"/>
          <w:b/>
          <w:sz w:val="22"/>
          <w:szCs w:val="22"/>
        </w:rPr>
        <w:t xml:space="preserve"> Developer</w:t>
      </w:r>
    </w:p>
    <w:p w14:paraId="2BB8FEA4" w14:textId="77777777" w:rsidR="00B8151F" w:rsidRPr="008004B7" w:rsidRDefault="00B8151F"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004B7C9B" w:rsidRPr="008004B7">
        <w:rPr>
          <w:rFonts w:asciiTheme="minorHAnsi" w:hAnsiTheme="minorHAnsi" w:cstheme="minorHAnsi"/>
          <w:b/>
          <w:sz w:val="22"/>
          <w:szCs w:val="22"/>
        </w:rPr>
        <w:t xml:space="preserve"> </w:t>
      </w:r>
      <w:r w:rsidRPr="008004B7">
        <w:rPr>
          <w:rFonts w:asciiTheme="minorHAnsi" w:hAnsiTheme="minorHAnsi" w:cstheme="minorHAnsi"/>
          <w:sz w:val="22"/>
          <w:szCs w:val="22"/>
        </w:rPr>
        <w:t xml:space="preserve">Required Navigation Performance (RNP) relies on </w:t>
      </w:r>
      <w:r w:rsidR="00742922" w:rsidRPr="008004B7">
        <w:rPr>
          <w:rFonts w:asciiTheme="minorHAnsi" w:hAnsiTheme="minorHAnsi" w:cstheme="minorHAnsi"/>
          <w:b/>
          <w:sz w:val="22"/>
          <w:szCs w:val="22"/>
        </w:rPr>
        <w:t>satellite-based</w:t>
      </w:r>
      <w:r w:rsidRPr="008004B7">
        <w:rPr>
          <w:rFonts w:asciiTheme="minorHAnsi" w:hAnsiTheme="minorHAnsi" w:cstheme="minorHAnsi"/>
          <w:b/>
          <w:sz w:val="22"/>
          <w:szCs w:val="22"/>
        </w:rPr>
        <w:t xml:space="preserve"> navigation</w:t>
      </w:r>
      <w:r w:rsidRPr="008004B7">
        <w:rPr>
          <w:rFonts w:asciiTheme="minorHAnsi" w:hAnsiTheme="minorHAnsi" w:cstheme="minorHAnsi"/>
          <w:sz w:val="22"/>
          <w:szCs w:val="22"/>
        </w:rPr>
        <w:t xml:space="preserve"> vs. </w:t>
      </w:r>
      <w:r w:rsidR="00CC2C8A" w:rsidRPr="008004B7">
        <w:rPr>
          <w:rFonts w:asciiTheme="minorHAnsi" w:hAnsiTheme="minorHAnsi" w:cstheme="minorHAnsi"/>
          <w:sz w:val="22"/>
          <w:szCs w:val="22"/>
        </w:rPr>
        <w:t>ground-based</w:t>
      </w:r>
      <w:r w:rsidRPr="008004B7">
        <w:rPr>
          <w:rFonts w:asciiTheme="minorHAnsi" w:hAnsiTheme="minorHAnsi" w:cstheme="minorHAnsi"/>
          <w:sz w:val="22"/>
          <w:szCs w:val="22"/>
        </w:rPr>
        <w:t xml:space="preserve"> systems. It involves </w:t>
      </w:r>
      <w:r w:rsidRPr="008004B7">
        <w:rPr>
          <w:rFonts w:asciiTheme="minorHAnsi" w:hAnsiTheme="minorHAnsi" w:cstheme="minorHAnsi"/>
          <w:b/>
          <w:sz w:val="22"/>
          <w:szCs w:val="22"/>
        </w:rPr>
        <w:t>precision flying</w:t>
      </w:r>
      <w:r w:rsidRPr="008004B7">
        <w:rPr>
          <w:rFonts w:asciiTheme="minorHAnsi" w:hAnsiTheme="minorHAnsi" w:cstheme="minorHAnsi"/>
          <w:sz w:val="22"/>
          <w:szCs w:val="22"/>
        </w:rPr>
        <w:t xml:space="preserve"> of Aircraft on-course every time an aircraft approaches an airport. RNP is also in-line with FAA’s future direction i.e. </w:t>
      </w:r>
      <w:r w:rsidR="001A02AF" w:rsidRPr="008004B7">
        <w:rPr>
          <w:rFonts w:asciiTheme="minorHAnsi" w:hAnsiTheme="minorHAnsi" w:cstheme="minorHAnsi"/>
          <w:sz w:val="22"/>
          <w:szCs w:val="22"/>
        </w:rPr>
        <w:t>NexGen</w:t>
      </w:r>
      <w:r w:rsidRPr="008004B7">
        <w:rPr>
          <w:rFonts w:asciiTheme="minorHAnsi" w:hAnsiTheme="minorHAnsi" w:cstheme="minorHAnsi"/>
          <w:sz w:val="22"/>
          <w:szCs w:val="22"/>
        </w:rPr>
        <w:t>. The FAA's strategy is to use performance-based navigation in the United States and is called Next Generation Air Transportation System (</w:t>
      </w:r>
      <w:r w:rsidR="00742922" w:rsidRPr="008004B7">
        <w:rPr>
          <w:rFonts w:asciiTheme="minorHAnsi" w:hAnsiTheme="minorHAnsi" w:cstheme="minorHAnsi"/>
          <w:sz w:val="22"/>
          <w:szCs w:val="22"/>
        </w:rPr>
        <w:t>NexGen</w:t>
      </w:r>
      <w:r w:rsidRPr="008004B7">
        <w:rPr>
          <w:rFonts w:asciiTheme="minorHAnsi" w:hAnsiTheme="minorHAnsi" w:cstheme="minorHAnsi"/>
          <w:sz w:val="22"/>
          <w:szCs w:val="22"/>
        </w:rPr>
        <w:t xml:space="preserve">). </w:t>
      </w:r>
    </w:p>
    <w:p w14:paraId="730DA7A7" w14:textId="77777777" w:rsidR="00B8151F" w:rsidRPr="008004B7" w:rsidRDefault="00B8151F" w:rsidP="008004B7">
      <w:pPr>
        <w:jc w:val="both"/>
        <w:rPr>
          <w:rFonts w:asciiTheme="minorHAnsi" w:hAnsiTheme="minorHAnsi" w:cstheme="minorHAnsi"/>
          <w:sz w:val="22"/>
          <w:szCs w:val="22"/>
        </w:rPr>
      </w:pPr>
    </w:p>
    <w:p w14:paraId="6DE595D8" w14:textId="77777777" w:rsidR="00B8151F" w:rsidRPr="008004B7" w:rsidRDefault="00B8151F"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Using the RNP system aircraft can fly more directly and remain higher for longer which reduces noise impact on the ground. RNP also </w:t>
      </w:r>
      <w:r w:rsidRPr="008004B7">
        <w:rPr>
          <w:rFonts w:asciiTheme="minorHAnsi" w:hAnsiTheme="minorHAnsi" w:cstheme="minorHAnsi"/>
          <w:b/>
          <w:sz w:val="22"/>
          <w:szCs w:val="22"/>
        </w:rPr>
        <w:t>saves time and fuel, reduces carbon emissions</w:t>
      </w:r>
      <w:r w:rsidRPr="008004B7">
        <w:rPr>
          <w:rFonts w:asciiTheme="minorHAnsi" w:hAnsiTheme="minorHAnsi" w:cstheme="minorHAnsi"/>
          <w:sz w:val="22"/>
          <w:szCs w:val="22"/>
        </w:rPr>
        <w:t xml:space="preserve"> and is environmentally friendly. It is also a </w:t>
      </w:r>
      <w:r w:rsidRPr="008004B7">
        <w:rPr>
          <w:rFonts w:asciiTheme="minorHAnsi" w:hAnsiTheme="minorHAnsi" w:cstheme="minorHAnsi"/>
          <w:b/>
          <w:sz w:val="22"/>
          <w:szCs w:val="22"/>
        </w:rPr>
        <w:t>safer alternative</w:t>
      </w:r>
      <w:r w:rsidRPr="008004B7">
        <w:rPr>
          <w:rFonts w:asciiTheme="minorHAnsi" w:hAnsiTheme="minorHAnsi" w:cstheme="minorHAnsi"/>
          <w:sz w:val="22"/>
          <w:szCs w:val="22"/>
        </w:rPr>
        <w:t xml:space="preserve"> as Flight paths are engineered to avoid obstacles in all weather conditions (winds, temperatures).</w:t>
      </w:r>
    </w:p>
    <w:p w14:paraId="1BB27A21" w14:textId="77777777" w:rsidR="00B8151F" w:rsidRPr="008004B7" w:rsidRDefault="00B8151F" w:rsidP="008004B7">
      <w:pPr>
        <w:jc w:val="both"/>
        <w:rPr>
          <w:rFonts w:asciiTheme="minorHAnsi" w:hAnsiTheme="minorHAnsi" w:cstheme="minorHAnsi"/>
          <w:sz w:val="22"/>
          <w:szCs w:val="22"/>
        </w:rPr>
      </w:pPr>
      <w:r w:rsidRPr="008004B7">
        <w:rPr>
          <w:rFonts w:asciiTheme="minorHAnsi" w:hAnsiTheme="minorHAnsi" w:cstheme="minorHAnsi"/>
          <w:sz w:val="22"/>
          <w:szCs w:val="22"/>
        </w:rPr>
        <w:t xml:space="preserve">It is a </w:t>
      </w:r>
      <w:r w:rsidRPr="008004B7">
        <w:rPr>
          <w:rFonts w:asciiTheme="minorHAnsi" w:hAnsiTheme="minorHAnsi" w:cstheme="minorHAnsi"/>
          <w:b/>
          <w:sz w:val="22"/>
          <w:szCs w:val="22"/>
        </w:rPr>
        <w:t>stabilized approach of Continuous descent</w:t>
      </w:r>
      <w:r w:rsidRPr="008004B7">
        <w:rPr>
          <w:rFonts w:asciiTheme="minorHAnsi" w:hAnsiTheme="minorHAnsi" w:cstheme="minorHAnsi"/>
          <w:sz w:val="22"/>
          <w:szCs w:val="22"/>
        </w:rPr>
        <w:t xml:space="preserve"> which reduces fuel consumption and emissions during the approach phase of an aircraft.</w:t>
      </w:r>
    </w:p>
    <w:p w14:paraId="290404CE" w14:textId="77777777" w:rsidR="00B8151F" w:rsidRPr="008004B7" w:rsidRDefault="00B8151F"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743299" w:rsidRPr="008004B7">
        <w:rPr>
          <w:rFonts w:asciiTheme="minorHAnsi" w:hAnsiTheme="minorHAnsi" w:cstheme="minorHAnsi"/>
          <w:b/>
          <w:sz w:val="22"/>
          <w:szCs w:val="22"/>
        </w:rPr>
        <w:t>Contributions: -</w:t>
      </w:r>
    </w:p>
    <w:p w14:paraId="1A390AE3" w14:textId="77777777" w:rsidR="00B8151F" w:rsidRPr="008004B7" w:rsidRDefault="00A3650A" w:rsidP="008004B7">
      <w:pPr>
        <w:pStyle w:val="ListParagraph"/>
        <w:numPr>
          <w:ilvl w:val="0"/>
          <w:numId w:val="3"/>
        </w:numPr>
        <w:tabs>
          <w:tab w:val="left" w:pos="720"/>
        </w:tabs>
        <w:suppressAutoHyphens/>
        <w:jc w:val="both"/>
        <w:rPr>
          <w:rFonts w:asciiTheme="minorHAnsi" w:hAnsiTheme="minorHAnsi" w:cstheme="minorHAnsi"/>
          <w:sz w:val="22"/>
          <w:szCs w:val="22"/>
        </w:rPr>
      </w:pPr>
      <w:r w:rsidRPr="008004B7">
        <w:rPr>
          <w:rFonts w:asciiTheme="minorHAnsi" w:hAnsiTheme="minorHAnsi" w:cstheme="minorHAnsi"/>
          <w:sz w:val="22"/>
          <w:szCs w:val="22"/>
        </w:rPr>
        <w:t>Key player</w:t>
      </w:r>
      <w:r w:rsidR="00B8151F" w:rsidRPr="008004B7">
        <w:rPr>
          <w:rFonts w:asciiTheme="minorHAnsi" w:hAnsiTheme="minorHAnsi" w:cstheme="minorHAnsi"/>
          <w:sz w:val="22"/>
          <w:szCs w:val="22"/>
        </w:rPr>
        <w:t xml:space="preserve"> in the </w:t>
      </w:r>
      <w:r w:rsidR="00B8151F" w:rsidRPr="008004B7">
        <w:rPr>
          <w:rFonts w:asciiTheme="minorHAnsi" w:hAnsiTheme="minorHAnsi" w:cstheme="minorHAnsi"/>
          <w:b/>
          <w:sz w:val="22"/>
          <w:szCs w:val="22"/>
        </w:rPr>
        <w:t>“go-live”</w:t>
      </w:r>
      <w:r w:rsidR="00B8151F" w:rsidRPr="008004B7">
        <w:rPr>
          <w:rFonts w:asciiTheme="minorHAnsi" w:hAnsiTheme="minorHAnsi" w:cstheme="minorHAnsi"/>
          <w:sz w:val="22"/>
          <w:szCs w:val="22"/>
        </w:rPr>
        <w:t xml:space="preserve"> of the system that </w:t>
      </w:r>
      <w:r w:rsidR="00B8151F" w:rsidRPr="008004B7">
        <w:rPr>
          <w:rFonts w:asciiTheme="minorHAnsi" w:hAnsiTheme="minorHAnsi" w:cstheme="minorHAnsi"/>
          <w:b/>
          <w:sz w:val="22"/>
          <w:szCs w:val="22"/>
        </w:rPr>
        <w:t>tracked 30 aircraft routes</w:t>
      </w:r>
      <w:r w:rsidR="00B8151F" w:rsidRPr="008004B7">
        <w:rPr>
          <w:rFonts w:asciiTheme="minorHAnsi" w:hAnsiTheme="minorHAnsi" w:cstheme="minorHAnsi"/>
          <w:sz w:val="22"/>
          <w:szCs w:val="22"/>
        </w:rPr>
        <w:t xml:space="preserve"> in real-time.</w:t>
      </w:r>
    </w:p>
    <w:p w14:paraId="196354D9" w14:textId="77777777" w:rsidR="00B8151F" w:rsidRPr="008004B7" w:rsidRDefault="00B8151F" w:rsidP="008004B7">
      <w:pPr>
        <w:pStyle w:val="BodyText"/>
        <w:numPr>
          <w:ilvl w:val="0"/>
          <w:numId w:val="3"/>
        </w:numPr>
        <w:tabs>
          <w:tab w:val="left" w:pos="760"/>
        </w:tabs>
        <w:suppressAutoHyphens/>
        <w:spacing w:after="0"/>
        <w:jc w:val="both"/>
        <w:rPr>
          <w:rFonts w:asciiTheme="minorHAnsi" w:hAnsiTheme="minorHAnsi" w:cstheme="minorHAnsi"/>
          <w:sz w:val="22"/>
          <w:szCs w:val="22"/>
        </w:rPr>
      </w:pPr>
      <w:r w:rsidRPr="008004B7">
        <w:rPr>
          <w:rFonts w:asciiTheme="minorHAnsi" w:hAnsiTheme="minorHAnsi" w:cstheme="minorHAnsi"/>
          <w:sz w:val="22"/>
          <w:szCs w:val="22"/>
        </w:rPr>
        <w:t xml:space="preserve">Delivered </w:t>
      </w:r>
      <w:r w:rsidRPr="008004B7">
        <w:rPr>
          <w:rFonts w:asciiTheme="minorHAnsi" w:hAnsiTheme="minorHAnsi" w:cstheme="minorHAnsi"/>
          <w:b/>
          <w:sz w:val="22"/>
          <w:szCs w:val="22"/>
        </w:rPr>
        <w:t>metrics to benchmark performance</w:t>
      </w:r>
      <w:r w:rsidRPr="008004B7">
        <w:rPr>
          <w:rFonts w:asciiTheme="minorHAnsi" w:hAnsiTheme="minorHAnsi" w:cstheme="minorHAnsi"/>
          <w:sz w:val="22"/>
          <w:szCs w:val="22"/>
        </w:rPr>
        <w:t xml:space="preserve"> and reporting </w:t>
      </w:r>
      <w:r w:rsidR="002917B5" w:rsidRPr="008004B7">
        <w:rPr>
          <w:rFonts w:asciiTheme="minorHAnsi" w:hAnsiTheme="minorHAnsi" w:cstheme="minorHAnsi"/>
          <w:sz w:val="22"/>
          <w:szCs w:val="22"/>
        </w:rPr>
        <w:t>of software development project</w:t>
      </w:r>
      <w:r w:rsidR="00BB5A6C" w:rsidRPr="008004B7">
        <w:rPr>
          <w:rFonts w:asciiTheme="minorHAnsi" w:hAnsiTheme="minorHAnsi" w:cstheme="minorHAnsi"/>
          <w:sz w:val="22"/>
          <w:szCs w:val="22"/>
        </w:rPr>
        <w:t>.</w:t>
      </w:r>
    </w:p>
    <w:p w14:paraId="12BACD05" w14:textId="77777777" w:rsidR="00584DF9" w:rsidRPr="008004B7" w:rsidRDefault="00B8151F" w:rsidP="008004B7">
      <w:pPr>
        <w:pStyle w:val="BodyText"/>
        <w:numPr>
          <w:ilvl w:val="0"/>
          <w:numId w:val="3"/>
        </w:numPr>
        <w:tabs>
          <w:tab w:val="left" w:pos="760"/>
        </w:tabs>
        <w:suppressAutoHyphens/>
        <w:spacing w:after="0"/>
        <w:jc w:val="both"/>
        <w:rPr>
          <w:rFonts w:asciiTheme="minorHAnsi" w:hAnsiTheme="minorHAnsi" w:cstheme="minorHAnsi"/>
          <w:sz w:val="22"/>
          <w:szCs w:val="22"/>
        </w:rPr>
      </w:pPr>
      <w:r w:rsidRPr="008004B7">
        <w:rPr>
          <w:rFonts w:asciiTheme="minorHAnsi" w:hAnsiTheme="minorHAnsi" w:cstheme="minorHAnsi"/>
          <w:sz w:val="22"/>
          <w:szCs w:val="22"/>
        </w:rPr>
        <w:t xml:space="preserve">Successfully delivered </w:t>
      </w:r>
      <w:r w:rsidRPr="008004B7">
        <w:rPr>
          <w:rFonts w:asciiTheme="minorHAnsi" w:hAnsiTheme="minorHAnsi" w:cstheme="minorHAnsi"/>
          <w:b/>
          <w:sz w:val="22"/>
          <w:szCs w:val="22"/>
        </w:rPr>
        <w:t>5</w:t>
      </w:r>
      <w:r w:rsidRPr="008004B7">
        <w:rPr>
          <w:rFonts w:asciiTheme="minorHAnsi" w:hAnsiTheme="minorHAnsi" w:cstheme="minorHAnsi"/>
          <w:sz w:val="22"/>
          <w:szCs w:val="22"/>
        </w:rPr>
        <w:t xml:space="preserve"> </w:t>
      </w:r>
      <w:r w:rsidRPr="008004B7">
        <w:rPr>
          <w:rFonts w:asciiTheme="minorHAnsi" w:hAnsiTheme="minorHAnsi" w:cstheme="minorHAnsi"/>
          <w:b/>
          <w:sz w:val="22"/>
          <w:szCs w:val="22"/>
        </w:rPr>
        <w:t>major on-time releases</w:t>
      </w:r>
      <w:r w:rsidRPr="008004B7">
        <w:rPr>
          <w:rFonts w:asciiTheme="minorHAnsi" w:hAnsiTheme="minorHAnsi" w:cstheme="minorHAnsi"/>
          <w:sz w:val="22"/>
          <w:szCs w:val="22"/>
        </w:rPr>
        <w:t xml:space="preserve"> critical to the business. </w:t>
      </w:r>
    </w:p>
    <w:p w14:paraId="2357F789" w14:textId="77777777" w:rsidR="00B8151F" w:rsidRPr="008004B7" w:rsidRDefault="004D68D7" w:rsidP="008004B7">
      <w:pPr>
        <w:pStyle w:val="BodyText"/>
        <w:numPr>
          <w:ilvl w:val="0"/>
          <w:numId w:val="3"/>
        </w:numPr>
        <w:tabs>
          <w:tab w:val="left" w:pos="760"/>
        </w:tabs>
        <w:suppressAutoHyphens/>
        <w:spacing w:after="0"/>
        <w:jc w:val="both"/>
        <w:rPr>
          <w:rFonts w:asciiTheme="minorHAnsi" w:hAnsiTheme="minorHAnsi" w:cstheme="minorHAnsi"/>
          <w:sz w:val="22"/>
          <w:szCs w:val="22"/>
        </w:rPr>
      </w:pPr>
      <w:r w:rsidRPr="008004B7">
        <w:rPr>
          <w:rFonts w:asciiTheme="minorHAnsi" w:hAnsiTheme="minorHAnsi" w:cstheme="minorHAnsi"/>
          <w:sz w:val="22"/>
          <w:szCs w:val="22"/>
        </w:rPr>
        <w:t>Initiated and s</w:t>
      </w:r>
      <w:r w:rsidR="00BB5A6C" w:rsidRPr="008004B7">
        <w:rPr>
          <w:rFonts w:asciiTheme="minorHAnsi" w:hAnsiTheme="minorHAnsi" w:cstheme="minorHAnsi"/>
          <w:sz w:val="22"/>
          <w:szCs w:val="22"/>
        </w:rPr>
        <w:t xml:space="preserve">et up </w:t>
      </w:r>
      <w:r w:rsidR="00B8151F" w:rsidRPr="008004B7">
        <w:rPr>
          <w:rFonts w:asciiTheme="minorHAnsi" w:hAnsiTheme="minorHAnsi" w:cstheme="minorHAnsi"/>
          <w:b/>
          <w:sz w:val="22"/>
          <w:szCs w:val="22"/>
        </w:rPr>
        <w:t>best practices</w:t>
      </w:r>
      <w:r w:rsidR="00B8151F"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around </w:t>
      </w:r>
      <w:r w:rsidRPr="008004B7">
        <w:rPr>
          <w:rFonts w:asciiTheme="minorHAnsi" w:hAnsiTheme="minorHAnsi" w:cstheme="minorHAnsi"/>
          <w:b/>
          <w:sz w:val="22"/>
          <w:szCs w:val="22"/>
        </w:rPr>
        <w:t>software development, testing, code quality checks</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deployment</w:t>
      </w:r>
      <w:r w:rsidRPr="008004B7">
        <w:rPr>
          <w:rFonts w:asciiTheme="minorHAnsi" w:hAnsiTheme="minorHAnsi" w:cstheme="minorHAnsi"/>
          <w:sz w:val="22"/>
          <w:szCs w:val="22"/>
        </w:rPr>
        <w:t xml:space="preserve"> </w:t>
      </w:r>
      <w:r w:rsidR="00B8151F" w:rsidRPr="008004B7">
        <w:rPr>
          <w:rFonts w:asciiTheme="minorHAnsi" w:hAnsiTheme="minorHAnsi" w:cstheme="minorHAnsi"/>
          <w:sz w:val="22"/>
          <w:szCs w:val="22"/>
        </w:rPr>
        <w:t xml:space="preserve">of software releases. </w:t>
      </w:r>
    </w:p>
    <w:p w14:paraId="00BFF786" w14:textId="77777777" w:rsidR="00B8151F" w:rsidRPr="008004B7" w:rsidRDefault="00B8151F" w:rsidP="008004B7">
      <w:pPr>
        <w:pStyle w:val="BodyText"/>
        <w:numPr>
          <w:ilvl w:val="0"/>
          <w:numId w:val="3"/>
        </w:numPr>
        <w:tabs>
          <w:tab w:val="left" w:pos="770"/>
        </w:tabs>
        <w:suppressAutoHyphens/>
        <w:spacing w:after="0"/>
        <w:jc w:val="both"/>
        <w:rPr>
          <w:rFonts w:asciiTheme="minorHAnsi" w:hAnsiTheme="minorHAnsi" w:cstheme="minorHAnsi"/>
          <w:sz w:val="22"/>
          <w:szCs w:val="22"/>
        </w:rPr>
      </w:pPr>
      <w:r w:rsidRPr="008004B7">
        <w:rPr>
          <w:rFonts w:asciiTheme="minorHAnsi" w:hAnsiTheme="minorHAnsi" w:cstheme="minorHAnsi"/>
          <w:sz w:val="22"/>
          <w:szCs w:val="22"/>
        </w:rPr>
        <w:t xml:space="preserve">Provided </w:t>
      </w:r>
      <w:r w:rsidRPr="008004B7">
        <w:rPr>
          <w:rFonts w:asciiTheme="minorHAnsi" w:hAnsiTheme="minorHAnsi" w:cstheme="minorHAnsi"/>
          <w:b/>
          <w:sz w:val="22"/>
          <w:szCs w:val="22"/>
        </w:rPr>
        <w:t xml:space="preserve">strong </w:t>
      </w:r>
      <w:r w:rsidR="00B00177" w:rsidRPr="008004B7">
        <w:rPr>
          <w:rFonts w:asciiTheme="minorHAnsi" w:hAnsiTheme="minorHAnsi" w:cstheme="minorHAnsi"/>
          <w:b/>
          <w:sz w:val="22"/>
          <w:szCs w:val="22"/>
        </w:rPr>
        <w:t xml:space="preserve">technical </w:t>
      </w:r>
      <w:r w:rsidRPr="008004B7">
        <w:rPr>
          <w:rFonts w:asciiTheme="minorHAnsi" w:hAnsiTheme="minorHAnsi" w:cstheme="minorHAnsi"/>
          <w:b/>
          <w:sz w:val="22"/>
          <w:szCs w:val="22"/>
        </w:rPr>
        <w:t>leadership</w:t>
      </w:r>
      <w:r w:rsidRPr="008004B7">
        <w:rPr>
          <w:rFonts w:asciiTheme="minorHAnsi" w:hAnsiTheme="minorHAnsi" w:cstheme="minorHAnsi"/>
          <w:sz w:val="22"/>
          <w:szCs w:val="22"/>
        </w:rPr>
        <w:t xml:space="preserve"> to team</w:t>
      </w:r>
      <w:r w:rsidR="00B00177" w:rsidRPr="008004B7">
        <w:rPr>
          <w:rFonts w:asciiTheme="minorHAnsi" w:hAnsiTheme="minorHAnsi" w:cstheme="minorHAnsi"/>
          <w:sz w:val="22"/>
          <w:szCs w:val="22"/>
        </w:rPr>
        <w:t xml:space="preserve"> in challenging environment</w:t>
      </w:r>
      <w:r w:rsidRPr="008004B7">
        <w:rPr>
          <w:rFonts w:asciiTheme="minorHAnsi" w:hAnsiTheme="minorHAnsi" w:cstheme="minorHAnsi"/>
          <w:sz w:val="22"/>
          <w:szCs w:val="22"/>
        </w:rPr>
        <w:t xml:space="preserve"> that involved </w:t>
      </w:r>
      <w:r w:rsidRPr="008004B7">
        <w:rPr>
          <w:rFonts w:asciiTheme="minorHAnsi" w:hAnsiTheme="minorHAnsi" w:cstheme="minorHAnsi"/>
          <w:b/>
          <w:sz w:val="22"/>
          <w:szCs w:val="22"/>
        </w:rPr>
        <w:t>interfacing with multiple teams and vendors</w:t>
      </w:r>
      <w:r w:rsidRPr="008004B7">
        <w:rPr>
          <w:rFonts w:asciiTheme="minorHAnsi" w:hAnsiTheme="minorHAnsi" w:cstheme="minorHAnsi"/>
          <w:sz w:val="22"/>
          <w:szCs w:val="22"/>
        </w:rPr>
        <w:t>.</w:t>
      </w:r>
    </w:p>
    <w:p w14:paraId="5F877E5C" w14:textId="77777777" w:rsidR="00B8151F" w:rsidRPr="008004B7" w:rsidRDefault="00B8151F" w:rsidP="008004B7">
      <w:pPr>
        <w:pStyle w:val="ListParagraph"/>
        <w:numPr>
          <w:ilvl w:val="0"/>
          <w:numId w:val="3"/>
        </w:numPr>
        <w:tabs>
          <w:tab w:val="left" w:pos="720"/>
        </w:tabs>
        <w:suppressAutoHyphens/>
        <w:jc w:val="both"/>
        <w:rPr>
          <w:rFonts w:asciiTheme="minorHAnsi" w:hAnsiTheme="minorHAnsi" w:cstheme="minorHAnsi"/>
          <w:sz w:val="22"/>
          <w:szCs w:val="22"/>
        </w:rPr>
      </w:pPr>
      <w:r w:rsidRPr="008004B7">
        <w:rPr>
          <w:rFonts w:asciiTheme="minorHAnsi" w:hAnsiTheme="minorHAnsi" w:cstheme="minorHAnsi"/>
          <w:sz w:val="22"/>
          <w:szCs w:val="22"/>
        </w:rPr>
        <w:t xml:space="preserve">Managed the project needs, deadlines, and </w:t>
      </w:r>
      <w:r w:rsidRPr="008004B7">
        <w:rPr>
          <w:rFonts w:asciiTheme="minorHAnsi" w:hAnsiTheme="minorHAnsi" w:cstheme="minorHAnsi"/>
          <w:b/>
          <w:sz w:val="22"/>
          <w:szCs w:val="22"/>
        </w:rPr>
        <w:t>expectations within tight schedules.</w:t>
      </w:r>
    </w:p>
    <w:p w14:paraId="6C076F7B" w14:textId="77777777" w:rsidR="00BE4DC7" w:rsidRPr="008004B7" w:rsidRDefault="00B8151F"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Provided </w:t>
      </w:r>
      <w:r w:rsidR="00604052" w:rsidRPr="008004B7">
        <w:rPr>
          <w:rFonts w:asciiTheme="minorHAnsi" w:hAnsiTheme="minorHAnsi" w:cstheme="minorHAnsi"/>
          <w:b/>
          <w:sz w:val="22"/>
          <w:szCs w:val="22"/>
        </w:rPr>
        <w:t xml:space="preserve">thought </w:t>
      </w:r>
      <w:r w:rsidRPr="008004B7">
        <w:rPr>
          <w:rFonts w:asciiTheme="minorHAnsi" w:hAnsiTheme="minorHAnsi" w:cstheme="minorHAnsi"/>
          <w:b/>
          <w:sz w:val="22"/>
          <w:szCs w:val="22"/>
        </w:rPr>
        <w:t>leadership</w:t>
      </w:r>
      <w:r w:rsidRPr="008004B7">
        <w:rPr>
          <w:rFonts w:asciiTheme="minorHAnsi" w:hAnsiTheme="minorHAnsi" w:cstheme="minorHAnsi"/>
          <w:sz w:val="22"/>
          <w:szCs w:val="22"/>
        </w:rPr>
        <w:t xml:space="preserve"> in the development </w:t>
      </w:r>
      <w:r w:rsidRPr="008004B7">
        <w:rPr>
          <w:rFonts w:asciiTheme="minorHAnsi" w:hAnsiTheme="minorHAnsi" w:cstheme="minorHAnsi"/>
          <w:b/>
          <w:sz w:val="22"/>
          <w:szCs w:val="22"/>
        </w:rPr>
        <w:t>lifecycle</w:t>
      </w:r>
      <w:r w:rsidRPr="008004B7">
        <w:rPr>
          <w:rFonts w:asciiTheme="minorHAnsi" w:hAnsiTheme="minorHAnsi" w:cstheme="minorHAnsi"/>
          <w:sz w:val="22"/>
          <w:szCs w:val="22"/>
        </w:rPr>
        <w:t xml:space="preserve"> and </w:t>
      </w:r>
      <w:r w:rsidRPr="008004B7">
        <w:rPr>
          <w:rFonts w:asciiTheme="minorHAnsi" w:hAnsiTheme="minorHAnsi" w:cstheme="minorHAnsi"/>
          <w:b/>
          <w:sz w:val="22"/>
          <w:szCs w:val="22"/>
        </w:rPr>
        <w:t>integration</w:t>
      </w:r>
      <w:r w:rsidR="00604052" w:rsidRPr="008004B7">
        <w:rPr>
          <w:rFonts w:asciiTheme="minorHAnsi" w:hAnsiTheme="minorHAnsi" w:cstheme="minorHAnsi"/>
          <w:sz w:val="22"/>
          <w:szCs w:val="22"/>
        </w:rPr>
        <w:t xml:space="preserve"> technology.</w:t>
      </w:r>
    </w:p>
    <w:p w14:paraId="744CA1BD" w14:textId="77777777" w:rsidR="00B8151F" w:rsidRPr="008004B7" w:rsidRDefault="00B8151F"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Implemented </w:t>
      </w:r>
      <w:r w:rsidRPr="008004B7">
        <w:rPr>
          <w:rFonts w:asciiTheme="minorHAnsi" w:hAnsiTheme="minorHAnsi" w:cstheme="minorHAnsi"/>
          <w:b/>
          <w:sz w:val="22"/>
          <w:szCs w:val="22"/>
        </w:rPr>
        <w:t>rapid application prototyping</w:t>
      </w:r>
      <w:r w:rsidRPr="008004B7">
        <w:rPr>
          <w:rFonts w:asciiTheme="minorHAnsi" w:hAnsiTheme="minorHAnsi" w:cstheme="minorHAnsi"/>
          <w:sz w:val="22"/>
          <w:szCs w:val="22"/>
        </w:rPr>
        <w:t xml:space="preserve">, milestone, and </w:t>
      </w:r>
      <w:r w:rsidRPr="008004B7">
        <w:rPr>
          <w:rFonts w:asciiTheme="minorHAnsi" w:hAnsiTheme="minorHAnsi" w:cstheme="minorHAnsi"/>
          <w:b/>
          <w:sz w:val="22"/>
          <w:szCs w:val="22"/>
        </w:rPr>
        <w:t>time-box</w:t>
      </w:r>
      <w:r w:rsidRPr="008004B7">
        <w:rPr>
          <w:rFonts w:asciiTheme="minorHAnsi" w:hAnsiTheme="minorHAnsi" w:cstheme="minorHAnsi"/>
          <w:sz w:val="22"/>
          <w:szCs w:val="22"/>
        </w:rPr>
        <w:t xml:space="preserve"> approaches to development.</w:t>
      </w:r>
    </w:p>
    <w:p w14:paraId="3AE5CAC5" w14:textId="77777777" w:rsidR="005038B4" w:rsidRPr="008004B7" w:rsidRDefault="0001593E"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Aligned</w:t>
      </w:r>
      <w:r w:rsidRPr="008004B7">
        <w:rPr>
          <w:rFonts w:asciiTheme="minorHAnsi" w:hAnsiTheme="minorHAnsi" w:cstheme="minorHAnsi"/>
          <w:sz w:val="22"/>
          <w:szCs w:val="22"/>
        </w:rPr>
        <w:t xml:space="preserve"> project execution with </w:t>
      </w:r>
      <w:r w:rsidRPr="008004B7">
        <w:rPr>
          <w:rFonts w:asciiTheme="minorHAnsi" w:hAnsiTheme="minorHAnsi" w:cstheme="minorHAnsi"/>
          <w:b/>
          <w:sz w:val="22"/>
          <w:szCs w:val="22"/>
        </w:rPr>
        <w:t>enterprise strategy</w:t>
      </w:r>
      <w:r w:rsidRPr="008004B7">
        <w:rPr>
          <w:rFonts w:asciiTheme="minorHAnsi" w:hAnsiTheme="minorHAnsi" w:cstheme="minorHAnsi"/>
          <w:sz w:val="22"/>
          <w:szCs w:val="22"/>
        </w:rPr>
        <w:t xml:space="preserve"> and implemented novel ways to propagate </w:t>
      </w:r>
      <w:r w:rsidR="00604052" w:rsidRPr="008004B7">
        <w:rPr>
          <w:rFonts w:asciiTheme="minorHAnsi" w:hAnsiTheme="minorHAnsi" w:cstheme="minorHAnsi"/>
          <w:b/>
          <w:sz w:val="22"/>
          <w:szCs w:val="22"/>
        </w:rPr>
        <w:t xml:space="preserve">sound development practices </w:t>
      </w:r>
      <w:r w:rsidRPr="008004B7">
        <w:rPr>
          <w:rFonts w:asciiTheme="minorHAnsi" w:hAnsiTheme="minorHAnsi" w:cstheme="minorHAnsi"/>
          <w:sz w:val="22"/>
          <w:szCs w:val="22"/>
        </w:rPr>
        <w:t>within the team.</w:t>
      </w:r>
    </w:p>
    <w:p w14:paraId="1CA0ABD4" w14:textId="77777777" w:rsidR="00085B5F" w:rsidRPr="008004B7" w:rsidRDefault="00085B5F" w:rsidP="008004B7">
      <w:pPr>
        <w:jc w:val="both"/>
        <w:rPr>
          <w:rFonts w:asciiTheme="minorHAnsi" w:hAnsiTheme="minorHAnsi" w:cstheme="minorHAnsi"/>
          <w:sz w:val="22"/>
          <w:szCs w:val="22"/>
        </w:rPr>
      </w:pPr>
    </w:p>
    <w:p w14:paraId="5AECA9B3" w14:textId="77777777" w:rsidR="00085B5F" w:rsidRPr="008004B7" w:rsidRDefault="00085B5F" w:rsidP="008004B7">
      <w:pPr>
        <w:jc w:val="both"/>
        <w:rPr>
          <w:rFonts w:asciiTheme="minorHAnsi" w:hAnsiTheme="minorHAnsi" w:cstheme="minorHAnsi"/>
          <w:sz w:val="22"/>
          <w:szCs w:val="22"/>
        </w:rPr>
      </w:pPr>
    </w:p>
    <w:p w14:paraId="44370F05" w14:textId="77777777" w:rsidR="00085B5F" w:rsidRPr="008004B7" w:rsidRDefault="00085B5F" w:rsidP="008004B7">
      <w:pPr>
        <w:jc w:val="both"/>
        <w:rPr>
          <w:rFonts w:asciiTheme="minorHAnsi" w:hAnsiTheme="minorHAnsi" w:cstheme="minorHAnsi"/>
          <w:sz w:val="22"/>
          <w:szCs w:val="22"/>
        </w:rPr>
      </w:pPr>
    </w:p>
    <w:p w14:paraId="0F48083D" w14:textId="77777777" w:rsidR="005038B4" w:rsidRPr="008004B7" w:rsidRDefault="005038B4"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Alliance Data Systems, Dallas, USA</w:t>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t>May 2005 To December 2005</w:t>
      </w:r>
    </w:p>
    <w:p w14:paraId="5970C255" w14:textId="77777777" w:rsidR="005038B4" w:rsidRPr="008004B7" w:rsidRDefault="005038B4"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t xml:space="preserve">Market Management System </w:t>
      </w:r>
    </w:p>
    <w:p w14:paraId="55DC1D3B" w14:textId="77777777" w:rsidR="00A535E4" w:rsidRPr="008004B7" w:rsidRDefault="00A535E4" w:rsidP="008004B7">
      <w:pPr>
        <w:jc w:val="both"/>
        <w:rPr>
          <w:rFonts w:asciiTheme="minorHAnsi" w:hAnsiTheme="minorHAnsi" w:cstheme="minorHAnsi"/>
          <w:sz w:val="22"/>
          <w:szCs w:val="22"/>
        </w:rPr>
      </w:pPr>
      <w:r w:rsidRPr="008004B7">
        <w:rPr>
          <w:rFonts w:asciiTheme="minorHAnsi" w:hAnsiTheme="minorHAnsi" w:cstheme="minorHAnsi"/>
          <w:b/>
          <w:sz w:val="22"/>
          <w:szCs w:val="22"/>
        </w:rPr>
        <w:t xml:space="preserve">Tools and </w:t>
      </w:r>
      <w:r w:rsidR="00742922" w:rsidRPr="008004B7">
        <w:rPr>
          <w:rFonts w:asciiTheme="minorHAnsi" w:hAnsiTheme="minorHAnsi" w:cstheme="minorHAnsi"/>
          <w:b/>
          <w:sz w:val="22"/>
          <w:szCs w:val="22"/>
        </w:rPr>
        <w:t>Technologies: JEE</w:t>
      </w:r>
      <w:r w:rsidRPr="008004B7">
        <w:rPr>
          <w:rFonts w:asciiTheme="minorHAnsi" w:hAnsiTheme="minorHAnsi" w:cstheme="minorHAnsi"/>
          <w:sz w:val="22"/>
          <w:szCs w:val="22"/>
        </w:rPr>
        <w:t xml:space="preserve"> (EJB 2.0, RMI, JDBC, JNDI), Java 2 platform, Web Logic, Eclipse, Session Beans, Message Beans, </w:t>
      </w:r>
      <w:r w:rsidR="005A1351" w:rsidRPr="008004B7">
        <w:rPr>
          <w:rFonts w:asciiTheme="minorHAnsi" w:hAnsiTheme="minorHAnsi" w:cstheme="minorHAnsi"/>
          <w:sz w:val="22"/>
          <w:szCs w:val="22"/>
        </w:rPr>
        <w:t xml:space="preserve">OOD, </w:t>
      </w:r>
      <w:r w:rsidRPr="008004B7">
        <w:rPr>
          <w:rFonts w:asciiTheme="minorHAnsi" w:hAnsiTheme="minorHAnsi" w:cstheme="minorHAnsi"/>
          <w:sz w:val="22"/>
          <w:szCs w:val="22"/>
        </w:rPr>
        <w:t>Peace 7.2 (custom billing software), Oracle 9i, SQL, Windows 2000, Log4j, CVS, Junit framework</w:t>
      </w:r>
      <w:r w:rsidR="00466B2F" w:rsidRPr="008004B7">
        <w:rPr>
          <w:rFonts w:asciiTheme="minorHAnsi" w:hAnsiTheme="minorHAnsi" w:cstheme="minorHAnsi"/>
          <w:sz w:val="22"/>
          <w:szCs w:val="22"/>
        </w:rPr>
        <w:t>, Tomcat</w:t>
      </w:r>
      <w:r w:rsidRPr="008004B7">
        <w:rPr>
          <w:rFonts w:asciiTheme="minorHAnsi" w:hAnsiTheme="minorHAnsi" w:cstheme="minorHAnsi"/>
          <w:sz w:val="22"/>
          <w:szCs w:val="22"/>
        </w:rPr>
        <w:t>.</w:t>
      </w:r>
    </w:p>
    <w:p w14:paraId="785A3EEA" w14:textId="77777777" w:rsidR="00A535E4" w:rsidRPr="008004B7" w:rsidRDefault="00A535E4" w:rsidP="008004B7">
      <w:pPr>
        <w:tabs>
          <w:tab w:val="left" w:pos="2160"/>
        </w:tabs>
        <w:ind w:left="1440" w:hanging="1440"/>
        <w:jc w:val="both"/>
        <w:rPr>
          <w:rFonts w:asciiTheme="minorHAnsi" w:hAnsiTheme="minorHAnsi" w:cstheme="minorHAnsi"/>
          <w:b/>
          <w:sz w:val="22"/>
          <w:szCs w:val="22"/>
        </w:rPr>
      </w:pPr>
    </w:p>
    <w:p w14:paraId="392C9916" w14:textId="77777777" w:rsidR="005038B4" w:rsidRPr="008004B7" w:rsidRDefault="005038B4" w:rsidP="008004B7">
      <w:pPr>
        <w:jc w:val="both"/>
        <w:rPr>
          <w:rFonts w:asciiTheme="minorHAnsi" w:hAnsiTheme="minorHAnsi" w:cstheme="minorHAnsi"/>
          <w:sz w:val="22"/>
          <w:szCs w:val="22"/>
        </w:rPr>
      </w:pPr>
      <w:r w:rsidRPr="008004B7">
        <w:rPr>
          <w:rFonts w:asciiTheme="minorHAnsi" w:hAnsiTheme="minorHAnsi" w:cstheme="minorHAnsi"/>
          <w:b/>
          <w:sz w:val="22"/>
          <w:szCs w:val="22"/>
        </w:rPr>
        <w:lastRenderedPageBreak/>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952082" w:rsidRPr="008004B7">
        <w:rPr>
          <w:rFonts w:asciiTheme="minorHAnsi" w:hAnsiTheme="minorHAnsi" w:cstheme="minorHAnsi"/>
          <w:b/>
          <w:sz w:val="22"/>
          <w:szCs w:val="22"/>
        </w:rPr>
        <w:t>Architect</w:t>
      </w:r>
    </w:p>
    <w:p w14:paraId="7EF9A10D" w14:textId="77777777" w:rsidR="005038B4" w:rsidRPr="008004B7" w:rsidRDefault="005038B4"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The market management system is used for serving the electric utility companies operating in the deregulated utility sector</w:t>
      </w:r>
      <w:r w:rsidR="00D94236" w:rsidRPr="008004B7">
        <w:rPr>
          <w:rFonts w:asciiTheme="minorHAnsi" w:hAnsiTheme="minorHAnsi" w:cstheme="minorHAnsi"/>
          <w:sz w:val="22"/>
          <w:szCs w:val="22"/>
        </w:rPr>
        <w:t xml:space="preserve"> in Texas</w:t>
      </w:r>
      <w:r w:rsidRPr="008004B7">
        <w:rPr>
          <w:rFonts w:asciiTheme="minorHAnsi" w:hAnsiTheme="minorHAnsi" w:cstheme="minorHAnsi"/>
          <w:sz w:val="22"/>
          <w:szCs w:val="22"/>
        </w:rPr>
        <w:t xml:space="preserve">. The system acts as an interface to the </w:t>
      </w:r>
      <w:r w:rsidR="00742922" w:rsidRPr="008004B7">
        <w:rPr>
          <w:rFonts w:asciiTheme="minorHAnsi" w:hAnsiTheme="minorHAnsi" w:cstheme="minorHAnsi"/>
          <w:sz w:val="22"/>
          <w:szCs w:val="22"/>
        </w:rPr>
        <w:t>Market and</w:t>
      </w:r>
      <w:r w:rsidRPr="008004B7">
        <w:rPr>
          <w:rFonts w:asciiTheme="minorHAnsi" w:hAnsiTheme="minorHAnsi" w:cstheme="minorHAnsi"/>
          <w:sz w:val="22"/>
          <w:szCs w:val="22"/>
        </w:rPr>
        <w:t xml:space="preserve"> is responsible for sending as well as receiving </w:t>
      </w:r>
      <w:r w:rsidR="00742922" w:rsidRPr="008004B7">
        <w:rPr>
          <w:rFonts w:asciiTheme="minorHAnsi" w:hAnsiTheme="minorHAnsi" w:cstheme="minorHAnsi"/>
          <w:sz w:val="22"/>
          <w:szCs w:val="22"/>
        </w:rPr>
        <w:t>file-based</w:t>
      </w:r>
      <w:r w:rsidRPr="008004B7">
        <w:rPr>
          <w:rFonts w:asciiTheme="minorHAnsi" w:hAnsiTheme="minorHAnsi" w:cstheme="minorHAnsi"/>
          <w:sz w:val="22"/>
          <w:szCs w:val="22"/>
        </w:rPr>
        <w:t xml:space="preserve"> transactions. </w:t>
      </w:r>
    </w:p>
    <w:p w14:paraId="49A47B8A" w14:textId="77777777" w:rsidR="005038B4" w:rsidRPr="008004B7" w:rsidRDefault="005038B4" w:rsidP="008004B7">
      <w:pPr>
        <w:jc w:val="both"/>
        <w:rPr>
          <w:rFonts w:asciiTheme="minorHAnsi" w:hAnsiTheme="minorHAnsi" w:cstheme="minorHAnsi"/>
          <w:sz w:val="22"/>
          <w:szCs w:val="22"/>
        </w:rPr>
      </w:pPr>
      <w:r w:rsidRPr="008004B7">
        <w:rPr>
          <w:rFonts w:asciiTheme="minorHAnsi" w:hAnsiTheme="minorHAnsi" w:cstheme="minorHAnsi"/>
          <w:sz w:val="22"/>
          <w:szCs w:val="22"/>
        </w:rPr>
        <w:t>The business transactions occur through industry standard EDI documents.  Web based screens are used for tracking and monitoring the different transactions flowing through the system.</w:t>
      </w:r>
    </w:p>
    <w:p w14:paraId="462434E0" w14:textId="77777777" w:rsidR="005038B4" w:rsidRPr="008004B7" w:rsidRDefault="005038B4" w:rsidP="008004B7">
      <w:pPr>
        <w:jc w:val="both"/>
        <w:rPr>
          <w:rFonts w:asciiTheme="minorHAnsi" w:hAnsiTheme="minorHAnsi" w:cstheme="minorHAnsi"/>
          <w:sz w:val="22"/>
          <w:szCs w:val="22"/>
        </w:rPr>
      </w:pPr>
    </w:p>
    <w:p w14:paraId="760D43BF" w14:textId="77777777" w:rsidR="005038B4" w:rsidRPr="008004B7" w:rsidRDefault="005038B4"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742922" w:rsidRPr="008004B7">
        <w:rPr>
          <w:rFonts w:asciiTheme="minorHAnsi" w:hAnsiTheme="minorHAnsi" w:cstheme="minorHAnsi"/>
          <w:b/>
          <w:sz w:val="22"/>
          <w:szCs w:val="22"/>
        </w:rPr>
        <w:t>Contributions: -</w:t>
      </w:r>
    </w:p>
    <w:p w14:paraId="75ECF670" w14:textId="77777777" w:rsidR="005038B4" w:rsidRPr="008004B7" w:rsidRDefault="00B62214" w:rsidP="008004B7">
      <w:pPr>
        <w:pStyle w:val="Normal12"/>
        <w:numPr>
          <w:ilvl w:val="0"/>
          <w:numId w:val="4"/>
        </w:numPr>
        <w:tabs>
          <w:tab w:val="clear" w:pos="720"/>
          <w:tab w:val="left" w:pos="360"/>
          <w:tab w:val="left" w:pos="450"/>
        </w:tabs>
        <w:ind w:left="360"/>
        <w:jc w:val="both"/>
        <w:rPr>
          <w:rFonts w:asciiTheme="minorHAnsi" w:hAnsiTheme="minorHAnsi" w:cstheme="minorHAnsi"/>
          <w:sz w:val="22"/>
          <w:szCs w:val="22"/>
        </w:rPr>
      </w:pPr>
      <w:r w:rsidRPr="008004B7">
        <w:rPr>
          <w:rFonts w:asciiTheme="minorHAnsi" w:hAnsiTheme="minorHAnsi" w:cstheme="minorHAnsi"/>
          <w:sz w:val="22"/>
          <w:szCs w:val="22"/>
        </w:rPr>
        <w:t xml:space="preserve">Architect </w:t>
      </w:r>
      <w:r w:rsidR="005038B4" w:rsidRPr="008004B7">
        <w:rPr>
          <w:rFonts w:asciiTheme="minorHAnsi" w:hAnsiTheme="minorHAnsi" w:cstheme="minorHAnsi"/>
          <w:sz w:val="22"/>
          <w:szCs w:val="22"/>
        </w:rPr>
        <w:t xml:space="preserve">responsible for </w:t>
      </w:r>
      <w:r w:rsidR="00BE6BF2" w:rsidRPr="008004B7">
        <w:rPr>
          <w:rFonts w:asciiTheme="minorHAnsi" w:hAnsiTheme="minorHAnsi" w:cstheme="minorHAnsi"/>
          <w:b/>
          <w:sz w:val="22"/>
          <w:szCs w:val="22"/>
        </w:rPr>
        <w:t>designing the reference architecture</w:t>
      </w:r>
      <w:r w:rsidR="00BE6BF2" w:rsidRPr="008004B7">
        <w:rPr>
          <w:rFonts w:asciiTheme="minorHAnsi" w:hAnsiTheme="minorHAnsi" w:cstheme="minorHAnsi"/>
          <w:sz w:val="22"/>
          <w:szCs w:val="22"/>
        </w:rPr>
        <w:t xml:space="preserve"> for </w:t>
      </w:r>
      <w:r w:rsidR="005038B4" w:rsidRPr="008004B7">
        <w:rPr>
          <w:rFonts w:asciiTheme="minorHAnsi" w:hAnsiTheme="minorHAnsi" w:cstheme="minorHAnsi"/>
          <w:sz w:val="22"/>
          <w:szCs w:val="22"/>
        </w:rPr>
        <w:t>different layers of the application.</w:t>
      </w:r>
    </w:p>
    <w:p w14:paraId="1EB710DD" w14:textId="77777777" w:rsidR="005038B4" w:rsidRPr="008004B7" w:rsidRDefault="00411A2D"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Reviewing the </w:t>
      </w:r>
      <w:r w:rsidR="005038B4" w:rsidRPr="008004B7">
        <w:rPr>
          <w:rFonts w:asciiTheme="minorHAnsi" w:hAnsiTheme="minorHAnsi" w:cstheme="minorHAnsi"/>
          <w:sz w:val="22"/>
          <w:szCs w:val="22"/>
        </w:rPr>
        <w:t xml:space="preserve">detail design documents and </w:t>
      </w:r>
      <w:r w:rsidRPr="008004B7">
        <w:rPr>
          <w:rFonts w:asciiTheme="minorHAnsi" w:hAnsiTheme="minorHAnsi" w:cstheme="minorHAnsi"/>
          <w:b/>
          <w:sz w:val="22"/>
          <w:szCs w:val="22"/>
        </w:rPr>
        <w:t xml:space="preserve">attending design </w:t>
      </w:r>
      <w:r w:rsidR="005038B4" w:rsidRPr="008004B7">
        <w:rPr>
          <w:rFonts w:asciiTheme="minorHAnsi" w:hAnsiTheme="minorHAnsi" w:cstheme="minorHAnsi"/>
          <w:b/>
          <w:sz w:val="22"/>
          <w:szCs w:val="22"/>
        </w:rPr>
        <w:t>presentations</w:t>
      </w:r>
      <w:r w:rsidR="005038B4" w:rsidRPr="008004B7">
        <w:rPr>
          <w:rFonts w:asciiTheme="minorHAnsi" w:hAnsiTheme="minorHAnsi" w:cstheme="minorHAnsi"/>
          <w:sz w:val="22"/>
          <w:szCs w:val="22"/>
        </w:rPr>
        <w:t xml:space="preserve"> </w:t>
      </w:r>
      <w:r w:rsidRPr="008004B7">
        <w:rPr>
          <w:rFonts w:asciiTheme="minorHAnsi" w:hAnsiTheme="minorHAnsi" w:cstheme="minorHAnsi"/>
          <w:sz w:val="22"/>
          <w:szCs w:val="22"/>
        </w:rPr>
        <w:t>of the development teams</w:t>
      </w:r>
      <w:r w:rsidR="005038B4" w:rsidRPr="008004B7">
        <w:rPr>
          <w:rFonts w:asciiTheme="minorHAnsi" w:hAnsiTheme="minorHAnsi" w:cstheme="minorHAnsi"/>
          <w:sz w:val="22"/>
          <w:szCs w:val="22"/>
        </w:rPr>
        <w:t xml:space="preserve">. </w:t>
      </w:r>
    </w:p>
    <w:p w14:paraId="700EB098" w14:textId="77777777" w:rsidR="005038B4" w:rsidRPr="008004B7" w:rsidRDefault="00E87966"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Designing adapters </w:t>
      </w:r>
      <w:r w:rsidR="00653FA9" w:rsidRPr="008004B7">
        <w:rPr>
          <w:rFonts w:asciiTheme="minorHAnsi" w:hAnsiTheme="minorHAnsi" w:cstheme="minorHAnsi"/>
          <w:sz w:val="22"/>
          <w:szCs w:val="22"/>
        </w:rPr>
        <w:t xml:space="preserve">for </w:t>
      </w:r>
      <w:r w:rsidR="00653FA9" w:rsidRPr="008004B7">
        <w:rPr>
          <w:rFonts w:asciiTheme="minorHAnsi" w:hAnsiTheme="minorHAnsi" w:cstheme="minorHAnsi"/>
          <w:b/>
          <w:sz w:val="22"/>
          <w:szCs w:val="22"/>
        </w:rPr>
        <w:t>interfacing</w:t>
      </w:r>
      <w:r w:rsidR="005038B4" w:rsidRPr="008004B7">
        <w:rPr>
          <w:rFonts w:asciiTheme="minorHAnsi" w:hAnsiTheme="minorHAnsi" w:cstheme="minorHAnsi"/>
          <w:b/>
          <w:sz w:val="22"/>
          <w:szCs w:val="22"/>
        </w:rPr>
        <w:t xml:space="preserve"> with </w:t>
      </w:r>
      <w:r w:rsidR="00742922" w:rsidRPr="008004B7">
        <w:rPr>
          <w:rFonts w:asciiTheme="minorHAnsi" w:hAnsiTheme="minorHAnsi" w:cstheme="minorHAnsi"/>
          <w:b/>
          <w:sz w:val="22"/>
          <w:szCs w:val="22"/>
        </w:rPr>
        <w:t>COTS</w:t>
      </w:r>
      <w:r w:rsidR="00742922" w:rsidRPr="008004B7">
        <w:rPr>
          <w:rFonts w:asciiTheme="minorHAnsi" w:hAnsiTheme="minorHAnsi" w:cstheme="minorHAnsi"/>
          <w:sz w:val="22"/>
          <w:szCs w:val="22"/>
        </w:rPr>
        <w:t xml:space="preserve"> (</w:t>
      </w:r>
      <w:r w:rsidR="005038B4" w:rsidRPr="008004B7">
        <w:rPr>
          <w:rFonts w:asciiTheme="minorHAnsi" w:hAnsiTheme="minorHAnsi" w:cstheme="minorHAnsi"/>
          <w:sz w:val="22"/>
          <w:szCs w:val="22"/>
        </w:rPr>
        <w:t xml:space="preserve">custom </w:t>
      </w:r>
      <w:r w:rsidR="00653FA9" w:rsidRPr="008004B7">
        <w:rPr>
          <w:rFonts w:asciiTheme="minorHAnsi" w:hAnsiTheme="minorHAnsi" w:cstheme="minorHAnsi"/>
          <w:sz w:val="22"/>
          <w:szCs w:val="22"/>
        </w:rPr>
        <w:t xml:space="preserve">of the shelf) </w:t>
      </w:r>
      <w:r w:rsidR="005038B4" w:rsidRPr="008004B7">
        <w:rPr>
          <w:rFonts w:asciiTheme="minorHAnsi" w:hAnsiTheme="minorHAnsi" w:cstheme="minorHAnsi"/>
          <w:sz w:val="22"/>
          <w:szCs w:val="22"/>
        </w:rPr>
        <w:t>billing system</w:t>
      </w:r>
      <w:r w:rsidR="00653FA9" w:rsidRPr="008004B7">
        <w:rPr>
          <w:rFonts w:asciiTheme="minorHAnsi" w:hAnsiTheme="minorHAnsi" w:cstheme="minorHAnsi"/>
          <w:sz w:val="22"/>
          <w:szCs w:val="22"/>
        </w:rPr>
        <w:t>s</w:t>
      </w:r>
      <w:r w:rsidR="005038B4" w:rsidRPr="008004B7">
        <w:rPr>
          <w:rFonts w:asciiTheme="minorHAnsi" w:hAnsiTheme="minorHAnsi" w:cstheme="minorHAnsi"/>
          <w:sz w:val="22"/>
          <w:szCs w:val="22"/>
        </w:rPr>
        <w:t>.</w:t>
      </w:r>
    </w:p>
    <w:p w14:paraId="7E99ADE7" w14:textId="77777777" w:rsidR="005038B4" w:rsidRPr="008004B7" w:rsidRDefault="005038B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Respons</w:t>
      </w:r>
      <w:r w:rsidR="00D43772" w:rsidRPr="008004B7">
        <w:rPr>
          <w:rFonts w:asciiTheme="minorHAnsi" w:hAnsiTheme="minorHAnsi" w:cstheme="minorHAnsi"/>
          <w:sz w:val="22"/>
          <w:szCs w:val="22"/>
        </w:rPr>
        <w:t xml:space="preserve">ible for doing code reviews </w:t>
      </w:r>
      <w:r w:rsidR="00390FA8" w:rsidRPr="008004B7">
        <w:rPr>
          <w:rFonts w:asciiTheme="minorHAnsi" w:hAnsiTheme="minorHAnsi" w:cstheme="minorHAnsi"/>
          <w:sz w:val="22"/>
          <w:szCs w:val="22"/>
        </w:rPr>
        <w:t xml:space="preserve">as </w:t>
      </w:r>
      <w:r w:rsidR="00921EC7" w:rsidRPr="008004B7">
        <w:rPr>
          <w:rFonts w:asciiTheme="minorHAnsi" w:hAnsiTheme="minorHAnsi" w:cstheme="minorHAnsi"/>
          <w:sz w:val="22"/>
          <w:szCs w:val="22"/>
        </w:rPr>
        <w:t xml:space="preserve">an </w:t>
      </w:r>
      <w:r w:rsidR="00390FA8" w:rsidRPr="008004B7">
        <w:rPr>
          <w:rFonts w:asciiTheme="minorHAnsi" w:hAnsiTheme="minorHAnsi" w:cstheme="minorHAnsi"/>
          <w:sz w:val="22"/>
          <w:szCs w:val="22"/>
        </w:rPr>
        <w:t xml:space="preserve">observer and </w:t>
      </w:r>
      <w:r w:rsidR="00921EC7" w:rsidRPr="008004B7">
        <w:rPr>
          <w:rFonts w:asciiTheme="minorHAnsi" w:hAnsiTheme="minorHAnsi" w:cstheme="minorHAnsi"/>
          <w:sz w:val="22"/>
          <w:szCs w:val="22"/>
        </w:rPr>
        <w:t xml:space="preserve">actively involved </w:t>
      </w:r>
      <w:r w:rsidR="00390FA8" w:rsidRPr="008004B7">
        <w:rPr>
          <w:rFonts w:asciiTheme="minorHAnsi" w:hAnsiTheme="minorHAnsi" w:cstheme="minorHAnsi"/>
          <w:sz w:val="22"/>
          <w:szCs w:val="22"/>
        </w:rPr>
        <w:t xml:space="preserve">in </w:t>
      </w:r>
      <w:r w:rsidR="00390FA8" w:rsidRPr="008004B7">
        <w:rPr>
          <w:rFonts w:asciiTheme="minorHAnsi" w:hAnsiTheme="minorHAnsi" w:cstheme="minorHAnsi"/>
          <w:b/>
          <w:sz w:val="22"/>
          <w:szCs w:val="22"/>
        </w:rPr>
        <w:t>design document reviews</w:t>
      </w:r>
      <w:r w:rsidRPr="008004B7">
        <w:rPr>
          <w:rFonts w:asciiTheme="minorHAnsi" w:hAnsiTheme="minorHAnsi" w:cstheme="minorHAnsi"/>
          <w:sz w:val="22"/>
          <w:szCs w:val="22"/>
        </w:rPr>
        <w:t>.</w:t>
      </w:r>
    </w:p>
    <w:p w14:paraId="68B16C54" w14:textId="77777777" w:rsidR="00085B5F" w:rsidRPr="008004B7" w:rsidRDefault="00693EC1"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Responsible for developing </w:t>
      </w:r>
      <w:r w:rsidR="005038B4" w:rsidRPr="008004B7">
        <w:rPr>
          <w:rFonts w:asciiTheme="minorHAnsi" w:hAnsiTheme="minorHAnsi" w:cstheme="minorHAnsi"/>
          <w:sz w:val="22"/>
          <w:szCs w:val="22"/>
        </w:rPr>
        <w:t xml:space="preserve">testing and </w:t>
      </w:r>
      <w:r w:rsidR="005038B4" w:rsidRPr="008004B7">
        <w:rPr>
          <w:rFonts w:asciiTheme="minorHAnsi" w:hAnsiTheme="minorHAnsi" w:cstheme="minorHAnsi"/>
          <w:b/>
          <w:sz w:val="22"/>
          <w:szCs w:val="22"/>
        </w:rPr>
        <w:t xml:space="preserve">integration </w:t>
      </w:r>
      <w:r w:rsidRPr="008004B7">
        <w:rPr>
          <w:rFonts w:asciiTheme="minorHAnsi" w:hAnsiTheme="minorHAnsi" w:cstheme="minorHAnsi"/>
          <w:b/>
          <w:sz w:val="22"/>
          <w:szCs w:val="22"/>
        </w:rPr>
        <w:t>infrastructure</w:t>
      </w:r>
      <w:r w:rsidRPr="008004B7">
        <w:rPr>
          <w:rFonts w:asciiTheme="minorHAnsi" w:hAnsiTheme="minorHAnsi" w:cstheme="minorHAnsi"/>
          <w:sz w:val="22"/>
          <w:szCs w:val="22"/>
        </w:rPr>
        <w:t xml:space="preserve"> </w:t>
      </w:r>
      <w:r w:rsidR="005038B4" w:rsidRPr="008004B7">
        <w:rPr>
          <w:rFonts w:asciiTheme="minorHAnsi" w:hAnsiTheme="minorHAnsi" w:cstheme="minorHAnsi"/>
          <w:sz w:val="22"/>
          <w:szCs w:val="22"/>
        </w:rPr>
        <w:t xml:space="preserve">for the </w:t>
      </w:r>
      <w:r w:rsidRPr="008004B7">
        <w:rPr>
          <w:rFonts w:asciiTheme="minorHAnsi" w:hAnsiTheme="minorHAnsi" w:cstheme="minorHAnsi"/>
          <w:sz w:val="22"/>
          <w:szCs w:val="22"/>
        </w:rPr>
        <w:t>project</w:t>
      </w:r>
      <w:r w:rsidR="005038B4" w:rsidRPr="008004B7">
        <w:rPr>
          <w:rFonts w:asciiTheme="minorHAnsi" w:hAnsiTheme="minorHAnsi" w:cstheme="minorHAnsi"/>
          <w:sz w:val="22"/>
          <w:szCs w:val="22"/>
        </w:rPr>
        <w:t>.</w:t>
      </w:r>
    </w:p>
    <w:p w14:paraId="7995C4A1" w14:textId="77777777" w:rsidR="00666675" w:rsidRPr="008004B7" w:rsidRDefault="00666675" w:rsidP="008004B7">
      <w:pPr>
        <w:jc w:val="both"/>
        <w:rPr>
          <w:rFonts w:asciiTheme="minorHAnsi" w:hAnsiTheme="minorHAnsi" w:cstheme="minorHAnsi"/>
          <w:b/>
          <w:sz w:val="22"/>
          <w:szCs w:val="22"/>
        </w:rPr>
      </w:pPr>
    </w:p>
    <w:p w14:paraId="01A546D5" w14:textId="77777777" w:rsidR="0086409F" w:rsidRPr="008004B7" w:rsidRDefault="0086409F" w:rsidP="008004B7">
      <w:pPr>
        <w:jc w:val="both"/>
        <w:rPr>
          <w:rFonts w:asciiTheme="minorHAnsi" w:hAnsiTheme="minorHAnsi" w:cstheme="minorHAnsi"/>
          <w:b/>
          <w:sz w:val="22"/>
          <w:szCs w:val="22"/>
        </w:rPr>
      </w:pPr>
    </w:p>
    <w:p w14:paraId="3C9B140C" w14:textId="77777777" w:rsidR="005038B4" w:rsidRPr="008004B7" w:rsidRDefault="005038B4"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Accenture, USA</w:t>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005D6EF4"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t>Jan 2005 To May2005</w:t>
      </w:r>
    </w:p>
    <w:p w14:paraId="245CF2D1" w14:textId="77777777" w:rsidR="00193839" w:rsidRPr="008004B7" w:rsidRDefault="005038B4"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t>California Child Support Automation System - Child Support</w:t>
      </w:r>
    </w:p>
    <w:p w14:paraId="1CDC14CB" w14:textId="77777777" w:rsidR="005038B4" w:rsidRPr="008004B7" w:rsidRDefault="00193839" w:rsidP="008004B7">
      <w:pPr>
        <w:tabs>
          <w:tab w:val="left" w:pos="2160"/>
        </w:tabs>
        <w:ind w:left="1440" w:hanging="1440"/>
        <w:jc w:val="both"/>
        <w:rPr>
          <w:rFonts w:asciiTheme="minorHAnsi" w:hAnsiTheme="minorHAnsi" w:cstheme="minorHAnsi"/>
          <w:b/>
          <w:sz w:val="22"/>
          <w:szCs w:val="22"/>
        </w:rPr>
      </w:pPr>
      <w:r w:rsidRPr="008004B7">
        <w:rPr>
          <w:rFonts w:asciiTheme="minorHAnsi" w:hAnsiTheme="minorHAnsi" w:cstheme="minorHAnsi"/>
          <w:b/>
          <w:sz w:val="22"/>
          <w:szCs w:val="22"/>
        </w:rPr>
        <w:tab/>
      </w:r>
      <w:r w:rsidRPr="008004B7">
        <w:rPr>
          <w:rFonts w:asciiTheme="minorHAnsi" w:hAnsiTheme="minorHAnsi" w:cstheme="minorHAnsi"/>
          <w:b/>
          <w:sz w:val="22"/>
          <w:szCs w:val="22"/>
        </w:rPr>
        <w:tab/>
      </w:r>
      <w:r w:rsidR="005038B4" w:rsidRPr="008004B7">
        <w:rPr>
          <w:rFonts w:asciiTheme="minorHAnsi" w:hAnsiTheme="minorHAnsi" w:cstheme="minorHAnsi"/>
          <w:b/>
          <w:sz w:val="22"/>
          <w:szCs w:val="22"/>
        </w:rPr>
        <w:t xml:space="preserve"> Enforcement (CCSAS-CSE)</w:t>
      </w:r>
    </w:p>
    <w:p w14:paraId="4216738E" w14:textId="77777777" w:rsidR="001C1C71" w:rsidRPr="008004B7" w:rsidRDefault="001C1C71" w:rsidP="008004B7">
      <w:pPr>
        <w:jc w:val="both"/>
        <w:rPr>
          <w:rFonts w:asciiTheme="minorHAnsi" w:hAnsiTheme="minorHAnsi" w:cstheme="minorHAnsi"/>
          <w:sz w:val="22"/>
          <w:szCs w:val="22"/>
        </w:rPr>
      </w:pPr>
      <w:r w:rsidRPr="008004B7">
        <w:rPr>
          <w:rFonts w:asciiTheme="minorHAnsi" w:hAnsiTheme="minorHAnsi" w:cstheme="minorHAnsi"/>
          <w:b/>
          <w:sz w:val="22"/>
          <w:szCs w:val="22"/>
        </w:rPr>
        <w:t xml:space="preserve">Tools and Technologies:  </w:t>
      </w:r>
      <w:r w:rsidRPr="008004B7">
        <w:rPr>
          <w:rFonts w:asciiTheme="minorHAnsi" w:hAnsiTheme="minorHAnsi" w:cstheme="minorHAnsi"/>
          <w:sz w:val="22"/>
          <w:szCs w:val="22"/>
        </w:rPr>
        <w:t xml:space="preserve">JEE (EJB 2.0, RMI, JDBC, JNDI), Struts, JSP, Servlets, Java 2 platform, Web Sphere, WSAD, </w:t>
      </w:r>
      <w:r w:rsidR="002934A2" w:rsidRPr="008004B7">
        <w:rPr>
          <w:rFonts w:asciiTheme="minorHAnsi" w:hAnsiTheme="minorHAnsi" w:cstheme="minorHAnsi"/>
          <w:sz w:val="22"/>
          <w:szCs w:val="22"/>
        </w:rPr>
        <w:t xml:space="preserve">JMS, </w:t>
      </w:r>
      <w:r w:rsidR="005A1351" w:rsidRPr="008004B7">
        <w:rPr>
          <w:rFonts w:asciiTheme="minorHAnsi" w:hAnsiTheme="minorHAnsi" w:cstheme="minorHAnsi"/>
          <w:sz w:val="22"/>
          <w:szCs w:val="22"/>
        </w:rPr>
        <w:t xml:space="preserve">OOD, </w:t>
      </w:r>
      <w:r w:rsidRPr="008004B7">
        <w:rPr>
          <w:rFonts w:asciiTheme="minorHAnsi" w:hAnsiTheme="minorHAnsi" w:cstheme="minorHAnsi"/>
          <w:sz w:val="22"/>
          <w:szCs w:val="22"/>
        </w:rPr>
        <w:t>Session Beans, Message Beans, Oracle 9i, SQL, Windows 2000, Log4j, Clear Case, Junit framework.</w:t>
      </w:r>
    </w:p>
    <w:p w14:paraId="725BF72F" w14:textId="77777777" w:rsidR="001C1C71" w:rsidRPr="008004B7" w:rsidRDefault="001C1C71" w:rsidP="008004B7">
      <w:pPr>
        <w:tabs>
          <w:tab w:val="left" w:pos="2160"/>
        </w:tabs>
        <w:ind w:left="1440" w:hanging="1440"/>
        <w:jc w:val="both"/>
        <w:rPr>
          <w:rFonts w:asciiTheme="minorHAnsi" w:hAnsiTheme="minorHAnsi" w:cstheme="minorHAnsi"/>
          <w:b/>
          <w:sz w:val="22"/>
          <w:szCs w:val="22"/>
        </w:rPr>
      </w:pPr>
    </w:p>
    <w:p w14:paraId="4D26B5CB" w14:textId="77777777" w:rsidR="005038B4" w:rsidRPr="008004B7" w:rsidRDefault="005038B4" w:rsidP="008004B7">
      <w:pPr>
        <w:jc w:val="both"/>
        <w:rPr>
          <w:rFonts w:asciiTheme="minorHAnsi" w:hAnsiTheme="minorHAnsi" w:cstheme="minorHAnsi"/>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9E551B" w:rsidRPr="008004B7">
        <w:rPr>
          <w:rFonts w:asciiTheme="minorHAnsi" w:hAnsiTheme="minorHAnsi" w:cstheme="minorHAnsi"/>
          <w:b/>
          <w:sz w:val="22"/>
          <w:szCs w:val="22"/>
        </w:rPr>
        <w:t>Arc</w:t>
      </w:r>
      <w:r w:rsidR="00AF3490" w:rsidRPr="008004B7">
        <w:rPr>
          <w:rFonts w:asciiTheme="minorHAnsi" w:hAnsiTheme="minorHAnsi" w:cstheme="minorHAnsi"/>
          <w:b/>
          <w:sz w:val="22"/>
          <w:szCs w:val="22"/>
        </w:rPr>
        <w:t>h</w:t>
      </w:r>
      <w:r w:rsidR="009E551B" w:rsidRPr="008004B7">
        <w:rPr>
          <w:rFonts w:asciiTheme="minorHAnsi" w:hAnsiTheme="minorHAnsi" w:cstheme="minorHAnsi"/>
          <w:b/>
          <w:sz w:val="22"/>
          <w:szCs w:val="22"/>
        </w:rPr>
        <w:t>itec</w:t>
      </w:r>
      <w:r w:rsidR="007C50E5" w:rsidRPr="008004B7">
        <w:rPr>
          <w:rFonts w:asciiTheme="minorHAnsi" w:hAnsiTheme="minorHAnsi" w:cstheme="minorHAnsi"/>
          <w:b/>
          <w:sz w:val="22"/>
          <w:szCs w:val="22"/>
        </w:rPr>
        <w:t>t</w:t>
      </w:r>
      <w:r w:rsidRPr="008004B7">
        <w:rPr>
          <w:rFonts w:asciiTheme="minorHAnsi" w:hAnsiTheme="minorHAnsi" w:cstheme="minorHAnsi"/>
          <w:sz w:val="22"/>
          <w:szCs w:val="22"/>
        </w:rPr>
        <w:t xml:space="preserve"> </w:t>
      </w:r>
    </w:p>
    <w:p w14:paraId="6118FFFD" w14:textId="77777777" w:rsidR="005038B4" w:rsidRPr="008004B7" w:rsidRDefault="005038B4" w:rsidP="008004B7">
      <w:pPr>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 xml:space="preserve">The CCSAS CSE Project was formed based on child support reform legislation which required the Department of Child Support Services (DCSS) to work in collaboration with the FTB (Franchise Tax Board) and the Federal Office of Child Support Enforcement. The CCSAS CSE Project represents the largest State Human Services system ever approved by the Federal Government. CCSAS will serve all child support customers in the state and bring California into compliance with state and federal child support system regulations. </w:t>
      </w:r>
    </w:p>
    <w:p w14:paraId="1721858C" w14:textId="77777777" w:rsidR="005038B4" w:rsidRPr="008004B7" w:rsidRDefault="005038B4"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743299" w:rsidRPr="008004B7">
        <w:rPr>
          <w:rFonts w:asciiTheme="minorHAnsi" w:hAnsiTheme="minorHAnsi" w:cstheme="minorHAnsi"/>
          <w:b/>
          <w:sz w:val="22"/>
          <w:szCs w:val="22"/>
        </w:rPr>
        <w:t>Contributions: -</w:t>
      </w:r>
    </w:p>
    <w:p w14:paraId="7C0D1044" w14:textId="77777777" w:rsidR="005038B4" w:rsidRPr="008004B7" w:rsidRDefault="00133D01" w:rsidP="008004B7">
      <w:pPr>
        <w:pStyle w:val="Normal12"/>
        <w:numPr>
          <w:ilvl w:val="0"/>
          <w:numId w:val="4"/>
        </w:numPr>
        <w:tabs>
          <w:tab w:val="clear" w:pos="720"/>
          <w:tab w:val="left" w:pos="360"/>
          <w:tab w:val="left" w:pos="450"/>
        </w:tabs>
        <w:ind w:left="360"/>
        <w:jc w:val="both"/>
        <w:rPr>
          <w:rFonts w:asciiTheme="minorHAnsi" w:hAnsiTheme="minorHAnsi" w:cstheme="minorHAnsi"/>
          <w:sz w:val="22"/>
          <w:szCs w:val="22"/>
        </w:rPr>
      </w:pPr>
      <w:r w:rsidRPr="008004B7">
        <w:rPr>
          <w:rFonts w:asciiTheme="minorHAnsi" w:hAnsiTheme="minorHAnsi" w:cstheme="minorHAnsi"/>
          <w:b/>
          <w:sz w:val="22"/>
          <w:szCs w:val="22"/>
        </w:rPr>
        <w:t xml:space="preserve">Tech </w:t>
      </w:r>
      <w:r w:rsidR="005038B4" w:rsidRPr="008004B7">
        <w:rPr>
          <w:rFonts w:asciiTheme="minorHAnsi" w:hAnsiTheme="minorHAnsi" w:cstheme="minorHAnsi"/>
          <w:b/>
          <w:sz w:val="22"/>
          <w:szCs w:val="22"/>
        </w:rPr>
        <w:t xml:space="preserve">Lead </w:t>
      </w:r>
      <w:r w:rsidR="005038B4" w:rsidRPr="008004B7">
        <w:rPr>
          <w:rFonts w:asciiTheme="minorHAnsi" w:hAnsiTheme="minorHAnsi" w:cstheme="minorHAnsi"/>
          <w:sz w:val="22"/>
          <w:szCs w:val="22"/>
        </w:rPr>
        <w:t>working on different layers of the application.</w:t>
      </w:r>
    </w:p>
    <w:p w14:paraId="1C35FAB0" w14:textId="77777777" w:rsidR="005038B4" w:rsidRPr="008004B7" w:rsidRDefault="005038B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Lead </w:t>
      </w:r>
      <w:r w:rsidR="00133D01" w:rsidRPr="008004B7">
        <w:rPr>
          <w:rFonts w:asciiTheme="minorHAnsi" w:hAnsiTheme="minorHAnsi" w:cstheme="minorHAnsi"/>
          <w:sz w:val="22"/>
          <w:szCs w:val="22"/>
        </w:rPr>
        <w:t xml:space="preserve">the team thru </w:t>
      </w:r>
      <w:r w:rsidRPr="008004B7">
        <w:rPr>
          <w:rFonts w:asciiTheme="minorHAnsi" w:hAnsiTheme="minorHAnsi" w:cstheme="minorHAnsi"/>
          <w:sz w:val="22"/>
          <w:szCs w:val="22"/>
        </w:rPr>
        <w:t xml:space="preserve">the development effort for </w:t>
      </w:r>
      <w:r w:rsidRPr="008004B7">
        <w:rPr>
          <w:rFonts w:asciiTheme="minorHAnsi" w:hAnsiTheme="minorHAnsi" w:cstheme="minorHAnsi"/>
          <w:b/>
          <w:sz w:val="22"/>
          <w:szCs w:val="22"/>
        </w:rPr>
        <w:t>implementing the Services layer</w:t>
      </w:r>
      <w:r w:rsidRPr="008004B7">
        <w:rPr>
          <w:rFonts w:asciiTheme="minorHAnsi" w:hAnsiTheme="minorHAnsi" w:cstheme="minorHAnsi"/>
          <w:sz w:val="22"/>
          <w:szCs w:val="22"/>
        </w:rPr>
        <w:t>. The services layer is responsible for managing tra</w:t>
      </w:r>
      <w:r w:rsidR="00133D01" w:rsidRPr="008004B7">
        <w:rPr>
          <w:rFonts w:asciiTheme="minorHAnsi" w:hAnsiTheme="minorHAnsi" w:cstheme="minorHAnsi"/>
          <w:sz w:val="22"/>
          <w:szCs w:val="22"/>
        </w:rPr>
        <w:t>nsactions and providing a remot</w:t>
      </w:r>
      <w:r w:rsidRPr="008004B7">
        <w:rPr>
          <w:rFonts w:asciiTheme="minorHAnsi" w:hAnsiTheme="minorHAnsi" w:cstheme="minorHAnsi"/>
          <w:sz w:val="22"/>
          <w:szCs w:val="22"/>
        </w:rPr>
        <w:t xml:space="preserve">e interface that can be called by </w:t>
      </w:r>
      <w:r w:rsidRPr="008004B7">
        <w:rPr>
          <w:rFonts w:asciiTheme="minorHAnsi" w:hAnsiTheme="minorHAnsi" w:cstheme="minorHAnsi"/>
          <w:b/>
          <w:sz w:val="22"/>
          <w:szCs w:val="22"/>
        </w:rPr>
        <w:t>distributed clients</w:t>
      </w:r>
      <w:r w:rsidRPr="008004B7">
        <w:rPr>
          <w:rFonts w:asciiTheme="minorHAnsi" w:hAnsiTheme="minorHAnsi" w:cstheme="minorHAnsi"/>
          <w:sz w:val="22"/>
          <w:szCs w:val="22"/>
        </w:rPr>
        <w:t>.</w:t>
      </w:r>
    </w:p>
    <w:p w14:paraId="5DDF00B0" w14:textId="77777777" w:rsidR="0070063C" w:rsidRPr="008004B7" w:rsidRDefault="005038B4"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Worked on implementing the Business layer of the application. All the business logic is implemented in the</w:t>
      </w:r>
      <w:r w:rsidR="002149CC" w:rsidRPr="008004B7">
        <w:rPr>
          <w:rFonts w:asciiTheme="minorHAnsi" w:hAnsiTheme="minorHAnsi" w:cstheme="minorHAnsi"/>
          <w:sz w:val="22"/>
          <w:szCs w:val="22"/>
        </w:rPr>
        <w:t xml:space="preserve"> </w:t>
      </w:r>
      <w:r w:rsidR="002149CC" w:rsidRPr="008004B7">
        <w:rPr>
          <w:rFonts w:asciiTheme="minorHAnsi" w:hAnsiTheme="minorHAnsi" w:cstheme="minorHAnsi"/>
          <w:b/>
          <w:sz w:val="22"/>
          <w:szCs w:val="22"/>
        </w:rPr>
        <w:t xml:space="preserve">Activity </w:t>
      </w:r>
      <w:r w:rsidRPr="008004B7">
        <w:rPr>
          <w:rFonts w:asciiTheme="minorHAnsi" w:hAnsiTheme="minorHAnsi" w:cstheme="minorHAnsi"/>
          <w:b/>
          <w:sz w:val="22"/>
          <w:szCs w:val="22"/>
        </w:rPr>
        <w:t>Objects</w:t>
      </w:r>
      <w:r w:rsidRPr="008004B7">
        <w:rPr>
          <w:rFonts w:asciiTheme="minorHAnsi" w:hAnsiTheme="minorHAnsi" w:cstheme="minorHAnsi"/>
          <w:sz w:val="22"/>
          <w:szCs w:val="22"/>
        </w:rPr>
        <w:t xml:space="preserve"> which coordinates the calls to DAOs and BOs that are involved in </w:t>
      </w:r>
      <w:r w:rsidRPr="008004B7">
        <w:rPr>
          <w:rFonts w:asciiTheme="minorHAnsi" w:hAnsiTheme="minorHAnsi" w:cstheme="minorHAnsi"/>
          <w:b/>
          <w:sz w:val="22"/>
          <w:szCs w:val="22"/>
        </w:rPr>
        <w:t>business transactions</w:t>
      </w:r>
      <w:r w:rsidRPr="008004B7">
        <w:rPr>
          <w:rFonts w:asciiTheme="minorHAnsi" w:hAnsiTheme="minorHAnsi" w:cstheme="minorHAnsi"/>
          <w:sz w:val="22"/>
          <w:szCs w:val="22"/>
        </w:rPr>
        <w:t>.</w:t>
      </w:r>
    </w:p>
    <w:p w14:paraId="4F2A361B" w14:textId="77777777" w:rsidR="00085B5F" w:rsidRPr="008004B7" w:rsidRDefault="00085B5F" w:rsidP="008004B7">
      <w:pPr>
        <w:tabs>
          <w:tab w:val="left" w:pos="1440"/>
          <w:tab w:val="left" w:pos="2160"/>
          <w:tab w:val="left" w:pos="2880"/>
        </w:tabs>
        <w:jc w:val="both"/>
        <w:rPr>
          <w:rFonts w:asciiTheme="minorHAnsi" w:hAnsiTheme="minorHAnsi" w:cstheme="minorHAnsi"/>
          <w:sz w:val="22"/>
          <w:szCs w:val="22"/>
        </w:rPr>
      </w:pPr>
    </w:p>
    <w:p w14:paraId="216A7F4E" w14:textId="77777777" w:rsidR="00085B5F" w:rsidRPr="008004B7" w:rsidRDefault="00085B5F" w:rsidP="008004B7">
      <w:pPr>
        <w:tabs>
          <w:tab w:val="left" w:pos="1440"/>
          <w:tab w:val="left" w:pos="2160"/>
          <w:tab w:val="left" w:pos="2880"/>
        </w:tabs>
        <w:jc w:val="both"/>
        <w:rPr>
          <w:rFonts w:asciiTheme="minorHAnsi" w:hAnsiTheme="minorHAnsi" w:cstheme="minorHAnsi"/>
          <w:sz w:val="22"/>
          <w:szCs w:val="22"/>
        </w:rPr>
      </w:pPr>
    </w:p>
    <w:p w14:paraId="0DA2907B" w14:textId="77777777" w:rsidR="00183E9B" w:rsidRPr="008004B7" w:rsidRDefault="00183E9B" w:rsidP="008004B7">
      <w:pPr>
        <w:jc w:val="both"/>
        <w:rPr>
          <w:rFonts w:asciiTheme="minorHAnsi" w:hAnsiTheme="minorHAnsi" w:cstheme="minorHAnsi"/>
          <w:b/>
          <w:sz w:val="22"/>
          <w:szCs w:val="22"/>
          <w:u w:val="single"/>
        </w:rPr>
      </w:pPr>
      <w:r w:rsidRPr="008004B7">
        <w:rPr>
          <w:rFonts w:asciiTheme="minorHAnsi" w:hAnsiTheme="minorHAnsi" w:cstheme="minorHAnsi"/>
          <w:b/>
          <w:sz w:val="22"/>
          <w:szCs w:val="22"/>
          <w:u w:val="single"/>
        </w:rPr>
        <w:t>Transplace, Plano, TX, USA</w:t>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r>
      <w:r w:rsidRPr="008004B7">
        <w:rPr>
          <w:rFonts w:asciiTheme="minorHAnsi" w:hAnsiTheme="minorHAnsi" w:cstheme="minorHAnsi"/>
          <w:b/>
          <w:sz w:val="22"/>
          <w:szCs w:val="22"/>
          <w:u w:val="single"/>
        </w:rPr>
        <w:tab/>
        <w:t>June 2000 To</w:t>
      </w:r>
      <w:r w:rsidRPr="008004B7">
        <w:rPr>
          <w:rFonts w:asciiTheme="minorHAnsi" w:hAnsiTheme="minorHAnsi" w:cstheme="minorHAnsi"/>
          <w:b/>
          <w:sz w:val="22"/>
          <w:szCs w:val="22"/>
          <w:u w:val="single"/>
        </w:rPr>
        <w:tab/>
        <w:t>Oct 2004</w:t>
      </w:r>
    </w:p>
    <w:p w14:paraId="308D7A8D" w14:textId="77777777" w:rsidR="00183E9B" w:rsidRPr="008004B7" w:rsidRDefault="00183E9B" w:rsidP="008004B7">
      <w:pPr>
        <w:jc w:val="both"/>
        <w:rPr>
          <w:rFonts w:asciiTheme="minorHAnsi" w:hAnsiTheme="minorHAnsi" w:cstheme="minorHAnsi"/>
          <w:b/>
          <w:sz w:val="22"/>
          <w:szCs w:val="22"/>
        </w:rPr>
      </w:pPr>
      <w:r w:rsidRPr="008004B7">
        <w:rPr>
          <w:rFonts w:asciiTheme="minorHAnsi" w:hAnsiTheme="minorHAnsi" w:cstheme="minorHAnsi"/>
          <w:b/>
          <w:sz w:val="22"/>
          <w:szCs w:val="22"/>
        </w:rPr>
        <w:t>Project</w:t>
      </w:r>
      <w:r w:rsidRPr="008004B7">
        <w:rPr>
          <w:rFonts w:asciiTheme="minorHAnsi" w:hAnsiTheme="minorHAnsi" w:cstheme="minorHAnsi"/>
          <w:b/>
          <w:sz w:val="22"/>
          <w:szCs w:val="22"/>
        </w:rPr>
        <w:tab/>
        <w:t>:</w:t>
      </w:r>
      <w:r w:rsidRPr="008004B7">
        <w:rPr>
          <w:rFonts w:asciiTheme="minorHAnsi" w:hAnsiTheme="minorHAnsi" w:cstheme="minorHAnsi"/>
          <w:b/>
          <w:sz w:val="22"/>
          <w:szCs w:val="22"/>
        </w:rPr>
        <w:tab/>
        <w:t>Pfizer Logistics M</w:t>
      </w:r>
      <w:r w:rsidR="00426880" w:rsidRPr="008004B7">
        <w:rPr>
          <w:rFonts w:asciiTheme="minorHAnsi" w:hAnsiTheme="minorHAnsi" w:cstheme="minorHAnsi"/>
          <w:b/>
          <w:sz w:val="22"/>
          <w:szCs w:val="22"/>
        </w:rPr>
        <w:t>anagement System (June ’03 – Oct</w:t>
      </w:r>
      <w:r w:rsidRPr="008004B7">
        <w:rPr>
          <w:rFonts w:asciiTheme="minorHAnsi" w:hAnsiTheme="minorHAnsi" w:cstheme="minorHAnsi"/>
          <w:b/>
          <w:sz w:val="22"/>
          <w:szCs w:val="22"/>
        </w:rPr>
        <w:t>’ 04)</w:t>
      </w:r>
    </w:p>
    <w:p w14:paraId="3EA35215" w14:textId="77777777" w:rsidR="00BD14CB" w:rsidRPr="008004B7" w:rsidRDefault="00BD14CB" w:rsidP="008004B7">
      <w:pPr>
        <w:jc w:val="both"/>
        <w:rPr>
          <w:rFonts w:asciiTheme="minorHAnsi" w:hAnsiTheme="minorHAnsi" w:cstheme="minorHAnsi"/>
          <w:sz w:val="22"/>
          <w:szCs w:val="22"/>
        </w:rPr>
      </w:pPr>
      <w:r w:rsidRPr="008004B7">
        <w:rPr>
          <w:rFonts w:asciiTheme="minorHAnsi" w:hAnsiTheme="minorHAnsi" w:cstheme="minorHAnsi"/>
          <w:b/>
          <w:sz w:val="22"/>
          <w:szCs w:val="22"/>
        </w:rPr>
        <w:t>Tools and Technologies:</w:t>
      </w:r>
      <w:r w:rsidRPr="008004B7">
        <w:rPr>
          <w:rFonts w:asciiTheme="minorHAnsi" w:hAnsiTheme="minorHAnsi" w:cstheme="minorHAnsi"/>
          <w:b/>
          <w:sz w:val="22"/>
          <w:szCs w:val="22"/>
        </w:rPr>
        <w:tab/>
      </w:r>
      <w:r w:rsidR="009C5AB4" w:rsidRPr="008004B7">
        <w:rPr>
          <w:rFonts w:asciiTheme="minorHAnsi" w:hAnsiTheme="minorHAnsi" w:cstheme="minorHAnsi"/>
          <w:sz w:val="22"/>
          <w:szCs w:val="22"/>
        </w:rPr>
        <w:t>Java</w:t>
      </w:r>
      <w:r w:rsidR="000953F1" w:rsidRPr="008004B7">
        <w:rPr>
          <w:rFonts w:asciiTheme="minorHAnsi" w:hAnsiTheme="minorHAnsi" w:cstheme="minorHAnsi"/>
          <w:sz w:val="22"/>
          <w:szCs w:val="22"/>
        </w:rPr>
        <w:t xml:space="preserve"> platform</w:t>
      </w:r>
      <w:r w:rsidR="009C5AB4" w:rsidRPr="008004B7">
        <w:rPr>
          <w:rFonts w:asciiTheme="minorHAnsi" w:hAnsiTheme="minorHAnsi" w:cstheme="minorHAnsi"/>
          <w:sz w:val="22"/>
          <w:szCs w:val="22"/>
        </w:rPr>
        <w:t xml:space="preserve">, </w:t>
      </w:r>
      <w:r w:rsidRPr="008004B7">
        <w:rPr>
          <w:rFonts w:asciiTheme="minorHAnsi" w:hAnsiTheme="minorHAnsi" w:cstheme="minorHAnsi"/>
          <w:sz w:val="22"/>
          <w:szCs w:val="22"/>
        </w:rPr>
        <w:t>JEE (EJB 2.0, RMI, JDBC, JNDI), Struts, JSP, Servlets</w:t>
      </w:r>
      <w:proofErr w:type="gramStart"/>
      <w:r w:rsidRPr="008004B7">
        <w:rPr>
          <w:rFonts w:asciiTheme="minorHAnsi" w:hAnsiTheme="minorHAnsi" w:cstheme="minorHAnsi"/>
          <w:sz w:val="22"/>
          <w:szCs w:val="22"/>
        </w:rPr>
        <w:t>, ,</w:t>
      </w:r>
      <w:proofErr w:type="gramEnd"/>
      <w:r w:rsidRPr="008004B7">
        <w:rPr>
          <w:rFonts w:asciiTheme="minorHAnsi" w:hAnsiTheme="minorHAnsi" w:cstheme="minorHAnsi"/>
          <w:sz w:val="22"/>
          <w:szCs w:val="22"/>
        </w:rPr>
        <w:t xml:space="preserve"> JMS, </w:t>
      </w:r>
      <w:r w:rsidR="00181984" w:rsidRPr="008004B7">
        <w:rPr>
          <w:rFonts w:asciiTheme="minorHAnsi" w:hAnsiTheme="minorHAnsi" w:cstheme="minorHAnsi"/>
          <w:sz w:val="22"/>
          <w:szCs w:val="22"/>
        </w:rPr>
        <w:t xml:space="preserve">OOD, </w:t>
      </w:r>
      <w:r w:rsidRPr="008004B7">
        <w:rPr>
          <w:rFonts w:asciiTheme="minorHAnsi" w:hAnsiTheme="minorHAnsi" w:cstheme="minorHAnsi"/>
          <w:sz w:val="22"/>
          <w:szCs w:val="22"/>
        </w:rPr>
        <w:t xml:space="preserve">XML, WebLogic 6.1, 8.1, Session Beans and Message beans, Oracle 8i, </w:t>
      </w:r>
      <w:r w:rsidR="00936801" w:rsidRPr="008004B7">
        <w:rPr>
          <w:rFonts w:asciiTheme="minorHAnsi" w:hAnsiTheme="minorHAnsi" w:cstheme="minorHAnsi"/>
          <w:sz w:val="22"/>
          <w:szCs w:val="22"/>
        </w:rPr>
        <w:t xml:space="preserve">SQL, </w:t>
      </w:r>
      <w:r w:rsidRPr="008004B7">
        <w:rPr>
          <w:rFonts w:asciiTheme="minorHAnsi" w:hAnsiTheme="minorHAnsi" w:cstheme="minorHAnsi"/>
          <w:sz w:val="22"/>
          <w:szCs w:val="22"/>
        </w:rPr>
        <w:t>Windows 2000, Unix, Log4j and Junit framework, Bugzilla for bug tracking.</w:t>
      </w:r>
    </w:p>
    <w:p w14:paraId="1A90C7D2" w14:textId="77777777" w:rsidR="00BD14CB" w:rsidRPr="008004B7" w:rsidRDefault="00BD14CB" w:rsidP="008004B7">
      <w:pPr>
        <w:jc w:val="both"/>
        <w:rPr>
          <w:rFonts w:asciiTheme="minorHAnsi" w:hAnsiTheme="minorHAnsi" w:cstheme="minorHAnsi"/>
          <w:b/>
          <w:sz w:val="22"/>
          <w:szCs w:val="22"/>
        </w:rPr>
      </w:pPr>
    </w:p>
    <w:p w14:paraId="3F4E951C" w14:textId="77777777" w:rsidR="00183E9B" w:rsidRPr="008004B7" w:rsidRDefault="00183E9B" w:rsidP="008004B7">
      <w:pPr>
        <w:jc w:val="both"/>
        <w:rPr>
          <w:rFonts w:asciiTheme="minorHAnsi" w:hAnsiTheme="minorHAnsi" w:cstheme="minorHAnsi"/>
          <w:sz w:val="22"/>
          <w:szCs w:val="22"/>
        </w:rPr>
      </w:pPr>
      <w:r w:rsidRPr="008004B7">
        <w:rPr>
          <w:rFonts w:asciiTheme="minorHAnsi" w:hAnsiTheme="minorHAnsi" w:cstheme="minorHAnsi"/>
          <w:b/>
          <w:sz w:val="22"/>
          <w:szCs w:val="22"/>
        </w:rPr>
        <w:lastRenderedPageBreak/>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1C78E2" w:rsidRPr="008004B7">
        <w:rPr>
          <w:rFonts w:asciiTheme="minorHAnsi" w:hAnsiTheme="minorHAnsi" w:cstheme="minorHAnsi"/>
          <w:b/>
          <w:sz w:val="22"/>
          <w:szCs w:val="22"/>
        </w:rPr>
        <w:t xml:space="preserve">Team </w:t>
      </w:r>
      <w:r w:rsidRPr="008004B7">
        <w:rPr>
          <w:rFonts w:asciiTheme="minorHAnsi" w:hAnsiTheme="minorHAnsi" w:cstheme="minorHAnsi"/>
          <w:b/>
          <w:sz w:val="22"/>
          <w:szCs w:val="22"/>
        </w:rPr>
        <w:t>Lead.</w:t>
      </w:r>
    </w:p>
    <w:p w14:paraId="44BB3A7F" w14:textId="77777777" w:rsidR="00183E9B" w:rsidRPr="008004B7" w:rsidRDefault="00183E9B" w:rsidP="008004B7">
      <w:pPr>
        <w:pStyle w:val="BodyText2"/>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 xml:space="preserve">Transplace provides logistics management services to Pfizer. This project involved transitioning customer from old legacy system to new </w:t>
      </w:r>
      <w:r w:rsidR="006624B9" w:rsidRPr="008004B7">
        <w:rPr>
          <w:rFonts w:asciiTheme="minorHAnsi" w:hAnsiTheme="minorHAnsi" w:cstheme="minorHAnsi"/>
          <w:sz w:val="22"/>
          <w:szCs w:val="22"/>
        </w:rPr>
        <w:t>web-based</w:t>
      </w:r>
      <w:r w:rsidRPr="008004B7">
        <w:rPr>
          <w:rFonts w:asciiTheme="minorHAnsi" w:hAnsiTheme="minorHAnsi" w:cstheme="minorHAnsi"/>
          <w:sz w:val="22"/>
          <w:szCs w:val="22"/>
        </w:rPr>
        <w:t xml:space="preserve"> system. It also involved adding new functionality to what is currently provided to the customer. It involved </w:t>
      </w:r>
      <w:r w:rsidRPr="008004B7">
        <w:rPr>
          <w:rFonts w:asciiTheme="minorHAnsi" w:hAnsiTheme="minorHAnsi" w:cstheme="minorHAnsi"/>
          <w:b/>
          <w:sz w:val="22"/>
          <w:szCs w:val="22"/>
        </w:rPr>
        <w:t>requirement analysis, development scope estimation</w:t>
      </w:r>
      <w:r w:rsidRPr="008004B7">
        <w:rPr>
          <w:rFonts w:asciiTheme="minorHAnsi" w:hAnsiTheme="minorHAnsi" w:cstheme="minorHAnsi"/>
          <w:sz w:val="22"/>
          <w:szCs w:val="22"/>
        </w:rPr>
        <w:t>, final testing and delivery.</w:t>
      </w:r>
    </w:p>
    <w:p w14:paraId="5DC0067B" w14:textId="77777777" w:rsidR="0005629D" w:rsidRPr="008004B7" w:rsidRDefault="0005629D" w:rsidP="008004B7">
      <w:pPr>
        <w:pStyle w:val="BodyText2"/>
        <w:jc w:val="both"/>
        <w:rPr>
          <w:rFonts w:asciiTheme="minorHAnsi" w:hAnsiTheme="minorHAnsi" w:cstheme="minorHAnsi"/>
          <w:sz w:val="22"/>
          <w:szCs w:val="22"/>
        </w:rPr>
      </w:pPr>
    </w:p>
    <w:p w14:paraId="2AC58F8D" w14:textId="77777777" w:rsidR="00183E9B" w:rsidRPr="008004B7" w:rsidRDefault="00183E9B" w:rsidP="008004B7">
      <w:pPr>
        <w:tabs>
          <w:tab w:val="left" w:pos="1440"/>
          <w:tab w:val="left" w:pos="2160"/>
          <w:tab w:val="left" w:pos="2880"/>
        </w:tabs>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1C492A" w:rsidRPr="008004B7">
        <w:rPr>
          <w:rFonts w:asciiTheme="minorHAnsi" w:hAnsiTheme="minorHAnsi" w:cstheme="minorHAnsi"/>
          <w:b/>
          <w:sz w:val="22"/>
          <w:szCs w:val="22"/>
        </w:rPr>
        <w:t>Contributions: -</w:t>
      </w:r>
    </w:p>
    <w:p w14:paraId="7820D927" w14:textId="77777777" w:rsidR="00183E9B" w:rsidRPr="008004B7" w:rsidRDefault="00183E9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Startup Lead</w:t>
      </w:r>
      <w:r w:rsidRPr="008004B7">
        <w:rPr>
          <w:rFonts w:asciiTheme="minorHAnsi" w:hAnsiTheme="minorHAnsi" w:cstheme="minorHAnsi"/>
          <w:sz w:val="22"/>
          <w:szCs w:val="22"/>
        </w:rPr>
        <w:t xml:space="preserve"> for converting from </w:t>
      </w:r>
      <w:r w:rsidRPr="008004B7">
        <w:rPr>
          <w:rFonts w:asciiTheme="minorHAnsi" w:hAnsiTheme="minorHAnsi" w:cstheme="minorHAnsi"/>
          <w:b/>
          <w:sz w:val="22"/>
          <w:szCs w:val="22"/>
        </w:rPr>
        <w:t>old legacy system to web based platform</w:t>
      </w:r>
      <w:r w:rsidRPr="008004B7">
        <w:rPr>
          <w:rFonts w:asciiTheme="minorHAnsi" w:hAnsiTheme="minorHAnsi" w:cstheme="minorHAnsi"/>
          <w:sz w:val="22"/>
          <w:szCs w:val="22"/>
        </w:rPr>
        <w:t>.</w:t>
      </w:r>
    </w:p>
    <w:p w14:paraId="1F37B192" w14:textId="77777777" w:rsidR="00133D01" w:rsidRPr="008004B7" w:rsidRDefault="00133D01"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Interacting with the customer for </w:t>
      </w:r>
      <w:r w:rsidRPr="008004B7">
        <w:rPr>
          <w:rFonts w:asciiTheme="minorHAnsi" w:hAnsiTheme="minorHAnsi" w:cstheme="minorHAnsi"/>
          <w:b/>
          <w:sz w:val="22"/>
          <w:szCs w:val="22"/>
        </w:rPr>
        <w:t>requirement gathering</w:t>
      </w:r>
      <w:r w:rsidRPr="008004B7">
        <w:rPr>
          <w:rFonts w:asciiTheme="minorHAnsi" w:hAnsiTheme="minorHAnsi" w:cstheme="minorHAnsi"/>
          <w:sz w:val="22"/>
          <w:szCs w:val="22"/>
        </w:rPr>
        <w:t>.</w:t>
      </w:r>
    </w:p>
    <w:p w14:paraId="36A3E004" w14:textId="77777777" w:rsidR="00183E9B" w:rsidRPr="008004B7" w:rsidRDefault="00183E9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b/>
          <w:sz w:val="22"/>
          <w:szCs w:val="22"/>
        </w:rPr>
        <w:t>Designing and configuring workflows</w:t>
      </w:r>
      <w:r w:rsidRPr="008004B7">
        <w:rPr>
          <w:rFonts w:asciiTheme="minorHAnsi" w:hAnsiTheme="minorHAnsi" w:cstheme="minorHAnsi"/>
          <w:sz w:val="22"/>
          <w:szCs w:val="22"/>
        </w:rPr>
        <w:t xml:space="preserve"> and parameters to support customer functionality.</w:t>
      </w:r>
    </w:p>
    <w:p w14:paraId="47D5D936" w14:textId="77777777" w:rsidR="00183E9B" w:rsidRPr="008004B7" w:rsidRDefault="00183E9B"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Doing </w:t>
      </w:r>
      <w:r w:rsidRPr="008004B7">
        <w:rPr>
          <w:rFonts w:asciiTheme="minorHAnsi" w:hAnsiTheme="minorHAnsi" w:cstheme="minorHAnsi"/>
          <w:b/>
          <w:sz w:val="22"/>
          <w:szCs w:val="22"/>
        </w:rPr>
        <w:t>code review</w:t>
      </w:r>
      <w:r w:rsidRPr="008004B7">
        <w:rPr>
          <w:rFonts w:asciiTheme="minorHAnsi" w:hAnsiTheme="minorHAnsi" w:cstheme="minorHAnsi"/>
          <w:sz w:val="22"/>
          <w:szCs w:val="22"/>
        </w:rPr>
        <w:t xml:space="preserve"> and </w:t>
      </w:r>
      <w:r w:rsidR="00FA67DC" w:rsidRPr="008004B7">
        <w:rPr>
          <w:rFonts w:asciiTheme="minorHAnsi" w:hAnsiTheme="minorHAnsi" w:cstheme="minorHAnsi"/>
          <w:sz w:val="22"/>
          <w:szCs w:val="22"/>
        </w:rPr>
        <w:t xml:space="preserve">guiding </w:t>
      </w:r>
      <w:r w:rsidRPr="008004B7">
        <w:rPr>
          <w:rFonts w:asciiTheme="minorHAnsi" w:hAnsiTheme="minorHAnsi" w:cstheme="minorHAnsi"/>
          <w:sz w:val="22"/>
          <w:szCs w:val="22"/>
        </w:rPr>
        <w:t>team members for functionality enhancements.</w:t>
      </w:r>
    </w:p>
    <w:p w14:paraId="71FACBB3" w14:textId="77777777" w:rsidR="00183E9B" w:rsidRPr="008004B7" w:rsidRDefault="00183E9B" w:rsidP="008004B7">
      <w:pPr>
        <w:numPr>
          <w:ilvl w:val="0"/>
          <w:numId w:val="3"/>
        </w:numPr>
        <w:tabs>
          <w:tab w:val="left" w:pos="1440"/>
          <w:tab w:val="left" w:pos="2160"/>
          <w:tab w:val="left" w:pos="2880"/>
        </w:tabs>
        <w:jc w:val="both"/>
        <w:rPr>
          <w:rFonts w:asciiTheme="minorHAnsi" w:hAnsiTheme="minorHAnsi" w:cstheme="minorHAnsi"/>
          <w:b/>
          <w:sz w:val="22"/>
          <w:szCs w:val="22"/>
        </w:rPr>
      </w:pPr>
      <w:r w:rsidRPr="008004B7">
        <w:rPr>
          <w:rFonts w:asciiTheme="minorHAnsi" w:hAnsiTheme="minorHAnsi" w:cstheme="minorHAnsi"/>
          <w:sz w:val="22"/>
          <w:szCs w:val="22"/>
        </w:rPr>
        <w:t>Setting up mirror production environment for customer</w:t>
      </w:r>
      <w:r w:rsidR="00FA67DC" w:rsidRPr="008004B7">
        <w:rPr>
          <w:rFonts w:asciiTheme="minorHAnsi" w:hAnsiTheme="minorHAnsi" w:cstheme="minorHAnsi"/>
          <w:sz w:val="22"/>
          <w:szCs w:val="22"/>
        </w:rPr>
        <w:t>s</w:t>
      </w:r>
      <w:r w:rsidRPr="008004B7">
        <w:rPr>
          <w:rFonts w:asciiTheme="minorHAnsi" w:hAnsiTheme="minorHAnsi" w:cstheme="minorHAnsi"/>
          <w:sz w:val="22"/>
          <w:szCs w:val="22"/>
        </w:rPr>
        <w:t>; for training and testing issues resolution before official Go-live date.</w:t>
      </w:r>
    </w:p>
    <w:p w14:paraId="3D657F20" w14:textId="77777777" w:rsidR="009E1B2E" w:rsidRPr="008004B7" w:rsidRDefault="00183E9B" w:rsidP="008004B7">
      <w:pPr>
        <w:numPr>
          <w:ilvl w:val="0"/>
          <w:numId w:val="3"/>
        </w:numPr>
        <w:tabs>
          <w:tab w:val="left" w:pos="1440"/>
          <w:tab w:val="left" w:pos="2160"/>
          <w:tab w:val="left" w:pos="2880"/>
        </w:tabs>
        <w:jc w:val="both"/>
        <w:rPr>
          <w:rFonts w:asciiTheme="minorHAnsi" w:hAnsiTheme="minorHAnsi" w:cstheme="minorHAnsi"/>
          <w:sz w:val="22"/>
          <w:szCs w:val="22"/>
        </w:rPr>
      </w:pPr>
      <w:r w:rsidRPr="008004B7">
        <w:rPr>
          <w:rFonts w:asciiTheme="minorHAnsi" w:hAnsiTheme="minorHAnsi" w:cstheme="minorHAnsi"/>
          <w:sz w:val="22"/>
          <w:szCs w:val="22"/>
        </w:rPr>
        <w:t xml:space="preserve">Being on call for </w:t>
      </w:r>
      <w:r w:rsidRPr="008004B7">
        <w:rPr>
          <w:rFonts w:asciiTheme="minorHAnsi" w:hAnsiTheme="minorHAnsi" w:cstheme="minorHAnsi"/>
          <w:b/>
          <w:sz w:val="22"/>
          <w:szCs w:val="22"/>
        </w:rPr>
        <w:t>critical production p</w:t>
      </w:r>
      <w:r w:rsidR="000A0F35" w:rsidRPr="008004B7">
        <w:rPr>
          <w:rFonts w:asciiTheme="minorHAnsi" w:hAnsiTheme="minorHAnsi" w:cstheme="minorHAnsi"/>
          <w:b/>
          <w:sz w:val="22"/>
          <w:szCs w:val="22"/>
        </w:rPr>
        <w:t>r</w:t>
      </w:r>
      <w:r w:rsidRPr="008004B7">
        <w:rPr>
          <w:rFonts w:asciiTheme="minorHAnsi" w:hAnsiTheme="minorHAnsi" w:cstheme="minorHAnsi"/>
          <w:b/>
          <w:sz w:val="22"/>
          <w:szCs w:val="22"/>
        </w:rPr>
        <w:t>omote</w:t>
      </w:r>
      <w:r w:rsidRPr="008004B7">
        <w:rPr>
          <w:rFonts w:asciiTheme="minorHAnsi" w:hAnsiTheme="minorHAnsi" w:cstheme="minorHAnsi"/>
          <w:sz w:val="22"/>
          <w:szCs w:val="22"/>
        </w:rPr>
        <w:t xml:space="preserve"> cycle. Working with end user</w:t>
      </w:r>
      <w:r w:rsidR="00DB4F48" w:rsidRPr="008004B7">
        <w:rPr>
          <w:rFonts w:asciiTheme="minorHAnsi" w:hAnsiTheme="minorHAnsi" w:cstheme="minorHAnsi"/>
          <w:sz w:val="22"/>
          <w:szCs w:val="22"/>
        </w:rPr>
        <w:t>s</w:t>
      </w:r>
      <w:r w:rsidRPr="008004B7">
        <w:rPr>
          <w:rFonts w:asciiTheme="minorHAnsi" w:hAnsiTheme="minorHAnsi" w:cstheme="minorHAnsi"/>
          <w:sz w:val="22"/>
          <w:szCs w:val="22"/>
        </w:rPr>
        <w:t xml:space="preserve"> for problem ticket resolution</w:t>
      </w:r>
      <w:r w:rsidR="00DB4F48" w:rsidRPr="008004B7">
        <w:rPr>
          <w:rFonts w:asciiTheme="minorHAnsi" w:hAnsiTheme="minorHAnsi" w:cstheme="minorHAnsi"/>
          <w:sz w:val="22"/>
          <w:szCs w:val="22"/>
        </w:rPr>
        <w:t xml:space="preserve"> for first few weeks of go live date</w:t>
      </w:r>
      <w:r w:rsidRPr="008004B7">
        <w:rPr>
          <w:rFonts w:asciiTheme="minorHAnsi" w:hAnsiTheme="minorHAnsi" w:cstheme="minorHAnsi"/>
          <w:sz w:val="22"/>
          <w:szCs w:val="22"/>
        </w:rPr>
        <w:t>.</w:t>
      </w:r>
    </w:p>
    <w:p w14:paraId="79CAB415" w14:textId="77777777" w:rsidR="00DF3C2A" w:rsidRPr="008004B7" w:rsidRDefault="00DF3C2A" w:rsidP="008004B7">
      <w:pPr>
        <w:tabs>
          <w:tab w:val="left" w:pos="1440"/>
          <w:tab w:val="left" w:pos="2160"/>
          <w:tab w:val="left" w:pos="2880"/>
        </w:tabs>
        <w:ind w:left="360"/>
        <w:jc w:val="both"/>
        <w:rPr>
          <w:rFonts w:asciiTheme="minorHAnsi" w:hAnsiTheme="minorHAnsi" w:cstheme="minorHAnsi"/>
          <w:sz w:val="22"/>
          <w:szCs w:val="22"/>
        </w:rPr>
      </w:pPr>
    </w:p>
    <w:p w14:paraId="706B7214" w14:textId="77777777" w:rsidR="00183E9B" w:rsidRPr="008004B7" w:rsidRDefault="00183E9B" w:rsidP="008004B7">
      <w:pPr>
        <w:pStyle w:val="Heading2"/>
        <w:jc w:val="both"/>
        <w:rPr>
          <w:rFonts w:asciiTheme="minorHAnsi" w:eastAsia="Times New Roman" w:hAnsiTheme="minorHAnsi" w:cstheme="minorHAnsi"/>
          <w:bCs w:val="0"/>
          <w:color w:val="auto"/>
          <w:sz w:val="22"/>
          <w:szCs w:val="22"/>
        </w:rPr>
      </w:pPr>
      <w:r w:rsidRPr="008004B7">
        <w:rPr>
          <w:rFonts w:asciiTheme="minorHAnsi" w:eastAsia="Times New Roman" w:hAnsiTheme="minorHAnsi" w:cstheme="minorHAnsi"/>
          <w:bCs w:val="0"/>
          <w:color w:val="auto"/>
          <w:sz w:val="22"/>
          <w:szCs w:val="22"/>
        </w:rPr>
        <w:t>Project</w:t>
      </w:r>
      <w:r w:rsidRPr="008004B7">
        <w:rPr>
          <w:rFonts w:asciiTheme="minorHAnsi" w:eastAsia="Times New Roman" w:hAnsiTheme="minorHAnsi" w:cstheme="minorHAnsi"/>
          <w:bCs w:val="0"/>
          <w:color w:val="auto"/>
          <w:sz w:val="22"/>
          <w:szCs w:val="22"/>
        </w:rPr>
        <w:tab/>
        <w:t>:</w:t>
      </w:r>
      <w:r w:rsidRPr="008004B7">
        <w:rPr>
          <w:rFonts w:asciiTheme="minorHAnsi" w:eastAsia="Times New Roman" w:hAnsiTheme="minorHAnsi" w:cstheme="minorHAnsi"/>
          <w:bCs w:val="0"/>
          <w:color w:val="auto"/>
          <w:sz w:val="22"/>
          <w:szCs w:val="22"/>
        </w:rPr>
        <w:tab/>
        <w:t>Dense Network Efficiency System (June ’00 –June 03)</w:t>
      </w:r>
    </w:p>
    <w:p w14:paraId="65044B32" w14:textId="77777777" w:rsidR="00BD14CB" w:rsidRPr="008004B7" w:rsidRDefault="00BD14CB" w:rsidP="008004B7">
      <w:pPr>
        <w:jc w:val="both"/>
        <w:rPr>
          <w:rFonts w:asciiTheme="minorHAnsi" w:hAnsiTheme="minorHAnsi" w:cstheme="minorHAnsi"/>
          <w:sz w:val="22"/>
          <w:szCs w:val="22"/>
        </w:rPr>
      </w:pPr>
      <w:r w:rsidRPr="008004B7">
        <w:rPr>
          <w:rFonts w:asciiTheme="minorHAnsi" w:hAnsiTheme="minorHAnsi" w:cstheme="minorHAnsi"/>
          <w:b/>
          <w:sz w:val="22"/>
          <w:szCs w:val="22"/>
        </w:rPr>
        <w:t>Tools and Technologies:</w:t>
      </w:r>
      <w:r w:rsidRPr="008004B7">
        <w:rPr>
          <w:rFonts w:asciiTheme="minorHAnsi" w:hAnsiTheme="minorHAnsi" w:cstheme="minorHAnsi"/>
          <w:b/>
          <w:sz w:val="22"/>
          <w:szCs w:val="22"/>
        </w:rPr>
        <w:tab/>
      </w:r>
      <w:r w:rsidRPr="008004B7">
        <w:rPr>
          <w:rFonts w:asciiTheme="minorHAnsi" w:hAnsiTheme="minorHAnsi" w:cstheme="minorHAnsi"/>
          <w:sz w:val="22"/>
          <w:szCs w:val="22"/>
        </w:rPr>
        <w:t xml:space="preserve">JEE (EJB 2.0, RMI, JDBC, JNDI), Struts, JSP, Servlets, Java platform, JMS, </w:t>
      </w:r>
      <w:r w:rsidR="0035600B" w:rsidRPr="008004B7">
        <w:rPr>
          <w:rFonts w:asciiTheme="minorHAnsi" w:hAnsiTheme="minorHAnsi" w:cstheme="minorHAnsi"/>
          <w:sz w:val="22"/>
          <w:szCs w:val="22"/>
        </w:rPr>
        <w:t xml:space="preserve">OOD, </w:t>
      </w:r>
      <w:r w:rsidRPr="008004B7">
        <w:rPr>
          <w:rFonts w:asciiTheme="minorHAnsi" w:hAnsiTheme="minorHAnsi" w:cstheme="minorHAnsi"/>
          <w:sz w:val="22"/>
          <w:szCs w:val="22"/>
        </w:rPr>
        <w:t xml:space="preserve">XML, WebLogic 6.1, 8.1, Session Beans and Message beans, Oracle 8i, </w:t>
      </w:r>
      <w:r w:rsidR="00936801" w:rsidRPr="008004B7">
        <w:rPr>
          <w:rFonts w:asciiTheme="minorHAnsi" w:hAnsiTheme="minorHAnsi" w:cstheme="minorHAnsi"/>
          <w:sz w:val="22"/>
          <w:szCs w:val="22"/>
        </w:rPr>
        <w:t xml:space="preserve">SQL, </w:t>
      </w:r>
      <w:r w:rsidRPr="008004B7">
        <w:rPr>
          <w:rFonts w:asciiTheme="minorHAnsi" w:hAnsiTheme="minorHAnsi" w:cstheme="minorHAnsi"/>
          <w:sz w:val="22"/>
          <w:szCs w:val="22"/>
        </w:rPr>
        <w:t>Windows 2000, Unix, Log4j and Junit framework, Bugzilla for bug tracking.</w:t>
      </w:r>
    </w:p>
    <w:p w14:paraId="70C5A696" w14:textId="77777777" w:rsidR="00BD14CB" w:rsidRPr="008004B7" w:rsidRDefault="00BD14CB" w:rsidP="008004B7">
      <w:pPr>
        <w:jc w:val="both"/>
        <w:rPr>
          <w:rFonts w:asciiTheme="minorHAnsi" w:hAnsiTheme="minorHAnsi" w:cstheme="minorHAnsi"/>
          <w:sz w:val="22"/>
          <w:szCs w:val="22"/>
        </w:rPr>
      </w:pPr>
    </w:p>
    <w:p w14:paraId="6994B822" w14:textId="77777777" w:rsidR="001B7EC6" w:rsidRPr="008004B7" w:rsidRDefault="001B7EC6" w:rsidP="008004B7">
      <w:pPr>
        <w:jc w:val="both"/>
        <w:rPr>
          <w:rFonts w:asciiTheme="minorHAnsi" w:hAnsiTheme="minorHAnsi" w:cstheme="minorHAnsi"/>
          <w:sz w:val="22"/>
          <w:szCs w:val="22"/>
        </w:rPr>
      </w:pPr>
    </w:p>
    <w:p w14:paraId="0968E312" w14:textId="77777777" w:rsidR="00183E9B" w:rsidRPr="008004B7" w:rsidRDefault="00183E9B" w:rsidP="008004B7">
      <w:pPr>
        <w:jc w:val="both"/>
        <w:rPr>
          <w:rFonts w:asciiTheme="minorHAnsi" w:hAnsiTheme="minorHAnsi" w:cstheme="minorHAnsi"/>
          <w:sz w:val="22"/>
          <w:szCs w:val="22"/>
        </w:rPr>
      </w:pPr>
      <w:r w:rsidRPr="008004B7">
        <w:rPr>
          <w:rFonts w:asciiTheme="minorHAnsi" w:hAnsiTheme="minorHAnsi" w:cstheme="minorHAnsi"/>
          <w:b/>
          <w:sz w:val="22"/>
          <w:szCs w:val="22"/>
        </w:rPr>
        <w:t>Role</w:t>
      </w:r>
      <w:r w:rsidRPr="008004B7">
        <w:rPr>
          <w:rFonts w:asciiTheme="minorHAnsi" w:hAnsiTheme="minorHAnsi" w:cstheme="minorHAnsi"/>
          <w:b/>
          <w:sz w:val="22"/>
          <w:szCs w:val="22"/>
        </w:rPr>
        <w:tab/>
      </w:r>
      <w:r w:rsidRPr="008004B7">
        <w:rPr>
          <w:rFonts w:asciiTheme="minorHAnsi" w:hAnsiTheme="minorHAnsi" w:cstheme="minorHAnsi"/>
          <w:b/>
          <w:sz w:val="22"/>
          <w:szCs w:val="22"/>
        </w:rPr>
        <w:tab/>
        <w:t>:</w:t>
      </w:r>
      <w:r w:rsidRPr="008004B7">
        <w:rPr>
          <w:rFonts w:asciiTheme="minorHAnsi" w:hAnsiTheme="minorHAnsi" w:cstheme="minorHAnsi"/>
          <w:sz w:val="22"/>
          <w:szCs w:val="22"/>
        </w:rPr>
        <w:tab/>
      </w:r>
      <w:r w:rsidR="00932BCD" w:rsidRPr="008004B7">
        <w:rPr>
          <w:rFonts w:asciiTheme="minorHAnsi" w:hAnsiTheme="minorHAnsi" w:cstheme="minorHAnsi"/>
          <w:b/>
          <w:sz w:val="22"/>
          <w:szCs w:val="22"/>
        </w:rPr>
        <w:t>Lead</w:t>
      </w:r>
      <w:r w:rsidR="00BD14CB" w:rsidRPr="008004B7">
        <w:rPr>
          <w:rFonts w:asciiTheme="minorHAnsi" w:hAnsiTheme="minorHAnsi" w:cstheme="minorHAnsi"/>
          <w:b/>
          <w:sz w:val="22"/>
          <w:szCs w:val="22"/>
        </w:rPr>
        <w:t xml:space="preserve"> Developer</w:t>
      </w:r>
    </w:p>
    <w:p w14:paraId="17DBE08A" w14:textId="77777777" w:rsidR="00183E9B" w:rsidRPr="008004B7" w:rsidRDefault="00183E9B" w:rsidP="008004B7">
      <w:pPr>
        <w:pStyle w:val="BodyText2"/>
        <w:jc w:val="both"/>
        <w:rPr>
          <w:rFonts w:asciiTheme="minorHAnsi" w:hAnsiTheme="minorHAnsi" w:cstheme="minorHAnsi"/>
          <w:sz w:val="22"/>
          <w:szCs w:val="22"/>
        </w:rPr>
      </w:pPr>
      <w:r w:rsidRPr="008004B7">
        <w:rPr>
          <w:rFonts w:asciiTheme="minorHAnsi" w:hAnsiTheme="minorHAnsi" w:cstheme="minorHAnsi"/>
          <w:b/>
          <w:sz w:val="22"/>
          <w:szCs w:val="22"/>
        </w:rPr>
        <w:t>Description</w:t>
      </w:r>
      <w:r w:rsidRPr="008004B7">
        <w:rPr>
          <w:rFonts w:asciiTheme="minorHAnsi" w:hAnsiTheme="minorHAnsi" w:cstheme="minorHAnsi"/>
          <w:b/>
          <w:sz w:val="22"/>
          <w:szCs w:val="22"/>
        </w:rPr>
        <w:tab/>
        <w:t>:</w:t>
      </w:r>
      <w:r w:rsidRPr="008004B7">
        <w:rPr>
          <w:rFonts w:asciiTheme="minorHAnsi" w:hAnsiTheme="minorHAnsi" w:cstheme="minorHAnsi"/>
          <w:sz w:val="22"/>
          <w:szCs w:val="22"/>
        </w:rPr>
        <w:tab/>
        <w:t xml:space="preserve">Dense Network Efficiency System (DNE) is meant to be a backbone system of logistics management for the </w:t>
      </w:r>
      <w:r w:rsidR="00FA67DC" w:rsidRPr="008004B7">
        <w:rPr>
          <w:rFonts w:asciiTheme="minorHAnsi" w:hAnsiTheme="minorHAnsi" w:cstheme="minorHAnsi"/>
          <w:sz w:val="22"/>
          <w:szCs w:val="22"/>
        </w:rPr>
        <w:t>Transplace</w:t>
      </w:r>
      <w:r w:rsidRPr="008004B7">
        <w:rPr>
          <w:rFonts w:asciiTheme="minorHAnsi" w:hAnsiTheme="minorHAnsi" w:cstheme="minorHAnsi"/>
          <w:sz w:val="22"/>
          <w:szCs w:val="22"/>
        </w:rPr>
        <w:t>. DNE is meant to be an extensible, scalable and maintainable system which can be customized and extended as per requirement of different customers.</w:t>
      </w:r>
      <w:r w:rsidR="00615035" w:rsidRPr="008004B7">
        <w:rPr>
          <w:rFonts w:asciiTheme="minorHAnsi" w:hAnsiTheme="minorHAnsi" w:cstheme="minorHAnsi"/>
          <w:sz w:val="22"/>
          <w:szCs w:val="22"/>
        </w:rPr>
        <w:t xml:space="preserve"> </w:t>
      </w:r>
      <w:r w:rsidRPr="008004B7">
        <w:rPr>
          <w:rFonts w:asciiTheme="minorHAnsi" w:hAnsiTheme="minorHAnsi" w:cstheme="minorHAnsi"/>
          <w:sz w:val="22"/>
          <w:szCs w:val="22"/>
        </w:rPr>
        <w:t xml:space="preserve">The whole system is designed </w:t>
      </w:r>
      <w:r w:rsidR="00615035" w:rsidRPr="008004B7">
        <w:rPr>
          <w:rFonts w:asciiTheme="minorHAnsi" w:hAnsiTheme="minorHAnsi" w:cstheme="minorHAnsi"/>
          <w:sz w:val="22"/>
          <w:szCs w:val="22"/>
        </w:rPr>
        <w:t xml:space="preserve">for </w:t>
      </w:r>
      <w:r w:rsidRPr="008004B7">
        <w:rPr>
          <w:rFonts w:asciiTheme="minorHAnsi" w:hAnsiTheme="minorHAnsi" w:cstheme="minorHAnsi"/>
          <w:sz w:val="22"/>
          <w:szCs w:val="22"/>
        </w:rPr>
        <w:t xml:space="preserve">both </w:t>
      </w:r>
      <w:r w:rsidR="00615035" w:rsidRPr="008004B7">
        <w:rPr>
          <w:rFonts w:asciiTheme="minorHAnsi" w:hAnsiTheme="minorHAnsi" w:cstheme="minorHAnsi"/>
          <w:sz w:val="22"/>
          <w:szCs w:val="22"/>
        </w:rPr>
        <w:t xml:space="preserve">synch </w:t>
      </w:r>
      <w:r w:rsidRPr="008004B7">
        <w:rPr>
          <w:rFonts w:asciiTheme="minorHAnsi" w:hAnsiTheme="minorHAnsi" w:cstheme="minorHAnsi"/>
          <w:sz w:val="22"/>
          <w:szCs w:val="22"/>
        </w:rPr>
        <w:t xml:space="preserve">and </w:t>
      </w:r>
      <w:proofErr w:type="spellStart"/>
      <w:r w:rsidR="00615035" w:rsidRPr="008004B7">
        <w:rPr>
          <w:rFonts w:asciiTheme="minorHAnsi" w:hAnsiTheme="minorHAnsi" w:cstheme="minorHAnsi"/>
          <w:sz w:val="22"/>
          <w:szCs w:val="22"/>
        </w:rPr>
        <w:t>asynch</w:t>
      </w:r>
      <w:proofErr w:type="spellEnd"/>
      <w:r w:rsidR="00615035" w:rsidRPr="008004B7">
        <w:rPr>
          <w:rFonts w:asciiTheme="minorHAnsi" w:hAnsiTheme="minorHAnsi" w:cstheme="minorHAnsi"/>
          <w:sz w:val="22"/>
          <w:szCs w:val="22"/>
        </w:rPr>
        <w:t xml:space="preserve"> inputs</w:t>
      </w:r>
      <w:r w:rsidRPr="008004B7">
        <w:rPr>
          <w:rFonts w:asciiTheme="minorHAnsi" w:hAnsiTheme="minorHAnsi" w:cstheme="minorHAnsi"/>
          <w:sz w:val="22"/>
          <w:szCs w:val="22"/>
        </w:rPr>
        <w:t xml:space="preserve">. The </w:t>
      </w:r>
      <w:r w:rsidR="006624B9" w:rsidRPr="008004B7">
        <w:rPr>
          <w:rFonts w:asciiTheme="minorHAnsi" w:hAnsiTheme="minorHAnsi" w:cstheme="minorHAnsi"/>
          <w:sz w:val="22"/>
          <w:szCs w:val="22"/>
        </w:rPr>
        <w:t>front-end</w:t>
      </w:r>
      <w:r w:rsidRPr="008004B7">
        <w:rPr>
          <w:rFonts w:asciiTheme="minorHAnsi" w:hAnsiTheme="minorHAnsi" w:cstheme="minorHAnsi"/>
          <w:sz w:val="22"/>
          <w:szCs w:val="22"/>
        </w:rPr>
        <w:t xml:space="preserve"> processing is thru the </w:t>
      </w:r>
      <w:r w:rsidR="008A51A0" w:rsidRPr="008004B7">
        <w:rPr>
          <w:rFonts w:asciiTheme="minorHAnsi" w:hAnsiTheme="minorHAnsi" w:cstheme="minorHAnsi"/>
          <w:sz w:val="22"/>
          <w:szCs w:val="22"/>
        </w:rPr>
        <w:t xml:space="preserve">web interface and </w:t>
      </w:r>
      <w:r w:rsidRPr="008004B7">
        <w:rPr>
          <w:rFonts w:asciiTheme="minorHAnsi" w:hAnsiTheme="minorHAnsi" w:cstheme="minorHAnsi"/>
          <w:sz w:val="22"/>
          <w:szCs w:val="22"/>
        </w:rPr>
        <w:t xml:space="preserve">invokes synchronous workflows. The </w:t>
      </w:r>
      <w:r w:rsidR="008A51A0" w:rsidRPr="008004B7">
        <w:rPr>
          <w:rFonts w:asciiTheme="minorHAnsi" w:hAnsiTheme="minorHAnsi" w:cstheme="minorHAnsi"/>
          <w:sz w:val="22"/>
          <w:szCs w:val="22"/>
        </w:rPr>
        <w:t xml:space="preserve">other </w:t>
      </w:r>
      <w:r w:rsidRPr="008004B7">
        <w:rPr>
          <w:rFonts w:asciiTheme="minorHAnsi" w:hAnsiTheme="minorHAnsi" w:cstheme="minorHAnsi"/>
          <w:sz w:val="22"/>
          <w:szCs w:val="22"/>
        </w:rPr>
        <w:t xml:space="preserve">processing is thru automated EDI processes and is asynchronous in nature thru JMS layer. The business logic resides in Session Beans and reusable </w:t>
      </w:r>
      <w:r w:rsidR="00FD2B42" w:rsidRPr="008004B7">
        <w:rPr>
          <w:rFonts w:asciiTheme="minorHAnsi" w:hAnsiTheme="minorHAnsi" w:cstheme="minorHAnsi"/>
          <w:sz w:val="22"/>
          <w:szCs w:val="22"/>
        </w:rPr>
        <w:t>server-side</w:t>
      </w:r>
      <w:r w:rsidRPr="008004B7">
        <w:rPr>
          <w:rFonts w:asciiTheme="minorHAnsi" w:hAnsiTheme="minorHAnsi" w:cstheme="minorHAnsi"/>
          <w:sz w:val="22"/>
          <w:szCs w:val="22"/>
        </w:rPr>
        <w:t xml:space="preserve"> Java classes. The front end is comprised of JSP in Struts Framework.</w:t>
      </w:r>
    </w:p>
    <w:p w14:paraId="6941CE0B" w14:textId="77777777" w:rsidR="00183E9B" w:rsidRPr="008004B7" w:rsidRDefault="00183E9B" w:rsidP="008004B7">
      <w:pPr>
        <w:jc w:val="both"/>
        <w:rPr>
          <w:rFonts w:asciiTheme="minorHAnsi" w:hAnsiTheme="minorHAnsi" w:cstheme="minorHAnsi"/>
          <w:b/>
          <w:sz w:val="22"/>
          <w:szCs w:val="22"/>
        </w:rPr>
      </w:pPr>
      <w:r w:rsidRPr="008004B7">
        <w:rPr>
          <w:rFonts w:asciiTheme="minorHAnsi" w:hAnsiTheme="minorHAnsi" w:cstheme="minorHAnsi"/>
          <w:b/>
          <w:sz w:val="22"/>
          <w:szCs w:val="22"/>
        </w:rPr>
        <w:t xml:space="preserve">Key </w:t>
      </w:r>
      <w:r w:rsidR="00DE055C" w:rsidRPr="008004B7">
        <w:rPr>
          <w:rFonts w:asciiTheme="minorHAnsi" w:hAnsiTheme="minorHAnsi" w:cstheme="minorHAnsi"/>
          <w:b/>
          <w:sz w:val="22"/>
          <w:szCs w:val="22"/>
        </w:rPr>
        <w:t>Contributions: -</w:t>
      </w:r>
    </w:p>
    <w:p w14:paraId="1C8A79E1" w14:textId="77777777" w:rsidR="00183E9B" w:rsidRPr="008004B7" w:rsidRDefault="00183E9B"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Converted </w:t>
      </w:r>
      <w:r w:rsidRPr="008004B7">
        <w:rPr>
          <w:rFonts w:asciiTheme="minorHAnsi" w:hAnsiTheme="minorHAnsi" w:cstheme="minorHAnsi"/>
          <w:b/>
          <w:sz w:val="22"/>
          <w:szCs w:val="22"/>
        </w:rPr>
        <w:t xml:space="preserve">3 customers to the </w:t>
      </w:r>
      <w:r w:rsidR="00DE055C" w:rsidRPr="008004B7">
        <w:rPr>
          <w:rFonts w:asciiTheme="minorHAnsi" w:hAnsiTheme="minorHAnsi" w:cstheme="minorHAnsi"/>
          <w:b/>
          <w:sz w:val="22"/>
          <w:szCs w:val="22"/>
        </w:rPr>
        <w:t>web-based</w:t>
      </w:r>
      <w:r w:rsidRPr="008004B7">
        <w:rPr>
          <w:rFonts w:asciiTheme="minorHAnsi" w:hAnsiTheme="minorHAnsi" w:cstheme="minorHAnsi"/>
          <w:sz w:val="22"/>
          <w:szCs w:val="22"/>
        </w:rPr>
        <w:t xml:space="preserve"> platform from Main frame system.</w:t>
      </w:r>
    </w:p>
    <w:p w14:paraId="07726636" w14:textId="77777777" w:rsidR="00183E9B" w:rsidRPr="008004B7" w:rsidRDefault="00D41ED1"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b/>
          <w:sz w:val="22"/>
          <w:szCs w:val="22"/>
        </w:rPr>
        <w:t>Defined</w:t>
      </w:r>
      <w:r w:rsidR="00183E9B" w:rsidRPr="008004B7">
        <w:rPr>
          <w:rFonts w:asciiTheme="minorHAnsi" w:hAnsiTheme="minorHAnsi" w:cstheme="minorHAnsi"/>
          <w:b/>
          <w:sz w:val="22"/>
          <w:szCs w:val="22"/>
        </w:rPr>
        <w:t xml:space="preserve"> coding standards </w:t>
      </w:r>
      <w:r w:rsidR="00183E9B" w:rsidRPr="008004B7">
        <w:rPr>
          <w:rFonts w:asciiTheme="minorHAnsi" w:hAnsiTheme="minorHAnsi" w:cstheme="minorHAnsi"/>
          <w:sz w:val="22"/>
          <w:szCs w:val="22"/>
        </w:rPr>
        <w:t>and naming conventions for the development team.</w:t>
      </w:r>
    </w:p>
    <w:p w14:paraId="4AC7E54E" w14:textId="77777777" w:rsidR="00214463" w:rsidRPr="008004B7" w:rsidRDefault="00183E9B"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 xml:space="preserve">Developed </w:t>
      </w:r>
      <w:r w:rsidR="005C79B9" w:rsidRPr="008004B7">
        <w:rPr>
          <w:rFonts w:asciiTheme="minorHAnsi" w:hAnsiTheme="minorHAnsi" w:cstheme="minorHAnsi"/>
          <w:sz w:val="22"/>
          <w:szCs w:val="22"/>
        </w:rPr>
        <w:t xml:space="preserve">java </w:t>
      </w:r>
      <w:r w:rsidRPr="008004B7">
        <w:rPr>
          <w:rFonts w:asciiTheme="minorHAnsi" w:hAnsiTheme="minorHAnsi" w:cstheme="minorHAnsi"/>
          <w:sz w:val="22"/>
          <w:szCs w:val="22"/>
        </w:rPr>
        <w:t xml:space="preserve">classes on the server side for </w:t>
      </w:r>
      <w:r w:rsidRPr="008004B7">
        <w:rPr>
          <w:rFonts w:asciiTheme="minorHAnsi" w:hAnsiTheme="minorHAnsi" w:cstheme="minorHAnsi"/>
          <w:b/>
          <w:sz w:val="22"/>
          <w:szCs w:val="22"/>
        </w:rPr>
        <w:t>better code reusability</w:t>
      </w:r>
      <w:r w:rsidRPr="008004B7">
        <w:rPr>
          <w:rFonts w:asciiTheme="minorHAnsi" w:hAnsiTheme="minorHAnsi" w:cstheme="minorHAnsi"/>
          <w:sz w:val="22"/>
          <w:szCs w:val="22"/>
        </w:rPr>
        <w:t xml:space="preserve"> and maintenance. </w:t>
      </w:r>
    </w:p>
    <w:p w14:paraId="71B4CA4F" w14:textId="77777777" w:rsidR="00183E9B" w:rsidRPr="008004B7" w:rsidRDefault="00214463" w:rsidP="008004B7">
      <w:pPr>
        <w:numPr>
          <w:ilvl w:val="0"/>
          <w:numId w:val="3"/>
        </w:numPr>
        <w:jc w:val="both"/>
        <w:rPr>
          <w:rFonts w:asciiTheme="minorHAnsi" w:hAnsiTheme="minorHAnsi" w:cstheme="minorHAnsi"/>
          <w:sz w:val="22"/>
          <w:szCs w:val="22"/>
        </w:rPr>
      </w:pPr>
      <w:r w:rsidRPr="008004B7">
        <w:rPr>
          <w:rFonts w:asciiTheme="minorHAnsi" w:hAnsiTheme="minorHAnsi" w:cstheme="minorHAnsi"/>
          <w:sz w:val="22"/>
          <w:szCs w:val="22"/>
        </w:rPr>
        <w:t>Developed</w:t>
      </w:r>
      <w:r w:rsidR="00183E9B" w:rsidRPr="008004B7">
        <w:rPr>
          <w:rFonts w:asciiTheme="minorHAnsi" w:hAnsiTheme="minorHAnsi" w:cstheme="minorHAnsi"/>
          <w:sz w:val="22"/>
          <w:szCs w:val="22"/>
        </w:rPr>
        <w:t xml:space="preserve"> </w:t>
      </w:r>
      <w:r w:rsidR="00183E9B" w:rsidRPr="008004B7">
        <w:rPr>
          <w:rFonts w:asciiTheme="minorHAnsi" w:hAnsiTheme="minorHAnsi" w:cstheme="minorHAnsi"/>
          <w:b/>
          <w:sz w:val="22"/>
          <w:szCs w:val="22"/>
        </w:rPr>
        <w:t>scheduled workflows</w:t>
      </w:r>
      <w:r w:rsidR="00183E9B" w:rsidRPr="008004B7">
        <w:rPr>
          <w:rFonts w:asciiTheme="minorHAnsi" w:hAnsiTheme="minorHAnsi" w:cstheme="minorHAnsi"/>
          <w:sz w:val="22"/>
          <w:szCs w:val="22"/>
        </w:rPr>
        <w:t xml:space="preserve"> to run at pre-set time of the day by using </w:t>
      </w:r>
      <w:r w:rsidR="00042137" w:rsidRPr="008004B7">
        <w:rPr>
          <w:rFonts w:asciiTheme="minorHAnsi" w:hAnsiTheme="minorHAnsi" w:cstheme="minorHAnsi"/>
          <w:sz w:val="22"/>
          <w:szCs w:val="22"/>
        </w:rPr>
        <w:t>WebLogic</w:t>
      </w:r>
      <w:r w:rsidR="00183E9B" w:rsidRPr="008004B7">
        <w:rPr>
          <w:rFonts w:asciiTheme="minorHAnsi" w:hAnsiTheme="minorHAnsi" w:cstheme="minorHAnsi"/>
          <w:sz w:val="22"/>
          <w:szCs w:val="22"/>
        </w:rPr>
        <w:t xml:space="preserve"> time services.</w:t>
      </w:r>
    </w:p>
    <w:p w14:paraId="3FC224E5" w14:textId="77777777" w:rsidR="00085B5F" w:rsidRPr="008004B7" w:rsidRDefault="00085B5F" w:rsidP="008004B7">
      <w:pPr>
        <w:jc w:val="both"/>
        <w:rPr>
          <w:rFonts w:asciiTheme="minorHAnsi" w:hAnsiTheme="minorHAnsi" w:cstheme="minorHAnsi"/>
          <w:b/>
          <w:sz w:val="22"/>
          <w:szCs w:val="22"/>
          <w:u w:val="single"/>
        </w:rPr>
      </w:pPr>
    </w:p>
    <w:p w14:paraId="160E4A1F" w14:textId="77777777" w:rsidR="00C35073" w:rsidRPr="008004B7" w:rsidRDefault="00C35073" w:rsidP="008004B7">
      <w:pPr>
        <w:jc w:val="both"/>
        <w:rPr>
          <w:rFonts w:asciiTheme="minorHAnsi" w:hAnsiTheme="minorHAnsi" w:cstheme="minorHAnsi"/>
          <w:b/>
          <w:sz w:val="22"/>
          <w:szCs w:val="22"/>
          <w:u w:val="single"/>
        </w:rPr>
      </w:pPr>
    </w:p>
    <w:sectPr w:rsidR="00C35073" w:rsidRPr="008004B7" w:rsidSect="00086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Symbol" w:hAnsi="Symbol"/>
      </w:rPr>
    </w:lvl>
  </w:abstractNum>
  <w:abstractNum w:abstractNumId="7" w15:restartNumberingAfterBreak="0">
    <w:nsid w:val="08BE1BE5"/>
    <w:multiLevelType w:val="hybridMultilevel"/>
    <w:tmpl w:val="989E5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73743"/>
    <w:multiLevelType w:val="hybridMultilevel"/>
    <w:tmpl w:val="CD06FA90"/>
    <w:lvl w:ilvl="0" w:tplc="04090001">
      <w:start w:val="1"/>
      <w:numFmt w:val="bullet"/>
      <w:lvlText w:val=""/>
      <w:lvlJc w:val="left"/>
      <w:pPr>
        <w:ind w:left="720" w:hanging="360"/>
      </w:pPr>
      <w:rPr>
        <w:rFonts w:ascii="Symbol" w:hAnsi="Symbol" w:hint="default"/>
        <w:sz w:val="22"/>
      </w:rPr>
    </w:lvl>
    <w:lvl w:ilvl="1" w:tplc="74CE7F2A">
      <w:start w:val="1"/>
      <w:numFmt w:val="bullet"/>
      <w:lvlText w:val=""/>
      <w:lvlJc w:val="left"/>
      <w:pPr>
        <w:ind w:left="720" w:hanging="360"/>
      </w:pPr>
      <w:rPr>
        <w:rFonts w:ascii="Wingdings" w:eastAsia="Wingdings" w:hAnsi="Wingdings" w:hint="default"/>
        <w:sz w:val="22"/>
      </w:rPr>
    </w:lvl>
    <w:lvl w:ilvl="2" w:tplc="E1FE938E">
      <w:start w:val="1"/>
      <w:numFmt w:val="bullet"/>
      <w:lvlText w:val=""/>
      <w:lvlJc w:val="left"/>
      <w:pPr>
        <w:ind w:left="720" w:hanging="360"/>
      </w:pPr>
      <w:rPr>
        <w:rFonts w:ascii="Wingdings" w:eastAsia="Wingdings" w:hAnsi="Wingdings" w:hint="default"/>
        <w:sz w:val="22"/>
      </w:rPr>
    </w:lvl>
    <w:lvl w:ilvl="3" w:tplc="1DA47634">
      <w:start w:val="1"/>
      <w:numFmt w:val="bullet"/>
      <w:lvlText w:val=""/>
      <w:lvlJc w:val="left"/>
      <w:pPr>
        <w:ind w:left="720" w:hanging="360"/>
      </w:pPr>
      <w:rPr>
        <w:rFonts w:ascii="Wingdings" w:eastAsia="Wingdings" w:hAnsi="Wingdings" w:hint="default"/>
        <w:sz w:val="22"/>
      </w:rPr>
    </w:lvl>
    <w:lvl w:ilvl="4" w:tplc="1CF89ED4">
      <w:start w:val="1"/>
      <w:numFmt w:val="bullet"/>
      <w:lvlText w:val=""/>
      <w:lvlJc w:val="left"/>
      <w:pPr>
        <w:ind w:left="720" w:hanging="360"/>
      </w:pPr>
      <w:rPr>
        <w:rFonts w:ascii="Wingdings" w:eastAsia="Wingdings" w:hAnsi="Wingdings" w:hint="default"/>
        <w:sz w:val="22"/>
      </w:rPr>
    </w:lvl>
    <w:lvl w:ilvl="5" w:tplc="B7409902">
      <w:start w:val="1"/>
      <w:numFmt w:val="bullet"/>
      <w:lvlText w:val=""/>
      <w:lvlJc w:val="left"/>
      <w:pPr>
        <w:ind w:left="720" w:hanging="360"/>
      </w:pPr>
      <w:rPr>
        <w:rFonts w:ascii="Wingdings" w:eastAsia="Wingdings" w:hAnsi="Wingdings" w:hint="default"/>
        <w:sz w:val="22"/>
      </w:rPr>
    </w:lvl>
    <w:lvl w:ilvl="6" w:tplc="4D88D206">
      <w:start w:val="1"/>
      <w:numFmt w:val="bullet"/>
      <w:lvlText w:val=""/>
      <w:lvlJc w:val="left"/>
      <w:pPr>
        <w:ind w:left="720" w:hanging="360"/>
      </w:pPr>
      <w:rPr>
        <w:rFonts w:ascii="Wingdings" w:eastAsia="Wingdings" w:hAnsi="Wingdings" w:hint="default"/>
        <w:sz w:val="22"/>
      </w:rPr>
    </w:lvl>
    <w:lvl w:ilvl="7" w:tplc="D1763BD6">
      <w:start w:val="1"/>
      <w:numFmt w:val="bullet"/>
      <w:lvlText w:val=""/>
      <w:lvlJc w:val="left"/>
      <w:pPr>
        <w:ind w:left="720" w:hanging="360"/>
      </w:pPr>
      <w:rPr>
        <w:rFonts w:ascii="Wingdings" w:eastAsia="Wingdings" w:hAnsi="Wingdings" w:hint="default"/>
        <w:sz w:val="22"/>
      </w:rPr>
    </w:lvl>
    <w:lvl w:ilvl="8" w:tplc="F454DB6A">
      <w:start w:val="1"/>
      <w:numFmt w:val="bullet"/>
      <w:lvlText w:val=""/>
      <w:lvlJc w:val="left"/>
      <w:pPr>
        <w:ind w:left="720" w:hanging="360"/>
      </w:pPr>
      <w:rPr>
        <w:rFonts w:ascii="Wingdings" w:eastAsia="Wingdings" w:hAnsi="Wingdings" w:hint="default"/>
        <w:sz w:val="22"/>
      </w:rPr>
    </w:lvl>
  </w:abstractNum>
  <w:abstractNum w:abstractNumId="9" w15:restartNumberingAfterBreak="0">
    <w:nsid w:val="23052620"/>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46100516"/>
    <w:multiLevelType w:val="hybridMultilevel"/>
    <w:tmpl w:val="7404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B96776"/>
    <w:multiLevelType w:val="hybridMultilevel"/>
    <w:tmpl w:val="1310C630"/>
    <w:lvl w:ilvl="0" w:tplc="04090001">
      <w:start w:val="1"/>
      <w:numFmt w:val="bullet"/>
      <w:pStyle w:val="Heading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2" w15:restartNumberingAfterBreak="0">
    <w:nsid w:val="534E170B"/>
    <w:multiLevelType w:val="hybridMultilevel"/>
    <w:tmpl w:val="796A5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3A706A8"/>
    <w:multiLevelType w:val="hybridMultilevel"/>
    <w:tmpl w:val="D946F978"/>
    <w:lvl w:ilvl="0" w:tplc="1C52E3C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F7739B"/>
    <w:multiLevelType w:val="hybridMultilevel"/>
    <w:tmpl w:val="73064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16223D"/>
    <w:multiLevelType w:val="hybridMultilevel"/>
    <w:tmpl w:val="5428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409DD"/>
    <w:multiLevelType w:val="hybridMultilevel"/>
    <w:tmpl w:val="1B947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C0E4C9E"/>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60E153B5"/>
    <w:multiLevelType w:val="hybridMultilevel"/>
    <w:tmpl w:val="19B8F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D53F09"/>
    <w:multiLevelType w:val="hybridMultilevel"/>
    <w:tmpl w:val="D7463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B84658"/>
    <w:multiLevelType w:val="hybridMultilevel"/>
    <w:tmpl w:val="3C247D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7D77BF"/>
    <w:multiLevelType w:val="hybridMultilevel"/>
    <w:tmpl w:val="61B26E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7D25C3"/>
    <w:multiLevelType w:val="hybridMultilevel"/>
    <w:tmpl w:val="E6FE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9"/>
  </w:num>
  <w:num w:numId="4">
    <w:abstractNumId w:val="20"/>
  </w:num>
  <w:num w:numId="5">
    <w:abstractNumId w:val="0"/>
  </w:num>
  <w:num w:numId="6">
    <w:abstractNumId w:val="0"/>
  </w:num>
  <w:num w:numId="7">
    <w:abstractNumId w:val="13"/>
  </w:num>
  <w:num w:numId="8">
    <w:abstractNumId w:val="3"/>
  </w:num>
  <w:num w:numId="9">
    <w:abstractNumId w:val="19"/>
  </w:num>
  <w:num w:numId="10">
    <w:abstractNumId w:val="16"/>
  </w:num>
  <w:num w:numId="11">
    <w:abstractNumId w:val="12"/>
  </w:num>
  <w:num w:numId="12">
    <w:abstractNumId w:val="21"/>
  </w:num>
  <w:num w:numId="13">
    <w:abstractNumId w:val="17"/>
  </w:num>
  <w:num w:numId="14">
    <w:abstractNumId w:val="6"/>
  </w:num>
  <w:num w:numId="15">
    <w:abstractNumId w:val="5"/>
  </w:num>
  <w:num w:numId="16">
    <w:abstractNumId w:val="10"/>
  </w:num>
  <w:num w:numId="17">
    <w:abstractNumId w:val="1"/>
  </w:num>
  <w:num w:numId="18">
    <w:abstractNumId w:val="2"/>
  </w:num>
  <w:num w:numId="19">
    <w:abstractNumId w:val="4"/>
  </w:num>
  <w:num w:numId="20">
    <w:abstractNumId w:val="14"/>
  </w:num>
  <w:num w:numId="21">
    <w:abstractNumId w:val="7"/>
  </w:num>
  <w:num w:numId="22">
    <w:abstractNumId w:val="22"/>
  </w:num>
  <w:num w:numId="23">
    <w:abstractNumId w:val="8"/>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74"/>
    <w:rsid w:val="00000934"/>
    <w:rsid w:val="000029C8"/>
    <w:rsid w:val="0001593E"/>
    <w:rsid w:val="00016A01"/>
    <w:rsid w:val="000250A2"/>
    <w:rsid w:val="00027830"/>
    <w:rsid w:val="00031627"/>
    <w:rsid w:val="0003500F"/>
    <w:rsid w:val="0003664E"/>
    <w:rsid w:val="0004073E"/>
    <w:rsid w:val="00042137"/>
    <w:rsid w:val="00042A86"/>
    <w:rsid w:val="00045622"/>
    <w:rsid w:val="00046EF0"/>
    <w:rsid w:val="00047758"/>
    <w:rsid w:val="00047A32"/>
    <w:rsid w:val="00047A4E"/>
    <w:rsid w:val="00052D5C"/>
    <w:rsid w:val="00053AAA"/>
    <w:rsid w:val="0005629D"/>
    <w:rsid w:val="00062038"/>
    <w:rsid w:val="000747E8"/>
    <w:rsid w:val="00074A09"/>
    <w:rsid w:val="00074D0A"/>
    <w:rsid w:val="0007533C"/>
    <w:rsid w:val="000775E3"/>
    <w:rsid w:val="00077B8F"/>
    <w:rsid w:val="00081C97"/>
    <w:rsid w:val="0008215A"/>
    <w:rsid w:val="00082DBE"/>
    <w:rsid w:val="00084BC6"/>
    <w:rsid w:val="00085B5F"/>
    <w:rsid w:val="00086CBB"/>
    <w:rsid w:val="00087CFF"/>
    <w:rsid w:val="00093A5E"/>
    <w:rsid w:val="000953F1"/>
    <w:rsid w:val="000A0F35"/>
    <w:rsid w:val="000A2A6B"/>
    <w:rsid w:val="000A72EF"/>
    <w:rsid w:val="000B0E94"/>
    <w:rsid w:val="000B4FA4"/>
    <w:rsid w:val="000C15C7"/>
    <w:rsid w:val="000C4623"/>
    <w:rsid w:val="000C6AB8"/>
    <w:rsid w:val="000D10A9"/>
    <w:rsid w:val="000D39A0"/>
    <w:rsid w:val="000D3CA2"/>
    <w:rsid w:val="000D49C6"/>
    <w:rsid w:val="000E5349"/>
    <w:rsid w:val="000E655C"/>
    <w:rsid w:val="000E6909"/>
    <w:rsid w:val="000E7A2B"/>
    <w:rsid w:val="000F18D0"/>
    <w:rsid w:val="000F586D"/>
    <w:rsid w:val="000F7447"/>
    <w:rsid w:val="000F7FAA"/>
    <w:rsid w:val="00105604"/>
    <w:rsid w:val="0010662E"/>
    <w:rsid w:val="001068FC"/>
    <w:rsid w:val="00111F84"/>
    <w:rsid w:val="00112FE5"/>
    <w:rsid w:val="0012728E"/>
    <w:rsid w:val="00133C74"/>
    <w:rsid w:val="00133D01"/>
    <w:rsid w:val="00135D22"/>
    <w:rsid w:val="00137EA4"/>
    <w:rsid w:val="0014197B"/>
    <w:rsid w:val="00141A6A"/>
    <w:rsid w:val="00146FF2"/>
    <w:rsid w:val="00147A80"/>
    <w:rsid w:val="0015234E"/>
    <w:rsid w:val="00153932"/>
    <w:rsid w:val="001551E2"/>
    <w:rsid w:val="00157C8E"/>
    <w:rsid w:val="0016605E"/>
    <w:rsid w:val="00173FBB"/>
    <w:rsid w:val="00174B2C"/>
    <w:rsid w:val="00181984"/>
    <w:rsid w:val="00183E9B"/>
    <w:rsid w:val="0019194B"/>
    <w:rsid w:val="00193839"/>
    <w:rsid w:val="001A02AF"/>
    <w:rsid w:val="001A1627"/>
    <w:rsid w:val="001A47E1"/>
    <w:rsid w:val="001A7CA8"/>
    <w:rsid w:val="001B6589"/>
    <w:rsid w:val="001B7EC6"/>
    <w:rsid w:val="001C1C71"/>
    <w:rsid w:val="001C2167"/>
    <w:rsid w:val="001C492A"/>
    <w:rsid w:val="001C4B0D"/>
    <w:rsid w:val="001C6DEE"/>
    <w:rsid w:val="001C6F41"/>
    <w:rsid w:val="001C78E2"/>
    <w:rsid w:val="001D0ABE"/>
    <w:rsid w:val="001D1D1A"/>
    <w:rsid w:val="001D3AE4"/>
    <w:rsid w:val="001D4D3C"/>
    <w:rsid w:val="001E7417"/>
    <w:rsid w:val="001F5355"/>
    <w:rsid w:val="001F5822"/>
    <w:rsid w:val="001F7753"/>
    <w:rsid w:val="002052A3"/>
    <w:rsid w:val="00206291"/>
    <w:rsid w:val="00206DB6"/>
    <w:rsid w:val="00213980"/>
    <w:rsid w:val="00214463"/>
    <w:rsid w:val="00214910"/>
    <w:rsid w:val="002149CC"/>
    <w:rsid w:val="00215776"/>
    <w:rsid w:val="00226103"/>
    <w:rsid w:val="0023209A"/>
    <w:rsid w:val="002327C0"/>
    <w:rsid w:val="00235A51"/>
    <w:rsid w:val="0023783C"/>
    <w:rsid w:val="002422E2"/>
    <w:rsid w:val="002429D5"/>
    <w:rsid w:val="00243524"/>
    <w:rsid w:val="00245800"/>
    <w:rsid w:val="00250FEC"/>
    <w:rsid w:val="00252355"/>
    <w:rsid w:val="00253541"/>
    <w:rsid w:val="00260670"/>
    <w:rsid w:val="00262D12"/>
    <w:rsid w:val="0026592D"/>
    <w:rsid w:val="00276258"/>
    <w:rsid w:val="0028133B"/>
    <w:rsid w:val="0028374E"/>
    <w:rsid w:val="00287F75"/>
    <w:rsid w:val="002917B5"/>
    <w:rsid w:val="00292D38"/>
    <w:rsid w:val="002934A2"/>
    <w:rsid w:val="00293B01"/>
    <w:rsid w:val="00294855"/>
    <w:rsid w:val="0029486D"/>
    <w:rsid w:val="00294C3B"/>
    <w:rsid w:val="002A0CDC"/>
    <w:rsid w:val="002A2F28"/>
    <w:rsid w:val="002A3C2A"/>
    <w:rsid w:val="002B1750"/>
    <w:rsid w:val="002B2D19"/>
    <w:rsid w:val="002B33FE"/>
    <w:rsid w:val="002B5AD6"/>
    <w:rsid w:val="002C09C4"/>
    <w:rsid w:val="002C0FE5"/>
    <w:rsid w:val="002C43C8"/>
    <w:rsid w:val="002C4A33"/>
    <w:rsid w:val="002C5035"/>
    <w:rsid w:val="002C5C53"/>
    <w:rsid w:val="002D035F"/>
    <w:rsid w:val="002D2C10"/>
    <w:rsid w:val="002D66D0"/>
    <w:rsid w:val="002D7330"/>
    <w:rsid w:val="002E23F3"/>
    <w:rsid w:val="002E24CC"/>
    <w:rsid w:val="002E6459"/>
    <w:rsid w:val="002F05EF"/>
    <w:rsid w:val="002F1ADD"/>
    <w:rsid w:val="002F6F03"/>
    <w:rsid w:val="00300FF0"/>
    <w:rsid w:val="0030428B"/>
    <w:rsid w:val="00304A3F"/>
    <w:rsid w:val="00306675"/>
    <w:rsid w:val="00306BFF"/>
    <w:rsid w:val="00310B36"/>
    <w:rsid w:val="0032085B"/>
    <w:rsid w:val="00322BEF"/>
    <w:rsid w:val="003253A7"/>
    <w:rsid w:val="00325AD7"/>
    <w:rsid w:val="00327820"/>
    <w:rsid w:val="00334E05"/>
    <w:rsid w:val="00336237"/>
    <w:rsid w:val="00336A6F"/>
    <w:rsid w:val="00350175"/>
    <w:rsid w:val="00350437"/>
    <w:rsid w:val="0035305E"/>
    <w:rsid w:val="0035600B"/>
    <w:rsid w:val="0036112E"/>
    <w:rsid w:val="003628E0"/>
    <w:rsid w:val="00365324"/>
    <w:rsid w:val="003674BA"/>
    <w:rsid w:val="00374661"/>
    <w:rsid w:val="0037683E"/>
    <w:rsid w:val="00390FA8"/>
    <w:rsid w:val="00391CA5"/>
    <w:rsid w:val="003A57AE"/>
    <w:rsid w:val="003A6798"/>
    <w:rsid w:val="003B00DC"/>
    <w:rsid w:val="003B15B1"/>
    <w:rsid w:val="003B2C04"/>
    <w:rsid w:val="003B379C"/>
    <w:rsid w:val="003B4ACE"/>
    <w:rsid w:val="003B5788"/>
    <w:rsid w:val="003C2855"/>
    <w:rsid w:val="003C644E"/>
    <w:rsid w:val="003C77E1"/>
    <w:rsid w:val="003D78B0"/>
    <w:rsid w:val="003E211D"/>
    <w:rsid w:val="003E57F4"/>
    <w:rsid w:val="003F2628"/>
    <w:rsid w:val="003F5020"/>
    <w:rsid w:val="003F5216"/>
    <w:rsid w:val="003F786E"/>
    <w:rsid w:val="004036A9"/>
    <w:rsid w:val="00406E81"/>
    <w:rsid w:val="004116D8"/>
    <w:rsid w:val="00411A2D"/>
    <w:rsid w:val="004160A7"/>
    <w:rsid w:val="004160C0"/>
    <w:rsid w:val="00416A9C"/>
    <w:rsid w:val="0041778D"/>
    <w:rsid w:val="00423013"/>
    <w:rsid w:val="004253E7"/>
    <w:rsid w:val="00426880"/>
    <w:rsid w:val="004311FD"/>
    <w:rsid w:val="00437104"/>
    <w:rsid w:val="004417D3"/>
    <w:rsid w:val="0045549B"/>
    <w:rsid w:val="00460B41"/>
    <w:rsid w:val="00460C1B"/>
    <w:rsid w:val="004613BF"/>
    <w:rsid w:val="00464578"/>
    <w:rsid w:val="00466B2F"/>
    <w:rsid w:val="00467189"/>
    <w:rsid w:val="00470EC3"/>
    <w:rsid w:val="004847BA"/>
    <w:rsid w:val="004869C9"/>
    <w:rsid w:val="00487EF5"/>
    <w:rsid w:val="0049064B"/>
    <w:rsid w:val="004979B3"/>
    <w:rsid w:val="004A2CD0"/>
    <w:rsid w:val="004A7BDB"/>
    <w:rsid w:val="004B1B99"/>
    <w:rsid w:val="004B4294"/>
    <w:rsid w:val="004B556B"/>
    <w:rsid w:val="004B7B0C"/>
    <w:rsid w:val="004B7C9B"/>
    <w:rsid w:val="004B7CE5"/>
    <w:rsid w:val="004B7CFE"/>
    <w:rsid w:val="004C2E97"/>
    <w:rsid w:val="004C757A"/>
    <w:rsid w:val="004D68D7"/>
    <w:rsid w:val="00500603"/>
    <w:rsid w:val="005038B4"/>
    <w:rsid w:val="00506FF1"/>
    <w:rsid w:val="00507E15"/>
    <w:rsid w:val="00510F09"/>
    <w:rsid w:val="005127EF"/>
    <w:rsid w:val="00514CF6"/>
    <w:rsid w:val="00516F83"/>
    <w:rsid w:val="00524002"/>
    <w:rsid w:val="005303A0"/>
    <w:rsid w:val="0053467F"/>
    <w:rsid w:val="00540051"/>
    <w:rsid w:val="00540541"/>
    <w:rsid w:val="0054751F"/>
    <w:rsid w:val="005651AB"/>
    <w:rsid w:val="0056630B"/>
    <w:rsid w:val="00566F2F"/>
    <w:rsid w:val="0056766E"/>
    <w:rsid w:val="0058063F"/>
    <w:rsid w:val="00584DF9"/>
    <w:rsid w:val="005957CA"/>
    <w:rsid w:val="005A06E9"/>
    <w:rsid w:val="005A1351"/>
    <w:rsid w:val="005A3863"/>
    <w:rsid w:val="005B3E9D"/>
    <w:rsid w:val="005B56B9"/>
    <w:rsid w:val="005B58C6"/>
    <w:rsid w:val="005C1517"/>
    <w:rsid w:val="005C2972"/>
    <w:rsid w:val="005C5A90"/>
    <w:rsid w:val="005C79B9"/>
    <w:rsid w:val="005D04B1"/>
    <w:rsid w:val="005D6EF4"/>
    <w:rsid w:val="005D76CA"/>
    <w:rsid w:val="005E18CB"/>
    <w:rsid w:val="005E1E0B"/>
    <w:rsid w:val="005F7660"/>
    <w:rsid w:val="00603474"/>
    <w:rsid w:val="00604052"/>
    <w:rsid w:val="006040D3"/>
    <w:rsid w:val="00604200"/>
    <w:rsid w:val="0060633F"/>
    <w:rsid w:val="00612DBD"/>
    <w:rsid w:val="00615035"/>
    <w:rsid w:val="00623528"/>
    <w:rsid w:val="00624E19"/>
    <w:rsid w:val="00625F51"/>
    <w:rsid w:val="00632AC1"/>
    <w:rsid w:val="00635608"/>
    <w:rsid w:val="0064018D"/>
    <w:rsid w:val="0064120F"/>
    <w:rsid w:val="0064423A"/>
    <w:rsid w:val="0064685C"/>
    <w:rsid w:val="00650ADA"/>
    <w:rsid w:val="00652164"/>
    <w:rsid w:val="006536CD"/>
    <w:rsid w:val="00653FA9"/>
    <w:rsid w:val="0065588B"/>
    <w:rsid w:val="00656C00"/>
    <w:rsid w:val="0065754D"/>
    <w:rsid w:val="0066119C"/>
    <w:rsid w:val="006624B9"/>
    <w:rsid w:val="0066303E"/>
    <w:rsid w:val="006637DB"/>
    <w:rsid w:val="006646C5"/>
    <w:rsid w:val="00666675"/>
    <w:rsid w:val="00673ED8"/>
    <w:rsid w:val="00674142"/>
    <w:rsid w:val="00674204"/>
    <w:rsid w:val="00674CE2"/>
    <w:rsid w:val="00675B16"/>
    <w:rsid w:val="0067671C"/>
    <w:rsid w:val="0068359A"/>
    <w:rsid w:val="006910BD"/>
    <w:rsid w:val="006925F7"/>
    <w:rsid w:val="00692B84"/>
    <w:rsid w:val="00693EC1"/>
    <w:rsid w:val="00694C1A"/>
    <w:rsid w:val="006A3727"/>
    <w:rsid w:val="006B249A"/>
    <w:rsid w:val="006C369A"/>
    <w:rsid w:val="006C419A"/>
    <w:rsid w:val="006D07FF"/>
    <w:rsid w:val="006E37E0"/>
    <w:rsid w:val="006E3F7C"/>
    <w:rsid w:val="006E55F6"/>
    <w:rsid w:val="006E645E"/>
    <w:rsid w:val="006F5E6A"/>
    <w:rsid w:val="00700600"/>
    <w:rsid w:val="0070063C"/>
    <w:rsid w:val="00702646"/>
    <w:rsid w:val="007034A2"/>
    <w:rsid w:val="00704311"/>
    <w:rsid w:val="0070739A"/>
    <w:rsid w:val="0070744D"/>
    <w:rsid w:val="007132D6"/>
    <w:rsid w:val="00715F25"/>
    <w:rsid w:val="00720B28"/>
    <w:rsid w:val="007235DD"/>
    <w:rsid w:val="0073019B"/>
    <w:rsid w:val="00732129"/>
    <w:rsid w:val="007365E0"/>
    <w:rsid w:val="00736EA8"/>
    <w:rsid w:val="007376C8"/>
    <w:rsid w:val="00742922"/>
    <w:rsid w:val="00742FB5"/>
    <w:rsid w:val="00743299"/>
    <w:rsid w:val="00745113"/>
    <w:rsid w:val="00751D18"/>
    <w:rsid w:val="00764067"/>
    <w:rsid w:val="00766DDF"/>
    <w:rsid w:val="00772A74"/>
    <w:rsid w:val="00772D7B"/>
    <w:rsid w:val="00774B16"/>
    <w:rsid w:val="00783EFD"/>
    <w:rsid w:val="00790D6B"/>
    <w:rsid w:val="007B186E"/>
    <w:rsid w:val="007B4ED4"/>
    <w:rsid w:val="007B5C1F"/>
    <w:rsid w:val="007B601E"/>
    <w:rsid w:val="007B7637"/>
    <w:rsid w:val="007B77E8"/>
    <w:rsid w:val="007C50E5"/>
    <w:rsid w:val="007C64C0"/>
    <w:rsid w:val="007D0C3E"/>
    <w:rsid w:val="007D3BC5"/>
    <w:rsid w:val="007E1529"/>
    <w:rsid w:val="007E4A25"/>
    <w:rsid w:val="007F484C"/>
    <w:rsid w:val="007F4872"/>
    <w:rsid w:val="007F56C4"/>
    <w:rsid w:val="008004B7"/>
    <w:rsid w:val="0080052B"/>
    <w:rsid w:val="008076AD"/>
    <w:rsid w:val="00811E94"/>
    <w:rsid w:val="00817359"/>
    <w:rsid w:val="008203B2"/>
    <w:rsid w:val="00823752"/>
    <w:rsid w:val="008244B7"/>
    <w:rsid w:val="00837FB4"/>
    <w:rsid w:val="00851B5C"/>
    <w:rsid w:val="00856779"/>
    <w:rsid w:val="00862F1A"/>
    <w:rsid w:val="0086409F"/>
    <w:rsid w:val="0086508F"/>
    <w:rsid w:val="00870607"/>
    <w:rsid w:val="00874FE4"/>
    <w:rsid w:val="00884A43"/>
    <w:rsid w:val="00886D8A"/>
    <w:rsid w:val="00887696"/>
    <w:rsid w:val="00891791"/>
    <w:rsid w:val="00893194"/>
    <w:rsid w:val="00894159"/>
    <w:rsid w:val="00895752"/>
    <w:rsid w:val="008A3984"/>
    <w:rsid w:val="008A51A0"/>
    <w:rsid w:val="008A63E2"/>
    <w:rsid w:val="008B0613"/>
    <w:rsid w:val="008B1073"/>
    <w:rsid w:val="008B1A45"/>
    <w:rsid w:val="008B458D"/>
    <w:rsid w:val="008D0810"/>
    <w:rsid w:val="008D210E"/>
    <w:rsid w:val="008D768D"/>
    <w:rsid w:val="008E0EA3"/>
    <w:rsid w:val="008E1154"/>
    <w:rsid w:val="008E5C1B"/>
    <w:rsid w:val="008F514D"/>
    <w:rsid w:val="008F6334"/>
    <w:rsid w:val="00901387"/>
    <w:rsid w:val="009015A9"/>
    <w:rsid w:val="009016A8"/>
    <w:rsid w:val="009019A0"/>
    <w:rsid w:val="009032D4"/>
    <w:rsid w:val="00903D15"/>
    <w:rsid w:val="00903F53"/>
    <w:rsid w:val="0090754A"/>
    <w:rsid w:val="0091098E"/>
    <w:rsid w:val="00913D00"/>
    <w:rsid w:val="00916783"/>
    <w:rsid w:val="00921EC7"/>
    <w:rsid w:val="009225E2"/>
    <w:rsid w:val="009238D9"/>
    <w:rsid w:val="00930605"/>
    <w:rsid w:val="00930A40"/>
    <w:rsid w:val="00932BCD"/>
    <w:rsid w:val="00936801"/>
    <w:rsid w:val="00937631"/>
    <w:rsid w:val="00947859"/>
    <w:rsid w:val="00952082"/>
    <w:rsid w:val="00953573"/>
    <w:rsid w:val="009613AE"/>
    <w:rsid w:val="0096182A"/>
    <w:rsid w:val="00962035"/>
    <w:rsid w:val="0096356F"/>
    <w:rsid w:val="00965B36"/>
    <w:rsid w:val="009678EB"/>
    <w:rsid w:val="00974174"/>
    <w:rsid w:val="00975C31"/>
    <w:rsid w:val="009829B5"/>
    <w:rsid w:val="00985C69"/>
    <w:rsid w:val="00987FFE"/>
    <w:rsid w:val="00992384"/>
    <w:rsid w:val="0099402E"/>
    <w:rsid w:val="00994FB5"/>
    <w:rsid w:val="00997C52"/>
    <w:rsid w:val="009A0F68"/>
    <w:rsid w:val="009B28F1"/>
    <w:rsid w:val="009B6E09"/>
    <w:rsid w:val="009C3C92"/>
    <w:rsid w:val="009C4840"/>
    <w:rsid w:val="009C5AB4"/>
    <w:rsid w:val="009D4B60"/>
    <w:rsid w:val="009D5D96"/>
    <w:rsid w:val="009E1B2E"/>
    <w:rsid w:val="009E504D"/>
    <w:rsid w:val="009E551B"/>
    <w:rsid w:val="009E642D"/>
    <w:rsid w:val="009E68A5"/>
    <w:rsid w:val="009E7A2B"/>
    <w:rsid w:val="009F087A"/>
    <w:rsid w:val="009F0DAD"/>
    <w:rsid w:val="009F15DB"/>
    <w:rsid w:val="009F18EF"/>
    <w:rsid w:val="009F3A76"/>
    <w:rsid w:val="009F6F5E"/>
    <w:rsid w:val="00A0412E"/>
    <w:rsid w:val="00A07FBD"/>
    <w:rsid w:val="00A102B4"/>
    <w:rsid w:val="00A119D7"/>
    <w:rsid w:val="00A12EFD"/>
    <w:rsid w:val="00A15672"/>
    <w:rsid w:val="00A1666B"/>
    <w:rsid w:val="00A20B52"/>
    <w:rsid w:val="00A22596"/>
    <w:rsid w:val="00A22D87"/>
    <w:rsid w:val="00A24102"/>
    <w:rsid w:val="00A3153F"/>
    <w:rsid w:val="00A32B0F"/>
    <w:rsid w:val="00A33A1E"/>
    <w:rsid w:val="00A3650A"/>
    <w:rsid w:val="00A4463B"/>
    <w:rsid w:val="00A44F4A"/>
    <w:rsid w:val="00A45F58"/>
    <w:rsid w:val="00A535E4"/>
    <w:rsid w:val="00A53C50"/>
    <w:rsid w:val="00A53F77"/>
    <w:rsid w:val="00A5469A"/>
    <w:rsid w:val="00A62CCA"/>
    <w:rsid w:val="00A6392E"/>
    <w:rsid w:val="00A65ED9"/>
    <w:rsid w:val="00A67938"/>
    <w:rsid w:val="00A67A7B"/>
    <w:rsid w:val="00A72F0D"/>
    <w:rsid w:val="00A730CE"/>
    <w:rsid w:val="00A7357A"/>
    <w:rsid w:val="00A7502C"/>
    <w:rsid w:val="00A87C1F"/>
    <w:rsid w:val="00A90F1E"/>
    <w:rsid w:val="00A917F0"/>
    <w:rsid w:val="00A92176"/>
    <w:rsid w:val="00A92586"/>
    <w:rsid w:val="00A95B54"/>
    <w:rsid w:val="00AB22E7"/>
    <w:rsid w:val="00AB65DC"/>
    <w:rsid w:val="00AC14D2"/>
    <w:rsid w:val="00AD34CC"/>
    <w:rsid w:val="00AD373B"/>
    <w:rsid w:val="00AE3606"/>
    <w:rsid w:val="00AE7D82"/>
    <w:rsid w:val="00AF3490"/>
    <w:rsid w:val="00AF3B88"/>
    <w:rsid w:val="00B00177"/>
    <w:rsid w:val="00B229BC"/>
    <w:rsid w:val="00B25084"/>
    <w:rsid w:val="00B26B38"/>
    <w:rsid w:val="00B311DD"/>
    <w:rsid w:val="00B33D51"/>
    <w:rsid w:val="00B42322"/>
    <w:rsid w:val="00B438C5"/>
    <w:rsid w:val="00B4558F"/>
    <w:rsid w:val="00B4671E"/>
    <w:rsid w:val="00B52161"/>
    <w:rsid w:val="00B62214"/>
    <w:rsid w:val="00B6260D"/>
    <w:rsid w:val="00B62736"/>
    <w:rsid w:val="00B65BEC"/>
    <w:rsid w:val="00B67A2D"/>
    <w:rsid w:val="00B70A1B"/>
    <w:rsid w:val="00B71290"/>
    <w:rsid w:val="00B7145D"/>
    <w:rsid w:val="00B720AB"/>
    <w:rsid w:val="00B73569"/>
    <w:rsid w:val="00B74793"/>
    <w:rsid w:val="00B80251"/>
    <w:rsid w:val="00B8151F"/>
    <w:rsid w:val="00B8153A"/>
    <w:rsid w:val="00B85306"/>
    <w:rsid w:val="00B86F1A"/>
    <w:rsid w:val="00B902CE"/>
    <w:rsid w:val="00BA2E8D"/>
    <w:rsid w:val="00BA3385"/>
    <w:rsid w:val="00BA4F42"/>
    <w:rsid w:val="00BA5F64"/>
    <w:rsid w:val="00BA7C90"/>
    <w:rsid w:val="00BB15A6"/>
    <w:rsid w:val="00BB37FD"/>
    <w:rsid w:val="00BB3821"/>
    <w:rsid w:val="00BB46F4"/>
    <w:rsid w:val="00BB5A6C"/>
    <w:rsid w:val="00BC2F4F"/>
    <w:rsid w:val="00BC759C"/>
    <w:rsid w:val="00BC7A28"/>
    <w:rsid w:val="00BD0556"/>
    <w:rsid w:val="00BD14CB"/>
    <w:rsid w:val="00BD1674"/>
    <w:rsid w:val="00BD57B8"/>
    <w:rsid w:val="00BE033A"/>
    <w:rsid w:val="00BE4DC7"/>
    <w:rsid w:val="00BE6BF2"/>
    <w:rsid w:val="00BE72B3"/>
    <w:rsid w:val="00BF1B55"/>
    <w:rsid w:val="00BF1CBD"/>
    <w:rsid w:val="00C00CC3"/>
    <w:rsid w:val="00C02521"/>
    <w:rsid w:val="00C04DA1"/>
    <w:rsid w:val="00C10318"/>
    <w:rsid w:val="00C128EA"/>
    <w:rsid w:val="00C1662C"/>
    <w:rsid w:val="00C168F4"/>
    <w:rsid w:val="00C200A3"/>
    <w:rsid w:val="00C21723"/>
    <w:rsid w:val="00C22B9A"/>
    <w:rsid w:val="00C30D24"/>
    <w:rsid w:val="00C31DAC"/>
    <w:rsid w:val="00C34AAC"/>
    <w:rsid w:val="00C35073"/>
    <w:rsid w:val="00C35A69"/>
    <w:rsid w:val="00C450AA"/>
    <w:rsid w:val="00C4608F"/>
    <w:rsid w:val="00C50ED4"/>
    <w:rsid w:val="00C53843"/>
    <w:rsid w:val="00C54C2E"/>
    <w:rsid w:val="00C571FA"/>
    <w:rsid w:val="00C57CDE"/>
    <w:rsid w:val="00C62A28"/>
    <w:rsid w:val="00C62B35"/>
    <w:rsid w:val="00C65FC0"/>
    <w:rsid w:val="00C70B81"/>
    <w:rsid w:val="00C76038"/>
    <w:rsid w:val="00C773E6"/>
    <w:rsid w:val="00C805F4"/>
    <w:rsid w:val="00C8240D"/>
    <w:rsid w:val="00C82640"/>
    <w:rsid w:val="00C83AFA"/>
    <w:rsid w:val="00CA2743"/>
    <w:rsid w:val="00CA4E9F"/>
    <w:rsid w:val="00CA6394"/>
    <w:rsid w:val="00CA6C12"/>
    <w:rsid w:val="00CA7E36"/>
    <w:rsid w:val="00CB4805"/>
    <w:rsid w:val="00CB7DC1"/>
    <w:rsid w:val="00CC0AC9"/>
    <w:rsid w:val="00CC2C8A"/>
    <w:rsid w:val="00CC4078"/>
    <w:rsid w:val="00CC4F09"/>
    <w:rsid w:val="00CC50CE"/>
    <w:rsid w:val="00CC7BB4"/>
    <w:rsid w:val="00CD0364"/>
    <w:rsid w:val="00CD07D5"/>
    <w:rsid w:val="00CD2BF0"/>
    <w:rsid w:val="00CD2D9F"/>
    <w:rsid w:val="00CD31DC"/>
    <w:rsid w:val="00CD39B8"/>
    <w:rsid w:val="00CD75D3"/>
    <w:rsid w:val="00CE04B6"/>
    <w:rsid w:val="00CE13E7"/>
    <w:rsid w:val="00CE14F5"/>
    <w:rsid w:val="00CE4855"/>
    <w:rsid w:val="00CE493A"/>
    <w:rsid w:val="00CE61BA"/>
    <w:rsid w:val="00D01A4F"/>
    <w:rsid w:val="00D01CCD"/>
    <w:rsid w:val="00D05F0A"/>
    <w:rsid w:val="00D0625A"/>
    <w:rsid w:val="00D07D3D"/>
    <w:rsid w:val="00D20389"/>
    <w:rsid w:val="00D25E2A"/>
    <w:rsid w:val="00D2676D"/>
    <w:rsid w:val="00D2762C"/>
    <w:rsid w:val="00D306B3"/>
    <w:rsid w:val="00D32970"/>
    <w:rsid w:val="00D34726"/>
    <w:rsid w:val="00D353CD"/>
    <w:rsid w:val="00D37FF1"/>
    <w:rsid w:val="00D41927"/>
    <w:rsid w:val="00D41A42"/>
    <w:rsid w:val="00D41ED1"/>
    <w:rsid w:val="00D42FE8"/>
    <w:rsid w:val="00D43772"/>
    <w:rsid w:val="00D52436"/>
    <w:rsid w:val="00D53374"/>
    <w:rsid w:val="00D5421D"/>
    <w:rsid w:val="00D57D5F"/>
    <w:rsid w:val="00D67629"/>
    <w:rsid w:val="00D83491"/>
    <w:rsid w:val="00D85BC9"/>
    <w:rsid w:val="00D87A39"/>
    <w:rsid w:val="00D91074"/>
    <w:rsid w:val="00D91430"/>
    <w:rsid w:val="00D94236"/>
    <w:rsid w:val="00DA33D3"/>
    <w:rsid w:val="00DA61B4"/>
    <w:rsid w:val="00DA6EB4"/>
    <w:rsid w:val="00DB2DF6"/>
    <w:rsid w:val="00DB4F48"/>
    <w:rsid w:val="00DB5AFA"/>
    <w:rsid w:val="00DB6193"/>
    <w:rsid w:val="00DD507F"/>
    <w:rsid w:val="00DD5189"/>
    <w:rsid w:val="00DE055C"/>
    <w:rsid w:val="00DE120C"/>
    <w:rsid w:val="00DE261C"/>
    <w:rsid w:val="00DE2718"/>
    <w:rsid w:val="00DE2F32"/>
    <w:rsid w:val="00DE6BFD"/>
    <w:rsid w:val="00DF0DA3"/>
    <w:rsid w:val="00DF3C2A"/>
    <w:rsid w:val="00DF65F6"/>
    <w:rsid w:val="00E01844"/>
    <w:rsid w:val="00E11FE9"/>
    <w:rsid w:val="00E14405"/>
    <w:rsid w:val="00E16AD1"/>
    <w:rsid w:val="00E20F98"/>
    <w:rsid w:val="00E268B9"/>
    <w:rsid w:val="00E27261"/>
    <w:rsid w:val="00E27CE8"/>
    <w:rsid w:val="00E36DED"/>
    <w:rsid w:val="00E5583B"/>
    <w:rsid w:val="00E55F93"/>
    <w:rsid w:val="00E71F06"/>
    <w:rsid w:val="00E726F6"/>
    <w:rsid w:val="00E7298E"/>
    <w:rsid w:val="00E73106"/>
    <w:rsid w:val="00E80394"/>
    <w:rsid w:val="00E865BE"/>
    <w:rsid w:val="00E86E35"/>
    <w:rsid w:val="00E87966"/>
    <w:rsid w:val="00E87CC0"/>
    <w:rsid w:val="00E9086F"/>
    <w:rsid w:val="00E90944"/>
    <w:rsid w:val="00E92173"/>
    <w:rsid w:val="00E97BA2"/>
    <w:rsid w:val="00EA74F6"/>
    <w:rsid w:val="00EB35A6"/>
    <w:rsid w:val="00EB40F2"/>
    <w:rsid w:val="00EB5883"/>
    <w:rsid w:val="00EB6F60"/>
    <w:rsid w:val="00EB7CAA"/>
    <w:rsid w:val="00EE01D5"/>
    <w:rsid w:val="00EE2EBA"/>
    <w:rsid w:val="00EE2F44"/>
    <w:rsid w:val="00EE482D"/>
    <w:rsid w:val="00EF470A"/>
    <w:rsid w:val="00EF4CB9"/>
    <w:rsid w:val="00EF4DBD"/>
    <w:rsid w:val="00EF75BF"/>
    <w:rsid w:val="00F00805"/>
    <w:rsid w:val="00F04822"/>
    <w:rsid w:val="00F07F2C"/>
    <w:rsid w:val="00F12FBE"/>
    <w:rsid w:val="00F157BA"/>
    <w:rsid w:val="00F158AA"/>
    <w:rsid w:val="00F15E10"/>
    <w:rsid w:val="00F200FC"/>
    <w:rsid w:val="00F2177C"/>
    <w:rsid w:val="00F23D3D"/>
    <w:rsid w:val="00F247EE"/>
    <w:rsid w:val="00F26DDA"/>
    <w:rsid w:val="00F31878"/>
    <w:rsid w:val="00F319C5"/>
    <w:rsid w:val="00F4173F"/>
    <w:rsid w:val="00F41968"/>
    <w:rsid w:val="00F54E36"/>
    <w:rsid w:val="00F570D1"/>
    <w:rsid w:val="00F603E2"/>
    <w:rsid w:val="00F61C87"/>
    <w:rsid w:val="00F66C8B"/>
    <w:rsid w:val="00F70D15"/>
    <w:rsid w:val="00F72856"/>
    <w:rsid w:val="00F80EF2"/>
    <w:rsid w:val="00F833F8"/>
    <w:rsid w:val="00F83D24"/>
    <w:rsid w:val="00F8524E"/>
    <w:rsid w:val="00F93912"/>
    <w:rsid w:val="00FA0341"/>
    <w:rsid w:val="00FA67DC"/>
    <w:rsid w:val="00FA729B"/>
    <w:rsid w:val="00FC68A7"/>
    <w:rsid w:val="00FD2B42"/>
    <w:rsid w:val="00FD339B"/>
    <w:rsid w:val="00FE26DC"/>
    <w:rsid w:val="00FE4DB4"/>
    <w:rsid w:val="00FE609D"/>
    <w:rsid w:val="00FF437E"/>
    <w:rsid w:val="00FF4AB8"/>
    <w:rsid w:val="00FF58CB"/>
    <w:rsid w:val="00FF5D8A"/>
    <w:rsid w:val="00FF63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56C3A"/>
  <w15:docId w15:val="{AA744A14-4F87-4C65-B5CD-17022EF40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7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14405"/>
    <w:pPr>
      <w:keepNext/>
      <w:numPr>
        <w:numId w:val="1"/>
      </w:numPr>
      <w:suppressAutoHyphens/>
      <w:outlineLvl w:val="0"/>
    </w:pPr>
    <w:rPr>
      <w:b/>
      <w:sz w:val="22"/>
      <w:lang w:eastAsia="ar-SA"/>
    </w:rPr>
  </w:style>
  <w:style w:type="paragraph" w:styleId="Heading2">
    <w:name w:val="heading 2"/>
    <w:basedOn w:val="Normal"/>
    <w:next w:val="Normal"/>
    <w:link w:val="Heading2Char"/>
    <w:uiPriority w:val="9"/>
    <w:unhideWhenUsed/>
    <w:qFormat/>
    <w:rsid w:val="00183E9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66F2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74174"/>
    <w:rPr>
      <w:sz w:val="24"/>
    </w:rPr>
  </w:style>
  <w:style w:type="character" w:customStyle="1" w:styleId="BodyText2Char">
    <w:name w:val="Body Text 2 Char"/>
    <w:basedOn w:val="DefaultParagraphFont"/>
    <w:link w:val="BodyText2"/>
    <w:rsid w:val="00974174"/>
    <w:rPr>
      <w:rFonts w:ascii="Times New Roman" w:eastAsia="Times New Roman" w:hAnsi="Times New Roman" w:cs="Times New Roman"/>
      <w:sz w:val="24"/>
      <w:szCs w:val="20"/>
    </w:rPr>
  </w:style>
  <w:style w:type="character" w:styleId="Hyperlink">
    <w:name w:val="Hyperlink"/>
    <w:basedOn w:val="DefaultParagraphFont"/>
    <w:rsid w:val="00974174"/>
    <w:rPr>
      <w:color w:val="0000FF"/>
      <w:u w:val="single"/>
    </w:rPr>
  </w:style>
  <w:style w:type="paragraph" w:customStyle="1" w:styleId="Default">
    <w:name w:val="Default"/>
    <w:rsid w:val="00325AD7"/>
    <w:pPr>
      <w:autoSpaceDE w:val="0"/>
      <w:autoSpaceDN w:val="0"/>
      <w:adjustRightInd w:val="0"/>
      <w:spacing w:after="0" w:line="240" w:lineRule="auto"/>
    </w:pPr>
    <w:rPr>
      <w:rFonts w:ascii="Arial" w:hAnsi="Arial" w:cs="Arial"/>
      <w:color w:val="000000"/>
      <w:sz w:val="24"/>
      <w:szCs w:val="24"/>
    </w:rPr>
  </w:style>
  <w:style w:type="paragraph" w:customStyle="1" w:styleId="Normal12">
    <w:name w:val="Normal+12"/>
    <w:basedOn w:val="Normal"/>
    <w:rsid w:val="00082DBE"/>
  </w:style>
  <w:style w:type="character" w:customStyle="1" w:styleId="Heading1Char">
    <w:name w:val="Heading 1 Char"/>
    <w:basedOn w:val="DefaultParagraphFont"/>
    <w:link w:val="Heading1"/>
    <w:rsid w:val="00E14405"/>
    <w:rPr>
      <w:rFonts w:ascii="Times New Roman" w:eastAsia="Times New Roman" w:hAnsi="Times New Roman" w:cs="Times New Roman"/>
      <w:b/>
      <w:szCs w:val="20"/>
      <w:lang w:eastAsia="ar-SA"/>
    </w:rPr>
  </w:style>
  <w:style w:type="paragraph" w:styleId="ListParagraph">
    <w:name w:val="List Paragraph"/>
    <w:basedOn w:val="Normal"/>
    <w:uiPriority w:val="34"/>
    <w:qFormat/>
    <w:rsid w:val="003E57F4"/>
    <w:pPr>
      <w:ind w:left="720"/>
      <w:contextualSpacing/>
    </w:pPr>
  </w:style>
  <w:style w:type="paragraph" w:customStyle="1" w:styleId="Instructions">
    <w:name w:val="Instructions"/>
    <w:basedOn w:val="Heading3"/>
    <w:link w:val="InstructionsChar"/>
    <w:rsid w:val="00566F2F"/>
    <w:pPr>
      <w:keepNext w:val="0"/>
      <w:keepLines w:val="0"/>
      <w:tabs>
        <w:tab w:val="left" w:pos="432"/>
        <w:tab w:val="left" w:pos="864"/>
        <w:tab w:val="left" w:pos="1296"/>
        <w:tab w:val="left" w:pos="1728"/>
      </w:tabs>
      <w:spacing w:before="60" w:after="60"/>
      <w:ind w:left="432"/>
      <w:outlineLvl w:val="9"/>
    </w:pPr>
    <w:rPr>
      <w:rFonts w:ascii="Arial" w:eastAsia="Times New Roman" w:hAnsi="Arial" w:cs="Times New Roman"/>
      <w:b w:val="0"/>
      <w:bCs w:val="0"/>
      <w:color w:val="0000FF"/>
    </w:rPr>
  </w:style>
  <w:style w:type="character" w:customStyle="1" w:styleId="InstructionsChar">
    <w:name w:val="Instructions Char"/>
    <w:basedOn w:val="DefaultParagraphFont"/>
    <w:link w:val="Instructions"/>
    <w:rsid w:val="00566F2F"/>
    <w:rPr>
      <w:rFonts w:ascii="Arial" w:eastAsia="Times New Roman" w:hAnsi="Arial" w:cs="Times New Roman"/>
      <w:color w:val="0000FF"/>
      <w:sz w:val="20"/>
      <w:szCs w:val="20"/>
    </w:rPr>
  </w:style>
  <w:style w:type="character" w:customStyle="1" w:styleId="Heading3Char">
    <w:name w:val="Heading 3 Char"/>
    <w:basedOn w:val="DefaultParagraphFont"/>
    <w:link w:val="Heading3"/>
    <w:uiPriority w:val="9"/>
    <w:semiHidden/>
    <w:rsid w:val="00566F2F"/>
    <w:rPr>
      <w:rFonts w:asciiTheme="majorHAnsi" w:eastAsiaTheme="majorEastAsia" w:hAnsiTheme="majorHAnsi" w:cstheme="majorBidi"/>
      <w:b/>
      <w:bCs/>
      <w:color w:val="4F81BD" w:themeColor="accent1"/>
      <w:sz w:val="20"/>
      <w:szCs w:val="20"/>
    </w:rPr>
  </w:style>
  <w:style w:type="character" w:customStyle="1" w:styleId="Heading2Char">
    <w:name w:val="Heading 2 Char"/>
    <w:basedOn w:val="DefaultParagraphFont"/>
    <w:link w:val="Heading2"/>
    <w:uiPriority w:val="9"/>
    <w:rsid w:val="00183E9B"/>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rsid w:val="00E726F6"/>
    <w:pPr>
      <w:tabs>
        <w:tab w:val="center" w:pos="4320"/>
        <w:tab w:val="right" w:pos="8640"/>
      </w:tabs>
    </w:pPr>
  </w:style>
  <w:style w:type="character" w:customStyle="1" w:styleId="HeaderChar">
    <w:name w:val="Header Char"/>
    <w:basedOn w:val="DefaultParagraphFont"/>
    <w:link w:val="Header"/>
    <w:rsid w:val="00E726F6"/>
    <w:rPr>
      <w:rFonts w:ascii="Times New Roman" w:eastAsia="Times New Roman" w:hAnsi="Times New Roman" w:cs="Times New Roman"/>
      <w:sz w:val="20"/>
      <w:szCs w:val="20"/>
    </w:rPr>
  </w:style>
  <w:style w:type="paragraph" w:styleId="BodyText">
    <w:name w:val="Body Text"/>
    <w:basedOn w:val="Normal"/>
    <w:link w:val="BodyTextChar"/>
    <w:uiPriority w:val="99"/>
    <w:unhideWhenUsed/>
    <w:rsid w:val="00B229BC"/>
    <w:pPr>
      <w:spacing w:after="120"/>
    </w:pPr>
  </w:style>
  <w:style w:type="character" w:customStyle="1" w:styleId="BodyTextChar">
    <w:name w:val="Body Text Char"/>
    <w:basedOn w:val="DefaultParagraphFont"/>
    <w:link w:val="BodyText"/>
    <w:uiPriority w:val="99"/>
    <w:rsid w:val="00B229BC"/>
    <w:rPr>
      <w:rFonts w:ascii="Times New Roman" w:eastAsia="Times New Roman" w:hAnsi="Times New Roman" w:cs="Times New Roman"/>
      <w:sz w:val="20"/>
      <w:szCs w:val="20"/>
    </w:rPr>
  </w:style>
  <w:style w:type="paragraph" w:styleId="DocumentMap">
    <w:name w:val="Document Map"/>
    <w:basedOn w:val="Normal"/>
    <w:link w:val="DocumentMapChar"/>
    <w:uiPriority w:val="99"/>
    <w:semiHidden/>
    <w:unhideWhenUsed/>
    <w:rsid w:val="00374661"/>
    <w:rPr>
      <w:sz w:val="24"/>
      <w:szCs w:val="24"/>
    </w:rPr>
  </w:style>
  <w:style w:type="character" w:customStyle="1" w:styleId="DocumentMapChar">
    <w:name w:val="Document Map Char"/>
    <w:basedOn w:val="DefaultParagraphFont"/>
    <w:link w:val="DocumentMap"/>
    <w:uiPriority w:val="99"/>
    <w:semiHidden/>
    <w:rsid w:val="00374661"/>
    <w:rPr>
      <w:rFonts w:ascii="Times New Roman" w:eastAsia="Times New Roman" w:hAnsi="Times New Roman" w:cs="Times New Roman"/>
      <w:sz w:val="24"/>
      <w:szCs w:val="24"/>
    </w:rPr>
  </w:style>
  <w:style w:type="character" w:customStyle="1" w:styleId="domain">
    <w:name w:val="domain"/>
    <w:basedOn w:val="DefaultParagraphFont"/>
    <w:rsid w:val="00133C74"/>
  </w:style>
  <w:style w:type="character" w:customStyle="1" w:styleId="vanity-name">
    <w:name w:val="vanity-name"/>
    <w:basedOn w:val="DefaultParagraphFont"/>
    <w:rsid w:val="00133C74"/>
  </w:style>
  <w:style w:type="character" w:customStyle="1" w:styleId="CharAttribute1">
    <w:name w:val="CharAttribute1"/>
    <w:rsid w:val="00AD373B"/>
    <w:rPr>
      <w:rFonts w:ascii="Times New Roman" w:eastAsia="Times New Roman"/>
      <w:b/>
      <w:sz w:val="22"/>
    </w:rPr>
  </w:style>
  <w:style w:type="character" w:customStyle="1" w:styleId="CharAttribute9">
    <w:name w:val="CharAttribute9"/>
    <w:rsid w:val="00AD373B"/>
    <w:rPr>
      <w:rFonts w:ascii="Times New Roman" w:eastAsia="Times New Roman"/>
      <w:sz w:val="22"/>
    </w:rPr>
  </w:style>
  <w:style w:type="paragraph" w:customStyle="1" w:styleId="ParaAttribute7">
    <w:name w:val="ParaAttribute7"/>
    <w:rsid w:val="00AB65DC"/>
    <w:pPr>
      <w:spacing w:after="80" w:line="240" w:lineRule="auto"/>
      <w:jc w:val="both"/>
    </w:pPr>
    <w:rPr>
      <w:rFonts w:ascii="Times New Roman" w:eastAsia="Batang" w:hAnsi="Times New Roman" w:cs="Times New Roman"/>
      <w:sz w:val="20"/>
      <w:szCs w:val="20"/>
    </w:rPr>
  </w:style>
  <w:style w:type="paragraph" w:customStyle="1" w:styleId="ParaAttribute8">
    <w:name w:val="ParaAttribute8"/>
    <w:rsid w:val="00AB65DC"/>
    <w:pPr>
      <w:spacing w:after="80" w:line="240" w:lineRule="auto"/>
      <w:ind w:hanging="2880"/>
      <w:jc w:val="both"/>
    </w:pPr>
    <w:rPr>
      <w:rFonts w:ascii="Times New Roman" w:eastAsia="Batang" w:hAnsi="Times New Roman" w:cs="Times New Roman"/>
      <w:sz w:val="20"/>
      <w:szCs w:val="20"/>
    </w:rPr>
  </w:style>
  <w:style w:type="character" w:styleId="FollowedHyperlink">
    <w:name w:val="FollowedHyperlink"/>
    <w:basedOn w:val="DefaultParagraphFont"/>
    <w:uiPriority w:val="99"/>
    <w:semiHidden/>
    <w:unhideWhenUsed/>
    <w:rsid w:val="00913D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78464">
      <w:bodyDiv w:val="1"/>
      <w:marLeft w:val="0"/>
      <w:marRight w:val="0"/>
      <w:marTop w:val="0"/>
      <w:marBottom w:val="0"/>
      <w:divBdr>
        <w:top w:val="none" w:sz="0" w:space="0" w:color="auto"/>
        <w:left w:val="none" w:sz="0" w:space="0" w:color="auto"/>
        <w:bottom w:val="none" w:sz="0" w:space="0" w:color="auto"/>
        <w:right w:val="none" w:sz="0" w:space="0" w:color="auto"/>
      </w:divBdr>
    </w:div>
    <w:div w:id="1748919512">
      <w:bodyDiv w:val="1"/>
      <w:marLeft w:val="0"/>
      <w:marRight w:val="0"/>
      <w:marTop w:val="0"/>
      <w:marBottom w:val="0"/>
      <w:divBdr>
        <w:top w:val="none" w:sz="0" w:space="0" w:color="auto"/>
        <w:left w:val="none" w:sz="0" w:space="0" w:color="auto"/>
        <w:bottom w:val="none" w:sz="0" w:space="0" w:color="auto"/>
        <w:right w:val="none" w:sz="0" w:space="0" w:color="auto"/>
      </w:divBdr>
    </w:div>
    <w:div w:id="1783958291">
      <w:bodyDiv w:val="1"/>
      <w:marLeft w:val="0"/>
      <w:marRight w:val="0"/>
      <w:marTop w:val="0"/>
      <w:marBottom w:val="0"/>
      <w:divBdr>
        <w:top w:val="none" w:sz="0" w:space="0" w:color="auto"/>
        <w:left w:val="none" w:sz="0" w:space="0" w:color="auto"/>
        <w:bottom w:val="none" w:sz="0" w:space="0" w:color="auto"/>
        <w:right w:val="none" w:sz="0" w:space="0" w:color="auto"/>
      </w:divBdr>
    </w:div>
    <w:div w:id="201464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99B35-7112-4E52-B0EF-AC003A6CD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3695</Words>
  <Characters>21063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Southwest Airlines</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e90892</dc:creator>
  <cp:keywords/>
  <dc:description/>
  <cp:lastModifiedBy>Ram Pandey</cp:lastModifiedBy>
  <cp:revision>3</cp:revision>
  <dcterms:created xsi:type="dcterms:W3CDTF">2020-05-28T14:14:00Z</dcterms:created>
  <dcterms:modified xsi:type="dcterms:W3CDTF">2020-05-28T21:55:00Z</dcterms:modified>
</cp:coreProperties>
</file>