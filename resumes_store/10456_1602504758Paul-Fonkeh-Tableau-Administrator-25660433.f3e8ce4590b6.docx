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5CAF" w:rsidRDefault="00360CE8">
      <w:pPr>
        <w:rPr>
          <w:rFonts w:ascii="Tahoma" w:hAnsi="Tahoma" w:cs="Tahoma"/>
          <w:b/>
          <w:bCs/>
          <w:sz w:val="20"/>
          <w:szCs w:val="20"/>
        </w:rPr>
      </w:pPr>
      <w:r>
        <w:rPr>
          <w:rFonts w:ascii="Tahoma" w:hAnsi="Tahoma" w:cs="Tahoma"/>
          <w:b/>
          <w:bCs/>
          <w:sz w:val="20"/>
          <w:szCs w:val="20"/>
        </w:rPr>
        <w:t xml:space="preserve">Paul </w:t>
      </w:r>
      <w:proofErr w:type="spellStart"/>
      <w:r>
        <w:rPr>
          <w:rFonts w:ascii="Tahoma" w:hAnsi="Tahoma" w:cs="Tahoma"/>
          <w:b/>
          <w:bCs/>
          <w:sz w:val="20"/>
          <w:szCs w:val="20"/>
        </w:rPr>
        <w:t>Fonkeh</w:t>
      </w:r>
      <w:proofErr w:type="spellEnd"/>
      <w:r>
        <w:rPr>
          <w:rFonts w:ascii="Tahoma" w:hAnsi="Tahoma" w:cs="Tahoma"/>
          <w:b/>
          <w:bCs/>
          <w:sz w:val="20"/>
          <w:szCs w:val="20"/>
        </w:rPr>
        <w:t xml:space="preserve">  </w:t>
      </w:r>
    </w:p>
    <w:p w:rsidR="002C5CAF" w:rsidRDefault="00360CE8">
      <w:pPr>
        <w:rPr>
          <w:rFonts w:ascii="Tahoma" w:hAnsi="Tahoma" w:cs="Tahoma"/>
          <w:b/>
          <w:bCs/>
          <w:sz w:val="20"/>
          <w:szCs w:val="20"/>
        </w:rPr>
      </w:pPr>
      <w:r>
        <w:rPr>
          <w:rFonts w:ascii="Tahoma" w:hAnsi="Tahoma" w:cs="Tahoma"/>
          <w:b/>
          <w:bCs/>
          <w:sz w:val="20"/>
          <w:szCs w:val="20"/>
        </w:rPr>
        <w:t>Bladensburg, MD 20710</w:t>
      </w:r>
    </w:p>
    <w:p w:rsidR="002C5CAF" w:rsidRDefault="00360CE8">
      <w:pPr>
        <w:rPr>
          <w:rFonts w:ascii="Tahoma" w:hAnsi="Tahoma" w:cs="Tahoma"/>
          <w:b/>
          <w:bCs/>
          <w:sz w:val="20"/>
          <w:szCs w:val="20"/>
        </w:rPr>
      </w:pPr>
      <w:r>
        <w:rPr>
          <w:rFonts w:ascii="Tahoma" w:hAnsi="Tahoma" w:cs="Tahoma"/>
          <w:b/>
          <w:bCs/>
          <w:sz w:val="20"/>
          <w:szCs w:val="20"/>
        </w:rPr>
        <w:t>240-413-8473</w:t>
      </w:r>
    </w:p>
    <w:p w:rsidR="002C5CAF" w:rsidRDefault="00360CE8">
      <w:r>
        <w:rPr>
          <w:rFonts w:ascii="Tahoma" w:hAnsi="Tahoma" w:cs="Tahoma"/>
          <w:b/>
          <w:bCs/>
          <w:sz w:val="20"/>
          <w:szCs w:val="20"/>
        </w:rPr>
        <w:t>2026810703</w:t>
      </w:r>
    </w:p>
    <w:p w:rsidR="002C5CAF" w:rsidRDefault="005C7E1C">
      <w:hyperlink r:id="rId5" w:history="1">
        <w:r w:rsidR="00360CE8">
          <w:rPr>
            <w:rStyle w:val="Hyperlink"/>
            <w:rFonts w:ascii="Tahoma" w:hAnsi="Tahoma" w:cs="Tahoma"/>
            <w:b/>
            <w:bCs/>
            <w:sz w:val="20"/>
            <w:szCs w:val="20"/>
            <w:u w:val="none"/>
          </w:rPr>
          <w:t>njinjohpaul2015@gmail.com</w:t>
        </w:r>
      </w:hyperlink>
      <w:hyperlink w:history="1"/>
      <w:r w:rsidR="00360CE8">
        <w:rPr>
          <w:rStyle w:val="Hyperlink"/>
          <w:rFonts w:ascii="Tahoma" w:hAnsi="Tahoma" w:cs="Tahoma"/>
          <w:b/>
          <w:bCs/>
          <w:sz w:val="20"/>
          <w:szCs w:val="20"/>
          <w:u w:val="none"/>
        </w:rPr>
        <w:t xml:space="preserve"> </w:t>
      </w:r>
      <w:r w:rsidR="00360CE8">
        <w:rPr>
          <w:rFonts w:ascii="Tahoma" w:hAnsi="Tahoma" w:cs="Tahoma"/>
          <w:b/>
          <w:bCs/>
          <w:sz w:val="20"/>
          <w:szCs w:val="20"/>
        </w:rPr>
        <w:t xml:space="preserve"> </w:t>
      </w:r>
    </w:p>
    <w:p w:rsidR="002C5CAF" w:rsidRDefault="002C5CAF"/>
    <w:p w:rsidR="002C5CAF" w:rsidRDefault="002C5CAF"/>
    <w:p w:rsidR="002C5CAF" w:rsidRDefault="002C5CAF"/>
    <w:p w:rsidR="002C5CAF" w:rsidRDefault="00360CE8">
      <w:pPr>
        <w:rPr>
          <w:rFonts w:ascii="Tahoma" w:hAnsi="Tahoma" w:cs="Tahoma"/>
          <w:b/>
          <w:bCs/>
          <w:sz w:val="20"/>
          <w:szCs w:val="20"/>
        </w:rPr>
      </w:pPr>
      <w:r>
        <w:rPr>
          <w:rFonts w:ascii="Tahoma" w:hAnsi="Tahoma" w:cs="Tahoma"/>
          <w:b/>
          <w:bCs/>
          <w:sz w:val="20"/>
          <w:szCs w:val="20"/>
          <w:u w:val="single"/>
        </w:rPr>
        <w:t>SUMMARY</w:t>
      </w:r>
      <w:r>
        <w:rPr>
          <w:rFonts w:ascii="Tahoma" w:hAnsi="Tahoma" w:cs="Tahoma"/>
          <w:b/>
          <w:bCs/>
          <w:sz w:val="20"/>
          <w:szCs w:val="20"/>
        </w:rPr>
        <w:t>:</w:t>
      </w:r>
    </w:p>
    <w:p w:rsidR="002C5CAF" w:rsidRDefault="00360CE8">
      <w:pPr>
        <w:rPr>
          <w:rFonts w:ascii="Tahoma" w:hAnsi="Tahoma" w:cs="Tahoma"/>
          <w:sz w:val="20"/>
          <w:szCs w:val="20"/>
        </w:rPr>
      </w:pPr>
      <w:r>
        <w:rPr>
          <w:rFonts w:ascii="Tahoma" w:hAnsi="Tahoma" w:cs="Tahoma"/>
          <w:b/>
          <w:bCs/>
          <w:sz w:val="20"/>
          <w:szCs w:val="20"/>
        </w:rPr>
        <w:tab/>
      </w:r>
    </w:p>
    <w:p w:rsidR="002C5CAF" w:rsidRDefault="00360CE8">
      <w:pPr>
        <w:numPr>
          <w:ilvl w:val="0"/>
          <w:numId w:val="3"/>
        </w:numPr>
        <w:rPr>
          <w:rFonts w:ascii="Tahoma" w:hAnsi="Tahoma" w:cs="Tahoma"/>
          <w:sz w:val="20"/>
          <w:szCs w:val="20"/>
        </w:rPr>
      </w:pPr>
      <w:r>
        <w:rPr>
          <w:rFonts w:ascii="Tahoma" w:hAnsi="Tahoma" w:cs="Tahoma"/>
          <w:sz w:val="20"/>
          <w:szCs w:val="20"/>
        </w:rPr>
        <w:t xml:space="preserve">Diligent IT professional with 7 years of data administration (power point, Publisher, Excel and Access) Ministry of Tourism NW Region Cameroon.  </w:t>
      </w:r>
    </w:p>
    <w:p w:rsidR="002C5CAF" w:rsidRDefault="00360CE8">
      <w:pPr>
        <w:numPr>
          <w:ilvl w:val="0"/>
          <w:numId w:val="3"/>
        </w:numPr>
        <w:rPr>
          <w:rFonts w:ascii="Tahoma" w:hAnsi="Tahoma" w:cs="Tahoma"/>
          <w:sz w:val="20"/>
          <w:szCs w:val="20"/>
        </w:rPr>
      </w:pPr>
      <w:r>
        <w:rPr>
          <w:rFonts w:ascii="Tahoma" w:hAnsi="Tahoma" w:cs="Tahoma"/>
          <w:sz w:val="20"/>
          <w:szCs w:val="20"/>
        </w:rPr>
        <w:t xml:space="preserve">3 Years in the United States with experience in Tableau Admin, Tableau Desktop, Tableau Server, Tableau Public, Tableau Online, and Tableau Reader in various versions of Tableau. </w:t>
      </w:r>
    </w:p>
    <w:p w:rsidR="002C5CAF" w:rsidRDefault="00360CE8">
      <w:pPr>
        <w:numPr>
          <w:ilvl w:val="0"/>
          <w:numId w:val="3"/>
        </w:numPr>
        <w:rPr>
          <w:rFonts w:ascii="Tahoma" w:hAnsi="Tahoma" w:cs="Tahoma"/>
          <w:sz w:val="20"/>
          <w:szCs w:val="20"/>
        </w:rPr>
      </w:pPr>
      <w:r>
        <w:rPr>
          <w:rFonts w:ascii="Tahoma" w:hAnsi="Tahoma" w:cs="Tahoma"/>
          <w:sz w:val="20"/>
          <w:szCs w:val="20"/>
        </w:rPr>
        <w:t xml:space="preserve">Proficient in creating complex KPI scorecards and interactive dashboard using data visualizations like heat maps, tree maps, circle views, bar charts, lines, pie charts, area charts, box and whisker, Gantts, bubbles and highlight tables that helped business get a good handle on the team's productivity. </w:t>
      </w:r>
    </w:p>
    <w:p w:rsidR="002C5CAF" w:rsidRDefault="00360CE8">
      <w:pPr>
        <w:numPr>
          <w:ilvl w:val="0"/>
          <w:numId w:val="3"/>
        </w:numPr>
        <w:rPr>
          <w:rFonts w:ascii="Tahoma" w:hAnsi="Tahoma" w:cs="Tahoma"/>
          <w:sz w:val="20"/>
          <w:szCs w:val="20"/>
        </w:rPr>
      </w:pPr>
      <w:r>
        <w:rPr>
          <w:rFonts w:ascii="Tahoma" w:hAnsi="Tahoma" w:cs="Tahoma"/>
          <w:sz w:val="20"/>
          <w:szCs w:val="20"/>
        </w:rPr>
        <w:t>Experience in the Development, Implementation of Database/Data Warehousing, BI Analytics and Dashboards applications using Data Profiling, Data Extraction, Data Transformation, Data Loading, data visualization and reporting tools.</w:t>
      </w:r>
    </w:p>
    <w:p w:rsidR="002C5CAF" w:rsidRDefault="002C5CAF">
      <w:pPr>
        <w:rPr>
          <w:rFonts w:ascii="Tahoma" w:hAnsi="Tahoma" w:cs="Tahoma"/>
          <w:sz w:val="20"/>
          <w:szCs w:val="20"/>
        </w:rPr>
      </w:pPr>
    </w:p>
    <w:p w:rsidR="002C5CAF" w:rsidRDefault="00360CE8">
      <w:r>
        <w:rPr>
          <w:rFonts w:ascii="Tahoma" w:hAnsi="Tahoma" w:cs="Tahoma"/>
          <w:b/>
          <w:bCs/>
          <w:sz w:val="20"/>
          <w:szCs w:val="20"/>
          <w:u w:val="single"/>
        </w:rPr>
        <w:t>CORE QUALIFICATIONS</w:t>
      </w:r>
      <w:r>
        <w:rPr>
          <w:rFonts w:ascii="Tahoma" w:hAnsi="Tahoma" w:cs="Tahoma"/>
          <w:b/>
          <w:bCs/>
          <w:sz w:val="20"/>
          <w:szCs w:val="20"/>
        </w:rPr>
        <w:t>:</w:t>
      </w:r>
    </w:p>
    <w:p w:rsidR="002C5CAF" w:rsidRDefault="002C5CAF"/>
    <w:p w:rsidR="002C5CAF" w:rsidRDefault="00360CE8">
      <w:pPr>
        <w:numPr>
          <w:ilvl w:val="0"/>
          <w:numId w:val="2"/>
        </w:numPr>
        <w:rPr>
          <w:rFonts w:ascii="Tahoma" w:hAnsi="Tahoma" w:cs="Tahoma"/>
          <w:sz w:val="20"/>
          <w:szCs w:val="20"/>
        </w:rPr>
      </w:pPr>
      <w:r>
        <w:rPr>
          <w:rFonts w:ascii="Tahoma" w:hAnsi="Tahoma" w:cs="Tahoma"/>
          <w:sz w:val="20"/>
          <w:szCs w:val="20"/>
        </w:rPr>
        <w:t xml:space="preserve">Business Intelligence Tableau Desktop 5x,6x,7x,8.x,9x,10x Tableau Server </w:t>
      </w:r>
    </w:p>
    <w:p w:rsidR="002C5CAF" w:rsidRDefault="00360CE8">
      <w:pPr>
        <w:numPr>
          <w:ilvl w:val="0"/>
          <w:numId w:val="2"/>
        </w:numPr>
        <w:rPr>
          <w:rFonts w:ascii="Tahoma" w:hAnsi="Tahoma" w:cs="Tahoma"/>
          <w:sz w:val="20"/>
          <w:szCs w:val="20"/>
        </w:rPr>
      </w:pPr>
      <w:r>
        <w:rPr>
          <w:rFonts w:ascii="Tahoma" w:hAnsi="Tahoma" w:cs="Tahoma"/>
          <w:sz w:val="20"/>
          <w:szCs w:val="20"/>
        </w:rPr>
        <w:t>Applications MS Word, PowerPoint, Excel, PowerPivot, 2005, 2008 MS SQL Management Studio</w:t>
      </w:r>
    </w:p>
    <w:p w:rsidR="002C5CAF" w:rsidRDefault="00360CE8">
      <w:pPr>
        <w:numPr>
          <w:ilvl w:val="0"/>
          <w:numId w:val="2"/>
        </w:numPr>
        <w:rPr>
          <w:rFonts w:ascii="Tahoma" w:hAnsi="Tahoma" w:cs="Tahoma"/>
          <w:sz w:val="20"/>
          <w:szCs w:val="20"/>
        </w:rPr>
      </w:pPr>
      <w:r>
        <w:rPr>
          <w:rFonts w:ascii="Tahoma" w:hAnsi="Tahoma" w:cs="Tahoma"/>
          <w:sz w:val="20"/>
          <w:szCs w:val="20"/>
        </w:rPr>
        <w:t>Languages 2005, 2008 MS SQL Management Studio, MS SQL, Oracle PL/SQL</w:t>
      </w:r>
    </w:p>
    <w:p w:rsidR="002C5CAF" w:rsidRDefault="00360CE8">
      <w:pPr>
        <w:numPr>
          <w:ilvl w:val="0"/>
          <w:numId w:val="2"/>
        </w:numPr>
        <w:rPr>
          <w:rFonts w:ascii="Tahoma" w:hAnsi="Tahoma" w:cs="Tahoma"/>
          <w:sz w:val="20"/>
          <w:szCs w:val="20"/>
        </w:rPr>
      </w:pPr>
      <w:r>
        <w:rPr>
          <w:rFonts w:ascii="Tahoma" w:hAnsi="Tahoma" w:cs="Tahoma"/>
          <w:sz w:val="20"/>
          <w:szCs w:val="20"/>
        </w:rPr>
        <w:t>Databases MS Access, Cognosv8, Teradata, MS SQL Server</w:t>
      </w:r>
    </w:p>
    <w:p w:rsidR="002C5CAF" w:rsidRDefault="00360CE8">
      <w:pPr>
        <w:numPr>
          <w:ilvl w:val="0"/>
          <w:numId w:val="2"/>
        </w:numPr>
        <w:rPr>
          <w:rFonts w:ascii="Tahoma" w:hAnsi="Tahoma" w:cs="Tahoma"/>
          <w:sz w:val="20"/>
          <w:szCs w:val="20"/>
        </w:rPr>
      </w:pPr>
      <w:r>
        <w:rPr>
          <w:rFonts w:ascii="Tahoma" w:hAnsi="Tahoma" w:cs="Tahoma"/>
          <w:sz w:val="20"/>
          <w:szCs w:val="20"/>
        </w:rPr>
        <w:t>Operating Systems Windows 7/10, 2008 R2</w:t>
      </w:r>
    </w:p>
    <w:p w:rsidR="002C5CAF" w:rsidRDefault="002C5CAF">
      <w:pPr>
        <w:rPr>
          <w:rFonts w:ascii="Tahoma" w:hAnsi="Tahoma" w:cs="Tahoma"/>
          <w:sz w:val="20"/>
          <w:szCs w:val="20"/>
        </w:rPr>
      </w:pPr>
    </w:p>
    <w:p w:rsidR="002C5CAF" w:rsidRDefault="00360CE8">
      <w:r>
        <w:rPr>
          <w:rFonts w:ascii="Tahoma" w:hAnsi="Tahoma" w:cs="Tahoma"/>
          <w:b/>
          <w:bCs/>
          <w:sz w:val="20"/>
          <w:szCs w:val="20"/>
          <w:u w:val="single"/>
        </w:rPr>
        <w:t>EDUCATION</w:t>
      </w:r>
      <w:r>
        <w:rPr>
          <w:rFonts w:ascii="Tahoma" w:hAnsi="Tahoma" w:cs="Tahoma"/>
          <w:b/>
          <w:bCs/>
          <w:sz w:val="20"/>
          <w:szCs w:val="20"/>
        </w:rPr>
        <w:t>:</w:t>
      </w:r>
    </w:p>
    <w:p w:rsidR="002C5CAF" w:rsidRDefault="002C5CAF"/>
    <w:p w:rsidR="002C5CAF" w:rsidRDefault="00360CE8">
      <w:pPr>
        <w:rPr>
          <w:rFonts w:ascii="Tahoma" w:hAnsi="Tahoma" w:cs="Tahoma"/>
          <w:sz w:val="20"/>
          <w:szCs w:val="20"/>
        </w:rPr>
      </w:pPr>
      <w:r>
        <w:rPr>
          <w:rFonts w:ascii="Arial" w:hAnsi="Arial" w:cs="Tahoma"/>
          <w:sz w:val="20"/>
          <w:szCs w:val="20"/>
        </w:rPr>
        <w:t xml:space="preserve">High school Diploma from </w:t>
      </w:r>
      <w:r w:rsidR="000066CA">
        <w:rPr>
          <w:rFonts w:ascii="Arial" w:hAnsi="Arial" w:cs="Tahoma"/>
          <w:sz w:val="20"/>
          <w:szCs w:val="20"/>
        </w:rPr>
        <w:t>Government Technical College Bamenda NW Cameroon - 2004.</w:t>
      </w:r>
    </w:p>
    <w:p w:rsidR="002C5CAF" w:rsidRDefault="002C5CAF">
      <w:pPr>
        <w:rPr>
          <w:rFonts w:ascii="Tahoma" w:hAnsi="Tahoma" w:cs="Tahoma"/>
          <w:sz w:val="20"/>
          <w:szCs w:val="20"/>
        </w:rPr>
      </w:pPr>
    </w:p>
    <w:p w:rsidR="002C5CAF" w:rsidRDefault="00360CE8">
      <w:pPr>
        <w:rPr>
          <w:rFonts w:ascii="Tahoma" w:hAnsi="Tahoma" w:cs="Tahoma"/>
          <w:b/>
          <w:bCs/>
          <w:sz w:val="20"/>
          <w:szCs w:val="20"/>
          <w:u w:val="single"/>
        </w:rPr>
      </w:pPr>
      <w:r>
        <w:rPr>
          <w:rFonts w:ascii="Tahoma" w:hAnsi="Tahoma" w:cs="Tahoma"/>
          <w:b/>
          <w:bCs/>
          <w:sz w:val="20"/>
          <w:szCs w:val="20"/>
          <w:u w:val="single"/>
        </w:rPr>
        <w:t>PROFESSIONAL EXPERIENCE:</w:t>
      </w:r>
    </w:p>
    <w:p w:rsidR="002C5CAF" w:rsidRDefault="002C5CAF">
      <w:pPr>
        <w:rPr>
          <w:rFonts w:ascii="Tahoma" w:hAnsi="Tahoma" w:cs="Tahoma"/>
          <w:b/>
          <w:bCs/>
          <w:sz w:val="20"/>
          <w:szCs w:val="20"/>
          <w:u w:val="single"/>
        </w:rPr>
      </w:pPr>
    </w:p>
    <w:p w:rsidR="002C5CAF" w:rsidRDefault="00360CE8">
      <w:pPr>
        <w:rPr>
          <w:rFonts w:ascii="Tahoma" w:eastAsia="Times New Roman" w:hAnsi="Tahoma" w:cs="Tahoma"/>
          <w:b/>
          <w:bCs/>
          <w:sz w:val="20"/>
          <w:szCs w:val="20"/>
        </w:rPr>
      </w:pPr>
      <w:r>
        <w:rPr>
          <w:rFonts w:ascii="Tahoma" w:hAnsi="Tahoma" w:cs="Tahoma"/>
          <w:b/>
          <w:bCs/>
          <w:sz w:val="20"/>
          <w:szCs w:val="20"/>
        </w:rPr>
        <w:t>ASRC Federal, Beltsville, Maryland (3 years)</w:t>
      </w:r>
    </w:p>
    <w:p w:rsidR="002C5CAF" w:rsidRDefault="00360CE8">
      <w:pPr>
        <w:rPr>
          <w:rFonts w:ascii="Tahoma" w:hAnsi="Tahoma" w:cs="Tahoma"/>
          <w:b/>
          <w:bCs/>
          <w:sz w:val="20"/>
          <w:szCs w:val="20"/>
        </w:rPr>
      </w:pPr>
      <w:r>
        <w:rPr>
          <w:rFonts w:ascii="Tahoma" w:eastAsia="Times New Roman" w:hAnsi="Tahoma" w:cs="Tahoma"/>
          <w:b/>
          <w:bCs/>
          <w:sz w:val="20"/>
          <w:szCs w:val="20"/>
        </w:rPr>
        <w:t>Tableau Admin/ Tableau developer/ Analyst</w:t>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p>
    <w:p w:rsidR="002C5CAF" w:rsidRDefault="00360CE8">
      <w:pPr>
        <w:rPr>
          <w:rFonts w:ascii="Tahoma" w:hAnsi="Tahoma" w:cs="Tahoma"/>
          <w:b/>
          <w:bCs/>
          <w:sz w:val="20"/>
          <w:szCs w:val="20"/>
        </w:rPr>
      </w:pPr>
      <w:r>
        <w:rPr>
          <w:rFonts w:ascii="Tahoma" w:hAnsi="Tahoma" w:cs="Tahoma"/>
          <w:b/>
          <w:bCs/>
          <w:sz w:val="20"/>
          <w:szCs w:val="20"/>
        </w:rPr>
        <w:t>Nov 2015 – Jan 2019</w:t>
      </w:r>
    </w:p>
    <w:p w:rsidR="00921F22" w:rsidRDefault="00921F22">
      <w:pPr>
        <w:rPr>
          <w:rFonts w:ascii="Tahoma" w:hAnsi="Tahoma" w:cs="Tahoma"/>
          <w:b/>
          <w:bCs/>
          <w:sz w:val="20"/>
          <w:szCs w:val="20"/>
        </w:rPr>
      </w:pPr>
    </w:p>
    <w:p w:rsidR="00772EAB" w:rsidRDefault="00921F22">
      <w:pPr>
        <w:rPr>
          <w:rFonts w:ascii="Tahoma" w:hAnsi="Tahoma" w:cs="Tahoma"/>
          <w:b/>
          <w:bCs/>
          <w:sz w:val="20"/>
          <w:szCs w:val="20"/>
        </w:rPr>
      </w:pPr>
      <w:r>
        <w:rPr>
          <w:rFonts w:ascii="Tahoma" w:hAnsi="Tahoma" w:cs="Tahoma"/>
          <w:b/>
          <w:bCs/>
          <w:sz w:val="20"/>
          <w:szCs w:val="20"/>
        </w:rPr>
        <w:t xml:space="preserve">Server. </w:t>
      </w:r>
    </w:p>
    <w:p w:rsidR="002C5CAF" w:rsidRDefault="00360CE8">
      <w:pPr>
        <w:rPr>
          <w:rFonts w:ascii="Tahoma" w:hAnsi="Tahoma" w:cs="Tahoma"/>
          <w:sz w:val="20"/>
          <w:szCs w:val="20"/>
        </w:rPr>
      </w:pPr>
      <w:r>
        <w:rPr>
          <w:rFonts w:ascii="Tahoma" w:hAnsi="Tahoma" w:cs="Tahoma"/>
          <w:sz w:val="20"/>
          <w:szCs w:val="20"/>
        </w:rPr>
        <w:t xml:space="preserve"> Management, Installation and Configuration</w:t>
      </w:r>
      <w:r w:rsidR="00772EAB">
        <w:rPr>
          <w:rFonts w:ascii="Tahoma" w:hAnsi="Tahoma" w:cs="Tahoma"/>
          <w:sz w:val="20"/>
          <w:szCs w:val="20"/>
        </w:rPr>
        <w:t xml:space="preserve"> </w:t>
      </w:r>
      <w:r w:rsidR="00372842">
        <w:rPr>
          <w:rFonts w:ascii="Tahoma" w:hAnsi="Tahoma" w:cs="Tahoma"/>
          <w:sz w:val="20"/>
          <w:szCs w:val="20"/>
        </w:rPr>
        <w:t>(</w:t>
      </w:r>
      <w:r w:rsidR="00772EAB">
        <w:rPr>
          <w:rFonts w:ascii="Tahoma" w:hAnsi="Tahoma" w:cs="Tahoma"/>
          <w:sz w:val="20"/>
          <w:szCs w:val="20"/>
        </w:rPr>
        <w:t>TSM</w:t>
      </w:r>
      <w:r w:rsidR="00372842">
        <w:rPr>
          <w:rFonts w:ascii="Tahoma" w:hAnsi="Tahoma" w:cs="Tahoma"/>
          <w:sz w:val="20"/>
          <w:szCs w:val="20"/>
        </w:rPr>
        <w:t>)</w:t>
      </w:r>
      <w:r w:rsidR="00921F22">
        <w:rPr>
          <w:rFonts w:ascii="Tahoma" w:hAnsi="Tahoma" w:cs="Tahoma"/>
          <w:sz w:val="20"/>
          <w:szCs w:val="20"/>
        </w:rPr>
        <w:t>, Testing, License end users’ access &amp; Publish.</w:t>
      </w:r>
      <w:bookmarkStart w:id="0" w:name="_GoBack"/>
      <w:bookmarkEnd w:id="0"/>
    </w:p>
    <w:p w:rsidR="002C5CAF" w:rsidRDefault="00360CE8">
      <w:pPr>
        <w:rPr>
          <w:rFonts w:ascii="Tahoma" w:hAnsi="Tahoma" w:cs="Tahoma"/>
          <w:sz w:val="20"/>
          <w:szCs w:val="20"/>
        </w:rPr>
      </w:pPr>
      <w:r>
        <w:rPr>
          <w:rFonts w:ascii="Tahoma" w:hAnsi="Tahoma" w:cs="Tahoma"/>
          <w:sz w:val="20"/>
          <w:szCs w:val="20"/>
        </w:rPr>
        <w:t xml:space="preserve"> Access data sets, Blend, group or Join Related data sets. Create calculation fields, Parameters, Table calculation and Hierarchies. </w:t>
      </w:r>
      <w:proofErr w:type="spellStart"/>
      <w:r>
        <w:rPr>
          <w:rFonts w:ascii="Tahoma" w:hAnsi="Tahoma" w:cs="Tahoma"/>
          <w:sz w:val="20"/>
          <w:szCs w:val="20"/>
        </w:rPr>
        <w:t>Color</w:t>
      </w:r>
      <w:proofErr w:type="spellEnd"/>
      <w:r>
        <w:rPr>
          <w:rFonts w:ascii="Tahoma" w:hAnsi="Tahoma" w:cs="Tahoma"/>
          <w:sz w:val="20"/>
          <w:szCs w:val="20"/>
        </w:rPr>
        <w:t xml:space="preserve"> segmentation, Filter and beautifies Visualizations on worksheets. Create Interactive Dashboard and share to end users</w:t>
      </w:r>
    </w:p>
    <w:p w:rsidR="002C5CAF" w:rsidRDefault="00360CE8">
      <w:pPr>
        <w:numPr>
          <w:ilvl w:val="0"/>
          <w:numId w:val="4"/>
        </w:numPr>
        <w:rPr>
          <w:rFonts w:ascii="Tahoma" w:hAnsi="Tahoma" w:cs="Tahoma"/>
          <w:sz w:val="20"/>
          <w:szCs w:val="20"/>
        </w:rPr>
      </w:pPr>
      <w:r>
        <w:rPr>
          <w:rFonts w:ascii="Tahoma" w:hAnsi="Tahoma" w:cs="Tahoma"/>
          <w:sz w:val="20"/>
          <w:szCs w:val="20"/>
        </w:rPr>
        <w:t xml:space="preserve">Developed reports with Tableau Desktop &amp; Server 2017,2018x.1,2 &amp;3. &amp; </w:t>
      </w:r>
      <w:proofErr w:type="gramStart"/>
      <w:r>
        <w:rPr>
          <w:rFonts w:ascii="Tahoma" w:hAnsi="Tahoma" w:cs="Tahoma"/>
          <w:sz w:val="20"/>
          <w:szCs w:val="20"/>
        </w:rPr>
        <w:t>10.5 .</w:t>
      </w:r>
      <w:proofErr w:type="gramEnd"/>
    </w:p>
    <w:p w:rsidR="002C5CAF" w:rsidRDefault="00360CE8">
      <w:pPr>
        <w:numPr>
          <w:ilvl w:val="0"/>
          <w:numId w:val="4"/>
        </w:numPr>
        <w:rPr>
          <w:rFonts w:ascii="Tahoma" w:hAnsi="Tahoma" w:cs="Tahoma"/>
          <w:sz w:val="20"/>
          <w:szCs w:val="20"/>
        </w:rPr>
      </w:pPr>
      <w:r>
        <w:rPr>
          <w:rFonts w:ascii="Tahoma" w:hAnsi="Tahoma" w:cs="Tahoma"/>
          <w:sz w:val="20"/>
          <w:szCs w:val="20"/>
        </w:rPr>
        <w:t>Suggested a better way of presenting charts, which are accepted and successfully implemented in the dashboards.</w:t>
      </w:r>
    </w:p>
    <w:p w:rsidR="002C5CAF" w:rsidRDefault="00360CE8">
      <w:pPr>
        <w:numPr>
          <w:ilvl w:val="0"/>
          <w:numId w:val="4"/>
        </w:numPr>
        <w:rPr>
          <w:rFonts w:ascii="Tahoma" w:hAnsi="Tahoma" w:cs="Tahoma"/>
          <w:sz w:val="20"/>
          <w:szCs w:val="20"/>
        </w:rPr>
      </w:pPr>
      <w:r>
        <w:rPr>
          <w:rFonts w:ascii="Tahoma" w:hAnsi="Tahoma" w:cs="Tahoma"/>
          <w:sz w:val="20"/>
          <w:szCs w:val="20"/>
        </w:rPr>
        <w:t>Prepared and published customized reports/dashboards.</w:t>
      </w:r>
    </w:p>
    <w:p w:rsidR="002C5CAF" w:rsidRDefault="00360CE8">
      <w:pPr>
        <w:numPr>
          <w:ilvl w:val="0"/>
          <w:numId w:val="4"/>
        </w:numPr>
        <w:rPr>
          <w:rFonts w:ascii="Tahoma" w:hAnsi="Tahoma" w:cs="Tahoma"/>
          <w:sz w:val="20"/>
          <w:szCs w:val="20"/>
        </w:rPr>
      </w:pPr>
      <w:r>
        <w:rPr>
          <w:rFonts w:ascii="Tahoma" w:hAnsi="Tahoma" w:cs="Tahoma"/>
          <w:sz w:val="20"/>
          <w:szCs w:val="20"/>
        </w:rPr>
        <w:t>Converted MicroStrategy reports into Tableau.</w:t>
      </w:r>
    </w:p>
    <w:p w:rsidR="002C5CAF" w:rsidRDefault="00360CE8">
      <w:pPr>
        <w:numPr>
          <w:ilvl w:val="0"/>
          <w:numId w:val="4"/>
        </w:numPr>
        <w:rPr>
          <w:rFonts w:ascii="Tahoma" w:hAnsi="Tahoma" w:cs="Tahoma"/>
          <w:sz w:val="20"/>
          <w:szCs w:val="20"/>
        </w:rPr>
      </w:pPr>
      <w:r>
        <w:rPr>
          <w:rFonts w:ascii="Tahoma" w:hAnsi="Tahoma" w:cs="Tahoma"/>
          <w:sz w:val="20"/>
          <w:szCs w:val="20"/>
        </w:rPr>
        <w:t>Created different Action filters, Parameters and calculated fields to create most complicated dashboards.</w:t>
      </w:r>
    </w:p>
    <w:p w:rsidR="002C5CAF" w:rsidRDefault="00360CE8">
      <w:pPr>
        <w:numPr>
          <w:ilvl w:val="0"/>
          <w:numId w:val="4"/>
        </w:numPr>
        <w:rPr>
          <w:rFonts w:ascii="Tahoma" w:hAnsi="Tahoma" w:cs="Tahoma"/>
          <w:sz w:val="20"/>
          <w:szCs w:val="20"/>
        </w:rPr>
      </w:pPr>
      <w:r>
        <w:rPr>
          <w:rFonts w:ascii="Tahoma" w:hAnsi="Tahoma" w:cs="Tahoma"/>
          <w:sz w:val="20"/>
          <w:szCs w:val="20"/>
        </w:rPr>
        <w:t>Worked with Tableau administrator in managing Production, Test and Development environments.</w:t>
      </w:r>
    </w:p>
    <w:p w:rsidR="002C5CAF" w:rsidRDefault="00360CE8">
      <w:pPr>
        <w:numPr>
          <w:ilvl w:val="0"/>
          <w:numId w:val="4"/>
        </w:numPr>
        <w:rPr>
          <w:rFonts w:ascii="Tahoma" w:hAnsi="Tahoma" w:cs="Tahoma"/>
          <w:sz w:val="20"/>
          <w:szCs w:val="20"/>
        </w:rPr>
      </w:pPr>
      <w:r>
        <w:rPr>
          <w:rFonts w:ascii="Tahoma" w:hAnsi="Tahoma" w:cs="Tahoma"/>
          <w:sz w:val="20"/>
          <w:szCs w:val="20"/>
        </w:rPr>
        <w:t>Used data blending feature in tableau and defined best practices for Tableau report development.</w:t>
      </w:r>
    </w:p>
    <w:p w:rsidR="002C5CAF" w:rsidRDefault="00360CE8">
      <w:pPr>
        <w:numPr>
          <w:ilvl w:val="0"/>
          <w:numId w:val="4"/>
        </w:numPr>
        <w:rPr>
          <w:rFonts w:ascii="Tahoma" w:hAnsi="Tahoma" w:cs="Tahoma"/>
          <w:sz w:val="20"/>
          <w:szCs w:val="20"/>
        </w:rPr>
      </w:pPr>
      <w:r>
        <w:rPr>
          <w:rFonts w:ascii="Tahoma" w:hAnsi="Tahoma" w:cs="Tahoma"/>
          <w:sz w:val="20"/>
          <w:szCs w:val="20"/>
        </w:rPr>
        <w:t>Integrated dashboards with live Connection in Microsoft PowerPoint.</w:t>
      </w:r>
    </w:p>
    <w:p w:rsidR="002C5CAF" w:rsidRDefault="00360CE8">
      <w:pPr>
        <w:numPr>
          <w:ilvl w:val="0"/>
          <w:numId w:val="4"/>
        </w:numPr>
        <w:rPr>
          <w:rFonts w:ascii="Tahoma" w:hAnsi="Tahoma" w:cs="Tahoma"/>
          <w:sz w:val="20"/>
          <w:szCs w:val="20"/>
        </w:rPr>
      </w:pPr>
      <w:r>
        <w:rPr>
          <w:rFonts w:ascii="Tahoma" w:hAnsi="Tahoma" w:cs="Tahoma"/>
          <w:sz w:val="20"/>
          <w:szCs w:val="20"/>
        </w:rPr>
        <w:t>Published packaged workbooks.</w:t>
      </w:r>
    </w:p>
    <w:p w:rsidR="002C5CAF" w:rsidRDefault="00360CE8">
      <w:pPr>
        <w:numPr>
          <w:ilvl w:val="0"/>
          <w:numId w:val="4"/>
        </w:numPr>
        <w:rPr>
          <w:rFonts w:ascii="Tahoma" w:hAnsi="Tahoma" w:cs="Tahoma"/>
          <w:sz w:val="20"/>
          <w:szCs w:val="20"/>
        </w:rPr>
      </w:pPr>
      <w:r>
        <w:rPr>
          <w:rFonts w:ascii="Tahoma" w:hAnsi="Tahoma" w:cs="Tahoma"/>
          <w:sz w:val="20"/>
          <w:szCs w:val="20"/>
        </w:rPr>
        <w:t>Developed Geo/Area Maps to show details on which states have most sales, income vs. the least.</w:t>
      </w:r>
    </w:p>
    <w:p w:rsidR="002C5CAF" w:rsidRDefault="00360CE8">
      <w:pPr>
        <w:numPr>
          <w:ilvl w:val="0"/>
          <w:numId w:val="4"/>
        </w:numPr>
        <w:rPr>
          <w:rFonts w:ascii="Tahoma" w:hAnsi="Tahoma" w:cs="Tahoma"/>
          <w:sz w:val="20"/>
          <w:szCs w:val="20"/>
        </w:rPr>
      </w:pPr>
      <w:r>
        <w:rPr>
          <w:rFonts w:ascii="Tahoma" w:hAnsi="Tahoma" w:cs="Tahoma"/>
          <w:sz w:val="20"/>
          <w:szCs w:val="20"/>
        </w:rPr>
        <w:t>Created Custom Hierarchies to meet the Business requirement in Tableau.</w:t>
      </w:r>
    </w:p>
    <w:p w:rsidR="002C5CAF" w:rsidRDefault="00360CE8">
      <w:pPr>
        <w:numPr>
          <w:ilvl w:val="0"/>
          <w:numId w:val="4"/>
        </w:numPr>
        <w:rPr>
          <w:rFonts w:ascii="Tahoma" w:hAnsi="Tahoma" w:cs="Tahoma"/>
          <w:sz w:val="20"/>
          <w:szCs w:val="20"/>
        </w:rPr>
      </w:pPr>
      <w:r>
        <w:rPr>
          <w:rFonts w:ascii="Tahoma" w:hAnsi="Tahoma" w:cs="Tahoma"/>
          <w:sz w:val="20"/>
          <w:szCs w:val="20"/>
        </w:rPr>
        <w:t>Developed dashboards and reporting visualization.</w:t>
      </w:r>
    </w:p>
    <w:p w:rsidR="002C5CAF" w:rsidRDefault="00360CE8">
      <w:pPr>
        <w:numPr>
          <w:ilvl w:val="0"/>
          <w:numId w:val="4"/>
        </w:numPr>
        <w:rPr>
          <w:rFonts w:ascii="Tahoma" w:hAnsi="Tahoma" w:cs="Tahoma"/>
          <w:sz w:val="20"/>
          <w:szCs w:val="20"/>
        </w:rPr>
      </w:pPr>
      <w:r>
        <w:rPr>
          <w:rFonts w:ascii="Tahoma" w:hAnsi="Tahoma" w:cs="Tahoma"/>
          <w:sz w:val="20"/>
          <w:szCs w:val="20"/>
        </w:rPr>
        <w:lastRenderedPageBreak/>
        <w:t>Participated in weekly meetings, reviews, and user group meeting as well as communicating with stakeholders and business groups.</w:t>
      </w:r>
    </w:p>
    <w:p w:rsidR="002C5CAF" w:rsidRPr="00360CE8" w:rsidRDefault="00360CE8">
      <w:pPr>
        <w:numPr>
          <w:ilvl w:val="0"/>
          <w:numId w:val="4"/>
        </w:numPr>
        <w:rPr>
          <w:rFonts w:ascii="Tahoma" w:hAnsi="Tahoma" w:cs="Tahoma"/>
          <w:sz w:val="20"/>
          <w:szCs w:val="20"/>
        </w:rPr>
      </w:pPr>
      <w:r w:rsidRPr="00360CE8">
        <w:rPr>
          <w:rFonts w:ascii="Tahoma" w:hAnsi="Tahoma" w:cs="Tahoma"/>
          <w:sz w:val="20"/>
          <w:szCs w:val="20"/>
        </w:rPr>
        <w:t>Extensive experience in Tableau Desktop, Tableau Server and Tableau Reader in versions of Tableau.</w:t>
      </w:r>
    </w:p>
    <w:p w:rsidR="002C5CAF" w:rsidRPr="00360CE8" w:rsidRDefault="00360CE8">
      <w:pPr>
        <w:numPr>
          <w:ilvl w:val="0"/>
          <w:numId w:val="4"/>
        </w:numPr>
        <w:rPr>
          <w:rFonts w:ascii="Tahoma" w:hAnsi="Tahoma" w:cs="Tahoma"/>
          <w:sz w:val="20"/>
          <w:szCs w:val="20"/>
        </w:rPr>
      </w:pPr>
      <w:r w:rsidRPr="00360CE8">
        <w:rPr>
          <w:rFonts w:ascii="Tahoma" w:hAnsi="Tahoma" w:cs="Tahoma"/>
          <w:sz w:val="20"/>
          <w:szCs w:val="20"/>
        </w:rPr>
        <w:t>Experience in Tableau server installation, configuration and administration &amp; experience in creating Tableau Mobile dashboards.</w:t>
      </w:r>
    </w:p>
    <w:p w:rsidR="002C5CAF" w:rsidRPr="00360CE8" w:rsidRDefault="00360CE8">
      <w:pPr>
        <w:numPr>
          <w:ilvl w:val="0"/>
          <w:numId w:val="4"/>
        </w:numPr>
        <w:rPr>
          <w:rFonts w:ascii="Tahoma" w:hAnsi="Tahoma" w:cs="Tahoma"/>
          <w:sz w:val="20"/>
          <w:szCs w:val="20"/>
        </w:rPr>
      </w:pPr>
      <w:r w:rsidRPr="00360CE8">
        <w:rPr>
          <w:rFonts w:ascii="Tahoma" w:hAnsi="Tahoma" w:cs="Tahoma"/>
          <w:sz w:val="20"/>
          <w:szCs w:val="20"/>
        </w:rPr>
        <w:t>Extensive Tableau experience in Enterprise Environment and Tableau experience including technical support, troubleshooting, report design and monitoring of system usage.</w:t>
      </w:r>
    </w:p>
    <w:p w:rsidR="002C5CAF" w:rsidRPr="00360CE8" w:rsidRDefault="00360CE8">
      <w:pPr>
        <w:numPr>
          <w:ilvl w:val="0"/>
          <w:numId w:val="4"/>
        </w:numPr>
        <w:rPr>
          <w:rFonts w:ascii="Tahoma" w:hAnsi="Tahoma" w:cs="Tahoma"/>
          <w:sz w:val="20"/>
          <w:szCs w:val="20"/>
        </w:rPr>
      </w:pPr>
      <w:r w:rsidRPr="00360CE8">
        <w:rPr>
          <w:rFonts w:ascii="Tahoma" w:hAnsi="Tahoma" w:cs="Tahoma"/>
          <w:sz w:val="20"/>
          <w:szCs w:val="20"/>
        </w:rPr>
        <w:t>Experience with SQL Server Reporting Services (SSRS) and Tableau to author, manage and deliver paper-based, Web-based reports and Interactive Dashboards.</w:t>
      </w:r>
    </w:p>
    <w:p w:rsidR="002C5CAF" w:rsidRPr="00360CE8" w:rsidRDefault="00360CE8">
      <w:pPr>
        <w:numPr>
          <w:ilvl w:val="0"/>
          <w:numId w:val="4"/>
        </w:numPr>
        <w:rPr>
          <w:rFonts w:ascii="Tahoma" w:hAnsi="Tahoma" w:cs="Tahoma"/>
          <w:sz w:val="20"/>
          <w:szCs w:val="20"/>
        </w:rPr>
      </w:pPr>
      <w:r w:rsidRPr="00360CE8">
        <w:rPr>
          <w:rFonts w:ascii="Tahoma" w:hAnsi="Tahoma" w:cs="Tahoma"/>
          <w:sz w:val="20"/>
          <w:szCs w:val="20"/>
        </w:rPr>
        <w:t>Experience in the Development, Implementation of Database/Data Warehousing, BI Analytics and Dashboards applications using Data Profiling, Data Extraction, Data Transformation, Data Loading, data visualization and reporting tools</w:t>
      </w:r>
    </w:p>
    <w:p w:rsidR="002C5CAF" w:rsidRPr="00360CE8" w:rsidRDefault="00E20A5D">
      <w:pPr>
        <w:numPr>
          <w:ilvl w:val="0"/>
          <w:numId w:val="4"/>
        </w:numPr>
        <w:rPr>
          <w:rFonts w:ascii="Tahoma" w:hAnsi="Tahoma" w:cs="Tahoma"/>
          <w:sz w:val="20"/>
          <w:szCs w:val="20"/>
        </w:rPr>
      </w:pPr>
      <w:r>
        <w:rPr>
          <w:rFonts w:ascii="Tahoma" w:hAnsi="Tahoma" w:cs="Tahoma"/>
          <w:sz w:val="20"/>
          <w:szCs w:val="20"/>
        </w:rPr>
        <w:t>Totally engage in the development of project reports</w:t>
      </w:r>
      <w:r w:rsidR="00360CE8" w:rsidRPr="00360CE8">
        <w:rPr>
          <w:rFonts w:ascii="Tahoma" w:hAnsi="Tahoma" w:cs="Tahoma"/>
          <w:sz w:val="20"/>
          <w:szCs w:val="20"/>
        </w:rPr>
        <w:t>, includes Requirements Gathering/ analysis, Design, Development, Testing and Production rollover.</w:t>
      </w:r>
    </w:p>
    <w:p w:rsidR="002C5CAF" w:rsidRPr="00360CE8" w:rsidRDefault="00360CE8">
      <w:pPr>
        <w:numPr>
          <w:ilvl w:val="0"/>
          <w:numId w:val="4"/>
        </w:numPr>
        <w:rPr>
          <w:rFonts w:ascii="Tahoma" w:hAnsi="Tahoma" w:cs="Tahoma"/>
          <w:sz w:val="20"/>
          <w:szCs w:val="20"/>
        </w:rPr>
      </w:pPr>
      <w:r w:rsidRPr="00360CE8">
        <w:rPr>
          <w:rFonts w:ascii="Tahoma" w:hAnsi="Tahoma" w:cs="Tahoma"/>
          <w:sz w:val="20"/>
          <w:szCs w:val="20"/>
        </w:rPr>
        <w:t>Solution-focused, team-oriented SQL Server/Business Intelligence Developer.</w:t>
      </w:r>
    </w:p>
    <w:p w:rsidR="002C5CAF" w:rsidRDefault="00360CE8">
      <w:pPr>
        <w:numPr>
          <w:ilvl w:val="0"/>
          <w:numId w:val="4"/>
        </w:numPr>
        <w:rPr>
          <w:rFonts w:ascii="Tahoma" w:hAnsi="Tahoma" w:cs="Tahoma"/>
          <w:sz w:val="20"/>
          <w:szCs w:val="20"/>
        </w:rPr>
      </w:pPr>
      <w:r>
        <w:rPr>
          <w:rFonts w:ascii="Tahoma" w:hAnsi="Tahoma" w:cs="Tahoma"/>
          <w:sz w:val="20"/>
          <w:szCs w:val="20"/>
        </w:rPr>
        <w:t>Worked with end users/customers to understand business requirements, recommended technical solutions and documented functional requirements.</w:t>
      </w:r>
    </w:p>
    <w:p w:rsidR="002C5CAF" w:rsidRDefault="00360CE8">
      <w:pPr>
        <w:numPr>
          <w:ilvl w:val="0"/>
          <w:numId w:val="4"/>
        </w:numPr>
        <w:rPr>
          <w:rFonts w:ascii="Tahoma" w:hAnsi="Tahoma" w:cs="Tahoma"/>
          <w:sz w:val="20"/>
          <w:szCs w:val="20"/>
        </w:rPr>
      </w:pPr>
      <w:r>
        <w:rPr>
          <w:rFonts w:ascii="Tahoma" w:hAnsi="Tahoma" w:cs="Tahoma"/>
          <w:sz w:val="20"/>
          <w:szCs w:val="20"/>
        </w:rPr>
        <w:t>Successfully upgraded Tableau platforms in clustered environment and performed content upgrades.</w:t>
      </w:r>
    </w:p>
    <w:p w:rsidR="002C5CAF" w:rsidRDefault="002C5CAF">
      <w:pPr>
        <w:rPr>
          <w:rFonts w:ascii="Tahoma" w:hAnsi="Tahoma" w:cs="Tahoma"/>
          <w:sz w:val="20"/>
          <w:szCs w:val="20"/>
        </w:rPr>
      </w:pPr>
    </w:p>
    <w:p w:rsidR="002C5CAF" w:rsidRDefault="00360CE8">
      <w:pPr>
        <w:rPr>
          <w:rFonts w:ascii="Tahoma" w:hAnsi="Tahoma" w:cs="Tahoma"/>
          <w:b/>
          <w:bCs/>
          <w:sz w:val="20"/>
          <w:szCs w:val="20"/>
        </w:rPr>
      </w:pPr>
      <w:r>
        <w:rPr>
          <w:rFonts w:ascii="Tahoma" w:hAnsi="Tahoma" w:cs="Tahoma"/>
          <w:b/>
          <w:bCs/>
          <w:sz w:val="20"/>
          <w:szCs w:val="20"/>
        </w:rPr>
        <w:t>Ministry of Tourism - Western Region, Cameroon</w:t>
      </w:r>
    </w:p>
    <w:p w:rsidR="002C5CAF" w:rsidRDefault="00360CE8">
      <w:pPr>
        <w:rPr>
          <w:rFonts w:ascii="Tahoma" w:hAnsi="Tahoma" w:cs="Tahoma"/>
          <w:b/>
          <w:bCs/>
          <w:sz w:val="20"/>
          <w:szCs w:val="20"/>
        </w:rPr>
      </w:pPr>
      <w:r>
        <w:rPr>
          <w:rFonts w:ascii="Tahoma" w:hAnsi="Tahoma" w:cs="Tahoma"/>
          <w:b/>
          <w:bCs/>
          <w:sz w:val="20"/>
          <w:szCs w:val="20"/>
        </w:rPr>
        <w:t>Tableau Administration/Data Analyst/ Tableau Developer. Creating Visualizations and Interactive Dashboard.</w:t>
      </w:r>
    </w:p>
    <w:p w:rsidR="002C5CAF" w:rsidRDefault="00360CE8">
      <w:pPr>
        <w:rPr>
          <w:rFonts w:ascii="Tahoma" w:hAnsi="Tahoma" w:cs="Tahoma"/>
          <w:b/>
          <w:bCs/>
          <w:sz w:val="20"/>
          <w:szCs w:val="20"/>
        </w:rPr>
      </w:pPr>
      <w:r>
        <w:rPr>
          <w:rFonts w:ascii="Tahoma" w:hAnsi="Tahoma" w:cs="Tahoma"/>
          <w:b/>
          <w:bCs/>
          <w:sz w:val="20"/>
          <w:szCs w:val="20"/>
        </w:rPr>
        <w:t>2013 – 2015</w:t>
      </w:r>
    </w:p>
    <w:p w:rsidR="007F68E0" w:rsidRDefault="007F68E0">
      <w:pPr>
        <w:rPr>
          <w:rFonts w:ascii="Tahoma" w:hAnsi="Tahoma" w:cs="Tahoma"/>
          <w:b/>
          <w:bCs/>
          <w:sz w:val="20"/>
          <w:szCs w:val="20"/>
        </w:rPr>
      </w:pPr>
      <w:r>
        <w:rPr>
          <w:rFonts w:ascii="Tahoma" w:hAnsi="Tahoma" w:cs="Tahoma"/>
          <w:b/>
          <w:bCs/>
          <w:sz w:val="20"/>
          <w:szCs w:val="20"/>
        </w:rPr>
        <w:t xml:space="preserve">                            </w:t>
      </w:r>
    </w:p>
    <w:p w:rsidR="00772EAB" w:rsidRDefault="007F68E0">
      <w:pPr>
        <w:rPr>
          <w:rFonts w:ascii="Tahoma" w:hAnsi="Tahoma" w:cs="Tahoma"/>
          <w:b/>
          <w:bCs/>
          <w:sz w:val="20"/>
          <w:szCs w:val="20"/>
        </w:rPr>
      </w:pPr>
      <w:r>
        <w:rPr>
          <w:rFonts w:ascii="Tahoma" w:hAnsi="Tahoma" w:cs="Tahoma"/>
          <w:b/>
          <w:bCs/>
          <w:sz w:val="20"/>
          <w:szCs w:val="20"/>
        </w:rPr>
        <w:t>Server…</w:t>
      </w:r>
    </w:p>
    <w:p w:rsidR="00772EAB" w:rsidRDefault="00772EAB">
      <w:pPr>
        <w:rPr>
          <w:rFonts w:ascii="Tahoma" w:hAnsi="Tahoma" w:cs="Tahoma"/>
          <w:b/>
          <w:bCs/>
          <w:sz w:val="20"/>
          <w:szCs w:val="20"/>
        </w:rPr>
      </w:pPr>
      <w:r>
        <w:rPr>
          <w:rFonts w:ascii="Tahoma" w:hAnsi="Tahoma" w:cs="Tahoma"/>
          <w:b/>
          <w:bCs/>
          <w:sz w:val="20"/>
          <w:szCs w:val="20"/>
        </w:rPr>
        <w:t xml:space="preserve">Migration, </w:t>
      </w:r>
      <w:r w:rsidR="00372842">
        <w:rPr>
          <w:rFonts w:ascii="Tahoma" w:hAnsi="Tahoma" w:cs="Tahoma"/>
          <w:b/>
          <w:bCs/>
          <w:sz w:val="20"/>
          <w:szCs w:val="20"/>
        </w:rPr>
        <w:t>Installation, Testing, Activation, Configuration Secure Access</w:t>
      </w:r>
      <w:r w:rsidR="007F68E0">
        <w:rPr>
          <w:rFonts w:ascii="Tahoma" w:hAnsi="Tahoma" w:cs="Tahoma"/>
          <w:b/>
          <w:bCs/>
          <w:sz w:val="20"/>
          <w:szCs w:val="20"/>
        </w:rPr>
        <w:t xml:space="preserve"> (core access &amp; end users’ access) and Publish.</w:t>
      </w:r>
    </w:p>
    <w:p w:rsidR="002C5CAF" w:rsidRDefault="007F68E0">
      <w:pPr>
        <w:rPr>
          <w:rFonts w:ascii="Tahoma" w:hAnsi="Tahoma" w:cs="Tahoma"/>
          <w:sz w:val="20"/>
          <w:szCs w:val="20"/>
        </w:rPr>
      </w:pPr>
      <w:r>
        <w:rPr>
          <w:rFonts w:ascii="Tahoma" w:hAnsi="Tahoma" w:cs="Tahoma"/>
          <w:sz w:val="22"/>
          <w:szCs w:val="20"/>
        </w:rPr>
        <w:t>Data</w:t>
      </w:r>
      <w:r>
        <w:rPr>
          <w:rFonts w:ascii="Tahoma" w:hAnsi="Tahoma" w:cs="Tahoma"/>
          <w:sz w:val="20"/>
          <w:szCs w:val="20"/>
        </w:rPr>
        <w:t xml:space="preserve"> Blending</w:t>
      </w:r>
      <w:r w:rsidR="00360CE8">
        <w:rPr>
          <w:rFonts w:ascii="Tahoma" w:hAnsi="Tahoma" w:cs="Tahoma"/>
          <w:sz w:val="20"/>
          <w:szCs w:val="20"/>
        </w:rPr>
        <w:t xml:space="preserve"> group</w:t>
      </w:r>
      <w:r>
        <w:rPr>
          <w:rFonts w:ascii="Tahoma" w:hAnsi="Tahoma" w:cs="Tahoma"/>
          <w:sz w:val="20"/>
          <w:szCs w:val="20"/>
        </w:rPr>
        <w:t>ing &amp;</w:t>
      </w:r>
      <w:r w:rsidR="00360CE8">
        <w:rPr>
          <w:rFonts w:ascii="Tahoma" w:hAnsi="Tahoma" w:cs="Tahoma"/>
          <w:sz w:val="20"/>
          <w:szCs w:val="20"/>
        </w:rPr>
        <w:t xml:space="preserve"> Join Related data sets. Create calculation fields, Parameters, Table calculation and Hierarchies. </w:t>
      </w:r>
      <w:proofErr w:type="spellStart"/>
      <w:r w:rsidR="00360CE8">
        <w:rPr>
          <w:rFonts w:ascii="Tahoma" w:hAnsi="Tahoma" w:cs="Tahoma"/>
          <w:sz w:val="20"/>
          <w:szCs w:val="20"/>
        </w:rPr>
        <w:t>Color</w:t>
      </w:r>
      <w:proofErr w:type="spellEnd"/>
      <w:r w:rsidR="00360CE8">
        <w:rPr>
          <w:rFonts w:ascii="Tahoma" w:hAnsi="Tahoma" w:cs="Tahoma"/>
          <w:sz w:val="20"/>
          <w:szCs w:val="20"/>
        </w:rPr>
        <w:t xml:space="preserve"> segmentation, Filter and beautifies Visualizations on worksheets. Create Interactive Dashboard and share to end users</w:t>
      </w:r>
      <w:r w:rsidR="00E20A5D">
        <w:rPr>
          <w:rFonts w:ascii="Tahoma" w:hAnsi="Tahoma" w:cs="Tahoma"/>
          <w:sz w:val="20"/>
          <w:szCs w:val="20"/>
        </w:rPr>
        <w:t>.</w:t>
      </w:r>
    </w:p>
    <w:p w:rsidR="002C5CAF" w:rsidRDefault="00360CE8">
      <w:pPr>
        <w:numPr>
          <w:ilvl w:val="0"/>
          <w:numId w:val="4"/>
        </w:numPr>
        <w:rPr>
          <w:rFonts w:ascii="Tahoma" w:hAnsi="Tahoma" w:cs="Tahoma"/>
          <w:sz w:val="20"/>
          <w:szCs w:val="20"/>
        </w:rPr>
      </w:pPr>
      <w:r>
        <w:rPr>
          <w:rFonts w:ascii="Tahoma" w:hAnsi="Tahoma" w:cs="Tahoma"/>
          <w:sz w:val="20"/>
          <w:szCs w:val="20"/>
        </w:rPr>
        <w:t>Developed reports with Tableau Desktop &amp; Server</w:t>
      </w:r>
      <w:r w:rsidR="00B33F99">
        <w:rPr>
          <w:rFonts w:ascii="Tahoma" w:hAnsi="Tahoma" w:cs="Tahoma"/>
          <w:sz w:val="20"/>
          <w:szCs w:val="20"/>
        </w:rPr>
        <w:t xml:space="preserve"> with various updated versions as applied.</w:t>
      </w:r>
    </w:p>
    <w:p w:rsidR="002C5CAF" w:rsidRDefault="00360CE8">
      <w:pPr>
        <w:numPr>
          <w:ilvl w:val="0"/>
          <w:numId w:val="4"/>
        </w:numPr>
        <w:rPr>
          <w:rFonts w:ascii="Tahoma" w:hAnsi="Tahoma" w:cs="Tahoma"/>
          <w:sz w:val="20"/>
          <w:szCs w:val="20"/>
        </w:rPr>
      </w:pPr>
      <w:r>
        <w:rPr>
          <w:rFonts w:ascii="Tahoma" w:hAnsi="Tahoma" w:cs="Tahoma"/>
          <w:sz w:val="20"/>
          <w:szCs w:val="20"/>
        </w:rPr>
        <w:t>Suggested a better way of presenting charts, which are accepted and successfully implemented in the dashboards.</w:t>
      </w:r>
    </w:p>
    <w:p w:rsidR="002C5CAF" w:rsidRDefault="00360CE8">
      <w:pPr>
        <w:numPr>
          <w:ilvl w:val="0"/>
          <w:numId w:val="4"/>
        </w:numPr>
        <w:rPr>
          <w:rFonts w:ascii="Tahoma" w:hAnsi="Tahoma" w:cs="Tahoma"/>
          <w:sz w:val="20"/>
          <w:szCs w:val="20"/>
        </w:rPr>
      </w:pPr>
      <w:r>
        <w:rPr>
          <w:rFonts w:ascii="Tahoma" w:hAnsi="Tahoma" w:cs="Tahoma"/>
          <w:sz w:val="20"/>
          <w:szCs w:val="20"/>
        </w:rPr>
        <w:t>Prepared and published customized reports/dashboards.</w:t>
      </w:r>
    </w:p>
    <w:p w:rsidR="002C5CAF" w:rsidRDefault="00360CE8">
      <w:pPr>
        <w:numPr>
          <w:ilvl w:val="0"/>
          <w:numId w:val="4"/>
        </w:numPr>
        <w:rPr>
          <w:rFonts w:ascii="Tahoma" w:hAnsi="Tahoma" w:cs="Tahoma"/>
          <w:sz w:val="20"/>
          <w:szCs w:val="20"/>
        </w:rPr>
      </w:pPr>
      <w:r>
        <w:rPr>
          <w:rFonts w:ascii="Tahoma" w:hAnsi="Tahoma" w:cs="Tahoma"/>
          <w:sz w:val="20"/>
          <w:szCs w:val="20"/>
        </w:rPr>
        <w:t>Converted MicroStrategy reports into Tableau.</w:t>
      </w:r>
    </w:p>
    <w:p w:rsidR="002C5CAF" w:rsidRDefault="00360CE8">
      <w:pPr>
        <w:numPr>
          <w:ilvl w:val="0"/>
          <w:numId w:val="4"/>
        </w:numPr>
        <w:rPr>
          <w:rFonts w:ascii="Tahoma" w:hAnsi="Tahoma" w:cs="Tahoma"/>
          <w:sz w:val="20"/>
          <w:szCs w:val="20"/>
        </w:rPr>
      </w:pPr>
      <w:r>
        <w:rPr>
          <w:rFonts w:ascii="Tahoma" w:hAnsi="Tahoma" w:cs="Tahoma"/>
          <w:sz w:val="20"/>
          <w:szCs w:val="20"/>
        </w:rPr>
        <w:t>Created different Action filters, Parameters and calculated fields to create most complicated dashboards.</w:t>
      </w:r>
    </w:p>
    <w:p w:rsidR="002C5CAF" w:rsidRDefault="00360CE8">
      <w:pPr>
        <w:numPr>
          <w:ilvl w:val="0"/>
          <w:numId w:val="4"/>
        </w:numPr>
        <w:rPr>
          <w:rFonts w:ascii="Tahoma" w:hAnsi="Tahoma" w:cs="Tahoma"/>
          <w:sz w:val="20"/>
          <w:szCs w:val="20"/>
        </w:rPr>
      </w:pPr>
      <w:r>
        <w:rPr>
          <w:rFonts w:ascii="Tahoma" w:hAnsi="Tahoma" w:cs="Tahoma"/>
          <w:sz w:val="20"/>
          <w:szCs w:val="20"/>
        </w:rPr>
        <w:t>Worked with Tableau administrator in managing Production, Test and Development environments.</w:t>
      </w:r>
    </w:p>
    <w:p w:rsidR="002C5CAF" w:rsidRDefault="00360CE8">
      <w:pPr>
        <w:numPr>
          <w:ilvl w:val="0"/>
          <w:numId w:val="4"/>
        </w:numPr>
        <w:rPr>
          <w:rFonts w:ascii="Tahoma" w:hAnsi="Tahoma" w:cs="Tahoma"/>
          <w:sz w:val="20"/>
          <w:szCs w:val="20"/>
        </w:rPr>
      </w:pPr>
      <w:r>
        <w:rPr>
          <w:rFonts w:ascii="Tahoma" w:hAnsi="Tahoma" w:cs="Tahoma"/>
          <w:sz w:val="20"/>
          <w:szCs w:val="20"/>
        </w:rPr>
        <w:t>Used data blending feature in tableau and defined best practices for Tableau report development.</w:t>
      </w:r>
    </w:p>
    <w:p w:rsidR="002C5CAF" w:rsidRDefault="00360CE8">
      <w:pPr>
        <w:numPr>
          <w:ilvl w:val="0"/>
          <w:numId w:val="4"/>
        </w:numPr>
        <w:rPr>
          <w:rFonts w:ascii="Tahoma" w:hAnsi="Tahoma" w:cs="Tahoma"/>
          <w:sz w:val="20"/>
          <w:szCs w:val="20"/>
        </w:rPr>
      </w:pPr>
      <w:r>
        <w:rPr>
          <w:rFonts w:ascii="Tahoma" w:hAnsi="Tahoma" w:cs="Tahoma"/>
          <w:sz w:val="20"/>
          <w:szCs w:val="20"/>
        </w:rPr>
        <w:t>Integrated dashboards with live Connection in Microsoft PowerPoint.</w:t>
      </w:r>
    </w:p>
    <w:p w:rsidR="002C5CAF" w:rsidRDefault="00360CE8">
      <w:pPr>
        <w:numPr>
          <w:ilvl w:val="0"/>
          <w:numId w:val="4"/>
        </w:numPr>
        <w:rPr>
          <w:rFonts w:ascii="Tahoma" w:hAnsi="Tahoma" w:cs="Tahoma"/>
          <w:sz w:val="20"/>
          <w:szCs w:val="20"/>
        </w:rPr>
      </w:pPr>
      <w:r>
        <w:rPr>
          <w:rFonts w:ascii="Tahoma" w:hAnsi="Tahoma" w:cs="Tahoma"/>
          <w:sz w:val="20"/>
          <w:szCs w:val="20"/>
        </w:rPr>
        <w:t>Published packaged workbooks.</w:t>
      </w:r>
    </w:p>
    <w:p w:rsidR="002C5CAF" w:rsidRDefault="00360CE8">
      <w:pPr>
        <w:numPr>
          <w:ilvl w:val="0"/>
          <w:numId w:val="4"/>
        </w:numPr>
        <w:rPr>
          <w:rFonts w:ascii="Tahoma" w:hAnsi="Tahoma" w:cs="Tahoma"/>
          <w:sz w:val="20"/>
          <w:szCs w:val="20"/>
        </w:rPr>
      </w:pPr>
      <w:r>
        <w:rPr>
          <w:rFonts w:ascii="Tahoma" w:hAnsi="Tahoma" w:cs="Tahoma"/>
          <w:sz w:val="20"/>
          <w:szCs w:val="20"/>
        </w:rPr>
        <w:t>Developed Geo/Area Maps to show details on which states have most sales, income vs. the least.</w:t>
      </w:r>
    </w:p>
    <w:p w:rsidR="002C5CAF" w:rsidRDefault="00360CE8">
      <w:pPr>
        <w:numPr>
          <w:ilvl w:val="0"/>
          <w:numId w:val="4"/>
        </w:numPr>
        <w:rPr>
          <w:rFonts w:ascii="Tahoma" w:hAnsi="Tahoma" w:cs="Tahoma"/>
          <w:sz w:val="20"/>
          <w:szCs w:val="20"/>
        </w:rPr>
      </w:pPr>
      <w:r>
        <w:rPr>
          <w:rFonts w:ascii="Tahoma" w:hAnsi="Tahoma" w:cs="Tahoma"/>
          <w:sz w:val="20"/>
          <w:szCs w:val="20"/>
        </w:rPr>
        <w:t>Created Custom Hierarchies to meet the Business requirement in Tableau.</w:t>
      </w:r>
    </w:p>
    <w:p w:rsidR="002C5CAF" w:rsidRDefault="00360CE8">
      <w:pPr>
        <w:numPr>
          <w:ilvl w:val="0"/>
          <w:numId w:val="4"/>
        </w:numPr>
        <w:rPr>
          <w:rFonts w:ascii="Tahoma" w:hAnsi="Tahoma" w:cs="Tahoma"/>
          <w:sz w:val="20"/>
          <w:szCs w:val="20"/>
        </w:rPr>
      </w:pPr>
      <w:r>
        <w:rPr>
          <w:rFonts w:ascii="Tahoma" w:hAnsi="Tahoma" w:cs="Tahoma"/>
          <w:sz w:val="20"/>
          <w:szCs w:val="20"/>
        </w:rPr>
        <w:t>Developed dashboards and reporting visualization.</w:t>
      </w:r>
    </w:p>
    <w:p w:rsidR="002C5CAF" w:rsidRDefault="00360CE8">
      <w:pPr>
        <w:numPr>
          <w:ilvl w:val="0"/>
          <w:numId w:val="4"/>
        </w:numPr>
        <w:rPr>
          <w:rFonts w:ascii="Tahoma" w:hAnsi="Tahoma" w:cs="Tahoma"/>
          <w:sz w:val="20"/>
          <w:szCs w:val="20"/>
        </w:rPr>
      </w:pPr>
      <w:r>
        <w:rPr>
          <w:rFonts w:ascii="Tahoma" w:hAnsi="Tahoma" w:cs="Tahoma"/>
          <w:sz w:val="20"/>
          <w:szCs w:val="20"/>
        </w:rPr>
        <w:t>Participated in weekly meetings, reviews, and user group meeting as well as communicating with stakeholders and business groups.</w:t>
      </w:r>
    </w:p>
    <w:p w:rsidR="002C5CAF" w:rsidRPr="00360CE8" w:rsidRDefault="00360CE8">
      <w:pPr>
        <w:numPr>
          <w:ilvl w:val="0"/>
          <w:numId w:val="4"/>
        </w:numPr>
        <w:rPr>
          <w:rFonts w:ascii="Tahoma" w:hAnsi="Tahoma" w:cs="Tahoma"/>
          <w:sz w:val="20"/>
          <w:szCs w:val="20"/>
        </w:rPr>
      </w:pPr>
      <w:r w:rsidRPr="00360CE8">
        <w:rPr>
          <w:rFonts w:ascii="Tahoma" w:hAnsi="Tahoma" w:cs="Tahoma"/>
          <w:sz w:val="20"/>
          <w:szCs w:val="20"/>
        </w:rPr>
        <w:t>Extensive experience in Tableau Desktop, Tableau Server and Tableau Reader in versions of Tableau.</w:t>
      </w:r>
    </w:p>
    <w:p w:rsidR="002C5CAF" w:rsidRPr="00360CE8" w:rsidRDefault="00360CE8">
      <w:pPr>
        <w:numPr>
          <w:ilvl w:val="0"/>
          <w:numId w:val="4"/>
        </w:numPr>
        <w:rPr>
          <w:rFonts w:ascii="Tahoma" w:hAnsi="Tahoma" w:cs="Tahoma"/>
          <w:sz w:val="20"/>
          <w:szCs w:val="20"/>
        </w:rPr>
      </w:pPr>
      <w:r w:rsidRPr="00360CE8">
        <w:rPr>
          <w:rFonts w:ascii="Tahoma" w:hAnsi="Tahoma" w:cs="Tahoma"/>
          <w:sz w:val="20"/>
          <w:szCs w:val="20"/>
        </w:rPr>
        <w:t>Experience in the Development, Implementation of Database/Data Warehousing, BI Analytics and Dashboards applications using Data Profiling, Data Extraction, Data Transformation, Data Loading, data visualization and reporting tools</w:t>
      </w:r>
    </w:p>
    <w:p w:rsidR="002C5CAF" w:rsidRPr="00360CE8" w:rsidRDefault="00360CE8">
      <w:pPr>
        <w:numPr>
          <w:ilvl w:val="0"/>
          <w:numId w:val="4"/>
        </w:numPr>
        <w:rPr>
          <w:rFonts w:ascii="Tahoma" w:hAnsi="Tahoma" w:cs="Tahoma"/>
          <w:sz w:val="20"/>
          <w:szCs w:val="20"/>
        </w:rPr>
      </w:pPr>
      <w:r w:rsidRPr="00360CE8">
        <w:rPr>
          <w:rFonts w:ascii="Tahoma" w:hAnsi="Tahoma" w:cs="Tahoma"/>
          <w:sz w:val="20"/>
          <w:szCs w:val="20"/>
        </w:rPr>
        <w:t>Experience in Tableau server installation, configuration and administration &amp; experience in creating Tableau Mobile dashboards.</w:t>
      </w:r>
    </w:p>
    <w:p w:rsidR="002C5CAF" w:rsidRPr="00360CE8" w:rsidRDefault="00360CE8">
      <w:pPr>
        <w:numPr>
          <w:ilvl w:val="0"/>
          <w:numId w:val="4"/>
        </w:numPr>
        <w:rPr>
          <w:rFonts w:ascii="Tahoma" w:hAnsi="Tahoma" w:cs="Tahoma"/>
          <w:sz w:val="20"/>
          <w:szCs w:val="20"/>
        </w:rPr>
      </w:pPr>
      <w:r w:rsidRPr="00360CE8">
        <w:rPr>
          <w:rFonts w:ascii="Tahoma" w:hAnsi="Tahoma" w:cs="Tahoma"/>
          <w:sz w:val="20"/>
          <w:szCs w:val="20"/>
        </w:rPr>
        <w:t>Extensive Tableau experience in Enterprise Environment and Tableau experience including technical support, troubleshooting, report design and monitoring of system usage.</w:t>
      </w:r>
    </w:p>
    <w:p w:rsidR="002C5CAF" w:rsidRPr="00360CE8" w:rsidRDefault="00360CE8">
      <w:pPr>
        <w:numPr>
          <w:ilvl w:val="0"/>
          <w:numId w:val="4"/>
        </w:numPr>
        <w:rPr>
          <w:rFonts w:ascii="Tahoma" w:hAnsi="Tahoma" w:cs="Tahoma"/>
          <w:sz w:val="20"/>
          <w:szCs w:val="20"/>
        </w:rPr>
      </w:pPr>
      <w:r w:rsidRPr="00360CE8">
        <w:rPr>
          <w:rFonts w:ascii="Tahoma" w:hAnsi="Tahoma" w:cs="Tahoma"/>
          <w:sz w:val="20"/>
          <w:szCs w:val="20"/>
        </w:rPr>
        <w:t>Experience with SQL Server Reporting Services (SSRS) and Tableau to author, manage and deliver paper-based, Web-based reports and Interactive Dashboards.</w:t>
      </w:r>
    </w:p>
    <w:p w:rsidR="002C5CAF" w:rsidRPr="00360CE8" w:rsidRDefault="00B33F99">
      <w:pPr>
        <w:numPr>
          <w:ilvl w:val="0"/>
          <w:numId w:val="4"/>
        </w:numPr>
        <w:rPr>
          <w:rFonts w:ascii="Tahoma" w:hAnsi="Tahoma" w:cs="Tahoma"/>
          <w:sz w:val="20"/>
          <w:szCs w:val="20"/>
        </w:rPr>
      </w:pPr>
      <w:r>
        <w:rPr>
          <w:rFonts w:ascii="Tahoma" w:hAnsi="Tahoma" w:cs="Tahoma"/>
          <w:sz w:val="20"/>
          <w:szCs w:val="20"/>
        </w:rPr>
        <w:t>Involved in full life cycle in develop</w:t>
      </w:r>
      <w:r w:rsidR="00E20A5D">
        <w:rPr>
          <w:rFonts w:ascii="Tahoma" w:hAnsi="Tahoma" w:cs="Tahoma"/>
          <w:sz w:val="20"/>
          <w:szCs w:val="20"/>
        </w:rPr>
        <w:t>ing</w:t>
      </w:r>
      <w:r>
        <w:rPr>
          <w:rFonts w:ascii="Tahoma" w:hAnsi="Tahoma" w:cs="Tahoma"/>
          <w:sz w:val="20"/>
          <w:szCs w:val="20"/>
        </w:rPr>
        <w:t xml:space="preserve"> project</w:t>
      </w:r>
      <w:r w:rsidR="00E20A5D">
        <w:rPr>
          <w:rFonts w:ascii="Tahoma" w:hAnsi="Tahoma" w:cs="Tahoma"/>
          <w:sz w:val="20"/>
          <w:szCs w:val="20"/>
        </w:rPr>
        <w:t xml:space="preserve"> reports</w:t>
      </w:r>
      <w:r w:rsidR="00360CE8" w:rsidRPr="00B33F99">
        <w:rPr>
          <w:rFonts w:ascii="Tahoma" w:hAnsi="Tahoma" w:cs="Tahoma"/>
          <w:sz w:val="20"/>
          <w:szCs w:val="20"/>
        </w:rPr>
        <w:t>,</w:t>
      </w:r>
      <w:r w:rsidR="00360CE8" w:rsidRPr="00360CE8">
        <w:rPr>
          <w:rFonts w:ascii="Tahoma" w:hAnsi="Tahoma" w:cs="Tahoma"/>
          <w:sz w:val="20"/>
          <w:szCs w:val="20"/>
        </w:rPr>
        <w:t xml:space="preserve"> includes Requirements Gathering/ analysis, Design, Development, Testing and Production rollover.</w:t>
      </w:r>
    </w:p>
    <w:p w:rsidR="002C5CAF" w:rsidRPr="00360CE8" w:rsidRDefault="00360CE8">
      <w:pPr>
        <w:numPr>
          <w:ilvl w:val="0"/>
          <w:numId w:val="4"/>
        </w:numPr>
        <w:rPr>
          <w:rFonts w:ascii="Tahoma" w:hAnsi="Tahoma" w:cs="Tahoma"/>
          <w:sz w:val="20"/>
          <w:szCs w:val="20"/>
        </w:rPr>
      </w:pPr>
      <w:r w:rsidRPr="00360CE8">
        <w:rPr>
          <w:rFonts w:ascii="Tahoma" w:hAnsi="Tahoma" w:cs="Tahoma"/>
          <w:sz w:val="20"/>
          <w:szCs w:val="20"/>
        </w:rPr>
        <w:t>Solution-focused, team-oriented SQL Server/Business Intelligence Developer.</w:t>
      </w:r>
    </w:p>
    <w:p w:rsidR="002C5CAF" w:rsidRDefault="00360CE8">
      <w:pPr>
        <w:numPr>
          <w:ilvl w:val="0"/>
          <w:numId w:val="4"/>
        </w:numPr>
        <w:rPr>
          <w:rFonts w:ascii="Tahoma" w:hAnsi="Tahoma" w:cs="Tahoma"/>
          <w:sz w:val="20"/>
          <w:szCs w:val="20"/>
        </w:rPr>
      </w:pPr>
      <w:r>
        <w:rPr>
          <w:rFonts w:ascii="Tahoma" w:hAnsi="Tahoma" w:cs="Tahoma"/>
          <w:sz w:val="20"/>
          <w:szCs w:val="20"/>
        </w:rPr>
        <w:t>Worked with end users/customers to understand business requirements, recommended technical solutions and documented functional requirements.</w:t>
      </w:r>
    </w:p>
    <w:p w:rsidR="002C5CAF" w:rsidRDefault="00360CE8">
      <w:pPr>
        <w:numPr>
          <w:ilvl w:val="0"/>
          <w:numId w:val="4"/>
        </w:numPr>
        <w:rPr>
          <w:rFonts w:ascii="Tahoma" w:hAnsi="Tahoma" w:cs="Tahoma"/>
          <w:sz w:val="20"/>
          <w:szCs w:val="20"/>
        </w:rPr>
      </w:pPr>
      <w:r>
        <w:rPr>
          <w:rFonts w:ascii="Tahoma" w:hAnsi="Tahoma" w:cs="Tahoma"/>
          <w:sz w:val="20"/>
          <w:szCs w:val="20"/>
        </w:rPr>
        <w:t>Successfully upgraded Tableau platforms in clustered environment and performed content upgrades.</w:t>
      </w:r>
    </w:p>
    <w:p w:rsidR="002C5CAF" w:rsidRDefault="002C5CAF">
      <w:pPr>
        <w:rPr>
          <w:rFonts w:ascii="Tahoma" w:hAnsi="Tahoma" w:cs="Tahoma"/>
          <w:sz w:val="20"/>
          <w:szCs w:val="20"/>
        </w:rPr>
      </w:pPr>
    </w:p>
    <w:p w:rsidR="002C5CAF" w:rsidRDefault="00360CE8">
      <w:pPr>
        <w:rPr>
          <w:rFonts w:ascii="Tahoma" w:hAnsi="Tahoma" w:cs="Tahoma"/>
          <w:b/>
          <w:bCs/>
          <w:sz w:val="20"/>
          <w:szCs w:val="20"/>
        </w:rPr>
      </w:pPr>
      <w:r>
        <w:rPr>
          <w:rFonts w:ascii="Tahoma" w:hAnsi="Tahoma" w:cs="Tahoma"/>
          <w:b/>
          <w:bCs/>
          <w:sz w:val="20"/>
          <w:szCs w:val="20"/>
        </w:rPr>
        <w:t xml:space="preserve">Tourism Ministry - </w:t>
      </w:r>
      <w:r>
        <w:rPr>
          <w:b/>
          <w:bCs/>
        </w:rPr>
        <w:t>Northwest</w:t>
      </w:r>
      <w:r>
        <w:rPr>
          <w:rFonts w:ascii="Tahoma" w:hAnsi="Tahoma" w:cs="Tahoma"/>
          <w:b/>
          <w:bCs/>
          <w:sz w:val="20"/>
          <w:szCs w:val="20"/>
        </w:rPr>
        <w:t xml:space="preserve"> Region Cameroon. </w:t>
      </w:r>
    </w:p>
    <w:p w:rsidR="002C5CAF" w:rsidRDefault="00360CE8">
      <w:pPr>
        <w:rPr>
          <w:rFonts w:ascii="Tahoma" w:hAnsi="Tahoma" w:cs="Tahoma"/>
          <w:b/>
          <w:bCs/>
          <w:sz w:val="20"/>
          <w:szCs w:val="20"/>
        </w:rPr>
      </w:pPr>
      <w:r>
        <w:rPr>
          <w:rFonts w:ascii="Tahoma" w:hAnsi="Tahoma" w:cs="Tahoma"/>
          <w:b/>
          <w:bCs/>
          <w:sz w:val="20"/>
          <w:szCs w:val="20"/>
        </w:rPr>
        <w:t>Tableau Admin/Tableau Developer/ BI Consultant. Creating KPI, Visualization and Interactive dashboard.</w:t>
      </w:r>
    </w:p>
    <w:p w:rsidR="002C5CAF" w:rsidRDefault="00360CE8">
      <w:pPr>
        <w:rPr>
          <w:rFonts w:ascii="Tahoma" w:hAnsi="Tahoma" w:cs="Tahoma"/>
          <w:b/>
          <w:bCs/>
          <w:sz w:val="20"/>
          <w:szCs w:val="20"/>
        </w:rPr>
      </w:pPr>
      <w:r>
        <w:rPr>
          <w:rFonts w:ascii="Tahoma" w:hAnsi="Tahoma" w:cs="Tahoma"/>
          <w:b/>
          <w:bCs/>
          <w:sz w:val="20"/>
          <w:szCs w:val="20"/>
        </w:rPr>
        <w:t>2009 – 2012</w:t>
      </w:r>
    </w:p>
    <w:p w:rsidR="002C5CAF" w:rsidRDefault="002C5CAF">
      <w:pPr>
        <w:rPr>
          <w:rFonts w:ascii="Tahoma" w:hAnsi="Tahoma" w:cs="Tahoma"/>
          <w:b/>
          <w:bCs/>
          <w:sz w:val="20"/>
          <w:szCs w:val="20"/>
        </w:rPr>
      </w:pPr>
    </w:p>
    <w:p w:rsidR="002C5CAF" w:rsidRDefault="00360CE8">
      <w:pPr>
        <w:rPr>
          <w:rFonts w:ascii="Tahoma" w:hAnsi="Tahoma" w:cs="Tahoma"/>
          <w:sz w:val="20"/>
          <w:szCs w:val="20"/>
        </w:rPr>
      </w:pPr>
      <w:r>
        <w:rPr>
          <w:rFonts w:ascii="Tahoma" w:hAnsi="Tahoma" w:cs="Tahoma"/>
          <w:sz w:val="20"/>
          <w:szCs w:val="20"/>
        </w:rPr>
        <w:t xml:space="preserve">Import &amp; Access data sets, Blend, group or Join Related data sets. Create calculation fields, Parameters, Table calculation and Hierarchies. Colour segmentation, Filter and beautifies Visualizations on worksheets. Create Interactive Dashboard and share to end users.  </w:t>
      </w:r>
    </w:p>
    <w:p w:rsidR="002C5CAF" w:rsidRDefault="00360CE8">
      <w:pPr>
        <w:numPr>
          <w:ilvl w:val="0"/>
          <w:numId w:val="5"/>
        </w:numPr>
        <w:rPr>
          <w:rFonts w:ascii="Tahoma" w:hAnsi="Tahoma" w:cs="Tahoma"/>
          <w:sz w:val="20"/>
          <w:szCs w:val="20"/>
        </w:rPr>
      </w:pPr>
      <w:r>
        <w:rPr>
          <w:rFonts w:ascii="Tahoma" w:hAnsi="Tahoma" w:cs="Tahoma"/>
          <w:sz w:val="20"/>
          <w:szCs w:val="20"/>
        </w:rPr>
        <w:t>Developed reports with Tableau Desktop &amp; Server</w:t>
      </w:r>
      <w:r w:rsidR="00E20A5D">
        <w:rPr>
          <w:rFonts w:ascii="Tahoma" w:hAnsi="Tahoma" w:cs="Tahoma"/>
          <w:sz w:val="20"/>
          <w:szCs w:val="20"/>
        </w:rPr>
        <w:t xml:space="preserve"> </w:t>
      </w:r>
      <w:r w:rsidR="00FD03D0">
        <w:rPr>
          <w:rFonts w:ascii="Tahoma" w:hAnsi="Tahoma" w:cs="Tahoma"/>
          <w:sz w:val="20"/>
          <w:szCs w:val="20"/>
        </w:rPr>
        <w:t>while being current and updates versions required.</w:t>
      </w:r>
    </w:p>
    <w:p w:rsidR="002C5CAF" w:rsidRDefault="00360CE8">
      <w:pPr>
        <w:numPr>
          <w:ilvl w:val="0"/>
          <w:numId w:val="5"/>
        </w:numPr>
        <w:rPr>
          <w:rFonts w:ascii="Tahoma" w:hAnsi="Tahoma" w:cs="Tahoma"/>
          <w:sz w:val="20"/>
          <w:szCs w:val="20"/>
        </w:rPr>
      </w:pPr>
      <w:r>
        <w:rPr>
          <w:rFonts w:ascii="Tahoma" w:hAnsi="Tahoma" w:cs="Tahoma"/>
          <w:sz w:val="20"/>
          <w:szCs w:val="20"/>
        </w:rPr>
        <w:t>Suggested a better way of presenting charts, which are accepted and successfully implemented in the dashboards.</w:t>
      </w:r>
    </w:p>
    <w:p w:rsidR="002C5CAF" w:rsidRDefault="00360CE8">
      <w:pPr>
        <w:numPr>
          <w:ilvl w:val="0"/>
          <w:numId w:val="5"/>
        </w:numPr>
        <w:rPr>
          <w:rFonts w:ascii="Tahoma" w:hAnsi="Tahoma" w:cs="Tahoma"/>
          <w:sz w:val="20"/>
          <w:szCs w:val="20"/>
        </w:rPr>
      </w:pPr>
      <w:r>
        <w:rPr>
          <w:rFonts w:ascii="Tahoma" w:hAnsi="Tahoma" w:cs="Tahoma"/>
          <w:sz w:val="20"/>
          <w:szCs w:val="20"/>
        </w:rPr>
        <w:t>Prepared and published customized reports/dashboards.</w:t>
      </w:r>
    </w:p>
    <w:p w:rsidR="002C5CAF" w:rsidRDefault="00360CE8">
      <w:pPr>
        <w:numPr>
          <w:ilvl w:val="0"/>
          <w:numId w:val="5"/>
        </w:numPr>
        <w:rPr>
          <w:rFonts w:ascii="Tahoma" w:hAnsi="Tahoma" w:cs="Tahoma"/>
          <w:sz w:val="20"/>
          <w:szCs w:val="20"/>
        </w:rPr>
      </w:pPr>
      <w:r>
        <w:rPr>
          <w:rFonts w:ascii="Tahoma" w:hAnsi="Tahoma" w:cs="Tahoma"/>
          <w:sz w:val="20"/>
          <w:szCs w:val="20"/>
        </w:rPr>
        <w:t>Converted MicroStrategy reports into Tableau.</w:t>
      </w:r>
    </w:p>
    <w:p w:rsidR="002C5CAF" w:rsidRDefault="00360CE8">
      <w:pPr>
        <w:numPr>
          <w:ilvl w:val="0"/>
          <w:numId w:val="5"/>
        </w:numPr>
        <w:rPr>
          <w:rFonts w:ascii="Tahoma" w:hAnsi="Tahoma" w:cs="Tahoma"/>
          <w:sz w:val="20"/>
          <w:szCs w:val="20"/>
        </w:rPr>
      </w:pPr>
      <w:r>
        <w:rPr>
          <w:rFonts w:ascii="Tahoma" w:hAnsi="Tahoma" w:cs="Tahoma"/>
          <w:sz w:val="20"/>
          <w:szCs w:val="20"/>
        </w:rPr>
        <w:t>Created different Action filters, Parameters and calculated fields to create most complicated dashboards.</w:t>
      </w:r>
    </w:p>
    <w:p w:rsidR="002C5CAF" w:rsidRDefault="00360CE8">
      <w:pPr>
        <w:numPr>
          <w:ilvl w:val="0"/>
          <w:numId w:val="5"/>
        </w:numPr>
        <w:rPr>
          <w:rFonts w:ascii="Tahoma" w:hAnsi="Tahoma" w:cs="Tahoma"/>
          <w:sz w:val="20"/>
          <w:szCs w:val="20"/>
        </w:rPr>
      </w:pPr>
      <w:r>
        <w:rPr>
          <w:rFonts w:ascii="Tahoma" w:hAnsi="Tahoma" w:cs="Tahoma"/>
          <w:sz w:val="20"/>
          <w:szCs w:val="20"/>
        </w:rPr>
        <w:t>Worked with Tableau administrator in managing Production, Test and Development environments.</w:t>
      </w:r>
    </w:p>
    <w:p w:rsidR="002C5CAF" w:rsidRDefault="00360CE8">
      <w:pPr>
        <w:numPr>
          <w:ilvl w:val="0"/>
          <w:numId w:val="5"/>
        </w:numPr>
        <w:rPr>
          <w:rFonts w:ascii="Tahoma" w:hAnsi="Tahoma" w:cs="Tahoma"/>
          <w:sz w:val="20"/>
          <w:szCs w:val="20"/>
        </w:rPr>
      </w:pPr>
      <w:r>
        <w:rPr>
          <w:rFonts w:ascii="Tahoma" w:hAnsi="Tahoma" w:cs="Tahoma"/>
          <w:sz w:val="20"/>
          <w:szCs w:val="20"/>
        </w:rPr>
        <w:t>Used data blending feature in tableau and defined best practices for Tableau report development.</w:t>
      </w:r>
    </w:p>
    <w:p w:rsidR="002C5CAF" w:rsidRDefault="00360CE8">
      <w:pPr>
        <w:numPr>
          <w:ilvl w:val="0"/>
          <w:numId w:val="5"/>
        </w:numPr>
        <w:rPr>
          <w:rFonts w:ascii="Tahoma" w:hAnsi="Tahoma" w:cs="Tahoma"/>
          <w:sz w:val="20"/>
          <w:szCs w:val="20"/>
        </w:rPr>
      </w:pPr>
      <w:r>
        <w:rPr>
          <w:rFonts w:ascii="Tahoma" w:hAnsi="Tahoma" w:cs="Tahoma"/>
          <w:sz w:val="20"/>
          <w:szCs w:val="20"/>
        </w:rPr>
        <w:t>Integrated dashboards with live Connection in Microsoft PowerPoint.</w:t>
      </w:r>
    </w:p>
    <w:p w:rsidR="002C5CAF" w:rsidRDefault="00360CE8">
      <w:pPr>
        <w:numPr>
          <w:ilvl w:val="0"/>
          <w:numId w:val="5"/>
        </w:numPr>
        <w:rPr>
          <w:rFonts w:ascii="Tahoma" w:hAnsi="Tahoma" w:cs="Tahoma"/>
          <w:sz w:val="20"/>
          <w:szCs w:val="20"/>
        </w:rPr>
      </w:pPr>
      <w:r>
        <w:rPr>
          <w:rFonts w:ascii="Tahoma" w:hAnsi="Tahoma" w:cs="Tahoma"/>
          <w:sz w:val="20"/>
          <w:szCs w:val="20"/>
        </w:rPr>
        <w:t>Published packaged workbooks.</w:t>
      </w:r>
    </w:p>
    <w:p w:rsidR="002C5CAF" w:rsidRDefault="00360CE8">
      <w:pPr>
        <w:numPr>
          <w:ilvl w:val="0"/>
          <w:numId w:val="5"/>
        </w:numPr>
        <w:rPr>
          <w:rFonts w:ascii="Tahoma" w:hAnsi="Tahoma" w:cs="Tahoma"/>
          <w:sz w:val="20"/>
          <w:szCs w:val="20"/>
        </w:rPr>
      </w:pPr>
      <w:r>
        <w:rPr>
          <w:rFonts w:ascii="Tahoma" w:hAnsi="Tahoma" w:cs="Tahoma"/>
          <w:sz w:val="20"/>
          <w:szCs w:val="20"/>
        </w:rPr>
        <w:t>Developed Geo/Area Maps to show details on which states have most sales, income vs. the least.</w:t>
      </w:r>
    </w:p>
    <w:p w:rsidR="002C5CAF" w:rsidRDefault="00360CE8">
      <w:pPr>
        <w:numPr>
          <w:ilvl w:val="0"/>
          <w:numId w:val="5"/>
        </w:numPr>
        <w:rPr>
          <w:rFonts w:ascii="Tahoma" w:hAnsi="Tahoma" w:cs="Tahoma"/>
          <w:sz w:val="20"/>
          <w:szCs w:val="20"/>
        </w:rPr>
      </w:pPr>
      <w:r>
        <w:rPr>
          <w:rFonts w:ascii="Tahoma" w:hAnsi="Tahoma" w:cs="Tahoma"/>
          <w:sz w:val="20"/>
          <w:szCs w:val="20"/>
        </w:rPr>
        <w:t>Created Custom Hierarchies to meet the Business requirement in Tableau.</w:t>
      </w:r>
    </w:p>
    <w:p w:rsidR="002C5CAF" w:rsidRDefault="00360CE8">
      <w:pPr>
        <w:numPr>
          <w:ilvl w:val="0"/>
          <w:numId w:val="5"/>
        </w:numPr>
        <w:rPr>
          <w:rFonts w:ascii="Tahoma" w:hAnsi="Tahoma" w:cs="Tahoma"/>
          <w:sz w:val="20"/>
          <w:szCs w:val="20"/>
        </w:rPr>
      </w:pPr>
      <w:r>
        <w:rPr>
          <w:rFonts w:ascii="Tahoma" w:hAnsi="Tahoma" w:cs="Tahoma"/>
          <w:sz w:val="20"/>
          <w:szCs w:val="20"/>
        </w:rPr>
        <w:t>Developed dashboards and reporting visualization.</w:t>
      </w:r>
    </w:p>
    <w:p w:rsidR="002C5CAF" w:rsidRDefault="00360CE8">
      <w:pPr>
        <w:numPr>
          <w:ilvl w:val="0"/>
          <w:numId w:val="5"/>
        </w:numPr>
        <w:rPr>
          <w:rFonts w:ascii="Tahoma" w:hAnsi="Tahoma" w:cs="Tahoma"/>
          <w:sz w:val="20"/>
          <w:szCs w:val="20"/>
        </w:rPr>
      </w:pPr>
      <w:r>
        <w:rPr>
          <w:rFonts w:ascii="Tahoma" w:hAnsi="Tahoma" w:cs="Tahoma"/>
          <w:sz w:val="20"/>
          <w:szCs w:val="20"/>
        </w:rPr>
        <w:t>Participated in weekly meetings, reviews, and user group meeting as well as communicating with stakeholders and business groups.</w:t>
      </w:r>
    </w:p>
    <w:p w:rsidR="002C5CAF" w:rsidRPr="00360CE8" w:rsidRDefault="00360CE8">
      <w:pPr>
        <w:numPr>
          <w:ilvl w:val="0"/>
          <w:numId w:val="5"/>
        </w:numPr>
        <w:rPr>
          <w:rFonts w:ascii="Tahoma" w:hAnsi="Tahoma" w:cs="Tahoma"/>
          <w:sz w:val="20"/>
          <w:szCs w:val="20"/>
        </w:rPr>
      </w:pPr>
      <w:r w:rsidRPr="00360CE8">
        <w:rPr>
          <w:rFonts w:ascii="Tahoma" w:hAnsi="Tahoma" w:cs="Tahoma"/>
          <w:sz w:val="20"/>
          <w:szCs w:val="20"/>
        </w:rPr>
        <w:t>Extensive experience in Tableau Desktop, Tableau Server and Tableau Reader in versions of Tableau.</w:t>
      </w:r>
    </w:p>
    <w:p w:rsidR="002C5CAF" w:rsidRPr="00360CE8" w:rsidRDefault="00360CE8">
      <w:pPr>
        <w:numPr>
          <w:ilvl w:val="0"/>
          <w:numId w:val="5"/>
        </w:numPr>
        <w:rPr>
          <w:rFonts w:ascii="Tahoma" w:hAnsi="Tahoma" w:cs="Tahoma"/>
          <w:sz w:val="20"/>
          <w:szCs w:val="20"/>
        </w:rPr>
      </w:pPr>
      <w:r w:rsidRPr="00360CE8">
        <w:rPr>
          <w:rFonts w:ascii="Tahoma" w:hAnsi="Tahoma" w:cs="Tahoma"/>
          <w:sz w:val="20"/>
          <w:szCs w:val="20"/>
        </w:rPr>
        <w:t>Experience in the Development, Implementation of Database/Data Warehousing, BI Analytics and Dashboards applications using Data Profiling, Data Extraction, Data Transformation, Data Loading, data visualization and reporting tools</w:t>
      </w:r>
    </w:p>
    <w:p w:rsidR="002C5CAF" w:rsidRPr="00360CE8" w:rsidRDefault="00360CE8">
      <w:pPr>
        <w:numPr>
          <w:ilvl w:val="0"/>
          <w:numId w:val="5"/>
        </w:numPr>
        <w:rPr>
          <w:rFonts w:ascii="Tahoma" w:hAnsi="Tahoma" w:cs="Tahoma"/>
          <w:sz w:val="20"/>
          <w:szCs w:val="20"/>
        </w:rPr>
      </w:pPr>
      <w:r w:rsidRPr="00360CE8">
        <w:rPr>
          <w:rFonts w:ascii="Tahoma" w:hAnsi="Tahoma" w:cs="Tahoma"/>
          <w:sz w:val="20"/>
          <w:szCs w:val="20"/>
        </w:rPr>
        <w:t>Experience in Tableau server installation, configuration and administration &amp; experience in creating Tableau Mobile dashboards.</w:t>
      </w:r>
    </w:p>
    <w:p w:rsidR="002C5CAF" w:rsidRPr="00360CE8" w:rsidRDefault="00360CE8">
      <w:pPr>
        <w:numPr>
          <w:ilvl w:val="0"/>
          <w:numId w:val="5"/>
        </w:numPr>
        <w:rPr>
          <w:rFonts w:ascii="Tahoma" w:hAnsi="Tahoma" w:cs="Tahoma"/>
          <w:sz w:val="20"/>
          <w:szCs w:val="20"/>
        </w:rPr>
      </w:pPr>
      <w:r w:rsidRPr="00360CE8">
        <w:rPr>
          <w:rFonts w:ascii="Tahoma" w:hAnsi="Tahoma" w:cs="Tahoma"/>
          <w:sz w:val="20"/>
          <w:szCs w:val="20"/>
        </w:rPr>
        <w:t>Extensive Tableau experience in Enterprise Environment and Tableau experience including technical support, troubleshooting, report design and monitoring of system usage. Experience with SQL Server Reporting Services (SSRS) and Tableau to author, manage and deliver paper-based, Web-based reports and Interactive Dashboards.</w:t>
      </w:r>
    </w:p>
    <w:p w:rsidR="002C5CAF" w:rsidRPr="00360CE8" w:rsidRDefault="00E20A5D">
      <w:pPr>
        <w:numPr>
          <w:ilvl w:val="0"/>
          <w:numId w:val="5"/>
        </w:numPr>
        <w:rPr>
          <w:rFonts w:ascii="Tahoma" w:hAnsi="Tahoma" w:cs="Tahoma"/>
          <w:sz w:val="20"/>
          <w:szCs w:val="20"/>
        </w:rPr>
      </w:pPr>
      <w:r>
        <w:rPr>
          <w:rFonts w:ascii="Tahoma" w:hAnsi="Tahoma" w:cs="Tahoma"/>
          <w:sz w:val="20"/>
          <w:szCs w:val="20"/>
        </w:rPr>
        <w:t>Full commitment in developing projects reports</w:t>
      </w:r>
      <w:r w:rsidR="00360CE8" w:rsidRPr="00360CE8">
        <w:rPr>
          <w:rFonts w:ascii="Tahoma" w:hAnsi="Tahoma" w:cs="Tahoma"/>
          <w:sz w:val="20"/>
          <w:szCs w:val="20"/>
        </w:rPr>
        <w:t>, includes Requirements Gathering/ analysis, Design, Development, Testing and Production rollover.</w:t>
      </w:r>
    </w:p>
    <w:p w:rsidR="002C5CAF" w:rsidRPr="00360CE8" w:rsidRDefault="00360CE8">
      <w:pPr>
        <w:numPr>
          <w:ilvl w:val="0"/>
          <w:numId w:val="5"/>
        </w:numPr>
        <w:rPr>
          <w:rFonts w:ascii="Tahoma" w:hAnsi="Tahoma" w:cs="Tahoma"/>
          <w:sz w:val="20"/>
          <w:szCs w:val="20"/>
        </w:rPr>
      </w:pPr>
      <w:r w:rsidRPr="00360CE8">
        <w:rPr>
          <w:rFonts w:ascii="Tahoma" w:hAnsi="Tahoma" w:cs="Tahoma"/>
          <w:sz w:val="20"/>
          <w:szCs w:val="20"/>
        </w:rPr>
        <w:t>Solution-focused, team-oriented SQL Server/Business Intelligence Developer.</w:t>
      </w:r>
    </w:p>
    <w:p w:rsidR="002C5CAF" w:rsidRDefault="00360CE8">
      <w:pPr>
        <w:numPr>
          <w:ilvl w:val="0"/>
          <w:numId w:val="5"/>
        </w:numPr>
        <w:rPr>
          <w:rFonts w:ascii="Tahoma" w:hAnsi="Tahoma" w:cs="Tahoma"/>
          <w:sz w:val="20"/>
          <w:szCs w:val="20"/>
        </w:rPr>
      </w:pPr>
      <w:r>
        <w:rPr>
          <w:rFonts w:ascii="Tahoma" w:hAnsi="Tahoma" w:cs="Tahoma"/>
          <w:sz w:val="20"/>
          <w:szCs w:val="20"/>
        </w:rPr>
        <w:t>Worked with end users/customers to understand business requirements, recommended technical solutions and documented functional requirements.</w:t>
      </w:r>
    </w:p>
    <w:p w:rsidR="002C5CAF" w:rsidRDefault="00360CE8">
      <w:pPr>
        <w:numPr>
          <w:ilvl w:val="0"/>
          <w:numId w:val="5"/>
        </w:numPr>
        <w:rPr>
          <w:rFonts w:ascii="Tahoma" w:hAnsi="Tahoma" w:cs="Tahoma"/>
          <w:sz w:val="20"/>
          <w:szCs w:val="20"/>
        </w:rPr>
      </w:pPr>
      <w:r>
        <w:rPr>
          <w:rFonts w:ascii="Tahoma" w:hAnsi="Tahoma" w:cs="Tahoma"/>
          <w:sz w:val="20"/>
          <w:szCs w:val="20"/>
        </w:rPr>
        <w:t>Successfully upgraded Tableau platforms in clustered environment and performed content upgrades.</w:t>
      </w:r>
    </w:p>
    <w:p w:rsidR="002C5CAF" w:rsidRDefault="002C5CAF">
      <w:pPr>
        <w:rPr>
          <w:rFonts w:ascii="Tahoma" w:hAnsi="Tahoma" w:cs="Tahoma"/>
          <w:sz w:val="20"/>
          <w:szCs w:val="20"/>
        </w:rPr>
      </w:pPr>
    </w:p>
    <w:p w:rsidR="002C5CAF" w:rsidRDefault="00360CE8">
      <w:r>
        <w:rPr>
          <w:rFonts w:ascii="Tahoma" w:hAnsi="Tahoma" w:cs="Tahoma"/>
          <w:b/>
          <w:bCs/>
          <w:sz w:val="20"/>
          <w:szCs w:val="20"/>
          <w:u w:val="single"/>
        </w:rPr>
        <w:t>CERTIFICATION</w:t>
      </w:r>
      <w:r>
        <w:rPr>
          <w:rFonts w:ascii="Tahoma" w:hAnsi="Tahoma" w:cs="Tahoma"/>
          <w:b/>
          <w:bCs/>
          <w:sz w:val="20"/>
          <w:szCs w:val="20"/>
        </w:rPr>
        <w:t>:</w:t>
      </w:r>
    </w:p>
    <w:p w:rsidR="002C5CAF" w:rsidRDefault="002C5CAF"/>
    <w:p w:rsidR="002C5CAF" w:rsidRDefault="00360CE8">
      <w:pPr>
        <w:rPr>
          <w:rFonts w:ascii="Tahoma" w:hAnsi="Tahoma" w:cs="Tahoma"/>
          <w:sz w:val="20"/>
          <w:szCs w:val="20"/>
        </w:rPr>
      </w:pPr>
      <w:r>
        <w:rPr>
          <w:rFonts w:ascii="Tahoma" w:hAnsi="Tahoma" w:cs="Tahoma"/>
          <w:sz w:val="20"/>
          <w:szCs w:val="20"/>
        </w:rPr>
        <w:t>* Diploma in Computer Science. 2008</w:t>
      </w:r>
    </w:p>
    <w:p w:rsidR="00360CE8" w:rsidRDefault="00360CE8">
      <w:pPr>
        <w:rPr>
          <w:rFonts w:ascii="Tahoma" w:hAnsi="Tahoma" w:cs="Tahoma"/>
          <w:sz w:val="20"/>
          <w:szCs w:val="20"/>
        </w:rPr>
      </w:pPr>
    </w:p>
    <w:p w:rsidR="00360CE8" w:rsidRDefault="00360CE8">
      <w:pPr>
        <w:rPr>
          <w:rFonts w:ascii="Tahoma" w:hAnsi="Tahoma" w:cs="Tahoma"/>
          <w:sz w:val="20"/>
          <w:szCs w:val="20"/>
        </w:rPr>
      </w:pPr>
      <w:r>
        <w:rPr>
          <w:rFonts w:ascii="Tahoma" w:hAnsi="Tahoma" w:cs="Tahoma"/>
          <w:sz w:val="20"/>
          <w:szCs w:val="20"/>
        </w:rPr>
        <w:t xml:space="preserve">  </w:t>
      </w:r>
    </w:p>
    <w:p w:rsidR="00360CE8" w:rsidRDefault="00360CE8">
      <w:pPr>
        <w:rPr>
          <w:rFonts w:ascii="Tahoma" w:hAnsi="Tahoma" w:cs="Tahoma"/>
          <w:sz w:val="20"/>
          <w:szCs w:val="20"/>
        </w:rPr>
      </w:pPr>
      <w:r>
        <w:rPr>
          <w:rFonts w:ascii="Tahoma" w:hAnsi="Tahoma" w:cs="Tahoma"/>
          <w:sz w:val="20"/>
          <w:szCs w:val="20"/>
        </w:rPr>
        <w:t xml:space="preserve"> * Tableau Desktop 10 Qualified Associate </w:t>
      </w:r>
    </w:p>
    <w:p w:rsidR="002C5CAF" w:rsidRDefault="002C5CAF"/>
    <w:sectPr w:rsidR="002C5CAF">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2"/>
    <w:family w:val="auto"/>
    <w:pitch w:val="default"/>
  </w:font>
  <w:font w:name="Liberation Serif">
    <w:altName w:val="Times New Roman"/>
    <w:charset w:val="01"/>
    <w:family w:val="roman"/>
    <w:pitch w:val="variable"/>
  </w:font>
  <w:font w:name="Droid Sans Fallback">
    <w:charset w:val="01"/>
    <w:family w:val="auto"/>
    <w:pitch w:val="variable"/>
  </w:font>
  <w:font w:name="FreeSans">
    <w:altName w:val="Calibri"/>
    <w:charset w:val="01"/>
    <w:family w:val="auto"/>
    <w:pitch w:val="variable"/>
  </w:font>
  <w:font w:name="Georgia">
    <w:panose1 w:val="02040502050405020303"/>
    <w:charset w:val="00"/>
    <w:family w:val="roman"/>
    <w:pitch w:val="variable"/>
    <w:sig w:usb0="00000287" w:usb1="00000000" w:usb2="00000000" w:usb3="00000000" w:csb0="0000009F" w:csb1="00000000"/>
  </w:font>
  <w:font w:name="Liberation Sans">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60CE8"/>
    <w:rsid w:val="000066CA"/>
    <w:rsid w:val="000407E9"/>
    <w:rsid w:val="001358A7"/>
    <w:rsid w:val="002C5CAF"/>
    <w:rsid w:val="00360CE8"/>
    <w:rsid w:val="00372842"/>
    <w:rsid w:val="00772EAB"/>
    <w:rsid w:val="007F68E0"/>
    <w:rsid w:val="00921F22"/>
    <w:rsid w:val="00B33F99"/>
    <w:rsid w:val="00E20A5D"/>
    <w:rsid w:val="00FD0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313D0A1"/>
  <w15:chartTrackingRefBased/>
  <w15:docId w15:val="{C4610607-C536-49EA-8B04-9397DFCD7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val="en-IN"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cs="Wingdings"/>
    </w:rPr>
  </w:style>
  <w:style w:type="character" w:customStyle="1" w:styleId="WW8Num3z0">
    <w:name w:val="WW8Num3z0"/>
    <w:rPr>
      <w:rFonts w:ascii="Symbol" w:hAnsi="Symbol" w:cs="OpenSymbol"/>
    </w:rPr>
  </w:style>
  <w:style w:type="character" w:customStyle="1" w:styleId="WW8Num3z1">
    <w:name w:val="WW8Num3z1"/>
    <w:rPr>
      <w:rFonts w:ascii="OpenSymbol" w:hAnsi="OpenSymbol" w:cs="OpenSymbol"/>
    </w:rPr>
  </w:style>
  <w:style w:type="character" w:customStyle="1" w:styleId="WW8Num4z0">
    <w:name w:val="WW8Num4z0"/>
    <w:rPr>
      <w:rFonts w:ascii="Symbol" w:hAnsi="Symbol" w:cs="OpenSymbol"/>
    </w:rPr>
  </w:style>
  <w:style w:type="character" w:customStyle="1" w:styleId="WW8Num4z1">
    <w:name w:val="WW8Num4z1"/>
    <w:rPr>
      <w:rFonts w:ascii="OpenSymbol" w:hAnsi="OpenSymbol" w:cs="OpenSymbol"/>
    </w:rPr>
  </w:style>
  <w:style w:type="character" w:customStyle="1" w:styleId="WW8Num5z0">
    <w:name w:val="WW8Num5z0"/>
    <w:rPr>
      <w:rFonts w:ascii="Symbol" w:hAnsi="Symbol" w:cs="OpenSymbol"/>
    </w:rPr>
  </w:style>
  <w:style w:type="character" w:customStyle="1" w:styleId="WW8Num5z1">
    <w:name w:val="WW8Num5z1"/>
    <w:rPr>
      <w:rFonts w:ascii="OpenSymbol" w:hAnsi="OpenSymbol" w:cs="OpenSymbol"/>
    </w:rPr>
  </w:style>
  <w:style w:type="character" w:styleId="Hyperlink">
    <w:name w:val="Hyperlink"/>
    <w:rPr>
      <w:color w:val="000080"/>
      <w:u w:val="single"/>
    </w:rPr>
  </w:style>
  <w:style w:type="character" w:customStyle="1" w:styleId="ListLabel1">
    <w:name w:val="ListLabel 1"/>
    <w:rPr>
      <w:rFonts w:cs="Courier New"/>
    </w:rPr>
  </w:style>
  <w:style w:type="character" w:customStyle="1" w:styleId="ListLabel2">
    <w:name w:val="ListLabel 2"/>
    <w:rPr>
      <w:rFonts w:ascii="Georgia" w:eastAsia="Times New Roman" w:hAnsi="Georgia" w:cs="Times New Roman"/>
      <w:b/>
      <w:sz w:val="24"/>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ListParagraph">
    <w:name w:val="List Paragraph"/>
    <w:basedOn w:val="Normal"/>
    <w:qFormat/>
    <w:pPr>
      <w:spacing w:after="160"/>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jinjohpaul201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1483</Words>
  <Characters>8455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dc:creator>
  <cp:keywords/>
  <dc:description/>
  <cp:lastModifiedBy>Paul</cp:lastModifiedBy>
  <cp:revision>2</cp:revision>
  <cp:lastPrinted>1900-01-01T05:00:00Z</cp:lastPrinted>
  <dcterms:created xsi:type="dcterms:W3CDTF">2019-03-04T15:13:00Z</dcterms:created>
  <dcterms:modified xsi:type="dcterms:W3CDTF">2019-03-04T15:13:00Z</dcterms:modified>
</cp:coreProperties>
</file>