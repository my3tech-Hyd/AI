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67CA4512" w14:textId="77777777" w:rsidR="00AE21D4" w:rsidRDefault="00CA26C5">
      <w:pPr>
        <w:pStyle w:val="divdocumentthinbottomborder"/>
        <w:spacing w:line="800" w:lineRule="atLeast"/>
        <w:rPr>
          <w:rFonts w:ascii="Century Gothic" w:eastAsia="Century Gothic" w:hAnsi="Century Gothic" w:cs="Century Gothic"/>
          <w:b/>
          <w:bCs/>
          <w:caps/>
          <w:color w:val="009999"/>
          <w:sz w:val="70"/>
          <w:szCs w:val="70"/>
        </w:rPr>
      </w:pPr>
      <w:r>
        <w:rPr>
          <w:rStyle w:val="divnamespanfName"/>
          <w:rFonts w:ascii="Century Gothic" w:eastAsia="Century Gothic" w:hAnsi="Century Gothic" w:cs="Century Gothic"/>
          <w:caps/>
          <w:color w:val="009999"/>
          <w:sz w:val="70"/>
          <w:szCs w:val="70"/>
        </w:rPr>
        <w:t>Eddie</w:t>
      </w:r>
      <w:r>
        <w:rPr>
          <w:rFonts w:ascii="Century Gothic" w:eastAsia="Century Gothic" w:hAnsi="Century Gothic" w:cs="Century Gothic"/>
          <w:b/>
          <w:bCs/>
          <w:caps/>
          <w:color w:val="009999"/>
          <w:sz w:val="70"/>
          <w:szCs w:val="70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aps/>
          <w:color w:val="009999"/>
          <w:sz w:val="70"/>
          <w:szCs w:val="70"/>
        </w:rPr>
        <w:t>Tucker</w:t>
      </w:r>
    </w:p>
    <w:p w14:paraId="55C8BAF9" w14:textId="77777777" w:rsidR="00AE21D4" w:rsidRDefault="00CA26C5">
      <w:pPr>
        <w:pStyle w:val="div"/>
        <w:spacing w:line="0" w:lineRule="atLeast"/>
        <w:rPr>
          <w:rFonts w:ascii="Century Gothic" w:eastAsia="Century Gothic" w:hAnsi="Century Gothic" w:cs="Century Gothic"/>
          <w:color w:val="333333"/>
          <w:sz w:val="0"/>
          <w:szCs w:val="0"/>
        </w:rPr>
      </w:pPr>
      <w:r>
        <w:rPr>
          <w:rFonts w:ascii="Century Gothic" w:eastAsia="Century Gothic" w:hAnsi="Century Gothic" w:cs="Century Gothic"/>
          <w:color w:val="333333"/>
          <w:sz w:val="0"/>
          <w:szCs w:val="0"/>
        </w:rPr>
        <w:t> </w:t>
      </w:r>
    </w:p>
    <w:p w14:paraId="10B9D0D4" w14:textId="77777777" w:rsidR="00AE21D4" w:rsidRDefault="00CA26C5">
      <w:pPr>
        <w:pStyle w:val="divaddress"/>
        <w:pBdr>
          <w:top w:val="none" w:sz="0" w:space="0" w:color="auto"/>
        </w:pBdr>
        <w:rPr>
          <w:rFonts w:ascii="Century Gothic" w:eastAsia="Century Gothic" w:hAnsi="Century Gothic" w:cs="Century Gothic"/>
          <w:color w:val="333333"/>
        </w:rPr>
      </w:pPr>
      <w:r>
        <w:rPr>
          <w:rStyle w:val="span"/>
          <w:rFonts w:ascii="Century Gothic" w:eastAsia="Century Gothic" w:hAnsi="Century Gothic" w:cs="Century Gothic"/>
          <w:color w:val="333333"/>
          <w:sz w:val="18"/>
          <w:szCs w:val="18"/>
        </w:rPr>
        <w:t>2010 172nd St E, Spanaway, WA 98387 | H: 425-902-3228 | eddieetucker@gmail.com</w:t>
      </w:r>
    </w:p>
    <w:p w14:paraId="438D1DD9" w14:textId="77777777" w:rsidR="00AE21D4" w:rsidRDefault="00CA26C5">
      <w:pPr>
        <w:pStyle w:val="divdocumentdivsectiontitle"/>
        <w:spacing w:before="240" w:after="40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Summary</w:t>
      </w:r>
    </w:p>
    <w:p w14:paraId="17BED697" w14:textId="77777777" w:rsidR="00AE21D4" w:rsidRDefault="00CA26C5">
      <w:pPr>
        <w:pStyle w:val="p"/>
        <w:spacing w:line="300" w:lineRule="atLeast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Dedicated and focused Project Management Specialist with over 10 years of experience excelling at prioritizing, completing multiple tasks simultaneously and following through to achieve project goals. Flexible, detail- oriented and adaptive team player with expertise in equipment operation, staff training and development, customer service and process improvements. A dependable and diplomatic self-starter seeking to leverage background into a construction role. </w:t>
      </w:r>
    </w:p>
    <w:p w14:paraId="0F3B20A5" w14:textId="77777777" w:rsidR="00AE21D4" w:rsidRDefault="00CA26C5">
      <w:pPr>
        <w:pStyle w:val="divdocumentdivsectiontitle"/>
        <w:spacing w:before="240" w:after="40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Skills</w:t>
      </w:r>
    </w:p>
    <w:tbl>
      <w:tblPr>
        <w:tblStyle w:val="divdocumenttable"/>
        <w:tblW w:w="0" w:type="auto"/>
        <w:tblInd w:w="2305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168"/>
        <w:gridCol w:w="4168"/>
      </w:tblGrid>
      <w:tr w:rsidR="00AE21D4" w14:paraId="2F4CE35F" w14:textId="77777777">
        <w:tc>
          <w:tcPr>
            <w:tcW w:w="4168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6A601FD9" w14:textId="77777777" w:rsidR="00AE21D4" w:rsidRDefault="00CA26C5">
            <w:pPr>
              <w:pStyle w:val="ulli"/>
              <w:numPr>
                <w:ilvl w:val="0"/>
                <w:numId w:val="1"/>
              </w:numPr>
              <w:spacing w:line="300" w:lineRule="atLeast"/>
              <w:ind w:left="640" w:hanging="252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Bi-Lingual Spanish </w:t>
            </w:r>
          </w:p>
          <w:p w14:paraId="04B2B3BC" w14:textId="77777777" w:rsidR="00AE21D4" w:rsidRDefault="00CA26C5">
            <w:pPr>
              <w:pStyle w:val="ulli"/>
              <w:numPr>
                <w:ilvl w:val="0"/>
                <w:numId w:val="1"/>
              </w:numPr>
              <w:spacing w:line="300" w:lineRule="atLeast"/>
              <w:ind w:left="640" w:hanging="252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Quality assurance and control </w:t>
            </w:r>
          </w:p>
          <w:p w14:paraId="56A5D5FD" w14:textId="77777777" w:rsidR="00AE21D4" w:rsidRDefault="00CA26C5">
            <w:pPr>
              <w:pStyle w:val="ulli"/>
              <w:numPr>
                <w:ilvl w:val="0"/>
                <w:numId w:val="1"/>
              </w:numPr>
              <w:spacing w:line="300" w:lineRule="atLeast"/>
              <w:ind w:left="640" w:hanging="252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Productivity improvement </w:t>
            </w:r>
          </w:p>
          <w:p w14:paraId="330F2892" w14:textId="77777777" w:rsidR="00AE21D4" w:rsidRDefault="00CA26C5">
            <w:pPr>
              <w:pStyle w:val="ulli"/>
              <w:numPr>
                <w:ilvl w:val="0"/>
                <w:numId w:val="1"/>
              </w:numPr>
              <w:spacing w:line="300" w:lineRule="atLeast"/>
              <w:ind w:left="640" w:hanging="252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Processes and procedures </w:t>
            </w:r>
          </w:p>
          <w:p w14:paraId="679444D3" w14:textId="77777777" w:rsidR="00AE21D4" w:rsidRDefault="00CA26C5">
            <w:pPr>
              <w:pStyle w:val="ulli"/>
              <w:numPr>
                <w:ilvl w:val="0"/>
                <w:numId w:val="1"/>
              </w:numPr>
              <w:spacing w:line="300" w:lineRule="atLeast"/>
              <w:ind w:left="640" w:hanging="252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Project management </w:t>
            </w:r>
          </w:p>
          <w:p w14:paraId="3E21400C" w14:textId="77777777" w:rsidR="00AE21D4" w:rsidRDefault="00CA26C5">
            <w:pPr>
              <w:pStyle w:val="ulli"/>
              <w:numPr>
                <w:ilvl w:val="0"/>
                <w:numId w:val="1"/>
              </w:numPr>
              <w:spacing w:line="300" w:lineRule="atLeast"/>
              <w:ind w:left="640" w:hanging="252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Client relations </w:t>
            </w:r>
          </w:p>
          <w:p w14:paraId="1CA2EDB2" w14:textId="77777777" w:rsidR="00AE21D4" w:rsidRDefault="00CA26C5">
            <w:pPr>
              <w:pStyle w:val="ulli"/>
              <w:numPr>
                <w:ilvl w:val="0"/>
                <w:numId w:val="1"/>
              </w:numPr>
              <w:spacing w:line="300" w:lineRule="atLeast"/>
              <w:ind w:left="640" w:hanging="252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Detail-oriented </w:t>
            </w:r>
          </w:p>
          <w:p w14:paraId="31857745" w14:textId="77777777" w:rsidR="00AE21D4" w:rsidRDefault="00CA26C5">
            <w:pPr>
              <w:pStyle w:val="ulli"/>
              <w:numPr>
                <w:ilvl w:val="0"/>
                <w:numId w:val="1"/>
              </w:numPr>
              <w:spacing w:line="300" w:lineRule="atLeast"/>
              <w:ind w:left="640" w:hanging="252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Certified Erosion Control Specialist </w:t>
            </w:r>
          </w:p>
        </w:tc>
        <w:tc>
          <w:tcPr>
            <w:tcW w:w="4168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14:paraId="683D4EFB" w14:textId="77777777" w:rsidR="00AE21D4" w:rsidRDefault="00CA26C5">
            <w:pPr>
              <w:pStyle w:val="ulli"/>
              <w:numPr>
                <w:ilvl w:val="0"/>
                <w:numId w:val="2"/>
              </w:numPr>
              <w:spacing w:line="300" w:lineRule="atLeast"/>
              <w:ind w:left="640" w:hanging="252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Certified Home Inspector </w:t>
            </w:r>
          </w:p>
          <w:p w14:paraId="130BE6E0" w14:textId="77777777" w:rsidR="00AE21D4" w:rsidRDefault="00CA26C5">
            <w:pPr>
              <w:pStyle w:val="ulli"/>
              <w:numPr>
                <w:ilvl w:val="0"/>
                <w:numId w:val="2"/>
              </w:numPr>
              <w:spacing w:line="300" w:lineRule="atLeast"/>
              <w:ind w:left="640" w:hanging="252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Certified OSHA Safety Specialist </w:t>
            </w:r>
          </w:p>
          <w:p w14:paraId="4AA4E43C" w14:textId="77777777" w:rsidR="00AE21D4" w:rsidRDefault="00CA26C5">
            <w:pPr>
              <w:pStyle w:val="ulli"/>
              <w:numPr>
                <w:ilvl w:val="0"/>
                <w:numId w:val="2"/>
              </w:numPr>
              <w:spacing w:line="300" w:lineRule="atLeast"/>
              <w:ind w:left="640" w:hanging="252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Current CPR </w:t>
            </w:r>
          </w:p>
          <w:p w14:paraId="32D4A8DD" w14:textId="77777777" w:rsidR="00AE21D4" w:rsidRDefault="00CA26C5">
            <w:pPr>
              <w:pStyle w:val="ulli"/>
              <w:numPr>
                <w:ilvl w:val="0"/>
                <w:numId w:val="2"/>
              </w:numPr>
              <w:spacing w:line="300" w:lineRule="atLeast"/>
              <w:ind w:left="640" w:hanging="252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Multi-unit operations management </w:t>
            </w:r>
          </w:p>
          <w:p w14:paraId="235F02AC" w14:textId="77777777" w:rsidR="00AE21D4" w:rsidRDefault="00CA26C5">
            <w:pPr>
              <w:pStyle w:val="ulli"/>
              <w:numPr>
                <w:ilvl w:val="0"/>
                <w:numId w:val="2"/>
              </w:numPr>
              <w:spacing w:line="300" w:lineRule="atLeast"/>
              <w:ind w:left="640" w:hanging="252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Natural leader </w:t>
            </w:r>
          </w:p>
          <w:p w14:paraId="0EF658E7" w14:textId="77777777" w:rsidR="00AE21D4" w:rsidRDefault="00CA26C5">
            <w:pPr>
              <w:pStyle w:val="ulli"/>
              <w:numPr>
                <w:ilvl w:val="0"/>
                <w:numId w:val="2"/>
              </w:numPr>
              <w:spacing w:line="300" w:lineRule="atLeast"/>
              <w:ind w:left="640" w:hanging="252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Vendor sourcing </w:t>
            </w:r>
          </w:p>
          <w:p w14:paraId="1BBD5649" w14:textId="77777777" w:rsidR="00AE21D4" w:rsidRDefault="00CA26C5">
            <w:pPr>
              <w:pStyle w:val="ulli"/>
              <w:numPr>
                <w:ilvl w:val="0"/>
                <w:numId w:val="2"/>
              </w:numPr>
              <w:spacing w:line="300" w:lineRule="atLeast"/>
              <w:ind w:left="640" w:hanging="252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Schedule management </w:t>
            </w:r>
          </w:p>
          <w:p w14:paraId="49A3E31E" w14:textId="77777777" w:rsidR="00AE21D4" w:rsidRDefault="00CA26C5">
            <w:pPr>
              <w:pStyle w:val="ulli"/>
              <w:numPr>
                <w:ilvl w:val="0"/>
                <w:numId w:val="2"/>
              </w:numPr>
              <w:spacing w:line="300" w:lineRule="atLeast"/>
              <w:ind w:left="640" w:hanging="252"/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Work flow planning </w:t>
            </w:r>
          </w:p>
        </w:tc>
      </w:tr>
    </w:tbl>
    <w:p w14:paraId="24D7524B" w14:textId="7622C33E" w:rsidR="00234886" w:rsidRDefault="00CA26C5">
      <w:pPr>
        <w:pStyle w:val="divdocumentdivsectiontitle"/>
        <w:spacing w:before="240" w:after="40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Experience</w:t>
      </w: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234886" w14:paraId="1174D2C0" w14:textId="77777777" w:rsidTr="00872DEA">
        <w:trPr>
          <w:tblCellSpacing w:w="0" w:type="dxa"/>
        </w:trPr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D13F3D" w14:textId="3A86129F" w:rsidR="00234886" w:rsidRDefault="00234886" w:rsidP="00872DEA">
            <w:pPr>
              <w:pStyle w:val="divdocumentdivparagraphspandateswrapperParagraph"/>
              <w:spacing w:line="320" w:lineRule="atLeast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0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4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/201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9</w:t>
            </w:r>
            <w:r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to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10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/2019</w:t>
            </w:r>
          </w:p>
        </w:tc>
        <w:tc>
          <w:tcPr>
            <w:tcW w:w="83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73F6BB" w14:textId="77777777" w:rsidR="00234886" w:rsidRDefault="00234886" w:rsidP="00872DEA">
            <w:pPr>
              <w:pStyle w:val="divdocumentdivparagraphspandateswrapperParagraph"/>
              <w:spacing w:line="320" w:lineRule="atLeast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jobtitl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Project Manager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3BCD292B" w14:textId="15E5961B" w:rsidR="00234886" w:rsidRDefault="00234886" w:rsidP="00872DEA">
            <w:pPr>
              <w:pStyle w:val="spanpaddedline"/>
              <w:spacing w:line="320" w:lineRule="atLeast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eastAsia="Century Gothic"/>
                <w:sz w:val="20"/>
                <w:szCs w:val="20"/>
              </w:rPr>
              <w:t>S&amp;P Builders</w:t>
            </w:r>
            <w:r>
              <w:rPr>
                <w:rStyle w:val="spanhypenfont"/>
                <w:rFonts w:ascii="Century Gothic" w:eastAsia="Century Gothic" w:hAnsi="Century Gothic" w:cs="Century Gothic"/>
                <w:color w:val="333333"/>
              </w:rPr>
              <w:t xml:space="preserve"> </w:t>
            </w:r>
            <w:r>
              <w:rPr>
                <w:rStyle w:val="spanhypenfont"/>
                <w:rFonts w:ascii="MS Mincho" w:eastAsia="MS Mincho" w:hAnsi="MS Mincho" w:cs="MS Mincho"/>
                <w:color w:val="333333"/>
              </w:rPr>
              <w:t>－</w:t>
            </w:r>
            <w:r>
              <w:rPr>
                <w:rStyle w:val="spanhypenfont"/>
                <w:rFonts w:ascii="Century Gothic" w:eastAsia="Century Gothic" w:hAnsi="Century Gothic" w:cs="Century Gothic"/>
                <w:color w:val="333333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Pierce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&amp;King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, WA</w:t>
            </w:r>
          </w:p>
          <w:p w14:paraId="48B12A2A" w14:textId="3A26EA75" w:rsidR="00234886" w:rsidRDefault="00234886" w:rsidP="00872DEA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O</w:t>
            </w:r>
            <w:r w:rsidR="00C41A80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v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ersaw the complete construction process to maximize quality, cost controls and efficiency. </w:t>
            </w:r>
          </w:p>
          <w:p w14:paraId="4FAB7B67" w14:textId="23BC4B13" w:rsidR="00234886" w:rsidRDefault="00234886" w:rsidP="00872DEA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Managed project estimates, design specifications and construction documents. </w:t>
            </w:r>
          </w:p>
          <w:p w14:paraId="0998D366" w14:textId="73426F04" w:rsidR="00234886" w:rsidRDefault="00234886" w:rsidP="00872DEA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Maintained and managed schedules for multiple jobsites at once. </w:t>
            </w:r>
          </w:p>
          <w:p w14:paraId="56A9D427" w14:textId="327537F4" w:rsidR="00234886" w:rsidRDefault="00234886" w:rsidP="00872DEA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Received permits and documents on time and efficiently. </w:t>
            </w:r>
          </w:p>
          <w:p w14:paraId="00A9F8B6" w14:textId="77777777" w:rsidR="00234886" w:rsidRDefault="00234886" w:rsidP="00872DEA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Managed and led a team of 5 workers. </w:t>
            </w:r>
          </w:p>
          <w:p w14:paraId="13B70CE0" w14:textId="77777777" w:rsidR="00234886" w:rsidRDefault="00234886" w:rsidP="00872DEA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Planned and managed construction projects, including schedules and all trades. </w:t>
            </w:r>
          </w:p>
          <w:p w14:paraId="7075AE09" w14:textId="77777777" w:rsidR="00234886" w:rsidRDefault="00234886" w:rsidP="00872DEA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Analyzed trade and material proposals and negotiated contracts. </w:t>
            </w:r>
          </w:p>
          <w:p w14:paraId="6DA2919B" w14:textId="77777777" w:rsidR="00234886" w:rsidRDefault="00234886" w:rsidP="00872DEA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Developed demolition and environmental scope through environmental erosion. </w:t>
            </w:r>
          </w:p>
          <w:p w14:paraId="10B8D2FC" w14:textId="77777777" w:rsidR="00234886" w:rsidRDefault="00234886" w:rsidP="00872DEA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Maintained payroll data, attendance records and ensured materials were delivered to job site on time and in good condition. </w:t>
            </w:r>
          </w:p>
          <w:p w14:paraId="1D82C1C6" w14:textId="77777777" w:rsidR="00234886" w:rsidRDefault="00234886" w:rsidP="00872DEA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Built strong community relations with subcontractors and vendors to optimize cost savings and ensure timely pre-construction completion. </w:t>
            </w:r>
          </w:p>
          <w:p w14:paraId="3C50938F" w14:textId="77777777" w:rsidR="00234886" w:rsidRDefault="00234886" w:rsidP="00872DEA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Sustained safety protocols, ensuring proper, cost-effective and safe handling usage of equipment and materials. </w:t>
            </w:r>
          </w:p>
          <w:p w14:paraId="001EEC21" w14:textId="77777777" w:rsidR="00234886" w:rsidRDefault="00234886" w:rsidP="00872DEA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Maintained a safe work environment with zero accidents and lost work days. </w:t>
            </w:r>
          </w:p>
          <w:p w14:paraId="7A39AB7D" w14:textId="1ECE68EC" w:rsidR="00787AAB" w:rsidRPr="00C41A80" w:rsidRDefault="00234886" w:rsidP="00C41A80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Responsibility included to hire personnel and keep them on track.</w:t>
            </w:r>
          </w:p>
        </w:tc>
      </w:tr>
    </w:tbl>
    <w:p w14:paraId="2EA92878" w14:textId="69829D16" w:rsidR="00234886" w:rsidRPr="00234886" w:rsidRDefault="00234886">
      <w:pPr>
        <w:pStyle w:val="divdocumentdivsectiontitle"/>
        <w:spacing w:before="240" w:after="40"/>
        <w:rPr>
          <w:rFonts w:ascii="Century Gothic" w:eastAsia="Century Gothic" w:hAnsi="Century Gothic" w:cs="Century Gothic"/>
          <w:b/>
          <w:bCs/>
          <w:caps/>
          <w:color w:val="auto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333333"/>
          <w:sz w:val="20"/>
          <w:szCs w:val="20"/>
        </w:rPr>
        <w:tab/>
      </w:r>
      <w:r>
        <w:rPr>
          <w:rStyle w:val="span"/>
          <w:rFonts w:ascii="Century Gothic" w:eastAsia="Century Gothic" w:hAnsi="Century Gothic" w:cs="Century Gothic"/>
          <w:b/>
          <w:bCs/>
          <w:color w:val="333333"/>
          <w:sz w:val="20"/>
          <w:szCs w:val="20"/>
        </w:rPr>
        <w:tab/>
      </w: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AE21D4" w14:paraId="364F56C3" w14:textId="77777777">
        <w:trPr>
          <w:tblCellSpacing w:w="0" w:type="dxa"/>
        </w:trPr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95909F" w14:textId="1503A90F" w:rsidR="00AE21D4" w:rsidRDefault="00CA26C5">
            <w:pPr>
              <w:pStyle w:val="divdocumentdivparagraphspandateswrapperParagraph"/>
              <w:spacing w:line="320" w:lineRule="atLeast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lastRenderedPageBreak/>
              <w:t>02/2016</w:t>
            </w:r>
            <w:r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to </w:t>
            </w:r>
            <w:r w:rsidR="00234886"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4/2019</w:t>
            </w:r>
          </w:p>
        </w:tc>
        <w:tc>
          <w:tcPr>
            <w:tcW w:w="83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DA076B" w14:textId="77777777" w:rsidR="00AE21D4" w:rsidRDefault="00CA26C5">
            <w:pPr>
              <w:pStyle w:val="divdocumentdivparagraphspandateswrapperParagraph"/>
              <w:spacing w:line="320" w:lineRule="atLeast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jobtitl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Project Manager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7C5B5DAC" w14:textId="77777777" w:rsidR="00AE21D4" w:rsidRDefault="00CA26C5">
            <w:pPr>
              <w:pStyle w:val="spanpaddedline"/>
              <w:spacing w:line="320" w:lineRule="atLeast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LoLex Homes</w:t>
            </w:r>
            <w:r>
              <w:rPr>
                <w:rStyle w:val="spanhypenfont"/>
                <w:rFonts w:ascii="Century Gothic" w:eastAsia="Century Gothic" w:hAnsi="Century Gothic" w:cs="Century Gothic"/>
                <w:color w:val="333333"/>
              </w:rPr>
              <w:t xml:space="preserve"> </w:t>
            </w:r>
            <w:r>
              <w:rPr>
                <w:rStyle w:val="spanhypenfont"/>
                <w:rFonts w:ascii="MS Mincho" w:eastAsia="MS Mincho" w:hAnsi="MS Mincho" w:cs="MS Mincho"/>
                <w:color w:val="333333"/>
              </w:rPr>
              <w:t>－</w:t>
            </w:r>
            <w:r>
              <w:rPr>
                <w:rStyle w:val="spanhypenfont"/>
                <w:rFonts w:ascii="Century Gothic" w:eastAsia="Century Gothic" w:hAnsi="Century Gothic" w:cs="Century Gothic"/>
                <w:color w:val="333333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Pierce, WA</w:t>
            </w:r>
          </w:p>
          <w:p w14:paraId="58258C77" w14:textId="77777777" w:rsidR="00AE21D4" w:rsidRDefault="00CA26C5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Oversaw the complete construction process to maximize quality, cost controls and efficiency. </w:t>
            </w:r>
          </w:p>
          <w:p w14:paraId="338A8A2C" w14:textId="77777777" w:rsidR="00AE21D4" w:rsidRDefault="00CA26C5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Managed project estimates, design specifications and construction documents. </w:t>
            </w:r>
          </w:p>
          <w:p w14:paraId="64E384C3" w14:textId="77777777" w:rsidR="00AE21D4" w:rsidRDefault="00CA26C5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Managed and led a team of 5 workers. </w:t>
            </w:r>
          </w:p>
          <w:p w14:paraId="07691153" w14:textId="77777777" w:rsidR="00AE21D4" w:rsidRDefault="00CA26C5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Planned and managed construction projects, including schedules and all trades. </w:t>
            </w:r>
          </w:p>
          <w:p w14:paraId="64CA4084" w14:textId="77777777" w:rsidR="00AE21D4" w:rsidRDefault="00CA26C5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Analyzed trade and material proposals and negotiated contracts. </w:t>
            </w:r>
          </w:p>
          <w:p w14:paraId="3E19FDF7" w14:textId="7D9DBBD3" w:rsidR="00AE21D4" w:rsidRDefault="00CA26C5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Developed demolition and environmental scope through environmental </w:t>
            </w:r>
            <w:r w:rsidR="00CB0389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erosion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. </w:t>
            </w:r>
          </w:p>
          <w:p w14:paraId="0630C9CC" w14:textId="77777777" w:rsidR="00AE21D4" w:rsidRDefault="00CA26C5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Maintained payroll data, attendance records and ensured materials were delivered to job site on time and in good condition. </w:t>
            </w:r>
          </w:p>
          <w:p w14:paraId="18BA3B27" w14:textId="77777777" w:rsidR="00AE21D4" w:rsidRDefault="00CA26C5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Built strong community relations with subcontractors and vendors to optimize cost savings and ensure timely pre-construction completion. </w:t>
            </w:r>
          </w:p>
          <w:p w14:paraId="3B7C08CE" w14:textId="77777777" w:rsidR="00AE21D4" w:rsidRDefault="00CA26C5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Sustained safety protocols, ensuring proper, cost-effective and safe handling usage of equipment and materials. </w:t>
            </w:r>
          </w:p>
          <w:p w14:paraId="206AA52C" w14:textId="77777777" w:rsidR="00AE21D4" w:rsidRDefault="00CA26C5">
            <w:pPr>
              <w:pStyle w:val="ulli"/>
              <w:numPr>
                <w:ilvl w:val="0"/>
                <w:numId w:val="3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Maintained a safe work environment with zero accidents and lost work days. </w:t>
            </w:r>
          </w:p>
        </w:tc>
      </w:tr>
    </w:tbl>
    <w:p w14:paraId="1CC03F26" w14:textId="77777777" w:rsidR="00AE21D4" w:rsidRDefault="00AE21D4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AE21D4" w14:paraId="68054623" w14:textId="77777777">
        <w:trPr>
          <w:tblCellSpacing w:w="0" w:type="dxa"/>
        </w:trPr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16435326" w14:textId="77777777" w:rsidR="00AE21D4" w:rsidRDefault="00CA26C5">
            <w:pPr>
              <w:pStyle w:val="divdocumentdivparagraphspandateswrapperParagraph"/>
              <w:spacing w:line="320" w:lineRule="atLeast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08/2016</w:t>
            </w:r>
            <w:r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to 05/2017</w:t>
            </w:r>
          </w:p>
        </w:tc>
        <w:tc>
          <w:tcPr>
            <w:tcW w:w="83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2FD99114" w14:textId="77777777" w:rsidR="00AE21D4" w:rsidRDefault="00CA26C5">
            <w:pPr>
              <w:pStyle w:val="divdocumentdivparagraphspandateswrapperParagraph"/>
              <w:spacing w:line="320" w:lineRule="atLeast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jobtitl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Assistant Superintendent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489F6F8D" w14:textId="5C106BAD" w:rsidR="00AE21D4" w:rsidRDefault="00CB0389">
            <w:pPr>
              <w:pStyle w:val="spanpaddedline"/>
              <w:spacing w:line="320" w:lineRule="atLeast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Oak pointe</w:t>
            </w:r>
            <w:r w:rsidR="00CA26C5"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Homes</w:t>
            </w:r>
            <w:r w:rsidR="00CA26C5">
              <w:rPr>
                <w:rStyle w:val="spanhypenfont"/>
                <w:rFonts w:ascii="Century Gothic" w:eastAsia="Century Gothic" w:hAnsi="Century Gothic" w:cs="Century Gothic"/>
                <w:color w:val="333333"/>
              </w:rPr>
              <w:t xml:space="preserve"> </w:t>
            </w:r>
            <w:r w:rsidR="00CA26C5">
              <w:rPr>
                <w:rStyle w:val="spanhypenfont"/>
                <w:rFonts w:ascii="MS Mincho" w:eastAsia="MS Mincho" w:hAnsi="MS Mincho" w:cs="MS Mincho"/>
                <w:color w:val="333333"/>
              </w:rPr>
              <w:t>－</w:t>
            </w:r>
            <w:r w:rsidR="00CA26C5">
              <w:rPr>
                <w:rStyle w:val="spanhypenfont"/>
                <w:rFonts w:ascii="Century Gothic" w:eastAsia="Century Gothic" w:hAnsi="Century Gothic" w:cs="Century Gothic"/>
                <w:color w:val="333333"/>
              </w:rPr>
              <w:t xml:space="preserve"> </w:t>
            </w:r>
            <w:r w:rsidR="00CA26C5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Puyallup, WA</w:t>
            </w:r>
          </w:p>
          <w:p w14:paraId="27875269" w14:textId="77777777" w:rsidR="00AE21D4" w:rsidRDefault="00CA26C5">
            <w:pPr>
              <w:pStyle w:val="ulli"/>
              <w:numPr>
                <w:ilvl w:val="0"/>
                <w:numId w:val="4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Ensured that the project scope was being met through careful supervision of the job site with finishes. </w:t>
            </w:r>
          </w:p>
          <w:p w14:paraId="0D7145FD" w14:textId="77777777" w:rsidR="00AE21D4" w:rsidRDefault="00CA26C5">
            <w:pPr>
              <w:pStyle w:val="ulli"/>
              <w:numPr>
                <w:ilvl w:val="0"/>
                <w:numId w:val="4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Customer service directly to the home owners, ensuring no issues and the home owners were elated. </w:t>
            </w:r>
          </w:p>
          <w:p w14:paraId="4D96A518" w14:textId="77777777" w:rsidR="00AE21D4" w:rsidRDefault="00CA26C5">
            <w:pPr>
              <w:pStyle w:val="ulli"/>
              <w:numPr>
                <w:ilvl w:val="0"/>
                <w:numId w:val="4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Resolved issues quickly through meticulous research and quick decision making. </w:t>
            </w:r>
          </w:p>
          <w:p w14:paraId="27486DAD" w14:textId="7594A23F" w:rsidR="00AE21D4" w:rsidRDefault="00CA26C5">
            <w:pPr>
              <w:pStyle w:val="ulli"/>
              <w:numPr>
                <w:ilvl w:val="0"/>
                <w:numId w:val="4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Delivered a high level of service to customers </w:t>
            </w:r>
            <w:r w:rsidR="00CB0389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to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build upon relationships for the future. </w:t>
            </w:r>
          </w:p>
          <w:p w14:paraId="20A4452A" w14:textId="77777777" w:rsidR="00AE21D4" w:rsidRDefault="00CA26C5">
            <w:pPr>
              <w:pStyle w:val="ulli"/>
              <w:numPr>
                <w:ilvl w:val="0"/>
                <w:numId w:val="4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Processed work orders and prioritized jobs. </w:t>
            </w:r>
          </w:p>
          <w:p w14:paraId="58FE2264" w14:textId="77777777" w:rsidR="00AE21D4" w:rsidRDefault="00CA26C5">
            <w:pPr>
              <w:pStyle w:val="ulli"/>
              <w:numPr>
                <w:ilvl w:val="0"/>
                <w:numId w:val="4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Maintained inventory for central warehouse of tools and supplies. </w:t>
            </w:r>
          </w:p>
          <w:p w14:paraId="287A30C5" w14:textId="77777777" w:rsidR="00AE21D4" w:rsidRDefault="00CA26C5">
            <w:pPr>
              <w:pStyle w:val="ulli"/>
              <w:numPr>
                <w:ilvl w:val="0"/>
                <w:numId w:val="4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Maintained site safety and kept work in line with budget, schedule and applicable building codes. </w:t>
            </w:r>
          </w:p>
          <w:p w14:paraId="72ADB241" w14:textId="77777777" w:rsidR="00AE21D4" w:rsidRDefault="00CA26C5">
            <w:pPr>
              <w:pStyle w:val="ulli"/>
              <w:numPr>
                <w:ilvl w:val="0"/>
                <w:numId w:val="4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Evaluated financing and construction activities. </w:t>
            </w:r>
          </w:p>
          <w:p w14:paraId="0C9C6CC4" w14:textId="77777777" w:rsidR="00AE21D4" w:rsidRDefault="00CA26C5">
            <w:pPr>
              <w:pStyle w:val="ulli"/>
              <w:numPr>
                <w:ilvl w:val="0"/>
                <w:numId w:val="4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Applied changes requested by designers, owners or inspectors. </w:t>
            </w:r>
          </w:p>
        </w:tc>
      </w:tr>
    </w:tbl>
    <w:p w14:paraId="2D6089A1" w14:textId="77777777" w:rsidR="00AE21D4" w:rsidRDefault="00AE21D4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AE21D4" w14:paraId="444A9B6E" w14:textId="77777777">
        <w:trPr>
          <w:tblCellSpacing w:w="0" w:type="dxa"/>
        </w:trPr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6B8CA1F4" w14:textId="77777777" w:rsidR="00AE21D4" w:rsidRDefault="00CA26C5">
            <w:pPr>
              <w:pStyle w:val="divdocumentdivparagraphspandateswrapperParagraph"/>
              <w:spacing w:line="320" w:lineRule="atLeast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07/2014</w:t>
            </w:r>
            <w:r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to 08/2016</w:t>
            </w:r>
          </w:p>
        </w:tc>
        <w:tc>
          <w:tcPr>
            <w:tcW w:w="83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0D2DFDE3" w14:textId="77777777" w:rsidR="00AE21D4" w:rsidRDefault="00CA26C5">
            <w:pPr>
              <w:pStyle w:val="divdocumentdivparagraphspandateswrapperParagraph"/>
              <w:spacing w:line="320" w:lineRule="atLeast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jobtitl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Assistant Superintendent/Superintendent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3871A4D6" w14:textId="77777777" w:rsidR="00AE21D4" w:rsidRDefault="00CA26C5">
            <w:pPr>
              <w:pStyle w:val="spanpaddedline"/>
              <w:spacing w:line="320" w:lineRule="atLeast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William Lyons Homes</w:t>
            </w:r>
            <w:r>
              <w:rPr>
                <w:rStyle w:val="spanhypenfont"/>
                <w:rFonts w:ascii="Century Gothic" w:eastAsia="Century Gothic" w:hAnsi="Century Gothic" w:cs="Century Gothic"/>
                <w:color w:val="333333"/>
              </w:rPr>
              <w:t xml:space="preserve"> </w:t>
            </w:r>
            <w:r>
              <w:rPr>
                <w:rStyle w:val="spanhypenfont"/>
                <w:rFonts w:ascii="MS Mincho" w:eastAsia="MS Mincho" w:hAnsi="MS Mincho" w:cs="MS Mincho"/>
                <w:color w:val="333333"/>
              </w:rPr>
              <w:t>－</w:t>
            </w:r>
            <w:r>
              <w:rPr>
                <w:rStyle w:val="spanhypenfont"/>
                <w:rFonts w:ascii="Century Gothic" w:eastAsia="Century Gothic" w:hAnsi="Century Gothic" w:cs="Century Gothic"/>
                <w:color w:val="333333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Spanaway, WA</w:t>
            </w:r>
          </w:p>
          <w:p w14:paraId="7ACD887F" w14:textId="77777777" w:rsidR="00AE21D4" w:rsidRDefault="00CA26C5">
            <w:pPr>
              <w:pStyle w:val="ulli"/>
              <w:numPr>
                <w:ilvl w:val="0"/>
                <w:numId w:val="5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Successfully led key projects which resulted in positive outcomes. </w:t>
            </w:r>
          </w:p>
          <w:p w14:paraId="39FA5969" w14:textId="77777777" w:rsidR="00AE21D4" w:rsidRDefault="00CA26C5">
            <w:pPr>
              <w:pStyle w:val="ulli"/>
              <w:numPr>
                <w:ilvl w:val="0"/>
                <w:numId w:val="5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Completed demo project under budget and ahead of schedule with no punch list items. </w:t>
            </w:r>
          </w:p>
          <w:p w14:paraId="5444F2ED" w14:textId="77777777" w:rsidR="00AE21D4" w:rsidRDefault="00CA26C5">
            <w:pPr>
              <w:pStyle w:val="ulli"/>
              <w:numPr>
                <w:ilvl w:val="0"/>
                <w:numId w:val="5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Sustained safety protocols by ensuring proper and safe handling of equipment and materials. </w:t>
            </w:r>
          </w:p>
          <w:p w14:paraId="74284982" w14:textId="77777777" w:rsidR="00AE21D4" w:rsidRDefault="00CA26C5">
            <w:pPr>
              <w:pStyle w:val="ulli"/>
              <w:numPr>
                <w:ilvl w:val="0"/>
                <w:numId w:val="5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Mitigated risks by coordinating plans and specifications to ensure safety and regulations compliance. </w:t>
            </w:r>
          </w:p>
          <w:p w14:paraId="4898F125" w14:textId="77777777" w:rsidR="00AE21D4" w:rsidRDefault="00CA26C5">
            <w:pPr>
              <w:pStyle w:val="ulli"/>
              <w:numPr>
                <w:ilvl w:val="0"/>
                <w:numId w:val="5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Decreased obstacles and saved time by resolving issues promptly. </w:t>
            </w:r>
          </w:p>
          <w:p w14:paraId="2E67E817" w14:textId="77777777" w:rsidR="00AE21D4" w:rsidRDefault="00CA26C5">
            <w:pPr>
              <w:pStyle w:val="ulli"/>
              <w:numPr>
                <w:ilvl w:val="0"/>
                <w:numId w:val="5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lastRenderedPageBreak/>
              <w:t xml:space="preserve">Maintained high-quality standards, educating general contractors on quality control. </w:t>
            </w:r>
          </w:p>
          <w:p w14:paraId="633F976A" w14:textId="77777777" w:rsidR="00AE21D4" w:rsidRDefault="00CA26C5">
            <w:pPr>
              <w:pStyle w:val="ulli"/>
              <w:numPr>
                <w:ilvl w:val="0"/>
                <w:numId w:val="5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Won "The Cleanest Job Site", in the company while working there. </w:t>
            </w:r>
          </w:p>
          <w:p w14:paraId="19A0AE47" w14:textId="77777777" w:rsidR="00AE21D4" w:rsidRDefault="00CA26C5">
            <w:pPr>
              <w:pStyle w:val="ulli"/>
              <w:numPr>
                <w:ilvl w:val="0"/>
                <w:numId w:val="5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Won "The Most Completed Houses with Zero Punch Items", in the company while working there. </w:t>
            </w:r>
          </w:p>
        </w:tc>
      </w:tr>
    </w:tbl>
    <w:p w14:paraId="7D39A94B" w14:textId="77777777" w:rsidR="00AE21D4" w:rsidRDefault="00AE21D4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AE21D4" w14:paraId="2FA66195" w14:textId="77777777">
        <w:trPr>
          <w:tblCellSpacing w:w="0" w:type="dxa"/>
        </w:trPr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28209663" w14:textId="77777777" w:rsidR="00AE21D4" w:rsidRDefault="00CA26C5">
            <w:pPr>
              <w:pStyle w:val="divdocumentdivparagraphspandateswrapperParagraph"/>
              <w:spacing w:line="320" w:lineRule="atLeast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04/2011</w:t>
            </w:r>
            <w:r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to 03/2012</w:t>
            </w:r>
          </w:p>
        </w:tc>
        <w:tc>
          <w:tcPr>
            <w:tcW w:w="83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05361C6D" w14:textId="77777777" w:rsidR="00AE21D4" w:rsidRDefault="00CA26C5">
            <w:pPr>
              <w:pStyle w:val="divdocumentdivparagraphspandateswrapperParagraph"/>
              <w:spacing w:line="320" w:lineRule="atLeast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jobtitl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Commercial Superintendent/TI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07ED2784" w14:textId="77777777" w:rsidR="00AE21D4" w:rsidRDefault="00CA26C5">
            <w:pPr>
              <w:pStyle w:val="spanpaddedline"/>
              <w:spacing w:line="320" w:lineRule="atLeast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Heartland Construction Group</w:t>
            </w:r>
            <w:r>
              <w:rPr>
                <w:rStyle w:val="spanhypenfont"/>
                <w:rFonts w:ascii="Century Gothic" w:eastAsia="Century Gothic" w:hAnsi="Century Gothic" w:cs="Century Gothic"/>
                <w:color w:val="333333"/>
              </w:rPr>
              <w:t xml:space="preserve"> </w:t>
            </w:r>
            <w:r>
              <w:rPr>
                <w:rStyle w:val="spanhypenfont"/>
                <w:rFonts w:ascii="MS Mincho" w:eastAsia="MS Mincho" w:hAnsi="MS Mincho" w:cs="MS Mincho"/>
                <w:color w:val="333333"/>
              </w:rPr>
              <w:t>－</w:t>
            </w:r>
            <w:r>
              <w:rPr>
                <w:rStyle w:val="spanhypenfont"/>
                <w:rFonts w:ascii="Century Gothic" w:eastAsia="Century Gothic" w:hAnsi="Century Gothic" w:cs="Century Gothic"/>
                <w:color w:val="333333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Seattle, WA</w:t>
            </w:r>
          </w:p>
          <w:p w14:paraId="3011A2FC" w14:textId="42206354" w:rsidR="00AE21D4" w:rsidRDefault="00CA26C5">
            <w:pPr>
              <w:pStyle w:val="ulli"/>
              <w:numPr>
                <w:ilvl w:val="0"/>
                <w:numId w:val="6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Superintendent over all finishes from sheetrock to turn over to management for commercial and residential of multifamily homes-Recruited from on-site worked as a temporary framer</w:t>
            </w:r>
            <w:r w:rsidR="00FE68F9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.</w:t>
            </w:r>
          </w:p>
        </w:tc>
      </w:tr>
    </w:tbl>
    <w:p w14:paraId="1CFA6846" w14:textId="77777777" w:rsidR="00AE21D4" w:rsidRDefault="00AE21D4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AE21D4" w14:paraId="5890642C" w14:textId="77777777">
        <w:trPr>
          <w:tblCellSpacing w:w="0" w:type="dxa"/>
        </w:trPr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4D7F026C" w14:textId="77777777" w:rsidR="00AE21D4" w:rsidRDefault="00CA26C5">
            <w:pPr>
              <w:pStyle w:val="divdocumentdivparagraphspandateswrapperParagraph"/>
              <w:spacing w:line="320" w:lineRule="atLeast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08/2013</w:t>
            </w:r>
            <w:r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to 10/2013</w:t>
            </w:r>
          </w:p>
        </w:tc>
        <w:tc>
          <w:tcPr>
            <w:tcW w:w="83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1C8CBD88" w14:textId="77777777" w:rsidR="00AE21D4" w:rsidRDefault="00CA26C5">
            <w:pPr>
              <w:pStyle w:val="divdocumentdivparagraphspandateswrapperParagraph"/>
              <w:spacing w:line="320" w:lineRule="atLeast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jobtitl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Construction Superintendent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5E4FCB25" w14:textId="77777777" w:rsidR="00AE21D4" w:rsidRDefault="00CA26C5">
            <w:pPr>
              <w:pStyle w:val="spanpaddedline"/>
              <w:spacing w:line="320" w:lineRule="atLeast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Unispace</w:t>
            </w:r>
            <w:r>
              <w:rPr>
                <w:rStyle w:val="spanhypenfont"/>
                <w:rFonts w:ascii="Century Gothic" w:eastAsia="Century Gothic" w:hAnsi="Century Gothic" w:cs="Century Gothic"/>
                <w:color w:val="333333"/>
              </w:rPr>
              <w:t xml:space="preserve"> </w:t>
            </w:r>
            <w:r>
              <w:rPr>
                <w:rStyle w:val="spanhypenfont"/>
                <w:rFonts w:ascii="MS Mincho" w:eastAsia="MS Mincho" w:hAnsi="MS Mincho" w:cs="MS Mincho"/>
                <w:color w:val="333333"/>
              </w:rPr>
              <w:t>－</w:t>
            </w:r>
            <w:r>
              <w:rPr>
                <w:rStyle w:val="spanhypenfont"/>
                <w:rFonts w:ascii="Century Gothic" w:eastAsia="Century Gothic" w:hAnsi="Century Gothic" w:cs="Century Gothic"/>
                <w:color w:val="333333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Seattle, WA</w:t>
            </w:r>
          </w:p>
          <w:p w14:paraId="363121E2" w14:textId="77777777" w:rsidR="00AE21D4" w:rsidRDefault="00CA26C5">
            <w:pPr>
              <w:pStyle w:val="ulli"/>
              <w:numPr>
                <w:ilvl w:val="0"/>
                <w:numId w:val="7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Successfully led key projects which resulted in positive outcomes in the commercial aspect of construction. </w:t>
            </w:r>
          </w:p>
          <w:p w14:paraId="15EDB3F8" w14:textId="77777777" w:rsidR="00AE21D4" w:rsidRDefault="00CA26C5">
            <w:pPr>
              <w:pStyle w:val="ulli"/>
              <w:numPr>
                <w:ilvl w:val="0"/>
                <w:numId w:val="7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Monitored multiple databases to keep track of all company inventory. </w:t>
            </w:r>
          </w:p>
          <w:p w14:paraId="5B1DF4E7" w14:textId="77777777" w:rsidR="00AE21D4" w:rsidRDefault="00CA26C5">
            <w:pPr>
              <w:pStyle w:val="ulli"/>
              <w:numPr>
                <w:ilvl w:val="0"/>
                <w:numId w:val="7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Delivered an exceptional level of service to each customer by listening to concerns and answering questions. </w:t>
            </w:r>
          </w:p>
          <w:p w14:paraId="27492A85" w14:textId="77777777" w:rsidR="00AE21D4" w:rsidRDefault="00CA26C5">
            <w:pPr>
              <w:pStyle w:val="ulli"/>
              <w:numPr>
                <w:ilvl w:val="0"/>
                <w:numId w:val="7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Planned and executed commercial construction projects for the company. </w:t>
            </w:r>
          </w:p>
          <w:p w14:paraId="3CF0F9AC" w14:textId="77777777" w:rsidR="00AE21D4" w:rsidRDefault="00CA26C5">
            <w:pPr>
              <w:pStyle w:val="ulli"/>
              <w:numPr>
                <w:ilvl w:val="0"/>
                <w:numId w:val="7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Spearhead full-cycle construction processes, including quality assurance, as-built drawing creation, scope submissions, change requests and orders, architect supplemental instructions, closeout's and punch lists. </w:t>
            </w:r>
          </w:p>
          <w:p w14:paraId="03A70EA9" w14:textId="77777777" w:rsidR="00AE21D4" w:rsidRDefault="00CA26C5">
            <w:pPr>
              <w:pStyle w:val="ulli"/>
              <w:numPr>
                <w:ilvl w:val="0"/>
                <w:numId w:val="7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Developed safety programs and managed training for employees to guide on best practices and protocol. </w:t>
            </w:r>
          </w:p>
          <w:p w14:paraId="3AEA0E56" w14:textId="77777777" w:rsidR="00AE21D4" w:rsidRDefault="00CA26C5">
            <w:pPr>
              <w:pStyle w:val="ulli"/>
              <w:numPr>
                <w:ilvl w:val="0"/>
                <w:numId w:val="7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Contributed to creating a productive work culture and safe work environment during nuclear facility construction operations. </w:t>
            </w:r>
          </w:p>
          <w:p w14:paraId="4034C1C6" w14:textId="77777777" w:rsidR="00AE21D4" w:rsidRDefault="00CA26C5">
            <w:pPr>
              <w:pStyle w:val="ulli"/>
              <w:numPr>
                <w:ilvl w:val="0"/>
                <w:numId w:val="7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Oversaw cost-effective supplier purchases. </w:t>
            </w:r>
          </w:p>
          <w:p w14:paraId="42FA9C2D" w14:textId="7713DC24" w:rsidR="00AE21D4" w:rsidRDefault="00CA26C5">
            <w:pPr>
              <w:pStyle w:val="ulli"/>
              <w:numPr>
                <w:ilvl w:val="0"/>
                <w:numId w:val="7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Eliminated project lags by inspecting work-in-progress, tracking lead times and testing work to ensure compliance and </w:t>
            </w:r>
            <w:r w:rsidR="00CB0389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top-quality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control according to contract drawings and specifications. </w:t>
            </w:r>
          </w:p>
          <w:p w14:paraId="23463C9F" w14:textId="77777777" w:rsidR="00AE21D4" w:rsidRDefault="00CA26C5">
            <w:pPr>
              <w:pStyle w:val="ulli"/>
              <w:numPr>
                <w:ilvl w:val="0"/>
                <w:numId w:val="7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Sustained safety protocol, ensuring proper, cost-effective and safe handling and usage of equipment and materials. </w:t>
            </w:r>
          </w:p>
        </w:tc>
      </w:tr>
    </w:tbl>
    <w:p w14:paraId="365FBF9B" w14:textId="77777777" w:rsidR="00AE21D4" w:rsidRDefault="00AE21D4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AE21D4" w14:paraId="50E0EAC4" w14:textId="77777777">
        <w:trPr>
          <w:tblCellSpacing w:w="0" w:type="dxa"/>
        </w:trPr>
        <w:tc>
          <w:tcPr>
            <w:tcW w:w="230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12466C10" w14:textId="77777777" w:rsidR="00AE21D4" w:rsidRDefault="00CA26C5">
            <w:pPr>
              <w:pStyle w:val="divdocumentdivparagraphspandateswrapperParagraph"/>
              <w:spacing w:line="320" w:lineRule="atLeast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12/2006</w:t>
            </w:r>
            <w:r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to 04/2009</w:t>
            </w:r>
          </w:p>
        </w:tc>
        <w:tc>
          <w:tcPr>
            <w:tcW w:w="8340" w:type="dxa"/>
            <w:tcMar>
              <w:top w:w="160" w:type="dxa"/>
              <w:left w:w="0" w:type="dxa"/>
              <w:bottom w:w="0" w:type="dxa"/>
              <w:right w:w="0" w:type="dxa"/>
            </w:tcMar>
            <w:hideMark/>
          </w:tcPr>
          <w:p w14:paraId="32AC519E" w14:textId="77777777" w:rsidR="00AE21D4" w:rsidRDefault="00CA26C5">
            <w:pPr>
              <w:pStyle w:val="divdocumentdivparagraphspandateswrapperParagraph"/>
              <w:spacing w:line="320" w:lineRule="atLeast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jobtitl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Superintendent of multifamily homes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17C3EFE5" w14:textId="77777777" w:rsidR="00AE21D4" w:rsidRDefault="00CA26C5">
            <w:pPr>
              <w:pStyle w:val="spanpaddedline"/>
              <w:spacing w:line="320" w:lineRule="atLeast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The Dwelling Company</w:t>
            </w:r>
            <w:r>
              <w:rPr>
                <w:rStyle w:val="spanhypenfont"/>
                <w:rFonts w:ascii="Century Gothic" w:eastAsia="Century Gothic" w:hAnsi="Century Gothic" w:cs="Century Gothic"/>
                <w:color w:val="333333"/>
              </w:rPr>
              <w:t xml:space="preserve"> </w:t>
            </w:r>
            <w:r>
              <w:rPr>
                <w:rStyle w:val="spanhypenfont"/>
                <w:rFonts w:ascii="MS Mincho" w:eastAsia="MS Mincho" w:hAnsi="MS Mincho" w:cs="MS Mincho"/>
                <w:color w:val="333333"/>
              </w:rPr>
              <w:t>－</w:t>
            </w:r>
            <w:r>
              <w:rPr>
                <w:rStyle w:val="spanhypenfont"/>
                <w:rFonts w:ascii="Century Gothic" w:eastAsia="Century Gothic" w:hAnsi="Century Gothic" w:cs="Century Gothic"/>
                <w:color w:val="333333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Redmond, WA</w:t>
            </w:r>
          </w:p>
          <w:p w14:paraId="52D6E155" w14:textId="77777777" w:rsidR="00AE21D4" w:rsidRDefault="00CA26C5">
            <w:pPr>
              <w:pStyle w:val="ulli"/>
              <w:numPr>
                <w:ilvl w:val="0"/>
                <w:numId w:val="8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Maintained a written daily log of activities on the job site. </w:t>
            </w:r>
          </w:p>
          <w:p w14:paraId="188F5C1D" w14:textId="77777777" w:rsidR="00AE21D4" w:rsidRDefault="00CA26C5">
            <w:pPr>
              <w:pStyle w:val="ulli"/>
              <w:numPr>
                <w:ilvl w:val="0"/>
                <w:numId w:val="8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Leveraged trends in customer industries to shape solutions and approaches. </w:t>
            </w:r>
          </w:p>
          <w:p w14:paraId="4ECD7D08" w14:textId="77777777" w:rsidR="00AE21D4" w:rsidRDefault="00CA26C5">
            <w:pPr>
              <w:pStyle w:val="ulli"/>
              <w:numPr>
                <w:ilvl w:val="0"/>
                <w:numId w:val="8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Increased process improvement initiatives and troubleshoot problems for corrective action to boost functionality and workflow. </w:t>
            </w:r>
          </w:p>
          <w:p w14:paraId="3C427419" w14:textId="77777777" w:rsidR="00AE21D4" w:rsidRDefault="00CA26C5">
            <w:pPr>
              <w:pStyle w:val="ulli"/>
              <w:numPr>
                <w:ilvl w:val="0"/>
                <w:numId w:val="8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Maintained project compliance by reviewing contractor scope, materials and pricing take-offs to achieve competitive bidding with zero lost time accidents. </w:t>
            </w:r>
          </w:p>
          <w:p w14:paraId="5C6CB4E7" w14:textId="77777777" w:rsidR="00AE21D4" w:rsidRDefault="00CA26C5">
            <w:pPr>
              <w:pStyle w:val="ulli"/>
              <w:numPr>
                <w:ilvl w:val="0"/>
                <w:numId w:val="8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Maintained high-quality standards, educating general contractors on quality control. </w:t>
            </w:r>
          </w:p>
          <w:p w14:paraId="5164E93E" w14:textId="77777777" w:rsidR="00AE21D4" w:rsidRDefault="00CA26C5">
            <w:pPr>
              <w:pStyle w:val="ulli"/>
              <w:numPr>
                <w:ilvl w:val="0"/>
                <w:numId w:val="8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Coordinated construction planning, material resources and staff scheduling to ensure on-time, under-budget completion of projects. </w:t>
            </w:r>
          </w:p>
          <w:p w14:paraId="2754DBDF" w14:textId="77777777" w:rsidR="00AE21D4" w:rsidRDefault="00CA26C5">
            <w:pPr>
              <w:pStyle w:val="ulli"/>
              <w:numPr>
                <w:ilvl w:val="0"/>
                <w:numId w:val="8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Gathered project material submittal's and maintained records of approvals. </w:t>
            </w:r>
          </w:p>
          <w:p w14:paraId="7D83C683" w14:textId="77777777" w:rsidR="00AE21D4" w:rsidRDefault="00CA26C5">
            <w:pPr>
              <w:pStyle w:val="ulli"/>
              <w:numPr>
                <w:ilvl w:val="0"/>
                <w:numId w:val="8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lastRenderedPageBreak/>
              <w:t xml:space="preserve">Kept track of all inventory, including supplies and materials to help ensure against loss. </w:t>
            </w:r>
          </w:p>
          <w:p w14:paraId="43637AE3" w14:textId="77777777" w:rsidR="00AE21D4" w:rsidRDefault="00CA26C5">
            <w:pPr>
              <w:pStyle w:val="ulli"/>
              <w:numPr>
                <w:ilvl w:val="0"/>
                <w:numId w:val="8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Reviewed and investigated Proposed Change Order Requests. </w:t>
            </w:r>
          </w:p>
          <w:p w14:paraId="5A6E3480" w14:textId="77777777" w:rsidR="00AE21D4" w:rsidRDefault="00CA26C5">
            <w:pPr>
              <w:pStyle w:val="ulli"/>
              <w:numPr>
                <w:ilvl w:val="0"/>
                <w:numId w:val="8"/>
              </w:numPr>
              <w:spacing w:line="320" w:lineRule="atLeast"/>
              <w:ind w:left="640" w:hanging="252"/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Collaborated with field engineering and construction to prepare scopes of work for inclusion into bid packages. </w:t>
            </w:r>
          </w:p>
        </w:tc>
      </w:tr>
    </w:tbl>
    <w:p w14:paraId="5F9B39FE" w14:textId="77777777" w:rsidR="00AE21D4" w:rsidRDefault="00CA26C5">
      <w:pPr>
        <w:pStyle w:val="divdocumentdivsectiontitle"/>
        <w:spacing w:before="240" w:after="40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lastRenderedPageBreak/>
        <w:t>Education and Training</w:t>
      </w:r>
    </w:p>
    <w:tbl>
      <w:tblPr>
        <w:tblStyle w:val="div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00"/>
        <w:gridCol w:w="8340"/>
      </w:tblGrid>
      <w:tr w:rsidR="00AE21D4" w14:paraId="34E52883" w14:textId="77777777">
        <w:trPr>
          <w:tblCellSpacing w:w="0" w:type="dxa"/>
        </w:trPr>
        <w:tc>
          <w:tcPr>
            <w:tcW w:w="2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0CA87A" w14:textId="77777777" w:rsidR="00AE21D4" w:rsidRDefault="00CA26C5">
            <w:pPr>
              <w:pStyle w:val="divdocumentdivparagraphspandateswrapperParagraph"/>
              <w:spacing w:line="320" w:lineRule="atLeast"/>
              <w:rPr>
                <w:rStyle w:val="divdocumentdivparagraphspandateswrapper"/>
                <w:rFonts w:ascii="Century Gothic" w:eastAsia="Century Gothic" w:hAnsi="Century Gothic" w:cs="Century Gothic"/>
                <w:b/>
                <w:bCs/>
                <w:color w:val="333333"/>
                <w:sz w:val="10"/>
                <w:szCs w:val="10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  <w:t>2013</w:t>
            </w:r>
          </w:p>
        </w:tc>
        <w:tc>
          <w:tcPr>
            <w:tcW w:w="83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A83D0B" w14:textId="2A38DA25" w:rsidR="00AE21D4" w:rsidRDefault="005179FC">
            <w:pPr>
              <w:pStyle w:val="divdocumentdivparagraphspandateswrapperParagraph"/>
              <w:spacing w:line="320" w:lineRule="atLeast"/>
              <w:rPr>
                <w:rStyle w:val="span"/>
                <w:rFonts w:ascii="Century Gothic" w:eastAsia="Century Gothic" w:hAnsi="Century Gothic" w:cs="Century Gothic"/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pandegree"/>
                <w:rFonts w:eastAsia="Century Gothic"/>
              </w:rPr>
              <w:t>BA</w:t>
            </w:r>
            <w:bookmarkStart w:id="0" w:name="_GoBack"/>
            <w:bookmarkEnd w:id="0"/>
            <w:r w:rsidR="00CA26C5"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: Construction Management</w:t>
            </w:r>
            <w:r w:rsidR="00CA26C5"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with PMP </w:t>
            </w:r>
          </w:p>
          <w:p w14:paraId="68BF234E" w14:textId="1171355B" w:rsidR="005179FC" w:rsidRDefault="00CA26C5">
            <w:pPr>
              <w:pStyle w:val="spanpaddedline"/>
              <w:spacing w:line="320" w:lineRule="atLeast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  <w:r>
              <w:rPr>
                <w:rStyle w:val="spancompanyname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Bellevue College</w:t>
            </w:r>
            <w:r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spanhypenfont"/>
                <w:rFonts w:ascii="MS Mincho" w:eastAsia="MS Mincho" w:hAnsi="MS Mincho" w:cs="MS Mincho"/>
                <w:color w:val="333333"/>
              </w:rPr>
              <w:t>－</w:t>
            </w:r>
            <w:r>
              <w:rPr>
                <w:rStyle w:val="spanhypenfont"/>
                <w:rFonts w:ascii="Century Gothic" w:eastAsia="Century Gothic" w:hAnsi="Century Gothic" w:cs="Century Gothic"/>
                <w:color w:val="333333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>Bellevue, WA</w:t>
            </w:r>
            <w:r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  <w:t xml:space="preserve"> </w:t>
            </w:r>
          </w:p>
          <w:p w14:paraId="3F18A433" w14:textId="2F5FFE96" w:rsidR="005179FC" w:rsidRDefault="005179FC">
            <w:pPr>
              <w:pStyle w:val="spanpaddedline"/>
              <w:spacing w:line="320" w:lineRule="atLeast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</w:p>
          <w:p w14:paraId="10B693F7" w14:textId="77777777" w:rsidR="005179FC" w:rsidRDefault="005179FC">
            <w:pPr>
              <w:pStyle w:val="spanpaddedline"/>
              <w:spacing w:line="320" w:lineRule="atLeast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</w:p>
          <w:p w14:paraId="7A3A97F9" w14:textId="190A033F" w:rsidR="005179FC" w:rsidRDefault="005179FC">
            <w:pPr>
              <w:pStyle w:val="spanpaddedline"/>
              <w:spacing w:line="320" w:lineRule="atLeast"/>
              <w:rPr>
                <w:rStyle w:val="divdocumentsinglecolumnCharacter"/>
                <w:rFonts w:ascii="Century Gothic" w:eastAsia="Century Gothic" w:hAnsi="Century Gothic" w:cs="Century Gothic"/>
                <w:color w:val="333333"/>
                <w:sz w:val="20"/>
                <w:szCs w:val="20"/>
              </w:rPr>
            </w:pPr>
          </w:p>
        </w:tc>
      </w:tr>
    </w:tbl>
    <w:p w14:paraId="56500992" w14:textId="77777777" w:rsidR="00AE21D4" w:rsidRDefault="00CA26C5">
      <w:pPr>
        <w:pStyle w:val="divdocumentdivsectiontitle"/>
        <w:spacing w:before="240" w:after="40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Certifications</w:t>
      </w:r>
    </w:p>
    <w:p w14:paraId="7938CE19" w14:textId="77777777" w:rsidR="00CB0389" w:rsidRDefault="00CA26C5">
      <w:pPr>
        <w:pStyle w:val="divdocumentsinglecolumn"/>
        <w:spacing w:line="300" w:lineRule="atLeast"/>
        <w:ind w:left="2300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>Current CPR</w:t>
      </w:r>
      <w:r w:rsidR="00CB0389">
        <w:rPr>
          <w:rFonts w:ascii="Century Gothic" w:eastAsia="Century Gothic" w:hAnsi="Century Gothic" w:cs="Century Gothic"/>
          <w:color w:val="333333"/>
          <w:sz w:val="20"/>
          <w:szCs w:val="20"/>
        </w:rPr>
        <w:t xml:space="preserve"> </w:t>
      </w:r>
    </w:p>
    <w:p w14:paraId="578C1A07" w14:textId="13478627" w:rsidR="00AE21D4" w:rsidRDefault="00CA26C5">
      <w:pPr>
        <w:pStyle w:val="divdocumentsinglecolumn"/>
        <w:spacing w:line="300" w:lineRule="atLeast"/>
        <w:ind w:left="2300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>Master Builder Association Certificate of Completion</w:t>
      </w:r>
    </w:p>
    <w:p w14:paraId="39F23D64" w14:textId="6A7CE3BD" w:rsidR="00CB0389" w:rsidRDefault="00CB0389">
      <w:pPr>
        <w:pStyle w:val="divdocumentsinglecolumn"/>
        <w:spacing w:line="300" w:lineRule="atLeast"/>
        <w:ind w:left="2300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>Completion of Home Inspector Training</w:t>
      </w:r>
    </w:p>
    <w:p w14:paraId="34CF5F47" w14:textId="77777777" w:rsidR="00AE21D4" w:rsidRDefault="00CA26C5">
      <w:pPr>
        <w:pStyle w:val="divdocumentdivsectiontitle"/>
        <w:spacing w:before="240" w:after="40"/>
        <w:rPr>
          <w:rFonts w:ascii="Century Gothic" w:eastAsia="Century Gothic" w:hAnsi="Century Gothic" w:cs="Century Gothic"/>
          <w:b/>
          <w:bCs/>
          <w:caps/>
        </w:rPr>
      </w:pPr>
      <w:r>
        <w:rPr>
          <w:rFonts w:ascii="Century Gothic" w:eastAsia="Century Gothic" w:hAnsi="Century Gothic" w:cs="Century Gothic"/>
          <w:b/>
          <w:bCs/>
          <w:caps/>
        </w:rPr>
        <w:t>Languages</w:t>
      </w:r>
    </w:p>
    <w:p w14:paraId="1286ED61" w14:textId="77777777" w:rsidR="00AE21D4" w:rsidRDefault="00CA26C5">
      <w:pPr>
        <w:pStyle w:val="divdocumentsinglecolumn"/>
        <w:spacing w:line="300" w:lineRule="atLeast"/>
        <w:ind w:left="2300"/>
        <w:rPr>
          <w:rFonts w:ascii="Century Gothic" w:eastAsia="Century Gothic" w:hAnsi="Century Gothic" w:cs="Century Gothic"/>
          <w:color w:val="333333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</w:rPr>
        <w:t>Fluent in conversational Spanish</w:t>
      </w:r>
    </w:p>
    <w:sectPr w:rsidR="00AE21D4">
      <w:pgSz w:w="12240" w:h="15840"/>
      <w:pgMar w:top="480" w:right="800" w:bottom="4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8C0D5C67-A041-405A-8EB8-D191760B007A}"/>
    <w:embedBold r:id="rId2" w:fontKey="{EBCDE7DB-E715-4E30-A789-9F5865FAA9E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3" w:subsetted="1" w:fontKey="{60610F70-65AE-4773-ABDF-603A1A13E9F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3FAAA951-CA7C-4DAE-85F7-9D5AF273BFB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ABA61C0-ADF4-4AD4-9B95-7BD17CF59E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D982E3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BA16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8E240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38C31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4FE5B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2A33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288B0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DDEF6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6EC5D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28448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3E6D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48A6C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49AB4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92283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666B4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8462F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DAFC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E2035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31E66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548B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1BADE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E4206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12264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50BA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12D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A9030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904DB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4CA06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D04E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24D9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0C8E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7808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9E17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726A2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0EA4B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A483C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D6E4A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4EDF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7FA3D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6507E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0CC6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95AAB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06EA2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30291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8A8C8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20B40C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9AEC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3D666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3D0AE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72805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1C074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DAF6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3A18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76A1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AA2253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FA80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308A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E889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02E9D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E4837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DA93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CE54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7A27C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571E8A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C863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0E16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2658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07E54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572BD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86499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A278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0AABE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embedTrueTypeFonts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21D4"/>
    <w:rsid w:val="00234886"/>
    <w:rsid w:val="005179FC"/>
    <w:rsid w:val="00787AAB"/>
    <w:rsid w:val="00AE21D4"/>
    <w:rsid w:val="00C0153C"/>
    <w:rsid w:val="00C41A80"/>
    <w:rsid w:val="00CA26C5"/>
    <w:rsid w:val="00CB0389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9582A"/>
  <w15:docId w15:val="{9095A7F6-9983-48A9-A889-E6B264110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300" w:lineRule="atLeast"/>
    </w:pPr>
    <w:rPr>
      <w:color w:val="333333"/>
    </w:r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thinbottomborder">
    <w:name w:val="div_document_thinbottomborder"/>
    <w:basedOn w:val="Normal"/>
  </w:style>
  <w:style w:type="character" w:customStyle="1" w:styleId="divnamespanfName">
    <w:name w:val="div_name_span_fName"/>
    <w:basedOn w:val="DefaultParagraphFont"/>
    <w:rPr>
      <w:b w:val="0"/>
      <w:bCs w:val="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none" w:sz="0" w:space="1" w:color="auto"/>
      </w:pBdr>
      <w:spacing w:line="380" w:lineRule="atLeast"/>
    </w:pPr>
    <w:rPr>
      <w:sz w:val="18"/>
      <w:szCs w:val="18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40" w:lineRule="atLeast"/>
    </w:pPr>
    <w:rPr>
      <w:color w:val="009999"/>
    </w:rPr>
  </w:style>
  <w:style w:type="paragraph" w:customStyle="1" w:styleId="divdocumentdivnoPind">
    <w:name w:val="div_document_div_noPind"/>
    <w:basedOn w:val="Normal"/>
  </w:style>
  <w:style w:type="paragraph" w:customStyle="1" w:styleId="p">
    <w:name w:val="p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divdocumentdivparagraphspandateswrapper">
    <w:name w:val="div_document_div_paragraph_span_dates_wrapper"/>
    <w:basedOn w:val="DefaultParagraphFont"/>
  </w:style>
  <w:style w:type="paragraph" w:customStyle="1" w:styleId="divdocumentdivparagraphspandateswrapperParagraph">
    <w:name w:val="div_document_div_paragraph_span_dates_wrapper Paragraph"/>
    <w:basedOn w:val="Normal"/>
  </w:style>
  <w:style w:type="character" w:customStyle="1" w:styleId="divdocumentsinglecolumnCharacter">
    <w:name w:val="div_document_singlecolumn Character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hypenfont">
    <w:name w:val="span_hypenfont"/>
    <w:basedOn w:val="span"/>
    <w:rPr>
      <w:sz w:val="14"/>
      <w:szCs w:val="14"/>
      <w:bdr w:val="none" w:sz="0" w:space="0" w:color="auto"/>
      <w:vertAlign w:val="baseline"/>
    </w:rPr>
  </w:style>
  <w:style w:type="table" w:customStyle="1" w:styleId="divdocumentdivparagraphTable">
    <w:name w:val="div_document_div_paragraph Table"/>
    <w:basedOn w:val="TableNormal"/>
    <w:tblPr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Eddie Tucker</vt:lpstr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Eddie Tucker</dc:title>
  <cp:lastModifiedBy>Eddie Tucker</cp:lastModifiedBy>
  <cp:revision>4</cp:revision>
  <dcterms:created xsi:type="dcterms:W3CDTF">2019-10-26T13:12:00Z</dcterms:created>
  <dcterms:modified xsi:type="dcterms:W3CDTF">2019-10-26T20:57:00Z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TD4AAB+LCAAAAAAABAAVm0W2q0AURQdEA7fGb+DuTg93CwQb/c+bAAuqbp2zNyEIytEsA8ECSjA8g8EkJ8IkjpEIjNAUjNJ8LTI7JatfnQ8u1AmQBT1O3Na+cnDPJai31hsp4tPiPJUH52YxYnaFELtM7rVPCHNVJBRxhFxcE7bn0zGLH5t6lXGtWna2lbSoeFHP6pj0fGEqXO2IMF1VP13rA00LE5Pbcj6RDXDvif2H7z4kXX3OLOrEArHSjVu</vt:lpwstr>
  </property>
  <property fmtid="{D5CDD505-2E9C-101B-9397-08002B2CF9AE}" pid="3" name="x1ye=1">
    <vt:lpwstr>ypRb4JMINHgOb7ITtkmSrIBuydxERSKHjrTF4xLmuIvDZzmKOJaM2YkY7gUvoIE1SM6PLjYPF/PsiH61RQcXD6AVWsfc6+Jk5aN8g6OjsaHMkqbPlZX1JUJ3i5ithEs6ThDEC3qVQnwCq5lNzgCd8tp2Ij2MRkAPUQcWA9XrweUcPJTMlJIImPJTl2R23RpFF5iLGdcqOXt0T496+hGcFn/WLOTfDWuFWwEFjrYwRinb+dVN1P7YMpgxOauMXcw</vt:lpwstr>
  </property>
  <property fmtid="{D5CDD505-2E9C-101B-9397-08002B2CF9AE}" pid="4" name="x1ye=10">
    <vt:lpwstr>yuEXq4/oc1ceqo/AKJ5BnE5bq/+Y+Y8qhBg3buJth/pQuMiQnAGHJZZcO9ek+I4JZOFyCWm6IhfMzQQ/6YeRwk13fmR8RDd60XAxzCs3Dr6GkV8RLLwfMxRMK9JeawP9KgbgBn8KSlJfTH7PqXuBKwzwKiC9u86Wx5aiVJtsdbFDoN53D6grNSNvaT5QI08ib0hAuaDkuhtCNQ4g383BLOTiu9UIGTOuNEJg0WGisg1eGRBXQjNwvCAnOQ8201d</vt:lpwstr>
  </property>
  <property fmtid="{D5CDD505-2E9C-101B-9397-08002B2CF9AE}" pid="5" name="x1ye=11">
    <vt:lpwstr>gbpu0rjPF7lgF/uUVGBvQSfW8nSEtfGCSNiS2LUjJ0AUL0sHO42LgG4yOqO910eGJUZrXi1mk1/pJEu2hOuI2EOfjuyhdtoI5gxVRhVOKGbz49M5DfUEXcSqvB70YmplDVSap/7KkfbSgy7woM3cYwL3/sn3pN4us0yNvqHB2306scgBLLVrh4hUB5dXkYzB1dr1KnsnKdS4rfOHNNR8ICqQ557Dathu2T/rZSlTDfa1uCwAwMa489ceKyBD4Qi</vt:lpwstr>
  </property>
  <property fmtid="{D5CDD505-2E9C-101B-9397-08002B2CF9AE}" pid="6" name="x1ye=12">
    <vt:lpwstr>uTUGhIn5e5MiN5/wzpm9wN2PJlXeAamo8jDt+3lztsRtqiu7Y5yyoSRc/mor2Yc9kIvcUUOA4cfXpLYOKwQPNKIxYcLDrquhrFQ8lJ3RDEtGOqZqniPh83WfPZTEEXWUUmKhUPQDXbwgf6356SoHs5qAZZ6xs818ljRVWnnijt0q1IzAUX7lnHl6nCje3dDIlW/Bm+kkloxd/KUopLX0qPfrq48WV0WekO8m9/2WK6kvUzNKVuNJOdVP/DZIYNI</vt:lpwstr>
  </property>
  <property fmtid="{D5CDD505-2E9C-101B-9397-08002B2CF9AE}" pid="7" name="x1ye=13">
    <vt:lpwstr>NoF1DEiTgsy9WoZqLIwvJNSwkhsJk60PnATEuQ02cOcZQjnnr/ksBI9NQ2by67jW30gG9HifiYevHtF7gWe+qxaAGKH1SUF7ltI66ZuAbeW2fKUkOw0AiwhYZDtJlLbOsHbagtrC2W9UIAG3TY0hlQWOOFLXDz5xbnnTXtTMQp87V74zUAczutUxOHmtYG02+9yRsqRzZlXK1xeSTte4H19ux4PhNQZEVKt3guc6WKjr8TN9+fm91KLjA1FbIxC</vt:lpwstr>
  </property>
  <property fmtid="{D5CDD505-2E9C-101B-9397-08002B2CF9AE}" pid="8" name="x1ye=14">
    <vt:lpwstr>37qcdE5w+pGQNFatUcpezaR6lPtfbujdHIeN6HrVTMgQMRbbfgUH8y/riN8UEISb7avIaY/IdyIa3aaGXP8EMbU5OZVgWe4+dGq3wFLZDbxOxAEQaCdmfFV2aHB26dh8Pn+mHlo2KxVPHULtP5YeQgRCwiU0ZyU2IpS2z7ik9GKk5fF/m7Y1y9BaA5lOgFGJbVFB8aFkG7teZDuN4IjtNRvtADdTcOh2LV/nbhsBuo1KarRO315cqUsBv+k6YXm</vt:lpwstr>
  </property>
  <property fmtid="{D5CDD505-2E9C-101B-9397-08002B2CF9AE}" pid="9" name="x1ye=15">
    <vt:lpwstr>N9tJ9JLf8cU2c8JcmjwLrZhR1CuN3ygz2b+kDYc6MDjG75dLT+TYkpgREslRe3Trhh8wVdqoimMR47IiqcunxxRGAwsGIUoFDr96ggBUPwPBV0z5ZOPFHwFHQKxY0kAFOQljEigZojwbPkaPKXV82+ItUgyqyEfff1GiBTgv/NS871fgJl98InM1ZrktGCrAhGb5+/tdhbf7ZDa+1nIn0RrIJgzrkq7zZ9TbiLdGr81ReoN+uln/Mtxz3tQRzMt</vt:lpwstr>
  </property>
  <property fmtid="{D5CDD505-2E9C-101B-9397-08002B2CF9AE}" pid="10" name="x1ye=16">
    <vt:lpwstr>7ZdnO/gTR3j/42VMu6ZdYQ3E92ur4X9CMLg2E/KZ1exbrlFo0/BWC30O8jD9cQ7DL8kvrj8M76spNRnjdUnlUa3JsaMhGCBfeMVf4GnQ5CZvukqpyxl6rJ+qAu3cTR5+n198nkeQgSOWoArwuTOPiq6QRkHBgWAEdUoMF+XDV6hfFeKVg3vRw6kll0CBcqM16k/jrFBZnUPw/UlNuv8pOBJ+vJsmPrUjDXvb1GXIvfXKfgL8+PE+xPL4+rFlES9</vt:lpwstr>
  </property>
  <property fmtid="{D5CDD505-2E9C-101B-9397-08002B2CF9AE}" pid="11" name="x1ye=17">
    <vt:lpwstr>YDOmWGkOADE/AVJB5TkklqatVPmhI87IKm22d1aAbP7XODdt/UjFyR4gUkfMkCcMd0+XvD6lXFK9q7W87J4VvAeeioXTFcwMD0BcSKqQBlwCrXNSWe1TjWmXCjJXw2ZrP+rkP2yD4xVSDSE7o/rZh4X9zw479ADAhIi7+B35I6cui4/bmT2arCfKr/dqJhBwFHo9cD7AcP6g0ZviNcygGZHwYfYFHxnQLwsea7v13DFzZq163k369TYEDm993yR</vt:lpwstr>
  </property>
  <property fmtid="{D5CDD505-2E9C-101B-9397-08002B2CF9AE}" pid="12" name="x1ye=18">
    <vt:lpwstr>HlSKbNgISKwVReZn1q5Bf5k6NcL3nwmz1W8h44A7IfDJqZQghY7k5IisPj1tdq11tqb14CJy9aUggYEEerWizeVgqBsfjyFfU4HDEvWQK5OYepRCeekvVA1JI5M6yeDgawUAWelJItWXwyFmZts/rySUt/KS8m6bFiJXJv0Z4utl1ZcSDAxXP7KTlRwvTS6kFZ87PJgr2+FFF13riUzW1RW5HmQcmdVzAppSfWM9SPN64CgiZTluBNrBXP9pKXR</vt:lpwstr>
  </property>
  <property fmtid="{D5CDD505-2E9C-101B-9397-08002B2CF9AE}" pid="13" name="x1ye=19">
    <vt:lpwstr>Vye9uXJ0jpzLufYZ3dQDy4lpyyOacglul1VlUtnh+hAv+aFhDJZJIeHHxTHXnWecukkiV31u8i0gsYdi+S8iyRmBRXJFhuXl3PtpPQNsoYHWTG9PWM9wTyvD2kvnMWZT5HywGCrInmgvRyQlyWAmSdcgmMddSNRcj6y0w/1lhUy4VvoD1Duu+9f+FMsDCmDH/4L17UM4rt+eDYqOi1wSwfcMk52SB2KdOmjqLv3o3lzsgqIp434B2DuwygiAX6I</vt:lpwstr>
  </property>
  <property fmtid="{D5CDD505-2E9C-101B-9397-08002B2CF9AE}" pid="14" name="x1ye=2">
    <vt:lpwstr>tB1VF7f89dkNVqgCnxMM/T6p5YD3aQQIuqVnQGSkTWEpb8c+7t7hY7UMKY2XiXviY2MrFbC17+/E1yDS0UVPYnp3S0gwSkT8CmT97KYjPzMAWFt6fW9+FkbFXJEi9Zn+kQs7jitvc2ayMzUiaiQyQSFjYKWrsZBXd0LF9ICWEH/HDbaSmCI5Zld709sfvLhLB6hk+r+d6AoHyqr/DkESRxPaxohMSdVDPxLhuOGy4+7l8XHcaBWS0wSNHdSnz9+</vt:lpwstr>
  </property>
  <property fmtid="{D5CDD505-2E9C-101B-9397-08002B2CF9AE}" pid="15" name="x1ye=20">
    <vt:lpwstr>jirageKjGg/RwlntMdZpujWnNPHKzAWwoi0EdizqKiVdAJj2gQ6zLKHRDv90fFzU+wj5AkdNaa3a6qs1WAdDiSk9Y2gc9VAbvjoJF/vLDM3jz4rBCYzie/eYa5/l3Q+ig1WRfijtOzDG9X5EZ6esRCuVDwHH6sNY3t7Syg/IH1QtGmx2lmyeLo4ntQznsv09cTWcPofLSPQTS6Bw0TEDoEyyglXidSaLOYohKKL9pk4dSX3VL8o3Ncs7fMcaUIN</vt:lpwstr>
  </property>
  <property fmtid="{D5CDD505-2E9C-101B-9397-08002B2CF9AE}" pid="16" name="x1ye=21">
    <vt:lpwstr>cWazZJykC6wYB+brxr/LNX/7OHwCj4LxClIBUf93pSo15XR8MX2PsqYn3OKqLWm6LTgSi6zSSe7XDSDsQFS9z3Saczmq8mz8v+bijEJ0VbY9NARg+yjAuztr6yucCPLNeDLAhdNAPmgwejwIB8jt5Cbv5u/GDr0BeKE/4Df7KUNov6Znzh2g8OyLEhXLfEBNtY+uFL+FcPHQDP73ocsB9e9wLFu0WtWuO4+d6TeerHZWCSzWZLAG05uR2Il+15h</vt:lpwstr>
  </property>
  <property fmtid="{D5CDD505-2E9C-101B-9397-08002B2CF9AE}" pid="17" name="x1ye=22">
    <vt:lpwstr>/THOufBVw/dDLma/MpC7heUHeLe+G/jG3BtcNOjGKBr3RDmIMG35XkW/Wg374UTS9UAaa6+Bv6rYJOb2cmfiReG9pOI5xbGiiQ4hlcLRL21urhi8h3RTIt/q5SOoA34lu1Hcitg6kZgpHKRL+JObZX9GtikNjCt4M36tpRn5VioJidbq9jvWHf1rkmZiEY0m0UDx8uXzcJrvsONhUEopVxn6wp87MJiXycgfUuVuRI5NgSy8iIH7Urglhru3z+n</vt:lpwstr>
  </property>
  <property fmtid="{D5CDD505-2E9C-101B-9397-08002B2CF9AE}" pid="18" name="x1ye=23">
    <vt:lpwstr>eDDg8IWSr5p+mur6D3NWQRboy9ZUOL4Y0H8H53JHhuvV6Pn3ADQIjp3dpC5w6K/ZyzDdNQVmk7pBAEtew+VlWuGF02DGVlIyZd3LAt7d+hEf3SJ+sT+muUyh0qdoZbCfh/BSoSMP12bhrdqgYGIUEsBYfHkxDi7KUL6nJ/D61qgVb4bbXV2K+c2Umn1teM3e424vKKJirjeDZbRUZXdHSANh7rAshuRIB7oN+91ac8sL6Cw+mU8LsSKVYER9uHR</vt:lpwstr>
  </property>
  <property fmtid="{D5CDD505-2E9C-101B-9397-08002B2CF9AE}" pid="19" name="x1ye=24">
    <vt:lpwstr>U9hCoE59jGh4Vsx7F/+1+Yf00CjpPCl+cKJtfsqj0PTSkSxzfsjKJqVcKJa2IdGkKFJNiHMfkmCuXEK46BGFDmo/7O4RrH5onBkf5sRAfouWTiWfeK04JnbKZ3xc+/SgoAFUcuqjCv50GnBMR+ntEBySV2BldBiyeaEvM0AZPwTG8Qz2A3KKzld1Zkzvbbf9AAnCHdCSJ4VUawycGqRsGESBNy7B1GeJpuXdATIbSQculeKKTifXnT/G2UEJkKq</vt:lpwstr>
  </property>
  <property fmtid="{D5CDD505-2E9C-101B-9397-08002B2CF9AE}" pid="20" name="x1ye=25">
    <vt:lpwstr>lnNLoPXBiiNTNBJDgSnJvEcBOlY3J/xYwZH8ABY92qa/NQr8pmDt1pC8iEP1JebRfpDyrFg7qCEd5pAS61VUaAxuWnctRpuXKJ4hYgWKSFuzE26LoPyb6VroScXTPLxle3afjeiFJfHMS1HT5LqWvsXk73y2O9nJGeLWypYkf/TxgPThprI2Jb5vK2irjmxhHWomKJtJjdPi+6tu5m1vgM33zbiPlcTS+5kXZxXvqoFLIx8cGHpMTnNd5VhHUFb</vt:lpwstr>
  </property>
  <property fmtid="{D5CDD505-2E9C-101B-9397-08002B2CF9AE}" pid="21" name="x1ye=26">
    <vt:lpwstr>DrYhEPHlYtZnIGZwyRl4OAfBeCly5jEpyhIeD1fC4zRFJBnBYew1hliTNdk2DiVjM0mZLWp8Y335bGq0bfPgPtAXbqSwvILxVCd92N5tSABa4jc93C4d91xdC6+jgkYnr3TtJnutBY8v7Iiy0/+j2M6INOc44KxOAw2olKRcnIrTfSuEg8m5FBmUBikawj2eZ/cvv9MMCPHp9L+IV968rmB2ivzy43edD/QKux/TeDvbXc3tQS5hH4wpr1Xd2PZ</vt:lpwstr>
  </property>
  <property fmtid="{D5CDD505-2E9C-101B-9397-08002B2CF9AE}" pid="22" name="x1ye=27">
    <vt:lpwstr>hEK+AMTe+CeyyTpsMk8O+bmMdMFpPtC+SDFSaqz1m4cKMHgyLYnVeRCFNK1cmtKMNJqPiZ5TWAUjbbtrjSsCdpyX8irWc3OG3aMc9jj4Cr+oIMDkOTq/w6DOW4hZ+zb+94/sB3xJMI5WXDTU5+XRtQFTccdF05McpHX07EpNPhJKXCU3EmMMvq15q51labb3YG5FjpfdyaE45D+gtmOMxQZvXH7zEkarIuXHw6Q08NdmYu6OifHYbEbPjJ/lszk</vt:lpwstr>
  </property>
  <property fmtid="{D5CDD505-2E9C-101B-9397-08002B2CF9AE}" pid="23" name="x1ye=28">
    <vt:lpwstr>pXkoUBL3qyYMCSqB2RP4J2qtHyFhoOe28QtIeZZ+mykojynps/SNPsXx4PKGrUHS6PYDnnRaRAAWKqO+wemjIyagGGR9702/uC4UHkFFgkVPv3CaMesv/8rEnFS7+xEZI5a7VqFsG0VxwicPIl3od832G2efXzjpMd52icNB6KK0HTz25+e7BL8N60BQTUgklICqGl1rlIjJgj9gVf0KznHnZurVCl6gkLY2S9NQ3e97Zm73EqzyhB5/laEj4lq</vt:lpwstr>
  </property>
  <property fmtid="{D5CDD505-2E9C-101B-9397-08002B2CF9AE}" pid="24" name="x1ye=29">
    <vt:lpwstr>0JesLM/qRTnxkGMVxD6+lnVxXvvRcxrgNUATj+HgwWKvkva7oMYQYUN9F+ky6pN7Das8DC0OaacexuLvUWfsUkJRjR0PvwplfmQZi32UFHxLGtVn3wKwWzljCzraaI597L38RmZaqQO+nx4dZrMkrntBi6Zvmen3exeRpH8rhZMhcPzzpEqLavpkBoUTPWeGP6O+jFCb0KTvFVOdZCt81U+X1h+859EPBErjN6Gi8/jV83ut5JzXE8Sn63FrWYp</vt:lpwstr>
  </property>
  <property fmtid="{D5CDD505-2E9C-101B-9397-08002B2CF9AE}" pid="25" name="x1ye=3">
    <vt:lpwstr>2ZuCMz9gZiOTxUx+K0woRlMrZCUDmIn1FtxgVmYN7yyz+dsz241w/vk9uo1y3qXtMbf2+/giUeU6pwWBoxm1rbQDhJWAYaxyNhc73LUVGFLnZ7WYtXRXQIpMsKAt7ZORPgxucVRgO0bAPmAgXxD6Jf34Wo9iS17g1Azz7l1yQ7FI1Saui3+gU3cKCat0r8iYi+7DU6+lL99Y/N+W7N0B2uW+6a3j04MslAcPnMfvomCNLhEHXsKxFfe5x57MdOM</vt:lpwstr>
  </property>
  <property fmtid="{D5CDD505-2E9C-101B-9397-08002B2CF9AE}" pid="26" name="x1ye=30">
    <vt:lpwstr>qhKfJw8ZXH4o0a6QijEF4u/HQSNZQxycVWeeChb4CUWrm+v+C3IJi5CqJofmrbr4p85L3x8a8fw7131Q2KWdWYapmVy9GeGytWe09RDggdtyPeRp3SxBBaDnNBwZYy26siUek/IICrDTRyXXvs4/aLslGC0xHMtjA9ZRXHCFsnRyr0PC/OtqSz2ZtO53uID4JwIj8+v+w+l+VqcwNBqueMeqbFHISwe5ef/fsC6h/mr68ib+yH2ww7CHnGkGDsp</vt:lpwstr>
  </property>
  <property fmtid="{D5CDD505-2E9C-101B-9397-08002B2CF9AE}" pid="27" name="x1ye=31">
    <vt:lpwstr>+v8Iwope2FfvFgvKezmn/CrupqBoAWfV6vdKZrl9K9EbdPT3u0C79zTBOmGJdP1E//XnruKTUQn4BSe7N+fW2SiRh7T13IJzpbrGjTeqf/QnGX31CftA6xmCIgTEE2tPVoexh2GHeyXJGCGcYEG8zj4eypIoFMvTfcL1aSy6BACGMnjLdT9a4TGYkgt4gFwq1bRuR304cmAp/80DO0/3mbvJiP4s2Z6eag/LLSMIWlPpLk+5520o7u4QlDU8E9F</vt:lpwstr>
  </property>
  <property fmtid="{D5CDD505-2E9C-101B-9397-08002B2CF9AE}" pid="28" name="x1ye=32">
    <vt:lpwstr>OW5DTq9+lVB3v9NANAiHAgtxaFcJLi5fEMJHcz+NBnwPvZLRqtNP2weqwiTnxzlJxn2//u1AJvzZc7B4KGhco6v54guldZm/FVWWFlT6XY/+t2QdMElPTt1CpYmrcWIPAOHpb9IEEUCgDFsKhD+/W+Dopv5y3agqi9ZVjEpJxri11AuKfIKeu0LJtveVLfziA6PVu9+dF/PLwDZDyJWZu17cd2ejsHikXqtTj6IGPAMkt5HKu788aAOSFgkb8gK</vt:lpwstr>
  </property>
  <property fmtid="{D5CDD505-2E9C-101B-9397-08002B2CF9AE}" pid="29" name="x1ye=33">
    <vt:lpwstr>dHT8dKou/ch/wr3L/RNq+nguHNmP+TprCcrb+IozM+waculQZlNIjYTMLfZFd8Qr6sJcFzGwu2IG1Lx/RZb2UgKzMr5RPKb2MRgT8kZ2Uff+u8aIapmKsb1QfWGRsm7mR5cwMWj3tU3plJsAOWROln7N2MRtUeFTLLAHtXI8647lSX72RiOZnBpqIgLGVQ3mNNousX6+Qhg17fjuroG4p/cbQ0XbuA5fjCeAO+VQD9t4sC6VC5przOKCLgwFeC+</vt:lpwstr>
  </property>
  <property fmtid="{D5CDD505-2E9C-101B-9397-08002B2CF9AE}" pid="30" name="x1ye=34">
    <vt:lpwstr>CTPibZB/9mpIo/PdTL2Sjdsd6b202RFr0QPUOCbKg5PPuBLKLWQu0gneEorXhfv+GU0LxkZG0MHtoOjfVXUkPTen/D6K3exzjU+JgnelvHySmJ6JELNYMtnjJDUPd9QxIX89NUhKJdr0SIvPGt3777cAaNpHHpStZO5yOalDGwcQ/JdALy94byRT6t2SqNd2kCgvSagut6AxOp5csKy+9g2H+dwLCaKHNt+4VUQeVkGO8KoGffmTB7SQAYdGmAQ</vt:lpwstr>
  </property>
  <property fmtid="{D5CDD505-2E9C-101B-9397-08002B2CF9AE}" pid="31" name="x1ye=35">
    <vt:lpwstr>LukUZH1lIEds4XJG6fRYY4EE6VQJv/cohBPHVBJywvGk4saH44rMXWNimCh4uq4JQiOUJKkBN/mhg8F7ROgw58vJ/+QCEo6EzT88cd8an8yEx+YU8nFVkPD8OA/vcJx825Xh55cmO1wDlrM/WEL0OT7s9jfsDkir91lSfm9AX07ov1TwoRfPENruOHo8hI2bNfmDaFtLhjpzPvKqJuOYwKnFIvQ/0Q8jLGWF6w9rU+cm3HIKu8AfOs13X4I41/b</vt:lpwstr>
  </property>
  <property fmtid="{D5CDD505-2E9C-101B-9397-08002B2CF9AE}" pid="32" name="x1ye=36">
    <vt:lpwstr>47c7IZVOL2C82uJ7IbQaE4Em/dPyyZ3uCP/eR7qFI4h+1MJDNkjp0RxgELTBDULpKVKeHld5RoJrzg5hBolM1Z/JQreJjXlvctBbdENyxJfccEleruCrfQkXjqrxws1YypHzM92goajaJZs9FJqDQ2L3MtWiNzSqzgJKvD004ohjNY5ASJ3gufDQLvue32tybvoyrJabJLJx9YAv79VO+GuyDPmB4JvND2F6yPLrXX8mQc8tW9j4LZssLjavlYK</vt:lpwstr>
  </property>
  <property fmtid="{D5CDD505-2E9C-101B-9397-08002B2CF9AE}" pid="33" name="x1ye=37">
    <vt:lpwstr>Y8mly4EN+ITboLgRpic/KqjpZkAjpMMYTgKVv6M86GCHsfkRWMxsDwvql6zlg+BK5zEIfzwmAX8CjK8nMxz1bbg/+CL6N24Mx7+l6taV89qt5r/M3Awx/LxTRyY81cL7mAv4LzwFjlp5H+6owe25ODPsRCJlpKvTJIUvBmy5CwbQAXvOGJ0cnz6aJjlr6fVZGnET9ZYTSJbVMQpSkK/uxPWsPHE6CIEcnV6VjpEaz6Pqm9SCgwC1bd6yNVHlLd4</vt:lpwstr>
  </property>
  <property fmtid="{D5CDD505-2E9C-101B-9397-08002B2CF9AE}" pid="34" name="x1ye=38">
    <vt:lpwstr>wFum/1MyBEC9oy+aOuizidk7i97G+2Rq7fdmPuUlTofBbjGT3j4ven7JWm8IowCQ7JC9/fYQ1byuhs0JrdG2iW2j41zr3LxNXepkhDQ2rqMUTITY9I4fZswTv3knhj++obBCJkNOBZFDN0Yly336D/ICa8K5t7E9wi92fDaOibm7idwctW4fgFeJHHZejHazwjVtDF1ZFpV3/7n06FH1ARs8wMk79a3KYktmU462KUu+2ebGrUUSxeggiBeVa7K</vt:lpwstr>
  </property>
  <property fmtid="{D5CDD505-2E9C-101B-9397-08002B2CF9AE}" pid="35" name="x1ye=39">
    <vt:lpwstr>GM9DIINi5g0PDlwn5v1JIZzRk4J2D1oyq+fqZszxfQoMV0F+DPo3kkiXbnqbXlrLKOnLqccYwBgOPyxEWIszePdL/n7A9gOCMF5uryNDaC73yryUj7dD25tP8mdHrVuzORa5v5ecTkEKZWJ8ebhJolzE98X2zacdsGS+8Rob+4WJUJNGpMnhz/5j0yDVxzXD66r+Gdwp0Rby489/uxUerMv79L00NokYRAj+Q2y2ympETudSBRlipq4KsfVOmJm</vt:lpwstr>
  </property>
  <property fmtid="{D5CDD505-2E9C-101B-9397-08002B2CF9AE}" pid="36" name="x1ye=4">
    <vt:lpwstr>E2rdWvWRNuJBEkIqSl3D7msl5kZ8obVPZqyOrlkMNIu5wmw6m01MUlGSK6cMmgxtt5XIB61ENqINfEDpe9up7cmPMS/gguWGBohg5xZ6Qox41toJeJ8sVIOi8KIGw0EPeCbJdV9XTzyUly/hNucVyKJudT7X9ZP9ccl5JEZrj+YADZxHAO6DAvJwSvPfkNSY9YlviRB3qNwucXqJaSfD53AtF7rcHhHIhTMBkwerT9WkIvK15zVwnbSUPjNkvjj</vt:lpwstr>
  </property>
  <property fmtid="{D5CDD505-2E9C-101B-9397-08002B2CF9AE}" pid="37" name="x1ye=40">
    <vt:lpwstr>Kdgp7ZU05hRq3b7UsXRPSh4rotyIY1lbEXhP445W60Rxj6CiBFjr3d/uJvXMF+aFbr5r4ZpnykVU5zLfnKM/C5CWdDtkNxDiN0wXIIApfOijCJlbv0OG8HahlPRyYS1hQZRJnt1+3UOCAhDkF1ALUVb00dhKbDXj7mmbTzEJVvVY6TxAQyV3bBS6zvdFleWeqYOzYQy1YfQE8zVk2jpDm0ADnodFEqagcEOiMl7Uc3RRCuUOYmunewz+a2Cqyv0</vt:lpwstr>
  </property>
  <property fmtid="{D5CDD505-2E9C-101B-9397-08002B2CF9AE}" pid="38" name="x1ye=41">
    <vt:lpwstr>I2I6Tj+Vjgz/KVCVF1sRlOIxqykn2dnA0fTu/0B6t5m97PFryukzYrDG6vfGN5gT868i3jvG+7IOIWXnssyW4DhNjmMUVHOCU5jDnrtuqxEBYNK5faDBX6TIkwLiQn2EnbepicXk6s56oVnCzxFZLn6W5GWMI+9pD0VInqgNgd1bt0kqog2TQZOLr9hCW7+VvX0oHhT+X+NSpErAE5oybjcyfoyyKixEW4cQ+BReCytcTL4tiNenAdXDzuwJeh3</vt:lpwstr>
  </property>
  <property fmtid="{D5CDD505-2E9C-101B-9397-08002B2CF9AE}" pid="39" name="x1ye=42">
    <vt:lpwstr>Ec+SGCQskTH+Wn3Yhs4Bppx5+KrCN8Elp8gakmp3ahcQ2nnrL8e7fsV45BkwLMKtjd/JQc57MqxCGd2qT28t/bnFz7XjOJXJTkfqYTlMZ3Nud3Iiy8mBrDBg//MBjNJM1e7hZKcZdeoOmiDB1Z6OjPfa4fLJeHL1aYISx5xzedV7hV2A1gdhqUv3NjPRxTWPygiw4Jonhc9Kl8HVkq0he5CGipvd67uJMSg6A5tQHDGmfFJ8dJdmXDSHbxO44Gl</vt:lpwstr>
  </property>
  <property fmtid="{D5CDD505-2E9C-101B-9397-08002B2CF9AE}" pid="40" name="x1ye=43">
    <vt:lpwstr>S773kMH8a6YhiiepFFfNfYq8Eut8qOw2Jc36zgh2+OHteLFCRkqc5gFE23FJcNSQVFbf1EJiT6eJTLkYlatJQJYicMICOFel/gRali0JQWj8GaHkiIjJ+Z7/rUG0i8Y5l4Q3p2OzXYGCXdw58PvL/A7GQ0vEou0Oi3f2CQIoukgwwS69vQQ3FkdeujWI9cR7s2XESvJMU9YgNCx2eZTVlflIZ+dSQu4KrhZeCyQD8fEaBXJyrnwFYiYsJAC1n5H</vt:lpwstr>
  </property>
  <property fmtid="{D5CDD505-2E9C-101B-9397-08002B2CF9AE}" pid="41" name="x1ye=44">
    <vt:lpwstr>D4OMqURv1zdCrd0rgXvYW7sQ6Wvgslw4Ywdw52uLC2BJfRCYycSgCK1+AdKBgDLzAReb5Iw0KEAcvduLHW8cIKOxROhIJBa8JRZnoto91sb7vmse4jEDmQ7xpYEqOYDe80MrobwcPB51ABgt/gaSlPx9F9GKzDGTulSx1aN525qQKhwGzEI0+IesX684Jf6CqvROFYdgTS3mcmmTI7Z4g0QDZfqMG855JyQJIpIc2r6FsITEz3iPLoFvtVKKX74</vt:lpwstr>
  </property>
  <property fmtid="{D5CDD505-2E9C-101B-9397-08002B2CF9AE}" pid="42" name="x1ye=45">
    <vt:lpwstr>G0t/4VccJvr0H+6CTEuFnEAQrpfxkaGvYRsFprFmfr8MGlj5cJ6Dy5xkcL7yJwLZJxXliNrE6rFs1Gtv4TJAeXs+nYTXKChq+wscUIQGG8E/+W0fZH5r8xxSJ7zL7uvQz8ZJHf+C9XM2sz9R1tTbhrwU3D5JTpeSLA2Z51yT8vukyvpK7VS9i/2aNylpIHWJGQo9vx3c8wk/nbDbRxuEBmZ2/Cpn4vNKKdn1L4ee5FQFRLUHpVQNA8bojmAGHIt</vt:lpwstr>
  </property>
  <property fmtid="{D5CDD505-2E9C-101B-9397-08002B2CF9AE}" pid="43" name="x1ye=46">
    <vt:lpwstr>Mw5GEN8R7qTCss+leorPQU3FwkkqqwUI6HNu8mpBCd8qNNEbNEU7e3FyGWamBLfv0TGk1Q5n72A9TbeeQsdtahM/yK5OSdXvSFEBvKuqGPtGfLt1QnGgUy8k0g2tReZ2g8YEtbBlNP6QacrXnWJP4tY8qRmjEWzxR74Uiguf7hLzHHLsfGw87+4YQpfrWZNcsdihBxlBSgw7G1l7weAXDBi6iQxYFQl789jF7VADYx1XiWEqGtDlH3fceNXl5bp</vt:lpwstr>
  </property>
  <property fmtid="{D5CDD505-2E9C-101B-9397-08002B2CF9AE}" pid="44" name="x1ye=47">
    <vt:lpwstr>/RTJ7OBBX0XYF4EebZz5KP66e/6AbswwWiH0UgaYpLU4G+qw7ePNNpq+O8t6ZEOIuoEseqgW16jWmDSR0Exocst33zmeWO8/H1oYoJQ2yDdVeKAVrTReoDZLrMqOcCT2dj0eaMTotaBlMS3IXPNHgqX60H5MNzFQYEVHHmlAJGDZx80GR03w48G6rDLGj8tvO/fvFqKhVf9MDl+nSQvr1zq91z2ymvFofXSyGMa7D1B0OBV8zc5UA/jd/OaJheK</vt:lpwstr>
  </property>
  <property fmtid="{D5CDD505-2E9C-101B-9397-08002B2CF9AE}" pid="45" name="x1ye=48">
    <vt:lpwstr>VjLFlTGzP8OywWrKBwrpqu/JkCjmA2YSqH2iW04BXw3CP9c2vrCMInPwabLG3YuXB4iIbOx3NGTYnHVJq0cML0tdlwcYehyzBnJh+4E7CwiiTSOHIJE3v8vkt9L32IA1EKnftMBi6vs5nZe9g5qh+SSohhfIHZ6Z4uentae8QOuTzFPbnBsslO9LxOrI409jfm6DbH/N0E4Z7RqYbpaSTr2UCDXREUAV3SoVY26IA2McnghzE+58EzIEghYCrTF</vt:lpwstr>
  </property>
  <property fmtid="{D5CDD505-2E9C-101B-9397-08002B2CF9AE}" pid="46" name="x1ye=49">
    <vt:lpwstr>xFHckO+bXR4nC4Y4q4zp/90BWk9aasoq7hSBQAxQY6bPtkpmwPQZDhISGb9nJIYCzFSVIqCF1ypGQHRnDKVifBsyWqnvYiOSnUYKMmqLOPD6J3XRnG7fJfGAVqR6pAXybQnR538DgDdh2CX3H9toGvusgnrsTsqQ+j6Bm6ZcNIMqxg/kHJXxKN/wVEnYjiOVJcwrAmTN2mS7myQp7ZPv0A3G7Be6ghdl8z3vGd58VZSoIslljzilIB7wO8nrC6T</vt:lpwstr>
  </property>
  <property fmtid="{D5CDD505-2E9C-101B-9397-08002B2CF9AE}" pid="47" name="x1ye=5">
    <vt:lpwstr>vNJRX88IRli4XDMPWedRJ0auRM0wZIcbB5d1wo0utuayFkyb3Cdc63c6tYus3i7RZaKqYEO3rZDRrd119vwo8hnqeSrfCLZs90JV9NugxmvjyRvjbAs8GUo7QaAPjSB9KvzC+EOH4l4E2Sy+IGiyLlVyhXmLTyQMcfnnn22QHBPodnNOVab1zQ6oEN7w1leLznWfxGmRYcPTLZ7Tcb3WA4U0JlGTHNBj1d0k8N5ILE0695S3yXcfh6C+8ICrl7o</vt:lpwstr>
  </property>
  <property fmtid="{D5CDD505-2E9C-101B-9397-08002B2CF9AE}" pid="48" name="x1ye=50">
    <vt:lpwstr>NGo4FdgSXDog/P2QHh2JsIVhHfhNPjgXxxD0eb2BvDNqPcIsu8CBFsPxs9+9EXu1hAws5kiJrW2LdWIGuqJ/6wJ1KJIXrMy8q9gsz8KiW3hmcMmH3QU/LX9jZqAM+7SLY0M7NdHapWVYXJg3nemJQp11ovCFbPQ3Qy3wCkNLckAWRjjFW5YMwC5uS7sYS50jENO+5J015ggtG2tolehm/4SreruILvLXJoYM5Yh76c8sBqXHvNiFQlZ5rWiKMUX</vt:lpwstr>
  </property>
  <property fmtid="{D5CDD505-2E9C-101B-9397-08002B2CF9AE}" pid="49" name="x1ye=51">
    <vt:lpwstr>KNTs+dORCW8jcFEcnzzRjKSsApHTZ3f2Mh4IoPWSTYooSLvh0udVRR8Ei6jCkM/Gsb0LywIfezX9YaLKDvIWhlicjUCflACveVxSwshroihCJU24+V1/ql7OqdfJz3gjTgYV6cxMMxXJwbLi8yjD3sAM65UFZK6K726vJeGn/PWdwfjUzVOtzYx+qhZnTrgIX4SxwigxxNoyPETiiWGvIpLHID4DZpf/f2MqB7kJN5UqJAWebj2j//eiGAowIvE</vt:lpwstr>
  </property>
  <property fmtid="{D5CDD505-2E9C-101B-9397-08002B2CF9AE}" pid="50" name="x1ye=52">
    <vt:lpwstr>N7L4Fq8gl5rRIpWIdG6CNaz+1vbzG8glfmYZLjZGAn9SeLv6mYJoS01OE2fLMijlhAYVf5sXou+ZsXJN/L1hMkzjxLKz7NfOv+RkpSJx4kByu9OsyTDydk/tQH2pUEOml++pIh74dlGPPy7ifrmNOTOUHLFDwasT/JmiCYO+jfWiVII5UaEInqOkuSKSjV/1rUxMcmgS35hRCfwKBOtDU4IbfWkD9bP+Kt34OZO/OS9zGiMOcV9zJjHzkNw9FN1</vt:lpwstr>
  </property>
  <property fmtid="{D5CDD505-2E9C-101B-9397-08002B2CF9AE}" pid="51" name="x1ye=53">
    <vt:lpwstr>0X6YAGp86FyNuRJAvjJROe1VuErSAnVPLcppCQ0JoV1+qoNGISuwvJGRD5q1jDo9UB+6H2a3nFu9OLn93c+J/FfIFNgcjhgX8Lb013fZXqaePfpn7LiJ1RtczAfFcj36d2gut3yGej0ZyhOVSjLiY3k7ntOGcdlhH3cru7wib0tFRcOTtgitlIvh7B6EYyAHj1KIEtjiKTZMiMvLg9P0ULdCTdLlpiDl7Rf0XXJBbik9axXzO+ygWMX9quJlUQM</vt:lpwstr>
  </property>
  <property fmtid="{D5CDD505-2E9C-101B-9397-08002B2CF9AE}" pid="52" name="x1ye=54">
    <vt:lpwstr>ReQIndv5/ZIBnD04/c7wDnKMw89K98xwq4hyPEHkF5us4lV6Gblb/Yy+NGhWCXGMFB/4ZHg+MfZ7PJ3yM85tKSknxuD/i9oyV1fxtB0Pj0OWrCiE2IKhoFL770D0aGTypIthvsI2zaUYSBLa05eAcYWdhXhwCC/C+Q859XPqrhfHvW4JgkkvAzHP0sAACegoVejrdMi+IgAzy2zBn8PLhCNqDF/c3cCgTpwWoZSac5f+T+IhO0eVUS+sVX6vHio</vt:lpwstr>
  </property>
  <property fmtid="{D5CDD505-2E9C-101B-9397-08002B2CF9AE}" pid="53" name="x1ye=55">
    <vt:lpwstr>rHPMs8IUtrwMl9+hlUrbnV0yJCfaaYsGDLWZvQFXelzrdx3gELi+WCRxWJF+ih4FK1fp/naGLoVXRLO7Yci2YskkF7of3r4I+b7+14tSKS0rFCP27YcKV7FM2oYe9s64G9pOhDBYcG3iyME08VDsMn0xuvKwvowjn0LCxz7tLyv27WzAyMu/ecLNBMIFAGZ8LyVR1LBctLLRTYR4nISoYC5R5XY1WsrV3I/uHQeFvYuzfyIP8ohyKLQ2C8+/hQW</vt:lpwstr>
  </property>
  <property fmtid="{D5CDD505-2E9C-101B-9397-08002B2CF9AE}" pid="54" name="x1ye=56">
    <vt:lpwstr>SaHd+xQoI2x2Sg/1ht3ls39tusIfu3YWadd0ZpnJOM+JtDrY1sZ+JW4ZAjSSfIUhD4uDsLf5dEICM0H0VKffJUKn6nHTzvlzo6a9wK8VzAMsa3cd02645+tUkL/0UjfL9m99PDAmc78kKirnqJ/LLg/VV6w/up2JS+TMI8xNXYa6stdgls4vKGf4aey6HwOL/AcntahnQZBbKlDk6o2jvs2FxZ2m9YeI20wp7wS1K7sz2j9J/JnIgTV1RvWi5ro</vt:lpwstr>
  </property>
  <property fmtid="{D5CDD505-2E9C-101B-9397-08002B2CF9AE}" pid="55" name="x1ye=57">
    <vt:lpwstr>sCqZcAbiRx2KK4MNEiZXNlTrKlNrryZUXzhV+OCS+mNzLRLY7u7ZqevFPB9Tepls99x7hojm3vrBNuvYgngsvTHjCKMB0six9xV1VJn5dxLaiX0zLoPHQ9mQeaeWWj/cSRLw84YLvrC4bAYwhjtXSqEEZhG56Oz7CyOeT6EnDu2OPuM+Xm7u5YFxhO0g9OREDbCei+qyb9cQAFJYAcdAuO1gGSeQAlDcGoQ7KUeDAHPvl91M4qeNo5DwCu4M4vF</vt:lpwstr>
  </property>
  <property fmtid="{D5CDD505-2E9C-101B-9397-08002B2CF9AE}" pid="56" name="x1ye=58">
    <vt:lpwstr>rChz66LtStK8GtqDrtkdInL+5MzGYslfkSBQWO1Z5g0CuIWLutOuz3XufIKkp0njyw+MGci0RY/LVEa+0bijxV7M0czaVWuZI5FZUJeI/lWk9iP60ikzqBUgvPSk5EZEqeLHjyoKmALkA4AT3hRCG7gcW0SdSfREpf0/xVhjRSBi7OgT4+pOlGKApBdulowJFh8TwTSOhEynpM+/VkxewX75TTd6mm+vrUmWWwvVb9WHayyBPBfWBPyIReWHHDN</vt:lpwstr>
  </property>
  <property fmtid="{D5CDD505-2E9C-101B-9397-08002B2CF9AE}" pid="57" name="x1ye=59">
    <vt:lpwstr>8xRoDSdLoRPteZP/DPa6K4A80NT9ydxQRh5z6k/PU3lnq6L8DVKZbaxicVkeJ+VtOSimuTaXR4/i1xryA78XZ/dDBD8vsYDPg3/KU9oIIrfAJbSnl6wUP29XCmGGSgofxMiyM3Rud9oGWVZajwo8nW3hhEgG1J/LUAZY9KmkGjPZdcBhdtOUeVDCgWaTLM7+ySL57Gi2ceNDPgFOGTSKVMzHTFlUjfNI/kpHiI8BCan2/IjTgMrKRKASE5S2AXZ</vt:lpwstr>
  </property>
  <property fmtid="{D5CDD505-2E9C-101B-9397-08002B2CF9AE}" pid="58" name="x1ye=6">
    <vt:lpwstr>9whpXZvedz10qm19dDaUgiK5+4FecLaRoiEy4SBiTVXTw09EDkarqTBETR3a1eNaWvKLDGneV0oHyJ1QHw8TlZoG4YkplEBcGLzJv9Rk9e7bTG523khrHZsAmGOAIT/i6ct01HO6cfwKg5TuYA/hNl76WftAb9ZlMVr6aNpqwiH57HmUMTfVGr94dl+LVAT5SR+cea8cupV8sQMfxFISWYv9nt7WjMm/leeHNXiIwV3rsqbxpH517XZg9QBytJn</vt:lpwstr>
  </property>
  <property fmtid="{D5CDD505-2E9C-101B-9397-08002B2CF9AE}" pid="59" name="x1ye=60">
    <vt:lpwstr>b3xqmhI3YNbBXb6xPK6IoAfCSURL6CEPUhuv2M7jPV6KrUKqE8cVHpSeWcXqTa16zm3CkJZREjVRo74L8YMhuzYFa2kRw4Xr74y8zgrbdVzVvra2nradUS3euD3yaaftuzmsX3URbGtShGffrCHIJfEXhNqvQFCVYgYYb9em8f09rbk91N8fxwwqAK6JaQnb7XOVhZpHlgF8qd02d74F/0rbdFSUqRBGQXRDBKhZpbvWBZiiSwYTk8v+peTG7ky</vt:lpwstr>
  </property>
  <property fmtid="{D5CDD505-2E9C-101B-9397-08002B2CF9AE}" pid="60" name="x1ye=61">
    <vt:lpwstr>95pdYI4pya/n80O3P4Wu7DGzlemmUJ8zpIK/jL/fnOuMwDnrdjJKlihGp1/G+js0+0i179XWnEIK1OeCjtBs06a4KnwZzKUbkYLZH9TXXEeAT2q5VikIhftr41/t4DPFN4XOzd9R2TkttalNk0n2MgUu+5Ag4T4ExyTdzBTQtOS5m+gRr5o/Bhq6TPpf53R3ihZgWQGgyrVITvu0Zj4vIfQVrsDYDvoOG/cLdr2ZyU4SStCI9kMy8XsV2RlJl3a</vt:lpwstr>
  </property>
  <property fmtid="{D5CDD505-2E9C-101B-9397-08002B2CF9AE}" pid="61" name="x1ye=62">
    <vt:lpwstr>VqfjlCHKy9pUAiIcbv1jMeRaHW55eQTU245MNAPwf+zSUS+FNO46ebFomyYU6I42yzIfS5l94eaLrEcFI5d29bXLe2YHoueCLSASoO93HNIbev9z2dbLwKsENiYdBtGDWDwrF0QFmrybT1jUanz/14UXpDwPUKj9m55U5Ju4My+6wO/YkOWJgxrv4Q4QMtHTDg8UqMCoy0xo/dFZVR42WUG1a7qoLFbaRKupFrH0kJA/aWoFK1mQev0JOpfzFaC</vt:lpwstr>
  </property>
  <property fmtid="{D5CDD505-2E9C-101B-9397-08002B2CF9AE}" pid="62" name="x1ye=63">
    <vt:lpwstr>YGlLWo23VRO7psjwgTaZngYtrTZQ7H1TRseYeYFEfpu5d1JIKh//wFR8zmITD4AAA==</vt:lpwstr>
  </property>
  <property fmtid="{D5CDD505-2E9C-101B-9397-08002B2CF9AE}" pid="63" name="x1ye=7">
    <vt:lpwstr>HsNeTOB0+4ltUakpQUG8bYgGwDcaMgq82b2TKBsChv7+ehXg6d+JOtwfh9KtgTIBZ+vtYj3Yj5QF1G5Iyk+J/OwdctusH4TqFXwLSvZWbRH82zKDH99RyIVQuu/Lns4z7Bnto85vg1Fc/N7MD1+thrDhcnrJZd9JvLk87vhwd2H65PO3FItOo5mchIWC/cUbka0gWo9FKt+MjjPKPzIa6ss9gPlbR5PW6VgERzdYbhkN/AjfKQt2CUOHzS3Jd/i</vt:lpwstr>
  </property>
  <property fmtid="{D5CDD505-2E9C-101B-9397-08002B2CF9AE}" pid="64" name="x1ye=8">
    <vt:lpwstr>DgJpJsWxY4Zb/k7OqwujjFnni686dih2E7z1QiHe0teO0z7fJ6lv4ey+HS62ENFAkPFsS4aUX0Xb8gCyMaavS3dJYB5ehg8K/CqvUJACosZvLuteOIWBiNVt4mZ3vwdySvCEMHUEiZqCp/3K8aurs4a0C8paWgWFLFLA6NOMMlIjKdEfIgCB6q6qZsqql7hw+SF/SG3sivN4u6AqPKYnomajgUwsu6ko4dvcStwH9UuCeJWiGXy8VqE7hwqAv/G</vt:lpwstr>
  </property>
  <property fmtid="{D5CDD505-2E9C-101B-9397-08002B2CF9AE}" pid="65" name="x1ye=9">
    <vt:lpwstr>+6hn3rVjl9qxdsIGNyY9fOcutPliyIJWInGjy4EPJYI2QhRMPD9GKbnb2vhMXAaFVHPa86gxYrJ5oPNjAAVn+I0tWhQGSFy/vAURda+adNu+/9s3b8apZJvx14g3x3m6LHAZ3ocacARI70rotYK1yxckF4XYHbtl/OcRYGhzpVFj8fvNjCU7GfRO2+2jqY/Ob+dA87kTNmPrUWfZvzyvqgG12GTMRvge2S5KEdMQAvL9zd+PI3e7RF+tXMqyvVD</vt:lpwstr>
  </property>
</Properties>
</file>