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23058F" w14:textId="77777777" w:rsidR="00F116B9" w:rsidRPr="0017180F" w:rsidRDefault="00087AB8" w:rsidP="00BD4B63">
      <w:pPr>
        <w:tabs>
          <w:tab w:val="left" w:pos="3270"/>
        </w:tabs>
        <w:jc w:val="both"/>
        <w:rPr>
          <w:b/>
          <w:bCs/>
          <w:color w:val="1F497D" w:themeColor="text2"/>
          <w:sz w:val="20"/>
        </w:rPr>
      </w:pPr>
      <w:r>
        <w:rPr>
          <w:b/>
          <w:bCs/>
          <w:color w:val="1F497D" w:themeColor="text2"/>
          <w:sz w:val="20"/>
        </w:rPr>
        <w:t xml:space="preserve">Nikhil </w:t>
      </w:r>
    </w:p>
    <w:p w14:paraId="3999241A" w14:textId="1C239A2E" w:rsidR="00730A9B" w:rsidRPr="0017180F" w:rsidRDefault="0063704F" w:rsidP="00BD4B63">
      <w:pPr>
        <w:tabs>
          <w:tab w:val="left" w:pos="3270"/>
        </w:tabs>
        <w:jc w:val="both"/>
        <w:rPr>
          <w:b/>
          <w:bCs/>
          <w:color w:val="1F497D" w:themeColor="text2"/>
          <w:sz w:val="20"/>
        </w:rPr>
      </w:pPr>
      <w:r w:rsidRPr="0017180F">
        <w:rPr>
          <w:b/>
          <w:bCs/>
          <w:color w:val="1F497D" w:themeColor="text2"/>
          <w:sz w:val="20"/>
        </w:rPr>
        <w:t>M:</w:t>
      </w:r>
      <w:r w:rsidR="00FB5982" w:rsidRPr="00FB5982">
        <w:rPr>
          <w:b/>
          <w:bCs/>
          <w:color w:val="1F497D" w:themeColor="text2"/>
          <w:sz w:val="20"/>
        </w:rPr>
        <w:t>(</w:t>
      </w:r>
      <w:r w:rsidR="0069714D">
        <w:rPr>
          <w:b/>
          <w:bCs/>
          <w:color w:val="1F497D" w:themeColor="text2"/>
          <w:sz w:val="20"/>
        </w:rPr>
        <w:t>203)-301-8896</w:t>
      </w:r>
      <w:r w:rsidR="00C256F5">
        <w:t>‬</w:t>
      </w:r>
      <w:r w:rsidR="00A85B43">
        <w:t>‬</w:t>
      </w:r>
      <w:r w:rsidR="004338D8">
        <w:t>‬</w:t>
      </w:r>
      <w:r w:rsidR="0021568C">
        <w:t>‬</w:t>
      </w:r>
    </w:p>
    <w:p w14:paraId="430ADBAD" w14:textId="77777777" w:rsidR="0063704F" w:rsidRPr="0017180F" w:rsidRDefault="00EF4F35" w:rsidP="00BD4B63">
      <w:pPr>
        <w:tabs>
          <w:tab w:val="left" w:pos="3270"/>
        </w:tabs>
        <w:jc w:val="both"/>
        <w:rPr>
          <w:b/>
          <w:bCs/>
          <w:color w:val="1F497D" w:themeColor="text2"/>
          <w:sz w:val="20"/>
        </w:rPr>
      </w:pPr>
      <w:r w:rsidRPr="0017180F">
        <w:rPr>
          <w:b/>
          <w:bCs/>
          <w:color w:val="1F497D" w:themeColor="text2"/>
          <w:sz w:val="20"/>
        </w:rPr>
        <w:t>Email:</w:t>
      </w:r>
      <w:r w:rsidR="00AE3AD6">
        <w:rPr>
          <w:b/>
          <w:bCs/>
          <w:color w:val="1F497D" w:themeColor="text2"/>
          <w:sz w:val="20"/>
        </w:rPr>
        <w:t xml:space="preserve"> </w:t>
      </w:r>
      <w:r w:rsidR="003E5A02">
        <w:rPr>
          <w:b/>
          <w:bCs/>
          <w:color w:val="1F497D" w:themeColor="text2"/>
          <w:sz w:val="20"/>
        </w:rPr>
        <w:t>Nikhil.ui499</w:t>
      </w:r>
      <w:r w:rsidR="00AE3AD6">
        <w:rPr>
          <w:b/>
          <w:bCs/>
          <w:color w:val="1F497D" w:themeColor="text2"/>
          <w:sz w:val="20"/>
        </w:rPr>
        <w:t>@gmail.com</w:t>
      </w:r>
      <w:r w:rsidR="008E58A0">
        <w:rPr>
          <w:b/>
          <w:color w:val="1F497D" w:themeColor="text2"/>
          <w:sz w:val="20"/>
        </w:rPr>
        <w:t xml:space="preserve">                      </w:t>
      </w:r>
      <w:r w:rsidR="00730A9B" w:rsidRPr="0017180F">
        <w:rPr>
          <w:b/>
          <w:bCs/>
          <w:color w:val="1F497D" w:themeColor="text2"/>
          <w:sz w:val="20"/>
        </w:rPr>
        <w:t>Sr. Web UI Developer</w:t>
      </w:r>
    </w:p>
    <w:p w14:paraId="129A5AB6" w14:textId="77777777" w:rsidR="00067B1D" w:rsidRPr="0017180F" w:rsidRDefault="00310211" w:rsidP="00BD4B63">
      <w:pPr>
        <w:tabs>
          <w:tab w:val="left" w:pos="3270"/>
        </w:tabs>
        <w:jc w:val="both"/>
        <w:rPr>
          <w:b/>
          <w:bCs/>
          <w:color w:val="0000FF"/>
          <w:sz w:val="20"/>
        </w:rPr>
      </w:pPr>
      <w:r>
        <w:rPr>
          <w:b/>
          <w:bCs/>
          <w:noProof/>
          <w:color w:val="0000FF"/>
          <w:sz w:val="20"/>
        </w:rPr>
        <w:pict w14:anchorId="443A98ED">
          <v:rect id="_x0000_i1025" alt="" style="width:517.5pt;height:.05pt;flip:y;mso-width-percent:0;mso-height-percent:0;mso-width-percent:0;mso-height-percent:0" o:hralign="center" o:hrstd="t" o:hrnoshade="t" o:hr="t" fillcolor="black [3213]" stroked="f"/>
        </w:pict>
      </w:r>
    </w:p>
    <w:p w14:paraId="4696A9F2" w14:textId="77777777" w:rsidR="00844011" w:rsidRPr="0017180F" w:rsidRDefault="00844011" w:rsidP="00BD4B63">
      <w:pPr>
        <w:tabs>
          <w:tab w:val="left" w:pos="3270"/>
        </w:tabs>
        <w:ind w:left="360" w:hanging="360"/>
        <w:jc w:val="both"/>
        <w:rPr>
          <w:color w:val="1F497D" w:themeColor="text2"/>
          <w:sz w:val="20"/>
        </w:rPr>
      </w:pPr>
      <w:r w:rsidRPr="0017180F">
        <w:rPr>
          <w:b/>
          <w:bCs/>
          <w:color w:val="1F497D" w:themeColor="text2"/>
          <w:sz w:val="20"/>
        </w:rPr>
        <w:t>PROFESSIONAL SUMMARY</w:t>
      </w:r>
      <w:r w:rsidR="00067B1D" w:rsidRPr="0017180F">
        <w:rPr>
          <w:b/>
          <w:bCs/>
          <w:color w:val="1F497D" w:themeColor="text2"/>
          <w:sz w:val="20"/>
        </w:rPr>
        <w:t>:</w:t>
      </w:r>
    </w:p>
    <w:p w14:paraId="1D027ABD" w14:textId="77777777" w:rsidR="00D96607" w:rsidRPr="0017180F" w:rsidRDefault="00844011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sz w:val="20"/>
        </w:rPr>
      </w:pPr>
      <w:r w:rsidRPr="0017180F">
        <w:rPr>
          <w:sz w:val="20"/>
        </w:rPr>
        <w:t xml:space="preserve">Having </w:t>
      </w:r>
      <w:proofErr w:type="gramStart"/>
      <w:r w:rsidR="000C3F1D">
        <w:rPr>
          <w:b/>
          <w:sz w:val="20"/>
        </w:rPr>
        <w:t>7</w:t>
      </w:r>
      <w:r w:rsidRPr="0017180F">
        <w:rPr>
          <w:sz w:val="20"/>
        </w:rPr>
        <w:t xml:space="preserve"> </w:t>
      </w:r>
      <w:r w:rsidR="00267457">
        <w:rPr>
          <w:sz w:val="20"/>
        </w:rPr>
        <w:t xml:space="preserve"> </w:t>
      </w:r>
      <w:r w:rsidRPr="0017180F">
        <w:rPr>
          <w:sz w:val="20"/>
        </w:rPr>
        <w:t>years</w:t>
      </w:r>
      <w:proofErr w:type="gramEnd"/>
      <w:r w:rsidRPr="0017180F">
        <w:rPr>
          <w:sz w:val="20"/>
        </w:rPr>
        <w:t xml:space="preserve"> of experience with specialization in development, and customization of software applications, to deliver robust and scalable enterprise scale systems for corporate clients using J2EE technologies.</w:t>
      </w:r>
    </w:p>
    <w:p w14:paraId="032B65A1" w14:textId="77777777" w:rsidR="00F04833" w:rsidRPr="0017180F" w:rsidRDefault="00F04833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sz w:val="20"/>
        </w:rPr>
      </w:pPr>
      <w:r w:rsidRPr="0017180F">
        <w:rPr>
          <w:sz w:val="20"/>
        </w:rPr>
        <w:t>Strong experience in working on user interface applications and profession</w:t>
      </w:r>
      <w:r w:rsidR="00084E73" w:rsidRPr="0017180F">
        <w:rPr>
          <w:sz w:val="20"/>
        </w:rPr>
        <w:t xml:space="preserve">al web applications using Angular JS, </w:t>
      </w:r>
      <w:bookmarkStart w:id="0" w:name="_GoBack"/>
      <w:r w:rsidR="00084E73" w:rsidRPr="0017180F">
        <w:rPr>
          <w:sz w:val="20"/>
        </w:rPr>
        <w:t>Node</w:t>
      </w:r>
      <w:bookmarkEnd w:id="0"/>
      <w:r w:rsidR="00084E73" w:rsidRPr="0017180F">
        <w:rPr>
          <w:sz w:val="20"/>
        </w:rPr>
        <w:t xml:space="preserve"> JS, React JS, Backbone JS.</w:t>
      </w:r>
    </w:p>
    <w:p w14:paraId="32E6711C" w14:textId="77777777" w:rsidR="00E874DC" w:rsidRPr="0017180F" w:rsidRDefault="00E874DC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sz w:val="20"/>
        </w:rPr>
      </w:pPr>
      <w:r w:rsidRPr="0017180F">
        <w:rPr>
          <w:sz w:val="20"/>
        </w:rPr>
        <w:t xml:space="preserve">Experience with full software TDD, development life-cycle, architecting scalable platforms, object oriented programming, and agile methodologies </w:t>
      </w:r>
    </w:p>
    <w:p w14:paraId="4D8E0BAD" w14:textId="77777777" w:rsidR="00E874DC" w:rsidRPr="0017180F" w:rsidRDefault="00E874DC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sz w:val="20"/>
        </w:rPr>
      </w:pPr>
      <w:r w:rsidRPr="0017180F">
        <w:rPr>
          <w:sz w:val="20"/>
        </w:rPr>
        <w:t xml:space="preserve">Proficient in developing web page quickly and effectively </w:t>
      </w:r>
      <w:r w:rsidRPr="0017180F">
        <w:rPr>
          <w:b/>
          <w:sz w:val="20"/>
        </w:rPr>
        <w:t>using, HTML 5, CSS3,</w:t>
      </w:r>
      <w:r w:rsidR="00084E73" w:rsidRPr="0017180F">
        <w:rPr>
          <w:sz w:val="20"/>
        </w:rPr>
        <w:t xml:space="preserve"> JavaScript and J</w:t>
      </w:r>
      <w:r w:rsidRPr="0017180F">
        <w:rPr>
          <w:sz w:val="20"/>
        </w:rPr>
        <w:t xml:space="preserve">Query and </w:t>
      </w:r>
      <w:proofErr w:type="gramStart"/>
      <w:r w:rsidRPr="0017180F">
        <w:rPr>
          <w:sz w:val="20"/>
        </w:rPr>
        <w:t xml:space="preserve">also </w:t>
      </w:r>
      <w:r w:rsidR="000058F1">
        <w:rPr>
          <w:sz w:val="20"/>
        </w:rPr>
        <w:t xml:space="preserve"> </w:t>
      </w:r>
      <w:r w:rsidRPr="0017180F">
        <w:rPr>
          <w:sz w:val="20"/>
        </w:rPr>
        <w:t>experience</w:t>
      </w:r>
      <w:proofErr w:type="gramEnd"/>
      <w:r w:rsidRPr="0017180F">
        <w:rPr>
          <w:sz w:val="20"/>
        </w:rPr>
        <w:t xml:space="preserve"> in making web page cross browser compatible. </w:t>
      </w:r>
    </w:p>
    <w:p w14:paraId="5D62C7C8" w14:textId="77777777" w:rsidR="00E874DC" w:rsidRPr="0017180F" w:rsidRDefault="00E874DC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b/>
          <w:sz w:val="20"/>
        </w:rPr>
      </w:pPr>
      <w:r w:rsidRPr="0017180F">
        <w:rPr>
          <w:b/>
          <w:sz w:val="20"/>
        </w:rPr>
        <w:t>Involved in creating unit test cases using Jasmine</w:t>
      </w:r>
      <w:r w:rsidR="00084E73" w:rsidRPr="0017180F">
        <w:rPr>
          <w:b/>
          <w:sz w:val="20"/>
        </w:rPr>
        <w:t xml:space="preserve"> and karma</w:t>
      </w:r>
      <w:r w:rsidRPr="0017180F">
        <w:rPr>
          <w:b/>
          <w:sz w:val="20"/>
        </w:rPr>
        <w:t xml:space="preserve">. </w:t>
      </w:r>
    </w:p>
    <w:p w14:paraId="31973EFD" w14:textId="77777777" w:rsidR="00E60795" w:rsidRDefault="00E874DC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sz w:val="20"/>
        </w:rPr>
      </w:pPr>
      <w:r w:rsidRPr="00E60795">
        <w:rPr>
          <w:sz w:val="20"/>
        </w:rPr>
        <w:t>Experience in Applications using AJAX, Object Oriented (OO) JavaScript, JSON, JSONP, and XML.</w:t>
      </w:r>
    </w:p>
    <w:p w14:paraId="12584901" w14:textId="77777777" w:rsidR="00E874DC" w:rsidRPr="0017180F" w:rsidRDefault="00E60795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sz w:val="20"/>
        </w:rPr>
      </w:pPr>
      <w:r>
        <w:rPr>
          <w:sz w:val="20"/>
        </w:rPr>
        <w:t>Experience in using different version control tools like SVN,</w:t>
      </w:r>
      <w:r w:rsidR="0098467F">
        <w:rPr>
          <w:sz w:val="20"/>
        </w:rPr>
        <w:t xml:space="preserve"> </w:t>
      </w:r>
      <w:r>
        <w:rPr>
          <w:sz w:val="20"/>
        </w:rPr>
        <w:t xml:space="preserve">CVS, GIT and </w:t>
      </w:r>
      <w:r w:rsidR="00E874DC" w:rsidRPr="00E60795">
        <w:rPr>
          <w:sz w:val="20"/>
        </w:rPr>
        <w:t xml:space="preserve">CQ5  </w:t>
      </w:r>
    </w:p>
    <w:p w14:paraId="5FF55DB7" w14:textId="77777777" w:rsidR="00E874DC" w:rsidRPr="0017180F" w:rsidRDefault="00E874DC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sz w:val="20"/>
        </w:rPr>
      </w:pPr>
      <w:r w:rsidRPr="0017180F">
        <w:rPr>
          <w:sz w:val="20"/>
        </w:rPr>
        <w:t xml:space="preserve">Experience in developing applications using Angular-Bootstrap like Grids, Toolbars, Panels, Combo-Box and Button etc. </w:t>
      </w:r>
    </w:p>
    <w:p w14:paraId="631911B7" w14:textId="77777777" w:rsidR="00E874DC" w:rsidRPr="0017180F" w:rsidRDefault="00E874DC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b/>
          <w:sz w:val="20"/>
        </w:rPr>
      </w:pPr>
      <w:r w:rsidRPr="0017180F">
        <w:rPr>
          <w:sz w:val="20"/>
        </w:rPr>
        <w:t xml:space="preserve">Involvement in using various </w:t>
      </w:r>
      <w:r w:rsidRPr="0017180F">
        <w:rPr>
          <w:b/>
          <w:sz w:val="20"/>
        </w:rPr>
        <w:t xml:space="preserve">IDE’s, Dreamweaver, Notepad++, eclipse, Adobe Photoshop. </w:t>
      </w:r>
    </w:p>
    <w:p w14:paraId="53C98A52" w14:textId="77777777" w:rsidR="00E874DC" w:rsidRPr="0017180F" w:rsidRDefault="008E58A0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sz w:val="20"/>
        </w:rPr>
      </w:pPr>
      <w:r w:rsidRPr="0017180F">
        <w:rPr>
          <w:sz w:val="20"/>
        </w:rPr>
        <w:t>A Strong communication skill</w:t>
      </w:r>
      <w:r w:rsidR="00E874DC" w:rsidRPr="0017180F">
        <w:rPr>
          <w:sz w:val="20"/>
        </w:rPr>
        <w:t xml:space="preserve">, with ability to describe technical details to various audience types and to select appropriate communication in TDD </w:t>
      </w:r>
    </w:p>
    <w:p w14:paraId="75CC5AC1" w14:textId="77777777" w:rsidR="00E874DC" w:rsidRPr="0017180F" w:rsidRDefault="00E874DC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sz w:val="20"/>
        </w:rPr>
      </w:pPr>
      <w:r w:rsidRPr="0017180F">
        <w:rPr>
          <w:sz w:val="20"/>
        </w:rPr>
        <w:t xml:space="preserve">Utilized the latest </w:t>
      </w:r>
      <w:r w:rsidR="008E58A0" w:rsidRPr="0017180F">
        <w:rPr>
          <w:sz w:val="20"/>
        </w:rPr>
        <w:t>front-end</w:t>
      </w:r>
      <w:r w:rsidRPr="0017180F">
        <w:rPr>
          <w:sz w:val="20"/>
        </w:rPr>
        <w:t xml:space="preserve"> Technologies such </w:t>
      </w:r>
      <w:r w:rsidRPr="00030ACD">
        <w:rPr>
          <w:sz w:val="20"/>
        </w:rPr>
        <w:t>as</w:t>
      </w:r>
      <w:r w:rsidRPr="0017180F">
        <w:rPr>
          <w:b/>
          <w:sz w:val="20"/>
        </w:rPr>
        <w:t xml:space="preserve"> HTML5</w:t>
      </w:r>
      <w:r w:rsidR="00B21E84">
        <w:rPr>
          <w:b/>
          <w:sz w:val="20"/>
        </w:rPr>
        <w:t>,</w:t>
      </w:r>
      <w:r w:rsidR="00DC3AB2">
        <w:rPr>
          <w:b/>
          <w:sz w:val="20"/>
        </w:rPr>
        <w:t xml:space="preserve"> </w:t>
      </w:r>
      <w:r w:rsidRPr="0017180F">
        <w:rPr>
          <w:b/>
          <w:sz w:val="20"/>
        </w:rPr>
        <w:t>CSS3</w:t>
      </w:r>
      <w:r w:rsidR="00B21E84">
        <w:rPr>
          <w:b/>
          <w:sz w:val="20"/>
        </w:rPr>
        <w:t xml:space="preserve"> and </w:t>
      </w:r>
      <w:r w:rsidR="00B21E84" w:rsidRPr="008E58A0">
        <w:rPr>
          <w:rFonts w:eastAsia="Arial Unicode MS"/>
          <w:b/>
          <w:kern w:val="1"/>
          <w:sz w:val="18"/>
          <w:szCs w:val="18"/>
          <w:lang w:eastAsia="ar-SA"/>
        </w:rPr>
        <w:t>SASS</w:t>
      </w:r>
      <w:r w:rsidR="006542FC">
        <w:rPr>
          <w:b/>
          <w:sz w:val="20"/>
        </w:rPr>
        <w:t xml:space="preserve"> </w:t>
      </w:r>
      <w:r w:rsidRPr="00030ACD">
        <w:rPr>
          <w:sz w:val="20"/>
        </w:rPr>
        <w:t>for</w:t>
      </w:r>
      <w:r w:rsidRPr="0017180F">
        <w:rPr>
          <w:b/>
          <w:sz w:val="20"/>
        </w:rPr>
        <w:t xml:space="preserve"> </w:t>
      </w:r>
      <w:r w:rsidRPr="00030ACD">
        <w:rPr>
          <w:sz w:val="20"/>
        </w:rPr>
        <w:t>layouts</w:t>
      </w:r>
      <w:r w:rsidR="00030ACD">
        <w:rPr>
          <w:b/>
          <w:sz w:val="20"/>
        </w:rPr>
        <w:t>,</w:t>
      </w:r>
      <w:r w:rsidR="00030ACD" w:rsidRPr="00030ACD">
        <w:rPr>
          <w:sz w:val="20"/>
        </w:rPr>
        <w:t xml:space="preserve"> </w:t>
      </w:r>
      <w:r w:rsidR="00030ACD" w:rsidRPr="0017180F">
        <w:rPr>
          <w:sz w:val="20"/>
        </w:rPr>
        <w:t>video playback, content rendering using semantic ta</w:t>
      </w:r>
      <w:r w:rsidR="00DC3AB2">
        <w:rPr>
          <w:sz w:val="20"/>
        </w:rPr>
        <w:t>gs such as article, section etc</w:t>
      </w:r>
      <w:r w:rsidRPr="0017180F">
        <w:rPr>
          <w:b/>
          <w:sz w:val="20"/>
        </w:rPr>
        <w:t>.</w:t>
      </w:r>
    </w:p>
    <w:p w14:paraId="3BC29EB1" w14:textId="77777777" w:rsidR="00E874DC" w:rsidRPr="008E58A0" w:rsidRDefault="00E874DC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sz w:val="20"/>
        </w:rPr>
      </w:pPr>
      <w:r w:rsidRPr="0017180F">
        <w:rPr>
          <w:sz w:val="20"/>
        </w:rPr>
        <w:t xml:space="preserve">Involved in designing the user experience interface UI/UX strategy, UI requirements, converting findings into UI designs </w:t>
      </w:r>
    </w:p>
    <w:p w14:paraId="344EBA74" w14:textId="77777777" w:rsidR="00E874DC" w:rsidRPr="0017180F" w:rsidRDefault="00E874DC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sz w:val="20"/>
        </w:rPr>
      </w:pPr>
      <w:r w:rsidRPr="0017180F">
        <w:rPr>
          <w:sz w:val="20"/>
        </w:rPr>
        <w:t xml:space="preserve">Experience in CSS pixel-level layout, Consistency with browsers, Version and Platform Independence. </w:t>
      </w:r>
    </w:p>
    <w:p w14:paraId="4B53B8ED" w14:textId="77777777" w:rsidR="00E874DC" w:rsidRPr="0017180F" w:rsidRDefault="00E874DC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sz w:val="20"/>
        </w:rPr>
      </w:pPr>
      <w:r w:rsidRPr="0017180F">
        <w:rPr>
          <w:sz w:val="20"/>
        </w:rPr>
        <w:t xml:space="preserve">Experience in using </w:t>
      </w:r>
      <w:r w:rsidR="00084E73" w:rsidRPr="0017180F">
        <w:rPr>
          <w:sz w:val="20"/>
        </w:rPr>
        <w:t>various</w:t>
      </w:r>
      <w:r w:rsidR="00084E73" w:rsidRPr="0017180F">
        <w:rPr>
          <w:b/>
          <w:sz w:val="20"/>
        </w:rPr>
        <w:t xml:space="preserve"> J</w:t>
      </w:r>
      <w:r w:rsidRPr="0017180F">
        <w:rPr>
          <w:b/>
          <w:sz w:val="20"/>
        </w:rPr>
        <w:t xml:space="preserve">Query UI </w:t>
      </w:r>
      <w:r w:rsidRPr="0017180F">
        <w:rPr>
          <w:sz w:val="20"/>
        </w:rPr>
        <w:t xml:space="preserve">controls and corresponding Event handlers etc. </w:t>
      </w:r>
    </w:p>
    <w:p w14:paraId="65EA2C32" w14:textId="77777777" w:rsidR="00E874DC" w:rsidRPr="0017180F" w:rsidRDefault="00E874DC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sz w:val="20"/>
        </w:rPr>
      </w:pPr>
      <w:r w:rsidRPr="0017180F">
        <w:rPr>
          <w:sz w:val="20"/>
        </w:rPr>
        <w:t xml:space="preserve">Specialized in developing </w:t>
      </w:r>
      <w:r w:rsidRPr="0017180F">
        <w:rPr>
          <w:b/>
          <w:sz w:val="20"/>
        </w:rPr>
        <w:t>Web 2.0 Apps</w:t>
      </w:r>
      <w:r w:rsidRPr="0017180F">
        <w:rPr>
          <w:sz w:val="20"/>
        </w:rPr>
        <w:t xml:space="preserve"> using core JQuery al</w:t>
      </w:r>
      <w:r w:rsidR="005C6758">
        <w:rPr>
          <w:sz w:val="20"/>
        </w:rPr>
        <w:t>ong with AJAX</w:t>
      </w:r>
      <w:r w:rsidRPr="0017180F">
        <w:rPr>
          <w:sz w:val="20"/>
        </w:rPr>
        <w:t xml:space="preserve">. </w:t>
      </w:r>
    </w:p>
    <w:p w14:paraId="63AE5AAB" w14:textId="77777777" w:rsidR="00E874DC" w:rsidRPr="0017180F" w:rsidRDefault="00700506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sz w:val="20"/>
        </w:rPr>
      </w:pPr>
      <w:r>
        <w:rPr>
          <w:sz w:val="20"/>
        </w:rPr>
        <w:t xml:space="preserve">Having good experience on </w:t>
      </w:r>
      <w:r w:rsidR="00E874DC" w:rsidRPr="0017180F">
        <w:rPr>
          <w:sz w:val="20"/>
        </w:rPr>
        <w:t xml:space="preserve">technologies such </w:t>
      </w:r>
      <w:r w:rsidRPr="0017180F">
        <w:rPr>
          <w:sz w:val="20"/>
        </w:rPr>
        <w:t>as</w:t>
      </w:r>
      <w:r>
        <w:rPr>
          <w:sz w:val="20"/>
        </w:rPr>
        <w:t xml:space="preserve"> </w:t>
      </w:r>
      <w:r w:rsidRPr="0017180F">
        <w:rPr>
          <w:sz w:val="20"/>
        </w:rPr>
        <w:t>XML</w:t>
      </w:r>
      <w:r w:rsidR="00E874DC" w:rsidRPr="0017180F">
        <w:rPr>
          <w:sz w:val="20"/>
        </w:rPr>
        <w:t xml:space="preserve">, XSL, </w:t>
      </w:r>
      <w:r w:rsidRPr="0017180F">
        <w:rPr>
          <w:sz w:val="20"/>
        </w:rPr>
        <w:t>and Web</w:t>
      </w:r>
      <w:r w:rsidR="00E874DC" w:rsidRPr="0017180F">
        <w:rPr>
          <w:sz w:val="20"/>
        </w:rPr>
        <w:t xml:space="preserve"> Services etc. </w:t>
      </w:r>
    </w:p>
    <w:p w14:paraId="32D95087" w14:textId="77777777" w:rsidR="00E874DC" w:rsidRPr="0017180F" w:rsidRDefault="00E874DC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sz w:val="20"/>
        </w:rPr>
      </w:pPr>
      <w:r w:rsidRPr="0017180F">
        <w:rPr>
          <w:sz w:val="20"/>
        </w:rPr>
        <w:t xml:space="preserve">Ability to write clear, well-documented, well-commented and efficient code for web development. </w:t>
      </w:r>
    </w:p>
    <w:p w14:paraId="55F30EED" w14:textId="77777777" w:rsidR="00E874DC" w:rsidRPr="0017180F" w:rsidRDefault="00B972C7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b/>
          <w:sz w:val="20"/>
        </w:rPr>
      </w:pPr>
      <w:r>
        <w:rPr>
          <w:sz w:val="20"/>
        </w:rPr>
        <w:t xml:space="preserve">Involved for supporting System integration testing </w:t>
      </w:r>
      <w:r w:rsidRPr="00B972C7">
        <w:rPr>
          <w:b/>
          <w:sz w:val="20"/>
        </w:rPr>
        <w:t>(SIT)</w:t>
      </w:r>
      <w:r>
        <w:rPr>
          <w:sz w:val="20"/>
        </w:rPr>
        <w:t>,</w:t>
      </w:r>
      <w:r w:rsidR="00E874DC" w:rsidRPr="0017180F">
        <w:rPr>
          <w:b/>
          <w:sz w:val="20"/>
        </w:rPr>
        <w:t xml:space="preserve"> User Acceptance Testing (UAT)</w:t>
      </w:r>
      <w:r>
        <w:rPr>
          <w:b/>
          <w:sz w:val="20"/>
        </w:rPr>
        <w:t>, production issues</w:t>
      </w:r>
      <w:r w:rsidR="00E874DC" w:rsidRPr="0017180F">
        <w:rPr>
          <w:b/>
          <w:sz w:val="20"/>
        </w:rPr>
        <w:t xml:space="preserve"> and Accessibility Testing. </w:t>
      </w:r>
    </w:p>
    <w:p w14:paraId="689089AA" w14:textId="77777777" w:rsidR="00E874DC" w:rsidRPr="0017180F" w:rsidRDefault="00E874DC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sz w:val="20"/>
        </w:rPr>
      </w:pPr>
      <w:r w:rsidRPr="0017180F">
        <w:rPr>
          <w:sz w:val="20"/>
        </w:rPr>
        <w:t xml:space="preserve">Strong problem-solving, organizing, communication and planning skills, with ability to work in team environment. </w:t>
      </w:r>
    </w:p>
    <w:p w14:paraId="0BFE2A5C" w14:textId="77777777" w:rsidR="00E874DC" w:rsidRPr="0017180F" w:rsidRDefault="00AD17D5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b/>
          <w:sz w:val="20"/>
        </w:rPr>
      </w:pPr>
      <w:r>
        <w:rPr>
          <w:sz w:val="20"/>
        </w:rPr>
        <w:t>Having good e</w:t>
      </w:r>
      <w:r w:rsidR="00E874DC" w:rsidRPr="0017180F">
        <w:rPr>
          <w:sz w:val="20"/>
        </w:rPr>
        <w:t xml:space="preserve">xperience </w:t>
      </w:r>
      <w:r>
        <w:rPr>
          <w:sz w:val="20"/>
        </w:rPr>
        <w:t>on pr</w:t>
      </w:r>
      <w:r w:rsidR="00DC3AB2">
        <w:rPr>
          <w:sz w:val="20"/>
        </w:rPr>
        <w:t>eparing Unit test cases and TDD</w:t>
      </w:r>
      <w:r w:rsidR="00E874DC" w:rsidRPr="0017180F">
        <w:rPr>
          <w:b/>
          <w:sz w:val="20"/>
        </w:rPr>
        <w:t xml:space="preserve">. </w:t>
      </w:r>
    </w:p>
    <w:p w14:paraId="30ABB89B" w14:textId="77777777" w:rsidR="00E874DC" w:rsidRPr="008E58A0" w:rsidRDefault="00E874DC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b/>
          <w:sz w:val="20"/>
        </w:rPr>
      </w:pPr>
      <w:r w:rsidRPr="001B2840">
        <w:rPr>
          <w:sz w:val="20"/>
        </w:rPr>
        <w:t>Experienced in front-end Unit Testing such as</w:t>
      </w:r>
      <w:r w:rsidRPr="0017180F">
        <w:rPr>
          <w:b/>
          <w:sz w:val="20"/>
        </w:rPr>
        <w:t xml:space="preserve"> Jasmine, Karma and Integration testing tool Protractor for Angular.JS.  </w:t>
      </w:r>
    </w:p>
    <w:p w14:paraId="46D5DA17" w14:textId="77777777" w:rsidR="00E874DC" w:rsidRPr="0017180F" w:rsidRDefault="00E874DC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sz w:val="20"/>
        </w:rPr>
      </w:pPr>
      <w:r w:rsidRPr="0017180F">
        <w:rPr>
          <w:sz w:val="20"/>
        </w:rPr>
        <w:t xml:space="preserve">Experience in developing and designing Web 2.0 Apps, </w:t>
      </w:r>
      <w:r w:rsidRPr="0017180F">
        <w:rPr>
          <w:b/>
          <w:sz w:val="20"/>
        </w:rPr>
        <w:t>Rich Internet Application (RIA’s) with JQUERY, AJAX.</w:t>
      </w:r>
    </w:p>
    <w:p w14:paraId="151C7EA6" w14:textId="77777777" w:rsidR="00F04833" w:rsidRPr="0017180F" w:rsidRDefault="00E874DC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sz w:val="20"/>
        </w:rPr>
      </w:pPr>
      <w:r w:rsidRPr="0017180F">
        <w:rPr>
          <w:sz w:val="20"/>
        </w:rPr>
        <w:t>Good written and oral communication skills and Interpersonal skills with a strong ability to excel through collaboration with team members.</w:t>
      </w:r>
    </w:p>
    <w:p w14:paraId="01335510" w14:textId="77777777" w:rsidR="0026314C" w:rsidRPr="0017180F" w:rsidRDefault="0026314C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sz w:val="20"/>
        </w:rPr>
      </w:pPr>
      <w:r w:rsidRPr="0017180F">
        <w:rPr>
          <w:sz w:val="20"/>
        </w:rPr>
        <w:t>Experience and expertise in bootstrap components.</w:t>
      </w:r>
    </w:p>
    <w:p w14:paraId="2953077A" w14:textId="77777777" w:rsidR="0026314C" w:rsidRPr="0017180F" w:rsidRDefault="0026314C" w:rsidP="00E1635D">
      <w:pPr>
        <w:numPr>
          <w:ilvl w:val="0"/>
          <w:numId w:val="10"/>
        </w:numPr>
        <w:autoSpaceDE w:val="0"/>
        <w:autoSpaceDN w:val="0"/>
        <w:adjustRightInd w:val="0"/>
        <w:ind w:left="360" w:hanging="360"/>
        <w:rPr>
          <w:sz w:val="20"/>
        </w:rPr>
      </w:pPr>
      <w:r w:rsidRPr="0017180F">
        <w:rPr>
          <w:sz w:val="20"/>
        </w:rPr>
        <w:t>Very good experience in to understand user interfaces design for better approaches.</w:t>
      </w:r>
    </w:p>
    <w:p w14:paraId="7152A3CB" w14:textId="77777777" w:rsidR="00EA1CA9" w:rsidRPr="0017180F" w:rsidRDefault="00EA1CA9" w:rsidP="00E1635D">
      <w:pPr>
        <w:pStyle w:val="ListParagraph"/>
        <w:numPr>
          <w:ilvl w:val="0"/>
          <w:numId w:val="18"/>
        </w:numPr>
        <w:tabs>
          <w:tab w:val="left" w:pos="576"/>
        </w:tabs>
        <w:spacing w:after="200"/>
        <w:rPr>
          <w:rFonts w:ascii="Times New Roman" w:hAnsi="Times New Roman"/>
          <w:color w:val="00000A"/>
        </w:rPr>
      </w:pPr>
      <w:r w:rsidRPr="0017180F">
        <w:rPr>
          <w:rFonts w:ascii="Times New Roman" w:hAnsi="Times New Roman"/>
          <w:color w:val="000000"/>
          <w:sz w:val="20"/>
          <w:shd w:val="clear" w:color="auto" w:fill="FFFFFF"/>
        </w:rPr>
        <w:t>Used Backbone.js and ReactJS to create Controllers to handle events triggered by clients and send request to server.</w:t>
      </w:r>
    </w:p>
    <w:p w14:paraId="0A628B3D" w14:textId="77777777" w:rsidR="00EA1CA9" w:rsidRPr="0017180F" w:rsidRDefault="00EA1CA9" w:rsidP="00E1635D">
      <w:pPr>
        <w:pStyle w:val="ListParagraph"/>
        <w:numPr>
          <w:ilvl w:val="0"/>
          <w:numId w:val="18"/>
        </w:numPr>
        <w:tabs>
          <w:tab w:val="left" w:pos="576"/>
        </w:tabs>
        <w:spacing w:after="200"/>
        <w:rPr>
          <w:rFonts w:ascii="Times New Roman" w:hAnsi="Times New Roman"/>
          <w:color w:val="00000A"/>
        </w:rPr>
      </w:pPr>
      <w:r w:rsidRPr="0017180F">
        <w:rPr>
          <w:rFonts w:ascii="Times New Roman" w:hAnsi="Times New Roman"/>
          <w:color w:val="000000"/>
          <w:sz w:val="20"/>
          <w:shd w:val="clear" w:color="auto" w:fill="FFFFFF"/>
        </w:rPr>
        <w:t>Designed Frontend with in object oriented JavaScript Framework like ReactJS.</w:t>
      </w:r>
    </w:p>
    <w:p w14:paraId="01844EFF" w14:textId="77777777" w:rsidR="00EA1CA9" w:rsidRPr="0017180F" w:rsidRDefault="00EA1CA9" w:rsidP="00E1635D">
      <w:pPr>
        <w:pStyle w:val="ListParagraph"/>
        <w:numPr>
          <w:ilvl w:val="0"/>
          <w:numId w:val="18"/>
        </w:numPr>
        <w:shd w:val="clear" w:color="auto" w:fill="FFFFFF"/>
        <w:spacing w:before="90" w:after="90" w:line="276" w:lineRule="auto"/>
        <w:rPr>
          <w:rFonts w:ascii="Times New Roman" w:hAnsi="Times New Roman"/>
          <w:b/>
          <w:color w:val="000000"/>
          <w:sz w:val="20"/>
          <w:lang w:val="en-IN" w:eastAsia="en-IN"/>
        </w:rPr>
      </w:pPr>
      <w:r w:rsidRPr="00411FCC">
        <w:rPr>
          <w:rFonts w:ascii="Times New Roman" w:hAnsi="Times New Roman"/>
          <w:color w:val="000000"/>
          <w:sz w:val="20"/>
          <w:lang w:val="en-IN" w:eastAsia="en-IN"/>
        </w:rPr>
        <w:t>Created forms to collect and validate data from the user in</w:t>
      </w:r>
      <w:r w:rsidRPr="0017180F">
        <w:rPr>
          <w:rFonts w:ascii="Times New Roman" w:hAnsi="Times New Roman"/>
          <w:b/>
          <w:color w:val="000000"/>
          <w:sz w:val="20"/>
          <w:lang w:val="en-IN" w:eastAsia="en-IN"/>
        </w:rPr>
        <w:t xml:space="preserve"> HTML5 and ReactJS.</w:t>
      </w:r>
    </w:p>
    <w:p w14:paraId="4BD74A14" w14:textId="77777777" w:rsidR="00EA1CA9" w:rsidRPr="0017180F" w:rsidRDefault="00EA1CA9" w:rsidP="00E1635D">
      <w:pPr>
        <w:pStyle w:val="ListParagraph"/>
        <w:numPr>
          <w:ilvl w:val="0"/>
          <w:numId w:val="18"/>
        </w:numPr>
        <w:tabs>
          <w:tab w:val="left" w:pos="576"/>
        </w:tabs>
        <w:spacing w:after="200"/>
        <w:rPr>
          <w:rFonts w:ascii="Times New Roman" w:hAnsi="Times New Roman"/>
          <w:color w:val="00000A"/>
        </w:rPr>
      </w:pPr>
      <w:r w:rsidRPr="0017180F">
        <w:rPr>
          <w:rFonts w:ascii="Times New Roman" w:hAnsi="Times New Roman"/>
          <w:color w:val="000000"/>
          <w:sz w:val="20"/>
          <w:shd w:val="clear" w:color="auto" w:fill="FFFFFF"/>
        </w:rPr>
        <w:t>Developed HTML prototypes and UI deliverables, such as wireframes, screen mock-ups, and interface design.</w:t>
      </w:r>
    </w:p>
    <w:p w14:paraId="1D41B903" w14:textId="77777777" w:rsidR="00EA1CA9" w:rsidRPr="0017180F" w:rsidRDefault="00EA1CA9" w:rsidP="00E1635D">
      <w:pPr>
        <w:pStyle w:val="ListParagraph"/>
        <w:numPr>
          <w:ilvl w:val="0"/>
          <w:numId w:val="18"/>
        </w:numPr>
        <w:tabs>
          <w:tab w:val="left" w:pos="576"/>
        </w:tabs>
        <w:spacing w:after="200"/>
        <w:rPr>
          <w:rFonts w:ascii="Times New Roman" w:hAnsi="Times New Roman"/>
          <w:color w:val="00000A"/>
          <w:sz w:val="20"/>
          <w:szCs w:val="20"/>
        </w:rPr>
      </w:pPr>
      <w:r w:rsidRPr="0017180F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Exper</w:t>
      </w:r>
      <w:r w:rsidR="00B941FB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ience and expertise in angular 6</w:t>
      </w:r>
      <w:r w:rsidRPr="0017180F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by developing individual components.</w:t>
      </w:r>
    </w:p>
    <w:p w14:paraId="7D635B90" w14:textId="77777777" w:rsidR="005B7E3D" w:rsidRPr="0017180F" w:rsidRDefault="005B7E3D" w:rsidP="00E1635D">
      <w:pPr>
        <w:pStyle w:val="ListParagraph"/>
        <w:numPr>
          <w:ilvl w:val="0"/>
          <w:numId w:val="18"/>
        </w:numPr>
        <w:tabs>
          <w:tab w:val="left" w:pos="576"/>
        </w:tabs>
        <w:spacing w:after="200"/>
        <w:rPr>
          <w:rFonts w:ascii="Times New Roman" w:hAnsi="Times New Roman"/>
          <w:b/>
          <w:color w:val="00000A"/>
          <w:sz w:val="20"/>
          <w:szCs w:val="20"/>
        </w:rPr>
      </w:pPr>
      <w:r w:rsidRPr="00411FCC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Experience and expertise in use</w:t>
      </w:r>
      <w:r w:rsidR="00476D98" w:rsidRPr="00411FCC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r validations by using </w:t>
      </w:r>
      <w:r w:rsidR="00B941FB">
        <w:rPr>
          <w:rFonts w:ascii="Times New Roman" w:hAnsi="Times New Roman"/>
          <w:b/>
          <w:color w:val="000000"/>
          <w:sz w:val="20"/>
          <w:szCs w:val="20"/>
          <w:shd w:val="clear" w:color="auto" w:fill="FFFFFF"/>
        </w:rPr>
        <w:t>angular 6</w:t>
      </w:r>
      <w:r w:rsidRPr="0017180F">
        <w:rPr>
          <w:rFonts w:ascii="Times New Roman" w:hAnsi="Times New Roman"/>
          <w:b/>
          <w:color w:val="000000"/>
          <w:sz w:val="20"/>
          <w:szCs w:val="20"/>
          <w:shd w:val="clear" w:color="auto" w:fill="FFFFFF"/>
        </w:rPr>
        <w:t>.</w:t>
      </w:r>
    </w:p>
    <w:p w14:paraId="67BC9B58" w14:textId="77777777" w:rsidR="005B7E3D" w:rsidRPr="0017180F" w:rsidRDefault="005B7E3D" w:rsidP="00E1635D">
      <w:pPr>
        <w:pStyle w:val="ListParagraph"/>
        <w:numPr>
          <w:ilvl w:val="0"/>
          <w:numId w:val="18"/>
        </w:numPr>
        <w:tabs>
          <w:tab w:val="left" w:pos="576"/>
        </w:tabs>
        <w:spacing w:after="200"/>
        <w:rPr>
          <w:rFonts w:ascii="Times New Roman" w:hAnsi="Times New Roman"/>
          <w:color w:val="00000A"/>
          <w:sz w:val="20"/>
          <w:szCs w:val="20"/>
        </w:rPr>
      </w:pPr>
      <w:r w:rsidRPr="0017180F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Experience and expertise in developing </w:t>
      </w:r>
      <w:r w:rsidRPr="00411FCC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cust</w:t>
      </w:r>
      <w:r w:rsidR="00476D98" w:rsidRPr="00411FCC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om components by using</w:t>
      </w:r>
      <w:r w:rsidR="00B941FB">
        <w:rPr>
          <w:rFonts w:ascii="Times New Roman" w:hAnsi="Times New Roman"/>
          <w:b/>
          <w:color w:val="000000"/>
          <w:sz w:val="20"/>
          <w:szCs w:val="20"/>
          <w:shd w:val="clear" w:color="auto" w:fill="FFFFFF"/>
        </w:rPr>
        <w:t xml:space="preserve"> angular 6</w:t>
      </w:r>
      <w:r w:rsidRPr="0017180F">
        <w:rPr>
          <w:rFonts w:ascii="Times New Roman" w:hAnsi="Times New Roman"/>
          <w:b/>
          <w:color w:val="000000"/>
          <w:sz w:val="20"/>
          <w:szCs w:val="20"/>
          <w:shd w:val="clear" w:color="auto" w:fill="FFFFFF"/>
        </w:rPr>
        <w:t>.</w:t>
      </w:r>
    </w:p>
    <w:p w14:paraId="49A07EDF" w14:textId="77777777" w:rsidR="005B7E3D" w:rsidRPr="0017180F" w:rsidRDefault="005B7E3D" w:rsidP="00E1635D">
      <w:pPr>
        <w:pStyle w:val="ListParagraph"/>
        <w:numPr>
          <w:ilvl w:val="0"/>
          <w:numId w:val="18"/>
        </w:numPr>
        <w:tabs>
          <w:tab w:val="left" w:pos="576"/>
        </w:tabs>
        <w:spacing w:after="200"/>
        <w:rPr>
          <w:rFonts w:ascii="Times New Roman" w:hAnsi="Times New Roman"/>
          <w:b/>
          <w:color w:val="00000A"/>
          <w:sz w:val="20"/>
          <w:szCs w:val="20"/>
        </w:rPr>
      </w:pPr>
      <w:r w:rsidRPr="00411FCC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Developed good responsive design approach modules by using </w:t>
      </w:r>
      <w:r w:rsidRPr="0017180F">
        <w:rPr>
          <w:rFonts w:ascii="Times New Roman" w:hAnsi="Times New Roman"/>
          <w:b/>
          <w:color w:val="000000"/>
          <w:sz w:val="20"/>
          <w:szCs w:val="20"/>
          <w:shd w:val="clear" w:color="auto" w:fill="FFFFFF"/>
        </w:rPr>
        <w:t>Node.js</w:t>
      </w:r>
    </w:p>
    <w:p w14:paraId="2D300D2D" w14:textId="77777777" w:rsidR="008E58A0" w:rsidRDefault="00C65EA4" w:rsidP="00E1635D">
      <w:pPr>
        <w:pStyle w:val="ListParagraph"/>
        <w:numPr>
          <w:ilvl w:val="0"/>
          <w:numId w:val="18"/>
        </w:numPr>
        <w:tabs>
          <w:tab w:val="left" w:pos="576"/>
        </w:tabs>
        <w:spacing w:after="200"/>
        <w:rPr>
          <w:rFonts w:ascii="Times New Roman" w:hAnsi="Times New Roman"/>
          <w:b/>
          <w:color w:val="000000"/>
          <w:sz w:val="20"/>
          <w:szCs w:val="20"/>
          <w:shd w:val="clear" w:color="auto" w:fill="FFFFFF"/>
        </w:rPr>
      </w:pPr>
      <w:r w:rsidRPr="0017180F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Developed and manipulated existing components by </w:t>
      </w:r>
      <w:r w:rsidRPr="00411FCC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using</w:t>
      </w:r>
      <w:r w:rsidRPr="0017180F">
        <w:rPr>
          <w:rFonts w:ascii="Times New Roman" w:hAnsi="Times New Roman"/>
          <w:b/>
          <w:color w:val="000000"/>
          <w:sz w:val="20"/>
          <w:szCs w:val="20"/>
          <w:shd w:val="clear" w:color="auto" w:fill="FFFFFF"/>
        </w:rPr>
        <w:t xml:space="preserve"> Node.js</w:t>
      </w:r>
    </w:p>
    <w:p w14:paraId="27763ADC" w14:textId="77777777" w:rsidR="00FA0564" w:rsidRPr="00FA0564" w:rsidRDefault="00FA0564" w:rsidP="00FA0564">
      <w:pPr>
        <w:tabs>
          <w:tab w:val="left" w:pos="576"/>
        </w:tabs>
        <w:spacing w:after="200"/>
        <w:rPr>
          <w:b/>
          <w:color w:val="000000"/>
          <w:sz w:val="20"/>
          <w:szCs w:val="20"/>
          <w:shd w:val="clear" w:color="auto" w:fill="FFFFFF"/>
        </w:rPr>
      </w:pPr>
    </w:p>
    <w:tbl>
      <w:tblPr>
        <w:tblpPr w:leftFromText="180" w:rightFromText="180" w:vertAnchor="text" w:horzAnchor="margin" w:tblpY="488"/>
        <w:tblW w:w="1006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ook w:val="04A0" w:firstRow="1" w:lastRow="0" w:firstColumn="1" w:lastColumn="0" w:noHBand="0" w:noVBand="1"/>
      </w:tblPr>
      <w:tblGrid>
        <w:gridCol w:w="3876"/>
        <w:gridCol w:w="6190"/>
      </w:tblGrid>
      <w:tr w:rsidR="00BD4B63" w:rsidRPr="008E58A0" w14:paraId="795F12CB" w14:textId="77777777" w:rsidTr="00793B9C">
        <w:trPr>
          <w:trHeight w:val="435"/>
        </w:trPr>
        <w:tc>
          <w:tcPr>
            <w:tcW w:w="3876" w:type="dxa"/>
          </w:tcPr>
          <w:p w14:paraId="7DBCD6A5" w14:textId="77777777" w:rsidR="00BD4B63" w:rsidRPr="008E58A0" w:rsidRDefault="001B304E" w:rsidP="00BD4B63">
            <w:pPr>
              <w:suppressAutoHyphens/>
              <w:ind w:left="360" w:hanging="360"/>
              <w:jc w:val="both"/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</w:pPr>
            <w:r w:rsidRPr="008E58A0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>Web Development</w:t>
            </w:r>
          </w:p>
        </w:tc>
        <w:tc>
          <w:tcPr>
            <w:tcW w:w="6190" w:type="dxa"/>
          </w:tcPr>
          <w:p w14:paraId="50837825" w14:textId="77777777" w:rsidR="00364145" w:rsidRDefault="001B304E" w:rsidP="00364145">
            <w:r w:rsidRPr="008E58A0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>HTML5, CSS3, P</w:t>
            </w:r>
            <w:r w:rsidR="00E874DC" w:rsidRPr="008E58A0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>HP,</w:t>
            </w:r>
            <w:r w:rsidR="005C4BE5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 xml:space="preserve"> </w:t>
            </w:r>
            <w:r w:rsidR="00E874DC" w:rsidRPr="008E58A0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>JSP, JavaScript, JSON, AJAX,</w:t>
            </w:r>
            <w:r w:rsidRPr="008E58A0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>XML, XHTML, DHTML, MVC, DOM, JDBC</w:t>
            </w:r>
            <w:r w:rsidR="00787958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>,</w:t>
            </w:r>
            <w:r w:rsidR="00787958" w:rsidRPr="008E58A0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 xml:space="preserve"> Bootstrap</w:t>
            </w:r>
            <w:r w:rsidR="00364145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 xml:space="preserve">, </w:t>
            </w:r>
            <w:r w:rsidR="00364145" w:rsidRPr="00364145">
              <w:rPr>
                <w:rStyle w:val="hl"/>
                <w:b/>
                <w:color w:val="000000"/>
                <w:sz w:val="18"/>
                <w:szCs w:val="18"/>
              </w:rPr>
              <w:t>Angular</w:t>
            </w:r>
            <w:r w:rsidR="00364145" w:rsidRPr="00364145">
              <w:rPr>
                <w:b/>
                <w:color w:val="000000"/>
                <w:sz w:val="18"/>
                <w:szCs w:val="18"/>
              </w:rPr>
              <w:t> </w:t>
            </w:r>
            <w:r w:rsidR="00364145" w:rsidRPr="00364145">
              <w:rPr>
                <w:rStyle w:val="hl"/>
                <w:b/>
                <w:color w:val="000000"/>
                <w:sz w:val="18"/>
                <w:szCs w:val="18"/>
              </w:rPr>
              <w:t>2</w:t>
            </w:r>
            <w:r w:rsidR="004C7DAD">
              <w:rPr>
                <w:rStyle w:val="hl"/>
                <w:b/>
                <w:color w:val="000000"/>
                <w:sz w:val="18"/>
                <w:szCs w:val="18"/>
              </w:rPr>
              <w:t>,4,6,7,8</w:t>
            </w:r>
            <w:r w:rsidR="00186164">
              <w:rPr>
                <w:rStyle w:val="hl"/>
                <w:b/>
                <w:color w:val="000000"/>
                <w:sz w:val="18"/>
                <w:szCs w:val="18"/>
              </w:rPr>
              <w:t xml:space="preserve"> </w:t>
            </w:r>
          </w:p>
          <w:p w14:paraId="5EA4F530" w14:textId="77777777" w:rsidR="00BD4B63" w:rsidRPr="008E58A0" w:rsidRDefault="00BD4B63" w:rsidP="00BD4B63">
            <w:pPr>
              <w:suppressAutoHyphens/>
              <w:ind w:left="360" w:hanging="360"/>
              <w:jc w:val="both"/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</w:pPr>
          </w:p>
        </w:tc>
      </w:tr>
      <w:tr w:rsidR="00BD4B63" w:rsidRPr="008E58A0" w14:paraId="08171280" w14:textId="77777777" w:rsidTr="00793B9C">
        <w:trPr>
          <w:trHeight w:val="362"/>
        </w:trPr>
        <w:tc>
          <w:tcPr>
            <w:tcW w:w="3876" w:type="dxa"/>
          </w:tcPr>
          <w:p w14:paraId="4F60E636" w14:textId="77777777" w:rsidR="00BD4B63" w:rsidRPr="008E58A0" w:rsidRDefault="001B304E" w:rsidP="000D068C">
            <w:pPr>
              <w:suppressAutoHyphens/>
              <w:ind w:left="360" w:hanging="360"/>
              <w:jc w:val="both"/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</w:pPr>
            <w:r w:rsidRPr="008E58A0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>JavaScript </w:t>
            </w:r>
            <w:r w:rsidR="000D068C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>Frameworks</w:t>
            </w:r>
          </w:p>
        </w:tc>
        <w:tc>
          <w:tcPr>
            <w:tcW w:w="6190" w:type="dxa"/>
          </w:tcPr>
          <w:p w14:paraId="536C982F" w14:textId="77777777" w:rsidR="00BD4B63" w:rsidRPr="008E58A0" w:rsidRDefault="001B304E" w:rsidP="00787958">
            <w:pPr>
              <w:suppressAutoHyphens/>
              <w:ind w:left="360" w:hanging="360"/>
              <w:jc w:val="both"/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</w:pPr>
            <w:r w:rsidRPr="008E58A0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>JQuery, Ext.js, angular.js, backbone.js, Require.js, Node.js, </w:t>
            </w:r>
            <w:r w:rsidR="00186164">
              <w:rPr>
                <w:rStyle w:val="hl"/>
                <w:b/>
                <w:color w:val="000000"/>
                <w:sz w:val="18"/>
                <w:szCs w:val="18"/>
              </w:rPr>
              <w:t>3JS</w:t>
            </w:r>
            <w:r w:rsidR="00794C17">
              <w:rPr>
                <w:rStyle w:val="hl"/>
                <w:b/>
                <w:color w:val="000000"/>
                <w:sz w:val="18"/>
                <w:szCs w:val="18"/>
              </w:rPr>
              <w:t xml:space="preserve">, </w:t>
            </w:r>
            <w:r w:rsidR="001D1A8E">
              <w:rPr>
                <w:rStyle w:val="hl"/>
                <w:b/>
                <w:color w:val="000000"/>
                <w:sz w:val="18"/>
                <w:szCs w:val="18"/>
              </w:rPr>
              <w:t>LoopBack</w:t>
            </w:r>
          </w:p>
        </w:tc>
      </w:tr>
      <w:tr w:rsidR="00BD4B63" w:rsidRPr="008E58A0" w14:paraId="0FA61024" w14:textId="77777777" w:rsidTr="00793B9C">
        <w:trPr>
          <w:trHeight w:val="359"/>
        </w:trPr>
        <w:tc>
          <w:tcPr>
            <w:tcW w:w="3876" w:type="dxa"/>
          </w:tcPr>
          <w:p w14:paraId="782D80A7" w14:textId="77777777" w:rsidR="00BD4B63" w:rsidRPr="008E58A0" w:rsidRDefault="00BD4B63" w:rsidP="00BD4B63">
            <w:pPr>
              <w:suppressAutoHyphens/>
              <w:ind w:left="360" w:hanging="360"/>
              <w:jc w:val="both"/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</w:pPr>
            <w:r w:rsidRPr="008E58A0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>Database Skills</w:t>
            </w:r>
          </w:p>
        </w:tc>
        <w:tc>
          <w:tcPr>
            <w:tcW w:w="6190" w:type="dxa"/>
          </w:tcPr>
          <w:p w14:paraId="04AD83CD" w14:textId="77777777" w:rsidR="00BD4B63" w:rsidRPr="008E58A0" w:rsidRDefault="00BD4B63" w:rsidP="00BD4B63">
            <w:pPr>
              <w:suppressAutoHyphens/>
              <w:ind w:left="360" w:hanging="360"/>
              <w:jc w:val="both"/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</w:pPr>
            <w:r w:rsidRPr="008E58A0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>SQL,</w:t>
            </w:r>
            <w:r w:rsidR="001B68EE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 xml:space="preserve"> </w:t>
            </w:r>
            <w:proofErr w:type="spellStart"/>
            <w:r w:rsidR="001B68EE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>Sequelize</w:t>
            </w:r>
            <w:proofErr w:type="spellEnd"/>
            <w:r w:rsidR="001B68EE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>,</w:t>
            </w:r>
            <w:r w:rsidRPr="008E58A0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 xml:space="preserve"> </w:t>
            </w:r>
            <w:proofErr w:type="spellStart"/>
            <w:r w:rsidR="00794C17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>NoSQL</w:t>
            </w:r>
            <w:proofErr w:type="spellEnd"/>
            <w:r w:rsidR="00794C17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>,</w:t>
            </w:r>
            <w:r w:rsidR="001B68EE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 xml:space="preserve"> Mongoose,</w:t>
            </w:r>
            <w:r w:rsidR="00794C17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 xml:space="preserve"> </w:t>
            </w:r>
            <w:r w:rsidRPr="008E58A0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 xml:space="preserve">Oracle, JDBC </w:t>
            </w:r>
          </w:p>
        </w:tc>
      </w:tr>
      <w:tr w:rsidR="00BD4B63" w:rsidRPr="008E58A0" w14:paraId="6D79461B" w14:textId="77777777" w:rsidTr="00793B9C">
        <w:trPr>
          <w:trHeight w:val="359"/>
        </w:trPr>
        <w:tc>
          <w:tcPr>
            <w:tcW w:w="3876" w:type="dxa"/>
          </w:tcPr>
          <w:p w14:paraId="70C5DF2F" w14:textId="77777777" w:rsidR="00BD4B63" w:rsidRPr="008E58A0" w:rsidRDefault="00BD4B63" w:rsidP="00BD4B63">
            <w:pPr>
              <w:suppressAutoHyphens/>
              <w:ind w:left="360" w:hanging="360"/>
              <w:jc w:val="both"/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</w:pPr>
            <w:r w:rsidRPr="008E58A0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>Protocols</w:t>
            </w:r>
          </w:p>
        </w:tc>
        <w:tc>
          <w:tcPr>
            <w:tcW w:w="6190" w:type="dxa"/>
          </w:tcPr>
          <w:p w14:paraId="7210116C" w14:textId="77777777" w:rsidR="00BD4B63" w:rsidRPr="008E58A0" w:rsidRDefault="00BD4B63" w:rsidP="00BD4B63">
            <w:pPr>
              <w:suppressAutoHyphens/>
              <w:ind w:left="360" w:hanging="360"/>
              <w:jc w:val="both"/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</w:pPr>
            <w:r w:rsidRPr="008E58A0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>TCP/IP, HTTP, FTP and SOAP.</w:t>
            </w:r>
          </w:p>
        </w:tc>
      </w:tr>
      <w:tr w:rsidR="00BD4B63" w:rsidRPr="008E58A0" w14:paraId="51877720" w14:textId="77777777" w:rsidTr="00793B9C">
        <w:trPr>
          <w:trHeight w:val="359"/>
        </w:trPr>
        <w:tc>
          <w:tcPr>
            <w:tcW w:w="3876" w:type="dxa"/>
          </w:tcPr>
          <w:p w14:paraId="60836CF9" w14:textId="77777777" w:rsidR="00BD4B63" w:rsidRPr="008E58A0" w:rsidRDefault="00BD4B63" w:rsidP="00BD4B63">
            <w:pPr>
              <w:suppressAutoHyphens/>
              <w:ind w:left="360" w:hanging="360"/>
              <w:jc w:val="both"/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</w:pPr>
            <w:r w:rsidRPr="008E58A0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>Web/Application Server</w:t>
            </w:r>
          </w:p>
        </w:tc>
        <w:tc>
          <w:tcPr>
            <w:tcW w:w="6190" w:type="dxa"/>
          </w:tcPr>
          <w:p w14:paraId="2CF86D57" w14:textId="77777777" w:rsidR="00BD4B63" w:rsidRPr="008E58A0" w:rsidRDefault="00BD4B63" w:rsidP="00BD4B63">
            <w:pPr>
              <w:suppressAutoHyphens/>
              <w:ind w:left="360" w:hanging="360"/>
              <w:jc w:val="both"/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</w:pPr>
            <w:r w:rsidRPr="008E58A0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 xml:space="preserve">IBM Websphere6.0/7.0, Apache Tomcat 4.1, </w:t>
            </w:r>
            <w:r w:rsidR="000D068C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 xml:space="preserve">Node JS </w:t>
            </w:r>
            <w:r w:rsidR="00A775C9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 xml:space="preserve">, JBOSS </w:t>
            </w:r>
            <w:r w:rsidRPr="008E58A0">
              <w:rPr>
                <w:rFonts w:eastAsia="Arial Unicode MS"/>
                <w:b/>
                <w:kern w:val="1"/>
                <w:sz w:val="18"/>
                <w:szCs w:val="18"/>
                <w:lang w:eastAsia="ar-SA"/>
              </w:rPr>
              <w:t xml:space="preserve">and Weblogic10g/11g </w:t>
            </w:r>
          </w:p>
        </w:tc>
      </w:tr>
    </w:tbl>
    <w:p w14:paraId="54F1DC44" w14:textId="77777777" w:rsidR="00084E73" w:rsidRPr="008E58A0" w:rsidRDefault="008E58A0" w:rsidP="00FA0564">
      <w:pPr>
        <w:jc w:val="both"/>
        <w:rPr>
          <w:b/>
          <w:color w:val="1F497D" w:themeColor="text2"/>
          <w:sz w:val="20"/>
        </w:rPr>
      </w:pPr>
      <w:r w:rsidRPr="008E58A0">
        <w:rPr>
          <w:b/>
          <w:color w:val="1F497D" w:themeColor="text2"/>
          <w:sz w:val="20"/>
        </w:rPr>
        <w:t>Technical Skills:</w:t>
      </w:r>
    </w:p>
    <w:p w14:paraId="5D9C0E25" w14:textId="77777777" w:rsidR="00AA3A55" w:rsidRPr="0017180F" w:rsidRDefault="00AA3A55" w:rsidP="00FC7303">
      <w:pPr>
        <w:jc w:val="both"/>
        <w:rPr>
          <w:b/>
          <w:bCs/>
          <w:color w:val="000000" w:themeColor="text1"/>
          <w:sz w:val="20"/>
        </w:rPr>
      </w:pPr>
    </w:p>
    <w:p w14:paraId="46D77B6E" w14:textId="77777777" w:rsidR="000370C2" w:rsidRDefault="000370C2" w:rsidP="004140FB">
      <w:pPr>
        <w:ind w:left="360" w:hanging="360"/>
        <w:jc w:val="both"/>
        <w:rPr>
          <w:b/>
          <w:bCs/>
          <w:color w:val="000000" w:themeColor="text1"/>
          <w:sz w:val="20"/>
        </w:rPr>
      </w:pPr>
    </w:p>
    <w:p w14:paraId="53A70A92" w14:textId="77777777" w:rsidR="000370C2" w:rsidRDefault="000370C2" w:rsidP="004140FB">
      <w:pPr>
        <w:ind w:left="360" w:hanging="360"/>
        <w:jc w:val="both"/>
        <w:rPr>
          <w:b/>
          <w:bCs/>
          <w:color w:val="000000" w:themeColor="text1"/>
          <w:sz w:val="20"/>
        </w:rPr>
      </w:pPr>
    </w:p>
    <w:p w14:paraId="4A4D5430" w14:textId="77777777" w:rsidR="000370C2" w:rsidRDefault="000370C2" w:rsidP="004140FB">
      <w:pPr>
        <w:ind w:left="360" w:hanging="360"/>
        <w:jc w:val="both"/>
        <w:rPr>
          <w:b/>
          <w:bCs/>
          <w:color w:val="000000" w:themeColor="text1"/>
          <w:sz w:val="20"/>
        </w:rPr>
      </w:pPr>
    </w:p>
    <w:p w14:paraId="13A3846A" w14:textId="77777777" w:rsidR="001B3DC1" w:rsidRDefault="00844011" w:rsidP="004140FB">
      <w:pPr>
        <w:ind w:left="360" w:hanging="360"/>
        <w:jc w:val="both"/>
        <w:rPr>
          <w:b/>
          <w:bCs/>
          <w:color w:val="000000" w:themeColor="text1"/>
          <w:sz w:val="20"/>
        </w:rPr>
      </w:pPr>
      <w:r w:rsidRPr="0017180F">
        <w:rPr>
          <w:b/>
          <w:bCs/>
          <w:color w:val="000000" w:themeColor="text1"/>
          <w:sz w:val="20"/>
        </w:rPr>
        <w:lastRenderedPageBreak/>
        <w:t>PROFESSIONAL EXPERIENCE:</w:t>
      </w:r>
    </w:p>
    <w:p w14:paraId="031B9B39" w14:textId="77777777" w:rsidR="00387D27" w:rsidRDefault="00387D27" w:rsidP="004140FB">
      <w:pPr>
        <w:ind w:left="360" w:hanging="360"/>
        <w:jc w:val="both"/>
        <w:rPr>
          <w:b/>
          <w:bCs/>
          <w:color w:val="000000" w:themeColor="text1"/>
          <w:sz w:val="20"/>
        </w:rPr>
      </w:pPr>
    </w:p>
    <w:p w14:paraId="551E7C79" w14:textId="77777777" w:rsidR="00387D27" w:rsidRPr="0017180F" w:rsidRDefault="00387D27" w:rsidP="00387D27">
      <w:pPr>
        <w:shd w:val="clear" w:color="auto" w:fill="D9D9D9" w:themeFill="background1" w:themeFillShade="D9"/>
        <w:ind w:left="360" w:hanging="360"/>
        <w:rPr>
          <w:b/>
          <w:bCs/>
          <w:color w:val="000000" w:themeColor="text1"/>
          <w:sz w:val="20"/>
        </w:rPr>
      </w:pPr>
      <w:r w:rsidRPr="0017180F">
        <w:rPr>
          <w:b/>
          <w:bCs/>
          <w:color w:val="000000" w:themeColor="text1"/>
          <w:sz w:val="20"/>
        </w:rPr>
        <w:t>Clien</w:t>
      </w:r>
      <w:r>
        <w:rPr>
          <w:b/>
          <w:bCs/>
          <w:color w:val="000000" w:themeColor="text1"/>
          <w:sz w:val="20"/>
        </w:rPr>
        <w:t xml:space="preserve">t: CGI Federal, </w:t>
      </w:r>
      <w:r w:rsidR="00B73CE3">
        <w:rPr>
          <w:b/>
          <w:bCs/>
          <w:color w:val="000000" w:themeColor="text1"/>
          <w:sz w:val="20"/>
        </w:rPr>
        <w:t xml:space="preserve">Fairfax, </w:t>
      </w:r>
      <w:r>
        <w:rPr>
          <w:b/>
          <w:bCs/>
          <w:color w:val="000000" w:themeColor="text1"/>
          <w:sz w:val="20"/>
        </w:rPr>
        <w:t>Virginia</w:t>
      </w:r>
      <w:r w:rsidRPr="0017180F">
        <w:rPr>
          <w:bCs/>
          <w:color w:val="000000" w:themeColor="text1"/>
          <w:sz w:val="20"/>
        </w:rPr>
        <w:tab/>
      </w:r>
      <w:r w:rsidRPr="0017180F">
        <w:rPr>
          <w:bCs/>
          <w:color w:val="000000" w:themeColor="text1"/>
          <w:sz w:val="20"/>
        </w:rPr>
        <w:tab/>
      </w:r>
      <w:r w:rsidRPr="0017180F">
        <w:rPr>
          <w:bCs/>
          <w:color w:val="000000" w:themeColor="text1"/>
          <w:sz w:val="20"/>
        </w:rPr>
        <w:tab/>
      </w:r>
      <w:r w:rsidRPr="0017180F">
        <w:rPr>
          <w:bCs/>
          <w:color w:val="000000" w:themeColor="text1"/>
          <w:sz w:val="20"/>
        </w:rPr>
        <w:tab/>
      </w:r>
      <w:r w:rsidRPr="0017180F">
        <w:rPr>
          <w:bCs/>
          <w:color w:val="000000" w:themeColor="text1"/>
          <w:sz w:val="20"/>
        </w:rPr>
        <w:tab/>
      </w:r>
      <w:r w:rsidRPr="0017180F">
        <w:rPr>
          <w:bCs/>
          <w:color w:val="000000" w:themeColor="text1"/>
          <w:sz w:val="20"/>
        </w:rPr>
        <w:tab/>
      </w:r>
      <w:r w:rsidRPr="0017180F">
        <w:rPr>
          <w:bCs/>
          <w:color w:val="000000" w:themeColor="text1"/>
          <w:sz w:val="20"/>
        </w:rPr>
        <w:tab/>
      </w:r>
      <w:r>
        <w:rPr>
          <w:bCs/>
          <w:color w:val="000000" w:themeColor="text1"/>
          <w:sz w:val="20"/>
        </w:rPr>
        <w:tab/>
        <w:t xml:space="preserve"> </w:t>
      </w:r>
      <w:r>
        <w:rPr>
          <w:b/>
          <w:bCs/>
          <w:color w:val="000000" w:themeColor="text1"/>
          <w:sz w:val="20"/>
        </w:rPr>
        <w:t xml:space="preserve">Aug 2019 </w:t>
      </w:r>
      <w:r w:rsidRPr="0017180F">
        <w:rPr>
          <w:b/>
          <w:bCs/>
          <w:color w:val="000000" w:themeColor="text1"/>
          <w:sz w:val="20"/>
        </w:rPr>
        <w:t>-</w:t>
      </w:r>
      <w:r>
        <w:rPr>
          <w:b/>
          <w:bCs/>
          <w:color w:val="000000" w:themeColor="text1"/>
          <w:sz w:val="20"/>
        </w:rPr>
        <w:t xml:space="preserve"> </w:t>
      </w:r>
      <w:r w:rsidRPr="0017180F">
        <w:rPr>
          <w:b/>
          <w:bCs/>
          <w:color w:val="000000" w:themeColor="text1"/>
          <w:sz w:val="20"/>
        </w:rPr>
        <w:t>Present</w:t>
      </w:r>
    </w:p>
    <w:p w14:paraId="0D9A1297" w14:textId="77777777" w:rsidR="00387D27" w:rsidRPr="0017180F" w:rsidRDefault="00387D27" w:rsidP="00387D27">
      <w:pPr>
        <w:shd w:val="clear" w:color="auto" w:fill="D9D9D9" w:themeFill="background1" w:themeFillShade="D9"/>
        <w:ind w:left="360" w:hanging="360"/>
        <w:rPr>
          <w:b/>
          <w:bCs/>
          <w:color w:val="000000" w:themeColor="text1"/>
          <w:sz w:val="20"/>
        </w:rPr>
      </w:pPr>
      <w:r w:rsidRPr="0017180F">
        <w:rPr>
          <w:b/>
          <w:bCs/>
          <w:color w:val="000000" w:themeColor="text1"/>
          <w:sz w:val="20"/>
        </w:rPr>
        <w:t xml:space="preserve">Role: </w:t>
      </w:r>
      <w:r>
        <w:rPr>
          <w:b/>
          <w:bCs/>
          <w:color w:val="000000" w:themeColor="text1"/>
          <w:sz w:val="20"/>
        </w:rPr>
        <w:t>Sr. UI Developer</w:t>
      </w:r>
    </w:p>
    <w:p w14:paraId="6AC7F329" w14:textId="77777777" w:rsidR="00387D27" w:rsidRDefault="00387D27" w:rsidP="004140FB">
      <w:pPr>
        <w:ind w:left="360" w:hanging="360"/>
        <w:jc w:val="both"/>
        <w:rPr>
          <w:b/>
          <w:bCs/>
          <w:color w:val="000000" w:themeColor="text1"/>
          <w:sz w:val="20"/>
        </w:rPr>
      </w:pPr>
    </w:p>
    <w:p w14:paraId="13C8509A" w14:textId="77777777" w:rsidR="00387D27" w:rsidRDefault="00E41551" w:rsidP="004140FB">
      <w:pPr>
        <w:ind w:left="360" w:hanging="360"/>
        <w:jc w:val="both"/>
        <w:rPr>
          <w:b/>
          <w:bCs/>
          <w:color w:val="000000" w:themeColor="text1"/>
          <w:sz w:val="20"/>
        </w:rPr>
      </w:pPr>
      <w:r w:rsidRPr="0017180F">
        <w:rPr>
          <w:b/>
          <w:bCs/>
          <w:color w:val="000000" w:themeColor="text1"/>
          <w:sz w:val="20"/>
        </w:rPr>
        <w:t>Responsibilities</w:t>
      </w:r>
      <w:r>
        <w:rPr>
          <w:b/>
          <w:bCs/>
          <w:color w:val="000000" w:themeColor="text1"/>
          <w:sz w:val="20"/>
        </w:rPr>
        <w:t>:</w:t>
      </w:r>
    </w:p>
    <w:p w14:paraId="06C8DC38" w14:textId="77777777" w:rsidR="00B678F9" w:rsidRPr="00B678F9" w:rsidRDefault="00B678F9" w:rsidP="00B678F9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ind w:left="600"/>
        <w:jc w:val="both"/>
        <w:rPr>
          <w:color w:val="000000" w:themeColor="text1"/>
          <w:sz w:val="20"/>
        </w:rPr>
      </w:pPr>
      <w:r w:rsidRPr="00601FBA">
        <w:rPr>
          <w:color w:val="000000" w:themeColor="text1"/>
          <w:sz w:val="20"/>
          <w:szCs w:val="20"/>
        </w:rPr>
        <w:t xml:space="preserve">Implemented project using </w:t>
      </w:r>
      <w:r w:rsidRPr="00BE3B50">
        <w:rPr>
          <w:b/>
          <w:color w:val="000000" w:themeColor="text1"/>
          <w:sz w:val="20"/>
          <w:szCs w:val="20"/>
        </w:rPr>
        <w:t>Agile</w:t>
      </w:r>
      <w:r w:rsidRPr="00601FBA">
        <w:rPr>
          <w:color w:val="000000" w:themeColor="text1"/>
          <w:sz w:val="20"/>
          <w:szCs w:val="20"/>
        </w:rPr>
        <w:t xml:space="preserve"> </w:t>
      </w:r>
      <w:r w:rsidRPr="00BE3B50">
        <w:rPr>
          <w:b/>
          <w:color w:val="000000" w:themeColor="text1"/>
          <w:sz w:val="20"/>
          <w:szCs w:val="20"/>
        </w:rPr>
        <w:t>SCRUM</w:t>
      </w:r>
      <w:r w:rsidRPr="00601FBA">
        <w:rPr>
          <w:color w:val="000000" w:themeColor="text1"/>
          <w:sz w:val="20"/>
          <w:szCs w:val="20"/>
        </w:rPr>
        <w:t xml:space="preserve"> methodology. Involved in daily standups meetings, sprint showcase and sprint retrospective.</w:t>
      </w:r>
    </w:p>
    <w:p w14:paraId="62B513A1" w14:textId="77777777" w:rsidR="00B678F9" w:rsidRPr="00C61191" w:rsidRDefault="00B678F9" w:rsidP="00B678F9">
      <w:pPr>
        <w:pStyle w:val="ListParagraph"/>
        <w:numPr>
          <w:ilvl w:val="0"/>
          <w:numId w:val="24"/>
        </w:numPr>
        <w:rPr>
          <w:rFonts w:ascii="Times New Roman" w:hAnsi="Times New Roman"/>
          <w:sz w:val="20"/>
          <w:szCs w:val="20"/>
        </w:rPr>
      </w:pPr>
      <w:r w:rsidRPr="00B678F9">
        <w:rPr>
          <w:rFonts w:ascii="Times New Roman" w:hAnsi="Times New Roman"/>
          <w:sz w:val="20"/>
          <w:szCs w:val="20"/>
          <w:shd w:val="clear" w:color="auto" w:fill="FFFFFF"/>
        </w:rPr>
        <w:t xml:space="preserve">Responsible for creating efficient design </w:t>
      </w:r>
      <w:r>
        <w:rPr>
          <w:rFonts w:ascii="Times New Roman" w:hAnsi="Times New Roman"/>
          <w:sz w:val="20"/>
          <w:szCs w:val="20"/>
          <w:shd w:val="clear" w:color="auto" w:fill="FFFFFF"/>
        </w:rPr>
        <w:t xml:space="preserve">and developing User Interface </w:t>
      </w:r>
      <w:r w:rsidRPr="00B678F9">
        <w:rPr>
          <w:rFonts w:ascii="Times New Roman" w:hAnsi="Times New Roman"/>
          <w:sz w:val="20"/>
          <w:szCs w:val="20"/>
          <w:shd w:val="clear" w:color="auto" w:fill="FFFFFF"/>
        </w:rPr>
        <w:t xml:space="preserve">using </w:t>
      </w:r>
      <w:r w:rsidRPr="00C61191">
        <w:rPr>
          <w:rFonts w:ascii="Times New Roman" w:hAnsi="Times New Roman"/>
          <w:b/>
          <w:sz w:val="20"/>
          <w:szCs w:val="20"/>
          <w:shd w:val="clear" w:color="auto" w:fill="FFFFFF"/>
        </w:rPr>
        <w:t>HTML5, CSS3, Bootstrap, JavaScript</w:t>
      </w:r>
      <w:r w:rsidRPr="00B678F9">
        <w:rPr>
          <w:rFonts w:ascii="Times New Roman" w:hAnsi="Times New Roman"/>
          <w:sz w:val="20"/>
          <w:szCs w:val="20"/>
          <w:shd w:val="clear" w:color="auto" w:fill="FFFFFF"/>
        </w:rPr>
        <w:t xml:space="preserve">, </w:t>
      </w:r>
      <w:r>
        <w:rPr>
          <w:rFonts w:ascii="Times New Roman" w:hAnsi="Times New Roman"/>
          <w:sz w:val="20"/>
          <w:szCs w:val="20"/>
          <w:shd w:val="clear" w:color="auto" w:fill="FFFFFF"/>
        </w:rPr>
        <w:t xml:space="preserve">and </w:t>
      </w:r>
      <w:r w:rsidRPr="00B678F9">
        <w:rPr>
          <w:rFonts w:ascii="Times New Roman" w:hAnsi="Times New Roman"/>
          <w:sz w:val="20"/>
          <w:szCs w:val="20"/>
          <w:shd w:val="clear" w:color="auto" w:fill="FFFFFF"/>
        </w:rPr>
        <w:t xml:space="preserve">Angular </w:t>
      </w:r>
      <w:r>
        <w:rPr>
          <w:rFonts w:ascii="Times New Roman" w:hAnsi="Times New Roman"/>
          <w:sz w:val="20"/>
          <w:szCs w:val="20"/>
          <w:shd w:val="clear" w:color="auto" w:fill="FFFFFF"/>
        </w:rPr>
        <w:t>7.</w:t>
      </w:r>
    </w:p>
    <w:p w14:paraId="57BEE5AC" w14:textId="77777777" w:rsidR="00C61191" w:rsidRPr="00C61191" w:rsidRDefault="00C61191" w:rsidP="00C61191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ind w:left="600"/>
        <w:jc w:val="both"/>
        <w:rPr>
          <w:color w:val="000000" w:themeColor="text1"/>
          <w:sz w:val="20"/>
        </w:rPr>
      </w:pPr>
      <w:r w:rsidRPr="00BE3B50">
        <w:rPr>
          <w:sz w:val="20"/>
          <w:szCs w:val="20"/>
        </w:rPr>
        <w:t xml:space="preserve">Using CSS preprocessor </w:t>
      </w:r>
      <w:r w:rsidRPr="00D33DBD">
        <w:rPr>
          <w:b/>
          <w:sz w:val="20"/>
          <w:szCs w:val="20"/>
        </w:rPr>
        <w:t>SASS</w:t>
      </w:r>
      <w:r w:rsidRPr="00BE3B50">
        <w:rPr>
          <w:sz w:val="20"/>
          <w:szCs w:val="20"/>
        </w:rPr>
        <w:t xml:space="preserve"> to make CSS more efficient and used Bourbon a lightweight Sass tool set that helps you write more effective style sheets</w:t>
      </w:r>
      <w:r w:rsidR="00460A0B">
        <w:rPr>
          <w:sz w:val="20"/>
          <w:szCs w:val="20"/>
        </w:rPr>
        <w:t>.</w:t>
      </w:r>
    </w:p>
    <w:p w14:paraId="517DDDB0" w14:textId="77777777" w:rsidR="00A03D05" w:rsidRPr="00B678F9" w:rsidRDefault="00387D27" w:rsidP="00B678F9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ind w:left="600"/>
        <w:jc w:val="both"/>
        <w:rPr>
          <w:color w:val="000000" w:themeColor="text1"/>
          <w:sz w:val="20"/>
        </w:rPr>
      </w:pPr>
      <w:r w:rsidRPr="00387D27">
        <w:rPr>
          <w:color w:val="000000" w:themeColor="text1"/>
          <w:sz w:val="20"/>
          <w:szCs w:val="20"/>
        </w:rPr>
        <w:t>Used angular-cli tool to configuring the angular project and building it for development of Ang</w:t>
      </w:r>
      <w:r w:rsidR="00B678F9">
        <w:rPr>
          <w:color w:val="000000" w:themeColor="text1"/>
          <w:sz w:val="20"/>
          <w:szCs w:val="20"/>
        </w:rPr>
        <w:t>ular application using Angular 7</w:t>
      </w:r>
      <w:r w:rsidRPr="00387D27">
        <w:rPr>
          <w:color w:val="000000" w:themeColor="text1"/>
          <w:sz w:val="20"/>
          <w:szCs w:val="20"/>
        </w:rPr>
        <w:t>.</w:t>
      </w:r>
    </w:p>
    <w:p w14:paraId="64AE797C" w14:textId="77777777" w:rsidR="00A41D24" w:rsidRPr="00601FBA" w:rsidRDefault="00387D27" w:rsidP="00A41D24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ind w:left="600"/>
        <w:jc w:val="both"/>
        <w:rPr>
          <w:color w:val="000000" w:themeColor="text1"/>
          <w:sz w:val="20"/>
        </w:rPr>
      </w:pPr>
      <w:r w:rsidRPr="00601FBA">
        <w:rPr>
          <w:color w:val="000000" w:themeColor="text1"/>
          <w:sz w:val="20"/>
          <w:szCs w:val="20"/>
          <w:shd w:val="clear" w:color="auto" w:fill="FFFFFF"/>
        </w:rPr>
        <w:t>Created Typescript reusable components and s</w:t>
      </w:r>
      <w:r w:rsidR="00BE3B50">
        <w:rPr>
          <w:color w:val="000000" w:themeColor="text1"/>
          <w:sz w:val="20"/>
          <w:szCs w:val="20"/>
          <w:shd w:val="clear" w:color="auto" w:fill="FFFFFF"/>
        </w:rPr>
        <w:t>ervices to consume API's using c</w:t>
      </w:r>
      <w:r w:rsidRPr="00601FBA">
        <w:rPr>
          <w:color w:val="000000" w:themeColor="text1"/>
          <w:sz w:val="20"/>
          <w:szCs w:val="20"/>
          <w:shd w:val="clear" w:color="auto" w:fill="FFFFFF"/>
        </w:rPr>
        <w:t>omponent based ar</w:t>
      </w:r>
      <w:r w:rsidR="00B678F9">
        <w:rPr>
          <w:color w:val="000000" w:themeColor="text1"/>
          <w:sz w:val="20"/>
          <w:szCs w:val="20"/>
          <w:shd w:val="clear" w:color="auto" w:fill="FFFFFF"/>
        </w:rPr>
        <w:t>chitecture provided by angular 7</w:t>
      </w:r>
      <w:r w:rsidRPr="00601FBA">
        <w:rPr>
          <w:color w:val="000000" w:themeColor="text1"/>
          <w:sz w:val="20"/>
          <w:szCs w:val="20"/>
          <w:shd w:val="clear" w:color="auto" w:fill="FFFFFF"/>
        </w:rPr>
        <w:t>.</w:t>
      </w:r>
    </w:p>
    <w:p w14:paraId="14776E01" w14:textId="77777777" w:rsidR="00DA6D8C" w:rsidRPr="00601FBA" w:rsidRDefault="00B678F9" w:rsidP="00DA6D8C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ind w:left="600"/>
        <w:jc w:val="bot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  <w:shd w:val="clear" w:color="auto" w:fill="FFFFFF"/>
        </w:rPr>
        <w:t>Worked on</w:t>
      </w:r>
      <w:r w:rsidR="00387D27" w:rsidRPr="00601FBA">
        <w:rPr>
          <w:color w:val="000000" w:themeColor="text1"/>
          <w:sz w:val="20"/>
          <w:szCs w:val="20"/>
          <w:shd w:val="clear" w:color="auto" w:fill="FFFFFF"/>
        </w:rPr>
        <w:t xml:space="preserve"> Typescript and also worked with Additional frameworks like </w:t>
      </w:r>
      <w:r w:rsidR="00387D27" w:rsidRPr="00D33DBD">
        <w:rPr>
          <w:b/>
          <w:color w:val="000000" w:themeColor="text1"/>
          <w:sz w:val="20"/>
          <w:szCs w:val="20"/>
          <w:shd w:val="clear" w:color="auto" w:fill="FFFFFF"/>
        </w:rPr>
        <w:t>Bootstrap</w:t>
      </w:r>
      <w:r w:rsidR="00387D27" w:rsidRPr="00601FBA">
        <w:rPr>
          <w:color w:val="000000" w:themeColor="text1"/>
          <w:sz w:val="20"/>
          <w:szCs w:val="20"/>
          <w:shd w:val="clear" w:color="auto" w:fill="FFFFFF"/>
        </w:rPr>
        <w:t xml:space="preserve"> for responsive design, less for preprocessing are used.</w:t>
      </w:r>
    </w:p>
    <w:p w14:paraId="44C3DBAD" w14:textId="77777777" w:rsidR="00DA6D8C" w:rsidRPr="00601FBA" w:rsidRDefault="00A41D24" w:rsidP="00DA6D8C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ind w:left="600"/>
        <w:jc w:val="both"/>
        <w:rPr>
          <w:color w:val="000000" w:themeColor="text1"/>
          <w:sz w:val="20"/>
          <w:szCs w:val="20"/>
        </w:rPr>
      </w:pPr>
      <w:r w:rsidRPr="00601FBA">
        <w:rPr>
          <w:color w:val="000000" w:themeColor="text1"/>
          <w:sz w:val="20"/>
          <w:szCs w:val="20"/>
          <w:shd w:val="clear" w:color="auto" w:fill="FFFFFF"/>
        </w:rPr>
        <w:t xml:space="preserve">Migrating some of the applications from </w:t>
      </w:r>
      <w:r w:rsidR="00DA6D8C" w:rsidRPr="00601FBA">
        <w:rPr>
          <w:color w:val="000000" w:themeColor="text1"/>
          <w:sz w:val="20"/>
          <w:szCs w:val="20"/>
          <w:shd w:val="clear" w:color="auto" w:fill="FFFFFF"/>
        </w:rPr>
        <w:t>ASP.NET to Angular 7</w:t>
      </w:r>
      <w:r w:rsidRPr="00601FBA">
        <w:rPr>
          <w:color w:val="000000" w:themeColor="text1"/>
          <w:sz w:val="20"/>
          <w:szCs w:val="20"/>
          <w:shd w:val="clear" w:color="auto" w:fill="FFFFFF"/>
        </w:rPr>
        <w:t xml:space="preserve"> and componentize the code as per the Angular recommendations for better </w:t>
      </w:r>
      <w:r w:rsidR="00DA6D8C" w:rsidRPr="00601FBA">
        <w:rPr>
          <w:color w:val="000000" w:themeColor="text1"/>
          <w:sz w:val="20"/>
          <w:szCs w:val="20"/>
          <w:shd w:val="clear" w:color="auto" w:fill="FFFFFF"/>
        </w:rPr>
        <w:t>performance</w:t>
      </w:r>
      <w:r w:rsidRPr="00601FBA">
        <w:rPr>
          <w:color w:val="000000" w:themeColor="text1"/>
          <w:sz w:val="20"/>
          <w:szCs w:val="20"/>
          <w:shd w:val="clear" w:color="auto" w:fill="FFFFFF"/>
        </w:rPr>
        <w:t>.</w:t>
      </w:r>
    </w:p>
    <w:p w14:paraId="28CF6858" w14:textId="77777777" w:rsidR="00F53C28" w:rsidRPr="00B678F9" w:rsidRDefault="00DA6D8C" w:rsidP="00F53C28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ind w:left="600"/>
        <w:jc w:val="both"/>
        <w:rPr>
          <w:color w:val="000000" w:themeColor="text1"/>
          <w:sz w:val="20"/>
          <w:szCs w:val="20"/>
        </w:rPr>
      </w:pPr>
      <w:r w:rsidRPr="00601FBA">
        <w:rPr>
          <w:color w:val="000000" w:themeColor="text1"/>
          <w:sz w:val="20"/>
          <w:szCs w:val="20"/>
          <w:shd w:val="clear" w:color="auto" w:fill="FFFFFF"/>
        </w:rPr>
        <w:t xml:space="preserve">Created Angular </w:t>
      </w:r>
      <w:r w:rsidRPr="00D33DBD">
        <w:rPr>
          <w:b/>
          <w:color w:val="000000" w:themeColor="text1"/>
          <w:sz w:val="20"/>
          <w:szCs w:val="20"/>
          <w:shd w:val="clear" w:color="auto" w:fill="FFFFFF"/>
        </w:rPr>
        <w:t>Directives</w:t>
      </w:r>
      <w:r w:rsidRPr="00601FBA">
        <w:rPr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D33DBD">
        <w:rPr>
          <w:b/>
          <w:color w:val="000000" w:themeColor="text1"/>
          <w:sz w:val="20"/>
          <w:szCs w:val="20"/>
          <w:shd w:val="clear" w:color="auto" w:fill="FFFFFF"/>
        </w:rPr>
        <w:t>Components</w:t>
      </w:r>
      <w:r w:rsidRPr="00601FBA">
        <w:rPr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D33DBD">
        <w:rPr>
          <w:b/>
          <w:color w:val="000000" w:themeColor="text1"/>
          <w:sz w:val="20"/>
          <w:szCs w:val="20"/>
          <w:shd w:val="clear" w:color="auto" w:fill="FFFFFF"/>
        </w:rPr>
        <w:t>Pipes</w:t>
      </w:r>
      <w:r w:rsidRPr="00601FBA">
        <w:rPr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D33DBD">
        <w:rPr>
          <w:b/>
          <w:color w:val="000000" w:themeColor="text1"/>
          <w:sz w:val="20"/>
          <w:szCs w:val="20"/>
          <w:shd w:val="clear" w:color="auto" w:fill="FFFFFF"/>
        </w:rPr>
        <w:t>Injectables</w:t>
      </w:r>
      <w:r w:rsidRPr="00601FBA">
        <w:rPr>
          <w:color w:val="000000" w:themeColor="text1"/>
          <w:sz w:val="20"/>
          <w:szCs w:val="20"/>
          <w:shd w:val="clear" w:color="auto" w:fill="FFFFFF"/>
        </w:rPr>
        <w:t xml:space="preserve"> across the whole </w:t>
      </w:r>
      <w:r w:rsidR="00B678F9">
        <w:rPr>
          <w:color w:val="000000" w:themeColor="text1"/>
          <w:sz w:val="20"/>
          <w:szCs w:val="20"/>
          <w:shd w:val="clear" w:color="auto" w:fill="FFFFFF"/>
        </w:rPr>
        <w:t>application.</w:t>
      </w:r>
    </w:p>
    <w:p w14:paraId="37E2D268" w14:textId="77777777" w:rsidR="00BE3B50" w:rsidRDefault="00B678F9" w:rsidP="00BE3B50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ind w:left="600"/>
        <w:jc w:val="both"/>
        <w:rPr>
          <w:color w:val="000000" w:themeColor="text1"/>
          <w:sz w:val="20"/>
        </w:rPr>
      </w:pPr>
      <w:r w:rsidRPr="00601FBA">
        <w:rPr>
          <w:color w:val="000000" w:themeColor="text1"/>
          <w:sz w:val="20"/>
          <w:szCs w:val="20"/>
          <w:shd w:val="clear" w:color="auto" w:fill="FFFFFF"/>
        </w:rPr>
        <w:t>Worked on creation of components for routing and forms using the Angular-cli</w:t>
      </w:r>
      <w:r>
        <w:rPr>
          <w:color w:val="000000" w:themeColor="text1"/>
          <w:sz w:val="20"/>
          <w:szCs w:val="20"/>
          <w:shd w:val="clear" w:color="auto" w:fill="FFFFFF"/>
        </w:rPr>
        <w:t>.</w:t>
      </w:r>
    </w:p>
    <w:p w14:paraId="13AEC2D7" w14:textId="77777777" w:rsidR="00BE3B50" w:rsidRDefault="00B678F9" w:rsidP="00BE3B50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ind w:left="600"/>
        <w:jc w:val="both"/>
        <w:rPr>
          <w:color w:val="000000" w:themeColor="text1"/>
          <w:sz w:val="20"/>
        </w:rPr>
      </w:pPr>
      <w:r w:rsidRPr="00BE3B50">
        <w:rPr>
          <w:sz w:val="20"/>
          <w:szCs w:val="20"/>
          <w:shd w:val="clear" w:color="auto" w:fill="FFFFFF"/>
        </w:rPr>
        <w:t xml:space="preserve">Implemented HTTP requests using </w:t>
      </w:r>
      <w:proofErr w:type="spellStart"/>
      <w:r w:rsidRPr="00D33DBD">
        <w:rPr>
          <w:b/>
          <w:sz w:val="20"/>
          <w:szCs w:val="20"/>
          <w:shd w:val="clear" w:color="auto" w:fill="FFFFFF"/>
        </w:rPr>
        <w:t>RxJS</w:t>
      </w:r>
      <w:proofErr w:type="spellEnd"/>
      <w:r w:rsidRPr="00BE3B50">
        <w:rPr>
          <w:sz w:val="20"/>
          <w:szCs w:val="20"/>
          <w:shd w:val="clear" w:color="auto" w:fill="FFFFFF"/>
        </w:rPr>
        <w:t xml:space="preserve"> Observable library to handle multiple values over time.</w:t>
      </w:r>
    </w:p>
    <w:p w14:paraId="32756A87" w14:textId="77777777" w:rsidR="00F53C28" w:rsidRPr="00F53C28" w:rsidRDefault="00B678F9" w:rsidP="00F53C28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ind w:left="600"/>
        <w:jc w:val="bot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  <w:shd w:val="clear" w:color="auto" w:fill="FFFFFF"/>
        </w:rPr>
        <w:t xml:space="preserve">Experience with IE/Chrome </w:t>
      </w:r>
      <w:proofErr w:type="spellStart"/>
      <w:r>
        <w:rPr>
          <w:color w:val="000000" w:themeColor="text1"/>
          <w:sz w:val="20"/>
          <w:szCs w:val="20"/>
          <w:shd w:val="clear" w:color="auto" w:fill="FFFFFF"/>
        </w:rPr>
        <w:t>Dev</w:t>
      </w:r>
      <w:r w:rsidR="00F53C28" w:rsidRPr="00F53C28">
        <w:rPr>
          <w:color w:val="000000" w:themeColor="text1"/>
          <w:sz w:val="20"/>
          <w:szCs w:val="20"/>
          <w:shd w:val="clear" w:color="auto" w:fill="FFFFFF"/>
        </w:rPr>
        <w:t>Tools</w:t>
      </w:r>
      <w:proofErr w:type="spellEnd"/>
      <w:r w:rsidR="00F53C28" w:rsidRPr="00F53C28">
        <w:rPr>
          <w:color w:val="000000" w:themeColor="text1"/>
          <w:sz w:val="20"/>
          <w:szCs w:val="20"/>
          <w:shd w:val="clear" w:color="auto" w:fill="FFFFFF"/>
        </w:rPr>
        <w:t xml:space="preserve">. Cross browser development </w:t>
      </w:r>
      <w:r w:rsidR="007D6C00">
        <w:rPr>
          <w:color w:val="000000" w:themeColor="text1"/>
          <w:sz w:val="20"/>
          <w:szCs w:val="20"/>
          <w:shd w:val="clear" w:color="auto" w:fill="FFFFFF"/>
        </w:rPr>
        <w:t>experience.</w:t>
      </w:r>
    </w:p>
    <w:p w14:paraId="5D848E44" w14:textId="77777777" w:rsidR="00601FBA" w:rsidRPr="008B6B4C" w:rsidRDefault="00EC07D3" w:rsidP="00601FBA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ind w:left="600"/>
        <w:jc w:val="both"/>
        <w:rPr>
          <w:color w:val="000000" w:themeColor="text1"/>
          <w:sz w:val="20"/>
          <w:szCs w:val="20"/>
        </w:rPr>
      </w:pPr>
      <w:r w:rsidRPr="00601FBA">
        <w:rPr>
          <w:color w:val="000000" w:themeColor="text1"/>
          <w:sz w:val="20"/>
          <w:szCs w:val="20"/>
          <w:shd w:val="clear" w:color="auto" w:fill="FFFFFF"/>
        </w:rPr>
        <w:t>Implemented client sid</w:t>
      </w:r>
      <w:r w:rsidR="00601FBA" w:rsidRPr="00601FBA">
        <w:rPr>
          <w:color w:val="000000" w:themeColor="text1"/>
          <w:sz w:val="20"/>
          <w:szCs w:val="20"/>
          <w:shd w:val="clear" w:color="auto" w:fill="FFFFFF"/>
        </w:rPr>
        <w:t xml:space="preserve">e validations for registration forms and performed other validations across the application. </w:t>
      </w:r>
    </w:p>
    <w:p w14:paraId="41529CA5" w14:textId="77777777" w:rsidR="008B6B4C" w:rsidRPr="00601FBA" w:rsidRDefault="008B6B4C" w:rsidP="00601FBA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ind w:left="600"/>
        <w:jc w:val="bot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  <w:shd w:val="clear" w:color="auto" w:fill="FFFFFF"/>
        </w:rPr>
        <w:t xml:space="preserve">Worked with loop back framework for </w:t>
      </w:r>
      <w:r w:rsidR="00BE3B50">
        <w:rPr>
          <w:color w:val="000000" w:themeColor="text1"/>
          <w:sz w:val="20"/>
          <w:szCs w:val="20"/>
          <w:shd w:val="clear" w:color="auto" w:fill="FFFFFF"/>
        </w:rPr>
        <w:t xml:space="preserve">creating APIs </w:t>
      </w:r>
      <w:r>
        <w:rPr>
          <w:color w:val="000000" w:themeColor="text1"/>
          <w:sz w:val="20"/>
          <w:szCs w:val="20"/>
          <w:shd w:val="clear" w:color="auto" w:fill="FFFFFF"/>
        </w:rPr>
        <w:t xml:space="preserve">connecting </w:t>
      </w:r>
      <w:r w:rsidR="00BE3B50">
        <w:rPr>
          <w:color w:val="000000" w:themeColor="text1"/>
          <w:sz w:val="20"/>
          <w:szCs w:val="20"/>
          <w:shd w:val="clear" w:color="auto" w:fill="FFFFFF"/>
        </w:rPr>
        <w:t xml:space="preserve">with backend data sources taking advantage of express framework and built end to end </w:t>
      </w:r>
      <w:r w:rsidR="00BE3B50" w:rsidRPr="00D33DBD">
        <w:rPr>
          <w:b/>
          <w:color w:val="000000" w:themeColor="text1"/>
          <w:sz w:val="20"/>
          <w:szCs w:val="20"/>
          <w:shd w:val="clear" w:color="auto" w:fill="FFFFFF"/>
        </w:rPr>
        <w:t>REST</w:t>
      </w:r>
      <w:r w:rsidR="00BE3B50">
        <w:rPr>
          <w:color w:val="000000" w:themeColor="text1"/>
          <w:sz w:val="20"/>
          <w:szCs w:val="20"/>
          <w:shd w:val="clear" w:color="auto" w:fill="FFFFFF"/>
        </w:rPr>
        <w:t xml:space="preserve"> API. </w:t>
      </w:r>
      <w:r w:rsidR="00BE3B50">
        <w:rPr>
          <w:color w:val="000000" w:themeColor="text1"/>
          <w:sz w:val="20"/>
          <w:szCs w:val="20"/>
          <w:shd w:val="clear" w:color="auto" w:fill="FFFFFF"/>
        </w:rPr>
        <w:tab/>
      </w:r>
    </w:p>
    <w:p w14:paraId="19504CE5" w14:textId="77777777" w:rsidR="00601FBA" w:rsidRDefault="00601FBA" w:rsidP="00601FBA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ind w:left="600"/>
        <w:jc w:val="both"/>
        <w:rPr>
          <w:color w:val="000000" w:themeColor="text1"/>
          <w:sz w:val="20"/>
          <w:szCs w:val="20"/>
        </w:rPr>
      </w:pPr>
      <w:r w:rsidRPr="00601FBA">
        <w:rPr>
          <w:color w:val="000000" w:themeColor="text1"/>
          <w:sz w:val="20"/>
          <w:szCs w:val="20"/>
        </w:rPr>
        <w:t>Responsible for the development of re-usable services, user interfaces, unit testing, and code reviews</w:t>
      </w:r>
      <w:r w:rsidR="008B6B4C">
        <w:rPr>
          <w:color w:val="000000" w:themeColor="text1"/>
          <w:sz w:val="20"/>
          <w:szCs w:val="20"/>
        </w:rPr>
        <w:t>.</w:t>
      </w:r>
    </w:p>
    <w:p w14:paraId="38A2B6B2" w14:textId="77777777" w:rsidR="004514EE" w:rsidRPr="004514EE" w:rsidRDefault="004514EE" w:rsidP="004514EE">
      <w:pPr>
        <w:pStyle w:val="BodyText2"/>
        <w:widowControl w:val="0"/>
        <w:numPr>
          <w:ilvl w:val="0"/>
          <w:numId w:val="24"/>
        </w:numPr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Performed </w:t>
      </w:r>
      <w:r w:rsidRPr="008E58A0">
        <w:rPr>
          <w:b/>
          <w:sz w:val="20"/>
          <w:szCs w:val="20"/>
        </w:rPr>
        <w:t>Database connectivity</w:t>
      </w:r>
      <w:r w:rsidRPr="0017180F">
        <w:rPr>
          <w:sz w:val="20"/>
          <w:szCs w:val="20"/>
        </w:rPr>
        <w:t xml:space="preserve"> and transactions and wrote stored procedures a</w:t>
      </w:r>
      <w:r w:rsidR="00AA71CC">
        <w:rPr>
          <w:sz w:val="20"/>
          <w:szCs w:val="20"/>
        </w:rPr>
        <w:t>s per the requirement in MY-SQL.</w:t>
      </w:r>
    </w:p>
    <w:p w14:paraId="5547ABC5" w14:textId="77777777" w:rsidR="00601FBA" w:rsidRPr="00601FBA" w:rsidRDefault="00601FBA" w:rsidP="00601FBA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ind w:left="600"/>
        <w:jc w:val="both"/>
        <w:rPr>
          <w:color w:val="000000" w:themeColor="text1"/>
          <w:sz w:val="20"/>
          <w:szCs w:val="20"/>
        </w:rPr>
      </w:pPr>
      <w:r w:rsidRPr="00601FBA">
        <w:rPr>
          <w:color w:val="000000" w:themeColor="text1"/>
          <w:sz w:val="20"/>
          <w:szCs w:val="20"/>
        </w:rPr>
        <w:t>Experienced in leading assigned projects, including assigning tasks, coordinating efforts, and providing technical guidance</w:t>
      </w:r>
    </w:p>
    <w:p w14:paraId="39958DFE" w14:textId="77777777" w:rsidR="00BE3B50" w:rsidRDefault="00EC07D3" w:rsidP="00BE3B50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ind w:left="600"/>
        <w:jc w:val="both"/>
        <w:rPr>
          <w:color w:val="000000" w:themeColor="text1"/>
          <w:sz w:val="20"/>
          <w:szCs w:val="20"/>
        </w:rPr>
      </w:pPr>
      <w:r w:rsidRPr="00601FBA">
        <w:rPr>
          <w:color w:val="000000" w:themeColor="text1"/>
          <w:sz w:val="20"/>
          <w:szCs w:val="20"/>
          <w:shd w:val="clear" w:color="auto" w:fill="FFFFFF"/>
        </w:rPr>
        <w:t>Handled all aspects of web application including maintaining, testing, debugging and deploying.</w:t>
      </w:r>
    </w:p>
    <w:p w14:paraId="3975128E" w14:textId="77777777" w:rsidR="00F53C28" w:rsidRPr="00512083" w:rsidRDefault="00F53C28" w:rsidP="00BE3B50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ind w:left="600"/>
        <w:jc w:val="both"/>
        <w:rPr>
          <w:color w:val="000000" w:themeColor="text1"/>
          <w:sz w:val="20"/>
          <w:szCs w:val="20"/>
        </w:rPr>
      </w:pPr>
      <w:r w:rsidRPr="00BE3B50">
        <w:rPr>
          <w:sz w:val="20"/>
          <w:szCs w:val="20"/>
          <w:shd w:val="clear" w:color="auto" w:fill="FFFFFF"/>
        </w:rPr>
        <w:t xml:space="preserve">Used </w:t>
      </w:r>
      <w:r w:rsidRPr="00D33DBD">
        <w:rPr>
          <w:b/>
          <w:sz w:val="20"/>
          <w:szCs w:val="20"/>
          <w:shd w:val="clear" w:color="auto" w:fill="FFFFFF"/>
        </w:rPr>
        <w:t>JIRA</w:t>
      </w:r>
      <w:r w:rsidRPr="00BE3B50">
        <w:rPr>
          <w:sz w:val="20"/>
          <w:szCs w:val="20"/>
          <w:shd w:val="clear" w:color="auto" w:fill="FFFFFF"/>
        </w:rPr>
        <w:t xml:space="preserve"> for bug tracking. </w:t>
      </w:r>
      <w:r w:rsidR="00C436B1">
        <w:rPr>
          <w:sz w:val="20"/>
          <w:szCs w:val="20"/>
          <w:shd w:val="clear" w:color="auto" w:fill="FFFFFF"/>
        </w:rPr>
        <w:t>U</w:t>
      </w:r>
      <w:r w:rsidRPr="00BE3B50">
        <w:rPr>
          <w:sz w:val="20"/>
          <w:szCs w:val="20"/>
          <w:shd w:val="clear" w:color="auto" w:fill="FFFFFF"/>
        </w:rPr>
        <w:t xml:space="preserve">sed </w:t>
      </w:r>
      <w:r w:rsidR="00C436B1">
        <w:rPr>
          <w:sz w:val="20"/>
          <w:szCs w:val="20"/>
          <w:shd w:val="clear" w:color="auto" w:fill="FFFFFF"/>
        </w:rPr>
        <w:t xml:space="preserve">Git </w:t>
      </w:r>
      <w:r w:rsidRPr="00BE3B50">
        <w:rPr>
          <w:sz w:val="20"/>
          <w:szCs w:val="20"/>
          <w:shd w:val="clear" w:color="auto" w:fill="FFFFFF"/>
        </w:rPr>
        <w:t xml:space="preserve">as a version </w:t>
      </w:r>
      <w:r w:rsidR="00C436B1">
        <w:rPr>
          <w:sz w:val="20"/>
          <w:szCs w:val="20"/>
          <w:shd w:val="clear" w:color="auto" w:fill="FFFFFF"/>
        </w:rPr>
        <w:t>control tool and Jenkins</w:t>
      </w:r>
      <w:r w:rsidRPr="00BE3B50">
        <w:rPr>
          <w:sz w:val="20"/>
          <w:szCs w:val="20"/>
          <w:shd w:val="clear" w:color="auto" w:fill="FFFFFF"/>
        </w:rPr>
        <w:t xml:space="preserve"> for continuous integration of builds.</w:t>
      </w:r>
    </w:p>
    <w:p w14:paraId="5B559DC9" w14:textId="77777777" w:rsidR="00512083" w:rsidRPr="002D6C95" w:rsidRDefault="00512083" w:rsidP="00BE3B50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ind w:left="600"/>
        <w:jc w:val="both"/>
        <w:rPr>
          <w:color w:val="000000" w:themeColor="text1"/>
          <w:sz w:val="20"/>
          <w:szCs w:val="20"/>
        </w:rPr>
      </w:pPr>
      <w:r>
        <w:rPr>
          <w:sz w:val="20"/>
          <w:szCs w:val="20"/>
          <w:shd w:val="clear" w:color="auto" w:fill="FFFFFF"/>
        </w:rPr>
        <w:t>Worked with Express framework in</w:t>
      </w:r>
      <w:r w:rsidR="002D6C95">
        <w:rPr>
          <w:sz w:val="20"/>
          <w:szCs w:val="20"/>
          <w:shd w:val="clear" w:color="auto" w:fill="FFFFFF"/>
        </w:rPr>
        <w:t xml:space="preserve"> taking advantage of the utility methods in creating robust API.</w:t>
      </w:r>
    </w:p>
    <w:p w14:paraId="7E931DCE" w14:textId="77777777" w:rsidR="002D6C95" w:rsidRPr="002D6C95" w:rsidRDefault="002D6C95" w:rsidP="00BE3B50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ind w:left="600"/>
        <w:jc w:val="both"/>
        <w:rPr>
          <w:color w:val="000000" w:themeColor="text1"/>
          <w:sz w:val="20"/>
          <w:szCs w:val="20"/>
        </w:rPr>
      </w:pPr>
      <w:r>
        <w:rPr>
          <w:sz w:val="20"/>
          <w:szCs w:val="20"/>
          <w:shd w:val="clear" w:color="auto" w:fill="FFFFFF"/>
        </w:rPr>
        <w:t xml:space="preserve">Worked on mongoose and created a middle ware between </w:t>
      </w:r>
      <w:proofErr w:type="spellStart"/>
      <w:r>
        <w:rPr>
          <w:sz w:val="20"/>
          <w:szCs w:val="20"/>
          <w:shd w:val="clear" w:color="auto" w:fill="FFFFFF"/>
        </w:rPr>
        <w:t>mongodb</w:t>
      </w:r>
      <w:proofErr w:type="spellEnd"/>
      <w:r>
        <w:rPr>
          <w:sz w:val="20"/>
          <w:szCs w:val="20"/>
          <w:shd w:val="clear" w:color="auto" w:fill="FFFFFF"/>
        </w:rPr>
        <w:t xml:space="preserve"> and node </w:t>
      </w:r>
      <w:proofErr w:type="spellStart"/>
      <w:r>
        <w:rPr>
          <w:sz w:val="20"/>
          <w:szCs w:val="20"/>
          <w:shd w:val="clear" w:color="auto" w:fill="FFFFFF"/>
        </w:rPr>
        <w:t>js</w:t>
      </w:r>
      <w:proofErr w:type="spellEnd"/>
      <w:r>
        <w:rPr>
          <w:sz w:val="20"/>
          <w:szCs w:val="20"/>
          <w:shd w:val="clear" w:color="auto" w:fill="FFFFFF"/>
        </w:rPr>
        <w:t xml:space="preserve"> for back-end systems. </w:t>
      </w:r>
    </w:p>
    <w:p w14:paraId="6CEB565A" w14:textId="77777777" w:rsidR="002D6C95" w:rsidRPr="002D6C95" w:rsidRDefault="002D6C95" w:rsidP="002D6C95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ind w:left="600"/>
        <w:jc w:val="both"/>
        <w:rPr>
          <w:sz w:val="20"/>
        </w:rPr>
      </w:pPr>
      <w:r w:rsidRPr="002D6C95">
        <w:rPr>
          <w:sz w:val="20"/>
          <w:szCs w:val="20"/>
          <w:shd w:val="clear" w:color="auto" w:fill="FFFFFF"/>
        </w:rPr>
        <w:t xml:space="preserve">Worked on </w:t>
      </w:r>
      <w:proofErr w:type="spellStart"/>
      <w:r w:rsidRPr="002D6C95">
        <w:rPr>
          <w:sz w:val="20"/>
          <w:szCs w:val="20"/>
          <w:shd w:val="clear" w:color="auto" w:fill="FFFFFF"/>
        </w:rPr>
        <w:t>cs</w:t>
      </w:r>
      <w:r>
        <w:rPr>
          <w:sz w:val="20"/>
          <w:szCs w:val="20"/>
          <w:shd w:val="clear" w:color="auto" w:fill="FFFFFF"/>
        </w:rPr>
        <w:t>urf</w:t>
      </w:r>
      <w:proofErr w:type="spellEnd"/>
      <w:r>
        <w:rPr>
          <w:sz w:val="20"/>
          <w:szCs w:val="20"/>
          <w:shd w:val="clear" w:color="auto" w:fill="FFFFFF"/>
        </w:rPr>
        <w:t xml:space="preserve"> in creating middleware </w:t>
      </w:r>
      <w:r w:rsidR="00750EEA">
        <w:rPr>
          <w:sz w:val="20"/>
          <w:szCs w:val="20"/>
          <w:shd w:val="clear" w:color="auto" w:fill="FFFFFF"/>
        </w:rPr>
        <w:t>using</w:t>
      </w:r>
      <w:r>
        <w:rPr>
          <w:sz w:val="20"/>
          <w:szCs w:val="20"/>
          <w:shd w:val="clear" w:color="auto" w:fill="FFFFFF"/>
        </w:rPr>
        <w:t xml:space="preserve"> CSRF</w:t>
      </w:r>
      <w:r w:rsidR="00750EEA">
        <w:rPr>
          <w:sz w:val="20"/>
          <w:szCs w:val="20"/>
          <w:shd w:val="clear" w:color="auto" w:fill="FFFFFF"/>
        </w:rPr>
        <w:t xml:space="preserve"> tokens</w:t>
      </w:r>
    </w:p>
    <w:p w14:paraId="1B5CB7E7" w14:textId="77777777" w:rsidR="001B3DC1" w:rsidRPr="002D6C95" w:rsidRDefault="00ED60AE" w:rsidP="002D6C95">
      <w:pPr>
        <w:shd w:val="clear" w:color="auto" w:fill="FFFFFF"/>
        <w:spacing w:before="100" w:beforeAutospacing="1" w:after="100" w:afterAutospacing="1"/>
        <w:ind w:left="240"/>
        <w:jc w:val="both"/>
        <w:rPr>
          <w:sz w:val="20"/>
        </w:rPr>
      </w:pPr>
      <w:r w:rsidRPr="002D6C95">
        <w:rPr>
          <w:b/>
          <w:color w:val="000000"/>
          <w:sz w:val="20"/>
        </w:rPr>
        <w:t xml:space="preserve">Environment: </w:t>
      </w:r>
      <w:r w:rsidRPr="002D6C95">
        <w:rPr>
          <w:color w:val="000000"/>
          <w:sz w:val="20"/>
        </w:rPr>
        <w:t>HTML5, CSS3, Java Script, JQuery, AngularJS 2, Node JS, Backbone.js, Express, LoopBack,  AJAX</w:t>
      </w:r>
      <w:r w:rsidR="000F4A5E" w:rsidRPr="002D6C95">
        <w:rPr>
          <w:color w:val="000000"/>
          <w:sz w:val="20"/>
        </w:rPr>
        <w:t>,</w:t>
      </w:r>
      <w:r w:rsidRPr="002D6C95">
        <w:rPr>
          <w:color w:val="000000"/>
          <w:sz w:val="20"/>
        </w:rPr>
        <w:t xml:space="preserve"> Agile methodology,</w:t>
      </w:r>
      <w:r w:rsidR="006C58EA" w:rsidRPr="002D6C95">
        <w:rPr>
          <w:color w:val="000000"/>
          <w:sz w:val="20"/>
        </w:rPr>
        <w:t xml:space="preserve"> Git</w:t>
      </w:r>
      <w:r w:rsidRPr="002D6C95">
        <w:rPr>
          <w:color w:val="000000"/>
          <w:sz w:val="20"/>
        </w:rPr>
        <w:t xml:space="preserve"> </w:t>
      </w:r>
      <w:r w:rsidR="006C58EA" w:rsidRPr="002D6C95">
        <w:rPr>
          <w:color w:val="000000"/>
          <w:sz w:val="20"/>
        </w:rPr>
        <w:t>,</w:t>
      </w:r>
      <w:r w:rsidR="008E3882" w:rsidRPr="002D6C95">
        <w:rPr>
          <w:color w:val="000000"/>
          <w:sz w:val="20"/>
        </w:rPr>
        <w:t xml:space="preserve"> </w:t>
      </w:r>
      <w:r w:rsidR="000F4A5E" w:rsidRPr="002D6C95">
        <w:rPr>
          <w:color w:val="000000"/>
          <w:sz w:val="20"/>
        </w:rPr>
        <w:t>VS Code</w:t>
      </w:r>
      <w:r w:rsidR="0093764D" w:rsidRPr="002D6C95">
        <w:rPr>
          <w:color w:val="000000"/>
          <w:sz w:val="20"/>
        </w:rPr>
        <w:t>, Jira</w:t>
      </w:r>
    </w:p>
    <w:p w14:paraId="4F07E079" w14:textId="77777777" w:rsidR="00793B9C" w:rsidRDefault="00793B9C" w:rsidP="00BD4B63">
      <w:pPr>
        <w:ind w:left="360" w:hanging="360"/>
        <w:jc w:val="both"/>
        <w:rPr>
          <w:b/>
          <w:bCs/>
          <w:color w:val="000000" w:themeColor="text1"/>
          <w:sz w:val="20"/>
        </w:rPr>
      </w:pPr>
    </w:p>
    <w:p w14:paraId="7C3B6DB3" w14:textId="77777777" w:rsidR="00793B9C" w:rsidRPr="0017180F" w:rsidRDefault="00793B9C" w:rsidP="00793B9C">
      <w:pPr>
        <w:shd w:val="clear" w:color="auto" w:fill="D9D9D9" w:themeFill="background1" w:themeFillShade="D9"/>
        <w:ind w:left="360" w:hanging="360"/>
        <w:rPr>
          <w:b/>
          <w:bCs/>
          <w:color w:val="000000" w:themeColor="text1"/>
          <w:sz w:val="20"/>
        </w:rPr>
      </w:pPr>
      <w:r w:rsidRPr="0017180F">
        <w:rPr>
          <w:b/>
          <w:bCs/>
          <w:color w:val="000000" w:themeColor="text1"/>
          <w:sz w:val="20"/>
        </w:rPr>
        <w:t>Client</w:t>
      </w:r>
      <w:r>
        <w:rPr>
          <w:b/>
          <w:bCs/>
          <w:color w:val="000000" w:themeColor="text1"/>
          <w:sz w:val="20"/>
        </w:rPr>
        <w:t xml:space="preserve"> Johnson Controls, </w:t>
      </w:r>
      <w:r w:rsidR="00D1020F">
        <w:rPr>
          <w:b/>
          <w:bCs/>
          <w:color w:val="000000" w:themeColor="text1"/>
          <w:sz w:val="20"/>
        </w:rPr>
        <w:t xml:space="preserve">York, </w:t>
      </w:r>
      <w:r>
        <w:rPr>
          <w:b/>
          <w:bCs/>
          <w:color w:val="000000" w:themeColor="text1"/>
          <w:sz w:val="20"/>
        </w:rPr>
        <w:t xml:space="preserve">PA </w:t>
      </w:r>
      <w:r w:rsidRPr="0017180F">
        <w:rPr>
          <w:bCs/>
          <w:color w:val="000000" w:themeColor="text1"/>
          <w:sz w:val="20"/>
        </w:rPr>
        <w:tab/>
      </w:r>
      <w:r w:rsidRPr="0017180F">
        <w:rPr>
          <w:bCs/>
          <w:color w:val="000000" w:themeColor="text1"/>
          <w:sz w:val="20"/>
        </w:rPr>
        <w:tab/>
      </w:r>
      <w:r w:rsidRPr="0017180F">
        <w:rPr>
          <w:bCs/>
          <w:color w:val="000000" w:themeColor="text1"/>
          <w:sz w:val="20"/>
        </w:rPr>
        <w:tab/>
      </w:r>
      <w:r w:rsidRPr="0017180F">
        <w:rPr>
          <w:bCs/>
          <w:color w:val="000000" w:themeColor="text1"/>
          <w:sz w:val="20"/>
        </w:rPr>
        <w:tab/>
      </w:r>
      <w:r w:rsidRPr="0017180F">
        <w:rPr>
          <w:bCs/>
          <w:color w:val="000000" w:themeColor="text1"/>
          <w:sz w:val="20"/>
        </w:rPr>
        <w:tab/>
      </w:r>
      <w:r w:rsidRPr="0017180F">
        <w:rPr>
          <w:bCs/>
          <w:color w:val="000000" w:themeColor="text1"/>
          <w:sz w:val="20"/>
        </w:rPr>
        <w:tab/>
      </w:r>
      <w:r w:rsidRPr="0017180F">
        <w:rPr>
          <w:bCs/>
          <w:color w:val="000000" w:themeColor="text1"/>
          <w:sz w:val="20"/>
        </w:rPr>
        <w:tab/>
      </w:r>
      <w:r w:rsidR="00387D27">
        <w:rPr>
          <w:bCs/>
          <w:color w:val="000000" w:themeColor="text1"/>
          <w:sz w:val="20"/>
        </w:rPr>
        <w:t xml:space="preserve">          </w:t>
      </w:r>
      <w:r w:rsidR="001476C0">
        <w:rPr>
          <w:b/>
          <w:bCs/>
          <w:color w:val="000000" w:themeColor="text1"/>
          <w:sz w:val="20"/>
        </w:rPr>
        <w:t>Jun 2018</w:t>
      </w:r>
      <w:r w:rsidR="00387D27">
        <w:rPr>
          <w:b/>
          <w:bCs/>
          <w:color w:val="000000" w:themeColor="text1"/>
          <w:sz w:val="20"/>
        </w:rPr>
        <w:t>–Aug 2019</w:t>
      </w:r>
    </w:p>
    <w:p w14:paraId="0EEC73E0" w14:textId="77777777" w:rsidR="00793B9C" w:rsidRDefault="00793B9C" w:rsidP="006B3F00">
      <w:pPr>
        <w:shd w:val="clear" w:color="auto" w:fill="D9D9D9" w:themeFill="background1" w:themeFillShade="D9"/>
        <w:ind w:left="360" w:hanging="360"/>
        <w:rPr>
          <w:b/>
          <w:bCs/>
          <w:color w:val="000000" w:themeColor="text1"/>
          <w:sz w:val="20"/>
        </w:rPr>
      </w:pPr>
      <w:r w:rsidRPr="0017180F">
        <w:rPr>
          <w:b/>
          <w:bCs/>
          <w:color w:val="000000" w:themeColor="text1"/>
          <w:sz w:val="20"/>
        </w:rPr>
        <w:t>Role: Sr. UI Developer</w:t>
      </w:r>
    </w:p>
    <w:p w14:paraId="202617FE" w14:textId="77777777" w:rsidR="006B3F00" w:rsidRDefault="006B3F00" w:rsidP="00793B9C">
      <w:pPr>
        <w:ind w:left="360" w:hanging="360"/>
        <w:jc w:val="both"/>
        <w:rPr>
          <w:b/>
          <w:bCs/>
          <w:color w:val="000000" w:themeColor="text1"/>
          <w:sz w:val="20"/>
        </w:rPr>
      </w:pPr>
    </w:p>
    <w:p w14:paraId="707326EA" w14:textId="77777777" w:rsidR="00186164" w:rsidRDefault="00793B9C" w:rsidP="006B3F00">
      <w:pPr>
        <w:ind w:left="360" w:hanging="360"/>
        <w:jc w:val="both"/>
        <w:rPr>
          <w:b/>
          <w:bCs/>
          <w:color w:val="000000" w:themeColor="text1"/>
          <w:sz w:val="20"/>
        </w:rPr>
      </w:pPr>
      <w:r w:rsidRPr="0017180F">
        <w:rPr>
          <w:b/>
          <w:bCs/>
          <w:color w:val="000000" w:themeColor="text1"/>
          <w:sz w:val="20"/>
        </w:rPr>
        <w:t>Responsibilities:</w:t>
      </w:r>
    </w:p>
    <w:p w14:paraId="0CA8CF54" w14:textId="77777777" w:rsidR="006B3F00" w:rsidRDefault="006B3F00" w:rsidP="006B3F00">
      <w:pPr>
        <w:ind w:left="360" w:hanging="360"/>
        <w:jc w:val="both"/>
        <w:rPr>
          <w:b/>
          <w:bCs/>
          <w:color w:val="000000" w:themeColor="text1"/>
          <w:sz w:val="20"/>
        </w:rPr>
      </w:pPr>
    </w:p>
    <w:p w14:paraId="432687C8" w14:textId="77777777" w:rsidR="00312689" w:rsidRPr="009C69B0" w:rsidRDefault="00312689" w:rsidP="009C69B0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 w:rsidRPr="00312689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Developed front-end components using Angular 6/7, TypeScript, HTML, CSS, and Bootstrap.</w:t>
      </w:r>
    </w:p>
    <w:p w14:paraId="3833DB53" w14:textId="77777777" w:rsidR="00186164" w:rsidRPr="00312689" w:rsidRDefault="00E070C3" w:rsidP="00186164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 w:rsidRPr="00312689">
        <w:rPr>
          <w:rFonts w:ascii="Times New Roman" w:hAnsi="Times New Roman"/>
          <w:bCs/>
          <w:sz w:val="20"/>
          <w:szCs w:val="20"/>
        </w:rPr>
        <w:t>Involved in designing the user experience interface UI/UX strategy, UI requirements, converting findings into UI designs.</w:t>
      </w:r>
    </w:p>
    <w:p w14:paraId="3871C68F" w14:textId="77777777" w:rsidR="00E070C3" w:rsidRPr="00312689" w:rsidRDefault="00E070C3" w:rsidP="00E070C3">
      <w:pPr>
        <w:numPr>
          <w:ilvl w:val="0"/>
          <w:numId w:val="20"/>
        </w:numPr>
        <w:overflowPunct w:val="0"/>
        <w:autoSpaceDE w:val="0"/>
        <w:autoSpaceDN w:val="0"/>
        <w:adjustRightInd w:val="0"/>
        <w:jc w:val="both"/>
        <w:textAlignment w:val="baseline"/>
        <w:rPr>
          <w:sz w:val="20"/>
        </w:rPr>
      </w:pPr>
      <w:r w:rsidRPr="00312689">
        <w:rPr>
          <w:sz w:val="20"/>
        </w:rPr>
        <w:t xml:space="preserve">Worked with </w:t>
      </w:r>
      <w:r w:rsidRPr="00312689">
        <w:rPr>
          <w:b/>
          <w:sz w:val="20"/>
        </w:rPr>
        <w:t>NPM</w:t>
      </w:r>
      <w:r w:rsidRPr="00312689">
        <w:rPr>
          <w:sz w:val="20"/>
        </w:rPr>
        <w:t xml:space="preserve"> commands and using </w:t>
      </w:r>
      <w:proofErr w:type="spellStart"/>
      <w:r w:rsidRPr="00312689">
        <w:rPr>
          <w:sz w:val="20"/>
        </w:rPr>
        <w:t>package.json</w:t>
      </w:r>
      <w:proofErr w:type="spellEnd"/>
      <w:r w:rsidRPr="00312689">
        <w:rPr>
          <w:sz w:val="20"/>
        </w:rPr>
        <w:t xml:space="preserve"> for managing dependencies and dev-dependencies of Node JS applications.</w:t>
      </w:r>
    </w:p>
    <w:p w14:paraId="7FDB39C2" w14:textId="77777777" w:rsidR="00E070C3" w:rsidRPr="00312689" w:rsidRDefault="00E070C3" w:rsidP="00186164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 w:rsidRPr="00312689">
        <w:rPr>
          <w:rFonts w:ascii="Times New Roman" w:hAnsi="Times New Roman"/>
          <w:sz w:val="20"/>
          <w:szCs w:val="20"/>
          <w:shd w:val="clear" w:color="auto" w:fill="FFFFFF"/>
        </w:rPr>
        <w:t xml:space="preserve">Used dependency injection (di) to inject angular services and custom services, as well as </w:t>
      </w:r>
      <w:r w:rsidR="009C69B0">
        <w:rPr>
          <w:rFonts w:ascii="Times New Roman" w:hAnsi="Times New Roman"/>
          <w:sz w:val="20"/>
          <w:szCs w:val="20"/>
          <w:shd w:val="clear" w:color="auto" w:fill="FFFFFF"/>
        </w:rPr>
        <w:t>built</w:t>
      </w:r>
      <w:r w:rsidRPr="00312689">
        <w:rPr>
          <w:rFonts w:ascii="Times New Roman" w:hAnsi="Times New Roman"/>
          <w:sz w:val="20"/>
          <w:szCs w:val="20"/>
          <w:shd w:val="clear" w:color="auto" w:fill="FFFFFF"/>
        </w:rPr>
        <w:t xml:space="preserve"> custom directives to provide reusable component</w:t>
      </w:r>
    </w:p>
    <w:p w14:paraId="1843B134" w14:textId="77777777" w:rsidR="0010223A" w:rsidRPr="0010223A" w:rsidRDefault="0010223A" w:rsidP="0010223A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rPr>
          <w:sz w:val="20"/>
        </w:rPr>
      </w:pPr>
      <w:r w:rsidRPr="0010223A">
        <w:rPr>
          <w:sz w:val="20"/>
        </w:rPr>
        <w:t>Built reusable </w:t>
      </w:r>
      <w:r w:rsidRPr="00312689">
        <w:rPr>
          <w:b/>
          <w:bCs/>
          <w:sz w:val="20"/>
        </w:rPr>
        <w:t>custom-directives</w:t>
      </w:r>
      <w:r w:rsidRPr="0010223A">
        <w:rPr>
          <w:sz w:val="20"/>
        </w:rPr>
        <w:t> and </w:t>
      </w:r>
      <w:r w:rsidRPr="00312689">
        <w:rPr>
          <w:b/>
          <w:bCs/>
          <w:sz w:val="20"/>
        </w:rPr>
        <w:t>custom-filters</w:t>
      </w:r>
      <w:r w:rsidRPr="0010223A">
        <w:rPr>
          <w:sz w:val="20"/>
        </w:rPr>
        <w:t> for </w:t>
      </w:r>
      <w:r w:rsidRPr="00312689">
        <w:rPr>
          <w:b/>
          <w:bCs/>
          <w:sz w:val="20"/>
        </w:rPr>
        <w:t>DOM</w:t>
      </w:r>
      <w:r w:rsidRPr="0010223A">
        <w:rPr>
          <w:sz w:val="20"/>
        </w:rPr>
        <w:t> manipulation and format the displayed data in the view.</w:t>
      </w:r>
    </w:p>
    <w:p w14:paraId="77F1D6C1" w14:textId="77777777" w:rsidR="0010223A" w:rsidRPr="00312689" w:rsidRDefault="0010223A" w:rsidP="00186164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 w:rsidRPr="00312689">
        <w:rPr>
          <w:rFonts w:ascii="Times New Roman" w:hAnsi="Times New Roman"/>
          <w:sz w:val="20"/>
          <w:szCs w:val="20"/>
          <w:shd w:val="clear" w:color="auto" w:fill="FFFFFF"/>
        </w:rPr>
        <w:t>Implemented user interface guidelines and standards throughout the development and maintenance of the website using HTML5, CSS3, and JavaScript.</w:t>
      </w:r>
    </w:p>
    <w:p w14:paraId="13C8932A" w14:textId="77777777" w:rsidR="00312689" w:rsidRPr="00312689" w:rsidRDefault="00312689" w:rsidP="00312689">
      <w:pPr>
        <w:pStyle w:val="ListParagraph"/>
        <w:numPr>
          <w:ilvl w:val="0"/>
          <w:numId w:val="20"/>
        </w:numPr>
        <w:spacing w:after="200"/>
        <w:jc w:val="both"/>
        <w:rPr>
          <w:rFonts w:ascii="Times New Roman" w:hAnsi="Times New Roman"/>
          <w:sz w:val="20"/>
          <w:szCs w:val="20"/>
        </w:rPr>
      </w:pPr>
      <w:r w:rsidRPr="00312689">
        <w:rPr>
          <w:rFonts w:ascii="Times New Roman" w:hAnsi="Times New Roman"/>
          <w:sz w:val="20"/>
          <w:szCs w:val="20"/>
        </w:rPr>
        <w:t xml:space="preserve">Handling code optimization techniques to decrease much use of JavaScript in creating dynamic functionality, with the use of CSS classes. </w:t>
      </w:r>
    </w:p>
    <w:p w14:paraId="10C27F36" w14:textId="77777777" w:rsidR="00312689" w:rsidRPr="00312689" w:rsidRDefault="00312689" w:rsidP="00186164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 w:rsidRPr="00312689">
        <w:rPr>
          <w:rFonts w:ascii="Times New Roman" w:hAnsi="Times New Roman"/>
          <w:sz w:val="20"/>
          <w:szCs w:val="20"/>
          <w:shd w:val="clear" w:color="auto" w:fill="FFFFFF"/>
        </w:rPr>
        <w:t>Developed components involving closures, event handling and Object-Oriented Java Script.</w:t>
      </w:r>
    </w:p>
    <w:p w14:paraId="10970300" w14:textId="77777777" w:rsidR="00312689" w:rsidRPr="009C69B0" w:rsidRDefault="00312689" w:rsidP="00186164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 w:rsidRPr="00312689">
        <w:rPr>
          <w:rFonts w:ascii="Times New Roman" w:hAnsi="Times New Roman"/>
          <w:sz w:val="20"/>
          <w:szCs w:val="20"/>
          <w:shd w:val="clear" w:color="auto" w:fill="FFFFFF"/>
        </w:rPr>
        <w:t xml:space="preserve">Used </w:t>
      </w:r>
      <w:proofErr w:type="spellStart"/>
      <w:r w:rsidRPr="00312689">
        <w:rPr>
          <w:rFonts w:ascii="Times New Roman" w:hAnsi="Times New Roman"/>
          <w:sz w:val="20"/>
          <w:szCs w:val="20"/>
          <w:shd w:val="clear" w:color="auto" w:fill="FFFFFF"/>
        </w:rPr>
        <w:t>RxJS</w:t>
      </w:r>
      <w:proofErr w:type="spellEnd"/>
      <w:r w:rsidRPr="00312689">
        <w:rPr>
          <w:rFonts w:ascii="Times New Roman" w:hAnsi="Times New Roman"/>
          <w:sz w:val="20"/>
          <w:szCs w:val="20"/>
          <w:shd w:val="clear" w:color="auto" w:fill="FFFFFF"/>
        </w:rPr>
        <w:t xml:space="preserve"> library to manage concurrency when fetching data through HTTP calls using observables.</w:t>
      </w:r>
    </w:p>
    <w:p w14:paraId="0C5ADC50" w14:textId="77777777" w:rsidR="009C69B0" w:rsidRPr="009C69B0" w:rsidRDefault="009C69B0" w:rsidP="009C69B0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 w:rsidRPr="00312689">
        <w:rPr>
          <w:rFonts w:ascii="Times New Roman" w:hAnsi="Times New Roman"/>
          <w:sz w:val="20"/>
          <w:szCs w:val="20"/>
          <w:shd w:val="clear" w:color="auto" w:fill="FFFFFF"/>
        </w:rPr>
        <w:t>Worked extensively on 3JS library to create a 3D animations by taking advantage of WebGL</w:t>
      </w:r>
      <w:r>
        <w:rPr>
          <w:rFonts w:ascii="Times New Roman" w:hAnsi="Times New Roman"/>
          <w:sz w:val="20"/>
          <w:szCs w:val="20"/>
          <w:shd w:val="clear" w:color="auto" w:fill="FFFFFF"/>
        </w:rPr>
        <w:t>.</w:t>
      </w:r>
    </w:p>
    <w:p w14:paraId="14C29D37" w14:textId="77777777" w:rsidR="00312689" w:rsidRPr="00312689" w:rsidRDefault="00312689" w:rsidP="00186164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 w:rsidRPr="00312689">
        <w:rPr>
          <w:rFonts w:ascii="Times New Roman" w:hAnsi="Times New Roman"/>
          <w:sz w:val="20"/>
          <w:szCs w:val="20"/>
          <w:shd w:val="clear" w:color="auto" w:fill="FFFFFF"/>
        </w:rPr>
        <w:t>DOM Manipulation using structural directives Ng-If, Ng-For, Ng-Switch, Ng-Style &amp; Ng-Class.</w:t>
      </w:r>
    </w:p>
    <w:p w14:paraId="09160AA5" w14:textId="77777777" w:rsidR="00312689" w:rsidRPr="00312689" w:rsidRDefault="00312689" w:rsidP="00186164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 w:rsidRPr="00312689">
        <w:rPr>
          <w:rFonts w:ascii="Times New Roman" w:hAnsi="Times New Roman"/>
          <w:sz w:val="20"/>
          <w:szCs w:val="20"/>
          <w:shd w:val="clear" w:color="auto" w:fill="FFFFFF"/>
        </w:rPr>
        <w:lastRenderedPageBreak/>
        <w:t>Implemented lazy loading to the modules for decrease in the initial payload of the application and less downloading time</w:t>
      </w:r>
    </w:p>
    <w:p w14:paraId="2DA3103E" w14:textId="77777777" w:rsidR="00312689" w:rsidRPr="00312689" w:rsidRDefault="00312689" w:rsidP="00186164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 w:rsidRPr="00312689">
        <w:rPr>
          <w:rFonts w:ascii="Times New Roman" w:hAnsi="Times New Roman"/>
          <w:sz w:val="20"/>
          <w:szCs w:val="20"/>
          <w:shd w:val="clear" w:color="auto" w:fill="FFFFFF"/>
        </w:rPr>
        <w:t>Data communication between parent and child components is done using Input and Output properties.</w:t>
      </w:r>
    </w:p>
    <w:p w14:paraId="63B2EC1E" w14:textId="77777777" w:rsidR="00312689" w:rsidRPr="009C69B0" w:rsidRDefault="00312689" w:rsidP="00186164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 w:rsidRPr="00312689">
        <w:rPr>
          <w:rFonts w:ascii="Times New Roman" w:hAnsi="Times New Roman"/>
          <w:sz w:val="20"/>
          <w:szCs w:val="20"/>
          <w:shd w:val="clear" w:color="auto" w:fill="FFFFFF"/>
        </w:rPr>
        <w:t xml:space="preserve">Managed the state of the page using different Angular Lifecycle Hooks such as </w:t>
      </w:r>
      <w:proofErr w:type="spellStart"/>
      <w:r w:rsidRPr="00312689">
        <w:rPr>
          <w:rFonts w:ascii="Times New Roman" w:hAnsi="Times New Roman"/>
          <w:sz w:val="20"/>
          <w:szCs w:val="20"/>
          <w:shd w:val="clear" w:color="auto" w:fill="FFFFFF"/>
        </w:rPr>
        <w:t>OnChange</w:t>
      </w:r>
      <w:proofErr w:type="spellEnd"/>
      <w:r w:rsidRPr="00312689">
        <w:rPr>
          <w:rFonts w:ascii="Times New Roman" w:hAnsi="Times New Roman"/>
          <w:sz w:val="20"/>
          <w:szCs w:val="20"/>
          <w:shd w:val="clear" w:color="auto" w:fill="FFFFFF"/>
        </w:rPr>
        <w:t xml:space="preserve">, </w:t>
      </w:r>
      <w:proofErr w:type="spellStart"/>
      <w:r w:rsidRPr="00312689">
        <w:rPr>
          <w:rFonts w:ascii="Times New Roman" w:hAnsi="Times New Roman"/>
          <w:sz w:val="20"/>
          <w:szCs w:val="20"/>
          <w:shd w:val="clear" w:color="auto" w:fill="FFFFFF"/>
        </w:rPr>
        <w:t>Afterview</w:t>
      </w:r>
      <w:proofErr w:type="spellEnd"/>
      <w:r w:rsidRPr="00312689">
        <w:rPr>
          <w:rFonts w:ascii="Times New Roman" w:hAnsi="Times New Roman"/>
          <w:sz w:val="20"/>
          <w:szCs w:val="20"/>
          <w:shd w:val="clear" w:color="auto" w:fill="FFFFFF"/>
        </w:rPr>
        <w:t xml:space="preserve"> Checked and Destroy.</w:t>
      </w:r>
    </w:p>
    <w:p w14:paraId="621933AE" w14:textId="77777777" w:rsidR="009C69B0" w:rsidRPr="00BC155C" w:rsidRDefault="009C69B0" w:rsidP="00186164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 w:rsidRPr="009C69B0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Installed the latest version of libraries with Bower based on running in the Node.JS environment.</w:t>
      </w:r>
    </w:p>
    <w:p w14:paraId="7BE092EB" w14:textId="77777777" w:rsidR="00BC155C" w:rsidRPr="00E15054" w:rsidRDefault="00BC155C" w:rsidP="00186164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Good Knowledge on </w:t>
      </w:r>
      <w:r w:rsidR="000469AE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Azure DevOps service in development life cycle end-to-end from planning and project management, to code management and continuing to build and release.</w:t>
      </w:r>
    </w:p>
    <w:p w14:paraId="7171331C" w14:textId="77777777" w:rsidR="00E1300F" w:rsidRPr="00E1300F" w:rsidRDefault="00E15054" w:rsidP="00E1300F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Good Understanding on Build and Release in managing the servers</w:t>
      </w:r>
      <w:r w:rsidR="00E1300F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. Having good understanding </w:t>
      </w:r>
      <w:r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on CI/CD </w:t>
      </w:r>
      <w:r w:rsidR="00E1300F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process in </w:t>
      </w:r>
      <w:r w:rsidR="00E1300F" w:rsidRPr="00E1300F">
        <w:rPr>
          <w:rFonts w:ascii="Times New Roman" w:hAnsi="Times New Roman"/>
          <w:color w:val="000000"/>
          <w:shd w:val="clear" w:color="auto" w:fill="FFFFFF"/>
        </w:rPr>
        <w:t>deployable artifacts including infrastructure and apps</w:t>
      </w:r>
    </w:p>
    <w:p w14:paraId="1EC2AF30" w14:textId="77777777" w:rsidR="008634CB" w:rsidRPr="00E1300F" w:rsidRDefault="008634CB" w:rsidP="00E1300F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 w:rsidRPr="00E1300F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Involved in requirement gathering, designing, development, UI reviews, and maintenance.</w:t>
      </w:r>
    </w:p>
    <w:p w14:paraId="2DC77B36" w14:textId="77777777" w:rsidR="008634CB" w:rsidRPr="008634CB" w:rsidRDefault="008634CB" w:rsidP="00186164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 w:rsidRPr="008634CB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Collaborated with the</w:t>
      </w:r>
      <w:r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front-end </w:t>
      </w:r>
      <w:r w:rsidRPr="008634CB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design team and back</w:t>
      </w:r>
      <w:r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-end </w:t>
      </w:r>
      <w:r w:rsidRPr="008634CB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team and started converting the static files with the dynamic content with the data is retrieved from the database by the API calls.</w:t>
      </w:r>
    </w:p>
    <w:p w14:paraId="58CE97FD" w14:textId="77777777" w:rsidR="009C69B0" w:rsidRPr="005B575B" w:rsidRDefault="009C69B0" w:rsidP="009C69B0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 w:rsidRPr="00312689">
        <w:rPr>
          <w:rFonts w:ascii="Times New Roman" w:hAnsi="Times New Roman"/>
          <w:bCs/>
          <w:sz w:val="20"/>
          <w:szCs w:val="20"/>
        </w:rPr>
        <w:t>Used Jasmine/Karma for unit testing</w:t>
      </w:r>
    </w:p>
    <w:p w14:paraId="08A9A8CB" w14:textId="77777777" w:rsidR="005B575B" w:rsidRPr="005B575B" w:rsidRDefault="005B575B" w:rsidP="005B575B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jc w:val="both"/>
        <w:rPr>
          <w:color w:val="000000" w:themeColor="text1"/>
          <w:sz w:val="20"/>
        </w:rPr>
      </w:pPr>
      <w:r w:rsidRPr="005B575B">
        <w:rPr>
          <w:color w:val="000000" w:themeColor="text1"/>
          <w:sz w:val="20"/>
        </w:rPr>
        <w:t>Expertise in using</w:t>
      </w:r>
      <w:r>
        <w:rPr>
          <w:color w:val="000000" w:themeColor="text1"/>
          <w:sz w:val="20"/>
        </w:rPr>
        <w:t xml:space="preserve"> </w:t>
      </w:r>
      <w:r w:rsidRPr="005B575B">
        <w:rPr>
          <w:b/>
          <w:bCs/>
          <w:color w:val="000000" w:themeColor="text1"/>
          <w:sz w:val="20"/>
        </w:rPr>
        <w:t>TFS</w:t>
      </w:r>
      <w:r>
        <w:rPr>
          <w:color w:val="000000" w:themeColor="text1"/>
          <w:sz w:val="20"/>
        </w:rPr>
        <w:t xml:space="preserve"> </w:t>
      </w:r>
      <w:r w:rsidRPr="005B575B">
        <w:rPr>
          <w:color w:val="000000" w:themeColor="text1"/>
          <w:sz w:val="20"/>
        </w:rPr>
        <w:t>to open bugs, create tasks and user stories, initiate change requests.</w:t>
      </w:r>
    </w:p>
    <w:p w14:paraId="6FBD2C17" w14:textId="77777777" w:rsidR="005B575B" w:rsidRPr="005B575B" w:rsidRDefault="005B575B" w:rsidP="005B575B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jc w:val="both"/>
        <w:rPr>
          <w:color w:val="000000" w:themeColor="text1"/>
          <w:sz w:val="20"/>
        </w:rPr>
      </w:pPr>
      <w:r w:rsidRPr="005B575B">
        <w:rPr>
          <w:color w:val="000000" w:themeColor="text1"/>
          <w:sz w:val="20"/>
        </w:rPr>
        <w:t>Used</w:t>
      </w:r>
      <w:r>
        <w:rPr>
          <w:color w:val="000000" w:themeColor="text1"/>
          <w:sz w:val="20"/>
        </w:rPr>
        <w:t xml:space="preserve"> </w:t>
      </w:r>
      <w:r w:rsidRPr="005B575B">
        <w:rPr>
          <w:b/>
          <w:bCs/>
          <w:color w:val="000000" w:themeColor="text1"/>
          <w:sz w:val="20"/>
        </w:rPr>
        <w:t>TFS</w:t>
      </w:r>
      <w:r>
        <w:rPr>
          <w:color w:val="000000" w:themeColor="text1"/>
          <w:sz w:val="20"/>
        </w:rPr>
        <w:t xml:space="preserve"> </w:t>
      </w:r>
      <w:r w:rsidRPr="005B575B">
        <w:rPr>
          <w:color w:val="000000" w:themeColor="text1"/>
          <w:sz w:val="20"/>
        </w:rPr>
        <w:t>sourc</w:t>
      </w:r>
      <w:r>
        <w:rPr>
          <w:color w:val="000000" w:themeColor="text1"/>
          <w:sz w:val="20"/>
        </w:rPr>
        <w:t>e control to deploy application.</w:t>
      </w:r>
    </w:p>
    <w:p w14:paraId="47515EF9" w14:textId="77777777" w:rsidR="009C69B0" w:rsidRPr="00E51F9F" w:rsidRDefault="009C69B0" w:rsidP="009703DB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jc w:val="both"/>
        <w:rPr>
          <w:sz w:val="20"/>
        </w:rPr>
      </w:pPr>
      <w:r w:rsidRPr="0010223A">
        <w:rPr>
          <w:sz w:val="20"/>
        </w:rPr>
        <w:t>Involved in </w:t>
      </w:r>
      <w:r w:rsidRPr="008634CB">
        <w:rPr>
          <w:b/>
          <w:bCs/>
          <w:sz w:val="20"/>
        </w:rPr>
        <w:t>Agile/SCRUM</w:t>
      </w:r>
      <w:r w:rsidRPr="0010223A">
        <w:rPr>
          <w:sz w:val="20"/>
        </w:rPr>
        <w:t xml:space="preserve"> process, attending daily stand up </w:t>
      </w:r>
      <w:r w:rsidR="008634CB" w:rsidRPr="008634CB">
        <w:rPr>
          <w:sz w:val="20"/>
        </w:rPr>
        <w:t xml:space="preserve">and completing tasks in sprints </w:t>
      </w:r>
      <w:r w:rsidR="008634CB" w:rsidRPr="008634CB">
        <w:rPr>
          <w:color w:val="000000"/>
          <w:sz w:val="20"/>
          <w:shd w:val="clear" w:color="auto" w:fill="FFFFFF"/>
        </w:rPr>
        <w:t>to ensure delivery of high-quality work with monthly iteration, also involved in sprint planning and retrospectives.</w:t>
      </w:r>
    </w:p>
    <w:p w14:paraId="17B55099" w14:textId="77777777" w:rsidR="00E51F9F" w:rsidRPr="009703DB" w:rsidRDefault="00E51F9F" w:rsidP="00E51F9F">
      <w:pPr>
        <w:shd w:val="clear" w:color="auto" w:fill="FFFFFF"/>
        <w:spacing w:before="100" w:beforeAutospacing="1" w:after="100" w:afterAutospacing="1"/>
        <w:jc w:val="both"/>
        <w:rPr>
          <w:sz w:val="20"/>
        </w:rPr>
      </w:pPr>
      <w:r w:rsidRPr="0017180F">
        <w:rPr>
          <w:b/>
          <w:color w:val="000000"/>
          <w:sz w:val="20"/>
        </w:rPr>
        <w:t>Environment</w:t>
      </w:r>
      <w:r>
        <w:rPr>
          <w:b/>
          <w:color w:val="000000"/>
          <w:sz w:val="20"/>
        </w:rPr>
        <w:t xml:space="preserve">: </w:t>
      </w:r>
      <w:r w:rsidRPr="0017180F">
        <w:rPr>
          <w:color w:val="000000"/>
          <w:sz w:val="20"/>
        </w:rPr>
        <w:t xml:space="preserve">HTML5, CSS3, Java Script, </w:t>
      </w:r>
      <w:r w:rsidR="0093764D">
        <w:rPr>
          <w:color w:val="000000"/>
          <w:sz w:val="20"/>
        </w:rPr>
        <w:t xml:space="preserve">3js, </w:t>
      </w:r>
      <w:r w:rsidRPr="0017180F">
        <w:rPr>
          <w:color w:val="000000"/>
          <w:sz w:val="20"/>
        </w:rPr>
        <w:t>JQuery, AngularJS</w:t>
      </w:r>
      <w:r>
        <w:rPr>
          <w:color w:val="000000"/>
          <w:sz w:val="20"/>
        </w:rPr>
        <w:t xml:space="preserve"> 2</w:t>
      </w:r>
      <w:r w:rsidRPr="0017180F">
        <w:rPr>
          <w:color w:val="000000"/>
          <w:sz w:val="20"/>
        </w:rPr>
        <w:t>, Node JS</w:t>
      </w:r>
      <w:r>
        <w:rPr>
          <w:color w:val="000000"/>
          <w:sz w:val="20"/>
        </w:rPr>
        <w:t xml:space="preserve">, </w:t>
      </w:r>
      <w:r w:rsidRPr="0017180F">
        <w:rPr>
          <w:color w:val="000000"/>
          <w:sz w:val="20"/>
        </w:rPr>
        <w:t xml:space="preserve">Backbone.js, AJAX, Java Server Page, Agile methodology, </w:t>
      </w:r>
      <w:r w:rsidR="00973D0C">
        <w:rPr>
          <w:color w:val="000000"/>
          <w:sz w:val="20"/>
        </w:rPr>
        <w:t>VS Code, Visual Studio 2017</w:t>
      </w:r>
      <w:r w:rsidR="0093764D">
        <w:rPr>
          <w:color w:val="000000"/>
          <w:sz w:val="20"/>
        </w:rPr>
        <w:t>, Microsoft Azure</w:t>
      </w:r>
    </w:p>
    <w:p w14:paraId="21E1C4C4" w14:textId="77777777" w:rsidR="00793B9C" w:rsidRPr="00312689" w:rsidRDefault="00793B9C" w:rsidP="00BD4B63">
      <w:pPr>
        <w:ind w:left="360" w:hanging="360"/>
        <w:jc w:val="both"/>
        <w:rPr>
          <w:b/>
          <w:bCs/>
          <w:sz w:val="20"/>
        </w:rPr>
      </w:pPr>
    </w:p>
    <w:p w14:paraId="6D465C1B" w14:textId="77777777" w:rsidR="001B3DC1" w:rsidRPr="0017180F" w:rsidRDefault="001B3DC1" w:rsidP="001B3DC1">
      <w:pPr>
        <w:shd w:val="clear" w:color="auto" w:fill="D9D9D9" w:themeFill="background1" w:themeFillShade="D9"/>
        <w:ind w:left="360" w:hanging="360"/>
        <w:rPr>
          <w:b/>
          <w:bCs/>
          <w:color w:val="000000" w:themeColor="text1"/>
          <w:sz w:val="20"/>
        </w:rPr>
      </w:pPr>
      <w:r w:rsidRPr="0017180F">
        <w:rPr>
          <w:b/>
          <w:bCs/>
          <w:color w:val="000000" w:themeColor="text1"/>
          <w:sz w:val="20"/>
        </w:rPr>
        <w:t>Client:</w:t>
      </w:r>
      <w:r w:rsidR="008E58A0">
        <w:rPr>
          <w:b/>
          <w:bCs/>
          <w:color w:val="000000" w:themeColor="text1"/>
          <w:sz w:val="20"/>
        </w:rPr>
        <w:t xml:space="preserve"> </w:t>
      </w:r>
      <w:r w:rsidR="0017180F">
        <w:rPr>
          <w:b/>
          <w:bCs/>
          <w:color w:val="000000" w:themeColor="text1"/>
          <w:sz w:val="20"/>
        </w:rPr>
        <w:t xml:space="preserve">Cerner Corp, Kansas City, MO </w:t>
      </w:r>
      <w:r w:rsidR="00084E73" w:rsidRPr="0017180F">
        <w:rPr>
          <w:bCs/>
          <w:color w:val="000000" w:themeColor="text1"/>
          <w:sz w:val="20"/>
        </w:rPr>
        <w:tab/>
      </w:r>
      <w:r w:rsidR="00084E73" w:rsidRPr="0017180F">
        <w:rPr>
          <w:bCs/>
          <w:color w:val="000000" w:themeColor="text1"/>
          <w:sz w:val="20"/>
        </w:rPr>
        <w:tab/>
      </w:r>
      <w:r w:rsidR="00084E73" w:rsidRPr="0017180F">
        <w:rPr>
          <w:bCs/>
          <w:color w:val="000000" w:themeColor="text1"/>
          <w:sz w:val="20"/>
        </w:rPr>
        <w:tab/>
      </w:r>
      <w:r w:rsidR="00084E73" w:rsidRPr="0017180F">
        <w:rPr>
          <w:bCs/>
          <w:color w:val="000000" w:themeColor="text1"/>
          <w:sz w:val="20"/>
        </w:rPr>
        <w:tab/>
      </w:r>
      <w:r w:rsidR="00084E73" w:rsidRPr="0017180F">
        <w:rPr>
          <w:bCs/>
          <w:color w:val="000000" w:themeColor="text1"/>
          <w:sz w:val="20"/>
        </w:rPr>
        <w:tab/>
      </w:r>
      <w:r w:rsidR="00084E73" w:rsidRPr="0017180F">
        <w:rPr>
          <w:bCs/>
          <w:color w:val="000000" w:themeColor="text1"/>
          <w:sz w:val="20"/>
        </w:rPr>
        <w:tab/>
      </w:r>
      <w:r w:rsidR="00084E73" w:rsidRPr="0017180F">
        <w:rPr>
          <w:bCs/>
          <w:color w:val="000000" w:themeColor="text1"/>
          <w:sz w:val="20"/>
        </w:rPr>
        <w:tab/>
      </w:r>
      <w:r w:rsidR="00FA0FAC">
        <w:rPr>
          <w:bCs/>
          <w:color w:val="000000" w:themeColor="text1"/>
          <w:sz w:val="20"/>
        </w:rPr>
        <w:t xml:space="preserve">    </w:t>
      </w:r>
      <w:r w:rsidR="00AB63BE">
        <w:rPr>
          <w:bCs/>
          <w:color w:val="000000" w:themeColor="text1"/>
          <w:sz w:val="20"/>
        </w:rPr>
        <w:tab/>
      </w:r>
      <w:r w:rsidR="008522C5">
        <w:rPr>
          <w:b/>
          <w:bCs/>
          <w:color w:val="000000" w:themeColor="text1"/>
          <w:sz w:val="20"/>
        </w:rPr>
        <w:t>Jun</w:t>
      </w:r>
      <w:r w:rsidR="0072760B">
        <w:rPr>
          <w:b/>
          <w:bCs/>
          <w:color w:val="000000" w:themeColor="text1"/>
          <w:sz w:val="20"/>
        </w:rPr>
        <w:t xml:space="preserve"> </w:t>
      </w:r>
      <w:r w:rsidR="008522C5">
        <w:rPr>
          <w:b/>
          <w:bCs/>
          <w:color w:val="000000" w:themeColor="text1"/>
          <w:sz w:val="20"/>
        </w:rPr>
        <w:t>2017</w:t>
      </w:r>
      <w:r w:rsidR="009C0D8F">
        <w:rPr>
          <w:b/>
          <w:bCs/>
          <w:color w:val="000000" w:themeColor="text1"/>
          <w:sz w:val="20"/>
        </w:rPr>
        <w:t>–Jun 2018</w:t>
      </w:r>
    </w:p>
    <w:p w14:paraId="3F486DE5" w14:textId="77777777" w:rsidR="001B3DC1" w:rsidRPr="0017180F" w:rsidRDefault="001B3DC1" w:rsidP="001B3DC1">
      <w:pPr>
        <w:shd w:val="clear" w:color="auto" w:fill="D9D9D9" w:themeFill="background1" w:themeFillShade="D9"/>
        <w:ind w:left="360" w:hanging="360"/>
        <w:rPr>
          <w:b/>
          <w:bCs/>
          <w:color w:val="000000" w:themeColor="text1"/>
          <w:sz w:val="20"/>
        </w:rPr>
      </w:pPr>
      <w:r w:rsidRPr="0017180F">
        <w:rPr>
          <w:b/>
          <w:bCs/>
          <w:color w:val="000000" w:themeColor="text1"/>
          <w:sz w:val="20"/>
        </w:rPr>
        <w:t xml:space="preserve">Role: </w:t>
      </w:r>
      <w:r w:rsidR="00AA3A55" w:rsidRPr="0017180F">
        <w:rPr>
          <w:b/>
          <w:bCs/>
          <w:color w:val="000000" w:themeColor="text1"/>
          <w:sz w:val="20"/>
        </w:rPr>
        <w:t>Sr. UI Developer</w:t>
      </w:r>
    </w:p>
    <w:p w14:paraId="58ACCE38" w14:textId="77777777" w:rsidR="001B3DC1" w:rsidRPr="0017180F" w:rsidRDefault="001B3DC1" w:rsidP="0058418C">
      <w:pPr>
        <w:jc w:val="both"/>
        <w:rPr>
          <w:b/>
          <w:bCs/>
          <w:color w:val="000000" w:themeColor="text1"/>
          <w:sz w:val="20"/>
        </w:rPr>
      </w:pPr>
    </w:p>
    <w:p w14:paraId="787026FD" w14:textId="77777777" w:rsidR="002B60C3" w:rsidRDefault="001B3DC1" w:rsidP="006B3F00">
      <w:pPr>
        <w:ind w:left="360" w:hanging="360"/>
        <w:jc w:val="both"/>
        <w:rPr>
          <w:b/>
          <w:bCs/>
          <w:color w:val="000000" w:themeColor="text1"/>
          <w:sz w:val="20"/>
        </w:rPr>
      </w:pPr>
      <w:r w:rsidRPr="0017180F">
        <w:rPr>
          <w:b/>
          <w:bCs/>
          <w:color w:val="000000" w:themeColor="text1"/>
          <w:sz w:val="20"/>
        </w:rPr>
        <w:t>Responsibilities:</w:t>
      </w:r>
    </w:p>
    <w:p w14:paraId="0194A04A" w14:textId="77777777" w:rsidR="006B3F00" w:rsidRPr="0017180F" w:rsidRDefault="006B3F00" w:rsidP="006B3F00">
      <w:pPr>
        <w:ind w:left="360" w:hanging="360"/>
        <w:jc w:val="both"/>
        <w:rPr>
          <w:b/>
          <w:bCs/>
          <w:color w:val="000000" w:themeColor="text1"/>
          <w:sz w:val="20"/>
        </w:rPr>
      </w:pPr>
    </w:p>
    <w:p w14:paraId="3DD5EB68" w14:textId="77777777" w:rsidR="00ED47DD" w:rsidRDefault="004D7269" w:rsidP="00ED47DD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 w:rsidRPr="0017180F">
        <w:rPr>
          <w:color w:val="000000"/>
          <w:sz w:val="20"/>
        </w:rPr>
        <w:t xml:space="preserve">Worked on </w:t>
      </w:r>
      <w:r w:rsidR="00E874DC" w:rsidRPr="0017180F">
        <w:rPr>
          <w:color w:val="000000"/>
          <w:sz w:val="20"/>
        </w:rPr>
        <w:t xml:space="preserve">front-end applications and the User Interactive (UI) web pages are developed using web technologies like </w:t>
      </w:r>
      <w:r w:rsidR="00DC3AB2">
        <w:rPr>
          <w:b/>
          <w:color w:val="000000"/>
          <w:sz w:val="20"/>
        </w:rPr>
        <w:t xml:space="preserve">HTML5, </w:t>
      </w:r>
      <w:r w:rsidR="00E874DC" w:rsidRPr="0017180F">
        <w:rPr>
          <w:b/>
          <w:color w:val="000000"/>
          <w:sz w:val="20"/>
        </w:rPr>
        <w:t>CSS3,</w:t>
      </w:r>
      <w:r w:rsidR="008E58A0">
        <w:rPr>
          <w:b/>
          <w:color w:val="000000"/>
          <w:sz w:val="20"/>
        </w:rPr>
        <w:t xml:space="preserve"> </w:t>
      </w:r>
      <w:r w:rsidR="00E874DC" w:rsidRPr="0017180F">
        <w:rPr>
          <w:b/>
          <w:color w:val="000000"/>
          <w:sz w:val="20"/>
        </w:rPr>
        <w:t xml:space="preserve">JQuery, Bootstrap and </w:t>
      </w:r>
      <w:r w:rsidR="007E0AC8" w:rsidRPr="0017180F">
        <w:rPr>
          <w:b/>
          <w:color w:val="000000"/>
          <w:sz w:val="20"/>
        </w:rPr>
        <w:t>Node JS,</w:t>
      </w:r>
      <w:r w:rsidR="00E874DC" w:rsidRPr="0017180F">
        <w:rPr>
          <w:b/>
          <w:color w:val="000000"/>
          <w:sz w:val="20"/>
        </w:rPr>
        <w:t xml:space="preserve"> Angular.js</w:t>
      </w:r>
      <w:r w:rsidR="00E874DC" w:rsidRPr="0017180F">
        <w:rPr>
          <w:color w:val="000000"/>
          <w:sz w:val="20"/>
        </w:rPr>
        <w:t xml:space="preserve"> framework.</w:t>
      </w:r>
    </w:p>
    <w:p w14:paraId="52B4DB49" w14:textId="77777777" w:rsidR="00E874DC" w:rsidRPr="00ED47DD" w:rsidRDefault="00ED47DD" w:rsidP="00ED47DD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 w:rsidRPr="00ED47DD">
        <w:rPr>
          <w:color w:val="000000"/>
          <w:sz w:val="20"/>
        </w:rPr>
        <w:t>Involved in use of Angular 2.0 technologies to include</w:t>
      </w:r>
      <w:r w:rsidRPr="008E58A0">
        <w:rPr>
          <w:b/>
          <w:color w:val="000000"/>
          <w:sz w:val="20"/>
        </w:rPr>
        <w:t>, LESS</w:t>
      </w:r>
      <w:r w:rsidRPr="00ED47DD">
        <w:rPr>
          <w:color w:val="000000"/>
          <w:sz w:val="20"/>
        </w:rPr>
        <w:t xml:space="preserve"> and additional technologies to ensure current migration from Angular JS 1.6 to Angular 2.0. </w:t>
      </w:r>
    </w:p>
    <w:p w14:paraId="7F4D510A" w14:textId="77777777" w:rsidR="0017180F" w:rsidRPr="008E58A0" w:rsidRDefault="0017180F" w:rsidP="0017180F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 w:rsidRPr="0017180F">
        <w:rPr>
          <w:color w:val="000000"/>
          <w:sz w:val="20"/>
        </w:rPr>
        <w:t xml:space="preserve">Created </w:t>
      </w:r>
      <w:r w:rsidRPr="0017180F">
        <w:rPr>
          <w:b/>
          <w:color w:val="000000"/>
          <w:sz w:val="20"/>
        </w:rPr>
        <w:t>TypeScript reusable components</w:t>
      </w:r>
      <w:r w:rsidRPr="0017180F">
        <w:rPr>
          <w:color w:val="000000"/>
          <w:sz w:val="20"/>
        </w:rPr>
        <w:t xml:space="preserve"> and services to consume REST API's using Component </w:t>
      </w:r>
      <w:r>
        <w:rPr>
          <w:color w:val="000000"/>
          <w:sz w:val="20"/>
        </w:rPr>
        <w:t xml:space="preserve">based architecture provided by </w:t>
      </w:r>
      <w:r w:rsidRPr="0017180F">
        <w:rPr>
          <w:b/>
          <w:color w:val="000000"/>
          <w:sz w:val="20"/>
        </w:rPr>
        <w:t>Angular 2.</w:t>
      </w:r>
    </w:p>
    <w:p w14:paraId="542ADE73" w14:textId="77777777" w:rsidR="008E58A0" w:rsidRPr="008E58A0" w:rsidRDefault="008E58A0" w:rsidP="008E58A0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 w:rsidRPr="0017180F">
        <w:rPr>
          <w:color w:val="000000"/>
          <w:sz w:val="20"/>
        </w:rPr>
        <w:t xml:space="preserve">Worked on </w:t>
      </w:r>
      <w:r w:rsidRPr="0017180F">
        <w:rPr>
          <w:b/>
          <w:color w:val="000000"/>
          <w:sz w:val="20"/>
        </w:rPr>
        <w:t>different changed procedures of Angular 1.x to Angular 2.0</w:t>
      </w:r>
      <w:r w:rsidRPr="0017180F">
        <w:rPr>
          <w:color w:val="000000"/>
          <w:sz w:val="20"/>
        </w:rPr>
        <w:t xml:space="preserve"> and updating Angular 2.0 with Angular 4</w:t>
      </w:r>
      <w:r>
        <w:rPr>
          <w:color w:val="000000"/>
          <w:sz w:val="20"/>
        </w:rPr>
        <w:t xml:space="preserve"> in POC</w:t>
      </w:r>
      <w:r w:rsidRPr="0017180F">
        <w:rPr>
          <w:color w:val="000000"/>
          <w:sz w:val="20"/>
        </w:rPr>
        <w:t xml:space="preserve">. </w:t>
      </w:r>
    </w:p>
    <w:p w14:paraId="0BA4B853" w14:textId="77777777" w:rsidR="0017180F" w:rsidRPr="00B66B99" w:rsidRDefault="0017180F" w:rsidP="00B66B99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 w:rsidRPr="0017180F">
        <w:rPr>
          <w:color w:val="000000"/>
          <w:sz w:val="20"/>
        </w:rPr>
        <w:t xml:space="preserve">Implemented HTTP requests </w:t>
      </w:r>
      <w:r w:rsidRPr="00DC3AB2">
        <w:rPr>
          <w:b/>
          <w:color w:val="000000"/>
          <w:sz w:val="20"/>
        </w:rPr>
        <w:t xml:space="preserve">using </w:t>
      </w:r>
      <w:proofErr w:type="spellStart"/>
      <w:r w:rsidRPr="00DC3AB2">
        <w:rPr>
          <w:b/>
          <w:color w:val="000000"/>
          <w:sz w:val="20"/>
        </w:rPr>
        <w:t>Rxjs</w:t>
      </w:r>
      <w:proofErr w:type="spellEnd"/>
      <w:r w:rsidRPr="00DC3AB2">
        <w:rPr>
          <w:b/>
          <w:color w:val="000000"/>
          <w:sz w:val="20"/>
        </w:rPr>
        <w:t xml:space="preserve"> Observable library</w:t>
      </w:r>
      <w:r w:rsidRPr="0017180F">
        <w:rPr>
          <w:color w:val="000000"/>
          <w:sz w:val="20"/>
        </w:rPr>
        <w:t xml:space="preserve"> to handle multiple values over time</w:t>
      </w:r>
      <w:r w:rsidR="00B66B99">
        <w:rPr>
          <w:color w:val="000000"/>
          <w:sz w:val="20"/>
        </w:rPr>
        <w:t xml:space="preserve"> using </w:t>
      </w:r>
      <w:r w:rsidR="00B66B99" w:rsidRPr="00943C13">
        <w:rPr>
          <w:b/>
          <w:color w:val="000000"/>
          <w:sz w:val="20"/>
        </w:rPr>
        <w:t>$http</w:t>
      </w:r>
      <w:r w:rsidR="00B66B99">
        <w:rPr>
          <w:color w:val="000000"/>
          <w:sz w:val="20"/>
        </w:rPr>
        <w:t xml:space="preserve"> service</w:t>
      </w:r>
      <w:r w:rsidRPr="00B66B99">
        <w:rPr>
          <w:color w:val="000000"/>
          <w:sz w:val="20"/>
        </w:rPr>
        <w:t xml:space="preserve">. </w:t>
      </w:r>
    </w:p>
    <w:p w14:paraId="493FF3C3" w14:textId="77777777" w:rsidR="00ED47DD" w:rsidRDefault="0017180F" w:rsidP="00ED47DD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 w:rsidRPr="0017180F">
        <w:rPr>
          <w:b/>
          <w:color w:val="000000"/>
          <w:sz w:val="20"/>
        </w:rPr>
        <w:t>Implemented Angular 2 services</w:t>
      </w:r>
      <w:r w:rsidRPr="0017180F">
        <w:rPr>
          <w:color w:val="000000"/>
          <w:sz w:val="20"/>
        </w:rPr>
        <w:t xml:space="preserve"> to connect the web application to back-end APIs to POST/GET the data used in the application.</w:t>
      </w:r>
    </w:p>
    <w:p w14:paraId="35774EBE" w14:textId="77777777" w:rsidR="00B66B99" w:rsidRDefault="00ED47DD" w:rsidP="00ED47DD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 w:rsidRPr="00B66B99">
        <w:rPr>
          <w:color w:val="000000"/>
          <w:sz w:val="20"/>
        </w:rPr>
        <w:t xml:space="preserve">Worked on </w:t>
      </w:r>
      <w:r w:rsidRPr="00B66B99">
        <w:rPr>
          <w:b/>
          <w:color w:val="000000"/>
          <w:sz w:val="20"/>
        </w:rPr>
        <w:t>Angular 2.0 by consuming Restful web services &amp; used Angular 2.0 forms like Template Driven forms and Modern Driven (Reactive) forms</w:t>
      </w:r>
      <w:r w:rsidRPr="00B66B99">
        <w:rPr>
          <w:color w:val="000000"/>
          <w:sz w:val="20"/>
        </w:rPr>
        <w:t xml:space="preserve"> to perform form validations both on server and client side</w:t>
      </w:r>
      <w:r w:rsidR="00B66B99">
        <w:rPr>
          <w:color w:val="000000"/>
          <w:sz w:val="20"/>
        </w:rPr>
        <w:t>.</w:t>
      </w:r>
    </w:p>
    <w:p w14:paraId="3D148CC4" w14:textId="77777777" w:rsidR="00ED47DD" w:rsidRPr="00B66B99" w:rsidRDefault="0017180F" w:rsidP="00ED47DD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 w:rsidRPr="00B66B99">
        <w:rPr>
          <w:color w:val="000000"/>
          <w:sz w:val="20"/>
        </w:rPr>
        <w:t xml:space="preserve">Used REST client / POSTMAN to check the response of various API's, Swagger UI as a visual documentation for back-end implementation and client-side consumption. </w:t>
      </w:r>
    </w:p>
    <w:p w14:paraId="58690874" w14:textId="77777777" w:rsidR="00ED47DD" w:rsidRPr="00DA197A" w:rsidRDefault="00ED47DD" w:rsidP="00ED47DD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 w:rsidRPr="00DA197A">
        <w:rPr>
          <w:color w:val="000000"/>
          <w:sz w:val="20"/>
        </w:rPr>
        <w:t>Developed Angular 2.0 components and services, implemented JWT authentication for communicating with REST services.</w:t>
      </w:r>
    </w:p>
    <w:p w14:paraId="50762E65" w14:textId="77777777" w:rsidR="0017180F" w:rsidRDefault="0017180F" w:rsidP="0017180F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 w:rsidRPr="0017180F">
        <w:rPr>
          <w:color w:val="000000"/>
          <w:sz w:val="20"/>
        </w:rPr>
        <w:t xml:space="preserve">Implemented </w:t>
      </w:r>
      <w:r w:rsidRPr="0017180F">
        <w:rPr>
          <w:b/>
          <w:color w:val="000000"/>
          <w:sz w:val="20"/>
        </w:rPr>
        <w:t>Angular Router to enable navigation</w:t>
      </w:r>
      <w:r w:rsidRPr="0017180F">
        <w:rPr>
          <w:color w:val="000000"/>
          <w:sz w:val="20"/>
        </w:rPr>
        <w:t xml:space="preserve"> from one view to the next as agent performs application tasks. </w:t>
      </w:r>
    </w:p>
    <w:p w14:paraId="60DEB3E1" w14:textId="77777777" w:rsidR="00AD7A1F" w:rsidRPr="00AD7A1F" w:rsidRDefault="00AD7A1F" w:rsidP="00AD7A1F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ind w:left="360"/>
        <w:rPr>
          <w:sz w:val="20"/>
        </w:rPr>
      </w:pPr>
      <w:r w:rsidRPr="002557A3">
        <w:rPr>
          <w:sz w:val="20"/>
        </w:rPr>
        <w:t>Created various re-usable </w:t>
      </w:r>
      <w:r w:rsidRPr="002557A3">
        <w:rPr>
          <w:b/>
          <w:bCs/>
          <w:color w:val="000000"/>
          <w:sz w:val="20"/>
        </w:rPr>
        <w:t>Polymer components</w:t>
      </w:r>
      <w:r w:rsidRPr="002557A3">
        <w:rPr>
          <w:sz w:val="20"/>
        </w:rPr>
        <w:t> using </w:t>
      </w:r>
      <w:r w:rsidRPr="002557A3">
        <w:rPr>
          <w:b/>
          <w:bCs/>
          <w:color w:val="000000"/>
          <w:sz w:val="20"/>
        </w:rPr>
        <w:t>polymer librar</w:t>
      </w:r>
      <w:r w:rsidRPr="002557A3">
        <w:rPr>
          <w:sz w:val="20"/>
        </w:rPr>
        <w:t>y</w:t>
      </w:r>
      <w:r>
        <w:rPr>
          <w:sz w:val="20"/>
        </w:rPr>
        <w:t>.</w:t>
      </w:r>
    </w:p>
    <w:p w14:paraId="5AA79AC0" w14:textId="77777777" w:rsidR="00956F4B" w:rsidRDefault="00ED47DD" w:rsidP="00956F4B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>
        <w:rPr>
          <w:color w:val="000000"/>
          <w:sz w:val="20"/>
        </w:rPr>
        <w:t>Tested</w:t>
      </w:r>
      <w:r w:rsidR="0017180F" w:rsidRPr="0017180F">
        <w:rPr>
          <w:color w:val="000000"/>
          <w:sz w:val="20"/>
        </w:rPr>
        <w:t xml:space="preserve"> Angular 4 forms like Template Driven forms and Reactive forms (Dynamic Forms) to perform form validations both on server and client side</w:t>
      </w:r>
      <w:r>
        <w:rPr>
          <w:color w:val="000000"/>
          <w:sz w:val="20"/>
        </w:rPr>
        <w:t xml:space="preserve"> in POC</w:t>
      </w:r>
      <w:r w:rsidR="0017180F" w:rsidRPr="0017180F">
        <w:rPr>
          <w:color w:val="000000"/>
          <w:sz w:val="20"/>
        </w:rPr>
        <w:t xml:space="preserve">. </w:t>
      </w:r>
    </w:p>
    <w:p w14:paraId="6AE893AF" w14:textId="77777777" w:rsidR="00956F4B" w:rsidRPr="00956F4B" w:rsidRDefault="00956F4B" w:rsidP="00956F4B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 w:themeColor="text1"/>
          <w:sz w:val="20"/>
        </w:rPr>
      </w:pPr>
      <w:r w:rsidRPr="00956F4B">
        <w:rPr>
          <w:color w:val="000000" w:themeColor="text1"/>
          <w:sz w:val="20"/>
          <w:shd w:val="clear" w:color="auto" w:fill="FFFFFF"/>
        </w:rPr>
        <w:t>Worked with frameworks </w:t>
      </w:r>
      <w:r w:rsidRPr="00956F4B">
        <w:rPr>
          <w:color w:val="000000" w:themeColor="text1"/>
          <w:sz w:val="20"/>
        </w:rPr>
        <w:t>Angular 5</w:t>
      </w:r>
      <w:r w:rsidRPr="00956F4B">
        <w:rPr>
          <w:color w:val="000000" w:themeColor="text1"/>
          <w:sz w:val="20"/>
          <w:shd w:val="clear" w:color="auto" w:fill="FFFFFF"/>
        </w:rPr>
        <w:t> JS, React JS. </w:t>
      </w:r>
    </w:p>
    <w:p w14:paraId="77769BE7" w14:textId="77777777" w:rsidR="00AB0DD4" w:rsidRPr="00AB0DD4" w:rsidRDefault="00AB0DD4" w:rsidP="00AB0DD4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 w:themeColor="text1"/>
          <w:sz w:val="20"/>
        </w:rPr>
      </w:pPr>
      <w:r w:rsidRPr="00AB0DD4">
        <w:rPr>
          <w:color w:val="000000" w:themeColor="text1"/>
          <w:sz w:val="20"/>
          <w:shd w:val="clear" w:color="auto" w:fill="FFFFFF"/>
        </w:rPr>
        <w:t>Designed and Implemented</w:t>
      </w:r>
      <w:r>
        <w:rPr>
          <w:color w:val="000000" w:themeColor="text1"/>
          <w:sz w:val="20"/>
          <w:shd w:val="clear" w:color="auto" w:fill="FFFFFF"/>
        </w:rPr>
        <w:t xml:space="preserve"> Angular 2 </w:t>
      </w:r>
      <w:r w:rsidRPr="00AB0DD4">
        <w:rPr>
          <w:color w:val="000000" w:themeColor="text1"/>
          <w:sz w:val="20"/>
          <w:shd w:val="clear" w:color="auto" w:fill="FFFFFF"/>
        </w:rPr>
        <w:t>Components for assigned modules. </w:t>
      </w:r>
    </w:p>
    <w:p w14:paraId="1C47EC86" w14:textId="77777777" w:rsidR="0017180F" w:rsidRPr="0017180F" w:rsidRDefault="0017180F" w:rsidP="0017180F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b/>
          <w:color w:val="000000"/>
          <w:sz w:val="20"/>
        </w:rPr>
      </w:pPr>
      <w:r w:rsidRPr="0017180F">
        <w:rPr>
          <w:b/>
          <w:color w:val="000000"/>
          <w:sz w:val="20"/>
        </w:rPr>
        <w:t xml:space="preserve">Moved existing AngularJS controllers and services to Angular 2 components for more responsive and less dependency. </w:t>
      </w:r>
    </w:p>
    <w:p w14:paraId="0E49910C" w14:textId="77777777" w:rsidR="00956F4B" w:rsidRDefault="0017180F" w:rsidP="00956F4B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b/>
          <w:color w:val="000000"/>
          <w:sz w:val="20"/>
        </w:rPr>
      </w:pPr>
      <w:r w:rsidRPr="0017180F">
        <w:rPr>
          <w:color w:val="000000"/>
          <w:sz w:val="20"/>
        </w:rPr>
        <w:t xml:space="preserve">Enhanced legacy application by building new components in </w:t>
      </w:r>
      <w:r w:rsidRPr="0017180F">
        <w:rPr>
          <w:b/>
          <w:color w:val="000000"/>
          <w:sz w:val="20"/>
        </w:rPr>
        <w:t xml:space="preserve">Angular 2 and Typescript. </w:t>
      </w:r>
    </w:p>
    <w:p w14:paraId="374E2DF6" w14:textId="77777777" w:rsidR="00956F4B" w:rsidRPr="00956F4B" w:rsidRDefault="00956F4B" w:rsidP="00956F4B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b/>
          <w:color w:val="000000"/>
          <w:sz w:val="20"/>
        </w:rPr>
      </w:pPr>
      <w:r w:rsidRPr="00956F4B">
        <w:rPr>
          <w:color w:val="000000" w:themeColor="text1"/>
          <w:sz w:val="20"/>
          <w:shd w:val="clear" w:color="auto" w:fill="FFFFFF"/>
        </w:rPr>
        <w:t>Implemented full featured front end application using </w:t>
      </w:r>
      <w:r w:rsidRPr="00956F4B">
        <w:rPr>
          <w:b/>
          <w:color w:val="000000" w:themeColor="text1"/>
          <w:sz w:val="20"/>
        </w:rPr>
        <w:t>Angular 5</w:t>
      </w:r>
      <w:r w:rsidRPr="00956F4B">
        <w:rPr>
          <w:color w:val="000000" w:themeColor="text1"/>
          <w:sz w:val="20"/>
          <w:shd w:val="clear" w:color="auto" w:fill="FFFFFF"/>
        </w:rPr>
        <w:t>, TypeScript and jQuery </w:t>
      </w:r>
    </w:p>
    <w:p w14:paraId="4D45FD79" w14:textId="77777777" w:rsidR="00956F4B" w:rsidRDefault="006D258E" w:rsidP="00956F4B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b/>
          <w:color w:val="000000" w:themeColor="text1"/>
          <w:sz w:val="20"/>
        </w:rPr>
      </w:pPr>
      <w:r w:rsidRPr="006D258E">
        <w:rPr>
          <w:color w:val="000000" w:themeColor="text1"/>
          <w:sz w:val="20"/>
          <w:shd w:val="clear" w:color="auto" w:fill="FFFFFF"/>
        </w:rPr>
        <w:t>Created Typescript reusable components and services to consume REST API's using Component based architecture provided by </w:t>
      </w:r>
      <w:r w:rsidRPr="006D258E">
        <w:rPr>
          <w:b/>
          <w:color w:val="000000" w:themeColor="text1"/>
          <w:sz w:val="20"/>
        </w:rPr>
        <w:t>angular 2.</w:t>
      </w:r>
      <w:r w:rsidRPr="006D258E">
        <w:rPr>
          <w:color w:val="000000" w:themeColor="text1"/>
          <w:sz w:val="20"/>
          <w:shd w:val="clear" w:color="auto" w:fill="FFFFFF"/>
        </w:rPr>
        <w:t> </w:t>
      </w:r>
    </w:p>
    <w:p w14:paraId="1119F343" w14:textId="77777777" w:rsidR="00956F4B" w:rsidRPr="00956F4B" w:rsidRDefault="00956F4B" w:rsidP="00956F4B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b/>
          <w:color w:val="000000" w:themeColor="text1"/>
          <w:sz w:val="20"/>
        </w:rPr>
      </w:pPr>
      <w:r w:rsidRPr="00956F4B">
        <w:rPr>
          <w:color w:val="000000" w:themeColor="text1"/>
          <w:sz w:val="20"/>
          <w:shd w:val="clear" w:color="auto" w:fill="FFFFFF"/>
        </w:rPr>
        <w:t>Worked with the features of </w:t>
      </w:r>
      <w:r w:rsidRPr="00956F4B">
        <w:rPr>
          <w:b/>
          <w:color w:val="000000" w:themeColor="text1"/>
          <w:sz w:val="20"/>
        </w:rPr>
        <w:t>Angular </w:t>
      </w:r>
      <w:r>
        <w:rPr>
          <w:b/>
          <w:color w:val="000000" w:themeColor="text1"/>
          <w:sz w:val="20"/>
        </w:rPr>
        <w:t>5</w:t>
      </w:r>
      <w:r w:rsidRPr="00956F4B">
        <w:rPr>
          <w:color w:val="000000" w:themeColor="text1"/>
          <w:sz w:val="20"/>
          <w:shd w:val="clear" w:color="auto" w:fill="FFFFFF"/>
        </w:rPr>
        <w:t xml:space="preserve"> and above such as directives, modules and routing </w:t>
      </w:r>
      <w:proofErr w:type="spellStart"/>
      <w:r w:rsidRPr="00956F4B">
        <w:rPr>
          <w:color w:val="000000" w:themeColor="text1"/>
          <w:sz w:val="20"/>
          <w:shd w:val="clear" w:color="auto" w:fill="FFFFFF"/>
        </w:rPr>
        <w:t>etc</w:t>
      </w:r>
      <w:proofErr w:type="spellEnd"/>
    </w:p>
    <w:p w14:paraId="2B95FED3" w14:textId="77777777" w:rsidR="0017180F" w:rsidRPr="0017180F" w:rsidRDefault="0017180F" w:rsidP="0017180F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b/>
          <w:color w:val="000000"/>
          <w:sz w:val="20"/>
        </w:rPr>
      </w:pPr>
      <w:r w:rsidRPr="0017180F">
        <w:rPr>
          <w:b/>
          <w:color w:val="000000"/>
          <w:sz w:val="20"/>
        </w:rPr>
        <w:t xml:space="preserve">Worked with Angular 2 directives, components, pipes, injectables. </w:t>
      </w:r>
    </w:p>
    <w:p w14:paraId="345DA1F2" w14:textId="77777777" w:rsidR="0017180F" w:rsidRPr="0017180F" w:rsidRDefault="0017180F" w:rsidP="0017180F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 w:rsidRPr="0017180F">
        <w:rPr>
          <w:color w:val="000000"/>
          <w:sz w:val="20"/>
        </w:rPr>
        <w:t>Used Selectors, Events, AJAX and Dom Manipulation using components in Angular 2 for updating content on DOM nodes.</w:t>
      </w:r>
    </w:p>
    <w:p w14:paraId="071A8AB9" w14:textId="77777777" w:rsidR="0017180F" w:rsidRPr="0017180F" w:rsidRDefault="0017180F" w:rsidP="0017180F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 w:rsidRPr="0017180F">
        <w:rPr>
          <w:color w:val="000000"/>
          <w:sz w:val="20"/>
        </w:rPr>
        <w:t xml:space="preserve">Developed an </w:t>
      </w:r>
      <w:r w:rsidRPr="0017180F">
        <w:rPr>
          <w:b/>
          <w:color w:val="000000"/>
          <w:sz w:val="20"/>
        </w:rPr>
        <w:t>advanced Facet search single page application using Angular JS with complete UI.</w:t>
      </w:r>
    </w:p>
    <w:p w14:paraId="20488B77" w14:textId="77777777" w:rsidR="00E874DC" w:rsidRPr="0017180F" w:rsidRDefault="00E874DC" w:rsidP="00E874DC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 w:rsidRPr="0017180F">
        <w:rPr>
          <w:b/>
          <w:color w:val="000000"/>
          <w:sz w:val="20"/>
        </w:rPr>
        <w:t>Used Angular.JS</w:t>
      </w:r>
      <w:r w:rsidR="007A734A" w:rsidRPr="0017180F">
        <w:rPr>
          <w:b/>
          <w:color w:val="000000"/>
          <w:sz w:val="20"/>
        </w:rPr>
        <w:t xml:space="preserve"> 2</w:t>
      </w:r>
      <w:r w:rsidRPr="0017180F">
        <w:rPr>
          <w:b/>
          <w:color w:val="000000"/>
          <w:sz w:val="20"/>
        </w:rPr>
        <w:t xml:space="preserve"> Http Request</w:t>
      </w:r>
      <w:r w:rsidRPr="0017180F">
        <w:rPr>
          <w:color w:val="000000"/>
          <w:sz w:val="20"/>
        </w:rPr>
        <w:t xml:space="preserve"> to read data from web servers and process JSON data to render in the UI.  </w:t>
      </w:r>
    </w:p>
    <w:p w14:paraId="1A1B06CF" w14:textId="77777777" w:rsidR="00E874DC" w:rsidRPr="0017180F" w:rsidRDefault="00E874DC" w:rsidP="00E874DC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 w:rsidRPr="0017180F">
        <w:rPr>
          <w:color w:val="000000"/>
          <w:sz w:val="20"/>
        </w:rPr>
        <w:t>Used</w:t>
      </w:r>
      <w:r w:rsidRPr="0017180F">
        <w:rPr>
          <w:b/>
          <w:color w:val="000000"/>
          <w:sz w:val="20"/>
        </w:rPr>
        <w:t xml:space="preserve"> Node.js </w:t>
      </w:r>
      <w:r w:rsidRPr="0017180F">
        <w:rPr>
          <w:color w:val="000000"/>
          <w:sz w:val="20"/>
        </w:rPr>
        <w:t xml:space="preserve">for writing server-side web </w:t>
      </w:r>
      <w:r w:rsidR="0017180F">
        <w:rPr>
          <w:color w:val="000000"/>
          <w:sz w:val="20"/>
        </w:rPr>
        <w:t>application logic in JavaScript.</w:t>
      </w:r>
    </w:p>
    <w:p w14:paraId="19E0FDFB" w14:textId="77777777" w:rsidR="00E874DC" w:rsidRDefault="00E874DC" w:rsidP="00E874DC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 w:rsidRPr="0017180F">
        <w:rPr>
          <w:color w:val="000000"/>
          <w:sz w:val="20"/>
        </w:rPr>
        <w:t xml:space="preserve">Used </w:t>
      </w:r>
      <w:r w:rsidRPr="0017180F">
        <w:rPr>
          <w:b/>
          <w:color w:val="000000"/>
          <w:sz w:val="20"/>
        </w:rPr>
        <w:t xml:space="preserve">Angular.JS </w:t>
      </w:r>
      <w:r w:rsidR="007A734A" w:rsidRPr="0017180F">
        <w:rPr>
          <w:b/>
          <w:color w:val="000000"/>
          <w:sz w:val="20"/>
        </w:rPr>
        <w:t xml:space="preserve">2 </w:t>
      </w:r>
      <w:r w:rsidRPr="0017180F">
        <w:rPr>
          <w:b/>
          <w:color w:val="000000"/>
          <w:sz w:val="20"/>
        </w:rPr>
        <w:t>HTTP methods</w:t>
      </w:r>
      <w:r w:rsidRPr="0017180F">
        <w:rPr>
          <w:color w:val="000000"/>
          <w:sz w:val="20"/>
        </w:rPr>
        <w:t xml:space="preserve"> to retrieve employee task data from entity models.  </w:t>
      </w:r>
    </w:p>
    <w:p w14:paraId="677C444C" w14:textId="77777777" w:rsidR="00ED47DD" w:rsidRPr="00ED47DD" w:rsidRDefault="00ED47DD" w:rsidP="00ED47DD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>
        <w:rPr>
          <w:color w:val="000000"/>
          <w:sz w:val="20"/>
        </w:rPr>
        <w:t>Wrote</w:t>
      </w:r>
      <w:r w:rsidR="008E58A0">
        <w:rPr>
          <w:color w:val="000000"/>
          <w:sz w:val="20"/>
        </w:rPr>
        <w:t xml:space="preserve"> </w:t>
      </w:r>
      <w:r w:rsidR="0043099E" w:rsidRPr="0043099E">
        <w:rPr>
          <w:b/>
          <w:color w:val="000000"/>
          <w:sz w:val="20"/>
        </w:rPr>
        <w:t>S</w:t>
      </w:r>
      <w:r w:rsidRPr="0043099E">
        <w:rPr>
          <w:b/>
          <w:color w:val="000000"/>
          <w:sz w:val="20"/>
        </w:rPr>
        <w:t xml:space="preserve">wagger </w:t>
      </w:r>
      <w:r w:rsidR="0043099E" w:rsidRPr="0043099E">
        <w:rPr>
          <w:b/>
          <w:color w:val="000000"/>
          <w:sz w:val="20"/>
        </w:rPr>
        <w:t>YAML</w:t>
      </w:r>
      <w:r w:rsidRPr="0043099E">
        <w:rPr>
          <w:b/>
          <w:color w:val="000000"/>
          <w:sz w:val="20"/>
        </w:rPr>
        <w:t xml:space="preserve"> documentation</w:t>
      </w:r>
      <w:r w:rsidRPr="00ED47DD">
        <w:rPr>
          <w:color w:val="000000"/>
          <w:sz w:val="20"/>
        </w:rPr>
        <w:t xml:space="preserve"> for </w:t>
      </w:r>
      <w:proofErr w:type="spellStart"/>
      <w:r w:rsidRPr="00ED47DD">
        <w:rPr>
          <w:color w:val="000000"/>
          <w:sz w:val="20"/>
        </w:rPr>
        <w:t>NodeJs</w:t>
      </w:r>
      <w:proofErr w:type="spellEnd"/>
      <w:r w:rsidRPr="00ED47DD">
        <w:rPr>
          <w:color w:val="000000"/>
          <w:sz w:val="20"/>
        </w:rPr>
        <w:t xml:space="preserve"> services. </w:t>
      </w:r>
    </w:p>
    <w:p w14:paraId="255507B4" w14:textId="77777777" w:rsidR="00ED47DD" w:rsidRPr="00ED47DD" w:rsidRDefault="00ED47DD" w:rsidP="00ED47DD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 w:rsidRPr="00ED47DD">
        <w:rPr>
          <w:color w:val="000000"/>
          <w:sz w:val="20"/>
        </w:rPr>
        <w:t xml:space="preserve">Developed </w:t>
      </w:r>
      <w:r w:rsidRPr="0043099E">
        <w:rPr>
          <w:b/>
          <w:color w:val="000000"/>
          <w:sz w:val="20"/>
        </w:rPr>
        <w:t>crypto rest services using NodeJS</w:t>
      </w:r>
      <w:r w:rsidRPr="00ED47DD">
        <w:rPr>
          <w:color w:val="000000"/>
          <w:sz w:val="20"/>
        </w:rPr>
        <w:t xml:space="preserve"> and integrated services with </w:t>
      </w:r>
      <w:r w:rsidR="0043099E" w:rsidRPr="0043099E">
        <w:rPr>
          <w:color w:val="000000"/>
          <w:sz w:val="20"/>
        </w:rPr>
        <w:t>HSM (</w:t>
      </w:r>
      <w:r w:rsidRPr="0043099E">
        <w:rPr>
          <w:color w:val="000000"/>
          <w:sz w:val="20"/>
        </w:rPr>
        <w:t>Hardware Security Module).</w:t>
      </w:r>
    </w:p>
    <w:p w14:paraId="4A15540A" w14:textId="77777777" w:rsidR="0043099E" w:rsidRDefault="00ED47DD" w:rsidP="00ED47DD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 w:rsidRPr="00ED47DD">
        <w:rPr>
          <w:color w:val="000000"/>
          <w:sz w:val="20"/>
        </w:rPr>
        <w:lastRenderedPageBreak/>
        <w:t xml:space="preserve">Worked with </w:t>
      </w:r>
      <w:r w:rsidRPr="0043099E">
        <w:rPr>
          <w:b/>
          <w:color w:val="000000"/>
          <w:sz w:val="20"/>
        </w:rPr>
        <w:t>Express.js for development of RESTful web services</w:t>
      </w:r>
      <w:r w:rsidRPr="0043099E">
        <w:rPr>
          <w:color w:val="000000"/>
          <w:sz w:val="20"/>
        </w:rPr>
        <w:t xml:space="preserve"> and middleware configurations.</w:t>
      </w:r>
    </w:p>
    <w:p w14:paraId="2F45E0B2" w14:textId="77777777" w:rsidR="00ED47DD" w:rsidRPr="0043099E" w:rsidRDefault="0043099E" w:rsidP="00ED47DD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>
        <w:rPr>
          <w:color w:val="000000"/>
          <w:sz w:val="20"/>
        </w:rPr>
        <w:t xml:space="preserve">Worked with </w:t>
      </w:r>
      <w:r w:rsidRPr="0043099E">
        <w:rPr>
          <w:b/>
          <w:color w:val="000000"/>
          <w:sz w:val="20"/>
        </w:rPr>
        <w:t>Http I</w:t>
      </w:r>
      <w:r w:rsidR="00ED47DD" w:rsidRPr="0043099E">
        <w:rPr>
          <w:b/>
          <w:color w:val="000000"/>
          <w:sz w:val="20"/>
        </w:rPr>
        <w:t>nterceptors configurations for security in Angular 2.0 applications</w:t>
      </w:r>
      <w:r w:rsidR="00ED47DD" w:rsidRPr="0043099E">
        <w:rPr>
          <w:color w:val="000000"/>
          <w:sz w:val="20"/>
        </w:rPr>
        <w:t xml:space="preserve">. </w:t>
      </w:r>
    </w:p>
    <w:p w14:paraId="26C9D712" w14:textId="77777777" w:rsidR="00ED47DD" w:rsidRPr="00ED47DD" w:rsidRDefault="00ED47DD" w:rsidP="00ED47DD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 w:rsidRPr="00ED47DD">
        <w:rPr>
          <w:color w:val="000000"/>
          <w:sz w:val="20"/>
        </w:rPr>
        <w:t xml:space="preserve">Worked with </w:t>
      </w:r>
      <w:r w:rsidR="00DC3AB2">
        <w:rPr>
          <w:b/>
          <w:color w:val="000000"/>
          <w:sz w:val="20"/>
        </w:rPr>
        <w:t xml:space="preserve">Passport &amp; </w:t>
      </w:r>
      <w:r w:rsidRPr="0043099E">
        <w:rPr>
          <w:b/>
          <w:color w:val="000000"/>
          <w:sz w:val="20"/>
        </w:rPr>
        <w:t>JSON we</w:t>
      </w:r>
      <w:r w:rsidR="00DC3AB2">
        <w:rPr>
          <w:b/>
          <w:color w:val="000000"/>
          <w:sz w:val="20"/>
        </w:rPr>
        <w:t xml:space="preserve">b tokens for authentication &amp; </w:t>
      </w:r>
      <w:r w:rsidRPr="0043099E">
        <w:rPr>
          <w:b/>
          <w:color w:val="000000"/>
          <w:sz w:val="20"/>
        </w:rPr>
        <w:t>authorization security configurations using Node.js</w:t>
      </w:r>
      <w:r w:rsidRPr="00ED47DD">
        <w:rPr>
          <w:color w:val="000000"/>
          <w:sz w:val="20"/>
        </w:rPr>
        <w:t xml:space="preserve">. </w:t>
      </w:r>
    </w:p>
    <w:p w14:paraId="284C8F2E" w14:textId="77777777" w:rsidR="00ED47DD" w:rsidRPr="00ED47DD" w:rsidRDefault="0043099E" w:rsidP="00ED47DD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>
        <w:rPr>
          <w:color w:val="000000"/>
          <w:sz w:val="20"/>
        </w:rPr>
        <w:t xml:space="preserve">Worked with </w:t>
      </w:r>
      <w:r w:rsidRPr="0043099E">
        <w:rPr>
          <w:b/>
          <w:color w:val="000000"/>
          <w:sz w:val="20"/>
        </w:rPr>
        <w:t>NPM</w:t>
      </w:r>
      <w:r w:rsidR="00ED47DD" w:rsidRPr="00ED47DD">
        <w:rPr>
          <w:color w:val="000000"/>
          <w:sz w:val="20"/>
        </w:rPr>
        <w:t xml:space="preserve"> commands and using </w:t>
      </w:r>
      <w:proofErr w:type="spellStart"/>
      <w:r w:rsidR="00ED47DD" w:rsidRPr="00ED47DD">
        <w:rPr>
          <w:color w:val="000000"/>
          <w:sz w:val="20"/>
        </w:rPr>
        <w:t>package.json</w:t>
      </w:r>
      <w:proofErr w:type="spellEnd"/>
      <w:r w:rsidR="00ED47DD" w:rsidRPr="00ED47DD">
        <w:rPr>
          <w:color w:val="000000"/>
          <w:sz w:val="20"/>
        </w:rPr>
        <w:t xml:space="preserve"> for managing depend</w:t>
      </w:r>
      <w:r>
        <w:rPr>
          <w:color w:val="000000"/>
          <w:sz w:val="20"/>
        </w:rPr>
        <w:t>encies and dev-dependencies of N</w:t>
      </w:r>
      <w:r w:rsidR="00ED47DD" w:rsidRPr="00ED47DD">
        <w:rPr>
          <w:color w:val="000000"/>
          <w:sz w:val="20"/>
        </w:rPr>
        <w:t xml:space="preserve">ode </w:t>
      </w:r>
      <w:r>
        <w:rPr>
          <w:color w:val="000000"/>
          <w:sz w:val="20"/>
        </w:rPr>
        <w:t>JS</w:t>
      </w:r>
      <w:r w:rsidR="00ED47DD" w:rsidRPr="00ED47DD">
        <w:rPr>
          <w:color w:val="000000"/>
          <w:sz w:val="20"/>
        </w:rPr>
        <w:t xml:space="preserve"> applications.</w:t>
      </w:r>
    </w:p>
    <w:p w14:paraId="1C1D8FAF" w14:textId="77777777" w:rsidR="00E874DC" w:rsidRPr="0017180F" w:rsidRDefault="00E874DC" w:rsidP="00E874DC">
      <w:pPr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  <w:r w:rsidRPr="0017180F">
        <w:rPr>
          <w:color w:val="000000"/>
          <w:sz w:val="20"/>
        </w:rPr>
        <w:t>Used jQuery plug-ins for Widgets, Menus, drag and drops, role based navigation menus (dynamic changes to the it</w:t>
      </w:r>
      <w:r w:rsidR="00D967ED" w:rsidRPr="0017180F">
        <w:rPr>
          <w:color w:val="000000"/>
          <w:sz w:val="20"/>
        </w:rPr>
        <w:t>ems).</w:t>
      </w:r>
    </w:p>
    <w:p w14:paraId="351DFA5A" w14:textId="77777777" w:rsidR="0017180F" w:rsidRPr="0017180F" w:rsidRDefault="0017180F" w:rsidP="0017180F">
      <w:p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b/>
          <w:color w:val="000000"/>
          <w:sz w:val="20"/>
        </w:rPr>
      </w:pPr>
    </w:p>
    <w:p w14:paraId="5A1A1700" w14:textId="77777777" w:rsidR="00E874DC" w:rsidRPr="0017180F" w:rsidRDefault="00E874DC" w:rsidP="00E874DC">
      <w:pPr>
        <w:overflowPunct w:val="0"/>
        <w:autoSpaceDE w:val="0"/>
        <w:autoSpaceDN w:val="0"/>
        <w:adjustRightInd w:val="0"/>
        <w:jc w:val="both"/>
        <w:textAlignment w:val="baseline"/>
        <w:rPr>
          <w:color w:val="000000"/>
          <w:sz w:val="20"/>
        </w:rPr>
      </w:pPr>
      <w:r w:rsidRPr="0017180F">
        <w:rPr>
          <w:b/>
          <w:color w:val="000000"/>
          <w:sz w:val="20"/>
        </w:rPr>
        <w:t>Environment:</w:t>
      </w:r>
      <w:r w:rsidRPr="0017180F">
        <w:rPr>
          <w:color w:val="000000"/>
          <w:sz w:val="20"/>
        </w:rPr>
        <w:t xml:space="preserve"> HTML5, CSS3, Java Script, JQuery, AngularJS</w:t>
      </w:r>
      <w:r w:rsidR="00ED47DD">
        <w:rPr>
          <w:color w:val="000000"/>
          <w:sz w:val="20"/>
        </w:rPr>
        <w:t xml:space="preserve"> 2</w:t>
      </w:r>
      <w:r w:rsidRPr="0017180F">
        <w:rPr>
          <w:color w:val="000000"/>
          <w:sz w:val="20"/>
        </w:rPr>
        <w:t xml:space="preserve">, </w:t>
      </w:r>
      <w:r w:rsidR="007E0AC8" w:rsidRPr="0017180F">
        <w:rPr>
          <w:color w:val="000000"/>
          <w:sz w:val="20"/>
        </w:rPr>
        <w:t>Node JS</w:t>
      </w:r>
      <w:r w:rsidR="00ED47DD">
        <w:rPr>
          <w:color w:val="000000"/>
          <w:sz w:val="20"/>
        </w:rPr>
        <w:t>,</w:t>
      </w:r>
      <w:r w:rsidR="008E58A0">
        <w:rPr>
          <w:color w:val="000000"/>
          <w:sz w:val="20"/>
        </w:rPr>
        <w:t xml:space="preserve"> </w:t>
      </w:r>
      <w:r w:rsidRPr="0017180F">
        <w:rPr>
          <w:color w:val="000000"/>
          <w:sz w:val="20"/>
        </w:rPr>
        <w:t>Backbone.js, AJAX, Tomcat Apache, Java Server Page, Usability Testing, TDD, Agile methodology, Sublime.</w:t>
      </w:r>
    </w:p>
    <w:p w14:paraId="35F13FB4" w14:textId="77777777" w:rsidR="007E0AC8" w:rsidRPr="0017180F" w:rsidRDefault="007E0AC8" w:rsidP="00E874DC">
      <w:pPr>
        <w:overflowPunct w:val="0"/>
        <w:autoSpaceDE w:val="0"/>
        <w:autoSpaceDN w:val="0"/>
        <w:adjustRightInd w:val="0"/>
        <w:jc w:val="both"/>
        <w:textAlignment w:val="baseline"/>
        <w:rPr>
          <w:color w:val="000000"/>
          <w:sz w:val="20"/>
        </w:rPr>
      </w:pPr>
    </w:p>
    <w:p w14:paraId="0325BB07" w14:textId="77777777" w:rsidR="001B3DC1" w:rsidRPr="0017180F" w:rsidRDefault="001B3DC1" w:rsidP="00300999">
      <w:p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00000"/>
          <w:sz w:val="20"/>
        </w:rPr>
      </w:pPr>
    </w:p>
    <w:p w14:paraId="5984BED4" w14:textId="77777777" w:rsidR="00D967ED" w:rsidRPr="0017180F" w:rsidRDefault="00D967ED" w:rsidP="00D967ED">
      <w:pPr>
        <w:shd w:val="clear" w:color="auto" w:fill="D9D9D9" w:themeFill="background1" w:themeFillShade="D9"/>
        <w:ind w:left="360" w:hanging="360"/>
        <w:rPr>
          <w:b/>
          <w:bCs/>
          <w:color w:val="000000" w:themeColor="text1"/>
          <w:sz w:val="20"/>
        </w:rPr>
      </w:pPr>
      <w:r w:rsidRPr="0017180F">
        <w:rPr>
          <w:b/>
          <w:bCs/>
          <w:color w:val="000000" w:themeColor="text1"/>
          <w:sz w:val="20"/>
        </w:rPr>
        <w:t xml:space="preserve">Client: </w:t>
      </w:r>
      <w:r w:rsidR="00314867" w:rsidRPr="0017180F">
        <w:rPr>
          <w:b/>
          <w:bCs/>
          <w:color w:val="000000" w:themeColor="text1"/>
          <w:sz w:val="20"/>
        </w:rPr>
        <w:t>Vanguard, Malvern, PA</w:t>
      </w:r>
      <w:r w:rsidRPr="0017180F">
        <w:rPr>
          <w:bCs/>
          <w:color w:val="000000" w:themeColor="text1"/>
          <w:sz w:val="20"/>
        </w:rPr>
        <w:tab/>
      </w:r>
      <w:r w:rsidRPr="0017180F">
        <w:rPr>
          <w:bCs/>
          <w:color w:val="000000" w:themeColor="text1"/>
          <w:sz w:val="20"/>
        </w:rPr>
        <w:tab/>
      </w:r>
      <w:r w:rsidRPr="0017180F">
        <w:rPr>
          <w:bCs/>
          <w:color w:val="000000" w:themeColor="text1"/>
          <w:sz w:val="20"/>
        </w:rPr>
        <w:tab/>
      </w:r>
      <w:r w:rsidR="008E58A0">
        <w:rPr>
          <w:bCs/>
          <w:color w:val="000000" w:themeColor="text1"/>
          <w:sz w:val="20"/>
        </w:rPr>
        <w:t xml:space="preserve">                                                                             </w:t>
      </w:r>
      <w:r w:rsidR="00377A86">
        <w:rPr>
          <w:bCs/>
          <w:color w:val="000000" w:themeColor="text1"/>
          <w:sz w:val="20"/>
        </w:rPr>
        <w:tab/>
      </w:r>
      <w:r w:rsidR="008522C5">
        <w:rPr>
          <w:b/>
          <w:bCs/>
          <w:color w:val="000000" w:themeColor="text1"/>
          <w:sz w:val="20"/>
        </w:rPr>
        <w:t>Aug 2016-Jun 2017</w:t>
      </w:r>
    </w:p>
    <w:p w14:paraId="5499A934" w14:textId="77777777" w:rsidR="00D967ED" w:rsidRPr="0017180F" w:rsidRDefault="00D967ED" w:rsidP="00D967ED">
      <w:pPr>
        <w:shd w:val="clear" w:color="auto" w:fill="D9D9D9" w:themeFill="background1" w:themeFillShade="D9"/>
        <w:ind w:left="360" w:hanging="360"/>
        <w:rPr>
          <w:b/>
          <w:bCs/>
          <w:color w:val="000000" w:themeColor="text1"/>
          <w:sz w:val="20"/>
        </w:rPr>
      </w:pPr>
      <w:r w:rsidRPr="0017180F">
        <w:rPr>
          <w:b/>
          <w:bCs/>
          <w:color w:val="000000" w:themeColor="text1"/>
          <w:sz w:val="20"/>
        </w:rPr>
        <w:t>Role: React JS Developer</w:t>
      </w:r>
    </w:p>
    <w:p w14:paraId="25FD06BC" w14:textId="77777777" w:rsidR="00D967ED" w:rsidRPr="0017180F" w:rsidRDefault="00D967ED" w:rsidP="00D967ED">
      <w:pPr>
        <w:autoSpaceDE w:val="0"/>
        <w:autoSpaceDN w:val="0"/>
        <w:outlineLvl w:val="1"/>
        <w:rPr>
          <w:b/>
          <w:sz w:val="20"/>
        </w:rPr>
      </w:pPr>
    </w:p>
    <w:p w14:paraId="76F821C7" w14:textId="77777777" w:rsidR="00D967ED" w:rsidRDefault="00D967ED" w:rsidP="00D967ED">
      <w:pPr>
        <w:ind w:left="360" w:hanging="360"/>
        <w:jc w:val="both"/>
        <w:rPr>
          <w:b/>
          <w:bCs/>
          <w:color w:val="000000" w:themeColor="text1"/>
          <w:sz w:val="20"/>
        </w:rPr>
      </w:pPr>
      <w:r w:rsidRPr="0017180F">
        <w:rPr>
          <w:b/>
          <w:bCs/>
          <w:color w:val="000000" w:themeColor="text1"/>
          <w:sz w:val="20"/>
        </w:rPr>
        <w:t>Responsibilities:</w:t>
      </w:r>
    </w:p>
    <w:p w14:paraId="2834B413" w14:textId="77777777" w:rsidR="006B3F00" w:rsidRPr="0017180F" w:rsidRDefault="006B3F00" w:rsidP="00D967ED">
      <w:pPr>
        <w:ind w:left="360" w:hanging="360"/>
        <w:jc w:val="both"/>
        <w:rPr>
          <w:b/>
          <w:bCs/>
          <w:color w:val="000000" w:themeColor="text1"/>
          <w:sz w:val="20"/>
        </w:rPr>
      </w:pPr>
    </w:p>
    <w:p w14:paraId="08ECFC38" w14:textId="77777777" w:rsidR="00D967ED" w:rsidRPr="0017180F" w:rsidRDefault="00D967ED" w:rsidP="00D967ED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Used </w:t>
      </w:r>
      <w:proofErr w:type="spellStart"/>
      <w:r w:rsidRPr="0017180F">
        <w:rPr>
          <w:sz w:val="20"/>
          <w:szCs w:val="20"/>
        </w:rPr>
        <w:t>ReactJs</w:t>
      </w:r>
      <w:proofErr w:type="spellEnd"/>
      <w:r w:rsidRPr="0017180F">
        <w:rPr>
          <w:sz w:val="20"/>
          <w:szCs w:val="20"/>
        </w:rPr>
        <w:t xml:space="preserve"> virtual DOM instead of regular DOM for improved efficiency and performance. </w:t>
      </w:r>
    </w:p>
    <w:p w14:paraId="0694B67B" w14:textId="77777777" w:rsidR="00D967ED" w:rsidRPr="0017180F" w:rsidRDefault="00D967ED" w:rsidP="00D967ED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>Used ReactJS to create views to hook up models to the DOM and synchronize data with server as a Single Page Application (SPA).</w:t>
      </w:r>
    </w:p>
    <w:p w14:paraId="122940C3" w14:textId="77777777" w:rsidR="00D967ED" w:rsidRPr="0017180F" w:rsidRDefault="00D967ED" w:rsidP="00D967ED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>Designed Frontend with in object ori</w:t>
      </w:r>
      <w:r w:rsidR="009F433A" w:rsidRPr="0017180F">
        <w:rPr>
          <w:sz w:val="20"/>
          <w:szCs w:val="20"/>
        </w:rPr>
        <w:t xml:space="preserve">ented JavaScript Framework using </w:t>
      </w:r>
      <w:r w:rsidRPr="0017180F">
        <w:rPr>
          <w:sz w:val="20"/>
          <w:szCs w:val="20"/>
        </w:rPr>
        <w:t>ReactJS.</w:t>
      </w:r>
    </w:p>
    <w:p w14:paraId="53A63588" w14:textId="77777777" w:rsidR="00D967ED" w:rsidRPr="0017180F" w:rsidRDefault="00D967ED" w:rsidP="00D967ED">
      <w:pPr>
        <w:pStyle w:val="BodyText2"/>
        <w:widowControl w:val="0"/>
        <w:numPr>
          <w:ilvl w:val="0"/>
          <w:numId w:val="13"/>
        </w:numPr>
        <w:ind w:left="360"/>
        <w:jc w:val="left"/>
        <w:rPr>
          <w:b/>
          <w:sz w:val="20"/>
          <w:szCs w:val="20"/>
        </w:rPr>
      </w:pPr>
      <w:r w:rsidRPr="0017180F">
        <w:rPr>
          <w:b/>
          <w:sz w:val="20"/>
          <w:szCs w:val="20"/>
        </w:rPr>
        <w:t>Used the feature of ReactJS of running the server and rendering the virtual DOM, returning to the browser as a regular page.</w:t>
      </w:r>
    </w:p>
    <w:p w14:paraId="2A608131" w14:textId="77777777" w:rsidR="00D967ED" w:rsidRPr="0017180F" w:rsidRDefault="00D967ED" w:rsidP="00D967ED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Involved in </w:t>
      </w:r>
      <w:proofErr w:type="spellStart"/>
      <w:r w:rsidRPr="0017180F">
        <w:rPr>
          <w:sz w:val="20"/>
          <w:szCs w:val="20"/>
        </w:rPr>
        <w:t>transpiling</w:t>
      </w:r>
      <w:proofErr w:type="spellEnd"/>
      <w:r w:rsidRPr="0017180F">
        <w:rPr>
          <w:sz w:val="20"/>
          <w:szCs w:val="20"/>
        </w:rPr>
        <w:t>, bundling and developing react components for the partner homepages using React Js.</w:t>
      </w:r>
    </w:p>
    <w:p w14:paraId="53490606" w14:textId="77777777" w:rsidR="00D967ED" w:rsidRPr="0017180F" w:rsidRDefault="001E6CB7" w:rsidP="00D967ED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Migrated the code to </w:t>
      </w:r>
      <w:r w:rsidRPr="0017180F">
        <w:rPr>
          <w:b/>
          <w:sz w:val="20"/>
          <w:szCs w:val="20"/>
        </w:rPr>
        <w:t>React JS-with Redux.</w:t>
      </w:r>
    </w:p>
    <w:p w14:paraId="3378EA20" w14:textId="77777777" w:rsidR="009F433A" w:rsidRPr="0017180F" w:rsidRDefault="009F433A" w:rsidP="009F433A">
      <w:pPr>
        <w:pStyle w:val="BodyText2"/>
        <w:widowControl w:val="0"/>
        <w:numPr>
          <w:ilvl w:val="0"/>
          <w:numId w:val="13"/>
        </w:numPr>
        <w:ind w:left="360"/>
        <w:jc w:val="left"/>
        <w:rPr>
          <w:b/>
          <w:sz w:val="20"/>
          <w:szCs w:val="20"/>
        </w:rPr>
      </w:pPr>
      <w:r w:rsidRPr="0017180F">
        <w:rPr>
          <w:sz w:val="20"/>
          <w:szCs w:val="20"/>
        </w:rPr>
        <w:t>Used</w:t>
      </w:r>
      <w:r w:rsidRPr="0017180F">
        <w:rPr>
          <w:b/>
          <w:sz w:val="20"/>
          <w:szCs w:val="20"/>
        </w:rPr>
        <w:t xml:space="preserve"> React flux to polish the data and for single directional flow.</w:t>
      </w:r>
    </w:p>
    <w:p w14:paraId="40BA8E37" w14:textId="77777777" w:rsidR="009F433A" w:rsidRPr="0017180F" w:rsidRDefault="009F433A" w:rsidP="009F433A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>Implemented flux pattern by using redux framework as a core dependency.</w:t>
      </w:r>
    </w:p>
    <w:p w14:paraId="4FEE9D7C" w14:textId="77777777" w:rsidR="009F433A" w:rsidRPr="0017180F" w:rsidRDefault="009F433A" w:rsidP="009F433A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>Created Reusable component and wired them installing great router.</w:t>
      </w:r>
    </w:p>
    <w:p w14:paraId="101C7F28" w14:textId="77777777" w:rsidR="009F433A" w:rsidRPr="0017180F" w:rsidRDefault="009F433A" w:rsidP="009F433A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Used </w:t>
      </w:r>
      <w:r w:rsidRPr="0017180F">
        <w:rPr>
          <w:b/>
          <w:sz w:val="20"/>
          <w:szCs w:val="20"/>
        </w:rPr>
        <w:t>Redux Async actions</w:t>
      </w:r>
      <w:r w:rsidRPr="0017180F">
        <w:rPr>
          <w:sz w:val="20"/>
          <w:szCs w:val="20"/>
        </w:rPr>
        <w:t xml:space="preserve"> to make the app fully asynchronous.</w:t>
      </w:r>
    </w:p>
    <w:p w14:paraId="3046E498" w14:textId="77777777" w:rsidR="00602F83" w:rsidRPr="00602F83" w:rsidRDefault="009F433A" w:rsidP="00602F83">
      <w:pPr>
        <w:pStyle w:val="BodyText2"/>
        <w:widowControl w:val="0"/>
        <w:numPr>
          <w:ilvl w:val="0"/>
          <w:numId w:val="13"/>
        </w:numPr>
        <w:ind w:left="360"/>
        <w:jc w:val="left"/>
        <w:rPr>
          <w:color w:val="000000"/>
          <w:sz w:val="20"/>
          <w:szCs w:val="20"/>
        </w:rPr>
      </w:pPr>
      <w:r w:rsidRPr="0017180F">
        <w:rPr>
          <w:sz w:val="20"/>
          <w:szCs w:val="20"/>
        </w:rPr>
        <w:t xml:space="preserve">Created flux stores to migrate an </w:t>
      </w:r>
      <w:r w:rsidRPr="0017180F">
        <w:rPr>
          <w:b/>
          <w:sz w:val="20"/>
          <w:szCs w:val="20"/>
        </w:rPr>
        <w:t>existing flux app to redux</w:t>
      </w:r>
      <w:r w:rsidRPr="0017180F">
        <w:rPr>
          <w:b/>
          <w:color w:val="000000"/>
          <w:sz w:val="20"/>
          <w:szCs w:val="20"/>
        </w:rPr>
        <w:t>.</w:t>
      </w:r>
    </w:p>
    <w:p w14:paraId="2ABC6480" w14:textId="77777777" w:rsidR="00602F83" w:rsidRPr="00602F83" w:rsidRDefault="00602F83" w:rsidP="00602F83">
      <w:pPr>
        <w:pStyle w:val="BodyText2"/>
        <w:widowControl w:val="0"/>
        <w:numPr>
          <w:ilvl w:val="0"/>
          <w:numId w:val="13"/>
        </w:numPr>
        <w:ind w:left="360"/>
        <w:jc w:val="left"/>
        <w:rPr>
          <w:color w:val="000000"/>
          <w:sz w:val="20"/>
          <w:szCs w:val="20"/>
        </w:rPr>
      </w:pPr>
      <w:r w:rsidRPr="00602F83">
        <w:rPr>
          <w:color w:val="333333"/>
          <w:sz w:val="20"/>
          <w:shd w:val="clear" w:color="auto" w:fill="FFFFFF"/>
        </w:rPr>
        <w:t>Developed single page applications using </w:t>
      </w:r>
      <w:r w:rsidRPr="00602F83">
        <w:rPr>
          <w:color w:val="333333"/>
          <w:sz w:val="20"/>
        </w:rPr>
        <w:t>Angular 2,</w:t>
      </w:r>
      <w:r w:rsidRPr="00602F83">
        <w:rPr>
          <w:color w:val="333333"/>
          <w:sz w:val="20"/>
          <w:shd w:val="clear" w:color="auto" w:fill="FFFFFF"/>
        </w:rPr>
        <w:t xml:space="preserve"> Typescript, HTML5, CSS3, and Bootstrap. </w:t>
      </w:r>
    </w:p>
    <w:p w14:paraId="18684EB4" w14:textId="77777777" w:rsidR="001E6CB7" w:rsidRPr="0017180F" w:rsidRDefault="001E6CB7" w:rsidP="001E6CB7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Participated with SQA team in bug thrashing sessions to discuss and resolve bugs that were reported in JIRA. </w:t>
      </w:r>
    </w:p>
    <w:p w14:paraId="74A01ED0" w14:textId="77777777" w:rsidR="001E6CB7" w:rsidRPr="0017180F" w:rsidRDefault="001E6CB7" w:rsidP="001E6CB7">
      <w:pPr>
        <w:pStyle w:val="BodyText2"/>
        <w:widowControl w:val="0"/>
        <w:numPr>
          <w:ilvl w:val="0"/>
          <w:numId w:val="13"/>
        </w:numPr>
        <w:ind w:left="360"/>
        <w:jc w:val="left"/>
        <w:rPr>
          <w:b/>
          <w:sz w:val="20"/>
          <w:szCs w:val="20"/>
        </w:rPr>
      </w:pPr>
      <w:r w:rsidRPr="0017180F">
        <w:rPr>
          <w:b/>
          <w:sz w:val="20"/>
          <w:szCs w:val="20"/>
        </w:rPr>
        <w:t xml:space="preserve">Used JavaScript libraries to create slider and page-turning animations on calendar widgets. </w:t>
      </w:r>
    </w:p>
    <w:p w14:paraId="3DCB0015" w14:textId="77777777" w:rsidR="001E6CB7" w:rsidRPr="0017180F" w:rsidRDefault="001E6CB7" w:rsidP="001E6CB7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Designed web pages and used applications that meet business and user goals through a positive user experience. </w:t>
      </w:r>
    </w:p>
    <w:p w14:paraId="2FCEFC79" w14:textId="77777777" w:rsidR="001E6CB7" w:rsidRPr="0017180F" w:rsidRDefault="001E6CB7" w:rsidP="001E6CB7">
      <w:pPr>
        <w:pStyle w:val="BodyText2"/>
        <w:widowControl w:val="0"/>
        <w:numPr>
          <w:ilvl w:val="0"/>
          <w:numId w:val="13"/>
        </w:numPr>
        <w:ind w:left="360"/>
        <w:jc w:val="left"/>
        <w:rPr>
          <w:b/>
          <w:sz w:val="20"/>
          <w:szCs w:val="20"/>
        </w:rPr>
      </w:pPr>
      <w:r w:rsidRPr="0017180F">
        <w:rPr>
          <w:b/>
          <w:sz w:val="20"/>
          <w:szCs w:val="20"/>
        </w:rPr>
        <w:t xml:space="preserve">Used Angular JS Framework to develop applications. </w:t>
      </w:r>
    </w:p>
    <w:p w14:paraId="32B87571" w14:textId="77777777" w:rsidR="001E6CB7" w:rsidRDefault="001E6CB7" w:rsidP="001E6CB7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Developed data formatted web applications and deploy the script using HTML5, XHTML, CSS and </w:t>
      </w:r>
      <w:r w:rsidR="008E58A0" w:rsidRPr="0017180F">
        <w:rPr>
          <w:sz w:val="20"/>
          <w:szCs w:val="20"/>
        </w:rPr>
        <w:t>Client-side</w:t>
      </w:r>
      <w:r w:rsidRPr="0017180F">
        <w:rPr>
          <w:sz w:val="20"/>
          <w:szCs w:val="20"/>
        </w:rPr>
        <w:t xml:space="preserve"> scripting using JavaScript. </w:t>
      </w:r>
    </w:p>
    <w:p w14:paraId="697E2E77" w14:textId="77777777" w:rsidR="008E58A0" w:rsidRPr="008E58A0" w:rsidRDefault="008E58A0" w:rsidP="008E58A0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8E58A0">
        <w:rPr>
          <w:b/>
          <w:sz w:val="20"/>
          <w:szCs w:val="20"/>
        </w:rPr>
        <w:t>Used Less for semantic CSS</w:t>
      </w:r>
      <w:r w:rsidRPr="008E58A0">
        <w:rPr>
          <w:sz w:val="20"/>
          <w:szCs w:val="20"/>
        </w:rPr>
        <w:t xml:space="preserve"> which has been used to code CSS and create logical CSS. </w:t>
      </w:r>
    </w:p>
    <w:p w14:paraId="28C970D6" w14:textId="77777777" w:rsidR="008E58A0" w:rsidRPr="008E58A0" w:rsidRDefault="008E58A0" w:rsidP="008E58A0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8E58A0">
        <w:rPr>
          <w:sz w:val="20"/>
          <w:szCs w:val="20"/>
        </w:rPr>
        <w:t xml:space="preserve">Created JAX- RS Restful Web services to perform CRUD operations. </w:t>
      </w:r>
    </w:p>
    <w:p w14:paraId="52FA80E8" w14:textId="77777777" w:rsidR="008E58A0" w:rsidRPr="008E58A0" w:rsidRDefault="008E58A0" w:rsidP="008E58A0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8E58A0">
        <w:rPr>
          <w:sz w:val="20"/>
          <w:szCs w:val="20"/>
        </w:rPr>
        <w:t xml:space="preserve">Used </w:t>
      </w:r>
      <w:r w:rsidRPr="00FA0FAC">
        <w:rPr>
          <w:b/>
          <w:sz w:val="20"/>
          <w:szCs w:val="20"/>
        </w:rPr>
        <w:t>XML parser APIs such as JAXP and JAXB in the web service's</w:t>
      </w:r>
      <w:r w:rsidRPr="008E58A0">
        <w:rPr>
          <w:sz w:val="20"/>
          <w:szCs w:val="20"/>
        </w:rPr>
        <w:t xml:space="preserve"> request response data marshalling as well as unmarshalling process. </w:t>
      </w:r>
    </w:p>
    <w:p w14:paraId="6F3022D7" w14:textId="77777777" w:rsidR="008E58A0" w:rsidRPr="008E58A0" w:rsidRDefault="008E58A0" w:rsidP="008E58A0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8E58A0">
        <w:rPr>
          <w:sz w:val="20"/>
          <w:szCs w:val="20"/>
        </w:rPr>
        <w:t xml:space="preserve">Performed the Regression Testing for Complete UI after fixing the Issues which are reported by Testing Team. </w:t>
      </w:r>
    </w:p>
    <w:p w14:paraId="24B574CA" w14:textId="77777777" w:rsidR="008E58A0" w:rsidRPr="008E58A0" w:rsidRDefault="008E58A0" w:rsidP="008E58A0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DC3AB2">
        <w:rPr>
          <w:b/>
          <w:sz w:val="20"/>
          <w:szCs w:val="20"/>
        </w:rPr>
        <w:t>Increase front-end development by 10% by using require.js, jasmine and documentation</w:t>
      </w:r>
      <w:r w:rsidRPr="008E58A0">
        <w:rPr>
          <w:sz w:val="20"/>
          <w:szCs w:val="20"/>
        </w:rPr>
        <w:t xml:space="preserve">. </w:t>
      </w:r>
    </w:p>
    <w:p w14:paraId="604E2566" w14:textId="77777777" w:rsidR="008E58A0" w:rsidRPr="008E58A0" w:rsidRDefault="008E58A0" w:rsidP="008E58A0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8E58A0">
        <w:rPr>
          <w:sz w:val="20"/>
          <w:szCs w:val="20"/>
        </w:rPr>
        <w:t xml:space="preserve">Wrote code to handle cross browser compatibility issues in IE 7, 8, 9 and FF. </w:t>
      </w:r>
    </w:p>
    <w:p w14:paraId="30FDA6DA" w14:textId="77777777" w:rsidR="008E58A0" w:rsidRPr="008E58A0" w:rsidRDefault="008E58A0" w:rsidP="008E58A0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8E58A0">
        <w:rPr>
          <w:sz w:val="20"/>
          <w:szCs w:val="20"/>
        </w:rPr>
        <w:t xml:space="preserve">Developed multiple POCs to create a user transaction grid in Angular JS. </w:t>
      </w:r>
    </w:p>
    <w:p w14:paraId="0DF6C926" w14:textId="77777777" w:rsidR="008E58A0" w:rsidRPr="008E58A0" w:rsidRDefault="008E58A0" w:rsidP="008E58A0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8E58A0">
        <w:rPr>
          <w:sz w:val="20"/>
          <w:szCs w:val="20"/>
        </w:rPr>
        <w:t xml:space="preserve">Designed and developed an application for file sharing among remote hosts </w:t>
      </w:r>
      <w:r w:rsidRPr="00DC3AB2">
        <w:rPr>
          <w:b/>
          <w:sz w:val="20"/>
          <w:szCs w:val="20"/>
        </w:rPr>
        <w:t>using socket programming.</w:t>
      </w:r>
      <w:r w:rsidRPr="008E58A0">
        <w:rPr>
          <w:sz w:val="20"/>
          <w:szCs w:val="20"/>
        </w:rPr>
        <w:t xml:space="preserve"> </w:t>
      </w:r>
    </w:p>
    <w:p w14:paraId="4F8F6303" w14:textId="77777777" w:rsidR="001E6CB7" w:rsidRPr="00FA0FAC" w:rsidRDefault="008E58A0" w:rsidP="00FA0FAC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8E58A0">
        <w:rPr>
          <w:sz w:val="20"/>
          <w:szCs w:val="20"/>
        </w:rPr>
        <w:t xml:space="preserve">Used </w:t>
      </w:r>
      <w:r w:rsidRPr="00FA0FAC">
        <w:rPr>
          <w:b/>
          <w:sz w:val="20"/>
          <w:szCs w:val="20"/>
        </w:rPr>
        <w:t>GIT for our Continuous Integration</w:t>
      </w:r>
      <w:r w:rsidRPr="008E58A0">
        <w:rPr>
          <w:sz w:val="20"/>
          <w:szCs w:val="20"/>
        </w:rPr>
        <w:t xml:space="preserve"> solution we then changed over to </w:t>
      </w:r>
      <w:r w:rsidRPr="00FA0FAC">
        <w:rPr>
          <w:b/>
          <w:sz w:val="20"/>
          <w:szCs w:val="20"/>
        </w:rPr>
        <w:t>GIT with Jenkins</w:t>
      </w:r>
      <w:r w:rsidR="00FA0FAC">
        <w:rPr>
          <w:sz w:val="20"/>
          <w:szCs w:val="20"/>
        </w:rPr>
        <w:t>.</w:t>
      </w:r>
    </w:p>
    <w:p w14:paraId="4AD64A5F" w14:textId="77777777" w:rsidR="001E6CB7" w:rsidRPr="0017180F" w:rsidRDefault="001E6CB7" w:rsidP="001E6CB7">
      <w:pPr>
        <w:pStyle w:val="BodyText2"/>
        <w:widowControl w:val="0"/>
        <w:jc w:val="left"/>
        <w:rPr>
          <w:b/>
          <w:sz w:val="20"/>
          <w:szCs w:val="20"/>
        </w:rPr>
      </w:pPr>
    </w:p>
    <w:p w14:paraId="19F00803" w14:textId="77777777" w:rsidR="001E6CB7" w:rsidRPr="0017180F" w:rsidRDefault="001E6CB7" w:rsidP="001E6CB7">
      <w:pPr>
        <w:pStyle w:val="BodyText2"/>
        <w:widowControl w:val="0"/>
        <w:jc w:val="left"/>
        <w:rPr>
          <w:sz w:val="20"/>
          <w:szCs w:val="20"/>
        </w:rPr>
      </w:pPr>
      <w:r w:rsidRPr="0017180F">
        <w:rPr>
          <w:b/>
          <w:sz w:val="20"/>
          <w:szCs w:val="20"/>
        </w:rPr>
        <w:t>Environment:</w:t>
      </w:r>
      <w:r w:rsidRPr="0017180F">
        <w:rPr>
          <w:sz w:val="20"/>
          <w:szCs w:val="20"/>
        </w:rPr>
        <w:t xml:space="preserve"> HTML5, CSS3, JavaScript, JQuery, </w:t>
      </w:r>
      <w:r w:rsidR="00C36B8D" w:rsidRPr="0017180F">
        <w:rPr>
          <w:sz w:val="20"/>
          <w:szCs w:val="20"/>
        </w:rPr>
        <w:t>Angular 2</w:t>
      </w:r>
      <w:r w:rsidR="00CE42EF" w:rsidRPr="0017180F">
        <w:rPr>
          <w:sz w:val="20"/>
          <w:szCs w:val="20"/>
        </w:rPr>
        <w:t xml:space="preserve">, React.js/Redux, </w:t>
      </w:r>
      <w:r w:rsidRPr="0017180F">
        <w:rPr>
          <w:sz w:val="20"/>
          <w:szCs w:val="20"/>
        </w:rPr>
        <w:t>Bootstrap, AJAX, XML, JSON, SVN, GIT.</w:t>
      </w:r>
    </w:p>
    <w:p w14:paraId="28702B57" w14:textId="77777777" w:rsidR="00D967ED" w:rsidRPr="0017180F" w:rsidRDefault="00D967ED" w:rsidP="00BD4B63">
      <w:pPr>
        <w:ind w:left="360" w:hanging="360"/>
        <w:jc w:val="both"/>
        <w:rPr>
          <w:b/>
          <w:bCs/>
          <w:color w:val="000000" w:themeColor="text1"/>
          <w:sz w:val="20"/>
          <w:u w:val="single"/>
        </w:rPr>
      </w:pPr>
    </w:p>
    <w:p w14:paraId="723B70AF" w14:textId="77777777" w:rsidR="00844011" w:rsidRDefault="00844011" w:rsidP="00BD4B63">
      <w:pPr>
        <w:shd w:val="clear" w:color="auto" w:fill="D9D9D9" w:themeFill="background1" w:themeFillShade="D9"/>
        <w:ind w:left="360" w:hanging="360"/>
        <w:rPr>
          <w:b/>
          <w:bCs/>
          <w:color w:val="000000" w:themeColor="text1"/>
          <w:sz w:val="20"/>
        </w:rPr>
      </w:pPr>
      <w:r w:rsidRPr="0017180F">
        <w:rPr>
          <w:b/>
          <w:bCs/>
          <w:color w:val="000000" w:themeColor="text1"/>
          <w:sz w:val="20"/>
        </w:rPr>
        <w:t>Client:</w:t>
      </w:r>
      <w:r w:rsidR="008E58A0">
        <w:rPr>
          <w:b/>
          <w:bCs/>
          <w:color w:val="000000" w:themeColor="text1"/>
          <w:sz w:val="20"/>
        </w:rPr>
        <w:t xml:space="preserve">  </w:t>
      </w:r>
      <w:r w:rsidR="00AA3A55" w:rsidRPr="0017180F">
        <w:rPr>
          <w:b/>
          <w:bCs/>
          <w:color w:val="000000" w:themeColor="text1"/>
          <w:sz w:val="20"/>
        </w:rPr>
        <w:t>CSX, Jacksonville, FL</w:t>
      </w:r>
      <w:r w:rsidR="006C1CFC">
        <w:rPr>
          <w:b/>
          <w:bCs/>
          <w:color w:val="000000" w:themeColor="text1"/>
          <w:sz w:val="20"/>
        </w:rPr>
        <w:t>(Intern)</w:t>
      </w:r>
      <w:r w:rsidR="00D96607" w:rsidRPr="0017180F">
        <w:rPr>
          <w:bCs/>
          <w:color w:val="000000" w:themeColor="text1"/>
          <w:sz w:val="20"/>
        </w:rPr>
        <w:tab/>
      </w:r>
      <w:r w:rsidR="00D96607" w:rsidRPr="0017180F">
        <w:rPr>
          <w:bCs/>
          <w:color w:val="000000" w:themeColor="text1"/>
          <w:sz w:val="20"/>
        </w:rPr>
        <w:tab/>
      </w:r>
      <w:r w:rsidR="00D96607" w:rsidRPr="0017180F">
        <w:rPr>
          <w:bCs/>
          <w:color w:val="000000" w:themeColor="text1"/>
          <w:sz w:val="20"/>
        </w:rPr>
        <w:tab/>
      </w:r>
      <w:r w:rsidR="008E58A0">
        <w:rPr>
          <w:bCs/>
          <w:color w:val="000000" w:themeColor="text1"/>
          <w:sz w:val="20"/>
        </w:rPr>
        <w:t xml:space="preserve">                                                                       </w:t>
      </w:r>
      <w:r w:rsidR="008522C5">
        <w:rPr>
          <w:b/>
          <w:bCs/>
          <w:color w:val="000000" w:themeColor="text1"/>
          <w:sz w:val="20"/>
        </w:rPr>
        <w:t>Mar 2015-</w:t>
      </w:r>
      <w:r w:rsidR="006C1CFC">
        <w:rPr>
          <w:b/>
          <w:bCs/>
          <w:color w:val="000000" w:themeColor="text1"/>
          <w:sz w:val="20"/>
        </w:rPr>
        <w:t>Dec</w:t>
      </w:r>
      <w:r w:rsidR="008522C5">
        <w:rPr>
          <w:b/>
          <w:bCs/>
          <w:color w:val="000000" w:themeColor="text1"/>
          <w:sz w:val="20"/>
        </w:rPr>
        <w:t xml:space="preserve"> </w:t>
      </w:r>
      <w:r w:rsidR="006C1CFC">
        <w:rPr>
          <w:b/>
          <w:bCs/>
          <w:color w:val="000000" w:themeColor="text1"/>
          <w:sz w:val="20"/>
        </w:rPr>
        <w:t>2015</w:t>
      </w:r>
    </w:p>
    <w:p w14:paraId="6D5EDFBC" w14:textId="77777777" w:rsidR="006C1CFC" w:rsidRPr="0017180F" w:rsidRDefault="006C1CFC" w:rsidP="006C1CFC">
      <w:pPr>
        <w:shd w:val="clear" w:color="auto" w:fill="D9D9D9" w:themeFill="background1" w:themeFillShade="D9"/>
        <w:ind w:left="360" w:hanging="360"/>
        <w:rPr>
          <w:b/>
          <w:bCs/>
          <w:color w:val="000000" w:themeColor="text1"/>
          <w:sz w:val="20"/>
        </w:rPr>
      </w:pPr>
      <w:r w:rsidRPr="0017180F">
        <w:rPr>
          <w:b/>
          <w:bCs/>
          <w:color w:val="000000" w:themeColor="text1"/>
          <w:sz w:val="20"/>
        </w:rPr>
        <w:t>Client:</w:t>
      </w:r>
      <w:r>
        <w:rPr>
          <w:b/>
          <w:bCs/>
          <w:color w:val="000000" w:themeColor="text1"/>
          <w:sz w:val="20"/>
        </w:rPr>
        <w:t xml:space="preserve">  </w:t>
      </w:r>
      <w:r w:rsidRPr="0017180F">
        <w:rPr>
          <w:b/>
          <w:bCs/>
          <w:color w:val="000000" w:themeColor="text1"/>
          <w:sz w:val="20"/>
        </w:rPr>
        <w:t>CSX, Jacksonville, FL</w:t>
      </w:r>
      <w:r>
        <w:rPr>
          <w:b/>
          <w:bCs/>
          <w:color w:val="000000" w:themeColor="text1"/>
          <w:sz w:val="20"/>
        </w:rPr>
        <w:t>(Contractor)</w:t>
      </w:r>
      <w:r w:rsidRPr="0017180F">
        <w:rPr>
          <w:bCs/>
          <w:color w:val="000000" w:themeColor="text1"/>
          <w:sz w:val="20"/>
        </w:rPr>
        <w:tab/>
      </w:r>
      <w:r w:rsidRPr="0017180F">
        <w:rPr>
          <w:bCs/>
          <w:color w:val="000000" w:themeColor="text1"/>
          <w:sz w:val="20"/>
        </w:rPr>
        <w:tab/>
      </w:r>
      <w:r w:rsidRPr="0017180F">
        <w:rPr>
          <w:bCs/>
          <w:color w:val="000000" w:themeColor="text1"/>
          <w:sz w:val="20"/>
        </w:rPr>
        <w:tab/>
      </w:r>
      <w:r>
        <w:rPr>
          <w:bCs/>
          <w:color w:val="000000" w:themeColor="text1"/>
          <w:sz w:val="20"/>
        </w:rPr>
        <w:t xml:space="preserve">                                                         </w:t>
      </w:r>
      <w:r>
        <w:rPr>
          <w:b/>
          <w:bCs/>
          <w:color w:val="000000" w:themeColor="text1"/>
          <w:sz w:val="20"/>
        </w:rPr>
        <w:t>Jan 2016-Aug 2016</w:t>
      </w:r>
    </w:p>
    <w:p w14:paraId="6BBA1A5E" w14:textId="77777777" w:rsidR="006C1CFC" w:rsidRPr="0017180F" w:rsidRDefault="006C1CFC" w:rsidP="00BD4B63">
      <w:pPr>
        <w:shd w:val="clear" w:color="auto" w:fill="D9D9D9" w:themeFill="background1" w:themeFillShade="D9"/>
        <w:ind w:left="360" w:hanging="360"/>
        <w:rPr>
          <w:b/>
          <w:bCs/>
          <w:color w:val="000000" w:themeColor="text1"/>
          <w:sz w:val="20"/>
        </w:rPr>
      </w:pPr>
    </w:p>
    <w:p w14:paraId="5D9277B7" w14:textId="77777777" w:rsidR="00844011" w:rsidRPr="0017180F" w:rsidRDefault="00BB5666" w:rsidP="00BD4B63">
      <w:pPr>
        <w:shd w:val="clear" w:color="auto" w:fill="D9D9D9" w:themeFill="background1" w:themeFillShade="D9"/>
        <w:ind w:left="360" w:hanging="360"/>
        <w:rPr>
          <w:b/>
          <w:bCs/>
          <w:color w:val="000000" w:themeColor="text1"/>
          <w:sz w:val="20"/>
        </w:rPr>
      </w:pPr>
      <w:r w:rsidRPr="0017180F">
        <w:rPr>
          <w:b/>
          <w:bCs/>
          <w:color w:val="000000" w:themeColor="text1"/>
          <w:sz w:val="20"/>
        </w:rPr>
        <w:t xml:space="preserve">Role: </w:t>
      </w:r>
      <w:r w:rsidR="00AA3A55" w:rsidRPr="0017180F">
        <w:rPr>
          <w:b/>
          <w:bCs/>
          <w:color w:val="000000" w:themeColor="text1"/>
          <w:sz w:val="20"/>
        </w:rPr>
        <w:t xml:space="preserve">Front End UI </w:t>
      </w:r>
      <w:r w:rsidR="002E02A2" w:rsidRPr="0017180F">
        <w:rPr>
          <w:b/>
          <w:bCs/>
          <w:color w:val="000000" w:themeColor="text1"/>
          <w:sz w:val="20"/>
        </w:rPr>
        <w:t>D</w:t>
      </w:r>
      <w:r w:rsidR="00844011" w:rsidRPr="0017180F">
        <w:rPr>
          <w:b/>
          <w:bCs/>
          <w:color w:val="000000" w:themeColor="text1"/>
          <w:sz w:val="20"/>
        </w:rPr>
        <w:t>eveloper</w:t>
      </w:r>
    </w:p>
    <w:p w14:paraId="57079327" w14:textId="77777777" w:rsidR="00AA3A55" w:rsidRPr="0017180F" w:rsidRDefault="00AA3A55" w:rsidP="0058418C">
      <w:pPr>
        <w:autoSpaceDE w:val="0"/>
        <w:autoSpaceDN w:val="0"/>
        <w:outlineLvl w:val="1"/>
        <w:rPr>
          <w:b/>
          <w:sz w:val="20"/>
        </w:rPr>
      </w:pPr>
    </w:p>
    <w:p w14:paraId="58A519AE" w14:textId="77777777" w:rsidR="00844011" w:rsidRDefault="00844011" w:rsidP="00880A40">
      <w:pPr>
        <w:ind w:left="360" w:hanging="360"/>
        <w:jc w:val="both"/>
        <w:rPr>
          <w:b/>
          <w:bCs/>
          <w:color w:val="000000" w:themeColor="text1"/>
          <w:sz w:val="20"/>
        </w:rPr>
      </w:pPr>
      <w:r w:rsidRPr="0017180F">
        <w:rPr>
          <w:b/>
          <w:bCs/>
          <w:color w:val="000000" w:themeColor="text1"/>
          <w:sz w:val="20"/>
        </w:rPr>
        <w:t>Responsibilities:</w:t>
      </w:r>
    </w:p>
    <w:p w14:paraId="50D7123C" w14:textId="77777777" w:rsidR="006B3F00" w:rsidRPr="0017180F" w:rsidRDefault="006B3F00" w:rsidP="00880A40">
      <w:pPr>
        <w:ind w:left="360" w:hanging="360"/>
        <w:jc w:val="both"/>
        <w:rPr>
          <w:b/>
          <w:bCs/>
          <w:color w:val="000000" w:themeColor="text1"/>
          <w:sz w:val="20"/>
        </w:rPr>
      </w:pPr>
    </w:p>
    <w:p w14:paraId="65E36275" w14:textId="77777777" w:rsidR="00AA3A55" w:rsidRPr="0017180F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Involved in extensive </w:t>
      </w:r>
      <w:r w:rsidRPr="0017180F">
        <w:rPr>
          <w:b/>
          <w:sz w:val="20"/>
          <w:szCs w:val="20"/>
        </w:rPr>
        <w:t>HTML5/Angular.js coding</w:t>
      </w:r>
      <w:r w:rsidRPr="0017180F">
        <w:rPr>
          <w:sz w:val="20"/>
          <w:szCs w:val="20"/>
        </w:rPr>
        <w:t xml:space="preserve"> and developing responsive web pages using media queries and Bootstrap. </w:t>
      </w:r>
    </w:p>
    <w:p w14:paraId="5F451A76" w14:textId="77777777" w:rsidR="00AA3A55" w:rsidRPr="0017180F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Collaborate with visual designers, business analysts, product owners and solution designers to validate feasibility and provide recommendations. </w:t>
      </w:r>
    </w:p>
    <w:p w14:paraId="791519A6" w14:textId="77777777" w:rsidR="00AA3A55" w:rsidRPr="0017180F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Integrated the Angular.JS application with the </w:t>
      </w:r>
      <w:r w:rsidRPr="0017180F">
        <w:rPr>
          <w:b/>
          <w:sz w:val="20"/>
          <w:szCs w:val="20"/>
        </w:rPr>
        <w:t>RESTFUL Web Services.</w:t>
      </w:r>
      <w:r w:rsidR="007237EC">
        <w:rPr>
          <w:b/>
          <w:sz w:val="20"/>
          <w:szCs w:val="20"/>
        </w:rPr>
        <w:tab/>
      </w:r>
    </w:p>
    <w:p w14:paraId="3985EE04" w14:textId="77777777" w:rsidR="00AA3A55" w:rsidRPr="0017180F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Developed the search engine and performance optimized front-end (HTML, CSS, and JS) for business and ecommerce </w:t>
      </w:r>
      <w:r w:rsidRPr="0017180F">
        <w:rPr>
          <w:sz w:val="20"/>
          <w:szCs w:val="20"/>
        </w:rPr>
        <w:lastRenderedPageBreak/>
        <w:t xml:space="preserve">Website.  </w:t>
      </w:r>
    </w:p>
    <w:p w14:paraId="6208DAE7" w14:textId="77777777" w:rsidR="00AA3A55" w:rsidRPr="0017180F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b/>
          <w:sz w:val="20"/>
          <w:szCs w:val="20"/>
        </w:rPr>
        <w:t xml:space="preserve">Used Angular </w:t>
      </w:r>
      <w:r w:rsidR="008E58A0" w:rsidRPr="0017180F">
        <w:rPr>
          <w:b/>
          <w:sz w:val="20"/>
          <w:szCs w:val="20"/>
        </w:rPr>
        <w:t>Two-Way</w:t>
      </w:r>
      <w:r w:rsidRPr="0017180F">
        <w:rPr>
          <w:b/>
          <w:sz w:val="20"/>
          <w:szCs w:val="20"/>
        </w:rPr>
        <w:t xml:space="preserve"> Data Binding</w:t>
      </w:r>
      <w:r w:rsidRPr="0017180F">
        <w:rPr>
          <w:sz w:val="20"/>
          <w:szCs w:val="20"/>
        </w:rPr>
        <w:t xml:space="preserve"> to achieve the feedback functionality from the user.  </w:t>
      </w:r>
    </w:p>
    <w:p w14:paraId="08C2CCC1" w14:textId="77777777" w:rsidR="00AA3A55" w:rsidRPr="0017180F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Developed a new website for the Small fleet clients and maintained the Online New Platform.  </w:t>
      </w:r>
    </w:p>
    <w:p w14:paraId="3435ACC1" w14:textId="77777777" w:rsidR="00AA3A55" w:rsidRPr="0017180F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Worked on </w:t>
      </w:r>
      <w:r w:rsidRPr="0017180F">
        <w:rPr>
          <w:b/>
          <w:sz w:val="20"/>
          <w:szCs w:val="20"/>
        </w:rPr>
        <w:t>Angular Strap Framework and Angular.JS Validations</w:t>
      </w:r>
      <w:r w:rsidRPr="0017180F">
        <w:rPr>
          <w:sz w:val="20"/>
          <w:szCs w:val="20"/>
        </w:rPr>
        <w:t xml:space="preserve">.  </w:t>
      </w:r>
    </w:p>
    <w:p w14:paraId="0A313B23" w14:textId="77777777" w:rsidR="00AA3A55" w:rsidRPr="0017180F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Worked on front end pages that were developed in a professional manner and focused on reusability and modularity using </w:t>
      </w:r>
      <w:r w:rsidRPr="0017180F">
        <w:rPr>
          <w:b/>
          <w:sz w:val="20"/>
          <w:szCs w:val="20"/>
        </w:rPr>
        <w:t>HTML5, CSS3</w:t>
      </w:r>
      <w:r w:rsidRPr="0017180F">
        <w:rPr>
          <w:sz w:val="20"/>
          <w:szCs w:val="20"/>
        </w:rPr>
        <w:t xml:space="preserve">, JavaScript, JQUERY, Responsive Web Design and Twitter Bootstrap. </w:t>
      </w:r>
    </w:p>
    <w:p w14:paraId="1DB66B15" w14:textId="77777777" w:rsidR="00AA3A55" w:rsidRPr="0017180F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Used ReactJS to create Controllers to handle events triggered by clients and send request to server. </w:t>
      </w:r>
    </w:p>
    <w:p w14:paraId="7A36D566" w14:textId="77777777" w:rsidR="008E58A0" w:rsidRPr="008E58A0" w:rsidRDefault="00AA3A55" w:rsidP="008E58A0">
      <w:pPr>
        <w:pStyle w:val="BodyText2"/>
        <w:widowControl w:val="0"/>
        <w:numPr>
          <w:ilvl w:val="0"/>
          <w:numId w:val="13"/>
        </w:numPr>
        <w:ind w:left="360"/>
        <w:jc w:val="left"/>
        <w:rPr>
          <w:b/>
          <w:sz w:val="20"/>
          <w:szCs w:val="20"/>
        </w:rPr>
      </w:pPr>
      <w:r w:rsidRPr="0017180F">
        <w:rPr>
          <w:sz w:val="20"/>
          <w:szCs w:val="20"/>
        </w:rPr>
        <w:t xml:space="preserve">Developed the data grids </w:t>
      </w:r>
      <w:r w:rsidRPr="008E58A0">
        <w:rPr>
          <w:b/>
          <w:sz w:val="20"/>
          <w:szCs w:val="20"/>
        </w:rPr>
        <w:t>using ng-table and Kendo-grid.</w:t>
      </w:r>
    </w:p>
    <w:p w14:paraId="24A5A2EB" w14:textId="77777777" w:rsidR="008E58A0" w:rsidRDefault="008E58A0" w:rsidP="008E58A0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8E58A0">
        <w:rPr>
          <w:sz w:val="20"/>
          <w:szCs w:val="20"/>
        </w:rPr>
        <w:t xml:space="preserve">Developed </w:t>
      </w:r>
      <w:r w:rsidRPr="008E58A0">
        <w:rPr>
          <w:b/>
          <w:sz w:val="20"/>
          <w:szCs w:val="20"/>
        </w:rPr>
        <w:t>Web API using Node JS</w:t>
      </w:r>
      <w:r w:rsidRPr="008E58A0">
        <w:rPr>
          <w:sz w:val="20"/>
          <w:szCs w:val="20"/>
        </w:rPr>
        <w:t xml:space="preserve"> and hosted on multiple load balanced API instances</w:t>
      </w:r>
      <w:r>
        <w:rPr>
          <w:sz w:val="20"/>
          <w:szCs w:val="20"/>
        </w:rPr>
        <w:t xml:space="preserve">. </w:t>
      </w:r>
    </w:p>
    <w:p w14:paraId="0167C467" w14:textId="77777777" w:rsidR="008E58A0" w:rsidRDefault="008E58A0" w:rsidP="008E58A0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>
        <w:rPr>
          <w:sz w:val="20"/>
          <w:szCs w:val="20"/>
        </w:rPr>
        <w:t>Worked on Prototyping and Implementation using Java, Node JS, AWS with Slacker platform.</w:t>
      </w:r>
    </w:p>
    <w:p w14:paraId="04E64B49" w14:textId="77777777" w:rsidR="008E58A0" w:rsidRDefault="008E58A0" w:rsidP="008E58A0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>
        <w:rPr>
          <w:sz w:val="20"/>
          <w:szCs w:val="20"/>
        </w:rPr>
        <w:t>Developed internal services using Java and Node.js.</w:t>
      </w:r>
    </w:p>
    <w:p w14:paraId="11E2D4EA" w14:textId="77777777" w:rsidR="008E58A0" w:rsidRPr="008E58A0" w:rsidRDefault="008E58A0" w:rsidP="008E58A0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Used NodeJS for writing a proxy service layer using </w:t>
      </w:r>
      <w:proofErr w:type="spellStart"/>
      <w:r w:rsidRPr="008E58A0">
        <w:rPr>
          <w:sz w:val="20"/>
          <w:szCs w:val="20"/>
        </w:rPr>
        <w:t>ExpressJs</w:t>
      </w:r>
      <w:proofErr w:type="spellEnd"/>
      <w:r>
        <w:rPr>
          <w:sz w:val="20"/>
          <w:szCs w:val="20"/>
        </w:rPr>
        <w:t xml:space="preserve">. </w:t>
      </w:r>
    </w:p>
    <w:p w14:paraId="460EC61E" w14:textId="77777777" w:rsidR="008E58A0" w:rsidRDefault="008E58A0" w:rsidP="008E58A0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Daily programming with </w:t>
      </w:r>
      <w:r w:rsidRPr="008E58A0">
        <w:rPr>
          <w:b/>
          <w:sz w:val="20"/>
          <w:szCs w:val="20"/>
        </w:rPr>
        <w:t>Node.JS, Angular, Bootstrap and Express</w:t>
      </w:r>
      <w:r>
        <w:rPr>
          <w:sz w:val="20"/>
          <w:szCs w:val="20"/>
        </w:rPr>
        <w:t xml:space="preserve">. </w:t>
      </w:r>
    </w:p>
    <w:p w14:paraId="3FD354CE" w14:textId="77777777" w:rsidR="008E58A0" w:rsidRDefault="008E58A0" w:rsidP="008E58A0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Developed CRUD (create, read, update and delete) functionalities using NodeJS and BackboneJS. </w:t>
      </w:r>
    </w:p>
    <w:p w14:paraId="29694212" w14:textId="77777777" w:rsidR="008E58A0" w:rsidRDefault="008E58A0" w:rsidP="008E58A0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>
        <w:rPr>
          <w:sz w:val="20"/>
          <w:szCs w:val="20"/>
        </w:rPr>
        <w:t>Implemented service calls using NodeJS.</w:t>
      </w:r>
    </w:p>
    <w:p w14:paraId="46188135" w14:textId="77777777" w:rsidR="004D7269" w:rsidRPr="0017180F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Used </w:t>
      </w:r>
      <w:r w:rsidRPr="0017180F">
        <w:rPr>
          <w:b/>
          <w:sz w:val="20"/>
          <w:szCs w:val="20"/>
        </w:rPr>
        <w:t>Node.js</w:t>
      </w:r>
      <w:r w:rsidRPr="0017180F">
        <w:rPr>
          <w:sz w:val="20"/>
          <w:szCs w:val="20"/>
        </w:rPr>
        <w:t xml:space="preserve"> to develop back-end components and connect the application with the other web services. </w:t>
      </w:r>
    </w:p>
    <w:p w14:paraId="3521B1D6" w14:textId="77777777" w:rsidR="004D7269" w:rsidRPr="0017180F" w:rsidRDefault="004D7269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>Used Node.js for writing reusable, testable, and efficient code in building the web applications.</w:t>
      </w:r>
    </w:p>
    <w:p w14:paraId="68B02193" w14:textId="77777777" w:rsidR="00E96B3D" w:rsidRPr="0017180F" w:rsidRDefault="004D7269" w:rsidP="00E96B3D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b/>
          <w:sz w:val="20"/>
          <w:szCs w:val="20"/>
        </w:rPr>
        <w:t>Used Node.js to write internal and external API services using modules</w:t>
      </w:r>
      <w:r w:rsidRPr="0017180F">
        <w:rPr>
          <w:sz w:val="20"/>
          <w:szCs w:val="20"/>
        </w:rPr>
        <w:t xml:space="preserve">. </w:t>
      </w:r>
    </w:p>
    <w:p w14:paraId="48050581" w14:textId="77777777" w:rsidR="00E96B3D" w:rsidRPr="0017180F" w:rsidRDefault="00E96B3D" w:rsidP="00E96B3D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>Developed backend web services using Node.JS and stored dependencies using Node Package Manager (NPM).</w:t>
      </w:r>
    </w:p>
    <w:p w14:paraId="03B0FE6F" w14:textId="77777777" w:rsidR="00AA3A55" w:rsidRPr="0017180F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Responsible for creating the screens with table less design following W3C standards. </w:t>
      </w:r>
    </w:p>
    <w:p w14:paraId="381D9043" w14:textId="77777777" w:rsidR="00AA3A55" w:rsidRPr="0017180F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ED47DD">
        <w:rPr>
          <w:b/>
          <w:sz w:val="20"/>
          <w:szCs w:val="20"/>
        </w:rPr>
        <w:t>Used JavaScript and JQUERY</w:t>
      </w:r>
      <w:r w:rsidRPr="0017180F">
        <w:rPr>
          <w:sz w:val="20"/>
          <w:szCs w:val="20"/>
        </w:rPr>
        <w:t xml:space="preserve"> for developing </w:t>
      </w:r>
      <w:r w:rsidR="008E58A0" w:rsidRPr="0017180F">
        <w:rPr>
          <w:sz w:val="20"/>
          <w:szCs w:val="20"/>
        </w:rPr>
        <w:t>client-side</w:t>
      </w:r>
      <w:r w:rsidRPr="0017180F">
        <w:rPr>
          <w:sz w:val="20"/>
          <w:szCs w:val="20"/>
        </w:rPr>
        <w:t xml:space="preserve"> validation code. </w:t>
      </w:r>
    </w:p>
    <w:p w14:paraId="61342D0F" w14:textId="77777777" w:rsidR="00AA3A55" w:rsidRPr="0017180F" w:rsidRDefault="00AA3A55" w:rsidP="004D7269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Edit and repurpose WordPress plug-ins in accordance to customers’ needs. Build and manipulate WordPress websites </w:t>
      </w:r>
    </w:p>
    <w:p w14:paraId="29B186AC" w14:textId="77777777" w:rsidR="00AA3A55" w:rsidRPr="0017180F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Responsible for </w:t>
      </w:r>
      <w:r w:rsidRPr="0017180F">
        <w:rPr>
          <w:b/>
          <w:sz w:val="20"/>
          <w:szCs w:val="20"/>
        </w:rPr>
        <w:t>cross-browser compatibility</w:t>
      </w:r>
      <w:r w:rsidRPr="0017180F">
        <w:rPr>
          <w:sz w:val="20"/>
          <w:szCs w:val="20"/>
        </w:rPr>
        <w:t xml:space="preserve"> for which worked on different browsers like safari, Internet explorer, Firefox and Google Chrome. </w:t>
      </w:r>
    </w:p>
    <w:p w14:paraId="1A882F61" w14:textId="77777777" w:rsidR="00AA3A55" w:rsidRPr="00ED47DD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b/>
          <w:sz w:val="20"/>
          <w:szCs w:val="20"/>
        </w:rPr>
      </w:pPr>
      <w:r w:rsidRPr="00ED47DD">
        <w:rPr>
          <w:b/>
          <w:sz w:val="20"/>
          <w:szCs w:val="20"/>
        </w:rPr>
        <w:t xml:space="preserve">Developed modules to separate application views, controllers and models by using Angular.js. </w:t>
      </w:r>
    </w:p>
    <w:p w14:paraId="758E6D3C" w14:textId="77777777" w:rsidR="00AA3A55" w:rsidRPr="0017180F" w:rsidRDefault="00AA3A55" w:rsidP="004D7269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Used firebug, chrome developer tools and IE developer toolbar for debugging java script and code refactoring.  </w:t>
      </w:r>
    </w:p>
    <w:p w14:paraId="74017E32" w14:textId="77777777" w:rsidR="00AA3A55" w:rsidRPr="0017180F" w:rsidRDefault="00AA3A55" w:rsidP="004D7269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Extensively </w:t>
      </w:r>
      <w:r w:rsidRPr="0017180F">
        <w:rPr>
          <w:b/>
          <w:sz w:val="20"/>
          <w:szCs w:val="20"/>
        </w:rPr>
        <w:t>used/modified JQUERY to perform AJAX calls</w:t>
      </w:r>
      <w:r w:rsidRPr="0017180F">
        <w:rPr>
          <w:sz w:val="20"/>
          <w:szCs w:val="20"/>
        </w:rPr>
        <w:t xml:space="preserve"> for creating interactive web pages on JSON response.  </w:t>
      </w:r>
    </w:p>
    <w:p w14:paraId="7853377A" w14:textId="77777777" w:rsidR="00AA3A55" w:rsidRPr="0017180F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To reduce load time of web page CSS Image Sprites are used by decreasing the number of images which requires less number of server requests.  </w:t>
      </w:r>
    </w:p>
    <w:p w14:paraId="2B843224" w14:textId="77777777" w:rsidR="00AA3A55" w:rsidRPr="0017180F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Performed </w:t>
      </w:r>
      <w:r w:rsidRPr="008E58A0">
        <w:rPr>
          <w:b/>
          <w:sz w:val="20"/>
          <w:szCs w:val="20"/>
        </w:rPr>
        <w:t>Database connectivity</w:t>
      </w:r>
      <w:r w:rsidRPr="0017180F">
        <w:rPr>
          <w:sz w:val="20"/>
          <w:szCs w:val="20"/>
        </w:rPr>
        <w:t xml:space="preserve"> and transactions and wrote stored procedures as per the requirement in MY-SQL </w:t>
      </w:r>
    </w:p>
    <w:p w14:paraId="09845B6F" w14:textId="77777777" w:rsidR="00AA3A55" w:rsidRPr="0017180F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Helped with backend developers to convert HTML mockups into live ASP.NET pages in Visual Studio 2008 environment. </w:t>
      </w:r>
    </w:p>
    <w:p w14:paraId="35B46853" w14:textId="77777777" w:rsidR="00AA3A55" w:rsidRPr="0017180F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Used Agile and Scrum development methodology. </w:t>
      </w:r>
    </w:p>
    <w:p w14:paraId="6512F810" w14:textId="77777777" w:rsidR="00AA3A55" w:rsidRPr="0017180F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Collaborate with development team to address QA defects. </w:t>
      </w:r>
    </w:p>
    <w:p w14:paraId="23C37BB2" w14:textId="77777777" w:rsidR="00AA3A55" w:rsidRPr="0017180F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 xml:space="preserve">Used GIT for version control.  </w:t>
      </w:r>
    </w:p>
    <w:p w14:paraId="1D6D1523" w14:textId="77777777" w:rsidR="00E874DC" w:rsidRPr="0017180F" w:rsidRDefault="00AA3A55" w:rsidP="00AA3A55">
      <w:pPr>
        <w:pStyle w:val="BodyText2"/>
        <w:widowControl w:val="0"/>
        <w:numPr>
          <w:ilvl w:val="0"/>
          <w:numId w:val="13"/>
        </w:numPr>
        <w:ind w:left="360"/>
        <w:jc w:val="left"/>
        <w:rPr>
          <w:sz w:val="20"/>
          <w:szCs w:val="20"/>
        </w:rPr>
      </w:pPr>
      <w:r w:rsidRPr="0017180F">
        <w:rPr>
          <w:sz w:val="20"/>
          <w:szCs w:val="20"/>
        </w:rPr>
        <w:t>Developed cross-browser pages using CSS3, HTML5, and JavaScript.</w:t>
      </w:r>
    </w:p>
    <w:p w14:paraId="7CD09F67" w14:textId="77777777" w:rsidR="00844011" w:rsidRPr="0017180F" w:rsidRDefault="00844011" w:rsidP="00BD4B63">
      <w:pPr>
        <w:pStyle w:val="NormalWeb"/>
        <w:spacing w:after="0"/>
        <w:ind w:left="360" w:hanging="360"/>
        <w:rPr>
          <w:sz w:val="20"/>
          <w:szCs w:val="20"/>
        </w:rPr>
      </w:pPr>
      <w:r w:rsidRPr="0017180F">
        <w:rPr>
          <w:b/>
          <w:bCs/>
          <w:color w:val="000000"/>
          <w:sz w:val="20"/>
          <w:szCs w:val="20"/>
        </w:rPr>
        <w:t xml:space="preserve">Environment: </w:t>
      </w:r>
      <w:r w:rsidR="00AA3A55" w:rsidRPr="0017180F">
        <w:rPr>
          <w:sz w:val="20"/>
          <w:szCs w:val="20"/>
        </w:rPr>
        <w:t>HTML, HTML5, CSS CSS3, Photoshop, D3.js, MY-SQL, JavaScript, struts, Dojo,</w:t>
      </w:r>
      <w:r w:rsidR="008E58A0">
        <w:rPr>
          <w:sz w:val="20"/>
          <w:szCs w:val="20"/>
        </w:rPr>
        <w:t xml:space="preserve"> Type Script, JSON, SAAS, LESS,</w:t>
      </w:r>
      <w:r w:rsidR="00AA3A55" w:rsidRPr="0017180F">
        <w:rPr>
          <w:sz w:val="20"/>
          <w:szCs w:val="20"/>
        </w:rPr>
        <w:t>, AJAX, Word Press, React.js, Redux, node.js, Express.js, Angular.js1.0, node.js, Bootstrap, XML, SVN and Eclipse.</w:t>
      </w:r>
    </w:p>
    <w:p w14:paraId="6A801B64" w14:textId="77777777" w:rsidR="00844011" w:rsidRPr="0017180F" w:rsidRDefault="00AA3A55" w:rsidP="00BD4B63">
      <w:pPr>
        <w:shd w:val="clear" w:color="auto" w:fill="D9D9D9" w:themeFill="background1" w:themeFillShade="D9"/>
        <w:ind w:left="360" w:hanging="360"/>
        <w:jc w:val="both"/>
        <w:rPr>
          <w:color w:val="000000" w:themeColor="text1"/>
          <w:sz w:val="20"/>
        </w:rPr>
      </w:pPr>
      <w:r w:rsidRPr="0017180F">
        <w:rPr>
          <w:b/>
          <w:bCs/>
          <w:color w:val="000000" w:themeColor="text1"/>
          <w:sz w:val="20"/>
        </w:rPr>
        <w:t xml:space="preserve">Client: </w:t>
      </w:r>
      <w:proofErr w:type="spellStart"/>
      <w:r w:rsidR="005448EA">
        <w:rPr>
          <w:b/>
          <w:bCs/>
          <w:color w:val="000000" w:themeColor="text1"/>
          <w:sz w:val="20"/>
        </w:rPr>
        <w:t>Sitel</w:t>
      </w:r>
      <w:proofErr w:type="spellEnd"/>
      <w:r w:rsidR="005448EA">
        <w:rPr>
          <w:b/>
          <w:bCs/>
          <w:color w:val="000000" w:themeColor="text1"/>
          <w:sz w:val="20"/>
        </w:rPr>
        <w:t xml:space="preserve"> India </w:t>
      </w:r>
      <w:proofErr w:type="spellStart"/>
      <w:r w:rsidR="005448EA">
        <w:rPr>
          <w:b/>
          <w:bCs/>
          <w:color w:val="000000" w:themeColor="text1"/>
          <w:sz w:val="20"/>
        </w:rPr>
        <w:t>Pvt</w:t>
      </w:r>
      <w:proofErr w:type="spellEnd"/>
      <w:r w:rsidR="005448EA">
        <w:rPr>
          <w:b/>
          <w:bCs/>
          <w:color w:val="000000" w:themeColor="text1"/>
          <w:sz w:val="20"/>
        </w:rPr>
        <w:t xml:space="preserve"> Ltd, Hyderabad, INDIA</w:t>
      </w:r>
      <w:r w:rsidR="00BD4B63" w:rsidRPr="0017180F">
        <w:rPr>
          <w:b/>
          <w:bCs/>
          <w:color w:val="000000" w:themeColor="text1"/>
          <w:sz w:val="20"/>
        </w:rPr>
        <w:t xml:space="preserve">   </w:t>
      </w:r>
      <w:r w:rsidR="00BD4B63" w:rsidRPr="0017180F">
        <w:rPr>
          <w:b/>
          <w:bCs/>
          <w:color w:val="000000" w:themeColor="text1"/>
          <w:sz w:val="20"/>
        </w:rPr>
        <w:tab/>
      </w:r>
      <w:r w:rsidR="00BB5666" w:rsidRPr="0017180F">
        <w:rPr>
          <w:b/>
          <w:bCs/>
          <w:color w:val="000000" w:themeColor="text1"/>
          <w:sz w:val="20"/>
        </w:rPr>
        <w:tab/>
      </w:r>
      <w:r w:rsidR="00BB5666" w:rsidRPr="0017180F">
        <w:rPr>
          <w:b/>
          <w:bCs/>
          <w:color w:val="000000" w:themeColor="text1"/>
          <w:sz w:val="20"/>
        </w:rPr>
        <w:tab/>
      </w:r>
      <w:r w:rsidR="00BB5666" w:rsidRPr="0017180F">
        <w:rPr>
          <w:b/>
          <w:bCs/>
          <w:color w:val="000000" w:themeColor="text1"/>
          <w:sz w:val="20"/>
        </w:rPr>
        <w:tab/>
      </w:r>
      <w:r w:rsidR="008E58A0">
        <w:rPr>
          <w:b/>
          <w:bCs/>
          <w:color w:val="000000" w:themeColor="text1"/>
          <w:sz w:val="20"/>
        </w:rPr>
        <w:t xml:space="preserve">                        </w:t>
      </w:r>
      <w:r w:rsidR="005448EA">
        <w:rPr>
          <w:b/>
          <w:bCs/>
          <w:color w:val="000000" w:themeColor="text1"/>
          <w:sz w:val="20"/>
        </w:rPr>
        <w:t xml:space="preserve">                  </w:t>
      </w:r>
      <w:r w:rsidR="008E58A0">
        <w:rPr>
          <w:b/>
          <w:bCs/>
          <w:color w:val="000000" w:themeColor="text1"/>
          <w:sz w:val="20"/>
        </w:rPr>
        <w:t xml:space="preserve">  </w:t>
      </w:r>
      <w:r w:rsidR="002B60C3">
        <w:rPr>
          <w:b/>
          <w:bCs/>
          <w:color w:val="000000" w:themeColor="text1"/>
          <w:sz w:val="20"/>
        </w:rPr>
        <w:t>Jan 2013</w:t>
      </w:r>
      <w:r w:rsidR="006B6B8E">
        <w:rPr>
          <w:b/>
          <w:bCs/>
          <w:color w:val="000000" w:themeColor="text1"/>
          <w:sz w:val="20"/>
        </w:rPr>
        <w:t>–</w:t>
      </w:r>
      <w:r w:rsidR="00055E8D">
        <w:rPr>
          <w:b/>
          <w:bCs/>
          <w:color w:val="000000" w:themeColor="text1"/>
          <w:sz w:val="20"/>
        </w:rPr>
        <w:t>Nov</w:t>
      </w:r>
      <w:r w:rsidR="00844011" w:rsidRPr="0017180F">
        <w:rPr>
          <w:b/>
          <w:bCs/>
          <w:color w:val="000000" w:themeColor="text1"/>
          <w:sz w:val="20"/>
        </w:rPr>
        <w:t xml:space="preserve"> 201</w:t>
      </w:r>
      <w:r w:rsidR="00055E8D">
        <w:rPr>
          <w:b/>
          <w:bCs/>
          <w:color w:val="000000" w:themeColor="text1"/>
          <w:sz w:val="20"/>
        </w:rPr>
        <w:t>4</w:t>
      </w:r>
    </w:p>
    <w:p w14:paraId="4FA7B799" w14:textId="77777777" w:rsidR="00844011" w:rsidRPr="0017180F" w:rsidRDefault="00FC461C" w:rsidP="0058418C">
      <w:pPr>
        <w:shd w:val="clear" w:color="auto" w:fill="D9D9D9" w:themeFill="background1" w:themeFillShade="D9"/>
        <w:ind w:left="360" w:hanging="360"/>
        <w:jc w:val="both"/>
        <w:rPr>
          <w:b/>
          <w:color w:val="000000" w:themeColor="text1"/>
          <w:sz w:val="20"/>
        </w:rPr>
      </w:pPr>
      <w:r w:rsidRPr="0017180F">
        <w:rPr>
          <w:b/>
          <w:bCs/>
          <w:color w:val="000000" w:themeColor="text1"/>
          <w:sz w:val="20"/>
        </w:rPr>
        <w:t xml:space="preserve">Role: </w:t>
      </w:r>
      <w:r w:rsidR="00844011" w:rsidRPr="0017180F">
        <w:rPr>
          <w:b/>
          <w:color w:val="000000" w:themeColor="text1"/>
          <w:sz w:val="20"/>
        </w:rPr>
        <w:t>UI developer</w:t>
      </w:r>
    </w:p>
    <w:p w14:paraId="703B547A" w14:textId="77777777" w:rsidR="00AA3A55" w:rsidRPr="0017180F" w:rsidRDefault="00AA3A55" w:rsidP="00BD4B63">
      <w:pPr>
        <w:ind w:left="360" w:hanging="360"/>
        <w:jc w:val="both"/>
        <w:rPr>
          <w:b/>
          <w:bCs/>
          <w:color w:val="000000" w:themeColor="text1"/>
          <w:sz w:val="20"/>
        </w:rPr>
      </w:pPr>
    </w:p>
    <w:p w14:paraId="2F24BBBD" w14:textId="77777777" w:rsidR="00844011" w:rsidRDefault="00844011" w:rsidP="00BD4B63">
      <w:pPr>
        <w:ind w:left="360" w:hanging="360"/>
        <w:jc w:val="both"/>
        <w:rPr>
          <w:b/>
          <w:bCs/>
          <w:color w:val="000000" w:themeColor="text1"/>
          <w:sz w:val="20"/>
        </w:rPr>
      </w:pPr>
      <w:r w:rsidRPr="0017180F">
        <w:rPr>
          <w:b/>
          <w:bCs/>
          <w:color w:val="000000" w:themeColor="text1"/>
          <w:sz w:val="20"/>
        </w:rPr>
        <w:t>Responsibilities:</w:t>
      </w:r>
    </w:p>
    <w:p w14:paraId="2F431F66" w14:textId="77777777" w:rsidR="006B3F00" w:rsidRPr="0017180F" w:rsidRDefault="006B3F00" w:rsidP="00BD4B63">
      <w:pPr>
        <w:ind w:left="360" w:hanging="360"/>
        <w:jc w:val="both"/>
        <w:rPr>
          <w:b/>
          <w:bCs/>
          <w:color w:val="000000" w:themeColor="text1"/>
          <w:sz w:val="20"/>
        </w:rPr>
      </w:pPr>
    </w:p>
    <w:p w14:paraId="3D184873" w14:textId="77777777" w:rsidR="00AA3A55" w:rsidRPr="0017180F" w:rsidRDefault="00AA3A55" w:rsidP="00BC716A">
      <w:pPr>
        <w:pStyle w:val="ListParagraph"/>
        <w:numPr>
          <w:ilvl w:val="0"/>
          <w:numId w:val="16"/>
        </w:numPr>
        <w:spacing w:after="200"/>
        <w:ind w:left="360"/>
        <w:jc w:val="both"/>
        <w:rPr>
          <w:rFonts w:ascii="Times New Roman" w:hAnsi="Times New Roman"/>
          <w:color w:val="000000"/>
          <w:sz w:val="20"/>
          <w:szCs w:val="20"/>
        </w:rPr>
      </w:pPr>
      <w:r w:rsidRPr="0017180F">
        <w:rPr>
          <w:rFonts w:ascii="Times New Roman" w:hAnsi="Times New Roman"/>
          <w:color w:val="000000"/>
          <w:sz w:val="20"/>
          <w:szCs w:val="20"/>
        </w:rPr>
        <w:t xml:space="preserve">Using web technologies (HTML4, CSS, JavaScript, JSON, JQuery, PHP) the web pages are developed according to the client requirements. </w:t>
      </w:r>
    </w:p>
    <w:p w14:paraId="67A026B0" w14:textId="77777777" w:rsidR="00BC716A" w:rsidRPr="0017180F" w:rsidRDefault="00BC716A" w:rsidP="00BC716A">
      <w:pPr>
        <w:pStyle w:val="ListParagraph"/>
        <w:numPr>
          <w:ilvl w:val="0"/>
          <w:numId w:val="16"/>
        </w:numPr>
        <w:spacing w:after="200"/>
        <w:ind w:left="360"/>
        <w:jc w:val="both"/>
        <w:rPr>
          <w:rFonts w:ascii="Times New Roman" w:hAnsi="Times New Roman"/>
          <w:color w:val="000000"/>
          <w:sz w:val="20"/>
          <w:szCs w:val="20"/>
        </w:rPr>
      </w:pPr>
      <w:r w:rsidRPr="0017180F">
        <w:rPr>
          <w:rFonts w:ascii="Times New Roman" w:hAnsi="Times New Roman"/>
          <w:color w:val="000000"/>
          <w:sz w:val="20"/>
          <w:szCs w:val="20"/>
        </w:rPr>
        <w:t xml:space="preserve">Requirement gathering and understanding. </w:t>
      </w:r>
    </w:p>
    <w:p w14:paraId="05F90FA6" w14:textId="77777777" w:rsidR="00BC716A" w:rsidRPr="0017180F" w:rsidRDefault="00BC716A" w:rsidP="00BC716A">
      <w:pPr>
        <w:pStyle w:val="ListParagraph"/>
        <w:numPr>
          <w:ilvl w:val="0"/>
          <w:numId w:val="16"/>
        </w:numPr>
        <w:spacing w:after="200"/>
        <w:ind w:left="360"/>
        <w:jc w:val="both"/>
        <w:rPr>
          <w:rFonts w:ascii="Times New Roman" w:hAnsi="Times New Roman"/>
          <w:color w:val="000000"/>
          <w:sz w:val="20"/>
          <w:szCs w:val="20"/>
        </w:rPr>
      </w:pPr>
      <w:r w:rsidRPr="0017180F">
        <w:rPr>
          <w:rFonts w:ascii="Times New Roman" w:hAnsi="Times New Roman"/>
          <w:color w:val="000000"/>
          <w:sz w:val="20"/>
          <w:szCs w:val="20"/>
        </w:rPr>
        <w:t xml:space="preserve">Creation of highly Usable, Accessible, X-Browser, X-Resolution, and X-Platform compatible web applications using (X)HTML, DHTML, CSS, JavaScript, JavaScript Libraries. </w:t>
      </w:r>
    </w:p>
    <w:p w14:paraId="3EDA0163" w14:textId="77777777" w:rsidR="00BC716A" w:rsidRPr="0017180F" w:rsidRDefault="00BC716A" w:rsidP="00BC716A">
      <w:pPr>
        <w:pStyle w:val="ListParagraph"/>
        <w:numPr>
          <w:ilvl w:val="0"/>
          <w:numId w:val="16"/>
        </w:numPr>
        <w:spacing w:after="200"/>
        <w:ind w:left="360"/>
        <w:jc w:val="both"/>
        <w:rPr>
          <w:rFonts w:ascii="Times New Roman" w:hAnsi="Times New Roman"/>
          <w:color w:val="000000"/>
          <w:sz w:val="20"/>
          <w:szCs w:val="20"/>
        </w:rPr>
      </w:pPr>
      <w:r w:rsidRPr="0017180F">
        <w:rPr>
          <w:rFonts w:ascii="Times New Roman" w:hAnsi="Times New Roman"/>
          <w:color w:val="000000"/>
          <w:sz w:val="20"/>
          <w:szCs w:val="20"/>
        </w:rPr>
        <w:t xml:space="preserve">Translated wireframes into optimized program code using XHTML, CSS, JavaScript and DHTML. </w:t>
      </w:r>
    </w:p>
    <w:p w14:paraId="4C7401A4" w14:textId="77777777" w:rsidR="00BC716A" w:rsidRPr="0017180F" w:rsidRDefault="00BC716A" w:rsidP="00BC716A">
      <w:pPr>
        <w:pStyle w:val="ListParagraph"/>
        <w:numPr>
          <w:ilvl w:val="0"/>
          <w:numId w:val="16"/>
        </w:numPr>
        <w:spacing w:after="200"/>
        <w:ind w:left="360"/>
        <w:jc w:val="both"/>
        <w:rPr>
          <w:rFonts w:ascii="Times New Roman" w:hAnsi="Times New Roman"/>
          <w:b/>
          <w:color w:val="000000"/>
          <w:sz w:val="20"/>
          <w:szCs w:val="20"/>
        </w:rPr>
      </w:pPr>
      <w:r w:rsidRPr="0017180F">
        <w:rPr>
          <w:rFonts w:ascii="Times New Roman" w:hAnsi="Times New Roman"/>
          <w:color w:val="000000"/>
          <w:sz w:val="20"/>
          <w:szCs w:val="20"/>
        </w:rPr>
        <w:t xml:space="preserve">Created client surveys and displayed the results in a dynamic report </w:t>
      </w:r>
      <w:r w:rsidRPr="0017180F">
        <w:rPr>
          <w:rFonts w:ascii="Times New Roman" w:hAnsi="Times New Roman"/>
          <w:b/>
          <w:color w:val="000000"/>
          <w:sz w:val="20"/>
          <w:szCs w:val="20"/>
        </w:rPr>
        <w:t xml:space="preserve">(D3, JQuery, MY SQL) </w:t>
      </w:r>
    </w:p>
    <w:p w14:paraId="196FBFC8" w14:textId="77777777" w:rsidR="00BC716A" w:rsidRPr="0017180F" w:rsidRDefault="00BC716A" w:rsidP="00BC716A">
      <w:pPr>
        <w:pStyle w:val="ListParagraph"/>
        <w:numPr>
          <w:ilvl w:val="0"/>
          <w:numId w:val="16"/>
        </w:numPr>
        <w:spacing w:after="200"/>
        <w:ind w:left="360"/>
        <w:jc w:val="both"/>
        <w:rPr>
          <w:rFonts w:ascii="Times New Roman" w:hAnsi="Times New Roman"/>
          <w:color w:val="000000"/>
          <w:sz w:val="20"/>
          <w:szCs w:val="20"/>
        </w:rPr>
      </w:pPr>
      <w:r w:rsidRPr="0017180F">
        <w:rPr>
          <w:rFonts w:ascii="Times New Roman" w:hAnsi="Times New Roman"/>
          <w:color w:val="000000"/>
          <w:sz w:val="20"/>
          <w:szCs w:val="20"/>
        </w:rPr>
        <w:t xml:space="preserve">Worked extensively on numerous web technologies including HTML, CSS 2.0, CSS 3.0, and JavaScript. </w:t>
      </w:r>
    </w:p>
    <w:p w14:paraId="6F1D0EE8" w14:textId="77777777" w:rsidR="00BC716A" w:rsidRPr="0017180F" w:rsidRDefault="00BC716A" w:rsidP="00BC716A">
      <w:pPr>
        <w:pStyle w:val="ListParagraph"/>
        <w:numPr>
          <w:ilvl w:val="0"/>
          <w:numId w:val="16"/>
        </w:numPr>
        <w:spacing w:after="200"/>
        <w:ind w:left="360"/>
        <w:jc w:val="both"/>
        <w:rPr>
          <w:rFonts w:ascii="Times New Roman" w:hAnsi="Times New Roman"/>
          <w:color w:val="000000"/>
          <w:sz w:val="20"/>
          <w:szCs w:val="20"/>
        </w:rPr>
      </w:pPr>
      <w:r w:rsidRPr="0017180F">
        <w:rPr>
          <w:rFonts w:ascii="Times New Roman" w:hAnsi="Times New Roman"/>
          <w:b/>
          <w:color w:val="000000"/>
          <w:sz w:val="20"/>
          <w:szCs w:val="20"/>
        </w:rPr>
        <w:t>Used AngularJS framework for building web-apps</w:t>
      </w:r>
      <w:r w:rsidRPr="0017180F">
        <w:rPr>
          <w:rFonts w:ascii="Times New Roman" w:hAnsi="Times New Roman"/>
          <w:color w:val="000000"/>
          <w:sz w:val="20"/>
          <w:szCs w:val="20"/>
        </w:rPr>
        <w:t xml:space="preserve"> and is highly efficient with PHP framework. </w:t>
      </w:r>
    </w:p>
    <w:p w14:paraId="48D1BD69" w14:textId="77777777" w:rsidR="00BC716A" w:rsidRPr="0017180F" w:rsidRDefault="00BC716A" w:rsidP="00BC716A">
      <w:pPr>
        <w:pStyle w:val="ListParagraph"/>
        <w:numPr>
          <w:ilvl w:val="0"/>
          <w:numId w:val="16"/>
        </w:numPr>
        <w:spacing w:after="200"/>
        <w:ind w:left="360"/>
        <w:jc w:val="both"/>
        <w:rPr>
          <w:rFonts w:ascii="Times New Roman" w:hAnsi="Times New Roman"/>
          <w:color w:val="000000"/>
          <w:sz w:val="20"/>
          <w:szCs w:val="20"/>
        </w:rPr>
      </w:pPr>
      <w:r w:rsidRPr="0017180F">
        <w:rPr>
          <w:rFonts w:ascii="Times New Roman" w:hAnsi="Times New Roman"/>
          <w:color w:val="000000"/>
          <w:sz w:val="20"/>
          <w:szCs w:val="20"/>
        </w:rPr>
        <w:t xml:space="preserve">Worked closely with system analyst to understand the technical requirements of the projects </w:t>
      </w:r>
    </w:p>
    <w:p w14:paraId="315C4AF9" w14:textId="77777777" w:rsidR="00BC716A" w:rsidRPr="0017180F" w:rsidRDefault="00BC716A" w:rsidP="00BC716A">
      <w:pPr>
        <w:pStyle w:val="ListParagraph"/>
        <w:numPr>
          <w:ilvl w:val="0"/>
          <w:numId w:val="16"/>
        </w:numPr>
        <w:spacing w:after="200"/>
        <w:ind w:left="360"/>
        <w:jc w:val="both"/>
        <w:rPr>
          <w:rFonts w:ascii="Times New Roman" w:hAnsi="Times New Roman"/>
          <w:color w:val="000000"/>
          <w:sz w:val="20"/>
          <w:szCs w:val="20"/>
        </w:rPr>
      </w:pPr>
      <w:r w:rsidRPr="0017180F">
        <w:rPr>
          <w:rFonts w:ascii="Times New Roman" w:hAnsi="Times New Roman"/>
          <w:color w:val="000000"/>
          <w:sz w:val="20"/>
          <w:szCs w:val="20"/>
        </w:rPr>
        <w:t xml:space="preserve">Involved in development </w:t>
      </w:r>
      <w:r w:rsidRPr="0017180F">
        <w:rPr>
          <w:rFonts w:ascii="Times New Roman" w:hAnsi="Times New Roman"/>
          <w:b/>
          <w:color w:val="000000"/>
          <w:sz w:val="20"/>
          <w:szCs w:val="20"/>
        </w:rPr>
        <w:t>of Servlets and JSPs using Apache Struts framework</w:t>
      </w:r>
      <w:r w:rsidRPr="0017180F">
        <w:rPr>
          <w:rFonts w:ascii="Times New Roman" w:hAnsi="Times New Roman"/>
          <w:color w:val="000000"/>
          <w:sz w:val="20"/>
          <w:szCs w:val="20"/>
        </w:rPr>
        <w:t xml:space="preserve">. </w:t>
      </w:r>
    </w:p>
    <w:p w14:paraId="3CB50687" w14:textId="77777777" w:rsidR="00BC716A" w:rsidRPr="0017180F" w:rsidRDefault="00BC716A" w:rsidP="00BC716A">
      <w:pPr>
        <w:pStyle w:val="ListParagraph"/>
        <w:numPr>
          <w:ilvl w:val="0"/>
          <w:numId w:val="16"/>
        </w:numPr>
        <w:spacing w:after="200"/>
        <w:ind w:left="360"/>
        <w:jc w:val="both"/>
        <w:rPr>
          <w:rFonts w:ascii="Times New Roman" w:hAnsi="Times New Roman"/>
          <w:color w:val="000000"/>
          <w:sz w:val="20"/>
          <w:szCs w:val="20"/>
        </w:rPr>
      </w:pPr>
      <w:r w:rsidRPr="0017180F">
        <w:rPr>
          <w:rFonts w:ascii="Times New Roman" w:hAnsi="Times New Roman"/>
          <w:color w:val="000000"/>
          <w:sz w:val="20"/>
          <w:szCs w:val="20"/>
        </w:rPr>
        <w:t xml:space="preserve">Developed user interfaces using </w:t>
      </w:r>
      <w:r w:rsidRPr="0017180F">
        <w:rPr>
          <w:rFonts w:ascii="Times New Roman" w:hAnsi="Times New Roman"/>
          <w:b/>
          <w:color w:val="000000"/>
          <w:sz w:val="20"/>
          <w:szCs w:val="20"/>
        </w:rPr>
        <w:t>Tiles with JSP, HTML and JavaScript.</w:t>
      </w:r>
    </w:p>
    <w:p w14:paraId="07C83B3E" w14:textId="77777777" w:rsidR="00BC716A" w:rsidRPr="0017180F" w:rsidRDefault="00BC716A" w:rsidP="00BC716A">
      <w:pPr>
        <w:pStyle w:val="ListParagraph"/>
        <w:numPr>
          <w:ilvl w:val="0"/>
          <w:numId w:val="16"/>
        </w:numPr>
        <w:spacing w:after="200"/>
        <w:ind w:left="360"/>
        <w:jc w:val="both"/>
        <w:rPr>
          <w:rFonts w:ascii="Times New Roman" w:hAnsi="Times New Roman"/>
          <w:color w:val="000000"/>
          <w:sz w:val="20"/>
          <w:szCs w:val="20"/>
        </w:rPr>
      </w:pPr>
      <w:r w:rsidRPr="0017180F">
        <w:rPr>
          <w:rFonts w:ascii="Times New Roman" w:hAnsi="Times New Roman"/>
          <w:color w:val="000000"/>
          <w:sz w:val="20"/>
          <w:szCs w:val="20"/>
        </w:rPr>
        <w:t xml:space="preserve">Used Firebug, Firebug Lite, and IE Developer Toolbar for debugging and browser compatibility. </w:t>
      </w:r>
    </w:p>
    <w:p w14:paraId="279576F7" w14:textId="77777777" w:rsidR="00BC716A" w:rsidRPr="0017180F" w:rsidRDefault="00BC716A" w:rsidP="00BC716A">
      <w:pPr>
        <w:pStyle w:val="ListParagraph"/>
        <w:numPr>
          <w:ilvl w:val="0"/>
          <w:numId w:val="16"/>
        </w:numPr>
        <w:spacing w:after="200"/>
        <w:ind w:left="360"/>
        <w:jc w:val="both"/>
        <w:rPr>
          <w:rFonts w:ascii="Times New Roman" w:hAnsi="Times New Roman"/>
          <w:color w:val="000000"/>
          <w:sz w:val="20"/>
          <w:szCs w:val="20"/>
        </w:rPr>
      </w:pPr>
      <w:r w:rsidRPr="0017180F">
        <w:rPr>
          <w:rFonts w:ascii="Times New Roman" w:hAnsi="Times New Roman"/>
          <w:color w:val="000000"/>
          <w:sz w:val="20"/>
          <w:szCs w:val="20"/>
        </w:rPr>
        <w:t xml:space="preserve">Fixed bugs and provided support services for the application. </w:t>
      </w:r>
    </w:p>
    <w:p w14:paraId="2C01B979" w14:textId="77777777" w:rsidR="00BC716A" w:rsidRPr="0017180F" w:rsidRDefault="00BC716A" w:rsidP="00BC716A">
      <w:pPr>
        <w:pStyle w:val="ListParagraph"/>
        <w:numPr>
          <w:ilvl w:val="0"/>
          <w:numId w:val="16"/>
        </w:numPr>
        <w:spacing w:after="200"/>
        <w:ind w:left="360"/>
        <w:jc w:val="both"/>
        <w:rPr>
          <w:rFonts w:ascii="Times New Roman" w:hAnsi="Times New Roman"/>
          <w:color w:val="000000"/>
          <w:sz w:val="20"/>
          <w:szCs w:val="20"/>
        </w:rPr>
      </w:pPr>
      <w:r w:rsidRPr="0017180F">
        <w:rPr>
          <w:rFonts w:ascii="Times New Roman" w:hAnsi="Times New Roman"/>
          <w:color w:val="000000"/>
          <w:sz w:val="20"/>
          <w:szCs w:val="20"/>
        </w:rPr>
        <w:t xml:space="preserve">Handling code optimization techniques to decrease much use of JavaScript in creating dynamic functionality, with the use of CSS classes. </w:t>
      </w:r>
    </w:p>
    <w:p w14:paraId="59352555" w14:textId="77777777" w:rsidR="00BC716A" w:rsidRPr="0017180F" w:rsidRDefault="00BC716A" w:rsidP="00BC716A">
      <w:pPr>
        <w:pStyle w:val="ListParagraph"/>
        <w:numPr>
          <w:ilvl w:val="0"/>
          <w:numId w:val="16"/>
        </w:numPr>
        <w:spacing w:after="200"/>
        <w:ind w:left="360"/>
        <w:jc w:val="both"/>
        <w:rPr>
          <w:rFonts w:ascii="Times New Roman" w:hAnsi="Times New Roman"/>
          <w:color w:val="000000"/>
          <w:sz w:val="20"/>
          <w:szCs w:val="20"/>
        </w:rPr>
      </w:pPr>
      <w:r w:rsidRPr="0017180F">
        <w:rPr>
          <w:rFonts w:ascii="Times New Roman" w:hAnsi="Times New Roman"/>
          <w:color w:val="000000"/>
          <w:sz w:val="20"/>
          <w:szCs w:val="20"/>
        </w:rPr>
        <w:t xml:space="preserve">Provided </w:t>
      </w:r>
      <w:r w:rsidR="0026314C" w:rsidRPr="0017180F">
        <w:rPr>
          <w:rFonts w:ascii="Times New Roman" w:hAnsi="Times New Roman"/>
          <w:color w:val="000000"/>
          <w:sz w:val="20"/>
          <w:szCs w:val="20"/>
        </w:rPr>
        <w:t>JavaScript</w:t>
      </w:r>
      <w:r w:rsidRPr="0017180F">
        <w:rPr>
          <w:rFonts w:ascii="Times New Roman" w:hAnsi="Times New Roman"/>
          <w:color w:val="000000"/>
          <w:sz w:val="20"/>
          <w:szCs w:val="20"/>
        </w:rPr>
        <w:t xml:space="preserve"> and CSS fixes for the UI for issue like orientation issues in web and JQuery implementation. </w:t>
      </w:r>
    </w:p>
    <w:p w14:paraId="66E60791" w14:textId="77777777" w:rsidR="00BC716A" w:rsidRPr="0017180F" w:rsidRDefault="00BC716A" w:rsidP="00BC716A">
      <w:pPr>
        <w:pStyle w:val="ListParagraph"/>
        <w:numPr>
          <w:ilvl w:val="0"/>
          <w:numId w:val="16"/>
        </w:numPr>
        <w:spacing w:after="200"/>
        <w:ind w:left="360"/>
        <w:jc w:val="both"/>
        <w:rPr>
          <w:rFonts w:ascii="Times New Roman" w:hAnsi="Times New Roman"/>
          <w:color w:val="000000"/>
          <w:sz w:val="20"/>
          <w:szCs w:val="20"/>
        </w:rPr>
      </w:pPr>
      <w:r w:rsidRPr="0017180F">
        <w:rPr>
          <w:rFonts w:ascii="Times New Roman" w:hAnsi="Times New Roman"/>
          <w:color w:val="000000"/>
          <w:sz w:val="20"/>
          <w:szCs w:val="20"/>
        </w:rPr>
        <w:lastRenderedPageBreak/>
        <w:t xml:space="preserve">Worked on developing application in safari and chrome. </w:t>
      </w:r>
    </w:p>
    <w:p w14:paraId="21BD2FC7" w14:textId="77777777" w:rsidR="00844011" w:rsidRPr="0031557E" w:rsidRDefault="00BC716A" w:rsidP="0031557E">
      <w:pPr>
        <w:pStyle w:val="ListParagraph"/>
        <w:numPr>
          <w:ilvl w:val="0"/>
          <w:numId w:val="16"/>
        </w:numPr>
        <w:spacing w:after="200"/>
        <w:ind w:left="360"/>
        <w:jc w:val="both"/>
        <w:rPr>
          <w:rFonts w:ascii="Times New Roman" w:hAnsi="Times New Roman"/>
          <w:color w:val="000000"/>
          <w:sz w:val="20"/>
          <w:szCs w:val="20"/>
        </w:rPr>
      </w:pPr>
      <w:r w:rsidRPr="0017180F">
        <w:rPr>
          <w:rFonts w:ascii="Times New Roman" w:hAnsi="Times New Roman"/>
          <w:color w:val="000000"/>
          <w:sz w:val="20"/>
          <w:szCs w:val="20"/>
        </w:rPr>
        <w:t xml:space="preserve">Provided a </w:t>
      </w:r>
      <w:r w:rsidR="0026314C" w:rsidRPr="0017180F">
        <w:rPr>
          <w:rFonts w:ascii="Times New Roman" w:hAnsi="Times New Roman"/>
          <w:color w:val="000000"/>
          <w:sz w:val="20"/>
          <w:szCs w:val="20"/>
        </w:rPr>
        <w:t>brand able</w:t>
      </w:r>
      <w:r w:rsidRPr="0017180F">
        <w:rPr>
          <w:rFonts w:ascii="Times New Roman" w:hAnsi="Times New Roman"/>
          <w:color w:val="000000"/>
          <w:sz w:val="20"/>
          <w:szCs w:val="20"/>
        </w:rPr>
        <w:t xml:space="preserve"> solution for all application so that header and footer are the same across the application.</w:t>
      </w:r>
    </w:p>
    <w:p w14:paraId="71DEA08F" w14:textId="77777777" w:rsidR="00844011" w:rsidRPr="0017180F" w:rsidRDefault="00844011" w:rsidP="00BD4B63">
      <w:pPr>
        <w:pStyle w:val="BodyText2"/>
        <w:tabs>
          <w:tab w:val="left" w:pos="0"/>
        </w:tabs>
        <w:ind w:left="360" w:hanging="360"/>
        <w:jc w:val="left"/>
        <w:rPr>
          <w:sz w:val="20"/>
          <w:szCs w:val="20"/>
        </w:rPr>
      </w:pPr>
      <w:r w:rsidRPr="0017180F">
        <w:rPr>
          <w:b/>
          <w:sz w:val="20"/>
          <w:szCs w:val="20"/>
        </w:rPr>
        <w:t>Environment:</w:t>
      </w:r>
      <w:r w:rsidR="008E58A0">
        <w:rPr>
          <w:b/>
          <w:sz w:val="20"/>
          <w:szCs w:val="20"/>
        </w:rPr>
        <w:t xml:space="preserve"> </w:t>
      </w:r>
      <w:r w:rsidR="008E58A0">
        <w:rPr>
          <w:sz w:val="20"/>
          <w:szCs w:val="20"/>
        </w:rPr>
        <w:t>HTML, CSS</w:t>
      </w:r>
      <w:r w:rsidR="00AA3A55" w:rsidRPr="0017180F">
        <w:rPr>
          <w:sz w:val="20"/>
          <w:szCs w:val="20"/>
        </w:rPr>
        <w:t>, SQL, Photoshop, JavaScript, struts, JQUERY, jasmine, karma, Angular.js (1.0,1.5), node.js,  SOAP, SVN, Dojo, AJAX, JSON, MVC, XML, JSP, Eclipse</w:t>
      </w:r>
      <w:r w:rsidRPr="0017180F">
        <w:rPr>
          <w:sz w:val="20"/>
          <w:szCs w:val="20"/>
        </w:rPr>
        <w:t>.</w:t>
      </w:r>
    </w:p>
    <w:p w14:paraId="04C281CB" w14:textId="77777777" w:rsidR="00AC34B6" w:rsidRDefault="00AC34B6" w:rsidP="00F408AC">
      <w:pPr>
        <w:jc w:val="both"/>
        <w:rPr>
          <w:rFonts w:eastAsia="MS Mincho"/>
          <w:sz w:val="20"/>
        </w:rPr>
      </w:pPr>
    </w:p>
    <w:p w14:paraId="34F9F554" w14:textId="77777777" w:rsidR="00AC34B6" w:rsidRDefault="00AC34B6" w:rsidP="00AC34B6">
      <w:pPr>
        <w:pStyle w:val="Standard"/>
        <w:rPr>
          <w:rFonts w:ascii="Times New Roman" w:hAnsi="Times New Roman" w:cs="Times New Roman"/>
          <w:sz w:val="20"/>
          <w:szCs w:val="20"/>
        </w:rPr>
      </w:pPr>
    </w:p>
    <w:p w14:paraId="74457446" w14:textId="77777777" w:rsidR="00AC34B6" w:rsidRDefault="00AC34B6" w:rsidP="00AC34B6">
      <w:pPr>
        <w:rPr>
          <w:sz w:val="20"/>
        </w:rPr>
      </w:pPr>
    </w:p>
    <w:p w14:paraId="278A9CB0" w14:textId="77777777" w:rsidR="00F408AC" w:rsidRPr="0017180F" w:rsidRDefault="00F408AC" w:rsidP="00F408AC">
      <w:pPr>
        <w:jc w:val="both"/>
        <w:rPr>
          <w:rFonts w:eastAsia="MS Mincho"/>
          <w:sz w:val="20"/>
        </w:rPr>
      </w:pPr>
      <w:r w:rsidRPr="0017180F">
        <w:rPr>
          <w:rFonts w:eastAsia="MS Mincho"/>
          <w:sz w:val="20"/>
        </w:rPr>
        <w:tab/>
      </w:r>
    </w:p>
    <w:p w14:paraId="0BA9DE23" w14:textId="77777777" w:rsidR="00F408AC" w:rsidRPr="0017180F" w:rsidRDefault="00F408AC" w:rsidP="00BD4B63">
      <w:pPr>
        <w:pStyle w:val="PlainText"/>
        <w:ind w:left="360" w:hanging="360"/>
        <w:jc w:val="both"/>
        <w:rPr>
          <w:rFonts w:ascii="Times New Roman" w:eastAsia="MS Mincho" w:hAnsi="Times New Roman"/>
          <w:lang w:val="en-AU"/>
        </w:rPr>
      </w:pPr>
    </w:p>
    <w:p w14:paraId="0EBBA229" w14:textId="77777777" w:rsidR="002E02A2" w:rsidRPr="0017180F" w:rsidRDefault="002E02A2" w:rsidP="00BD4B63">
      <w:pPr>
        <w:pStyle w:val="PlainText"/>
        <w:ind w:left="360" w:hanging="360"/>
        <w:jc w:val="both"/>
        <w:rPr>
          <w:rFonts w:ascii="Times New Roman" w:eastAsia="MS Mincho" w:hAnsi="Times New Roman"/>
          <w:lang w:val="en-AU"/>
        </w:rPr>
      </w:pPr>
    </w:p>
    <w:p w14:paraId="4F48B046" w14:textId="77777777" w:rsidR="004D214A" w:rsidRPr="0017180F" w:rsidRDefault="004D214A" w:rsidP="00450B72">
      <w:pPr>
        <w:jc w:val="right"/>
        <w:rPr>
          <w:sz w:val="20"/>
        </w:rPr>
      </w:pPr>
    </w:p>
    <w:p w14:paraId="329F3BCE" w14:textId="77777777" w:rsidR="00450B72" w:rsidRPr="0017180F" w:rsidRDefault="00450B72" w:rsidP="00450B72">
      <w:pPr>
        <w:jc w:val="right"/>
        <w:rPr>
          <w:sz w:val="20"/>
        </w:rPr>
      </w:pPr>
    </w:p>
    <w:p w14:paraId="21C62787" w14:textId="77777777" w:rsidR="00450B72" w:rsidRPr="0017180F" w:rsidRDefault="00450B72" w:rsidP="00450B72">
      <w:pPr>
        <w:jc w:val="right"/>
        <w:rPr>
          <w:sz w:val="20"/>
        </w:rPr>
      </w:pPr>
    </w:p>
    <w:p w14:paraId="49E729C7" w14:textId="77777777" w:rsidR="007C3EBE" w:rsidRPr="0017180F" w:rsidRDefault="007C3EBE" w:rsidP="00345E3C">
      <w:pPr>
        <w:tabs>
          <w:tab w:val="left" w:pos="360"/>
        </w:tabs>
        <w:autoSpaceDE w:val="0"/>
        <w:autoSpaceDN w:val="0"/>
        <w:adjustRightInd w:val="0"/>
        <w:jc w:val="both"/>
        <w:rPr>
          <w:b/>
          <w:color w:val="000000" w:themeColor="text1"/>
          <w:sz w:val="20"/>
        </w:rPr>
      </w:pPr>
    </w:p>
    <w:sectPr w:rsidR="007C3EBE" w:rsidRPr="0017180F" w:rsidSect="00793B9C">
      <w:headerReference w:type="default" r:id="rId7"/>
      <w:pgSz w:w="11907" w:h="16839" w:code="9"/>
      <w:pgMar w:top="279" w:right="747" w:bottom="1440" w:left="810" w:header="27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AF1E44" w14:textId="77777777" w:rsidR="00310211" w:rsidRDefault="00310211" w:rsidP="00BA1E3F">
      <w:r>
        <w:separator/>
      </w:r>
    </w:p>
  </w:endnote>
  <w:endnote w:type="continuationSeparator" w:id="0">
    <w:p w14:paraId="6513FC81" w14:textId="77777777" w:rsidR="00310211" w:rsidRDefault="00310211" w:rsidP="00BA1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erif">
    <w:altName w:val="Times New Roman"/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DE4CF6" w14:textId="77777777" w:rsidR="00310211" w:rsidRDefault="00310211" w:rsidP="00BA1E3F">
      <w:r>
        <w:separator/>
      </w:r>
    </w:p>
  </w:footnote>
  <w:footnote w:type="continuationSeparator" w:id="0">
    <w:p w14:paraId="7563995A" w14:textId="77777777" w:rsidR="00310211" w:rsidRDefault="00310211" w:rsidP="00BA1E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119B5F" w14:textId="77777777" w:rsidR="00067B1D" w:rsidRDefault="00067B1D" w:rsidP="00067B1D">
    <w:pPr>
      <w:pStyle w:val="Header"/>
      <w:tabs>
        <w:tab w:val="left" w:pos="0"/>
      </w:tabs>
      <w:ind w:hanging="180"/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/>
      </w:rPr>
    </w:lvl>
  </w:abstractNum>
  <w:abstractNum w:abstractNumId="3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/>
      </w:rPr>
    </w:lvl>
  </w:abstractNum>
  <w:abstractNum w:abstractNumId="4">
    <w:nsid w:val="0000000D"/>
    <w:multiLevelType w:val="singleLevel"/>
    <w:tmpl w:val="0000000D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/>
      </w:rPr>
    </w:lvl>
  </w:abstractNum>
  <w:abstractNum w:abstractNumId="5">
    <w:nsid w:val="00EB5BC4"/>
    <w:multiLevelType w:val="multilevel"/>
    <w:tmpl w:val="8402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28D7C0C"/>
    <w:multiLevelType w:val="multilevel"/>
    <w:tmpl w:val="37C4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6F72AD"/>
    <w:multiLevelType w:val="multilevel"/>
    <w:tmpl w:val="4B70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8982BB2"/>
    <w:multiLevelType w:val="multilevel"/>
    <w:tmpl w:val="51F0E79A"/>
    <w:lvl w:ilvl="0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B793363"/>
    <w:multiLevelType w:val="hybridMultilevel"/>
    <w:tmpl w:val="57A24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2BA70F4"/>
    <w:multiLevelType w:val="hybridMultilevel"/>
    <w:tmpl w:val="FC027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0D6167"/>
    <w:multiLevelType w:val="hybridMultilevel"/>
    <w:tmpl w:val="E9BA49FC"/>
    <w:lvl w:ilvl="0" w:tplc="FFFFFFFF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C6F5E34"/>
    <w:multiLevelType w:val="hybridMultilevel"/>
    <w:tmpl w:val="80166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EB92DDA"/>
    <w:multiLevelType w:val="hybridMultilevel"/>
    <w:tmpl w:val="791495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FFE63B6"/>
    <w:multiLevelType w:val="hybridMultilevel"/>
    <w:tmpl w:val="1CD6B0E6"/>
    <w:lvl w:ilvl="0" w:tplc="FFFFFFFF">
      <w:start w:val="1"/>
      <w:numFmt w:val="bullet"/>
      <w:lvlText w:val="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2F51E96"/>
    <w:multiLevelType w:val="hybridMultilevel"/>
    <w:tmpl w:val="0C1E2194"/>
    <w:lvl w:ilvl="0" w:tplc="04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BC78A7"/>
    <w:multiLevelType w:val="hybridMultilevel"/>
    <w:tmpl w:val="C0B0D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4F0376"/>
    <w:multiLevelType w:val="multilevel"/>
    <w:tmpl w:val="D56A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C93AF6"/>
    <w:multiLevelType w:val="multilevel"/>
    <w:tmpl w:val="73DE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D07F86"/>
    <w:multiLevelType w:val="multilevel"/>
    <w:tmpl w:val="39F8536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20">
    <w:nsid w:val="603C2E31"/>
    <w:multiLevelType w:val="hybridMultilevel"/>
    <w:tmpl w:val="B7BEA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C91EDE"/>
    <w:multiLevelType w:val="hybridMultilevel"/>
    <w:tmpl w:val="644E9E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D1A4359"/>
    <w:multiLevelType w:val="hybridMultilevel"/>
    <w:tmpl w:val="E7FE8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9428A6"/>
    <w:multiLevelType w:val="multilevel"/>
    <w:tmpl w:val="69C0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EFF69DD"/>
    <w:multiLevelType w:val="multilevel"/>
    <w:tmpl w:val="3994449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  <w:b/>
        <w:sz w:val="20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  <w:b/>
        <w:sz w:val="20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5">
    <w:nsid w:val="73AC6C42"/>
    <w:multiLevelType w:val="hybridMultilevel"/>
    <w:tmpl w:val="E27AF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6"/>
  </w:num>
  <w:num w:numId="8">
    <w:abstractNumId w:val="10"/>
  </w:num>
  <w:num w:numId="9">
    <w:abstractNumId w:val="13"/>
  </w:num>
  <w:num w:numId="10">
    <w:abstractNumId w:val="14"/>
  </w:num>
  <w:num w:numId="11">
    <w:abstractNumId w:val="8"/>
  </w:num>
  <w:num w:numId="12">
    <w:abstractNumId w:val="25"/>
  </w:num>
  <w:num w:numId="13">
    <w:abstractNumId w:val="22"/>
  </w:num>
  <w:num w:numId="14">
    <w:abstractNumId w:val="21"/>
  </w:num>
  <w:num w:numId="15">
    <w:abstractNumId w:val="16"/>
  </w:num>
  <w:num w:numId="16">
    <w:abstractNumId w:val="15"/>
  </w:num>
  <w:num w:numId="17">
    <w:abstractNumId w:val="24"/>
  </w:num>
  <w:num w:numId="18">
    <w:abstractNumId w:val="11"/>
  </w:num>
  <w:num w:numId="19">
    <w:abstractNumId w:val="20"/>
  </w:num>
  <w:num w:numId="20">
    <w:abstractNumId w:val="9"/>
  </w:num>
  <w:num w:numId="21">
    <w:abstractNumId w:val="23"/>
  </w:num>
  <w:num w:numId="22">
    <w:abstractNumId w:val="5"/>
  </w:num>
  <w:num w:numId="23">
    <w:abstractNumId w:val="18"/>
  </w:num>
  <w:num w:numId="24">
    <w:abstractNumId w:val="19"/>
  </w:num>
  <w:num w:numId="25">
    <w:abstractNumId w:val="7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14A"/>
    <w:rsid w:val="00002F83"/>
    <w:rsid w:val="000058F1"/>
    <w:rsid w:val="000062BB"/>
    <w:rsid w:val="00006C51"/>
    <w:rsid w:val="000121D7"/>
    <w:rsid w:val="0001374F"/>
    <w:rsid w:val="00013D12"/>
    <w:rsid w:val="00024560"/>
    <w:rsid w:val="00025E33"/>
    <w:rsid w:val="000278C7"/>
    <w:rsid w:val="00030ACD"/>
    <w:rsid w:val="0003417F"/>
    <w:rsid w:val="0003555B"/>
    <w:rsid w:val="000370C2"/>
    <w:rsid w:val="000432ED"/>
    <w:rsid w:val="00044FB5"/>
    <w:rsid w:val="000469AE"/>
    <w:rsid w:val="000508D9"/>
    <w:rsid w:val="00051E38"/>
    <w:rsid w:val="00052533"/>
    <w:rsid w:val="00052D3B"/>
    <w:rsid w:val="00055E8D"/>
    <w:rsid w:val="0006119C"/>
    <w:rsid w:val="000622BD"/>
    <w:rsid w:val="00067B1D"/>
    <w:rsid w:val="00074242"/>
    <w:rsid w:val="00084E73"/>
    <w:rsid w:val="00087AB8"/>
    <w:rsid w:val="000906CC"/>
    <w:rsid w:val="000924FE"/>
    <w:rsid w:val="000A0B2A"/>
    <w:rsid w:val="000A7740"/>
    <w:rsid w:val="000B02A9"/>
    <w:rsid w:val="000B08F7"/>
    <w:rsid w:val="000B37C0"/>
    <w:rsid w:val="000B5346"/>
    <w:rsid w:val="000B5F2F"/>
    <w:rsid w:val="000B6BF1"/>
    <w:rsid w:val="000B7AC8"/>
    <w:rsid w:val="000C2A27"/>
    <w:rsid w:val="000C3F1D"/>
    <w:rsid w:val="000D068C"/>
    <w:rsid w:val="000D7BA1"/>
    <w:rsid w:val="000E2EF8"/>
    <w:rsid w:val="000E5068"/>
    <w:rsid w:val="000E7DDD"/>
    <w:rsid w:val="000F4A5E"/>
    <w:rsid w:val="000F665A"/>
    <w:rsid w:val="0010223A"/>
    <w:rsid w:val="001046BF"/>
    <w:rsid w:val="00112F03"/>
    <w:rsid w:val="001303B4"/>
    <w:rsid w:val="001476C0"/>
    <w:rsid w:val="00156379"/>
    <w:rsid w:val="001663DA"/>
    <w:rsid w:val="00167375"/>
    <w:rsid w:val="0017180F"/>
    <w:rsid w:val="00186164"/>
    <w:rsid w:val="00187A57"/>
    <w:rsid w:val="00192A9F"/>
    <w:rsid w:val="00194891"/>
    <w:rsid w:val="00195FF9"/>
    <w:rsid w:val="00197199"/>
    <w:rsid w:val="001A54F3"/>
    <w:rsid w:val="001B2840"/>
    <w:rsid w:val="001B304E"/>
    <w:rsid w:val="001B3DC1"/>
    <w:rsid w:val="001B4129"/>
    <w:rsid w:val="001B68EE"/>
    <w:rsid w:val="001C11A3"/>
    <w:rsid w:val="001C1225"/>
    <w:rsid w:val="001C188A"/>
    <w:rsid w:val="001C7E0E"/>
    <w:rsid w:val="001D0BAF"/>
    <w:rsid w:val="001D1A8E"/>
    <w:rsid w:val="001E6CB7"/>
    <w:rsid w:val="001F28AE"/>
    <w:rsid w:val="001F3038"/>
    <w:rsid w:val="001F4194"/>
    <w:rsid w:val="00201F80"/>
    <w:rsid w:val="00210822"/>
    <w:rsid w:val="00212041"/>
    <w:rsid w:val="0021568C"/>
    <w:rsid w:val="00222163"/>
    <w:rsid w:val="0022402E"/>
    <w:rsid w:val="00234D20"/>
    <w:rsid w:val="0024457D"/>
    <w:rsid w:val="00253780"/>
    <w:rsid w:val="0026314C"/>
    <w:rsid w:val="00267457"/>
    <w:rsid w:val="0027076D"/>
    <w:rsid w:val="00270E9E"/>
    <w:rsid w:val="002746BB"/>
    <w:rsid w:val="00285EF3"/>
    <w:rsid w:val="002877D0"/>
    <w:rsid w:val="00294E87"/>
    <w:rsid w:val="0029794D"/>
    <w:rsid w:val="002B0A3A"/>
    <w:rsid w:val="002B60C3"/>
    <w:rsid w:val="002B7CBB"/>
    <w:rsid w:val="002C0F95"/>
    <w:rsid w:val="002C556C"/>
    <w:rsid w:val="002D35BC"/>
    <w:rsid w:val="002D6C95"/>
    <w:rsid w:val="002E02A2"/>
    <w:rsid w:val="002F0612"/>
    <w:rsid w:val="002F56CD"/>
    <w:rsid w:val="002F71B5"/>
    <w:rsid w:val="00300999"/>
    <w:rsid w:val="003009A3"/>
    <w:rsid w:val="00306425"/>
    <w:rsid w:val="00310211"/>
    <w:rsid w:val="003103D7"/>
    <w:rsid w:val="00312689"/>
    <w:rsid w:val="00314867"/>
    <w:rsid w:val="0031557E"/>
    <w:rsid w:val="003245D7"/>
    <w:rsid w:val="0032700A"/>
    <w:rsid w:val="00330846"/>
    <w:rsid w:val="00331CB2"/>
    <w:rsid w:val="003328D9"/>
    <w:rsid w:val="00336F64"/>
    <w:rsid w:val="00344E77"/>
    <w:rsid w:val="003458F6"/>
    <w:rsid w:val="00345AE9"/>
    <w:rsid w:val="00345E3C"/>
    <w:rsid w:val="00351D46"/>
    <w:rsid w:val="00354809"/>
    <w:rsid w:val="00355B68"/>
    <w:rsid w:val="00357455"/>
    <w:rsid w:val="003621DE"/>
    <w:rsid w:val="00364145"/>
    <w:rsid w:val="00364437"/>
    <w:rsid w:val="00377A86"/>
    <w:rsid w:val="003819EF"/>
    <w:rsid w:val="00387D27"/>
    <w:rsid w:val="003B6935"/>
    <w:rsid w:val="003C55B2"/>
    <w:rsid w:val="003E32E7"/>
    <w:rsid w:val="003E5A02"/>
    <w:rsid w:val="003F193E"/>
    <w:rsid w:val="003F3EC9"/>
    <w:rsid w:val="003F5CA7"/>
    <w:rsid w:val="003F78CA"/>
    <w:rsid w:val="004116BD"/>
    <w:rsid w:val="00411FCC"/>
    <w:rsid w:val="00413879"/>
    <w:rsid w:val="004140FB"/>
    <w:rsid w:val="0041578B"/>
    <w:rsid w:val="00425BAE"/>
    <w:rsid w:val="0043099E"/>
    <w:rsid w:val="004338D8"/>
    <w:rsid w:val="00436463"/>
    <w:rsid w:val="00450B72"/>
    <w:rsid w:val="004514EE"/>
    <w:rsid w:val="004531BC"/>
    <w:rsid w:val="00460A0B"/>
    <w:rsid w:val="00476D98"/>
    <w:rsid w:val="004851DF"/>
    <w:rsid w:val="00485A4A"/>
    <w:rsid w:val="004925EC"/>
    <w:rsid w:val="00493121"/>
    <w:rsid w:val="0049587A"/>
    <w:rsid w:val="004A7A08"/>
    <w:rsid w:val="004B0313"/>
    <w:rsid w:val="004B0FAF"/>
    <w:rsid w:val="004B32B6"/>
    <w:rsid w:val="004B4B7A"/>
    <w:rsid w:val="004B526B"/>
    <w:rsid w:val="004C0E1E"/>
    <w:rsid w:val="004C3692"/>
    <w:rsid w:val="004C52D7"/>
    <w:rsid w:val="004C7DAD"/>
    <w:rsid w:val="004D214A"/>
    <w:rsid w:val="004D64EA"/>
    <w:rsid w:val="004D7269"/>
    <w:rsid w:val="004E5D08"/>
    <w:rsid w:val="00500BA9"/>
    <w:rsid w:val="00501EEB"/>
    <w:rsid w:val="00510042"/>
    <w:rsid w:val="00512083"/>
    <w:rsid w:val="00543AE6"/>
    <w:rsid w:val="005448EA"/>
    <w:rsid w:val="00547214"/>
    <w:rsid w:val="00560717"/>
    <w:rsid w:val="005701B5"/>
    <w:rsid w:val="005718C8"/>
    <w:rsid w:val="00572D27"/>
    <w:rsid w:val="0058418C"/>
    <w:rsid w:val="005902F7"/>
    <w:rsid w:val="00595700"/>
    <w:rsid w:val="005A19F3"/>
    <w:rsid w:val="005A2651"/>
    <w:rsid w:val="005A6996"/>
    <w:rsid w:val="005B575B"/>
    <w:rsid w:val="005B7E3D"/>
    <w:rsid w:val="005C4BE5"/>
    <w:rsid w:val="005C6758"/>
    <w:rsid w:val="00601FBA"/>
    <w:rsid w:val="006029A4"/>
    <w:rsid w:val="00602F83"/>
    <w:rsid w:val="006036D0"/>
    <w:rsid w:val="00607A8E"/>
    <w:rsid w:val="00610368"/>
    <w:rsid w:val="00617397"/>
    <w:rsid w:val="00620E98"/>
    <w:rsid w:val="00634FCE"/>
    <w:rsid w:val="0063648D"/>
    <w:rsid w:val="0063704F"/>
    <w:rsid w:val="00637E69"/>
    <w:rsid w:val="00640414"/>
    <w:rsid w:val="00644D63"/>
    <w:rsid w:val="006455EF"/>
    <w:rsid w:val="00645C7C"/>
    <w:rsid w:val="00646FDE"/>
    <w:rsid w:val="00650E8B"/>
    <w:rsid w:val="006542FC"/>
    <w:rsid w:val="00656AB4"/>
    <w:rsid w:val="00673350"/>
    <w:rsid w:val="0067372A"/>
    <w:rsid w:val="006749A1"/>
    <w:rsid w:val="00681EDD"/>
    <w:rsid w:val="00685802"/>
    <w:rsid w:val="00686BB8"/>
    <w:rsid w:val="0069714D"/>
    <w:rsid w:val="006A5F5D"/>
    <w:rsid w:val="006B3F00"/>
    <w:rsid w:val="006B6B8E"/>
    <w:rsid w:val="006B76A6"/>
    <w:rsid w:val="006C1CFC"/>
    <w:rsid w:val="006C324E"/>
    <w:rsid w:val="006C58EA"/>
    <w:rsid w:val="006D258E"/>
    <w:rsid w:val="006D3829"/>
    <w:rsid w:val="006E1052"/>
    <w:rsid w:val="006E7EA2"/>
    <w:rsid w:val="006F23B2"/>
    <w:rsid w:val="006F3119"/>
    <w:rsid w:val="00700506"/>
    <w:rsid w:val="007155E2"/>
    <w:rsid w:val="007237EC"/>
    <w:rsid w:val="0072760B"/>
    <w:rsid w:val="0073010F"/>
    <w:rsid w:val="00730A9B"/>
    <w:rsid w:val="00735AB4"/>
    <w:rsid w:val="007427CC"/>
    <w:rsid w:val="00750EEA"/>
    <w:rsid w:val="00752105"/>
    <w:rsid w:val="00754C89"/>
    <w:rsid w:val="00766BF0"/>
    <w:rsid w:val="00770A0F"/>
    <w:rsid w:val="00771D3A"/>
    <w:rsid w:val="00787958"/>
    <w:rsid w:val="00790D9D"/>
    <w:rsid w:val="00793B9C"/>
    <w:rsid w:val="00794C17"/>
    <w:rsid w:val="00795AEC"/>
    <w:rsid w:val="007979F4"/>
    <w:rsid w:val="007A0D68"/>
    <w:rsid w:val="007A14FA"/>
    <w:rsid w:val="007A34E5"/>
    <w:rsid w:val="007A6030"/>
    <w:rsid w:val="007A734A"/>
    <w:rsid w:val="007B0612"/>
    <w:rsid w:val="007B5BEE"/>
    <w:rsid w:val="007C3EBE"/>
    <w:rsid w:val="007D481F"/>
    <w:rsid w:val="007D6C00"/>
    <w:rsid w:val="007E0AC8"/>
    <w:rsid w:val="007E15B6"/>
    <w:rsid w:val="007E2005"/>
    <w:rsid w:val="007E7B22"/>
    <w:rsid w:val="008046EB"/>
    <w:rsid w:val="008134AB"/>
    <w:rsid w:val="00821612"/>
    <w:rsid w:val="008311F4"/>
    <w:rsid w:val="008327F4"/>
    <w:rsid w:val="00840EE9"/>
    <w:rsid w:val="00842204"/>
    <w:rsid w:val="00844011"/>
    <w:rsid w:val="008522C5"/>
    <w:rsid w:val="00852F41"/>
    <w:rsid w:val="00863349"/>
    <w:rsid w:val="008634CB"/>
    <w:rsid w:val="00863AB9"/>
    <w:rsid w:val="0086796E"/>
    <w:rsid w:val="008704C9"/>
    <w:rsid w:val="00880A40"/>
    <w:rsid w:val="00880F13"/>
    <w:rsid w:val="00883497"/>
    <w:rsid w:val="00885B33"/>
    <w:rsid w:val="00886AC3"/>
    <w:rsid w:val="00894FD7"/>
    <w:rsid w:val="00895EF4"/>
    <w:rsid w:val="008A1B66"/>
    <w:rsid w:val="008B6B4C"/>
    <w:rsid w:val="008C626B"/>
    <w:rsid w:val="008C6EB5"/>
    <w:rsid w:val="008D1A24"/>
    <w:rsid w:val="008D3E49"/>
    <w:rsid w:val="008E382D"/>
    <w:rsid w:val="008E3882"/>
    <w:rsid w:val="008E58A0"/>
    <w:rsid w:val="008F0963"/>
    <w:rsid w:val="008F6F2B"/>
    <w:rsid w:val="00904584"/>
    <w:rsid w:val="009102E1"/>
    <w:rsid w:val="00913D3C"/>
    <w:rsid w:val="0091460F"/>
    <w:rsid w:val="00923AC3"/>
    <w:rsid w:val="0093764D"/>
    <w:rsid w:val="00942E88"/>
    <w:rsid w:val="00943C13"/>
    <w:rsid w:val="00946F7E"/>
    <w:rsid w:val="00956E36"/>
    <w:rsid w:val="00956F0C"/>
    <w:rsid w:val="00956F4B"/>
    <w:rsid w:val="00960DF6"/>
    <w:rsid w:val="00961E82"/>
    <w:rsid w:val="00964C7A"/>
    <w:rsid w:val="00965E00"/>
    <w:rsid w:val="009703DB"/>
    <w:rsid w:val="00973D0C"/>
    <w:rsid w:val="00980DA2"/>
    <w:rsid w:val="00981D6C"/>
    <w:rsid w:val="0098467F"/>
    <w:rsid w:val="00985F82"/>
    <w:rsid w:val="0099648A"/>
    <w:rsid w:val="009B7F6B"/>
    <w:rsid w:val="009C0D8F"/>
    <w:rsid w:val="009C69B0"/>
    <w:rsid w:val="009D06A7"/>
    <w:rsid w:val="009D0EB2"/>
    <w:rsid w:val="009D2596"/>
    <w:rsid w:val="009D4651"/>
    <w:rsid w:val="009D600D"/>
    <w:rsid w:val="009D6746"/>
    <w:rsid w:val="009D778F"/>
    <w:rsid w:val="009E1092"/>
    <w:rsid w:val="009E1E63"/>
    <w:rsid w:val="009E66DA"/>
    <w:rsid w:val="009E6854"/>
    <w:rsid w:val="009E7A83"/>
    <w:rsid w:val="009F289C"/>
    <w:rsid w:val="009F2BC4"/>
    <w:rsid w:val="009F433A"/>
    <w:rsid w:val="009F543F"/>
    <w:rsid w:val="00A00425"/>
    <w:rsid w:val="00A00F6C"/>
    <w:rsid w:val="00A03D05"/>
    <w:rsid w:val="00A0666D"/>
    <w:rsid w:val="00A14146"/>
    <w:rsid w:val="00A158A4"/>
    <w:rsid w:val="00A21B3B"/>
    <w:rsid w:val="00A25BCF"/>
    <w:rsid w:val="00A303EB"/>
    <w:rsid w:val="00A33482"/>
    <w:rsid w:val="00A41D24"/>
    <w:rsid w:val="00A46F54"/>
    <w:rsid w:val="00A55112"/>
    <w:rsid w:val="00A64DD1"/>
    <w:rsid w:val="00A706CE"/>
    <w:rsid w:val="00A73261"/>
    <w:rsid w:val="00A74224"/>
    <w:rsid w:val="00A775C9"/>
    <w:rsid w:val="00A85B43"/>
    <w:rsid w:val="00A90B73"/>
    <w:rsid w:val="00A97613"/>
    <w:rsid w:val="00AA23F9"/>
    <w:rsid w:val="00AA3A55"/>
    <w:rsid w:val="00AA71CC"/>
    <w:rsid w:val="00AB0DD4"/>
    <w:rsid w:val="00AB63BE"/>
    <w:rsid w:val="00AB6B45"/>
    <w:rsid w:val="00AC34B6"/>
    <w:rsid w:val="00AD17D5"/>
    <w:rsid w:val="00AD44E5"/>
    <w:rsid w:val="00AD7A1F"/>
    <w:rsid w:val="00AE122B"/>
    <w:rsid w:val="00AE154C"/>
    <w:rsid w:val="00AE3AD6"/>
    <w:rsid w:val="00AE58F3"/>
    <w:rsid w:val="00AF1AEB"/>
    <w:rsid w:val="00AF3574"/>
    <w:rsid w:val="00AF70C6"/>
    <w:rsid w:val="00B21E84"/>
    <w:rsid w:val="00B22BC8"/>
    <w:rsid w:val="00B31079"/>
    <w:rsid w:val="00B428C3"/>
    <w:rsid w:val="00B43DD3"/>
    <w:rsid w:val="00B457F4"/>
    <w:rsid w:val="00B619BD"/>
    <w:rsid w:val="00B655CD"/>
    <w:rsid w:val="00B66B99"/>
    <w:rsid w:val="00B678F9"/>
    <w:rsid w:val="00B71890"/>
    <w:rsid w:val="00B73CE3"/>
    <w:rsid w:val="00B747E0"/>
    <w:rsid w:val="00B7665D"/>
    <w:rsid w:val="00B84339"/>
    <w:rsid w:val="00B87F50"/>
    <w:rsid w:val="00B941FB"/>
    <w:rsid w:val="00B972C7"/>
    <w:rsid w:val="00BA1E3F"/>
    <w:rsid w:val="00BB25B3"/>
    <w:rsid w:val="00BB3E81"/>
    <w:rsid w:val="00BB5666"/>
    <w:rsid w:val="00BB58B4"/>
    <w:rsid w:val="00BC1029"/>
    <w:rsid w:val="00BC155C"/>
    <w:rsid w:val="00BC716A"/>
    <w:rsid w:val="00BD4B63"/>
    <w:rsid w:val="00BD7B27"/>
    <w:rsid w:val="00BE236B"/>
    <w:rsid w:val="00BE3B50"/>
    <w:rsid w:val="00BF095B"/>
    <w:rsid w:val="00BF4233"/>
    <w:rsid w:val="00C02140"/>
    <w:rsid w:val="00C11BBA"/>
    <w:rsid w:val="00C14839"/>
    <w:rsid w:val="00C20BD4"/>
    <w:rsid w:val="00C256F5"/>
    <w:rsid w:val="00C333F4"/>
    <w:rsid w:val="00C34E20"/>
    <w:rsid w:val="00C36B8D"/>
    <w:rsid w:val="00C406AD"/>
    <w:rsid w:val="00C436B1"/>
    <w:rsid w:val="00C46B67"/>
    <w:rsid w:val="00C61191"/>
    <w:rsid w:val="00C65EA4"/>
    <w:rsid w:val="00C72F2F"/>
    <w:rsid w:val="00C738F4"/>
    <w:rsid w:val="00C96556"/>
    <w:rsid w:val="00C97B12"/>
    <w:rsid w:val="00CA61E1"/>
    <w:rsid w:val="00CB4CD5"/>
    <w:rsid w:val="00CC49BB"/>
    <w:rsid w:val="00CE42EF"/>
    <w:rsid w:val="00CE6DE2"/>
    <w:rsid w:val="00CE723C"/>
    <w:rsid w:val="00CF1F0B"/>
    <w:rsid w:val="00CF2137"/>
    <w:rsid w:val="00CF45E5"/>
    <w:rsid w:val="00CF631C"/>
    <w:rsid w:val="00D028F0"/>
    <w:rsid w:val="00D032B0"/>
    <w:rsid w:val="00D1020F"/>
    <w:rsid w:val="00D13779"/>
    <w:rsid w:val="00D175C0"/>
    <w:rsid w:val="00D22152"/>
    <w:rsid w:val="00D22F9B"/>
    <w:rsid w:val="00D33DBD"/>
    <w:rsid w:val="00D35F26"/>
    <w:rsid w:val="00D449F8"/>
    <w:rsid w:val="00D615BD"/>
    <w:rsid w:val="00D74F6C"/>
    <w:rsid w:val="00D8212A"/>
    <w:rsid w:val="00D958BA"/>
    <w:rsid w:val="00D96607"/>
    <w:rsid w:val="00D967ED"/>
    <w:rsid w:val="00DA197A"/>
    <w:rsid w:val="00DA2D35"/>
    <w:rsid w:val="00DA5751"/>
    <w:rsid w:val="00DA6D8C"/>
    <w:rsid w:val="00DB4DF7"/>
    <w:rsid w:val="00DC3AB2"/>
    <w:rsid w:val="00DD058A"/>
    <w:rsid w:val="00DD2A6D"/>
    <w:rsid w:val="00DD3AC6"/>
    <w:rsid w:val="00DD4070"/>
    <w:rsid w:val="00DE4305"/>
    <w:rsid w:val="00DE7FF7"/>
    <w:rsid w:val="00DF1417"/>
    <w:rsid w:val="00DF382F"/>
    <w:rsid w:val="00DF4FDB"/>
    <w:rsid w:val="00E0370D"/>
    <w:rsid w:val="00E070C3"/>
    <w:rsid w:val="00E0743F"/>
    <w:rsid w:val="00E1300F"/>
    <w:rsid w:val="00E15054"/>
    <w:rsid w:val="00E1635D"/>
    <w:rsid w:val="00E30330"/>
    <w:rsid w:val="00E33D4A"/>
    <w:rsid w:val="00E41551"/>
    <w:rsid w:val="00E509BF"/>
    <w:rsid w:val="00E51F9F"/>
    <w:rsid w:val="00E60795"/>
    <w:rsid w:val="00E61EF9"/>
    <w:rsid w:val="00E82383"/>
    <w:rsid w:val="00E826D8"/>
    <w:rsid w:val="00E842E6"/>
    <w:rsid w:val="00E874DC"/>
    <w:rsid w:val="00E93E7F"/>
    <w:rsid w:val="00E96B3D"/>
    <w:rsid w:val="00EA1CA9"/>
    <w:rsid w:val="00EA5517"/>
    <w:rsid w:val="00EC07D3"/>
    <w:rsid w:val="00EC35CE"/>
    <w:rsid w:val="00EC5239"/>
    <w:rsid w:val="00EC5992"/>
    <w:rsid w:val="00ED47DD"/>
    <w:rsid w:val="00ED60AE"/>
    <w:rsid w:val="00ED6F29"/>
    <w:rsid w:val="00EE1C65"/>
    <w:rsid w:val="00EE24D4"/>
    <w:rsid w:val="00EE5870"/>
    <w:rsid w:val="00EE590F"/>
    <w:rsid w:val="00EF4F35"/>
    <w:rsid w:val="00F0353F"/>
    <w:rsid w:val="00F04833"/>
    <w:rsid w:val="00F07668"/>
    <w:rsid w:val="00F116B9"/>
    <w:rsid w:val="00F2215B"/>
    <w:rsid w:val="00F2554A"/>
    <w:rsid w:val="00F32977"/>
    <w:rsid w:val="00F408AC"/>
    <w:rsid w:val="00F40E41"/>
    <w:rsid w:val="00F43DED"/>
    <w:rsid w:val="00F466A1"/>
    <w:rsid w:val="00F53C28"/>
    <w:rsid w:val="00F61D10"/>
    <w:rsid w:val="00F657F6"/>
    <w:rsid w:val="00F72ED6"/>
    <w:rsid w:val="00F83712"/>
    <w:rsid w:val="00F8409A"/>
    <w:rsid w:val="00FA0564"/>
    <w:rsid w:val="00FA0FAC"/>
    <w:rsid w:val="00FA24E5"/>
    <w:rsid w:val="00FA63F3"/>
    <w:rsid w:val="00FA6D4A"/>
    <w:rsid w:val="00FB1514"/>
    <w:rsid w:val="00FB5982"/>
    <w:rsid w:val="00FC461C"/>
    <w:rsid w:val="00FC7303"/>
    <w:rsid w:val="00FD24BC"/>
    <w:rsid w:val="00FD48E4"/>
    <w:rsid w:val="00FE29D6"/>
    <w:rsid w:val="00FE3A8D"/>
    <w:rsid w:val="00FF1855"/>
    <w:rsid w:val="00FF528E"/>
    <w:rsid w:val="00FF56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BDEA2BA"/>
  <w15:docId w15:val="{F84B519C-2DC9-4C04-A2E2-5BB9C112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color w:val="333333"/>
        <w:sz w:val="24"/>
        <w:szCs w:val="24"/>
        <w:lang w:val="en-US" w:eastAsia="en-US" w:bidi="ar-SA"/>
      </w:rPr>
    </w:rPrDefault>
    <w:pPrDefault>
      <w:pPr>
        <w:spacing w:after="200" w:line="480" w:lineRule="auto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6D8C"/>
    <w:pPr>
      <w:spacing w:after="0" w:line="240" w:lineRule="auto"/>
      <w:ind w:left="0"/>
    </w:pPr>
    <w:rPr>
      <w:rFonts w:eastAsia="Times New Roman"/>
      <w:color w:val="auto"/>
    </w:rPr>
  </w:style>
  <w:style w:type="paragraph" w:styleId="Heading1">
    <w:name w:val="heading 1"/>
    <w:basedOn w:val="Normal"/>
    <w:next w:val="Normal"/>
    <w:link w:val="Heading1Char"/>
    <w:qFormat/>
    <w:rsid w:val="004D214A"/>
    <w:pPr>
      <w:outlineLvl w:val="0"/>
    </w:pPr>
  </w:style>
  <w:style w:type="paragraph" w:styleId="Heading2">
    <w:name w:val="heading 2"/>
    <w:basedOn w:val="Normal"/>
    <w:next w:val="Normal"/>
    <w:link w:val="Heading2Char"/>
    <w:qFormat/>
    <w:rsid w:val="004D214A"/>
    <w:pPr>
      <w:keepNext/>
      <w:tabs>
        <w:tab w:val="left" w:pos="2160"/>
        <w:tab w:val="left" w:pos="2346"/>
        <w:tab w:val="left" w:pos="2706"/>
        <w:tab w:val="left" w:pos="6840"/>
        <w:tab w:val="left" w:pos="7200"/>
        <w:tab w:val="left" w:pos="7920"/>
        <w:tab w:val="left" w:pos="8640"/>
      </w:tabs>
      <w:outlineLvl w:val="1"/>
    </w:pPr>
    <w:rPr>
      <w:b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D214A"/>
    <w:rPr>
      <w:rFonts w:eastAsia="Times New Roman"/>
      <w:snapToGrid w:val="0"/>
      <w:color w:val="auto"/>
      <w:szCs w:val="20"/>
    </w:rPr>
  </w:style>
  <w:style w:type="character" w:customStyle="1" w:styleId="Heading2Char">
    <w:name w:val="Heading 2 Char"/>
    <w:basedOn w:val="DefaultParagraphFont"/>
    <w:link w:val="Heading2"/>
    <w:rsid w:val="004D214A"/>
    <w:rPr>
      <w:rFonts w:eastAsia="Times New Roman"/>
      <w:b/>
      <w:snapToGrid w:val="0"/>
      <w:color w:val="auto"/>
      <w:sz w:val="20"/>
      <w:szCs w:val="20"/>
      <w:u w:val="single"/>
    </w:rPr>
  </w:style>
  <w:style w:type="paragraph" w:styleId="Title">
    <w:name w:val="Title"/>
    <w:basedOn w:val="Normal"/>
    <w:link w:val="TitleChar"/>
    <w:qFormat/>
    <w:rsid w:val="004D214A"/>
    <w:pPr>
      <w:jc w:val="center"/>
    </w:pPr>
    <w:rPr>
      <w:b/>
      <w:sz w:val="20"/>
    </w:rPr>
  </w:style>
  <w:style w:type="character" w:customStyle="1" w:styleId="TitleChar">
    <w:name w:val="Title Char"/>
    <w:basedOn w:val="DefaultParagraphFont"/>
    <w:link w:val="Title"/>
    <w:rsid w:val="004D214A"/>
    <w:rPr>
      <w:rFonts w:eastAsia="Times New Roman"/>
      <w:b/>
      <w:snapToGrid w:val="0"/>
      <w:color w:val="auto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4D214A"/>
    <w:pPr>
      <w:ind w:left="720"/>
      <w:contextualSpacing/>
    </w:pPr>
    <w:rPr>
      <w:rFonts w:ascii="Tahoma" w:hAnsi="Tahoma"/>
      <w:snapToGrid w:val="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D214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1E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1E3F"/>
    <w:rPr>
      <w:rFonts w:eastAsia="Times New Roman"/>
      <w:snapToGrid w:val="0"/>
      <w:color w:val="auto"/>
      <w:szCs w:val="20"/>
    </w:rPr>
  </w:style>
  <w:style w:type="paragraph" w:styleId="Footer">
    <w:name w:val="footer"/>
    <w:basedOn w:val="Normal"/>
    <w:link w:val="FooterChar"/>
    <w:uiPriority w:val="99"/>
    <w:unhideWhenUsed/>
    <w:rsid w:val="00BA1E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1E3F"/>
    <w:rPr>
      <w:rFonts w:eastAsia="Times New Roman"/>
      <w:snapToGrid w:val="0"/>
      <w:color w:val="auto"/>
      <w:szCs w:val="20"/>
    </w:rPr>
  </w:style>
  <w:style w:type="paragraph" w:styleId="NormalWeb">
    <w:name w:val="Normal (Web)"/>
    <w:basedOn w:val="Normal"/>
    <w:uiPriority w:val="99"/>
    <w:unhideWhenUsed/>
    <w:qFormat/>
    <w:rsid w:val="00844011"/>
    <w:pPr>
      <w:spacing w:before="100" w:beforeAutospacing="1" w:after="100" w:afterAutospacing="1"/>
    </w:pPr>
    <w:rPr>
      <w:snapToGrid w:val="0"/>
    </w:rPr>
  </w:style>
  <w:style w:type="character" w:customStyle="1" w:styleId="apple-converted-space">
    <w:name w:val="apple-converted-space"/>
    <w:basedOn w:val="DefaultParagraphFont"/>
    <w:rsid w:val="00844011"/>
  </w:style>
  <w:style w:type="paragraph" w:customStyle="1" w:styleId="Cog-bullet">
    <w:name w:val="Cog-bullet"/>
    <w:basedOn w:val="Normal"/>
    <w:rsid w:val="00844011"/>
    <w:pPr>
      <w:keepNext/>
      <w:numPr>
        <w:numId w:val="11"/>
      </w:numPr>
      <w:spacing w:before="60" w:after="60" w:line="260" w:lineRule="atLeast"/>
    </w:pPr>
    <w:rPr>
      <w:rFonts w:ascii="Arial" w:hAnsi="Arial"/>
      <w:snapToGrid w:val="0"/>
      <w:color w:val="000000"/>
      <w:sz w:val="18"/>
    </w:rPr>
  </w:style>
  <w:style w:type="paragraph" w:styleId="PlainText">
    <w:name w:val="Plain Text"/>
    <w:basedOn w:val="Normal"/>
    <w:link w:val="PlainTextChar"/>
    <w:rsid w:val="00844011"/>
    <w:rPr>
      <w:rFonts w:ascii="Courier New" w:hAnsi="Courier New"/>
      <w:snapToGrid w:val="0"/>
      <w:sz w:val="20"/>
    </w:rPr>
  </w:style>
  <w:style w:type="character" w:customStyle="1" w:styleId="PlainTextChar">
    <w:name w:val="Plain Text Char"/>
    <w:basedOn w:val="DefaultParagraphFont"/>
    <w:link w:val="PlainText"/>
    <w:rsid w:val="00844011"/>
    <w:rPr>
      <w:rFonts w:ascii="Courier New" w:eastAsia="Times New Roman" w:hAnsi="Courier New"/>
      <w:color w:val="auto"/>
      <w:sz w:val="20"/>
      <w:szCs w:val="20"/>
    </w:rPr>
  </w:style>
  <w:style w:type="paragraph" w:styleId="BodyText2">
    <w:name w:val="Body Text 2"/>
    <w:basedOn w:val="Normal"/>
    <w:link w:val="BodyText2Char"/>
    <w:unhideWhenUsed/>
    <w:rsid w:val="00844011"/>
    <w:pPr>
      <w:jc w:val="both"/>
    </w:pPr>
    <w:rPr>
      <w:snapToGrid w:val="0"/>
      <w:sz w:val="22"/>
    </w:rPr>
  </w:style>
  <w:style w:type="character" w:customStyle="1" w:styleId="BodyText2Char">
    <w:name w:val="Body Text 2 Char"/>
    <w:basedOn w:val="DefaultParagraphFont"/>
    <w:link w:val="BodyText2"/>
    <w:rsid w:val="00844011"/>
    <w:rPr>
      <w:rFonts w:eastAsia="Times New Roman"/>
      <w:color w:val="auto"/>
      <w:sz w:val="22"/>
    </w:rPr>
  </w:style>
  <w:style w:type="paragraph" w:customStyle="1" w:styleId="NormalVerdana">
    <w:name w:val="Normal + Verdana"/>
    <w:basedOn w:val="Normal"/>
    <w:uiPriority w:val="99"/>
    <w:rsid w:val="00844011"/>
    <w:rPr>
      <w:rFonts w:ascii="Verdana" w:eastAsia="Calibri" w:hAnsi="Verdana"/>
      <w:snapToGrid w:val="0"/>
    </w:rPr>
  </w:style>
  <w:style w:type="character" w:customStyle="1" w:styleId="highlight">
    <w:name w:val="highlight"/>
    <w:basedOn w:val="DefaultParagraphFont"/>
    <w:rsid w:val="001B3DC1"/>
  </w:style>
  <w:style w:type="character" w:styleId="Strong">
    <w:name w:val="Strong"/>
    <w:basedOn w:val="DefaultParagraphFont"/>
    <w:uiPriority w:val="22"/>
    <w:qFormat/>
    <w:rsid w:val="004C3692"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  <w:rsid w:val="00EA1CA9"/>
    <w:rPr>
      <w:rFonts w:ascii="Tahoma" w:eastAsia="Times New Roman" w:hAnsi="Tahoma"/>
      <w:color w:val="auto"/>
      <w:sz w:val="22"/>
      <w:szCs w:val="22"/>
    </w:rPr>
  </w:style>
  <w:style w:type="paragraph" w:customStyle="1" w:styleId="Standard">
    <w:name w:val="Standard"/>
    <w:uiPriority w:val="99"/>
    <w:semiHidden/>
    <w:qFormat/>
    <w:rsid w:val="00AC34B6"/>
    <w:pPr>
      <w:widowControl w:val="0"/>
      <w:suppressAutoHyphens/>
      <w:autoSpaceDN w:val="0"/>
      <w:spacing w:after="0" w:line="240" w:lineRule="auto"/>
      <w:ind w:left="0"/>
    </w:pPr>
    <w:rPr>
      <w:rFonts w:ascii="Liberation Serif" w:eastAsia="Arial Unicode MS" w:hAnsi="Liberation Serif" w:cs="Arial Unicode MS"/>
      <w:color w:val="auto"/>
      <w:kern w:val="3"/>
      <w:lang w:eastAsia="zh-CN" w:bidi="hi-IN"/>
    </w:rPr>
  </w:style>
  <w:style w:type="character" w:customStyle="1" w:styleId="hl">
    <w:name w:val="hl"/>
    <w:basedOn w:val="DefaultParagraphFont"/>
    <w:rsid w:val="00AB0DD4"/>
  </w:style>
  <w:style w:type="character" w:customStyle="1" w:styleId="rezemp-highlightedfield-highlightedterm">
    <w:name w:val="rezemp-highlightedfield-highlightedterm"/>
    <w:basedOn w:val="DefaultParagraphFont"/>
    <w:rsid w:val="00312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1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3242</Words>
  <Characters>18486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Keerthi</vt:lpstr>
    </vt:vector>
  </TitlesOfParts>
  <Company/>
  <LinksUpToDate>false</LinksUpToDate>
  <CharactersWithSpaces>21685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Keerthi</dc:title>
  <dc:subject>Resume-Keerthi</dc:subject>
  <dc:creator>keerthi reddy</dc:creator>
  <cp:keywords>IBM DB2; WMB; WMQ</cp:keywords>
  <cp:lastModifiedBy>Microsoft account</cp:lastModifiedBy>
  <cp:revision>2</cp:revision>
  <dcterms:created xsi:type="dcterms:W3CDTF">2020-08-26T21:18:00Z</dcterms:created>
  <dcterms:modified xsi:type="dcterms:W3CDTF">2020-08-26T21:18:00Z</dcterms:modified>
</cp:coreProperties>
</file>