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12D1F" w:rsidRPr="00A074E5" w:rsidRDefault="00751528">
      <w:pPr>
        <w:rPr>
          <w:rFonts w:ascii="Cambria" w:hAnsi="Cambria"/>
          <w:b/>
          <w:bCs/>
          <w:sz w:val="28"/>
          <w:szCs w:val="22"/>
        </w:rPr>
      </w:pPr>
      <w:r>
        <w:rPr>
          <w:noProof/>
          <w:lang w:val="en-IN" w:eastAsia="en-IN"/>
        </w:rPr>
        <w:drawing>
          <wp:anchor distT="0" distB="0" distL="114300" distR="114300" simplePos="0" relativeHeight="251658240" behindDoc="1" locked="0" layoutInCell="1" allowOverlap="1">
            <wp:simplePos x="0" y="0"/>
            <wp:positionH relativeFrom="column">
              <wp:posOffset>4594225</wp:posOffset>
            </wp:positionH>
            <wp:positionV relativeFrom="paragraph">
              <wp:posOffset>-92075</wp:posOffset>
            </wp:positionV>
            <wp:extent cx="1364615" cy="763270"/>
            <wp:effectExtent l="0" t="0" r="0" b="0"/>
            <wp:wrapNone/>
            <wp:docPr id="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4615" cy="7632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7216" behindDoc="0" locked="0" layoutInCell="1" allowOverlap="1">
            <wp:simplePos x="0" y="0"/>
            <wp:positionH relativeFrom="column">
              <wp:posOffset>3124200</wp:posOffset>
            </wp:positionH>
            <wp:positionV relativeFrom="paragraph">
              <wp:posOffset>-122555</wp:posOffset>
            </wp:positionV>
            <wp:extent cx="1467485" cy="796290"/>
            <wp:effectExtent l="0" t="0" r="0" b="0"/>
            <wp:wrapNone/>
            <wp:docPr id="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7485" cy="79629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D1F" w:rsidRPr="00A074E5">
        <w:rPr>
          <w:rFonts w:ascii="Cambria" w:hAnsi="Cambria"/>
          <w:b/>
          <w:sz w:val="28"/>
        </w:rPr>
        <w:t>ANJANEYAPRASAD CHEEDEPUDI</w:t>
      </w:r>
    </w:p>
    <w:p w:rsidR="00323830" w:rsidRPr="00A074E5" w:rsidRDefault="00751528" w:rsidP="00323830">
      <w:pPr>
        <w:rPr>
          <w:rFonts w:ascii="Cambria" w:hAnsi="Cambria"/>
          <w:b/>
          <w:bCs/>
          <w:sz w:val="24"/>
          <w:szCs w:val="22"/>
        </w:rPr>
      </w:pPr>
      <w:r w:rsidRPr="00F33EE5">
        <w:rPr>
          <w:rFonts w:ascii="Cambria" w:hAnsi="Cambria"/>
          <w:b/>
          <w:noProof/>
          <w:sz w:val="21"/>
          <w:lang w:val="en-IN" w:eastAsia="en-IN"/>
        </w:rPr>
        <w:drawing>
          <wp:inline distT="0" distB="0" distL="0" distR="0">
            <wp:extent cx="104775" cy="8255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 cy="82550"/>
                    </a:xfrm>
                    <a:prstGeom prst="rect">
                      <a:avLst/>
                    </a:prstGeom>
                    <a:noFill/>
                    <a:ln>
                      <a:noFill/>
                    </a:ln>
                  </pic:spPr>
                </pic:pic>
              </a:graphicData>
            </a:graphic>
          </wp:inline>
        </w:drawing>
      </w:r>
      <w:r w:rsidR="007B6A96" w:rsidRPr="00A074E5">
        <w:rPr>
          <w:rFonts w:ascii="Cambria" w:hAnsi="Cambria"/>
          <w:b/>
          <w:bCs/>
          <w:sz w:val="24"/>
          <w:szCs w:val="22"/>
        </w:rPr>
        <w:t>:</w:t>
      </w:r>
      <w:r w:rsidR="007B6A96" w:rsidRPr="00A074E5">
        <w:rPr>
          <w:rFonts w:ascii="Cambria" w:hAnsi="Cambria"/>
          <w:b/>
          <w:sz w:val="21"/>
        </w:rPr>
        <w:t xml:space="preserve"> </w:t>
      </w:r>
      <w:bookmarkStart w:id="0" w:name="_GoBack"/>
      <w:r w:rsidR="007B6A96" w:rsidRPr="00792D48">
        <w:rPr>
          <w:rStyle w:val="Hyperlink"/>
          <w:rFonts w:ascii="Cambria" w:hAnsi="Cambria"/>
          <w:sz w:val="21"/>
        </w:rPr>
        <w:t>anjaneyaprasad.ch@gmail.com</w:t>
      </w:r>
      <w:bookmarkEnd w:id="0"/>
      <w:r w:rsidR="00323830" w:rsidRPr="00A074E5">
        <w:rPr>
          <w:rFonts w:ascii="Cambria" w:hAnsi="Cambria"/>
          <w:sz w:val="21"/>
        </w:rPr>
        <w:tab/>
      </w:r>
      <w:r w:rsidR="00323830" w:rsidRPr="00A074E5">
        <w:rPr>
          <w:rFonts w:ascii="Cambria" w:hAnsi="Cambria"/>
          <w:sz w:val="21"/>
        </w:rPr>
        <w:tab/>
      </w:r>
      <w:r w:rsidR="00323830" w:rsidRPr="00A074E5">
        <w:rPr>
          <w:rFonts w:ascii="Cambria" w:hAnsi="Cambria"/>
          <w:sz w:val="21"/>
        </w:rPr>
        <w:tab/>
      </w:r>
      <w:r w:rsidR="00323830" w:rsidRPr="00A074E5">
        <w:rPr>
          <w:rFonts w:ascii="Cambria" w:hAnsi="Cambria"/>
          <w:sz w:val="21"/>
        </w:rPr>
        <w:tab/>
      </w:r>
      <w:r w:rsidR="00323830" w:rsidRPr="00A074E5">
        <w:rPr>
          <w:rFonts w:ascii="Cambria" w:hAnsi="Cambria"/>
          <w:sz w:val="21"/>
        </w:rPr>
        <w:tab/>
      </w:r>
      <w:r w:rsidR="00323830" w:rsidRPr="00A074E5">
        <w:rPr>
          <w:rFonts w:ascii="Cambria" w:hAnsi="Cambria"/>
          <w:sz w:val="21"/>
        </w:rPr>
        <w:tab/>
        <w:t xml:space="preserve">           </w:t>
      </w:r>
    </w:p>
    <w:p w:rsidR="00DD163F" w:rsidRPr="00A074E5" w:rsidRDefault="00751528" w:rsidP="00DD163F">
      <w:pPr>
        <w:rPr>
          <w:rFonts w:ascii="Cambria" w:hAnsi="Cambria"/>
          <w:b/>
          <w:sz w:val="28"/>
          <w:szCs w:val="24"/>
        </w:rPr>
      </w:pPr>
      <w:r w:rsidRPr="0090495B">
        <w:rPr>
          <w:rFonts w:ascii="Cambria" w:hAnsi="Cambria"/>
          <w:b/>
          <w:bCs/>
          <w:noProof/>
          <w:sz w:val="24"/>
          <w:szCs w:val="22"/>
          <w:lang w:val="en-IN" w:eastAsia="en-IN"/>
        </w:rPr>
        <w:drawing>
          <wp:inline distT="0" distB="0" distL="0" distR="0">
            <wp:extent cx="104775" cy="104775"/>
            <wp:effectExtent l="0" t="0" r="0" b="0"/>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00DD163F" w:rsidRPr="00A074E5">
        <w:rPr>
          <w:rFonts w:ascii="Cambria" w:hAnsi="Cambria"/>
          <w:b/>
          <w:bCs/>
          <w:sz w:val="24"/>
          <w:szCs w:val="22"/>
        </w:rPr>
        <w:t>:</w:t>
      </w:r>
      <w:r w:rsidR="00DD163F" w:rsidRPr="00A074E5">
        <w:rPr>
          <w:rFonts w:ascii="Cambria" w:hAnsi="Cambria"/>
          <w:b/>
          <w:sz w:val="21"/>
        </w:rPr>
        <w:t xml:space="preserve"> (</w:t>
      </w:r>
      <w:r w:rsidR="0059142D" w:rsidRPr="00A074E5">
        <w:rPr>
          <w:rFonts w:ascii="Cambria" w:hAnsi="Cambria"/>
          <w:b/>
          <w:sz w:val="28"/>
          <w:szCs w:val="24"/>
        </w:rPr>
        <w:t>469</w:t>
      </w:r>
      <w:r w:rsidR="007B6A96" w:rsidRPr="00A074E5">
        <w:rPr>
          <w:rFonts w:ascii="Cambria" w:hAnsi="Cambria"/>
          <w:b/>
          <w:sz w:val="28"/>
          <w:szCs w:val="24"/>
        </w:rPr>
        <w:t>)-3</w:t>
      </w:r>
      <w:r w:rsidR="0059142D" w:rsidRPr="00A074E5">
        <w:rPr>
          <w:rFonts w:ascii="Cambria" w:hAnsi="Cambria"/>
          <w:b/>
          <w:sz w:val="28"/>
          <w:szCs w:val="24"/>
        </w:rPr>
        <w:t>52</w:t>
      </w:r>
      <w:r w:rsidR="007B6A96" w:rsidRPr="00A074E5">
        <w:rPr>
          <w:rFonts w:ascii="Cambria" w:hAnsi="Cambria"/>
          <w:b/>
          <w:sz w:val="28"/>
          <w:szCs w:val="24"/>
        </w:rPr>
        <w:t>-</w:t>
      </w:r>
      <w:r w:rsidR="0059142D" w:rsidRPr="00A074E5">
        <w:rPr>
          <w:rFonts w:ascii="Cambria" w:hAnsi="Cambria"/>
          <w:b/>
          <w:sz w:val="28"/>
          <w:szCs w:val="24"/>
        </w:rPr>
        <w:t>7440</w:t>
      </w:r>
    </w:p>
    <w:p w:rsidR="00DD163F" w:rsidRPr="00A074E5" w:rsidRDefault="00DD163F" w:rsidP="00DD163F">
      <w:pPr>
        <w:rPr>
          <w:rFonts w:ascii="Cambria" w:hAnsi="Cambria"/>
          <w:b/>
          <w:sz w:val="24"/>
          <w:szCs w:val="24"/>
        </w:rPr>
      </w:pPr>
    </w:p>
    <w:p w:rsidR="007B6A96" w:rsidRPr="00A074E5" w:rsidRDefault="008866BB" w:rsidP="00DD163F">
      <w:pPr>
        <w:pBdr>
          <w:top w:val="single" w:sz="4" w:space="0" w:color="000000"/>
        </w:pBdr>
        <w:rPr>
          <w:rFonts w:ascii="Cambria" w:hAnsi="Cambria" w:cs="Calibri"/>
          <w:bCs/>
        </w:rPr>
      </w:pPr>
      <w:r w:rsidRPr="00A074E5">
        <w:rPr>
          <w:rFonts w:ascii="Cambria" w:hAnsi="Cambria"/>
          <w:b/>
          <w:u w:val="single"/>
        </w:rPr>
        <w:t xml:space="preserve">Microsoft Certified </w:t>
      </w:r>
      <w:r w:rsidR="00C868DC" w:rsidRPr="00A074E5">
        <w:rPr>
          <w:rFonts w:ascii="Cambria" w:hAnsi="Cambria"/>
          <w:b/>
          <w:u w:val="single"/>
        </w:rPr>
        <w:t>Solution Expert</w:t>
      </w:r>
      <w:r w:rsidRPr="00A074E5">
        <w:rPr>
          <w:rFonts w:ascii="Cambria" w:hAnsi="Cambria"/>
        </w:rPr>
        <w:t xml:space="preserve"> </w:t>
      </w:r>
      <w:r w:rsidRPr="00A074E5">
        <w:rPr>
          <w:rFonts w:ascii="Cambria" w:hAnsi="Cambria" w:cs="Calibri"/>
          <w:bCs/>
        </w:rPr>
        <w:t xml:space="preserve">with domain knowledge in </w:t>
      </w:r>
      <w:r w:rsidR="00C868DC" w:rsidRPr="00A074E5">
        <w:rPr>
          <w:rFonts w:ascii="Cambria" w:hAnsi="Cambria" w:cs="Calibri"/>
          <w:bCs/>
        </w:rPr>
        <w:t xml:space="preserve">Marketing, Sales, </w:t>
      </w:r>
      <w:r w:rsidRPr="00A074E5">
        <w:rPr>
          <w:rFonts w:ascii="Cambria" w:hAnsi="Cambria" w:cs="Calibri"/>
          <w:bCs/>
        </w:rPr>
        <w:t>Finance, Auto Insurance</w:t>
      </w:r>
      <w:r w:rsidR="007F1419" w:rsidRPr="00A074E5">
        <w:rPr>
          <w:rFonts w:ascii="Cambria" w:hAnsi="Cambria" w:cs="Calibri"/>
          <w:bCs/>
        </w:rPr>
        <w:t xml:space="preserve">, </w:t>
      </w:r>
      <w:r w:rsidRPr="00A074E5">
        <w:rPr>
          <w:rFonts w:ascii="Cambria" w:hAnsi="Cambria" w:cs="Calibri"/>
          <w:bCs/>
        </w:rPr>
        <w:t>Life Insurance</w:t>
      </w:r>
      <w:r w:rsidR="007F1419" w:rsidRPr="00A074E5">
        <w:rPr>
          <w:rFonts w:ascii="Cambria" w:hAnsi="Cambria" w:cs="Calibri"/>
          <w:bCs/>
        </w:rPr>
        <w:t xml:space="preserve">, </w:t>
      </w:r>
      <w:r w:rsidR="009D4EAF" w:rsidRPr="00A074E5">
        <w:rPr>
          <w:rFonts w:ascii="Cambria" w:hAnsi="Cambria" w:cs="Calibri"/>
          <w:bCs/>
        </w:rPr>
        <w:t>Energy</w:t>
      </w:r>
      <w:r w:rsidR="007F1419" w:rsidRPr="00A074E5">
        <w:rPr>
          <w:rFonts w:ascii="Cambria" w:hAnsi="Cambria" w:cs="Calibri"/>
          <w:bCs/>
        </w:rPr>
        <w:t>, Oil</w:t>
      </w:r>
      <w:r w:rsidR="00607B00">
        <w:rPr>
          <w:rFonts w:ascii="Cambria" w:hAnsi="Cambria" w:cs="Calibri"/>
          <w:bCs/>
        </w:rPr>
        <w:t>,</w:t>
      </w:r>
      <w:r w:rsidR="00C27648">
        <w:rPr>
          <w:rFonts w:ascii="Cambria" w:hAnsi="Cambria" w:cs="Calibri"/>
          <w:bCs/>
        </w:rPr>
        <w:t xml:space="preserve"> </w:t>
      </w:r>
      <w:r w:rsidR="00416911">
        <w:rPr>
          <w:rFonts w:ascii="Cambria" w:hAnsi="Cambria" w:cs="Calibri"/>
          <w:bCs/>
        </w:rPr>
        <w:t>Pharma</w:t>
      </w:r>
      <w:r w:rsidR="007F1419" w:rsidRPr="00A074E5">
        <w:rPr>
          <w:rFonts w:ascii="Cambria" w:hAnsi="Cambria" w:cs="Calibri"/>
          <w:bCs/>
        </w:rPr>
        <w:t xml:space="preserve"> and Beverages</w:t>
      </w:r>
      <w:r w:rsidRPr="00A074E5">
        <w:rPr>
          <w:rFonts w:ascii="Cambria" w:hAnsi="Cambria" w:cs="Calibri"/>
          <w:bCs/>
        </w:rPr>
        <w:t>.</w:t>
      </w:r>
    </w:p>
    <w:p w:rsidR="007B6A96" w:rsidRPr="00A074E5" w:rsidRDefault="00E42CAB">
      <w:pPr>
        <w:pStyle w:val="BodyText3"/>
        <w:shd w:val="clear" w:color="auto" w:fill="C0C0C0"/>
        <w:tabs>
          <w:tab w:val="left" w:pos="1800"/>
          <w:tab w:val="left" w:pos="8100"/>
        </w:tabs>
        <w:rPr>
          <w:rFonts w:ascii="Cambria" w:hAnsi="Cambria" w:cs="Arial"/>
          <w:b/>
          <w:sz w:val="20"/>
          <w:szCs w:val="20"/>
        </w:rPr>
      </w:pPr>
      <w:r w:rsidRPr="00A074E5">
        <w:rPr>
          <w:rFonts w:ascii="Cambria" w:hAnsi="Cambria" w:cs="Arial"/>
          <w:b/>
          <w:sz w:val="20"/>
          <w:szCs w:val="20"/>
        </w:rPr>
        <w:t xml:space="preserve">PROFESSIONAL </w:t>
      </w:r>
      <w:r w:rsidR="007B6A96" w:rsidRPr="00A074E5">
        <w:rPr>
          <w:rFonts w:ascii="Cambria" w:hAnsi="Cambria" w:cs="Arial"/>
          <w:b/>
          <w:sz w:val="20"/>
          <w:szCs w:val="20"/>
        </w:rPr>
        <w:t xml:space="preserve">SUMMARY                                                                                                             </w:t>
      </w:r>
    </w:p>
    <w:p w:rsidR="007B6A96" w:rsidRPr="00A074E5" w:rsidRDefault="008866BB" w:rsidP="008866BB">
      <w:pPr>
        <w:numPr>
          <w:ilvl w:val="0"/>
          <w:numId w:val="22"/>
        </w:numPr>
        <w:jc w:val="both"/>
        <w:rPr>
          <w:rFonts w:ascii="Cambria" w:hAnsi="Cambria" w:cs="Calibri"/>
        </w:rPr>
      </w:pPr>
      <w:r w:rsidRPr="00A074E5">
        <w:rPr>
          <w:rFonts w:ascii="Cambria" w:hAnsi="Cambria" w:cs="Calibri"/>
          <w:b/>
        </w:rPr>
        <w:t xml:space="preserve">Microsoft Certified </w:t>
      </w:r>
      <w:r w:rsidR="00C868DC" w:rsidRPr="00A074E5">
        <w:rPr>
          <w:rFonts w:ascii="Cambria" w:hAnsi="Cambria" w:cs="Calibri"/>
          <w:b/>
        </w:rPr>
        <w:t>Solution Expert</w:t>
      </w:r>
      <w:r w:rsidRPr="00A074E5">
        <w:rPr>
          <w:rFonts w:ascii="Cambria" w:hAnsi="Cambria" w:cs="Calibri"/>
        </w:rPr>
        <w:t xml:space="preserve"> with </w:t>
      </w:r>
      <w:r w:rsidR="001D52F3" w:rsidRPr="00A074E5">
        <w:rPr>
          <w:rFonts w:ascii="Cambria" w:hAnsi="Cambria" w:cs="Calibri"/>
          <w:b/>
        </w:rPr>
        <w:t>1</w:t>
      </w:r>
      <w:r w:rsidR="00C868DC" w:rsidRPr="00A074E5">
        <w:rPr>
          <w:rFonts w:ascii="Cambria" w:hAnsi="Cambria" w:cs="Calibri"/>
          <w:b/>
        </w:rPr>
        <w:t>4</w:t>
      </w:r>
      <w:r w:rsidR="00547142" w:rsidRPr="00A074E5">
        <w:rPr>
          <w:rFonts w:ascii="Cambria" w:hAnsi="Cambria" w:cs="Calibri"/>
          <w:b/>
        </w:rPr>
        <w:t>+</w:t>
      </w:r>
      <w:r w:rsidRPr="00A074E5">
        <w:rPr>
          <w:rFonts w:ascii="Cambria" w:hAnsi="Cambria" w:cs="Calibri"/>
          <w:b/>
        </w:rPr>
        <w:t xml:space="preserve"> years</w:t>
      </w:r>
      <w:r w:rsidRPr="00A074E5">
        <w:rPr>
          <w:rFonts w:ascii="Cambria" w:hAnsi="Cambria" w:cs="Calibri"/>
        </w:rPr>
        <w:t xml:space="preserve"> of software experience in </w:t>
      </w:r>
      <w:r w:rsidR="0015782D" w:rsidRPr="00A074E5">
        <w:rPr>
          <w:rFonts w:ascii="Cambria" w:hAnsi="Cambria" w:cs="Calibri"/>
          <w:b/>
        </w:rPr>
        <w:t>A</w:t>
      </w:r>
      <w:r w:rsidR="00C868DC" w:rsidRPr="00A074E5">
        <w:rPr>
          <w:rFonts w:ascii="Cambria" w:hAnsi="Cambria" w:cs="Calibri"/>
          <w:b/>
        </w:rPr>
        <w:t>rchitecting, A</w:t>
      </w:r>
      <w:r w:rsidR="0015782D" w:rsidRPr="00A074E5">
        <w:rPr>
          <w:rFonts w:ascii="Cambria" w:hAnsi="Cambria" w:cs="Calibri"/>
          <w:b/>
        </w:rPr>
        <w:t>dministration</w:t>
      </w:r>
      <w:r w:rsidR="0015782D" w:rsidRPr="00A074E5">
        <w:rPr>
          <w:rFonts w:ascii="Cambria" w:hAnsi="Cambria" w:cs="Calibri"/>
        </w:rPr>
        <w:t xml:space="preserve">, </w:t>
      </w:r>
      <w:r w:rsidRPr="00A074E5">
        <w:rPr>
          <w:rFonts w:ascii="Cambria" w:hAnsi="Cambria" w:cs="Calibri"/>
          <w:b/>
        </w:rPr>
        <w:t>Design</w:t>
      </w:r>
      <w:r w:rsidRPr="00A074E5">
        <w:rPr>
          <w:rFonts w:ascii="Cambria" w:hAnsi="Cambria" w:cs="Calibri"/>
        </w:rPr>
        <w:t xml:space="preserve">, </w:t>
      </w:r>
      <w:r w:rsidRPr="00A074E5">
        <w:rPr>
          <w:rFonts w:ascii="Cambria" w:hAnsi="Cambria" w:cs="Calibri"/>
          <w:b/>
        </w:rPr>
        <w:t>Development</w:t>
      </w:r>
      <w:r w:rsidRPr="00A074E5">
        <w:rPr>
          <w:rFonts w:ascii="Cambria" w:hAnsi="Cambria" w:cs="Calibri"/>
        </w:rPr>
        <w:t xml:space="preserve">, </w:t>
      </w:r>
      <w:r w:rsidRPr="00A074E5">
        <w:rPr>
          <w:rFonts w:ascii="Cambria" w:hAnsi="Cambria" w:cs="Calibri"/>
          <w:b/>
        </w:rPr>
        <w:t>Implementation</w:t>
      </w:r>
      <w:r w:rsidRPr="00A074E5">
        <w:rPr>
          <w:rFonts w:ascii="Cambria" w:hAnsi="Cambria" w:cs="Calibri"/>
        </w:rPr>
        <w:t xml:space="preserve"> and </w:t>
      </w:r>
      <w:r w:rsidRPr="00A074E5">
        <w:rPr>
          <w:rFonts w:ascii="Cambria" w:hAnsi="Cambria" w:cs="Calibri"/>
          <w:b/>
        </w:rPr>
        <w:t>Testing</w:t>
      </w:r>
      <w:r w:rsidRPr="00A074E5">
        <w:rPr>
          <w:rFonts w:ascii="Cambria" w:hAnsi="Cambria" w:cs="Calibri"/>
        </w:rPr>
        <w:t xml:space="preserve"> of </w:t>
      </w:r>
      <w:r w:rsidR="00225EF9" w:rsidRPr="00A074E5">
        <w:rPr>
          <w:rFonts w:ascii="Cambria" w:hAnsi="Cambria" w:cs="Calibri"/>
          <w:b/>
        </w:rPr>
        <w:t>SharePoint Online</w:t>
      </w:r>
      <w:r w:rsidR="00E43697" w:rsidRPr="00A074E5">
        <w:rPr>
          <w:rFonts w:ascii="Cambria" w:hAnsi="Cambria" w:cs="Calibri"/>
          <w:b/>
        </w:rPr>
        <w:t>[O365]</w:t>
      </w:r>
      <w:r w:rsidR="00C27648">
        <w:rPr>
          <w:rFonts w:ascii="Cambria" w:hAnsi="Cambria" w:cs="Calibri"/>
          <w:b/>
        </w:rPr>
        <w:t xml:space="preserve">, SharePoint OnPremise with </w:t>
      </w:r>
      <w:r w:rsidR="00225EF9" w:rsidRPr="00A074E5">
        <w:rPr>
          <w:rFonts w:ascii="Cambria" w:hAnsi="Cambria" w:cs="Calibri"/>
          <w:b/>
        </w:rPr>
        <w:t>201</w:t>
      </w:r>
      <w:r w:rsidR="00A10C32" w:rsidRPr="00A074E5">
        <w:rPr>
          <w:rFonts w:ascii="Cambria" w:hAnsi="Cambria" w:cs="Calibri"/>
          <w:b/>
        </w:rPr>
        <w:t>9</w:t>
      </w:r>
      <w:r w:rsidR="00C868DC" w:rsidRPr="00A074E5">
        <w:rPr>
          <w:rFonts w:ascii="Cambria" w:hAnsi="Cambria" w:cs="Calibri"/>
          <w:b/>
        </w:rPr>
        <w:t>/2016/201</w:t>
      </w:r>
      <w:r w:rsidR="00225EF9" w:rsidRPr="00A074E5">
        <w:rPr>
          <w:rFonts w:ascii="Cambria" w:hAnsi="Cambria" w:cs="Calibri"/>
          <w:b/>
        </w:rPr>
        <w:t>3/2010/2007</w:t>
      </w:r>
      <w:r w:rsidR="00225EF9" w:rsidRPr="00A074E5">
        <w:rPr>
          <w:rFonts w:ascii="Cambria" w:hAnsi="Cambria" w:cs="Calibri"/>
        </w:rPr>
        <w:t xml:space="preserve"> Publishing portals, Content Management </w:t>
      </w:r>
      <w:r w:rsidR="00C27648">
        <w:rPr>
          <w:rFonts w:ascii="Cambria" w:hAnsi="Cambria" w:cs="Calibri"/>
        </w:rPr>
        <w:t>and Web based applications.</w:t>
      </w:r>
    </w:p>
    <w:p w:rsidR="007B6A96" w:rsidRPr="00A074E5" w:rsidRDefault="007B6A96" w:rsidP="00E42CAB">
      <w:pPr>
        <w:numPr>
          <w:ilvl w:val="0"/>
          <w:numId w:val="22"/>
        </w:numPr>
        <w:jc w:val="both"/>
        <w:rPr>
          <w:rFonts w:ascii="Cambria" w:hAnsi="Cambria" w:cs="Calibri"/>
        </w:rPr>
      </w:pPr>
      <w:r w:rsidRPr="00A074E5">
        <w:rPr>
          <w:rFonts w:ascii="Cambria" w:hAnsi="Cambria" w:cs="Calibri"/>
        </w:rPr>
        <w:t xml:space="preserve">Around </w:t>
      </w:r>
      <w:r w:rsidR="00C868DC" w:rsidRPr="00A074E5">
        <w:rPr>
          <w:rFonts w:ascii="Cambria" w:hAnsi="Cambria" w:cs="Calibri"/>
          <w:b/>
        </w:rPr>
        <w:t>11</w:t>
      </w:r>
      <w:r w:rsidR="001D52F3" w:rsidRPr="00A074E5">
        <w:rPr>
          <w:rFonts w:ascii="Cambria" w:hAnsi="Cambria" w:cs="Calibri"/>
          <w:b/>
        </w:rPr>
        <w:t>+</w:t>
      </w:r>
      <w:r w:rsidRPr="00A074E5">
        <w:rPr>
          <w:rFonts w:ascii="Cambria" w:hAnsi="Cambria" w:cs="Calibri"/>
          <w:b/>
          <w:bCs/>
        </w:rPr>
        <w:t xml:space="preserve"> years </w:t>
      </w:r>
      <w:r w:rsidRPr="00A074E5">
        <w:rPr>
          <w:rFonts w:ascii="Cambria" w:hAnsi="Cambria" w:cs="Calibri"/>
        </w:rPr>
        <w:t xml:space="preserve">of experience as </w:t>
      </w:r>
      <w:r w:rsidRPr="00A074E5">
        <w:rPr>
          <w:rFonts w:ascii="Cambria" w:hAnsi="Cambria" w:cs="Calibri"/>
          <w:b/>
          <w:bCs/>
        </w:rPr>
        <w:t>SharePo</w:t>
      </w:r>
      <w:r w:rsidR="003C5DF3" w:rsidRPr="00A074E5">
        <w:rPr>
          <w:rFonts w:ascii="Cambria" w:hAnsi="Cambria" w:cs="Calibri"/>
          <w:b/>
          <w:bCs/>
        </w:rPr>
        <w:t>int</w:t>
      </w:r>
      <w:r w:rsidR="00225EF9" w:rsidRPr="00A074E5">
        <w:rPr>
          <w:rFonts w:ascii="Cambria" w:hAnsi="Cambria" w:cs="Calibri"/>
          <w:b/>
          <w:bCs/>
        </w:rPr>
        <w:t xml:space="preserve"> </w:t>
      </w:r>
      <w:r w:rsidR="00225EF9" w:rsidRPr="00A074E5">
        <w:rPr>
          <w:rFonts w:ascii="Cambria" w:hAnsi="Cambria" w:cs="Calibri"/>
          <w:b/>
        </w:rPr>
        <w:t>Online</w:t>
      </w:r>
      <w:r w:rsidR="00F86720" w:rsidRPr="00A074E5">
        <w:rPr>
          <w:rFonts w:ascii="Cambria" w:hAnsi="Cambria" w:cs="Calibri"/>
          <w:b/>
        </w:rPr>
        <w:t>[O365]</w:t>
      </w:r>
      <w:r w:rsidR="00C27648">
        <w:rPr>
          <w:rFonts w:ascii="Cambria" w:hAnsi="Cambria" w:cs="Calibri"/>
          <w:b/>
        </w:rPr>
        <w:t xml:space="preserve">, SharePoint OnPremise with </w:t>
      </w:r>
      <w:r w:rsidR="00C868DC" w:rsidRPr="00A074E5">
        <w:rPr>
          <w:rFonts w:ascii="Cambria" w:hAnsi="Cambria" w:cs="Calibri"/>
          <w:b/>
        </w:rPr>
        <w:t>2019[TAP]/2016/</w:t>
      </w:r>
      <w:r w:rsidR="00225EF9" w:rsidRPr="00A074E5">
        <w:rPr>
          <w:rFonts w:ascii="Cambria" w:hAnsi="Cambria" w:cs="Calibri"/>
          <w:b/>
        </w:rPr>
        <w:t>2013/2010/</w:t>
      </w:r>
      <w:r w:rsidR="00C868DC" w:rsidRPr="00A074E5">
        <w:rPr>
          <w:rFonts w:ascii="Cambria" w:hAnsi="Cambria" w:cs="Calibri"/>
          <w:b/>
        </w:rPr>
        <w:t xml:space="preserve"> </w:t>
      </w:r>
      <w:r w:rsidR="00225EF9" w:rsidRPr="00A074E5">
        <w:rPr>
          <w:rFonts w:ascii="Cambria" w:hAnsi="Cambria" w:cs="Calibri"/>
          <w:b/>
        </w:rPr>
        <w:t>2007</w:t>
      </w:r>
      <w:r w:rsidR="003C5DF3" w:rsidRPr="00A074E5">
        <w:rPr>
          <w:rFonts w:ascii="Cambria" w:hAnsi="Cambria" w:cs="Calibri"/>
          <w:b/>
          <w:bCs/>
        </w:rPr>
        <w:t xml:space="preserve"> </w:t>
      </w:r>
      <w:r w:rsidR="00C868DC" w:rsidRPr="00A074E5">
        <w:rPr>
          <w:rFonts w:ascii="Cambria" w:hAnsi="Cambria" w:cs="Calibri"/>
          <w:b/>
          <w:bCs/>
        </w:rPr>
        <w:t xml:space="preserve">Solution Architect, Server Administrator </w:t>
      </w:r>
      <w:r w:rsidR="00225EF9" w:rsidRPr="00A074E5">
        <w:rPr>
          <w:rFonts w:ascii="Cambria" w:hAnsi="Cambria" w:cs="Calibri"/>
          <w:b/>
          <w:bCs/>
        </w:rPr>
        <w:t xml:space="preserve">and </w:t>
      </w:r>
      <w:r w:rsidR="003C5DF3" w:rsidRPr="00A074E5">
        <w:rPr>
          <w:rFonts w:ascii="Cambria" w:hAnsi="Cambria" w:cs="Calibri"/>
          <w:b/>
          <w:bCs/>
        </w:rPr>
        <w:t xml:space="preserve">Developer </w:t>
      </w:r>
      <w:r w:rsidR="00225EF9" w:rsidRPr="00A074E5">
        <w:rPr>
          <w:rFonts w:ascii="Cambria" w:hAnsi="Cambria" w:cs="Calibri"/>
        </w:rPr>
        <w:t>for</w:t>
      </w:r>
      <w:r w:rsidRPr="00A074E5">
        <w:rPr>
          <w:rFonts w:ascii="Cambria" w:hAnsi="Cambria" w:cs="Calibri"/>
        </w:rPr>
        <w:t xml:space="preserve"> </w:t>
      </w:r>
      <w:r w:rsidR="00225EF9" w:rsidRPr="00A074E5">
        <w:rPr>
          <w:rFonts w:ascii="Cambria" w:hAnsi="Cambria" w:cs="Calibri"/>
          <w:b/>
        </w:rPr>
        <w:t xml:space="preserve">External portals </w:t>
      </w:r>
      <w:r w:rsidR="00225EF9" w:rsidRPr="00A074E5">
        <w:rPr>
          <w:rFonts w:ascii="Cambria" w:hAnsi="Cambria" w:cs="Calibri"/>
        </w:rPr>
        <w:t xml:space="preserve">and </w:t>
      </w:r>
      <w:r w:rsidR="00225EF9" w:rsidRPr="00A074E5">
        <w:rPr>
          <w:rFonts w:ascii="Cambria" w:hAnsi="Cambria" w:cs="Calibri"/>
          <w:b/>
        </w:rPr>
        <w:t>Internal</w:t>
      </w:r>
      <w:r w:rsidRPr="00A074E5">
        <w:rPr>
          <w:rFonts w:ascii="Cambria" w:hAnsi="Cambria" w:cs="Calibri"/>
          <w:b/>
        </w:rPr>
        <w:t xml:space="preserve"> Collaboration Applications</w:t>
      </w:r>
      <w:r w:rsidRPr="00A074E5">
        <w:rPr>
          <w:rFonts w:ascii="Cambria" w:hAnsi="Cambria" w:cs="Calibri"/>
        </w:rPr>
        <w:t xml:space="preserve">, </w:t>
      </w:r>
      <w:r w:rsidRPr="00A074E5">
        <w:rPr>
          <w:rFonts w:ascii="Cambria" w:hAnsi="Cambria" w:cs="Calibri"/>
          <w:b/>
          <w:bCs/>
        </w:rPr>
        <w:t>Custom Workflows</w:t>
      </w:r>
      <w:r w:rsidRPr="00A074E5">
        <w:rPr>
          <w:rFonts w:ascii="Cambria" w:hAnsi="Cambria" w:cs="Calibri"/>
        </w:rPr>
        <w:t xml:space="preserve">, </w:t>
      </w:r>
      <w:r w:rsidRPr="00A074E5">
        <w:rPr>
          <w:rFonts w:ascii="Cambria" w:hAnsi="Cambria" w:cs="Calibri"/>
          <w:b/>
          <w:bCs/>
        </w:rPr>
        <w:t>Custom Web Parts</w:t>
      </w:r>
      <w:r w:rsidRPr="00A074E5">
        <w:rPr>
          <w:rFonts w:ascii="Cambria" w:hAnsi="Cambria" w:cs="Calibri"/>
        </w:rPr>
        <w:t xml:space="preserve">, </w:t>
      </w:r>
      <w:r w:rsidRPr="00A074E5">
        <w:rPr>
          <w:rFonts w:ascii="Cambria" w:hAnsi="Cambria" w:cs="Calibri"/>
          <w:b/>
          <w:bCs/>
        </w:rPr>
        <w:t>Content Types</w:t>
      </w:r>
      <w:r w:rsidRPr="00A074E5">
        <w:rPr>
          <w:rFonts w:ascii="Cambria" w:hAnsi="Cambria" w:cs="Calibri"/>
        </w:rPr>
        <w:t>,</w:t>
      </w:r>
      <w:r w:rsidR="00C27648">
        <w:rPr>
          <w:rFonts w:ascii="Cambria" w:hAnsi="Cambria" w:cs="Calibri"/>
        </w:rPr>
        <w:t xml:space="preserve"> </w:t>
      </w:r>
      <w:r w:rsidR="00C27648" w:rsidRPr="00C27648">
        <w:rPr>
          <w:rFonts w:ascii="Cambria" w:hAnsi="Cambria" w:cs="Calibri"/>
          <w:b/>
        </w:rPr>
        <w:t>Search</w:t>
      </w:r>
      <w:r w:rsidR="00C27648">
        <w:rPr>
          <w:rFonts w:ascii="Cambria" w:hAnsi="Cambria" w:cs="Calibri"/>
        </w:rPr>
        <w:t xml:space="preserve">, </w:t>
      </w:r>
      <w:r w:rsidRPr="00C27648">
        <w:rPr>
          <w:rFonts w:ascii="Cambria" w:hAnsi="Cambria" w:cs="Calibri"/>
          <w:b/>
        </w:rPr>
        <w:t>Document</w:t>
      </w:r>
      <w:r w:rsidRPr="00A074E5">
        <w:rPr>
          <w:rFonts w:ascii="Cambria" w:hAnsi="Cambria" w:cs="Calibri"/>
        </w:rPr>
        <w:t xml:space="preserve"> </w:t>
      </w:r>
      <w:r w:rsidRPr="00C27648">
        <w:rPr>
          <w:rFonts w:ascii="Cambria" w:hAnsi="Cambria" w:cs="Calibri"/>
          <w:b/>
        </w:rPr>
        <w:t>Libraries</w:t>
      </w:r>
      <w:r w:rsidRPr="00A074E5">
        <w:rPr>
          <w:rFonts w:ascii="Cambria" w:hAnsi="Cambria" w:cs="Calibri"/>
        </w:rPr>
        <w:t xml:space="preserve"> and </w:t>
      </w:r>
      <w:r w:rsidRPr="00C27648">
        <w:rPr>
          <w:rFonts w:ascii="Cambria" w:hAnsi="Cambria" w:cs="Calibri"/>
          <w:b/>
        </w:rPr>
        <w:t>Lists</w:t>
      </w:r>
      <w:r w:rsidR="00C27648">
        <w:rPr>
          <w:rFonts w:ascii="Cambria" w:hAnsi="Cambria" w:cs="Calibri"/>
        </w:rPr>
        <w:t>.</w:t>
      </w:r>
    </w:p>
    <w:p w:rsidR="007B6A96" w:rsidRPr="00A074E5" w:rsidRDefault="00225EF9" w:rsidP="00E42CAB">
      <w:pPr>
        <w:numPr>
          <w:ilvl w:val="0"/>
          <w:numId w:val="22"/>
        </w:numPr>
        <w:jc w:val="both"/>
        <w:rPr>
          <w:rFonts w:ascii="Cambria" w:hAnsi="Cambria" w:cs="Calibri"/>
        </w:rPr>
      </w:pPr>
      <w:r w:rsidRPr="00A074E5">
        <w:rPr>
          <w:rFonts w:ascii="Cambria" w:hAnsi="Cambria" w:cs="Calibri"/>
        </w:rPr>
        <w:t>Specialized</w:t>
      </w:r>
      <w:r w:rsidR="007B6A96" w:rsidRPr="00A074E5">
        <w:rPr>
          <w:rFonts w:ascii="Cambria" w:hAnsi="Cambria" w:cs="Calibri"/>
        </w:rPr>
        <w:t xml:space="preserve"> in </w:t>
      </w:r>
      <w:r w:rsidR="005D5FDD" w:rsidRPr="00A074E5">
        <w:rPr>
          <w:rFonts w:ascii="Cambria" w:hAnsi="Cambria" w:cs="Calibri"/>
          <w:b/>
        </w:rPr>
        <w:t>Administrating, Designing, Architecting, Developing</w:t>
      </w:r>
      <w:r w:rsidR="007B6A96" w:rsidRPr="00A074E5">
        <w:rPr>
          <w:rFonts w:ascii="Cambria" w:hAnsi="Cambria" w:cs="Calibri"/>
          <w:b/>
        </w:rPr>
        <w:t xml:space="preserve"> </w:t>
      </w:r>
      <w:r w:rsidR="007B6A96" w:rsidRPr="00403F25">
        <w:rPr>
          <w:rFonts w:ascii="Cambria" w:hAnsi="Cambria" w:cs="Calibri"/>
        </w:rPr>
        <w:t xml:space="preserve">and configuring </w:t>
      </w:r>
      <w:r w:rsidR="000431CC" w:rsidRPr="00403F25">
        <w:rPr>
          <w:rFonts w:ascii="Cambria" w:hAnsi="Cambria" w:cs="Calibri"/>
        </w:rPr>
        <w:t>V</w:t>
      </w:r>
      <w:r w:rsidRPr="00403F25">
        <w:rPr>
          <w:rFonts w:ascii="Cambria" w:hAnsi="Cambria" w:cs="Calibri"/>
        </w:rPr>
        <w:t xml:space="preserve">ery </w:t>
      </w:r>
      <w:r w:rsidR="007B6A96" w:rsidRPr="00403F25">
        <w:rPr>
          <w:rFonts w:ascii="Cambria" w:hAnsi="Cambria" w:cs="Calibri"/>
        </w:rPr>
        <w:t>Large</w:t>
      </w:r>
      <w:r w:rsidR="007B6A96" w:rsidRPr="00A074E5">
        <w:rPr>
          <w:rFonts w:ascii="Cambria" w:hAnsi="Cambria" w:cs="Calibri"/>
        </w:rPr>
        <w:t xml:space="preserve"> </w:t>
      </w:r>
      <w:r w:rsidR="007B6A96" w:rsidRPr="00A074E5">
        <w:rPr>
          <w:rFonts w:ascii="Cambria" w:hAnsi="Cambria" w:cs="Calibri"/>
          <w:b/>
        </w:rPr>
        <w:t xml:space="preserve">SharePoint </w:t>
      </w:r>
      <w:r w:rsidR="005D5FDD" w:rsidRPr="00A074E5">
        <w:rPr>
          <w:rFonts w:ascii="Cambria" w:hAnsi="Cambria" w:cs="Calibri"/>
          <w:b/>
        </w:rPr>
        <w:t xml:space="preserve">OnPremise </w:t>
      </w:r>
      <w:r w:rsidR="007B6A96" w:rsidRPr="00A074E5">
        <w:rPr>
          <w:rFonts w:ascii="Cambria" w:hAnsi="Cambria" w:cs="Calibri"/>
          <w:b/>
        </w:rPr>
        <w:t>Farms</w:t>
      </w:r>
      <w:r w:rsidR="005D5FDD" w:rsidRPr="00A074E5">
        <w:rPr>
          <w:rFonts w:ascii="Cambria" w:hAnsi="Cambria" w:cs="Calibri"/>
          <w:b/>
        </w:rPr>
        <w:t xml:space="preserve">, </w:t>
      </w:r>
      <w:r w:rsidR="005D5FDD" w:rsidRPr="00403F25">
        <w:rPr>
          <w:rFonts w:ascii="Cambria" w:hAnsi="Cambria" w:cs="Calibri"/>
        </w:rPr>
        <w:t>and also</w:t>
      </w:r>
      <w:r w:rsidR="0019775E" w:rsidRPr="00A074E5">
        <w:rPr>
          <w:rFonts w:ascii="Cambria" w:hAnsi="Cambria" w:cs="Calibri"/>
        </w:rPr>
        <w:t xml:space="preserve"> </w:t>
      </w:r>
      <w:r w:rsidR="00C868DC" w:rsidRPr="00A074E5">
        <w:rPr>
          <w:rFonts w:ascii="Cambria" w:hAnsi="Cambria" w:cs="Calibri"/>
          <w:b/>
        </w:rPr>
        <w:t xml:space="preserve">Enterprise </w:t>
      </w:r>
      <w:r w:rsidR="00403F25">
        <w:rPr>
          <w:rFonts w:ascii="Cambria" w:hAnsi="Cambria" w:cs="Calibri"/>
          <w:b/>
        </w:rPr>
        <w:t xml:space="preserve">Fast Search/O365 </w:t>
      </w:r>
      <w:r w:rsidR="0066440D" w:rsidRPr="00A074E5">
        <w:rPr>
          <w:rFonts w:ascii="Cambria" w:hAnsi="Cambria" w:cs="Calibri"/>
          <w:b/>
        </w:rPr>
        <w:t>Hybrid</w:t>
      </w:r>
      <w:r w:rsidR="00403F25">
        <w:rPr>
          <w:rFonts w:ascii="Cambria" w:hAnsi="Cambria" w:cs="Calibri"/>
          <w:b/>
        </w:rPr>
        <w:t xml:space="preserve">/Federated cross Farm published components </w:t>
      </w:r>
      <w:r w:rsidR="00C27648" w:rsidRPr="00403F25">
        <w:rPr>
          <w:rFonts w:ascii="Cambria" w:hAnsi="Cambria" w:cs="Calibri"/>
        </w:rPr>
        <w:t xml:space="preserve">in </w:t>
      </w:r>
      <w:r w:rsidR="00C27648">
        <w:rPr>
          <w:rFonts w:ascii="Cambria" w:hAnsi="Cambria" w:cs="Calibri"/>
          <w:b/>
        </w:rPr>
        <w:t>OnPremise</w:t>
      </w:r>
      <w:r w:rsidR="00403F25">
        <w:rPr>
          <w:rFonts w:ascii="Cambria" w:hAnsi="Cambria" w:cs="Calibri"/>
          <w:b/>
        </w:rPr>
        <w:t xml:space="preserve"> Datacenters </w:t>
      </w:r>
      <w:r w:rsidR="00403F25" w:rsidRPr="00403F25">
        <w:rPr>
          <w:rFonts w:ascii="Cambria" w:hAnsi="Cambria" w:cs="Calibri"/>
        </w:rPr>
        <w:t>and</w:t>
      </w:r>
      <w:r w:rsidR="00403F25">
        <w:rPr>
          <w:rFonts w:ascii="Cambria" w:hAnsi="Cambria" w:cs="Calibri"/>
          <w:b/>
        </w:rPr>
        <w:t xml:space="preserve"> AWS/Azure Cloud </w:t>
      </w:r>
      <w:r w:rsidR="00403F25" w:rsidRPr="00403F25">
        <w:rPr>
          <w:rFonts w:ascii="Cambria" w:hAnsi="Cambria" w:cs="Calibri"/>
        </w:rPr>
        <w:t>environments</w:t>
      </w:r>
      <w:r w:rsidRPr="00A074E5">
        <w:rPr>
          <w:rFonts w:ascii="Cambria" w:hAnsi="Cambria" w:cs="Calibri"/>
        </w:rPr>
        <w:t>.</w:t>
      </w:r>
    </w:p>
    <w:p w:rsidR="00C868DC" w:rsidRPr="00A074E5" w:rsidRDefault="00C868DC" w:rsidP="00E42CAB">
      <w:pPr>
        <w:numPr>
          <w:ilvl w:val="0"/>
          <w:numId w:val="22"/>
        </w:numPr>
        <w:jc w:val="both"/>
        <w:rPr>
          <w:rFonts w:ascii="Cambria" w:hAnsi="Cambria" w:cs="Calibri"/>
        </w:rPr>
      </w:pPr>
      <w:r w:rsidRPr="00A074E5">
        <w:rPr>
          <w:rFonts w:ascii="Cambria" w:hAnsi="Cambria" w:cs="Calibri"/>
        </w:rPr>
        <w:t xml:space="preserve">Specialized in </w:t>
      </w:r>
      <w:r w:rsidRPr="00A074E5">
        <w:rPr>
          <w:rFonts w:ascii="Cambria" w:hAnsi="Cambria" w:cs="Calibri"/>
          <w:b/>
        </w:rPr>
        <w:t xml:space="preserve">Administrating and Managing the </w:t>
      </w:r>
      <w:r w:rsidR="00DF2E72">
        <w:rPr>
          <w:rFonts w:ascii="Cambria" w:hAnsi="Cambria" w:cs="Calibri"/>
          <w:b/>
        </w:rPr>
        <w:t>Enterprise Fast/</w:t>
      </w:r>
      <w:r w:rsidR="007E4A7B">
        <w:rPr>
          <w:rFonts w:ascii="Cambria" w:hAnsi="Cambria" w:cs="Calibri"/>
          <w:b/>
        </w:rPr>
        <w:t>Elastic/</w:t>
      </w:r>
      <w:r w:rsidRPr="00A074E5">
        <w:rPr>
          <w:rFonts w:ascii="Cambria" w:hAnsi="Cambria" w:cs="Calibri"/>
          <w:b/>
        </w:rPr>
        <w:t>Google/Bing/Yahoo Search Engines</w:t>
      </w:r>
      <w:r w:rsidRPr="00A074E5">
        <w:rPr>
          <w:rFonts w:ascii="Cambria" w:hAnsi="Cambria" w:cs="Calibri"/>
        </w:rPr>
        <w:t xml:space="preserve"> for </w:t>
      </w:r>
      <w:r w:rsidRPr="00A074E5">
        <w:rPr>
          <w:rFonts w:ascii="Cambria" w:hAnsi="Cambria" w:cs="Calibri"/>
          <w:b/>
        </w:rPr>
        <w:t>indexing</w:t>
      </w:r>
      <w:r w:rsidRPr="00A074E5">
        <w:rPr>
          <w:rFonts w:ascii="Cambria" w:hAnsi="Cambria" w:cs="Calibri"/>
        </w:rPr>
        <w:t xml:space="preserve"> </w:t>
      </w:r>
      <w:r w:rsidR="00DF2E72">
        <w:rPr>
          <w:rFonts w:ascii="Cambria" w:hAnsi="Cambria" w:cs="Calibri"/>
        </w:rPr>
        <w:t xml:space="preserve">and </w:t>
      </w:r>
      <w:r w:rsidR="00403F25">
        <w:rPr>
          <w:rFonts w:ascii="Cambria" w:hAnsi="Cambria" w:cs="Calibri"/>
          <w:b/>
        </w:rPr>
        <w:t>retrieving</w:t>
      </w:r>
      <w:r w:rsidR="00DF2E72">
        <w:rPr>
          <w:rFonts w:ascii="Cambria" w:hAnsi="Cambria" w:cs="Calibri"/>
        </w:rPr>
        <w:t xml:space="preserve"> </w:t>
      </w:r>
      <w:r w:rsidR="00DF2E72" w:rsidRPr="00DF2E72">
        <w:rPr>
          <w:rFonts w:ascii="Cambria" w:hAnsi="Cambria" w:cs="Calibri"/>
          <w:b/>
        </w:rPr>
        <w:t>Results</w:t>
      </w:r>
      <w:r w:rsidR="00DF2E72">
        <w:rPr>
          <w:rFonts w:ascii="Cambria" w:hAnsi="Cambria" w:cs="Calibri"/>
        </w:rPr>
        <w:t xml:space="preserve"> for </w:t>
      </w:r>
      <w:r w:rsidRPr="00A074E5">
        <w:rPr>
          <w:rFonts w:ascii="Cambria" w:hAnsi="Cambria" w:cs="Calibri"/>
        </w:rPr>
        <w:t>any Customer facing Public Web Sites.</w:t>
      </w:r>
    </w:p>
    <w:p w:rsidR="00A25CF3" w:rsidRPr="00A074E5" w:rsidRDefault="00A25CF3" w:rsidP="00E42CAB">
      <w:pPr>
        <w:numPr>
          <w:ilvl w:val="0"/>
          <w:numId w:val="22"/>
        </w:numPr>
        <w:jc w:val="both"/>
        <w:rPr>
          <w:rFonts w:ascii="Cambria" w:hAnsi="Cambria" w:cs="Calibri"/>
        </w:rPr>
      </w:pPr>
      <w:r w:rsidRPr="00A074E5">
        <w:rPr>
          <w:rFonts w:ascii="Cambria" w:hAnsi="Cambria" w:cs="Calibri"/>
        </w:rPr>
        <w:t xml:space="preserve">Expertise in managing the </w:t>
      </w:r>
      <w:r w:rsidRPr="00A074E5">
        <w:rPr>
          <w:rFonts w:ascii="Cambria" w:hAnsi="Cambria" w:cs="Calibri"/>
          <w:b/>
        </w:rPr>
        <w:t>SharePoint</w:t>
      </w:r>
      <w:r w:rsidRPr="00A074E5">
        <w:rPr>
          <w:rFonts w:ascii="Cambria" w:hAnsi="Cambria" w:cs="Calibri"/>
        </w:rPr>
        <w:t xml:space="preserve"> </w:t>
      </w:r>
      <w:r w:rsidRPr="00A074E5">
        <w:rPr>
          <w:rFonts w:ascii="Cambria" w:hAnsi="Cambria" w:cs="Calibri"/>
          <w:b/>
        </w:rPr>
        <w:t>Online</w:t>
      </w:r>
      <w:r w:rsidR="004B4D1C">
        <w:rPr>
          <w:rFonts w:ascii="Cambria" w:hAnsi="Cambria" w:cs="Calibri"/>
          <w:b/>
        </w:rPr>
        <w:t xml:space="preserve"> with Federated and Hybrid features</w:t>
      </w:r>
      <w:r w:rsidRPr="00A074E5">
        <w:rPr>
          <w:rFonts w:ascii="Cambria" w:hAnsi="Cambria" w:cs="Calibri"/>
        </w:rPr>
        <w:t xml:space="preserve">, </w:t>
      </w:r>
      <w:r w:rsidRPr="00A074E5">
        <w:rPr>
          <w:rFonts w:ascii="Cambria" w:hAnsi="Cambria" w:cs="Calibri"/>
          <w:b/>
        </w:rPr>
        <w:t>OneDrive</w:t>
      </w:r>
      <w:r w:rsidRPr="00A074E5">
        <w:rPr>
          <w:rFonts w:ascii="Cambria" w:hAnsi="Cambria" w:cs="Calibri"/>
        </w:rPr>
        <w:t xml:space="preserve"> </w:t>
      </w:r>
      <w:r w:rsidR="004B4D1C">
        <w:rPr>
          <w:rFonts w:ascii="Cambria" w:hAnsi="Cambria" w:cs="Calibri"/>
        </w:rPr>
        <w:t xml:space="preserve">and its </w:t>
      </w:r>
      <w:r w:rsidR="004B4D1C" w:rsidRPr="002945A0">
        <w:rPr>
          <w:rFonts w:ascii="Cambria" w:hAnsi="Cambria" w:cs="Calibri"/>
          <w:b/>
        </w:rPr>
        <w:t>shared</w:t>
      </w:r>
      <w:r w:rsidR="004B4D1C">
        <w:rPr>
          <w:rFonts w:ascii="Cambria" w:hAnsi="Cambria" w:cs="Calibri"/>
        </w:rPr>
        <w:t xml:space="preserve"> </w:t>
      </w:r>
      <w:r w:rsidR="004B4D1C" w:rsidRPr="002945A0">
        <w:rPr>
          <w:rFonts w:ascii="Cambria" w:hAnsi="Cambria" w:cs="Calibri"/>
          <w:b/>
        </w:rPr>
        <w:t>permissions</w:t>
      </w:r>
      <w:r w:rsidR="00DF2E72">
        <w:rPr>
          <w:rFonts w:ascii="Cambria" w:hAnsi="Cambria" w:cs="Calibri"/>
        </w:rPr>
        <w:t xml:space="preserve"> and </w:t>
      </w:r>
      <w:r w:rsidR="002945A0">
        <w:rPr>
          <w:rFonts w:ascii="Cambria" w:hAnsi="Cambria" w:cs="Calibri"/>
        </w:rPr>
        <w:t xml:space="preserve">the </w:t>
      </w:r>
      <w:r w:rsidR="00DF2E72">
        <w:rPr>
          <w:rFonts w:ascii="Cambria" w:hAnsi="Cambria" w:cs="Calibri"/>
        </w:rPr>
        <w:t xml:space="preserve">rich features including </w:t>
      </w:r>
      <w:r w:rsidR="004B4D1C" w:rsidRPr="002945A0">
        <w:rPr>
          <w:rFonts w:ascii="Cambria" w:hAnsi="Cambria" w:cs="Calibri"/>
          <w:b/>
        </w:rPr>
        <w:t>Search</w:t>
      </w:r>
      <w:r w:rsidR="004B4D1C">
        <w:rPr>
          <w:rFonts w:ascii="Cambria" w:hAnsi="Cambria" w:cs="Calibri"/>
        </w:rPr>
        <w:t>,</w:t>
      </w:r>
      <w:r w:rsidR="002945A0">
        <w:rPr>
          <w:rFonts w:ascii="Cambria" w:hAnsi="Cambria" w:cs="Calibri"/>
        </w:rPr>
        <w:t xml:space="preserve"> </w:t>
      </w:r>
      <w:r w:rsidR="002945A0" w:rsidRPr="002945A0">
        <w:rPr>
          <w:rFonts w:ascii="Cambria" w:hAnsi="Cambria" w:cs="Calibri"/>
          <w:b/>
        </w:rPr>
        <w:t>Online</w:t>
      </w:r>
      <w:r w:rsidR="004B4D1C">
        <w:rPr>
          <w:rFonts w:ascii="Cambria" w:hAnsi="Cambria" w:cs="Calibri"/>
        </w:rPr>
        <w:t xml:space="preserve"> </w:t>
      </w:r>
      <w:r w:rsidR="004B4D1C" w:rsidRPr="002945A0">
        <w:rPr>
          <w:rFonts w:ascii="Cambria" w:hAnsi="Cambria" w:cs="Calibri"/>
          <w:b/>
        </w:rPr>
        <w:t>Term</w:t>
      </w:r>
      <w:r w:rsidR="00DF2E72" w:rsidRPr="002945A0">
        <w:rPr>
          <w:rFonts w:ascii="Cambria" w:hAnsi="Cambria" w:cs="Calibri"/>
          <w:b/>
        </w:rPr>
        <w:t xml:space="preserve"> </w:t>
      </w:r>
      <w:r w:rsidR="004B4D1C" w:rsidRPr="002945A0">
        <w:rPr>
          <w:rFonts w:ascii="Cambria" w:hAnsi="Cambria" w:cs="Calibri"/>
          <w:b/>
        </w:rPr>
        <w:t>Store</w:t>
      </w:r>
      <w:r w:rsidR="004B4D1C">
        <w:rPr>
          <w:rFonts w:ascii="Cambria" w:hAnsi="Cambria" w:cs="Calibri"/>
        </w:rPr>
        <w:t xml:space="preserve">, </w:t>
      </w:r>
      <w:r w:rsidR="004B4D1C" w:rsidRPr="002945A0">
        <w:rPr>
          <w:rFonts w:ascii="Cambria" w:hAnsi="Cambria" w:cs="Calibri"/>
          <w:b/>
        </w:rPr>
        <w:t>AppStore</w:t>
      </w:r>
      <w:r w:rsidR="009425D3">
        <w:rPr>
          <w:rFonts w:ascii="Cambria" w:hAnsi="Cambria" w:cs="Calibri"/>
        </w:rPr>
        <w:t xml:space="preserve"> etc.</w:t>
      </w:r>
    </w:p>
    <w:p w:rsidR="00A25CF3" w:rsidRPr="00A074E5" w:rsidRDefault="00A25CF3" w:rsidP="00E42CAB">
      <w:pPr>
        <w:numPr>
          <w:ilvl w:val="0"/>
          <w:numId w:val="22"/>
        </w:numPr>
        <w:jc w:val="both"/>
        <w:rPr>
          <w:rFonts w:ascii="Cambria" w:hAnsi="Cambria" w:cs="Calibri"/>
        </w:rPr>
      </w:pPr>
      <w:r w:rsidRPr="00A074E5">
        <w:rPr>
          <w:rFonts w:ascii="Cambria" w:hAnsi="Cambria" w:cs="Calibri"/>
        </w:rPr>
        <w:t xml:space="preserve">Experienced in OnPremise </w:t>
      </w:r>
      <w:r w:rsidRPr="00A074E5">
        <w:rPr>
          <w:rFonts w:ascii="Cambria" w:hAnsi="Cambria" w:cs="Calibri"/>
          <w:b/>
        </w:rPr>
        <w:t>Workflows</w:t>
      </w:r>
      <w:r w:rsidR="006B381B" w:rsidRPr="00A074E5">
        <w:rPr>
          <w:rFonts w:ascii="Cambria" w:hAnsi="Cambria" w:cs="Calibri"/>
          <w:b/>
        </w:rPr>
        <w:t xml:space="preserve"> </w:t>
      </w:r>
      <w:r w:rsidR="006B381B" w:rsidRPr="00A074E5">
        <w:rPr>
          <w:rFonts w:ascii="Cambria" w:hAnsi="Cambria" w:cs="Calibri"/>
        </w:rPr>
        <w:t xml:space="preserve">with </w:t>
      </w:r>
      <w:r w:rsidR="002945A0">
        <w:rPr>
          <w:rFonts w:ascii="Cambria" w:hAnsi="Cambria" w:cs="Calibri"/>
        </w:rPr>
        <w:t xml:space="preserve">Workflow </w:t>
      </w:r>
      <w:r w:rsidR="006B381B" w:rsidRPr="00A074E5">
        <w:rPr>
          <w:rFonts w:ascii="Cambria" w:hAnsi="Cambria" w:cs="Calibri"/>
        </w:rPr>
        <w:t>Manager and</w:t>
      </w:r>
      <w:r w:rsidRPr="00A074E5">
        <w:rPr>
          <w:rFonts w:ascii="Cambria" w:hAnsi="Cambria" w:cs="Calibri"/>
        </w:rPr>
        <w:t xml:space="preserve"> Online</w:t>
      </w:r>
      <w:r w:rsidR="002945A0">
        <w:rPr>
          <w:rFonts w:ascii="Cambria" w:hAnsi="Cambria" w:cs="Calibri"/>
        </w:rPr>
        <w:t xml:space="preserve"> with</w:t>
      </w:r>
      <w:r w:rsidRPr="00A074E5">
        <w:rPr>
          <w:rFonts w:ascii="Cambria" w:hAnsi="Cambria" w:cs="Calibri"/>
        </w:rPr>
        <w:t xml:space="preserve"> </w:t>
      </w:r>
      <w:r w:rsidRPr="00A074E5">
        <w:rPr>
          <w:rFonts w:ascii="Cambria" w:hAnsi="Cambria" w:cs="Calibri"/>
          <w:b/>
        </w:rPr>
        <w:t>Flows</w:t>
      </w:r>
      <w:r w:rsidRPr="00A074E5">
        <w:rPr>
          <w:rFonts w:ascii="Cambria" w:hAnsi="Cambria" w:cs="Calibri"/>
        </w:rPr>
        <w:t>.</w:t>
      </w:r>
    </w:p>
    <w:p w:rsidR="00A25CF3" w:rsidRPr="00A074E5" w:rsidRDefault="00A25CF3" w:rsidP="00E42CAB">
      <w:pPr>
        <w:numPr>
          <w:ilvl w:val="0"/>
          <w:numId w:val="22"/>
        </w:numPr>
        <w:jc w:val="both"/>
        <w:rPr>
          <w:rFonts w:ascii="Cambria" w:hAnsi="Cambria" w:cs="Calibri"/>
        </w:rPr>
      </w:pPr>
      <w:r w:rsidRPr="00A074E5">
        <w:rPr>
          <w:rFonts w:ascii="Cambria" w:hAnsi="Cambria" w:cs="Calibri"/>
        </w:rPr>
        <w:t>Expertise in setting up and maintaining the</w:t>
      </w:r>
      <w:r w:rsidR="002945A0">
        <w:rPr>
          <w:rFonts w:ascii="Cambria" w:hAnsi="Cambria" w:cs="Calibri"/>
        </w:rPr>
        <w:t xml:space="preserve"> </w:t>
      </w:r>
      <w:r w:rsidR="002945A0" w:rsidRPr="002945A0">
        <w:rPr>
          <w:rFonts w:ascii="Cambria" w:hAnsi="Cambria" w:cs="Calibri"/>
          <w:b/>
        </w:rPr>
        <w:t>Host named Sites</w:t>
      </w:r>
      <w:r w:rsidR="002945A0">
        <w:rPr>
          <w:rFonts w:ascii="Cambria" w:hAnsi="Cambria" w:cs="Calibri"/>
        </w:rPr>
        <w:t xml:space="preserve">, </w:t>
      </w:r>
      <w:r w:rsidR="002945A0" w:rsidRPr="002945A0">
        <w:rPr>
          <w:rFonts w:ascii="Cambria" w:hAnsi="Cambria" w:cs="Calibri"/>
          <w:b/>
        </w:rPr>
        <w:t>Internal/Intranet</w:t>
      </w:r>
      <w:r w:rsidR="002945A0">
        <w:rPr>
          <w:rFonts w:ascii="Cambria" w:hAnsi="Cambria" w:cs="Calibri"/>
        </w:rPr>
        <w:t xml:space="preserve"> Sites,</w:t>
      </w:r>
      <w:r w:rsidRPr="00A074E5">
        <w:rPr>
          <w:rFonts w:ascii="Cambria" w:hAnsi="Cambria" w:cs="Calibri"/>
        </w:rPr>
        <w:t xml:space="preserve"> </w:t>
      </w:r>
      <w:r w:rsidRPr="00A074E5">
        <w:rPr>
          <w:rFonts w:ascii="Cambria" w:hAnsi="Cambria" w:cs="Calibri"/>
          <w:b/>
        </w:rPr>
        <w:t>Microsoft</w:t>
      </w:r>
      <w:r w:rsidRPr="00A074E5">
        <w:rPr>
          <w:rFonts w:ascii="Cambria" w:hAnsi="Cambria" w:cs="Calibri"/>
        </w:rPr>
        <w:t xml:space="preserve"> </w:t>
      </w:r>
      <w:r w:rsidRPr="00A074E5">
        <w:rPr>
          <w:rFonts w:ascii="Cambria" w:hAnsi="Cambria" w:cs="Calibri"/>
          <w:b/>
        </w:rPr>
        <w:t>Teams</w:t>
      </w:r>
      <w:r w:rsidRPr="00A074E5">
        <w:rPr>
          <w:rFonts w:ascii="Cambria" w:hAnsi="Cambria" w:cs="Calibri"/>
        </w:rPr>
        <w:t xml:space="preserve"> and </w:t>
      </w:r>
      <w:r w:rsidRPr="00A074E5">
        <w:rPr>
          <w:rFonts w:ascii="Cambria" w:hAnsi="Cambria" w:cs="Calibri"/>
          <w:b/>
        </w:rPr>
        <w:t>Communication</w:t>
      </w:r>
      <w:r w:rsidRPr="00A074E5">
        <w:rPr>
          <w:rFonts w:ascii="Cambria" w:hAnsi="Cambria" w:cs="Calibri"/>
        </w:rPr>
        <w:t xml:space="preserve"> </w:t>
      </w:r>
      <w:r w:rsidRPr="00A074E5">
        <w:rPr>
          <w:rFonts w:ascii="Cambria" w:hAnsi="Cambria" w:cs="Calibri"/>
          <w:b/>
        </w:rPr>
        <w:t>Sites</w:t>
      </w:r>
      <w:r w:rsidR="002945A0">
        <w:rPr>
          <w:rFonts w:ascii="Cambria" w:hAnsi="Cambria" w:cs="Calibri"/>
        </w:rPr>
        <w:t xml:space="preserve"> and their </w:t>
      </w:r>
      <w:r w:rsidR="002945A0" w:rsidRPr="002945A0">
        <w:rPr>
          <w:rFonts w:ascii="Cambria" w:hAnsi="Cambria" w:cs="Calibri"/>
          <w:b/>
        </w:rPr>
        <w:t>Securities</w:t>
      </w:r>
      <w:r w:rsidR="002945A0">
        <w:rPr>
          <w:rFonts w:ascii="Cambria" w:hAnsi="Cambria" w:cs="Calibri"/>
        </w:rPr>
        <w:t xml:space="preserve"> with necessary </w:t>
      </w:r>
      <w:r w:rsidR="002945A0" w:rsidRPr="002945A0">
        <w:rPr>
          <w:rFonts w:ascii="Cambria" w:hAnsi="Cambria" w:cs="Calibri"/>
          <w:b/>
        </w:rPr>
        <w:t>SSL Certificates</w:t>
      </w:r>
      <w:r w:rsidR="002945A0">
        <w:rPr>
          <w:rFonts w:ascii="Cambria" w:hAnsi="Cambria" w:cs="Calibri"/>
        </w:rPr>
        <w:t>.</w:t>
      </w:r>
    </w:p>
    <w:p w:rsidR="00892370" w:rsidRPr="00A074E5" w:rsidRDefault="00892370" w:rsidP="00E42CAB">
      <w:pPr>
        <w:numPr>
          <w:ilvl w:val="0"/>
          <w:numId w:val="22"/>
        </w:numPr>
        <w:jc w:val="both"/>
        <w:rPr>
          <w:rFonts w:ascii="Cambria" w:hAnsi="Cambria" w:cs="Calibri"/>
        </w:rPr>
      </w:pPr>
      <w:r w:rsidRPr="00A074E5">
        <w:rPr>
          <w:rFonts w:ascii="Cambria" w:hAnsi="Cambria"/>
        </w:rPr>
        <w:t xml:space="preserve">Specialized in </w:t>
      </w:r>
      <w:r w:rsidRPr="00A074E5">
        <w:rPr>
          <w:rFonts w:ascii="Cambria" w:hAnsi="Cambria"/>
          <w:b/>
        </w:rPr>
        <w:t>Administrating and Architecting the Enterprise Search Topology</w:t>
      </w:r>
      <w:r w:rsidRPr="00A074E5">
        <w:rPr>
          <w:rFonts w:ascii="Cambria" w:hAnsi="Cambria"/>
        </w:rPr>
        <w:t xml:space="preserve"> in </w:t>
      </w:r>
      <w:r w:rsidRPr="00A074E5">
        <w:rPr>
          <w:rFonts w:ascii="Cambria" w:hAnsi="Cambria"/>
          <w:b/>
        </w:rPr>
        <w:t>OnPremise</w:t>
      </w:r>
      <w:r w:rsidRPr="00A074E5">
        <w:rPr>
          <w:rFonts w:ascii="Cambria" w:hAnsi="Cambria"/>
        </w:rPr>
        <w:t xml:space="preserve"> and </w:t>
      </w:r>
      <w:r w:rsidR="00804397" w:rsidRPr="00A074E5">
        <w:rPr>
          <w:rFonts w:ascii="Cambria" w:hAnsi="Cambria"/>
          <w:b/>
        </w:rPr>
        <w:t>Federated/Cloud</w:t>
      </w:r>
      <w:r w:rsidR="00804397" w:rsidRPr="00A074E5">
        <w:rPr>
          <w:rFonts w:ascii="Cambria" w:hAnsi="Cambria"/>
        </w:rPr>
        <w:t xml:space="preserve"> </w:t>
      </w:r>
      <w:r w:rsidRPr="00A074E5">
        <w:rPr>
          <w:rFonts w:ascii="Cambria" w:hAnsi="Cambria"/>
          <w:b/>
        </w:rPr>
        <w:t>Hybrid Search</w:t>
      </w:r>
      <w:r w:rsidRPr="00A074E5">
        <w:rPr>
          <w:rFonts w:ascii="Cambria" w:hAnsi="Cambria"/>
        </w:rPr>
        <w:t xml:space="preserve"> </w:t>
      </w:r>
      <w:r w:rsidR="002945A0">
        <w:rPr>
          <w:rFonts w:ascii="Cambria" w:hAnsi="Cambria"/>
        </w:rPr>
        <w:t>Topology in</w:t>
      </w:r>
      <w:r w:rsidRPr="00A074E5">
        <w:rPr>
          <w:rFonts w:ascii="Cambria" w:hAnsi="Cambria"/>
        </w:rPr>
        <w:t xml:space="preserve"> </w:t>
      </w:r>
      <w:r w:rsidRPr="00A074E5">
        <w:rPr>
          <w:rFonts w:ascii="Cambria" w:hAnsi="Cambria"/>
          <w:b/>
        </w:rPr>
        <w:t>OnPremise</w:t>
      </w:r>
      <w:r w:rsidR="002945A0">
        <w:rPr>
          <w:rFonts w:ascii="Cambria" w:hAnsi="Cambria"/>
          <w:b/>
        </w:rPr>
        <w:t>/</w:t>
      </w:r>
      <w:r w:rsidRPr="00A074E5">
        <w:rPr>
          <w:rFonts w:ascii="Cambria" w:hAnsi="Cambria"/>
          <w:b/>
        </w:rPr>
        <w:t>Online</w:t>
      </w:r>
      <w:r w:rsidR="005D5FDD" w:rsidRPr="00A074E5">
        <w:rPr>
          <w:rFonts w:ascii="Cambria" w:hAnsi="Cambria"/>
          <w:b/>
        </w:rPr>
        <w:t xml:space="preserve"> Platforms</w:t>
      </w:r>
      <w:r w:rsidRPr="00A074E5">
        <w:rPr>
          <w:rFonts w:ascii="Cambria" w:hAnsi="Cambria"/>
        </w:rPr>
        <w:t>.</w:t>
      </w:r>
    </w:p>
    <w:p w:rsidR="00892370" w:rsidRPr="00A074E5" w:rsidRDefault="00892370" w:rsidP="00E42CAB">
      <w:pPr>
        <w:numPr>
          <w:ilvl w:val="0"/>
          <w:numId w:val="22"/>
        </w:numPr>
        <w:jc w:val="both"/>
        <w:rPr>
          <w:rFonts w:ascii="Cambria" w:hAnsi="Cambria" w:cs="Calibri"/>
        </w:rPr>
      </w:pPr>
      <w:r w:rsidRPr="00A074E5">
        <w:rPr>
          <w:rFonts w:ascii="Cambria" w:hAnsi="Cambria"/>
        </w:rPr>
        <w:t xml:space="preserve">Expertise in </w:t>
      </w:r>
      <w:r w:rsidRPr="00A074E5">
        <w:rPr>
          <w:rFonts w:ascii="Cambria" w:hAnsi="Cambria"/>
          <w:b/>
        </w:rPr>
        <w:t>Administrating</w:t>
      </w:r>
      <w:r w:rsidRPr="00A074E5">
        <w:rPr>
          <w:rFonts w:ascii="Cambria" w:hAnsi="Cambria"/>
        </w:rPr>
        <w:t xml:space="preserve"> the </w:t>
      </w:r>
      <w:r w:rsidR="0066440D" w:rsidRPr="00A074E5">
        <w:rPr>
          <w:rFonts w:ascii="Cambria" w:hAnsi="Cambria"/>
          <w:b/>
        </w:rPr>
        <w:t>Enterprise</w:t>
      </w:r>
      <w:r w:rsidR="0066440D" w:rsidRPr="00A074E5">
        <w:rPr>
          <w:rFonts w:ascii="Cambria" w:hAnsi="Cambria"/>
        </w:rPr>
        <w:t xml:space="preserve"> </w:t>
      </w:r>
      <w:r w:rsidR="0066440D" w:rsidRPr="00A074E5">
        <w:rPr>
          <w:rFonts w:ascii="Cambria" w:hAnsi="Cambria"/>
          <w:b/>
        </w:rPr>
        <w:t>Search</w:t>
      </w:r>
      <w:r w:rsidR="0066440D" w:rsidRPr="00A074E5">
        <w:rPr>
          <w:rFonts w:ascii="Cambria" w:hAnsi="Cambria"/>
        </w:rPr>
        <w:t xml:space="preserve"> with </w:t>
      </w:r>
      <w:r w:rsidR="0066440D" w:rsidRPr="00A074E5">
        <w:rPr>
          <w:rFonts w:ascii="Cambria" w:hAnsi="Cambria"/>
          <w:b/>
        </w:rPr>
        <w:t>3</w:t>
      </w:r>
      <w:r w:rsidR="0066440D" w:rsidRPr="00A074E5">
        <w:rPr>
          <w:rFonts w:ascii="Cambria" w:hAnsi="Cambria"/>
          <w:b/>
          <w:vertAlign w:val="superscript"/>
        </w:rPr>
        <w:t>rd</w:t>
      </w:r>
      <w:r w:rsidR="0066440D" w:rsidRPr="00A074E5">
        <w:rPr>
          <w:rFonts w:ascii="Cambria" w:hAnsi="Cambria"/>
          <w:b/>
        </w:rPr>
        <w:t xml:space="preserve"> party </w:t>
      </w:r>
      <w:r w:rsidR="00105189" w:rsidRPr="00A074E5">
        <w:rPr>
          <w:rFonts w:ascii="Cambria" w:hAnsi="Cambria"/>
          <w:b/>
        </w:rPr>
        <w:t>Indexing Connectors</w:t>
      </w:r>
      <w:r w:rsidR="00105189" w:rsidRPr="00A074E5">
        <w:rPr>
          <w:rFonts w:ascii="Cambria" w:hAnsi="Cambria"/>
        </w:rPr>
        <w:t xml:space="preserve"> from </w:t>
      </w:r>
      <w:r w:rsidRPr="00A074E5">
        <w:rPr>
          <w:rFonts w:ascii="Cambria" w:hAnsi="Cambria"/>
          <w:b/>
        </w:rPr>
        <w:t>BA Insight</w:t>
      </w:r>
      <w:r w:rsidR="0098469E">
        <w:rPr>
          <w:rFonts w:ascii="Cambria" w:hAnsi="Cambria"/>
          <w:b/>
        </w:rPr>
        <w:t xml:space="preserve">/Elastic/Open Source </w:t>
      </w:r>
      <w:r w:rsidR="00105189" w:rsidRPr="00A074E5">
        <w:rPr>
          <w:rFonts w:ascii="Cambria" w:hAnsi="Cambria"/>
        </w:rPr>
        <w:t xml:space="preserve">which can index the content from </w:t>
      </w:r>
      <w:r w:rsidR="00725951" w:rsidRPr="00677714">
        <w:rPr>
          <w:rFonts w:ascii="Cambria" w:hAnsi="Cambria"/>
          <w:b/>
        </w:rPr>
        <w:t>heterogeneous</w:t>
      </w:r>
      <w:r w:rsidR="00725951">
        <w:rPr>
          <w:rFonts w:ascii="Cambria" w:hAnsi="Cambria"/>
        </w:rPr>
        <w:t xml:space="preserve"> </w:t>
      </w:r>
      <w:r w:rsidRPr="00A074E5">
        <w:rPr>
          <w:rFonts w:ascii="Cambria" w:hAnsi="Cambria"/>
        </w:rPr>
        <w:t xml:space="preserve">sources like </w:t>
      </w:r>
      <w:r w:rsidR="00804397" w:rsidRPr="00A074E5">
        <w:rPr>
          <w:rFonts w:ascii="Cambria" w:hAnsi="Cambria"/>
          <w:b/>
        </w:rPr>
        <w:t>Salesforce, Confluence</w:t>
      </w:r>
      <w:r w:rsidRPr="00A074E5">
        <w:rPr>
          <w:rFonts w:ascii="Cambria" w:hAnsi="Cambria"/>
          <w:b/>
        </w:rPr>
        <w:t xml:space="preserve">, File </w:t>
      </w:r>
      <w:r w:rsidR="00105189" w:rsidRPr="00A074E5">
        <w:rPr>
          <w:rFonts w:ascii="Cambria" w:hAnsi="Cambria"/>
          <w:b/>
        </w:rPr>
        <w:t xml:space="preserve">Shares, </w:t>
      </w:r>
      <w:r w:rsidR="000A47C6" w:rsidRPr="00A074E5">
        <w:rPr>
          <w:rFonts w:ascii="Cambria" w:hAnsi="Cambria"/>
          <w:b/>
        </w:rPr>
        <w:t>Databases</w:t>
      </w:r>
      <w:r w:rsidR="00105189" w:rsidRPr="00A074E5">
        <w:rPr>
          <w:rFonts w:ascii="Cambria" w:hAnsi="Cambria"/>
          <w:b/>
        </w:rPr>
        <w:t xml:space="preserve"> and AWS/S3</w:t>
      </w:r>
      <w:r w:rsidR="000A47C6" w:rsidRPr="00A074E5">
        <w:rPr>
          <w:rFonts w:ascii="Cambria" w:hAnsi="Cambria"/>
          <w:b/>
        </w:rPr>
        <w:t xml:space="preserve"> </w:t>
      </w:r>
      <w:r w:rsidR="00105189" w:rsidRPr="00A074E5">
        <w:rPr>
          <w:rFonts w:ascii="Cambria" w:hAnsi="Cambria"/>
        </w:rPr>
        <w:t>with the</w:t>
      </w:r>
      <w:r w:rsidRPr="00A074E5">
        <w:rPr>
          <w:rFonts w:ascii="Cambria" w:hAnsi="Cambria"/>
        </w:rPr>
        <w:t xml:space="preserve"> </w:t>
      </w:r>
      <w:r w:rsidRPr="00A074E5">
        <w:rPr>
          <w:rFonts w:ascii="Cambria" w:hAnsi="Cambria"/>
          <w:b/>
        </w:rPr>
        <w:t>finest Search Topology</w:t>
      </w:r>
      <w:r w:rsidRPr="00A074E5">
        <w:rPr>
          <w:rFonts w:ascii="Cambria" w:hAnsi="Cambria"/>
        </w:rPr>
        <w:t>.</w:t>
      </w:r>
    </w:p>
    <w:p w:rsidR="00892370" w:rsidRPr="00A074E5" w:rsidRDefault="00892370" w:rsidP="00E42CAB">
      <w:pPr>
        <w:numPr>
          <w:ilvl w:val="0"/>
          <w:numId w:val="22"/>
        </w:numPr>
        <w:jc w:val="both"/>
        <w:rPr>
          <w:rFonts w:ascii="Cambria" w:hAnsi="Cambria" w:cs="Calibri"/>
        </w:rPr>
      </w:pPr>
      <w:r w:rsidRPr="00A074E5">
        <w:rPr>
          <w:rFonts w:ascii="Cambria" w:hAnsi="Cambria"/>
        </w:rPr>
        <w:t xml:space="preserve">Expertise in </w:t>
      </w:r>
      <w:r w:rsidRPr="00A074E5">
        <w:rPr>
          <w:rFonts w:ascii="Cambria" w:hAnsi="Cambria"/>
          <w:b/>
        </w:rPr>
        <w:t xml:space="preserve">Administrating and Architecting the SharePoint </w:t>
      </w:r>
      <w:r w:rsidR="006B381B" w:rsidRPr="00A074E5">
        <w:rPr>
          <w:rFonts w:ascii="Cambria" w:hAnsi="Cambria"/>
          <w:b/>
        </w:rPr>
        <w:t xml:space="preserve">Published, </w:t>
      </w:r>
      <w:r w:rsidR="00677714">
        <w:rPr>
          <w:rFonts w:ascii="Cambria" w:hAnsi="Cambria"/>
          <w:b/>
        </w:rPr>
        <w:t>Team</w:t>
      </w:r>
      <w:r w:rsidR="006B381B" w:rsidRPr="00A074E5">
        <w:rPr>
          <w:rFonts w:ascii="Cambria" w:hAnsi="Cambria"/>
          <w:b/>
        </w:rPr>
        <w:t xml:space="preserve">, Web based </w:t>
      </w:r>
      <w:r w:rsidRPr="00A074E5">
        <w:rPr>
          <w:rFonts w:ascii="Cambria" w:hAnsi="Cambria"/>
          <w:b/>
        </w:rPr>
        <w:t>Search Driven Applications</w:t>
      </w:r>
      <w:r w:rsidRPr="00A074E5">
        <w:rPr>
          <w:rFonts w:ascii="Cambria" w:hAnsi="Cambria"/>
        </w:rPr>
        <w:t xml:space="preserve"> for </w:t>
      </w:r>
      <w:r w:rsidRPr="00A074E5">
        <w:rPr>
          <w:rFonts w:ascii="Cambria" w:hAnsi="Cambria"/>
          <w:b/>
        </w:rPr>
        <w:t>Internet</w:t>
      </w:r>
      <w:r w:rsidRPr="00A074E5">
        <w:rPr>
          <w:rFonts w:ascii="Cambria" w:hAnsi="Cambria"/>
        </w:rPr>
        <w:t xml:space="preserve"> and </w:t>
      </w:r>
      <w:r w:rsidRPr="00A074E5">
        <w:rPr>
          <w:rFonts w:ascii="Cambria" w:hAnsi="Cambria"/>
          <w:b/>
        </w:rPr>
        <w:t>Intranet</w:t>
      </w:r>
      <w:r w:rsidRPr="00A074E5">
        <w:rPr>
          <w:rFonts w:ascii="Cambria" w:hAnsi="Cambria"/>
        </w:rPr>
        <w:t xml:space="preserve"> to cover entire enterprise level Data with </w:t>
      </w:r>
      <w:r w:rsidRPr="00A074E5">
        <w:rPr>
          <w:rFonts w:ascii="Cambria" w:hAnsi="Cambria"/>
          <w:b/>
        </w:rPr>
        <w:t xml:space="preserve">Best Relevancy Rankings Model </w:t>
      </w:r>
      <w:r w:rsidR="00677714">
        <w:rPr>
          <w:rFonts w:ascii="Cambria" w:hAnsi="Cambria"/>
          <w:b/>
        </w:rPr>
        <w:t xml:space="preserve">Search </w:t>
      </w:r>
      <w:r w:rsidRPr="00A074E5">
        <w:rPr>
          <w:rFonts w:ascii="Cambria" w:hAnsi="Cambria"/>
          <w:b/>
        </w:rPr>
        <w:t>algorithms</w:t>
      </w:r>
      <w:r w:rsidRPr="00A074E5">
        <w:rPr>
          <w:rFonts w:ascii="Cambria" w:hAnsi="Cambria"/>
        </w:rPr>
        <w:t>.</w:t>
      </w:r>
    </w:p>
    <w:p w:rsidR="00892370" w:rsidRPr="00A074E5" w:rsidRDefault="00892370" w:rsidP="00E42CAB">
      <w:pPr>
        <w:numPr>
          <w:ilvl w:val="0"/>
          <w:numId w:val="22"/>
        </w:numPr>
        <w:jc w:val="both"/>
        <w:rPr>
          <w:rFonts w:ascii="Cambria" w:hAnsi="Cambria" w:cs="Calibri"/>
        </w:rPr>
      </w:pPr>
      <w:r w:rsidRPr="00A074E5">
        <w:rPr>
          <w:rFonts w:ascii="Cambria" w:hAnsi="Cambria"/>
        </w:rPr>
        <w:t xml:space="preserve">Expertise in maintaining the </w:t>
      </w:r>
      <w:r w:rsidRPr="00A074E5">
        <w:rPr>
          <w:rFonts w:ascii="Cambria" w:hAnsi="Cambria"/>
          <w:b/>
        </w:rPr>
        <w:t>SharePoint OnPremise and Online Farms</w:t>
      </w:r>
      <w:r w:rsidRPr="00A074E5">
        <w:rPr>
          <w:rFonts w:ascii="Cambria" w:hAnsi="Cambria"/>
        </w:rPr>
        <w:t xml:space="preserve"> with latest updates with respect to </w:t>
      </w:r>
      <w:r w:rsidRPr="00A074E5">
        <w:rPr>
          <w:rFonts w:ascii="Cambria" w:hAnsi="Cambria"/>
          <w:b/>
        </w:rPr>
        <w:t>SharePoint Product</w:t>
      </w:r>
      <w:r w:rsidRPr="00A074E5">
        <w:rPr>
          <w:rFonts w:ascii="Cambria" w:hAnsi="Cambria"/>
        </w:rPr>
        <w:t xml:space="preserve">, </w:t>
      </w:r>
      <w:r w:rsidRPr="00A074E5">
        <w:rPr>
          <w:rFonts w:ascii="Cambria" w:hAnsi="Cambria"/>
          <w:b/>
        </w:rPr>
        <w:t>Language Packs</w:t>
      </w:r>
      <w:r w:rsidRPr="00A074E5">
        <w:rPr>
          <w:rFonts w:ascii="Cambria" w:hAnsi="Cambria"/>
        </w:rPr>
        <w:t xml:space="preserve"> and </w:t>
      </w:r>
      <w:r w:rsidRPr="00A074E5">
        <w:rPr>
          <w:rFonts w:ascii="Cambria" w:hAnsi="Cambria"/>
          <w:b/>
        </w:rPr>
        <w:t>Distributed Cache</w:t>
      </w:r>
      <w:r w:rsidRPr="00A074E5">
        <w:rPr>
          <w:rFonts w:ascii="Cambria" w:hAnsi="Cambria"/>
        </w:rPr>
        <w:t xml:space="preserve"> along with regular Windows OS</w:t>
      </w:r>
      <w:r w:rsidR="00677714">
        <w:rPr>
          <w:rFonts w:ascii="Cambria" w:hAnsi="Cambria"/>
        </w:rPr>
        <w:t>/Security patches</w:t>
      </w:r>
      <w:r w:rsidRPr="00A074E5">
        <w:rPr>
          <w:rFonts w:ascii="Cambria" w:hAnsi="Cambria"/>
        </w:rPr>
        <w:t>.</w:t>
      </w:r>
    </w:p>
    <w:p w:rsidR="00892370" w:rsidRPr="00A074E5" w:rsidRDefault="00892370" w:rsidP="00E42CAB">
      <w:pPr>
        <w:numPr>
          <w:ilvl w:val="0"/>
          <w:numId w:val="22"/>
        </w:numPr>
        <w:jc w:val="both"/>
        <w:rPr>
          <w:rFonts w:ascii="Cambria" w:hAnsi="Cambria" w:cs="Calibri"/>
        </w:rPr>
      </w:pPr>
      <w:r w:rsidRPr="00A074E5">
        <w:rPr>
          <w:rFonts w:ascii="Cambria" w:hAnsi="Cambria"/>
        </w:rPr>
        <w:t xml:space="preserve">Expertise in </w:t>
      </w:r>
      <w:r w:rsidRPr="00A074E5">
        <w:rPr>
          <w:rFonts w:ascii="Cambria" w:hAnsi="Cambria"/>
          <w:b/>
        </w:rPr>
        <w:t>Administrating and Architecting the Server Topology and its components like Service Applications</w:t>
      </w:r>
      <w:r w:rsidRPr="00A074E5">
        <w:rPr>
          <w:rFonts w:ascii="Cambria" w:hAnsi="Cambria"/>
        </w:rPr>
        <w:t xml:space="preserve">, </w:t>
      </w:r>
      <w:r w:rsidRPr="00A074E5">
        <w:rPr>
          <w:rFonts w:ascii="Cambria" w:hAnsi="Cambria"/>
          <w:b/>
        </w:rPr>
        <w:t>Timer Jobs</w:t>
      </w:r>
      <w:r w:rsidRPr="00A074E5">
        <w:rPr>
          <w:rFonts w:ascii="Cambria" w:hAnsi="Cambria"/>
        </w:rPr>
        <w:t xml:space="preserve">, </w:t>
      </w:r>
      <w:r w:rsidRPr="00A074E5">
        <w:rPr>
          <w:rFonts w:ascii="Cambria" w:hAnsi="Cambria"/>
          <w:b/>
        </w:rPr>
        <w:t>Master Merge on Indexed Data</w:t>
      </w:r>
      <w:r w:rsidRPr="00A074E5">
        <w:rPr>
          <w:rFonts w:ascii="Cambria" w:hAnsi="Cambria"/>
        </w:rPr>
        <w:t xml:space="preserve">, </w:t>
      </w:r>
      <w:r w:rsidR="005D5FDD" w:rsidRPr="00A074E5">
        <w:rPr>
          <w:rFonts w:ascii="Cambria" w:hAnsi="Cambria"/>
        </w:rPr>
        <w:t xml:space="preserve">Design and Architecture of </w:t>
      </w:r>
      <w:r w:rsidRPr="00A074E5">
        <w:rPr>
          <w:rFonts w:ascii="Cambria" w:hAnsi="Cambria"/>
          <w:b/>
        </w:rPr>
        <w:t>Distributed Cache</w:t>
      </w:r>
      <w:r w:rsidRPr="00A074E5">
        <w:rPr>
          <w:rFonts w:ascii="Cambria" w:hAnsi="Cambria"/>
        </w:rPr>
        <w:t xml:space="preserve"> and </w:t>
      </w:r>
      <w:r w:rsidRPr="00677714">
        <w:rPr>
          <w:rFonts w:ascii="Cambria" w:hAnsi="Cambria"/>
          <w:b/>
        </w:rPr>
        <w:t>Application</w:t>
      </w:r>
      <w:r w:rsidR="005D5FDD" w:rsidRPr="00A074E5">
        <w:rPr>
          <w:rFonts w:ascii="Cambria" w:hAnsi="Cambria"/>
        </w:rPr>
        <w:t>/</w:t>
      </w:r>
      <w:r w:rsidR="005D5FDD" w:rsidRPr="00677714">
        <w:rPr>
          <w:rFonts w:ascii="Cambria" w:hAnsi="Cambria"/>
          <w:b/>
        </w:rPr>
        <w:t>Server</w:t>
      </w:r>
      <w:r w:rsidR="005D5FDD" w:rsidRPr="00A074E5">
        <w:rPr>
          <w:rFonts w:ascii="Cambria" w:hAnsi="Cambria"/>
        </w:rPr>
        <w:t xml:space="preserve"> </w:t>
      </w:r>
      <w:r w:rsidRPr="00677714">
        <w:rPr>
          <w:rFonts w:ascii="Cambria" w:hAnsi="Cambria"/>
          <w:b/>
        </w:rPr>
        <w:t>Performance</w:t>
      </w:r>
      <w:r w:rsidRPr="00A074E5">
        <w:rPr>
          <w:rFonts w:ascii="Cambria" w:hAnsi="Cambria"/>
        </w:rPr>
        <w:t>.</w:t>
      </w:r>
    </w:p>
    <w:p w:rsidR="00892370" w:rsidRPr="00A074E5" w:rsidRDefault="00892370" w:rsidP="00E42CAB">
      <w:pPr>
        <w:numPr>
          <w:ilvl w:val="0"/>
          <w:numId w:val="22"/>
        </w:numPr>
        <w:jc w:val="both"/>
        <w:rPr>
          <w:rFonts w:ascii="Cambria" w:hAnsi="Cambria"/>
        </w:rPr>
      </w:pPr>
      <w:r w:rsidRPr="00A074E5">
        <w:rPr>
          <w:rFonts w:ascii="Cambria" w:hAnsi="Cambria"/>
        </w:rPr>
        <w:t xml:space="preserve">Expertise in </w:t>
      </w:r>
      <w:r w:rsidRPr="00A074E5">
        <w:rPr>
          <w:rFonts w:ascii="Cambria" w:hAnsi="Cambria"/>
          <w:b/>
        </w:rPr>
        <w:t xml:space="preserve">Administrating and Architecting the Shared Services across </w:t>
      </w:r>
      <w:r w:rsidR="005D5FDD" w:rsidRPr="00A074E5">
        <w:rPr>
          <w:rFonts w:ascii="Cambria" w:hAnsi="Cambria"/>
          <w:b/>
        </w:rPr>
        <w:t xml:space="preserve">the </w:t>
      </w:r>
      <w:r w:rsidRPr="00A074E5">
        <w:rPr>
          <w:rFonts w:ascii="Cambria" w:hAnsi="Cambria"/>
          <w:b/>
        </w:rPr>
        <w:t>Forms like Search SSA, Profile UPA</w:t>
      </w:r>
      <w:r w:rsidR="005D5FDD" w:rsidRPr="00A074E5">
        <w:rPr>
          <w:rFonts w:ascii="Cambria" w:hAnsi="Cambria"/>
          <w:b/>
        </w:rPr>
        <w:t>, Metadata MMS</w:t>
      </w:r>
      <w:r w:rsidRPr="00A074E5">
        <w:rPr>
          <w:rFonts w:ascii="Cambria" w:hAnsi="Cambria"/>
        </w:rPr>
        <w:t xml:space="preserve"> and also across sites for </w:t>
      </w:r>
      <w:r w:rsidRPr="00A074E5">
        <w:rPr>
          <w:rFonts w:ascii="Cambria" w:hAnsi="Cambria"/>
          <w:b/>
        </w:rPr>
        <w:t>Catalog Features</w:t>
      </w:r>
      <w:r w:rsidRPr="00A074E5">
        <w:rPr>
          <w:rFonts w:ascii="Cambria" w:hAnsi="Cambria"/>
        </w:rPr>
        <w:t xml:space="preserve"> to maintain best in class farms in terms of </w:t>
      </w:r>
      <w:r w:rsidRPr="00A074E5">
        <w:rPr>
          <w:rFonts w:ascii="Cambria" w:hAnsi="Cambria"/>
          <w:b/>
        </w:rPr>
        <w:t xml:space="preserve">Centralized Vs </w:t>
      </w:r>
      <w:r w:rsidR="005D5FDD" w:rsidRPr="00A074E5">
        <w:rPr>
          <w:rFonts w:ascii="Cambria" w:hAnsi="Cambria"/>
          <w:b/>
        </w:rPr>
        <w:t>D</w:t>
      </w:r>
      <w:r w:rsidRPr="00A074E5">
        <w:rPr>
          <w:rFonts w:ascii="Cambria" w:hAnsi="Cambria"/>
          <w:b/>
        </w:rPr>
        <w:t xml:space="preserve">istributed </w:t>
      </w:r>
      <w:r w:rsidR="005D5FDD" w:rsidRPr="00A074E5">
        <w:rPr>
          <w:rFonts w:ascii="Cambria" w:hAnsi="Cambria"/>
          <w:b/>
        </w:rPr>
        <w:t xml:space="preserve">Topology </w:t>
      </w:r>
      <w:r w:rsidRPr="00A074E5">
        <w:rPr>
          <w:rFonts w:ascii="Cambria" w:hAnsi="Cambria"/>
          <w:b/>
        </w:rPr>
        <w:t>Models</w:t>
      </w:r>
      <w:r w:rsidRPr="00A074E5">
        <w:rPr>
          <w:rFonts w:ascii="Cambria" w:hAnsi="Cambria"/>
        </w:rPr>
        <w:t>.</w:t>
      </w:r>
    </w:p>
    <w:p w:rsidR="00892370" w:rsidRPr="00A074E5" w:rsidRDefault="00892370" w:rsidP="00E42CAB">
      <w:pPr>
        <w:numPr>
          <w:ilvl w:val="0"/>
          <w:numId w:val="22"/>
        </w:numPr>
        <w:jc w:val="both"/>
        <w:rPr>
          <w:rFonts w:ascii="Cambria" w:hAnsi="Cambria"/>
        </w:rPr>
      </w:pPr>
      <w:r w:rsidRPr="00A074E5">
        <w:rPr>
          <w:rFonts w:ascii="Cambria" w:hAnsi="Cambria"/>
        </w:rPr>
        <w:t xml:space="preserve">Expertise in </w:t>
      </w:r>
      <w:r w:rsidRPr="00A074E5">
        <w:rPr>
          <w:rFonts w:ascii="Cambria" w:hAnsi="Cambria"/>
          <w:b/>
        </w:rPr>
        <w:t>Administrating and Architecting the Disaster Recovery Systems to cover 100% Availability on Applications</w:t>
      </w:r>
      <w:r w:rsidRPr="00A074E5">
        <w:rPr>
          <w:rFonts w:ascii="Cambria" w:hAnsi="Cambria"/>
        </w:rPr>
        <w:t xml:space="preserve"> to </w:t>
      </w:r>
      <w:r w:rsidRPr="00A074E5">
        <w:rPr>
          <w:rFonts w:ascii="Cambria" w:hAnsi="Cambria"/>
          <w:b/>
        </w:rPr>
        <w:t xml:space="preserve">not limit </w:t>
      </w:r>
      <w:r w:rsidR="005078A2" w:rsidRPr="00A074E5">
        <w:rPr>
          <w:rFonts w:ascii="Cambria" w:hAnsi="Cambria"/>
          <w:b/>
        </w:rPr>
        <w:t>with</w:t>
      </w:r>
      <w:r w:rsidR="000A47C6" w:rsidRPr="00A074E5">
        <w:rPr>
          <w:rFonts w:ascii="Cambria" w:hAnsi="Cambria"/>
          <w:b/>
        </w:rPr>
        <w:t xml:space="preserve"> </w:t>
      </w:r>
      <w:proofErr w:type="spellStart"/>
      <w:r w:rsidRPr="00A074E5">
        <w:rPr>
          <w:rFonts w:ascii="Cambria" w:hAnsi="Cambria"/>
          <w:b/>
        </w:rPr>
        <w:t>AlwaysON</w:t>
      </w:r>
      <w:proofErr w:type="spellEnd"/>
      <w:r w:rsidR="00677714">
        <w:rPr>
          <w:rFonts w:ascii="Cambria" w:hAnsi="Cambria"/>
          <w:b/>
        </w:rPr>
        <w:t xml:space="preserve">/Clustering/Mirroring </w:t>
      </w:r>
      <w:r w:rsidRPr="00A074E5">
        <w:rPr>
          <w:rFonts w:ascii="Cambria" w:hAnsi="Cambria"/>
          <w:b/>
        </w:rPr>
        <w:t xml:space="preserve">availability </w:t>
      </w:r>
      <w:r w:rsidR="000A47C6" w:rsidRPr="00A074E5">
        <w:rPr>
          <w:rFonts w:ascii="Cambria" w:hAnsi="Cambria"/>
          <w:b/>
        </w:rPr>
        <w:t>for</w:t>
      </w:r>
      <w:r w:rsidRPr="00A074E5">
        <w:rPr>
          <w:rFonts w:ascii="Cambria" w:hAnsi="Cambria"/>
          <w:b/>
        </w:rPr>
        <w:t xml:space="preserve"> Databases</w:t>
      </w:r>
      <w:r w:rsidR="00677714">
        <w:rPr>
          <w:rFonts w:ascii="Cambria" w:hAnsi="Cambria"/>
          <w:b/>
        </w:rPr>
        <w:t xml:space="preserve">, but </w:t>
      </w:r>
      <w:r w:rsidR="00677714" w:rsidRPr="00A074E5">
        <w:rPr>
          <w:rFonts w:ascii="Cambria" w:hAnsi="Cambria"/>
          <w:b/>
        </w:rPr>
        <w:t>also</w:t>
      </w:r>
      <w:r w:rsidR="005078A2" w:rsidRPr="00A074E5">
        <w:rPr>
          <w:rFonts w:ascii="Cambria" w:hAnsi="Cambria"/>
          <w:b/>
        </w:rPr>
        <w:t xml:space="preserve"> with Akamai and </w:t>
      </w:r>
      <w:r w:rsidR="00677714">
        <w:rPr>
          <w:rFonts w:ascii="Cambria" w:hAnsi="Cambria"/>
          <w:b/>
        </w:rPr>
        <w:t>LTM/</w:t>
      </w:r>
      <w:r w:rsidR="005078A2" w:rsidRPr="00A074E5">
        <w:rPr>
          <w:rFonts w:ascii="Cambria" w:hAnsi="Cambria"/>
          <w:b/>
        </w:rPr>
        <w:t>GTM setups</w:t>
      </w:r>
      <w:r w:rsidR="00677714">
        <w:rPr>
          <w:rFonts w:ascii="Cambria" w:hAnsi="Cambria"/>
          <w:b/>
        </w:rPr>
        <w:t xml:space="preserve"> for Applications</w:t>
      </w:r>
      <w:r w:rsidRPr="00A074E5">
        <w:rPr>
          <w:rFonts w:ascii="Cambria" w:hAnsi="Cambria"/>
        </w:rPr>
        <w:t>.</w:t>
      </w:r>
    </w:p>
    <w:p w:rsidR="003702D3" w:rsidRPr="00A074E5" w:rsidRDefault="003702D3" w:rsidP="003702D3">
      <w:pPr>
        <w:pStyle w:val="ListParagraph"/>
        <w:numPr>
          <w:ilvl w:val="0"/>
          <w:numId w:val="22"/>
        </w:numPr>
        <w:ind w:right="288"/>
        <w:jc w:val="both"/>
        <w:rPr>
          <w:rFonts w:ascii="Cambria" w:hAnsi="Cambria"/>
        </w:rPr>
      </w:pPr>
      <w:r w:rsidRPr="00A074E5">
        <w:rPr>
          <w:rFonts w:ascii="Cambria" w:hAnsi="Cambria"/>
        </w:rPr>
        <w:t xml:space="preserve">Experience in Active Directory, </w:t>
      </w:r>
      <w:r w:rsidRPr="00A074E5">
        <w:rPr>
          <w:rFonts w:ascii="Cambria" w:hAnsi="Cambria"/>
          <w:b/>
        </w:rPr>
        <w:t>GPOs</w:t>
      </w:r>
      <w:r w:rsidRPr="00A074E5">
        <w:rPr>
          <w:rFonts w:ascii="Cambria" w:hAnsi="Cambria"/>
        </w:rPr>
        <w:t xml:space="preserve">, </w:t>
      </w:r>
      <w:r w:rsidRPr="00A074E5">
        <w:rPr>
          <w:rFonts w:ascii="Cambria" w:hAnsi="Cambria"/>
          <w:b/>
        </w:rPr>
        <w:t>DNS</w:t>
      </w:r>
      <w:r w:rsidRPr="00A074E5">
        <w:rPr>
          <w:rFonts w:ascii="Cambria" w:hAnsi="Cambria"/>
        </w:rPr>
        <w:t xml:space="preserve">, </w:t>
      </w:r>
      <w:r w:rsidRPr="00A074E5">
        <w:rPr>
          <w:rFonts w:ascii="Cambria" w:hAnsi="Cambria"/>
          <w:b/>
        </w:rPr>
        <w:t>DHCP</w:t>
      </w:r>
      <w:r w:rsidRPr="00A074E5">
        <w:rPr>
          <w:rFonts w:ascii="Cambria" w:hAnsi="Cambria"/>
        </w:rPr>
        <w:t xml:space="preserve">, File &amp; Print Server, </w:t>
      </w:r>
      <w:r w:rsidRPr="00A074E5">
        <w:rPr>
          <w:rFonts w:ascii="Cambria" w:hAnsi="Cambria"/>
          <w:b/>
        </w:rPr>
        <w:t>IIS (Web Server)</w:t>
      </w:r>
      <w:r w:rsidRPr="00A074E5">
        <w:rPr>
          <w:rFonts w:ascii="Cambria" w:hAnsi="Cambria"/>
        </w:rPr>
        <w:t>, FTP</w:t>
      </w:r>
      <w:r w:rsidR="003E4BCB">
        <w:rPr>
          <w:rFonts w:ascii="Cambria" w:hAnsi="Cambria"/>
        </w:rPr>
        <w:t>, Terminal Server</w:t>
      </w:r>
      <w:r w:rsidRPr="00A074E5">
        <w:rPr>
          <w:rFonts w:ascii="Cambria" w:hAnsi="Cambria"/>
        </w:rPr>
        <w:t>. </w:t>
      </w:r>
    </w:p>
    <w:p w:rsidR="00892370" w:rsidRPr="00A074E5" w:rsidRDefault="00242E44" w:rsidP="00E42CAB">
      <w:pPr>
        <w:numPr>
          <w:ilvl w:val="0"/>
          <w:numId w:val="22"/>
        </w:numPr>
        <w:jc w:val="both"/>
        <w:rPr>
          <w:rFonts w:ascii="Cambria" w:hAnsi="Cambria"/>
        </w:rPr>
      </w:pPr>
      <w:r w:rsidRPr="00A074E5">
        <w:rPr>
          <w:rFonts w:ascii="Cambria" w:hAnsi="Cambria"/>
        </w:rPr>
        <w:t xml:space="preserve">Expertise in </w:t>
      </w:r>
      <w:r w:rsidRPr="00A074E5">
        <w:rPr>
          <w:rFonts w:ascii="Cambria" w:hAnsi="Cambria"/>
          <w:b/>
        </w:rPr>
        <w:t>collaborating the SharePoint Applications with 3</w:t>
      </w:r>
      <w:r w:rsidRPr="00A074E5">
        <w:rPr>
          <w:rFonts w:ascii="Cambria" w:hAnsi="Cambria"/>
          <w:b/>
          <w:vertAlign w:val="superscript"/>
        </w:rPr>
        <w:t>rd</w:t>
      </w:r>
      <w:r w:rsidRPr="00A074E5">
        <w:rPr>
          <w:rFonts w:ascii="Cambria" w:hAnsi="Cambria"/>
          <w:b/>
        </w:rPr>
        <w:t xml:space="preserve"> party/In-house tools</w:t>
      </w:r>
      <w:r w:rsidRPr="00A074E5">
        <w:rPr>
          <w:rFonts w:ascii="Cambria" w:hAnsi="Cambria"/>
        </w:rPr>
        <w:t xml:space="preserve"> like </w:t>
      </w:r>
      <w:r w:rsidRPr="00A074E5">
        <w:rPr>
          <w:rFonts w:ascii="Cambria" w:hAnsi="Cambria"/>
          <w:b/>
        </w:rPr>
        <w:t>BA Insight Connector Framework</w:t>
      </w:r>
      <w:r w:rsidRPr="00A074E5">
        <w:rPr>
          <w:rFonts w:ascii="Cambria" w:hAnsi="Cambria"/>
        </w:rPr>
        <w:t xml:space="preserve">, </w:t>
      </w:r>
      <w:r w:rsidRPr="00A074E5">
        <w:rPr>
          <w:rFonts w:ascii="Cambria" w:hAnsi="Cambria"/>
          <w:b/>
        </w:rPr>
        <w:t>CA SSO</w:t>
      </w:r>
      <w:r w:rsidR="005D5FDD" w:rsidRPr="00A074E5">
        <w:rPr>
          <w:rFonts w:ascii="Cambria" w:hAnsi="Cambria"/>
          <w:b/>
        </w:rPr>
        <w:t xml:space="preserve"> Site Minder</w:t>
      </w:r>
      <w:r w:rsidRPr="00A074E5">
        <w:rPr>
          <w:rFonts w:ascii="Cambria" w:hAnsi="Cambria"/>
          <w:b/>
        </w:rPr>
        <w:t>, CA LISA Automation, CA Harvest</w:t>
      </w:r>
      <w:r w:rsidR="005D5FDD" w:rsidRPr="00A074E5">
        <w:rPr>
          <w:rFonts w:ascii="Cambria" w:hAnsi="Cambria"/>
          <w:b/>
        </w:rPr>
        <w:t>, CA Intro</w:t>
      </w:r>
      <w:r w:rsidR="00B50696" w:rsidRPr="00A074E5">
        <w:rPr>
          <w:rFonts w:ascii="Cambria" w:hAnsi="Cambria"/>
          <w:b/>
        </w:rPr>
        <w:t xml:space="preserve"> </w:t>
      </w:r>
      <w:r w:rsidR="005D5FDD" w:rsidRPr="00A074E5">
        <w:rPr>
          <w:rFonts w:ascii="Cambria" w:hAnsi="Cambria"/>
          <w:b/>
        </w:rPr>
        <w:t>Scope/</w:t>
      </w:r>
      <w:r w:rsidR="00B50696" w:rsidRPr="00A074E5">
        <w:rPr>
          <w:rFonts w:ascii="Cambria" w:hAnsi="Cambria"/>
          <w:b/>
        </w:rPr>
        <w:t>Cloud Minder</w:t>
      </w:r>
      <w:r w:rsidR="00677714">
        <w:rPr>
          <w:rFonts w:ascii="Cambria" w:hAnsi="Cambria"/>
          <w:b/>
        </w:rPr>
        <w:t>/CA APM.</w:t>
      </w:r>
      <w:r w:rsidR="00892370" w:rsidRPr="00A074E5">
        <w:rPr>
          <w:rFonts w:ascii="Cambria" w:hAnsi="Cambria"/>
        </w:rPr>
        <w:t xml:space="preserve"> </w:t>
      </w:r>
    </w:p>
    <w:p w:rsidR="00B50696" w:rsidRPr="00A074E5" w:rsidRDefault="00B50696" w:rsidP="00E42CAB">
      <w:pPr>
        <w:numPr>
          <w:ilvl w:val="0"/>
          <w:numId w:val="22"/>
        </w:numPr>
        <w:jc w:val="both"/>
        <w:rPr>
          <w:rFonts w:ascii="Cambria" w:hAnsi="Cambria"/>
        </w:rPr>
      </w:pPr>
      <w:r w:rsidRPr="00A074E5">
        <w:rPr>
          <w:rFonts w:ascii="Cambria" w:hAnsi="Cambria"/>
        </w:rPr>
        <w:t xml:space="preserve">Expertise in </w:t>
      </w:r>
      <w:r w:rsidRPr="00A074E5">
        <w:rPr>
          <w:rFonts w:ascii="Cambria" w:hAnsi="Cambria"/>
          <w:b/>
        </w:rPr>
        <w:t>Metalogix Replicat</w:t>
      </w:r>
      <w:r w:rsidR="005078A2" w:rsidRPr="00A074E5">
        <w:rPr>
          <w:rFonts w:ascii="Cambria" w:hAnsi="Cambria"/>
          <w:b/>
        </w:rPr>
        <w:t xml:space="preserve">or, Control Point </w:t>
      </w:r>
      <w:r w:rsidRPr="00A074E5">
        <w:rPr>
          <w:rFonts w:ascii="Cambria" w:hAnsi="Cambria"/>
        </w:rPr>
        <w:t xml:space="preserve">and </w:t>
      </w:r>
      <w:r w:rsidR="005078A2" w:rsidRPr="00A074E5">
        <w:rPr>
          <w:rFonts w:ascii="Cambria" w:hAnsi="Cambria"/>
          <w:b/>
        </w:rPr>
        <w:t>Content Matrix Console</w:t>
      </w:r>
      <w:r w:rsidR="005078A2" w:rsidRPr="00A074E5">
        <w:rPr>
          <w:rFonts w:ascii="Cambria" w:hAnsi="Cambria"/>
        </w:rPr>
        <w:t xml:space="preserve"> for </w:t>
      </w:r>
      <w:r w:rsidRPr="00A074E5">
        <w:rPr>
          <w:rFonts w:ascii="Cambria" w:hAnsi="Cambria"/>
          <w:b/>
        </w:rPr>
        <w:t xml:space="preserve">Migration </w:t>
      </w:r>
      <w:r w:rsidRPr="00A074E5">
        <w:rPr>
          <w:rFonts w:ascii="Cambria" w:hAnsi="Cambria"/>
        </w:rPr>
        <w:t>at various levels of Business needs.</w:t>
      </w:r>
    </w:p>
    <w:p w:rsidR="007B6A96" w:rsidRPr="00A074E5" w:rsidRDefault="005E210D" w:rsidP="00042E86">
      <w:pPr>
        <w:numPr>
          <w:ilvl w:val="0"/>
          <w:numId w:val="22"/>
        </w:numPr>
        <w:jc w:val="both"/>
        <w:rPr>
          <w:rFonts w:ascii="Cambria" w:hAnsi="Cambria"/>
        </w:rPr>
      </w:pPr>
      <w:r w:rsidRPr="00A074E5">
        <w:rPr>
          <w:rFonts w:ascii="Cambria" w:hAnsi="Cambria"/>
        </w:rPr>
        <w:t xml:space="preserve">Specialized in </w:t>
      </w:r>
      <w:r w:rsidRPr="00A074E5">
        <w:rPr>
          <w:rFonts w:ascii="Cambria" w:hAnsi="Cambria"/>
          <w:b/>
        </w:rPr>
        <w:t xml:space="preserve">Migrating the SharePoint </w:t>
      </w:r>
      <w:r w:rsidR="00042E86">
        <w:rPr>
          <w:rFonts w:ascii="Cambria" w:hAnsi="Cambria"/>
          <w:b/>
        </w:rPr>
        <w:t>environments with content from lower to higher versions, O</w:t>
      </w:r>
      <w:r w:rsidRPr="00A074E5">
        <w:rPr>
          <w:rFonts w:ascii="Cambria" w:hAnsi="Cambria"/>
          <w:b/>
        </w:rPr>
        <w:t>nPremise</w:t>
      </w:r>
      <w:r w:rsidR="00042E86">
        <w:rPr>
          <w:rFonts w:ascii="Cambria" w:hAnsi="Cambria"/>
          <w:b/>
        </w:rPr>
        <w:t xml:space="preserve"> to OnPremise/AWS/Azure, OnPremise to </w:t>
      </w:r>
      <w:r w:rsidRPr="00A074E5">
        <w:rPr>
          <w:rFonts w:ascii="Cambria" w:hAnsi="Cambria"/>
          <w:b/>
        </w:rPr>
        <w:t>O365</w:t>
      </w:r>
      <w:r w:rsidR="00042E86">
        <w:rPr>
          <w:rFonts w:ascii="Cambria" w:hAnsi="Cambria"/>
          <w:b/>
        </w:rPr>
        <w:t xml:space="preserve">, Lotus Notes to O365, Box to O365 </w:t>
      </w:r>
      <w:r w:rsidR="00042E86" w:rsidRPr="00A074E5">
        <w:rPr>
          <w:rFonts w:ascii="Cambria" w:hAnsi="Cambria"/>
          <w:b/>
        </w:rPr>
        <w:t>using</w:t>
      </w:r>
      <w:r w:rsidRPr="00A074E5">
        <w:rPr>
          <w:rFonts w:ascii="Cambria" w:hAnsi="Cambria"/>
          <w:b/>
        </w:rPr>
        <w:t xml:space="preserve"> </w:t>
      </w:r>
      <w:r w:rsidR="00042E86">
        <w:rPr>
          <w:rFonts w:ascii="Cambria" w:hAnsi="Cambria"/>
          <w:b/>
        </w:rPr>
        <w:t xml:space="preserve">Content DB, </w:t>
      </w:r>
      <w:r w:rsidR="008A40EB" w:rsidRPr="00A074E5">
        <w:rPr>
          <w:rFonts w:ascii="Cambria" w:hAnsi="Cambria"/>
          <w:b/>
        </w:rPr>
        <w:t>MetaLogix</w:t>
      </w:r>
      <w:r w:rsidRPr="00A074E5">
        <w:rPr>
          <w:rFonts w:ascii="Cambria" w:hAnsi="Cambria"/>
          <w:b/>
        </w:rPr>
        <w:t xml:space="preserve"> Content Matrix Migration tool</w:t>
      </w:r>
      <w:r w:rsidR="00FD67F5" w:rsidRPr="00A074E5">
        <w:rPr>
          <w:rFonts w:ascii="Cambria" w:hAnsi="Cambria"/>
        </w:rPr>
        <w:t xml:space="preserve">, </w:t>
      </w:r>
      <w:r w:rsidR="00FD67F5" w:rsidRPr="00A074E5">
        <w:rPr>
          <w:rFonts w:ascii="Cambria" w:hAnsi="Cambria"/>
          <w:b/>
        </w:rPr>
        <w:t>AvePoint</w:t>
      </w:r>
      <w:r w:rsidR="00FD67F5" w:rsidRPr="00A074E5">
        <w:rPr>
          <w:rFonts w:ascii="Cambria" w:hAnsi="Cambria"/>
        </w:rPr>
        <w:t xml:space="preserve"> and </w:t>
      </w:r>
      <w:r w:rsidR="00FD67F5" w:rsidRPr="00A074E5">
        <w:rPr>
          <w:rFonts w:ascii="Cambria" w:hAnsi="Cambria"/>
          <w:b/>
        </w:rPr>
        <w:t>ShareGate.</w:t>
      </w:r>
    </w:p>
    <w:p w:rsidR="007B6A96" w:rsidRPr="00A074E5" w:rsidRDefault="007B6A96" w:rsidP="00E42CAB">
      <w:pPr>
        <w:numPr>
          <w:ilvl w:val="0"/>
          <w:numId w:val="22"/>
        </w:numPr>
        <w:jc w:val="both"/>
        <w:rPr>
          <w:rFonts w:ascii="Cambria" w:hAnsi="Cambria"/>
        </w:rPr>
      </w:pPr>
      <w:r w:rsidRPr="00A074E5">
        <w:rPr>
          <w:rFonts w:ascii="Cambria" w:hAnsi="Cambria"/>
        </w:rPr>
        <w:lastRenderedPageBreak/>
        <w:t xml:space="preserve">Expertise in setting up the </w:t>
      </w:r>
      <w:r w:rsidRPr="00A074E5">
        <w:rPr>
          <w:rFonts w:ascii="Cambria" w:hAnsi="Cambria"/>
          <w:b/>
          <w:bCs/>
        </w:rPr>
        <w:t>Content Type Hub</w:t>
      </w:r>
      <w:r w:rsidRPr="00A074E5">
        <w:rPr>
          <w:rFonts w:ascii="Cambria" w:hAnsi="Cambria"/>
        </w:rPr>
        <w:t xml:space="preserve">, </w:t>
      </w:r>
      <w:r w:rsidRPr="00A074E5">
        <w:rPr>
          <w:rFonts w:ascii="Cambria" w:hAnsi="Cambria"/>
          <w:b/>
          <w:bCs/>
        </w:rPr>
        <w:t>Term Store</w:t>
      </w:r>
      <w:r w:rsidRPr="00A074E5">
        <w:rPr>
          <w:rFonts w:ascii="Cambria" w:hAnsi="Cambria"/>
        </w:rPr>
        <w:t xml:space="preserve">, </w:t>
      </w:r>
      <w:r w:rsidRPr="00A074E5">
        <w:rPr>
          <w:rFonts w:ascii="Cambria" w:hAnsi="Cambria"/>
          <w:b/>
          <w:bCs/>
        </w:rPr>
        <w:t>Managed Metadata Service</w:t>
      </w:r>
      <w:r w:rsidRPr="00A074E5">
        <w:rPr>
          <w:rFonts w:ascii="Cambria" w:hAnsi="Cambria"/>
        </w:rPr>
        <w:t xml:space="preserve">, </w:t>
      </w:r>
      <w:r w:rsidRPr="00A074E5">
        <w:rPr>
          <w:rFonts w:ascii="Cambria" w:hAnsi="Cambria"/>
          <w:b/>
          <w:bCs/>
        </w:rPr>
        <w:t>Web Analytics Service</w:t>
      </w:r>
      <w:r w:rsidRPr="00A074E5">
        <w:rPr>
          <w:rFonts w:ascii="Cambria" w:hAnsi="Cambria"/>
        </w:rPr>
        <w:t xml:space="preserve">, </w:t>
      </w:r>
      <w:r w:rsidR="00B50696" w:rsidRPr="00A074E5">
        <w:rPr>
          <w:rFonts w:ascii="Cambria" w:hAnsi="Cambria"/>
          <w:b/>
        </w:rPr>
        <w:t>Enterprise Search</w:t>
      </w:r>
      <w:r w:rsidR="00B50696" w:rsidRPr="00A074E5">
        <w:rPr>
          <w:rFonts w:ascii="Cambria" w:hAnsi="Cambria"/>
        </w:rPr>
        <w:t>/</w:t>
      </w:r>
      <w:r w:rsidRPr="00A074E5">
        <w:rPr>
          <w:rFonts w:ascii="Cambria" w:hAnsi="Cambria"/>
          <w:b/>
          <w:bCs/>
        </w:rPr>
        <w:t>Fast Query</w:t>
      </w:r>
      <w:r w:rsidRPr="00A074E5">
        <w:rPr>
          <w:rFonts w:ascii="Cambria" w:hAnsi="Cambria"/>
        </w:rPr>
        <w:t>/</w:t>
      </w:r>
      <w:r w:rsidRPr="00A074E5">
        <w:rPr>
          <w:rFonts w:ascii="Cambria" w:hAnsi="Cambria"/>
          <w:b/>
          <w:bCs/>
        </w:rPr>
        <w:t>Fast Content Services</w:t>
      </w:r>
      <w:r w:rsidRPr="00A074E5">
        <w:rPr>
          <w:rFonts w:ascii="Cambria" w:hAnsi="Cambria"/>
        </w:rPr>
        <w:t xml:space="preserve">, </w:t>
      </w:r>
      <w:r w:rsidRPr="00A074E5">
        <w:rPr>
          <w:rFonts w:ascii="Cambria" w:hAnsi="Cambria"/>
          <w:b/>
          <w:bCs/>
        </w:rPr>
        <w:t>User Profile Service</w:t>
      </w:r>
      <w:r w:rsidRPr="00A074E5">
        <w:rPr>
          <w:rFonts w:ascii="Cambria" w:hAnsi="Cambria"/>
        </w:rPr>
        <w:t xml:space="preserve">, </w:t>
      </w:r>
      <w:r w:rsidRPr="00A074E5">
        <w:rPr>
          <w:rFonts w:ascii="Cambria" w:hAnsi="Cambria"/>
          <w:b/>
          <w:bCs/>
        </w:rPr>
        <w:t>Business Connectivity Service</w:t>
      </w:r>
      <w:r w:rsidR="005B4C64" w:rsidRPr="00A074E5">
        <w:rPr>
          <w:rFonts w:ascii="Cambria" w:hAnsi="Cambria"/>
          <w:b/>
          <w:bCs/>
        </w:rPr>
        <w:t>, Excel Service, Visio Service</w:t>
      </w:r>
      <w:r w:rsidRPr="00A074E5">
        <w:rPr>
          <w:rFonts w:ascii="Cambria" w:hAnsi="Cambria"/>
          <w:b/>
          <w:bCs/>
        </w:rPr>
        <w:t xml:space="preserve"> </w:t>
      </w:r>
      <w:r w:rsidRPr="00A074E5">
        <w:rPr>
          <w:rFonts w:ascii="Cambria" w:hAnsi="Cambria"/>
        </w:rPr>
        <w:t>and State Service.</w:t>
      </w:r>
    </w:p>
    <w:p w:rsidR="005562E2" w:rsidRPr="00A074E5" w:rsidRDefault="005562E2" w:rsidP="00E42CAB">
      <w:pPr>
        <w:numPr>
          <w:ilvl w:val="0"/>
          <w:numId w:val="22"/>
        </w:numPr>
        <w:jc w:val="both"/>
        <w:rPr>
          <w:rFonts w:ascii="Cambria" w:hAnsi="Cambria" w:cs="Calibri"/>
          <w:b/>
        </w:rPr>
      </w:pPr>
      <w:r w:rsidRPr="00A074E5">
        <w:rPr>
          <w:rFonts w:ascii="Cambria" w:hAnsi="Cambria" w:cs="Calibri"/>
        </w:rPr>
        <w:t>Expertise in</w:t>
      </w:r>
      <w:r w:rsidRPr="00A074E5">
        <w:rPr>
          <w:rFonts w:ascii="Cambria" w:hAnsi="Cambria" w:cs="Calibri"/>
          <w:b/>
        </w:rPr>
        <w:t xml:space="preserve"> PowerShell scripting and STSADM commands</w:t>
      </w:r>
      <w:r w:rsidR="00892370" w:rsidRPr="00A074E5">
        <w:rPr>
          <w:rFonts w:ascii="Cambria" w:hAnsi="Cambria" w:cs="Calibri"/>
          <w:b/>
        </w:rPr>
        <w:t xml:space="preserve"> and in Automation approaches </w:t>
      </w:r>
      <w:r w:rsidR="00892370" w:rsidRPr="00A074E5">
        <w:rPr>
          <w:rFonts w:ascii="Cambria" w:hAnsi="Cambria" w:cs="Calibri"/>
        </w:rPr>
        <w:t>to minimize the monitoring efforts</w:t>
      </w:r>
      <w:r w:rsidRPr="00A074E5">
        <w:rPr>
          <w:rFonts w:ascii="Cambria" w:hAnsi="Cambria" w:cs="Calibri"/>
          <w:b/>
        </w:rPr>
        <w:t>.</w:t>
      </w:r>
    </w:p>
    <w:p w:rsidR="00FA6A56" w:rsidRPr="00A074E5" w:rsidRDefault="00FA6A56" w:rsidP="00E42CAB">
      <w:pPr>
        <w:numPr>
          <w:ilvl w:val="0"/>
          <w:numId w:val="22"/>
        </w:numPr>
        <w:jc w:val="both"/>
        <w:rPr>
          <w:rFonts w:ascii="Cambria" w:hAnsi="Cambria" w:cs="Calibri"/>
          <w:b/>
        </w:rPr>
      </w:pPr>
      <w:r w:rsidRPr="00A074E5">
        <w:rPr>
          <w:rFonts w:ascii="Cambria" w:hAnsi="Cambria" w:cs="Calibri"/>
        </w:rPr>
        <w:t>Expertise in</w:t>
      </w:r>
      <w:r w:rsidRPr="00A074E5">
        <w:rPr>
          <w:rFonts w:ascii="Cambria" w:hAnsi="Cambria" w:cs="Calibri"/>
          <w:b/>
        </w:rPr>
        <w:t xml:space="preserve"> </w:t>
      </w:r>
      <w:r w:rsidRPr="00A074E5">
        <w:rPr>
          <w:rFonts w:ascii="Cambria" w:hAnsi="Cambria" w:cs="Calibri"/>
        </w:rPr>
        <w:t>setting up and manage the</w:t>
      </w:r>
      <w:r w:rsidRPr="00A074E5">
        <w:rPr>
          <w:rFonts w:ascii="Cambria" w:hAnsi="Cambria" w:cs="Calibri"/>
          <w:b/>
        </w:rPr>
        <w:t xml:space="preserve"> OnPremise TFS, Online VSO </w:t>
      </w:r>
      <w:r w:rsidRPr="00A074E5">
        <w:rPr>
          <w:rFonts w:ascii="Cambria" w:hAnsi="Cambria" w:cs="Calibri"/>
        </w:rPr>
        <w:t>and also the</w:t>
      </w:r>
      <w:r w:rsidRPr="00A074E5">
        <w:rPr>
          <w:rFonts w:ascii="Cambria" w:hAnsi="Cambria" w:cs="Calibri"/>
          <w:b/>
        </w:rPr>
        <w:t xml:space="preserve"> Migration of TFS Code Base to Online VSO </w:t>
      </w:r>
      <w:r w:rsidRPr="00A074E5">
        <w:rPr>
          <w:rFonts w:ascii="Cambria" w:hAnsi="Cambria" w:cs="Calibri"/>
        </w:rPr>
        <w:t xml:space="preserve">through </w:t>
      </w:r>
      <w:r w:rsidRPr="00A074E5">
        <w:rPr>
          <w:rFonts w:ascii="Cambria" w:hAnsi="Cambria" w:cs="Calibri"/>
          <w:b/>
        </w:rPr>
        <w:t>Ops</w:t>
      </w:r>
      <w:r w:rsidR="007E520B" w:rsidRPr="00A074E5">
        <w:rPr>
          <w:rFonts w:ascii="Cambria" w:hAnsi="Cambria" w:cs="Calibri"/>
          <w:b/>
        </w:rPr>
        <w:t xml:space="preserve"> </w:t>
      </w:r>
      <w:r w:rsidRPr="00A074E5">
        <w:rPr>
          <w:rFonts w:ascii="Cambria" w:hAnsi="Cambria" w:cs="Calibri"/>
          <w:b/>
        </w:rPr>
        <w:t>Hub.</w:t>
      </w:r>
    </w:p>
    <w:p w:rsidR="007E520B" w:rsidRPr="00A074E5" w:rsidRDefault="007E520B" w:rsidP="00E42CAB">
      <w:pPr>
        <w:numPr>
          <w:ilvl w:val="0"/>
          <w:numId w:val="22"/>
        </w:numPr>
        <w:jc w:val="both"/>
        <w:rPr>
          <w:rFonts w:ascii="Cambria" w:hAnsi="Cambria" w:cs="Calibri"/>
          <w:b/>
        </w:rPr>
      </w:pPr>
      <w:r w:rsidRPr="00A074E5">
        <w:rPr>
          <w:rFonts w:ascii="Cambria" w:hAnsi="Cambria" w:cs="Calibri"/>
        </w:rPr>
        <w:t>Knowledgeable in</w:t>
      </w:r>
      <w:r w:rsidRPr="00A074E5">
        <w:rPr>
          <w:rFonts w:ascii="Cambria" w:hAnsi="Cambria" w:cs="Calibri"/>
          <w:b/>
        </w:rPr>
        <w:t xml:space="preserve"> DirSync for AD, Application load balancing in Akamai/GTM/F5/NetScaler, Security </w:t>
      </w:r>
      <w:r w:rsidRPr="00A074E5">
        <w:rPr>
          <w:rFonts w:ascii="Cambria" w:hAnsi="Cambria" w:cs="Calibri"/>
        </w:rPr>
        <w:t>and</w:t>
      </w:r>
      <w:r w:rsidRPr="00A074E5">
        <w:rPr>
          <w:rFonts w:ascii="Cambria" w:hAnsi="Cambria" w:cs="Calibri"/>
          <w:b/>
        </w:rPr>
        <w:t xml:space="preserve"> Firewall Rules.</w:t>
      </w:r>
    </w:p>
    <w:p w:rsidR="002C245D" w:rsidRPr="00A074E5" w:rsidRDefault="002C245D" w:rsidP="00E42CAB">
      <w:pPr>
        <w:numPr>
          <w:ilvl w:val="0"/>
          <w:numId w:val="22"/>
        </w:numPr>
        <w:jc w:val="both"/>
        <w:rPr>
          <w:rFonts w:ascii="Cambria" w:hAnsi="Cambria" w:cs="Calibri"/>
          <w:b/>
        </w:rPr>
      </w:pPr>
      <w:r w:rsidRPr="00A074E5">
        <w:rPr>
          <w:rFonts w:ascii="Cambria" w:hAnsi="Cambria" w:cs="Calibri"/>
          <w:b/>
        </w:rPr>
        <w:t xml:space="preserve">Expertise </w:t>
      </w:r>
      <w:r w:rsidRPr="00A074E5">
        <w:rPr>
          <w:rFonts w:ascii="Cambria" w:hAnsi="Cambria" w:cs="Calibri"/>
        </w:rPr>
        <w:t>in setting up the</w:t>
      </w:r>
      <w:r w:rsidRPr="00A074E5">
        <w:rPr>
          <w:rFonts w:ascii="Cambria" w:hAnsi="Cambria" w:cs="Calibri"/>
          <w:b/>
        </w:rPr>
        <w:t xml:space="preserve"> IIS </w:t>
      </w:r>
      <w:r w:rsidRPr="00A074E5">
        <w:rPr>
          <w:rFonts w:ascii="Cambria" w:hAnsi="Cambria" w:cs="Calibri"/>
        </w:rPr>
        <w:t>and the</w:t>
      </w:r>
      <w:r w:rsidRPr="00A074E5">
        <w:rPr>
          <w:rFonts w:ascii="Cambria" w:hAnsi="Cambria" w:cs="Calibri"/>
          <w:b/>
        </w:rPr>
        <w:t xml:space="preserve"> websites </w:t>
      </w:r>
      <w:r w:rsidRPr="00A074E5">
        <w:rPr>
          <w:rFonts w:ascii="Cambria" w:hAnsi="Cambria" w:cs="Calibri"/>
        </w:rPr>
        <w:t>and also</w:t>
      </w:r>
      <w:r w:rsidRPr="00A074E5">
        <w:rPr>
          <w:rFonts w:ascii="Cambria" w:hAnsi="Cambria" w:cs="Calibri"/>
          <w:b/>
        </w:rPr>
        <w:t xml:space="preserve"> Binding </w:t>
      </w:r>
      <w:r w:rsidRPr="00A074E5">
        <w:rPr>
          <w:rFonts w:ascii="Cambria" w:hAnsi="Cambria" w:cs="Calibri"/>
        </w:rPr>
        <w:t>them with</w:t>
      </w:r>
      <w:r w:rsidRPr="00A074E5">
        <w:rPr>
          <w:rFonts w:ascii="Cambria" w:hAnsi="Cambria" w:cs="Calibri"/>
          <w:b/>
        </w:rPr>
        <w:t xml:space="preserve"> secured SSLs</w:t>
      </w:r>
      <w:r w:rsidR="00245C97" w:rsidRPr="00A074E5">
        <w:rPr>
          <w:rFonts w:ascii="Cambria" w:hAnsi="Cambria" w:cs="Calibri"/>
          <w:b/>
        </w:rPr>
        <w:t>.</w:t>
      </w:r>
    </w:p>
    <w:p w:rsidR="007B6A96" w:rsidRPr="00A074E5" w:rsidRDefault="00DD163F" w:rsidP="00892370">
      <w:pPr>
        <w:numPr>
          <w:ilvl w:val="0"/>
          <w:numId w:val="22"/>
        </w:numPr>
        <w:jc w:val="both"/>
        <w:rPr>
          <w:rFonts w:ascii="Cambria" w:hAnsi="Cambria" w:cs="Calibri"/>
        </w:rPr>
      </w:pPr>
      <w:r w:rsidRPr="00A074E5">
        <w:rPr>
          <w:rFonts w:ascii="Cambria" w:hAnsi="Cambria" w:cs="Calibri"/>
        </w:rPr>
        <w:t xml:space="preserve">Expertise in </w:t>
      </w:r>
      <w:r w:rsidRPr="007D68E6">
        <w:rPr>
          <w:rFonts w:ascii="Cambria" w:hAnsi="Cambria" w:cs="Calibri"/>
          <w:b/>
        </w:rPr>
        <w:t>Root</w:t>
      </w:r>
      <w:r w:rsidR="007D68E6" w:rsidRPr="007D68E6">
        <w:rPr>
          <w:rFonts w:ascii="Cambria" w:hAnsi="Cambria" w:cs="Calibri"/>
          <w:b/>
        </w:rPr>
        <w:t xml:space="preserve"> </w:t>
      </w:r>
      <w:r w:rsidRPr="007D68E6">
        <w:rPr>
          <w:rFonts w:ascii="Cambria" w:hAnsi="Cambria" w:cs="Calibri"/>
          <w:b/>
        </w:rPr>
        <w:t>Cause</w:t>
      </w:r>
      <w:r w:rsidR="007D68E6" w:rsidRPr="007D68E6">
        <w:rPr>
          <w:rFonts w:ascii="Cambria" w:hAnsi="Cambria" w:cs="Calibri"/>
          <w:b/>
        </w:rPr>
        <w:t xml:space="preserve"> </w:t>
      </w:r>
      <w:r w:rsidRPr="007D68E6">
        <w:rPr>
          <w:rFonts w:ascii="Cambria" w:hAnsi="Cambria" w:cs="Calibri"/>
          <w:b/>
        </w:rPr>
        <w:t>Analysis</w:t>
      </w:r>
      <w:r w:rsidR="007D68E6">
        <w:rPr>
          <w:rFonts w:ascii="Cambria" w:hAnsi="Cambria" w:cs="Calibri"/>
        </w:rPr>
        <w:t>,</w:t>
      </w:r>
      <w:r w:rsidR="00B50696" w:rsidRPr="00A074E5">
        <w:rPr>
          <w:rFonts w:ascii="Cambria" w:hAnsi="Cambria" w:cs="Calibri"/>
        </w:rPr>
        <w:t xml:space="preserve"> </w:t>
      </w:r>
      <w:r w:rsidR="00B50696" w:rsidRPr="00A074E5">
        <w:rPr>
          <w:rFonts w:ascii="Cambria" w:hAnsi="Cambria" w:cs="Calibri"/>
          <w:b/>
          <w:bCs/>
        </w:rPr>
        <w:t>define SLAs’</w:t>
      </w:r>
      <w:r w:rsidR="007D68E6">
        <w:rPr>
          <w:rFonts w:ascii="Cambria" w:hAnsi="Cambria" w:cs="Calibri"/>
          <w:b/>
          <w:bCs/>
        </w:rPr>
        <w:t>,</w:t>
      </w:r>
      <w:r w:rsidR="00B50696" w:rsidRPr="00A074E5">
        <w:rPr>
          <w:rFonts w:ascii="Cambria" w:hAnsi="Cambria" w:cs="Calibri"/>
          <w:b/>
          <w:bCs/>
        </w:rPr>
        <w:t xml:space="preserve"> </w:t>
      </w:r>
      <w:r w:rsidR="007B6A96" w:rsidRPr="00A074E5">
        <w:rPr>
          <w:rFonts w:ascii="Cambria" w:hAnsi="Cambria" w:cs="Calibri"/>
          <w:b/>
          <w:bCs/>
        </w:rPr>
        <w:t>24x7 Production Support</w:t>
      </w:r>
      <w:r w:rsidR="007D68E6">
        <w:rPr>
          <w:rFonts w:ascii="Cambria" w:hAnsi="Cambria" w:cs="Calibri"/>
          <w:b/>
          <w:bCs/>
        </w:rPr>
        <w:t xml:space="preserve"> on L3 and L2 Support</w:t>
      </w:r>
      <w:r w:rsidR="007B6A96" w:rsidRPr="00A074E5">
        <w:rPr>
          <w:rFonts w:ascii="Cambria" w:hAnsi="Cambria" w:cs="Calibri"/>
        </w:rPr>
        <w:t>.</w:t>
      </w:r>
    </w:p>
    <w:p w:rsidR="007B6A96" w:rsidRPr="00A074E5" w:rsidRDefault="000A47C6" w:rsidP="00E42CAB">
      <w:pPr>
        <w:numPr>
          <w:ilvl w:val="0"/>
          <w:numId w:val="22"/>
        </w:numPr>
        <w:jc w:val="both"/>
        <w:rPr>
          <w:rFonts w:ascii="Cambria" w:hAnsi="Cambria" w:cs="Calibri"/>
          <w:color w:val="000000"/>
        </w:rPr>
      </w:pPr>
      <w:r w:rsidRPr="00A074E5">
        <w:rPr>
          <w:rFonts w:ascii="Cambria" w:hAnsi="Cambria" w:cs="Calibri"/>
          <w:color w:val="000000"/>
        </w:rPr>
        <w:t>Expertise</w:t>
      </w:r>
      <w:r w:rsidR="007B6A96" w:rsidRPr="00A074E5">
        <w:rPr>
          <w:rFonts w:ascii="Cambria" w:hAnsi="Cambria" w:cs="Calibri"/>
          <w:color w:val="000000"/>
        </w:rPr>
        <w:t xml:space="preserve"> in </w:t>
      </w:r>
      <w:r w:rsidR="007B6A96" w:rsidRPr="00A074E5">
        <w:rPr>
          <w:rFonts w:ascii="Cambria" w:hAnsi="Cambria" w:cs="Calibri"/>
          <w:b/>
          <w:bCs/>
          <w:color w:val="000000"/>
        </w:rPr>
        <w:t>Relational Databases</w:t>
      </w:r>
      <w:r w:rsidR="007B6A96" w:rsidRPr="00A074E5">
        <w:rPr>
          <w:rFonts w:ascii="Cambria" w:hAnsi="Cambria" w:cs="Calibri"/>
          <w:color w:val="000000"/>
        </w:rPr>
        <w:t xml:space="preserve"> (</w:t>
      </w:r>
      <w:r w:rsidR="007B6A96" w:rsidRPr="00A074E5">
        <w:rPr>
          <w:rFonts w:ascii="Cambria" w:hAnsi="Cambria" w:cs="Calibri"/>
          <w:b/>
          <w:bCs/>
          <w:color w:val="000000"/>
        </w:rPr>
        <w:t xml:space="preserve">MS-SQL Server </w:t>
      </w:r>
      <w:r w:rsidR="00245C97" w:rsidRPr="00A074E5">
        <w:rPr>
          <w:rFonts w:ascii="Cambria" w:hAnsi="Cambria" w:cs="Calibri"/>
          <w:b/>
          <w:bCs/>
          <w:color w:val="000000"/>
        </w:rPr>
        <w:t>2016/2012</w:t>
      </w:r>
      <w:r w:rsidR="00242E44" w:rsidRPr="00A074E5">
        <w:rPr>
          <w:rFonts w:ascii="Cambria" w:hAnsi="Cambria" w:cs="Calibri"/>
          <w:b/>
          <w:bCs/>
          <w:color w:val="000000"/>
        </w:rPr>
        <w:t>/2008R2</w:t>
      </w:r>
      <w:r w:rsidR="007B6A96" w:rsidRPr="00A074E5">
        <w:rPr>
          <w:rFonts w:ascii="Cambria" w:hAnsi="Cambria" w:cs="Calibri"/>
          <w:color w:val="000000"/>
        </w:rPr>
        <w:t xml:space="preserve">, </w:t>
      </w:r>
      <w:r w:rsidR="007B6A96" w:rsidRPr="00A074E5">
        <w:rPr>
          <w:rFonts w:ascii="Cambria" w:hAnsi="Cambria" w:cs="Calibri"/>
          <w:b/>
          <w:bCs/>
          <w:color w:val="000000"/>
        </w:rPr>
        <w:t>Oracle 8i/9i</w:t>
      </w:r>
      <w:r w:rsidR="00206255" w:rsidRPr="00A074E5">
        <w:rPr>
          <w:rFonts w:ascii="Cambria" w:hAnsi="Cambria" w:cs="Calibri"/>
          <w:b/>
          <w:bCs/>
          <w:color w:val="000000"/>
        </w:rPr>
        <w:t>/10g</w:t>
      </w:r>
      <w:r w:rsidR="007B6A96" w:rsidRPr="00A074E5">
        <w:rPr>
          <w:rFonts w:ascii="Cambria" w:hAnsi="Cambria" w:cs="Calibri"/>
          <w:color w:val="000000"/>
        </w:rPr>
        <w:t>, T-SQL, PL/SQL), database design and data modeling.</w:t>
      </w:r>
    </w:p>
    <w:p w:rsidR="007B6A96" w:rsidRPr="00A074E5" w:rsidRDefault="007B6A96" w:rsidP="00E42CAB">
      <w:pPr>
        <w:numPr>
          <w:ilvl w:val="0"/>
          <w:numId w:val="22"/>
        </w:numPr>
        <w:jc w:val="both"/>
        <w:rPr>
          <w:rFonts w:ascii="Cambria" w:hAnsi="Cambria" w:cs="Calibri"/>
          <w:color w:val="000000"/>
        </w:rPr>
      </w:pPr>
      <w:r w:rsidRPr="00A074E5">
        <w:rPr>
          <w:rFonts w:ascii="Cambria" w:hAnsi="Cambria" w:cs="Calibri"/>
          <w:color w:val="000000"/>
        </w:rPr>
        <w:t xml:space="preserve">Excellent skills in preparing </w:t>
      </w:r>
      <w:r w:rsidRPr="00A074E5">
        <w:rPr>
          <w:rFonts w:ascii="Cambria" w:hAnsi="Cambria" w:cs="Calibri"/>
          <w:b/>
          <w:bCs/>
          <w:color w:val="000000"/>
        </w:rPr>
        <w:t>Project documentation</w:t>
      </w:r>
      <w:r w:rsidR="00677714">
        <w:rPr>
          <w:rFonts w:ascii="Cambria" w:hAnsi="Cambria" w:cs="Calibri"/>
          <w:color w:val="000000"/>
        </w:rPr>
        <w:t xml:space="preserve">, </w:t>
      </w:r>
      <w:r w:rsidRPr="00A074E5">
        <w:rPr>
          <w:rFonts w:ascii="Cambria" w:hAnsi="Cambria" w:cs="Calibri"/>
          <w:b/>
          <w:bCs/>
          <w:color w:val="000000"/>
        </w:rPr>
        <w:t>Use Cases</w:t>
      </w:r>
      <w:r w:rsidRPr="00A074E5">
        <w:rPr>
          <w:rFonts w:ascii="Cambria" w:hAnsi="Cambria" w:cs="Calibri"/>
          <w:color w:val="000000"/>
        </w:rPr>
        <w:t>,</w:t>
      </w:r>
      <w:r w:rsidR="00677714">
        <w:rPr>
          <w:rFonts w:ascii="Cambria" w:hAnsi="Cambria" w:cs="Calibri"/>
          <w:color w:val="000000"/>
        </w:rPr>
        <w:t xml:space="preserve"> </w:t>
      </w:r>
      <w:r w:rsidR="00677714" w:rsidRPr="00677714">
        <w:rPr>
          <w:rFonts w:ascii="Cambria" w:hAnsi="Cambria" w:cs="Calibri"/>
          <w:b/>
          <w:color w:val="000000"/>
        </w:rPr>
        <w:t>Epics</w:t>
      </w:r>
      <w:r w:rsidR="00677714">
        <w:rPr>
          <w:rFonts w:ascii="Cambria" w:hAnsi="Cambria" w:cs="Calibri"/>
          <w:color w:val="000000"/>
        </w:rPr>
        <w:t xml:space="preserve">, </w:t>
      </w:r>
      <w:r w:rsidR="00677714" w:rsidRPr="00677714">
        <w:rPr>
          <w:rFonts w:ascii="Cambria" w:hAnsi="Cambria" w:cs="Calibri"/>
          <w:b/>
          <w:color w:val="000000"/>
        </w:rPr>
        <w:t>Features</w:t>
      </w:r>
      <w:r w:rsidR="00677714">
        <w:rPr>
          <w:rFonts w:ascii="Cambria" w:hAnsi="Cambria" w:cs="Calibri"/>
          <w:color w:val="000000"/>
        </w:rPr>
        <w:t xml:space="preserve"> and </w:t>
      </w:r>
      <w:r w:rsidR="00677714" w:rsidRPr="00677714">
        <w:rPr>
          <w:rFonts w:ascii="Cambria" w:hAnsi="Cambria" w:cs="Calibri"/>
          <w:b/>
          <w:color w:val="000000"/>
        </w:rPr>
        <w:t>User</w:t>
      </w:r>
      <w:r w:rsidR="00677714">
        <w:rPr>
          <w:rFonts w:ascii="Cambria" w:hAnsi="Cambria" w:cs="Calibri"/>
          <w:color w:val="000000"/>
        </w:rPr>
        <w:t xml:space="preserve"> </w:t>
      </w:r>
      <w:r w:rsidR="00677714" w:rsidRPr="00677714">
        <w:rPr>
          <w:rFonts w:ascii="Cambria" w:hAnsi="Cambria" w:cs="Calibri"/>
          <w:b/>
          <w:color w:val="000000"/>
        </w:rPr>
        <w:t>Stories</w:t>
      </w:r>
      <w:r w:rsidRPr="00A074E5">
        <w:rPr>
          <w:rFonts w:ascii="Cambria" w:hAnsi="Cambria" w:cs="Calibri"/>
          <w:color w:val="000000"/>
        </w:rPr>
        <w:t xml:space="preserve"> </w:t>
      </w:r>
      <w:r w:rsidR="005D0623">
        <w:rPr>
          <w:rFonts w:ascii="Cambria" w:hAnsi="Cambria" w:cs="Calibri"/>
          <w:color w:val="000000"/>
        </w:rPr>
        <w:t xml:space="preserve">in </w:t>
      </w:r>
      <w:r w:rsidR="005D0623" w:rsidRPr="005D0623">
        <w:rPr>
          <w:rFonts w:ascii="Cambria" w:hAnsi="Cambria" w:cs="Calibri"/>
          <w:b/>
          <w:color w:val="000000"/>
        </w:rPr>
        <w:t>Agile</w:t>
      </w:r>
      <w:r w:rsidR="005D0623">
        <w:rPr>
          <w:rFonts w:ascii="Cambria" w:hAnsi="Cambria" w:cs="Calibri"/>
          <w:color w:val="000000"/>
        </w:rPr>
        <w:t xml:space="preserve"> </w:t>
      </w:r>
      <w:r w:rsidR="005D0623" w:rsidRPr="005D0623">
        <w:rPr>
          <w:rFonts w:ascii="Cambria" w:hAnsi="Cambria" w:cs="Calibri"/>
          <w:b/>
          <w:color w:val="000000"/>
        </w:rPr>
        <w:t>Management</w:t>
      </w:r>
      <w:r w:rsidR="005D0623">
        <w:rPr>
          <w:rFonts w:ascii="Cambria" w:hAnsi="Cambria" w:cs="Calibri"/>
          <w:color w:val="000000"/>
        </w:rPr>
        <w:t xml:space="preserve"> tools and also</w:t>
      </w:r>
      <w:r w:rsidRPr="00A074E5">
        <w:rPr>
          <w:rFonts w:ascii="Cambria" w:hAnsi="Cambria" w:cs="Calibri"/>
          <w:color w:val="000000"/>
        </w:rPr>
        <w:t xml:space="preserve"> </w:t>
      </w:r>
      <w:r w:rsidR="00242E44" w:rsidRPr="005D0623">
        <w:rPr>
          <w:rFonts w:ascii="Cambria" w:hAnsi="Cambria" w:cs="Calibri"/>
          <w:b/>
          <w:color w:val="000000"/>
        </w:rPr>
        <w:t>architecture</w:t>
      </w:r>
      <w:r w:rsidR="00242E44" w:rsidRPr="00A074E5">
        <w:rPr>
          <w:rFonts w:ascii="Cambria" w:hAnsi="Cambria" w:cs="Calibri"/>
          <w:color w:val="000000"/>
        </w:rPr>
        <w:t xml:space="preserve"> </w:t>
      </w:r>
      <w:r w:rsidR="00242E44" w:rsidRPr="005D0623">
        <w:rPr>
          <w:rFonts w:ascii="Cambria" w:hAnsi="Cambria" w:cs="Calibri"/>
          <w:b/>
          <w:color w:val="000000"/>
        </w:rPr>
        <w:t>diagrams</w:t>
      </w:r>
      <w:r w:rsidR="00242E44" w:rsidRPr="00A074E5">
        <w:rPr>
          <w:rFonts w:ascii="Cambria" w:hAnsi="Cambria" w:cs="Calibri"/>
          <w:color w:val="000000"/>
        </w:rPr>
        <w:t xml:space="preserve"> using </w:t>
      </w:r>
      <w:r w:rsidRPr="005D0623">
        <w:rPr>
          <w:rFonts w:ascii="Cambria" w:hAnsi="Cambria" w:cs="Calibri"/>
          <w:b/>
          <w:color w:val="000000"/>
        </w:rPr>
        <w:t>MS Visio</w:t>
      </w:r>
      <w:r w:rsidRPr="00A074E5">
        <w:rPr>
          <w:rFonts w:ascii="Cambria" w:hAnsi="Cambria" w:cs="Calibri"/>
          <w:color w:val="000000"/>
        </w:rPr>
        <w:t>.</w:t>
      </w:r>
    </w:p>
    <w:p w:rsidR="007B6A96" w:rsidRPr="00A074E5" w:rsidRDefault="007B6A96" w:rsidP="00E42CAB">
      <w:pPr>
        <w:numPr>
          <w:ilvl w:val="0"/>
          <w:numId w:val="22"/>
        </w:numPr>
        <w:jc w:val="both"/>
        <w:rPr>
          <w:rFonts w:ascii="Cambria" w:hAnsi="Cambria" w:cs="Calibri"/>
          <w:color w:val="000000"/>
        </w:rPr>
      </w:pPr>
      <w:r w:rsidRPr="00A074E5">
        <w:rPr>
          <w:rFonts w:ascii="Cambria" w:hAnsi="Cambria" w:cs="Calibri"/>
          <w:color w:val="000000"/>
        </w:rPr>
        <w:t xml:space="preserve">Experience in </w:t>
      </w:r>
      <w:r w:rsidRPr="00A074E5">
        <w:rPr>
          <w:rFonts w:ascii="Cambria" w:hAnsi="Cambria" w:cs="Calibri"/>
          <w:b/>
          <w:bCs/>
          <w:color w:val="000000"/>
        </w:rPr>
        <w:t>Unit Testing</w:t>
      </w:r>
      <w:r w:rsidRPr="00A074E5">
        <w:rPr>
          <w:rFonts w:ascii="Cambria" w:hAnsi="Cambria" w:cs="Calibri"/>
          <w:color w:val="000000"/>
        </w:rPr>
        <w:t xml:space="preserve">, </w:t>
      </w:r>
      <w:r w:rsidRPr="00A074E5">
        <w:rPr>
          <w:rFonts w:ascii="Cambria" w:hAnsi="Cambria" w:cs="Calibri"/>
          <w:b/>
          <w:bCs/>
          <w:color w:val="000000"/>
        </w:rPr>
        <w:t>Integration Testing</w:t>
      </w:r>
      <w:r w:rsidRPr="00A074E5">
        <w:rPr>
          <w:rFonts w:ascii="Cambria" w:hAnsi="Cambria" w:cs="Calibri"/>
          <w:color w:val="000000"/>
        </w:rPr>
        <w:t xml:space="preserve">, </w:t>
      </w:r>
      <w:r w:rsidRPr="00A074E5">
        <w:rPr>
          <w:rFonts w:ascii="Cambria" w:hAnsi="Cambria" w:cs="Calibri"/>
          <w:b/>
          <w:bCs/>
          <w:color w:val="000000"/>
        </w:rPr>
        <w:t>Performance Testing</w:t>
      </w:r>
      <w:r w:rsidRPr="00A074E5">
        <w:rPr>
          <w:rFonts w:ascii="Cambria" w:hAnsi="Cambria" w:cs="Calibri"/>
          <w:color w:val="000000"/>
        </w:rPr>
        <w:t xml:space="preserve"> and </w:t>
      </w:r>
      <w:r w:rsidRPr="00A074E5">
        <w:rPr>
          <w:rFonts w:ascii="Cambria" w:hAnsi="Cambria" w:cs="Calibri"/>
          <w:b/>
          <w:bCs/>
          <w:color w:val="000000"/>
        </w:rPr>
        <w:t>Stress Testing</w:t>
      </w:r>
      <w:r w:rsidRPr="00A074E5">
        <w:rPr>
          <w:rFonts w:ascii="Cambria" w:hAnsi="Cambria" w:cs="Calibri"/>
          <w:color w:val="000000"/>
        </w:rPr>
        <w:t xml:space="preserve"> for the application</w:t>
      </w:r>
      <w:r w:rsidR="007E520B" w:rsidRPr="00A074E5">
        <w:rPr>
          <w:rFonts w:ascii="Cambria" w:hAnsi="Cambria" w:cs="Calibri"/>
          <w:color w:val="000000"/>
        </w:rPr>
        <w:t>s along with Fine Tuning Technics of Performance</w:t>
      </w:r>
      <w:r w:rsidRPr="00A074E5">
        <w:rPr>
          <w:rFonts w:ascii="Cambria" w:hAnsi="Cambria" w:cs="Calibri"/>
          <w:color w:val="000000"/>
        </w:rPr>
        <w:t xml:space="preserve">. </w:t>
      </w:r>
    </w:p>
    <w:p w:rsidR="007B6A96" w:rsidRPr="00A074E5" w:rsidRDefault="007B6A96" w:rsidP="00E42CAB">
      <w:pPr>
        <w:numPr>
          <w:ilvl w:val="0"/>
          <w:numId w:val="22"/>
        </w:numPr>
        <w:jc w:val="both"/>
        <w:rPr>
          <w:rFonts w:ascii="Cambria" w:hAnsi="Cambria"/>
        </w:rPr>
      </w:pPr>
      <w:r w:rsidRPr="00A074E5">
        <w:rPr>
          <w:rFonts w:ascii="Cambria" w:hAnsi="Cambria" w:cs="Calibri"/>
          <w:color w:val="000000"/>
        </w:rPr>
        <w:t xml:space="preserve">Team player with good </w:t>
      </w:r>
      <w:r w:rsidRPr="00A074E5">
        <w:rPr>
          <w:rFonts w:ascii="Cambria" w:hAnsi="Cambria" w:cs="Calibri"/>
          <w:b/>
          <w:bCs/>
          <w:color w:val="000000"/>
        </w:rPr>
        <w:t>interpersonal skills</w:t>
      </w:r>
      <w:r w:rsidRPr="00A074E5">
        <w:rPr>
          <w:rFonts w:ascii="Cambria" w:hAnsi="Cambria" w:cs="Calibri"/>
          <w:color w:val="000000"/>
        </w:rPr>
        <w:t xml:space="preserve">. Thrives well within the </w:t>
      </w:r>
      <w:r w:rsidRPr="00A074E5">
        <w:rPr>
          <w:rFonts w:ascii="Cambria" w:hAnsi="Cambria" w:cs="Calibri"/>
          <w:b/>
          <w:bCs/>
          <w:color w:val="000000"/>
        </w:rPr>
        <w:t xml:space="preserve">group environment </w:t>
      </w:r>
      <w:r w:rsidRPr="00A074E5">
        <w:rPr>
          <w:rFonts w:ascii="Cambria" w:hAnsi="Cambria" w:cs="Calibri"/>
          <w:color w:val="000000"/>
        </w:rPr>
        <w:t xml:space="preserve">as well as </w:t>
      </w:r>
      <w:r w:rsidRPr="00A074E5">
        <w:rPr>
          <w:rFonts w:ascii="Cambria" w:hAnsi="Cambria" w:cs="Calibri"/>
          <w:b/>
          <w:bCs/>
          <w:color w:val="000000"/>
        </w:rPr>
        <w:t>independently</w:t>
      </w:r>
      <w:r w:rsidRPr="00A074E5">
        <w:rPr>
          <w:rFonts w:ascii="Cambria" w:hAnsi="Cambria" w:cs="Calibri"/>
          <w:color w:val="000000"/>
        </w:rPr>
        <w:t xml:space="preserve">. </w:t>
      </w:r>
    </w:p>
    <w:p w:rsidR="007B6A96" w:rsidRPr="00D940D2" w:rsidRDefault="003702D3" w:rsidP="00F33EE5">
      <w:pPr>
        <w:pStyle w:val="ListParagraph"/>
        <w:numPr>
          <w:ilvl w:val="0"/>
          <w:numId w:val="22"/>
        </w:numPr>
        <w:ind w:right="288"/>
        <w:jc w:val="both"/>
        <w:rPr>
          <w:rFonts w:ascii="Cambria" w:hAnsi="Cambria"/>
          <w:b/>
        </w:rPr>
      </w:pPr>
      <w:r w:rsidRPr="00D940D2">
        <w:rPr>
          <w:rFonts w:ascii="Cambria" w:hAnsi="Cambria" w:cs="Calibri"/>
        </w:rPr>
        <w:t xml:space="preserve">Well experienced in provisioning </w:t>
      </w:r>
      <w:r w:rsidRPr="00D940D2">
        <w:rPr>
          <w:rFonts w:ascii="Cambria" w:hAnsi="Cambria" w:cs="Calibri"/>
          <w:b/>
        </w:rPr>
        <w:t>virtual machines</w:t>
      </w:r>
      <w:r w:rsidRPr="00D940D2">
        <w:rPr>
          <w:rFonts w:ascii="Cambria" w:hAnsi="Cambria" w:cs="Calibri"/>
        </w:rPr>
        <w:t xml:space="preserve"> on the fly from Templates, Clones, creating Snapshots and managing user Roles and Permissions. </w:t>
      </w:r>
    </w:p>
    <w:p w:rsidR="007B6A96" w:rsidRPr="00A074E5" w:rsidRDefault="007B6A96">
      <w:pPr>
        <w:pStyle w:val="Heading1"/>
        <w:shd w:val="clear" w:color="auto" w:fill="C0C0C0"/>
        <w:rPr>
          <w:rFonts w:ascii="Cambria" w:hAnsi="Cambria" w:cs="Arial"/>
          <w:sz w:val="20"/>
          <w:szCs w:val="20"/>
        </w:rPr>
      </w:pPr>
      <w:r w:rsidRPr="00A074E5">
        <w:rPr>
          <w:rFonts w:ascii="Cambria" w:hAnsi="Cambria" w:cs="Arial"/>
          <w:sz w:val="20"/>
          <w:szCs w:val="20"/>
        </w:rPr>
        <w:t>TECHNICAL EXPERTISE</w:t>
      </w:r>
    </w:p>
    <w:tbl>
      <w:tblPr>
        <w:tblW w:w="0" w:type="auto"/>
        <w:tblInd w:w="108" w:type="dxa"/>
        <w:tblLayout w:type="fixed"/>
        <w:tblLook w:val="0000" w:firstRow="0" w:lastRow="0" w:firstColumn="0" w:lastColumn="0" w:noHBand="0" w:noVBand="0"/>
      </w:tblPr>
      <w:tblGrid>
        <w:gridCol w:w="2927"/>
        <w:gridCol w:w="6562"/>
      </w:tblGrid>
      <w:tr w:rsidR="007B6A96" w:rsidRPr="00A074E5" w:rsidTr="00995675">
        <w:trPr>
          <w:trHeight w:hRule="exact" w:val="757"/>
        </w:trPr>
        <w:tc>
          <w:tcPr>
            <w:tcW w:w="2927" w:type="dxa"/>
            <w:tcBorders>
              <w:top w:val="single" w:sz="4" w:space="0" w:color="000000"/>
              <w:left w:val="single" w:sz="4" w:space="0" w:color="000000"/>
              <w:bottom w:val="single" w:sz="4" w:space="0" w:color="000000"/>
            </w:tcBorders>
            <w:shd w:val="pct5" w:color="auto" w:fill="auto"/>
          </w:tcPr>
          <w:p w:rsidR="007B6A96" w:rsidRPr="00A074E5" w:rsidRDefault="007B6A96" w:rsidP="000C376C">
            <w:pPr>
              <w:tabs>
                <w:tab w:val="left" w:pos="720"/>
              </w:tabs>
              <w:snapToGrid w:val="0"/>
              <w:ind w:left="2160" w:hanging="2160"/>
              <w:rPr>
                <w:rFonts w:ascii="Cambria" w:eastAsia="Calibri" w:hAnsi="Cambria" w:cs="Calibri"/>
                <w:b/>
                <w:bCs/>
              </w:rPr>
            </w:pPr>
            <w:r w:rsidRPr="00A074E5">
              <w:rPr>
                <w:rFonts w:ascii="Cambria" w:eastAsia="Calibri" w:hAnsi="Cambria" w:cs="Calibri"/>
                <w:b/>
                <w:bCs/>
              </w:rPr>
              <w:t>SharePoint</w:t>
            </w:r>
            <w:r w:rsidR="00CA2CAA" w:rsidRPr="00A074E5">
              <w:rPr>
                <w:rFonts w:ascii="Cambria" w:eastAsia="Calibri" w:hAnsi="Cambria" w:cs="Calibri"/>
                <w:b/>
                <w:bCs/>
              </w:rPr>
              <w:t xml:space="preserve"> Technologies</w:t>
            </w:r>
          </w:p>
        </w:tc>
        <w:tc>
          <w:tcPr>
            <w:tcW w:w="6562" w:type="dxa"/>
            <w:tcBorders>
              <w:top w:val="single" w:sz="4" w:space="0" w:color="000000"/>
              <w:left w:val="single" w:sz="4" w:space="0" w:color="000000"/>
              <w:bottom w:val="single" w:sz="4" w:space="0" w:color="000000"/>
              <w:right w:val="single" w:sz="4" w:space="0" w:color="000000"/>
            </w:tcBorders>
          </w:tcPr>
          <w:p w:rsidR="007B6A96" w:rsidRPr="00A074E5" w:rsidRDefault="007B6A96">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
                <w:bCs/>
                <w:sz w:val="20"/>
                <w:lang w:val="nl-NL"/>
              </w:rPr>
            </w:pPr>
            <w:r w:rsidRPr="00A074E5">
              <w:rPr>
                <w:rFonts w:ascii="Cambria" w:hAnsi="Cambria" w:cs="Calibri"/>
                <w:b/>
                <w:bCs/>
                <w:sz w:val="20"/>
                <w:lang w:val="nl-NL"/>
              </w:rPr>
              <w:t xml:space="preserve">SharePoint </w:t>
            </w:r>
            <w:r w:rsidR="00BA50A6" w:rsidRPr="00A074E5">
              <w:rPr>
                <w:rFonts w:ascii="Cambria" w:hAnsi="Cambria" w:cs="Calibri"/>
                <w:b/>
                <w:bCs/>
                <w:sz w:val="20"/>
                <w:lang w:val="nl-NL"/>
              </w:rPr>
              <w:t>201</w:t>
            </w:r>
            <w:r w:rsidR="00F159D7" w:rsidRPr="00A074E5">
              <w:rPr>
                <w:rFonts w:ascii="Cambria" w:hAnsi="Cambria" w:cs="Calibri"/>
                <w:b/>
                <w:bCs/>
                <w:sz w:val="20"/>
                <w:lang w:val="nl-NL"/>
              </w:rPr>
              <w:t>9[TAP]/2013/</w:t>
            </w:r>
            <w:r w:rsidRPr="00A074E5">
              <w:rPr>
                <w:rFonts w:ascii="Cambria" w:hAnsi="Cambria" w:cs="Calibri"/>
                <w:b/>
                <w:bCs/>
                <w:sz w:val="20"/>
                <w:lang w:val="nl-NL"/>
              </w:rPr>
              <w:t>2010</w:t>
            </w:r>
            <w:r w:rsidR="00F159D7" w:rsidRPr="00A074E5">
              <w:rPr>
                <w:rFonts w:ascii="Cambria" w:hAnsi="Cambria" w:cs="Calibri"/>
                <w:b/>
                <w:bCs/>
                <w:sz w:val="20"/>
                <w:lang w:val="nl-NL"/>
              </w:rPr>
              <w:t>/2007/ Online (Office 365),</w:t>
            </w:r>
            <w:r w:rsidR="005D0623">
              <w:rPr>
                <w:rFonts w:ascii="Cambria" w:hAnsi="Cambria" w:cs="Calibri"/>
                <w:b/>
                <w:bCs/>
                <w:sz w:val="20"/>
                <w:lang w:val="nl-NL"/>
              </w:rPr>
              <w:t xml:space="preserve"> </w:t>
            </w:r>
            <w:r w:rsidR="005D0623" w:rsidRPr="00A074E5">
              <w:rPr>
                <w:rFonts w:ascii="Cambria" w:hAnsi="Cambria" w:cs="Calibri"/>
                <w:b/>
                <w:bCs/>
                <w:sz w:val="20"/>
                <w:lang w:val="nl-NL"/>
              </w:rPr>
              <w:t>SharePoint Enterprise Search/Federated &amp; Cloud SSA Hybrid Search</w:t>
            </w:r>
            <w:r w:rsidR="005D0623">
              <w:rPr>
                <w:rFonts w:ascii="Cambria" w:hAnsi="Cambria" w:cs="Calibri"/>
                <w:b/>
                <w:bCs/>
                <w:sz w:val="20"/>
                <w:lang w:val="nl-NL"/>
              </w:rPr>
              <w:t>,</w:t>
            </w:r>
            <w:r w:rsidRPr="00A074E5">
              <w:rPr>
                <w:rFonts w:ascii="Cambria" w:hAnsi="Cambria" w:cs="Calibri"/>
                <w:b/>
                <w:bCs/>
                <w:sz w:val="20"/>
                <w:lang w:val="nl-NL"/>
              </w:rPr>
              <w:t xml:space="preserve"> SharePoint Designer </w:t>
            </w:r>
            <w:r w:rsidR="00995675" w:rsidRPr="00A074E5">
              <w:rPr>
                <w:rFonts w:ascii="Cambria" w:hAnsi="Cambria" w:cs="Calibri"/>
                <w:b/>
                <w:bCs/>
                <w:sz w:val="20"/>
                <w:lang w:val="nl-NL"/>
              </w:rPr>
              <w:t>2013/2010</w:t>
            </w:r>
          </w:p>
          <w:p w:rsidR="007B6A96" w:rsidRPr="00A074E5" w:rsidRDefault="007B6A96">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Cs/>
                <w:sz w:val="20"/>
                <w:lang w:val="nl-NL"/>
              </w:rPr>
            </w:pPr>
          </w:p>
        </w:tc>
      </w:tr>
      <w:tr w:rsidR="003702D3" w:rsidRPr="00A074E5" w:rsidTr="003702D3">
        <w:trPr>
          <w:trHeight w:hRule="exact" w:val="307"/>
        </w:trPr>
        <w:tc>
          <w:tcPr>
            <w:tcW w:w="2927" w:type="dxa"/>
            <w:tcBorders>
              <w:top w:val="single" w:sz="4" w:space="0" w:color="000000"/>
              <w:left w:val="single" w:sz="4" w:space="0" w:color="000000"/>
              <w:bottom w:val="single" w:sz="4" w:space="0" w:color="000000"/>
            </w:tcBorders>
            <w:shd w:val="pct5" w:color="auto" w:fill="auto"/>
          </w:tcPr>
          <w:p w:rsidR="003702D3" w:rsidRPr="00A074E5" w:rsidRDefault="003702D3" w:rsidP="000C376C">
            <w:pPr>
              <w:tabs>
                <w:tab w:val="left" w:pos="720"/>
              </w:tabs>
              <w:snapToGrid w:val="0"/>
              <w:ind w:left="2160" w:hanging="2160"/>
              <w:rPr>
                <w:rFonts w:ascii="Cambria" w:eastAsia="Calibri" w:hAnsi="Cambria" w:cs="Calibri"/>
                <w:b/>
                <w:bCs/>
              </w:rPr>
            </w:pPr>
            <w:r w:rsidRPr="00A074E5">
              <w:rPr>
                <w:rFonts w:ascii="Cambria" w:eastAsia="Calibri" w:hAnsi="Cambria" w:cs="Calibri"/>
                <w:b/>
                <w:bCs/>
              </w:rPr>
              <w:t>Search Engines</w:t>
            </w:r>
          </w:p>
        </w:tc>
        <w:tc>
          <w:tcPr>
            <w:tcW w:w="6562" w:type="dxa"/>
            <w:tcBorders>
              <w:top w:val="single" w:sz="4" w:space="0" w:color="000000"/>
              <w:left w:val="single" w:sz="4" w:space="0" w:color="000000"/>
              <w:bottom w:val="single" w:sz="4" w:space="0" w:color="000000"/>
              <w:right w:val="single" w:sz="4" w:space="0" w:color="000000"/>
            </w:tcBorders>
          </w:tcPr>
          <w:p w:rsidR="003702D3" w:rsidRPr="00A074E5" w:rsidRDefault="003702D3">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
                <w:bCs/>
                <w:sz w:val="20"/>
                <w:lang w:val="nl-NL"/>
              </w:rPr>
            </w:pPr>
            <w:r w:rsidRPr="00A074E5">
              <w:rPr>
                <w:rFonts w:ascii="Cambria" w:hAnsi="Cambria" w:cs="Calibri"/>
                <w:b/>
                <w:bCs/>
                <w:sz w:val="20"/>
                <w:lang w:val="nl-NL"/>
              </w:rPr>
              <w:t>Enterprise Fast Search, Google CS</w:t>
            </w:r>
            <w:r w:rsidR="0098469E">
              <w:rPr>
                <w:rFonts w:ascii="Cambria" w:hAnsi="Cambria" w:cs="Calibri"/>
                <w:b/>
                <w:bCs/>
                <w:sz w:val="20"/>
                <w:lang w:val="nl-NL"/>
              </w:rPr>
              <w:t>E</w:t>
            </w:r>
            <w:r w:rsidRPr="00A074E5">
              <w:rPr>
                <w:rFonts w:ascii="Cambria" w:hAnsi="Cambria" w:cs="Calibri"/>
                <w:b/>
                <w:bCs/>
                <w:sz w:val="20"/>
                <w:lang w:val="nl-NL"/>
              </w:rPr>
              <w:t>, Bing C</w:t>
            </w:r>
            <w:r w:rsidR="0098469E">
              <w:rPr>
                <w:rFonts w:ascii="Cambria" w:hAnsi="Cambria" w:cs="Calibri"/>
                <w:b/>
                <w:bCs/>
                <w:sz w:val="20"/>
                <w:lang w:val="nl-NL"/>
              </w:rPr>
              <w:t>SE, Elastic ELK</w:t>
            </w:r>
          </w:p>
        </w:tc>
      </w:tr>
      <w:tr w:rsidR="00D940D2" w:rsidRPr="00A074E5" w:rsidTr="003702D3">
        <w:trPr>
          <w:trHeight w:hRule="exact" w:val="30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Platforms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proofErr w:type="spellStart"/>
            <w:r w:rsidRPr="00A074E5">
              <w:rPr>
                <w:rFonts w:ascii="Cambria" w:eastAsia="Calibri" w:hAnsi="Cambria" w:cs="Calibri"/>
                <w:b/>
                <w:bCs/>
              </w:rPr>
              <w:t>OnPremise</w:t>
            </w:r>
            <w:proofErr w:type="spellEnd"/>
            <w:r w:rsidRPr="00A074E5">
              <w:rPr>
                <w:rFonts w:ascii="Cambria" w:eastAsia="Calibri" w:hAnsi="Cambria" w:cs="Calibri"/>
                <w:b/>
                <w:bCs/>
              </w:rPr>
              <w:t xml:space="preserve">: </w:t>
            </w:r>
            <w:proofErr w:type="spellStart"/>
            <w:r w:rsidRPr="00A074E5">
              <w:rPr>
                <w:rFonts w:ascii="Cambria" w:eastAsia="Calibri" w:hAnsi="Cambria" w:cs="Calibri"/>
                <w:b/>
                <w:bCs/>
              </w:rPr>
              <w:t>Windows;</w:t>
            </w:r>
            <w:r w:rsidR="0098469E">
              <w:rPr>
                <w:rFonts w:ascii="Cambria" w:eastAsia="Calibri" w:hAnsi="Cambria" w:cs="Calibri"/>
                <w:b/>
                <w:bCs/>
              </w:rPr>
              <w:t>RHEL</w:t>
            </w:r>
            <w:proofErr w:type="spellEnd"/>
            <w:r w:rsidR="0098469E">
              <w:rPr>
                <w:rFonts w:ascii="Cambria" w:eastAsia="Calibri" w:hAnsi="Cambria" w:cs="Calibri"/>
                <w:b/>
                <w:bCs/>
              </w:rPr>
              <w:t>;</w:t>
            </w:r>
            <w:r w:rsidRPr="00A074E5">
              <w:rPr>
                <w:rFonts w:ascii="Cambria" w:eastAsia="Calibri" w:hAnsi="Cambria" w:cs="Calibri"/>
                <w:b/>
                <w:bCs/>
              </w:rPr>
              <w:t xml:space="preserve"> Cloud: Azure, AWS and Labs On Demand</w:t>
            </w:r>
          </w:p>
        </w:tc>
      </w:tr>
      <w:tr w:rsidR="00D940D2" w:rsidRPr="00A074E5" w:rsidTr="00D940D2">
        <w:trPr>
          <w:trHeight w:hRule="exact" w:val="541"/>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20"/>
              </w:tabs>
              <w:snapToGrid w:val="0"/>
              <w:ind w:left="2160" w:hanging="2160"/>
              <w:rPr>
                <w:rFonts w:ascii="Cambria" w:eastAsia="Calibri" w:hAnsi="Cambria" w:cs="Calibri"/>
                <w:b/>
                <w:bCs/>
              </w:rPr>
            </w:pPr>
            <w:r>
              <w:rPr>
                <w:rFonts w:ascii="Cambria" w:eastAsia="Calibri" w:hAnsi="Cambria" w:cs="Calibri"/>
                <w:b/>
                <w:bCs/>
              </w:rPr>
              <w:t>Migration Tools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
                <w:bCs/>
                <w:sz w:val="20"/>
                <w:lang w:val="nl-NL"/>
              </w:rPr>
            </w:pPr>
            <w:r>
              <w:rPr>
                <w:rFonts w:ascii="Cambria" w:hAnsi="Cambria" w:cs="Calibri"/>
                <w:b/>
                <w:bCs/>
                <w:sz w:val="20"/>
                <w:lang w:val="nl-NL"/>
              </w:rPr>
              <w:t>Metalogix</w:t>
            </w:r>
            <w:r w:rsidR="008162EC">
              <w:rPr>
                <w:rFonts w:ascii="Cambria" w:hAnsi="Cambria" w:cs="Calibri"/>
                <w:b/>
                <w:bCs/>
                <w:sz w:val="20"/>
                <w:lang w:val="nl-NL"/>
              </w:rPr>
              <w:t xml:space="preserve"> </w:t>
            </w:r>
            <w:r>
              <w:rPr>
                <w:rFonts w:ascii="Cambria" w:hAnsi="Cambria" w:cs="Calibri"/>
                <w:b/>
                <w:bCs/>
                <w:sz w:val="20"/>
                <w:lang w:val="nl-NL"/>
              </w:rPr>
              <w:t>[</w:t>
            </w:r>
            <w:r w:rsidRPr="001F4BD2">
              <w:rPr>
                <w:rFonts w:ascii="Cambria" w:eastAsia="Calibri" w:hAnsi="Cambria" w:cs="Calibri"/>
                <w:bCs/>
                <w:sz w:val="20"/>
              </w:rPr>
              <w:t>Replicator, Migrator</w:t>
            </w:r>
            <w:r>
              <w:rPr>
                <w:rFonts w:ascii="Cambria" w:eastAsia="Calibri" w:hAnsi="Cambria" w:cs="Calibri"/>
                <w:bCs/>
                <w:sz w:val="20"/>
              </w:rPr>
              <w:t>, Reporting]</w:t>
            </w:r>
            <w:r>
              <w:rPr>
                <w:rFonts w:ascii="Cambria" w:hAnsi="Cambria" w:cs="Calibri"/>
                <w:b/>
                <w:bCs/>
                <w:sz w:val="20"/>
                <w:lang w:val="nl-NL"/>
              </w:rPr>
              <w:t>, AvePoint, Sharegate, Microsoft Migration Tool</w:t>
            </w:r>
          </w:p>
        </w:tc>
      </w:tr>
      <w:tr w:rsidR="00D940D2" w:rsidRPr="00A074E5" w:rsidTr="009E3292">
        <w:trPr>
          <w:trHeight w:hRule="exact" w:val="280"/>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20"/>
              </w:tabs>
              <w:snapToGrid w:val="0"/>
              <w:ind w:left="2160" w:hanging="2160"/>
              <w:rPr>
                <w:rFonts w:ascii="Cambria" w:eastAsia="Calibri" w:hAnsi="Cambria" w:cs="Calibri"/>
                <w:b/>
                <w:bCs/>
              </w:rPr>
            </w:pPr>
            <w:r w:rsidRPr="00A074E5">
              <w:rPr>
                <w:rFonts w:ascii="Cambria" w:eastAsia="Calibri" w:hAnsi="Cambria" w:cs="Calibri"/>
                <w:b/>
                <w:bCs/>
              </w:rPr>
              <w:t>Agile Systems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
                <w:bCs/>
                <w:sz w:val="20"/>
                <w:lang w:val="nl-NL"/>
              </w:rPr>
            </w:pPr>
            <w:r w:rsidRPr="00A074E5">
              <w:rPr>
                <w:rFonts w:ascii="Cambria" w:hAnsi="Cambria" w:cs="Calibri"/>
                <w:b/>
                <w:bCs/>
                <w:sz w:val="20"/>
                <w:lang w:val="nl-NL"/>
              </w:rPr>
              <w:t>CA Service Desk, ServiceNow, Agile Central [Rally], Version One, JIRA</w:t>
            </w:r>
          </w:p>
        </w:tc>
      </w:tr>
      <w:tr w:rsidR="00D940D2" w:rsidRPr="00A074E5" w:rsidTr="002C245D">
        <w:trPr>
          <w:trHeight w:val="28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ind w:left="2160" w:hanging="2160"/>
              <w:rPr>
                <w:rFonts w:ascii="Cambria" w:eastAsia="Calibri" w:hAnsi="Cambria" w:cs="Calibri"/>
                <w:b/>
                <w:bCs/>
              </w:rPr>
            </w:pPr>
            <w:r w:rsidRPr="00A074E5">
              <w:rPr>
                <w:rFonts w:ascii="Cambria" w:eastAsia="Calibri" w:hAnsi="Cambria" w:cs="Calibri"/>
                <w:b/>
                <w:bCs/>
              </w:rPr>
              <w:t>.Net Technologies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ind w:left="2160" w:hanging="2160"/>
              <w:rPr>
                <w:rFonts w:ascii="Cambria" w:eastAsia="Calibri" w:hAnsi="Cambria" w:cs="Calibri"/>
                <w:bCs/>
              </w:rPr>
            </w:pPr>
            <w:r w:rsidRPr="00A074E5">
              <w:rPr>
                <w:rFonts w:ascii="Cambria" w:eastAsia="Calibri" w:hAnsi="Cambria" w:cs="Calibri"/>
                <w:bCs/>
              </w:rPr>
              <w:t>.NET Framework, ASP.NET, C#.NET</w:t>
            </w:r>
          </w:p>
        </w:tc>
      </w:tr>
      <w:tr w:rsidR="00D940D2" w:rsidRPr="00A074E5" w:rsidTr="008E2E12">
        <w:trPr>
          <w:trHeight w:val="382"/>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Scripting Languages</w:t>
            </w:r>
          </w:p>
        </w:tc>
        <w:tc>
          <w:tcPr>
            <w:tcW w:w="6562" w:type="dxa"/>
            <w:tcBorders>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eastAsia="Calibri" w:hAnsi="Cambria" w:cs="Calibri"/>
                <w:bCs/>
              </w:rPr>
            </w:pPr>
            <w:r w:rsidRPr="00A074E5">
              <w:rPr>
                <w:rFonts w:ascii="Cambria" w:eastAsia="Calibri" w:hAnsi="Cambria" w:cs="Calibri"/>
                <w:b/>
                <w:bCs/>
              </w:rPr>
              <w:t>SOQL/PowerShell, SQL, PL/SQL</w:t>
            </w:r>
            <w:r w:rsidRPr="00A074E5">
              <w:rPr>
                <w:rFonts w:ascii="Cambria" w:eastAsia="Calibri" w:hAnsi="Cambria" w:cs="Calibri"/>
                <w:bCs/>
              </w:rPr>
              <w:t xml:space="preserve">, </w:t>
            </w:r>
            <w:r w:rsidRPr="005D0623">
              <w:rPr>
                <w:rFonts w:ascii="Cambria" w:eastAsia="Calibri" w:hAnsi="Cambria" w:cs="Calibri"/>
                <w:b/>
                <w:bCs/>
              </w:rPr>
              <w:t>HTML</w:t>
            </w:r>
            <w:r w:rsidRPr="00A074E5">
              <w:rPr>
                <w:rFonts w:ascii="Cambria" w:eastAsia="Calibri" w:hAnsi="Cambria" w:cs="Calibri"/>
                <w:bCs/>
              </w:rPr>
              <w:t xml:space="preserve">, Java Script, </w:t>
            </w:r>
            <w:r w:rsidRPr="005D0623">
              <w:rPr>
                <w:rFonts w:ascii="Cambria" w:eastAsia="Calibri" w:hAnsi="Cambria" w:cs="Calibri"/>
                <w:b/>
                <w:bCs/>
              </w:rPr>
              <w:t>CSS</w:t>
            </w:r>
            <w:r w:rsidRPr="00A074E5">
              <w:rPr>
                <w:rFonts w:ascii="Cambria" w:eastAsia="Calibri" w:hAnsi="Cambria" w:cs="Calibri"/>
                <w:bCs/>
              </w:rPr>
              <w:t>, XML, XSL and XSLT, Unix Shell Scripting</w:t>
            </w:r>
          </w:p>
        </w:tc>
      </w:tr>
      <w:tr w:rsidR="00D940D2" w:rsidRPr="00A074E5" w:rsidTr="003702D3">
        <w:trPr>
          <w:trHeight w:val="28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Languages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hAnsi="Cambria" w:cs="Calibri"/>
                <w:bCs/>
                <w:sz w:val="20"/>
              </w:rPr>
            </w:pPr>
            <w:r w:rsidRPr="00A074E5">
              <w:rPr>
                <w:rFonts w:ascii="Cambria" w:eastAsia="Calibri" w:hAnsi="Cambria" w:cs="Calibri"/>
                <w:b/>
                <w:bCs/>
                <w:sz w:val="20"/>
              </w:rPr>
              <w:t>C# .Net</w:t>
            </w:r>
            <w:r w:rsidRPr="00A074E5">
              <w:rPr>
                <w:rFonts w:ascii="Cambria" w:eastAsia="Calibri" w:hAnsi="Cambria" w:cs="Calibri"/>
                <w:bCs/>
                <w:sz w:val="20"/>
              </w:rPr>
              <w:t xml:space="preserve">, </w:t>
            </w:r>
            <w:r w:rsidRPr="005D0623">
              <w:rPr>
                <w:rFonts w:ascii="Cambria" w:eastAsia="Calibri" w:hAnsi="Cambria" w:cs="Calibri"/>
                <w:b/>
                <w:bCs/>
                <w:sz w:val="20"/>
              </w:rPr>
              <w:t>Java</w:t>
            </w:r>
            <w:r w:rsidRPr="00A074E5">
              <w:rPr>
                <w:rFonts w:ascii="Cambria" w:eastAsia="Calibri" w:hAnsi="Cambria" w:cs="Calibri"/>
                <w:bCs/>
                <w:sz w:val="20"/>
              </w:rPr>
              <w:t xml:space="preserve"> /J2EE, C, C++.</w:t>
            </w:r>
          </w:p>
        </w:tc>
      </w:tr>
      <w:tr w:rsidR="00D940D2" w:rsidRPr="00A074E5" w:rsidTr="002C245D">
        <w:trPr>
          <w:trHeight w:val="233"/>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hAnsi="Cambria" w:cs="Arial"/>
                <w:b/>
                <w:bCs/>
              </w:rPr>
            </w:pPr>
            <w:r w:rsidRPr="00A074E5">
              <w:rPr>
                <w:rFonts w:ascii="Cambria" w:eastAsia="Calibri" w:hAnsi="Cambria" w:cs="Calibri"/>
                <w:b/>
                <w:bCs/>
              </w:rPr>
              <w:t>Databases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Cs/>
              </w:rPr>
            </w:pPr>
            <w:r w:rsidRPr="00A074E5">
              <w:rPr>
                <w:rFonts w:ascii="Cambria" w:eastAsia="Calibri" w:hAnsi="Cambria" w:cs="Calibri"/>
                <w:b/>
                <w:bCs/>
              </w:rPr>
              <w:t>MS SQL Server 2016/2012</w:t>
            </w:r>
            <w:r w:rsidRPr="00A074E5">
              <w:rPr>
                <w:rFonts w:ascii="Cambria" w:eastAsia="Calibri" w:hAnsi="Cambria" w:cs="Calibri"/>
                <w:bCs/>
              </w:rPr>
              <w:t>/2008, Oracle 9i/10g</w:t>
            </w:r>
          </w:p>
        </w:tc>
      </w:tr>
      <w:tr w:rsidR="00D940D2" w:rsidRPr="00A074E5" w:rsidTr="008E2E12">
        <w:trPr>
          <w:trHeight w:val="316"/>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In-House/3</w:t>
            </w:r>
            <w:r w:rsidRPr="00A074E5">
              <w:rPr>
                <w:rFonts w:ascii="Cambria" w:eastAsia="Calibri" w:hAnsi="Cambria" w:cs="Calibri"/>
                <w:b/>
                <w:bCs/>
                <w:vertAlign w:val="superscript"/>
              </w:rPr>
              <w:t>rd</w:t>
            </w:r>
            <w:r w:rsidRPr="00A074E5">
              <w:rPr>
                <w:rFonts w:ascii="Cambria" w:eastAsia="Calibri" w:hAnsi="Cambria" w:cs="Calibri"/>
                <w:b/>
                <w:bCs/>
              </w:rPr>
              <w:t xml:space="preserve"> Party Tools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eastAsia="Calibri" w:hAnsi="Cambria" w:cs="Calibri"/>
                <w:b/>
                <w:bCs/>
                <w:sz w:val="20"/>
              </w:rPr>
            </w:pPr>
            <w:r w:rsidRPr="00A074E5">
              <w:rPr>
                <w:rFonts w:ascii="Cambria" w:eastAsia="Calibri" w:hAnsi="Cambria" w:cs="Calibri"/>
                <w:b/>
                <w:bCs/>
                <w:sz w:val="20"/>
              </w:rPr>
              <w:t>CA Agile Central, CA SSO Site Minder, CA LISA Release Automation, CA Harvest, BA Insight Connector</w:t>
            </w:r>
            <w:r>
              <w:rPr>
                <w:rFonts w:ascii="Cambria" w:eastAsia="Calibri" w:hAnsi="Cambria" w:cs="Calibri"/>
                <w:b/>
                <w:bCs/>
                <w:sz w:val="20"/>
              </w:rPr>
              <w:t xml:space="preserve">s for </w:t>
            </w:r>
            <w:r w:rsidRPr="00A074E5">
              <w:rPr>
                <w:rFonts w:ascii="Cambria" w:eastAsia="Calibri" w:hAnsi="Cambria" w:cs="Calibri"/>
                <w:b/>
                <w:bCs/>
                <w:sz w:val="20"/>
              </w:rPr>
              <w:t>Enterprise Search; Ops Hub; Cloudberry Drive</w:t>
            </w:r>
          </w:p>
        </w:tc>
      </w:tr>
      <w:tr w:rsidR="00D940D2" w:rsidRPr="00A074E5" w:rsidTr="00366F60">
        <w:trPr>
          <w:trHeight w:val="233"/>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Tools</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pStyle w:val="Normal1"/>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spacing w:line="20" w:lineRule="atLeast"/>
              <w:rPr>
                <w:rFonts w:ascii="Cambria" w:eastAsia="Calibri" w:hAnsi="Cambria" w:cs="Calibri"/>
                <w:bCs/>
                <w:sz w:val="20"/>
              </w:rPr>
            </w:pPr>
            <w:r w:rsidRPr="00A074E5">
              <w:rPr>
                <w:rFonts w:ascii="Cambria" w:eastAsia="Calibri" w:hAnsi="Cambria" w:cs="Calibri"/>
                <w:b/>
                <w:bCs/>
                <w:sz w:val="20"/>
              </w:rPr>
              <w:t>Search Query Tool</w:t>
            </w:r>
            <w:r w:rsidRPr="00A074E5">
              <w:rPr>
                <w:rFonts w:ascii="Cambria" w:eastAsia="Calibri" w:hAnsi="Cambria" w:cs="Calibri"/>
                <w:bCs/>
                <w:sz w:val="20"/>
              </w:rPr>
              <w:t xml:space="preserve">, </w:t>
            </w:r>
            <w:r w:rsidRPr="00A074E5">
              <w:rPr>
                <w:rFonts w:ascii="Cambria" w:eastAsia="Calibri" w:hAnsi="Cambria" w:cs="Calibri"/>
                <w:b/>
                <w:bCs/>
                <w:sz w:val="20"/>
              </w:rPr>
              <w:t>Version One</w:t>
            </w:r>
            <w:r w:rsidRPr="00A074E5">
              <w:rPr>
                <w:rFonts w:ascii="Cambria" w:eastAsia="Calibri" w:hAnsi="Cambria" w:cs="Calibri"/>
                <w:bCs/>
                <w:sz w:val="20"/>
              </w:rPr>
              <w:t xml:space="preserve">, </w:t>
            </w:r>
            <w:r w:rsidRPr="00A074E5">
              <w:rPr>
                <w:rFonts w:ascii="Cambria" w:eastAsia="Calibri" w:hAnsi="Cambria" w:cs="Calibri"/>
                <w:b/>
                <w:bCs/>
                <w:sz w:val="20"/>
              </w:rPr>
              <w:t>LogParser</w:t>
            </w:r>
            <w:r w:rsidRPr="00A074E5">
              <w:rPr>
                <w:rFonts w:ascii="Cambria" w:eastAsia="Calibri" w:hAnsi="Cambria" w:cs="Calibri"/>
                <w:bCs/>
                <w:sz w:val="20"/>
              </w:rPr>
              <w:t xml:space="preserve">, </w:t>
            </w:r>
            <w:r w:rsidRPr="00A074E5">
              <w:rPr>
                <w:rFonts w:ascii="Cambria" w:eastAsia="Calibri" w:hAnsi="Cambria" w:cs="Calibri"/>
                <w:b/>
                <w:bCs/>
                <w:sz w:val="20"/>
              </w:rPr>
              <w:t>ULS Viewer</w:t>
            </w:r>
            <w:r w:rsidRPr="00A074E5">
              <w:rPr>
                <w:rFonts w:ascii="Cambria" w:eastAsia="Calibri" w:hAnsi="Cambria" w:cs="Calibri"/>
                <w:bCs/>
                <w:sz w:val="20"/>
              </w:rPr>
              <w:t>, Confluence</w:t>
            </w:r>
          </w:p>
        </w:tc>
      </w:tr>
      <w:tr w:rsidR="00D940D2" w:rsidRPr="00A074E5" w:rsidTr="008E2E12">
        <w:trPr>
          <w:trHeight w:val="24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IDE</w:t>
            </w:r>
          </w:p>
        </w:tc>
        <w:tc>
          <w:tcPr>
            <w:tcW w:w="6562" w:type="dxa"/>
            <w:tcBorders>
              <w:top w:val="single" w:sz="4" w:space="0" w:color="000000"/>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Cs/>
              </w:rPr>
            </w:pPr>
            <w:r w:rsidRPr="00A074E5">
              <w:rPr>
                <w:rFonts w:ascii="Cambria" w:eastAsia="Calibri" w:hAnsi="Cambria" w:cs="Calibri"/>
                <w:b/>
                <w:bCs/>
              </w:rPr>
              <w:t>Microsoft Visual Studio</w:t>
            </w:r>
            <w:r w:rsidRPr="00A074E5">
              <w:rPr>
                <w:rFonts w:ascii="Cambria" w:eastAsia="Calibri" w:hAnsi="Cambria" w:cs="Calibri"/>
                <w:bCs/>
              </w:rPr>
              <w:t xml:space="preserve"> 20XX, </w:t>
            </w:r>
            <w:r w:rsidRPr="00A074E5">
              <w:rPr>
                <w:rFonts w:ascii="Cambria" w:eastAsia="Calibri" w:hAnsi="Cambria" w:cs="Calibri"/>
                <w:b/>
                <w:bCs/>
              </w:rPr>
              <w:t>MS SQL Server Mgmt. Studio</w:t>
            </w:r>
            <w:r w:rsidRPr="00A074E5">
              <w:rPr>
                <w:rFonts w:ascii="Cambria" w:eastAsia="Calibri" w:hAnsi="Cambria" w:cs="Calibri"/>
                <w:bCs/>
              </w:rPr>
              <w:t xml:space="preserve"> 20XX</w:t>
            </w:r>
          </w:p>
        </w:tc>
      </w:tr>
      <w:tr w:rsidR="00D940D2" w:rsidRPr="00A074E5" w:rsidTr="008E2E12">
        <w:trPr>
          <w:trHeight w:val="24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hAnsi="Cambria" w:cs="Arial"/>
                <w:b/>
                <w:bCs/>
              </w:rPr>
            </w:pPr>
            <w:r w:rsidRPr="00A074E5">
              <w:rPr>
                <w:rFonts w:ascii="Cambria" w:eastAsia="Calibri" w:hAnsi="Cambria" w:cs="Calibri"/>
                <w:b/>
                <w:bCs/>
              </w:rPr>
              <w:t>Operating Systems</w:t>
            </w:r>
          </w:p>
        </w:tc>
        <w:tc>
          <w:tcPr>
            <w:tcW w:w="6562" w:type="dxa"/>
            <w:tcBorders>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Cs/>
              </w:rPr>
            </w:pPr>
            <w:r w:rsidRPr="00A074E5">
              <w:rPr>
                <w:rFonts w:ascii="Cambria" w:eastAsia="Calibri" w:hAnsi="Cambria" w:cs="Calibri"/>
                <w:b/>
                <w:bCs/>
              </w:rPr>
              <w:t>Windows</w:t>
            </w:r>
            <w:r w:rsidRPr="00A074E5">
              <w:rPr>
                <w:rFonts w:ascii="Cambria" w:eastAsia="Calibri" w:hAnsi="Cambria" w:cs="Calibri"/>
                <w:bCs/>
              </w:rPr>
              <w:t xml:space="preserve"> 20XX, Sun Solaris</w:t>
            </w:r>
          </w:p>
        </w:tc>
      </w:tr>
      <w:tr w:rsidR="00D940D2" w:rsidRPr="00A074E5" w:rsidTr="008E2E12">
        <w:trPr>
          <w:trHeight w:val="24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Version Control</w:t>
            </w:r>
          </w:p>
        </w:tc>
        <w:tc>
          <w:tcPr>
            <w:tcW w:w="6562" w:type="dxa"/>
            <w:tcBorders>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Cs/>
              </w:rPr>
            </w:pPr>
            <w:r w:rsidRPr="00A074E5">
              <w:rPr>
                <w:rFonts w:ascii="Cambria" w:eastAsia="Calibri" w:hAnsi="Cambria" w:cs="Calibri"/>
                <w:b/>
                <w:bCs/>
              </w:rPr>
              <w:t>Online VSO, Team Foundation Server</w:t>
            </w:r>
            <w:r w:rsidRPr="00A074E5">
              <w:rPr>
                <w:rFonts w:ascii="Cambria" w:eastAsia="Calibri" w:hAnsi="Cambria" w:cs="Calibri"/>
                <w:bCs/>
              </w:rPr>
              <w:t>, CA Harvest, Visual Source Safe</w:t>
            </w:r>
          </w:p>
        </w:tc>
      </w:tr>
      <w:tr w:rsidR="00D940D2" w:rsidRPr="00A074E5" w:rsidTr="003702D3">
        <w:trPr>
          <w:trHeight w:val="24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Processes</w:t>
            </w:r>
          </w:p>
        </w:tc>
        <w:tc>
          <w:tcPr>
            <w:tcW w:w="6562" w:type="dxa"/>
            <w:tcBorders>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Agile [Scrum], Water fall, SDLC</w:t>
            </w:r>
          </w:p>
        </w:tc>
      </w:tr>
      <w:tr w:rsidR="00D940D2" w:rsidRPr="00A074E5" w:rsidTr="003702D3">
        <w:trPr>
          <w:trHeight w:val="247"/>
        </w:trPr>
        <w:tc>
          <w:tcPr>
            <w:tcW w:w="2927" w:type="dxa"/>
            <w:tcBorders>
              <w:top w:val="single" w:sz="4" w:space="0" w:color="000000"/>
              <w:left w:val="single" w:sz="4" w:space="0" w:color="000000"/>
              <w:bottom w:val="single" w:sz="4" w:space="0" w:color="000000"/>
            </w:tcBorders>
            <w:shd w:val="pct5" w:color="auto" w:fill="auto"/>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eastAsia="Calibri" w:hAnsi="Cambria" w:cs="Calibri"/>
                <w:b/>
                <w:bCs/>
              </w:rPr>
              <w:t>Patch Management</w:t>
            </w:r>
          </w:p>
        </w:tc>
        <w:tc>
          <w:tcPr>
            <w:tcW w:w="6562" w:type="dxa"/>
            <w:tcBorders>
              <w:top w:val="single" w:sz="6" w:space="0" w:color="000000"/>
              <w:left w:val="single" w:sz="4" w:space="0" w:color="000000"/>
              <w:bottom w:val="single" w:sz="4" w:space="0" w:color="000000"/>
              <w:right w:val="single" w:sz="4" w:space="0" w:color="000000"/>
            </w:tcBorders>
          </w:tcPr>
          <w:p w:rsidR="00D940D2" w:rsidRPr="00A074E5" w:rsidRDefault="00D940D2" w:rsidP="00D940D2">
            <w:pPr>
              <w:tabs>
                <w:tab w:val="left" w:pos="752"/>
                <w:tab w:val="left" w:pos="1668"/>
                <w:tab w:val="left" w:pos="2584"/>
                <w:tab w:val="left" w:pos="3500"/>
                <w:tab w:val="left" w:pos="4416"/>
                <w:tab w:val="left" w:pos="5332"/>
                <w:tab w:val="left" w:pos="6248"/>
                <w:tab w:val="left" w:pos="7164"/>
                <w:tab w:val="left" w:pos="8080"/>
                <w:tab w:val="left" w:pos="8996"/>
                <w:tab w:val="left" w:pos="9912"/>
                <w:tab w:val="left" w:pos="10828"/>
                <w:tab w:val="left" w:pos="11744"/>
                <w:tab w:val="left" w:pos="12660"/>
                <w:tab w:val="left" w:pos="13576"/>
              </w:tabs>
              <w:snapToGrid w:val="0"/>
              <w:rPr>
                <w:rFonts w:ascii="Cambria" w:eastAsia="Calibri" w:hAnsi="Cambria" w:cs="Calibri"/>
                <w:b/>
                <w:bCs/>
              </w:rPr>
            </w:pPr>
            <w:r w:rsidRPr="00A074E5">
              <w:rPr>
                <w:rFonts w:ascii="Cambria" w:hAnsi="Cambria" w:cs="Calibri"/>
                <w:b/>
                <w:bCs/>
                <w:lang w:val="nl-NL"/>
              </w:rPr>
              <w:t>Microsoft SCCM 2016/2012</w:t>
            </w:r>
          </w:p>
        </w:tc>
      </w:tr>
    </w:tbl>
    <w:p w:rsidR="007B6A96" w:rsidRPr="00A074E5" w:rsidRDefault="007B6A96">
      <w:pPr>
        <w:rPr>
          <w:rFonts w:ascii="Cambria" w:hAnsi="Cambria"/>
          <w:sz w:val="8"/>
        </w:rPr>
      </w:pPr>
    </w:p>
    <w:p w:rsidR="007B6A96" w:rsidRPr="00A074E5" w:rsidRDefault="00E42CAB">
      <w:pPr>
        <w:pStyle w:val="BodyText3"/>
        <w:shd w:val="clear" w:color="auto" w:fill="C0C0C0"/>
        <w:tabs>
          <w:tab w:val="left" w:pos="1800"/>
          <w:tab w:val="left" w:pos="8100"/>
        </w:tabs>
        <w:rPr>
          <w:rFonts w:ascii="Cambria" w:hAnsi="Cambria" w:cs="Arial"/>
          <w:b/>
          <w:sz w:val="20"/>
          <w:szCs w:val="20"/>
        </w:rPr>
      </w:pPr>
      <w:r w:rsidRPr="00A074E5">
        <w:rPr>
          <w:rFonts w:ascii="Cambria" w:hAnsi="Cambria" w:cs="Arial"/>
          <w:b/>
          <w:sz w:val="20"/>
          <w:szCs w:val="20"/>
        </w:rPr>
        <w:t>ACADEMICS</w:t>
      </w:r>
    </w:p>
    <w:p w:rsidR="007B6A96" w:rsidRPr="00A074E5" w:rsidRDefault="007B6A96">
      <w:pPr>
        <w:pStyle w:val="BodyText3"/>
        <w:tabs>
          <w:tab w:val="left" w:pos="1800"/>
          <w:tab w:val="left" w:pos="8100"/>
        </w:tabs>
        <w:rPr>
          <w:rFonts w:ascii="Cambria" w:hAnsi="Cambria"/>
          <w:b/>
          <w:sz w:val="2"/>
          <w:szCs w:val="20"/>
          <w:lang w:val="en-US"/>
        </w:rPr>
      </w:pPr>
    </w:p>
    <w:p w:rsidR="00E42CAB" w:rsidRPr="00A074E5" w:rsidRDefault="00E42CAB" w:rsidP="00E42CAB">
      <w:pPr>
        <w:numPr>
          <w:ilvl w:val="0"/>
          <w:numId w:val="22"/>
        </w:numPr>
        <w:jc w:val="both"/>
        <w:rPr>
          <w:rFonts w:ascii="Cambria" w:hAnsi="Cambria" w:cs="Calibri"/>
          <w:b/>
          <w:color w:val="000000"/>
        </w:rPr>
      </w:pPr>
      <w:r w:rsidRPr="00A074E5">
        <w:rPr>
          <w:rFonts w:ascii="Cambria" w:hAnsi="Cambria" w:cs="Calibri"/>
          <w:b/>
          <w:color w:val="000000"/>
        </w:rPr>
        <w:t xml:space="preserve">Master of Computer Applications (M.C.A.), a Master’s degree </w:t>
      </w:r>
      <w:r w:rsidR="00816DE8" w:rsidRPr="00A074E5">
        <w:rPr>
          <w:rFonts w:ascii="Cambria" w:hAnsi="Cambria" w:cs="Calibri"/>
          <w:b/>
          <w:color w:val="000000"/>
        </w:rPr>
        <w:t>in Computer Science</w:t>
      </w:r>
      <w:r w:rsidRPr="00A074E5">
        <w:rPr>
          <w:rFonts w:ascii="Cambria" w:hAnsi="Cambria" w:cs="Calibri"/>
          <w:b/>
          <w:color w:val="000000"/>
        </w:rPr>
        <w:t>.</w:t>
      </w:r>
    </w:p>
    <w:p w:rsidR="00E42CAB" w:rsidRPr="00A074E5" w:rsidRDefault="00E42CAB">
      <w:pPr>
        <w:pStyle w:val="BodyText3"/>
        <w:tabs>
          <w:tab w:val="left" w:pos="1800"/>
          <w:tab w:val="left" w:pos="8100"/>
        </w:tabs>
        <w:rPr>
          <w:rFonts w:ascii="Cambria" w:hAnsi="Cambria"/>
          <w:b/>
          <w:sz w:val="8"/>
          <w:szCs w:val="20"/>
          <w:lang w:val="en-US"/>
        </w:rPr>
      </w:pPr>
    </w:p>
    <w:p w:rsidR="007B6A96" w:rsidRPr="00A074E5" w:rsidRDefault="007B6A96">
      <w:pPr>
        <w:pStyle w:val="BodyText3"/>
        <w:shd w:val="clear" w:color="auto" w:fill="C0C0C0"/>
        <w:tabs>
          <w:tab w:val="left" w:pos="1800"/>
          <w:tab w:val="left" w:pos="8100"/>
        </w:tabs>
        <w:rPr>
          <w:rFonts w:ascii="Cambria" w:hAnsi="Cambria" w:cs="Arial"/>
          <w:b/>
          <w:sz w:val="20"/>
          <w:szCs w:val="20"/>
          <w:lang w:val="en-US"/>
        </w:rPr>
      </w:pPr>
      <w:r w:rsidRPr="00A074E5">
        <w:rPr>
          <w:rFonts w:ascii="Cambria" w:hAnsi="Cambria" w:cs="Arial"/>
          <w:b/>
          <w:sz w:val="20"/>
          <w:szCs w:val="20"/>
          <w:lang w:val="en-US"/>
        </w:rPr>
        <w:t>CERTIFICATIONS</w:t>
      </w:r>
    </w:p>
    <w:p w:rsidR="007B6A96" w:rsidRPr="00A074E5" w:rsidRDefault="007B6A96">
      <w:pPr>
        <w:rPr>
          <w:rFonts w:ascii="Cambria" w:hAnsi="Cambria"/>
          <w:sz w:val="8"/>
        </w:rPr>
      </w:pPr>
    </w:p>
    <w:p w:rsidR="00366F60" w:rsidRPr="00124C08" w:rsidRDefault="00366F60" w:rsidP="002D380E">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G043-3846</w:t>
      </w:r>
      <w:r w:rsidRPr="00124C08">
        <w:rPr>
          <w:rFonts w:ascii="Cambria" w:hAnsi="Cambria" w:cs="Calibri"/>
          <w:color w:val="000000"/>
          <w:sz w:val="18"/>
          <w:szCs w:val="18"/>
        </w:rPr>
        <w:t xml:space="preserve">: Microsoft </w:t>
      </w:r>
      <w:r w:rsidRPr="00124C08">
        <w:rPr>
          <w:rFonts w:ascii="Cambria" w:hAnsi="Cambria" w:cs="Calibri"/>
          <w:b/>
          <w:color w:val="000000"/>
          <w:sz w:val="18"/>
          <w:szCs w:val="18"/>
        </w:rPr>
        <w:t>Certified Solution Expert</w:t>
      </w:r>
    </w:p>
    <w:p w:rsidR="007248B7" w:rsidRPr="00124C08" w:rsidRDefault="007248B7" w:rsidP="002D380E">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070-339</w:t>
      </w:r>
      <w:r w:rsidRPr="00124C08">
        <w:rPr>
          <w:rFonts w:ascii="Cambria" w:hAnsi="Cambria" w:cs="Calibri"/>
          <w:color w:val="000000"/>
          <w:sz w:val="18"/>
          <w:szCs w:val="18"/>
        </w:rPr>
        <w:t>: Man</w:t>
      </w:r>
      <w:r w:rsidR="004A1638" w:rsidRPr="00124C08">
        <w:rPr>
          <w:rFonts w:ascii="Cambria" w:hAnsi="Cambria" w:cs="Calibri"/>
          <w:color w:val="000000"/>
          <w:sz w:val="18"/>
          <w:szCs w:val="18"/>
        </w:rPr>
        <w:t xml:space="preserve">aging Microsoft </w:t>
      </w:r>
      <w:r w:rsidR="004A1638" w:rsidRPr="00124C08">
        <w:rPr>
          <w:rFonts w:ascii="Cambria" w:hAnsi="Cambria" w:cs="Calibri"/>
          <w:b/>
          <w:color w:val="000000"/>
          <w:sz w:val="18"/>
          <w:szCs w:val="18"/>
        </w:rPr>
        <w:t xml:space="preserve">SharePoint </w:t>
      </w:r>
      <w:r w:rsidRPr="00124C08">
        <w:rPr>
          <w:rFonts w:ascii="Cambria" w:hAnsi="Cambria" w:cs="Calibri"/>
          <w:b/>
          <w:color w:val="000000"/>
          <w:sz w:val="18"/>
          <w:szCs w:val="18"/>
        </w:rPr>
        <w:t>Server</w:t>
      </w:r>
      <w:r w:rsidR="004A1638" w:rsidRPr="00124C08">
        <w:rPr>
          <w:rFonts w:ascii="Cambria" w:hAnsi="Cambria" w:cs="Calibri"/>
          <w:b/>
          <w:color w:val="000000"/>
          <w:sz w:val="18"/>
          <w:szCs w:val="18"/>
        </w:rPr>
        <w:t xml:space="preserve"> 2016</w:t>
      </w:r>
    </w:p>
    <w:p w:rsidR="002D380E" w:rsidRPr="00124C08" w:rsidRDefault="002D380E" w:rsidP="002D380E">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070-34</w:t>
      </w:r>
      <w:r w:rsidR="00824C47" w:rsidRPr="00124C08">
        <w:rPr>
          <w:rFonts w:ascii="Cambria" w:hAnsi="Cambria" w:cs="Calibri"/>
          <w:b/>
          <w:color w:val="000000"/>
          <w:sz w:val="18"/>
          <w:szCs w:val="18"/>
        </w:rPr>
        <w:t>6; 070-347</w:t>
      </w:r>
      <w:r w:rsidRPr="00124C08">
        <w:rPr>
          <w:rFonts w:ascii="Cambria" w:hAnsi="Cambria" w:cs="Calibri"/>
          <w:color w:val="000000"/>
          <w:sz w:val="18"/>
          <w:szCs w:val="18"/>
        </w:rPr>
        <w:t>:</w:t>
      </w:r>
      <w:r w:rsidRPr="00124C08">
        <w:rPr>
          <w:rFonts w:ascii="Cambria" w:hAnsi="Cambria" w:cs="Arial"/>
          <w:b/>
          <w:bCs/>
          <w:color w:val="000033"/>
          <w:sz w:val="18"/>
          <w:szCs w:val="18"/>
          <w:lang w:eastAsia="en-US"/>
        </w:rPr>
        <w:t xml:space="preserve"> </w:t>
      </w:r>
      <w:r w:rsidR="00824C47" w:rsidRPr="00124C08">
        <w:rPr>
          <w:rFonts w:ascii="Cambria" w:hAnsi="Cambria" w:cs="Calibri"/>
          <w:color w:val="000000"/>
          <w:sz w:val="18"/>
          <w:szCs w:val="18"/>
        </w:rPr>
        <w:t xml:space="preserve">Managing </w:t>
      </w:r>
      <w:r w:rsidR="00824C47" w:rsidRPr="00124C08">
        <w:rPr>
          <w:rFonts w:ascii="Cambria" w:hAnsi="Cambria" w:cs="Calibri"/>
          <w:b/>
          <w:color w:val="000000"/>
          <w:sz w:val="18"/>
          <w:szCs w:val="18"/>
        </w:rPr>
        <w:t>Office365</w:t>
      </w:r>
      <w:r w:rsidR="00824C47" w:rsidRPr="00124C08">
        <w:rPr>
          <w:rFonts w:ascii="Cambria" w:hAnsi="Cambria" w:cs="Calibri"/>
          <w:color w:val="000000"/>
          <w:sz w:val="18"/>
          <w:szCs w:val="18"/>
        </w:rPr>
        <w:t xml:space="preserve"> Identities and Requirements; </w:t>
      </w:r>
      <w:r w:rsidRPr="00124C08">
        <w:rPr>
          <w:rFonts w:ascii="Cambria" w:hAnsi="Cambria" w:cs="Calibri"/>
          <w:color w:val="000000"/>
          <w:sz w:val="18"/>
          <w:szCs w:val="18"/>
        </w:rPr>
        <w:t xml:space="preserve">Enabling </w:t>
      </w:r>
      <w:r w:rsidRPr="00124C08">
        <w:rPr>
          <w:rFonts w:ascii="Cambria" w:hAnsi="Cambria" w:cs="Calibri"/>
          <w:b/>
          <w:color w:val="000000"/>
          <w:sz w:val="18"/>
          <w:szCs w:val="18"/>
        </w:rPr>
        <w:t>Office 365</w:t>
      </w:r>
      <w:r w:rsidRPr="00124C08">
        <w:rPr>
          <w:rFonts w:ascii="Cambria" w:hAnsi="Cambria" w:cs="Calibri"/>
          <w:color w:val="000000"/>
          <w:sz w:val="18"/>
          <w:szCs w:val="18"/>
        </w:rPr>
        <w:t xml:space="preserve"> Services</w:t>
      </w:r>
    </w:p>
    <w:p w:rsidR="00985C8B" w:rsidRPr="00124C08" w:rsidRDefault="00985C8B" w:rsidP="00742372">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070-33</w:t>
      </w:r>
      <w:r w:rsidR="00824C47" w:rsidRPr="00124C08">
        <w:rPr>
          <w:rFonts w:ascii="Cambria" w:hAnsi="Cambria" w:cs="Calibri"/>
          <w:b/>
          <w:color w:val="000000"/>
          <w:sz w:val="18"/>
          <w:szCs w:val="18"/>
        </w:rPr>
        <w:t xml:space="preserve">1; 070-332 </w:t>
      </w:r>
      <w:r w:rsidRPr="00124C08">
        <w:rPr>
          <w:rFonts w:ascii="Cambria" w:hAnsi="Cambria" w:cs="Calibri"/>
          <w:b/>
          <w:color w:val="000000"/>
          <w:sz w:val="18"/>
          <w:szCs w:val="18"/>
        </w:rPr>
        <w:t>:</w:t>
      </w:r>
      <w:r w:rsidRPr="00124C08">
        <w:rPr>
          <w:rFonts w:ascii="Cambria" w:hAnsi="Cambria" w:cs="Calibri"/>
          <w:color w:val="000000"/>
          <w:sz w:val="18"/>
          <w:szCs w:val="18"/>
        </w:rPr>
        <w:t xml:space="preserve"> </w:t>
      </w:r>
      <w:r w:rsidR="00824C47" w:rsidRPr="00124C08">
        <w:rPr>
          <w:rFonts w:ascii="Cambria" w:hAnsi="Cambria" w:cs="Calibri"/>
          <w:color w:val="000000"/>
          <w:sz w:val="18"/>
          <w:szCs w:val="18"/>
        </w:rPr>
        <w:t>Core Solutions, Advanced Solutions of</w:t>
      </w:r>
      <w:r w:rsidRPr="00124C08">
        <w:rPr>
          <w:rFonts w:ascii="Cambria" w:hAnsi="Cambria" w:cs="Calibri"/>
          <w:color w:val="000000"/>
          <w:sz w:val="18"/>
          <w:szCs w:val="18"/>
        </w:rPr>
        <w:t xml:space="preserve"> MS </w:t>
      </w:r>
      <w:r w:rsidRPr="00124C08">
        <w:rPr>
          <w:rFonts w:ascii="Cambria" w:hAnsi="Cambria" w:cs="Calibri"/>
          <w:b/>
          <w:color w:val="000000"/>
          <w:sz w:val="18"/>
          <w:szCs w:val="18"/>
        </w:rPr>
        <w:t>SharePoint Server 2013</w:t>
      </w:r>
    </w:p>
    <w:p w:rsidR="00C37E41" w:rsidRPr="00124C08" w:rsidRDefault="00C37E41" w:rsidP="00742372">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070-573:</w:t>
      </w:r>
      <w:r w:rsidRPr="00124C08">
        <w:rPr>
          <w:rFonts w:ascii="Cambria" w:hAnsi="Cambria" w:cs="Calibri"/>
          <w:color w:val="000000"/>
          <w:sz w:val="18"/>
          <w:szCs w:val="18"/>
        </w:rPr>
        <w:t xml:space="preserve"> Microsoft </w:t>
      </w:r>
      <w:r w:rsidRPr="00124C08">
        <w:rPr>
          <w:rFonts w:ascii="Cambria" w:hAnsi="Cambria" w:cs="Calibri"/>
          <w:b/>
          <w:color w:val="000000"/>
          <w:sz w:val="18"/>
          <w:szCs w:val="18"/>
        </w:rPr>
        <w:t>SharePoint 2010</w:t>
      </w:r>
      <w:r w:rsidRPr="00124C08">
        <w:rPr>
          <w:rFonts w:ascii="Cambria" w:hAnsi="Cambria" w:cs="Calibri"/>
          <w:color w:val="000000"/>
          <w:sz w:val="18"/>
          <w:szCs w:val="18"/>
        </w:rPr>
        <w:t xml:space="preserve"> Application Developer</w:t>
      </w:r>
    </w:p>
    <w:p w:rsidR="00E42CAB" w:rsidRPr="00124C08" w:rsidRDefault="00742372" w:rsidP="00742372">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070-542:</w:t>
      </w:r>
      <w:r w:rsidRPr="00124C08">
        <w:rPr>
          <w:rFonts w:ascii="Cambria" w:hAnsi="Cambria" w:cs="Calibri"/>
          <w:color w:val="000000"/>
          <w:sz w:val="18"/>
          <w:szCs w:val="18"/>
        </w:rPr>
        <w:t xml:space="preserve"> Microsoft </w:t>
      </w:r>
      <w:r w:rsidRPr="00124C08">
        <w:rPr>
          <w:rFonts w:ascii="Cambria" w:hAnsi="Cambria" w:cs="Calibri"/>
          <w:b/>
          <w:color w:val="000000"/>
          <w:sz w:val="18"/>
          <w:szCs w:val="18"/>
        </w:rPr>
        <w:t>Office SharePoint Server</w:t>
      </w:r>
      <w:r w:rsidRPr="00124C08">
        <w:rPr>
          <w:rFonts w:ascii="Cambria" w:hAnsi="Cambria" w:cs="Calibri"/>
          <w:color w:val="000000"/>
          <w:sz w:val="18"/>
          <w:szCs w:val="18"/>
        </w:rPr>
        <w:t xml:space="preserve"> [</w:t>
      </w:r>
      <w:r w:rsidRPr="00124C08">
        <w:rPr>
          <w:rFonts w:ascii="Cambria" w:hAnsi="Cambria" w:cs="Calibri"/>
          <w:b/>
          <w:color w:val="000000"/>
          <w:sz w:val="18"/>
          <w:szCs w:val="18"/>
        </w:rPr>
        <w:t>MOSS</w:t>
      </w:r>
      <w:r w:rsidRPr="00124C08">
        <w:rPr>
          <w:rFonts w:ascii="Cambria" w:hAnsi="Cambria" w:cs="Calibri"/>
          <w:color w:val="000000"/>
          <w:sz w:val="18"/>
          <w:szCs w:val="18"/>
        </w:rPr>
        <w:t>] Application Developer</w:t>
      </w:r>
    </w:p>
    <w:p w:rsidR="00742372" w:rsidRDefault="00742372" w:rsidP="00742372">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IZ0-007:</w:t>
      </w:r>
      <w:r w:rsidRPr="00124C08">
        <w:rPr>
          <w:rFonts w:ascii="Cambria" w:hAnsi="Cambria" w:cs="Calibri"/>
          <w:color w:val="000000"/>
          <w:sz w:val="18"/>
          <w:szCs w:val="18"/>
        </w:rPr>
        <w:t xml:space="preserve"> Oracle Certified Programmer (</w:t>
      </w:r>
      <w:r w:rsidRPr="00124C08">
        <w:rPr>
          <w:rFonts w:ascii="Cambria" w:hAnsi="Cambria" w:cs="Calibri"/>
          <w:b/>
          <w:color w:val="000000"/>
          <w:sz w:val="18"/>
          <w:szCs w:val="18"/>
        </w:rPr>
        <w:t>OCP</w:t>
      </w:r>
      <w:r w:rsidRPr="00124C08">
        <w:rPr>
          <w:rFonts w:ascii="Cambria" w:hAnsi="Cambria" w:cs="Calibri"/>
          <w:color w:val="000000"/>
          <w:sz w:val="18"/>
          <w:szCs w:val="18"/>
        </w:rPr>
        <w:t>)9.0</w:t>
      </w:r>
    </w:p>
    <w:p w:rsidR="00124C08" w:rsidRPr="00124C08" w:rsidRDefault="00124C08" w:rsidP="00742372">
      <w:pPr>
        <w:numPr>
          <w:ilvl w:val="0"/>
          <w:numId w:val="22"/>
        </w:numPr>
        <w:jc w:val="both"/>
        <w:rPr>
          <w:rFonts w:ascii="Cambria" w:hAnsi="Cambria" w:cs="Calibri"/>
          <w:color w:val="000000"/>
          <w:sz w:val="18"/>
          <w:szCs w:val="18"/>
        </w:rPr>
      </w:pPr>
      <w:r w:rsidRPr="00124C08">
        <w:rPr>
          <w:rFonts w:ascii="Cambria" w:hAnsi="Cambria" w:cs="Calibri"/>
          <w:b/>
          <w:color w:val="000000"/>
          <w:sz w:val="18"/>
          <w:szCs w:val="18"/>
        </w:rPr>
        <w:t>310-035:</w:t>
      </w:r>
      <w:r w:rsidRPr="00124C08">
        <w:rPr>
          <w:rFonts w:ascii="Cambria" w:hAnsi="Cambria" w:cs="Calibri"/>
          <w:color w:val="000000"/>
          <w:sz w:val="18"/>
          <w:szCs w:val="18"/>
        </w:rPr>
        <w:t xml:space="preserve">  Sun Certified Java Programmer (</w:t>
      </w:r>
      <w:r w:rsidRPr="00124C08">
        <w:rPr>
          <w:rFonts w:ascii="Cambria" w:hAnsi="Cambria" w:cs="Calibri"/>
          <w:b/>
          <w:color w:val="000000"/>
          <w:sz w:val="18"/>
          <w:szCs w:val="18"/>
        </w:rPr>
        <w:t>SCJP</w:t>
      </w:r>
      <w:r w:rsidRPr="00124C08">
        <w:rPr>
          <w:rFonts w:ascii="Cambria" w:hAnsi="Cambria" w:cs="Calibri"/>
          <w:color w:val="000000"/>
          <w:sz w:val="18"/>
          <w:szCs w:val="18"/>
        </w:rPr>
        <w:t>) 1.4</w:t>
      </w:r>
    </w:p>
    <w:p w:rsidR="007B6A96" w:rsidRPr="00A074E5" w:rsidRDefault="007B6A96">
      <w:pPr>
        <w:pStyle w:val="BodyText3"/>
        <w:shd w:val="clear" w:color="auto" w:fill="C0C0C0"/>
        <w:tabs>
          <w:tab w:val="left" w:pos="1800"/>
          <w:tab w:val="left" w:pos="8100"/>
        </w:tabs>
        <w:rPr>
          <w:rFonts w:ascii="Cambria" w:hAnsi="Cambria" w:cs="Arial"/>
          <w:b/>
          <w:sz w:val="20"/>
          <w:szCs w:val="20"/>
          <w:lang w:val="en-US"/>
        </w:rPr>
      </w:pPr>
      <w:r w:rsidRPr="00A074E5">
        <w:rPr>
          <w:rFonts w:ascii="Cambria" w:hAnsi="Cambria" w:cs="Arial"/>
          <w:b/>
          <w:sz w:val="20"/>
          <w:szCs w:val="20"/>
          <w:lang w:val="en-US"/>
        </w:rPr>
        <w:lastRenderedPageBreak/>
        <w:t>PROFESSIONAL EXPERIENCE</w:t>
      </w:r>
    </w:p>
    <w:p w:rsidR="00235F2C" w:rsidRPr="00A074E5" w:rsidRDefault="00235F2C" w:rsidP="00235F2C">
      <w:pPr>
        <w:ind w:left="360"/>
        <w:rPr>
          <w:rFonts w:ascii="Cambria" w:hAnsi="Cambria" w:cs="Calibri"/>
          <w:b/>
        </w:rPr>
      </w:pPr>
    </w:p>
    <w:p w:rsidR="000A0E0B" w:rsidRPr="00A074E5" w:rsidRDefault="000A0E0B" w:rsidP="000A0E0B">
      <w:pPr>
        <w:pStyle w:val="Heading6"/>
        <w:spacing w:line="0" w:lineRule="atLeast"/>
        <w:jc w:val="both"/>
        <w:rPr>
          <w:rFonts w:ascii="Cambria" w:hAnsi="Cambria" w:cs="Tahoma"/>
          <w:bCs/>
          <w:color w:val="0000FF"/>
        </w:rPr>
      </w:pPr>
      <w:r w:rsidRPr="00A074E5">
        <w:rPr>
          <w:rFonts w:ascii="Cambria" w:hAnsi="Cambria" w:cs="Tahoma"/>
          <w:bCs/>
          <w:color w:val="0000FF"/>
        </w:rPr>
        <w:t xml:space="preserve">Project #1      : </w:t>
      </w:r>
      <w:r w:rsidR="00DF3244" w:rsidRPr="001F4BD2">
        <w:rPr>
          <w:rFonts w:ascii="Cambria" w:hAnsi="Cambria" w:cs="Tahoma"/>
          <w:bCs/>
          <w:color w:val="0000FF"/>
        </w:rPr>
        <w:t>SharePoint 2013</w:t>
      </w:r>
      <w:r w:rsidR="002E2E87">
        <w:rPr>
          <w:rFonts w:ascii="Cambria" w:hAnsi="Cambria" w:cs="Tahoma"/>
          <w:bCs/>
          <w:color w:val="0000FF"/>
        </w:rPr>
        <w:t>/2016</w:t>
      </w:r>
      <w:r w:rsidR="00DF3244" w:rsidRPr="001F4BD2">
        <w:rPr>
          <w:rFonts w:ascii="Cambria" w:hAnsi="Cambria" w:cs="Tahoma"/>
          <w:bCs/>
          <w:color w:val="0000FF"/>
        </w:rPr>
        <w:t xml:space="preserve"> </w:t>
      </w:r>
      <w:r w:rsidR="00DF3244">
        <w:rPr>
          <w:rFonts w:ascii="Cambria" w:hAnsi="Cambria" w:cs="Tahoma"/>
          <w:bCs/>
          <w:color w:val="0000FF"/>
        </w:rPr>
        <w:t xml:space="preserve">Internet Marketing </w:t>
      </w:r>
      <w:r w:rsidR="00DF3244" w:rsidRPr="001F4BD2">
        <w:rPr>
          <w:rFonts w:ascii="Cambria" w:hAnsi="Cambria" w:cs="Tahoma"/>
          <w:bCs/>
          <w:color w:val="0000FF"/>
        </w:rPr>
        <w:t>Search App</w:t>
      </w:r>
      <w:r w:rsidR="00DF3244">
        <w:rPr>
          <w:rFonts w:ascii="Cambria" w:hAnsi="Cambria" w:cs="Tahoma"/>
          <w:bCs/>
          <w:color w:val="0000FF"/>
        </w:rPr>
        <w:t xml:space="preserve"> and Product Documentation Portal</w:t>
      </w:r>
    </w:p>
    <w:p w:rsidR="000A0E0B" w:rsidRPr="00A074E5" w:rsidRDefault="000A0E0B" w:rsidP="000A0E0B">
      <w:pPr>
        <w:rPr>
          <w:rFonts w:ascii="Cambria" w:hAnsi="Cambria" w:cs="Calibri"/>
          <w:b/>
        </w:rPr>
      </w:pPr>
      <w:r w:rsidRPr="00A074E5">
        <w:rPr>
          <w:rFonts w:ascii="Cambria" w:hAnsi="Cambria" w:cs="Calibri"/>
          <w:b/>
        </w:rPr>
        <w:t xml:space="preserve">Job Title          : </w:t>
      </w:r>
      <w:r w:rsidR="00420341">
        <w:rPr>
          <w:rFonts w:ascii="Cambria" w:hAnsi="Cambria" w:cs="Calibri"/>
          <w:b/>
        </w:rPr>
        <w:t>Lead</w:t>
      </w:r>
      <w:r w:rsidR="0076430F" w:rsidRPr="00A074E5">
        <w:rPr>
          <w:rFonts w:ascii="Cambria" w:hAnsi="Cambria" w:cs="Calibri"/>
          <w:b/>
        </w:rPr>
        <w:t xml:space="preserve"> SharePoint Administrator/</w:t>
      </w:r>
      <w:r w:rsidR="00387AF7">
        <w:rPr>
          <w:rFonts w:ascii="Cambria" w:hAnsi="Cambria" w:cs="Calibri"/>
          <w:b/>
        </w:rPr>
        <w:t>Developer/</w:t>
      </w:r>
      <w:r w:rsidR="0076430F" w:rsidRPr="00A074E5">
        <w:rPr>
          <w:rFonts w:ascii="Cambria" w:hAnsi="Cambria" w:cs="Calibri"/>
          <w:b/>
        </w:rPr>
        <w:t xml:space="preserve">Enterprise </w:t>
      </w:r>
      <w:r w:rsidR="002322D1">
        <w:rPr>
          <w:rFonts w:ascii="Cambria" w:hAnsi="Cambria" w:cs="Calibri"/>
          <w:b/>
        </w:rPr>
        <w:t xml:space="preserve">Fast </w:t>
      </w:r>
      <w:r w:rsidR="0076430F" w:rsidRPr="00A074E5">
        <w:rPr>
          <w:rFonts w:ascii="Cambria" w:hAnsi="Cambria" w:cs="Calibri"/>
          <w:b/>
        </w:rPr>
        <w:t>Search Specialist</w:t>
      </w:r>
    </w:p>
    <w:p w:rsidR="000A0E0B" w:rsidRPr="00A074E5" w:rsidRDefault="000A0E0B" w:rsidP="000A0E0B">
      <w:pPr>
        <w:rPr>
          <w:rFonts w:ascii="Cambria" w:hAnsi="Cambria" w:cs="Calibri"/>
          <w:b/>
        </w:rPr>
      </w:pPr>
      <w:r w:rsidRPr="00A074E5">
        <w:rPr>
          <w:rFonts w:ascii="Cambria" w:hAnsi="Cambria" w:cs="Calibri"/>
          <w:b/>
        </w:rPr>
        <w:t xml:space="preserve">Employer        : CA </w:t>
      </w:r>
      <w:r w:rsidR="00892CAA" w:rsidRPr="00A074E5">
        <w:rPr>
          <w:rFonts w:ascii="Cambria" w:hAnsi="Cambria" w:cs="Calibri"/>
          <w:b/>
        </w:rPr>
        <w:t>Technologies</w:t>
      </w:r>
    </w:p>
    <w:p w:rsidR="000A0E0B" w:rsidRPr="00A074E5" w:rsidRDefault="000A0E0B" w:rsidP="000A0E0B">
      <w:pPr>
        <w:rPr>
          <w:rFonts w:ascii="Cambria" w:hAnsi="Cambria" w:cs="Calibri"/>
          <w:b/>
        </w:rPr>
      </w:pPr>
      <w:r w:rsidRPr="00A074E5">
        <w:rPr>
          <w:rFonts w:ascii="Cambria" w:hAnsi="Cambria" w:cs="Calibri"/>
          <w:b/>
        </w:rPr>
        <w:t>Location          : Plano, TX-US</w:t>
      </w:r>
    </w:p>
    <w:p w:rsidR="000A0E0B" w:rsidRPr="00A074E5" w:rsidRDefault="000A0E0B" w:rsidP="000A0E0B">
      <w:pPr>
        <w:rPr>
          <w:rFonts w:ascii="Cambria" w:hAnsi="Cambria" w:cs="Calibri"/>
          <w:b/>
        </w:rPr>
      </w:pPr>
      <w:r w:rsidRPr="00A074E5">
        <w:rPr>
          <w:rFonts w:ascii="Cambria" w:hAnsi="Cambria" w:cs="Calibri"/>
          <w:b/>
        </w:rPr>
        <w:t>Duration         : Sep 2013 to Till Date</w:t>
      </w:r>
    </w:p>
    <w:p w:rsidR="00843679" w:rsidRDefault="00097DCC" w:rsidP="007A730D">
      <w:pPr>
        <w:rPr>
          <w:rFonts w:ascii="Cambria" w:hAnsi="Cambria"/>
          <w:b/>
        </w:rPr>
      </w:pPr>
      <w:r w:rsidRPr="00A074E5">
        <w:rPr>
          <w:rFonts w:ascii="Cambria" w:hAnsi="Cambria"/>
          <w:b/>
        </w:rPr>
        <w:t>Environment:</w:t>
      </w:r>
      <w:r w:rsidR="000A0E0B" w:rsidRPr="00A074E5">
        <w:rPr>
          <w:rFonts w:ascii="Cambria" w:hAnsi="Cambria"/>
          <w:b/>
        </w:rPr>
        <w:t xml:space="preserve"> </w:t>
      </w:r>
      <w:r w:rsidRPr="00A074E5">
        <w:rPr>
          <w:rFonts w:ascii="Cambria" w:hAnsi="Cambria"/>
          <w:b/>
        </w:rPr>
        <w:t>SharePoint 2013</w:t>
      </w:r>
      <w:r w:rsidR="002E2E87">
        <w:rPr>
          <w:rFonts w:ascii="Cambria" w:hAnsi="Cambria"/>
          <w:b/>
        </w:rPr>
        <w:t>/2016</w:t>
      </w:r>
      <w:r w:rsidRPr="00A074E5">
        <w:rPr>
          <w:rFonts w:ascii="Cambria" w:hAnsi="Cambria"/>
          <w:b/>
        </w:rPr>
        <w:t>, SharePoint Online</w:t>
      </w:r>
      <w:r w:rsidR="007A730D" w:rsidRPr="00A074E5">
        <w:rPr>
          <w:rFonts w:ascii="Cambria" w:hAnsi="Cambria"/>
          <w:b/>
        </w:rPr>
        <w:t>/O365,</w:t>
      </w:r>
      <w:r w:rsidR="00843679">
        <w:rPr>
          <w:rFonts w:ascii="Cambria" w:hAnsi="Cambria"/>
          <w:b/>
        </w:rPr>
        <w:t xml:space="preserve"> Elastic ELK,</w:t>
      </w:r>
      <w:r w:rsidR="007A730D" w:rsidRPr="00A074E5">
        <w:rPr>
          <w:rFonts w:ascii="Cambria" w:hAnsi="Cambria"/>
          <w:b/>
        </w:rPr>
        <w:t xml:space="preserve"> TFS, Online VSO</w:t>
      </w:r>
      <w:r w:rsidRPr="00A074E5">
        <w:rPr>
          <w:rFonts w:ascii="Cambria" w:hAnsi="Cambria"/>
          <w:b/>
        </w:rPr>
        <w:t>,</w:t>
      </w:r>
      <w:r w:rsidR="007A730D" w:rsidRPr="00A074E5">
        <w:rPr>
          <w:rFonts w:ascii="Cambria" w:hAnsi="Cambria"/>
          <w:b/>
        </w:rPr>
        <w:t xml:space="preserve"> </w:t>
      </w:r>
      <w:r w:rsidRPr="00A074E5">
        <w:rPr>
          <w:rFonts w:ascii="Cambria" w:hAnsi="Cambria"/>
          <w:b/>
        </w:rPr>
        <w:t>S</w:t>
      </w:r>
      <w:r w:rsidR="002E2E87">
        <w:rPr>
          <w:rFonts w:ascii="Cambria" w:hAnsi="Cambria"/>
          <w:b/>
        </w:rPr>
        <w:t>P</w:t>
      </w:r>
    </w:p>
    <w:p w:rsidR="00843679" w:rsidRDefault="00843679" w:rsidP="007A730D">
      <w:pPr>
        <w:rPr>
          <w:rFonts w:ascii="Cambria" w:hAnsi="Cambria"/>
        </w:rPr>
      </w:pPr>
      <w:r>
        <w:rPr>
          <w:rFonts w:ascii="Cambria" w:hAnsi="Cambria"/>
          <w:b/>
        </w:rPr>
        <w:t xml:space="preserve">                             </w:t>
      </w:r>
      <w:r w:rsidR="00097DCC" w:rsidRPr="00A074E5">
        <w:rPr>
          <w:rFonts w:ascii="Cambria" w:hAnsi="Cambria"/>
          <w:b/>
        </w:rPr>
        <w:t xml:space="preserve"> Designer 2013</w:t>
      </w:r>
      <w:r w:rsidR="00097DCC" w:rsidRPr="00A074E5">
        <w:rPr>
          <w:rFonts w:ascii="Cambria" w:hAnsi="Cambria"/>
        </w:rPr>
        <w:t>,</w:t>
      </w:r>
      <w:r>
        <w:rPr>
          <w:rFonts w:ascii="Cambria" w:hAnsi="Cambria"/>
        </w:rPr>
        <w:t xml:space="preserve"> </w:t>
      </w:r>
      <w:r w:rsidR="00097DCC" w:rsidRPr="00A074E5">
        <w:rPr>
          <w:rFonts w:ascii="Cambria" w:hAnsi="Cambria"/>
          <w:b/>
        </w:rPr>
        <w:t>PowerShell Scripting</w:t>
      </w:r>
      <w:r w:rsidR="00097DCC" w:rsidRPr="00A074E5">
        <w:rPr>
          <w:rFonts w:ascii="Cambria" w:hAnsi="Cambria"/>
        </w:rPr>
        <w:t xml:space="preserve">, </w:t>
      </w:r>
      <w:r w:rsidR="000A0E0B" w:rsidRPr="00A074E5">
        <w:rPr>
          <w:rFonts w:ascii="Cambria" w:hAnsi="Cambria"/>
        </w:rPr>
        <w:t>Windows 2012</w:t>
      </w:r>
      <w:r w:rsidR="002E2E87">
        <w:rPr>
          <w:rFonts w:ascii="Cambria" w:hAnsi="Cambria"/>
        </w:rPr>
        <w:t>/R2</w:t>
      </w:r>
      <w:r w:rsidR="000A0E0B" w:rsidRPr="00A074E5">
        <w:rPr>
          <w:rFonts w:ascii="Cambria" w:hAnsi="Cambria"/>
        </w:rPr>
        <w:t xml:space="preserve"> Enterprise Server, SQL Server </w:t>
      </w:r>
    </w:p>
    <w:p w:rsidR="000A0E0B" w:rsidRPr="00A074E5" w:rsidRDefault="00843679" w:rsidP="00843679">
      <w:pPr>
        <w:rPr>
          <w:rFonts w:ascii="Cambria" w:hAnsi="Cambria"/>
        </w:rPr>
      </w:pPr>
      <w:r>
        <w:rPr>
          <w:rFonts w:ascii="Cambria" w:hAnsi="Cambria"/>
        </w:rPr>
        <w:t xml:space="preserve">                              </w:t>
      </w:r>
      <w:r w:rsidR="000A0E0B" w:rsidRPr="00A074E5">
        <w:rPr>
          <w:rFonts w:ascii="Cambria" w:hAnsi="Cambria"/>
        </w:rPr>
        <w:t>2012</w:t>
      </w:r>
      <w:r w:rsidR="002E2E87">
        <w:rPr>
          <w:rFonts w:ascii="Cambria" w:hAnsi="Cambria"/>
        </w:rPr>
        <w:t>/2014</w:t>
      </w:r>
      <w:r w:rsidR="000A0E0B" w:rsidRPr="00A074E5">
        <w:rPr>
          <w:rFonts w:ascii="Cambria" w:hAnsi="Cambria"/>
        </w:rPr>
        <w:t>, Active Directory, IIS, DNS, TFS, C#.NET</w:t>
      </w:r>
    </w:p>
    <w:p w:rsidR="00097DCC" w:rsidRPr="00A074E5" w:rsidRDefault="00097DCC" w:rsidP="000A0E0B">
      <w:pPr>
        <w:rPr>
          <w:rFonts w:ascii="Cambria" w:hAnsi="Cambria" w:cs="Tahoma"/>
          <w:bCs/>
          <w:color w:val="0000FF"/>
        </w:rPr>
      </w:pPr>
    </w:p>
    <w:p w:rsidR="00097DCC" w:rsidRPr="00A074E5" w:rsidRDefault="00097DCC" w:rsidP="00097DCC">
      <w:pPr>
        <w:rPr>
          <w:rFonts w:ascii="Cambria" w:hAnsi="Cambria"/>
          <w:b/>
        </w:rPr>
      </w:pPr>
      <w:r w:rsidRPr="00A074E5">
        <w:rPr>
          <w:rFonts w:ascii="Cambria" w:hAnsi="Cambria"/>
          <w:b/>
        </w:rPr>
        <w:t xml:space="preserve">Project Description: </w:t>
      </w:r>
      <w:r w:rsidRPr="00A074E5">
        <w:rPr>
          <w:rFonts w:ascii="Cambria" w:hAnsi="Cambria"/>
        </w:rPr>
        <w:t>Custom Develop a complete in-house application</w:t>
      </w:r>
      <w:r w:rsidR="00920F77" w:rsidRPr="00A074E5">
        <w:rPr>
          <w:rFonts w:ascii="Cambria" w:hAnsi="Cambria"/>
        </w:rPr>
        <w:t xml:space="preserve"> </w:t>
      </w:r>
      <w:r w:rsidRPr="00A074E5">
        <w:rPr>
          <w:rFonts w:ascii="Cambria" w:hAnsi="Cambria"/>
        </w:rPr>
        <w:t xml:space="preserve">based on Search </w:t>
      </w:r>
      <w:r w:rsidR="00920F77" w:rsidRPr="00A074E5">
        <w:rPr>
          <w:rFonts w:ascii="Cambria" w:hAnsi="Cambria"/>
        </w:rPr>
        <w:t>driven with</w:t>
      </w:r>
      <w:r w:rsidRPr="00A074E5">
        <w:rPr>
          <w:rFonts w:ascii="Cambria" w:hAnsi="Cambria"/>
        </w:rPr>
        <w:t xml:space="preserve"> </w:t>
      </w:r>
      <w:proofErr w:type="spellStart"/>
      <w:r w:rsidR="00920F77" w:rsidRPr="00A074E5">
        <w:rPr>
          <w:rFonts w:ascii="Cambria" w:hAnsi="Cambria"/>
        </w:rPr>
        <w:t>hetrogenious</w:t>
      </w:r>
      <w:proofErr w:type="spellEnd"/>
      <w:r w:rsidR="00920F77" w:rsidRPr="00A074E5">
        <w:rPr>
          <w:rFonts w:ascii="Cambria" w:hAnsi="Cambria"/>
        </w:rPr>
        <w:t xml:space="preserve"> </w:t>
      </w:r>
      <w:r w:rsidRPr="00A074E5">
        <w:rPr>
          <w:rFonts w:ascii="Cambria" w:hAnsi="Cambria"/>
        </w:rPr>
        <w:t xml:space="preserve">Data Sources </w:t>
      </w:r>
      <w:r w:rsidR="00920F77" w:rsidRPr="00A074E5">
        <w:rPr>
          <w:rFonts w:ascii="Cambria" w:hAnsi="Cambria"/>
        </w:rPr>
        <w:t xml:space="preserve">and to </w:t>
      </w:r>
      <w:r w:rsidRPr="00A074E5">
        <w:rPr>
          <w:rFonts w:ascii="Cambria" w:hAnsi="Cambria"/>
        </w:rPr>
        <w:t xml:space="preserve">available </w:t>
      </w:r>
      <w:r w:rsidR="00920F77" w:rsidRPr="00A074E5">
        <w:rPr>
          <w:rFonts w:ascii="Cambria" w:hAnsi="Cambria"/>
        </w:rPr>
        <w:t xml:space="preserve">them </w:t>
      </w:r>
      <w:r w:rsidRPr="00A074E5">
        <w:rPr>
          <w:rFonts w:ascii="Cambria" w:hAnsi="Cambria"/>
        </w:rPr>
        <w:t>for external</w:t>
      </w:r>
      <w:r w:rsidR="000B4BE3" w:rsidRPr="00A074E5">
        <w:rPr>
          <w:rFonts w:ascii="Cambria" w:hAnsi="Cambria"/>
        </w:rPr>
        <w:t xml:space="preserve"> customers and</w:t>
      </w:r>
      <w:r w:rsidRPr="00A074E5">
        <w:rPr>
          <w:rFonts w:ascii="Cambria" w:hAnsi="Cambria"/>
        </w:rPr>
        <w:t xml:space="preserve"> Internet Users. And also, custom develop </w:t>
      </w:r>
      <w:r w:rsidR="000B4BE3" w:rsidRPr="00A074E5">
        <w:rPr>
          <w:rFonts w:ascii="Cambria" w:hAnsi="Cambria"/>
        </w:rPr>
        <w:t>an</w:t>
      </w:r>
      <w:r w:rsidRPr="00A074E5">
        <w:rPr>
          <w:rFonts w:ascii="Cambria" w:hAnsi="Cambria"/>
        </w:rPr>
        <w:t xml:space="preserve"> in-house Internal Search Application to replace the legacy Search Engine called </w:t>
      </w:r>
      <w:proofErr w:type="spellStart"/>
      <w:r w:rsidRPr="00A074E5">
        <w:rPr>
          <w:rFonts w:ascii="Cambria" w:hAnsi="Cambria"/>
        </w:rPr>
        <w:t>Coveo</w:t>
      </w:r>
      <w:proofErr w:type="spellEnd"/>
      <w:r w:rsidRPr="00A074E5">
        <w:rPr>
          <w:rFonts w:ascii="Cambria" w:hAnsi="Cambria"/>
        </w:rPr>
        <w:t xml:space="preserve"> and cover the Data across Enterprise through the same Search Application for Internal Users. And also, custom build the setup to main the Hybrid environment which should collaborate the OnPremise and Online Farms together.</w:t>
      </w:r>
    </w:p>
    <w:p w:rsidR="00097DCC" w:rsidRPr="00A074E5" w:rsidRDefault="00097DCC" w:rsidP="00097DCC">
      <w:pPr>
        <w:rPr>
          <w:rFonts w:ascii="Cambria" w:hAnsi="Cambria"/>
          <w:b/>
        </w:rPr>
      </w:pPr>
      <w:r w:rsidRPr="00A074E5">
        <w:rPr>
          <w:rFonts w:ascii="Cambria" w:hAnsi="Cambria"/>
          <w:b/>
        </w:rPr>
        <w:t>Responsibilities</w:t>
      </w:r>
    </w:p>
    <w:p w:rsidR="00097DCC" w:rsidRPr="00A074E5" w:rsidRDefault="00097DCC" w:rsidP="00097DCC">
      <w:pPr>
        <w:numPr>
          <w:ilvl w:val="0"/>
          <w:numId w:val="6"/>
        </w:numPr>
        <w:rPr>
          <w:rFonts w:ascii="Cambria" w:hAnsi="Cambria"/>
        </w:rPr>
      </w:pPr>
      <w:r w:rsidRPr="00A074E5">
        <w:rPr>
          <w:rFonts w:ascii="Cambria" w:hAnsi="Cambria"/>
        </w:rPr>
        <w:t xml:space="preserve">Administrating and Architecting the Enterprise Search Topology in OnPremise and Hybrid Search with both Outbound and Inbound to merge OnPremise and Online. </w:t>
      </w:r>
    </w:p>
    <w:p w:rsidR="00097DCC" w:rsidRPr="00A074E5" w:rsidRDefault="00097DCC" w:rsidP="00097DCC">
      <w:pPr>
        <w:numPr>
          <w:ilvl w:val="0"/>
          <w:numId w:val="6"/>
        </w:numPr>
        <w:rPr>
          <w:rFonts w:ascii="Cambria" w:hAnsi="Cambria"/>
        </w:rPr>
      </w:pPr>
      <w:r w:rsidRPr="00A074E5">
        <w:rPr>
          <w:rFonts w:ascii="Cambria" w:hAnsi="Cambria"/>
        </w:rPr>
        <w:t>Administrating the BA Insight Connector Framework by which connected to the several sources like Salesforce, Confluence, File Shares and Databases and indexed the heavy volume of data under finest Search Topology.</w:t>
      </w:r>
    </w:p>
    <w:p w:rsidR="00097DCC" w:rsidRPr="00A074E5" w:rsidRDefault="00097DCC" w:rsidP="00097DCC">
      <w:pPr>
        <w:numPr>
          <w:ilvl w:val="0"/>
          <w:numId w:val="6"/>
        </w:numPr>
        <w:rPr>
          <w:rFonts w:ascii="Cambria" w:hAnsi="Cambria"/>
        </w:rPr>
      </w:pPr>
      <w:r w:rsidRPr="00A074E5">
        <w:rPr>
          <w:rFonts w:ascii="Cambria" w:hAnsi="Cambria"/>
        </w:rPr>
        <w:t xml:space="preserve">Administrating and Architecting the SharePoint Search Driven Applications for Internet [search.ca.com] and for Intranet [SearchIT.ca.com] to cover entire enterprise level Data with Best Relevancy Rankings Model algorithms. </w:t>
      </w:r>
    </w:p>
    <w:p w:rsidR="00097DCC" w:rsidRPr="00A074E5" w:rsidRDefault="00097DCC" w:rsidP="00097DCC">
      <w:pPr>
        <w:numPr>
          <w:ilvl w:val="0"/>
          <w:numId w:val="6"/>
        </w:numPr>
        <w:rPr>
          <w:rFonts w:ascii="Cambria" w:hAnsi="Cambria"/>
        </w:rPr>
      </w:pPr>
      <w:r w:rsidRPr="00A074E5">
        <w:rPr>
          <w:rFonts w:ascii="Cambria" w:hAnsi="Cambria"/>
        </w:rPr>
        <w:t xml:space="preserve">Administrating and Architecting the other collaborative applications for SharePoint where CA SiteMinder for Single Sign on, CA LISA for Automation and Deployments, CA Harvest for Source Control, BA Insight Connector Framework for best in class Connectors to index the data. </w:t>
      </w:r>
    </w:p>
    <w:p w:rsidR="00097DCC" w:rsidRPr="00A074E5" w:rsidRDefault="00097DCC" w:rsidP="00097DCC">
      <w:pPr>
        <w:numPr>
          <w:ilvl w:val="0"/>
          <w:numId w:val="6"/>
        </w:numPr>
        <w:rPr>
          <w:rFonts w:ascii="Cambria" w:hAnsi="Cambria"/>
        </w:rPr>
      </w:pPr>
      <w:r w:rsidRPr="00A074E5">
        <w:rPr>
          <w:rFonts w:ascii="Cambria" w:hAnsi="Cambria"/>
        </w:rPr>
        <w:t xml:space="preserve">Maintaining the SharePoint OnPremise and Online Farms with latest updates with respect to SharePoint Product, Language Packs and Distributed Cache along with regular Windows OS upgrades. </w:t>
      </w:r>
    </w:p>
    <w:p w:rsidR="00097DCC" w:rsidRPr="00A074E5" w:rsidRDefault="00097DCC" w:rsidP="00097DCC">
      <w:pPr>
        <w:numPr>
          <w:ilvl w:val="0"/>
          <w:numId w:val="6"/>
        </w:numPr>
        <w:rPr>
          <w:rFonts w:ascii="Cambria" w:hAnsi="Cambria"/>
        </w:rPr>
      </w:pPr>
      <w:r w:rsidRPr="00A074E5">
        <w:rPr>
          <w:rFonts w:ascii="Cambria" w:hAnsi="Cambria"/>
        </w:rPr>
        <w:t xml:space="preserve">Administrating and Architecting the Server Topology and its components like Service Applications, Timer Jobs, and Master Merge on Indexed Data, Distributed Cache and Application Performance. </w:t>
      </w:r>
    </w:p>
    <w:p w:rsidR="00097DCC" w:rsidRPr="00A074E5" w:rsidRDefault="00097DCC" w:rsidP="00097DCC">
      <w:pPr>
        <w:numPr>
          <w:ilvl w:val="0"/>
          <w:numId w:val="6"/>
        </w:numPr>
        <w:rPr>
          <w:rFonts w:ascii="Cambria" w:hAnsi="Cambria"/>
        </w:rPr>
      </w:pPr>
      <w:r w:rsidRPr="00A074E5">
        <w:rPr>
          <w:rFonts w:ascii="Cambria" w:hAnsi="Cambria"/>
        </w:rPr>
        <w:t xml:space="preserve">Administrating and Architecting the Shared Services across Forms like Search SSA, Profile UPA and also across sites for Catalog Features to maintain best in class farms in terms of Centralized Vs </w:t>
      </w:r>
      <w:r w:rsidR="008A40EB" w:rsidRPr="00A074E5">
        <w:rPr>
          <w:rFonts w:ascii="Cambria" w:hAnsi="Cambria"/>
        </w:rPr>
        <w:t>Distributed</w:t>
      </w:r>
      <w:r w:rsidRPr="00A074E5">
        <w:rPr>
          <w:rFonts w:ascii="Cambria" w:hAnsi="Cambria"/>
        </w:rPr>
        <w:t xml:space="preserve"> Models. </w:t>
      </w:r>
    </w:p>
    <w:p w:rsidR="000A0E0B" w:rsidRDefault="00097DCC" w:rsidP="00097DCC">
      <w:pPr>
        <w:numPr>
          <w:ilvl w:val="0"/>
          <w:numId w:val="6"/>
        </w:numPr>
        <w:rPr>
          <w:rFonts w:ascii="Cambria" w:hAnsi="Cambria"/>
        </w:rPr>
      </w:pPr>
      <w:r w:rsidRPr="00A074E5">
        <w:rPr>
          <w:rFonts w:ascii="Cambria" w:hAnsi="Cambria"/>
        </w:rPr>
        <w:t xml:space="preserve">Administrating and Architecting the Disaster Recovery Systems to cover 100% Availability on Applications to not limit </w:t>
      </w:r>
      <w:r w:rsidR="008A40EB" w:rsidRPr="00A074E5">
        <w:rPr>
          <w:rFonts w:ascii="Cambria" w:hAnsi="Cambria"/>
        </w:rPr>
        <w:t>Always ON</w:t>
      </w:r>
      <w:r w:rsidRPr="00A074E5">
        <w:rPr>
          <w:rFonts w:ascii="Cambria" w:hAnsi="Cambria"/>
        </w:rPr>
        <w:t xml:space="preserve"> availability on Databases.</w:t>
      </w:r>
    </w:p>
    <w:p w:rsidR="008F6CA6" w:rsidRDefault="008F6CA6" w:rsidP="00097DCC">
      <w:pPr>
        <w:numPr>
          <w:ilvl w:val="0"/>
          <w:numId w:val="6"/>
        </w:numPr>
        <w:rPr>
          <w:rFonts w:ascii="Cambria" w:hAnsi="Cambria"/>
        </w:rPr>
      </w:pPr>
      <w:r>
        <w:rPr>
          <w:rFonts w:ascii="Cambria" w:hAnsi="Cambria"/>
        </w:rPr>
        <w:t>Administrating in Converting the Business requirements into Technical User Stories and rank them based on required effort and deadlines.</w:t>
      </w:r>
    </w:p>
    <w:p w:rsidR="008F6CA6" w:rsidRPr="00A074E5" w:rsidRDefault="008F6CA6" w:rsidP="00097DCC">
      <w:pPr>
        <w:numPr>
          <w:ilvl w:val="0"/>
          <w:numId w:val="6"/>
        </w:numPr>
        <w:rPr>
          <w:rFonts w:ascii="Cambria" w:hAnsi="Cambria"/>
        </w:rPr>
      </w:pPr>
      <w:r>
        <w:rPr>
          <w:rFonts w:ascii="Cambria" w:hAnsi="Cambria"/>
        </w:rPr>
        <w:t>Lead the project as delivery lead and manage the deliverables as Scrum Master and deal with the business on requirements as Product Owner.</w:t>
      </w:r>
    </w:p>
    <w:p w:rsidR="00DE1506" w:rsidRDefault="00DE1506" w:rsidP="00DE1506">
      <w:pPr>
        <w:rPr>
          <w:rFonts w:ascii="Cambria" w:hAnsi="Cambria"/>
        </w:rPr>
      </w:pPr>
    </w:p>
    <w:p w:rsidR="00DE1506" w:rsidRPr="00A074E5" w:rsidRDefault="00DE1506" w:rsidP="00DE1506">
      <w:pPr>
        <w:pStyle w:val="Heading6"/>
        <w:spacing w:line="0" w:lineRule="atLeast"/>
        <w:jc w:val="both"/>
        <w:rPr>
          <w:rFonts w:ascii="Cambria" w:hAnsi="Cambria" w:cs="Tahoma"/>
          <w:bCs/>
          <w:color w:val="0000FF"/>
        </w:rPr>
      </w:pPr>
      <w:r w:rsidRPr="00A074E5">
        <w:rPr>
          <w:rFonts w:ascii="Cambria" w:hAnsi="Cambria" w:cs="Tahoma"/>
          <w:bCs/>
          <w:color w:val="0000FF"/>
        </w:rPr>
        <w:t xml:space="preserve">Project #2      : </w:t>
      </w:r>
      <w:r>
        <w:rPr>
          <w:rFonts w:ascii="Cambria" w:hAnsi="Cambria" w:cs="Tahoma"/>
          <w:bCs/>
          <w:color w:val="0000FF"/>
        </w:rPr>
        <w:t>Migration to O365 - SharePoint</w:t>
      </w:r>
      <w:r w:rsidRPr="00A074E5">
        <w:rPr>
          <w:rFonts w:ascii="Cambria" w:hAnsi="Cambria" w:cs="Tahoma"/>
          <w:bCs/>
          <w:color w:val="0000FF"/>
        </w:rPr>
        <w:t>2007</w:t>
      </w:r>
      <w:r>
        <w:rPr>
          <w:rFonts w:ascii="Cambria" w:hAnsi="Cambria" w:cs="Tahoma"/>
          <w:bCs/>
          <w:color w:val="0000FF"/>
        </w:rPr>
        <w:t>/2010 ECM systems to SharePoint Online</w:t>
      </w:r>
      <w:r w:rsidRPr="00A074E5">
        <w:rPr>
          <w:rFonts w:ascii="Cambria" w:hAnsi="Cambria" w:cs="Tahoma"/>
          <w:bCs/>
          <w:color w:val="0000FF"/>
        </w:rPr>
        <w:t>.</w:t>
      </w:r>
    </w:p>
    <w:p w:rsidR="00DE1506" w:rsidRPr="00A074E5" w:rsidRDefault="00DE1506" w:rsidP="00DE1506">
      <w:pPr>
        <w:rPr>
          <w:rFonts w:ascii="Cambria" w:hAnsi="Cambria" w:cs="Calibri"/>
          <w:b/>
        </w:rPr>
      </w:pPr>
      <w:r w:rsidRPr="00A074E5">
        <w:rPr>
          <w:rFonts w:ascii="Cambria" w:hAnsi="Cambria" w:cs="Calibri"/>
          <w:b/>
        </w:rPr>
        <w:t xml:space="preserve">Job Title          : </w:t>
      </w:r>
      <w:r>
        <w:rPr>
          <w:rFonts w:ascii="Cambria" w:hAnsi="Cambria" w:cs="Calibri"/>
          <w:b/>
        </w:rPr>
        <w:t>Lead</w:t>
      </w:r>
      <w:r w:rsidRPr="00A074E5">
        <w:rPr>
          <w:rFonts w:ascii="Cambria" w:hAnsi="Cambria" w:cs="Calibri"/>
          <w:b/>
        </w:rPr>
        <w:t xml:space="preserve"> SharePoint Administrator/</w:t>
      </w:r>
      <w:r w:rsidR="002E51D6">
        <w:rPr>
          <w:rFonts w:ascii="Cambria" w:hAnsi="Cambria" w:cs="Calibri"/>
          <w:b/>
        </w:rPr>
        <w:t xml:space="preserve"> Developer</w:t>
      </w:r>
    </w:p>
    <w:p w:rsidR="00DE1506" w:rsidRPr="00A074E5" w:rsidRDefault="00DE1506" w:rsidP="00DE1506">
      <w:pPr>
        <w:rPr>
          <w:rFonts w:ascii="Cambria" w:hAnsi="Cambria" w:cs="Calibri"/>
          <w:b/>
        </w:rPr>
      </w:pPr>
      <w:r w:rsidRPr="00A074E5">
        <w:rPr>
          <w:rFonts w:ascii="Cambria" w:hAnsi="Cambria" w:cs="Calibri"/>
          <w:b/>
        </w:rPr>
        <w:t>Employer        : CA Technologies</w:t>
      </w:r>
    </w:p>
    <w:p w:rsidR="00DE1506" w:rsidRPr="00A074E5" w:rsidRDefault="00DE1506" w:rsidP="00DE1506">
      <w:pPr>
        <w:rPr>
          <w:rFonts w:ascii="Cambria" w:hAnsi="Cambria" w:cs="Calibri"/>
          <w:b/>
        </w:rPr>
      </w:pPr>
      <w:r w:rsidRPr="00A074E5">
        <w:rPr>
          <w:rFonts w:ascii="Cambria" w:hAnsi="Cambria" w:cs="Calibri"/>
          <w:b/>
        </w:rPr>
        <w:t>Location          : Plano, TX-US</w:t>
      </w:r>
    </w:p>
    <w:p w:rsidR="00DE1506" w:rsidRPr="00A074E5" w:rsidRDefault="00DE1506" w:rsidP="00DE1506">
      <w:pPr>
        <w:rPr>
          <w:rFonts w:ascii="Cambria" w:hAnsi="Cambria" w:cs="Calibri"/>
          <w:b/>
        </w:rPr>
      </w:pPr>
      <w:r w:rsidRPr="00A074E5">
        <w:rPr>
          <w:rFonts w:ascii="Cambria" w:hAnsi="Cambria" w:cs="Calibri"/>
          <w:b/>
        </w:rPr>
        <w:t>Duration         : Sep 201</w:t>
      </w:r>
      <w:r>
        <w:rPr>
          <w:rFonts w:ascii="Cambria" w:hAnsi="Cambria" w:cs="Calibri"/>
          <w:b/>
        </w:rPr>
        <w:t>5</w:t>
      </w:r>
      <w:r w:rsidRPr="00A074E5">
        <w:rPr>
          <w:rFonts w:ascii="Cambria" w:hAnsi="Cambria" w:cs="Calibri"/>
          <w:b/>
        </w:rPr>
        <w:t xml:space="preserve"> to </w:t>
      </w:r>
      <w:r>
        <w:rPr>
          <w:rFonts w:ascii="Cambria" w:hAnsi="Cambria" w:cs="Calibri"/>
          <w:b/>
        </w:rPr>
        <w:t>March</w:t>
      </w:r>
      <w:r w:rsidRPr="00A074E5">
        <w:rPr>
          <w:rFonts w:ascii="Cambria" w:hAnsi="Cambria" w:cs="Calibri"/>
          <w:b/>
        </w:rPr>
        <w:t xml:space="preserve"> 201</w:t>
      </w:r>
      <w:r>
        <w:rPr>
          <w:rFonts w:ascii="Cambria" w:hAnsi="Cambria" w:cs="Calibri"/>
          <w:b/>
        </w:rPr>
        <w:t>7</w:t>
      </w:r>
    </w:p>
    <w:p w:rsidR="00DE1506" w:rsidRPr="00A074E5" w:rsidRDefault="00DE1506" w:rsidP="00DE1506">
      <w:pPr>
        <w:rPr>
          <w:rFonts w:ascii="Cambria" w:hAnsi="Cambria"/>
        </w:rPr>
      </w:pPr>
      <w:r w:rsidRPr="00A074E5">
        <w:rPr>
          <w:rFonts w:ascii="Cambria" w:hAnsi="Cambria"/>
          <w:b/>
        </w:rPr>
        <w:t xml:space="preserve">Environment: </w:t>
      </w:r>
      <w:r>
        <w:rPr>
          <w:rFonts w:ascii="Cambria" w:hAnsi="Cambria"/>
          <w:b/>
        </w:rPr>
        <w:t>SharePoint Online [ O365],</w:t>
      </w:r>
      <w:r w:rsidRPr="00A074E5">
        <w:rPr>
          <w:rFonts w:ascii="Cambria" w:hAnsi="Cambria"/>
          <w:b/>
        </w:rPr>
        <w:t xml:space="preserve"> </w:t>
      </w:r>
      <w:r w:rsidR="003A1E1D">
        <w:rPr>
          <w:rFonts w:ascii="Cambria" w:hAnsi="Cambria"/>
          <w:b/>
        </w:rPr>
        <w:t xml:space="preserve">SharePoint 2007/2010, </w:t>
      </w:r>
      <w:r w:rsidRPr="00A074E5">
        <w:rPr>
          <w:rFonts w:ascii="Cambria" w:hAnsi="Cambria"/>
          <w:b/>
        </w:rPr>
        <w:t>Online VSO</w:t>
      </w:r>
      <w:r w:rsidRPr="00A074E5">
        <w:rPr>
          <w:rFonts w:ascii="Cambria" w:hAnsi="Cambria"/>
        </w:rPr>
        <w:t xml:space="preserve">, </w:t>
      </w:r>
      <w:r w:rsidRPr="00A074E5">
        <w:rPr>
          <w:rFonts w:ascii="Cambria" w:hAnsi="Cambria"/>
          <w:b/>
        </w:rPr>
        <w:t>S</w:t>
      </w:r>
      <w:r w:rsidR="003A1E1D">
        <w:rPr>
          <w:rFonts w:ascii="Cambria" w:hAnsi="Cambria"/>
          <w:b/>
        </w:rPr>
        <w:t>P</w:t>
      </w:r>
      <w:r w:rsidRPr="00A074E5">
        <w:rPr>
          <w:rFonts w:ascii="Cambria" w:hAnsi="Cambria"/>
          <w:b/>
        </w:rPr>
        <w:t xml:space="preserve"> Designer 2013</w:t>
      </w:r>
      <w:r w:rsidRPr="00A074E5">
        <w:rPr>
          <w:rFonts w:ascii="Cambria" w:hAnsi="Cambria"/>
        </w:rPr>
        <w:t>,</w:t>
      </w:r>
    </w:p>
    <w:p w:rsidR="00DE1506" w:rsidRDefault="00DE1506" w:rsidP="00DE1506">
      <w:pPr>
        <w:ind w:left="720"/>
        <w:rPr>
          <w:rFonts w:ascii="Cambria" w:hAnsi="Cambria"/>
        </w:rPr>
      </w:pPr>
      <w:r w:rsidRPr="00A074E5">
        <w:rPr>
          <w:rFonts w:ascii="Cambria" w:hAnsi="Cambria"/>
        </w:rPr>
        <w:t xml:space="preserve">             </w:t>
      </w:r>
      <w:r w:rsidRPr="00A074E5">
        <w:rPr>
          <w:rFonts w:ascii="Cambria" w:hAnsi="Cambria"/>
          <w:b/>
        </w:rPr>
        <w:t>PowerShell Scripting</w:t>
      </w:r>
      <w:r w:rsidRPr="00A074E5">
        <w:rPr>
          <w:rFonts w:ascii="Cambria" w:hAnsi="Cambria"/>
        </w:rPr>
        <w:t xml:space="preserve">, </w:t>
      </w:r>
      <w:r w:rsidRPr="00A074E5">
        <w:rPr>
          <w:rFonts w:ascii="Cambria" w:hAnsi="Cambria"/>
          <w:b/>
        </w:rPr>
        <w:t>MetaLogix Migrator</w:t>
      </w:r>
      <w:r w:rsidRPr="00A074E5">
        <w:rPr>
          <w:rFonts w:ascii="Cambria" w:hAnsi="Cambria"/>
        </w:rPr>
        <w:t>,</w:t>
      </w:r>
      <w:r>
        <w:rPr>
          <w:rFonts w:ascii="Cambria" w:hAnsi="Cambria"/>
        </w:rPr>
        <w:t xml:space="preserve"> </w:t>
      </w:r>
      <w:r w:rsidRPr="00553524">
        <w:rPr>
          <w:rFonts w:ascii="Cambria" w:hAnsi="Cambria"/>
          <w:b/>
        </w:rPr>
        <w:t>AvePoint, Sharegate</w:t>
      </w:r>
      <w:r>
        <w:rPr>
          <w:rFonts w:ascii="Cambria" w:hAnsi="Cambria"/>
        </w:rPr>
        <w:t>,</w:t>
      </w:r>
      <w:r w:rsidRPr="00A074E5">
        <w:rPr>
          <w:rFonts w:ascii="Cambria" w:hAnsi="Cambria"/>
        </w:rPr>
        <w:t xml:space="preserve"> </w:t>
      </w:r>
      <w:r w:rsidR="003A1E1D">
        <w:rPr>
          <w:rFonts w:ascii="Cambria" w:hAnsi="Cambria"/>
        </w:rPr>
        <w:t xml:space="preserve">AWS </w:t>
      </w:r>
      <w:r w:rsidRPr="00A074E5">
        <w:rPr>
          <w:rFonts w:ascii="Cambria" w:hAnsi="Cambria"/>
        </w:rPr>
        <w:t>Windows</w:t>
      </w:r>
    </w:p>
    <w:p w:rsidR="00DE1506" w:rsidRPr="00A074E5" w:rsidRDefault="00DE1506" w:rsidP="00DE1506">
      <w:pPr>
        <w:ind w:left="720"/>
        <w:rPr>
          <w:rFonts w:ascii="Cambria" w:hAnsi="Cambria"/>
        </w:rPr>
      </w:pPr>
      <w:r>
        <w:rPr>
          <w:rFonts w:ascii="Cambria" w:hAnsi="Cambria"/>
          <w:b/>
        </w:rPr>
        <w:t xml:space="preserve">             </w:t>
      </w:r>
      <w:r w:rsidRPr="00A074E5">
        <w:rPr>
          <w:rFonts w:ascii="Cambria" w:hAnsi="Cambria"/>
        </w:rPr>
        <w:t>2012</w:t>
      </w:r>
      <w:r>
        <w:rPr>
          <w:rFonts w:ascii="Cambria" w:hAnsi="Cambria"/>
          <w:b/>
        </w:rPr>
        <w:t xml:space="preserve"> </w:t>
      </w:r>
      <w:r w:rsidRPr="00A074E5">
        <w:rPr>
          <w:rFonts w:ascii="Cambria" w:hAnsi="Cambria"/>
        </w:rPr>
        <w:t>Server, SQL Server 2012, Active Directory,</w:t>
      </w:r>
      <w:r w:rsidR="003A1E1D">
        <w:rPr>
          <w:rFonts w:ascii="Cambria" w:hAnsi="Cambria"/>
        </w:rPr>
        <w:t xml:space="preserve"> IIS</w:t>
      </w:r>
      <w:r w:rsidRPr="00A074E5">
        <w:rPr>
          <w:rFonts w:ascii="Cambria" w:hAnsi="Cambria"/>
        </w:rPr>
        <w:t>, DNS, C#.NET</w:t>
      </w:r>
    </w:p>
    <w:p w:rsidR="00DE1506" w:rsidRPr="00A074E5" w:rsidRDefault="00DE1506" w:rsidP="00DE1506">
      <w:pPr>
        <w:rPr>
          <w:rFonts w:ascii="Cambria" w:hAnsi="Cambria" w:cs="Tahoma"/>
          <w:bCs/>
          <w:color w:val="0000FF"/>
        </w:rPr>
      </w:pPr>
    </w:p>
    <w:p w:rsidR="00DE1506" w:rsidRDefault="00DE1506" w:rsidP="00DE1506">
      <w:pPr>
        <w:rPr>
          <w:rFonts w:ascii="Cambria" w:hAnsi="Cambria"/>
        </w:rPr>
      </w:pPr>
      <w:r w:rsidRPr="00A074E5">
        <w:rPr>
          <w:rFonts w:ascii="Cambria" w:hAnsi="Cambria"/>
          <w:b/>
        </w:rPr>
        <w:t xml:space="preserve">Project Description: </w:t>
      </w:r>
      <w:r w:rsidR="00E62FD6">
        <w:rPr>
          <w:rFonts w:ascii="Cambria" w:hAnsi="Cambria"/>
        </w:rPr>
        <w:t xml:space="preserve">Migrate all Legacy SharePoint Systems including SP2007 and SP 2010 Content Management forms into Office 365 E3. </w:t>
      </w:r>
      <w:r w:rsidRPr="00A074E5">
        <w:rPr>
          <w:rFonts w:ascii="Cambria" w:hAnsi="Cambria"/>
        </w:rPr>
        <w:t xml:space="preserve">Custom Develop a complete </w:t>
      </w:r>
      <w:r w:rsidR="00E62FD6">
        <w:rPr>
          <w:rFonts w:ascii="Cambria" w:hAnsi="Cambria"/>
        </w:rPr>
        <w:t>in-</w:t>
      </w:r>
      <w:r w:rsidRPr="00A074E5">
        <w:rPr>
          <w:rFonts w:ascii="Cambria" w:hAnsi="Cambria"/>
        </w:rPr>
        <w:t xml:space="preserve">house </w:t>
      </w:r>
      <w:r w:rsidR="00E62FD6">
        <w:rPr>
          <w:rFonts w:ascii="Cambria" w:hAnsi="Cambria"/>
        </w:rPr>
        <w:t>Apps for companywide intranet employee publishing portal and host the Apps in Azure or in OnPremise Data Centers.</w:t>
      </w:r>
      <w:r w:rsidRPr="00A074E5">
        <w:rPr>
          <w:rFonts w:ascii="Cambria" w:hAnsi="Cambria"/>
        </w:rPr>
        <w:t xml:space="preserve"> And also, migrate the content with best in class IA to O365 Online using Metalogix Content Matrix Console</w:t>
      </w:r>
      <w:r>
        <w:rPr>
          <w:rFonts w:ascii="Cambria" w:hAnsi="Cambria"/>
        </w:rPr>
        <w:t>, AvePoint and Sharegate migration tools</w:t>
      </w:r>
      <w:r w:rsidR="00D175DB">
        <w:rPr>
          <w:rFonts w:ascii="Cambria" w:hAnsi="Cambria"/>
        </w:rPr>
        <w:t xml:space="preserve"> as per the business need</w:t>
      </w:r>
      <w:r w:rsidRPr="00A074E5">
        <w:rPr>
          <w:rFonts w:ascii="Cambria" w:hAnsi="Cambria"/>
        </w:rPr>
        <w:t>.</w:t>
      </w:r>
    </w:p>
    <w:p w:rsidR="00D175DB" w:rsidRDefault="00D175DB" w:rsidP="00DE1506">
      <w:pPr>
        <w:rPr>
          <w:rFonts w:ascii="Cambria" w:hAnsi="Cambria"/>
        </w:rPr>
      </w:pPr>
    </w:p>
    <w:p w:rsidR="00D175DB" w:rsidRPr="00A074E5" w:rsidRDefault="00D175DB" w:rsidP="00DE1506">
      <w:pPr>
        <w:rPr>
          <w:rFonts w:ascii="Cambria" w:hAnsi="Cambria"/>
          <w:b/>
        </w:rPr>
      </w:pPr>
    </w:p>
    <w:p w:rsidR="00DE1506" w:rsidRPr="00A074E5" w:rsidRDefault="00DE1506" w:rsidP="00DE1506">
      <w:pPr>
        <w:rPr>
          <w:rFonts w:ascii="Cambria" w:hAnsi="Cambria"/>
          <w:b/>
        </w:rPr>
      </w:pPr>
      <w:r w:rsidRPr="00A074E5">
        <w:rPr>
          <w:rFonts w:ascii="Cambria" w:hAnsi="Cambria"/>
          <w:b/>
        </w:rPr>
        <w:lastRenderedPageBreak/>
        <w:t>Responsibilities</w:t>
      </w:r>
    </w:p>
    <w:p w:rsidR="00AC45E0" w:rsidRDefault="00AC45E0" w:rsidP="00DE1506">
      <w:pPr>
        <w:numPr>
          <w:ilvl w:val="0"/>
          <w:numId w:val="6"/>
        </w:numPr>
        <w:rPr>
          <w:rFonts w:ascii="Cambria" w:hAnsi="Cambria"/>
        </w:rPr>
      </w:pPr>
      <w:r>
        <w:rPr>
          <w:rFonts w:ascii="Cambria" w:hAnsi="Cambria"/>
        </w:rPr>
        <w:t>Analyze the Source OnPremise 2007 and 2010 Farms including Customizations, Contents, Sites and the eligible content from Cleanups.</w:t>
      </w:r>
    </w:p>
    <w:p w:rsidR="00AC45E0" w:rsidRDefault="00AC45E0" w:rsidP="00DE1506">
      <w:pPr>
        <w:numPr>
          <w:ilvl w:val="0"/>
          <w:numId w:val="6"/>
        </w:numPr>
        <w:rPr>
          <w:rFonts w:ascii="Cambria" w:hAnsi="Cambria"/>
        </w:rPr>
      </w:pPr>
      <w:r>
        <w:rPr>
          <w:rFonts w:ascii="Cambria" w:hAnsi="Cambria"/>
        </w:rPr>
        <w:t>Administrating and Architecting the Information Architecture in O365 in terms of Site collation managed structure, Metadata and App Publishing models etc.</w:t>
      </w:r>
    </w:p>
    <w:p w:rsidR="00AC45E0" w:rsidRDefault="00AC45E0" w:rsidP="00DE1506">
      <w:pPr>
        <w:numPr>
          <w:ilvl w:val="0"/>
          <w:numId w:val="6"/>
        </w:numPr>
        <w:rPr>
          <w:rFonts w:ascii="Cambria" w:hAnsi="Cambria"/>
        </w:rPr>
      </w:pPr>
      <w:r>
        <w:rPr>
          <w:rFonts w:ascii="Cambria" w:hAnsi="Cambria"/>
        </w:rPr>
        <w:t>Administrating and Architecting the sites for the business units to structure them as per business.</w:t>
      </w:r>
    </w:p>
    <w:p w:rsidR="00DE1506" w:rsidRPr="00A074E5" w:rsidRDefault="00DE1506" w:rsidP="00DE1506">
      <w:pPr>
        <w:numPr>
          <w:ilvl w:val="0"/>
          <w:numId w:val="6"/>
        </w:numPr>
        <w:rPr>
          <w:rFonts w:ascii="Cambria" w:hAnsi="Cambria"/>
        </w:rPr>
      </w:pPr>
      <w:r w:rsidRPr="00A074E5">
        <w:rPr>
          <w:rFonts w:ascii="Cambria" w:hAnsi="Cambria"/>
        </w:rPr>
        <w:t>Admi</w:t>
      </w:r>
      <w:r>
        <w:rPr>
          <w:rFonts w:ascii="Cambria" w:hAnsi="Cambria"/>
        </w:rPr>
        <w:t>nistrating and Architecting the SharePoint Online environment along with Search, App Store, MMS Term Store, Site Collection Resources and Site Collection Templates.</w:t>
      </w:r>
      <w:r w:rsidRPr="00A074E5">
        <w:rPr>
          <w:rFonts w:ascii="Cambria" w:hAnsi="Cambria"/>
        </w:rPr>
        <w:t xml:space="preserve"> </w:t>
      </w:r>
    </w:p>
    <w:p w:rsidR="00DE1506" w:rsidRPr="00A074E5" w:rsidRDefault="00DE1506" w:rsidP="00DE1506">
      <w:pPr>
        <w:numPr>
          <w:ilvl w:val="0"/>
          <w:numId w:val="6"/>
        </w:numPr>
        <w:rPr>
          <w:rFonts w:ascii="Cambria" w:hAnsi="Cambria"/>
        </w:rPr>
      </w:pPr>
      <w:r w:rsidRPr="00A074E5">
        <w:rPr>
          <w:rFonts w:ascii="Cambria" w:hAnsi="Cambria"/>
        </w:rPr>
        <w:t xml:space="preserve">Maintaining the </w:t>
      </w:r>
      <w:r w:rsidR="00EF5C56">
        <w:rPr>
          <w:rFonts w:ascii="Cambria" w:hAnsi="Cambria"/>
        </w:rPr>
        <w:t>Online Environment</w:t>
      </w:r>
      <w:r w:rsidRPr="00A074E5">
        <w:rPr>
          <w:rFonts w:ascii="Cambria" w:hAnsi="Cambria"/>
        </w:rPr>
        <w:t xml:space="preserve"> with latest </w:t>
      </w:r>
      <w:r w:rsidR="00EF5C56">
        <w:rPr>
          <w:rFonts w:ascii="Cambria" w:hAnsi="Cambria"/>
        </w:rPr>
        <w:t>features released by MS</w:t>
      </w:r>
      <w:r w:rsidRPr="00A074E5">
        <w:rPr>
          <w:rFonts w:ascii="Cambria" w:hAnsi="Cambria"/>
        </w:rPr>
        <w:t xml:space="preserve"> with respect to </w:t>
      </w:r>
      <w:r w:rsidR="00EF5C56">
        <w:rPr>
          <w:rFonts w:ascii="Cambria" w:hAnsi="Cambria"/>
        </w:rPr>
        <w:t>Office 365 components and bug fixes.</w:t>
      </w:r>
      <w:r w:rsidRPr="00A074E5">
        <w:rPr>
          <w:rFonts w:ascii="Cambria" w:hAnsi="Cambria"/>
        </w:rPr>
        <w:t xml:space="preserve"> </w:t>
      </w:r>
    </w:p>
    <w:p w:rsidR="00AC45E0" w:rsidRDefault="00DE1506" w:rsidP="00DE1506">
      <w:pPr>
        <w:numPr>
          <w:ilvl w:val="0"/>
          <w:numId w:val="6"/>
        </w:numPr>
        <w:rPr>
          <w:rFonts w:ascii="Cambria" w:hAnsi="Cambria"/>
        </w:rPr>
      </w:pPr>
      <w:r w:rsidRPr="00A074E5">
        <w:rPr>
          <w:rFonts w:ascii="Cambria" w:hAnsi="Cambria"/>
        </w:rPr>
        <w:t xml:space="preserve">Administrating and Architecting the Disaster Recovery Systems to cover 100% Availability on Applications to not limit </w:t>
      </w:r>
      <w:r w:rsidR="00AC45E0">
        <w:rPr>
          <w:rFonts w:ascii="Cambria" w:hAnsi="Cambria"/>
        </w:rPr>
        <w:t>with single O365 instance Zone</w:t>
      </w:r>
      <w:r w:rsidR="00EF5C56">
        <w:rPr>
          <w:rFonts w:ascii="Cambria" w:hAnsi="Cambria"/>
        </w:rPr>
        <w:t>/location</w:t>
      </w:r>
      <w:r w:rsidR="00AC45E0">
        <w:rPr>
          <w:rFonts w:ascii="Cambria" w:hAnsi="Cambria"/>
        </w:rPr>
        <w:t xml:space="preserve"> for provided hosted apps.</w:t>
      </w:r>
    </w:p>
    <w:p w:rsidR="00DE1506" w:rsidRDefault="00DE1506" w:rsidP="00DE1506">
      <w:pPr>
        <w:numPr>
          <w:ilvl w:val="0"/>
          <w:numId w:val="6"/>
        </w:numPr>
        <w:rPr>
          <w:rFonts w:ascii="Cambria" w:hAnsi="Cambria"/>
        </w:rPr>
      </w:pPr>
      <w:r w:rsidRPr="00A074E5">
        <w:rPr>
          <w:rFonts w:ascii="Cambria" w:hAnsi="Cambria"/>
        </w:rPr>
        <w:t>Administrating and Architecting the Process for Migration from SharePoint 2007</w:t>
      </w:r>
      <w:r w:rsidR="00AC45E0">
        <w:rPr>
          <w:rFonts w:ascii="Cambria" w:hAnsi="Cambria"/>
        </w:rPr>
        <w:t>/2010</w:t>
      </w:r>
      <w:r w:rsidRPr="00A074E5">
        <w:rPr>
          <w:rFonts w:ascii="Cambria" w:hAnsi="Cambria"/>
        </w:rPr>
        <w:t xml:space="preserve"> site</w:t>
      </w:r>
      <w:r w:rsidR="00400F28">
        <w:rPr>
          <w:rFonts w:ascii="Cambria" w:hAnsi="Cambria"/>
        </w:rPr>
        <w:t>s</w:t>
      </w:r>
      <w:r w:rsidRPr="00A074E5">
        <w:rPr>
          <w:rFonts w:ascii="Cambria" w:hAnsi="Cambria"/>
        </w:rPr>
        <w:t xml:space="preserve"> to O365 Online by M</w:t>
      </w:r>
      <w:r w:rsidR="00400F28">
        <w:rPr>
          <w:rFonts w:ascii="Cambria" w:hAnsi="Cambria"/>
        </w:rPr>
        <w:t>etalogix Content Matrix Console or AvePoint or Sharegate products.</w:t>
      </w:r>
    </w:p>
    <w:p w:rsidR="00DE1506" w:rsidRDefault="00DE1506" w:rsidP="00DE1506">
      <w:pPr>
        <w:numPr>
          <w:ilvl w:val="0"/>
          <w:numId w:val="6"/>
        </w:numPr>
        <w:rPr>
          <w:rFonts w:ascii="Cambria" w:hAnsi="Cambria"/>
        </w:rPr>
      </w:pPr>
      <w:r>
        <w:rPr>
          <w:rFonts w:ascii="Cambria" w:hAnsi="Cambria"/>
        </w:rPr>
        <w:t xml:space="preserve">Administrating in migrating the Content through intermediate Servers </w:t>
      </w:r>
      <w:r w:rsidR="00AC45E0">
        <w:rPr>
          <w:rFonts w:ascii="Cambria" w:hAnsi="Cambria"/>
        </w:rPr>
        <w:t>which are with</w:t>
      </w:r>
      <w:r>
        <w:rPr>
          <w:rFonts w:ascii="Cambria" w:hAnsi="Cambria"/>
        </w:rPr>
        <w:t xml:space="preserve"> Sure Route </w:t>
      </w:r>
      <w:r w:rsidR="00AC45E0">
        <w:rPr>
          <w:rFonts w:ascii="Cambria" w:hAnsi="Cambria"/>
        </w:rPr>
        <w:t xml:space="preserve">path for best </w:t>
      </w:r>
      <w:r>
        <w:rPr>
          <w:rFonts w:ascii="Cambria" w:hAnsi="Cambria"/>
        </w:rPr>
        <w:t xml:space="preserve">performance </w:t>
      </w:r>
      <w:r w:rsidR="00AC45E0">
        <w:rPr>
          <w:rFonts w:ascii="Cambria" w:hAnsi="Cambria"/>
        </w:rPr>
        <w:t>I/O</w:t>
      </w:r>
      <w:r>
        <w:rPr>
          <w:rFonts w:ascii="Cambria" w:hAnsi="Cambria"/>
        </w:rPr>
        <w:t xml:space="preserve"> for faster data transfers from OnPremise to Azure.</w:t>
      </w:r>
    </w:p>
    <w:p w:rsidR="00DE1506" w:rsidRPr="00A074E5" w:rsidRDefault="00DE1506" w:rsidP="00DE1506">
      <w:pPr>
        <w:numPr>
          <w:ilvl w:val="0"/>
          <w:numId w:val="6"/>
        </w:numPr>
        <w:rPr>
          <w:rFonts w:ascii="Cambria" w:hAnsi="Cambria"/>
        </w:rPr>
      </w:pPr>
      <w:r>
        <w:rPr>
          <w:rFonts w:ascii="Cambria" w:hAnsi="Cambria"/>
        </w:rPr>
        <w:t>Administrating in migrating the legacy Page Layouts, Content Types, Look Up tables, Master pages along with complete content.</w:t>
      </w:r>
    </w:p>
    <w:p w:rsidR="00DE1506" w:rsidRPr="00A074E5" w:rsidRDefault="00DE1506" w:rsidP="00DE1506">
      <w:pPr>
        <w:numPr>
          <w:ilvl w:val="0"/>
          <w:numId w:val="6"/>
        </w:numPr>
        <w:rPr>
          <w:rFonts w:ascii="Cambria" w:hAnsi="Cambria"/>
        </w:rPr>
      </w:pPr>
      <w:r w:rsidRPr="00A074E5">
        <w:rPr>
          <w:rFonts w:ascii="Cambria" w:hAnsi="Cambria"/>
        </w:rPr>
        <w:t>Administrating the Windows Azure for hosting Provided Hosts Apps and for hosting the SP2007</w:t>
      </w:r>
      <w:r w:rsidR="00AC45E0">
        <w:rPr>
          <w:rFonts w:ascii="Cambria" w:hAnsi="Cambria"/>
        </w:rPr>
        <w:t xml:space="preserve">/Sp2010 </w:t>
      </w:r>
      <w:r w:rsidRPr="00A074E5">
        <w:rPr>
          <w:rFonts w:ascii="Cambria" w:hAnsi="Cambria"/>
        </w:rPr>
        <w:t>Database</w:t>
      </w:r>
      <w:r w:rsidR="00AC45E0">
        <w:rPr>
          <w:rFonts w:ascii="Cambria" w:hAnsi="Cambria"/>
        </w:rPr>
        <w:t>s</w:t>
      </w:r>
      <w:r w:rsidRPr="00A074E5">
        <w:rPr>
          <w:rFonts w:ascii="Cambria" w:hAnsi="Cambria"/>
        </w:rPr>
        <w:t xml:space="preserve"> to Migrate the content to O365</w:t>
      </w:r>
      <w:r w:rsidR="00AC45E0">
        <w:rPr>
          <w:rFonts w:ascii="Cambria" w:hAnsi="Cambria"/>
        </w:rPr>
        <w:t>.</w:t>
      </w:r>
    </w:p>
    <w:p w:rsidR="00AC45E0" w:rsidRDefault="00DE1506" w:rsidP="003C20BD">
      <w:pPr>
        <w:numPr>
          <w:ilvl w:val="0"/>
          <w:numId w:val="6"/>
        </w:numPr>
        <w:rPr>
          <w:rFonts w:ascii="Cambria" w:hAnsi="Cambria"/>
        </w:rPr>
      </w:pPr>
      <w:r w:rsidRPr="00A074E5">
        <w:rPr>
          <w:rFonts w:ascii="Cambria" w:hAnsi="Cambria"/>
        </w:rPr>
        <w:t>Administrating and Architecting the Hybrid Search setup to show enterprise data in both CA Online Tenants and OnPremise Search Centers.</w:t>
      </w:r>
    </w:p>
    <w:p w:rsidR="002322D1" w:rsidRDefault="002322D1" w:rsidP="002322D1">
      <w:pPr>
        <w:numPr>
          <w:ilvl w:val="0"/>
          <w:numId w:val="6"/>
        </w:numPr>
        <w:rPr>
          <w:rFonts w:ascii="Cambria" w:hAnsi="Cambria"/>
        </w:rPr>
      </w:pPr>
      <w:r>
        <w:rPr>
          <w:rFonts w:ascii="Cambria" w:hAnsi="Cambria"/>
        </w:rPr>
        <w:t>Administrating in Converting the Business requirements into Technical User Stories and rank them based on required effort and deadlines.</w:t>
      </w:r>
    </w:p>
    <w:p w:rsidR="002322D1" w:rsidRPr="002322D1" w:rsidRDefault="002322D1" w:rsidP="0090495B">
      <w:pPr>
        <w:numPr>
          <w:ilvl w:val="0"/>
          <w:numId w:val="6"/>
        </w:numPr>
        <w:rPr>
          <w:rFonts w:ascii="Cambria" w:hAnsi="Cambria"/>
        </w:rPr>
      </w:pPr>
      <w:r w:rsidRPr="002322D1">
        <w:rPr>
          <w:rFonts w:ascii="Cambria" w:hAnsi="Cambria"/>
        </w:rPr>
        <w:t>Lead the project as delivery lead and manage the deliverables as Scrum Master and deal with the business on requirements as Product Owner.</w:t>
      </w:r>
    </w:p>
    <w:p w:rsidR="00DE1506" w:rsidRDefault="00DE1506" w:rsidP="00DE1506">
      <w:pPr>
        <w:rPr>
          <w:rFonts w:ascii="Cambria" w:hAnsi="Cambria"/>
        </w:rPr>
      </w:pPr>
    </w:p>
    <w:p w:rsidR="00727E73" w:rsidRPr="00A074E5" w:rsidRDefault="00727E73" w:rsidP="00727E73">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A42D1E">
        <w:rPr>
          <w:rFonts w:ascii="Cambria" w:hAnsi="Cambria" w:cs="Tahoma"/>
          <w:bCs/>
          <w:color w:val="0000FF"/>
        </w:rPr>
        <w:t>3</w:t>
      </w:r>
      <w:r w:rsidRPr="00A074E5">
        <w:rPr>
          <w:rFonts w:ascii="Cambria" w:hAnsi="Cambria" w:cs="Tahoma"/>
          <w:bCs/>
          <w:color w:val="0000FF"/>
        </w:rPr>
        <w:t xml:space="preserve">      : SharePoint 2013 E</w:t>
      </w:r>
      <w:r w:rsidR="008A5899">
        <w:rPr>
          <w:rFonts w:ascii="Cambria" w:hAnsi="Cambria" w:cs="Tahoma"/>
          <w:bCs/>
          <w:color w:val="0000FF"/>
        </w:rPr>
        <w:t>CM</w:t>
      </w:r>
      <w:r w:rsidR="00D56314" w:rsidRPr="00A074E5">
        <w:rPr>
          <w:rFonts w:ascii="Cambria" w:hAnsi="Cambria" w:cs="Tahoma"/>
          <w:bCs/>
          <w:color w:val="0000FF"/>
        </w:rPr>
        <w:t xml:space="preserve"> </w:t>
      </w:r>
      <w:r w:rsidR="00A42D1E">
        <w:rPr>
          <w:rFonts w:ascii="Cambria" w:hAnsi="Cambria" w:cs="Tahoma"/>
          <w:bCs/>
          <w:color w:val="0000FF"/>
        </w:rPr>
        <w:t>KB system -  Product Based Knowledge Management System</w:t>
      </w:r>
    </w:p>
    <w:p w:rsidR="00727E73" w:rsidRPr="00A074E5" w:rsidRDefault="00727E73" w:rsidP="00727E73">
      <w:pPr>
        <w:rPr>
          <w:rFonts w:ascii="Cambria" w:hAnsi="Cambria" w:cs="Calibri"/>
          <w:b/>
        </w:rPr>
      </w:pPr>
      <w:r w:rsidRPr="00A074E5">
        <w:rPr>
          <w:rFonts w:ascii="Cambria" w:hAnsi="Cambria" w:cs="Calibri"/>
          <w:b/>
        </w:rPr>
        <w:t xml:space="preserve">Job Title         </w:t>
      </w:r>
      <w:r w:rsidR="00DE1506">
        <w:rPr>
          <w:rFonts w:ascii="Cambria" w:hAnsi="Cambria" w:cs="Calibri"/>
          <w:b/>
        </w:rPr>
        <w:t xml:space="preserve"> : Lead SharePoint Administrator</w:t>
      </w:r>
      <w:r w:rsidR="00387AF7">
        <w:rPr>
          <w:rFonts w:ascii="Cambria" w:hAnsi="Cambria" w:cs="Calibri"/>
          <w:b/>
        </w:rPr>
        <w:t xml:space="preserve"> / Developer / Search Specialist</w:t>
      </w:r>
    </w:p>
    <w:p w:rsidR="00727E73" w:rsidRPr="00A074E5" w:rsidRDefault="00727E73" w:rsidP="00727E73">
      <w:pPr>
        <w:rPr>
          <w:rFonts w:ascii="Cambria" w:hAnsi="Cambria" w:cs="Calibri"/>
          <w:b/>
        </w:rPr>
      </w:pPr>
      <w:r w:rsidRPr="00A074E5">
        <w:rPr>
          <w:rFonts w:ascii="Cambria" w:hAnsi="Cambria" w:cs="Calibri"/>
          <w:b/>
        </w:rPr>
        <w:t xml:space="preserve">Employer        : CA </w:t>
      </w:r>
      <w:r w:rsidR="00892CAA" w:rsidRPr="00A074E5">
        <w:rPr>
          <w:rFonts w:ascii="Cambria" w:hAnsi="Cambria" w:cs="Calibri"/>
          <w:b/>
        </w:rPr>
        <w:t>Technologies</w:t>
      </w:r>
    </w:p>
    <w:p w:rsidR="00727E73" w:rsidRPr="00A074E5" w:rsidRDefault="00727E73" w:rsidP="00727E73">
      <w:pPr>
        <w:rPr>
          <w:rFonts w:ascii="Cambria" w:hAnsi="Cambria" w:cs="Calibri"/>
          <w:b/>
        </w:rPr>
      </w:pPr>
      <w:r w:rsidRPr="00A074E5">
        <w:rPr>
          <w:rFonts w:ascii="Cambria" w:hAnsi="Cambria" w:cs="Calibri"/>
          <w:b/>
        </w:rPr>
        <w:t>Location          : Plano, TX-US</w:t>
      </w:r>
    </w:p>
    <w:p w:rsidR="00727E73" w:rsidRPr="00A074E5" w:rsidRDefault="00727E73" w:rsidP="00727E73">
      <w:pPr>
        <w:rPr>
          <w:rFonts w:ascii="Cambria" w:hAnsi="Cambria" w:cs="Calibri"/>
          <w:b/>
        </w:rPr>
      </w:pPr>
      <w:r w:rsidRPr="00A074E5">
        <w:rPr>
          <w:rFonts w:ascii="Cambria" w:hAnsi="Cambria" w:cs="Calibri"/>
          <w:b/>
        </w:rPr>
        <w:t xml:space="preserve">Duration         : Sep 2014 to </w:t>
      </w:r>
      <w:r w:rsidR="003E1771" w:rsidRPr="00A074E5">
        <w:rPr>
          <w:rFonts w:ascii="Cambria" w:hAnsi="Cambria" w:cs="Calibri"/>
          <w:b/>
        </w:rPr>
        <w:t>Mar 2017</w:t>
      </w:r>
    </w:p>
    <w:p w:rsidR="00AE7EA8" w:rsidRDefault="00727E73" w:rsidP="00AE7EA8">
      <w:pPr>
        <w:rPr>
          <w:rFonts w:ascii="Cambria" w:hAnsi="Cambria"/>
        </w:rPr>
      </w:pPr>
      <w:r w:rsidRPr="00A074E5">
        <w:rPr>
          <w:rFonts w:ascii="Cambria" w:hAnsi="Cambria"/>
          <w:b/>
        </w:rPr>
        <w:t>Environment: SharePoint 2013, TFS, Online VSO</w:t>
      </w:r>
      <w:r w:rsidRPr="00A074E5">
        <w:rPr>
          <w:rFonts w:ascii="Cambria" w:hAnsi="Cambria"/>
        </w:rPr>
        <w:t xml:space="preserve">, </w:t>
      </w:r>
      <w:r w:rsidRPr="00A074E5">
        <w:rPr>
          <w:rFonts w:ascii="Cambria" w:hAnsi="Cambria"/>
          <w:b/>
        </w:rPr>
        <w:t>SharePoint Designer 2013</w:t>
      </w:r>
      <w:r w:rsidRPr="00A074E5">
        <w:rPr>
          <w:rFonts w:ascii="Cambria" w:hAnsi="Cambria"/>
        </w:rPr>
        <w:t xml:space="preserve">, </w:t>
      </w:r>
      <w:r w:rsidRPr="00A074E5">
        <w:rPr>
          <w:rFonts w:ascii="Cambria" w:hAnsi="Cambria"/>
          <w:b/>
        </w:rPr>
        <w:t>PowerShell Scripting</w:t>
      </w:r>
      <w:r w:rsidRPr="00A074E5">
        <w:rPr>
          <w:rFonts w:ascii="Cambria" w:hAnsi="Cambria"/>
        </w:rPr>
        <w:t xml:space="preserve">, </w:t>
      </w:r>
    </w:p>
    <w:p w:rsidR="00727E73" w:rsidRPr="00A074E5" w:rsidRDefault="00AE7EA8" w:rsidP="00AE7EA8">
      <w:pPr>
        <w:rPr>
          <w:rFonts w:ascii="Cambria" w:hAnsi="Cambria"/>
        </w:rPr>
      </w:pPr>
      <w:r>
        <w:rPr>
          <w:rFonts w:ascii="Cambria" w:hAnsi="Cambria"/>
        </w:rPr>
        <w:t xml:space="preserve">                              </w:t>
      </w:r>
      <w:r w:rsidR="00727E73" w:rsidRPr="00A074E5">
        <w:rPr>
          <w:rFonts w:ascii="Cambria" w:hAnsi="Cambria"/>
        </w:rPr>
        <w:t>Windows</w:t>
      </w:r>
      <w:r w:rsidR="00553524">
        <w:rPr>
          <w:rFonts w:ascii="Cambria" w:hAnsi="Cambria"/>
          <w:b/>
        </w:rPr>
        <w:t xml:space="preserve"> </w:t>
      </w:r>
      <w:r w:rsidR="00727E73" w:rsidRPr="00A074E5">
        <w:rPr>
          <w:rFonts w:ascii="Cambria" w:hAnsi="Cambria"/>
        </w:rPr>
        <w:t>2012</w:t>
      </w:r>
      <w:r w:rsidR="00F35FA5">
        <w:rPr>
          <w:rFonts w:ascii="Cambria" w:hAnsi="Cambria"/>
          <w:b/>
        </w:rPr>
        <w:t xml:space="preserve"> </w:t>
      </w:r>
      <w:r w:rsidR="00727E73" w:rsidRPr="00A074E5">
        <w:rPr>
          <w:rFonts w:ascii="Cambria" w:hAnsi="Cambria"/>
        </w:rPr>
        <w:t>Server, SQL Server 2012 Enterprise, Active Directory, IIS 8.0, DNS, C#.NET</w:t>
      </w:r>
    </w:p>
    <w:p w:rsidR="00727E73" w:rsidRPr="00A074E5" w:rsidRDefault="00727E73" w:rsidP="00727E73">
      <w:pPr>
        <w:rPr>
          <w:rFonts w:ascii="Cambria" w:hAnsi="Cambria" w:cs="Tahoma"/>
          <w:bCs/>
          <w:color w:val="0000FF"/>
        </w:rPr>
      </w:pPr>
    </w:p>
    <w:p w:rsidR="006E3F47" w:rsidRDefault="00727E73" w:rsidP="00727E73">
      <w:pPr>
        <w:rPr>
          <w:rFonts w:ascii="Cambria" w:hAnsi="Cambria"/>
        </w:rPr>
      </w:pPr>
      <w:r w:rsidRPr="00A074E5">
        <w:rPr>
          <w:rFonts w:ascii="Cambria" w:hAnsi="Cambria"/>
          <w:b/>
        </w:rPr>
        <w:t xml:space="preserve">Project Description: </w:t>
      </w:r>
      <w:r w:rsidRPr="00A074E5">
        <w:rPr>
          <w:rFonts w:ascii="Cambria" w:hAnsi="Cambria"/>
        </w:rPr>
        <w:t xml:space="preserve">Custom Develop a complete in-house application </w:t>
      </w:r>
      <w:r w:rsidR="00D56314" w:rsidRPr="00A074E5">
        <w:rPr>
          <w:rFonts w:ascii="Cambria" w:hAnsi="Cambria"/>
        </w:rPr>
        <w:t>for Knowledgebase articles which will be published from several source systems like Star</w:t>
      </w:r>
      <w:r w:rsidR="006E3F47">
        <w:rPr>
          <w:rFonts w:ascii="Cambria" w:hAnsi="Cambria"/>
        </w:rPr>
        <w:t xml:space="preserve"> Systems.</w:t>
      </w:r>
    </w:p>
    <w:p w:rsidR="00727E73" w:rsidRPr="00A074E5" w:rsidRDefault="00727E73" w:rsidP="00727E73">
      <w:pPr>
        <w:rPr>
          <w:rFonts w:ascii="Cambria" w:hAnsi="Cambria"/>
          <w:b/>
        </w:rPr>
      </w:pPr>
      <w:r w:rsidRPr="00A074E5">
        <w:rPr>
          <w:rFonts w:ascii="Cambria" w:hAnsi="Cambria"/>
          <w:b/>
        </w:rPr>
        <w:t>Responsibilities</w:t>
      </w:r>
    </w:p>
    <w:p w:rsidR="00727E73" w:rsidRPr="00A074E5" w:rsidRDefault="00727E73" w:rsidP="00727E73">
      <w:pPr>
        <w:numPr>
          <w:ilvl w:val="0"/>
          <w:numId w:val="6"/>
        </w:numPr>
        <w:rPr>
          <w:rFonts w:ascii="Cambria" w:hAnsi="Cambria"/>
        </w:rPr>
      </w:pPr>
      <w:r w:rsidRPr="00A074E5">
        <w:rPr>
          <w:rFonts w:ascii="Cambria" w:hAnsi="Cambria"/>
        </w:rPr>
        <w:t xml:space="preserve">Administrating and Architecting the Enterprise </w:t>
      </w:r>
      <w:r w:rsidR="00D56314" w:rsidRPr="00A074E5">
        <w:rPr>
          <w:rFonts w:ascii="Cambria" w:hAnsi="Cambria"/>
        </w:rPr>
        <w:t>SharePoint Centralized/Distributed Farms which should be connected with Publishing Service Applications by which to maintain best in call Centralized vs Distributed models.</w:t>
      </w:r>
      <w:r w:rsidRPr="00A074E5">
        <w:rPr>
          <w:rFonts w:ascii="Cambria" w:hAnsi="Cambria"/>
        </w:rPr>
        <w:t xml:space="preserve"> </w:t>
      </w:r>
    </w:p>
    <w:p w:rsidR="00727E73" w:rsidRPr="00A074E5" w:rsidRDefault="00727E73" w:rsidP="00727E73">
      <w:pPr>
        <w:numPr>
          <w:ilvl w:val="0"/>
          <w:numId w:val="6"/>
        </w:numPr>
        <w:rPr>
          <w:rFonts w:ascii="Cambria" w:hAnsi="Cambria"/>
        </w:rPr>
      </w:pPr>
      <w:r w:rsidRPr="00A074E5">
        <w:rPr>
          <w:rFonts w:ascii="Cambria" w:hAnsi="Cambria"/>
        </w:rPr>
        <w:t xml:space="preserve">Administrating the </w:t>
      </w:r>
      <w:r w:rsidR="00D56314" w:rsidRPr="00A074E5">
        <w:rPr>
          <w:rFonts w:ascii="Cambria" w:hAnsi="Cambria"/>
        </w:rPr>
        <w:t xml:space="preserve">Metalogix Replicator for </w:t>
      </w:r>
      <w:r w:rsidR="003E0567" w:rsidRPr="00A074E5">
        <w:rPr>
          <w:rFonts w:ascii="Cambria" w:hAnsi="Cambria"/>
        </w:rPr>
        <w:t>replicating</w:t>
      </w:r>
      <w:r w:rsidR="00D56314" w:rsidRPr="00A074E5">
        <w:rPr>
          <w:rFonts w:ascii="Cambria" w:hAnsi="Cambria"/>
        </w:rPr>
        <w:t xml:space="preserve"> the data between Production </w:t>
      </w:r>
      <w:r w:rsidR="002A7AEF" w:rsidRPr="00A074E5">
        <w:rPr>
          <w:rFonts w:ascii="Cambria" w:hAnsi="Cambria"/>
        </w:rPr>
        <w:t xml:space="preserve">and </w:t>
      </w:r>
      <w:r w:rsidR="00D56314" w:rsidRPr="00A074E5">
        <w:rPr>
          <w:rFonts w:ascii="Cambria" w:hAnsi="Cambria"/>
        </w:rPr>
        <w:t>DR Farms to maintain the Application High Availability which is</w:t>
      </w:r>
      <w:r w:rsidR="002A7AEF" w:rsidRPr="00A074E5">
        <w:rPr>
          <w:rFonts w:ascii="Cambria" w:hAnsi="Cambria"/>
        </w:rPr>
        <w:t xml:space="preserve"> not limited with DB Always On features.</w:t>
      </w:r>
    </w:p>
    <w:p w:rsidR="00727E73" w:rsidRPr="00A074E5" w:rsidRDefault="00727E73" w:rsidP="00727E73">
      <w:pPr>
        <w:numPr>
          <w:ilvl w:val="0"/>
          <w:numId w:val="6"/>
        </w:numPr>
        <w:rPr>
          <w:rFonts w:ascii="Cambria" w:hAnsi="Cambria"/>
        </w:rPr>
      </w:pPr>
      <w:r w:rsidRPr="00A074E5">
        <w:rPr>
          <w:rFonts w:ascii="Cambria" w:hAnsi="Cambria"/>
        </w:rPr>
        <w:t xml:space="preserve">Administrating and Architecting the </w:t>
      </w:r>
      <w:r w:rsidR="002A7AEF" w:rsidRPr="00A074E5">
        <w:rPr>
          <w:rFonts w:ascii="Cambria" w:hAnsi="Cambria"/>
        </w:rPr>
        <w:t xml:space="preserve">Enterprise Content Management </w:t>
      </w:r>
      <w:r w:rsidRPr="00A074E5">
        <w:rPr>
          <w:rFonts w:ascii="Cambria" w:hAnsi="Cambria"/>
        </w:rPr>
        <w:t xml:space="preserve">SharePoint </w:t>
      </w:r>
      <w:r w:rsidR="002A7AEF" w:rsidRPr="00A074E5">
        <w:rPr>
          <w:rFonts w:ascii="Cambria" w:hAnsi="Cambria"/>
        </w:rPr>
        <w:t>Sites to host Enterprise level K</w:t>
      </w:r>
      <w:r w:rsidR="007D11C4">
        <w:rPr>
          <w:rFonts w:ascii="Cambria" w:hAnsi="Cambria"/>
        </w:rPr>
        <w:t>B</w:t>
      </w:r>
      <w:r w:rsidR="002A7AEF" w:rsidRPr="00A074E5">
        <w:rPr>
          <w:rFonts w:ascii="Cambria" w:hAnsi="Cambria"/>
        </w:rPr>
        <w:t xml:space="preserve"> Articles for Support team to provide best in c</w:t>
      </w:r>
      <w:r w:rsidR="007D11C4">
        <w:rPr>
          <w:rFonts w:ascii="Cambria" w:hAnsi="Cambria"/>
        </w:rPr>
        <w:t>lass</w:t>
      </w:r>
      <w:r w:rsidR="002A7AEF" w:rsidRPr="00A074E5">
        <w:rPr>
          <w:rFonts w:ascii="Cambria" w:hAnsi="Cambria"/>
        </w:rPr>
        <w:t xml:space="preserve"> support for CA products</w:t>
      </w:r>
      <w:r w:rsidRPr="00A074E5">
        <w:rPr>
          <w:rFonts w:ascii="Cambria" w:hAnsi="Cambria"/>
        </w:rPr>
        <w:t xml:space="preserve">. </w:t>
      </w:r>
    </w:p>
    <w:p w:rsidR="00727E73" w:rsidRPr="00A074E5" w:rsidRDefault="00727E73" w:rsidP="00727E73">
      <w:pPr>
        <w:numPr>
          <w:ilvl w:val="0"/>
          <w:numId w:val="6"/>
        </w:numPr>
        <w:rPr>
          <w:rFonts w:ascii="Cambria" w:hAnsi="Cambria"/>
        </w:rPr>
      </w:pPr>
      <w:r w:rsidRPr="00A074E5">
        <w:rPr>
          <w:rFonts w:ascii="Cambria" w:hAnsi="Cambria"/>
        </w:rPr>
        <w:t xml:space="preserve">Maintaining the SharePoint OnPremise and Online Farms with latest updates with respect to SharePoint Product, Language Packs and Distributed Cache along with regular Windows OS upgrades. </w:t>
      </w:r>
    </w:p>
    <w:p w:rsidR="00727E73" w:rsidRPr="00A074E5" w:rsidRDefault="00727E73" w:rsidP="00727E73">
      <w:pPr>
        <w:numPr>
          <w:ilvl w:val="0"/>
          <w:numId w:val="6"/>
        </w:numPr>
        <w:rPr>
          <w:rFonts w:ascii="Cambria" w:hAnsi="Cambria"/>
        </w:rPr>
      </w:pPr>
      <w:r w:rsidRPr="00A074E5">
        <w:rPr>
          <w:rFonts w:ascii="Cambria" w:hAnsi="Cambria"/>
        </w:rPr>
        <w:t>Administrating and Architecting the Server Topology and its components like Se</w:t>
      </w:r>
      <w:r w:rsidR="002A7AEF" w:rsidRPr="00A074E5">
        <w:rPr>
          <w:rFonts w:ascii="Cambria" w:hAnsi="Cambria"/>
        </w:rPr>
        <w:t xml:space="preserve">rvice Applications, Timer Jobs, </w:t>
      </w:r>
      <w:r w:rsidRPr="00A074E5">
        <w:rPr>
          <w:rFonts w:ascii="Cambria" w:hAnsi="Cambria"/>
        </w:rPr>
        <w:t xml:space="preserve">Distributed Cache and Application Performance. </w:t>
      </w:r>
    </w:p>
    <w:p w:rsidR="00727E73" w:rsidRPr="00A074E5" w:rsidRDefault="00727E73" w:rsidP="00727E73">
      <w:pPr>
        <w:numPr>
          <w:ilvl w:val="0"/>
          <w:numId w:val="6"/>
        </w:numPr>
        <w:rPr>
          <w:rFonts w:ascii="Cambria" w:hAnsi="Cambria"/>
        </w:rPr>
      </w:pPr>
      <w:r w:rsidRPr="00A074E5">
        <w:rPr>
          <w:rFonts w:ascii="Cambria" w:hAnsi="Cambria"/>
        </w:rPr>
        <w:t xml:space="preserve">Administrating and Architecting the Shared Services across Forms like </w:t>
      </w:r>
      <w:r w:rsidR="002A7AEF" w:rsidRPr="00A074E5">
        <w:rPr>
          <w:rFonts w:ascii="Cambria" w:hAnsi="Cambria"/>
        </w:rPr>
        <w:t xml:space="preserve">Metadata MMS, </w:t>
      </w:r>
      <w:r w:rsidRPr="00A074E5">
        <w:rPr>
          <w:rFonts w:ascii="Cambria" w:hAnsi="Cambria"/>
        </w:rPr>
        <w:t xml:space="preserve">Search SSA, Profile UPA and also across sites for Catalog Features to maintain best in class farms in terms of Centralized Vs distributed Models. </w:t>
      </w:r>
    </w:p>
    <w:p w:rsidR="00727E73" w:rsidRPr="00A074E5" w:rsidRDefault="00727E73" w:rsidP="00727E73">
      <w:pPr>
        <w:numPr>
          <w:ilvl w:val="0"/>
          <w:numId w:val="6"/>
        </w:numPr>
        <w:rPr>
          <w:rFonts w:ascii="Cambria" w:hAnsi="Cambria"/>
        </w:rPr>
      </w:pPr>
      <w:r w:rsidRPr="00A074E5">
        <w:rPr>
          <w:rFonts w:ascii="Cambria" w:hAnsi="Cambria"/>
        </w:rPr>
        <w:t xml:space="preserve">Administrating and Architecting the Disaster Recovery Systems to cover 100% Availability on Applications to not limit </w:t>
      </w:r>
      <w:proofErr w:type="spellStart"/>
      <w:r w:rsidRPr="00A074E5">
        <w:rPr>
          <w:rFonts w:ascii="Cambria" w:hAnsi="Cambria"/>
        </w:rPr>
        <w:t>AlwaysON</w:t>
      </w:r>
      <w:proofErr w:type="spellEnd"/>
      <w:r w:rsidRPr="00A074E5">
        <w:rPr>
          <w:rFonts w:ascii="Cambria" w:hAnsi="Cambria"/>
        </w:rPr>
        <w:t xml:space="preserve"> availability on Databases</w:t>
      </w:r>
      <w:r w:rsidR="002A7AEF" w:rsidRPr="00A074E5">
        <w:rPr>
          <w:rFonts w:ascii="Cambria" w:hAnsi="Cambria"/>
        </w:rPr>
        <w:t xml:space="preserve"> but also with Metalogix Replicator</w:t>
      </w:r>
      <w:r w:rsidRPr="00A074E5">
        <w:rPr>
          <w:rFonts w:ascii="Cambria" w:hAnsi="Cambria"/>
        </w:rPr>
        <w:t>.</w:t>
      </w:r>
    </w:p>
    <w:p w:rsidR="002A7AEF" w:rsidRPr="00A074E5" w:rsidRDefault="002A7AEF" w:rsidP="00727E73">
      <w:pPr>
        <w:numPr>
          <w:ilvl w:val="0"/>
          <w:numId w:val="6"/>
        </w:numPr>
        <w:rPr>
          <w:rFonts w:ascii="Cambria" w:hAnsi="Cambria"/>
        </w:rPr>
      </w:pPr>
      <w:r w:rsidRPr="00A074E5">
        <w:rPr>
          <w:rFonts w:ascii="Cambria" w:hAnsi="Cambria"/>
        </w:rPr>
        <w:t>Administrating and Architecting the Centralized MMS to cover Metadata across all ECM Sites.</w:t>
      </w:r>
    </w:p>
    <w:p w:rsidR="00727E73" w:rsidRPr="00A074E5" w:rsidRDefault="007A730D" w:rsidP="007A730D">
      <w:pPr>
        <w:numPr>
          <w:ilvl w:val="0"/>
          <w:numId w:val="6"/>
        </w:numPr>
        <w:rPr>
          <w:rFonts w:ascii="Cambria" w:hAnsi="Cambria"/>
        </w:rPr>
      </w:pPr>
      <w:r w:rsidRPr="00A074E5">
        <w:rPr>
          <w:rFonts w:ascii="Cambria" w:hAnsi="Cambria"/>
        </w:rPr>
        <w:t>Administrating and Architecting the Hybrid Search setup to show enterprise data in both CA Online Tenants and OnPremise Search Centers.</w:t>
      </w:r>
    </w:p>
    <w:p w:rsidR="00727E73" w:rsidRDefault="00727E73" w:rsidP="000A0E0B">
      <w:pPr>
        <w:rPr>
          <w:rFonts w:ascii="Cambria" w:hAnsi="Cambria"/>
        </w:rPr>
      </w:pPr>
    </w:p>
    <w:p w:rsidR="00D66812" w:rsidRPr="00A074E5" w:rsidRDefault="00D66812" w:rsidP="00D66812">
      <w:pPr>
        <w:pStyle w:val="Heading6"/>
        <w:spacing w:line="0" w:lineRule="atLeast"/>
        <w:jc w:val="both"/>
        <w:rPr>
          <w:rFonts w:ascii="Cambria" w:hAnsi="Cambria" w:cs="Tahoma"/>
          <w:bCs/>
          <w:color w:val="0000FF"/>
        </w:rPr>
      </w:pPr>
      <w:r w:rsidRPr="00A074E5">
        <w:rPr>
          <w:rFonts w:ascii="Cambria" w:hAnsi="Cambria" w:cs="Tahoma"/>
          <w:bCs/>
          <w:color w:val="0000FF"/>
        </w:rPr>
        <w:lastRenderedPageBreak/>
        <w:t>Project #</w:t>
      </w:r>
      <w:r w:rsidR="0036746C">
        <w:rPr>
          <w:rFonts w:ascii="Cambria" w:hAnsi="Cambria" w:cs="Tahoma"/>
          <w:bCs/>
          <w:color w:val="0000FF"/>
        </w:rPr>
        <w:t>4</w:t>
      </w:r>
      <w:r w:rsidRPr="00A074E5">
        <w:rPr>
          <w:rFonts w:ascii="Cambria" w:hAnsi="Cambria" w:cs="Tahoma"/>
          <w:bCs/>
          <w:color w:val="0000FF"/>
        </w:rPr>
        <w:t xml:space="preserve">      : LPL </w:t>
      </w:r>
      <w:r w:rsidR="00B62730" w:rsidRPr="00A074E5">
        <w:rPr>
          <w:rFonts w:ascii="Cambria" w:hAnsi="Cambria" w:cs="Tahoma"/>
          <w:bCs/>
          <w:color w:val="0000FF"/>
        </w:rPr>
        <w:t>&amp;</w:t>
      </w:r>
      <w:r w:rsidRPr="00A074E5">
        <w:rPr>
          <w:rFonts w:ascii="Cambria" w:hAnsi="Cambria" w:cs="Tahoma"/>
          <w:bCs/>
          <w:color w:val="0000FF"/>
        </w:rPr>
        <w:t xml:space="preserve"> </w:t>
      </w:r>
      <w:proofErr w:type="spellStart"/>
      <w:r w:rsidRPr="00A074E5">
        <w:rPr>
          <w:rFonts w:ascii="Cambria" w:hAnsi="Cambria" w:cs="Tahoma"/>
          <w:bCs/>
          <w:color w:val="0000FF"/>
        </w:rPr>
        <w:t>ZSpire</w:t>
      </w:r>
      <w:proofErr w:type="spellEnd"/>
      <w:r w:rsidRPr="00A074E5">
        <w:rPr>
          <w:rFonts w:ascii="Cambria" w:hAnsi="Cambria" w:cs="Tahoma"/>
          <w:bCs/>
          <w:color w:val="0000FF"/>
        </w:rPr>
        <w:t xml:space="preserve"> Central</w:t>
      </w:r>
      <w:r w:rsidR="00B62730" w:rsidRPr="00A074E5">
        <w:rPr>
          <w:rFonts w:ascii="Cambria" w:hAnsi="Cambria" w:cs="Tahoma"/>
          <w:bCs/>
          <w:color w:val="0000FF"/>
        </w:rPr>
        <w:t>,</w:t>
      </w:r>
      <w:r w:rsidRPr="00A074E5">
        <w:rPr>
          <w:rFonts w:ascii="Cambria" w:hAnsi="Cambria" w:cs="Tahoma"/>
          <w:bCs/>
          <w:color w:val="0000FF"/>
        </w:rPr>
        <w:t xml:space="preserve"> Application Development – Lotus Notes </w:t>
      </w:r>
      <w:r w:rsidR="008933AC" w:rsidRPr="00A074E5">
        <w:rPr>
          <w:rFonts w:ascii="Cambria" w:hAnsi="Cambria" w:cs="Tahoma"/>
          <w:bCs/>
          <w:color w:val="0000FF"/>
        </w:rPr>
        <w:t xml:space="preserve">and SharePoint 2013 </w:t>
      </w:r>
      <w:r w:rsidR="00B62730" w:rsidRPr="00A074E5">
        <w:rPr>
          <w:rFonts w:ascii="Cambria" w:hAnsi="Cambria" w:cs="Tahoma"/>
          <w:bCs/>
          <w:color w:val="0000FF"/>
        </w:rPr>
        <w:t>Migration</w:t>
      </w:r>
    </w:p>
    <w:p w:rsidR="00D66812" w:rsidRPr="00A074E5" w:rsidRDefault="00D66812" w:rsidP="00D66812">
      <w:pPr>
        <w:rPr>
          <w:rFonts w:ascii="Cambria" w:hAnsi="Cambria" w:cs="Calibri"/>
          <w:b/>
        </w:rPr>
      </w:pPr>
      <w:r w:rsidRPr="00A074E5">
        <w:rPr>
          <w:rFonts w:ascii="Cambria" w:hAnsi="Cambria" w:cs="Calibri"/>
          <w:b/>
        </w:rPr>
        <w:t xml:space="preserve">Job Title          : Tech Lead &amp; SharePoint </w:t>
      </w:r>
      <w:r w:rsidR="00321133" w:rsidRPr="00A074E5">
        <w:rPr>
          <w:rFonts w:ascii="Cambria" w:hAnsi="Cambria" w:cs="Calibri"/>
          <w:b/>
        </w:rPr>
        <w:t>Developer - Administrator</w:t>
      </w:r>
    </w:p>
    <w:p w:rsidR="00D66812" w:rsidRPr="00A074E5" w:rsidRDefault="00D66812" w:rsidP="00D66812">
      <w:pPr>
        <w:rPr>
          <w:rFonts w:ascii="Cambria" w:hAnsi="Cambria" w:cs="Calibri"/>
          <w:b/>
        </w:rPr>
      </w:pPr>
      <w:r w:rsidRPr="00A074E5">
        <w:rPr>
          <w:rFonts w:ascii="Cambria" w:hAnsi="Cambria" w:cs="Calibri"/>
          <w:b/>
        </w:rPr>
        <w:t>Client                : ZURICH North America</w:t>
      </w:r>
    </w:p>
    <w:p w:rsidR="00D66812" w:rsidRPr="00A074E5" w:rsidRDefault="00D66812" w:rsidP="00D66812">
      <w:pPr>
        <w:rPr>
          <w:rFonts w:ascii="Cambria" w:hAnsi="Cambria" w:cs="Calibri"/>
          <w:b/>
        </w:rPr>
      </w:pPr>
      <w:r w:rsidRPr="00A074E5">
        <w:rPr>
          <w:rFonts w:ascii="Cambria" w:hAnsi="Cambria" w:cs="Calibri"/>
          <w:b/>
        </w:rPr>
        <w:t>Location          : Schaumburg, IL, US</w:t>
      </w:r>
    </w:p>
    <w:p w:rsidR="00D66812" w:rsidRPr="00A074E5" w:rsidRDefault="00D66812" w:rsidP="00D66812">
      <w:pPr>
        <w:rPr>
          <w:rFonts w:ascii="Cambria" w:hAnsi="Cambria" w:cs="Calibri"/>
          <w:b/>
        </w:rPr>
      </w:pPr>
      <w:r w:rsidRPr="00A074E5">
        <w:rPr>
          <w:rFonts w:ascii="Cambria" w:hAnsi="Cambria" w:cs="Calibri"/>
          <w:b/>
        </w:rPr>
        <w:t xml:space="preserve">Duration         : Nov 2012 to </w:t>
      </w:r>
      <w:r w:rsidR="00FE79C5" w:rsidRPr="00A074E5">
        <w:rPr>
          <w:rFonts w:ascii="Cambria" w:hAnsi="Cambria" w:cs="Calibri"/>
          <w:b/>
        </w:rPr>
        <w:t>Feb</w:t>
      </w:r>
      <w:r w:rsidR="009F5BC1" w:rsidRPr="00A074E5">
        <w:rPr>
          <w:rFonts w:ascii="Cambria" w:hAnsi="Cambria" w:cs="Calibri"/>
          <w:b/>
        </w:rPr>
        <w:t xml:space="preserve"> 2013</w:t>
      </w:r>
    </w:p>
    <w:p w:rsidR="00D66812" w:rsidRPr="00A074E5" w:rsidRDefault="00D66812" w:rsidP="00D66812">
      <w:pPr>
        <w:rPr>
          <w:rFonts w:ascii="Cambria" w:hAnsi="Cambria"/>
        </w:rPr>
      </w:pPr>
      <w:r w:rsidRPr="00A074E5">
        <w:rPr>
          <w:rFonts w:ascii="Cambria" w:hAnsi="Cambria"/>
          <w:b/>
        </w:rPr>
        <w:t xml:space="preserve">Environment : </w:t>
      </w:r>
      <w:r w:rsidRPr="00A074E5">
        <w:rPr>
          <w:rFonts w:ascii="Cambria" w:hAnsi="Cambria"/>
        </w:rPr>
        <w:t xml:space="preserve">Windows 2008 Enterprise Server, SQL Server 2008 Enterprise, Active Directory, IIS 7.0, </w:t>
      </w:r>
    </w:p>
    <w:p w:rsidR="00055643" w:rsidRPr="00A074E5" w:rsidRDefault="00D66812" w:rsidP="00D66812">
      <w:pPr>
        <w:rPr>
          <w:rFonts w:ascii="Cambria" w:hAnsi="Cambria"/>
          <w:b/>
        </w:rPr>
      </w:pPr>
      <w:r w:rsidRPr="00A074E5">
        <w:rPr>
          <w:rFonts w:ascii="Cambria" w:hAnsi="Cambria"/>
        </w:rPr>
        <w:t xml:space="preserve">                               WSS4.0, </w:t>
      </w:r>
      <w:r w:rsidRPr="00A074E5">
        <w:rPr>
          <w:rFonts w:ascii="Cambria" w:hAnsi="Cambria"/>
          <w:b/>
        </w:rPr>
        <w:t xml:space="preserve">SharePoint </w:t>
      </w:r>
      <w:r w:rsidR="00055643" w:rsidRPr="00A074E5">
        <w:rPr>
          <w:rFonts w:ascii="Cambria" w:hAnsi="Cambria"/>
          <w:b/>
        </w:rPr>
        <w:t xml:space="preserve">2013, </w:t>
      </w:r>
      <w:r w:rsidRPr="00A074E5">
        <w:rPr>
          <w:rFonts w:ascii="Cambria" w:hAnsi="Cambria"/>
          <w:b/>
        </w:rPr>
        <w:t>2010</w:t>
      </w:r>
      <w:r w:rsidR="00055643" w:rsidRPr="00A074E5">
        <w:rPr>
          <w:rFonts w:ascii="Cambria" w:hAnsi="Cambria"/>
          <w:b/>
        </w:rPr>
        <w:t>, 2007</w:t>
      </w:r>
      <w:r w:rsidRPr="00A074E5">
        <w:rPr>
          <w:rFonts w:ascii="Cambria" w:hAnsi="Cambria"/>
        </w:rPr>
        <w:t xml:space="preserve">, </w:t>
      </w:r>
      <w:r w:rsidRPr="00A074E5">
        <w:rPr>
          <w:rFonts w:ascii="Cambria" w:hAnsi="Cambria"/>
          <w:b/>
        </w:rPr>
        <w:t>Microsoft Visual Studio .NET 201</w:t>
      </w:r>
      <w:r w:rsidR="00B571C1" w:rsidRPr="00A074E5">
        <w:rPr>
          <w:rFonts w:ascii="Cambria" w:hAnsi="Cambria"/>
          <w:b/>
        </w:rPr>
        <w:t>2</w:t>
      </w:r>
      <w:r w:rsidRPr="00A074E5">
        <w:rPr>
          <w:rFonts w:ascii="Cambria" w:hAnsi="Cambria"/>
        </w:rPr>
        <w:t xml:space="preserve">, </w:t>
      </w:r>
      <w:r w:rsidRPr="00A074E5">
        <w:rPr>
          <w:rFonts w:ascii="Cambria" w:hAnsi="Cambria"/>
          <w:b/>
        </w:rPr>
        <w:t xml:space="preserve">SharePoint </w:t>
      </w:r>
    </w:p>
    <w:p w:rsidR="00055643" w:rsidRPr="00A074E5" w:rsidRDefault="00055643" w:rsidP="00D66812">
      <w:pPr>
        <w:rPr>
          <w:rFonts w:ascii="Cambria" w:hAnsi="Cambria"/>
        </w:rPr>
      </w:pPr>
      <w:r w:rsidRPr="00A074E5">
        <w:rPr>
          <w:rFonts w:ascii="Cambria" w:hAnsi="Cambria"/>
          <w:b/>
        </w:rPr>
        <w:tab/>
        <w:t xml:space="preserve">              </w:t>
      </w:r>
      <w:r w:rsidR="00D66812" w:rsidRPr="00A074E5">
        <w:rPr>
          <w:rFonts w:ascii="Cambria" w:hAnsi="Cambria"/>
          <w:b/>
        </w:rPr>
        <w:t>Designer 2010</w:t>
      </w:r>
      <w:r w:rsidR="00D66812" w:rsidRPr="00A074E5">
        <w:rPr>
          <w:rFonts w:ascii="Cambria" w:hAnsi="Cambria"/>
        </w:rPr>
        <w:t xml:space="preserve">, </w:t>
      </w:r>
      <w:r w:rsidR="00D66812" w:rsidRPr="00A074E5">
        <w:rPr>
          <w:rFonts w:ascii="Cambria" w:hAnsi="Cambria"/>
          <w:b/>
        </w:rPr>
        <w:t>Fast Search Server</w:t>
      </w:r>
      <w:r w:rsidR="00D66812" w:rsidRPr="00A074E5">
        <w:rPr>
          <w:rFonts w:ascii="Cambria" w:hAnsi="Cambria"/>
        </w:rPr>
        <w:t xml:space="preserve">, </w:t>
      </w:r>
      <w:r w:rsidR="00D66812" w:rsidRPr="00A074E5">
        <w:rPr>
          <w:rFonts w:ascii="Cambria" w:hAnsi="Cambria"/>
          <w:b/>
        </w:rPr>
        <w:t>Lotus Notes &amp; Domino Server</w:t>
      </w:r>
      <w:r w:rsidR="00D66812" w:rsidRPr="00A074E5">
        <w:rPr>
          <w:rFonts w:ascii="Cambria" w:hAnsi="Cambria"/>
        </w:rPr>
        <w:t xml:space="preserve">, </w:t>
      </w:r>
      <w:r w:rsidR="00D66812" w:rsidRPr="00A074E5">
        <w:rPr>
          <w:rFonts w:ascii="Cambria" w:hAnsi="Cambria"/>
          <w:b/>
        </w:rPr>
        <w:t>PowerShell Scripting</w:t>
      </w:r>
      <w:r w:rsidR="00D66812" w:rsidRPr="00A074E5">
        <w:rPr>
          <w:rFonts w:ascii="Cambria" w:hAnsi="Cambria"/>
        </w:rPr>
        <w:t xml:space="preserve">, </w:t>
      </w:r>
    </w:p>
    <w:p w:rsidR="00D66812" w:rsidRPr="00A074E5" w:rsidRDefault="00055643" w:rsidP="00D66812">
      <w:pPr>
        <w:rPr>
          <w:rFonts w:ascii="Cambria" w:hAnsi="Cambria" w:cs="Tahoma"/>
          <w:bCs/>
          <w:color w:val="0000FF"/>
        </w:rPr>
      </w:pPr>
      <w:r w:rsidRPr="00A074E5">
        <w:rPr>
          <w:rFonts w:ascii="Cambria" w:hAnsi="Cambria"/>
        </w:rPr>
        <w:tab/>
        <w:t xml:space="preserve">              </w:t>
      </w:r>
      <w:r w:rsidR="00D66812" w:rsidRPr="00A074E5">
        <w:rPr>
          <w:rFonts w:ascii="Cambria" w:hAnsi="Cambria"/>
        </w:rPr>
        <w:t>DNS, TFS, C#.NET</w:t>
      </w:r>
    </w:p>
    <w:p w:rsidR="003C0445" w:rsidRPr="00A074E5" w:rsidRDefault="003C0445" w:rsidP="00D66812">
      <w:pPr>
        <w:rPr>
          <w:rFonts w:ascii="Cambria" w:hAnsi="Cambria"/>
          <w:b/>
        </w:rPr>
      </w:pPr>
    </w:p>
    <w:p w:rsidR="00D66812" w:rsidRPr="00A074E5" w:rsidRDefault="00D66812" w:rsidP="00D66812">
      <w:pPr>
        <w:rPr>
          <w:rFonts w:ascii="Cambria" w:hAnsi="Cambria"/>
          <w:b/>
        </w:rPr>
      </w:pPr>
      <w:r w:rsidRPr="00A074E5">
        <w:rPr>
          <w:rFonts w:ascii="Cambria" w:hAnsi="Cambria"/>
          <w:b/>
        </w:rPr>
        <w:t>Project Description</w:t>
      </w:r>
    </w:p>
    <w:p w:rsidR="00D66812" w:rsidRPr="00A074E5" w:rsidRDefault="00D66812" w:rsidP="00D66812">
      <w:pPr>
        <w:rPr>
          <w:rFonts w:ascii="Cambria" w:hAnsi="Cambria"/>
        </w:rPr>
      </w:pPr>
      <w:proofErr w:type="spellStart"/>
      <w:r w:rsidRPr="00A074E5">
        <w:rPr>
          <w:rFonts w:ascii="Cambria" w:hAnsi="Cambria"/>
        </w:rPr>
        <w:t>ZPlus</w:t>
      </w:r>
      <w:proofErr w:type="spellEnd"/>
      <w:r w:rsidRPr="00A074E5">
        <w:rPr>
          <w:rFonts w:ascii="Cambria" w:hAnsi="Cambria"/>
        </w:rPr>
        <w:t xml:space="preserve">/LPL is </w:t>
      </w:r>
      <w:r w:rsidR="00B62730" w:rsidRPr="00A074E5">
        <w:rPr>
          <w:rFonts w:ascii="Cambria" w:hAnsi="Cambria"/>
        </w:rPr>
        <w:t>a professional</w:t>
      </w:r>
      <w:r w:rsidRPr="00A074E5">
        <w:rPr>
          <w:rFonts w:ascii="Cambria" w:hAnsi="Cambria"/>
        </w:rPr>
        <w:t xml:space="preserve"> liability platform, providing full policy processing and administrative functionality. </w:t>
      </w:r>
      <w:r w:rsidR="00B62730" w:rsidRPr="00A074E5">
        <w:rPr>
          <w:rFonts w:ascii="Cambria" w:hAnsi="Cambria"/>
        </w:rPr>
        <w:t xml:space="preserve">And </w:t>
      </w:r>
      <w:proofErr w:type="spellStart"/>
      <w:r w:rsidR="00B62730" w:rsidRPr="00A074E5">
        <w:rPr>
          <w:rFonts w:ascii="Cambria" w:hAnsi="Cambria"/>
        </w:rPr>
        <w:t>ZSpire</w:t>
      </w:r>
      <w:proofErr w:type="spellEnd"/>
      <w:r w:rsidRPr="00A074E5">
        <w:rPr>
          <w:rFonts w:ascii="Cambria" w:hAnsi="Cambria"/>
        </w:rPr>
        <w:t xml:space="preserve"> Central containing documentation and updates about the application</w:t>
      </w:r>
      <w:r w:rsidR="00B62730" w:rsidRPr="00A074E5">
        <w:rPr>
          <w:rFonts w:ascii="Cambria" w:hAnsi="Cambria"/>
        </w:rPr>
        <w:t>s throughout the Organization</w:t>
      </w:r>
      <w:r w:rsidRPr="00A074E5">
        <w:rPr>
          <w:rFonts w:ascii="Cambria" w:hAnsi="Cambria"/>
        </w:rPr>
        <w:t>.</w:t>
      </w:r>
    </w:p>
    <w:p w:rsidR="00D66812" w:rsidRPr="00A074E5" w:rsidRDefault="00D66812" w:rsidP="00D66812">
      <w:pPr>
        <w:rPr>
          <w:rFonts w:ascii="Cambria" w:hAnsi="Cambria"/>
          <w:b/>
        </w:rPr>
      </w:pPr>
      <w:r w:rsidRPr="00A074E5">
        <w:rPr>
          <w:rFonts w:ascii="Cambria" w:hAnsi="Cambria"/>
          <w:b/>
        </w:rPr>
        <w:t>Responsibilities</w:t>
      </w:r>
    </w:p>
    <w:p w:rsidR="00D66812" w:rsidRPr="00A074E5" w:rsidRDefault="00D66812" w:rsidP="00D66812">
      <w:pPr>
        <w:numPr>
          <w:ilvl w:val="0"/>
          <w:numId w:val="6"/>
        </w:numPr>
        <w:rPr>
          <w:rFonts w:ascii="Cambria" w:hAnsi="Cambria"/>
        </w:rPr>
      </w:pPr>
      <w:r w:rsidRPr="00A074E5">
        <w:rPr>
          <w:rFonts w:ascii="Cambria" w:hAnsi="Cambria"/>
        </w:rPr>
        <w:t xml:space="preserve">Migrating the Lotus Notes Applications </w:t>
      </w:r>
      <w:r w:rsidR="00C10734" w:rsidRPr="00A074E5">
        <w:rPr>
          <w:rFonts w:ascii="Cambria" w:hAnsi="Cambria"/>
        </w:rPr>
        <w:t xml:space="preserve">and MOSS 2007 Sites </w:t>
      </w:r>
      <w:r w:rsidRPr="00A074E5">
        <w:rPr>
          <w:rFonts w:ascii="Cambria" w:hAnsi="Cambria"/>
        </w:rPr>
        <w:t xml:space="preserve">to SharePoint 2010 </w:t>
      </w:r>
      <w:r w:rsidR="00C10734" w:rsidRPr="00A074E5">
        <w:rPr>
          <w:rFonts w:ascii="Cambria" w:hAnsi="Cambria"/>
        </w:rPr>
        <w:t xml:space="preserve">and SharePoint 2013 </w:t>
      </w:r>
      <w:r w:rsidRPr="00A074E5">
        <w:rPr>
          <w:rFonts w:ascii="Cambria" w:hAnsi="Cambria"/>
        </w:rPr>
        <w:t>and integrating with Domino Directory.</w:t>
      </w:r>
    </w:p>
    <w:p w:rsidR="00D66812" w:rsidRPr="00A074E5" w:rsidRDefault="00D66812" w:rsidP="00D66812">
      <w:pPr>
        <w:numPr>
          <w:ilvl w:val="0"/>
          <w:numId w:val="6"/>
        </w:numPr>
        <w:rPr>
          <w:rFonts w:ascii="Cambria" w:hAnsi="Cambria"/>
        </w:rPr>
      </w:pPr>
      <w:r w:rsidRPr="00A074E5">
        <w:rPr>
          <w:rFonts w:ascii="Cambria" w:hAnsi="Cambria"/>
        </w:rPr>
        <w:t>Setting up the Content Type Hub, Term Store, Managed Metadata Service, Web Analytics Service, Fast Query/Fast Content Services, User Profile Service, Business Connectivity Service, Excel Service, Visio Service and State Service.</w:t>
      </w:r>
    </w:p>
    <w:p w:rsidR="00D66812" w:rsidRPr="00A074E5" w:rsidRDefault="00D66812" w:rsidP="00D66812">
      <w:pPr>
        <w:numPr>
          <w:ilvl w:val="0"/>
          <w:numId w:val="6"/>
        </w:numPr>
        <w:rPr>
          <w:rFonts w:ascii="Cambria" w:hAnsi="Cambria"/>
        </w:rPr>
      </w:pPr>
      <w:r w:rsidRPr="00A074E5">
        <w:rPr>
          <w:rFonts w:ascii="Cambria" w:hAnsi="Cambria"/>
        </w:rPr>
        <w:t>Automated the Deployments using PowerShell scripts.</w:t>
      </w:r>
    </w:p>
    <w:p w:rsidR="0075046A" w:rsidRPr="00A074E5" w:rsidRDefault="0075046A" w:rsidP="00D66812">
      <w:pPr>
        <w:numPr>
          <w:ilvl w:val="0"/>
          <w:numId w:val="6"/>
        </w:numPr>
        <w:rPr>
          <w:rFonts w:ascii="Cambria" w:hAnsi="Cambria"/>
        </w:rPr>
      </w:pPr>
      <w:r w:rsidRPr="00A074E5">
        <w:rPr>
          <w:rFonts w:ascii="Cambria" w:hAnsi="Cambria"/>
        </w:rPr>
        <w:t>Design the Multi Server Farm and its Sizing.</w:t>
      </w:r>
    </w:p>
    <w:p w:rsidR="0075046A" w:rsidRPr="00A074E5" w:rsidRDefault="0075046A" w:rsidP="00D66812">
      <w:pPr>
        <w:numPr>
          <w:ilvl w:val="0"/>
          <w:numId w:val="6"/>
        </w:numPr>
        <w:rPr>
          <w:rFonts w:ascii="Cambria" w:hAnsi="Cambria"/>
        </w:rPr>
      </w:pPr>
      <w:r w:rsidRPr="00A074E5">
        <w:rPr>
          <w:rFonts w:ascii="Cambria" w:hAnsi="Cambria"/>
        </w:rPr>
        <w:t xml:space="preserve">Installed </w:t>
      </w:r>
      <w:r w:rsidR="00C80B4E" w:rsidRPr="00A074E5">
        <w:rPr>
          <w:rFonts w:ascii="Cambria" w:hAnsi="Cambria"/>
        </w:rPr>
        <w:t>and</w:t>
      </w:r>
      <w:r w:rsidRPr="00A074E5">
        <w:rPr>
          <w:rFonts w:ascii="Cambria" w:hAnsi="Cambria"/>
        </w:rPr>
        <w:t xml:space="preserve"> Configured the SharePoint 2010</w:t>
      </w:r>
      <w:r w:rsidR="00C10734" w:rsidRPr="00A074E5">
        <w:rPr>
          <w:rFonts w:ascii="Cambria" w:hAnsi="Cambria"/>
        </w:rPr>
        <w:t>/2013</w:t>
      </w:r>
      <w:r w:rsidRPr="00A074E5">
        <w:rPr>
          <w:rFonts w:ascii="Cambria" w:hAnsi="Cambria"/>
        </w:rPr>
        <w:t xml:space="preserve"> environment including Service Applications in the Multi Server Farm.</w:t>
      </w:r>
    </w:p>
    <w:p w:rsidR="008754BC" w:rsidRPr="00A074E5" w:rsidRDefault="008754BC" w:rsidP="008754BC">
      <w:pPr>
        <w:ind w:left="720"/>
        <w:rPr>
          <w:rFonts w:ascii="Cambria" w:hAnsi="Cambria"/>
        </w:rPr>
      </w:pPr>
    </w:p>
    <w:p w:rsidR="007B6A96" w:rsidRPr="00A074E5" w:rsidRDefault="007B6A96" w:rsidP="00F139D1">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5</w:t>
      </w:r>
      <w:r w:rsidRPr="00A074E5">
        <w:rPr>
          <w:rFonts w:ascii="Cambria" w:hAnsi="Cambria" w:cs="Tahoma"/>
          <w:bCs/>
          <w:color w:val="0000FF"/>
        </w:rPr>
        <w:t xml:space="preserve">  </w:t>
      </w:r>
      <w:r w:rsidR="00F139D1" w:rsidRPr="00A074E5">
        <w:rPr>
          <w:rFonts w:ascii="Cambria" w:hAnsi="Cambria" w:cs="Tahoma"/>
          <w:bCs/>
          <w:color w:val="0000FF"/>
        </w:rPr>
        <w:t xml:space="preserve"> </w:t>
      </w:r>
      <w:r w:rsidR="008B4D7D" w:rsidRPr="00A074E5">
        <w:rPr>
          <w:rFonts w:ascii="Cambria" w:hAnsi="Cambria" w:cs="Tahoma"/>
          <w:bCs/>
          <w:color w:val="0000FF"/>
        </w:rPr>
        <w:t xml:space="preserve">  </w:t>
      </w:r>
      <w:r w:rsidRPr="00A074E5">
        <w:rPr>
          <w:rFonts w:ascii="Cambria" w:hAnsi="Cambria" w:cs="Tahoma"/>
          <w:bCs/>
          <w:color w:val="0000FF"/>
        </w:rPr>
        <w:t xml:space="preserve"> : Intranet Enterprise Application – Connect Redesign</w:t>
      </w:r>
    </w:p>
    <w:p w:rsidR="007B6A96" w:rsidRPr="00A074E5" w:rsidRDefault="007B6A96">
      <w:pPr>
        <w:rPr>
          <w:rFonts w:ascii="Cambria" w:hAnsi="Cambria" w:cs="Calibri"/>
          <w:b/>
        </w:rPr>
      </w:pPr>
      <w:r w:rsidRPr="00A074E5">
        <w:rPr>
          <w:rFonts w:ascii="Cambria" w:hAnsi="Cambria" w:cs="Calibri"/>
          <w:b/>
        </w:rPr>
        <w:t xml:space="preserve">Job Title    </w:t>
      </w:r>
      <w:r w:rsidR="008B4D7D" w:rsidRPr="00A074E5">
        <w:rPr>
          <w:rFonts w:ascii="Cambria" w:hAnsi="Cambria" w:cs="Calibri"/>
          <w:b/>
        </w:rPr>
        <w:t xml:space="preserve">  </w:t>
      </w:r>
      <w:r w:rsidRPr="00A074E5">
        <w:rPr>
          <w:rFonts w:ascii="Cambria" w:hAnsi="Cambria" w:cs="Calibri"/>
          <w:b/>
        </w:rPr>
        <w:t xml:space="preserve">   </w:t>
      </w:r>
      <w:r w:rsidR="00F139D1" w:rsidRPr="00A074E5">
        <w:rPr>
          <w:rFonts w:ascii="Cambria" w:hAnsi="Cambria" w:cs="Calibri"/>
          <w:b/>
        </w:rPr>
        <w:t xml:space="preserve"> </w:t>
      </w:r>
      <w:r w:rsidRPr="00A074E5">
        <w:rPr>
          <w:rFonts w:ascii="Cambria" w:hAnsi="Cambria" w:cs="Calibri"/>
          <w:b/>
        </w:rPr>
        <w:t xml:space="preserve">: Tech </w:t>
      </w:r>
      <w:r w:rsidR="00FD26DA" w:rsidRPr="00A074E5">
        <w:rPr>
          <w:rFonts w:ascii="Cambria" w:hAnsi="Cambria" w:cs="Calibri"/>
          <w:b/>
        </w:rPr>
        <w:t>Lead &amp;</w:t>
      </w:r>
      <w:r w:rsidRPr="00A074E5">
        <w:rPr>
          <w:rFonts w:ascii="Cambria" w:hAnsi="Cambria" w:cs="Calibri"/>
          <w:b/>
        </w:rPr>
        <w:t xml:space="preserve"> Share</w:t>
      </w:r>
      <w:r w:rsidR="00FD26DA" w:rsidRPr="00A074E5">
        <w:rPr>
          <w:rFonts w:ascii="Cambria" w:hAnsi="Cambria" w:cs="Calibri"/>
          <w:b/>
        </w:rPr>
        <w:t>P</w:t>
      </w:r>
      <w:r w:rsidRPr="00A074E5">
        <w:rPr>
          <w:rFonts w:ascii="Cambria" w:hAnsi="Cambria" w:cs="Calibri"/>
          <w:b/>
        </w:rPr>
        <w:t xml:space="preserve">oint </w:t>
      </w:r>
      <w:r w:rsidR="00321133" w:rsidRPr="00A074E5">
        <w:rPr>
          <w:rFonts w:ascii="Cambria" w:hAnsi="Cambria" w:cs="Calibri"/>
          <w:b/>
        </w:rPr>
        <w:t>Developer - Administrator</w:t>
      </w:r>
    </w:p>
    <w:p w:rsidR="007B6A96" w:rsidRPr="00A074E5" w:rsidRDefault="00F139D1">
      <w:pPr>
        <w:rPr>
          <w:rFonts w:ascii="Cambria" w:hAnsi="Cambria" w:cs="Calibri"/>
          <w:b/>
        </w:rPr>
      </w:pPr>
      <w:r w:rsidRPr="00A074E5">
        <w:rPr>
          <w:rFonts w:ascii="Cambria" w:hAnsi="Cambria" w:cs="Calibri"/>
          <w:b/>
        </w:rPr>
        <w:t xml:space="preserve">Client       </w:t>
      </w:r>
      <w:r w:rsidR="007B6A96" w:rsidRPr="00A074E5">
        <w:rPr>
          <w:rFonts w:ascii="Cambria" w:hAnsi="Cambria" w:cs="Calibri"/>
          <w:b/>
        </w:rPr>
        <w:t xml:space="preserve"> </w:t>
      </w:r>
      <w:r w:rsidR="008B4D7D" w:rsidRPr="00A074E5">
        <w:rPr>
          <w:rFonts w:ascii="Cambria" w:hAnsi="Cambria" w:cs="Calibri"/>
          <w:b/>
        </w:rPr>
        <w:t xml:space="preserve">  </w:t>
      </w:r>
      <w:r w:rsidR="007B6A96" w:rsidRPr="00A074E5">
        <w:rPr>
          <w:rFonts w:ascii="Cambria" w:hAnsi="Cambria" w:cs="Calibri"/>
          <w:b/>
        </w:rPr>
        <w:t xml:space="preserve">      : USAA, San Antonio Texas US</w:t>
      </w:r>
    </w:p>
    <w:p w:rsidR="007B6A96" w:rsidRPr="00A074E5" w:rsidRDefault="007B6A96">
      <w:pPr>
        <w:rPr>
          <w:rFonts w:ascii="Cambria" w:hAnsi="Cambria" w:cs="Calibri"/>
          <w:b/>
        </w:rPr>
      </w:pPr>
      <w:r w:rsidRPr="00A074E5">
        <w:rPr>
          <w:rFonts w:ascii="Cambria" w:hAnsi="Cambria" w:cs="Calibri"/>
          <w:b/>
        </w:rPr>
        <w:t>Location</w:t>
      </w:r>
      <w:r w:rsidR="00F139D1" w:rsidRPr="00A074E5">
        <w:rPr>
          <w:rFonts w:ascii="Cambria" w:hAnsi="Cambria" w:cs="Calibri"/>
          <w:b/>
        </w:rPr>
        <w:t xml:space="preserve">   </w:t>
      </w:r>
      <w:r w:rsidR="008B4D7D" w:rsidRPr="00A074E5">
        <w:rPr>
          <w:rFonts w:ascii="Cambria" w:hAnsi="Cambria" w:cs="Calibri"/>
          <w:b/>
        </w:rPr>
        <w:t xml:space="preserve">  </w:t>
      </w:r>
      <w:r w:rsidR="00F139D1" w:rsidRPr="00A074E5">
        <w:rPr>
          <w:rFonts w:ascii="Cambria" w:hAnsi="Cambria" w:cs="Calibri"/>
          <w:b/>
        </w:rPr>
        <w:t xml:space="preserve">    </w:t>
      </w:r>
      <w:r w:rsidRPr="00A074E5">
        <w:rPr>
          <w:rFonts w:ascii="Cambria" w:hAnsi="Cambria" w:cs="Calibri"/>
          <w:b/>
        </w:rPr>
        <w:t xml:space="preserve"> : San Antonio Texas US</w:t>
      </w:r>
    </w:p>
    <w:p w:rsidR="007B6A96" w:rsidRPr="00A074E5" w:rsidRDefault="007B6A96">
      <w:pPr>
        <w:rPr>
          <w:rFonts w:ascii="Cambria" w:hAnsi="Cambria" w:cs="Calibri"/>
          <w:b/>
        </w:rPr>
      </w:pPr>
      <w:r w:rsidRPr="00A074E5">
        <w:rPr>
          <w:rFonts w:ascii="Cambria" w:hAnsi="Cambria" w:cs="Calibri"/>
          <w:b/>
        </w:rPr>
        <w:t xml:space="preserve">Duration   </w:t>
      </w:r>
      <w:r w:rsidR="008B4D7D" w:rsidRPr="00A074E5">
        <w:rPr>
          <w:rFonts w:ascii="Cambria" w:hAnsi="Cambria" w:cs="Calibri"/>
          <w:b/>
        </w:rPr>
        <w:t xml:space="preserve">  </w:t>
      </w:r>
      <w:r w:rsidRPr="00A074E5">
        <w:rPr>
          <w:rFonts w:ascii="Cambria" w:hAnsi="Cambria" w:cs="Calibri"/>
          <w:b/>
        </w:rPr>
        <w:t xml:space="preserve">    : </w:t>
      </w:r>
      <w:r w:rsidR="00943EC9" w:rsidRPr="00A074E5">
        <w:rPr>
          <w:rFonts w:ascii="Cambria" w:hAnsi="Cambria" w:cs="Calibri"/>
          <w:b/>
        </w:rPr>
        <w:t>Jan</w:t>
      </w:r>
      <w:r w:rsidRPr="00A074E5">
        <w:rPr>
          <w:rFonts w:ascii="Cambria" w:hAnsi="Cambria" w:cs="Calibri"/>
          <w:b/>
        </w:rPr>
        <w:t xml:space="preserve"> 201</w:t>
      </w:r>
      <w:r w:rsidR="00943EC9" w:rsidRPr="00A074E5">
        <w:rPr>
          <w:rFonts w:ascii="Cambria" w:hAnsi="Cambria" w:cs="Calibri"/>
          <w:b/>
        </w:rPr>
        <w:t>2</w:t>
      </w:r>
      <w:r w:rsidRPr="00A074E5">
        <w:rPr>
          <w:rFonts w:ascii="Cambria" w:hAnsi="Cambria" w:cs="Calibri"/>
          <w:b/>
        </w:rPr>
        <w:t xml:space="preserve"> to </w:t>
      </w:r>
      <w:r w:rsidR="00B62730" w:rsidRPr="00A074E5">
        <w:rPr>
          <w:rFonts w:ascii="Cambria" w:hAnsi="Cambria" w:cs="Calibri"/>
          <w:b/>
        </w:rPr>
        <w:t>Oct 2012</w:t>
      </w:r>
    </w:p>
    <w:p w:rsidR="008B4D7D" w:rsidRPr="00A074E5" w:rsidRDefault="008B4D7D" w:rsidP="008B4D7D">
      <w:pPr>
        <w:rPr>
          <w:rFonts w:ascii="Cambria" w:hAnsi="Cambria"/>
        </w:rPr>
      </w:pPr>
      <w:r w:rsidRPr="00A074E5">
        <w:rPr>
          <w:rFonts w:ascii="Cambria" w:hAnsi="Cambria"/>
          <w:b/>
        </w:rPr>
        <w:t xml:space="preserve">Environment : </w:t>
      </w:r>
      <w:r w:rsidRPr="00A074E5">
        <w:rPr>
          <w:rFonts w:ascii="Cambria" w:hAnsi="Cambria"/>
        </w:rPr>
        <w:t xml:space="preserve">Windows 2008 Enterprise Server, SQL Server 2008 Enterprise, Active Directory, IIS 7.0, </w:t>
      </w:r>
    </w:p>
    <w:p w:rsidR="008B4D7D" w:rsidRPr="00A074E5" w:rsidRDefault="008B4D7D" w:rsidP="008B4D7D">
      <w:pPr>
        <w:rPr>
          <w:rFonts w:ascii="Cambria" w:hAnsi="Cambria"/>
          <w:b/>
        </w:rPr>
      </w:pPr>
      <w:r w:rsidRPr="00A074E5">
        <w:rPr>
          <w:rFonts w:ascii="Cambria" w:hAnsi="Cambria"/>
        </w:rPr>
        <w:t xml:space="preserve">                               WSS4.0, </w:t>
      </w:r>
      <w:r w:rsidRPr="00A074E5">
        <w:rPr>
          <w:rFonts w:ascii="Cambria" w:hAnsi="Cambria"/>
          <w:b/>
        </w:rPr>
        <w:t>SharePoint 2010</w:t>
      </w:r>
      <w:r w:rsidRPr="00A074E5">
        <w:rPr>
          <w:rFonts w:ascii="Cambria" w:hAnsi="Cambria"/>
        </w:rPr>
        <w:t xml:space="preserve">, </w:t>
      </w:r>
      <w:r w:rsidRPr="00A074E5">
        <w:rPr>
          <w:rFonts w:ascii="Cambria" w:hAnsi="Cambria"/>
          <w:b/>
        </w:rPr>
        <w:t>Microsoft Visual Studio .NET 2010</w:t>
      </w:r>
      <w:r w:rsidRPr="00A074E5">
        <w:rPr>
          <w:rFonts w:ascii="Cambria" w:hAnsi="Cambria"/>
        </w:rPr>
        <w:t xml:space="preserve">, </w:t>
      </w:r>
      <w:r w:rsidRPr="00A074E5">
        <w:rPr>
          <w:rFonts w:ascii="Cambria" w:hAnsi="Cambria"/>
          <w:b/>
        </w:rPr>
        <w:t xml:space="preserve">SharePoint Designer </w:t>
      </w:r>
    </w:p>
    <w:p w:rsidR="008B4D7D" w:rsidRPr="00A074E5" w:rsidRDefault="008B4D7D" w:rsidP="008B4D7D">
      <w:pPr>
        <w:rPr>
          <w:rFonts w:ascii="Cambria" w:hAnsi="Cambria"/>
        </w:rPr>
      </w:pPr>
      <w:r w:rsidRPr="00A074E5">
        <w:rPr>
          <w:rFonts w:ascii="Cambria" w:hAnsi="Cambria"/>
          <w:b/>
        </w:rPr>
        <w:t xml:space="preserve">                              2010</w:t>
      </w:r>
      <w:r w:rsidRPr="00A074E5">
        <w:rPr>
          <w:rFonts w:ascii="Cambria" w:hAnsi="Cambria"/>
        </w:rPr>
        <w:t xml:space="preserve">, </w:t>
      </w:r>
      <w:r w:rsidRPr="00A074E5">
        <w:rPr>
          <w:rFonts w:ascii="Cambria" w:hAnsi="Cambria"/>
          <w:b/>
        </w:rPr>
        <w:t>Fast Search Server</w:t>
      </w:r>
      <w:r w:rsidRPr="00A074E5">
        <w:rPr>
          <w:rFonts w:ascii="Cambria" w:hAnsi="Cambria"/>
        </w:rPr>
        <w:t xml:space="preserve">, </w:t>
      </w:r>
      <w:proofErr w:type="spellStart"/>
      <w:r w:rsidRPr="00A074E5">
        <w:rPr>
          <w:rFonts w:ascii="Cambria" w:hAnsi="Cambria"/>
          <w:b/>
        </w:rPr>
        <w:t>Newsgator</w:t>
      </w:r>
      <w:proofErr w:type="spellEnd"/>
      <w:r w:rsidRPr="00A074E5">
        <w:rPr>
          <w:rFonts w:ascii="Cambria" w:hAnsi="Cambria"/>
        </w:rPr>
        <w:t xml:space="preserve">, </w:t>
      </w:r>
      <w:proofErr w:type="spellStart"/>
      <w:r w:rsidRPr="00A074E5">
        <w:rPr>
          <w:rFonts w:ascii="Cambria" w:hAnsi="Cambria"/>
          <w:b/>
        </w:rPr>
        <w:t>MetaLogix</w:t>
      </w:r>
      <w:proofErr w:type="spellEnd"/>
      <w:r w:rsidRPr="00A074E5">
        <w:rPr>
          <w:rFonts w:ascii="Cambria" w:hAnsi="Cambria"/>
        </w:rPr>
        <w:t xml:space="preserve">, </w:t>
      </w:r>
      <w:r w:rsidRPr="00A074E5">
        <w:rPr>
          <w:rFonts w:ascii="Cambria" w:hAnsi="Cambria"/>
          <w:b/>
        </w:rPr>
        <w:t>PowerShell Scripting</w:t>
      </w:r>
      <w:r w:rsidRPr="00A074E5">
        <w:rPr>
          <w:rFonts w:ascii="Cambria" w:hAnsi="Cambria"/>
        </w:rPr>
        <w:t xml:space="preserve">, DNS, TFS, C#.NET, </w:t>
      </w:r>
    </w:p>
    <w:p w:rsidR="008B4D7D" w:rsidRPr="00A074E5" w:rsidRDefault="008B4D7D" w:rsidP="008B4D7D">
      <w:pPr>
        <w:rPr>
          <w:rFonts w:ascii="Cambria" w:hAnsi="Cambria"/>
        </w:rPr>
      </w:pPr>
      <w:r w:rsidRPr="00A074E5">
        <w:rPr>
          <w:rFonts w:ascii="Cambria" w:hAnsi="Cambria"/>
        </w:rPr>
        <w:t xml:space="preserve">                             </w:t>
      </w:r>
      <w:proofErr w:type="spellStart"/>
      <w:r w:rsidRPr="00A074E5">
        <w:rPr>
          <w:rFonts w:ascii="Cambria" w:hAnsi="Cambria"/>
        </w:rPr>
        <w:t>BorLand</w:t>
      </w:r>
      <w:proofErr w:type="spellEnd"/>
      <w:r w:rsidRPr="00A074E5">
        <w:rPr>
          <w:rFonts w:ascii="Cambria" w:hAnsi="Cambria"/>
        </w:rPr>
        <w:t xml:space="preserve"> STAR Team.</w:t>
      </w:r>
    </w:p>
    <w:p w:rsidR="007B6A96" w:rsidRPr="00A074E5" w:rsidRDefault="007B6A96">
      <w:pPr>
        <w:rPr>
          <w:rFonts w:ascii="Cambria" w:hAnsi="Cambria"/>
          <w:b/>
          <w:sz w:val="10"/>
        </w:rPr>
      </w:pPr>
    </w:p>
    <w:p w:rsidR="007B6A96" w:rsidRPr="00A074E5" w:rsidRDefault="007B6A96">
      <w:pPr>
        <w:rPr>
          <w:rFonts w:ascii="Cambria" w:hAnsi="Cambria"/>
          <w:b/>
        </w:rPr>
      </w:pPr>
      <w:r w:rsidRPr="00A074E5">
        <w:rPr>
          <w:rFonts w:ascii="Cambria" w:hAnsi="Cambria"/>
          <w:b/>
        </w:rPr>
        <w:t>Project Description</w:t>
      </w:r>
    </w:p>
    <w:p w:rsidR="007B6A96" w:rsidRPr="00A074E5" w:rsidRDefault="007B6A96" w:rsidP="00943EC9">
      <w:pPr>
        <w:rPr>
          <w:rFonts w:ascii="Cambria" w:hAnsi="Cambria"/>
          <w:sz w:val="8"/>
        </w:rPr>
      </w:pPr>
      <w:r w:rsidRPr="00A074E5">
        <w:rPr>
          <w:rFonts w:ascii="Cambria" w:hAnsi="Cambria"/>
        </w:rPr>
        <w:t xml:space="preserve">Connect Application is purely designed and developed using SharePoint 2010 with its core advanced concepts like Content Type HUB, User profile Services, </w:t>
      </w:r>
      <w:r w:rsidR="003E0567" w:rsidRPr="00A074E5">
        <w:rPr>
          <w:rFonts w:ascii="Cambria" w:hAnsi="Cambria"/>
        </w:rPr>
        <w:t>Business Connectivity Services and FAST Search.</w:t>
      </w:r>
    </w:p>
    <w:p w:rsidR="007B6A96" w:rsidRPr="00A074E5" w:rsidRDefault="007B6A96">
      <w:pPr>
        <w:rPr>
          <w:rFonts w:ascii="Cambria" w:hAnsi="Cambria"/>
          <w:b/>
        </w:rPr>
      </w:pPr>
      <w:r w:rsidRPr="00A074E5">
        <w:rPr>
          <w:rFonts w:ascii="Cambria" w:hAnsi="Cambria"/>
          <w:b/>
        </w:rPr>
        <w:t>Responsibilities</w:t>
      </w:r>
    </w:p>
    <w:p w:rsidR="00BC3241" w:rsidRPr="00A074E5" w:rsidRDefault="00BC3241" w:rsidP="001B7C02">
      <w:pPr>
        <w:numPr>
          <w:ilvl w:val="0"/>
          <w:numId w:val="6"/>
        </w:numPr>
        <w:rPr>
          <w:rFonts w:ascii="Cambria" w:hAnsi="Cambria"/>
        </w:rPr>
      </w:pPr>
      <w:r w:rsidRPr="00A074E5">
        <w:rPr>
          <w:rFonts w:ascii="Cambria" w:hAnsi="Cambria"/>
        </w:rPr>
        <w:t>Prepared the Taxonomies which were going to use in entire site for Articles.</w:t>
      </w:r>
    </w:p>
    <w:p w:rsidR="001B7C02" w:rsidRPr="00A074E5" w:rsidRDefault="00BC3241" w:rsidP="001B7C02">
      <w:pPr>
        <w:numPr>
          <w:ilvl w:val="0"/>
          <w:numId w:val="6"/>
        </w:numPr>
        <w:rPr>
          <w:rFonts w:ascii="Cambria" w:hAnsi="Cambria"/>
        </w:rPr>
      </w:pPr>
      <w:r w:rsidRPr="00A074E5">
        <w:rPr>
          <w:rFonts w:ascii="Cambria" w:hAnsi="Cambria"/>
        </w:rPr>
        <w:t xml:space="preserve">Created the Managed Metadata Service application to get ready for </w:t>
      </w:r>
      <w:r w:rsidR="00620DD5" w:rsidRPr="00A074E5">
        <w:rPr>
          <w:rFonts w:ascii="Cambria" w:hAnsi="Cambria"/>
        </w:rPr>
        <w:t xml:space="preserve">Publishing </w:t>
      </w:r>
      <w:r w:rsidRPr="00A074E5">
        <w:rPr>
          <w:rFonts w:ascii="Cambria" w:hAnsi="Cambria"/>
        </w:rPr>
        <w:t>Content type</w:t>
      </w:r>
      <w:r w:rsidR="00620DD5" w:rsidRPr="00A074E5">
        <w:rPr>
          <w:rFonts w:ascii="Cambria" w:hAnsi="Cambria"/>
        </w:rPr>
        <w:t>s.</w:t>
      </w:r>
      <w:r w:rsidRPr="00A074E5">
        <w:rPr>
          <w:rFonts w:ascii="Cambria" w:hAnsi="Cambria"/>
        </w:rPr>
        <w:t xml:space="preserve"> </w:t>
      </w:r>
    </w:p>
    <w:p w:rsidR="00BC3241" w:rsidRPr="00A074E5" w:rsidRDefault="00BC3241" w:rsidP="001B7C02">
      <w:pPr>
        <w:numPr>
          <w:ilvl w:val="0"/>
          <w:numId w:val="6"/>
        </w:numPr>
        <w:rPr>
          <w:rFonts w:ascii="Cambria" w:hAnsi="Cambria"/>
        </w:rPr>
      </w:pPr>
      <w:r w:rsidRPr="00A074E5">
        <w:rPr>
          <w:rFonts w:ascii="Cambria" w:hAnsi="Cambria"/>
        </w:rPr>
        <w:t>Created a Term Store and imported the Terms and their groups for Managed Metadata Columns</w:t>
      </w:r>
    </w:p>
    <w:p w:rsidR="00BC3241" w:rsidRPr="00A074E5" w:rsidRDefault="00BC3241" w:rsidP="001B7C02">
      <w:pPr>
        <w:numPr>
          <w:ilvl w:val="0"/>
          <w:numId w:val="6"/>
        </w:numPr>
        <w:rPr>
          <w:rFonts w:ascii="Cambria" w:hAnsi="Cambria"/>
        </w:rPr>
      </w:pPr>
      <w:r w:rsidRPr="00A074E5">
        <w:rPr>
          <w:rFonts w:ascii="Cambria" w:hAnsi="Cambria"/>
        </w:rPr>
        <w:t>Created Content Type Hub to maintain the central location for Content Types and the columns.</w:t>
      </w:r>
    </w:p>
    <w:p w:rsidR="00620DD5" w:rsidRPr="00A074E5" w:rsidRDefault="00BC3241" w:rsidP="001B7C02">
      <w:pPr>
        <w:numPr>
          <w:ilvl w:val="0"/>
          <w:numId w:val="6"/>
        </w:numPr>
        <w:rPr>
          <w:rFonts w:ascii="Cambria" w:hAnsi="Cambria"/>
        </w:rPr>
      </w:pPr>
      <w:r w:rsidRPr="00A074E5">
        <w:rPr>
          <w:rFonts w:ascii="Cambria" w:hAnsi="Cambria"/>
        </w:rPr>
        <w:t>Set-</w:t>
      </w:r>
      <w:r w:rsidR="00620DD5" w:rsidRPr="00A074E5">
        <w:rPr>
          <w:rFonts w:ascii="Cambria" w:hAnsi="Cambria"/>
        </w:rPr>
        <w:t>up the</w:t>
      </w:r>
      <w:r w:rsidRPr="00A074E5">
        <w:rPr>
          <w:rFonts w:ascii="Cambria" w:hAnsi="Cambria"/>
        </w:rPr>
        <w:t xml:space="preserve"> </w:t>
      </w:r>
      <w:r w:rsidR="00620DD5" w:rsidRPr="00A074E5">
        <w:rPr>
          <w:rFonts w:ascii="Cambria" w:hAnsi="Cambria"/>
        </w:rPr>
        <w:t>Retention policies and Organization’s Governance polies in Content Type Hub to publish accordingly to the Site collections.</w:t>
      </w:r>
    </w:p>
    <w:p w:rsidR="00620DD5" w:rsidRPr="00A074E5" w:rsidRDefault="00620DD5" w:rsidP="001B7C02">
      <w:pPr>
        <w:numPr>
          <w:ilvl w:val="0"/>
          <w:numId w:val="6"/>
        </w:numPr>
        <w:rPr>
          <w:rFonts w:ascii="Cambria" w:hAnsi="Cambria"/>
        </w:rPr>
      </w:pPr>
      <w:r w:rsidRPr="00A074E5">
        <w:rPr>
          <w:rFonts w:ascii="Cambria" w:hAnsi="Cambria"/>
        </w:rPr>
        <w:t>Created the Web Analytics Service application and configured to the required Web Applications for Analytics Reports.</w:t>
      </w:r>
    </w:p>
    <w:p w:rsidR="00620DD5" w:rsidRPr="00A074E5" w:rsidRDefault="00620DD5" w:rsidP="001B7C02">
      <w:pPr>
        <w:numPr>
          <w:ilvl w:val="0"/>
          <w:numId w:val="6"/>
        </w:numPr>
        <w:rPr>
          <w:rFonts w:ascii="Cambria" w:hAnsi="Cambria"/>
        </w:rPr>
      </w:pPr>
      <w:r w:rsidRPr="00A074E5">
        <w:rPr>
          <w:rFonts w:ascii="Cambria" w:hAnsi="Cambria"/>
        </w:rPr>
        <w:t xml:space="preserve">Created the FAST components like </w:t>
      </w:r>
      <w:proofErr w:type="spellStart"/>
      <w:r w:rsidRPr="00A074E5">
        <w:rPr>
          <w:rFonts w:ascii="Cambria" w:hAnsi="Cambria"/>
        </w:rPr>
        <w:t>FASTQuery</w:t>
      </w:r>
      <w:proofErr w:type="spellEnd"/>
      <w:r w:rsidRPr="00A074E5">
        <w:rPr>
          <w:rFonts w:ascii="Cambria" w:hAnsi="Cambria"/>
        </w:rPr>
        <w:t xml:space="preserve"> and </w:t>
      </w:r>
      <w:proofErr w:type="spellStart"/>
      <w:r w:rsidRPr="00A074E5">
        <w:rPr>
          <w:rFonts w:ascii="Cambria" w:hAnsi="Cambria"/>
        </w:rPr>
        <w:t>FASTContent</w:t>
      </w:r>
      <w:proofErr w:type="spellEnd"/>
      <w:r w:rsidRPr="00A074E5">
        <w:rPr>
          <w:rFonts w:ascii="Cambria" w:hAnsi="Cambria"/>
        </w:rPr>
        <w:t xml:space="preserve"> Service applications.</w:t>
      </w:r>
    </w:p>
    <w:p w:rsidR="00620DD5" w:rsidRPr="00A074E5" w:rsidRDefault="00C83119" w:rsidP="001B7C02">
      <w:pPr>
        <w:numPr>
          <w:ilvl w:val="0"/>
          <w:numId w:val="6"/>
        </w:numPr>
        <w:rPr>
          <w:rFonts w:ascii="Cambria" w:hAnsi="Cambria"/>
        </w:rPr>
      </w:pPr>
      <w:r w:rsidRPr="00A074E5">
        <w:rPr>
          <w:rFonts w:ascii="Cambria" w:hAnsi="Cambria"/>
        </w:rPr>
        <w:t>Gathered</w:t>
      </w:r>
      <w:r w:rsidR="00620DD5" w:rsidRPr="00A074E5">
        <w:rPr>
          <w:rFonts w:ascii="Cambria" w:hAnsi="Cambria"/>
        </w:rPr>
        <w:t xml:space="preserve"> the requirements for custom Managed Properties and setup them and associated them with Crawled properties.</w:t>
      </w:r>
    </w:p>
    <w:p w:rsidR="00471AD4" w:rsidRPr="00A074E5" w:rsidRDefault="00471AD4" w:rsidP="002050CF">
      <w:pPr>
        <w:rPr>
          <w:rFonts w:ascii="Cambria" w:hAnsi="Cambria"/>
          <w:b/>
        </w:rPr>
      </w:pPr>
    </w:p>
    <w:p w:rsidR="00086AF3" w:rsidRPr="00A074E5" w:rsidRDefault="00086AF3" w:rsidP="00F43067">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6</w:t>
      </w:r>
      <w:r w:rsidRPr="00A074E5">
        <w:rPr>
          <w:rFonts w:ascii="Cambria" w:hAnsi="Cambria" w:cs="Tahoma"/>
          <w:bCs/>
          <w:color w:val="0000FF"/>
        </w:rPr>
        <w:t xml:space="preserve">       : Upgrade SharePoint 2007 Sites to SharePoint 2010</w:t>
      </w:r>
    </w:p>
    <w:p w:rsidR="00086AF3" w:rsidRPr="00A074E5" w:rsidRDefault="00086AF3" w:rsidP="00086AF3">
      <w:pPr>
        <w:rPr>
          <w:rFonts w:ascii="Cambria" w:hAnsi="Cambria" w:cs="Calibri"/>
          <w:b/>
        </w:rPr>
      </w:pPr>
      <w:r w:rsidRPr="00A074E5">
        <w:rPr>
          <w:rFonts w:ascii="Cambria" w:hAnsi="Cambria" w:cs="Calibri"/>
          <w:b/>
        </w:rPr>
        <w:t xml:space="preserve">Job Title   </w:t>
      </w:r>
      <w:r w:rsidR="00F43067" w:rsidRPr="00A074E5">
        <w:rPr>
          <w:rFonts w:ascii="Cambria" w:hAnsi="Cambria" w:cs="Calibri"/>
          <w:b/>
        </w:rPr>
        <w:t xml:space="preserve"> </w:t>
      </w:r>
      <w:r w:rsidRPr="00A074E5">
        <w:rPr>
          <w:rFonts w:ascii="Cambria" w:hAnsi="Cambria" w:cs="Calibri"/>
          <w:b/>
        </w:rPr>
        <w:t xml:space="preserve">       : Tech Lead &amp; SharePoint </w:t>
      </w:r>
      <w:r w:rsidR="00C22DFF" w:rsidRPr="00A074E5">
        <w:rPr>
          <w:rFonts w:ascii="Cambria" w:hAnsi="Cambria" w:cs="Calibri"/>
          <w:b/>
        </w:rPr>
        <w:t>Developer</w:t>
      </w:r>
      <w:r w:rsidR="00321133" w:rsidRPr="00A074E5">
        <w:rPr>
          <w:rFonts w:ascii="Cambria" w:hAnsi="Cambria" w:cs="Calibri"/>
          <w:b/>
        </w:rPr>
        <w:t xml:space="preserve"> - Administrator</w:t>
      </w:r>
    </w:p>
    <w:p w:rsidR="00086AF3" w:rsidRPr="00A074E5" w:rsidRDefault="00F43067" w:rsidP="00086AF3">
      <w:pPr>
        <w:rPr>
          <w:rFonts w:ascii="Cambria" w:hAnsi="Cambria" w:cs="Calibri"/>
          <w:b/>
        </w:rPr>
      </w:pPr>
      <w:r w:rsidRPr="00A074E5">
        <w:rPr>
          <w:rFonts w:ascii="Cambria" w:hAnsi="Cambria" w:cs="Calibri"/>
          <w:b/>
        </w:rPr>
        <w:t>Client</w:t>
      </w:r>
      <w:r w:rsidRPr="00A074E5">
        <w:rPr>
          <w:rFonts w:ascii="Cambria" w:hAnsi="Cambria" w:cs="Calibri"/>
          <w:b/>
        </w:rPr>
        <w:tab/>
        <w:t xml:space="preserve">    </w:t>
      </w:r>
      <w:r w:rsidR="00086AF3" w:rsidRPr="00A074E5">
        <w:rPr>
          <w:rFonts w:ascii="Cambria" w:hAnsi="Cambria" w:cs="Calibri"/>
          <w:b/>
        </w:rPr>
        <w:t xml:space="preserve">        : USAA, San Antonio Texas US</w:t>
      </w:r>
    </w:p>
    <w:p w:rsidR="00086AF3" w:rsidRPr="00A074E5" w:rsidRDefault="00086AF3" w:rsidP="00086AF3">
      <w:pPr>
        <w:rPr>
          <w:rFonts w:ascii="Cambria" w:hAnsi="Cambria" w:cs="Calibri"/>
          <w:b/>
        </w:rPr>
      </w:pPr>
      <w:r w:rsidRPr="00A074E5">
        <w:rPr>
          <w:rFonts w:ascii="Cambria" w:hAnsi="Cambria" w:cs="Calibri"/>
          <w:b/>
        </w:rPr>
        <w:t>Location</w:t>
      </w:r>
      <w:r w:rsidR="00F43067" w:rsidRPr="00A074E5">
        <w:rPr>
          <w:rFonts w:ascii="Cambria" w:hAnsi="Cambria" w:cs="Calibri"/>
          <w:b/>
        </w:rPr>
        <w:t xml:space="preserve">         </w:t>
      </w:r>
      <w:r w:rsidRPr="00A074E5">
        <w:rPr>
          <w:rFonts w:ascii="Cambria" w:hAnsi="Cambria" w:cs="Calibri"/>
          <w:b/>
        </w:rPr>
        <w:t xml:space="preserve"> : San Antonio Texas US</w:t>
      </w:r>
    </w:p>
    <w:p w:rsidR="00086AF3" w:rsidRPr="00A074E5" w:rsidRDefault="00F43067" w:rsidP="00086AF3">
      <w:pPr>
        <w:rPr>
          <w:rFonts w:ascii="Cambria" w:hAnsi="Cambria" w:cs="Calibri"/>
          <w:b/>
        </w:rPr>
      </w:pPr>
      <w:r w:rsidRPr="00A074E5">
        <w:rPr>
          <w:rFonts w:ascii="Cambria" w:hAnsi="Cambria" w:cs="Calibri"/>
          <w:b/>
        </w:rPr>
        <w:t xml:space="preserve">Duration </w:t>
      </w:r>
      <w:r w:rsidR="00086AF3" w:rsidRPr="00A074E5">
        <w:rPr>
          <w:rFonts w:ascii="Cambria" w:hAnsi="Cambria" w:cs="Calibri"/>
          <w:b/>
        </w:rPr>
        <w:t xml:space="preserve">        : Feb 2011 to Apr 2012</w:t>
      </w:r>
    </w:p>
    <w:p w:rsidR="00F43067" w:rsidRPr="00A074E5" w:rsidRDefault="00F43067" w:rsidP="00F43067">
      <w:pPr>
        <w:rPr>
          <w:rFonts w:ascii="Cambria" w:hAnsi="Cambria"/>
        </w:rPr>
      </w:pPr>
      <w:r w:rsidRPr="00A074E5">
        <w:rPr>
          <w:rFonts w:ascii="Cambria" w:hAnsi="Cambria"/>
          <w:b/>
        </w:rPr>
        <w:t xml:space="preserve">Environment : </w:t>
      </w:r>
      <w:r w:rsidRPr="00A074E5">
        <w:rPr>
          <w:rFonts w:ascii="Cambria" w:hAnsi="Cambria"/>
        </w:rPr>
        <w:t xml:space="preserve">Windows 2008 Enterprise Server, SQL Server 2008 Enterprise, Active Directory, IIS 7.0, </w:t>
      </w:r>
    </w:p>
    <w:p w:rsidR="00F43067" w:rsidRPr="00A074E5" w:rsidRDefault="00F43067" w:rsidP="00F43067">
      <w:pPr>
        <w:rPr>
          <w:rFonts w:ascii="Cambria" w:hAnsi="Cambria"/>
          <w:b/>
        </w:rPr>
      </w:pPr>
      <w:r w:rsidRPr="00A074E5">
        <w:rPr>
          <w:rFonts w:ascii="Cambria" w:hAnsi="Cambria"/>
        </w:rPr>
        <w:t xml:space="preserve">                               WSS4.0, </w:t>
      </w:r>
      <w:r w:rsidRPr="00A074E5">
        <w:rPr>
          <w:rFonts w:ascii="Cambria" w:hAnsi="Cambria"/>
          <w:b/>
        </w:rPr>
        <w:t>SharePoint 2010, Microsoft Office SharePoint Server [MOSS] 2007</w:t>
      </w:r>
      <w:r w:rsidRPr="00A074E5">
        <w:rPr>
          <w:rFonts w:ascii="Cambria" w:hAnsi="Cambria"/>
        </w:rPr>
        <w:t xml:space="preserve">,  </w:t>
      </w:r>
      <w:r w:rsidRPr="00A074E5">
        <w:rPr>
          <w:rFonts w:ascii="Cambria" w:hAnsi="Cambria"/>
          <w:b/>
        </w:rPr>
        <w:t xml:space="preserve">Microsoft </w:t>
      </w:r>
    </w:p>
    <w:p w:rsidR="00F43067" w:rsidRPr="00A074E5" w:rsidRDefault="00F43067" w:rsidP="00F43067">
      <w:pPr>
        <w:rPr>
          <w:rFonts w:ascii="Cambria" w:hAnsi="Cambria"/>
        </w:rPr>
      </w:pPr>
      <w:r w:rsidRPr="00A074E5">
        <w:rPr>
          <w:rFonts w:ascii="Cambria" w:hAnsi="Cambria"/>
          <w:b/>
        </w:rPr>
        <w:lastRenderedPageBreak/>
        <w:t xml:space="preserve">                               Visual Studio .NET 2010</w:t>
      </w:r>
      <w:r w:rsidRPr="00A074E5">
        <w:rPr>
          <w:rFonts w:ascii="Cambria" w:hAnsi="Cambria"/>
        </w:rPr>
        <w:t xml:space="preserve">, </w:t>
      </w:r>
      <w:r w:rsidRPr="00A074E5">
        <w:rPr>
          <w:rFonts w:ascii="Cambria" w:hAnsi="Cambria"/>
          <w:b/>
        </w:rPr>
        <w:t>SharePoint Designer 2010 and 2007</w:t>
      </w:r>
      <w:r w:rsidRPr="00A074E5">
        <w:rPr>
          <w:rFonts w:ascii="Cambria" w:hAnsi="Cambria"/>
        </w:rPr>
        <w:t xml:space="preserve">, </w:t>
      </w:r>
      <w:r w:rsidRPr="00A074E5">
        <w:rPr>
          <w:rFonts w:ascii="Cambria" w:hAnsi="Cambria"/>
          <w:b/>
        </w:rPr>
        <w:t>Fast Search Server</w:t>
      </w:r>
      <w:r w:rsidRPr="00A074E5">
        <w:rPr>
          <w:rFonts w:ascii="Cambria" w:hAnsi="Cambria"/>
        </w:rPr>
        <w:t xml:space="preserve">, </w:t>
      </w:r>
    </w:p>
    <w:p w:rsidR="00F43067" w:rsidRPr="00A074E5" w:rsidRDefault="00F43067" w:rsidP="00F43067">
      <w:pPr>
        <w:rPr>
          <w:rFonts w:ascii="Cambria" w:hAnsi="Cambria"/>
        </w:rPr>
      </w:pPr>
      <w:r w:rsidRPr="00A074E5">
        <w:rPr>
          <w:rFonts w:ascii="Cambria" w:hAnsi="Cambria"/>
        </w:rPr>
        <w:t xml:space="preserve">                               </w:t>
      </w:r>
      <w:proofErr w:type="spellStart"/>
      <w:r w:rsidRPr="00A074E5">
        <w:rPr>
          <w:rFonts w:ascii="Cambria" w:hAnsi="Cambria"/>
          <w:b/>
        </w:rPr>
        <w:t>Newsgator</w:t>
      </w:r>
      <w:proofErr w:type="spellEnd"/>
      <w:r w:rsidRPr="00A074E5">
        <w:rPr>
          <w:rFonts w:ascii="Cambria" w:hAnsi="Cambria"/>
        </w:rPr>
        <w:t xml:space="preserve">, </w:t>
      </w:r>
      <w:proofErr w:type="spellStart"/>
      <w:r w:rsidRPr="00A074E5">
        <w:rPr>
          <w:rFonts w:ascii="Cambria" w:hAnsi="Cambria"/>
          <w:b/>
        </w:rPr>
        <w:t>MetaLogix</w:t>
      </w:r>
      <w:proofErr w:type="spellEnd"/>
      <w:r w:rsidRPr="00A074E5">
        <w:rPr>
          <w:rFonts w:ascii="Cambria" w:hAnsi="Cambria"/>
        </w:rPr>
        <w:t xml:space="preserve">, </w:t>
      </w:r>
      <w:r w:rsidRPr="00A074E5">
        <w:rPr>
          <w:rFonts w:ascii="Cambria" w:hAnsi="Cambria"/>
          <w:b/>
        </w:rPr>
        <w:t>PowerShell Scripting</w:t>
      </w:r>
      <w:r w:rsidRPr="00A074E5">
        <w:rPr>
          <w:rFonts w:ascii="Cambria" w:hAnsi="Cambria"/>
        </w:rPr>
        <w:t xml:space="preserve">, DNS, TFS, C#.NET, </w:t>
      </w:r>
      <w:proofErr w:type="spellStart"/>
      <w:r w:rsidRPr="00A074E5">
        <w:rPr>
          <w:rFonts w:ascii="Cambria" w:hAnsi="Cambria"/>
        </w:rPr>
        <w:t>BorLand</w:t>
      </w:r>
      <w:proofErr w:type="spellEnd"/>
      <w:r w:rsidRPr="00A074E5">
        <w:rPr>
          <w:rFonts w:ascii="Cambria" w:hAnsi="Cambria"/>
        </w:rPr>
        <w:t xml:space="preserve"> STAR Team.</w:t>
      </w:r>
    </w:p>
    <w:p w:rsidR="00F43067" w:rsidRPr="00A074E5" w:rsidRDefault="00F43067" w:rsidP="00086AF3">
      <w:pPr>
        <w:rPr>
          <w:rFonts w:ascii="Cambria" w:hAnsi="Cambria" w:cs="Calibri"/>
          <w:b/>
        </w:rPr>
      </w:pPr>
    </w:p>
    <w:p w:rsidR="00086AF3" w:rsidRPr="00A074E5" w:rsidRDefault="00086AF3" w:rsidP="00086AF3">
      <w:pPr>
        <w:rPr>
          <w:rFonts w:ascii="Cambria" w:hAnsi="Cambria"/>
          <w:b/>
        </w:rPr>
      </w:pPr>
      <w:r w:rsidRPr="00A074E5">
        <w:rPr>
          <w:rFonts w:ascii="Cambria" w:hAnsi="Cambria"/>
          <w:b/>
        </w:rPr>
        <w:t>Project Description</w:t>
      </w:r>
    </w:p>
    <w:p w:rsidR="00086AF3" w:rsidRPr="00A074E5" w:rsidRDefault="00086AF3" w:rsidP="00086AF3">
      <w:pPr>
        <w:rPr>
          <w:rFonts w:ascii="Cambria" w:hAnsi="Cambria"/>
        </w:rPr>
      </w:pPr>
      <w:r w:rsidRPr="00A074E5">
        <w:rPr>
          <w:rFonts w:ascii="Cambria" w:hAnsi="Cambria"/>
        </w:rPr>
        <w:t xml:space="preserve">USAA is one of the leading </w:t>
      </w:r>
      <w:r w:rsidR="0071603D" w:rsidRPr="00A074E5">
        <w:rPr>
          <w:rFonts w:ascii="Cambria" w:hAnsi="Cambria"/>
        </w:rPr>
        <w:t>customers</w:t>
      </w:r>
      <w:r w:rsidRPr="00A074E5">
        <w:rPr>
          <w:rFonts w:ascii="Cambria" w:hAnsi="Cambria"/>
        </w:rPr>
        <w:t xml:space="preserve"> for Microsoft to utilize and upgrade up</w:t>
      </w:r>
      <w:r w:rsidR="00A93F8F" w:rsidRPr="00A074E5">
        <w:rPr>
          <w:rFonts w:ascii="Cambria" w:hAnsi="Cambria"/>
        </w:rPr>
        <w:t>-</w:t>
      </w:r>
      <w:r w:rsidRPr="00A074E5">
        <w:rPr>
          <w:rFonts w:ascii="Cambria" w:hAnsi="Cambria"/>
        </w:rPr>
        <w:t>to date with technologies.</w:t>
      </w:r>
    </w:p>
    <w:p w:rsidR="007B6A96" w:rsidRPr="00A074E5" w:rsidRDefault="00086AF3" w:rsidP="00BC3241">
      <w:pPr>
        <w:rPr>
          <w:rFonts w:ascii="Cambria" w:hAnsi="Cambria"/>
        </w:rPr>
      </w:pPr>
      <w:r w:rsidRPr="00A074E5">
        <w:rPr>
          <w:rFonts w:ascii="Cambria" w:hAnsi="Cambria"/>
        </w:rPr>
        <w:t xml:space="preserve">Across the USAA, there are FIVE web applications are serving the employees in various levels to support their daily </w:t>
      </w:r>
      <w:proofErr w:type="spellStart"/>
      <w:r w:rsidRPr="00A074E5">
        <w:rPr>
          <w:rFonts w:ascii="Cambria" w:hAnsi="Cambria"/>
        </w:rPr>
        <w:t>job.</w:t>
      </w:r>
      <w:r w:rsidR="0071603D" w:rsidRPr="00A074E5">
        <w:rPr>
          <w:rFonts w:ascii="Cambria" w:hAnsi="Cambria"/>
        </w:rPr>
        <w:t>This</w:t>
      </w:r>
      <w:proofErr w:type="spellEnd"/>
      <w:r w:rsidR="0071603D" w:rsidRPr="00A074E5">
        <w:rPr>
          <w:rFonts w:ascii="Cambria" w:hAnsi="Cambria"/>
        </w:rPr>
        <w:t xml:space="preserve"> Project includes the development of SP 2010 solutions for information Governance and Site Provisioning. It includes the migration of code from SharePoint 2007 to SharePoint 2010 and also the database upgrade from SharePoint 2007 to SharePoint 2010.</w:t>
      </w:r>
    </w:p>
    <w:p w:rsidR="00A241EE" w:rsidRPr="00A074E5" w:rsidRDefault="00A241EE" w:rsidP="00A241EE">
      <w:pPr>
        <w:rPr>
          <w:rFonts w:ascii="Cambria" w:hAnsi="Cambria"/>
          <w:b/>
        </w:rPr>
      </w:pPr>
      <w:r w:rsidRPr="00A074E5">
        <w:rPr>
          <w:rFonts w:ascii="Cambria" w:hAnsi="Cambria"/>
          <w:b/>
        </w:rPr>
        <w:t>Responsibilities</w:t>
      </w:r>
    </w:p>
    <w:p w:rsidR="00AD633C" w:rsidRPr="00A074E5" w:rsidRDefault="00AD633C" w:rsidP="00AD633C">
      <w:pPr>
        <w:numPr>
          <w:ilvl w:val="0"/>
          <w:numId w:val="6"/>
        </w:numPr>
        <w:rPr>
          <w:rFonts w:ascii="Cambria" w:hAnsi="Cambria"/>
        </w:rPr>
      </w:pPr>
      <w:r w:rsidRPr="00A074E5">
        <w:rPr>
          <w:rFonts w:ascii="Cambria" w:hAnsi="Cambria"/>
        </w:rPr>
        <w:t>Planned and Architected the Migration Approach and successfully completed the Proof Of Concept by upgrading a complex customized site collection from SharePoint 2007 to 2010.</w:t>
      </w:r>
    </w:p>
    <w:p w:rsidR="00AD633C" w:rsidRPr="00A074E5" w:rsidRDefault="00AD633C" w:rsidP="00AD633C">
      <w:pPr>
        <w:numPr>
          <w:ilvl w:val="0"/>
          <w:numId w:val="6"/>
        </w:numPr>
        <w:rPr>
          <w:rFonts w:ascii="Cambria" w:hAnsi="Cambria"/>
        </w:rPr>
      </w:pPr>
      <w:r w:rsidRPr="00A074E5">
        <w:rPr>
          <w:rFonts w:ascii="Cambria" w:hAnsi="Cambria"/>
        </w:rPr>
        <w:t xml:space="preserve">Planned and </w:t>
      </w:r>
      <w:r w:rsidR="004D30DA" w:rsidRPr="00A074E5">
        <w:rPr>
          <w:rFonts w:ascii="Cambria" w:hAnsi="Cambria"/>
        </w:rPr>
        <w:t>divided</w:t>
      </w:r>
      <w:r w:rsidRPr="00A074E5">
        <w:rPr>
          <w:rFonts w:ascii="Cambria" w:hAnsi="Cambria"/>
        </w:rPr>
        <w:t xml:space="preserve"> all the Web Applications </w:t>
      </w:r>
      <w:r w:rsidR="004D30DA" w:rsidRPr="00A074E5">
        <w:rPr>
          <w:rFonts w:ascii="Cambria" w:hAnsi="Cambria"/>
        </w:rPr>
        <w:t>to fit in Agile Process to Upgrade accordingly.</w:t>
      </w:r>
    </w:p>
    <w:p w:rsidR="00AD633C" w:rsidRPr="00A074E5" w:rsidRDefault="004D30DA" w:rsidP="00AD633C">
      <w:pPr>
        <w:numPr>
          <w:ilvl w:val="0"/>
          <w:numId w:val="6"/>
        </w:numPr>
        <w:rPr>
          <w:rFonts w:ascii="Cambria" w:hAnsi="Cambria"/>
        </w:rPr>
      </w:pPr>
      <w:r w:rsidRPr="00A074E5">
        <w:rPr>
          <w:rFonts w:ascii="Cambria" w:hAnsi="Cambria"/>
        </w:rPr>
        <w:t xml:space="preserve">Tech </w:t>
      </w:r>
      <w:r w:rsidR="00AD633C" w:rsidRPr="00A074E5">
        <w:rPr>
          <w:rFonts w:ascii="Cambria" w:hAnsi="Cambria"/>
        </w:rPr>
        <w:t>Lead</w:t>
      </w:r>
      <w:r w:rsidRPr="00A074E5">
        <w:rPr>
          <w:rFonts w:ascii="Cambria" w:hAnsi="Cambria"/>
        </w:rPr>
        <w:t xml:space="preserve"> the Upgrade Project team including </w:t>
      </w:r>
      <w:r w:rsidR="00AD633C" w:rsidRPr="00A074E5">
        <w:rPr>
          <w:rFonts w:ascii="Cambria" w:hAnsi="Cambria"/>
        </w:rPr>
        <w:t xml:space="preserve">offshore Development, Testing and Release </w:t>
      </w:r>
      <w:r w:rsidRPr="00A074E5">
        <w:rPr>
          <w:rFonts w:ascii="Cambria" w:hAnsi="Cambria"/>
        </w:rPr>
        <w:t>units</w:t>
      </w:r>
      <w:r w:rsidR="00AD633C" w:rsidRPr="00A074E5">
        <w:rPr>
          <w:rFonts w:ascii="Cambria" w:hAnsi="Cambria"/>
        </w:rPr>
        <w:t>.</w:t>
      </w:r>
    </w:p>
    <w:p w:rsidR="004D30DA" w:rsidRPr="00A074E5" w:rsidRDefault="004D30DA" w:rsidP="00AD633C">
      <w:pPr>
        <w:numPr>
          <w:ilvl w:val="0"/>
          <w:numId w:val="6"/>
        </w:numPr>
        <w:rPr>
          <w:rFonts w:ascii="Cambria" w:hAnsi="Cambria"/>
        </w:rPr>
      </w:pPr>
      <w:r w:rsidRPr="00A074E5">
        <w:rPr>
          <w:rFonts w:ascii="Cambria" w:hAnsi="Cambria"/>
        </w:rPr>
        <w:t>Gathered and Reported the Custom Solution Installed in the SharePoint 2007 Farm and Planned for Solution Migration.</w:t>
      </w:r>
    </w:p>
    <w:p w:rsidR="00AD633C" w:rsidRPr="00A074E5" w:rsidRDefault="00AD633C" w:rsidP="00AD633C">
      <w:pPr>
        <w:numPr>
          <w:ilvl w:val="0"/>
          <w:numId w:val="6"/>
        </w:numPr>
        <w:rPr>
          <w:rFonts w:ascii="Cambria" w:hAnsi="Cambria"/>
        </w:rPr>
      </w:pPr>
      <w:r w:rsidRPr="00A074E5">
        <w:rPr>
          <w:rFonts w:ascii="Cambria" w:hAnsi="Cambria"/>
        </w:rPr>
        <w:t>Upgrad</w:t>
      </w:r>
      <w:r w:rsidR="004D30DA" w:rsidRPr="00A074E5">
        <w:rPr>
          <w:rFonts w:ascii="Cambria" w:hAnsi="Cambria"/>
        </w:rPr>
        <w:t xml:space="preserve">ed the </w:t>
      </w:r>
      <w:r w:rsidRPr="00A074E5">
        <w:rPr>
          <w:rFonts w:ascii="Cambria" w:hAnsi="Cambria"/>
        </w:rPr>
        <w:t xml:space="preserve">SharePoint 2007 </w:t>
      </w:r>
      <w:r w:rsidR="004D30DA" w:rsidRPr="00A074E5">
        <w:rPr>
          <w:rFonts w:ascii="Cambria" w:hAnsi="Cambria"/>
        </w:rPr>
        <w:t xml:space="preserve">solutions </w:t>
      </w:r>
      <w:r w:rsidRPr="00A074E5">
        <w:rPr>
          <w:rFonts w:ascii="Cambria" w:hAnsi="Cambria"/>
        </w:rPr>
        <w:t>to SharePoint 2010</w:t>
      </w:r>
      <w:r w:rsidR="004D30DA" w:rsidRPr="00A074E5">
        <w:rPr>
          <w:rFonts w:ascii="Cambria" w:hAnsi="Cambria"/>
        </w:rPr>
        <w:t xml:space="preserve"> and restructured the same with architecture.</w:t>
      </w:r>
    </w:p>
    <w:p w:rsidR="00AD633C" w:rsidRPr="00A074E5" w:rsidRDefault="004D30DA" w:rsidP="00AD633C">
      <w:pPr>
        <w:numPr>
          <w:ilvl w:val="0"/>
          <w:numId w:val="6"/>
        </w:numPr>
        <w:rPr>
          <w:rFonts w:ascii="Cambria" w:hAnsi="Cambria"/>
        </w:rPr>
      </w:pPr>
      <w:r w:rsidRPr="00A074E5">
        <w:rPr>
          <w:rFonts w:ascii="Cambria" w:hAnsi="Cambria"/>
        </w:rPr>
        <w:t xml:space="preserve">Prepared the road map for Industry best Upgrade approach to Upgrade the </w:t>
      </w:r>
      <w:r w:rsidR="00AD633C" w:rsidRPr="00A074E5">
        <w:rPr>
          <w:rFonts w:ascii="Cambria" w:hAnsi="Cambria"/>
        </w:rPr>
        <w:t xml:space="preserve">SharePoint 2007 </w:t>
      </w:r>
      <w:r w:rsidRPr="00A074E5">
        <w:rPr>
          <w:rFonts w:ascii="Cambria" w:hAnsi="Cambria"/>
        </w:rPr>
        <w:t>Content D</w:t>
      </w:r>
      <w:r w:rsidR="00AD633C" w:rsidRPr="00A074E5">
        <w:rPr>
          <w:rFonts w:ascii="Cambria" w:hAnsi="Cambria"/>
        </w:rPr>
        <w:t>atabases to SharePoint 2010</w:t>
      </w:r>
      <w:r w:rsidRPr="00A074E5">
        <w:rPr>
          <w:rFonts w:ascii="Cambria" w:hAnsi="Cambria"/>
        </w:rPr>
        <w:t xml:space="preserve"> with minimal downtime.</w:t>
      </w:r>
    </w:p>
    <w:p w:rsidR="00AD633C" w:rsidRPr="00A074E5" w:rsidRDefault="00AD633C" w:rsidP="00AD633C">
      <w:pPr>
        <w:numPr>
          <w:ilvl w:val="0"/>
          <w:numId w:val="6"/>
        </w:numPr>
        <w:rPr>
          <w:rFonts w:ascii="Cambria" w:hAnsi="Cambria"/>
        </w:rPr>
      </w:pPr>
      <w:r w:rsidRPr="00A074E5">
        <w:rPr>
          <w:rFonts w:ascii="Cambria" w:hAnsi="Cambria"/>
        </w:rPr>
        <w:t>Involved in SharePoint 2010 Application Development.</w:t>
      </w:r>
    </w:p>
    <w:p w:rsidR="00AD633C" w:rsidRPr="00A074E5" w:rsidRDefault="00AD633C" w:rsidP="00AD633C">
      <w:pPr>
        <w:numPr>
          <w:ilvl w:val="0"/>
          <w:numId w:val="6"/>
        </w:numPr>
        <w:rPr>
          <w:rFonts w:ascii="Cambria" w:hAnsi="Cambria"/>
        </w:rPr>
      </w:pPr>
      <w:r w:rsidRPr="00A074E5">
        <w:rPr>
          <w:rFonts w:ascii="Cambria" w:hAnsi="Cambria"/>
        </w:rPr>
        <w:t xml:space="preserve">Created </w:t>
      </w:r>
      <w:r w:rsidR="00C450A4" w:rsidRPr="00A074E5">
        <w:rPr>
          <w:rFonts w:ascii="Cambria" w:hAnsi="Cambria"/>
        </w:rPr>
        <w:t>and Automated the Solution Deployment and DB Upgrade through P</w:t>
      </w:r>
      <w:r w:rsidRPr="00A074E5">
        <w:rPr>
          <w:rFonts w:ascii="Cambria" w:hAnsi="Cambria"/>
        </w:rPr>
        <w:t>ower</w:t>
      </w:r>
      <w:r w:rsidR="00C450A4" w:rsidRPr="00A074E5">
        <w:rPr>
          <w:rFonts w:ascii="Cambria" w:hAnsi="Cambria"/>
        </w:rPr>
        <w:t>S</w:t>
      </w:r>
      <w:r w:rsidRPr="00A074E5">
        <w:rPr>
          <w:rFonts w:ascii="Cambria" w:hAnsi="Cambria"/>
        </w:rPr>
        <w:t>hell scripts</w:t>
      </w:r>
      <w:r w:rsidR="00C450A4" w:rsidRPr="00A074E5">
        <w:rPr>
          <w:rFonts w:ascii="Cambria" w:hAnsi="Cambria"/>
        </w:rPr>
        <w:t>.</w:t>
      </w:r>
    </w:p>
    <w:p w:rsidR="0055025C" w:rsidRPr="00A074E5" w:rsidRDefault="0055025C" w:rsidP="00AD633C">
      <w:pPr>
        <w:numPr>
          <w:ilvl w:val="0"/>
          <w:numId w:val="6"/>
        </w:numPr>
        <w:rPr>
          <w:rFonts w:ascii="Cambria" w:hAnsi="Cambria"/>
        </w:rPr>
      </w:pPr>
      <w:r w:rsidRPr="00A074E5">
        <w:rPr>
          <w:rFonts w:ascii="Cambria" w:hAnsi="Cambria"/>
        </w:rPr>
        <w:t>Fine Tuned and optimized the execution of PowerShell Scripts to reduce the Down time of the Applications.</w:t>
      </w:r>
    </w:p>
    <w:p w:rsidR="00072EC5" w:rsidRPr="00A074E5" w:rsidRDefault="00072EC5" w:rsidP="00BC3241">
      <w:pPr>
        <w:rPr>
          <w:rFonts w:ascii="Cambria" w:hAnsi="Cambria"/>
        </w:rPr>
      </w:pPr>
    </w:p>
    <w:p w:rsidR="00DD4286" w:rsidRPr="00A074E5" w:rsidRDefault="00DD4286" w:rsidP="00663C9D">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7</w:t>
      </w:r>
      <w:r w:rsidRPr="00A074E5">
        <w:rPr>
          <w:rFonts w:ascii="Cambria" w:hAnsi="Cambria" w:cs="Tahoma"/>
          <w:bCs/>
          <w:color w:val="0000FF"/>
        </w:rPr>
        <w:t xml:space="preserve">        : Availability Command Center – 24x7 SharePoint Support</w:t>
      </w:r>
    </w:p>
    <w:p w:rsidR="00DD4286" w:rsidRPr="00A074E5" w:rsidRDefault="00DD4286" w:rsidP="00DD4286">
      <w:pPr>
        <w:rPr>
          <w:rFonts w:ascii="Cambria" w:hAnsi="Cambria" w:cs="Calibri"/>
        </w:rPr>
      </w:pPr>
      <w:r w:rsidRPr="00A074E5">
        <w:rPr>
          <w:rFonts w:ascii="Cambria" w:hAnsi="Cambria" w:cs="Calibri"/>
        </w:rPr>
        <w:t>Job Title           : RTS Lead &amp; SharePoint Health Doctor</w:t>
      </w:r>
    </w:p>
    <w:p w:rsidR="00DD4286" w:rsidRPr="00A074E5" w:rsidRDefault="00663C9D" w:rsidP="00DD4286">
      <w:pPr>
        <w:rPr>
          <w:rFonts w:ascii="Cambria" w:hAnsi="Cambria" w:cs="Calibri"/>
        </w:rPr>
      </w:pPr>
      <w:r w:rsidRPr="00A074E5">
        <w:rPr>
          <w:rFonts w:ascii="Cambria" w:hAnsi="Cambria" w:cs="Calibri"/>
        </w:rPr>
        <w:t>Client</w:t>
      </w:r>
      <w:r w:rsidRPr="00A074E5">
        <w:rPr>
          <w:rFonts w:ascii="Cambria" w:hAnsi="Cambria" w:cs="Calibri"/>
        </w:rPr>
        <w:tab/>
        <w:t xml:space="preserve">     </w:t>
      </w:r>
      <w:r w:rsidR="00DD4286" w:rsidRPr="00A074E5">
        <w:rPr>
          <w:rFonts w:ascii="Cambria" w:hAnsi="Cambria" w:cs="Calibri"/>
        </w:rPr>
        <w:t xml:space="preserve">        : USAA, San Antonio Texas US</w:t>
      </w:r>
    </w:p>
    <w:p w:rsidR="00DD4286" w:rsidRPr="00A074E5" w:rsidRDefault="00DD4286" w:rsidP="00DD4286">
      <w:pPr>
        <w:rPr>
          <w:rFonts w:ascii="Cambria" w:hAnsi="Cambria" w:cs="Calibri"/>
        </w:rPr>
      </w:pPr>
      <w:r w:rsidRPr="00A074E5">
        <w:rPr>
          <w:rFonts w:ascii="Cambria" w:hAnsi="Cambria" w:cs="Calibri"/>
        </w:rPr>
        <w:t xml:space="preserve">Location </w:t>
      </w:r>
      <w:r w:rsidR="00663C9D" w:rsidRPr="00A074E5">
        <w:rPr>
          <w:rFonts w:ascii="Cambria" w:hAnsi="Cambria" w:cs="Calibri"/>
        </w:rPr>
        <w:t xml:space="preserve">          </w:t>
      </w:r>
      <w:r w:rsidRPr="00A074E5">
        <w:rPr>
          <w:rFonts w:ascii="Cambria" w:hAnsi="Cambria" w:cs="Calibri"/>
        </w:rPr>
        <w:t>: San Antonio Texas US</w:t>
      </w:r>
    </w:p>
    <w:p w:rsidR="00DD4286" w:rsidRPr="00A074E5" w:rsidRDefault="00663C9D" w:rsidP="00DD4286">
      <w:pPr>
        <w:rPr>
          <w:rFonts w:ascii="Cambria" w:hAnsi="Cambria" w:cs="Calibri"/>
        </w:rPr>
      </w:pPr>
      <w:r w:rsidRPr="00A074E5">
        <w:rPr>
          <w:rFonts w:ascii="Cambria" w:hAnsi="Cambria" w:cs="Calibri"/>
        </w:rPr>
        <w:t xml:space="preserve">Duration  </w:t>
      </w:r>
      <w:r w:rsidR="00DD4286" w:rsidRPr="00A074E5">
        <w:rPr>
          <w:rFonts w:ascii="Cambria" w:hAnsi="Cambria" w:cs="Calibri"/>
        </w:rPr>
        <w:t xml:space="preserve">        : May 2007 to </w:t>
      </w:r>
      <w:r w:rsidR="00020189" w:rsidRPr="00A074E5">
        <w:rPr>
          <w:rFonts w:ascii="Cambria" w:hAnsi="Cambria" w:cs="Calibri"/>
        </w:rPr>
        <w:t>Oct 2012</w:t>
      </w:r>
    </w:p>
    <w:p w:rsidR="00663C9D" w:rsidRPr="00A074E5" w:rsidRDefault="00663C9D" w:rsidP="00663C9D">
      <w:pPr>
        <w:rPr>
          <w:rFonts w:ascii="Cambria" w:hAnsi="Cambria"/>
        </w:rPr>
      </w:pPr>
      <w:r w:rsidRPr="00A074E5">
        <w:rPr>
          <w:rFonts w:ascii="Cambria" w:hAnsi="Cambria"/>
        </w:rPr>
        <w:t xml:space="preserve">Environment : Windows 2008/2003 Enterprise Server, SQL Server 2008/2005 Enterprise, Active Directory, </w:t>
      </w:r>
    </w:p>
    <w:p w:rsidR="00663C9D" w:rsidRPr="00A074E5" w:rsidRDefault="00663C9D" w:rsidP="00663C9D">
      <w:pPr>
        <w:rPr>
          <w:rFonts w:ascii="Cambria" w:hAnsi="Cambria"/>
        </w:rPr>
      </w:pPr>
      <w:r w:rsidRPr="00A074E5">
        <w:rPr>
          <w:rFonts w:ascii="Cambria" w:hAnsi="Cambria"/>
        </w:rPr>
        <w:t xml:space="preserve">                              IIS 7.0, WSS4.0, SharePoint 2010, Microsoft Office SharePoint Server[MOSS] 2007,  </w:t>
      </w:r>
    </w:p>
    <w:p w:rsidR="00663C9D" w:rsidRPr="00A074E5" w:rsidRDefault="00663C9D" w:rsidP="00663C9D">
      <w:pPr>
        <w:rPr>
          <w:rFonts w:ascii="Cambria" w:hAnsi="Cambria"/>
        </w:rPr>
      </w:pPr>
      <w:r w:rsidRPr="00A074E5">
        <w:rPr>
          <w:rFonts w:ascii="Cambria" w:hAnsi="Cambria"/>
        </w:rPr>
        <w:t xml:space="preserve">                             Microsoft Visual Studio .NET 2010/2008, SharePoint Designer 2010/2007, </w:t>
      </w:r>
      <w:proofErr w:type="spellStart"/>
      <w:r w:rsidRPr="00A074E5">
        <w:rPr>
          <w:rFonts w:ascii="Cambria" w:hAnsi="Cambria"/>
        </w:rPr>
        <w:t>Newsgator</w:t>
      </w:r>
      <w:proofErr w:type="spellEnd"/>
      <w:r w:rsidRPr="00A074E5">
        <w:rPr>
          <w:rFonts w:ascii="Cambria" w:hAnsi="Cambria"/>
        </w:rPr>
        <w:t>,</w:t>
      </w:r>
    </w:p>
    <w:p w:rsidR="00663C9D" w:rsidRPr="00A074E5" w:rsidRDefault="00663C9D" w:rsidP="00663C9D">
      <w:pPr>
        <w:rPr>
          <w:rFonts w:ascii="Cambria" w:hAnsi="Cambria"/>
        </w:rPr>
      </w:pPr>
      <w:r w:rsidRPr="00A074E5">
        <w:rPr>
          <w:rFonts w:ascii="Cambria" w:hAnsi="Cambria"/>
        </w:rPr>
        <w:t xml:space="preserve">                             </w:t>
      </w:r>
      <w:proofErr w:type="spellStart"/>
      <w:r w:rsidRPr="00A074E5">
        <w:rPr>
          <w:rFonts w:ascii="Cambria" w:hAnsi="Cambria"/>
        </w:rPr>
        <w:t>MetaLogix</w:t>
      </w:r>
      <w:proofErr w:type="spellEnd"/>
      <w:r w:rsidRPr="00A074E5">
        <w:rPr>
          <w:rFonts w:ascii="Cambria" w:hAnsi="Cambria"/>
        </w:rPr>
        <w:t xml:space="preserve">, PowerShell Scripting, </w:t>
      </w:r>
      <w:proofErr w:type="spellStart"/>
      <w:r w:rsidRPr="00A074E5">
        <w:rPr>
          <w:rFonts w:ascii="Cambria" w:hAnsi="Cambria"/>
        </w:rPr>
        <w:t>atg</w:t>
      </w:r>
      <w:proofErr w:type="spellEnd"/>
      <w:r w:rsidRPr="00A074E5">
        <w:rPr>
          <w:rFonts w:ascii="Cambria" w:hAnsi="Cambria"/>
        </w:rPr>
        <w:t xml:space="preserve"> Wisdom, ACC Security Tool, </w:t>
      </w:r>
      <w:proofErr w:type="spellStart"/>
      <w:r w:rsidRPr="00A074E5">
        <w:rPr>
          <w:rFonts w:ascii="Cambria" w:hAnsi="Cambria"/>
        </w:rPr>
        <w:t>eGaurdPost</w:t>
      </w:r>
      <w:proofErr w:type="spellEnd"/>
      <w:r w:rsidRPr="00A074E5">
        <w:rPr>
          <w:rFonts w:ascii="Cambria" w:hAnsi="Cambria"/>
        </w:rPr>
        <w:t xml:space="preserve">, </w:t>
      </w:r>
      <w:proofErr w:type="spellStart"/>
      <w:r w:rsidRPr="00A074E5">
        <w:rPr>
          <w:rFonts w:ascii="Cambria" w:hAnsi="Cambria"/>
        </w:rPr>
        <w:t>Splunk</w:t>
      </w:r>
      <w:proofErr w:type="spellEnd"/>
    </w:p>
    <w:p w:rsidR="00663C9D" w:rsidRPr="00A074E5" w:rsidRDefault="00663C9D" w:rsidP="00663C9D">
      <w:pPr>
        <w:rPr>
          <w:rFonts w:ascii="Cambria" w:hAnsi="Cambria"/>
        </w:rPr>
      </w:pPr>
      <w:r w:rsidRPr="00A074E5">
        <w:rPr>
          <w:rFonts w:ascii="Cambria" w:hAnsi="Cambria"/>
        </w:rPr>
        <w:t xml:space="preserve">                             Performance Monitoring,  BMC Software-Best One, System Center Operations Manager, </w:t>
      </w:r>
    </w:p>
    <w:p w:rsidR="001F74B2" w:rsidRPr="00A074E5" w:rsidRDefault="00663C9D" w:rsidP="00943EC9">
      <w:pPr>
        <w:rPr>
          <w:rFonts w:ascii="Cambria" w:hAnsi="Cambria"/>
        </w:rPr>
      </w:pPr>
      <w:r w:rsidRPr="00A074E5">
        <w:rPr>
          <w:rFonts w:ascii="Cambria" w:hAnsi="Cambria"/>
        </w:rPr>
        <w:t xml:space="preserve">                             Confluence Wiki Manager, Remote Assistance, DNS, </w:t>
      </w:r>
      <w:r w:rsidR="00943EC9" w:rsidRPr="00A074E5">
        <w:rPr>
          <w:rFonts w:ascii="Cambria" w:hAnsi="Cambria"/>
        </w:rPr>
        <w:t xml:space="preserve">TFS, C#.NET, </w:t>
      </w:r>
      <w:proofErr w:type="spellStart"/>
      <w:r w:rsidR="00943EC9" w:rsidRPr="00A074E5">
        <w:rPr>
          <w:rFonts w:ascii="Cambria" w:hAnsi="Cambria"/>
        </w:rPr>
        <w:t>BorLand</w:t>
      </w:r>
      <w:proofErr w:type="spellEnd"/>
      <w:r w:rsidR="00943EC9" w:rsidRPr="00A074E5">
        <w:rPr>
          <w:rFonts w:ascii="Cambria" w:hAnsi="Cambria"/>
        </w:rPr>
        <w:t xml:space="preserve"> STAR Team.</w:t>
      </w:r>
    </w:p>
    <w:p w:rsidR="00943EC9" w:rsidRPr="00A074E5" w:rsidRDefault="00943EC9" w:rsidP="00943EC9">
      <w:pPr>
        <w:rPr>
          <w:rFonts w:ascii="Cambria" w:hAnsi="Cambria"/>
        </w:rPr>
      </w:pPr>
    </w:p>
    <w:p w:rsidR="0070449F" w:rsidRPr="00A074E5" w:rsidRDefault="0070449F" w:rsidP="00AF6FD8">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8</w:t>
      </w:r>
      <w:r w:rsidRPr="00A074E5">
        <w:rPr>
          <w:rFonts w:ascii="Cambria" w:hAnsi="Cambria" w:cs="Tahoma"/>
          <w:bCs/>
          <w:color w:val="0000FF"/>
        </w:rPr>
        <w:t xml:space="preserve"> </w:t>
      </w:r>
      <w:r w:rsidR="00AF6FD8" w:rsidRPr="00A074E5">
        <w:rPr>
          <w:rFonts w:ascii="Cambria" w:hAnsi="Cambria" w:cs="Tahoma"/>
          <w:bCs/>
          <w:color w:val="0000FF"/>
        </w:rPr>
        <w:t xml:space="preserve"> </w:t>
      </w:r>
      <w:r w:rsidRPr="00A074E5">
        <w:rPr>
          <w:rFonts w:ascii="Cambria" w:hAnsi="Cambria" w:cs="Tahoma"/>
          <w:bCs/>
          <w:color w:val="0000FF"/>
        </w:rPr>
        <w:t xml:space="preserve">      : </w:t>
      </w:r>
      <w:r w:rsidR="009A1FA1" w:rsidRPr="00A074E5">
        <w:rPr>
          <w:rFonts w:ascii="Cambria" w:hAnsi="Cambria" w:cs="Tahoma"/>
          <w:bCs/>
          <w:color w:val="0000FF"/>
        </w:rPr>
        <w:t>SharePoint 2007 – Project Sites</w:t>
      </w:r>
      <w:r w:rsidR="0074050E" w:rsidRPr="00A074E5">
        <w:rPr>
          <w:rFonts w:ascii="Cambria" w:hAnsi="Cambria" w:cs="Tahoma"/>
          <w:bCs/>
          <w:color w:val="0000FF"/>
        </w:rPr>
        <w:t xml:space="preserve"> Features Development</w:t>
      </w:r>
    </w:p>
    <w:p w:rsidR="0070449F" w:rsidRPr="00A074E5" w:rsidRDefault="0070449F" w:rsidP="0070449F">
      <w:pPr>
        <w:rPr>
          <w:rFonts w:ascii="Cambria" w:hAnsi="Cambria" w:cs="Calibri"/>
        </w:rPr>
      </w:pPr>
      <w:r w:rsidRPr="00A074E5">
        <w:rPr>
          <w:rFonts w:ascii="Cambria" w:hAnsi="Cambria" w:cs="Calibri"/>
        </w:rPr>
        <w:t xml:space="preserve">Job Title           : SharePoint </w:t>
      </w:r>
      <w:r w:rsidR="009A1FA1" w:rsidRPr="00A074E5">
        <w:rPr>
          <w:rFonts w:ascii="Cambria" w:hAnsi="Cambria" w:cs="Calibri"/>
        </w:rPr>
        <w:t>Developer</w:t>
      </w:r>
    </w:p>
    <w:p w:rsidR="0070449F" w:rsidRPr="00A074E5" w:rsidRDefault="0070449F" w:rsidP="0070449F">
      <w:pPr>
        <w:rPr>
          <w:rFonts w:ascii="Cambria" w:hAnsi="Cambria" w:cs="Calibri"/>
        </w:rPr>
      </w:pPr>
      <w:r w:rsidRPr="00A074E5">
        <w:rPr>
          <w:rFonts w:ascii="Cambria" w:hAnsi="Cambria" w:cs="Calibri"/>
        </w:rPr>
        <w:t>Client</w:t>
      </w:r>
      <w:r w:rsidR="00AF6FD8" w:rsidRPr="00A074E5">
        <w:rPr>
          <w:rFonts w:ascii="Cambria" w:hAnsi="Cambria" w:cs="Calibri"/>
        </w:rPr>
        <w:t xml:space="preserve">          </w:t>
      </w:r>
      <w:r w:rsidRPr="00A074E5">
        <w:rPr>
          <w:rFonts w:ascii="Cambria" w:hAnsi="Cambria" w:cs="Calibri"/>
        </w:rPr>
        <w:t xml:space="preserve">       : USAA, San Antonio Texas US</w:t>
      </w:r>
    </w:p>
    <w:p w:rsidR="0070449F" w:rsidRPr="00A074E5" w:rsidRDefault="0070449F" w:rsidP="0070449F">
      <w:pPr>
        <w:rPr>
          <w:rFonts w:ascii="Cambria" w:hAnsi="Cambria" w:cs="Calibri"/>
        </w:rPr>
      </w:pPr>
      <w:r w:rsidRPr="00A074E5">
        <w:rPr>
          <w:rFonts w:ascii="Cambria" w:hAnsi="Cambria" w:cs="Calibri"/>
        </w:rPr>
        <w:t>Duration</w:t>
      </w:r>
      <w:r w:rsidR="00AF6FD8" w:rsidRPr="00A074E5">
        <w:rPr>
          <w:rFonts w:ascii="Cambria" w:hAnsi="Cambria" w:cs="Calibri"/>
        </w:rPr>
        <w:t xml:space="preserve">  </w:t>
      </w:r>
      <w:r w:rsidRPr="00A074E5">
        <w:rPr>
          <w:rFonts w:ascii="Cambria" w:hAnsi="Cambria" w:cs="Calibri"/>
        </w:rPr>
        <w:t xml:space="preserve">        : May 200</w:t>
      </w:r>
      <w:r w:rsidR="009A1FA1" w:rsidRPr="00A074E5">
        <w:rPr>
          <w:rFonts w:ascii="Cambria" w:hAnsi="Cambria" w:cs="Calibri"/>
        </w:rPr>
        <w:t>8</w:t>
      </w:r>
      <w:r w:rsidRPr="00A074E5">
        <w:rPr>
          <w:rFonts w:ascii="Cambria" w:hAnsi="Cambria" w:cs="Calibri"/>
        </w:rPr>
        <w:t xml:space="preserve"> to </w:t>
      </w:r>
      <w:r w:rsidR="009A1FA1" w:rsidRPr="00A074E5">
        <w:rPr>
          <w:rFonts w:ascii="Cambria" w:hAnsi="Cambria" w:cs="Calibri"/>
        </w:rPr>
        <w:t>Nov 2009</w:t>
      </w:r>
    </w:p>
    <w:p w:rsidR="008754BC" w:rsidRPr="00A074E5" w:rsidRDefault="008754BC" w:rsidP="00AF6FD8">
      <w:pPr>
        <w:rPr>
          <w:rFonts w:ascii="Cambria" w:hAnsi="Cambria"/>
        </w:rPr>
      </w:pPr>
    </w:p>
    <w:p w:rsidR="0070449F" w:rsidRPr="00A074E5" w:rsidRDefault="008D2B9D" w:rsidP="00AF6FD8">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9</w:t>
      </w:r>
      <w:r w:rsidR="0070449F" w:rsidRPr="00A074E5">
        <w:rPr>
          <w:rFonts w:ascii="Cambria" w:hAnsi="Cambria" w:cs="Tahoma"/>
          <w:bCs/>
          <w:color w:val="0000FF"/>
        </w:rPr>
        <w:t xml:space="preserve">        : </w:t>
      </w:r>
      <w:r w:rsidR="00372CB0" w:rsidRPr="00A074E5">
        <w:rPr>
          <w:rFonts w:ascii="Cambria" w:hAnsi="Cambria" w:cs="Tahoma"/>
          <w:bCs/>
          <w:color w:val="0000FF"/>
        </w:rPr>
        <w:t>SharePoint 2003 to MOSS 2007 Migration</w:t>
      </w:r>
    </w:p>
    <w:p w:rsidR="0070449F" w:rsidRPr="00A074E5" w:rsidRDefault="00AF6FD8" w:rsidP="0070449F">
      <w:pPr>
        <w:rPr>
          <w:rFonts w:ascii="Cambria" w:hAnsi="Cambria" w:cs="Calibri"/>
        </w:rPr>
      </w:pPr>
      <w:r w:rsidRPr="00A074E5">
        <w:rPr>
          <w:rFonts w:ascii="Cambria" w:hAnsi="Cambria" w:cs="Calibri"/>
        </w:rPr>
        <w:t xml:space="preserve">Job Title           </w:t>
      </w:r>
      <w:r w:rsidR="0070449F" w:rsidRPr="00A074E5">
        <w:rPr>
          <w:rFonts w:ascii="Cambria" w:hAnsi="Cambria" w:cs="Calibri"/>
        </w:rPr>
        <w:t xml:space="preserve"> : </w:t>
      </w:r>
      <w:r w:rsidR="0074050E" w:rsidRPr="00A074E5">
        <w:rPr>
          <w:rFonts w:ascii="Cambria" w:hAnsi="Cambria" w:cs="Calibri"/>
        </w:rPr>
        <w:t>SharePoint Developer</w:t>
      </w:r>
    </w:p>
    <w:p w:rsidR="0070449F" w:rsidRPr="00A074E5" w:rsidRDefault="0070449F" w:rsidP="0070449F">
      <w:pPr>
        <w:rPr>
          <w:rFonts w:ascii="Cambria" w:hAnsi="Cambria" w:cs="Calibri"/>
        </w:rPr>
      </w:pPr>
      <w:r w:rsidRPr="00A074E5">
        <w:rPr>
          <w:rFonts w:ascii="Cambria" w:hAnsi="Cambria" w:cs="Calibri"/>
        </w:rPr>
        <w:t>Location</w:t>
      </w:r>
      <w:r w:rsidR="00AF6FD8" w:rsidRPr="00A074E5">
        <w:rPr>
          <w:rFonts w:ascii="Cambria" w:hAnsi="Cambria" w:cs="Calibri"/>
        </w:rPr>
        <w:t xml:space="preserve">          </w:t>
      </w:r>
      <w:r w:rsidRPr="00A074E5">
        <w:rPr>
          <w:rFonts w:ascii="Cambria" w:hAnsi="Cambria" w:cs="Calibri"/>
        </w:rPr>
        <w:t xml:space="preserve"> : San Antonio Texas US</w:t>
      </w:r>
    </w:p>
    <w:p w:rsidR="0070449F" w:rsidRPr="00A074E5" w:rsidRDefault="0070449F" w:rsidP="0070449F">
      <w:pPr>
        <w:rPr>
          <w:rFonts w:ascii="Cambria" w:hAnsi="Cambria" w:cs="Calibri"/>
        </w:rPr>
      </w:pPr>
      <w:r w:rsidRPr="00A074E5">
        <w:rPr>
          <w:rFonts w:ascii="Cambria" w:hAnsi="Cambria" w:cs="Calibri"/>
        </w:rPr>
        <w:t>Duration</w:t>
      </w:r>
      <w:r w:rsidR="00AF6FD8" w:rsidRPr="00A074E5">
        <w:rPr>
          <w:rFonts w:ascii="Cambria" w:hAnsi="Cambria" w:cs="Calibri"/>
        </w:rPr>
        <w:t xml:space="preserve">  </w:t>
      </w:r>
      <w:r w:rsidRPr="00A074E5">
        <w:rPr>
          <w:rFonts w:ascii="Cambria" w:hAnsi="Cambria" w:cs="Calibri"/>
        </w:rPr>
        <w:t xml:space="preserve">        : </w:t>
      </w:r>
      <w:r w:rsidR="00305108" w:rsidRPr="00A074E5">
        <w:rPr>
          <w:rFonts w:ascii="Cambria" w:hAnsi="Cambria" w:cs="Calibri"/>
        </w:rPr>
        <w:t xml:space="preserve">Mar </w:t>
      </w:r>
      <w:r w:rsidR="009A1FA1" w:rsidRPr="00A074E5">
        <w:rPr>
          <w:rFonts w:ascii="Cambria" w:hAnsi="Cambria" w:cs="Calibri"/>
        </w:rPr>
        <w:t>2007</w:t>
      </w:r>
      <w:r w:rsidRPr="00A074E5">
        <w:rPr>
          <w:rFonts w:ascii="Cambria" w:hAnsi="Cambria" w:cs="Calibri"/>
        </w:rPr>
        <w:t xml:space="preserve"> to </w:t>
      </w:r>
      <w:r w:rsidR="009A1FA1" w:rsidRPr="00A074E5">
        <w:rPr>
          <w:rFonts w:ascii="Cambria" w:hAnsi="Cambria" w:cs="Calibri"/>
        </w:rPr>
        <w:t>May 2008</w:t>
      </w:r>
    </w:p>
    <w:p w:rsidR="008754BC" w:rsidRPr="00A074E5" w:rsidRDefault="008754BC" w:rsidP="0070449F">
      <w:pPr>
        <w:rPr>
          <w:rFonts w:ascii="Cambria" w:hAnsi="Cambria"/>
        </w:rPr>
      </w:pPr>
    </w:p>
    <w:p w:rsidR="0070449F" w:rsidRPr="00A074E5" w:rsidRDefault="008D2B9D" w:rsidP="00AF6FD8">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36746C">
        <w:rPr>
          <w:rFonts w:ascii="Cambria" w:hAnsi="Cambria" w:cs="Tahoma"/>
          <w:bCs/>
          <w:color w:val="0000FF"/>
        </w:rPr>
        <w:t>10</w:t>
      </w:r>
      <w:r w:rsidR="0070449F" w:rsidRPr="00A074E5">
        <w:rPr>
          <w:rFonts w:ascii="Cambria" w:hAnsi="Cambria" w:cs="Tahoma"/>
          <w:bCs/>
          <w:color w:val="0000FF"/>
        </w:rPr>
        <w:t xml:space="preserve">       : </w:t>
      </w:r>
      <w:r w:rsidR="00087E9F" w:rsidRPr="00A074E5">
        <w:rPr>
          <w:rFonts w:ascii="Cambria" w:hAnsi="Cambria" w:cs="Tahoma"/>
          <w:bCs/>
          <w:color w:val="0000FF"/>
        </w:rPr>
        <w:t xml:space="preserve">INTRANET - IT SECURITY </w:t>
      </w:r>
    </w:p>
    <w:p w:rsidR="0070449F" w:rsidRPr="00A074E5" w:rsidRDefault="0070449F" w:rsidP="0070449F">
      <w:pPr>
        <w:rPr>
          <w:rFonts w:ascii="Cambria" w:hAnsi="Cambria" w:cs="Calibri"/>
        </w:rPr>
      </w:pPr>
      <w:r w:rsidRPr="00A074E5">
        <w:rPr>
          <w:rFonts w:ascii="Cambria" w:hAnsi="Cambria" w:cs="Calibri"/>
        </w:rPr>
        <w:t xml:space="preserve">Job Title           : </w:t>
      </w:r>
      <w:r w:rsidR="00087E9F" w:rsidRPr="00A074E5">
        <w:rPr>
          <w:rFonts w:ascii="Cambria" w:hAnsi="Cambria" w:cs="Calibri"/>
        </w:rPr>
        <w:t>Web Developer[ASP .Net and Java]</w:t>
      </w:r>
    </w:p>
    <w:p w:rsidR="0070449F" w:rsidRPr="00A074E5" w:rsidRDefault="00AF6FD8" w:rsidP="0070449F">
      <w:pPr>
        <w:rPr>
          <w:rFonts w:ascii="Cambria" w:hAnsi="Cambria" w:cs="Calibri"/>
        </w:rPr>
      </w:pPr>
      <w:r w:rsidRPr="00A074E5">
        <w:rPr>
          <w:rFonts w:ascii="Cambria" w:hAnsi="Cambria" w:cs="Calibri"/>
        </w:rPr>
        <w:t>Client</w:t>
      </w:r>
      <w:r w:rsidRPr="00A074E5">
        <w:rPr>
          <w:rFonts w:ascii="Cambria" w:hAnsi="Cambria" w:cs="Calibri"/>
        </w:rPr>
        <w:tab/>
        <w:t xml:space="preserve">     </w:t>
      </w:r>
      <w:r w:rsidR="0070449F" w:rsidRPr="00A074E5">
        <w:rPr>
          <w:rFonts w:ascii="Cambria" w:hAnsi="Cambria" w:cs="Calibri"/>
        </w:rPr>
        <w:t xml:space="preserve">       : USAA, San Antonio Texas US</w:t>
      </w:r>
    </w:p>
    <w:p w:rsidR="0070449F" w:rsidRPr="00A074E5" w:rsidRDefault="0070449F" w:rsidP="0070449F">
      <w:pPr>
        <w:rPr>
          <w:rFonts w:ascii="Cambria" w:hAnsi="Cambria" w:cs="Calibri"/>
        </w:rPr>
      </w:pPr>
      <w:r w:rsidRPr="00A074E5">
        <w:rPr>
          <w:rFonts w:ascii="Cambria" w:hAnsi="Cambria" w:cs="Calibri"/>
        </w:rPr>
        <w:t>Duration</w:t>
      </w:r>
      <w:r w:rsidR="00AF6FD8" w:rsidRPr="00A074E5">
        <w:rPr>
          <w:rFonts w:ascii="Cambria" w:hAnsi="Cambria" w:cs="Calibri"/>
        </w:rPr>
        <w:t xml:space="preserve">  </w:t>
      </w:r>
      <w:r w:rsidRPr="00A074E5">
        <w:rPr>
          <w:rFonts w:ascii="Cambria" w:hAnsi="Cambria" w:cs="Calibri"/>
        </w:rPr>
        <w:t xml:space="preserve">       : </w:t>
      </w:r>
      <w:r w:rsidR="00087E9F" w:rsidRPr="00A074E5">
        <w:rPr>
          <w:rFonts w:ascii="Cambria" w:hAnsi="Cambria" w:cs="Calibri"/>
        </w:rPr>
        <w:t>Mar</w:t>
      </w:r>
      <w:r w:rsidRPr="00A074E5">
        <w:rPr>
          <w:rFonts w:ascii="Cambria" w:hAnsi="Cambria" w:cs="Calibri"/>
        </w:rPr>
        <w:t xml:space="preserve"> 2007 to </w:t>
      </w:r>
      <w:r w:rsidR="00087E9F" w:rsidRPr="00A074E5">
        <w:rPr>
          <w:rFonts w:ascii="Cambria" w:hAnsi="Cambria" w:cs="Calibri"/>
        </w:rPr>
        <w:t>Oct 2007</w:t>
      </w:r>
    </w:p>
    <w:p w:rsidR="008754BC" w:rsidRPr="00A074E5" w:rsidRDefault="008754BC" w:rsidP="00AF6FD8">
      <w:pPr>
        <w:rPr>
          <w:rFonts w:ascii="Cambria" w:hAnsi="Cambria"/>
        </w:rPr>
      </w:pPr>
    </w:p>
    <w:p w:rsidR="0070449F" w:rsidRPr="00A074E5" w:rsidRDefault="0070449F" w:rsidP="00AF6FD8">
      <w:pPr>
        <w:pStyle w:val="Heading6"/>
        <w:spacing w:line="0" w:lineRule="atLeast"/>
        <w:jc w:val="both"/>
        <w:rPr>
          <w:rFonts w:ascii="Cambria" w:hAnsi="Cambria" w:cs="Tahoma"/>
          <w:bCs/>
          <w:color w:val="0000FF"/>
        </w:rPr>
      </w:pPr>
      <w:r w:rsidRPr="00A074E5">
        <w:rPr>
          <w:rFonts w:ascii="Cambria" w:hAnsi="Cambria" w:cs="Tahoma"/>
          <w:bCs/>
          <w:color w:val="0000FF"/>
        </w:rPr>
        <w:t>Project #</w:t>
      </w:r>
      <w:r w:rsidR="00E13584" w:rsidRPr="00A074E5">
        <w:rPr>
          <w:rFonts w:ascii="Cambria" w:hAnsi="Cambria" w:cs="Tahoma"/>
          <w:bCs/>
          <w:color w:val="0000FF"/>
        </w:rPr>
        <w:t>1</w:t>
      </w:r>
      <w:r w:rsidR="0036746C">
        <w:rPr>
          <w:rFonts w:ascii="Cambria" w:hAnsi="Cambria" w:cs="Tahoma"/>
          <w:bCs/>
          <w:color w:val="0000FF"/>
        </w:rPr>
        <w:t>1</w:t>
      </w:r>
      <w:r w:rsidRPr="00A074E5">
        <w:rPr>
          <w:rFonts w:ascii="Cambria" w:hAnsi="Cambria" w:cs="Tahoma"/>
          <w:bCs/>
          <w:color w:val="0000FF"/>
        </w:rPr>
        <w:t xml:space="preserve">    : </w:t>
      </w:r>
      <w:proofErr w:type="spellStart"/>
      <w:r w:rsidR="00F21D67" w:rsidRPr="00A074E5">
        <w:rPr>
          <w:rFonts w:ascii="Cambria" w:hAnsi="Cambria" w:cs="Tahoma"/>
          <w:bCs/>
          <w:color w:val="0000FF"/>
        </w:rPr>
        <w:t>iTALIC</w:t>
      </w:r>
      <w:proofErr w:type="spellEnd"/>
      <w:r w:rsidR="00F21D67" w:rsidRPr="00A074E5">
        <w:rPr>
          <w:rFonts w:ascii="Cambria" w:hAnsi="Cambria" w:cs="Tahoma"/>
          <w:bCs/>
          <w:color w:val="0000FF"/>
        </w:rPr>
        <w:t xml:space="preserve"> DEVELOPMENT</w:t>
      </w:r>
    </w:p>
    <w:p w:rsidR="0070449F" w:rsidRPr="00A074E5" w:rsidRDefault="0070449F" w:rsidP="0070449F">
      <w:pPr>
        <w:rPr>
          <w:rFonts w:ascii="Cambria" w:hAnsi="Cambria" w:cs="Calibri"/>
        </w:rPr>
      </w:pPr>
      <w:r w:rsidRPr="00A074E5">
        <w:rPr>
          <w:rFonts w:ascii="Cambria" w:hAnsi="Cambria" w:cs="Calibri"/>
        </w:rPr>
        <w:t xml:space="preserve">Job Title           : </w:t>
      </w:r>
      <w:r w:rsidR="00F21D67" w:rsidRPr="00A074E5">
        <w:rPr>
          <w:rFonts w:ascii="Cambria" w:hAnsi="Cambria" w:cs="Calibri"/>
        </w:rPr>
        <w:t>Technical Team Member</w:t>
      </w:r>
    </w:p>
    <w:p w:rsidR="0070449F" w:rsidRPr="00A074E5" w:rsidRDefault="0070449F" w:rsidP="0070449F">
      <w:pPr>
        <w:rPr>
          <w:rFonts w:ascii="Cambria" w:hAnsi="Cambria" w:cs="Calibri"/>
        </w:rPr>
      </w:pPr>
      <w:r w:rsidRPr="00A074E5">
        <w:rPr>
          <w:rFonts w:ascii="Cambria" w:hAnsi="Cambria" w:cs="Calibri"/>
        </w:rPr>
        <w:t>Client</w:t>
      </w:r>
      <w:r w:rsidRPr="00A074E5">
        <w:rPr>
          <w:rFonts w:ascii="Cambria" w:hAnsi="Cambria" w:cs="Calibri"/>
        </w:rPr>
        <w:tab/>
      </w:r>
      <w:r w:rsidR="00AF6FD8" w:rsidRPr="00A074E5">
        <w:rPr>
          <w:rFonts w:ascii="Cambria" w:hAnsi="Cambria" w:cs="Calibri"/>
        </w:rPr>
        <w:t xml:space="preserve">    </w:t>
      </w:r>
      <w:r w:rsidRPr="00A074E5">
        <w:rPr>
          <w:rFonts w:ascii="Cambria" w:hAnsi="Cambria" w:cs="Calibri"/>
        </w:rPr>
        <w:t xml:space="preserve">        : </w:t>
      </w:r>
      <w:r w:rsidR="00F21D67" w:rsidRPr="00A074E5">
        <w:rPr>
          <w:rFonts w:ascii="Cambria" w:hAnsi="Cambria"/>
        </w:rPr>
        <w:t>TATA-AIG Life Insurance</w:t>
      </w:r>
    </w:p>
    <w:p w:rsidR="0070449F" w:rsidRPr="00A074E5" w:rsidRDefault="0070449F" w:rsidP="0070449F">
      <w:pPr>
        <w:rPr>
          <w:rFonts w:ascii="Cambria" w:hAnsi="Cambria" w:cs="Calibri"/>
        </w:rPr>
      </w:pPr>
      <w:r w:rsidRPr="00A074E5">
        <w:rPr>
          <w:rFonts w:ascii="Cambria" w:hAnsi="Cambria" w:cs="Calibri"/>
        </w:rPr>
        <w:t>Duration</w:t>
      </w:r>
      <w:r w:rsidR="00AF6FD8" w:rsidRPr="00A074E5">
        <w:rPr>
          <w:rFonts w:ascii="Cambria" w:hAnsi="Cambria" w:cs="Calibri"/>
        </w:rPr>
        <w:t xml:space="preserve">  </w:t>
      </w:r>
      <w:r w:rsidRPr="00A074E5">
        <w:rPr>
          <w:rFonts w:ascii="Cambria" w:hAnsi="Cambria" w:cs="Calibri"/>
        </w:rPr>
        <w:t xml:space="preserve">        : </w:t>
      </w:r>
      <w:r w:rsidR="00F21D67" w:rsidRPr="00A074E5">
        <w:rPr>
          <w:rFonts w:ascii="Cambria" w:hAnsi="Cambria" w:cs="Calibri"/>
        </w:rPr>
        <w:t>Aug 200</w:t>
      </w:r>
      <w:r w:rsidR="0036746C">
        <w:rPr>
          <w:rFonts w:ascii="Cambria" w:hAnsi="Cambria" w:cs="Calibri"/>
        </w:rPr>
        <w:t>4</w:t>
      </w:r>
      <w:r w:rsidRPr="00A074E5">
        <w:rPr>
          <w:rFonts w:ascii="Cambria" w:hAnsi="Cambria" w:cs="Calibri"/>
        </w:rPr>
        <w:t xml:space="preserve"> to </w:t>
      </w:r>
      <w:r w:rsidR="00F21D67" w:rsidRPr="00A074E5">
        <w:rPr>
          <w:rFonts w:ascii="Cambria" w:hAnsi="Cambria" w:cs="Calibri"/>
        </w:rPr>
        <w:t>Mar 2007</w:t>
      </w:r>
    </w:p>
    <w:p w:rsidR="008754BC" w:rsidRPr="00A074E5" w:rsidRDefault="008754BC" w:rsidP="00AF6FD8">
      <w:pPr>
        <w:rPr>
          <w:rFonts w:ascii="Cambria" w:hAnsi="Cambria"/>
        </w:rPr>
      </w:pPr>
    </w:p>
    <w:sectPr w:rsidR="008754BC" w:rsidRPr="00A074E5" w:rsidSect="003A5B32">
      <w:headerReference w:type="even" r:id="rId12"/>
      <w:headerReference w:type="default" r:id="rId13"/>
      <w:footerReference w:type="even" r:id="rId14"/>
      <w:footerReference w:type="default" r:id="rId15"/>
      <w:headerReference w:type="first" r:id="rId16"/>
      <w:footerReference w:type="first" r:id="rId17"/>
      <w:pgSz w:w="12240" w:h="15840"/>
      <w:pgMar w:top="1080" w:right="1335" w:bottom="1080" w:left="15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6349" w:rsidRDefault="00C16349" w:rsidP="00C868DC">
      <w:r>
        <w:separator/>
      </w:r>
    </w:p>
  </w:endnote>
  <w:endnote w:type="continuationSeparator" w:id="0">
    <w:p w:rsidR="00C16349" w:rsidRDefault="00C16349" w:rsidP="00C86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lbany">
    <w:altName w:val="Arial"/>
    <w:charset w:val="00"/>
    <w:family w:val="swiss"/>
    <w:pitch w:val="variable"/>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6349" w:rsidRDefault="00C16349" w:rsidP="00C868DC">
      <w:r>
        <w:separator/>
      </w:r>
    </w:p>
  </w:footnote>
  <w:footnote w:type="continuationSeparator" w:id="0">
    <w:p w:rsidR="00C16349" w:rsidRDefault="00C16349" w:rsidP="00C868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DC" w:rsidRDefault="00C868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numFmt w:val="bullet"/>
      <w:pStyle w:val="ListBullet2"/>
      <w:lvlText w:val=""/>
      <w:lvlJc w:val="left"/>
      <w:pPr>
        <w:tabs>
          <w:tab w:val="num" w:pos="0"/>
        </w:tabs>
        <w:ind w:left="720" w:hanging="360"/>
      </w:pPr>
      <w:rPr>
        <w:rFonts w:ascii="Symbol" w:hAnsi="Symbol" w:cs="Times New Roman"/>
      </w:rPr>
    </w:lvl>
  </w:abstractNum>
  <w:abstractNum w:abstractNumId="2">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nsid w:val="06E64C3C"/>
    <w:multiLevelType w:val="multilevel"/>
    <w:tmpl w:val="9AFE6F4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B68374A"/>
    <w:multiLevelType w:val="multilevel"/>
    <w:tmpl w:val="9B9AFF62"/>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D425BEA"/>
    <w:multiLevelType w:val="multilevel"/>
    <w:tmpl w:val="F34AF04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13B41D6D"/>
    <w:multiLevelType w:val="hybridMultilevel"/>
    <w:tmpl w:val="3CA04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C330A43"/>
    <w:multiLevelType w:val="hybridMultilevel"/>
    <w:tmpl w:val="04EE6E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F8547F7"/>
    <w:multiLevelType w:val="multilevel"/>
    <w:tmpl w:val="414A01D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396645ED"/>
    <w:multiLevelType w:val="hybridMultilevel"/>
    <w:tmpl w:val="C1A08E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4740FA"/>
    <w:multiLevelType w:val="hybridMultilevel"/>
    <w:tmpl w:val="E57E92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A13BB5"/>
    <w:multiLevelType w:val="multilevel"/>
    <w:tmpl w:val="BCB28E08"/>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nsid w:val="43457733"/>
    <w:multiLevelType w:val="hybridMultilevel"/>
    <w:tmpl w:val="45CE41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nsid w:val="45F45827"/>
    <w:multiLevelType w:val="hybridMultilevel"/>
    <w:tmpl w:val="4C02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0549BE"/>
    <w:multiLevelType w:val="multilevel"/>
    <w:tmpl w:val="7BC810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nsid w:val="4A113143"/>
    <w:multiLevelType w:val="multilevel"/>
    <w:tmpl w:val="FC5C10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nsid w:val="5F0E6F26"/>
    <w:multiLevelType w:val="multilevel"/>
    <w:tmpl w:val="A0B489B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nsid w:val="63CB26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6BB82D52"/>
    <w:multiLevelType w:val="hybridMultilevel"/>
    <w:tmpl w:val="FA2C29D4"/>
    <w:lvl w:ilvl="0" w:tplc="FFFFFFFF">
      <w:start w:val="1"/>
      <w:numFmt w:val="bullet"/>
      <w:lvlText w:val=""/>
      <w:lvlJc w:val="left"/>
      <w:pPr>
        <w:tabs>
          <w:tab w:val="num" w:pos="780"/>
        </w:tabs>
        <w:ind w:left="780" w:hanging="360"/>
      </w:pPr>
      <w:rPr>
        <w:rFonts w:ascii="Symbol" w:hAnsi="Symbol" w:hint="default"/>
      </w:rPr>
    </w:lvl>
    <w:lvl w:ilvl="1" w:tplc="04090001">
      <w:start w:val="1"/>
      <w:numFmt w:val="bullet"/>
      <w:lvlText w:val=""/>
      <w:lvlJc w:val="left"/>
      <w:pPr>
        <w:tabs>
          <w:tab w:val="num" w:pos="1500"/>
        </w:tabs>
        <w:ind w:left="1500" w:hanging="360"/>
      </w:pPr>
      <w:rPr>
        <w:rFonts w:ascii="Symbol" w:hAnsi="Symbol" w:hint="default"/>
      </w:rPr>
    </w:lvl>
    <w:lvl w:ilvl="2" w:tplc="FFFFFFFF">
      <w:start w:val="1"/>
      <w:numFmt w:val="bullet"/>
      <w:lvlText w:val=""/>
      <w:lvlJc w:val="left"/>
      <w:pPr>
        <w:tabs>
          <w:tab w:val="num" w:pos="2220"/>
        </w:tabs>
        <w:ind w:left="2220" w:hanging="360"/>
      </w:pPr>
      <w:rPr>
        <w:rFonts w:ascii="Wingdings" w:hAnsi="Wingdings" w:hint="default"/>
      </w:rPr>
    </w:lvl>
    <w:lvl w:ilvl="3" w:tplc="FFFFFFFF">
      <w:start w:val="1"/>
      <w:numFmt w:val="bullet"/>
      <w:lvlText w:val=""/>
      <w:lvlJc w:val="left"/>
      <w:pPr>
        <w:tabs>
          <w:tab w:val="num" w:pos="2940"/>
        </w:tabs>
        <w:ind w:left="2940" w:hanging="360"/>
      </w:pPr>
      <w:rPr>
        <w:rFonts w:ascii="Symbol" w:hAnsi="Symbol" w:hint="default"/>
      </w:rPr>
    </w:lvl>
    <w:lvl w:ilvl="4" w:tplc="FFFFFFFF">
      <w:start w:val="1"/>
      <w:numFmt w:val="bullet"/>
      <w:lvlText w:val="o"/>
      <w:lvlJc w:val="left"/>
      <w:pPr>
        <w:tabs>
          <w:tab w:val="num" w:pos="3660"/>
        </w:tabs>
        <w:ind w:left="3660" w:hanging="360"/>
      </w:pPr>
      <w:rPr>
        <w:rFonts w:ascii="Courier New" w:hAnsi="Courier New" w:cs="Times New Roman" w:hint="default"/>
      </w:rPr>
    </w:lvl>
    <w:lvl w:ilvl="5" w:tplc="FFFFFFFF">
      <w:start w:val="1"/>
      <w:numFmt w:val="bullet"/>
      <w:lvlText w:val=""/>
      <w:lvlJc w:val="left"/>
      <w:pPr>
        <w:tabs>
          <w:tab w:val="num" w:pos="4380"/>
        </w:tabs>
        <w:ind w:left="4380" w:hanging="360"/>
      </w:pPr>
      <w:rPr>
        <w:rFonts w:ascii="Wingdings" w:hAnsi="Wingdings" w:hint="default"/>
      </w:rPr>
    </w:lvl>
    <w:lvl w:ilvl="6" w:tplc="FFFFFFFF">
      <w:start w:val="1"/>
      <w:numFmt w:val="bullet"/>
      <w:lvlText w:val=""/>
      <w:lvlJc w:val="left"/>
      <w:pPr>
        <w:tabs>
          <w:tab w:val="num" w:pos="5100"/>
        </w:tabs>
        <w:ind w:left="5100" w:hanging="360"/>
      </w:pPr>
      <w:rPr>
        <w:rFonts w:ascii="Symbol" w:hAnsi="Symbol" w:hint="default"/>
      </w:rPr>
    </w:lvl>
    <w:lvl w:ilvl="7" w:tplc="FFFFFFFF">
      <w:start w:val="1"/>
      <w:numFmt w:val="bullet"/>
      <w:lvlText w:val="o"/>
      <w:lvlJc w:val="left"/>
      <w:pPr>
        <w:tabs>
          <w:tab w:val="num" w:pos="5820"/>
        </w:tabs>
        <w:ind w:left="5820" w:hanging="360"/>
      </w:pPr>
      <w:rPr>
        <w:rFonts w:ascii="Courier New" w:hAnsi="Courier New" w:cs="Times New Roman" w:hint="default"/>
      </w:rPr>
    </w:lvl>
    <w:lvl w:ilvl="8" w:tplc="FFFFFFFF">
      <w:start w:val="1"/>
      <w:numFmt w:val="bullet"/>
      <w:lvlText w:val=""/>
      <w:lvlJc w:val="left"/>
      <w:pPr>
        <w:tabs>
          <w:tab w:val="num" w:pos="6540"/>
        </w:tabs>
        <w:ind w:left="6540" w:hanging="360"/>
      </w:pPr>
      <w:rPr>
        <w:rFonts w:ascii="Wingdings" w:hAnsi="Wingdings" w:hint="default"/>
      </w:rPr>
    </w:lvl>
  </w:abstractNum>
  <w:abstractNum w:abstractNumId="21">
    <w:nsid w:val="6C5377C1"/>
    <w:multiLevelType w:val="multilevel"/>
    <w:tmpl w:val="D604EDC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nsid w:val="70DD2789"/>
    <w:multiLevelType w:val="hybridMultilevel"/>
    <w:tmpl w:val="987C6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11"/>
  </w:num>
  <w:num w:numId="7">
    <w:abstractNumId w:val="14"/>
  </w:num>
  <w:num w:numId="8">
    <w:abstractNumId w:val="20"/>
  </w:num>
  <w:num w:numId="9">
    <w:abstractNumId w:val="12"/>
  </w:num>
  <w:num w:numId="10">
    <w:abstractNumId w:val="9"/>
  </w:num>
  <w:num w:numId="11">
    <w:abstractNumId w:val="9"/>
  </w:num>
  <w:num w:numId="12">
    <w:abstractNumId w:val="8"/>
  </w:num>
  <w:num w:numId="13">
    <w:abstractNumId w:val="15"/>
  </w:num>
  <w:num w:numId="14">
    <w:abstractNumId w:val="7"/>
  </w:num>
  <w:num w:numId="15">
    <w:abstractNumId w:val="5"/>
  </w:num>
  <w:num w:numId="16">
    <w:abstractNumId w:val="10"/>
  </w:num>
  <w:num w:numId="17">
    <w:abstractNumId w:val="13"/>
  </w:num>
  <w:num w:numId="18">
    <w:abstractNumId w:val="17"/>
  </w:num>
  <w:num w:numId="19">
    <w:abstractNumId w:val="21"/>
  </w:num>
  <w:num w:numId="20">
    <w:abstractNumId w:val="16"/>
  </w:num>
  <w:num w:numId="21">
    <w:abstractNumId w:val="18"/>
  </w:num>
  <w:num w:numId="22">
    <w:abstractNumId w:val="6"/>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EE5"/>
    <w:rsid w:val="0000227D"/>
    <w:rsid w:val="00011640"/>
    <w:rsid w:val="00020189"/>
    <w:rsid w:val="0002044D"/>
    <w:rsid w:val="00042E86"/>
    <w:rsid w:val="000431CC"/>
    <w:rsid w:val="00055643"/>
    <w:rsid w:val="00072EC5"/>
    <w:rsid w:val="000815FD"/>
    <w:rsid w:val="00086AF3"/>
    <w:rsid w:val="00087E9F"/>
    <w:rsid w:val="00097DCC"/>
    <w:rsid w:val="000A0E0B"/>
    <w:rsid w:val="000A47C6"/>
    <w:rsid w:val="000B0AD8"/>
    <w:rsid w:val="000B4BE3"/>
    <w:rsid w:val="000C02B7"/>
    <w:rsid w:val="000C25B7"/>
    <w:rsid w:val="000C376C"/>
    <w:rsid w:val="000D4235"/>
    <w:rsid w:val="000D758F"/>
    <w:rsid w:val="000E1D04"/>
    <w:rsid w:val="000F311A"/>
    <w:rsid w:val="00105189"/>
    <w:rsid w:val="00124C08"/>
    <w:rsid w:val="00136F58"/>
    <w:rsid w:val="001545D7"/>
    <w:rsid w:val="0015782D"/>
    <w:rsid w:val="00161F06"/>
    <w:rsid w:val="00162B85"/>
    <w:rsid w:val="00171411"/>
    <w:rsid w:val="0019775E"/>
    <w:rsid w:val="001978F7"/>
    <w:rsid w:val="001A14C7"/>
    <w:rsid w:val="001B7C02"/>
    <w:rsid w:val="001B7FF5"/>
    <w:rsid w:val="001D52F3"/>
    <w:rsid w:val="001E49CC"/>
    <w:rsid w:val="001F74B2"/>
    <w:rsid w:val="002050CF"/>
    <w:rsid w:val="00206255"/>
    <w:rsid w:val="00212D1F"/>
    <w:rsid w:val="00225EF9"/>
    <w:rsid w:val="002322D1"/>
    <w:rsid w:val="00235F2C"/>
    <w:rsid w:val="00240FD9"/>
    <w:rsid w:val="002410FA"/>
    <w:rsid w:val="00242E44"/>
    <w:rsid w:val="00245C97"/>
    <w:rsid w:val="00260955"/>
    <w:rsid w:val="0026170F"/>
    <w:rsid w:val="002849E6"/>
    <w:rsid w:val="00285005"/>
    <w:rsid w:val="002945A0"/>
    <w:rsid w:val="002A2B07"/>
    <w:rsid w:val="002A7AEF"/>
    <w:rsid w:val="002B1382"/>
    <w:rsid w:val="002B59AE"/>
    <w:rsid w:val="002C245D"/>
    <w:rsid w:val="002C2CA8"/>
    <w:rsid w:val="002C4D0B"/>
    <w:rsid w:val="002D380E"/>
    <w:rsid w:val="002E079E"/>
    <w:rsid w:val="002E2E87"/>
    <w:rsid w:val="002E51D6"/>
    <w:rsid w:val="003006EB"/>
    <w:rsid w:val="00305108"/>
    <w:rsid w:val="00320405"/>
    <w:rsid w:val="00321133"/>
    <w:rsid w:val="00323830"/>
    <w:rsid w:val="00366F60"/>
    <w:rsid w:val="0036746C"/>
    <w:rsid w:val="003702D3"/>
    <w:rsid w:val="00372CB0"/>
    <w:rsid w:val="00387AF7"/>
    <w:rsid w:val="00392F31"/>
    <w:rsid w:val="003A1E1D"/>
    <w:rsid w:val="003A5B32"/>
    <w:rsid w:val="003A6E0C"/>
    <w:rsid w:val="003C0445"/>
    <w:rsid w:val="003C20BD"/>
    <w:rsid w:val="003C45D2"/>
    <w:rsid w:val="003C5DF3"/>
    <w:rsid w:val="003C63C8"/>
    <w:rsid w:val="003E0567"/>
    <w:rsid w:val="003E1771"/>
    <w:rsid w:val="003E4BCB"/>
    <w:rsid w:val="00400F28"/>
    <w:rsid w:val="00403F25"/>
    <w:rsid w:val="00404C96"/>
    <w:rsid w:val="00407A48"/>
    <w:rsid w:val="00416911"/>
    <w:rsid w:val="00416E4B"/>
    <w:rsid w:val="00420341"/>
    <w:rsid w:val="00427A32"/>
    <w:rsid w:val="00442254"/>
    <w:rsid w:val="00443B67"/>
    <w:rsid w:val="004513AF"/>
    <w:rsid w:val="00453101"/>
    <w:rsid w:val="00471AD4"/>
    <w:rsid w:val="00482D82"/>
    <w:rsid w:val="0048569E"/>
    <w:rsid w:val="004A1638"/>
    <w:rsid w:val="004B456A"/>
    <w:rsid w:val="004B4D1C"/>
    <w:rsid w:val="004B63B3"/>
    <w:rsid w:val="004C443D"/>
    <w:rsid w:val="004D30DA"/>
    <w:rsid w:val="005078A2"/>
    <w:rsid w:val="00547142"/>
    <w:rsid w:val="0055025C"/>
    <w:rsid w:val="00553524"/>
    <w:rsid w:val="005562E2"/>
    <w:rsid w:val="00563400"/>
    <w:rsid w:val="0059142D"/>
    <w:rsid w:val="005A04E1"/>
    <w:rsid w:val="005A3862"/>
    <w:rsid w:val="005A3A18"/>
    <w:rsid w:val="005A5429"/>
    <w:rsid w:val="005B4C64"/>
    <w:rsid w:val="005B66C2"/>
    <w:rsid w:val="005C1DF0"/>
    <w:rsid w:val="005D0623"/>
    <w:rsid w:val="005D5FDD"/>
    <w:rsid w:val="005D6F69"/>
    <w:rsid w:val="005E0714"/>
    <w:rsid w:val="005E210D"/>
    <w:rsid w:val="005E7235"/>
    <w:rsid w:val="005E7384"/>
    <w:rsid w:val="005F5462"/>
    <w:rsid w:val="00602D98"/>
    <w:rsid w:val="00604224"/>
    <w:rsid w:val="00607B00"/>
    <w:rsid w:val="0061245E"/>
    <w:rsid w:val="00620DD5"/>
    <w:rsid w:val="00625C9F"/>
    <w:rsid w:val="00642D0A"/>
    <w:rsid w:val="006548AC"/>
    <w:rsid w:val="00663C9D"/>
    <w:rsid w:val="0066440D"/>
    <w:rsid w:val="00677714"/>
    <w:rsid w:val="006A346F"/>
    <w:rsid w:val="006B0CB2"/>
    <w:rsid w:val="006B381B"/>
    <w:rsid w:val="006B3CC7"/>
    <w:rsid w:val="006E3F47"/>
    <w:rsid w:val="006E6EB4"/>
    <w:rsid w:val="006F250B"/>
    <w:rsid w:val="006F431A"/>
    <w:rsid w:val="0070449F"/>
    <w:rsid w:val="00707CC7"/>
    <w:rsid w:val="00712CB0"/>
    <w:rsid w:val="0071603D"/>
    <w:rsid w:val="007248B7"/>
    <w:rsid w:val="00725951"/>
    <w:rsid w:val="00727AE3"/>
    <w:rsid w:val="00727E73"/>
    <w:rsid w:val="0073385C"/>
    <w:rsid w:val="0074050E"/>
    <w:rsid w:val="00742372"/>
    <w:rsid w:val="00744C5E"/>
    <w:rsid w:val="007455F6"/>
    <w:rsid w:val="00747AA3"/>
    <w:rsid w:val="0075046A"/>
    <w:rsid w:val="00751528"/>
    <w:rsid w:val="0075434E"/>
    <w:rsid w:val="00760217"/>
    <w:rsid w:val="0076430F"/>
    <w:rsid w:val="007733A9"/>
    <w:rsid w:val="00782DBD"/>
    <w:rsid w:val="00791C85"/>
    <w:rsid w:val="00792D48"/>
    <w:rsid w:val="007971BE"/>
    <w:rsid w:val="007A5887"/>
    <w:rsid w:val="007A730D"/>
    <w:rsid w:val="007B6A96"/>
    <w:rsid w:val="007D11C4"/>
    <w:rsid w:val="007D55E4"/>
    <w:rsid w:val="007D5CAD"/>
    <w:rsid w:val="007D68E6"/>
    <w:rsid w:val="007E4A7B"/>
    <w:rsid w:val="007E520B"/>
    <w:rsid w:val="007E5C40"/>
    <w:rsid w:val="007E6242"/>
    <w:rsid w:val="007F04B8"/>
    <w:rsid w:val="007F1419"/>
    <w:rsid w:val="008005F0"/>
    <w:rsid w:val="00800F07"/>
    <w:rsid w:val="00804397"/>
    <w:rsid w:val="008162EC"/>
    <w:rsid w:val="00816DE8"/>
    <w:rsid w:val="008212B7"/>
    <w:rsid w:val="00824C47"/>
    <w:rsid w:val="008332FC"/>
    <w:rsid w:val="00837124"/>
    <w:rsid w:val="00843679"/>
    <w:rsid w:val="00851999"/>
    <w:rsid w:val="00851C39"/>
    <w:rsid w:val="00864748"/>
    <w:rsid w:val="008666B8"/>
    <w:rsid w:val="00870E2C"/>
    <w:rsid w:val="008754BC"/>
    <w:rsid w:val="00880176"/>
    <w:rsid w:val="008866BB"/>
    <w:rsid w:val="00892370"/>
    <w:rsid w:val="00892CAA"/>
    <w:rsid w:val="008933AC"/>
    <w:rsid w:val="008A40EB"/>
    <w:rsid w:val="008A5899"/>
    <w:rsid w:val="008B2377"/>
    <w:rsid w:val="008B4D7D"/>
    <w:rsid w:val="008D08B4"/>
    <w:rsid w:val="008D2B9D"/>
    <w:rsid w:val="008D3ED5"/>
    <w:rsid w:val="008E2E12"/>
    <w:rsid w:val="008F2CEC"/>
    <w:rsid w:val="008F6CA6"/>
    <w:rsid w:val="009024A1"/>
    <w:rsid w:val="0090495B"/>
    <w:rsid w:val="009207B2"/>
    <w:rsid w:val="00920F77"/>
    <w:rsid w:val="00936E3A"/>
    <w:rsid w:val="009425D3"/>
    <w:rsid w:val="00943EC9"/>
    <w:rsid w:val="009702F1"/>
    <w:rsid w:val="00974B44"/>
    <w:rsid w:val="00983BDA"/>
    <w:rsid w:val="0098469E"/>
    <w:rsid w:val="00985C8B"/>
    <w:rsid w:val="009871F0"/>
    <w:rsid w:val="00990E44"/>
    <w:rsid w:val="00995675"/>
    <w:rsid w:val="009A1FA1"/>
    <w:rsid w:val="009A2715"/>
    <w:rsid w:val="009D4EAF"/>
    <w:rsid w:val="009E3292"/>
    <w:rsid w:val="009F5BC1"/>
    <w:rsid w:val="00A074E5"/>
    <w:rsid w:val="00A10C32"/>
    <w:rsid w:val="00A14F6A"/>
    <w:rsid w:val="00A15C5A"/>
    <w:rsid w:val="00A2079E"/>
    <w:rsid w:val="00A241EE"/>
    <w:rsid w:val="00A248C8"/>
    <w:rsid w:val="00A25CF3"/>
    <w:rsid w:val="00A42D1E"/>
    <w:rsid w:val="00A46388"/>
    <w:rsid w:val="00A579AD"/>
    <w:rsid w:val="00A667D7"/>
    <w:rsid w:val="00A70FDD"/>
    <w:rsid w:val="00A7383E"/>
    <w:rsid w:val="00A80E28"/>
    <w:rsid w:val="00A84BCA"/>
    <w:rsid w:val="00A93F8F"/>
    <w:rsid w:val="00AB2C82"/>
    <w:rsid w:val="00AB7F5F"/>
    <w:rsid w:val="00AC45E0"/>
    <w:rsid w:val="00AD633C"/>
    <w:rsid w:val="00AE6309"/>
    <w:rsid w:val="00AE7EA8"/>
    <w:rsid w:val="00AF6FD8"/>
    <w:rsid w:val="00B27F19"/>
    <w:rsid w:val="00B401A3"/>
    <w:rsid w:val="00B45348"/>
    <w:rsid w:val="00B50696"/>
    <w:rsid w:val="00B5432F"/>
    <w:rsid w:val="00B54AD1"/>
    <w:rsid w:val="00B571C1"/>
    <w:rsid w:val="00B61DEB"/>
    <w:rsid w:val="00B62730"/>
    <w:rsid w:val="00B7433A"/>
    <w:rsid w:val="00B810DB"/>
    <w:rsid w:val="00B8182D"/>
    <w:rsid w:val="00B831FB"/>
    <w:rsid w:val="00B93C74"/>
    <w:rsid w:val="00B94119"/>
    <w:rsid w:val="00BA50A6"/>
    <w:rsid w:val="00BB30B9"/>
    <w:rsid w:val="00BC1CAD"/>
    <w:rsid w:val="00BC3241"/>
    <w:rsid w:val="00BD2A8F"/>
    <w:rsid w:val="00C02F2F"/>
    <w:rsid w:val="00C10734"/>
    <w:rsid w:val="00C12BA7"/>
    <w:rsid w:val="00C1451E"/>
    <w:rsid w:val="00C16349"/>
    <w:rsid w:val="00C228B7"/>
    <w:rsid w:val="00C22DFF"/>
    <w:rsid w:val="00C27648"/>
    <w:rsid w:val="00C30807"/>
    <w:rsid w:val="00C37E41"/>
    <w:rsid w:val="00C42C9E"/>
    <w:rsid w:val="00C450A4"/>
    <w:rsid w:val="00C47F48"/>
    <w:rsid w:val="00C62BFC"/>
    <w:rsid w:val="00C75972"/>
    <w:rsid w:val="00C80B4E"/>
    <w:rsid w:val="00C81E3B"/>
    <w:rsid w:val="00C83119"/>
    <w:rsid w:val="00C868DC"/>
    <w:rsid w:val="00C906D4"/>
    <w:rsid w:val="00C91578"/>
    <w:rsid w:val="00CA1FD7"/>
    <w:rsid w:val="00CA2CAA"/>
    <w:rsid w:val="00CA356B"/>
    <w:rsid w:val="00CD233E"/>
    <w:rsid w:val="00D175DB"/>
    <w:rsid w:val="00D258A6"/>
    <w:rsid w:val="00D3063C"/>
    <w:rsid w:val="00D44526"/>
    <w:rsid w:val="00D500F3"/>
    <w:rsid w:val="00D56314"/>
    <w:rsid w:val="00D66812"/>
    <w:rsid w:val="00D712D9"/>
    <w:rsid w:val="00D940D2"/>
    <w:rsid w:val="00DC7E59"/>
    <w:rsid w:val="00DD163F"/>
    <w:rsid w:val="00DD4286"/>
    <w:rsid w:val="00DE1506"/>
    <w:rsid w:val="00DF2E72"/>
    <w:rsid w:val="00DF3244"/>
    <w:rsid w:val="00E10562"/>
    <w:rsid w:val="00E13584"/>
    <w:rsid w:val="00E152D3"/>
    <w:rsid w:val="00E218ED"/>
    <w:rsid w:val="00E22BF5"/>
    <w:rsid w:val="00E31793"/>
    <w:rsid w:val="00E42CAB"/>
    <w:rsid w:val="00E43697"/>
    <w:rsid w:val="00E56EA8"/>
    <w:rsid w:val="00E62FD6"/>
    <w:rsid w:val="00E66B81"/>
    <w:rsid w:val="00E77EE4"/>
    <w:rsid w:val="00EB12CA"/>
    <w:rsid w:val="00EB2568"/>
    <w:rsid w:val="00ED23D8"/>
    <w:rsid w:val="00ED4DDA"/>
    <w:rsid w:val="00EF5C56"/>
    <w:rsid w:val="00F04631"/>
    <w:rsid w:val="00F139D1"/>
    <w:rsid w:val="00F159D7"/>
    <w:rsid w:val="00F21D67"/>
    <w:rsid w:val="00F326A1"/>
    <w:rsid w:val="00F32CAF"/>
    <w:rsid w:val="00F33EE5"/>
    <w:rsid w:val="00F35FA5"/>
    <w:rsid w:val="00F42FEC"/>
    <w:rsid w:val="00F43067"/>
    <w:rsid w:val="00F57EE5"/>
    <w:rsid w:val="00F6188C"/>
    <w:rsid w:val="00F633AD"/>
    <w:rsid w:val="00F65115"/>
    <w:rsid w:val="00F734FA"/>
    <w:rsid w:val="00F86720"/>
    <w:rsid w:val="00FA3945"/>
    <w:rsid w:val="00FA6A56"/>
    <w:rsid w:val="00FB6DBA"/>
    <w:rsid w:val="00FC367A"/>
    <w:rsid w:val="00FC547A"/>
    <w:rsid w:val="00FD26DA"/>
    <w:rsid w:val="00FD3411"/>
    <w:rsid w:val="00FD34C0"/>
    <w:rsid w:val="00FD67F5"/>
    <w:rsid w:val="00FE290C"/>
    <w:rsid w:val="00FE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b/>
      <w:bCs/>
      <w:sz w:val="28"/>
      <w:szCs w:val="28"/>
    </w:rPr>
  </w:style>
  <w:style w:type="paragraph" w:styleId="Heading2">
    <w:name w:val="heading 2"/>
    <w:basedOn w:val="Normal"/>
    <w:next w:val="Normal"/>
    <w:qFormat/>
    <w:pPr>
      <w:keepNext/>
      <w:numPr>
        <w:ilvl w:val="1"/>
        <w:numId w:val="1"/>
      </w:numPr>
      <w:outlineLvl w:val="1"/>
    </w:pPr>
    <w:rPr>
      <w:b/>
      <w:bCs/>
      <w:sz w:val="22"/>
      <w:szCs w:val="22"/>
    </w:rPr>
  </w:style>
  <w:style w:type="paragraph" w:styleId="Heading3">
    <w:name w:val="heading 3"/>
    <w:basedOn w:val="Normal"/>
    <w:next w:val="Normal"/>
    <w:qFormat/>
    <w:pPr>
      <w:keepNext/>
      <w:numPr>
        <w:ilvl w:val="2"/>
        <w:numId w:val="1"/>
      </w:numPr>
      <w:outlineLvl w:val="2"/>
    </w:pPr>
    <w:rPr>
      <w:b/>
      <w:bCs/>
      <w:sz w:val="24"/>
      <w:szCs w:val="24"/>
    </w:rPr>
  </w:style>
  <w:style w:type="paragraph" w:styleId="Heading4">
    <w:name w:val="heading 4"/>
    <w:basedOn w:val="Normal"/>
    <w:next w:val="Normal"/>
    <w:qFormat/>
    <w:pPr>
      <w:keepNext/>
      <w:numPr>
        <w:ilvl w:val="3"/>
        <w:numId w:val="1"/>
      </w:numPr>
      <w:outlineLvl w:val="3"/>
    </w:pPr>
    <w:rPr>
      <w:sz w:val="24"/>
      <w:szCs w:val="24"/>
    </w:rPr>
  </w:style>
  <w:style w:type="paragraph" w:styleId="Heading5">
    <w:name w:val="heading 5"/>
    <w:basedOn w:val="Normal"/>
    <w:next w:val="Normal"/>
    <w:qFormat/>
    <w:pPr>
      <w:keepNext/>
      <w:numPr>
        <w:ilvl w:val="4"/>
        <w:numId w:val="1"/>
      </w:numPr>
      <w:outlineLvl w:val="4"/>
    </w:pPr>
    <w:rPr>
      <w:b/>
      <w:bCs/>
      <w:sz w:val="32"/>
      <w:szCs w:val="32"/>
    </w:rPr>
  </w:style>
  <w:style w:type="paragraph" w:styleId="Heading6">
    <w:name w:val="heading 6"/>
    <w:basedOn w:val="Normal"/>
    <w:next w:val="Normal"/>
    <w:link w:val="Heading6Char"/>
    <w:qFormat/>
    <w:rsid w:val="00F139D1"/>
    <w:pPr>
      <w:keepNext/>
      <w:ind w:right="-450"/>
      <w:outlineLvl w:val="5"/>
    </w:pPr>
    <w:rPr>
      <w:rFonts w:ascii="Century Gothic" w:hAnsi="Century Gothic"/>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8Num1z0">
    <w:name w:val="WW8Num1z0"/>
    <w:rPr>
      <w:rFonts w:ascii="Wingdings" w:hAnsi="Wingdings"/>
      <w:sz w:val="18"/>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DefaultParagraphFont1">
    <w:name w:val="Default Paragraph Font1"/>
  </w:style>
  <w:style w:type="character" w:styleId="Hyperlink">
    <w:name w:val="Hyperlink"/>
    <w:rPr>
      <w:color w:val="0000FF"/>
      <w:u w:val="single"/>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lbany" w:eastAsia="MS Mincho" w:hAnsi="Albany" w:cs="Tahoma"/>
      <w:sz w:val="28"/>
      <w:szCs w:val="28"/>
    </w:rPr>
  </w:style>
  <w:style w:type="paragraph" w:styleId="BodyText">
    <w:name w:val="Body Text"/>
    <w:basedOn w:val="Normal"/>
    <w:rPr>
      <w:sz w:val="24"/>
      <w:szCs w:val="24"/>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PlainText">
    <w:name w:val="Plain Text"/>
    <w:basedOn w:val="Normal"/>
    <w:pPr>
      <w:autoSpaceDE w:val="0"/>
    </w:pPr>
    <w:rPr>
      <w:rFonts w:ascii="Courier New" w:eastAsia="SimSun" w:hAnsi="Courier New" w:cs="Courier New"/>
    </w:rPr>
  </w:style>
  <w:style w:type="paragraph" w:customStyle="1" w:styleId="tablehead">
    <w:name w:val="tablehead"/>
    <w:basedOn w:val="Normal"/>
    <w:pPr>
      <w:spacing w:before="120" w:after="120"/>
    </w:pPr>
    <w:rPr>
      <w:rFonts w:ascii="Arial" w:hAnsi="Arial" w:cs="Arial"/>
      <w:b/>
      <w:bCs/>
      <w:lang w:val="en-G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ListBullet2">
    <w:name w:val="List Bullet 2"/>
    <w:basedOn w:val="Normal"/>
    <w:pPr>
      <w:numPr>
        <w:numId w:val="2"/>
      </w:numPr>
    </w:pPr>
    <w:rPr>
      <w:sz w:val="22"/>
      <w:lang w:val="en-GB"/>
    </w:rPr>
  </w:style>
  <w:style w:type="paragraph" w:styleId="BodyText3">
    <w:name w:val="Body Text 3"/>
    <w:basedOn w:val="Normal"/>
    <w:pPr>
      <w:jc w:val="both"/>
    </w:pPr>
    <w:rPr>
      <w:sz w:val="16"/>
      <w:szCs w:val="16"/>
      <w:lang w:val="x-none"/>
    </w:rPr>
  </w:style>
  <w:style w:type="paragraph" w:customStyle="1" w:styleId="Normal1">
    <w:name w:val="Normal1"/>
    <w:basedOn w:val="Normal"/>
    <w:pPr>
      <w:widowControl w:val="0"/>
      <w:autoSpaceDE w:val="0"/>
    </w:pPr>
    <w:rPr>
      <w:sz w:val="24"/>
    </w:rPr>
  </w:style>
  <w:style w:type="paragraph" w:styleId="ListParagraph">
    <w:name w:val="List Paragraph"/>
    <w:basedOn w:val="Normal"/>
    <w:uiPriority w:val="34"/>
    <w:qFormat/>
    <w:rsid w:val="005B66C2"/>
    <w:pPr>
      <w:suppressAutoHyphens w:val="0"/>
      <w:ind w:left="720"/>
      <w:contextualSpacing/>
    </w:pPr>
    <w:rPr>
      <w:lang w:eastAsia="en-US"/>
    </w:rPr>
  </w:style>
  <w:style w:type="paragraph" w:styleId="NormalWeb">
    <w:name w:val="Normal (Web)"/>
    <w:basedOn w:val="Normal"/>
    <w:uiPriority w:val="99"/>
    <w:unhideWhenUsed/>
    <w:rsid w:val="00742372"/>
    <w:pPr>
      <w:suppressAutoHyphens w:val="0"/>
      <w:spacing w:before="100" w:beforeAutospacing="1" w:after="100" w:afterAutospacing="1"/>
    </w:pPr>
    <w:rPr>
      <w:sz w:val="24"/>
      <w:szCs w:val="24"/>
      <w:lang w:eastAsia="en-US"/>
    </w:rPr>
  </w:style>
  <w:style w:type="character" w:customStyle="1" w:styleId="Heading6Char">
    <w:name w:val="Heading 6 Char"/>
    <w:link w:val="Heading6"/>
    <w:rsid w:val="00F139D1"/>
    <w:rPr>
      <w:rFonts w:ascii="Century Gothic" w:hAnsi="Century Gothic"/>
      <w:b/>
      <w:lang w:eastAsia="ar-SA"/>
    </w:rPr>
  </w:style>
  <w:style w:type="character" w:styleId="FollowedHyperlink">
    <w:name w:val="FollowedHyperlink"/>
    <w:uiPriority w:val="99"/>
    <w:semiHidden/>
    <w:unhideWhenUsed/>
    <w:rsid w:val="00323830"/>
    <w:rPr>
      <w:color w:val="954F72"/>
      <w:u w:val="single"/>
    </w:rPr>
  </w:style>
  <w:style w:type="paragraph" w:styleId="Header">
    <w:name w:val="header"/>
    <w:basedOn w:val="Normal"/>
    <w:link w:val="HeaderChar"/>
    <w:uiPriority w:val="99"/>
    <w:unhideWhenUsed/>
    <w:rsid w:val="00C868DC"/>
    <w:pPr>
      <w:tabs>
        <w:tab w:val="center" w:pos="4680"/>
        <w:tab w:val="right" w:pos="9360"/>
      </w:tabs>
    </w:pPr>
  </w:style>
  <w:style w:type="character" w:customStyle="1" w:styleId="HeaderChar">
    <w:name w:val="Header Char"/>
    <w:link w:val="Header"/>
    <w:uiPriority w:val="99"/>
    <w:rsid w:val="00C868DC"/>
    <w:rPr>
      <w:lang w:eastAsia="ar-SA"/>
    </w:rPr>
  </w:style>
  <w:style w:type="paragraph" w:styleId="Footer">
    <w:name w:val="footer"/>
    <w:basedOn w:val="Normal"/>
    <w:link w:val="FooterChar"/>
    <w:uiPriority w:val="99"/>
    <w:unhideWhenUsed/>
    <w:rsid w:val="00C868DC"/>
    <w:pPr>
      <w:tabs>
        <w:tab w:val="center" w:pos="4680"/>
        <w:tab w:val="right" w:pos="9360"/>
      </w:tabs>
    </w:pPr>
  </w:style>
  <w:style w:type="character" w:customStyle="1" w:styleId="FooterChar">
    <w:name w:val="Footer Char"/>
    <w:link w:val="Footer"/>
    <w:uiPriority w:val="99"/>
    <w:rsid w:val="00C868DC"/>
    <w:rPr>
      <w:lang w:eastAsia="ar-SA"/>
    </w:rPr>
  </w:style>
  <w:style w:type="paragraph" w:styleId="BalloonText">
    <w:name w:val="Balloon Text"/>
    <w:basedOn w:val="Normal"/>
    <w:link w:val="BalloonTextChar"/>
    <w:uiPriority w:val="99"/>
    <w:semiHidden/>
    <w:unhideWhenUsed/>
    <w:rsid w:val="00CA1FD7"/>
    <w:rPr>
      <w:sz w:val="18"/>
      <w:szCs w:val="18"/>
    </w:rPr>
  </w:style>
  <w:style w:type="character" w:customStyle="1" w:styleId="BalloonTextChar">
    <w:name w:val="Balloon Text Char"/>
    <w:link w:val="BalloonText"/>
    <w:uiPriority w:val="99"/>
    <w:semiHidden/>
    <w:rsid w:val="00CA1FD7"/>
    <w:rPr>
      <w:sz w:val="18"/>
      <w:szCs w:val="18"/>
      <w:lang w:eastAsia="ar-SA"/>
    </w:rPr>
  </w:style>
  <w:style w:type="character" w:customStyle="1" w:styleId="UnresolvedMention">
    <w:name w:val="Unresolved Mention"/>
    <w:basedOn w:val="DefaultParagraphFont"/>
    <w:uiPriority w:val="99"/>
    <w:semiHidden/>
    <w:unhideWhenUsed/>
    <w:rsid w:val="00E218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b/>
      <w:bCs/>
      <w:sz w:val="28"/>
      <w:szCs w:val="28"/>
    </w:rPr>
  </w:style>
  <w:style w:type="paragraph" w:styleId="Heading2">
    <w:name w:val="heading 2"/>
    <w:basedOn w:val="Normal"/>
    <w:next w:val="Normal"/>
    <w:qFormat/>
    <w:pPr>
      <w:keepNext/>
      <w:numPr>
        <w:ilvl w:val="1"/>
        <w:numId w:val="1"/>
      </w:numPr>
      <w:outlineLvl w:val="1"/>
    </w:pPr>
    <w:rPr>
      <w:b/>
      <w:bCs/>
      <w:sz w:val="22"/>
      <w:szCs w:val="22"/>
    </w:rPr>
  </w:style>
  <w:style w:type="paragraph" w:styleId="Heading3">
    <w:name w:val="heading 3"/>
    <w:basedOn w:val="Normal"/>
    <w:next w:val="Normal"/>
    <w:qFormat/>
    <w:pPr>
      <w:keepNext/>
      <w:numPr>
        <w:ilvl w:val="2"/>
        <w:numId w:val="1"/>
      </w:numPr>
      <w:outlineLvl w:val="2"/>
    </w:pPr>
    <w:rPr>
      <w:b/>
      <w:bCs/>
      <w:sz w:val="24"/>
      <w:szCs w:val="24"/>
    </w:rPr>
  </w:style>
  <w:style w:type="paragraph" w:styleId="Heading4">
    <w:name w:val="heading 4"/>
    <w:basedOn w:val="Normal"/>
    <w:next w:val="Normal"/>
    <w:qFormat/>
    <w:pPr>
      <w:keepNext/>
      <w:numPr>
        <w:ilvl w:val="3"/>
        <w:numId w:val="1"/>
      </w:numPr>
      <w:outlineLvl w:val="3"/>
    </w:pPr>
    <w:rPr>
      <w:sz w:val="24"/>
      <w:szCs w:val="24"/>
    </w:rPr>
  </w:style>
  <w:style w:type="paragraph" w:styleId="Heading5">
    <w:name w:val="heading 5"/>
    <w:basedOn w:val="Normal"/>
    <w:next w:val="Normal"/>
    <w:qFormat/>
    <w:pPr>
      <w:keepNext/>
      <w:numPr>
        <w:ilvl w:val="4"/>
        <w:numId w:val="1"/>
      </w:numPr>
      <w:outlineLvl w:val="4"/>
    </w:pPr>
    <w:rPr>
      <w:b/>
      <w:bCs/>
      <w:sz w:val="32"/>
      <w:szCs w:val="32"/>
    </w:rPr>
  </w:style>
  <w:style w:type="paragraph" w:styleId="Heading6">
    <w:name w:val="heading 6"/>
    <w:basedOn w:val="Normal"/>
    <w:next w:val="Normal"/>
    <w:link w:val="Heading6Char"/>
    <w:qFormat/>
    <w:rsid w:val="00F139D1"/>
    <w:pPr>
      <w:keepNext/>
      <w:ind w:right="-450"/>
      <w:outlineLvl w:val="5"/>
    </w:pPr>
    <w:rPr>
      <w:rFonts w:ascii="Century Gothic" w:hAnsi="Century Gothic"/>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8Num1z0">
    <w:name w:val="WW8Num1z0"/>
    <w:rPr>
      <w:rFonts w:ascii="Wingdings" w:hAnsi="Wingdings"/>
      <w:sz w:val="18"/>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DefaultParagraphFont1">
    <w:name w:val="Default Paragraph Font1"/>
  </w:style>
  <w:style w:type="character" w:styleId="Hyperlink">
    <w:name w:val="Hyperlink"/>
    <w:rPr>
      <w:color w:val="0000FF"/>
      <w:u w:val="single"/>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lbany" w:eastAsia="MS Mincho" w:hAnsi="Albany" w:cs="Tahoma"/>
      <w:sz w:val="28"/>
      <w:szCs w:val="28"/>
    </w:rPr>
  </w:style>
  <w:style w:type="paragraph" w:styleId="BodyText">
    <w:name w:val="Body Text"/>
    <w:basedOn w:val="Normal"/>
    <w:rPr>
      <w:sz w:val="24"/>
      <w:szCs w:val="24"/>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PlainText">
    <w:name w:val="Plain Text"/>
    <w:basedOn w:val="Normal"/>
    <w:pPr>
      <w:autoSpaceDE w:val="0"/>
    </w:pPr>
    <w:rPr>
      <w:rFonts w:ascii="Courier New" w:eastAsia="SimSun" w:hAnsi="Courier New" w:cs="Courier New"/>
    </w:rPr>
  </w:style>
  <w:style w:type="paragraph" w:customStyle="1" w:styleId="tablehead">
    <w:name w:val="tablehead"/>
    <w:basedOn w:val="Normal"/>
    <w:pPr>
      <w:spacing w:before="120" w:after="120"/>
    </w:pPr>
    <w:rPr>
      <w:rFonts w:ascii="Arial" w:hAnsi="Arial" w:cs="Arial"/>
      <w:b/>
      <w:bCs/>
      <w:lang w:val="en-G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ListBullet2">
    <w:name w:val="List Bullet 2"/>
    <w:basedOn w:val="Normal"/>
    <w:pPr>
      <w:numPr>
        <w:numId w:val="2"/>
      </w:numPr>
    </w:pPr>
    <w:rPr>
      <w:sz w:val="22"/>
      <w:lang w:val="en-GB"/>
    </w:rPr>
  </w:style>
  <w:style w:type="paragraph" w:styleId="BodyText3">
    <w:name w:val="Body Text 3"/>
    <w:basedOn w:val="Normal"/>
    <w:pPr>
      <w:jc w:val="both"/>
    </w:pPr>
    <w:rPr>
      <w:sz w:val="16"/>
      <w:szCs w:val="16"/>
      <w:lang w:val="x-none"/>
    </w:rPr>
  </w:style>
  <w:style w:type="paragraph" w:customStyle="1" w:styleId="Normal1">
    <w:name w:val="Normal1"/>
    <w:basedOn w:val="Normal"/>
    <w:pPr>
      <w:widowControl w:val="0"/>
      <w:autoSpaceDE w:val="0"/>
    </w:pPr>
    <w:rPr>
      <w:sz w:val="24"/>
    </w:rPr>
  </w:style>
  <w:style w:type="paragraph" w:styleId="ListParagraph">
    <w:name w:val="List Paragraph"/>
    <w:basedOn w:val="Normal"/>
    <w:uiPriority w:val="34"/>
    <w:qFormat/>
    <w:rsid w:val="005B66C2"/>
    <w:pPr>
      <w:suppressAutoHyphens w:val="0"/>
      <w:ind w:left="720"/>
      <w:contextualSpacing/>
    </w:pPr>
    <w:rPr>
      <w:lang w:eastAsia="en-US"/>
    </w:rPr>
  </w:style>
  <w:style w:type="paragraph" w:styleId="NormalWeb">
    <w:name w:val="Normal (Web)"/>
    <w:basedOn w:val="Normal"/>
    <w:uiPriority w:val="99"/>
    <w:unhideWhenUsed/>
    <w:rsid w:val="00742372"/>
    <w:pPr>
      <w:suppressAutoHyphens w:val="0"/>
      <w:spacing w:before="100" w:beforeAutospacing="1" w:after="100" w:afterAutospacing="1"/>
    </w:pPr>
    <w:rPr>
      <w:sz w:val="24"/>
      <w:szCs w:val="24"/>
      <w:lang w:eastAsia="en-US"/>
    </w:rPr>
  </w:style>
  <w:style w:type="character" w:customStyle="1" w:styleId="Heading6Char">
    <w:name w:val="Heading 6 Char"/>
    <w:link w:val="Heading6"/>
    <w:rsid w:val="00F139D1"/>
    <w:rPr>
      <w:rFonts w:ascii="Century Gothic" w:hAnsi="Century Gothic"/>
      <w:b/>
      <w:lang w:eastAsia="ar-SA"/>
    </w:rPr>
  </w:style>
  <w:style w:type="character" w:styleId="FollowedHyperlink">
    <w:name w:val="FollowedHyperlink"/>
    <w:uiPriority w:val="99"/>
    <w:semiHidden/>
    <w:unhideWhenUsed/>
    <w:rsid w:val="00323830"/>
    <w:rPr>
      <w:color w:val="954F72"/>
      <w:u w:val="single"/>
    </w:rPr>
  </w:style>
  <w:style w:type="paragraph" w:styleId="Header">
    <w:name w:val="header"/>
    <w:basedOn w:val="Normal"/>
    <w:link w:val="HeaderChar"/>
    <w:uiPriority w:val="99"/>
    <w:unhideWhenUsed/>
    <w:rsid w:val="00C868DC"/>
    <w:pPr>
      <w:tabs>
        <w:tab w:val="center" w:pos="4680"/>
        <w:tab w:val="right" w:pos="9360"/>
      </w:tabs>
    </w:pPr>
  </w:style>
  <w:style w:type="character" w:customStyle="1" w:styleId="HeaderChar">
    <w:name w:val="Header Char"/>
    <w:link w:val="Header"/>
    <w:uiPriority w:val="99"/>
    <w:rsid w:val="00C868DC"/>
    <w:rPr>
      <w:lang w:eastAsia="ar-SA"/>
    </w:rPr>
  </w:style>
  <w:style w:type="paragraph" w:styleId="Footer">
    <w:name w:val="footer"/>
    <w:basedOn w:val="Normal"/>
    <w:link w:val="FooterChar"/>
    <w:uiPriority w:val="99"/>
    <w:unhideWhenUsed/>
    <w:rsid w:val="00C868DC"/>
    <w:pPr>
      <w:tabs>
        <w:tab w:val="center" w:pos="4680"/>
        <w:tab w:val="right" w:pos="9360"/>
      </w:tabs>
    </w:pPr>
  </w:style>
  <w:style w:type="character" w:customStyle="1" w:styleId="FooterChar">
    <w:name w:val="Footer Char"/>
    <w:link w:val="Footer"/>
    <w:uiPriority w:val="99"/>
    <w:rsid w:val="00C868DC"/>
    <w:rPr>
      <w:lang w:eastAsia="ar-SA"/>
    </w:rPr>
  </w:style>
  <w:style w:type="paragraph" w:styleId="BalloonText">
    <w:name w:val="Balloon Text"/>
    <w:basedOn w:val="Normal"/>
    <w:link w:val="BalloonTextChar"/>
    <w:uiPriority w:val="99"/>
    <w:semiHidden/>
    <w:unhideWhenUsed/>
    <w:rsid w:val="00CA1FD7"/>
    <w:rPr>
      <w:sz w:val="18"/>
      <w:szCs w:val="18"/>
    </w:rPr>
  </w:style>
  <w:style w:type="character" w:customStyle="1" w:styleId="BalloonTextChar">
    <w:name w:val="Balloon Text Char"/>
    <w:link w:val="BalloonText"/>
    <w:uiPriority w:val="99"/>
    <w:semiHidden/>
    <w:rsid w:val="00CA1FD7"/>
    <w:rPr>
      <w:sz w:val="18"/>
      <w:szCs w:val="18"/>
      <w:lang w:eastAsia="ar-SA"/>
    </w:rPr>
  </w:style>
  <w:style w:type="character" w:customStyle="1" w:styleId="UnresolvedMention">
    <w:name w:val="Unresolved Mention"/>
    <w:basedOn w:val="DefaultParagraphFont"/>
    <w:uiPriority w:val="99"/>
    <w:semiHidden/>
    <w:unhideWhenUsed/>
    <w:rsid w:val="00E21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89899">
      <w:bodyDiv w:val="1"/>
      <w:marLeft w:val="0"/>
      <w:marRight w:val="0"/>
      <w:marTop w:val="0"/>
      <w:marBottom w:val="0"/>
      <w:divBdr>
        <w:top w:val="none" w:sz="0" w:space="0" w:color="auto"/>
        <w:left w:val="none" w:sz="0" w:space="0" w:color="auto"/>
        <w:bottom w:val="none" w:sz="0" w:space="0" w:color="auto"/>
        <w:right w:val="none" w:sz="0" w:space="0" w:color="auto"/>
      </w:divBdr>
    </w:div>
    <w:div w:id="202794915">
      <w:bodyDiv w:val="1"/>
      <w:marLeft w:val="0"/>
      <w:marRight w:val="0"/>
      <w:marTop w:val="0"/>
      <w:marBottom w:val="0"/>
      <w:divBdr>
        <w:top w:val="none" w:sz="0" w:space="0" w:color="auto"/>
        <w:left w:val="none" w:sz="0" w:space="0" w:color="auto"/>
        <w:bottom w:val="none" w:sz="0" w:space="0" w:color="auto"/>
        <w:right w:val="none" w:sz="0" w:space="0" w:color="auto"/>
      </w:divBdr>
    </w:div>
    <w:div w:id="732433816">
      <w:bodyDiv w:val="1"/>
      <w:marLeft w:val="0"/>
      <w:marRight w:val="0"/>
      <w:marTop w:val="0"/>
      <w:marBottom w:val="0"/>
      <w:divBdr>
        <w:top w:val="none" w:sz="0" w:space="0" w:color="auto"/>
        <w:left w:val="none" w:sz="0" w:space="0" w:color="auto"/>
        <w:bottom w:val="none" w:sz="0" w:space="0" w:color="auto"/>
        <w:right w:val="none" w:sz="0" w:space="0" w:color="auto"/>
      </w:divBdr>
    </w:div>
    <w:div w:id="1061245992">
      <w:bodyDiv w:val="1"/>
      <w:marLeft w:val="0"/>
      <w:marRight w:val="0"/>
      <w:marTop w:val="0"/>
      <w:marBottom w:val="0"/>
      <w:divBdr>
        <w:top w:val="none" w:sz="0" w:space="0" w:color="auto"/>
        <w:left w:val="none" w:sz="0" w:space="0" w:color="auto"/>
        <w:bottom w:val="none" w:sz="0" w:space="0" w:color="auto"/>
        <w:right w:val="none" w:sz="0" w:space="0" w:color="auto"/>
      </w:divBdr>
    </w:div>
    <w:div w:id="1156845355">
      <w:bodyDiv w:val="1"/>
      <w:marLeft w:val="0"/>
      <w:marRight w:val="0"/>
      <w:marTop w:val="0"/>
      <w:marBottom w:val="0"/>
      <w:divBdr>
        <w:top w:val="none" w:sz="0" w:space="0" w:color="auto"/>
        <w:left w:val="none" w:sz="0" w:space="0" w:color="auto"/>
        <w:bottom w:val="none" w:sz="0" w:space="0" w:color="auto"/>
        <w:right w:val="none" w:sz="0" w:space="0" w:color="auto"/>
      </w:divBdr>
    </w:div>
    <w:div w:id="163239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3435</Words>
  <Characters>19584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Anjaneyaprasad Cheedepudi - Resume</vt:lpstr>
    </vt:vector>
  </TitlesOfParts>
  <Company>HP</Company>
  <LinksUpToDate>false</LinksUpToDate>
  <CharactersWithSpaces>22974</CharactersWithSpaces>
  <SharedDoc>false</SharedDoc>
  <HyperlinkBase/>
  <HLinks>
    <vt:vector size="6" baseType="variant">
      <vt:variant>
        <vt:i4>4259877</vt:i4>
      </vt:variant>
      <vt:variant>
        <vt:i4>0</vt:i4>
      </vt:variant>
      <vt:variant>
        <vt:i4>0</vt:i4>
      </vt:variant>
      <vt:variant>
        <vt:i4>5</vt:i4>
      </vt:variant>
      <vt:variant>
        <vt:lpwstr>mailto:anjaneyaprasad.ch@tcs.com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Anjaneyaprasad Cheedepudi - Resume</dc:title>
  <dc:creator>Anjaneyaprasad Cheedepudi - Resume</dc:creator>
  <cp:lastModifiedBy>TECH ERA</cp:lastModifiedBy>
  <cp:revision>2</cp:revision>
  <cp:lastPrinted>2018-07-27T17:35:00Z</cp:lastPrinted>
  <dcterms:created xsi:type="dcterms:W3CDTF">2019-04-17T15:58:00Z</dcterms:created>
  <dcterms:modified xsi:type="dcterms:W3CDTF">2019-04-17T15:58:00Z</dcterms:modified>
</cp:coreProperties>
</file>