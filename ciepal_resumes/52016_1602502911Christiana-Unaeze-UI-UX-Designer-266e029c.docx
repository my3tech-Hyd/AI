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780104" w:rsidRPr="00572681" w:rsidRDefault="00FA7F3B">
      <w:pPr>
        <w:rPr>
          <w:rFonts w:ascii="Arial" w:eastAsia="Times New Roman" w:hAnsi="Arial" w:cs="Arial"/>
          <w:b/>
          <w:color w:val="800000"/>
          <w:sz w:val="40"/>
          <w:szCs w:val="40"/>
        </w:rPr>
      </w:pPr>
      <w:r w:rsidRPr="00CD05CB">
        <w:rPr>
          <w:noProof/>
          <w:color w:val="404040" w:themeColor="text1" w:themeTint="BF"/>
          <w:lang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7CB8D8E" wp14:editId="47023F73">
                <wp:simplePos x="0" y="0"/>
                <wp:positionH relativeFrom="column">
                  <wp:posOffset>10160</wp:posOffset>
                </wp:positionH>
                <wp:positionV relativeFrom="paragraph">
                  <wp:posOffset>326390</wp:posOffset>
                </wp:positionV>
                <wp:extent cx="6684010" cy="0"/>
                <wp:effectExtent l="0" t="0" r="21590" b="19050"/>
                <wp:wrapNone/>
                <wp:docPr id="1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pt,25.7pt" to="527.1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" strokecolor="black [3040]"/>
            </w:pict>
          </mc:Fallback>
        </mc:AlternateContent>
      </w:r>
      <w:r w:rsidRPr="00CD05CB">
        <w:rPr>
          <w:noProof/>
          <w:color w:val="404040" w:themeColor="text1" w:themeTint="BF"/>
          <w:lang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C4907D4" wp14:editId="58BE1CD1">
                <wp:simplePos x="0" y="0"/>
                <wp:positionH relativeFrom="column">
                  <wp:posOffset>6985</wp:posOffset>
                </wp:positionH>
                <wp:positionV relativeFrom="paragraph">
                  <wp:posOffset>362585</wp:posOffset>
                </wp:positionV>
                <wp:extent cx="6684010" cy="0"/>
                <wp:effectExtent l="0" t="0" r="21590" b="19050"/>
                <wp:wrapNone/>
                <wp:docPr id="1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28.55pt" to="526.8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" strokecolor="black [3040]"/>
            </w:pict>
          </mc:Fallback>
        </mc:AlternateContent>
      </w:r>
      <w:r w:rsidR="00780104" w:rsidRPr="00CD05CB">
        <w:rPr>
          <w:rFonts w:ascii="Arial" w:eastAsia="Times New Roman" w:hAnsi="Arial" w:cs="Arial"/>
          <w:b/>
          <w:color w:val="404040" w:themeColor="text1" w:themeTint="BF"/>
          <w:sz w:val="50"/>
          <w:szCs w:val="50"/>
        </w:rPr>
        <w:t>C</w:t>
      </w:r>
      <w:r w:rsidR="00780104" w:rsidRPr="00CD05CB">
        <w:rPr>
          <w:rFonts w:ascii="Arial" w:eastAsia="Times New Roman" w:hAnsi="Arial" w:cs="Arial"/>
          <w:b/>
          <w:color w:val="404040" w:themeColor="text1" w:themeTint="BF"/>
          <w:sz w:val="40"/>
          <w:szCs w:val="40"/>
        </w:rPr>
        <w:t>HRISTIANA</w:t>
      </w:r>
      <w:r w:rsidR="00780104" w:rsidRPr="00CD05CB">
        <w:rPr>
          <w:rFonts w:ascii="Arial" w:eastAsia="Times New Roman" w:hAnsi="Arial" w:cs="Arial"/>
          <w:b/>
          <w:color w:val="404040" w:themeColor="text1" w:themeTint="BF"/>
          <w:sz w:val="50"/>
          <w:szCs w:val="50"/>
        </w:rPr>
        <w:t xml:space="preserve"> U</w:t>
      </w:r>
      <w:r w:rsidR="00780104" w:rsidRPr="00CD05CB">
        <w:rPr>
          <w:rFonts w:ascii="Arial" w:eastAsia="Times New Roman" w:hAnsi="Arial" w:cs="Arial"/>
          <w:b/>
          <w:color w:val="404040" w:themeColor="text1" w:themeTint="BF"/>
          <w:sz w:val="40"/>
          <w:szCs w:val="40"/>
        </w:rPr>
        <w:t>NAEZE</w:t>
      </w:r>
      <w:r w:rsidR="00572681">
        <w:rPr>
          <w:rFonts w:ascii="Arial" w:eastAsia="Times New Roman" w:hAnsi="Arial" w:cs="Arial"/>
          <w:b/>
          <w:color w:val="800000"/>
          <w:sz w:val="40"/>
          <w:szCs w:val="40"/>
        </w:rPr>
        <w:tab/>
      </w:r>
      <w:r w:rsidR="00572681">
        <w:rPr>
          <w:rFonts w:ascii="Arial" w:eastAsia="Times New Roman" w:hAnsi="Arial" w:cs="Arial"/>
          <w:b/>
          <w:color w:val="800000"/>
          <w:sz w:val="40"/>
          <w:szCs w:val="40"/>
        </w:rPr>
        <w:tab/>
        <w:t xml:space="preserve">    </w:t>
      </w:r>
      <w:r w:rsidR="00572681" w:rsidRPr="00094AFC">
        <w:rPr>
          <w:rFonts w:ascii="Times New Roman" w:eastAsia="Times New Roman" w:hAnsi="Times New Roman" w:cs="Times New Roman"/>
          <w:szCs w:val="24"/>
        </w:rPr>
        <w:t>917.715.1433</w:t>
      </w:r>
      <w:r w:rsidR="00572681" w:rsidRPr="00094AFC">
        <w:rPr>
          <w:rFonts w:ascii="Times New Roman" w:hAnsi="Times New Roman" w:cs="Times New Roman"/>
          <w:szCs w:val="24"/>
        </w:rPr>
        <w:t xml:space="preserve"> * </w:t>
      </w:r>
      <w:hyperlink r:id="rId9" w:history="1">
        <w:r w:rsidR="00572681" w:rsidRPr="00094AFC">
          <w:rPr>
            <w:rStyle w:val="Hyperlink"/>
            <w:rFonts w:ascii="Times New Roman" w:hAnsi="Times New Roman" w:cs="Times New Roman"/>
            <w:szCs w:val="24"/>
          </w:rPr>
          <w:t>christiana@eagledreamz.com</w:t>
        </w:r>
      </w:hyperlink>
      <w:r w:rsidR="00572681">
        <w:tab/>
      </w:r>
    </w:p>
    <w:p w:rsidR="005526E1" w:rsidRPr="00B40B72" w:rsidRDefault="00CD05CB" w:rsidP="00B40B72">
      <w:pPr>
        <w:spacing w:before="80"/>
        <w:rPr>
          <w:rFonts w:ascii="Times New Roman" w:eastAsia="Times New Roman" w:hAnsi="Times New Roman"/>
          <w:sz w:val="22"/>
          <w:szCs w:val="22"/>
        </w:rPr>
      </w:pPr>
      <w:r w:rsidRPr="00CD05CB">
        <w:rPr>
          <w:noProof/>
          <w:color w:val="595959" w:themeColor="text1" w:themeTint="A6"/>
          <w:lang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57C5846" wp14:editId="3E53728F">
                <wp:simplePos x="0" y="0"/>
                <wp:positionH relativeFrom="column">
                  <wp:posOffset>17780</wp:posOffset>
                </wp:positionH>
                <wp:positionV relativeFrom="paragraph">
                  <wp:posOffset>0</wp:posOffset>
                </wp:positionV>
                <wp:extent cx="6684010" cy="0"/>
                <wp:effectExtent l="0" t="0" r="21590" b="19050"/>
                <wp:wrapNone/>
                <wp:docPr id="12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2736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7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4pt,0" to="527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" strokecolor="#404040 [2429]" strokeweight=".76mm">
                <v:stroke joinstyle="miter"/>
              </v:line>
            </w:pict>
          </mc:Fallback>
        </mc:AlternateContent>
      </w:r>
      <w:r w:rsidR="00572681">
        <w:tab/>
      </w:r>
      <w:r w:rsidR="00572681">
        <w:tab/>
      </w:r>
      <w:r w:rsidR="00572681">
        <w:tab/>
      </w:r>
      <w:r w:rsidR="00572681">
        <w:tab/>
      </w:r>
      <w:r w:rsidR="005526E1">
        <w:t xml:space="preserve"> </w:t>
      </w:r>
      <w:r w:rsidR="00094AFC">
        <w:tab/>
      </w:r>
      <w:r w:rsidR="00094AFC">
        <w:tab/>
      </w:r>
      <w:r w:rsidR="00094AFC">
        <w:tab/>
      </w:r>
      <w:r w:rsidR="00094AFC">
        <w:tab/>
      </w:r>
      <w:r w:rsidR="00094AFC">
        <w:tab/>
        <w:t xml:space="preserve">     </w:t>
      </w:r>
      <w:r w:rsidR="00094AFC">
        <w:tab/>
        <w:t xml:space="preserve"> </w:t>
      </w:r>
      <w:r w:rsidR="005526E1" w:rsidRPr="0061406D">
        <w:rPr>
          <w:rFonts w:ascii="Times New Roman" w:eastAsia="Times New Roman" w:hAnsi="Times New Roman"/>
          <w:b/>
          <w:sz w:val="22"/>
          <w:szCs w:val="22"/>
        </w:rPr>
        <w:t>portfolio</w:t>
      </w:r>
      <w:r w:rsidR="005526E1">
        <w:rPr>
          <w:rFonts w:ascii="Times New Roman" w:eastAsia="Times New Roman" w:hAnsi="Times New Roman"/>
          <w:sz w:val="22"/>
          <w:szCs w:val="22"/>
        </w:rPr>
        <w:t xml:space="preserve"> * </w:t>
      </w:r>
      <w:hyperlink r:id="rId10" w:history="1">
        <w:r w:rsidR="007B69A7">
          <w:rPr>
            <w:rStyle w:val="Hyperlink"/>
            <w:rFonts w:ascii="Times New Roman" w:eastAsia="Times New Roman" w:hAnsi="Times New Roman"/>
            <w:sz w:val="22"/>
            <w:szCs w:val="22"/>
          </w:rPr>
          <w:t>www.EagleDreamz.com</w:t>
        </w:r>
      </w:hyperlink>
    </w:p>
    <w:p w:rsidR="00F2717A" w:rsidRPr="008502DE" w:rsidRDefault="00F2717A">
      <w:pPr>
        <w:ind w:right="60"/>
        <w:rPr>
          <w:rFonts w:ascii="Arial" w:hAnsi="Arial"/>
          <w:b/>
          <w:color w:val="800000"/>
          <w:sz w:val="16"/>
          <w:szCs w:val="16"/>
        </w:rPr>
      </w:pPr>
    </w:p>
    <w:p w:rsidR="00780104" w:rsidRPr="00CD05CB" w:rsidRDefault="00FA7F3B">
      <w:pPr>
        <w:ind w:right="60"/>
        <w:rPr>
          <w:rFonts w:ascii="Arial" w:hAnsi="Arial"/>
          <w:b/>
          <w:color w:val="404040" w:themeColor="text1" w:themeTint="BF"/>
          <w:sz w:val="12"/>
          <w:szCs w:val="12"/>
        </w:rPr>
      </w:pPr>
      <w:r w:rsidRPr="00CD05CB">
        <w:rPr>
          <w:noProof/>
          <w:color w:val="404040" w:themeColor="text1" w:themeTint="BF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575DEA2" wp14:editId="25EADE98">
                <wp:simplePos x="0" y="0"/>
                <wp:positionH relativeFrom="column">
                  <wp:posOffset>9525</wp:posOffset>
                </wp:positionH>
                <wp:positionV relativeFrom="paragraph">
                  <wp:posOffset>166891</wp:posOffset>
                </wp:positionV>
                <wp:extent cx="6684010" cy="0"/>
                <wp:effectExtent l="0" t="0" r="21590" b="19050"/>
                <wp:wrapNone/>
                <wp:docPr id="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13.15pt" to="527.0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" strokecolor="black [3040]"/>
            </w:pict>
          </mc:Fallback>
        </mc:AlternateContent>
      </w:r>
      <w:r w:rsidR="00BB0C88" w:rsidRPr="00CD05CB">
        <w:rPr>
          <w:rFonts w:ascii="Arial" w:hAnsi="Arial"/>
          <w:b/>
          <w:color w:val="404040" w:themeColor="text1" w:themeTint="BF"/>
          <w:sz w:val="22"/>
          <w:szCs w:val="22"/>
        </w:rPr>
        <w:t>PROFESSIONAL</w:t>
      </w:r>
      <w:r w:rsidR="00BB0C88" w:rsidRPr="00CD05CB">
        <w:rPr>
          <w:rFonts w:ascii="Arial" w:hAnsi="Arial"/>
          <w:b/>
          <w:color w:val="404040" w:themeColor="text1" w:themeTint="BF"/>
          <w:szCs w:val="24"/>
        </w:rPr>
        <w:t xml:space="preserve"> SUMMARY</w:t>
      </w:r>
      <w:r w:rsidR="00780104" w:rsidRPr="00CD05CB">
        <w:rPr>
          <w:rFonts w:ascii="Arial" w:hAnsi="Arial"/>
          <w:b/>
          <w:color w:val="404040" w:themeColor="text1" w:themeTint="BF"/>
          <w:sz w:val="12"/>
          <w:szCs w:val="12"/>
        </w:rPr>
        <w:t xml:space="preserve"> </w:t>
      </w:r>
    </w:p>
    <w:p w:rsidR="00230C1A" w:rsidRPr="004C7FC3" w:rsidRDefault="006642AB" w:rsidP="00D76C2D">
      <w:pPr>
        <w:tabs>
          <w:tab w:val="left" w:pos="0"/>
        </w:tabs>
        <w:rPr>
          <w:rFonts w:ascii="Garamond" w:hAnsi="Garamond"/>
          <w:bCs/>
          <w:szCs w:val="24"/>
        </w:rPr>
      </w:pPr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5A0D9F32" wp14:editId="57A12232">
                <wp:simplePos x="0" y="0"/>
                <wp:positionH relativeFrom="column">
                  <wp:posOffset>-91440</wp:posOffset>
                </wp:positionH>
                <wp:positionV relativeFrom="paragraph">
                  <wp:posOffset>930910</wp:posOffset>
                </wp:positionV>
                <wp:extent cx="3612515" cy="179959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2515" cy="179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E5B" w:rsidRPr="007F39F6" w:rsidRDefault="00C47E5B" w:rsidP="00C47E5B">
                            <w:pPr>
                              <w:tabs>
                                <w:tab w:val="left" w:pos="360"/>
                              </w:tabs>
                              <w:rPr>
                                <w:rFonts w:ascii="Garamond" w:hAnsi="Garamond"/>
                                <w:b/>
                                <w:szCs w:val="24"/>
                                <w:u w:val="single"/>
                              </w:rPr>
                            </w:pPr>
                            <w:r w:rsidRPr="007F39F6">
                              <w:rPr>
                                <w:rFonts w:ascii="Garamond" w:hAnsi="Garamond"/>
                                <w:b/>
                                <w:szCs w:val="24"/>
                                <w:u w:val="single"/>
                              </w:rPr>
                              <w:t>Core Skills</w:t>
                            </w:r>
                          </w:p>
                          <w:p w:rsidR="00DE088B" w:rsidRPr="00C36006" w:rsidRDefault="00DE088B" w:rsidP="00DE088B">
                            <w:pPr>
                              <w:numPr>
                                <w:ilvl w:val="0"/>
                                <w:numId w:val="42"/>
                              </w:numPr>
                              <w:ind w:left="180" w:hanging="180"/>
                              <w:rPr>
                                <w:rFonts w:ascii="Garamond" w:eastAsia="Times New Roman" w:hAnsi="Garamond" w:cs="Times New Roman"/>
                                <w:sz w:val="22"/>
                                <w:szCs w:val="22"/>
                              </w:rPr>
                            </w:pPr>
                            <w:r w:rsidRPr="00594D84">
                              <w:rPr>
                                <w:rFonts w:ascii="Garamond" w:hAnsi="Garamond" w:cs="Times New Roman"/>
                                <w:b/>
                                <w:sz w:val="22"/>
                                <w:szCs w:val="22"/>
                              </w:rPr>
                              <w:t xml:space="preserve">Serve as a bridge between </w:t>
                            </w:r>
                            <w:r w:rsidRPr="00594D84">
                              <w:rPr>
                                <w:rFonts w:ascii="Garamond" w:hAnsi="Garamond"/>
                                <w:b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="00891B0C" w:rsidRPr="00594D84">
                              <w:rPr>
                                <w:rFonts w:ascii="Garamond" w:hAnsi="Garamond"/>
                                <w:b/>
                                <w:sz w:val="22"/>
                                <w:szCs w:val="22"/>
                              </w:rPr>
                              <w:t>design and technical teams</w:t>
                            </w:r>
                            <w:r w:rsidRPr="00C36006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 xml:space="preserve"> - e</w:t>
                            </w:r>
                            <w:r w:rsidR="00F3378B" w:rsidRPr="00C36006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 xml:space="preserve">xcellent balance </w:t>
                            </w:r>
                            <w:r w:rsidR="00891B0C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between</w:t>
                            </w:r>
                            <w:r w:rsidRPr="00C36006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 xml:space="preserve"> c</w:t>
                            </w:r>
                            <w:r w:rsidRPr="00C36006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reative and technical roles</w:t>
                            </w:r>
                          </w:p>
                          <w:p w:rsidR="00C47E5B" w:rsidRPr="00C36006" w:rsidRDefault="00F3378B" w:rsidP="00DE088B">
                            <w:pPr>
                              <w:numPr>
                                <w:ilvl w:val="0"/>
                                <w:numId w:val="42"/>
                              </w:numPr>
                              <w:ind w:left="180" w:hanging="180"/>
                              <w:rPr>
                                <w:rFonts w:ascii="Garamond" w:eastAsia="Times New Roman" w:hAnsi="Garamond" w:cs="Times New Roman"/>
                                <w:sz w:val="22"/>
                                <w:szCs w:val="22"/>
                              </w:rPr>
                            </w:pPr>
                            <w:r w:rsidRPr="00C36006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Graphic</w:t>
                            </w:r>
                            <w:r w:rsidR="00DE088B" w:rsidRPr="00C36006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, web and u</w:t>
                            </w:r>
                            <w:r w:rsidRPr="00C36006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 xml:space="preserve">ser </w:t>
                            </w:r>
                            <w:r w:rsidR="00DE088B" w:rsidRPr="00C36006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interface d</w:t>
                            </w:r>
                            <w:r w:rsidRPr="00C36006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esign</w:t>
                            </w:r>
                          </w:p>
                          <w:p w:rsidR="00C26032" w:rsidRPr="006642AB" w:rsidRDefault="00C26032" w:rsidP="00C26032">
                            <w:pPr>
                              <w:numPr>
                                <w:ilvl w:val="0"/>
                                <w:numId w:val="42"/>
                              </w:numPr>
                              <w:ind w:left="180" w:hanging="180"/>
                              <w:rPr>
                                <w:rFonts w:ascii="Garamond" w:hAnsi="Garamond"/>
                                <w:b/>
                                <w:sz w:val="22"/>
                                <w:szCs w:val="22"/>
                              </w:rPr>
                            </w:pPr>
                            <w:r w:rsidRPr="006642AB">
                              <w:rPr>
                                <w:rFonts w:ascii="Garamond" w:eastAsia="Times New Roman" w:hAnsi="Garamond" w:cs="Times New Roman"/>
                                <w:b/>
                                <w:sz w:val="22"/>
                                <w:szCs w:val="22"/>
                              </w:rPr>
                              <w:t>User-centered design, research and testing</w:t>
                            </w:r>
                          </w:p>
                          <w:p w:rsidR="00C47E5B" w:rsidRPr="00C36006" w:rsidRDefault="00C26032" w:rsidP="00DE088B">
                            <w:pPr>
                              <w:numPr>
                                <w:ilvl w:val="0"/>
                                <w:numId w:val="42"/>
                              </w:numPr>
                              <w:ind w:left="180" w:hanging="180"/>
                              <w:rPr>
                                <w:rFonts w:ascii="Garamond" w:eastAsia="Times New Roman" w:hAnsi="Garamond" w:cs="Times New Roman"/>
                                <w:sz w:val="22"/>
                                <w:szCs w:val="22"/>
                              </w:rPr>
                            </w:pPr>
                            <w:r w:rsidRPr="00C36006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Client-facing a</w:t>
                            </w:r>
                            <w:r w:rsidR="00F3378B" w:rsidRPr="00C36006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 xml:space="preserve">gile </w:t>
                            </w:r>
                            <w:r w:rsidR="00C36006" w:rsidRPr="00C36006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team environment</w:t>
                            </w:r>
                            <w:r w:rsidR="00F3378B" w:rsidRPr="00C36006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 xml:space="preserve"> and </w:t>
                            </w:r>
                            <w:r w:rsidR="00F3378B" w:rsidRPr="00C36006">
                              <w:rPr>
                                <w:rFonts w:ascii="Garamond" w:eastAsia="Times New Roman" w:hAnsi="Garamond" w:cs="Times New Roman"/>
                                <w:sz w:val="22"/>
                                <w:szCs w:val="22"/>
                              </w:rPr>
                              <w:t>methodology</w:t>
                            </w:r>
                          </w:p>
                          <w:p w:rsidR="00F3378B" w:rsidRPr="006642AB" w:rsidRDefault="00F3378B" w:rsidP="00DE088B">
                            <w:pPr>
                              <w:numPr>
                                <w:ilvl w:val="0"/>
                                <w:numId w:val="42"/>
                              </w:numPr>
                              <w:ind w:left="180" w:hanging="180"/>
                              <w:rPr>
                                <w:rFonts w:ascii="Garamond" w:eastAsia="Times New Roman" w:hAnsi="Garamond" w:cs="Times New Roman"/>
                                <w:b/>
                                <w:sz w:val="22"/>
                                <w:szCs w:val="22"/>
                              </w:rPr>
                            </w:pPr>
                            <w:r w:rsidRPr="006642AB">
                              <w:rPr>
                                <w:rFonts w:ascii="Garamond" w:eastAsia="Times New Roman" w:hAnsi="Garamond" w:cs="Times New Roman"/>
                                <w:b/>
                                <w:sz w:val="22"/>
                                <w:szCs w:val="22"/>
                              </w:rPr>
                              <w:t>Gathering</w:t>
                            </w:r>
                            <w:r w:rsidR="00C26032" w:rsidRPr="006642AB">
                              <w:rPr>
                                <w:rFonts w:ascii="Garamond" w:eastAsia="Times New Roman" w:hAnsi="Garamond" w:cs="Times New Roman"/>
                                <w:b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6642AB">
                              <w:rPr>
                                <w:rFonts w:ascii="Garamond" w:eastAsia="Times New Roman" w:hAnsi="Garamond" w:cs="Times New Roman"/>
                                <w:b/>
                                <w:sz w:val="22"/>
                                <w:szCs w:val="22"/>
                              </w:rPr>
                              <w:t>assessing</w:t>
                            </w:r>
                            <w:r w:rsidR="00C26032" w:rsidRPr="006642AB">
                              <w:rPr>
                                <w:rFonts w:ascii="Garamond" w:eastAsia="Times New Roman" w:hAnsi="Garamond" w:cs="Times New Roman"/>
                                <w:b/>
                                <w:sz w:val="22"/>
                                <w:szCs w:val="22"/>
                              </w:rPr>
                              <w:t>, and documenting</w:t>
                            </w:r>
                            <w:r w:rsidRPr="006642AB">
                              <w:rPr>
                                <w:rFonts w:ascii="Garamond" w:eastAsia="Times New Roman" w:hAnsi="Garamond" w:cs="Times New Roman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26032" w:rsidRPr="006642AB">
                              <w:rPr>
                                <w:rFonts w:ascii="Garamond" w:eastAsia="Times New Roman" w:hAnsi="Garamond" w:cs="Times New Roman"/>
                                <w:b/>
                                <w:sz w:val="22"/>
                                <w:szCs w:val="22"/>
                              </w:rPr>
                              <w:t xml:space="preserve">client </w:t>
                            </w:r>
                            <w:r w:rsidRPr="006642AB">
                              <w:rPr>
                                <w:rFonts w:ascii="Garamond" w:eastAsia="Times New Roman" w:hAnsi="Garamond" w:cs="Times New Roman"/>
                                <w:b/>
                                <w:sz w:val="22"/>
                                <w:szCs w:val="22"/>
                              </w:rPr>
                              <w:t>requirements</w:t>
                            </w:r>
                          </w:p>
                          <w:p w:rsidR="00F3378B" w:rsidRPr="00C36006" w:rsidRDefault="006642AB" w:rsidP="00C36006">
                            <w:pPr>
                              <w:numPr>
                                <w:ilvl w:val="0"/>
                                <w:numId w:val="42"/>
                              </w:numPr>
                              <w:ind w:left="180" w:hanging="180"/>
                              <w:rPr>
                                <w:rFonts w:ascii="Garamond" w:eastAsia="Times New Roman" w:hAnsi="Garamond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Ec</w:t>
                            </w:r>
                            <w:bookmarkStart w:id="0" w:name="_GoBack"/>
                            <w:bookmarkEnd w:id="0"/>
                            <w:r w:rsidR="00891B0C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 xml:space="preserve">ommerce user experience and design  </w:t>
                            </w:r>
                          </w:p>
                          <w:p w:rsidR="00C36006" w:rsidRPr="00C36006" w:rsidRDefault="00C36006" w:rsidP="00C36006">
                            <w:pPr>
                              <w:numPr>
                                <w:ilvl w:val="0"/>
                                <w:numId w:val="42"/>
                              </w:numPr>
                              <w:ind w:left="180" w:hanging="180"/>
                              <w:rPr>
                                <w:rFonts w:ascii="Garamond" w:eastAsia="Times New Roman" w:hAnsi="Garamond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2pt;margin-top:73.3pt;width:284.45pt;height:141.7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" filled="f" stroked="f">
                <v:textbox>
                  <w:txbxContent>
                    <w:p w:rsidR="00C47E5B" w:rsidRPr="007F39F6" w:rsidRDefault="00C47E5B" w:rsidP="00C47E5B">
                      <w:pPr>
                        <w:tabs>
                          <w:tab w:val="left" w:pos="360"/>
                        </w:tabs>
                        <w:rPr>
                          <w:rFonts w:ascii="Garamond" w:hAnsi="Garamond"/>
                          <w:b/>
                          <w:szCs w:val="24"/>
                          <w:u w:val="single"/>
                        </w:rPr>
                      </w:pPr>
                      <w:r w:rsidRPr="007F39F6">
                        <w:rPr>
                          <w:rFonts w:ascii="Garamond" w:hAnsi="Garamond"/>
                          <w:b/>
                          <w:szCs w:val="24"/>
                          <w:u w:val="single"/>
                        </w:rPr>
                        <w:t>Core Skills</w:t>
                      </w:r>
                    </w:p>
                    <w:p w:rsidR="00DE088B" w:rsidRPr="00C36006" w:rsidRDefault="00DE088B" w:rsidP="00DE088B">
                      <w:pPr>
                        <w:numPr>
                          <w:ilvl w:val="0"/>
                          <w:numId w:val="42"/>
                        </w:numPr>
                        <w:ind w:left="180" w:hanging="180"/>
                        <w:rPr>
                          <w:rFonts w:ascii="Garamond" w:eastAsia="Times New Roman" w:hAnsi="Garamond" w:cs="Times New Roman"/>
                          <w:sz w:val="22"/>
                          <w:szCs w:val="22"/>
                        </w:rPr>
                      </w:pPr>
                      <w:r w:rsidRPr="00594D84">
                        <w:rPr>
                          <w:rFonts w:ascii="Garamond" w:hAnsi="Garamond" w:cs="Times New Roman"/>
                          <w:b/>
                          <w:sz w:val="22"/>
                          <w:szCs w:val="22"/>
                        </w:rPr>
                        <w:t xml:space="preserve">Serve as a bridge between </w:t>
                      </w:r>
                      <w:r w:rsidRPr="00594D84">
                        <w:rPr>
                          <w:rFonts w:ascii="Garamond" w:hAnsi="Garamond"/>
                          <w:b/>
                          <w:sz w:val="22"/>
                          <w:szCs w:val="22"/>
                        </w:rPr>
                        <w:t xml:space="preserve">the </w:t>
                      </w:r>
                      <w:r w:rsidR="00891B0C" w:rsidRPr="00594D84">
                        <w:rPr>
                          <w:rFonts w:ascii="Garamond" w:hAnsi="Garamond"/>
                          <w:b/>
                          <w:sz w:val="22"/>
                          <w:szCs w:val="22"/>
                        </w:rPr>
                        <w:t>design and technical teams</w:t>
                      </w:r>
                      <w:r w:rsidRPr="00C36006">
                        <w:rPr>
                          <w:rFonts w:ascii="Garamond" w:hAnsi="Garamond"/>
                          <w:sz w:val="22"/>
                          <w:szCs w:val="22"/>
                        </w:rPr>
                        <w:t xml:space="preserve"> - e</w:t>
                      </w:r>
                      <w:r w:rsidR="00F3378B" w:rsidRPr="00C36006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 xml:space="preserve">xcellent balance </w:t>
                      </w:r>
                      <w:r w:rsidR="00891B0C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between</w:t>
                      </w:r>
                      <w:r w:rsidRPr="00C36006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 xml:space="preserve"> c</w:t>
                      </w:r>
                      <w:r w:rsidRPr="00C36006">
                        <w:rPr>
                          <w:rFonts w:ascii="Garamond" w:hAnsi="Garamond"/>
                          <w:sz w:val="22"/>
                          <w:szCs w:val="22"/>
                        </w:rPr>
                        <w:t>reative and technical roles</w:t>
                      </w:r>
                    </w:p>
                    <w:p w:rsidR="00C47E5B" w:rsidRPr="00C36006" w:rsidRDefault="00F3378B" w:rsidP="00DE088B">
                      <w:pPr>
                        <w:numPr>
                          <w:ilvl w:val="0"/>
                          <w:numId w:val="42"/>
                        </w:numPr>
                        <w:ind w:left="180" w:hanging="180"/>
                        <w:rPr>
                          <w:rFonts w:ascii="Garamond" w:eastAsia="Times New Roman" w:hAnsi="Garamond" w:cs="Times New Roman"/>
                          <w:sz w:val="22"/>
                          <w:szCs w:val="22"/>
                        </w:rPr>
                      </w:pPr>
                      <w:r w:rsidRPr="00C36006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Graphic</w:t>
                      </w:r>
                      <w:r w:rsidR="00DE088B" w:rsidRPr="00C36006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, web and u</w:t>
                      </w:r>
                      <w:r w:rsidRPr="00C36006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 xml:space="preserve">ser </w:t>
                      </w:r>
                      <w:r w:rsidR="00DE088B" w:rsidRPr="00C36006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interface d</w:t>
                      </w:r>
                      <w:r w:rsidRPr="00C36006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esign</w:t>
                      </w:r>
                    </w:p>
                    <w:p w:rsidR="00C26032" w:rsidRPr="006642AB" w:rsidRDefault="00C26032" w:rsidP="00C26032">
                      <w:pPr>
                        <w:numPr>
                          <w:ilvl w:val="0"/>
                          <w:numId w:val="42"/>
                        </w:numPr>
                        <w:ind w:left="180" w:hanging="180"/>
                        <w:rPr>
                          <w:rFonts w:ascii="Garamond" w:hAnsi="Garamond"/>
                          <w:b/>
                          <w:sz w:val="22"/>
                          <w:szCs w:val="22"/>
                        </w:rPr>
                      </w:pPr>
                      <w:r w:rsidRPr="006642AB">
                        <w:rPr>
                          <w:rFonts w:ascii="Garamond" w:eastAsia="Times New Roman" w:hAnsi="Garamond" w:cs="Times New Roman"/>
                          <w:b/>
                          <w:sz w:val="22"/>
                          <w:szCs w:val="22"/>
                        </w:rPr>
                        <w:t>User-centered design, research and testing</w:t>
                      </w:r>
                    </w:p>
                    <w:p w:rsidR="00C47E5B" w:rsidRPr="00C36006" w:rsidRDefault="00C26032" w:rsidP="00DE088B">
                      <w:pPr>
                        <w:numPr>
                          <w:ilvl w:val="0"/>
                          <w:numId w:val="42"/>
                        </w:numPr>
                        <w:ind w:left="180" w:hanging="180"/>
                        <w:rPr>
                          <w:rFonts w:ascii="Garamond" w:eastAsia="Times New Roman" w:hAnsi="Garamond" w:cs="Times New Roman"/>
                          <w:sz w:val="22"/>
                          <w:szCs w:val="22"/>
                        </w:rPr>
                      </w:pPr>
                      <w:r w:rsidRPr="00C36006">
                        <w:rPr>
                          <w:rFonts w:ascii="Garamond" w:hAnsi="Garamond"/>
                          <w:sz w:val="22"/>
                          <w:szCs w:val="22"/>
                        </w:rPr>
                        <w:t>Client-facing a</w:t>
                      </w:r>
                      <w:r w:rsidR="00F3378B" w:rsidRPr="00C36006">
                        <w:rPr>
                          <w:rFonts w:ascii="Garamond" w:hAnsi="Garamond"/>
                          <w:sz w:val="22"/>
                          <w:szCs w:val="22"/>
                        </w:rPr>
                        <w:t xml:space="preserve">gile </w:t>
                      </w:r>
                      <w:r w:rsidR="00C36006" w:rsidRPr="00C36006">
                        <w:rPr>
                          <w:rFonts w:ascii="Garamond" w:hAnsi="Garamond"/>
                          <w:sz w:val="22"/>
                          <w:szCs w:val="22"/>
                        </w:rPr>
                        <w:t>team environment</w:t>
                      </w:r>
                      <w:r w:rsidR="00F3378B" w:rsidRPr="00C36006">
                        <w:rPr>
                          <w:rFonts w:ascii="Garamond" w:hAnsi="Garamond"/>
                          <w:sz w:val="22"/>
                          <w:szCs w:val="22"/>
                        </w:rPr>
                        <w:t xml:space="preserve"> and </w:t>
                      </w:r>
                      <w:r w:rsidR="00F3378B" w:rsidRPr="00C36006">
                        <w:rPr>
                          <w:rFonts w:ascii="Garamond" w:eastAsia="Times New Roman" w:hAnsi="Garamond" w:cs="Times New Roman"/>
                          <w:sz w:val="22"/>
                          <w:szCs w:val="22"/>
                        </w:rPr>
                        <w:t>methodology</w:t>
                      </w:r>
                    </w:p>
                    <w:p w:rsidR="00F3378B" w:rsidRPr="006642AB" w:rsidRDefault="00F3378B" w:rsidP="00DE088B">
                      <w:pPr>
                        <w:numPr>
                          <w:ilvl w:val="0"/>
                          <w:numId w:val="42"/>
                        </w:numPr>
                        <w:ind w:left="180" w:hanging="180"/>
                        <w:rPr>
                          <w:rFonts w:ascii="Garamond" w:eastAsia="Times New Roman" w:hAnsi="Garamond" w:cs="Times New Roman"/>
                          <w:b/>
                          <w:sz w:val="22"/>
                          <w:szCs w:val="22"/>
                        </w:rPr>
                      </w:pPr>
                      <w:r w:rsidRPr="006642AB">
                        <w:rPr>
                          <w:rFonts w:ascii="Garamond" w:eastAsia="Times New Roman" w:hAnsi="Garamond" w:cs="Times New Roman"/>
                          <w:b/>
                          <w:sz w:val="22"/>
                          <w:szCs w:val="22"/>
                        </w:rPr>
                        <w:t>Gathering</w:t>
                      </w:r>
                      <w:r w:rsidR="00C26032" w:rsidRPr="006642AB">
                        <w:rPr>
                          <w:rFonts w:ascii="Garamond" w:eastAsia="Times New Roman" w:hAnsi="Garamond" w:cs="Times New Roman"/>
                          <w:b/>
                          <w:sz w:val="22"/>
                          <w:szCs w:val="22"/>
                        </w:rPr>
                        <w:t xml:space="preserve">, </w:t>
                      </w:r>
                      <w:r w:rsidRPr="006642AB">
                        <w:rPr>
                          <w:rFonts w:ascii="Garamond" w:eastAsia="Times New Roman" w:hAnsi="Garamond" w:cs="Times New Roman"/>
                          <w:b/>
                          <w:sz w:val="22"/>
                          <w:szCs w:val="22"/>
                        </w:rPr>
                        <w:t>assessing</w:t>
                      </w:r>
                      <w:r w:rsidR="00C26032" w:rsidRPr="006642AB">
                        <w:rPr>
                          <w:rFonts w:ascii="Garamond" w:eastAsia="Times New Roman" w:hAnsi="Garamond" w:cs="Times New Roman"/>
                          <w:b/>
                          <w:sz w:val="22"/>
                          <w:szCs w:val="22"/>
                        </w:rPr>
                        <w:t>, and documenting</w:t>
                      </w:r>
                      <w:r w:rsidRPr="006642AB">
                        <w:rPr>
                          <w:rFonts w:ascii="Garamond" w:eastAsia="Times New Roman" w:hAnsi="Garamond" w:cs="Times New Roman"/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="00C26032" w:rsidRPr="006642AB">
                        <w:rPr>
                          <w:rFonts w:ascii="Garamond" w:eastAsia="Times New Roman" w:hAnsi="Garamond" w:cs="Times New Roman"/>
                          <w:b/>
                          <w:sz w:val="22"/>
                          <w:szCs w:val="22"/>
                        </w:rPr>
                        <w:t xml:space="preserve">client </w:t>
                      </w:r>
                      <w:r w:rsidRPr="006642AB">
                        <w:rPr>
                          <w:rFonts w:ascii="Garamond" w:eastAsia="Times New Roman" w:hAnsi="Garamond" w:cs="Times New Roman"/>
                          <w:b/>
                          <w:sz w:val="22"/>
                          <w:szCs w:val="22"/>
                        </w:rPr>
                        <w:t>requirements</w:t>
                      </w:r>
                    </w:p>
                    <w:p w:rsidR="00F3378B" w:rsidRPr="00C36006" w:rsidRDefault="006642AB" w:rsidP="00C36006">
                      <w:pPr>
                        <w:numPr>
                          <w:ilvl w:val="0"/>
                          <w:numId w:val="42"/>
                        </w:numPr>
                        <w:ind w:left="180" w:hanging="180"/>
                        <w:rPr>
                          <w:rFonts w:ascii="Garamond" w:eastAsia="Times New Roman" w:hAnsi="Garamond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Garamond" w:hAnsi="Garamond"/>
                          <w:sz w:val="22"/>
                          <w:szCs w:val="22"/>
                        </w:rPr>
                        <w:t>Ec</w:t>
                      </w:r>
                      <w:bookmarkStart w:id="1" w:name="_GoBack"/>
                      <w:bookmarkEnd w:id="1"/>
                      <w:r w:rsidR="00891B0C">
                        <w:rPr>
                          <w:rFonts w:ascii="Garamond" w:hAnsi="Garamond"/>
                          <w:sz w:val="22"/>
                          <w:szCs w:val="22"/>
                        </w:rPr>
                        <w:t xml:space="preserve">ommerce user experience and design  </w:t>
                      </w:r>
                    </w:p>
                    <w:p w:rsidR="00C36006" w:rsidRPr="00C36006" w:rsidRDefault="00C36006" w:rsidP="00C36006">
                      <w:pPr>
                        <w:numPr>
                          <w:ilvl w:val="0"/>
                          <w:numId w:val="42"/>
                        </w:numPr>
                        <w:ind w:left="180" w:hanging="180"/>
                        <w:rPr>
                          <w:rFonts w:ascii="Garamond" w:eastAsia="Times New Roman" w:hAnsi="Garamond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64B46">
        <w:rPr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87BE95E" wp14:editId="04B49BE3">
                <wp:simplePos x="0" y="0"/>
                <wp:positionH relativeFrom="column">
                  <wp:posOffset>3479165</wp:posOffset>
                </wp:positionH>
                <wp:positionV relativeFrom="paragraph">
                  <wp:posOffset>979170</wp:posOffset>
                </wp:positionV>
                <wp:extent cx="0" cy="1531620"/>
                <wp:effectExtent l="0" t="0" r="19050" b="11430"/>
                <wp:wrapNone/>
                <wp:docPr id="8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3162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5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95pt,77.1pt" to="273.95pt,1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" strokecolor="black [3040]"/>
            </w:pict>
          </mc:Fallback>
        </mc:AlternateContent>
      </w:r>
      <w:r w:rsidR="00A64B46" w:rsidRPr="004C7FC3">
        <w:rPr>
          <w:rFonts w:ascii="Garamond" w:hAnsi="Garamond"/>
          <w:b/>
          <w:noProof/>
          <w:szCs w:val="24"/>
          <w:lang w:eastAsia="en-US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1FCCF3B0" wp14:editId="14AD5E76">
                <wp:simplePos x="0" y="0"/>
                <wp:positionH relativeFrom="column">
                  <wp:posOffset>3488690</wp:posOffset>
                </wp:positionH>
                <wp:positionV relativeFrom="paragraph">
                  <wp:posOffset>920115</wp:posOffset>
                </wp:positionV>
                <wp:extent cx="3638550" cy="1751330"/>
                <wp:effectExtent l="0" t="0" r="0" b="127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1751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E5B" w:rsidRPr="007F39F6" w:rsidRDefault="007D56EE" w:rsidP="00C47E5B">
                            <w:pPr>
                              <w:tabs>
                                <w:tab w:val="left" w:pos="360"/>
                              </w:tabs>
                              <w:rPr>
                                <w:rFonts w:ascii="Garamond" w:hAnsi="Garamond"/>
                                <w:b/>
                                <w:szCs w:val="24"/>
                                <w:u w:val="single"/>
                              </w:rPr>
                            </w:pPr>
                            <w:r w:rsidRPr="007F39F6">
                              <w:rPr>
                                <w:rFonts w:ascii="Garamond" w:hAnsi="Garamond"/>
                                <w:b/>
                                <w:szCs w:val="24"/>
                                <w:u w:val="single"/>
                              </w:rPr>
                              <w:t>Software Skills</w:t>
                            </w:r>
                          </w:p>
                          <w:p w:rsidR="00A64B46" w:rsidRDefault="00A56E2C" w:rsidP="00A56E2C">
                            <w:pPr>
                              <w:numPr>
                                <w:ilvl w:val="0"/>
                                <w:numId w:val="44"/>
                              </w:numPr>
                              <w:ind w:left="180" w:hanging="180"/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</w:pPr>
                            <w:r w:rsidRPr="00A56E2C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Adobe Suite - Photoshop, Illustrator, Dreamweaver</w:t>
                            </w:r>
                          </w:p>
                          <w:p w:rsidR="00A56E2C" w:rsidRPr="00A56E2C" w:rsidRDefault="00A64B46" w:rsidP="00A56E2C">
                            <w:pPr>
                              <w:numPr>
                                <w:ilvl w:val="0"/>
                                <w:numId w:val="44"/>
                              </w:numPr>
                              <w:ind w:left="180" w:hanging="180"/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</w:pPr>
                            <w:r w:rsidRPr="006642AB">
                              <w:rPr>
                                <w:rFonts w:ascii="Garamond" w:hAnsi="Garamond" w:cs="Times New Roman"/>
                                <w:b/>
                                <w:sz w:val="22"/>
                                <w:szCs w:val="22"/>
                              </w:rPr>
                              <w:t>Wireframing/</w:t>
                            </w:r>
                            <w:r w:rsidR="00A56E2C" w:rsidRPr="006642AB">
                              <w:rPr>
                                <w:rFonts w:ascii="Garamond" w:hAnsi="Garamond" w:cs="Times New Roman"/>
                                <w:b/>
                                <w:sz w:val="22"/>
                                <w:szCs w:val="22"/>
                              </w:rPr>
                              <w:t>Prototyping</w:t>
                            </w:r>
                            <w:r w:rsidR="00A56E2C" w:rsidRPr="00A56E2C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 xml:space="preserve"> - Axure, Balsamiq, Marvel</w:t>
                            </w:r>
                          </w:p>
                          <w:p w:rsidR="00A56E2C" w:rsidRPr="00A56E2C" w:rsidRDefault="00A56E2C" w:rsidP="00A56E2C">
                            <w:pPr>
                              <w:numPr>
                                <w:ilvl w:val="0"/>
                                <w:numId w:val="44"/>
                              </w:numPr>
                              <w:ind w:left="180" w:hanging="180"/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</w:pPr>
                            <w:r w:rsidRPr="00A56E2C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Web Standards - HTML, CSS, JavaScript</w:t>
                            </w:r>
                          </w:p>
                          <w:p w:rsidR="00A56E2C" w:rsidRPr="00A56E2C" w:rsidRDefault="00A56E2C" w:rsidP="00A56E2C">
                            <w:pPr>
                              <w:numPr>
                                <w:ilvl w:val="0"/>
                                <w:numId w:val="44"/>
                              </w:numPr>
                              <w:ind w:left="180" w:hanging="180"/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 xml:space="preserve">Website </w:t>
                            </w:r>
                            <w:r w:rsidRPr="00A56E2C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Analytics - Google Analytics, Adobe Site Catalyst</w:t>
                            </w:r>
                          </w:p>
                          <w:p w:rsidR="00A56E2C" w:rsidRDefault="00A56E2C" w:rsidP="00A56E2C">
                            <w:pPr>
                              <w:numPr>
                                <w:ilvl w:val="0"/>
                                <w:numId w:val="44"/>
                              </w:numPr>
                              <w:ind w:left="180" w:hanging="180"/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</w:pPr>
                            <w:r w:rsidRPr="00A56E2C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 xml:space="preserve">Content Management Systems (CMS) </w:t>
                            </w:r>
                            <w:r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–</w:t>
                            </w:r>
                            <w:r w:rsidRPr="00A56E2C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 xml:space="preserve"> WordPress</w:t>
                            </w:r>
                          </w:p>
                          <w:p w:rsidR="00A56E2C" w:rsidRPr="00A56E2C" w:rsidRDefault="00A56E2C" w:rsidP="00A56E2C">
                            <w:pPr>
                              <w:numPr>
                                <w:ilvl w:val="0"/>
                                <w:numId w:val="44"/>
                              </w:numPr>
                              <w:ind w:left="180" w:hanging="180"/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</w:pPr>
                            <w:r w:rsidRPr="00A56E2C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Knowledge of SharePoint, Amazon Web Services (AWS)</w:t>
                            </w:r>
                          </w:p>
                          <w:p w:rsidR="00A56E2C" w:rsidRPr="00A56E2C" w:rsidRDefault="00A64B46" w:rsidP="00A56E2C">
                            <w:pPr>
                              <w:numPr>
                                <w:ilvl w:val="0"/>
                                <w:numId w:val="44"/>
                              </w:numPr>
                              <w:ind w:left="180" w:hanging="180"/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 xml:space="preserve">Section 508C </w:t>
                            </w:r>
                            <w:r w:rsidR="00A56E2C" w:rsidRPr="00A56E2C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&amp;</w:t>
                            </w:r>
                            <w:r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20550">
                              <w:rPr>
                                <w:rFonts w:ascii="Garamond" w:hAnsi="Garamond" w:cs="Arial"/>
                                <w:sz w:val="22"/>
                                <w:szCs w:val="22"/>
                              </w:rPr>
                              <w:t xml:space="preserve">WCAG 2.0 </w:t>
                            </w:r>
                            <w:r>
                              <w:rPr>
                                <w:rFonts w:ascii="Garamond" w:hAnsi="Garamond" w:cs="Arial"/>
                                <w:sz w:val="22"/>
                                <w:szCs w:val="22"/>
                              </w:rPr>
                              <w:t xml:space="preserve">user </w:t>
                            </w:r>
                            <w:r w:rsidRPr="00F20550">
                              <w:rPr>
                                <w:rFonts w:ascii="Garamond" w:hAnsi="Garamond" w:cs="Arial"/>
                                <w:sz w:val="22"/>
                                <w:szCs w:val="22"/>
                              </w:rPr>
                              <w:t>accessibility guideline</w:t>
                            </w:r>
                            <w:r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  <w:p w:rsidR="00F3378B" w:rsidRPr="00A64B46" w:rsidRDefault="00A56E2C" w:rsidP="00A56E2C">
                            <w:pPr>
                              <w:numPr>
                                <w:ilvl w:val="0"/>
                                <w:numId w:val="44"/>
                              </w:numPr>
                              <w:ind w:left="180" w:hanging="180"/>
                              <w:rPr>
                                <w:rFonts w:ascii="Garamond" w:eastAsia="Times New Roman" w:hAnsi="Garamond" w:cs="Times New Roman"/>
                                <w:sz w:val="22"/>
                                <w:szCs w:val="22"/>
                              </w:rPr>
                            </w:pPr>
                            <w:r w:rsidRPr="00A56E2C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Microsoft Office Suite - PowerPoint, Word, Excel, Access</w:t>
                            </w:r>
                          </w:p>
                          <w:p w:rsidR="00A64B46" w:rsidRPr="00A56E2C" w:rsidRDefault="00A64B46" w:rsidP="00A64B46">
                            <w:pPr>
                              <w:numPr>
                                <w:ilvl w:val="0"/>
                                <w:numId w:val="44"/>
                              </w:numPr>
                              <w:ind w:left="180" w:hanging="180"/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</w:pPr>
                            <w:r w:rsidRPr="00A56E2C">
                              <w:rPr>
                                <w:rFonts w:ascii="Garamond" w:hAnsi="Garamond" w:cs="Times New Roman"/>
                                <w:sz w:val="22"/>
                                <w:szCs w:val="22"/>
                              </w:rPr>
                              <w:t>Audio Editing - Audacity, Audition</w:t>
                            </w:r>
                          </w:p>
                          <w:p w:rsidR="00A64B46" w:rsidRPr="004C7FC3" w:rsidRDefault="00A64B46" w:rsidP="00A56E2C">
                            <w:pPr>
                              <w:numPr>
                                <w:ilvl w:val="0"/>
                                <w:numId w:val="44"/>
                              </w:numPr>
                              <w:ind w:left="180" w:hanging="180"/>
                              <w:rPr>
                                <w:rFonts w:ascii="Garamond" w:eastAsia="Times New Roman" w:hAnsi="Garamond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74.7pt;margin-top:72.45pt;width:286.5pt;height:137.9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" filled="f" stroked="f">
                <v:textbox>
                  <w:txbxContent>
                    <w:p w:rsidR="00C47E5B" w:rsidRPr="007F39F6" w:rsidRDefault="007D56EE" w:rsidP="00C47E5B">
                      <w:pPr>
                        <w:tabs>
                          <w:tab w:val="left" w:pos="360"/>
                        </w:tabs>
                        <w:rPr>
                          <w:rFonts w:ascii="Garamond" w:hAnsi="Garamond"/>
                          <w:b/>
                          <w:szCs w:val="24"/>
                          <w:u w:val="single"/>
                        </w:rPr>
                      </w:pPr>
                      <w:r w:rsidRPr="007F39F6">
                        <w:rPr>
                          <w:rFonts w:ascii="Garamond" w:hAnsi="Garamond"/>
                          <w:b/>
                          <w:szCs w:val="24"/>
                          <w:u w:val="single"/>
                        </w:rPr>
                        <w:t>Software Skills</w:t>
                      </w:r>
                    </w:p>
                    <w:p w:rsidR="00A64B46" w:rsidRDefault="00A56E2C" w:rsidP="00A56E2C">
                      <w:pPr>
                        <w:numPr>
                          <w:ilvl w:val="0"/>
                          <w:numId w:val="44"/>
                        </w:numPr>
                        <w:ind w:left="180" w:hanging="180"/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</w:pPr>
                      <w:r w:rsidRPr="00A56E2C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Adobe Suite - Photoshop, Illustrator, Dreamweaver</w:t>
                      </w:r>
                    </w:p>
                    <w:p w:rsidR="00A56E2C" w:rsidRPr="00A56E2C" w:rsidRDefault="00A64B46" w:rsidP="00A56E2C">
                      <w:pPr>
                        <w:numPr>
                          <w:ilvl w:val="0"/>
                          <w:numId w:val="44"/>
                        </w:numPr>
                        <w:ind w:left="180" w:hanging="180"/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</w:pPr>
                      <w:r w:rsidRPr="006642AB">
                        <w:rPr>
                          <w:rFonts w:ascii="Garamond" w:hAnsi="Garamond" w:cs="Times New Roman"/>
                          <w:b/>
                          <w:sz w:val="22"/>
                          <w:szCs w:val="22"/>
                        </w:rPr>
                        <w:t>Wireframing/</w:t>
                      </w:r>
                      <w:r w:rsidR="00A56E2C" w:rsidRPr="006642AB">
                        <w:rPr>
                          <w:rFonts w:ascii="Garamond" w:hAnsi="Garamond" w:cs="Times New Roman"/>
                          <w:b/>
                          <w:sz w:val="22"/>
                          <w:szCs w:val="22"/>
                        </w:rPr>
                        <w:t>Prototyping</w:t>
                      </w:r>
                      <w:r w:rsidR="00A56E2C" w:rsidRPr="00A56E2C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 xml:space="preserve"> - Axure, Balsamiq, Marvel</w:t>
                      </w:r>
                    </w:p>
                    <w:p w:rsidR="00A56E2C" w:rsidRPr="00A56E2C" w:rsidRDefault="00A56E2C" w:rsidP="00A56E2C">
                      <w:pPr>
                        <w:numPr>
                          <w:ilvl w:val="0"/>
                          <w:numId w:val="44"/>
                        </w:numPr>
                        <w:ind w:left="180" w:hanging="180"/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</w:pPr>
                      <w:r w:rsidRPr="00A56E2C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Web Standards - HTML, CSS, JavaScript</w:t>
                      </w:r>
                    </w:p>
                    <w:p w:rsidR="00A56E2C" w:rsidRPr="00A56E2C" w:rsidRDefault="00A56E2C" w:rsidP="00A56E2C">
                      <w:pPr>
                        <w:numPr>
                          <w:ilvl w:val="0"/>
                          <w:numId w:val="44"/>
                        </w:numPr>
                        <w:ind w:left="180" w:hanging="180"/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 xml:space="preserve">Website </w:t>
                      </w:r>
                      <w:r w:rsidRPr="00A56E2C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Analytics - Google Analytics, Adobe Site Catalyst</w:t>
                      </w:r>
                    </w:p>
                    <w:p w:rsidR="00A56E2C" w:rsidRDefault="00A56E2C" w:rsidP="00A56E2C">
                      <w:pPr>
                        <w:numPr>
                          <w:ilvl w:val="0"/>
                          <w:numId w:val="44"/>
                        </w:numPr>
                        <w:ind w:left="180" w:hanging="180"/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</w:pPr>
                      <w:r w:rsidRPr="00A56E2C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 xml:space="preserve">Content Management Systems (CMS) </w:t>
                      </w:r>
                      <w:r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–</w:t>
                      </w:r>
                      <w:r w:rsidRPr="00A56E2C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 xml:space="preserve"> WordPress</w:t>
                      </w:r>
                    </w:p>
                    <w:p w:rsidR="00A56E2C" w:rsidRPr="00A56E2C" w:rsidRDefault="00A56E2C" w:rsidP="00A56E2C">
                      <w:pPr>
                        <w:numPr>
                          <w:ilvl w:val="0"/>
                          <w:numId w:val="44"/>
                        </w:numPr>
                        <w:ind w:left="180" w:hanging="180"/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</w:pPr>
                      <w:r w:rsidRPr="00A56E2C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Knowledge of SharePoint, Amazon Web Services (AWS)</w:t>
                      </w:r>
                    </w:p>
                    <w:p w:rsidR="00A56E2C" w:rsidRPr="00A56E2C" w:rsidRDefault="00A64B46" w:rsidP="00A56E2C">
                      <w:pPr>
                        <w:numPr>
                          <w:ilvl w:val="0"/>
                          <w:numId w:val="44"/>
                        </w:numPr>
                        <w:ind w:left="180" w:hanging="180"/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 xml:space="preserve">Section 508C </w:t>
                      </w:r>
                      <w:r w:rsidR="00A56E2C" w:rsidRPr="00A56E2C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&amp;</w:t>
                      </w:r>
                      <w:r>
                        <w:rPr>
                          <w:rFonts w:ascii="Garamond" w:hAnsi="Garamond"/>
                          <w:sz w:val="22"/>
                          <w:szCs w:val="22"/>
                        </w:rPr>
                        <w:t xml:space="preserve"> </w:t>
                      </w:r>
                      <w:r w:rsidRPr="00F20550">
                        <w:rPr>
                          <w:rFonts w:ascii="Garamond" w:hAnsi="Garamond" w:cs="Arial"/>
                          <w:sz w:val="22"/>
                          <w:szCs w:val="22"/>
                        </w:rPr>
                        <w:t xml:space="preserve">WCAG 2.0 </w:t>
                      </w:r>
                      <w:r>
                        <w:rPr>
                          <w:rFonts w:ascii="Garamond" w:hAnsi="Garamond" w:cs="Arial"/>
                          <w:sz w:val="22"/>
                          <w:szCs w:val="22"/>
                        </w:rPr>
                        <w:t xml:space="preserve">user </w:t>
                      </w:r>
                      <w:r w:rsidRPr="00F20550">
                        <w:rPr>
                          <w:rFonts w:ascii="Garamond" w:hAnsi="Garamond" w:cs="Arial"/>
                          <w:sz w:val="22"/>
                          <w:szCs w:val="22"/>
                        </w:rPr>
                        <w:t>accessibility guideline</w:t>
                      </w:r>
                      <w:r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s</w:t>
                      </w:r>
                    </w:p>
                    <w:p w:rsidR="00F3378B" w:rsidRPr="00A64B46" w:rsidRDefault="00A56E2C" w:rsidP="00A56E2C">
                      <w:pPr>
                        <w:numPr>
                          <w:ilvl w:val="0"/>
                          <w:numId w:val="44"/>
                        </w:numPr>
                        <w:ind w:left="180" w:hanging="180"/>
                        <w:rPr>
                          <w:rFonts w:ascii="Garamond" w:eastAsia="Times New Roman" w:hAnsi="Garamond" w:cs="Times New Roman"/>
                          <w:sz w:val="22"/>
                          <w:szCs w:val="22"/>
                        </w:rPr>
                      </w:pPr>
                      <w:r w:rsidRPr="00A56E2C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Microsoft Office Suite - PowerPoint, Word, Excel, Access</w:t>
                      </w:r>
                    </w:p>
                    <w:p w:rsidR="00A64B46" w:rsidRPr="00A56E2C" w:rsidRDefault="00A64B46" w:rsidP="00A64B46">
                      <w:pPr>
                        <w:numPr>
                          <w:ilvl w:val="0"/>
                          <w:numId w:val="44"/>
                        </w:numPr>
                        <w:ind w:left="180" w:hanging="180"/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</w:pPr>
                      <w:r w:rsidRPr="00A56E2C">
                        <w:rPr>
                          <w:rFonts w:ascii="Garamond" w:hAnsi="Garamond" w:cs="Times New Roman"/>
                          <w:sz w:val="22"/>
                          <w:szCs w:val="22"/>
                        </w:rPr>
                        <w:t>Audio Editing - Audacity, Audition</w:t>
                      </w:r>
                    </w:p>
                    <w:p w:rsidR="00A64B46" w:rsidRPr="004C7FC3" w:rsidRDefault="00A64B46" w:rsidP="00A56E2C">
                      <w:pPr>
                        <w:numPr>
                          <w:ilvl w:val="0"/>
                          <w:numId w:val="44"/>
                        </w:numPr>
                        <w:ind w:left="180" w:hanging="180"/>
                        <w:rPr>
                          <w:rFonts w:ascii="Garamond" w:eastAsia="Times New Roman" w:hAnsi="Garamond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F7DDC" w:rsidRPr="004C7FC3">
        <w:rPr>
          <w:rFonts w:ascii="Garamond" w:hAnsi="Garamond"/>
          <w:noProof/>
          <w:szCs w:val="24"/>
          <w:lang w:eastAsia="en-US"/>
        </w:rPr>
        <w:t>P</w:t>
      </w:r>
      <w:r w:rsidR="005F7DDC" w:rsidRPr="004C7FC3">
        <w:rPr>
          <w:rFonts w:ascii="Garamond" w:hAnsi="Garamond"/>
          <w:noProof/>
          <w:sz w:val="22"/>
          <w:szCs w:val="22"/>
          <w:lang w:eastAsia="en-US"/>
        </w:rPr>
        <w:t>rol</w:t>
      </w:r>
      <w:r w:rsidR="004C7FC3" w:rsidRPr="004C7FC3">
        <w:rPr>
          <w:rFonts w:ascii="Garamond" w:hAnsi="Garamond"/>
          <w:noProof/>
          <w:sz w:val="22"/>
          <w:szCs w:val="22"/>
          <w:lang w:eastAsia="en-US"/>
        </w:rPr>
        <w:t>ific</w:t>
      </w:r>
      <w:r w:rsidR="005F7DDC" w:rsidRPr="004C7FC3">
        <w:rPr>
          <w:rFonts w:ascii="Garamond" w:hAnsi="Garamond"/>
          <w:noProof/>
          <w:sz w:val="22"/>
          <w:szCs w:val="22"/>
          <w:lang w:eastAsia="en-US"/>
        </w:rPr>
        <w:t xml:space="preserve"> </w:t>
      </w:r>
      <w:r w:rsidR="005F7DDC" w:rsidRPr="00D01A3F">
        <w:rPr>
          <w:rFonts w:ascii="Garamond" w:hAnsi="Garamond"/>
          <w:b/>
          <w:noProof/>
          <w:sz w:val="22"/>
          <w:szCs w:val="22"/>
          <w:lang w:eastAsia="en-US"/>
        </w:rPr>
        <w:t>Senior Visual Designer and U</w:t>
      </w:r>
      <w:r w:rsidR="002B1408" w:rsidRPr="00D01A3F">
        <w:rPr>
          <w:rFonts w:ascii="Garamond" w:hAnsi="Garamond"/>
          <w:b/>
          <w:noProof/>
          <w:sz w:val="22"/>
          <w:szCs w:val="22"/>
          <w:lang w:eastAsia="en-US"/>
        </w:rPr>
        <w:t>I/UX</w:t>
      </w:r>
      <w:r w:rsidR="005F7DDC" w:rsidRPr="00D01A3F">
        <w:rPr>
          <w:rFonts w:ascii="Garamond" w:hAnsi="Garamond"/>
          <w:b/>
          <w:noProof/>
          <w:sz w:val="22"/>
          <w:szCs w:val="22"/>
          <w:lang w:eastAsia="en-US"/>
        </w:rPr>
        <w:t xml:space="preserve"> Designer</w:t>
      </w:r>
      <w:r w:rsidR="005F7DDC" w:rsidRPr="004C7FC3">
        <w:rPr>
          <w:rFonts w:ascii="Garamond" w:hAnsi="Garamond"/>
          <w:noProof/>
          <w:sz w:val="22"/>
          <w:szCs w:val="22"/>
          <w:lang w:eastAsia="en-US"/>
        </w:rPr>
        <w:t xml:space="preserve"> with a passion for </w:t>
      </w:r>
      <w:r w:rsidR="005F7DDC" w:rsidRPr="00D01A3F">
        <w:rPr>
          <w:rFonts w:ascii="Garamond" w:hAnsi="Garamond"/>
          <w:b/>
          <w:noProof/>
          <w:sz w:val="22"/>
          <w:szCs w:val="22"/>
          <w:lang w:eastAsia="en-US"/>
        </w:rPr>
        <w:t xml:space="preserve">creating </w:t>
      </w:r>
      <w:r w:rsidR="00A64B46">
        <w:rPr>
          <w:rFonts w:ascii="Garamond" w:hAnsi="Garamond"/>
          <w:b/>
          <w:noProof/>
          <w:sz w:val="22"/>
          <w:szCs w:val="22"/>
          <w:lang w:eastAsia="en-US"/>
        </w:rPr>
        <w:t xml:space="preserve">engaging and </w:t>
      </w:r>
      <w:r w:rsidR="001F5E76">
        <w:rPr>
          <w:rFonts w:ascii="Garamond" w:hAnsi="Garamond"/>
          <w:b/>
          <w:noProof/>
          <w:sz w:val="22"/>
          <w:szCs w:val="22"/>
          <w:lang w:eastAsia="en-US"/>
        </w:rPr>
        <w:t>intuitive</w:t>
      </w:r>
      <w:r w:rsidR="005F7DDC" w:rsidRPr="00D01A3F">
        <w:rPr>
          <w:rFonts w:ascii="Garamond" w:hAnsi="Garamond"/>
          <w:b/>
          <w:noProof/>
          <w:sz w:val="22"/>
          <w:szCs w:val="22"/>
          <w:lang w:eastAsia="en-US"/>
        </w:rPr>
        <w:t xml:space="preserve"> </w:t>
      </w:r>
      <w:r w:rsidR="00143BFC" w:rsidRPr="00D01A3F">
        <w:rPr>
          <w:rFonts w:ascii="Garamond" w:hAnsi="Garamond"/>
          <w:b/>
          <w:noProof/>
          <w:sz w:val="22"/>
          <w:szCs w:val="22"/>
          <w:lang w:eastAsia="en-US"/>
        </w:rPr>
        <w:t xml:space="preserve">user experiences and </w:t>
      </w:r>
      <w:r w:rsidR="005F7DDC" w:rsidRPr="00D01A3F">
        <w:rPr>
          <w:rFonts w:ascii="Garamond" w:hAnsi="Garamond"/>
          <w:b/>
          <w:noProof/>
          <w:sz w:val="22"/>
          <w:szCs w:val="22"/>
          <w:lang w:eastAsia="en-US"/>
        </w:rPr>
        <w:t>visual designs</w:t>
      </w:r>
      <w:r w:rsidR="005F7DDC" w:rsidRPr="004C7FC3">
        <w:rPr>
          <w:rFonts w:ascii="Garamond" w:hAnsi="Garamond"/>
          <w:noProof/>
          <w:sz w:val="22"/>
          <w:szCs w:val="22"/>
          <w:lang w:eastAsia="en-US"/>
        </w:rPr>
        <w:t>. Over 10years combined experience in digital content creation,</w:t>
      </w:r>
      <w:r w:rsidR="001F5E76">
        <w:rPr>
          <w:rFonts w:ascii="Garamond" w:hAnsi="Garamond"/>
          <w:noProof/>
          <w:sz w:val="22"/>
          <w:szCs w:val="22"/>
          <w:lang w:eastAsia="en-US"/>
        </w:rPr>
        <w:t xml:space="preserve"> user experience design</w:t>
      </w:r>
      <w:r w:rsidR="005F7DDC" w:rsidRPr="004C7FC3">
        <w:rPr>
          <w:rFonts w:ascii="Garamond" w:hAnsi="Garamond"/>
          <w:noProof/>
          <w:sz w:val="22"/>
          <w:szCs w:val="22"/>
          <w:lang w:eastAsia="en-US"/>
        </w:rPr>
        <w:t xml:space="preserve"> and project management. Proven abil</w:t>
      </w:r>
      <w:r w:rsidR="00143BFC">
        <w:rPr>
          <w:rFonts w:ascii="Garamond" w:hAnsi="Garamond"/>
          <w:noProof/>
          <w:sz w:val="22"/>
          <w:szCs w:val="22"/>
          <w:lang w:eastAsia="en-US"/>
        </w:rPr>
        <w:t>ity in combining user-c</w:t>
      </w:r>
      <w:r w:rsidR="004C7FC3" w:rsidRPr="004C7FC3">
        <w:rPr>
          <w:rFonts w:ascii="Garamond" w:hAnsi="Garamond"/>
          <w:noProof/>
          <w:sz w:val="22"/>
          <w:szCs w:val="22"/>
          <w:lang w:eastAsia="en-US"/>
        </w:rPr>
        <w:t xml:space="preserve">entered </w:t>
      </w:r>
      <w:r w:rsidR="00A64B46">
        <w:rPr>
          <w:rFonts w:ascii="Garamond" w:hAnsi="Garamond"/>
          <w:noProof/>
          <w:sz w:val="22"/>
          <w:szCs w:val="22"/>
          <w:lang w:eastAsia="en-US"/>
        </w:rPr>
        <w:t xml:space="preserve">design </w:t>
      </w:r>
      <w:r w:rsidR="005F7DDC" w:rsidRPr="004C7FC3">
        <w:rPr>
          <w:rFonts w:ascii="Garamond" w:hAnsi="Garamond"/>
          <w:noProof/>
          <w:sz w:val="22"/>
          <w:szCs w:val="22"/>
          <w:lang w:eastAsia="en-US"/>
        </w:rPr>
        <w:t>principals with user research and evaluation. Demonstrat</w:t>
      </w:r>
      <w:r w:rsidR="00D22466" w:rsidRPr="004C7FC3">
        <w:rPr>
          <w:rFonts w:ascii="Garamond" w:hAnsi="Garamond"/>
          <w:noProof/>
          <w:sz w:val="22"/>
          <w:szCs w:val="22"/>
          <w:lang w:eastAsia="en-US"/>
        </w:rPr>
        <w:t xml:space="preserve">ed success in working within </w:t>
      </w:r>
      <w:r w:rsidR="005F7DDC" w:rsidRPr="00D32D55">
        <w:rPr>
          <w:rFonts w:ascii="Garamond" w:hAnsi="Garamond"/>
          <w:b/>
          <w:noProof/>
          <w:sz w:val="22"/>
          <w:szCs w:val="22"/>
          <w:lang w:eastAsia="en-US"/>
        </w:rPr>
        <w:t>agile multidisciplinary t</w:t>
      </w:r>
      <w:r w:rsidR="00D22466" w:rsidRPr="00D32D55">
        <w:rPr>
          <w:rFonts w:ascii="Garamond" w:hAnsi="Garamond"/>
          <w:b/>
          <w:noProof/>
          <w:sz w:val="22"/>
          <w:szCs w:val="22"/>
          <w:lang w:eastAsia="en-US"/>
        </w:rPr>
        <w:t>eams</w:t>
      </w:r>
      <w:r w:rsidR="00D22466" w:rsidRPr="004C7FC3">
        <w:rPr>
          <w:rFonts w:ascii="Garamond" w:hAnsi="Garamond"/>
          <w:noProof/>
          <w:sz w:val="22"/>
          <w:szCs w:val="22"/>
          <w:lang w:eastAsia="en-US"/>
        </w:rPr>
        <w:t xml:space="preserve"> and in client-facing roles, all </w:t>
      </w:r>
      <w:r w:rsidR="005F7DDC" w:rsidRPr="004C7FC3">
        <w:rPr>
          <w:rFonts w:ascii="Garamond" w:hAnsi="Garamond"/>
          <w:noProof/>
          <w:sz w:val="22"/>
          <w:szCs w:val="22"/>
          <w:lang w:eastAsia="en-US"/>
        </w:rPr>
        <w:t>while meeting deadlines and client expectations for quality, cre</w:t>
      </w:r>
      <w:r w:rsidR="00D22466" w:rsidRPr="004C7FC3">
        <w:rPr>
          <w:rFonts w:ascii="Garamond" w:hAnsi="Garamond"/>
          <w:noProof/>
          <w:sz w:val="22"/>
          <w:szCs w:val="22"/>
          <w:lang w:eastAsia="en-US"/>
        </w:rPr>
        <w:t>ativity, accuracy, and delivery</w:t>
      </w:r>
      <w:r w:rsidR="003504C6" w:rsidRPr="004C7FC3">
        <w:rPr>
          <w:rFonts w:ascii="Garamond" w:hAnsi="Garamond"/>
          <w:bCs/>
          <w:sz w:val="22"/>
          <w:szCs w:val="22"/>
        </w:rPr>
        <w:t xml:space="preserve">. </w:t>
      </w:r>
    </w:p>
    <w:p w:rsidR="00C47E5B" w:rsidRDefault="00C47E5B" w:rsidP="007B07A4">
      <w:pPr>
        <w:tabs>
          <w:tab w:val="left" w:pos="360"/>
        </w:tabs>
        <w:rPr>
          <w:rFonts w:ascii="Garamond" w:hAnsi="Garamond"/>
          <w:b/>
          <w:szCs w:val="24"/>
        </w:rPr>
      </w:pPr>
    </w:p>
    <w:p w:rsidR="00780104" w:rsidRPr="00CD05CB" w:rsidRDefault="00277655">
      <w:pPr>
        <w:autoSpaceDE w:val="0"/>
        <w:ind w:right="60"/>
        <w:rPr>
          <w:rFonts w:ascii="Arial" w:eastAsia="Times New Roman" w:hAnsi="Arial" w:cs="Arial"/>
          <w:b/>
          <w:color w:val="404040" w:themeColor="text1" w:themeTint="BF"/>
          <w:szCs w:val="24"/>
        </w:rPr>
      </w:pPr>
      <w:r w:rsidRPr="00CD05CB">
        <w:rPr>
          <w:rFonts w:ascii="Arial" w:eastAsia="Times New Roman" w:hAnsi="Arial" w:cs="Arial"/>
          <w:b/>
          <w:bCs/>
          <w:color w:val="404040" w:themeColor="text1" w:themeTint="BF"/>
          <w:szCs w:val="24"/>
        </w:rPr>
        <w:t>PROFESSIONAL</w:t>
      </w:r>
      <w:r w:rsidR="00780104" w:rsidRPr="00CD05CB">
        <w:rPr>
          <w:rFonts w:ascii="Arial" w:eastAsia="Times New Roman" w:hAnsi="Arial" w:cs="Arial"/>
          <w:b/>
          <w:bCs/>
          <w:color w:val="404040" w:themeColor="text1" w:themeTint="BF"/>
          <w:szCs w:val="24"/>
        </w:rPr>
        <w:t xml:space="preserve"> EXPERIENCE</w:t>
      </w:r>
      <w:r w:rsidR="00780104" w:rsidRPr="00CD05CB">
        <w:rPr>
          <w:rFonts w:ascii="Arial" w:eastAsia="Times New Roman" w:hAnsi="Arial" w:cs="Arial"/>
          <w:b/>
          <w:color w:val="404040" w:themeColor="text1" w:themeTint="BF"/>
          <w:szCs w:val="24"/>
        </w:rPr>
        <w:t xml:space="preserve"> </w:t>
      </w:r>
    </w:p>
    <w:p w:rsidR="009223AB" w:rsidRDefault="00FA7F3B" w:rsidP="00DE3673">
      <w:pPr>
        <w:ind w:right="60"/>
        <w:rPr>
          <w:rFonts w:ascii="Times New Roman" w:eastAsia="Times New Roman" w:hAnsi="Times New Roman"/>
          <w:b/>
          <w:bCs/>
          <w:sz w:val="16"/>
          <w:szCs w:val="1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13335</wp:posOffset>
                </wp:positionV>
                <wp:extent cx="6684010" cy="0"/>
                <wp:effectExtent l="0" t="0" r="21590" b="19050"/>
                <wp:wrapNone/>
                <wp:docPr id="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1.05pt" to="526.8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" strokecolor="black [3040]"/>
            </w:pict>
          </mc:Fallback>
        </mc:AlternateContent>
      </w:r>
    </w:p>
    <w:p w:rsidR="009223AB" w:rsidRDefault="007B69A7" w:rsidP="009223AB">
      <w:pPr>
        <w:widowControl w:val="0"/>
        <w:autoSpaceDE w:val="0"/>
        <w:autoSpaceDN w:val="0"/>
        <w:adjustRightInd w:val="0"/>
        <w:rPr>
          <w:rFonts w:ascii="Garamond" w:hAnsi="Garamond" w:cs="Times New Roman"/>
          <w:b/>
          <w:szCs w:val="24"/>
        </w:rPr>
      </w:pPr>
      <w:r>
        <w:rPr>
          <w:rFonts w:ascii="Garamond" w:hAnsi="Garamond"/>
          <w:b/>
          <w:szCs w:val="24"/>
        </w:rPr>
        <w:t>Senior Visual Designer</w:t>
      </w:r>
      <w:r w:rsidR="00510E39">
        <w:rPr>
          <w:rFonts w:ascii="Garamond" w:hAnsi="Garamond"/>
          <w:b/>
          <w:szCs w:val="24"/>
        </w:rPr>
        <w:t xml:space="preserve"> / </w:t>
      </w:r>
      <w:r w:rsidR="00A357A1">
        <w:rPr>
          <w:rFonts w:ascii="Garamond" w:hAnsi="Garamond"/>
          <w:b/>
          <w:szCs w:val="24"/>
        </w:rPr>
        <w:t>UX</w:t>
      </w:r>
      <w:r w:rsidR="00510E39">
        <w:rPr>
          <w:rFonts w:ascii="Garamond" w:hAnsi="Garamond"/>
          <w:b/>
          <w:szCs w:val="24"/>
        </w:rPr>
        <w:t xml:space="preserve"> D</w:t>
      </w:r>
      <w:r w:rsidR="00922E12">
        <w:rPr>
          <w:rFonts w:ascii="Garamond" w:hAnsi="Garamond"/>
          <w:b/>
          <w:szCs w:val="24"/>
        </w:rPr>
        <w:t>esigner</w:t>
      </w:r>
      <w:r>
        <w:rPr>
          <w:rFonts w:ascii="Garamond" w:hAnsi="Garamond"/>
          <w:b/>
          <w:szCs w:val="24"/>
        </w:rPr>
        <w:t xml:space="preserve"> </w:t>
      </w:r>
      <w:r w:rsidR="009223AB">
        <w:rPr>
          <w:rFonts w:ascii="Garamond" w:hAnsi="Garamond"/>
          <w:b/>
          <w:szCs w:val="24"/>
        </w:rPr>
        <w:t xml:space="preserve">– </w:t>
      </w:r>
      <w:r w:rsidR="00A41C5B" w:rsidRPr="0051545E">
        <w:rPr>
          <w:rFonts w:ascii="Garamond" w:eastAsia="Times New Roman" w:hAnsi="Garamond" w:cs="Times New Roman"/>
          <w:color w:val="000000"/>
          <w:szCs w:val="24"/>
          <w:u w:val="single"/>
        </w:rPr>
        <w:t xml:space="preserve">Center for </w:t>
      </w:r>
      <w:r w:rsidR="00C47E5B" w:rsidRPr="0051545E">
        <w:rPr>
          <w:rFonts w:ascii="Garamond" w:eastAsia="Times New Roman" w:hAnsi="Garamond" w:cs="Times New Roman"/>
          <w:color w:val="000000"/>
          <w:szCs w:val="24"/>
          <w:u w:val="single"/>
        </w:rPr>
        <w:t>Disease</w:t>
      </w:r>
      <w:r w:rsidR="00A41C5B" w:rsidRPr="0051545E">
        <w:rPr>
          <w:rFonts w:ascii="Garamond" w:eastAsia="Times New Roman" w:hAnsi="Garamond" w:cs="Times New Roman"/>
          <w:color w:val="000000"/>
          <w:szCs w:val="24"/>
          <w:u w:val="single"/>
        </w:rPr>
        <w:t xml:space="preserve"> Control (CDC)</w:t>
      </w:r>
      <w:r w:rsidR="00A058FD">
        <w:rPr>
          <w:rFonts w:ascii="Garamond" w:eastAsia="Times New Roman" w:hAnsi="Garamond" w:cs="Times New Roman"/>
          <w:color w:val="000000"/>
          <w:szCs w:val="24"/>
        </w:rPr>
        <w:tab/>
      </w:r>
      <w:r w:rsidR="00A058FD">
        <w:rPr>
          <w:rFonts w:ascii="Garamond" w:eastAsia="Times New Roman" w:hAnsi="Garamond" w:cs="Times New Roman"/>
          <w:color w:val="000000"/>
          <w:szCs w:val="24"/>
        </w:rPr>
        <w:tab/>
      </w:r>
      <w:r w:rsidR="00A058FD" w:rsidRPr="009223AB">
        <w:rPr>
          <w:rFonts w:ascii="Garamond" w:hAnsi="Garamond" w:cs="Times New Roman"/>
          <w:szCs w:val="24"/>
        </w:rPr>
        <w:t xml:space="preserve"> </w:t>
      </w:r>
      <w:r w:rsidR="004C7FC3">
        <w:rPr>
          <w:rFonts w:ascii="Garamond" w:hAnsi="Garamond" w:cs="Times New Roman"/>
          <w:szCs w:val="24"/>
        </w:rPr>
        <w:tab/>
      </w:r>
      <w:r w:rsidR="009223AB" w:rsidRPr="009223AB">
        <w:rPr>
          <w:rFonts w:ascii="Garamond" w:hAnsi="Garamond" w:cs="Times New Roman"/>
          <w:szCs w:val="24"/>
        </w:rPr>
        <w:t>(</w:t>
      </w:r>
      <w:r w:rsidR="009223AB" w:rsidRPr="0007617D">
        <w:rPr>
          <w:rFonts w:ascii="Garamond" w:hAnsi="Garamond" w:cs="Times New Roman"/>
          <w:szCs w:val="24"/>
        </w:rPr>
        <w:t>20</w:t>
      </w:r>
      <w:r w:rsidR="009223AB">
        <w:rPr>
          <w:rFonts w:ascii="Garamond" w:hAnsi="Garamond" w:cs="Times New Roman"/>
          <w:szCs w:val="24"/>
        </w:rPr>
        <w:t>15</w:t>
      </w:r>
      <w:r w:rsidR="009223AB" w:rsidRPr="0007617D">
        <w:rPr>
          <w:rFonts w:ascii="Garamond" w:hAnsi="Garamond" w:cs="Times New Roman"/>
          <w:szCs w:val="24"/>
        </w:rPr>
        <w:t xml:space="preserve"> – </w:t>
      </w:r>
      <w:r w:rsidR="00BB0C88">
        <w:rPr>
          <w:rFonts w:ascii="Garamond" w:hAnsi="Garamond" w:cs="Times New Roman"/>
          <w:szCs w:val="24"/>
        </w:rPr>
        <w:t>2018</w:t>
      </w:r>
      <w:r w:rsidR="009223AB" w:rsidRPr="0007617D">
        <w:rPr>
          <w:rFonts w:ascii="Garamond" w:hAnsi="Garamond" w:cs="Times New Roman"/>
          <w:szCs w:val="24"/>
        </w:rPr>
        <w:t>)</w:t>
      </w:r>
      <w:r w:rsidR="009223AB" w:rsidRPr="0007617D">
        <w:rPr>
          <w:rFonts w:ascii="Garamond" w:hAnsi="Garamond" w:cs="Times New Roman"/>
          <w:b/>
          <w:szCs w:val="24"/>
        </w:rPr>
        <w:t xml:space="preserve"> </w:t>
      </w:r>
    </w:p>
    <w:p w:rsidR="00A41C5B" w:rsidRPr="0032062C" w:rsidRDefault="00A41C5B" w:rsidP="009223AB">
      <w:pPr>
        <w:widowControl w:val="0"/>
        <w:autoSpaceDE w:val="0"/>
        <w:autoSpaceDN w:val="0"/>
        <w:adjustRightInd w:val="0"/>
        <w:rPr>
          <w:rFonts w:ascii="Garamond" w:hAnsi="Garamond" w:cs="Times New Roman"/>
          <w:b/>
          <w:color w:val="404040" w:themeColor="text1" w:themeTint="BF"/>
          <w:szCs w:val="24"/>
        </w:rPr>
      </w:pPr>
      <w:r w:rsidRPr="0032062C">
        <w:rPr>
          <w:rFonts w:ascii="Garamond" w:eastAsia="Times New Roman" w:hAnsi="Garamond" w:cs="Times New Roman"/>
          <w:color w:val="404040" w:themeColor="text1" w:themeTint="BF"/>
          <w:szCs w:val="24"/>
        </w:rPr>
        <w:t xml:space="preserve">– </w:t>
      </w:r>
      <w:r w:rsidRPr="0032062C">
        <w:rPr>
          <w:rFonts w:ascii="Garamond" w:eastAsia="Times New Roman" w:hAnsi="Garamond" w:cs="Times New Roman"/>
          <w:i/>
          <w:color w:val="404040" w:themeColor="text1" w:themeTint="BF"/>
          <w:sz w:val="22"/>
          <w:szCs w:val="22"/>
        </w:rPr>
        <w:t xml:space="preserve">contract assignment via </w:t>
      </w:r>
      <w:r w:rsidRPr="0032062C">
        <w:rPr>
          <w:rFonts w:ascii="Garamond" w:eastAsia="Times New Roman" w:hAnsi="Garamond" w:cs="Times New Roman"/>
          <w:i/>
          <w:color w:val="404040" w:themeColor="text1" w:themeTint="BF"/>
          <w:sz w:val="22"/>
          <w:szCs w:val="22"/>
          <w:u w:val="single"/>
        </w:rPr>
        <w:t>TekSystems</w:t>
      </w:r>
      <w:r w:rsidRPr="0032062C">
        <w:rPr>
          <w:rFonts w:ascii="Garamond" w:eastAsia="Times New Roman" w:hAnsi="Garamond" w:cs="Times New Roman"/>
          <w:i/>
          <w:color w:val="404040" w:themeColor="text1" w:themeTint="BF"/>
          <w:sz w:val="22"/>
          <w:szCs w:val="22"/>
        </w:rPr>
        <w:t xml:space="preserve"> - </w:t>
      </w:r>
      <w:r w:rsidRPr="0032062C">
        <w:rPr>
          <w:rStyle w:val="st"/>
          <w:rFonts w:ascii="Garamond" w:hAnsi="Garamond"/>
          <w:i/>
          <w:color w:val="404040" w:themeColor="text1" w:themeTint="BF"/>
          <w:sz w:val="22"/>
          <w:szCs w:val="22"/>
        </w:rPr>
        <w:t>a global, leading provider of IT staffing, IT talent management and IT services</w:t>
      </w:r>
      <w:r w:rsidRPr="0032062C">
        <w:rPr>
          <w:rFonts w:ascii="Garamond" w:eastAsia="Times New Roman" w:hAnsi="Garamond" w:cs="Times New Roman"/>
          <w:color w:val="404040" w:themeColor="text1" w:themeTint="BF"/>
          <w:szCs w:val="24"/>
        </w:rPr>
        <w:t xml:space="preserve">       </w:t>
      </w:r>
    </w:p>
    <w:p w:rsidR="00891B0C" w:rsidRPr="00F20550" w:rsidRDefault="00891B0C" w:rsidP="00F20550">
      <w:pPr>
        <w:numPr>
          <w:ilvl w:val="0"/>
          <w:numId w:val="47"/>
        </w:numPr>
        <w:ind w:left="540"/>
        <w:rPr>
          <w:rFonts w:ascii="Garamond" w:hAnsi="Garamond"/>
          <w:sz w:val="22"/>
          <w:szCs w:val="22"/>
        </w:rPr>
      </w:pPr>
      <w:r w:rsidRPr="001F5E76">
        <w:rPr>
          <w:rFonts w:ascii="Garamond" w:hAnsi="Garamond"/>
          <w:sz w:val="22"/>
          <w:szCs w:val="22"/>
        </w:rPr>
        <w:t>Spearheaded the successful migration of t</w:t>
      </w:r>
      <w:r w:rsidR="00F20550">
        <w:rPr>
          <w:rFonts w:ascii="Garamond" w:hAnsi="Garamond"/>
          <w:sz w:val="22"/>
          <w:szCs w:val="22"/>
        </w:rPr>
        <w:t xml:space="preserve">he division website content and verified all content meets the </w:t>
      </w:r>
      <w:r w:rsidR="00F20550" w:rsidRPr="00F20550">
        <w:rPr>
          <w:rFonts w:ascii="Garamond" w:hAnsi="Garamond" w:cs="Arial"/>
          <w:sz w:val="22"/>
          <w:szCs w:val="22"/>
        </w:rPr>
        <w:t>WCAG 2.0 accessibility guideline</w:t>
      </w:r>
      <w:r w:rsidR="00F20550">
        <w:rPr>
          <w:rFonts w:ascii="Garamond" w:hAnsi="Garamond"/>
          <w:sz w:val="22"/>
          <w:szCs w:val="22"/>
        </w:rPr>
        <w:t xml:space="preserve"> </w:t>
      </w:r>
      <w:r w:rsidRPr="00F20550">
        <w:rPr>
          <w:rFonts w:ascii="Garamond" w:hAnsi="Garamond"/>
          <w:sz w:val="22"/>
          <w:szCs w:val="22"/>
        </w:rPr>
        <w:t xml:space="preserve">(webpages, pdfs, videos, training content etc) from an existing legacy system to the WordPress responsive content management system. </w:t>
      </w:r>
    </w:p>
    <w:p w:rsidR="001F5E76" w:rsidRPr="001F5E76" w:rsidRDefault="00056DDF" w:rsidP="00056DDF">
      <w:pPr>
        <w:numPr>
          <w:ilvl w:val="0"/>
          <w:numId w:val="47"/>
        </w:numPr>
        <w:ind w:left="540"/>
        <w:rPr>
          <w:rFonts w:ascii="Garamond" w:hAnsi="Garamond"/>
          <w:sz w:val="22"/>
          <w:szCs w:val="22"/>
        </w:rPr>
      </w:pPr>
      <w:r w:rsidRPr="001F5E76">
        <w:rPr>
          <w:rFonts w:ascii="Garamond" w:hAnsi="Garamond"/>
          <w:sz w:val="22"/>
          <w:szCs w:val="22"/>
        </w:rPr>
        <w:t xml:space="preserve">Conducted </w:t>
      </w:r>
      <w:r w:rsidRPr="001F5E76">
        <w:rPr>
          <w:rFonts w:ascii="Garamond" w:hAnsi="Garamond"/>
          <w:b/>
          <w:sz w:val="22"/>
          <w:szCs w:val="22"/>
        </w:rPr>
        <w:t>user and stakeholder research, visualized processes</w:t>
      </w:r>
      <w:r w:rsidRPr="001F5E76">
        <w:rPr>
          <w:rFonts w:ascii="Garamond" w:hAnsi="Garamond"/>
          <w:sz w:val="22"/>
          <w:szCs w:val="22"/>
        </w:rPr>
        <w:t xml:space="preserve">, </w:t>
      </w:r>
      <w:r w:rsidR="001F5E76" w:rsidRPr="001F5E76">
        <w:rPr>
          <w:rFonts w:ascii="Garamond" w:hAnsi="Garamond"/>
          <w:sz w:val="22"/>
          <w:szCs w:val="22"/>
        </w:rPr>
        <w:t xml:space="preserve">and </w:t>
      </w:r>
      <w:r w:rsidRPr="001F5E76">
        <w:rPr>
          <w:rFonts w:ascii="Garamond" w:hAnsi="Garamond"/>
          <w:sz w:val="22"/>
          <w:szCs w:val="22"/>
        </w:rPr>
        <w:t xml:space="preserve">created user </w:t>
      </w:r>
      <w:r w:rsidR="001F5E76" w:rsidRPr="001F5E76">
        <w:rPr>
          <w:rFonts w:ascii="Garamond" w:hAnsi="Garamond"/>
          <w:sz w:val="22"/>
          <w:szCs w:val="22"/>
        </w:rPr>
        <w:t xml:space="preserve">journey maps. </w:t>
      </w:r>
      <w:r w:rsidR="001F5E76" w:rsidRPr="001F5E76">
        <w:rPr>
          <w:rFonts w:ascii="Garamond" w:hAnsi="Garamond" w:cs="Arial"/>
          <w:sz w:val="22"/>
          <w:szCs w:val="22"/>
        </w:rPr>
        <w:t xml:space="preserve">Communicated complex interaction concepts clearly and persuasively across various audience levels. </w:t>
      </w:r>
    </w:p>
    <w:p w:rsidR="00056DDF" w:rsidRPr="001F5E76" w:rsidRDefault="00056DDF" w:rsidP="00056DDF">
      <w:pPr>
        <w:numPr>
          <w:ilvl w:val="0"/>
          <w:numId w:val="47"/>
        </w:numPr>
        <w:ind w:left="540"/>
        <w:rPr>
          <w:rFonts w:ascii="Garamond" w:hAnsi="Garamond"/>
          <w:sz w:val="22"/>
          <w:szCs w:val="22"/>
        </w:rPr>
      </w:pPr>
      <w:r w:rsidRPr="001F5E76">
        <w:rPr>
          <w:rFonts w:ascii="Garamond" w:hAnsi="Garamond"/>
          <w:sz w:val="22"/>
          <w:szCs w:val="22"/>
        </w:rPr>
        <w:t xml:space="preserve">Using </w:t>
      </w:r>
      <w:r w:rsidRPr="001F5E76">
        <w:rPr>
          <w:rFonts w:ascii="Garamond" w:hAnsi="Garamond"/>
          <w:b/>
          <w:sz w:val="22"/>
          <w:szCs w:val="22"/>
        </w:rPr>
        <w:t>user research data, created wireframes and high fidelity mock-ups</w:t>
      </w:r>
      <w:r w:rsidRPr="001F5E76">
        <w:rPr>
          <w:rFonts w:ascii="Garamond" w:hAnsi="Garamond"/>
          <w:sz w:val="22"/>
          <w:szCs w:val="22"/>
        </w:rPr>
        <w:t xml:space="preserve">, designed responsive user </w:t>
      </w:r>
      <w:r w:rsidRPr="001F5E76">
        <w:rPr>
          <w:rFonts w:ascii="Garamond" w:hAnsi="Garamond"/>
          <w:b/>
          <w:sz w:val="22"/>
          <w:szCs w:val="22"/>
        </w:rPr>
        <w:t>interface layouts to optimize user interactivity and engagement</w:t>
      </w:r>
      <w:r w:rsidRPr="001F5E76">
        <w:rPr>
          <w:rFonts w:ascii="Garamond" w:hAnsi="Garamond"/>
          <w:sz w:val="22"/>
          <w:szCs w:val="22"/>
        </w:rPr>
        <w:t xml:space="preserve">. Executed usability and cross- browser testing across multiple devices for user experience and interaction.  </w:t>
      </w:r>
    </w:p>
    <w:p w:rsidR="00056DDF" w:rsidRPr="001F5E76" w:rsidRDefault="00056DDF" w:rsidP="00922E12">
      <w:pPr>
        <w:numPr>
          <w:ilvl w:val="0"/>
          <w:numId w:val="47"/>
        </w:numPr>
        <w:ind w:left="540"/>
        <w:rPr>
          <w:rFonts w:ascii="Garamond" w:hAnsi="Garamond"/>
          <w:sz w:val="22"/>
          <w:szCs w:val="22"/>
        </w:rPr>
      </w:pPr>
      <w:r w:rsidRPr="001F5E76">
        <w:rPr>
          <w:rFonts w:ascii="Garamond" w:hAnsi="Garamond"/>
          <w:sz w:val="22"/>
          <w:szCs w:val="22"/>
        </w:rPr>
        <w:t xml:space="preserve">Analyzed web site statistics and performance data (using Site Catalyst, Google Analytics) and implemented the site metrics results </w:t>
      </w:r>
      <w:r w:rsidRPr="001F5E76">
        <w:rPr>
          <w:rFonts w:ascii="Garamond" w:hAnsi="Garamond"/>
          <w:b/>
          <w:sz w:val="22"/>
          <w:szCs w:val="22"/>
        </w:rPr>
        <w:t>to improve search engine optimization, information architecture</w:t>
      </w:r>
      <w:r w:rsidRPr="001F5E76">
        <w:rPr>
          <w:rFonts w:ascii="Garamond" w:hAnsi="Garamond"/>
          <w:sz w:val="22"/>
          <w:szCs w:val="22"/>
        </w:rPr>
        <w:t xml:space="preserve">, and mobile device optimizations.  </w:t>
      </w:r>
    </w:p>
    <w:p w:rsidR="00056DDF" w:rsidRDefault="00056DDF" w:rsidP="00922E12">
      <w:pPr>
        <w:numPr>
          <w:ilvl w:val="0"/>
          <w:numId w:val="47"/>
        </w:numPr>
        <w:ind w:left="540"/>
        <w:rPr>
          <w:rFonts w:ascii="Garamond" w:hAnsi="Garamond"/>
          <w:sz w:val="22"/>
          <w:szCs w:val="22"/>
        </w:rPr>
      </w:pPr>
      <w:r w:rsidRPr="001F5E76">
        <w:rPr>
          <w:rFonts w:ascii="Garamond" w:hAnsi="Garamond"/>
          <w:sz w:val="22"/>
          <w:szCs w:val="22"/>
        </w:rPr>
        <w:t xml:space="preserve">Collaborated within an </w:t>
      </w:r>
      <w:r w:rsidRPr="001F5E76">
        <w:rPr>
          <w:rFonts w:ascii="Garamond" w:hAnsi="Garamond"/>
          <w:b/>
          <w:sz w:val="22"/>
          <w:szCs w:val="22"/>
        </w:rPr>
        <w:t>agile development team</w:t>
      </w:r>
      <w:r w:rsidRPr="001F5E76">
        <w:rPr>
          <w:rFonts w:ascii="Garamond" w:hAnsi="Garamond"/>
          <w:sz w:val="22"/>
          <w:szCs w:val="22"/>
        </w:rPr>
        <w:t xml:space="preserve"> to develop, optimize, test, and deploy over 750+ responsive internet web pages and 250+ intranet web pages for the Division of Tuberculosis Elimination at the CDC - with over 350,000+ daily users.  </w:t>
      </w:r>
    </w:p>
    <w:p w:rsidR="00056DDF" w:rsidRPr="00922E12" w:rsidRDefault="00056DDF" w:rsidP="00922E12">
      <w:pPr>
        <w:rPr>
          <w:rFonts w:ascii="Garamond" w:hAnsi="Garamond"/>
          <w:sz w:val="16"/>
          <w:szCs w:val="16"/>
        </w:rPr>
      </w:pPr>
    </w:p>
    <w:p w:rsidR="00056DDF" w:rsidRDefault="00922E12" w:rsidP="00922E12">
      <w:pPr>
        <w:ind w:left="18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  <w:u w:val="single"/>
        </w:rPr>
        <w:t xml:space="preserve">Role </w:t>
      </w:r>
      <w:r w:rsidR="00891B0C" w:rsidRPr="00891B0C">
        <w:rPr>
          <w:rFonts w:ascii="Garamond" w:hAnsi="Garamond"/>
          <w:b/>
          <w:sz w:val="22"/>
          <w:szCs w:val="22"/>
          <w:u w:val="single"/>
        </w:rPr>
        <w:t>Achievements</w:t>
      </w:r>
      <w:r w:rsidR="00891B0C" w:rsidRPr="00891B0C">
        <w:rPr>
          <w:rFonts w:ascii="Garamond" w:hAnsi="Garamond"/>
          <w:sz w:val="22"/>
          <w:szCs w:val="22"/>
        </w:rPr>
        <w:t xml:space="preserve">: </w:t>
      </w:r>
      <w:r w:rsidR="00056DDF">
        <w:rPr>
          <w:rFonts w:ascii="Garamond" w:hAnsi="Garamond"/>
          <w:sz w:val="22"/>
          <w:szCs w:val="22"/>
        </w:rPr>
        <w:t>Successful and on-target completion of migration p</w:t>
      </w:r>
      <w:r w:rsidR="00891B0C" w:rsidRPr="00891B0C">
        <w:rPr>
          <w:rFonts w:ascii="Garamond" w:hAnsi="Garamond"/>
          <w:sz w:val="22"/>
          <w:szCs w:val="22"/>
        </w:rPr>
        <w:t xml:space="preserve">roject </w:t>
      </w:r>
      <w:r w:rsidR="007E1418">
        <w:rPr>
          <w:rFonts w:ascii="Garamond" w:hAnsi="Garamond"/>
          <w:sz w:val="22"/>
          <w:szCs w:val="22"/>
        </w:rPr>
        <w:t xml:space="preserve">with no interruption to users, and </w:t>
      </w:r>
      <w:r w:rsidR="007E1418" w:rsidRPr="00891B0C">
        <w:rPr>
          <w:rFonts w:ascii="Garamond" w:hAnsi="Garamond"/>
          <w:sz w:val="22"/>
          <w:szCs w:val="22"/>
        </w:rPr>
        <w:t>no data loss during the migration process.</w:t>
      </w:r>
      <w:r w:rsidR="00056DDF">
        <w:rPr>
          <w:rFonts w:ascii="Garamond" w:hAnsi="Garamond"/>
          <w:sz w:val="22"/>
          <w:szCs w:val="22"/>
        </w:rPr>
        <w:t xml:space="preserve"> Improved </w:t>
      </w:r>
      <w:r w:rsidR="00891B0C" w:rsidRPr="00891B0C">
        <w:rPr>
          <w:rFonts w:ascii="Garamond" w:hAnsi="Garamond"/>
          <w:sz w:val="22"/>
          <w:szCs w:val="22"/>
        </w:rPr>
        <w:t>interactive design layouts,</w:t>
      </w:r>
      <w:r w:rsidR="007E1418">
        <w:rPr>
          <w:rFonts w:ascii="Garamond" w:hAnsi="Garamond"/>
          <w:sz w:val="22"/>
          <w:szCs w:val="22"/>
        </w:rPr>
        <w:t xml:space="preserve"> and an enhanced content/</w:t>
      </w:r>
      <w:r w:rsidR="00891B0C" w:rsidRPr="00891B0C">
        <w:rPr>
          <w:rFonts w:ascii="Garamond" w:hAnsi="Garamond"/>
          <w:sz w:val="22"/>
          <w:szCs w:val="22"/>
        </w:rPr>
        <w:t>information architecture</w:t>
      </w:r>
      <w:r w:rsidR="007E1418">
        <w:rPr>
          <w:rFonts w:ascii="Garamond" w:hAnsi="Garamond"/>
          <w:sz w:val="22"/>
          <w:szCs w:val="22"/>
        </w:rPr>
        <w:t>.</w:t>
      </w:r>
      <w:r w:rsidR="00891B0C" w:rsidRPr="00891B0C">
        <w:rPr>
          <w:rFonts w:ascii="Garamond" w:hAnsi="Garamond"/>
          <w:sz w:val="22"/>
          <w:szCs w:val="22"/>
        </w:rPr>
        <w:t xml:space="preserve"> </w:t>
      </w:r>
    </w:p>
    <w:p w:rsidR="00056DDF" w:rsidRDefault="00056DDF" w:rsidP="00922E12">
      <w:pPr>
        <w:pStyle w:val="ListParagraph"/>
        <w:numPr>
          <w:ilvl w:val="0"/>
          <w:numId w:val="47"/>
        </w:numPr>
        <w:spacing w:after="0" w:line="240" w:lineRule="auto"/>
        <w:ind w:left="540"/>
        <w:rPr>
          <w:rFonts w:ascii="Garamond" w:hAnsi="Garamond"/>
        </w:rPr>
      </w:pPr>
      <w:r w:rsidRPr="00C06C69">
        <w:rPr>
          <w:rFonts w:ascii="Garamond" w:hAnsi="Garamond"/>
          <w:b/>
        </w:rPr>
        <w:t>L</w:t>
      </w:r>
      <w:r w:rsidR="00891B0C" w:rsidRPr="00C06C69">
        <w:rPr>
          <w:rFonts w:ascii="Garamond" w:hAnsi="Garamond"/>
          <w:b/>
        </w:rPr>
        <w:t>eaner and more efficient division website</w:t>
      </w:r>
      <w:r w:rsidR="00891B0C" w:rsidRPr="00056DDF">
        <w:rPr>
          <w:rFonts w:ascii="Garamond" w:hAnsi="Garamond"/>
        </w:rPr>
        <w:t xml:space="preserve"> with over 30% reduction in redundant health communication information content and 25% </w:t>
      </w:r>
      <w:r>
        <w:rPr>
          <w:rFonts w:ascii="Garamond" w:hAnsi="Garamond"/>
        </w:rPr>
        <w:t>increase in</w:t>
      </w:r>
      <w:r w:rsidR="00891B0C" w:rsidRPr="00056DDF">
        <w:rPr>
          <w:rFonts w:ascii="Garamond" w:hAnsi="Garamond"/>
        </w:rPr>
        <w:t xml:space="preserve"> website user engagement</w:t>
      </w:r>
      <w:r>
        <w:rPr>
          <w:rFonts w:ascii="Garamond" w:hAnsi="Garamond"/>
        </w:rPr>
        <w:t xml:space="preserve"> and downloads.</w:t>
      </w:r>
      <w:r w:rsidR="00891B0C" w:rsidRPr="00056DDF">
        <w:rPr>
          <w:rFonts w:ascii="Garamond" w:hAnsi="Garamond"/>
        </w:rPr>
        <w:t xml:space="preserve">  </w:t>
      </w:r>
    </w:p>
    <w:p w:rsidR="00891B0C" w:rsidRPr="00056DDF" w:rsidRDefault="00056DDF" w:rsidP="00922E12">
      <w:pPr>
        <w:pStyle w:val="ListParagraph"/>
        <w:numPr>
          <w:ilvl w:val="0"/>
          <w:numId w:val="47"/>
        </w:numPr>
        <w:spacing w:after="0" w:line="240" w:lineRule="auto"/>
        <w:ind w:left="540"/>
        <w:rPr>
          <w:rFonts w:ascii="Garamond" w:hAnsi="Garamond"/>
        </w:rPr>
      </w:pPr>
      <w:r>
        <w:rPr>
          <w:rFonts w:ascii="Garamond" w:hAnsi="Garamond"/>
        </w:rPr>
        <w:t>O</w:t>
      </w:r>
      <w:r w:rsidR="00891B0C" w:rsidRPr="00056DDF">
        <w:rPr>
          <w:rFonts w:ascii="Garamond" w:hAnsi="Garamond"/>
        </w:rPr>
        <w:t xml:space="preserve">ver </w:t>
      </w:r>
      <w:r w:rsidR="002870AB">
        <w:rPr>
          <w:rFonts w:ascii="Garamond" w:hAnsi="Garamond"/>
        </w:rPr>
        <w:t>27</w:t>
      </w:r>
      <w:r w:rsidR="00891B0C" w:rsidRPr="00056DDF">
        <w:rPr>
          <w:rFonts w:ascii="Garamond" w:hAnsi="Garamond"/>
        </w:rPr>
        <w:t xml:space="preserve">% </w:t>
      </w:r>
      <w:r w:rsidR="00891B0C" w:rsidRPr="00CD05CB">
        <w:rPr>
          <w:rFonts w:ascii="Garamond" w:hAnsi="Garamond"/>
          <w:b/>
        </w:rPr>
        <w:t xml:space="preserve">increase </w:t>
      </w:r>
      <w:r w:rsidRPr="00CD05CB">
        <w:rPr>
          <w:rFonts w:ascii="Garamond" w:hAnsi="Garamond"/>
          <w:b/>
        </w:rPr>
        <w:t>for</w:t>
      </w:r>
      <w:r w:rsidR="00891B0C" w:rsidRPr="00CD05CB">
        <w:rPr>
          <w:rFonts w:ascii="Garamond" w:hAnsi="Garamond"/>
          <w:b/>
        </w:rPr>
        <w:t xml:space="preserve"> web page rankings </w:t>
      </w:r>
      <w:r w:rsidRPr="00CD05CB">
        <w:rPr>
          <w:rFonts w:ascii="Garamond" w:hAnsi="Garamond"/>
          <w:b/>
        </w:rPr>
        <w:t>in</w:t>
      </w:r>
      <w:r w:rsidR="00891B0C" w:rsidRPr="00CD05CB">
        <w:rPr>
          <w:rFonts w:ascii="Garamond" w:hAnsi="Garamond"/>
          <w:b/>
        </w:rPr>
        <w:t xml:space="preserve"> SEO Optimization</w:t>
      </w:r>
      <w:r w:rsidR="00891B0C" w:rsidRPr="00056DDF">
        <w:rPr>
          <w:rFonts w:ascii="Garamond" w:hAnsi="Garamond"/>
        </w:rPr>
        <w:t xml:space="preserve"> on desktop devices, and </w:t>
      </w:r>
      <w:r w:rsidR="002870AB">
        <w:rPr>
          <w:rFonts w:ascii="Garamond" w:hAnsi="Garamond"/>
        </w:rPr>
        <w:t>1</w:t>
      </w:r>
      <w:r w:rsidR="00891B0C" w:rsidRPr="00056DDF">
        <w:rPr>
          <w:rFonts w:ascii="Garamond" w:hAnsi="Garamond"/>
        </w:rPr>
        <w:t xml:space="preserve">7% optimization increase for mobile devices. </w:t>
      </w:r>
    </w:p>
    <w:p w:rsidR="00343179" w:rsidRPr="00343179" w:rsidRDefault="00343179" w:rsidP="00343179">
      <w:pPr>
        <w:pStyle w:val="ListParagraph"/>
        <w:widowControl w:val="0"/>
        <w:autoSpaceDE w:val="0"/>
        <w:autoSpaceDN w:val="0"/>
        <w:adjustRightInd w:val="0"/>
        <w:spacing w:after="0"/>
        <w:ind w:right="60"/>
        <w:rPr>
          <w:rFonts w:ascii="Garamond" w:hAnsi="Garamond"/>
          <w:b/>
          <w:sz w:val="16"/>
          <w:szCs w:val="16"/>
        </w:rPr>
      </w:pPr>
    </w:p>
    <w:p w:rsidR="00A41C5B" w:rsidRDefault="00FE15FD" w:rsidP="00A41C5B">
      <w:pPr>
        <w:widowControl w:val="0"/>
        <w:tabs>
          <w:tab w:val="left" w:pos="2852"/>
          <w:tab w:val="left" w:pos="2880"/>
        </w:tabs>
        <w:autoSpaceDE w:val="0"/>
        <w:autoSpaceDN w:val="0"/>
        <w:adjustRightInd w:val="0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 xml:space="preserve">Frontend Web Developer </w:t>
      </w:r>
      <w:r w:rsidR="0032062C">
        <w:rPr>
          <w:rFonts w:ascii="Garamond" w:hAnsi="Garamond"/>
          <w:b/>
          <w:szCs w:val="24"/>
        </w:rPr>
        <w:t xml:space="preserve">/ UI Designer  </w:t>
      </w:r>
      <w:r w:rsidR="00BB4DB4">
        <w:rPr>
          <w:rFonts w:ascii="Garamond" w:hAnsi="Garamond"/>
          <w:b/>
          <w:szCs w:val="24"/>
        </w:rPr>
        <w:t xml:space="preserve">– </w:t>
      </w:r>
      <w:r w:rsidR="00BB4DB4" w:rsidRPr="0051545E">
        <w:rPr>
          <w:rFonts w:ascii="Garamond" w:eastAsia="Times New Roman" w:hAnsi="Garamond" w:cs="Times New Roman"/>
          <w:color w:val="000000"/>
          <w:szCs w:val="24"/>
          <w:u w:val="single"/>
        </w:rPr>
        <w:t xml:space="preserve">Center for </w:t>
      </w:r>
      <w:r w:rsidR="00C47E5B" w:rsidRPr="0051545E">
        <w:rPr>
          <w:rFonts w:ascii="Garamond" w:eastAsia="Times New Roman" w:hAnsi="Garamond" w:cs="Times New Roman"/>
          <w:color w:val="000000"/>
          <w:szCs w:val="24"/>
          <w:u w:val="single"/>
        </w:rPr>
        <w:t>Disease</w:t>
      </w:r>
      <w:r w:rsidR="00BB4DB4" w:rsidRPr="0051545E">
        <w:rPr>
          <w:rFonts w:ascii="Garamond" w:eastAsia="Times New Roman" w:hAnsi="Garamond" w:cs="Times New Roman"/>
          <w:color w:val="000000"/>
          <w:szCs w:val="24"/>
          <w:u w:val="single"/>
        </w:rPr>
        <w:t xml:space="preserve"> Control (CDC)</w:t>
      </w:r>
      <w:r w:rsidR="00A41C5B">
        <w:rPr>
          <w:rFonts w:ascii="Garamond" w:hAnsi="Garamond"/>
          <w:b/>
          <w:szCs w:val="24"/>
        </w:rPr>
        <w:tab/>
      </w:r>
      <w:r w:rsidR="003547E1">
        <w:rPr>
          <w:rFonts w:ascii="Garamond" w:hAnsi="Garamond" w:cs="Times New Roman"/>
          <w:szCs w:val="24"/>
        </w:rPr>
        <w:tab/>
      </w:r>
      <w:r w:rsidR="003547E1">
        <w:rPr>
          <w:rFonts w:ascii="Garamond" w:hAnsi="Garamond" w:cs="Times New Roman"/>
          <w:szCs w:val="24"/>
        </w:rPr>
        <w:tab/>
      </w:r>
      <w:r w:rsidR="00A41C5B" w:rsidRPr="009223AB">
        <w:rPr>
          <w:rFonts w:ascii="Garamond" w:hAnsi="Garamond" w:cs="Times New Roman"/>
          <w:szCs w:val="24"/>
        </w:rPr>
        <w:t>(</w:t>
      </w:r>
      <w:r w:rsidR="00A41C5B" w:rsidRPr="0007617D">
        <w:rPr>
          <w:rFonts w:ascii="Garamond" w:hAnsi="Garamond" w:cs="Times New Roman"/>
          <w:szCs w:val="24"/>
        </w:rPr>
        <w:t>20</w:t>
      </w:r>
      <w:r w:rsidR="00A41C5B">
        <w:rPr>
          <w:rFonts w:ascii="Garamond" w:hAnsi="Garamond" w:cs="Times New Roman"/>
          <w:szCs w:val="24"/>
        </w:rPr>
        <w:t>14</w:t>
      </w:r>
      <w:r w:rsidR="00A41C5B" w:rsidRPr="0007617D">
        <w:rPr>
          <w:rFonts w:ascii="Garamond" w:hAnsi="Garamond" w:cs="Times New Roman"/>
          <w:szCs w:val="24"/>
        </w:rPr>
        <w:t xml:space="preserve"> – </w:t>
      </w:r>
      <w:r w:rsidR="00A41C5B">
        <w:rPr>
          <w:rFonts w:ascii="Garamond" w:hAnsi="Garamond" w:cs="Times New Roman"/>
          <w:szCs w:val="24"/>
        </w:rPr>
        <w:t>2015</w:t>
      </w:r>
      <w:r w:rsidR="00A41C5B" w:rsidRPr="0007617D">
        <w:rPr>
          <w:rFonts w:ascii="Garamond" w:hAnsi="Garamond" w:cs="Times New Roman"/>
          <w:szCs w:val="24"/>
        </w:rPr>
        <w:t>)</w:t>
      </w:r>
    </w:p>
    <w:p w:rsidR="00BB4DB4" w:rsidRPr="0032062C" w:rsidRDefault="00277655" w:rsidP="00BB4DB4">
      <w:pPr>
        <w:widowControl w:val="0"/>
        <w:autoSpaceDE w:val="0"/>
        <w:autoSpaceDN w:val="0"/>
        <w:adjustRightInd w:val="0"/>
        <w:rPr>
          <w:rStyle w:val="st"/>
          <w:color w:val="404040" w:themeColor="text1" w:themeTint="BF"/>
        </w:rPr>
      </w:pPr>
      <w:r w:rsidRPr="0032062C">
        <w:rPr>
          <w:rFonts w:ascii="Garamond" w:hAnsi="Garamond"/>
          <w:b/>
          <w:color w:val="404040" w:themeColor="text1" w:themeTint="BF"/>
          <w:szCs w:val="24"/>
        </w:rPr>
        <w:t xml:space="preserve">– </w:t>
      </w:r>
      <w:r w:rsidR="00A41C5B" w:rsidRPr="0032062C">
        <w:rPr>
          <w:rFonts w:ascii="Garamond" w:hAnsi="Garamond"/>
          <w:i/>
          <w:color w:val="404040" w:themeColor="text1" w:themeTint="BF"/>
          <w:sz w:val="22"/>
          <w:szCs w:val="22"/>
        </w:rPr>
        <w:t xml:space="preserve">contract assignment via </w:t>
      </w:r>
      <w:r w:rsidRPr="0032062C">
        <w:rPr>
          <w:rFonts w:ascii="Garamond" w:eastAsia="Times New Roman" w:hAnsi="Garamond" w:cs="Times New Roman"/>
          <w:i/>
          <w:color w:val="404040" w:themeColor="text1" w:themeTint="BF"/>
          <w:sz w:val="22"/>
          <w:szCs w:val="22"/>
          <w:u w:val="single"/>
        </w:rPr>
        <w:t>Caduceaus Healthcare</w:t>
      </w:r>
      <w:r w:rsidRPr="0032062C">
        <w:rPr>
          <w:rFonts w:ascii="Garamond" w:eastAsia="Times New Roman" w:hAnsi="Garamond" w:cs="Times New Roman"/>
          <w:i/>
          <w:color w:val="404040" w:themeColor="text1" w:themeTint="BF"/>
          <w:sz w:val="22"/>
          <w:szCs w:val="22"/>
        </w:rPr>
        <w:t xml:space="preserve"> </w:t>
      </w:r>
      <w:r w:rsidR="00BB4DB4" w:rsidRPr="0032062C">
        <w:rPr>
          <w:rFonts w:ascii="Garamond" w:eastAsia="Times New Roman" w:hAnsi="Garamond" w:cs="Times New Roman"/>
          <w:i/>
          <w:color w:val="404040" w:themeColor="text1" w:themeTint="BF"/>
          <w:sz w:val="22"/>
          <w:szCs w:val="22"/>
        </w:rPr>
        <w:t xml:space="preserve">- </w:t>
      </w:r>
      <w:r w:rsidR="00BB4DB4" w:rsidRPr="0032062C">
        <w:rPr>
          <w:rStyle w:val="st"/>
          <w:rFonts w:ascii="Garamond" w:hAnsi="Garamond"/>
          <w:i/>
          <w:color w:val="404040" w:themeColor="text1" w:themeTint="BF"/>
          <w:sz w:val="22"/>
          <w:szCs w:val="22"/>
        </w:rPr>
        <w:t>offers consulting and staffing services for the Federal Government</w:t>
      </w:r>
      <w:r w:rsidR="00BB4DB4" w:rsidRPr="0032062C">
        <w:rPr>
          <w:rStyle w:val="st"/>
          <w:color w:val="404040" w:themeColor="text1" w:themeTint="BF"/>
        </w:rPr>
        <w:t xml:space="preserve">  </w:t>
      </w:r>
    </w:p>
    <w:p w:rsidR="003547E1" w:rsidRPr="00F20550" w:rsidRDefault="003547E1" w:rsidP="00F20550">
      <w:pPr>
        <w:numPr>
          <w:ilvl w:val="0"/>
          <w:numId w:val="47"/>
        </w:numPr>
        <w:ind w:left="540"/>
        <w:rPr>
          <w:rStyle w:val="summary"/>
          <w:rFonts w:ascii="Garamond" w:hAnsi="Garamond"/>
          <w:sz w:val="22"/>
          <w:szCs w:val="22"/>
        </w:rPr>
      </w:pPr>
      <w:r w:rsidRPr="00F20550">
        <w:rPr>
          <w:rStyle w:val="summary"/>
          <w:rFonts w:ascii="Garamond" w:hAnsi="Garamond"/>
          <w:sz w:val="22"/>
          <w:szCs w:val="22"/>
        </w:rPr>
        <w:t xml:space="preserve">Designed and created user interface (UI) designs </w:t>
      </w:r>
      <w:r w:rsidRPr="00F20550">
        <w:rPr>
          <w:rFonts w:ascii="Garamond" w:eastAsia="Times New Roman" w:hAnsi="Garamond" w:cs="Times New Roman"/>
          <w:color w:val="000000"/>
          <w:sz w:val="22"/>
          <w:szCs w:val="22"/>
        </w:rPr>
        <w:t>for the National Center for Environmental Health at the CDC</w:t>
      </w:r>
      <w:r w:rsidR="00F20550" w:rsidRPr="00F20550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F20550" w:rsidRPr="00F20550">
        <w:rPr>
          <w:rFonts w:ascii="Garamond" w:hAnsi="Garamond" w:cs="Arial"/>
          <w:sz w:val="22"/>
          <w:szCs w:val="22"/>
        </w:rPr>
        <w:t>Created content according to WCAG 2.0 accessibility guideline</w:t>
      </w:r>
      <w:r w:rsidR="00F20550">
        <w:rPr>
          <w:rFonts w:ascii="Garamond" w:hAnsi="Garamond" w:cs="Arial"/>
          <w:sz w:val="22"/>
          <w:szCs w:val="22"/>
        </w:rPr>
        <w:t>s</w:t>
      </w:r>
    </w:p>
    <w:p w:rsidR="003547E1" w:rsidRPr="00F20550" w:rsidRDefault="003547E1" w:rsidP="003547E1">
      <w:pPr>
        <w:widowControl w:val="0"/>
        <w:numPr>
          <w:ilvl w:val="0"/>
          <w:numId w:val="37"/>
        </w:numPr>
        <w:autoSpaceDE w:val="0"/>
        <w:autoSpaceDN w:val="0"/>
        <w:adjustRightInd w:val="0"/>
        <w:ind w:left="540"/>
        <w:rPr>
          <w:rStyle w:val="summary"/>
          <w:rFonts w:ascii="Garamond" w:eastAsia="Times New Roman" w:hAnsi="Garamond" w:cs="Times New Roman"/>
          <w:color w:val="000000"/>
          <w:sz w:val="22"/>
          <w:szCs w:val="22"/>
        </w:rPr>
      </w:pPr>
      <w:r w:rsidRPr="00F20550">
        <w:rPr>
          <w:rStyle w:val="summary"/>
          <w:rFonts w:ascii="Garamond" w:eastAsia="Times New Roman" w:hAnsi="Garamond" w:cs="Times New Roman"/>
          <w:color w:val="000000"/>
          <w:sz w:val="22"/>
          <w:szCs w:val="22"/>
        </w:rPr>
        <w:t xml:space="preserve">Developed </w:t>
      </w:r>
      <w:r w:rsidRPr="00F20550">
        <w:rPr>
          <w:rStyle w:val="summary"/>
          <w:rFonts w:ascii="Garamond" w:eastAsia="Times New Roman" w:hAnsi="Garamond" w:cs="Times New Roman"/>
          <w:b/>
          <w:color w:val="000000"/>
          <w:sz w:val="22"/>
          <w:szCs w:val="22"/>
        </w:rPr>
        <w:t>detailed deliverables (wireframes, flows, prototypes, design comps, visual specs</w:t>
      </w:r>
      <w:r w:rsidRPr="00F20550">
        <w:rPr>
          <w:rStyle w:val="summary"/>
          <w:rFonts w:ascii="Garamond" w:eastAsia="Times New Roman" w:hAnsi="Garamond" w:cs="Times New Roman"/>
          <w:color w:val="000000"/>
          <w:sz w:val="22"/>
          <w:szCs w:val="22"/>
        </w:rPr>
        <w:t>, etc.) that effectively communicated the designs to product managers and fellow developers</w:t>
      </w:r>
    </w:p>
    <w:p w:rsidR="0089013C" w:rsidRPr="00A64B46" w:rsidRDefault="003547E1" w:rsidP="00A64B46">
      <w:pPr>
        <w:widowControl w:val="0"/>
        <w:numPr>
          <w:ilvl w:val="0"/>
          <w:numId w:val="37"/>
        </w:numPr>
        <w:autoSpaceDE w:val="0"/>
        <w:autoSpaceDN w:val="0"/>
        <w:adjustRightInd w:val="0"/>
        <w:ind w:left="180" w:firstLine="0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F20550">
        <w:rPr>
          <w:rFonts w:ascii="Garamond" w:hAnsi="Garamond"/>
          <w:sz w:val="22"/>
          <w:szCs w:val="22"/>
        </w:rPr>
        <w:t>Collaborated with health communicators to understand the various user needs and created user-focused concepts and solutions</w:t>
      </w:r>
      <w:r w:rsidR="00F20550" w:rsidRPr="00F20550">
        <w:rPr>
          <w:rFonts w:ascii="Garamond" w:hAnsi="Garamond"/>
          <w:sz w:val="22"/>
          <w:szCs w:val="22"/>
        </w:rPr>
        <w:t xml:space="preserve">. </w:t>
      </w:r>
      <w:r w:rsidR="00CD05CB" w:rsidRPr="00A64B46">
        <w:rPr>
          <w:rFonts w:ascii="Garamond" w:eastAsia="Times New Roman" w:hAnsi="Garamond"/>
          <w:color w:val="000000"/>
          <w:sz w:val="22"/>
          <w:szCs w:val="22"/>
        </w:rPr>
        <w:t>Successfully</w:t>
      </w:r>
      <w:r w:rsidRPr="00A64B46">
        <w:rPr>
          <w:rFonts w:ascii="Garamond" w:eastAsia="Times New Roman" w:hAnsi="Garamond"/>
          <w:color w:val="000000"/>
          <w:sz w:val="22"/>
          <w:szCs w:val="22"/>
        </w:rPr>
        <w:t xml:space="preserve"> </w:t>
      </w:r>
      <w:r w:rsidR="00CD05CB" w:rsidRPr="00A64B46">
        <w:rPr>
          <w:rFonts w:ascii="Garamond" w:eastAsia="Times New Roman" w:hAnsi="Garamond"/>
          <w:b/>
          <w:color w:val="000000"/>
          <w:sz w:val="22"/>
          <w:szCs w:val="22"/>
        </w:rPr>
        <w:t>created</w:t>
      </w:r>
      <w:r w:rsidR="0032062C" w:rsidRPr="00A64B46">
        <w:rPr>
          <w:rFonts w:ascii="Garamond" w:eastAsia="Times New Roman" w:hAnsi="Garamond"/>
          <w:b/>
          <w:color w:val="000000"/>
          <w:sz w:val="22"/>
          <w:szCs w:val="22"/>
        </w:rPr>
        <w:t xml:space="preserve"> and documented</w:t>
      </w:r>
      <w:r w:rsidR="00CD05CB" w:rsidRPr="00A64B46">
        <w:rPr>
          <w:rFonts w:ascii="Garamond" w:eastAsia="Times New Roman" w:hAnsi="Garamond"/>
          <w:b/>
          <w:color w:val="000000"/>
          <w:sz w:val="22"/>
          <w:szCs w:val="22"/>
        </w:rPr>
        <w:t xml:space="preserve"> a detailed inventory of user personas and</w:t>
      </w:r>
      <w:r w:rsidRPr="00A64B46">
        <w:rPr>
          <w:rFonts w:ascii="Garamond" w:eastAsia="Times New Roman" w:hAnsi="Garamond"/>
          <w:b/>
          <w:color w:val="000000"/>
          <w:sz w:val="22"/>
          <w:szCs w:val="22"/>
        </w:rPr>
        <w:t xml:space="preserve"> user stories</w:t>
      </w:r>
      <w:r w:rsidR="00CD05CB" w:rsidRPr="00A64B46">
        <w:rPr>
          <w:rFonts w:ascii="Garamond" w:eastAsia="Times New Roman" w:hAnsi="Garamond"/>
          <w:b/>
          <w:color w:val="000000"/>
          <w:sz w:val="22"/>
          <w:szCs w:val="22"/>
        </w:rPr>
        <w:t xml:space="preserve"> </w:t>
      </w:r>
      <w:r w:rsidR="00CD05CB" w:rsidRPr="00A64B46">
        <w:rPr>
          <w:rFonts w:ascii="Garamond" w:eastAsia="Times New Roman" w:hAnsi="Garamond"/>
          <w:color w:val="000000"/>
          <w:sz w:val="22"/>
          <w:szCs w:val="22"/>
        </w:rPr>
        <w:t>of various users who access the division website – to be used for future case studies, research and analysis</w:t>
      </w:r>
      <w:r w:rsidR="0089013C" w:rsidRPr="00A64B46">
        <w:rPr>
          <w:rFonts w:ascii="Garamond" w:hAnsi="Garamond"/>
          <w:szCs w:val="24"/>
        </w:rPr>
        <w:br w:type="page"/>
      </w:r>
      <w:r w:rsidR="00FA7F3B" w:rsidRPr="00CD05CB">
        <w:rPr>
          <w:noProof/>
          <w:color w:val="404040" w:themeColor="text1" w:themeTint="BF"/>
          <w:lang w:eastAsia="en-US"/>
        </w:rPr>
        <w:lastRenderedPageBreak/>
        <mc:AlternateContent>
          <mc:Choice Requires="wps">
            <w:drawing>
              <wp:anchor distT="0" distB="0" distL="114935" distR="114935" simplePos="0" relativeHeight="251657728" behindDoc="0" locked="0" layoutInCell="1" allowOverlap="1" wp14:anchorId="6AAE9422" wp14:editId="4675D510">
                <wp:simplePos x="0" y="0"/>
                <wp:positionH relativeFrom="column">
                  <wp:posOffset>3348990</wp:posOffset>
                </wp:positionH>
                <wp:positionV relativeFrom="paragraph">
                  <wp:posOffset>81280</wp:posOffset>
                </wp:positionV>
                <wp:extent cx="3351530" cy="274955"/>
                <wp:effectExtent l="5715" t="8890" r="5080" b="1905"/>
                <wp:wrapNone/>
                <wp:docPr id="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1530" cy="2749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94BF3" w:rsidRPr="00AE47D4" w:rsidRDefault="00494BF3" w:rsidP="0089013C">
                            <w:pPr>
                              <w:spacing w:before="115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AE47D4">
                              <w:rPr>
                                <w:rFonts w:ascii="Times New Roman" w:eastAsia="Times New Roman" w:hAnsi="Times New Roman"/>
                                <w:sz w:val="22"/>
                                <w:szCs w:val="22"/>
                              </w:rPr>
                              <w:t>917.715.1433</w:t>
                            </w:r>
                            <w:r w:rsidRPr="00AE47D4">
                              <w:rPr>
                                <w:sz w:val="22"/>
                                <w:szCs w:val="22"/>
                              </w:rPr>
                              <w:t xml:space="preserve"> * </w:t>
                            </w:r>
                            <w:hyperlink r:id="rId11" w:history="1">
                              <w:r w:rsidRPr="00AE47D4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christiana@eagledreamz.com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position:absolute;margin-left:263.7pt;margin-top:6.4pt;width:263.9pt;height:21.65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" stroked="f">
                <v:fill opacity="0"/>
                <v:textbox inset="0,0,0,0">
                  <w:txbxContent>
                    <w:p w:rsidR="00494BF3" w:rsidRPr="00AE47D4" w:rsidRDefault="00494BF3" w:rsidP="0089013C">
                      <w:pPr>
                        <w:spacing w:before="115"/>
                        <w:jc w:val="right"/>
                        <w:rPr>
                          <w:sz w:val="22"/>
                          <w:szCs w:val="22"/>
                        </w:rPr>
                      </w:pPr>
                      <w:r w:rsidRPr="00AE47D4">
                        <w:rPr>
                          <w:rFonts w:ascii="Times New Roman" w:eastAsia="Times New Roman" w:hAnsi="Times New Roman"/>
                          <w:sz w:val="22"/>
                          <w:szCs w:val="22"/>
                        </w:rPr>
                        <w:t>917.715.1433</w:t>
                      </w:r>
                      <w:r w:rsidRPr="00AE47D4">
                        <w:rPr>
                          <w:sz w:val="22"/>
                          <w:szCs w:val="22"/>
                        </w:rPr>
                        <w:t xml:space="preserve"> * </w:t>
                      </w:r>
                      <w:hyperlink r:id="rId12" w:history="1">
                        <w:r w:rsidRPr="00AE47D4">
                          <w:rPr>
                            <w:rStyle w:val="Hyperlink"/>
                            <w:sz w:val="22"/>
                            <w:szCs w:val="22"/>
                          </w:rPr>
                          <w:t>christiana@eagledreamz.com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FA7F3B" w:rsidRPr="00CD05CB">
        <w:rPr>
          <w:noProof/>
          <w:color w:val="404040" w:themeColor="text1" w:themeTint="BF"/>
          <w:lang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17B9231" wp14:editId="6CA4314C">
                <wp:simplePos x="0" y="0"/>
                <wp:positionH relativeFrom="column">
                  <wp:posOffset>16510</wp:posOffset>
                </wp:positionH>
                <wp:positionV relativeFrom="paragraph">
                  <wp:posOffset>387985</wp:posOffset>
                </wp:positionV>
                <wp:extent cx="6684010" cy="0"/>
                <wp:effectExtent l="0" t="0" r="21590" b="19050"/>
                <wp:wrapNone/>
                <wp:docPr id="2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90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8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30.55pt" to="527.6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" strokecolor="#404040 [2429]" strokeweight=".25mm">
                <v:stroke joinstyle="miter"/>
              </v:line>
            </w:pict>
          </mc:Fallback>
        </mc:AlternateContent>
      </w:r>
      <w:r w:rsidR="0089013C" w:rsidRPr="00A64B46">
        <w:rPr>
          <w:rFonts w:ascii="Arial" w:eastAsia="Times New Roman" w:hAnsi="Arial" w:cs="Arial"/>
          <w:b/>
          <w:color w:val="404040" w:themeColor="text1" w:themeTint="BF"/>
          <w:sz w:val="50"/>
          <w:szCs w:val="50"/>
        </w:rPr>
        <w:t>C</w:t>
      </w:r>
      <w:r w:rsidR="0089013C" w:rsidRPr="00A64B46">
        <w:rPr>
          <w:rFonts w:ascii="Arial" w:eastAsia="Times New Roman" w:hAnsi="Arial" w:cs="Arial"/>
          <w:b/>
          <w:color w:val="404040" w:themeColor="text1" w:themeTint="BF"/>
          <w:sz w:val="40"/>
          <w:szCs w:val="40"/>
        </w:rPr>
        <w:t>HRISTIANA</w:t>
      </w:r>
      <w:r w:rsidR="0089013C" w:rsidRPr="00A64B46">
        <w:rPr>
          <w:rFonts w:ascii="Arial" w:eastAsia="Times New Roman" w:hAnsi="Arial" w:cs="Arial"/>
          <w:b/>
          <w:color w:val="404040" w:themeColor="text1" w:themeTint="BF"/>
          <w:sz w:val="50"/>
          <w:szCs w:val="50"/>
        </w:rPr>
        <w:t xml:space="preserve"> U</w:t>
      </w:r>
      <w:r w:rsidR="0089013C" w:rsidRPr="00A64B46">
        <w:rPr>
          <w:rFonts w:ascii="Arial" w:eastAsia="Times New Roman" w:hAnsi="Arial" w:cs="Arial"/>
          <w:b/>
          <w:color w:val="404040" w:themeColor="text1" w:themeTint="BF"/>
          <w:sz w:val="40"/>
          <w:szCs w:val="40"/>
        </w:rPr>
        <w:t>NAEZE</w:t>
      </w:r>
    </w:p>
    <w:p w:rsidR="00B0025F" w:rsidRPr="00CD05CB" w:rsidRDefault="00CD05CB" w:rsidP="00B0025F">
      <w:pPr>
        <w:widowControl w:val="0"/>
        <w:autoSpaceDE w:val="0"/>
        <w:autoSpaceDN w:val="0"/>
        <w:adjustRightInd w:val="0"/>
        <w:rPr>
          <w:rFonts w:ascii="Garamond" w:hAnsi="Garamond"/>
          <w:b/>
          <w:color w:val="1F497D" w:themeColor="text2"/>
          <w:szCs w:val="24"/>
        </w:rPr>
      </w:pPr>
      <w:r w:rsidRPr="00CD05CB">
        <w:rPr>
          <w:noProof/>
          <w:color w:val="595959" w:themeColor="text1" w:themeTint="A6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2A9C73C" wp14:editId="564D2662">
                <wp:simplePos x="0" y="0"/>
                <wp:positionH relativeFrom="column">
                  <wp:posOffset>9525</wp:posOffset>
                </wp:positionH>
                <wp:positionV relativeFrom="paragraph">
                  <wp:posOffset>-17881</wp:posOffset>
                </wp:positionV>
                <wp:extent cx="6684010" cy="0"/>
                <wp:effectExtent l="0" t="0" r="21590" b="19050"/>
                <wp:wrapNone/>
                <wp:docPr id="3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2736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-1.4pt" to="527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" strokecolor="#404040 [2429]" strokeweight=".76mm">
                <v:stroke joinstyle="miter"/>
              </v:line>
            </w:pict>
          </mc:Fallback>
        </mc:AlternateContent>
      </w:r>
    </w:p>
    <w:p w:rsidR="00B0025F" w:rsidRPr="0007617D" w:rsidRDefault="00510E39" w:rsidP="00B0025F">
      <w:pPr>
        <w:widowControl w:val="0"/>
        <w:autoSpaceDE w:val="0"/>
        <w:autoSpaceDN w:val="0"/>
        <w:adjustRightInd w:val="0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 xml:space="preserve">Creative Art Director </w:t>
      </w:r>
      <w:r w:rsidR="0051545E">
        <w:rPr>
          <w:rFonts w:ascii="Garamond" w:hAnsi="Garamond"/>
          <w:b/>
          <w:szCs w:val="24"/>
        </w:rPr>
        <w:t>/</w:t>
      </w:r>
      <w:r>
        <w:rPr>
          <w:rFonts w:ascii="Garamond" w:hAnsi="Garamond"/>
          <w:b/>
          <w:szCs w:val="24"/>
        </w:rPr>
        <w:t xml:space="preserve"> Digital Content Creator</w:t>
      </w:r>
      <w:r w:rsidR="00B0025F" w:rsidRPr="0007617D">
        <w:rPr>
          <w:rFonts w:ascii="Garamond" w:hAnsi="Garamond"/>
          <w:b/>
          <w:szCs w:val="24"/>
        </w:rPr>
        <w:t xml:space="preserve"> </w:t>
      </w:r>
      <w:r w:rsidR="005D290D">
        <w:rPr>
          <w:rFonts w:ascii="Garamond" w:hAnsi="Garamond"/>
          <w:b/>
          <w:szCs w:val="24"/>
        </w:rPr>
        <w:tab/>
      </w:r>
      <w:r w:rsidR="005D290D">
        <w:rPr>
          <w:rFonts w:ascii="Garamond" w:hAnsi="Garamond"/>
          <w:b/>
          <w:szCs w:val="24"/>
        </w:rPr>
        <w:tab/>
      </w:r>
      <w:r w:rsidR="005D290D">
        <w:rPr>
          <w:rFonts w:ascii="Garamond" w:hAnsi="Garamond"/>
          <w:b/>
          <w:szCs w:val="24"/>
        </w:rPr>
        <w:tab/>
      </w:r>
      <w:r w:rsidR="005D290D">
        <w:rPr>
          <w:rFonts w:ascii="Garamond" w:hAnsi="Garamond"/>
          <w:b/>
          <w:szCs w:val="24"/>
        </w:rPr>
        <w:tab/>
      </w:r>
      <w:r w:rsidR="005D290D">
        <w:rPr>
          <w:rFonts w:ascii="Garamond" w:hAnsi="Garamond"/>
          <w:b/>
          <w:szCs w:val="24"/>
        </w:rPr>
        <w:tab/>
      </w:r>
      <w:r w:rsidR="005D290D">
        <w:rPr>
          <w:rFonts w:ascii="Garamond" w:hAnsi="Garamond"/>
          <w:b/>
          <w:szCs w:val="24"/>
        </w:rPr>
        <w:tab/>
      </w:r>
      <w:r w:rsidR="00A357A1">
        <w:rPr>
          <w:rFonts w:ascii="Garamond" w:hAnsi="Garamond"/>
          <w:b/>
          <w:szCs w:val="24"/>
        </w:rPr>
        <w:tab/>
      </w:r>
      <w:r w:rsidR="00B0025F" w:rsidRPr="0007617D">
        <w:rPr>
          <w:rFonts w:ascii="Garamond" w:eastAsia="Times New Roman" w:hAnsi="Garamond"/>
          <w:bCs/>
          <w:szCs w:val="24"/>
        </w:rPr>
        <w:t>(</w:t>
      </w:r>
      <w:r w:rsidR="00B0025F" w:rsidRPr="0007617D">
        <w:rPr>
          <w:rFonts w:ascii="Garamond" w:eastAsia="Times New Roman" w:hAnsi="Garamond"/>
          <w:szCs w:val="24"/>
        </w:rPr>
        <w:t xml:space="preserve">2006 – </w:t>
      </w:r>
      <w:r w:rsidR="003335F9">
        <w:rPr>
          <w:rFonts w:ascii="Garamond" w:eastAsia="Times New Roman" w:hAnsi="Garamond"/>
          <w:szCs w:val="24"/>
        </w:rPr>
        <w:t>201</w:t>
      </w:r>
      <w:r w:rsidR="000228F1">
        <w:rPr>
          <w:rFonts w:ascii="Garamond" w:eastAsia="Times New Roman" w:hAnsi="Garamond"/>
          <w:szCs w:val="24"/>
        </w:rPr>
        <w:t>4</w:t>
      </w:r>
      <w:r w:rsidR="00B0025F" w:rsidRPr="0007617D">
        <w:rPr>
          <w:rFonts w:ascii="Garamond" w:eastAsia="Times New Roman" w:hAnsi="Garamond"/>
          <w:szCs w:val="24"/>
        </w:rPr>
        <w:t>)</w:t>
      </w:r>
    </w:p>
    <w:p w:rsidR="00B0025F" w:rsidRPr="00A64E95" w:rsidRDefault="005D290D" w:rsidP="00B0025F">
      <w:pPr>
        <w:autoSpaceDE w:val="0"/>
        <w:ind w:right="60"/>
        <w:rPr>
          <w:rFonts w:ascii="Garamond" w:eastAsia="Times New Roman" w:hAnsi="Garamond" w:cs="Times New Roman"/>
          <w:i/>
          <w:color w:val="AEAAAA"/>
          <w:sz w:val="22"/>
          <w:szCs w:val="22"/>
        </w:rPr>
      </w:pPr>
      <w:r w:rsidRPr="00C34E03">
        <w:rPr>
          <w:rFonts w:ascii="Garamond" w:eastAsia="Times New Roman" w:hAnsi="Garamond" w:cs="Times New Roman"/>
          <w:i/>
          <w:color w:val="595959" w:themeColor="text1" w:themeTint="A6"/>
          <w:sz w:val="22"/>
          <w:szCs w:val="22"/>
        </w:rPr>
        <w:t xml:space="preserve">CocaCola Space Science Center - </w:t>
      </w:r>
      <w:r w:rsidR="00B0025F" w:rsidRPr="00C34E03">
        <w:rPr>
          <w:rFonts w:ascii="Garamond" w:eastAsia="Times New Roman" w:hAnsi="Garamond" w:cs="Times New Roman"/>
          <w:i/>
          <w:color w:val="595959" w:themeColor="text1" w:themeTint="A6"/>
          <w:sz w:val="22"/>
          <w:szCs w:val="22"/>
        </w:rPr>
        <w:t xml:space="preserve">Columbus State University, Columbus, Ga. </w:t>
      </w:r>
      <w:r w:rsidR="00B0025F" w:rsidRPr="00C34E03">
        <w:rPr>
          <w:rFonts w:ascii="Garamond" w:eastAsia="Times New Roman" w:hAnsi="Garamond" w:cs="Times New Roman"/>
          <w:i/>
          <w:color w:val="595959" w:themeColor="text1" w:themeTint="A6"/>
          <w:sz w:val="22"/>
          <w:szCs w:val="22"/>
        </w:rPr>
        <w:tab/>
        <w:t xml:space="preserve">       </w:t>
      </w:r>
      <w:r w:rsidR="00B0025F" w:rsidRPr="00A64E95">
        <w:rPr>
          <w:rFonts w:ascii="Garamond" w:eastAsia="Times New Roman" w:hAnsi="Garamond" w:cs="Times New Roman"/>
          <w:i/>
          <w:color w:val="AEAAAA"/>
          <w:sz w:val="22"/>
          <w:szCs w:val="22"/>
        </w:rPr>
        <w:tab/>
        <w:t xml:space="preserve">           </w:t>
      </w:r>
    </w:p>
    <w:p w:rsidR="00B0025F" w:rsidRPr="00B0025F" w:rsidRDefault="00B0025F" w:rsidP="00B0025F">
      <w:pPr>
        <w:rPr>
          <w:rFonts w:ascii="Garamond" w:hAnsi="Garamond"/>
          <w:sz w:val="16"/>
          <w:szCs w:val="16"/>
        </w:rPr>
      </w:pPr>
    </w:p>
    <w:p w:rsidR="00713740" w:rsidRDefault="00B0025F" w:rsidP="00713740">
      <w:pPr>
        <w:rPr>
          <w:rFonts w:ascii="Garamond" w:hAnsi="Garamond"/>
          <w:sz w:val="22"/>
          <w:szCs w:val="22"/>
        </w:rPr>
      </w:pPr>
      <w:r w:rsidRPr="005E0200">
        <w:rPr>
          <w:rFonts w:ascii="Garamond" w:hAnsi="Garamond"/>
          <w:sz w:val="22"/>
          <w:szCs w:val="22"/>
        </w:rPr>
        <w:t>Provide</w:t>
      </w:r>
      <w:r w:rsidR="00563308">
        <w:rPr>
          <w:rFonts w:ascii="Garamond" w:hAnsi="Garamond"/>
          <w:sz w:val="22"/>
          <w:szCs w:val="22"/>
        </w:rPr>
        <w:t>d</w:t>
      </w:r>
      <w:r w:rsidRPr="005E0200">
        <w:rPr>
          <w:rFonts w:ascii="Garamond" w:hAnsi="Garamond"/>
          <w:sz w:val="22"/>
          <w:szCs w:val="22"/>
        </w:rPr>
        <w:t xml:space="preserve"> </w:t>
      </w:r>
      <w:r w:rsidR="001B5CA6">
        <w:rPr>
          <w:rFonts w:ascii="Garamond" w:hAnsi="Garamond"/>
          <w:sz w:val="22"/>
          <w:szCs w:val="22"/>
        </w:rPr>
        <w:t xml:space="preserve">Creative </w:t>
      </w:r>
      <w:r>
        <w:rPr>
          <w:rFonts w:ascii="Garamond" w:hAnsi="Garamond"/>
          <w:sz w:val="22"/>
          <w:szCs w:val="22"/>
        </w:rPr>
        <w:t xml:space="preserve">Art Direction, </w:t>
      </w:r>
      <w:r w:rsidRPr="005E0200">
        <w:rPr>
          <w:rFonts w:ascii="Garamond" w:hAnsi="Garamond"/>
          <w:sz w:val="22"/>
          <w:szCs w:val="22"/>
        </w:rPr>
        <w:t>product</w:t>
      </w:r>
      <w:r>
        <w:rPr>
          <w:rFonts w:ascii="Garamond" w:hAnsi="Garamond"/>
          <w:sz w:val="22"/>
          <w:szCs w:val="22"/>
        </w:rPr>
        <w:t xml:space="preserve">ion leadership and technical guidance </w:t>
      </w:r>
      <w:r w:rsidRPr="005E0200">
        <w:rPr>
          <w:rFonts w:ascii="Garamond" w:hAnsi="Garamond"/>
          <w:sz w:val="22"/>
          <w:szCs w:val="22"/>
        </w:rPr>
        <w:t xml:space="preserve">to a </w:t>
      </w:r>
      <w:r>
        <w:rPr>
          <w:rFonts w:ascii="Garamond" w:hAnsi="Garamond"/>
          <w:sz w:val="22"/>
          <w:szCs w:val="22"/>
        </w:rPr>
        <w:t xml:space="preserve">multi-disciplinary </w:t>
      </w:r>
      <w:r w:rsidRPr="005E0200">
        <w:rPr>
          <w:rFonts w:ascii="Garamond" w:hAnsi="Garamond"/>
          <w:sz w:val="22"/>
          <w:szCs w:val="22"/>
        </w:rPr>
        <w:t>staff of 20</w:t>
      </w:r>
      <w:r w:rsidR="00950FF8">
        <w:rPr>
          <w:rFonts w:ascii="Garamond" w:hAnsi="Garamond"/>
          <w:sz w:val="22"/>
          <w:szCs w:val="22"/>
        </w:rPr>
        <w:t>+</w:t>
      </w:r>
      <w:r w:rsidR="00563308">
        <w:rPr>
          <w:rFonts w:ascii="Garamond" w:hAnsi="Garamond"/>
          <w:sz w:val="22"/>
          <w:szCs w:val="22"/>
        </w:rPr>
        <w:t xml:space="preserve">. The team is </w:t>
      </w:r>
      <w:r w:rsidRPr="005E0200">
        <w:rPr>
          <w:rFonts w:ascii="Garamond" w:hAnsi="Garamond"/>
          <w:sz w:val="22"/>
          <w:szCs w:val="22"/>
        </w:rPr>
        <w:t xml:space="preserve">directly responsible for translating technical and scientific information into actionable and </w:t>
      </w:r>
      <w:r w:rsidR="00C75973">
        <w:rPr>
          <w:rFonts w:ascii="Garamond" w:hAnsi="Garamond"/>
          <w:sz w:val="22"/>
          <w:szCs w:val="22"/>
        </w:rPr>
        <w:t xml:space="preserve">easy-to-understand content </w:t>
      </w:r>
      <w:r w:rsidR="00950FF8" w:rsidRPr="005E0200">
        <w:rPr>
          <w:rFonts w:ascii="Garamond" w:hAnsi="Garamond"/>
          <w:sz w:val="22"/>
          <w:szCs w:val="22"/>
        </w:rPr>
        <w:t>on space, physics and astronomy.</w:t>
      </w:r>
      <w:r w:rsidR="00950FF8">
        <w:rPr>
          <w:rFonts w:ascii="Garamond" w:hAnsi="Garamond"/>
          <w:sz w:val="22"/>
          <w:szCs w:val="22"/>
        </w:rPr>
        <w:t xml:space="preserve"> The center averages </w:t>
      </w:r>
      <w:r w:rsidRPr="005E0200">
        <w:rPr>
          <w:rFonts w:ascii="Garamond" w:hAnsi="Garamond"/>
          <w:sz w:val="22"/>
          <w:szCs w:val="22"/>
        </w:rPr>
        <w:t>100,000</w:t>
      </w:r>
      <w:r w:rsidR="00C75973">
        <w:rPr>
          <w:rFonts w:ascii="Garamond" w:hAnsi="Garamond"/>
          <w:sz w:val="22"/>
          <w:szCs w:val="22"/>
        </w:rPr>
        <w:t>+ yearly visitors</w:t>
      </w:r>
      <w:r w:rsidR="00713740">
        <w:rPr>
          <w:rFonts w:ascii="Garamond" w:hAnsi="Garamond"/>
          <w:sz w:val="22"/>
          <w:szCs w:val="22"/>
        </w:rPr>
        <w:t>.</w:t>
      </w:r>
      <w:r w:rsidR="00950FF8">
        <w:rPr>
          <w:rFonts w:ascii="Garamond" w:hAnsi="Garamond"/>
          <w:sz w:val="22"/>
          <w:szCs w:val="22"/>
        </w:rPr>
        <w:t xml:space="preserve"> </w:t>
      </w:r>
    </w:p>
    <w:p w:rsidR="00B0025F" w:rsidRPr="00713740" w:rsidRDefault="00B0025F" w:rsidP="00713740">
      <w:pPr>
        <w:pStyle w:val="ListParagraph"/>
        <w:numPr>
          <w:ilvl w:val="0"/>
          <w:numId w:val="48"/>
        </w:numPr>
        <w:spacing w:after="0" w:line="240" w:lineRule="auto"/>
        <w:ind w:left="540"/>
        <w:rPr>
          <w:rFonts w:ascii="Garamond" w:hAnsi="Garamond"/>
        </w:rPr>
      </w:pPr>
      <w:r w:rsidRPr="0032062C">
        <w:rPr>
          <w:rFonts w:ascii="Garamond" w:hAnsi="Garamond"/>
          <w:b/>
        </w:rPr>
        <w:t>Manage</w:t>
      </w:r>
      <w:r w:rsidR="001B5CA6" w:rsidRPr="0032062C">
        <w:rPr>
          <w:rFonts w:ascii="Garamond" w:hAnsi="Garamond"/>
          <w:b/>
        </w:rPr>
        <w:t>d</w:t>
      </w:r>
      <w:r w:rsidRPr="0032062C">
        <w:rPr>
          <w:rFonts w:ascii="Garamond" w:hAnsi="Garamond"/>
          <w:b/>
        </w:rPr>
        <w:t xml:space="preserve"> projects through all phases of developme</w:t>
      </w:r>
      <w:r w:rsidR="00C75973" w:rsidRPr="0032062C">
        <w:rPr>
          <w:rFonts w:ascii="Garamond" w:hAnsi="Garamond"/>
          <w:b/>
        </w:rPr>
        <w:t>nt</w:t>
      </w:r>
      <w:r w:rsidR="00C75973" w:rsidRPr="00713740">
        <w:rPr>
          <w:rFonts w:ascii="Garamond" w:hAnsi="Garamond"/>
        </w:rPr>
        <w:t>, creating concepts based on user</w:t>
      </w:r>
      <w:r w:rsidRPr="00713740">
        <w:rPr>
          <w:rFonts w:ascii="Garamond" w:hAnsi="Garamond"/>
        </w:rPr>
        <w:t xml:space="preserve"> interaction, designing, revising, troubleshooting, and producing a </w:t>
      </w:r>
      <w:r w:rsidR="00950FF8" w:rsidRPr="00713740">
        <w:rPr>
          <w:rFonts w:ascii="Garamond" w:hAnsi="Garamond"/>
        </w:rPr>
        <w:t>finished</w:t>
      </w:r>
      <w:r w:rsidRPr="00713740">
        <w:rPr>
          <w:rFonts w:ascii="Garamond" w:hAnsi="Garamond"/>
        </w:rPr>
        <w:t xml:space="preserve"> product. </w:t>
      </w:r>
    </w:p>
    <w:p w:rsidR="00B0025F" w:rsidRPr="005E0200" w:rsidRDefault="00950FF8" w:rsidP="00713740">
      <w:pPr>
        <w:numPr>
          <w:ilvl w:val="0"/>
          <w:numId w:val="34"/>
        </w:numPr>
        <w:tabs>
          <w:tab w:val="left" w:pos="270"/>
        </w:tabs>
        <w:ind w:left="54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As project m</w:t>
      </w:r>
      <w:r w:rsidR="00B0025F" w:rsidRPr="005E0200">
        <w:rPr>
          <w:rFonts w:ascii="Garamond" w:hAnsi="Garamond"/>
          <w:sz w:val="22"/>
          <w:szCs w:val="22"/>
        </w:rPr>
        <w:t>anager</w:t>
      </w:r>
      <w:r w:rsidR="00713740">
        <w:rPr>
          <w:rFonts w:ascii="Garamond" w:hAnsi="Garamond"/>
          <w:sz w:val="22"/>
          <w:szCs w:val="22"/>
        </w:rPr>
        <w:t xml:space="preserve"> -</w:t>
      </w:r>
      <w:r w:rsidR="00B0025F" w:rsidRPr="005E0200">
        <w:rPr>
          <w:rFonts w:ascii="Garamond" w:hAnsi="Garamond"/>
          <w:sz w:val="22"/>
          <w:szCs w:val="22"/>
        </w:rPr>
        <w:t xml:space="preserve"> comfortably and authoritatively, </w:t>
      </w:r>
      <w:r w:rsidR="00B0025F" w:rsidRPr="0032062C">
        <w:rPr>
          <w:rFonts w:ascii="Garamond" w:hAnsi="Garamond"/>
          <w:b/>
          <w:sz w:val="22"/>
          <w:szCs w:val="22"/>
        </w:rPr>
        <w:t>present</w:t>
      </w:r>
      <w:r w:rsidR="00713740" w:rsidRPr="0032062C">
        <w:rPr>
          <w:rFonts w:ascii="Garamond" w:hAnsi="Garamond"/>
          <w:b/>
          <w:sz w:val="22"/>
          <w:szCs w:val="22"/>
        </w:rPr>
        <w:t>ed</w:t>
      </w:r>
      <w:r w:rsidR="00B0025F" w:rsidRPr="0032062C">
        <w:rPr>
          <w:rFonts w:ascii="Garamond" w:hAnsi="Garamond"/>
          <w:b/>
          <w:sz w:val="22"/>
          <w:szCs w:val="22"/>
        </w:rPr>
        <w:t xml:space="preserve"> ideas and concepts to </w:t>
      </w:r>
      <w:r w:rsidR="00713740" w:rsidRPr="0032062C">
        <w:rPr>
          <w:rFonts w:ascii="Garamond" w:hAnsi="Garamond"/>
          <w:b/>
          <w:sz w:val="22"/>
          <w:szCs w:val="22"/>
        </w:rPr>
        <w:t>various audiences</w:t>
      </w:r>
      <w:r w:rsidR="00713740">
        <w:rPr>
          <w:rFonts w:ascii="Garamond" w:hAnsi="Garamond"/>
          <w:sz w:val="22"/>
          <w:szCs w:val="22"/>
        </w:rPr>
        <w:t>. C</w:t>
      </w:r>
      <w:r w:rsidR="00B0025F" w:rsidRPr="005E0200">
        <w:rPr>
          <w:rFonts w:ascii="Garamond" w:hAnsi="Garamond"/>
          <w:sz w:val="22"/>
          <w:szCs w:val="22"/>
        </w:rPr>
        <w:t>oordinate</w:t>
      </w:r>
      <w:r w:rsidR="00713740">
        <w:rPr>
          <w:rFonts w:ascii="Garamond" w:hAnsi="Garamond"/>
          <w:sz w:val="22"/>
          <w:szCs w:val="22"/>
        </w:rPr>
        <w:t>d</w:t>
      </w:r>
      <w:r w:rsidR="00B0025F" w:rsidRPr="005E0200">
        <w:rPr>
          <w:rFonts w:ascii="Garamond" w:hAnsi="Garamond"/>
          <w:sz w:val="22"/>
          <w:szCs w:val="22"/>
        </w:rPr>
        <w:t xml:space="preserve"> resources, track</w:t>
      </w:r>
      <w:r w:rsidR="00713740">
        <w:rPr>
          <w:rFonts w:ascii="Garamond" w:hAnsi="Garamond"/>
          <w:sz w:val="22"/>
          <w:szCs w:val="22"/>
        </w:rPr>
        <w:t>ed</w:t>
      </w:r>
      <w:r w:rsidR="00B0025F" w:rsidRPr="005E0200">
        <w:rPr>
          <w:rFonts w:ascii="Garamond" w:hAnsi="Garamond"/>
          <w:sz w:val="22"/>
          <w:szCs w:val="22"/>
        </w:rPr>
        <w:t xml:space="preserve"> project timeline and resources to guarantee on-time project delivery.</w:t>
      </w:r>
    </w:p>
    <w:p w:rsidR="00B0025F" w:rsidRDefault="00B0025F" w:rsidP="000228F1">
      <w:pPr>
        <w:numPr>
          <w:ilvl w:val="0"/>
          <w:numId w:val="34"/>
        </w:numPr>
        <w:tabs>
          <w:tab w:val="left" w:pos="270"/>
        </w:tabs>
        <w:ind w:left="540"/>
        <w:rPr>
          <w:rFonts w:ascii="Garamond" w:hAnsi="Garamond"/>
          <w:sz w:val="22"/>
          <w:szCs w:val="22"/>
        </w:rPr>
      </w:pPr>
      <w:r w:rsidRPr="0032062C">
        <w:rPr>
          <w:rFonts w:ascii="Garamond" w:hAnsi="Garamond"/>
          <w:b/>
          <w:sz w:val="22"/>
          <w:szCs w:val="22"/>
        </w:rPr>
        <w:t>Produce</w:t>
      </w:r>
      <w:r w:rsidR="00713740" w:rsidRPr="0032062C">
        <w:rPr>
          <w:rFonts w:ascii="Garamond" w:hAnsi="Garamond"/>
          <w:b/>
          <w:sz w:val="22"/>
          <w:szCs w:val="22"/>
        </w:rPr>
        <w:t>d</w:t>
      </w:r>
      <w:r w:rsidRPr="0032062C">
        <w:rPr>
          <w:rFonts w:ascii="Garamond" w:hAnsi="Garamond"/>
          <w:b/>
          <w:sz w:val="22"/>
          <w:szCs w:val="22"/>
        </w:rPr>
        <w:t xml:space="preserve"> storyboards, layouts and mockup</w:t>
      </w:r>
      <w:r w:rsidRPr="005E0200">
        <w:rPr>
          <w:rFonts w:ascii="Garamond" w:hAnsi="Garamond"/>
          <w:sz w:val="22"/>
          <w:szCs w:val="22"/>
        </w:rPr>
        <w:t>s for shows, presentations, podcasts and training videos</w:t>
      </w:r>
      <w:r w:rsidR="00563308">
        <w:rPr>
          <w:rFonts w:ascii="Garamond" w:hAnsi="Garamond"/>
          <w:sz w:val="22"/>
          <w:szCs w:val="22"/>
        </w:rPr>
        <w:t>/content</w:t>
      </w:r>
      <w:r w:rsidRPr="005E0200">
        <w:rPr>
          <w:rFonts w:ascii="Garamond" w:hAnsi="Garamond"/>
          <w:sz w:val="22"/>
          <w:szCs w:val="22"/>
        </w:rPr>
        <w:t>.</w:t>
      </w:r>
    </w:p>
    <w:p w:rsidR="00B0025F" w:rsidRPr="005E0200" w:rsidRDefault="00B0025F" w:rsidP="000228F1">
      <w:pPr>
        <w:numPr>
          <w:ilvl w:val="0"/>
          <w:numId w:val="34"/>
        </w:numPr>
        <w:tabs>
          <w:tab w:val="left" w:pos="270"/>
        </w:tabs>
        <w:ind w:left="54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Provide</w:t>
      </w:r>
      <w:r w:rsidR="00713740">
        <w:rPr>
          <w:rFonts w:ascii="Garamond" w:hAnsi="Garamond"/>
          <w:sz w:val="22"/>
          <w:szCs w:val="22"/>
        </w:rPr>
        <w:t>d</w:t>
      </w:r>
      <w:r>
        <w:rPr>
          <w:rFonts w:ascii="Garamond" w:hAnsi="Garamond"/>
          <w:sz w:val="22"/>
          <w:szCs w:val="22"/>
        </w:rPr>
        <w:t xml:space="preserve"> training materials and educate</w:t>
      </w:r>
      <w:r w:rsidR="00713740">
        <w:rPr>
          <w:rFonts w:ascii="Garamond" w:hAnsi="Garamond"/>
          <w:sz w:val="22"/>
          <w:szCs w:val="22"/>
        </w:rPr>
        <w:t>d</w:t>
      </w:r>
      <w:r>
        <w:rPr>
          <w:rFonts w:ascii="Garamond" w:hAnsi="Garamond"/>
          <w:sz w:val="22"/>
          <w:szCs w:val="22"/>
        </w:rPr>
        <w:t xml:space="preserve"> teachers </w:t>
      </w:r>
      <w:r w:rsidR="00713740">
        <w:rPr>
          <w:rFonts w:ascii="Garamond" w:hAnsi="Garamond"/>
          <w:sz w:val="22"/>
          <w:szCs w:val="22"/>
        </w:rPr>
        <w:t xml:space="preserve">on creating podcasts and </w:t>
      </w:r>
      <w:r>
        <w:rPr>
          <w:rFonts w:ascii="Garamond" w:hAnsi="Garamond"/>
          <w:sz w:val="22"/>
          <w:szCs w:val="22"/>
        </w:rPr>
        <w:t xml:space="preserve">videos </w:t>
      </w:r>
      <w:r w:rsidR="00713740">
        <w:rPr>
          <w:rFonts w:ascii="Garamond" w:hAnsi="Garamond"/>
          <w:sz w:val="22"/>
          <w:szCs w:val="22"/>
        </w:rPr>
        <w:t xml:space="preserve">as </w:t>
      </w:r>
      <w:r>
        <w:rPr>
          <w:rFonts w:ascii="Garamond" w:hAnsi="Garamond"/>
          <w:sz w:val="22"/>
          <w:szCs w:val="22"/>
        </w:rPr>
        <w:t>supplement teaching materials.</w:t>
      </w:r>
    </w:p>
    <w:p w:rsidR="000228F1" w:rsidRPr="000228F1" w:rsidRDefault="000228F1" w:rsidP="000228F1">
      <w:pPr>
        <w:widowControl w:val="0"/>
        <w:autoSpaceDE w:val="0"/>
        <w:autoSpaceDN w:val="0"/>
        <w:adjustRightInd w:val="0"/>
        <w:ind w:left="360" w:right="60"/>
        <w:rPr>
          <w:rFonts w:ascii="Garamond" w:hAnsi="Garamond"/>
          <w:b/>
          <w:sz w:val="16"/>
          <w:szCs w:val="16"/>
          <w:u w:val="single"/>
        </w:rPr>
      </w:pPr>
    </w:p>
    <w:p w:rsidR="000228F1" w:rsidRPr="000228F1" w:rsidRDefault="000228F1" w:rsidP="000228F1">
      <w:pPr>
        <w:widowControl w:val="0"/>
        <w:autoSpaceDE w:val="0"/>
        <w:autoSpaceDN w:val="0"/>
        <w:adjustRightInd w:val="0"/>
        <w:ind w:left="540" w:right="60" w:hanging="360"/>
        <w:rPr>
          <w:rFonts w:ascii="Garamond" w:hAnsi="Garamond"/>
          <w:b/>
        </w:rPr>
      </w:pPr>
      <w:r w:rsidRPr="000228F1">
        <w:rPr>
          <w:rFonts w:ascii="Garamond" w:hAnsi="Garamond"/>
          <w:b/>
          <w:u w:val="single"/>
        </w:rPr>
        <w:t>Role Achievements</w:t>
      </w:r>
      <w:r w:rsidRPr="000228F1">
        <w:rPr>
          <w:rFonts w:ascii="Garamond" w:hAnsi="Garamond"/>
        </w:rPr>
        <w:t>:</w:t>
      </w:r>
    </w:p>
    <w:p w:rsidR="000228F1" w:rsidRDefault="000228F1" w:rsidP="000228F1">
      <w:pPr>
        <w:numPr>
          <w:ilvl w:val="0"/>
          <w:numId w:val="34"/>
        </w:numPr>
        <w:suppressAutoHyphens w:val="0"/>
        <w:ind w:left="540"/>
        <w:rPr>
          <w:rFonts w:ascii="Garamond" w:hAnsi="Garamond"/>
          <w:sz w:val="22"/>
          <w:szCs w:val="22"/>
        </w:rPr>
      </w:pPr>
      <w:r w:rsidRPr="0032062C">
        <w:rPr>
          <w:rFonts w:ascii="Garamond" w:hAnsi="Garamond"/>
          <w:b/>
          <w:sz w:val="22"/>
          <w:szCs w:val="22"/>
        </w:rPr>
        <w:t>Established a development and production pipeline</w:t>
      </w:r>
      <w:r>
        <w:rPr>
          <w:rFonts w:ascii="Garamond" w:hAnsi="Garamond"/>
          <w:sz w:val="22"/>
          <w:szCs w:val="22"/>
        </w:rPr>
        <w:t xml:space="preserve"> for the creation of in-house </w:t>
      </w:r>
      <w:r w:rsidRPr="005E0200">
        <w:rPr>
          <w:rFonts w:ascii="Garamond" w:hAnsi="Garamond"/>
          <w:sz w:val="22"/>
          <w:szCs w:val="22"/>
        </w:rPr>
        <w:t>planetarium show</w:t>
      </w:r>
      <w:r>
        <w:rPr>
          <w:rFonts w:ascii="Garamond" w:hAnsi="Garamond"/>
          <w:sz w:val="22"/>
          <w:szCs w:val="22"/>
        </w:rPr>
        <w:t>s</w:t>
      </w:r>
      <w:r w:rsidR="00C263DE">
        <w:rPr>
          <w:rFonts w:ascii="Garamond" w:hAnsi="Garamond"/>
          <w:sz w:val="22"/>
          <w:szCs w:val="22"/>
        </w:rPr>
        <w:t xml:space="preserve"> </w:t>
      </w:r>
      <w:r w:rsidRPr="005E0200">
        <w:rPr>
          <w:rFonts w:ascii="Garamond" w:hAnsi="Garamond"/>
          <w:sz w:val="22"/>
          <w:szCs w:val="22"/>
        </w:rPr>
        <w:t xml:space="preserve">with annual sales of </w:t>
      </w:r>
      <w:r w:rsidR="00C263DE">
        <w:rPr>
          <w:rFonts w:ascii="Garamond" w:hAnsi="Garamond"/>
          <w:sz w:val="22"/>
          <w:szCs w:val="22"/>
        </w:rPr>
        <w:t xml:space="preserve">inaugural show estimated at </w:t>
      </w:r>
      <w:r w:rsidRPr="0032062C">
        <w:rPr>
          <w:rFonts w:ascii="Garamond" w:hAnsi="Garamond"/>
          <w:b/>
          <w:sz w:val="22"/>
          <w:szCs w:val="22"/>
        </w:rPr>
        <w:t>$</w:t>
      </w:r>
      <w:r w:rsidR="00C263DE" w:rsidRPr="0032062C">
        <w:rPr>
          <w:rFonts w:ascii="Garamond" w:hAnsi="Garamond"/>
          <w:b/>
          <w:sz w:val="22"/>
          <w:szCs w:val="22"/>
        </w:rPr>
        <w:t xml:space="preserve">200k in </w:t>
      </w:r>
      <w:r w:rsidR="0032062C" w:rsidRPr="0032062C">
        <w:rPr>
          <w:rFonts w:ascii="Garamond" w:hAnsi="Garamond"/>
          <w:b/>
          <w:sz w:val="22"/>
          <w:szCs w:val="22"/>
        </w:rPr>
        <w:t xml:space="preserve">annual </w:t>
      </w:r>
      <w:r w:rsidR="00C263DE" w:rsidRPr="0032062C">
        <w:rPr>
          <w:rFonts w:ascii="Garamond" w:hAnsi="Garamond"/>
          <w:b/>
          <w:sz w:val="22"/>
          <w:szCs w:val="22"/>
        </w:rPr>
        <w:t>revenue</w:t>
      </w:r>
      <w:r w:rsidRPr="005E0200">
        <w:rPr>
          <w:rFonts w:ascii="Garamond" w:hAnsi="Garamond"/>
          <w:sz w:val="22"/>
          <w:szCs w:val="22"/>
        </w:rPr>
        <w:t xml:space="preserve"> </w:t>
      </w:r>
      <w:r w:rsidR="00C263DE">
        <w:rPr>
          <w:rFonts w:ascii="Garamond" w:hAnsi="Garamond"/>
          <w:sz w:val="22"/>
          <w:szCs w:val="22"/>
        </w:rPr>
        <w:t xml:space="preserve">and counting </w:t>
      </w:r>
      <w:r w:rsidRPr="005E0200">
        <w:rPr>
          <w:rFonts w:ascii="Garamond" w:hAnsi="Garamond"/>
          <w:sz w:val="22"/>
          <w:szCs w:val="22"/>
        </w:rPr>
        <w:t>(previous shows had been purchased).</w:t>
      </w:r>
    </w:p>
    <w:p w:rsidR="00C263DE" w:rsidRDefault="000228F1" w:rsidP="000228F1">
      <w:pPr>
        <w:numPr>
          <w:ilvl w:val="0"/>
          <w:numId w:val="34"/>
        </w:numPr>
        <w:tabs>
          <w:tab w:val="left" w:pos="270"/>
        </w:tabs>
        <w:ind w:left="540"/>
        <w:rPr>
          <w:rFonts w:ascii="Garamond" w:hAnsi="Garamond"/>
          <w:sz w:val="22"/>
          <w:szCs w:val="22"/>
        </w:rPr>
      </w:pPr>
      <w:r w:rsidRPr="00C263DE">
        <w:rPr>
          <w:rFonts w:ascii="Garamond" w:hAnsi="Garamond"/>
          <w:sz w:val="22"/>
          <w:szCs w:val="22"/>
        </w:rPr>
        <w:t>Create</w:t>
      </w:r>
      <w:r w:rsidR="00C263DE" w:rsidRPr="00C263DE">
        <w:rPr>
          <w:rFonts w:ascii="Garamond" w:hAnsi="Garamond"/>
          <w:sz w:val="22"/>
          <w:szCs w:val="22"/>
        </w:rPr>
        <w:t>d</w:t>
      </w:r>
      <w:r w:rsidRPr="00C263DE">
        <w:rPr>
          <w:rFonts w:ascii="Garamond" w:hAnsi="Garamond"/>
          <w:sz w:val="22"/>
          <w:szCs w:val="22"/>
        </w:rPr>
        <w:t xml:space="preserve"> </w:t>
      </w:r>
      <w:r w:rsidR="00C263DE" w:rsidRPr="00C263DE">
        <w:rPr>
          <w:rFonts w:ascii="Garamond" w:hAnsi="Garamond"/>
          <w:sz w:val="22"/>
          <w:szCs w:val="22"/>
        </w:rPr>
        <w:t xml:space="preserve">a </w:t>
      </w:r>
      <w:r w:rsidR="00C263DE" w:rsidRPr="0032062C">
        <w:rPr>
          <w:rFonts w:ascii="Garamond" w:hAnsi="Garamond"/>
          <w:b/>
          <w:sz w:val="22"/>
          <w:szCs w:val="22"/>
        </w:rPr>
        <w:t xml:space="preserve">3D </w:t>
      </w:r>
      <w:r w:rsidRPr="0032062C">
        <w:rPr>
          <w:rFonts w:ascii="Garamond" w:hAnsi="Garamond"/>
          <w:b/>
          <w:sz w:val="22"/>
          <w:szCs w:val="22"/>
        </w:rPr>
        <w:t xml:space="preserve">prototype for a </w:t>
      </w:r>
      <w:r w:rsidR="00C263DE" w:rsidRPr="0032062C">
        <w:rPr>
          <w:rFonts w:ascii="Garamond" w:hAnsi="Garamond"/>
          <w:b/>
          <w:sz w:val="22"/>
          <w:szCs w:val="22"/>
        </w:rPr>
        <w:t>$4million renovation project</w:t>
      </w:r>
      <w:r w:rsidR="00C263DE" w:rsidRPr="00C263DE">
        <w:rPr>
          <w:rFonts w:ascii="Garamond" w:hAnsi="Garamond"/>
          <w:sz w:val="22"/>
          <w:szCs w:val="22"/>
        </w:rPr>
        <w:t xml:space="preserve"> </w:t>
      </w:r>
      <w:r w:rsidRPr="00C263DE">
        <w:rPr>
          <w:rFonts w:ascii="Garamond" w:hAnsi="Garamond"/>
          <w:sz w:val="22"/>
          <w:szCs w:val="22"/>
        </w:rPr>
        <w:t xml:space="preserve">of </w:t>
      </w:r>
      <w:r w:rsidR="00C263DE" w:rsidRPr="00C263DE">
        <w:rPr>
          <w:rFonts w:ascii="Garamond" w:hAnsi="Garamond"/>
          <w:sz w:val="22"/>
          <w:szCs w:val="22"/>
        </w:rPr>
        <w:t xml:space="preserve">a planned </w:t>
      </w:r>
      <w:r w:rsidRPr="00C263DE">
        <w:rPr>
          <w:rFonts w:ascii="Garamond" w:hAnsi="Garamond"/>
          <w:sz w:val="22"/>
          <w:szCs w:val="22"/>
        </w:rPr>
        <w:t>interior</w:t>
      </w:r>
      <w:r w:rsidR="00C263DE" w:rsidRPr="00C263DE">
        <w:rPr>
          <w:rFonts w:ascii="Garamond" w:hAnsi="Garamond"/>
          <w:sz w:val="22"/>
          <w:szCs w:val="22"/>
        </w:rPr>
        <w:t xml:space="preserve"> exhibit</w:t>
      </w:r>
      <w:r w:rsidRPr="00C263DE">
        <w:rPr>
          <w:rFonts w:ascii="Garamond" w:hAnsi="Garamond"/>
          <w:sz w:val="22"/>
          <w:szCs w:val="22"/>
        </w:rPr>
        <w:t xml:space="preserve"> lobby space</w:t>
      </w:r>
      <w:r w:rsidR="00C263DE" w:rsidRPr="00C263DE">
        <w:rPr>
          <w:rFonts w:ascii="Garamond" w:hAnsi="Garamond"/>
          <w:sz w:val="22"/>
          <w:szCs w:val="22"/>
        </w:rPr>
        <w:t>. Prototype served as integral visuals used to secure funding and</w:t>
      </w:r>
      <w:r w:rsidRPr="00C263DE">
        <w:rPr>
          <w:rFonts w:ascii="Garamond" w:hAnsi="Garamond"/>
          <w:sz w:val="22"/>
          <w:szCs w:val="22"/>
        </w:rPr>
        <w:t xml:space="preserve"> sponsorship packages </w:t>
      </w:r>
      <w:r w:rsidR="00C263DE" w:rsidRPr="00C263DE">
        <w:rPr>
          <w:rFonts w:ascii="Garamond" w:hAnsi="Garamond"/>
          <w:sz w:val="22"/>
          <w:szCs w:val="22"/>
        </w:rPr>
        <w:t xml:space="preserve">for the renovation </w:t>
      </w:r>
    </w:p>
    <w:p w:rsidR="000228F1" w:rsidRPr="00C263DE" w:rsidRDefault="00C263DE" w:rsidP="000228F1">
      <w:pPr>
        <w:numPr>
          <w:ilvl w:val="0"/>
          <w:numId w:val="34"/>
        </w:numPr>
        <w:tabs>
          <w:tab w:val="left" w:pos="270"/>
        </w:tabs>
        <w:ind w:left="54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Designed and </w:t>
      </w:r>
      <w:r w:rsidRPr="0032062C">
        <w:rPr>
          <w:rFonts w:ascii="Garamond" w:hAnsi="Garamond"/>
          <w:b/>
          <w:sz w:val="22"/>
          <w:szCs w:val="22"/>
        </w:rPr>
        <w:t xml:space="preserve">developed </w:t>
      </w:r>
      <w:r w:rsidR="001B5CA6" w:rsidRPr="0032062C">
        <w:rPr>
          <w:rFonts w:ascii="Garamond" w:hAnsi="Garamond"/>
          <w:b/>
          <w:sz w:val="22"/>
          <w:szCs w:val="22"/>
        </w:rPr>
        <w:t xml:space="preserve">an educational </w:t>
      </w:r>
      <w:r w:rsidR="000228F1" w:rsidRPr="0032062C">
        <w:rPr>
          <w:rFonts w:ascii="Garamond" w:hAnsi="Garamond"/>
          <w:b/>
          <w:sz w:val="22"/>
          <w:szCs w:val="22"/>
        </w:rPr>
        <w:t xml:space="preserve">series of </w:t>
      </w:r>
      <w:r w:rsidR="001B5CA6" w:rsidRPr="0032062C">
        <w:rPr>
          <w:rFonts w:ascii="Garamond" w:hAnsi="Garamond"/>
          <w:b/>
          <w:sz w:val="22"/>
          <w:szCs w:val="22"/>
        </w:rPr>
        <w:t>anima</w:t>
      </w:r>
      <w:r w:rsidR="0032062C">
        <w:rPr>
          <w:rFonts w:ascii="Garamond" w:hAnsi="Garamond"/>
          <w:b/>
          <w:sz w:val="22"/>
          <w:szCs w:val="22"/>
        </w:rPr>
        <w:t>tion</w:t>
      </w:r>
      <w:r w:rsidR="001B5CA6" w:rsidRPr="0032062C">
        <w:rPr>
          <w:rFonts w:ascii="Garamond" w:hAnsi="Garamond"/>
          <w:b/>
          <w:sz w:val="22"/>
          <w:szCs w:val="22"/>
        </w:rPr>
        <w:t xml:space="preserve"> sequences</w:t>
      </w:r>
      <w:r w:rsidR="001B5CA6">
        <w:rPr>
          <w:rFonts w:ascii="Garamond" w:hAnsi="Garamond"/>
          <w:sz w:val="22"/>
          <w:szCs w:val="22"/>
        </w:rPr>
        <w:t xml:space="preserve"> for use in </w:t>
      </w:r>
      <w:r w:rsidR="000228F1" w:rsidRPr="00C263DE">
        <w:rPr>
          <w:rFonts w:ascii="Garamond" w:hAnsi="Garamond"/>
          <w:sz w:val="22"/>
          <w:szCs w:val="22"/>
        </w:rPr>
        <w:t>Challenger Learning Centers across the country.</w:t>
      </w:r>
    </w:p>
    <w:p w:rsidR="000228F1" w:rsidRDefault="000228F1" w:rsidP="000228F1">
      <w:pPr>
        <w:widowControl w:val="0"/>
        <w:autoSpaceDE w:val="0"/>
        <w:autoSpaceDN w:val="0"/>
        <w:adjustRightInd w:val="0"/>
        <w:rPr>
          <w:rFonts w:ascii="Garamond" w:hAnsi="Garamond"/>
          <w:b/>
          <w:szCs w:val="24"/>
        </w:rPr>
      </w:pPr>
    </w:p>
    <w:p w:rsidR="000228F1" w:rsidRPr="0007617D" w:rsidRDefault="00A64B46" w:rsidP="000228F1">
      <w:pPr>
        <w:widowControl w:val="0"/>
        <w:autoSpaceDE w:val="0"/>
        <w:autoSpaceDN w:val="0"/>
        <w:adjustRightInd w:val="0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 xml:space="preserve">UI/UX Designer / </w:t>
      </w:r>
      <w:r w:rsidR="000228F1">
        <w:rPr>
          <w:rFonts w:ascii="Garamond" w:hAnsi="Garamond"/>
          <w:b/>
        </w:rPr>
        <w:t>Visual</w:t>
      </w:r>
      <w:r w:rsidR="000228F1" w:rsidRPr="00E94AD7">
        <w:rPr>
          <w:rFonts w:ascii="Garamond" w:hAnsi="Garamond"/>
          <w:b/>
        </w:rPr>
        <w:t xml:space="preserve"> Designer</w:t>
      </w:r>
      <w:r w:rsidR="000228F1" w:rsidRPr="00E94AD7">
        <w:rPr>
          <w:rFonts w:ascii="Garamond" w:hAnsi="Garamond" w:cs="Times New Roman"/>
          <w:b/>
          <w:szCs w:val="24"/>
        </w:rPr>
        <w:tab/>
      </w:r>
      <w:r w:rsidR="000228F1">
        <w:rPr>
          <w:rFonts w:ascii="Garamond" w:hAnsi="Garamond" w:cs="Times New Roman"/>
          <w:b/>
          <w:szCs w:val="24"/>
        </w:rPr>
        <w:tab/>
      </w:r>
      <w:r w:rsidR="000228F1">
        <w:rPr>
          <w:rFonts w:ascii="Garamond" w:hAnsi="Garamond" w:cs="Times New Roman"/>
          <w:b/>
          <w:szCs w:val="24"/>
        </w:rPr>
        <w:tab/>
      </w:r>
      <w:r w:rsidR="000228F1">
        <w:rPr>
          <w:rFonts w:ascii="Garamond" w:hAnsi="Garamond" w:cs="Times New Roman"/>
          <w:b/>
          <w:szCs w:val="24"/>
        </w:rPr>
        <w:tab/>
      </w:r>
      <w:r w:rsidR="000228F1">
        <w:rPr>
          <w:rFonts w:ascii="Garamond" w:hAnsi="Garamond" w:cs="Times New Roman"/>
          <w:b/>
          <w:szCs w:val="24"/>
        </w:rPr>
        <w:tab/>
      </w:r>
      <w:r w:rsidR="000228F1">
        <w:rPr>
          <w:rFonts w:ascii="Garamond" w:hAnsi="Garamond" w:cs="Times New Roman"/>
          <w:b/>
          <w:szCs w:val="24"/>
        </w:rPr>
        <w:tab/>
      </w:r>
      <w:r w:rsidR="000228F1">
        <w:rPr>
          <w:rFonts w:ascii="Garamond" w:hAnsi="Garamond" w:cs="Times New Roman"/>
          <w:b/>
          <w:szCs w:val="24"/>
        </w:rPr>
        <w:tab/>
      </w:r>
      <w:r>
        <w:rPr>
          <w:rFonts w:ascii="Garamond" w:hAnsi="Garamond" w:cs="Times New Roman"/>
          <w:b/>
          <w:szCs w:val="24"/>
        </w:rPr>
        <w:tab/>
      </w:r>
      <w:r w:rsidR="000228F1" w:rsidRPr="0007617D">
        <w:rPr>
          <w:rFonts w:ascii="Garamond" w:hAnsi="Garamond" w:cs="Times New Roman"/>
          <w:b/>
          <w:szCs w:val="24"/>
        </w:rPr>
        <w:t>(</w:t>
      </w:r>
      <w:r w:rsidR="000228F1" w:rsidRPr="0007617D">
        <w:rPr>
          <w:rFonts w:ascii="Garamond" w:hAnsi="Garamond" w:cs="Times New Roman"/>
          <w:szCs w:val="24"/>
        </w:rPr>
        <w:t xml:space="preserve">2006 – </w:t>
      </w:r>
      <w:r w:rsidR="000228F1">
        <w:rPr>
          <w:rFonts w:ascii="Garamond" w:hAnsi="Garamond" w:cs="Times New Roman"/>
          <w:szCs w:val="24"/>
        </w:rPr>
        <w:t>2014</w:t>
      </w:r>
      <w:r w:rsidR="000228F1" w:rsidRPr="0007617D">
        <w:rPr>
          <w:rFonts w:ascii="Garamond" w:hAnsi="Garamond" w:cs="Times New Roman"/>
          <w:szCs w:val="24"/>
        </w:rPr>
        <w:t>)</w:t>
      </w:r>
      <w:r w:rsidR="000228F1" w:rsidRPr="0007617D">
        <w:rPr>
          <w:rFonts w:ascii="Garamond" w:hAnsi="Garamond" w:cs="Times New Roman"/>
          <w:b/>
          <w:szCs w:val="24"/>
        </w:rPr>
        <w:t xml:space="preserve"> </w:t>
      </w:r>
    </w:p>
    <w:p w:rsidR="000228F1" w:rsidRPr="00C34E03" w:rsidRDefault="000228F1" w:rsidP="000228F1">
      <w:pPr>
        <w:ind w:right="60"/>
        <w:rPr>
          <w:rFonts w:ascii="Garamond" w:hAnsi="Garamond"/>
          <w:i/>
          <w:color w:val="595959" w:themeColor="text1" w:themeTint="A6"/>
          <w:sz w:val="22"/>
          <w:szCs w:val="22"/>
        </w:rPr>
      </w:pPr>
      <w:r w:rsidRPr="00C34E03">
        <w:rPr>
          <w:rFonts w:ascii="Garamond" w:eastAsia="Times New Roman" w:hAnsi="Garamond" w:cs="Times New Roman"/>
          <w:i/>
          <w:color w:val="595959" w:themeColor="text1" w:themeTint="A6"/>
          <w:sz w:val="22"/>
          <w:szCs w:val="22"/>
          <w:u w:val="single"/>
        </w:rPr>
        <w:t>EagleDreamz Creative</w:t>
      </w:r>
      <w:r w:rsidRPr="00C34E03">
        <w:rPr>
          <w:rFonts w:ascii="Garamond" w:hAnsi="Garamond" w:cs="Times New Roman"/>
          <w:i/>
          <w:color w:val="595959" w:themeColor="text1" w:themeTint="A6"/>
          <w:sz w:val="22"/>
          <w:szCs w:val="22"/>
        </w:rPr>
        <w:t xml:space="preserve"> –  Freelance Consulting Services in Business Analysis &amp; Creative </w:t>
      </w:r>
      <w:r w:rsidRPr="00C34E03">
        <w:rPr>
          <w:rFonts w:ascii="Garamond" w:hAnsi="Garamond"/>
          <w:i/>
          <w:color w:val="595959" w:themeColor="text1" w:themeTint="A6"/>
          <w:sz w:val="22"/>
          <w:szCs w:val="22"/>
        </w:rPr>
        <w:t xml:space="preserve">Design </w:t>
      </w:r>
    </w:p>
    <w:p w:rsidR="000228F1" w:rsidRPr="00B0025F" w:rsidRDefault="000228F1" w:rsidP="000228F1">
      <w:pPr>
        <w:suppressAutoHyphens w:val="0"/>
        <w:autoSpaceDE w:val="0"/>
        <w:autoSpaceDN w:val="0"/>
        <w:adjustRightInd w:val="0"/>
        <w:rPr>
          <w:rFonts w:ascii="Garamond" w:hAnsi="Garamond"/>
          <w:sz w:val="16"/>
          <w:szCs w:val="16"/>
        </w:rPr>
      </w:pPr>
    </w:p>
    <w:p w:rsidR="000228F1" w:rsidRPr="00563308" w:rsidRDefault="000228F1" w:rsidP="000228F1">
      <w:pPr>
        <w:suppressAutoHyphens w:val="0"/>
        <w:autoSpaceDE w:val="0"/>
        <w:autoSpaceDN w:val="0"/>
        <w:adjustRightInd w:val="0"/>
        <w:rPr>
          <w:rFonts w:ascii="Garamond" w:hAnsi="Garamond"/>
          <w:sz w:val="22"/>
          <w:szCs w:val="22"/>
        </w:rPr>
      </w:pPr>
      <w:r w:rsidRPr="00563308">
        <w:rPr>
          <w:rFonts w:ascii="Garamond" w:hAnsi="Garamond"/>
          <w:sz w:val="22"/>
          <w:szCs w:val="22"/>
        </w:rPr>
        <w:t>Through in-person and remote consultations – analyzed client business and technical requirements and user needs. Provide</w:t>
      </w:r>
      <w:r>
        <w:rPr>
          <w:rFonts w:ascii="Garamond" w:hAnsi="Garamond"/>
          <w:sz w:val="22"/>
          <w:szCs w:val="22"/>
        </w:rPr>
        <w:t>d</w:t>
      </w:r>
      <w:r w:rsidRPr="00563308">
        <w:rPr>
          <w:rFonts w:ascii="Garamond" w:hAnsi="Garamond"/>
          <w:sz w:val="22"/>
          <w:szCs w:val="22"/>
        </w:rPr>
        <w:t xml:space="preserve"> </w:t>
      </w:r>
      <w:r w:rsidR="003547E1">
        <w:rPr>
          <w:rFonts w:ascii="Garamond" w:hAnsi="Garamond"/>
          <w:sz w:val="22"/>
          <w:szCs w:val="22"/>
        </w:rPr>
        <w:t>user-centered</w:t>
      </w:r>
      <w:r w:rsidRPr="00563308">
        <w:rPr>
          <w:rFonts w:ascii="Garamond" w:hAnsi="Garamond"/>
          <w:sz w:val="22"/>
          <w:szCs w:val="22"/>
        </w:rPr>
        <w:t xml:space="preserve"> design solutions for various</w:t>
      </w:r>
      <w:r>
        <w:rPr>
          <w:rFonts w:ascii="Garamond" w:hAnsi="Garamond"/>
          <w:sz w:val="22"/>
          <w:szCs w:val="22"/>
        </w:rPr>
        <w:t xml:space="preserve"> small</w:t>
      </w:r>
      <w:r w:rsidRPr="00563308">
        <w:rPr>
          <w:rFonts w:ascii="Garamond" w:hAnsi="Garamond"/>
          <w:sz w:val="22"/>
          <w:szCs w:val="22"/>
        </w:rPr>
        <w:t xml:space="preserve"> business clients. </w:t>
      </w:r>
    </w:p>
    <w:p w:rsidR="000228F1" w:rsidRPr="00563308" w:rsidRDefault="000228F1" w:rsidP="000228F1">
      <w:pPr>
        <w:numPr>
          <w:ilvl w:val="0"/>
          <w:numId w:val="32"/>
        </w:numPr>
        <w:suppressAutoHyphens w:val="0"/>
        <w:autoSpaceDE w:val="0"/>
        <w:autoSpaceDN w:val="0"/>
        <w:adjustRightInd w:val="0"/>
        <w:ind w:left="540"/>
        <w:rPr>
          <w:rFonts w:ascii="Garamond" w:hAnsi="Garamond"/>
          <w:sz w:val="22"/>
          <w:szCs w:val="22"/>
        </w:rPr>
      </w:pPr>
      <w:r w:rsidRPr="00563308">
        <w:rPr>
          <w:rFonts w:ascii="Garamond" w:hAnsi="Garamond"/>
          <w:sz w:val="22"/>
          <w:szCs w:val="22"/>
        </w:rPr>
        <w:t xml:space="preserve">Designed and </w:t>
      </w:r>
      <w:r w:rsidRPr="0032062C">
        <w:rPr>
          <w:rFonts w:ascii="Garamond" w:hAnsi="Garamond"/>
          <w:b/>
          <w:sz w:val="22"/>
          <w:szCs w:val="22"/>
        </w:rPr>
        <w:t>created user-friendly digital assets</w:t>
      </w:r>
      <w:r>
        <w:rPr>
          <w:rFonts w:ascii="Garamond" w:hAnsi="Garamond"/>
          <w:sz w:val="22"/>
          <w:szCs w:val="22"/>
        </w:rPr>
        <w:t xml:space="preserve"> </w:t>
      </w:r>
      <w:r w:rsidRPr="00563308">
        <w:rPr>
          <w:rFonts w:ascii="Garamond" w:hAnsi="Garamond"/>
          <w:sz w:val="22"/>
          <w:szCs w:val="22"/>
        </w:rPr>
        <w:t xml:space="preserve">consistent with </w:t>
      </w:r>
      <w:r>
        <w:rPr>
          <w:rFonts w:ascii="Garamond" w:hAnsi="Garamond"/>
          <w:sz w:val="22"/>
          <w:szCs w:val="22"/>
        </w:rPr>
        <w:t xml:space="preserve">client </w:t>
      </w:r>
      <w:r w:rsidRPr="00563308">
        <w:rPr>
          <w:rFonts w:ascii="Garamond" w:hAnsi="Garamond"/>
          <w:sz w:val="22"/>
          <w:szCs w:val="22"/>
        </w:rPr>
        <w:t>style g</w:t>
      </w:r>
      <w:r>
        <w:rPr>
          <w:rFonts w:ascii="Garamond" w:hAnsi="Garamond"/>
          <w:sz w:val="22"/>
          <w:szCs w:val="22"/>
        </w:rPr>
        <w:t xml:space="preserve">uides </w:t>
      </w:r>
      <w:r w:rsidRPr="00563308">
        <w:rPr>
          <w:rFonts w:ascii="Garamond" w:hAnsi="Garamond"/>
          <w:sz w:val="22"/>
          <w:szCs w:val="22"/>
        </w:rPr>
        <w:t>and brand strategy</w:t>
      </w:r>
      <w:r>
        <w:rPr>
          <w:rFonts w:ascii="Garamond" w:hAnsi="Garamond"/>
          <w:sz w:val="22"/>
          <w:szCs w:val="22"/>
        </w:rPr>
        <w:t>. Assets are</w:t>
      </w:r>
      <w:r w:rsidRPr="00563308">
        <w:rPr>
          <w:rFonts w:ascii="Garamond" w:hAnsi="Garamond"/>
          <w:sz w:val="22"/>
          <w:szCs w:val="22"/>
        </w:rPr>
        <w:t xml:space="preserve"> usable in web, mobile, print, and interactive</w:t>
      </w:r>
      <w:r>
        <w:rPr>
          <w:rFonts w:ascii="Garamond" w:hAnsi="Garamond"/>
          <w:sz w:val="22"/>
          <w:szCs w:val="22"/>
        </w:rPr>
        <w:t xml:space="preserve"> platforms. Managed design process </w:t>
      </w:r>
      <w:r w:rsidRPr="00563308">
        <w:rPr>
          <w:rFonts w:ascii="Garamond" w:hAnsi="Garamond"/>
          <w:sz w:val="22"/>
          <w:szCs w:val="22"/>
        </w:rPr>
        <w:t>from concept through to production.</w:t>
      </w:r>
    </w:p>
    <w:p w:rsidR="000228F1" w:rsidRPr="00563308" w:rsidRDefault="000228F1" w:rsidP="000228F1">
      <w:pPr>
        <w:numPr>
          <w:ilvl w:val="0"/>
          <w:numId w:val="32"/>
        </w:numPr>
        <w:suppressAutoHyphens w:val="0"/>
        <w:autoSpaceDE w:val="0"/>
        <w:autoSpaceDN w:val="0"/>
        <w:adjustRightInd w:val="0"/>
        <w:ind w:left="540"/>
        <w:rPr>
          <w:rFonts w:ascii="Garamond" w:hAnsi="Garamond"/>
          <w:sz w:val="22"/>
          <w:szCs w:val="22"/>
        </w:rPr>
      </w:pPr>
      <w:r w:rsidRPr="00563308">
        <w:rPr>
          <w:rFonts w:ascii="Garamond" w:hAnsi="Garamond"/>
          <w:sz w:val="22"/>
          <w:szCs w:val="22"/>
        </w:rPr>
        <w:t xml:space="preserve">Gathered and </w:t>
      </w:r>
      <w:r w:rsidRPr="0032062C">
        <w:rPr>
          <w:rFonts w:ascii="Garamond" w:hAnsi="Garamond"/>
          <w:b/>
          <w:sz w:val="22"/>
          <w:szCs w:val="22"/>
        </w:rPr>
        <w:t>translated project/user requirements into coherent wireframes, prototypes and storyboards</w:t>
      </w:r>
      <w:r w:rsidRPr="00563308">
        <w:rPr>
          <w:rFonts w:ascii="Garamond" w:hAnsi="Garamond"/>
          <w:sz w:val="22"/>
          <w:szCs w:val="22"/>
        </w:rPr>
        <w:t xml:space="preserve"> based on input from clients - for use by a multi-disciplinary team and staff. </w:t>
      </w:r>
    </w:p>
    <w:p w:rsidR="000228F1" w:rsidRPr="00563308" w:rsidRDefault="000228F1" w:rsidP="000228F1">
      <w:pPr>
        <w:numPr>
          <w:ilvl w:val="0"/>
          <w:numId w:val="32"/>
        </w:numPr>
        <w:suppressAutoHyphens w:val="0"/>
        <w:autoSpaceDE w:val="0"/>
        <w:autoSpaceDN w:val="0"/>
        <w:adjustRightInd w:val="0"/>
        <w:ind w:left="540"/>
        <w:rPr>
          <w:rFonts w:ascii="Garamond" w:hAnsi="Garamond"/>
          <w:sz w:val="22"/>
          <w:szCs w:val="22"/>
        </w:rPr>
      </w:pPr>
      <w:r w:rsidRPr="0032062C">
        <w:rPr>
          <w:rFonts w:ascii="Garamond" w:hAnsi="Garamond"/>
          <w:b/>
          <w:sz w:val="22"/>
          <w:szCs w:val="22"/>
        </w:rPr>
        <w:t>Provided visual design direction</w:t>
      </w:r>
      <w:r w:rsidRPr="00563308">
        <w:rPr>
          <w:rFonts w:ascii="Garamond" w:hAnsi="Garamond"/>
          <w:sz w:val="22"/>
          <w:szCs w:val="22"/>
        </w:rPr>
        <w:t xml:space="preserve"> by ensuring the team </w:t>
      </w:r>
      <w:r>
        <w:rPr>
          <w:rFonts w:ascii="Garamond" w:hAnsi="Garamond"/>
          <w:sz w:val="22"/>
          <w:szCs w:val="22"/>
        </w:rPr>
        <w:t>adhered</w:t>
      </w:r>
      <w:r w:rsidRPr="00563308">
        <w:rPr>
          <w:rFonts w:ascii="Garamond" w:hAnsi="Garamond"/>
          <w:sz w:val="22"/>
          <w:szCs w:val="22"/>
        </w:rPr>
        <w:t xml:space="preserve"> to the project requirements, objectives, and timelines.</w:t>
      </w:r>
    </w:p>
    <w:p w:rsidR="000228F1" w:rsidRPr="00563308" w:rsidRDefault="000228F1" w:rsidP="000228F1">
      <w:pPr>
        <w:numPr>
          <w:ilvl w:val="0"/>
          <w:numId w:val="32"/>
        </w:numPr>
        <w:suppressAutoHyphens w:val="0"/>
        <w:autoSpaceDE w:val="0"/>
        <w:autoSpaceDN w:val="0"/>
        <w:adjustRightInd w:val="0"/>
        <w:ind w:left="540"/>
        <w:rPr>
          <w:rFonts w:ascii="Garamond" w:hAnsi="Garamond"/>
          <w:sz w:val="22"/>
          <w:szCs w:val="22"/>
        </w:rPr>
      </w:pPr>
      <w:r w:rsidRPr="00563308">
        <w:rPr>
          <w:rFonts w:ascii="Garamond" w:hAnsi="Garamond"/>
          <w:sz w:val="22"/>
          <w:szCs w:val="22"/>
        </w:rPr>
        <w:t>Communicate</w:t>
      </w:r>
      <w:r>
        <w:rPr>
          <w:rFonts w:ascii="Garamond" w:hAnsi="Garamond"/>
          <w:sz w:val="22"/>
          <w:szCs w:val="22"/>
        </w:rPr>
        <w:t>d</w:t>
      </w:r>
      <w:r w:rsidRPr="00563308">
        <w:rPr>
          <w:rFonts w:ascii="Garamond" w:hAnsi="Garamond"/>
          <w:sz w:val="22"/>
          <w:szCs w:val="22"/>
        </w:rPr>
        <w:t xml:space="preserve"> with clients during the production process and ensure</w:t>
      </w:r>
      <w:r>
        <w:rPr>
          <w:rFonts w:ascii="Garamond" w:hAnsi="Garamond"/>
          <w:sz w:val="22"/>
          <w:szCs w:val="22"/>
        </w:rPr>
        <w:t>d</w:t>
      </w:r>
      <w:r w:rsidRPr="00563308">
        <w:rPr>
          <w:rFonts w:ascii="Garamond" w:hAnsi="Garamond"/>
          <w:sz w:val="22"/>
          <w:szCs w:val="22"/>
        </w:rPr>
        <w:t xml:space="preserve"> timely project scheduling, tracking and final delivery according to project schedule and budget.</w:t>
      </w:r>
    </w:p>
    <w:p w:rsidR="000228F1" w:rsidRPr="00563308" w:rsidRDefault="000228F1" w:rsidP="000228F1">
      <w:pPr>
        <w:numPr>
          <w:ilvl w:val="0"/>
          <w:numId w:val="32"/>
        </w:numPr>
        <w:suppressAutoHyphens w:val="0"/>
        <w:autoSpaceDE w:val="0"/>
        <w:autoSpaceDN w:val="0"/>
        <w:adjustRightInd w:val="0"/>
        <w:spacing w:before="40"/>
        <w:ind w:left="540" w:right="58"/>
        <w:rPr>
          <w:rFonts w:ascii="Garamond" w:hAnsi="Garamond"/>
          <w:b/>
          <w:sz w:val="22"/>
          <w:szCs w:val="22"/>
        </w:rPr>
      </w:pPr>
      <w:r w:rsidRPr="0032062C">
        <w:rPr>
          <w:rFonts w:ascii="Garamond" w:hAnsi="Garamond"/>
          <w:b/>
          <w:sz w:val="22"/>
          <w:szCs w:val="22"/>
        </w:rPr>
        <w:t>Leveraged technical expertise</w:t>
      </w:r>
      <w:r w:rsidRPr="00563308">
        <w:rPr>
          <w:rFonts w:ascii="Garamond" w:hAnsi="Garamond"/>
          <w:sz w:val="22"/>
          <w:szCs w:val="22"/>
        </w:rPr>
        <w:t xml:space="preserve"> in HTML, CSS, JavaScript, WordPress, and Adobe Creative Suite to deliver high-quality UI designs from initial wireframes and mockups to launch/refresh.</w:t>
      </w:r>
    </w:p>
    <w:p w:rsidR="000228F1" w:rsidRPr="008D19A4" w:rsidRDefault="000228F1" w:rsidP="000228F1">
      <w:pPr>
        <w:widowControl w:val="0"/>
        <w:autoSpaceDE w:val="0"/>
        <w:autoSpaceDN w:val="0"/>
        <w:adjustRightInd w:val="0"/>
        <w:rPr>
          <w:rFonts w:ascii="Garamond" w:hAnsi="Garamond"/>
          <w:b/>
          <w:sz w:val="16"/>
          <w:szCs w:val="16"/>
          <w:vertAlign w:val="subscript"/>
        </w:rPr>
      </w:pPr>
    </w:p>
    <w:p w:rsidR="000228F1" w:rsidRPr="00572681" w:rsidRDefault="000228F1" w:rsidP="000228F1">
      <w:pPr>
        <w:tabs>
          <w:tab w:val="left" w:pos="540"/>
        </w:tabs>
        <w:suppressAutoHyphens w:val="0"/>
        <w:autoSpaceDE w:val="0"/>
        <w:autoSpaceDN w:val="0"/>
        <w:adjustRightInd w:val="0"/>
        <w:ind w:left="540" w:hanging="360"/>
        <w:rPr>
          <w:rFonts w:ascii="Garamond" w:eastAsia="Times New Roman" w:hAnsi="Garamond" w:cs="Times New Roman"/>
          <w:szCs w:val="24"/>
          <w:u w:val="single"/>
          <w:lang w:eastAsia="en-US"/>
        </w:rPr>
      </w:pPr>
      <w:r w:rsidRPr="00572681">
        <w:rPr>
          <w:rFonts w:ascii="Garamond" w:eastAsia="Times New Roman" w:hAnsi="Garamond" w:cs="Times New Roman"/>
          <w:szCs w:val="24"/>
          <w:u w:val="single"/>
          <w:lang w:eastAsia="en-US"/>
        </w:rPr>
        <w:t xml:space="preserve">SPECIFIC CLIENT PROJECTS: </w:t>
      </w:r>
      <w:r w:rsidRPr="00572681">
        <w:rPr>
          <w:rFonts w:ascii="Garamond" w:hAnsi="Garamond"/>
          <w:b/>
          <w:sz w:val="22"/>
          <w:szCs w:val="22"/>
          <w:u w:val="single"/>
        </w:rPr>
        <w:t xml:space="preserve">(see portfolio – </w:t>
      </w:r>
      <w:hyperlink r:id="rId13" w:history="1">
        <w:r w:rsidRPr="00C75973">
          <w:rPr>
            <w:rStyle w:val="Hyperlink"/>
            <w:rFonts w:ascii="Garamond" w:hAnsi="Garamond"/>
            <w:b/>
            <w:sz w:val="22"/>
            <w:szCs w:val="22"/>
          </w:rPr>
          <w:t>www.EagleDreamz.com</w:t>
        </w:r>
      </w:hyperlink>
      <w:r w:rsidRPr="00572681">
        <w:rPr>
          <w:rFonts w:ascii="Garamond" w:hAnsi="Garamond"/>
          <w:b/>
          <w:sz w:val="22"/>
          <w:szCs w:val="22"/>
          <w:u w:val="single"/>
        </w:rPr>
        <w:t>)</w:t>
      </w:r>
    </w:p>
    <w:p w:rsidR="000228F1" w:rsidRPr="00F2717A" w:rsidRDefault="000228F1" w:rsidP="000228F1">
      <w:pPr>
        <w:numPr>
          <w:ilvl w:val="0"/>
          <w:numId w:val="22"/>
        </w:numPr>
        <w:tabs>
          <w:tab w:val="clear" w:pos="720"/>
        </w:tabs>
        <w:spacing w:before="40"/>
        <w:ind w:left="540" w:right="58"/>
        <w:rPr>
          <w:rFonts w:ascii="Garamond" w:hAnsi="Garamond" w:cs="Times New Roman"/>
          <w:sz w:val="22"/>
          <w:szCs w:val="22"/>
        </w:rPr>
      </w:pPr>
      <w:r w:rsidRPr="00F2717A">
        <w:rPr>
          <w:rFonts w:ascii="Garamond" w:hAnsi="Garamond" w:cs="Times New Roman"/>
          <w:b/>
          <w:bCs/>
          <w:sz w:val="22"/>
          <w:szCs w:val="22"/>
        </w:rPr>
        <w:t xml:space="preserve">BacoNetworks </w:t>
      </w:r>
      <w:r w:rsidRPr="00C34E03">
        <w:rPr>
          <w:rFonts w:ascii="Garamond" w:hAnsi="Garamond" w:cs="Times New Roman"/>
          <w:bCs/>
          <w:i/>
          <w:color w:val="595959" w:themeColor="text1" w:themeTint="A6"/>
          <w:sz w:val="22"/>
          <w:szCs w:val="22"/>
        </w:rPr>
        <w:t xml:space="preserve">(an IT Consulting Firm) </w:t>
      </w:r>
      <w:r w:rsidRPr="00F2717A">
        <w:rPr>
          <w:rFonts w:ascii="Garamond" w:hAnsi="Garamond" w:cs="Times New Roman"/>
          <w:sz w:val="22"/>
          <w:szCs w:val="22"/>
        </w:rPr>
        <w:t xml:space="preserve">– </w:t>
      </w:r>
      <w:r w:rsidRPr="00F2717A">
        <w:rPr>
          <w:rFonts w:ascii="Garamond" w:hAnsi="Garamond"/>
          <w:sz w:val="22"/>
          <w:szCs w:val="22"/>
        </w:rPr>
        <w:t xml:space="preserve">Collaborated with </w:t>
      </w:r>
      <w:r>
        <w:rPr>
          <w:rFonts w:ascii="Garamond" w:hAnsi="Garamond"/>
          <w:sz w:val="22"/>
          <w:szCs w:val="22"/>
        </w:rPr>
        <w:t xml:space="preserve">client </w:t>
      </w:r>
      <w:r w:rsidRPr="00F2717A">
        <w:rPr>
          <w:rFonts w:ascii="Garamond" w:hAnsi="Garamond"/>
          <w:sz w:val="22"/>
          <w:szCs w:val="22"/>
        </w:rPr>
        <w:t xml:space="preserve">to identify and refine website requirements based on end-user needs. Created initial website wireframes. Working independently, provided logo design, image editing and website setup using Photoshop, Illustrator, HTML, CSS and WordPress. </w:t>
      </w:r>
    </w:p>
    <w:p w:rsidR="000228F1" w:rsidRPr="00F2717A" w:rsidRDefault="000228F1" w:rsidP="000228F1">
      <w:pPr>
        <w:numPr>
          <w:ilvl w:val="0"/>
          <w:numId w:val="33"/>
        </w:numPr>
        <w:ind w:left="540" w:right="58"/>
        <w:rPr>
          <w:rFonts w:ascii="Garamond" w:hAnsi="Garamond"/>
          <w:sz w:val="22"/>
          <w:szCs w:val="22"/>
        </w:rPr>
      </w:pPr>
      <w:r w:rsidRPr="00F2717A">
        <w:rPr>
          <w:rFonts w:ascii="Garamond" w:hAnsi="Garamond" w:cs="Times New Roman"/>
          <w:b/>
          <w:sz w:val="22"/>
          <w:szCs w:val="22"/>
        </w:rPr>
        <w:t>Vein and Vascular Laser Institute</w:t>
      </w:r>
      <w:r w:rsidRPr="00F2717A">
        <w:rPr>
          <w:rFonts w:ascii="Garamond" w:hAnsi="Garamond" w:cs="Times New Roman"/>
          <w:sz w:val="22"/>
          <w:szCs w:val="22"/>
        </w:rPr>
        <w:t xml:space="preserve"> </w:t>
      </w:r>
      <w:r w:rsidRPr="00F2717A">
        <w:rPr>
          <w:rFonts w:ascii="Garamond" w:hAnsi="Garamond" w:cs="Times New Roman"/>
          <w:b/>
          <w:sz w:val="22"/>
          <w:szCs w:val="22"/>
        </w:rPr>
        <w:t>and Aesthetics</w:t>
      </w:r>
      <w:r w:rsidRPr="00F2717A">
        <w:rPr>
          <w:rFonts w:ascii="Garamond" w:hAnsi="Garamond" w:cs="Times New Roman"/>
          <w:sz w:val="22"/>
          <w:szCs w:val="22"/>
        </w:rPr>
        <w:t xml:space="preserve"> </w:t>
      </w:r>
      <w:r w:rsidRPr="00C34E03">
        <w:rPr>
          <w:rFonts w:ascii="Garamond" w:hAnsi="Garamond" w:cs="Times New Roman"/>
          <w:i/>
          <w:color w:val="595959" w:themeColor="text1" w:themeTint="A6"/>
          <w:sz w:val="22"/>
          <w:szCs w:val="22"/>
        </w:rPr>
        <w:t>(private medical practice)</w:t>
      </w:r>
      <w:r w:rsidRPr="00C34E03">
        <w:rPr>
          <w:rFonts w:ascii="Garamond" w:hAnsi="Garamond" w:cs="Times New Roman"/>
          <w:color w:val="595959" w:themeColor="text1" w:themeTint="A6"/>
          <w:sz w:val="22"/>
          <w:szCs w:val="22"/>
        </w:rPr>
        <w:t xml:space="preserve"> </w:t>
      </w:r>
      <w:r w:rsidRPr="00F2717A">
        <w:rPr>
          <w:rFonts w:ascii="Garamond" w:hAnsi="Garamond" w:cs="Times New Roman"/>
          <w:sz w:val="22"/>
          <w:szCs w:val="22"/>
        </w:rPr>
        <w:t xml:space="preserve">– </w:t>
      </w:r>
      <w:r w:rsidRPr="00F2717A">
        <w:rPr>
          <w:rFonts w:ascii="Garamond" w:hAnsi="Garamond"/>
          <w:sz w:val="22"/>
          <w:szCs w:val="22"/>
        </w:rPr>
        <w:t xml:space="preserve">Collaborated with business owners and staff to determine business requirements and </w:t>
      </w:r>
      <w:r>
        <w:rPr>
          <w:rFonts w:ascii="Garamond" w:hAnsi="Garamond"/>
          <w:sz w:val="22"/>
          <w:szCs w:val="22"/>
        </w:rPr>
        <w:t xml:space="preserve">patient </w:t>
      </w:r>
      <w:r w:rsidRPr="00F2717A">
        <w:rPr>
          <w:rFonts w:ascii="Garamond" w:hAnsi="Garamond"/>
          <w:sz w:val="22"/>
          <w:szCs w:val="22"/>
        </w:rPr>
        <w:t>functionality for the</w:t>
      </w:r>
      <w:r>
        <w:rPr>
          <w:rFonts w:ascii="Garamond" w:hAnsi="Garamond"/>
          <w:sz w:val="22"/>
          <w:szCs w:val="22"/>
        </w:rPr>
        <w:t>ir</w:t>
      </w:r>
      <w:r w:rsidRPr="00F2717A">
        <w:rPr>
          <w:rFonts w:ascii="Garamond" w:hAnsi="Garamond"/>
          <w:sz w:val="22"/>
          <w:szCs w:val="22"/>
        </w:rPr>
        <w:t xml:space="preserve"> website. Created initial wireframe</w:t>
      </w:r>
      <w:r>
        <w:rPr>
          <w:rFonts w:ascii="Garamond" w:hAnsi="Garamond"/>
          <w:sz w:val="22"/>
          <w:szCs w:val="22"/>
        </w:rPr>
        <w:t>s</w:t>
      </w:r>
      <w:r w:rsidRPr="00F2717A">
        <w:rPr>
          <w:rFonts w:ascii="Garamond" w:hAnsi="Garamond"/>
          <w:sz w:val="22"/>
          <w:szCs w:val="22"/>
        </w:rPr>
        <w:t xml:space="preserve"> and </w:t>
      </w:r>
      <w:r>
        <w:rPr>
          <w:rFonts w:ascii="Garamond" w:hAnsi="Garamond"/>
          <w:sz w:val="22"/>
          <w:szCs w:val="22"/>
        </w:rPr>
        <w:t>mockup</w:t>
      </w:r>
      <w:r w:rsidRPr="00F2717A">
        <w:rPr>
          <w:rFonts w:ascii="Garamond" w:hAnsi="Garamond"/>
          <w:sz w:val="22"/>
          <w:szCs w:val="22"/>
        </w:rPr>
        <w:t xml:space="preserve"> concepts for site redesign.  Complete</w:t>
      </w:r>
      <w:r>
        <w:rPr>
          <w:rFonts w:ascii="Garamond" w:hAnsi="Garamond"/>
          <w:sz w:val="22"/>
          <w:szCs w:val="22"/>
        </w:rPr>
        <w:t>d</w:t>
      </w:r>
      <w:r w:rsidRPr="00F2717A">
        <w:rPr>
          <w:rFonts w:ascii="Garamond" w:hAnsi="Garamond"/>
          <w:sz w:val="22"/>
          <w:szCs w:val="22"/>
        </w:rPr>
        <w:t xml:space="preserve"> website redesign based on functional needs, logo redesign and image editing using HTML, CSS, JQuery, Photoshop, Illustrator, Dreamweaver and WordPress.</w:t>
      </w:r>
    </w:p>
    <w:p w:rsidR="000228F1" w:rsidRDefault="000228F1" w:rsidP="000228F1">
      <w:pPr>
        <w:numPr>
          <w:ilvl w:val="0"/>
          <w:numId w:val="22"/>
        </w:numPr>
        <w:tabs>
          <w:tab w:val="clear" w:pos="720"/>
        </w:tabs>
        <w:spacing w:before="40"/>
        <w:ind w:left="540" w:right="58"/>
        <w:rPr>
          <w:rFonts w:ascii="Garamond" w:hAnsi="Garamond" w:cs="Times New Roman"/>
          <w:sz w:val="22"/>
          <w:szCs w:val="22"/>
        </w:rPr>
      </w:pPr>
      <w:r>
        <w:rPr>
          <w:rFonts w:ascii="Garamond" w:hAnsi="Garamond" w:cs="Times New Roman"/>
          <w:b/>
          <w:bCs/>
          <w:sz w:val="22"/>
          <w:szCs w:val="22"/>
        </w:rPr>
        <w:t xml:space="preserve">HauteCorals </w:t>
      </w:r>
      <w:r w:rsidRPr="00C34E03">
        <w:rPr>
          <w:rFonts w:ascii="Garamond" w:hAnsi="Garamond" w:cs="Times New Roman"/>
          <w:bCs/>
          <w:i/>
          <w:color w:val="595959" w:themeColor="text1" w:themeTint="A6"/>
          <w:sz w:val="22"/>
          <w:szCs w:val="22"/>
        </w:rPr>
        <w:t xml:space="preserve">(an online jewelry store) </w:t>
      </w:r>
      <w:r>
        <w:rPr>
          <w:rFonts w:ascii="Garamond" w:hAnsi="Garamond" w:cs="Times New Roman"/>
          <w:bCs/>
          <w:i/>
          <w:sz w:val="22"/>
          <w:szCs w:val="22"/>
        </w:rPr>
        <w:t>-</w:t>
      </w:r>
      <w:r w:rsidRPr="00301724">
        <w:rPr>
          <w:rFonts w:ascii="Garamond" w:hAnsi="Garamond"/>
          <w:sz w:val="22"/>
          <w:szCs w:val="22"/>
        </w:rPr>
        <w:t xml:space="preserve"> </w:t>
      </w:r>
      <w:r w:rsidRPr="00F2717A">
        <w:rPr>
          <w:rFonts w:ascii="Garamond" w:hAnsi="Garamond"/>
          <w:sz w:val="22"/>
          <w:szCs w:val="22"/>
        </w:rPr>
        <w:t>Working independently, provide</w:t>
      </w:r>
      <w:r>
        <w:rPr>
          <w:rFonts w:ascii="Garamond" w:hAnsi="Garamond"/>
          <w:sz w:val="22"/>
          <w:szCs w:val="22"/>
        </w:rPr>
        <w:t>d</w:t>
      </w:r>
      <w:r w:rsidRPr="00F2717A">
        <w:rPr>
          <w:rFonts w:ascii="Garamond" w:hAnsi="Garamond"/>
          <w:sz w:val="22"/>
          <w:szCs w:val="22"/>
        </w:rPr>
        <w:t xml:space="preserve"> logo design, image editing and </w:t>
      </w:r>
      <w:r>
        <w:rPr>
          <w:rFonts w:ascii="Garamond" w:hAnsi="Garamond"/>
          <w:sz w:val="22"/>
          <w:szCs w:val="22"/>
        </w:rPr>
        <w:t>ecommerce site</w:t>
      </w:r>
      <w:r w:rsidRPr="00F2717A">
        <w:rPr>
          <w:rFonts w:ascii="Garamond" w:hAnsi="Garamond"/>
          <w:sz w:val="22"/>
          <w:szCs w:val="22"/>
        </w:rPr>
        <w:t xml:space="preserve"> setup using Photoshop, Illustrator, HTML, CSS and WordPress</w:t>
      </w:r>
      <w:r>
        <w:rPr>
          <w:rFonts w:ascii="Garamond" w:hAnsi="Garamond"/>
          <w:sz w:val="22"/>
          <w:szCs w:val="22"/>
        </w:rPr>
        <w:t xml:space="preserve">.  Implementd search engine optimization procedures, online payment system, and monitoring of website metrics via Google Analytics. </w:t>
      </w:r>
    </w:p>
    <w:p w:rsidR="000228F1" w:rsidRPr="000228F1" w:rsidRDefault="000228F1" w:rsidP="000228F1">
      <w:pPr>
        <w:numPr>
          <w:ilvl w:val="0"/>
          <w:numId w:val="22"/>
        </w:numPr>
        <w:tabs>
          <w:tab w:val="clear" w:pos="720"/>
        </w:tabs>
        <w:spacing w:before="40"/>
        <w:ind w:left="540" w:right="58"/>
        <w:rPr>
          <w:rFonts w:ascii="Garamond" w:hAnsi="Garamond" w:cs="Times New Roman"/>
          <w:sz w:val="22"/>
          <w:szCs w:val="22"/>
        </w:rPr>
      </w:pPr>
      <w:r w:rsidRPr="000228F1">
        <w:rPr>
          <w:rFonts w:ascii="Garamond" w:hAnsi="Garamond" w:cs="Times New Roman"/>
          <w:b/>
          <w:bCs/>
          <w:sz w:val="22"/>
          <w:szCs w:val="22"/>
        </w:rPr>
        <w:t xml:space="preserve">Kitz Studios </w:t>
      </w:r>
      <w:r w:rsidRPr="000228F1">
        <w:rPr>
          <w:rFonts w:ascii="Garamond" w:hAnsi="Garamond" w:cs="Times New Roman"/>
          <w:bCs/>
          <w:i/>
          <w:color w:val="595959" w:themeColor="text1" w:themeTint="A6"/>
          <w:sz w:val="22"/>
          <w:szCs w:val="22"/>
        </w:rPr>
        <w:t xml:space="preserve">(online gaming) </w:t>
      </w:r>
      <w:r w:rsidRPr="000228F1">
        <w:rPr>
          <w:rFonts w:ascii="Garamond" w:hAnsi="Garamond" w:cs="Times New Roman"/>
          <w:bCs/>
          <w:i/>
          <w:sz w:val="22"/>
          <w:szCs w:val="22"/>
        </w:rPr>
        <w:t xml:space="preserve">– </w:t>
      </w:r>
      <w:r w:rsidRPr="000228F1">
        <w:rPr>
          <w:rFonts w:ascii="Garamond" w:hAnsi="Garamond"/>
          <w:sz w:val="22"/>
          <w:szCs w:val="22"/>
        </w:rPr>
        <w:t>Developed responsive website UI design proposal with custom graphics</w:t>
      </w:r>
    </w:p>
    <w:p w:rsidR="00E94AD7" w:rsidRDefault="00E94AD7" w:rsidP="008D19A4">
      <w:pPr>
        <w:spacing w:before="58"/>
        <w:ind w:right="60"/>
        <w:rPr>
          <w:rFonts w:ascii="Arial" w:hAnsi="Arial"/>
          <w:b/>
          <w:color w:val="800000"/>
          <w:sz w:val="22"/>
          <w:szCs w:val="22"/>
        </w:rPr>
      </w:pPr>
    </w:p>
    <w:p w:rsidR="00BB0C88" w:rsidRPr="00CD05CB" w:rsidRDefault="00FA7F3B" w:rsidP="008D19A4">
      <w:pPr>
        <w:spacing w:before="58"/>
        <w:ind w:right="60"/>
        <w:rPr>
          <w:rFonts w:ascii="Arial Black" w:hAnsi="Arial Black"/>
          <w:b/>
          <w:color w:val="404040" w:themeColor="text1" w:themeTint="BF"/>
          <w:sz w:val="22"/>
          <w:szCs w:val="22"/>
        </w:rPr>
      </w:pPr>
      <w:r w:rsidRPr="00CD05CB">
        <w:rPr>
          <w:rFonts w:ascii="Garamond" w:hAnsi="Garamond"/>
          <w:b/>
          <w:noProof/>
          <w:color w:val="404040" w:themeColor="text1" w:themeTint="BF"/>
          <w:lang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58072A7" wp14:editId="7BBB3719">
                <wp:simplePos x="0" y="0"/>
                <wp:positionH relativeFrom="column">
                  <wp:posOffset>13970</wp:posOffset>
                </wp:positionH>
                <wp:positionV relativeFrom="paragraph">
                  <wp:posOffset>196850</wp:posOffset>
                </wp:positionV>
                <wp:extent cx="6835140" cy="0"/>
                <wp:effectExtent l="0" t="0" r="22860" b="19050"/>
                <wp:wrapNone/>
                <wp:docPr id="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5140" cy="0"/>
                        </a:xfrm>
                        <a:prstGeom prst="line">
                          <a:avLst/>
                        </a:prstGeom>
                        <a:noFill/>
                        <a:ln w="90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15.5pt" to="539.3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" strokecolor="#404040 [2429]" strokeweight=".25mm">
                <v:stroke joinstyle="miter"/>
              </v:line>
            </w:pict>
          </mc:Fallback>
        </mc:AlternateContent>
      </w:r>
      <w:r w:rsidR="00BB0C88" w:rsidRPr="00CD05CB">
        <w:rPr>
          <w:rFonts w:ascii="Arial" w:hAnsi="Arial"/>
          <w:b/>
          <w:color w:val="404040" w:themeColor="text1" w:themeTint="BF"/>
          <w:sz w:val="22"/>
          <w:szCs w:val="22"/>
        </w:rPr>
        <w:t>EDUCATIONAL BACKGROUND</w:t>
      </w:r>
      <w:r w:rsidR="00BB0C88" w:rsidRPr="00CD05CB">
        <w:rPr>
          <w:rFonts w:ascii="Arial Black" w:hAnsi="Arial Black"/>
          <w:b/>
          <w:color w:val="404040" w:themeColor="text1" w:themeTint="BF"/>
          <w:sz w:val="22"/>
          <w:szCs w:val="22"/>
        </w:rPr>
        <w:t xml:space="preserve">   </w:t>
      </w:r>
    </w:p>
    <w:p w:rsidR="008D19A4" w:rsidRPr="008D19A4" w:rsidRDefault="00BB0C88" w:rsidP="00A64E95">
      <w:pPr>
        <w:widowControl w:val="0"/>
        <w:numPr>
          <w:ilvl w:val="0"/>
          <w:numId w:val="34"/>
        </w:numPr>
        <w:autoSpaceDE w:val="0"/>
        <w:spacing w:before="58"/>
        <w:ind w:left="630" w:right="60" w:hanging="270"/>
        <w:rPr>
          <w:rFonts w:ascii="Times New Roman" w:eastAsia="Times New Roman" w:hAnsi="Times New Roman" w:cs="Times New Roman"/>
          <w:b/>
          <w:bCs/>
          <w:color w:val="000000"/>
          <w:sz w:val="12"/>
          <w:szCs w:val="12"/>
          <w:lang w:val="en"/>
        </w:rPr>
      </w:pPr>
      <w:r w:rsidRPr="008D19A4">
        <w:rPr>
          <w:rFonts w:ascii="Garamond" w:eastAsia="Times New Roman" w:hAnsi="Garamond" w:cs="Times New Roman"/>
          <w:b/>
          <w:bCs/>
          <w:sz w:val="22"/>
          <w:szCs w:val="22"/>
        </w:rPr>
        <w:t>Masters</w:t>
      </w:r>
      <w:r w:rsidRPr="008D19A4">
        <w:rPr>
          <w:rFonts w:ascii="Garamond" w:eastAsia="Times New Roman" w:hAnsi="Garamond" w:cs="Times New Roman"/>
          <w:bCs/>
          <w:sz w:val="22"/>
          <w:szCs w:val="22"/>
        </w:rPr>
        <w:t xml:space="preserve"> in</w:t>
      </w:r>
      <w:r w:rsidRPr="008D19A4">
        <w:rPr>
          <w:rFonts w:ascii="Garamond" w:eastAsia="Times New Roman" w:hAnsi="Garamond" w:cs="Times New Roman"/>
          <w:sz w:val="22"/>
          <w:szCs w:val="22"/>
        </w:rPr>
        <w:t xml:space="preserve"> Digit</w:t>
      </w:r>
      <w:r w:rsidR="008D19A4" w:rsidRPr="008D19A4">
        <w:rPr>
          <w:rFonts w:ascii="Garamond" w:eastAsia="Times New Roman" w:hAnsi="Garamond" w:cs="Times New Roman"/>
          <w:sz w:val="22"/>
          <w:szCs w:val="22"/>
        </w:rPr>
        <w:t>al Imaging and Design (M.Sci)</w:t>
      </w:r>
      <w:r w:rsidR="008D19A4" w:rsidRPr="008D19A4">
        <w:rPr>
          <w:rFonts w:ascii="Garamond" w:eastAsia="Times New Roman" w:hAnsi="Garamond" w:cs="Times New Roman"/>
          <w:sz w:val="22"/>
          <w:szCs w:val="22"/>
        </w:rPr>
        <w:tab/>
      </w:r>
      <w:r w:rsidR="008D19A4" w:rsidRPr="008D19A4">
        <w:rPr>
          <w:rFonts w:ascii="Garamond" w:eastAsia="Times New Roman" w:hAnsi="Garamond" w:cs="Times New Roman"/>
          <w:sz w:val="22"/>
          <w:szCs w:val="22"/>
        </w:rPr>
        <w:tab/>
      </w:r>
      <w:r w:rsidR="008D19A4" w:rsidRPr="008D19A4">
        <w:rPr>
          <w:rFonts w:ascii="Garamond" w:eastAsia="Times New Roman" w:hAnsi="Garamond" w:cs="Times New Roman"/>
          <w:sz w:val="22"/>
          <w:szCs w:val="22"/>
        </w:rPr>
        <w:tab/>
      </w:r>
      <w:r w:rsidR="008D19A4" w:rsidRPr="008D19A4">
        <w:rPr>
          <w:rFonts w:ascii="Garamond" w:eastAsia="Times New Roman" w:hAnsi="Garamond" w:cs="Times New Roman"/>
          <w:sz w:val="22"/>
          <w:szCs w:val="22"/>
        </w:rPr>
        <w:tab/>
        <w:t xml:space="preserve">    </w:t>
      </w:r>
      <w:r w:rsidRPr="008D19A4">
        <w:rPr>
          <w:rFonts w:ascii="Garamond" w:eastAsia="Times New Roman" w:hAnsi="Garamond" w:cs="Times New Roman"/>
          <w:sz w:val="22"/>
          <w:szCs w:val="22"/>
        </w:rPr>
        <w:t xml:space="preserve">New </w:t>
      </w:r>
      <w:r w:rsidR="008D19A4" w:rsidRPr="008D19A4">
        <w:rPr>
          <w:rFonts w:ascii="Garamond" w:eastAsia="Times New Roman" w:hAnsi="Garamond" w:cs="Times New Roman"/>
          <w:sz w:val="22"/>
          <w:szCs w:val="22"/>
        </w:rPr>
        <w:t xml:space="preserve">York University, New York, NY. </w:t>
      </w:r>
    </w:p>
    <w:p w:rsidR="0061406D" w:rsidRDefault="008D19A4" w:rsidP="00A64E95">
      <w:pPr>
        <w:widowControl w:val="0"/>
        <w:numPr>
          <w:ilvl w:val="0"/>
          <w:numId w:val="34"/>
        </w:numPr>
        <w:autoSpaceDE w:val="0"/>
        <w:spacing w:before="58"/>
        <w:ind w:left="630" w:right="60" w:hanging="270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8D19A4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Bachelors </w:t>
      </w:r>
      <w:r w:rsidRPr="008D19A4">
        <w:rPr>
          <w:rFonts w:ascii="Garamond" w:eastAsia="Times New Roman" w:hAnsi="Garamond" w:cs="Times New Roman"/>
          <w:bCs/>
          <w:color w:val="000000"/>
          <w:sz w:val="22"/>
          <w:szCs w:val="22"/>
        </w:rPr>
        <w:t>in</w:t>
      </w:r>
      <w:r w:rsidRPr="008D19A4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 </w:t>
      </w:r>
      <w:r w:rsidRPr="008D19A4">
        <w:rPr>
          <w:rFonts w:ascii="Garamond" w:eastAsia="Times New Roman" w:hAnsi="Garamond" w:cs="Times New Roman"/>
          <w:color w:val="000000"/>
          <w:sz w:val="22"/>
          <w:szCs w:val="22"/>
        </w:rPr>
        <w:t>Computer Information Systems (B.Sci)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ab/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ab/>
        <w:t xml:space="preserve">            </w:t>
      </w:r>
      <w:r w:rsidRPr="008D19A4">
        <w:rPr>
          <w:rFonts w:ascii="Garamond" w:eastAsia="Times New Roman" w:hAnsi="Garamond" w:cs="Times New Roman"/>
          <w:color w:val="000000"/>
          <w:sz w:val="22"/>
          <w:szCs w:val="22"/>
        </w:rPr>
        <w:t>Florida A&amp;M University, Tallahassee, FL.</w:t>
      </w:r>
    </w:p>
    <w:sectPr w:rsidR="0061406D" w:rsidSect="004901E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1BCF" w:rsidRDefault="005D1BCF">
      <w:r>
        <w:separator/>
      </w:r>
    </w:p>
  </w:endnote>
  <w:endnote w:type="continuationSeparator" w:id="0">
    <w:p w:rsidR="005D1BCF" w:rsidRDefault="005D1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1BCF" w:rsidRDefault="005D1BCF">
      <w:r>
        <w:separator/>
      </w:r>
    </w:p>
  </w:footnote>
  <w:footnote w:type="continuationSeparator" w:id="0">
    <w:p w:rsidR="005D1BCF" w:rsidRDefault="005D1B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081A07B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>
    <w:nsid w:val="00000003"/>
    <w:multiLevelType w:val="single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">
    <w:nsid w:val="00000004"/>
    <w:multiLevelType w:val="singleLevel"/>
    <w:tmpl w:val="00000004"/>
    <w:name w:val="WW8Num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5">
    <w:nsid w:val="00000005"/>
    <w:multiLevelType w:val="singleLevel"/>
    <w:tmpl w:val="00000005"/>
    <w:name w:val="WW8Num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6">
    <w:nsid w:val="00000006"/>
    <w:multiLevelType w:val="singleLevel"/>
    <w:tmpl w:val="00000006"/>
    <w:name w:val="WW8Num7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/>
      </w:rPr>
    </w:lvl>
  </w:abstractNum>
  <w:abstractNum w:abstractNumId="7">
    <w:nsid w:val="00000007"/>
    <w:multiLevelType w:val="singleLevel"/>
    <w:tmpl w:val="00000007"/>
    <w:name w:val="WW8Num11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8">
    <w:nsid w:val="00000008"/>
    <w:multiLevelType w:val="singleLevel"/>
    <w:tmpl w:val="00000008"/>
    <w:name w:val="WW8Num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/>
      </w:rPr>
    </w:lvl>
  </w:abstractNum>
  <w:abstractNum w:abstractNumId="9">
    <w:nsid w:val="00000009"/>
    <w:multiLevelType w:val="singleLevel"/>
    <w:tmpl w:val="00000009"/>
    <w:name w:val="WW8Num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/>
      </w:rPr>
    </w:lvl>
  </w:abstractNum>
  <w:abstractNum w:abstractNumId="10">
    <w:nsid w:val="0B7D7621"/>
    <w:multiLevelType w:val="hybridMultilevel"/>
    <w:tmpl w:val="2F7E7F7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14C57961"/>
    <w:multiLevelType w:val="hybridMultilevel"/>
    <w:tmpl w:val="C374F0C8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168D454A"/>
    <w:multiLevelType w:val="hybridMultilevel"/>
    <w:tmpl w:val="A4606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6F32F67"/>
    <w:multiLevelType w:val="hybridMultilevel"/>
    <w:tmpl w:val="B24CA8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8BA3D59"/>
    <w:multiLevelType w:val="hybridMultilevel"/>
    <w:tmpl w:val="64FA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992C14"/>
    <w:multiLevelType w:val="hybridMultilevel"/>
    <w:tmpl w:val="546C20B6"/>
    <w:lvl w:ilvl="0" w:tplc="825C8EB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235817D1"/>
    <w:multiLevelType w:val="hybridMultilevel"/>
    <w:tmpl w:val="A044CF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4F1671D"/>
    <w:multiLevelType w:val="hybridMultilevel"/>
    <w:tmpl w:val="77987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A390C6C"/>
    <w:multiLevelType w:val="hybridMultilevel"/>
    <w:tmpl w:val="9DB4A4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0CD56EE"/>
    <w:multiLevelType w:val="hybridMultilevel"/>
    <w:tmpl w:val="DFA2D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B653AB"/>
    <w:multiLevelType w:val="multilevel"/>
    <w:tmpl w:val="546C20B6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>
    <w:nsid w:val="40FB2FEC"/>
    <w:multiLevelType w:val="hybridMultilevel"/>
    <w:tmpl w:val="C766198C"/>
    <w:lvl w:ilvl="0" w:tplc="3BF80DB8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7F5054"/>
    <w:multiLevelType w:val="hybridMultilevel"/>
    <w:tmpl w:val="EB2A4378"/>
    <w:lvl w:ilvl="0" w:tplc="04090005">
      <w:start w:val="1"/>
      <w:numFmt w:val="bullet"/>
      <w:lvlText w:val=""/>
      <w:lvlJc w:val="left"/>
      <w:pPr>
        <w:tabs>
          <w:tab w:val="num" w:pos="690"/>
        </w:tabs>
        <w:ind w:left="6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10"/>
        </w:tabs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0"/>
        </w:tabs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</w:abstractNum>
  <w:abstractNum w:abstractNumId="23">
    <w:nsid w:val="448B5CF5"/>
    <w:multiLevelType w:val="hybridMultilevel"/>
    <w:tmpl w:val="89A62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8831401"/>
    <w:multiLevelType w:val="hybridMultilevel"/>
    <w:tmpl w:val="14684AC8"/>
    <w:lvl w:ilvl="0" w:tplc="70248656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7A343A"/>
    <w:multiLevelType w:val="hybridMultilevel"/>
    <w:tmpl w:val="BCB280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01C755B"/>
    <w:multiLevelType w:val="hybridMultilevel"/>
    <w:tmpl w:val="E3D4F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1AC6E58"/>
    <w:multiLevelType w:val="hybridMultilevel"/>
    <w:tmpl w:val="1C961A96"/>
    <w:lvl w:ilvl="0" w:tplc="825C8EBC">
      <w:start w:val="1"/>
      <w:numFmt w:val="bullet"/>
      <w:lvlText w:val="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28">
    <w:nsid w:val="5572348A"/>
    <w:multiLevelType w:val="hybridMultilevel"/>
    <w:tmpl w:val="BA1EA6A8"/>
    <w:lvl w:ilvl="0" w:tplc="DC064C6A">
      <w:numFmt w:val="bullet"/>
      <w:lvlText w:val="-"/>
      <w:lvlJc w:val="left"/>
      <w:pPr>
        <w:ind w:left="720" w:hanging="360"/>
      </w:pPr>
      <w:rPr>
        <w:rFonts w:ascii="Calibri" w:eastAsia="Times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4A69EC"/>
    <w:multiLevelType w:val="hybridMultilevel"/>
    <w:tmpl w:val="83FA7D48"/>
    <w:lvl w:ilvl="0" w:tplc="70248656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2D7447"/>
    <w:multiLevelType w:val="multilevel"/>
    <w:tmpl w:val="DD32400A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>
    <w:nsid w:val="5B6A2C91"/>
    <w:multiLevelType w:val="hybridMultilevel"/>
    <w:tmpl w:val="F326B64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00A2694"/>
    <w:multiLevelType w:val="hybridMultilevel"/>
    <w:tmpl w:val="44F870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5570DA7"/>
    <w:multiLevelType w:val="hybridMultilevel"/>
    <w:tmpl w:val="DD32400A"/>
    <w:name w:val="WW8Num3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>
    <w:nsid w:val="65732D76"/>
    <w:multiLevelType w:val="hybridMultilevel"/>
    <w:tmpl w:val="65E0A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6914C7"/>
    <w:multiLevelType w:val="hybridMultilevel"/>
    <w:tmpl w:val="1EE0FCC2"/>
    <w:lvl w:ilvl="0" w:tplc="DC064C6A">
      <w:numFmt w:val="bullet"/>
      <w:lvlText w:val="-"/>
      <w:lvlJc w:val="left"/>
      <w:pPr>
        <w:ind w:left="720" w:hanging="360"/>
      </w:pPr>
      <w:rPr>
        <w:rFonts w:ascii="Calibri" w:eastAsia="Times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E700B4"/>
    <w:multiLevelType w:val="hybridMultilevel"/>
    <w:tmpl w:val="342A8D80"/>
    <w:lvl w:ilvl="0" w:tplc="04090005">
      <w:start w:val="1"/>
      <w:numFmt w:val="bullet"/>
      <w:lvlText w:val=""/>
      <w:lvlJc w:val="left"/>
      <w:pPr>
        <w:tabs>
          <w:tab w:val="num" w:pos="690"/>
        </w:tabs>
        <w:ind w:left="6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10"/>
        </w:tabs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0"/>
        </w:tabs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</w:abstractNum>
  <w:abstractNum w:abstractNumId="37">
    <w:nsid w:val="677F4067"/>
    <w:multiLevelType w:val="hybridMultilevel"/>
    <w:tmpl w:val="EB6E7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9CE5513"/>
    <w:multiLevelType w:val="hybridMultilevel"/>
    <w:tmpl w:val="214CC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DEC4A63"/>
    <w:multiLevelType w:val="hybridMultilevel"/>
    <w:tmpl w:val="195652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E714149"/>
    <w:multiLevelType w:val="hybridMultilevel"/>
    <w:tmpl w:val="BDCAA9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F8A638A"/>
    <w:multiLevelType w:val="hybridMultilevel"/>
    <w:tmpl w:val="82904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0454CCF"/>
    <w:multiLevelType w:val="hybridMultilevel"/>
    <w:tmpl w:val="BF9AF8A6"/>
    <w:lvl w:ilvl="0" w:tplc="04090005">
      <w:start w:val="1"/>
      <w:numFmt w:val="bullet"/>
      <w:lvlText w:val=""/>
      <w:lvlJc w:val="left"/>
      <w:pPr>
        <w:tabs>
          <w:tab w:val="num" w:pos="690"/>
        </w:tabs>
        <w:ind w:left="6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10"/>
        </w:tabs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0"/>
        </w:tabs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</w:abstractNum>
  <w:abstractNum w:abstractNumId="43">
    <w:nsid w:val="76C40EA0"/>
    <w:multiLevelType w:val="hybridMultilevel"/>
    <w:tmpl w:val="1D26ABEE"/>
    <w:lvl w:ilvl="0" w:tplc="6F883A5E">
      <w:numFmt w:val="bullet"/>
      <w:lvlText w:val="-"/>
      <w:lvlJc w:val="left"/>
      <w:pPr>
        <w:ind w:left="720" w:hanging="360"/>
      </w:pPr>
      <w:rPr>
        <w:rFonts w:ascii="Garamond" w:eastAsia="Times" w:hAnsi="Garamond" w:cs="Times New Roman" w:hint="default"/>
      </w:rPr>
    </w:lvl>
    <w:lvl w:ilvl="1" w:tplc="B25CEA88">
      <w:numFmt w:val="bullet"/>
      <w:lvlText w:val="–"/>
      <w:lvlJc w:val="left"/>
      <w:pPr>
        <w:ind w:left="1440" w:hanging="360"/>
      </w:pPr>
      <w:rPr>
        <w:rFonts w:ascii="Garamond" w:eastAsia="Times New Roman" w:hAnsi="Garamond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8605DEB"/>
    <w:multiLevelType w:val="hybridMultilevel"/>
    <w:tmpl w:val="8C063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9811F09"/>
    <w:multiLevelType w:val="hybridMultilevel"/>
    <w:tmpl w:val="B5F408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D087CD3"/>
    <w:multiLevelType w:val="hybridMultilevel"/>
    <w:tmpl w:val="F1E80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1"/>
  </w:num>
  <w:num w:numId="11">
    <w:abstractNumId w:val="31"/>
  </w:num>
  <w:num w:numId="12">
    <w:abstractNumId w:val="25"/>
  </w:num>
  <w:num w:numId="13">
    <w:abstractNumId w:val="27"/>
  </w:num>
  <w:num w:numId="14">
    <w:abstractNumId w:val="36"/>
  </w:num>
  <w:num w:numId="15">
    <w:abstractNumId w:val="42"/>
  </w:num>
  <w:num w:numId="16">
    <w:abstractNumId w:val="22"/>
  </w:num>
  <w:num w:numId="17">
    <w:abstractNumId w:val="33"/>
  </w:num>
  <w:num w:numId="18">
    <w:abstractNumId w:val="32"/>
  </w:num>
  <w:num w:numId="19">
    <w:abstractNumId w:val="30"/>
  </w:num>
  <w:num w:numId="20">
    <w:abstractNumId w:val="15"/>
  </w:num>
  <w:num w:numId="21">
    <w:abstractNumId w:val="20"/>
  </w:num>
  <w:num w:numId="22">
    <w:abstractNumId w:val="10"/>
  </w:num>
  <w:num w:numId="23">
    <w:abstractNumId w:val="38"/>
  </w:num>
  <w:num w:numId="24">
    <w:abstractNumId w:val="14"/>
  </w:num>
  <w:num w:numId="25">
    <w:abstractNumId w:val="26"/>
  </w:num>
  <w:num w:numId="26">
    <w:abstractNumId w:val="40"/>
  </w:num>
  <w:num w:numId="27">
    <w:abstractNumId w:val="16"/>
  </w:num>
  <w:num w:numId="28">
    <w:abstractNumId w:val="18"/>
  </w:num>
  <w:num w:numId="29">
    <w:abstractNumId w:val="13"/>
  </w:num>
  <w:num w:numId="30">
    <w:abstractNumId w:val="45"/>
  </w:num>
  <w:num w:numId="31">
    <w:abstractNumId w:val="0"/>
  </w:num>
  <w:num w:numId="32">
    <w:abstractNumId w:val="41"/>
  </w:num>
  <w:num w:numId="33">
    <w:abstractNumId w:val="39"/>
  </w:num>
  <w:num w:numId="34">
    <w:abstractNumId w:val="37"/>
  </w:num>
  <w:num w:numId="35">
    <w:abstractNumId w:val="23"/>
  </w:num>
  <w:num w:numId="36">
    <w:abstractNumId w:val="17"/>
  </w:num>
  <w:num w:numId="37">
    <w:abstractNumId w:val="46"/>
  </w:num>
  <w:num w:numId="38">
    <w:abstractNumId w:val="23"/>
  </w:num>
  <w:num w:numId="39">
    <w:abstractNumId w:val="21"/>
  </w:num>
  <w:num w:numId="40">
    <w:abstractNumId w:val="24"/>
  </w:num>
  <w:num w:numId="41">
    <w:abstractNumId w:val="29"/>
  </w:num>
  <w:num w:numId="42">
    <w:abstractNumId w:val="35"/>
  </w:num>
  <w:num w:numId="43">
    <w:abstractNumId w:val="28"/>
  </w:num>
  <w:num w:numId="44">
    <w:abstractNumId w:val="43"/>
  </w:num>
  <w:num w:numId="45">
    <w:abstractNumId w:val="44"/>
  </w:num>
  <w:num w:numId="46">
    <w:abstractNumId w:val="19"/>
  </w:num>
  <w:num w:numId="47">
    <w:abstractNumId w:val="12"/>
  </w:num>
  <w:num w:numId="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99"/>
  <w:displayBackgroundShape/>
  <w:embedSystemFont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9D7"/>
    <w:rsid w:val="00000338"/>
    <w:rsid w:val="000043FF"/>
    <w:rsid w:val="000120B9"/>
    <w:rsid w:val="000228F1"/>
    <w:rsid w:val="00033C95"/>
    <w:rsid w:val="00042D5A"/>
    <w:rsid w:val="000433FA"/>
    <w:rsid w:val="00056DDF"/>
    <w:rsid w:val="000601B9"/>
    <w:rsid w:val="0007617D"/>
    <w:rsid w:val="00085184"/>
    <w:rsid w:val="00087573"/>
    <w:rsid w:val="00094AFC"/>
    <w:rsid w:val="000A3681"/>
    <w:rsid w:val="000C33F8"/>
    <w:rsid w:val="000D6B1E"/>
    <w:rsid w:val="000E5188"/>
    <w:rsid w:val="000E541D"/>
    <w:rsid w:val="000F5C4E"/>
    <w:rsid w:val="000F700B"/>
    <w:rsid w:val="0011435E"/>
    <w:rsid w:val="00115676"/>
    <w:rsid w:val="00121AA6"/>
    <w:rsid w:val="00121C25"/>
    <w:rsid w:val="00125B79"/>
    <w:rsid w:val="00143BFC"/>
    <w:rsid w:val="00146B3A"/>
    <w:rsid w:val="001774C3"/>
    <w:rsid w:val="00181A0C"/>
    <w:rsid w:val="0018589D"/>
    <w:rsid w:val="00185FC6"/>
    <w:rsid w:val="001904F4"/>
    <w:rsid w:val="001A5F62"/>
    <w:rsid w:val="001B5CA6"/>
    <w:rsid w:val="001D404C"/>
    <w:rsid w:val="001F0850"/>
    <w:rsid w:val="001F5E76"/>
    <w:rsid w:val="002226D1"/>
    <w:rsid w:val="00230C1A"/>
    <w:rsid w:val="002375AC"/>
    <w:rsid w:val="00277655"/>
    <w:rsid w:val="002849A7"/>
    <w:rsid w:val="002870AB"/>
    <w:rsid w:val="0028782E"/>
    <w:rsid w:val="002A5961"/>
    <w:rsid w:val="002B1408"/>
    <w:rsid w:val="002B22AF"/>
    <w:rsid w:val="002B6F07"/>
    <w:rsid w:val="002F29B1"/>
    <w:rsid w:val="00301724"/>
    <w:rsid w:val="00310969"/>
    <w:rsid w:val="0032062C"/>
    <w:rsid w:val="00326AD5"/>
    <w:rsid w:val="003275D8"/>
    <w:rsid w:val="00332810"/>
    <w:rsid w:val="003335F9"/>
    <w:rsid w:val="00343179"/>
    <w:rsid w:val="003440C7"/>
    <w:rsid w:val="003443B8"/>
    <w:rsid w:val="003479D7"/>
    <w:rsid w:val="003504C6"/>
    <w:rsid w:val="003547E1"/>
    <w:rsid w:val="00360B48"/>
    <w:rsid w:val="0036682A"/>
    <w:rsid w:val="00367BDC"/>
    <w:rsid w:val="00385257"/>
    <w:rsid w:val="00386BE5"/>
    <w:rsid w:val="00391D9E"/>
    <w:rsid w:val="00394F68"/>
    <w:rsid w:val="003A55CC"/>
    <w:rsid w:val="003E7CDD"/>
    <w:rsid w:val="003F68FC"/>
    <w:rsid w:val="00404D1F"/>
    <w:rsid w:val="00410B22"/>
    <w:rsid w:val="00421DE2"/>
    <w:rsid w:val="00431B7C"/>
    <w:rsid w:val="00437F66"/>
    <w:rsid w:val="00471B8E"/>
    <w:rsid w:val="004755D0"/>
    <w:rsid w:val="00485F87"/>
    <w:rsid w:val="004901E6"/>
    <w:rsid w:val="00494BF3"/>
    <w:rsid w:val="004A1611"/>
    <w:rsid w:val="004A287C"/>
    <w:rsid w:val="004B014B"/>
    <w:rsid w:val="004C75EE"/>
    <w:rsid w:val="004C7FC3"/>
    <w:rsid w:val="004E1171"/>
    <w:rsid w:val="004F1E52"/>
    <w:rsid w:val="00510E39"/>
    <w:rsid w:val="00513871"/>
    <w:rsid w:val="0051545E"/>
    <w:rsid w:val="00521A71"/>
    <w:rsid w:val="005262E2"/>
    <w:rsid w:val="005526E1"/>
    <w:rsid w:val="00563308"/>
    <w:rsid w:val="00572681"/>
    <w:rsid w:val="00581002"/>
    <w:rsid w:val="00594D84"/>
    <w:rsid w:val="005C394F"/>
    <w:rsid w:val="005C6E93"/>
    <w:rsid w:val="005D1BCF"/>
    <w:rsid w:val="005D290D"/>
    <w:rsid w:val="005E0200"/>
    <w:rsid w:val="005F7DDC"/>
    <w:rsid w:val="00606455"/>
    <w:rsid w:val="0061406D"/>
    <w:rsid w:val="006237C3"/>
    <w:rsid w:val="006341D2"/>
    <w:rsid w:val="00636647"/>
    <w:rsid w:val="006369D7"/>
    <w:rsid w:val="00654848"/>
    <w:rsid w:val="006638CF"/>
    <w:rsid w:val="006642AB"/>
    <w:rsid w:val="0066461B"/>
    <w:rsid w:val="0067359F"/>
    <w:rsid w:val="006767B8"/>
    <w:rsid w:val="006846AA"/>
    <w:rsid w:val="00696B53"/>
    <w:rsid w:val="006977A4"/>
    <w:rsid w:val="006D089C"/>
    <w:rsid w:val="006D29D8"/>
    <w:rsid w:val="006F3135"/>
    <w:rsid w:val="00710C47"/>
    <w:rsid w:val="00710FD6"/>
    <w:rsid w:val="00713740"/>
    <w:rsid w:val="00713C97"/>
    <w:rsid w:val="00715DB2"/>
    <w:rsid w:val="007333BF"/>
    <w:rsid w:val="0077319C"/>
    <w:rsid w:val="007747F9"/>
    <w:rsid w:val="00780104"/>
    <w:rsid w:val="00791834"/>
    <w:rsid w:val="007A6131"/>
    <w:rsid w:val="007B07A4"/>
    <w:rsid w:val="007B69A7"/>
    <w:rsid w:val="007D2FEF"/>
    <w:rsid w:val="007D56EE"/>
    <w:rsid w:val="007E1418"/>
    <w:rsid w:val="007E2EF1"/>
    <w:rsid w:val="007F39F6"/>
    <w:rsid w:val="008075DE"/>
    <w:rsid w:val="008264BA"/>
    <w:rsid w:val="00833342"/>
    <w:rsid w:val="00841B28"/>
    <w:rsid w:val="008502DE"/>
    <w:rsid w:val="00876426"/>
    <w:rsid w:val="0089013C"/>
    <w:rsid w:val="00890E3A"/>
    <w:rsid w:val="00891B0C"/>
    <w:rsid w:val="00893DDB"/>
    <w:rsid w:val="00894931"/>
    <w:rsid w:val="008D19A4"/>
    <w:rsid w:val="00901075"/>
    <w:rsid w:val="00910298"/>
    <w:rsid w:val="00915B9B"/>
    <w:rsid w:val="009223AB"/>
    <w:rsid w:val="00922E12"/>
    <w:rsid w:val="0094580B"/>
    <w:rsid w:val="00950FF8"/>
    <w:rsid w:val="00952692"/>
    <w:rsid w:val="009526B2"/>
    <w:rsid w:val="00980AB0"/>
    <w:rsid w:val="009E3FE4"/>
    <w:rsid w:val="00A058FD"/>
    <w:rsid w:val="00A07B24"/>
    <w:rsid w:val="00A11A14"/>
    <w:rsid w:val="00A15969"/>
    <w:rsid w:val="00A357A1"/>
    <w:rsid w:val="00A41C5B"/>
    <w:rsid w:val="00A56E2C"/>
    <w:rsid w:val="00A574EA"/>
    <w:rsid w:val="00A64B46"/>
    <w:rsid w:val="00A64E95"/>
    <w:rsid w:val="00A7173F"/>
    <w:rsid w:val="00A75EC8"/>
    <w:rsid w:val="00A8312B"/>
    <w:rsid w:val="00A853C8"/>
    <w:rsid w:val="00A85755"/>
    <w:rsid w:val="00A953C8"/>
    <w:rsid w:val="00AA19C9"/>
    <w:rsid w:val="00AB14E0"/>
    <w:rsid w:val="00AB2E3E"/>
    <w:rsid w:val="00AC749B"/>
    <w:rsid w:val="00AE47D4"/>
    <w:rsid w:val="00AF10AF"/>
    <w:rsid w:val="00B0025F"/>
    <w:rsid w:val="00B01109"/>
    <w:rsid w:val="00B13484"/>
    <w:rsid w:val="00B235D6"/>
    <w:rsid w:val="00B24A25"/>
    <w:rsid w:val="00B32FEA"/>
    <w:rsid w:val="00B33E75"/>
    <w:rsid w:val="00B375DF"/>
    <w:rsid w:val="00B40B72"/>
    <w:rsid w:val="00B54582"/>
    <w:rsid w:val="00B84EC5"/>
    <w:rsid w:val="00B92F3E"/>
    <w:rsid w:val="00B944F9"/>
    <w:rsid w:val="00B9788A"/>
    <w:rsid w:val="00BA3ABA"/>
    <w:rsid w:val="00BB0C88"/>
    <w:rsid w:val="00BB4DB4"/>
    <w:rsid w:val="00BB54DA"/>
    <w:rsid w:val="00BC4805"/>
    <w:rsid w:val="00BC757E"/>
    <w:rsid w:val="00BF2EBC"/>
    <w:rsid w:val="00BF7020"/>
    <w:rsid w:val="00C06C69"/>
    <w:rsid w:val="00C26032"/>
    <w:rsid w:val="00C263DE"/>
    <w:rsid w:val="00C27C38"/>
    <w:rsid w:val="00C34E03"/>
    <w:rsid w:val="00C36006"/>
    <w:rsid w:val="00C408D7"/>
    <w:rsid w:val="00C47E5B"/>
    <w:rsid w:val="00C64527"/>
    <w:rsid w:val="00C75973"/>
    <w:rsid w:val="00C76C33"/>
    <w:rsid w:val="00CC7DCA"/>
    <w:rsid w:val="00CD05CB"/>
    <w:rsid w:val="00CE5BEF"/>
    <w:rsid w:val="00CE77BE"/>
    <w:rsid w:val="00CE7CFE"/>
    <w:rsid w:val="00CF77D7"/>
    <w:rsid w:val="00D01A3F"/>
    <w:rsid w:val="00D22466"/>
    <w:rsid w:val="00D224EE"/>
    <w:rsid w:val="00D24205"/>
    <w:rsid w:val="00D2576C"/>
    <w:rsid w:val="00D32D55"/>
    <w:rsid w:val="00D40F7C"/>
    <w:rsid w:val="00D50B8F"/>
    <w:rsid w:val="00D651C3"/>
    <w:rsid w:val="00D65951"/>
    <w:rsid w:val="00D72063"/>
    <w:rsid w:val="00D75598"/>
    <w:rsid w:val="00D76C2D"/>
    <w:rsid w:val="00D85FB3"/>
    <w:rsid w:val="00DA3A10"/>
    <w:rsid w:val="00DA6F01"/>
    <w:rsid w:val="00DC4AF9"/>
    <w:rsid w:val="00DD4D10"/>
    <w:rsid w:val="00DD7C71"/>
    <w:rsid w:val="00DE088B"/>
    <w:rsid w:val="00DE3673"/>
    <w:rsid w:val="00E03FD5"/>
    <w:rsid w:val="00E11310"/>
    <w:rsid w:val="00E13CC0"/>
    <w:rsid w:val="00E271FF"/>
    <w:rsid w:val="00E6762D"/>
    <w:rsid w:val="00E71C96"/>
    <w:rsid w:val="00E92107"/>
    <w:rsid w:val="00E94AD7"/>
    <w:rsid w:val="00EC6F18"/>
    <w:rsid w:val="00EF12DD"/>
    <w:rsid w:val="00F00984"/>
    <w:rsid w:val="00F04D5E"/>
    <w:rsid w:val="00F137AF"/>
    <w:rsid w:val="00F20550"/>
    <w:rsid w:val="00F2717A"/>
    <w:rsid w:val="00F3378B"/>
    <w:rsid w:val="00F356D8"/>
    <w:rsid w:val="00F51BA7"/>
    <w:rsid w:val="00F64E91"/>
    <w:rsid w:val="00F82882"/>
    <w:rsid w:val="00F908BF"/>
    <w:rsid w:val="00FA7F3B"/>
    <w:rsid w:val="00FE15FD"/>
    <w:rsid w:val="00FE6056"/>
    <w:rsid w:val="00FF0B9E"/>
    <w:rsid w:val="00FF11E2"/>
    <w:rsid w:val="00FF60AF"/>
    <w:rsid w:val="00FF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025F"/>
    <w:pPr>
      <w:suppressAutoHyphens/>
    </w:pPr>
    <w:rPr>
      <w:rFonts w:ascii="Times" w:eastAsia="Times" w:hAnsi="Times" w:cs="Times"/>
      <w:sz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right"/>
      <w:outlineLvl w:val="1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eastAsia="Times New Roman" w:hAnsi="Symbol" w:cs="Times New Roman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eastAsia="Times New Roman" w:hAnsi="Symbol" w:cs="Times New Roman"/>
    </w:rPr>
  </w:style>
  <w:style w:type="character" w:customStyle="1" w:styleId="WW8Num8z0">
    <w:name w:val="WW8Num8z0"/>
    <w:rPr>
      <w:rFonts w:ascii="Symbol" w:eastAsia="Times New Roman" w:hAnsi="Symbol" w:cs="Times New Roman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eastAsia="Times New Roman" w:hAnsi="Symbol" w:cs="Times New Roman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0">
    <w:name w:val="WW8Num13z0"/>
    <w:rPr>
      <w:rFonts w:ascii="Symbol" w:eastAsia="Times New Roman" w:hAnsi="Symbol" w:cs="Times New Roman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Symbol" w:eastAsia="Times New Roman" w:hAnsi="Symbol" w:cs="Times New Roman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eastAsia="Times New Roman" w:hAnsi="Symbol" w:cs="Times New Roman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Wingdings" w:hAnsi="Wingdings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8z3">
    <w:name w:val="WW8Num8z3"/>
    <w:rPr>
      <w:rFonts w:ascii="Symbol" w:hAnsi="Symbol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-DefaultParagraphFont">
    <w:name w:val="WW-Default Paragraph Font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-Absatz-Standardschriftart11111">
    <w:name w:val="WW-Absatz-Standardschriftart11111"/>
  </w:style>
  <w:style w:type="character" w:customStyle="1" w:styleId="WW8Num6z3">
    <w:name w:val="WW8Num6z3"/>
    <w:rPr>
      <w:rFonts w:ascii="Symbol" w:hAnsi="Symbol"/>
    </w:rPr>
  </w:style>
  <w:style w:type="character" w:customStyle="1" w:styleId="WW-Absatz-Standardschriftart111111">
    <w:name w:val="WW-Absatz-Standardschriftart111111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2">
    <w:name w:val="WW8Num12z2"/>
    <w:rPr>
      <w:rFonts w:ascii="Symbol" w:hAnsi="Symbol"/>
    </w:rPr>
  </w:style>
  <w:style w:type="character" w:customStyle="1" w:styleId="WW8Num12z5">
    <w:name w:val="WW8Num12z5"/>
    <w:rPr>
      <w:rFonts w:ascii="Wingdings" w:hAnsi="Wingdings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Wingdings" w:hAnsi="Wingdings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Wingdings" w:hAnsi="Wingdings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eastAsia="Times New Roman" w:hAnsi="Symbol" w:cs="Times New Roman"/>
    </w:rPr>
  </w:style>
  <w:style w:type="character" w:customStyle="1" w:styleId="WW8Num23z1">
    <w:name w:val="WW8Num23z1"/>
    <w:rPr>
      <w:rFonts w:ascii="Wingdings" w:hAnsi="Wingdings"/>
    </w:rPr>
  </w:style>
  <w:style w:type="character" w:customStyle="1" w:styleId="WW8Num23z3">
    <w:name w:val="WW8Num23z3"/>
    <w:rPr>
      <w:rFonts w:ascii="Symbol" w:hAnsi="Symbol"/>
    </w:rPr>
  </w:style>
  <w:style w:type="character" w:customStyle="1" w:styleId="WW8Num23z4">
    <w:name w:val="WW8Num23z4"/>
    <w:rPr>
      <w:rFonts w:ascii="Courier New" w:hAnsi="Courier New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  <w:sz w:val="20"/>
    </w:rPr>
  </w:style>
  <w:style w:type="character" w:customStyle="1" w:styleId="WW8Num26z1">
    <w:name w:val="WW8Num26z1"/>
    <w:rPr>
      <w:rFonts w:ascii="Courier New" w:hAnsi="Courier New"/>
      <w:sz w:val="20"/>
    </w:rPr>
  </w:style>
  <w:style w:type="character" w:customStyle="1" w:styleId="WW8Num26z2">
    <w:name w:val="WW8Num26z2"/>
    <w:rPr>
      <w:rFonts w:ascii="Wingdings" w:hAnsi="Wingdings"/>
      <w:sz w:val="20"/>
    </w:rPr>
  </w:style>
  <w:style w:type="character" w:customStyle="1" w:styleId="WW8Num27z0">
    <w:name w:val="WW8Num27z0"/>
    <w:rPr>
      <w:rFonts w:ascii="Symbol" w:eastAsia="Times New Roman" w:hAnsi="Symbol" w:cs="Times New Roman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Wingdings" w:hAnsi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eastAsia="Times New Roman" w:hAnsi="Symbol" w:cs="Times New Roman"/>
    </w:rPr>
  </w:style>
  <w:style w:type="character" w:customStyle="1" w:styleId="WW8Num34z1">
    <w:name w:val="WW8Num34z1"/>
    <w:rPr>
      <w:rFonts w:ascii="Courier New" w:hAnsi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4z3">
    <w:name w:val="WW8Num34z3"/>
    <w:rPr>
      <w:rFonts w:ascii="Symbol" w:hAnsi="Symbol"/>
    </w:rPr>
  </w:style>
  <w:style w:type="character" w:customStyle="1" w:styleId="WW8Num35z0">
    <w:name w:val="WW8Num35z0"/>
    <w:rPr>
      <w:rFonts w:ascii="Wingdings" w:hAnsi="Wingdings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3">
    <w:name w:val="WW8Num35z3"/>
    <w:rPr>
      <w:rFonts w:ascii="Symbol" w:hAnsi="Symbol"/>
    </w:rPr>
  </w:style>
  <w:style w:type="character" w:customStyle="1" w:styleId="WW8Num36z0">
    <w:name w:val="WW8Num36z0"/>
    <w:rPr>
      <w:rFonts w:ascii="Wingdings" w:hAnsi="Wingdings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3">
    <w:name w:val="WW8Num36z3"/>
    <w:rPr>
      <w:rFonts w:ascii="Symbol" w:hAnsi="Symbol"/>
    </w:rPr>
  </w:style>
  <w:style w:type="character" w:customStyle="1" w:styleId="WW8Num37z0">
    <w:name w:val="WW8Num37z0"/>
    <w:rPr>
      <w:rFonts w:ascii="Symbol" w:eastAsia="Times New Roman" w:hAnsi="Symbol" w:cs="Times New Roman"/>
    </w:rPr>
  </w:style>
  <w:style w:type="character" w:customStyle="1" w:styleId="WW8Num37z1">
    <w:name w:val="WW8Num37z1"/>
    <w:rPr>
      <w:rFonts w:ascii="Courier New" w:hAnsi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7z3">
    <w:name w:val="WW8Num37z3"/>
    <w:rPr>
      <w:rFonts w:ascii="Symbol" w:hAnsi="Symbol"/>
    </w:rPr>
  </w:style>
  <w:style w:type="character" w:customStyle="1" w:styleId="WW8Num38z0">
    <w:name w:val="WW8Num38z0"/>
    <w:rPr>
      <w:rFonts w:ascii="Wingdings" w:hAnsi="Wingdings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WW8Num39z0">
    <w:name w:val="WW8Num39z0"/>
    <w:rPr>
      <w:rFonts w:ascii="Wingdings" w:hAnsi="Wingdings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3">
    <w:name w:val="WW8Num39z3"/>
    <w:rPr>
      <w:rFonts w:ascii="Symbol" w:hAnsi="Symbol"/>
    </w:rPr>
  </w:style>
  <w:style w:type="character" w:customStyle="1" w:styleId="WW8Num40z0">
    <w:name w:val="WW8Num40z0"/>
    <w:rPr>
      <w:rFonts w:ascii="Symbol" w:hAnsi="Symbol"/>
    </w:rPr>
  </w:style>
  <w:style w:type="character" w:customStyle="1" w:styleId="WW8Num40z1">
    <w:name w:val="WW8Num40z1"/>
    <w:rPr>
      <w:rFonts w:ascii="Courier New" w:hAnsi="Courier New"/>
    </w:rPr>
  </w:style>
  <w:style w:type="character" w:customStyle="1" w:styleId="WW8Num40z2">
    <w:name w:val="WW8Num40z2"/>
    <w:rPr>
      <w:rFonts w:ascii="Wingdings" w:hAnsi="Wingdings"/>
    </w:rPr>
  </w:style>
  <w:style w:type="character" w:customStyle="1" w:styleId="WW8Num41z0">
    <w:name w:val="WW8Num41z0"/>
    <w:rPr>
      <w:rFonts w:ascii="Wingdings" w:hAnsi="Wingdings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3">
    <w:name w:val="WW8Num41z3"/>
    <w:rPr>
      <w:rFonts w:ascii="Symbol" w:hAnsi="Symbol"/>
    </w:rPr>
  </w:style>
  <w:style w:type="character" w:customStyle="1" w:styleId="WW-DefaultParagraphFont1">
    <w:name w:val="WW-Default Paragraph Font1"/>
  </w:style>
  <w:style w:type="character" w:customStyle="1" w:styleId="blackres1">
    <w:name w:val="blackres1"/>
    <w:rPr>
      <w:rFonts w:ascii="Arial" w:hAnsi="Arial" w:cs="Arial"/>
      <w:color w:val="000000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WW-DefaultParagraphFont1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Subtitle"/>
    <w:qFormat/>
    <w:pPr>
      <w:jc w:val="center"/>
    </w:pPr>
    <w:rPr>
      <w:rFonts w:ascii="Times New Roman" w:hAnsi="Times New Roman"/>
      <w:b/>
      <w:sz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BodyTextIndent">
    <w:name w:val="Body Text Indent"/>
    <w:basedOn w:val="Normal"/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ind w:left="1710" w:hanging="1710"/>
    </w:pPr>
    <w:rPr>
      <w:rFonts w:ascii="Times New Roman" w:eastAsia="Times New Roman" w:hAnsi="Times New Roman"/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BodyText"/>
  </w:style>
  <w:style w:type="character" w:customStyle="1" w:styleId="text">
    <w:name w:val="text"/>
    <w:rsid w:val="00F137AF"/>
  </w:style>
  <w:style w:type="character" w:customStyle="1" w:styleId="summary">
    <w:name w:val="summary"/>
    <w:rsid w:val="00BB0C88"/>
  </w:style>
  <w:style w:type="character" w:customStyle="1" w:styleId="st">
    <w:name w:val="st"/>
    <w:rsid w:val="00A41C5B"/>
  </w:style>
  <w:style w:type="paragraph" w:styleId="BalloonText">
    <w:name w:val="Balloon Text"/>
    <w:basedOn w:val="Normal"/>
    <w:link w:val="BalloonTextChar"/>
    <w:rsid w:val="00D242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24205"/>
    <w:rPr>
      <w:rFonts w:ascii="Tahoma" w:eastAsia="Times" w:hAnsi="Tahoma" w:cs="Tahoma"/>
      <w:sz w:val="16"/>
      <w:szCs w:val="16"/>
      <w:lang w:eastAsia="ar-SA"/>
    </w:rPr>
  </w:style>
  <w:style w:type="character" w:customStyle="1" w:styleId="hl">
    <w:name w:val="hl"/>
    <w:rsid w:val="00510E39"/>
  </w:style>
  <w:style w:type="paragraph" w:styleId="ListParagraph">
    <w:name w:val="List Paragraph"/>
    <w:basedOn w:val="Normal"/>
    <w:uiPriority w:val="34"/>
    <w:qFormat/>
    <w:rsid w:val="00343179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025F"/>
    <w:pPr>
      <w:suppressAutoHyphens/>
    </w:pPr>
    <w:rPr>
      <w:rFonts w:ascii="Times" w:eastAsia="Times" w:hAnsi="Times" w:cs="Times"/>
      <w:sz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right"/>
      <w:outlineLvl w:val="1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eastAsia="Times New Roman" w:hAnsi="Symbol" w:cs="Times New Roman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eastAsia="Times New Roman" w:hAnsi="Symbol" w:cs="Times New Roman"/>
    </w:rPr>
  </w:style>
  <w:style w:type="character" w:customStyle="1" w:styleId="WW8Num8z0">
    <w:name w:val="WW8Num8z0"/>
    <w:rPr>
      <w:rFonts w:ascii="Symbol" w:eastAsia="Times New Roman" w:hAnsi="Symbol" w:cs="Times New Roman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eastAsia="Times New Roman" w:hAnsi="Symbol" w:cs="Times New Roman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0">
    <w:name w:val="WW8Num13z0"/>
    <w:rPr>
      <w:rFonts w:ascii="Symbol" w:eastAsia="Times New Roman" w:hAnsi="Symbol" w:cs="Times New Roman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Symbol" w:eastAsia="Times New Roman" w:hAnsi="Symbol" w:cs="Times New Roman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eastAsia="Times New Roman" w:hAnsi="Symbol" w:cs="Times New Roman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Wingdings" w:hAnsi="Wingdings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8z3">
    <w:name w:val="WW8Num8z3"/>
    <w:rPr>
      <w:rFonts w:ascii="Symbol" w:hAnsi="Symbol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-DefaultParagraphFont">
    <w:name w:val="WW-Default Paragraph Font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-Absatz-Standardschriftart11111">
    <w:name w:val="WW-Absatz-Standardschriftart11111"/>
  </w:style>
  <w:style w:type="character" w:customStyle="1" w:styleId="WW8Num6z3">
    <w:name w:val="WW8Num6z3"/>
    <w:rPr>
      <w:rFonts w:ascii="Symbol" w:hAnsi="Symbol"/>
    </w:rPr>
  </w:style>
  <w:style w:type="character" w:customStyle="1" w:styleId="WW-Absatz-Standardschriftart111111">
    <w:name w:val="WW-Absatz-Standardschriftart111111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2">
    <w:name w:val="WW8Num12z2"/>
    <w:rPr>
      <w:rFonts w:ascii="Symbol" w:hAnsi="Symbol"/>
    </w:rPr>
  </w:style>
  <w:style w:type="character" w:customStyle="1" w:styleId="WW8Num12z5">
    <w:name w:val="WW8Num12z5"/>
    <w:rPr>
      <w:rFonts w:ascii="Wingdings" w:hAnsi="Wingdings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Wingdings" w:hAnsi="Wingdings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Wingdings" w:hAnsi="Wingdings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eastAsia="Times New Roman" w:hAnsi="Symbol" w:cs="Times New Roman"/>
    </w:rPr>
  </w:style>
  <w:style w:type="character" w:customStyle="1" w:styleId="WW8Num23z1">
    <w:name w:val="WW8Num23z1"/>
    <w:rPr>
      <w:rFonts w:ascii="Wingdings" w:hAnsi="Wingdings"/>
    </w:rPr>
  </w:style>
  <w:style w:type="character" w:customStyle="1" w:styleId="WW8Num23z3">
    <w:name w:val="WW8Num23z3"/>
    <w:rPr>
      <w:rFonts w:ascii="Symbol" w:hAnsi="Symbol"/>
    </w:rPr>
  </w:style>
  <w:style w:type="character" w:customStyle="1" w:styleId="WW8Num23z4">
    <w:name w:val="WW8Num23z4"/>
    <w:rPr>
      <w:rFonts w:ascii="Courier New" w:hAnsi="Courier New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  <w:sz w:val="20"/>
    </w:rPr>
  </w:style>
  <w:style w:type="character" w:customStyle="1" w:styleId="WW8Num26z1">
    <w:name w:val="WW8Num26z1"/>
    <w:rPr>
      <w:rFonts w:ascii="Courier New" w:hAnsi="Courier New"/>
      <w:sz w:val="20"/>
    </w:rPr>
  </w:style>
  <w:style w:type="character" w:customStyle="1" w:styleId="WW8Num26z2">
    <w:name w:val="WW8Num26z2"/>
    <w:rPr>
      <w:rFonts w:ascii="Wingdings" w:hAnsi="Wingdings"/>
      <w:sz w:val="20"/>
    </w:rPr>
  </w:style>
  <w:style w:type="character" w:customStyle="1" w:styleId="WW8Num27z0">
    <w:name w:val="WW8Num27z0"/>
    <w:rPr>
      <w:rFonts w:ascii="Symbol" w:eastAsia="Times New Roman" w:hAnsi="Symbol" w:cs="Times New Roman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Wingdings" w:hAnsi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eastAsia="Times New Roman" w:hAnsi="Symbol" w:cs="Times New Roman"/>
    </w:rPr>
  </w:style>
  <w:style w:type="character" w:customStyle="1" w:styleId="WW8Num34z1">
    <w:name w:val="WW8Num34z1"/>
    <w:rPr>
      <w:rFonts w:ascii="Courier New" w:hAnsi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4z3">
    <w:name w:val="WW8Num34z3"/>
    <w:rPr>
      <w:rFonts w:ascii="Symbol" w:hAnsi="Symbol"/>
    </w:rPr>
  </w:style>
  <w:style w:type="character" w:customStyle="1" w:styleId="WW8Num35z0">
    <w:name w:val="WW8Num35z0"/>
    <w:rPr>
      <w:rFonts w:ascii="Wingdings" w:hAnsi="Wingdings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3">
    <w:name w:val="WW8Num35z3"/>
    <w:rPr>
      <w:rFonts w:ascii="Symbol" w:hAnsi="Symbol"/>
    </w:rPr>
  </w:style>
  <w:style w:type="character" w:customStyle="1" w:styleId="WW8Num36z0">
    <w:name w:val="WW8Num36z0"/>
    <w:rPr>
      <w:rFonts w:ascii="Wingdings" w:hAnsi="Wingdings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3">
    <w:name w:val="WW8Num36z3"/>
    <w:rPr>
      <w:rFonts w:ascii="Symbol" w:hAnsi="Symbol"/>
    </w:rPr>
  </w:style>
  <w:style w:type="character" w:customStyle="1" w:styleId="WW8Num37z0">
    <w:name w:val="WW8Num37z0"/>
    <w:rPr>
      <w:rFonts w:ascii="Symbol" w:eastAsia="Times New Roman" w:hAnsi="Symbol" w:cs="Times New Roman"/>
    </w:rPr>
  </w:style>
  <w:style w:type="character" w:customStyle="1" w:styleId="WW8Num37z1">
    <w:name w:val="WW8Num37z1"/>
    <w:rPr>
      <w:rFonts w:ascii="Courier New" w:hAnsi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7z3">
    <w:name w:val="WW8Num37z3"/>
    <w:rPr>
      <w:rFonts w:ascii="Symbol" w:hAnsi="Symbol"/>
    </w:rPr>
  </w:style>
  <w:style w:type="character" w:customStyle="1" w:styleId="WW8Num38z0">
    <w:name w:val="WW8Num38z0"/>
    <w:rPr>
      <w:rFonts w:ascii="Wingdings" w:hAnsi="Wingdings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WW8Num39z0">
    <w:name w:val="WW8Num39z0"/>
    <w:rPr>
      <w:rFonts w:ascii="Wingdings" w:hAnsi="Wingdings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3">
    <w:name w:val="WW8Num39z3"/>
    <w:rPr>
      <w:rFonts w:ascii="Symbol" w:hAnsi="Symbol"/>
    </w:rPr>
  </w:style>
  <w:style w:type="character" w:customStyle="1" w:styleId="WW8Num40z0">
    <w:name w:val="WW8Num40z0"/>
    <w:rPr>
      <w:rFonts w:ascii="Symbol" w:hAnsi="Symbol"/>
    </w:rPr>
  </w:style>
  <w:style w:type="character" w:customStyle="1" w:styleId="WW8Num40z1">
    <w:name w:val="WW8Num40z1"/>
    <w:rPr>
      <w:rFonts w:ascii="Courier New" w:hAnsi="Courier New"/>
    </w:rPr>
  </w:style>
  <w:style w:type="character" w:customStyle="1" w:styleId="WW8Num40z2">
    <w:name w:val="WW8Num40z2"/>
    <w:rPr>
      <w:rFonts w:ascii="Wingdings" w:hAnsi="Wingdings"/>
    </w:rPr>
  </w:style>
  <w:style w:type="character" w:customStyle="1" w:styleId="WW8Num41z0">
    <w:name w:val="WW8Num41z0"/>
    <w:rPr>
      <w:rFonts w:ascii="Wingdings" w:hAnsi="Wingdings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3">
    <w:name w:val="WW8Num41z3"/>
    <w:rPr>
      <w:rFonts w:ascii="Symbol" w:hAnsi="Symbol"/>
    </w:rPr>
  </w:style>
  <w:style w:type="character" w:customStyle="1" w:styleId="WW-DefaultParagraphFont1">
    <w:name w:val="WW-Default Paragraph Font1"/>
  </w:style>
  <w:style w:type="character" w:customStyle="1" w:styleId="blackres1">
    <w:name w:val="blackres1"/>
    <w:rPr>
      <w:rFonts w:ascii="Arial" w:hAnsi="Arial" w:cs="Arial"/>
      <w:color w:val="000000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WW-DefaultParagraphFont1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Subtitle"/>
    <w:qFormat/>
    <w:pPr>
      <w:jc w:val="center"/>
    </w:pPr>
    <w:rPr>
      <w:rFonts w:ascii="Times New Roman" w:hAnsi="Times New Roman"/>
      <w:b/>
      <w:sz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BodyTextIndent">
    <w:name w:val="Body Text Indent"/>
    <w:basedOn w:val="Normal"/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ind w:left="1710" w:hanging="1710"/>
    </w:pPr>
    <w:rPr>
      <w:rFonts w:ascii="Times New Roman" w:eastAsia="Times New Roman" w:hAnsi="Times New Roman"/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BodyText"/>
  </w:style>
  <w:style w:type="character" w:customStyle="1" w:styleId="text">
    <w:name w:val="text"/>
    <w:rsid w:val="00F137AF"/>
  </w:style>
  <w:style w:type="character" w:customStyle="1" w:styleId="summary">
    <w:name w:val="summary"/>
    <w:rsid w:val="00BB0C88"/>
  </w:style>
  <w:style w:type="character" w:customStyle="1" w:styleId="st">
    <w:name w:val="st"/>
    <w:rsid w:val="00A41C5B"/>
  </w:style>
  <w:style w:type="paragraph" w:styleId="BalloonText">
    <w:name w:val="Balloon Text"/>
    <w:basedOn w:val="Normal"/>
    <w:link w:val="BalloonTextChar"/>
    <w:rsid w:val="00D242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24205"/>
    <w:rPr>
      <w:rFonts w:ascii="Tahoma" w:eastAsia="Times" w:hAnsi="Tahoma" w:cs="Tahoma"/>
      <w:sz w:val="16"/>
      <w:szCs w:val="16"/>
      <w:lang w:eastAsia="ar-SA"/>
    </w:rPr>
  </w:style>
  <w:style w:type="character" w:customStyle="1" w:styleId="hl">
    <w:name w:val="hl"/>
    <w:rsid w:val="00510E39"/>
  </w:style>
  <w:style w:type="paragraph" w:styleId="ListParagraph">
    <w:name w:val="List Paragraph"/>
    <w:basedOn w:val="Normal"/>
    <w:uiPriority w:val="34"/>
    <w:qFormat/>
    <w:rsid w:val="00343179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G:\_05_Job%20Docs\2018_JobHunt\www.EagleDreamz.com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christiana@eagledreamz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hristiana@eagledreamz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eagledreamz.com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hristiana@eagledreamz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B9D373-1A7E-44E2-924E-D157620AD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1208</Words>
  <Characters>6889</Characters>
  <Application>Microsoft Office Word</Application>
  <DocSecurity>2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Christiana C</vt:lpstr>
    </vt:vector>
  </TitlesOfParts>
  <Company/>
  <LinksUpToDate>false</LinksUpToDate>
  <CharactersWithSpaces>8081</CharactersWithSpaces>
  <SharedDoc>false</SharedDoc>
  <HLinks>
    <vt:vector size="24" baseType="variant">
      <vt:variant>
        <vt:i4>131095</vt:i4>
      </vt:variant>
      <vt:variant>
        <vt:i4>6</vt:i4>
      </vt:variant>
      <vt:variant>
        <vt:i4>0</vt:i4>
      </vt:variant>
      <vt:variant>
        <vt:i4>5</vt:i4>
      </vt:variant>
      <vt:variant>
        <vt:lpwstr>G:\_05_Job Docs\2018_JobHunt\www.EagleDreamz.com</vt:lpwstr>
      </vt:variant>
      <vt:variant>
        <vt:lpwstr/>
      </vt:variant>
      <vt:variant>
        <vt:i4>4653120</vt:i4>
      </vt:variant>
      <vt:variant>
        <vt:i4>3</vt:i4>
      </vt:variant>
      <vt:variant>
        <vt:i4>0</vt:i4>
      </vt:variant>
      <vt:variant>
        <vt:i4>5</vt:i4>
      </vt:variant>
      <vt:variant>
        <vt:lpwstr>https://www.eagledreamz.com/</vt:lpwstr>
      </vt:variant>
      <vt:variant>
        <vt:lpwstr/>
      </vt:variant>
      <vt:variant>
        <vt:i4>6750290</vt:i4>
      </vt:variant>
      <vt:variant>
        <vt:i4>0</vt:i4>
      </vt:variant>
      <vt:variant>
        <vt:i4>0</vt:i4>
      </vt:variant>
      <vt:variant>
        <vt:i4>5</vt:i4>
      </vt:variant>
      <vt:variant>
        <vt:lpwstr>mailto:christiana@eagledreamz.com</vt:lpwstr>
      </vt:variant>
      <vt:variant>
        <vt:lpwstr/>
      </vt:variant>
      <vt:variant>
        <vt:i4>6750290</vt:i4>
      </vt:variant>
      <vt:variant>
        <vt:i4>0</vt:i4>
      </vt:variant>
      <vt:variant>
        <vt:i4>0</vt:i4>
      </vt:variant>
      <vt:variant>
        <vt:i4>5</vt:i4>
      </vt:variant>
      <vt:variant>
        <vt:lpwstr>mailto:christiana@eagledreamz.com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Christiana C</dc:title>
  <dc:creator>CDC User</dc:creator>
  <cp:lastModifiedBy>Christiana</cp:lastModifiedBy>
  <cp:revision>6</cp:revision>
  <cp:lastPrinted>2018-03-22T20:48:00Z</cp:lastPrinted>
  <dcterms:created xsi:type="dcterms:W3CDTF">2018-04-24T14:04:00Z</dcterms:created>
  <dcterms:modified xsi:type="dcterms:W3CDTF">2018-04-25T14:26:00Z</dcterms:modified>
</cp:coreProperties>
</file>