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4788"/>
        <w:gridCol w:w="4788"/>
      </w:tblGrid>
      <w:tr w:rsidR="00205647" w:rsidRPr="00E7199E" w14:paraId="7F337A15" w14:textId="77777777" w:rsidTr="00E7199E">
        <w:tc>
          <w:tcPr>
            <w:tcW w:w="4788" w:type="dxa"/>
            <w:shd w:val="clear" w:color="auto" w:fill="auto"/>
          </w:tcPr>
          <w:p w14:paraId="348171A4" w14:textId="77777777" w:rsidR="00205647" w:rsidRPr="00E7199E" w:rsidRDefault="00205647" w:rsidP="00E7199E">
            <w:pPr>
              <w:jc w:val="both"/>
              <w:rPr>
                <w:rFonts w:ascii="Book Antiqua" w:hAnsi="Book Antiqua"/>
                <w:b/>
                <w:sz w:val="36"/>
                <w:szCs w:val="36"/>
              </w:rPr>
            </w:pPr>
            <w:bookmarkStart w:id="0" w:name="_GoBack"/>
            <w:bookmarkEnd w:id="0"/>
            <w:r w:rsidRPr="00E7199E">
              <w:rPr>
                <w:rFonts w:ascii="Book Antiqua" w:hAnsi="Book Antiqua"/>
                <w:b/>
                <w:sz w:val="36"/>
                <w:szCs w:val="36"/>
              </w:rPr>
              <w:t>Sri Lakshmi</w:t>
            </w:r>
            <w:r w:rsidR="00A0031F">
              <w:rPr>
                <w:rFonts w:ascii="Book Antiqua" w:hAnsi="Book Antiqua"/>
                <w:b/>
                <w:sz w:val="36"/>
                <w:szCs w:val="36"/>
              </w:rPr>
              <w:t xml:space="preserve"> </w:t>
            </w:r>
          </w:p>
          <w:p w14:paraId="64F16F7A" w14:textId="2952254D" w:rsidR="00205647" w:rsidRPr="00E7199E" w:rsidRDefault="00F23DDE" w:rsidP="00E7199E">
            <w:pPr>
              <w:jc w:val="both"/>
              <w:rPr>
                <w:rFonts w:ascii="Book Antiqua" w:hAnsi="Book Antiqua"/>
                <w:b/>
                <w:szCs w:val="24"/>
              </w:rPr>
            </w:pPr>
            <w:r>
              <w:rPr>
                <w:rFonts w:ascii="Book Antiqua" w:hAnsi="Book Antiqua"/>
                <w:b/>
                <w:szCs w:val="24"/>
              </w:rPr>
              <w:t>6</w:t>
            </w:r>
            <w:r w:rsidR="00C74160">
              <w:rPr>
                <w:rFonts w:ascii="Book Antiqua" w:hAnsi="Book Antiqua"/>
                <w:b/>
                <w:szCs w:val="24"/>
              </w:rPr>
              <w:t>14 – 504</w:t>
            </w:r>
            <w:r w:rsidR="00205647" w:rsidRPr="00E7199E">
              <w:rPr>
                <w:rFonts w:ascii="Book Antiqua" w:hAnsi="Book Antiqua"/>
                <w:b/>
                <w:szCs w:val="24"/>
              </w:rPr>
              <w:t xml:space="preserve"> – </w:t>
            </w:r>
            <w:r w:rsidR="00C74160">
              <w:rPr>
                <w:rFonts w:ascii="Book Antiqua" w:hAnsi="Book Antiqua"/>
                <w:b/>
                <w:szCs w:val="24"/>
              </w:rPr>
              <w:t>3546</w:t>
            </w:r>
          </w:p>
          <w:p w14:paraId="1D4E7F6D" w14:textId="77777777" w:rsidR="00205647" w:rsidRPr="00E7199E" w:rsidRDefault="00592EBF" w:rsidP="00E7199E">
            <w:pPr>
              <w:jc w:val="both"/>
              <w:rPr>
                <w:rFonts w:ascii="Book Antiqua" w:hAnsi="Book Antiqua"/>
                <w:b/>
                <w:szCs w:val="24"/>
              </w:rPr>
            </w:pPr>
            <w:hyperlink r:id="rId8" w:history="1">
              <w:r w:rsidR="00205647" w:rsidRPr="00E7199E">
                <w:rPr>
                  <w:rStyle w:val="Hyperlink"/>
                  <w:rFonts w:ascii="Book Antiqua" w:hAnsi="Book Antiqua"/>
                  <w:b/>
                  <w:szCs w:val="24"/>
                </w:rPr>
                <w:t>srilakshmi9@live.com</w:t>
              </w:r>
            </w:hyperlink>
          </w:p>
        </w:tc>
        <w:tc>
          <w:tcPr>
            <w:tcW w:w="4788" w:type="dxa"/>
            <w:shd w:val="clear" w:color="auto" w:fill="auto"/>
          </w:tcPr>
          <w:p w14:paraId="677B45D9" w14:textId="7323CC11" w:rsidR="00205647" w:rsidRPr="00E7199E" w:rsidRDefault="005C100C" w:rsidP="00E7199E">
            <w:pPr>
              <w:jc w:val="right"/>
              <w:rPr>
                <w:rFonts w:ascii="Book Antiqua" w:hAnsi="Book Antiqua"/>
                <w:b/>
                <w:szCs w:val="24"/>
              </w:rPr>
            </w:pPr>
            <w:r w:rsidRPr="00E7199E">
              <w:rPr>
                <w:rFonts w:ascii="Book Antiqua" w:hAnsi="Book Antiqua"/>
                <w:b/>
                <w:noProof/>
                <w:sz w:val="36"/>
                <w:szCs w:val="36"/>
                <w:lang w:val="en-IN" w:eastAsia="en-IN"/>
              </w:rPr>
              <w:drawing>
                <wp:inline distT="0" distB="0" distL="0" distR="0" wp14:anchorId="0688622C" wp14:editId="7B291BFE">
                  <wp:extent cx="2032000" cy="43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32000" cy="431800"/>
                          </a:xfrm>
                          <a:prstGeom prst="rect">
                            <a:avLst/>
                          </a:prstGeom>
                          <a:noFill/>
                          <a:ln>
                            <a:noFill/>
                          </a:ln>
                        </pic:spPr>
                      </pic:pic>
                    </a:graphicData>
                  </a:graphic>
                </wp:inline>
              </w:drawing>
            </w:r>
          </w:p>
        </w:tc>
      </w:tr>
    </w:tbl>
    <w:p w14:paraId="74DF792D" w14:textId="77777777" w:rsidR="00693927" w:rsidRPr="00F36795" w:rsidRDefault="00592EBF" w:rsidP="00693927">
      <w:pPr>
        <w:jc w:val="both"/>
        <w:rPr>
          <w:rFonts w:ascii="Book Antiqua" w:hAnsi="Book Antiqua"/>
          <w:sz w:val="20"/>
        </w:rPr>
      </w:pPr>
      <w:r>
        <w:rPr>
          <w:rFonts w:ascii="Book Antiqua" w:hAnsi="Book Antiqua"/>
          <w:sz w:val="20"/>
        </w:rPr>
        <w:pict w14:anchorId="4FCC814C">
          <v:rect id="_x0000_i1025" style="width:0;height:1.5pt" o:hralign="center" o:hrstd="t" o:hr="t" fillcolor="gray" stroked="f"/>
        </w:pict>
      </w:r>
    </w:p>
    <w:p w14:paraId="3C38B5CC" w14:textId="77777777" w:rsidR="000D1F87" w:rsidRPr="00F36795" w:rsidRDefault="000D1F87" w:rsidP="00274312">
      <w:pPr>
        <w:pStyle w:val="Heading7"/>
        <w:jc w:val="both"/>
        <w:rPr>
          <w:rFonts w:ascii="Book Antiqua" w:hAnsi="Book Antiqua"/>
          <w:sz w:val="24"/>
          <w:szCs w:val="24"/>
        </w:rPr>
      </w:pPr>
      <w:r w:rsidRPr="00F36795">
        <w:rPr>
          <w:rFonts w:ascii="Book Antiqua" w:hAnsi="Book Antiqua"/>
          <w:sz w:val="24"/>
          <w:szCs w:val="24"/>
        </w:rPr>
        <w:t>Professional Summary</w:t>
      </w:r>
    </w:p>
    <w:p w14:paraId="66A33616" w14:textId="77777777" w:rsidR="00F96546" w:rsidRPr="005551C0" w:rsidRDefault="00F96546" w:rsidP="00274312">
      <w:pPr>
        <w:jc w:val="both"/>
        <w:rPr>
          <w:rFonts w:ascii="Book Antiqua" w:hAnsi="Book Antiqua"/>
          <w:sz w:val="18"/>
          <w:szCs w:val="18"/>
          <w:lang w:val="en"/>
        </w:rPr>
      </w:pPr>
    </w:p>
    <w:p w14:paraId="1E5EE82C" w14:textId="2332D9A4" w:rsidR="00513645" w:rsidRPr="00F36795" w:rsidRDefault="00083542" w:rsidP="00621EFB">
      <w:pPr>
        <w:numPr>
          <w:ilvl w:val="0"/>
          <w:numId w:val="29"/>
        </w:numPr>
        <w:jc w:val="both"/>
        <w:rPr>
          <w:rFonts w:ascii="Book Antiqua" w:hAnsi="Book Antiqua"/>
          <w:bCs/>
          <w:szCs w:val="24"/>
        </w:rPr>
      </w:pPr>
      <w:r>
        <w:rPr>
          <w:rFonts w:ascii="Book Antiqua" w:hAnsi="Book Antiqua"/>
          <w:bCs/>
          <w:szCs w:val="24"/>
        </w:rPr>
        <w:t>Nine</w:t>
      </w:r>
      <w:r w:rsidR="00306B45">
        <w:rPr>
          <w:rFonts w:ascii="Book Antiqua" w:hAnsi="Book Antiqua"/>
          <w:bCs/>
          <w:szCs w:val="24"/>
        </w:rPr>
        <w:t xml:space="preserve"> (</w:t>
      </w:r>
      <w:r>
        <w:rPr>
          <w:rFonts w:ascii="Book Antiqua" w:hAnsi="Book Antiqua"/>
          <w:bCs/>
          <w:szCs w:val="24"/>
        </w:rPr>
        <w:t>9</w:t>
      </w:r>
      <w:r w:rsidR="00B92072">
        <w:rPr>
          <w:rFonts w:ascii="Book Antiqua" w:hAnsi="Book Antiqua"/>
          <w:bCs/>
          <w:szCs w:val="24"/>
        </w:rPr>
        <w:t>+</w:t>
      </w:r>
      <w:r w:rsidR="00306B45">
        <w:rPr>
          <w:rFonts w:ascii="Book Antiqua" w:hAnsi="Book Antiqua"/>
          <w:bCs/>
          <w:szCs w:val="24"/>
        </w:rPr>
        <w:t>) years of e</w:t>
      </w:r>
      <w:r w:rsidR="0012160B" w:rsidRPr="00F36795">
        <w:rPr>
          <w:rFonts w:ascii="Book Antiqua" w:hAnsi="Book Antiqua"/>
          <w:bCs/>
          <w:szCs w:val="24"/>
        </w:rPr>
        <w:t xml:space="preserve">xperience in Advanced </w:t>
      </w:r>
      <w:r w:rsidR="00513645" w:rsidRPr="00F36795">
        <w:rPr>
          <w:rFonts w:ascii="Book Antiqua" w:hAnsi="Book Antiqua"/>
          <w:bCs/>
          <w:szCs w:val="24"/>
        </w:rPr>
        <w:t>Analytics, Data Mining, Predictive Modeling, Web Analytics</w:t>
      </w:r>
      <w:r w:rsidR="0012160B" w:rsidRPr="00F36795">
        <w:rPr>
          <w:rFonts w:ascii="Book Antiqua" w:hAnsi="Book Antiqua"/>
          <w:bCs/>
          <w:szCs w:val="24"/>
        </w:rPr>
        <w:t>, Statistical modeling</w:t>
      </w:r>
      <w:r w:rsidR="00513645" w:rsidRPr="00F36795">
        <w:rPr>
          <w:rFonts w:ascii="Book Antiqua" w:hAnsi="Book Antiqua"/>
          <w:bCs/>
          <w:szCs w:val="24"/>
        </w:rPr>
        <w:t xml:space="preserve"> and Social Media Mining.</w:t>
      </w:r>
    </w:p>
    <w:p w14:paraId="39FDB554" w14:textId="77777777" w:rsidR="00513645" w:rsidRPr="00F36795" w:rsidRDefault="00513645" w:rsidP="00621EFB">
      <w:pPr>
        <w:numPr>
          <w:ilvl w:val="0"/>
          <w:numId w:val="29"/>
        </w:numPr>
        <w:jc w:val="both"/>
        <w:rPr>
          <w:rFonts w:ascii="Book Antiqua" w:hAnsi="Book Antiqua"/>
          <w:bCs/>
          <w:szCs w:val="24"/>
        </w:rPr>
      </w:pPr>
      <w:r w:rsidRPr="00F36795">
        <w:rPr>
          <w:rFonts w:ascii="Book Antiqua" w:hAnsi="Book Antiqua"/>
          <w:bCs/>
          <w:szCs w:val="24"/>
        </w:rPr>
        <w:t xml:space="preserve">Published Technical papers in the field of Query </w:t>
      </w:r>
      <w:r w:rsidR="003043FE">
        <w:rPr>
          <w:rFonts w:ascii="Book Antiqua" w:hAnsi="Book Antiqua"/>
          <w:bCs/>
          <w:szCs w:val="24"/>
        </w:rPr>
        <w:t>optimization</w:t>
      </w:r>
      <w:r w:rsidRPr="00F36795">
        <w:rPr>
          <w:rFonts w:ascii="Book Antiqua" w:hAnsi="Book Antiqua"/>
          <w:bCs/>
          <w:szCs w:val="24"/>
        </w:rPr>
        <w:t xml:space="preserve"> and Data Mining.</w:t>
      </w:r>
    </w:p>
    <w:p w14:paraId="55222D15" w14:textId="720B4256" w:rsidR="00FC04E1" w:rsidRDefault="00FC04E1" w:rsidP="00FC04E1">
      <w:pPr>
        <w:numPr>
          <w:ilvl w:val="0"/>
          <w:numId w:val="29"/>
        </w:numPr>
        <w:jc w:val="both"/>
        <w:rPr>
          <w:rFonts w:ascii="Book Antiqua" w:hAnsi="Book Antiqua"/>
          <w:bCs/>
          <w:szCs w:val="24"/>
        </w:rPr>
      </w:pPr>
      <w:r w:rsidRPr="00F36795">
        <w:rPr>
          <w:rFonts w:ascii="Book Antiqua" w:hAnsi="Book Antiqua"/>
          <w:bCs/>
          <w:szCs w:val="24"/>
        </w:rPr>
        <w:t>Expe</w:t>
      </w:r>
      <w:r w:rsidR="009A7C80">
        <w:rPr>
          <w:rFonts w:ascii="Book Antiqua" w:hAnsi="Book Antiqua"/>
          <w:bCs/>
          <w:szCs w:val="24"/>
        </w:rPr>
        <w:t>rtise</w:t>
      </w:r>
      <w:r w:rsidRPr="00F36795">
        <w:rPr>
          <w:rFonts w:ascii="Book Antiqua" w:hAnsi="Book Antiqua"/>
          <w:bCs/>
          <w:szCs w:val="24"/>
        </w:rPr>
        <w:t xml:space="preserve"> in </w:t>
      </w:r>
      <w:r w:rsidR="00CD0217">
        <w:rPr>
          <w:rFonts w:ascii="Book Antiqua" w:hAnsi="Book Antiqua"/>
          <w:bCs/>
          <w:szCs w:val="24"/>
        </w:rPr>
        <w:t>I</w:t>
      </w:r>
      <w:r w:rsidR="009A7C80">
        <w:rPr>
          <w:rFonts w:ascii="Book Antiqua" w:hAnsi="Book Antiqua"/>
          <w:bCs/>
          <w:szCs w:val="24"/>
        </w:rPr>
        <w:t xml:space="preserve">nsurance, financial, </w:t>
      </w:r>
      <w:r w:rsidRPr="00F36795">
        <w:rPr>
          <w:rFonts w:ascii="Book Antiqua" w:hAnsi="Book Antiqua"/>
          <w:bCs/>
          <w:szCs w:val="24"/>
        </w:rPr>
        <w:t>retail</w:t>
      </w:r>
      <w:r w:rsidR="00597382">
        <w:rPr>
          <w:rFonts w:ascii="Book Antiqua" w:hAnsi="Book Antiqua"/>
          <w:bCs/>
          <w:szCs w:val="24"/>
        </w:rPr>
        <w:t>, e</w:t>
      </w:r>
      <w:r w:rsidR="000112C6">
        <w:rPr>
          <w:rFonts w:ascii="Book Antiqua" w:hAnsi="Book Antiqua"/>
          <w:bCs/>
          <w:szCs w:val="24"/>
        </w:rPr>
        <w:t>-</w:t>
      </w:r>
      <w:r w:rsidRPr="00F36795">
        <w:rPr>
          <w:rFonts w:ascii="Book Antiqua" w:hAnsi="Book Antiqua"/>
          <w:bCs/>
          <w:szCs w:val="24"/>
        </w:rPr>
        <w:t>commerce</w:t>
      </w:r>
      <w:r w:rsidR="004C672B">
        <w:rPr>
          <w:rFonts w:ascii="Book Antiqua" w:hAnsi="Book Antiqua"/>
          <w:bCs/>
          <w:szCs w:val="24"/>
        </w:rPr>
        <w:t>, supply chain</w:t>
      </w:r>
      <w:r w:rsidRPr="00F36795">
        <w:rPr>
          <w:rFonts w:ascii="Book Antiqua" w:hAnsi="Book Antiqua"/>
          <w:bCs/>
          <w:szCs w:val="24"/>
        </w:rPr>
        <w:t xml:space="preserve"> </w:t>
      </w:r>
      <w:r w:rsidR="009150FE">
        <w:rPr>
          <w:rFonts w:ascii="Book Antiqua" w:hAnsi="Book Antiqua"/>
          <w:bCs/>
          <w:szCs w:val="24"/>
        </w:rPr>
        <w:t xml:space="preserve">and banking </w:t>
      </w:r>
      <w:r w:rsidR="009A7C80">
        <w:rPr>
          <w:rFonts w:ascii="Book Antiqua" w:hAnsi="Book Antiqua"/>
          <w:bCs/>
          <w:szCs w:val="24"/>
        </w:rPr>
        <w:t>domain</w:t>
      </w:r>
      <w:r w:rsidRPr="00F36795">
        <w:rPr>
          <w:rFonts w:ascii="Book Antiqua" w:hAnsi="Book Antiqua"/>
          <w:bCs/>
          <w:szCs w:val="24"/>
        </w:rPr>
        <w:t xml:space="preserve">. </w:t>
      </w:r>
    </w:p>
    <w:p w14:paraId="1B28691B" w14:textId="77777777" w:rsidR="009A7C80" w:rsidRDefault="009A7C80" w:rsidP="009A7C80">
      <w:pPr>
        <w:numPr>
          <w:ilvl w:val="0"/>
          <w:numId w:val="29"/>
        </w:numPr>
        <w:jc w:val="both"/>
        <w:rPr>
          <w:rFonts w:ascii="Book Antiqua" w:hAnsi="Book Antiqua"/>
          <w:bCs/>
          <w:szCs w:val="24"/>
        </w:rPr>
      </w:pPr>
      <w:r>
        <w:rPr>
          <w:rFonts w:ascii="Book Antiqua" w:hAnsi="Book Antiqua"/>
          <w:bCs/>
          <w:szCs w:val="24"/>
        </w:rPr>
        <w:t xml:space="preserve">Proficiency in </w:t>
      </w:r>
      <w:r w:rsidRPr="00F36795">
        <w:rPr>
          <w:rFonts w:ascii="Book Antiqua" w:hAnsi="Book Antiqua"/>
          <w:bCs/>
          <w:szCs w:val="24"/>
        </w:rPr>
        <w:t xml:space="preserve">model building and developing </w:t>
      </w:r>
      <w:r>
        <w:rPr>
          <w:rFonts w:ascii="Book Antiqua" w:hAnsi="Book Antiqua"/>
          <w:bCs/>
          <w:szCs w:val="24"/>
        </w:rPr>
        <w:t>solutions</w:t>
      </w:r>
      <w:r w:rsidRPr="00F36795">
        <w:rPr>
          <w:rFonts w:ascii="Book Antiqua" w:hAnsi="Book Antiqua"/>
          <w:bCs/>
          <w:szCs w:val="24"/>
        </w:rPr>
        <w:t xml:space="preserve"> </w:t>
      </w:r>
      <w:r>
        <w:rPr>
          <w:rFonts w:ascii="Book Antiqua" w:hAnsi="Book Antiqua"/>
          <w:bCs/>
          <w:szCs w:val="24"/>
        </w:rPr>
        <w:t>using</w:t>
      </w:r>
      <w:r w:rsidRPr="00F36795">
        <w:rPr>
          <w:rFonts w:ascii="Book Antiqua" w:hAnsi="Book Antiqua"/>
          <w:bCs/>
          <w:szCs w:val="24"/>
        </w:rPr>
        <w:t xml:space="preserve"> Python, R, SAS/EG</w:t>
      </w:r>
      <w:r w:rsidR="006A10D2">
        <w:rPr>
          <w:rFonts w:ascii="Book Antiqua" w:hAnsi="Book Antiqua"/>
          <w:bCs/>
          <w:szCs w:val="24"/>
        </w:rPr>
        <w:t xml:space="preserve">, </w:t>
      </w:r>
      <w:r w:rsidR="006A10D2" w:rsidRPr="00F36795">
        <w:rPr>
          <w:rFonts w:ascii="Book Antiqua" w:hAnsi="Book Antiqua"/>
          <w:bCs/>
          <w:szCs w:val="24"/>
        </w:rPr>
        <w:t>SAS/E</w:t>
      </w:r>
      <w:r w:rsidR="004D3043">
        <w:rPr>
          <w:rFonts w:ascii="Book Antiqua" w:hAnsi="Book Antiqua"/>
          <w:bCs/>
          <w:szCs w:val="24"/>
        </w:rPr>
        <w:t>M, SAS</w:t>
      </w:r>
      <w:r w:rsidRPr="00F36795">
        <w:rPr>
          <w:rFonts w:ascii="Book Antiqua" w:hAnsi="Book Antiqua"/>
          <w:bCs/>
          <w:szCs w:val="24"/>
        </w:rPr>
        <w:t xml:space="preserve"> and STATISTICA.</w:t>
      </w:r>
    </w:p>
    <w:p w14:paraId="7854E88D" w14:textId="7ECACCCE" w:rsidR="00513645" w:rsidRPr="00F36795" w:rsidRDefault="009A7C80" w:rsidP="00621EFB">
      <w:pPr>
        <w:numPr>
          <w:ilvl w:val="0"/>
          <w:numId w:val="29"/>
        </w:numPr>
        <w:jc w:val="both"/>
        <w:rPr>
          <w:rFonts w:ascii="Book Antiqua" w:hAnsi="Book Antiqua"/>
          <w:bCs/>
          <w:szCs w:val="24"/>
        </w:rPr>
      </w:pPr>
      <w:r>
        <w:rPr>
          <w:rFonts w:ascii="Book Antiqua" w:hAnsi="Book Antiqua"/>
          <w:bCs/>
          <w:szCs w:val="24"/>
        </w:rPr>
        <w:t>Exceptional</w:t>
      </w:r>
      <w:r w:rsidR="00513645" w:rsidRPr="00F36795">
        <w:rPr>
          <w:rFonts w:ascii="Book Antiqua" w:hAnsi="Book Antiqua"/>
          <w:bCs/>
          <w:szCs w:val="24"/>
        </w:rPr>
        <w:t xml:space="preserve"> </w:t>
      </w:r>
      <w:r>
        <w:rPr>
          <w:rFonts w:ascii="Book Antiqua" w:hAnsi="Book Antiqua"/>
          <w:bCs/>
          <w:szCs w:val="24"/>
        </w:rPr>
        <w:t>problem</w:t>
      </w:r>
      <w:r w:rsidR="00E51E67">
        <w:rPr>
          <w:rFonts w:ascii="Book Antiqua" w:hAnsi="Book Antiqua"/>
          <w:bCs/>
          <w:szCs w:val="24"/>
        </w:rPr>
        <w:t xml:space="preserve"> </w:t>
      </w:r>
      <w:r>
        <w:rPr>
          <w:rFonts w:ascii="Book Antiqua" w:hAnsi="Book Antiqua"/>
          <w:bCs/>
          <w:szCs w:val="24"/>
        </w:rPr>
        <w:t xml:space="preserve">solving skills </w:t>
      </w:r>
      <w:r w:rsidR="00513645" w:rsidRPr="00F36795">
        <w:rPr>
          <w:rFonts w:ascii="Book Antiqua" w:hAnsi="Book Antiqua"/>
          <w:bCs/>
          <w:szCs w:val="24"/>
        </w:rPr>
        <w:t>pertaining to</w:t>
      </w:r>
      <w:r>
        <w:rPr>
          <w:rFonts w:ascii="Book Antiqua" w:hAnsi="Book Antiqua"/>
          <w:bCs/>
          <w:szCs w:val="24"/>
        </w:rPr>
        <w:t xml:space="preserve"> issues with</w:t>
      </w:r>
      <w:r w:rsidR="00513645" w:rsidRPr="00F36795">
        <w:rPr>
          <w:rFonts w:ascii="Book Antiqua" w:hAnsi="Book Antiqua"/>
          <w:bCs/>
          <w:szCs w:val="24"/>
        </w:rPr>
        <w:t xml:space="preserve"> Data, Text, Information Retrieval and </w:t>
      </w:r>
      <w:r w:rsidR="0012160B" w:rsidRPr="00F36795">
        <w:rPr>
          <w:rFonts w:ascii="Book Antiqua" w:hAnsi="Book Antiqua"/>
          <w:bCs/>
          <w:szCs w:val="24"/>
        </w:rPr>
        <w:t xml:space="preserve">Pattern Recognition on </w:t>
      </w:r>
      <w:r w:rsidR="003E7C1C">
        <w:rPr>
          <w:rFonts w:ascii="Book Antiqua" w:hAnsi="Book Antiqua"/>
          <w:bCs/>
          <w:szCs w:val="24"/>
        </w:rPr>
        <w:t>big</w:t>
      </w:r>
      <w:r w:rsidR="0012160B" w:rsidRPr="00F36795">
        <w:rPr>
          <w:rFonts w:ascii="Book Antiqua" w:hAnsi="Book Antiqua"/>
          <w:bCs/>
          <w:szCs w:val="24"/>
        </w:rPr>
        <w:t xml:space="preserve"> data</w:t>
      </w:r>
      <w:r w:rsidR="00513645" w:rsidRPr="00F36795">
        <w:rPr>
          <w:rFonts w:ascii="Book Antiqua" w:hAnsi="Book Antiqua"/>
          <w:bCs/>
          <w:szCs w:val="24"/>
        </w:rPr>
        <w:t>.</w:t>
      </w:r>
    </w:p>
    <w:p w14:paraId="6C6A6ED1" w14:textId="77777777" w:rsidR="00513645" w:rsidRDefault="00AB40FC" w:rsidP="00621EFB">
      <w:pPr>
        <w:numPr>
          <w:ilvl w:val="0"/>
          <w:numId w:val="29"/>
        </w:numPr>
        <w:jc w:val="both"/>
        <w:rPr>
          <w:rFonts w:ascii="Book Antiqua" w:hAnsi="Book Antiqua"/>
          <w:bCs/>
          <w:szCs w:val="24"/>
        </w:rPr>
      </w:pPr>
      <w:r>
        <w:rPr>
          <w:rFonts w:ascii="Book Antiqua" w:hAnsi="Book Antiqua"/>
          <w:bCs/>
          <w:szCs w:val="24"/>
        </w:rPr>
        <w:t>Proven excellence</w:t>
      </w:r>
      <w:r w:rsidR="004953DE" w:rsidRPr="00F36795">
        <w:rPr>
          <w:rFonts w:ascii="Book Antiqua" w:hAnsi="Book Antiqua"/>
          <w:bCs/>
          <w:szCs w:val="24"/>
        </w:rPr>
        <w:t xml:space="preserve"> in enabling high level of Customer Satisfaction with </w:t>
      </w:r>
      <w:r w:rsidR="00513645" w:rsidRPr="00F36795">
        <w:rPr>
          <w:rFonts w:ascii="Book Antiqua" w:hAnsi="Book Antiqua"/>
          <w:bCs/>
          <w:szCs w:val="24"/>
        </w:rPr>
        <w:t>reporting operational statistics, analyzing results</w:t>
      </w:r>
      <w:r w:rsidR="004953DE" w:rsidRPr="00F36795">
        <w:rPr>
          <w:rFonts w:ascii="Book Antiqua" w:hAnsi="Book Antiqua"/>
          <w:bCs/>
          <w:szCs w:val="24"/>
        </w:rPr>
        <w:t>,</w:t>
      </w:r>
      <w:r w:rsidR="00513645" w:rsidRPr="00F36795">
        <w:rPr>
          <w:rFonts w:ascii="Book Antiqua" w:hAnsi="Book Antiqua"/>
          <w:bCs/>
          <w:szCs w:val="24"/>
        </w:rPr>
        <w:t xml:space="preserve"> forecasting future trends </w:t>
      </w:r>
      <w:r w:rsidR="004953DE" w:rsidRPr="00F36795">
        <w:rPr>
          <w:rFonts w:ascii="Book Antiqua" w:hAnsi="Book Antiqua"/>
          <w:bCs/>
          <w:szCs w:val="24"/>
        </w:rPr>
        <w:t>and implementation of Business Intelligence solutions</w:t>
      </w:r>
      <w:r w:rsidR="00513645" w:rsidRPr="00F36795">
        <w:rPr>
          <w:rFonts w:ascii="Book Antiqua" w:hAnsi="Book Antiqua"/>
          <w:bCs/>
          <w:szCs w:val="24"/>
        </w:rPr>
        <w:t>.</w:t>
      </w:r>
    </w:p>
    <w:p w14:paraId="4A2A4308" w14:textId="77777777" w:rsidR="00AB40FC" w:rsidRPr="00F36795" w:rsidRDefault="00AB40FC" w:rsidP="00AB40FC">
      <w:pPr>
        <w:numPr>
          <w:ilvl w:val="0"/>
          <w:numId w:val="29"/>
        </w:numPr>
        <w:jc w:val="both"/>
        <w:rPr>
          <w:rFonts w:ascii="Book Antiqua" w:hAnsi="Book Antiqua"/>
          <w:bCs/>
          <w:szCs w:val="24"/>
        </w:rPr>
      </w:pPr>
      <w:r>
        <w:rPr>
          <w:rFonts w:ascii="Book Antiqua" w:hAnsi="Book Antiqua"/>
          <w:bCs/>
          <w:szCs w:val="24"/>
        </w:rPr>
        <w:t xml:space="preserve">Proficiency </w:t>
      </w:r>
      <w:r w:rsidRPr="00F36795">
        <w:rPr>
          <w:rFonts w:ascii="Book Antiqua" w:hAnsi="Book Antiqua"/>
          <w:bCs/>
          <w:szCs w:val="24"/>
        </w:rPr>
        <w:t>in Customer Profiling, Web journey analysis, Market Basket Analysis, Trend Analysis, Competitor Analysis, and Network Analysis.</w:t>
      </w:r>
    </w:p>
    <w:p w14:paraId="525A7487" w14:textId="454685E6" w:rsidR="00AB40FC" w:rsidRPr="00F36795" w:rsidRDefault="00AB40FC" w:rsidP="00AB40FC">
      <w:pPr>
        <w:numPr>
          <w:ilvl w:val="0"/>
          <w:numId w:val="29"/>
        </w:numPr>
        <w:jc w:val="both"/>
        <w:rPr>
          <w:rFonts w:ascii="Book Antiqua" w:hAnsi="Book Antiqua"/>
          <w:bCs/>
          <w:szCs w:val="24"/>
        </w:rPr>
      </w:pPr>
      <w:r w:rsidRPr="00F36795">
        <w:rPr>
          <w:rFonts w:ascii="Book Antiqua" w:hAnsi="Book Antiqua"/>
          <w:bCs/>
          <w:szCs w:val="24"/>
        </w:rPr>
        <w:t>Hands on experience in Data mining</w:t>
      </w:r>
      <w:r w:rsidR="00A53668">
        <w:rPr>
          <w:rFonts w:ascii="Book Antiqua" w:hAnsi="Book Antiqua"/>
          <w:bCs/>
          <w:szCs w:val="24"/>
        </w:rPr>
        <w:t>, machine learning and natural language processing</w:t>
      </w:r>
      <w:r w:rsidRPr="00F36795">
        <w:rPr>
          <w:rFonts w:ascii="Book Antiqua" w:hAnsi="Book Antiqua"/>
          <w:bCs/>
          <w:szCs w:val="24"/>
        </w:rPr>
        <w:t xml:space="preserve"> tools like WEKA, KNIME, </w:t>
      </w:r>
      <w:r>
        <w:rPr>
          <w:rFonts w:ascii="Book Antiqua" w:hAnsi="Book Antiqua"/>
          <w:bCs/>
          <w:szCs w:val="24"/>
        </w:rPr>
        <w:t>Python</w:t>
      </w:r>
      <w:r w:rsidR="006A10D2">
        <w:rPr>
          <w:rFonts w:ascii="Book Antiqua" w:hAnsi="Book Antiqua"/>
          <w:bCs/>
          <w:szCs w:val="24"/>
        </w:rPr>
        <w:t>,</w:t>
      </w:r>
      <w:r w:rsidR="004B5F8E">
        <w:rPr>
          <w:rFonts w:ascii="Book Antiqua" w:hAnsi="Book Antiqua"/>
          <w:bCs/>
          <w:szCs w:val="24"/>
        </w:rPr>
        <w:t xml:space="preserve"> Web an</w:t>
      </w:r>
      <w:r w:rsidR="003F6290">
        <w:rPr>
          <w:rFonts w:ascii="Book Antiqua" w:hAnsi="Book Antiqua"/>
          <w:bCs/>
          <w:szCs w:val="24"/>
        </w:rPr>
        <w:t xml:space="preserve">alytics platforms like </w:t>
      </w:r>
      <w:r w:rsidR="007E3187">
        <w:rPr>
          <w:rFonts w:ascii="Book Antiqua" w:hAnsi="Book Antiqua"/>
          <w:bCs/>
          <w:szCs w:val="24"/>
        </w:rPr>
        <w:t xml:space="preserve">Adobe </w:t>
      </w:r>
      <w:r w:rsidR="003F6290">
        <w:rPr>
          <w:rFonts w:ascii="Book Antiqua" w:hAnsi="Book Antiqua"/>
          <w:bCs/>
          <w:szCs w:val="24"/>
        </w:rPr>
        <w:t>Omniture/</w:t>
      </w:r>
      <w:r w:rsidR="004B5F8E">
        <w:rPr>
          <w:rFonts w:ascii="Book Antiqua" w:hAnsi="Book Antiqua"/>
          <w:bCs/>
          <w:szCs w:val="24"/>
        </w:rPr>
        <w:t>Site catalyst</w:t>
      </w:r>
      <w:r w:rsidRPr="00F36795">
        <w:rPr>
          <w:rFonts w:ascii="Book Antiqua" w:hAnsi="Book Antiqua"/>
          <w:bCs/>
          <w:szCs w:val="24"/>
        </w:rPr>
        <w:t xml:space="preserve">. </w:t>
      </w:r>
    </w:p>
    <w:p w14:paraId="73354B16" w14:textId="51A65A91" w:rsidR="00513645" w:rsidRPr="00F36795" w:rsidRDefault="00AB40FC" w:rsidP="00621EFB">
      <w:pPr>
        <w:numPr>
          <w:ilvl w:val="0"/>
          <w:numId w:val="29"/>
        </w:numPr>
        <w:jc w:val="both"/>
        <w:rPr>
          <w:rFonts w:ascii="Book Antiqua" w:hAnsi="Book Antiqua"/>
          <w:bCs/>
          <w:szCs w:val="24"/>
        </w:rPr>
      </w:pPr>
      <w:r>
        <w:rPr>
          <w:rFonts w:ascii="Book Antiqua" w:hAnsi="Book Antiqua"/>
          <w:bCs/>
          <w:szCs w:val="24"/>
        </w:rPr>
        <w:t>Excellent skills</w:t>
      </w:r>
      <w:r w:rsidR="00513645" w:rsidRPr="00F36795">
        <w:rPr>
          <w:rFonts w:ascii="Book Antiqua" w:hAnsi="Book Antiqua"/>
          <w:bCs/>
          <w:szCs w:val="24"/>
        </w:rPr>
        <w:t xml:space="preserve"> in designing and implementing </w:t>
      </w:r>
      <w:r w:rsidR="00374746" w:rsidRPr="00F36795">
        <w:rPr>
          <w:rFonts w:ascii="Book Antiqua" w:hAnsi="Book Antiqua"/>
          <w:bCs/>
          <w:szCs w:val="24"/>
        </w:rPr>
        <w:t>supervised</w:t>
      </w:r>
      <w:r w:rsidR="00513645" w:rsidRPr="00F36795">
        <w:rPr>
          <w:rFonts w:ascii="Book Antiqua" w:hAnsi="Book Antiqua"/>
          <w:bCs/>
          <w:szCs w:val="24"/>
        </w:rPr>
        <w:t xml:space="preserve"> and </w:t>
      </w:r>
      <w:r w:rsidR="00374746" w:rsidRPr="00F36795">
        <w:rPr>
          <w:rFonts w:ascii="Book Antiqua" w:hAnsi="Book Antiqua"/>
          <w:bCs/>
          <w:szCs w:val="24"/>
        </w:rPr>
        <w:t>unsupervised</w:t>
      </w:r>
      <w:r w:rsidR="00513645" w:rsidRPr="00F36795">
        <w:rPr>
          <w:rFonts w:ascii="Book Antiqua" w:hAnsi="Book Antiqua"/>
          <w:bCs/>
          <w:szCs w:val="24"/>
        </w:rPr>
        <w:t xml:space="preserve"> learning algorithms on structured and unstructured data.</w:t>
      </w:r>
    </w:p>
    <w:p w14:paraId="5E8E8858" w14:textId="788E706A" w:rsidR="002B372C" w:rsidRDefault="002B372C" w:rsidP="00897A97">
      <w:pPr>
        <w:numPr>
          <w:ilvl w:val="0"/>
          <w:numId w:val="29"/>
        </w:numPr>
        <w:jc w:val="both"/>
        <w:rPr>
          <w:rFonts w:ascii="Book Antiqua" w:hAnsi="Book Antiqua"/>
          <w:bCs/>
          <w:szCs w:val="24"/>
        </w:rPr>
      </w:pPr>
      <w:r w:rsidRPr="00F36795">
        <w:rPr>
          <w:rFonts w:ascii="Book Antiqua" w:hAnsi="Book Antiqua"/>
          <w:bCs/>
          <w:szCs w:val="24"/>
        </w:rPr>
        <w:t xml:space="preserve">Experience </w:t>
      </w:r>
      <w:r w:rsidR="00897A97">
        <w:rPr>
          <w:rFonts w:ascii="Book Antiqua" w:hAnsi="Book Antiqua"/>
          <w:bCs/>
          <w:szCs w:val="24"/>
        </w:rPr>
        <w:t>in exploratory d</w:t>
      </w:r>
      <w:r w:rsidR="00897A97" w:rsidRPr="00897A97">
        <w:rPr>
          <w:rFonts w:ascii="Book Antiqua" w:hAnsi="Book Antiqua"/>
          <w:bCs/>
          <w:szCs w:val="24"/>
        </w:rPr>
        <w:t xml:space="preserve">ata </w:t>
      </w:r>
      <w:r w:rsidR="00897A97">
        <w:rPr>
          <w:rFonts w:ascii="Book Antiqua" w:hAnsi="Book Antiqua"/>
          <w:bCs/>
          <w:szCs w:val="24"/>
        </w:rPr>
        <w:t>analysis using</w:t>
      </w:r>
      <w:r w:rsidR="00897A97" w:rsidRPr="00897A97">
        <w:rPr>
          <w:rFonts w:ascii="Book Antiqua" w:hAnsi="Book Antiqua"/>
          <w:bCs/>
          <w:szCs w:val="24"/>
        </w:rPr>
        <w:t xml:space="preserve"> </w:t>
      </w:r>
      <w:r w:rsidR="00897A97" w:rsidRPr="00F36795">
        <w:rPr>
          <w:rFonts w:ascii="Book Antiqua" w:hAnsi="Book Antiqua"/>
          <w:bCs/>
          <w:szCs w:val="24"/>
        </w:rPr>
        <w:t>Relational</w:t>
      </w:r>
      <w:r w:rsidRPr="00F36795">
        <w:rPr>
          <w:rFonts w:ascii="Book Antiqua" w:hAnsi="Book Antiqua"/>
          <w:bCs/>
          <w:szCs w:val="24"/>
        </w:rPr>
        <w:t xml:space="preserve"> Database’s like </w:t>
      </w:r>
      <w:proofErr w:type="spellStart"/>
      <w:r w:rsidR="006A10D2">
        <w:rPr>
          <w:rFonts w:ascii="Book Antiqua" w:hAnsi="Book Antiqua"/>
          <w:bCs/>
          <w:szCs w:val="24"/>
        </w:rPr>
        <w:t>Netezza</w:t>
      </w:r>
      <w:proofErr w:type="spellEnd"/>
      <w:r w:rsidR="00C46C08">
        <w:rPr>
          <w:rFonts w:ascii="Book Antiqua" w:hAnsi="Book Antiqua"/>
          <w:bCs/>
          <w:szCs w:val="24"/>
        </w:rPr>
        <w:t xml:space="preserve"> EDW</w:t>
      </w:r>
      <w:r w:rsidRPr="00F36795">
        <w:rPr>
          <w:rFonts w:ascii="Book Antiqua" w:hAnsi="Book Antiqua"/>
          <w:bCs/>
          <w:szCs w:val="24"/>
        </w:rPr>
        <w:t xml:space="preserve">, Oracle, </w:t>
      </w:r>
      <w:r w:rsidR="00083542">
        <w:rPr>
          <w:rFonts w:ascii="Book Antiqua" w:hAnsi="Book Antiqua"/>
          <w:bCs/>
          <w:szCs w:val="24"/>
        </w:rPr>
        <w:t xml:space="preserve">SQL Server, </w:t>
      </w:r>
      <w:r w:rsidR="00897A97" w:rsidRPr="00F36795">
        <w:rPr>
          <w:rFonts w:ascii="Book Antiqua" w:hAnsi="Book Antiqua"/>
          <w:bCs/>
          <w:szCs w:val="24"/>
        </w:rPr>
        <w:t>PostgreSQL</w:t>
      </w:r>
      <w:r w:rsidR="00897A97">
        <w:rPr>
          <w:rFonts w:ascii="Book Antiqua" w:hAnsi="Book Antiqua"/>
          <w:bCs/>
          <w:szCs w:val="24"/>
        </w:rPr>
        <w:t xml:space="preserve">, </w:t>
      </w:r>
      <w:r w:rsidRPr="00F36795">
        <w:rPr>
          <w:rFonts w:ascii="Book Antiqua" w:hAnsi="Book Antiqua"/>
          <w:bCs/>
          <w:szCs w:val="24"/>
        </w:rPr>
        <w:t>Teradata, DB2</w:t>
      </w:r>
      <w:r>
        <w:rPr>
          <w:rFonts w:ascii="Book Antiqua" w:hAnsi="Book Antiqua"/>
          <w:bCs/>
          <w:szCs w:val="24"/>
        </w:rPr>
        <w:t>,</w:t>
      </w:r>
      <w:r w:rsidRPr="00AE38F6">
        <w:rPr>
          <w:rFonts w:ascii="Book Antiqua" w:hAnsi="Book Antiqua"/>
          <w:bCs/>
          <w:szCs w:val="24"/>
        </w:rPr>
        <w:t xml:space="preserve"> </w:t>
      </w:r>
      <w:proofErr w:type="gramStart"/>
      <w:r>
        <w:rPr>
          <w:rFonts w:ascii="Book Antiqua" w:hAnsi="Book Antiqua"/>
          <w:bCs/>
          <w:szCs w:val="24"/>
        </w:rPr>
        <w:t>MySQL</w:t>
      </w:r>
      <w:proofErr w:type="gramEnd"/>
      <w:r w:rsidRPr="00F36795">
        <w:rPr>
          <w:rFonts w:ascii="Book Antiqua" w:hAnsi="Book Antiqua"/>
          <w:bCs/>
          <w:szCs w:val="24"/>
        </w:rPr>
        <w:t>.</w:t>
      </w:r>
    </w:p>
    <w:p w14:paraId="1D1193D4" w14:textId="77777777" w:rsidR="003E7C1C" w:rsidRDefault="003E7C1C" w:rsidP="003E7C1C">
      <w:pPr>
        <w:numPr>
          <w:ilvl w:val="0"/>
          <w:numId w:val="29"/>
        </w:numPr>
        <w:jc w:val="both"/>
        <w:rPr>
          <w:rFonts w:ascii="Book Antiqua" w:hAnsi="Book Antiqua"/>
          <w:bCs/>
          <w:szCs w:val="24"/>
        </w:rPr>
      </w:pPr>
      <w:r w:rsidRPr="00F36795">
        <w:rPr>
          <w:rFonts w:ascii="Book Antiqua" w:hAnsi="Book Antiqua"/>
          <w:bCs/>
          <w:szCs w:val="24"/>
        </w:rPr>
        <w:t>Experience in</w:t>
      </w:r>
      <w:r>
        <w:rPr>
          <w:rFonts w:ascii="Book Antiqua" w:hAnsi="Book Antiqua"/>
          <w:bCs/>
          <w:szCs w:val="24"/>
        </w:rPr>
        <w:t xml:space="preserve"> data warehousing,</w:t>
      </w:r>
      <w:r w:rsidRPr="00F36795">
        <w:rPr>
          <w:rFonts w:ascii="Book Antiqua" w:hAnsi="Book Antiqua"/>
          <w:bCs/>
          <w:szCs w:val="24"/>
        </w:rPr>
        <w:t xml:space="preserve"> data mapping, extraction, transformation, and validation from heterog</w:t>
      </w:r>
      <w:r w:rsidR="00CA537C">
        <w:rPr>
          <w:rFonts w:ascii="Book Antiqua" w:hAnsi="Book Antiqua"/>
          <w:bCs/>
          <w:szCs w:val="24"/>
        </w:rPr>
        <w:t>eneous sources</w:t>
      </w:r>
      <w:r w:rsidRPr="00F36795">
        <w:rPr>
          <w:rFonts w:ascii="Book Antiqua" w:hAnsi="Book Antiqua"/>
          <w:bCs/>
          <w:szCs w:val="24"/>
        </w:rPr>
        <w:t xml:space="preserve"> to </w:t>
      </w:r>
      <w:r>
        <w:rPr>
          <w:rFonts w:ascii="Book Antiqua" w:hAnsi="Book Antiqua"/>
          <w:bCs/>
          <w:szCs w:val="24"/>
        </w:rPr>
        <w:t>relational</w:t>
      </w:r>
      <w:r w:rsidRPr="00F36795">
        <w:rPr>
          <w:rFonts w:ascii="Book Antiqua" w:hAnsi="Book Antiqua"/>
          <w:bCs/>
          <w:szCs w:val="24"/>
        </w:rPr>
        <w:t xml:space="preserve"> Database</w:t>
      </w:r>
      <w:r>
        <w:rPr>
          <w:rFonts w:ascii="Book Antiqua" w:hAnsi="Book Antiqua"/>
          <w:bCs/>
          <w:szCs w:val="24"/>
        </w:rPr>
        <w:t>s</w:t>
      </w:r>
      <w:r w:rsidRPr="00F36795">
        <w:rPr>
          <w:rFonts w:ascii="Book Antiqua" w:hAnsi="Book Antiqua"/>
          <w:bCs/>
          <w:szCs w:val="24"/>
        </w:rPr>
        <w:t xml:space="preserve"> using ETL Too</w:t>
      </w:r>
      <w:r w:rsidR="00CA537C">
        <w:rPr>
          <w:rFonts w:ascii="Book Antiqua" w:hAnsi="Book Antiqua"/>
          <w:bCs/>
          <w:szCs w:val="24"/>
        </w:rPr>
        <w:t>ls</w:t>
      </w:r>
      <w:r>
        <w:rPr>
          <w:rFonts w:ascii="Book Antiqua" w:hAnsi="Book Antiqua"/>
          <w:bCs/>
          <w:szCs w:val="24"/>
        </w:rPr>
        <w:t>.</w:t>
      </w:r>
    </w:p>
    <w:p w14:paraId="4660E928" w14:textId="0B7B7D5D" w:rsidR="00E51B82" w:rsidRPr="003E7C1C" w:rsidRDefault="00E51B82" w:rsidP="003E7C1C">
      <w:pPr>
        <w:numPr>
          <w:ilvl w:val="0"/>
          <w:numId w:val="29"/>
        </w:numPr>
        <w:jc w:val="both"/>
        <w:rPr>
          <w:rFonts w:ascii="Book Antiqua" w:hAnsi="Book Antiqua"/>
          <w:bCs/>
          <w:szCs w:val="24"/>
        </w:rPr>
      </w:pPr>
      <w:r>
        <w:rPr>
          <w:rFonts w:ascii="Book Antiqua" w:hAnsi="Book Antiqua"/>
          <w:bCs/>
          <w:szCs w:val="24"/>
        </w:rPr>
        <w:t>Experience in</w:t>
      </w:r>
      <w:r w:rsidR="008152B9">
        <w:rPr>
          <w:rFonts w:ascii="Book Antiqua" w:hAnsi="Book Antiqua"/>
          <w:bCs/>
          <w:szCs w:val="24"/>
        </w:rPr>
        <w:t xml:space="preserve"> hypothesis testing</w:t>
      </w:r>
      <w:r w:rsidR="00083542">
        <w:rPr>
          <w:rFonts w:ascii="Book Antiqua" w:hAnsi="Book Antiqua"/>
          <w:bCs/>
          <w:szCs w:val="24"/>
        </w:rPr>
        <w:t>, A/B testing</w:t>
      </w:r>
      <w:r w:rsidR="008152B9">
        <w:rPr>
          <w:rFonts w:ascii="Book Antiqua" w:hAnsi="Book Antiqua"/>
          <w:bCs/>
          <w:szCs w:val="24"/>
        </w:rPr>
        <w:t xml:space="preserve"> and</w:t>
      </w:r>
      <w:r>
        <w:rPr>
          <w:rFonts w:ascii="Book Antiqua" w:hAnsi="Book Antiqua"/>
          <w:bCs/>
          <w:szCs w:val="24"/>
        </w:rPr>
        <w:t xml:space="preserve"> </w:t>
      </w:r>
      <w:r w:rsidR="00753C43">
        <w:rPr>
          <w:rFonts w:ascii="Book Antiqua" w:hAnsi="Book Antiqua"/>
          <w:bCs/>
          <w:szCs w:val="24"/>
        </w:rPr>
        <w:t xml:space="preserve">experimental design for </w:t>
      </w:r>
      <w:r>
        <w:rPr>
          <w:rFonts w:ascii="Book Antiqua" w:hAnsi="Book Antiqua"/>
          <w:bCs/>
          <w:szCs w:val="24"/>
        </w:rPr>
        <w:t xml:space="preserve">model </w:t>
      </w:r>
      <w:r w:rsidR="00753C43">
        <w:rPr>
          <w:rFonts w:ascii="Book Antiqua" w:hAnsi="Book Antiqua"/>
          <w:bCs/>
          <w:szCs w:val="24"/>
        </w:rPr>
        <w:t>evaluation.</w:t>
      </w:r>
    </w:p>
    <w:p w14:paraId="0EDD85C4" w14:textId="77777777" w:rsidR="0055128B" w:rsidRDefault="00513645" w:rsidP="0055128B">
      <w:pPr>
        <w:numPr>
          <w:ilvl w:val="0"/>
          <w:numId w:val="29"/>
        </w:numPr>
        <w:jc w:val="both"/>
        <w:rPr>
          <w:rFonts w:ascii="Book Antiqua" w:hAnsi="Book Antiqua"/>
          <w:bCs/>
          <w:szCs w:val="24"/>
        </w:rPr>
      </w:pPr>
      <w:r w:rsidRPr="00F36795">
        <w:rPr>
          <w:rFonts w:ascii="Book Antiqua" w:hAnsi="Book Antiqua"/>
          <w:bCs/>
          <w:szCs w:val="24"/>
        </w:rPr>
        <w:t>Excellent verbal and written communication skills combined with interpersonal and conflict resolution skills and possesses stron</w:t>
      </w:r>
      <w:r w:rsidR="0055128B">
        <w:rPr>
          <w:rFonts w:ascii="Book Antiqua" w:hAnsi="Book Antiqua"/>
          <w:bCs/>
          <w:szCs w:val="24"/>
        </w:rPr>
        <w:t>g analytical, leadership skills.</w:t>
      </w:r>
    </w:p>
    <w:p w14:paraId="636168B2" w14:textId="77777777" w:rsidR="00513645" w:rsidRPr="005551C0" w:rsidRDefault="00513645" w:rsidP="00274312">
      <w:pPr>
        <w:jc w:val="both"/>
        <w:rPr>
          <w:rFonts w:ascii="Book Antiqua" w:hAnsi="Book Antiqua"/>
          <w:bCs/>
          <w:sz w:val="18"/>
          <w:szCs w:val="18"/>
        </w:rPr>
      </w:pPr>
    </w:p>
    <w:p w14:paraId="2AFA7338" w14:textId="77777777" w:rsidR="00403D85" w:rsidRDefault="00537C88" w:rsidP="00274312">
      <w:pPr>
        <w:jc w:val="both"/>
        <w:rPr>
          <w:rFonts w:ascii="Book Antiqua" w:hAnsi="Book Antiqua"/>
          <w:b/>
          <w:bCs/>
          <w:szCs w:val="24"/>
        </w:rPr>
      </w:pPr>
      <w:r w:rsidRPr="00F36795">
        <w:rPr>
          <w:rFonts w:ascii="Book Antiqua" w:hAnsi="Book Antiqua"/>
          <w:b/>
          <w:bCs/>
          <w:szCs w:val="24"/>
        </w:rPr>
        <w:t xml:space="preserve">Education </w:t>
      </w:r>
    </w:p>
    <w:p w14:paraId="6522FD2A" w14:textId="77777777" w:rsidR="004B73E3" w:rsidRDefault="00175A26" w:rsidP="00175A26">
      <w:pPr>
        <w:jc w:val="both"/>
        <w:rPr>
          <w:rFonts w:ascii="Book Antiqua" w:hAnsi="Book Antiqua"/>
          <w:szCs w:val="24"/>
        </w:rPr>
      </w:pPr>
      <w:r>
        <w:rPr>
          <w:rFonts w:ascii="Book Antiqua" w:hAnsi="Book Antiqua"/>
          <w:szCs w:val="24"/>
        </w:rPr>
        <w:t>M</w:t>
      </w:r>
      <w:r w:rsidR="00DD0D31">
        <w:rPr>
          <w:rFonts w:ascii="Book Antiqua" w:hAnsi="Book Antiqua"/>
          <w:szCs w:val="24"/>
        </w:rPr>
        <w:t>asters</w:t>
      </w:r>
      <w:r>
        <w:rPr>
          <w:rFonts w:ascii="Book Antiqua" w:hAnsi="Book Antiqua"/>
          <w:szCs w:val="24"/>
        </w:rPr>
        <w:t xml:space="preserve"> in Computer Science and Engineering, International Institute of Information Technology, Hyderabad, India</w:t>
      </w:r>
      <w:r w:rsidR="004B73E3">
        <w:rPr>
          <w:rFonts w:ascii="Book Antiqua" w:hAnsi="Book Antiqua"/>
          <w:szCs w:val="24"/>
        </w:rPr>
        <w:t xml:space="preserve">. </w:t>
      </w:r>
    </w:p>
    <w:p w14:paraId="0A571B96" w14:textId="77777777" w:rsidR="00C72A53" w:rsidRPr="006A10D2" w:rsidRDefault="003043FE" w:rsidP="00175A26">
      <w:pPr>
        <w:jc w:val="both"/>
        <w:rPr>
          <w:rFonts w:ascii="Book Antiqua" w:hAnsi="Book Antiqua"/>
          <w:bCs/>
          <w:szCs w:val="24"/>
        </w:rPr>
      </w:pPr>
      <w:r>
        <w:rPr>
          <w:rFonts w:ascii="Book Antiqua" w:hAnsi="Book Antiqua"/>
          <w:szCs w:val="24"/>
        </w:rPr>
        <w:t xml:space="preserve">Thesis: “Inverse Skyline Queries”, </w:t>
      </w:r>
      <w:r w:rsidRPr="00F36795">
        <w:rPr>
          <w:rFonts w:ascii="Book Antiqua" w:hAnsi="Book Antiqua"/>
          <w:bCs/>
          <w:szCs w:val="24"/>
        </w:rPr>
        <w:t xml:space="preserve">Query </w:t>
      </w:r>
      <w:r>
        <w:rPr>
          <w:rFonts w:ascii="Book Antiqua" w:hAnsi="Book Antiqua"/>
          <w:bCs/>
          <w:szCs w:val="24"/>
        </w:rPr>
        <w:t>optimization</w:t>
      </w:r>
      <w:r w:rsidRPr="00F36795">
        <w:rPr>
          <w:rFonts w:ascii="Book Antiqua" w:hAnsi="Book Antiqua"/>
          <w:bCs/>
          <w:szCs w:val="24"/>
        </w:rPr>
        <w:t xml:space="preserve"> and Data Mining</w:t>
      </w:r>
      <w:r>
        <w:rPr>
          <w:rFonts w:ascii="Book Antiqua" w:hAnsi="Book Antiqua"/>
          <w:bCs/>
          <w:szCs w:val="24"/>
        </w:rPr>
        <w:t>.</w:t>
      </w:r>
    </w:p>
    <w:p w14:paraId="4ACA0F7A" w14:textId="77777777" w:rsidR="003043FE" w:rsidRDefault="003043FE" w:rsidP="00175A26">
      <w:pPr>
        <w:jc w:val="both"/>
        <w:rPr>
          <w:rFonts w:ascii="Book Antiqua" w:hAnsi="Book Antiqua"/>
          <w:szCs w:val="24"/>
        </w:rPr>
      </w:pPr>
    </w:p>
    <w:p w14:paraId="44C087D2" w14:textId="77777777" w:rsidR="00F81756" w:rsidRPr="0055128B" w:rsidRDefault="005F033B" w:rsidP="00274312">
      <w:pPr>
        <w:jc w:val="both"/>
        <w:rPr>
          <w:rFonts w:ascii="Book Antiqua" w:hAnsi="Book Antiqua"/>
          <w:szCs w:val="24"/>
        </w:rPr>
      </w:pPr>
      <w:r w:rsidRPr="00F36795">
        <w:rPr>
          <w:rFonts w:ascii="Book Antiqua" w:hAnsi="Book Antiqua"/>
          <w:b/>
          <w:bCs/>
          <w:szCs w:val="24"/>
        </w:rPr>
        <w:t>Technical Skills</w:t>
      </w:r>
    </w:p>
    <w:p w14:paraId="29276E97" w14:textId="54C1735F" w:rsidR="00781B18" w:rsidRPr="00F36795" w:rsidRDefault="00D44286" w:rsidP="00274312">
      <w:pPr>
        <w:pStyle w:val="Heading7"/>
        <w:ind w:left="2880" w:hanging="2880"/>
        <w:jc w:val="both"/>
        <w:rPr>
          <w:rFonts w:ascii="Book Antiqua" w:hAnsi="Book Antiqua"/>
          <w:b w:val="0"/>
          <w:bCs w:val="0"/>
          <w:sz w:val="24"/>
          <w:szCs w:val="24"/>
          <w:lang w:val="en-US"/>
        </w:rPr>
      </w:pPr>
      <w:r w:rsidRPr="00F36795">
        <w:rPr>
          <w:rFonts w:ascii="Book Antiqua" w:hAnsi="Book Antiqua"/>
          <w:b w:val="0"/>
          <w:i/>
          <w:sz w:val="24"/>
          <w:szCs w:val="24"/>
        </w:rPr>
        <w:t>Languages</w:t>
      </w:r>
      <w:r w:rsidR="00554062" w:rsidRPr="00F36795">
        <w:rPr>
          <w:rFonts w:ascii="Book Antiqua" w:hAnsi="Book Antiqua"/>
          <w:b w:val="0"/>
          <w:i/>
          <w:sz w:val="24"/>
          <w:szCs w:val="24"/>
        </w:rPr>
        <w:t>:</w:t>
      </w:r>
      <w:r w:rsidR="00554062" w:rsidRPr="00F36795">
        <w:rPr>
          <w:rFonts w:ascii="Book Antiqua" w:hAnsi="Book Antiqua"/>
          <w:b w:val="0"/>
          <w:sz w:val="24"/>
          <w:szCs w:val="24"/>
        </w:rPr>
        <w:t xml:space="preserve"> </w:t>
      </w:r>
      <w:r w:rsidR="004054A8" w:rsidRPr="00F36795">
        <w:rPr>
          <w:rFonts w:ascii="Book Antiqua" w:hAnsi="Book Antiqua"/>
          <w:b w:val="0"/>
          <w:sz w:val="24"/>
          <w:szCs w:val="24"/>
        </w:rPr>
        <w:tab/>
      </w:r>
      <w:r w:rsidR="006A10D2" w:rsidRPr="00F36795">
        <w:rPr>
          <w:rFonts w:ascii="Book Antiqua" w:hAnsi="Book Antiqua"/>
          <w:b w:val="0"/>
          <w:sz w:val="24"/>
          <w:szCs w:val="24"/>
        </w:rPr>
        <w:t>Python</w:t>
      </w:r>
      <w:r w:rsidR="00123F48">
        <w:rPr>
          <w:rFonts w:ascii="Book Antiqua" w:hAnsi="Book Antiqua"/>
          <w:b w:val="0"/>
          <w:sz w:val="24"/>
          <w:szCs w:val="24"/>
        </w:rPr>
        <w:t xml:space="preserve"> 3</w:t>
      </w:r>
      <w:r w:rsidR="006A10D2">
        <w:rPr>
          <w:rFonts w:ascii="Book Antiqua" w:hAnsi="Book Antiqua"/>
          <w:b w:val="0"/>
          <w:sz w:val="24"/>
          <w:szCs w:val="24"/>
        </w:rPr>
        <w:t xml:space="preserve"> (</w:t>
      </w:r>
      <w:r w:rsidR="00123F48">
        <w:rPr>
          <w:rFonts w:ascii="Book Antiqua" w:hAnsi="Book Antiqua"/>
          <w:b w:val="0"/>
          <w:sz w:val="24"/>
          <w:szCs w:val="24"/>
        </w:rPr>
        <w:t>Pandas</w:t>
      </w:r>
      <w:r w:rsidR="006A10D2">
        <w:rPr>
          <w:rFonts w:ascii="Book Antiqua" w:hAnsi="Book Antiqua"/>
          <w:b w:val="0"/>
          <w:sz w:val="24"/>
          <w:szCs w:val="24"/>
        </w:rPr>
        <w:t xml:space="preserve">, </w:t>
      </w:r>
      <w:proofErr w:type="spellStart"/>
      <w:r w:rsidR="006A10D2">
        <w:rPr>
          <w:rFonts w:ascii="Book Antiqua" w:hAnsi="Book Antiqua"/>
          <w:b w:val="0"/>
          <w:sz w:val="24"/>
          <w:szCs w:val="24"/>
        </w:rPr>
        <w:t>S</w:t>
      </w:r>
      <w:r w:rsidR="006A10D2" w:rsidRPr="00652E4F">
        <w:rPr>
          <w:rFonts w:ascii="Book Antiqua" w:hAnsi="Book Antiqua"/>
          <w:b w:val="0"/>
          <w:sz w:val="24"/>
          <w:szCs w:val="24"/>
        </w:rPr>
        <w:t>cikit</w:t>
      </w:r>
      <w:proofErr w:type="spellEnd"/>
      <w:r w:rsidR="006A10D2" w:rsidRPr="00652E4F">
        <w:rPr>
          <w:rFonts w:ascii="Book Antiqua" w:hAnsi="Book Antiqua"/>
          <w:b w:val="0"/>
          <w:sz w:val="24"/>
          <w:szCs w:val="24"/>
        </w:rPr>
        <w:t>-learn</w:t>
      </w:r>
      <w:r w:rsidR="00123F48">
        <w:rPr>
          <w:rFonts w:ascii="Book Antiqua" w:hAnsi="Book Antiqua"/>
          <w:b w:val="0"/>
          <w:sz w:val="24"/>
          <w:szCs w:val="24"/>
        </w:rPr>
        <w:t xml:space="preserve">, </w:t>
      </w:r>
      <w:proofErr w:type="spellStart"/>
      <w:r w:rsidR="00123F48">
        <w:rPr>
          <w:rFonts w:ascii="Book Antiqua" w:hAnsi="Book Antiqua"/>
          <w:b w:val="0"/>
          <w:sz w:val="24"/>
          <w:szCs w:val="24"/>
        </w:rPr>
        <w:t>matplotlib</w:t>
      </w:r>
      <w:proofErr w:type="spellEnd"/>
      <w:r w:rsidR="006A10D2">
        <w:rPr>
          <w:rFonts w:ascii="Book Antiqua" w:hAnsi="Book Antiqua"/>
          <w:b w:val="0"/>
          <w:sz w:val="24"/>
          <w:szCs w:val="24"/>
        </w:rPr>
        <w:t>)</w:t>
      </w:r>
      <w:r w:rsidR="006A10D2" w:rsidRPr="00E66D65">
        <w:rPr>
          <w:rFonts w:ascii="Book Antiqua" w:hAnsi="Book Antiqua"/>
          <w:b w:val="0"/>
          <w:sz w:val="24"/>
          <w:szCs w:val="24"/>
        </w:rPr>
        <w:t>,</w:t>
      </w:r>
      <w:r w:rsidR="006A10D2" w:rsidRPr="00F36795">
        <w:rPr>
          <w:rFonts w:ascii="Book Antiqua" w:hAnsi="Book Antiqua"/>
          <w:b w:val="0"/>
          <w:sz w:val="24"/>
          <w:szCs w:val="24"/>
        </w:rPr>
        <w:t xml:space="preserve"> </w:t>
      </w:r>
      <w:r w:rsidR="00083542">
        <w:rPr>
          <w:rFonts w:ascii="Book Antiqua" w:hAnsi="Book Antiqua"/>
          <w:b w:val="0"/>
          <w:sz w:val="24"/>
          <w:szCs w:val="24"/>
        </w:rPr>
        <w:t xml:space="preserve">Hive, </w:t>
      </w:r>
      <w:r w:rsidR="006A10D2" w:rsidRPr="006A10D2">
        <w:rPr>
          <w:rFonts w:ascii="Book Antiqua" w:hAnsi="Book Antiqua"/>
          <w:b w:val="0"/>
          <w:bCs w:val="0"/>
          <w:szCs w:val="24"/>
        </w:rPr>
        <w:t>R</w:t>
      </w:r>
      <w:r w:rsidR="006A10D2" w:rsidRPr="007A27D4">
        <w:rPr>
          <w:rFonts w:ascii="Book Antiqua" w:hAnsi="Book Antiqua"/>
          <w:b w:val="0"/>
          <w:sz w:val="24"/>
          <w:szCs w:val="24"/>
        </w:rPr>
        <w:t>,</w:t>
      </w:r>
      <w:r w:rsidR="006A10D2">
        <w:rPr>
          <w:rFonts w:ascii="Book Antiqua" w:hAnsi="Book Antiqua"/>
          <w:b w:val="0"/>
          <w:sz w:val="24"/>
          <w:szCs w:val="24"/>
        </w:rPr>
        <w:t xml:space="preserve"> </w:t>
      </w:r>
      <w:r w:rsidR="00B070B2">
        <w:rPr>
          <w:rFonts w:ascii="Book Antiqua" w:hAnsi="Book Antiqua"/>
          <w:b w:val="0"/>
          <w:sz w:val="24"/>
          <w:szCs w:val="24"/>
        </w:rPr>
        <w:t>Shiny</w:t>
      </w:r>
      <w:r w:rsidR="004D64C9">
        <w:rPr>
          <w:rFonts w:ascii="Book Antiqua" w:hAnsi="Book Antiqua"/>
          <w:b w:val="0"/>
          <w:sz w:val="24"/>
          <w:szCs w:val="24"/>
        </w:rPr>
        <w:t>, d3.js</w:t>
      </w:r>
      <w:r w:rsidR="00B070B2">
        <w:rPr>
          <w:rFonts w:ascii="Book Antiqua" w:hAnsi="Book Antiqua"/>
          <w:b w:val="0"/>
          <w:sz w:val="24"/>
          <w:szCs w:val="24"/>
        </w:rPr>
        <w:t xml:space="preserve">, </w:t>
      </w:r>
      <w:r w:rsidR="000A065D" w:rsidRPr="00F36795">
        <w:rPr>
          <w:rFonts w:ascii="Book Antiqua" w:hAnsi="Book Antiqua"/>
          <w:b w:val="0"/>
          <w:sz w:val="24"/>
          <w:szCs w:val="24"/>
        </w:rPr>
        <w:t>SQL, PL/SQL, Perl,</w:t>
      </w:r>
      <w:r w:rsidR="007A27D4">
        <w:rPr>
          <w:rFonts w:ascii="Book Antiqua" w:hAnsi="Book Antiqua"/>
          <w:b w:val="0"/>
          <w:sz w:val="24"/>
          <w:szCs w:val="24"/>
        </w:rPr>
        <w:t xml:space="preserve"> </w:t>
      </w:r>
      <w:r w:rsidR="00872ADB" w:rsidRPr="00F36795">
        <w:rPr>
          <w:rFonts w:ascii="Book Antiqua" w:hAnsi="Book Antiqua"/>
          <w:b w:val="0"/>
          <w:sz w:val="24"/>
          <w:szCs w:val="24"/>
        </w:rPr>
        <w:t xml:space="preserve">Shell Script, </w:t>
      </w:r>
      <w:r w:rsidR="00734BCC" w:rsidRPr="00F36795">
        <w:rPr>
          <w:rFonts w:ascii="Book Antiqua" w:hAnsi="Book Antiqua"/>
          <w:b w:val="0"/>
          <w:sz w:val="24"/>
          <w:szCs w:val="24"/>
        </w:rPr>
        <w:t xml:space="preserve">HTML, XML, C, </w:t>
      </w:r>
      <w:r w:rsidR="00722023" w:rsidRPr="00F36795">
        <w:rPr>
          <w:rFonts w:ascii="Book Antiqua" w:hAnsi="Book Antiqua"/>
          <w:b w:val="0"/>
          <w:sz w:val="24"/>
          <w:szCs w:val="24"/>
        </w:rPr>
        <w:t>C</w:t>
      </w:r>
      <w:r w:rsidR="00734BCC" w:rsidRPr="00F36795">
        <w:rPr>
          <w:rFonts w:ascii="Book Antiqua" w:hAnsi="Book Antiqua"/>
          <w:b w:val="0"/>
          <w:sz w:val="24"/>
          <w:szCs w:val="24"/>
        </w:rPr>
        <w:t>++</w:t>
      </w:r>
      <w:r w:rsidR="006A10D2">
        <w:rPr>
          <w:rFonts w:ascii="Book Antiqua" w:hAnsi="Book Antiqua"/>
          <w:b w:val="0"/>
          <w:sz w:val="24"/>
          <w:szCs w:val="24"/>
        </w:rPr>
        <w:t>.</w:t>
      </w:r>
    </w:p>
    <w:p w14:paraId="68CA4E86" w14:textId="45444BE8" w:rsidR="006A7CBE" w:rsidRDefault="00924808" w:rsidP="00274312">
      <w:pPr>
        <w:pStyle w:val="Heading7"/>
        <w:ind w:left="2880" w:hanging="2880"/>
        <w:jc w:val="both"/>
        <w:rPr>
          <w:rFonts w:ascii="Book Antiqua" w:hAnsi="Book Antiqua"/>
          <w:b w:val="0"/>
          <w:sz w:val="24"/>
          <w:szCs w:val="24"/>
          <w:lang w:val="en-US"/>
        </w:rPr>
      </w:pPr>
      <w:r w:rsidRPr="00F36795">
        <w:rPr>
          <w:rFonts w:ascii="Book Antiqua" w:hAnsi="Book Antiqua"/>
          <w:b w:val="0"/>
          <w:i/>
          <w:sz w:val="24"/>
          <w:szCs w:val="24"/>
        </w:rPr>
        <w:t>Data</w:t>
      </w:r>
      <w:r w:rsidR="000D1F87" w:rsidRPr="00F36795">
        <w:rPr>
          <w:rFonts w:ascii="Book Antiqua" w:hAnsi="Book Antiqua"/>
          <w:b w:val="0"/>
          <w:i/>
          <w:sz w:val="24"/>
          <w:szCs w:val="24"/>
        </w:rPr>
        <w:t>bases</w:t>
      </w:r>
      <w:r w:rsidR="00B2095F" w:rsidRPr="00F36795">
        <w:rPr>
          <w:rFonts w:ascii="Book Antiqua" w:hAnsi="Book Antiqua"/>
          <w:b w:val="0"/>
          <w:i/>
          <w:sz w:val="24"/>
          <w:szCs w:val="24"/>
        </w:rPr>
        <w:t>:</w:t>
      </w:r>
      <w:r w:rsidR="00554062" w:rsidRPr="00F36795">
        <w:rPr>
          <w:rFonts w:ascii="Book Antiqua" w:hAnsi="Book Antiqua"/>
          <w:b w:val="0"/>
          <w:sz w:val="24"/>
          <w:szCs w:val="24"/>
        </w:rPr>
        <w:t xml:space="preserve"> </w:t>
      </w:r>
      <w:r w:rsidR="004054A8" w:rsidRPr="00F36795">
        <w:rPr>
          <w:rFonts w:ascii="Book Antiqua" w:hAnsi="Book Antiqua"/>
          <w:b w:val="0"/>
          <w:sz w:val="24"/>
          <w:szCs w:val="24"/>
        </w:rPr>
        <w:tab/>
      </w:r>
      <w:r w:rsidR="00083542" w:rsidRPr="00F36795">
        <w:rPr>
          <w:rFonts w:ascii="Book Antiqua" w:hAnsi="Book Antiqua"/>
          <w:b w:val="0"/>
          <w:sz w:val="24"/>
          <w:szCs w:val="24"/>
          <w:lang w:val="en-US"/>
        </w:rPr>
        <w:t>SQL Server, IBM DB2</w:t>
      </w:r>
      <w:r w:rsidR="00083542">
        <w:rPr>
          <w:rFonts w:ascii="Book Antiqua" w:hAnsi="Book Antiqua"/>
          <w:b w:val="0"/>
          <w:sz w:val="24"/>
          <w:szCs w:val="24"/>
          <w:lang w:val="en-US"/>
        </w:rPr>
        <w:t xml:space="preserve">, </w:t>
      </w:r>
      <w:proofErr w:type="spellStart"/>
      <w:r w:rsidR="00EF43BD">
        <w:rPr>
          <w:rFonts w:ascii="Book Antiqua" w:hAnsi="Book Antiqua"/>
          <w:b w:val="0"/>
          <w:sz w:val="24"/>
          <w:szCs w:val="24"/>
        </w:rPr>
        <w:t>Netezza</w:t>
      </w:r>
      <w:proofErr w:type="spellEnd"/>
      <w:r w:rsidR="00EF43BD">
        <w:rPr>
          <w:rFonts w:ascii="Book Antiqua" w:hAnsi="Book Antiqua"/>
          <w:b w:val="0"/>
          <w:sz w:val="24"/>
          <w:szCs w:val="24"/>
        </w:rPr>
        <w:t xml:space="preserve">, </w:t>
      </w:r>
      <w:r w:rsidR="007E5B7F">
        <w:rPr>
          <w:rFonts w:ascii="Book Antiqua" w:hAnsi="Book Antiqua"/>
          <w:b w:val="0"/>
          <w:sz w:val="24"/>
          <w:szCs w:val="24"/>
          <w:lang w:val="en-US"/>
        </w:rPr>
        <w:t>PostgreSQL, MySQL, Oracle</w:t>
      </w:r>
      <w:r w:rsidR="00734BCC" w:rsidRPr="00F36795">
        <w:rPr>
          <w:rFonts w:ascii="Book Antiqua" w:hAnsi="Book Antiqua"/>
          <w:b w:val="0"/>
          <w:sz w:val="24"/>
          <w:szCs w:val="24"/>
          <w:lang w:val="en-US"/>
        </w:rPr>
        <w:t>,</w:t>
      </w:r>
      <w:r w:rsidR="004168F4">
        <w:rPr>
          <w:rFonts w:ascii="Book Antiqua" w:hAnsi="Book Antiqua"/>
          <w:b w:val="0"/>
          <w:sz w:val="24"/>
          <w:szCs w:val="24"/>
          <w:lang w:val="en-US"/>
        </w:rPr>
        <w:t xml:space="preserve"> Teradata</w:t>
      </w:r>
      <w:r w:rsidR="002B372C">
        <w:rPr>
          <w:rFonts w:ascii="Book Antiqua" w:hAnsi="Book Antiqua"/>
          <w:b w:val="0"/>
          <w:sz w:val="24"/>
          <w:szCs w:val="24"/>
          <w:lang w:val="en-US"/>
        </w:rPr>
        <w:t>.</w:t>
      </w:r>
    </w:p>
    <w:p w14:paraId="3433694F" w14:textId="75ED3E45" w:rsidR="00321F85" w:rsidRPr="00321F85" w:rsidRDefault="00321F85" w:rsidP="00321F85">
      <w:pPr>
        <w:ind w:left="2880" w:hanging="2880"/>
        <w:jc w:val="both"/>
        <w:rPr>
          <w:rFonts w:ascii="Book Antiqua" w:hAnsi="Book Antiqua"/>
          <w:bCs/>
          <w:szCs w:val="24"/>
          <w:u w:val="single"/>
        </w:rPr>
      </w:pPr>
      <w:r w:rsidRPr="00F36795">
        <w:rPr>
          <w:rFonts w:ascii="Book Antiqua" w:hAnsi="Book Antiqua"/>
          <w:bCs/>
          <w:i/>
          <w:szCs w:val="24"/>
        </w:rPr>
        <w:t>Tools:</w:t>
      </w:r>
      <w:r w:rsidRPr="00F36795">
        <w:rPr>
          <w:rFonts w:ascii="Book Antiqua" w:hAnsi="Book Antiqua"/>
          <w:bCs/>
          <w:szCs w:val="24"/>
        </w:rPr>
        <w:tab/>
      </w:r>
      <w:r w:rsidR="00374746">
        <w:rPr>
          <w:rFonts w:ascii="Book Antiqua" w:hAnsi="Book Antiqua"/>
          <w:bCs/>
          <w:szCs w:val="24"/>
        </w:rPr>
        <w:t xml:space="preserve">AWS, </w:t>
      </w:r>
      <w:r>
        <w:rPr>
          <w:rFonts w:ascii="Book Antiqua" w:hAnsi="Book Antiqua"/>
          <w:bCs/>
          <w:szCs w:val="24"/>
        </w:rPr>
        <w:t xml:space="preserve">Tableau, </w:t>
      </w:r>
      <w:r w:rsidRPr="00F36795">
        <w:rPr>
          <w:rFonts w:ascii="Book Antiqua" w:hAnsi="Book Antiqua"/>
          <w:bCs/>
          <w:szCs w:val="24"/>
        </w:rPr>
        <w:t>SAS/Enterprise Guide, SAS/Enterprise</w:t>
      </w:r>
      <w:r>
        <w:rPr>
          <w:rFonts w:ascii="Book Antiqua" w:hAnsi="Book Antiqua"/>
          <w:bCs/>
          <w:szCs w:val="24"/>
        </w:rPr>
        <w:t xml:space="preserve"> </w:t>
      </w:r>
      <w:r w:rsidRPr="00F36795">
        <w:rPr>
          <w:rFonts w:ascii="Book Antiqua" w:hAnsi="Book Antiqua"/>
          <w:bCs/>
          <w:szCs w:val="24"/>
        </w:rPr>
        <w:t>Miner</w:t>
      </w:r>
      <w:r>
        <w:rPr>
          <w:rFonts w:ascii="Book Antiqua" w:hAnsi="Book Antiqua"/>
          <w:bCs/>
          <w:szCs w:val="24"/>
        </w:rPr>
        <w:t xml:space="preserve">, </w:t>
      </w:r>
      <w:r w:rsidRPr="00F36795">
        <w:rPr>
          <w:rFonts w:ascii="Book Antiqua" w:hAnsi="Book Antiqua"/>
          <w:bCs/>
          <w:szCs w:val="24"/>
        </w:rPr>
        <w:t>STATISTICA</w:t>
      </w:r>
      <w:r>
        <w:rPr>
          <w:rFonts w:ascii="Book Antiqua" w:hAnsi="Book Antiqua"/>
          <w:bCs/>
          <w:szCs w:val="24"/>
        </w:rPr>
        <w:t>, Anaconda</w:t>
      </w:r>
      <w:r w:rsidRPr="00F36795">
        <w:rPr>
          <w:rFonts w:ascii="Book Antiqua" w:hAnsi="Book Antiqua"/>
          <w:bCs/>
          <w:szCs w:val="24"/>
        </w:rPr>
        <w:t xml:space="preserve">, Pentaho Kettle, </w:t>
      </w:r>
      <w:proofErr w:type="spellStart"/>
      <w:r w:rsidRPr="00F36795">
        <w:rPr>
          <w:rFonts w:ascii="Book Antiqua" w:hAnsi="Book Antiqua"/>
          <w:bCs/>
          <w:szCs w:val="24"/>
        </w:rPr>
        <w:t>Informatica</w:t>
      </w:r>
      <w:proofErr w:type="spellEnd"/>
      <w:r w:rsidRPr="00F36795">
        <w:rPr>
          <w:rFonts w:ascii="Book Antiqua" w:hAnsi="Book Antiqua"/>
          <w:bCs/>
          <w:szCs w:val="24"/>
        </w:rPr>
        <w:t>,</w:t>
      </w:r>
      <w:r>
        <w:rPr>
          <w:rFonts w:ascii="Book Antiqua" w:hAnsi="Book Antiqua"/>
          <w:bCs/>
          <w:szCs w:val="24"/>
        </w:rPr>
        <w:t xml:space="preserve"> </w:t>
      </w:r>
      <w:r w:rsidRPr="00F36795">
        <w:rPr>
          <w:rFonts w:ascii="Book Antiqua" w:hAnsi="Book Antiqua"/>
          <w:bCs/>
          <w:szCs w:val="24"/>
        </w:rPr>
        <w:lastRenderedPageBreak/>
        <w:t xml:space="preserve">WEKA, KNIME, Rapid Miner, </w:t>
      </w:r>
      <w:r w:rsidRPr="00F36795">
        <w:rPr>
          <w:rFonts w:ascii="Book Antiqua" w:hAnsi="Book Antiqua"/>
          <w:bCs/>
          <w:szCs w:val="24"/>
          <w:lang w:val="pt-BR"/>
        </w:rPr>
        <w:t xml:space="preserve">MS Office, </w:t>
      </w:r>
      <w:r>
        <w:rPr>
          <w:rFonts w:ascii="Book Antiqua" w:hAnsi="Book Antiqua"/>
          <w:bCs/>
          <w:szCs w:val="24"/>
          <w:lang w:val="pt-BR"/>
        </w:rPr>
        <w:t xml:space="preserve">SQL Developer, Aginity, </w:t>
      </w:r>
      <w:r w:rsidRPr="00F36795">
        <w:rPr>
          <w:rFonts w:ascii="Book Antiqua" w:hAnsi="Book Antiqua"/>
          <w:bCs/>
          <w:szCs w:val="24"/>
          <w:lang w:val="pt-BR"/>
        </w:rPr>
        <w:t>Latex</w:t>
      </w:r>
      <w:r w:rsidRPr="00F36795">
        <w:rPr>
          <w:rFonts w:ascii="Book Antiqua" w:hAnsi="Book Antiqua"/>
          <w:bCs/>
          <w:szCs w:val="24"/>
        </w:rPr>
        <w:t>, UML</w:t>
      </w:r>
      <w:r w:rsidRPr="00F36795">
        <w:rPr>
          <w:rFonts w:ascii="Book Antiqua" w:hAnsi="Book Antiqua"/>
          <w:bCs/>
          <w:szCs w:val="24"/>
          <w:lang w:val="pt-BR"/>
        </w:rPr>
        <w:t>, Rational Rose</w:t>
      </w:r>
      <w:r>
        <w:rPr>
          <w:rFonts w:ascii="Book Antiqua" w:hAnsi="Book Antiqua"/>
          <w:bCs/>
          <w:szCs w:val="24"/>
          <w:lang w:val="pt-BR"/>
        </w:rPr>
        <w:t>, version control tools like Git, SVN.</w:t>
      </w:r>
    </w:p>
    <w:p w14:paraId="335BD47E" w14:textId="77777777" w:rsidR="00D54095" w:rsidRPr="00F36795" w:rsidRDefault="00403541" w:rsidP="00274312">
      <w:pPr>
        <w:ind w:left="2880" w:hanging="2880"/>
        <w:jc w:val="both"/>
        <w:rPr>
          <w:rFonts w:ascii="Book Antiqua" w:hAnsi="Book Antiqua"/>
          <w:bCs/>
          <w:szCs w:val="24"/>
        </w:rPr>
      </w:pPr>
      <w:r w:rsidRPr="00F36795">
        <w:rPr>
          <w:rFonts w:ascii="Book Antiqua" w:hAnsi="Book Antiqua"/>
          <w:bCs/>
          <w:i/>
          <w:szCs w:val="24"/>
        </w:rPr>
        <w:t>Related Skills:</w:t>
      </w:r>
      <w:r w:rsidRPr="00F36795">
        <w:rPr>
          <w:rFonts w:ascii="Book Antiqua" w:hAnsi="Book Antiqua"/>
          <w:bCs/>
          <w:szCs w:val="24"/>
        </w:rPr>
        <w:t xml:space="preserve"> </w:t>
      </w:r>
      <w:r w:rsidRPr="00F36795">
        <w:rPr>
          <w:rFonts w:ascii="Book Antiqua" w:hAnsi="Book Antiqua"/>
          <w:bCs/>
          <w:szCs w:val="24"/>
        </w:rPr>
        <w:tab/>
      </w:r>
      <w:r w:rsidR="000A065D" w:rsidRPr="00F36795">
        <w:rPr>
          <w:rFonts w:ascii="Book Antiqua" w:hAnsi="Book Antiqua"/>
          <w:bCs/>
          <w:szCs w:val="24"/>
        </w:rPr>
        <w:t xml:space="preserve">Data Mining, Machine Learning, </w:t>
      </w:r>
      <w:r w:rsidR="00F45CA5">
        <w:rPr>
          <w:rFonts w:ascii="Book Antiqua" w:hAnsi="Book Antiqua"/>
          <w:bCs/>
          <w:szCs w:val="24"/>
        </w:rPr>
        <w:t xml:space="preserve">Natural Language </w:t>
      </w:r>
      <w:proofErr w:type="gramStart"/>
      <w:r w:rsidR="00F45CA5">
        <w:rPr>
          <w:rFonts w:ascii="Book Antiqua" w:hAnsi="Book Antiqua"/>
          <w:bCs/>
          <w:szCs w:val="24"/>
        </w:rPr>
        <w:t>Processing(</w:t>
      </w:r>
      <w:proofErr w:type="gramEnd"/>
      <w:r w:rsidR="00F45CA5">
        <w:rPr>
          <w:rFonts w:ascii="Book Antiqua" w:hAnsi="Book Antiqua"/>
          <w:bCs/>
          <w:szCs w:val="24"/>
        </w:rPr>
        <w:t xml:space="preserve">NLP), </w:t>
      </w:r>
      <w:r w:rsidR="006A10D2" w:rsidRPr="00F36795">
        <w:rPr>
          <w:rFonts w:ascii="Book Antiqua" w:hAnsi="Book Antiqua"/>
          <w:bCs/>
          <w:szCs w:val="24"/>
        </w:rPr>
        <w:t xml:space="preserve">Text Mining, </w:t>
      </w:r>
      <w:r w:rsidR="00F45CA5">
        <w:rPr>
          <w:rFonts w:ascii="Book Antiqua" w:hAnsi="Book Antiqua"/>
          <w:bCs/>
          <w:szCs w:val="24"/>
        </w:rPr>
        <w:t xml:space="preserve">Statistical </w:t>
      </w:r>
      <w:r w:rsidR="000A065D" w:rsidRPr="00F36795">
        <w:rPr>
          <w:rFonts w:ascii="Book Antiqua" w:hAnsi="Book Antiqua"/>
          <w:bCs/>
          <w:szCs w:val="24"/>
        </w:rPr>
        <w:t xml:space="preserve">Modeling, </w:t>
      </w:r>
      <w:r w:rsidR="00C42394">
        <w:rPr>
          <w:rFonts w:ascii="Book Antiqua" w:hAnsi="Book Antiqua"/>
          <w:bCs/>
          <w:szCs w:val="24"/>
        </w:rPr>
        <w:t>Data Warehousing,</w:t>
      </w:r>
      <w:r w:rsidR="000A6260">
        <w:rPr>
          <w:rFonts w:ascii="Book Antiqua" w:hAnsi="Book Antiqua"/>
          <w:bCs/>
          <w:szCs w:val="24"/>
        </w:rPr>
        <w:t xml:space="preserve"> Structured,</w:t>
      </w:r>
      <w:r w:rsidR="000A065D" w:rsidRPr="00F36795">
        <w:rPr>
          <w:rFonts w:ascii="Book Antiqua" w:hAnsi="Book Antiqua"/>
          <w:bCs/>
          <w:szCs w:val="24"/>
        </w:rPr>
        <w:t xml:space="preserve"> Semi-Structured</w:t>
      </w:r>
      <w:r w:rsidR="000A6260">
        <w:rPr>
          <w:rFonts w:ascii="Book Antiqua" w:hAnsi="Book Antiqua"/>
          <w:bCs/>
          <w:szCs w:val="24"/>
        </w:rPr>
        <w:t xml:space="preserve"> &amp; </w:t>
      </w:r>
      <w:r w:rsidR="00B91ECB" w:rsidRPr="00F36795">
        <w:rPr>
          <w:rFonts w:ascii="Book Antiqua" w:hAnsi="Book Antiqua"/>
          <w:bCs/>
          <w:szCs w:val="24"/>
        </w:rPr>
        <w:t>Unstructured</w:t>
      </w:r>
      <w:r w:rsidR="000A065D" w:rsidRPr="00F36795">
        <w:rPr>
          <w:rFonts w:ascii="Book Antiqua" w:hAnsi="Book Antiqua"/>
          <w:bCs/>
          <w:szCs w:val="24"/>
        </w:rPr>
        <w:t xml:space="preserve"> Data</w:t>
      </w:r>
      <w:r w:rsidR="00FD29C9">
        <w:rPr>
          <w:rFonts w:ascii="Book Antiqua" w:hAnsi="Book Antiqua"/>
          <w:bCs/>
          <w:szCs w:val="24"/>
        </w:rPr>
        <w:t>.</w:t>
      </w:r>
    </w:p>
    <w:p w14:paraId="64F3A29D" w14:textId="77777777" w:rsidR="00537C88" w:rsidRPr="00F36795" w:rsidRDefault="00537C88" w:rsidP="00537C88">
      <w:pPr>
        <w:pStyle w:val="MediumGrid21"/>
        <w:jc w:val="both"/>
        <w:rPr>
          <w:rFonts w:ascii="Book Antiqua" w:hAnsi="Book Antiqua"/>
          <w:caps/>
        </w:rPr>
      </w:pPr>
      <w:r w:rsidRPr="00F36795">
        <w:rPr>
          <w:rFonts w:ascii="Book Antiqua" w:hAnsi="Book Antiqua"/>
          <w:i/>
        </w:rPr>
        <w:t>Operating Systems:</w:t>
      </w:r>
      <w:r w:rsidRPr="00F36795">
        <w:rPr>
          <w:rFonts w:ascii="Book Antiqua" w:hAnsi="Book Antiqua"/>
        </w:rPr>
        <w:t xml:space="preserve"> </w:t>
      </w:r>
      <w:r w:rsidRPr="00F36795">
        <w:rPr>
          <w:rFonts w:ascii="Book Antiqua" w:hAnsi="Book Antiqua"/>
        </w:rPr>
        <w:tab/>
      </w:r>
      <w:r w:rsidRPr="00F36795">
        <w:rPr>
          <w:rFonts w:ascii="Book Antiqua" w:hAnsi="Book Antiqua"/>
        </w:rPr>
        <w:tab/>
        <w:t>Windows, Linux</w:t>
      </w:r>
      <w:r w:rsidR="006A10D2">
        <w:rPr>
          <w:rFonts w:ascii="Book Antiqua" w:hAnsi="Book Antiqua"/>
        </w:rPr>
        <w:t>, UNIX</w:t>
      </w:r>
      <w:r w:rsidR="00FD29C9">
        <w:rPr>
          <w:rFonts w:ascii="Book Antiqua" w:hAnsi="Book Antiqua"/>
        </w:rPr>
        <w:t>.</w:t>
      </w:r>
    </w:p>
    <w:p w14:paraId="71B24DC1" w14:textId="77777777" w:rsidR="00537C88" w:rsidRPr="00F36795" w:rsidRDefault="00537C88" w:rsidP="00274312">
      <w:pPr>
        <w:ind w:left="2880" w:hanging="2880"/>
        <w:jc w:val="both"/>
        <w:rPr>
          <w:rFonts w:ascii="Book Antiqua" w:hAnsi="Book Antiqua"/>
          <w:szCs w:val="24"/>
        </w:rPr>
      </w:pPr>
    </w:p>
    <w:p w14:paraId="605DD475" w14:textId="646D64B1" w:rsidR="00F23DDE" w:rsidRDefault="00E777CC" w:rsidP="00CA537C">
      <w:pPr>
        <w:pStyle w:val="Heading2"/>
        <w:rPr>
          <w:rFonts w:ascii="Book Antiqua" w:hAnsi="Book Antiqua"/>
          <w:sz w:val="24"/>
          <w:szCs w:val="24"/>
        </w:rPr>
      </w:pPr>
      <w:r>
        <w:rPr>
          <w:rFonts w:ascii="Book Antiqua" w:hAnsi="Book Antiqua"/>
          <w:sz w:val="24"/>
          <w:szCs w:val="24"/>
        </w:rPr>
        <w:t>Experience</w:t>
      </w:r>
    </w:p>
    <w:p w14:paraId="68F39A25" w14:textId="77777777" w:rsidR="00E777CC" w:rsidRPr="00E777CC" w:rsidRDefault="00E777CC" w:rsidP="00E777CC"/>
    <w:p w14:paraId="7FC15E26" w14:textId="22F03B11" w:rsidR="00C40399" w:rsidRDefault="00C40399" w:rsidP="00C40399">
      <w:pPr>
        <w:jc w:val="both"/>
        <w:rPr>
          <w:rFonts w:ascii="Book Antiqua" w:hAnsi="Book Antiqua"/>
          <w:b/>
          <w:bCs/>
          <w:szCs w:val="24"/>
        </w:rPr>
      </w:pPr>
      <w:r w:rsidRPr="00C40399">
        <w:rPr>
          <w:rFonts w:ascii="Book Antiqua" w:hAnsi="Book Antiqua"/>
          <w:b/>
          <w:bCs/>
          <w:szCs w:val="24"/>
        </w:rPr>
        <w:t xml:space="preserve">Progressive Casualty Insurance, Mayfield </w:t>
      </w:r>
      <w:proofErr w:type="spellStart"/>
      <w:r w:rsidRPr="00C40399">
        <w:rPr>
          <w:rFonts w:ascii="Book Antiqua" w:hAnsi="Book Antiqua"/>
          <w:b/>
          <w:bCs/>
          <w:szCs w:val="24"/>
        </w:rPr>
        <w:t>Hts</w:t>
      </w:r>
      <w:proofErr w:type="spellEnd"/>
      <w:r w:rsidRPr="00C40399">
        <w:rPr>
          <w:rFonts w:ascii="Book Antiqua" w:hAnsi="Book Antiqua"/>
          <w:b/>
          <w:bCs/>
          <w:szCs w:val="24"/>
        </w:rPr>
        <w:t xml:space="preserve"> &amp; Dublin OH.     </w:t>
      </w:r>
      <w:r w:rsidR="007E3187">
        <w:rPr>
          <w:rFonts w:ascii="Book Antiqua" w:hAnsi="Book Antiqua"/>
          <w:b/>
          <w:bCs/>
          <w:szCs w:val="24"/>
        </w:rPr>
        <w:t xml:space="preserve">       Feb 20</w:t>
      </w:r>
      <w:r w:rsidRPr="00C40399">
        <w:rPr>
          <w:rFonts w:ascii="Book Antiqua" w:hAnsi="Book Antiqua"/>
          <w:b/>
          <w:bCs/>
          <w:szCs w:val="24"/>
        </w:rPr>
        <w:t xml:space="preserve">17 – present </w:t>
      </w:r>
    </w:p>
    <w:p w14:paraId="56FF8E80" w14:textId="087D0666" w:rsidR="004168F4" w:rsidRPr="00C40399" w:rsidRDefault="004168F4" w:rsidP="00C40399">
      <w:pPr>
        <w:jc w:val="both"/>
        <w:rPr>
          <w:rFonts w:ascii="Book Antiqua" w:hAnsi="Book Antiqua"/>
          <w:b/>
          <w:bCs/>
          <w:szCs w:val="24"/>
        </w:rPr>
      </w:pPr>
      <w:r>
        <w:rPr>
          <w:rFonts w:ascii="Book Antiqua" w:hAnsi="Book Antiqua"/>
          <w:i/>
          <w:szCs w:val="24"/>
        </w:rPr>
        <w:t>Team: Data scientist Lead, Claims Data Science Team.</w:t>
      </w:r>
    </w:p>
    <w:p w14:paraId="3845DB88" w14:textId="77777777" w:rsidR="00C40399" w:rsidRPr="00C40399" w:rsidRDefault="00C40399" w:rsidP="00C40399">
      <w:pPr>
        <w:jc w:val="both"/>
        <w:rPr>
          <w:rFonts w:ascii="Book Antiqua" w:hAnsi="Book Antiqua"/>
          <w:szCs w:val="24"/>
        </w:rPr>
      </w:pPr>
      <w:r w:rsidRPr="00C40399">
        <w:rPr>
          <w:rFonts w:ascii="Book Antiqua" w:hAnsi="Book Antiqua"/>
          <w:szCs w:val="24"/>
        </w:rPr>
        <w:t>Lead and handle a team of data scientists to develop and solve fraud, claim estimate projects. Successfully delivered multiple models into production on AWS.</w:t>
      </w:r>
    </w:p>
    <w:p w14:paraId="6B03B078" w14:textId="77777777" w:rsidR="00C40399" w:rsidRPr="00C40399" w:rsidRDefault="00C40399" w:rsidP="00C40399">
      <w:pPr>
        <w:numPr>
          <w:ilvl w:val="0"/>
          <w:numId w:val="32"/>
        </w:numPr>
        <w:jc w:val="both"/>
        <w:rPr>
          <w:rFonts w:ascii="Book Antiqua" w:hAnsi="Book Antiqua"/>
          <w:szCs w:val="24"/>
        </w:rPr>
      </w:pPr>
      <w:r w:rsidRPr="00C40399">
        <w:rPr>
          <w:rFonts w:ascii="Book Antiqua" w:hAnsi="Book Antiqua"/>
          <w:szCs w:val="24"/>
        </w:rPr>
        <w:t xml:space="preserve">Fraud Network analysis: Worked on finding the fraudulent claims given all the connections between different parties like addresses, payment information, phone numbers using </w:t>
      </w:r>
      <w:proofErr w:type="spellStart"/>
      <w:r w:rsidRPr="00C40399">
        <w:rPr>
          <w:rFonts w:ascii="Book Antiqua" w:hAnsi="Book Antiqua"/>
          <w:szCs w:val="24"/>
        </w:rPr>
        <w:t>Networkx</w:t>
      </w:r>
      <w:proofErr w:type="spellEnd"/>
      <w:r w:rsidRPr="00C40399">
        <w:rPr>
          <w:rFonts w:ascii="Book Antiqua" w:hAnsi="Book Antiqua"/>
          <w:szCs w:val="24"/>
        </w:rPr>
        <w:t xml:space="preserve"> library in python.</w:t>
      </w:r>
    </w:p>
    <w:p w14:paraId="0795D10D" w14:textId="71C78B6E" w:rsidR="00C40399" w:rsidRPr="00C40399" w:rsidRDefault="00C40399" w:rsidP="00C40399">
      <w:pPr>
        <w:numPr>
          <w:ilvl w:val="0"/>
          <w:numId w:val="32"/>
        </w:numPr>
        <w:jc w:val="both"/>
        <w:rPr>
          <w:rFonts w:ascii="Book Antiqua" w:hAnsi="Book Antiqua"/>
          <w:szCs w:val="24"/>
        </w:rPr>
      </w:pPr>
      <w:r w:rsidRPr="00C40399">
        <w:rPr>
          <w:rFonts w:ascii="Book Antiqua" w:hAnsi="Book Antiqua"/>
          <w:szCs w:val="24"/>
        </w:rPr>
        <w:t>Fraud investigation system: Identify staged accidents, misrepresentations and coverage fraud cases, medical fraud using</w:t>
      </w:r>
      <w:r w:rsidR="000D4308">
        <w:rPr>
          <w:rFonts w:ascii="Book Antiqua" w:hAnsi="Book Antiqua"/>
          <w:szCs w:val="24"/>
        </w:rPr>
        <w:t xml:space="preserve"> </w:t>
      </w:r>
      <w:proofErr w:type="spellStart"/>
      <w:r w:rsidR="000D4308">
        <w:rPr>
          <w:rFonts w:ascii="Book Antiqua" w:hAnsi="Book Antiqua"/>
          <w:szCs w:val="24"/>
        </w:rPr>
        <w:t>xgboost</w:t>
      </w:r>
      <w:proofErr w:type="spellEnd"/>
      <w:r w:rsidR="000D4308">
        <w:rPr>
          <w:rFonts w:ascii="Book Antiqua" w:hAnsi="Book Antiqua"/>
          <w:szCs w:val="24"/>
        </w:rPr>
        <w:t>,</w:t>
      </w:r>
      <w:r w:rsidRPr="00C40399">
        <w:rPr>
          <w:rFonts w:ascii="Book Antiqua" w:hAnsi="Book Antiqua"/>
          <w:szCs w:val="24"/>
        </w:rPr>
        <w:t xml:space="preserve"> python, </w:t>
      </w:r>
      <w:proofErr w:type="spellStart"/>
      <w:r w:rsidRPr="00C40399">
        <w:rPr>
          <w:rFonts w:ascii="Book Antiqua" w:hAnsi="Book Antiqua"/>
          <w:szCs w:val="24"/>
        </w:rPr>
        <w:t>scikit</w:t>
      </w:r>
      <w:proofErr w:type="spellEnd"/>
      <w:r w:rsidRPr="00C40399">
        <w:rPr>
          <w:rFonts w:ascii="Book Antiqua" w:hAnsi="Book Antiqua"/>
          <w:szCs w:val="24"/>
        </w:rPr>
        <w:t>-learn and deployed model in production using AWS</w:t>
      </w:r>
      <w:r w:rsidR="007E3187">
        <w:rPr>
          <w:rFonts w:ascii="Book Antiqua" w:hAnsi="Book Antiqua"/>
          <w:szCs w:val="24"/>
        </w:rPr>
        <w:t xml:space="preserve"> EC2</w:t>
      </w:r>
      <w:r w:rsidRPr="00C40399">
        <w:rPr>
          <w:rFonts w:ascii="Book Antiqua" w:hAnsi="Book Antiqua"/>
          <w:szCs w:val="24"/>
        </w:rPr>
        <w:t xml:space="preserve">. Recovered about $2M a quarter. Built dashboards using AWS </w:t>
      </w:r>
      <w:proofErr w:type="spellStart"/>
      <w:r w:rsidRPr="00C40399">
        <w:rPr>
          <w:rFonts w:ascii="Book Antiqua" w:hAnsi="Book Antiqua"/>
          <w:szCs w:val="24"/>
        </w:rPr>
        <w:t>cloudwatch</w:t>
      </w:r>
      <w:proofErr w:type="spellEnd"/>
      <w:r w:rsidRPr="00C40399">
        <w:rPr>
          <w:rFonts w:ascii="Book Antiqua" w:hAnsi="Book Antiqua"/>
          <w:szCs w:val="24"/>
        </w:rPr>
        <w:t xml:space="preserve"> to monitor the deployed models and metrics to analyze the </w:t>
      </w:r>
      <w:r w:rsidR="007E3187">
        <w:rPr>
          <w:rFonts w:ascii="Book Antiqua" w:hAnsi="Book Antiqua"/>
          <w:szCs w:val="24"/>
        </w:rPr>
        <w:t>results</w:t>
      </w:r>
      <w:r w:rsidRPr="00C40399">
        <w:rPr>
          <w:rFonts w:ascii="Book Antiqua" w:hAnsi="Book Antiqua"/>
          <w:szCs w:val="24"/>
        </w:rPr>
        <w:t>.</w:t>
      </w:r>
    </w:p>
    <w:p w14:paraId="1981911A" w14:textId="209E0435" w:rsidR="00C40399" w:rsidRPr="00C40399" w:rsidRDefault="00C40399" w:rsidP="00C40399">
      <w:pPr>
        <w:numPr>
          <w:ilvl w:val="0"/>
          <w:numId w:val="32"/>
        </w:numPr>
        <w:jc w:val="both"/>
        <w:rPr>
          <w:rFonts w:ascii="Book Antiqua" w:hAnsi="Book Antiqua"/>
          <w:szCs w:val="24"/>
        </w:rPr>
      </w:pPr>
      <w:proofErr w:type="spellStart"/>
      <w:r w:rsidRPr="00C40399">
        <w:rPr>
          <w:rFonts w:ascii="Book Antiqua" w:hAnsi="Book Antiqua"/>
          <w:szCs w:val="24"/>
        </w:rPr>
        <w:t>Estimatics</w:t>
      </w:r>
      <w:proofErr w:type="spellEnd"/>
      <w:r w:rsidRPr="00C40399">
        <w:rPr>
          <w:rFonts w:ascii="Book Antiqua" w:hAnsi="Book Antiqua"/>
          <w:szCs w:val="24"/>
        </w:rPr>
        <w:t>: Design performance-based grouping system using property damage shop written estimates to find groups of shops and target the review process</w:t>
      </w:r>
      <w:r w:rsidR="007E3187">
        <w:rPr>
          <w:rFonts w:ascii="Book Antiqua" w:hAnsi="Book Antiqua"/>
          <w:szCs w:val="24"/>
        </w:rPr>
        <w:t xml:space="preserve"> of claims</w:t>
      </w:r>
      <w:r w:rsidRPr="00C40399">
        <w:rPr>
          <w:rFonts w:ascii="Book Antiqua" w:hAnsi="Book Antiqua"/>
          <w:szCs w:val="24"/>
        </w:rPr>
        <w:t xml:space="preserve"> using python and AWS. </w:t>
      </w:r>
      <w:r w:rsidR="007E3187">
        <w:rPr>
          <w:rFonts w:ascii="Book Antiqua" w:hAnsi="Book Antiqua"/>
          <w:szCs w:val="24"/>
        </w:rPr>
        <w:t>Developed model to p</w:t>
      </w:r>
      <w:r w:rsidRPr="00C40399">
        <w:rPr>
          <w:rFonts w:ascii="Book Antiqua" w:hAnsi="Book Antiqua"/>
          <w:szCs w:val="24"/>
        </w:rPr>
        <w:t xml:space="preserve">redict exception dollars given an estimate is re-inspected using python, </w:t>
      </w:r>
      <w:proofErr w:type="spellStart"/>
      <w:r w:rsidRPr="00C40399">
        <w:rPr>
          <w:rFonts w:ascii="Book Antiqua" w:hAnsi="Book Antiqua"/>
          <w:szCs w:val="24"/>
        </w:rPr>
        <w:t>scikit</w:t>
      </w:r>
      <w:proofErr w:type="spellEnd"/>
      <w:r w:rsidRPr="00C40399">
        <w:rPr>
          <w:rFonts w:ascii="Book Antiqua" w:hAnsi="Book Antiqua"/>
          <w:szCs w:val="24"/>
        </w:rPr>
        <w:t xml:space="preserve">-learn, </w:t>
      </w:r>
      <w:proofErr w:type="spellStart"/>
      <w:r w:rsidRPr="00C40399">
        <w:rPr>
          <w:rFonts w:ascii="Book Antiqua" w:hAnsi="Book Antiqua"/>
          <w:szCs w:val="24"/>
        </w:rPr>
        <w:t>seaborn</w:t>
      </w:r>
      <w:proofErr w:type="spellEnd"/>
      <w:r w:rsidR="00330B2D">
        <w:rPr>
          <w:rFonts w:ascii="Book Antiqua" w:hAnsi="Book Antiqua"/>
          <w:szCs w:val="24"/>
        </w:rPr>
        <w:t xml:space="preserve">, </w:t>
      </w:r>
      <w:proofErr w:type="spellStart"/>
      <w:r w:rsidR="00330B2D">
        <w:rPr>
          <w:rFonts w:ascii="Book Antiqua" w:hAnsi="Book Antiqua"/>
          <w:szCs w:val="24"/>
        </w:rPr>
        <w:t>shap</w:t>
      </w:r>
      <w:proofErr w:type="spellEnd"/>
      <w:r w:rsidRPr="00C40399">
        <w:rPr>
          <w:rFonts w:ascii="Book Antiqua" w:hAnsi="Book Antiqua"/>
          <w:szCs w:val="24"/>
        </w:rPr>
        <w:t>.</w:t>
      </w:r>
    </w:p>
    <w:p w14:paraId="1AA860D3" w14:textId="1F72C621" w:rsidR="00C40399" w:rsidRPr="00C40399" w:rsidRDefault="00C40399" w:rsidP="00C40399">
      <w:pPr>
        <w:numPr>
          <w:ilvl w:val="0"/>
          <w:numId w:val="32"/>
        </w:numPr>
        <w:jc w:val="both"/>
        <w:rPr>
          <w:rFonts w:ascii="Book Antiqua" w:hAnsi="Book Antiqua"/>
          <w:szCs w:val="24"/>
        </w:rPr>
      </w:pPr>
      <w:r w:rsidRPr="00C40399">
        <w:rPr>
          <w:rFonts w:ascii="Book Antiqua" w:hAnsi="Book Antiqua"/>
          <w:szCs w:val="24"/>
        </w:rPr>
        <w:t>Arbitration: Develop Inbound and Outbound Arbitration Prediction system to reduce the labor time spent on arbitration process and deployed models in production using AWS</w:t>
      </w:r>
      <w:r w:rsidR="007E3187">
        <w:rPr>
          <w:rFonts w:ascii="Book Antiqua" w:hAnsi="Book Antiqua"/>
          <w:szCs w:val="24"/>
        </w:rPr>
        <w:t xml:space="preserve">, </w:t>
      </w:r>
      <w:r w:rsidR="007E3187" w:rsidRPr="00C40399">
        <w:rPr>
          <w:rFonts w:ascii="Book Antiqua" w:hAnsi="Book Antiqua"/>
          <w:szCs w:val="24"/>
        </w:rPr>
        <w:t>python</w:t>
      </w:r>
      <w:r w:rsidRPr="00C40399">
        <w:rPr>
          <w:rFonts w:ascii="Book Antiqua" w:hAnsi="Book Antiqua"/>
          <w:szCs w:val="24"/>
        </w:rPr>
        <w:t>.</w:t>
      </w:r>
    </w:p>
    <w:p w14:paraId="489731FA" w14:textId="77777777" w:rsidR="00C40399" w:rsidRPr="00C40399" w:rsidRDefault="00C40399" w:rsidP="00C40399">
      <w:pPr>
        <w:numPr>
          <w:ilvl w:val="0"/>
          <w:numId w:val="32"/>
        </w:numPr>
        <w:jc w:val="both"/>
        <w:rPr>
          <w:rFonts w:ascii="Book Antiqua" w:hAnsi="Book Antiqua"/>
          <w:szCs w:val="24"/>
        </w:rPr>
      </w:pPr>
      <w:r w:rsidRPr="00C40399">
        <w:rPr>
          <w:rFonts w:ascii="Book Antiqua" w:hAnsi="Book Antiqua"/>
          <w:szCs w:val="24"/>
        </w:rPr>
        <w:t xml:space="preserve">Telematics: Collaborate with </w:t>
      </w:r>
      <w:proofErr w:type="spellStart"/>
      <w:r w:rsidRPr="00C40399">
        <w:rPr>
          <w:rFonts w:ascii="Book Antiqua" w:hAnsi="Book Antiqua"/>
          <w:szCs w:val="24"/>
        </w:rPr>
        <w:t>TrueMotion</w:t>
      </w:r>
      <w:proofErr w:type="spellEnd"/>
      <w:r w:rsidRPr="00C40399">
        <w:rPr>
          <w:rFonts w:ascii="Book Antiqua" w:hAnsi="Book Antiqua"/>
          <w:szCs w:val="24"/>
        </w:rPr>
        <w:t xml:space="preserve"> team to gather telematics data and created dashboard to view the trips. Worked on evaluating crash accident detection model. Worked on identifying which trip the crash happened on given a claim.</w:t>
      </w:r>
    </w:p>
    <w:p w14:paraId="6B652DEB" w14:textId="77777777" w:rsidR="00C40399" w:rsidRPr="00C40399" w:rsidRDefault="00C40399" w:rsidP="00C40399">
      <w:pPr>
        <w:numPr>
          <w:ilvl w:val="0"/>
          <w:numId w:val="32"/>
        </w:numPr>
        <w:jc w:val="both"/>
        <w:rPr>
          <w:rFonts w:ascii="Book Antiqua" w:hAnsi="Book Antiqua"/>
          <w:szCs w:val="24"/>
        </w:rPr>
      </w:pPr>
      <w:r w:rsidRPr="00C40399">
        <w:rPr>
          <w:rFonts w:ascii="Book Antiqua" w:hAnsi="Book Antiqua"/>
          <w:szCs w:val="24"/>
        </w:rPr>
        <w:t xml:space="preserve">Extract Vin Number from images: Detect VIN numbers from given image using </w:t>
      </w:r>
      <w:proofErr w:type="spellStart"/>
      <w:r w:rsidRPr="00C40399">
        <w:rPr>
          <w:rFonts w:ascii="Book Antiqua" w:hAnsi="Book Antiqua"/>
          <w:szCs w:val="24"/>
        </w:rPr>
        <w:t>pyzbar</w:t>
      </w:r>
      <w:proofErr w:type="spellEnd"/>
      <w:r w:rsidRPr="00C40399">
        <w:rPr>
          <w:rFonts w:ascii="Book Antiqua" w:hAnsi="Book Antiqua"/>
          <w:szCs w:val="24"/>
        </w:rPr>
        <w:t xml:space="preserve"> and verify the </w:t>
      </w:r>
      <w:proofErr w:type="gramStart"/>
      <w:r w:rsidRPr="00C40399">
        <w:rPr>
          <w:rFonts w:ascii="Book Antiqua" w:hAnsi="Book Antiqua"/>
          <w:szCs w:val="24"/>
        </w:rPr>
        <w:t>vin</w:t>
      </w:r>
      <w:proofErr w:type="gramEnd"/>
      <w:r w:rsidRPr="00C40399">
        <w:rPr>
          <w:rFonts w:ascii="Book Antiqua" w:hAnsi="Book Antiqua"/>
          <w:szCs w:val="24"/>
        </w:rPr>
        <w:t xml:space="preserve"> number using </w:t>
      </w:r>
      <w:proofErr w:type="spellStart"/>
      <w:r w:rsidRPr="00C40399">
        <w:rPr>
          <w:rFonts w:ascii="Book Antiqua" w:hAnsi="Book Antiqua"/>
          <w:szCs w:val="24"/>
        </w:rPr>
        <w:t>vininfo</w:t>
      </w:r>
      <w:proofErr w:type="spellEnd"/>
      <w:r w:rsidRPr="00C40399">
        <w:rPr>
          <w:rFonts w:ascii="Book Antiqua" w:hAnsi="Book Antiqua"/>
          <w:szCs w:val="24"/>
        </w:rPr>
        <w:t xml:space="preserve"> library in python and deployed the model on AWS.</w:t>
      </w:r>
    </w:p>
    <w:p w14:paraId="36E55DEA" w14:textId="5338E7A8" w:rsidR="00C40399" w:rsidRPr="004168F4" w:rsidRDefault="00C40399" w:rsidP="004168F4">
      <w:pPr>
        <w:numPr>
          <w:ilvl w:val="0"/>
          <w:numId w:val="32"/>
        </w:numPr>
        <w:jc w:val="both"/>
        <w:rPr>
          <w:rFonts w:ascii="Book Antiqua" w:hAnsi="Book Antiqua"/>
          <w:szCs w:val="24"/>
        </w:rPr>
      </w:pPr>
      <w:r w:rsidRPr="00C40399">
        <w:rPr>
          <w:rFonts w:ascii="Book Antiqua" w:hAnsi="Book Antiqua"/>
          <w:szCs w:val="24"/>
        </w:rPr>
        <w:t xml:space="preserve">Total Loss Model: Built model to determine if a claim is total loss or not using </w:t>
      </w:r>
      <w:proofErr w:type="spellStart"/>
      <w:r w:rsidRPr="00C40399">
        <w:rPr>
          <w:rFonts w:ascii="Book Antiqua" w:hAnsi="Book Antiqua"/>
          <w:szCs w:val="24"/>
        </w:rPr>
        <w:t>xgboost</w:t>
      </w:r>
      <w:proofErr w:type="spellEnd"/>
      <w:r w:rsidRPr="00C40399">
        <w:rPr>
          <w:rFonts w:ascii="Book Antiqua" w:hAnsi="Book Antiqua"/>
          <w:szCs w:val="24"/>
        </w:rPr>
        <w:t xml:space="preserve"> and python.</w:t>
      </w:r>
      <w:r w:rsidR="004168F4">
        <w:rPr>
          <w:rFonts w:ascii="Book Antiqua" w:hAnsi="Book Antiqua"/>
          <w:szCs w:val="24"/>
        </w:rPr>
        <w:t xml:space="preserve"> </w:t>
      </w:r>
      <w:r w:rsidRPr="004168F4">
        <w:rPr>
          <w:rFonts w:ascii="Book Antiqua" w:hAnsi="Book Antiqua"/>
          <w:szCs w:val="24"/>
        </w:rPr>
        <w:t xml:space="preserve">Worked on creating data labeling tasks to gather ground truth data using AWS </w:t>
      </w:r>
      <w:proofErr w:type="spellStart"/>
      <w:r w:rsidRPr="004168F4">
        <w:rPr>
          <w:rFonts w:ascii="Book Antiqua" w:hAnsi="Book Antiqua"/>
          <w:szCs w:val="24"/>
        </w:rPr>
        <w:t>sagemaker</w:t>
      </w:r>
      <w:proofErr w:type="spellEnd"/>
      <w:r w:rsidRPr="004168F4">
        <w:rPr>
          <w:rFonts w:ascii="Book Antiqua" w:hAnsi="Book Antiqua"/>
          <w:szCs w:val="24"/>
        </w:rPr>
        <w:t>.</w:t>
      </w:r>
    </w:p>
    <w:p w14:paraId="4B6A0F0C" w14:textId="112792CB" w:rsidR="00C40399" w:rsidRPr="00440642" w:rsidRDefault="00C40399" w:rsidP="00C40399">
      <w:pPr>
        <w:pStyle w:val="BodyText"/>
        <w:numPr>
          <w:ilvl w:val="0"/>
          <w:numId w:val="32"/>
        </w:numPr>
        <w:suppressAutoHyphens/>
        <w:rPr>
          <w:rFonts w:ascii="Book Antiqua" w:hAnsi="Book Antiqua"/>
          <w:szCs w:val="24"/>
        </w:rPr>
      </w:pPr>
      <w:r w:rsidRPr="00440642">
        <w:rPr>
          <w:rFonts w:ascii="Book Antiqua" w:hAnsi="Book Antiqua"/>
          <w:szCs w:val="24"/>
        </w:rPr>
        <w:t>Environment: Python</w:t>
      </w:r>
      <w:r w:rsidR="007E3187">
        <w:rPr>
          <w:rFonts w:ascii="Book Antiqua" w:hAnsi="Book Antiqua"/>
          <w:szCs w:val="24"/>
        </w:rPr>
        <w:t xml:space="preserve"> 3</w:t>
      </w:r>
      <w:r w:rsidRPr="00440642">
        <w:rPr>
          <w:rFonts w:ascii="Book Antiqua" w:hAnsi="Book Antiqua"/>
          <w:szCs w:val="24"/>
        </w:rPr>
        <w:t xml:space="preserve">, </w:t>
      </w:r>
      <w:r w:rsidR="004168F4">
        <w:rPr>
          <w:rFonts w:ascii="Book Antiqua" w:hAnsi="Book Antiqua"/>
          <w:szCs w:val="24"/>
        </w:rPr>
        <w:t>AWS</w:t>
      </w:r>
      <w:r w:rsidR="00363D6E">
        <w:rPr>
          <w:rFonts w:ascii="Book Antiqua" w:hAnsi="Book Antiqua"/>
          <w:szCs w:val="24"/>
        </w:rPr>
        <w:t xml:space="preserve"> </w:t>
      </w:r>
      <w:r w:rsidR="00BF64C8">
        <w:rPr>
          <w:rFonts w:ascii="Book Antiqua" w:hAnsi="Book Antiqua"/>
          <w:szCs w:val="24"/>
        </w:rPr>
        <w:t xml:space="preserve">EC2, </w:t>
      </w:r>
      <w:r w:rsidR="00363D6E">
        <w:rPr>
          <w:rFonts w:ascii="Book Antiqua" w:hAnsi="Book Antiqua"/>
          <w:szCs w:val="24"/>
        </w:rPr>
        <w:t xml:space="preserve">S3, </w:t>
      </w:r>
      <w:proofErr w:type="spellStart"/>
      <w:r w:rsidR="00363D6E">
        <w:rPr>
          <w:rFonts w:ascii="Book Antiqua" w:hAnsi="Book Antiqua"/>
          <w:szCs w:val="24"/>
        </w:rPr>
        <w:t>Sagemaker</w:t>
      </w:r>
      <w:proofErr w:type="spellEnd"/>
      <w:r w:rsidR="00363D6E">
        <w:rPr>
          <w:rFonts w:ascii="Book Antiqua" w:hAnsi="Book Antiqua"/>
          <w:szCs w:val="24"/>
        </w:rPr>
        <w:t xml:space="preserve">, </w:t>
      </w:r>
      <w:proofErr w:type="spellStart"/>
      <w:r w:rsidR="00363D6E">
        <w:rPr>
          <w:rFonts w:ascii="Book Antiqua" w:hAnsi="Book Antiqua"/>
          <w:szCs w:val="24"/>
        </w:rPr>
        <w:t>Cloudwatch</w:t>
      </w:r>
      <w:proofErr w:type="spellEnd"/>
      <w:r w:rsidRPr="00440642">
        <w:rPr>
          <w:rFonts w:ascii="Book Antiqua" w:hAnsi="Book Antiqua"/>
          <w:szCs w:val="24"/>
        </w:rPr>
        <w:t>, SQL Server, Hadoop,</w:t>
      </w:r>
      <w:r>
        <w:rPr>
          <w:rFonts w:ascii="Book Antiqua" w:hAnsi="Book Antiqua"/>
          <w:szCs w:val="24"/>
        </w:rPr>
        <w:t xml:space="preserve"> </w:t>
      </w:r>
      <w:r w:rsidRPr="00440642">
        <w:rPr>
          <w:rFonts w:ascii="Book Antiqua" w:hAnsi="Book Antiqua"/>
          <w:szCs w:val="24"/>
        </w:rPr>
        <w:t>Hive</w:t>
      </w:r>
      <w:r w:rsidR="004168F4">
        <w:rPr>
          <w:rFonts w:ascii="Book Antiqua" w:hAnsi="Book Antiqua"/>
          <w:szCs w:val="24"/>
        </w:rPr>
        <w:t>, GIT, Shell scripting</w:t>
      </w:r>
      <w:r w:rsidRPr="00440642">
        <w:rPr>
          <w:rFonts w:ascii="Book Antiqua" w:hAnsi="Book Antiqua"/>
          <w:szCs w:val="24"/>
        </w:rPr>
        <w:t>, Agile</w:t>
      </w:r>
      <w:r>
        <w:rPr>
          <w:rFonts w:ascii="Book Antiqua" w:hAnsi="Book Antiqua"/>
          <w:szCs w:val="24"/>
        </w:rPr>
        <w:t xml:space="preserve">/scrum, </w:t>
      </w:r>
      <w:r w:rsidRPr="00440642">
        <w:rPr>
          <w:rFonts w:ascii="Book Antiqua" w:hAnsi="Book Antiqua"/>
          <w:szCs w:val="24"/>
        </w:rPr>
        <w:t>Linux.</w:t>
      </w:r>
    </w:p>
    <w:p w14:paraId="122C5FF6" w14:textId="77777777" w:rsidR="00C40399" w:rsidRPr="00C40399" w:rsidRDefault="00C40399" w:rsidP="00C40399">
      <w:pPr>
        <w:ind w:left="360"/>
        <w:jc w:val="both"/>
        <w:rPr>
          <w:rFonts w:ascii="Book Antiqua" w:hAnsi="Book Antiqua"/>
          <w:szCs w:val="24"/>
        </w:rPr>
      </w:pPr>
    </w:p>
    <w:p w14:paraId="0AAC6359" w14:textId="6179AE27" w:rsidR="00F23DDE" w:rsidRPr="00F36795" w:rsidRDefault="00C40399" w:rsidP="00F23DDE">
      <w:pPr>
        <w:jc w:val="both"/>
        <w:rPr>
          <w:rFonts w:ascii="Book Antiqua" w:hAnsi="Book Antiqua"/>
          <w:b/>
          <w:szCs w:val="24"/>
        </w:rPr>
      </w:pPr>
      <w:r>
        <w:rPr>
          <w:rFonts w:ascii="Book Antiqua" w:hAnsi="Book Antiqua"/>
          <w:b/>
          <w:szCs w:val="24"/>
        </w:rPr>
        <w:t xml:space="preserve">Client: </w:t>
      </w:r>
      <w:r w:rsidR="003042B6" w:rsidRPr="003042B6">
        <w:rPr>
          <w:rFonts w:ascii="Book Antiqua" w:hAnsi="Book Antiqua"/>
          <w:b/>
          <w:szCs w:val="24"/>
        </w:rPr>
        <w:t>Abercrombie and Fitch, New Albany, OH</w:t>
      </w:r>
      <w:r w:rsidR="00F23DDE" w:rsidRPr="003042B6">
        <w:rPr>
          <w:rFonts w:ascii="Book Antiqua" w:hAnsi="Book Antiqua"/>
          <w:b/>
          <w:szCs w:val="24"/>
        </w:rPr>
        <w:t>.</w:t>
      </w:r>
      <w:r w:rsidR="004B5942">
        <w:rPr>
          <w:rFonts w:ascii="Book Antiqua" w:hAnsi="Book Antiqua"/>
          <w:b/>
          <w:szCs w:val="24"/>
        </w:rPr>
        <w:t xml:space="preserve"> </w:t>
      </w:r>
      <w:r w:rsidR="004B5942">
        <w:rPr>
          <w:rFonts w:ascii="Book Antiqua" w:hAnsi="Book Antiqua"/>
          <w:b/>
          <w:szCs w:val="24"/>
        </w:rPr>
        <w:tab/>
      </w:r>
      <w:r w:rsidR="00F23DDE" w:rsidRPr="00F36795">
        <w:rPr>
          <w:rFonts w:ascii="Book Antiqua" w:hAnsi="Book Antiqua"/>
          <w:b/>
          <w:szCs w:val="24"/>
        </w:rPr>
        <w:tab/>
      </w:r>
      <w:r w:rsidR="00F23DDE" w:rsidRPr="00F36795">
        <w:rPr>
          <w:rFonts w:ascii="Book Antiqua" w:hAnsi="Book Antiqua"/>
          <w:b/>
          <w:szCs w:val="24"/>
        </w:rPr>
        <w:tab/>
      </w:r>
      <w:r w:rsidR="00F23DDE">
        <w:rPr>
          <w:rFonts w:ascii="Book Antiqua" w:hAnsi="Book Antiqua"/>
          <w:b/>
          <w:szCs w:val="24"/>
        </w:rPr>
        <w:t>Nov</w:t>
      </w:r>
      <w:r w:rsidR="00F23DDE" w:rsidRPr="00F36795">
        <w:rPr>
          <w:rFonts w:ascii="Book Antiqua" w:hAnsi="Book Antiqua"/>
          <w:b/>
          <w:szCs w:val="24"/>
        </w:rPr>
        <w:t xml:space="preserve"> 2014 – </w:t>
      </w:r>
      <w:r>
        <w:rPr>
          <w:rFonts w:ascii="Book Antiqua" w:hAnsi="Book Antiqua"/>
          <w:b/>
          <w:szCs w:val="24"/>
        </w:rPr>
        <w:t>Jan 2017</w:t>
      </w:r>
    </w:p>
    <w:p w14:paraId="126C14D1" w14:textId="77777777" w:rsidR="00333B64" w:rsidRPr="004C5A50" w:rsidRDefault="004B5942" w:rsidP="004032CE">
      <w:pPr>
        <w:pStyle w:val="BodyText"/>
        <w:widowControl w:val="0"/>
        <w:suppressAutoHyphens/>
        <w:rPr>
          <w:rFonts w:ascii="Book Antiqua" w:hAnsi="Book Antiqua"/>
          <w:b/>
          <w:i/>
          <w:szCs w:val="24"/>
        </w:rPr>
      </w:pPr>
      <w:r>
        <w:rPr>
          <w:rFonts w:ascii="Book Antiqua" w:hAnsi="Book Antiqua"/>
          <w:b/>
          <w:i/>
          <w:szCs w:val="24"/>
        </w:rPr>
        <w:t>Employer</w:t>
      </w:r>
      <w:r w:rsidR="00333B64" w:rsidRPr="004C5A50">
        <w:rPr>
          <w:rFonts w:ascii="Book Antiqua" w:hAnsi="Book Antiqua"/>
          <w:b/>
          <w:i/>
          <w:szCs w:val="24"/>
        </w:rPr>
        <w:t xml:space="preserve">: </w:t>
      </w:r>
      <w:r w:rsidR="003042B6" w:rsidRPr="003042B6">
        <w:rPr>
          <w:rFonts w:ascii="Book Antiqua" w:hAnsi="Book Antiqua"/>
          <w:b/>
          <w:i/>
          <w:szCs w:val="24"/>
        </w:rPr>
        <w:t>Sriven Technology LLC</w:t>
      </w:r>
      <w:r w:rsidR="00333B64" w:rsidRPr="004C5A50">
        <w:rPr>
          <w:rFonts w:ascii="Book Antiqua" w:hAnsi="Book Antiqua"/>
          <w:b/>
          <w:i/>
          <w:szCs w:val="24"/>
        </w:rPr>
        <w:t xml:space="preserve">.  </w:t>
      </w:r>
    </w:p>
    <w:p w14:paraId="57675457" w14:textId="77777777" w:rsidR="004032CE" w:rsidRPr="004032CE" w:rsidRDefault="00333B64" w:rsidP="004032CE">
      <w:pPr>
        <w:pStyle w:val="BodyText"/>
        <w:widowControl w:val="0"/>
        <w:suppressAutoHyphens/>
        <w:rPr>
          <w:rFonts w:ascii="Book Antiqua" w:hAnsi="Book Antiqua"/>
          <w:i/>
          <w:szCs w:val="24"/>
        </w:rPr>
      </w:pPr>
      <w:r>
        <w:rPr>
          <w:rFonts w:ascii="Book Antiqua" w:hAnsi="Book Antiqua"/>
          <w:i/>
          <w:szCs w:val="24"/>
        </w:rPr>
        <w:t xml:space="preserve">Team: </w:t>
      </w:r>
      <w:r w:rsidR="007A27D4">
        <w:rPr>
          <w:rFonts w:ascii="Book Antiqua" w:hAnsi="Book Antiqua"/>
          <w:i/>
          <w:szCs w:val="24"/>
        </w:rPr>
        <w:t>Data Scientist</w:t>
      </w:r>
      <w:r w:rsidR="00096036">
        <w:rPr>
          <w:rFonts w:ascii="Book Antiqua" w:hAnsi="Book Antiqua"/>
          <w:i/>
          <w:szCs w:val="24"/>
        </w:rPr>
        <w:t xml:space="preserve">, Data </w:t>
      </w:r>
      <w:r w:rsidR="008643CF">
        <w:rPr>
          <w:rFonts w:ascii="Book Antiqua" w:hAnsi="Book Antiqua"/>
          <w:i/>
          <w:szCs w:val="24"/>
        </w:rPr>
        <w:t>and Insights</w:t>
      </w:r>
      <w:r w:rsidR="00096036">
        <w:rPr>
          <w:rFonts w:ascii="Book Antiqua" w:hAnsi="Book Antiqua"/>
          <w:i/>
          <w:szCs w:val="24"/>
        </w:rPr>
        <w:t xml:space="preserve"> Team</w:t>
      </w:r>
    </w:p>
    <w:p w14:paraId="321B7336" w14:textId="77777777" w:rsidR="00F23DDE" w:rsidRDefault="00F23DDE" w:rsidP="00F23DDE">
      <w:pPr>
        <w:pStyle w:val="BodyText"/>
        <w:numPr>
          <w:ilvl w:val="0"/>
          <w:numId w:val="26"/>
        </w:numPr>
        <w:suppressAutoHyphens/>
        <w:rPr>
          <w:rFonts w:ascii="Book Antiqua" w:hAnsi="Book Antiqua"/>
          <w:szCs w:val="24"/>
        </w:rPr>
      </w:pPr>
      <w:r w:rsidRPr="00F36795">
        <w:rPr>
          <w:rFonts w:ascii="Book Antiqua" w:hAnsi="Book Antiqua"/>
          <w:szCs w:val="24"/>
        </w:rPr>
        <w:lastRenderedPageBreak/>
        <w:t xml:space="preserve">Participated in requirement analysis by gathering client requirements, business needs and project objectives, via </w:t>
      </w:r>
      <w:r w:rsidR="008643CF" w:rsidRPr="00F36795">
        <w:rPr>
          <w:rFonts w:ascii="Book Antiqua" w:hAnsi="Book Antiqua"/>
          <w:szCs w:val="24"/>
        </w:rPr>
        <w:t xml:space="preserve">client meetings </w:t>
      </w:r>
      <w:r w:rsidRPr="00F36795">
        <w:rPr>
          <w:rFonts w:ascii="Book Antiqua" w:hAnsi="Book Antiqua"/>
          <w:szCs w:val="24"/>
        </w:rPr>
        <w:t>and</w:t>
      </w:r>
      <w:r w:rsidR="008643CF">
        <w:rPr>
          <w:rFonts w:ascii="Book Antiqua" w:hAnsi="Book Antiqua"/>
          <w:szCs w:val="24"/>
        </w:rPr>
        <w:t xml:space="preserve"> </w:t>
      </w:r>
      <w:r w:rsidR="008643CF" w:rsidRPr="00F36795">
        <w:rPr>
          <w:rFonts w:ascii="Book Antiqua" w:hAnsi="Book Antiqua"/>
          <w:szCs w:val="24"/>
        </w:rPr>
        <w:t>fee</w:t>
      </w:r>
      <w:r w:rsidR="008643CF">
        <w:rPr>
          <w:rFonts w:ascii="Book Antiqua" w:hAnsi="Book Antiqua"/>
          <w:szCs w:val="24"/>
        </w:rPr>
        <w:t>d</w:t>
      </w:r>
      <w:r w:rsidR="008643CF" w:rsidRPr="00F36795">
        <w:rPr>
          <w:rFonts w:ascii="Book Antiqua" w:hAnsi="Book Antiqua"/>
          <w:szCs w:val="24"/>
        </w:rPr>
        <w:t>back sessions</w:t>
      </w:r>
      <w:r w:rsidRPr="00F36795">
        <w:rPr>
          <w:rFonts w:ascii="Book Antiqua" w:hAnsi="Book Antiqua"/>
          <w:szCs w:val="24"/>
        </w:rPr>
        <w:t>, in collaboration with all stakeholders.</w:t>
      </w:r>
    </w:p>
    <w:p w14:paraId="621F9DC8" w14:textId="77777777" w:rsidR="00171EF8" w:rsidRDefault="009F20E5" w:rsidP="00F23DDE">
      <w:pPr>
        <w:pStyle w:val="BodyText"/>
        <w:numPr>
          <w:ilvl w:val="0"/>
          <w:numId w:val="26"/>
        </w:numPr>
        <w:suppressAutoHyphens/>
        <w:rPr>
          <w:rFonts w:ascii="Book Antiqua" w:hAnsi="Book Antiqua"/>
          <w:szCs w:val="24"/>
        </w:rPr>
      </w:pPr>
      <w:r>
        <w:rPr>
          <w:rFonts w:ascii="Book Antiqua" w:hAnsi="Book Antiqua"/>
          <w:szCs w:val="24"/>
        </w:rPr>
        <w:t>Developed solutions for supply chain</w:t>
      </w:r>
      <w:r w:rsidR="0040333A">
        <w:rPr>
          <w:rFonts w:ascii="Book Antiqua" w:hAnsi="Book Antiqua"/>
          <w:szCs w:val="24"/>
        </w:rPr>
        <w:t xml:space="preserve"> operations</w:t>
      </w:r>
      <w:r>
        <w:rPr>
          <w:rFonts w:ascii="Book Antiqua" w:hAnsi="Book Antiqua"/>
          <w:szCs w:val="24"/>
        </w:rPr>
        <w:t xml:space="preserve"> optimization problems like</w:t>
      </w:r>
      <w:r w:rsidR="00F23DDE" w:rsidRPr="008A3F4D">
        <w:rPr>
          <w:rFonts w:ascii="Book Antiqua" w:hAnsi="Book Antiqua"/>
          <w:szCs w:val="24"/>
        </w:rPr>
        <w:t xml:space="preserve"> </w:t>
      </w:r>
      <w:r w:rsidR="000506E8">
        <w:rPr>
          <w:rFonts w:ascii="Book Antiqua" w:hAnsi="Book Antiqua"/>
          <w:szCs w:val="24"/>
        </w:rPr>
        <w:t xml:space="preserve">SKU/ Inventory </w:t>
      </w:r>
      <w:r w:rsidR="00171EF8">
        <w:rPr>
          <w:rFonts w:ascii="Book Antiqua" w:hAnsi="Book Antiqua"/>
          <w:szCs w:val="24"/>
        </w:rPr>
        <w:t>Optimization</w:t>
      </w:r>
      <w:r w:rsidR="002D1A5A">
        <w:rPr>
          <w:rFonts w:ascii="Book Antiqua" w:hAnsi="Book Antiqua"/>
          <w:szCs w:val="24"/>
        </w:rPr>
        <w:t>, Demand forecasting</w:t>
      </w:r>
      <w:r w:rsidR="008B424E">
        <w:rPr>
          <w:rFonts w:ascii="Book Antiqua" w:hAnsi="Book Antiqua"/>
          <w:szCs w:val="24"/>
        </w:rPr>
        <w:t xml:space="preserve"> and optimal order allocations to stores</w:t>
      </w:r>
      <w:r w:rsidR="00F23DDE" w:rsidRPr="008A3F4D">
        <w:rPr>
          <w:rFonts w:ascii="Book Antiqua" w:hAnsi="Book Antiqua"/>
          <w:szCs w:val="24"/>
        </w:rPr>
        <w:t xml:space="preserve">. </w:t>
      </w:r>
    </w:p>
    <w:p w14:paraId="71F4E037" w14:textId="76DA9846" w:rsidR="009C4F64" w:rsidRDefault="009C4F64" w:rsidP="009C4F64">
      <w:pPr>
        <w:pStyle w:val="BodyText"/>
        <w:numPr>
          <w:ilvl w:val="0"/>
          <w:numId w:val="26"/>
        </w:numPr>
        <w:suppressAutoHyphens/>
        <w:rPr>
          <w:rFonts w:ascii="Book Antiqua" w:hAnsi="Book Antiqua"/>
          <w:szCs w:val="24"/>
        </w:rPr>
      </w:pPr>
      <w:r>
        <w:rPr>
          <w:rFonts w:ascii="Book Antiqua" w:hAnsi="Book Antiqua"/>
          <w:szCs w:val="24"/>
        </w:rPr>
        <w:t xml:space="preserve">Developed different store-department performance metrics and worked on clustering algorithms like </w:t>
      </w:r>
      <w:proofErr w:type="spellStart"/>
      <w:r>
        <w:rPr>
          <w:rFonts w:ascii="Book Antiqua" w:hAnsi="Book Antiqua"/>
          <w:szCs w:val="24"/>
        </w:rPr>
        <w:t>Hdbscan</w:t>
      </w:r>
      <w:proofErr w:type="spellEnd"/>
      <w:r w:rsidR="00893839">
        <w:rPr>
          <w:rFonts w:ascii="Book Antiqua" w:hAnsi="Book Antiqua"/>
          <w:szCs w:val="24"/>
        </w:rPr>
        <w:t>, hierarchical Clustering</w:t>
      </w:r>
      <w:r>
        <w:rPr>
          <w:rFonts w:ascii="Book Antiqua" w:hAnsi="Book Antiqua"/>
          <w:szCs w:val="24"/>
        </w:rPr>
        <w:t xml:space="preserve"> </w:t>
      </w:r>
      <w:r w:rsidRPr="00F36795">
        <w:rPr>
          <w:rFonts w:ascii="Book Antiqua" w:hAnsi="Book Antiqua"/>
          <w:szCs w:val="24"/>
        </w:rPr>
        <w:t xml:space="preserve">for the analysis of </w:t>
      </w:r>
      <w:r>
        <w:rPr>
          <w:rFonts w:ascii="Book Antiqua" w:hAnsi="Book Antiqua"/>
          <w:szCs w:val="24"/>
        </w:rPr>
        <w:t>Store Clusters/Store re</w:t>
      </w:r>
      <w:r w:rsidR="001B0B02">
        <w:rPr>
          <w:rFonts w:ascii="Book Antiqua" w:hAnsi="Book Antiqua"/>
          <w:szCs w:val="24"/>
        </w:rPr>
        <w:t>-</w:t>
      </w:r>
      <w:proofErr w:type="spellStart"/>
      <w:r>
        <w:rPr>
          <w:rFonts w:ascii="Book Antiqua" w:hAnsi="Book Antiqua"/>
          <w:szCs w:val="24"/>
        </w:rPr>
        <w:t>tiering</w:t>
      </w:r>
      <w:proofErr w:type="spellEnd"/>
      <w:r>
        <w:rPr>
          <w:rFonts w:ascii="Book Antiqua" w:hAnsi="Book Antiqua"/>
          <w:szCs w:val="24"/>
        </w:rPr>
        <w:t xml:space="preserve"> using Python and visualized using Tableau integration with R code</w:t>
      </w:r>
      <w:r w:rsidRPr="00F36795">
        <w:rPr>
          <w:rFonts w:ascii="Book Antiqua" w:hAnsi="Book Antiqua"/>
          <w:szCs w:val="24"/>
        </w:rPr>
        <w:t>.</w:t>
      </w:r>
    </w:p>
    <w:p w14:paraId="7736B5C6" w14:textId="7EC7CB21" w:rsidR="00893839" w:rsidRDefault="00893839" w:rsidP="009C4F64">
      <w:pPr>
        <w:pStyle w:val="BodyText"/>
        <w:numPr>
          <w:ilvl w:val="0"/>
          <w:numId w:val="26"/>
        </w:numPr>
        <w:suppressAutoHyphens/>
        <w:rPr>
          <w:rFonts w:ascii="Book Antiqua" w:hAnsi="Book Antiqua"/>
          <w:szCs w:val="24"/>
        </w:rPr>
      </w:pPr>
      <w:r>
        <w:rPr>
          <w:rFonts w:ascii="Book Antiqua" w:hAnsi="Book Antiqua"/>
          <w:szCs w:val="24"/>
        </w:rPr>
        <w:t xml:space="preserve">Developed </w:t>
      </w:r>
      <w:r w:rsidR="00590921">
        <w:rPr>
          <w:rFonts w:ascii="Book Antiqua" w:hAnsi="Book Antiqua"/>
          <w:szCs w:val="24"/>
        </w:rPr>
        <w:t>P</w:t>
      </w:r>
      <w:r>
        <w:rPr>
          <w:rFonts w:ascii="Book Antiqua" w:hAnsi="Book Antiqua"/>
          <w:szCs w:val="24"/>
        </w:rPr>
        <w:t xml:space="preserve">redictive model to estimate the optimal number of </w:t>
      </w:r>
      <w:proofErr w:type="spellStart"/>
      <w:r>
        <w:rPr>
          <w:rFonts w:ascii="Book Antiqua" w:hAnsi="Book Antiqua"/>
          <w:szCs w:val="24"/>
        </w:rPr>
        <w:t>sku’s</w:t>
      </w:r>
      <w:proofErr w:type="spellEnd"/>
      <w:r>
        <w:rPr>
          <w:rFonts w:ascii="Book Antiqua" w:hAnsi="Book Antiqua"/>
          <w:szCs w:val="24"/>
        </w:rPr>
        <w:t xml:space="preserve"> for each store ti</w:t>
      </w:r>
      <w:r w:rsidR="006A51F3">
        <w:rPr>
          <w:rFonts w:ascii="Book Antiqua" w:hAnsi="Book Antiqua"/>
          <w:szCs w:val="24"/>
        </w:rPr>
        <w:t>er to maximize the sales</w:t>
      </w:r>
      <w:r w:rsidR="007D532A">
        <w:rPr>
          <w:rFonts w:ascii="Book Antiqua" w:hAnsi="Book Antiqua"/>
          <w:szCs w:val="24"/>
        </w:rPr>
        <w:t>.</w:t>
      </w:r>
    </w:p>
    <w:p w14:paraId="08E859BB" w14:textId="77777777" w:rsidR="00F23DDE" w:rsidRDefault="00F23DDE" w:rsidP="00F23DDE">
      <w:pPr>
        <w:pStyle w:val="BodyText"/>
        <w:numPr>
          <w:ilvl w:val="0"/>
          <w:numId w:val="26"/>
        </w:numPr>
        <w:suppressAutoHyphens/>
        <w:rPr>
          <w:rFonts w:ascii="Book Antiqua" w:hAnsi="Book Antiqua"/>
          <w:szCs w:val="24"/>
        </w:rPr>
      </w:pPr>
      <w:r w:rsidRPr="00F36795">
        <w:rPr>
          <w:rFonts w:ascii="Book Antiqua" w:hAnsi="Book Antiqua"/>
          <w:szCs w:val="24"/>
        </w:rPr>
        <w:t xml:space="preserve">Worked </w:t>
      </w:r>
      <w:r w:rsidR="00923B32">
        <w:rPr>
          <w:rFonts w:ascii="Book Antiqua" w:hAnsi="Book Antiqua"/>
          <w:szCs w:val="24"/>
        </w:rPr>
        <w:t>on text mining solution to categorize the</w:t>
      </w:r>
      <w:r w:rsidR="00A90B76">
        <w:rPr>
          <w:rFonts w:ascii="Book Antiqua" w:hAnsi="Book Antiqua"/>
          <w:szCs w:val="24"/>
        </w:rPr>
        <w:t xml:space="preserve"> social media data from Facebook, Twitter, </w:t>
      </w:r>
      <w:proofErr w:type="gramStart"/>
      <w:r w:rsidR="00A90B76">
        <w:rPr>
          <w:rFonts w:ascii="Book Antiqua" w:hAnsi="Book Antiqua"/>
          <w:szCs w:val="24"/>
        </w:rPr>
        <w:t>Weibo</w:t>
      </w:r>
      <w:proofErr w:type="gramEnd"/>
      <w:r w:rsidR="00A90B76">
        <w:rPr>
          <w:rFonts w:ascii="Book Antiqua" w:hAnsi="Book Antiqua"/>
          <w:szCs w:val="24"/>
        </w:rPr>
        <w:t xml:space="preserve"> into different promotional categories using python, NLP, Text Mining and Tableau</w:t>
      </w:r>
      <w:r>
        <w:rPr>
          <w:rFonts w:ascii="Book Antiqua" w:hAnsi="Book Antiqua"/>
          <w:szCs w:val="24"/>
        </w:rPr>
        <w:t>.</w:t>
      </w:r>
    </w:p>
    <w:p w14:paraId="54C70485" w14:textId="77777777" w:rsidR="00F72AF7" w:rsidRDefault="00F72AF7" w:rsidP="00F23DDE">
      <w:pPr>
        <w:pStyle w:val="BodyText"/>
        <w:numPr>
          <w:ilvl w:val="0"/>
          <w:numId w:val="26"/>
        </w:numPr>
        <w:suppressAutoHyphens/>
        <w:rPr>
          <w:rFonts w:ascii="Book Antiqua" w:hAnsi="Book Antiqua"/>
          <w:szCs w:val="24"/>
        </w:rPr>
      </w:pPr>
      <w:r>
        <w:rPr>
          <w:rFonts w:ascii="Book Antiqua" w:hAnsi="Book Antiqua"/>
          <w:szCs w:val="24"/>
        </w:rPr>
        <w:t xml:space="preserve">Worked on Competitor analysis, </w:t>
      </w:r>
      <w:r w:rsidR="002C49CA">
        <w:rPr>
          <w:rFonts w:ascii="Book Antiqua" w:hAnsi="Book Antiqua"/>
          <w:szCs w:val="24"/>
        </w:rPr>
        <w:t>which involves crawling the websites and gathering information like</w:t>
      </w:r>
      <w:r>
        <w:rPr>
          <w:rFonts w:ascii="Book Antiqua" w:hAnsi="Book Antiqua"/>
          <w:szCs w:val="24"/>
        </w:rPr>
        <w:t xml:space="preserve"> the prici</w:t>
      </w:r>
      <w:r w:rsidR="002C49CA">
        <w:rPr>
          <w:rFonts w:ascii="Book Antiqua" w:hAnsi="Book Antiqua"/>
          <w:szCs w:val="24"/>
        </w:rPr>
        <w:t>ng changes, assortment changes using python, NLTK</w:t>
      </w:r>
      <w:r w:rsidR="002C1F20">
        <w:rPr>
          <w:rFonts w:ascii="Book Antiqua" w:hAnsi="Book Antiqua"/>
          <w:szCs w:val="24"/>
        </w:rPr>
        <w:t xml:space="preserve"> and </w:t>
      </w:r>
      <w:r w:rsidR="002C49CA">
        <w:rPr>
          <w:rFonts w:ascii="Book Antiqua" w:hAnsi="Book Antiqua"/>
          <w:szCs w:val="24"/>
        </w:rPr>
        <w:t>Tableau.</w:t>
      </w:r>
    </w:p>
    <w:p w14:paraId="720534E2" w14:textId="77777777" w:rsidR="00DA2DAF" w:rsidRDefault="00DA2DAF" w:rsidP="00DA2DAF">
      <w:pPr>
        <w:pStyle w:val="BodyText"/>
        <w:numPr>
          <w:ilvl w:val="0"/>
          <w:numId w:val="26"/>
        </w:numPr>
        <w:suppressAutoHyphens/>
        <w:rPr>
          <w:rFonts w:ascii="Book Antiqua" w:hAnsi="Book Antiqua"/>
          <w:szCs w:val="24"/>
        </w:rPr>
      </w:pPr>
      <w:r>
        <w:rPr>
          <w:rFonts w:ascii="Book Antiqua" w:hAnsi="Book Antiqua"/>
          <w:szCs w:val="24"/>
        </w:rPr>
        <w:t xml:space="preserve">Worked on </w:t>
      </w:r>
      <w:r w:rsidR="00590921">
        <w:rPr>
          <w:rFonts w:ascii="Book Antiqua" w:hAnsi="Book Antiqua"/>
          <w:szCs w:val="24"/>
        </w:rPr>
        <w:t>F</w:t>
      </w:r>
      <w:r>
        <w:rPr>
          <w:rFonts w:ascii="Book Antiqua" w:hAnsi="Book Antiqua"/>
          <w:szCs w:val="24"/>
        </w:rPr>
        <w:t xml:space="preserve">orecasting model to determine the service levels of orders by the stores using </w:t>
      </w:r>
      <w:proofErr w:type="spellStart"/>
      <w:r>
        <w:rPr>
          <w:rFonts w:ascii="Book Antiqua" w:hAnsi="Book Antiqua"/>
          <w:szCs w:val="24"/>
        </w:rPr>
        <w:t>PySpark</w:t>
      </w:r>
      <w:proofErr w:type="spellEnd"/>
      <w:r>
        <w:rPr>
          <w:rFonts w:ascii="Book Antiqua" w:hAnsi="Book Antiqua"/>
          <w:szCs w:val="24"/>
        </w:rPr>
        <w:t>, Hadoop.</w:t>
      </w:r>
    </w:p>
    <w:p w14:paraId="4CCAC8BF" w14:textId="77777777" w:rsidR="000C461F" w:rsidRPr="000C461F" w:rsidRDefault="000C461F" w:rsidP="000C461F">
      <w:pPr>
        <w:pStyle w:val="BodyText"/>
        <w:numPr>
          <w:ilvl w:val="0"/>
          <w:numId w:val="26"/>
        </w:numPr>
        <w:suppressAutoHyphens/>
        <w:rPr>
          <w:rFonts w:ascii="Book Antiqua" w:hAnsi="Book Antiqua"/>
          <w:szCs w:val="24"/>
        </w:rPr>
      </w:pPr>
      <w:r>
        <w:rPr>
          <w:rFonts w:ascii="Book Antiqua" w:hAnsi="Book Antiqua"/>
          <w:szCs w:val="24"/>
        </w:rPr>
        <w:t xml:space="preserve">Working on Genetic algorithm </w:t>
      </w:r>
      <w:r w:rsidR="00F27194">
        <w:rPr>
          <w:rFonts w:ascii="Book Antiqua" w:hAnsi="Book Antiqua"/>
          <w:szCs w:val="24"/>
        </w:rPr>
        <w:t>to determine</w:t>
      </w:r>
      <w:r>
        <w:rPr>
          <w:rFonts w:ascii="Book Antiqua" w:hAnsi="Book Antiqua"/>
          <w:szCs w:val="24"/>
        </w:rPr>
        <w:t xml:space="preserve"> the optimal allocation of orders to different stores (Ship from Store</w:t>
      </w:r>
      <w:r w:rsidR="00502E72">
        <w:rPr>
          <w:rFonts w:ascii="Book Antiqua" w:hAnsi="Book Antiqua"/>
          <w:szCs w:val="24"/>
        </w:rPr>
        <w:t>)</w:t>
      </w:r>
      <w:r w:rsidR="00F27194">
        <w:rPr>
          <w:rFonts w:ascii="Book Antiqua" w:hAnsi="Book Antiqua"/>
          <w:szCs w:val="24"/>
        </w:rPr>
        <w:t xml:space="preserve"> using </w:t>
      </w:r>
      <w:r>
        <w:rPr>
          <w:rFonts w:ascii="Book Antiqua" w:hAnsi="Book Antiqua"/>
          <w:szCs w:val="24"/>
        </w:rPr>
        <w:t>Spark</w:t>
      </w:r>
      <w:r w:rsidR="00F27194">
        <w:rPr>
          <w:rFonts w:ascii="Book Antiqua" w:hAnsi="Book Antiqua"/>
          <w:szCs w:val="24"/>
        </w:rPr>
        <w:t>, Python, Hadoop</w:t>
      </w:r>
      <w:r>
        <w:rPr>
          <w:rFonts w:ascii="Book Antiqua" w:hAnsi="Book Antiqua"/>
          <w:szCs w:val="24"/>
        </w:rPr>
        <w:t>.</w:t>
      </w:r>
    </w:p>
    <w:p w14:paraId="1A8430F7" w14:textId="77777777" w:rsidR="00C35B57" w:rsidRDefault="00C35B57" w:rsidP="00F23DDE">
      <w:pPr>
        <w:pStyle w:val="BodyText"/>
        <w:numPr>
          <w:ilvl w:val="0"/>
          <w:numId w:val="26"/>
        </w:numPr>
        <w:suppressAutoHyphens/>
        <w:rPr>
          <w:rFonts w:ascii="Book Antiqua" w:hAnsi="Book Antiqua"/>
          <w:szCs w:val="24"/>
        </w:rPr>
      </w:pPr>
      <w:r>
        <w:rPr>
          <w:rFonts w:ascii="Book Antiqua" w:hAnsi="Book Antiqua"/>
          <w:szCs w:val="24"/>
        </w:rPr>
        <w:t>Work</w:t>
      </w:r>
      <w:r w:rsidR="002316A5">
        <w:rPr>
          <w:rFonts w:ascii="Book Antiqua" w:hAnsi="Book Antiqua"/>
          <w:szCs w:val="24"/>
        </w:rPr>
        <w:t>ed</w:t>
      </w:r>
      <w:r>
        <w:rPr>
          <w:rFonts w:ascii="Book Antiqua" w:hAnsi="Book Antiqua"/>
          <w:szCs w:val="24"/>
        </w:rPr>
        <w:t xml:space="preserve"> on Product </w:t>
      </w:r>
      <w:r w:rsidR="00B070B2">
        <w:rPr>
          <w:rFonts w:ascii="Book Antiqua" w:hAnsi="Book Antiqua"/>
          <w:szCs w:val="24"/>
        </w:rPr>
        <w:t>classification</w:t>
      </w:r>
      <w:r>
        <w:rPr>
          <w:rFonts w:ascii="Book Antiqua" w:hAnsi="Book Antiqua"/>
          <w:szCs w:val="24"/>
        </w:rPr>
        <w:t xml:space="preserve"> using Image processing and Machine learning</w:t>
      </w:r>
      <w:r w:rsidR="00B35D75">
        <w:rPr>
          <w:rFonts w:ascii="Book Antiqua" w:hAnsi="Book Antiqua"/>
          <w:szCs w:val="24"/>
        </w:rPr>
        <w:t xml:space="preserve"> (PCA </w:t>
      </w:r>
      <w:r w:rsidR="00FA3EA3">
        <w:rPr>
          <w:rFonts w:ascii="Book Antiqua" w:hAnsi="Book Antiqua"/>
          <w:szCs w:val="24"/>
        </w:rPr>
        <w:t xml:space="preserve">and </w:t>
      </w:r>
      <w:r w:rsidR="00B070B2">
        <w:rPr>
          <w:rFonts w:ascii="Book Antiqua" w:hAnsi="Book Antiqua"/>
          <w:szCs w:val="24"/>
        </w:rPr>
        <w:t>Classification</w:t>
      </w:r>
      <w:r w:rsidR="00FA3EA3">
        <w:rPr>
          <w:rFonts w:ascii="Book Antiqua" w:hAnsi="Book Antiqua"/>
          <w:szCs w:val="24"/>
        </w:rPr>
        <w:t>)</w:t>
      </w:r>
      <w:r>
        <w:rPr>
          <w:rFonts w:ascii="Book Antiqua" w:hAnsi="Book Antiqua"/>
          <w:szCs w:val="24"/>
        </w:rPr>
        <w:t>.</w:t>
      </w:r>
    </w:p>
    <w:p w14:paraId="5C572495" w14:textId="77777777" w:rsidR="002316A5" w:rsidRDefault="002316A5" w:rsidP="001217F7">
      <w:pPr>
        <w:pStyle w:val="BodyText"/>
        <w:numPr>
          <w:ilvl w:val="0"/>
          <w:numId w:val="26"/>
        </w:numPr>
        <w:suppressAutoHyphens/>
        <w:rPr>
          <w:rFonts w:ascii="Book Antiqua" w:hAnsi="Book Antiqua"/>
          <w:szCs w:val="24"/>
        </w:rPr>
      </w:pPr>
      <w:r>
        <w:rPr>
          <w:rFonts w:ascii="Book Antiqua" w:hAnsi="Book Antiqua"/>
          <w:szCs w:val="24"/>
        </w:rPr>
        <w:t xml:space="preserve">Worked on Product </w:t>
      </w:r>
      <w:r w:rsidR="00FA3EA3">
        <w:rPr>
          <w:rFonts w:ascii="Book Antiqua" w:hAnsi="Book Antiqua"/>
          <w:szCs w:val="24"/>
        </w:rPr>
        <w:t>feature forecasting model</w:t>
      </w:r>
      <w:r>
        <w:rPr>
          <w:rFonts w:ascii="Book Antiqua" w:hAnsi="Book Antiqua"/>
          <w:szCs w:val="24"/>
        </w:rPr>
        <w:t xml:space="preserve"> by the behavior of sales over </w:t>
      </w:r>
      <w:r w:rsidR="00B42B51">
        <w:rPr>
          <w:rFonts w:ascii="Book Antiqua" w:hAnsi="Book Antiqua"/>
          <w:szCs w:val="24"/>
        </w:rPr>
        <w:t xml:space="preserve">time </w:t>
      </w:r>
      <w:r w:rsidR="00FA3EA3">
        <w:rPr>
          <w:rFonts w:ascii="Book Antiqua" w:hAnsi="Book Antiqua"/>
          <w:szCs w:val="24"/>
        </w:rPr>
        <w:t>using d</w:t>
      </w:r>
      <w:r w:rsidR="008643CF">
        <w:rPr>
          <w:rFonts w:ascii="Book Antiqua" w:hAnsi="Book Antiqua"/>
          <w:szCs w:val="24"/>
        </w:rPr>
        <w:t xml:space="preserve">ynamic time </w:t>
      </w:r>
      <w:proofErr w:type="gramStart"/>
      <w:r w:rsidR="008643CF">
        <w:rPr>
          <w:rFonts w:ascii="Book Antiqua" w:hAnsi="Book Antiqua"/>
          <w:szCs w:val="24"/>
        </w:rPr>
        <w:t>w</w:t>
      </w:r>
      <w:r w:rsidR="00FA3EA3">
        <w:rPr>
          <w:rFonts w:ascii="Book Antiqua" w:hAnsi="Book Antiqua"/>
          <w:szCs w:val="24"/>
        </w:rPr>
        <w:t>a</w:t>
      </w:r>
      <w:r w:rsidR="007767EE">
        <w:rPr>
          <w:rFonts w:ascii="Book Antiqua" w:hAnsi="Book Antiqua"/>
          <w:szCs w:val="24"/>
        </w:rPr>
        <w:t>rp</w:t>
      </w:r>
      <w:r w:rsidR="00FA3EA3">
        <w:rPr>
          <w:rFonts w:ascii="Book Antiqua" w:hAnsi="Book Antiqua"/>
          <w:szCs w:val="24"/>
        </w:rPr>
        <w:t>ing</w:t>
      </w:r>
      <w:r w:rsidR="00B070B2">
        <w:rPr>
          <w:rFonts w:ascii="Book Antiqua" w:hAnsi="Book Antiqua"/>
          <w:szCs w:val="24"/>
        </w:rPr>
        <w:t>(</w:t>
      </w:r>
      <w:proofErr w:type="gramEnd"/>
      <w:r w:rsidR="00B070B2">
        <w:rPr>
          <w:rFonts w:ascii="Book Antiqua" w:hAnsi="Book Antiqua"/>
          <w:szCs w:val="24"/>
        </w:rPr>
        <w:t>DTW)</w:t>
      </w:r>
      <w:r w:rsidR="00FA3EA3">
        <w:rPr>
          <w:rFonts w:ascii="Book Antiqua" w:hAnsi="Book Antiqua"/>
          <w:szCs w:val="24"/>
        </w:rPr>
        <w:t xml:space="preserve">, </w:t>
      </w:r>
      <w:r w:rsidR="007767EE">
        <w:rPr>
          <w:rFonts w:ascii="Book Antiqua" w:hAnsi="Book Antiqua"/>
          <w:szCs w:val="24"/>
        </w:rPr>
        <w:t>Symbolic Approximation (</w:t>
      </w:r>
      <w:r>
        <w:rPr>
          <w:rFonts w:ascii="Book Antiqua" w:hAnsi="Book Antiqua"/>
          <w:szCs w:val="24"/>
        </w:rPr>
        <w:t>SAX</w:t>
      </w:r>
      <w:r w:rsidR="007767EE">
        <w:rPr>
          <w:rFonts w:ascii="Book Antiqua" w:hAnsi="Book Antiqua"/>
          <w:szCs w:val="24"/>
        </w:rPr>
        <w:t>)</w:t>
      </w:r>
      <w:r w:rsidR="003B1BAA">
        <w:rPr>
          <w:rFonts w:ascii="Book Antiqua" w:hAnsi="Book Antiqua"/>
          <w:szCs w:val="24"/>
        </w:rPr>
        <w:t>, Piecewise linear aggregation</w:t>
      </w:r>
      <w:r>
        <w:rPr>
          <w:rFonts w:ascii="Book Antiqua" w:hAnsi="Book Antiqua"/>
          <w:szCs w:val="24"/>
        </w:rPr>
        <w:t xml:space="preserve"> for time series clustering.</w:t>
      </w:r>
    </w:p>
    <w:p w14:paraId="16235274" w14:textId="77777777" w:rsidR="00B20FF2" w:rsidRDefault="00B20FF2" w:rsidP="001217F7">
      <w:pPr>
        <w:pStyle w:val="BodyText"/>
        <w:numPr>
          <w:ilvl w:val="0"/>
          <w:numId w:val="26"/>
        </w:numPr>
        <w:suppressAutoHyphens/>
        <w:rPr>
          <w:rFonts w:ascii="Book Antiqua" w:hAnsi="Book Antiqua"/>
          <w:szCs w:val="24"/>
        </w:rPr>
      </w:pPr>
      <w:r>
        <w:rPr>
          <w:rFonts w:ascii="Book Antiqua" w:hAnsi="Book Antiqua"/>
          <w:szCs w:val="24"/>
        </w:rPr>
        <w:t xml:space="preserve">Worked on Market Basket Analysis using </w:t>
      </w:r>
      <w:r w:rsidR="009D4DA3">
        <w:rPr>
          <w:rFonts w:ascii="Book Antiqua" w:hAnsi="Book Antiqua"/>
          <w:szCs w:val="24"/>
        </w:rPr>
        <w:t>Spark and Python. V</w:t>
      </w:r>
      <w:r>
        <w:rPr>
          <w:rFonts w:ascii="Book Antiqua" w:hAnsi="Book Antiqua"/>
          <w:szCs w:val="24"/>
        </w:rPr>
        <w:t xml:space="preserve">isualized the rules with Chord diagrams using d3.js. </w:t>
      </w:r>
    </w:p>
    <w:p w14:paraId="641EFC50" w14:textId="77777777" w:rsidR="009C4F64" w:rsidRPr="009C4F64" w:rsidRDefault="009C4F64" w:rsidP="009C4F64">
      <w:pPr>
        <w:pStyle w:val="BodyText"/>
        <w:numPr>
          <w:ilvl w:val="0"/>
          <w:numId w:val="26"/>
        </w:numPr>
        <w:suppressAutoHyphens/>
        <w:rPr>
          <w:rFonts w:ascii="Book Antiqua" w:hAnsi="Book Antiqua"/>
          <w:szCs w:val="24"/>
        </w:rPr>
      </w:pPr>
      <w:r w:rsidRPr="008A3F4D">
        <w:rPr>
          <w:rFonts w:ascii="Book Antiqua" w:hAnsi="Book Antiqua"/>
          <w:szCs w:val="24"/>
        </w:rPr>
        <w:t xml:space="preserve">Worked on root cause analysis for the </w:t>
      </w:r>
      <w:r>
        <w:rPr>
          <w:rFonts w:ascii="Book Antiqua" w:hAnsi="Book Antiqua"/>
          <w:szCs w:val="24"/>
        </w:rPr>
        <w:t>International Sales</w:t>
      </w:r>
      <w:r w:rsidRPr="008A3F4D">
        <w:rPr>
          <w:rFonts w:ascii="Book Antiqua" w:hAnsi="Book Antiqua"/>
          <w:szCs w:val="24"/>
        </w:rPr>
        <w:t xml:space="preserve"> using </w:t>
      </w:r>
      <w:r>
        <w:rPr>
          <w:rFonts w:ascii="Book Antiqua" w:hAnsi="Book Antiqua"/>
          <w:szCs w:val="24"/>
        </w:rPr>
        <w:t>Python, Data Mining</w:t>
      </w:r>
      <w:r w:rsidRPr="008A3F4D">
        <w:rPr>
          <w:rFonts w:ascii="Book Antiqua" w:hAnsi="Book Antiqua"/>
          <w:szCs w:val="24"/>
        </w:rPr>
        <w:t>.</w:t>
      </w:r>
      <w:r>
        <w:rPr>
          <w:rFonts w:ascii="Book Antiqua" w:hAnsi="Book Antiqua"/>
          <w:szCs w:val="24"/>
        </w:rPr>
        <w:t xml:space="preserve"> Working on price elasticity model for the DTC products.</w:t>
      </w:r>
    </w:p>
    <w:p w14:paraId="13C2708B" w14:textId="77777777" w:rsidR="001217F7" w:rsidRPr="009150FE" w:rsidRDefault="0037637B" w:rsidP="009150FE">
      <w:pPr>
        <w:pStyle w:val="BodyText"/>
        <w:numPr>
          <w:ilvl w:val="0"/>
          <w:numId w:val="26"/>
        </w:numPr>
        <w:suppressAutoHyphens/>
        <w:rPr>
          <w:rFonts w:ascii="Book Antiqua" w:hAnsi="Book Antiqua"/>
          <w:szCs w:val="24"/>
        </w:rPr>
      </w:pPr>
      <w:r>
        <w:rPr>
          <w:rFonts w:ascii="Book Antiqua" w:hAnsi="Book Antiqua"/>
          <w:szCs w:val="24"/>
        </w:rPr>
        <w:t>Developed Executive Dashboards in Tableau and R.</w:t>
      </w:r>
      <w:r w:rsidR="009150FE">
        <w:rPr>
          <w:rFonts w:ascii="Book Antiqua" w:hAnsi="Book Antiqua"/>
          <w:szCs w:val="24"/>
        </w:rPr>
        <w:t xml:space="preserve"> </w:t>
      </w:r>
      <w:r w:rsidR="001217F7" w:rsidRPr="009150FE">
        <w:rPr>
          <w:rFonts w:ascii="Book Antiqua" w:hAnsi="Book Antiqua"/>
          <w:szCs w:val="24"/>
        </w:rPr>
        <w:t>Worked on validating the data accuracy, completeness of the data</w:t>
      </w:r>
      <w:r w:rsidR="00590921">
        <w:rPr>
          <w:rFonts w:ascii="Book Antiqua" w:hAnsi="Book Antiqua"/>
          <w:szCs w:val="24"/>
        </w:rPr>
        <w:t xml:space="preserve"> using </w:t>
      </w:r>
      <w:proofErr w:type="spellStart"/>
      <w:r w:rsidR="00590921" w:rsidRPr="00F36795">
        <w:rPr>
          <w:rFonts w:ascii="Book Antiqua" w:hAnsi="Book Antiqua"/>
          <w:szCs w:val="24"/>
        </w:rPr>
        <w:t>Adhoc</w:t>
      </w:r>
      <w:proofErr w:type="spellEnd"/>
      <w:r w:rsidR="00590921" w:rsidRPr="00F36795">
        <w:rPr>
          <w:rFonts w:ascii="Book Antiqua" w:hAnsi="Book Antiqua"/>
          <w:szCs w:val="24"/>
        </w:rPr>
        <w:t xml:space="preserve"> </w:t>
      </w:r>
      <w:r w:rsidR="00590921">
        <w:rPr>
          <w:rFonts w:ascii="Book Antiqua" w:hAnsi="Book Antiqua"/>
          <w:szCs w:val="24"/>
        </w:rPr>
        <w:t xml:space="preserve">BI </w:t>
      </w:r>
      <w:r w:rsidR="00590921" w:rsidRPr="00F36795">
        <w:rPr>
          <w:rFonts w:ascii="Book Antiqua" w:hAnsi="Book Antiqua"/>
          <w:szCs w:val="24"/>
        </w:rPr>
        <w:t>reporting</w:t>
      </w:r>
      <w:r w:rsidR="00590921">
        <w:rPr>
          <w:rFonts w:ascii="Book Antiqua" w:hAnsi="Book Antiqua"/>
          <w:szCs w:val="24"/>
        </w:rPr>
        <w:t xml:space="preserve"> (OBIEE)</w:t>
      </w:r>
      <w:r w:rsidR="001217F7" w:rsidRPr="009150FE">
        <w:rPr>
          <w:rFonts w:ascii="Book Antiqua" w:hAnsi="Book Antiqua"/>
          <w:szCs w:val="24"/>
        </w:rPr>
        <w:t>.</w:t>
      </w:r>
    </w:p>
    <w:p w14:paraId="2564320E" w14:textId="77777777" w:rsidR="00B11DD6" w:rsidRDefault="00B11DD6" w:rsidP="009A2561">
      <w:pPr>
        <w:pStyle w:val="BodyText"/>
        <w:numPr>
          <w:ilvl w:val="0"/>
          <w:numId w:val="26"/>
        </w:numPr>
        <w:suppressAutoHyphens/>
        <w:rPr>
          <w:rFonts w:ascii="Book Antiqua" w:hAnsi="Book Antiqua"/>
          <w:szCs w:val="24"/>
        </w:rPr>
      </w:pPr>
      <w:r>
        <w:rPr>
          <w:rFonts w:ascii="Book Antiqua" w:hAnsi="Book Antiqua"/>
          <w:szCs w:val="24"/>
        </w:rPr>
        <w:t>Designed experiments to evaluate the predictive models across different stores.</w:t>
      </w:r>
    </w:p>
    <w:p w14:paraId="0FE10759" w14:textId="77777777" w:rsidR="00B92BC0" w:rsidRDefault="00B92BC0" w:rsidP="009A2561">
      <w:pPr>
        <w:pStyle w:val="BodyText"/>
        <w:numPr>
          <w:ilvl w:val="0"/>
          <w:numId w:val="26"/>
        </w:numPr>
        <w:suppressAutoHyphens/>
        <w:rPr>
          <w:rFonts w:ascii="Book Antiqua" w:hAnsi="Book Antiqua"/>
          <w:szCs w:val="24"/>
        </w:rPr>
      </w:pPr>
      <w:r>
        <w:rPr>
          <w:rFonts w:ascii="Book Antiqua" w:hAnsi="Book Antiqua"/>
          <w:szCs w:val="24"/>
        </w:rPr>
        <w:t>Working on Voice of Customer Survey data using python, R, Tableau.</w:t>
      </w:r>
    </w:p>
    <w:p w14:paraId="46E3A704" w14:textId="77777777" w:rsidR="00440642" w:rsidRPr="0055128B" w:rsidRDefault="006371BF" w:rsidP="00440642">
      <w:pPr>
        <w:numPr>
          <w:ilvl w:val="0"/>
          <w:numId w:val="29"/>
        </w:numPr>
        <w:jc w:val="both"/>
        <w:rPr>
          <w:rFonts w:ascii="Book Antiqua" w:hAnsi="Book Antiqua"/>
          <w:bCs/>
          <w:szCs w:val="24"/>
        </w:rPr>
      </w:pPr>
      <w:r w:rsidRPr="00440642">
        <w:rPr>
          <w:rFonts w:ascii="Book Antiqua" w:hAnsi="Book Antiqua"/>
          <w:szCs w:val="24"/>
        </w:rPr>
        <w:t xml:space="preserve">Participated in Hadoop and Data </w:t>
      </w:r>
      <w:r w:rsidR="00B42B51" w:rsidRPr="00440642">
        <w:rPr>
          <w:rFonts w:ascii="Book Antiqua" w:hAnsi="Book Antiqua"/>
          <w:szCs w:val="24"/>
        </w:rPr>
        <w:t>Science</w:t>
      </w:r>
      <w:r w:rsidRPr="00440642">
        <w:rPr>
          <w:rFonts w:ascii="Book Antiqua" w:hAnsi="Book Antiqua"/>
          <w:szCs w:val="24"/>
        </w:rPr>
        <w:t xml:space="preserve"> Training sessions.</w:t>
      </w:r>
      <w:r w:rsidR="009A2561" w:rsidRPr="009A2561">
        <w:t xml:space="preserve"> </w:t>
      </w:r>
      <w:r w:rsidR="00440642">
        <w:rPr>
          <w:rFonts w:ascii="Book Antiqua" w:hAnsi="Book Antiqua"/>
          <w:bCs/>
          <w:szCs w:val="24"/>
        </w:rPr>
        <w:t xml:space="preserve">Experience working in </w:t>
      </w:r>
      <w:r w:rsidR="00440642" w:rsidRPr="00E262EC">
        <w:rPr>
          <w:rFonts w:ascii="Book Antiqua" w:hAnsi="Book Antiqua"/>
          <w:bCs/>
          <w:szCs w:val="24"/>
        </w:rPr>
        <w:t>Agile/Scrum methodologies</w:t>
      </w:r>
      <w:r w:rsidR="00440642">
        <w:rPr>
          <w:rFonts w:ascii="Book Antiqua" w:hAnsi="Book Antiqua"/>
          <w:bCs/>
          <w:szCs w:val="24"/>
        </w:rPr>
        <w:t>.</w:t>
      </w:r>
    </w:p>
    <w:p w14:paraId="268B1B72" w14:textId="77777777" w:rsidR="00837386" w:rsidRPr="00440642" w:rsidRDefault="00C35B57" w:rsidP="000B2DFB">
      <w:pPr>
        <w:pStyle w:val="BodyText"/>
        <w:numPr>
          <w:ilvl w:val="0"/>
          <w:numId w:val="26"/>
        </w:numPr>
        <w:suppressAutoHyphens/>
        <w:rPr>
          <w:rFonts w:ascii="Book Antiqua" w:hAnsi="Book Antiqua"/>
          <w:szCs w:val="24"/>
        </w:rPr>
      </w:pPr>
      <w:r w:rsidRPr="00440642">
        <w:rPr>
          <w:rFonts w:ascii="Book Antiqua" w:hAnsi="Book Antiqua"/>
          <w:szCs w:val="24"/>
        </w:rPr>
        <w:t xml:space="preserve">Environment: </w:t>
      </w:r>
      <w:r w:rsidR="006C31EE" w:rsidRPr="00440642">
        <w:rPr>
          <w:rFonts w:ascii="Book Antiqua" w:hAnsi="Book Antiqua"/>
          <w:szCs w:val="24"/>
        </w:rPr>
        <w:t xml:space="preserve">Python, </w:t>
      </w:r>
      <w:r w:rsidR="002316A5" w:rsidRPr="00440642">
        <w:rPr>
          <w:rFonts w:ascii="Book Antiqua" w:hAnsi="Book Antiqua"/>
          <w:szCs w:val="24"/>
        </w:rPr>
        <w:t>R, Tableau</w:t>
      </w:r>
      <w:r w:rsidR="00410211" w:rsidRPr="00440642">
        <w:rPr>
          <w:rFonts w:ascii="Book Antiqua" w:hAnsi="Book Antiqua"/>
          <w:szCs w:val="24"/>
        </w:rPr>
        <w:t xml:space="preserve"> 9.3 &amp; 10</w:t>
      </w:r>
      <w:r w:rsidR="002316A5" w:rsidRPr="00440642">
        <w:rPr>
          <w:rFonts w:ascii="Book Antiqua" w:hAnsi="Book Antiqua"/>
          <w:szCs w:val="24"/>
        </w:rPr>
        <w:t>,</w:t>
      </w:r>
      <w:r w:rsidR="00317D2A" w:rsidRPr="00440642">
        <w:rPr>
          <w:rFonts w:ascii="Book Antiqua" w:hAnsi="Book Antiqua"/>
          <w:szCs w:val="24"/>
        </w:rPr>
        <w:t xml:space="preserve"> Shiny, d3.js,</w:t>
      </w:r>
      <w:r w:rsidR="002316A5" w:rsidRPr="00440642">
        <w:rPr>
          <w:rFonts w:ascii="Book Antiqua" w:hAnsi="Book Antiqua"/>
          <w:szCs w:val="24"/>
        </w:rPr>
        <w:t xml:space="preserve"> </w:t>
      </w:r>
      <w:proofErr w:type="spellStart"/>
      <w:r w:rsidRPr="00440642">
        <w:rPr>
          <w:rFonts w:ascii="Book Antiqua" w:hAnsi="Book Antiqua"/>
          <w:szCs w:val="24"/>
        </w:rPr>
        <w:t>Netezza</w:t>
      </w:r>
      <w:proofErr w:type="spellEnd"/>
      <w:r w:rsidRPr="00440642">
        <w:rPr>
          <w:rFonts w:ascii="Book Antiqua" w:hAnsi="Book Antiqua"/>
          <w:szCs w:val="24"/>
        </w:rPr>
        <w:t>, Oracle, SQL Server, Weka</w:t>
      </w:r>
      <w:r w:rsidR="00A93996" w:rsidRPr="00440642">
        <w:rPr>
          <w:rFonts w:ascii="Book Antiqua" w:hAnsi="Book Antiqua"/>
          <w:szCs w:val="24"/>
        </w:rPr>
        <w:t>, Hadoop</w:t>
      </w:r>
      <w:r w:rsidR="00A10919" w:rsidRPr="00440642">
        <w:rPr>
          <w:rFonts w:ascii="Book Antiqua" w:hAnsi="Book Antiqua"/>
          <w:szCs w:val="24"/>
        </w:rPr>
        <w:t>,</w:t>
      </w:r>
      <w:r w:rsidR="00585E43" w:rsidRPr="00440642">
        <w:rPr>
          <w:rFonts w:ascii="Book Antiqua" w:hAnsi="Book Antiqua"/>
          <w:szCs w:val="24"/>
        </w:rPr>
        <w:t xml:space="preserve"> Spark, </w:t>
      </w:r>
      <w:proofErr w:type="spellStart"/>
      <w:r w:rsidR="00585E43" w:rsidRPr="00440642">
        <w:rPr>
          <w:rFonts w:ascii="Book Antiqua" w:hAnsi="Book Antiqua"/>
          <w:szCs w:val="24"/>
        </w:rPr>
        <w:t>Paxata</w:t>
      </w:r>
      <w:proofErr w:type="spellEnd"/>
      <w:r w:rsidR="00585E43" w:rsidRPr="00440642">
        <w:rPr>
          <w:rFonts w:ascii="Book Antiqua" w:hAnsi="Book Antiqua"/>
          <w:szCs w:val="24"/>
        </w:rPr>
        <w:t>, Hive</w:t>
      </w:r>
      <w:r w:rsidR="001930B4" w:rsidRPr="00440642">
        <w:rPr>
          <w:rFonts w:ascii="Book Antiqua" w:hAnsi="Book Antiqua"/>
          <w:szCs w:val="24"/>
        </w:rPr>
        <w:t>,</w:t>
      </w:r>
      <w:r w:rsidR="009A2561" w:rsidRPr="00440642">
        <w:rPr>
          <w:rFonts w:ascii="Book Antiqua" w:hAnsi="Book Antiqua"/>
          <w:szCs w:val="24"/>
        </w:rPr>
        <w:t xml:space="preserve"> </w:t>
      </w:r>
      <w:r w:rsidR="00440642" w:rsidRPr="00440642">
        <w:rPr>
          <w:rFonts w:ascii="Book Antiqua" w:hAnsi="Book Antiqua"/>
          <w:szCs w:val="24"/>
        </w:rPr>
        <w:t>A</w:t>
      </w:r>
      <w:r w:rsidR="009A2561" w:rsidRPr="00440642">
        <w:rPr>
          <w:rFonts w:ascii="Book Antiqua" w:hAnsi="Book Antiqua"/>
          <w:szCs w:val="24"/>
        </w:rPr>
        <w:t>gile</w:t>
      </w:r>
      <w:r w:rsidR="00836BCB" w:rsidRPr="00440642">
        <w:rPr>
          <w:rFonts w:ascii="Book Antiqua" w:hAnsi="Book Antiqua"/>
          <w:szCs w:val="24"/>
        </w:rPr>
        <w:t>/scrum,</w:t>
      </w:r>
      <w:r w:rsidR="00A10919" w:rsidRPr="00440642">
        <w:rPr>
          <w:rFonts w:ascii="Book Antiqua" w:hAnsi="Book Antiqua"/>
          <w:szCs w:val="24"/>
        </w:rPr>
        <w:t xml:space="preserve"> </w:t>
      </w:r>
      <w:r w:rsidR="00A93996" w:rsidRPr="00440642">
        <w:rPr>
          <w:rFonts w:ascii="Book Antiqua" w:hAnsi="Book Antiqua"/>
          <w:szCs w:val="24"/>
        </w:rPr>
        <w:t>Windows and</w:t>
      </w:r>
      <w:r w:rsidRPr="00440642">
        <w:rPr>
          <w:rFonts w:ascii="Book Antiqua" w:hAnsi="Book Antiqua"/>
          <w:szCs w:val="24"/>
        </w:rPr>
        <w:t xml:space="preserve"> Linux.</w:t>
      </w:r>
    </w:p>
    <w:p w14:paraId="41A8B9D5" w14:textId="77777777" w:rsidR="009150FE" w:rsidRPr="00A0031F" w:rsidRDefault="009150FE" w:rsidP="009150FE">
      <w:pPr>
        <w:pStyle w:val="BodyText"/>
        <w:suppressAutoHyphens/>
        <w:ind w:left="720"/>
        <w:rPr>
          <w:rFonts w:ascii="Book Antiqua" w:hAnsi="Book Antiqua"/>
          <w:szCs w:val="24"/>
        </w:rPr>
      </w:pPr>
    </w:p>
    <w:p w14:paraId="00EDFCEB" w14:textId="77777777" w:rsidR="00837386" w:rsidRDefault="00CF73D8" w:rsidP="00837386">
      <w:pPr>
        <w:jc w:val="both"/>
        <w:rPr>
          <w:rFonts w:ascii="Book Antiqua" w:hAnsi="Book Antiqua"/>
          <w:b/>
          <w:szCs w:val="24"/>
        </w:rPr>
      </w:pPr>
      <w:r>
        <w:rPr>
          <w:rFonts w:ascii="Book Antiqua" w:hAnsi="Book Antiqua"/>
          <w:b/>
          <w:szCs w:val="24"/>
        </w:rPr>
        <w:t xml:space="preserve">Client: </w:t>
      </w:r>
      <w:r w:rsidRPr="00CF73D8">
        <w:rPr>
          <w:rFonts w:ascii="Book Antiqua" w:hAnsi="Book Antiqua"/>
          <w:b/>
          <w:szCs w:val="24"/>
        </w:rPr>
        <w:t>American Family Insurance, Madison, WI</w:t>
      </w:r>
      <w:r>
        <w:rPr>
          <w:rFonts w:ascii="Book Antiqua" w:hAnsi="Book Antiqua"/>
          <w:b/>
          <w:szCs w:val="24"/>
        </w:rPr>
        <w:t xml:space="preserve">. </w:t>
      </w:r>
      <w:r w:rsidR="00B42B51">
        <w:rPr>
          <w:rFonts w:ascii="Book Antiqua" w:hAnsi="Book Antiqua"/>
          <w:b/>
          <w:szCs w:val="24"/>
        </w:rPr>
        <w:tab/>
      </w:r>
      <w:r w:rsidR="00DB11B8">
        <w:rPr>
          <w:rFonts w:ascii="Book Antiqua" w:hAnsi="Book Antiqua"/>
          <w:b/>
          <w:szCs w:val="24"/>
        </w:rPr>
        <w:tab/>
      </w:r>
      <w:r w:rsidR="00B42B51">
        <w:rPr>
          <w:rFonts w:ascii="Book Antiqua" w:hAnsi="Book Antiqua"/>
          <w:b/>
          <w:szCs w:val="24"/>
        </w:rPr>
        <w:t xml:space="preserve">           Feb </w:t>
      </w:r>
      <w:r w:rsidR="00837386" w:rsidRPr="00F36795">
        <w:rPr>
          <w:rFonts w:ascii="Book Antiqua" w:hAnsi="Book Antiqua"/>
          <w:b/>
          <w:szCs w:val="24"/>
        </w:rPr>
        <w:t xml:space="preserve">2014 – </w:t>
      </w:r>
      <w:r w:rsidR="00F23DDE">
        <w:rPr>
          <w:rFonts w:ascii="Book Antiqua" w:hAnsi="Book Antiqua"/>
          <w:b/>
          <w:szCs w:val="24"/>
        </w:rPr>
        <w:t>Nov 2014</w:t>
      </w:r>
    </w:p>
    <w:p w14:paraId="450C835C" w14:textId="77777777" w:rsidR="00DB11B8" w:rsidRPr="000E0CF5" w:rsidRDefault="00CF73D8" w:rsidP="00A67615">
      <w:pPr>
        <w:pStyle w:val="BodyText"/>
        <w:widowControl w:val="0"/>
        <w:suppressAutoHyphens/>
        <w:rPr>
          <w:rFonts w:ascii="Book Antiqua" w:hAnsi="Book Antiqua"/>
          <w:b/>
          <w:i/>
          <w:szCs w:val="24"/>
        </w:rPr>
      </w:pPr>
      <w:r>
        <w:rPr>
          <w:rFonts w:ascii="Book Antiqua" w:hAnsi="Book Antiqua"/>
          <w:b/>
          <w:i/>
          <w:szCs w:val="24"/>
        </w:rPr>
        <w:t>Employer:</w:t>
      </w:r>
      <w:r w:rsidR="00DB11B8" w:rsidRPr="000E0CF5">
        <w:rPr>
          <w:rFonts w:ascii="Book Antiqua" w:hAnsi="Book Antiqua"/>
          <w:b/>
          <w:i/>
          <w:szCs w:val="24"/>
        </w:rPr>
        <w:t xml:space="preserve"> </w:t>
      </w:r>
      <w:r w:rsidRPr="00A67615">
        <w:rPr>
          <w:rFonts w:ascii="Book Antiqua" w:hAnsi="Book Antiqua"/>
          <w:b/>
          <w:i/>
          <w:szCs w:val="24"/>
        </w:rPr>
        <w:t>Sriven Technology LLC</w:t>
      </w:r>
      <w:r w:rsidR="00DB11B8" w:rsidRPr="000E0CF5">
        <w:rPr>
          <w:rFonts w:ascii="Book Antiqua" w:hAnsi="Book Antiqua"/>
          <w:b/>
          <w:i/>
          <w:szCs w:val="24"/>
        </w:rPr>
        <w:t>.</w:t>
      </w:r>
    </w:p>
    <w:p w14:paraId="0C183EE9" w14:textId="77777777" w:rsidR="00837386" w:rsidRPr="00F36795" w:rsidRDefault="00DB11B8" w:rsidP="00837386">
      <w:pPr>
        <w:pStyle w:val="BodyText"/>
        <w:widowControl w:val="0"/>
        <w:suppressAutoHyphens/>
        <w:rPr>
          <w:rFonts w:ascii="Book Antiqua" w:hAnsi="Book Antiqua"/>
          <w:i/>
          <w:szCs w:val="24"/>
        </w:rPr>
      </w:pPr>
      <w:r>
        <w:rPr>
          <w:rFonts w:ascii="Book Antiqua" w:hAnsi="Book Antiqua"/>
          <w:i/>
          <w:szCs w:val="24"/>
        </w:rPr>
        <w:t xml:space="preserve">Team: </w:t>
      </w:r>
      <w:r w:rsidR="00A55F9C">
        <w:rPr>
          <w:rFonts w:ascii="Book Antiqua" w:hAnsi="Book Antiqua"/>
          <w:i/>
          <w:szCs w:val="24"/>
        </w:rPr>
        <w:t>Data Scientist, Business Intelligence &amp; Data Integration Unit</w:t>
      </w:r>
      <w:r w:rsidR="00CE2BCA">
        <w:rPr>
          <w:rFonts w:ascii="Book Antiqua" w:hAnsi="Book Antiqua"/>
          <w:i/>
          <w:szCs w:val="24"/>
        </w:rPr>
        <w:t>.</w:t>
      </w:r>
    </w:p>
    <w:p w14:paraId="19323176" w14:textId="77777777" w:rsidR="007B2D0A" w:rsidRPr="00F36795" w:rsidRDefault="007B2D0A" w:rsidP="007B2D0A">
      <w:pPr>
        <w:pStyle w:val="BodyText"/>
        <w:numPr>
          <w:ilvl w:val="0"/>
          <w:numId w:val="26"/>
        </w:numPr>
        <w:suppressAutoHyphens/>
        <w:rPr>
          <w:rFonts w:ascii="Book Antiqua" w:hAnsi="Book Antiqua"/>
          <w:szCs w:val="24"/>
        </w:rPr>
      </w:pPr>
      <w:r w:rsidRPr="00F36795">
        <w:rPr>
          <w:rFonts w:ascii="Book Antiqua" w:hAnsi="Book Antiqua"/>
          <w:szCs w:val="24"/>
        </w:rPr>
        <w:t>Worked on Financial, policy center- Auto, Property, Health and Claims data using SAS</w:t>
      </w:r>
      <w:r w:rsidR="006C4C4B">
        <w:rPr>
          <w:rFonts w:ascii="Book Antiqua" w:hAnsi="Book Antiqua"/>
          <w:szCs w:val="24"/>
        </w:rPr>
        <w:t xml:space="preserve">, </w:t>
      </w:r>
      <w:proofErr w:type="spellStart"/>
      <w:r w:rsidR="006C4C4B">
        <w:rPr>
          <w:rFonts w:ascii="Book Antiqua" w:hAnsi="Book Antiqua"/>
          <w:szCs w:val="24"/>
        </w:rPr>
        <w:t>Informatica</w:t>
      </w:r>
      <w:proofErr w:type="spellEnd"/>
      <w:r w:rsidR="006C4C4B">
        <w:rPr>
          <w:rFonts w:ascii="Book Antiqua" w:hAnsi="Book Antiqua"/>
          <w:szCs w:val="24"/>
        </w:rPr>
        <w:t xml:space="preserve"> and Business Objects</w:t>
      </w:r>
      <w:r w:rsidRPr="00F36795">
        <w:rPr>
          <w:rFonts w:ascii="Book Antiqua" w:hAnsi="Book Antiqua"/>
          <w:szCs w:val="24"/>
        </w:rPr>
        <w:t>.</w:t>
      </w:r>
    </w:p>
    <w:p w14:paraId="35A033EA" w14:textId="77777777" w:rsidR="00774665" w:rsidRPr="00F36795" w:rsidRDefault="00774665" w:rsidP="007B2D0A">
      <w:pPr>
        <w:pStyle w:val="BodyText"/>
        <w:numPr>
          <w:ilvl w:val="0"/>
          <w:numId w:val="26"/>
        </w:numPr>
        <w:suppressAutoHyphens/>
        <w:rPr>
          <w:rFonts w:ascii="Book Antiqua" w:hAnsi="Book Antiqua"/>
          <w:szCs w:val="24"/>
        </w:rPr>
      </w:pPr>
      <w:r>
        <w:rPr>
          <w:rFonts w:ascii="Book Antiqua" w:hAnsi="Book Antiqua"/>
          <w:szCs w:val="24"/>
        </w:rPr>
        <w:lastRenderedPageBreak/>
        <w:t>Worked on validating the data accuracy, completeness of the data in Operational data storage.</w:t>
      </w:r>
    </w:p>
    <w:p w14:paraId="5DF46CC0" w14:textId="77777777" w:rsidR="007B2D0A" w:rsidRPr="00F36795" w:rsidRDefault="007B2D0A" w:rsidP="007B2D0A">
      <w:pPr>
        <w:pStyle w:val="BodyText"/>
        <w:numPr>
          <w:ilvl w:val="0"/>
          <w:numId w:val="26"/>
        </w:numPr>
        <w:suppressAutoHyphens/>
        <w:rPr>
          <w:rFonts w:ascii="Book Antiqua" w:hAnsi="Book Antiqua"/>
          <w:szCs w:val="24"/>
        </w:rPr>
      </w:pPr>
      <w:r w:rsidRPr="00F36795">
        <w:rPr>
          <w:rFonts w:ascii="Book Antiqua" w:hAnsi="Book Antiqua"/>
          <w:szCs w:val="24"/>
        </w:rPr>
        <w:t xml:space="preserve">Worked on </w:t>
      </w:r>
      <w:proofErr w:type="spellStart"/>
      <w:r w:rsidRPr="00F36795">
        <w:rPr>
          <w:rFonts w:ascii="Book Antiqua" w:hAnsi="Book Antiqua"/>
          <w:szCs w:val="24"/>
        </w:rPr>
        <w:t>Adhoc</w:t>
      </w:r>
      <w:proofErr w:type="spellEnd"/>
      <w:r w:rsidRPr="00F36795">
        <w:rPr>
          <w:rFonts w:ascii="Book Antiqua" w:hAnsi="Book Antiqua"/>
          <w:szCs w:val="24"/>
        </w:rPr>
        <w:t xml:space="preserve"> </w:t>
      </w:r>
      <w:r w:rsidR="008A3F4D">
        <w:rPr>
          <w:rFonts w:ascii="Book Antiqua" w:hAnsi="Book Antiqua"/>
          <w:szCs w:val="24"/>
        </w:rPr>
        <w:t xml:space="preserve">BI </w:t>
      </w:r>
      <w:r w:rsidRPr="00F36795">
        <w:rPr>
          <w:rFonts w:ascii="Book Antiqua" w:hAnsi="Book Antiqua"/>
          <w:szCs w:val="24"/>
        </w:rPr>
        <w:t xml:space="preserve">reporting and </w:t>
      </w:r>
      <w:r w:rsidR="00A37F78">
        <w:rPr>
          <w:rFonts w:ascii="Book Antiqua" w:hAnsi="Book Antiqua"/>
          <w:szCs w:val="24"/>
        </w:rPr>
        <w:t xml:space="preserve">statistical </w:t>
      </w:r>
      <w:r w:rsidR="000539C9">
        <w:rPr>
          <w:rFonts w:ascii="Book Antiqua" w:hAnsi="Book Antiqua"/>
          <w:szCs w:val="24"/>
        </w:rPr>
        <w:t xml:space="preserve">modeling &amp; </w:t>
      </w:r>
      <w:r w:rsidRPr="00F36795">
        <w:rPr>
          <w:rFonts w:ascii="Book Antiqua" w:hAnsi="Book Antiqua"/>
          <w:szCs w:val="24"/>
        </w:rPr>
        <w:t xml:space="preserve">analysis requests on </w:t>
      </w:r>
      <w:proofErr w:type="gramStart"/>
      <w:r w:rsidRPr="00F36795">
        <w:rPr>
          <w:rFonts w:ascii="Book Antiqua" w:hAnsi="Book Antiqua"/>
          <w:szCs w:val="24"/>
        </w:rPr>
        <w:t>Underwriting</w:t>
      </w:r>
      <w:proofErr w:type="gramEnd"/>
      <w:r w:rsidRPr="00F36795">
        <w:rPr>
          <w:rFonts w:ascii="Book Antiqua" w:hAnsi="Book Antiqua"/>
          <w:szCs w:val="24"/>
        </w:rPr>
        <w:t xml:space="preserve"> issues like measuring the time to resolve an issue, root cause analysis for cancellation of a policy due to underwriting issue </w:t>
      </w:r>
      <w:r w:rsidR="006C4C4B">
        <w:rPr>
          <w:rFonts w:ascii="Book Antiqua" w:hAnsi="Book Antiqua"/>
          <w:szCs w:val="24"/>
        </w:rPr>
        <w:t xml:space="preserve">using </w:t>
      </w:r>
      <w:r w:rsidRPr="00F36795">
        <w:rPr>
          <w:rFonts w:ascii="Book Antiqua" w:hAnsi="Book Antiqua"/>
          <w:szCs w:val="24"/>
        </w:rPr>
        <w:t>SAS</w:t>
      </w:r>
      <w:r w:rsidR="00A37F78">
        <w:rPr>
          <w:rFonts w:ascii="Book Antiqua" w:hAnsi="Book Antiqua"/>
          <w:szCs w:val="24"/>
        </w:rPr>
        <w:t xml:space="preserve"> and python</w:t>
      </w:r>
      <w:r w:rsidRPr="00F36795">
        <w:rPr>
          <w:rFonts w:ascii="Book Antiqua" w:hAnsi="Book Antiqua"/>
          <w:szCs w:val="24"/>
        </w:rPr>
        <w:t xml:space="preserve">. </w:t>
      </w:r>
    </w:p>
    <w:p w14:paraId="04FCEC4D" w14:textId="77777777" w:rsidR="007B2D0A" w:rsidRPr="008A3F4D" w:rsidRDefault="007B2D0A" w:rsidP="007B2D0A">
      <w:pPr>
        <w:pStyle w:val="BodyText"/>
        <w:numPr>
          <w:ilvl w:val="0"/>
          <w:numId w:val="26"/>
        </w:numPr>
        <w:suppressAutoHyphens/>
        <w:rPr>
          <w:rFonts w:ascii="Book Antiqua" w:hAnsi="Book Antiqua"/>
          <w:szCs w:val="24"/>
        </w:rPr>
      </w:pPr>
      <w:r w:rsidRPr="008A3F4D">
        <w:rPr>
          <w:rFonts w:ascii="Book Antiqua" w:hAnsi="Book Antiqua"/>
          <w:szCs w:val="24"/>
        </w:rPr>
        <w:t>Developed solution to determine at which stage of a policy life cycle, a</w:t>
      </w:r>
      <w:r w:rsidR="000E175A" w:rsidRPr="008A3F4D">
        <w:rPr>
          <w:rFonts w:ascii="Book Antiqua" w:hAnsi="Book Antiqua"/>
          <w:szCs w:val="24"/>
        </w:rPr>
        <w:t>n</w:t>
      </w:r>
      <w:r w:rsidRPr="008A3F4D">
        <w:rPr>
          <w:rFonts w:ascii="Book Antiqua" w:hAnsi="Book Antiqua"/>
          <w:szCs w:val="24"/>
        </w:rPr>
        <w:t xml:space="preserve"> underwriting issue </w:t>
      </w:r>
      <w:r w:rsidR="008A3F4D" w:rsidRPr="008A3F4D">
        <w:rPr>
          <w:rFonts w:ascii="Book Antiqua" w:hAnsi="Book Antiqua"/>
          <w:szCs w:val="24"/>
        </w:rPr>
        <w:t xml:space="preserve">occurred. </w:t>
      </w:r>
      <w:r w:rsidRPr="008A3F4D">
        <w:rPr>
          <w:rFonts w:ascii="Book Antiqua" w:hAnsi="Book Antiqua"/>
          <w:szCs w:val="24"/>
        </w:rPr>
        <w:t>Worked on root cause analysis for the cancellation of policy using SAS and SQL.</w:t>
      </w:r>
    </w:p>
    <w:p w14:paraId="760204AF" w14:textId="77777777" w:rsidR="007B2D0A" w:rsidRPr="00F36795" w:rsidRDefault="007B2D0A" w:rsidP="007B2D0A">
      <w:pPr>
        <w:pStyle w:val="BodyText"/>
        <w:numPr>
          <w:ilvl w:val="0"/>
          <w:numId w:val="26"/>
        </w:numPr>
        <w:suppressAutoHyphens/>
        <w:rPr>
          <w:rFonts w:ascii="Book Antiqua" w:hAnsi="Book Antiqua"/>
          <w:szCs w:val="24"/>
        </w:rPr>
      </w:pPr>
      <w:r w:rsidRPr="00F36795">
        <w:rPr>
          <w:rFonts w:ascii="Book Antiqua" w:hAnsi="Book Antiqua"/>
          <w:szCs w:val="24"/>
        </w:rPr>
        <w:t>Worked on text mining solution to find claims assigned to field claim handlers that could be worked in the office</w:t>
      </w:r>
      <w:r w:rsidR="008A3F4D">
        <w:rPr>
          <w:rFonts w:ascii="Book Antiqua" w:hAnsi="Book Antiqua"/>
          <w:szCs w:val="24"/>
        </w:rPr>
        <w:t>.</w:t>
      </w:r>
    </w:p>
    <w:p w14:paraId="467AAF0D" w14:textId="77777777" w:rsidR="00BB5A1F" w:rsidRDefault="007B2D0A" w:rsidP="00BB5A1F">
      <w:pPr>
        <w:pStyle w:val="BodyText"/>
        <w:numPr>
          <w:ilvl w:val="0"/>
          <w:numId w:val="26"/>
        </w:numPr>
        <w:suppressAutoHyphens/>
        <w:rPr>
          <w:rFonts w:ascii="Book Antiqua" w:hAnsi="Book Antiqua"/>
          <w:szCs w:val="24"/>
        </w:rPr>
      </w:pPr>
      <w:r w:rsidRPr="00F36795">
        <w:rPr>
          <w:rFonts w:ascii="Book Antiqua" w:hAnsi="Book Antiqua"/>
          <w:szCs w:val="24"/>
        </w:rPr>
        <w:t>Worked on Drive Time Optimization, allocated claims adjuster drive times to zip codes serviced; identified zips where drive time exceeded one hour re-routed claims to o</w:t>
      </w:r>
      <w:r w:rsidR="00BB5A1F">
        <w:rPr>
          <w:rFonts w:ascii="Book Antiqua" w:hAnsi="Book Antiqua"/>
          <w:szCs w:val="24"/>
        </w:rPr>
        <w:t>ffice-based adjusters using SAS.</w:t>
      </w:r>
    </w:p>
    <w:p w14:paraId="6B9A5AC4" w14:textId="0063BB6C" w:rsidR="00BB5A1F" w:rsidRDefault="00DE7ED3" w:rsidP="00BB5A1F">
      <w:pPr>
        <w:pStyle w:val="BodyText"/>
        <w:numPr>
          <w:ilvl w:val="0"/>
          <w:numId w:val="26"/>
        </w:numPr>
        <w:suppressAutoHyphens/>
        <w:rPr>
          <w:rFonts w:ascii="Book Antiqua" w:hAnsi="Book Antiqua"/>
          <w:szCs w:val="24"/>
        </w:rPr>
      </w:pPr>
      <w:r>
        <w:rPr>
          <w:rFonts w:ascii="Book Antiqua" w:hAnsi="Book Antiqua"/>
          <w:szCs w:val="24"/>
        </w:rPr>
        <w:t>Worked on Insurance claims analytics using</w:t>
      </w:r>
      <w:r w:rsidR="00BB5A1F">
        <w:rPr>
          <w:rFonts w:ascii="Book Antiqua" w:hAnsi="Book Antiqua"/>
          <w:szCs w:val="24"/>
        </w:rPr>
        <w:t xml:space="preserve"> </w:t>
      </w:r>
      <w:r>
        <w:rPr>
          <w:rFonts w:ascii="Book Antiqua" w:hAnsi="Book Antiqua"/>
          <w:szCs w:val="24"/>
        </w:rPr>
        <w:t>A</w:t>
      </w:r>
      <w:r w:rsidR="00BB5A1F">
        <w:rPr>
          <w:rFonts w:ascii="Book Antiqua" w:hAnsi="Book Antiqua"/>
          <w:szCs w:val="24"/>
        </w:rPr>
        <w:t xml:space="preserve">ssociation rule </w:t>
      </w:r>
      <w:r>
        <w:rPr>
          <w:rFonts w:ascii="Book Antiqua" w:hAnsi="Book Antiqua"/>
          <w:szCs w:val="24"/>
        </w:rPr>
        <w:t xml:space="preserve">mining to analyze the </w:t>
      </w:r>
      <w:r w:rsidR="00BB5A1F">
        <w:rPr>
          <w:rFonts w:ascii="Book Antiqua" w:hAnsi="Book Antiqua"/>
          <w:szCs w:val="24"/>
        </w:rPr>
        <w:t xml:space="preserve">claims data and understand the </w:t>
      </w:r>
      <w:r w:rsidR="00A311C9">
        <w:rPr>
          <w:rFonts w:ascii="Book Antiqua" w:hAnsi="Book Antiqua"/>
          <w:szCs w:val="24"/>
        </w:rPr>
        <w:t>circumstances (</w:t>
      </w:r>
      <w:r>
        <w:rPr>
          <w:rFonts w:ascii="Book Antiqua" w:hAnsi="Book Antiqua"/>
          <w:szCs w:val="24"/>
        </w:rPr>
        <w:t>what/where/when)</w:t>
      </w:r>
      <w:r w:rsidR="00BB5A1F">
        <w:rPr>
          <w:rFonts w:ascii="Book Antiqua" w:hAnsi="Book Antiqua"/>
          <w:szCs w:val="24"/>
        </w:rPr>
        <w:t xml:space="preserve"> surrounding the claims.</w:t>
      </w:r>
    </w:p>
    <w:p w14:paraId="1B98F144" w14:textId="77777777" w:rsidR="007B2D0A" w:rsidRPr="003C4ACF" w:rsidRDefault="002A1340" w:rsidP="003C4ACF">
      <w:pPr>
        <w:pStyle w:val="BodyText"/>
        <w:numPr>
          <w:ilvl w:val="0"/>
          <w:numId w:val="26"/>
        </w:numPr>
        <w:suppressAutoHyphens/>
        <w:rPr>
          <w:rFonts w:ascii="Book Antiqua" w:hAnsi="Book Antiqua"/>
          <w:szCs w:val="24"/>
        </w:rPr>
      </w:pPr>
      <w:r>
        <w:rPr>
          <w:rFonts w:ascii="Book Antiqua" w:hAnsi="Book Antiqua"/>
          <w:szCs w:val="24"/>
        </w:rPr>
        <w:t>Worked on categorizing the customers</w:t>
      </w:r>
      <w:r w:rsidR="003C4ACF">
        <w:rPr>
          <w:rFonts w:ascii="Book Antiqua" w:hAnsi="Book Antiqua"/>
          <w:szCs w:val="24"/>
        </w:rPr>
        <w:t xml:space="preserve">. </w:t>
      </w:r>
      <w:r w:rsidR="007B2D0A" w:rsidRPr="003C4ACF">
        <w:rPr>
          <w:rFonts w:ascii="Book Antiqua" w:hAnsi="Book Antiqua"/>
          <w:szCs w:val="24"/>
        </w:rPr>
        <w:t xml:space="preserve">Developed different </w:t>
      </w:r>
      <w:r w:rsidR="003C4ACF">
        <w:rPr>
          <w:rFonts w:ascii="Book Antiqua" w:hAnsi="Book Antiqua"/>
          <w:szCs w:val="24"/>
        </w:rPr>
        <w:t>metrics</w:t>
      </w:r>
      <w:r w:rsidR="007B2D0A" w:rsidRPr="003C4ACF">
        <w:rPr>
          <w:rFonts w:ascii="Book Antiqua" w:hAnsi="Book Antiqua"/>
          <w:szCs w:val="24"/>
        </w:rPr>
        <w:t xml:space="preserve"> for the analysis and reduction of policy Quote processing time using SAS.</w:t>
      </w:r>
    </w:p>
    <w:p w14:paraId="556C6C15" w14:textId="77777777" w:rsidR="007022E8" w:rsidRDefault="007022E8" w:rsidP="007B2D0A">
      <w:pPr>
        <w:pStyle w:val="BodyText"/>
        <w:numPr>
          <w:ilvl w:val="0"/>
          <w:numId w:val="26"/>
        </w:numPr>
        <w:suppressAutoHyphens/>
        <w:rPr>
          <w:rFonts w:ascii="Book Antiqua" w:hAnsi="Book Antiqua"/>
          <w:szCs w:val="24"/>
        </w:rPr>
      </w:pPr>
      <w:r>
        <w:rPr>
          <w:rFonts w:ascii="Book Antiqua" w:hAnsi="Book Antiqua"/>
          <w:szCs w:val="24"/>
        </w:rPr>
        <w:t xml:space="preserve">Worked on generating statistical reports for web data analysis using Omniture. </w:t>
      </w:r>
    </w:p>
    <w:p w14:paraId="3B7B4C2D" w14:textId="77777777" w:rsidR="00A37F78" w:rsidRDefault="00A37F78" w:rsidP="009150FE">
      <w:pPr>
        <w:pStyle w:val="BodyText"/>
        <w:numPr>
          <w:ilvl w:val="0"/>
          <w:numId w:val="26"/>
        </w:numPr>
        <w:suppressAutoHyphens/>
        <w:rPr>
          <w:rFonts w:ascii="Book Antiqua" w:hAnsi="Book Antiqua"/>
          <w:szCs w:val="24"/>
        </w:rPr>
      </w:pPr>
      <w:r>
        <w:rPr>
          <w:rFonts w:ascii="Book Antiqua" w:hAnsi="Book Antiqua"/>
          <w:szCs w:val="24"/>
        </w:rPr>
        <w:t xml:space="preserve">Converted the SAS statistical codes into python codes using </w:t>
      </w:r>
      <w:proofErr w:type="spellStart"/>
      <w:r>
        <w:rPr>
          <w:rFonts w:ascii="Book Antiqua" w:hAnsi="Book Antiqua"/>
          <w:szCs w:val="24"/>
        </w:rPr>
        <w:t>NumPy</w:t>
      </w:r>
      <w:proofErr w:type="spellEnd"/>
      <w:r>
        <w:rPr>
          <w:rFonts w:ascii="Book Antiqua" w:hAnsi="Book Antiqua"/>
          <w:szCs w:val="24"/>
        </w:rPr>
        <w:t xml:space="preserve">, Pandas and graphical plots using </w:t>
      </w:r>
      <w:proofErr w:type="spellStart"/>
      <w:r>
        <w:rPr>
          <w:rFonts w:ascii="Book Antiqua" w:hAnsi="Book Antiqua"/>
          <w:szCs w:val="24"/>
        </w:rPr>
        <w:t>Matplotlib</w:t>
      </w:r>
      <w:proofErr w:type="spellEnd"/>
      <w:r>
        <w:rPr>
          <w:rFonts w:ascii="Book Antiqua" w:hAnsi="Book Antiqua"/>
          <w:szCs w:val="24"/>
        </w:rPr>
        <w:t xml:space="preserve">, </w:t>
      </w:r>
      <w:proofErr w:type="spellStart"/>
      <w:r>
        <w:rPr>
          <w:rFonts w:ascii="Book Antiqua" w:hAnsi="Book Antiqua"/>
          <w:szCs w:val="24"/>
        </w:rPr>
        <w:t>ggplots</w:t>
      </w:r>
      <w:proofErr w:type="spellEnd"/>
      <w:r>
        <w:rPr>
          <w:rFonts w:ascii="Book Antiqua" w:hAnsi="Book Antiqua"/>
          <w:szCs w:val="24"/>
        </w:rPr>
        <w:t>.</w:t>
      </w:r>
      <w:r w:rsidR="009150FE">
        <w:rPr>
          <w:rFonts w:ascii="Book Antiqua" w:hAnsi="Book Antiqua"/>
          <w:szCs w:val="24"/>
        </w:rPr>
        <w:t xml:space="preserve"> </w:t>
      </w:r>
      <w:r w:rsidRPr="009150FE">
        <w:rPr>
          <w:rFonts w:ascii="Book Antiqua" w:hAnsi="Book Antiqua"/>
          <w:szCs w:val="24"/>
        </w:rPr>
        <w:t>Worked on databases l</w:t>
      </w:r>
      <w:r w:rsidR="00A0031F" w:rsidRPr="009150FE">
        <w:rPr>
          <w:rFonts w:ascii="Book Antiqua" w:hAnsi="Book Antiqua"/>
          <w:szCs w:val="24"/>
        </w:rPr>
        <w:t xml:space="preserve">ike Oracle, Teradata, </w:t>
      </w:r>
      <w:proofErr w:type="spellStart"/>
      <w:proofErr w:type="gramStart"/>
      <w:r w:rsidR="00A0031F" w:rsidRPr="009150FE">
        <w:rPr>
          <w:rFonts w:ascii="Book Antiqua" w:hAnsi="Book Antiqua"/>
          <w:szCs w:val="24"/>
        </w:rPr>
        <w:t>Greenplum</w:t>
      </w:r>
      <w:proofErr w:type="spellEnd"/>
      <w:proofErr w:type="gramEnd"/>
      <w:r w:rsidRPr="009150FE">
        <w:rPr>
          <w:rFonts w:ascii="Book Antiqua" w:hAnsi="Book Antiqua"/>
          <w:szCs w:val="24"/>
        </w:rPr>
        <w:t xml:space="preserve">. </w:t>
      </w:r>
    </w:p>
    <w:p w14:paraId="04263F6E" w14:textId="77777777" w:rsidR="00BB5A1F" w:rsidRDefault="00BB5A1F" w:rsidP="00BB5A1F">
      <w:pPr>
        <w:pStyle w:val="BodyText"/>
        <w:numPr>
          <w:ilvl w:val="0"/>
          <w:numId w:val="26"/>
        </w:numPr>
        <w:suppressAutoHyphens/>
        <w:rPr>
          <w:rFonts w:ascii="Book Antiqua" w:hAnsi="Book Antiqua"/>
          <w:szCs w:val="24"/>
        </w:rPr>
      </w:pPr>
      <w:r w:rsidRPr="00F36795">
        <w:rPr>
          <w:rFonts w:ascii="Book Antiqua" w:hAnsi="Book Antiqua"/>
          <w:szCs w:val="24"/>
        </w:rPr>
        <w:t>Participated in requirement analysis by gathering client requirements, business needs and project objectives, via fee</w:t>
      </w:r>
      <w:r>
        <w:rPr>
          <w:rFonts w:ascii="Book Antiqua" w:hAnsi="Book Antiqua"/>
          <w:szCs w:val="24"/>
        </w:rPr>
        <w:t>d</w:t>
      </w:r>
      <w:r w:rsidRPr="00F36795">
        <w:rPr>
          <w:rFonts w:ascii="Book Antiqua" w:hAnsi="Book Antiqua"/>
          <w:szCs w:val="24"/>
        </w:rPr>
        <w:t>back sessions and client meetings, in collaboration with all stakeholders.</w:t>
      </w:r>
    </w:p>
    <w:p w14:paraId="4A5C13B6" w14:textId="77777777" w:rsidR="00DB049B" w:rsidRPr="00DB049B" w:rsidRDefault="00DB049B" w:rsidP="00DB049B">
      <w:pPr>
        <w:pStyle w:val="BodyText"/>
        <w:numPr>
          <w:ilvl w:val="0"/>
          <w:numId w:val="26"/>
        </w:numPr>
        <w:suppressAutoHyphens/>
        <w:rPr>
          <w:rFonts w:ascii="Book Antiqua" w:hAnsi="Book Antiqua"/>
          <w:szCs w:val="24"/>
        </w:rPr>
      </w:pPr>
      <w:r>
        <w:rPr>
          <w:rFonts w:ascii="Book Antiqua" w:hAnsi="Book Antiqua"/>
          <w:szCs w:val="24"/>
        </w:rPr>
        <w:t xml:space="preserve">Worked on design, development and testing of </w:t>
      </w:r>
      <w:proofErr w:type="spellStart"/>
      <w:r>
        <w:rPr>
          <w:rFonts w:ascii="Book Antiqua" w:hAnsi="Book Antiqua"/>
          <w:szCs w:val="24"/>
        </w:rPr>
        <w:t>Informatica</w:t>
      </w:r>
      <w:proofErr w:type="spellEnd"/>
      <w:r>
        <w:rPr>
          <w:rFonts w:ascii="Book Antiqua" w:hAnsi="Book Antiqua"/>
          <w:szCs w:val="24"/>
        </w:rPr>
        <w:t xml:space="preserve"> mappings, sessions, workflows to transfer the data from policy center to BIC- Business Intelligence Center. </w:t>
      </w:r>
    </w:p>
    <w:p w14:paraId="496D0229" w14:textId="77777777" w:rsidR="00C96A84" w:rsidRPr="00F36795" w:rsidRDefault="007B2D0A" w:rsidP="000374AE">
      <w:pPr>
        <w:pStyle w:val="BodyText"/>
        <w:numPr>
          <w:ilvl w:val="0"/>
          <w:numId w:val="26"/>
        </w:numPr>
        <w:suppressAutoHyphens/>
        <w:rPr>
          <w:rFonts w:ascii="Book Antiqua" w:hAnsi="Book Antiqua"/>
          <w:i/>
          <w:szCs w:val="24"/>
        </w:rPr>
      </w:pPr>
      <w:r w:rsidRPr="00F36795">
        <w:rPr>
          <w:rFonts w:ascii="Book Antiqua" w:hAnsi="Book Antiqua"/>
          <w:szCs w:val="24"/>
        </w:rPr>
        <w:t xml:space="preserve">Participated in internal training courses like “Advance Business Analytics for Research Analyst” and </w:t>
      </w:r>
      <w:r w:rsidR="00017D5F">
        <w:rPr>
          <w:rFonts w:ascii="Book Antiqua" w:hAnsi="Book Antiqua"/>
          <w:szCs w:val="24"/>
        </w:rPr>
        <w:t>“</w:t>
      </w:r>
      <w:r w:rsidRPr="00F36795">
        <w:rPr>
          <w:rFonts w:ascii="Book Antiqua" w:hAnsi="Book Antiqua"/>
          <w:szCs w:val="24"/>
        </w:rPr>
        <w:t xml:space="preserve">Data governance”. Participated in the SAS </w:t>
      </w:r>
      <w:r w:rsidR="00AB40FC" w:rsidRPr="00F36795">
        <w:rPr>
          <w:rFonts w:ascii="Book Antiqua" w:hAnsi="Book Antiqua"/>
          <w:szCs w:val="24"/>
        </w:rPr>
        <w:t>user group</w:t>
      </w:r>
      <w:r w:rsidRPr="00F36795">
        <w:rPr>
          <w:rFonts w:ascii="Book Antiqua" w:hAnsi="Book Antiqua"/>
          <w:szCs w:val="24"/>
        </w:rPr>
        <w:t xml:space="preserve"> meetings and SAS training courses which </w:t>
      </w:r>
      <w:r w:rsidR="008A3F4D">
        <w:rPr>
          <w:rFonts w:ascii="Book Antiqua" w:hAnsi="Book Antiqua"/>
          <w:szCs w:val="24"/>
        </w:rPr>
        <w:t xml:space="preserve">included a range of topics from </w:t>
      </w:r>
      <w:r w:rsidRPr="00F36795">
        <w:rPr>
          <w:rFonts w:ascii="Book Antiqua" w:hAnsi="Book Antiqua"/>
          <w:szCs w:val="24"/>
        </w:rPr>
        <w:t>“</w:t>
      </w:r>
      <w:r w:rsidR="008A3F4D">
        <w:rPr>
          <w:rFonts w:ascii="Book Antiqua" w:hAnsi="Book Antiqua"/>
          <w:szCs w:val="24"/>
        </w:rPr>
        <w:t xml:space="preserve">Development, </w:t>
      </w:r>
      <w:r w:rsidR="002069D5">
        <w:rPr>
          <w:rFonts w:ascii="Book Antiqua" w:hAnsi="Book Antiqua"/>
          <w:szCs w:val="24"/>
        </w:rPr>
        <w:t>Optimization of SAS code</w:t>
      </w:r>
      <w:r w:rsidRPr="00F36795">
        <w:rPr>
          <w:rFonts w:ascii="Book Antiqua" w:hAnsi="Book Antiqua"/>
          <w:szCs w:val="24"/>
        </w:rPr>
        <w:t>” to “Deploying SAS code in production servers”.</w:t>
      </w:r>
    </w:p>
    <w:p w14:paraId="75F8BEF3" w14:textId="77777777" w:rsidR="00337914" w:rsidRDefault="00E82B10" w:rsidP="009150FE">
      <w:pPr>
        <w:pStyle w:val="BodyText"/>
        <w:numPr>
          <w:ilvl w:val="0"/>
          <w:numId w:val="26"/>
        </w:numPr>
        <w:suppressAutoHyphens/>
        <w:rPr>
          <w:rFonts w:ascii="Book Antiqua" w:hAnsi="Book Antiqua"/>
          <w:szCs w:val="24"/>
        </w:rPr>
      </w:pPr>
      <w:r>
        <w:rPr>
          <w:rFonts w:ascii="Book Antiqua" w:hAnsi="Book Antiqua"/>
          <w:szCs w:val="24"/>
        </w:rPr>
        <w:t>Environment</w:t>
      </w:r>
      <w:r w:rsidR="00C96A84" w:rsidRPr="00F36795">
        <w:rPr>
          <w:rFonts w:ascii="Book Antiqua" w:hAnsi="Book Antiqua"/>
          <w:szCs w:val="24"/>
        </w:rPr>
        <w:t xml:space="preserve">: </w:t>
      </w:r>
      <w:r w:rsidR="00AD1614">
        <w:rPr>
          <w:rFonts w:ascii="Book Antiqua" w:hAnsi="Book Antiqua"/>
          <w:szCs w:val="24"/>
        </w:rPr>
        <w:t>SAS, Python,</w:t>
      </w:r>
      <w:r w:rsidR="00DD5EF3">
        <w:rPr>
          <w:rFonts w:ascii="Book Antiqua" w:hAnsi="Book Antiqua"/>
          <w:szCs w:val="24"/>
        </w:rPr>
        <w:t xml:space="preserve"> R,</w:t>
      </w:r>
      <w:r w:rsidR="00AD1614">
        <w:rPr>
          <w:rFonts w:ascii="Book Antiqua" w:hAnsi="Book Antiqua"/>
          <w:szCs w:val="24"/>
        </w:rPr>
        <w:t xml:space="preserve"> </w:t>
      </w:r>
      <w:r w:rsidR="004E11AB" w:rsidRPr="00F36795">
        <w:rPr>
          <w:rFonts w:ascii="Book Antiqua" w:hAnsi="Book Antiqua"/>
          <w:szCs w:val="24"/>
        </w:rPr>
        <w:t>Oracle</w:t>
      </w:r>
      <w:r w:rsidR="004424D4" w:rsidRPr="00F36795">
        <w:rPr>
          <w:rFonts w:ascii="Book Antiqua" w:hAnsi="Book Antiqua"/>
          <w:szCs w:val="24"/>
        </w:rPr>
        <w:t>, Teradata</w:t>
      </w:r>
      <w:r w:rsidR="004E11AB" w:rsidRPr="00F36795">
        <w:rPr>
          <w:rFonts w:ascii="Book Antiqua" w:hAnsi="Book Antiqua"/>
          <w:szCs w:val="24"/>
        </w:rPr>
        <w:t>,</w:t>
      </w:r>
      <w:r w:rsidR="00366634" w:rsidRPr="00F36795">
        <w:rPr>
          <w:rFonts w:ascii="Book Antiqua" w:hAnsi="Book Antiqua"/>
          <w:szCs w:val="24"/>
        </w:rPr>
        <w:t xml:space="preserve"> </w:t>
      </w:r>
      <w:proofErr w:type="spellStart"/>
      <w:r w:rsidR="00C96A84" w:rsidRPr="00F36795">
        <w:rPr>
          <w:rFonts w:ascii="Book Antiqua" w:hAnsi="Book Antiqua"/>
          <w:szCs w:val="24"/>
        </w:rPr>
        <w:t>Informatica</w:t>
      </w:r>
      <w:proofErr w:type="spellEnd"/>
      <w:r w:rsidR="00C96A84" w:rsidRPr="00F36795">
        <w:rPr>
          <w:rFonts w:ascii="Book Antiqua" w:hAnsi="Book Antiqua"/>
          <w:szCs w:val="24"/>
        </w:rPr>
        <w:t>,</w:t>
      </w:r>
      <w:r w:rsidR="0057365E" w:rsidRPr="00F36795">
        <w:rPr>
          <w:rFonts w:ascii="Book Antiqua" w:hAnsi="Book Antiqua"/>
          <w:szCs w:val="24"/>
        </w:rPr>
        <w:t xml:space="preserve"> </w:t>
      </w:r>
      <w:proofErr w:type="spellStart"/>
      <w:r w:rsidR="001C76CD">
        <w:rPr>
          <w:rFonts w:ascii="Book Antiqua" w:hAnsi="Book Antiqua"/>
          <w:szCs w:val="24"/>
        </w:rPr>
        <w:t>Greenplum</w:t>
      </w:r>
      <w:proofErr w:type="spellEnd"/>
      <w:r w:rsidR="001C76CD">
        <w:rPr>
          <w:rFonts w:ascii="Book Antiqua" w:hAnsi="Book Antiqua"/>
          <w:szCs w:val="24"/>
        </w:rPr>
        <w:t xml:space="preserve">, </w:t>
      </w:r>
      <w:r w:rsidR="00837386" w:rsidRPr="00F36795">
        <w:rPr>
          <w:rFonts w:ascii="Book Antiqua" w:hAnsi="Book Antiqua"/>
          <w:szCs w:val="24"/>
        </w:rPr>
        <w:t>Windows 7</w:t>
      </w:r>
      <w:r w:rsidR="00C96A84" w:rsidRPr="00F36795">
        <w:rPr>
          <w:rFonts w:ascii="Book Antiqua" w:hAnsi="Book Antiqua"/>
          <w:szCs w:val="24"/>
        </w:rPr>
        <w:t xml:space="preserve"> and Linux.</w:t>
      </w:r>
    </w:p>
    <w:p w14:paraId="62C26B3C" w14:textId="77777777" w:rsidR="00AD1614" w:rsidRPr="009150FE" w:rsidRDefault="00AD1614" w:rsidP="00AD1614">
      <w:pPr>
        <w:pStyle w:val="BodyText"/>
        <w:suppressAutoHyphens/>
        <w:ind w:left="720"/>
        <w:rPr>
          <w:rFonts w:ascii="Book Antiqua" w:hAnsi="Book Antiqua"/>
          <w:szCs w:val="24"/>
        </w:rPr>
      </w:pPr>
    </w:p>
    <w:p w14:paraId="5798B97B" w14:textId="77777777" w:rsidR="00337914" w:rsidRDefault="00EE3713" w:rsidP="00337914">
      <w:pPr>
        <w:jc w:val="both"/>
        <w:rPr>
          <w:rFonts w:ascii="Book Antiqua" w:hAnsi="Book Antiqua"/>
          <w:b/>
          <w:szCs w:val="24"/>
        </w:rPr>
      </w:pPr>
      <w:r>
        <w:rPr>
          <w:rFonts w:ascii="Book Antiqua" w:hAnsi="Book Antiqua"/>
          <w:b/>
          <w:szCs w:val="24"/>
        </w:rPr>
        <w:t xml:space="preserve">Client: </w:t>
      </w:r>
      <w:r w:rsidRPr="00EE3713">
        <w:rPr>
          <w:rFonts w:ascii="Book Antiqua" w:hAnsi="Book Antiqua"/>
          <w:b/>
          <w:szCs w:val="24"/>
        </w:rPr>
        <w:t>PepsiCo, Inc., Plano, TX</w:t>
      </w:r>
      <w:r>
        <w:rPr>
          <w:rFonts w:ascii="Book Antiqua" w:hAnsi="Book Antiqua"/>
          <w:b/>
          <w:szCs w:val="24"/>
        </w:rPr>
        <w:t xml:space="preserve">.  </w:t>
      </w:r>
      <w:r>
        <w:rPr>
          <w:rFonts w:ascii="Book Antiqua" w:hAnsi="Book Antiqua"/>
          <w:b/>
          <w:szCs w:val="24"/>
        </w:rPr>
        <w:tab/>
        <w:t xml:space="preserve">  </w:t>
      </w:r>
      <w:r>
        <w:rPr>
          <w:rFonts w:ascii="Book Antiqua" w:hAnsi="Book Antiqua"/>
          <w:b/>
          <w:szCs w:val="24"/>
        </w:rPr>
        <w:tab/>
      </w:r>
      <w:r w:rsidR="00337914">
        <w:rPr>
          <w:rFonts w:ascii="Book Antiqua" w:hAnsi="Book Antiqua"/>
          <w:b/>
          <w:szCs w:val="24"/>
        </w:rPr>
        <w:tab/>
      </w:r>
      <w:r w:rsidR="00337914">
        <w:rPr>
          <w:rFonts w:ascii="Book Antiqua" w:hAnsi="Book Antiqua"/>
          <w:b/>
          <w:szCs w:val="24"/>
        </w:rPr>
        <w:tab/>
      </w:r>
      <w:r w:rsidR="00337914">
        <w:rPr>
          <w:rFonts w:ascii="Book Antiqua" w:hAnsi="Book Antiqua"/>
          <w:b/>
          <w:szCs w:val="24"/>
        </w:rPr>
        <w:tab/>
      </w:r>
      <w:r w:rsidR="00337914">
        <w:rPr>
          <w:rFonts w:ascii="Book Antiqua" w:hAnsi="Book Antiqua"/>
          <w:b/>
          <w:szCs w:val="24"/>
        </w:rPr>
        <w:tab/>
        <w:t xml:space="preserve">Oct 2013 – </w:t>
      </w:r>
      <w:r w:rsidR="00B12340">
        <w:rPr>
          <w:rFonts w:ascii="Book Antiqua" w:hAnsi="Book Antiqua"/>
          <w:b/>
          <w:szCs w:val="24"/>
        </w:rPr>
        <w:t>Jan</w:t>
      </w:r>
      <w:r w:rsidR="00337914">
        <w:rPr>
          <w:rFonts w:ascii="Book Antiqua" w:hAnsi="Book Antiqua"/>
          <w:b/>
          <w:szCs w:val="24"/>
        </w:rPr>
        <w:t xml:space="preserve"> 201</w:t>
      </w:r>
      <w:r w:rsidR="00B12340">
        <w:rPr>
          <w:rFonts w:ascii="Book Antiqua" w:hAnsi="Book Antiqua"/>
          <w:b/>
          <w:szCs w:val="24"/>
        </w:rPr>
        <w:t>4</w:t>
      </w:r>
    </w:p>
    <w:p w14:paraId="191097FA" w14:textId="77777777" w:rsidR="009B188F" w:rsidRPr="000A0C12" w:rsidRDefault="00EE3713" w:rsidP="00337914">
      <w:pPr>
        <w:jc w:val="both"/>
        <w:rPr>
          <w:rFonts w:ascii="Book Antiqua" w:hAnsi="Book Antiqua"/>
          <w:b/>
          <w:i/>
          <w:szCs w:val="24"/>
        </w:rPr>
      </w:pPr>
      <w:r>
        <w:rPr>
          <w:rFonts w:ascii="Book Antiqua" w:hAnsi="Book Antiqua"/>
          <w:b/>
          <w:i/>
          <w:szCs w:val="24"/>
        </w:rPr>
        <w:t>Employer</w:t>
      </w:r>
      <w:r w:rsidR="009B188F" w:rsidRPr="000A0C12">
        <w:rPr>
          <w:rFonts w:ascii="Book Antiqua" w:hAnsi="Book Antiqua"/>
          <w:b/>
          <w:i/>
          <w:szCs w:val="24"/>
        </w:rPr>
        <w:t xml:space="preserve">: </w:t>
      </w:r>
      <w:r>
        <w:rPr>
          <w:rFonts w:ascii="Book Antiqua" w:hAnsi="Book Antiqua"/>
          <w:b/>
          <w:i/>
          <w:szCs w:val="24"/>
        </w:rPr>
        <w:t>Sriven Technology LLC</w:t>
      </w:r>
      <w:r w:rsidR="009B188F" w:rsidRPr="000A0C12">
        <w:rPr>
          <w:rFonts w:ascii="Book Antiqua" w:hAnsi="Book Antiqua"/>
          <w:b/>
          <w:i/>
          <w:szCs w:val="24"/>
        </w:rPr>
        <w:t>.</w:t>
      </w:r>
    </w:p>
    <w:p w14:paraId="2CA301B3" w14:textId="77777777" w:rsidR="00337914" w:rsidRDefault="009B188F" w:rsidP="00337914">
      <w:pPr>
        <w:pStyle w:val="BodyText"/>
        <w:widowControl w:val="0"/>
        <w:suppressAutoHyphens/>
        <w:rPr>
          <w:rFonts w:ascii="Book Antiqua" w:hAnsi="Book Antiqua"/>
          <w:i/>
          <w:szCs w:val="24"/>
        </w:rPr>
      </w:pPr>
      <w:r>
        <w:rPr>
          <w:rFonts w:ascii="Book Antiqua" w:hAnsi="Book Antiqua"/>
          <w:i/>
          <w:szCs w:val="24"/>
        </w:rPr>
        <w:t xml:space="preserve">Team: </w:t>
      </w:r>
      <w:r w:rsidR="00B12340">
        <w:rPr>
          <w:rFonts w:ascii="Book Antiqua" w:hAnsi="Book Antiqua"/>
          <w:i/>
          <w:szCs w:val="24"/>
        </w:rPr>
        <w:t>Data Scientist</w:t>
      </w:r>
      <w:r w:rsidR="00337914">
        <w:rPr>
          <w:rFonts w:ascii="Book Antiqua" w:hAnsi="Book Antiqua"/>
          <w:i/>
          <w:szCs w:val="24"/>
        </w:rPr>
        <w:t>, Advance Analytics Team.</w:t>
      </w:r>
    </w:p>
    <w:p w14:paraId="04850C7E" w14:textId="77777777" w:rsidR="00337914" w:rsidRDefault="00337914" w:rsidP="00337914">
      <w:pPr>
        <w:pStyle w:val="BodyText"/>
        <w:numPr>
          <w:ilvl w:val="0"/>
          <w:numId w:val="31"/>
        </w:numPr>
        <w:suppressAutoHyphens/>
        <w:rPr>
          <w:rFonts w:ascii="Book Antiqua" w:hAnsi="Book Antiqua"/>
          <w:bCs/>
          <w:szCs w:val="24"/>
        </w:rPr>
      </w:pPr>
      <w:r>
        <w:rPr>
          <w:rFonts w:ascii="Book Antiqua" w:hAnsi="Book Antiqua"/>
          <w:szCs w:val="24"/>
        </w:rPr>
        <w:t xml:space="preserve">Developed regression models for retail business data. Built Boosted Tree, </w:t>
      </w:r>
      <w:proofErr w:type="spellStart"/>
      <w:r>
        <w:rPr>
          <w:rFonts w:ascii="Book Antiqua" w:hAnsi="Book Antiqua"/>
          <w:szCs w:val="24"/>
        </w:rPr>
        <w:t>Marsplines</w:t>
      </w:r>
      <w:proofErr w:type="spellEnd"/>
      <w:r>
        <w:rPr>
          <w:rFonts w:ascii="Book Antiqua" w:hAnsi="Book Antiqua"/>
          <w:szCs w:val="24"/>
        </w:rPr>
        <w:t xml:space="preserve"> models using STATISTICA.</w:t>
      </w:r>
    </w:p>
    <w:p w14:paraId="7F3CF6CA" w14:textId="77777777" w:rsidR="00337914" w:rsidRDefault="00337914" w:rsidP="00337914">
      <w:pPr>
        <w:pStyle w:val="BodyText"/>
        <w:widowControl w:val="0"/>
        <w:numPr>
          <w:ilvl w:val="0"/>
          <w:numId w:val="31"/>
        </w:numPr>
        <w:suppressAutoHyphens/>
        <w:rPr>
          <w:rFonts w:ascii="Book Antiqua" w:hAnsi="Book Antiqua"/>
          <w:szCs w:val="24"/>
        </w:rPr>
      </w:pPr>
      <w:r>
        <w:rPr>
          <w:rFonts w:ascii="Book Antiqua" w:hAnsi="Book Antiqua"/>
          <w:szCs w:val="24"/>
        </w:rPr>
        <w:t xml:space="preserve">Worked on PMML (Predictive markup modelling language) models generated by STATISTICA using Data mining tools like </w:t>
      </w:r>
      <w:proofErr w:type="spellStart"/>
      <w:r>
        <w:rPr>
          <w:rFonts w:ascii="Book Antiqua" w:hAnsi="Book Antiqua"/>
          <w:szCs w:val="24"/>
        </w:rPr>
        <w:t>Knime</w:t>
      </w:r>
      <w:proofErr w:type="spellEnd"/>
      <w:r>
        <w:rPr>
          <w:rFonts w:ascii="Book Antiqua" w:hAnsi="Book Antiqua"/>
          <w:szCs w:val="24"/>
        </w:rPr>
        <w:t>, Weka, Weka Scoring Plugin for Pentaho Kettle, R, Rapid Miner.</w:t>
      </w:r>
    </w:p>
    <w:p w14:paraId="60D4AC5A" w14:textId="77777777" w:rsidR="00337914" w:rsidRDefault="00337914" w:rsidP="00337914">
      <w:pPr>
        <w:pStyle w:val="BodyText"/>
        <w:widowControl w:val="0"/>
        <w:numPr>
          <w:ilvl w:val="0"/>
          <w:numId w:val="31"/>
        </w:numPr>
        <w:suppressAutoHyphens/>
        <w:rPr>
          <w:rFonts w:ascii="Book Antiqua" w:hAnsi="Book Antiqua"/>
          <w:szCs w:val="24"/>
        </w:rPr>
      </w:pPr>
      <w:r>
        <w:rPr>
          <w:rFonts w:ascii="Book Antiqua" w:hAnsi="Book Antiqua"/>
          <w:szCs w:val="24"/>
        </w:rPr>
        <w:lastRenderedPageBreak/>
        <w:t xml:space="preserve">Provided knowledge transfer sessions on PMML models to the clients. Published a technical document using Latex on “Usage of PMML models with various Open source data mining tools”. </w:t>
      </w:r>
    </w:p>
    <w:p w14:paraId="59E4D408" w14:textId="77777777" w:rsidR="00337914" w:rsidRDefault="00337914" w:rsidP="00337914">
      <w:pPr>
        <w:pStyle w:val="BodyText"/>
        <w:numPr>
          <w:ilvl w:val="0"/>
          <w:numId w:val="31"/>
        </w:numPr>
        <w:suppressAutoHyphens/>
        <w:rPr>
          <w:rFonts w:ascii="Book Antiqua" w:hAnsi="Book Antiqua"/>
          <w:bCs/>
          <w:szCs w:val="24"/>
        </w:rPr>
      </w:pPr>
      <w:r>
        <w:rPr>
          <w:rFonts w:ascii="Book Antiqua" w:hAnsi="Book Antiqua"/>
          <w:szCs w:val="24"/>
        </w:rPr>
        <w:t xml:space="preserve">Developed mappings to extract, merge, map, transform, and validate data from different data sources like Oracle, Excel, </w:t>
      </w:r>
      <w:proofErr w:type="gramStart"/>
      <w:r>
        <w:rPr>
          <w:rFonts w:ascii="Book Antiqua" w:hAnsi="Book Antiqua"/>
          <w:szCs w:val="24"/>
        </w:rPr>
        <w:t>DB2</w:t>
      </w:r>
      <w:proofErr w:type="gramEnd"/>
      <w:r>
        <w:rPr>
          <w:rFonts w:ascii="Book Antiqua" w:hAnsi="Book Antiqua"/>
          <w:szCs w:val="24"/>
        </w:rPr>
        <w:t xml:space="preserve"> to Oracle </w:t>
      </w:r>
      <w:proofErr w:type="spellStart"/>
      <w:r>
        <w:rPr>
          <w:rFonts w:ascii="Book Antiqua" w:hAnsi="Book Antiqua"/>
          <w:szCs w:val="24"/>
        </w:rPr>
        <w:t>Demantra</w:t>
      </w:r>
      <w:proofErr w:type="spellEnd"/>
      <w:r>
        <w:rPr>
          <w:rFonts w:ascii="Book Antiqua" w:hAnsi="Book Antiqua"/>
          <w:szCs w:val="24"/>
        </w:rPr>
        <w:t xml:space="preserve"> System using </w:t>
      </w:r>
      <w:proofErr w:type="spellStart"/>
      <w:r>
        <w:rPr>
          <w:rFonts w:ascii="Book Antiqua" w:hAnsi="Book Antiqua"/>
          <w:szCs w:val="24"/>
        </w:rPr>
        <w:t>Informatica</w:t>
      </w:r>
      <w:proofErr w:type="spellEnd"/>
      <w:r>
        <w:rPr>
          <w:rFonts w:ascii="Book Antiqua" w:hAnsi="Book Antiqua"/>
          <w:szCs w:val="24"/>
        </w:rPr>
        <w:t xml:space="preserve"> and Pentaho Kettle. </w:t>
      </w:r>
    </w:p>
    <w:p w14:paraId="3AA720DB" w14:textId="77777777" w:rsidR="00337914" w:rsidRDefault="00337914" w:rsidP="00337914">
      <w:pPr>
        <w:pStyle w:val="BodyText"/>
        <w:widowControl w:val="0"/>
        <w:numPr>
          <w:ilvl w:val="0"/>
          <w:numId w:val="31"/>
        </w:numPr>
        <w:suppressAutoHyphens/>
        <w:rPr>
          <w:rFonts w:ascii="Book Antiqua" w:hAnsi="Book Antiqua"/>
          <w:szCs w:val="24"/>
        </w:rPr>
      </w:pPr>
      <w:r>
        <w:rPr>
          <w:rFonts w:ascii="Book Antiqua" w:hAnsi="Book Antiqua"/>
          <w:szCs w:val="24"/>
        </w:rPr>
        <w:t xml:space="preserve">Developed test scenarios, test data and tested the mappings built in </w:t>
      </w:r>
      <w:proofErr w:type="spellStart"/>
      <w:r>
        <w:rPr>
          <w:rFonts w:ascii="Book Antiqua" w:hAnsi="Book Antiqua"/>
          <w:szCs w:val="24"/>
        </w:rPr>
        <w:t>Informatica</w:t>
      </w:r>
      <w:proofErr w:type="spellEnd"/>
      <w:r>
        <w:rPr>
          <w:rFonts w:ascii="Book Antiqua" w:hAnsi="Book Antiqua"/>
          <w:szCs w:val="24"/>
        </w:rPr>
        <w:t xml:space="preserve"> for various internal systems. Worked on migration and deployment of </w:t>
      </w:r>
      <w:proofErr w:type="spellStart"/>
      <w:r>
        <w:rPr>
          <w:rFonts w:ascii="Book Antiqua" w:hAnsi="Book Antiqua"/>
          <w:szCs w:val="24"/>
        </w:rPr>
        <w:t>Informatica</w:t>
      </w:r>
      <w:proofErr w:type="spellEnd"/>
      <w:r>
        <w:rPr>
          <w:rFonts w:ascii="Book Antiqua" w:hAnsi="Book Antiqua"/>
          <w:szCs w:val="24"/>
        </w:rPr>
        <w:t xml:space="preserve"> mappings on production system (Linux).</w:t>
      </w:r>
    </w:p>
    <w:p w14:paraId="38A44541" w14:textId="77777777" w:rsidR="00337914" w:rsidRDefault="00337914" w:rsidP="00337914">
      <w:pPr>
        <w:pStyle w:val="BodyText"/>
        <w:numPr>
          <w:ilvl w:val="0"/>
          <w:numId w:val="31"/>
        </w:numPr>
        <w:suppressAutoHyphens/>
        <w:rPr>
          <w:rFonts w:ascii="Book Antiqua" w:hAnsi="Book Antiqua"/>
          <w:szCs w:val="24"/>
        </w:rPr>
      </w:pPr>
      <w:r>
        <w:rPr>
          <w:rFonts w:ascii="Book Antiqua" w:hAnsi="Book Antiqua"/>
          <w:szCs w:val="24"/>
        </w:rPr>
        <w:t xml:space="preserve">Environment: PostgreSQL, Oracle, </w:t>
      </w:r>
      <w:proofErr w:type="spellStart"/>
      <w:r>
        <w:rPr>
          <w:rFonts w:ascii="Book Antiqua" w:hAnsi="Book Antiqua"/>
          <w:szCs w:val="24"/>
        </w:rPr>
        <w:t>Informatica</w:t>
      </w:r>
      <w:proofErr w:type="spellEnd"/>
      <w:r>
        <w:rPr>
          <w:rFonts w:ascii="Book Antiqua" w:hAnsi="Book Antiqua"/>
          <w:szCs w:val="24"/>
        </w:rPr>
        <w:t xml:space="preserve">, STATISTICA, PMML models, </w:t>
      </w:r>
      <w:proofErr w:type="spellStart"/>
      <w:r>
        <w:rPr>
          <w:rFonts w:ascii="Book Antiqua" w:hAnsi="Book Antiqua"/>
          <w:szCs w:val="24"/>
        </w:rPr>
        <w:t>Knime</w:t>
      </w:r>
      <w:proofErr w:type="spellEnd"/>
      <w:r>
        <w:rPr>
          <w:rFonts w:ascii="Book Antiqua" w:hAnsi="Book Antiqua"/>
          <w:szCs w:val="24"/>
        </w:rPr>
        <w:t>, Weka, Weka Scoring Plugin(PDI), R, Rapid Miner, Windows 7 and Linux.</w:t>
      </w:r>
    </w:p>
    <w:p w14:paraId="1101A456" w14:textId="77777777" w:rsidR="006367C8" w:rsidRPr="00F36795" w:rsidRDefault="006367C8" w:rsidP="00274312">
      <w:pPr>
        <w:pStyle w:val="BodyText"/>
        <w:widowControl w:val="0"/>
        <w:suppressAutoHyphens/>
        <w:rPr>
          <w:rFonts w:ascii="Book Antiqua" w:hAnsi="Book Antiqua"/>
          <w:szCs w:val="24"/>
        </w:rPr>
      </w:pPr>
    </w:p>
    <w:p w14:paraId="070A22EE" w14:textId="77777777" w:rsidR="00A4029B" w:rsidRPr="00F36795" w:rsidRDefault="00685AF7" w:rsidP="00274312">
      <w:pPr>
        <w:pStyle w:val="BodyText"/>
        <w:rPr>
          <w:rFonts w:ascii="Book Antiqua" w:hAnsi="Book Antiqua"/>
          <w:b/>
          <w:szCs w:val="24"/>
        </w:rPr>
      </w:pPr>
      <w:r w:rsidRPr="00F36795">
        <w:rPr>
          <w:rFonts w:ascii="Book Antiqua" w:hAnsi="Book Antiqua"/>
          <w:b/>
          <w:szCs w:val="24"/>
        </w:rPr>
        <w:t>[24]7-Inc, Innovation Labs</w:t>
      </w:r>
      <w:r w:rsidR="001422EA" w:rsidRPr="00F36795">
        <w:rPr>
          <w:rFonts w:ascii="Book Antiqua" w:hAnsi="Book Antiqua"/>
          <w:b/>
          <w:szCs w:val="24"/>
        </w:rPr>
        <w:tab/>
      </w:r>
      <w:r w:rsidR="00EE45C2" w:rsidRPr="00F36795">
        <w:rPr>
          <w:rFonts w:ascii="Book Antiqua" w:hAnsi="Book Antiqua"/>
          <w:b/>
          <w:szCs w:val="24"/>
        </w:rPr>
        <w:t xml:space="preserve">, </w:t>
      </w:r>
      <w:r w:rsidR="005A4D5C">
        <w:rPr>
          <w:rFonts w:ascii="Book Antiqua" w:hAnsi="Book Antiqua"/>
          <w:b/>
          <w:szCs w:val="24"/>
        </w:rPr>
        <w:t>Bangalore,</w:t>
      </w:r>
      <w:r w:rsidR="000374AE">
        <w:rPr>
          <w:rFonts w:ascii="Book Antiqua" w:hAnsi="Book Antiqua"/>
          <w:b/>
          <w:szCs w:val="24"/>
        </w:rPr>
        <w:t xml:space="preserve"> India</w:t>
      </w:r>
      <w:r w:rsidR="00CE2BCA">
        <w:rPr>
          <w:rFonts w:ascii="Book Antiqua" w:hAnsi="Book Antiqua"/>
          <w:b/>
          <w:szCs w:val="24"/>
        </w:rPr>
        <w:t>.</w:t>
      </w:r>
      <w:r w:rsidR="00A4029B" w:rsidRPr="00F36795">
        <w:rPr>
          <w:rFonts w:ascii="Book Antiqua" w:hAnsi="Book Antiqua"/>
          <w:b/>
          <w:szCs w:val="24"/>
        </w:rPr>
        <w:tab/>
      </w:r>
      <w:r w:rsidR="00A4029B" w:rsidRPr="00F36795">
        <w:rPr>
          <w:rFonts w:ascii="Book Antiqua" w:hAnsi="Book Antiqua"/>
          <w:b/>
          <w:szCs w:val="24"/>
        </w:rPr>
        <w:tab/>
      </w:r>
      <w:r w:rsidRPr="00F36795">
        <w:rPr>
          <w:rFonts w:ascii="Book Antiqua" w:hAnsi="Book Antiqua"/>
          <w:b/>
          <w:szCs w:val="24"/>
        </w:rPr>
        <w:tab/>
      </w:r>
      <w:r w:rsidR="00267FB6">
        <w:rPr>
          <w:rFonts w:ascii="Book Antiqua" w:hAnsi="Book Antiqua"/>
          <w:b/>
          <w:szCs w:val="24"/>
        </w:rPr>
        <w:t xml:space="preserve">          Oct</w:t>
      </w:r>
      <w:r w:rsidR="008C2116" w:rsidRPr="00F36795">
        <w:rPr>
          <w:rFonts w:ascii="Book Antiqua" w:hAnsi="Book Antiqua"/>
          <w:b/>
          <w:szCs w:val="24"/>
        </w:rPr>
        <w:t xml:space="preserve"> 201</w:t>
      </w:r>
      <w:r w:rsidR="00267FB6">
        <w:rPr>
          <w:rFonts w:ascii="Book Antiqua" w:hAnsi="Book Antiqua"/>
          <w:b/>
          <w:szCs w:val="24"/>
        </w:rPr>
        <w:t>0</w:t>
      </w:r>
      <w:r w:rsidR="008C2116" w:rsidRPr="00F36795">
        <w:rPr>
          <w:rFonts w:ascii="Book Antiqua" w:hAnsi="Book Antiqua"/>
          <w:b/>
          <w:szCs w:val="24"/>
        </w:rPr>
        <w:t xml:space="preserve"> – Apr 201</w:t>
      </w:r>
      <w:r w:rsidR="00267FB6">
        <w:rPr>
          <w:rFonts w:ascii="Book Antiqua" w:hAnsi="Book Antiqua"/>
          <w:b/>
          <w:szCs w:val="24"/>
        </w:rPr>
        <w:t>2</w:t>
      </w:r>
    </w:p>
    <w:p w14:paraId="2AEAB3F8" w14:textId="77777777" w:rsidR="00093020" w:rsidRPr="00F36795" w:rsidRDefault="00CE2BCA" w:rsidP="00274312">
      <w:pPr>
        <w:pStyle w:val="BodyText"/>
        <w:rPr>
          <w:rFonts w:ascii="Book Antiqua" w:hAnsi="Book Antiqua"/>
          <w:i/>
          <w:szCs w:val="24"/>
        </w:rPr>
      </w:pPr>
      <w:r>
        <w:rPr>
          <w:rFonts w:ascii="Book Antiqua" w:hAnsi="Book Antiqua"/>
          <w:i/>
          <w:szCs w:val="24"/>
        </w:rPr>
        <w:t xml:space="preserve">Team: </w:t>
      </w:r>
      <w:r w:rsidR="00685AF7" w:rsidRPr="00F36795">
        <w:rPr>
          <w:rFonts w:ascii="Book Antiqua" w:hAnsi="Book Antiqua"/>
          <w:i/>
          <w:szCs w:val="24"/>
        </w:rPr>
        <w:t>Analytics Consultant</w:t>
      </w:r>
      <w:r w:rsidR="00F90055">
        <w:rPr>
          <w:rFonts w:ascii="Book Antiqua" w:hAnsi="Book Antiqua"/>
          <w:i/>
          <w:szCs w:val="24"/>
        </w:rPr>
        <w:t>, Data Science Team</w:t>
      </w:r>
      <w:r>
        <w:rPr>
          <w:rFonts w:ascii="Book Antiqua" w:hAnsi="Book Antiqua"/>
          <w:i/>
          <w:szCs w:val="24"/>
        </w:rPr>
        <w:t>.</w:t>
      </w:r>
    </w:p>
    <w:p w14:paraId="0906EAB8" w14:textId="7E15774A" w:rsidR="00B91ECB" w:rsidRPr="00F36795" w:rsidRDefault="00B91ECB" w:rsidP="00B91ECB">
      <w:pPr>
        <w:pStyle w:val="BodyText"/>
        <w:numPr>
          <w:ilvl w:val="0"/>
          <w:numId w:val="26"/>
        </w:numPr>
        <w:rPr>
          <w:rFonts w:ascii="Book Antiqua" w:hAnsi="Book Antiqua"/>
          <w:szCs w:val="24"/>
        </w:rPr>
      </w:pPr>
      <w:r w:rsidRPr="00F36795">
        <w:rPr>
          <w:rFonts w:ascii="Book Antiqua" w:hAnsi="Book Antiqua"/>
          <w:szCs w:val="24"/>
        </w:rPr>
        <w:t xml:space="preserve">Developed text mining solutions for scoring text based interactions for quantifying operational excellence of various </w:t>
      </w:r>
      <w:r w:rsidR="007E3187">
        <w:rPr>
          <w:rFonts w:ascii="Book Antiqua" w:hAnsi="Book Antiqua"/>
          <w:szCs w:val="24"/>
        </w:rPr>
        <w:t>representatives</w:t>
      </w:r>
      <w:r w:rsidRPr="00F36795">
        <w:rPr>
          <w:rFonts w:ascii="Book Antiqua" w:hAnsi="Book Antiqua"/>
          <w:szCs w:val="24"/>
        </w:rPr>
        <w:t xml:space="preserve"> in the customer service domain.</w:t>
      </w:r>
    </w:p>
    <w:p w14:paraId="69673C1B" w14:textId="77777777" w:rsidR="00B91ECB" w:rsidRPr="00F36795" w:rsidRDefault="00B91ECB" w:rsidP="00B91ECB">
      <w:pPr>
        <w:pStyle w:val="BodyText"/>
        <w:numPr>
          <w:ilvl w:val="0"/>
          <w:numId w:val="26"/>
        </w:numPr>
        <w:rPr>
          <w:rFonts w:ascii="Book Antiqua" w:hAnsi="Book Antiqua"/>
          <w:szCs w:val="24"/>
        </w:rPr>
      </w:pPr>
      <w:r w:rsidRPr="00F36795">
        <w:rPr>
          <w:rFonts w:ascii="Book Antiqua" w:hAnsi="Book Antiqua"/>
          <w:szCs w:val="24"/>
        </w:rPr>
        <w:t>Developed natural language processing metho</w:t>
      </w:r>
      <w:r w:rsidR="004D1AD7">
        <w:rPr>
          <w:rFonts w:ascii="Book Antiqua" w:hAnsi="Book Antiqua"/>
          <w:szCs w:val="24"/>
        </w:rPr>
        <w:t xml:space="preserve">dologies for sentiment analysis, </w:t>
      </w:r>
      <w:r w:rsidR="004D1AD7" w:rsidRPr="00F36795">
        <w:rPr>
          <w:rFonts w:ascii="Book Antiqua" w:hAnsi="Book Antiqua"/>
          <w:szCs w:val="24"/>
        </w:rPr>
        <w:t xml:space="preserve">categorization of customer interactions </w:t>
      </w:r>
      <w:r w:rsidR="004D1AD7">
        <w:rPr>
          <w:rFonts w:ascii="Book Antiqua" w:hAnsi="Book Antiqua"/>
          <w:szCs w:val="24"/>
        </w:rPr>
        <w:t xml:space="preserve">and </w:t>
      </w:r>
      <w:r w:rsidRPr="00F36795">
        <w:rPr>
          <w:rFonts w:ascii="Book Antiqua" w:hAnsi="Book Antiqua"/>
          <w:szCs w:val="24"/>
        </w:rPr>
        <w:t>voice of the customer solutions using</w:t>
      </w:r>
      <w:r w:rsidRPr="00F36795">
        <w:rPr>
          <w:rFonts w:ascii="Book Antiqua" w:hAnsi="Book Antiqua"/>
          <w:color w:val="000000"/>
          <w:szCs w:val="24"/>
        </w:rPr>
        <w:t xml:space="preserve"> Kettle, Python</w:t>
      </w:r>
      <w:r w:rsidR="004D1AD7">
        <w:rPr>
          <w:rFonts w:ascii="Book Antiqua" w:hAnsi="Book Antiqua"/>
          <w:color w:val="000000"/>
          <w:szCs w:val="24"/>
        </w:rPr>
        <w:t xml:space="preserve">, </w:t>
      </w:r>
      <w:r w:rsidR="004D1AD7" w:rsidRPr="00F36795">
        <w:rPr>
          <w:rFonts w:ascii="Book Antiqua" w:hAnsi="Book Antiqua"/>
          <w:szCs w:val="24"/>
        </w:rPr>
        <w:t>NLTK</w:t>
      </w:r>
      <w:r w:rsidRPr="00F36795">
        <w:rPr>
          <w:rFonts w:ascii="Book Antiqua" w:hAnsi="Book Antiqua"/>
          <w:color w:val="000000"/>
          <w:szCs w:val="24"/>
        </w:rPr>
        <w:t xml:space="preserve">. </w:t>
      </w:r>
    </w:p>
    <w:p w14:paraId="3879B88B" w14:textId="77777777" w:rsidR="00685AF7" w:rsidRPr="00F36795" w:rsidRDefault="009611D0" w:rsidP="00274312">
      <w:pPr>
        <w:pStyle w:val="BodyText"/>
        <w:numPr>
          <w:ilvl w:val="0"/>
          <w:numId w:val="27"/>
        </w:numPr>
        <w:rPr>
          <w:rFonts w:ascii="Book Antiqua" w:hAnsi="Book Antiqua"/>
          <w:szCs w:val="24"/>
        </w:rPr>
      </w:pPr>
      <w:r w:rsidRPr="00F36795">
        <w:rPr>
          <w:rFonts w:ascii="Book Antiqua" w:hAnsi="Book Antiqua"/>
          <w:szCs w:val="24"/>
        </w:rPr>
        <w:t>Prototyped</w:t>
      </w:r>
      <w:r w:rsidR="00685AF7" w:rsidRPr="00F36795">
        <w:rPr>
          <w:rFonts w:ascii="Book Antiqua" w:hAnsi="Book Antiqua"/>
          <w:szCs w:val="24"/>
        </w:rPr>
        <w:t xml:space="preserve"> solutions for Social Media Analytics (Facebook </w:t>
      </w:r>
      <w:r w:rsidRPr="00F36795">
        <w:rPr>
          <w:rFonts w:ascii="Book Antiqua" w:hAnsi="Book Antiqua"/>
          <w:szCs w:val="24"/>
        </w:rPr>
        <w:t>and T</w:t>
      </w:r>
      <w:r w:rsidR="00685AF7" w:rsidRPr="00F36795">
        <w:rPr>
          <w:rFonts w:ascii="Book Antiqua" w:hAnsi="Book Antiqua"/>
          <w:szCs w:val="24"/>
        </w:rPr>
        <w:t xml:space="preserve">witter </w:t>
      </w:r>
      <w:r w:rsidR="00924808" w:rsidRPr="00F36795">
        <w:rPr>
          <w:rFonts w:ascii="Book Antiqua" w:hAnsi="Book Antiqua"/>
          <w:szCs w:val="24"/>
        </w:rPr>
        <w:t>Data</w:t>
      </w:r>
      <w:r w:rsidR="00685AF7" w:rsidRPr="00F36795">
        <w:rPr>
          <w:rFonts w:ascii="Book Antiqua" w:hAnsi="Book Antiqua"/>
          <w:szCs w:val="24"/>
        </w:rPr>
        <w:t>).</w:t>
      </w:r>
    </w:p>
    <w:p w14:paraId="30A97314" w14:textId="77777777" w:rsidR="006A0BE6" w:rsidRPr="00F36795" w:rsidRDefault="00685AF7" w:rsidP="00274312">
      <w:pPr>
        <w:pStyle w:val="BodyText"/>
        <w:numPr>
          <w:ilvl w:val="0"/>
          <w:numId w:val="27"/>
        </w:numPr>
        <w:rPr>
          <w:rFonts w:ascii="Book Antiqua" w:hAnsi="Book Antiqua"/>
          <w:szCs w:val="24"/>
        </w:rPr>
      </w:pPr>
      <w:r w:rsidRPr="00F36795">
        <w:rPr>
          <w:rFonts w:ascii="Book Antiqua" w:hAnsi="Book Antiqua"/>
          <w:szCs w:val="24"/>
        </w:rPr>
        <w:t xml:space="preserve">Developed enterprise </w:t>
      </w:r>
      <w:r w:rsidR="00924808" w:rsidRPr="00F36795">
        <w:rPr>
          <w:rFonts w:ascii="Book Antiqua" w:hAnsi="Book Antiqua"/>
          <w:szCs w:val="24"/>
        </w:rPr>
        <w:t>Data</w:t>
      </w:r>
      <w:r w:rsidRPr="00F36795">
        <w:rPr>
          <w:rFonts w:ascii="Book Antiqua" w:hAnsi="Book Antiqua"/>
          <w:szCs w:val="24"/>
        </w:rPr>
        <w:t xml:space="preserve"> mining solutions for </w:t>
      </w:r>
      <w:r w:rsidR="009611D0" w:rsidRPr="00F36795">
        <w:rPr>
          <w:rFonts w:ascii="Book Antiqua" w:hAnsi="Book Antiqua"/>
          <w:szCs w:val="24"/>
        </w:rPr>
        <w:t xml:space="preserve">the </w:t>
      </w:r>
      <w:r w:rsidRPr="00F36795">
        <w:rPr>
          <w:rFonts w:ascii="Book Antiqua" w:hAnsi="Book Antiqua"/>
          <w:szCs w:val="24"/>
        </w:rPr>
        <w:t>detection of different stages of customer textual interactions.</w:t>
      </w:r>
      <w:r w:rsidR="000A065D" w:rsidRPr="00F36795">
        <w:rPr>
          <w:rFonts w:ascii="Book Antiqua" w:hAnsi="Book Antiqua"/>
          <w:szCs w:val="24"/>
        </w:rPr>
        <w:t xml:space="preserve"> </w:t>
      </w:r>
      <w:r w:rsidR="00B841EA" w:rsidRPr="00F36795">
        <w:rPr>
          <w:rFonts w:ascii="Book Antiqua" w:hAnsi="Book Antiqua"/>
          <w:szCs w:val="24"/>
        </w:rPr>
        <w:t>Used classification algorithms in WEKA</w:t>
      </w:r>
      <w:r w:rsidR="00D76226" w:rsidRPr="00F36795">
        <w:rPr>
          <w:rFonts w:ascii="Book Antiqua" w:hAnsi="Book Antiqua"/>
          <w:szCs w:val="24"/>
        </w:rPr>
        <w:t>, R</w:t>
      </w:r>
      <w:r w:rsidR="00B841EA" w:rsidRPr="00F36795">
        <w:rPr>
          <w:rFonts w:ascii="Book Antiqua" w:hAnsi="Book Antiqua"/>
          <w:szCs w:val="24"/>
        </w:rPr>
        <w:t>.</w:t>
      </w:r>
      <w:r w:rsidR="000466E2" w:rsidRPr="00F36795">
        <w:rPr>
          <w:rFonts w:ascii="Book Antiqua" w:hAnsi="Book Antiqua"/>
          <w:szCs w:val="24"/>
        </w:rPr>
        <w:t xml:space="preserve"> </w:t>
      </w:r>
    </w:p>
    <w:p w14:paraId="6FB0A426" w14:textId="77777777" w:rsidR="00685AF7" w:rsidRPr="00F36795" w:rsidRDefault="00B46FCB" w:rsidP="00274312">
      <w:pPr>
        <w:pStyle w:val="BodyText"/>
        <w:numPr>
          <w:ilvl w:val="0"/>
          <w:numId w:val="27"/>
        </w:numPr>
        <w:rPr>
          <w:rFonts w:ascii="Book Antiqua" w:hAnsi="Book Antiqua"/>
          <w:szCs w:val="24"/>
        </w:rPr>
      </w:pPr>
      <w:r w:rsidRPr="00F36795">
        <w:rPr>
          <w:rFonts w:ascii="Book Antiqua" w:hAnsi="Book Antiqua"/>
          <w:szCs w:val="24"/>
        </w:rPr>
        <w:t>Aided in the invention</w:t>
      </w:r>
      <w:r w:rsidR="00685AF7" w:rsidRPr="00F36795">
        <w:rPr>
          <w:rFonts w:ascii="Book Antiqua" w:hAnsi="Book Antiqua"/>
          <w:szCs w:val="24"/>
        </w:rPr>
        <w:t xml:space="preserve"> of the patent-pending solutions in the domain of customer </w:t>
      </w:r>
      <w:r w:rsidR="00924808" w:rsidRPr="00F36795">
        <w:rPr>
          <w:rFonts w:ascii="Book Antiqua" w:hAnsi="Book Antiqua"/>
          <w:szCs w:val="24"/>
        </w:rPr>
        <w:t>Data</w:t>
      </w:r>
      <w:r w:rsidR="00685AF7" w:rsidRPr="00F36795">
        <w:rPr>
          <w:rFonts w:ascii="Book Antiqua" w:hAnsi="Book Antiqua"/>
          <w:szCs w:val="24"/>
        </w:rPr>
        <w:t xml:space="preserve"> science.</w:t>
      </w:r>
    </w:p>
    <w:p w14:paraId="6696367F" w14:textId="77777777" w:rsidR="00685AF7" w:rsidRPr="00F36795" w:rsidRDefault="000A065D" w:rsidP="00B91ECB">
      <w:pPr>
        <w:pStyle w:val="BodyText"/>
        <w:numPr>
          <w:ilvl w:val="0"/>
          <w:numId w:val="27"/>
        </w:numPr>
        <w:rPr>
          <w:rFonts w:ascii="Book Antiqua" w:hAnsi="Book Antiqua"/>
          <w:szCs w:val="24"/>
        </w:rPr>
      </w:pPr>
      <w:r w:rsidRPr="00F36795">
        <w:rPr>
          <w:rFonts w:ascii="Book Antiqua" w:hAnsi="Book Antiqua"/>
          <w:szCs w:val="24"/>
        </w:rPr>
        <w:t>Developed algorithms for segmentation and p</w:t>
      </w:r>
      <w:r w:rsidR="00685AF7" w:rsidRPr="00F36795">
        <w:rPr>
          <w:rFonts w:ascii="Book Antiqua" w:hAnsi="Book Antiqua"/>
          <w:szCs w:val="24"/>
        </w:rPr>
        <w:t>rofil</w:t>
      </w:r>
      <w:r w:rsidRPr="00F36795">
        <w:rPr>
          <w:rFonts w:ascii="Book Antiqua" w:hAnsi="Book Antiqua"/>
          <w:szCs w:val="24"/>
        </w:rPr>
        <w:t>ing of Web visitors using SQL, P</w:t>
      </w:r>
      <w:r w:rsidR="00685AF7" w:rsidRPr="00F36795">
        <w:rPr>
          <w:rFonts w:ascii="Book Antiqua" w:hAnsi="Book Antiqua"/>
          <w:szCs w:val="24"/>
        </w:rPr>
        <w:t>ython, SAS</w:t>
      </w:r>
      <w:r w:rsidRPr="00F36795">
        <w:rPr>
          <w:rFonts w:ascii="Book Antiqua" w:hAnsi="Book Antiqua"/>
          <w:szCs w:val="24"/>
        </w:rPr>
        <w:t>,</w:t>
      </w:r>
      <w:r w:rsidR="00685AF7" w:rsidRPr="00F36795">
        <w:rPr>
          <w:rFonts w:ascii="Book Antiqua" w:hAnsi="Book Antiqua"/>
          <w:szCs w:val="24"/>
        </w:rPr>
        <w:t xml:space="preserve"> and WEKA.</w:t>
      </w:r>
      <w:r w:rsidR="00B91ECB" w:rsidRPr="00F36795">
        <w:rPr>
          <w:rFonts w:ascii="Book Antiqua" w:hAnsi="Book Antiqua"/>
          <w:szCs w:val="24"/>
        </w:rPr>
        <w:t xml:space="preserve"> Developed SQL procedures for tracking online campaign management.</w:t>
      </w:r>
    </w:p>
    <w:p w14:paraId="2BB5872C" w14:textId="77777777" w:rsidR="007A0F05" w:rsidRPr="00DD5EF3" w:rsidRDefault="00685AF7" w:rsidP="00DD5EF3">
      <w:pPr>
        <w:pStyle w:val="BodyText"/>
        <w:numPr>
          <w:ilvl w:val="0"/>
          <w:numId w:val="27"/>
        </w:numPr>
        <w:rPr>
          <w:rFonts w:ascii="Book Antiqua" w:hAnsi="Book Antiqua"/>
          <w:szCs w:val="24"/>
        </w:rPr>
      </w:pPr>
      <w:r w:rsidRPr="00F36795">
        <w:rPr>
          <w:rFonts w:ascii="Book Antiqua" w:hAnsi="Book Antiqua"/>
          <w:szCs w:val="24"/>
        </w:rPr>
        <w:t>Developed algorithms to predict customer behavior, custo</w:t>
      </w:r>
      <w:r w:rsidR="000A065D" w:rsidRPr="00F36795">
        <w:rPr>
          <w:rFonts w:ascii="Book Antiqua" w:hAnsi="Book Antiqua"/>
          <w:szCs w:val="24"/>
        </w:rPr>
        <w:t xml:space="preserve">mer purchase patterns </w:t>
      </w:r>
      <w:r w:rsidR="00055C58" w:rsidRPr="00F36795">
        <w:rPr>
          <w:rFonts w:ascii="Book Antiqua" w:hAnsi="Book Antiqua"/>
          <w:szCs w:val="24"/>
        </w:rPr>
        <w:t xml:space="preserve">in </w:t>
      </w:r>
      <w:r w:rsidR="000A065D" w:rsidRPr="00F36795">
        <w:rPr>
          <w:rFonts w:ascii="Book Antiqua" w:hAnsi="Book Antiqua"/>
          <w:szCs w:val="24"/>
        </w:rPr>
        <w:t xml:space="preserve">Web </w:t>
      </w:r>
      <w:r w:rsidR="00B42B51" w:rsidRPr="00F36795">
        <w:rPr>
          <w:rFonts w:ascii="Book Antiqua" w:hAnsi="Book Antiqua"/>
          <w:szCs w:val="24"/>
        </w:rPr>
        <w:t>Log</w:t>
      </w:r>
      <w:r w:rsidRPr="00F36795">
        <w:rPr>
          <w:rFonts w:ascii="Book Antiqua" w:hAnsi="Book Antiqua"/>
          <w:szCs w:val="24"/>
        </w:rPr>
        <w:t xml:space="preserve"> </w:t>
      </w:r>
      <w:r w:rsidR="00924808" w:rsidRPr="00F36795">
        <w:rPr>
          <w:rFonts w:ascii="Book Antiqua" w:hAnsi="Book Antiqua"/>
          <w:szCs w:val="24"/>
        </w:rPr>
        <w:t>Data</w:t>
      </w:r>
      <w:r w:rsidR="00055C58" w:rsidRPr="00F36795">
        <w:rPr>
          <w:rFonts w:ascii="Book Antiqua" w:hAnsi="Book Antiqua"/>
          <w:szCs w:val="24"/>
        </w:rPr>
        <w:t xml:space="preserve"> using python</w:t>
      </w:r>
      <w:r w:rsidR="00746AB6">
        <w:rPr>
          <w:rFonts w:ascii="Book Antiqua" w:hAnsi="Book Antiqua"/>
          <w:szCs w:val="24"/>
        </w:rPr>
        <w:t>, Omniture</w:t>
      </w:r>
      <w:r w:rsidRPr="00F36795">
        <w:rPr>
          <w:rFonts w:ascii="Book Antiqua" w:hAnsi="Book Antiqua"/>
          <w:szCs w:val="24"/>
        </w:rPr>
        <w:t>.</w:t>
      </w:r>
      <w:r w:rsidR="00923841" w:rsidRPr="00F36795">
        <w:rPr>
          <w:rFonts w:ascii="Book Antiqua" w:hAnsi="Book Antiqua"/>
          <w:szCs w:val="24"/>
        </w:rPr>
        <w:t xml:space="preserve"> </w:t>
      </w:r>
      <w:r w:rsidR="00DD5EF3" w:rsidRPr="00F36795">
        <w:rPr>
          <w:rFonts w:ascii="Book Antiqua" w:hAnsi="Book Antiqua"/>
          <w:szCs w:val="24"/>
        </w:rPr>
        <w:t>Provided</w:t>
      </w:r>
      <w:r w:rsidR="00DD5EF3">
        <w:rPr>
          <w:rFonts w:ascii="Book Antiqua" w:hAnsi="Book Antiqua"/>
          <w:szCs w:val="24"/>
        </w:rPr>
        <w:t xml:space="preserve"> </w:t>
      </w:r>
      <w:r w:rsidR="00DD5EF3" w:rsidRPr="00F36795">
        <w:rPr>
          <w:rFonts w:ascii="Book Antiqua" w:hAnsi="Book Antiqua"/>
          <w:szCs w:val="24"/>
        </w:rPr>
        <w:t>actionable analytical in</w:t>
      </w:r>
      <w:r w:rsidR="00DD5EF3">
        <w:rPr>
          <w:rFonts w:ascii="Book Antiqua" w:hAnsi="Book Antiqua"/>
          <w:szCs w:val="24"/>
        </w:rPr>
        <w:t xml:space="preserve">sights to enhance </w:t>
      </w:r>
      <w:r w:rsidR="00DD5EF3" w:rsidRPr="00F36795">
        <w:rPr>
          <w:rFonts w:ascii="Book Antiqua" w:hAnsi="Book Antiqua"/>
          <w:szCs w:val="24"/>
        </w:rPr>
        <w:t>customer lifecycle management.</w:t>
      </w:r>
    </w:p>
    <w:p w14:paraId="6E0F5F13" w14:textId="77777777" w:rsidR="00923841" w:rsidRPr="00F36795" w:rsidRDefault="00685AF7" w:rsidP="007A0F05">
      <w:pPr>
        <w:pStyle w:val="BodyText"/>
        <w:widowControl w:val="0"/>
        <w:numPr>
          <w:ilvl w:val="0"/>
          <w:numId w:val="27"/>
        </w:numPr>
        <w:suppressAutoHyphens/>
        <w:rPr>
          <w:rFonts w:ascii="Book Antiqua" w:hAnsi="Book Antiqua"/>
          <w:szCs w:val="24"/>
        </w:rPr>
      </w:pPr>
      <w:r w:rsidRPr="00F36795">
        <w:rPr>
          <w:rFonts w:ascii="Book Antiqua" w:hAnsi="Book Antiqua"/>
          <w:szCs w:val="24"/>
        </w:rPr>
        <w:t>Developed algorit</w:t>
      </w:r>
      <w:r w:rsidR="000A065D" w:rsidRPr="00F36795">
        <w:rPr>
          <w:rFonts w:ascii="Book Antiqua" w:hAnsi="Book Antiqua"/>
          <w:szCs w:val="24"/>
        </w:rPr>
        <w:t>hms for a</w:t>
      </w:r>
      <w:r w:rsidRPr="00F36795">
        <w:rPr>
          <w:rFonts w:ascii="Book Antiqua" w:hAnsi="Book Antiqua"/>
          <w:szCs w:val="24"/>
        </w:rPr>
        <w:t>nalysis, tracking of agent behavior.</w:t>
      </w:r>
      <w:r w:rsidR="00923841" w:rsidRPr="00F36795">
        <w:rPr>
          <w:rFonts w:ascii="Book Antiqua" w:hAnsi="Book Antiqua"/>
          <w:szCs w:val="24"/>
        </w:rPr>
        <w:t xml:space="preserve"> Worked on models to detect whether a given chat was transferred to other departments. This analysis was used for better routing of the chats to the trained agents. </w:t>
      </w:r>
    </w:p>
    <w:p w14:paraId="5EBF4FAA" w14:textId="77777777" w:rsidR="00685AF7" w:rsidRPr="00F36795" w:rsidRDefault="000A065D" w:rsidP="00274312">
      <w:pPr>
        <w:pStyle w:val="BodyText"/>
        <w:numPr>
          <w:ilvl w:val="0"/>
          <w:numId w:val="27"/>
        </w:numPr>
        <w:rPr>
          <w:rFonts w:ascii="Book Antiqua" w:hAnsi="Book Antiqua"/>
          <w:szCs w:val="24"/>
        </w:rPr>
      </w:pPr>
      <w:r w:rsidRPr="00F36795">
        <w:rPr>
          <w:rFonts w:ascii="Book Antiqua" w:hAnsi="Book Antiqua"/>
          <w:szCs w:val="24"/>
        </w:rPr>
        <w:t xml:space="preserve">Designed algorithms </w:t>
      </w:r>
      <w:r w:rsidR="007A0F05" w:rsidRPr="00F36795">
        <w:rPr>
          <w:rFonts w:ascii="Book Antiqua" w:hAnsi="Book Antiqua"/>
          <w:szCs w:val="24"/>
        </w:rPr>
        <w:t xml:space="preserve">competitor analysis for product recommendation, </w:t>
      </w:r>
      <w:r w:rsidRPr="00F36795">
        <w:rPr>
          <w:rFonts w:ascii="Book Antiqua" w:hAnsi="Book Antiqua"/>
          <w:szCs w:val="24"/>
        </w:rPr>
        <w:t>trend a</w:t>
      </w:r>
      <w:r w:rsidR="00685AF7" w:rsidRPr="00F36795">
        <w:rPr>
          <w:rFonts w:ascii="Book Antiqua" w:hAnsi="Book Antiqua"/>
          <w:szCs w:val="24"/>
        </w:rPr>
        <w:t>nalysis</w:t>
      </w:r>
      <w:r w:rsidRPr="00F36795">
        <w:rPr>
          <w:rFonts w:ascii="Book Antiqua" w:hAnsi="Book Antiqua"/>
          <w:szCs w:val="24"/>
        </w:rPr>
        <w:t xml:space="preserve">, and time </w:t>
      </w:r>
      <w:r w:rsidR="00685AF7" w:rsidRPr="00F36795">
        <w:rPr>
          <w:rFonts w:ascii="Book Antiqua" w:hAnsi="Book Antiqua"/>
          <w:szCs w:val="24"/>
        </w:rPr>
        <w:t>series analysis</w:t>
      </w:r>
      <w:r w:rsidR="000D0D63" w:rsidRPr="00F36795">
        <w:rPr>
          <w:rFonts w:ascii="Book Antiqua" w:hAnsi="Book Antiqua"/>
          <w:szCs w:val="24"/>
        </w:rPr>
        <w:t xml:space="preserve"> using SQL</w:t>
      </w:r>
      <w:r w:rsidR="00685AF7" w:rsidRPr="00F36795">
        <w:rPr>
          <w:rFonts w:ascii="Book Antiqua" w:hAnsi="Book Antiqua"/>
          <w:szCs w:val="24"/>
        </w:rPr>
        <w:t>.</w:t>
      </w:r>
    </w:p>
    <w:p w14:paraId="6C601F05" w14:textId="77777777" w:rsidR="00685AF7" w:rsidRPr="00F36795" w:rsidRDefault="00685AF7" w:rsidP="00274312">
      <w:pPr>
        <w:pStyle w:val="BodyText"/>
        <w:numPr>
          <w:ilvl w:val="0"/>
          <w:numId w:val="27"/>
        </w:numPr>
        <w:rPr>
          <w:rFonts w:ascii="Book Antiqua" w:hAnsi="Book Antiqua"/>
          <w:szCs w:val="24"/>
        </w:rPr>
      </w:pPr>
      <w:r w:rsidRPr="00F36795">
        <w:rPr>
          <w:rFonts w:ascii="Book Antiqua" w:hAnsi="Book Antiqua"/>
          <w:szCs w:val="24"/>
        </w:rPr>
        <w:t xml:space="preserve">Designed and implemented </w:t>
      </w:r>
      <w:r w:rsidR="00924808" w:rsidRPr="00F36795">
        <w:rPr>
          <w:rFonts w:ascii="Book Antiqua" w:hAnsi="Book Antiqua"/>
          <w:szCs w:val="24"/>
        </w:rPr>
        <w:t>Data</w:t>
      </w:r>
      <w:r w:rsidRPr="00F36795">
        <w:rPr>
          <w:rFonts w:ascii="Book Antiqua" w:hAnsi="Book Antiqua"/>
          <w:szCs w:val="24"/>
        </w:rPr>
        <w:t xml:space="preserve"> mining, machine learning algorithms like clustering, classificati</w:t>
      </w:r>
      <w:r w:rsidR="000A065D" w:rsidRPr="00F36795">
        <w:rPr>
          <w:rFonts w:ascii="Book Antiqua" w:hAnsi="Book Antiqua"/>
          <w:szCs w:val="24"/>
        </w:rPr>
        <w:t>on, a</w:t>
      </w:r>
      <w:r w:rsidRPr="00F36795">
        <w:rPr>
          <w:rFonts w:ascii="Book Antiqua" w:hAnsi="Book Antiqua"/>
          <w:szCs w:val="24"/>
        </w:rPr>
        <w:t>ssociation rule mining</w:t>
      </w:r>
      <w:r w:rsidR="000A065D" w:rsidRPr="00F36795">
        <w:rPr>
          <w:rFonts w:ascii="Book Antiqua" w:hAnsi="Book Antiqua"/>
          <w:szCs w:val="24"/>
        </w:rPr>
        <w:t>,</w:t>
      </w:r>
      <w:r w:rsidRPr="00F36795">
        <w:rPr>
          <w:rFonts w:ascii="Book Antiqua" w:hAnsi="Book Antiqua"/>
          <w:szCs w:val="24"/>
        </w:rPr>
        <w:t xml:space="preserve"> and semi-supervised learning algorithms </w:t>
      </w:r>
      <w:r w:rsidR="007A0F05" w:rsidRPr="00F36795">
        <w:rPr>
          <w:rFonts w:ascii="Book Antiqua" w:hAnsi="Book Antiqua"/>
          <w:szCs w:val="24"/>
        </w:rPr>
        <w:t>on</w:t>
      </w:r>
      <w:r w:rsidRPr="00F36795">
        <w:rPr>
          <w:rFonts w:ascii="Book Antiqua" w:hAnsi="Book Antiqua"/>
          <w:szCs w:val="24"/>
        </w:rPr>
        <w:t xml:space="preserve"> structured, semi-structured</w:t>
      </w:r>
      <w:r w:rsidR="000A065D" w:rsidRPr="00F36795">
        <w:rPr>
          <w:rFonts w:ascii="Book Antiqua" w:hAnsi="Book Antiqua"/>
          <w:szCs w:val="24"/>
        </w:rPr>
        <w:t>,</w:t>
      </w:r>
      <w:r w:rsidRPr="00F36795">
        <w:rPr>
          <w:rFonts w:ascii="Book Antiqua" w:hAnsi="Book Antiqua"/>
          <w:szCs w:val="24"/>
        </w:rPr>
        <w:t xml:space="preserve"> and unstructured </w:t>
      </w:r>
      <w:r w:rsidR="00924808" w:rsidRPr="00F36795">
        <w:rPr>
          <w:rFonts w:ascii="Book Antiqua" w:hAnsi="Book Antiqua"/>
          <w:szCs w:val="24"/>
        </w:rPr>
        <w:t>Data</w:t>
      </w:r>
      <w:r w:rsidRPr="00F36795">
        <w:rPr>
          <w:rFonts w:ascii="Book Antiqua" w:hAnsi="Book Antiqua"/>
          <w:szCs w:val="24"/>
        </w:rPr>
        <w:t xml:space="preserve">. </w:t>
      </w:r>
    </w:p>
    <w:p w14:paraId="3E930318" w14:textId="77777777" w:rsidR="0060303A" w:rsidRPr="00F36795" w:rsidRDefault="00685AF7" w:rsidP="00274312">
      <w:pPr>
        <w:pStyle w:val="BodyText"/>
        <w:numPr>
          <w:ilvl w:val="0"/>
          <w:numId w:val="27"/>
        </w:numPr>
        <w:rPr>
          <w:rFonts w:ascii="Book Antiqua" w:hAnsi="Book Antiqua"/>
          <w:szCs w:val="24"/>
        </w:rPr>
      </w:pPr>
      <w:r w:rsidRPr="00F36795">
        <w:rPr>
          <w:rFonts w:ascii="Book Antiqua" w:hAnsi="Book Antiqua"/>
          <w:szCs w:val="24"/>
        </w:rPr>
        <w:t xml:space="preserve">Developed </w:t>
      </w:r>
      <w:r w:rsidR="00924808" w:rsidRPr="00F36795">
        <w:rPr>
          <w:rFonts w:ascii="Book Antiqua" w:hAnsi="Book Antiqua"/>
          <w:szCs w:val="24"/>
        </w:rPr>
        <w:t>Data</w:t>
      </w:r>
      <w:r w:rsidRPr="00F36795">
        <w:rPr>
          <w:rFonts w:ascii="Book Antiqua" w:hAnsi="Book Antiqua"/>
          <w:szCs w:val="24"/>
        </w:rPr>
        <w:t xml:space="preserve"> mining solutions</w:t>
      </w:r>
      <w:r w:rsidR="005533AE" w:rsidRPr="00F36795">
        <w:rPr>
          <w:rFonts w:ascii="Book Antiqua" w:hAnsi="Book Antiqua"/>
          <w:szCs w:val="24"/>
        </w:rPr>
        <w:t xml:space="preserve"> </w:t>
      </w:r>
      <w:r w:rsidRPr="00F36795">
        <w:rPr>
          <w:rFonts w:ascii="Book Antiqua" w:hAnsi="Book Antiqua"/>
          <w:szCs w:val="24"/>
        </w:rPr>
        <w:t>for financial, credit card</w:t>
      </w:r>
      <w:r w:rsidR="002D57A7">
        <w:rPr>
          <w:rFonts w:ascii="Book Antiqua" w:hAnsi="Book Antiqua"/>
          <w:szCs w:val="24"/>
        </w:rPr>
        <w:t xml:space="preserve"> (</w:t>
      </w:r>
      <w:r w:rsidR="00210897">
        <w:rPr>
          <w:rFonts w:ascii="Book Antiqua" w:hAnsi="Book Antiqua"/>
          <w:szCs w:val="24"/>
        </w:rPr>
        <w:t>C</w:t>
      </w:r>
      <w:r w:rsidR="00210897" w:rsidRPr="00F36795">
        <w:rPr>
          <w:rFonts w:ascii="Book Antiqua" w:hAnsi="Book Antiqua"/>
          <w:szCs w:val="24"/>
        </w:rPr>
        <w:t>apital One</w:t>
      </w:r>
      <w:r w:rsidR="000A450C" w:rsidRPr="00F36795">
        <w:rPr>
          <w:rFonts w:ascii="Book Antiqua" w:hAnsi="Book Antiqua"/>
          <w:szCs w:val="24"/>
        </w:rPr>
        <w:t>, Bank of America)</w:t>
      </w:r>
      <w:r w:rsidRPr="00F36795">
        <w:rPr>
          <w:rFonts w:ascii="Book Antiqua" w:hAnsi="Book Antiqua"/>
          <w:szCs w:val="24"/>
        </w:rPr>
        <w:t xml:space="preserve">, retail business </w:t>
      </w:r>
      <w:r w:rsidR="00924808" w:rsidRPr="00F36795">
        <w:rPr>
          <w:rFonts w:ascii="Book Antiqua" w:hAnsi="Book Antiqua"/>
          <w:szCs w:val="24"/>
        </w:rPr>
        <w:t>Data</w:t>
      </w:r>
      <w:r w:rsidR="009150FE">
        <w:rPr>
          <w:rFonts w:ascii="Book Antiqua" w:hAnsi="Book Antiqua"/>
          <w:szCs w:val="24"/>
        </w:rPr>
        <w:t xml:space="preserve"> (Lenovo</w:t>
      </w:r>
      <w:r w:rsidR="00BA30B2">
        <w:rPr>
          <w:rFonts w:ascii="Book Antiqua" w:hAnsi="Book Antiqua"/>
          <w:szCs w:val="24"/>
        </w:rPr>
        <w:t>, Fingerhut</w:t>
      </w:r>
      <w:r w:rsidR="009150FE">
        <w:rPr>
          <w:rFonts w:ascii="Book Antiqua" w:hAnsi="Book Antiqua"/>
          <w:szCs w:val="24"/>
        </w:rPr>
        <w:t>)</w:t>
      </w:r>
      <w:r w:rsidRPr="00F36795">
        <w:rPr>
          <w:rFonts w:ascii="Book Antiqua" w:hAnsi="Book Antiqua"/>
          <w:szCs w:val="24"/>
        </w:rPr>
        <w:t xml:space="preserve">, </w:t>
      </w:r>
      <w:r w:rsidR="00640D8F" w:rsidRPr="00F36795">
        <w:rPr>
          <w:rFonts w:ascii="Book Antiqua" w:hAnsi="Book Antiqua"/>
          <w:szCs w:val="24"/>
        </w:rPr>
        <w:t xml:space="preserve">and </w:t>
      </w:r>
      <w:r w:rsidRPr="00F36795">
        <w:rPr>
          <w:rFonts w:ascii="Book Antiqua" w:hAnsi="Book Antiqua"/>
          <w:szCs w:val="24"/>
        </w:rPr>
        <w:t xml:space="preserve">e-commerce </w:t>
      </w:r>
      <w:r w:rsidR="00924808" w:rsidRPr="00F36795">
        <w:rPr>
          <w:rFonts w:ascii="Book Antiqua" w:hAnsi="Book Antiqua"/>
          <w:szCs w:val="24"/>
        </w:rPr>
        <w:t>Data</w:t>
      </w:r>
      <w:r w:rsidR="009150FE">
        <w:rPr>
          <w:rFonts w:ascii="Book Antiqua" w:hAnsi="Book Antiqua"/>
          <w:szCs w:val="24"/>
        </w:rPr>
        <w:t xml:space="preserve"> (Expedia), Telecom data (</w:t>
      </w:r>
      <w:r w:rsidR="00210897">
        <w:rPr>
          <w:rFonts w:ascii="Book Antiqua" w:hAnsi="Book Antiqua"/>
          <w:szCs w:val="24"/>
        </w:rPr>
        <w:t>EchoStar</w:t>
      </w:r>
      <w:r w:rsidR="009150FE">
        <w:rPr>
          <w:rFonts w:ascii="Book Antiqua" w:hAnsi="Book Antiqua"/>
          <w:szCs w:val="24"/>
        </w:rPr>
        <w:t>/</w:t>
      </w:r>
      <w:r w:rsidR="00210897">
        <w:rPr>
          <w:rFonts w:ascii="Book Antiqua" w:hAnsi="Book Antiqua"/>
          <w:szCs w:val="24"/>
        </w:rPr>
        <w:t>DISH Network</w:t>
      </w:r>
      <w:r w:rsidR="009150FE">
        <w:rPr>
          <w:rFonts w:ascii="Book Antiqua" w:hAnsi="Book Antiqua"/>
          <w:szCs w:val="24"/>
        </w:rPr>
        <w:t>, Optus)</w:t>
      </w:r>
      <w:r w:rsidRPr="00F36795">
        <w:rPr>
          <w:rFonts w:ascii="Book Antiqua" w:hAnsi="Book Antiqua"/>
          <w:szCs w:val="24"/>
        </w:rPr>
        <w:t>.</w:t>
      </w:r>
      <w:r w:rsidR="00640D8F" w:rsidRPr="00F36795">
        <w:rPr>
          <w:rFonts w:ascii="Book Antiqua" w:hAnsi="Book Antiqua"/>
          <w:szCs w:val="24"/>
        </w:rPr>
        <w:t xml:space="preserve"> </w:t>
      </w:r>
    </w:p>
    <w:p w14:paraId="28EA885C" w14:textId="77777777" w:rsidR="00685AF7" w:rsidRPr="00F36795" w:rsidRDefault="00DD5EF3" w:rsidP="00274312">
      <w:pPr>
        <w:pStyle w:val="BodyText"/>
        <w:numPr>
          <w:ilvl w:val="0"/>
          <w:numId w:val="27"/>
        </w:numPr>
        <w:rPr>
          <w:rFonts w:ascii="Book Antiqua" w:hAnsi="Book Antiqua"/>
          <w:szCs w:val="24"/>
        </w:rPr>
      </w:pPr>
      <w:r>
        <w:rPr>
          <w:rFonts w:ascii="Book Antiqua" w:hAnsi="Book Antiqua"/>
          <w:szCs w:val="24"/>
        </w:rPr>
        <w:t>Worked on</w:t>
      </w:r>
      <w:r w:rsidR="00685AF7" w:rsidRPr="00F36795">
        <w:rPr>
          <w:rFonts w:ascii="Book Antiqua" w:hAnsi="Book Antiqua"/>
          <w:szCs w:val="24"/>
        </w:rPr>
        <w:t xml:space="preserve"> complex cursors, queries involving complex joins, SQL functions for application processing and high-performance reporting purposes.</w:t>
      </w:r>
    </w:p>
    <w:p w14:paraId="487E06B1" w14:textId="77777777" w:rsidR="007A0F05" w:rsidRPr="00F36795" w:rsidRDefault="007A0F05" w:rsidP="007A0F05">
      <w:pPr>
        <w:pStyle w:val="BodyText"/>
        <w:numPr>
          <w:ilvl w:val="0"/>
          <w:numId w:val="27"/>
        </w:numPr>
        <w:rPr>
          <w:rFonts w:ascii="Book Antiqua" w:hAnsi="Book Antiqua"/>
          <w:szCs w:val="24"/>
        </w:rPr>
      </w:pPr>
      <w:r w:rsidRPr="00F36795">
        <w:rPr>
          <w:rFonts w:ascii="Book Antiqua" w:hAnsi="Book Antiqua"/>
          <w:szCs w:val="24"/>
        </w:rPr>
        <w:lastRenderedPageBreak/>
        <w:t>Worked with product engineering teams to implement these models into products. Transitioned the predictive solutions to the delivery teams.</w:t>
      </w:r>
    </w:p>
    <w:p w14:paraId="25D382E7" w14:textId="77777777" w:rsidR="006D6C1A" w:rsidRDefault="00464BCF" w:rsidP="00274312">
      <w:pPr>
        <w:pStyle w:val="BodyText"/>
        <w:numPr>
          <w:ilvl w:val="0"/>
          <w:numId w:val="27"/>
        </w:numPr>
        <w:rPr>
          <w:rFonts w:ascii="Book Antiqua" w:hAnsi="Book Antiqua"/>
          <w:szCs w:val="24"/>
        </w:rPr>
      </w:pPr>
      <w:r>
        <w:rPr>
          <w:rFonts w:ascii="Book Antiqua" w:hAnsi="Book Antiqua"/>
          <w:szCs w:val="24"/>
        </w:rPr>
        <w:t>E</w:t>
      </w:r>
      <w:r w:rsidR="00685AF7" w:rsidRPr="00F36795">
        <w:rPr>
          <w:rFonts w:ascii="Book Antiqua" w:hAnsi="Book Antiqua"/>
          <w:szCs w:val="24"/>
        </w:rPr>
        <w:t>nvironment: Python, Perl, SAS, R, SQL Server, P</w:t>
      </w:r>
      <w:r w:rsidR="00F24F0E" w:rsidRPr="00F36795">
        <w:rPr>
          <w:rFonts w:ascii="Book Antiqua" w:hAnsi="Book Antiqua"/>
          <w:szCs w:val="24"/>
        </w:rPr>
        <w:t>ostgreSQL, MySQL, MS Excel, WEKA, Pentaho K</w:t>
      </w:r>
      <w:r w:rsidR="00685AF7" w:rsidRPr="00F36795">
        <w:rPr>
          <w:rFonts w:ascii="Book Antiqua" w:hAnsi="Book Antiqua"/>
          <w:szCs w:val="24"/>
        </w:rPr>
        <w:t xml:space="preserve">ettle, </w:t>
      </w:r>
      <w:r w:rsidR="00210897" w:rsidRPr="00F36795">
        <w:rPr>
          <w:rFonts w:ascii="Book Antiqua" w:hAnsi="Book Antiqua"/>
          <w:szCs w:val="24"/>
        </w:rPr>
        <w:t>Eclipse</w:t>
      </w:r>
      <w:r w:rsidR="00685AF7" w:rsidRPr="00F36795">
        <w:rPr>
          <w:rFonts w:ascii="Book Antiqua" w:hAnsi="Book Antiqua"/>
          <w:iCs/>
          <w:szCs w:val="24"/>
        </w:rPr>
        <w:t xml:space="preserve">, </w:t>
      </w:r>
      <w:r w:rsidR="00685AF7" w:rsidRPr="00F36795">
        <w:rPr>
          <w:rFonts w:ascii="Book Antiqua" w:hAnsi="Book Antiqua"/>
          <w:szCs w:val="24"/>
        </w:rPr>
        <w:t xml:space="preserve">Windows 7, </w:t>
      </w:r>
      <w:r w:rsidR="00F24F0E" w:rsidRPr="00F36795">
        <w:rPr>
          <w:rFonts w:ascii="Book Antiqua" w:hAnsi="Book Antiqua"/>
          <w:szCs w:val="24"/>
        </w:rPr>
        <w:t xml:space="preserve">and </w:t>
      </w:r>
      <w:r w:rsidR="00685AF7" w:rsidRPr="00F36795">
        <w:rPr>
          <w:rFonts w:ascii="Book Antiqua" w:hAnsi="Book Antiqua"/>
          <w:szCs w:val="24"/>
        </w:rPr>
        <w:t>Linux.</w:t>
      </w:r>
    </w:p>
    <w:p w14:paraId="3E51A026" w14:textId="77777777" w:rsidR="00A4029B" w:rsidRPr="00F36795" w:rsidRDefault="00A4029B" w:rsidP="00274312">
      <w:pPr>
        <w:jc w:val="both"/>
        <w:rPr>
          <w:rFonts w:ascii="Book Antiqua" w:hAnsi="Book Antiqua"/>
          <w:szCs w:val="24"/>
        </w:rPr>
      </w:pPr>
    </w:p>
    <w:p w14:paraId="5C79AF8A" w14:textId="77777777" w:rsidR="00A4029B" w:rsidRPr="00F36795" w:rsidRDefault="00685AF7" w:rsidP="00274312">
      <w:pPr>
        <w:pStyle w:val="BodyText"/>
        <w:rPr>
          <w:rFonts w:ascii="Book Antiqua" w:hAnsi="Book Antiqua"/>
          <w:b/>
          <w:szCs w:val="24"/>
        </w:rPr>
      </w:pPr>
      <w:r w:rsidRPr="00F36795">
        <w:rPr>
          <w:rFonts w:ascii="Book Antiqua" w:hAnsi="Book Antiqua"/>
          <w:b/>
          <w:szCs w:val="24"/>
        </w:rPr>
        <w:t xml:space="preserve">Indian National Center for Ocean </w:t>
      </w:r>
      <w:r w:rsidR="00E8145F" w:rsidRPr="00F36795">
        <w:rPr>
          <w:rFonts w:ascii="Book Antiqua" w:hAnsi="Book Antiqua"/>
          <w:b/>
          <w:szCs w:val="24"/>
        </w:rPr>
        <w:t>Informatics</w:t>
      </w:r>
      <w:r w:rsidR="00E8145F" w:rsidRPr="00F36795">
        <w:rPr>
          <w:rFonts w:ascii="Book Antiqua" w:hAnsi="Book Antiqua"/>
          <w:b/>
          <w:sz w:val="22"/>
          <w:szCs w:val="22"/>
        </w:rPr>
        <w:t xml:space="preserve">, </w:t>
      </w:r>
      <w:r w:rsidR="00E8145F" w:rsidRPr="00F36795">
        <w:rPr>
          <w:rFonts w:ascii="Book Antiqua" w:hAnsi="Book Antiqua"/>
          <w:b/>
          <w:sz w:val="21"/>
          <w:szCs w:val="21"/>
        </w:rPr>
        <w:t>Hyderabad, INDIA</w:t>
      </w:r>
      <w:r w:rsidR="00E8145F" w:rsidRPr="00F36795">
        <w:rPr>
          <w:rFonts w:ascii="Book Antiqua" w:hAnsi="Book Antiqua"/>
          <w:b/>
          <w:sz w:val="22"/>
          <w:szCs w:val="24"/>
        </w:rPr>
        <w:t xml:space="preserve"> </w:t>
      </w:r>
      <w:r w:rsidR="00E8145F" w:rsidRPr="00F36795">
        <w:rPr>
          <w:rFonts w:ascii="Book Antiqua" w:hAnsi="Book Antiqua"/>
          <w:b/>
          <w:szCs w:val="24"/>
        </w:rPr>
        <w:tab/>
      </w:r>
      <w:r w:rsidR="00B91ECB" w:rsidRPr="00F36795">
        <w:rPr>
          <w:rFonts w:ascii="Book Antiqua" w:hAnsi="Book Antiqua"/>
          <w:b/>
          <w:szCs w:val="24"/>
        </w:rPr>
        <w:t xml:space="preserve"> </w:t>
      </w:r>
      <w:r w:rsidR="00E8145F" w:rsidRPr="00F36795">
        <w:rPr>
          <w:rFonts w:ascii="Book Antiqua" w:hAnsi="Book Antiqua"/>
          <w:b/>
          <w:szCs w:val="24"/>
        </w:rPr>
        <w:t xml:space="preserve">Jul </w:t>
      </w:r>
      <w:r w:rsidR="00CB1C09" w:rsidRPr="00F36795">
        <w:rPr>
          <w:rFonts w:ascii="Book Antiqua" w:hAnsi="Book Antiqua"/>
          <w:b/>
          <w:szCs w:val="24"/>
        </w:rPr>
        <w:t>20</w:t>
      </w:r>
      <w:r w:rsidR="00056E5B">
        <w:rPr>
          <w:rFonts w:ascii="Book Antiqua" w:hAnsi="Book Antiqua"/>
          <w:b/>
          <w:szCs w:val="24"/>
        </w:rPr>
        <w:t>10</w:t>
      </w:r>
      <w:r w:rsidR="00CB1C09" w:rsidRPr="00F36795">
        <w:rPr>
          <w:rFonts w:ascii="Book Antiqua" w:hAnsi="Book Antiqua"/>
          <w:b/>
          <w:szCs w:val="24"/>
        </w:rPr>
        <w:t xml:space="preserve"> – Sep 2010</w:t>
      </w:r>
    </w:p>
    <w:p w14:paraId="435023E3" w14:textId="77777777" w:rsidR="00A4029B" w:rsidRPr="00F36795" w:rsidRDefault="00CE2BCA" w:rsidP="00274312">
      <w:pPr>
        <w:jc w:val="both"/>
        <w:rPr>
          <w:rFonts w:ascii="Book Antiqua" w:hAnsi="Book Antiqua"/>
          <w:i/>
          <w:szCs w:val="24"/>
        </w:rPr>
      </w:pPr>
      <w:r>
        <w:rPr>
          <w:rFonts w:ascii="Book Antiqua" w:hAnsi="Book Antiqua"/>
          <w:i/>
          <w:szCs w:val="24"/>
        </w:rPr>
        <w:t xml:space="preserve">Team: </w:t>
      </w:r>
      <w:r w:rsidR="00924808" w:rsidRPr="00F36795">
        <w:rPr>
          <w:rFonts w:ascii="Book Antiqua" w:hAnsi="Book Antiqua"/>
          <w:i/>
          <w:szCs w:val="24"/>
        </w:rPr>
        <w:t>Data</w:t>
      </w:r>
      <w:r w:rsidR="002433EC">
        <w:rPr>
          <w:rFonts w:ascii="Book Antiqua" w:hAnsi="Book Antiqua"/>
          <w:i/>
          <w:szCs w:val="24"/>
        </w:rPr>
        <w:t xml:space="preserve"> </w:t>
      </w:r>
      <w:r w:rsidR="00516DE8">
        <w:rPr>
          <w:rFonts w:ascii="Book Antiqua" w:hAnsi="Book Antiqua"/>
          <w:i/>
          <w:szCs w:val="24"/>
        </w:rPr>
        <w:t>Analyst</w:t>
      </w:r>
      <w:r>
        <w:rPr>
          <w:rFonts w:ascii="Book Antiqua" w:hAnsi="Book Antiqua"/>
          <w:i/>
          <w:szCs w:val="24"/>
        </w:rPr>
        <w:t>, Data Science Team.</w:t>
      </w:r>
    </w:p>
    <w:p w14:paraId="747DA4BC" w14:textId="77777777" w:rsidR="00685AF7" w:rsidRPr="00F36795" w:rsidRDefault="00685AF7" w:rsidP="00274312">
      <w:pPr>
        <w:numPr>
          <w:ilvl w:val="0"/>
          <w:numId w:val="25"/>
        </w:numPr>
        <w:jc w:val="both"/>
        <w:rPr>
          <w:rFonts w:ascii="Book Antiqua" w:hAnsi="Book Antiqua"/>
          <w:bCs/>
          <w:szCs w:val="24"/>
        </w:rPr>
      </w:pPr>
      <w:r w:rsidRPr="00F36795">
        <w:rPr>
          <w:rFonts w:ascii="Book Antiqua" w:hAnsi="Book Antiqua"/>
          <w:szCs w:val="24"/>
        </w:rPr>
        <w:t xml:space="preserve">Involved in </w:t>
      </w:r>
      <w:r w:rsidR="00924808" w:rsidRPr="00F36795">
        <w:rPr>
          <w:rFonts w:ascii="Book Antiqua" w:hAnsi="Book Antiqua"/>
          <w:szCs w:val="24"/>
        </w:rPr>
        <w:t>Data</w:t>
      </w:r>
      <w:r w:rsidRPr="00F36795">
        <w:rPr>
          <w:rFonts w:ascii="Book Antiqua" w:hAnsi="Book Antiqua"/>
          <w:szCs w:val="24"/>
        </w:rPr>
        <w:t xml:space="preserve"> collection, </w:t>
      </w:r>
      <w:r w:rsidR="00924808" w:rsidRPr="00F36795">
        <w:rPr>
          <w:rFonts w:ascii="Book Antiqua" w:hAnsi="Book Antiqua"/>
          <w:szCs w:val="24"/>
        </w:rPr>
        <w:t>Data</w:t>
      </w:r>
      <w:r w:rsidRPr="00F36795">
        <w:rPr>
          <w:rFonts w:ascii="Book Antiqua" w:hAnsi="Book Antiqua"/>
          <w:szCs w:val="24"/>
        </w:rPr>
        <w:t xml:space="preserve"> transformation</w:t>
      </w:r>
      <w:r w:rsidR="00F24F0E" w:rsidRPr="00F36795">
        <w:rPr>
          <w:rFonts w:ascii="Book Antiqua" w:hAnsi="Book Antiqua"/>
          <w:szCs w:val="24"/>
        </w:rPr>
        <w:t>,</w:t>
      </w:r>
      <w:r w:rsidRPr="00F36795">
        <w:rPr>
          <w:rFonts w:ascii="Book Antiqua" w:hAnsi="Book Antiqua"/>
          <w:szCs w:val="24"/>
        </w:rPr>
        <w:t xml:space="preserve"> and </w:t>
      </w:r>
      <w:r w:rsidR="00924808" w:rsidRPr="00F36795">
        <w:rPr>
          <w:rFonts w:ascii="Book Antiqua" w:hAnsi="Book Antiqua"/>
          <w:szCs w:val="24"/>
        </w:rPr>
        <w:t>Data</w:t>
      </w:r>
      <w:r w:rsidRPr="00F36795">
        <w:rPr>
          <w:rFonts w:ascii="Book Antiqua" w:hAnsi="Book Antiqua"/>
          <w:szCs w:val="24"/>
        </w:rPr>
        <w:t xml:space="preserve"> validation from heterogeneous sources. </w:t>
      </w:r>
      <w:r w:rsidR="00F24F0E" w:rsidRPr="00F36795">
        <w:rPr>
          <w:rFonts w:ascii="Book Antiqua" w:hAnsi="Book Antiqua"/>
          <w:bCs/>
          <w:szCs w:val="24"/>
        </w:rPr>
        <w:t xml:space="preserve">Developed code </w:t>
      </w:r>
      <w:r w:rsidRPr="00F36795">
        <w:rPr>
          <w:rFonts w:ascii="Book Antiqua" w:hAnsi="Book Antiqua"/>
          <w:bCs/>
          <w:szCs w:val="24"/>
        </w:rPr>
        <w:t xml:space="preserve">to access the </w:t>
      </w:r>
      <w:r w:rsidR="00924808" w:rsidRPr="00F36795">
        <w:rPr>
          <w:rFonts w:ascii="Book Antiqua" w:hAnsi="Book Antiqua"/>
          <w:bCs/>
          <w:szCs w:val="24"/>
        </w:rPr>
        <w:t>Data</w:t>
      </w:r>
      <w:r w:rsidRPr="00F36795">
        <w:rPr>
          <w:rFonts w:ascii="Book Antiqua" w:hAnsi="Book Antiqua"/>
          <w:bCs/>
          <w:szCs w:val="24"/>
        </w:rPr>
        <w:t xml:space="preserve"> from multiple (PostgreSQL, Oracle and MySQL) </w:t>
      </w:r>
      <w:r w:rsidR="00F24F0E" w:rsidRPr="00F36795">
        <w:rPr>
          <w:rFonts w:ascii="Book Antiqua" w:hAnsi="Book Antiqua"/>
          <w:bCs/>
          <w:szCs w:val="24"/>
        </w:rPr>
        <w:t>d</w:t>
      </w:r>
      <w:r w:rsidR="00924808" w:rsidRPr="00F36795">
        <w:rPr>
          <w:rFonts w:ascii="Book Antiqua" w:hAnsi="Book Antiqua"/>
          <w:bCs/>
          <w:szCs w:val="24"/>
        </w:rPr>
        <w:t>ata</w:t>
      </w:r>
      <w:r w:rsidRPr="00F36795">
        <w:rPr>
          <w:rFonts w:ascii="Book Antiqua" w:hAnsi="Book Antiqua"/>
          <w:bCs/>
          <w:szCs w:val="24"/>
        </w:rPr>
        <w:t>bases.</w:t>
      </w:r>
    </w:p>
    <w:p w14:paraId="1325C85F" w14:textId="77777777" w:rsidR="00685AF7" w:rsidRPr="00F36795" w:rsidRDefault="00F24F0E" w:rsidP="00274312">
      <w:pPr>
        <w:numPr>
          <w:ilvl w:val="0"/>
          <w:numId w:val="25"/>
        </w:numPr>
        <w:jc w:val="both"/>
        <w:rPr>
          <w:rFonts w:ascii="Book Antiqua" w:hAnsi="Book Antiqua"/>
          <w:szCs w:val="24"/>
        </w:rPr>
      </w:pPr>
      <w:r w:rsidRPr="00F36795">
        <w:rPr>
          <w:rFonts w:ascii="Book Antiqua" w:hAnsi="Book Antiqua"/>
          <w:szCs w:val="24"/>
        </w:rPr>
        <w:t>Created</w:t>
      </w:r>
      <w:r w:rsidR="00685AF7" w:rsidRPr="00F36795">
        <w:rPr>
          <w:rFonts w:ascii="Book Antiqua" w:hAnsi="Book Antiqua"/>
          <w:szCs w:val="24"/>
        </w:rPr>
        <w:t xml:space="preserve"> SQL queries </w:t>
      </w:r>
      <w:r w:rsidRPr="00F36795">
        <w:rPr>
          <w:rFonts w:ascii="Book Antiqua" w:hAnsi="Book Antiqua"/>
          <w:szCs w:val="24"/>
        </w:rPr>
        <w:t xml:space="preserve">to </w:t>
      </w:r>
      <w:r w:rsidR="00685AF7" w:rsidRPr="00F36795">
        <w:rPr>
          <w:rFonts w:ascii="Book Antiqua" w:hAnsi="Book Antiqua"/>
          <w:szCs w:val="24"/>
        </w:rPr>
        <w:t xml:space="preserve">regulate and maintain complex </w:t>
      </w:r>
      <w:r w:rsidR="00924808" w:rsidRPr="00F36795">
        <w:rPr>
          <w:rFonts w:ascii="Book Antiqua" w:hAnsi="Book Antiqua"/>
          <w:szCs w:val="24"/>
        </w:rPr>
        <w:t>Data</w:t>
      </w:r>
      <w:r w:rsidR="00685AF7" w:rsidRPr="00F36795">
        <w:rPr>
          <w:rFonts w:ascii="Book Antiqua" w:hAnsi="Book Antiqua"/>
          <w:szCs w:val="24"/>
        </w:rPr>
        <w:t>.</w:t>
      </w:r>
      <w:r w:rsidR="00B91ECB" w:rsidRPr="00F36795">
        <w:rPr>
          <w:rFonts w:ascii="Book Antiqua" w:hAnsi="Book Antiqua"/>
          <w:szCs w:val="24"/>
        </w:rPr>
        <w:t xml:space="preserve"> </w:t>
      </w:r>
      <w:r w:rsidRPr="00F36795">
        <w:rPr>
          <w:rFonts w:ascii="Book Antiqua" w:hAnsi="Book Antiqua"/>
          <w:bCs/>
          <w:szCs w:val="24"/>
        </w:rPr>
        <w:t>Forecasted</w:t>
      </w:r>
      <w:r w:rsidR="00685AF7" w:rsidRPr="00F36795">
        <w:rPr>
          <w:rFonts w:ascii="Book Antiqua" w:hAnsi="Book Antiqua"/>
          <w:bCs/>
          <w:szCs w:val="24"/>
        </w:rPr>
        <w:t xml:space="preserve"> changes in climatic trends.</w:t>
      </w:r>
    </w:p>
    <w:p w14:paraId="2B849298" w14:textId="77777777" w:rsidR="00685AF7" w:rsidRPr="00F36795" w:rsidRDefault="00685AF7" w:rsidP="00274312">
      <w:pPr>
        <w:numPr>
          <w:ilvl w:val="0"/>
          <w:numId w:val="25"/>
        </w:numPr>
        <w:jc w:val="both"/>
        <w:rPr>
          <w:rFonts w:ascii="Book Antiqua" w:hAnsi="Book Antiqua"/>
          <w:bCs/>
          <w:szCs w:val="24"/>
        </w:rPr>
      </w:pPr>
      <w:r w:rsidRPr="00F36795">
        <w:rPr>
          <w:rFonts w:ascii="Book Antiqua" w:hAnsi="Book Antiqua"/>
          <w:szCs w:val="24"/>
        </w:rPr>
        <w:t xml:space="preserve">Implemented various </w:t>
      </w:r>
      <w:r w:rsidR="00924808" w:rsidRPr="00F36795">
        <w:rPr>
          <w:rFonts w:ascii="Book Antiqua" w:hAnsi="Book Antiqua"/>
          <w:szCs w:val="24"/>
        </w:rPr>
        <w:t>Data</w:t>
      </w:r>
      <w:r w:rsidR="00F24F0E" w:rsidRPr="00F36795">
        <w:rPr>
          <w:rFonts w:ascii="Book Antiqua" w:hAnsi="Book Antiqua"/>
          <w:szCs w:val="24"/>
        </w:rPr>
        <w:t xml:space="preserve"> mining and image processing techniques in order</w:t>
      </w:r>
      <w:r w:rsidRPr="00F36795">
        <w:rPr>
          <w:rFonts w:ascii="Book Antiqua" w:hAnsi="Book Antiqua"/>
          <w:szCs w:val="24"/>
        </w:rPr>
        <w:t xml:space="preserve"> to extract patterns from the satellite images that were o</w:t>
      </w:r>
      <w:r w:rsidR="00F24F0E" w:rsidRPr="00F36795">
        <w:rPr>
          <w:rFonts w:ascii="Book Antiqua" w:hAnsi="Book Antiqua"/>
          <w:szCs w:val="24"/>
        </w:rPr>
        <w:t xml:space="preserve">btained. Implemented “Titan: </w:t>
      </w:r>
      <w:r w:rsidR="00210897" w:rsidRPr="00F36795">
        <w:rPr>
          <w:rFonts w:ascii="Book Antiqua" w:hAnsi="Book Antiqua"/>
          <w:szCs w:val="24"/>
        </w:rPr>
        <w:t>A</w:t>
      </w:r>
      <w:r w:rsidR="00F24F0E" w:rsidRPr="00F36795">
        <w:rPr>
          <w:rFonts w:ascii="Book Antiqua" w:hAnsi="Book Antiqua"/>
          <w:szCs w:val="24"/>
        </w:rPr>
        <w:t xml:space="preserve"> H</w:t>
      </w:r>
      <w:r w:rsidRPr="00F36795">
        <w:rPr>
          <w:rFonts w:ascii="Book Antiqua" w:hAnsi="Book Antiqua"/>
          <w:szCs w:val="24"/>
        </w:rPr>
        <w:t xml:space="preserve">igh-Performance Remote-sensing </w:t>
      </w:r>
      <w:r w:rsidR="00924808" w:rsidRPr="00F36795">
        <w:rPr>
          <w:rFonts w:ascii="Book Antiqua" w:hAnsi="Book Antiqua"/>
          <w:szCs w:val="24"/>
        </w:rPr>
        <w:t>Data</w:t>
      </w:r>
      <w:r w:rsidRPr="00F36795">
        <w:rPr>
          <w:rFonts w:ascii="Book Antiqua" w:hAnsi="Book Antiqua"/>
          <w:szCs w:val="24"/>
        </w:rPr>
        <w:t xml:space="preserve">base” paper. </w:t>
      </w:r>
    </w:p>
    <w:p w14:paraId="17F89FE5" w14:textId="77777777" w:rsidR="009B5FCF" w:rsidRPr="00276419" w:rsidRDefault="004A5018" w:rsidP="00267FB6">
      <w:pPr>
        <w:numPr>
          <w:ilvl w:val="0"/>
          <w:numId w:val="25"/>
        </w:numPr>
        <w:jc w:val="both"/>
        <w:rPr>
          <w:rFonts w:ascii="Book Antiqua" w:hAnsi="Book Antiqua"/>
          <w:szCs w:val="24"/>
        </w:rPr>
      </w:pPr>
      <w:r w:rsidRPr="00F36795">
        <w:rPr>
          <w:rFonts w:ascii="Book Antiqua" w:hAnsi="Book Antiqua"/>
          <w:szCs w:val="24"/>
        </w:rPr>
        <w:t>Environment:</w:t>
      </w:r>
      <w:r w:rsidR="00685AF7" w:rsidRPr="00F36795">
        <w:rPr>
          <w:rFonts w:ascii="Book Antiqua" w:hAnsi="Book Antiqua"/>
          <w:szCs w:val="24"/>
        </w:rPr>
        <w:t xml:space="preserve"> Python, SAS, HTML, SQL Server, Oracle, </w:t>
      </w:r>
      <w:r w:rsidRPr="00F36795">
        <w:rPr>
          <w:rFonts w:ascii="Book Antiqua" w:hAnsi="Book Antiqua"/>
          <w:szCs w:val="24"/>
        </w:rPr>
        <w:t xml:space="preserve">and </w:t>
      </w:r>
      <w:r w:rsidR="00685AF7" w:rsidRPr="00F36795">
        <w:rPr>
          <w:rFonts w:ascii="Book Antiqua" w:hAnsi="Book Antiqua"/>
          <w:szCs w:val="24"/>
        </w:rPr>
        <w:t xml:space="preserve">Windows XP. </w:t>
      </w:r>
      <w:r w:rsidR="00685AF7" w:rsidRPr="00F36795">
        <w:rPr>
          <w:rFonts w:ascii="Book Antiqua" w:hAnsi="Book Antiqua"/>
          <w:bCs/>
          <w:szCs w:val="24"/>
        </w:rPr>
        <w:t xml:space="preserve"> </w:t>
      </w:r>
    </w:p>
    <w:p w14:paraId="381AE364" w14:textId="77777777" w:rsidR="00276419" w:rsidRPr="00276419" w:rsidRDefault="00276419" w:rsidP="00276419">
      <w:pPr>
        <w:ind w:left="720"/>
        <w:jc w:val="both"/>
        <w:rPr>
          <w:rFonts w:ascii="Book Antiqua" w:hAnsi="Book Antiqua"/>
          <w:szCs w:val="24"/>
        </w:rPr>
      </w:pPr>
    </w:p>
    <w:p w14:paraId="7A924CF0" w14:textId="77777777" w:rsidR="005A4E84" w:rsidRPr="00F36795" w:rsidRDefault="005A4E84" w:rsidP="005A4E84">
      <w:pPr>
        <w:pStyle w:val="BodyText"/>
        <w:rPr>
          <w:rFonts w:ascii="Book Antiqua" w:hAnsi="Book Antiqua"/>
          <w:b/>
          <w:szCs w:val="24"/>
        </w:rPr>
      </w:pPr>
      <w:r w:rsidRPr="00F36795">
        <w:rPr>
          <w:rFonts w:ascii="Book Antiqua" w:hAnsi="Book Antiqua"/>
          <w:b/>
          <w:szCs w:val="24"/>
        </w:rPr>
        <w:t>Centre for Data Engineering</w:t>
      </w:r>
      <w:r w:rsidRPr="00F36795">
        <w:rPr>
          <w:rFonts w:ascii="Book Antiqua" w:hAnsi="Book Antiqua"/>
          <w:b/>
          <w:bCs/>
          <w:sz w:val="22"/>
          <w:szCs w:val="22"/>
        </w:rPr>
        <w:t xml:space="preserve">, </w:t>
      </w:r>
      <w:r w:rsidRPr="00F36795">
        <w:rPr>
          <w:rFonts w:ascii="Book Antiqua" w:hAnsi="Book Antiqua"/>
          <w:b/>
          <w:bCs/>
          <w:sz w:val="21"/>
          <w:szCs w:val="21"/>
        </w:rPr>
        <w:t>Hyderabad, INDIA</w:t>
      </w:r>
      <w:r w:rsidRPr="00F36795">
        <w:rPr>
          <w:rFonts w:ascii="Book Antiqua" w:hAnsi="Book Antiqua"/>
          <w:b/>
          <w:bCs/>
          <w:sz w:val="22"/>
          <w:szCs w:val="22"/>
        </w:rPr>
        <w:t xml:space="preserve"> </w:t>
      </w:r>
      <w:r w:rsidRPr="00F36795">
        <w:rPr>
          <w:rFonts w:ascii="Book Antiqua" w:hAnsi="Book Antiqua"/>
          <w:b/>
          <w:szCs w:val="24"/>
        </w:rPr>
        <w:t xml:space="preserve">  </w:t>
      </w:r>
      <w:r w:rsidRPr="00F36795">
        <w:rPr>
          <w:rFonts w:ascii="Book Antiqua" w:hAnsi="Book Antiqua"/>
          <w:b/>
          <w:szCs w:val="24"/>
        </w:rPr>
        <w:tab/>
        <w:t xml:space="preserve">           </w:t>
      </w:r>
      <w:r w:rsidRPr="00F36795">
        <w:rPr>
          <w:rFonts w:ascii="Book Antiqua" w:hAnsi="Book Antiqua"/>
          <w:b/>
          <w:szCs w:val="24"/>
        </w:rPr>
        <w:tab/>
        <w:t xml:space="preserve">          </w:t>
      </w:r>
      <w:r w:rsidRPr="00F36795">
        <w:rPr>
          <w:rFonts w:ascii="Book Antiqua" w:hAnsi="Book Antiqua"/>
          <w:b/>
          <w:szCs w:val="22"/>
        </w:rPr>
        <w:t>J</w:t>
      </w:r>
      <w:r w:rsidR="0014292D">
        <w:rPr>
          <w:rFonts w:ascii="Book Antiqua" w:hAnsi="Book Antiqua"/>
          <w:b/>
          <w:szCs w:val="22"/>
        </w:rPr>
        <w:t>an</w:t>
      </w:r>
      <w:r>
        <w:rPr>
          <w:rFonts w:ascii="Book Antiqua" w:hAnsi="Book Antiqua"/>
          <w:b/>
          <w:szCs w:val="22"/>
        </w:rPr>
        <w:t xml:space="preserve"> 20</w:t>
      </w:r>
      <w:r w:rsidR="0014292D">
        <w:rPr>
          <w:rFonts w:ascii="Book Antiqua" w:hAnsi="Book Antiqua"/>
          <w:b/>
          <w:szCs w:val="22"/>
        </w:rPr>
        <w:t>10</w:t>
      </w:r>
      <w:r w:rsidRPr="00F36795">
        <w:rPr>
          <w:rFonts w:ascii="Book Antiqua" w:hAnsi="Book Antiqua"/>
          <w:b/>
          <w:szCs w:val="22"/>
        </w:rPr>
        <w:t xml:space="preserve"> </w:t>
      </w:r>
      <w:r>
        <w:rPr>
          <w:rFonts w:ascii="Book Antiqua" w:hAnsi="Book Antiqua"/>
          <w:b/>
          <w:szCs w:val="22"/>
        </w:rPr>
        <w:t>–</w:t>
      </w:r>
      <w:r w:rsidRPr="00F36795">
        <w:rPr>
          <w:rFonts w:ascii="Book Antiqua" w:hAnsi="Book Antiqua"/>
          <w:b/>
          <w:szCs w:val="24"/>
        </w:rPr>
        <w:t xml:space="preserve"> June 20</w:t>
      </w:r>
      <w:r w:rsidR="0014292D">
        <w:rPr>
          <w:rFonts w:ascii="Book Antiqua" w:hAnsi="Book Antiqua"/>
          <w:b/>
          <w:szCs w:val="24"/>
        </w:rPr>
        <w:t>10</w:t>
      </w:r>
    </w:p>
    <w:p w14:paraId="599E9CAE" w14:textId="77777777" w:rsidR="005A4E84" w:rsidRPr="00F36795" w:rsidRDefault="00CE2BCA" w:rsidP="005A4E84">
      <w:pPr>
        <w:jc w:val="both"/>
        <w:rPr>
          <w:rFonts w:ascii="Book Antiqua" w:hAnsi="Book Antiqua"/>
          <w:i/>
          <w:szCs w:val="24"/>
        </w:rPr>
      </w:pPr>
      <w:r>
        <w:rPr>
          <w:rFonts w:ascii="Book Antiqua" w:hAnsi="Book Antiqua"/>
          <w:i/>
          <w:szCs w:val="24"/>
        </w:rPr>
        <w:t xml:space="preserve">Team: </w:t>
      </w:r>
      <w:r w:rsidR="003D4B4A">
        <w:rPr>
          <w:rFonts w:ascii="Book Antiqua" w:hAnsi="Book Antiqua"/>
          <w:i/>
          <w:szCs w:val="24"/>
        </w:rPr>
        <w:t>IT Analyst</w:t>
      </w:r>
      <w:r>
        <w:rPr>
          <w:rFonts w:ascii="Book Antiqua" w:hAnsi="Book Antiqua"/>
          <w:i/>
          <w:szCs w:val="24"/>
        </w:rPr>
        <w:t>, Data Science Team.</w:t>
      </w:r>
    </w:p>
    <w:p w14:paraId="34EDA50A" w14:textId="77777777" w:rsidR="005A4E84" w:rsidRPr="005A4E84" w:rsidRDefault="005A4E84" w:rsidP="005A4E84">
      <w:pPr>
        <w:numPr>
          <w:ilvl w:val="0"/>
          <w:numId w:val="28"/>
        </w:numPr>
        <w:jc w:val="both"/>
        <w:rPr>
          <w:rFonts w:ascii="Book Antiqua" w:hAnsi="Book Antiqua"/>
          <w:szCs w:val="24"/>
        </w:rPr>
      </w:pPr>
      <w:r w:rsidRPr="00F36795">
        <w:rPr>
          <w:rFonts w:ascii="Book Antiqua" w:hAnsi="Book Antiqua"/>
          <w:szCs w:val="24"/>
        </w:rPr>
        <w:t>Implemented Data Mining algorithms to mine the patterns in the e-</w:t>
      </w:r>
      <w:proofErr w:type="spellStart"/>
      <w:r w:rsidRPr="00F36795">
        <w:rPr>
          <w:rFonts w:ascii="Book Antiqua" w:hAnsi="Book Antiqua"/>
          <w:szCs w:val="24"/>
        </w:rPr>
        <w:t>Sagu</w:t>
      </w:r>
      <w:proofErr w:type="spellEnd"/>
      <w:r w:rsidRPr="00F36795">
        <w:rPr>
          <w:rFonts w:ascii="Book Antiqua" w:hAnsi="Book Antiqua"/>
          <w:szCs w:val="24"/>
        </w:rPr>
        <w:t xml:space="preserve"> Data set (Agriculture Dataset). Designed and implemented the “Distributed Database Management System.”</w:t>
      </w:r>
    </w:p>
    <w:p w14:paraId="1BE144B4" w14:textId="77777777" w:rsidR="005A4E84" w:rsidRPr="005A4E84" w:rsidRDefault="005A4E84" w:rsidP="005A4E84">
      <w:pPr>
        <w:numPr>
          <w:ilvl w:val="0"/>
          <w:numId w:val="25"/>
        </w:numPr>
        <w:jc w:val="both"/>
        <w:rPr>
          <w:rFonts w:ascii="Book Antiqua" w:hAnsi="Book Antiqua"/>
          <w:bCs/>
          <w:szCs w:val="24"/>
        </w:rPr>
      </w:pPr>
      <w:r w:rsidRPr="00E75EF7">
        <w:rPr>
          <w:rFonts w:ascii="Book Antiqua" w:hAnsi="Book Antiqua"/>
          <w:szCs w:val="24"/>
        </w:rPr>
        <w:t xml:space="preserve">Introduced the notion of inverse skyline query, proposed algorithms to compute them efficiently and further extend the work by introducing the notion of skyline membership queries and maximal skyline membership queries. </w:t>
      </w:r>
    </w:p>
    <w:p w14:paraId="2C157F97" w14:textId="77777777" w:rsidR="00276419" w:rsidRPr="00D27E0E" w:rsidRDefault="005A4E84" w:rsidP="005A4E84">
      <w:pPr>
        <w:numPr>
          <w:ilvl w:val="0"/>
          <w:numId w:val="25"/>
        </w:numPr>
        <w:jc w:val="both"/>
        <w:rPr>
          <w:rFonts w:ascii="Book Antiqua" w:hAnsi="Book Antiqua"/>
          <w:bCs/>
          <w:szCs w:val="24"/>
        </w:rPr>
      </w:pPr>
      <w:r w:rsidRPr="00740581">
        <w:rPr>
          <w:rFonts w:ascii="Book Antiqua" w:hAnsi="Book Antiqua"/>
          <w:bCs/>
          <w:szCs w:val="24"/>
        </w:rPr>
        <w:t>Environment: C++, Python,</w:t>
      </w:r>
      <w:r w:rsidRPr="00740581">
        <w:rPr>
          <w:rFonts w:ascii="Book Antiqua" w:hAnsi="Book Antiqua"/>
          <w:szCs w:val="24"/>
        </w:rPr>
        <w:t xml:space="preserve"> SQL Server,</w:t>
      </w:r>
      <w:r w:rsidRPr="00740581">
        <w:rPr>
          <w:rFonts w:ascii="Book Antiqua" w:hAnsi="Book Antiqua"/>
          <w:bCs/>
          <w:szCs w:val="24"/>
        </w:rPr>
        <w:t xml:space="preserve"> Latex, </w:t>
      </w:r>
      <w:proofErr w:type="spellStart"/>
      <w:r w:rsidRPr="00740581">
        <w:rPr>
          <w:rFonts w:ascii="Book Antiqua" w:hAnsi="Book Antiqua"/>
          <w:bCs/>
          <w:szCs w:val="24"/>
        </w:rPr>
        <w:t>GNUPlots</w:t>
      </w:r>
      <w:proofErr w:type="spellEnd"/>
      <w:r w:rsidRPr="00740581">
        <w:rPr>
          <w:rFonts w:ascii="Book Antiqua" w:hAnsi="Book Antiqua"/>
          <w:bCs/>
          <w:szCs w:val="24"/>
        </w:rPr>
        <w:t>, MSOffice, Window XP, and Linux.</w:t>
      </w:r>
    </w:p>
    <w:sectPr w:rsidR="00276419" w:rsidRPr="00D27E0E" w:rsidSect="00773AFC">
      <w:headerReference w:type="default" r:id="rId10"/>
      <w:pgSz w:w="12240" w:h="15840"/>
      <w:pgMar w:top="1008" w:right="1440" w:bottom="1008" w:left="1440" w:header="288"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493D3F" w14:textId="77777777" w:rsidR="00592EBF" w:rsidRDefault="00592EBF">
      <w:r>
        <w:separator/>
      </w:r>
    </w:p>
  </w:endnote>
  <w:endnote w:type="continuationSeparator" w:id="0">
    <w:p w14:paraId="3B5FA5E1" w14:textId="77777777" w:rsidR="00592EBF" w:rsidRDefault="00592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259328" w14:textId="77777777" w:rsidR="00592EBF" w:rsidRDefault="00592EBF">
      <w:r>
        <w:separator/>
      </w:r>
    </w:p>
  </w:footnote>
  <w:footnote w:type="continuationSeparator" w:id="0">
    <w:p w14:paraId="3BE40F13" w14:textId="77777777" w:rsidR="00592EBF" w:rsidRDefault="00592E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F70F9F" w14:textId="77777777" w:rsidR="000D4308" w:rsidRPr="00810007" w:rsidRDefault="000D4308">
    <w:pPr>
      <w:pStyle w:val="Header"/>
      <w:jc w:val="right"/>
      <w:rPr>
        <w:rFonts w:ascii="Verdana" w:hAnsi="Verdana"/>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F7FC3D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1"/>
    <w:name w:val="WW8Num3"/>
    <w:lvl w:ilvl="0">
      <w:start w:val="1"/>
      <w:numFmt w:val="bullet"/>
      <w:lvlText w:val="·"/>
      <w:lvlJc w:val="left"/>
      <w:pPr>
        <w:tabs>
          <w:tab w:val="num" w:pos="360"/>
        </w:tabs>
      </w:pPr>
      <w:rPr>
        <w:rFonts w:ascii="Symbol" w:hAnsi="Symbol"/>
      </w:rPr>
    </w:lvl>
  </w:abstractNum>
  <w:abstractNum w:abstractNumId="2" w15:restartNumberingAfterBreak="0">
    <w:nsid w:val="00000002"/>
    <w:multiLevelType w:val="singleLevel"/>
    <w:tmpl w:val="00000002"/>
    <w:name w:val="WW8Num2"/>
    <w:lvl w:ilvl="0">
      <w:start w:val="1"/>
      <w:numFmt w:val="bullet"/>
      <w:lvlText w:val=""/>
      <w:lvlJc w:val="left"/>
      <w:pPr>
        <w:tabs>
          <w:tab w:val="num" w:pos="0"/>
        </w:tabs>
        <w:ind w:left="0" w:firstLine="0"/>
      </w:pPr>
      <w:rPr>
        <w:rFonts w:ascii="Wingdings" w:hAnsi="Wingdings"/>
      </w:rPr>
    </w:lvl>
  </w:abstractNum>
  <w:abstractNum w:abstractNumId="3" w15:restartNumberingAfterBreak="0">
    <w:nsid w:val="00000003"/>
    <w:multiLevelType w:val="hybridMultilevel"/>
    <w:tmpl w:val="59A6AFC6"/>
    <w:lvl w:ilvl="0" w:tplc="04090001">
      <w:start w:val="1"/>
      <w:numFmt w:val="bullet"/>
      <w:lvlText w:val=""/>
      <w:lvlJc w:val="left"/>
      <w:pPr>
        <w:tabs>
          <w:tab w:val="num" w:pos="360"/>
        </w:tabs>
        <w:ind w:left="720" w:hanging="360"/>
      </w:pPr>
      <w:rPr>
        <w:rFonts w:ascii="Symbol" w:hAnsi="Symbol" w:hint="default"/>
        <w:b w:val="0"/>
        <w:bCs w:val="0"/>
        <w:i w:val="0"/>
        <w:iCs w:val="0"/>
        <w:strike w:val="0"/>
        <w:color w:val="000000"/>
        <w:sz w:val="22"/>
        <w:szCs w:val="22"/>
        <w:u w:val="none"/>
      </w:rPr>
    </w:lvl>
    <w:lvl w:ilvl="1" w:tplc="8E26BDC2">
      <w:start w:val="1"/>
      <w:numFmt w:val="bullet"/>
      <w:lvlText w:val="○"/>
      <w:lvlJc w:val="left"/>
      <w:pPr>
        <w:tabs>
          <w:tab w:val="num" w:pos="1080"/>
        </w:tabs>
        <w:ind w:left="1440" w:hanging="360"/>
      </w:pPr>
      <w:rPr>
        <w:rFonts w:ascii="Arial" w:eastAsia="Times New Roman" w:hAnsi="Arial"/>
        <w:b w:val="0"/>
        <w:bCs w:val="0"/>
        <w:i w:val="0"/>
        <w:iCs w:val="0"/>
        <w:strike w:val="0"/>
        <w:color w:val="000000"/>
        <w:sz w:val="22"/>
        <w:szCs w:val="22"/>
        <w:u w:val="none"/>
      </w:rPr>
    </w:lvl>
    <w:lvl w:ilvl="2" w:tplc="410CE3C4">
      <w:start w:val="1"/>
      <w:numFmt w:val="bullet"/>
      <w:lvlText w:val="■"/>
      <w:lvlJc w:val="right"/>
      <w:pPr>
        <w:tabs>
          <w:tab w:val="num" w:pos="1800"/>
        </w:tabs>
        <w:ind w:left="2160" w:hanging="180"/>
      </w:pPr>
      <w:rPr>
        <w:rFonts w:ascii="Arial" w:eastAsia="Times New Roman" w:hAnsi="Arial"/>
        <w:b w:val="0"/>
        <w:bCs w:val="0"/>
        <w:i w:val="0"/>
        <w:iCs w:val="0"/>
        <w:strike w:val="0"/>
        <w:color w:val="000000"/>
        <w:sz w:val="22"/>
        <w:szCs w:val="22"/>
        <w:u w:val="none"/>
      </w:rPr>
    </w:lvl>
    <w:lvl w:ilvl="3" w:tplc="592A1A02">
      <w:start w:val="1"/>
      <w:numFmt w:val="bullet"/>
      <w:lvlText w:val="●"/>
      <w:lvlJc w:val="left"/>
      <w:pPr>
        <w:tabs>
          <w:tab w:val="num" w:pos="2520"/>
        </w:tabs>
        <w:ind w:left="2880" w:hanging="360"/>
      </w:pPr>
      <w:rPr>
        <w:rFonts w:ascii="Arial" w:eastAsia="Times New Roman" w:hAnsi="Arial"/>
        <w:b w:val="0"/>
        <w:bCs w:val="0"/>
        <w:i w:val="0"/>
        <w:iCs w:val="0"/>
        <w:strike w:val="0"/>
        <w:color w:val="000000"/>
        <w:sz w:val="22"/>
        <w:szCs w:val="22"/>
        <w:u w:val="none"/>
      </w:rPr>
    </w:lvl>
    <w:lvl w:ilvl="4" w:tplc="07F6DAFE">
      <w:start w:val="1"/>
      <w:numFmt w:val="bullet"/>
      <w:lvlText w:val="○"/>
      <w:lvlJc w:val="left"/>
      <w:pPr>
        <w:tabs>
          <w:tab w:val="num" w:pos="3240"/>
        </w:tabs>
        <w:ind w:left="3600" w:hanging="360"/>
      </w:pPr>
      <w:rPr>
        <w:rFonts w:ascii="Arial" w:eastAsia="Times New Roman" w:hAnsi="Arial"/>
        <w:b w:val="0"/>
        <w:bCs w:val="0"/>
        <w:i w:val="0"/>
        <w:iCs w:val="0"/>
        <w:strike w:val="0"/>
        <w:color w:val="000000"/>
        <w:sz w:val="22"/>
        <w:szCs w:val="22"/>
        <w:u w:val="none"/>
      </w:rPr>
    </w:lvl>
    <w:lvl w:ilvl="5" w:tplc="BE78AACA">
      <w:start w:val="1"/>
      <w:numFmt w:val="bullet"/>
      <w:lvlText w:val="■"/>
      <w:lvlJc w:val="right"/>
      <w:pPr>
        <w:tabs>
          <w:tab w:val="num" w:pos="3960"/>
        </w:tabs>
        <w:ind w:left="4320" w:hanging="180"/>
      </w:pPr>
      <w:rPr>
        <w:rFonts w:ascii="Arial" w:eastAsia="Times New Roman" w:hAnsi="Arial"/>
        <w:b w:val="0"/>
        <w:bCs w:val="0"/>
        <w:i w:val="0"/>
        <w:iCs w:val="0"/>
        <w:strike w:val="0"/>
        <w:color w:val="000000"/>
        <w:sz w:val="22"/>
        <w:szCs w:val="22"/>
        <w:u w:val="none"/>
      </w:rPr>
    </w:lvl>
    <w:lvl w:ilvl="6" w:tplc="78749D6C">
      <w:start w:val="1"/>
      <w:numFmt w:val="bullet"/>
      <w:lvlText w:val="●"/>
      <w:lvlJc w:val="left"/>
      <w:pPr>
        <w:tabs>
          <w:tab w:val="num" w:pos="4680"/>
        </w:tabs>
        <w:ind w:left="5040" w:hanging="360"/>
      </w:pPr>
      <w:rPr>
        <w:rFonts w:ascii="Arial" w:eastAsia="Times New Roman" w:hAnsi="Arial"/>
        <w:b w:val="0"/>
        <w:bCs w:val="0"/>
        <w:i w:val="0"/>
        <w:iCs w:val="0"/>
        <w:strike w:val="0"/>
        <w:color w:val="000000"/>
        <w:sz w:val="22"/>
        <w:szCs w:val="22"/>
        <w:u w:val="none"/>
      </w:rPr>
    </w:lvl>
    <w:lvl w:ilvl="7" w:tplc="DF08E262">
      <w:start w:val="1"/>
      <w:numFmt w:val="bullet"/>
      <w:lvlText w:val="○"/>
      <w:lvlJc w:val="left"/>
      <w:pPr>
        <w:tabs>
          <w:tab w:val="num" w:pos="5400"/>
        </w:tabs>
        <w:ind w:left="5760" w:hanging="360"/>
      </w:pPr>
      <w:rPr>
        <w:rFonts w:ascii="Arial" w:eastAsia="Times New Roman" w:hAnsi="Arial"/>
        <w:b w:val="0"/>
        <w:bCs w:val="0"/>
        <w:i w:val="0"/>
        <w:iCs w:val="0"/>
        <w:strike w:val="0"/>
        <w:color w:val="000000"/>
        <w:sz w:val="22"/>
        <w:szCs w:val="22"/>
        <w:u w:val="none"/>
      </w:rPr>
    </w:lvl>
    <w:lvl w:ilvl="8" w:tplc="66B0F1EE">
      <w:start w:val="1"/>
      <w:numFmt w:val="bullet"/>
      <w:lvlText w:val="■"/>
      <w:lvlJc w:val="right"/>
      <w:pPr>
        <w:tabs>
          <w:tab w:val="num" w:pos="6120"/>
        </w:tabs>
        <w:ind w:left="6480" w:hanging="180"/>
      </w:pPr>
      <w:rPr>
        <w:rFonts w:ascii="Arial" w:eastAsia="Times New Roman" w:hAnsi="Arial"/>
        <w:b w:val="0"/>
        <w:bCs w:val="0"/>
        <w:i w:val="0"/>
        <w:iCs w:val="0"/>
        <w:strike w:val="0"/>
        <w:color w:val="000000"/>
        <w:sz w:val="22"/>
        <w:szCs w:val="22"/>
        <w:u w:val="none"/>
      </w:rPr>
    </w:lvl>
  </w:abstractNum>
  <w:abstractNum w:abstractNumId="4" w15:restartNumberingAfterBreak="0">
    <w:nsid w:val="00000004"/>
    <w:multiLevelType w:val="singleLevel"/>
    <w:tmpl w:val="00000004"/>
    <w:name w:val="WW8Num8"/>
    <w:lvl w:ilvl="0">
      <w:start w:val="1"/>
      <w:numFmt w:val="bullet"/>
      <w:lvlText w:val="·"/>
      <w:lvlJc w:val="left"/>
      <w:pPr>
        <w:tabs>
          <w:tab w:val="num" w:pos="360"/>
        </w:tabs>
      </w:pPr>
      <w:rPr>
        <w:rFonts w:ascii="Symbol" w:hAnsi="Symbol"/>
      </w:rPr>
    </w:lvl>
  </w:abstractNum>
  <w:abstractNum w:abstractNumId="5" w15:restartNumberingAfterBreak="0">
    <w:nsid w:val="00000005"/>
    <w:multiLevelType w:val="singleLevel"/>
    <w:tmpl w:val="00000005"/>
    <w:name w:val="WW8Num9"/>
    <w:lvl w:ilvl="0">
      <w:start w:val="1"/>
      <w:numFmt w:val="bullet"/>
      <w:lvlText w:val="·"/>
      <w:lvlJc w:val="left"/>
      <w:pPr>
        <w:tabs>
          <w:tab w:val="num" w:pos="360"/>
        </w:tabs>
      </w:pPr>
      <w:rPr>
        <w:rFonts w:ascii="Symbol" w:hAnsi="Symbol"/>
      </w:rPr>
    </w:lvl>
  </w:abstractNum>
  <w:abstractNum w:abstractNumId="6" w15:restartNumberingAfterBreak="0">
    <w:nsid w:val="00000006"/>
    <w:multiLevelType w:val="singleLevel"/>
    <w:tmpl w:val="00000006"/>
    <w:name w:val="WW8Num10"/>
    <w:lvl w:ilvl="0">
      <w:start w:val="1"/>
      <w:numFmt w:val="bullet"/>
      <w:lvlText w:val="·"/>
      <w:lvlJc w:val="left"/>
      <w:pPr>
        <w:tabs>
          <w:tab w:val="num" w:pos="360"/>
        </w:tabs>
      </w:pPr>
      <w:rPr>
        <w:rFonts w:ascii="Symbol" w:hAnsi="Symbol"/>
      </w:rPr>
    </w:lvl>
  </w:abstractNum>
  <w:abstractNum w:abstractNumId="7" w15:restartNumberingAfterBreak="0">
    <w:nsid w:val="00000007"/>
    <w:multiLevelType w:val="singleLevel"/>
    <w:tmpl w:val="00000007"/>
    <w:name w:val="WW8Num7"/>
    <w:lvl w:ilvl="0">
      <w:start w:val="1"/>
      <w:numFmt w:val="bullet"/>
      <w:lvlText w:val=""/>
      <w:lvlJc w:val="left"/>
      <w:pPr>
        <w:tabs>
          <w:tab w:val="num" w:pos="0"/>
        </w:tabs>
        <w:ind w:left="0" w:firstLine="0"/>
      </w:pPr>
      <w:rPr>
        <w:rFonts w:ascii="Wingdings" w:hAnsi="Wingdings"/>
      </w:rPr>
    </w:lvl>
  </w:abstractNum>
  <w:abstractNum w:abstractNumId="8" w15:restartNumberingAfterBreak="0">
    <w:nsid w:val="00C71226"/>
    <w:multiLevelType w:val="hybridMultilevel"/>
    <w:tmpl w:val="01E858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4B244E5"/>
    <w:multiLevelType w:val="hybridMultilevel"/>
    <w:tmpl w:val="AED84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A83BCA"/>
    <w:multiLevelType w:val="hybridMultilevel"/>
    <w:tmpl w:val="F768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DC1773"/>
    <w:multiLevelType w:val="hybridMultilevel"/>
    <w:tmpl w:val="8BEAF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535F34"/>
    <w:multiLevelType w:val="hybridMultilevel"/>
    <w:tmpl w:val="0E180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FA1CB5"/>
    <w:multiLevelType w:val="hybridMultilevel"/>
    <w:tmpl w:val="BEF40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8966CF"/>
    <w:multiLevelType w:val="hybridMultilevel"/>
    <w:tmpl w:val="30C45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CF28CE"/>
    <w:multiLevelType w:val="hybridMultilevel"/>
    <w:tmpl w:val="65749C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7F92BE6"/>
    <w:multiLevelType w:val="hybridMultilevel"/>
    <w:tmpl w:val="A23EB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8B2D57"/>
    <w:multiLevelType w:val="hybridMultilevel"/>
    <w:tmpl w:val="157A4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8C47D3"/>
    <w:multiLevelType w:val="hybridMultilevel"/>
    <w:tmpl w:val="76C6E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C7EF3"/>
    <w:multiLevelType w:val="hybridMultilevel"/>
    <w:tmpl w:val="FFB44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9E6794"/>
    <w:multiLevelType w:val="hybridMultilevel"/>
    <w:tmpl w:val="F044F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40481"/>
    <w:multiLevelType w:val="hybridMultilevel"/>
    <w:tmpl w:val="D9120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04076C"/>
    <w:multiLevelType w:val="hybridMultilevel"/>
    <w:tmpl w:val="F332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F448B1"/>
    <w:multiLevelType w:val="hybridMultilevel"/>
    <w:tmpl w:val="C310D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F47A0"/>
    <w:multiLevelType w:val="hybridMultilevel"/>
    <w:tmpl w:val="297C0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D5FA0"/>
    <w:multiLevelType w:val="hybridMultilevel"/>
    <w:tmpl w:val="4B7C5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B16895"/>
    <w:multiLevelType w:val="hybridMultilevel"/>
    <w:tmpl w:val="B24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C965D8"/>
    <w:multiLevelType w:val="hybridMultilevel"/>
    <w:tmpl w:val="DE1C92D8"/>
    <w:lvl w:ilvl="0" w:tplc="04090001">
      <w:start w:val="1"/>
      <w:numFmt w:val="bullet"/>
      <w:lvlText w:val=""/>
      <w:lvlJc w:val="left"/>
      <w:pPr>
        <w:ind w:left="1144" w:hanging="360"/>
      </w:pPr>
      <w:rPr>
        <w:rFonts w:ascii="Symbol" w:hAnsi="Symbol" w:hint="default"/>
      </w:rPr>
    </w:lvl>
    <w:lvl w:ilvl="1" w:tplc="04090003" w:tentative="1">
      <w:start w:val="1"/>
      <w:numFmt w:val="bullet"/>
      <w:lvlText w:val="o"/>
      <w:lvlJc w:val="left"/>
      <w:pPr>
        <w:ind w:left="1864" w:hanging="360"/>
      </w:pPr>
      <w:rPr>
        <w:rFonts w:ascii="Courier New" w:hAnsi="Courier New" w:cs="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cs="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cs="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28" w15:restartNumberingAfterBreak="0">
    <w:nsid w:val="6F11304F"/>
    <w:multiLevelType w:val="hybridMultilevel"/>
    <w:tmpl w:val="E97C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84931"/>
    <w:multiLevelType w:val="hybridMultilevel"/>
    <w:tmpl w:val="4052F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7A0CDC"/>
    <w:multiLevelType w:val="hybridMultilevel"/>
    <w:tmpl w:val="EA1009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D2B2254"/>
    <w:multiLevelType w:val="hybridMultilevel"/>
    <w:tmpl w:val="65C247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834E20"/>
    <w:multiLevelType w:val="hybridMultilevel"/>
    <w:tmpl w:val="C22832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17"/>
  </w:num>
  <w:num w:numId="5">
    <w:abstractNumId w:val="9"/>
  </w:num>
  <w:num w:numId="6">
    <w:abstractNumId w:val="18"/>
  </w:num>
  <w:num w:numId="7">
    <w:abstractNumId w:val="16"/>
  </w:num>
  <w:num w:numId="8">
    <w:abstractNumId w:val="20"/>
  </w:num>
  <w:num w:numId="9">
    <w:abstractNumId w:val="23"/>
  </w:num>
  <w:num w:numId="10">
    <w:abstractNumId w:val="14"/>
  </w:num>
  <w:num w:numId="11">
    <w:abstractNumId w:val="28"/>
  </w:num>
  <w:num w:numId="12">
    <w:abstractNumId w:val="22"/>
  </w:num>
  <w:num w:numId="13">
    <w:abstractNumId w:val="21"/>
  </w:num>
  <w:num w:numId="14">
    <w:abstractNumId w:val="27"/>
  </w:num>
  <w:num w:numId="15">
    <w:abstractNumId w:val="26"/>
  </w:num>
  <w:num w:numId="16">
    <w:abstractNumId w:val="13"/>
  </w:num>
  <w:num w:numId="17">
    <w:abstractNumId w:val="29"/>
  </w:num>
  <w:num w:numId="18">
    <w:abstractNumId w:val="12"/>
  </w:num>
  <w:num w:numId="19">
    <w:abstractNumId w:val="1"/>
  </w:num>
  <w:num w:numId="20">
    <w:abstractNumId w:val="3"/>
  </w:num>
  <w:num w:numId="21">
    <w:abstractNumId w:val="24"/>
  </w:num>
  <w:num w:numId="22">
    <w:abstractNumId w:val="15"/>
  </w:num>
  <w:num w:numId="23">
    <w:abstractNumId w:val="32"/>
  </w:num>
  <w:num w:numId="24">
    <w:abstractNumId w:val="8"/>
  </w:num>
  <w:num w:numId="25">
    <w:abstractNumId w:val="19"/>
  </w:num>
  <w:num w:numId="26">
    <w:abstractNumId w:val="10"/>
  </w:num>
  <w:num w:numId="27">
    <w:abstractNumId w:val="31"/>
  </w:num>
  <w:num w:numId="28">
    <w:abstractNumId w:val="30"/>
  </w:num>
  <w:num w:numId="29">
    <w:abstractNumId w:val="11"/>
  </w:num>
  <w:num w:numId="30">
    <w:abstractNumId w:val="0"/>
  </w:num>
  <w:num w:numId="31">
    <w:abstractNumId w:val="10"/>
  </w:num>
  <w:num w:numId="32">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XmlVersion" w:val="Empty"/>
  </w:docVars>
  <w:rsids>
    <w:rsidRoot w:val="00D44286"/>
    <w:rsid w:val="000044CC"/>
    <w:rsid w:val="00006CBF"/>
    <w:rsid w:val="000070C4"/>
    <w:rsid w:val="00007CB7"/>
    <w:rsid w:val="000105F0"/>
    <w:rsid w:val="000112C6"/>
    <w:rsid w:val="00016C05"/>
    <w:rsid w:val="00017D5F"/>
    <w:rsid w:val="000209FF"/>
    <w:rsid w:val="000212EA"/>
    <w:rsid w:val="0002333D"/>
    <w:rsid w:val="00023A5B"/>
    <w:rsid w:val="0002553F"/>
    <w:rsid w:val="00032887"/>
    <w:rsid w:val="000374AE"/>
    <w:rsid w:val="00043EC4"/>
    <w:rsid w:val="000466E2"/>
    <w:rsid w:val="00047537"/>
    <w:rsid w:val="000506E8"/>
    <w:rsid w:val="000539C9"/>
    <w:rsid w:val="00054EA9"/>
    <w:rsid w:val="00055C58"/>
    <w:rsid w:val="00056E5B"/>
    <w:rsid w:val="000601C2"/>
    <w:rsid w:val="0006730F"/>
    <w:rsid w:val="00067758"/>
    <w:rsid w:val="00067C03"/>
    <w:rsid w:val="0007638E"/>
    <w:rsid w:val="00076EAD"/>
    <w:rsid w:val="00080427"/>
    <w:rsid w:val="00082B34"/>
    <w:rsid w:val="00083542"/>
    <w:rsid w:val="0008676D"/>
    <w:rsid w:val="00090789"/>
    <w:rsid w:val="00093020"/>
    <w:rsid w:val="00095FB2"/>
    <w:rsid w:val="00096036"/>
    <w:rsid w:val="000A0515"/>
    <w:rsid w:val="000A065D"/>
    <w:rsid w:val="000A0C12"/>
    <w:rsid w:val="000A450C"/>
    <w:rsid w:val="000A6260"/>
    <w:rsid w:val="000B12B0"/>
    <w:rsid w:val="000B2C52"/>
    <w:rsid w:val="000B2DFB"/>
    <w:rsid w:val="000B3B4B"/>
    <w:rsid w:val="000B492B"/>
    <w:rsid w:val="000C03ED"/>
    <w:rsid w:val="000C29DE"/>
    <w:rsid w:val="000C3B29"/>
    <w:rsid w:val="000C461F"/>
    <w:rsid w:val="000C55BA"/>
    <w:rsid w:val="000D0D63"/>
    <w:rsid w:val="000D1F87"/>
    <w:rsid w:val="000D3E37"/>
    <w:rsid w:val="000D4308"/>
    <w:rsid w:val="000D7699"/>
    <w:rsid w:val="000E0CF5"/>
    <w:rsid w:val="000E175A"/>
    <w:rsid w:val="000E249B"/>
    <w:rsid w:val="000E48A1"/>
    <w:rsid w:val="000F4E6A"/>
    <w:rsid w:val="0010017E"/>
    <w:rsid w:val="0010585A"/>
    <w:rsid w:val="00107C38"/>
    <w:rsid w:val="0011584D"/>
    <w:rsid w:val="00115F29"/>
    <w:rsid w:val="00115F89"/>
    <w:rsid w:val="0012160B"/>
    <w:rsid w:val="001217F7"/>
    <w:rsid w:val="00123F48"/>
    <w:rsid w:val="001243AA"/>
    <w:rsid w:val="0012639A"/>
    <w:rsid w:val="00130047"/>
    <w:rsid w:val="001319FA"/>
    <w:rsid w:val="001326B8"/>
    <w:rsid w:val="001336F1"/>
    <w:rsid w:val="00141684"/>
    <w:rsid w:val="001422EA"/>
    <w:rsid w:val="001426C6"/>
    <w:rsid w:val="0014292D"/>
    <w:rsid w:val="001450BA"/>
    <w:rsid w:val="00145D38"/>
    <w:rsid w:val="00147A97"/>
    <w:rsid w:val="001537FA"/>
    <w:rsid w:val="001542A1"/>
    <w:rsid w:val="001550B2"/>
    <w:rsid w:val="001650B9"/>
    <w:rsid w:val="001650C8"/>
    <w:rsid w:val="00171EF8"/>
    <w:rsid w:val="00175A26"/>
    <w:rsid w:val="00176FAB"/>
    <w:rsid w:val="00177F1E"/>
    <w:rsid w:val="00186452"/>
    <w:rsid w:val="00186B66"/>
    <w:rsid w:val="001930B4"/>
    <w:rsid w:val="001944D4"/>
    <w:rsid w:val="00194F46"/>
    <w:rsid w:val="00197049"/>
    <w:rsid w:val="001A090B"/>
    <w:rsid w:val="001A1D5C"/>
    <w:rsid w:val="001A2058"/>
    <w:rsid w:val="001B0B02"/>
    <w:rsid w:val="001B1B3A"/>
    <w:rsid w:val="001B230A"/>
    <w:rsid w:val="001B4A80"/>
    <w:rsid w:val="001B4CA0"/>
    <w:rsid w:val="001C06A2"/>
    <w:rsid w:val="001C4EAB"/>
    <w:rsid w:val="001C5D2D"/>
    <w:rsid w:val="001C76CD"/>
    <w:rsid w:val="001D2B94"/>
    <w:rsid w:val="001D6438"/>
    <w:rsid w:val="001E01C7"/>
    <w:rsid w:val="001E75F7"/>
    <w:rsid w:val="001F182A"/>
    <w:rsid w:val="001F2A39"/>
    <w:rsid w:val="001F6D23"/>
    <w:rsid w:val="00205647"/>
    <w:rsid w:val="002069D5"/>
    <w:rsid w:val="0020762A"/>
    <w:rsid w:val="00210897"/>
    <w:rsid w:val="00210EB4"/>
    <w:rsid w:val="00211EF6"/>
    <w:rsid w:val="00212B08"/>
    <w:rsid w:val="0021355C"/>
    <w:rsid w:val="00224357"/>
    <w:rsid w:val="00226769"/>
    <w:rsid w:val="00230424"/>
    <w:rsid w:val="002316A5"/>
    <w:rsid w:val="002433EC"/>
    <w:rsid w:val="002453BA"/>
    <w:rsid w:val="0024615D"/>
    <w:rsid w:val="002506B2"/>
    <w:rsid w:val="00256818"/>
    <w:rsid w:val="00256909"/>
    <w:rsid w:val="00256B87"/>
    <w:rsid w:val="00261AD3"/>
    <w:rsid w:val="00262ABC"/>
    <w:rsid w:val="00267FB6"/>
    <w:rsid w:val="00270A02"/>
    <w:rsid w:val="00274312"/>
    <w:rsid w:val="00276419"/>
    <w:rsid w:val="002770C7"/>
    <w:rsid w:val="002A1340"/>
    <w:rsid w:val="002A4240"/>
    <w:rsid w:val="002A4FCB"/>
    <w:rsid w:val="002B0898"/>
    <w:rsid w:val="002B1CBA"/>
    <w:rsid w:val="002B372C"/>
    <w:rsid w:val="002B3CBA"/>
    <w:rsid w:val="002B3E4C"/>
    <w:rsid w:val="002B5A93"/>
    <w:rsid w:val="002C1F20"/>
    <w:rsid w:val="002C2C9A"/>
    <w:rsid w:val="002C49CA"/>
    <w:rsid w:val="002D01AA"/>
    <w:rsid w:val="002D17BA"/>
    <w:rsid w:val="002D1A5A"/>
    <w:rsid w:val="002D2EFC"/>
    <w:rsid w:val="002D53C7"/>
    <w:rsid w:val="002D57A7"/>
    <w:rsid w:val="002E290A"/>
    <w:rsid w:val="002E4EE8"/>
    <w:rsid w:val="002F4DAC"/>
    <w:rsid w:val="00302824"/>
    <w:rsid w:val="003042B6"/>
    <w:rsid w:val="003043FE"/>
    <w:rsid w:val="00306B45"/>
    <w:rsid w:val="00307D87"/>
    <w:rsid w:val="00311B55"/>
    <w:rsid w:val="00317D2A"/>
    <w:rsid w:val="00320747"/>
    <w:rsid w:val="00321F85"/>
    <w:rsid w:val="003228BA"/>
    <w:rsid w:val="00326810"/>
    <w:rsid w:val="00326D05"/>
    <w:rsid w:val="00330B2D"/>
    <w:rsid w:val="00331306"/>
    <w:rsid w:val="00331ECE"/>
    <w:rsid w:val="00333B64"/>
    <w:rsid w:val="00334250"/>
    <w:rsid w:val="00335AC4"/>
    <w:rsid w:val="003363BD"/>
    <w:rsid w:val="00336C3C"/>
    <w:rsid w:val="00337914"/>
    <w:rsid w:val="00357550"/>
    <w:rsid w:val="0036071B"/>
    <w:rsid w:val="00363D6E"/>
    <w:rsid w:val="00366634"/>
    <w:rsid w:val="00374746"/>
    <w:rsid w:val="00375F4B"/>
    <w:rsid w:val="0037637B"/>
    <w:rsid w:val="00381F08"/>
    <w:rsid w:val="003912EA"/>
    <w:rsid w:val="00393B2F"/>
    <w:rsid w:val="003A0CBD"/>
    <w:rsid w:val="003A496F"/>
    <w:rsid w:val="003A499C"/>
    <w:rsid w:val="003A4FC4"/>
    <w:rsid w:val="003A5AD8"/>
    <w:rsid w:val="003B020F"/>
    <w:rsid w:val="003B1338"/>
    <w:rsid w:val="003B1BAA"/>
    <w:rsid w:val="003C4ACF"/>
    <w:rsid w:val="003C4AE6"/>
    <w:rsid w:val="003D4B4A"/>
    <w:rsid w:val="003E2B14"/>
    <w:rsid w:val="003E2F1B"/>
    <w:rsid w:val="003E774F"/>
    <w:rsid w:val="003E7C1C"/>
    <w:rsid w:val="003F6290"/>
    <w:rsid w:val="00400D75"/>
    <w:rsid w:val="004025A8"/>
    <w:rsid w:val="004032CE"/>
    <w:rsid w:val="0040333A"/>
    <w:rsid w:val="00403541"/>
    <w:rsid w:val="00403D85"/>
    <w:rsid w:val="00405467"/>
    <w:rsid w:val="004054A8"/>
    <w:rsid w:val="00410211"/>
    <w:rsid w:val="0041322D"/>
    <w:rsid w:val="004168F4"/>
    <w:rsid w:val="00420B0E"/>
    <w:rsid w:val="00421457"/>
    <w:rsid w:val="004300D1"/>
    <w:rsid w:val="004303AB"/>
    <w:rsid w:val="00430BAB"/>
    <w:rsid w:val="00432395"/>
    <w:rsid w:val="004333A7"/>
    <w:rsid w:val="00433929"/>
    <w:rsid w:val="0043794D"/>
    <w:rsid w:val="00440642"/>
    <w:rsid w:val="004424D4"/>
    <w:rsid w:val="00442D3C"/>
    <w:rsid w:val="00446A01"/>
    <w:rsid w:val="00450CCF"/>
    <w:rsid w:val="0045583D"/>
    <w:rsid w:val="00462ED1"/>
    <w:rsid w:val="0046433F"/>
    <w:rsid w:val="00464BCF"/>
    <w:rsid w:val="00465311"/>
    <w:rsid w:val="00470023"/>
    <w:rsid w:val="00471B82"/>
    <w:rsid w:val="004739C6"/>
    <w:rsid w:val="00474D94"/>
    <w:rsid w:val="00481F24"/>
    <w:rsid w:val="0048619E"/>
    <w:rsid w:val="00487DC9"/>
    <w:rsid w:val="004953DE"/>
    <w:rsid w:val="00497C9A"/>
    <w:rsid w:val="004A5018"/>
    <w:rsid w:val="004B365E"/>
    <w:rsid w:val="004B5942"/>
    <w:rsid w:val="004B5F8E"/>
    <w:rsid w:val="004B73E3"/>
    <w:rsid w:val="004C0A3F"/>
    <w:rsid w:val="004C2450"/>
    <w:rsid w:val="004C3630"/>
    <w:rsid w:val="004C59A2"/>
    <w:rsid w:val="004C5A50"/>
    <w:rsid w:val="004C672B"/>
    <w:rsid w:val="004C6E3A"/>
    <w:rsid w:val="004D03FE"/>
    <w:rsid w:val="004D1AD7"/>
    <w:rsid w:val="004D3043"/>
    <w:rsid w:val="004D64C9"/>
    <w:rsid w:val="004E11AB"/>
    <w:rsid w:val="004E2BD0"/>
    <w:rsid w:val="004E5685"/>
    <w:rsid w:val="00500665"/>
    <w:rsid w:val="00502E72"/>
    <w:rsid w:val="005033F3"/>
    <w:rsid w:val="00504D1E"/>
    <w:rsid w:val="00507908"/>
    <w:rsid w:val="005121D5"/>
    <w:rsid w:val="00512D67"/>
    <w:rsid w:val="00513645"/>
    <w:rsid w:val="005145C0"/>
    <w:rsid w:val="00514651"/>
    <w:rsid w:val="005161B0"/>
    <w:rsid w:val="00516DE8"/>
    <w:rsid w:val="00520300"/>
    <w:rsid w:val="00522A4B"/>
    <w:rsid w:val="00523518"/>
    <w:rsid w:val="005236FC"/>
    <w:rsid w:val="00523ED8"/>
    <w:rsid w:val="00531A49"/>
    <w:rsid w:val="00535A90"/>
    <w:rsid w:val="00537C88"/>
    <w:rsid w:val="005409A1"/>
    <w:rsid w:val="00546CE9"/>
    <w:rsid w:val="0055128B"/>
    <w:rsid w:val="005519B9"/>
    <w:rsid w:val="005533AE"/>
    <w:rsid w:val="00554062"/>
    <w:rsid w:val="00554C28"/>
    <w:rsid w:val="005551C0"/>
    <w:rsid w:val="005555E4"/>
    <w:rsid w:val="00556C4C"/>
    <w:rsid w:val="005633B2"/>
    <w:rsid w:val="005666ED"/>
    <w:rsid w:val="00570F6B"/>
    <w:rsid w:val="005727A1"/>
    <w:rsid w:val="0057365E"/>
    <w:rsid w:val="00585E43"/>
    <w:rsid w:val="005905E6"/>
    <w:rsid w:val="00590921"/>
    <w:rsid w:val="00591113"/>
    <w:rsid w:val="00592EBF"/>
    <w:rsid w:val="00595708"/>
    <w:rsid w:val="00597382"/>
    <w:rsid w:val="005A4ADF"/>
    <w:rsid w:val="005A4D5C"/>
    <w:rsid w:val="005A4E84"/>
    <w:rsid w:val="005A5EEA"/>
    <w:rsid w:val="005A5F77"/>
    <w:rsid w:val="005B5579"/>
    <w:rsid w:val="005B7A0D"/>
    <w:rsid w:val="005C02EA"/>
    <w:rsid w:val="005C100C"/>
    <w:rsid w:val="005C564A"/>
    <w:rsid w:val="005D0B2C"/>
    <w:rsid w:val="005D3718"/>
    <w:rsid w:val="005E3A62"/>
    <w:rsid w:val="005F033B"/>
    <w:rsid w:val="005F0F8F"/>
    <w:rsid w:val="005F1CF8"/>
    <w:rsid w:val="00602784"/>
    <w:rsid w:val="0060279D"/>
    <w:rsid w:val="00602BCA"/>
    <w:rsid w:val="0060303A"/>
    <w:rsid w:val="00604DF3"/>
    <w:rsid w:val="00604FA8"/>
    <w:rsid w:val="00607809"/>
    <w:rsid w:val="00611102"/>
    <w:rsid w:val="006125FA"/>
    <w:rsid w:val="00617250"/>
    <w:rsid w:val="00621B8D"/>
    <w:rsid w:val="00621E8C"/>
    <w:rsid w:val="00621EFB"/>
    <w:rsid w:val="00626853"/>
    <w:rsid w:val="00626C2B"/>
    <w:rsid w:val="006367C8"/>
    <w:rsid w:val="006371BF"/>
    <w:rsid w:val="00640D8F"/>
    <w:rsid w:val="00652E4F"/>
    <w:rsid w:val="0065712A"/>
    <w:rsid w:val="00661A7E"/>
    <w:rsid w:val="006712B1"/>
    <w:rsid w:val="00671329"/>
    <w:rsid w:val="00673AC2"/>
    <w:rsid w:val="00675122"/>
    <w:rsid w:val="00675E02"/>
    <w:rsid w:val="006773DC"/>
    <w:rsid w:val="00683395"/>
    <w:rsid w:val="00685AF7"/>
    <w:rsid w:val="00686B2F"/>
    <w:rsid w:val="00687501"/>
    <w:rsid w:val="00690CD9"/>
    <w:rsid w:val="00691890"/>
    <w:rsid w:val="00693927"/>
    <w:rsid w:val="00695371"/>
    <w:rsid w:val="006A016D"/>
    <w:rsid w:val="006A0BE6"/>
    <w:rsid w:val="006A0D97"/>
    <w:rsid w:val="006A10D2"/>
    <w:rsid w:val="006A2FE0"/>
    <w:rsid w:val="006A31EC"/>
    <w:rsid w:val="006A51F3"/>
    <w:rsid w:val="006A5588"/>
    <w:rsid w:val="006A7410"/>
    <w:rsid w:val="006A7CBE"/>
    <w:rsid w:val="006B5D9C"/>
    <w:rsid w:val="006C31EE"/>
    <w:rsid w:val="006C4676"/>
    <w:rsid w:val="006C4C4B"/>
    <w:rsid w:val="006C765D"/>
    <w:rsid w:val="006D67DD"/>
    <w:rsid w:val="006D6C1A"/>
    <w:rsid w:val="006D7840"/>
    <w:rsid w:val="006E02F1"/>
    <w:rsid w:val="006E264C"/>
    <w:rsid w:val="006E5B7F"/>
    <w:rsid w:val="006F1557"/>
    <w:rsid w:val="006F464A"/>
    <w:rsid w:val="006F5203"/>
    <w:rsid w:val="006F772C"/>
    <w:rsid w:val="007022E8"/>
    <w:rsid w:val="0070234A"/>
    <w:rsid w:val="00705B61"/>
    <w:rsid w:val="00707215"/>
    <w:rsid w:val="007106A6"/>
    <w:rsid w:val="00710B31"/>
    <w:rsid w:val="0071150F"/>
    <w:rsid w:val="00720910"/>
    <w:rsid w:val="00720F83"/>
    <w:rsid w:val="00722023"/>
    <w:rsid w:val="007226F7"/>
    <w:rsid w:val="00724098"/>
    <w:rsid w:val="00727DD9"/>
    <w:rsid w:val="00730415"/>
    <w:rsid w:val="00734BCC"/>
    <w:rsid w:val="00740581"/>
    <w:rsid w:val="00740C08"/>
    <w:rsid w:val="00743BCD"/>
    <w:rsid w:val="00743C94"/>
    <w:rsid w:val="00745FF5"/>
    <w:rsid w:val="00745FFD"/>
    <w:rsid w:val="00746410"/>
    <w:rsid w:val="00746823"/>
    <w:rsid w:val="00746AB6"/>
    <w:rsid w:val="00747468"/>
    <w:rsid w:val="00753C43"/>
    <w:rsid w:val="00764D8A"/>
    <w:rsid w:val="00764E69"/>
    <w:rsid w:val="007700B0"/>
    <w:rsid w:val="007725F1"/>
    <w:rsid w:val="00773AFC"/>
    <w:rsid w:val="00774665"/>
    <w:rsid w:val="00774792"/>
    <w:rsid w:val="00774CAB"/>
    <w:rsid w:val="00776659"/>
    <w:rsid w:val="007767EE"/>
    <w:rsid w:val="00781B18"/>
    <w:rsid w:val="007830BE"/>
    <w:rsid w:val="00795B31"/>
    <w:rsid w:val="00797658"/>
    <w:rsid w:val="007977C5"/>
    <w:rsid w:val="007A0B6A"/>
    <w:rsid w:val="007A0F05"/>
    <w:rsid w:val="007A139F"/>
    <w:rsid w:val="007A27D4"/>
    <w:rsid w:val="007A4B92"/>
    <w:rsid w:val="007A734B"/>
    <w:rsid w:val="007B2877"/>
    <w:rsid w:val="007B2D0A"/>
    <w:rsid w:val="007B3D2A"/>
    <w:rsid w:val="007C1323"/>
    <w:rsid w:val="007C3F23"/>
    <w:rsid w:val="007D27AE"/>
    <w:rsid w:val="007D30EB"/>
    <w:rsid w:val="007D532A"/>
    <w:rsid w:val="007D69E7"/>
    <w:rsid w:val="007E3187"/>
    <w:rsid w:val="007E5025"/>
    <w:rsid w:val="007E5B7F"/>
    <w:rsid w:val="007E6F1F"/>
    <w:rsid w:val="007E70EA"/>
    <w:rsid w:val="007F6604"/>
    <w:rsid w:val="00802A94"/>
    <w:rsid w:val="00803992"/>
    <w:rsid w:val="00807827"/>
    <w:rsid w:val="00810007"/>
    <w:rsid w:val="00811430"/>
    <w:rsid w:val="00813AC1"/>
    <w:rsid w:val="008152B9"/>
    <w:rsid w:val="00821291"/>
    <w:rsid w:val="00822DA0"/>
    <w:rsid w:val="0083053C"/>
    <w:rsid w:val="00831455"/>
    <w:rsid w:val="0083350C"/>
    <w:rsid w:val="00836BCB"/>
    <w:rsid w:val="00837386"/>
    <w:rsid w:val="00844973"/>
    <w:rsid w:val="0084603F"/>
    <w:rsid w:val="00847DE5"/>
    <w:rsid w:val="00850384"/>
    <w:rsid w:val="008535BF"/>
    <w:rsid w:val="00853DFD"/>
    <w:rsid w:val="00857380"/>
    <w:rsid w:val="008613A9"/>
    <w:rsid w:val="00861AB1"/>
    <w:rsid w:val="008643CF"/>
    <w:rsid w:val="0087206C"/>
    <w:rsid w:val="00872ADB"/>
    <w:rsid w:val="00872D2A"/>
    <w:rsid w:val="008807A2"/>
    <w:rsid w:val="00882636"/>
    <w:rsid w:val="00882835"/>
    <w:rsid w:val="008871C1"/>
    <w:rsid w:val="00890668"/>
    <w:rsid w:val="00893839"/>
    <w:rsid w:val="00894474"/>
    <w:rsid w:val="008947BB"/>
    <w:rsid w:val="00897A97"/>
    <w:rsid w:val="008A3F4D"/>
    <w:rsid w:val="008A627D"/>
    <w:rsid w:val="008A6512"/>
    <w:rsid w:val="008A769B"/>
    <w:rsid w:val="008B28E5"/>
    <w:rsid w:val="008B424E"/>
    <w:rsid w:val="008B79D4"/>
    <w:rsid w:val="008C1F2C"/>
    <w:rsid w:val="008C2116"/>
    <w:rsid w:val="008C44E3"/>
    <w:rsid w:val="008C4C01"/>
    <w:rsid w:val="008C526B"/>
    <w:rsid w:val="008D2157"/>
    <w:rsid w:val="008D3B14"/>
    <w:rsid w:val="008D5525"/>
    <w:rsid w:val="008D565F"/>
    <w:rsid w:val="008D73C0"/>
    <w:rsid w:val="008E2B95"/>
    <w:rsid w:val="008E3555"/>
    <w:rsid w:val="008F0C4F"/>
    <w:rsid w:val="008F7FEA"/>
    <w:rsid w:val="00900054"/>
    <w:rsid w:val="00907991"/>
    <w:rsid w:val="009150FE"/>
    <w:rsid w:val="00916200"/>
    <w:rsid w:val="00920418"/>
    <w:rsid w:val="00923841"/>
    <w:rsid w:val="00923B32"/>
    <w:rsid w:val="00923F78"/>
    <w:rsid w:val="00924808"/>
    <w:rsid w:val="00932F09"/>
    <w:rsid w:val="00933AB2"/>
    <w:rsid w:val="00946645"/>
    <w:rsid w:val="00950F06"/>
    <w:rsid w:val="00955B4D"/>
    <w:rsid w:val="009611D0"/>
    <w:rsid w:val="009734F1"/>
    <w:rsid w:val="00974832"/>
    <w:rsid w:val="009800CE"/>
    <w:rsid w:val="00984BA3"/>
    <w:rsid w:val="00990CEB"/>
    <w:rsid w:val="009920BF"/>
    <w:rsid w:val="00993C61"/>
    <w:rsid w:val="009A2561"/>
    <w:rsid w:val="009A391C"/>
    <w:rsid w:val="009A510C"/>
    <w:rsid w:val="009A6434"/>
    <w:rsid w:val="009A7C80"/>
    <w:rsid w:val="009B188F"/>
    <w:rsid w:val="009B473E"/>
    <w:rsid w:val="009B5FCF"/>
    <w:rsid w:val="009B6D28"/>
    <w:rsid w:val="009C49E9"/>
    <w:rsid w:val="009C4F64"/>
    <w:rsid w:val="009C5E3E"/>
    <w:rsid w:val="009C7007"/>
    <w:rsid w:val="009D1D15"/>
    <w:rsid w:val="009D4DA3"/>
    <w:rsid w:val="009D5D9A"/>
    <w:rsid w:val="009D62D0"/>
    <w:rsid w:val="009D6F63"/>
    <w:rsid w:val="009E0357"/>
    <w:rsid w:val="009E400D"/>
    <w:rsid w:val="009E43E2"/>
    <w:rsid w:val="009F20E5"/>
    <w:rsid w:val="009F4076"/>
    <w:rsid w:val="009F59C1"/>
    <w:rsid w:val="009F5FDF"/>
    <w:rsid w:val="009F687D"/>
    <w:rsid w:val="009F701F"/>
    <w:rsid w:val="00A0031F"/>
    <w:rsid w:val="00A0161D"/>
    <w:rsid w:val="00A0178B"/>
    <w:rsid w:val="00A029C2"/>
    <w:rsid w:val="00A06374"/>
    <w:rsid w:val="00A07587"/>
    <w:rsid w:val="00A10919"/>
    <w:rsid w:val="00A1729E"/>
    <w:rsid w:val="00A17966"/>
    <w:rsid w:val="00A216CA"/>
    <w:rsid w:val="00A2196E"/>
    <w:rsid w:val="00A21EC4"/>
    <w:rsid w:val="00A222C1"/>
    <w:rsid w:val="00A2330B"/>
    <w:rsid w:val="00A2372A"/>
    <w:rsid w:val="00A23A0E"/>
    <w:rsid w:val="00A26971"/>
    <w:rsid w:val="00A27C06"/>
    <w:rsid w:val="00A311C9"/>
    <w:rsid w:val="00A3383A"/>
    <w:rsid w:val="00A37A0D"/>
    <w:rsid w:val="00A37F78"/>
    <w:rsid w:val="00A4029B"/>
    <w:rsid w:val="00A40C06"/>
    <w:rsid w:val="00A41EA6"/>
    <w:rsid w:val="00A434F9"/>
    <w:rsid w:val="00A52E15"/>
    <w:rsid w:val="00A5310A"/>
    <w:rsid w:val="00A53668"/>
    <w:rsid w:val="00A5368E"/>
    <w:rsid w:val="00A53C7E"/>
    <w:rsid w:val="00A55F9C"/>
    <w:rsid w:val="00A67615"/>
    <w:rsid w:val="00A71A7B"/>
    <w:rsid w:val="00A72038"/>
    <w:rsid w:val="00A806B0"/>
    <w:rsid w:val="00A90B76"/>
    <w:rsid w:val="00A90BA4"/>
    <w:rsid w:val="00A90EBE"/>
    <w:rsid w:val="00A93996"/>
    <w:rsid w:val="00A9772C"/>
    <w:rsid w:val="00AA23D8"/>
    <w:rsid w:val="00AA42F2"/>
    <w:rsid w:val="00AA6C6F"/>
    <w:rsid w:val="00AA6E10"/>
    <w:rsid w:val="00AB151F"/>
    <w:rsid w:val="00AB221F"/>
    <w:rsid w:val="00AB40FC"/>
    <w:rsid w:val="00AC1C13"/>
    <w:rsid w:val="00AC3A44"/>
    <w:rsid w:val="00AC4F69"/>
    <w:rsid w:val="00AC740E"/>
    <w:rsid w:val="00AD1614"/>
    <w:rsid w:val="00AD409E"/>
    <w:rsid w:val="00AE38F6"/>
    <w:rsid w:val="00AE4407"/>
    <w:rsid w:val="00AE77CE"/>
    <w:rsid w:val="00AF1D46"/>
    <w:rsid w:val="00B0186D"/>
    <w:rsid w:val="00B070B2"/>
    <w:rsid w:val="00B11DD6"/>
    <w:rsid w:val="00B12340"/>
    <w:rsid w:val="00B15DA2"/>
    <w:rsid w:val="00B201B5"/>
    <w:rsid w:val="00B2095F"/>
    <w:rsid w:val="00B20FF2"/>
    <w:rsid w:val="00B25539"/>
    <w:rsid w:val="00B311A0"/>
    <w:rsid w:val="00B3405B"/>
    <w:rsid w:val="00B347FF"/>
    <w:rsid w:val="00B35D75"/>
    <w:rsid w:val="00B40B49"/>
    <w:rsid w:val="00B42777"/>
    <w:rsid w:val="00B42B51"/>
    <w:rsid w:val="00B44605"/>
    <w:rsid w:val="00B44DCF"/>
    <w:rsid w:val="00B46BA0"/>
    <w:rsid w:val="00B46FCB"/>
    <w:rsid w:val="00B5606D"/>
    <w:rsid w:val="00B63129"/>
    <w:rsid w:val="00B70C11"/>
    <w:rsid w:val="00B72192"/>
    <w:rsid w:val="00B83076"/>
    <w:rsid w:val="00B841EA"/>
    <w:rsid w:val="00B84709"/>
    <w:rsid w:val="00B90668"/>
    <w:rsid w:val="00B91ECB"/>
    <w:rsid w:val="00B92072"/>
    <w:rsid w:val="00B92BC0"/>
    <w:rsid w:val="00BA30B2"/>
    <w:rsid w:val="00BA7117"/>
    <w:rsid w:val="00BB035D"/>
    <w:rsid w:val="00BB17D7"/>
    <w:rsid w:val="00BB1907"/>
    <w:rsid w:val="00BB29EC"/>
    <w:rsid w:val="00BB55C8"/>
    <w:rsid w:val="00BB57B2"/>
    <w:rsid w:val="00BB5A1F"/>
    <w:rsid w:val="00BC1FCF"/>
    <w:rsid w:val="00BC4DE7"/>
    <w:rsid w:val="00BD362A"/>
    <w:rsid w:val="00BD4C2C"/>
    <w:rsid w:val="00BE5F7C"/>
    <w:rsid w:val="00BF0ADF"/>
    <w:rsid w:val="00BF64C8"/>
    <w:rsid w:val="00BF7836"/>
    <w:rsid w:val="00C04DD4"/>
    <w:rsid w:val="00C0562D"/>
    <w:rsid w:val="00C05D83"/>
    <w:rsid w:val="00C077E3"/>
    <w:rsid w:val="00C10C20"/>
    <w:rsid w:val="00C12F12"/>
    <w:rsid w:val="00C2227F"/>
    <w:rsid w:val="00C24B7A"/>
    <w:rsid w:val="00C27614"/>
    <w:rsid w:val="00C35B57"/>
    <w:rsid w:val="00C361D7"/>
    <w:rsid w:val="00C40399"/>
    <w:rsid w:val="00C422FD"/>
    <w:rsid w:val="00C42394"/>
    <w:rsid w:val="00C462F5"/>
    <w:rsid w:val="00C46AA7"/>
    <w:rsid w:val="00C46C08"/>
    <w:rsid w:val="00C47EEC"/>
    <w:rsid w:val="00C51A0A"/>
    <w:rsid w:val="00C535C3"/>
    <w:rsid w:val="00C53C50"/>
    <w:rsid w:val="00C56B12"/>
    <w:rsid w:val="00C57C10"/>
    <w:rsid w:val="00C61523"/>
    <w:rsid w:val="00C61708"/>
    <w:rsid w:val="00C66E8D"/>
    <w:rsid w:val="00C70711"/>
    <w:rsid w:val="00C71782"/>
    <w:rsid w:val="00C72A53"/>
    <w:rsid w:val="00C74160"/>
    <w:rsid w:val="00C801F4"/>
    <w:rsid w:val="00C840D9"/>
    <w:rsid w:val="00C948D1"/>
    <w:rsid w:val="00C96A84"/>
    <w:rsid w:val="00C972C8"/>
    <w:rsid w:val="00CA21E6"/>
    <w:rsid w:val="00CA28E7"/>
    <w:rsid w:val="00CA4A5E"/>
    <w:rsid w:val="00CA537C"/>
    <w:rsid w:val="00CB1027"/>
    <w:rsid w:val="00CB1C09"/>
    <w:rsid w:val="00CB7E60"/>
    <w:rsid w:val="00CC351B"/>
    <w:rsid w:val="00CD01A3"/>
    <w:rsid w:val="00CD0217"/>
    <w:rsid w:val="00CD0940"/>
    <w:rsid w:val="00CD14AB"/>
    <w:rsid w:val="00CE1026"/>
    <w:rsid w:val="00CE2400"/>
    <w:rsid w:val="00CE2BCA"/>
    <w:rsid w:val="00CE2F82"/>
    <w:rsid w:val="00CE43A7"/>
    <w:rsid w:val="00CE4B78"/>
    <w:rsid w:val="00CE7D66"/>
    <w:rsid w:val="00CF1346"/>
    <w:rsid w:val="00CF42DC"/>
    <w:rsid w:val="00CF5A1D"/>
    <w:rsid w:val="00CF6CD6"/>
    <w:rsid w:val="00CF73D8"/>
    <w:rsid w:val="00D030D7"/>
    <w:rsid w:val="00D10979"/>
    <w:rsid w:val="00D10ADB"/>
    <w:rsid w:val="00D12237"/>
    <w:rsid w:val="00D12679"/>
    <w:rsid w:val="00D27E0E"/>
    <w:rsid w:val="00D316E5"/>
    <w:rsid w:val="00D347D7"/>
    <w:rsid w:val="00D35A0F"/>
    <w:rsid w:val="00D42F55"/>
    <w:rsid w:val="00D44286"/>
    <w:rsid w:val="00D459D6"/>
    <w:rsid w:val="00D54095"/>
    <w:rsid w:val="00D62348"/>
    <w:rsid w:val="00D71D2B"/>
    <w:rsid w:val="00D75C13"/>
    <w:rsid w:val="00D76226"/>
    <w:rsid w:val="00D83E5A"/>
    <w:rsid w:val="00D860FB"/>
    <w:rsid w:val="00D86BA5"/>
    <w:rsid w:val="00D87736"/>
    <w:rsid w:val="00D91163"/>
    <w:rsid w:val="00DA2DAF"/>
    <w:rsid w:val="00DA6302"/>
    <w:rsid w:val="00DB049B"/>
    <w:rsid w:val="00DB11B8"/>
    <w:rsid w:val="00DB17C7"/>
    <w:rsid w:val="00DB499F"/>
    <w:rsid w:val="00DB5407"/>
    <w:rsid w:val="00DB6053"/>
    <w:rsid w:val="00DB6F92"/>
    <w:rsid w:val="00DB7B0C"/>
    <w:rsid w:val="00DC196A"/>
    <w:rsid w:val="00DC5DD0"/>
    <w:rsid w:val="00DD0D31"/>
    <w:rsid w:val="00DD3035"/>
    <w:rsid w:val="00DD4E36"/>
    <w:rsid w:val="00DD5EF3"/>
    <w:rsid w:val="00DE43C2"/>
    <w:rsid w:val="00DE452B"/>
    <w:rsid w:val="00DE4D86"/>
    <w:rsid w:val="00DE5E40"/>
    <w:rsid w:val="00DE62E2"/>
    <w:rsid w:val="00DE6989"/>
    <w:rsid w:val="00DE7ED3"/>
    <w:rsid w:val="00DF0886"/>
    <w:rsid w:val="00DF2713"/>
    <w:rsid w:val="00DF4E76"/>
    <w:rsid w:val="00DF626E"/>
    <w:rsid w:val="00E00A48"/>
    <w:rsid w:val="00E034CC"/>
    <w:rsid w:val="00E1065E"/>
    <w:rsid w:val="00E13C90"/>
    <w:rsid w:val="00E13DC7"/>
    <w:rsid w:val="00E14AC7"/>
    <w:rsid w:val="00E20E8D"/>
    <w:rsid w:val="00E214C2"/>
    <w:rsid w:val="00E262EC"/>
    <w:rsid w:val="00E275B3"/>
    <w:rsid w:val="00E32FA7"/>
    <w:rsid w:val="00E33334"/>
    <w:rsid w:val="00E33F44"/>
    <w:rsid w:val="00E3508D"/>
    <w:rsid w:val="00E408DF"/>
    <w:rsid w:val="00E41899"/>
    <w:rsid w:val="00E47EBE"/>
    <w:rsid w:val="00E51A84"/>
    <w:rsid w:val="00E51B82"/>
    <w:rsid w:val="00E51E67"/>
    <w:rsid w:val="00E57196"/>
    <w:rsid w:val="00E64C1B"/>
    <w:rsid w:val="00E6572F"/>
    <w:rsid w:val="00E66385"/>
    <w:rsid w:val="00E666FC"/>
    <w:rsid w:val="00E66D65"/>
    <w:rsid w:val="00E7199E"/>
    <w:rsid w:val="00E73B31"/>
    <w:rsid w:val="00E73D70"/>
    <w:rsid w:val="00E743F8"/>
    <w:rsid w:val="00E75EF7"/>
    <w:rsid w:val="00E76280"/>
    <w:rsid w:val="00E777CC"/>
    <w:rsid w:val="00E8145F"/>
    <w:rsid w:val="00E82B10"/>
    <w:rsid w:val="00E82DC2"/>
    <w:rsid w:val="00E93219"/>
    <w:rsid w:val="00E95B88"/>
    <w:rsid w:val="00E973E3"/>
    <w:rsid w:val="00EA210E"/>
    <w:rsid w:val="00EA3F89"/>
    <w:rsid w:val="00EA6735"/>
    <w:rsid w:val="00EA7C61"/>
    <w:rsid w:val="00EB259B"/>
    <w:rsid w:val="00EB498B"/>
    <w:rsid w:val="00EB60A5"/>
    <w:rsid w:val="00EB7026"/>
    <w:rsid w:val="00EB7772"/>
    <w:rsid w:val="00EC05DD"/>
    <w:rsid w:val="00EC2B04"/>
    <w:rsid w:val="00ED046E"/>
    <w:rsid w:val="00ED04CB"/>
    <w:rsid w:val="00ED3E4B"/>
    <w:rsid w:val="00EE3713"/>
    <w:rsid w:val="00EE45C2"/>
    <w:rsid w:val="00EE5254"/>
    <w:rsid w:val="00EF2C78"/>
    <w:rsid w:val="00EF43BD"/>
    <w:rsid w:val="00EF480E"/>
    <w:rsid w:val="00F02086"/>
    <w:rsid w:val="00F02A5A"/>
    <w:rsid w:val="00F11949"/>
    <w:rsid w:val="00F15DBD"/>
    <w:rsid w:val="00F1638B"/>
    <w:rsid w:val="00F1731F"/>
    <w:rsid w:val="00F20BCC"/>
    <w:rsid w:val="00F20CF7"/>
    <w:rsid w:val="00F22E22"/>
    <w:rsid w:val="00F23DDE"/>
    <w:rsid w:val="00F24F0E"/>
    <w:rsid w:val="00F25B28"/>
    <w:rsid w:val="00F27194"/>
    <w:rsid w:val="00F32FA4"/>
    <w:rsid w:val="00F333F0"/>
    <w:rsid w:val="00F36795"/>
    <w:rsid w:val="00F37069"/>
    <w:rsid w:val="00F3769C"/>
    <w:rsid w:val="00F453F7"/>
    <w:rsid w:val="00F45CA5"/>
    <w:rsid w:val="00F5066E"/>
    <w:rsid w:val="00F56C57"/>
    <w:rsid w:val="00F71640"/>
    <w:rsid w:val="00F72AF7"/>
    <w:rsid w:val="00F76639"/>
    <w:rsid w:val="00F81398"/>
    <w:rsid w:val="00F81756"/>
    <w:rsid w:val="00F8401C"/>
    <w:rsid w:val="00F868C8"/>
    <w:rsid w:val="00F90055"/>
    <w:rsid w:val="00F9086B"/>
    <w:rsid w:val="00F91B9B"/>
    <w:rsid w:val="00F91F78"/>
    <w:rsid w:val="00F923D8"/>
    <w:rsid w:val="00F93268"/>
    <w:rsid w:val="00F94293"/>
    <w:rsid w:val="00F94F4E"/>
    <w:rsid w:val="00F96546"/>
    <w:rsid w:val="00F965BD"/>
    <w:rsid w:val="00F97081"/>
    <w:rsid w:val="00FA2378"/>
    <w:rsid w:val="00FA3EA3"/>
    <w:rsid w:val="00FA4988"/>
    <w:rsid w:val="00FB0400"/>
    <w:rsid w:val="00FB55E4"/>
    <w:rsid w:val="00FB596A"/>
    <w:rsid w:val="00FB627A"/>
    <w:rsid w:val="00FC0294"/>
    <w:rsid w:val="00FC04E1"/>
    <w:rsid w:val="00FC23F5"/>
    <w:rsid w:val="00FC38C4"/>
    <w:rsid w:val="00FC6BE3"/>
    <w:rsid w:val="00FC6CB5"/>
    <w:rsid w:val="00FD29C9"/>
    <w:rsid w:val="00FD3A8E"/>
    <w:rsid w:val="00FD7443"/>
    <w:rsid w:val="00FE0FF1"/>
    <w:rsid w:val="00FE1782"/>
    <w:rsid w:val="00FE2EE5"/>
    <w:rsid w:val="00FE51B3"/>
    <w:rsid w:val="00FE6F93"/>
    <w:rsid w:val="00FE73F7"/>
    <w:rsid w:val="00FE78B2"/>
    <w:rsid w:val="00FF49B6"/>
    <w:rsid w:val="00FF521D"/>
    <w:rsid w:val="00FF64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
  <w:listSeparator w:val=","/>
  <w14:docId w14:val="4B5F96FD"/>
  <w15:docId w15:val="{F7B4C0CA-E0A0-46DD-8EB9-FF1AE7260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sz w:val="32"/>
    </w:rPr>
  </w:style>
  <w:style w:type="paragraph" w:styleId="Heading2">
    <w:name w:val="heading 2"/>
    <w:basedOn w:val="Normal"/>
    <w:next w:val="Normal"/>
    <w:qFormat/>
    <w:pPr>
      <w:keepNext/>
      <w:jc w:val="both"/>
      <w:outlineLvl w:val="1"/>
    </w:pPr>
    <w:rPr>
      <w:b/>
      <w:sz w:val="28"/>
    </w:rPr>
  </w:style>
  <w:style w:type="paragraph" w:styleId="Heading3">
    <w:name w:val="heading 3"/>
    <w:basedOn w:val="Normal"/>
    <w:next w:val="Normal"/>
    <w:qFormat/>
    <w:pPr>
      <w:keepNext/>
      <w:jc w:val="both"/>
      <w:outlineLvl w:val="2"/>
    </w:pPr>
    <w:rPr>
      <w:b/>
    </w:rPr>
  </w:style>
  <w:style w:type="paragraph" w:styleId="Heading4">
    <w:name w:val="heading 4"/>
    <w:basedOn w:val="Normal"/>
    <w:next w:val="Normal"/>
    <w:qFormat/>
    <w:pPr>
      <w:keepNext/>
      <w:jc w:val="both"/>
      <w:outlineLvl w:val="3"/>
    </w:pPr>
    <w:rPr>
      <w:sz w:val="28"/>
    </w:rPr>
  </w:style>
  <w:style w:type="paragraph" w:styleId="Heading5">
    <w:name w:val="heading 5"/>
    <w:basedOn w:val="Normal"/>
    <w:next w:val="Normal"/>
    <w:qFormat/>
    <w:pPr>
      <w:keepNext/>
      <w:tabs>
        <w:tab w:val="left" w:pos="-1152"/>
        <w:tab w:val="left" w:pos="-432"/>
        <w:tab w:val="left" w:pos="288"/>
        <w:tab w:val="left" w:pos="1008"/>
        <w:tab w:val="left" w:pos="1728"/>
        <w:tab w:val="left" w:pos="2160"/>
        <w:tab w:val="left" w:pos="3168"/>
        <w:tab w:val="left" w:pos="3888"/>
        <w:tab w:val="left" w:pos="4608"/>
        <w:tab w:val="left" w:pos="5328"/>
        <w:tab w:val="left" w:pos="6048"/>
        <w:tab w:val="left" w:pos="6768"/>
        <w:tab w:val="left" w:pos="7488"/>
        <w:tab w:val="left" w:pos="8208"/>
        <w:tab w:val="left" w:pos="8928"/>
        <w:tab w:val="left" w:pos="9648"/>
        <w:tab w:val="left" w:pos="10368"/>
        <w:tab w:val="left" w:pos="11088"/>
        <w:tab w:val="left" w:pos="11808"/>
        <w:tab w:val="left" w:pos="12528"/>
        <w:tab w:val="left" w:pos="13248"/>
        <w:tab w:val="left" w:pos="13968"/>
        <w:tab w:val="left" w:pos="14688"/>
        <w:tab w:val="left" w:pos="15408"/>
      </w:tabs>
      <w:outlineLvl w:val="4"/>
    </w:pPr>
    <w:rPr>
      <w:b/>
      <w:sz w:val="22"/>
    </w:rPr>
  </w:style>
  <w:style w:type="paragraph" w:styleId="Heading6">
    <w:name w:val="heading 6"/>
    <w:basedOn w:val="Normal"/>
    <w:next w:val="Normal"/>
    <w:qFormat/>
    <w:pPr>
      <w:keepNext/>
      <w:tabs>
        <w:tab w:val="left" w:pos="-720"/>
      </w:tabs>
      <w:outlineLvl w:val="5"/>
    </w:pPr>
    <w:rPr>
      <w:b/>
    </w:rPr>
  </w:style>
  <w:style w:type="paragraph" w:styleId="Heading7">
    <w:name w:val="heading 7"/>
    <w:basedOn w:val="Normal"/>
    <w:next w:val="Normal"/>
    <w:qFormat/>
    <w:pPr>
      <w:keepNext/>
      <w:outlineLvl w:val="6"/>
    </w:pPr>
    <w:rPr>
      <w:b/>
      <w:bCs/>
      <w:sz w:val="28"/>
      <w:lang w:val="en"/>
    </w:rPr>
  </w:style>
  <w:style w:type="paragraph" w:styleId="Heading8">
    <w:name w:val="heading 8"/>
    <w:basedOn w:val="Normal"/>
    <w:next w:val="Normal"/>
    <w:qFormat/>
    <w:pPr>
      <w:keepNext/>
      <w:jc w:val="both"/>
      <w:outlineLvl w:val="7"/>
    </w:pPr>
    <w:rPr>
      <w:bCs/>
      <w:u w:val="single"/>
    </w:rPr>
  </w:style>
  <w:style w:type="paragraph" w:styleId="Heading9">
    <w:name w:val="heading 9"/>
    <w:basedOn w:val="Normal"/>
    <w:next w:val="Normal"/>
    <w:qFormat/>
    <w:rsid w:val="00604FA8"/>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pPr>
      <w:spacing w:before="100" w:beforeAutospacing="1" w:after="100" w:afterAutospacing="1"/>
    </w:pPr>
    <w:rPr>
      <w:szCs w:val="24"/>
    </w:rPr>
  </w:style>
  <w:style w:type="character" w:styleId="Hyperlink">
    <w:name w:val="Hyperlink"/>
    <w:rPr>
      <w:color w:val="0000FF"/>
      <w:u w:val="single"/>
    </w:rPr>
  </w:style>
  <w:style w:type="paragraph" w:customStyle="1" w:styleId="Achievement">
    <w:name w:val="Achievement"/>
    <w:basedOn w:val="BodyText"/>
    <w:pPr>
      <w:overflowPunct w:val="0"/>
      <w:autoSpaceDE w:val="0"/>
      <w:autoSpaceDN w:val="0"/>
      <w:adjustRightInd w:val="0"/>
      <w:spacing w:after="60" w:line="240" w:lineRule="atLeast"/>
      <w:ind w:left="240" w:hanging="240"/>
      <w:textAlignment w:val="baseline"/>
    </w:pPr>
    <w:rPr>
      <w:rFonts w:ascii="Garamond" w:hAnsi="Garamond"/>
      <w:sz w:val="22"/>
    </w:rPr>
  </w:style>
  <w:style w:type="character" w:styleId="FollowedHyperlink">
    <w:name w:val="FollowedHyperlink"/>
    <w:rPr>
      <w:color w:val="800080"/>
      <w:u w:val="single"/>
    </w:rPr>
  </w:style>
  <w:style w:type="paragraph" w:styleId="BodyText2">
    <w:name w:val="Body Text 2"/>
    <w:basedOn w:val="Normal"/>
    <w:rPr>
      <w:b/>
      <w:bCs/>
    </w:rPr>
  </w:style>
  <w:style w:type="paragraph" w:styleId="BalloonText">
    <w:name w:val="Balloon Text"/>
    <w:basedOn w:val="Normal"/>
    <w:semiHidden/>
    <w:rsid w:val="00307D87"/>
    <w:rPr>
      <w:rFonts w:ascii="Tahoma" w:hAnsi="Tahoma" w:cs="Tahoma"/>
      <w:sz w:val="16"/>
      <w:szCs w:val="16"/>
    </w:rPr>
  </w:style>
  <w:style w:type="paragraph" w:styleId="BodyTextIndent2">
    <w:name w:val="Body Text Indent 2"/>
    <w:basedOn w:val="Normal"/>
    <w:rsid w:val="006A5588"/>
    <w:pPr>
      <w:spacing w:after="120" w:line="480" w:lineRule="auto"/>
      <w:ind w:left="360"/>
    </w:pPr>
  </w:style>
  <w:style w:type="character" w:styleId="HTMLTypewriter">
    <w:name w:val="HTML Typewriter"/>
    <w:rsid w:val="00602784"/>
    <w:rPr>
      <w:rFonts w:ascii="Courier New" w:eastAsia="Times New Roman" w:hAnsi="Courier New" w:cs="Courier New"/>
      <w:sz w:val="20"/>
      <w:szCs w:val="20"/>
    </w:rPr>
  </w:style>
  <w:style w:type="character" w:styleId="Strong">
    <w:name w:val="Strong"/>
    <w:qFormat/>
    <w:rsid w:val="00602784"/>
    <w:rPr>
      <w:b/>
      <w:bCs/>
    </w:rPr>
  </w:style>
  <w:style w:type="paragraph" w:styleId="Title">
    <w:name w:val="Title"/>
    <w:basedOn w:val="Normal"/>
    <w:qFormat/>
    <w:rsid w:val="00D75C13"/>
    <w:pPr>
      <w:jc w:val="center"/>
    </w:pPr>
    <w:rPr>
      <w:b/>
    </w:rPr>
  </w:style>
  <w:style w:type="paragraph" w:styleId="HTMLPreformatted">
    <w:name w:val="HTML Preformatted"/>
    <w:basedOn w:val="Normal"/>
    <w:rsid w:val="00D75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rPr>
  </w:style>
  <w:style w:type="paragraph" w:customStyle="1" w:styleId="head">
    <w:name w:val="head"/>
    <w:basedOn w:val="Normal"/>
    <w:rsid w:val="00465311"/>
    <w:pPr>
      <w:spacing w:before="100" w:beforeAutospacing="1" w:after="100" w:afterAutospacing="1"/>
    </w:pPr>
    <w:rPr>
      <w:szCs w:val="24"/>
    </w:rPr>
  </w:style>
  <w:style w:type="paragraph" w:customStyle="1" w:styleId="CompanyName">
    <w:name w:val="Company Name"/>
    <w:basedOn w:val="BodyText"/>
    <w:rsid w:val="00334250"/>
    <w:pPr>
      <w:keepNext/>
      <w:suppressAutoHyphens/>
      <w:spacing w:before="120" w:line="260" w:lineRule="exact"/>
      <w:ind w:left="-1440"/>
      <w:jc w:val="left"/>
    </w:pPr>
    <w:rPr>
      <w:rFonts w:ascii="Arial" w:hAnsi="Arial"/>
      <w:b/>
      <w:sz w:val="20"/>
      <w:lang w:eastAsia="ar-SA"/>
    </w:rPr>
  </w:style>
  <w:style w:type="paragraph" w:customStyle="1" w:styleId="JobTitle">
    <w:name w:val="Job Title"/>
    <w:next w:val="Achievement"/>
    <w:rsid w:val="00334250"/>
    <w:pPr>
      <w:suppressAutoHyphens/>
      <w:spacing w:after="60" w:line="220" w:lineRule="atLeast"/>
    </w:pPr>
    <w:rPr>
      <w:rFonts w:ascii="Arial Black" w:hAnsi="Arial Black"/>
      <w:spacing w:val="-10"/>
      <w:lang w:eastAsia="ar-SA"/>
    </w:rPr>
  </w:style>
  <w:style w:type="paragraph" w:styleId="BodyTextIndent">
    <w:name w:val="Body Text Indent"/>
    <w:basedOn w:val="Normal"/>
    <w:rsid w:val="007E70EA"/>
    <w:pPr>
      <w:spacing w:after="120"/>
      <w:ind w:left="360"/>
    </w:pPr>
  </w:style>
  <w:style w:type="paragraph" w:customStyle="1" w:styleId="BodyText1">
    <w:name w:val="Body Text1"/>
    <w:basedOn w:val="Normal"/>
    <w:rsid w:val="00604FA8"/>
    <w:pPr>
      <w:tabs>
        <w:tab w:val="left" w:pos="216"/>
      </w:tabs>
      <w:suppressAutoHyphens/>
      <w:spacing w:after="200" w:line="264" w:lineRule="exact"/>
      <w:jc w:val="both"/>
    </w:pPr>
    <w:rPr>
      <w:rFonts w:ascii="Arial" w:hAnsi="Arial"/>
      <w:sz w:val="20"/>
      <w:lang w:eastAsia="ar-SA"/>
    </w:rPr>
  </w:style>
  <w:style w:type="paragraph" w:customStyle="1" w:styleId="Preformatted">
    <w:name w:val="Preformatted"/>
    <w:basedOn w:val="Normal"/>
    <w:rsid w:val="00604FA8"/>
    <w:pPr>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pPr>
    <w:rPr>
      <w:rFonts w:ascii="Courier New" w:hAnsi="Courier New"/>
      <w:color w:val="333333"/>
      <w:sz w:val="20"/>
      <w:szCs w:val="15"/>
      <w:lang w:eastAsia="ar-SA"/>
    </w:rPr>
  </w:style>
  <w:style w:type="character" w:customStyle="1" w:styleId="bdyblk">
    <w:name w:val="bdy_blk"/>
    <w:basedOn w:val="DefaultParagraphFont"/>
    <w:rsid w:val="006A7CBE"/>
  </w:style>
  <w:style w:type="paragraph" w:customStyle="1" w:styleId="MediumGrid21">
    <w:name w:val="Medium Grid 21"/>
    <w:uiPriority w:val="1"/>
    <w:qFormat/>
    <w:rsid w:val="006A7CBE"/>
    <w:pPr>
      <w:suppressAutoHyphens/>
    </w:pPr>
    <w:rPr>
      <w:sz w:val="24"/>
      <w:szCs w:val="24"/>
      <w:lang w:eastAsia="ar-SA"/>
    </w:rPr>
  </w:style>
  <w:style w:type="table" w:styleId="TableGrid">
    <w:name w:val="Table Grid"/>
    <w:basedOn w:val="TableNormal"/>
    <w:rsid w:val="002056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33791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993777">
      <w:bodyDiv w:val="1"/>
      <w:marLeft w:val="0"/>
      <w:marRight w:val="0"/>
      <w:marTop w:val="0"/>
      <w:marBottom w:val="0"/>
      <w:divBdr>
        <w:top w:val="none" w:sz="0" w:space="0" w:color="auto"/>
        <w:left w:val="none" w:sz="0" w:space="0" w:color="auto"/>
        <w:bottom w:val="none" w:sz="0" w:space="0" w:color="auto"/>
        <w:right w:val="none" w:sz="0" w:space="0" w:color="auto"/>
      </w:divBdr>
    </w:div>
    <w:div w:id="800462962">
      <w:bodyDiv w:val="1"/>
      <w:marLeft w:val="0"/>
      <w:marRight w:val="0"/>
      <w:marTop w:val="0"/>
      <w:marBottom w:val="0"/>
      <w:divBdr>
        <w:top w:val="none" w:sz="0" w:space="0" w:color="auto"/>
        <w:left w:val="none" w:sz="0" w:space="0" w:color="auto"/>
        <w:bottom w:val="none" w:sz="0" w:space="0" w:color="auto"/>
        <w:right w:val="none" w:sz="0" w:space="0" w:color="auto"/>
      </w:divBdr>
    </w:div>
    <w:div w:id="1592080162">
      <w:bodyDiv w:val="1"/>
      <w:marLeft w:val="0"/>
      <w:marRight w:val="0"/>
      <w:marTop w:val="0"/>
      <w:marBottom w:val="0"/>
      <w:divBdr>
        <w:top w:val="none" w:sz="0" w:space="0" w:color="auto"/>
        <w:left w:val="none" w:sz="0" w:space="0" w:color="auto"/>
        <w:bottom w:val="none" w:sz="0" w:space="0" w:color="auto"/>
        <w:right w:val="none" w:sz="0" w:space="0" w:color="auto"/>
      </w:divBdr>
    </w:div>
    <w:div w:id="1812333025">
      <w:bodyDiv w:val="1"/>
      <w:marLeft w:val="0"/>
      <w:marRight w:val="0"/>
      <w:marTop w:val="0"/>
      <w:marBottom w:val="0"/>
      <w:divBdr>
        <w:top w:val="none" w:sz="0" w:space="0" w:color="auto"/>
        <w:left w:val="none" w:sz="0" w:space="0" w:color="auto"/>
        <w:bottom w:val="none" w:sz="0" w:space="0" w:color="auto"/>
        <w:right w:val="none" w:sz="0" w:space="0" w:color="auto"/>
      </w:divBdr>
    </w:div>
    <w:div w:id="1943174952">
      <w:bodyDiv w:val="1"/>
      <w:marLeft w:val="0"/>
      <w:marRight w:val="0"/>
      <w:marTop w:val="0"/>
      <w:marBottom w:val="0"/>
      <w:divBdr>
        <w:top w:val="none" w:sz="0" w:space="0" w:color="auto"/>
        <w:left w:val="none" w:sz="0" w:space="0" w:color="auto"/>
        <w:bottom w:val="none" w:sz="0" w:space="0" w:color="auto"/>
        <w:right w:val="none" w:sz="0" w:space="0" w:color="auto"/>
      </w:divBdr>
    </w:div>
    <w:div w:id="210904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rilakshmi9@liv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6E1ACE-5279-414A-B379-CE614A2C8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Infromation Control Corp</Company>
  <LinksUpToDate>false</LinksUpToDate>
  <CharactersWithSpaces>14666</CharactersWithSpaces>
  <SharedDoc>false</SharedDoc>
  <HLinks>
    <vt:vector size="6" baseType="variant">
      <vt:variant>
        <vt:i4>6619153</vt:i4>
      </vt:variant>
      <vt:variant>
        <vt:i4>0</vt:i4>
      </vt:variant>
      <vt:variant>
        <vt:i4>0</vt:i4>
      </vt:variant>
      <vt:variant>
        <vt:i4>5</vt:i4>
      </vt:variant>
      <vt:variant>
        <vt:lpwstr>mailto:srilakshmi9@live.com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cpurdy</dc:creator>
  <cp:keywords/>
  <cp:lastModifiedBy>Srikanth Yacham</cp:lastModifiedBy>
  <cp:revision>2</cp:revision>
  <cp:lastPrinted>2008-06-05T21:43:00Z</cp:lastPrinted>
  <dcterms:created xsi:type="dcterms:W3CDTF">2020-09-09T16:48:00Z</dcterms:created>
  <dcterms:modified xsi:type="dcterms:W3CDTF">2020-09-09T16:48:00Z</dcterms:modified>
</cp:coreProperties>
</file>