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E06C65" w:rsidRPr="00ED15A2" w:rsidRDefault="00AB054B" w:rsidP="00C63AC3">
      <w:pPr>
        <w:pStyle w:val="Header"/>
        <w:rPr>
          <w:rFonts w:asciiTheme="minorHAnsi" w:hAnsiTheme="minorHAnsi" w:cs="Arial"/>
          <w:b/>
          <w:color w:val="000000" w:themeColor="text1"/>
          <w:sz w:val="28"/>
          <w:szCs w:val="28"/>
        </w:rPr>
      </w:pPr>
      <w:bookmarkStart w:id="0" w:name="_GoBack"/>
      <w:bookmarkEnd w:id="0"/>
      <w:r w:rsidRPr="004A40C8">
        <w:rPr>
          <w:rFonts w:asciiTheme="minorHAnsi" w:hAnsiTheme="minorHAnsi" w:cs="Arial"/>
          <w:b/>
          <w:noProof/>
          <w:color w:val="000000" w:themeColor="text1"/>
          <w:sz w:val="18"/>
          <w:szCs w:val="18"/>
          <w:lang w:eastAsia="en-US"/>
        </w:rPr>
        <w:drawing>
          <wp:inline distT="0" distB="0" distL="0" distR="0" wp14:anchorId="1D57D7B6" wp14:editId="4DFB139E">
            <wp:extent cx="651052" cy="336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052" cy="336750"/>
                    </a:xfrm>
                    <a:prstGeom prst="rect">
                      <a:avLst/>
                    </a:prstGeom>
                    <a:solidFill>
                      <a:srgbClr val="FFFFFF"/>
                    </a:solidFill>
                    <a:ln>
                      <a:noFill/>
                    </a:ln>
                  </pic:spPr>
                </pic:pic>
              </a:graphicData>
            </a:graphic>
          </wp:inline>
        </w:drawing>
      </w:r>
      <w:r w:rsidR="00370BF2" w:rsidRPr="004A40C8">
        <w:rPr>
          <w:rFonts w:asciiTheme="minorHAnsi" w:hAnsiTheme="minorHAnsi" w:cs="Arial"/>
          <w:b/>
          <w:color w:val="000000" w:themeColor="text1"/>
          <w:sz w:val="18"/>
          <w:szCs w:val="18"/>
        </w:rPr>
        <w:t xml:space="preserve">    </w:t>
      </w:r>
      <w:r w:rsidR="00801E50" w:rsidRPr="004A40C8">
        <w:rPr>
          <w:rFonts w:asciiTheme="minorHAnsi" w:hAnsiTheme="minorHAnsi" w:cs="Arial"/>
          <w:b/>
          <w:color w:val="000000" w:themeColor="text1"/>
          <w:sz w:val="18"/>
          <w:szCs w:val="18"/>
        </w:rPr>
        <w:t xml:space="preserve">           </w:t>
      </w:r>
      <w:r w:rsidR="00886CA6" w:rsidRPr="004A40C8">
        <w:rPr>
          <w:rFonts w:asciiTheme="minorHAnsi" w:hAnsiTheme="minorHAnsi" w:cs="Arial"/>
          <w:b/>
          <w:color w:val="000000" w:themeColor="text1"/>
          <w:sz w:val="18"/>
          <w:szCs w:val="18"/>
        </w:rPr>
        <w:t xml:space="preserve">                 </w:t>
      </w:r>
      <w:r w:rsidR="002F045A">
        <w:rPr>
          <w:rFonts w:asciiTheme="minorHAnsi" w:hAnsiTheme="minorHAnsi" w:cs="Arial"/>
          <w:b/>
          <w:color w:val="000000" w:themeColor="text1"/>
          <w:sz w:val="18"/>
          <w:szCs w:val="18"/>
        </w:rPr>
        <w:t xml:space="preserve"> </w:t>
      </w:r>
      <w:r w:rsidR="002F045A">
        <w:rPr>
          <w:rFonts w:asciiTheme="minorHAnsi" w:hAnsiTheme="minorHAnsi" w:cs="Arial"/>
          <w:b/>
          <w:color w:val="000000" w:themeColor="text1"/>
          <w:sz w:val="18"/>
          <w:szCs w:val="18"/>
        </w:rPr>
        <w:tab/>
      </w:r>
      <w:r w:rsidR="004E225A" w:rsidRPr="00ED15A2">
        <w:rPr>
          <w:rFonts w:asciiTheme="minorHAnsi" w:hAnsiTheme="minorHAnsi" w:cs="Arial"/>
          <w:b/>
          <w:color w:val="000000" w:themeColor="text1"/>
          <w:sz w:val="28"/>
          <w:szCs w:val="28"/>
        </w:rPr>
        <w:t>P</w:t>
      </w:r>
      <w:r w:rsidR="00743A57" w:rsidRPr="00ED15A2">
        <w:rPr>
          <w:rFonts w:asciiTheme="minorHAnsi" w:hAnsiTheme="minorHAnsi" w:cs="Arial"/>
          <w:b/>
          <w:color w:val="000000" w:themeColor="text1"/>
          <w:sz w:val="28"/>
          <w:szCs w:val="28"/>
        </w:rPr>
        <w:t>RADEEP</w:t>
      </w:r>
      <w:r w:rsidR="00B3719B" w:rsidRPr="00ED15A2">
        <w:rPr>
          <w:rFonts w:asciiTheme="minorHAnsi" w:hAnsiTheme="minorHAnsi" w:cs="Arial"/>
          <w:b/>
          <w:color w:val="000000" w:themeColor="text1"/>
          <w:sz w:val="28"/>
          <w:szCs w:val="28"/>
        </w:rPr>
        <w:t xml:space="preserve"> MAROJU</w:t>
      </w:r>
      <w:r w:rsidR="007D0640" w:rsidRPr="00ED15A2">
        <w:rPr>
          <w:rFonts w:asciiTheme="minorHAnsi" w:hAnsiTheme="minorHAnsi" w:cs="Arial"/>
          <w:b/>
          <w:color w:val="000000" w:themeColor="text1"/>
          <w:sz w:val="28"/>
          <w:szCs w:val="28"/>
        </w:rPr>
        <w:t xml:space="preserve"> </w:t>
      </w:r>
    </w:p>
    <w:p w:rsidR="00C63AC3" w:rsidRPr="00ED15A2" w:rsidRDefault="00E06C65" w:rsidP="00C63AC3">
      <w:pPr>
        <w:pStyle w:val="Header"/>
        <w:rPr>
          <w:rFonts w:asciiTheme="minorHAnsi" w:hAnsiTheme="minorHAnsi" w:cs="Arial"/>
          <w:b/>
          <w:color w:val="000000" w:themeColor="text1"/>
          <w:sz w:val="28"/>
          <w:szCs w:val="28"/>
        </w:rPr>
      </w:pPr>
      <w:r w:rsidRPr="00ED15A2">
        <w:rPr>
          <w:rFonts w:asciiTheme="minorHAnsi" w:hAnsiTheme="minorHAnsi" w:cs="Arial"/>
          <w:b/>
          <w:color w:val="000000" w:themeColor="text1"/>
          <w:sz w:val="28"/>
          <w:szCs w:val="28"/>
        </w:rPr>
        <w:t xml:space="preserve">                        </w:t>
      </w:r>
      <w:r w:rsidR="00955B99" w:rsidRPr="00ED15A2">
        <w:rPr>
          <w:rFonts w:asciiTheme="minorHAnsi" w:hAnsiTheme="minorHAnsi" w:cs="Arial"/>
          <w:b/>
          <w:color w:val="000000" w:themeColor="text1"/>
          <w:sz w:val="28"/>
          <w:szCs w:val="28"/>
        </w:rPr>
        <w:t xml:space="preserve">                          </w:t>
      </w:r>
      <w:r w:rsidR="00FF0662" w:rsidRPr="00ED15A2">
        <w:rPr>
          <w:rFonts w:asciiTheme="minorHAnsi" w:hAnsiTheme="minorHAnsi" w:cs="Arial"/>
          <w:b/>
          <w:color w:val="000000" w:themeColor="text1"/>
          <w:sz w:val="28"/>
          <w:szCs w:val="28"/>
        </w:rPr>
        <w:tab/>
      </w:r>
      <w:r w:rsidR="00ED15A2">
        <w:rPr>
          <w:rFonts w:asciiTheme="minorHAnsi" w:hAnsiTheme="minorHAnsi" w:cs="Arial"/>
          <w:b/>
          <w:color w:val="000000" w:themeColor="text1"/>
          <w:sz w:val="28"/>
          <w:szCs w:val="28"/>
        </w:rPr>
        <w:t xml:space="preserve">       </w:t>
      </w:r>
      <w:r w:rsidR="00A67698" w:rsidRPr="00ED15A2">
        <w:rPr>
          <w:rFonts w:asciiTheme="minorHAnsi" w:hAnsiTheme="minorHAnsi" w:cs="Arial"/>
          <w:b/>
          <w:color w:val="000000" w:themeColor="text1"/>
          <w:sz w:val="28"/>
          <w:szCs w:val="28"/>
        </w:rPr>
        <w:t xml:space="preserve">SAP </w:t>
      </w:r>
      <w:r w:rsidRPr="00ED15A2">
        <w:rPr>
          <w:rFonts w:asciiTheme="minorHAnsi" w:hAnsiTheme="minorHAnsi" w:cs="Arial"/>
          <w:b/>
          <w:color w:val="000000" w:themeColor="text1"/>
          <w:sz w:val="28"/>
          <w:szCs w:val="28"/>
        </w:rPr>
        <w:t xml:space="preserve">HANA </w:t>
      </w:r>
      <w:r w:rsidR="0015452F">
        <w:rPr>
          <w:rFonts w:asciiTheme="minorHAnsi" w:hAnsiTheme="minorHAnsi" w:cs="Arial"/>
          <w:b/>
          <w:color w:val="000000" w:themeColor="text1"/>
          <w:sz w:val="28"/>
          <w:szCs w:val="28"/>
        </w:rPr>
        <w:t xml:space="preserve">Analytics </w:t>
      </w:r>
      <w:r w:rsidR="00AF5F26" w:rsidRPr="00ED15A2">
        <w:rPr>
          <w:rFonts w:asciiTheme="minorHAnsi" w:hAnsiTheme="minorHAnsi" w:cs="Arial"/>
          <w:b/>
          <w:color w:val="000000" w:themeColor="text1"/>
          <w:sz w:val="28"/>
          <w:szCs w:val="28"/>
        </w:rPr>
        <w:t>Tech</w:t>
      </w:r>
      <w:r w:rsidR="00D073E5" w:rsidRPr="00ED15A2">
        <w:rPr>
          <w:rFonts w:asciiTheme="minorHAnsi" w:hAnsiTheme="minorHAnsi" w:cs="Arial"/>
          <w:b/>
          <w:color w:val="000000" w:themeColor="text1"/>
          <w:sz w:val="28"/>
          <w:szCs w:val="28"/>
        </w:rPr>
        <w:t xml:space="preserve"> Lead </w:t>
      </w:r>
    </w:p>
    <w:p w:rsidR="00213453" w:rsidRPr="00ED15A2" w:rsidRDefault="00C63AC3" w:rsidP="00C63AC3">
      <w:pPr>
        <w:pStyle w:val="Header"/>
        <w:rPr>
          <w:rFonts w:asciiTheme="minorHAnsi" w:hAnsiTheme="minorHAnsi" w:cs="Arial"/>
          <w:b/>
          <w:color w:val="000000" w:themeColor="text1"/>
          <w:sz w:val="28"/>
          <w:szCs w:val="28"/>
        </w:rPr>
      </w:pPr>
      <w:r w:rsidRPr="00ED15A2">
        <w:rPr>
          <w:rFonts w:asciiTheme="minorHAnsi" w:hAnsiTheme="minorHAnsi" w:cs="Arial"/>
          <w:b/>
          <w:color w:val="000000" w:themeColor="text1"/>
          <w:sz w:val="28"/>
          <w:szCs w:val="28"/>
        </w:rPr>
        <w:t xml:space="preserve">                          </w:t>
      </w:r>
      <w:r w:rsidR="00886CA6" w:rsidRPr="00ED15A2">
        <w:rPr>
          <w:rFonts w:asciiTheme="minorHAnsi" w:hAnsiTheme="minorHAnsi" w:cs="Arial"/>
          <w:b/>
          <w:color w:val="000000" w:themeColor="text1"/>
          <w:sz w:val="28"/>
          <w:szCs w:val="28"/>
        </w:rPr>
        <w:tab/>
        <w:t xml:space="preserve">    </w:t>
      </w:r>
      <w:r w:rsidR="002F045A" w:rsidRPr="00ED15A2">
        <w:rPr>
          <w:rFonts w:asciiTheme="minorHAnsi" w:hAnsiTheme="minorHAnsi" w:cs="Arial"/>
          <w:b/>
          <w:color w:val="000000" w:themeColor="text1"/>
          <w:sz w:val="28"/>
          <w:szCs w:val="28"/>
        </w:rPr>
        <w:t xml:space="preserve">                          </w:t>
      </w:r>
      <w:r w:rsidR="00886CA6" w:rsidRPr="00ED15A2">
        <w:rPr>
          <w:rFonts w:asciiTheme="minorHAnsi" w:hAnsiTheme="minorHAnsi" w:cs="Arial"/>
          <w:b/>
          <w:color w:val="000000" w:themeColor="text1"/>
          <w:sz w:val="28"/>
          <w:szCs w:val="28"/>
        </w:rPr>
        <w:t xml:space="preserve"> </w:t>
      </w:r>
      <w:r w:rsidR="00FF0662" w:rsidRPr="00ED15A2">
        <w:rPr>
          <w:rFonts w:asciiTheme="minorHAnsi" w:hAnsiTheme="minorHAnsi" w:cs="Arial"/>
          <w:b/>
          <w:color w:val="000000" w:themeColor="text1"/>
          <w:sz w:val="28"/>
          <w:szCs w:val="28"/>
        </w:rPr>
        <w:t>E-Mail:</w:t>
      </w:r>
      <w:r w:rsidR="00955B99" w:rsidRPr="00ED15A2">
        <w:rPr>
          <w:rFonts w:asciiTheme="minorHAnsi" w:hAnsiTheme="minorHAnsi" w:cs="Arial"/>
          <w:b/>
          <w:color w:val="000000" w:themeColor="text1"/>
          <w:sz w:val="28"/>
          <w:szCs w:val="28"/>
        </w:rPr>
        <w:t xml:space="preserve"> pradeepmaroju@gmail.com</w:t>
      </w:r>
      <w:r w:rsidR="00370BF2" w:rsidRPr="00ED15A2">
        <w:rPr>
          <w:rFonts w:asciiTheme="minorHAnsi" w:hAnsiTheme="minorHAnsi" w:cs="Arial"/>
          <w:b/>
          <w:color w:val="000000" w:themeColor="text1"/>
          <w:sz w:val="28"/>
          <w:szCs w:val="28"/>
        </w:rPr>
        <w:tab/>
      </w:r>
    </w:p>
    <w:p w:rsidR="00764CC5" w:rsidRPr="00ED15A2" w:rsidRDefault="002F045A" w:rsidP="00A46403">
      <w:pPr>
        <w:pStyle w:val="Header"/>
        <w:ind w:firstLine="1440"/>
        <w:rPr>
          <w:rFonts w:asciiTheme="minorHAnsi" w:hAnsiTheme="minorHAnsi" w:cs="Arial"/>
          <w:b/>
          <w:color w:val="000000" w:themeColor="text1"/>
          <w:sz w:val="28"/>
          <w:szCs w:val="28"/>
        </w:rPr>
      </w:pPr>
      <w:r w:rsidRPr="00ED15A2">
        <w:rPr>
          <w:rFonts w:asciiTheme="minorHAnsi" w:hAnsiTheme="minorHAnsi" w:cs="Arial"/>
          <w:b/>
          <w:color w:val="000000" w:themeColor="text1"/>
          <w:sz w:val="28"/>
          <w:szCs w:val="28"/>
        </w:rPr>
        <w:t xml:space="preserve">                                </w:t>
      </w:r>
      <w:r w:rsidR="00E24CDE" w:rsidRPr="00ED15A2">
        <w:rPr>
          <w:rFonts w:asciiTheme="minorHAnsi" w:hAnsiTheme="minorHAnsi" w:cs="Arial"/>
          <w:b/>
          <w:color w:val="000000" w:themeColor="text1"/>
          <w:sz w:val="28"/>
          <w:szCs w:val="28"/>
        </w:rPr>
        <w:t xml:space="preserve">  </w:t>
      </w:r>
      <w:r w:rsidR="00ED15A2">
        <w:rPr>
          <w:rFonts w:asciiTheme="minorHAnsi" w:hAnsiTheme="minorHAnsi" w:cs="Arial"/>
          <w:b/>
          <w:color w:val="000000" w:themeColor="text1"/>
          <w:sz w:val="28"/>
          <w:szCs w:val="28"/>
        </w:rPr>
        <w:t xml:space="preserve"> </w:t>
      </w:r>
      <w:r w:rsidR="00213453" w:rsidRPr="00ED15A2">
        <w:rPr>
          <w:rFonts w:asciiTheme="minorHAnsi" w:hAnsiTheme="minorHAnsi" w:cs="Arial"/>
          <w:b/>
          <w:color w:val="000000" w:themeColor="text1"/>
          <w:sz w:val="28"/>
          <w:szCs w:val="28"/>
        </w:rPr>
        <w:t>Mobile</w:t>
      </w:r>
      <w:r w:rsidR="00743A57" w:rsidRPr="00ED15A2">
        <w:rPr>
          <w:rFonts w:asciiTheme="minorHAnsi" w:hAnsiTheme="minorHAnsi" w:cs="Arial"/>
          <w:b/>
          <w:color w:val="000000" w:themeColor="text1"/>
          <w:sz w:val="28"/>
          <w:szCs w:val="28"/>
        </w:rPr>
        <w:t>: 20</w:t>
      </w:r>
      <w:r w:rsidR="007B1319" w:rsidRPr="00ED15A2">
        <w:rPr>
          <w:rFonts w:asciiTheme="minorHAnsi" w:hAnsiTheme="minorHAnsi" w:cs="Arial"/>
          <w:b/>
          <w:color w:val="000000" w:themeColor="text1"/>
          <w:sz w:val="28"/>
          <w:szCs w:val="28"/>
        </w:rPr>
        <w:t>1</w:t>
      </w:r>
      <w:r w:rsidR="00743A57" w:rsidRPr="00ED15A2">
        <w:rPr>
          <w:rFonts w:asciiTheme="minorHAnsi" w:hAnsiTheme="minorHAnsi" w:cs="Arial"/>
          <w:b/>
          <w:color w:val="000000" w:themeColor="text1"/>
          <w:sz w:val="28"/>
          <w:szCs w:val="28"/>
        </w:rPr>
        <w:t>8503272</w:t>
      </w:r>
    </w:p>
    <w:p w:rsidR="003478D8" w:rsidRPr="004A40C8" w:rsidRDefault="003478D8" w:rsidP="00A46403">
      <w:pPr>
        <w:pStyle w:val="Header"/>
        <w:ind w:firstLine="1440"/>
        <w:rPr>
          <w:rFonts w:asciiTheme="minorHAnsi" w:hAnsiTheme="minorHAnsi" w:cs="Arial"/>
          <w:b/>
          <w:color w:val="000000" w:themeColor="text1"/>
          <w:sz w:val="18"/>
          <w:szCs w:val="18"/>
        </w:rPr>
      </w:pPr>
      <w:r w:rsidRPr="004A40C8">
        <w:rPr>
          <w:rFonts w:asciiTheme="minorHAnsi" w:hAnsiTheme="minorHAnsi" w:cs="Arial"/>
          <w:noProof/>
          <w:color w:val="000000" w:themeColor="text1"/>
          <w:sz w:val="18"/>
          <w:szCs w:val="18"/>
          <w:lang w:eastAsia="en-US"/>
        </w:rPr>
        <mc:AlternateContent>
          <mc:Choice Requires="wps">
            <w:drawing>
              <wp:anchor distT="0" distB="0" distL="114935" distR="114935" simplePos="0" relativeHeight="251656704" behindDoc="0" locked="0" layoutInCell="1" allowOverlap="1" wp14:anchorId="2CBDACB6" wp14:editId="03978688">
                <wp:simplePos x="0" y="0"/>
                <wp:positionH relativeFrom="column">
                  <wp:posOffset>-154305</wp:posOffset>
                </wp:positionH>
                <wp:positionV relativeFrom="paragraph">
                  <wp:posOffset>105715</wp:posOffset>
                </wp:positionV>
                <wp:extent cx="7325360" cy="282575"/>
                <wp:effectExtent l="0" t="0" r="27940" b="222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360" cy="282575"/>
                        </a:xfrm>
                        <a:prstGeom prst="rect">
                          <a:avLst/>
                        </a:prstGeom>
                        <a:solidFill>
                          <a:srgbClr val="BFBFBF"/>
                        </a:solidFill>
                        <a:ln w="12700">
                          <a:solidFill>
                            <a:srgbClr val="FFFFFF"/>
                          </a:solidFill>
                          <a:miter lim="800000"/>
                          <a:headEnd/>
                          <a:tailEnd/>
                        </a:ln>
                      </wps:spPr>
                      <wps:txbx>
                        <w:txbxContent>
                          <w:p w:rsidR="002B6AD3" w:rsidRPr="00944689" w:rsidRDefault="002B6AD3">
                            <w:pPr>
                              <w:rPr>
                                <w:rFonts w:ascii="Times New Roman" w:hAnsi="Times New Roman" w:cs="Times New Roman"/>
                                <w:b/>
                                <w:color w:val="0070C0"/>
                                <w:sz w:val="24"/>
                                <w:szCs w:val="24"/>
                              </w:rPr>
                            </w:pPr>
                            <w:r w:rsidRPr="00944689">
                              <w:rPr>
                                <w:rFonts w:ascii="Times New Roman" w:hAnsi="Times New Roman" w:cs="Times New Roman"/>
                                <w:b/>
                                <w:color w:val="0070C0"/>
                                <w:sz w:val="24"/>
                                <w:szCs w:val="24"/>
                              </w:rPr>
                              <w:t>PROFESSIONAL PROFILE</w:t>
                            </w:r>
                          </w:p>
                        </w:txbxContent>
                      </wps:txbx>
                      <wps:bodyPr rot="0" vert="horz" wrap="square" lIns="104140" tIns="58420" rIns="104140" bIns="584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BDACB6" id="_x0000_t202" coordsize="21600,21600" o:spt="202" path="m,l,21600r21600,l21600,xe">
                <v:stroke joinstyle="miter"/>
                <v:path gradientshapeok="t" o:connecttype="rect"/>
              </v:shapetype>
              <v:shape id="Text Box 2" o:spid="_x0000_s1026" type="#_x0000_t202" style="position:absolute;left:0;text-align:left;margin-left:-12.15pt;margin-top:8.3pt;width:576.8pt;height:22.25pt;z-index:2516567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" fillcolor="#bfbfbf" strokecolor="white" strokeweight="1pt">
                <v:textbox inset="8.2pt,4.6pt,8.2pt,4.6pt">
                  <w:txbxContent>
                    <w:p w:rsidR="002B6AD3" w:rsidRPr="00944689" w:rsidRDefault="002B6AD3">
                      <w:pPr>
                        <w:rPr>
                          <w:rFonts w:ascii="Times New Roman" w:hAnsi="Times New Roman" w:cs="Times New Roman"/>
                          <w:b/>
                          <w:color w:val="0070C0"/>
                          <w:sz w:val="24"/>
                          <w:szCs w:val="24"/>
                        </w:rPr>
                      </w:pPr>
                      <w:r w:rsidRPr="00944689">
                        <w:rPr>
                          <w:rFonts w:ascii="Times New Roman" w:hAnsi="Times New Roman" w:cs="Times New Roman"/>
                          <w:b/>
                          <w:color w:val="0070C0"/>
                          <w:sz w:val="24"/>
                          <w:szCs w:val="24"/>
                        </w:rPr>
                        <w:t>PROFESSIONAL PROFILE</w:t>
                      </w:r>
                    </w:p>
                  </w:txbxContent>
                </v:textbox>
              </v:shape>
            </w:pict>
          </mc:Fallback>
        </mc:AlternateContent>
      </w:r>
    </w:p>
    <w:p w:rsidR="00BC0DF4" w:rsidRPr="004A40C8" w:rsidRDefault="00BC0DF4" w:rsidP="00370BF2">
      <w:pPr>
        <w:pStyle w:val="Header"/>
        <w:tabs>
          <w:tab w:val="clear" w:pos="9360"/>
          <w:tab w:val="left" w:pos="6405"/>
          <w:tab w:val="right" w:pos="10890"/>
        </w:tabs>
        <w:rPr>
          <w:rFonts w:asciiTheme="minorHAnsi" w:hAnsiTheme="minorHAnsi" w:cs="Arial"/>
          <w:b/>
          <w:color w:val="000000" w:themeColor="text1"/>
          <w:sz w:val="18"/>
          <w:szCs w:val="18"/>
        </w:rPr>
      </w:pPr>
    </w:p>
    <w:p w:rsidR="00370BF2" w:rsidRPr="004A40C8" w:rsidRDefault="00370BF2">
      <w:pPr>
        <w:pStyle w:val="Header"/>
        <w:spacing w:line="276" w:lineRule="auto"/>
        <w:jc w:val="both"/>
        <w:rPr>
          <w:rFonts w:asciiTheme="minorHAnsi" w:hAnsiTheme="minorHAnsi" w:cs="Arial"/>
          <w:b/>
          <w:color w:val="000000" w:themeColor="text1"/>
          <w:sz w:val="18"/>
          <w:szCs w:val="18"/>
        </w:rPr>
      </w:pPr>
    </w:p>
    <w:p w:rsidR="004A7310" w:rsidRPr="004A40C8" w:rsidRDefault="005A6DD5" w:rsidP="00187F90">
      <w:pPr>
        <w:pStyle w:val="NoSpacing"/>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lang w:val="en-US"/>
        </w:rPr>
        <w:t>Around 1</w:t>
      </w:r>
      <w:r w:rsidR="0045222B">
        <w:rPr>
          <w:rFonts w:asciiTheme="minorHAnsi" w:hAnsiTheme="minorHAnsi" w:cs="Arial"/>
          <w:color w:val="000000" w:themeColor="text1"/>
          <w:sz w:val="18"/>
          <w:szCs w:val="18"/>
          <w:lang w:val="en-US"/>
        </w:rPr>
        <w:t>1</w:t>
      </w:r>
      <w:r w:rsidR="00FA7CCF" w:rsidRPr="004A40C8">
        <w:rPr>
          <w:rFonts w:asciiTheme="minorHAnsi" w:hAnsiTheme="minorHAnsi" w:cs="Arial"/>
          <w:color w:val="000000" w:themeColor="text1"/>
          <w:sz w:val="18"/>
          <w:szCs w:val="18"/>
          <w:lang w:val="en-US"/>
        </w:rPr>
        <w:t xml:space="preserve"> years</w:t>
      </w:r>
      <w:r w:rsidR="00FA7CCF" w:rsidRPr="004A40C8">
        <w:rPr>
          <w:rFonts w:asciiTheme="minorHAnsi" w:hAnsiTheme="minorHAnsi" w:cs="Arial"/>
          <w:color w:val="000000" w:themeColor="text1"/>
          <w:sz w:val="18"/>
          <w:szCs w:val="18"/>
        </w:rPr>
        <w:t xml:space="preserve">’ experience in SAP </w:t>
      </w:r>
      <w:r w:rsidR="00FA7CCF" w:rsidRPr="004A40C8">
        <w:rPr>
          <w:rFonts w:asciiTheme="minorHAnsi" w:hAnsiTheme="minorHAnsi" w:cs="Arial"/>
          <w:color w:val="000000" w:themeColor="text1"/>
          <w:sz w:val="18"/>
          <w:szCs w:val="18"/>
          <w:lang w:val="en-US"/>
        </w:rPr>
        <w:t xml:space="preserve">which includes SAP </w:t>
      </w:r>
      <w:r w:rsidR="009B1B81" w:rsidRPr="004A40C8">
        <w:rPr>
          <w:rFonts w:asciiTheme="minorHAnsi" w:hAnsiTheme="minorHAnsi" w:cs="Arial"/>
          <w:color w:val="000000" w:themeColor="text1"/>
          <w:sz w:val="18"/>
          <w:szCs w:val="18"/>
          <w:lang w:val="en-US"/>
        </w:rPr>
        <w:t>BW</w:t>
      </w:r>
      <w:r w:rsidR="00FA7CCF" w:rsidRPr="004A40C8">
        <w:rPr>
          <w:rFonts w:asciiTheme="minorHAnsi" w:hAnsiTheme="minorHAnsi" w:cs="Arial"/>
          <w:color w:val="000000" w:themeColor="text1"/>
          <w:sz w:val="18"/>
          <w:szCs w:val="18"/>
          <w:lang w:val="en-US"/>
        </w:rPr>
        <w:t>,</w:t>
      </w:r>
      <w:r w:rsidR="0044334F" w:rsidRPr="004A40C8">
        <w:rPr>
          <w:rFonts w:asciiTheme="minorHAnsi" w:hAnsiTheme="minorHAnsi" w:cs="Arial"/>
          <w:color w:val="000000" w:themeColor="text1"/>
          <w:sz w:val="18"/>
          <w:szCs w:val="18"/>
          <w:lang w:val="en-US"/>
        </w:rPr>
        <w:t xml:space="preserve"> </w:t>
      </w:r>
      <w:r w:rsidR="009B1B81" w:rsidRPr="004A40C8">
        <w:rPr>
          <w:rFonts w:asciiTheme="minorHAnsi" w:hAnsiTheme="minorHAnsi" w:cs="Arial"/>
          <w:color w:val="000000" w:themeColor="text1"/>
          <w:sz w:val="18"/>
          <w:szCs w:val="18"/>
          <w:lang w:val="en-US"/>
        </w:rPr>
        <w:t>SAP HANA</w:t>
      </w:r>
      <w:r w:rsidR="00EC69E7" w:rsidRPr="004A40C8">
        <w:rPr>
          <w:rFonts w:asciiTheme="minorHAnsi" w:hAnsiTheme="minorHAnsi" w:cs="Arial"/>
          <w:color w:val="000000" w:themeColor="text1"/>
          <w:sz w:val="18"/>
          <w:szCs w:val="18"/>
          <w:lang w:val="en-US"/>
        </w:rPr>
        <w:t>, SAP</w:t>
      </w:r>
      <w:r w:rsidR="00FA7CCF" w:rsidRPr="004A40C8">
        <w:rPr>
          <w:rFonts w:asciiTheme="minorHAnsi" w:hAnsiTheme="minorHAnsi" w:cs="Arial"/>
          <w:color w:val="000000" w:themeColor="text1"/>
          <w:sz w:val="18"/>
          <w:szCs w:val="18"/>
          <w:lang w:val="en-US"/>
        </w:rPr>
        <w:t xml:space="preserve"> BPC,</w:t>
      </w:r>
      <w:r w:rsidR="009C6C85" w:rsidRPr="004A40C8">
        <w:rPr>
          <w:rFonts w:asciiTheme="minorHAnsi" w:hAnsiTheme="minorHAnsi" w:cs="Arial"/>
          <w:color w:val="000000" w:themeColor="text1"/>
          <w:sz w:val="18"/>
          <w:szCs w:val="18"/>
          <w:lang w:val="en-US"/>
        </w:rPr>
        <w:t xml:space="preserve"> </w:t>
      </w:r>
      <w:r w:rsidR="00AC64B4" w:rsidRPr="004A40C8">
        <w:rPr>
          <w:rFonts w:asciiTheme="minorHAnsi" w:hAnsiTheme="minorHAnsi" w:cs="Arial"/>
          <w:color w:val="000000" w:themeColor="text1"/>
          <w:sz w:val="18"/>
          <w:szCs w:val="18"/>
          <w:lang w:val="en-US"/>
        </w:rPr>
        <w:t>SAP ABAP</w:t>
      </w:r>
      <w:r w:rsidR="00FA7CCF" w:rsidRPr="004A40C8">
        <w:rPr>
          <w:rFonts w:asciiTheme="minorHAnsi" w:hAnsiTheme="minorHAnsi" w:cs="Arial"/>
          <w:color w:val="000000" w:themeColor="text1"/>
          <w:sz w:val="18"/>
          <w:szCs w:val="18"/>
          <w:lang w:val="en-US"/>
        </w:rPr>
        <w:t>,</w:t>
      </w:r>
      <w:r w:rsidR="0049584A" w:rsidRPr="004A40C8">
        <w:rPr>
          <w:rFonts w:asciiTheme="minorHAnsi" w:hAnsiTheme="minorHAnsi" w:cs="Arial"/>
          <w:color w:val="000000" w:themeColor="text1"/>
          <w:sz w:val="18"/>
          <w:szCs w:val="18"/>
          <w:lang w:val="en-US"/>
        </w:rPr>
        <w:t xml:space="preserve"> </w:t>
      </w:r>
      <w:r w:rsidR="00FA7CCF" w:rsidRPr="004A40C8">
        <w:rPr>
          <w:rFonts w:asciiTheme="minorHAnsi" w:hAnsiTheme="minorHAnsi" w:cs="Arial"/>
          <w:color w:val="000000" w:themeColor="text1"/>
          <w:sz w:val="18"/>
          <w:szCs w:val="18"/>
          <w:lang w:val="en-US"/>
        </w:rPr>
        <w:t>Bu</w:t>
      </w:r>
      <w:proofErr w:type="spellStart"/>
      <w:r w:rsidR="007E0CEB" w:rsidRPr="004A40C8">
        <w:rPr>
          <w:rFonts w:asciiTheme="minorHAnsi" w:hAnsiTheme="minorHAnsi" w:cs="Arial"/>
          <w:color w:val="000000" w:themeColor="text1"/>
          <w:sz w:val="18"/>
          <w:szCs w:val="18"/>
        </w:rPr>
        <w:t>siness</w:t>
      </w:r>
      <w:proofErr w:type="spellEnd"/>
      <w:r w:rsidR="007E0CEB" w:rsidRPr="004A40C8">
        <w:rPr>
          <w:rFonts w:asciiTheme="minorHAnsi" w:hAnsiTheme="minorHAnsi" w:cs="Arial"/>
          <w:color w:val="000000" w:themeColor="text1"/>
          <w:sz w:val="18"/>
          <w:szCs w:val="18"/>
        </w:rPr>
        <w:t xml:space="preserve"> Objects </w:t>
      </w:r>
      <w:r w:rsidR="000363EB" w:rsidRPr="004A40C8">
        <w:rPr>
          <w:rFonts w:asciiTheme="minorHAnsi" w:hAnsiTheme="minorHAnsi" w:cs="Arial"/>
          <w:color w:val="000000" w:themeColor="text1"/>
          <w:sz w:val="18"/>
          <w:szCs w:val="18"/>
          <w:lang w:val="en-US"/>
        </w:rPr>
        <w:t xml:space="preserve">verticals </w:t>
      </w:r>
      <w:r w:rsidR="0049584A" w:rsidRPr="004A40C8">
        <w:rPr>
          <w:rFonts w:asciiTheme="minorHAnsi" w:hAnsiTheme="minorHAnsi" w:cs="Arial"/>
          <w:color w:val="000000" w:themeColor="text1"/>
          <w:sz w:val="18"/>
          <w:szCs w:val="18"/>
        </w:rPr>
        <w:t>like Retail,</w:t>
      </w:r>
      <w:r w:rsidR="009B1B81" w:rsidRPr="004A40C8">
        <w:rPr>
          <w:rFonts w:asciiTheme="minorHAnsi" w:hAnsiTheme="minorHAnsi" w:cs="Arial"/>
          <w:color w:val="000000" w:themeColor="text1"/>
          <w:sz w:val="18"/>
          <w:szCs w:val="18"/>
          <w:lang w:val="en-US"/>
        </w:rPr>
        <w:t xml:space="preserve"> </w:t>
      </w:r>
      <w:r w:rsidRPr="004A40C8">
        <w:rPr>
          <w:rFonts w:asciiTheme="minorHAnsi" w:hAnsiTheme="minorHAnsi" w:cs="Arial"/>
          <w:color w:val="000000" w:themeColor="text1"/>
          <w:sz w:val="18"/>
          <w:szCs w:val="18"/>
        </w:rPr>
        <w:t>HealthCare</w:t>
      </w:r>
      <w:r w:rsidR="00FA7CCF" w:rsidRPr="004A40C8">
        <w:rPr>
          <w:rFonts w:asciiTheme="minorHAnsi" w:hAnsiTheme="minorHAnsi" w:cs="Arial"/>
          <w:color w:val="000000" w:themeColor="text1"/>
          <w:sz w:val="18"/>
          <w:szCs w:val="18"/>
        </w:rPr>
        <w:t>,</w:t>
      </w:r>
      <w:r w:rsidR="0049584A" w:rsidRPr="004A40C8">
        <w:rPr>
          <w:rFonts w:asciiTheme="minorHAnsi" w:hAnsiTheme="minorHAnsi" w:cs="Arial"/>
          <w:color w:val="000000" w:themeColor="text1"/>
          <w:sz w:val="18"/>
          <w:szCs w:val="18"/>
          <w:lang w:val="en-US"/>
        </w:rPr>
        <w:t xml:space="preserve"> Chemical</w:t>
      </w:r>
      <w:r w:rsidR="0044334F" w:rsidRPr="004A40C8">
        <w:rPr>
          <w:rFonts w:asciiTheme="minorHAnsi" w:hAnsiTheme="minorHAnsi" w:cs="Arial"/>
          <w:color w:val="000000" w:themeColor="text1"/>
          <w:sz w:val="18"/>
          <w:szCs w:val="18"/>
        </w:rPr>
        <w:t xml:space="preserve"> and </w:t>
      </w:r>
      <w:r w:rsidR="00FA7CCF" w:rsidRPr="004A40C8">
        <w:rPr>
          <w:rFonts w:asciiTheme="minorHAnsi" w:hAnsiTheme="minorHAnsi" w:cs="Arial"/>
          <w:color w:val="000000" w:themeColor="text1"/>
          <w:sz w:val="18"/>
          <w:szCs w:val="18"/>
        </w:rPr>
        <w:t>Manufacturing</w:t>
      </w:r>
      <w:r w:rsidR="004A7310" w:rsidRPr="004A40C8">
        <w:rPr>
          <w:rFonts w:asciiTheme="minorHAnsi" w:hAnsiTheme="minorHAnsi" w:cs="Arial"/>
          <w:color w:val="000000" w:themeColor="text1"/>
          <w:sz w:val="18"/>
          <w:szCs w:val="18"/>
        </w:rPr>
        <w:t>.</w:t>
      </w:r>
      <w:r w:rsidR="004A7310" w:rsidRPr="004A40C8">
        <w:rPr>
          <w:rFonts w:asciiTheme="minorHAnsi" w:hAnsiTheme="minorHAnsi" w:cs="Arial"/>
          <w:color w:val="000000" w:themeColor="text1"/>
          <w:sz w:val="18"/>
          <w:szCs w:val="18"/>
          <w:lang w:val="en-US"/>
        </w:rPr>
        <w:t xml:space="preserve"> </w:t>
      </w:r>
      <w:r w:rsidR="0045222B">
        <w:rPr>
          <w:rFonts w:asciiTheme="minorHAnsi" w:hAnsiTheme="minorHAnsi" w:cs="Arial"/>
          <w:color w:val="000000" w:themeColor="text1"/>
          <w:sz w:val="18"/>
          <w:szCs w:val="18"/>
          <w:lang w:val="en-US"/>
        </w:rPr>
        <w:t>W</w:t>
      </w:r>
      <w:r w:rsidR="00CE02D9" w:rsidRPr="004A40C8">
        <w:rPr>
          <w:rFonts w:asciiTheme="minorHAnsi" w:hAnsiTheme="minorHAnsi" w:cs="Arial"/>
          <w:color w:val="000000" w:themeColor="text1"/>
          <w:sz w:val="18"/>
          <w:szCs w:val="18"/>
          <w:lang w:val="en-US"/>
        </w:rPr>
        <w:t>orked</w:t>
      </w:r>
      <w:r w:rsidR="00CE02D9" w:rsidRPr="004A40C8">
        <w:rPr>
          <w:rFonts w:asciiTheme="minorHAnsi" w:hAnsiTheme="minorHAnsi" w:cs="Arial"/>
          <w:color w:val="000000" w:themeColor="text1"/>
          <w:sz w:val="18"/>
          <w:szCs w:val="18"/>
        </w:rPr>
        <w:t xml:space="preserve"> </w:t>
      </w:r>
      <w:r w:rsidR="00CE02D9" w:rsidRPr="004A40C8">
        <w:rPr>
          <w:rFonts w:asciiTheme="minorHAnsi" w:hAnsiTheme="minorHAnsi" w:cs="Arial"/>
          <w:color w:val="000000" w:themeColor="text1"/>
          <w:sz w:val="18"/>
          <w:szCs w:val="18"/>
          <w:lang w:val="en-US"/>
        </w:rPr>
        <w:t>in</w:t>
      </w:r>
      <w:r w:rsidR="00CE02D9" w:rsidRPr="004A40C8">
        <w:rPr>
          <w:rFonts w:asciiTheme="minorHAnsi" w:hAnsiTheme="minorHAnsi" w:cs="Arial"/>
          <w:color w:val="000000" w:themeColor="text1"/>
          <w:sz w:val="18"/>
          <w:szCs w:val="18"/>
        </w:rPr>
        <w:t xml:space="preserve"> the areas of Sales and Distribution</w:t>
      </w:r>
      <w:r w:rsidR="00CE02D9" w:rsidRPr="004A40C8">
        <w:rPr>
          <w:rFonts w:asciiTheme="minorHAnsi" w:hAnsiTheme="minorHAnsi" w:cs="Arial"/>
          <w:color w:val="000000" w:themeColor="text1"/>
          <w:sz w:val="18"/>
          <w:szCs w:val="18"/>
          <w:lang w:val="en-US"/>
        </w:rPr>
        <w:t xml:space="preserve"> (SD)</w:t>
      </w:r>
      <w:r w:rsidR="00CE02D9" w:rsidRPr="004A40C8">
        <w:rPr>
          <w:rFonts w:asciiTheme="minorHAnsi" w:hAnsiTheme="minorHAnsi" w:cs="Arial"/>
          <w:color w:val="000000" w:themeColor="text1"/>
          <w:sz w:val="18"/>
          <w:szCs w:val="18"/>
        </w:rPr>
        <w:t xml:space="preserve">, </w:t>
      </w:r>
      <w:proofErr w:type="gramStart"/>
      <w:r w:rsidR="00CE02D9" w:rsidRPr="004A40C8">
        <w:rPr>
          <w:rFonts w:asciiTheme="minorHAnsi" w:hAnsiTheme="minorHAnsi" w:cs="Arial"/>
          <w:color w:val="000000" w:themeColor="text1"/>
          <w:sz w:val="18"/>
          <w:szCs w:val="18"/>
          <w:lang w:val="en-US"/>
        </w:rPr>
        <w:t>Finance(</w:t>
      </w:r>
      <w:proofErr w:type="gramEnd"/>
      <w:r w:rsidR="00CE02D9" w:rsidRPr="004A40C8">
        <w:rPr>
          <w:rFonts w:asciiTheme="minorHAnsi" w:hAnsiTheme="minorHAnsi" w:cs="Arial"/>
          <w:color w:val="000000" w:themeColor="text1"/>
          <w:sz w:val="18"/>
          <w:szCs w:val="18"/>
          <w:lang w:val="en-US"/>
        </w:rPr>
        <w:t>FI), controlling (CO)</w:t>
      </w:r>
      <w:r w:rsidR="00CE02D9" w:rsidRPr="004A40C8">
        <w:rPr>
          <w:rFonts w:asciiTheme="minorHAnsi" w:hAnsiTheme="minorHAnsi" w:cs="Arial"/>
          <w:color w:val="000000" w:themeColor="text1"/>
          <w:sz w:val="18"/>
          <w:szCs w:val="18"/>
        </w:rPr>
        <w:t xml:space="preserve">, </w:t>
      </w:r>
      <w:r w:rsidR="002B1808" w:rsidRPr="004A40C8">
        <w:rPr>
          <w:rFonts w:asciiTheme="minorHAnsi" w:hAnsiTheme="minorHAnsi" w:cs="Arial"/>
          <w:color w:val="000000" w:themeColor="text1"/>
          <w:sz w:val="18"/>
          <w:szCs w:val="18"/>
          <w:lang w:val="en-US"/>
        </w:rPr>
        <w:t xml:space="preserve">Device Management </w:t>
      </w:r>
      <w:r w:rsidR="00CE02D9" w:rsidRPr="004A40C8">
        <w:rPr>
          <w:rFonts w:asciiTheme="minorHAnsi" w:hAnsiTheme="minorHAnsi" w:cs="Arial"/>
          <w:color w:val="000000" w:themeColor="text1"/>
          <w:sz w:val="18"/>
          <w:szCs w:val="18"/>
          <w:lang w:val="en-US"/>
        </w:rPr>
        <w:t>(DM), Service Management(SM), Billing, Retail, Project Systems (PS)</w:t>
      </w:r>
      <w:r w:rsidR="008B4C6D" w:rsidRPr="004A40C8">
        <w:rPr>
          <w:rFonts w:asciiTheme="minorHAnsi" w:hAnsiTheme="minorHAnsi" w:cs="Arial"/>
          <w:color w:val="000000" w:themeColor="text1"/>
          <w:sz w:val="18"/>
          <w:szCs w:val="18"/>
          <w:lang w:val="en-US"/>
        </w:rPr>
        <w:t>, Material</w:t>
      </w:r>
      <w:r w:rsidR="00CE02D9" w:rsidRPr="004A40C8">
        <w:rPr>
          <w:rFonts w:asciiTheme="minorHAnsi" w:hAnsiTheme="minorHAnsi" w:cs="Arial"/>
          <w:color w:val="000000" w:themeColor="text1"/>
          <w:sz w:val="18"/>
          <w:szCs w:val="18"/>
        </w:rPr>
        <w:t xml:space="preserve"> Management (MM), Inventory Management (IM) and Warehouse Management (WM)</w:t>
      </w:r>
      <w:r w:rsidR="00CE02D9" w:rsidRPr="004A40C8">
        <w:rPr>
          <w:rFonts w:asciiTheme="minorHAnsi" w:hAnsiTheme="minorHAnsi" w:cs="Arial"/>
          <w:color w:val="000000" w:themeColor="text1"/>
          <w:sz w:val="18"/>
          <w:szCs w:val="18"/>
          <w:lang w:val="en-US"/>
        </w:rPr>
        <w:t xml:space="preserve"> Reporting</w:t>
      </w:r>
      <w:r w:rsidR="00CE02D9" w:rsidRPr="004A40C8">
        <w:rPr>
          <w:rFonts w:asciiTheme="minorHAnsi" w:hAnsiTheme="minorHAnsi" w:cs="Arial"/>
          <w:color w:val="000000" w:themeColor="text1"/>
          <w:sz w:val="18"/>
          <w:szCs w:val="18"/>
        </w:rPr>
        <w:t xml:space="preserve"> and have in-depth business process knowledge</w:t>
      </w:r>
      <w:r w:rsidR="00CE02D9" w:rsidRPr="004A40C8">
        <w:rPr>
          <w:rFonts w:asciiTheme="minorHAnsi" w:hAnsiTheme="minorHAnsi" w:cs="Arial"/>
          <w:color w:val="000000" w:themeColor="text1"/>
          <w:sz w:val="18"/>
          <w:szCs w:val="18"/>
          <w:lang w:val="en-US"/>
        </w:rPr>
        <w:t>.</w:t>
      </w:r>
    </w:p>
    <w:p w:rsidR="004A7310" w:rsidRPr="004A40C8" w:rsidRDefault="00AB054B" w:rsidP="005F6275">
      <w:pPr>
        <w:pStyle w:val="NoSpacing"/>
        <w:rPr>
          <w:rFonts w:asciiTheme="minorHAnsi" w:hAnsiTheme="minorHAnsi" w:cs="Arial"/>
          <w:color w:val="000000" w:themeColor="text1"/>
          <w:sz w:val="18"/>
          <w:szCs w:val="18"/>
        </w:rPr>
      </w:pPr>
      <w:r w:rsidRPr="004A40C8">
        <w:rPr>
          <w:rFonts w:asciiTheme="minorHAnsi" w:hAnsiTheme="minorHAnsi" w:cs="Arial"/>
          <w:noProof/>
          <w:color w:val="000000" w:themeColor="text1"/>
          <w:sz w:val="18"/>
          <w:szCs w:val="18"/>
          <w:lang w:val="en-US" w:bidi="ar-SA"/>
        </w:rPr>
        <mc:AlternateContent>
          <mc:Choice Requires="wps">
            <w:drawing>
              <wp:anchor distT="0" distB="0" distL="114935" distR="114935" simplePos="0" relativeHeight="251657728" behindDoc="0" locked="0" layoutInCell="1" allowOverlap="1" wp14:anchorId="596F9A16" wp14:editId="2977247F">
                <wp:simplePos x="0" y="0"/>
                <wp:positionH relativeFrom="column">
                  <wp:posOffset>-154305</wp:posOffset>
                </wp:positionH>
                <wp:positionV relativeFrom="paragraph">
                  <wp:posOffset>15240</wp:posOffset>
                </wp:positionV>
                <wp:extent cx="7308215" cy="285750"/>
                <wp:effectExtent l="7620" t="15240" r="8890" b="1333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215" cy="285750"/>
                        </a:xfrm>
                        <a:prstGeom prst="rect">
                          <a:avLst/>
                        </a:prstGeom>
                        <a:solidFill>
                          <a:srgbClr val="BFBFBF"/>
                        </a:solidFill>
                        <a:ln w="12700">
                          <a:solidFill>
                            <a:srgbClr val="FFFFFF"/>
                          </a:solidFill>
                          <a:miter lim="800000"/>
                          <a:headEnd/>
                          <a:tailEnd/>
                        </a:ln>
                      </wps:spPr>
                      <wps:txbx>
                        <w:txbxContent>
                          <w:p w:rsidR="002B6AD3" w:rsidRPr="00AF15A9" w:rsidRDefault="002B6AD3">
                            <w:pPr>
                              <w:rPr>
                                <w:color w:val="0070C0"/>
                              </w:rPr>
                            </w:pPr>
                            <w:r w:rsidRPr="00AF15A9">
                              <w:rPr>
                                <w:rFonts w:ascii="Times New Roman" w:hAnsi="Times New Roman" w:cs="Times New Roman"/>
                                <w:b/>
                                <w:color w:val="0070C0"/>
                                <w:sz w:val="24"/>
                                <w:szCs w:val="24"/>
                              </w:rPr>
                              <w:t>SUMMARY</w:t>
                            </w:r>
                          </w:p>
                        </w:txbxContent>
                      </wps:txbx>
                      <wps:bodyPr rot="0" vert="horz" wrap="square" lIns="104140" tIns="58420" rIns="104140" bIns="584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6F9A16" id="Text Box 4" o:spid="_x0000_s1027" type="#_x0000_t202" style="position:absolute;left:0;text-align:left;margin-left:-12.15pt;margin-top:1.2pt;width:575.45pt;height:22.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" fillcolor="#bfbfbf" strokecolor="white" strokeweight="1pt">
                <v:textbox inset="8.2pt,4.6pt,8.2pt,4.6pt">
                  <w:txbxContent>
                    <w:p w:rsidR="002B6AD3" w:rsidRPr="00AF15A9" w:rsidRDefault="002B6AD3">
                      <w:pPr>
                        <w:rPr>
                          <w:color w:val="0070C0"/>
                        </w:rPr>
                      </w:pPr>
                      <w:r w:rsidRPr="00AF15A9">
                        <w:rPr>
                          <w:rFonts w:ascii="Times New Roman" w:hAnsi="Times New Roman" w:cs="Times New Roman"/>
                          <w:b/>
                          <w:color w:val="0070C0"/>
                          <w:sz w:val="24"/>
                          <w:szCs w:val="24"/>
                        </w:rPr>
                        <w:t>SUMMARY</w:t>
                      </w:r>
                    </w:p>
                  </w:txbxContent>
                </v:textbox>
              </v:shape>
            </w:pict>
          </mc:Fallback>
        </mc:AlternateContent>
      </w:r>
    </w:p>
    <w:p w:rsidR="004A7310" w:rsidRPr="004A40C8" w:rsidRDefault="004A7310" w:rsidP="009F7455">
      <w:pPr>
        <w:pStyle w:val="NoSpacing"/>
        <w:rPr>
          <w:rFonts w:asciiTheme="minorHAnsi" w:hAnsiTheme="minorHAnsi" w:cs="Arial"/>
          <w:b/>
          <w:color w:val="000000" w:themeColor="text1"/>
          <w:sz w:val="18"/>
          <w:szCs w:val="18"/>
        </w:rPr>
      </w:pPr>
    </w:p>
    <w:p w:rsidR="009B1B81" w:rsidRPr="004A40C8" w:rsidRDefault="0063272E" w:rsidP="0020652C">
      <w:pPr>
        <w:pStyle w:val="NoSpacing"/>
        <w:numPr>
          <w:ilvl w:val="0"/>
          <w:numId w:val="21"/>
        </w:numPr>
        <w:rPr>
          <w:rFonts w:asciiTheme="minorHAnsi" w:hAnsiTheme="minorHAnsi" w:cs="Arial"/>
          <w:color w:val="000000" w:themeColor="text1"/>
          <w:sz w:val="18"/>
          <w:szCs w:val="18"/>
          <w:lang w:val="en-US"/>
        </w:rPr>
      </w:pPr>
      <w:r>
        <w:rPr>
          <w:rFonts w:asciiTheme="minorHAnsi" w:hAnsiTheme="minorHAnsi" w:cs="Arial"/>
          <w:color w:val="000000" w:themeColor="text1"/>
          <w:sz w:val="18"/>
          <w:szCs w:val="18"/>
          <w:lang w:val="en-US"/>
        </w:rPr>
        <w:t>11</w:t>
      </w:r>
      <w:r w:rsidR="00FA7CCF" w:rsidRPr="004A40C8">
        <w:rPr>
          <w:rFonts w:asciiTheme="minorHAnsi" w:hAnsiTheme="minorHAnsi" w:cs="Arial"/>
          <w:color w:val="000000" w:themeColor="text1"/>
          <w:sz w:val="18"/>
          <w:szCs w:val="18"/>
          <w:lang w:val="en-US"/>
        </w:rPr>
        <w:t xml:space="preserve"> Years’ Experience</w:t>
      </w:r>
      <w:r w:rsidR="009B1B81" w:rsidRPr="004A40C8">
        <w:rPr>
          <w:rFonts w:asciiTheme="minorHAnsi" w:hAnsiTheme="minorHAnsi" w:cs="Arial"/>
          <w:color w:val="000000" w:themeColor="text1"/>
          <w:sz w:val="18"/>
          <w:szCs w:val="18"/>
          <w:lang w:val="en-US"/>
        </w:rPr>
        <w:t xml:space="preserve"> in SAP BW</w:t>
      </w:r>
      <w:r w:rsidR="00FD690D" w:rsidRPr="004A40C8">
        <w:rPr>
          <w:rFonts w:asciiTheme="minorHAnsi" w:hAnsiTheme="minorHAnsi" w:cs="Arial"/>
          <w:color w:val="000000" w:themeColor="text1"/>
          <w:sz w:val="18"/>
          <w:szCs w:val="18"/>
          <w:lang w:val="en-US"/>
        </w:rPr>
        <w:t xml:space="preserve"> </w:t>
      </w:r>
      <w:r w:rsidR="00BF41FF" w:rsidRPr="004A40C8">
        <w:rPr>
          <w:rFonts w:asciiTheme="minorHAnsi" w:hAnsiTheme="minorHAnsi" w:cs="Arial"/>
          <w:color w:val="000000" w:themeColor="text1"/>
          <w:sz w:val="18"/>
          <w:szCs w:val="18"/>
          <w:lang w:val="en-US"/>
        </w:rPr>
        <w:t>(</w:t>
      </w:r>
      <w:r w:rsidR="00821B07" w:rsidRPr="004A40C8">
        <w:rPr>
          <w:rFonts w:asciiTheme="minorHAnsi" w:hAnsiTheme="minorHAnsi" w:cs="Arial"/>
          <w:color w:val="000000" w:themeColor="text1"/>
          <w:sz w:val="18"/>
          <w:szCs w:val="18"/>
          <w:lang w:val="en-US"/>
        </w:rPr>
        <w:t xml:space="preserve">on </w:t>
      </w:r>
      <w:r w:rsidR="00FD690D" w:rsidRPr="004A40C8">
        <w:rPr>
          <w:rFonts w:asciiTheme="minorHAnsi" w:hAnsiTheme="minorHAnsi" w:cs="Arial"/>
          <w:color w:val="000000" w:themeColor="text1"/>
          <w:sz w:val="18"/>
          <w:szCs w:val="18"/>
          <w:lang w:val="en-US"/>
        </w:rPr>
        <w:t>HANA)</w:t>
      </w:r>
      <w:r w:rsidR="009B1B81" w:rsidRPr="004A40C8">
        <w:rPr>
          <w:rFonts w:asciiTheme="minorHAnsi" w:hAnsiTheme="minorHAnsi" w:cs="Arial"/>
          <w:color w:val="000000" w:themeColor="text1"/>
          <w:sz w:val="18"/>
          <w:szCs w:val="18"/>
          <w:lang w:val="en-US"/>
        </w:rPr>
        <w:t xml:space="preserve"> with </w:t>
      </w:r>
      <w:r w:rsidR="00D21199" w:rsidRPr="004A40C8">
        <w:rPr>
          <w:rFonts w:asciiTheme="minorHAnsi" w:hAnsiTheme="minorHAnsi" w:cs="Arial"/>
          <w:color w:val="000000" w:themeColor="text1"/>
          <w:sz w:val="18"/>
          <w:szCs w:val="18"/>
          <w:lang w:val="en-US"/>
        </w:rPr>
        <w:t>8</w:t>
      </w:r>
      <w:r w:rsidR="009B1B81" w:rsidRPr="004A40C8">
        <w:rPr>
          <w:rFonts w:asciiTheme="minorHAnsi" w:hAnsiTheme="minorHAnsi" w:cs="Arial"/>
          <w:color w:val="000000" w:themeColor="text1"/>
          <w:sz w:val="18"/>
          <w:szCs w:val="18"/>
          <w:lang w:val="en-US"/>
        </w:rPr>
        <w:t xml:space="preserve"> full life cycle Implementations </w:t>
      </w:r>
      <w:r w:rsidR="00D21199" w:rsidRPr="004A40C8">
        <w:rPr>
          <w:rFonts w:asciiTheme="minorHAnsi" w:hAnsiTheme="minorHAnsi" w:cs="Arial"/>
          <w:color w:val="000000" w:themeColor="text1"/>
          <w:sz w:val="18"/>
          <w:szCs w:val="18"/>
          <w:lang w:val="en-US"/>
        </w:rPr>
        <w:t>&amp; 2 Enhancement &amp; Support Projects</w:t>
      </w:r>
    </w:p>
    <w:p w:rsidR="002B1808" w:rsidRPr="004A40C8" w:rsidRDefault="00A96083" w:rsidP="002B1808">
      <w:pPr>
        <w:pStyle w:val="NoSpacing"/>
        <w:numPr>
          <w:ilvl w:val="0"/>
          <w:numId w:val="21"/>
        </w:numPr>
        <w:jc w:val="left"/>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 xml:space="preserve">4 Years’ Experience on </w:t>
      </w:r>
      <w:r w:rsidR="005A0334" w:rsidRPr="004A40C8">
        <w:rPr>
          <w:rFonts w:asciiTheme="minorHAnsi" w:hAnsiTheme="minorHAnsi" w:cs="Arial"/>
          <w:color w:val="000000" w:themeColor="text1"/>
          <w:sz w:val="18"/>
          <w:szCs w:val="18"/>
          <w:lang w:val="en-US"/>
        </w:rPr>
        <w:t>Enterprise HANA</w:t>
      </w:r>
      <w:r w:rsidRPr="004A40C8">
        <w:rPr>
          <w:rFonts w:asciiTheme="minorHAnsi" w:hAnsiTheme="minorHAnsi" w:cs="Arial"/>
          <w:color w:val="000000" w:themeColor="text1"/>
          <w:sz w:val="18"/>
          <w:szCs w:val="18"/>
          <w:lang w:val="en-US"/>
        </w:rPr>
        <w:t>,</w:t>
      </w:r>
      <w:r w:rsidR="005A0334" w:rsidRPr="004A40C8">
        <w:rPr>
          <w:rFonts w:asciiTheme="minorHAnsi" w:hAnsiTheme="minorHAnsi" w:cs="Arial"/>
          <w:color w:val="000000" w:themeColor="text1"/>
          <w:sz w:val="18"/>
          <w:szCs w:val="18"/>
          <w:lang w:val="en-US"/>
        </w:rPr>
        <w:t xml:space="preserve"> </w:t>
      </w:r>
      <w:r w:rsidRPr="004A40C8">
        <w:rPr>
          <w:rFonts w:asciiTheme="minorHAnsi" w:hAnsiTheme="minorHAnsi" w:cs="Arial"/>
          <w:color w:val="000000" w:themeColor="text1"/>
          <w:sz w:val="18"/>
          <w:szCs w:val="18"/>
          <w:lang w:val="en-US"/>
        </w:rPr>
        <w:t>BW on HANA and Hana Live with 2 full life cycle Implementations.</w:t>
      </w:r>
    </w:p>
    <w:p w:rsidR="00145ECD" w:rsidRPr="004A40C8" w:rsidRDefault="007763A1" w:rsidP="0020652C">
      <w:pPr>
        <w:pStyle w:val="NoSpacing"/>
        <w:numPr>
          <w:ilvl w:val="0"/>
          <w:numId w:val="21"/>
        </w:numPr>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3</w:t>
      </w:r>
      <w:r w:rsidR="00145ECD" w:rsidRPr="004A40C8">
        <w:rPr>
          <w:rFonts w:asciiTheme="minorHAnsi" w:hAnsiTheme="minorHAnsi" w:cs="Arial"/>
          <w:color w:val="000000" w:themeColor="text1"/>
          <w:sz w:val="18"/>
          <w:szCs w:val="18"/>
          <w:lang w:val="en-US"/>
        </w:rPr>
        <w:t xml:space="preserve"> Years in SAP Business Obj</w:t>
      </w:r>
      <w:r w:rsidRPr="004A40C8">
        <w:rPr>
          <w:rFonts w:asciiTheme="minorHAnsi" w:hAnsiTheme="minorHAnsi" w:cs="Arial"/>
          <w:color w:val="000000" w:themeColor="text1"/>
          <w:sz w:val="18"/>
          <w:szCs w:val="18"/>
          <w:lang w:val="en-US"/>
        </w:rPr>
        <w:t>ects (Web Intelligence</w:t>
      </w:r>
      <w:r w:rsidR="00B33B49" w:rsidRPr="004A40C8">
        <w:rPr>
          <w:rFonts w:asciiTheme="minorHAnsi" w:hAnsiTheme="minorHAnsi" w:cs="Arial"/>
          <w:color w:val="000000" w:themeColor="text1"/>
          <w:sz w:val="18"/>
          <w:szCs w:val="18"/>
          <w:lang w:val="en-US"/>
        </w:rPr>
        <w:t xml:space="preserve">, </w:t>
      </w:r>
      <w:proofErr w:type="spellStart"/>
      <w:r w:rsidR="00B33B49" w:rsidRPr="004A40C8">
        <w:rPr>
          <w:rFonts w:asciiTheme="minorHAnsi" w:hAnsiTheme="minorHAnsi" w:cs="Arial"/>
          <w:color w:val="000000" w:themeColor="text1"/>
          <w:sz w:val="18"/>
          <w:szCs w:val="18"/>
          <w:lang w:val="en-US"/>
        </w:rPr>
        <w:t>Lumira</w:t>
      </w:r>
      <w:proofErr w:type="spellEnd"/>
      <w:r w:rsidR="00145ECD" w:rsidRPr="004A40C8">
        <w:rPr>
          <w:rFonts w:asciiTheme="minorHAnsi" w:hAnsiTheme="minorHAnsi" w:cs="Arial"/>
          <w:color w:val="000000" w:themeColor="text1"/>
          <w:sz w:val="18"/>
          <w:szCs w:val="18"/>
          <w:lang w:val="en-US"/>
        </w:rPr>
        <w:t xml:space="preserve">, </w:t>
      </w:r>
      <w:r w:rsidR="00FD690D" w:rsidRPr="004A40C8">
        <w:rPr>
          <w:rFonts w:asciiTheme="minorHAnsi" w:hAnsiTheme="minorHAnsi" w:cs="Arial"/>
          <w:color w:val="000000" w:themeColor="text1"/>
          <w:sz w:val="18"/>
          <w:szCs w:val="18"/>
          <w:lang w:val="en-US"/>
        </w:rPr>
        <w:t xml:space="preserve">Analysis </w:t>
      </w:r>
      <w:r w:rsidR="00145ECD" w:rsidRPr="004A40C8">
        <w:rPr>
          <w:rFonts w:asciiTheme="minorHAnsi" w:hAnsiTheme="minorHAnsi" w:cs="Arial"/>
          <w:color w:val="000000" w:themeColor="text1"/>
          <w:sz w:val="18"/>
          <w:szCs w:val="18"/>
          <w:lang w:val="en-US"/>
        </w:rPr>
        <w:t>Office,</w:t>
      </w:r>
      <w:r w:rsidR="00FF7FCC" w:rsidRPr="004A40C8">
        <w:rPr>
          <w:rFonts w:asciiTheme="minorHAnsi" w:hAnsiTheme="minorHAnsi" w:cs="Arial"/>
          <w:color w:val="000000" w:themeColor="text1"/>
          <w:sz w:val="18"/>
          <w:szCs w:val="18"/>
          <w:lang w:val="en-US"/>
        </w:rPr>
        <w:t xml:space="preserve"> </w:t>
      </w:r>
      <w:r w:rsidR="00145ECD" w:rsidRPr="004A40C8">
        <w:rPr>
          <w:rFonts w:asciiTheme="minorHAnsi" w:hAnsiTheme="minorHAnsi" w:cs="Arial"/>
          <w:color w:val="000000" w:themeColor="text1"/>
          <w:sz w:val="18"/>
          <w:szCs w:val="18"/>
          <w:lang w:val="en-US"/>
        </w:rPr>
        <w:t>Design Studio)</w:t>
      </w:r>
    </w:p>
    <w:p w:rsidR="00C75E4B" w:rsidRPr="004A40C8" w:rsidRDefault="00153A60" w:rsidP="00C75E4B">
      <w:pPr>
        <w:pStyle w:val="NoSpacing"/>
        <w:numPr>
          <w:ilvl w:val="0"/>
          <w:numId w:val="21"/>
        </w:numPr>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1 Year in</w:t>
      </w:r>
      <w:r w:rsidR="00C75E4B" w:rsidRPr="004A40C8">
        <w:rPr>
          <w:rFonts w:asciiTheme="minorHAnsi" w:hAnsiTheme="minorHAnsi" w:cs="Arial"/>
          <w:color w:val="000000" w:themeColor="text1"/>
          <w:sz w:val="18"/>
          <w:szCs w:val="18"/>
          <w:lang w:val="en-US"/>
        </w:rPr>
        <w:t xml:space="preserve"> SAP BPC 10.1 on HANA </w:t>
      </w:r>
    </w:p>
    <w:p w:rsidR="00BC0DF4" w:rsidRPr="004A40C8" w:rsidRDefault="00AB054B" w:rsidP="00BC0DF4">
      <w:pPr>
        <w:pStyle w:val="NoSpacing"/>
        <w:rPr>
          <w:rFonts w:asciiTheme="minorHAnsi" w:hAnsiTheme="minorHAnsi" w:cs="Arial"/>
          <w:b/>
          <w:color w:val="000000" w:themeColor="text1"/>
          <w:sz w:val="18"/>
          <w:szCs w:val="18"/>
          <w:lang w:val="en-US"/>
        </w:rPr>
      </w:pPr>
      <w:r w:rsidRPr="004A40C8">
        <w:rPr>
          <w:rFonts w:asciiTheme="minorHAnsi" w:hAnsiTheme="minorHAnsi" w:cs="Arial"/>
          <w:b/>
          <w:noProof/>
          <w:color w:val="000000" w:themeColor="text1"/>
          <w:sz w:val="18"/>
          <w:szCs w:val="18"/>
          <w:lang w:val="en-US" w:bidi="ar-SA"/>
        </w:rPr>
        <mc:AlternateContent>
          <mc:Choice Requires="wps">
            <w:drawing>
              <wp:anchor distT="0" distB="0" distL="114935" distR="114935" simplePos="0" relativeHeight="251658752" behindDoc="0" locked="0" layoutInCell="1" allowOverlap="1" wp14:anchorId="1F1225FC" wp14:editId="1647F7C3">
                <wp:simplePos x="0" y="0"/>
                <wp:positionH relativeFrom="column">
                  <wp:posOffset>-125730</wp:posOffset>
                </wp:positionH>
                <wp:positionV relativeFrom="paragraph">
                  <wp:posOffset>55245</wp:posOffset>
                </wp:positionV>
                <wp:extent cx="7308215" cy="285750"/>
                <wp:effectExtent l="7620" t="7620" r="8890" b="1143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215" cy="285750"/>
                        </a:xfrm>
                        <a:prstGeom prst="rect">
                          <a:avLst/>
                        </a:prstGeom>
                        <a:solidFill>
                          <a:srgbClr val="BFBFBF"/>
                        </a:solidFill>
                        <a:ln w="12700">
                          <a:solidFill>
                            <a:srgbClr val="FFFFFF"/>
                          </a:solidFill>
                          <a:miter lim="800000"/>
                          <a:headEnd/>
                          <a:tailEnd/>
                        </a:ln>
                      </wps:spPr>
                      <wps:txbx>
                        <w:txbxContent>
                          <w:p w:rsidR="002B6AD3" w:rsidRPr="00AF15A9" w:rsidRDefault="002B6AD3" w:rsidP="00BC0DF4">
                            <w:pPr>
                              <w:rPr>
                                <w:color w:val="0070C0"/>
                              </w:rPr>
                            </w:pPr>
                            <w:r>
                              <w:rPr>
                                <w:rFonts w:ascii="Times New Roman" w:hAnsi="Times New Roman" w:cs="Times New Roman"/>
                                <w:b/>
                                <w:color w:val="0070C0"/>
                                <w:sz w:val="24"/>
                                <w:szCs w:val="24"/>
                              </w:rPr>
                              <w:t>CERTIFICATIONS</w:t>
                            </w:r>
                          </w:p>
                        </w:txbxContent>
                      </wps:txbx>
                      <wps:bodyPr rot="0" vert="horz" wrap="square" lIns="104140" tIns="58420" rIns="104140" bIns="584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1225FC" id="Text Box 9" o:spid="_x0000_s1028" type="#_x0000_t202" style="position:absolute;left:0;text-align:left;margin-left:-9.9pt;margin-top:4.35pt;width:575.45pt;height:22.5pt;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" fillcolor="#bfbfbf" strokecolor="white" strokeweight="1pt">
                <v:textbox inset="8.2pt,4.6pt,8.2pt,4.6pt">
                  <w:txbxContent>
                    <w:p w:rsidR="002B6AD3" w:rsidRPr="00AF15A9" w:rsidRDefault="002B6AD3" w:rsidP="00BC0DF4">
                      <w:pPr>
                        <w:rPr>
                          <w:color w:val="0070C0"/>
                        </w:rPr>
                      </w:pPr>
                      <w:r>
                        <w:rPr>
                          <w:rFonts w:ascii="Times New Roman" w:hAnsi="Times New Roman" w:cs="Times New Roman"/>
                          <w:b/>
                          <w:color w:val="0070C0"/>
                          <w:sz w:val="24"/>
                          <w:szCs w:val="24"/>
                        </w:rPr>
                        <w:t>CERTIFICATIONS</w:t>
                      </w:r>
                    </w:p>
                  </w:txbxContent>
                </v:textbox>
              </v:shape>
            </w:pict>
          </mc:Fallback>
        </mc:AlternateContent>
      </w:r>
    </w:p>
    <w:p w:rsidR="00BC0DF4" w:rsidRPr="004A40C8" w:rsidRDefault="00BC0DF4" w:rsidP="00BC0DF4">
      <w:pPr>
        <w:pStyle w:val="NoSpacing"/>
        <w:rPr>
          <w:rFonts w:asciiTheme="minorHAnsi" w:hAnsiTheme="minorHAnsi" w:cs="Arial"/>
          <w:b/>
          <w:color w:val="000000" w:themeColor="text1"/>
          <w:sz w:val="18"/>
          <w:szCs w:val="18"/>
          <w:lang w:val="en-US"/>
        </w:rPr>
      </w:pPr>
    </w:p>
    <w:p w:rsidR="00AB2188" w:rsidRPr="004A40C8" w:rsidRDefault="00AB2188" w:rsidP="00AB2188">
      <w:pPr>
        <w:pStyle w:val="NoSpacing"/>
        <w:ind w:left="720"/>
        <w:rPr>
          <w:rFonts w:asciiTheme="minorHAnsi" w:hAnsiTheme="minorHAnsi" w:cs="Arial"/>
          <w:color w:val="000000" w:themeColor="text1"/>
          <w:sz w:val="18"/>
          <w:szCs w:val="18"/>
          <w:lang w:val="en-US"/>
        </w:rPr>
      </w:pPr>
    </w:p>
    <w:p w:rsidR="006843B9" w:rsidRPr="004A40C8" w:rsidRDefault="00BC0DF4" w:rsidP="0020652C">
      <w:pPr>
        <w:pStyle w:val="NoSpacing"/>
        <w:numPr>
          <w:ilvl w:val="0"/>
          <w:numId w:val="21"/>
        </w:numPr>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 xml:space="preserve">Certified in </w:t>
      </w:r>
      <w:r w:rsidR="00390EB4" w:rsidRPr="004A40C8">
        <w:rPr>
          <w:rFonts w:asciiTheme="minorHAnsi" w:hAnsiTheme="minorHAnsi" w:cs="Arial"/>
          <w:b/>
          <w:color w:val="000000" w:themeColor="text1"/>
          <w:sz w:val="18"/>
          <w:szCs w:val="18"/>
          <w:lang w:val="en-US"/>
        </w:rPr>
        <w:t>SAP HANA</w:t>
      </w:r>
      <w:r w:rsidR="00EC134B" w:rsidRPr="004A40C8">
        <w:rPr>
          <w:rFonts w:asciiTheme="minorHAnsi" w:hAnsiTheme="minorHAnsi" w:cs="Arial"/>
          <w:b/>
          <w:color w:val="000000" w:themeColor="text1"/>
          <w:sz w:val="18"/>
          <w:szCs w:val="18"/>
          <w:lang w:val="en-US"/>
        </w:rPr>
        <w:t xml:space="preserve"> (C_HANAIMP142)</w:t>
      </w:r>
      <w:r w:rsidR="00F73AAF" w:rsidRPr="004A40C8">
        <w:rPr>
          <w:rFonts w:asciiTheme="minorHAnsi" w:hAnsiTheme="minorHAnsi" w:cs="Arial"/>
          <w:b/>
          <w:color w:val="000000" w:themeColor="text1"/>
          <w:sz w:val="18"/>
          <w:szCs w:val="18"/>
          <w:lang w:val="en-US"/>
        </w:rPr>
        <w:t xml:space="preserve"> - </w:t>
      </w:r>
      <w:r w:rsidR="0014284D" w:rsidRPr="004A40C8">
        <w:rPr>
          <w:rFonts w:asciiTheme="minorHAnsi" w:hAnsiTheme="minorHAnsi" w:cs="Arial"/>
          <w:b/>
          <w:color w:val="000000" w:themeColor="text1"/>
          <w:sz w:val="18"/>
          <w:szCs w:val="18"/>
          <w:lang w:val="en-US"/>
        </w:rPr>
        <w:t>Certi</w:t>
      </w:r>
      <w:r w:rsidR="00F73AAF" w:rsidRPr="004A40C8">
        <w:rPr>
          <w:rFonts w:asciiTheme="minorHAnsi" w:hAnsiTheme="minorHAnsi" w:cs="Arial"/>
          <w:b/>
          <w:color w:val="000000" w:themeColor="text1"/>
          <w:sz w:val="18"/>
          <w:szCs w:val="18"/>
          <w:lang w:val="en-US"/>
        </w:rPr>
        <w:t>ficate ID: 00077 65256</w:t>
      </w:r>
    </w:p>
    <w:p w:rsidR="001663A7" w:rsidRPr="004A40C8" w:rsidRDefault="009315DF" w:rsidP="0046257C">
      <w:pPr>
        <w:pStyle w:val="NoSpacing"/>
        <w:numPr>
          <w:ilvl w:val="0"/>
          <w:numId w:val="21"/>
        </w:numPr>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 xml:space="preserve">BOCP - </w:t>
      </w:r>
      <w:proofErr w:type="spellStart"/>
      <w:r w:rsidRPr="004A40C8">
        <w:rPr>
          <w:rFonts w:asciiTheme="minorHAnsi" w:hAnsiTheme="minorHAnsi" w:cs="Arial"/>
          <w:b/>
          <w:color w:val="000000" w:themeColor="text1"/>
          <w:sz w:val="18"/>
          <w:szCs w:val="18"/>
          <w:lang w:val="en-US"/>
        </w:rPr>
        <w:t>BusinessObjects</w:t>
      </w:r>
      <w:proofErr w:type="spellEnd"/>
      <w:r w:rsidRPr="004A40C8">
        <w:rPr>
          <w:rFonts w:asciiTheme="minorHAnsi" w:hAnsiTheme="minorHAnsi" w:cs="Arial"/>
          <w:b/>
          <w:color w:val="000000" w:themeColor="text1"/>
          <w:sz w:val="18"/>
          <w:szCs w:val="18"/>
          <w:lang w:val="en-US"/>
        </w:rPr>
        <w:t xml:space="preserve"> Web Intelligence XI 3.0 (Level1/Level2) – Registration No (229585644/ 229633375)</w:t>
      </w:r>
    </w:p>
    <w:p w:rsidR="00AB2188" w:rsidRPr="004A40C8" w:rsidRDefault="00AB2188" w:rsidP="00AB2188">
      <w:pPr>
        <w:pStyle w:val="NoSpacing"/>
        <w:ind w:left="720"/>
        <w:rPr>
          <w:rFonts w:asciiTheme="minorHAnsi" w:hAnsiTheme="minorHAnsi" w:cs="Arial"/>
          <w:b/>
          <w:color w:val="000000" w:themeColor="text1"/>
          <w:sz w:val="18"/>
          <w:szCs w:val="18"/>
          <w:lang w:val="en-US"/>
        </w:rPr>
      </w:pPr>
    </w:p>
    <w:tbl>
      <w:tblPr>
        <w:tblW w:w="11520" w:type="dxa"/>
        <w:tblInd w:w="-72" w:type="dxa"/>
        <w:tblLayout w:type="fixed"/>
        <w:tblLook w:val="0000" w:firstRow="0" w:lastRow="0" w:firstColumn="0" w:lastColumn="0" w:noHBand="0" w:noVBand="0"/>
      </w:tblPr>
      <w:tblGrid>
        <w:gridCol w:w="2790"/>
        <w:gridCol w:w="8730"/>
      </w:tblGrid>
      <w:tr w:rsidR="004A7310" w:rsidRPr="004A40C8" w:rsidTr="0091019F">
        <w:trPr>
          <w:trHeight w:val="63"/>
        </w:trPr>
        <w:tc>
          <w:tcPr>
            <w:tcW w:w="2790" w:type="dxa"/>
            <w:tcBorders>
              <w:top w:val="single" w:sz="4" w:space="0" w:color="auto"/>
              <w:left w:val="single" w:sz="4" w:space="0" w:color="auto"/>
              <w:bottom w:val="single" w:sz="4" w:space="0" w:color="auto"/>
              <w:right w:val="single" w:sz="4" w:space="0" w:color="auto"/>
            </w:tcBorders>
            <w:shd w:val="clear" w:color="auto" w:fill="BFBFBF"/>
            <w:vAlign w:val="center"/>
          </w:tcPr>
          <w:p w:rsidR="004A7310" w:rsidRPr="004A40C8" w:rsidRDefault="009F7455">
            <w:pPr>
              <w:spacing w:after="0"/>
              <w:ind w:left="9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       </w:t>
            </w:r>
            <w:r w:rsidR="004A7310" w:rsidRPr="004A40C8">
              <w:rPr>
                <w:rFonts w:asciiTheme="minorHAnsi" w:hAnsiTheme="minorHAnsi" w:cs="Arial"/>
                <w:b/>
                <w:color w:val="000000" w:themeColor="text1"/>
                <w:sz w:val="18"/>
                <w:szCs w:val="18"/>
              </w:rPr>
              <w:t>E</w:t>
            </w:r>
            <w:r w:rsidRPr="004A40C8">
              <w:rPr>
                <w:rFonts w:asciiTheme="minorHAnsi" w:hAnsiTheme="minorHAnsi" w:cs="Arial"/>
                <w:b/>
                <w:color w:val="000000" w:themeColor="text1"/>
                <w:sz w:val="18"/>
                <w:szCs w:val="18"/>
              </w:rPr>
              <w:t>RP Packages:</w:t>
            </w:r>
          </w:p>
        </w:tc>
        <w:tc>
          <w:tcPr>
            <w:tcW w:w="8730" w:type="dxa"/>
            <w:tcBorders>
              <w:top w:val="single" w:sz="4" w:space="0" w:color="auto"/>
              <w:left w:val="single" w:sz="4" w:space="0" w:color="auto"/>
              <w:bottom w:val="single" w:sz="4" w:space="0" w:color="auto"/>
              <w:right w:val="single" w:sz="4" w:space="0" w:color="auto"/>
            </w:tcBorders>
            <w:shd w:val="clear" w:color="auto" w:fill="D9D9D9"/>
            <w:vAlign w:val="center"/>
          </w:tcPr>
          <w:p w:rsidR="004A7310" w:rsidRPr="004A40C8" w:rsidRDefault="001663A7" w:rsidP="00EC43A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SAP ECC 6.0,</w:t>
            </w:r>
          </w:p>
        </w:tc>
      </w:tr>
      <w:tr w:rsidR="009C181A" w:rsidRPr="004A40C8" w:rsidTr="0091019F">
        <w:trPr>
          <w:trHeight w:val="60"/>
        </w:trPr>
        <w:tc>
          <w:tcPr>
            <w:tcW w:w="2790" w:type="dxa"/>
            <w:tcBorders>
              <w:top w:val="single" w:sz="4" w:space="0" w:color="auto"/>
              <w:left w:val="single" w:sz="4" w:space="0" w:color="auto"/>
              <w:bottom w:val="single" w:sz="4" w:space="0" w:color="auto"/>
              <w:right w:val="single" w:sz="4" w:space="0" w:color="auto"/>
            </w:tcBorders>
            <w:shd w:val="clear" w:color="auto" w:fill="BFBFBF"/>
          </w:tcPr>
          <w:p w:rsidR="009C181A" w:rsidRPr="004A40C8" w:rsidRDefault="009C181A" w:rsidP="009C181A">
            <w:pPr>
              <w:widowControl w:val="0"/>
              <w:tabs>
                <w:tab w:val="left" w:pos="1920"/>
              </w:tabs>
              <w:autoSpaceDE w:val="0"/>
              <w:autoSpaceDN w:val="0"/>
              <w:adjustRightInd w:val="0"/>
              <w:spacing w:before="38" w:after="0" w:line="240" w:lineRule="auto"/>
              <w:ind w:left="1924" w:right="929" w:hanging="145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SAP Modules</w:t>
            </w:r>
          </w:p>
        </w:tc>
        <w:tc>
          <w:tcPr>
            <w:tcW w:w="8730" w:type="dxa"/>
            <w:tcBorders>
              <w:top w:val="single" w:sz="4" w:space="0" w:color="auto"/>
              <w:left w:val="single" w:sz="4" w:space="0" w:color="auto"/>
              <w:bottom w:val="single" w:sz="4" w:space="0" w:color="auto"/>
              <w:right w:val="single" w:sz="4" w:space="0" w:color="auto"/>
            </w:tcBorders>
            <w:shd w:val="clear" w:color="auto" w:fill="D9D9D9"/>
          </w:tcPr>
          <w:p w:rsidR="009C181A" w:rsidRPr="004A40C8" w:rsidRDefault="003C7150" w:rsidP="00D76254">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SAP BW, HANA, BO, BI-ABAP,</w:t>
            </w:r>
            <w:r w:rsidR="009C181A" w:rsidRPr="004A40C8">
              <w:rPr>
                <w:rFonts w:asciiTheme="minorHAnsi" w:eastAsia="Times New Roman" w:hAnsiTheme="minorHAnsi" w:cs="Arial"/>
                <w:color w:val="000000" w:themeColor="text1"/>
                <w:sz w:val="18"/>
                <w:szCs w:val="18"/>
                <w:lang w:eastAsia="en-US" w:bidi="en-US"/>
              </w:rPr>
              <w:t xml:space="preserve"> Data Services, </w:t>
            </w:r>
          </w:p>
        </w:tc>
      </w:tr>
      <w:tr w:rsidR="009C181A" w:rsidRPr="004A40C8" w:rsidTr="0091019F">
        <w:trPr>
          <w:trHeight w:val="198"/>
        </w:trPr>
        <w:tc>
          <w:tcPr>
            <w:tcW w:w="2790" w:type="dxa"/>
            <w:tcBorders>
              <w:top w:val="single" w:sz="4" w:space="0" w:color="auto"/>
              <w:left w:val="single" w:sz="4" w:space="0" w:color="auto"/>
              <w:bottom w:val="single" w:sz="4" w:space="0" w:color="auto"/>
              <w:right w:val="single" w:sz="4" w:space="0" w:color="auto"/>
            </w:tcBorders>
            <w:shd w:val="clear" w:color="auto" w:fill="BFBFBF"/>
          </w:tcPr>
          <w:p w:rsidR="009C181A" w:rsidRPr="004A40C8" w:rsidRDefault="009F7455" w:rsidP="009F7455">
            <w:pPr>
              <w:widowControl w:val="0"/>
              <w:tabs>
                <w:tab w:val="left" w:pos="1920"/>
              </w:tabs>
              <w:autoSpaceDE w:val="0"/>
              <w:autoSpaceDN w:val="0"/>
              <w:adjustRightInd w:val="0"/>
              <w:spacing w:before="38" w:after="0" w:line="240" w:lineRule="auto"/>
              <w:ind w:right="929"/>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        Modules</w:t>
            </w:r>
          </w:p>
        </w:tc>
        <w:tc>
          <w:tcPr>
            <w:tcW w:w="8730" w:type="dxa"/>
            <w:tcBorders>
              <w:top w:val="single" w:sz="4" w:space="0" w:color="auto"/>
              <w:left w:val="single" w:sz="4" w:space="0" w:color="auto"/>
              <w:bottom w:val="single" w:sz="4" w:space="0" w:color="auto"/>
            </w:tcBorders>
            <w:shd w:val="clear" w:color="auto" w:fill="D9D9D9"/>
          </w:tcPr>
          <w:p w:rsidR="009C181A" w:rsidRPr="004A40C8" w:rsidRDefault="0080063C" w:rsidP="0080063C">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 xml:space="preserve">FI, </w:t>
            </w:r>
            <w:r w:rsidR="00390EB4" w:rsidRPr="004A40C8">
              <w:rPr>
                <w:rFonts w:asciiTheme="minorHAnsi" w:eastAsia="Times New Roman" w:hAnsiTheme="minorHAnsi" w:cs="Arial"/>
                <w:color w:val="000000" w:themeColor="text1"/>
                <w:sz w:val="18"/>
                <w:szCs w:val="18"/>
                <w:lang w:eastAsia="en-US" w:bidi="en-US"/>
              </w:rPr>
              <w:t>HR,</w:t>
            </w:r>
            <w:r w:rsidR="00EC134B" w:rsidRPr="004A40C8">
              <w:rPr>
                <w:rFonts w:asciiTheme="minorHAnsi" w:eastAsia="Times New Roman" w:hAnsiTheme="minorHAnsi" w:cs="Arial"/>
                <w:color w:val="000000" w:themeColor="text1"/>
                <w:sz w:val="18"/>
                <w:szCs w:val="18"/>
                <w:lang w:eastAsia="en-US" w:bidi="en-US"/>
              </w:rPr>
              <w:t xml:space="preserve"> </w:t>
            </w:r>
            <w:r w:rsidR="00390EB4" w:rsidRPr="004A40C8">
              <w:rPr>
                <w:rFonts w:asciiTheme="minorHAnsi" w:eastAsia="Times New Roman" w:hAnsiTheme="minorHAnsi" w:cs="Arial"/>
                <w:color w:val="000000" w:themeColor="text1"/>
                <w:sz w:val="18"/>
                <w:szCs w:val="18"/>
                <w:lang w:eastAsia="en-US" w:bidi="en-US"/>
              </w:rPr>
              <w:t>SD,CO,PP,MM</w:t>
            </w:r>
            <w:r w:rsidR="009F7455" w:rsidRPr="004A40C8">
              <w:rPr>
                <w:rFonts w:asciiTheme="minorHAnsi" w:eastAsia="Times New Roman" w:hAnsiTheme="minorHAnsi" w:cs="Arial"/>
                <w:color w:val="000000" w:themeColor="text1"/>
                <w:sz w:val="18"/>
                <w:szCs w:val="18"/>
                <w:lang w:eastAsia="en-US" w:bidi="en-US"/>
              </w:rPr>
              <w:t>,CRM</w:t>
            </w:r>
            <w:r w:rsidR="00522511" w:rsidRPr="004A40C8">
              <w:rPr>
                <w:rFonts w:asciiTheme="minorHAnsi" w:eastAsia="Times New Roman" w:hAnsiTheme="minorHAnsi" w:cs="Arial"/>
                <w:color w:val="000000" w:themeColor="text1"/>
                <w:sz w:val="18"/>
                <w:szCs w:val="18"/>
                <w:lang w:eastAsia="en-US" w:bidi="en-US"/>
              </w:rPr>
              <w:t>,IM,WM</w:t>
            </w:r>
            <w:r w:rsidR="00801E50" w:rsidRPr="004A40C8">
              <w:rPr>
                <w:rFonts w:asciiTheme="minorHAnsi" w:eastAsia="Times New Roman" w:hAnsiTheme="minorHAnsi" w:cs="Arial"/>
                <w:color w:val="000000" w:themeColor="text1"/>
                <w:sz w:val="18"/>
                <w:szCs w:val="18"/>
                <w:lang w:eastAsia="en-US" w:bidi="en-US"/>
              </w:rPr>
              <w:t>,DM,SM,</w:t>
            </w:r>
            <w:r w:rsidR="00FF7FCC" w:rsidRPr="004A40C8">
              <w:rPr>
                <w:rFonts w:asciiTheme="minorHAnsi" w:eastAsia="Times New Roman" w:hAnsiTheme="minorHAnsi" w:cs="Arial"/>
                <w:color w:val="000000" w:themeColor="text1"/>
                <w:sz w:val="18"/>
                <w:szCs w:val="18"/>
                <w:lang w:eastAsia="en-US" w:bidi="en-US"/>
              </w:rPr>
              <w:t xml:space="preserve"> </w:t>
            </w:r>
            <w:r w:rsidR="00801E50" w:rsidRPr="004A40C8">
              <w:rPr>
                <w:rFonts w:asciiTheme="minorHAnsi" w:eastAsia="Times New Roman" w:hAnsiTheme="minorHAnsi" w:cs="Arial"/>
                <w:color w:val="000000" w:themeColor="text1"/>
                <w:sz w:val="18"/>
                <w:szCs w:val="18"/>
                <w:lang w:eastAsia="en-US" w:bidi="en-US"/>
              </w:rPr>
              <w:t>Billing,</w:t>
            </w:r>
            <w:r w:rsidR="00FF7FCC" w:rsidRPr="004A40C8">
              <w:rPr>
                <w:rFonts w:asciiTheme="minorHAnsi" w:eastAsia="Times New Roman" w:hAnsiTheme="minorHAnsi" w:cs="Arial"/>
                <w:color w:val="000000" w:themeColor="text1"/>
                <w:sz w:val="18"/>
                <w:szCs w:val="18"/>
                <w:lang w:eastAsia="en-US" w:bidi="en-US"/>
              </w:rPr>
              <w:t xml:space="preserve"> </w:t>
            </w:r>
            <w:r w:rsidR="00801E50" w:rsidRPr="004A40C8">
              <w:rPr>
                <w:rFonts w:asciiTheme="minorHAnsi" w:eastAsia="Times New Roman" w:hAnsiTheme="minorHAnsi" w:cs="Arial"/>
                <w:color w:val="000000" w:themeColor="text1"/>
                <w:sz w:val="18"/>
                <w:szCs w:val="18"/>
                <w:lang w:eastAsia="en-US" w:bidi="en-US"/>
              </w:rPr>
              <w:t>Retail</w:t>
            </w:r>
          </w:p>
        </w:tc>
      </w:tr>
      <w:tr w:rsidR="009C181A" w:rsidRPr="004A40C8" w:rsidTr="0091019F">
        <w:trPr>
          <w:trHeight w:val="60"/>
        </w:trPr>
        <w:tc>
          <w:tcPr>
            <w:tcW w:w="2790" w:type="dxa"/>
            <w:tcBorders>
              <w:top w:val="single" w:sz="4" w:space="0" w:color="auto"/>
              <w:left w:val="single" w:sz="4" w:space="0" w:color="auto"/>
              <w:bottom w:val="single" w:sz="4" w:space="0" w:color="auto"/>
              <w:right w:val="single" w:sz="4" w:space="0" w:color="auto"/>
            </w:tcBorders>
            <w:shd w:val="clear" w:color="auto" w:fill="BFBFBF"/>
          </w:tcPr>
          <w:p w:rsidR="009C181A" w:rsidRPr="004A40C8" w:rsidRDefault="009C181A" w:rsidP="009C181A">
            <w:pPr>
              <w:widowControl w:val="0"/>
              <w:tabs>
                <w:tab w:val="left" w:pos="1920"/>
              </w:tabs>
              <w:autoSpaceDE w:val="0"/>
              <w:autoSpaceDN w:val="0"/>
              <w:adjustRightInd w:val="0"/>
              <w:spacing w:before="38" w:after="0" w:line="240" w:lineRule="auto"/>
              <w:ind w:left="1924" w:right="929" w:hanging="145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Databases:</w:t>
            </w:r>
          </w:p>
        </w:tc>
        <w:tc>
          <w:tcPr>
            <w:tcW w:w="8730" w:type="dxa"/>
            <w:tcBorders>
              <w:top w:val="single" w:sz="4" w:space="0" w:color="auto"/>
              <w:left w:val="single" w:sz="4" w:space="0" w:color="auto"/>
              <w:bottom w:val="single" w:sz="4" w:space="0" w:color="auto"/>
            </w:tcBorders>
            <w:shd w:val="clear" w:color="auto" w:fill="D9D9D9"/>
          </w:tcPr>
          <w:p w:rsidR="009C181A" w:rsidRPr="004A40C8" w:rsidRDefault="009C181A"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HANA 1.x</w:t>
            </w:r>
            <w:r w:rsidR="009F7455" w:rsidRPr="004A40C8">
              <w:rPr>
                <w:rFonts w:asciiTheme="minorHAnsi" w:eastAsia="Times New Roman" w:hAnsiTheme="minorHAnsi" w:cs="Arial"/>
                <w:color w:val="000000" w:themeColor="text1"/>
                <w:sz w:val="18"/>
                <w:szCs w:val="18"/>
                <w:lang w:eastAsia="en-US" w:bidi="en-US"/>
              </w:rPr>
              <w:t>, Oracle 11g/10g/9i/8i/8.0, MS SQL Server 2000/7.0, MS Access,DB2</w:t>
            </w:r>
            <w:r w:rsidR="0091019F" w:rsidRPr="004A40C8">
              <w:rPr>
                <w:rFonts w:asciiTheme="minorHAnsi" w:eastAsia="Times New Roman" w:hAnsiTheme="minorHAnsi" w:cs="Arial"/>
                <w:color w:val="000000" w:themeColor="text1"/>
                <w:sz w:val="18"/>
                <w:szCs w:val="18"/>
                <w:lang w:eastAsia="en-US" w:bidi="en-US"/>
              </w:rPr>
              <w:t>,Teradata</w:t>
            </w:r>
            <w:r w:rsidR="00167137">
              <w:rPr>
                <w:rFonts w:asciiTheme="minorHAnsi" w:eastAsia="Times New Roman" w:hAnsiTheme="minorHAnsi" w:cs="Arial"/>
                <w:color w:val="000000" w:themeColor="text1"/>
                <w:sz w:val="18"/>
                <w:szCs w:val="18"/>
                <w:lang w:eastAsia="en-US" w:bidi="en-US"/>
              </w:rPr>
              <w:t xml:space="preserve">, XML, </w:t>
            </w:r>
            <w:proofErr w:type="spellStart"/>
            <w:r w:rsidR="00167137">
              <w:rPr>
                <w:rFonts w:asciiTheme="minorHAnsi" w:eastAsia="Times New Roman" w:hAnsiTheme="minorHAnsi" w:cs="Arial"/>
                <w:color w:val="000000" w:themeColor="text1"/>
                <w:sz w:val="18"/>
                <w:szCs w:val="18"/>
                <w:lang w:eastAsia="en-US" w:bidi="en-US"/>
              </w:rPr>
              <w:t>DTD,Web</w:t>
            </w:r>
            <w:proofErr w:type="spellEnd"/>
            <w:r w:rsidR="00167137">
              <w:rPr>
                <w:rFonts w:asciiTheme="minorHAnsi" w:eastAsia="Times New Roman" w:hAnsiTheme="minorHAnsi" w:cs="Arial"/>
                <w:color w:val="000000" w:themeColor="text1"/>
                <w:sz w:val="18"/>
                <w:szCs w:val="18"/>
                <w:lang w:eastAsia="en-US" w:bidi="en-US"/>
              </w:rPr>
              <w:t xml:space="preserve"> Services</w:t>
            </w:r>
          </w:p>
        </w:tc>
      </w:tr>
      <w:tr w:rsidR="009C181A" w:rsidRPr="004A40C8" w:rsidTr="0091019F">
        <w:trPr>
          <w:trHeight w:val="60"/>
        </w:trPr>
        <w:tc>
          <w:tcPr>
            <w:tcW w:w="2790" w:type="dxa"/>
            <w:tcBorders>
              <w:top w:val="single" w:sz="4" w:space="0" w:color="auto"/>
              <w:left w:val="single" w:sz="4" w:space="0" w:color="auto"/>
              <w:bottom w:val="single" w:sz="4" w:space="0" w:color="auto"/>
              <w:right w:val="single" w:sz="4" w:space="0" w:color="auto"/>
            </w:tcBorders>
            <w:shd w:val="clear" w:color="auto" w:fill="BFBFBF"/>
          </w:tcPr>
          <w:p w:rsidR="009C181A" w:rsidRPr="004A40C8" w:rsidRDefault="009C181A" w:rsidP="009C181A">
            <w:pPr>
              <w:widowControl w:val="0"/>
              <w:tabs>
                <w:tab w:val="left" w:pos="1920"/>
              </w:tabs>
              <w:autoSpaceDE w:val="0"/>
              <w:autoSpaceDN w:val="0"/>
              <w:adjustRightInd w:val="0"/>
              <w:spacing w:before="38" w:after="0" w:line="240" w:lineRule="auto"/>
              <w:ind w:left="1924" w:right="929" w:hanging="145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Skills:</w:t>
            </w:r>
          </w:p>
        </w:tc>
        <w:tc>
          <w:tcPr>
            <w:tcW w:w="8730" w:type="dxa"/>
            <w:tcBorders>
              <w:top w:val="single" w:sz="4" w:space="0" w:color="auto"/>
              <w:left w:val="single" w:sz="4" w:space="0" w:color="auto"/>
              <w:bottom w:val="single" w:sz="4" w:space="0" w:color="auto"/>
            </w:tcBorders>
            <w:shd w:val="clear" w:color="auto" w:fill="D9D9D9"/>
          </w:tcPr>
          <w:p w:rsidR="009C181A" w:rsidRPr="004A40C8" w:rsidRDefault="00F72ED3"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 xml:space="preserve">SAP BI-BW  </w:t>
            </w:r>
            <w:r w:rsidRPr="004A40C8">
              <w:rPr>
                <w:rFonts w:asciiTheme="minorHAnsi" w:eastAsia="Times New Roman" w:hAnsiTheme="minorHAnsi" w:cs="Arial"/>
                <w:color w:val="000000" w:themeColor="text1"/>
                <w:sz w:val="18"/>
                <w:szCs w:val="18"/>
                <w:lang w:eastAsia="en-US" w:bidi="en-US"/>
              </w:rPr>
              <w:tab/>
              <w:t xml:space="preserve">– 3.5, 7.0, 7.3,7.4 </w:t>
            </w:r>
            <w:r w:rsidR="009C181A" w:rsidRPr="004A40C8">
              <w:rPr>
                <w:rFonts w:asciiTheme="minorHAnsi" w:eastAsia="Times New Roman" w:hAnsiTheme="minorHAnsi" w:cs="Arial"/>
                <w:color w:val="000000" w:themeColor="text1"/>
                <w:sz w:val="18"/>
                <w:szCs w:val="18"/>
                <w:lang w:eastAsia="en-US" w:bidi="en-US"/>
              </w:rPr>
              <w:t>(on HANA)</w:t>
            </w:r>
          </w:p>
          <w:p w:rsidR="009C181A" w:rsidRPr="004A40C8" w:rsidRDefault="009C181A"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SAP BO</w:t>
            </w:r>
            <w:r w:rsidRPr="004A40C8">
              <w:rPr>
                <w:rFonts w:asciiTheme="minorHAnsi" w:eastAsia="Times New Roman" w:hAnsiTheme="minorHAnsi" w:cs="Arial"/>
                <w:color w:val="000000" w:themeColor="text1"/>
                <w:sz w:val="18"/>
                <w:szCs w:val="18"/>
                <w:lang w:eastAsia="en-US" w:bidi="en-US"/>
              </w:rPr>
              <w:tab/>
              <w:t xml:space="preserve">– </w:t>
            </w:r>
            <w:r w:rsidR="00F72ED3" w:rsidRPr="004A40C8">
              <w:rPr>
                <w:rFonts w:asciiTheme="minorHAnsi" w:eastAsia="Times New Roman" w:hAnsiTheme="minorHAnsi" w:cs="Arial"/>
                <w:color w:val="000000" w:themeColor="text1"/>
                <w:sz w:val="18"/>
                <w:szCs w:val="18"/>
                <w:lang w:eastAsia="en-US" w:bidi="en-US"/>
              </w:rPr>
              <w:t>3.1,</w:t>
            </w:r>
            <w:r w:rsidRPr="004A40C8">
              <w:rPr>
                <w:rFonts w:asciiTheme="minorHAnsi" w:eastAsia="Times New Roman" w:hAnsiTheme="minorHAnsi" w:cs="Arial"/>
                <w:color w:val="000000" w:themeColor="text1"/>
                <w:sz w:val="18"/>
                <w:szCs w:val="18"/>
                <w:lang w:eastAsia="en-US" w:bidi="en-US"/>
              </w:rPr>
              <w:t>4.0</w:t>
            </w:r>
          </w:p>
          <w:p w:rsidR="009C181A" w:rsidRPr="004A40C8" w:rsidRDefault="009C181A"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 xml:space="preserve">SAP ECC      </w:t>
            </w:r>
            <w:r w:rsidRPr="004A40C8">
              <w:rPr>
                <w:rFonts w:asciiTheme="minorHAnsi" w:eastAsia="Times New Roman" w:hAnsiTheme="minorHAnsi" w:cs="Arial"/>
                <w:color w:val="000000" w:themeColor="text1"/>
                <w:sz w:val="18"/>
                <w:szCs w:val="18"/>
                <w:lang w:eastAsia="en-US" w:bidi="en-US"/>
              </w:rPr>
              <w:tab/>
              <w:t xml:space="preserve">– </w:t>
            </w:r>
            <w:r w:rsidR="00F72ED3" w:rsidRPr="004A40C8">
              <w:rPr>
                <w:rFonts w:asciiTheme="minorHAnsi" w:eastAsia="Times New Roman" w:hAnsiTheme="minorHAnsi" w:cs="Arial"/>
                <w:color w:val="000000" w:themeColor="text1"/>
                <w:sz w:val="18"/>
                <w:szCs w:val="18"/>
                <w:lang w:eastAsia="en-US" w:bidi="en-US"/>
              </w:rPr>
              <w:t>4.6,5.0,</w:t>
            </w:r>
            <w:r w:rsidRPr="004A40C8">
              <w:rPr>
                <w:rFonts w:asciiTheme="minorHAnsi" w:eastAsia="Times New Roman" w:hAnsiTheme="minorHAnsi" w:cs="Arial"/>
                <w:color w:val="000000" w:themeColor="text1"/>
                <w:sz w:val="18"/>
                <w:szCs w:val="18"/>
                <w:lang w:eastAsia="en-US" w:bidi="en-US"/>
              </w:rPr>
              <w:t>6.0</w:t>
            </w:r>
          </w:p>
          <w:p w:rsidR="009C181A" w:rsidRPr="004A40C8" w:rsidRDefault="009C181A"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 xml:space="preserve">SAP BODS   </w:t>
            </w:r>
            <w:r w:rsidRPr="004A40C8">
              <w:rPr>
                <w:rFonts w:asciiTheme="minorHAnsi" w:eastAsia="Times New Roman" w:hAnsiTheme="minorHAnsi" w:cs="Arial"/>
                <w:color w:val="000000" w:themeColor="text1"/>
                <w:sz w:val="18"/>
                <w:szCs w:val="18"/>
                <w:lang w:eastAsia="en-US" w:bidi="en-US"/>
              </w:rPr>
              <w:tab/>
              <w:t>– 4.0, 4.1</w:t>
            </w:r>
          </w:p>
          <w:p w:rsidR="00F72ED3" w:rsidRPr="004A40C8" w:rsidRDefault="009C181A" w:rsidP="009C181A">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SAP HANA</w:t>
            </w:r>
            <w:r w:rsidRPr="004A40C8">
              <w:rPr>
                <w:rFonts w:asciiTheme="minorHAnsi" w:eastAsia="Times New Roman" w:hAnsiTheme="minorHAnsi" w:cs="Arial"/>
                <w:color w:val="000000" w:themeColor="text1"/>
                <w:sz w:val="18"/>
                <w:szCs w:val="18"/>
                <w:lang w:eastAsia="en-US" w:bidi="en-US"/>
              </w:rPr>
              <w:tab/>
              <w:t>– 1.5</w:t>
            </w:r>
          </w:p>
          <w:p w:rsidR="009C181A" w:rsidRDefault="00580966" w:rsidP="00DC16B7">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r w:rsidRPr="004A40C8">
              <w:rPr>
                <w:rFonts w:asciiTheme="minorHAnsi" w:eastAsia="Times New Roman" w:hAnsiTheme="minorHAnsi" w:cs="Arial"/>
                <w:color w:val="000000" w:themeColor="text1"/>
                <w:sz w:val="18"/>
                <w:szCs w:val="18"/>
                <w:lang w:eastAsia="en-US" w:bidi="en-US"/>
              </w:rPr>
              <w:t xml:space="preserve">SAP BO Suite     </w:t>
            </w:r>
            <w:r w:rsidR="00522511" w:rsidRPr="004A40C8">
              <w:rPr>
                <w:rFonts w:asciiTheme="minorHAnsi" w:eastAsia="Times New Roman" w:hAnsiTheme="minorHAnsi" w:cs="Arial"/>
                <w:color w:val="000000" w:themeColor="text1"/>
                <w:sz w:val="18"/>
                <w:szCs w:val="18"/>
                <w:lang w:eastAsia="en-US" w:bidi="en-US"/>
              </w:rPr>
              <w:t xml:space="preserve">       </w:t>
            </w:r>
            <w:r w:rsidR="006714C4" w:rsidRPr="004A40C8">
              <w:rPr>
                <w:rFonts w:asciiTheme="minorHAnsi" w:eastAsia="Times New Roman" w:hAnsiTheme="minorHAnsi" w:cs="Arial"/>
                <w:color w:val="000000" w:themeColor="text1"/>
                <w:sz w:val="18"/>
                <w:szCs w:val="18"/>
                <w:lang w:eastAsia="en-US" w:bidi="en-US"/>
              </w:rPr>
              <w:t xml:space="preserve">   </w:t>
            </w:r>
            <w:r w:rsidR="00522511" w:rsidRPr="004A40C8">
              <w:rPr>
                <w:rFonts w:asciiTheme="minorHAnsi" w:eastAsia="Times New Roman" w:hAnsiTheme="minorHAnsi" w:cs="Arial"/>
                <w:color w:val="000000" w:themeColor="text1"/>
                <w:sz w:val="18"/>
                <w:szCs w:val="18"/>
                <w:lang w:eastAsia="en-US" w:bidi="en-US"/>
              </w:rPr>
              <w:t xml:space="preserve"> -</w:t>
            </w:r>
            <w:r w:rsidR="00EC134B" w:rsidRPr="004A40C8">
              <w:rPr>
                <w:rFonts w:asciiTheme="minorHAnsi" w:eastAsia="Times New Roman" w:hAnsiTheme="minorHAnsi" w:cs="Arial"/>
                <w:color w:val="000000" w:themeColor="text1"/>
                <w:sz w:val="18"/>
                <w:szCs w:val="18"/>
                <w:lang w:eastAsia="en-US" w:bidi="en-US"/>
              </w:rPr>
              <w:t xml:space="preserve"> Design Studio,</w:t>
            </w:r>
            <w:r w:rsidR="006714C4" w:rsidRPr="004A40C8">
              <w:rPr>
                <w:rFonts w:asciiTheme="minorHAnsi" w:eastAsia="Times New Roman" w:hAnsiTheme="minorHAnsi" w:cs="Arial"/>
                <w:color w:val="000000" w:themeColor="text1"/>
                <w:sz w:val="18"/>
                <w:szCs w:val="18"/>
                <w:lang w:eastAsia="en-US" w:bidi="en-US"/>
              </w:rPr>
              <w:t xml:space="preserve"> Analysis For Office , </w:t>
            </w:r>
            <w:proofErr w:type="spellStart"/>
            <w:r w:rsidR="006714C4" w:rsidRPr="004A40C8">
              <w:rPr>
                <w:rFonts w:asciiTheme="minorHAnsi" w:eastAsia="Times New Roman" w:hAnsiTheme="minorHAnsi" w:cs="Arial"/>
                <w:color w:val="000000" w:themeColor="text1"/>
                <w:sz w:val="18"/>
                <w:szCs w:val="18"/>
                <w:lang w:eastAsia="en-US" w:bidi="en-US"/>
              </w:rPr>
              <w:t>Lumira</w:t>
            </w:r>
            <w:proofErr w:type="spellEnd"/>
          </w:p>
          <w:p w:rsidR="00167137" w:rsidRPr="004A40C8" w:rsidRDefault="00167137" w:rsidP="00DC16B7">
            <w:pPr>
              <w:widowControl w:val="0"/>
              <w:tabs>
                <w:tab w:val="left" w:pos="1920"/>
              </w:tabs>
              <w:autoSpaceDE w:val="0"/>
              <w:autoSpaceDN w:val="0"/>
              <w:adjustRightInd w:val="0"/>
              <w:spacing w:before="38" w:after="0" w:line="240" w:lineRule="auto"/>
              <w:ind w:right="929"/>
              <w:jc w:val="both"/>
              <w:rPr>
                <w:rFonts w:asciiTheme="minorHAnsi" w:eastAsia="Times New Roman" w:hAnsiTheme="minorHAnsi" w:cs="Arial"/>
                <w:color w:val="000000" w:themeColor="text1"/>
                <w:sz w:val="18"/>
                <w:szCs w:val="18"/>
                <w:lang w:eastAsia="en-US" w:bidi="en-US"/>
              </w:rPr>
            </w:pPr>
          </w:p>
        </w:tc>
      </w:tr>
    </w:tbl>
    <w:p w:rsidR="004A7310" w:rsidRPr="004A40C8" w:rsidRDefault="004A7310">
      <w:pPr>
        <w:pStyle w:val="WW-Default"/>
        <w:shd w:val="clear" w:color="auto" w:fill="C0C0C0"/>
        <w:tabs>
          <w:tab w:val="left" w:pos="7020"/>
        </w:tabs>
        <w:spacing w:before="280"/>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PROFESSIONAL EXPERIENCE:</w:t>
      </w:r>
    </w:p>
    <w:tbl>
      <w:tblPr>
        <w:tblW w:w="10800" w:type="dxa"/>
        <w:tblLayout w:type="fixed"/>
        <w:tblLook w:val="0000" w:firstRow="0" w:lastRow="0" w:firstColumn="0" w:lastColumn="0" w:noHBand="0" w:noVBand="0"/>
      </w:tblPr>
      <w:tblGrid>
        <w:gridCol w:w="1008"/>
        <w:gridCol w:w="2880"/>
        <w:gridCol w:w="3852"/>
        <w:gridCol w:w="3060"/>
      </w:tblGrid>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hAnsiTheme="minorHAnsi" w:cs="Arial"/>
                <w:b/>
                <w:color w:val="000000" w:themeColor="text1"/>
                <w:sz w:val="18"/>
                <w:szCs w:val="18"/>
              </w:rPr>
            </w:pP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jc w:val="center"/>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Organization</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jc w:val="center"/>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Designation</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Duration</w:t>
            </w:r>
          </w:p>
        </w:tc>
      </w:tr>
      <w:tr w:rsidR="00FA4350" w:rsidRPr="004A40C8" w:rsidTr="00A42E4C">
        <w:trPr>
          <w:trHeight w:val="258"/>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1</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Nike</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Sr.SAP</w:t>
            </w:r>
            <w:proofErr w:type="spellEnd"/>
            <w:r w:rsidRPr="004A40C8">
              <w:rPr>
                <w:rFonts w:asciiTheme="minorHAnsi" w:eastAsia="Times New Roman" w:hAnsiTheme="minorHAnsi" w:cs="Arial"/>
                <w:b/>
                <w:color w:val="000000" w:themeColor="text1"/>
                <w:sz w:val="18"/>
                <w:szCs w:val="18"/>
                <w:lang w:eastAsia="en-US" w:bidi="en-US"/>
              </w:rPr>
              <w:t xml:space="preserve"> BW/HANA/BODS</w:t>
            </w:r>
            <w:r w:rsidR="00571753" w:rsidRPr="004A40C8">
              <w:rPr>
                <w:rFonts w:asciiTheme="minorHAnsi" w:eastAsia="Times New Roman" w:hAnsiTheme="minorHAnsi" w:cs="Arial"/>
                <w:b/>
                <w:color w:val="000000" w:themeColor="text1"/>
                <w:sz w:val="18"/>
                <w:szCs w:val="18"/>
                <w:lang w:eastAsia="en-US" w:bidi="en-US"/>
              </w:rPr>
              <w:t>/BPC</w:t>
            </w:r>
            <w:r w:rsidRPr="004A40C8">
              <w:rPr>
                <w:rFonts w:asciiTheme="minorHAnsi" w:eastAsia="Times New Roman" w:hAnsiTheme="minorHAnsi" w:cs="Arial"/>
                <w:b/>
                <w:color w:val="000000" w:themeColor="text1"/>
                <w:sz w:val="18"/>
                <w:szCs w:val="18"/>
                <w:lang w:eastAsia="en-US" w:bidi="en-US"/>
              </w:rPr>
              <w:t xml:space="preserve">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Feb 2015 – Till Date</w:t>
            </w:r>
          </w:p>
        </w:tc>
      </w:tr>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2</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Benjamin Moore</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602EBD"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Sr.SAP</w:t>
            </w:r>
            <w:proofErr w:type="spellEnd"/>
            <w:r w:rsidRPr="004A40C8">
              <w:rPr>
                <w:rFonts w:asciiTheme="minorHAnsi" w:eastAsia="Times New Roman" w:hAnsiTheme="minorHAnsi" w:cs="Arial"/>
                <w:b/>
                <w:color w:val="000000" w:themeColor="text1"/>
                <w:sz w:val="18"/>
                <w:szCs w:val="18"/>
                <w:lang w:eastAsia="en-US" w:bidi="en-US"/>
              </w:rPr>
              <w:t xml:space="preserve"> BW/</w:t>
            </w:r>
            <w:r w:rsidR="00FA4350" w:rsidRPr="004A40C8">
              <w:rPr>
                <w:rFonts w:asciiTheme="minorHAnsi" w:eastAsia="Times New Roman" w:hAnsiTheme="minorHAnsi" w:cs="Arial"/>
                <w:b/>
                <w:color w:val="000000" w:themeColor="text1"/>
                <w:sz w:val="18"/>
                <w:szCs w:val="18"/>
                <w:lang w:eastAsia="en-US" w:bidi="en-US"/>
              </w:rPr>
              <w:t>BODS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Feb 2014 – Feb 2015</w:t>
            </w:r>
          </w:p>
        </w:tc>
      </w:tr>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3</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United Illuminating Limited</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Sr.SAP</w:t>
            </w:r>
            <w:proofErr w:type="spellEnd"/>
            <w:r w:rsidRPr="004A40C8">
              <w:rPr>
                <w:rFonts w:asciiTheme="minorHAnsi" w:eastAsia="Times New Roman" w:hAnsiTheme="minorHAnsi" w:cs="Arial"/>
                <w:b/>
                <w:color w:val="000000" w:themeColor="text1"/>
                <w:sz w:val="18"/>
                <w:szCs w:val="18"/>
                <w:lang w:eastAsia="en-US" w:bidi="en-US"/>
              </w:rPr>
              <w:t xml:space="preserve"> BW/HANA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Feb 2013 – Feb 2014</w:t>
            </w:r>
          </w:p>
        </w:tc>
      </w:tr>
      <w:tr w:rsidR="00FA4350" w:rsidRPr="004A40C8" w:rsidTr="00A42E4C">
        <w:trPr>
          <w:trHeight w:val="278"/>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4</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KONE, Brussels, Belgium</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Sr.SAP</w:t>
            </w:r>
            <w:proofErr w:type="spellEnd"/>
            <w:r w:rsidRPr="004A40C8">
              <w:rPr>
                <w:rFonts w:asciiTheme="minorHAnsi" w:eastAsia="Times New Roman" w:hAnsiTheme="minorHAnsi" w:cs="Arial"/>
                <w:b/>
                <w:color w:val="000000" w:themeColor="text1"/>
                <w:sz w:val="18"/>
                <w:szCs w:val="18"/>
                <w:lang w:eastAsia="en-US" w:bidi="en-US"/>
              </w:rPr>
              <w:t xml:space="preserve"> BW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Oct 2011 – Feb 2013</w:t>
            </w:r>
          </w:p>
        </w:tc>
      </w:tr>
      <w:tr w:rsidR="00FA4350" w:rsidRPr="004A40C8" w:rsidTr="00A42E4C">
        <w:trPr>
          <w:trHeight w:val="258"/>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5</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AK STEEL, CINCINATI, OH</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SAP BW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May 2010 – Oct 2011</w:t>
            </w:r>
          </w:p>
        </w:tc>
      </w:tr>
      <w:tr w:rsidR="00FA4350" w:rsidRPr="004A40C8" w:rsidTr="00A42E4C">
        <w:trPr>
          <w:trHeight w:val="258"/>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6</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Mylan</w:t>
            </w:r>
            <w:proofErr w:type="spellEnd"/>
            <w:r w:rsidRPr="004A40C8">
              <w:rPr>
                <w:rFonts w:asciiTheme="minorHAnsi" w:eastAsia="Times New Roman" w:hAnsiTheme="minorHAnsi" w:cs="Arial"/>
                <w:b/>
                <w:color w:val="000000" w:themeColor="text1"/>
                <w:sz w:val="18"/>
                <w:szCs w:val="18"/>
                <w:lang w:eastAsia="en-US" w:bidi="en-US"/>
              </w:rPr>
              <w:t xml:space="preserve"> </w:t>
            </w:r>
            <w:r w:rsidR="00CE02D9" w:rsidRPr="004A40C8">
              <w:rPr>
                <w:rFonts w:asciiTheme="minorHAnsi" w:eastAsia="Times New Roman" w:hAnsiTheme="minorHAnsi" w:cs="Arial"/>
                <w:b/>
                <w:color w:val="000000" w:themeColor="text1"/>
                <w:sz w:val="18"/>
                <w:szCs w:val="18"/>
                <w:lang w:eastAsia="en-US" w:bidi="en-US"/>
              </w:rPr>
              <w:t>Inc.</w:t>
            </w:r>
            <w:r w:rsidRPr="004A40C8">
              <w:rPr>
                <w:rFonts w:asciiTheme="minorHAnsi" w:eastAsia="Times New Roman" w:hAnsiTheme="minorHAnsi" w:cs="Arial"/>
                <w:b/>
                <w:color w:val="000000" w:themeColor="text1"/>
                <w:sz w:val="18"/>
                <w:szCs w:val="18"/>
                <w:lang w:eastAsia="en-US" w:bidi="en-US"/>
              </w:rPr>
              <w:t xml:space="preserve"> , PA</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SAP BW/BOBJ Tech Lead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tabs>
                <w:tab w:val="left" w:pos="585"/>
              </w:tabs>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May 2010 - Dec 2010</w:t>
            </w:r>
          </w:p>
        </w:tc>
      </w:tr>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7</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Care Stream Health , NY</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SAP BW/BODS Consultant</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May 2010 – Oct 2010</w:t>
            </w:r>
          </w:p>
        </w:tc>
      </w:tr>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8</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proofErr w:type="spellStart"/>
            <w:r w:rsidRPr="004A40C8">
              <w:rPr>
                <w:rFonts w:asciiTheme="minorHAnsi" w:eastAsia="Times New Roman" w:hAnsiTheme="minorHAnsi" w:cs="Arial"/>
                <w:b/>
                <w:color w:val="000000" w:themeColor="text1"/>
                <w:sz w:val="18"/>
                <w:szCs w:val="18"/>
                <w:lang w:eastAsia="en-US" w:bidi="en-US"/>
              </w:rPr>
              <w:t>MobiTV</w:t>
            </w:r>
            <w:proofErr w:type="spellEnd"/>
            <w:r w:rsidRPr="004A40C8">
              <w:rPr>
                <w:rFonts w:asciiTheme="minorHAnsi" w:eastAsia="Times New Roman" w:hAnsiTheme="minorHAnsi" w:cs="Arial"/>
                <w:b/>
                <w:color w:val="000000" w:themeColor="text1"/>
                <w:sz w:val="18"/>
                <w:szCs w:val="18"/>
                <w:lang w:eastAsia="en-US" w:bidi="en-US"/>
              </w:rPr>
              <w:t xml:space="preserve"> , CA</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Sr. SAP BW/BODI Consultant</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Feb 2008 - May 2010</w:t>
            </w:r>
          </w:p>
        </w:tc>
      </w:tr>
      <w:tr w:rsidR="00FA4350" w:rsidRPr="004A40C8" w:rsidTr="00A42E4C">
        <w:trPr>
          <w:trHeight w:val="241"/>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9</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BASF ,  NJ</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SAP ABAP/BW consultant</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Oct 2008 - Feb 2010</w:t>
            </w:r>
          </w:p>
        </w:tc>
      </w:tr>
      <w:tr w:rsidR="00FA4350" w:rsidRPr="004A40C8" w:rsidTr="00A42E4C">
        <w:trPr>
          <w:trHeight w:val="258"/>
        </w:trPr>
        <w:tc>
          <w:tcPr>
            <w:tcW w:w="1008" w:type="dxa"/>
            <w:tcBorders>
              <w:top w:val="single" w:sz="4" w:space="0" w:color="000000"/>
              <w:left w:val="single" w:sz="4" w:space="0" w:color="000000"/>
              <w:bottom w:val="single" w:sz="4" w:space="0" w:color="000000"/>
            </w:tcBorders>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10</w:t>
            </w:r>
          </w:p>
        </w:tc>
        <w:tc>
          <w:tcPr>
            <w:tcW w:w="2880"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SRSL India</w:t>
            </w:r>
          </w:p>
        </w:tc>
        <w:tc>
          <w:tcPr>
            <w:tcW w:w="3852" w:type="dxa"/>
            <w:tcBorders>
              <w:top w:val="single" w:sz="4" w:space="0" w:color="000000"/>
              <w:left w:val="single" w:sz="4" w:space="0" w:color="000000"/>
              <w:bottom w:val="single" w:sz="4" w:space="0" w:color="000000"/>
            </w:tcBorders>
            <w:shd w:val="clear" w:color="auto" w:fill="auto"/>
          </w:tcPr>
          <w:p w:rsidR="00FA4350" w:rsidRPr="004A40C8" w:rsidRDefault="00FA4350" w:rsidP="00FA4350">
            <w:pPr>
              <w:spacing w:after="0" w:line="240" w:lineRule="auto"/>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SAP ABAP/BW consultant</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FA4350" w:rsidRPr="004A40C8" w:rsidRDefault="00FA4350" w:rsidP="00FA4350">
            <w:pPr>
              <w:spacing w:after="0" w:line="240" w:lineRule="auto"/>
              <w:jc w:val="center"/>
              <w:rPr>
                <w:rFonts w:asciiTheme="minorHAnsi" w:eastAsia="Times New Roman" w:hAnsiTheme="minorHAnsi" w:cs="Arial"/>
                <w:b/>
                <w:color w:val="000000" w:themeColor="text1"/>
                <w:sz w:val="18"/>
                <w:szCs w:val="18"/>
                <w:lang w:eastAsia="en-US" w:bidi="en-US"/>
              </w:rPr>
            </w:pPr>
            <w:r w:rsidRPr="004A40C8">
              <w:rPr>
                <w:rFonts w:asciiTheme="minorHAnsi" w:eastAsia="Times New Roman" w:hAnsiTheme="minorHAnsi" w:cs="Arial"/>
                <w:b/>
                <w:color w:val="000000" w:themeColor="text1"/>
                <w:sz w:val="18"/>
                <w:szCs w:val="18"/>
                <w:lang w:eastAsia="en-US" w:bidi="en-US"/>
              </w:rPr>
              <w:t>Oct 2006 - Oct 2008</w:t>
            </w:r>
          </w:p>
        </w:tc>
      </w:tr>
    </w:tbl>
    <w:p w:rsidR="00DA26CB" w:rsidRPr="004A40C8" w:rsidRDefault="00DA26CB" w:rsidP="00DA26CB">
      <w:pPr>
        <w:pStyle w:val="NoSpacing"/>
        <w:rPr>
          <w:rFonts w:asciiTheme="minorHAnsi" w:hAnsiTheme="minorHAnsi" w:cs="Arial"/>
          <w:color w:val="000000" w:themeColor="text1"/>
          <w:sz w:val="18"/>
          <w:szCs w:val="18"/>
          <w:lang w:val="en-US"/>
        </w:rPr>
      </w:pPr>
    </w:p>
    <w:p w:rsidR="00FA7CCF" w:rsidRPr="004A40C8" w:rsidRDefault="00FA7CCF" w:rsidP="0080063C">
      <w:pPr>
        <w:spacing w:before="280" w:after="280" w:line="240" w:lineRule="auto"/>
        <w:rPr>
          <w:rFonts w:asciiTheme="minorHAnsi" w:hAnsiTheme="minorHAnsi" w:cs="Arial"/>
          <w:b/>
          <w:color w:val="000000" w:themeColor="text1"/>
          <w:sz w:val="18"/>
          <w:szCs w:val="18"/>
        </w:rPr>
      </w:pPr>
    </w:p>
    <w:p w:rsidR="00DF51BA" w:rsidRPr="004A40C8" w:rsidRDefault="00DF51BA" w:rsidP="0080063C">
      <w:pPr>
        <w:spacing w:before="280" w:after="280" w:line="240" w:lineRule="auto"/>
        <w:rPr>
          <w:rFonts w:asciiTheme="minorHAnsi" w:hAnsiTheme="minorHAnsi" w:cs="Arial"/>
          <w:b/>
          <w:color w:val="000000" w:themeColor="text1"/>
          <w:sz w:val="18"/>
          <w:szCs w:val="18"/>
        </w:rPr>
        <w:sectPr w:rsidR="00DF51BA" w:rsidRPr="004A40C8" w:rsidSect="007218FA">
          <w:headerReference w:type="default" r:id="rId9"/>
          <w:pgSz w:w="12240" w:h="15840"/>
          <w:pgMar w:top="720" w:right="720" w:bottom="720" w:left="720" w:header="720" w:footer="720" w:gutter="0"/>
          <w:pgBorders>
            <w:top w:val="single" w:sz="4" w:space="12" w:color="000000"/>
            <w:left w:val="single" w:sz="4" w:space="12" w:color="000000"/>
            <w:bottom w:val="single" w:sz="4" w:space="31" w:color="000000"/>
            <w:right w:val="single" w:sz="4" w:space="25" w:color="000000"/>
          </w:pgBorders>
          <w:cols w:space="720"/>
          <w:docGrid w:linePitch="360"/>
        </w:sectPr>
      </w:pPr>
    </w:p>
    <w:p w:rsidR="007218FA" w:rsidRPr="004A40C8" w:rsidRDefault="007218FA" w:rsidP="007218FA">
      <w:pPr>
        <w:pStyle w:val="NoSpacing"/>
        <w:rPr>
          <w:rFonts w:asciiTheme="minorHAnsi" w:hAnsiTheme="minorHAnsi" w:cs="Arial"/>
          <w:color w:val="000000" w:themeColor="text1"/>
          <w:sz w:val="18"/>
          <w:szCs w:val="18"/>
          <w:lang w:val="en-US"/>
        </w:rPr>
      </w:pPr>
    </w:p>
    <w:p w:rsidR="001C5C14" w:rsidRPr="004A40C8" w:rsidRDefault="001C5C14" w:rsidP="007218FA">
      <w:pPr>
        <w:pStyle w:val="NoSpacing"/>
        <w:rPr>
          <w:rFonts w:asciiTheme="minorHAnsi" w:hAnsiTheme="minorHAnsi" w:cs="Arial"/>
          <w:color w:val="000000" w:themeColor="text1"/>
          <w:sz w:val="18"/>
          <w:szCs w:val="18"/>
          <w:lang w:val="en-US"/>
        </w:rPr>
      </w:pPr>
    </w:p>
    <w:p w:rsidR="001514BF" w:rsidRPr="004A40C8" w:rsidRDefault="001514BF" w:rsidP="007218FA">
      <w:pPr>
        <w:pStyle w:val="NoSpacing"/>
        <w:rPr>
          <w:rFonts w:asciiTheme="minorHAnsi" w:hAnsiTheme="minorHAnsi" w:cs="Arial"/>
          <w:color w:val="000000" w:themeColor="text1"/>
          <w:sz w:val="18"/>
          <w:szCs w:val="18"/>
          <w:lang w:val="en-US"/>
        </w:rPr>
      </w:pPr>
    </w:p>
    <w:p w:rsidR="001514BF" w:rsidRPr="004A40C8" w:rsidRDefault="001514BF" w:rsidP="007218FA">
      <w:pPr>
        <w:pStyle w:val="NoSpacing"/>
        <w:rPr>
          <w:rFonts w:asciiTheme="minorHAnsi" w:hAnsiTheme="minorHAnsi" w:cs="Arial"/>
          <w:color w:val="000000" w:themeColor="text1"/>
          <w:sz w:val="18"/>
          <w:szCs w:val="18"/>
          <w:lang w:val="en-US"/>
        </w:rPr>
      </w:pPr>
    </w:p>
    <w:p w:rsidR="001C5C14" w:rsidRPr="004A40C8" w:rsidRDefault="001C5C14" w:rsidP="007218FA">
      <w:pPr>
        <w:pStyle w:val="NoSpacing"/>
        <w:rPr>
          <w:rFonts w:asciiTheme="minorHAnsi" w:hAnsiTheme="minorHAnsi" w:cs="Arial"/>
          <w:color w:val="000000" w:themeColor="text1"/>
          <w:sz w:val="18"/>
          <w:szCs w:val="18"/>
          <w:lang w:val="en-US"/>
        </w:rPr>
      </w:pPr>
    </w:p>
    <w:p w:rsidR="001C5C14" w:rsidRPr="004A40C8" w:rsidRDefault="001C5C14" w:rsidP="007218FA">
      <w:pPr>
        <w:pStyle w:val="NoSpacing"/>
        <w:rPr>
          <w:rFonts w:asciiTheme="minorHAnsi" w:hAnsiTheme="minorHAnsi" w:cs="Arial"/>
          <w:color w:val="000000" w:themeColor="text1"/>
          <w:sz w:val="18"/>
          <w:szCs w:val="18"/>
          <w:lang w:val="en-US"/>
        </w:rPr>
      </w:pPr>
    </w:p>
    <w:p w:rsidR="001C5C14" w:rsidRPr="004A40C8" w:rsidRDefault="001C5C14" w:rsidP="007218FA">
      <w:pPr>
        <w:pStyle w:val="NoSpacing"/>
        <w:rPr>
          <w:rFonts w:asciiTheme="minorHAnsi" w:hAnsiTheme="minorHAnsi" w:cs="Arial"/>
          <w:color w:val="000000" w:themeColor="text1"/>
          <w:sz w:val="18"/>
          <w:szCs w:val="18"/>
          <w:lang w:val="en-US"/>
        </w:rPr>
      </w:pPr>
    </w:p>
    <w:p w:rsidR="001C5C14" w:rsidRPr="004A40C8" w:rsidRDefault="001C5C14" w:rsidP="007218FA">
      <w:pPr>
        <w:pStyle w:val="NoSpacing"/>
        <w:rPr>
          <w:rFonts w:asciiTheme="minorHAnsi" w:hAnsiTheme="minorHAnsi" w:cs="Arial"/>
          <w:color w:val="000000" w:themeColor="text1"/>
          <w:sz w:val="18"/>
          <w:szCs w:val="18"/>
          <w:lang w:val="en-US"/>
        </w:rPr>
      </w:pPr>
    </w:p>
    <w:p w:rsidR="009F70B2" w:rsidRPr="004A40C8" w:rsidRDefault="009F70B2" w:rsidP="007218FA">
      <w:pPr>
        <w:pStyle w:val="NoSpacing"/>
        <w:rPr>
          <w:rFonts w:asciiTheme="minorHAnsi" w:hAnsiTheme="minorHAnsi" w:cs="Arial"/>
          <w:color w:val="000000" w:themeColor="text1"/>
          <w:sz w:val="18"/>
          <w:szCs w:val="18"/>
          <w:lang w:val="en-US"/>
        </w:rPr>
        <w:sectPr w:rsidR="009F70B2" w:rsidRPr="004A40C8" w:rsidSect="007218FA">
          <w:type w:val="continuous"/>
          <w:pgSz w:w="12240" w:h="15840"/>
          <w:pgMar w:top="720" w:right="720" w:bottom="720" w:left="720" w:header="720" w:footer="720" w:gutter="0"/>
          <w:pgBorders>
            <w:top w:val="single" w:sz="4" w:space="12" w:color="000000"/>
            <w:left w:val="single" w:sz="4" w:space="12" w:color="000000"/>
            <w:bottom w:val="single" w:sz="4" w:space="31" w:color="000000"/>
            <w:right w:val="single" w:sz="4" w:space="25" w:color="000000"/>
          </w:pgBorders>
          <w:cols w:num="2" w:space="720"/>
          <w:docGrid w:linePitch="360"/>
        </w:sectPr>
      </w:pPr>
    </w:p>
    <w:p w:rsidR="00D22922" w:rsidRPr="004A40C8" w:rsidRDefault="00D22922" w:rsidP="00D22922">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lastRenderedPageBreak/>
        <w:t xml:space="preserve">Client            : </w:t>
      </w:r>
      <w:r w:rsidR="00F23BDC" w:rsidRPr="004A40C8">
        <w:rPr>
          <w:rFonts w:asciiTheme="minorHAnsi" w:hAnsiTheme="minorHAnsi" w:cs="Arial"/>
          <w:b/>
          <w:color w:val="000000" w:themeColor="text1"/>
          <w:sz w:val="18"/>
          <w:szCs w:val="18"/>
        </w:rPr>
        <w:t>NIKE</w:t>
      </w:r>
      <w:r w:rsidR="003858D9">
        <w:rPr>
          <w:rFonts w:asciiTheme="minorHAnsi" w:hAnsiTheme="minorHAnsi" w:cs="Arial"/>
          <w:b/>
          <w:color w:val="000000" w:themeColor="text1"/>
          <w:sz w:val="18"/>
          <w:szCs w:val="18"/>
        </w:rPr>
        <w:t xml:space="preserve"> - CONVERSE</w:t>
      </w:r>
      <w:r w:rsidR="0003540A" w:rsidRPr="004A40C8">
        <w:rPr>
          <w:rFonts w:asciiTheme="minorHAnsi" w:hAnsiTheme="minorHAnsi" w:cs="Arial"/>
          <w:b/>
          <w:color w:val="000000" w:themeColor="text1"/>
          <w:sz w:val="18"/>
          <w:szCs w:val="18"/>
        </w:rPr>
        <w:t xml:space="preserve">, </w:t>
      </w:r>
      <w:r w:rsidR="00F23BDC" w:rsidRPr="004A40C8">
        <w:rPr>
          <w:rFonts w:asciiTheme="minorHAnsi" w:hAnsiTheme="minorHAnsi" w:cs="Arial"/>
          <w:b/>
          <w:color w:val="000000" w:themeColor="text1"/>
          <w:sz w:val="18"/>
          <w:szCs w:val="18"/>
        </w:rPr>
        <w:t>O</w:t>
      </w:r>
      <w:r w:rsidR="00EE181E" w:rsidRPr="004A40C8">
        <w:rPr>
          <w:rFonts w:asciiTheme="minorHAnsi" w:hAnsiTheme="minorHAnsi" w:cs="Arial"/>
          <w:b/>
          <w:color w:val="000000" w:themeColor="text1"/>
          <w:sz w:val="18"/>
          <w:szCs w:val="18"/>
        </w:rPr>
        <w:t>R</w:t>
      </w:r>
      <w:r w:rsidRPr="004A40C8">
        <w:rPr>
          <w:rFonts w:asciiTheme="minorHAnsi" w:hAnsiTheme="minorHAnsi" w:cs="Arial"/>
          <w:b/>
          <w:color w:val="000000" w:themeColor="text1"/>
          <w:sz w:val="18"/>
          <w:szCs w:val="18"/>
        </w:rPr>
        <w:t xml:space="preserve">                                                                                                                                                                                                                                                            Role              : Senior </w:t>
      </w:r>
      <w:proofErr w:type="gramStart"/>
      <w:r w:rsidRPr="004A40C8">
        <w:rPr>
          <w:rFonts w:asciiTheme="minorHAnsi" w:hAnsiTheme="minorHAnsi" w:cs="Arial"/>
          <w:b/>
          <w:color w:val="000000" w:themeColor="text1"/>
          <w:sz w:val="18"/>
          <w:szCs w:val="18"/>
        </w:rPr>
        <w:t xml:space="preserve">SAP  </w:t>
      </w:r>
      <w:r w:rsidR="00821408" w:rsidRPr="004A40C8">
        <w:rPr>
          <w:rFonts w:asciiTheme="minorHAnsi" w:hAnsiTheme="minorHAnsi" w:cs="Arial"/>
          <w:b/>
          <w:color w:val="000000" w:themeColor="text1"/>
          <w:sz w:val="18"/>
          <w:szCs w:val="18"/>
        </w:rPr>
        <w:t>BW</w:t>
      </w:r>
      <w:proofErr w:type="gramEnd"/>
      <w:r w:rsidR="00821408" w:rsidRPr="004A40C8">
        <w:rPr>
          <w:rFonts w:asciiTheme="minorHAnsi" w:hAnsiTheme="minorHAnsi" w:cs="Arial"/>
          <w:b/>
          <w:color w:val="000000" w:themeColor="text1"/>
          <w:sz w:val="18"/>
          <w:szCs w:val="18"/>
        </w:rPr>
        <w:t>/</w:t>
      </w:r>
      <w:r w:rsidRPr="004A40C8">
        <w:rPr>
          <w:rFonts w:asciiTheme="minorHAnsi" w:hAnsiTheme="minorHAnsi" w:cs="Arial"/>
          <w:b/>
          <w:color w:val="000000" w:themeColor="text1"/>
          <w:sz w:val="18"/>
          <w:szCs w:val="18"/>
        </w:rPr>
        <w:t xml:space="preserve">HANA </w:t>
      </w:r>
      <w:r w:rsidR="00BC06BE">
        <w:rPr>
          <w:rFonts w:asciiTheme="minorHAnsi" w:hAnsiTheme="minorHAnsi" w:cs="Arial"/>
          <w:b/>
          <w:color w:val="000000" w:themeColor="text1"/>
          <w:sz w:val="18"/>
          <w:szCs w:val="18"/>
        </w:rPr>
        <w:t>Consultant</w:t>
      </w:r>
    </w:p>
    <w:p w:rsidR="00D22922" w:rsidRPr="004A40C8" w:rsidRDefault="00D22922" w:rsidP="00D22922">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Duration       </w:t>
      </w:r>
      <w:r w:rsidR="0003540A" w:rsidRPr="004A40C8">
        <w:rPr>
          <w:rFonts w:asciiTheme="minorHAnsi" w:hAnsiTheme="minorHAnsi" w:cs="Arial"/>
          <w:b/>
          <w:color w:val="000000" w:themeColor="text1"/>
          <w:sz w:val="18"/>
          <w:szCs w:val="18"/>
        </w:rPr>
        <w:t xml:space="preserve">: </w:t>
      </w:r>
      <w:r w:rsidR="00821408" w:rsidRPr="004A40C8">
        <w:rPr>
          <w:rFonts w:asciiTheme="minorHAnsi" w:hAnsiTheme="minorHAnsi" w:cs="Arial"/>
          <w:b/>
          <w:color w:val="000000" w:themeColor="text1"/>
          <w:sz w:val="18"/>
          <w:szCs w:val="18"/>
        </w:rPr>
        <w:t>Feb</w:t>
      </w:r>
      <w:r w:rsidR="0003540A" w:rsidRPr="004A40C8">
        <w:rPr>
          <w:rFonts w:asciiTheme="minorHAnsi" w:hAnsiTheme="minorHAnsi" w:cs="Arial"/>
          <w:b/>
          <w:color w:val="000000" w:themeColor="text1"/>
          <w:sz w:val="18"/>
          <w:szCs w:val="18"/>
        </w:rPr>
        <w:t xml:space="preserve"> </w:t>
      </w:r>
      <w:r w:rsidR="002F6440" w:rsidRPr="004A40C8">
        <w:rPr>
          <w:rFonts w:asciiTheme="minorHAnsi" w:hAnsiTheme="minorHAnsi" w:cs="Arial"/>
          <w:b/>
          <w:color w:val="000000" w:themeColor="text1"/>
          <w:sz w:val="18"/>
          <w:szCs w:val="18"/>
        </w:rPr>
        <w:t>2015</w:t>
      </w:r>
      <w:r w:rsidRPr="004A40C8">
        <w:rPr>
          <w:rFonts w:asciiTheme="minorHAnsi" w:hAnsiTheme="minorHAnsi" w:cs="Arial"/>
          <w:b/>
          <w:color w:val="000000" w:themeColor="text1"/>
          <w:sz w:val="18"/>
          <w:szCs w:val="18"/>
        </w:rPr>
        <w:t>-Till Date</w:t>
      </w:r>
    </w:p>
    <w:p w:rsidR="00D22922" w:rsidRPr="004A40C8" w:rsidRDefault="00D22922" w:rsidP="00D22922">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bCs/>
          <w:color w:val="000000" w:themeColor="text1"/>
          <w:sz w:val="18"/>
          <w:szCs w:val="18"/>
        </w:rPr>
        <w:t xml:space="preserve">Environment: </w:t>
      </w:r>
      <w:r w:rsidRPr="004A40C8">
        <w:rPr>
          <w:rFonts w:asciiTheme="minorHAnsi" w:hAnsiTheme="minorHAnsi" w:cs="Arial"/>
          <w:b/>
          <w:color w:val="000000" w:themeColor="text1"/>
          <w:sz w:val="18"/>
          <w:szCs w:val="18"/>
        </w:rPr>
        <w:t>SAP ECC 6.0, SAP FI, SAP HANA, SAP B</w:t>
      </w:r>
      <w:r w:rsidR="003E0566" w:rsidRPr="004A40C8">
        <w:rPr>
          <w:rFonts w:asciiTheme="minorHAnsi" w:hAnsiTheme="minorHAnsi" w:cs="Arial"/>
          <w:b/>
          <w:color w:val="000000" w:themeColor="text1"/>
          <w:sz w:val="18"/>
          <w:szCs w:val="18"/>
        </w:rPr>
        <w:t>W</w:t>
      </w:r>
      <w:r w:rsidRPr="004A40C8">
        <w:rPr>
          <w:rFonts w:asciiTheme="minorHAnsi" w:hAnsiTheme="minorHAnsi" w:cs="Arial"/>
          <w:b/>
          <w:color w:val="000000" w:themeColor="text1"/>
          <w:sz w:val="18"/>
          <w:szCs w:val="18"/>
        </w:rPr>
        <w:t xml:space="preserve"> 7.4, </w:t>
      </w:r>
      <w:r w:rsidR="00A520AA" w:rsidRPr="004A40C8">
        <w:rPr>
          <w:rFonts w:asciiTheme="minorHAnsi" w:hAnsiTheme="minorHAnsi" w:cs="Arial"/>
          <w:b/>
          <w:color w:val="000000" w:themeColor="text1"/>
          <w:sz w:val="18"/>
          <w:szCs w:val="18"/>
        </w:rPr>
        <w:t>SAP BO 4.0,SAP BPC 10.1</w:t>
      </w:r>
      <w:r w:rsidR="00B3022C" w:rsidRPr="004A40C8">
        <w:rPr>
          <w:rFonts w:asciiTheme="minorHAnsi" w:hAnsiTheme="minorHAnsi" w:cs="Arial"/>
          <w:b/>
          <w:color w:val="000000" w:themeColor="text1"/>
          <w:sz w:val="18"/>
          <w:szCs w:val="18"/>
        </w:rPr>
        <w:t>,Tableau</w:t>
      </w:r>
      <w:r w:rsidR="00840A3E" w:rsidRPr="004A40C8">
        <w:rPr>
          <w:rFonts w:asciiTheme="minorHAnsi" w:hAnsiTheme="minorHAnsi" w:cs="Arial"/>
          <w:b/>
          <w:color w:val="000000" w:themeColor="text1"/>
          <w:sz w:val="18"/>
          <w:szCs w:val="18"/>
        </w:rPr>
        <w:t>,ECC on HANA</w:t>
      </w:r>
      <w:r w:rsidR="00F40078">
        <w:rPr>
          <w:rFonts w:asciiTheme="minorHAnsi" w:hAnsiTheme="minorHAnsi" w:cs="Arial"/>
          <w:b/>
          <w:color w:val="000000" w:themeColor="text1"/>
          <w:sz w:val="18"/>
          <w:szCs w:val="18"/>
        </w:rPr>
        <w:t>;HCI IBP</w:t>
      </w:r>
    </w:p>
    <w:p w:rsidR="00D22922" w:rsidRPr="004A40C8" w:rsidRDefault="00D22922" w:rsidP="00D22922">
      <w:pPr>
        <w:spacing w:after="0"/>
        <w:jc w:val="both"/>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u w:val="single"/>
        </w:rPr>
        <w:t>Responsibilities:</w:t>
      </w:r>
    </w:p>
    <w:p w:rsidR="00F55ED2" w:rsidRPr="004A40C8" w:rsidRDefault="00F55ED2" w:rsidP="00F55ED2">
      <w:pPr>
        <w:pStyle w:val="NormalWeb"/>
        <w:numPr>
          <w:ilvl w:val="0"/>
          <w:numId w:val="20"/>
        </w:numPr>
        <w:shd w:val="clear" w:color="auto" w:fill="FFFFFF"/>
        <w:spacing w:before="0" w:beforeAutospacing="0" w:after="0" w:afterAutospacing="0"/>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Responsible for c</w:t>
      </w:r>
      <w:r w:rsidR="00BC06BE">
        <w:rPr>
          <w:rFonts w:asciiTheme="minorHAnsi" w:hAnsiTheme="minorHAnsi" w:cs="Arial"/>
          <w:color w:val="000000" w:themeColor="text1"/>
          <w:sz w:val="18"/>
          <w:szCs w:val="18"/>
        </w:rPr>
        <w:t>apturing requirements from NIKE</w:t>
      </w:r>
      <w:r w:rsidRPr="004A40C8">
        <w:rPr>
          <w:rFonts w:asciiTheme="minorHAnsi" w:hAnsiTheme="minorHAnsi" w:cs="Arial"/>
          <w:color w:val="000000" w:themeColor="text1"/>
          <w:sz w:val="18"/>
          <w:szCs w:val="18"/>
        </w:rPr>
        <w:t xml:space="preserve"> </w:t>
      </w:r>
      <w:r w:rsidR="003E1802">
        <w:rPr>
          <w:rFonts w:asciiTheme="minorHAnsi" w:hAnsiTheme="minorHAnsi" w:cs="Arial"/>
          <w:color w:val="000000" w:themeColor="text1"/>
          <w:sz w:val="18"/>
          <w:szCs w:val="18"/>
        </w:rPr>
        <w:t xml:space="preserve">SAP BPC Consolidation project </w:t>
      </w:r>
      <w:r w:rsidRPr="004A40C8">
        <w:rPr>
          <w:rFonts w:asciiTheme="minorHAnsi" w:hAnsiTheme="minorHAnsi" w:cs="Arial"/>
          <w:color w:val="000000" w:themeColor="text1"/>
          <w:sz w:val="18"/>
          <w:szCs w:val="18"/>
        </w:rPr>
        <w:t xml:space="preserve">, Identifying the BW Extractors to </w:t>
      </w:r>
      <w:r w:rsidR="009B58F8">
        <w:rPr>
          <w:rFonts w:asciiTheme="minorHAnsi" w:hAnsiTheme="minorHAnsi" w:cs="Arial"/>
          <w:color w:val="000000" w:themeColor="text1"/>
          <w:sz w:val="18"/>
          <w:szCs w:val="18"/>
        </w:rPr>
        <w:t xml:space="preserve">UNITE </w:t>
      </w:r>
      <w:r w:rsidRPr="004A40C8">
        <w:rPr>
          <w:rFonts w:asciiTheme="minorHAnsi" w:hAnsiTheme="minorHAnsi" w:cs="Arial"/>
          <w:color w:val="000000" w:themeColor="text1"/>
          <w:sz w:val="18"/>
          <w:szCs w:val="18"/>
        </w:rPr>
        <w:t>consolidation</w:t>
      </w:r>
      <w:r w:rsidR="009B58F8">
        <w:rPr>
          <w:rFonts w:asciiTheme="minorHAnsi" w:hAnsiTheme="minorHAnsi" w:cs="Arial"/>
          <w:color w:val="000000" w:themeColor="text1"/>
          <w:sz w:val="18"/>
          <w:szCs w:val="18"/>
        </w:rPr>
        <w:t xml:space="preserve"> from </w:t>
      </w:r>
      <w:r w:rsidR="009B58F8" w:rsidRPr="004A40C8">
        <w:rPr>
          <w:rFonts w:asciiTheme="minorHAnsi" w:hAnsiTheme="minorHAnsi" w:cs="Arial"/>
          <w:color w:val="000000" w:themeColor="text1"/>
          <w:sz w:val="18"/>
          <w:szCs w:val="18"/>
        </w:rPr>
        <w:t>Nike/Converse</w:t>
      </w:r>
      <w:r w:rsidR="009B58F8">
        <w:rPr>
          <w:rFonts w:asciiTheme="minorHAnsi" w:hAnsiTheme="minorHAnsi" w:cs="Arial"/>
          <w:color w:val="000000" w:themeColor="text1"/>
          <w:sz w:val="18"/>
          <w:szCs w:val="18"/>
        </w:rPr>
        <w:t xml:space="preserve"> </w:t>
      </w:r>
      <w:r w:rsidR="003E1802">
        <w:rPr>
          <w:rFonts w:asciiTheme="minorHAnsi" w:hAnsiTheme="minorHAnsi" w:cs="Arial"/>
          <w:color w:val="000000" w:themeColor="text1"/>
          <w:sz w:val="18"/>
          <w:szCs w:val="18"/>
        </w:rPr>
        <w:t>SAP ECC</w:t>
      </w:r>
      <w:r w:rsidR="001F7AB5">
        <w:rPr>
          <w:rFonts w:asciiTheme="minorHAnsi" w:hAnsiTheme="minorHAnsi" w:cs="Arial"/>
          <w:color w:val="000000" w:themeColor="text1"/>
          <w:sz w:val="18"/>
          <w:szCs w:val="18"/>
        </w:rPr>
        <w:t xml:space="preserve"> </w:t>
      </w:r>
      <w:r w:rsidR="009B58F8">
        <w:rPr>
          <w:rFonts w:asciiTheme="minorHAnsi" w:hAnsiTheme="minorHAnsi" w:cs="Arial"/>
          <w:color w:val="000000" w:themeColor="text1"/>
          <w:sz w:val="18"/>
          <w:szCs w:val="18"/>
        </w:rPr>
        <w:t>Sources</w:t>
      </w:r>
      <w:r w:rsidRPr="004A40C8">
        <w:rPr>
          <w:rFonts w:asciiTheme="minorHAnsi" w:hAnsiTheme="minorHAnsi" w:cs="Arial"/>
          <w:color w:val="000000" w:themeColor="text1"/>
          <w:sz w:val="18"/>
          <w:szCs w:val="18"/>
        </w:rPr>
        <w:t>, Preparing Det</w:t>
      </w:r>
      <w:r w:rsidR="0078708D">
        <w:rPr>
          <w:rFonts w:asciiTheme="minorHAnsi" w:hAnsiTheme="minorHAnsi" w:cs="Arial"/>
          <w:color w:val="000000" w:themeColor="text1"/>
          <w:sz w:val="18"/>
          <w:szCs w:val="18"/>
        </w:rPr>
        <w:t xml:space="preserve">ail Design Documents, Configuring </w:t>
      </w:r>
      <w:r w:rsidRPr="004A40C8">
        <w:rPr>
          <w:rFonts w:asciiTheme="minorHAnsi" w:hAnsiTheme="minorHAnsi" w:cs="Arial"/>
          <w:color w:val="000000" w:themeColor="text1"/>
          <w:sz w:val="18"/>
          <w:szCs w:val="18"/>
        </w:rPr>
        <w:t xml:space="preserve">System/Interfaces, </w:t>
      </w:r>
      <w:r w:rsidR="00272EF9">
        <w:rPr>
          <w:rFonts w:asciiTheme="minorHAnsi" w:hAnsiTheme="minorHAnsi" w:cs="Arial"/>
          <w:color w:val="000000" w:themeColor="text1"/>
          <w:sz w:val="18"/>
          <w:szCs w:val="18"/>
        </w:rPr>
        <w:t xml:space="preserve">Preparing </w:t>
      </w:r>
      <w:r w:rsidR="00272EF9" w:rsidRPr="004A40C8">
        <w:rPr>
          <w:rFonts w:asciiTheme="minorHAnsi" w:hAnsiTheme="minorHAnsi" w:cs="Arial"/>
          <w:color w:val="000000" w:themeColor="text1"/>
          <w:sz w:val="18"/>
          <w:szCs w:val="18"/>
        </w:rPr>
        <w:t xml:space="preserve">HPQC </w:t>
      </w:r>
      <w:r w:rsidRPr="004A40C8">
        <w:rPr>
          <w:rFonts w:asciiTheme="minorHAnsi" w:hAnsiTheme="minorHAnsi" w:cs="Arial"/>
          <w:color w:val="000000" w:themeColor="text1"/>
          <w:sz w:val="18"/>
          <w:szCs w:val="18"/>
        </w:rPr>
        <w:t>Test Plans to document Test Results, User Training, Post Go</w:t>
      </w:r>
      <w:r w:rsidR="00270ACD">
        <w:rPr>
          <w:rFonts w:asciiTheme="minorHAnsi" w:hAnsiTheme="minorHAnsi" w:cs="Arial"/>
          <w:color w:val="000000" w:themeColor="text1"/>
          <w:sz w:val="18"/>
          <w:szCs w:val="18"/>
        </w:rPr>
        <w:t>-</w:t>
      </w:r>
      <w:r w:rsidRPr="004A40C8">
        <w:rPr>
          <w:rFonts w:asciiTheme="minorHAnsi" w:hAnsiTheme="minorHAnsi" w:cs="Arial"/>
          <w:color w:val="000000" w:themeColor="text1"/>
          <w:sz w:val="18"/>
          <w:szCs w:val="18"/>
        </w:rPr>
        <w:t>Live Support, and Knowledge Transfer to Support Group.</w:t>
      </w:r>
    </w:p>
    <w:p w:rsidR="00F55ED2" w:rsidRPr="004A40C8" w:rsidRDefault="00F55ED2" w:rsidP="00F55ED2">
      <w:pPr>
        <w:pStyle w:val="Bulleted"/>
        <w:numPr>
          <w:ilvl w:val="0"/>
          <w:numId w:val="0"/>
        </w:numPr>
        <w:ind w:left="360"/>
        <w:jc w:val="both"/>
        <w:rPr>
          <w:rFonts w:asciiTheme="minorHAnsi" w:hAnsiTheme="minorHAnsi" w:cs="Arial"/>
          <w:color w:val="000000" w:themeColor="text1"/>
          <w:sz w:val="18"/>
          <w:szCs w:val="18"/>
        </w:rPr>
      </w:pPr>
      <w:r w:rsidRPr="004A40C8">
        <w:rPr>
          <w:rFonts w:asciiTheme="minorHAnsi" w:hAnsiTheme="minorHAnsi" w:cs="Arial"/>
          <w:b/>
          <w:color w:val="000000" w:themeColor="text1"/>
          <w:sz w:val="18"/>
          <w:szCs w:val="18"/>
        </w:rPr>
        <w:t>SAP HANA Modelling</w:t>
      </w:r>
      <w:r w:rsidRPr="004A40C8">
        <w:rPr>
          <w:rFonts w:asciiTheme="minorHAnsi" w:hAnsiTheme="minorHAnsi" w:cs="Arial"/>
          <w:color w:val="000000" w:themeColor="text1"/>
          <w:sz w:val="18"/>
          <w:szCs w:val="18"/>
        </w:rPr>
        <w:t>:</w:t>
      </w:r>
    </w:p>
    <w:p w:rsidR="007139E1" w:rsidRPr="004A40C8" w:rsidRDefault="007139E1" w:rsidP="007139E1">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sz w:val="18"/>
          <w:szCs w:val="18"/>
        </w:rPr>
        <w:t xml:space="preserve">HANA and Business Objects Development done </w:t>
      </w:r>
      <w:r w:rsidR="00FA40E3" w:rsidRPr="004A40C8">
        <w:rPr>
          <w:rFonts w:asciiTheme="minorHAnsi" w:hAnsiTheme="minorHAnsi" w:cs="Arial"/>
          <w:color w:val="000000"/>
          <w:sz w:val="18"/>
          <w:szCs w:val="18"/>
        </w:rPr>
        <w:t xml:space="preserve">in </w:t>
      </w:r>
      <w:r w:rsidR="00452564" w:rsidRPr="004A40C8">
        <w:rPr>
          <w:rFonts w:asciiTheme="minorHAnsi" w:hAnsiTheme="minorHAnsi" w:cs="Arial"/>
          <w:color w:val="000000"/>
          <w:sz w:val="18"/>
          <w:szCs w:val="18"/>
        </w:rPr>
        <w:t>Finance,</w:t>
      </w:r>
      <w:r w:rsidRPr="004A40C8">
        <w:rPr>
          <w:rFonts w:asciiTheme="minorHAnsi" w:hAnsiTheme="minorHAnsi" w:cs="Arial"/>
          <w:color w:val="000000"/>
          <w:sz w:val="18"/>
          <w:szCs w:val="18"/>
        </w:rPr>
        <w:t xml:space="preserve"> </w:t>
      </w:r>
      <w:r w:rsidR="00452564" w:rsidRPr="004A40C8">
        <w:rPr>
          <w:rFonts w:asciiTheme="minorHAnsi" w:hAnsiTheme="minorHAnsi" w:cs="Arial"/>
          <w:color w:val="000000"/>
          <w:sz w:val="18"/>
          <w:szCs w:val="18"/>
        </w:rPr>
        <w:t>purchasing</w:t>
      </w:r>
      <w:r w:rsidRPr="004A40C8">
        <w:rPr>
          <w:rFonts w:asciiTheme="minorHAnsi" w:hAnsiTheme="minorHAnsi" w:cs="Arial"/>
          <w:color w:val="000000"/>
          <w:sz w:val="18"/>
          <w:szCs w:val="18"/>
        </w:rPr>
        <w:t xml:space="preserve"> </w:t>
      </w:r>
      <w:r w:rsidR="00452564" w:rsidRPr="004A40C8">
        <w:rPr>
          <w:rFonts w:asciiTheme="minorHAnsi" w:hAnsiTheme="minorHAnsi" w:cs="Arial"/>
          <w:color w:val="000000"/>
          <w:sz w:val="18"/>
          <w:szCs w:val="18"/>
        </w:rPr>
        <w:t>B</w:t>
      </w:r>
      <w:r w:rsidRPr="004A40C8">
        <w:rPr>
          <w:rFonts w:asciiTheme="minorHAnsi" w:hAnsiTheme="minorHAnsi" w:cs="Arial"/>
          <w:color w:val="000000"/>
          <w:sz w:val="18"/>
          <w:szCs w:val="18"/>
        </w:rPr>
        <w:t xml:space="preserve">usiness Areas for the </w:t>
      </w:r>
      <w:r w:rsidR="00FA40E3" w:rsidRPr="004A40C8">
        <w:rPr>
          <w:rFonts w:asciiTheme="minorHAnsi" w:hAnsiTheme="minorHAnsi" w:cs="Arial"/>
          <w:color w:val="000000"/>
          <w:sz w:val="18"/>
          <w:szCs w:val="18"/>
        </w:rPr>
        <w:t>Nike Converse</w:t>
      </w:r>
      <w:r w:rsidRPr="004A40C8">
        <w:rPr>
          <w:rFonts w:asciiTheme="minorHAnsi" w:hAnsiTheme="minorHAnsi" w:cs="Arial"/>
          <w:color w:val="000000"/>
          <w:sz w:val="18"/>
          <w:szCs w:val="18"/>
        </w:rPr>
        <w:t xml:space="preserve"> Projects: Developed Technical </w:t>
      </w:r>
      <w:r w:rsidRPr="004A40C8">
        <w:rPr>
          <w:rFonts w:asciiTheme="minorHAnsi" w:hAnsiTheme="minorHAnsi" w:cs="Arial"/>
          <w:color w:val="000000" w:themeColor="text1"/>
          <w:sz w:val="18"/>
          <w:szCs w:val="18"/>
        </w:rPr>
        <w:t>Specifications based on Functional Specifications that out</w:t>
      </w:r>
      <w:r w:rsidR="001F7AB5">
        <w:rPr>
          <w:rFonts w:asciiTheme="minorHAnsi" w:hAnsiTheme="minorHAnsi" w:cs="Arial"/>
          <w:color w:val="000000" w:themeColor="text1"/>
          <w:sz w:val="18"/>
          <w:szCs w:val="18"/>
        </w:rPr>
        <w:t xml:space="preserve">lines required </w:t>
      </w:r>
      <w:proofErr w:type="spellStart"/>
      <w:r w:rsidR="001F7AB5">
        <w:rPr>
          <w:rFonts w:asciiTheme="minorHAnsi" w:hAnsiTheme="minorHAnsi" w:cs="Arial"/>
          <w:color w:val="000000" w:themeColor="text1"/>
          <w:sz w:val="18"/>
          <w:szCs w:val="18"/>
        </w:rPr>
        <w:t>Characteristics</w:t>
      </w:r>
      <w:proofErr w:type="gramStart"/>
      <w:r w:rsidR="001F7AB5">
        <w:rPr>
          <w:rFonts w:asciiTheme="minorHAnsi" w:hAnsiTheme="minorHAnsi" w:cs="Arial"/>
          <w:color w:val="000000" w:themeColor="text1"/>
          <w:sz w:val="18"/>
          <w:szCs w:val="18"/>
        </w:rPr>
        <w:t>,</w:t>
      </w:r>
      <w:r w:rsidRPr="004A40C8">
        <w:rPr>
          <w:rFonts w:asciiTheme="minorHAnsi" w:hAnsiTheme="minorHAnsi" w:cs="Arial"/>
          <w:color w:val="000000" w:themeColor="text1"/>
          <w:sz w:val="18"/>
          <w:szCs w:val="18"/>
        </w:rPr>
        <w:t>Measures</w:t>
      </w:r>
      <w:proofErr w:type="spellEnd"/>
      <w:proofErr w:type="gramEnd"/>
      <w:r w:rsidRPr="004A40C8">
        <w:rPr>
          <w:rFonts w:asciiTheme="minorHAnsi" w:hAnsiTheme="minorHAnsi" w:cs="Arial"/>
          <w:color w:val="000000" w:themeColor="text1"/>
          <w:sz w:val="18"/>
          <w:szCs w:val="18"/>
        </w:rPr>
        <w:t xml:space="preserve"> and Business Rules. The Technical Specification outlined the overall HANA design to meet and satisfy the Business Reporting Requirements.</w:t>
      </w:r>
    </w:p>
    <w:p w:rsidR="007139E1" w:rsidRPr="004A40C8" w:rsidRDefault="007139E1" w:rsidP="007139E1">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Calculation views for Purchase Document Condition Model (Built on EKKO, EKPO, KONV, TCURX), New General Ledger HANA Model (Built on FAGLFLEXT, SKA1, SKB1,T001,TCUR* etc..) , Sales Order Condition Model (Built o</w:t>
      </w:r>
      <w:r w:rsidR="003D214F" w:rsidRPr="004A40C8">
        <w:rPr>
          <w:rFonts w:asciiTheme="minorHAnsi" w:hAnsiTheme="minorHAnsi" w:cs="Arial"/>
          <w:color w:val="000000" w:themeColor="text1"/>
          <w:sz w:val="18"/>
          <w:szCs w:val="18"/>
        </w:rPr>
        <w:t>n VBAK, VBAP,KONV,CDHDR,CDPOS).</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sz w:val="18"/>
          <w:szCs w:val="18"/>
        </w:rPr>
        <w:t xml:space="preserve">Expertise on configuring Hana Live for </w:t>
      </w:r>
      <w:r w:rsidR="009A1C1E">
        <w:rPr>
          <w:rFonts w:asciiTheme="minorHAnsi" w:hAnsiTheme="minorHAnsi" w:cs="Arial"/>
          <w:color w:val="000000"/>
          <w:sz w:val="18"/>
          <w:szCs w:val="18"/>
        </w:rPr>
        <w:t>FI</w:t>
      </w:r>
      <w:r w:rsidRPr="004A40C8">
        <w:rPr>
          <w:rFonts w:asciiTheme="minorHAnsi" w:hAnsiTheme="minorHAnsi" w:cs="Arial"/>
          <w:color w:val="000000"/>
          <w:sz w:val="18"/>
          <w:szCs w:val="18"/>
        </w:rPr>
        <w:t xml:space="preserve"> and </w:t>
      </w:r>
      <w:r w:rsidR="009A1C1E">
        <w:rPr>
          <w:rFonts w:asciiTheme="minorHAnsi" w:hAnsiTheme="minorHAnsi" w:cs="Arial"/>
          <w:color w:val="000000"/>
          <w:sz w:val="18"/>
          <w:szCs w:val="18"/>
        </w:rPr>
        <w:t>OTC</w:t>
      </w:r>
      <w:r w:rsidRPr="004A40C8">
        <w:rPr>
          <w:rFonts w:asciiTheme="minorHAnsi" w:hAnsiTheme="minorHAnsi" w:cs="Arial"/>
          <w:color w:val="000000"/>
          <w:sz w:val="18"/>
          <w:szCs w:val="18"/>
        </w:rPr>
        <w:t xml:space="preserve"> modules. Customizing HANA Live models to meet the business requirement.</w:t>
      </w:r>
    </w:p>
    <w:p w:rsidR="00F55ED2" w:rsidRDefault="003D214F"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Expertise in </w:t>
      </w:r>
      <w:r w:rsidR="00F55ED2" w:rsidRPr="004A40C8">
        <w:rPr>
          <w:rFonts w:asciiTheme="minorHAnsi" w:hAnsiTheme="minorHAnsi" w:cs="Arial"/>
          <w:color w:val="000000" w:themeColor="text1"/>
          <w:sz w:val="18"/>
          <w:szCs w:val="18"/>
        </w:rPr>
        <w:t>Created Calculated Columns in Projection Views using Conversion Functions, Date Functions, String Functions in Expression Editor</w:t>
      </w:r>
      <w:r w:rsidRPr="004A40C8">
        <w:rPr>
          <w:rFonts w:asciiTheme="minorHAnsi" w:hAnsiTheme="minorHAnsi" w:cs="Arial"/>
          <w:color w:val="000000" w:themeColor="text1"/>
          <w:sz w:val="18"/>
          <w:szCs w:val="18"/>
        </w:rPr>
        <w:t xml:space="preserve"> </w:t>
      </w:r>
      <w:r w:rsidR="0081353E">
        <w:rPr>
          <w:rFonts w:asciiTheme="minorHAnsi" w:hAnsiTheme="minorHAnsi" w:cs="Arial"/>
          <w:color w:val="000000" w:themeColor="text1"/>
          <w:sz w:val="18"/>
          <w:szCs w:val="18"/>
        </w:rPr>
        <w:t>SQL Scripts,</w:t>
      </w:r>
      <w:r w:rsidR="00467CEE">
        <w:rPr>
          <w:rFonts w:asciiTheme="minorHAnsi" w:hAnsiTheme="minorHAnsi" w:cs="Arial"/>
          <w:color w:val="000000" w:themeColor="text1"/>
          <w:sz w:val="18"/>
          <w:szCs w:val="18"/>
        </w:rPr>
        <w:t xml:space="preserve"> </w:t>
      </w:r>
      <w:r w:rsidR="00270ACD">
        <w:rPr>
          <w:rFonts w:asciiTheme="minorHAnsi" w:hAnsiTheme="minorHAnsi" w:cs="Arial"/>
          <w:color w:val="000000" w:themeColor="text1"/>
          <w:sz w:val="18"/>
          <w:szCs w:val="18"/>
        </w:rPr>
        <w:t>Stored Procedures</w:t>
      </w:r>
      <w:r w:rsidR="00880CAA">
        <w:rPr>
          <w:rFonts w:asciiTheme="minorHAnsi" w:hAnsiTheme="minorHAnsi" w:cs="Arial"/>
          <w:color w:val="000000" w:themeColor="text1"/>
          <w:sz w:val="18"/>
          <w:szCs w:val="18"/>
        </w:rPr>
        <w:t>, Function Calls</w:t>
      </w:r>
      <w:r w:rsidR="0081353E">
        <w:rPr>
          <w:rFonts w:asciiTheme="minorHAnsi" w:hAnsiTheme="minorHAnsi" w:cs="Arial"/>
          <w:color w:val="000000" w:themeColor="text1"/>
          <w:sz w:val="18"/>
          <w:szCs w:val="18"/>
        </w:rPr>
        <w:t>, Triggers</w:t>
      </w:r>
      <w:r w:rsidR="00636F7A">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based on business requirements</w:t>
      </w:r>
    </w:p>
    <w:p w:rsidR="00F55ED2" w:rsidRPr="00AD46A2" w:rsidRDefault="00F55ED2" w:rsidP="00F55ED2">
      <w:pPr>
        <w:pStyle w:val="Bulleted"/>
        <w:numPr>
          <w:ilvl w:val="0"/>
          <w:numId w:val="20"/>
        </w:numPr>
        <w:ind w:left="360"/>
        <w:jc w:val="both"/>
        <w:rPr>
          <w:rFonts w:asciiTheme="minorHAnsi" w:hAnsiTheme="minorHAnsi" w:cs="Arial"/>
          <w:color w:val="000000" w:themeColor="text1"/>
          <w:sz w:val="18"/>
          <w:szCs w:val="18"/>
        </w:rPr>
      </w:pPr>
      <w:r w:rsidRPr="00AD46A2">
        <w:rPr>
          <w:rFonts w:asciiTheme="minorHAnsi" w:hAnsiTheme="minorHAnsi" w:cs="Arial"/>
          <w:color w:val="000000" w:themeColor="text1"/>
          <w:sz w:val="18"/>
          <w:szCs w:val="18"/>
        </w:rPr>
        <w:t xml:space="preserve">Expertise on </w:t>
      </w:r>
      <w:r w:rsidRPr="004A40C8">
        <w:rPr>
          <w:rFonts w:asciiTheme="minorHAnsi" w:hAnsiTheme="minorHAnsi" w:cs="Arial"/>
          <w:color w:val="000000" w:themeColor="text1"/>
          <w:sz w:val="18"/>
          <w:szCs w:val="18"/>
        </w:rPr>
        <w:t>Configuring</w:t>
      </w:r>
      <w:r w:rsidRPr="00AD46A2">
        <w:rPr>
          <w:rFonts w:asciiTheme="minorHAnsi" w:hAnsiTheme="minorHAnsi" w:cs="Arial"/>
          <w:color w:val="000000" w:themeColor="text1"/>
          <w:sz w:val="18"/>
          <w:szCs w:val="18"/>
        </w:rPr>
        <w:t xml:space="preserve"> using SLT replication &amp; SAP Business Objects data services from ECC and CRM sources</w:t>
      </w:r>
    </w:p>
    <w:p w:rsidR="00AD46A2" w:rsidRPr="00AD46A2" w:rsidRDefault="00AD46A2" w:rsidP="00AD46A2">
      <w:pPr>
        <w:pStyle w:val="Bulleted"/>
        <w:numPr>
          <w:ilvl w:val="0"/>
          <w:numId w:val="20"/>
        </w:numPr>
        <w:ind w:left="360"/>
        <w:jc w:val="both"/>
        <w:rPr>
          <w:rFonts w:asciiTheme="minorHAnsi" w:hAnsiTheme="minorHAnsi" w:cs="Arial"/>
          <w:color w:val="000000" w:themeColor="text1"/>
          <w:sz w:val="18"/>
          <w:szCs w:val="18"/>
        </w:rPr>
      </w:pPr>
      <w:r w:rsidRPr="00AD46A2">
        <w:rPr>
          <w:rFonts w:asciiTheme="minorHAnsi" w:hAnsiTheme="minorHAnsi" w:cs="Arial"/>
          <w:color w:val="000000" w:themeColor="text1"/>
          <w:sz w:val="18"/>
          <w:szCs w:val="18"/>
        </w:rPr>
        <w:t xml:space="preserve">Created Universes on top of HANA calculation views and developed the </w:t>
      </w:r>
      <w:proofErr w:type="spellStart"/>
      <w:r w:rsidRPr="00AD46A2">
        <w:rPr>
          <w:rFonts w:asciiTheme="minorHAnsi" w:hAnsiTheme="minorHAnsi" w:cs="Arial"/>
          <w:color w:val="000000" w:themeColor="text1"/>
          <w:sz w:val="18"/>
          <w:szCs w:val="18"/>
        </w:rPr>
        <w:t>Web</w:t>
      </w:r>
      <w:r w:rsidR="00270ACD">
        <w:rPr>
          <w:rFonts w:asciiTheme="minorHAnsi" w:hAnsiTheme="minorHAnsi" w:cs="Arial"/>
          <w:color w:val="000000" w:themeColor="text1"/>
          <w:sz w:val="18"/>
          <w:szCs w:val="18"/>
        </w:rPr>
        <w:t>I</w:t>
      </w:r>
      <w:proofErr w:type="spellEnd"/>
      <w:r w:rsidRPr="00AD46A2">
        <w:rPr>
          <w:rFonts w:asciiTheme="minorHAnsi" w:hAnsiTheme="minorHAnsi" w:cs="Arial"/>
          <w:color w:val="000000" w:themeColor="text1"/>
          <w:sz w:val="18"/>
          <w:szCs w:val="18"/>
        </w:rPr>
        <w:t xml:space="preserve"> reports and dashboards using IDT Information design </w:t>
      </w:r>
      <w:proofErr w:type="gramStart"/>
      <w:r w:rsidRPr="00AD46A2">
        <w:rPr>
          <w:rFonts w:asciiTheme="minorHAnsi" w:hAnsiTheme="minorHAnsi" w:cs="Arial"/>
          <w:color w:val="000000" w:themeColor="text1"/>
          <w:sz w:val="18"/>
          <w:szCs w:val="18"/>
        </w:rPr>
        <w:t>tool .</w:t>
      </w:r>
      <w:proofErr w:type="gramEnd"/>
    </w:p>
    <w:p w:rsidR="00AD46A2" w:rsidRPr="003B7276" w:rsidRDefault="003B7276" w:rsidP="00F55ED2">
      <w:pPr>
        <w:pStyle w:val="Bulleted"/>
        <w:numPr>
          <w:ilvl w:val="0"/>
          <w:numId w:val="20"/>
        </w:numPr>
        <w:ind w:left="360"/>
        <w:jc w:val="both"/>
        <w:rPr>
          <w:rFonts w:asciiTheme="minorHAnsi" w:hAnsiTheme="minorHAnsi" w:cs="Arial"/>
          <w:color w:val="000000" w:themeColor="text1"/>
          <w:sz w:val="18"/>
          <w:szCs w:val="18"/>
        </w:rPr>
      </w:pPr>
      <w:r w:rsidRPr="003B7276">
        <w:rPr>
          <w:rFonts w:asciiTheme="minorHAnsi" w:hAnsiTheme="minorHAnsi" w:cs="Arial"/>
          <w:color w:val="000000" w:themeColor="text1"/>
          <w:sz w:val="18"/>
          <w:szCs w:val="18"/>
        </w:rPr>
        <w:t xml:space="preserve">Reports Developed in </w:t>
      </w:r>
      <w:r w:rsidR="00E3389D">
        <w:rPr>
          <w:rFonts w:asciiTheme="minorHAnsi" w:hAnsiTheme="minorHAnsi" w:cs="Arial"/>
          <w:color w:val="000000" w:themeColor="text1"/>
          <w:sz w:val="18"/>
          <w:szCs w:val="18"/>
        </w:rPr>
        <w:t>for Nike/Converse</w:t>
      </w:r>
      <w:r w:rsidRPr="003B7276">
        <w:rPr>
          <w:rFonts w:asciiTheme="minorHAnsi" w:hAnsiTheme="minorHAnsi" w:cs="Arial"/>
          <w:color w:val="000000" w:themeColor="text1"/>
          <w:sz w:val="18"/>
          <w:szCs w:val="18"/>
        </w:rPr>
        <w:t xml:space="preserve"> Project:</w:t>
      </w:r>
    </w:p>
    <w:p w:rsidR="003B7276" w:rsidRDefault="003B7276" w:rsidP="00DA388D">
      <w:pPr>
        <w:pStyle w:val="Bulleted"/>
        <w:numPr>
          <w:ilvl w:val="0"/>
          <w:numId w:val="0"/>
        </w:numPr>
        <w:ind w:firstLine="360"/>
        <w:rPr>
          <w:rFonts w:asciiTheme="minorHAnsi" w:hAnsiTheme="minorHAnsi" w:cs="Arial"/>
          <w:color w:val="000000" w:themeColor="text1"/>
          <w:sz w:val="18"/>
          <w:szCs w:val="18"/>
        </w:rPr>
      </w:pPr>
      <w:r w:rsidRPr="00DA388D">
        <w:rPr>
          <w:rFonts w:asciiTheme="minorHAnsi" w:hAnsiTheme="minorHAnsi" w:cs="Arial"/>
          <w:color w:val="000000" w:themeColor="text1"/>
          <w:sz w:val="18"/>
          <w:szCs w:val="18"/>
        </w:rPr>
        <w:t xml:space="preserve">Finance Reports:  Vendor </w:t>
      </w:r>
      <w:proofErr w:type="gramStart"/>
      <w:r w:rsidRPr="00DA388D">
        <w:rPr>
          <w:rFonts w:asciiTheme="minorHAnsi" w:hAnsiTheme="minorHAnsi" w:cs="Arial"/>
          <w:color w:val="000000" w:themeColor="text1"/>
          <w:sz w:val="18"/>
          <w:szCs w:val="18"/>
        </w:rPr>
        <w:t>Due</w:t>
      </w:r>
      <w:proofErr w:type="gramEnd"/>
      <w:r w:rsidRPr="00DA388D">
        <w:rPr>
          <w:rFonts w:asciiTheme="minorHAnsi" w:hAnsiTheme="minorHAnsi" w:cs="Arial"/>
          <w:color w:val="000000" w:themeColor="text1"/>
          <w:sz w:val="18"/>
          <w:szCs w:val="18"/>
        </w:rPr>
        <w:t xml:space="preserve"> Payment Ageing Report</w:t>
      </w:r>
      <w:r w:rsidR="00DA388D" w:rsidRPr="00DA388D">
        <w:rPr>
          <w:rFonts w:asciiTheme="minorHAnsi" w:hAnsiTheme="minorHAnsi" w:cs="Arial"/>
          <w:color w:val="000000" w:themeColor="text1"/>
          <w:sz w:val="18"/>
          <w:szCs w:val="18"/>
        </w:rPr>
        <w:t>,</w:t>
      </w:r>
      <w:r w:rsidR="00DA388D">
        <w:rPr>
          <w:rFonts w:asciiTheme="minorHAnsi" w:hAnsiTheme="minorHAnsi" w:cs="Arial"/>
          <w:color w:val="000000" w:themeColor="text1"/>
          <w:sz w:val="18"/>
          <w:szCs w:val="18"/>
        </w:rPr>
        <w:t xml:space="preserve"> </w:t>
      </w:r>
      <w:r w:rsidRPr="00DA388D">
        <w:rPr>
          <w:rFonts w:asciiTheme="minorHAnsi" w:hAnsiTheme="minorHAnsi" w:cs="Arial"/>
          <w:color w:val="000000" w:themeColor="text1"/>
          <w:sz w:val="18"/>
          <w:szCs w:val="18"/>
        </w:rPr>
        <w:t xml:space="preserve">Customer </w:t>
      </w:r>
      <w:r w:rsidR="002712B0" w:rsidRPr="00DA388D">
        <w:rPr>
          <w:rFonts w:asciiTheme="minorHAnsi" w:hAnsiTheme="minorHAnsi" w:cs="Arial"/>
          <w:color w:val="000000" w:themeColor="text1"/>
          <w:sz w:val="18"/>
          <w:szCs w:val="18"/>
        </w:rPr>
        <w:t>Realization</w:t>
      </w:r>
      <w:r w:rsidRPr="00DA388D">
        <w:rPr>
          <w:rFonts w:asciiTheme="minorHAnsi" w:hAnsiTheme="minorHAnsi" w:cs="Arial"/>
          <w:color w:val="000000" w:themeColor="text1"/>
          <w:sz w:val="18"/>
          <w:szCs w:val="18"/>
        </w:rPr>
        <w:t xml:space="preserve"> Bill Discount</w:t>
      </w:r>
      <w:r w:rsidR="00DA388D">
        <w:rPr>
          <w:rFonts w:asciiTheme="minorHAnsi" w:hAnsiTheme="minorHAnsi" w:cs="Arial"/>
          <w:color w:val="000000" w:themeColor="text1"/>
          <w:sz w:val="18"/>
          <w:szCs w:val="18"/>
        </w:rPr>
        <w:t>,</w:t>
      </w:r>
      <w:r>
        <w:rPr>
          <w:rFonts w:asciiTheme="minorHAnsi" w:hAnsiTheme="minorHAnsi" w:cs="Arial"/>
          <w:color w:val="000000" w:themeColor="text1"/>
          <w:sz w:val="18"/>
          <w:szCs w:val="18"/>
        </w:rPr>
        <w:t xml:space="preserve"> </w:t>
      </w:r>
      <w:r w:rsidRPr="003B7276">
        <w:rPr>
          <w:rFonts w:asciiTheme="minorHAnsi" w:hAnsiTheme="minorHAnsi" w:cs="Arial"/>
          <w:color w:val="000000" w:themeColor="text1"/>
          <w:sz w:val="18"/>
          <w:szCs w:val="18"/>
        </w:rPr>
        <w:t>Expense Varian</w:t>
      </w:r>
      <w:r>
        <w:rPr>
          <w:rFonts w:asciiTheme="minorHAnsi" w:hAnsiTheme="minorHAnsi" w:cs="Arial"/>
          <w:color w:val="000000" w:themeColor="text1"/>
          <w:sz w:val="18"/>
          <w:szCs w:val="18"/>
        </w:rPr>
        <w:t>ce Report</w:t>
      </w:r>
    </w:p>
    <w:p w:rsidR="003B7276" w:rsidRPr="003B7276" w:rsidRDefault="003B7276" w:rsidP="003B7276">
      <w:pPr>
        <w:pStyle w:val="Bulleted"/>
        <w:numPr>
          <w:ilvl w:val="0"/>
          <w:numId w:val="0"/>
        </w:numPr>
        <w:ind w:left="1440"/>
        <w:rPr>
          <w:rFonts w:asciiTheme="minorHAnsi" w:hAnsiTheme="minorHAnsi" w:cs="Arial"/>
          <w:color w:val="000000" w:themeColor="text1"/>
          <w:sz w:val="18"/>
          <w:szCs w:val="18"/>
        </w:rPr>
      </w:pPr>
      <w:r>
        <w:rPr>
          <w:rFonts w:asciiTheme="minorHAnsi" w:hAnsiTheme="minorHAnsi" w:cs="Arial"/>
          <w:color w:val="000000" w:themeColor="text1"/>
          <w:sz w:val="18"/>
          <w:szCs w:val="18"/>
        </w:rPr>
        <w:t xml:space="preserve">                </w:t>
      </w:r>
      <w:r w:rsidRPr="003B7276">
        <w:rPr>
          <w:rFonts w:asciiTheme="minorHAnsi" w:hAnsiTheme="minorHAnsi" w:cs="Arial"/>
          <w:color w:val="000000" w:themeColor="text1"/>
          <w:sz w:val="18"/>
          <w:szCs w:val="18"/>
        </w:rPr>
        <w:t xml:space="preserve"> Vendor Master Details Report</w:t>
      </w:r>
    </w:p>
    <w:p w:rsidR="00DE2B0F" w:rsidRDefault="00DA388D" w:rsidP="00DE2B0F">
      <w:pPr>
        <w:pStyle w:val="Bulleted"/>
        <w:numPr>
          <w:ilvl w:val="0"/>
          <w:numId w:val="0"/>
        </w:numPr>
        <w:rPr>
          <w:rFonts w:asciiTheme="minorHAnsi" w:hAnsiTheme="minorHAnsi" w:cs="Arial"/>
          <w:color w:val="000000" w:themeColor="text1"/>
          <w:sz w:val="18"/>
          <w:szCs w:val="18"/>
        </w:rPr>
      </w:pPr>
      <w:r>
        <w:rPr>
          <w:rFonts w:asciiTheme="minorHAnsi" w:hAnsiTheme="minorHAnsi" w:cs="Arial"/>
          <w:color w:val="000000" w:themeColor="text1"/>
          <w:sz w:val="18"/>
          <w:szCs w:val="18"/>
        </w:rPr>
        <w:t xml:space="preserve">         </w:t>
      </w:r>
      <w:r w:rsidR="003B7276">
        <w:rPr>
          <w:rFonts w:asciiTheme="minorHAnsi" w:hAnsiTheme="minorHAnsi" w:cs="Arial"/>
          <w:color w:val="000000" w:themeColor="text1"/>
          <w:sz w:val="18"/>
          <w:szCs w:val="18"/>
        </w:rPr>
        <w:t>OTC</w:t>
      </w:r>
      <w:r w:rsidR="008471B2">
        <w:rPr>
          <w:rFonts w:asciiTheme="minorHAnsi" w:hAnsiTheme="minorHAnsi" w:cs="Arial"/>
          <w:color w:val="000000" w:themeColor="text1"/>
          <w:sz w:val="18"/>
          <w:szCs w:val="18"/>
        </w:rPr>
        <w:t xml:space="preserve"> Reports</w:t>
      </w:r>
      <w:r>
        <w:rPr>
          <w:rFonts w:asciiTheme="minorHAnsi" w:hAnsiTheme="minorHAnsi" w:cs="Arial"/>
          <w:color w:val="000000" w:themeColor="text1"/>
          <w:sz w:val="18"/>
          <w:szCs w:val="18"/>
        </w:rPr>
        <w:t>:</w:t>
      </w:r>
      <w:r w:rsidR="003B7276">
        <w:rPr>
          <w:rFonts w:asciiTheme="minorHAnsi" w:hAnsiTheme="minorHAnsi" w:cs="Arial"/>
          <w:color w:val="000000" w:themeColor="text1"/>
          <w:sz w:val="18"/>
          <w:szCs w:val="18"/>
        </w:rPr>
        <w:t xml:space="preserve"> </w:t>
      </w:r>
      <w:r w:rsidR="003B7276" w:rsidRPr="003B7276">
        <w:rPr>
          <w:rFonts w:asciiTheme="minorHAnsi" w:hAnsiTheme="minorHAnsi" w:cs="Arial"/>
          <w:color w:val="000000" w:themeColor="text1"/>
          <w:sz w:val="18"/>
          <w:szCs w:val="18"/>
        </w:rPr>
        <w:t xml:space="preserve"> </w:t>
      </w:r>
      <w:r>
        <w:rPr>
          <w:rFonts w:asciiTheme="minorHAnsi" w:hAnsiTheme="minorHAnsi" w:cs="Arial"/>
          <w:color w:val="000000" w:themeColor="text1"/>
          <w:sz w:val="18"/>
          <w:szCs w:val="18"/>
        </w:rPr>
        <w:t xml:space="preserve"> </w:t>
      </w:r>
      <w:r w:rsidR="00DE2B0F" w:rsidRPr="00DE2B0F">
        <w:rPr>
          <w:rFonts w:asciiTheme="minorHAnsi" w:hAnsiTheme="minorHAnsi" w:cs="Arial"/>
          <w:color w:val="000000" w:themeColor="text1"/>
          <w:sz w:val="18"/>
          <w:szCs w:val="18"/>
        </w:rPr>
        <w:t xml:space="preserve">EMEA - </w:t>
      </w:r>
      <w:proofErr w:type="spellStart"/>
      <w:r w:rsidR="00DE2B0F" w:rsidRPr="00DE2B0F">
        <w:rPr>
          <w:rFonts w:asciiTheme="minorHAnsi" w:hAnsiTheme="minorHAnsi" w:cs="Arial"/>
          <w:color w:val="000000" w:themeColor="text1"/>
          <w:sz w:val="18"/>
          <w:szCs w:val="18"/>
        </w:rPr>
        <w:t>Intrastat</w:t>
      </w:r>
      <w:proofErr w:type="spellEnd"/>
      <w:r w:rsidR="00DE2B0F" w:rsidRPr="00DE2B0F">
        <w:rPr>
          <w:rFonts w:asciiTheme="minorHAnsi" w:hAnsiTheme="minorHAnsi" w:cs="Arial"/>
          <w:color w:val="000000" w:themeColor="text1"/>
          <w:sz w:val="18"/>
          <w:szCs w:val="18"/>
        </w:rPr>
        <w:t>/</w:t>
      </w:r>
      <w:r w:rsidR="002712B0" w:rsidRPr="00DE2B0F">
        <w:rPr>
          <w:rFonts w:asciiTheme="minorHAnsi" w:hAnsiTheme="minorHAnsi" w:cs="Arial"/>
          <w:color w:val="000000" w:themeColor="text1"/>
          <w:sz w:val="18"/>
          <w:szCs w:val="18"/>
        </w:rPr>
        <w:t>Extra stat</w:t>
      </w:r>
      <w:r w:rsidR="00DE2B0F" w:rsidRPr="00DE2B0F">
        <w:rPr>
          <w:rFonts w:asciiTheme="minorHAnsi" w:hAnsiTheme="minorHAnsi" w:cs="Arial"/>
          <w:color w:val="000000" w:themeColor="text1"/>
          <w:sz w:val="18"/>
          <w:szCs w:val="18"/>
        </w:rPr>
        <w:t xml:space="preserve"> Report</w:t>
      </w:r>
      <w:r w:rsidR="00DE2B0F">
        <w:rPr>
          <w:rFonts w:asciiTheme="minorHAnsi" w:hAnsiTheme="minorHAnsi" w:cs="Arial"/>
          <w:color w:val="000000" w:themeColor="text1"/>
          <w:sz w:val="18"/>
          <w:szCs w:val="18"/>
        </w:rPr>
        <w:t xml:space="preserve">, </w:t>
      </w:r>
      <w:r>
        <w:rPr>
          <w:rFonts w:asciiTheme="minorHAnsi" w:hAnsiTheme="minorHAnsi" w:cs="Arial"/>
          <w:color w:val="000000" w:themeColor="text1"/>
          <w:sz w:val="18"/>
          <w:szCs w:val="18"/>
        </w:rPr>
        <w:t xml:space="preserve">Consignment Sales Report, Consignment Stocks, </w:t>
      </w:r>
      <w:r w:rsidR="003B7276" w:rsidRPr="003B7276">
        <w:rPr>
          <w:rFonts w:asciiTheme="minorHAnsi" w:hAnsiTheme="minorHAnsi" w:cs="Arial"/>
          <w:color w:val="000000" w:themeColor="text1"/>
          <w:sz w:val="18"/>
          <w:szCs w:val="18"/>
        </w:rPr>
        <w:t>Sales Commission Report</w:t>
      </w:r>
      <w:r>
        <w:rPr>
          <w:rFonts w:asciiTheme="minorHAnsi" w:hAnsiTheme="minorHAnsi" w:cs="Arial"/>
          <w:color w:val="000000" w:themeColor="text1"/>
          <w:sz w:val="18"/>
          <w:szCs w:val="18"/>
        </w:rPr>
        <w:t xml:space="preserve">,  </w:t>
      </w:r>
    </w:p>
    <w:p w:rsidR="003B7276" w:rsidRPr="003B7276" w:rsidRDefault="00DA388D" w:rsidP="00DE2B0F">
      <w:pPr>
        <w:pStyle w:val="Bulleted"/>
        <w:numPr>
          <w:ilvl w:val="0"/>
          <w:numId w:val="0"/>
        </w:numPr>
        <w:ind w:left="720" w:firstLine="720"/>
        <w:rPr>
          <w:rFonts w:asciiTheme="minorHAnsi" w:hAnsiTheme="minorHAnsi" w:cs="Arial"/>
          <w:color w:val="000000" w:themeColor="text1"/>
          <w:sz w:val="18"/>
          <w:szCs w:val="18"/>
        </w:rPr>
      </w:pPr>
      <w:r>
        <w:rPr>
          <w:rFonts w:asciiTheme="minorHAnsi" w:hAnsiTheme="minorHAnsi" w:cs="Arial"/>
          <w:color w:val="000000" w:themeColor="text1"/>
          <w:sz w:val="18"/>
          <w:szCs w:val="18"/>
        </w:rPr>
        <w:t xml:space="preserve"> </w:t>
      </w:r>
      <w:r w:rsidR="003B7276" w:rsidRPr="003B7276">
        <w:rPr>
          <w:rFonts w:asciiTheme="minorHAnsi" w:hAnsiTheme="minorHAnsi" w:cs="Arial"/>
          <w:color w:val="000000" w:themeColor="text1"/>
          <w:sz w:val="18"/>
          <w:szCs w:val="18"/>
        </w:rPr>
        <w:t>Customer Realization Report</w:t>
      </w:r>
    </w:p>
    <w:p w:rsidR="00F55ED2" w:rsidRDefault="003B7276" w:rsidP="0043100A">
      <w:pPr>
        <w:autoSpaceDE w:val="0"/>
        <w:autoSpaceDN w:val="0"/>
        <w:adjustRightInd w:val="0"/>
        <w:ind w:firstLine="360"/>
        <w:rPr>
          <w:rFonts w:asciiTheme="minorHAnsi" w:eastAsia="Times New Roman" w:hAnsiTheme="minorHAnsi" w:cs="Arial"/>
          <w:color w:val="000000" w:themeColor="text1"/>
          <w:sz w:val="18"/>
          <w:szCs w:val="18"/>
          <w:lang w:eastAsia="en-US"/>
        </w:rPr>
      </w:pPr>
      <w:r w:rsidRPr="00DA388D">
        <w:rPr>
          <w:rFonts w:asciiTheme="minorHAnsi" w:hAnsiTheme="minorHAnsi" w:cs="Arial"/>
          <w:color w:val="000000" w:themeColor="text1"/>
          <w:sz w:val="18"/>
          <w:szCs w:val="18"/>
        </w:rPr>
        <w:t>P2P</w:t>
      </w:r>
      <w:r w:rsidR="00DA388D" w:rsidRPr="00DA388D">
        <w:rPr>
          <w:rFonts w:asciiTheme="minorHAnsi" w:hAnsiTheme="minorHAnsi" w:cs="Arial"/>
          <w:color w:val="000000" w:themeColor="text1"/>
          <w:sz w:val="18"/>
          <w:szCs w:val="18"/>
        </w:rPr>
        <w:t xml:space="preserve"> Report</w:t>
      </w:r>
      <w:r w:rsidR="00DE2B0F">
        <w:rPr>
          <w:rFonts w:asciiTheme="minorHAnsi" w:hAnsiTheme="minorHAnsi" w:cs="Arial"/>
          <w:color w:val="000000" w:themeColor="text1"/>
          <w:sz w:val="18"/>
          <w:szCs w:val="18"/>
        </w:rPr>
        <w:t>s: PR to PO Cycle T</w:t>
      </w:r>
      <w:r w:rsidR="008471B2">
        <w:rPr>
          <w:rFonts w:asciiTheme="minorHAnsi" w:hAnsiTheme="minorHAnsi" w:cs="Arial"/>
          <w:color w:val="000000" w:themeColor="text1"/>
          <w:sz w:val="18"/>
          <w:szCs w:val="18"/>
        </w:rPr>
        <w:t>ime Report,</w:t>
      </w:r>
      <w:r w:rsidR="00DE2B0F" w:rsidRPr="00DE2B0F">
        <w:rPr>
          <w:rFonts w:asciiTheme="minorHAnsi" w:eastAsia="Times New Roman" w:hAnsiTheme="minorHAnsi" w:cs="Arial"/>
          <w:color w:val="000000" w:themeColor="text1"/>
          <w:sz w:val="18"/>
          <w:szCs w:val="18"/>
          <w:lang w:eastAsia="en-US"/>
        </w:rPr>
        <w:t xml:space="preserve"> Trading Company Commission Report</w:t>
      </w:r>
      <w:r w:rsidR="0043100A">
        <w:rPr>
          <w:rFonts w:asciiTheme="minorHAnsi" w:eastAsia="Times New Roman" w:hAnsiTheme="minorHAnsi" w:cs="Arial"/>
          <w:color w:val="000000" w:themeColor="text1"/>
          <w:sz w:val="18"/>
          <w:szCs w:val="18"/>
          <w:lang w:eastAsia="en-US"/>
        </w:rPr>
        <w:t>.</w:t>
      </w:r>
    </w:p>
    <w:p w:rsidR="00AD46A2" w:rsidRDefault="00AD46A2" w:rsidP="00AD46A2">
      <w:pPr>
        <w:pStyle w:val="Bulleted"/>
        <w:numPr>
          <w:ilvl w:val="0"/>
          <w:numId w:val="0"/>
        </w:numPr>
        <w:ind w:left="36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SAP B</w:t>
      </w:r>
      <w:r>
        <w:rPr>
          <w:rFonts w:asciiTheme="minorHAnsi" w:hAnsiTheme="minorHAnsi" w:cs="Arial"/>
          <w:b/>
          <w:color w:val="000000" w:themeColor="text1"/>
          <w:sz w:val="18"/>
          <w:szCs w:val="18"/>
        </w:rPr>
        <w:t xml:space="preserve">usiness Objects </w:t>
      </w:r>
      <w:r w:rsidRPr="004A40C8">
        <w:rPr>
          <w:rFonts w:asciiTheme="minorHAnsi" w:hAnsiTheme="minorHAnsi" w:cs="Arial"/>
          <w:b/>
          <w:color w:val="000000" w:themeColor="text1"/>
          <w:sz w:val="18"/>
          <w:szCs w:val="18"/>
        </w:rPr>
        <w:t>D</w:t>
      </w:r>
      <w:r>
        <w:rPr>
          <w:rFonts w:asciiTheme="minorHAnsi" w:hAnsiTheme="minorHAnsi" w:cs="Arial"/>
          <w:b/>
          <w:color w:val="000000" w:themeColor="text1"/>
          <w:sz w:val="18"/>
          <w:szCs w:val="18"/>
        </w:rPr>
        <w:t xml:space="preserve">ata </w:t>
      </w:r>
      <w:r w:rsidRPr="004A40C8">
        <w:rPr>
          <w:rFonts w:asciiTheme="minorHAnsi" w:hAnsiTheme="minorHAnsi" w:cs="Arial"/>
          <w:b/>
          <w:color w:val="000000" w:themeColor="text1"/>
          <w:sz w:val="18"/>
          <w:szCs w:val="18"/>
        </w:rPr>
        <w:t>S</w:t>
      </w:r>
      <w:r>
        <w:rPr>
          <w:rFonts w:asciiTheme="minorHAnsi" w:hAnsiTheme="minorHAnsi" w:cs="Arial"/>
          <w:b/>
          <w:color w:val="000000" w:themeColor="text1"/>
          <w:sz w:val="18"/>
          <w:szCs w:val="18"/>
        </w:rPr>
        <w:t>ervices:</w:t>
      </w:r>
    </w:p>
    <w:p w:rsidR="00AD46A2" w:rsidRDefault="00AD46A2" w:rsidP="00AD46A2">
      <w:pPr>
        <w:pStyle w:val="Bulleted"/>
        <w:numPr>
          <w:ilvl w:val="0"/>
          <w:numId w:val="20"/>
        </w:numPr>
        <w:ind w:left="360"/>
        <w:jc w:val="both"/>
        <w:rPr>
          <w:rFonts w:asciiTheme="minorHAnsi" w:hAnsiTheme="minorHAnsi" w:cs="Arial"/>
          <w:color w:val="000000"/>
          <w:sz w:val="18"/>
          <w:szCs w:val="18"/>
        </w:rPr>
      </w:pPr>
      <w:r w:rsidRPr="00AD46A2">
        <w:rPr>
          <w:rFonts w:asciiTheme="minorHAnsi" w:hAnsiTheme="minorHAnsi" w:cs="Arial"/>
          <w:color w:val="000000"/>
          <w:sz w:val="18"/>
          <w:szCs w:val="18"/>
        </w:rPr>
        <w:t xml:space="preserve">Extensively worked on creating SAP BODS Dataflow, </w:t>
      </w:r>
      <w:proofErr w:type="spellStart"/>
      <w:r w:rsidRPr="00AD46A2">
        <w:rPr>
          <w:rFonts w:asciiTheme="minorHAnsi" w:hAnsiTheme="minorHAnsi" w:cs="Arial"/>
          <w:color w:val="000000"/>
          <w:sz w:val="18"/>
          <w:szCs w:val="18"/>
        </w:rPr>
        <w:t>DataStores</w:t>
      </w:r>
      <w:proofErr w:type="spellEnd"/>
      <w:r w:rsidRPr="00AD46A2">
        <w:rPr>
          <w:rFonts w:asciiTheme="minorHAnsi" w:hAnsiTheme="minorHAnsi" w:cs="Arial"/>
          <w:color w:val="000000"/>
          <w:sz w:val="18"/>
          <w:szCs w:val="18"/>
        </w:rPr>
        <w:t xml:space="preserve">, </w:t>
      </w:r>
      <w:proofErr w:type="gramStart"/>
      <w:r w:rsidRPr="00AD46A2">
        <w:rPr>
          <w:rFonts w:asciiTheme="minorHAnsi" w:hAnsiTheme="minorHAnsi" w:cs="Arial"/>
          <w:color w:val="000000"/>
          <w:sz w:val="18"/>
          <w:szCs w:val="18"/>
        </w:rPr>
        <w:t>Batch</w:t>
      </w:r>
      <w:proofErr w:type="gramEnd"/>
      <w:r w:rsidRPr="00AD46A2">
        <w:rPr>
          <w:rFonts w:asciiTheme="minorHAnsi" w:hAnsiTheme="minorHAnsi" w:cs="Arial"/>
          <w:color w:val="000000"/>
          <w:sz w:val="18"/>
          <w:szCs w:val="18"/>
        </w:rPr>
        <w:t xml:space="preserve"> Jobs to integrate CDB data &amp; Amazon S3 tables into SAP BW</w:t>
      </w:r>
      <w:r>
        <w:rPr>
          <w:rFonts w:asciiTheme="minorHAnsi" w:hAnsiTheme="minorHAnsi" w:cs="Arial"/>
          <w:color w:val="000000"/>
          <w:sz w:val="18"/>
          <w:szCs w:val="18"/>
        </w:rPr>
        <w:t xml:space="preserve"> of Nike &amp; SAP HANA for Converse</w:t>
      </w:r>
      <w:r w:rsidRPr="00AD46A2">
        <w:rPr>
          <w:rFonts w:asciiTheme="minorHAnsi" w:hAnsiTheme="minorHAnsi" w:cs="Arial"/>
          <w:color w:val="000000"/>
          <w:sz w:val="18"/>
          <w:szCs w:val="18"/>
        </w:rPr>
        <w:t>.</w:t>
      </w:r>
    </w:p>
    <w:p w:rsidR="00AD46A2" w:rsidRDefault="00AD46A2" w:rsidP="00AD46A2">
      <w:pPr>
        <w:pStyle w:val="Bulleted"/>
        <w:numPr>
          <w:ilvl w:val="0"/>
          <w:numId w:val="20"/>
        </w:numPr>
        <w:ind w:left="360"/>
        <w:jc w:val="both"/>
        <w:rPr>
          <w:rFonts w:asciiTheme="minorHAnsi" w:hAnsiTheme="minorHAnsi" w:cs="Arial"/>
          <w:color w:val="000000"/>
          <w:sz w:val="18"/>
          <w:szCs w:val="18"/>
        </w:rPr>
      </w:pPr>
      <w:r w:rsidRPr="00AD46A2">
        <w:rPr>
          <w:rFonts w:asciiTheme="minorHAnsi" w:hAnsiTheme="minorHAnsi" w:cs="Arial"/>
          <w:color w:val="000000"/>
          <w:sz w:val="18"/>
          <w:szCs w:val="18"/>
        </w:rPr>
        <w:t>Extensively used Query Transform, Map Operations, Merge, Case, SQL, and Validation Transforms.</w:t>
      </w:r>
    </w:p>
    <w:p w:rsidR="00BC1ED6" w:rsidRDefault="00BC1ED6" w:rsidP="00AD46A2">
      <w:pPr>
        <w:pStyle w:val="Bulleted"/>
        <w:numPr>
          <w:ilvl w:val="0"/>
          <w:numId w:val="20"/>
        </w:numPr>
        <w:ind w:left="360"/>
        <w:jc w:val="both"/>
        <w:rPr>
          <w:rFonts w:asciiTheme="minorHAnsi" w:hAnsiTheme="minorHAnsi" w:cs="Arial"/>
          <w:color w:val="000000"/>
          <w:sz w:val="18"/>
          <w:szCs w:val="18"/>
        </w:rPr>
      </w:pPr>
      <w:r>
        <w:rPr>
          <w:rFonts w:asciiTheme="minorHAnsi" w:hAnsiTheme="minorHAnsi" w:cs="Arial"/>
          <w:color w:val="000000"/>
          <w:sz w:val="18"/>
          <w:szCs w:val="18"/>
        </w:rPr>
        <w:t>Extensively worked on integrating SAP BODS with Web Services</w:t>
      </w:r>
    </w:p>
    <w:p w:rsidR="00F55ED2" w:rsidRPr="004A40C8" w:rsidRDefault="00F55ED2" w:rsidP="00F55ED2">
      <w:pPr>
        <w:pStyle w:val="Bulleted"/>
        <w:numPr>
          <w:ilvl w:val="0"/>
          <w:numId w:val="0"/>
        </w:numPr>
        <w:ind w:left="360"/>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SAP BW on HANA Modelling:</w:t>
      </w:r>
    </w:p>
    <w:p w:rsidR="00085DCF" w:rsidRDefault="00F55ED2" w:rsidP="0046257C">
      <w:pPr>
        <w:pStyle w:val="Bulleted"/>
        <w:numPr>
          <w:ilvl w:val="0"/>
          <w:numId w:val="20"/>
        </w:numPr>
        <w:ind w:left="360"/>
        <w:jc w:val="both"/>
        <w:rPr>
          <w:rFonts w:asciiTheme="minorHAnsi" w:hAnsiTheme="minorHAnsi" w:cs="Arial"/>
          <w:color w:val="000000"/>
          <w:sz w:val="18"/>
          <w:szCs w:val="18"/>
        </w:rPr>
      </w:pPr>
      <w:r w:rsidRPr="00085DCF">
        <w:rPr>
          <w:rFonts w:asciiTheme="minorHAnsi" w:hAnsiTheme="minorHAnsi" w:cs="Arial"/>
          <w:color w:val="000000"/>
          <w:sz w:val="18"/>
          <w:szCs w:val="18"/>
        </w:rPr>
        <w:t>Worked closely with SAP BW Basis team durin</w:t>
      </w:r>
      <w:r w:rsidR="00085DCF" w:rsidRPr="00085DCF">
        <w:rPr>
          <w:rFonts w:asciiTheme="minorHAnsi" w:hAnsiTheme="minorHAnsi" w:cs="Arial"/>
          <w:color w:val="000000"/>
          <w:sz w:val="18"/>
          <w:szCs w:val="18"/>
        </w:rPr>
        <w:t xml:space="preserve">g SAP BW on HANA </w:t>
      </w:r>
      <w:r w:rsidR="002712B0" w:rsidRPr="00085DCF">
        <w:rPr>
          <w:rFonts w:asciiTheme="minorHAnsi" w:hAnsiTheme="minorHAnsi" w:cs="Arial"/>
          <w:color w:val="000000"/>
          <w:sz w:val="18"/>
          <w:szCs w:val="18"/>
        </w:rPr>
        <w:t>installations, performed</w:t>
      </w:r>
      <w:r w:rsidRPr="00085DCF">
        <w:rPr>
          <w:rFonts w:asciiTheme="minorHAnsi" w:hAnsiTheme="minorHAnsi" w:cs="Arial"/>
          <w:color w:val="000000"/>
          <w:sz w:val="18"/>
          <w:szCs w:val="18"/>
        </w:rPr>
        <w:t xml:space="preserve"> one-time activities </w:t>
      </w:r>
    </w:p>
    <w:p w:rsidR="00F55ED2" w:rsidRPr="00085DCF" w:rsidRDefault="00F55ED2" w:rsidP="0046257C">
      <w:pPr>
        <w:pStyle w:val="Bulleted"/>
        <w:numPr>
          <w:ilvl w:val="0"/>
          <w:numId w:val="20"/>
        </w:numPr>
        <w:ind w:left="360"/>
        <w:jc w:val="both"/>
        <w:rPr>
          <w:rFonts w:asciiTheme="minorHAnsi" w:hAnsiTheme="minorHAnsi" w:cs="Arial"/>
          <w:color w:val="000000"/>
          <w:sz w:val="18"/>
          <w:szCs w:val="18"/>
        </w:rPr>
      </w:pPr>
      <w:r w:rsidRPr="00085DCF">
        <w:rPr>
          <w:rFonts w:asciiTheme="minorHAnsi" w:hAnsiTheme="minorHAnsi" w:cs="Arial"/>
          <w:color w:val="000000"/>
          <w:sz w:val="18"/>
          <w:szCs w:val="18"/>
        </w:rPr>
        <w:t>Extracted Converse New GL data into Nike SAP BW landscape (SAP BW(BMP/BWP/BIP) &amp; SAP BW on HANA(BFP) Systems) views into Nike SAP BW Landscape</w:t>
      </w:r>
    </w:p>
    <w:p w:rsidR="00143111" w:rsidRPr="004A40C8" w:rsidRDefault="00F55ED2" w:rsidP="00143111">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Worked on creating Profit Center Accounting(0EC_PCA_1) &amp; New General Ledger(0FI_GL_10) </w:t>
      </w:r>
      <w:r w:rsidR="00E673AF" w:rsidRPr="004A40C8">
        <w:rPr>
          <w:rFonts w:asciiTheme="minorHAnsi" w:hAnsiTheme="minorHAnsi" w:cs="Arial"/>
          <w:color w:val="000000" w:themeColor="text1"/>
          <w:sz w:val="18"/>
          <w:szCs w:val="18"/>
        </w:rPr>
        <w:t xml:space="preserve">Data Models in SAP BW on HANA </w:t>
      </w:r>
      <w:r w:rsidRPr="004A40C8">
        <w:rPr>
          <w:rFonts w:asciiTheme="minorHAnsi" w:hAnsiTheme="minorHAnsi" w:cs="Arial"/>
          <w:color w:val="000000" w:themeColor="text1"/>
          <w:sz w:val="18"/>
          <w:szCs w:val="18"/>
        </w:rPr>
        <w:t xml:space="preserve">Creating </w:t>
      </w:r>
      <w:proofErr w:type="spellStart"/>
      <w:r w:rsidRPr="004A40C8">
        <w:rPr>
          <w:rFonts w:asciiTheme="minorHAnsi" w:hAnsiTheme="minorHAnsi" w:cs="Arial"/>
          <w:color w:val="000000" w:themeColor="text1"/>
          <w:sz w:val="18"/>
          <w:szCs w:val="18"/>
        </w:rPr>
        <w:t>InfoObjects</w:t>
      </w:r>
      <w:proofErr w:type="spellEnd"/>
      <w:r w:rsidRPr="004A40C8">
        <w:rPr>
          <w:rFonts w:asciiTheme="minorHAnsi" w:hAnsiTheme="minorHAnsi" w:cs="Arial"/>
          <w:color w:val="000000" w:themeColor="text1"/>
          <w:sz w:val="18"/>
          <w:szCs w:val="18"/>
        </w:rPr>
        <w:t xml:space="preserve">, </w:t>
      </w:r>
      <w:proofErr w:type="spellStart"/>
      <w:r w:rsidRPr="004A40C8">
        <w:rPr>
          <w:rFonts w:asciiTheme="minorHAnsi" w:hAnsiTheme="minorHAnsi" w:cs="Arial"/>
          <w:color w:val="000000" w:themeColor="text1"/>
          <w:sz w:val="18"/>
          <w:szCs w:val="18"/>
        </w:rPr>
        <w:t>DataSource</w:t>
      </w:r>
      <w:proofErr w:type="spellEnd"/>
      <w:r w:rsidRPr="004A40C8">
        <w:rPr>
          <w:rFonts w:asciiTheme="minorHAnsi" w:hAnsiTheme="minorHAnsi" w:cs="Arial"/>
          <w:color w:val="000000" w:themeColor="text1"/>
          <w:sz w:val="18"/>
          <w:szCs w:val="18"/>
        </w:rPr>
        <w:t xml:space="preserve">, </w:t>
      </w:r>
      <w:proofErr w:type="spellStart"/>
      <w:r w:rsidRPr="004A40C8">
        <w:rPr>
          <w:rFonts w:asciiTheme="minorHAnsi" w:hAnsiTheme="minorHAnsi" w:cs="Arial"/>
          <w:color w:val="000000" w:themeColor="text1"/>
          <w:sz w:val="18"/>
          <w:szCs w:val="18"/>
        </w:rPr>
        <w:t>Infopackage</w:t>
      </w:r>
      <w:proofErr w:type="spellEnd"/>
      <w:r w:rsidRPr="004A40C8">
        <w:rPr>
          <w:rFonts w:asciiTheme="minorHAnsi" w:hAnsiTheme="minorHAnsi" w:cs="Arial"/>
          <w:color w:val="000000" w:themeColor="text1"/>
          <w:sz w:val="18"/>
          <w:szCs w:val="18"/>
        </w:rPr>
        <w:t xml:space="preserve">, DTP, Transformations, Advanced DSO, HANA optimized </w:t>
      </w:r>
      <w:proofErr w:type="spellStart"/>
      <w:r w:rsidRPr="004A40C8">
        <w:rPr>
          <w:rFonts w:asciiTheme="minorHAnsi" w:hAnsiTheme="minorHAnsi" w:cs="Arial"/>
          <w:color w:val="000000" w:themeColor="text1"/>
          <w:sz w:val="18"/>
          <w:szCs w:val="18"/>
        </w:rPr>
        <w:t>InfoCubes</w:t>
      </w:r>
      <w:proofErr w:type="spellEnd"/>
      <w:r w:rsidRPr="004A40C8">
        <w:rPr>
          <w:rFonts w:asciiTheme="minorHAnsi" w:hAnsiTheme="minorHAnsi" w:cs="Arial"/>
          <w:color w:val="000000" w:themeColor="text1"/>
          <w:sz w:val="18"/>
          <w:szCs w:val="18"/>
        </w:rPr>
        <w:t xml:space="preserve">, </w:t>
      </w:r>
      <w:proofErr w:type="spellStart"/>
      <w:r w:rsidRPr="004A40C8">
        <w:rPr>
          <w:rFonts w:asciiTheme="minorHAnsi" w:hAnsiTheme="minorHAnsi" w:cs="Arial"/>
          <w:color w:val="000000" w:themeColor="text1"/>
          <w:sz w:val="18"/>
          <w:szCs w:val="18"/>
        </w:rPr>
        <w:t>MultiProviders</w:t>
      </w:r>
      <w:proofErr w:type="spellEnd"/>
      <w:r w:rsidRPr="004A40C8">
        <w:rPr>
          <w:rFonts w:asciiTheme="minorHAnsi" w:hAnsiTheme="minorHAnsi" w:cs="Arial"/>
          <w:color w:val="000000" w:themeColor="text1"/>
          <w:sz w:val="18"/>
          <w:szCs w:val="18"/>
        </w:rPr>
        <w:t xml:space="preserve">, Composite Providers </w:t>
      </w:r>
    </w:p>
    <w:p w:rsidR="009672E8" w:rsidRPr="004A40C8" w:rsidRDefault="009672E8" w:rsidP="009672E8">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Integrate HANA models with SAP BW by developing objects like DSOs, </w:t>
      </w:r>
      <w:proofErr w:type="spellStart"/>
      <w:r w:rsidRPr="004A40C8">
        <w:rPr>
          <w:rFonts w:asciiTheme="minorHAnsi" w:hAnsiTheme="minorHAnsi" w:cs="Arial"/>
          <w:color w:val="000000" w:themeColor="text1"/>
          <w:sz w:val="18"/>
          <w:szCs w:val="18"/>
        </w:rPr>
        <w:t>InfoObjects</w:t>
      </w:r>
      <w:proofErr w:type="spellEnd"/>
      <w:r w:rsidRPr="004A40C8">
        <w:rPr>
          <w:rFonts w:asciiTheme="minorHAnsi" w:hAnsiTheme="minorHAnsi" w:cs="Arial"/>
          <w:color w:val="000000" w:themeColor="text1"/>
          <w:sz w:val="18"/>
          <w:szCs w:val="18"/>
        </w:rPr>
        <w:t>, etc.</w:t>
      </w:r>
    </w:p>
    <w:p w:rsidR="00144E08" w:rsidRDefault="00E673AF" w:rsidP="00144E08">
      <w:pPr>
        <w:pStyle w:val="Bulleted"/>
        <w:numPr>
          <w:ilvl w:val="0"/>
          <w:numId w:val="0"/>
        </w:numPr>
        <w:ind w:left="360"/>
        <w:jc w:val="both"/>
        <w:rPr>
          <w:rFonts w:asciiTheme="minorHAnsi" w:hAnsiTheme="minorHAnsi" w:cs="Arial"/>
          <w:color w:val="000000" w:themeColor="text1"/>
          <w:sz w:val="18"/>
          <w:szCs w:val="18"/>
        </w:rPr>
      </w:pPr>
      <w:r w:rsidRPr="004A40C8">
        <w:rPr>
          <w:rFonts w:asciiTheme="minorHAnsi" w:hAnsiTheme="minorHAnsi" w:cs="Arial"/>
          <w:b/>
          <w:color w:val="000000" w:themeColor="text1"/>
          <w:sz w:val="18"/>
          <w:szCs w:val="18"/>
        </w:rPr>
        <w:t xml:space="preserve">SAP BW </w:t>
      </w:r>
      <w:r w:rsidR="00F55ED2" w:rsidRPr="004A40C8">
        <w:rPr>
          <w:rFonts w:asciiTheme="minorHAnsi" w:hAnsiTheme="minorHAnsi" w:cs="Arial"/>
          <w:b/>
          <w:color w:val="000000" w:themeColor="text1"/>
          <w:sz w:val="18"/>
          <w:szCs w:val="18"/>
        </w:rPr>
        <w:t>Data Flow Upgrade</w:t>
      </w:r>
      <w:r w:rsidR="00144E08">
        <w:rPr>
          <w:rFonts w:asciiTheme="minorHAnsi" w:hAnsiTheme="minorHAnsi" w:cs="Arial"/>
          <w:color w:val="000000" w:themeColor="text1"/>
          <w:sz w:val="18"/>
          <w:szCs w:val="18"/>
        </w:rPr>
        <w:t>:</w:t>
      </w:r>
    </w:p>
    <w:p w:rsidR="00F55ED2" w:rsidRPr="004A40C8" w:rsidRDefault="00F55ED2" w:rsidP="00143111">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Data Flow Migration 3.x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into 7.x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using RSMIGRATE. </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Worked in Start routine, End routine, field routine, </w:t>
      </w:r>
      <w:proofErr w:type="spellStart"/>
      <w:r w:rsidRPr="004A40C8">
        <w:rPr>
          <w:rFonts w:asciiTheme="minorHAnsi" w:hAnsiTheme="minorHAnsi" w:cs="Arial"/>
          <w:color w:val="000000" w:themeColor="text1"/>
          <w:sz w:val="18"/>
          <w:szCs w:val="18"/>
        </w:rPr>
        <w:t>InfoPackage</w:t>
      </w:r>
      <w:proofErr w:type="spellEnd"/>
      <w:r w:rsidRPr="004A40C8">
        <w:rPr>
          <w:rFonts w:asciiTheme="minorHAnsi" w:hAnsiTheme="minorHAnsi" w:cs="Arial"/>
          <w:color w:val="000000" w:themeColor="text1"/>
          <w:sz w:val="18"/>
          <w:szCs w:val="18"/>
        </w:rPr>
        <w:t xml:space="preserve"> &amp; DTP Routines in transformations – written codes for master data look-up, filtering data based on complex conditions, used function module for various conversions, etc.</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Transient Providers, Composite providers to import n</w:t>
      </w:r>
      <w:r w:rsidR="00540DE2">
        <w:rPr>
          <w:rFonts w:asciiTheme="minorHAnsi" w:hAnsiTheme="minorHAnsi" w:cs="Arial"/>
          <w:color w:val="000000" w:themeColor="text1"/>
          <w:sz w:val="18"/>
          <w:szCs w:val="18"/>
        </w:rPr>
        <w:t>ative HANA models to BW</w:t>
      </w:r>
      <w:r w:rsidR="002712B0">
        <w:rPr>
          <w:rFonts w:asciiTheme="minorHAnsi" w:hAnsiTheme="minorHAnsi" w:cs="Arial"/>
          <w:color w:val="000000" w:themeColor="text1"/>
          <w:sz w:val="18"/>
          <w:szCs w:val="18"/>
        </w:rPr>
        <w:t>,</w:t>
      </w:r>
      <w:r w:rsidRPr="004A40C8">
        <w:rPr>
          <w:rFonts w:asciiTheme="minorHAnsi" w:hAnsiTheme="minorHAnsi" w:cs="Arial"/>
          <w:color w:val="000000" w:themeColor="text1"/>
          <w:sz w:val="18"/>
          <w:szCs w:val="18"/>
        </w:rPr>
        <w:t xml:space="preserve"> exported cubes to HANA Studio to leverage HANA optimized BO reporting tools.</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b/>
          <w:color w:val="000000" w:themeColor="text1"/>
          <w:sz w:val="18"/>
          <w:szCs w:val="18"/>
        </w:rPr>
        <w:t xml:space="preserve">SAP BW COPA </w:t>
      </w:r>
      <w:r w:rsidR="000C72EF" w:rsidRPr="004A40C8">
        <w:rPr>
          <w:rFonts w:asciiTheme="minorHAnsi" w:hAnsiTheme="minorHAnsi" w:cs="Arial"/>
          <w:b/>
          <w:color w:val="000000" w:themeColor="text1"/>
          <w:sz w:val="18"/>
          <w:szCs w:val="18"/>
        </w:rPr>
        <w:t>Enhancements</w:t>
      </w:r>
      <w:r w:rsidR="000C72EF" w:rsidRPr="004A40C8">
        <w:rPr>
          <w:rFonts w:asciiTheme="minorHAnsi" w:hAnsiTheme="minorHAnsi" w:cs="Arial"/>
          <w:color w:val="000000" w:themeColor="text1"/>
          <w:sz w:val="18"/>
          <w:szCs w:val="18"/>
        </w:rPr>
        <w:t>:</w:t>
      </w:r>
      <w:r w:rsidRPr="004A40C8">
        <w:rPr>
          <w:rFonts w:asciiTheme="minorHAnsi" w:hAnsiTheme="minorHAnsi" w:cs="Arial"/>
          <w:color w:val="000000" w:themeColor="text1"/>
          <w:sz w:val="18"/>
          <w:szCs w:val="18"/>
        </w:rPr>
        <w:t xml:space="preserve"> Extensively worked on enhancing SAP BW COPA Dataflow, Extracting Consumer Package Quantity from CDB d</w:t>
      </w:r>
      <w:r w:rsidR="00CD695E">
        <w:rPr>
          <w:rFonts w:asciiTheme="minorHAnsi" w:hAnsiTheme="minorHAnsi" w:cs="Arial"/>
          <w:color w:val="000000" w:themeColor="text1"/>
          <w:sz w:val="18"/>
          <w:szCs w:val="18"/>
        </w:rPr>
        <w:t xml:space="preserve">atabase into SAP BW using BODS </w:t>
      </w:r>
      <w:r w:rsidRPr="004A40C8">
        <w:rPr>
          <w:rFonts w:asciiTheme="minorHAnsi" w:hAnsiTheme="minorHAnsi" w:cs="Arial"/>
          <w:color w:val="000000" w:themeColor="text1"/>
          <w:sz w:val="18"/>
          <w:szCs w:val="18"/>
        </w:rPr>
        <w:t>Loading into 0MATERIAL and COPA dataflow lookup on 0MATERIAL</w:t>
      </w:r>
    </w:p>
    <w:p w:rsidR="00F55ED2" w:rsidRPr="004A40C8" w:rsidRDefault="00F55ED2" w:rsidP="00D46AD7">
      <w:pPr>
        <w:pStyle w:val="Bulleted"/>
        <w:numPr>
          <w:ilvl w:val="0"/>
          <w:numId w:val="20"/>
        </w:numPr>
        <w:ind w:left="360"/>
        <w:jc w:val="both"/>
        <w:rPr>
          <w:rFonts w:asciiTheme="minorHAnsi" w:hAnsiTheme="minorHAnsi" w:cs="Arial"/>
          <w:color w:val="000000" w:themeColor="text1"/>
          <w:sz w:val="18"/>
          <w:szCs w:val="18"/>
        </w:rPr>
      </w:pPr>
      <w:proofErr w:type="gramStart"/>
      <w:r w:rsidRPr="004A40C8">
        <w:rPr>
          <w:rFonts w:asciiTheme="minorHAnsi" w:hAnsiTheme="minorHAnsi" w:cs="Arial"/>
          <w:color w:val="000000" w:themeColor="text1"/>
          <w:sz w:val="18"/>
          <w:szCs w:val="18"/>
        </w:rPr>
        <w:t>to</w:t>
      </w:r>
      <w:proofErr w:type="gramEnd"/>
      <w:r w:rsidRPr="004A40C8">
        <w:rPr>
          <w:rFonts w:asciiTheme="minorHAnsi" w:hAnsiTheme="minorHAnsi" w:cs="Arial"/>
          <w:color w:val="000000" w:themeColor="text1"/>
          <w:sz w:val="18"/>
          <w:szCs w:val="18"/>
        </w:rPr>
        <w:t xml:space="preserve"> integrate Consumer Package Quantity and derive Nike Sales Quantity, Retail Consignment Quantity.</w:t>
      </w:r>
    </w:p>
    <w:p w:rsidR="00D46AD7" w:rsidRPr="00061D6E" w:rsidRDefault="00D46AD7" w:rsidP="00733168">
      <w:pPr>
        <w:pStyle w:val="Bulleted"/>
        <w:numPr>
          <w:ilvl w:val="0"/>
          <w:numId w:val="20"/>
        </w:numPr>
        <w:ind w:left="360"/>
        <w:jc w:val="both"/>
        <w:rPr>
          <w:rFonts w:asciiTheme="minorHAnsi" w:hAnsiTheme="minorHAnsi" w:cs="Arial"/>
          <w:color w:val="000000" w:themeColor="text1"/>
          <w:sz w:val="18"/>
          <w:szCs w:val="18"/>
        </w:rPr>
      </w:pPr>
      <w:r w:rsidRPr="00061D6E">
        <w:rPr>
          <w:rFonts w:asciiTheme="minorHAnsi" w:hAnsiTheme="minorHAnsi" w:cs="Arial"/>
          <w:color w:val="000000" w:themeColor="text1"/>
          <w:sz w:val="18"/>
          <w:szCs w:val="18"/>
        </w:rPr>
        <w:t>Extensive worked in extractin</w:t>
      </w:r>
      <w:r w:rsidR="00733168">
        <w:rPr>
          <w:rFonts w:asciiTheme="minorHAnsi" w:hAnsiTheme="minorHAnsi" w:cs="Arial"/>
          <w:color w:val="000000" w:themeColor="text1"/>
          <w:sz w:val="18"/>
          <w:szCs w:val="18"/>
        </w:rPr>
        <w:t xml:space="preserve">g SAP HR Systems using standard </w:t>
      </w:r>
      <w:proofErr w:type="spellStart"/>
      <w:r w:rsidR="00024FFE" w:rsidRPr="00061D6E">
        <w:rPr>
          <w:rFonts w:asciiTheme="minorHAnsi" w:hAnsiTheme="minorHAnsi" w:cs="Arial"/>
          <w:color w:val="000000" w:themeColor="text1"/>
          <w:sz w:val="18"/>
          <w:szCs w:val="18"/>
        </w:rPr>
        <w:t>dataSources</w:t>
      </w:r>
      <w:proofErr w:type="spellEnd"/>
      <w:r w:rsidR="00024FFE" w:rsidRPr="00061D6E">
        <w:rPr>
          <w:rFonts w:asciiTheme="minorHAnsi" w:hAnsiTheme="minorHAnsi" w:cs="Arial"/>
          <w:color w:val="000000" w:themeColor="text1"/>
          <w:sz w:val="18"/>
          <w:szCs w:val="18"/>
        </w:rPr>
        <w:t xml:space="preserve"> (</w:t>
      </w:r>
      <w:r w:rsidRPr="00061D6E">
        <w:rPr>
          <w:rFonts w:asciiTheme="minorHAnsi" w:hAnsiTheme="minorHAnsi" w:cs="Arial"/>
          <w:color w:val="000000" w:themeColor="text1"/>
          <w:sz w:val="18"/>
          <w:szCs w:val="18"/>
        </w:rPr>
        <w:t>0EMPLOYEE_ATTR, 0EMPLOYEE_0077_ATTR, 0EMPLOYEE_0016_ATTR, 0HR_P</w:t>
      </w:r>
      <w:r w:rsidR="00061D6E" w:rsidRPr="00061D6E">
        <w:rPr>
          <w:rFonts w:asciiTheme="minorHAnsi" w:hAnsiTheme="minorHAnsi" w:cs="Arial"/>
          <w:color w:val="000000" w:themeColor="text1"/>
          <w:sz w:val="18"/>
          <w:szCs w:val="18"/>
        </w:rPr>
        <w:t>A_1, 0HR_PA_EC_02, 0HR_PA_EC_</w:t>
      </w:r>
      <w:r w:rsidR="00024FFE" w:rsidRPr="00061D6E">
        <w:rPr>
          <w:rFonts w:asciiTheme="minorHAnsi" w:hAnsiTheme="minorHAnsi" w:cs="Arial"/>
          <w:color w:val="000000" w:themeColor="text1"/>
          <w:sz w:val="18"/>
          <w:szCs w:val="18"/>
        </w:rPr>
        <w:t>03. Created</w:t>
      </w:r>
      <w:r w:rsidRPr="00061D6E">
        <w:rPr>
          <w:rFonts w:asciiTheme="minorHAnsi" w:hAnsiTheme="minorHAnsi" w:cs="Arial"/>
          <w:color w:val="000000" w:themeColor="text1"/>
          <w:sz w:val="18"/>
          <w:szCs w:val="18"/>
        </w:rPr>
        <w:t xml:space="preserve"> Open Hub Destination to load t</w:t>
      </w:r>
      <w:r w:rsidR="00061D6E">
        <w:rPr>
          <w:rFonts w:asciiTheme="minorHAnsi" w:hAnsiTheme="minorHAnsi" w:cs="Arial"/>
          <w:color w:val="000000" w:themeColor="text1"/>
          <w:sz w:val="18"/>
          <w:szCs w:val="18"/>
        </w:rPr>
        <w:t xml:space="preserve">he BW data to Teradata </w:t>
      </w:r>
      <w:r w:rsidRPr="00061D6E">
        <w:rPr>
          <w:rFonts w:asciiTheme="minorHAnsi" w:hAnsiTheme="minorHAnsi" w:cs="Arial"/>
          <w:color w:val="000000" w:themeColor="text1"/>
          <w:sz w:val="18"/>
          <w:szCs w:val="18"/>
        </w:rPr>
        <w:t>Tables.</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on Company Code Parameterization – Automating Company code/Plant Filters Nike Unite BPC Implementation.</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Enhanced the data 0EMPLOYEE_ATTR from HR info type PA0077, 0EMPLOYEE_0016_ATTR from </w:t>
      </w:r>
      <w:proofErr w:type="spellStart"/>
      <w:r w:rsidRPr="004A40C8">
        <w:rPr>
          <w:rFonts w:asciiTheme="minorHAnsi" w:hAnsiTheme="minorHAnsi" w:cs="Arial"/>
          <w:color w:val="000000" w:themeColor="text1"/>
          <w:sz w:val="18"/>
          <w:szCs w:val="18"/>
        </w:rPr>
        <w:t>Infotype</w:t>
      </w:r>
      <w:proofErr w:type="spellEnd"/>
      <w:r w:rsidRPr="004A40C8">
        <w:rPr>
          <w:rFonts w:asciiTheme="minorHAnsi" w:hAnsiTheme="minorHAnsi" w:cs="Arial"/>
          <w:color w:val="000000" w:themeColor="text1"/>
          <w:sz w:val="18"/>
          <w:szCs w:val="18"/>
        </w:rPr>
        <w:t xml:space="preserve"> </w:t>
      </w:r>
      <w:proofErr w:type="gramStart"/>
      <w:r w:rsidRPr="004A40C8">
        <w:rPr>
          <w:rFonts w:asciiTheme="minorHAnsi" w:hAnsiTheme="minorHAnsi" w:cs="Arial"/>
          <w:color w:val="000000" w:themeColor="text1"/>
          <w:sz w:val="18"/>
          <w:szCs w:val="18"/>
        </w:rPr>
        <w:t>0016 ,</w:t>
      </w:r>
      <w:proofErr w:type="gramEnd"/>
      <w:r w:rsidRPr="004A40C8">
        <w:rPr>
          <w:rFonts w:asciiTheme="minorHAnsi" w:hAnsiTheme="minorHAnsi" w:cs="Arial"/>
          <w:color w:val="000000" w:themeColor="text1"/>
          <w:sz w:val="18"/>
          <w:szCs w:val="18"/>
        </w:rPr>
        <w:t xml:space="preserve"> 0HR_PA_1 from </w:t>
      </w:r>
      <w:proofErr w:type="spellStart"/>
      <w:r w:rsidRPr="004A40C8">
        <w:rPr>
          <w:rFonts w:asciiTheme="minorHAnsi" w:hAnsiTheme="minorHAnsi" w:cs="Arial"/>
          <w:color w:val="000000" w:themeColor="text1"/>
          <w:sz w:val="18"/>
          <w:szCs w:val="18"/>
        </w:rPr>
        <w:t>Infotype</w:t>
      </w:r>
      <w:proofErr w:type="spellEnd"/>
      <w:r w:rsidRPr="004A40C8">
        <w:rPr>
          <w:rFonts w:asciiTheme="minorHAnsi" w:hAnsiTheme="minorHAnsi" w:cs="Arial"/>
          <w:color w:val="000000" w:themeColor="text1"/>
          <w:sz w:val="18"/>
          <w:szCs w:val="18"/>
        </w:rPr>
        <w:t xml:space="preserve"> 0000 &amp; </w:t>
      </w:r>
      <w:proofErr w:type="spellStart"/>
      <w:r w:rsidRPr="004A40C8">
        <w:rPr>
          <w:rFonts w:asciiTheme="minorHAnsi" w:hAnsiTheme="minorHAnsi" w:cs="Arial"/>
          <w:color w:val="000000" w:themeColor="text1"/>
          <w:sz w:val="18"/>
          <w:szCs w:val="18"/>
        </w:rPr>
        <w:t>Infotype</w:t>
      </w:r>
      <w:proofErr w:type="spellEnd"/>
      <w:r w:rsidRPr="004A40C8">
        <w:rPr>
          <w:rFonts w:asciiTheme="minorHAnsi" w:hAnsiTheme="minorHAnsi" w:cs="Arial"/>
          <w:color w:val="000000" w:themeColor="text1"/>
          <w:sz w:val="18"/>
          <w:szCs w:val="18"/>
        </w:rPr>
        <w:t xml:space="preserve"> 0302 ,  0HR_PA_EC_02 from </w:t>
      </w:r>
      <w:proofErr w:type="spellStart"/>
      <w:r w:rsidRPr="004A40C8">
        <w:rPr>
          <w:rFonts w:asciiTheme="minorHAnsi" w:hAnsiTheme="minorHAnsi" w:cs="Arial"/>
          <w:color w:val="000000" w:themeColor="text1"/>
          <w:sz w:val="18"/>
          <w:szCs w:val="18"/>
        </w:rPr>
        <w:t>Infotype</w:t>
      </w:r>
      <w:proofErr w:type="spellEnd"/>
      <w:r w:rsidRPr="004A40C8">
        <w:rPr>
          <w:rFonts w:asciiTheme="minorHAnsi" w:hAnsiTheme="minorHAnsi" w:cs="Arial"/>
          <w:color w:val="000000" w:themeColor="text1"/>
          <w:sz w:val="18"/>
          <w:szCs w:val="18"/>
        </w:rPr>
        <w:t xml:space="preserve"> 1500 &amp; 1520 , 0HR_PA_EC_03 from </w:t>
      </w:r>
      <w:proofErr w:type="spellStart"/>
      <w:r w:rsidRPr="004A40C8">
        <w:rPr>
          <w:rFonts w:asciiTheme="minorHAnsi" w:hAnsiTheme="minorHAnsi" w:cs="Arial"/>
          <w:color w:val="000000" w:themeColor="text1"/>
          <w:sz w:val="18"/>
          <w:szCs w:val="18"/>
        </w:rPr>
        <w:t>Infotype</w:t>
      </w:r>
      <w:proofErr w:type="spellEnd"/>
      <w:r w:rsidRPr="004A40C8">
        <w:rPr>
          <w:rFonts w:asciiTheme="minorHAnsi" w:hAnsiTheme="minorHAnsi" w:cs="Arial"/>
          <w:color w:val="000000" w:themeColor="text1"/>
          <w:sz w:val="18"/>
          <w:szCs w:val="18"/>
        </w:rPr>
        <w:t xml:space="preserve"> 0761.</w:t>
      </w:r>
    </w:p>
    <w:p w:rsidR="00F55ED2"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Implemented BADI’s for enhancing the </w:t>
      </w:r>
      <w:proofErr w:type="spellStart"/>
      <w:proofErr w:type="gramStart"/>
      <w:r w:rsidRPr="004A40C8">
        <w:rPr>
          <w:rFonts w:asciiTheme="minorHAnsi" w:hAnsiTheme="minorHAnsi" w:cs="Arial"/>
          <w:color w:val="000000" w:themeColor="text1"/>
          <w:sz w:val="18"/>
          <w:szCs w:val="18"/>
        </w:rPr>
        <w:t>datasources</w:t>
      </w:r>
      <w:proofErr w:type="spellEnd"/>
      <w:r w:rsidRPr="004A40C8">
        <w:rPr>
          <w:rFonts w:asciiTheme="minorHAnsi" w:hAnsiTheme="minorHAnsi" w:cs="Arial"/>
          <w:color w:val="000000" w:themeColor="text1"/>
          <w:sz w:val="18"/>
          <w:szCs w:val="18"/>
        </w:rPr>
        <w:t>(</w:t>
      </w:r>
      <w:proofErr w:type="gramEnd"/>
      <w:r w:rsidRPr="004A40C8">
        <w:rPr>
          <w:rFonts w:asciiTheme="minorHAnsi" w:hAnsiTheme="minorHAnsi" w:cs="Arial"/>
          <w:color w:val="000000" w:themeColor="text1"/>
          <w:sz w:val="18"/>
          <w:szCs w:val="18"/>
        </w:rPr>
        <w:t>RSU5_SAPI_BADI).</w:t>
      </w:r>
    </w:p>
    <w:p w:rsidR="002712B0" w:rsidRPr="004A40C8" w:rsidRDefault="002712B0" w:rsidP="002712B0">
      <w:pPr>
        <w:pStyle w:val="Bulleted"/>
        <w:numPr>
          <w:ilvl w:val="0"/>
          <w:numId w:val="20"/>
        </w:numPr>
        <w:ind w:left="360"/>
        <w:jc w:val="both"/>
        <w:rPr>
          <w:rFonts w:asciiTheme="minorHAnsi" w:hAnsiTheme="minorHAnsi" w:cs="Arial"/>
          <w:color w:val="000000" w:themeColor="text1"/>
          <w:sz w:val="18"/>
          <w:szCs w:val="18"/>
        </w:rPr>
      </w:pPr>
      <w:r w:rsidRPr="002712B0">
        <w:rPr>
          <w:rFonts w:asciiTheme="minorHAnsi" w:hAnsiTheme="minorHAnsi" w:cs="Arial"/>
          <w:color w:val="000000" w:themeColor="text1"/>
          <w:sz w:val="18"/>
          <w:szCs w:val="18"/>
        </w:rPr>
        <w:t xml:space="preserve">Worked on POC for Transforming SAP BW Queries into </w:t>
      </w:r>
      <w:proofErr w:type="spellStart"/>
      <w:r w:rsidRPr="002712B0">
        <w:rPr>
          <w:rFonts w:asciiTheme="minorHAnsi" w:hAnsiTheme="minorHAnsi" w:cs="Arial"/>
          <w:color w:val="000000" w:themeColor="text1"/>
          <w:sz w:val="18"/>
          <w:szCs w:val="18"/>
        </w:rPr>
        <w:t>OData</w:t>
      </w:r>
      <w:proofErr w:type="spellEnd"/>
      <w:r w:rsidRPr="002712B0">
        <w:rPr>
          <w:rFonts w:asciiTheme="minorHAnsi" w:hAnsiTheme="minorHAnsi" w:cs="Arial"/>
          <w:color w:val="000000" w:themeColor="text1"/>
          <w:sz w:val="18"/>
          <w:szCs w:val="18"/>
        </w:rPr>
        <w:t xml:space="preserve"> Service.</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Created </w:t>
      </w:r>
      <w:proofErr w:type="spellStart"/>
      <w:r w:rsidRPr="004A40C8">
        <w:rPr>
          <w:rFonts w:asciiTheme="minorHAnsi" w:hAnsiTheme="minorHAnsi" w:cs="Arial"/>
          <w:color w:val="000000" w:themeColor="text1"/>
          <w:sz w:val="18"/>
          <w:szCs w:val="18"/>
        </w:rPr>
        <w:t>Lumira</w:t>
      </w:r>
      <w:proofErr w:type="spellEnd"/>
      <w:r w:rsidRPr="004A40C8">
        <w:rPr>
          <w:rFonts w:asciiTheme="minorHAnsi" w:hAnsiTheme="minorHAnsi" w:cs="Arial"/>
          <w:color w:val="000000" w:themeColor="text1"/>
          <w:sz w:val="18"/>
          <w:szCs w:val="18"/>
        </w:rPr>
        <w:t xml:space="preserve"> dashboards (Proof of Concept) for Nike EFS reports on customized SAP HANA live View</w:t>
      </w:r>
    </w:p>
    <w:p w:rsidR="00F55ED2" w:rsidRPr="004A40C8" w:rsidRDefault="00F55ED2" w:rsidP="00F55ED2">
      <w:pPr>
        <w:pStyle w:val="Bulleted"/>
        <w:numPr>
          <w:ilvl w:val="0"/>
          <w:numId w:val="0"/>
        </w:numPr>
        <w:ind w:left="360"/>
        <w:jc w:val="both"/>
        <w:rPr>
          <w:rFonts w:asciiTheme="minorHAnsi" w:hAnsiTheme="minorHAnsi" w:cs="Arial"/>
          <w:color w:val="000000" w:themeColor="text1"/>
          <w:sz w:val="18"/>
          <w:szCs w:val="18"/>
        </w:rPr>
      </w:pPr>
      <w:r w:rsidRPr="004A40C8">
        <w:rPr>
          <w:rFonts w:asciiTheme="minorHAnsi" w:hAnsiTheme="minorHAnsi" w:cs="Arial"/>
          <w:b/>
          <w:color w:val="000000" w:themeColor="text1"/>
          <w:sz w:val="18"/>
          <w:szCs w:val="18"/>
        </w:rPr>
        <w:t>SAP BPC</w:t>
      </w:r>
      <w:r w:rsidR="004A40C8" w:rsidRPr="004A40C8">
        <w:rPr>
          <w:rFonts w:asciiTheme="minorHAnsi" w:hAnsiTheme="minorHAnsi" w:cs="Arial"/>
          <w:b/>
          <w:color w:val="000000" w:themeColor="text1"/>
          <w:sz w:val="18"/>
          <w:szCs w:val="18"/>
        </w:rPr>
        <w:t>:</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on building BPC Environments, Dimensions, CONS &amp;  RATES Models</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Experience in loading the transactional ECC data into BW cubes and then into BPC cubes using data manager packages</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Extensively worked on loading PCA &amp; New GL data from Converse ECC &amp; Nike ECC to BW and using data manager package to load into SAP BPC CONS Model</w:t>
      </w:r>
    </w:p>
    <w:p w:rsidR="00F55ED2" w:rsidRPr="004A40C8" w:rsidRDefault="00F55ED2" w:rsidP="00F55ED2">
      <w:pPr>
        <w:pStyle w:val="Bulleted"/>
        <w:numPr>
          <w:ilvl w:val="0"/>
          <w:numId w:val="20"/>
        </w:numPr>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Extensively worked on loading Exchange rates Nike ECC to BW and using data manager package to load into SAP BPC RATES Model</w:t>
      </w:r>
    </w:p>
    <w:p w:rsidR="00F55ED2" w:rsidRDefault="000D718C" w:rsidP="00F55ED2">
      <w:pPr>
        <w:pStyle w:val="Bulleted"/>
        <w:numPr>
          <w:ilvl w:val="0"/>
          <w:numId w:val="20"/>
        </w:numPr>
        <w:ind w:left="360"/>
        <w:jc w:val="both"/>
        <w:rPr>
          <w:rFonts w:asciiTheme="minorHAnsi" w:hAnsiTheme="minorHAnsi" w:cs="Arial"/>
          <w:color w:val="000000" w:themeColor="text1"/>
          <w:sz w:val="18"/>
          <w:szCs w:val="18"/>
        </w:rPr>
      </w:pPr>
      <w:r>
        <w:rPr>
          <w:rFonts w:asciiTheme="minorHAnsi" w:hAnsiTheme="minorHAnsi" w:cs="Arial"/>
          <w:color w:val="000000" w:themeColor="text1"/>
          <w:sz w:val="18"/>
          <w:szCs w:val="18"/>
        </w:rPr>
        <w:t>Extensively worked on</w:t>
      </w:r>
      <w:r w:rsidR="00175698" w:rsidRPr="00962F54">
        <w:rPr>
          <w:rFonts w:asciiTheme="minorHAnsi" w:hAnsiTheme="minorHAnsi" w:cs="Arial"/>
          <w:color w:val="000000" w:themeColor="text1"/>
          <w:sz w:val="18"/>
          <w:szCs w:val="18"/>
        </w:rPr>
        <w:t xml:space="preserve"> </w:t>
      </w:r>
      <w:r w:rsidR="00F55ED2" w:rsidRPr="00962F54">
        <w:rPr>
          <w:rFonts w:asciiTheme="minorHAnsi" w:hAnsiTheme="minorHAnsi" w:cs="Arial"/>
          <w:color w:val="000000" w:themeColor="text1"/>
          <w:sz w:val="18"/>
          <w:szCs w:val="18"/>
        </w:rPr>
        <w:t>Tableau</w:t>
      </w:r>
      <w:r w:rsidR="00962F54" w:rsidRPr="00962F54">
        <w:rPr>
          <w:rFonts w:asciiTheme="minorHAnsi" w:hAnsiTheme="minorHAnsi" w:cs="Arial"/>
          <w:color w:val="000000" w:themeColor="text1"/>
          <w:sz w:val="18"/>
          <w:szCs w:val="18"/>
        </w:rPr>
        <w:t>, Smart Data Access (Data Virtualization)</w:t>
      </w:r>
      <w:r w:rsidR="00F55ED2" w:rsidRPr="00962F54">
        <w:rPr>
          <w:rFonts w:asciiTheme="minorHAnsi" w:hAnsiTheme="minorHAnsi" w:cs="Arial"/>
          <w:color w:val="000000" w:themeColor="text1"/>
          <w:sz w:val="18"/>
          <w:szCs w:val="18"/>
        </w:rPr>
        <w:t>.</w:t>
      </w:r>
    </w:p>
    <w:p w:rsidR="00401602" w:rsidRDefault="00401602" w:rsidP="00401602">
      <w:pPr>
        <w:pStyle w:val="Bulleted"/>
        <w:numPr>
          <w:ilvl w:val="0"/>
          <w:numId w:val="20"/>
        </w:numPr>
        <w:ind w:left="360"/>
        <w:jc w:val="both"/>
        <w:rPr>
          <w:rFonts w:asciiTheme="minorHAnsi" w:hAnsiTheme="minorHAnsi" w:cs="Arial"/>
          <w:color w:val="000000" w:themeColor="text1"/>
          <w:sz w:val="18"/>
          <w:szCs w:val="18"/>
        </w:rPr>
      </w:pPr>
      <w:r w:rsidRPr="00401602">
        <w:rPr>
          <w:rFonts w:asciiTheme="minorHAnsi" w:hAnsiTheme="minorHAnsi" w:cs="Arial"/>
          <w:color w:val="000000" w:themeColor="text1"/>
          <w:sz w:val="18"/>
          <w:szCs w:val="18"/>
        </w:rPr>
        <w:lastRenderedPageBreak/>
        <w:t xml:space="preserve">Good Understanding of </w:t>
      </w:r>
      <w:proofErr w:type="spellStart"/>
      <w:r w:rsidRPr="00401602">
        <w:rPr>
          <w:rFonts w:asciiTheme="minorHAnsi" w:hAnsiTheme="minorHAnsi" w:cs="Arial"/>
          <w:color w:val="000000" w:themeColor="text1"/>
          <w:sz w:val="18"/>
          <w:szCs w:val="18"/>
        </w:rPr>
        <w:t>Hadoop</w:t>
      </w:r>
      <w:proofErr w:type="spellEnd"/>
      <w:r w:rsidRPr="00401602">
        <w:rPr>
          <w:rFonts w:asciiTheme="minorHAnsi" w:hAnsiTheme="minorHAnsi" w:cs="Arial"/>
          <w:color w:val="000000" w:themeColor="text1"/>
          <w:sz w:val="18"/>
          <w:szCs w:val="18"/>
        </w:rPr>
        <w:t xml:space="preserve"> Architecture , </w:t>
      </w:r>
      <w:proofErr w:type="spellStart"/>
      <w:r w:rsidRPr="00401602">
        <w:rPr>
          <w:rFonts w:asciiTheme="minorHAnsi" w:hAnsiTheme="minorHAnsi" w:cs="Arial"/>
          <w:color w:val="000000" w:themeColor="text1"/>
          <w:sz w:val="18"/>
          <w:szCs w:val="18"/>
        </w:rPr>
        <w:t>Hadoop</w:t>
      </w:r>
      <w:proofErr w:type="spellEnd"/>
      <w:r w:rsidRPr="00401602">
        <w:rPr>
          <w:rFonts w:asciiTheme="minorHAnsi" w:hAnsiTheme="minorHAnsi" w:cs="Arial"/>
          <w:color w:val="000000" w:themeColor="text1"/>
          <w:sz w:val="18"/>
          <w:szCs w:val="18"/>
        </w:rPr>
        <w:t xml:space="preserve"> </w:t>
      </w:r>
      <w:proofErr w:type="spellStart"/>
      <w:r w:rsidRPr="00401602">
        <w:rPr>
          <w:rFonts w:asciiTheme="minorHAnsi" w:hAnsiTheme="minorHAnsi" w:cs="Arial"/>
          <w:color w:val="000000" w:themeColor="text1"/>
          <w:sz w:val="18"/>
          <w:szCs w:val="18"/>
        </w:rPr>
        <w:t>Mapreduce</w:t>
      </w:r>
      <w:proofErr w:type="spellEnd"/>
      <w:r w:rsidRPr="00401602">
        <w:rPr>
          <w:rFonts w:asciiTheme="minorHAnsi" w:hAnsiTheme="minorHAnsi" w:cs="Arial"/>
          <w:color w:val="000000" w:themeColor="text1"/>
          <w:sz w:val="18"/>
          <w:szCs w:val="18"/>
        </w:rPr>
        <w:t xml:space="preserve"> ,HDFS</w:t>
      </w:r>
      <w:r>
        <w:rPr>
          <w:rFonts w:asciiTheme="minorHAnsi" w:hAnsiTheme="minorHAnsi" w:cs="Arial"/>
          <w:color w:val="000000" w:themeColor="text1"/>
          <w:sz w:val="18"/>
          <w:szCs w:val="18"/>
        </w:rPr>
        <w:t xml:space="preserve"> </w:t>
      </w:r>
      <w:r w:rsidRPr="00401602">
        <w:rPr>
          <w:rFonts w:asciiTheme="minorHAnsi" w:hAnsiTheme="minorHAnsi" w:cs="Arial"/>
          <w:color w:val="000000" w:themeColor="text1"/>
          <w:sz w:val="18"/>
          <w:szCs w:val="18"/>
        </w:rPr>
        <w:t>PIG , HIVE , Apache Spark</w:t>
      </w:r>
    </w:p>
    <w:p w:rsidR="00401602" w:rsidRPr="004A40C8" w:rsidRDefault="00401602" w:rsidP="00401602">
      <w:pPr>
        <w:pStyle w:val="Bulleted"/>
        <w:numPr>
          <w:ilvl w:val="0"/>
          <w:numId w:val="0"/>
        </w:numPr>
        <w:ind w:left="360"/>
        <w:jc w:val="both"/>
        <w:rPr>
          <w:rFonts w:asciiTheme="minorHAnsi" w:hAnsiTheme="minorHAnsi" w:cs="Arial"/>
          <w:color w:val="000000" w:themeColor="text1"/>
          <w:sz w:val="18"/>
          <w:szCs w:val="18"/>
        </w:rPr>
      </w:pPr>
    </w:p>
    <w:p w:rsidR="009C181A" w:rsidRPr="004A40C8" w:rsidRDefault="00FF24B3" w:rsidP="009C181A">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 </w:t>
      </w:r>
      <w:r w:rsidR="005F066D" w:rsidRPr="004A40C8">
        <w:rPr>
          <w:rFonts w:asciiTheme="minorHAnsi" w:hAnsiTheme="minorHAnsi" w:cs="Arial"/>
          <w:b/>
          <w:color w:val="000000" w:themeColor="text1"/>
          <w:sz w:val="18"/>
          <w:szCs w:val="18"/>
        </w:rPr>
        <w:t>Benjamin Moore, NJ</w:t>
      </w:r>
      <w:r w:rsidR="009C181A" w:rsidRPr="004A40C8">
        <w:rPr>
          <w:rFonts w:asciiTheme="minorHAnsi" w:hAnsiTheme="minorHAnsi" w:cs="Arial"/>
          <w:b/>
          <w:color w:val="000000" w:themeColor="text1"/>
          <w:sz w:val="18"/>
          <w:szCs w:val="18"/>
        </w:rPr>
        <w:t xml:space="preserve">                                                                                                                                                                                                                                                              Role              : Senio</w:t>
      </w:r>
      <w:r w:rsidR="00EE435D" w:rsidRPr="004A40C8">
        <w:rPr>
          <w:rFonts w:asciiTheme="minorHAnsi" w:hAnsiTheme="minorHAnsi" w:cs="Arial"/>
          <w:b/>
          <w:color w:val="000000" w:themeColor="text1"/>
          <w:sz w:val="18"/>
          <w:szCs w:val="18"/>
        </w:rPr>
        <w:t xml:space="preserve">r SAP </w:t>
      </w:r>
      <w:r w:rsidR="007E46D6" w:rsidRPr="004A40C8">
        <w:rPr>
          <w:rFonts w:asciiTheme="minorHAnsi" w:hAnsiTheme="minorHAnsi" w:cs="Arial"/>
          <w:b/>
          <w:color w:val="000000" w:themeColor="text1"/>
          <w:sz w:val="18"/>
          <w:szCs w:val="18"/>
        </w:rPr>
        <w:t>B</w:t>
      </w:r>
      <w:r w:rsidR="00B20173" w:rsidRPr="004A40C8">
        <w:rPr>
          <w:rFonts w:asciiTheme="minorHAnsi" w:hAnsiTheme="minorHAnsi" w:cs="Arial"/>
          <w:b/>
          <w:color w:val="000000" w:themeColor="text1"/>
          <w:sz w:val="18"/>
          <w:szCs w:val="18"/>
        </w:rPr>
        <w:t>I/BO</w:t>
      </w:r>
      <w:r w:rsidR="005F066D" w:rsidRPr="004A40C8">
        <w:rPr>
          <w:rFonts w:asciiTheme="minorHAnsi" w:hAnsiTheme="minorHAnsi" w:cs="Arial"/>
          <w:b/>
          <w:color w:val="000000" w:themeColor="text1"/>
          <w:sz w:val="18"/>
          <w:szCs w:val="18"/>
        </w:rPr>
        <w:t>DS</w:t>
      </w:r>
      <w:r w:rsidR="00970888">
        <w:rPr>
          <w:rFonts w:asciiTheme="minorHAnsi" w:hAnsiTheme="minorHAnsi" w:cs="Arial"/>
          <w:b/>
          <w:color w:val="000000" w:themeColor="text1"/>
          <w:sz w:val="18"/>
          <w:szCs w:val="18"/>
        </w:rPr>
        <w:t>/HANA</w:t>
      </w:r>
      <w:r w:rsidR="00B20173" w:rsidRPr="004A40C8">
        <w:rPr>
          <w:rFonts w:asciiTheme="minorHAnsi" w:hAnsiTheme="minorHAnsi" w:cs="Arial"/>
          <w:b/>
          <w:color w:val="000000" w:themeColor="text1"/>
          <w:sz w:val="18"/>
          <w:szCs w:val="18"/>
        </w:rPr>
        <w:t xml:space="preserve"> </w:t>
      </w:r>
      <w:r w:rsidR="000A223E">
        <w:rPr>
          <w:rFonts w:asciiTheme="minorHAnsi" w:hAnsiTheme="minorHAnsi" w:cs="Arial"/>
          <w:b/>
          <w:color w:val="000000" w:themeColor="text1"/>
          <w:sz w:val="18"/>
          <w:szCs w:val="18"/>
        </w:rPr>
        <w:t>Architect</w:t>
      </w:r>
    </w:p>
    <w:p w:rsidR="009C181A" w:rsidRPr="004A40C8" w:rsidRDefault="00B20173" w:rsidP="009C181A">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Duration       : </w:t>
      </w:r>
      <w:r w:rsidR="00EA7F70" w:rsidRPr="004A40C8">
        <w:rPr>
          <w:rFonts w:asciiTheme="minorHAnsi" w:hAnsiTheme="minorHAnsi" w:cs="Arial"/>
          <w:b/>
          <w:color w:val="000000" w:themeColor="text1"/>
          <w:sz w:val="18"/>
          <w:szCs w:val="18"/>
        </w:rPr>
        <w:t>Feb</w:t>
      </w:r>
      <w:r w:rsidRPr="004A40C8">
        <w:rPr>
          <w:rFonts w:asciiTheme="minorHAnsi" w:hAnsiTheme="minorHAnsi" w:cs="Arial"/>
          <w:b/>
          <w:color w:val="000000" w:themeColor="text1"/>
          <w:sz w:val="18"/>
          <w:szCs w:val="18"/>
        </w:rPr>
        <w:t xml:space="preserve"> 2014</w:t>
      </w:r>
      <w:r w:rsidR="007E46D6" w:rsidRPr="004A40C8">
        <w:rPr>
          <w:rFonts w:asciiTheme="minorHAnsi" w:hAnsiTheme="minorHAnsi" w:cs="Arial"/>
          <w:b/>
          <w:color w:val="000000" w:themeColor="text1"/>
          <w:sz w:val="18"/>
          <w:szCs w:val="18"/>
        </w:rPr>
        <w:t>-Feb</w:t>
      </w:r>
      <w:r w:rsidR="00D22922" w:rsidRPr="004A40C8">
        <w:rPr>
          <w:rFonts w:asciiTheme="minorHAnsi" w:hAnsiTheme="minorHAnsi" w:cs="Arial"/>
          <w:b/>
          <w:color w:val="000000" w:themeColor="text1"/>
          <w:sz w:val="18"/>
          <w:szCs w:val="18"/>
        </w:rPr>
        <w:t xml:space="preserve"> 2015</w:t>
      </w:r>
    </w:p>
    <w:p w:rsidR="009C181A" w:rsidRPr="004A40C8" w:rsidRDefault="009C181A" w:rsidP="009C181A">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bCs/>
          <w:color w:val="000000" w:themeColor="text1"/>
          <w:sz w:val="18"/>
          <w:szCs w:val="18"/>
        </w:rPr>
        <w:t xml:space="preserve">Environment: </w:t>
      </w:r>
      <w:r w:rsidRPr="004A40C8">
        <w:rPr>
          <w:rFonts w:asciiTheme="minorHAnsi" w:hAnsiTheme="minorHAnsi" w:cs="Arial"/>
          <w:b/>
          <w:color w:val="000000" w:themeColor="text1"/>
          <w:sz w:val="18"/>
          <w:szCs w:val="18"/>
        </w:rPr>
        <w:t>S</w:t>
      </w:r>
      <w:r w:rsidR="00B20173" w:rsidRPr="004A40C8">
        <w:rPr>
          <w:rFonts w:asciiTheme="minorHAnsi" w:hAnsiTheme="minorHAnsi" w:cs="Arial"/>
          <w:b/>
          <w:color w:val="000000" w:themeColor="text1"/>
          <w:sz w:val="18"/>
          <w:szCs w:val="18"/>
        </w:rPr>
        <w:t xml:space="preserve">AP ECC 6.0, </w:t>
      </w:r>
      <w:r w:rsidR="003B6571" w:rsidRPr="004A40C8">
        <w:rPr>
          <w:rFonts w:asciiTheme="minorHAnsi" w:hAnsiTheme="minorHAnsi" w:cs="Arial"/>
          <w:b/>
          <w:color w:val="000000" w:themeColor="text1"/>
          <w:sz w:val="18"/>
          <w:szCs w:val="18"/>
        </w:rPr>
        <w:t xml:space="preserve">SAP </w:t>
      </w:r>
      <w:proofErr w:type="spellStart"/>
      <w:r w:rsidR="00437F3C" w:rsidRPr="004A40C8">
        <w:rPr>
          <w:rFonts w:asciiTheme="minorHAnsi" w:hAnsiTheme="minorHAnsi" w:cs="Arial"/>
          <w:b/>
          <w:color w:val="000000" w:themeColor="text1"/>
          <w:sz w:val="18"/>
          <w:szCs w:val="18"/>
        </w:rPr>
        <w:t>Vistex</w:t>
      </w:r>
      <w:proofErr w:type="spellEnd"/>
      <w:r w:rsidR="003B6571" w:rsidRPr="004A40C8">
        <w:rPr>
          <w:rFonts w:asciiTheme="minorHAnsi" w:hAnsiTheme="minorHAnsi" w:cs="Arial"/>
          <w:b/>
          <w:color w:val="000000" w:themeColor="text1"/>
          <w:sz w:val="18"/>
          <w:szCs w:val="18"/>
        </w:rPr>
        <w:t xml:space="preserve">, </w:t>
      </w:r>
      <w:r w:rsidR="00B20173" w:rsidRPr="004A40C8">
        <w:rPr>
          <w:rFonts w:asciiTheme="minorHAnsi" w:hAnsiTheme="minorHAnsi" w:cs="Arial"/>
          <w:b/>
          <w:color w:val="000000" w:themeColor="text1"/>
          <w:sz w:val="18"/>
          <w:szCs w:val="18"/>
        </w:rPr>
        <w:t>SAP BI 7.4</w:t>
      </w:r>
      <w:r w:rsidRPr="004A40C8">
        <w:rPr>
          <w:rFonts w:asciiTheme="minorHAnsi" w:hAnsiTheme="minorHAnsi" w:cs="Arial"/>
          <w:b/>
          <w:color w:val="000000" w:themeColor="text1"/>
          <w:sz w:val="18"/>
          <w:szCs w:val="18"/>
        </w:rPr>
        <w:t xml:space="preserve">, </w:t>
      </w:r>
      <w:r w:rsidR="00B20173" w:rsidRPr="004A40C8">
        <w:rPr>
          <w:rFonts w:asciiTheme="minorHAnsi" w:hAnsiTheme="minorHAnsi" w:cs="Arial"/>
          <w:b/>
          <w:color w:val="000000" w:themeColor="text1"/>
          <w:sz w:val="18"/>
          <w:szCs w:val="18"/>
        </w:rPr>
        <w:t>SAP BO</w:t>
      </w:r>
      <w:r w:rsidR="004B2FDE" w:rsidRPr="004A40C8">
        <w:rPr>
          <w:rFonts w:asciiTheme="minorHAnsi" w:hAnsiTheme="minorHAnsi" w:cs="Arial"/>
          <w:b/>
          <w:color w:val="000000" w:themeColor="text1"/>
          <w:sz w:val="18"/>
          <w:szCs w:val="18"/>
        </w:rPr>
        <w:t>DS 4.2</w:t>
      </w:r>
      <w:proofErr w:type="gramStart"/>
      <w:r w:rsidR="009B42F1">
        <w:rPr>
          <w:rFonts w:asciiTheme="minorHAnsi" w:hAnsiTheme="minorHAnsi" w:cs="Arial"/>
          <w:b/>
          <w:color w:val="000000" w:themeColor="text1"/>
          <w:sz w:val="18"/>
          <w:szCs w:val="18"/>
        </w:rPr>
        <w:t>,SAP</w:t>
      </w:r>
      <w:proofErr w:type="gramEnd"/>
      <w:r w:rsidR="009B42F1">
        <w:rPr>
          <w:rFonts w:asciiTheme="minorHAnsi" w:hAnsiTheme="minorHAnsi" w:cs="Arial"/>
          <w:b/>
          <w:color w:val="000000" w:themeColor="text1"/>
          <w:sz w:val="18"/>
          <w:szCs w:val="18"/>
        </w:rPr>
        <w:t xml:space="preserve"> HANA</w:t>
      </w:r>
    </w:p>
    <w:p w:rsidR="005F066D" w:rsidRPr="004A40C8" w:rsidRDefault="009C181A" w:rsidP="007B1319">
      <w:pPr>
        <w:spacing w:after="0"/>
        <w:jc w:val="both"/>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u w:val="single"/>
        </w:rPr>
        <w:t>Responsibilities:</w:t>
      </w:r>
    </w:p>
    <w:p w:rsidR="006B41FD" w:rsidRPr="004A40C8" w:rsidRDefault="006B41FD"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Actively involved in the conducting Reporting workshops for Benjamin Moore - Prism </w:t>
      </w:r>
      <w:r w:rsidR="00CF1D52" w:rsidRPr="004A40C8">
        <w:rPr>
          <w:rFonts w:asciiTheme="minorHAnsi" w:hAnsiTheme="minorHAnsi" w:cs="Arial"/>
          <w:color w:val="000000" w:themeColor="text1"/>
          <w:sz w:val="18"/>
          <w:szCs w:val="18"/>
        </w:rPr>
        <w:t>&amp;</w:t>
      </w:r>
      <w:r w:rsidRPr="004A40C8">
        <w:rPr>
          <w:rFonts w:asciiTheme="minorHAnsi" w:hAnsiTheme="minorHAnsi" w:cs="Arial"/>
          <w:color w:val="000000" w:themeColor="text1"/>
          <w:sz w:val="18"/>
          <w:szCs w:val="18"/>
        </w:rPr>
        <w:t xml:space="preserve"> SAP – EDW integration</w:t>
      </w:r>
      <w:r w:rsidR="00F90CEA" w:rsidRPr="004A40C8">
        <w:rPr>
          <w:rFonts w:asciiTheme="minorHAnsi" w:hAnsiTheme="minorHAnsi" w:cs="Arial"/>
          <w:color w:val="000000" w:themeColor="text1"/>
          <w:sz w:val="18"/>
          <w:szCs w:val="18"/>
        </w:rPr>
        <w:t xml:space="preserve"> Project</w:t>
      </w:r>
    </w:p>
    <w:p w:rsidR="006B41FD" w:rsidRPr="004A40C8" w:rsidRDefault="006B41FD"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Involved in defining Reporting Strategy </w:t>
      </w:r>
      <w:proofErr w:type="gramStart"/>
      <w:r w:rsidRPr="004A40C8">
        <w:rPr>
          <w:rFonts w:asciiTheme="minorHAnsi" w:hAnsiTheme="minorHAnsi" w:cs="Arial"/>
          <w:color w:val="000000" w:themeColor="text1"/>
          <w:sz w:val="18"/>
          <w:szCs w:val="18"/>
        </w:rPr>
        <w:t>For</w:t>
      </w:r>
      <w:proofErr w:type="gramEnd"/>
      <w:r w:rsidRPr="004A40C8">
        <w:rPr>
          <w:rFonts w:asciiTheme="minorHAnsi" w:hAnsiTheme="minorHAnsi" w:cs="Arial"/>
          <w:color w:val="000000" w:themeColor="text1"/>
          <w:sz w:val="18"/>
          <w:szCs w:val="18"/>
        </w:rPr>
        <w:t xml:space="preserve"> Benjamin Moore’s future analytic reporting</w:t>
      </w:r>
      <w:r w:rsidR="00E83E9C" w:rsidRPr="004A40C8">
        <w:rPr>
          <w:rFonts w:asciiTheme="minorHAnsi" w:hAnsiTheme="minorHAnsi" w:cs="Arial"/>
          <w:color w:val="000000" w:themeColor="text1"/>
          <w:sz w:val="18"/>
          <w:szCs w:val="18"/>
        </w:rPr>
        <w:t xml:space="preserve"> &amp; SAP – EDW detail design document</w:t>
      </w:r>
      <w:r w:rsidRPr="004A40C8">
        <w:rPr>
          <w:rFonts w:asciiTheme="minorHAnsi" w:hAnsiTheme="minorHAnsi" w:cs="Arial"/>
          <w:color w:val="000000" w:themeColor="text1"/>
          <w:sz w:val="18"/>
          <w:szCs w:val="18"/>
        </w:rPr>
        <w:t>.</w:t>
      </w:r>
    </w:p>
    <w:p w:rsidR="00085DBE" w:rsidRPr="004A40C8" w:rsidRDefault="00D26017"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Pr>
          <w:rFonts w:asciiTheme="minorHAnsi" w:hAnsiTheme="minorHAnsi" w:cs="Arial"/>
          <w:color w:val="000000" w:themeColor="text1"/>
          <w:sz w:val="18"/>
          <w:szCs w:val="18"/>
        </w:rPr>
        <w:t xml:space="preserve">Installed </w:t>
      </w:r>
      <w:r w:rsidR="00085DBE" w:rsidRPr="004A40C8">
        <w:rPr>
          <w:rFonts w:asciiTheme="minorHAnsi" w:hAnsiTheme="minorHAnsi" w:cs="Arial"/>
          <w:color w:val="000000" w:themeColor="text1"/>
          <w:sz w:val="18"/>
          <w:szCs w:val="18"/>
        </w:rPr>
        <w:t>Information Platform Services (IPS) 4.1 SP2 and SAP BO data services 4.2 on Sybase/Linux</w:t>
      </w:r>
    </w:p>
    <w:p w:rsidR="00085DBE" w:rsidRPr="004A40C8" w:rsidRDefault="00085DBE"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Assisted the SAP Basis Team in fixing BODS installation issues.</w:t>
      </w:r>
    </w:p>
    <w:p w:rsidR="00921DD0" w:rsidRPr="004A40C8" w:rsidRDefault="00921DD0"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Conducted Workshops with EDW Reporting team &amp; SAP Functional Team to identify SAP Tables/Fields against </w:t>
      </w:r>
      <w:proofErr w:type="spellStart"/>
      <w:r w:rsidRPr="004A40C8">
        <w:rPr>
          <w:rFonts w:asciiTheme="minorHAnsi" w:hAnsiTheme="minorHAnsi" w:cs="Arial"/>
          <w:color w:val="000000" w:themeColor="text1"/>
          <w:sz w:val="18"/>
          <w:szCs w:val="18"/>
        </w:rPr>
        <w:t>Infinium</w:t>
      </w:r>
      <w:proofErr w:type="spellEnd"/>
      <w:r w:rsidRPr="004A40C8">
        <w:rPr>
          <w:rFonts w:asciiTheme="minorHAnsi" w:hAnsiTheme="minorHAnsi" w:cs="Arial"/>
          <w:color w:val="000000" w:themeColor="text1"/>
          <w:sz w:val="18"/>
          <w:szCs w:val="18"/>
        </w:rPr>
        <w:t xml:space="preserve"> Tables</w:t>
      </w:r>
    </w:p>
    <w:p w:rsidR="00921DD0" w:rsidRPr="004A40C8" w:rsidRDefault="00921DD0"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Designed SAP BODS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(ETL) to extract SAP </w:t>
      </w:r>
      <w:proofErr w:type="spellStart"/>
      <w:r w:rsidRPr="004A40C8">
        <w:rPr>
          <w:rFonts w:asciiTheme="minorHAnsi" w:hAnsiTheme="minorHAnsi" w:cs="Arial"/>
          <w:color w:val="000000" w:themeColor="text1"/>
          <w:sz w:val="18"/>
          <w:szCs w:val="18"/>
        </w:rPr>
        <w:t>Vistex</w:t>
      </w:r>
      <w:proofErr w:type="spellEnd"/>
      <w:r w:rsidR="00AF3183" w:rsidRPr="004A40C8">
        <w:rPr>
          <w:rFonts w:asciiTheme="minorHAnsi" w:hAnsiTheme="minorHAnsi" w:cs="Arial"/>
          <w:color w:val="000000" w:themeColor="text1"/>
          <w:sz w:val="18"/>
          <w:szCs w:val="18"/>
        </w:rPr>
        <w:t xml:space="preserve"> , SAP OTC , SAP Finance, SAP P2P Tables</w:t>
      </w:r>
      <w:r w:rsidRPr="004A40C8">
        <w:rPr>
          <w:rFonts w:asciiTheme="minorHAnsi" w:hAnsiTheme="minorHAnsi" w:cs="Arial"/>
          <w:color w:val="000000" w:themeColor="text1"/>
          <w:sz w:val="18"/>
          <w:szCs w:val="18"/>
        </w:rPr>
        <w:t xml:space="preserve"> into Oracle EDW Staging tables</w:t>
      </w:r>
      <w:r w:rsidR="00AF3183" w:rsidRPr="004A40C8">
        <w:rPr>
          <w:rFonts w:asciiTheme="minorHAnsi" w:hAnsiTheme="minorHAnsi" w:cs="Arial"/>
          <w:color w:val="000000" w:themeColor="text1"/>
          <w:sz w:val="18"/>
          <w:szCs w:val="18"/>
        </w:rPr>
        <w:t xml:space="preserve"> which will be consumed into EDW Consolidation &amp; Reporting Tables</w:t>
      </w:r>
    </w:p>
    <w:p w:rsidR="006B41FD" w:rsidRPr="004A40C8" w:rsidRDefault="006B41FD"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defining and ETL Strategy to extract data from SAP ECC transform the data and load into Oracle EDW to support Current Analytical reports running on Oracle EDW.</w:t>
      </w:r>
    </w:p>
    <w:p w:rsidR="006B41FD" w:rsidRPr="004A40C8" w:rsidRDefault="006B41FD"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Designed and modelled Business Objects Data Services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to extract data from SAP ECC(on HANA) </w:t>
      </w:r>
    </w:p>
    <w:p w:rsidR="006B41FD" w:rsidRPr="004A40C8" w:rsidRDefault="009B42F1"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Extensively</w:t>
      </w:r>
      <w:r w:rsidR="006B41FD" w:rsidRPr="004A40C8">
        <w:rPr>
          <w:rFonts w:asciiTheme="minorHAnsi" w:hAnsiTheme="minorHAnsi" w:cs="Arial"/>
          <w:color w:val="000000" w:themeColor="text1"/>
          <w:sz w:val="18"/>
          <w:szCs w:val="18"/>
        </w:rPr>
        <w:t xml:space="preserve"> worked using ABAP Data</w:t>
      </w:r>
      <w:r>
        <w:rPr>
          <w:rFonts w:asciiTheme="minorHAnsi" w:hAnsiTheme="minorHAnsi" w:cs="Arial"/>
          <w:color w:val="000000" w:themeColor="text1"/>
          <w:sz w:val="18"/>
          <w:szCs w:val="18"/>
        </w:rPr>
        <w:t xml:space="preserve"> </w:t>
      </w:r>
      <w:r w:rsidR="006B41FD" w:rsidRPr="004A40C8">
        <w:rPr>
          <w:rFonts w:asciiTheme="minorHAnsi" w:hAnsiTheme="minorHAnsi" w:cs="Arial"/>
          <w:color w:val="000000" w:themeColor="text1"/>
          <w:sz w:val="18"/>
          <w:szCs w:val="18"/>
        </w:rPr>
        <w:t>Flows, ODP Standard &amp; Custom Extractors,</w:t>
      </w:r>
      <w:r w:rsidR="000A223E">
        <w:rPr>
          <w:rFonts w:asciiTheme="minorHAnsi" w:hAnsiTheme="minorHAnsi" w:cs="Arial"/>
          <w:color w:val="000000" w:themeColor="text1"/>
          <w:sz w:val="18"/>
          <w:szCs w:val="18"/>
        </w:rPr>
        <w:t xml:space="preserve"> </w:t>
      </w:r>
      <w:r w:rsidR="006B41FD" w:rsidRPr="004A40C8">
        <w:rPr>
          <w:rFonts w:asciiTheme="minorHAnsi" w:hAnsiTheme="minorHAnsi" w:cs="Arial"/>
          <w:color w:val="000000" w:themeColor="text1"/>
          <w:sz w:val="18"/>
          <w:szCs w:val="18"/>
        </w:rPr>
        <w:t>Importing BW Custom Extractors into BODS Designer, Data Load Monitor/Issues fixing using ODQMON</w:t>
      </w:r>
    </w:p>
    <w:p w:rsidR="006B41FD" w:rsidRDefault="006B41FD" w:rsidP="007E1446">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Scheduled the Data Loads from SAP to EDW using BODS Management Console</w:t>
      </w:r>
    </w:p>
    <w:p w:rsidR="00167137" w:rsidRPr="00167137" w:rsidRDefault="00167137" w:rsidP="00167137">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167137">
        <w:rPr>
          <w:rFonts w:asciiTheme="minorHAnsi" w:hAnsiTheme="minorHAnsi" w:cs="Arial"/>
          <w:color w:val="000000" w:themeColor="text1"/>
          <w:sz w:val="18"/>
          <w:szCs w:val="18"/>
        </w:rPr>
        <w:t xml:space="preserve">Scheduled batch jobs for processing flat files, XML files, XSD, </w:t>
      </w:r>
      <w:proofErr w:type="spellStart"/>
      <w:r w:rsidRPr="00167137">
        <w:rPr>
          <w:rFonts w:asciiTheme="minorHAnsi" w:hAnsiTheme="minorHAnsi" w:cs="Arial"/>
          <w:color w:val="000000" w:themeColor="text1"/>
          <w:sz w:val="18"/>
          <w:szCs w:val="18"/>
        </w:rPr>
        <w:t>DTD’s</w:t>
      </w:r>
      <w:proofErr w:type="gramStart"/>
      <w:r>
        <w:rPr>
          <w:rFonts w:asciiTheme="minorHAnsi" w:hAnsiTheme="minorHAnsi" w:cs="Arial"/>
          <w:color w:val="000000" w:themeColor="text1"/>
          <w:sz w:val="18"/>
          <w:szCs w:val="18"/>
        </w:rPr>
        <w:t>,Web</w:t>
      </w:r>
      <w:proofErr w:type="spellEnd"/>
      <w:proofErr w:type="gramEnd"/>
      <w:r>
        <w:rPr>
          <w:rFonts w:asciiTheme="minorHAnsi" w:hAnsiTheme="minorHAnsi" w:cs="Arial"/>
          <w:color w:val="000000" w:themeColor="text1"/>
          <w:sz w:val="18"/>
          <w:szCs w:val="18"/>
        </w:rPr>
        <w:t xml:space="preserve"> Services</w:t>
      </w:r>
      <w:r w:rsidRPr="00167137">
        <w:rPr>
          <w:rFonts w:asciiTheme="minorHAnsi" w:hAnsiTheme="minorHAnsi" w:cs="Arial"/>
          <w:color w:val="000000" w:themeColor="text1"/>
          <w:sz w:val="18"/>
          <w:szCs w:val="18"/>
        </w:rPr>
        <w:t xml:space="preserve"> as source as well as Target too.</w:t>
      </w:r>
    </w:p>
    <w:p w:rsidR="00167137" w:rsidRDefault="00167137" w:rsidP="00167137">
      <w:pPr>
        <w:pStyle w:val="ListParagraph"/>
        <w:suppressAutoHyphens w:val="0"/>
        <w:spacing w:after="0"/>
        <w:ind w:left="360"/>
        <w:contextualSpacing/>
        <w:jc w:val="both"/>
        <w:rPr>
          <w:rFonts w:asciiTheme="minorHAnsi" w:hAnsiTheme="minorHAnsi" w:cs="Arial"/>
          <w:color w:val="000000" w:themeColor="text1"/>
          <w:sz w:val="18"/>
          <w:szCs w:val="18"/>
        </w:rPr>
      </w:pPr>
    </w:p>
    <w:p w:rsidR="00CE042E" w:rsidRDefault="00CE042E" w:rsidP="00CE042E">
      <w:pPr>
        <w:pStyle w:val="ListParagraph"/>
        <w:suppressAutoHyphens w:val="0"/>
        <w:spacing w:after="0"/>
        <w:ind w:left="360"/>
        <w:contextualSpacing/>
        <w:jc w:val="both"/>
        <w:rPr>
          <w:rFonts w:asciiTheme="minorHAnsi" w:hAnsiTheme="minorHAnsi" w:cs="Arial"/>
          <w:color w:val="000000" w:themeColor="text1"/>
          <w:sz w:val="18"/>
          <w:szCs w:val="18"/>
        </w:rPr>
      </w:pPr>
    </w:p>
    <w:p w:rsidR="00FF24B3" w:rsidRPr="004A40C8" w:rsidRDefault="00FF24B3" w:rsidP="00FF24B3">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 </w:t>
      </w:r>
      <w:r w:rsidR="00C83845" w:rsidRPr="004A40C8">
        <w:rPr>
          <w:rFonts w:asciiTheme="minorHAnsi" w:hAnsiTheme="minorHAnsi" w:cs="Arial"/>
          <w:b/>
          <w:color w:val="000000" w:themeColor="text1"/>
          <w:sz w:val="18"/>
          <w:szCs w:val="18"/>
        </w:rPr>
        <w:t>United Illuminating Limited,</w:t>
      </w:r>
      <w:r w:rsidR="000E55D3" w:rsidRPr="004A40C8">
        <w:rPr>
          <w:rFonts w:asciiTheme="minorHAnsi" w:hAnsiTheme="minorHAnsi" w:cs="Arial"/>
          <w:b/>
          <w:color w:val="000000" w:themeColor="text1"/>
          <w:sz w:val="18"/>
          <w:szCs w:val="18"/>
        </w:rPr>
        <w:t xml:space="preserve"> </w:t>
      </w:r>
      <w:r w:rsidR="00C83845" w:rsidRPr="004A40C8">
        <w:rPr>
          <w:rFonts w:asciiTheme="minorHAnsi" w:hAnsiTheme="minorHAnsi" w:cs="Arial"/>
          <w:b/>
          <w:color w:val="000000" w:themeColor="text1"/>
          <w:sz w:val="18"/>
          <w:szCs w:val="18"/>
        </w:rPr>
        <w:t>Shelton,</w:t>
      </w:r>
      <w:r w:rsidR="000E55D3" w:rsidRPr="004A40C8">
        <w:rPr>
          <w:rFonts w:asciiTheme="minorHAnsi" w:hAnsiTheme="minorHAnsi" w:cs="Arial"/>
          <w:b/>
          <w:color w:val="000000" w:themeColor="text1"/>
          <w:sz w:val="18"/>
          <w:szCs w:val="18"/>
        </w:rPr>
        <w:t xml:space="preserve"> </w:t>
      </w:r>
      <w:r w:rsidR="00C83845" w:rsidRPr="004A40C8">
        <w:rPr>
          <w:rFonts w:asciiTheme="minorHAnsi" w:hAnsiTheme="minorHAnsi" w:cs="Arial"/>
          <w:b/>
          <w:color w:val="000000" w:themeColor="text1"/>
          <w:sz w:val="18"/>
          <w:szCs w:val="18"/>
        </w:rPr>
        <w:t>CT</w:t>
      </w:r>
      <w:r w:rsidRPr="004A40C8">
        <w:rPr>
          <w:rFonts w:asciiTheme="minorHAnsi" w:hAnsiTheme="minorHAnsi" w:cs="Arial"/>
          <w:b/>
          <w:color w:val="000000" w:themeColor="text1"/>
          <w:sz w:val="18"/>
          <w:szCs w:val="18"/>
        </w:rPr>
        <w:t xml:space="preserve">                                                                                                                                                                                                                                                              Role              : Senio</w:t>
      </w:r>
      <w:r w:rsidR="00DC22CB" w:rsidRPr="004A40C8">
        <w:rPr>
          <w:rFonts w:asciiTheme="minorHAnsi" w:hAnsiTheme="minorHAnsi" w:cs="Arial"/>
          <w:b/>
          <w:color w:val="000000" w:themeColor="text1"/>
          <w:sz w:val="18"/>
          <w:szCs w:val="18"/>
        </w:rPr>
        <w:t>r SAP B</w:t>
      </w:r>
      <w:r w:rsidR="00C83845" w:rsidRPr="004A40C8">
        <w:rPr>
          <w:rFonts w:asciiTheme="minorHAnsi" w:hAnsiTheme="minorHAnsi" w:cs="Arial"/>
          <w:b/>
          <w:color w:val="000000" w:themeColor="text1"/>
          <w:sz w:val="18"/>
          <w:szCs w:val="18"/>
        </w:rPr>
        <w:t>W/BODS</w:t>
      </w:r>
      <w:r w:rsidR="00970888">
        <w:rPr>
          <w:rFonts w:asciiTheme="minorHAnsi" w:hAnsiTheme="minorHAnsi" w:cs="Arial"/>
          <w:b/>
          <w:color w:val="000000" w:themeColor="text1"/>
          <w:sz w:val="18"/>
          <w:szCs w:val="18"/>
        </w:rPr>
        <w:t>/HANA</w:t>
      </w:r>
      <w:r w:rsidR="00C83845" w:rsidRPr="004A40C8">
        <w:rPr>
          <w:rFonts w:asciiTheme="minorHAnsi" w:hAnsiTheme="minorHAnsi" w:cs="Arial"/>
          <w:b/>
          <w:color w:val="000000" w:themeColor="text1"/>
          <w:sz w:val="18"/>
          <w:szCs w:val="18"/>
        </w:rPr>
        <w:t xml:space="preserve"> Consultant</w:t>
      </w:r>
    </w:p>
    <w:p w:rsidR="00FF24B3" w:rsidRPr="004A40C8" w:rsidRDefault="00FF24B3" w:rsidP="00FF24B3">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Dur</w:t>
      </w:r>
      <w:r w:rsidR="0080063C" w:rsidRPr="004A40C8">
        <w:rPr>
          <w:rFonts w:asciiTheme="minorHAnsi" w:hAnsiTheme="minorHAnsi" w:cs="Arial"/>
          <w:b/>
          <w:color w:val="000000" w:themeColor="text1"/>
          <w:sz w:val="18"/>
          <w:szCs w:val="18"/>
        </w:rPr>
        <w:t>ation       : Feb 2013-Feb 2014</w:t>
      </w:r>
    </w:p>
    <w:p w:rsidR="00FF24B3" w:rsidRPr="004A40C8" w:rsidRDefault="00FF24B3" w:rsidP="00FF24B3">
      <w:pPr>
        <w:pBdr>
          <w:bottom w:val="single" w:sz="8" w:space="1" w:color="000000"/>
        </w:pBdr>
        <w:spacing w:after="0" w:line="240" w:lineRule="auto"/>
        <w:rPr>
          <w:rFonts w:asciiTheme="minorHAnsi" w:hAnsiTheme="minorHAnsi" w:cs="Arial"/>
          <w:b/>
          <w:color w:val="000000" w:themeColor="text1"/>
          <w:sz w:val="18"/>
          <w:szCs w:val="18"/>
        </w:rPr>
      </w:pPr>
      <w:r w:rsidRPr="004A40C8">
        <w:rPr>
          <w:rFonts w:asciiTheme="minorHAnsi" w:hAnsiTheme="minorHAnsi" w:cs="Arial"/>
          <w:b/>
          <w:bCs/>
          <w:color w:val="000000" w:themeColor="text1"/>
          <w:sz w:val="18"/>
          <w:szCs w:val="18"/>
        </w:rPr>
        <w:t xml:space="preserve">Environment: </w:t>
      </w:r>
      <w:r w:rsidRPr="004A40C8">
        <w:rPr>
          <w:rFonts w:asciiTheme="minorHAnsi" w:hAnsiTheme="minorHAnsi" w:cs="Arial"/>
          <w:b/>
          <w:color w:val="000000" w:themeColor="text1"/>
          <w:sz w:val="18"/>
          <w:szCs w:val="18"/>
        </w:rPr>
        <w:t>SAP ECC 6.0, SAP HANA, SAP BI 7.3</w:t>
      </w:r>
      <w:r w:rsidR="00B20173" w:rsidRPr="004A40C8">
        <w:rPr>
          <w:rFonts w:asciiTheme="minorHAnsi" w:hAnsiTheme="minorHAnsi" w:cs="Arial"/>
          <w:b/>
          <w:color w:val="000000" w:themeColor="text1"/>
          <w:sz w:val="18"/>
          <w:szCs w:val="18"/>
        </w:rPr>
        <w:t>,</w:t>
      </w:r>
      <w:r w:rsidR="000E0EC4" w:rsidRPr="004A40C8">
        <w:rPr>
          <w:rFonts w:asciiTheme="minorHAnsi" w:hAnsiTheme="minorHAnsi" w:cs="Arial"/>
          <w:b/>
          <w:color w:val="000000" w:themeColor="text1"/>
          <w:sz w:val="18"/>
          <w:szCs w:val="18"/>
        </w:rPr>
        <w:t xml:space="preserve"> </w:t>
      </w:r>
      <w:r w:rsidR="00B20173" w:rsidRPr="004A40C8">
        <w:rPr>
          <w:rFonts w:asciiTheme="minorHAnsi" w:hAnsiTheme="minorHAnsi" w:cs="Arial"/>
          <w:b/>
          <w:color w:val="000000" w:themeColor="text1"/>
          <w:sz w:val="18"/>
          <w:szCs w:val="18"/>
        </w:rPr>
        <w:t>SAP BO 4.0</w:t>
      </w:r>
      <w:proofErr w:type="gramStart"/>
      <w:r w:rsidR="009A2DA4" w:rsidRPr="004A40C8">
        <w:rPr>
          <w:rFonts w:asciiTheme="minorHAnsi" w:hAnsiTheme="minorHAnsi" w:cs="Arial"/>
          <w:b/>
          <w:color w:val="000000" w:themeColor="text1"/>
          <w:sz w:val="18"/>
          <w:szCs w:val="18"/>
        </w:rPr>
        <w:t>,SAP</w:t>
      </w:r>
      <w:proofErr w:type="gramEnd"/>
      <w:r w:rsidR="009A2DA4" w:rsidRPr="004A40C8">
        <w:rPr>
          <w:rFonts w:asciiTheme="minorHAnsi" w:hAnsiTheme="minorHAnsi" w:cs="Arial"/>
          <w:b/>
          <w:color w:val="000000" w:themeColor="text1"/>
          <w:sz w:val="18"/>
          <w:szCs w:val="18"/>
        </w:rPr>
        <w:t xml:space="preserve"> BODS4.1</w:t>
      </w:r>
    </w:p>
    <w:p w:rsidR="00FF24B3" w:rsidRPr="004A40C8" w:rsidRDefault="00B20173" w:rsidP="00B20173">
      <w:pPr>
        <w:spacing w:after="0"/>
        <w:jc w:val="both"/>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u w:val="single"/>
        </w:rPr>
        <w:t>Responsibilities:</w:t>
      </w:r>
    </w:p>
    <w:p w:rsidR="000E0EC4" w:rsidRPr="004A40C8" w:rsidRDefault="000E0EC4" w:rsidP="000E0EC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Responsible for capturing Requirement (BRD’s) gathering, Conversion of BRD into Functional Spec’s, Converting the Functional Spec’s to Technical Specs for SAP ISU– Device Management , SAP ISU – Service Management, SAP Customer Service, SAP Billing , SAP Retail , SAP FICA,  SAP HCM, SAP SCM Reports.</w:t>
      </w:r>
    </w:p>
    <w:p w:rsidR="000E0EC4" w:rsidRPr="004A40C8" w:rsidRDefault="000E0EC4" w:rsidP="000E0EC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Identifying the BW Extractors</w:t>
      </w:r>
      <w:r w:rsidR="00860AB7" w:rsidRPr="004A40C8">
        <w:rPr>
          <w:rFonts w:asciiTheme="minorHAnsi" w:hAnsiTheme="minorHAnsi" w:cs="Arial"/>
          <w:color w:val="000000" w:themeColor="text1"/>
          <w:sz w:val="18"/>
          <w:szCs w:val="18"/>
        </w:rPr>
        <w:t xml:space="preserve"> &amp; Preparing the BW Technical Specs</w:t>
      </w:r>
      <w:r w:rsidRPr="004A40C8">
        <w:rPr>
          <w:rFonts w:asciiTheme="minorHAnsi" w:hAnsiTheme="minorHAnsi" w:cs="Arial"/>
          <w:color w:val="000000" w:themeColor="text1"/>
          <w:sz w:val="18"/>
          <w:szCs w:val="18"/>
        </w:rPr>
        <w:t xml:space="preserve"> for Front Office</w:t>
      </w:r>
      <w:r w:rsidR="00860AB7" w:rsidRPr="004A40C8">
        <w:rPr>
          <w:rFonts w:asciiTheme="minorHAnsi" w:hAnsiTheme="minorHAnsi" w:cs="Arial"/>
          <w:color w:val="000000" w:themeColor="text1"/>
          <w:sz w:val="18"/>
          <w:szCs w:val="18"/>
        </w:rPr>
        <w:t xml:space="preserve"> modules Reports, </w:t>
      </w:r>
      <w:r w:rsidRPr="004A40C8">
        <w:rPr>
          <w:rFonts w:asciiTheme="minorHAnsi" w:hAnsiTheme="minorHAnsi" w:cs="Arial"/>
          <w:color w:val="000000" w:themeColor="text1"/>
          <w:sz w:val="18"/>
          <w:szCs w:val="18"/>
        </w:rPr>
        <w:t>Prepared HPQC Test Plans to document QA Results, User Training, Technical Documentation, Post</w:t>
      </w:r>
      <w:r w:rsidR="004C2714">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Go</w:t>
      </w:r>
      <w:r w:rsidR="004C2714">
        <w:rPr>
          <w:rFonts w:asciiTheme="minorHAnsi" w:hAnsiTheme="minorHAnsi" w:cs="Arial"/>
          <w:color w:val="000000" w:themeColor="text1"/>
          <w:sz w:val="18"/>
          <w:szCs w:val="18"/>
        </w:rPr>
        <w:t>-</w:t>
      </w:r>
      <w:r w:rsidRPr="004A40C8">
        <w:rPr>
          <w:rFonts w:asciiTheme="minorHAnsi" w:hAnsiTheme="minorHAnsi" w:cs="Arial"/>
          <w:color w:val="000000" w:themeColor="text1"/>
          <w:sz w:val="18"/>
          <w:szCs w:val="18"/>
        </w:rPr>
        <w:t xml:space="preserve">Live </w:t>
      </w:r>
      <w:r w:rsidR="004C2714" w:rsidRPr="004A40C8">
        <w:rPr>
          <w:rFonts w:asciiTheme="minorHAnsi" w:hAnsiTheme="minorHAnsi" w:cs="Arial"/>
          <w:color w:val="000000" w:themeColor="text1"/>
          <w:sz w:val="18"/>
          <w:szCs w:val="18"/>
        </w:rPr>
        <w:t>Support,</w:t>
      </w:r>
      <w:r w:rsidRPr="004A40C8">
        <w:rPr>
          <w:rFonts w:asciiTheme="minorHAnsi" w:hAnsiTheme="minorHAnsi" w:cs="Arial"/>
          <w:color w:val="000000" w:themeColor="text1"/>
          <w:sz w:val="18"/>
          <w:szCs w:val="18"/>
        </w:rPr>
        <w:t xml:space="preserve"> and Knowledge Transfer </w:t>
      </w:r>
    </w:p>
    <w:p w:rsidR="009C181A" w:rsidRPr="004A40C8" w:rsidRDefault="00D9008F" w:rsidP="0020652C">
      <w:pPr>
        <w:pStyle w:val="NoSpacing"/>
        <w:numPr>
          <w:ilvl w:val="0"/>
          <w:numId w:val="10"/>
        </w:numPr>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lang w:val="en-US"/>
        </w:rPr>
        <w:t xml:space="preserve">Extensively worked on </w:t>
      </w:r>
      <w:r w:rsidR="00001844" w:rsidRPr="004A40C8">
        <w:rPr>
          <w:rFonts w:asciiTheme="minorHAnsi" w:hAnsiTheme="minorHAnsi" w:cs="Arial"/>
          <w:color w:val="000000" w:themeColor="text1"/>
          <w:sz w:val="18"/>
          <w:szCs w:val="18"/>
          <w:lang w:val="en-US"/>
        </w:rPr>
        <w:t xml:space="preserve">extracting &amp; </w:t>
      </w:r>
      <w:r w:rsidR="00C83845" w:rsidRPr="004A40C8">
        <w:rPr>
          <w:rFonts w:asciiTheme="minorHAnsi" w:hAnsiTheme="minorHAnsi" w:cs="Arial"/>
          <w:color w:val="000000" w:themeColor="text1"/>
          <w:sz w:val="18"/>
          <w:szCs w:val="18"/>
          <w:lang w:val="en-US"/>
        </w:rPr>
        <w:t>loading data from CAYENTA , ACCPAC to SAP HANA</w:t>
      </w:r>
      <w:r w:rsidR="009E4737" w:rsidRPr="004A40C8">
        <w:rPr>
          <w:rFonts w:asciiTheme="minorHAnsi" w:hAnsiTheme="minorHAnsi" w:cs="Arial"/>
          <w:color w:val="000000" w:themeColor="text1"/>
          <w:sz w:val="18"/>
          <w:szCs w:val="18"/>
          <w:lang w:val="en-US"/>
        </w:rPr>
        <w:t>, SAP ECC , SAP BW</w:t>
      </w:r>
      <w:r w:rsidR="00C83845" w:rsidRPr="004A40C8">
        <w:rPr>
          <w:rFonts w:asciiTheme="minorHAnsi" w:hAnsiTheme="minorHAnsi" w:cs="Arial"/>
          <w:color w:val="000000" w:themeColor="text1"/>
          <w:sz w:val="18"/>
          <w:szCs w:val="18"/>
          <w:lang w:val="en-US"/>
        </w:rPr>
        <w:t xml:space="preserve"> using </w:t>
      </w:r>
      <w:r w:rsidR="009C181A" w:rsidRPr="004A40C8">
        <w:rPr>
          <w:rFonts w:asciiTheme="minorHAnsi" w:hAnsiTheme="minorHAnsi" w:cs="Arial"/>
          <w:color w:val="000000" w:themeColor="text1"/>
          <w:sz w:val="18"/>
          <w:szCs w:val="18"/>
        </w:rPr>
        <w:t>BODS 4.0</w:t>
      </w:r>
    </w:p>
    <w:p w:rsidR="009C181A" w:rsidRPr="004A40C8" w:rsidRDefault="00C83845" w:rsidP="0020652C">
      <w:pPr>
        <w:pStyle w:val="NoSpacing"/>
        <w:numPr>
          <w:ilvl w:val="0"/>
          <w:numId w:val="10"/>
        </w:numPr>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lang w:val="en-US"/>
        </w:rPr>
        <w:t xml:space="preserve">Experience in </w:t>
      </w:r>
      <w:r w:rsidR="009C181A" w:rsidRPr="004A40C8">
        <w:rPr>
          <w:rFonts w:asciiTheme="minorHAnsi" w:hAnsiTheme="minorHAnsi" w:cs="Arial"/>
          <w:color w:val="000000" w:themeColor="text1"/>
          <w:sz w:val="18"/>
          <w:szCs w:val="18"/>
        </w:rPr>
        <w:t xml:space="preserve">Creating Attribute Views, Analytical Views, Calculation Views for </w:t>
      </w:r>
      <w:r w:rsidRPr="004A40C8">
        <w:rPr>
          <w:rFonts w:asciiTheme="minorHAnsi" w:hAnsiTheme="minorHAnsi" w:cs="Arial"/>
          <w:color w:val="000000" w:themeColor="text1"/>
          <w:sz w:val="18"/>
          <w:szCs w:val="18"/>
          <w:lang w:val="en-US"/>
        </w:rPr>
        <w:t xml:space="preserve">following </w:t>
      </w:r>
      <w:r w:rsidR="009C181A"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lang w:val="en-US"/>
        </w:rPr>
        <w:t>IS – Utility reports</w:t>
      </w:r>
    </w:p>
    <w:p w:rsidR="000E1C22" w:rsidRPr="004A40C8" w:rsidRDefault="000E1C22" w:rsidP="0020652C">
      <w:pPr>
        <w:pStyle w:val="NoSpacing"/>
        <w:numPr>
          <w:ilvl w:val="0"/>
          <w:numId w:val="10"/>
        </w:numPr>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Migrated HANA content from development, testing environment to Production environment using delivery units.</w:t>
      </w:r>
    </w:p>
    <w:p w:rsidR="009C181A" w:rsidRPr="004A40C8" w:rsidRDefault="009C181A" w:rsidP="0020652C">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Worked on creating Data Models – Creating </w:t>
      </w:r>
      <w:proofErr w:type="spellStart"/>
      <w:r w:rsidRPr="004A40C8">
        <w:rPr>
          <w:rFonts w:asciiTheme="minorHAnsi" w:hAnsiTheme="minorHAnsi" w:cs="Arial"/>
          <w:color w:val="000000" w:themeColor="text1"/>
          <w:sz w:val="18"/>
          <w:szCs w:val="18"/>
        </w:rPr>
        <w:t>InfoObjects</w:t>
      </w:r>
      <w:proofErr w:type="spellEnd"/>
      <w:r w:rsidRPr="004A40C8">
        <w:rPr>
          <w:rFonts w:asciiTheme="minorHAnsi" w:hAnsiTheme="minorHAnsi" w:cs="Arial"/>
          <w:color w:val="000000" w:themeColor="text1"/>
          <w:sz w:val="18"/>
          <w:szCs w:val="18"/>
        </w:rPr>
        <w:t xml:space="preserve">, </w:t>
      </w:r>
      <w:proofErr w:type="spellStart"/>
      <w:r w:rsidR="00354E1D" w:rsidRPr="004A40C8">
        <w:rPr>
          <w:rFonts w:asciiTheme="minorHAnsi" w:hAnsiTheme="minorHAnsi" w:cs="Arial"/>
          <w:color w:val="000000" w:themeColor="text1"/>
          <w:sz w:val="18"/>
          <w:szCs w:val="18"/>
        </w:rPr>
        <w:t>DataSource</w:t>
      </w:r>
      <w:proofErr w:type="spellEnd"/>
      <w:r w:rsidRPr="004A40C8">
        <w:rPr>
          <w:rFonts w:asciiTheme="minorHAnsi" w:hAnsiTheme="minorHAnsi" w:cs="Arial"/>
          <w:color w:val="000000" w:themeColor="text1"/>
          <w:sz w:val="18"/>
          <w:szCs w:val="18"/>
        </w:rPr>
        <w:t xml:space="preserve">, </w:t>
      </w:r>
      <w:proofErr w:type="spellStart"/>
      <w:r w:rsidRPr="004A40C8">
        <w:rPr>
          <w:rFonts w:asciiTheme="minorHAnsi" w:hAnsiTheme="minorHAnsi" w:cs="Arial"/>
          <w:color w:val="000000" w:themeColor="text1"/>
          <w:sz w:val="18"/>
          <w:szCs w:val="18"/>
        </w:rPr>
        <w:t>Infopackage</w:t>
      </w:r>
      <w:proofErr w:type="spellEnd"/>
      <w:r w:rsidRPr="004A40C8">
        <w:rPr>
          <w:rFonts w:asciiTheme="minorHAnsi" w:hAnsiTheme="minorHAnsi" w:cs="Arial"/>
          <w:color w:val="000000" w:themeColor="text1"/>
          <w:sz w:val="18"/>
          <w:szCs w:val="18"/>
        </w:rPr>
        <w:t xml:space="preserve">, DTP, Transformations, DSO, </w:t>
      </w:r>
      <w:proofErr w:type="spellStart"/>
      <w:r w:rsidR="00354E1D" w:rsidRPr="004A40C8">
        <w:rPr>
          <w:rFonts w:asciiTheme="minorHAnsi" w:hAnsiTheme="minorHAnsi" w:cs="Arial"/>
          <w:color w:val="000000" w:themeColor="text1"/>
          <w:sz w:val="18"/>
          <w:szCs w:val="18"/>
        </w:rPr>
        <w:t>InfoCubes</w:t>
      </w:r>
      <w:proofErr w:type="spellEnd"/>
      <w:r w:rsidRPr="004A40C8">
        <w:rPr>
          <w:rFonts w:asciiTheme="minorHAnsi" w:hAnsiTheme="minorHAnsi" w:cs="Arial"/>
          <w:color w:val="000000" w:themeColor="text1"/>
          <w:sz w:val="18"/>
          <w:szCs w:val="18"/>
        </w:rPr>
        <w:t>, Multi providers etc. and optimized the relevant objects for HANA in accordance with LSA++ architecture.</w:t>
      </w:r>
    </w:p>
    <w:p w:rsidR="000E1C22" w:rsidRPr="004A40C8" w:rsidRDefault="00C7638A" w:rsidP="0020652C">
      <w:pPr>
        <w:pStyle w:val="NoSpacing"/>
        <w:numPr>
          <w:ilvl w:val="0"/>
          <w:numId w:val="10"/>
        </w:numPr>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lang w:val="en-US"/>
        </w:rPr>
        <w:t xml:space="preserve">Extensively worked on creating </w:t>
      </w:r>
      <w:r w:rsidR="00DD7DEC" w:rsidRPr="004A40C8">
        <w:rPr>
          <w:rFonts w:asciiTheme="minorHAnsi" w:hAnsiTheme="minorHAnsi" w:cs="Arial"/>
          <w:color w:val="000000" w:themeColor="text1"/>
          <w:sz w:val="18"/>
          <w:szCs w:val="18"/>
          <w:lang w:val="en-US"/>
        </w:rPr>
        <w:t xml:space="preserve">SAP BW </w:t>
      </w:r>
      <w:r w:rsidRPr="004A40C8">
        <w:rPr>
          <w:rFonts w:asciiTheme="minorHAnsi" w:hAnsiTheme="minorHAnsi" w:cs="Arial"/>
          <w:color w:val="000000" w:themeColor="text1"/>
          <w:sz w:val="18"/>
          <w:szCs w:val="18"/>
          <w:lang w:val="en-US"/>
        </w:rPr>
        <w:t xml:space="preserve">data </w:t>
      </w:r>
      <w:r w:rsidR="00DD7DEC" w:rsidRPr="004A40C8">
        <w:rPr>
          <w:rFonts w:asciiTheme="minorHAnsi" w:hAnsiTheme="minorHAnsi" w:cs="Arial"/>
          <w:color w:val="000000" w:themeColor="text1"/>
          <w:sz w:val="18"/>
          <w:szCs w:val="18"/>
          <w:lang w:val="en-US"/>
        </w:rPr>
        <w:t>flows</w:t>
      </w:r>
      <w:r w:rsidRPr="004A40C8">
        <w:rPr>
          <w:rFonts w:asciiTheme="minorHAnsi" w:hAnsiTheme="minorHAnsi" w:cs="Arial"/>
          <w:color w:val="000000" w:themeColor="text1"/>
          <w:sz w:val="18"/>
          <w:szCs w:val="18"/>
          <w:lang w:val="en-US"/>
        </w:rPr>
        <w:t xml:space="preserve"> for</w:t>
      </w:r>
      <w:r w:rsidR="00897B02" w:rsidRPr="004A40C8">
        <w:rPr>
          <w:rFonts w:asciiTheme="minorHAnsi" w:hAnsiTheme="minorHAnsi" w:cs="Arial"/>
          <w:color w:val="000000" w:themeColor="text1"/>
          <w:sz w:val="18"/>
          <w:szCs w:val="18"/>
          <w:lang w:val="en-US"/>
        </w:rPr>
        <w:t xml:space="preserve"> below</w:t>
      </w:r>
      <w:r w:rsidRPr="004A40C8">
        <w:rPr>
          <w:rFonts w:asciiTheme="minorHAnsi" w:hAnsiTheme="minorHAnsi" w:cs="Arial"/>
          <w:color w:val="000000" w:themeColor="text1"/>
          <w:sz w:val="18"/>
          <w:szCs w:val="18"/>
          <w:lang w:val="en-US"/>
        </w:rPr>
        <w:t xml:space="preserve"> </w:t>
      </w:r>
      <w:r w:rsidR="000E1C22" w:rsidRPr="004A40C8">
        <w:rPr>
          <w:rFonts w:asciiTheme="minorHAnsi" w:hAnsiTheme="minorHAnsi" w:cs="Arial"/>
          <w:color w:val="000000" w:themeColor="text1"/>
          <w:sz w:val="18"/>
          <w:szCs w:val="18"/>
          <w:lang w:val="en-US"/>
        </w:rPr>
        <w:t>IS Utility Reports</w:t>
      </w:r>
      <w:r w:rsidRPr="004A40C8">
        <w:rPr>
          <w:rFonts w:asciiTheme="minorHAnsi" w:hAnsiTheme="minorHAnsi" w:cs="Arial"/>
          <w:color w:val="000000" w:themeColor="text1"/>
          <w:sz w:val="18"/>
          <w:szCs w:val="18"/>
          <w:lang w:val="en-US"/>
        </w:rPr>
        <w:t>.</w:t>
      </w:r>
    </w:p>
    <w:p w:rsidR="000E1C22" w:rsidRPr="004A40C8" w:rsidRDefault="000E1C22" w:rsidP="000E1C22">
      <w:pPr>
        <w:pStyle w:val="NoSpacing"/>
        <w:ind w:left="360"/>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Device Management Reports</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 xml:space="preserve">Meter Retirements, Meters currently in use, Meter Set Date &amp; ERT Battery </w:t>
      </w:r>
      <w:proofErr w:type="gramStart"/>
      <w:r w:rsidRPr="004A40C8">
        <w:rPr>
          <w:rFonts w:asciiTheme="minorHAnsi" w:hAnsiTheme="minorHAnsi" w:cs="Arial"/>
          <w:color w:val="000000" w:themeColor="text1"/>
          <w:sz w:val="18"/>
          <w:szCs w:val="18"/>
          <w:lang w:val="en-US"/>
        </w:rPr>
        <w:t>date ,Meters</w:t>
      </w:r>
      <w:proofErr w:type="gramEnd"/>
      <w:r w:rsidRPr="004A40C8">
        <w:rPr>
          <w:rFonts w:asciiTheme="minorHAnsi" w:hAnsiTheme="minorHAnsi" w:cs="Arial"/>
          <w:color w:val="000000" w:themeColor="text1"/>
          <w:sz w:val="18"/>
          <w:szCs w:val="18"/>
          <w:lang w:val="en-US"/>
        </w:rPr>
        <w:t xml:space="preserve"> in Field With Out ERTs </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Meter w/retired ERT, Meters Locked 10 Months</w:t>
      </w:r>
    </w:p>
    <w:p w:rsidR="000E1C22" w:rsidRPr="004A40C8" w:rsidRDefault="000E1C22" w:rsidP="000E1C22">
      <w:pPr>
        <w:pStyle w:val="NoSpacing"/>
        <w:ind w:left="360"/>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Service Management Reports</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 xml:space="preserve">PBR </w:t>
      </w:r>
      <w:proofErr w:type="gramStart"/>
      <w:r w:rsidRPr="004A40C8">
        <w:rPr>
          <w:rFonts w:asciiTheme="minorHAnsi" w:hAnsiTheme="minorHAnsi" w:cs="Arial"/>
          <w:color w:val="000000" w:themeColor="text1"/>
          <w:sz w:val="18"/>
          <w:szCs w:val="18"/>
          <w:lang w:val="en-US"/>
        </w:rPr>
        <w:t>Scheduled ,</w:t>
      </w:r>
      <w:proofErr w:type="gramEnd"/>
      <w:r w:rsidRPr="004A40C8">
        <w:rPr>
          <w:rFonts w:asciiTheme="minorHAnsi" w:hAnsiTheme="minorHAnsi" w:cs="Arial"/>
          <w:color w:val="000000" w:themeColor="text1"/>
          <w:sz w:val="18"/>
          <w:szCs w:val="18"/>
          <w:lang w:val="en-US"/>
        </w:rPr>
        <w:t xml:space="preserve"> Request BY Action Code,SMRPT-033 - 7 year meter listing by owner relationship</w:t>
      </w:r>
    </w:p>
    <w:p w:rsidR="000E1C22" w:rsidRPr="004A40C8" w:rsidRDefault="000E1C22" w:rsidP="000E1C22">
      <w:pPr>
        <w:pStyle w:val="NoSpacing"/>
        <w:ind w:left="360"/>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Retail Reports</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Locations without Gate</w:t>
      </w:r>
      <w:r w:rsidR="004C2714">
        <w:rPr>
          <w:rFonts w:asciiTheme="minorHAnsi" w:hAnsiTheme="minorHAnsi" w:cs="Arial"/>
          <w:color w:val="000000" w:themeColor="text1"/>
          <w:sz w:val="18"/>
          <w:szCs w:val="18"/>
          <w:lang w:val="en-US"/>
        </w:rPr>
        <w:t xml:space="preserve"> </w:t>
      </w:r>
      <w:r w:rsidRPr="004A40C8">
        <w:rPr>
          <w:rFonts w:asciiTheme="minorHAnsi" w:hAnsiTheme="minorHAnsi" w:cs="Arial"/>
          <w:color w:val="000000" w:themeColor="text1"/>
          <w:sz w:val="18"/>
          <w:szCs w:val="18"/>
          <w:lang w:val="en-US"/>
        </w:rPr>
        <w:t xml:space="preserve">Station identify location w/out gate station </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Customers</w:t>
      </w:r>
      <w:r w:rsidR="004C2714">
        <w:rPr>
          <w:rFonts w:asciiTheme="minorHAnsi" w:hAnsiTheme="minorHAnsi" w:cs="Arial"/>
          <w:color w:val="000000" w:themeColor="text1"/>
          <w:sz w:val="18"/>
          <w:szCs w:val="18"/>
          <w:lang w:val="en-US"/>
        </w:rPr>
        <w:t xml:space="preserve"> </w:t>
      </w:r>
      <w:proofErr w:type="gramStart"/>
      <w:r w:rsidRPr="004A40C8">
        <w:rPr>
          <w:rFonts w:asciiTheme="minorHAnsi" w:hAnsiTheme="minorHAnsi" w:cs="Arial"/>
          <w:color w:val="000000" w:themeColor="text1"/>
          <w:sz w:val="18"/>
          <w:szCs w:val="18"/>
          <w:lang w:val="en-US"/>
        </w:rPr>
        <w:t>With</w:t>
      </w:r>
      <w:proofErr w:type="gramEnd"/>
      <w:r w:rsidR="004C2714">
        <w:rPr>
          <w:rFonts w:asciiTheme="minorHAnsi" w:hAnsiTheme="minorHAnsi" w:cs="Arial"/>
          <w:color w:val="000000" w:themeColor="text1"/>
          <w:sz w:val="18"/>
          <w:szCs w:val="18"/>
          <w:lang w:val="en-US"/>
        </w:rPr>
        <w:t xml:space="preserve"> </w:t>
      </w:r>
      <w:r w:rsidRPr="004A40C8">
        <w:rPr>
          <w:rFonts w:asciiTheme="minorHAnsi" w:hAnsiTheme="minorHAnsi" w:cs="Arial"/>
          <w:color w:val="000000" w:themeColor="text1"/>
          <w:sz w:val="18"/>
          <w:szCs w:val="18"/>
          <w:lang w:val="en-US"/>
        </w:rPr>
        <w:t>No</w:t>
      </w:r>
      <w:r w:rsidR="004C2714">
        <w:rPr>
          <w:rFonts w:asciiTheme="minorHAnsi" w:hAnsiTheme="minorHAnsi" w:cs="Arial"/>
          <w:color w:val="000000" w:themeColor="text1"/>
          <w:sz w:val="18"/>
          <w:szCs w:val="18"/>
          <w:lang w:val="en-US"/>
        </w:rPr>
        <w:t xml:space="preserve"> </w:t>
      </w:r>
      <w:r w:rsidRPr="004A40C8">
        <w:rPr>
          <w:rFonts w:asciiTheme="minorHAnsi" w:hAnsiTheme="minorHAnsi" w:cs="Arial"/>
          <w:color w:val="000000" w:themeColor="text1"/>
          <w:sz w:val="18"/>
          <w:szCs w:val="18"/>
          <w:lang w:val="en-US"/>
        </w:rPr>
        <w:t>TCQ identify new customers with no TCQ assignment</w:t>
      </w:r>
    </w:p>
    <w:p w:rsidR="000E1C22" w:rsidRPr="004A40C8" w:rsidRDefault="000E1C22" w:rsidP="000E1C22">
      <w:pPr>
        <w:pStyle w:val="NoSpacing"/>
        <w:ind w:left="360"/>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lang w:val="en-US"/>
        </w:rPr>
        <w:t xml:space="preserve">FICA Reports </w:t>
      </w:r>
    </w:p>
    <w:p w:rsidR="000E1C22" w:rsidRPr="004A40C8" w:rsidRDefault="000E1C22" w:rsidP="000E1C22">
      <w:pPr>
        <w:pStyle w:val="NoSpacing"/>
        <w:ind w:left="360"/>
        <w:rPr>
          <w:rFonts w:asciiTheme="minorHAnsi" w:hAnsiTheme="minorHAnsi" w:cs="Arial"/>
          <w:color w:val="000000" w:themeColor="text1"/>
          <w:sz w:val="18"/>
          <w:szCs w:val="18"/>
          <w:lang w:val="en-US"/>
        </w:rPr>
      </w:pPr>
      <w:r w:rsidRPr="004A40C8">
        <w:rPr>
          <w:rFonts w:asciiTheme="minorHAnsi" w:hAnsiTheme="minorHAnsi" w:cs="Arial"/>
          <w:color w:val="000000" w:themeColor="text1"/>
          <w:sz w:val="18"/>
          <w:szCs w:val="18"/>
          <w:lang w:val="en-US"/>
        </w:rPr>
        <w:t>RAMP - 108 Adjustments</w:t>
      </w:r>
      <w:proofErr w:type="gramStart"/>
      <w:r w:rsidRPr="004A40C8">
        <w:rPr>
          <w:rFonts w:asciiTheme="minorHAnsi" w:hAnsiTheme="minorHAnsi" w:cs="Arial"/>
          <w:color w:val="000000" w:themeColor="text1"/>
          <w:sz w:val="18"/>
          <w:szCs w:val="18"/>
          <w:lang w:val="en-US"/>
        </w:rPr>
        <w:t>,CIC</w:t>
      </w:r>
      <w:proofErr w:type="gramEnd"/>
      <w:r w:rsidRPr="004A40C8">
        <w:rPr>
          <w:rFonts w:asciiTheme="minorHAnsi" w:hAnsiTheme="minorHAnsi" w:cs="Arial"/>
          <w:color w:val="000000" w:themeColor="text1"/>
          <w:sz w:val="18"/>
          <w:szCs w:val="18"/>
          <w:lang w:val="en-US"/>
        </w:rPr>
        <w:t xml:space="preserve">-383 Ramp Credit,BGC-CIC-243 – </w:t>
      </w:r>
      <w:proofErr w:type="spellStart"/>
      <w:r w:rsidRPr="004A40C8">
        <w:rPr>
          <w:rFonts w:asciiTheme="minorHAnsi" w:hAnsiTheme="minorHAnsi" w:cs="Arial"/>
          <w:color w:val="000000" w:themeColor="text1"/>
          <w:sz w:val="18"/>
          <w:szCs w:val="18"/>
          <w:lang w:val="en-US"/>
        </w:rPr>
        <w:t>CollectionsByPass</w:t>
      </w:r>
      <w:proofErr w:type="spellEnd"/>
      <w:r w:rsidRPr="004A40C8">
        <w:rPr>
          <w:rFonts w:asciiTheme="minorHAnsi" w:hAnsiTheme="minorHAnsi" w:cs="Arial"/>
          <w:color w:val="000000" w:themeColor="text1"/>
          <w:sz w:val="18"/>
          <w:szCs w:val="18"/>
          <w:lang w:val="en-US"/>
        </w:rPr>
        <w:t>, Customer billed by alerts</w:t>
      </w:r>
    </w:p>
    <w:p w:rsidR="009C181A" w:rsidRPr="004A40C8" w:rsidRDefault="009C181A" w:rsidP="0020652C">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in ABAP routines – Start routine, End routine, field routine and Expert Routines in transformations – written codes for master data look-up, filtering data based on complex conditions, used function module for various conversions, etc.</w:t>
      </w:r>
    </w:p>
    <w:p w:rsidR="006A1BF4" w:rsidRPr="004A40C8" w:rsidRDefault="006A1BF4" w:rsidP="006A1BF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Extensively Worked on Designing, Creating HANA analytical models, data provisioning into HANA tables, and designing and implementing Web Intelligence reports on HANA models.</w:t>
      </w:r>
    </w:p>
    <w:p w:rsidR="009C181A" w:rsidRPr="004A40C8" w:rsidRDefault="009C181A" w:rsidP="0020652C">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Composite providers to import native HANA models to BW and also exported cubes to HANA Studio to leverage HANA optimized BO reporting tools.</w:t>
      </w:r>
    </w:p>
    <w:p w:rsidR="009C181A" w:rsidRPr="004A40C8" w:rsidRDefault="009C181A" w:rsidP="0020652C">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and scheduled Master data and Transactional Data chains to automate data load process.</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Involved in creation of Calculated attributes, measures, Restricted measures, Calculated columns, filters, hierarchies, variables, input parameters to satisfy reporting requirements using SAP HANA IMCE STUDIO</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lastRenderedPageBreak/>
        <w:t>Used Information Design Tool IDT to create connections to SAP HANA databases, Create data foundations and also created Business layer and publish these connections and layers to Repository.</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Created Dashboard for Supply chain and Inventory executive dashboards using Design Studio.</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Extensive working experience with different components of Designer Studio like Charts, Selectors, Text, Maps and Containers.</w:t>
      </w:r>
    </w:p>
    <w:p w:rsid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 xml:space="preserve">Created reports by connecting to IMCE from SAP </w:t>
      </w:r>
      <w:proofErr w:type="spellStart"/>
      <w:r w:rsidRPr="00F61384">
        <w:rPr>
          <w:rFonts w:asciiTheme="minorHAnsi" w:hAnsiTheme="minorHAnsi" w:cs="Arial"/>
          <w:color w:val="000000" w:themeColor="text1"/>
          <w:sz w:val="18"/>
          <w:szCs w:val="18"/>
        </w:rPr>
        <w:t>Lumira</w:t>
      </w:r>
      <w:proofErr w:type="spellEnd"/>
      <w:r w:rsidRPr="00F61384">
        <w:rPr>
          <w:rFonts w:asciiTheme="minorHAnsi" w:hAnsiTheme="minorHAnsi" w:cs="Arial"/>
          <w:color w:val="000000" w:themeColor="text1"/>
          <w:sz w:val="18"/>
          <w:szCs w:val="18"/>
        </w:rPr>
        <w:t xml:space="preserve">, SAP Business Objects Explorer </w:t>
      </w:r>
      <w:proofErr w:type="spellStart"/>
      <w:r w:rsidRPr="00F61384">
        <w:rPr>
          <w:rFonts w:asciiTheme="minorHAnsi" w:hAnsiTheme="minorHAnsi" w:cs="Arial"/>
          <w:color w:val="000000" w:themeColor="text1"/>
          <w:sz w:val="18"/>
          <w:szCs w:val="18"/>
        </w:rPr>
        <w:t>BEx</w:t>
      </w:r>
      <w:proofErr w:type="spellEnd"/>
      <w:r w:rsidRPr="00F61384">
        <w:rPr>
          <w:rFonts w:asciiTheme="minorHAnsi" w:hAnsiTheme="minorHAnsi" w:cs="Arial"/>
          <w:color w:val="000000" w:themeColor="text1"/>
          <w:sz w:val="18"/>
          <w:szCs w:val="18"/>
        </w:rPr>
        <w:t xml:space="preserve"> and MS Excel through ODBO/MDX for multi-dimensional reporting.</w:t>
      </w:r>
    </w:p>
    <w:p w:rsidR="00167137" w:rsidRDefault="00167137"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Pr>
          <w:rFonts w:asciiTheme="minorHAnsi" w:hAnsiTheme="minorHAnsi" w:cs="Arial"/>
          <w:color w:val="000000" w:themeColor="text1"/>
          <w:sz w:val="18"/>
          <w:szCs w:val="18"/>
        </w:rPr>
        <w:t xml:space="preserve">Extensively worked in integrating SAP BODS with </w:t>
      </w:r>
      <w:proofErr w:type="gramStart"/>
      <w:r>
        <w:rPr>
          <w:rFonts w:asciiTheme="minorHAnsi" w:hAnsiTheme="minorHAnsi" w:cs="Arial"/>
          <w:color w:val="000000" w:themeColor="text1"/>
          <w:sz w:val="18"/>
          <w:szCs w:val="18"/>
        </w:rPr>
        <w:t>XML ,</w:t>
      </w:r>
      <w:proofErr w:type="gramEnd"/>
      <w:r>
        <w:rPr>
          <w:rFonts w:asciiTheme="minorHAnsi" w:hAnsiTheme="minorHAnsi" w:cs="Arial"/>
          <w:color w:val="000000" w:themeColor="text1"/>
          <w:sz w:val="18"/>
          <w:szCs w:val="18"/>
        </w:rPr>
        <w:t xml:space="preserve"> </w:t>
      </w:r>
      <w:proofErr w:type="spellStart"/>
      <w:r>
        <w:rPr>
          <w:rFonts w:asciiTheme="minorHAnsi" w:hAnsiTheme="minorHAnsi" w:cs="Arial"/>
          <w:color w:val="000000" w:themeColor="text1"/>
          <w:sz w:val="18"/>
          <w:szCs w:val="18"/>
        </w:rPr>
        <w:t>Webservices</w:t>
      </w:r>
      <w:proofErr w:type="spellEnd"/>
      <w:r>
        <w:rPr>
          <w:rFonts w:asciiTheme="minorHAnsi" w:hAnsiTheme="minorHAnsi" w:cs="Arial"/>
          <w:color w:val="000000" w:themeColor="text1"/>
          <w:sz w:val="18"/>
          <w:szCs w:val="18"/>
        </w:rPr>
        <w:t>.</w:t>
      </w:r>
    </w:p>
    <w:p w:rsidR="00167137" w:rsidRPr="00167137" w:rsidRDefault="00167137" w:rsidP="00167137">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167137">
        <w:rPr>
          <w:rFonts w:asciiTheme="minorHAnsi" w:hAnsiTheme="minorHAnsi" w:cs="Arial"/>
          <w:color w:val="000000" w:themeColor="text1"/>
          <w:sz w:val="18"/>
          <w:szCs w:val="18"/>
        </w:rPr>
        <w:t>Scheduled batch jobs for processing flat files, XML files, XSD, DTD’s as source as well as Target too.</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Accessed HANA data as Pivot tables in Microsoft Excel through via MDX provider.</w:t>
      </w:r>
    </w:p>
    <w:p w:rsidR="00F61384"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Enabled Business Objects Explorer to search data present in HANA.</w:t>
      </w:r>
    </w:p>
    <w:p w:rsidR="00D9008F" w:rsidRPr="00F61384" w:rsidRDefault="00F61384" w:rsidP="00F61384">
      <w:pPr>
        <w:pStyle w:val="ListParagraph"/>
        <w:numPr>
          <w:ilvl w:val="0"/>
          <w:numId w:val="10"/>
        </w:numPr>
        <w:suppressAutoHyphens w:val="0"/>
        <w:spacing w:after="0"/>
        <w:contextualSpacing/>
        <w:jc w:val="both"/>
        <w:rPr>
          <w:rFonts w:asciiTheme="minorHAnsi" w:hAnsiTheme="minorHAnsi" w:cs="Arial"/>
          <w:color w:val="000000" w:themeColor="text1"/>
          <w:sz w:val="18"/>
          <w:szCs w:val="18"/>
        </w:rPr>
      </w:pPr>
      <w:r w:rsidRPr="00F61384">
        <w:rPr>
          <w:rFonts w:asciiTheme="minorHAnsi" w:hAnsiTheme="minorHAnsi" w:cs="Arial"/>
          <w:color w:val="000000" w:themeColor="text1"/>
          <w:sz w:val="18"/>
          <w:szCs w:val="18"/>
        </w:rPr>
        <w:t xml:space="preserve">Used Information Design Tool to create Relational Connection, Data Foundation and Business Layer and accessed the data in HANA through BOBJ Crystal Reports, BOBJ Dashboard Design, BOBJ Web Intelligence </w:t>
      </w:r>
      <w:proofErr w:type="spellStart"/>
      <w:proofErr w:type="gramStart"/>
      <w:r w:rsidRPr="00F61384">
        <w:rPr>
          <w:rFonts w:asciiTheme="minorHAnsi" w:hAnsiTheme="minorHAnsi" w:cs="Arial"/>
          <w:color w:val="000000" w:themeColor="text1"/>
          <w:sz w:val="18"/>
          <w:szCs w:val="18"/>
        </w:rPr>
        <w:t>Webi</w:t>
      </w:r>
      <w:proofErr w:type="spellEnd"/>
      <w:r w:rsidRPr="00F61384">
        <w:rPr>
          <w:rFonts w:asciiTheme="minorHAnsi" w:hAnsiTheme="minorHAnsi" w:cs="Arial"/>
          <w:color w:val="000000" w:themeColor="text1"/>
          <w:sz w:val="18"/>
          <w:szCs w:val="18"/>
        </w:rPr>
        <w:t xml:space="preserve"> ,</w:t>
      </w:r>
      <w:proofErr w:type="gramEnd"/>
      <w:r w:rsidRPr="00F61384">
        <w:rPr>
          <w:rFonts w:asciiTheme="minorHAnsi" w:hAnsiTheme="minorHAnsi" w:cs="Arial"/>
          <w:color w:val="000000" w:themeColor="text1"/>
          <w:sz w:val="18"/>
          <w:szCs w:val="18"/>
        </w:rPr>
        <w:t xml:space="preserve"> BO Analysis.</w:t>
      </w:r>
    </w:p>
    <w:p w:rsidR="00FD31C5" w:rsidRPr="004A40C8" w:rsidRDefault="00FD31C5" w:rsidP="006548E3">
      <w:pPr>
        <w:pBdr>
          <w:bottom w:val="single" w:sz="8" w:space="1" w:color="000000"/>
        </w:pBdr>
        <w:spacing w:after="0" w:line="240" w:lineRule="auto"/>
        <w:jc w:val="both"/>
        <w:rPr>
          <w:rFonts w:asciiTheme="minorHAnsi" w:hAnsiTheme="minorHAnsi" w:cs="Arial"/>
          <w:b/>
          <w:color w:val="000000" w:themeColor="text1"/>
          <w:sz w:val="18"/>
          <w:szCs w:val="18"/>
        </w:rPr>
      </w:pPr>
    </w:p>
    <w:p w:rsidR="006548E3" w:rsidRPr="004A40C8" w:rsidRDefault="006548E3" w:rsidP="006548E3">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 </w:t>
      </w:r>
      <w:proofErr w:type="spellStart"/>
      <w:r w:rsidR="00C125C8" w:rsidRPr="004A40C8">
        <w:rPr>
          <w:rFonts w:asciiTheme="minorHAnsi" w:hAnsiTheme="minorHAnsi" w:cs="Arial"/>
          <w:b/>
          <w:color w:val="000000" w:themeColor="text1"/>
          <w:sz w:val="18"/>
          <w:szCs w:val="18"/>
        </w:rPr>
        <w:t>KONE</w:t>
      </w:r>
      <w:proofErr w:type="gramStart"/>
      <w:r w:rsidR="00C125C8" w:rsidRPr="004A40C8">
        <w:rPr>
          <w:rFonts w:asciiTheme="minorHAnsi" w:hAnsiTheme="minorHAnsi" w:cs="Arial"/>
          <w:b/>
          <w:color w:val="000000" w:themeColor="text1"/>
          <w:sz w:val="18"/>
          <w:szCs w:val="18"/>
        </w:rPr>
        <w:t>,Belgium</w:t>
      </w:r>
      <w:proofErr w:type="spellEnd"/>
      <w:proofErr w:type="gramEnd"/>
    </w:p>
    <w:p w:rsidR="006548E3" w:rsidRPr="004A40C8" w:rsidRDefault="006548E3" w:rsidP="006548E3">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Role              : SAP BI/BW HANA </w:t>
      </w:r>
      <w:r w:rsidR="00E60FD5">
        <w:rPr>
          <w:rFonts w:asciiTheme="minorHAnsi" w:hAnsiTheme="minorHAnsi" w:cs="Arial"/>
          <w:b/>
          <w:color w:val="000000" w:themeColor="text1"/>
          <w:sz w:val="18"/>
          <w:szCs w:val="18"/>
        </w:rPr>
        <w:t>Consultant</w:t>
      </w:r>
    </w:p>
    <w:p w:rsidR="006548E3" w:rsidRPr="004A40C8" w:rsidRDefault="006548E3" w:rsidP="006548E3">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Duration       : Jan 2012-JAN 2013</w:t>
      </w:r>
    </w:p>
    <w:p w:rsidR="006548E3" w:rsidRPr="004A40C8" w:rsidRDefault="006548E3" w:rsidP="006548E3">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bCs/>
          <w:color w:val="000000" w:themeColor="text1"/>
          <w:sz w:val="18"/>
          <w:szCs w:val="18"/>
        </w:rPr>
        <w:t xml:space="preserve">Environment: </w:t>
      </w:r>
      <w:r w:rsidRPr="004A40C8">
        <w:rPr>
          <w:rFonts w:asciiTheme="minorHAnsi" w:hAnsiTheme="minorHAnsi" w:cs="Arial"/>
          <w:b/>
          <w:color w:val="000000" w:themeColor="text1"/>
          <w:sz w:val="18"/>
          <w:szCs w:val="18"/>
        </w:rPr>
        <w:t>SAP ECC 6.0, SAP HANA, SAP BI 7.3, SAP BO 4.0</w:t>
      </w:r>
    </w:p>
    <w:p w:rsidR="006548E3" w:rsidRPr="004A40C8" w:rsidRDefault="006548E3" w:rsidP="006548E3">
      <w:pPr>
        <w:spacing w:after="0"/>
        <w:ind w:left="360"/>
        <w:jc w:val="both"/>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u w:val="single"/>
        </w:rPr>
        <w:t>Responsibilities:</w:t>
      </w:r>
    </w:p>
    <w:p w:rsidR="00110CD5" w:rsidRPr="004A40C8" w:rsidRDefault="00C125C8"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w:t>
      </w:r>
      <w:r w:rsidR="00110CD5" w:rsidRPr="004A40C8">
        <w:rPr>
          <w:rFonts w:asciiTheme="minorHAnsi" w:hAnsiTheme="minorHAnsi" w:cs="Arial"/>
          <w:color w:val="000000" w:themeColor="text1"/>
          <w:sz w:val="18"/>
          <w:szCs w:val="18"/>
        </w:rPr>
        <w:t xml:space="preserve">rience in improving KONE’s SAP BW </w:t>
      </w:r>
      <w:r w:rsidRPr="004A40C8">
        <w:rPr>
          <w:rFonts w:asciiTheme="minorHAnsi" w:hAnsiTheme="minorHAnsi" w:cs="Arial"/>
          <w:color w:val="000000" w:themeColor="text1"/>
          <w:sz w:val="18"/>
          <w:szCs w:val="18"/>
        </w:rPr>
        <w:t>Data Load</w:t>
      </w:r>
      <w:r w:rsidR="00110CD5"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Performance</w:t>
      </w:r>
      <w:r w:rsidR="00110CD5" w:rsidRPr="004A40C8">
        <w:rPr>
          <w:rFonts w:asciiTheme="minorHAnsi" w:hAnsiTheme="minorHAnsi" w:cs="Arial"/>
          <w:color w:val="000000" w:themeColor="text1"/>
          <w:sz w:val="18"/>
          <w:szCs w:val="18"/>
        </w:rPr>
        <w:t xml:space="preserve"> &amp; Resolving Data Load Related Tickets</w:t>
      </w:r>
    </w:p>
    <w:p w:rsidR="00C125C8" w:rsidRPr="004A40C8" w:rsidRDefault="00C125C8"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Up gradation from SAPBI7.0 to SAP BW 7.3</w:t>
      </w:r>
    </w:p>
    <w:p w:rsidR="00C125C8" w:rsidRPr="004A40C8" w:rsidRDefault="00110CD5"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Experience in modifying the SAP BW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to accommodate migration of SAPECC systems from multiple instances to</w:t>
      </w:r>
      <w:r w:rsidR="00C125C8" w:rsidRPr="004A40C8">
        <w:rPr>
          <w:rFonts w:asciiTheme="minorHAnsi" w:hAnsiTheme="minorHAnsi" w:cs="Arial"/>
          <w:color w:val="000000" w:themeColor="text1"/>
          <w:sz w:val="18"/>
          <w:szCs w:val="18"/>
        </w:rPr>
        <w:t xml:space="preserve"> Single Instance(Migrating SAPECC Local Systems )</w:t>
      </w:r>
    </w:p>
    <w:p w:rsidR="00C125C8" w:rsidRPr="004A40C8" w:rsidRDefault="00C125C8"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Resolving BWA related issues</w:t>
      </w:r>
    </w:p>
    <w:p w:rsidR="00C125C8" w:rsidRPr="004A40C8" w:rsidRDefault="00BE7B11"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Expensively worked in converted “</w:t>
      </w:r>
      <w:r w:rsidR="00C125C8" w:rsidRPr="004A40C8">
        <w:rPr>
          <w:rFonts w:asciiTheme="minorHAnsi" w:hAnsiTheme="minorHAnsi" w:cs="Arial"/>
          <w:color w:val="000000" w:themeColor="text1"/>
          <w:sz w:val="18"/>
          <w:szCs w:val="18"/>
        </w:rPr>
        <w:t>Rush OF</w:t>
      </w:r>
      <w:r w:rsidRPr="004A40C8">
        <w:rPr>
          <w:rFonts w:asciiTheme="minorHAnsi" w:hAnsiTheme="minorHAnsi" w:cs="Arial"/>
          <w:color w:val="000000" w:themeColor="text1"/>
          <w:sz w:val="18"/>
          <w:szCs w:val="18"/>
        </w:rPr>
        <w:t>”</w:t>
      </w:r>
      <w:r w:rsidR="00C125C8" w:rsidRPr="004A40C8">
        <w:rPr>
          <w:rFonts w:asciiTheme="minorHAnsi" w:hAnsiTheme="minorHAnsi" w:cs="Arial"/>
          <w:color w:val="000000" w:themeColor="text1"/>
          <w:sz w:val="18"/>
          <w:szCs w:val="18"/>
        </w:rPr>
        <w:t xml:space="preserve"> Weekly </w:t>
      </w:r>
      <w:r w:rsidRPr="004A40C8">
        <w:rPr>
          <w:rFonts w:asciiTheme="minorHAnsi" w:hAnsiTheme="minorHAnsi" w:cs="Arial"/>
          <w:color w:val="000000" w:themeColor="text1"/>
          <w:sz w:val="18"/>
          <w:szCs w:val="18"/>
        </w:rPr>
        <w:t xml:space="preserve">reporting </w:t>
      </w:r>
      <w:r w:rsidR="00C125C8" w:rsidRPr="004A40C8">
        <w:rPr>
          <w:rFonts w:asciiTheme="minorHAnsi" w:hAnsiTheme="minorHAnsi" w:cs="Arial"/>
          <w:color w:val="000000" w:themeColor="text1"/>
          <w:sz w:val="18"/>
          <w:szCs w:val="18"/>
        </w:rPr>
        <w:t>to</w:t>
      </w:r>
      <w:r w:rsidRPr="004A40C8">
        <w:rPr>
          <w:rFonts w:asciiTheme="minorHAnsi" w:hAnsiTheme="minorHAnsi" w:cs="Arial"/>
          <w:color w:val="000000" w:themeColor="text1"/>
          <w:sz w:val="18"/>
          <w:szCs w:val="18"/>
        </w:rPr>
        <w:t xml:space="preserve"> “Rush OF”</w:t>
      </w:r>
      <w:r w:rsidR="00C125C8" w:rsidRPr="004A40C8">
        <w:rPr>
          <w:rFonts w:asciiTheme="minorHAnsi" w:hAnsiTheme="minorHAnsi" w:cs="Arial"/>
          <w:color w:val="000000" w:themeColor="text1"/>
          <w:sz w:val="18"/>
          <w:szCs w:val="18"/>
        </w:rPr>
        <w:t xml:space="preserve"> Daily </w:t>
      </w:r>
    </w:p>
    <w:p w:rsidR="00C125C8" w:rsidRPr="004A40C8" w:rsidRDefault="00C125C8"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Worked on </w:t>
      </w:r>
      <w:proofErr w:type="spellStart"/>
      <w:r w:rsidRPr="004A40C8">
        <w:rPr>
          <w:rFonts w:asciiTheme="minorHAnsi" w:hAnsiTheme="minorHAnsi" w:cs="Arial"/>
          <w:color w:val="000000" w:themeColor="text1"/>
          <w:sz w:val="18"/>
          <w:szCs w:val="18"/>
        </w:rPr>
        <w:t>Infopackage</w:t>
      </w:r>
      <w:proofErr w:type="spellEnd"/>
      <w:r w:rsidRPr="004A40C8">
        <w:rPr>
          <w:rFonts w:asciiTheme="minorHAnsi" w:hAnsiTheme="minorHAnsi" w:cs="Arial"/>
          <w:color w:val="000000" w:themeColor="text1"/>
          <w:sz w:val="18"/>
          <w:szCs w:val="18"/>
        </w:rPr>
        <w:t xml:space="preserve"> </w:t>
      </w:r>
      <w:r w:rsidR="0096630E"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DTP’s Synch throughout the systems</w:t>
      </w:r>
      <w:r w:rsidR="0096630E" w:rsidRPr="004A40C8">
        <w:rPr>
          <w:rFonts w:asciiTheme="minorHAnsi" w:hAnsiTheme="minorHAnsi" w:cs="Arial"/>
          <w:color w:val="000000" w:themeColor="text1"/>
          <w:sz w:val="18"/>
          <w:szCs w:val="18"/>
        </w:rPr>
        <w:t xml:space="preserve"> by reverse transporting objects from Production to Development</w:t>
      </w:r>
    </w:p>
    <w:p w:rsidR="00C125C8" w:rsidRPr="004A40C8" w:rsidRDefault="00C125C8" w:rsidP="005C219D">
      <w:pPr>
        <w:suppressAutoHyphens w:val="0"/>
        <w:spacing w:after="0" w:line="240" w:lineRule="auto"/>
        <w:ind w:left="360"/>
        <w:rPr>
          <w:rFonts w:asciiTheme="minorHAnsi" w:hAnsiTheme="minorHAnsi" w:cs="Arial"/>
          <w:color w:val="000000" w:themeColor="text1"/>
          <w:sz w:val="18"/>
          <w:szCs w:val="18"/>
        </w:rPr>
      </w:pPr>
      <w:proofErr w:type="gramStart"/>
      <w:r w:rsidRPr="004A40C8">
        <w:rPr>
          <w:rFonts w:asciiTheme="minorHAnsi" w:hAnsiTheme="minorHAnsi" w:cs="Arial"/>
          <w:color w:val="000000" w:themeColor="text1"/>
          <w:sz w:val="18"/>
          <w:szCs w:val="18"/>
        </w:rPr>
        <w:t>to</w:t>
      </w:r>
      <w:proofErr w:type="gramEnd"/>
      <w:r w:rsidRPr="004A40C8">
        <w:rPr>
          <w:rFonts w:asciiTheme="minorHAnsi" w:hAnsiTheme="minorHAnsi" w:cs="Arial"/>
          <w:color w:val="000000" w:themeColor="text1"/>
          <w:sz w:val="18"/>
          <w:szCs w:val="18"/>
        </w:rPr>
        <w:t xml:space="preserve"> fix delta DTP issues</w:t>
      </w:r>
    </w:p>
    <w:p w:rsidR="00C125C8" w:rsidRPr="004A40C8" w:rsidRDefault="00A12452" w:rsidP="0020652C">
      <w:pPr>
        <w:numPr>
          <w:ilvl w:val="0"/>
          <w:numId w:val="9"/>
        </w:numPr>
        <w:suppressAutoHyphens w:val="0"/>
        <w:spacing w:after="0" w:line="240" w:lineRule="auto"/>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Supports KONE’s </w:t>
      </w:r>
      <w:proofErr w:type="gramStart"/>
      <w:r w:rsidRPr="004A40C8">
        <w:rPr>
          <w:rFonts w:asciiTheme="minorHAnsi" w:hAnsiTheme="minorHAnsi" w:cs="Arial"/>
          <w:color w:val="000000" w:themeColor="text1"/>
          <w:sz w:val="18"/>
          <w:szCs w:val="18"/>
        </w:rPr>
        <w:t>Weekly ,</w:t>
      </w:r>
      <w:proofErr w:type="gramEnd"/>
      <w:r w:rsidRPr="004A40C8">
        <w:rPr>
          <w:rFonts w:asciiTheme="minorHAnsi" w:hAnsiTheme="minorHAnsi" w:cs="Arial"/>
          <w:color w:val="000000" w:themeColor="text1"/>
          <w:sz w:val="18"/>
          <w:szCs w:val="18"/>
        </w:rPr>
        <w:t xml:space="preserve"> monthly , Quarter Yearly Financial closures.</w:t>
      </w:r>
    </w:p>
    <w:p w:rsidR="006548E3" w:rsidRPr="004A40C8" w:rsidRDefault="006548E3" w:rsidP="0020652C">
      <w:pPr>
        <w:numPr>
          <w:ilvl w:val="0"/>
          <w:numId w:val="9"/>
        </w:numPr>
        <w:autoSpaceDE w:val="0"/>
        <w:spacing w:after="0" w:line="240" w:lineRule="auto"/>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Utilized new BI 7.3,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transformations and DTPs for all new developments. </w:t>
      </w:r>
    </w:p>
    <w:p w:rsidR="006548E3" w:rsidRPr="004A40C8" w:rsidRDefault="006548E3" w:rsidP="0020652C">
      <w:pPr>
        <w:numPr>
          <w:ilvl w:val="0"/>
          <w:numId w:val="9"/>
        </w:numPr>
        <w:autoSpaceDE w:val="0"/>
        <w:spacing w:after="0" w:line="240" w:lineRule="auto"/>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Developed numerous custom </w:t>
      </w:r>
      <w:proofErr w:type="spellStart"/>
      <w:r w:rsidRPr="004A40C8">
        <w:rPr>
          <w:rFonts w:asciiTheme="minorHAnsi" w:hAnsiTheme="minorHAnsi" w:cs="Arial"/>
          <w:color w:val="000000" w:themeColor="text1"/>
          <w:sz w:val="18"/>
          <w:szCs w:val="18"/>
        </w:rPr>
        <w:t>datasources</w:t>
      </w:r>
      <w:proofErr w:type="spellEnd"/>
      <w:r w:rsidRPr="004A40C8">
        <w:rPr>
          <w:rFonts w:asciiTheme="minorHAnsi" w:hAnsiTheme="minorHAnsi" w:cs="Arial"/>
          <w:color w:val="000000" w:themeColor="text1"/>
          <w:sz w:val="18"/>
          <w:szCs w:val="18"/>
        </w:rPr>
        <w:t xml:space="preserve"> using database views and custom function modules. </w:t>
      </w:r>
    </w:p>
    <w:p w:rsidR="006548E3" w:rsidRPr="004A40C8" w:rsidRDefault="006548E3" w:rsidP="0020652C">
      <w:pPr>
        <w:numPr>
          <w:ilvl w:val="0"/>
          <w:numId w:val="9"/>
        </w:numPr>
        <w:autoSpaceDE w:val="0"/>
        <w:spacing w:after="0" w:line="240" w:lineRule="auto"/>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Implemented new BI 7.3 security authorization objects. </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Responsible for developing BI data models and designs, configuring custom and delivered BI content, analyzing BI reporting requirements, developing detailed reporting specifications.</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Involved in activating Business Content for Standard Info Objects, DSO, </w:t>
      </w:r>
      <w:proofErr w:type="spellStart"/>
      <w:r w:rsidRPr="004A40C8">
        <w:rPr>
          <w:rFonts w:asciiTheme="minorHAnsi" w:hAnsiTheme="minorHAnsi" w:cs="Arial"/>
          <w:color w:val="000000" w:themeColor="text1"/>
          <w:sz w:val="18"/>
          <w:szCs w:val="18"/>
        </w:rPr>
        <w:t>InfoCubes</w:t>
      </w:r>
      <w:proofErr w:type="spellEnd"/>
      <w:r w:rsidRPr="004A40C8">
        <w:rPr>
          <w:rFonts w:asciiTheme="minorHAnsi" w:hAnsiTheme="minorHAnsi" w:cs="Arial"/>
          <w:color w:val="000000" w:themeColor="text1"/>
          <w:sz w:val="18"/>
          <w:szCs w:val="18"/>
        </w:rPr>
        <w:t xml:space="preserve"> related to </w:t>
      </w:r>
      <w:r w:rsidRPr="004A40C8">
        <w:rPr>
          <w:rFonts w:asciiTheme="minorHAnsi" w:hAnsiTheme="minorHAnsi" w:cs="Arial"/>
          <w:b/>
          <w:color w:val="000000" w:themeColor="text1"/>
          <w:sz w:val="18"/>
          <w:szCs w:val="18"/>
        </w:rPr>
        <w:t>FI, CO-PA, SD</w:t>
      </w:r>
      <w:r w:rsidRPr="004A40C8">
        <w:rPr>
          <w:rFonts w:asciiTheme="minorHAnsi" w:hAnsiTheme="minorHAnsi" w:cs="Arial"/>
          <w:color w:val="000000" w:themeColor="text1"/>
          <w:sz w:val="18"/>
          <w:szCs w:val="18"/>
        </w:rPr>
        <w:t>.</w:t>
      </w:r>
    </w:p>
    <w:p w:rsidR="006548E3" w:rsidRPr="004A40C8" w:rsidRDefault="006548E3" w:rsidP="006548E3">
      <w:pPr>
        <w:pStyle w:val="NoSpacing"/>
        <w:numPr>
          <w:ilvl w:val="0"/>
          <w:numId w:val="4"/>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Experience in upgrading to</w:t>
      </w:r>
      <w:r w:rsidRPr="004A40C8">
        <w:rPr>
          <w:rFonts w:asciiTheme="minorHAnsi" w:hAnsiTheme="minorHAnsi" w:cs="Arial"/>
          <w:b/>
          <w:color w:val="000000" w:themeColor="text1"/>
          <w:sz w:val="18"/>
          <w:szCs w:val="18"/>
        </w:rPr>
        <w:t xml:space="preserve"> BI 7.0/7.3</w:t>
      </w:r>
      <w:r w:rsidRPr="004A40C8">
        <w:rPr>
          <w:rFonts w:asciiTheme="minorHAnsi" w:hAnsiTheme="minorHAnsi" w:cs="Arial"/>
          <w:color w:val="000000" w:themeColor="text1"/>
          <w:sz w:val="18"/>
          <w:szCs w:val="18"/>
        </w:rPr>
        <w:t xml:space="preserve"> and in depth knowledge of migrating data sources from BW 3.5 to BI 7.0/7.3</w:t>
      </w:r>
      <w:r w:rsidRPr="004A40C8">
        <w:rPr>
          <w:rFonts w:asciiTheme="minorHAnsi" w:hAnsiTheme="minorHAnsi" w:cs="Arial"/>
          <w:color w:val="000000" w:themeColor="text1"/>
          <w:sz w:val="18"/>
          <w:szCs w:val="18"/>
          <w:lang w:val="en-US"/>
        </w:rPr>
        <w:t>.</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creating many complex OLAP variables, DTP routines.</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Generated </w:t>
      </w:r>
      <w:r w:rsidRPr="004A40C8">
        <w:rPr>
          <w:rFonts w:asciiTheme="minorHAnsi" w:hAnsiTheme="minorHAnsi" w:cs="Arial"/>
          <w:b/>
          <w:color w:val="000000" w:themeColor="text1"/>
          <w:sz w:val="18"/>
          <w:szCs w:val="18"/>
        </w:rPr>
        <w:t>CO-PA</w:t>
      </w:r>
      <w:r w:rsidRPr="004A40C8">
        <w:rPr>
          <w:rFonts w:asciiTheme="minorHAnsi" w:hAnsiTheme="minorHAnsi" w:cs="Arial"/>
          <w:color w:val="000000" w:themeColor="text1"/>
          <w:sz w:val="18"/>
          <w:szCs w:val="18"/>
        </w:rPr>
        <w:t xml:space="preserve"> redesign which involves addition of more fields with complete different flow and was involved in complete end to end testing for all the developments assigned.</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Performed</w:t>
      </w:r>
      <w:r w:rsidRPr="004A40C8">
        <w:rPr>
          <w:rFonts w:asciiTheme="minorHAnsi" w:hAnsiTheme="minorHAnsi" w:cs="Arial"/>
          <w:b/>
          <w:color w:val="000000" w:themeColor="text1"/>
          <w:sz w:val="18"/>
          <w:szCs w:val="18"/>
        </w:rPr>
        <w:t xml:space="preserve"> LO-Cockpit</w:t>
      </w:r>
      <w:r w:rsidRPr="004A40C8">
        <w:rPr>
          <w:rFonts w:asciiTheme="minorHAnsi" w:hAnsiTheme="minorHAnsi" w:cs="Arial"/>
          <w:color w:val="000000" w:themeColor="text1"/>
          <w:sz w:val="18"/>
          <w:szCs w:val="18"/>
        </w:rPr>
        <w:t xml:space="preserve"> extraction for Sales Order, Sales Delivery, and Billings</w:t>
      </w:r>
      <w:r w:rsidRPr="004A40C8">
        <w:rPr>
          <w:rFonts w:asciiTheme="minorHAnsi" w:hAnsiTheme="minorHAnsi" w:cs="Arial"/>
          <w:b/>
          <w:color w:val="000000" w:themeColor="text1"/>
          <w:sz w:val="18"/>
          <w:szCs w:val="18"/>
        </w:rPr>
        <w:t xml:space="preserve"> </w:t>
      </w:r>
      <w:r w:rsidRPr="004A40C8">
        <w:rPr>
          <w:rFonts w:asciiTheme="minorHAnsi" w:hAnsiTheme="minorHAnsi" w:cs="Arial"/>
          <w:color w:val="000000" w:themeColor="text1"/>
          <w:sz w:val="18"/>
          <w:szCs w:val="18"/>
        </w:rPr>
        <w:t>by extracting</w:t>
      </w:r>
      <w:r w:rsidRPr="004A40C8">
        <w:rPr>
          <w:rFonts w:asciiTheme="minorHAnsi" w:hAnsiTheme="minorHAnsi" w:cs="Arial"/>
          <w:b/>
          <w:color w:val="000000" w:themeColor="text1"/>
          <w:sz w:val="18"/>
          <w:szCs w:val="18"/>
        </w:rPr>
        <w:t xml:space="preserve"> </w:t>
      </w:r>
      <w:r w:rsidRPr="004A40C8">
        <w:rPr>
          <w:rFonts w:asciiTheme="minorHAnsi" w:hAnsiTheme="minorHAnsi" w:cs="Arial"/>
          <w:color w:val="000000" w:themeColor="text1"/>
          <w:sz w:val="18"/>
          <w:szCs w:val="18"/>
        </w:rPr>
        <w:t xml:space="preserve">Standard </w:t>
      </w:r>
      <w:proofErr w:type="spellStart"/>
      <w:r w:rsidRPr="004A40C8">
        <w:rPr>
          <w:rFonts w:asciiTheme="minorHAnsi" w:hAnsiTheme="minorHAnsi" w:cs="Arial"/>
          <w:color w:val="000000" w:themeColor="text1"/>
          <w:sz w:val="18"/>
          <w:szCs w:val="18"/>
        </w:rPr>
        <w:t>DataSources</w:t>
      </w:r>
      <w:proofErr w:type="spellEnd"/>
      <w:r w:rsidRPr="004A40C8">
        <w:rPr>
          <w:rFonts w:asciiTheme="minorHAnsi" w:hAnsiTheme="minorHAnsi" w:cs="Arial"/>
          <w:color w:val="000000" w:themeColor="text1"/>
          <w:sz w:val="18"/>
          <w:szCs w:val="18"/>
        </w:rPr>
        <w:t xml:space="preserve"> from the Business Content using LO-Cockpit extraction methods for Transactional data and enhanced them to meet the reporting requirements.</w:t>
      </w:r>
    </w:p>
    <w:p w:rsidR="000E1C22" w:rsidRPr="004A40C8" w:rsidRDefault="000E1C22" w:rsidP="00580AD2">
      <w:pPr>
        <w:pBdr>
          <w:bottom w:val="single" w:sz="8" w:space="1" w:color="000000"/>
        </w:pBdr>
        <w:spacing w:after="0" w:line="240" w:lineRule="auto"/>
        <w:jc w:val="both"/>
        <w:rPr>
          <w:rFonts w:asciiTheme="minorHAnsi" w:hAnsiTheme="minorHAnsi" w:cs="Arial"/>
          <w:b/>
          <w:color w:val="000000" w:themeColor="text1"/>
          <w:sz w:val="18"/>
          <w:szCs w:val="18"/>
        </w:rPr>
      </w:pPr>
    </w:p>
    <w:p w:rsidR="006548E3" w:rsidRPr="004A40C8" w:rsidRDefault="00580AD2" w:rsidP="00580AD2">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 </w:t>
      </w:r>
      <w:proofErr w:type="spellStart"/>
      <w:r w:rsidR="004905FB" w:rsidRPr="004A40C8">
        <w:rPr>
          <w:rFonts w:asciiTheme="minorHAnsi" w:hAnsiTheme="minorHAnsi" w:cs="Arial"/>
          <w:b/>
          <w:color w:val="000000" w:themeColor="text1"/>
          <w:sz w:val="18"/>
          <w:szCs w:val="18"/>
        </w:rPr>
        <w:t>Mylan</w:t>
      </w:r>
      <w:proofErr w:type="gramStart"/>
      <w:r w:rsidR="004905FB" w:rsidRPr="004A40C8">
        <w:rPr>
          <w:rFonts w:asciiTheme="minorHAnsi" w:hAnsiTheme="minorHAnsi" w:cs="Arial"/>
          <w:b/>
          <w:color w:val="000000" w:themeColor="text1"/>
          <w:sz w:val="18"/>
          <w:szCs w:val="18"/>
        </w:rPr>
        <w:t>,Canonsburg,PA</w:t>
      </w:r>
      <w:proofErr w:type="spellEnd"/>
      <w:proofErr w:type="gramEnd"/>
      <w:r w:rsidR="006548E3" w:rsidRPr="004A40C8">
        <w:rPr>
          <w:rFonts w:asciiTheme="minorHAnsi" w:hAnsiTheme="minorHAnsi" w:cs="Arial"/>
          <w:b/>
          <w:color w:val="000000" w:themeColor="text1"/>
          <w:sz w:val="18"/>
          <w:szCs w:val="18"/>
        </w:rPr>
        <w:t>.</w:t>
      </w:r>
    </w:p>
    <w:p w:rsidR="009C181A" w:rsidRPr="004A40C8" w:rsidRDefault="00580AD2" w:rsidP="00580AD2">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Role             </w:t>
      </w:r>
      <w:r w:rsidR="000A2F0A" w:rsidRPr="004A40C8">
        <w:rPr>
          <w:rFonts w:asciiTheme="minorHAnsi" w:hAnsiTheme="minorHAnsi" w:cs="Arial"/>
          <w:b/>
          <w:color w:val="000000" w:themeColor="text1"/>
          <w:sz w:val="18"/>
          <w:szCs w:val="18"/>
        </w:rPr>
        <w:t xml:space="preserve"> : SAP BI/</w:t>
      </w:r>
      <w:proofErr w:type="gramStart"/>
      <w:r w:rsidR="000A2F0A" w:rsidRPr="004A40C8">
        <w:rPr>
          <w:rFonts w:asciiTheme="minorHAnsi" w:hAnsiTheme="minorHAnsi" w:cs="Arial"/>
          <w:b/>
          <w:color w:val="000000" w:themeColor="text1"/>
          <w:sz w:val="18"/>
          <w:szCs w:val="18"/>
        </w:rPr>
        <w:t>BW  Tech</w:t>
      </w:r>
      <w:proofErr w:type="gramEnd"/>
      <w:r w:rsidR="000A2F0A" w:rsidRPr="004A40C8">
        <w:rPr>
          <w:rFonts w:asciiTheme="minorHAnsi" w:hAnsiTheme="minorHAnsi" w:cs="Arial"/>
          <w:b/>
          <w:color w:val="000000" w:themeColor="text1"/>
          <w:sz w:val="18"/>
          <w:szCs w:val="18"/>
        </w:rPr>
        <w:t xml:space="preserve"> Lead</w:t>
      </w:r>
    </w:p>
    <w:p w:rsidR="009C181A" w:rsidRPr="004A40C8" w:rsidRDefault="00580AD2" w:rsidP="00187F90">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Duration       </w:t>
      </w:r>
      <w:r w:rsidR="006548E3" w:rsidRPr="004A40C8">
        <w:rPr>
          <w:rFonts w:asciiTheme="minorHAnsi" w:hAnsiTheme="minorHAnsi" w:cs="Arial"/>
          <w:b/>
          <w:color w:val="000000" w:themeColor="text1"/>
          <w:sz w:val="18"/>
          <w:szCs w:val="18"/>
        </w:rPr>
        <w:t xml:space="preserve">: </w:t>
      </w:r>
      <w:r w:rsidR="00B949E5" w:rsidRPr="004A40C8">
        <w:rPr>
          <w:rFonts w:asciiTheme="minorHAnsi" w:hAnsiTheme="minorHAnsi" w:cs="Arial"/>
          <w:b/>
          <w:color w:val="000000" w:themeColor="text1"/>
          <w:sz w:val="18"/>
          <w:szCs w:val="18"/>
        </w:rPr>
        <w:t>Oct</w:t>
      </w:r>
      <w:r w:rsidR="00364F1D" w:rsidRPr="004A40C8">
        <w:rPr>
          <w:rFonts w:asciiTheme="minorHAnsi" w:hAnsiTheme="minorHAnsi" w:cs="Arial"/>
          <w:b/>
          <w:color w:val="000000" w:themeColor="text1"/>
          <w:sz w:val="18"/>
          <w:szCs w:val="18"/>
        </w:rPr>
        <w:t xml:space="preserve"> 2010 </w:t>
      </w:r>
      <w:r w:rsidR="009C181A" w:rsidRPr="004A40C8">
        <w:rPr>
          <w:rFonts w:asciiTheme="minorHAnsi" w:hAnsiTheme="minorHAnsi" w:cs="Arial"/>
          <w:b/>
          <w:color w:val="000000" w:themeColor="text1"/>
          <w:sz w:val="18"/>
          <w:szCs w:val="18"/>
        </w:rPr>
        <w:t>-</w:t>
      </w:r>
      <w:r w:rsidR="00B949E5" w:rsidRPr="004A40C8">
        <w:rPr>
          <w:rFonts w:asciiTheme="minorHAnsi" w:hAnsiTheme="minorHAnsi" w:cs="Arial"/>
          <w:b/>
          <w:color w:val="000000" w:themeColor="text1"/>
          <w:sz w:val="18"/>
          <w:szCs w:val="18"/>
        </w:rPr>
        <w:t xml:space="preserve"> Jan 2012</w:t>
      </w:r>
    </w:p>
    <w:p w:rsidR="009C181A" w:rsidRPr="004A40C8" w:rsidRDefault="009C181A" w:rsidP="00187F90">
      <w:pPr>
        <w:pBdr>
          <w:bottom w:val="single" w:sz="8" w:space="1" w:color="000000"/>
        </w:pBd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bCs/>
          <w:color w:val="000000" w:themeColor="text1"/>
          <w:sz w:val="18"/>
          <w:szCs w:val="18"/>
        </w:rPr>
        <w:t xml:space="preserve">Environment: </w:t>
      </w:r>
      <w:r w:rsidRPr="004A40C8">
        <w:rPr>
          <w:rFonts w:asciiTheme="minorHAnsi" w:hAnsiTheme="minorHAnsi" w:cs="Arial"/>
          <w:b/>
          <w:color w:val="000000" w:themeColor="text1"/>
          <w:sz w:val="18"/>
          <w:szCs w:val="18"/>
        </w:rPr>
        <w:t>SA</w:t>
      </w:r>
      <w:r w:rsidR="006548E3" w:rsidRPr="004A40C8">
        <w:rPr>
          <w:rFonts w:asciiTheme="minorHAnsi" w:hAnsiTheme="minorHAnsi" w:cs="Arial"/>
          <w:b/>
          <w:color w:val="000000" w:themeColor="text1"/>
          <w:sz w:val="18"/>
          <w:szCs w:val="18"/>
        </w:rPr>
        <w:t>P ECC 6.0, SAP FI</w:t>
      </w:r>
      <w:proofErr w:type="gramStart"/>
      <w:r w:rsidR="006548E3" w:rsidRPr="004A40C8">
        <w:rPr>
          <w:rFonts w:asciiTheme="minorHAnsi" w:hAnsiTheme="minorHAnsi" w:cs="Arial"/>
          <w:b/>
          <w:color w:val="000000" w:themeColor="text1"/>
          <w:sz w:val="18"/>
          <w:szCs w:val="18"/>
        </w:rPr>
        <w:t>,  SAP</w:t>
      </w:r>
      <w:proofErr w:type="gramEnd"/>
      <w:r w:rsidR="006548E3" w:rsidRPr="004A40C8">
        <w:rPr>
          <w:rFonts w:asciiTheme="minorHAnsi" w:hAnsiTheme="minorHAnsi" w:cs="Arial"/>
          <w:b/>
          <w:color w:val="000000" w:themeColor="text1"/>
          <w:sz w:val="18"/>
          <w:szCs w:val="18"/>
        </w:rPr>
        <w:t xml:space="preserve"> BW 7.0</w:t>
      </w:r>
    </w:p>
    <w:p w:rsidR="00EB5A4F" w:rsidRPr="004A40C8" w:rsidRDefault="009C181A" w:rsidP="007B1C3F">
      <w:pPr>
        <w:spacing w:after="0"/>
        <w:ind w:left="360"/>
        <w:jc w:val="both"/>
        <w:rPr>
          <w:rFonts w:asciiTheme="minorHAnsi" w:hAnsiTheme="minorHAnsi" w:cs="Arial"/>
          <w:color w:val="000000" w:themeColor="text1"/>
          <w:sz w:val="18"/>
          <w:szCs w:val="18"/>
        </w:rPr>
      </w:pPr>
      <w:r w:rsidRPr="004A40C8">
        <w:rPr>
          <w:rFonts w:asciiTheme="minorHAnsi" w:hAnsiTheme="minorHAnsi" w:cs="Arial"/>
          <w:b/>
          <w:color w:val="000000" w:themeColor="text1"/>
          <w:sz w:val="18"/>
          <w:szCs w:val="18"/>
          <w:u w:val="single"/>
        </w:rPr>
        <w:t>Responsibilities:</w:t>
      </w:r>
    </w:p>
    <w:p w:rsidR="00EB5A4F" w:rsidRPr="004A40C8" w:rsidRDefault="00EB5A4F"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Interacting with client to gather Functional Requirements and Converting the Functional design to Technical Design. Worked on Technical Mapping Document for P2P,WM,OTC,QM Modules</w:t>
      </w:r>
    </w:p>
    <w:p w:rsidR="00EB5A4F" w:rsidRPr="004A40C8" w:rsidRDefault="00EB5A4F"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Designed on P2P (15), </w:t>
      </w:r>
      <w:proofErr w:type="gramStart"/>
      <w:r w:rsidRPr="004A40C8">
        <w:rPr>
          <w:rFonts w:asciiTheme="minorHAnsi" w:hAnsiTheme="minorHAnsi" w:cs="Arial"/>
          <w:color w:val="000000" w:themeColor="text1"/>
          <w:sz w:val="18"/>
          <w:szCs w:val="18"/>
        </w:rPr>
        <w:t>WM(</w:t>
      </w:r>
      <w:proofErr w:type="gramEnd"/>
      <w:r w:rsidRPr="004A40C8">
        <w:rPr>
          <w:rFonts w:asciiTheme="minorHAnsi" w:hAnsiTheme="minorHAnsi" w:cs="Arial"/>
          <w:color w:val="000000" w:themeColor="text1"/>
          <w:sz w:val="18"/>
          <w:szCs w:val="18"/>
        </w:rPr>
        <w:t>3), QM(2), FI(3) Reports.</w:t>
      </w:r>
    </w:p>
    <w:p w:rsidR="00EB5A4F" w:rsidRPr="004A40C8" w:rsidRDefault="00EB5A4F"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Generic </w:t>
      </w:r>
      <w:proofErr w:type="spellStart"/>
      <w:r w:rsidRPr="004A40C8">
        <w:rPr>
          <w:rFonts w:asciiTheme="minorHAnsi" w:hAnsiTheme="minorHAnsi" w:cs="Arial"/>
          <w:color w:val="000000" w:themeColor="text1"/>
          <w:sz w:val="18"/>
          <w:szCs w:val="18"/>
        </w:rPr>
        <w:t>DataSource</w:t>
      </w:r>
      <w:proofErr w:type="spellEnd"/>
      <w:r w:rsidRPr="004A40C8">
        <w:rPr>
          <w:rFonts w:asciiTheme="minorHAnsi" w:hAnsiTheme="minorHAnsi" w:cs="Arial"/>
          <w:color w:val="000000" w:themeColor="text1"/>
          <w:sz w:val="18"/>
          <w:szCs w:val="18"/>
        </w:rPr>
        <w:t xml:space="preserve"> using Function Module especially while extraction data from change log tables (CDHDR,CDPOS)</w:t>
      </w:r>
    </w:p>
    <w:p w:rsidR="00105B27" w:rsidRPr="004A40C8" w:rsidRDefault="00396E4E" w:rsidP="00105B27">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Experience in designing </w:t>
      </w:r>
      <w:r w:rsidR="00105B27"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developing</w:t>
      </w:r>
      <w:r w:rsidR="00105B27" w:rsidRPr="004A40C8">
        <w:rPr>
          <w:rFonts w:asciiTheme="minorHAnsi" w:hAnsiTheme="minorHAnsi" w:cs="Arial"/>
          <w:color w:val="000000" w:themeColor="text1"/>
          <w:sz w:val="18"/>
          <w:szCs w:val="18"/>
        </w:rPr>
        <w:t xml:space="preserve"> , testing</w:t>
      </w:r>
      <w:r w:rsidR="00EB5A4F" w:rsidRPr="004A40C8">
        <w:rPr>
          <w:rFonts w:asciiTheme="minorHAnsi" w:hAnsiTheme="minorHAnsi" w:cs="Arial"/>
          <w:color w:val="000000" w:themeColor="text1"/>
          <w:sz w:val="18"/>
          <w:szCs w:val="18"/>
        </w:rPr>
        <w:t xml:space="preserve">  P2P Reports like Lead time taken for PR to Payment, Due Date </w:t>
      </w:r>
      <w:proofErr w:type="spellStart"/>
      <w:r w:rsidR="00EB5A4F" w:rsidRPr="004A40C8">
        <w:rPr>
          <w:rFonts w:asciiTheme="minorHAnsi" w:hAnsiTheme="minorHAnsi" w:cs="Arial"/>
          <w:color w:val="000000" w:themeColor="text1"/>
          <w:sz w:val="18"/>
          <w:szCs w:val="18"/>
        </w:rPr>
        <w:t>Vs</w:t>
      </w:r>
      <w:proofErr w:type="spellEnd"/>
      <w:r w:rsidR="00EB5A4F" w:rsidRPr="004A40C8">
        <w:rPr>
          <w:rFonts w:asciiTheme="minorHAnsi" w:hAnsiTheme="minorHAnsi" w:cs="Arial"/>
          <w:color w:val="000000" w:themeColor="text1"/>
          <w:sz w:val="18"/>
          <w:szCs w:val="18"/>
        </w:rPr>
        <w:t xml:space="preserve"> Actual Paid Date; </w:t>
      </w:r>
      <w:r w:rsidR="00105B27" w:rsidRPr="004A40C8">
        <w:rPr>
          <w:rFonts w:asciiTheme="minorHAnsi" w:hAnsiTheme="minorHAnsi" w:cs="Arial"/>
          <w:color w:val="000000" w:themeColor="text1"/>
          <w:sz w:val="18"/>
          <w:szCs w:val="18"/>
        </w:rPr>
        <w:t xml:space="preserve">Pending 103,105 Movement </w:t>
      </w:r>
      <w:proofErr w:type="spellStart"/>
      <w:r w:rsidR="00105B27" w:rsidRPr="004A40C8">
        <w:rPr>
          <w:rFonts w:asciiTheme="minorHAnsi" w:hAnsiTheme="minorHAnsi" w:cs="Arial"/>
          <w:color w:val="000000" w:themeColor="text1"/>
          <w:sz w:val="18"/>
          <w:szCs w:val="18"/>
        </w:rPr>
        <w:t>Types,List</w:t>
      </w:r>
      <w:proofErr w:type="spellEnd"/>
      <w:r w:rsidR="00105B27" w:rsidRPr="004A40C8">
        <w:rPr>
          <w:rFonts w:asciiTheme="minorHAnsi" w:hAnsiTheme="minorHAnsi" w:cs="Arial"/>
          <w:color w:val="000000" w:themeColor="text1"/>
          <w:sz w:val="18"/>
          <w:szCs w:val="18"/>
        </w:rPr>
        <w:t xml:space="preserve"> of Amended Purchased </w:t>
      </w:r>
      <w:proofErr w:type="spellStart"/>
      <w:r w:rsidR="00105B27" w:rsidRPr="004A40C8">
        <w:rPr>
          <w:rFonts w:asciiTheme="minorHAnsi" w:hAnsiTheme="minorHAnsi" w:cs="Arial"/>
          <w:color w:val="000000" w:themeColor="text1"/>
          <w:sz w:val="18"/>
          <w:szCs w:val="18"/>
        </w:rPr>
        <w:t>Orders,Pending</w:t>
      </w:r>
      <w:proofErr w:type="spellEnd"/>
      <w:r w:rsidR="00105B27" w:rsidRPr="004A40C8">
        <w:rPr>
          <w:rFonts w:asciiTheme="minorHAnsi" w:hAnsiTheme="minorHAnsi" w:cs="Arial"/>
          <w:color w:val="000000" w:themeColor="text1"/>
          <w:sz w:val="18"/>
          <w:szCs w:val="18"/>
        </w:rPr>
        <w:t xml:space="preserve"> Purchase Requisitions Report</w:t>
      </w:r>
    </w:p>
    <w:p w:rsidR="00105B27" w:rsidRPr="004A40C8" w:rsidRDefault="00105B27" w:rsidP="00105B27">
      <w:pPr>
        <w:pStyle w:val="ListParagraph"/>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Vendor Payment terms </w:t>
      </w:r>
      <w:proofErr w:type="spellStart"/>
      <w:r w:rsidRPr="004A40C8">
        <w:rPr>
          <w:rFonts w:asciiTheme="minorHAnsi" w:hAnsiTheme="minorHAnsi" w:cs="Arial"/>
          <w:color w:val="000000" w:themeColor="text1"/>
          <w:sz w:val="18"/>
          <w:szCs w:val="18"/>
        </w:rPr>
        <w:t>analysis</w:t>
      </w:r>
      <w:proofErr w:type="gramStart"/>
      <w:r w:rsidRPr="004A40C8">
        <w:rPr>
          <w:rFonts w:asciiTheme="minorHAnsi" w:hAnsiTheme="minorHAnsi" w:cs="Arial"/>
          <w:color w:val="000000" w:themeColor="text1"/>
          <w:sz w:val="18"/>
          <w:szCs w:val="18"/>
        </w:rPr>
        <w:t>,GR</w:t>
      </w:r>
      <w:proofErr w:type="spellEnd"/>
      <w:proofErr w:type="gramEnd"/>
      <w:r w:rsidRPr="004A40C8">
        <w:rPr>
          <w:rFonts w:asciiTheme="minorHAnsi" w:hAnsiTheme="minorHAnsi" w:cs="Arial"/>
          <w:color w:val="000000" w:themeColor="text1"/>
          <w:sz w:val="18"/>
          <w:szCs w:val="18"/>
        </w:rPr>
        <w:t xml:space="preserve"> date </w:t>
      </w:r>
      <w:proofErr w:type="spellStart"/>
      <w:r w:rsidRPr="004A40C8">
        <w:rPr>
          <w:rFonts w:asciiTheme="minorHAnsi" w:hAnsiTheme="minorHAnsi" w:cs="Arial"/>
          <w:color w:val="000000" w:themeColor="text1"/>
          <w:sz w:val="18"/>
          <w:szCs w:val="18"/>
        </w:rPr>
        <w:t>Vs</w:t>
      </w:r>
      <w:proofErr w:type="spellEnd"/>
      <w:r w:rsidRPr="004A40C8">
        <w:rPr>
          <w:rFonts w:asciiTheme="minorHAnsi" w:hAnsiTheme="minorHAnsi" w:cs="Arial"/>
          <w:color w:val="000000" w:themeColor="text1"/>
          <w:sz w:val="18"/>
          <w:szCs w:val="18"/>
        </w:rPr>
        <w:t xml:space="preserve"> IR date </w:t>
      </w:r>
      <w:proofErr w:type="spellStart"/>
      <w:r w:rsidRPr="004A40C8">
        <w:rPr>
          <w:rFonts w:asciiTheme="minorHAnsi" w:hAnsiTheme="minorHAnsi" w:cs="Arial"/>
          <w:color w:val="000000" w:themeColor="text1"/>
          <w:sz w:val="18"/>
          <w:szCs w:val="18"/>
        </w:rPr>
        <w:t>report,Due</w:t>
      </w:r>
      <w:proofErr w:type="spellEnd"/>
      <w:r w:rsidRPr="004A40C8">
        <w:rPr>
          <w:rFonts w:asciiTheme="minorHAnsi" w:hAnsiTheme="minorHAnsi" w:cs="Arial"/>
          <w:color w:val="000000" w:themeColor="text1"/>
          <w:sz w:val="18"/>
          <w:szCs w:val="18"/>
        </w:rPr>
        <w:t xml:space="preserve"> date </w:t>
      </w:r>
      <w:proofErr w:type="spellStart"/>
      <w:r w:rsidRPr="004A40C8">
        <w:rPr>
          <w:rFonts w:asciiTheme="minorHAnsi" w:hAnsiTheme="minorHAnsi" w:cs="Arial"/>
          <w:color w:val="000000" w:themeColor="text1"/>
          <w:sz w:val="18"/>
          <w:szCs w:val="18"/>
        </w:rPr>
        <w:t>Vs</w:t>
      </w:r>
      <w:proofErr w:type="spellEnd"/>
      <w:r w:rsidRPr="004A40C8">
        <w:rPr>
          <w:rFonts w:asciiTheme="minorHAnsi" w:hAnsiTheme="minorHAnsi" w:cs="Arial"/>
          <w:color w:val="000000" w:themeColor="text1"/>
          <w:sz w:val="18"/>
          <w:szCs w:val="18"/>
        </w:rPr>
        <w:t xml:space="preserve"> Actual paid date report</w:t>
      </w:r>
    </w:p>
    <w:p w:rsidR="00105B27" w:rsidRPr="004A40C8" w:rsidRDefault="00105B27" w:rsidP="00105B27">
      <w:pPr>
        <w:pStyle w:val="ListParagraph"/>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PR To Po Conversion Report for Specified </w:t>
      </w:r>
      <w:proofErr w:type="spellStart"/>
      <w:r w:rsidRPr="004A40C8">
        <w:rPr>
          <w:rFonts w:asciiTheme="minorHAnsi" w:hAnsiTheme="minorHAnsi" w:cs="Arial"/>
          <w:color w:val="000000" w:themeColor="text1"/>
          <w:sz w:val="18"/>
          <w:szCs w:val="18"/>
        </w:rPr>
        <w:t>Criteria</w:t>
      </w:r>
      <w:proofErr w:type="gramStart"/>
      <w:r w:rsidRPr="004A40C8">
        <w:rPr>
          <w:rFonts w:asciiTheme="minorHAnsi" w:hAnsiTheme="minorHAnsi" w:cs="Arial"/>
          <w:color w:val="000000" w:themeColor="text1"/>
          <w:sz w:val="18"/>
          <w:szCs w:val="18"/>
        </w:rPr>
        <w:t>,Closed</w:t>
      </w:r>
      <w:proofErr w:type="spellEnd"/>
      <w:proofErr w:type="gramEnd"/>
      <w:r w:rsidRPr="004A40C8">
        <w:rPr>
          <w:rFonts w:asciiTheme="minorHAnsi" w:hAnsiTheme="minorHAnsi" w:cs="Arial"/>
          <w:color w:val="000000" w:themeColor="text1"/>
          <w:sz w:val="18"/>
          <w:szCs w:val="18"/>
        </w:rPr>
        <w:t xml:space="preserve"> </w:t>
      </w:r>
      <w:proofErr w:type="spellStart"/>
      <w:r w:rsidRPr="004A40C8">
        <w:rPr>
          <w:rFonts w:asciiTheme="minorHAnsi" w:hAnsiTheme="minorHAnsi" w:cs="Arial"/>
          <w:color w:val="000000" w:themeColor="text1"/>
          <w:sz w:val="18"/>
          <w:szCs w:val="18"/>
        </w:rPr>
        <w:t>PO's,Vendor</w:t>
      </w:r>
      <w:proofErr w:type="spellEnd"/>
      <w:r w:rsidRPr="004A40C8">
        <w:rPr>
          <w:rFonts w:asciiTheme="minorHAnsi" w:hAnsiTheme="minorHAnsi" w:cs="Arial"/>
          <w:color w:val="000000" w:themeColor="text1"/>
          <w:sz w:val="18"/>
          <w:szCs w:val="18"/>
        </w:rPr>
        <w:t xml:space="preserve"> wise Material Inventory</w:t>
      </w:r>
    </w:p>
    <w:p w:rsidR="00EB5A4F" w:rsidRPr="004A40C8" w:rsidRDefault="00105B27" w:rsidP="00105B27">
      <w:pPr>
        <w:pStyle w:val="ListParagraph"/>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GR Value </w:t>
      </w:r>
      <w:proofErr w:type="spellStart"/>
      <w:r w:rsidRPr="004A40C8">
        <w:rPr>
          <w:rFonts w:asciiTheme="minorHAnsi" w:hAnsiTheme="minorHAnsi" w:cs="Arial"/>
          <w:color w:val="000000" w:themeColor="text1"/>
          <w:sz w:val="18"/>
          <w:szCs w:val="18"/>
        </w:rPr>
        <w:t>Report</w:t>
      </w:r>
      <w:proofErr w:type="gramStart"/>
      <w:r w:rsidRPr="004A40C8">
        <w:rPr>
          <w:rFonts w:asciiTheme="minorHAnsi" w:hAnsiTheme="minorHAnsi" w:cs="Arial"/>
          <w:color w:val="000000" w:themeColor="text1"/>
          <w:sz w:val="18"/>
          <w:szCs w:val="18"/>
        </w:rPr>
        <w:t>,Percentage</w:t>
      </w:r>
      <w:proofErr w:type="spellEnd"/>
      <w:proofErr w:type="gramEnd"/>
      <w:r w:rsidRPr="004A40C8">
        <w:rPr>
          <w:rFonts w:asciiTheme="minorHAnsi" w:hAnsiTheme="minorHAnsi" w:cs="Arial"/>
          <w:color w:val="000000" w:themeColor="text1"/>
          <w:sz w:val="18"/>
          <w:szCs w:val="18"/>
        </w:rPr>
        <w:t xml:space="preserve"> of Individual Material Price </w:t>
      </w:r>
      <w:proofErr w:type="spellStart"/>
      <w:r w:rsidRPr="004A40C8">
        <w:rPr>
          <w:rFonts w:asciiTheme="minorHAnsi" w:hAnsiTheme="minorHAnsi" w:cs="Arial"/>
          <w:color w:val="000000" w:themeColor="text1"/>
          <w:sz w:val="18"/>
          <w:szCs w:val="18"/>
        </w:rPr>
        <w:t>Analysis</w:t>
      </w:r>
      <w:r w:rsidR="00EB5A4F" w:rsidRPr="004A40C8">
        <w:rPr>
          <w:rFonts w:asciiTheme="minorHAnsi" w:hAnsiTheme="minorHAnsi" w:cs="Arial"/>
          <w:color w:val="000000" w:themeColor="text1"/>
          <w:sz w:val="18"/>
          <w:szCs w:val="18"/>
        </w:rPr>
        <w:t>Project</w:t>
      </w:r>
      <w:proofErr w:type="spellEnd"/>
      <w:r w:rsidR="00EB5A4F" w:rsidRPr="004A40C8">
        <w:rPr>
          <w:rFonts w:asciiTheme="minorHAnsi" w:hAnsiTheme="minorHAnsi" w:cs="Arial"/>
          <w:color w:val="000000" w:themeColor="text1"/>
          <w:sz w:val="18"/>
          <w:szCs w:val="18"/>
        </w:rPr>
        <w:t xml:space="preserve"> System Report CAPEX Project System Report </w:t>
      </w:r>
      <w:proofErr w:type="spellStart"/>
      <w:r w:rsidR="00EB5A4F" w:rsidRPr="004A40C8">
        <w:rPr>
          <w:rFonts w:asciiTheme="minorHAnsi" w:hAnsiTheme="minorHAnsi" w:cs="Arial"/>
          <w:color w:val="000000" w:themeColor="text1"/>
          <w:sz w:val="18"/>
          <w:szCs w:val="18"/>
        </w:rPr>
        <w:t>etc</w:t>
      </w:r>
      <w:proofErr w:type="spellEnd"/>
      <w:r w:rsidRPr="004A40C8">
        <w:rPr>
          <w:rFonts w:asciiTheme="minorHAnsi" w:hAnsiTheme="minorHAnsi" w:cs="Arial"/>
          <w:color w:val="000000" w:themeColor="text1"/>
          <w:sz w:val="18"/>
          <w:szCs w:val="18"/>
        </w:rPr>
        <w:t xml:space="preserve">, PR release report </w:t>
      </w:r>
      <w:proofErr w:type="spellStart"/>
      <w:r w:rsidRPr="004A40C8">
        <w:rPr>
          <w:rFonts w:asciiTheme="minorHAnsi" w:hAnsiTheme="minorHAnsi" w:cs="Arial"/>
          <w:color w:val="000000" w:themeColor="text1"/>
          <w:sz w:val="18"/>
          <w:szCs w:val="18"/>
        </w:rPr>
        <w:t>etc</w:t>
      </w:r>
      <w:proofErr w:type="spellEnd"/>
    </w:p>
    <w:p w:rsidR="00B447FF" w:rsidRPr="004A40C8" w:rsidRDefault="00B447FF" w:rsidP="00B447F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Experience in designing , developing , testing  Accounts Receivable reports built include Aging Summary by Customer - All Items, Vendor analysis, Customer Short Payment Items, Aging Summary by Customer - All Items - Net of Short-Pays, Customer due date analysis, Customer Overdue analysis.</w:t>
      </w:r>
    </w:p>
    <w:p w:rsidR="00B447FF" w:rsidRPr="004A40C8" w:rsidRDefault="00B447FF" w:rsidP="00B447F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Inventory reports which include Vendor &amp; Customer Consignment Stocks, Stock Analysis, Weekly Inventory Report, and Inventory analysis by plant &amp; storage location.</w:t>
      </w:r>
    </w:p>
    <w:p w:rsidR="00396E4E" w:rsidRPr="004A40C8" w:rsidRDefault="00B447FF"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Experience in designing , developing , COPA Report – Sales &amp; Profitability Analysis Report</w:t>
      </w:r>
    </w:p>
    <w:p w:rsidR="00EB5A4F" w:rsidRPr="004A40C8" w:rsidRDefault="00105B27"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w:t>
      </w:r>
      <w:r w:rsidR="00B447FF" w:rsidRPr="004A40C8">
        <w:rPr>
          <w:rFonts w:asciiTheme="minorHAnsi" w:hAnsiTheme="minorHAnsi" w:cs="Arial"/>
          <w:color w:val="000000" w:themeColor="text1"/>
          <w:sz w:val="18"/>
          <w:szCs w:val="18"/>
        </w:rPr>
        <w:t>designing Process</w:t>
      </w:r>
      <w:r w:rsidRPr="004A40C8">
        <w:rPr>
          <w:rFonts w:asciiTheme="minorHAnsi" w:hAnsiTheme="minorHAnsi" w:cs="Arial"/>
          <w:color w:val="000000" w:themeColor="text1"/>
          <w:sz w:val="18"/>
          <w:szCs w:val="18"/>
        </w:rPr>
        <w:t xml:space="preserve"> chains integrating all </w:t>
      </w:r>
      <w:r w:rsidR="00B447FF" w:rsidRPr="004A40C8">
        <w:rPr>
          <w:rFonts w:asciiTheme="minorHAnsi" w:hAnsiTheme="minorHAnsi" w:cs="Arial"/>
          <w:color w:val="000000" w:themeColor="text1"/>
          <w:sz w:val="18"/>
          <w:szCs w:val="18"/>
        </w:rPr>
        <w:t>modules</w:t>
      </w:r>
      <w:r w:rsidRPr="004A40C8">
        <w:rPr>
          <w:rFonts w:asciiTheme="minorHAnsi" w:hAnsiTheme="minorHAnsi" w:cs="Arial"/>
          <w:color w:val="000000" w:themeColor="text1"/>
          <w:sz w:val="18"/>
          <w:szCs w:val="18"/>
        </w:rPr>
        <w:t xml:space="preserve"> Data Load.</w:t>
      </w:r>
    </w:p>
    <w:p w:rsidR="00EB5A4F" w:rsidRPr="004A40C8" w:rsidRDefault="00EB5A4F" w:rsidP="00EB5A4F">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lastRenderedPageBreak/>
        <w:t xml:space="preserve">Designed and Tested the </w:t>
      </w:r>
      <w:proofErr w:type="spellStart"/>
      <w:r w:rsidRPr="004A40C8">
        <w:rPr>
          <w:rFonts w:asciiTheme="minorHAnsi" w:hAnsiTheme="minorHAnsi" w:cs="Arial"/>
          <w:color w:val="000000" w:themeColor="text1"/>
          <w:sz w:val="18"/>
          <w:szCs w:val="18"/>
        </w:rPr>
        <w:t>Mylan</w:t>
      </w:r>
      <w:proofErr w:type="spellEnd"/>
      <w:r w:rsidRPr="004A40C8">
        <w:rPr>
          <w:rFonts w:asciiTheme="minorHAnsi" w:hAnsiTheme="minorHAnsi" w:cs="Arial"/>
          <w:color w:val="000000" w:themeColor="text1"/>
          <w:sz w:val="18"/>
          <w:szCs w:val="18"/>
        </w:rPr>
        <w:t xml:space="preserve"> Process for Configuration Specification – OQ Test, Report FSF for OQ and PQ Test by using HP Tool.</w:t>
      </w:r>
    </w:p>
    <w:p w:rsidR="006548E3" w:rsidRPr="004A40C8" w:rsidRDefault="00F31138"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enhancing </w:t>
      </w:r>
      <w:r w:rsidR="006548E3" w:rsidRPr="004A40C8">
        <w:rPr>
          <w:rFonts w:asciiTheme="minorHAnsi" w:hAnsiTheme="minorHAnsi" w:cs="Arial"/>
          <w:color w:val="000000" w:themeColor="text1"/>
          <w:sz w:val="18"/>
          <w:szCs w:val="18"/>
        </w:rPr>
        <w:t xml:space="preserve">Performed Master and Transaction data extractor </w:t>
      </w:r>
      <w:r w:rsidRPr="004A40C8">
        <w:rPr>
          <w:rFonts w:asciiTheme="minorHAnsi" w:hAnsiTheme="minorHAnsi" w:cs="Arial"/>
          <w:color w:val="000000" w:themeColor="text1"/>
          <w:sz w:val="18"/>
          <w:szCs w:val="18"/>
        </w:rPr>
        <w:t xml:space="preserve">business </w:t>
      </w:r>
      <w:r w:rsidR="006548E3" w:rsidRPr="004A40C8">
        <w:rPr>
          <w:rFonts w:asciiTheme="minorHAnsi" w:hAnsiTheme="minorHAnsi" w:cs="Arial"/>
          <w:color w:val="000000" w:themeColor="text1"/>
          <w:sz w:val="18"/>
          <w:szCs w:val="18"/>
        </w:rPr>
        <w:t>requirements.</w:t>
      </w:r>
    </w:p>
    <w:p w:rsidR="00396E4E" w:rsidRPr="004A40C8" w:rsidRDefault="00396E4E" w:rsidP="00396E4E">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Training on SAP BI (Frontend) for Power Users and Business Users.</w:t>
      </w:r>
    </w:p>
    <w:p w:rsidR="006548E3" w:rsidRPr="004A40C8"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with </w:t>
      </w:r>
      <w:proofErr w:type="spellStart"/>
      <w:r w:rsidRPr="004A40C8">
        <w:rPr>
          <w:rFonts w:asciiTheme="minorHAnsi" w:hAnsiTheme="minorHAnsi" w:cs="Arial"/>
          <w:color w:val="000000" w:themeColor="text1"/>
          <w:sz w:val="18"/>
          <w:szCs w:val="18"/>
        </w:rPr>
        <w:t>BEx</w:t>
      </w:r>
      <w:proofErr w:type="spellEnd"/>
      <w:r w:rsidR="003010E7"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Analyzer, Report Designer to create queries and design reports.</w:t>
      </w:r>
    </w:p>
    <w:p w:rsidR="006548E3" w:rsidRDefault="006548E3" w:rsidP="006548E3">
      <w:pPr>
        <w:pStyle w:val="ListParagraph"/>
        <w:numPr>
          <w:ilvl w:val="0"/>
          <w:numId w:val="3"/>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with </w:t>
      </w:r>
      <w:proofErr w:type="spellStart"/>
      <w:r w:rsidRPr="004A40C8">
        <w:rPr>
          <w:rFonts w:asciiTheme="minorHAnsi" w:hAnsiTheme="minorHAnsi" w:cs="Arial"/>
          <w:color w:val="000000" w:themeColor="text1"/>
          <w:sz w:val="18"/>
          <w:szCs w:val="18"/>
        </w:rPr>
        <w:t>BEx</w:t>
      </w:r>
      <w:proofErr w:type="spellEnd"/>
      <w:r w:rsidRPr="004A40C8">
        <w:rPr>
          <w:rFonts w:asciiTheme="minorHAnsi" w:hAnsiTheme="minorHAnsi" w:cs="Arial"/>
          <w:color w:val="000000" w:themeColor="text1"/>
          <w:sz w:val="18"/>
          <w:szCs w:val="18"/>
        </w:rPr>
        <w:t xml:space="preserve"> to design reports and created queries using variables, conditions, filters, restricted and calculated key figures, formulas.</w:t>
      </w:r>
    </w:p>
    <w:p w:rsidR="00503B8E" w:rsidRDefault="00503B8E" w:rsidP="00503B8E">
      <w:pPr>
        <w:spacing w:after="0" w:line="240" w:lineRule="auto"/>
        <w:jc w:val="both"/>
        <w:rPr>
          <w:rFonts w:asciiTheme="minorHAnsi" w:hAnsiTheme="minorHAnsi" w:cs="Arial"/>
          <w:color w:val="000000" w:themeColor="text1"/>
          <w:sz w:val="18"/>
          <w:szCs w:val="18"/>
        </w:rPr>
      </w:pPr>
    </w:p>
    <w:p w:rsidR="00503B8E" w:rsidRPr="00503B8E" w:rsidRDefault="00503B8E" w:rsidP="00503B8E">
      <w:pPr>
        <w:spacing w:after="0" w:line="240" w:lineRule="auto"/>
        <w:jc w:val="both"/>
        <w:rPr>
          <w:rFonts w:asciiTheme="minorHAnsi" w:hAnsiTheme="minorHAnsi" w:cs="Arial"/>
          <w:color w:val="000000" w:themeColor="text1"/>
          <w:sz w:val="18"/>
          <w:szCs w:val="18"/>
        </w:rPr>
      </w:pP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proofErr w:type="spellStart"/>
      <w:r w:rsidR="007F06D0" w:rsidRPr="004A40C8">
        <w:rPr>
          <w:rFonts w:asciiTheme="minorHAnsi" w:hAnsiTheme="minorHAnsi" w:cs="Arial"/>
          <w:b/>
          <w:color w:val="000000" w:themeColor="text1"/>
          <w:sz w:val="18"/>
          <w:szCs w:val="18"/>
          <w:lang w:val="en-US"/>
        </w:rPr>
        <w:t>CareStream</w:t>
      </w:r>
      <w:proofErr w:type="spellEnd"/>
      <w:r w:rsidR="007F06D0" w:rsidRPr="004A40C8">
        <w:rPr>
          <w:rFonts w:asciiTheme="minorHAnsi" w:hAnsiTheme="minorHAnsi" w:cs="Arial"/>
          <w:b/>
          <w:color w:val="000000" w:themeColor="text1"/>
          <w:sz w:val="18"/>
          <w:szCs w:val="18"/>
          <w:lang w:val="en-US"/>
        </w:rPr>
        <w:t xml:space="preserve"> Health</w:t>
      </w:r>
      <w:r w:rsidRPr="004A40C8">
        <w:rPr>
          <w:rFonts w:asciiTheme="minorHAnsi" w:hAnsiTheme="minorHAnsi" w:cs="Arial"/>
          <w:b/>
          <w:color w:val="000000" w:themeColor="text1"/>
          <w:sz w:val="18"/>
          <w:szCs w:val="18"/>
        </w:rPr>
        <w:tab/>
      </w: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Role       </w:t>
      </w:r>
      <w:r w:rsidRPr="004A40C8">
        <w:rPr>
          <w:rFonts w:asciiTheme="minorHAnsi" w:hAnsiTheme="minorHAnsi" w:cs="Arial"/>
          <w:b/>
          <w:color w:val="000000" w:themeColor="text1"/>
          <w:sz w:val="18"/>
          <w:szCs w:val="18"/>
          <w:lang w:val="en-US"/>
        </w:rPr>
        <w:t xml:space="preserve">        </w:t>
      </w:r>
      <w:r w:rsidR="007F06D0" w:rsidRPr="004A40C8">
        <w:rPr>
          <w:rFonts w:asciiTheme="minorHAnsi" w:hAnsiTheme="minorHAnsi" w:cs="Arial"/>
          <w:b/>
          <w:color w:val="000000" w:themeColor="text1"/>
          <w:sz w:val="18"/>
          <w:szCs w:val="18"/>
        </w:rPr>
        <w:t xml:space="preserve">: SAP </w:t>
      </w:r>
      <w:r w:rsidR="007F06D0" w:rsidRPr="004A40C8">
        <w:rPr>
          <w:rFonts w:asciiTheme="minorHAnsi" w:hAnsiTheme="minorHAnsi" w:cs="Arial"/>
          <w:b/>
          <w:color w:val="000000" w:themeColor="text1"/>
          <w:sz w:val="18"/>
          <w:szCs w:val="18"/>
          <w:lang w:val="en-US"/>
        </w:rPr>
        <w:t>BW/</w:t>
      </w:r>
      <w:r w:rsidR="007F06D0" w:rsidRPr="004A40C8">
        <w:rPr>
          <w:rFonts w:asciiTheme="minorHAnsi" w:hAnsiTheme="minorHAnsi" w:cs="Arial"/>
          <w:b/>
          <w:color w:val="000000" w:themeColor="text1"/>
          <w:sz w:val="18"/>
          <w:szCs w:val="18"/>
        </w:rPr>
        <w:t>B</w:t>
      </w:r>
      <w:r w:rsidR="007F06D0" w:rsidRPr="004A40C8">
        <w:rPr>
          <w:rFonts w:asciiTheme="minorHAnsi" w:hAnsiTheme="minorHAnsi" w:cs="Arial"/>
          <w:b/>
          <w:color w:val="000000" w:themeColor="text1"/>
          <w:sz w:val="18"/>
          <w:szCs w:val="18"/>
          <w:lang w:val="en-US"/>
        </w:rPr>
        <w:t>ODS</w:t>
      </w:r>
      <w:r w:rsidRPr="004A40C8">
        <w:rPr>
          <w:rFonts w:asciiTheme="minorHAnsi" w:hAnsiTheme="minorHAnsi" w:cs="Arial"/>
          <w:b/>
          <w:color w:val="000000" w:themeColor="text1"/>
          <w:sz w:val="18"/>
          <w:szCs w:val="18"/>
        </w:rPr>
        <w:t xml:space="preserve"> Consultant     </w:t>
      </w: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Duration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Pr="004A40C8">
        <w:rPr>
          <w:rFonts w:asciiTheme="minorHAnsi" w:hAnsiTheme="minorHAnsi" w:cs="Arial"/>
          <w:b/>
          <w:color w:val="000000" w:themeColor="text1"/>
          <w:sz w:val="18"/>
          <w:szCs w:val="18"/>
          <w:lang w:val="en-US"/>
        </w:rPr>
        <w:t xml:space="preserve">   </w:t>
      </w:r>
      <w:r w:rsidR="00CA6962" w:rsidRPr="004A40C8">
        <w:rPr>
          <w:rFonts w:asciiTheme="minorHAnsi" w:hAnsiTheme="minorHAnsi" w:cs="Arial"/>
          <w:b/>
          <w:color w:val="000000" w:themeColor="text1"/>
          <w:sz w:val="18"/>
          <w:szCs w:val="18"/>
        </w:rPr>
        <w:t xml:space="preserve">: </w:t>
      </w:r>
      <w:r w:rsidR="00CA6962" w:rsidRPr="004A40C8">
        <w:rPr>
          <w:rFonts w:asciiTheme="minorHAnsi" w:hAnsiTheme="minorHAnsi" w:cs="Arial"/>
          <w:b/>
          <w:color w:val="000000" w:themeColor="text1"/>
          <w:sz w:val="18"/>
          <w:szCs w:val="18"/>
          <w:lang w:val="en-US"/>
        </w:rPr>
        <w:t>May</w:t>
      </w:r>
      <w:r w:rsidR="00CB6510" w:rsidRPr="004A40C8">
        <w:rPr>
          <w:rFonts w:asciiTheme="minorHAnsi" w:hAnsiTheme="minorHAnsi" w:cs="Arial"/>
          <w:b/>
          <w:color w:val="000000" w:themeColor="text1"/>
          <w:sz w:val="18"/>
          <w:szCs w:val="18"/>
        </w:rPr>
        <w:t xml:space="preserve"> 20</w:t>
      </w:r>
      <w:r w:rsidR="00CB6510" w:rsidRPr="004A40C8">
        <w:rPr>
          <w:rFonts w:asciiTheme="minorHAnsi" w:hAnsiTheme="minorHAnsi" w:cs="Arial"/>
          <w:b/>
          <w:color w:val="000000" w:themeColor="text1"/>
          <w:sz w:val="18"/>
          <w:szCs w:val="18"/>
          <w:lang w:val="en-US"/>
        </w:rPr>
        <w:t>10</w:t>
      </w:r>
      <w:r w:rsidRPr="004A40C8">
        <w:rPr>
          <w:rFonts w:asciiTheme="minorHAnsi" w:hAnsiTheme="minorHAnsi" w:cs="Arial"/>
          <w:b/>
          <w:color w:val="000000" w:themeColor="text1"/>
          <w:sz w:val="18"/>
          <w:szCs w:val="18"/>
        </w:rPr>
        <w:t xml:space="preserve"> - October 2010 </w:t>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p>
    <w:p w:rsidR="009C181A" w:rsidRPr="004A40C8" w:rsidRDefault="009C181A" w:rsidP="00187F90">
      <w:pPr>
        <w:pStyle w:val="NoSpacing"/>
        <w:pBdr>
          <w:bottom w:val="single" w:sz="4" w:space="1" w:color="auto"/>
        </w:pBdr>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rPr>
        <w:t>Environment</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002B0ADB" w:rsidRPr="004A40C8">
        <w:rPr>
          <w:rFonts w:asciiTheme="minorHAnsi" w:hAnsiTheme="minorHAnsi" w:cs="Arial"/>
          <w:b/>
          <w:color w:val="000000" w:themeColor="text1"/>
          <w:sz w:val="18"/>
          <w:szCs w:val="18"/>
          <w:lang w:val="en-US"/>
        </w:rPr>
        <w:t>SAP BW 7.3 , SAP BODS3.2, SAP ECC6.0 , SFDC, GMAT</w:t>
      </w:r>
      <w:r w:rsidR="00454213" w:rsidRPr="004A40C8">
        <w:rPr>
          <w:rFonts w:asciiTheme="minorHAnsi" w:hAnsiTheme="minorHAnsi" w:cs="Arial"/>
          <w:b/>
          <w:color w:val="000000" w:themeColor="text1"/>
          <w:sz w:val="18"/>
          <w:szCs w:val="18"/>
          <w:lang w:val="en-US"/>
        </w:rPr>
        <w:t>,SAP CRM</w:t>
      </w:r>
    </w:p>
    <w:p w:rsidR="009C181A" w:rsidRPr="004A40C8" w:rsidRDefault="009C181A" w:rsidP="00187F90">
      <w:pPr>
        <w:pStyle w:val="NoSpacing"/>
        <w:rPr>
          <w:rFonts w:asciiTheme="minorHAnsi" w:hAnsiTheme="minorHAnsi" w:cs="Arial"/>
          <w:b/>
          <w:color w:val="000000" w:themeColor="text1"/>
          <w:sz w:val="18"/>
          <w:szCs w:val="18"/>
          <w:u w:val="single"/>
          <w:lang w:val="en-US"/>
        </w:rPr>
      </w:pPr>
      <w:r w:rsidRPr="004A40C8">
        <w:rPr>
          <w:rFonts w:asciiTheme="minorHAnsi" w:hAnsiTheme="minorHAnsi" w:cs="Arial"/>
          <w:b/>
          <w:color w:val="000000" w:themeColor="text1"/>
          <w:sz w:val="18"/>
          <w:szCs w:val="18"/>
          <w:u w:val="single"/>
        </w:rPr>
        <w:t>Responsibilities: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Interacting with client to gather Functional Requirements and fixing the technical Issues.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Installation of Business Objects Data Services 3.2, Address Directories, (Global, US, Canada, Germany), Cleansing Packages from on SAP BODS Server and configured the Data   Store level setting to access the Address Directories.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Established connectivity with Source Systems(SAP-R3,SAP-CRM,SFDC,GMAT)</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Expertise in creating SAP-BODS  Projects, </w:t>
      </w:r>
      <w:proofErr w:type="spellStart"/>
      <w:r w:rsidRPr="004A40C8">
        <w:rPr>
          <w:rFonts w:asciiTheme="minorHAnsi" w:hAnsiTheme="minorHAnsi" w:cs="Arial"/>
          <w:color w:val="000000" w:themeColor="text1"/>
          <w:sz w:val="18"/>
          <w:szCs w:val="18"/>
        </w:rPr>
        <w:t>DataFlows</w:t>
      </w:r>
      <w:proofErr w:type="spellEnd"/>
      <w:r w:rsidRPr="004A40C8">
        <w:rPr>
          <w:rFonts w:asciiTheme="minorHAnsi" w:hAnsiTheme="minorHAnsi" w:cs="Arial"/>
          <w:color w:val="000000" w:themeColor="text1"/>
          <w:sz w:val="18"/>
          <w:szCs w:val="18"/>
        </w:rPr>
        <w:t xml:space="preserve"> , ABAP Work Flow, </w:t>
      </w:r>
      <w:proofErr w:type="spellStart"/>
      <w:r w:rsidRPr="004A40C8">
        <w:rPr>
          <w:rFonts w:asciiTheme="minorHAnsi" w:hAnsiTheme="minorHAnsi" w:cs="Arial"/>
          <w:color w:val="000000" w:themeColor="text1"/>
          <w:sz w:val="18"/>
          <w:szCs w:val="18"/>
        </w:rPr>
        <w:t>WorkFlows</w:t>
      </w:r>
      <w:proofErr w:type="spellEnd"/>
      <w:r w:rsidRPr="004A40C8">
        <w:rPr>
          <w:rFonts w:asciiTheme="minorHAnsi" w:hAnsiTheme="minorHAnsi" w:cs="Arial"/>
          <w:color w:val="000000" w:themeColor="text1"/>
          <w:sz w:val="18"/>
          <w:szCs w:val="18"/>
        </w:rPr>
        <w:t xml:space="preserve"> , Jobs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on Data Integration and Data Quality  Transforms for effectively transforming the data from multiple source systems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Extracted Customer Master data from SAP-R3,SAP-CRM,SFDC,GMAT Sources, apply data integration transforms to Standardize data, Data Quality transforms to Address Cleanse and Match Transform to  apply de-duplication ( identifying the duplication records) and send the data to SAP-MDM</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Extracted Customer Master data from SAP-R3,GMAT Sources, applied data integration transforms to Standardize data, and Match to apply de-duplication ( identifying the duplication records) and send the data to SAP-MDM</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Applied Source level and Target level CDC( Change Data Capture) logic to extract delta records from </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SAP and non-SAP systems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Performance Tuning while integrating, extracting, Customer and Material Master Data Standardization.</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on BODS related Roles like ZBODS_ROLE and Authorization for accessing the SAP-R/3 , SAP-CRM tables through BODS Designer</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Transporting SAP BODS Related .ATL Files from Development to Quality and then to Production systems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Central repository and connected the Job Server to Repository to connect to Database</w:t>
      </w:r>
      <w:r w:rsidRPr="004A40C8">
        <w:rPr>
          <w:rFonts w:asciiTheme="minorHAnsi" w:hAnsiTheme="minorHAnsi" w:cs="Arial"/>
          <w:color w:val="000000" w:themeColor="text1"/>
          <w:sz w:val="18"/>
          <w:szCs w:val="18"/>
        </w:rPr>
        <w:tab/>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Scheduling, monitoring, and executing batch jobs using Management Console. Generated Data Validation Dash Boards  and Data Quality reports to validate the data </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Extensively worked on Unicode Related Issues while doing Address Cleansing using Japan,</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China Address transforms.</w:t>
      </w:r>
    </w:p>
    <w:p w:rsidR="007F06D0" w:rsidRPr="004A40C8" w:rsidRDefault="007F06D0" w:rsidP="007F06D0">
      <w:pPr>
        <w:pStyle w:val="NoSpacing"/>
        <w:numPr>
          <w:ilvl w:val="0"/>
          <w:numId w:val="7"/>
        </w:numPr>
        <w:ind w:left="360"/>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File Formats for Exporting Data into a Flat File</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SD </w:t>
      </w:r>
      <w:proofErr w:type="spellStart"/>
      <w:r w:rsidRPr="004A40C8">
        <w:rPr>
          <w:rFonts w:asciiTheme="minorHAnsi" w:hAnsiTheme="minorHAnsi" w:cs="Arial"/>
          <w:color w:val="000000" w:themeColor="text1"/>
          <w:sz w:val="18"/>
          <w:szCs w:val="18"/>
        </w:rPr>
        <w:t>InfoCube</w:t>
      </w:r>
      <w:proofErr w:type="spellEnd"/>
      <w:r w:rsidRPr="004A40C8">
        <w:rPr>
          <w:rFonts w:asciiTheme="minorHAnsi" w:hAnsiTheme="minorHAnsi" w:cs="Arial"/>
          <w:color w:val="000000" w:themeColor="text1"/>
          <w:sz w:val="18"/>
          <w:szCs w:val="18"/>
        </w:rPr>
        <w:t xml:space="preserve"> 0SD_C03 and data sources 2LIS_13_VDHDR, 2LIS_13_VDITM, 2LIS_13_VCITM and financial data providers, multi provider’s 0FIAP_M40 data sources 0FI_GL_40 according business needs in SAP BI.</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development, integration testing, UAT to Go live production support of OTC, RTR reports.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new info providers in SAP BI depending upon the end user needs.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Developed extract structures and Data Sources in Financial Accounting to facilitate the data extraction to </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Developed many complex </w:t>
      </w:r>
      <w:r w:rsidRPr="004A40C8">
        <w:rPr>
          <w:rFonts w:asciiTheme="minorHAnsi" w:hAnsiTheme="minorHAnsi" w:cs="Arial"/>
          <w:b/>
          <w:color w:val="000000" w:themeColor="text1"/>
          <w:sz w:val="18"/>
          <w:szCs w:val="18"/>
        </w:rPr>
        <w:t>ABAP</w:t>
      </w:r>
      <w:r w:rsidRPr="004A40C8">
        <w:rPr>
          <w:rFonts w:asciiTheme="minorHAnsi" w:hAnsiTheme="minorHAnsi" w:cs="Arial"/>
          <w:color w:val="000000" w:themeColor="text1"/>
          <w:sz w:val="18"/>
          <w:szCs w:val="18"/>
        </w:rPr>
        <w:t xml:space="preserve"> enhancements like User Exit Functions, ABAP enhancements in ECC generic extractions and also in BI data modeling like Start Routines and End Routines.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Extensively worked on </w:t>
      </w:r>
      <w:proofErr w:type="spellStart"/>
      <w:r w:rsidRPr="004A40C8">
        <w:rPr>
          <w:rFonts w:asciiTheme="minorHAnsi" w:hAnsiTheme="minorHAnsi" w:cs="Arial"/>
          <w:color w:val="000000" w:themeColor="text1"/>
          <w:sz w:val="18"/>
          <w:szCs w:val="18"/>
        </w:rPr>
        <w:t>BEx</w:t>
      </w:r>
      <w:proofErr w:type="spellEnd"/>
      <w:r w:rsidRPr="004A40C8">
        <w:rPr>
          <w:rFonts w:asciiTheme="minorHAnsi" w:hAnsiTheme="minorHAnsi" w:cs="Arial"/>
          <w:color w:val="000000" w:themeColor="text1"/>
          <w:sz w:val="18"/>
          <w:szCs w:val="18"/>
        </w:rPr>
        <w:t xml:space="preserve"> reporting and workbooks using RRI, cell definitions, variable offsets, exceptions, conditions.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Master and Transaction Data extraction from Flat files and loading into Info Objects, DSOs and Info Cubes.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Performed analysis, design, development and implementation of standard/customized Info Cubes and DSO Objects for SD, FI and SCM modules.</w:t>
      </w:r>
    </w:p>
    <w:p w:rsidR="009C181A" w:rsidRPr="004A40C8" w:rsidRDefault="009C181A" w:rsidP="00785B13">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Created intermediate write optimized DSO Structures and APD’s in BI7.0 to improve performance while loading AP data.</w:t>
      </w:r>
    </w:p>
    <w:p w:rsidR="00A65D9B" w:rsidRPr="004A40C8" w:rsidRDefault="00A65D9B" w:rsidP="00CA6962">
      <w:pPr>
        <w:pStyle w:val="NoSpacing"/>
        <w:rPr>
          <w:rFonts w:asciiTheme="minorHAnsi" w:hAnsiTheme="minorHAnsi" w:cs="Arial"/>
          <w:b/>
          <w:color w:val="000000" w:themeColor="text1"/>
          <w:sz w:val="18"/>
          <w:szCs w:val="18"/>
          <w:lang w:val="en-US"/>
        </w:rPr>
      </w:pPr>
    </w:p>
    <w:p w:rsidR="00CA6962" w:rsidRPr="004A40C8" w:rsidRDefault="00CA6962" w:rsidP="00CA6962">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Client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proofErr w:type="spellStart"/>
      <w:r w:rsidR="006F309B" w:rsidRPr="004A40C8">
        <w:rPr>
          <w:rFonts w:asciiTheme="minorHAnsi" w:hAnsiTheme="minorHAnsi" w:cs="Arial"/>
          <w:b/>
          <w:color w:val="000000" w:themeColor="text1"/>
          <w:sz w:val="18"/>
          <w:szCs w:val="18"/>
          <w:lang w:val="en-US"/>
        </w:rPr>
        <w:t>MobiTV</w:t>
      </w:r>
      <w:proofErr w:type="spellEnd"/>
    </w:p>
    <w:p w:rsidR="00CA6962" w:rsidRPr="004A40C8" w:rsidRDefault="00CA6962" w:rsidP="00CA6962">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Role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Sr. SAP </w:t>
      </w:r>
      <w:r w:rsidR="006F309B" w:rsidRPr="004A40C8">
        <w:rPr>
          <w:rFonts w:asciiTheme="minorHAnsi" w:hAnsiTheme="minorHAnsi" w:cs="Arial"/>
          <w:b/>
          <w:color w:val="000000" w:themeColor="text1"/>
          <w:sz w:val="18"/>
          <w:szCs w:val="18"/>
        </w:rPr>
        <w:t>B</w:t>
      </w:r>
      <w:r w:rsidR="006F309B" w:rsidRPr="004A40C8">
        <w:rPr>
          <w:rFonts w:asciiTheme="minorHAnsi" w:hAnsiTheme="minorHAnsi" w:cs="Arial"/>
          <w:b/>
          <w:color w:val="000000" w:themeColor="text1"/>
          <w:sz w:val="18"/>
          <w:szCs w:val="18"/>
          <w:lang w:val="en-US"/>
        </w:rPr>
        <w:t>W/BODI</w:t>
      </w:r>
      <w:r w:rsidRPr="004A40C8">
        <w:rPr>
          <w:rFonts w:asciiTheme="minorHAnsi" w:hAnsiTheme="minorHAnsi" w:cs="Arial"/>
          <w:b/>
          <w:color w:val="000000" w:themeColor="text1"/>
          <w:sz w:val="18"/>
          <w:szCs w:val="18"/>
        </w:rPr>
        <w:t xml:space="preserve"> Consultant     </w:t>
      </w:r>
    </w:p>
    <w:p w:rsidR="00CA6962" w:rsidRPr="004A40C8" w:rsidRDefault="00CA6962" w:rsidP="00CA6962">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 xml:space="preserve">Duration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004A7E6C" w:rsidRPr="004A40C8">
        <w:rPr>
          <w:rFonts w:asciiTheme="minorHAnsi" w:hAnsiTheme="minorHAnsi" w:cs="Arial"/>
          <w:b/>
          <w:color w:val="000000" w:themeColor="text1"/>
          <w:sz w:val="18"/>
          <w:szCs w:val="18"/>
          <w:lang w:val="en-US"/>
        </w:rPr>
        <w:t>Feb</w:t>
      </w:r>
      <w:r w:rsidRPr="004A40C8">
        <w:rPr>
          <w:rFonts w:asciiTheme="minorHAnsi" w:hAnsiTheme="minorHAnsi" w:cs="Arial"/>
          <w:b/>
          <w:color w:val="000000" w:themeColor="text1"/>
          <w:sz w:val="18"/>
          <w:szCs w:val="18"/>
        </w:rPr>
        <w:t xml:space="preserve"> 20</w:t>
      </w:r>
      <w:r w:rsidR="004A7E6C" w:rsidRPr="004A40C8">
        <w:rPr>
          <w:rFonts w:asciiTheme="minorHAnsi" w:hAnsiTheme="minorHAnsi" w:cs="Arial"/>
          <w:b/>
          <w:color w:val="000000" w:themeColor="text1"/>
          <w:sz w:val="18"/>
          <w:szCs w:val="18"/>
          <w:lang w:val="en-US"/>
        </w:rPr>
        <w:t>1</w:t>
      </w:r>
      <w:r w:rsidRPr="004A40C8">
        <w:rPr>
          <w:rFonts w:asciiTheme="minorHAnsi" w:hAnsiTheme="minorHAnsi" w:cs="Arial"/>
          <w:b/>
          <w:color w:val="000000" w:themeColor="text1"/>
          <w:sz w:val="18"/>
          <w:szCs w:val="18"/>
        </w:rPr>
        <w:t xml:space="preserve">0 - </w:t>
      </w:r>
      <w:r w:rsidR="004A7E6C" w:rsidRPr="004A40C8">
        <w:rPr>
          <w:rFonts w:asciiTheme="minorHAnsi" w:hAnsiTheme="minorHAnsi" w:cs="Arial"/>
          <w:b/>
          <w:color w:val="000000" w:themeColor="text1"/>
          <w:sz w:val="18"/>
          <w:szCs w:val="18"/>
          <w:lang w:val="en-US"/>
        </w:rPr>
        <w:t>May</w:t>
      </w:r>
      <w:r w:rsidRPr="004A40C8">
        <w:rPr>
          <w:rFonts w:asciiTheme="minorHAnsi" w:hAnsiTheme="minorHAnsi" w:cs="Arial"/>
          <w:b/>
          <w:color w:val="000000" w:themeColor="text1"/>
          <w:sz w:val="18"/>
          <w:szCs w:val="18"/>
        </w:rPr>
        <w:t xml:space="preserve"> 20</w:t>
      </w:r>
      <w:r w:rsidR="004A7E6C" w:rsidRPr="004A40C8">
        <w:rPr>
          <w:rFonts w:asciiTheme="minorHAnsi" w:hAnsiTheme="minorHAnsi" w:cs="Arial"/>
          <w:b/>
          <w:color w:val="000000" w:themeColor="text1"/>
          <w:sz w:val="18"/>
          <w:szCs w:val="18"/>
          <w:lang w:val="en-US"/>
        </w:rPr>
        <w:t>10</w:t>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p>
    <w:p w:rsidR="00CA6962" w:rsidRPr="004A40C8" w:rsidRDefault="00CA6962" w:rsidP="00CA6962">
      <w:pPr>
        <w:pStyle w:val="NoSpacing"/>
        <w:pBdr>
          <w:bottom w:val="single" w:sz="4" w:space="1" w:color="auto"/>
        </w:pBdr>
        <w:rPr>
          <w:rFonts w:asciiTheme="minorHAnsi" w:hAnsiTheme="minorHAnsi" w:cs="Arial"/>
          <w:b/>
          <w:color w:val="000000" w:themeColor="text1"/>
          <w:sz w:val="18"/>
          <w:szCs w:val="18"/>
          <w:lang w:val="en-US"/>
        </w:rPr>
      </w:pPr>
      <w:r w:rsidRPr="004A40C8">
        <w:rPr>
          <w:rFonts w:asciiTheme="minorHAnsi" w:hAnsiTheme="minorHAnsi" w:cs="Arial"/>
          <w:b/>
          <w:color w:val="000000" w:themeColor="text1"/>
          <w:sz w:val="18"/>
          <w:szCs w:val="18"/>
        </w:rPr>
        <w:t>Environment</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SAP </w:t>
      </w:r>
      <w:r w:rsidR="003F2686" w:rsidRPr="004A40C8">
        <w:rPr>
          <w:rFonts w:asciiTheme="minorHAnsi" w:hAnsiTheme="minorHAnsi" w:cs="Arial"/>
          <w:b/>
          <w:color w:val="000000" w:themeColor="text1"/>
          <w:sz w:val="18"/>
          <w:szCs w:val="18"/>
          <w:lang w:val="en-US"/>
        </w:rPr>
        <w:t>BI7.0 , BODI</w:t>
      </w:r>
    </w:p>
    <w:p w:rsidR="00CA6962" w:rsidRPr="004A40C8" w:rsidRDefault="00CA6962" w:rsidP="00CA6962">
      <w:pPr>
        <w:pStyle w:val="NoSpacing"/>
        <w:rPr>
          <w:rFonts w:asciiTheme="minorHAnsi" w:hAnsiTheme="minorHAnsi" w:cs="Arial"/>
          <w:b/>
          <w:color w:val="000000" w:themeColor="text1"/>
          <w:sz w:val="18"/>
          <w:szCs w:val="18"/>
          <w:u w:val="single"/>
          <w:lang w:val="en-US"/>
        </w:rPr>
      </w:pPr>
      <w:r w:rsidRPr="004A40C8">
        <w:rPr>
          <w:rFonts w:asciiTheme="minorHAnsi" w:hAnsiTheme="minorHAnsi" w:cs="Arial"/>
          <w:b/>
          <w:color w:val="000000" w:themeColor="text1"/>
          <w:sz w:val="18"/>
          <w:szCs w:val="18"/>
          <w:u w:val="single"/>
        </w:rPr>
        <w:t>Responsibilities:</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Interacting with client to gather Functional Requirements from business and prepared</w:t>
      </w:r>
      <w:r w:rsidR="00215251"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ETL Strategy and Reporting Strategy Document.</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Extracted data from Oracle, My SQL, ECC6.0 Transformed and Loaded into a staging Area </w:t>
      </w:r>
      <w:proofErr w:type="gramStart"/>
      <w:r w:rsidRPr="004A40C8">
        <w:rPr>
          <w:rFonts w:asciiTheme="minorHAnsi" w:hAnsiTheme="minorHAnsi" w:cs="Arial"/>
          <w:color w:val="000000" w:themeColor="text1"/>
          <w:sz w:val="18"/>
          <w:szCs w:val="18"/>
        </w:rPr>
        <w:t>using  Business</w:t>
      </w:r>
      <w:proofErr w:type="gramEnd"/>
      <w:r w:rsidRPr="004A40C8">
        <w:rPr>
          <w:rFonts w:asciiTheme="minorHAnsi" w:hAnsiTheme="minorHAnsi" w:cs="Arial"/>
          <w:color w:val="000000" w:themeColor="text1"/>
          <w:sz w:val="18"/>
          <w:szCs w:val="18"/>
        </w:rPr>
        <w:t xml:space="preserve"> Objects Data Services.</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Worked on Data Integrator and Data Quality  Transforms for effectively transforming the data</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Created Projects , </w:t>
      </w:r>
      <w:proofErr w:type="spellStart"/>
      <w:r w:rsidRPr="004A40C8">
        <w:rPr>
          <w:rFonts w:asciiTheme="minorHAnsi" w:hAnsiTheme="minorHAnsi" w:cs="Arial"/>
          <w:color w:val="000000" w:themeColor="text1"/>
          <w:sz w:val="18"/>
          <w:szCs w:val="18"/>
        </w:rPr>
        <w:t>DataFlow</w:t>
      </w:r>
      <w:proofErr w:type="spellEnd"/>
      <w:r w:rsidRPr="004A40C8">
        <w:rPr>
          <w:rFonts w:asciiTheme="minorHAnsi" w:hAnsiTheme="minorHAnsi" w:cs="Arial"/>
          <w:color w:val="000000" w:themeColor="text1"/>
          <w:sz w:val="18"/>
          <w:szCs w:val="18"/>
        </w:rPr>
        <w:t>, Work Flow, Jobs and executed Jobs in Batch/Real-Time Mode</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Developed Universes on BW-BEX Queries and created Web Intelligence Reports</w:t>
      </w:r>
    </w:p>
    <w:p w:rsidR="000474DA" w:rsidRPr="004A40C8" w:rsidRDefault="000474DA" w:rsidP="000474DA">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Implemented parameters, filters, formulas, sorting and drill down and List of Values in the crystal reports.</w:t>
      </w:r>
    </w:p>
    <w:p w:rsidR="00CB6510" w:rsidRPr="004A40C8" w:rsidRDefault="000474DA" w:rsidP="00CB6510">
      <w:pPr>
        <w:pStyle w:val="ListParagraph"/>
        <w:numPr>
          <w:ilvl w:val="0"/>
          <w:numId w:val="6"/>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Created complicated crystal reports including sub-reports, </w:t>
      </w:r>
      <w:proofErr w:type="spellStart"/>
      <w:r w:rsidRPr="004A40C8">
        <w:rPr>
          <w:rFonts w:asciiTheme="minorHAnsi" w:hAnsiTheme="minorHAnsi" w:cs="Arial"/>
          <w:color w:val="000000" w:themeColor="text1"/>
          <w:sz w:val="18"/>
          <w:szCs w:val="18"/>
        </w:rPr>
        <w:t>Adhoc</w:t>
      </w:r>
      <w:proofErr w:type="spellEnd"/>
      <w:r w:rsidRPr="004A40C8">
        <w:rPr>
          <w:rFonts w:asciiTheme="minorHAnsi" w:hAnsiTheme="minorHAnsi" w:cs="Arial"/>
          <w:color w:val="000000" w:themeColor="text1"/>
          <w:sz w:val="18"/>
          <w:szCs w:val="18"/>
        </w:rPr>
        <w:t xml:space="preserve"> reports, graphical reports, formula base and well-formatted reports according user requirements</w:t>
      </w:r>
    </w:p>
    <w:p w:rsidR="00A65D9B" w:rsidRPr="004A40C8" w:rsidRDefault="00A65D9B" w:rsidP="00187F90">
      <w:pPr>
        <w:pStyle w:val="NoSpacing"/>
        <w:rPr>
          <w:rFonts w:asciiTheme="minorHAnsi" w:hAnsiTheme="minorHAnsi" w:cs="Arial"/>
          <w:b/>
          <w:color w:val="000000" w:themeColor="text1"/>
          <w:sz w:val="18"/>
          <w:szCs w:val="18"/>
          <w:lang w:val="en-US"/>
        </w:rPr>
      </w:pPr>
    </w:p>
    <w:p w:rsidR="008C1B98" w:rsidRPr="004A40C8" w:rsidRDefault="008C1B98" w:rsidP="00187F90">
      <w:pPr>
        <w:pStyle w:val="NoSpacing"/>
        <w:rPr>
          <w:rFonts w:asciiTheme="minorHAnsi" w:hAnsiTheme="minorHAnsi" w:cs="Arial"/>
          <w:b/>
          <w:color w:val="000000" w:themeColor="text1"/>
          <w:sz w:val="18"/>
          <w:szCs w:val="18"/>
        </w:rPr>
      </w:pPr>
    </w:p>
    <w:p w:rsidR="008C1B98" w:rsidRPr="004A40C8" w:rsidRDefault="008C1B98" w:rsidP="00187F90">
      <w:pPr>
        <w:pStyle w:val="NoSpacing"/>
        <w:rPr>
          <w:rFonts w:asciiTheme="minorHAnsi" w:hAnsiTheme="minorHAnsi" w:cs="Arial"/>
          <w:b/>
          <w:color w:val="000000" w:themeColor="text1"/>
          <w:sz w:val="18"/>
          <w:szCs w:val="18"/>
        </w:rPr>
      </w:pPr>
    </w:p>
    <w:p w:rsidR="008C1B98" w:rsidRPr="004A40C8" w:rsidRDefault="008C1B98" w:rsidP="00187F90">
      <w:pPr>
        <w:pStyle w:val="NoSpacing"/>
        <w:rPr>
          <w:rFonts w:asciiTheme="minorHAnsi" w:hAnsiTheme="minorHAnsi" w:cs="Arial"/>
          <w:b/>
          <w:color w:val="000000" w:themeColor="text1"/>
          <w:sz w:val="18"/>
          <w:szCs w:val="18"/>
        </w:rPr>
      </w:pPr>
    </w:p>
    <w:p w:rsidR="008C1B98" w:rsidRPr="004A40C8" w:rsidRDefault="008C1B98" w:rsidP="00187F90">
      <w:pPr>
        <w:pStyle w:val="NoSpacing"/>
        <w:rPr>
          <w:rFonts w:asciiTheme="minorHAnsi" w:hAnsiTheme="minorHAnsi" w:cs="Arial"/>
          <w:b/>
          <w:color w:val="000000" w:themeColor="text1"/>
          <w:sz w:val="18"/>
          <w:szCs w:val="18"/>
        </w:rPr>
      </w:pPr>
    </w:p>
    <w:p w:rsidR="008C1B98" w:rsidRPr="004A40C8" w:rsidRDefault="008C1B98" w:rsidP="00187F90">
      <w:pPr>
        <w:pStyle w:val="NoSpacing"/>
        <w:rPr>
          <w:rFonts w:asciiTheme="minorHAnsi" w:hAnsiTheme="minorHAnsi" w:cs="Arial"/>
          <w:b/>
          <w:color w:val="000000" w:themeColor="text1"/>
          <w:sz w:val="18"/>
          <w:szCs w:val="18"/>
        </w:rPr>
      </w:pPr>
    </w:p>
    <w:p w:rsidR="008C1B98" w:rsidRPr="004A40C8" w:rsidRDefault="008C1B98" w:rsidP="00187F90">
      <w:pPr>
        <w:pStyle w:val="NoSpacing"/>
        <w:rPr>
          <w:rFonts w:asciiTheme="minorHAnsi" w:hAnsiTheme="minorHAnsi" w:cs="Arial"/>
          <w:b/>
          <w:color w:val="000000" w:themeColor="text1"/>
          <w:sz w:val="18"/>
          <w:szCs w:val="18"/>
        </w:rPr>
      </w:pPr>
    </w:p>
    <w:p w:rsidR="008C1B98" w:rsidRDefault="008C1B98" w:rsidP="00187F90">
      <w:pPr>
        <w:pStyle w:val="NoSpacing"/>
        <w:rPr>
          <w:rFonts w:asciiTheme="minorHAnsi" w:hAnsiTheme="minorHAnsi" w:cs="Arial"/>
          <w:b/>
          <w:color w:val="000000" w:themeColor="text1"/>
          <w:sz w:val="18"/>
          <w:szCs w:val="18"/>
        </w:rPr>
      </w:pPr>
    </w:p>
    <w:p w:rsidR="00CD695E" w:rsidRPr="004A40C8" w:rsidRDefault="00CD695E" w:rsidP="00187F90">
      <w:pPr>
        <w:pStyle w:val="NoSpacing"/>
        <w:rPr>
          <w:rFonts w:asciiTheme="minorHAnsi" w:hAnsiTheme="minorHAnsi" w:cs="Arial"/>
          <w:b/>
          <w:color w:val="000000" w:themeColor="text1"/>
          <w:sz w:val="18"/>
          <w:szCs w:val="18"/>
        </w:rPr>
      </w:pPr>
    </w:p>
    <w:p w:rsidR="008C1B98" w:rsidRDefault="008C1B98" w:rsidP="00187F90">
      <w:pPr>
        <w:pStyle w:val="NoSpacing"/>
        <w:rPr>
          <w:rFonts w:asciiTheme="minorHAnsi" w:hAnsiTheme="minorHAnsi" w:cs="Arial"/>
          <w:b/>
          <w:color w:val="000000" w:themeColor="text1"/>
          <w:sz w:val="18"/>
          <w:szCs w:val="18"/>
        </w:rPr>
      </w:pPr>
    </w:p>
    <w:p w:rsidR="00E8482F" w:rsidRDefault="00E8482F" w:rsidP="00187F90">
      <w:pPr>
        <w:pStyle w:val="NoSpacing"/>
        <w:rPr>
          <w:rFonts w:asciiTheme="minorHAnsi" w:hAnsiTheme="minorHAnsi" w:cs="Arial"/>
          <w:b/>
          <w:color w:val="000000" w:themeColor="text1"/>
          <w:sz w:val="18"/>
          <w:szCs w:val="18"/>
        </w:rPr>
      </w:pP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Client</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000474DA" w:rsidRPr="004A40C8">
        <w:rPr>
          <w:rFonts w:asciiTheme="minorHAnsi" w:hAnsiTheme="minorHAnsi" w:cs="Arial"/>
          <w:b/>
          <w:color w:val="000000" w:themeColor="text1"/>
          <w:sz w:val="18"/>
          <w:szCs w:val="18"/>
          <w:lang w:val="en-US"/>
        </w:rPr>
        <w:t>BASF</w:t>
      </w:r>
      <w:r w:rsidR="00CB6510" w:rsidRPr="004A40C8">
        <w:rPr>
          <w:rFonts w:asciiTheme="minorHAnsi" w:hAnsiTheme="minorHAnsi" w:cs="Arial"/>
          <w:b/>
          <w:color w:val="000000" w:themeColor="text1"/>
          <w:sz w:val="18"/>
          <w:szCs w:val="18"/>
          <w:lang w:val="en-US"/>
        </w:rPr>
        <w:t xml:space="preserve"> , </w:t>
      </w:r>
      <w:r w:rsidR="000474DA" w:rsidRPr="004A40C8">
        <w:rPr>
          <w:rFonts w:asciiTheme="minorHAnsi" w:hAnsiTheme="minorHAnsi" w:cs="Arial"/>
          <w:b/>
          <w:color w:val="000000" w:themeColor="text1"/>
          <w:sz w:val="18"/>
          <w:szCs w:val="18"/>
          <w:lang w:val="en-US"/>
        </w:rPr>
        <w:t xml:space="preserve"> </w:t>
      </w:r>
      <w:r w:rsidR="00CB6510" w:rsidRPr="004A40C8">
        <w:rPr>
          <w:rFonts w:asciiTheme="minorHAnsi" w:hAnsiTheme="minorHAnsi" w:cs="Arial"/>
          <w:b/>
          <w:color w:val="000000" w:themeColor="text1"/>
          <w:sz w:val="18"/>
          <w:szCs w:val="18"/>
          <w:lang w:val="en-US"/>
        </w:rPr>
        <w:t>NJ</w:t>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t xml:space="preserve">              </w:t>
      </w: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Role</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SAP BW Consultant</w:t>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r>
      <w:r w:rsidRPr="004A40C8">
        <w:rPr>
          <w:rFonts w:asciiTheme="minorHAnsi" w:hAnsiTheme="minorHAnsi" w:cs="Arial"/>
          <w:b/>
          <w:color w:val="000000" w:themeColor="text1"/>
          <w:sz w:val="18"/>
          <w:szCs w:val="18"/>
        </w:rPr>
        <w:tab/>
        <w:t xml:space="preserve">         </w:t>
      </w:r>
    </w:p>
    <w:p w:rsidR="009C181A" w:rsidRPr="004A40C8" w:rsidRDefault="009C181A" w:rsidP="00187F90">
      <w:pPr>
        <w:pStyle w:val="NoSpacing"/>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rPr>
        <w:t>Duration</w:t>
      </w:r>
      <w:r w:rsidRPr="004A40C8">
        <w:rPr>
          <w:rFonts w:asciiTheme="minorHAnsi" w:hAnsiTheme="minorHAnsi" w:cs="Arial"/>
          <w:b/>
          <w:color w:val="000000" w:themeColor="text1"/>
          <w:sz w:val="18"/>
          <w:szCs w:val="18"/>
          <w:lang w:val="en-US"/>
        </w:rPr>
        <w:t xml:space="preserve">      </w:t>
      </w:r>
      <w:r w:rsidRPr="004A40C8">
        <w:rPr>
          <w:rFonts w:asciiTheme="minorHAnsi" w:hAnsiTheme="minorHAnsi" w:cs="Arial"/>
          <w:b/>
          <w:color w:val="000000" w:themeColor="text1"/>
          <w:sz w:val="18"/>
          <w:szCs w:val="18"/>
        </w:rPr>
        <w:t xml:space="preserve">: </w:t>
      </w:r>
      <w:r w:rsidR="004A7E6C" w:rsidRPr="004A40C8">
        <w:rPr>
          <w:rFonts w:asciiTheme="minorHAnsi" w:hAnsiTheme="minorHAnsi" w:cs="Arial"/>
          <w:b/>
          <w:color w:val="000000" w:themeColor="text1"/>
          <w:sz w:val="18"/>
          <w:szCs w:val="18"/>
          <w:lang w:val="en-US"/>
        </w:rPr>
        <w:t>October</w:t>
      </w:r>
      <w:r w:rsidR="004A7E6C" w:rsidRPr="004A40C8">
        <w:rPr>
          <w:rFonts w:asciiTheme="minorHAnsi" w:hAnsiTheme="minorHAnsi" w:cs="Arial"/>
          <w:b/>
          <w:color w:val="000000" w:themeColor="text1"/>
          <w:sz w:val="18"/>
          <w:szCs w:val="18"/>
        </w:rPr>
        <w:t xml:space="preserve"> 200</w:t>
      </w:r>
      <w:r w:rsidR="004A7E6C" w:rsidRPr="004A40C8">
        <w:rPr>
          <w:rFonts w:asciiTheme="minorHAnsi" w:hAnsiTheme="minorHAnsi" w:cs="Arial"/>
          <w:b/>
          <w:color w:val="000000" w:themeColor="text1"/>
          <w:sz w:val="18"/>
          <w:szCs w:val="18"/>
          <w:lang w:val="en-US"/>
        </w:rPr>
        <w:t>8</w:t>
      </w:r>
      <w:r w:rsidRPr="004A40C8">
        <w:rPr>
          <w:rFonts w:asciiTheme="minorHAnsi" w:hAnsiTheme="minorHAnsi" w:cs="Arial"/>
          <w:b/>
          <w:color w:val="000000" w:themeColor="text1"/>
          <w:sz w:val="18"/>
          <w:szCs w:val="18"/>
        </w:rPr>
        <w:t xml:space="preserve"> - </w:t>
      </w:r>
      <w:r w:rsidR="004A7E6C" w:rsidRPr="004A40C8">
        <w:rPr>
          <w:rFonts w:asciiTheme="minorHAnsi" w:hAnsiTheme="minorHAnsi" w:cs="Arial"/>
          <w:b/>
          <w:color w:val="000000" w:themeColor="text1"/>
          <w:sz w:val="18"/>
          <w:szCs w:val="18"/>
          <w:lang w:val="en-US"/>
        </w:rPr>
        <w:t>Feb</w:t>
      </w:r>
      <w:r w:rsidR="004A7E6C" w:rsidRPr="004A40C8">
        <w:rPr>
          <w:rFonts w:asciiTheme="minorHAnsi" w:hAnsiTheme="minorHAnsi" w:cs="Arial"/>
          <w:b/>
          <w:color w:val="000000" w:themeColor="text1"/>
          <w:sz w:val="18"/>
          <w:szCs w:val="18"/>
        </w:rPr>
        <w:t xml:space="preserve"> 20</w:t>
      </w:r>
      <w:r w:rsidR="004A7E6C" w:rsidRPr="004A40C8">
        <w:rPr>
          <w:rFonts w:asciiTheme="minorHAnsi" w:hAnsiTheme="minorHAnsi" w:cs="Arial"/>
          <w:b/>
          <w:color w:val="000000" w:themeColor="text1"/>
          <w:sz w:val="18"/>
          <w:szCs w:val="18"/>
          <w:lang w:val="en-US"/>
        </w:rPr>
        <w:t>10</w:t>
      </w:r>
      <w:r w:rsidRPr="004A40C8">
        <w:rPr>
          <w:rFonts w:asciiTheme="minorHAnsi" w:hAnsiTheme="minorHAnsi" w:cs="Arial"/>
          <w:b/>
          <w:color w:val="000000" w:themeColor="text1"/>
          <w:sz w:val="18"/>
          <w:szCs w:val="18"/>
        </w:rPr>
        <w:t xml:space="preserve"> </w:t>
      </w:r>
    </w:p>
    <w:p w:rsidR="009C181A" w:rsidRPr="004A40C8" w:rsidRDefault="009C181A" w:rsidP="00187F90">
      <w:pPr>
        <w:pStyle w:val="NoSpacing"/>
        <w:pBdr>
          <w:bottom w:val="single" w:sz="4" w:space="1" w:color="auto"/>
        </w:pBdr>
        <w:rPr>
          <w:rFonts w:asciiTheme="minorHAnsi" w:hAnsiTheme="minorHAnsi" w:cs="Arial"/>
          <w:b/>
          <w:color w:val="000000" w:themeColor="text1"/>
          <w:sz w:val="18"/>
          <w:szCs w:val="18"/>
          <w:lang w:val="fr-FR"/>
        </w:rPr>
      </w:pPr>
      <w:r w:rsidRPr="004A40C8">
        <w:rPr>
          <w:rFonts w:asciiTheme="minorHAnsi" w:hAnsiTheme="minorHAnsi" w:cs="Arial"/>
          <w:b/>
          <w:color w:val="000000" w:themeColor="text1"/>
          <w:sz w:val="18"/>
          <w:szCs w:val="18"/>
        </w:rPr>
        <w:t xml:space="preserve">Environment: BW 3.5/7.0, R3 4.6C, </w:t>
      </w:r>
      <w:proofErr w:type="spellStart"/>
      <w:r w:rsidRPr="004A40C8">
        <w:rPr>
          <w:rFonts w:asciiTheme="minorHAnsi" w:hAnsiTheme="minorHAnsi" w:cs="Arial"/>
          <w:b/>
          <w:color w:val="000000" w:themeColor="text1"/>
          <w:sz w:val="18"/>
          <w:szCs w:val="18"/>
        </w:rPr>
        <w:t>BEx</w:t>
      </w:r>
      <w:proofErr w:type="spellEnd"/>
      <w:r w:rsidRPr="004A40C8">
        <w:rPr>
          <w:rFonts w:asciiTheme="minorHAnsi" w:hAnsiTheme="minorHAnsi" w:cs="Arial"/>
          <w:b/>
          <w:color w:val="000000" w:themeColor="text1"/>
          <w:sz w:val="18"/>
          <w:szCs w:val="18"/>
        </w:rPr>
        <w:t>, FI, SD, MM, PP.</w:t>
      </w:r>
    </w:p>
    <w:p w:rsidR="009C181A" w:rsidRPr="004A40C8" w:rsidRDefault="009C181A" w:rsidP="00187F90">
      <w:pPr>
        <w:pStyle w:val="NoSpacing"/>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u w:val="single"/>
        </w:rPr>
        <w:t>Responsibilities:</w:t>
      </w:r>
    </w:p>
    <w:p w:rsidR="009C181A" w:rsidRPr="004A40C8" w:rsidRDefault="009C181A" w:rsidP="003B6571">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Involved in the project from User requirements gathering, Business Blueprint, Realization and Testing Phases. </w:t>
      </w:r>
    </w:p>
    <w:p w:rsidR="003B6571" w:rsidRPr="004A40C8" w:rsidRDefault="003B6571" w:rsidP="003B6571">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Integrated FI with CO, SD, MM and PP for the logistics and order management trade and Inter-company transactions.</w:t>
      </w:r>
    </w:p>
    <w:p w:rsidR="003B6571" w:rsidRPr="004A40C8" w:rsidRDefault="003B6571" w:rsidP="003B6571">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Configured the integration steps for Account determination and Revenue account Determination for inter-company transactions</w:t>
      </w:r>
      <w:r w:rsidRPr="004A40C8">
        <w:rPr>
          <w:rFonts w:asciiTheme="minorHAnsi" w:hAnsiTheme="minorHAnsi" w:cs="Arial"/>
          <w:color w:val="000000" w:themeColor="text1"/>
          <w:sz w:val="18"/>
          <w:szCs w:val="18"/>
        </w:rPr>
        <w:br/>
      </w:r>
      <w:proofErr w:type="gramStart"/>
      <w:r w:rsidRPr="004A40C8">
        <w:rPr>
          <w:rFonts w:asciiTheme="minorHAnsi" w:hAnsiTheme="minorHAnsi" w:cs="Arial"/>
          <w:color w:val="000000" w:themeColor="text1"/>
          <w:sz w:val="18"/>
          <w:szCs w:val="18"/>
        </w:rPr>
        <w:t>Maintaining</w:t>
      </w:r>
      <w:proofErr w:type="gramEnd"/>
      <w:r w:rsidRPr="004A40C8">
        <w:rPr>
          <w:rFonts w:asciiTheme="minorHAnsi" w:hAnsiTheme="minorHAnsi" w:cs="Arial"/>
          <w:color w:val="000000" w:themeColor="text1"/>
          <w:sz w:val="18"/>
          <w:szCs w:val="18"/>
        </w:rPr>
        <w:t xml:space="preserve"> consistency in the Master Data across systems.</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Written ABAP code for function enhancements (User Exits) to accommodate additional fields in the extract structure of the data source.</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To provide a simple, clean Open Hub Service for all kinds of data extraction requirements (Full/Delta/Complete Refresh) for the following six UPS Tables (Customer, Finished Product, Unit Price, Raw Material, Supplier,</w:t>
      </w:r>
      <w:r w:rsidR="000E1C22" w:rsidRPr="004A40C8">
        <w:rPr>
          <w:rFonts w:asciiTheme="minorHAnsi" w:hAnsiTheme="minorHAnsi" w:cs="Arial"/>
          <w:color w:val="000000" w:themeColor="text1"/>
          <w:sz w:val="18"/>
          <w:szCs w:val="18"/>
        </w:rPr>
        <w:t xml:space="preserve"> </w:t>
      </w:r>
      <w:r w:rsidRPr="004A40C8">
        <w:rPr>
          <w:rFonts w:asciiTheme="minorHAnsi" w:hAnsiTheme="minorHAnsi" w:cs="Arial"/>
          <w:color w:val="000000" w:themeColor="text1"/>
          <w:sz w:val="18"/>
          <w:szCs w:val="18"/>
        </w:rPr>
        <w:t>Supplier Component)</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To implement the dynamic filter logic within BW using Transformation BADIs for the six tables mentioned above.</w:t>
      </w:r>
    </w:p>
    <w:p w:rsidR="004A7E6C" w:rsidRPr="004A40C8" w:rsidRDefault="004A7E6C" w:rsidP="004A7E6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360"/>
        <w:jc w:val="both"/>
        <w:rPr>
          <w:rFonts w:asciiTheme="minorHAnsi" w:eastAsia="Times New Roman" w:hAnsiTheme="minorHAnsi" w:cs="Arial"/>
          <w:b/>
          <w:color w:val="000000" w:themeColor="text1"/>
          <w:sz w:val="18"/>
          <w:szCs w:val="18"/>
          <w:u w:val="single"/>
          <w:lang w:eastAsia="en-US"/>
        </w:rPr>
      </w:pPr>
      <w:r w:rsidRPr="004A40C8">
        <w:rPr>
          <w:rFonts w:asciiTheme="minorHAnsi" w:hAnsiTheme="minorHAnsi" w:cs="Arial"/>
          <w:color w:val="000000" w:themeColor="text1"/>
          <w:sz w:val="18"/>
          <w:szCs w:val="18"/>
        </w:rPr>
        <w:t xml:space="preserve">Process Chain Design and data load performance tuning. </w:t>
      </w:r>
    </w:p>
    <w:p w:rsidR="004A7E6C" w:rsidRPr="004A40C8" w:rsidRDefault="004A7E6C" w:rsidP="004A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heme="minorHAnsi" w:eastAsia="Times New Roman" w:hAnsiTheme="minorHAnsi" w:cs="Arial"/>
          <w:b/>
          <w:color w:val="000000" w:themeColor="text1"/>
          <w:sz w:val="18"/>
          <w:szCs w:val="18"/>
          <w:u w:val="single"/>
          <w:lang w:eastAsia="en-US"/>
        </w:rPr>
      </w:pPr>
      <w:r w:rsidRPr="004A40C8">
        <w:rPr>
          <w:rFonts w:asciiTheme="minorHAnsi" w:eastAsia="Times New Roman" w:hAnsiTheme="minorHAnsi" w:cs="Arial"/>
          <w:b/>
          <w:color w:val="000000" w:themeColor="text1"/>
          <w:sz w:val="18"/>
          <w:szCs w:val="18"/>
          <w:u w:val="single"/>
          <w:lang w:eastAsia="en-US"/>
        </w:rPr>
        <w:t>Support Activities Performed.</w:t>
      </w:r>
    </w:p>
    <w:p w:rsidR="004A7E6C" w:rsidRPr="004A40C8" w:rsidRDefault="004A7E6C" w:rsidP="000E1C22">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BW Data load Scheduling, Monitoring and Troubleshooting data extraction/ load Problems</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monitoring and scheduling of Info package groups and Process chain</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Involved in Converting </w:t>
      </w:r>
      <w:proofErr w:type="spellStart"/>
      <w:r w:rsidRPr="004A40C8">
        <w:rPr>
          <w:rFonts w:asciiTheme="minorHAnsi" w:hAnsiTheme="minorHAnsi" w:cs="Arial"/>
          <w:color w:val="000000" w:themeColor="text1"/>
          <w:sz w:val="18"/>
          <w:szCs w:val="18"/>
        </w:rPr>
        <w:t>InfoPackage</w:t>
      </w:r>
      <w:proofErr w:type="spellEnd"/>
      <w:r w:rsidRPr="004A40C8">
        <w:rPr>
          <w:rFonts w:asciiTheme="minorHAnsi" w:hAnsiTheme="minorHAnsi" w:cs="Arial"/>
          <w:color w:val="000000" w:themeColor="text1"/>
          <w:sz w:val="18"/>
          <w:szCs w:val="18"/>
        </w:rPr>
        <w:t xml:space="preserve"> Groups to Process Chains</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Ensure that all periodic schedules like daily/weekly and monthly are successful</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Analyzed the errors occurred while uploading the data if the request fails and make the latest data available in data target</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Wrote Routines to handle Invalid Characters</w:t>
      </w:r>
    </w:p>
    <w:p w:rsidR="004A7E6C" w:rsidRPr="004A40C8" w:rsidRDefault="004A7E6C" w:rsidP="004A7E6C">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creating and moving Transports from Development to Production using specific transportation tool GSKC (Development to Quality, then to Production)</w:t>
      </w:r>
    </w:p>
    <w:p w:rsidR="000474DA" w:rsidRPr="004A40C8" w:rsidRDefault="000474DA" w:rsidP="000474DA">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Provided user training and prepared user documentation for all important business processes.</w:t>
      </w:r>
    </w:p>
    <w:p w:rsidR="000474DA" w:rsidRPr="004A40C8" w:rsidRDefault="000474DA" w:rsidP="000474DA">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Extractions From SAP MM, FI, PP, SD, HR, SRM &amp; Generic Data-Sources</w:t>
      </w:r>
    </w:p>
    <w:p w:rsidR="000474DA" w:rsidRPr="004A40C8" w:rsidRDefault="000474DA" w:rsidP="000474DA">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Performance tuning -- For Data load, Queries by using HINT table concepts, Aggregates, BWA indexes, Compression, implementing dynamic Semantic partitions (SPO) &amp; analyzing by client Statistics data </w:t>
      </w:r>
    </w:p>
    <w:p w:rsidR="000474DA" w:rsidRPr="004A40C8" w:rsidRDefault="000474DA" w:rsidP="000474DA">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Reporting Automation of Data loads -- Creating Process Chains and Monitoring, Scheduling Delta loads &amp; Performing Error Handling</w:t>
      </w:r>
    </w:p>
    <w:p w:rsidR="000474DA" w:rsidRPr="004A40C8" w:rsidRDefault="000474DA" w:rsidP="000474DA">
      <w:pPr>
        <w:pStyle w:val="ListParagraph"/>
        <w:numPr>
          <w:ilvl w:val="0"/>
          <w:numId w:val="2"/>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Moving data to Upstream -- Experience in Data Mart, Open Hub Services, APOs Defect/Change request tracking -- Experience with Mercury Quality Center &amp; Remedy tools for test management, requirements gathering and defects tracking; functional testing and regression testing.</w:t>
      </w:r>
    </w:p>
    <w:p w:rsidR="00A65D9B" w:rsidRPr="004A40C8" w:rsidRDefault="00A65D9B" w:rsidP="00187F90">
      <w:pPr>
        <w:pBdr>
          <w:bottom w:val="single" w:sz="4" w:space="1" w:color="auto"/>
        </w:pBdr>
        <w:spacing w:after="0" w:line="240" w:lineRule="auto"/>
        <w:jc w:val="both"/>
        <w:rPr>
          <w:rFonts w:asciiTheme="minorHAnsi" w:hAnsiTheme="minorHAnsi" w:cs="Arial"/>
          <w:b/>
          <w:color w:val="000000" w:themeColor="text1"/>
          <w:sz w:val="18"/>
          <w:szCs w:val="18"/>
        </w:rPr>
      </w:pPr>
    </w:p>
    <w:p w:rsidR="00CB6510" w:rsidRPr="004A40C8" w:rsidRDefault="00CB6510" w:rsidP="00187F90">
      <w:pPr>
        <w:pBdr>
          <w:bottom w:val="single" w:sz="4" w:space="1" w:color="auto"/>
        </w:pBdr>
        <w:spacing w:after="0" w:line="240" w:lineRule="auto"/>
        <w:jc w:val="both"/>
        <w:rPr>
          <w:rFonts w:asciiTheme="minorHAnsi" w:hAnsiTheme="minorHAnsi" w:cs="Arial"/>
          <w:b/>
          <w:color w:val="000000" w:themeColor="text1"/>
          <w:sz w:val="18"/>
          <w:szCs w:val="18"/>
          <w:lang w:val="fr-FR"/>
        </w:rPr>
      </w:pPr>
      <w:r w:rsidRPr="004A40C8">
        <w:rPr>
          <w:rFonts w:asciiTheme="minorHAnsi" w:hAnsiTheme="minorHAnsi" w:cs="Arial"/>
          <w:b/>
          <w:color w:val="000000" w:themeColor="text1"/>
          <w:sz w:val="18"/>
          <w:szCs w:val="18"/>
        </w:rPr>
        <w:t>Client            : SRSL India</w:t>
      </w:r>
    </w:p>
    <w:p w:rsidR="00175698" w:rsidRPr="004A40C8" w:rsidRDefault="00CB6510" w:rsidP="00187F90">
      <w:pPr>
        <w:pBdr>
          <w:bottom w:val="single" w:sz="4" w:space="1" w:color="auto"/>
        </w:pBdr>
        <w:spacing w:after="0" w:line="240" w:lineRule="auto"/>
        <w:jc w:val="both"/>
        <w:rPr>
          <w:rFonts w:asciiTheme="minorHAnsi" w:hAnsiTheme="minorHAnsi" w:cs="Arial"/>
          <w:b/>
          <w:color w:val="000000" w:themeColor="text1"/>
          <w:sz w:val="18"/>
          <w:szCs w:val="18"/>
          <w:lang w:val="fr-FR"/>
        </w:rPr>
      </w:pPr>
      <w:proofErr w:type="spellStart"/>
      <w:r w:rsidRPr="004A40C8">
        <w:rPr>
          <w:rFonts w:asciiTheme="minorHAnsi" w:hAnsiTheme="minorHAnsi" w:cs="Arial"/>
          <w:b/>
          <w:color w:val="000000" w:themeColor="text1"/>
          <w:sz w:val="18"/>
          <w:szCs w:val="18"/>
          <w:lang w:val="fr-FR"/>
        </w:rPr>
        <w:t>Role</w:t>
      </w:r>
      <w:proofErr w:type="spellEnd"/>
      <w:r w:rsidRPr="004A40C8">
        <w:rPr>
          <w:rFonts w:asciiTheme="minorHAnsi" w:hAnsiTheme="minorHAnsi" w:cs="Arial"/>
          <w:b/>
          <w:color w:val="000000" w:themeColor="text1"/>
          <w:sz w:val="18"/>
          <w:szCs w:val="18"/>
          <w:lang w:val="fr-FR"/>
        </w:rPr>
        <w:t xml:space="preserve">              </w:t>
      </w:r>
      <w:proofErr w:type="gramStart"/>
      <w:r w:rsidR="009C181A" w:rsidRPr="004A40C8">
        <w:rPr>
          <w:rFonts w:asciiTheme="minorHAnsi" w:hAnsiTheme="minorHAnsi" w:cs="Arial"/>
          <w:b/>
          <w:color w:val="000000" w:themeColor="text1"/>
          <w:sz w:val="18"/>
          <w:szCs w:val="18"/>
          <w:lang w:val="fr-FR"/>
        </w:rPr>
        <w:t>:  SAP</w:t>
      </w:r>
      <w:proofErr w:type="gramEnd"/>
      <w:r w:rsidR="009C181A" w:rsidRPr="004A40C8">
        <w:rPr>
          <w:rFonts w:asciiTheme="minorHAnsi" w:hAnsiTheme="minorHAnsi" w:cs="Arial"/>
          <w:b/>
          <w:color w:val="000000" w:themeColor="text1"/>
          <w:sz w:val="18"/>
          <w:szCs w:val="18"/>
          <w:lang w:val="fr-FR"/>
        </w:rPr>
        <w:t xml:space="preserve"> </w:t>
      </w:r>
      <w:r w:rsidR="004A7E6C" w:rsidRPr="004A40C8">
        <w:rPr>
          <w:rFonts w:asciiTheme="minorHAnsi" w:hAnsiTheme="minorHAnsi" w:cs="Arial"/>
          <w:b/>
          <w:color w:val="000000" w:themeColor="text1"/>
          <w:sz w:val="18"/>
          <w:szCs w:val="18"/>
          <w:lang w:val="fr-FR"/>
        </w:rPr>
        <w:t>ABAP/</w:t>
      </w:r>
      <w:r w:rsidR="009C181A" w:rsidRPr="004A40C8">
        <w:rPr>
          <w:rFonts w:asciiTheme="minorHAnsi" w:hAnsiTheme="minorHAnsi" w:cs="Arial"/>
          <w:b/>
          <w:color w:val="000000" w:themeColor="text1"/>
          <w:sz w:val="18"/>
          <w:szCs w:val="18"/>
          <w:lang w:val="fr-FR"/>
        </w:rPr>
        <w:t>BW consultant</w:t>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r>
      <w:r w:rsidR="009C181A" w:rsidRPr="004A40C8">
        <w:rPr>
          <w:rFonts w:asciiTheme="minorHAnsi" w:hAnsiTheme="minorHAnsi" w:cs="Arial"/>
          <w:b/>
          <w:color w:val="000000" w:themeColor="text1"/>
          <w:sz w:val="18"/>
          <w:szCs w:val="18"/>
          <w:lang w:val="fr-FR"/>
        </w:rPr>
        <w:tab/>
        <w:t xml:space="preserve">            </w:t>
      </w:r>
    </w:p>
    <w:p w:rsidR="007276CA" w:rsidRPr="004A40C8" w:rsidRDefault="009C181A" w:rsidP="00187F90">
      <w:pPr>
        <w:pBdr>
          <w:bottom w:val="single" w:sz="4" w:space="1" w:color="auto"/>
        </w:pBdr>
        <w:spacing w:after="0" w:line="240" w:lineRule="auto"/>
        <w:jc w:val="both"/>
        <w:rPr>
          <w:rFonts w:asciiTheme="minorHAnsi" w:hAnsiTheme="minorHAnsi" w:cs="Arial"/>
          <w:b/>
          <w:color w:val="000000" w:themeColor="text1"/>
          <w:sz w:val="18"/>
          <w:szCs w:val="18"/>
          <w:lang w:val="fr-FR"/>
        </w:rPr>
      </w:pPr>
      <w:r w:rsidRPr="004A40C8">
        <w:rPr>
          <w:rFonts w:asciiTheme="minorHAnsi" w:hAnsiTheme="minorHAnsi" w:cs="Arial"/>
          <w:b/>
          <w:color w:val="000000" w:themeColor="text1"/>
          <w:sz w:val="18"/>
          <w:szCs w:val="18"/>
          <w:lang w:val="fr-FR"/>
        </w:rPr>
        <w:t xml:space="preserve">Duration       : </w:t>
      </w:r>
      <w:proofErr w:type="spellStart"/>
      <w:r w:rsidR="004A7E6C" w:rsidRPr="004A40C8">
        <w:rPr>
          <w:rFonts w:asciiTheme="minorHAnsi" w:hAnsiTheme="minorHAnsi" w:cs="Arial"/>
          <w:b/>
          <w:color w:val="000000" w:themeColor="text1"/>
          <w:sz w:val="18"/>
          <w:szCs w:val="18"/>
          <w:lang w:val="fr-FR"/>
        </w:rPr>
        <w:t>October</w:t>
      </w:r>
      <w:proofErr w:type="spellEnd"/>
      <w:r w:rsidRPr="004A40C8">
        <w:rPr>
          <w:rFonts w:asciiTheme="minorHAnsi" w:hAnsiTheme="minorHAnsi" w:cs="Arial"/>
          <w:b/>
          <w:color w:val="000000" w:themeColor="text1"/>
          <w:sz w:val="18"/>
          <w:szCs w:val="18"/>
          <w:lang w:val="fr-FR"/>
        </w:rPr>
        <w:t xml:space="preserve"> 200</w:t>
      </w:r>
      <w:r w:rsidR="004A7E6C" w:rsidRPr="004A40C8">
        <w:rPr>
          <w:rFonts w:asciiTheme="minorHAnsi" w:hAnsiTheme="minorHAnsi" w:cs="Arial"/>
          <w:b/>
          <w:color w:val="000000" w:themeColor="text1"/>
          <w:sz w:val="18"/>
          <w:szCs w:val="18"/>
          <w:lang w:val="fr-FR"/>
        </w:rPr>
        <w:t>6</w:t>
      </w:r>
      <w:r w:rsidRPr="004A40C8">
        <w:rPr>
          <w:rFonts w:asciiTheme="minorHAnsi" w:hAnsiTheme="minorHAnsi" w:cs="Arial"/>
          <w:b/>
          <w:color w:val="000000" w:themeColor="text1"/>
          <w:sz w:val="18"/>
          <w:szCs w:val="18"/>
          <w:lang w:val="fr-FR"/>
        </w:rPr>
        <w:t xml:space="preserve"> - </w:t>
      </w:r>
      <w:proofErr w:type="spellStart"/>
      <w:r w:rsidR="004A7E6C" w:rsidRPr="004A40C8">
        <w:rPr>
          <w:rFonts w:asciiTheme="minorHAnsi" w:hAnsiTheme="minorHAnsi" w:cs="Arial"/>
          <w:b/>
          <w:color w:val="000000" w:themeColor="text1"/>
          <w:sz w:val="18"/>
          <w:szCs w:val="18"/>
          <w:lang w:val="fr-FR"/>
        </w:rPr>
        <w:t>October</w:t>
      </w:r>
      <w:proofErr w:type="spellEnd"/>
      <w:r w:rsidR="004A7E6C" w:rsidRPr="004A40C8">
        <w:rPr>
          <w:rFonts w:asciiTheme="minorHAnsi" w:hAnsiTheme="minorHAnsi" w:cs="Arial"/>
          <w:b/>
          <w:color w:val="000000" w:themeColor="text1"/>
          <w:sz w:val="18"/>
          <w:szCs w:val="18"/>
          <w:lang w:val="fr-FR"/>
        </w:rPr>
        <w:t xml:space="preserve"> 2008</w:t>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r>
      <w:r w:rsidRPr="004A40C8">
        <w:rPr>
          <w:rFonts w:asciiTheme="minorHAnsi" w:hAnsiTheme="minorHAnsi" w:cs="Arial"/>
          <w:b/>
          <w:color w:val="000000" w:themeColor="text1"/>
          <w:sz w:val="18"/>
          <w:szCs w:val="18"/>
          <w:lang w:val="fr-FR"/>
        </w:rPr>
        <w:tab/>
        <w:t xml:space="preserve">                </w:t>
      </w:r>
    </w:p>
    <w:p w:rsidR="009C181A" w:rsidRPr="004A40C8" w:rsidRDefault="007276CA" w:rsidP="00187F90">
      <w:pPr>
        <w:pBdr>
          <w:bottom w:val="single" w:sz="4" w:space="1" w:color="auto"/>
        </w:pBdr>
        <w:spacing w:after="0" w:line="240" w:lineRule="auto"/>
        <w:jc w:val="both"/>
        <w:rPr>
          <w:rFonts w:asciiTheme="minorHAnsi" w:hAnsiTheme="minorHAnsi" w:cs="Arial"/>
          <w:b/>
          <w:color w:val="000000" w:themeColor="text1"/>
          <w:sz w:val="18"/>
          <w:szCs w:val="18"/>
          <w:u w:val="single"/>
        </w:rPr>
      </w:pPr>
      <w:r w:rsidRPr="004A40C8">
        <w:rPr>
          <w:rFonts w:asciiTheme="minorHAnsi" w:hAnsiTheme="minorHAnsi" w:cs="Arial"/>
          <w:b/>
          <w:color w:val="000000" w:themeColor="text1"/>
          <w:sz w:val="18"/>
          <w:szCs w:val="18"/>
        </w:rPr>
        <w:t>Environment:</w:t>
      </w:r>
      <w:r w:rsidR="009C181A" w:rsidRPr="004A40C8">
        <w:rPr>
          <w:rFonts w:asciiTheme="minorHAnsi" w:hAnsiTheme="minorHAnsi" w:cs="Arial"/>
          <w:b/>
          <w:color w:val="000000" w:themeColor="text1"/>
          <w:sz w:val="18"/>
          <w:szCs w:val="18"/>
        </w:rPr>
        <w:t xml:space="preserve"> SAP BW 3.1C, SAP R/3 4.6C, SD, MM, HR, FI</w:t>
      </w:r>
      <w:r w:rsidRPr="004A40C8">
        <w:rPr>
          <w:rFonts w:asciiTheme="minorHAnsi" w:hAnsiTheme="minorHAnsi" w:cs="Arial"/>
          <w:b/>
          <w:color w:val="000000" w:themeColor="text1"/>
          <w:sz w:val="18"/>
          <w:szCs w:val="18"/>
        </w:rPr>
        <w:t>, CO</w:t>
      </w:r>
    </w:p>
    <w:p w:rsidR="009C181A" w:rsidRPr="004A40C8" w:rsidRDefault="009C181A" w:rsidP="00187F90">
      <w:pPr>
        <w:spacing w:after="0" w:line="240" w:lineRule="auto"/>
        <w:jc w:val="both"/>
        <w:rPr>
          <w:rFonts w:asciiTheme="minorHAnsi" w:hAnsiTheme="minorHAnsi" w:cs="Arial"/>
          <w:b/>
          <w:color w:val="000000" w:themeColor="text1"/>
          <w:sz w:val="18"/>
          <w:szCs w:val="18"/>
        </w:rPr>
      </w:pPr>
      <w:r w:rsidRPr="004A40C8">
        <w:rPr>
          <w:rFonts w:asciiTheme="minorHAnsi" w:hAnsiTheme="minorHAnsi" w:cs="Arial"/>
          <w:b/>
          <w:color w:val="000000" w:themeColor="text1"/>
          <w:sz w:val="18"/>
          <w:szCs w:val="18"/>
          <w:u w:val="single"/>
        </w:rPr>
        <w:t>Responsibilities:</w:t>
      </w:r>
    </w:p>
    <w:p w:rsidR="009C181A" w:rsidRPr="004A40C8" w:rsidRDefault="009C181A" w:rsidP="00785B13">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complete lifecycle implementation of the project from gathering user requirements, preparation of technical specifications documents, designing and developing reports, Integration testing, unit testing to go live and production support.</w:t>
      </w:r>
    </w:p>
    <w:p w:rsidR="009C181A" w:rsidRPr="004A40C8" w:rsidRDefault="009C181A" w:rsidP="00785B13">
      <w:pPr>
        <w:numPr>
          <w:ilvl w:val="0"/>
          <w:numId w:val="8"/>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Developed BI solutions such as data models, information objects and info cubes for projects to fulfill business needs and requirements.</w:t>
      </w:r>
    </w:p>
    <w:p w:rsidR="009C181A" w:rsidRPr="004A40C8" w:rsidRDefault="009C181A" w:rsidP="00785B13">
      <w:pPr>
        <w:numPr>
          <w:ilvl w:val="0"/>
          <w:numId w:val="8"/>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Involved in complete life cycle implementation of SAP BI in SD, MM and FI modules.</w:t>
      </w:r>
    </w:p>
    <w:p w:rsidR="009C181A" w:rsidRPr="004A40C8" w:rsidRDefault="009C181A" w:rsidP="00785B13">
      <w:pPr>
        <w:numPr>
          <w:ilvl w:val="0"/>
          <w:numId w:val="8"/>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Worked on ETL (Extraction, </w:t>
      </w:r>
      <w:r w:rsidR="002E4D9F">
        <w:rPr>
          <w:rFonts w:asciiTheme="minorHAnsi" w:hAnsiTheme="minorHAnsi" w:cs="Arial"/>
          <w:color w:val="000000" w:themeColor="text1"/>
          <w:sz w:val="18"/>
          <w:szCs w:val="18"/>
        </w:rPr>
        <w:t>transformation</w:t>
      </w:r>
      <w:r w:rsidRPr="004A40C8">
        <w:rPr>
          <w:rFonts w:asciiTheme="minorHAnsi" w:hAnsiTheme="minorHAnsi" w:cs="Arial"/>
          <w:color w:val="000000" w:themeColor="text1"/>
          <w:sz w:val="18"/>
          <w:szCs w:val="18"/>
        </w:rPr>
        <w:t xml:space="preserve"> and loading) activities like Extraction from Source system, Transformation rules, Data Transfer Process (DTP), Open Hub service etc.</w:t>
      </w:r>
    </w:p>
    <w:p w:rsidR="009C181A" w:rsidRPr="004A40C8" w:rsidRDefault="009C181A" w:rsidP="004A7E6C">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Developed and scheduled Business Content data extraction from SAP R/3 Source System and data load procedures.</w:t>
      </w:r>
    </w:p>
    <w:p w:rsidR="004A7E6C" w:rsidRPr="004A40C8" w:rsidRDefault="004A7E6C" w:rsidP="004A7E6C">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Created report lists for the gross sales, credit returns, </w:t>
      </w:r>
      <w:proofErr w:type="gramStart"/>
      <w:r w:rsidRPr="004A40C8">
        <w:rPr>
          <w:rFonts w:asciiTheme="minorHAnsi" w:hAnsiTheme="minorHAnsi" w:cs="Arial"/>
          <w:color w:val="000000" w:themeColor="text1"/>
          <w:sz w:val="18"/>
          <w:szCs w:val="18"/>
        </w:rPr>
        <w:t>gross</w:t>
      </w:r>
      <w:proofErr w:type="gramEnd"/>
      <w:r w:rsidRPr="004A40C8">
        <w:rPr>
          <w:rFonts w:asciiTheme="minorHAnsi" w:hAnsiTheme="minorHAnsi" w:cs="Arial"/>
          <w:color w:val="000000" w:themeColor="text1"/>
          <w:sz w:val="18"/>
          <w:szCs w:val="18"/>
        </w:rPr>
        <w:t xml:space="preserve"> weight for the customer for the current year and comparing the same with that of the previous year for the same period. The data is selected from KNVV, BKPF, BSEG and MARA. </w:t>
      </w:r>
    </w:p>
    <w:p w:rsidR="004A7E6C" w:rsidRPr="004A40C8" w:rsidRDefault="004A7E6C" w:rsidP="004A7E6C">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Created commission report for the sales department sorted by sales representative. The data is extracted from VBAK, VBAP, KONV, and MARA tables </w:t>
      </w:r>
    </w:p>
    <w:p w:rsidR="004A7E6C" w:rsidRPr="004A40C8" w:rsidRDefault="004A7E6C" w:rsidP="004A7E6C">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Designed and implemented data migration from Legacy system to SAP R/3 using BDC. </w:t>
      </w:r>
    </w:p>
    <w:p w:rsidR="004A7E6C" w:rsidRPr="004A40C8" w:rsidRDefault="004A7E6C" w:rsidP="004A7E6C">
      <w:pPr>
        <w:numPr>
          <w:ilvl w:val="0"/>
          <w:numId w:val="8"/>
        </w:numPr>
        <w:tabs>
          <w:tab w:val="clear" w:pos="0"/>
          <w:tab w:val="num" w:pos="-720"/>
        </w:tabs>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Designed and coded a BDC program for Open Sales Orders that updated records in the sales order screen or will create new sales orders depending on the source data file from external systems using VA01 and VA02 transactions.</w:t>
      </w:r>
    </w:p>
    <w:p w:rsidR="009C181A" w:rsidRPr="004A40C8" w:rsidRDefault="009C181A" w:rsidP="00187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heme="minorHAnsi" w:eastAsia="Times New Roman" w:hAnsiTheme="minorHAnsi" w:cs="Arial"/>
          <w:b/>
          <w:color w:val="000000" w:themeColor="text1"/>
          <w:sz w:val="18"/>
          <w:szCs w:val="18"/>
          <w:u w:val="single"/>
          <w:lang w:eastAsia="en-US"/>
        </w:rPr>
      </w:pPr>
      <w:r w:rsidRPr="004A40C8">
        <w:rPr>
          <w:rFonts w:asciiTheme="minorHAnsi" w:eastAsia="Times New Roman" w:hAnsiTheme="minorHAnsi" w:cs="Arial"/>
          <w:b/>
          <w:color w:val="000000" w:themeColor="text1"/>
          <w:sz w:val="18"/>
          <w:szCs w:val="18"/>
          <w:u w:val="single"/>
          <w:lang w:eastAsia="en-US"/>
        </w:rPr>
        <w:t>Support Activities Performed.</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Monitoring Data load activities and recovered failures in </w:t>
      </w:r>
      <w:proofErr w:type="spellStart"/>
      <w:r w:rsidRPr="004A40C8">
        <w:rPr>
          <w:rFonts w:asciiTheme="minorHAnsi" w:hAnsiTheme="minorHAnsi" w:cs="Arial"/>
          <w:color w:val="000000" w:themeColor="text1"/>
          <w:sz w:val="18"/>
          <w:szCs w:val="18"/>
        </w:rPr>
        <w:t>Dev</w:t>
      </w:r>
      <w:proofErr w:type="spellEnd"/>
      <w:r w:rsidRPr="004A40C8">
        <w:rPr>
          <w:rFonts w:asciiTheme="minorHAnsi" w:hAnsiTheme="minorHAnsi" w:cs="Arial"/>
          <w:color w:val="000000" w:themeColor="text1"/>
          <w:sz w:val="18"/>
          <w:szCs w:val="18"/>
        </w:rPr>
        <w:t>, Quality system as a part of unit testing.</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Preparing the process documents for each and every enhancement.</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Involving in solving high-prioritized tickets regarding extractions, performance issues and data load failures.</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Working on process chains to automate  the  Deleting  indexes in  </w:t>
      </w:r>
      <w:proofErr w:type="spellStart"/>
      <w:r w:rsidRPr="004A40C8">
        <w:rPr>
          <w:rFonts w:asciiTheme="minorHAnsi" w:hAnsiTheme="minorHAnsi" w:cs="Arial"/>
          <w:color w:val="000000" w:themeColor="text1"/>
          <w:sz w:val="18"/>
          <w:szCs w:val="18"/>
        </w:rPr>
        <w:t>Infocubes</w:t>
      </w:r>
      <w:proofErr w:type="spellEnd"/>
      <w:r w:rsidRPr="004A40C8">
        <w:rPr>
          <w:rFonts w:asciiTheme="minorHAnsi" w:hAnsiTheme="minorHAnsi" w:cs="Arial"/>
          <w:color w:val="000000" w:themeColor="text1"/>
          <w:sz w:val="18"/>
          <w:szCs w:val="18"/>
        </w:rPr>
        <w:t>,   Process   of   info   packages,   creating    indexes,    ODS activation, further  updating,  PSA  request  deletion  and  Attribute change run so on.</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Using open hub to export data from BI to External systems (flat file, table, 3rd party tool).</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lastRenderedPageBreak/>
        <w:t xml:space="preserve"> Involving in Unit testing, Integration testing, Regression testing and User acceptance tests.</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Enhancing the existing reports as per the new requirement.</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Monitoring the daily loads to various data targets in the system. </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Monitoring the process chains on the basis of daily, weekly &amp; monthly.</w:t>
      </w:r>
    </w:p>
    <w:p w:rsidR="009C181A" w:rsidRPr="004A40C8" w:rsidRDefault="009C181A" w:rsidP="00785B13">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Manual loading and rolling up the data into data targets. </w:t>
      </w:r>
    </w:p>
    <w:p w:rsidR="009C181A" w:rsidRPr="004A40C8" w:rsidRDefault="009C181A" w:rsidP="0046257C">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Creating aggregates to improve the query response.</w:t>
      </w:r>
    </w:p>
    <w:p w:rsidR="00CC4707" w:rsidRPr="004A40C8" w:rsidRDefault="009C181A" w:rsidP="004B44D4">
      <w:pPr>
        <w:pStyle w:val="ListParagraph"/>
        <w:numPr>
          <w:ilvl w:val="0"/>
          <w:numId w:val="5"/>
        </w:numPr>
        <w:spacing w:after="0" w:line="240" w:lineRule="auto"/>
        <w:ind w:left="360"/>
        <w:jc w:val="both"/>
        <w:rPr>
          <w:rFonts w:asciiTheme="minorHAnsi" w:hAnsiTheme="minorHAnsi" w:cs="Arial"/>
          <w:color w:val="000000" w:themeColor="text1"/>
          <w:sz w:val="18"/>
          <w:szCs w:val="18"/>
        </w:rPr>
      </w:pPr>
      <w:r w:rsidRPr="004A40C8">
        <w:rPr>
          <w:rFonts w:asciiTheme="minorHAnsi" w:hAnsiTheme="minorHAnsi" w:cs="Arial"/>
          <w:color w:val="000000" w:themeColor="text1"/>
          <w:sz w:val="18"/>
          <w:szCs w:val="18"/>
        </w:rPr>
        <w:t xml:space="preserve"> Performance tuning of queries using aggregates, indexing of </w:t>
      </w:r>
      <w:proofErr w:type="spellStart"/>
      <w:r w:rsidRPr="004A40C8">
        <w:rPr>
          <w:rFonts w:asciiTheme="minorHAnsi" w:hAnsiTheme="minorHAnsi" w:cs="Arial"/>
          <w:color w:val="000000" w:themeColor="text1"/>
          <w:sz w:val="18"/>
          <w:szCs w:val="18"/>
        </w:rPr>
        <w:t>Infocubes</w:t>
      </w:r>
      <w:proofErr w:type="spellEnd"/>
      <w:r w:rsidRPr="004A40C8">
        <w:rPr>
          <w:rFonts w:asciiTheme="minorHAnsi" w:hAnsiTheme="minorHAnsi" w:cs="Arial"/>
          <w:color w:val="000000" w:themeColor="text1"/>
          <w:sz w:val="18"/>
          <w:szCs w:val="18"/>
        </w:rPr>
        <w:t>.</w:t>
      </w:r>
      <w:r w:rsidR="004B44D4" w:rsidRPr="004A40C8">
        <w:rPr>
          <w:rFonts w:asciiTheme="minorHAnsi" w:hAnsiTheme="minorHAnsi" w:cs="Arial"/>
          <w:color w:val="000000" w:themeColor="text1"/>
          <w:sz w:val="18"/>
          <w:szCs w:val="18"/>
        </w:rPr>
        <w:t xml:space="preserve"> </w:t>
      </w:r>
    </w:p>
    <w:sectPr w:rsidR="00CC4707" w:rsidRPr="004A40C8" w:rsidSect="000310A6">
      <w:type w:val="continuous"/>
      <w:pgSz w:w="12240" w:h="15840"/>
      <w:pgMar w:top="720" w:right="720" w:bottom="720" w:left="720" w:header="720" w:footer="720" w:gutter="0"/>
      <w:pgBorders>
        <w:top w:val="single" w:sz="4" w:space="12" w:color="000000"/>
        <w:left w:val="single" w:sz="4" w:space="12" w:color="000000"/>
        <w:bottom w:val="single" w:sz="4" w:space="31" w:color="000000"/>
        <w:right w:val="single" w:sz="4" w:space="25"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269" w:rsidRDefault="00B10269">
      <w:pPr>
        <w:spacing w:after="0" w:line="240" w:lineRule="auto"/>
      </w:pPr>
      <w:r>
        <w:separator/>
      </w:r>
    </w:p>
  </w:endnote>
  <w:endnote w:type="continuationSeparator" w:id="0">
    <w:p w:rsidR="00B10269" w:rsidRDefault="00B10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269" w:rsidRDefault="00B10269">
      <w:pPr>
        <w:spacing w:after="0" w:line="240" w:lineRule="auto"/>
      </w:pPr>
      <w:r>
        <w:separator/>
      </w:r>
    </w:p>
  </w:footnote>
  <w:footnote w:type="continuationSeparator" w:id="0">
    <w:p w:rsidR="00B10269" w:rsidRDefault="00B102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AD3" w:rsidRDefault="002B6AD3" w:rsidP="003F271C">
    <w:pPr>
      <w:pStyle w:val="Header"/>
      <w:tabs>
        <w:tab w:val="clear" w:pos="9360"/>
        <w:tab w:val="left" w:pos="6405"/>
        <w:tab w:val="right" w:pos="10890"/>
      </w:tabs>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bullet"/>
      <w:pStyle w:val="Newtimesroman"/>
      <w:lvlText w:val=""/>
      <w:lvlJc w:val="left"/>
      <w:pPr>
        <w:tabs>
          <w:tab w:val="num" w:pos="360"/>
        </w:tabs>
        <w:ind w:left="360" w:hanging="360"/>
      </w:pPr>
      <w:rPr>
        <w:rFonts w:ascii="Symbol" w:hAnsi="Symbol" w:cs="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Wingdings"/>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Wingdings"/>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2">
    <w:nsid w:val="00000003"/>
    <w:multiLevelType w:val="singleLevel"/>
    <w:tmpl w:val="00000003"/>
    <w:name w:val="WW8Num3"/>
    <w:lvl w:ilvl="0">
      <w:start w:val="1"/>
      <w:numFmt w:val="bullet"/>
      <w:lvlText w:val=""/>
      <w:lvlJc w:val="left"/>
      <w:pPr>
        <w:tabs>
          <w:tab w:val="num" w:pos="0"/>
        </w:tabs>
        <w:ind w:left="1440" w:hanging="360"/>
      </w:pPr>
      <w:rPr>
        <w:rFonts w:ascii="Wingdings" w:hAnsi="Wingdings" w:cs="Symbol"/>
      </w:rPr>
    </w:lvl>
  </w:abstractNum>
  <w:abstractNum w:abstractNumId="3">
    <w:nsid w:val="00000004"/>
    <w:multiLevelType w:val="singleLevel"/>
    <w:tmpl w:val="00000004"/>
    <w:name w:val="WW8Num4"/>
    <w:lvl w:ilvl="0">
      <w:start w:val="1"/>
      <w:numFmt w:val="bullet"/>
      <w:lvlText w:val=""/>
      <w:lvlJc w:val="left"/>
      <w:pPr>
        <w:tabs>
          <w:tab w:val="num" w:pos="0"/>
        </w:tabs>
        <w:ind w:left="720" w:hanging="360"/>
      </w:pPr>
      <w:rPr>
        <w:rFonts w:ascii="Wingdings" w:hAnsi="Wingdings" w:cs="Wingdings"/>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Wingdings" w:hAnsi="Wingdings" w:cs="Symbol"/>
      </w:rPr>
    </w:lvl>
  </w:abstractNum>
  <w:abstractNum w:abstractNumId="5">
    <w:nsid w:val="00000006"/>
    <w:multiLevelType w:val="singleLevel"/>
    <w:tmpl w:val="00000006"/>
    <w:name w:val="WW8Num6"/>
    <w:lvl w:ilvl="0">
      <w:start w:val="1"/>
      <w:numFmt w:val="bullet"/>
      <w:lvlText w:val=""/>
      <w:lvlJc w:val="left"/>
      <w:pPr>
        <w:tabs>
          <w:tab w:val="num" w:pos="0"/>
        </w:tabs>
        <w:ind w:left="1620" w:hanging="360"/>
      </w:pPr>
      <w:rPr>
        <w:rFonts w:ascii="Wingdings" w:hAnsi="Wingdings" w:cs="Wingdings"/>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Wingdings" w:hAnsi="Wingdings" w:cs="Symbol"/>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Wingdings" w:hAnsi="Wingdings" w:cs="Symbol"/>
      </w:rPr>
    </w:lvl>
  </w:abstractNum>
  <w:abstractNum w:abstractNumId="8">
    <w:nsid w:val="00000009"/>
    <w:multiLevelType w:val="singleLevel"/>
    <w:tmpl w:val="00000009"/>
    <w:name w:val="WW8Num9"/>
    <w:lvl w:ilvl="0">
      <w:start w:val="1"/>
      <w:numFmt w:val="bullet"/>
      <w:lvlText w:val=""/>
      <w:lvlJc w:val="left"/>
      <w:pPr>
        <w:tabs>
          <w:tab w:val="num" w:pos="0"/>
        </w:tabs>
        <w:ind w:left="1440" w:hanging="360"/>
      </w:pPr>
      <w:rPr>
        <w:rFonts w:ascii="Wingdings" w:hAnsi="Wingdings" w:cs="Symbol"/>
      </w:rPr>
    </w:lvl>
  </w:abstractNum>
  <w:abstractNum w:abstractNumId="9">
    <w:nsid w:val="0000000A"/>
    <w:multiLevelType w:val="singleLevel"/>
    <w:tmpl w:val="0000000A"/>
    <w:name w:val="WW8Num10"/>
    <w:lvl w:ilvl="0">
      <w:start w:val="1"/>
      <w:numFmt w:val="bullet"/>
      <w:lvlText w:val=""/>
      <w:lvlJc w:val="left"/>
      <w:pPr>
        <w:tabs>
          <w:tab w:val="num" w:pos="0"/>
        </w:tabs>
        <w:ind w:left="720" w:hanging="360"/>
      </w:pPr>
      <w:rPr>
        <w:rFonts w:ascii="Wingdings" w:hAnsi="Wingdings" w:cs="Symbol"/>
      </w:rPr>
    </w:lvl>
  </w:abstractNum>
  <w:abstractNum w:abstractNumId="10">
    <w:nsid w:val="0000000B"/>
    <w:multiLevelType w:val="singleLevel"/>
    <w:tmpl w:val="0000000B"/>
    <w:name w:val="WW8Num11"/>
    <w:lvl w:ilvl="0">
      <w:start w:val="1"/>
      <w:numFmt w:val="bullet"/>
      <w:lvlText w:val=""/>
      <w:lvlJc w:val="left"/>
      <w:pPr>
        <w:tabs>
          <w:tab w:val="num" w:pos="0"/>
        </w:tabs>
        <w:ind w:left="1440" w:hanging="360"/>
      </w:pPr>
      <w:rPr>
        <w:rFonts w:ascii="Wingdings" w:hAnsi="Wingdings" w:cs="Symbol"/>
      </w:rPr>
    </w:lvl>
  </w:abstractNum>
  <w:abstractNum w:abstractNumId="11">
    <w:nsid w:val="0000000C"/>
    <w:multiLevelType w:val="singleLevel"/>
    <w:tmpl w:val="0000000C"/>
    <w:name w:val="WW8Num12"/>
    <w:lvl w:ilvl="0">
      <w:start w:val="1"/>
      <w:numFmt w:val="bullet"/>
      <w:lvlText w:val=""/>
      <w:lvlJc w:val="left"/>
      <w:pPr>
        <w:tabs>
          <w:tab w:val="num" w:pos="0"/>
        </w:tabs>
        <w:ind w:left="720" w:hanging="360"/>
      </w:pPr>
      <w:rPr>
        <w:rFonts w:ascii="Wingdings" w:hAnsi="Wingdings" w:cs="Symbol"/>
      </w:rPr>
    </w:lvl>
  </w:abstractNum>
  <w:abstractNum w:abstractNumId="12">
    <w:nsid w:val="0000000D"/>
    <w:multiLevelType w:val="singleLevel"/>
    <w:tmpl w:val="0000000D"/>
    <w:name w:val="WW8Num13"/>
    <w:lvl w:ilvl="0">
      <w:start w:val="1"/>
      <w:numFmt w:val="bullet"/>
      <w:lvlText w:val=""/>
      <w:lvlJc w:val="left"/>
      <w:pPr>
        <w:tabs>
          <w:tab w:val="num" w:pos="0"/>
        </w:tabs>
        <w:ind w:left="1440" w:hanging="360"/>
      </w:pPr>
      <w:rPr>
        <w:rFonts w:ascii="Wingdings" w:hAnsi="Wingdings" w:cs="Symbol"/>
      </w:rPr>
    </w:lvl>
  </w:abstractNum>
  <w:abstractNum w:abstractNumId="13">
    <w:nsid w:val="0000000E"/>
    <w:multiLevelType w:val="singleLevel"/>
    <w:tmpl w:val="0000000E"/>
    <w:name w:val="WW8Num14"/>
    <w:lvl w:ilvl="0">
      <w:start w:val="1"/>
      <w:numFmt w:val="bullet"/>
      <w:lvlText w:val=""/>
      <w:lvlJc w:val="left"/>
      <w:pPr>
        <w:tabs>
          <w:tab w:val="num" w:pos="0"/>
        </w:tabs>
        <w:ind w:left="1440" w:hanging="360"/>
      </w:pPr>
      <w:rPr>
        <w:rFonts w:ascii="Wingdings" w:hAnsi="Wingdings" w:cs="Symbol"/>
      </w:rPr>
    </w:lvl>
  </w:abstractNum>
  <w:abstractNum w:abstractNumId="14">
    <w:nsid w:val="0000000F"/>
    <w:multiLevelType w:val="singleLevel"/>
    <w:tmpl w:val="0000000F"/>
    <w:name w:val="WW8Num15"/>
    <w:lvl w:ilvl="0">
      <w:start w:val="1"/>
      <w:numFmt w:val="bullet"/>
      <w:lvlText w:val=""/>
      <w:lvlJc w:val="left"/>
      <w:pPr>
        <w:tabs>
          <w:tab w:val="num" w:pos="0"/>
        </w:tabs>
        <w:ind w:left="720" w:hanging="360"/>
      </w:pPr>
      <w:rPr>
        <w:rFonts w:ascii="Wingdings" w:hAnsi="Wingdings" w:cs="Symbol"/>
      </w:rPr>
    </w:lvl>
  </w:abstractNum>
  <w:abstractNum w:abstractNumId="15">
    <w:nsid w:val="00000010"/>
    <w:multiLevelType w:val="singleLevel"/>
    <w:tmpl w:val="00000010"/>
    <w:name w:val="WW8Num16"/>
    <w:lvl w:ilvl="0">
      <w:start w:val="1"/>
      <w:numFmt w:val="bullet"/>
      <w:lvlText w:val=""/>
      <w:lvlJc w:val="left"/>
      <w:pPr>
        <w:tabs>
          <w:tab w:val="num" w:pos="0"/>
        </w:tabs>
        <w:ind w:left="720" w:hanging="360"/>
      </w:pPr>
      <w:rPr>
        <w:rFonts w:ascii="Wingdings" w:hAnsi="Wingdings" w:cs="Symbol"/>
      </w:rPr>
    </w:lvl>
  </w:abstractNum>
  <w:abstractNum w:abstractNumId="16">
    <w:nsid w:val="00000011"/>
    <w:multiLevelType w:val="singleLevel"/>
    <w:tmpl w:val="00000011"/>
    <w:name w:val="WW8Num17"/>
    <w:lvl w:ilvl="0">
      <w:start w:val="1"/>
      <w:numFmt w:val="bullet"/>
      <w:lvlText w:val=""/>
      <w:lvlJc w:val="left"/>
      <w:pPr>
        <w:tabs>
          <w:tab w:val="num" w:pos="0"/>
        </w:tabs>
        <w:ind w:left="720" w:hanging="360"/>
      </w:pPr>
      <w:rPr>
        <w:rFonts w:ascii="Wingdings" w:hAnsi="Wingdings" w:cs="Symbol"/>
      </w:rPr>
    </w:lvl>
  </w:abstractNum>
  <w:abstractNum w:abstractNumId="17">
    <w:nsid w:val="00000012"/>
    <w:multiLevelType w:val="singleLevel"/>
    <w:tmpl w:val="00000012"/>
    <w:name w:val="WW8Num18"/>
    <w:lvl w:ilvl="0">
      <w:start w:val="1"/>
      <w:numFmt w:val="bullet"/>
      <w:lvlText w:val=""/>
      <w:lvlJc w:val="left"/>
      <w:pPr>
        <w:tabs>
          <w:tab w:val="num" w:pos="0"/>
        </w:tabs>
        <w:ind w:left="720" w:hanging="360"/>
      </w:pPr>
      <w:rPr>
        <w:rFonts w:ascii="Wingdings" w:hAnsi="Wingdings" w:cs="Wingdings"/>
      </w:rPr>
    </w:lvl>
  </w:abstractNum>
  <w:abstractNum w:abstractNumId="18">
    <w:nsid w:val="00000013"/>
    <w:multiLevelType w:val="singleLevel"/>
    <w:tmpl w:val="00000013"/>
    <w:name w:val="WW8Num19"/>
    <w:lvl w:ilvl="0">
      <w:start w:val="1"/>
      <w:numFmt w:val="bullet"/>
      <w:lvlText w:val=""/>
      <w:lvlJc w:val="left"/>
      <w:pPr>
        <w:tabs>
          <w:tab w:val="num" w:pos="0"/>
        </w:tabs>
        <w:ind w:left="720" w:hanging="360"/>
      </w:pPr>
      <w:rPr>
        <w:rFonts w:ascii="Wingdings" w:hAnsi="Wingdings" w:cs="Symbol"/>
      </w:rPr>
    </w:lvl>
  </w:abstractNum>
  <w:abstractNum w:abstractNumId="19">
    <w:nsid w:val="00000014"/>
    <w:multiLevelType w:val="singleLevel"/>
    <w:tmpl w:val="00000014"/>
    <w:name w:val="WW8Num20"/>
    <w:lvl w:ilvl="0">
      <w:start w:val="1"/>
      <w:numFmt w:val="bullet"/>
      <w:lvlText w:val=""/>
      <w:lvlJc w:val="left"/>
      <w:pPr>
        <w:tabs>
          <w:tab w:val="num" w:pos="0"/>
        </w:tabs>
        <w:ind w:left="1440" w:hanging="360"/>
      </w:pPr>
      <w:rPr>
        <w:rFonts w:ascii="Wingdings" w:hAnsi="Wingdings" w:cs="Wingdings"/>
      </w:rPr>
    </w:lvl>
  </w:abstractNum>
  <w:abstractNum w:abstractNumId="20">
    <w:nsid w:val="00000015"/>
    <w:multiLevelType w:val="singleLevel"/>
    <w:tmpl w:val="00000015"/>
    <w:name w:val="WW8Num21"/>
    <w:lvl w:ilvl="0">
      <w:start w:val="1"/>
      <w:numFmt w:val="bullet"/>
      <w:lvlText w:val=""/>
      <w:lvlJc w:val="left"/>
      <w:pPr>
        <w:tabs>
          <w:tab w:val="num" w:pos="0"/>
        </w:tabs>
        <w:ind w:left="1080" w:hanging="360"/>
      </w:pPr>
      <w:rPr>
        <w:rFonts w:ascii="Wingdings" w:hAnsi="Wingdings" w:cs="Wingdings"/>
      </w:rPr>
    </w:lvl>
  </w:abstractNum>
  <w:abstractNum w:abstractNumId="21">
    <w:nsid w:val="03050B8C"/>
    <w:multiLevelType w:val="hybridMultilevel"/>
    <w:tmpl w:val="35E60D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9246901"/>
    <w:multiLevelType w:val="hybridMultilevel"/>
    <w:tmpl w:val="1EA2AE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2CF5238"/>
    <w:multiLevelType w:val="hybridMultilevel"/>
    <w:tmpl w:val="FA0E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BAB1980"/>
    <w:multiLevelType w:val="hybridMultilevel"/>
    <w:tmpl w:val="001699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E997E77"/>
    <w:multiLevelType w:val="hybridMultilevel"/>
    <w:tmpl w:val="C6E851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41D16AA"/>
    <w:multiLevelType w:val="hybridMultilevel"/>
    <w:tmpl w:val="6FBAA09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nsid w:val="26D90408"/>
    <w:multiLevelType w:val="multilevel"/>
    <w:tmpl w:val="CB1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9409E5"/>
    <w:multiLevelType w:val="hybridMultilevel"/>
    <w:tmpl w:val="A9B2C06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37FF7B9D"/>
    <w:multiLevelType w:val="hybridMultilevel"/>
    <w:tmpl w:val="11A8D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8E43D41"/>
    <w:multiLevelType w:val="hybridMultilevel"/>
    <w:tmpl w:val="57AE2226"/>
    <w:lvl w:ilvl="0" w:tplc="08090003">
      <w:start w:val="1"/>
      <w:numFmt w:val="bullet"/>
      <w:lvlText w:val="o"/>
      <w:lvlJc w:val="left"/>
      <w:pPr>
        <w:tabs>
          <w:tab w:val="num" w:pos="720"/>
        </w:tabs>
        <w:ind w:left="720" w:hanging="360"/>
      </w:pPr>
      <w:rPr>
        <w:rFonts w:ascii="Courier New" w:hAnsi="Courier New" w:hint="default"/>
      </w:rPr>
    </w:lvl>
    <w:lvl w:ilvl="1" w:tplc="0FDE135A">
      <w:start w:val="1"/>
      <w:numFmt w:val="bullet"/>
      <w:pStyle w:val="Bulleted"/>
      <w:lvlText w:val=""/>
      <w:lvlJc w:val="left"/>
      <w:pPr>
        <w:tabs>
          <w:tab w:val="num" w:pos="1440"/>
        </w:tabs>
        <w:ind w:left="1440" w:hanging="360"/>
      </w:pPr>
      <w:rPr>
        <w:rFonts w:ascii="Symbol" w:hAnsi="Symbol" w:hint="default"/>
        <w:color w:val="auto"/>
      </w:rPr>
    </w:lvl>
    <w:lvl w:ilvl="2" w:tplc="15FCDF46">
      <w:start w:val="1"/>
      <w:numFmt w:val="bullet"/>
      <w:lvlText w:val=""/>
      <w:lvlJc w:val="left"/>
      <w:pPr>
        <w:tabs>
          <w:tab w:val="num" w:pos="2160"/>
        </w:tabs>
        <w:ind w:left="2160" w:hanging="360"/>
      </w:pPr>
      <w:rPr>
        <w:rFonts w:ascii="Symbol" w:hAnsi="Symbol" w:hint="default"/>
        <w:color w:val="auto"/>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nsid w:val="41E70162"/>
    <w:multiLevelType w:val="hybridMultilevel"/>
    <w:tmpl w:val="7CBCC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D3822A8"/>
    <w:multiLevelType w:val="hybridMultilevel"/>
    <w:tmpl w:val="A22CFA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560EFA"/>
    <w:multiLevelType w:val="hybridMultilevel"/>
    <w:tmpl w:val="67F828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57DB37B4"/>
    <w:multiLevelType w:val="hybridMultilevel"/>
    <w:tmpl w:val="D4181F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964189A"/>
    <w:multiLevelType w:val="hybridMultilevel"/>
    <w:tmpl w:val="1682B8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EA2365F"/>
    <w:multiLevelType w:val="hybridMultilevel"/>
    <w:tmpl w:val="992C960E"/>
    <w:lvl w:ilvl="0" w:tplc="0409000B">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03C1B70"/>
    <w:multiLevelType w:val="hybridMultilevel"/>
    <w:tmpl w:val="90B61ED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1B47F8B"/>
    <w:multiLevelType w:val="multilevel"/>
    <w:tmpl w:val="AFA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D20238"/>
    <w:multiLevelType w:val="multilevel"/>
    <w:tmpl w:val="B5D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272B4D"/>
    <w:multiLevelType w:val="hybridMultilevel"/>
    <w:tmpl w:val="AA6EC778"/>
    <w:lvl w:ilvl="0" w:tplc="FFFFFFFF">
      <w:start w:val="1"/>
      <w:numFmt w:val="bullet"/>
      <w:lvlText w:val=""/>
      <w:lvlJc w:val="left"/>
      <w:pPr>
        <w:tabs>
          <w:tab w:val="num" w:pos="461"/>
        </w:tabs>
        <w:ind w:left="46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AF3FA5"/>
    <w:multiLevelType w:val="multilevel"/>
    <w:tmpl w:val="B57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C1016F"/>
    <w:multiLevelType w:val="hybridMultilevel"/>
    <w:tmpl w:val="610809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4"/>
  </w:num>
  <w:num w:numId="4">
    <w:abstractNumId w:val="9"/>
  </w:num>
  <w:num w:numId="5">
    <w:abstractNumId w:val="14"/>
  </w:num>
  <w:num w:numId="6">
    <w:abstractNumId w:val="16"/>
  </w:num>
  <w:num w:numId="7">
    <w:abstractNumId w:val="17"/>
  </w:num>
  <w:num w:numId="8">
    <w:abstractNumId w:val="18"/>
  </w:num>
  <w:num w:numId="9">
    <w:abstractNumId w:val="35"/>
  </w:num>
  <w:num w:numId="10">
    <w:abstractNumId w:val="26"/>
  </w:num>
  <w:num w:numId="11">
    <w:abstractNumId w:val="22"/>
  </w:num>
  <w:num w:numId="12">
    <w:abstractNumId w:val="25"/>
  </w:num>
  <w:num w:numId="13">
    <w:abstractNumId w:val="29"/>
  </w:num>
  <w:num w:numId="14">
    <w:abstractNumId w:val="32"/>
  </w:num>
  <w:num w:numId="15">
    <w:abstractNumId w:val="21"/>
  </w:num>
  <w:num w:numId="16">
    <w:abstractNumId w:val="31"/>
  </w:num>
  <w:num w:numId="17">
    <w:abstractNumId w:val="28"/>
  </w:num>
  <w:num w:numId="18">
    <w:abstractNumId w:val="37"/>
  </w:num>
  <w:num w:numId="19">
    <w:abstractNumId w:val="30"/>
  </w:num>
  <w:num w:numId="20">
    <w:abstractNumId w:val="24"/>
  </w:num>
  <w:num w:numId="21">
    <w:abstractNumId w:val="23"/>
  </w:num>
  <w:num w:numId="22">
    <w:abstractNumId w:val="30"/>
  </w:num>
  <w:num w:numId="23">
    <w:abstractNumId w:val="36"/>
  </w:num>
  <w:num w:numId="24">
    <w:abstractNumId w:val="42"/>
  </w:num>
  <w:num w:numId="25">
    <w:abstractNumId w:val="33"/>
  </w:num>
  <w:num w:numId="26">
    <w:abstractNumId w:val="41"/>
  </w:num>
  <w:num w:numId="27">
    <w:abstractNumId w:val="30"/>
  </w:num>
  <w:num w:numId="28">
    <w:abstractNumId w:val="30"/>
  </w:num>
  <w:num w:numId="29">
    <w:abstractNumId w:val="30"/>
  </w:num>
  <w:num w:numId="30">
    <w:abstractNumId w:val="30"/>
  </w:num>
  <w:num w:numId="31">
    <w:abstractNumId w:val="30"/>
  </w:num>
  <w:num w:numId="32">
    <w:abstractNumId w:val="30"/>
  </w:num>
  <w:num w:numId="33">
    <w:abstractNumId w:val="34"/>
  </w:num>
  <w:num w:numId="34">
    <w:abstractNumId w:val="38"/>
  </w:num>
  <w:num w:numId="35">
    <w:abstractNumId w:val="30"/>
  </w:num>
  <w:num w:numId="36">
    <w:abstractNumId w:val="30"/>
  </w:num>
  <w:num w:numId="37">
    <w:abstractNumId w:val="30"/>
  </w:num>
  <w:num w:numId="38">
    <w:abstractNumId w:val="30"/>
  </w:num>
  <w:num w:numId="39">
    <w:abstractNumId w:val="30"/>
  </w:num>
  <w:num w:numId="40">
    <w:abstractNumId w:val="30"/>
  </w:num>
  <w:num w:numId="41">
    <w:abstractNumId w:val="30"/>
  </w:num>
  <w:num w:numId="42">
    <w:abstractNumId w:val="40"/>
  </w:num>
  <w:num w:numId="43">
    <w:abstractNumId w:val="30"/>
  </w:num>
  <w:num w:numId="44">
    <w:abstractNumId w:val="39"/>
  </w:num>
  <w:num w:numId="45">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1"/>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8C0"/>
    <w:rsid w:val="00001844"/>
    <w:rsid w:val="00004C75"/>
    <w:rsid w:val="00006440"/>
    <w:rsid w:val="00012F4A"/>
    <w:rsid w:val="00014658"/>
    <w:rsid w:val="00020316"/>
    <w:rsid w:val="00021A1E"/>
    <w:rsid w:val="0002339B"/>
    <w:rsid w:val="00024FFE"/>
    <w:rsid w:val="00025C38"/>
    <w:rsid w:val="000310A6"/>
    <w:rsid w:val="00033B45"/>
    <w:rsid w:val="0003540A"/>
    <w:rsid w:val="000363EB"/>
    <w:rsid w:val="000378FC"/>
    <w:rsid w:val="000434A1"/>
    <w:rsid w:val="000474DA"/>
    <w:rsid w:val="00047B7A"/>
    <w:rsid w:val="00050FC9"/>
    <w:rsid w:val="00052AC7"/>
    <w:rsid w:val="000532C8"/>
    <w:rsid w:val="00056242"/>
    <w:rsid w:val="00060566"/>
    <w:rsid w:val="00061095"/>
    <w:rsid w:val="00061D6E"/>
    <w:rsid w:val="000626EA"/>
    <w:rsid w:val="00064B0E"/>
    <w:rsid w:val="00066B99"/>
    <w:rsid w:val="00072E3D"/>
    <w:rsid w:val="00074F14"/>
    <w:rsid w:val="00076934"/>
    <w:rsid w:val="000804A4"/>
    <w:rsid w:val="00081505"/>
    <w:rsid w:val="00085929"/>
    <w:rsid w:val="00085DBE"/>
    <w:rsid w:val="00085DCF"/>
    <w:rsid w:val="00097D5E"/>
    <w:rsid w:val="000A0B42"/>
    <w:rsid w:val="000A14C6"/>
    <w:rsid w:val="000A223E"/>
    <w:rsid w:val="000A2F0A"/>
    <w:rsid w:val="000B178C"/>
    <w:rsid w:val="000B5EA7"/>
    <w:rsid w:val="000B6670"/>
    <w:rsid w:val="000B67DE"/>
    <w:rsid w:val="000C01D5"/>
    <w:rsid w:val="000C22B5"/>
    <w:rsid w:val="000C23C0"/>
    <w:rsid w:val="000C6D06"/>
    <w:rsid w:val="000C7167"/>
    <w:rsid w:val="000C72EF"/>
    <w:rsid w:val="000C7F85"/>
    <w:rsid w:val="000D1BDD"/>
    <w:rsid w:val="000D3C27"/>
    <w:rsid w:val="000D69CF"/>
    <w:rsid w:val="000D6BD9"/>
    <w:rsid w:val="000D718C"/>
    <w:rsid w:val="000E06D0"/>
    <w:rsid w:val="000E0E86"/>
    <w:rsid w:val="000E0EC4"/>
    <w:rsid w:val="000E1C22"/>
    <w:rsid w:val="000E513A"/>
    <w:rsid w:val="000E55D3"/>
    <w:rsid w:val="000F5131"/>
    <w:rsid w:val="000F51E0"/>
    <w:rsid w:val="0010014C"/>
    <w:rsid w:val="00105B27"/>
    <w:rsid w:val="00110CD5"/>
    <w:rsid w:val="00116DF4"/>
    <w:rsid w:val="00124E47"/>
    <w:rsid w:val="0013201E"/>
    <w:rsid w:val="00135B3D"/>
    <w:rsid w:val="001362A7"/>
    <w:rsid w:val="0014284D"/>
    <w:rsid w:val="00143111"/>
    <w:rsid w:val="00144E08"/>
    <w:rsid w:val="00145ECD"/>
    <w:rsid w:val="001514BF"/>
    <w:rsid w:val="00153A60"/>
    <w:rsid w:val="0015452F"/>
    <w:rsid w:val="00155335"/>
    <w:rsid w:val="0015558D"/>
    <w:rsid w:val="00160B52"/>
    <w:rsid w:val="00164A58"/>
    <w:rsid w:val="00165C0B"/>
    <w:rsid w:val="001663A7"/>
    <w:rsid w:val="00167137"/>
    <w:rsid w:val="0017018B"/>
    <w:rsid w:val="0017067E"/>
    <w:rsid w:val="001708FA"/>
    <w:rsid w:val="001750AE"/>
    <w:rsid w:val="00175698"/>
    <w:rsid w:val="001813F3"/>
    <w:rsid w:val="00183E21"/>
    <w:rsid w:val="00185C68"/>
    <w:rsid w:val="00187F90"/>
    <w:rsid w:val="0019072F"/>
    <w:rsid w:val="001909AC"/>
    <w:rsid w:val="001B5263"/>
    <w:rsid w:val="001B5F4A"/>
    <w:rsid w:val="001B7E62"/>
    <w:rsid w:val="001C04BC"/>
    <w:rsid w:val="001C3D39"/>
    <w:rsid w:val="001C46E2"/>
    <w:rsid w:val="001C5339"/>
    <w:rsid w:val="001C5C14"/>
    <w:rsid w:val="001D2B87"/>
    <w:rsid w:val="001D3FB3"/>
    <w:rsid w:val="001D3FCC"/>
    <w:rsid w:val="001D645C"/>
    <w:rsid w:val="001D7360"/>
    <w:rsid w:val="001E6A1D"/>
    <w:rsid w:val="001F1A65"/>
    <w:rsid w:val="001F7AB5"/>
    <w:rsid w:val="00205D5B"/>
    <w:rsid w:val="0020652C"/>
    <w:rsid w:val="00211868"/>
    <w:rsid w:val="00212A6D"/>
    <w:rsid w:val="00212CC5"/>
    <w:rsid w:val="00213453"/>
    <w:rsid w:val="00215251"/>
    <w:rsid w:val="002152C6"/>
    <w:rsid w:val="00223FF1"/>
    <w:rsid w:val="00224DFD"/>
    <w:rsid w:val="00234D12"/>
    <w:rsid w:val="00243DF1"/>
    <w:rsid w:val="002455EE"/>
    <w:rsid w:val="00250559"/>
    <w:rsid w:val="0025312C"/>
    <w:rsid w:val="00255434"/>
    <w:rsid w:val="0025581F"/>
    <w:rsid w:val="00256A7F"/>
    <w:rsid w:val="002624FD"/>
    <w:rsid w:val="00270ACD"/>
    <w:rsid w:val="002712B0"/>
    <w:rsid w:val="002719D8"/>
    <w:rsid w:val="00272EF9"/>
    <w:rsid w:val="00273F37"/>
    <w:rsid w:val="00280D70"/>
    <w:rsid w:val="0028125F"/>
    <w:rsid w:val="002833C9"/>
    <w:rsid w:val="00287465"/>
    <w:rsid w:val="00290CA5"/>
    <w:rsid w:val="00292E57"/>
    <w:rsid w:val="002A0B11"/>
    <w:rsid w:val="002A2D67"/>
    <w:rsid w:val="002B0ADB"/>
    <w:rsid w:val="002B1808"/>
    <w:rsid w:val="002B45E2"/>
    <w:rsid w:val="002B4B6F"/>
    <w:rsid w:val="002B4D54"/>
    <w:rsid w:val="002B4E73"/>
    <w:rsid w:val="002B6AD3"/>
    <w:rsid w:val="002B6E5D"/>
    <w:rsid w:val="002B792F"/>
    <w:rsid w:val="002C0A3B"/>
    <w:rsid w:val="002C474B"/>
    <w:rsid w:val="002E4B67"/>
    <w:rsid w:val="002E4D9F"/>
    <w:rsid w:val="002E51F9"/>
    <w:rsid w:val="002F045A"/>
    <w:rsid w:val="002F12A1"/>
    <w:rsid w:val="002F1F4B"/>
    <w:rsid w:val="002F2CFA"/>
    <w:rsid w:val="002F3331"/>
    <w:rsid w:val="002F5F22"/>
    <w:rsid w:val="002F6440"/>
    <w:rsid w:val="002F7431"/>
    <w:rsid w:val="002F7BB1"/>
    <w:rsid w:val="003010E7"/>
    <w:rsid w:val="0030484B"/>
    <w:rsid w:val="00307702"/>
    <w:rsid w:val="00311CD6"/>
    <w:rsid w:val="00317716"/>
    <w:rsid w:val="0032148C"/>
    <w:rsid w:val="00321E78"/>
    <w:rsid w:val="003304AE"/>
    <w:rsid w:val="00330F89"/>
    <w:rsid w:val="00342959"/>
    <w:rsid w:val="00343B9C"/>
    <w:rsid w:val="003465C9"/>
    <w:rsid w:val="003478D8"/>
    <w:rsid w:val="00347E53"/>
    <w:rsid w:val="00350458"/>
    <w:rsid w:val="00350DC8"/>
    <w:rsid w:val="00354E1D"/>
    <w:rsid w:val="00360FC2"/>
    <w:rsid w:val="00363D79"/>
    <w:rsid w:val="00364F1D"/>
    <w:rsid w:val="00370384"/>
    <w:rsid w:val="00370BF2"/>
    <w:rsid w:val="00377395"/>
    <w:rsid w:val="003851B7"/>
    <w:rsid w:val="0038528D"/>
    <w:rsid w:val="003858D9"/>
    <w:rsid w:val="00390EB4"/>
    <w:rsid w:val="0039558D"/>
    <w:rsid w:val="00396E4E"/>
    <w:rsid w:val="00397D3D"/>
    <w:rsid w:val="003A5B60"/>
    <w:rsid w:val="003B00F3"/>
    <w:rsid w:val="003B1EB0"/>
    <w:rsid w:val="003B6571"/>
    <w:rsid w:val="003B7276"/>
    <w:rsid w:val="003C0474"/>
    <w:rsid w:val="003C24FD"/>
    <w:rsid w:val="003C3D51"/>
    <w:rsid w:val="003C3FAD"/>
    <w:rsid w:val="003C52F4"/>
    <w:rsid w:val="003C5E31"/>
    <w:rsid w:val="003C7150"/>
    <w:rsid w:val="003D097D"/>
    <w:rsid w:val="003D214F"/>
    <w:rsid w:val="003D7BB1"/>
    <w:rsid w:val="003E0566"/>
    <w:rsid w:val="003E1802"/>
    <w:rsid w:val="003E5553"/>
    <w:rsid w:val="003F2686"/>
    <w:rsid w:val="003F271C"/>
    <w:rsid w:val="003F64AE"/>
    <w:rsid w:val="003F7864"/>
    <w:rsid w:val="004010BD"/>
    <w:rsid w:val="00401602"/>
    <w:rsid w:val="004026A1"/>
    <w:rsid w:val="00402844"/>
    <w:rsid w:val="004034F6"/>
    <w:rsid w:val="00405A12"/>
    <w:rsid w:val="004067CD"/>
    <w:rsid w:val="00411D0B"/>
    <w:rsid w:val="0041493E"/>
    <w:rsid w:val="0041788F"/>
    <w:rsid w:val="00417CDC"/>
    <w:rsid w:val="004209BD"/>
    <w:rsid w:val="0043100A"/>
    <w:rsid w:val="004351D6"/>
    <w:rsid w:val="00435499"/>
    <w:rsid w:val="00437F3C"/>
    <w:rsid w:val="0044334F"/>
    <w:rsid w:val="0044464F"/>
    <w:rsid w:val="0045222B"/>
    <w:rsid w:val="00452564"/>
    <w:rsid w:val="00452776"/>
    <w:rsid w:val="00454213"/>
    <w:rsid w:val="0045707F"/>
    <w:rsid w:val="00457AE9"/>
    <w:rsid w:val="00457FC8"/>
    <w:rsid w:val="00460286"/>
    <w:rsid w:val="0046257C"/>
    <w:rsid w:val="00462679"/>
    <w:rsid w:val="0046403C"/>
    <w:rsid w:val="00464F67"/>
    <w:rsid w:val="004650FB"/>
    <w:rsid w:val="00467CEE"/>
    <w:rsid w:val="00474D98"/>
    <w:rsid w:val="0048434A"/>
    <w:rsid w:val="004905FB"/>
    <w:rsid w:val="00490718"/>
    <w:rsid w:val="00494572"/>
    <w:rsid w:val="0049584A"/>
    <w:rsid w:val="004A3FCA"/>
    <w:rsid w:val="004A40C8"/>
    <w:rsid w:val="004A5F5F"/>
    <w:rsid w:val="004A67A3"/>
    <w:rsid w:val="004A7310"/>
    <w:rsid w:val="004A7D48"/>
    <w:rsid w:val="004A7E6C"/>
    <w:rsid w:val="004B1506"/>
    <w:rsid w:val="004B2FDE"/>
    <w:rsid w:val="004B44D4"/>
    <w:rsid w:val="004C2714"/>
    <w:rsid w:val="004D6F73"/>
    <w:rsid w:val="004E106C"/>
    <w:rsid w:val="004E225A"/>
    <w:rsid w:val="004E29A9"/>
    <w:rsid w:val="004E2DD3"/>
    <w:rsid w:val="004E530D"/>
    <w:rsid w:val="004E7675"/>
    <w:rsid w:val="004F1FF7"/>
    <w:rsid w:val="004F7A05"/>
    <w:rsid w:val="00500597"/>
    <w:rsid w:val="005032CB"/>
    <w:rsid w:val="00503B8E"/>
    <w:rsid w:val="00507D60"/>
    <w:rsid w:val="00510A68"/>
    <w:rsid w:val="00512832"/>
    <w:rsid w:val="005146E1"/>
    <w:rsid w:val="00520DE2"/>
    <w:rsid w:val="00521ABB"/>
    <w:rsid w:val="00522511"/>
    <w:rsid w:val="00525662"/>
    <w:rsid w:val="00535276"/>
    <w:rsid w:val="00535E54"/>
    <w:rsid w:val="00540DE2"/>
    <w:rsid w:val="00541EC1"/>
    <w:rsid w:val="00544509"/>
    <w:rsid w:val="005602D3"/>
    <w:rsid w:val="005636E9"/>
    <w:rsid w:val="00564EF3"/>
    <w:rsid w:val="00571753"/>
    <w:rsid w:val="00573269"/>
    <w:rsid w:val="00573D20"/>
    <w:rsid w:val="00575241"/>
    <w:rsid w:val="00580966"/>
    <w:rsid w:val="00580AD2"/>
    <w:rsid w:val="005865EC"/>
    <w:rsid w:val="00586B7B"/>
    <w:rsid w:val="00587EA8"/>
    <w:rsid w:val="005912C1"/>
    <w:rsid w:val="005917DA"/>
    <w:rsid w:val="00594E1C"/>
    <w:rsid w:val="00596F66"/>
    <w:rsid w:val="005A0334"/>
    <w:rsid w:val="005A1828"/>
    <w:rsid w:val="005A2836"/>
    <w:rsid w:val="005A6DD5"/>
    <w:rsid w:val="005B427D"/>
    <w:rsid w:val="005C219D"/>
    <w:rsid w:val="005D492F"/>
    <w:rsid w:val="005E50F4"/>
    <w:rsid w:val="005F066D"/>
    <w:rsid w:val="005F2287"/>
    <w:rsid w:val="005F352C"/>
    <w:rsid w:val="005F49D3"/>
    <w:rsid w:val="005F6275"/>
    <w:rsid w:val="005F7131"/>
    <w:rsid w:val="00600F1C"/>
    <w:rsid w:val="0060225D"/>
    <w:rsid w:val="006025A5"/>
    <w:rsid w:val="00602EBD"/>
    <w:rsid w:val="006034F6"/>
    <w:rsid w:val="00613663"/>
    <w:rsid w:val="006137F6"/>
    <w:rsid w:val="006163D0"/>
    <w:rsid w:val="00616ECB"/>
    <w:rsid w:val="006261C8"/>
    <w:rsid w:val="00627C8C"/>
    <w:rsid w:val="00630F50"/>
    <w:rsid w:val="0063272E"/>
    <w:rsid w:val="006352B6"/>
    <w:rsid w:val="00636F7A"/>
    <w:rsid w:val="00642948"/>
    <w:rsid w:val="006453EF"/>
    <w:rsid w:val="00647A6F"/>
    <w:rsid w:val="0065172D"/>
    <w:rsid w:val="006534ED"/>
    <w:rsid w:val="006548E3"/>
    <w:rsid w:val="00654D1C"/>
    <w:rsid w:val="00654DEC"/>
    <w:rsid w:val="006564E8"/>
    <w:rsid w:val="006603A5"/>
    <w:rsid w:val="00661A12"/>
    <w:rsid w:val="00661D42"/>
    <w:rsid w:val="00661FD6"/>
    <w:rsid w:val="006714C4"/>
    <w:rsid w:val="006767DF"/>
    <w:rsid w:val="006769D4"/>
    <w:rsid w:val="006773DE"/>
    <w:rsid w:val="00680FD8"/>
    <w:rsid w:val="006843B9"/>
    <w:rsid w:val="00686FC3"/>
    <w:rsid w:val="006914A3"/>
    <w:rsid w:val="00692D70"/>
    <w:rsid w:val="0069418C"/>
    <w:rsid w:val="00696D8E"/>
    <w:rsid w:val="006A0D05"/>
    <w:rsid w:val="006A1BF4"/>
    <w:rsid w:val="006B0EB4"/>
    <w:rsid w:val="006B25AC"/>
    <w:rsid w:val="006B41FD"/>
    <w:rsid w:val="006C168B"/>
    <w:rsid w:val="006C619C"/>
    <w:rsid w:val="006D20F5"/>
    <w:rsid w:val="006D5AA4"/>
    <w:rsid w:val="006D729B"/>
    <w:rsid w:val="006E08A4"/>
    <w:rsid w:val="006F000E"/>
    <w:rsid w:val="006F309B"/>
    <w:rsid w:val="006F40D9"/>
    <w:rsid w:val="006F4C03"/>
    <w:rsid w:val="006F4D8B"/>
    <w:rsid w:val="0070138A"/>
    <w:rsid w:val="0070188F"/>
    <w:rsid w:val="00702EA0"/>
    <w:rsid w:val="00703279"/>
    <w:rsid w:val="00705238"/>
    <w:rsid w:val="00711866"/>
    <w:rsid w:val="00711A3E"/>
    <w:rsid w:val="00712E4E"/>
    <w:rsid w:val="007139E1"/>
    <w:rsid w:val="007139EA"/>
    <w:rsid w:val="0071453D"/>
    <w:rsid w:val="00720380"/>
    <w:rsid w:val="007218FA"/>
    <w:rsid w:val="00723E34"/>
    <w:rsid w:val="00727344"/>
    <w:rsid w:val="007276CA"/>
    <w:rsid w:val="007310C5"/>
    <w:rsid w:val="0073186C"/>
    <w:rsid w:val="0073247B"/>
    <w:rsid w:val="0073296C"/>
    <w:rsid w:val="00733168"/>
    <w:rsid w:val="0073667F"/>
    <w:rsid w:val="00736EBC"/>
    <w:rsid w:val="007402C2"/>
    <w:rsid w:val="007439FD"/>
    <w:rsid w:val="00743A57"/>
    <w:rsid w:val="007445BF"/>
    <w:rsid w:val="007451BD"/>
    <w:rsid w:val="00754C64"/>
    <w:rsid w:val="00764CC5"/>
    <w:rsid w:val="00765051"/>
    <w:rsid w:val="00765794"/>
    <w:rsid w:val="00770846"/>
    <w:rsid w:val="007726A4"/>
    <w:rsid w:val="0077342F"/>
    <w:rsid w:val="007763A1"/>
    <w:rsid w:val="00777F48"/>
    <w:rsid w:val="007812F2"/>
    <w:rsid w:val="00781648"/>
    <w:rsid w:val="00781A1E"/>
    <w:rsid w:val="0078479C"/>
    <w:rsid w:val="00784EDC"/>
    <w:rsid w:val="00785B13"/>
    <w:rsid w:val="0078664D"/>
    <w:rsid w:val="0078708D"/>
    <w:rsid w:val="00791434"/>
    <w:rsid w:val="00793600"/>
    <w:rsid w:val="007A3F75"/>
    <w:rsid w:val="007A3FD9"/>
    <w:rsid w:val="007A4E35"/>
    <w:rsid w:val="007A5825"/>
    <w:rsid w:val="007B1319"/>
    <w:rsid w:val="007B1C3F"/>
    <w:rsid w:val="007B2E36"/>
    <w:rsid w:val="007C252E"/>
    <w:rsid w:val="007C4452"/>
    <w:rsid w:val="007C4E6E"/>
    <w:rsid w:val="007C63DB"/>
    <w:rsid w:val="007D0640"/>
    <w:rsid w:val="007D2344"/>
    <w:rsid w:val="007D4DBA"/>
    <w:rsid w:val="007D58C3"/>
    <w:rsid w:val="007D68F0"/>
    <w:rsid w:val="007D7DAE"/>
    <w:rsid w:val="007E0CEB"/>
    <w:rsid w:val="007E1446"/>
    <w:rsid w:val="007E46D6"/>
    <w:rsid w:val="007F06D0"/>
    <w:rsid w:val="007F1B57"/>
    <w:rsid w:val="0080063C"/>
    <w:rsid w:val="00801E50"/>
    <w:rsid w:val="00811807"/>
    <w:rsid w:val="0081353E"/>
    <w:rsid w:val="00815D6F"/>
    <w:rsid w:val="00816AAD"/>
    <w:rsid w:val="00820194"/>
    <w:rsid w:val="008211EC"/>
    <w:rsid w:val="00821408"/>
    <w:rsid w:val="00821B07"/>
    <w:rsid w:val="00826677"/>
    <w:rsid w:val="00835CD3"/>
    <w:rsid w:val="00836944"/>
    <w:rsid w:val="00837499"/>
    <w:rsid w:val="00840A3E"/>
    <w:rsid w:val="00841645"/>
    <w:rsid w:val="008471B2"/>
    <w:rsid w:val="008506FB"/>
    <w:rsid w:val="00851A4E"/>
    <w:rsid w:val="00853701"/>
    <w:rsid w:val="008576FC"/>
    <w:rsid w:val="00860AB7"/>
    <w:rsid w:val="00861236"/>
    <w:rsid w:val="008612CF"/>
    <w:rsid w:val="00861702"/>
    <w:rsid w:val="00862183"/>
    <w:rsid w:val="00862278"/>
    <w:rsid w:val="00864558"/>
    <w:rsid w:val="00864CE3"/>
    <w:rsid w:val="00865400"/>
    <w:rsid w:val="008655D1"/>
    <w:rsid w:val="008705E1"/>
    <w:rsid w:val="00873B91"/>
    <w:rsid w:val="00876CEA"/>
    <w:rsid w:val="0087729A"/>
    <w:rsid w:val="00880755"/>
    <w:rsid w:val="00880A1F"/>
    <w:rsid w:val="00880CAA"/>
    <w:rsid w:val="008833C8"/>
    <w:rsid w:val="008839C7"/>
    <w:rsid w:val="00886CA6"/>
    <w:rsid w:val="00887C3F"/>
    <w:rsid w:val="00890A18"/>
    <w:rsid w:val="00891F18"/>
    <w:rsid w:val="00894405"/>
    <w:rsid w:val="008963EA"/>
    <w:rsid w:val="00897B02"/>
    <w:rsid w:val="008A052D"/>
    <w:rsid w:val="008A411F"/>
    <w:rsid w:val="008A4FA2"/>
    <w:rsid w:val="008A55C9"/>
    <w:rsid w:val="008B2A5A"/>
    <w:rsid w:val="008B38BE"/>
    <w:rsid w:val="008B4C6D"/>
    <w:rsid w:val="008C1B98"/>
    <w:rsid w:val="008C2873"/>
    <w:rsid w:val="008D6456"/>
    <w:rsid w:val="008D72C1"/>
    <w:rsid w:val="008D73AA"/>
    <w:rsid w:val="008E0191"/>
    <w:rsid w:val="008E09B0"/>
    <w:rsid w:val="008E2C2E"/>
    <w:rsid w:val="008E5048"/>
    <w:rsid w:val="008E5B9F"/>
    <w:rsid w:val="008F04D3"/>
    <w:rsid w:val="008F1066"/>
    <w:rsid w:val="008F722E"/>
    <w:rsid w:val="00900DF6"/>
    <w:rsid w:val="00901071"/>
    <w:rsid w:val="00901C2E"/>
    <w:rsid w:val="00903432"/>
    <w:rsid w:val="0091019F"/>
    <w:rsid w:val="009126A2"/>
    <w:rsid w:val="0091785E"/>
    <w:rsid w:val="009207C3"/>
    <w:rsid w:val="00921DD0"/>
    <w:rsid w:val="00921F0C"/>
    <w:rsid w:val="00924204"/>
    <w:rsid w:val="00925176"/>
    <w:rsid w:val="00926F76"/>
    <w:rsid w:val="00927CE1"/>
    <w:rsid w:val="00931363"/>
    <w:rsid w:val="009315DF"/>
    <w:rsid w:val="00932538"/>
    <w:rsid w:val="00935DED"/>
    <w:rsid w:val="00941F82"/>
    <w:rsid w:val="00944689"/>
    <w:rsid w:val="00946C0D"/>
    <w:rsid w:val="00955B99"/>
    <w:rsid w:val="00957649"/>
    <w:rsid w:val="00962F54"/>
    <w:rsid w:val="0096630E"/>
    <w:rsid w:val="009672E8"/>
    <w:rsid w:val="00970888"/>
    <w:rsid w:val="0097104E"/>
    <w:rsid w:val="00972A34"/>
    <w:rsid w:val="00974F54"/>
    <w:rsid w:val="00981B3A"/>
    <w:rsid w:val="00987794"/>
    <w:rsid w:val="00991C8D"/>
    <w:rsid w:val="00991FC4"/>
    <w:rsid w:val="00992D0C"/>
    <w:rsid w:val="009978B9"/>
    <w:rsid w:val="009A1C1E"/>
    <w:rsid w:val="009A2DA4"/>
    <w:rsid w:val="009B1B81"/>
    <w:rsid w:val="009B42F1"/>
    <w:rsid w:val="009B58F8"/>
    <w:rsid w:val="009C0D1A"/>
    <w:rsid w:val="009C1016"/>
    <w:rsid w:val="009C10B8"/>
    <w:rsid w:val="009C1403"/>
    <w:rsid w:val="009C181A"/>
    <w:rsid w:val="009C40EA"/>
    <w:rsid w:val="009C5AFA"/>
    <w:rsid w:val="009C64FE"/>
    <w:rsid w:val="009C6C85"/>
    <w:rsid w:val="009C75C5"/>
    <w:rsid w:val="009D5035"/>
    <w:rsid w:val="009D7B46"/>
    <w:rsid w:val="009E0315"/>
    <w:rsid w:val="009E0A7E"/>
    <w:rsid w:val="009E1C0C"/>
    <w:rsid w:val="009E3847"/>
    <w:rsid w:val="009E4737"/>
    <w:rsid w:val="009E79A3"/>
    <w:rsid w:val="009F70B2"/>
    <w:rsid w:val="009F7455"/>
    <w:rsid w:val="00A03B06"/>
    <w:rsid w:val="00A03CAD"/>
    <w:rsid w:val="00A04991"/>
    <w:rsid w:val="00A04E0C"/>
    <w:rsid w:val="00A12452"/>
    <w:rsid w:val="00A13B68"/>
    <w:rsid w:val="00A17583"/>
    <w:rsid w:val="00A205CD"/>
    <w:rsid w:val="00A22FAC"/>
    <w:rsid w:val="00A30B48"/>
    <w:rsid w:val="00A32347"/>
    <w:rsid w:val="00A327E6"/>
    <w:rsid w:val="00A33001"/>
    <w:rsid w:val="00A36041"/>
    <w:rsid w:val="00A426B0"/>
    <w:rsid w:val="00A42E4C"/>
    <w:rsid w:val="00A46403"/>
    <w:rsid w:val="00A50BB3"/>
    <w:rsid w:val="00A520AA"/>
    <w:rsid w:val="00A52BA3"/>
    <w:rsid w:val="00A63495"/>
    <w:rsid w:val="00A65D9B"/>
    <w:rsid w:val="00A65E60"/>
    <w:rsid w:val="00A67698"/>
    <w:rsid w:val="00A71D48"/>
    <w:rsid w:val="00A74D9E"/>
    <w:rsid w:val="00A75195"/>
    <w:rsid w:val="00A759D3"/>
    <w:rsid w:val="00A77060"/>
    <w:rsid w:val="00A77238"/>
    <w:rsid w:val="00A77D4B"/>
    <w:rsid w:val="00A8248D"/>
    <w:rsid w:val="00A84CE7"/>
    <w:rsid w:val="00A8592D"/>
    <w:rsid w:val="00A87A10"/>
    <w:rsid w:val="00A90889"/>
    <w:rsid w:val="00A90B03"/>
    <w:rsid w:val="00A9200E"/>
    <w:rsid w:val="00A925C8"/>
    <w:rsid w:val="00A95F2E"/>
    <w:rsid w:val="00A96083"/>
    <w:rsid w:val="00AA2BE9"/>
    <w:rsid w:val="00AA61AD"/>
    <w:rsid w:val="00AB054B"/>
    <w:rsid w:val="00AB2188"/>
    <w:rsid w:val="00AB55AB"/>
    <w:rsid w:val="00AC039B"/>
    <w:rsid w:val="00AC64B4"/>
    <w:rsid w:val="00AD1E5E"/>
    <w:rsid w:val="00AD3414"/>
    <w:rsid w:val="00AD46A2"/>
    <w:rsid w:val="00AD5785"/>
    <w:rsid w:val="00AD63AF"/>
    <w:rsid w:val="00AE0D2C"/>
    <w:rsid w:val="00AE173F"/>
    <w:rsid w:val="00AE1A96"/>
    <w:rsid w:val="00AF0379"/>
    <w:rsid w:val="00AF15A9"/>
    <w:rsid w:val="00AF3183"/>
    <w:rsid w:val="00AF5F26"/>
    <w:rsid w:val="00B0054B"/>
    <w:rsid w:val="00B02C44"/>
    <w:rsid w:val="00B03B07"/>
    <w:rsid w:val="00B04C48"/>
    <w:rsid w:val="00B10269"/>
    <w:rsid w:val="00B155B9"/>
    <w:rsid w:val="00B20173"/>
    <w:rsid w:val="00B2411B"/>
    <w:rsid w:val="00B24F0D"/>
    <w:rsid w:val="00B27870"/>
    <w:rsid w:val="00B3022C"/>
    <w:rsid w:val="00B33B49"/>
    <w:rsid w:val="00B36C28"/>
    <w:rsid w:val="00B3719B"/>
    <w:rsid w:val="00B40E0A"/>
    <w:rsid w:val="00B4227D"/>
    <w:rsid w:val="00B44324"/>
    <w:rsid w:val="00B447FF"/>
    <w:rsid w:val="00B449EC"/>
    <w:rsid w:val="00B50808"/>
    <w:rsid w:val="00B5163F"/>
    <w:rsid w:val="00B65D48"/>
    <w:rsid w:val="00B66853"/>
    <w:rsid w:val="00B73329"/>
    <w:rsid w:val="00B80E55"/>
    <w:rsid w:val="00B82B13"/>
    <w:rsid w:val="00B84AE8"/>
    <w:rsid w:val="00B861F9"/>
    <w:rsid w:val="00B872EB"/>
    <w:rsid w:val="00B91D17"/>
    <w:rsid w:val="00B92133"/>
    <w:rsid w:val="00B93A3C"/>
    <w:rsid w:val="00B949E5"/>
    <w:rsid w:val="00BA1852"/>
    <w:rsid w:val="00BB1EC3"/>
    <w:rsid w:val="00BB3562"/>
    <w:rsid w:val="00BB7280"/>
    <w:rsid w:val="00BB7E9F"/>
    <w:rsid w:val="00BC06BE"/>
    <w:rsid w:val="00BC0DF4"/>
    <w:rsid w:val="00BC1638"/>
    <w:rsid w:val="00BC1ED6"/>
    <w:rsid w:val="00BC38C0"/>
    <w:rsid w:val="00BC50E3"/>
    <w:rsid w:val="00BC5756"/>
    <w:rsid w:val="00BC5E87"/>
    <w:rsid w:val="00BC68C2"/>
    <w:rsid w:val="00BE1203"/>
    <w:rsid w:val="00BE474D"/>
    <w:rsid w:val="00BE4BB1"/>
    <w:rsid w:val="00BE64D1"/>
    <w:rsid w:val="00BE7B11"/>
    <w:rsid w:val="00BF365D"/>
    <w:rsid w:val="00BF41FF"/>
    <w:rsid w:val="00C00248"/>
    <w:rsid w:val="00C03AD9"/>
    <w:rsid w:val="00C04027"/>
    <w:rsid w:val="00C125C8"/>
    <w:rsid w:val="00C1392F"/>
    <w:rsid w:val="00C21D31"/>
    <w:rsid w:val="00C227F5"/>
    <w:rsid w:val="00C22B29"/>
    <w:rsid w:val="00C2312D"/>
    <w:rsid w:val="00C32D5F"/>
    <w:rsid w:val="00C351A6"/>
    <w:rsid w:val="00C377F8"/>
    <w:rsid w:val="00C407EA"/>
    <w:rsid w:val="00C42C4C"/>
    <w:rsid w:val="00C44D34"/>
    <w:rsid w:val="00C5088A"/>
    <w:rsid w:val="00C53195"/>
    <w:rsid w:val="00C5341E"/>
    <w:rsid w:val="00C60229"/>
    <w:rsid w:val="00C61D8F"/>
    <w:rsid w:val="00C63522"/>
    <w:rsid w:val="00C63841"/>
    <w:rsid w:val="00C63AC3"/>
    <w:rsid w:val="00C648C7"/>
    <w:rsid w:val="00C6669A"/>
    <w:rsid w:val="00C66B32"/>
    <w:rsid w:val="00C7557B"/>
    <w:rsid w:val="00C75E4B"/>
    <w:rsid w:val="00C7638A"/>
    <w:rsid w:val="00C80573"/>
    <w:rsid w:val="00C83845"/>
    <w:rsid w:val="00C85EC1"/>
    <w:rsid w:val="00C906A4"/>
    <w:rsid w:val="00C95D10"/>
    <w:rsid w:val="00C97B05"/>
    <w:rsid w:val="00CA17C6"/>
    <w:rsid w:val="00CA6962"/>
    <w:rsid w:val="00CB35CB"/>
    <w:rsid w:val="00CB6510"/>
    <w:rsid w:val="00CC240C"/>
    <w:rsid w:val="00CC4707"/>
    <w:rsid w:val="00CC7FE1"/>
    <w:rsid w:val="00CD0CEB"/>
    <w:rsid w:val="00CD0DF3"/>
    <w:rsid w:val="00CD542A"/>
    <w:rsid w:val="00CD695E"/>
    <w:rsid w:val="00CE01F6"/>
    <w:rsid w:val="00CE02D9"/>
    <w:rsid w:val="00CE042E"/>
    <w:rsid w:val="00CE24B2"/>
    <w:rsid w:val="00CE5E32"/>
    <w:rsid w:val="00CE7AE0"/>
    <w:rsid w:val="00CE7F50"/>
    <w:rsid w:val="00CF1D52"/>
    <w:rsid w:val="00CF1EFD"/>
    <w:rsid w:val="00D03AE1"/>
    <w:rsid w:val="00D04C94"/>
    <w:rsid w:val="00D0668D"/>
    <w:rsid w:val="00D073E5"/>
    <w:rsid w:val="00D07F46"/>
    <w:rsid w:val="00D16AF3"/>
    <w:rsid w:val="00D21199"/>
    <w:rsid w:val="00D21E27"/>
    <w:rsid w:val="00D22922"/>
    <w:rsid w:val="00D2524A"/>
    <w:rsid w:val="00D25F4B"/>
    <w:rsid w:val="00D26017"/>
    <w:rsid w:val="00D3668A"/>
    <w:rsid w:val="00D36788"/>
    <w:rsid w:val="00D36E19"/>
    <w:rsid w:val="00D46AD7"/>
    <w:rsid w:val="00D57A34"/>
    <w:rsid w:val="00D630A4"/>
    <w:rsid w:val="00D6333F"/>
    <w:rsid w:val="00D6365E"/>
    <w:rsid w:val="00D6412D"/>
    <w:rsid w:val="00D7336C"/>
    <w:rsid w:val="00D752D4"/>
    <w:rsid w:val="00D76254"/>
    <w:rsid w:val="00D767B6"/>
    <w:rsid w:val="00D86007"/>
    <w:rsid w:val="00D8636D"/>
    <w:rsid w:val="00D9008F"/>
    <w:rsid w:val="00DA26CB"/>
    <w:rsid w:val="00DA388D"/>
    <w:rsid w:val="00DA43B9"/>
    <w:rsid w:val="00DA6685"/>
    <w:rsid w:val="00DA7683"/>
    <w:rsid w:val="00DB09DE"/>
    <w:rsid w:val="00DB1819"/>
    <w:rsid w:val="00DB1C64"/>
    <w:rsid w:val="00DB2F90"/>
    <w:rsid w:val="00DB3940"/>
    <w:rsid w:val="00DC039E"/>
    <w:rsid w:val="00DC16B7"/>
    <w:rsid w:val="00DC1CFD"/>
    <w:rsid w:val="00DC22CB"/>
    <w:rsid w:val="00DC2E65"/>
    <w:rsid w:val="00DC40FB"/>
    <w:rsid w:val="00DD3C19"/>
    <w:rsid w:val="00DD7DEC"/>
    <w:rsid w:val="00DE25F9"/>
    <w:rsid w:val="00DE2B0F"/>
    <w:rsid w:val="00DF0EC1"/>
    <w:rsid w:val="00DF3220"/>
    <w:rsid w:val="00DF51BA"/>
    <w:rsid w:val="00DF7BEB"/>
    <w:rsid w:val="00E0540E"/>
    <w:rsid w:val="00E0544B"/>
    <w:rsid w:val="00E057C5"/>
    <w:rsid w:val="00E06C65"/>
    <w:rsid w:val="00E1170C"/>
    <w:rsid w:val="00E13825"/>
    <w:rsid w:val="00E15E15"/>
    <w:rsid w:val="00E1717C"/>
    <w:rsid w:val="00E24CDE"/>
    <w:rsid w:val="00E31432"/>
    <w:rsid w:val="00E316BE"/>
    <w:rsid w:val="00E3389D"/>
    <w:rsid w:val="00E379F0"/>
    <w:rsid w:val="00E4074B"/>
    <w:rsid w:val="00E43AF4"/>
    <w:rsid w:val="00E45B46"/>
    <w:rsid w:val="00E45EEF"/>
    <w:rsid w:val="00E4792C"/>
    <w:rsid w:val="00E52C7B"/>
    <w:rsid w:val="00E56538"/>
    <w:rsid w:val="00E57CD5"/>
    <w:rsid w:val="00E60FD5"/>
    <w:rsid w:val="00E63167"/>
    <w:rsid w:val="00E673AF"/>
    <w:rsid w:val="00E67F9E"/>
    <w:rsid w:val="00E70575"/>
    <w:rsid w:val="00E71624"/>
    <w:rsid w:val="00E83E9C"/>
    <w:rsid w:val="00E8417F"/>
    <w:rsid w:val="00E8482F"/>
    <w:rsid w:val="00E94034"/>
    <w:rsid w:val="00E96E22"/>
    <w:rsid w:val="00EA65BD"/>
    <w:rsid w:val="00EA6A1D"/>
    <w:rsid w:val="00EA7F70"/>
    <w:rsid w:val="00EB5A4F"/>
    <w:rsid w:val="00EC134B"/>
    <w:rsid w:val="00EC43AA"/>
    <w:rsid w:val="00EC69E7"/>
    <w:rsid w:val="00EC6E95"/>
    <w:rsid w:val="00ED0300"/>
    <w:rsid w:val="00ED15A2"/>
    <w:rsid w:val="00ED3852"/>
    <w:rsid w:val="00ED6CF4"/>
    <w:rsid w:val="00EE02F9"/>
    <w:rsid w:val="00EE181E"/>
    <w:rsid w:val="00EE18C6"/>
    <w:rsid w:val="00EE2398"/>
    <w:rsid w:val="00EE41EB"/>
    <w:rsid w:val="00EE435D"/>
    <w:rsid w:val="00EE59DB"/>
    <w:rsid w:val="00EE5B0A"/>
    <w:rsid w:val="00EE5D71"/>
    <w:rsid w:val="00EE5E17"/>
    <w:rsid w:val="00EE6EE1"/>
    <w:rsid w:val="00EF2F52"/>
    <w:rsid w:val="00EF558F"/>
    <w:rsid w:val="00EF5BE2"/>
    <w:rsid w:val="00F02670"/>
    <w:rsid w:val="00F061C0"/>
    <w:rsid w:val="00F06F9C"/>
    <w:rsid w:val="00F06FB1"/>
    <w:rsid w:val="00F11202"/>
    <w:rsid w:val="00F132C4"/>
    <w:rsid w:val="00F13347"/>
    <w:rsid w:val="00F13A1A"/>
    <w:rsid w:val="00F20DFB"/>
    <w:rsid w:val="00F2239F"/>
    <w:rsid w:val="00F23BDC"/>
    <w:rsid w:val="00F23CD4"/>
    <w:rsid w:val="00F25715"/>
    <w:rsid w:val="00F27492"/>
    <w:rsid w:val="00F30CFA"/>
    <w:rsid w:val="00F31138"/>
    <w:rsid w:val="00F40078"/>
    <w:rsid w:val="00F41261"/>
    <w:rsid w:val="00F43043"/>
    <w:rsid w:val="00F5006D"/>
    <w:rsid w:val="00F5189F"/>
    <w:rsid w:val="00F5379F"/>
    <w:rsid w:val="00F53A45"/>
    <w:rsid w:val="00F55618"/>
    <w:rsid w:val="00F55ED2"/>
    <w:rsid w:val="00F57414"/>
    <w:rsid w:val="00F61384"/>
    <w:rsid w:val="00F62349"/>
    <w:rsid w:val="00F647CB"/>
    <w:rsid w:val="00F670E7"/>
    <w:rsid w:val="00F72ED3"/>
    <w:rsid w:val="00F73AAF"/>
    <w:rsid w:val="00F73AE3"/>
    <w:rsid w:val="00F75F7F"/>
    <w:rsid w:val="00F819DE"/>
    <w:rsid w:val="00F81A5D"/>
    <w:rsid w:val="00F82C29"/>
    <w:rsid w:val="00F84CF3"/>
    <w:rsid w:val="00F85351"/>
    <w:rsid w:val="00F86730"/>
    <w:rsid w:val="00F90CEA"/>
    <w:rsid w:val="00F93C45"/>
    <w:rsid w:val="00F96444"/>
    <w:rsid w:val="00FA2937"/>
    <w:rsid w:val="00FA40E3"/>
    <w:rsid w:val="00FA4350"/>
    <w:rsid w:val="00FA7CCF"/>
    <w:rsid w:val="00FB3656"/>
    <w:rsid w:val="00FB3F57"/>
    <w:rsid w:val="00FB6931"/>
    <w:rsid w:val="00FC504D"/>
    <w:rsid w:val="00FD31C5"/>
    <w:rsid w:val="00FD3BD2"/>
    <w:rsid w:val="00FD5EF5"/>
    <w:rsid w:val="00FD690D"/>
    <w:rsid w:val="00FD6C4F"/>
    <w:rsid w:val="00FE03BA"/>
    <w:rsid w:val="00FE67CD"/>
    <w:rsid w:val="00FF0662"/>
    <w:rsid w:val="00FF24B3"/>
    <w:rsid w:val="00FF7561"/>
    <w:rsid w:val="00FF761A"/>
    <w:rsid w:val="00FF7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docId w15:val="{49A51A5B-8CBA-4014-B5EF-F8EAE95B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paragraph" w:styleId="Heading1">
    <w:name w:val="heading 1"/>
    <w:basedOn w:val="Normal"/>
    <w:next w:val="Normal"/>
    <w:link w:val="Heading1Char"/>
    <w:qFormat/>
    <w:rsid w:val="008D73AA"/>
    <w:pPr>
      <w:keepNext/>
      <w:suppressAutoHyphens w:val="0"/>
      <w:spacing w:after="0" w:line="240" w:lineRule="auto"/>
      <w:ind w:left="-540" w:firstLine="540"/>
      <w:outlineLvl w:val="0"/>
    </w:pPr>
    <w:rPr>
      <w:rFonts w:ascii="Times" w:eastAsia="Times New Roman" w:hAnsi="Times" w:cs="Times New Roman"/>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Wingdings" w:hAnsi="Wingdings" w:cs="Symbol"/>
    </w:rPr>
  </w:style>
  <w:style w:type="character" w:customStyle="1" w:styleId="WW8Num3z0">
    <w:name w:val="WW8Num3z0"/>
    <w:rPr>
      <w:rFonts w:ascii="Wingdings" w:hAnsi="Wingdings" w:cs="Symbol"/>
    </w:rPr>
  </w:style>
  <w:style w:type="character" w:customStyle="1" w:styleId="WW8Num4z0">
    <w:name w:val="WW8Num4z0"/>
    <w:rPr>
      <w:rFonts w:ascii="Wingdings" w:hAnsi="Wingdings" w:cs="Wingdings"/>
    </w:rPr>
  </w:style>
  <w:style w:type="character" w:customStyle="1" w:styleId="WW8Num5z0">
    <w:name w:val="WW8Num5z0"/>
    <w:rPr>
      <w:rFonts w:ascii="Wingdings" w:hAnsi="Wingdings" w:cs="Symbol"/>
    </w:rPr>
  </w:style>
  <w:style w:type="character" w:customStyle="1" w:styleId="WW8Num6z0">
    <w:name w:val="WW8Num6z0"/>
    <w:rPr>
      <w:rFonts w:ascii="Wingdings" w:hAnsi="Wingdings" w:cs="Wingdings"/>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0z0">
    <w:name w:val="WW8Num10z0"/>
    <w:rPr>
      <w:rFonts w:ascii="Symbol" w:hAnsi="Symbol" w:cs="Symbol"/>
    </w:rPr>
  </w:style>
  <w:style w:type="character" w:customStyle="1" w:styleId="WW8Num11z0">
    <w:name w:val="WW8Num11z0"/>
    <w:rPr>
      <w:rFonts w:ascii="Symbol" w:hAnsi="Symbol" w:cs="Symbol"/>
    </w:rPr>
  </w:style>
  <w:style w:type="character" w:customStyle="1" w:styleId="WW8Num12z0">
    <w:name w:val="WW8Num12z0"/>
    <w:rPr>
      <w:rFonts w:ascii="Symbol" w:hAnsi="Symbol" w:cs="Symbol"/>
    </w:rPr>
  </w:style>
  <w:style w:type="character" w:customStyle="1" w:styleId="WW8Num13z0">
    <w:name w:val="WW8Num13z0"/>
    <w:rPr>
      <w:rFonts w:ascii="Symbol" w:hAnsi="Symbol" w:cs="Symbol"/>
    </w:rPr>
  </w:style>
  <w:style w:type="character" w:customStyle="1" w:styleId="WW8Num14z0">
    <w:name w:val="WW8Num14z0"/>
    <w:rPr>
      <w:rFonts w:ascii="Symbol" w:hAnsi="Symbol" w:cs="Symbol"/>
    </w:rPr>
  </w:style>
  <w:style w:type="character" w:customStyle="1" w:styleId="WW8Num15z0">
    <w:name w:val="WW8Num15z0"/>
    <w:rPr>
      <w:rFonts w:ascii="Symbol" w:hAnsi="Symbol" w:cs="Symbol"/>
    </w:rPr>
  </w:style>
  <w:style w:type="character" w:customStyle="1" w:styleId="WW8Num16z0">
    <w:name w:val="WW8Num16z0"/>
    <w:rPr>
      <w:rFonts w:ascii="Symbol" w:hAnsi="Symbol" w:cs="Symbol"/>
    </w:rPr>
  </w:style>
  <w:style w:type="character" w:customStyle="1" w:styleId="WW8Num17z0">
    <w:name w:val="WW8Num17z0"/>
    <w:rPr>
      <w:rFonts w:ascii="Symbol" w:hAnsi="Symbol" w:cs="Symbol"/>
    </w:rPr>
  </w:style>
  <w:style w:type="character" w:customStyle="1" w:styleId="WW8Num18z0">
    <w:name w:val="WW8Num18z0"/>
    <w:rPr>
      <w:rFonts w:ascii="Wingdings" w:hAnsi="Wingdings" w:cs="Wingdings"/>
    </w:rPr>
  </w:style>
  <w:style w:type="character" w:customStyle="1" w:styleId="WW8Num19z0">
    <w:name w:val="WW8Num19z0"/>
    <w:rPr>
      <w:rFonts w:ascii="Symbol" w:hAnsi="Symbol" w:cs="Symbol"/>
    </w:rPr>
  </w:style>
  <w:style w:type="character" w:customStyle="1" w:styleId="WW8Num20z0">
    <w:name w:val="WW8Num20z0"/>
    <w:rPr>
      <w:rFonts w:ascii="Wingdings" w:hAnsi="Wingdings" w:cs="Wingdings"/>
    </w:rPr>
  </w:style>
  <w:style w:type="character" w:customStyle="1" w:styleId="WW8Num21z0">
    <w:name w:val="WW8Num21z0"/>
    <w:rPr>
      <w:rFonts w:ascii="Wingdings" w:hAnsi="Wingdings" w:cs="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8z2">
    <w:name w:val="WW8Num8z2"/>
    <w:rPr>
      <w:rFonts w:ascii="Wingdings" w:hAnsi="Wingdings" w:cs="Wingdings"/>
    </w:rPr>
  </w:style>
  <w:style w:type="character" w:customStyle="1" w:styleId="WW8Num8z4">
    <w:name w:val="WW8Num8z4"/>
    <w:rPr>
      <w:rFonts w:ascii="Courier New" w:hAnsi="Courier New" w:cs="Courier New"/>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cs="Symbol"/>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cs="Symbol"/>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cs="Symbol"/>
    </w:rPr>
  </w:style>
  <w:style w:type="character" w:customStyle="1" w:styleId="WW8Num22z0">
    <w:name w:val="WW8Num22z0"/>
    <w:rPr>
      <w:rFonts w:ascii="Wingdings" w:hAnsi="Wingdings" w:cs="Wingdings"/>
    </w:rPr>
  </w:style>
  <w:style w:type="character" w:customStyle="1" w:styleId="WW8Num22z1">
    <w:name w:val="WW8Num22z1"/>
    <w:rPr>
      <w:rFonts w:ascii="Courier New" w:hAnsi="Courier New" w:cs="Courier New"/>
    </w:rPr>
  </w:style>
  <w:style w:type="character" w:customStyle="1" w:styleId="WW8Num22z3">
    <w:name w:val="WW8Num22z3"/>
    <w:rPr>
      <w:rFonts w:ascii="Symbol" w:hAnsi="Symbol" w:cs="Symbol"/>
    </w:rPr>
  </w:style>
  <w:style w:type="character" w:customStyle="1" w:styleId="WW8Num23z0">
    <w:name w:val="WW8Num23z0"/>
    <w:rPr>
      <w:rFonts w:ascii="Wingdings" w:hAnsi="Wingdings" w:cs="Wingdings"/>
    </w:rPr>
  </w:style>
  <w:style w:type="character" w:customStyle="1" w:styleId="WW8Num23z1">
    <w:name w:val="WW8Num23z1"/>
    <w:rPr>
      <w:rFonts w:ascii="Courier New" w:hAnsi="Courier New" w:cs="Courier New"/>
    </w:rPr>
  </w:style>
  <w:style w:type="character" w:customStyle="1" w:styleId="WW8Num23z3">
    <w:name w:val="WW8Num23z3"/>
    <w:rPr>
      <w:rFonts w:ascii="Symbol" w:hAnsi="Symbol" w:cs="Symbol"/>
    </w:rPr>
  </w:style>
  <w:style w:type="character" w:customStyle="1" w:styleId="WW8Num24z0">
    <w:name w:val="WW8Num24z0"/>
    <w:rPr>
      <w:rFonts w:ascii="Wingdings" w:hAnsi="Wingdings" w:cs="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cs="Symbol"/>
    </w:rPr>
  </w:style>
  <w:style w:type="character" w:customStyle="1" w:styleId="WW8Num26z0">
    <w:name w:val="WW8Num26z0"/>
    <w:rPr>
      <w:rFonts w:ascii="Wingdings" w:hAnsi="Wingdings" w:cs="Wingdings"/>
    </w:rPr>
  </w:style>
  <w:style w:type="character" w:customStyle="1" w:styleId="WW8Num26z1">
    <w:name w:val="WW8Num26z1"/>
    <w:rPr>
      <w:rFonts w:ascii="Courier New" w:hAnsi="Courier New" w:cs="Courier New"/>
    </w:rPr>
  </w:style>
  <w:style w:type="character" w:customStyle="1" w:styleId="WW8Num26z3">
    <w:name w:val="WW8Num26z3"/>
    <w:rPr>
      <w:rFonts w:ascii="Symbol" w:hAnsi="Symbol" w:cs="Symbol"/>
    </w:rPr>
  </w:style>
  <w:style w:type="character" w:customStyle="1" w:styleId="WW8Num27z0">
    <w:name w:val="WW8Num27z0"/>
    <w:rPr>
      <w:rFonts w:ascii="Wingdings" w:hAnsi="Wingdings" w:cs="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29z0">
    <w:name w:val="WW8Num29z0"/>
    <w:rPr>
      <w:rFonts w:ascii="Wingdings" w:hAnsi="Wingdings" w:cs="Wingdings"/>
    </w:rPr>
  </w:style>
  <w:style w:type="character" w:customStyle="1" w:styleId="WW8Num29z1">
    <w:name w:val="WW8Num29z1"/>
    <w:rPr>
      <w:rFonts w:ascii="Courier New" w:hAnsi="Courier New" w:cs="Courier New"/>
    </w:rPr>
  </w:style>
  <w:style w:type="character" w:customStyle="1" w:styleId="WW8Num29z3">
    <w:name w:val="WW8Num29z3"/>
    <w:rPr>
      <w:rFonts w:ascii="Symbol" w:hAnsi="Symbol" w:cs="Symbol"/>
    </w:rPr>
  </w:style>
  <w:style w:type="character" w:customStyle="1" w:styleId="WW8Num30z0">
    <w:name w:val="WW8Num30z0"/>
    <w:rPr>
      <w:rFonts w:ascii="Wingdings" w:hAnsi="Wingdings" w:cs="Wingdings"/>
    </w:rPr>
  </w:style>
  <w:style w:type="character" w:customStyle="1" w:styleId="WW8Num30z1">
    <w:name w:val="WW8Num30z1"/>
    <w:rPr>
      <w:rFonts w:ascii="Courier New" w:hAnsi="Courier New" w:cs="Courier New"/>
    </w:rPr>
  </w:style>
  <w:style w:type="character" w:customStyle="1" w:styleId="WW8Num30z3">
    <w:name w:val="WW8Num30z3"/>
    <w:rPr>
      <w:rFonts w:ascii="Symbol" w:hAnsi="Symbol" w:cs="Symbol"/>
    </w:rPr>
  </w:style>
  <w:style w:type="character" w:customStyle="1" w:styleId="WW8Num31z0">
    <w:name w:val="WW8Num31z0"/>
    <w:rPr>
      <w:rFonts w:ascii="Wingdings" w:hAnsi="Wingdings" w:cs="Wingdings"/>
    </w:rPr>
  </w:style>
  <w:style w:type="character" w:customStyle="1" w:styleId="WW8Num31z1">
    <w:name w:val="WW8Num31z1"/>
    <w:rPr>
      <w:rFonts w:ascii="Courier New" w:hAnsi="Courier New" w:cs="Courier New"/>
    </w:rPr>
  </w:style>
  <w:style w:type="character" w:customStyle="1" w:styleId="WW8Num31z3">
    <w:name w:val="WW8Num31z3"/>
    <w:rPr>
      <w:rFonts w:ascii="Symbol" w:hAnsi="Symbol" w:cs="Symbol"/>
    </w:rPr>
  </w:style>
  <w:style w:type="character" w:customStyle="1" w:styleId="WW8Num32z0">
    <w:name w:val="WW8Num32z0"/>
    <w:rPr>
      <w:rFonts w:ascii="Wingdings" w:hAnsi="Wingdings" w:cs="Wingdings"/>
    </w:rPr>
  </w:style>
  <w:style w:type="character" w:customStyle="1" w:styleId="WW8Num32z1">
    <w:name w:val="WW8Num32z1"/>
    <w:rPr>
      <w:rFonts w:ascii="Courier New" w:hAnsi="Courier New" w:cs="Courier New"/>
    </w:rPr>
  </w:style>
  <w:style w:type="character" w:customStyle="1" w:styleId="WW8Num32z3">
    <w:name w:val="WW8Num32z3"/>
    <w:rPr>
      <w:rFonts w:ascii="Symbol" w:hAnsi="Symbol" w:cs="Symbol"/>
    </w:rPr>
  </w:style>
  <w:style w:type="character" w:customStyle="1" w:styleId="WW8Num33z0">
    <w:name w:val="WW8Num33z0"/>
    <w:rPr>
      <w:rFonts w:ascii="Wingdings" w:hAnsi="Wingdings" w:cs="Wingdings"/>
    </w:rPr>
  </w:style>
  <w:style w:type="character" w:customStyle="1" w:styleId="WW8Num33z1">
    <w:name w:val="WW8Num33z1"/>
    <w:rPr>
      <w:rFonts w:ascii="Courier New" w:hAnsi="Courier New" w:cs="Courier New"/>
    </w:rPr>
  </w:style>
  <w:style w:type="character" w:customStyle="1" w:styleId="WW8Num33z3">
    <w:name w:val="WW8Num33z3"/>
    <w:rPr>
      <w:rFonts w:ascii="Symbol" w:hAnsi="Symbol" w:cs="Symbol"/>
    </w:rPr>
  </w:style>
  <w:style w:type="character" w:customStyle="1" w:styleId="WW8Num34z0">
    <w:name w:val="WW8Num34z0"/>
    <w:rPr>
      <w:rFonts w:ascii="Wingdings" w:hAnsi="Wingdings" w:cs="Wingdings"/>
    </w:rPr>
  </w:style>
  <w:style w:type="character" w:customStyle="1" w:styleId="WW8Num34z1">
    <w:name w:val="WW8Num34z1"/>
    <w:rPr>
      <w:rFonts w:ascii="Courier New" w:hAnsi="Courier New" w:cs="Courier New"/>
    </w:rPr>
  </w:style>
  <w:style w:type="character" w:customStyle="1" w:styleId="WW8Num34z3">
    <w:name w:val="WW8Num34z3"/>
    <w:rPr>
      <w:rFonts w:ascii="Symbol" w:hAnsi="Symbol" w:cs="Symbol"/>
    </w:rPr>
  </w:style>
  <w:style w:type="character" w:customStyle="1" w:styleId="WW8Num35z0">
    <w:name w:val="WW8Num35z0"/>
    <w:rPr>
      <w:rFonts w:ascii="Wingdings" w:hAnsi="Wingdings" w:cs="Wingdings"/>
    </w:rPr>
  </w:style>
  <w:style w:type="character" w:customStyle="1" w:styleId="WW8Num35z1">
    <w:name w:val="WW8Num35z1"/>
    <w:rPr>
      <w:rFonts w:ascii="Courier New" w:hAnsi="Courier New" w:cs="Courier New"/>
    </w:rPr>
  </w:style>
  <w:style w:type="character" w:customStyle="1" w:styleId="WW8Num35z3">
    <w:name w:val="WW8Num35z3"/>
    <w:rPr>
      <w:rFonts w:ascii="Symbol" w:hAnsi="Symbol" w:cs="Symbol"/>
    </w:rPr>
  </w:style>
  <w:style w:type="character" w:customStyle="1" w:styleId="WW8Num36z0">
    <w:name w:val="WW8Num36z0"/>
    <w:rPr>
      <w:rFonts w:ascii="Wingdings" w:hAnsi="Wingdings" w:cs="Wingdings"/>
    </w:rPr>
  </w:style>
  <w:style w:type="character" w:customStyle="1" w:styleId="WW8Num36z1">
    <w:name w:val="WW8Num36z1"/>
    <w:rPr>
      <w:rFonts w:ascii="Courier New" w:hAnsi="Courier New" w:cs="Courier New"/>
    </w:rPr>
  </w:style>
  <w:style w:type="character" w:customStyle="1" w:styleId="WW8Num36z3">
    <w:name w:val="WW8Num36z3"/>
    <w:rPr>
      <w:rFonts w:ascii="Symbol" w:hAnsi="Symbol" w:cs="Symbol"/>
    </w:rPr>
  </w:style>
  <w:style w:type="character" w:customStyle="1" w:styleId="WW8Num37z0">
    <w:name w:val="WW8Num37z0"/>
    <w:rPr>
      <w:rFonts w:ascii="Wingdings" w:hAnsi="Wingdings" w:cs="Wingdings"/>
    </w:rPr>
  </w:style>
  <w:style w:type="character" w:customStyle="1" w:styleId="WW8Num38z0">
    <w:name w:val="WW8Num38z0"/>
    <w:rPr>
      <w:rFonts w:ascii="Wingdings" w:hAnsi="Wingdings" w:cs="Wingdings"/>
    </w:rPr>
  </w:style>
  <w:style w:type="character" w:customStyle="1" w:styleId="WW8Num38z1">
    <w:name w:val="WW8Num38z1"/>
    <w:rPr>
      <w:rFonts w:ascii="Courier New" w:hAnsi="Courier New" w:cs="Courier New"/>
    </w:rPr>
  </w:style>
  <w:style w:type="character" w:customStyle="1" w:styleId="WW8Num38z3">
    <w:name w:val="WW8Num38z3"/>
    <w:rPr>
      <w:rFonts w:ascii="Symbol" w:hAnsi="Symbol" w:cs="Symbol"/>
    </w:rPr>
  </w:style>
  <w:style w:type="character" w:customStyle="1" w:styleId="WW8Num39z0">
    <w:name w:val="WW8Num39z0"/>
    <w:rPr>
      <w:rFonts w:ascii="Wingdings" w:hAnsi="Wingdings" w:cs="Wingdings"/>
    </w:rPr>
  </w:style>
  <w:style w:type="character" w:customStyle="1" w:styleId="WW8Num39z1">
    <w:name w:val="WW8Num39z1"/>
    <w:rPr>
      <w:rFonts w:ascii="Courier New" w:hAnsi="Courier New" w:cs="Courier New"/>
    </w:rPr>
  </w:style>
  <w:style w:type="character" w:customStyle="1" w:styleId="WW8Num39z3">
    <w:name w:val="WW8Num39z3"/>
    <w:rPr>
      <w:rFonts w:ascii="Symbol" w:hAnsi="Symbol" w:cs="Symbol"/>
    </w:rPr>
  </w:style>
  <w:style w:type="character" w:customStyle="1" w:styleId="WW8Num40z0">
    <w:name w:val="WW8Num40z0"/>
    <w:rPr>
      <w:rFonts w:ascii="Symbol" w:hAnsi="Symbol" w:cs="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cs="Wingdings"/>
    </w:rPr>
  </w:style>
  <w:style w:type="character" w:customStyle="1" w:styleId="WW8Num41z0">
    <w:name w:val="WW8Num41z0"/>
    <w:rPr>
      <w:rFonts w:ascii="Symbol" w:hAnsi="Symbol" w:cs="Symbol"/>
    </w:rPr>
  </w:style>
  <w:style w:type="character" w:customStyle="1" w:styleId="WW8Num41z2">
    <w:name w:val="WW8Num41z2"/>
    <w:rPr>
      <w:rFonts w:ascii="Wingdings" w:hAnsi="Wingdings" w:cs="Wingdings"/>
    </w:rPr>
  </w:style>
  <w:style w:type="character" w:customStyle="1" w:styleId="WW8Num41z4">
    <w:name w:val="WW8Num41z4"/>
    <w:rPr>
      <w:rFonts w:ascii="Courier New" w:hAnsi="Courier New" w:cs="Courier New"/>
    </w:rPr>
  </w:style>
  <w:style w:type="character" w:customStyle="1" w:styleId="WW8Num42z0">
    <w:name w:val="WW8Num42z0"/>
    <w:rPr>
      <w:rFonts w:ascii="Wingdings" w:hAnsi="Wingdings" w:cs="Wingdings"/>
    </w:rPr>
  </w:style>
  <w:style w:type="character" w:customStyle="1" w:styleId="WW8Num42z1">
    <w:name w:val="WW8Num42z1"/>
    <w:rPr>
      <w:rFonts w:ascii="Courier New" w:hAnsi="Courier New" w:cs="Courier New"/>
    </w:rPr>
  </w:style>
  <w:style w:type="character" w:customStyle="1" w:styleId="WW8Num42z3">
    <w:name w:val="WW8Num42z3"/>
    <w:rPr>
      <w:rFonts w:ascii="Symbol" w:hAnsi="Symbol" w:cs="Symbol"/>
    </w:rPr>
  </w:style>
  <w:style w:type="character" w:customStyle="1" w:styleId="WW8Num43z0">
    <w:name w:val="WW8Num43z0"/>
    <w:rPr>
      <w:rFonts w:ascii="Wingdings" w:hAnsi="Wingdings" w:cs="Wingdings"/>
    </w:rPr>
  </w:style>
  <w:style w:type="character" w:customStyle="1" w:styleId="WW8Num43z1">
    <w:name w:val="WW8Num43z1"/>
    <w:rPr>
      <w:rFonts w:ascii="Courier New" w:hAnsi="Courier New" w:cs="Courier New"/>
    </w:rPr>
  </w:style>
  <w:style w:type="character" w:customStyle="1" w:styleId="WW8Num43z3">
    <w:name w:val="WW8Num43z3"/>
    <w:rPr>
      <w:rFonts w:ascii="Symbol" w:hAnsi="Symbol" w:cs="Symbol"/>
    </w:rPr>
  </w:style>
  <w:style w:type="character" w:customStyle="1" w:styleId="WW8Num44z0">
    <w:name w:val="WW8Num44z0"/>
    <w:rPr>
      <w:rFonts w:ascii="Wingdings" w:hAnsi="Wingdings" w:cs="Wingdings"/>
    </w:rPr>
  </w:style>
  <w:style w:type="character" w:customStyle="1" w:styleId="WW8Num44z1">
    <w:name w:val="WW8Num44z1"/>
    <w:rPr>
      <w:rFonts w:ascii="Courier New" w:hAnsi="Courier New" w:cs="Courier New"/>
    </w:rPr>
  </w:style>
  <w:style w:type="character" w:customStyle="1" w:styleId="WW8Num44z3">
    <w:name w:val="WW8Num44z3"/>
    <w:rPr>
      <w:rFonts w:ascii="Symbol" w:hAnsi="Symbol" w:cs="Symbol"/>
    </w:rPr>
  </w:style>
  <w:style w:type="character" w:customStyle="1" w:styleId="WW8Num45z0">
    <w:name w:val="WW8Num45z0"/>
    <w:rPr>
      <w:rFonts w:ascii="Wingdings" w:hAnsi="Wingdings" w:cs="Wingdings"/>
    </w:rPr>
  </w:style>
  <w:style w:type="character" w:customStyle="1" w:styleId="WW8Num45z1">
    <w:name w:val="WW8Num45z1"/>
    <w:rPr>
      <w:rFonts w:ascii="Courier New" w:hAnsi="Courier New" w:cs="Courier New"/>
    </w:rPr>
  </w:style>
  <w:style w:type="character" w:customStyle="1" w:styleId="WW8Num45z3">
    <w:name w:val="WW8Num45z3"/>
    <w:rPr>
      <w:rFonts w:ascii="Symbol" w:hAnsi="Symbol" w:cs="Symbol"/>
    </w:rPr>
  </w:style>
  <w:style w:type="character" w:customStyle="1" w:styleId="WW8Num46z0">
    <w:name w:val="WW8Num46z0"/>
    <w:rPr>
      <w:rFonts w:ascii="Wingdings" w:hAnsi="Wingdings" w:cs="Wingdings"/>
    </w:rPr>
  </w:style>
  <w:style w:type="character" w:customStyle="1" w:styleId="WW8Num46z1">
    <w:name w:val="WW8Num46z1"/>
    <w:rPr>
      <w:rFonts w:ascii="Courier New" w:hAnsi="Courier New" w:cs="Courier New"/>
    </w:rPr>
  </w:style>
  <w:style w:type="character" w:customStyle="1" w:styleId="WW8Num46z3">
    <w:name w:val="WW8Num46z3"/>
    <w:rPr>
      <w:rFonts w:ascii="Symbol" w:hAnsi="Symbol" w:cs="Symbol"/>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DefaultParagraphFont">
    <w:name w:val="WW-Default Paragraph Font"/>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1">
    <w:name w:val="WW8Num8z1"/>
    <w:rPr>
      <w:rFonts w:ascii="Courier New" w:hAnsi="Courier New" w:cs="Courier New"/>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2">
    <w:name w:val="WW8Num12z2"/>
    <w:rPr>
      <w:rFonts w:ascii="Wingdings" w:hAnsi="Wingdings" w:cs="Wingdings"/>
    </w:rPr>
  </w:style>
  <w:style w:type="character" w:customStyle="1" w:styleId="WW8Num13z2">
    <w:name w:val="WW8Num13z2"/>
    <w:rPr>
      <w:rFonts w:ascii="Wingdings" w:hAnsi="Wingdings" w:cs="Wingdings"/>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2">
    <w:name w:val="WW8Num16z2"/>
    <w:rPr>
      <w:rFonts w:ascii="Wingdings" w:hAnsi="Wingdings" w:cs="Wingdings"/>
    </w:rPr>
  </w:style>
  <w:style w:type="character" w:customStyle="1" w:styleId="WW8Num16z4">
    <w:name w:val="WW8Num16z4"/>
    <w:rPr>
      <w:rFonts w:ascii="Courier New" w:hAnsi="Courier New" w:cs="Courier New"/>
    </w:rPr>
  </w:style>
  <w:style w:type="character" w:customStyle="1" w:styleId="WW8Num17z2">
    <w:name w:val="WW8Num17z2"/>
    <w:rPr>
      <w:rFonts w:ascii="Wingdings" w:hAnsi="Wingdings" w:cs="Wingdings"/>
    </w:rPr>
  </w:style>
  <w:style w:type="character" w:customStyle="1" w:styleId="WW8Num19z2">
    <w:name w:val="WW8Num19z2"/>
    <w:rPr>
      <w:rFonts w:ascii="Wingdings" w:hAnsi="Wingdings" w:cs="Wingdings"/>
    </w:rPr>
  </w:style>
  <w:style w:type="character" w:customStyle="1" w:styleId="WW-DefaultParagraphFont1">
    <w:name w:val="WW-Default Paragraph Font1"/>
  </w:style>
  <w:style w:type="character" w:customStyle="1" w:styleId="HeaderChar">
    <w:name w:val="Header Char"/>
    <w:basedOn w:val="WW-DefaultParagraphFont1"/>
  </w:style>
  <w:style w:type="character" w:styleId="Hyperlink">
    <w:name w:val="Hyperlink"/>
    <w:rPr>
      <w:color w:val="0000FF"/>
      <w:u w:val="single"/>
    </w:rPr>
  </w:style>
  <w:style w:type="character" w:customStyle="1" w:styleId="NoSpacingChar">
    <w:name w:val="No Spacing Char"/>
    <w:rPr>
      <w:rFonts w:ascii="Calibri" w:eastAsia="Times New Roman" w:hAnsi="Calibri" w:cs="Times New Roman"/>
      <w:sz w:val="20"/>
      <w:szCs w:val="20"/>
      <w:lang w:eastAsia="en-US" w:bidi="en-US"/>
    </w:rPr>
  </w:style>
  <w:style w:type="character" w:customStyle="1" w:styleId="apple-style-span">
    <w:name w:val="apple-style-span"/>
  </w:style>
  <w:style w:type="character" w:customStyle="1" w:styleId="FooterChar">
    <w:name w:val="Footer Char"/>
    <w:rPr>
      <w:sz w:val="22"/>
      <w:szCs w:val="22"/>
    </w:rPr>
  </w:style>
  <w:style w:type="character" w:customStyle="1" w:styleId="BodyTextChar">
    <w:name w:val="Body Text Char"/>
    <w:rPr>
      <w:rFonts w:ascii="Times New Roman" w:eastAsia="Times New Roman" w:hAnsi="Times New Roman" w:cs="Times New Roman"/>
      <w:sz w:val="24"/>
      <w:szCs w:val="24"/>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line="240" w:lineRule="auto"/>
    </w:pPr>
    <w:rPr>
      <w:rFonts w:ascii="Times New Roman" w:eastAsia="Times New Roman" w:hAnsi="Times New Roman" w:cs="Times New Roman"/>
      <w:sz w:val="24"/>
      <w:szCs w:val="24"/>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pPr>
      <w:tabs>
        <w:tab w:val="center" w:pos="4680"/>
        <w:tab w:val="right" w:pos="9360"/>
      </w:tabs>
      <w:spacing w:after="0" w:line="240" w:lineRule="auto"/>
    </w:pPr>
  </w:style>
  <w:style w:type="paragraph" w:styleId="ListParagraph">
    <w:name w:val="List Paragraph"/>
    <w:basedOn w:val="Normal"/>
    <w:uiPriority w:val="34"/>
    <w:qFormat/>
    <w:pPr>
      <w:ind w:left="720"/>
    </w:pPr>
  </w:style>
  <w:style w:type="paragraph" w:styleId="NoSpacing">
    <w:name w:val="No Spacing"/>
    <w:basedOn w:val="Normal"/>
    <w:qFormat/>
    <w:pPr>
      <w:spacing w:after="0" w:line="240" w:lineRule="auto"/>
      <w:jc w:val="both"/>
    </w:pPr>
    <w:rPr>
      <w:rFonts w:eastAsia="Times New Roman"/>
      <w:sz w:val="20"/>
      <w:szCs w:val="20"/>
      <w:lang w:val="x-none" w:eastAsia="en-US" w:bidi="en-US"/>
    </w:rPr>
  </w:style>
  <w:style w:type="paragraph" w:styleId="Footer">
    <w:name w:val="footer"/>
    <w:basedOn w:val="Normal"/>
    <w:pPr>
      <w:tabs>
        <w:tab w:val="center" w:pos="4680"/>
        <w:tab w:val="right" w:pos="9360"/>
      </w:tabs>
    </w:pPr>
    <w:rPr>
      <w:lang w:val="x-none"/>
    </w:rPr>
  </w:style>
  <w:style w:type="paragraph" w:customStyle="1" w:styleId="Newtimesroman">
    <w:name w:val="New times roman"/>
    <w:basedOn w:val="Normal"/>
    <w:pPr>
      <w:numPr>
        <w:numId w:val="1"/>
      </w:numPr>
      <w:spacing w:after="0" w:line="220" w:lineRule="atLeast"/>
    </w:pPr>
    <w:rPr>
      <w:rFonts w:ascii="Verdana" w:eastAsia="Times New Roman" w:hAnsi="Verdana" w:cs="Arial"/>
      <w:color w:val="000000"/>
      <w:sz w:val="20"/>
      <w:szCs w:val="24"/>
    </w:rPr>
  </w:style>
  <w:style w:type="paragraph" w:customStyle="1" w:styleId="Timesnewroman">
    <w:name w:val="Times new roman"/>
    <w:basedOn w:val="Normal"/>
    <w:pPr>
      <w:tabs>
        <w:tab w:val="num" w:pos="360"/>
      </w:tabs>
      <w:overflowPunct w:val="0"/>
      <w:autoSpaceDE w:val="0"/>
      <w:spacing w:after="0" w:line="240" w:lineRule="auto"/>
      <w:ind w:left="360" w:hanging="360"/>
      <w:textAlignment w:val="baseline"/>
    </w:pPr>
    <w:rPr>
      <w:rFonts w:ascii="Arial" w:eastAsia="Times New Roman" w:hAnsi="Arial" w:cs="Arial"/>
      <w:color w:val="000000"/>
      <w:sz w:val="20"/>
      <w:szCs w:val="20"/>
    </w:rPr>
  </w:style>
  <w:style w:type="paragraph" w:customStyle="1" w:styleId="WW-Default">
    <w:name w:val="WW-Default"/>
    <w:pPr>
      <w:widowControl w:val="0"/>
      <w:suppressAutoHyphens/>
    </w:pPr>
    <w:rPr>
      <w:sz w:val="24"/>
      <w:lang w:eastAsia="ar-SA"/>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Strong">
    <w:name w:val="Strong"/>
    <w:uiPriority w:val="22"/>
    <w:qFormat/>
    <w:rsid w:val="00DA7683"/>
    <w:rPr>
      <w:b/>
      <w:bCs/>
    </w:rPr>
  </w:style>
  <w:style w:type="paragraph" w:styleId="BodyText3">
    <w:name w:val="Body Text 3"/>
    <w:basedOn w:val="Normal"/>
    <w:link w:val="BodyText3Char"/>
    <w:uiPriority w:val="99"/>
    <w:semiHidden/>
    <w:unhideWhenUsed/>
    <w:rsid w:val="008D73AA"/>
    <w:pPr>
      <w:spacing w:after="120"/>
    </w:pPr>
    <w:rPr>
      <w:sz w:val="16"/>
      <w:szCs w:val="16"/>
    </w:rPr>
  </w:style>
  <w:style w:type="character" w:customStyle="1" w:styleId="BodyText3Char">
    <w:name w:val="Body Text 3 Char"/>
    <w:link w:val="BodyText3"/>
    <w:uiPriority w:val="99"/>
    <w:semiHidden/>
    <w:rsid w:val="008D73AA"/>
    <w:rPr>
      <w:rFonts w:ascii="Calibri" w:eastAsia="Calibri" w:hAnsi="Calibri" w:cs="Calibri"/>
      <w:sz w:val="16"/>
      <w:szCs w:val="16"/>
      <w:lang w:eastAsia="ar-SA"/>
    </w:rPr>
  </w:style>
  <w:style w:type="character" w:customStyle="1" w:styleId="Heading1Char">
    <w:name w:val="Heading 1 Char"/>
    <w:link w:val="Heading1"/>
    <w:rsid w:val="008D73AA"/>
    <w:rPr>
      <w:rFonts w:ascii="Times" w:hAnsi="Times"/>
      <w:b/>
      <w:sz w:val="24"/>
      <w:szCs w:val="24"/>
    </w:rPr>
  </w:style>
  <w:style w:type="paragraph" w:styleId="HTMLPreformatted">
    <w:name w:val="HTML Preformatted"/>
    <w:basedOn w:val="Normal"/>
    <w:link w:val="HTMLPreformattedChar"/>
    <w:uiPriority w:val="99"/>
    <w:semiHidden/>
    <w:unhideWhenUsed/>
    <w:rsid w:val="0083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link w:val="HTMLPreformatted"/>
    <w:uiPriority w:val="99"/>
    <w:semiHidden/>
    <w:rsid w:val="00836944"/>
    <w:rPr>
      <w:rFonts w:ascii="Courier New" w:hAnsi="Courier New" w:cs="Courier New"/>
    </w:rPr>
  </w:style>
  <w:style w:type="paragraph" w:styleId="NormalWeb">
    <w:name w:val="Normal (Web)"/>
    <w:basedOn w:val="Normal"/>
    <w:uiPriority w:val="99"/>
    <w:unhideWhenUsed/>
    <w:rsid w:val="00CC470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apple-converted-space">
    <w:name w:val="apple-converted-space"/>
    <w:rsid w:val="001D645C"/>
  </w:style>
  <w:style w:type="character" w:customStyle="1" w:styleId="BulletedChar">
    <w:name w:val="Bulleted Char"/>
    <w:link w:val="Bulleted"/>
    <w:uiPriority w:val="99"/>
    <w:locked/>
    <w:rsid w:val="007B1319"/>
    <w:rPr>
      <w:rFonts w:ascii="Arial" w:hAnsi="Arial"/>
      <w:sz w:val="16"/>
    </w:rPr>
  </w:style>
  <w:style w:type="paragraph" w:customStyle="1" w:styleId="Bulleted">
    <w:name w:val="Bulleted"/>
    <w:basedOn w:val="Normal"/>
    <w:link w:val="BulletedChar"/>
    <w:uiPriority w:val="99"/>
    <w:rsid w:val="007B1319"/>
    <w:pPr>
      <w:numPr>
        <w:ilvl w:val="1"/>
        <w:numId w:val="19"/>
      </w:numPr>
      <w:suppressAutoHyphens w:val="0"/>
      <w:spacing w:after="0" w:line="240" w:lineRule="auto"/>
      <w:contextualSpacing/>
    </w:pPr>
    <w:rPr>
      <w:rFonts w:ascii="Arial" w:eastAsia="Times New Roman" w:hAnsi="Arial" w:cs="Times New Roman"/>
      <w:sz w:val="16"/>
      <w:szCs w:val="20"/>
      <w:lang w:eastAsia="en-US"/>
    </w:rPr>
  </w:style>
  <w:style w:type="paragraph" w:styleId="BalloonText">
    <w:name w:val="Balloon Text"/>
    <w:basedOn w:val="Normal"/>
    <w:link w:val="BalloonTextChar"/>
    <w:uiPriority w:val="99"/>
    <w:semiHidden/>
    <w:unhideWhenUsed/>
    <w:rsid w:val="00743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A57"/>
    <w:rPr>
      <w:rFonts w:ascii="Tahoma" w:eastAsia="Calibri"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71718">
      <w:bodyDiv w:val="1"/>
      <w:marLeft w:val="0"/>
      <w:marRight w:val="0"/>
      <w:marTop w:val="0"/>
      <w:marBottom w:val="0"/>
      <w:divBdr>
        <w:top w:val="none" w:sz="0" w:space="0" w:color="auto"/>
        <w:left w:val="none" w:sz="0" w:space="0" w:color="auto"/>
        <w:bottom w:val="none" w:sz="0" w:space="0" w:color="auto"/>
        <w:right w:val="none" w:sz="0" w:space="0" w:color="auto"/>
      </w:divBdr>
    </w:div>
    <w:div w:id="168833298">
      <w:bodyDiv w:val="1"/>
      <w:marLeft w:val="0"/>
      <w:marRight w:val="0"/>
      <w:marTop w:val="0"/>
      <w:marBottom w:val="0"/>
      <w:divBdr>
        <w:top w:val="none" w:sz="0" w:space="0" w:color="auto"/>
        <w:left w:val="none" w:sz="0" w:space="0" w:color="auto"/>
        <w:bottom w:val="none" w:sz="0" w:space="0" w:color="auto"/>
        <w:right w:val="none" w:sz="0" w:space="0" w:color="auto"/>
      </w:divBdr>
    </w:div>
    <w:div w:id="221986014">
      <w:bodyDiv w:val="1"/>
      <w:marLeft w:val="0"/>
      <w:marRight w:val="0"/>
      <w:marTop w:val="0"/>
      <w:marBottom w:val="0"/>
      <w:divBdr>
        <w:top w:val="none" w:sz="0" w:space="0" w:color="auto"/>
        <w:left w:val="none" w:sz="0" w:space="0" w:color="auto"/>
        <w:bottom w:val="none" w:sz="0" w:space="0" w:color="auto"/>
        <w:right w:val="none" w:sz="0" w:space="0" w:color="auto"/>
      </w:divBdr>
    </w:div>
    <w:div w:id="282079670">
      <w:bodyDiv w:val="1"/>
      <w:marLeft w:val="0"/>
      <w:marRight w:val="0"/>
      <w:marTop w:val="0"/>
      <w:marBottom w:val="0"/>
      <w:divBdr>
        <w:top w:val="none" w:sz="0" w:space="0" w:color="auto"/>
        <w:left w:val="none" w:sz="0" w:space="0" w:color="auto"/>
        <w:bottom w:val="none" w:sz="0" w:space="0" w:color="auto"/>
        <w:right w:val="none" w:sz="0" w:space="0" w:color="auto"/>
      </w:divBdr>
    </w:div>
    <w:div w:id="476344102">
      <w:bodyDiv w:val="1"/>
      <w:marLeft w:val="0"/>
      <w:marRight w:val="0"/>
      <w:marTop w:val="0"/>
      <w:marBottom w:val="0"/>
      <w:divBdr>
        <w:top w:val="none" w:sz="0" w:space="0" w:color="auto"/>
        <w:left w:val="none" w:sz="0" w:space="0" w:color="auto"/>
        <w:bottom w:val="none" w:sz="0" w:space="0" w:color="auto"/>
        <w:right w:val="none" w:sz="0" w:space="0" w:color="auto"/>
      </w:divBdr>
    </w:div>
    <w:div w:id="576742078">
      <w:bodyDiv w:val="1"/>
      <w:marLeft w:val="0"/>
      <w:marRight w:val="0"/>
      <w:marTop w:val="0"/>
      <w:marBottom w:val="0"/>
      <w:divBdr>
        <w:top w:val="none" w:sz="0" w:space="0" w:color="auto"/>
        <w:left w:val="none" w:sz="0" w:space="0" w:color="auto"/>
        <w:bottom w:val="none" w:sz="0" w:space="0" w:color="auto"/>
        <w:right w:val="none" w:sz="0" w:space="0" w:color="auto"/>
      </w:divBdr>
    </w:div>
    <w:div w:id="728188774">
      <w:bodyDiv w:val="1"/>
      <w:marLeft w:val="0"/>
      <w:marRight w:val="0"/>
      <w:marTop w:val="0"/>
      <w:marBottom w:val="0"/>
      <w:divBdr>
        <w:top w:val="none" w:sz="0" w:space="0" w:color="auto"/>
        <w:left w:val="none" w:sz="0" w:space="0" w:color="auto"/>
        <w:bottom w:val="none" w:sz="0" w:space="0" w:color="auto"/>
        <w:right w:val="none" w:sz="0" w:space="0" w:color="auto"/>
      </w:divBdr>
    </w:div>
    <w:div w:id="1022970474">
      <w:bodyDiv w:val="1"/>
      <w:marLeft w:val="0"/>
      <w:marRight w:val="0"/>
      <w:marTop w:val="0"/>
      <w:marBottom w:val="0"/>
      <w:divBdr>
        <w:top w:val="none" w:sz="0" w:space="0" w:color="auto"/>
        <w:left w:val="none" w:sz="0" w:space="0" w:color="auto"/>
        <w:bottom w:val="none" w:sz="0" w:space="0" w:color="auto"/>
        <w:right w:val="none" w:sz="0" w:space="0" w:color="auto"/>
      </w:divBdr>
    </w:div>
    <w:div w:id="1030301351">
      <w:bodyDiv w:val="1"/>
      <w:marLeft w:val="0"/>
      <w:marRight w:val="0"/>
      <w:marTop w:val="0"/>
      <w:marBottom w:val="0"/>
      <w:divBdr>
        <w:top w:val="none" w:sz="0" w:space="0" w:color="auto"/>
        <w:left w:val="none" w:sz="0" w:space="0" w:color="auto"/>
        <w:bottom w:val="none" w:sz="0" w:space="0" w:color="auto"/>
        <w:right w:val="none" w:sz="0" w:space="0" w:color="auto"/>
      </w:divBdr>
    </w:div>
    <w:div w:id="1126316098">
      <w:bodyDiv w:val="1"/>
      <w:marLeft w:val="0"/>
      <w:marRight w:val="0"/>
      <w:marTop w:val="0"/>
      <w:marBottom w:val="0"/>
      <w:divBdr>
        <w:top w:val="none" w:sz="0" w:space="0" w:color="auto"/>
        <w:left w:val="none" w:sz="0" w:space="0" w:color="auto"/>
        <w:bottom w:val="none" w:sz="0" w:space="0" w:color="auto"/>
        <w:right w:val="none" w:sz="0" w:space="0" w:color="auto"/>
      </w:divBdr>
    </w:div>
    <w:div w:id="1257405345">
      <w:bodyDiv w:val="1"/>
      <w:marLeft w:val="0"/>
      <w:marRight w:val="0"/>
      <w:marTop w:val="0"/>
      <w:marBottom w:val="0"/>
      <w:divBdr>
        <w:top w:val="none" w:sz="0" w:space="0" w:color="auto"/>
        <w:left w:val="none" w:sz="0" w:space="0" w:color="auto"/>
        <w:bottom w:val="none" w:sz="0" w:space="0" w:color="auto"/>
        <w:right w:val="none" w:sz="0" w:space="0" w:color="auto"/>
      </w:divBdr>
    </w:div>
    <w:div w:id="1435973517">
      <w:bodyDiv w:val="1"/>
      <w:marLeft w:val="0"/>
      <w:marRight w:val="0"/>
      <w:marTop w:val="0"/>
      <w:marBottom w:val="0"/>
      <w:divBdr>
        <w:top w:val="none" w:sz="0" w:space="0" w:color="auto"/>
        <w:left w:val="none" w:sz="0" w:space="0" w:color="auto"/>
        <w:bottom w:val="none" w:sz="0" w:space="0" w:color="auto"/>
        <w:right w:val="none" w:sz="0" w:space="0" w:color="auto"/>
      </w:divBdr>
    </w:div>
    <w:div w:id="1530875331">
      <w:bodyDiv w:val="1"/>
      <w:marLeft w:val="0"/>
      <w:marRight w:val="0"/>
      <w:marTop w:val="0"/>
      <w:marBottom w:val="0"/>
      <w:divBdr>
        <w:top w:val="none" w:sz="0" w:space="0" w:color="auto"/>
        <w:left w:val="none" w:sz="0" w:space="0" w:color="auto"/>
        <w:bottom w:val="none" w:sz="0" w:space="0" w:color="auto"/>
        <w:right w:val="none" w:sz="0" w:space="0" w:color="auto"/>
      </w:divBdr>
    </w:div>
    <w:div w:id="1586189244">
      <w:bodyDiv w:val="1"/>
      <w:marLeft w:val="0"/>
      <w:marRight w:val="0"/>
      <w:marTop w:val="0"/>
      <w:marBottom w:val="0"/>
      <w:divBdr>
        <w:top w:val="none" w:sz="0" w:space="0" w:color="auto"/>
        <w:left w:val="none" w:sz="0" w:space="0" w:color="auto"/>
        <w:bottom w:val="none" w:sz="0" w:space="0" w:color="auto"/>
        <w:right w:val="none" w:sz="0" w:space="0" w:color="auto"/>
      </w:divBdr>
    </w:div>
    <w:div w:id="1629118970">
      <w:bodyDiv w:val="1"/>
      <w:marLeft w:val="0"/>
      <w:marRight w:val="0"/>
      <w:marTop w:val="0"/>
      <w:marBottom w:val="0"/>
      <w:divBdr>
        <w:top w:val="none" w:sz="0" w:space="0" w:color="auto"/>
        <w:left w:val="none" w:sz="0" w:space="0" w:color="auto"/>
        <w:bottom w:val="none" w:sz="0" w:space="0" w:color="auto"/>
        <w:right w:val="none" w:sz="0" w:space="0" w:color="auto"/>
      </w:divBdr>
    </w:div>
    <w:div w:id="1633905746">
      <w:bodyDiv w:val="1"/>
      <w:marLeft w:val="0"/>
      <w:marRight w:val="0"/>
      <w:marTop w:val="0"/>
      <w:marBottom w:val="0"/>
      <w:divBdr>
        <w:top w:val="none" w:sz="0" w:space="0" w:color="auto"/>
        <w:left w:val="none" w:sz="0" w:space="0" w:color="auto"/>
        <w:bottom w:val="none" w:sz="0" w:space="0" w:color="auto"/>
        <w:right w:val="none" w:sz="0" w:space="0" w:color="auto"/>
      </w:divBdr>
    </w:div>
    <w:div w:id="1692533587">
      <w:bodyDiv w:val="1"/>
      <w:marLeft w:val="0"/>
      <w:marRight w:val="0"/>
      <w:marTop w:val="0"/>
      <w:marBottom w:val="0"/>
      <w:divBdr>
        <w:top w:val="none" w:sz="0" w:space="0" w:color="auto"/>
        <w:left w:val="none" w:sz="0" w:space="0" w:color="auto"/>
        <w:bottom w:val="none" w:sz="0" w:space="0" w:color="auto"/>
        <w:right w:val="none" w:sz="0" w:space="0" w:color="auto"/>
      </w:divBdr>
    </w:div>
    <w:div w:id="17767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8D778-0F82-4C24-A34D-6390D71E8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4216</Words>
  <Characters>24036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28196</CharactersWithSpaces>
  <SharedDoc>false</SharedDoc>
  <HLinks>
    <vt:vector size="6" baseType="variant">
      <vt:variant>
        <vt:i4>2490476</vt:i4>
      </vt:variant>
      <vt:variant>
        <vt:i4>0</vt:i4>
      </vt:variant>
      <vt:variant>
        <vt:i4>0</vt:i4>
      </vt:variant>
      <vt:variant>
        <vt:i4>5</vt:i4>
      </vt:variant>
      <vt:variant>
        <vt:lpwstr>http://www.linkedin.com/pub/bharath-ram/70/390/831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REDDY</dc:creator>
  <cp:keywords/>
  <dc:description/>
  <cp:lastModifiedBy>sreenivas Jonna</cp:lastModifiedBy>
  <cp:revision>2</cp:revision>
  <cp:lastPrinted>2015-09-24T17:57:00Z</cp:lastPrinted>
  <dcterms:created xsi:type="dcterms:W3CDTF">2017-07-18T17:02:00Z</dcterms:created>
  <dcterms:modified xsi:type="dcterms:W3CDTF">2017-07-18T17:02:00Z</dcterms:modified>
</cp:coreProperties>
</file>