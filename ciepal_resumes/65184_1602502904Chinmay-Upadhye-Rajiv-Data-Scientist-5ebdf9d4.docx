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11AA" w:rsidRPr="005C7020" w:rsidRDefault="00D511AA" w:rsidP="00D511AA">
      <w:pPr>
        <w:spacing w:line="276" w:lineRule="auto"/>
        <w:jc w:val="center"/>
        <w:rPr>
          <w:rFonts w:asciiTheme="minorHAnsi" w:hAnsiTheme="minorHAnsi" w:cstheme="minorHAnsi"/>
          <w:b/>
          <w:sz w:val="22"/>
          <w:szCs w:val="22"/>
          <w:lang w:val="en-IN" w:eastAsia="en-IN"/>
        </w:rPr>
      </w:pPr>
      <w:r w:rsidRPr="005C7020">
        <w:rPr>
          <w:rFonts w:asciiTheme="minorHAnsi" w:hAnsiTheme="minorHAnsi" w:cstheme="minorHAnsi"/>
          <w:b/>
          <w:sz w:val="22"/>
          <w:szCs w:val="22"/>
          <w:lang w:val="en-IN" w:eastAsia="en-IN"/>
        </w:rPr>
        <w:t xml:space="preserve">Chinmay </w:t>
      </w:r>
      <w:r w:rsidR="00E8316A" w:rsidRPr="005C7020">
        <w:rPr>
          <w:rFonts w:asciiTheme="minorHAnsi" w:hAnsiTheme="minorHAnsi" w:cstheme="minorHAnsi"/>
          <w:b/>
          <w:sz w:val="22"/>
          <w:szCs w:val="22"/>
          <w:lang w:val="en-IN" w:eastAsia="en-IN"/>
        </w:rPr>
        <w:t>U</w:t>
      </w:r>
      <w:r w:rsidR="00D71B3F">
        <w:rPr>
          <w:rFonts w:asciiTheme="minorHAnsi" w:hAnsiTheme="minorHAnsi" w:cstheme="minorHAnsi"/>
          <w:b/>
          <w:sz w:val="22"/>
          <w:szCs w:val="22"/>
          <w:lang w:val="en-IN" w:eastAsia="en-IN"/>
        </w:rPr>
        <w:t>padhye</w:t>
      </w:r>
      <w:bookmarkStart w:id="0" w:name="_GoBack"/>
      <w:bookmarkEnd w:id="0"/>
      <w:r w:rsidR="00D71B3F">
        <w:rPr>
          <w:rFonts w:asciiTheme="minorHAnsi" w:hAnsiTheme="minorHAnsi" w:cstheme="minorHAnsi"/>
          <w:b/>
          <w:sz w:val="22"/>
          <w:szCs w:val="22"/>
          <w:lang w:val="en-IN" w:eastAsia="en-IN"/>
        </w:rPr>
        <w:t xml:space="preserve"> Rajiv</w:t>
      </w:r>
    </w:p>
    <w:p w:rsidR="001A4619" w:rsidRPr="005C7020" w:rsidRDefault="005E303C" w:rsidP="00D511AA">
      <w:pPr>
        <w:spacing w:line="276" w:lineRule="auto"/>
        <w:jc w:val="center"/>
        <w:rPr>
          <w:rFonts w:asciiTheme="minorHAnsi" w:hAnsiTheme="minorHAnsi" w:cstheme="minorHAnsi"/>
          <w:b/>
          <w:sz w:val="22"/>
          <w:szCs w:val="22"/>
          <w:lang w:val="en-IN" w:eastAsia="en-IN"/>
        </w:rPr>
      </w:pPr>
      <w:r w:rsidRPr="005C7020">
        <w:rPr>
          <w:rFonts w:asciiTheme="minorHAnsi" w:hAnsiTheme="minorHAnsi" w:cstheme="minorHAnsi"/>
          <w:b/>
          <w:bCs/>
          <w:color w:val="000000" w:themeColor="text1"/>
          <w:sz w:val="22"/>
          <w:szCs w:val="22"/>
        </w:rPr>
        <w:t>Data Scientist</w:t>
      </w:r>
    </w:p>
    <w:p w:rsidR="00AF2785" w:rsidRPr="00516F39" w:rsidRDefault="00296889" w:rsidP="00255991">
      <w:pPr>
        <w:widowControl w:val="0"/>
        <w:pBdr>
          <w:bottom w:val="single" w:sz="4" w:space="1" w:color="auto"/>
        </w:pBdr>
        <w:tabs>
          <w:tab w:val="center" w:pos="5040"/>
        </w:tabs>
        <w:autoSpaceDE w:val="0"/>
        <w:autoSpaceDN w:val="0"/>
        <w:adjustRightInd w:val="0"/>
        <w:ind w:left="-180" w:right="-90" w:hanging="180"/>
        <w:jc w:val="center"/>
        <w:rPr>
          <w:rFonts w:asciiTheme="minorHAnsi" w:hAnsiTheme="minorHAnsi" w:cstheme="minorHAnsi"/>
          <w:b/>
          <w:sz w:val="22"/>
          <w:szCs w:val="22"/>
          <w:lang w:eastAsia="en-IN"/>
        </w:rPr>
      </w:pPr>
      <w:r w:rsidRPr="005C7020">
        <w:rPr>
          <w:rFonts w:asciiTheme="minorHAnsi" w:hAnsiTheme="minorHAnsi" w:cstheme="minorHAnsi"/>
          <w:b/>
          <w:color w:val="000000" w:themeColor="text1"/>
          <w:sz w:val="22"/>
          <w:szCs w:val="22"/>
        </w:rPr>
        <w:t>Phone no:</w:t>
      </w:r>
      <w:r w:rsidR="006D3B28" w:rsidRPr="005C7020">
        <w:rPr>
          <w:rFonts w:asciiTheme="minorHAnsi" w:hAnsiTheme="minorHAnsi" w:cstheme="minorHAnsi"/>
          <w:sz w:val="22"/>
          <w:szCs w:val="22"/>
          <w:lang w:eastAsia="en-IN"/>
        </w:rPr>
        <w:t xml:space="preserve"> </w:t>
      </w:r>
      <w:r w:rsidR="00516F39" w:rsidRPr="00516F39">
        <w:rPr>
          <w:rFonts w:asciiTheme="minorHAnsi" w:hAnsiTheme="minorHAnsi" w:cstheme="minorHAnsi"/>
          <w:b/>
          <w:sz w:val="22"/>
          <w:szCs w:val="22"/>
          <w:lang w:eastAsia="en-IN"/>
        </w:rPr>
        <w:t>323-435-3567</w:t>
      </w:r>
    </w:p>
    <w:p w:rsidR="007D3BF2" w:rsidRPr="005C7020" w:rsidRDefault="007D3BF2" w:rsidP="00255991">
      <w:pPr>
        <w:widowControl w:val="0"/>
        <w:pBdr>
          <w:bottom w:val="single" w:sz="4" w:space="1" w:color="auto"/>
        </w:pBdr>
        <w:tabs>
          <w:tab w:val="center" w:pos="5040"/>
        </w:tabs>
        <w:autoSpaceDE w:val="0"/>
        <w:autoSpaceDN w:val="0"/>
        <w:adjustRightInd w:val="0"/>
        <w:ind w:left="-180" w:right="-90" w:hanging="180"/>
        <w:jc w:val="center"/>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uprchinmay@gmail.com</w:t>
      </w:r>
    </w:p>
    <w:p w:rsidR="00CB0DF1" w:rsidRPr="005C7020" w:rsidRDefault="00CB0DF1" w:rsidP="00FC74DC">
      <w:pPr>
        <w:widowControl w:val="0"/>
        <w:autoSpaceDE w:val="0"/>
        <w:autoSpaceDN w:val="0"/>
        <w:adjustRightInd w:val="0"/>
        <w:ind w:right="-90" w:hanging="180"/>
        <w:jc w:val="both"/>
        <w:rPr>
          <w:rFonts w:asciiTheme="minorHAnsi" w:hAnsiTheme="minorHAnsi" w:cstheme="minorHAnsi"/>
          <w:b/>
          <w:color w:val="000000" w:themeColor="text1"/>
          <w:sz w:val="22"/>
          <w:szCs w:val="22"/>
        </w:rPr>
      </w:pPr>
    </w:p>
    <w:p w:rsidR="0072236B" w:rsidRPr="005C7020" w:rsidRDefault="00722129" w:rsidP="00FC74DC">
      <w:pPr>
        <w:pStyle w:val="ListParagraph"/>
        <w:shd w:val="clear" w:color="auto" w:fill="D9D9D9"/>
        <w:ind w:left="-360" w:right="-90"/>
        <w:rPr>
          <w:rFonts w:asciiTheme="minorHAnsi" w:hAnsiTheme="minorHAnsi" w:cstheme="minorHAnsi"/>
          <w:b/>
          <w:color w:val="000000" w:themeColor="text1"/>
          <w:sz w:val="22"/>
          <w:szCs w:val="22"/>
          <w:lang w:val="en-US"/>
        </w:rPr>
      </w:pPr>
      <w:r w:rsidRPr="005C7020">
        <w:rPr>
          <w:rFonts w:asciiTheme="minorHAnsi" w:hAnsiTheme="minorHAnsi" w:cstheme="minorHAnsi"/>
          <w:b/>
          <w:color w:val="000000" w:themeColor="text1"/>
          <w:sz w:val="22"/>
          <w:szCs w:val="22"/>
          <w:lang w:val="en-US"/>
        </w:rPr>
        <w:t>P</w:t>
      </w:r>
      <w:r w:rsidRPr="005C7020">
        <w:rPr>
          <w:rFonts w:asciiTheme="minorHAnsi" w:hAnsiTheme="minorHAnsi" w:cstheme="minorHAnsi"/>
          <w:b/>
          <w:color w:val="000000" w:themeColor="text1"/>
          <w:sz w:val="22"/>
          <w:szCs w:val="22"/>
        </w:rPr>
        <w:t>ROFESSIONAL SUMMARY:</w:t>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r w:rsidR="00FC74DC" w:rsidRPr="005C7020">
        <w:rPr>
          <w:rFonts w:asciiTheme="minorHAnsi" w:hAnsiTheme="minorHAnsi" w:cstheme="minorHAnsi"/>
          <w:b/>
          <w:color w:val="000000" w:themeColor="text1"/>
          <w:sz w:val="22"/>
          <w:szCs w:val="22"/>
          <w:lang w:val="en-US"/>
        </w:rPr>
        <w:tab/>
      </w:r>
    </w:p>
    <w:p w:rsidR="007467A1" w:rsidRPr="005C7020" w:rsidRDefault="007467A1" w:rsidP="0001069C">
      <w:pPr>
        <w:pStyle w:val="NoSpacing"/>
        <w:spacing w:line="276" w:lineRule="auto"/>
        <w:rPr>
          <w:rFonts w:asciiTheme="minorHAnsi" w:hAnsiTheme="minorHAnsi" w:cstheme="minorHAnsi"/>
          <w:color w:val="000000" w:themeColor="text1"/>
          <w:sz w:val="22"/>
          <w:szCs w:val="22"/>
        </w:rPr>
      </w:pPr>
    </w:p>
    <w:p w:rsidR="006C37D7" w:rsidRPr="005C7020" w:rsidRDefault="004E02C0" w:rsidP="00C6256E">
      <w:pPr>
        <w:pStyle w:val="ListParagraph"/>
        <w:numPr>
          <w:ilvl w:val="0"/>
          <w:numId w:val="27"/>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b/>
          <w:color w:val="000000" w:themeColor="text1"/>
          <w:sz w:val="22"/>
          <w:szCs w:val="22"/>
          <w:lang w:val="en-US"/>
        </w:rPr>
        <w:t xml:space="preserve">Over </w:t>
      </w:r>
      <w:r w:rsidR="006C37D7" w:rsidRPr="005C7020">
        <w:rPr>
          <w:rFonts w:asciiTheme="minorHAnsi" w:hAnsiTheme="minorHAnsi" w:cstheme="minorHAnsi"/>
          <w:b/>
          <w:color w:val="000000" w:themeColor="text1"/>
          <w:sz w:val="22"/>
          <w:szCs w:val="22"/>
        </w:rPr>
        <w:t>8</w:t>
      </w:r>
      <w:r w:rsidR="006C37D7" w:rsidRPr="005C7020">
        <w:rPr>
          <w:rFonts w:asciiTheme="minorHAnsi" w:hAnsiTheme="minorHAnsi" w:cstheme="minorHAnsi"/>
          <w:b/>
          <w:color w:val="000000" w:themeColor="text1"/>
          <w:sz w:val="22"/>
          <w:szCs w:val="22"/>
          <w:lang w:val="en-IN"/>
        </w:rPr>
        <w:t xml:space="preserve">+ </w:t>
      </w:r>
      <w:r w:rsidR="006C37D7" w:rsidRPr="005C7020">
        <w:rPr>
          <w:rFonts w:asciiTheme="minorHAnsi" w:hAnsiTheme="minorHAnsi" w:cstheme="minorHAnsi"/>
          <w:b/>
          <w:color w:val="000000" w:themeColor="text1"/>
          <w:sz w:val="22"/>
          <w:szCs w:val="22"/>
        </w:rPr>
        <w:t>years</w:t>
      </w:r>
      <w:r w:rsidR="006C37D7" w:rsidRPr="005C7020">
        <w:rPr>
          <w:rFonts w:asciiTheme="minorHAnsi" w:hAnsiTheme="minorHAnsi" w:cstheme="minorHAnsi"/>
          <w:color w:val="000000" w:themeColor="text1"/>
          <w:sz w:val="22"/>
          <w:szCs w:val="22"/>
        </w:rPr>
        <w:t xml:space="preserve"> of IT industry experience encompassing in </w:t>
      </w:r>
      <w:r w:rsidR="006C37D7" w:rsidRPr="005C7020">
        <w:rPr>
          <w:rFonts w:asciiTheme="minorHAnsi" w:hAnsiTheme="minorHAnsi" w:cstheme="minorHAnsi"/>
          <w:b/>
          <w:color w:val="000000" w:themeColor="text1"/>
          <w:sz w:val="22"/>
          <w:szCs w:val="22"/>
        </w:rPr>
        <w:t>Machine</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Learning</w:t>
      </w:r>
      <w:r w:rsidR="006C37D7" w:rsidRPr="005C7020">
        <w:rPr>
          <w:rFonts w:asciiTheme="minorHAnsi" w:hAnsiTheme="minorHAnsi" w:cstheme="minorHAnsi"/>
          <w:color w:val="000000" w:themeColor="text1"/>
          <w:sz w:val="22"/>
          <w:szCs w:val="22"/>
        </w:rPr>
        <w:t xml:space="preserve">, </w:t>
      </w:r>
      <w:r w:rsidR="006C37D7" w:rsidRPr="005C7020">
        <w:rPr>
          <w:rFonts w:asciiTheme="minorHAnsi" w:hAnsiTheme="minorHAnsi" w:cstheme="minorHAnsi"/>
          <w:b/>
          <w:color w:val="000000" w:themeColor="text1"/>
          <w:sz w:val="22"/>
          <w:szCs w:val="22"/>
        </w:rPr>
        <w:t>Data</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mining</w:t>
      </w:r>
      <w:r w:rsidR="006C37D7" w:rsidRPr="005C7020">
        <w:rPr>
          <w:rFonts w:asciiTheme="minorHAnsi" w:hAnsiTheme="minorHAnsi" w:cstheme="minorHAnsi"/>
          <w:color w:val="000000" w:themeColor="text1"/>
          <w:sz w:val="22"/>
          <w:szCs w:val="22"/>
        </w:rPr>
        <w:t xml:space="preserve"> with </w:t>
      </w:r>
      <w:r w:rsidR="006C37D7" w:rsidRPr="005C7020">
        <w:rPr>
          <w:rFonts w:asciiTheme="minorHAnsi" w:hAnsiTheme="minorHAnsi" w:cstheme="minorHAnsi"/>
          <w:b/>
          <w:color w:val="000000" w:themeColor="text1"/>
          <w:sz w:val="22"/>
          <w:szCs w:val="22"/>
        </w:rPr>
        <w:t>large</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datasets</w:t>
      </w:r>
      <w:r w:rsidR="006C37D7" w:rsidRPr="005C7020">
        <w:rPr>
          <w:rFonts w:asciiTheme="minorHAnsi" w:hAnsiTheme="minorHAnsi" w:cstheme="minorHAnsi"/>
          <w:color w:val="000000" w:themeColor="text1"/>
          <w:sz w:val="22"/>
          <w:szCs w:val="22"/>
        </w:rPr>
        <w:t xml:space="preserve"> of </w:t>
      </w:r>
      <w:r w:rsidR="006C37D7" w:rsidRPr="005C7020">
        <w:rPr>
          <w:rFonts w:asciiTheme="minorHAnsi" w:hAnsiTheme="minorHAnsi" w:cstheme="minorHAnsi"/>
          <w:b/>
          <w:color w:val="000000" w:themeColor="text1"/>
          <w:sz w:val="22"/>
          <w:szCs w:val="22"/>
        </w:rPr>
        <w:t>Structured</w:t>
      </w:r>
      <w:r w:rsidR="006C37D7" w:rsidRPr="005C7020">
        <w:rPr>
          <w:rFonts w:asciiTheme="minorHAnsi" w:hAnsiTheme="minorHAnsi" w:cstheme="minorHAnsi"/>
          <w:color w:val="000000" w:themeColor="text1"/>
          <w:sz w:val="22"/>
          <w:szCs w:val="22"/>
        </w:rPr>
        <w:t xml:space="preserve"> and </w:t>
      </w:r>
      <w:r w:rsidR="006C37D7" w:rsidRPr="005C7020">
        <w:rPr>
          <w:rFonts w:asciiTheme="minorHAnsi" w:hAnsiTheme="minorHAnsi" w:cstheme="minorHAnsi"/>
          <w:b/>
          <w:color w:val="000000" w:themeColor="text1"/>
          <w:sz w:val="22"/>
          <w:szCs w:val="22"/>
        </w:rPr>
        <w:t>Unstructured</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data</w:t>
      </w:r>
      <w:r w:rsidR="006C37D7" w:rsidRPr="005C7020">
        <w:rPr>
          <w:rFonts w:asciiTheme="minorHAnsi" w:hAnsiTheme="minorHAnsi" w:cstheme="minorHAnsi"/>
          <w:color w:val="000000" w:themeColor="text1"/>
          <w:sz w:val="22"/>
          <w:szCs w:val="22"/>
        </w:rPr>
        <w:t xml:space="preserve">, </w:t>
      </w:r>
      <w:r w:rsidR="006C37D7" w:rsidRPr="005C7020">
        <w:rPr>
          <w:rFonts w:asciiTheme="minorHAnsi" w:hAnsiTheme="minorHAnsi" w:cstheme="minorHAnsi"/>
          <w:b/>
          <w:color w:val="000000" w:themeColor="text1"/>
          <w:sz w:val="22"/>
          <w:szCs w:val="22"/>
        </w:rPr>
        <w:t>Data</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Acquisition</w:t>
      </w:r>
      <w:r w:rsidR="006C37D7" w:rsidRPr="005C7020">
        <w:rPr>
          <w:rFonts w:asciiTheme="minorHAnsi" w:hAnsiTheme="minorHAnsi" w:cstheme="minorHAnsi"/>
          <w:color w:val="000000" w:themeColor="text1"/>
          <w:sz w:val="22"/>
          <w:szCs w:val="22"/>
        </w:rPr>
        <w:t xml:space="preserve">, </w:t>
      </w:r>
      <w:r w:rsidR="006C37D7" w:rsidRPr="005C7020">
        <w:rPr>
          <w:rFonts w:asciiTheme="minorHAnsi" w:hAnsiTheme="minorHAnsi" w:cstheme="minorHAnsi"/>
          <w:b/>
          <w:color w:val="000000" w:themeColor="text1"/>
          <w:sz w:val="22"/>
          <w:szCs w:val="22"/>
        </w:rPr>
        <w:t>Data</w:t>
      </w:r>
      <w:r w:rsidR="007C54B8" w:rsidRPr="005C7020">
        <w:rPr>
          <w:rFonts w:asciiTheme="minorHAnsi" w:hAnsiTheme="minorHAnsi" w:cstheme="minorHAnsi"/>
          <w:b/>
          <w:color w:val="000000" w:themeColor="text1"/>
          <w:sz w:val="22"/>
          <w:szCs w:val="22"/>
          <w:lang w:val="en-US"/>
        </w:rPr>
        <w:t xml:space="preserve"> </w:t>
      </w:r>
      <w:r w:rsidR="006C37D7" w:rsidRPr="005C7020">
        <w:rPr>
          <w:rFonts w:asciiTheme="minorHAnsi" w:hAnsiTheme="minorHAnsi" w:cstheme="minorHAnsi"/>
          <w:b/>
          <w:color w:val="000000" w:themeColor="text1"/>
          <w:sz w:val="22"/>
          <w:szCs w:val="22"/>
        </w:rPr>
        <w:t>Validation</w:t>
      </w:r>
      <w:r w:rsidR="006C37D7" w:rsidRPr="005C7020">
        <w:rPr>
          <w:rFonts w:asciiTheme="minorHAnsi" w:hAnsiTheme="minorHAnsi" w:cstheme="minorHAnsi"/>
          <w:color w:val="000000" w:themeColor="text1"/>
          <w:sz w:val="22"/>
          <w:szCs w:val="22"/>
        </w:rPr>
        <w:t xml:space="preserve">, </w:t>
      </w:r>
      <w:r w:rsidR="006C37D7" w:rsidRPr="005C7020">
        <w:rPr>
          <w:rFonts w:asciiTheme="minorHAnsi" w:hAnsiTheme="minorHAnsi" w:cstheme="minorHAnsi"/>
          <w:b/>
          <w:color w:val="000000" w:themeColor="text1"/>
          <w:sz w:val="22"/>
          <w:szCs w:val="22"/>
        </w:rPr>
        <w:t>Predictivemodeling</w:t>
      </w:r>
      <w:r w:rsidR="006C37D7" w:rsidRPr="005C7020">
        <w:rPr>
          <w:rFonts w:asciiTheme="minorHAnsi" w:hAnsiTheme="minorHAnsi" w:cstheme="minorHAnsi"/>
          <w:color w:val="000000" w:themeColor="text1"/>
          <w:sz w:val="22"/>
          <w:szCs w:val="22"/>
        </w:rPr>
        <w:t xml:space="preserve">, </w:t>
      </w:r>
      <w:r w:rsidR="006C37D7" w:rsidRPr="005C7020">
        <w:rPr>
          <w:rFonts w:asciiTheme="minorHAnsi" w:hAnsiTheme="minorHAnsi" w:cstheme="minorHAnsi"/>
          <w:b/>
          <w:color w:val="000000" w:themeColor="text1"/>
          <w:sz w:val="22"/>
          <w:szCs w:val="22"/>
        </w:rPr>
        <w:t>DataVisualization</w:t>
      </w:r>
      <w:r w:rsidR="006C37D7" w:rsidRPr="005C7020">
        <w:rPr>
          <w:rFonts w:asciiTheme="minorHAnsi" w:hAnsiTheme="minorHAnsi" w:cstheme="minorHAnsi"/>
          <w:color w:val="000000" w:themeColor="text1"/>
          <w:sz w:val="22"/>
          <w:szCs w:val="22"/>
        </w:rPr>
        <w:t xml:space="preserve">. </w:t>
      </w:r>
    </w:p>
    <w:p w:rsidR="002E57CA"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Extensive experience in Text </w:t>
      </w:r>
      <w:r w:rsidRPr="005C7020">
        <w:rPr>
          <w:rFonts w:asciiTheme="minorHAnsi" w:hAnsiTheme="minorHAnsi" w:cstheme="minorHAnsi"/>
          <w:b/>
          <w:color w:val="000000" w:themeColor="text1"/>
          <w:sz w:val="22"/>
          <w:szCs w:val="22"/>
        </w:rPr>
        <w:t>Analytics</w:t>
      </w:r>
      <w:r w:rsidRPr="005C7020">
        <w:rPr>
          <w:rFonts w:asciiTheme="minorHAnsi" w:hAnsiTheme="minorHAnsi" w:cstheme="minorHAnsi"/>
          <w:color w:val="000000" w:themeColor="text1"/>
          <w:sz w:val="22"/>
          <w:szCs w:val="22"/>
        </w:rPr>
        <w:t xml:space="preserve">, developing different </w:t>
      </w:r>
      <w:r w:rsidR="00DC1C02" w:rsidRPr="005C7020">
        <w:rPr>
          <w:rFonts w:asciiTheme="minorHAnsi" w:hAnsiTheme="minorHAnsi" w:cstheme="minorHAnsi"/>
          <w:b/>
          <w:noProof/>
          <w:color w:val="000000" w:themeColor="text1"/>
          <w:sz w:val="22"/>
          <w:szCs w:val="22"/>
        </w:rPr>
        <w:t>statistical machine l</w:t>
      </w:r>
      <w:r w:rsidRPr="005C7020">
        <w:rPr>
          <w:rFonts w:asciiTheme="minorHAnsi" w:hAnsiTheme="minorHAnsi" w:cstheme="minorHAnsi"/>
          <w:b/>
          <w:noProof/>
          <w:color w:val="000000" w:themeColor="text1"/>
          <w:sz w:val="22"/>
          <w:szCs w:val="22"/>
        </w:rPr>
        <w:t>earning</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DataMining</w:t>
      </w:r>
      <w:r w:rsidRPr="005C7020">
        <w:rPr>
          <w:rFonts w:asciiTheme="minorHAnsi" w:hAnsiTheme="minorHAnsi" w:cstheme="minorHAnsi"/>
          <w:color w:val="000000" w:themeColor="text1"/>
          <w:sz w:val="22"/>
          <w:szCs w:val="22"/>
        </w:rPr>
        <w:t xml:space="preserve"> solutions to various business problems </w:t>
      </w:r>
    </w:p>
    <w:p w:rsidR="00E626AE" w:rsidRPr="005C7020" w:rsidRDefault="00E626AE" w:rsidP="00C6256E">
      <w:pPr>
        <w:pStyle w:val="ListParagraph"/>
        <w:numPr>
          <w:ilvl w:val="0"/>
          <w:numId w:val="26"/>
        </w:numPr>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Experience on advanced </w:t>
      </w:r>
      <w:r w:rsidRPr="005C7020">
        <w:rPr>
          <w:rFonts w:asciiTheme="minorHAnsi" w:hAnsiTheme="minorHAnsi" w:cstheme="minorHAnsi"/>
          <w:b/>
          <w:color w:val="000000" w:themeColor="text1"/>
          <w:sz w:val="22"/>
          <w:szCs w:val="22"/>
        </w:rPr>
        <w:t>SAS</w:t>
      </w:r>
      <w:r w:rsidRPr="005C7020">
        <w:rPr>
          <w:rFonts w:asciiTheme="minorHAnsi" w:hAnsiTheme="minorHAnsi" w:cstheme="minorHAnsi"/>
          <w:color w:val="000000" w:themeColor="text1"/>
          <w:sz w:val="22"/>
          <w:szCs w:val="22"/>
        </w:rPr>
        <w:t xml:space="preserve"> programming techniques, such as </w:t>
      </w:r>
      <w:r w:rsidRPr="005C7020">
        <w:rPr>
          <w:rFonts w:asciiTheme="minorHAnsi" w:hAnsiTheme="minorHAnsi" w:cstheme="minorHAnsi"/>
          <w:b/>
          <w:color w:val="000000" w:themeColor="text1"/>
          <w:sz w:val="22"/>
          <w:szCs w:val="22"/>
        </w:rPr>
        <w:t>PROC SQL (JOIN/ UNION), PROC APPEND, PROC DATASETS, and PROC TRANSPOSE.</w:t>
      </w:r>
    </w:p>
    <w:p w:rsidR="00E14B26" w:rsidRPr="005C7020" w:rsidRDefault="00E626AE"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Integration Architect &amp; Data Scientist experience in </w:t>
      </w:r>
      <w:r w:rsidRPr="005C7020">
        <w:rPr>
          <w:rFonts w:asciiTheme="minorHAnsi" w:hAnsiTheme="minorHAnsi" w:cstheme="minorHAnsi"/>
          <w:b/>
          <w:color w:val="000000" w:themeColor="text1"/>
          <w:sz w:val="22"/>
          <w:szCs w:val="22"/>
        </w:rPr>
        <w:t xml:space="preserve">Analytics, BigData, BPM, SOA, ETL and Cloud technologies. </w:t>
      </w:r>
      <w:r w:rsidRPr="005C7020">
        <w:rPr>
          <w:rFonts w:asciiTheme="minorHAnsi" w:hAnsiTheme="minorHAnsi" w:cstheme="minorHAnsi"/>
          <w:color w:val="000000" w:themeColor="text1"/>
          <w:sz w:val="22"/>
          <w:szCs w:val="22"/>
        </w:rPr>
        <w:t xml:space="preserve"> </w:t>
      </w:r>
    </w:p>
    <w:p w:rsidR="00E626AE" w:rsidRPr="005C7020" w:rsidRDefault="00E626AE" w:rsidP="00C6256E">
      <w:pPr>
        <w:pStyle w:val="ListParagraph"/>
        <w:numPr>
          <w:ilvl w:val="0"/>
          <w:numId w:val="26"/>
        </w:numPr>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Experience in Extracting data for creating Value Added Datasets using </w:t>
      </w:r>
      <w:r w:rsidRPr="005C7020">
        <w:rPr>
          <w:rFonts w:asciiTheme="minorHAnsi" w:hAnsiTheme="minorHAnsi" w:cstheme="minorHAnsi"/>
          <w:b/>
          <w:color w:val="000000" w:themeColor="text1"/>
          <w:sz w:val="22"/>
          <w:szCs w:val="22"/>
        </w:rPr>
        <w:t>Python, R, SAS</w:t>
      </w:r>
      <w:r w:rsidR="00E14B26" w:rsidRPr="005C7020">
        <w:rPr>
          <w:rFonts w:asciiTheme="minorHAnsi" w:hAnsiTheme="minorHAnsi" w:cstheme="minorHAnsi"/>
          <w:b/>
          <w:color w:val="000000" w:themeColor="text1"/>
          <w:sz w:val="22"/>
          <w:szCs w:val="22"/>
          <w:lang w:val="en-US"/>
        </w:rPr>
        <w:t xml:space="preserve"> </w:t>
      </w:r>
      <w:r w:rsidRPr="005C7020">
        <w:rPr>
          <w:rFonts w:asciiTheme="minorHAnsi" w:hAnsiTheme="minorHAnsi" w:cstheme="minorHAnsi"/>
          <w:b/>
          <w:color w:val="000000" w:themeColor="text1"/>
          <w:sz w:val="22"/>
          <w:szCs w:val="22"/>
        </w:rPr>
        <w:t>and SQL</w:t>
      </w:r>
      <w:r w:rsidRPr="005C7020">
        <w:rPr>
          <w:rFonts w:asciiTheme="minorHAnsi" w:hAnsiTheme="minorHAnsi" w:cstheme="minorHAnsi"/>
          <w:color w:val="000000" w:themeColor="text1"/>
          <w:sz w:val="22"/>
          <w:szCs w:val="22"/>
        </w:rPr>
        <w:t xml:space="preserve"> to analyze the </w:t>
      </w:r>
      <w:r w:rsidRPr="005C7020">
        <w:rPr>
          <w:rFonts w:asciiTheme="minorHAnsi" w:hAnsiTheme="minorHAnsi" w:cstheme="minorHAnsi"/>
          <w:noProof/>
          <w:color w:val="000000" w:themeColor="text1"/>
          <w:sz w:val="22"/>
          <w:szCs w:val="22"/>
        </w:rPr>
        <w:t>behavior</w:t>
      </w:r>
      <w:r w:rsidRPr="005C7020">
        <w:rPr>
          <w:rFonts w:asciiTheme="minorHAnsi" w:hAnsiTheme="minorHAnsi" w:cstheme="minorHAnsi"/>
          <w:color w:val="000000" w:themeColor="text1"/>
          <w:sz w:val="22"/>
          <w:szCs w:val="22"/>
        </w:rPr>
        <w:t xml:space="preserve"> to target a specific set of customers to obtain hidden insights within the data to effectively implement the project Objectives.</w:t>
      </w:r>
    </w:p>
    <w:p w:rsidR="006C37D7"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Worked with </w:t>
      </w:r>
      <w:r w:rsidRPr="005C7020">
        <w:rPr>
          <w:rFonts w:asciiTheme="minorHAnsi" w:hAnsiTheme="minorHAnsi" w:cstheme="minorHAnsi"/>
          <w:b/>
          <w:color w:val="000000" w:themeColor="text1"/>
          <w:sz w:val="22"/>
          <w:szCs w:val="22"/>
        </w:rPr>
        <w:t>NoSQL</w:t>
      </w:r>
      <w:r w:rsidRPr="005C7020">
        <w:rPr>
          <w:rFonts w:asciiTheme="minorHAnsi" w:hAnsiTheme="minorHAnsi" w:cstheme="minorHAnsi"/>
          <w:color w:val="000000" w:themeColor="text1"/>
          <w:sz w:val="22"/>
          <w:szCs w:val="22"/>
        </w:rPr>
        <w:t xml:space="preserve"> Database including </w:t>
      </w:r>
      <w:r w:rsidRPr="005C7020">
        <w:rPr>
          <w:rFonts w:asciiTheme="minorHAnsi" w:hAnsiTheme="minorHAnsi" w:cstheme="minorHAnsi"/>
          <w:b/>
          <w:noProof/>
          <w:color w:val="000000" w:themeColor="text1"/>
          <w:sz w:val="22"/>
          <w:szCs w:val="22"/>
        </w:rPr>
        <w:t>H</w:t>
      </w:r>
      <w:r w:rsidR="00DC1C02" w:rsidRPr="005C7020">
        <w:rPr>
          <w:rFonts w:asciiTheme="minorHAnsi" w:hAnsiTheme="minorHAnsi" w:cstheme="minorHAnsi"/>
          <w:b/>
          <w:noProof/>
          <w:color w:val="000000" w:themeColor="text1"/>
          <w:sz w:val="22"/>
          <w:szCs w:val="22"/>
        </w:rPr>
        <w:t>B</w:t>
      </w:r>
      <w:r w:rsidRPr="005C7020">
        <w:rPr>
          <w:rFonts w:asciiTheme="minorHAnsi" w:hAnsiTheme="minorHAnsi" w:cstheme="minorHAnsi"/>
          <w:b/>
          <w:noProof/>
          <w:color w:val="000000" w:themeColor="text1"/>
          <w:sz w:val="22"/>
          <w:szCs w:val="22"/>
        </w:rPr>
        <w:t>ase</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Cassandra</w:t>
      </w:r>
      <w:r w:rsidR="00DC1C02" w:rsidRPr="005C7020">
        <w:rPr>
          <w:rFonts w:asciiTheme="minorHAnsi" w:hAnsiTheme="minorHAnsi" w:cstheme="minorHAnsi"/>
          <w:b/>
          <w:color w:val="000000" w:themeColor="text1"/>
          <w:sz w:val="22"/>
          <w:szCs w:val="22"/>
        </w:rPr>
        <w:t>,</w:t>
      </w:r>
      <w:r w:rsidRPr="005C7020">
        <w:rPr>
          <w:rFonts w:asciiTheme="minorHAnsi" w:hAnsiTheme="minorHAnsi" w:cstheme="minorHAnsi"/>
          <w:noProof/>
          <w:color w:val="000000" w:themeColor="text1"/>
          <w:sz w:val="22"/>
          <w:szCs w:val="22"/>
        </w:rPr>
        <w:t>and</w:t>
      </w:r>
      <w:r w:rsidR="007C54B8" w:rsidRPr="005C7020">
        <w:rPr>
          <w:rFonts w:asciiTheme="minorHAnsi" w:hAnsiTheme="minorHAnsi" w:cstheme="minorHAnsi"/>
          <w:noProof/>
          <w:color w:val="000000" w:themeColor="text1"/>
          <w:sz w:val="22"/>
          <w:szCs w:val="22"/>
          <w:lang w:val="en-US"/>
        </w:rPr>
        <w:t xml:space="preserve"> </w:t>
      </w:r>
      <w:r w:rsidRPr="005C7020">
        <w:rPr>
          <w:rFonts w:asciiTheme="minorHAnsi" w:hAnsiTheme="minorHAnsi" w:cstheme="minorHAnsi"/>
          <w:b/>
          <w:color w:val="000000" w:themeColor="text1"/>
          <w:sz w:val="22"/>
          <w:szCs w:val="22"/>
        </w:rPr>
        <w:t>MongoDB</w:t>
      </w:r>
      <w:r w:rsidRPr="005C7020">
        <w:rPr>
          <w:rFonts w:asciiTheme="minorHAnsi" w:hAnsiTheme="minorHAnsi" w:cstheme="minorHAnsi"/>
          <w:color w:val="000000" w:themeColor="text1"/>
          <w:sz w:val="22"/>
          <w:szCs w:val="22"/>
        </w:rPr>
        <w:t xml:space="preserve">. </w:t>
      </w:r>
    </w:p>
    <w:p w:rsidR="00533DB3"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Extensively worked on </w:t>
      </w:r>
      <w:r w:rsidRPr="005C7020">
        <w:rPr>
          <w:rFonts w:asciiTheme="minorHAnsi" w:hAnsiTheme="minorHAnsi" w:cstheme="minorHAnsi"/>
          <w:b/>
          <w:color w:val="000000" w:themeColor="text1"/>
          <w:sz w:val="22"/>
          <w:szCs w:val="22"/>
        </w:rPr>
        <w:t>statistical analysis tools</w:t>
      </w:r>
      <w:r w:rsidRPr="005C7020">
        <w:rPr>
          <w:rFonts w:asciiTheme="minorHAnsi" w:hAnsiTheme="minorHAnsi" w:cstheme="minorHAnsi"/>
          <w:color w:val="000000" w:themeColor="text1"/>
          <w:sz w:val="22"/>
          <w:szCs w:val="22"/>
        </w:rPr>
        <w:t xml:space="preserve"> and adept at writing code in Advanced </w:t>
      </w:r>
      <w:r w:rsidRPr="005C7020">
        <w:rPr>
          <w:rFonts w:asciiTheme="minorHAnsi" w:hAnsiTheme="minorHAnsi" w:cstheme="minorHAnsi"/>
          <w:b/>
          <w:color w:val="000000" w:themeColor="text1"/>
          <w:sz w:val="22"/>
          <w:szCs w:val="22"/>
        </w:rPr>
        <w:t>Excel, R</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MATLAB</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lang w:val="en-IN"/>
        </w:rPr>
        <w:t>.</w:t>
      </w:r>
    </w:p>
    <w:p w:rsidR="007C54B8" w:rsidRPr="005C7020" w:rsidRDefault="007C54B8" w:rsidP="007C54B8">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 xml:space="preserve">Experience in leveraging multiple software platforms to achieve a goal. Using </w:t>
      </w:r>
      <w:r w:rsidRPr="005C7020">
        <w:rPr>
          <w:rFonts w:asciiTheme="minorHAnsi" w:hAnsiTheme="minorHAnsi" w:cstheme="minorHAnsi"/>
          <w:b/>
          <w:bCs/>
          <w:sz w:val="22"/>
          <w:szCs w:val="22"/>
        </w:rPr>
        <w:t>TensorFlow, KERAS &amp; OpenCV</w:t>
      </w:r>
      <w:r w:rsidRPr="005C7020">
        <w:rPr>
          <w:rFonts w:asciiTheme="minorHAnsi" w:hAnsiTheme="minorHAnsi" w:cstheme="minorHAnsi"/>
          <w:sz w:val="22"/>
          <w:szCs w:val="22"/>
        </w:rPr>
        <w:t xml:space="preserve"> along with </w:t>
      </w:r>
      <w:r w:rsidRPr="005C7020">
        <w:rPr>
          <w:rFonts w:asciiTheme="minorHAnsi" w:hAnsiTheme="minorHAnsi" w:cstheme="minorHAnsi"/>
          <w:b/>
          <w:bCs/>
          <w:sz w:val="22"/>
          <w:szCs w:val="22"/>
        </w:rPr>
        <w:t>MATLAB</w:t>
      </w:r>
      <w:r w:rsidRPr="005C7020">
        <w:rPr>
          <w:rFonts w:asciiTheme="minorHAnsi" w:hAnsiTheme="minorHAnsi" w:cstheme="minorHAnsi"/>
          <w:sz w:val="22"/>
          <w:szCs w:val="22"/>
        </w:rPr>
        <w:t xml:space="preserve"> for deep neural implementation, data manipulation and Tableau for visual analytics.</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Experience in analyzing the Financial/Credit card/Banking/Insurance data, Data Analysis, Data Cleansing, Extract/Transform, Statistical Analysis, CSAT Analysis, Data Science, Machine Learning and building predictive and forecasting models</w:t>
      </w:r>
      <w:r w:rsidRPr="005C7020">
        <w:rPr>
          <w:rStyle w:val="normalchar"/>
          <w:rFonts w:asciiTheme="minorHAnsi" w:hAnsiTheme="minorHAnsi" w:cstheme="minorHAnsi"/>
          <w:sz w:val="22"/>
          <w:szCs w:val="22"/>
        </w:rPr>
        <w:t>.</w:t>
      </w:r>
    </w:p>
    <w:p w:rsidR="006C37D7" w:rsidRPr="005C7020" w:rsidRDefault="006C37D7" w:rsidP="006F2491">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Experience in </w:t>
      </w:r>
      <w:r w:rsidRPr="005C7020">
        <w:rPr>
          <w:rFonts w:asciiTheme="minorHAnsi" w:hAnsiTheme="minorHAnsi" w:cstheme="minorHAnsi"/>
          <w:b/>
          <w:color w:val="000000" w:themeColor="text1"/>
          <w:sz w:val="22"/>
          <w:szCs w:val="22"/>
        </w:rPr>
        <w:t xml:space="preserve">designing </w:t>
      </w:r>
      <w:r w:rsidRPr="005C7020">
        <w:rPr>
          <w:rFonts w:asciiTheme="minorHAnsi" w:hAnsiTheme="minorHAnsi" w:cstheme="minorHAnsi"/>
          <w:color w:val="000000" w:themeColor="text1"/>
          <w:sz w:val="22"/>
          <w:szCs w:val="22"/>
        </w:rPr>
        <w:t xml:space="preserve">stunning visualizations using </w:t>
      </w:r>
      <w:r w:rsidRPr="005C7020">
        <w:rPr>
          <w:rFonts w:asciiTheme="minorHAnsi" w:hAnsiTheme="minorHAnsi" w:cstheme="minorHAnsi"/>
          <w:b/>
          <w:color w:val="000000" w:themeColor="text1"/>
          <w:sz w:val="22"/>
          <w:szCs w:val="22"/>
        </w:rPr>
        <w:t>Tableau software</w:t>
      </w:r>
      <w:r w:rsidR="007C54B8" w:rsidRPr="005C7020">
        <w:rPr>
          <w:rFonts w:asciiTheme="minorHAnsi" w:hAnsiTheme="minorHAnsi" w:cstheme="minorHAnsi"/>
          <w:b/>
          <w:color w:val="000000" w:themeColor="text1"/>
          <w:sz w:val="22"/>
          <w:szCs w:val="22"/>
        </w:rPr>
        <w:t>, ggplot2,</w:t>
      </w:r>
      <w:r w:rsidR="007C54B8" w:rsidRPr="005C7020">
        <w:rPr>
          <w:rFonts w:asciiTheme="minorHAnsi" w:hAnsiTheme="minorHAnsi" w:cstheme="minorHAnsi"/>
          <w:b/>
          <w:noProof/>
          <w:color w:val="000000" w:themeColor="text1"/>
          <w:sz w:val="22"/>
          <w:szCs w:val="22"/>
        </w:rPr>
        <w:t>and</w:t>
      </w:r>
      <w:r w:rsidR="007C54B8" w:rsidRPr="005C7020">
        <w:rPr>
          <w:rFonts w:asciiTheme="minorHAnsi" w:hAnsiTheme="minorHAnsi" w:cstheme="minorHAnsi"/>
          <w:b/>
          <w:color w:val="000000" w:themeColor="text1"/>
          <w:sz w:val="22"/>
          <w:szCs w:val="22"/>
        </w:rPr>
        <w:t xml:space="preserve"> d3.js</w:t>
      </w:r>
    </w:p>
    <w:p w:rsidR="002E57CA"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Hands on experience in implementing </w:t>
      </w:r>
      <w:r w:rsidRPr="005C7020">
        <w:rPr>
          <w:rFonts w:asciiTheme="minorHAnsi" w:hAnsiTheme="minorHAnsi" w:cstheme="minorHAnsi"/>
          <w:b/>
          <w:color w:val="000000" w:themeColor="text1"/>
          <w:sz w:val="22"/>
          <w:szCs w:val="22"/>
        </w:rPr>
        <w:t>LDA</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NaiveBayes</w:t>
      </w:r>
      <w:r w:rsidRPr="005C7020">
        <w:rPr>
          <w:rFonts w:asciiTheme="minorHAnsi" w:hAnsiTheme="minorHAnsi" w:cstheme="minorHAnsi"/>
          <w:color w:val="000000" w:themeColor="text1"/>
          <w:sz w:val="22"/>
          <w:szCs w:val="22"/>
        </w:rPr>
        <w:t xml:space="preserve"> and skilled in </w:t>
      </w:r>
      <w:r w:rsidRPr="005C7020">
        <w:rPr>
          <w:rFonts w:asciiTheme="minorHAnsi" w:hAnsiTheme="minorHAnsi" w:cstheme="minorHAnsi"/>
          <w:b/>
          <w:color w:val="000000" w:themeColor="text1"/>
          <w:sz w:val="22"/>
          <w:szCs w:val="22"/>
        </w:rPr>
        <w:t>RandomForests</w:t>
      </w:r>
      <w:r w:rsidRPr="005C7020">
        <w:rPr>
          <w:rFonts w:asciiTheme="minorHAnsi" w:hAnsiTheme="minorHAnsi" w:cstheme="minorHAnsi"/>
          <w:color w:val="000000" w:themeColor="text1"/>
          <w:sz w:val="22"/>
          <w:szCs w:val="22"/>
        </w:rPr>
        <w:t xml:space="preserve">, Decision Trees, Linear and Logistic Regression, </w:t>
      </w:r>
      <w:r w:rsidRPr="005C7020">
        <w:rPr>
          <w:rFonts w:asciiTheme="minorHAnsi" w:hAnsiTheme="minorHAnsi" w:cstheme="minorHAnsi"/>
          <w:b/>
          <w:color w:val="000000" w:themeColor="text1"/>
          <w:sz w:val="22"/>
          <w:szCs w:val="22"/>
        </w:rPr>
        <w:t>SVM</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Clustering</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noProof/>
          <w:color w:val="000000" w:themeColor="text1"/>
          <w:sz w:val="22"/>
          <w:szCs w:val="22"/>
        </w:rPr>
        <w:t>neuralnetworks</w:t>
      </w:r>
      <w:r w:rsidRPr="005C7020">
        <w:rPr>
          <w:rFonts w:asciiTheme="minorHAnsi" w:hAnsiTheme="minorHAnsi" w:cstheme="minorHAnsi"/>
          <w:color w:val="000000" w:themeColor="text1"/>
          <w:sz w:val="22"/>
          <w:szCs w:val="22"/>
        </w:rPr>
        <w:t xml:space="preserve">, Principle Component </w:t>
      </w:r>
      <w:r w:rsidRPr="005C7020">
        <w:rPr>
          <w:rFonts w:asciiTheme="minorHAnsi" w:hAnsiTheme="minorHAnsi" w:cstheme="minorHAnsi"/>
          <w:b/>
          <w:color w:val="000000" w:themeColor="text1"/>
          <w:sz w:val="22"/>
          <w:szCs w:val="22"/>
        </w:rPr>
        <w:t>Analysis</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good</w:t>
      </w:r>
      <w:r w:rsidRPr="005C7020">
        <w:rPr>
          <w:rFonts w:asciiTheme="minorHAnsi" w:hAnsiTheme="minorHAnsi" w:cstheme="minorHAnsi"/>
          <w:color w:val="000000" w:themeColor="text1"/>
          <w:sz w:val="22"/>
          <w:szCs w:val="22"/>
        </w:rPr>
        <w:t xml:space="preserve"> knowledge </w:t>
      </w:r>
      <w:r w:rsidRPr="005C7020">
        <w:rPr>
          <w:rFonts w:asciiTheme="minorHAnsi" w:hAnsiTheme="minorHAnsi" w:cstheme="minorHAnsi"/>
          <w:noProof/>
          <w:color w:val="000000" w:themeColor="text1"/>
          <w:sz w:val="22"/>
          <w:szCs w:val="22"/>
        </w:rPr>
        <w:t>o</w:t>
      </w:r>
      <w:r w:rsidR="00DC1C02" w:rsidRPr="005C7020">
        <w:rPr>
          <w:rFonts w:asciiTheme="minorHAnsi" w:hAnsiTheme="minorHAnsi" w:cstheme="minorHAnsi"/>
          <w:noProof/>
          <w:color w:val="000000" w:themeColor="text1"/>
          <w:sz w:val="22"/>
          <w:szCs w:val="22"/>
        </w:rPr>
        <w:t>f</w:t>
      </w:r>
      <w:r w:rsidRPr="005C7020">
        <w:rPr>
          <w:rFonts w:asciiTheme="minorHAnsi" w:hAnsiTheme="minorHAnsi" w:cstheme="minorHAnsi"/>
          <w:color w:val="000000" w:themeColor="text1"/>
          <w:sz w:val="22"/>
          <w:szCs w:val="22"/>
        </w:rPr>
        <w:t xml:space="preserve"> Recommender Systems. </w:t>
      </w:r>
    </w:p>
    <w:p w:rsidR="002E57CA" w:rsidRPr="005C7020" w:rsidRDefault="002E57CA"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Experienced with machine learning </w:t>
      </w:r>
      <w:r w:rsidRPr="005C7020">
        <w:rPr>
          <w:rFonts w:asciiTheme="minorHAnsi" w:hAnsiTheme="minorHAnsi" w:cstheme="minorHAnsi"/>
          <w:noProof/>
          <w:color w:val="000000" w:themeColor="text1"/>
          <w:sz w:val="22"/>
          <w:szCs w:val="22"/>
        </w:rPr>
        <w:t>algorithm</w:t>
      </w:r>
      <w:r w:rsidR="00DC1C02" w:rsidRPr="005C7020">
        <w:rPr>
          <w:rFonts w:asciiTheme="minorHAnsi" w:hAnsiTheme="minorHAnsi" w:cstheme="minorHAnsi"/>
          <w:noProof/>
          <w:color w:val="000000" w:themeColor="text1"/>
          <w:sz w:val="22"/>
          <w:szCs w:val="22"/>
        </w:rPr>
        <w:t>s</w:t>
      </w:r>
      <w:r w:rsidRPr="005C7020">
        <w:rPr>
          <w:rFonts w:asciiTheme="minorHAnsi" w:hAnsiTheme="minorHAnsi" w:cstheme="minorHAnsi"/>
          <w:color w:val="000000" w:themeColor="text1"/>
          <w:sz w:val="22"/>
          <w:szCs w:val="22"/>
        </w:rPr>
        <w:t xml:space="preserve"> such as </w:t>
      </w:r>
      <w:r w:rsidRPr="005C7020">
        <w:rPr>
          <w:rFonts w:asciiTheme="minorHAnsi" w:hAnsiTheme="minorHAnsi" w:cstheme="minorHAnsi"/>
          <w:b/>
          <w:color w:val="000000" w:themeColor="text1"/>
          <w:sz w:val="22"/>
          <w:szCs w:val="22"/>
        </w:rPr>
        <w:t xml:space="preserve">logistic regression, random forest, </w:t>
      </w:r>
      <w:r w:rsidRPr="005C7020">
        <w:rPr>
          <w:rFonts w:asciiTheme="minorHAnsi" w:hAnsiTheme="minorHAnsi" w:cstheme="minorHAnsi"/>
          <w:b/>
          <w:noProof/>
          <w:color w:val="000000" w:themeColor="text1"/>
          <w:sz w:val="22"/>
          <w:szCs w:val="22"/>
        </w:rPr>
        <w:t>X</w:t>
      </w:r>
      <w:r w:rsidR="007C54B8" w:rsidRPr="005C7020">
        <w:rPr>
          <w:rFonts w:asciiTheme="minorHAnsi" w:hAnsiTheme="minorHAnsi" w:cstheme="minorHAnsi"/>
          <w:b/>
          <w:noProof/>
          <w:color w:val="000000" w:themeColor="text1"/>
          <w:sz w:val="22"/>
          <w:szCs w:val="22"/>
          <w:lang w:val="en-US"/>
        </w:rPr>
        <w:t>g</w:t>
      </w:r>
      <w:r w:rsidRPr="005C7020">
        <w:rPr>
          <w:rFonts w:asciiTheme="minorHAnsi" w:hAnsiTheme="minorHAnsi" w:cstheme="minorHAnsi"/>
          <w:b/>
          <w:noProof/>
          <w:color w:val="000000" w:themeColor="text1"/>
          <w:sz w:val="22"/>
          <w:szCs w:val="22"/>
        </w:rPr>
        <w:t>boost,KNN</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SVM</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neural network, linear regression</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lasso regression</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k-means</w:t>
      </w:r>
    </w:p>
    <w:p w:rsidR="006C37D7"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Developing </w:t>
      </w:r>
      <w:r w:rsidRPr="005C7020">
        <w:rPr>
          <w:rFonts w:asciiTheme="minorHAnsi" w:hAnsiTheme="minorHAnsi" w:cstheme="minorHAnsi"/>
          <w:b/>
          <w:color w:val="000000" w:themeColor="text1"/>
          <w:sz w:val="22"/>
          <w:szCs w:val="22"/>
        </w:rPr>
        <w:t>Logical</w:t>
      </w:r>
      <w:r w:rsidR="00E14B26" w:rsidRPr="005C7020">
        <w:rPr>
          <w:rFonts w:asciiTheme="minorHAnsi" w:hAnsiTheme="minorHAnsi" w:cstheme="minorHAnsi"/>
          <w:b/>
          <w:color w:val="000000" w:themeColor="text1"/>
          <w:sz w:val="22"/>
          <w:szCs w:val="22"/>
          <w:lang w:val="en-US"/>
        </w:rPr>
        <w:t xml:space="preserve"> </w:t>
      </w:r>
      <w:r w:rsidRPr="005C7020">
        <w:rPr>
          <w:rFonts w:asciiTheme="minorHAnsi" w:hAnsiTheme="minorHAnsi" w:cstheme="minorHAnsi"/>
          <w:b/>
          <w:color w:val="000000" w:themeColor="text1"/>
          <w:sz w:val="22"/>
          <w:szCs w:val="22"/>
        </w:rPr>
        <w:t>Data</w:t>
      </w:r>
      <w:r w:rsidR="00E14B26" w:rsidRPr="005C7020">
        <w:rPr>
          <w:rFonts w:asciiTheme="minorHAnsi" w:hAnsiTheme="minorHAnsi" w:cstheme="minorHAnsi"/>
          <w:b/>
          <w:color w:val="000000" w:themeColor="text1"/>
          <w:sz w:val="22"/>
          <w:szCs w:val="22"/>
          <w:lang w:val="en-US"/>
        </w:rPr>
        <w:t xml:space="preserve"> </w:t>
      </w:r>
      <w:r w:rsidRPr="005C7020">
        <w:rPr>
          <w:rFonts w:asciiTheme="minorHAnsi" w:hAnsiTheme="minorHAnsi" w:cstheme="minorHAnsi"/>
          <w:b/>
          <w:color w:val="000000" w:themeColor="text1"/>
          <w:sz w:val="22"/>
          <w:szCs w:val="22"/>
        </w:rPr>
        <w:t>Architecture</w:t>
      </w:r>
      <w:r w:rsidRPr="005C7020">
        <w:rPr>
          <w:rFonts w:asciiTheme="minorHAnsi" w:hAnsiTheme="minorHAnsi" w:cstheme="minorHAnsi"/>
          <w:color w:val="000000" w:themeColor="text1"/>
          <w:sz w:val="22"/>
          <w:szCs w:val="22"/>
        </w:rPr>
        <w:t xml:space="preserve"> with adherence to Enterprise </w:t>
      </w:r>
      <w:r w:rsidRPr="005C7020">
        <w:rPr>
          <w:rFonts w:asciiTheme="minorHAnsi" w:hAnsiTheme="minorHAnsi" w:cstheme="minorHAnsi"/>
          <w:b/>
          <w:color w:val="000000" w:themeColor="text1"/>
          <w:sz w:val="22"/>
          <w:szCs w:val="22"/>
        </w:rPr>
        <w:t>Architecture</w:t>
      </w:r>
      <w:r w:rsidRPr="005C7020">
        <w:rPr>
          <w:rFonts w:asciiTheme="minorHAnsi" w:hAnsiTheme="minorHAnsi" w:cstheme="minorHAnsi"/>
          <w:color w:val="000000" w:themeColor="text1"/>
          <w:sz w:val="22"/>
          <w:szCs w:val="22"/>
        </w:rPr>
        <w:t xml:space="preserve">. </w:t>
      </w:r>
    </w:p>
    <w:p w:rsidR="006C37D7"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Strong experience in Software Development Life Cycle (</w:t>
      </w:r>
      <w:r w:rsidRPr="005C7020">
        <w:rPr>
          <w:rFonts w:asciiTheme="minorHAnsi" w:hAnsiTheme="minorHAnsi" w:cstheme="minorHAnsi"/>
          <w:b/>
          <w:color w:val="000000" w:themeColor="text1"/>
          <w:sz w:val="22"/>
          <w:szCs w:val="22"/>
        </w:rPr>
        <w:t>SDLC</w:t>
      </w:r>
      <w:r w:rsidRPr="005C7020">
        <w:rPr>
          <w:rFonts w:asciiTheme="minorHAnsi" w:hAnsiTheme="minorHAnsi" w:cstheme="minorHAnsi"/>
          <w:color w:val="000000" w:themeColor="text1"/>
          <w:sz w:val="22"/>
          <w:szCs w:val="22"/>
        </w:rPr>
        <w:t xml:space="preserve">) including </w:t>
      </w:r>
      <w:r w:rsidRPr="005C7020">
        <w:rPr>
          <w:rFonts w:asciiTheme="minorHAnsi" w:hAnsiTheme="minorHAnsi" w:cstheme="minorHAnsi"/>
          <w:b/>
          <w:color w:val="000000" w:themeColor="text1"/>
          <w:sz w:val="22"/>
          <w:szCs w:val="22"/>
        </w:rPr>
        <w:t>Requirements</w:t>
      </w:r>
      <w:r w:rsidR="00F925A8" w:rsidRPr="005C7020">
        <w:rPr>
          <w:rFonts w:asciiTheme="minorHAnsi" w:hAnsiTheme="minorHAnsi" w:cstheme="minorHAnsi"/>
          <w:b/>
          <w:color w:val="000000" w:themeColor="text1"/>
          <w:sz w:val="22"/>
          <w:szCs w:val="22"/>
          <w:lang w:val="en-US"/>
        </w:rPr>
        <w:t xml:space="preserve"> </w:t>
      </w:r>
      <w:r w:rsidRPr="005C7020">
        <w:rPr>
          <w:rFonts w:asciiTheme="minorHAnsi" w:hAnsiTheme="minorHAnsi" w:cstheme="minorHAnsi"/>
          <w:b/>
          <w:color w:val="000000" w:themeColor="text1"/>
          <w:sz w:val="22"/>
          <w:szCs w:val="22"/>
        </w:rPr>
        <w:t>Analysis</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Design</w:t>
      </w:r>
      <w:r w:rsidRPr="005C7020">
        <w:rPr>
          <w:rFonts w:asciiTheme="minorHAnsi" w:hAnsiTheme="minorHAnsi" w:cstheme="minorHAnsi"/>
          <w:color w:val="000000" w:themeColor="text1"/>
          <w:sz w:val="22"/>
          <w:szCs w:val="22"/>
        </w:rPr>
        <w:t xml:space="preserve"> Specification and </w:t>
      </w:r>
      <w:r w:rsidRPr="005C7020">
        <w:rPr>
          <w:rFonts w:asciiTheme="minorHAnsi" w:hAnsiTheme="minorHAnsi" w:cstheme="minorHAnsi"/>
          <w:b/>
          <w:color w:val="000000" w:themeColor="text1"/>
          <w:sz w:val="22"/>
          <w:szCs w:val="22"/>
        </w:rPr>
        <w:t>Testing</w:t>
      </w:r>
      <w:r w:rsidRPr="005C7020">
        <w:rPr>
          <w:rFonts w:asciiTheme="minorHAnsi" w:hAnsiTheme="minorHAnsi" w:cstheme="minorHAnsi"/>
          <w:color w:val="000000" w:themeColor="text1"/>
          <w:sz w:val="22"/>
          <w:szCs w:val="22"/>
        </w:rPr>
        <w:t xml:space="preserve"> as per Cycle in both </w:t>
      </w:r>
      <w:r w:rsidRPr="005C7020">
        <w:rPr>
          <w:rFonts w:asciiTheme="minorHAnsi" w:hAnsiTheme="minorHAnsi" w:cstheme="minorHAnsi"/>
          <w:b/>
          <w:color w:val="000000" w:themeColor="text1"/>
          <w:sz w:val="22"/>
          <w:szCs w:val="22"/>
        </w:rPr>
        <w:t>Waterfall</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Agile</w:t>
      </w:r>
      <w:r w:rsidRPr="005C7020">
        <w:rPr>
          <w:rFonts w:asciiTheme="minorHAnsi" w:hAnsiTheme="minorHAnsi" w:cstheme="minorHAnsi"/>
          <w:color w:val="000000" w:themeColor="text1"/>
          <w:sz w:val="22"/>
          <w:szCs w:val="22"/>
        </w:rPr>
        <w:t xml:space="preserve"> methodologies. </w:t>
      </w:r>
    </w:p>
    <w:p w:rsidR="006C37D7" w:rsidRPr="005C7020" w:rsidRDefault="006C37D7" w:rsidP="00F925A8">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Adept in </w:t>
      </w:r>
      <w:r w:rsidRPr="005C7020">
        <w:rPr>
          <w:rFonts w:asciiTheme="minorHAnsi" w:hAnsiTheme="minorHAnsi" w:cstheme="minorHAnsi"/>
          <w:b/>
          <w:noProof/>
          <w:color w:val="000000" w:themeColor="text1"/>
          <w:sz w:val="22"/>
          <w:szCs w:val="22"/>
        </w:rPr>
        <w:t>statistical</w:t>
      </w:r>
      <w:r w:rsidR="00DC1C02" w:rsidRPr="005C7020">
        <w:rPr>
          <w:rFonts w:asciiTheme="minorHAnsi" w:hAnsiTheme="minorHAnsi" w:cstheme="minorHAnsi"/>
          <w:b/>
          <w:noProof/>
          <w:color w:val="000000" w:themeColor="text1"/>
          <w:sz w:val="22"/>
          <w:szCs w:val="22"/>
        </w:rPr>
        <w:t xml:space="preserve"> programming </w:t>
      </w:r>
      <w:r w:rsidRPr="005C7020">
        <w:rPr>
          <w:rFonts w:asciiTheme="minorHAnsi" w:hAnsiTheme="minorHAnsi" w:cstheme="minorHAnsi"/>
          <w:b/>
          <w:noProof/>
          <w:color w:val="000000" w:themeColor="text1"/>
          <w:sz w:val="22"/>
          <w:szCs w:val="22"/>
        </w:rPr>
        <w:t>languages</w:t>
      </w:r>
      <w:r w:rsidRPr="005C7020">
        <w:rPr>
          <w:rFonts w:asciiTheme="minorHAnsi" w:hAnsiTheme="minorHAnsi" w:cstheme="minorHAnsi"/>
          <w:color w:val="000000" w:themeColor="text1"/>
          <w:sz w:val="22"/>
          <w:szCs w:val="22"/>
        </w:rPr>
        <w:t xml:space="preserve"> like </w:t>
      </w:r>
      <w:r w:rsidRPr="005C7020">
        <w:rPr>
          <w:rFonts w:asciiTheme="minorHAnsi" w:hAnsiTheme="minorHAnsi" w:cstheme="minorHAnsi"/>
          <w:b/>
          <w:color w:val="000000" w:themeColor="text1"/>
          <w:sz w:val="22"/>
          <w:szCs w:val="22"/>
        </w:rPr>
        <w:t>R</w:t>
      </w:r>
      <w:r w:rsidRPr="005C7020">
        <w:rPr>
          <w:rFonts w:asciiTheme="minorHAnsi" w:hAnsiTheme="minorHAnsi" w:cstheme="minorHAnsi"/>
          <w:color w:val="000000" w:themeColor="text1"/>
          <w:sz w:val="22"/>
          <w:szCs w:val="22"/>
        </w:rPr>
        <w:t xml:space="preserve"> and also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including </w:t>
      </w:r>
      <w:r w:rsidRPr="005C7020">
        <w:rPr>
          <w:rFonts w:asciiTheme="minorHAnsi" w:hAnsiTheme="minorHAnsi" w:cstheme="minorHAnsi"/>
          <w:b/>
          <w:color w:val="000000" w:themeColor="text1"/>
          <w:sz w:val="22"/>
          <w:szCs w:val="22"/>
        </w:rPr>
        <w:t>BigData</w:t>
      </w:r>
      <w:r w:rsidRPr="005C7020">
        <w:rPr>
          <w:rFonts w:asciiTheme="minorHAnsi" w:hAnsiTheme="minorHAnsi" w:cstheme="minorHAnsi"/>
          <w:color w:val="000000" w:themeColor="text1"/>
          <w:sz w:val="22"/>
          <w:szCs w:val="22"/>
        </w:rPr>
        <w:t xml:space="preserve"> technologies like </w:t>
      </w:r>
      <w:r w:rsidRPr="005C7020">
        <w:rPr>
          <w:rFonts w:asciiTheme="minorHAnsi" w:hAnsiTheme="minorHAnsi" w:cstheme="minorHAnsi"/>
          <w:b/>
          <w:color w:val="000000" w:themeColor="text1"/>
          <w:sz w:val="22"/>
          <w:szCs w:val="22"/>
        </w:rPr>
        <w:t>Hadoop 2</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lang w:val="en-IN"/>
        </w:rPr>
        <w:t>HAVE</w:t>
      </w:r>
      <w:r w:rsidRPr="005C7020">
        <w:rPr>
          <w:rFonts w:asciiTheme="minorHAnsi" w:hAnsiTheme="minorHAnsi" w:cstheme="minorHAnsi"/>
          <w:color w:val="000000" w:themeColor="text1"/>
          <w:sz w:val="22"/>
          <w:szCs w:val="22"/>
          <w:lang w:val="en-IN"/>
        </w:rPr>
        <w:t xml:space="preserve">, </w:t>
      </w:r>
      <w:r w:rsidRPr="005C7020">
        <w:rPr>
          <w:rFonts w:asciiTheme="minorHAnsi" w:hAnsiTheme="minorHAnsi" w:cstheme="minorHAnsi"/>
          <w:b/>
          <w:color w:val="000000" w:themeColor="text1"/>
          <w:sz w:val="22"/>
          <w:szCs w:val="22"/>
        </w:rPr>
        <w:t>HDFS</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MapReduce</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Spark</w:t>
      </w:r>
      <w:r w:rsidRPr="005C7020">
        <w:rPr>
          <w:rFonts w:asciiTheme="minorHAnsi" w:hAnsiTheme="minorHAnsi" w:cstheme="minorHAnsi"/>
          <w:color w:val="000000" w:themeColor="text1"/>
          <w:sz w:val="22"/>
          <w:szCs w:val="22"/>
        </w:rPr>
        <w:t xml:space="preserve">. </w:t>
      </w:r>
    </w:p>
    <w:p w:rsidR="006C37D7"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Skilled in using </w:t>
      </w:r>
      <w:r w:rsidRPr="005C7020">
        <w:rPr>
          <w:rFonts w:asciiTheme="minorHAnsi" w:hAnsiTheme="minorHAnsi" w:cstheme="minorHAnsi"/>
          <w:b/>
          <w:color w:val="000000" w:themeColor="text1"/>
          <w:sz w:val="22"/>
          <w:szCs w:val="22"/>
        </w:rPr>
        <w:t>dplyr</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pandas</w:t>
      </w:r>
      <w:r w:rsidRPr="005C7020">
        <w:rPr>
          <w:rFonts w:asciiTheme="minorHAnsi" w:hAnsiTheme="minorHAnsi" w:cstheme="minorHAnsi"/>
          <w:color w:val="000000" w:themeColor="text1"/>
          <w:sz w:val="22"/>
          <w:szCs w:val="22"/>
        </w:rPr>
        <w:t xml:space="preserve"> in </w:t>
      </w:r>
      <w:r w:rsidRPr="005C7020">
        <w:rPr>
          <w:rFonts w:asciiTheme="minorHAnsi" w:hAnsiTheme="minorHAnsi" w:cstheme="minorHAnsi"/>
          <w:b/>
          <w:color w:val="000000" w:themeColor="text1"/>
          <w:sz w:val="22"/>
          <w:szCs w:val="22"/>
        </w:rPr>
        <w:t>R</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for performing Exploratory </w:t>
      </w:r>
      <w:r w:rsidRPr="005C7020">
        <w:rPr>
          <w:rFonts w:asciiTheme="minorHAnsi" w:hAnsiTheme="minorHAnsi" w:cstheme="minorHAnsi"/>
          <w:b/>
          <w:noProof/>
          <w:color w:val="000000" w:themeColor="text1"/>
          <w:sz w:val="22"/>
          <w:szCs w:val="22"/>
        </w:rPr>
        <w:t>data</w:t>
      </w:r>
      <w:r w:rsidR="00F925A8" w:rsidRPr="005C7020">
        <w:rPr>
          <w:rFonts w:asciiTheme="minorHAnsi" w:hAnsiTheme="minorHAnsi" w:cstheme="minorHAnsi"/>
          <w:b/>
          <w:noProof/>
          <w:color w:val="000000" w:themeColor="text1"/>
          <w:sz w:val="22"/>
          <w:szCs w:val="22"/>
          <w:lang w:val="en-US"/>
        </w:rPr>
        <w:t xml:space="preserve"> </w:t>
      </w:r>
      <w:r w:rsidRPr="005C7020">
        <w:rPr>
          <w:rFonts w:asciiTheme="minorHAnsi" w:hAnsiTheme="minorHAnsi" w:cstheme="minorHAnsi"/>
          <w:b/>
          <w:noProof/>
          <w:color w:val="000000" w:themeColor="text1"/>
          <w:sz w:val="22"/>
          <w:szCs w:val="22"/>
        </w:rPr>
        <w:t>analysis</w:t>
      </w:r>
      <w:r w:rsidRPr="005C7020">
        <w:rPr>
          <w:rFonts w:asciiTheme="minorHAnsi" w:hAnsiTheme="minorHAnsi" w:cstheme="minorHAnsi"/>
          <w:color w:val="000000" w:themeColor="text1"/>
          <w:sz w:val="22"/>
          <w:szCs w:val="22"/>
        </w:rPr>
        <w:t xml:space="preserve">. </w:t>
      </w:r>
    </w:p>
    <w:p w:rsidR="006C37D7" w:rsidRPr="005C7020" w:rsidRDefault="006C37D7" w:rsidP="00C6256E">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Experience with </w:t>
      </w:r>
      <w:r w:rsidR="00DC1C02" w:rsidRPr="005C7020">
        <w:rPr>
          <w:rFonts w:asciiTheme="minorHAnsi" w:hAnsiTheme="minorHAnsi" w:cstheme="minorHAnsi"/>
          <w:b/>
          <w:noProof/>
          <w:color w:val="000000" w:themeColor="text1"/>
          <w:sz w:val="22"/>
          <w:szCs w:val="22"/>
        </w:rPr>
        <w:t>data a</w:t>
      </w:r>
      <w:r w:rsidRPr="005C7020">
        <w:rPr>
          <w:rFonts w:asciiTheme="minorHAnsi" w:hAnsiTheme="minorHAnsi" w:cstheme="minorHAnsi"/>
          <w:b/>
          <w:noProof/>
          <w:color w:val="000000" w:themeColor="text1"/>
          <w:sz w:val="22"/>
          <w:szCs w:val="22"/>
        </w:rPr>
        <w:t>nalytics</w:t>
      </w:r>
      <w:r w:rsidRPr="005C7020">
        <w:rPr>
          <w:rFonts w:asciiTheme="minorHAnsi" w:hAnsiTheme="minorHAnsi" w:cstheme="minorHAnsi"/>
          <w:color w:val="000000" w:themeColor="text1"/>
          <w:sz w:val="22"/>
          <w:szCs w:val="22"/>
        </w:rPr>
        <w:t xml:space="preserve">, </w:t>
      </w:r>
      <w:r w:rsidR="00DC1C02" w:rsidRPr="005C7020">
        <w:rPr>
          <w:rFonts w:asciiTheme="minorHAnsi" w:hAnsiTheme="minorHAnsi" w:cstheme="minorHAnsi"/>
          <w:b/>
          <w:noProof/>
          <w:color w:val="000000" w:themeColor="text1"/>
          <w:sz w:val="22"/>
          <w:szCs w:val="22"/>
        </w:rPr>
        <w:t>data r</w:t>
      </w:r>
      <w:r w:rsidRPr="005C7020">
        <w:rPr>
          <w:rFonts w:asciiTheme="minorHAnsi" w:hAnsiTheme="minorHAnsi" w:cstheme="minorHAnsi"/>
          <w:b/>
          <w:noProof/>
          <w:color w:val="000000" w:themeColor="text1"/>
          <w:sz w:val="22"/>
          <w:szCs w:val="22"/>
        </w:rPr>
        <w:t>eporting</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noProof/>
          <w:color w:val="000000" w:themeColor="text1"/>
          <w:sz w:val="22"/>
          <w:szCs w:val="22"/>
        </w:rPr>
        <w:t>Ad-ho</w:t>
      </w:r>
      <w:r w:rsidR="00DC1C02" w:rsidRPr="005C7020">
        <w:rPr>
          <w:rFonts w:asciiTheme="minorHAnsi" w:hAnsiTheme="minorHAnsi" w:cstheme="minorHAnsi"/>
          <w:b/>
          <w:noProof/>
          <w:color w:val="000000" w:themeColor="text1"/>
          <w:sz w:val="22"/>
          <w:szCs w:val="22"/>
        </w:rPr>
        <w:t>c r</w:t>
      </w:r>
      <w:r w:rsidRPr="005C7020">
        <w:rPr>
          <w:rFonts w:asciiTheme="minorHAnsi" w:hAnsiTheme="minorHAnsi" w:cstheme="minorHAnsi"/>
          <w:b/>
          <w:noProof/>
          <w:color w:val="000000" w:themeColor="text1"/>
          <w:sz w:val="22"/>
          <w:szCs w:val="22"/>
        </w:rPr>
        <w:t>eporting,Graphs</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Scales</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PivotTables</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OLAP</w:t>
      </w:r>
      <w:r w:rsidRPr="005C7020">
        <w:rPr>
          <w:rFonts w:asciiTheme="minorHAnsi" w:hAnsiTheme="minorHAnsi" w:cstheme="minorHAnsi"/>
          <w:color w:val="000000" w:themeColor="text1"/>
          <w:sz w:val="22"/>
          <w:szCs w:val="22"/>
        </w:rPr>
        <w:t xml:space="preserve"> reporting. </w:t>
      </w:r>
    </w:p>
    <w:p w:rsidR="00E14B26" w:rsidRPr="005C7020" w:rsidRDefault="006C37D7"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 Worked and extracted data from various database sources like </w:t>
      </w:r>
      <w:r w:rsidRPr="005C7020">
        <w:rPr>
          <w:rFonts w:asciiTheme="minorHAnsi" w:hAnsiTheme="minorHAnsi" w:cstheme="minorHAnsi"/>
          <w:b/>
          <w:color w:val="000000" w:themeColor="text1"/>
          <w:sz w:val="22"/>
          <w:szCs w:val="22"/>
        </w:rPr>
        <w:t>Oracle</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SQLServer</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DB2</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Teradata</w:t>
      </w:r>
      <w:r w:rsidRPr="005C7020">
        <w:rPr>
          <w:rFonts w:asciiTheme="minorHAnsi" w:hAnsiTheme="minorHAnsi" w:cstheme="minorHAnsi"/>
          <w:color w:val="000000" w:themeColor="text1"/>
          <w:sz w:val="22"/>
          <w:szCs w:val="22"/>
        </w:rPr>
        <w:t>. </w:t>
      </w:r>
    </w:p>
    <w:p w:rsidR="00E14B26" w:rsidRPr="005C7020" w:rsidRDefault="00E14B26" w:rsidP="00E14B26">
      <w:pPr>
        <w:pStyle w:val="ListParagraph"/>
        <w:numPr>
          <w:ilvl w:val="0"/>
          <w:numId w:val="26"/>
        </w:numPr>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lang w:val="en-US"/>
        </w:rPr>
        <w:t xml:space="preserve">Good experience in </w:t>
      </w:r>
      <w:r w:rsidRPr="005C7020">
        <w:rPr>
          <w:rFonts w:asciiTheme="minorHAnsi" w:hAnsiTheme="minorHAnsi" w:cstheme="minorHAnsi"/>
          <w:b/>
          <w:color w:val="000000" w:themeColor="text1"/>
          <w:sz w:val="22"/>
          <w:szCs w:val="22"/>
          <w:lang w:val="en-US"/>
        </w:rPr>
        <w:t>Google</w:t>
      </w:r>
      <w:r w:rsidRPr="005C7020">
        <w:rPr>
          <w:rFonts w:asciiTheme="minorHAnsi" w:hAnsiTheme="minorHAnsi" w:cstheme="minorHAnsi"/>
          <w:b/>
          <w:color w:val="000000" w:themeColor="text1"/>
          <w:sz w:val="22"/>
          <w:szCs w:val="22"/>
        </w:rPr>
        <w:t xml:space="preserve"> Cloud Vision </w:t>
      </w:r>
      <w:r w:rsidRPr="005C7020">
        <w:rPr>
          <w:rFonts w:asciiTheme="minorHAnsi" w:hAnsiTheme="minorHAnsi" w:cstheme="minorHAnsi"/>
          <w:color w:val="000000" w:themeColor="text1"/>
          <w:sz w:val="22"/>
          <w:szCs w:val="22"/>
        </w:rPr>
        <w:t>API</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integrate</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vision</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to</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detection</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features</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within</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color w:val="000000" w:themeColor="text1"/>
          <w:sz w:val="22"/>
          <w:szCs w:val="22"/>
        </w:rPr>
        <w:t>applications</w:t>
      </w:r>
      <w:r w:rsidRPr="005C7020">
        <w:rPr>
          <w:rFonts w:asciiTheme="minorHAnsi" w:hAnsiTheme="minorHAnsi" w:cstheme="minorHAnsi"/>
          <w:b/>
          <w:color w:val="000000" w:themeColor="text1"/>
          <w:sz w:val="22"/>
          <w:szCs w:val="22"/>
        </w:rPr>
        <w:t xml:space="preserve">, </w:t>
      </w:r>
      <w:r w:rsidRPr="005C7020">
        <w:rPr>
          <w:rFonts w:asciiTheme="minorHAnsi" w:hAnsiTheme="minorHAnsi" w:cstheme="minorHAnsi"/>
          <w:color w:val="000000" w:themeColor="text1"/>
          <w:sz w:val="22"/>
          <w:szCs w:val="22"/>
        </w:rPr>
        <w:t>including</w:t>
      </w:r>
      <w:r w:rsidRPr="005C7020">
        <w:rPr>
          <w:rFonts w:asciiTheme="minorHAnsi" w:hAnsiTheme="minorHAnsi" w:cstheme="minorHAnsi"/>
          <w:b/>
          <w:color w:val="000000" w:themeColor="text1"/>
          <w:sz w:val="22"/>
          <w:szCs w:val="22"/>
        </w:rPr>
        <w:t xml:space="preserve"> image labeling, face </w:t>
      </w:r>
      <w:r w:rsidRPr="005C7020">
        <w:rPr>
          <w:rFonts w:asciiTheme="minorHAnsi" w:hAnsiTheme="minorHAnsi" w:cstheme="minorHAnsi"/>
          <w:color w:val="000000" w:themeColor="text1"/>
          <w:sz w:val="22"/>
          <w:szCs w:val="22"/>
        </w:rPr>
        <w:t>and</w:t>
      </w:r>
      <w:r w:rsidRPr="005C7020">
        <w:rPr>
          <w:rFonts w:asciiTheme="minorHAnsi" w:hAnsiTheme="minorHAnsi" w:cstheme="minorHAnsi"/>
          <w:b/>
          <w:color w:val="000000" w:themeColor="text1"/>
          <w:sz w:val="22"/>
          <w:szCs w:val="22"/>
        </w:rPr>
        <w:t xml:space="preserve"> landmark detection, optical character recognition (OCR), </w:t>
      </w:r>
      <w:r w:rsidRPr="005C7020">
        <w:rPr>
          <w:rFonts w:asciiTheme="minorHAnsi" w:hAnsiTheme="minorHAnsi" w:cstheme="minorHAnsi"/>
          <w:color w:val="000000" w:themeColor="text1"/>
          <w:sz w:val="22"/>
          <w:szCs w:val="22"/>
        </w:rPr>
        <w:t>and</w:t>
      </w:r>
      <w:r w:rsidRPr="005C7020">
        <w:rPr>
          <w:rFonts w:asciiTheme="minorHAnsi" w:hAnsiTheme="minorHAnsi" w:cstheme="minorHAnsi"/>
          <w:color w:val="000000" w:themeColor="text1"/>
          <w:sz w:val="22"/>
          <w:szCs w:val="22"/>
          <w:lang w:val="en-US"/>
        </w:rPr>
        <w:t xml:space="preserve"> </w:t>
      </w:r>
      <w:r w:rsidRPr="005C7020">
        <w:rPr>
          <w:rFonts w:asciiTheme="minorHAnsi" w:hAnsiTheme="minorHAnsi" w:cstheme="minorHAnsi"/>
          <w:b/>
          <w:color w:val="000000" w:themeColor="text1"/>
          <w:sz w:val="22"/>
          <w:szCs w:val="22"/>
        </w:rPr>
        <w:t>ex</w:t>
      </w:r>
      <w:r w:rsidRPr="005C7020">
        <w:rPr>
          <w:rFonts w:asciiTheme="minorHAnsi" w:hAnsiTheme="minorHAnsi" w:cstheme="minorHAnsi"/>
          <w:b/>
          <w:noProof/>
          <w:color w:val="000000" w:themeColor="text1"/>
          <w:sz w:val="22"/>
          <w:szCs w:val="22"/>
        </w:rPr>
        <w:t>plicit</w:t>
      </w:r>
      <w:r w:rsidRPr="005C7020">
        <w:rPr>
          <w:rFonts w:asciiTheme="minorHAnsi" w:hAnsiTheme="minorHAnsi" w:cstheme="minorHAnsi"/>
          <w:b/>
          <w:color w:val="000000" w:themeColor="text1"/>
          <w:sz w:val="22"/>
          <w:szCs w:val="22"/>
        </w:rPr>
        <w:t xml:space="preserve"> content.</w:t>
      </w:r>
      <w:r w:rsidRPr="005C7020">
        <w:rPr>
          <w:rFonts w:asciiTheme="minorHAnsi" w:hAnsiTheme="minorHAnsi" w:cstheme="minorHAnsi"/>
          <w:color w:val="000000" w:themeColor="text1"/>
          <w:sz w:val="22"/>
          <w:szCs w:val="22"/>
        </w:rPr>
        <w:t xml:space="preserve"> </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b/>
          <w:color w:val="000000" w:themeColor="text1"/>
          <w:sz w:val="22"/>
          <w:szCs w:val="22"/>
        </w:rPr>
        <w:lastRenderedPageBreak/>
        <w:t xml:space="preserve">tagging of </w:t>
      </w:r>
      <w:r w:rsidRPr="005C7020">
        <w:rPr>
          <w:rFonts w:asciiTheme="minorHAnsi" w:hAnsiTheme="minorHAnsi" w:cstheme="minorHAnsi"/>
          <w:b/>
          <w:noProof/>
          <w:color w:val="000000" w:themeColor="text1"/>
          <w:sz w:val="22"/>
          <w:szCs w:val="22"/>
        </w:rPr>
        <w:t>e</w:t>
      </w:r>
      <w:r w:rsidRPr="005C7020">
        <w:rPr>
          <w:rFonts w:asciiTheme="minorHAnsi" w:hAnsiTheme="minorHAnsi" w:cstheme="minorHAnsi"/>
          <w:noProof/>
          <w:color w:val="000000" w:themeColor="text1"/>
          <w:sz w:val="22"/>
          <w:szCs w:val="22"/>
        </w:rPr>
        <w:t>xperience</w:t>
      </w:r>
      <w:r w:rsidRPr="005C7020">
        <w:rPr>
          <w:rFonts w:asciiTheme="minorHAnsi" w:hAnsiTheme="minorHAnsi" w:cstheme="minorHAnsi"/>
          <w:color w:val="000000" w:themeColor="text1"/>
          <w:sz w:val="22"/>
          <w:szCs w:val="22"/>
        </w:rPr>
        <w:t xml:space="preserve"> in foundational machine learning models and concepts: regression, random forest, boosting, </w:t>
      </w:r>
      <w:r w:rsidRPr="005C7020">
        <w:rPr>
          <w:rFonts w:asciiTheme="minorHAnsi" w:hAnsiTheme="minorHAnsi" w:cstheme="minorHAnsi"/>
          <w:b/>
          <w:color w:val="000000" w:themeColor="text1"/>
          <w:sz w:val="22"/>
          <w:szCs w:val="22"/>
        </w:rPr>
        <w:t>GBM, NNs, HMMs, CRFs, MRFs, deep learning</w:t>
      </w:r>
      <w:r w:rsidRPr="005C7020">
        <w:rPr>
          <w:rFonts w:asciiTheme="minorHAnsi" w:hAnsiTheme="minorHAnsi" w:cstheme="minorHAnsi"/>
          <w:color w:val="000000" w:themeColor="text1"/>
          <w:sz w:val="22"/>
          <w:szCs w:val="22"/>
        </w:rPr>
        <w:t>.</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Excellent facilitation skills and adept at managing the interaction between end-users and management. Interacting with stakeholders, gathering requirements and assigning priorities to each task.</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Exceptional problem solving and sound-decision making capabilities.</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Ability to multi-task independently with minimal supervision in a fast-paced environment.</w:t>
      </w:r>
    </w:p>
    <w:p w:rsidR="00E14B26" w:rsidRPr="005C7020" w:rsidRDefault="00E14B26" w:rsidP="00E14B26">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Talent for implementing innovative solutions with a passion for technology, problem solving, and the ability to serve as a vital team member while quickly learning new information.</w:t>
      </w:r>
    </w:p>
    <w:p w:rsidR="0001069C" w:rsidRPr="005C7020" w:rsidRDefault="00E14B26" w:rsidP="00336C19">
      <w:pPr>
        <w:pStyle w:val="ListParagraph"/>
        <w:numPr>
          <w:ilvl w:val="0"/>
          <w:numId w:val="26"/>
        </w:numPr>
        <w:shd w:val="clear" w:color="auto" w:fill="auto"/>
        <w:suppressAutoHyphens w:val="0"/>
        <w:spacing w:after="200" w:line="276" w:lineRule="auto"/>
        <w:ind w:left="142" w:hanging="284"/>
        <w:jc w:val="both"/>
        <w:rPr>
          <w:rFonts w:asciiTheme="minorHAnsi" w:hAnsiTheme="minorHAnsi" w:cstheme="minorHAnsi"/>
          <w:color w:val="000000" w:themeColor="text1"/>
          <w:sz w:val="22"/>
          <w:szCs w:val="22"/>
        </w:rPr>
      </w:pPr>
      <w:r w:rsidRPr="005C7020">
        <w:rPr>
          <w:rFonts w:asciiTheme="minorHAnsi" w:hAnsiTheme="minorHAnsi" w:cstheme="minorHAnsi"/>
          <w:sz w:val="22"/>
          <w:szCs w:val="22"/>
        </w:rPr>
        <w:t>Excellent documentation, communication, interpersonal and customer service skills.</w:t>
      </w:r>
    </w:p>
    <w:p w:rsidR="00DD7047" w:rsidRPr="005C7020" w:rsidRDefault="0072236B" w:rsidP="00FC74DC">
      <w:pPr>
        <w:pStyle w:val="Heading2"/>
        <w:keepNext w:val="0"/>
        <w:widowControl w:val="0"/>
        <w:shd w:val="clear" w:color="auto" w:fill="D9D9D9"/>
        <w:autoSpaceDE w:val="0"/>
        <w:autoSpaceDN w:val="0"/>
        <w:adjustRightInd w:val="0"/>
        <w:spacing w:before="0" w:after="0"/>
        <w:ind w:left="-180" w:right="-270" w:hanging="180"/>
        <w:jc w:val="both"/>
        <w:rPr>
          <w:rFonts w:asciiTheme="minorHAnsi" w:hAnsiTheme="minorHAnsi" w:cstheme="minorHAnsi"/>
          <w:b w:val="0"/>
          <w:i w:val="0"/>
          <w:color w:val="000000" w:themeColor="text1"/>
          <w:sz w:val="22"/>
          <w:szCs w:val="22"/>
        </w:rPr>
      </w:pPr>
      <w:r w:rsidRPr="005C7020">
        <w:rPr>
          <w:rFonts w:asciiTheme="minorHAnsi" w:hAnsiTheme="minorHAnsi" w:cstheme="minorHAnsi"/>
          <w:i w:val="0"/>
          <w:color w:val="000000" w:themeColor="text1"/>
          <w:sz w:val="22"/>
          <w:szCs w:val="22"/>
        </w:rPr>
        <w:t>EDUCATION:</w:t>
      </w:r>
    </w:p>
    <w:p w:rsidR="003F3A61" w:rsidRPr="005C7020" w:rsidRDefault="003F3A61" w:rsidP="00FC74DC">
      <w:pPr>
        <w:tabs>
          <w:tab w:val="left" w:pos="0"/>
        </w:tabs>
        <w:ind w:right="-90" w:hanging="180"/>
        <w:jc w:val="both"/>
        <w:rPr>
          <w:rFonts w:asciiTheme="minorHAnsi" w:hAnsiTheme="minorHAnsi" w:cstheme="minorHAnsi"/>
          <w:color w:val="000000" w:themeColor="text1"/>
          <w:sz w:val="22"/>
          <w:szCs w:val="22"/>
        </w:rPr>
      </w:pPr>
    </w:p>
    <w:p w:rsidR="009A0780" w:rsidRPr="005C7020" w:rsidRDefault="00787B55" w:rsidP="00FC74DC">
      <w:pPr>
        <w:ind w:right="-360"/>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Bachelor of Computer Science </w:t>
      </w:r>
    </w:p>
    <w:p w:rsidR="005E177B" w:rsidRPr="005C7020" w:rsidRDefault="005E177B" w:rsidP="00FC74DC">
      <w:pPr>
        <w:ind w:right="-360"/>
        <w:jc w:val="both"/>
        <w:rPr>
          <w:rFonts w:asciiTheme="minorHAnsi" w:hAnsiTheme="minorHAnsi" w:cstheme="minorHAnsi"/>
          <w:color w:val="000000" w:themeColor="text1"/>
          <w:sz w:val="22"/>
          <w:szCs w:val="22"/>
        </w:rPr>
      </w:pPr>
    </w:p>
    <w:p w:rsidR="00722129" w:rsidRPr="005C7020" w:rsidRDefault="00722129" w:rsidP="00FC74DC">
      <w:pPr>
        <w:pStyle w:val="Heading2"/>
        <w:keepNext w:val="0"/>
        <w:widowControl w:val="0"/>
        <w:shd w:val="clear" w:color="auto" w:fill="D9D9D9"/>
        <w:autoSpaceDE w:val="0"/>
        <w:autoSpaceDN w:val="0"/>
        <w:adjustRightInd w:val="0"/>
        <w:spacing w:before="0" w:after="0"/>
        <w:ind w:left="-180" w:right="-270" w:hanging="180"/>
        <w:jc w:val="both"/>
        <w:rPr>
          <w:rFonts w:asciiTheme="minorHAnsi" w:hAnsiTheme="minorHAnsi" w:cstheme="minorHAnsi"/>
          <w:i w:val="0"/>
          <w:color w:val="000000" w:themeColor="text1"/>
          <w:sz w:val="22"/>
          <w:szCs w:val="22"/>
        </w:rPr>
      </w:pPr>
      <w:r w:rsidRPr="005C7020">
        <w:rPr>
          <w:rFonts w:asciiTheme="minorHAnsi" w:hAnsiTheme="minorHAnsi" w:cstheme="minorHAnsi"/>
          <w:i w:val="0"/>
          <w:color w:val="000000" w:themeColor="text1"/>
          <w:sz w:val="22"/>
          <w:szCs w:val="22"/>
        </w:rPr>
        <w:t>TOOLS AND TECHNOLOGIES:</w:t>
      </w:r>
    </w:p>
    <w:p w:rsidR="00166C67" w:rsidRPr="005C7020" w:rsidRDefault="00166C67" w:rsidP="00166C67">
      <w:pPr>
        <w:rPr>
          <w:rFonts w:asciiTheme="minorHAnsi" w:hAnsiTheme="minorHAnsi" w:cstheme="minorHAnsi"/>
          <w:color w:val="000000" w:themeColor="text1"/>
          <w:sz w:val="22"/>
          <w:szCs w:val="22"/>
        </w:rPr>
      </w:pPr>
    </w:p>
    <w:tbl>
      <w:tblPr>
        <w:tblW w:w="10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7721"/>
      </w:tblGrid>
      <w:tr w:rsidR="00BC4149" w:rsidRPr="005C7020" w:rsidTr="002516F6">
        <w:trPr>
          <w:trHeight w:val="211"/>
        </w:trPr>
        <w:tc>
          <w:tcPr>
            <w:tcW w:w="2518" w:type="dxa"/>
            <w:shd w:val="clear" w:color="auto" w:fill="auto"/>
          </w:tcPr>
          <w:p w:rsidR="00BC4149" w:rsidRPr="005C7020" w:rsidRDefault="00BC4149" w:rsidP="004D714B">
            <w:pPr>
              <w:jc w:val="both"/>
              <w:rPr>
                <w:rFonts w:asciiTheme="minorHAnsi" w:hAnsiTheme="minorHAnsi" w:cstheme="minorHAnsi"/>
                <w:sz w:val="22"/>
                <w:szCs w:val="22"/>
              </w:rPr>
            </w:pPr>
            <w:r w:rsidRPr="005C7020">
              <w:rPr>
                <w:rFonts w:asciiTheme="minorHAnsi" w:hAnsiTheme="minorHAnsi" w:cstheme="minorHAnsi"/>
                <w:b/>
                <w:bCs/>
                <w:sz w:val="22"/>
                <w:szCs w:val="22"/>
              </w:rPr>
              <w:t>Languages</w:t>
            </w:r>
          </w:p>
        </w:tc>
        <w:tc>
          <w:tcPr>
            <w:tcW w:w="7721" w:type="dxa"/>
            <w:shd w:val="clear" w:color="auto" w:fill="auto"/>
          </w:tcPr>
          <w:p w:rsidR="00BC4149" w:rsidRPr="005C7020" w:rsidRDefault="00BC4149" w:rsidP="004D714B">
            <w:pPr>
              <w:ind w:right="79"/>
              <w:jc w:val="both"/>
              <w:rPr>
                <w:rFonts w:asciiTheme="minorHAnsi" w:hAnsiTheme="minorHAnsi" w:cstheme="minorHAnsi"/>
                <w:sz w:val="22"/>
                <w:szCs w:val="22"/>
              </w:rPr>
            </w:pPr>
            <w:r w:rsidRPr="005C7020">
              <w:rPr>
                <w:rFonts w:asciiTheme="minorHAnsi" w:hAnsiTheme="minorHAnsi" w:cstheme="minorHAnsi"/>
                <w:sz w:val="22"/>
                <w:szCs w:val="22"/>
              </w:rPr>
              <w:t>Java 8, Python, R</w:t>
            </w:r>
          </w:p>
        </w:tc>
      </w:tr>
      <w:tr w:rsidR="00BC4149" w:rsidRPr="005C7020" w:rsidTr="002516F6">
        <w:trPr>
          <w:trHeight w:val="211"/>
        </w:trPr>
        <w:tc>
          <w:tcPr>
            <w:tcW w:w="2518" w:type="dxa"/>
            <w:shd w:val="clear" w:color="auto" w:fill="auto"/>
          </w:tcPr>
          <w:p w:rsidR="00BC4149" w:rsidRPr="005C7020" w:rsidRDefault="00BC4149" w:rsidP="004D714B">
            <w:pPr>
              <w:jc w:val="both"/>
              <w:rPr>
                <w:rFonts w:asciiTheme="minorHAnsi" w:hAnsiTheme="minorHAnsi" w:cstheme="minorHAnsi"/>
                <w:b/>
                <w:sz w:val="22"/>
                <w:szCs w:val="22"/>
              </w:rPr>
            </w:pPr>
            <w:r w:rsidRPr="005C7020">
              <w:rPr>
                <w:rFonts w:asciiTheme="minorHAnsi" w:hAnsiTheme="minorHAnsi" w:cstheme="minorHAnsi"/>
                <w:b/>
                <w:sz w:val="22"/>
                <w:szCs w:val="22"/>
              </w:rPr>
              <w:t>Packages</w:t>
            </w:r>
          </w:p>
        </w:tc>
        <w:tc>
          <w:tcPr>
            <w:tcW w:w="7721" w:type="dxa"/>
            <w:shd w:val="clear" w:color="auto" w:fill="auto"/>
            <w:vAlign w:val="center"/>
          </w:tcPr>
          <w:p w:rsidR="00BC4149" w:rsidRPr="005C7020" w:rsidRDefault="00BC4149" w:rsidP="004D714B">
            <w:pPr>
              <w:pStyle w:val="NormalWeb"/>
              <w:spacing w:before="0" w:beforeAutospacing="0" w:after="0" w:afterAutospacing="0" w:line="276" w:lineRule="auto"/>
              <w:jc w:val="both"/>
              <w:rPr>
                <w:rFonts w:asciiTheme="minorHAnsi" w:hAnsiTheme="minorHAnsi" w:cstheme="minorHAnsi"/>
                <w:sz w:val="22"/>
                <w:szCs w:val="22"/>
              </w:rPr>
            </w:pPr>
            <w:r w:rsidRPr="005C7020">
              <w:rPr>
                <w:rFonts w:asciiTheme="minorHAnsi" w:hAnsiTheme="minorHAnsi" w:cstheme="minorHAnsi"/>
                <w:sz w:val="22"/>
                <w:szCs w:val="22"/>
              </w:rPr>
              <w:t>ggplot2, caret, dplyr, R</w:t>
            </w:r>
            <w:r w:rsidR="0039793B" w:rsidRPr="005C7020">
              <w:rPr>
                <w:rFonts w:asciiTheme="minorHAnsi" w:hAnsiTheme="minorHAnsi" w:cstheme="minorHAnsi"/>
                <w:sz w:val="22"/>
                <w:szCs w:val="22"/>
              </w:rPr>
              <w:t>W</w:t>
            </w:r>
            <w:r w:rsidRPr="005C7020">
              <w:rPr>
                <w:rFonts w:asciiTheme="minorHAnsi" w:hAnsiTheme="minorHAnsi" w:cstheme="minorHAnsi"/>
                <w:sz w:val="22"/>
                <w:szCs w:val="22"/>
              </w:rPr>
              <w:t xml:space="preserve">eka, gmodels, RCurl, </w:t>
            </w:r>
            <w:r w:rsidR="00DC1C02" w:rsidRPr="005C7020">
              <w:rPr>
                <w:rFonts w:asciiTheme="minorHAnsi" w:hAnsiTheme="minorHAnsi" w:cstheme="minorHAnsi"/>
                <w:noProof/>
                <w:sz w:val="22"/>
                <w:szCs w:val="22"/>
              </w:rPr>
              <w:t>Twitter</w:t>
            </w:r>
            <w:r w:rsidRPr="005C7020">
              <w:rPr>
                <w:rFonts w:asciiTheme="minorHAnsi" w:hAnsiTheme="minorHAnsi" w:cstheme="minorHAnsi"/>
                <w:sz w:val="22"/>
                <w:szCs w:val="22"/>
              </w:rPr>
              <w:t xml:space="preserve">, NLP, Reshape2, rjson, </w:t>
            </w:r>
            <w:r w:rsidR="0081624F" w:rsidRPr="005C7020">
              <w:rPr>
                <w:rFonts w:asciiTheme="minorHAnsi" w:hAnsiTheme="minorHAnsi" w:cstheme="minorHAnsi"/>
                <w:sz w:val="22"/>
                <w:szCs w:val="22"/>
              </w:rPr>
              <w:t>dplyr</w:t>
            </w:r>
            <w:r w:rsidRPr="005C7020">
              <w:rPr>
                <w:rFonts w:asciiTheme="minorHAnsi" w:hAnsiTheme="minorHAnsi" w:cstheme="minorHAnsi"/>
                <w:sz w:val="22"/>
                <w:szCs w:val="22"/>
              </w:rPr>
              <w:t xml:space="preserve">, pandas, </w:t>
            </w:r>
            <w:r w:rsidR="0081624F" w:rsidRPr="005C7020">
              <w:rPr>
                <w:rFonts w:asciiTheme="minorHAnsi" w:hAnsiTheme="minorHAnsi" w:cstheme="minorHAnsi"/>
                <w:sz w:val="22"/>
                <w:szCs w:val="22"/>
              </w:rPr>
              <w:t>NumPy</w:t>
            </w:r>
            <w:r w:rsidRPr="005C7020">
              <w:rPr>
                <w:rFonts w:asciiTheme="minorHAnsi" w:hAnsiTheme="minorHAnsi" w:cstheme="minorHAnsi"/>
                <w:sz w:val="22"/>
                <w:szCs w:val="22"/>
              </w:rPr>
              <w:t xml:space="preserve">, </w:t>
            </w:r>
            <w:r w:rsidR="00DC1C02" w:rsidRPr="005C7020">
              <w:rPr>
                <w:rFonts w:asciiTheme="minorHAnsi" w:hAnsiTheme="minorHAnsi" w:cstheme="minorHAnsi"/>
                <w:noProof/>
                <w:sz w:val="22"/>
                <w:szCs w:val="22"/>
              </w:rPr>
              <w:t>S</w:t>
            </w:r>
            <w:r w:rsidRPr="005C7020">
              <w:rPr>
                <w:rFonts w:asciiTheme="minorHAnsi" w:hAnsiTheme="minorHAnsi" w:cstheme="minorHAnsi"/>
                <w:noProof/>
                <w:sz w:val="22"/>
                <w:szCs w:val="22"/>
              </w:rPr>
              <w:t>eaborn</w:t>
            </w:r>
            <w:r w:rsidRPr="005C7020">
              <w:rPr>
                <w:rFonts w:asciiTheme="minorHAnsi" w:hAnsiTheme="minorHAnsi" w:cstheme="minorHAnsi"/>
                <w:sz w:val="22"/>
                <w:szCs w:val="22"/>
              </w:rPr>
              <w:t xml:space="preserve">, </w:t>
            </w:r>
            <w:r w:rsidR="0081624F" w:rsidRPr="005C7020">
              <w:rPr>
                <w:rFonts w:asciiTheme="minorHAnsi" w:hAnsiTheme="minorHAnsi" w:cstheme="minorHAnsi"/>
                <w:sz w:val="22"/>
                <w:szCs w:val="22"/>
              </w:rPr>
              <w:t>SciPy</w:t>
            </w:r>
            <w:r w:rsidRPr="005C7020">
              <w:rPr>
                <w:rFonts w:asciiTheme="minorHAnsi" w:hAnsiTheme="minorHAnsi" w:cstheme="minorHAnsi"/>
                <w:sz w:val="22"/>
                <w:szCs w:val="22"/>
              </w:rPr>
              <w:t xml:space="preserve">, </w:t>
            </w:r>
            <w:r w:rsidR="0081624F" w:rsidRPr="005C7020">
              <w:rPr>
                <w:rFonts w:asciiTheme="minorHAnsi" w:hAnsiTheme="minorHAnsi" w:cstheme="minorHAnsi"/>
                <w:sz w:val="22"/>
                <w:szCs w:val="22"/>
              </w:rPr>
              <w:t>Matplot</w:t>
            </w:r>
            <w:r w:rsidRPr="005C7020">
              <w:rPr>
                <w:rFonts w:asciiTheme="minorHAnsi" w:hAnsiTheme="minorHAnsi" w:cstheme="minorHAnsi"/>
                <w:sz w:val="22"/>
                <w:szCs w:val="22"/>
              </w:rPr>
              <w:t xml:space="preserve"> lib, </w:t>
            </w:r>
            <w:r w:rsidR="0081624F" w:rsidRPr="005C7020">
              <w:rPr>
                <w:rFonts w:asciiTheme="minorHAnsi" w:hAnsiTheme="minorHAnsi" w:cstheme="minorHAnsi"/>
                <w:sz w:val="22"/>
                <w:szCs w:val="22"/>
              </w:rPr>
              <w:t>Scikit</w:t>
            </w:r>
            <w:r w:rsidRPr="005C7020">
              <w:rPr>
                <w:rFonts w:asciiTheme="minorHAnsi" w:hAnsiTheme="minorHAnsi" w:cstheme="minorHAnsi"/>
                <w:sz w:val="22"/>
                <w:szCs w:val="22"/>
              </w:rPr>
              <w:t>-learn, Beautiful Soup, Rpy2.</w:t>
            </w:r>
          </w:p>
        </w:tc>
      </w:tr>
      <w:tr w:rsidR="00BC4149" w:rsidRPr="005C7020" w:rsidTr="002516F6">
        <w:trPr>
          <w:trHeight w:val="238"/>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bCs/>
                <w:sz w:val="22"/>
                <w:szCs w:val="22"/>
              </w:rPr>
              <w:t>Web Technologies</w:t>
            </w:r>
          </w:p>
        </w:tc>
        <w:tc>
          <w:tcPr>
            <w:tcW w:w="7721" w:type="dxa"/>
            <w:shd w:val="clear" w:color="auto" w:fill="auto"/>
          </w:tcPr>
          <w:p w:rsidR="00BC4149" w:rsidRPr="005C7020" w:rsidRDefault="00BC4149" w:rsidP="004D714B">
            <w:pPr>
              <w:jc w:val="both"/>
              <w:rPr>
                <w:rFonts w:asciiTheme="minorHAnsi" w:hAnsiTheme="minorHAnsi" w:cstheme="minorHAnsi"/>
                <w:bCs/>
                <w:sz w:val="22"/>
                <w:szCs w:val="22"/>
              </w:rPr>
            </w:pPr>
            <w:r w:rsidRPr="005C7020">
              <w:rPr>
                <w:rFonts w:asciiTheme="minorHAnsi" w:hAnsiTheme="minorHAnsi" w:cstheme="minorHAnsi"/>
                <w:bCs/>
                <w:sz w:val="22"/>
                <w:szCs w:val="22"/>
              </w:rPr>
              <w:t xml:space="preserve"> JDBC, HTML5, DHTML and XML, CSS3, Web Services, WSDL, </w:t>
            </w:r>
          </w:p>
        </w:tc>
      </w:tr>
      <w:tr w:rsidR="00BC4149" w:rsidRPr="005C7020" w:rsidTr="002516F6">
        <w:trPr>
          <w:trHeight w:val="227"/>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bCs/>
                <w:sz w:val="22"/>
                <w:szCs w:val="22"/>
              </w:rPr>
              <w:t>Data Modelling Tools</w:t>
            </w:r>
          </w:p>
        </w:tc>
        <w:tc>
          <w:tcPr>
            <w:tcW w:w="7721" w:type="dxa"/>
            <w:shd w:val="clear" w:color="auto" w:fill="auto"/>
          </w:tcPr>
          <w:p w:rsidR="00BC4149" w:rsidRPr="005C7020" w:rsidRDefault="00BC4149" w:rsidP="004E6FB3">
            <w:pPr>
              <w:rPr>
                <w:rFonts w:asciiTheme="minorHAnsi" w:hAnsiTheme="minorHAnsi" w:cstheme="minorHAnsi"/>
                <w:bCs/>
                <w:sz w:val="22"/>
                <w:szCs w:val="22"/>
              </w:rPr>
            </w:pPr>
            <w:r w:rsidRPr="005C7020">
              <w:rPr>
                <w:rFonts w:asciiTheme="minorHAnsi" w:hAnsiTheme="minorHAnsi" w:cstheme="minorHAnsi"/>
                <w:sz w:val="22"/>
                <w:szCs w:val="22"/>
                <w:shd w:val="clear" w:color="auto" w:fill="FFFFFF"/>
              </w:rPr>
              <w:t>Erwin r 9.6, 9.5, 9.1, 8.x, Rational Rose, ER/Studio, MS Visio, SAP Power designer</w:t>
            </w:r>
            <w:r w:rsidR="004E6FB3" w:rsidRPr="005C7020">
              <w:rPr>
                <w:rFonts w:asciiTheme="minorHAnsi" w:hAnsiTheme="minorHAnsi" w:cstheme="minorHAnsi"/>
                <w:sz w:val="22"/>
                <w:szCs w:val="22"/>
                <w:shd w:val="clear" w:color="auto" w:fill="FFFFFF"/>
              </w:rPr>
              <w:t>,</w:t>
            </w:r>
            <w:r w:rsidRPr="005C7020">
              <w:rPr>
                <w:rFonts w:asciiTheme="minorHAnsi" w:hAnsiTheme="minorHAnsi" w:cstheme="minorHAnsi"/>
                <w:sz w:val="22"/>
                <w:szCs w:val="22"/>
                <w:shd w:val="clear" w:color="auto" w:fill="FFFFFF"/>
              </w:rPr>
              <w:t> </w:t>
            </w:r>
            <w:r w:rsidR="00A7299A" w:rsidRPr="005C7020">
              <w:rPr>
                <w:rFonts w:asciiTheme="minorHAnsi" w:hAnsiTheme="minorHAnsi" w:cstheme="minorHAnsi"/>
                <w:sz w:val="22"/>
                <w:szCs w:val="22"/>
                <w:shd w:val="clear" w:color="auto" w:fill="FFFFFF"/>
              </w:rPr>
              <w:t>Text Mining, and Google Cloud Vision.</w:t>
            </w:r>
          </w:p>
        </w:tc>
      </w:tr>
      <w:tr w:rsidR="00BC4149" w:rsidRPr="005C7020" w:rsidTr="002516F6">
        <w:trPr>
          <w:trHeight w:val="227"/>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bCs/>
                <w:sz w:val="22"/>
                <w:szCs w:val="22"/>
              </w:rPr>
              <w:t>Big Data Technologies</w:t>
            </w:r>
          </w:p>
        </w:tc>
        <w:tc>
          <w:tcPr>
            <w:tcW w:w="7721" w:type="dxa"/>
            <w:shd w:val="clear" w:color="auto" w:fill="auto"/>
          </w:tcPr>
          <w:p w:rsidR="00BC4149" w:rsidRPr="005C7020" w:rsidRDefault="00BC4149" w:rsidP="004D714B">
            <w:pPr>
              <w:jc w:val="both"/>
              <w:rPr>
                <w:rFonts w:asciiTheme="minorHAnsi" w:hAnsiTheme="minorHAnsi" w:cstheme="minorHAnsi"/>
                <w:bCs/>
                <w:sz w:val="22"/>
                <w:szCs w:val="22"/>
              </w:rPr>
            </w:pPr>
            <w:r w:rsidRPr="005C7020">
              <w:rPr>
                <w:rFonts w:asciiTheme="minorHAnsi" w:hAnsiTheme="minorHAnsi" w:cstheme="minorHAnsi"/>
                <w:bCs/>
                <w:sz w:val="22"/>
                <w:szCs w:val="22"/>
              </w:rPr>
              <w:t>Hadoop, Hive, HDFS, MapReduce, Pig, Kafka.</w:t>
            </w:r>
          </w:p>
        </w:tc>
      </w:tr>
      <w:tr w:rsidR="00BC4149" w:rsidRPr="005C7020" w:rsidTr="002516F6">
        <w:trPr>
          <w:trHeight w:val="231"/>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bCs/>
                <w:sz w:val="22"/>
                <w:szCs w:val="22"/>
              </w:rPr>
              <w:t>Databases</w:t>
            </w:r>
          </w:p>
        </w:tc>
        <w:tc>
          <w:tcPr>
            <w:tcW w:w="7721" w:type="dxa"/>
            <w:shd w:val="clear" w:color="auto" w:fill="auto"/>
          </w:tcPr>
          <w:p w:rsidR="00BC4149" w:rsidRPr="005C7020" w:rsidRDefault="00BC4149" w:rsidP="004D714B">
            <w:pPr>
              <w:jc w:val="both"/>
              <w:rPr>
                <w:rFonts w:asciiTheme="minorHAnsi" w:hAnsiTheme="minorHAnsi" w:cstheme="minorHAnsi"/>
                <w:bCs/>
                <w:sz w:val="22"/>
                <w:szCs w:val="22"/>
              </w:rPr>
            </w:pPr>
            <w:r w:rsidRPr="005C7020">
              <w:rPr>
                <w:rFonts w:asciiTheme="minorHAnsi" w:hAnsiTheme="minorHAnsi" w:cstheme="minorHAnsi"/>
                <w:bCs/>
                <w:sz w:val="22"/>
                <w:szCs w:val="22"/>
              </w:rPr>
              <w:t>SQL, Hive, Impala, Pig, Spark SQL, Databases SQL-Server, My SQL, MS Access, HDFS, HBase,</w:t>
            </w:r>
            <w:r w:rsidRPr="005C7020">
              <w:rPr>
                <w:rFonts w:asciiTheme="minorHAnsi" w:hAnsiTheme="minorHAnsi" w:cstheme="minorHAnsi"/>
                <w:sz w:val="22"/>
                <w:szCs w:val="22"/>
                <w:shd w:val="clear" w:color="auto" w:fill="FFFFFF"/>
              </w:rPr>
              <w:t xml:space="preserve"> Teradata, Netezza, MongoDB, Cassandra. </w:t>
            </w:r>
          </w:p>
        </w:tc>
      </w:tr>
      <w:tr w:rsidR="00BC4149" w:rsidRPr="005C7020" w:rsidTr="002516F6">
        <w:trPr>
          <w:trHeight w:val="290"/>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sz w:val="22"/>
                <w:szCs w:val="22"/>
                <w:shd w:val="clear" w:color="auto" w:fill="FFFFFF"/>
              </w:rPr>
              <w:t xml:space="preserve">Reporting Tools </w:t>
            </w:r>
          </w:p>
        </w:tc>
        <w:tc>
          <w:tcPr>
            <w:tcW w:w="7721" w:type="dxa"/>
            <w:shd w:val="clear" w:color="auto" w:fill="auto"/>
          </w:tcPr>
          <w:p w:rsidR="00BC4149" w:rsidRPr="005C7020" w:rsidRDefault="00BC4149" w:rsidP="004D714B">
            <w:pPr>
              <w:contextualSpacing/>
              <w:jc w:val="both"/>
              <w:rPr>
                <w:rFonts w:asciiTheme="minorHAnsi" w:hAnsiTheme="minorHAnsi" w:cstheme="minorHAnsi"/>
                <w:bCs/>
                <w:sz w:val="22"/>
                <w:szCs w:val="22"/>
              </w:rPr>
            </w:pPr>
            <w:r w:rsidRPr="005C7020">
              <w:rPr>
                <w:rFonts w:asciiTheme="minorHAnsi" w:hAnsiTheme="minorHAnsi" w:cstheme="minorHAnsi"/>
                <w:bCs/>
                <w:sz w:val="22"/>
                <w:szCs w:val="22"/>
              </w:rPr>
              <w:t xml:space="preserve">MS Office (Word/Excel/Power Point/ Visio), </w:t>
            </w:r>
            <w:r w:rsidR="0081624F" w:rsidRPr="005C7020">
              <w:rPr>
                <w:rFonts w:asciiTheme="minorHAnsi" w:hAnsiTheme="minorHAnsi" w:cstheme="minorHAnsi"/>
                <w:bCs/>
                <w:sz w:val="22"/>
                <w:szCs w:val="22"/>
              </w:rPr>
              <w:t>Tableau, Crystal</w:t>
            </w:r>
            <w:r w:rsidRPr="005C7020">
              <w:rPr>
                <w:rFonts w:asciiTheme="minorHAnsi" w:hAnsiTheme="minorHAnsi" w:cstheme="minorHAnsi"/>
                <w:bCs/>
                <w:sz w:val="22"/>
                <w:szCs w:val="22"/>
              </w:rPr>
              <w:t xml:space="preserve"> reports XI, Business Intelligence, SSRS, Business Objects 5.x/ 6.x, Cognos7.0/6.0.</w:t>
            </w:r>
          </w:p>
        </w:tc>
      </w:tr>
      <w:tr w:rsidR="00BC4149" w:rsidRPr="005C7020" w:rsidTr="002516F6">
        <w:trPr>
          <w:trHeight w:val="290"/>
        </w:trPr>
        <w:tc>
          <w:tcPr>
            <w:tcW w:w="2518" w:type="dxa"/>
            <w:shd w:val="clear" w:color="auto" w:fill="auto"/>
          </w:tcPr>
          <w:p w:rsidR="00BC4149" w:rsidRPr="005C7020" w:rsidRDefault="00BC4149" w:rsidP="004D714B">
            <w:pPr>
              <w:jc w:val="both"/>
              <w:rPr>
                <w:rFonts w:asciiTheme="minorHAnsi" w:hAnsiTheme="minorHAnsi" w:cstheme="minorHAnsi"/>
                <w:b/>
                <w:sz w:val="22"/>
                <w:szCs w:val="22"/>
                <w:shd w:val="clear" w:color="auto" w:fill="FFFFFF"/>
              </w:rPr>
            </w:pPr>
            <w:r w:rsidRPr="005C7020">
              <w:rPr>
                <w:rFonts w:asciiTheme="minorHAnsi" w:hAnsiTheme="minorHAnsi" w:cstheme="minorHAnsi"/>
                <w:b/>
                <w:sz w:val="22"/>
                <w:szCs w:val="22"/>
                <w:shd w:val="clear" w:color="auto" w:fill="FFFFFF"/>
              </w:rPr>
              <w:t>ETL Tools</w:t>
            </w:r>
          </w:p>
        </w:tc>
        <w:tc>
          <w:tcPr>
            <w:tcW w:w="7721" w:type="dxa"/>
            <w:shd w:val="clear" w:color="auto" w:fill="auto"/>
          </w:tcPr>
          <w:p w:rsidR="00BC4149" w:rsidRPr="005C7020" w:rsidRDefault="00BC4149" w:rsidP="004D714B">
            <w:pPr>
              <w:contextualSpacing/>
              <w:jc w:val="both"/>
              <w:rPr>
                <w:rFonts w:asciiTheme="minorHAnsi" w:hAnsiTheme="minorHAnsi" w:cstheme="minorHAnsi"/>
                <w:sz w:val="22"/>
                <w:szCs w:val="22"/>
                <w:shd w:val="clear" w:color="auto" w:fill="FFFFFF"/>
              </w:rPr>
            </w:pPr>
            <w:r w:rsidRPr="005C7020">
              <w:rPr>
                <w:rFonts w:asciiTheme="minorHAnsi" w:hAnsiTheme="minorHAnsi" w:cstheme="minorHAnsi"/>
                <w:sz w:val="22"/>
                <w:szCs w:val="22"/>
                <w:shd w:val="clear" w:color="auto" w:fill="FFFFFF"/>
              </w:rPr>
              <w:t>Informatica Power Centre, SSIS.</w:t>
            </w:r>
          </w:p>
        </w:tc>
      </w:tr>
      <w:tr w:rsidR="00BC4149" w:rsidRPr="005C7020" w:rsidTr="002516F6">
        <w:trPr>
          <w:trHeight w:val="290"/>
        </w:trPr>
        <w:tc>
          <w:tcPr>
            <w:tcW w:w="2518" w:type="dxa"/>
            <w:shd w:val="clear" w:color="auto" w:fill="auto"/>
          </w:tcPr>
          <w:p w:rsidR="00BC4149" w:rsidRPr="005C7020" w:rsidRDefault="00BC4149" w:rsidP="004D714B">
            <w:pPr>
              <w:jc w:val="both"/>
              <w:rPr>
                <w:rFonts w:asciiTheme="minorHAnsi" w:hAnsiTheme="minorHAnsi" w:cstheme="minorHAnsi"/>
                <w:b/>
                <w:sz w:val="22"/>
                <w:szCs w:val="22"/>
                <w:shd w:val="clear" w:color="auto" w:fill="FFFFFF"/>
              </w:rPr>
            </w:pPr>
            <w:r w:rsidRPr="005C7020">
              <w:rPr>
                <w:rFonts w:asciiTheme="minorHAnsi" w:hAnsiTheme="minorHAnsi" w:cstheme="minorHAnsi"/>
                <w:b/>
                <w:sz w:val="22"/>
                <w:szCs w:val="22"/>
                <w:shd w:val="clear" w:color="auto" w:fill="FFFFFF"/>
              </w:rPr>
              <w:t>Version Control Tools</w:t>
            </w:r>
          </w:p>
        </w:tc>
        <w:tc>
          <w:tcPr>
            <w:tcW w:w="7721" w:type="dxa"/>
            <w:shd w:val="clear" w:color="auto" w:fill="auto"/>
          </w:tcPr>
          <w:p w:rsidR="00BC4149" w:rsidRPr="005C7020" w:rsidRDefault="00BC4149" w:rsidP="004D714B">
            <w:pPr>
              <w:contextualSpacing/>
              <w:jc w:val="both"/>
              <w:rPr>
                <w:rFonts w:asciiTheme="minorHAnsi" w:hAnsiTheme="minorHAnsi" w:cstheme="minorHAnsi"/>
                <w:sz w:val="22"/>
                <w:szCs w:val="22"/>
                <w:shd w:val="clear" w:color="auto" w:fill="FFFFFF"/>
              </w:rPr>
            </w:pPr>
            <w:r w:rsidRPr="005C7020">
              <w:rPr>
                <w:rFonts w:asciiTheme="minorHAnsi" w:hAnsiTheme="minorHAnsi" w:cstheme="minorHAnsi"/>
                <w:sz w:val="22"/>
                <w:szCs w:val="22"/>
                <w:shd w:val="clear" w:color="auto" w:fill="FFFFFF"/>
              </w:rPr>
              <w:t>SVM, GitHub.</w:t>
            </w:r>
          </w:p>
        </w:tc>
      </w:tr>
      <w:tr w:rsidR="00BC4149" w:rsidRPr="005C7020" w:rsidTr="002516F6">
        <w:trPr>
          <w:trHeight w:val="290"/>
        </w:trPr>
        <w:tc>
          <w:tcPr>
            <w:tcW w:w="2518" w:type="dxa"/>
            <w:shd w:val="clear" w:color="auto" w:fill="auto"/>
          </w:tcPr>
          <w:p w:rsidR="00BC4149" w:rsidRPr="005C7020" w:rsidRDefault="00BC4149" w:rsidP="004D714B">
            <w:pPr>
              <w:jc w:val="both"/>
              <w:rPr>
                <w:rFonts w:asciiTheme="minorHAnsi" w:hAnsiTheme="minorHAnsi" w:cstheme="minorHAnsi"/>
                <w:b/>
                <w:sz w:val="22"/>
                <w:szCs w:val="22"/>
                <w:shd w:val="clear" w:color="auto" w:fill="FFFFFF"/>
              </w:rPr>
            </w:pPr>
            <w:r w:rsidRPr="005C7020">
              <w:rPr>
                <w:rFonts w:asciiTheme="minorHAnsi" w:hAnsiTheme="minorHAnsi" w:cstheme="minorHAnsi"/>
                <w:b/>
                <w:sz w:val="22"/>
                <w:szCs w:val="22"/>
                <w:shd w:val="clear" w:color="auto" w:fill="FFFFFF"/>
              </w:rPr>
              <w:t>Project Execution</w:t>
            </w:r>
          </w:p>
          <w:p w:rsidR="00BC4149" w:rsidRPr="005C7020" w:rsidRDefault="00BC4149" w:rsidP="004D714B">
            <w:pPr>
              <w:jc w:val="both"/>
              <w:rPr>
                <w:rFonts w:asciiTheme="minorHAnsi" w:hAnsiTheme="minorHAnsi" w:cstheme="minorHAnsi"/>
                <w:b/>
                <w:sz w:val="22"/>
                <w:szCs w:val="22"/>
                <w:shd w:val="clear" w:color="auto" w:fill="FFFFFF"/>
              </w:rPr>
            </w:pPr>
            <w:r w:rsidRPr="005C7020">
              <w:rPr>
                <w:rFonts w:asciiTheme="minorHAnsi" w:hAnsiTheme="minorHAnsi" w:cstheme="minorHAnsi"/>
                <w:b/>
                <w:sz w:val="22"/>
                <w:szCs w:val="22"/>
                <w:shd w:val="clear" w:color="auto" w:fill="FFFFFF"/>
              </w:rPr>
              <w:t>Methodologies</w:t>
            </w:r>
          </w:p>
        </w:tc>
        <w:tc>
          <w:tcPr>
            <w:tcW w:w="7721" w:type="dxa"/>
            <w:shd w:val="clear" w:color="auto" w:fill="auto"/>
          </w:tcPr>
          <w:p w:rsidR="00BC4149" w:rsidRPr="005C7020" w:rsidRDefault="00BC4149" w:rsidP="004D714B">
            <w:pPr>
              <w:contextualSpacing/>
              <w:jc w:val="both"/>
              <w:rPr>
                <w:rFonts w:asciiTheme="minorHAnsi" w:hAnsiTheme="minorHAnsi" w:cstheme="minorHAnsi"/>
                <w:sz w:val="22"/>
                <w:szCs w:val="22"/>
                <w:shd w:val="clear" w:color="auto" w:fill="FFFFFF"/>
              </w:rPr>
            </w:pPr>
            <w:r w:rsidRPr="005C7020">
              <w:rPr>
                <w:rFonts w:asciiTheme="minorHAnsi" w:hAnsiTheme="minorHAnsi" w:cstheme="minorHAnsi"/>
                <w:sz w:val="22"/>
                <w:szCs w:val="22"/>
                <w:shd w:val="clear" w:color="auto" w:fill="FFFFFF"/>
              </w:rPr>
              <w:t>Ralph Kimball and Bill Inmon data warehousing methodology, Rational Unified Process (RUP), Rapid Application Development (RAD), Joint Application Development (JAD).</w:t>
            </w:r>
          </w:p>
        </w:tc>
      </w:tr>
      <w:tr w:rsidR="00BC4149" w:rsidRPr="005C7020" w:rsidTr="002516F6">
        <w:trPr>
          <w:trHeight w:val="290"/>
        </w:trPr>
        <w:tc>
          <w:tcPr>
            <w:tcW w:w="2518" w:type="dxa"/>
            <w:shd w:val="clear" w:color="auto" w:fill="auto"/>
          </w:tcPr>
          <w:p w:rsidR="00BC4149" w:rsidRPr="005C7020" w:rsidRDefault="00BC4149" w:rsidP="004D714B">
            <w:pPr>
              <w:jc w:val="both"/>
              <w:rPr>
                <w:rFonts w:asciiTheme="minorHAnsi" w:hAnsiTheme="minorHAnsi" w:cstheme="minorHAnsi"/>
                <w:b/>
                <w:sz w:val="22"/>
                <w:szCs w:val="22"/>
                <w:shd w:val="clear" w:color="auto" w:fill="FFFFFF"/>
              </w:rPr>
            </w:pPr>
            <w:r w:rsidRPr="005C7020">
              <w:rPr>
                <w:rFonts w:asciiTheme="minorHAnsi" w:hAnsiTheme="minorHAnsi" w:cstheme="minorHAnsi"/>
                <w:b/>
                <w:sz w:val="22"/>
                <w:szCs w:val="22"/>
                <w:shd w:val="clear" w:color="auto" w:fill="FFFFFF"/>
              </w:rPr>
              <w:t>BI Tools</w:t>
            </w:r>
          </w:p>
        </w:tc>
        <w:tc>
          <w:tcPr>
            <w:tcW w:w="7721" w:type="dxa"/>
            <w:shd w:val="clear" w:color="auto" w:fill="auto"/>
          </w:tcPr>
          <w:p w:rsidR="00BC4149" w:rsidRPr="005C7020" w:rsidRDefault="00BC4149" w:rsidP="004D714B">
            <w:pPr>
              <w:contextualSpacing/>
              <w:jc w:val="both"/>
              <w:rPr>
                <w:rFonts w:asciiTheme="minorHAnsi" w:hAnsiTheme="minorHAnsi" w:cstheme="minorHAnsi"/>
                <w:sz w:val="22"/>
                <w:szCs w:val="22"/>
                <w:shd w:val="clear" w:color="auto" w:fill="FFFFFF"/>
              </w:rPr>
            </w:pPr>
            <w:r w:rsidRPr="005C7020">
              <w:rPr>
                <w:rFonts w:asciiTheme="minorHAnsi" w:hAnsiTheme="minorHAnsi" w:cstheme="minorHAnsi"/>
                <w:sz w:val="22"/>
                <w:szCs w:val="22"/>
                <w:shd w:val="clear" w:color="auto" w:fill="FFFFFF"/>
              </w:rPr>
              <w:t xml:space="preserve">Tableau, Tableau </w:t>
            </w:r>
            <w:r w:rsidR="00DC1C02" w:rsidRPr="005C7020">
              <w:rPr>
                <w:rFonts w:asciiTheme="minorHAnsi" w:hAnsiTheme="minorHAnsi" w:cstheme="minorHAnsi"/>
                <w:noProof/>
                <w:sz w:val="22"/>
                <w:szCs w:val="22"/>
                <w:shd w:val="clear" w:color="auto" w:fill="FFFFFF"/>
              </w:rPr>
              <w:t>S</w:t>
            </w:r>
            <w:r w:rsidRPr="005C7020">
              <w:rPr>
                <w:rFonts w:asciiTheme="minorHAnsi" w:hAnsiTheme="minorHAnsi" w:cstheme="minorHAnsi"/>
                <w:noProof/>
                <w:sz w:val="22"/>
                <w:szCs w:val="22"/>
                <w:shd w:val="clear" w:color="auto" w:fill="FFFFFF"/>
              </w:rPr>
              <w:t>erver</w:t>
            </w:r>
            <w:r w:rsidRPr="005C7020">
              <w:rPr>
                <w:rFonts w:asciiTheme="minorHAnsi" w:hAnsiTheme="minorHAnsi" w:cstheme="minorHAnsi"/>
                <w:sz w:val="22"/>
                <w:szCs w:val="22"/>
                <w:shd w:val="clear" w:color="auto" w:fill="FFFFFF"/>
              </w:rPr>
              <w:t>, Tableau Reader, SAP Business Objects, OBIEE, QlikView, SAP Business Intelligence, Amazon Redshift, or Azure Data Warehouse</w:t>
            </w:r>
          </w:p>
        </w:tc>
      </w:tr>
      <w:tr w:rsidR="00BC4149" w:rsidRPr="005C7020" w:rsidTr="002516F6">
        <w:trPr>
          <w:trHeight w:val="326"/>
        </w:trPr>
        <w:tc>
          <w:tcPr>
            <w:tcW w:w="2518" w:type="dxa"/>
            <w:shd w:val="clear" w:color="auto" w:fill="auto"/>
          </w:tcPr>
          <w:p w:rsidR="00BC4149" w:rsidRPr="005C7020" w:rsidRDefault="00BC4149" w:rsidP="004D714B">
            <w:pPr>
              <w:jc w:val="both"/>
              <w:rPr>
                <w:rFonts w:asciiTheme="minorHAnsi" w:hAnsiTheme="minorHAnsi" w:cstheme="minorHAnsi"/>
                <w:b/>
                <w:bCs/>
                <w:sz w:val="22"/>
                <w:szCs w:val="22"/>
              </w:rPr>
            </w:pPr>
            <w:r w:rsidRPr="005C7020">
              <w:rPr>
                <w:rFonts w:asciiTheme="minorHAnsi" w:hAnsiTheme="minorHAnsi" w:cstheme="minorHAnsi"/>
                <w:b/>
                <w:bCs/>
                <w:sz w:val="22"/>
                <w:szCs w:val="22"/>
              </w:rPr>
              <w:t>Operating System</w:t>
            </w:r>
          </w:p>
        </w:tc>
        <w:tc>
          <w:tcPr>
            <w:tcW w:w="7721" w:type="dxa"/>
            <w:shd w:val="clear" w:color="auto" w:fill="auto"/>
          </w:tcPr>
          <w:p w:rsidR="00BC4149" w:rsidRPr="005C7020" w:rsidRDefault="00BC4149" w:rsidP="004D714B">
            <w:pPr>
              <w:jc w:val="both"/>
              <w:rPr>
                <w:rFonts w:asciiTheme="minorHAnsi" w:hAnsiTheme="minorHAnsi" w:cstheme="minorHAnsi"/>
                <w:bCs/>
                <w:sz w:val="22"/>
                <w:szCs w:val="22"/>
              </w:rPr>
            </w:pPr>
            <w:r w:rsidRPr="005C7020">
              <w:rPr>
                <w:rFonts w:asciiTheme="minorHAnsi" w:hAnsiTheme="minorHAnsi" w:cstheme="minorHAnsi"/>
                <w:bCs/>
                <w:sz w:val="22"/>
                <w:szCs w:val="22"/>
              </w:rPr>
              <w:t>Windows, Linux, Unix, Macintosh HD,</w:t>
            </w:r>
            <w:r w:rsidRPr="005C7020">
              <w:rPr>
                <w:rFonts w:asciiTheme="minorHAnsi" w:hAnsiTheme="minorHAnsi" w:cstheme="minorHAnsi"/>
                <w:sz w:val="22"/>
                <w:szCs w:val="22"/>
                <w:shd w:val="clear" w:color="auto" w:fill="FFFFFF"/>
              </w:rPr>
              <w:t xml:space="preserve"> Red Hat.</w:t>
            </w:r>
          </w:p>
        </w:tc>
      </w:tr>
    </w:tbl>
    <w:p w:rsidR="003F10FE" w:rsidRPr="005C7020" w:rsidRDefault="003F10FE" w:rsidP="00166C67">
      <w:pPr>
        <w:tabs>
          <w:tab w:val="left" w:pos="1200"/>
        </w:tabs>
        <w:ind w:right="-90"/>
        <w:jc w:val="both"/>
        <w:rPr>
          <w:rFonts w:asciiTheme="minorHAnsi" w:eastAsia="Arial" w:hAnsiTheme="minorHAnsi" w:cstheme="minorHAnsi"/>
          <w:b/>
          <w:color w:val="000000" w:themeColor="text1"/>
          <w:sz w:val="22"/>
          <w:szCs w:val="22"/>
        </w:rPr>
      </w:pPr>
    </w:p>
    <w:p w:rsidR="00CB0DF1" w:rsidRPr="005C7020" w:rsidRDefault="0072236B" w:rsidP="00FC74DC">
      <w:pPr>
        <w:pStyle w:val="ListParagraph"/>
        <w:shd w:val="clear" w:color="auto" w:fill="D9D9D9"/>
        <w:ind w:left="-360" w:right="-27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PROFESSIONAL EXPERIENCE:</w:t>
      </w:r>
      <w:r w:rsidR="00CB0DF1" w:rsidRPr="005C7020">
        <w:rPr>
          <w:rFonts w:asciiTheme="minorHAnsi" w:hAnsiTheme="minorHAnsi" w:cstheme="minorHAnsi"/>
          <w:b/>
          <w:color w:val="000000" w:themeColor="text1"/>
          <w:sz w:val="22"/>
          <w:szCs w:val="22"/>
        </w:rPr>
        <w:tab/>
      </w:r>
    </w:p>
    <w:p w:rsidR="00295781" w:rsidRPr="005C7020" w:rsidRDefault="00295781" w:rsidP="00295781">
      <w:pPr>
        <w:ind w:right="-90" w:hanging="180"/>
        <w:jc w:val="both"/>
        <w:rPr>
          <w:rFonts w:asciiTheme="minorHAnsi" w:hAnsiTheme="minorHAnsi" w:cstheme="minorHAnsi"/>
          <w:b/>
          <w:color w:val="000000" w:themeColor="text1"/>
          <w:sz w:val="22"/>
          <w:szCs w:val="22"/>
        </w:rPr>
      </w:pPr>
    </w:p>
    <w:tbl>
      <w:tblPr>
        <w:tblW w:w="10774" w:type="dxa"/>
        <w:tblInd w:w="-43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0"/>
        <w:gridCol w:w="5194"/>
      </w:tblGrid>
      <w:tr w:rsidR="00374A90" w:rsidRPr="005C7020" w:rsidTr="00C67C1F">
        <w:tc>
          <w:tcPr>
            <w:tcW w:w="5580" w:type="dxa"/>
            <w:shd w:val="clear" w:color="auto" w:fill="D9D9D9"/>
            <w:vAlign w:val="center"/>
          </w:tcPr>
          <w:p w:rsidR="00374A90" w:rsidRPr="005C7020" w:rsidRDefault="00181215" w:rsidP="006D3B28">
            <w:pPr>
              <w:spacing w:line="276" w:lineRule="auto"/>
              <w:ind w:left="-108" w:right="-9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Client:</w:t>
            </w:r>
            <w:r w:rsidR="004E0AD9" w:rsidRPr="005C7020">
              <w:rPr>
                <w:rFonts w:asciiTheme="minorHAnsi" w:hAnsiTheme="minorHAnsi" w:cstheme="minorHAnsi"/>
                <w:b/>
                <w:color w:val="000000" w:themeColor="text1"/>
                <w:sz w:val="22"/>
                <w:szCs w:val="22"/>
              </w:rPr>
              <w:t xml:space="preserve"> </w:t>
            </w:r>
            <w:r w:rsidR="00A52DF8" w:rsidRPr="005C7020">
              <w:rPr>
                <w:rFonts w:asciiTheme="minorHAnsi" w:hAnsiTheme="minorHAnsi" w:cstheme="minorHAnsi"/>
                <w:b/>
                <w:sz w:val="22"/>
                <w:szCs w:val="22"/>
              </w:rPr>
              <w:t>Blue optima ,New York</w:t>
            </w:r>
          </w:p>
        </w:tc>
        <w:tc>
          <w:tcPr>
            <w:tcW w:w="5194" w:type="dxa"/>
            <w:shd w:val="clear" w:color="auto" w:fill="D9D9D9"/>
            <w:vAlign w:val="center"/>
          </w:tcPr>
          <w:p w:rsidR="00374A90" w:rsidRPr="005C7020" w:rsidRDefault="006D3B28" w:rsidP="008A4048">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Aug 2018 </w:t>
            </w:r>
            <w:r w:rsidR="007F3241" w:rsidRPr="005C7020">
              <w:rPr>
                <w:rFonts w:asciiTheme="minorHAnsi" w:hAnsiTheme="minorHAnsi" w:cstheme="minorHAnsi"/>
                <w:b/>
                <w:color w:val="000000" w:themeColor="text1"/>
                <w:sz w:val="22"/>
                <w:szCs w:val="22"/>
              </w:rPr>
              <w:t>– Till date</w:t>
            </w:r>
          </w:p>
        </w:tc>
      </w:tr>
      <w:tr w:rsidR="00374A90" w:rsidRPr="005C7020" w:rsidTr="00C67C1F">
        <w:tc>
          <w:tcPr>
            <w:tcW w:w="5580" w:type="dxa"/>
            <w:shd w:val="clear" w:color="auto" w:fill="D9D9D9"/>
            <w:vAlign w:val="center"/>
          </w:tcPr>
          <w:p w:rsidR="00374A90" w:rsidRPr="005C7020" w:rsidRDefault="00374A90" w:rsidP="00A52DF8">
            <w:pPr>
              <w:spacing w:line="276" w:lineRule="auto"/>
              <w:ind w:right="-9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Role: </w:t>
            </w:r>
            <w:r w:rsidR="009F78D7" w:rsidRPr="005C7020">
              <w:rPr>
                <w:rFonts w:asciiTheme="minorHAnsi" w:hAnsiTheme="minorHAnsi" w:cstheme="minorHAnsi"/>
                <w:b/>
                <w:bCs/>
                <w:color w:val="000000" w:themeColor="text1"/>
                <w:sz w:val="22"/>
                <w:szCs w:val="22"/>
              </w:rPr>
              <w:t>Data Scientist</w:t>
            </w:r>
            <w:r w:rsidR="002D7DA7" w:rsidRPr="005C7020">
              <w:rPr>
                <w:rFonts w:asciiTheme="minorHAnsi" w:hAnsiTheme="minorHAnsi" w:cstheme="minorHAnsi"/>
                <w:b/>
                <w:bCs/>
                <w:color w:val="000000" w:themeColor="text1"/>
                <w:sz w:val="22"/>
                <w:szCs w:val="22"/>
              </w:rPr>
              <w:t xml:space="preserve">/Machine learning  </w:t>
            </w:r>
          </w:p>
        </w:tc>
        <w:tc>
          <w:tcPr>
            <w:tcW w:w="5194" w:type="dxa"/>
            <w:shd w:val="clear" w:color="auto" w:fill="D9D9D9"/>
          </w:tcPr>
          <w:p w:rsidR="00374A90" w:rsidRPr="005C7020" w:rsidRDefault="00374A90" w:rsidP="008A4048">
            <w:pPr>
              <w:spacing w:line="276" w:lineRule="auto"/>
              <w:ind w:right="-90" w:hanging="180"/>
              <w:rPr>
                <w:rFonts w:asciiTheme="minorHAnsi" w:hAnsiTheme="minorHAnsi" w:cstheme="minorHAnsi"/>
                <w:b/>
                <w:color w:val="000000" w:themeColor="text1"/>
                <w:sz w:val="22"/>
                <w:szCs w:val="22"/>
              </w:rPr>
            </w:pPr>
          </w:p>
        </w:tc>
      </w:tr>
    </w:tbl>
    <w:p w:rsidR="004E0AD9" w:rsidRPr="005C7020" w:rsidRDefault="004E0AD9" w:rsidP="00A52DF8">
      <w:pPr>
        <w:tabs>
          <w:tab w:val="left" w:pos="284"/>
        </w:tabs>
        <w:ind w:right="-64"/>
        <w:jc w:val="both"/>
        <w:rPr>
          <w:rFonts w:asciiTheme="minorHAnsi" w:eastAsia="Calibri" w:hAnsiTheme="minorHAnsi" w:cstheme="minorHAnsi"/>
          <w:b/>
          <w:color w:val="000000" w:themeColor="text1"/>
          <w:sz w:val="22"/>
          <w:szCs w:val="22"/>
        </w:rPr>
      </w:pPr>
    </w:p>
    <w:p w:rsidR="00A52DF8" w:rsidRPr="005C7020" w:rsidRDefault="004E0AD9" w:rsidP="00A52DF8">
      <w:pPr>
        <w:tabs>
          <w:tab w:val="left" w:pos="284"/>
        </w:tabs>
        <w:ind w:right="-64"/>
        <w:jc w:val="both"/>
        <w:rPr>
          <w:rFonts w:asciiTheme="minorHAnsi" w:hAnsiTheme="minorHAnsi" w:cstheme="minorHAnsi"/>
          <w:bCs/>
          <w:noProof/>
          <w:sz w:val="22"/>
          <w:szCs w:val="22"/>
        </w:rPr>
      </w:pPr>
      <w:r w:rsidRPr="005C7020">
        <w:rPr>
          <w:rFonts w:asciiTheme="minorHAnsi" w:eastAsia="Calibri" w:hAnsiTheme="minorHAnsi" w:cstheme="minorHAnsi"/>
          <w:b/>
          <w:color w:val="000000" w:themeColor="text1"/>
          <w:sz w:val="22"/>
          <w:szCs w:val="22"/>
        </w:rPr>
        <w:t>Description:</w:t>
      </w:r>
      <w:r w:rsidR="006D3B28" w:rsidRPr="005C7020">
        <w:rPr>
          <w:rFonts w:asciiTheme="minorHAnsi" w:hAnsiTheme="minorHAnsi" w:cstheme="minorHAnsi"/>
          <w:bCs/>
          <w:noProof/>
          <w:sz w:val="22"/>
          <w:szCs w:val="22"/>
        </w:rPr>
        <w:t xml:space="preserve"> </w:t>
      </w:r>
      <w:r w:rsidR="00A52DF8" w:rsidRPr="005C7020">
        <w:rPr>
          <w:rFonts w:asciiTheme="minorHAnsi" w:hAnsiTheme="minorHAnsi" w:cstheme="minorHAnsi"/>
          <w:bCs/>
          <w:noProof/>
          <w:sz w:val="22"/>
          <w:szCs w:val="22"/>
        </w:rPr>
        <w:t>We created BlueOptima to empower developers, team leaders, and executives with insights that help achieve better software development outcomes efficiently. We do this by providing revolutionary transparency into how your organisation is investing in software development. BlueOptima's revolutionary approach is b</w:t>
      </w:r>
      <w:r w:rsidR="00AA1D96" w:rsidRPr="005C7020">
        <w:rPr>
          <w:rFonts w:asciiTheme="minorHAnsi" w:hAnsiTheme="minorHAnsi" w:cstheme="minorHAnsi"/>
          <w:bCs/>
          <w:noProof/>
          <w:sz w:val="22"/>
          <w:szCs w:val="22"/>
        </w:rPr>
        <w:t>ased on three simple principles.</w:t>
      </w:r>
    </w:p>
    <w:p w:rsidR="006D3B28" w:rsidRPr="005C7020" w:rsidRDefault="006D3B28" w:rsidP="005E0797">
      <w:pPr>
        <w:tabs>
          <w:tab w:val="left" w:pos="284"/>
        </w:tabs>
        <w:ind w:right="-64"/>
        <w:jc w:val="both"/>
        <w:rPr>
          <w:rFonts w:asciiTheme="minorHAnsi" w:hAnsiTheme="minorHAnsi" w:cstheme="minorHAnsi"/>
          <w:bCs/>
          <w:noProof/>
          <w:sz w:val="22"/>
          <w:szCs w:val="22"/>
        </w:rPr>
      </w:pPr>
    </w:p>
    <w:p w:rsidR="00374A90" w:rsidRPr="005C7020" w:rsidRDefault="006D3B28" w:rsidP="006D3B28">
      <w:pPr>
        <w:ind w:left="-284"/>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 </w:t>
      </w:r>
    </w:p>
    <w:p w:rsidR="00374A90" w:rsidRPr="005C7020" w:rsidRDefault="004E0AD9" w:rsidP="00BF732B">
      <w:pPr>
        <w:pStyle w:val="NormalWeb"/>
        <w:spacing w:before="0" w:beforeAutospacing="0" w:after="0" w:afterAutospacing="0"/>
        <w:ind w:left="-284" w:right="-90"/>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     </w:t>
      </w:r>
      <w:r w:rsidR="00374A90" w:rsidRPr="005C7020">
        <w:rPr>
          <w:rFonts w:asciiTheme="minorHAnsi" w:eastAsia="Calibri" w:hAnsiTheme="minorHAnsi" w:cstheme="minorHAnsi"/>
          <w:b/>
          <w:color w:val="000000" w:themeColor="text1"/>
          <w:sz w:val="22"/>
          <w:szCs w:val="22"/>
        </w:rPr>
        <w:t>Responsibilities:</w:t>
      </w:r>
    </w:p>
    <w:p w:rsidR="00974CCF" w:rsidRPr="005C7020" w:rsidRDefault="00974CCF" w:rsidP="00414F7E">
      <w:pPr>
        <w:pStyle w:val="NormalWeb"/>
        <w:spacing w:before="0" w:beforeAutospacing="0" w:after="0" w:afterAutospacing="0"/>
        <w:ind w:left="567" w:right="-90" w:hanging="180"/>
        <w:jc w:val="both"/>
        <w:rPr>
          <w:rFonts w:asciiTheme="minorHAnsi" w:eastAsia="Calibri" w:hAnsiTheme="minorHAnsi" w:cstheme="minorHAnsi"/>
          <w:b/>
          <w:color w:val="000000" w:themeColor="text1"/>
          <w:sz w:val="22"/>
          <w:szCs w:val="22"/>
          <w:lang w:val="en-IN"/>
        </w:rPr>
      </w:pPr>
    </w:p>
    <w:p w:rsidR="00414F7E" w:rsidRPr="005C7020" w:rsidRDefault="00BC4149" w:rsidP="00414F7E">
      <w:pPr>
        <w:pStyle w:val="Normal1"/>
        <w:widowControl w:val="0"/>
        <w:numPr>
          <w:ilvl w:val="0"/>
          <w:numId w:val="9"/>
        </w:numPr>
        <w:ind w:left="567" w:right="288" w:hanging="284"/>
        <w:contextualSpacing/>
        <w:jc w:val="both"/>
        <w:rPr>
          <w:rFonts w:asciiTheme="minorHAnsi" w:eastAsia="Arial" w:hAnsiTheme="minorHAnsi" w:cstheme="minorHAnsi"/>
          <w:color w:val="000000" w:themeColor="text1"/>
          <w:sz w:val="22"/>
          <w:szCs w:val="22"/>
        </w:rPr>
      </w:pPr>
      <w:r w:rsidRPr="005C7020">
        <w:rPr>
          <w:rFonts w:asciiTheme="minorHAnsi" w:eastAsia="Arial" w:hAnsiTheme="minorHAnsi" w:cstheme="minorHAnsi"/>
          <w:color w:val="000000" w:themeColor="text1"/>
          <w:sz w:val="22"/>
          <w:szCs w:val="22"/>
        </w:rPr>
        <w:t>Perform Data Profiling to learn about user behavior and merge data from multiple data sources.</w:t>
      </w:r>
    </w:p>
    <w:p w:rsidR="00414F7E" w:rsidRPr="005C7020" w:rsidRDefault="00414F7E" w:rsidP="00414F7E">
      <w:pPr>
        <w:pStyle w:val="Normal1"/>
        <w:widowControl w:val="0"/>
        <w:numPr>
          <w:ilvl w:val="0"/>
          <w:numId w:val="9"/>
        </w:numPr>
        <w:ind w:left="567" w:right="288" w:hanging="284"/>
        <w:contextualSpacing/>
        <w:jc w:val="both"/>
        <w:rPr>
          <w:rFonts w:asciiTheme="minorHAnsi" w:eastAsia="Arial" w:hAnsiTheme="minorHAnsi" w:cstheme="minorHAnsi"/>
          <w:color w:val="000000" w:themeColor="text1"/>
          <w:sz w:val="22"/>
          <w:szCs w:val="22"/>
        </w:rPr>
      </w:pPr>
      <w:r w:rsidRPr="005C7020">
        <w:rPr>
          <w:rFonts w:asciiTheme="minorHAnsi" w:hAnsiTheme="minorHAnsi" w:cstheme="minorHAnsi"/>
          <w:sz w:val="22"/>
          <w:szCs w:val="22"/>
          <w:lang w:eastAsia="en-IN"/>
        </w:rPr>
        <w:lastRenderedPageBreak/>
        <w:t xml:space="preserve">Implemented big data processing applications to collect, clean and normalization large volumes of open data using </w:t>
      </w:r>
      <w:r w:rsidRPr="005C7020">
        <w:rPr>
          <w:rFonts w:asciiTheme="minorHAnsi" w:hAnsiTheme="minorHAnsi" w:cstheme="minorHAnsi"/>
          <w:b/>
          <w:bCs/>
          <w:sz w:val="22"/>
          <w:szCs w:val="22"/>
          <w:lang w:eastAsia="en-IN"/>
        </w:rPr>
        <w:t xml:space="preserve">Hadoop </w:t>
      </w:r>
      <w:r w:rsidRPr="005C7020">
        <w:rPr>
          <w:rFonts w:asciiTheme="minorHAnsi" w:hAnsiTheme="minorHAnsi" w:cstheme="minorHAnsi"/>
          <w:sz w:val="22"/>
          <w:szCs w:val="22"/>
          <w:lang w:eastAsia="en-IN"/>
        </w:rPr>
        <w:t xml:space="preserve">ecosystems such as </w:t>
      </w:r>
      <w:r w:rsidRPr="005C7020">
        <w:rPr>
          <w:rFonts w:asciiTheme="minorHAnsi" w:hAnsiTheme="minorHAnsi" w:cstheme="minorHAnsi"/>
          <w:b/>
          <w:bCs/>
          <w:sz w:val="22"/>
          <w:szCs w:val="22"/>
          <w:lang w:eastAsia="en-IN"/>
        </w:rPr>
        <w:t>PIG</w:t>
      </w:r>
      <w:r w:rsidRPr="005C7020">
        <w:rPr>
          <w:rFonts w:asciiTheme="minorHAnsi" w:hAnsiTheme="minorHAnsi" w:cstheme="minorHAnsi"/>
          <w:sz w:val="22"/>
          <w:szCs w:val="22"/>
          <w:lang w:eastAsia="en-IN"/>
        </w:rPr>
        <w:t xml:space="preserve">, </w:t>
      </w:r>
      <w:r w:rsidRPr="005C7020">
        <w:rPr>
          <w:rFonts w:asciiTheme="minorHAnsi" w:hAnsiTheme="minorHAnsi" w:cstheme="minorHAnsi"/>
          <w:b/>
          <w:bCs/>
          <w:sz w:val="22"/>
          <w:szCs w:val="22"/>
          <w:lang w:eastAsia="en-IN"/>
        </w:rPr>
        <w:t>HIVE</w:t>
      </w:r>
      <w:r w:rsidRPr="005C7020">
        <w:rPr>
          <w:rFonts w:asciiTheme="minorHAnsi" w:hAnsiTheme="minorHAnsi" w:cstheme="minorHAnsi"/>
          <w:sz w:val="22"/>
          <w:szCs w:val="22"/>
          <w:lang w:eastAsia="en-IN"/>
        </w:rPr>
        <w:t xml:space="preserve">, and </w:t>
      </w:r>
      <w:r w:rsidRPr="005C7020">
        <w:rPr>
          <w:rFonts w:asciiTheme="minorHAnsi" w:hAnsiTheme="minorHAnsi" w:cstheme="minorHAnsi"/>
          <w:b/>
          <w:bCs/>
          <w:sz w:val="22"/>
          <w:szCs w:val="22"/>
          <w:lang w:eastAsia="en-IN"/>
        </w:rPr>
        <w:t>HBase</w:t>
      </w:r>
      <w:r w:rsidRPr="005C7020">
        <w:rPr>
          <w:rFonts w:asciiTheme="minorHAnsi" w:hAnsiTheme="minorHAnsi" w:cstheme="minorHAnsi"/>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Designing and developing various machine learning frameworks using </w:t>
      </w:r>
      <w:r w:rsidRPr="005C7020">
        <w:rPr>
          <w:rFonts w:asciiTheme="minorHAnsi" w:hAnsiTheme="minorHAnsi" w:cstheme="minorHAnsi"/>
          <w:b/>
          <w:bCs/>
          <w:color w:val="000000"/>
          <w:sz w:val="22"/>
          <w:szCs w:val="22"/>
          <w:lang w:eastAsia="en-IN"/>
        </w:rPr>
        <w:t>Python, R, and MATLAB</w:t>
      </w:r>
      <w:r w:rsidRPr="005C7020">
        <w:rPr>
          <w:rFonts w:asciiTheme="minorHAnsi" w:hAnsiTheme="minorHAnsi" w:cstheme="minorHAnsi"/>
          <w:color w:val="000000"/>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Integrate </w:t>
      </w:r>
      <w:r w:rsidRPr="005C7020">
        <w:rPr>
          <w:rFonts w:asciiTheme="minorHAnsi" w:hAnsiTheme="minorHAnsi" w:cstheme="minorHAnsi"/>
          <w:b/>
          <w:bCs/>
          <w:color w:val="000000"/>
          <w:sz w:val="22"/>
          <w:szCs w:val="22"/>
          <w:lang w:eastAsia="en-IN"/>
        </w:rPr>
        <w:t>R</w:t>
      </w:r>
      <w:r w:rsidRPr="005C7020">
        <w:rPr>
          <w:rFonts w:asciiTheme="minorHAnsi" w:hAnsiTheme="minorHAnsi" w:cstheme="minorHAnsi"/>
          <w:color w:val="000000"/>
          <w:sz w:val="22"/>
          <w:szCs w:val="22"/>
          <w:lang w:eastAsia="en-IN"/>
        </w:rPr>
        <w:t xml:space="preserve"> into </w:t>
      </w:r>
      <w:r w:rsidRPr="005C7020">
        <w:rPr>
          <w:rFonts w:asciiTheme="minorHAnsi" w:hAnsiTheme="minorHAnsi" w:cstheme="minorHAnsi"/>
          <w:b/>
          <w:bCs/>
          <w:color w:val="000000"/>
          <w:sz w:val="22"/>
          <w:szCs w:val="22"/>
          <w:lang w:eastAsia="en-IN"/>
        </w:rPr>
        <w:t>Micro</w:t>
      </w:r>
      <w:r w:rsidRPr="005C7020">
        <w:rPr>
          <w:rFonts w:asciiTheme="minorHAnsi" w:hAnsiTheme="minorHAnsi" w:cstheme="minorHAnsi"/>
          <w:color w:val="000000"/>
          <w:sz w:val="22"/>
          <w:szCs w:val="22"/>
          <w:lang w:eastAsia="en-IN"/>
        </w:rPr>
        <w:t xml:space="preserve"> Strategy to expose metrics determined by more sophisticated and detailed models than natively available in the tool.</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Develop documents and dashboards of predictions in </w:t>
      </w:r>
      <w:r w:rsidRPr="005C7020">
        <w:rPr>
          <w:rFonts w:asciiTheme="minorHAnsi" w:hAnsiTheme="minorHAnsi" w:cstheme="minorHAnsi"/>
          <w:b/>
          <w:bCs/>
          <w:color w:val="000000"/>
          <w:sz w:val="22"/>
          <w:szCs w:val="22"/>
          <w:lang w:eastAsia="en-IN"/>
        </w:rPr>
        <w:t>Micro Strategy</w:t>
      </w:r>
      <w:r w:rsidRPr="005C7020">
        <w:rPr>
          <w:rFonts w:asciiTheme="minorHAnsi" w:hAnsiTheme="minorHAnsi" w:cstheme="minorHAnsi"/>
          <w:color w:val="000000"/>
          <w:sz w:val="22"/>
          <w:szCs w:val="22"/>
          <w:lang w:eastAsia="en-IN"/>
        </w:rPr>
        <w:t xml:space="preserve"> and present it to the </w:t>
      </w:r>
      <w:r w:rsidRPr="005C7020">
        <w:rPr>
          <w:rFonts w:asciiTheme="minorHAnsi" w:hAnsiTheme="minorHAnsi" w:cstheme="minorHAnsi"/>
          <w:b/>
          <w:bCs/>
          <w:color w:val="000000"/>
          <w:sz w:val="22"/>
          <w:szCs w:val="22"/>
          <w:lang w:eastAsia="en-IN"/>
        </w:rPr>
        <w:t>Business Intelligence</w:t>
      </w:r>
      <w:r w:rsidRPr="005C7020">
        <w:rPr>
          <w:rFonts w:asciiTheme="minorHAnsi" w:hAnsiTheme="minorHAnsi" w:cstheme="minorHAnsi"/>
          <w:color w:val="000000"/>
          <w:sz w:val="22"/>
          <w:szCs w:val="22"/>
          <w:lang w:eastAsia="en-IN"/>
        </w:rPr>
        <w:t xml:space="preserve"> team.</w:t>
      </w:r>
    </w:p>
    <w:p w:rsidR="00414F7E" w:rsidRPr="005C7020" w:rsidRDefault="00414F7E" w:rsidP="00414F7E">
      <w:pPr>
        <w:shd w:val="clear" w:color="auto" w:fill="FFFFFF"/>
        <w:suppressAutoHyphens/>
        <w:autoSpaceDE w:val="0"/>
        <w:autoSpaceDN w:val="0"/>
        <w:adjustRightInd w:val="0"/>
        <w:ind w:left="567" w:hanging="360"/>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eastAsia="en-IN"/>
        </w:rPr>
        <w:t>Devised a classification model using Python based implementation to tokenize the data and check performance on Stanford Core NLP. I used my own model for final implementation.</w:t>
      </w:r>
    </w:p>
    <w:p w:rsidR="00414F7E" w:rsidRPr="005C7020" w:rsidRDefault="00414F7E" w:rsidP="00414F7E">
      <w:pPr>
        <w:shd w:val="clear" w:color="auto" w:fill="FFFFFF"/>
        <w:suppressAutoHyphens/>
        <w:autoSpaceDE w:val="0"/>
        <w:autoSpaceDN w:val="0"/>
        <w:adjustRightInd w:val="0"/>
        <w:ind w:left="567" w:hanging="360"/>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eastAsia="en-IN"/>
        </w:rPr>
        <w:t>Text analytics on review data using Natural language processing tool Kit (NLTK). Transformed the original latin-1 text format to UTF-8 encoding.</w:t>
      </w:r>
    </w:p>
    <w:p w:rsidR="00414F7E" w:rsidRPr="005C7020" w:rsidRDefault="00414F7E" w:rsidP="00414F7E">
      <w:pPr>
        <w:shd w:val="clear" w:color="auto" w:fill="FFFFFF"/>
        <w:suppressAutoHyphens/>
        <w:autoSpaceDE w:val="0"/>
        <w:autoSpaceDN w:val="0"/>
        <w:adjustRightInd w:val="0"/>
        <w:ind w:left="567" w:hanging="360"/>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eastAsia="en-IN"/>
        </w:rPr>
        <w:t xml:space="preserve">Used tf-idf  vectorization for extracting more relevant queries with cross validation for reducing test error.  </w:t>
      </w:r>
    </w:p>
    <w:p w:rsidR="00414F7E" w:rsidRPr="005C7020" w:rsidRDefault="00414F7E" w:rsidP="00414F7E">
      <w:pPr>
        <w:shd w:val="clear" w:color="auto" w:fill="FFFFFF"/>
        <w:suppressAutoHyphens/>
        <w:autoSpaceDE w:val="0"/>
        <w:autoSpaceDN w:val="0"/>
        <w:adjustRightInd w:val="0"/>
        <w:ind w:left="567" w:hanging="360"/>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eastAsia="en-IN"/>
        </w:rPr>
        <w:t>Using deep neural network techniques developed visualizations using sets, parameters, calculated fields, Dynamic sorting, filtering, Parameter driven analysis, gathered data from different data marts.</w:t>
      </w:r>
    </w:p>
    <w:p w:rsidR="00414F7E" w:rsidRPr="005C7020" w:rsidRDefault="00414F7E" w:rsidP="00414F7E">
      <w:pPr>
        <w:shd w:val="clear" w:color="auto" w:fill="FFFFFF"/>
        <w:suppressAutoHyphens/>
        <w:autoSpaceDE w:val="0"/>
        <w:autoSpaceDN w:val="0"/>
        <w:adjustRightInd w:val="0"/>
        <w:ind w:left="567" w:hanging="360"/>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val="ru-RU" w:eastAsia="en-IN"/>
        </w:rPr>
        <w:t></w:t>
      </w:r>
      <w:r w:rsidRPr="005C7020">
        <w:rPr>
          <w:rFonts w:asciiTheme="minorHAnsi" w:hAnsiTheme="minorHAnsi" w:cstheme="minorHAnsi"/>
          <w:color w:val="000000"/>
          <w:sz w:val="22"/>
          <w:szCs w:val="22"/>
          <w:lang w:eastAsia="en-IN"/>
        </w:rPr>
        <w:t>Used SVM, KNN, logistic regression and decision trees for finding the best fit for deployment.</w:t>
      </w:r>
    </w:p>
    <w:p w:rsidR="00414F7E" w:rsidRPr="005C7020" w:rsidRDefault="00414F7E" w:rsidP="00414F7E">
      <w:pPr>
        <w:shd w:val="clear" w:color="auto" w:fill="FFFFFF"/>
        <w:suppressAutoHyphens/>
        <w:autoSpaceDE w:val="0"/>
        <w:autoSpaceDN w:val="0"/>
        <w:adjustRightInd w:val="0"/>
        <w:ind w:left="567" w:hanging="284"/>
        <w:jc w:val="both"/>
        <w:rPr>
          <w:rFonts w:asciiTheme="minorHAnsi" w:hAnsiTheme="minorHAnsi" w:cstheme="minorHAnsi"/>
          <w:color w:val="000000"/>
          <w:sz w:val="22"/>
          <w:szCs w:val="22"/>
          <w:lang w:eastAsia="en-IN"/>
        </w:rPr>
      </w:pPr>
      <w:r w:rsidRPr="005C7020">
        <w:rPr>
          <w:rFonts w:asciiTheme="minorHAnsi" w:hAnsiTheme="minorHAnsi" w:cstheme="minorHAnsi"/>
          <w:sz w:val="22"/>
          <w:szCs w:val="22"/>
          <w:lang w:val="ru-RU" w:eastAsia="en-IN"/>
        </w:rPr>
        <w:t></w:t>
      </w:r>
      <w:r w:rsidRPr="005C7020">
        <w:rPr>
          <w:rFonts w:asciiTheme="minorHAnsi" w:hAnsiTheme="minorHAnsi" w:cstheme="minorHAnsi"/>
          <w:sz w:val="22"/>
          <w:szCs w:val="22"/>
          <w:lang w:val="ru-RU" w:eastAsia="en-IN"/>
        </w:rPr>
        <w:t></w:t>
      </w:r>
      <w:r w:rsidRPr="005C7020">
        <w:rPr>
          <w:rFonts w:asciiTheme="minorHAnsi" w:hAnsiTheme="minorHAnsi" w:cstheme="minorHAnsi"/>
          <w:sz w:val="22"/>
          <w:szCs w:val="22"/>
          <w:lang w:val="ru-RU" w:eastAsia="en-IN"/>
        </w:rPr>
        <w:t></w:t>
      </w:r>
      <w:r w:rsidRPr="005C7020">
        <w:rPr>
          <w:rFonts w:asciiTheme="minorHAnsi" w:hAnsiTheme="minorHAnsi" w:cstheme="minorHAnsi"/>
          <w:sz w:val="22"/>
          <w:szCs w:val="22"/>
          <w:lang w:val="ru-RU" w:eastAsia="en-IN"/>
        </w:rPr>
        <w:t></w:t>
      </w:r>
      <w:r w:rsidRPr="005C7020">
        <w:rPr>
          <w:rFonts w:asciiTheme="minorHAnsi" w:hAnsiTheme="minorHAnsi" w:cstheme="minorHAnsi"/>
          <w:sz w:val="22"/>
          <w:szCs w:val="22"/>
          <w:lang w:eastAsia="en-IN"/>
        </w:rPr>
        <w:t xml:space="preserve">Implemented Classification using supervised </w:t>
      </w:r>
      <w:r w:rsidRPr="005C7020">
        <w:rPr>
          <w:rFonts w:asciiTheme="minorHAnsi" w:hAnsiTheme="minorHAnsi" w:cstheme="minorHAnsi"/>
          <w:b/>
          <w:bCs/>
          <w:sz w:val="22"/>
          <w:szCs w:val="22"/>
          <w:lang w:eastAsia="en-IN"/>
        </w:rPr>
        <w:t>algorithms</w:t>
      </w:r>
      <w:r w:rsidRPr="005C7020">
        <w:rPr>
          <w:rFonts w:asciiTheme="minorHAnsi" w:hAnsiTheme="minorHAnsi" w:cstheme="minorHAnsi"/>
          <w:sz w:val="22"/>
          <w:szCs w:val="22"/>
          <w:lang w:eastAsia="en-IN"/>
        </w:rPr>
        <w:t xml:space="preserve"> like </w:t>
      </w:r>
      <w:r w:rsidRPr="005C7020">
        <w:rPr>
          <w:rFonts w:asciiTheme="minorHAnsi" w:hAnsiTheme="minorHAnsi" w:cstheme="minorHAnsi"/>
          <w:b/>
          <w:bCs/>
          <w:sz w:val="22"/>
          <w:szCs w:val="22"/>
          <w:lang w:eastAsia="en-IN"/>
        </w:rPr>
        <w:t>Logistic Regression</w:t>
      </w:r>
      <w:r w:rsidRPr="005C7020">
        <w:rPr>
          <w:rFonts w:asciiTheme="minorHAnsi" w:hAnsiTheme="minorHAnsi" w:cstheme="minorHAnsi"/>
          <w:sz w:val="22"/>
          <w:szCs w:val="22"/>
          <w:lang w:eastAsia="en-IN"/>
        </w:rPr>
        <w:t xml:space="preserve">, </w:t>
      </w:r>
      <w:r w:rsidRPr="005C7020">
        <w:rPr>
          <w:rFonts w:asciiTheme="minorHAnsi" w:hAnsiTheme="minorHAnsi" w:cstheme="minorHAnsi"/>
          <w:b/>
          <w:bCs/>
          <w:sz w:val="22"/>
          <w:szCs w:val="22"/>
          <w:lang w:eastAsia="en-IN"/>
        </w:rPr>
        <w:t>Decision trees</w:t>
      </w:r>
      <w:r w:rsidRPr="005C7020">
        <w:rPr>
          <w:rFonts w:asciiTheme="minorHAnsi" w:hAnsiTheme="minorHAnsi" w:cstheme="minorHAnsi"/>
          <w:sz w:val="22"/>
          <w:szCs w:val="22"/>
          <w:lang w:eastAsia="en-IN"/>
        </w:rPr>
        <w:t xml:space="preserve">, </w:t>
      </w:r>
      <w:r w:rsidRPr="005C7020">
        <w:rPr>
          <w:rFonts w:asciiTheme="minorHAnsi" w:hAnsiTheme="minorHAnsi" w:cstheme="minorHAnsi"/>
          <w:b/>
          <w:bCs/>
          <w:sz w:val="22"/>
          <w:szCs w:val="22"/>
          <w:lang w:eastAsia="en-IN"/>
        </w:rPr>
        <w:t>KNN</w:t>
      </w:r>
      <w:r w:rsidRPr="005C7020">
        <w:rPr>
          <w:rFonts w:asciiTheme="minorHAnsi" w:hAnsiTheme="minorHAnsi" w:cstheme="minorHAnsi"/>
          <w:sz w:val="22"/>
          <w:szCs w:val="22"/>
          <w:lang w:eastAsia="en-IN"/>
        </w:rPr>
        <w:t xml:space="preserve">, </w:t>
      </w:r>
      <w:r w:rsidRPr="005C7020">
        <w:rPr>
          <w:rFonts w:asciiTheme="minorHAnsi" w:hAnsiTheme="minorHAnsi" w:cstheme="minorHAnsi"/>
          <w:b/>
          <w:bCs/>
          <w:sz w:val="22"/>
          <w:szCs w:val="22"/>
          <w:lang w:eastAsia="en-IN"/>
        </w:rPr>
        <w:t>NaiveBayes</w:t>
      </w:r>
      <w:r w:rsidRPr="005C7020">
        <w:rPr>
          <w:rFonts w:asciiTheme="minorHAnsi" w:hAnsiTheme="minorHAnsi" w:cstheme="minorHAnsi"/>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Handled importing data from various data sources, performed transformations using </w:t>
      </w:r>
      <w:r w:rsidRPr="005C7020">
        <w:rPr>
          <w:rFonts w:asciiTheme="minorHAnsi" w:hAnsiTheme="minorHAnsi" w:cstheme="minorHAnsi"/>
          <w:b/>
          <w:bCs/>
          <w:color w:val="000000"/>
          <w:sz w:val="22"/>
          <w:szCs w:val="22"/>
          <w:lang w:eastAsia="en-IN"/>
        </w:rPr>
        <w:t>Hive, MapReduce</w:t>
      </w:r>
      <w:r w:rsidRPr="005C7020">
        <w:rPr>
          <w:rFonts w:asciiTheme="minorHAnsi" w:hAnsiTheme="minorHAnsi" w:cstheme="minorHAnsi"/>
          <w:color w:val="000000"/>
          <w:sz w:val="22"/>
          <w:szCs w:val="22"/>
          <w:lang w:eastAsia="en-IN"/>
        </w:rPr>
        <w:t xml:space="preserve">, and </w:t>
      </w:r>
      <w:r w:rsidRPr="005C7020">
        <w:rPr>
          <w:rFonts w:asciiTheme="minorHAnsi" w:hAnsiTheme="minorHAnsi" w:cstheme="minorHAnsi"/>
          <w:b/>
          <w:bCs/>
          <w:color w:val="000000"/>
          <w:sz w:val="22"/>
          <w:szCs w:val="22"/>
          <w:lang w:eastAsia="en-IN"/>
        </w:rPr>
        <w:t>loaded data</w:t>
      </w:r>
      <w:r w:rsidRPr="005C7020">
        <w:rPr>
          <w:rFonts w:asciiTheme="minorHAnsi" w:hAnsiTheme="minorHAnsi" w:cstheme="minorHAnsi"/>
          <w:color w:val="000000"/>
          <w:sz w:val="22"/>
          <w:szCs w:val="22"/>
          <w:lang w:eastAsia="en-IN"/>
        </w:rPr>
        <w:t xml:space="preserve"> into </w:t>
      </w:r>
      <w:r w:rsidRPr="005C7020">
        <w:rPr>
          <w:rFonts w:asciiTheme="minorHAnsi" w:hAnsiTheme="minorHAnsi" w:cstheme="minorHAnsi"/>
          <w:b/>
          <w:bCs/>
          <w:color w:val="000000"/>
          <w:sz w:val="22"/>
          <w:szCs w:val="22"/>
          <w:lang w:eastAsia="en-IN"/>
        </w:rPr>
        <w:t>HDFS</w:t>
      </w:r>
      <w:r w:rsidRPr="005C7020">
        <w:rPr>
          <w:rFonts w:asciiTheme="minorHAnsi" w:hAnsiTheme="minorHAnsi" w:cstheme="minorHAnsi"/>
          <w:color w:val="000000"/>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Collaborate with data engineers to implement </w:t>
      </w:r>
      <w:r w:rsidRPr="005C7020">
        <w:rPr>
          <w:rFonts w:asciiTheme="minorHAnsi" w:hAnsiTheme="minorHAnsi" w:cstheme="minorHAnsi"/>
          <w:b/>
          <w:bCs/>
          <w:color w:val="000000"/>
          <w:sz w:val="22"/>
          <w:szCs w:val="22"/>
          <w:lang w:eastAsia="en-IN"/>
        </w:rPr>
        <w:t>ETL</w:t>
      </w:r>
      <w:r w:rsidRPr="005C7020">
        <w:rPr>
          <w:rFonts w:asciiTheme="minorHAnsi" w:hAnsiTheme="minorHAnsi" w:cstheme="minorHAnsi"/>
          <w:color w:val="000000"/>
          <w:sz w:val="22"/>
          <w:szCs w:val="22"/>
          <w:lang w:eastAsia="en-IN"/>
        </w:rPr>
        <w:t xml:space="preserve"> process, write and optimized </w:t>
      </w:r>
      <w:r w:rsidRPr="005C7020">
        <w:rPr>
          <w:rFonts w:asciiTheme="minorHAnsi" w:hAnsiTheme="minorHAnsi" w:cstheme="minorHAnsi"/>
          <w:b/>
          <w:bCs/>
          <w:color w:val="000000"/>
          <w:sz w:val="22"/>
          <w:szCs w:val="22"/>
          <w:lang w:eastAsia="en-IN"/>
        </w:rPr>
        <w:t>SQL</w:t>
      </w:r>
      <w:r w:rsidRPr="005C7020">
        <w:rPr>
          <w:rFonts w:asciiTheme="minorHAnsi" w:hAnsiTheme="minorHAnsi" w:cstheme="minorHAnsi"/>
          <w:color w:val="000000"/>
          <w:sz w:val="22"/>
          <w:szCs w:val="22"/>
          <w:lang w:eastAsia="en-IN"/>
        </w:rPr>
        <w:t xml:space="preserve"> queries to perform data extraction from </w:t>
      </w:r>
      <w:r w:rsidRPr="005C7020">
        <w:rPr>
          <w:rFonts w:asciiTheme="minorHAnsi" w:hAnsiTheme="minorHAnsi" w:cstheme="minorHAnsi"/>
          <w:b/>
          <w:bCs/>
          <w:color w:val="000000"/>
          <w:sz w:val="22"/>
          <w:szCs w:val="22"/>
          <w:lang w:eastAsia="en-IN"/>
        </w:rPr>
        <w:t>Cloud</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Conducted analysis of assessing customer consuming behaviors and discover the value of customers with </w:t>
      </w:r>
      <w:r w:rsidRPr="005C7020">
        <w:rPr>
          <w:rFonts w:asciiTheme="minorHAnsi" w:hAnsiTheme="minorHAnsi" w:cstheme="minorHAnsi"/>
          <w:b/>
          <w:bCs/>
          <w:color w:val="000000"/>
          <w:sz w:val="22"/>
          <w:szCs w:val="22"/>
          <w:lang w:eastAsia="en-IN"/>
        </w:rPr>
        <w:t>RMF</w:t>
      </w:r>
      <w:r w:rsidRPr="005C7020">
        <w:rPr>
          <w:rFonts w:asciiTheme="minorHAnsi" w:hAnsiTheme="minorHAnsi" w:cstheme="minorHAnsi"/>
          <w:color w:val="000000"/>
          <w:sz w:val="22"/>
          <w:szCs w:val="22"/>
          <w:lang w:eastAsia="en-IN"/>
        </w:rPr>
        <w:t xml:space="preserve"> analysis; applied customer segmentation with clustering algorithms such as </w:t>
      </w:r>
      <w:r w:rsidRPr="005C7020">
        <w:rPr>
          <w:rFonts w:asciiTheme="minorHAnsi" w:hAnsiTheme="minorHAnsi" w:cstheme="minorHAnsi"/>
          <w:b/>
          <w:bCs/>
          <w:color w:val="000000"/>
          <w:sz w:val="22"/>
          <w:szCs w:val="22"/>
          <w:lang w:eastAsia="en-IN"/>
        </w:rPr>
        <w:t>K-Means Clustering</w:t>
      </w:r>
      <w:r w:rsidRPr="005C7020">
        <w:rPr>
          <w:rFonts w:asciiTheme="minorHAnsi" w:hAnsiTheme="minorHAnsi" w:cstheme="minorHAnsi"/>
          <w:color w:val="000000"/>
          <w:sz w:val="22"/>
          <w:szCs w:val="22"/>
          <w:lang w:eastAsia="en-IN"/>
        </w:rPr>
        <w:t xml:space="preserve"> and </w:t>
      </w:r>
      <w:r w:rsidRPr="005C7020">
        <w:rPr>
          <w:rFonts w:asciiTheme="minorHAnsi" w:hAnsiTheme="minorHAnsi" w:cstheme="minorHAnsi"/>
          <w:b/>
          <w:bCs/>
          <w:color w:val="000000"/>
          <w:sz w:val="22"/>
          <w:szCs w:val="22"/>
          <w:lang w:eastAsia="en-IN"/>
        </w:rPr>
        <w:t>Hierarchical Clustering</w:t>
      </w:r>
      <w:r w:rsidRPr="005C7020">
        <w:rPr>
          <w:rFonts w:asciiTheme="minorHAnsi" w:hAnsiTheme="minorHAnsi" w:cstheme="minorHAnsi"/>
          <w:color w:val="000000"/>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Work on outlier’s identification with </w:t>
      </w:r>
      <w:r w:rsidRPr="005C7020">
        <w:rPr>
          <w:rFonts w:asciiTheme="minorHAnsi" w:hAnsiTheme="minorHAnsi" w:cstheme="minorHAnsi"/>
          <w:b/>
          <w:bCs/>
          <w:color w:val="000000"/>
          <w:sz w:val="22"/>
          <w:szCs w:val="22"/>
          <w:lang w:eastAsia="en-IN"/>
        </w:rPr>
        <w:t>box-plot, K-means</w:t>
      </w:r>
      <w:r w:rsidRPr="005C7020">
        <w:rPr>
          <w:rFonts w:asciiTheme="minorHAnsi" w:hAnsiTheme="minorHAnsi" w:cstheme="minorHAnsi"/>
          <w:color w:val="000000"/>
          <w:sz w:val="22"/>
          <w:szCs w:val="22"/>
          <w:lang w:eastAsia="en-IN"/>
        </w:rPr>
        <w:t xml:space="preserve"> clustering using Pandas, </w:t>
      </w:r>
      <w:r w:rsidRPr="005C7020">
        <w:rPr>
          <w:rFonts w:asciiTheme="minorHAnsi" w:hAnsiTheme="minorHAnsi" w:cstheme="minorHAnsi"/>
          <w:b/>
          <w:bCs/>
          <w:color w:val="000000"/>
          <w:sz w:val="22"/>
          <w:szCs w:val="22"/>
          <w:lang w:eastAsia="en-IN"/>
        </w:rPr>
        <w:t>NumPy</w:t>
      </w:r>
      <w:r w:rsidRPr="005C7020">
        <w:rPr>
          <w:rFonts w:asciiTheme="minorHAnsi" w:hAnsiTheme="minorHAnsi" w:cstheme="minorHAnsi"/>
          <w:color w:val="000000"/>
          <w:sz w:val="22"/>
          <w:szCs w:val="22"/>
          <w:lang w:eastAsia="en-IN"/>
        </w:rPr>
        <w:t>.</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Participate in features engineering such as feature intersection generating, feature normalize and Label encoding with </w:t>
      </w:r>
      <w:r w:rsidRPr="005C7020">
        <w:rPr>
          <w:rFonts w:asciiTheme="minorHAnsi" w:hAnsiTheme="minorHAnsi" w:cstheme="minorHAnsi"/>
          <w:b/>
          <w:bCs/>
          <w:color w:val="000000"/>
          <w:sz w:val="22"/>
          <w:szCs w:val="22"/>
          <w:lang w:eastAsia="en-IN"/>
        </w:rPr>
        <w:t>Scikit</w:t>
      </w:r>
      <w:r w:rsidRPr="005C7020">
        <w:rPr>
          <w:rFonts w:asciiTheme="minorHAnsi" w:hAnsiTheme="minorHAnsi" w:cstheme="minorHAnsi"/>
          <w:color w:val="000000"/>
          <w:sz w:val="22"/>
          <w:szCs w:val="22"/>
          <w:lang w:eastAsia="en-IN"/>
        </w:rPr>
        <w:t>-learn preprocessing.</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Use Python 3.0 (</w:t>
      </w:r>
      <w:r w:rsidRPr="005C7020">
        <w:rPr>
          <w:rFonts w:asciiTheme="minorHAnsi" w:hAnsiTheme="minorHAnsi" w:cstheme="minorHAnsi"/>
          <w:b/>
          <w:bCs/>
          <w:color w:val="000000"/>
          <w:sz w:val="22"/>
          <w:szCs w:val="22"/>
          <w:lang w:eastAsia="en-IN"/>
        </w:rPr>
        <w:t>NumPy, SciPy, pandas, Scikit-learn, Seaborn</w:t>
      </w:r>
      <w:r w:rsidRPr="005C7020">
        <w:rPr>
          <w:rFonts w:asciiTheme="minorHAnsi" w:hAnsiTheme="minorHAnsi" w:cstheme="minorHAnsi"/>
          <w:color w:val="000000"/>
          <w:sz w:val="22"/>
          <w:szCs w:val="22"/>
          <w:lang w:eastAsia="en-IN"/>
        </w:rPr>
        <w:t xml:space="preserve">, </w:t>
      </w:r>
      <w:r w:rsidRPr="005C7020">
        <w:rPr>
          <w:rFonts w:asciiTheme="minorHAnsi" w:hAnsiTheme="minorHAnsi" w:cstheme="minorHAnsi"/>
          <w:b/>
          <w:bCs/>
          <w:color w:val="000000"/>
          <w:sz w:val="22"/>
          <w:szCs w:val="22"/>
          <w:lang w:eastAsia="en-IN"/>
        </w:rPr>
        <w:t>NLTK</w:t>
      </w:r>
      <w:r w:rsidRPr="005C7020">
        <w:rPr>
          <w:rFonts w:asciiTheme="minorHAnsi" w:hAnsiTheme="minorHAnsi" w:cstheme="minorHAnsi"/>
          <w:color w:val="000000"/>
          <w:sz w:val="22"/>
          <w:szCs w:val="22"/>
          <w:lang w:eastAsia="en-IN"/>
        </w:rPr>
        <w:t xml:space="preserve">) and </w:t>
      </w:r>
      <w:r w:rsidRPr="005C7020">
        <w:rPr>
          <w:rFonts w:asciiTheme="minorHAnsi" w:hAnsiTheme="minorHAnsi" w:cstheme="minorHAnsi"/>
          <w:b/>
          <w:bCs/>
          <w:color w:val="000000"/>
          <w:sz w:val="22"/>
          <w:szCs w:val="22"/>
          <w:lang w:eastAsia="en-IN"/>
        </w:rPr>
        <w:t>Spark 1.6 / 2.0 (PySpark, MLlib)</w:t>
      </w:r>
      <w:r w:rsidRPr="005C7020">
        <w:rPr>
          <w:rFonts w:asciiTheme="minorHAnsi" w:hAnsiTheme="minorHAnsi" w:cstheme="minorHAnsi"/>
          <w:color w:val="000000"/>
          <w:sz w:val="22"/>
          <w:szCs w:val="22"/>
          <w:lang w:eastAsia="en-IN"/>
        </w:rPr>
        <w:t xml:space="preserve"> to develop a variety of models and algorithms for analytic purposes.</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Experienced in Delivery, Portfolio, Team / Career, Vendor and Program Management Competency in Solution Architecture, implementation &amp; delivery of Big Data, data science analytics &amp; DWH projects on Green plum, SPARK, Keras, Python, and </w:t>
      </w:r>
      <w:r w:rsidRPr="005C7020">
        <w:rPr>
          <w:rFonts w:asciiTheme="minorHAnsi" w:hAnsiTheme="minorHAnsi" w:cstheme="minorHAnsi"/>
          <w:b/>
          <w:bCs/>
          <w:color w:val="000000"/>
          <w:sz w:val="22"/>
          <w:szCs w:val="22"/>
          <w:lang w:eastAsia="en-IN"/>
        </w:rPr>
        <w:t>TensorFlow.</w:t>
      </w:r>
    </w:p>
    <w:p w:rsidR="00414F7E" w:rsidRPr="005C7020" w:rsidRDefault="00414F7E" w:rsidP="00414F7E">
      <w:pPr>
        <w:widowControl w:val="0"/>
        <w:autoSpaceDE w:val="0"/>
        <w:autoSpaceDN w:val="0"/>
        <w:adjustRightInd w:val="0"/>
        <w:ind w:left="567" w:right="288" w:hanging="284"/>
        <w:jc w:val="both"/>
        <w:rPr>
          <w:rFonts w:asciiTheme="minorHAnsi" w:hAnsiTheme="minorHAnsi" w:cstheme="minorHAnsi"/>
          <w:color w:val="000000"/>
          <w:sz w:val="22"/>
          <w:szCs w:val="22"/>
          <w:lang w:eastAsia="en-IN"/>
        </w:rPr>
      </w:pP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Coordinate the execution of </w:t>
      </w:r>
      <w:r w:rsidRPr="005C7020">
        <w:rPr>
          <w:rFonts w:asciiTheme="minorHAnsi" w:hAnsiTheme="minorHAnsi" w:cstheme="minorHAnsi"/>
          <w:b/>
          <w:bCs/>
          <w:color w:val="000000"/>
          <w:sz w:val="22"/>
          <w:szCs w:val="22"/>
          <w:lang w:eastAsia="en-IN"/>
        </w:rPr>
        <w:t>A/B</w:t>
      </w:r>
      <w:r w:rsidRPr="005C7020">
        <w:rPr>
          <w:rFonts w:asciiTheme="minorHAnsi" w:hAnsiTheme="minorHAnsi" w:cstheme="minorHAnsi"/>
          <w:color w:val="000000"/>
          <w:sz w:val="22"/>
          <w:szCs w:val="22"/>
          <w:lang w:eastAsia="en-IN"/>
        </w:rPr>
        <w:t xml:space="preserve"> tests to measure the effectiveness of personalized recommendation system.</w:t>
      </w:r>
    </w:p>
    <w:p w:rsidR="00414F7E" w:rsidRPr="005C7020" w:rsidRDefault="00414F7E" w:rsidP="00414F7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227"/>
        <w:rPr>
          <w:rFonts w:asciiTheme="minorHAnsi" w:hAnsiTheme="minorHAnsi" w:cstheme="minorHAnsi"/>
          <w:sz w:val="22"/>
          <w:szCs w:val="22"/>
          <w:lang w:val="en" w:eastAsia="en-IN"/>
        </w:rPr>
      </w:pPr>
      <w:r w:rsidRPr="005C7020">
        <w:rPr>
          <w:rFonts w:asciiTheme="minorHAnsi" w:eastAsia="Arial" w:hAnsiTheme="minorHAnsi" w:cstheme="minorHAnsi"/>
          <w:color w:val="000000" w:themeColor="text1"/>
          <w:sz w:val="22"/>
          <w:szCs w:val="22"/>
        </w:rPr>
        <w:t xml:space="preserve">  </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w:t>
      </w:r>
      <w:r w:rsidRPr="005C7020">
        <w:rPr>
          <w:rFonts w:asciiTheme="minorHAnsi" w:hAnsiTheme="minorHAnsi" w:cstheme="minorHAnsi"/>
          <w:color w:val="000000"/>
          <w:sz w:val="22"/>
          <w:szCs w:val="22"/>
          <w:lang w:eastAsia="en-IN"/>
        </w:rPr>
        <w:t xml:space="preserve">Work on Text </w:t>
      </w:r>
      <w:r w:rsidRPr="005C7020">
        <w:rPr>
          <w:rFonts w:asciiTheme="minorHAnsi" w:hAnsiTheme="minorHAnsi" w:cstheme="minorHAnsi"/>
          <w:b/>
          <w:bCs/>
          <w:color w:val="000000"/>
          <w:sz w:val="22"/>
          <w:szCs w:val="22"/>
          <w:lang w:eastAsia="en-IN"/>
        </w:rPr>
        <w:t>Analytics</w:t>
      </w:r>
      <w:r w:rsidRPr="005C7020">
        <w:rPr>
          <w:rFonts w:asciiTheme="minorHAnsi" w:hAnsiTheme="minorHAnsi" w:cstheme="minorHAnsi"/>
          <w:color w:val="000000"/>
          <w:sz w:val="22"/>
          <w:szCs w:val="22"/>
          <w:lang w:eastAsia="en-IN"/>
        </w:rPr>
        <w:t xml:space="preserve">, </w:t>
      </w:r>
      <w:r w:rsidRPr="005C7020">
        <w:rPr>
          <w:rFonts w:asciiTheme="minorHAnsi" w:hAnsiTheme="minorHAnsi" w:cstheme="minorHAnsi"/>
          <w:b/>
          <w:bCs/>
          <w:color w:val="000000"/>
          <w:sz w:val="22"/>
          <w:szCs w:val="22"/>
          <w:lang w:eastAsia="en-IN"/>
        </w:rPr>
        <w:t>Naive Bayes</w:t>
      </w:r>
      <w:r w:rsidRPr="005C7020">
        <w:rPr>
          <w:rFonts w:asciiTheme="minorHAnsi" w:hAnsiTheme="minorHAnsi" w:cstheme="minorHAnsi"/>
          <w:color w:val="000000"/>
          <w:sz w:val="22"/>
          <w:szCs w:val="22"/>
          <w:lang w:eastAsia="en-IN"/>
        </w:rPr>
        <w:t xml:space="preserve">, Sentiment analysis, creating word clouds and retrieving data                               </w:t>
      </w:r>
    </w:p>
    <w:p w:rsidR="00414F7E" w:rsidRPr="005C7020" w:rsidRDefault="00414F7E" w:rsidP="00414F7E">
      <w:pPr>
        <w:pStyle w:val="Normal1"/>
        <w:widowControl w:val="0"/>
        <w:ind w:right="288"/>
        <w:contextualSpacing/>
        <w:jc w:val="both"/>
        <w:rPr>
          <w:rFonts w:asciiTheme="minorHAnsi" w:eastAsia="Arial" w:hAnsiTheme="minorHAnsi" w:cstheme="minorHAnsi"/>
          <w:color w:val="000000" w:themeColor="text1"/>
          <w:sz w:val="22"/>
          <w:szCs w:val="22"/>
        </w:rPr>
      </w:pPr>
      <w:r w:rsidRPr="005C7020">
        <w:rPr>
          <w:rFonts w:asciiTheme="minorHAnsi" w:eastAsia="Arial" w:hAnsiTheme="minorHAnsi" w:cstheme="minorHAnsi"/>
          <w:color w:val="000000" w:themeColor="text1"/>
          <w:sz w:val="22"/>
          <w:szCs w:val="22"/>
        </w:rPr>
        <w:t xml:space="preserve">            </w:t>
      </w:r>
      <w:r w:rsidRPr="005C7020">
        <w:rPr>
          <w:rFonts w:asciiTheme="minorHAnsi" w:hAnsiTheme="minorHAnsi" w:cstheme="minorHAnsi"/>
          <w:sz w:val="22"/>
          <w:szCs w:val="22"/>
          <w:lang w:eastAsia="en-IN"/>
        </w:rPr>
        <w:t>from Twitter and other social networking platforms</w:t>
      </w:r>
    </w:p>
    <w:p w:rsidR="00414F7E" w:rsidRPr="005C7020" w:rsidRDefault="00414F7E" w:rsidP="00414F7E">
      <w:pPr>
        <w:pStyle w:val="Normal1"/>
        <w:widowControl w:val="0"/>
        <w:ind w:right="288"/>
        <w:contextualSpacing/>
        <w:jc w:val="both"/>
        <w:rPr>
          <w:rFonts w:asciiTheme="minorHAnsi" w:eastAsia="Arial" w:hAnsiTheme="minorHAnsi" w:cstheme="minorHAnsi"/>
          <w:color w:val="000000" w:themeColor="text1"/>
          <w:sz w:val="22"/>
          <w:szCs w:val="22"/>
        </w:rPr>
      </w:pPr>
    </w:p>
    <w:p w:rsidR="00EA65D0" w:rsidRPr="005C7020" w:rsidRDefault="00EA65D0" w:rsidP="007B21F6">
      <w:pPr>
        <w:pStyle w:val="Normal1"/>
        <w:widowControl w:val="0"/>
        <w:ind w:right="288"/>
        <w:contextualSpacing/>
        <w:jc w:val="both"/>
        <w:rPr>
          <w:rFonts w:asciiTheme="minorHAnsi" w:eastAsia="Arial" w:hAnsiTheme="minorHAnsi" w:cstheme="minorHAnsi"/>
          <w:color w:val="000000" w:themeColor="text1"/>
          <w:sz w:val="22"/>
          <w:szCs w:val="22"/>
        </w:rPr>
      </w:pPr>
    </w:p>
    <w:p w:rsidR="00374A90" w:rsidRPr="005C7020" w:rsidRDefault="00374A90" w:rsidP="00374A90">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color w:val="000000" w:themeColor="text1"/>
          <w:sz w:val="22"/>
          <w:szCs w:val="22"/>
        </w:rPr>
      </w:pPr>
      <w:r w:rsidRPr="005C7020">
        <w:rPr>
          <w:rFonts w:asciiTheme="minorHAnsi" w:eastAsia="Calibri" w:hAnsiTheme="minorHAnsi" w:cstheme="minorHAnsi"/>
          <w:b/>
          <w:color w:val="000000" w:themeColor="text1"/>
          <w:sz w:val="22"/>
          <w:szCs w:val="22"/>
        </w:rPr>
        <w:t>Environment:</w:t>
      </w:r>
      <w:r w:rsidR="00BC4149" w:rsidRPr="005C7020">
        <w:rPr>
          <w:rFonts w:asciiTheme="minorHAnsi" w:eastAsia="Arial" w:hAnsiTheme="minorHAnsi" w:cstheme="minorHAnsi"/>
          <w:color w:val="000000" w:themeColor="text1"/>
          <w:sz w:val="22"/>
          <w:szCs w:val="22"/>
        </w:rPr>
        <w:t xml:space="preserve">R, </w:t>
      </w:r>
      <w:r w:rsidR="006901AA" w:rsidRPr="005C7020">
        <w:rPr>
          <w:rFonts w:asciiTheme="minorHAnsi" w:eastAsia="Arial" w:hAnsiTheme="minorHAnsi" w:cstheme="minorHAnsi"/>
          <w:color w:val="000000" w:themeColor="text1"/>
          <w:sz w:val="22"/>
          <w:szCs w:val="22"/>
        </w:rPr>
        <w:t>MATLAB</w:t>
      </w:r>
      <w:r w:rsidR="00BC4149" w:rsidRPr="005C7020">
        <w:rPr>
          <w:rFonts w:asciiTheme="minorHAnsi" w:eastAsia="Arial" w:hAnsiTheme="minorHAnsi" w:cstheme="minorHAnsi"/>
          <w:color w:val="000000" w:themeColor="text1"/>
          <w:sz w:val="22"/>
          <w:szCs w:val="22"/>
        </w:rPr>
        <w:t>, MongoDB, exploratory analysis, feature engineering, K-Means Clustering, Hierarchical Clustering, Machine Learning), Python, Spark (MLlib, PySpark), Tableau, Micro</w:t>
      </w:r>
      <w:r w:rsidR="005E0797" w:rsidRPr="005C7020">
        <w:rPr>
          <w:rFonts w:asciiTheme="minorHAnsi" w:eastAsia="Arial" w:hAnsiTheme="minorHAnsi" w:cstheme="minorHAnsi"/>
          <w:color w:val="000000" w:themeColor="text1"/>
          <w:sz w:val="22"/>
          <w:szCs w:val="22"/>
        </w:rPr>
        <w:t xml:space="preserve"> </w:t>
      </w:r>
      <w:r w:rsidR="00BC4149" w:rsidRPr="005C7020">
        <w:rPr>
          <w:rFonts w:asciiTheme="minorHAnsi" w:eastAsia="Arial" w:hAnsiTheme="minorHAnsi" w:cstheme="minorHAnsi"/>
          <w:color w:val="000000" w:themeColor="text1"/>
          <w:sz w:val="22"/>
          <w:szCs w:val="22"/>
        </w:rPr>
        <w:t>Strategy, Git,</w:t>
      </w:r>
      <w:r w:rsidR="005E0797" w:rsidRPr="005C7020">
        <w:rPr>
          <w:rFonts w:asciiTheme="minorHAnsi" w:eastAsia="Arial" w:hAnsiTheme="minorHAnsi" w:cstheme="minorHAnsi"/>
          <w:color w:val="000000" w:themeColor="text1"/>
          <w:sz w:val="22"/>
          <w:szCs w:val="22"/>
        </w:rPr>
        <w:t xml:space="preserve"> </w:t>
      </w:r>
      <w:r w:rsidR="00BC4149" w:rsidRPr="005C7020">
        <w:rPr>
          <w:rFonts w:asciiTheme="minorHAnsi" w:hAnsiTheme="minorHAnsi" w:cstheme="minorHAnsi"/>
          <w:sz w:val="22"/>
          <w:szCs w:val="22"/>
        </w:rPr>
        <w:t xml:space="preserve">Unix, , </w:t>
      </w:r>
      <w:r w:rsidR="006901AA" w:rsidRPr="005C7020">
        <w:rPr>
          <w:rFonts w:asciiTheme="minorHAnsi" w:hAnsiTheme="minorHAnsi" w:cstheme="minorHAnsi"/>
          <w:sz w:val="22"/>
          <w:szCs w:val="22"/>
        </w:rPr>
        <w:t>MLlib</w:t>
      </w:r>
      <w:r w:rsidR="00BC4149" w:rsidRPr="005C7020">
        <w:rPr>
          <w:rFonts w:asciiTheme="minorHAnsi" w:hAnsiTheme="minorHAnsi" w:cstheme="minorHAnsi"/>
          <w:sz w:val="22"/>
          <w:szCs w:val="22"/>
        </w:rPr>
        <w:t>, SAS,</w:t>
      </w:r>
      <w:r w:rsidR="00884BEB" w:rsidRPr="005C7020">
        <w:rPr>
          <w:rFonts w:asciiTheme="minorHAnsi" w:hAnsiTheme="minorHAnsi" w:cstheme="minorHAnsi"/>
          <w:sz w:val="22"/>
          <w:szCs w:val="22"/>
        </w:rPr>
        <w:t xml:space="preserve"> Tensor Flow,</w:t>
      </w:r>
      <w:r w:rsidR="00BC4149" w:rsidRPr="005C7020">
        <w:rPr>
          <w:rFonts w:asciiTheme="minorHAnsi" w:hAnsiTheme="minorHAnsi" w:cstheme="minorHAnsi"/>
          <w:sz w:val="22"/>
          <w:szCs w:val="22"/>
        </w:rPr>
        <w:t xml:space="preserve"> regression, logistic regression, Hadoop 2.7,    OLTP, random forest, OLAP, HDFS, ODS, NLTK, SVM, JSON, XML and </w:t>
      </w:r>
      <w:r w:rsidR="006901AA" w:rsidRPr="005C7020">
        <w:rPr>
          <w:rFonts w:asciiTheme="minorHAnsi" w:hAnsiTheme="minorHAnsi" w:cstheme="minorHAnsi"/>
          <w:sz w:val="22"/>
          <w:szCs w:val="22"/>
        </w:rPr>
        <w:t>MapReduce, Open</w:t>
      </w:r>
      <w:r w:rsidR="005E0797" w:rsidRPr="005C7020">
        <w:rPr>
          <w:rFonts w:asciiTheme="minorHAnsi" w:hAnsiTheme="minorHAnsi" w:cstheme="minorHAnsi"/>
          <w:sz w:val="22"/>
          <w:szCs w:val="22"/>
        </w:rPr>
        <w:t xml:space="preserve"> </w:t>
      </w:r>
      <w:r w:rsidR="006901AA" w:rsidRPr="005C7020">
        <w:rPr>
          <w:rFonts w:asciiTheme="minorHAnsi" w:hAnsiTheme="minorHAnsi" w:cstheme="minorHAnsi"/>
          <w:sz w:val="22"/>
          <w:szCs w:val="22"/>
        </w:rPr>
        <w:t>CV</w:t>
      </w:r>
      <w:r w:rsidR="00B1707E" w:rsidRPr="005C7020">
        <w:rPr>
          <w:rFonts w:asciiTheme="minorHAnsi" w:hAnsiTheme="minorHAnsi" w:cstheme="minorHAnsi"/>
          <w:sz w:val="22"/>
          <w:szCs w:val="22"/>
        </w:rPr>
        <w:t>.</w:t>
      </w:r>
    </w:p>
    <w:p w:rsidR="006A65DE" w:rsidRPr="005C7020" w:rsidRDefault="006A65DE" w:rsidP="00C97065">
      <w:pPr>
        <w:ind w:right="-90" w:hanging="180"/>
        <w:jc w:val="both"/>
        <w:rPr>
          <w:rFonts w:asciiTheme="minorHAnsi" w:hAnsiTheme="minorHAnsi" w:cstheme="minorHAnsi"/>
          <w:b/>
          <w:color w:val="000000" w:themeColor="text1"/>
          <w:sz w:val="22"/>
          <w:szCs w:val="22"/>
        </w:rPr>
      </w:pPr>
    </w:p>
    <w:p w:rsidR="00816D88" w:rsidRPr="005C7020" w:rsidRDefault="00816D88" w:rsidP="00C97065">
      <w:pPr>
        <w:ind w:right="-90" w:hanging="180"/>
        <w:jc w:val="both"/>
        <w:rPr>
          <w:rFonts w:asciiTheme="minorHAnsi" w:hAnsiTheme="minorHAnsi" w:cstheme="minorHAnsi"/>
          <w:b/>
          <w:color w:val="000000" w:themeColor="text1"/>
          <w:sz w:val="22"/>
          <w:szCs w:val="22"/>
        </w:rPr>
      </w:pPr>
    </w:p>
    <w:tbl>
      <w:tblPr>
        <w:tblW w:w="10737" w:type="dxa"/>
        <w:tblInd w:w="-43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02"/>
        <w:gridCol w:w="5235"/>
      </w:tblGrid>
      <w:tr w:rsidR="00C97065" w:rsidRPr="005C7020" w:rsidTr="00F82307">
        <w:trPr>
          <w:trHeight w:val="288"/>
        </w:trPr>
        <w:tc>
          <w:tcPr>
            <w:tcW w:w="5502" w:type="dxa"/>
            <w:shd w:val="clear" w:color="auto" w:fill="D9D9D9"/>
            <w:vAlign w:val="center"/>
          </w:tcPr>
          <w:p w:rsidR="00C97065" w:rsidRPr="005C7020" w:rsidRDefault="00C97065" w:rsidP="006D3B28">
            <w:pPr>
              <w:spacing w:line="276" w:lineRule="auto"/>
              <w:ind w:left="-108" w:right="-9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Client: </w:t>
            </w:r>
            <w:r w:rsidR="00A52DF8" w:rsidRPr="005C7020">
              <w:rPr>
                <w:rFonts w:asciiTheme="minorHAnsi" w:hAnsiTheme="minorHAnsi" w:cstheme="minorHAnsi"/>
                <w:b/>
                <w:sz w:val="22"/>
                <w:szCs w:val="22"/>
              </w:rPr>
              <w:t>Cognizant Sunnyvale,</w:t>
            </w:r>
            <w:r w:rsidR="00C47507" w:rsidRPr="005C7020">
              <w:rPr>
                <w:rFonts w:asciiTheme="minorHAnsi" w:hAnsiTheme="minorHAnsi" w:cstheme="minorHAnsi"/>
                <w:b/>
                <w:sz w:val="22"/>
                <w:szCs w:val="22"/>
              </w:rPr>
              <w:t xml:space="preserve"> </w:t>
            </w:r>
            <w:r w:rsidR="00A52DF8" w:rsidRPr="005C7020">
              <w:rPr>
                <w:rFonts w:asciiTheme="minorHAnsi" w:hAnsiTheme="minorHAnsi" w:cstheme="minorHAnsi"/>
                <w:b/>
                <w:sz w:val="22"/>
                <w:szCs w:val="22"/>
              </w:rPr>
              <w:t>CA</w:t>
            </w:r>
          </w:p>
        </w:tc>
        <w:tc>
          <w:tcPr>
            <w:tcW w:w="5235" w:type="dxa"/>
            <w:shd w:val="clear" w:color="auto" w:fill="D9D9D9"/>
            <w:vAlign w:val="center"/>
          </w:tcPr>
          <w:p w:rsidR="00C97065" w:rsidRPr="005C7020" w:rsidRDefault="006D3B28" w:rsidP="00131D0D">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May 2017 - Jul 2018</w:t>
            </w:r>
          </w:p>
        </w:tc>
      </w:tr>
      <w:tr w:rsidR="00C97065" w:rsidRPr="005C7020" w:rsidTr="00F82307">
        <w:trPr>
          <w:trHeight w:val="301"/>
        </w:trPr>
        <w:tc>
          <w:tcPr>
            <w:tcW w:w="5502" w:type="dxa"/>
            <w:shd w:val="clear" w:color="auto" w:fill="D9D9D9"/>
            <w:vAlign w:val="center"/>
          </w:tcPr>
          <w:p w:rsidR="00C97065" w:rsidRPr="005C7020" w:rsidRDefault="00C97065" w:rsidP="006D3B28">
            <w:pPr>
              <w:spacing w:line="276" w:lineRule="auto"/>
              <w:ind w:left="162"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Role: </w:t>
            </w:r>
            <w:r w:rsidR="006D3B28" w:rsidRPr="005C7020">
              <w:rPr>
                <w:rFonts w:asciiTheme="minorHAnsi" w:hAnsiTheme="minorHAnsi" w:cstheme="minorHAnsi"/>
                <w:b/>
                <w:bCs/>
                <w:color w:val="000000" w:themeColor="text1"/>
                <w:sz w:val="22"/>
                <w:szCs w:val="22"/>
              </w:rPr>
              <w:t>Data Scientist/Big data engineer</w:t>
            </w:r>
          </w:p>
        </w:tc>
        <w:tc>
          <w:tcPr>
            <w:tcW w:w="5235" w:type="dxa"/>
            <w:shd w:val="clear" w:color="auto" w:fill="D9D9D9"/>
          </w:tcPr>
          <w:p w:rsidR="00C97065" w:rsidRPr="005C7020" w:rsidRDefault="00C97065" w:rsidP="00131D0D">
            <w:pPr>
              <w:spacing w:line="276" w:lineRule="auto"/>
              <w:ind w:right="-90" w:hanging="180"/>
              <w:rPr>
                <w:rFonts w:asciiTheme="minorHAnsi" w:hAnsiTheme="minorHAnsi" w:cstheme="minorHAnsi"/>
                <w:b/>
                <w:color w:val="000000" w:themeColor="text1"/>
                <w:sz w:val="22"/>
                <w:szCs w:val="22"/>
              </w:rPr>
            </w:pPr>
          </w:p>
        </w:tc>
      </w:tr>
    </w:tbl>
    <w:p w:rsidR="00414F7E" w:rsidRPr="005C7020" w:rsidRDefault="00414F7E" w:rsidP="00555F4F">
      <w:pPr>
        <w:jc w:val="both"/>
        <w:rPr>
          <w:rFonts w:asciiTheme="minorHAnsi" w:eastAsia="Calibri" w:hAnsiTheme="minorHAnsi" w:cstheme="minorHAnsi"/>
          <w:b/>
          <w:color w:val="000000" w:themeColor="text1"/>
          <w:sz w:val="22"/>
          <w:szCs w:val="22"/>
        </w:rPr>
      </w:pPr>
    </w:p>
    <w:p w:rsidR="00C97065" w:rsidRPr="005C7020" w:rsidRDefault="00C97065" w:rsidP="00555F4F">
      <w:pPr>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Description: </w:t>
      </w:r>
      <w:r w:rsidR="00A52DF8" w:rsidRPr="005C7020">
        <w:rPr>
          <w:rFonts w:asciiTheme="minorHAnsi" w:eastAsia="Calibri" w:hAnsiTheme="minorHAnsi" w:cstheme="minorHAnsi"/>
          <w:color w:val="000000" w:themeColor="text1"/>
          <w:sz w:val="22"/>
          <w:szCs w:val="22"/>
        </w:rPr>
        <w:t>Cognizant is an American multinational corporation that provides IT services, including digital, technology, consulting, and operations services. When we do digital at scale and speed, we systematically rethink how our clients can create value everywhere in their organizations at the speed expected by their customers. Learn more about our company, our culture and our commitment to digital.</w:t>
      </w:r>
    </w:p>
    <w:p w:rsidR="00555F4F" w:rsidRPr="005C7020" w:rsidRDefault="00555F4F" w:rsidP="00555F4F">
      <w:pPr>
        <w:jc w:val="both"/>
        <w:rPr>
          <w:rFonts w:asciiTheme="minorHAnsi" w:eastAsia="Calibri" w:hAnsiTheme="minorHAnsi" w:cstheme="minorHAnsi"/>
          <w:b/>
          <w:color w:val="000000" w:themeColor="text1"/>
          <w:sz w:val="22"/>
          <w:szCs w:val="22"/>
        </w:rPr>
      </w:pPr>
    </w:p>
    <w:p w:rsidR="00C97065" w:rsidRPr="005C7020" w:rsidRDefault="004E0AD9" w:rsidP="00555F4F">
      <w:pPr>
        <w:pStyle w:val="NormalWeb"/>
        <w:spacing w:before="0" w:beforeAutospacing="0" w:after="0" w:afterAutospacing="0"/>
        <w:ind w:left="-284" w:right="-90"/>
        <w:jc w:val="both"/>
        <w:rPr>
          <w:rFonts w:asciiTheme="minorHAnsi" w:hAnsiTheme="minorHAnsi" w:cstheme="minorHAnsi"/>
          <w:bCs/>
          <w:iCs/>
          <w:color w:val="000000" w:themeColor="text1"/>
          <w:sz w:val="22"/>
          <w:szCs w:val="22"/>
        </w:rPr>
      </w:pPr>
      <w:r w:rsidRPr="005C7020">
        <w:rPr>
          <w:rFonts w:asciiTheme="minorHAnsi" w:eastAsia="Calibri" w:hAnsiTheme="minorHAnsi" w:cstheme="minorHAnsi"/>
          <w:b/>
          <w:color w:val="000000" w:themeColor="text1"/>
          <w:sz w:val="22"/>
          <w:szCs w:val="22"/>
        </w:rPr>
        <w:t xml:space="preserve">    </w:t>
      </w:r>
      <w:r w:rsidR="00414F7E" w:rsidRPr="005C7020">
        <w:rPr>
          <w:rFonts w:asciiTheme="minorHAnsi" w:eastAsia="Calibri" w:hAnsiTheme="minorHAnsi" w:cstheme="minorHAnsi"/>
          <w:b/>
          <w:color w:val="000000" w:themeColor="text1"/>
          <w:sz w:val="22"/>
          <w:szCs w:val="22"/>
        </w:rPr>
        <w:t xml:space="preserve"> </w:t>
      </w:r>
      <w:r w:rsidRPr="005C7020">
        <w:rPr>
          <w:rFonts w:asciiTheme="minorHAnsi" w:eastAsia="Calibri" w:hAnsiTheme="minorHAnsi" w:cstheme="minorHAnsi"/>
          <w:b/>
          <w:color w:val="000000" w:themeColor="text1"/>
          <w:sz w:val="22"/>
          <w:szCs w:val="22"/>
        </w:rPr>
        <w:t xml:space="preserve"> </w:t>
      </w:r>
      <w:r w:rsidR="00C97065" w:rsidRPr="005C7020">
        <w:rPr>
          <w:rFonts w:asciiTheme="minorHAnsi" w:eastAsia="Calibri" w:hAnsiTheme="minorHAnsi" w:cstheme="minorHAnsi"/>
          <w:b/>
          <w:color w:val="000000" w:themeColor="text1"/>
          <w:sz w:val="22"/>
          <w:szCs w:val="22"/>
        </w:rPr>
        <w:t>Responsibilities:</w:t>
      </w:r>
    </w:p>
    <w:p w:rsidR="00F50BF1" w:rsidRPr="005C7020" w:rsidRDefault="00F50BF1"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 xml:space="preserve">Used Pandas, </w:t>
      </w:r>
      <w:r w:rsidR="00E70BDD" w:rsidRPr="005C7020">
        <w:rPr>
          <w:rFonts w:asciiTheme="minorHAnsi" w:hAnsiTheme="minorHAnsi" w:cstheme="minorHAnsi"/>
          <w:b/>
          <w:color w:val="000000" w:themeColor="text1"/>
          <w:sz w:val="22"/>
          <w:szCs w:val="22"/>
          <w:shd w:val="clear" w:color="auto" w:fill="FFFFFF"/>
          <w:lang w:val="en-IN"/>
        </w:rPr>
        <w:t xml:space="preserve">NumPy, </w:t>
      </w:r>
      <w:r w:rsidR="00DC1C02" w:rsidRPr="005C7020">
        <w:rPr>
          <w:rFonts w:asciiTheme="minorHAnsi" w:hAnsiTheme="minorHAnsi" w:cstheme="minorHAnsi"/>
          <w:b/>
          <w:noProof/>
          <w:color w:val="000000" w:themeColor="text1"/>
          <w:sz w:val="22"/>
          <w:szCs w:val="22"/>
          <w:shd w:val="clear" w:color="auto" w:fill="FFFFFF"/>
          <w:lang w:val="en-IN"/>
        </w:rPr>
        <w:t>S</w:t>
      </w:r>
      <w:r w:rsidR="00E70BDD" w:rsidRPr="005C7020">
        <w:rPr>
          <w:rFonts w:asciiTheme="minorHAnsi" w:hAnsiTheme="minorHAnsi" w:cstheme="minorHAnsi"/>
          <w:b/>
          <w:noProof/>
          <w:color w:val="000000" w:themeColor="text1"/>
          <w:sz w:val="22"/>
          <w:szCs w:val="22"/>
          <w:shd w:val="clear" w:color="auto" w:fill="FFFFFF"/>
          <w:lang w:val="en-IN"/>
        </w:rPr>
        <w:t>eaborn</w:t>
      </w:r>
      <w:r w:rsidRPr="005C7020">
        <w:rPr>
          <w:rFonts w:asciiTheme="minorHAnsi" w:hAnsiTheme="minorHAnsi" w:cstheme="minorHAnsi"/>
          <w:b/>
          <w:color w:val="000000" w:themeColor="text1"/>
          <w:sz w:val="22"/>
          <w:szCs w:val="22"/>
          <w:shd w:val="clear" w:color="auto" w:fill="FFFFFF"/>
          <w:lang w:val="en-IN"/>
        </w:rPr>
        <w:t>, SciPy, Matplotlib, Scikit-learn, NLTK</w:t>
      </w:r>
      <w:r w:rsidRPr="005C7020">
        <w:rPr>
          <w:rFonts w:asciiTheme="minorHAnsi" w:hAnsiTheme="minorHAnsi" w:cstheme="minorHAnsi"/>
          <w:color w:val="000000" w:themeColor="text1"/>
          <w:sz w:val="22"/>
          <w:szCs w:val="22"/>
          <w:shd w:val="clear" w:color="auto" w:fill="FFFFFF"/>
          <w:lang w:val="en-IN"/>
        </w:rPr>
        <w:t xml:space="preserve"> in </w:t>
      </w:r>
      <w:r w:rsidRPr="005C7020">
        <w:rPr>
          <w:rFonts w:asciiTheme="minorHAnsi" w:hAnsiTheme="minorHAnsi" w:cstheme="minorHAnsi"/>
          <w:b/>
          <w:color w:val="000000" w:themeColor="text1"/>
          <w:sz w:val="22"/>
          <w:szCs w:val="22"/>
          <w:shd w:val="clear" w:color="auto" w:fill="FFFFFF"/>
          <w:lang w:val="en-IN"/>
        </w:rPr>
        <w:t>Python</w:t>
      </w:r>
      <w:r w:rsidRPr="005C7020">
        <w:rPr>
          <w:rFonts w:asciiTheme="minorHAnsi" w:hAnsiTheme="minorHAnsi" w:cstheme="minorHAnsi"/>
          <w:color w:val="000000" w:themeColor="text1"/>
          <w:sz w:val="22"/>
          <w:szCs w:val="22"/>
          <w:shd w:val="clear" w:color="auto" w:fill="FFFFFF"/>
          <w:lang w:val="en-IN"/>
        </w:rPr>
        <w:t xml:space="preserve"> for developing various machine learning algorithms and utilized machine learning algorithms such as linear regression, multivariate regression, </w:t>
      </w:r>
      <w:r w:rsidRPr="005C7020">
        <w:rPr>
          <w:rFonts w:asciiTheme="minorHAnsi" w:hAnsiTheme="minorHAnsi" w:cstheme="minorHAnsi"/>
          <w:b/>
          <w:color w:val="000000" w:themeColor="text1"/>
          <w:sz w:val="22"/>
          <w:szCs w:val="22"/>
          <w:shd w:val="clear" w:color="auto" w:fill="FFFFFF"/>
          <w:lang w:val="en-IN"/>
        </w:rPr>
        <w:t>naive Bayes, Random Forests</w:t>
      </w:r>
      <w:r w:rsidRPr="005C7020">
        <w:rPr>
          <w:rFonts w:asciiTheme="minorHAnsi" w:hAnsiTheme="minorHAnsi" w:cstheme="minorHAnsi"/>
          <w:color w:val="000000" w:themeColor="text1"/>
          <w:sz w:val="22"/>
          <w:szCs w:val="22"/>
          <w:shd w:val="clear" w:color="auto" w:fill="FFFFFF"/>
          <w:lang w:val="en-IN"/>
        </w:rPr>
        <w:t xml:space="preserve">, </w:t>
      </w:r>
      <w:r w:rsidRPr="005C7020">
        <w:rPr>
          <w:rFonts w:asciiTheme="minorHAnsi" w:hAnsiTheme="minorHAnsi" w:cstheme="minorHAnsi"/>
          <w:b/>
          <w:color w:val="000000" w:themeColor="text1"/>
          <w:sz w:val="22"/>
          <w:szCs w:val="22"/>
          <w:shd w:val="clear" w:color="auto" w:fill="FFFFFF"/>
          <w:lang w:val="en-IN"/>
        </w:rPr>
        <w:t>K-means</w:t>
      </w:r>
      <w:r w:rsidRPr="005C7020">
        <w:rPr>
          <w:rFonts w:asciiTheme="minorHAnsi" w:hAnsiTheme="minorHAnsi" w:cstheme="minorHAnsi"/>
          <w:color w:val="000000" w:themeColor="text1"/>
          <w:sz w:val="22"/>
          <w:szCs w:val="22"/>
          <w:shd w:val="clear" w:color="auto" w:fill="FFFFFF"/>
          <w:lang w:val="en-IN"/>
        </w:rPr>
        <w:t>, &amp;</w:t>
      </w:r>
      <w:r w:rsidRPr="005C7020">
        <w:rPr>
          <w:rFonts w:asciiTheme="minorHAnsi" w:hAnsiTheme="minorHAnsi" w:cstheme="minorHAnsi"/>
          <w:b/>
          <w:color w:val="000000" w:themeColor="text1"/>
          <w:sz w:val="22"/>
          <w:szCs w:val="22"/>
          <w:shd w:val="clear" w:color="auto" w:fill="FFFFFF"/>
          <w:lang w:val="en-IN"/>
        </w:rPr>
        <w:t>KNN</w:t>
      </w:r>
      <w:r w:rsidRPr="005C7020">
        <w:rPr>
          <w:rFonts w:asciiTheme="minorHAnsi" w:hAnsiTheme="minorHAnsi" w:cstheme="minorHAnsi"/>
          <w:color w:val="000000" w:themeColor="text1"/>
          <w:sz w:val="22"/>
          <w:szCs w:val="22"/>
          <w:shd w:val="clear" w:color="auto" w:fill="FFFFFF"/>
          <w:lang w:val="en-IN"/>
        </w:rPr>
        <w:t xml:space="preserve"> for data analysis. </w:t>
      </w:r>
    </w:p>
    <w:p w:rsidR="0074190F" w:rsidRPr="005C7020" w:rsidRDefault="0074190F"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 xml:space="preserve">Developed </w:t>
      </w:r>
      <w:r w:rsidRPr="005C7020">
        <w:rPr>
          <w:rFonts w:asciiTheme="minorHAnsi" w:hAnsiTheme="minorHAnsi" w:cstheme="minorHAnsi"/>
          <w:b/>
          <w:color w:val="000000" w:themeColor="text1"/>
          <w:sz w:val="22"/>
          <w:szCs w:val="22"/>
          <w:shd w:val="clear" w:color="auto" w:fill="FFFFFF"/>
          <w:lang w:val="en-IN"/>
        </w:rPr>
        <w:t>MapReduce/SparkPython</w:t>
      </w:r>
      <w:r w:rsidRPr="005C7020">
        <w:rPr>
          <w:rFonts w:asciiTheme="minorHAnsi" w:hAnsiTheme="minorHAnsi" w:cstheme="minorHAnsi"/>
          <w:color w:val="000000" w:themeColor="text1"/>
          <w:sz w:val="22"/>
          <w:szCs w:val="22"/>
          <w:shd w:val="clear" w:color="auto" w:fill="FFFFFF"/>
          <w:lang w:val="en-IN"/>
        </w:rPr>
        <w:t xml:space="preserve"> modules for machine learning &amp; predictive analytics in </w:t>
      </w:r>
      <w:r w:rsidRPr="005C7020">
        <w:rPr>
          <w:rFonts w:asciiTheme="minorHAnsi" w:hAnsiTheme="minorHAnsi" w:cstheme="minorHAnsi"/>
          <w:b/>
          <w:color w:val="000000" w:themeColor="text1"/>
          <w:sz w:val="22"/>
          <w:szCs w:val="22"/>
          <w:shd w:val="clear" w:color="auto" w:fill="FFFFFF"/>
          <w:lang w:val="en-IN"/>
        </w:rPr>
        <w:t>Hadoop</w:t>
      </w:r>
      <w:r w:rsidRPr="005C7020">
        <w:rPr>
          <w:rFonts w:asciiTheme="minorHAnsi" w:hAnsiTheme="minorHAnsi" w:cstheme="minorHAnsi"/>
          <w:color w:val="000000" w:themeColor="text1"/>
          <w:sz w:val="22"/>
          <w:szCs w:val="22"/>
          <w:shd w:val="clear" w:color="auto" w:fill="FFFFFF"/>
          <w:lang w:val="en-IN"/>
        </w:rPr>
        <w:t xml:space="preserve"> on AWS. Implemented a Python-based distributed random forest via Python streaming. </w:t>
      </w:r>
    </w:p>
    <w:p w:rsidR="0074190F" w:rsidRPr="005C7020" w:rsidRDefault="0074190F"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 xml:space="preserve">Performed Source System Analysis, database design, data modeling for the warehouse layer using MLDM concepts and package layer using Dimensional modeling. </w:t>
      </w:r>
    </w:p>
    <w:p w:rsidR="0074190F" w:rsidRPr="005C7020" w:rsidRDefault="0074190F" w:rsidP="00CF725B">
      <w:pPr>
        <w:pStyle w:val="ListParagraph"/>
        <w:numPr>
          <w:ilvl w:val="0"/>
          <w:numId w:val="25"/>
        </w:numPr>
        <w:autoSpaceDE w:val="0"/>
        <w:autoSpaceDN w:val="0"/>
        <w:ind w:left="567" w:hanging="284"/>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Created ecosystem models (e.g. conceptual, logical, physical, canonical) that are required for supporting services within the enterprise data architecture (conceptual data model for defining the major subject areas used, ecosystem logical model for defining standard business meaning for entities and fields, and an ecosystem canonical model for defining the standard messages and formats to be used in data integration ser</w:t>
      </w:r>
      <w:r w:rsidR="006F1C3C" w:rsidRPr="005C7020">
        <w:rPr>
          <w:rFonts w:asciiTheme="minorHAnsi" w:hAnsiTheme="minorHAnsi" w:cstheme="minorHAnsi"/>
          <w:color w:val="000000" w:themeColor="text1"/>
          <w:sz w:val="22"/>
          <w:szCs w:val="22"/>
          <w:shd w:val="clear" w:color="auto" w:fill="FFFFFF"/>
          <w:lang w:val="en-IN"/>
        </w:rPr>
        <w:t>vices throughout the ecosystem).</w:t>
      </w:r>
    </w:p>
    <w:p w:rsidR="0074190F" w:rsidRPr="005C7020" w:rsidRDefault="0074190F"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 xml:space="preserve">Designed and implemented system architecture for </w:t>
      </w:r>
      <w:r w:rsidRPr="005C7020">
        <w:rPr>
          <w:rFonts w:asciiTheme="minorHAnsi" w:hAnsiTheme="minorHAnsi" w:cstheme="minorHAnsi"/>
          <w:b/>
          <w:color w:val="000000" w:themeColor="text1"/>
          <w:sz w:val="22"/>
          <w:szCs w:val="22"/>
          <w:shd w:val="clear" w:color="auto" w:fill="FFFFFF"/>
          <w:lang w:val="en-IN"/>
        </w:rPr>
        <w:t>Amazon EC2</w:t>
      </w:r>
      <w:r w:rsidRPr="005C7020">
        <w:rPr>
          <w:rFonts w:asciiTheme="minorHAnsi" w:hAnsiTheme="minorHAnsi" w:cstheme="minorHAnsi"/>
          <w:color w:val="000000" w:themeColor="text1"/>
          <w:sz w:val="22"/>
          <w:szCs w:val="22"/>
          <w:shd w:val="clear" w:color="auto" w:fill="FFFFFF"/>
          <w:lang w:val="en-IN"/>
        </w:rPr>
        <w:t xml:space="preserve"> based cloud-hosted solution for</w:t>
      </w:r>
      <w:r w:rsidR="00DC1C02" w:rsidRPr="005C7020">
        <w:rPr>
          <w:rFonts w:asciiTheme="minorHAnsi" w:hAnsiTheme="minorHAnsi" w:cstheme="minorHAnsi"/>
          <w:color w:val="000000" w:themeColor="text1"/>
          <w:sz w:val="22"/>
          <w:szCs w:val="22"/>
          <w:shd w:val="clear" w:color="auto" w:fill="FFFFFF"/>
          <w:lang w:val="en-IN"/>
        </w:rPr>
        <w:t xml:space="preserve"> the</w:t>
      </w:r>
      <w:r w:rsidR="005E0797" w:rsidRPr="005C7020">
        <w:rPr>
          <w:rFonts w:asciiTheme="minorHAnsi" w:hAnsiTheme="minorHAnsi" w:cstheme="minorHAnsi"/>
          <w:color w:val="000000" w:themeColor="text1"/>
          <w:sz w:val="22"/>
          <w:szCs w:val="22"/>
          <w:shd w:val="clear" w:color="auto" w:fill="FFFFFF"/>
          <w:lang w:val="en-IN"/>
        </w:rPr>
        <w:t xml:space="preserve"> </w:t>
      </w:r>
      <w:r w:rsidRPr="005C7020">
        <w:rPr>
          <w:rFonts w:asciiTheme="minorHAnsi" w:hAnsiTheme="minorHAnsi" w:cstheme="minorHAnsi"/>
          <w:noProof/>
          <w:color w:val="000000" w:themeColor="text1"/>
          <w:sz w:val="22"/>
          <w:szCs w:val="22"/>
          <w:shd w:val="clear" w:color="auto" w:fill="FFFFFF"/>
          <w:lang w:val="en-IN"/>
        </w:rPr>
        <w:t>client</w:t>
      </w:r>
      <w:r w:rsidRPr="005C7020">
        <w:rPr>
          <w:rFonts w:asciiTheme="minorHAnsi" w:hAnsiTheme="minorHAnsi" w:cstheme="minorHAnsi"/>
          <w:color w:val="000000" w:themeColor="text1"/>
          <w:sz w:val="22"/>
          <w:szCs w:val="22"/>
          <w:shd w:val="clear" w:color="auto" w:fill="FFFFFF"/>
          <w:lang w:val="en-IN"/>
        </w:rPr>
        <w:t xml:space="preserve">. </w:t>
      </w:r>
    </w:p>
    <w:p w:rsidR="0074190F" w:rsidRPr="005C7020" w:rsidRDefault="0074190F"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 xml:space="preserve">Worked on customer segmentation using an unsupervised learning technique - clustering. </w:t>
      </w:r>
    </w:p>
    <w:p w:rsidR="00F50BF1" w:rsidRPr="005C7020" w:rsidRDefault="00E70BDD" w:rsidP="00CF725B">
      <w:pPr>
        <w:pStyle w:val="ListParagraph"/>
        <w:numPr>
          <w:ilvl w:val="0"/>
          <w:numId w:val="25"/>
        </w:numPr>
        <w:autoSpaceDE w:val="0"/>
        <w:autoSpaceDN w:val="0"/>
        <w:ind w:left="567" w:hanging="284"/>
        <w:jc w:val="both"/>
        <w:rPr>
          <w:rFonts w:asciiTheme="minorHAnsi" w:hAnsiTheme="minorHAnsi" w:cstheme="minorHAnsi"/>
          <w:color w:val="000000" w:themeColor="text1"/>
          <w:sz w:val="22"/>
          <w:szCs w:val="22"/>
          <w:shd w:val="clear" w:color="auto" w:fill="FFFFFF"/>
          <w:lang w:val="en-IN"/>
        </w:rPr>
      </w:pPr>
      <w:r w:rsidRPr="005C7020">
        <w:rPr>
          <w:rFonts w:asciiTheme="minorHAnsi" w:hAnsiTheme="minorHAnsi" w:cstheme="minorHAnsi"/>
          <w:color w:val="000000" w:themeColor="text1"/>
          <w:sz w:val="22"/>
          <w:szCs w:val="22"/>
          <w:shd w:val="clear" w:color="auto" w:fill="FFFFFF"/>
          <w:lang w:val="en-IN"/>
        </w:rPr>
        <w:t>Analysed</w:t>
      </w:r>
      <w:r w:rsidR="00F50BF1" w:rsidRPr="005C7020">
        <w:rPr>
          <w:rFonts w:asciiTheme="minorHAnsi" w:hAnsiTheme="minorHAnsi" w:cstheme="minorHAnsi"/>
          <w:color w:val="000000" w:themeColor="text1"/>
          <w:sz w:val="22"/>
          <w:szCs w:val="22"/>
          <w:shd w:val="clear" w:color="auto" w:fill="FFFFFF"/>
          <w:lang w:val="en-IN"/>
        </w:rPr>
        <w:t xml:space="preserve"> large data sets apply machine learning techniques and develop predictive models, statistical models and developing and enhancing statistical models by leveraging best-in-class modeling techniques. </w:t>
      </w:r>
    </w:p>
    <w:p w:rsidR="00156AF0" w:rsidRPr="005C7020" w:rsidRDefault="00156AF0" w:rsidP="0040295C">
      <w:pPr>
        <w:autoSpaceDE w:val="0"/>
        <w:autoSpaceDN w:val="0"/>
        <w:ind w:left="567"/>
        <w:rPr>
          <w:rFonts w:asciiTheme="minorHAnsi" w:hAnsiTheme="minorHAnsi" w:cstheme="minorHAnsi"/>
          <w:color w:val="000000" w:themeColor="text1"/>
          <w:sz w:val="22"/>
          <w:szCs w:val="22"/>
          <w:shd w:val="clear" w:color="auto" w:fill="FFFFFF"/>
          <w:lang w:val="en-IN"/>
        </w:rPr>
      </w:pPr>
    </w:p>
    <w:p w:rsidR="00C97065" w:rsidRPr="005C7020" w:rsidRDefault="00C97065" w:rsidP="00C97065">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Environment: </w:t>
      </w:r>
      <w:r w:rsidR="0074190F" w:rsidRPr="005C7020">
        <w:rPr>
          <w:rFonts w:asciiTheme="minorHAnsi" w:hAnsiTheme="minorHAnsi" w:cstheme="minorHAnsi"/>
          <w:color w:val="000000" w:themeColor="text1"/>
          <w:sz w:val="22"/>
          <w:szCs w:val="22"/>
        </w:rPr>
        <w:t xml:space="preserve">Erwin r9.6, Python, SQL, Oracle 12c, Netezza, SQL Server, Informatica, Java, SSRS, PL/SQL, T-SQL, Tableau, MLlib, regression, Cluster analysis, Scala NLP, </w:t>
      </w:r>
      <w:r w:rsidR="00360601" w:rsidRPr="005C7020">
        <w:rPr>
          <w:rFonts w:asciiTheme="minorHAnsi" w:hAnsiTheme="minorHAnsi" w:cstheme="minorHAnsi"/>
          <w:color w:val="000000" w:themeColor="text1"/>
          <w:sz w:val="22"/>
          <w:szCs w:val="22"/>
        </w:rPr>
        <w:t xml:space="preserve">Cassandra, MapReduce, </w:t>
      </w:r>
      <w:r w:rsidR="0074190F" w:rsidRPr="005C7020">
        <w:rPr>
          <w:rFonts w:asciiTheme="minorHAnsi" w:hAnsiTheme="minorHAnsi" w:cstheme="minorHAnsi"/>
          <w:color w:val="000000" w:themeColor="text1"/>
          <w:sz w:val="22"/>
          <w:szCs w:val="22"/>
        </w:rPr>
        <w:t>Spark, Kafka, MongoDB, logistic regression, Hadoop, Hive, Teradata0, random forest, OLAP, Azure, MariaDB, SAP CRM, HDFS, ODS, NLTK, SVM, JSON, Tableau, XML, AWS.</w:t>
      </w:r>
    </w:p>
    <w:p w:rsidR="005B258E" w:rsidRPr="005C7020" w:rsidRDefault="005B258E" w:rsidP="00FC74DC">
      <w:pPr>
        <w:jc w:val="both"/>
        <w:rPr>
          <w:rFonts w:asciiTheme="minorHAnsi" w:eastAsia="Calibri" w:hAnsiTheme="minorHAnsi" w:cstheme="minorHAnsi"/>
          <w:b/>
          <w:color w:val="000000" w:themeColor="text1"/>
          <w:sz w:val="22"/>
          <w:szCs w:val="22"/>
        </w:rPr>
      </w:pPr>
    </w:p>
    <w:p w:rsidR="0085748A" w:rsidRPr="005C7020" w:rsidRDefault="0085748A" w:rsidP="0085748A">
      <w:pPr>
        <w:jc w:val="both"/>
        <w:rPr>
          <w:rFonts w:asciiTheme="minorHAnsi" w:eastAsia="Calibri" w:hAnsiTheme="minorHAnsi" w:cstheme="minorHAnsi"/>
          <w:b/>
          <w:color w:val="000000" w:themeColor="text1"/>
          <w:sz w:val="22"/>
          <w:szCs w:val="22"/>
        </w:rPr>
      </w:pPr>
    </w:p>
    <w:tbl>
      <w:tblPr>
        <w:tblW w:w="10860" w:type="dxa"/>
        <w:tblInd w:w="-43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65"/>
        <w:gridCol w:w="5295"/>
      </w:tblGrid>
      <w:tr w:rsidR="0085748A" w:rsidRPr="005C7020" w:rsidTr="006D3B28">
        <w:trPr>
          <w:trHeight w:val="414"/>
        </w:trPr>
        <w:tc>
          <w:tcPr>
            <w:tcW w:w="5565" w:type="dxa"/>
            <w:shd w:val="clear" w:color="auto" w:fill="D9D9D9"/>
            <w:vAlign w:val="center"/>
          </w:tcPr>
          <w:p w:rsidR="0085748A" w:rsidRPr="005C7020" w:rsidRDefault="0085748A" w:rsidP="006D3B28">
            <w:pPr>
              <w:spacing w:line="276" w:lineRule="auto"/>
              <w:ind w:left="-108" w:right="-90"/>
              <w:rPr>
                <w:rFonts w:asciiTheme="minorHAnsi" w:hAnsiTheme="minorHAnsi" w:cstheme="minorHAnsi"/>
                <w:b/>
                <w:bCs/>
                <w:sz w:val="22"/>
                <w:szCs w:val="22"/>
              </w:rPr>
            </w:pPr>
            <w:r w:rsidRPr="005C7020">
              <w:rPr>
                <w:rFonts w:asciiTheme="minorHAnsi" w:hAnsiTheme="minorHAnsi" w:cstheme="minorHAnsi"/>
                <w:b/>
                <w:color w:val="000000" w:themeColor="text1"/>
                <w:sz w:val="22"/>
                <w:szCs w:val="22"/>
              </w:rPr>
              <w:t xml:space="preserve">  Client:</w:t>
            </w:r>
            <w:r w:rsidRPr="005C7020">
              <w:rPr>
                <w:rFonts w:asciiTheme="minorHAnsi" w:hAnsiTheme="minorHAnsi" w:cstheme="minorHAnsi"/>
                <w:color w:val="000000" w:themeColor="text1"/>
                <w:sz w:val="22"/>
                <w:szCs w:val="22"/>
              </w:rPr>
              <w:tab/>
            </w:r>
            <w:r w:rsidR="00A52DF8" w:rsidRPr="005C7020">
              <w:rPr>
                <w:rFonts w:asciiTheme="minorHAnsi" w:hAnsiTheme="minorHAnsi" w:cstheme="minorHAnsi"/>
                <w:b/>
                <w:bCs/>
                <w:color w:val="000000" w:themeColor="text1"/>
                <w:sz w:val="22"/>
                <w:szCs w:val="22"/>
              </w:rPr>
              <w:t>Well Point INC - Cincinnati, OH</w:t>
            </w:r>
            <w:r w:rsidR="006D3B28" w:rsidRPr="005C7020">
              <w:rPr>
                <w:rFonts w:asciiTheme="minorHAnsi" w:hAnsiTheme="minorHAnsi" w:cstheme="minorHAnsi"/>
                <w:b/>
                <w:bCs/>
                <w:color w:val="000000" w:themeColor="text1"/>
                <w:sz w:val="22"/>
                <w:szCs w:val="22"/>
              </w:rPr>
              <w:t xml:space="preserve">                                                                      </w:t>
            </w:r>
          </w:p>
        </w:tc>
        <w:tc>
          <w:tcPr>
            <w:tcW w:w="5295" w:type="dxa"/>
            <w:shd w:val="clear" w:color="auto" w:fill="D9D9D9"/>
            <w:vAlign w:val="center"/>
          </w:tcPr>
          <w:p w:rsidR="0085748A" w:rsidRPr="005C7020" w:rsidRDefault="006D3B28" w:rsidP="004D714B">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sz w:val="22"/>
                <w:szCs w:val="22"/>
              </w:rPr>
              <w:t>Jan 2016 - Apr 2017</w:t>
            </w:r>
          </w:p>
        </w:tc>
      </w:tr>
      <w:tr w:rsidR="0085748A" w:rsidRPr="005C7020" w:rsidTr="006D3B28">
        <w:trPr>
          <w:trHeight w:val="200"/>
        </w:trPr>
        <w:tc>
          <w:tcPr>
            <w:tcW w:w="5565" w:type="dxa"/>
            <w:shd w:val="clear" w:color="auto" w:fill="D9D9D9"/>
            <w:vAlign w:val="center"/>
          </w:tcPr>
          <w:p w:rsidR="0085748A" w:rsidRPr="005C7020" w:rsidRDefault="0085748A" w:rsidP="004D714B">
            <w:pPr>
              <w:spacing w:line="276" w:lineRule="auto"/>
              <w:ind w:left="162"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Role: </w:t>
            </w:r>
            <w:r w:rsidRPr="005C7020">
              <w:rPr>
                <w:rFonts w:asciiTheme="minorHAnsi" w:hAnsiTheme="minorHAnsi" w:cstheme="minorHAnsi"/>
                <w:b/>
                <w:bCs/>
                <w:color w:val="000000" w:themeColor="text1"/>
                <w:sz w:val="22"/>
                <w:szCs w:val="22"/>
              </w:rPr>
              <w:t>Data Scientist</w:t>
            </w:r>
            <w:r w:rsidR="002E2498" w:rsidRPr="005C7020">
              <w:rPr>
                <w:rFonts w:asciiTheme="minorHAnsi" w:hAnsiTheme="minorHAnsi" w:cstheme="minorHAnsi"/>
                <w:b/>
                <w:bCs/>
                <w:color w:val="000000" w:themeColor="text1"/>
                <w:sz w:val="22"/>
                <w:szCs w:val="22"/>
              </w:rPr>
              <w:t xml:space="preserve">/Bigdata engineer </w:t>
            </w:r>
          </w:p>
        </w:tc>
        <w:tc>
          <w:tcPr>
            <w:tcW w:w="5295" w:type="dxa"/>
            <w:shd w:val="clear" w:color="auto" w:fill="D9D9D9"/>
          </w:tcPr>
          <w:p w:rsidR="0085748A" w:rsidRPr="005C7020" w:rsidRDefault="0085748A" w:rsidP="004D714B">
            <w:pPr>
              <w:spacing w:line="276" w:lineRule="auto"/>
              <w:ind w:right="-90" w:hanging="180"/>
              <w:rPr>
                <w:rFonts w:asciiTheme="minorHAnsi" w:hAnsiTheme="minorHAnsi" w:cstheme="minorHAnsi"/>
                <w:b/>
                <w:color w:val="000000" w:themeColor="text1"/>
                <w:sz w:val="22"/>
                <w:szCs w:val="22"/>
              </w:rPr>
            </w:pPr>
          </w:p>
        </w:tc>
      </w:tr>
    </w:tbl>
    <w:p w:rsidR="00414F7E" w:rsidRPr="005C7020" w:rsidRDefault="00414F7E" w:rsidP="009538D8">
      <w:pPr>
        <w:jc w:val="both"/>
        <w:rPr>
          <w:rFonts w:asciiTheme="minorHAnsi" w:eastAsia="Calibri" w:hAnsiTheme="minorHAnsi" w:cstheme="minorHAnsi"/>
          <w:b/>
          <w:color w:val="000000" w:themeColor="text1"/>
          <w:sz w:val="22"/>
          <w:szCs w:val="22"/>
        </w:rPr>
      </w:pPr>
    </w:p>
    <w:p w:rsidR="00A52DF8" w:rsidRPr="005C7020" w:rsidRDefault="0085748A" w:rsidP="009538D8">
      <w:pPr>
        <w:jc w:val="both"/>
        <w:rPr>
          <w:rFonts w:asciiTheme="minorHAnsi" w:hAnsiTheme="minorHAnsi" w:cstheme="minorHAnsi"/>
          <w:bCs/>
          <w:sz w:val="22"/>
          <w:szCs w:val="22"/>
        </w:rPr>
      </w:pPr>
      <w:r w:rsidRPr="005C7020">
        <w:rPr>
          <w:rFonts w:asciiTheme="minorHAnsi" w:eastAsia="Calibri" w:hAnsiTheme="minorHAnsi" w:cstheme="minorHAnsi"/>
          <w:b/>
          <w:color w:val="000000" w:themeColor="text1"/>
          <w:sz w:val="22"/>
          <w:szCs w:val="22"/>
        </w:rPr>
        <w:t>Description:</w:t>
      </w:r>
      <w:r w:rsidR="006D3B28" w:rsidRPr="005C7020">
        <w:rPr>
          <w:rFonts w:asciiTheme="minorHAnsi" w:hAnsiTheme="minorHAnsi" w:cstheme="minorHAnsi"/>
          <w:bCs/>
          <w:sz w:val="22"/>
          <w:szCs w:val="22"/>
        </w:rPr>
        <w:t xml:space="preserve"> </w:t>
      </w:r>
      <w:r w:rsidR="00A52DF8" w:rsidRPr="005C7020">
        <w:rPr>
          <w:rFonts w:asciiTheme="minorHAnsi" w:hAnsiTheme="minorHAnsi" w:cstheme="minorHAnsi"/>
          <w:bCs/>
          <w:sz w:val="22"/>
          <w:szCs w:val="22"/>
        </w:rPr>
        <w:t>Well Point Health Insurance portal provides ability for end customers/users to request a quote, provide quote details, purchase health insurance and payment of insurance amount. This platform is built using a Struts framework in the presentation layer. The back end functionality is built using Oracle as data persistence layer and Hibernate as data access layer.</w:t>
      </w:r>
    </w:p>
    <w:p w:rsidR="002D7DA7" w:rsidRPr="005C7020" w:rsidRDefault="002D7DA7" w:rsidP="009538D8">
      <w:pPr>
        <w:jc w:val="both"/>
        <w:rPr>
          <w:rFonts w:asciiTheme="minorHAnsi" w:hAnsiTheme="minorHAnsi" w:cstheme="minorHAnsi"/>
          <w:bCs/>
          <w:sz w:val="22"/>
          <w:szCs w:val="22"/>
        </w:rPr>
      </w:pPr>
    </w:p>
    <w:p w:rsidR="0085748A" w:rsidRPr="005C7020" w:rsidRDefault="0085748A" w:rsidP="002D7DA7">
      <w:pPr>
        <w:pStyle w:val="NormalWeb"/>
        <w:spacing w:before="0" w:beforeAutospacing="0" w:after="0" w:afterAutospacing="0"/>
        <w:ind w:right="-90"/>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Responsibilities:</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Developed applications of </w:t>
      </w:r>
      <w:r w:rsidRPr="005C7020">
        <w:rPr>
          <w:rFonts w:asciiTheme="minorHAnsi" w:hAnsiTheme="minorHAnsi" w:cstheme="minorHAnsi"/>
          <w:b/>
          <w:color w:val="000000" w:themeColor="text1"/>
          <w:sz w:val="22"/>
          <w:szCs w:val="22"/>
        </w:rPr>
        <w:t>Machine Learning</w:t>
      </w:r>
      <w:r w:rsidRPr="005C7020">
        <w:rPr>
          <w:rFonts w:asciiTheme="minorHAnsi" w:hAnsiTheme="minorHAnsi" w:cstheme="minorHAnsi"/>
          <w:color w:val="000000" w:themeColor="text1"/>
          <w:sz w:val="22"/>
          <w:szCs w:val="22"/>
        </w:rPr>
        <w:t>, Statistical Analysis</w:t>
      </w:r>
      <w:r w:rsidR="00DC1C02" w:rsidRPr="005C7020">
        <w:rPr>
          <w:rFonts w:asciiTheme="minorHAnsi" w:hAnsiTheme="minorHAnsi" w:cstheme="minorHAnsi"/>
          <w:color w:val="000000" w:themeColor="text1"/>
          <w:sz w:val="22"/>
          <w:szCs w:val="22"/>
        </w:rPr>
        <w:t>,</w:t>
      </w:r>
      <w:r w:rsidRPr="005C7020">
        <w:rPr>
          <w:rFonts w:asciiTheme="minorHAnsi" w:hAnsiTheme="minorHAnsi" w:cstheme="minorHAnsi"/>
          <w:noProof/>
          <w:color w:val="000000" w:themeColor="text1"/>
          <w:sz w:val="22"/>
          <w:szCs w:val="22"/>
        </w:rPr>
        <w:t>and</w:t>
      </w:r>
      <w:r w:rsidRPr="005C7020">
        <w:rPr>
          <w:rFonts w:asciiTheme="minorHAnsi" w:hAnsiTheme="minorHAnsi" w:cstheme="minorHAnsi"/>
          <w:color w:val="000000" w:themeColor="text1"/>
          <w:sz w:val="22"/>
          <w:szCs w:val="22"/>
        </w:rPr>
        <w:t xml:space="preserve"> Data Visualizations with challenging data Processing problems in sustainability and biomedical domain.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Compiled data from various sources public and private databases to perform complex analysis and data manipulation for actionable results. </w:t>
      </w:r>
    </w:p>
    <w:p w:rsidR="00392992" w:rsidRPr="005C7020" w:rsidRDefault="00392992" w:rsidP="0039299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Applied concepts of probability, distribution and statistical inference on given dataset to unearth interesting findings through the</w:t>
      </w:r>
      <w:r w:rsidRPr="005C7020">
        <w:rPr>
          <w:rFonts w:asciiTheme="minorHAnsi" w:hAnsiTheme="minorHAnsi" w:cstheme="minorHAnsi"/>
          <w:noProof/>
          <w:color w:val="000000" w:themeColor="text1"/>
          <w:sz w:val="22"/>
          <w:szCs w:val="22"/>
        </w:rPr>
        <w:t>use</w:t>
      </w:r>
      <w:r w:rsidRPr="005C7020">
        <w:rPr>
          <w:rFonts w:asciiTheme="minorHAnsi" w:hAnsiTheme="minorHAnsi" w:cstheme="minorHAnsi"/>
          <w:color w:val="000000" w:themeColor="text1"/>
          <w:sz w:val="22"/>
          <w:szCs w:val="22"/>
        </w:rPr>
        <w:t xml:space="preserve"> of comparison, </w:t>
      </w:r>
      <w:r w:rsidRPr="005C7020">
        <w:rPr>
          <w:rFonts w:asciiTheme="minorHAnsi" w:hAnsiTheme="minorHAnsi" w:cstheme="minorHAnsi"/>
          <w:b/>
          <w:color w:val="000000" w:themeColor="text1"/>
          <w:sz w:val="22"/>
          <w:szCs w:val="22"/>
        </w:rPr>
        <w:t>T-test, F-test, R-squared, P-value</w:t>
      </w:r>
      <w:r w:rsidRPr="005C7020">
        <w:rPr>
          <w:rFonts w:asciiTheme="minorHAnsi" w:hAnsiTheme="minorHAnsi" w:cstheme="minorHAnsi"/>
          <w:color w:val="000000" w:themeColor="text1"/>
          <w:sz w:val="22"/>
          <w:szCs w:val="22"/>
        </w:rPr>
        <w:t xml:space="preserve"> etc.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Designed and developed Natural Language Processing models for sentiment analysis.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Used predictive modeling with tools in </w:t>
      </w:r>
      <w:r w:rsidRPr="005C7020">
        <w:rPr>
          <w:rFonts w:asciiTheme="minorHAnsi" w:hAnsiTheme="minorHAnsi" w:cstheme="minorHAnsi"/>
          <w:b/>
          <w:color w:val="000000" w:themeColor="text1"/>
          <w:sz w:val="22"/>
          <w:szCs w:val="22"/>
        </w:rPr>
        <w:t>SAS, SPSS, R, Python</w:t>
      </w:r>
      <w:r w:rsidRPr="005C7020">
        <w:rPr>
          <w:rFonts w:asciiTheme="minorHAnsi" w:hAnsiTheme="minorHAnsi" w:cstheme="minorHAnsi"/>
          <w:color w:val="000000" w:themeColor="text1"/>
          <w:sz w:val="22"/>
          <w:szCs w:val="22"/>
        </w:rPr>
        <w:t xml:space="preserve">.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Applied linear regression, multiple regression, ordinary least square method, mean-variance,</w:t>
      </w:r>
      <w:r w:rsidR="00DC1C02" w:rsidRPr="005C7020">
        <w:rPr>
          <w:rFonts w:asciiTheme="minorHAnsi" w:hAnsiTheme="minorHAnsi" w:cstheme="minorHAnsi"/>
          <w:color w:val="000000" w:themeColor="text1"/>
          <w:sz w:val="22"/>
          <w:szCs w:val="22"/>
        </w:rPr>
        <w:t xml:space="preserve"> the</w:t>
      </w:r>
      <w:r w:rsidRPr="005C7020">
        <w:rPr>
          <w:rFonts w:asciiTheme="minorHAnsi" w:hAnsiTheme="minorHAnsi" w:cstheme="minorHAnsi"/>
          <w:noProof/>
          <w:color w:val="000000" w:themeColor="text1"/>
          <w:sz w:val="22"/>
          <w:szCs w:val="22"/>
        </w:rPr>
        <w:t>theory</w:t>
      </w:r>
      <w:r w:rsidRPr="005C7020">
        <w:rPr>
          <w:rFonts w:asciiTheme="minorHAnsi" w:hAnsiTheme="minorHAnsi" w:cstheme="minorHAnsi"/>
          <w:color w:val="000000" w:themeColor="text1"/>
          <w:sz w:val="22"/>
          <w:szCs w:val="22"/>
        </w:rPr>
        <w:t xml:space="preserve"> of large numbers, logistic regression, dummy variable, residuals, Poisson distribution, Bayes, Naive Bayes, fitting function etc to data with help of </w:t>
      </w:r>
      <w:r w:rsidRPr="005C7020">
        <w:rPr>
          <w:rFonts w:asciiTheme="minorHAnsi" w:hAnsiTheme="minorHAnsi" w:cstheme="minorHAnsi"/>
          <w:b/>
          <w:color w:val="000000" w:themeColor="text1"/>
          <w:sz w:val="22"/>
          <w:szCs w:val="22"/>
        </w:rPr>
        <w:t>Scikit</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Scipy</w:t>
      </w:r>
      <w:r w:rsidRPr="005C7020">
        <w:rPr>
          <w:rFonts w:asciiTheme="minorHAnsi" w:hAnsiTheme="minorHAnsi" w:cstheme="minorHAnsi"/>
          <w:color w:val="000000" w:themeColor="text1"/>
          <w:sz w:val="22"/>
          <w:szCs w:val="22"/>
        </w:rPr>
        <w:t xml:space="preserve">, </w:t>
      </w:r>
      <w:r w:rsidRPr="005C7020">
        <w:rPr>
          <w:rFonts w:asciiTheme="minorHAnsi" w:hAnsiTheme="minorHAnsi" w:cstheme="minorHAnsi"/>
          <w:b/>
          <w:color w:val="000000" w:themeColor="text1"/>
          <w:sz w:val="22"/>
          <w:szCs w:val="22"/>
        </w:rPr>
        <w:t>Numpy</w:t>
      </w:r>
      <w:r w:rsidRPr="005C7020">
        <w:rPr>
          <w:rFonts w:asciiTheme="minorHAnsi" w:hAnsiTheme="minorHAnsi" w:cstheme="minorHAnsi"/>
          <w:color w:val="000000" w:themeColor="text1"/>
          <w:sz w:val="22"/>
          <w:szCs w:val="22"/>
        </w:rPr>
        <w:t xml:space="preserve"> and Pandas module of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Applied clustering algorithms i.e.</w:t>
      </w:r>
      <w:r w:rsidRPr="005C7020">
        <w:rPr>
          <w:rFonts w:asciiTheme="minorHAnsi" w:hAnsiTheme="minorHAnsi" w:cstheme="minorHAnsi"/>
          <w:b/>
          <w:color w:val="000000" w:themeColor="text1"/>
          <w:sz w:val="22"/>
          <w:szCs w:val="22"/>
        </w:rPr>
        <w:t>Hierarchical, K-means</w:t>
      </w:r>
      <w:r w:rsidRPr="005C7020">
        <w:rPr>
          <w:rFonts w:asciiTheme="minorHAnsi" w:hAnsiTheme="minorHAnsi" w:cstheme="minorHAnsi"/>
          <w:color w:val="000000" w:themeColor="text1"/>
          <w:sz w:val="22"/>
          <w:szCs w:val="22"/>
        </w:rPr>
        <w:t xml:space="preserve"> with help of </w:t>
      </w:r>
      <w:r w:rsidRPr="005C7020">
        <w:rPr>
          <w:rFonts w:asciiTheme="minorHAnsi" w:hAnsiTheme="minorHAnsi" w:cstheme="minorHAnsi"/>
          <w:b/>
          <w:color w:val="000000" w:themeColor="text1"/>
          <w:sz w:val="22"/>
          <w:szCs w:val="22"/>
        </w:rPr>
        <w:t>Scikit</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Scipy</w:t>
      </w:r>
      <w:r w:rsidRPr="005C7020">
        <w:rPr>
          <w:rFonts w:asciiTheme="minorHAnsi" w:hAnsiTheme="minorHAnsi" w:cstheme="minorHAnsi"/>
          <w:color w:val="000000" w:themeColor="text1"/>
          <w:sz w:val="22"/>
          <w:szCs w:val="22"/>
        </w:rPr>
        <w:t xml:space="preserve">.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Performs complex pattern recognition of financial time series data and forecast of returns through the </w:t>
      </w:r>
      <w:r w:rsidRPr="005C7020">
        <w:rPr>
          <w:rFonts w:asciiTheme="minorHAnsi" w:hAnsiTheme="minorHAnsi" w:cstheme="minorHAnsi"/>
          <w:b/>
          <w:color w:val="000000" w:themeColor="text1"/>
          <w:sz w:val="22"/>
          <w:szCs w:val="22"/>
        </w:rPr>
        <w:t>ARMA</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ARIMA</w:t>
      </w:r>
      <w:r w:rsidRPr="005C7020">
        <w:rPr>
          <w:rFonts w:asciiTheme="minorHAnsi" w:hAnsiTheme="minorHAnsi" w:cstheme="minorHAnsi"/>
          <w:color w:val="000000" w:themeColor="text1"/>
          <w:sz w:val="22"/>
          <w:szCs w:val="22"/>
        </w:rPr>
        <w:t xml:space="preserve"> models and exponential smoothening for multivariate time series data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Pipelined (ingest/clean/munge/transform) data for feature extraction toward downstream classification. </w:t>
      </w:r>
    </w:p>
    <w:p w:rsidR="00EE04C1" w:rsidRPr="005C7020" w:rsidRDefault="00EE04C1" w:rsidP="00EE04C1">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Built and analyzed datasets using </w:t>
      </w:r>
      <w:r w:rsidRPr="005C7020">
        <w:rPr>
          <w:rFonts w:asciiTheme="minorHAnsi" w:hAnsiTheme="minorHAnsi" w:cstheme="minorHAnsi"/>
          <w:b/>
          <w:color w:val="000000" w:themeColor="text1"/>
          <w:sz w:val="22"/>
          <w:szCs w:val="22"/>
        </w:rPr>
        <w:t>R, SAS, Matlab,</w:t>
      </w:r>
      <w:r w:rsidRPr="005C7020">
        <w:rPr>
          <w:rFonts w:asciiTheme="minorHAnsi" w:hAnsiTheme="minorHAnsi" w:cstheme="minorHAnsi"/>
          <w:noProof/>
          <w:color w:val="000000" w:themeColor="text1"/>
          <w:sz w:val="22"/>
          <w:szCs w:val="22"/>
        </w:rPr>
        <w:t>and</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(in decreasing order of usage). </w:t>
      </w:r>
    </w:p>
    <w:p w:rsidR="00EE04C1" w:rsidRPr="005C7020" w:rsidRDefault="00EE04C1" w:rsidP="00F925A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lastRenderedPageBreak/>
        <w:t xml:space="preserve">Applied linear regression in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SAS</w:t>
      </w:r>
      <w:r w:rsidRPr="005C7020">
        <w:rPr>
          <w:rFonts w:asciiTheme="minorHAnsi" w:hAnsiTheme="minorHAnsi" w:cstheme="minorHAnsi"/>
          <w:color w:val="000000" w:themeColor="text1"/>
          <w:sz w:val="22"/>
          <w:szCs w:val="22"/>
        </w:rPr>
        <w:t xml:space="preserve"> to understand the relationship between different attributes of dataset and causal relationship between them </w:t>
      </w:r>
    </w:p>
    <w:p w:rsidR="0085748A" w:rsidRPr="005C7020" w:rsidRDefault="00EE04C1" w:rsidP="00F925A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Applied linear regression in </w:t>
      </w:r>
      <w:r w:rsidRPr="005C7020">
        <w:rPr>
          <w:rFonts w:asciiTheme="minorHAnsi" w:hAnsiTheme="minorHAnsi" w:cstheme="minorHAnsi"/>
          <w:b/>
          <w:color w:val="000000" w:themeColor="text1"/>
          <w:sz w:val="22"/>
          <w:szCs w:val="22"/>
        </w:rPr>
        <w:t>Python</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SAS</w:t>
      </w:r>
      <w:r w:rsidRPr="005C7020">
        <w:rPr>
          <w:rFonts w:asciiTheme="minorHAnsi" w:hAnsiTheme="minorHAnsi" w:cstheme="minorHAnsi"/>
          <w:color w:val="000000" w:themeColor="text1"/>
          <w:sz w:val="22"/>
          <w:szCs w:val="22"/>
        </w:rPr>
        <w:t xml:space="preserve"> to understand the relationship between different attributes of dataset and causal relationship between them</w:t>
      </w:r>
      <w:r w:rsidRPr="005C7020">
        <w:rPr>
          <w:rFonts w:asciiTheme="minorHAnsi" w:hAnsiTheme="minorHAnsi" w:cstheme="minorHAnsi"/>
          <w:color w:val="000000" w:themeColor="text1"/>
          <w:sz w:val="22"/>
          <w:szCs w:val="22"/>
          <w:lang w:val="en-IN"/>
        </w:rPr>
        <w:t>.</w:t>
      </w:r>
      <w:r w:rsidR="0085748A" w:rsidRPr="005C7020">
        <w:rPr>
          <w:rFonts w:asciiTheme="minorHAnsi" w:hAnsiTheme="minorHAnsi" w:cstheme="minorHAnsi"/>
          <w:color w:val="000000" w:themeColor="text1"/>
          <w:sz w:val="22"/>
          <w:szCs w:val="22"/>
        </w:rPr>
        <w:t xml:space="preserve">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Worked in </w:t>
      </w:r>
      <w:r w:rsidRPr="005C7020">
        <w:rPr>
          <w:rFonts w:asciiTheme="minorHAnsi" w:hAnsiTheme="minorHAnsi" w:cstheme="minorHAnsi"/>
          <w:noProof/>
          <w:color w:val="000000" w:themeColor="text1"/>
          <w:sz w:val="22"/>
          <w:szCs w:val="22"/>
        </w:rPr>
        <w:t>large</w:t>
      </w:r>
      <w:r w:rsidR="00DC1C02" w:rsidRPr="005C7020">
        <w:rPr>
          <w:rFonts w:asciiTheme="minorHAnsi" w:hAnsiTheme="minorHAnsi" w:cstheme="minorHAnsi"/>
          <w:noProof/>
          <w:color w:val="000000" w:themeColor="text1"/>
          <w:sz w:val="22"/>
          <w:szCs w:val="22"/>
        </w:rPr>
        <w:t>-</w:t>
      </w:r>
      <w:r w:rsidRPr="005C7020">
        <w:rPr>
          <w:rFonts w:asciiTheme="minorHAnsi" w:hAnsiTheme="minorHAnsi" w:cstheme="minorHAnsi"/>
          <w:noProof/>
          <w:color w:val="000000" w:themeColor="text1"/>
          <w:sz w:val="22"/>
          <w:szCs w:val="22"/>
        </w:rPr>
        <w:t>scale</w:t>
      </w:r>
      <w:r w:rsidRPr="005C7020">
        <w:rPr>
          <w:rFonts w:asciiTheme="minorHAnsi" w:hAnsiTheme="minorHAnsi" w:cstheme="minorHAnsi"/>
          <w:color w:val="000000" w:themeColor="text1"/>
          <w:sz w:val="22"/>
          <w:szCs w:val="22"/>
        </w:rPr>
        <w:t xml:space="preserve"> database </w:t>
      </w:r>
      <w:r w:rsidRPr="005C7020">
        <w:rPr>
          <w:rFonts w:asciiTheme="minorHAnsi" w:hAnsiTheme="minorHAnsi" w:cstheme="minorHAnsi"/>
          <w:noProof/>
          <w:color w:val="000000" w:themeColor="text1"/>
          <w:sz w:val="22"/>
          <w:szCs w:val="22"/>
        </w:rPr>
        <w:t>environment</w:t>
      </w:r>
      <w:r w:rsidR="00DC1C02" w:rsidRPr="005C7020">
        <w:rPr>
          <w:rFonts w:asciiTheme="minorHAnsi" w:hAnsiTheme="minorHAnsi" w:cstheme="minorHAnsi"/>
          <w:noProof/>
          <w:color w:val="000000" w:themeColor="text1"/>
          <w:sz w:val="22"/>
          <w:szCs w:val="22"/>
        </w:rPr>
        <w:t>s</w:t>
      </w:r>
      <w:r w:rsidRPr="005C7020">
        <w:rPr>
          <w:rFonts w:asciiTheme="minorHAnsi" w:hAnsiTheme="minorHAnsi" w:cstheme="minorHAnsi"/>
          <w:color w:val="000000" w:themeColor="text1"/>
          <w:sz w:val="22"/>
          <w:szCs w:val="22"/>
        </w:rPr>
        <w:t xml:space="preserve"> like </w:t>
      </w:r>
      <w:r w:rsidRPr="005C7020">
        <w:rPr>
          <w:rFonts w:asciiTheme="minorHAnsi" w:hAnsiTheme="minorHAnsi" w:cstheme="minorHAnsi"/>
          <w:b/>
          <w:color w:val="000000" w:themeColor="text1"/>
          <w:sz w:val="22"/>
          <w:szCs w:val="22"/>
        </w:rPr>
        <w:t>Hadoop</w:t>
      </w:r>
      <w:r w:rsidRPr="005C7020">
        <w:rPr>
          <w:rFonts w:asciiTheme="minorHAnsi" w:hAnsiTheme="minorHAnsi" w:cstheme="minorHAnsi"/>
          <w:color w:val="000000" w:themeColor="text1"/>
          <w:sz w:val="22"/>
          <w:szCs w:val="22"/>
        </w:rPr>
        <w:t xml:space="preserve"> and </w:t>
      </w:r>
      <w:r w:rsidRPr="005C7020">
        <w:rPr>
          <w:rFonts w:asciiTheme="minorHAnsi" w:hAnsiTheme="minorHAnsi" w:cstheme="minorHAnsi"/>
          <w:b/>
          <w:color w:val="000000" w:themeColor="text1"/>
          <w:sz w:val="22"/>
          <w:szCs w:val="22"/>
        </w:rPr>
        <w:t>MapReduce</w:t>
      </w:r>
      <w:r w:rsidRPr="005C7020">
        <w:rPr>
          <w:rFonts w:asciiTheme="minorHAnsi" w:hAnsiTheme="minorHAnsi" w:cstheme="minorHAnsi"/>
          <w:color w:val="000000" w:themeColor="text1"/>
          <w:sz w:val="22"/>
          <w:szCs w:val="22"/>
        </w:rPr>
        <w:t xml:space="preserve">, with working mechanism of Hadoop clusters, nodes and </w:t>
      </w:r>
      <w:r w:rsidRPr="005C7020">
        <w:rPr>
          <w:rFonts w:asciiTheme="minorHAnsi" w:hAnsiTheme="minorHAnsi" w:cstheme="minorHAnsi"/>
          <w:b/>
          <w:color w:val="000000" w:themeColor="text1"/>
          <w:sz w:val="22"/>
          <w:szCs w:val="22"/>
        </w:rPr>
        <w:t>Hadoop</w:t>
      </w:r>
      <w:r w:rsidRPr="005C7020">
        <w:rPr>
          <w:rFonts w:asciiTheme="minorHAnsi" w:hAnsiTheme="minorHAnsi" w:cstheme="minorHAnsi"/>
          <w:color w:val="000000" w:themeColor="text1"/>
          <w:sz w:val="22"/>
          <w:szCs w:val="22"/>
        </w:rPr>
        <w:t xml:space="preserve"> Distributed File System (</w:t>
      </w:r>
      <w:r w:rsidRPr="005C7020">
        <w:rPr>
          <w:rFonts w:asciiTheme="minorHAnsi" w:hAnsiTheme="minorHAnsi" w:cstheme="minorHAnsi"/>
          <w:b/>
          <w:color w:val="000000" w:themeColor="text1"/>
          <w:sz w:val="22"/>
          <w:szCs w:val="22"/>
        </w:rPr>
        <w:t>HDFS</w:t>
      </w:r>
      <w:r w:rsidRPr="005C7020">
        <w:rPr>
          <w:rFonts w:asciiTheme="minorHAnsi" w:hAnsiTheme="minorHAnsi" w:cstheme="minorHAnsi"/>
          <w:color w:val="000000" w:themeColor="text1"/>
          <w:sz w:val="22"/>
          <w:szCs w:val="22"/>
        </w:rPr>
        <w:t xml:space="preserve">).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Interfaced with </w:t>
      </w:r>
      <w:r w:rsidRPr="005C7020">
        <w:rPr>
          <w:rFonts w:asciiTheme="minorHAnsi" w:hAnsiTheme="minorHAnsi" w:cstheme="minorHAnsi"/>
          <w:noProof/>
          <w:color w:val="000000" w:themeColor="text1"/>
          <w:sz w:val="22"/>
          <w:szCs w:val="22"/>
        </w:rPr>
        <w:t>large</w:t>
      </w:r>
      <w:r w:rsidR="00DC1C02" w:rsidRPr="005C7020">
        <w:rPr>
          <w:rFonts w:asciiTheme="minorHAnsi" w:hAnsiTheme="minorHAnsi" w:cstheme="minorHAnsi"/>
          <w:noProof/>
          <w:color w:val="000000" w:themeColor="text1"/>
          <w:sz w:val="22"/>
          <w:szCs w:val="22"/>
        </w:rPr>
        <w:t>-</w:t>
      </w:r>
      <w:r w:rsidRPr="005C7020">
        <w:rPr>
          <w:rFonts w:asciiTheme="minorHAnsi" w:hAnsiTheme="minorHAnsi" w:cstheme="minorHAnsi"/>
          <w:noProof/>
          <w:color w:val="000000" w:themeColor="text1"/>
          <w:sz w:val="22"/>
          <w:szCs w:val="22"/>
        </w:rPr>
        <w:t>scale</w:t>
      </w:r>
      <w:r w:rsidRPr="005C7020">
        <w:rPr>
          <w:rFonts w:asciiTheme="minorHAnsi" w:hAnsiTheme="minorHAnsi" w:cstheme="minorHAnsi"/>
          <w:color w:val="000000" w:themeColor="text1"/>
          <w:sz w:val="22"/>
          <w:szCs w:val="22"/>
        </w:rPr>
        <w:t xml:space="preserve"> database system through an </w:t>
      </w:r>
      <w:r w:rsidRPr="005C7020">
        <w:rPr>
          <w:rFonts w:asciiTheme="minorHAnsi" w:hAnsiTheme="minorHAnsi" w:cstheme="minorHAnsi"/>
          <w:b/>
          <w:color w:val="000000" w:themeColor="text1"/>
          <w:sz w:val="22"/>
          <w:szCs w:val="22"/>
        </w:rPr>
        <w:t>ETL</w:t>
      </w:r>
      <w:r w:rsidRPr="005C7020">
        <w:rPr>
          <w:rFonts w:asciiTheme="minorHAnsi" w:hAnsiTheme="minorHAnsi" w:cstheme="minorHAnsi"/>
          <w:color w:val="000000" w:themeColor="text1"/>
          <w:sz w:val="22"/>
          <w:szCs w:val="22"/>
        </w:rPr>
        <w:t xml:space="preserve"> server for data extraction and preparation. </w:t>
      </w:r>
    </w:p>
    <w:p w:rsidR="0085748A" w:rsidRPr="005C7020" w:rsidRDefault="0085748A" w:rsidP="009538D8">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Identified patterns, data quality issues, and opportunities and leveraged insights by communicating opportunities with business partners. </w:t>
      </w:r>
    </w:p>
    <w:p w:rsidR="0085748A" w:rsidRPr="005C7020" w:rsidRDefault="0085748A" w:rsidP="0085748A">
      <w:pPr>
        <w:pStyle w:val="ListParagraph"/>
        <w:autoSpaceDE w:val="0"/>
        <w:autoSpaceDN w:val="0"/>
        <w:jc w:val="both"/>
        <w:rPr>
          <w:rFonts w:asciiTheme="minorHAnsi" w:hAnsiTheme="minorHAnsi" w:cstheme="minorHAnsi"/>
          <w:color w:val="000000" w:themeColor="text1"/>
          <w:sz w:val="22"/>
          <w:szCs w:val="22"/>
        </w:rPr>
      </w:pPr>
    </w:p>
    <w:p w:rsidR="0085748A" w:rsidRPr="005C7020" w:rsidRDefault="0085748A" w:rsidP="0085748A">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color w:val="000000" w:themeColor="text1"/>
          <w:sz w:val="22"/>
          <w:szCs w:val="22"/>
        </w:rPr>
      </w:pPr>
      <w:r w:rsidRPr="005C7020">
        <w:rPr>
          <w:rFonts w:asciiTheme="minorHAnsi" w:eastAsia="Calibri" w:hAnsiTheme="minorHAnsi" w:cstheme="minorHAnsi"/>
          <w:b/>
          <w:color w:val="000000" w:themeColor="text1"/>
          <w:sz w:val="22"/>
          <w:szCs w:val="22"/>
        </w:rPr>
        <w:t>Environment:</w:t>
      </w:r>
      <w:r w:rsidRPr="005C7020">
        <w:rPr>
          <w:rFonts w:asciiTheme="minorHAnsi" w:hAnsiTheme="minorHAnsi" w:cstheme="minorHAnsi"/>
          <w:color w:val="000000" w:themeColor="text1"/>
          <w:sz w:val="22"/>
          <w:szCs w:val="22"/>
        </w:rPr>
        <w:t xml:space="preserve"> Machine learning, AWS, MS Azure, Cassandra, Spark, HDFS, Hive, Pig, Linux, Python (Scikit-Learn/</w:t>
      </w:r>
      <w:r w:rsidR="00574838" w:rsidRPr="005C7020">
        <w:rPr>
          <w:rFonts w:asciiTheme="minorHAnsi" w:hAnsiTheme="minorHAnsi" w:cstheme="minorHAnsi"/>
          <w:color w:val="000000" w:themeColor="text1"/>
          <w:sz w:val="22"/>
          <w:szCs w:val="22"/>
        </w:rPr>
        <w:t>SciPy</w:t>
      </w:r>
      <w:r w:rsidRPr="005C7020">
        <w:rPr>
          <w:rFonts w:asciiTheme="minorHAnsi" w:hAnsiTheme="minorHAnsi" w:cstheme="minorHAnsi"/>
          <w:color w:val="000000" w:themeColor="text1"/>
          <w:sz w:val="22"/>
          <w:szCs w:val="22"/>
        </w:rPr>
        <w:t>/</w:t>
      </w:r>
      <w:r w:rsidR="00574838" w:rsidRPr="005C7020">
        <w:rPr>
          <w:rFonts w:asciiTheme="minorHAnsi" w:hAnsiTheme="minorHAnsi" w:cstheme="minorHAnsi"/>
          <w:color w:val="000000" w:themeColor="text1"/>
          <w:sz w:val="22"/>
          <w:szCs w:val="22"/>
        </w:rPr>
        <w:t>NumPy</w:t>
      </w:r>
      <w:r w:rsidRPr="005C7020">
        <w:rPr>
          <w:rFonts w:asciiTheme="minorHAnsi" w:hAnsiTheme="minorHAnsi" w:cstheme="minorHAnsi"/>
          <w:color w:val="000000" w:themeColor="text1"/>
          <w:sz w:val="22"/>
          <w:szCs w:val="22"/>
        </w:rPr>
        <w:t>/Pandas), R, SAS, SPSS, MySQL, Eclipse, PL/SQL, SQL connector, Tableau.</w:t>
      </w:r>
    </w:p>
    <w:p w:rsidR="005B258E" w:rsidRPr="005C7020" w:rsidRDefault="005B258E" w:rsidP="00FC74DC">
      <w:pPr>
        <w:jc w:val="both"/>
        <w:rPr>
          <w:rFonts w:asciiTheme="minorHAnsi" w:eastAsia="Calibri" w:hAnsiTheme="minorHAnsi" w:cstheme="minorHAnsi"/>
          <w:b/>
          <w:color w:val="000000" w:themeColor="text1"/>
          <w:sz w:val="22"/>
          <w:szCs w:val="22"/>
        </w:rPr>
      </w:pPr>
    </w:p>
    <w:p w:rsidR="0085748A" w:rsidRPr="005C7020" w:rsidRDefault="0085748A" w:rsidP="00FC74DC">
      <w:pPr>
        <w:jc w:val="both"/>
        <w:rPr>
          <w:rFonts w:asciiTheme="minorHAnsi" w:eastAsia="Calibri" w:hAnsiTheme="minorHAnsi" w:cstheme="minorHAnsi"/>
          <w:b/>
          <w:color w:val="000000" w:themeColor="text1"/>
          <w:sz w:val="22"/>
          <w:szCs w:val="22"/>
        </w:rPr>
      </w:pPr>
    </w:p>
    <w:tbl>
      <w:tblPr>
        <w:tblW w:w="10890"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0"/>
        <w:gridCol w:w="5310"/>
      </w:tblGrid>
      <w:tr w:rsidR="00295781" w:rsidRPr="005C7020" w:rsidTr="001738D9">
        <w:tc>
          <w:tcPr>
            <w:tcW w:w="5580" w:type="dxa"/>
            <w:shd w:val="clear" w:color="auto" w:fill="D9D9D9"/>
            <w:vAlign w:val="center"/>
          </w:tcPr>
          <w:p w:rsidR="00295781" w:rsidRPr="005C7020" w:rsidRDefault="00295781" w:rsidP="00A52DF8">
            <w:pPr>
              <w:spacing w:line="276" w:lineRule="auto"/>
              <w:ind w:left="-108" w:right="-9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Client:</w:t>
            </w:r>
            <w:r w:rsidRPr="005C7020">
              <w:rPr>
                <w:rFonts w:asciiTheme="minorHAnsi" w:hAnsiTheme="minorHAnsi" w:cstheme="minorHAnsi"/>
                <w:color w:val="000000" w:themeColor="text1"/>
                <w:sz w:val="22"/>
                <w:szCs w:val="22"/>
              </w:rPr>
              <w:tab/>
            </w:r>
            <w:r w:rsidR="00A52DF8" w:rsidRPr="005C7020">
              <w:rPr>
                <w:rFonts w:asciiTheme="minorHAnsi" w:hAnsiTheme="minorHAnsi" w:cstheme="minorHAnsi"/>
                <w:b/>
                <w:sz w:val="22"/>
                <w:szCs w:val="22"/>
              </w:rPr>
              <w:t>Anthem Inc. Norfolk, VA</w:t>
            </w:r>
            <w:r w:rsidR="00A52DF8" w:rsidRPr="005C7020">
              <w:rPr>
                <w:rFonts w:asciiTheme="minorHAnsi" w:hAnsiTheme="minorHAnsi" w:cstheme="minorHAnsi"/>
                <w:b/>
                <w:sz w:val="22"/>
                <w:szCs w:val="22"/>
              </w:rPr>
              <w:tab/>
            </w:r>
          </w:p>
        </w:tc>
        <w:tc>
          <w:tcPr>
            <w:tcW w:w="5310" w:type="dxa"/>
            <w:shd w:val="clear" w:color="auto" w:fill="D9D9D9"/>
            <w:vAlign w:val="center"/>
          </w:tcPr>
          <w:p w:rsidR="00295781" w:rsidRPr="005C7020" w:rsidRDefault="006D3B28" w:rsidP="001738D9">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Mar 2014 - Dec 2015</w:t>
            </w:r>
          </w:p>
        </w:tc>
      </w:tr>
      <w:tr w:rsidR="00295781" w:rsidRPr="005C7020" w:rsidTr="001738D9">
        <w:tc>
          <w:tcPr>
            <w:tcW w:w="5580" w:type="dxa"/>
            <w:shd w:val="clear" w:color="auto" w:fill="D9D9D9"/>
            <w:vAlign w:val="center"/>
          </w:tcPr>
          <w:p w:rsidR="00295781" w:rsidRPr="005C7020" w:rsidRDefault="00295781" w:rsidP="004C54A8">
            <w:pPr>
              <w:spacing w:line="276" w:lineRule="auto"/>
              <w:ind w:left="162"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Role:</w:t>
            </w:r>
            <w:r w:rsidR="002D7DA7" w:rsidRPr="005C7020">
              <w:rPr>
                <w:rFonts w:asciiTheme="minorHAnsi" w:hAnsiTheme="minorHAnsi" w:cstheme="minorHAnsi"/>
                <w:b/>
                <w:color w:val="000000" w:themeColor="text1"/>
                <w:sz w:val="22"/>
                <w:szCs w:val="22"/>
              </w:rPr>
              <w:t xml:space="preserve"> </w:t>
            </w:r>
            <w:r w:rsidR="009F78D7" w:rsidRPr="005C7020">
              <w:rPr>
                <w:rFonts w:asciiTheme="minorHAnsi" w:hAnsiTheme="minorHAnsi" w:cstheme="minorHAnsi"/>
                <w:b/>
                <w:color w:val="000000" w:themeColor="text1"/>
                <w:sz w:val="22"/>
                <w:szCs w:val="22"/>
              </w:rPr>
              <w:t>Data Scientist</w:t>
            </w:r>
            <w:r w:rsidR="003038D4" w:rsidRPr="005C7020">
              <w:rPr>
                <w:rFonts w:asciiTheme="minorHAnsi" w:hAnsiTheme="minorHAnsi" w:cstheme="minorHAnsi"/>
                <w:b/>
                <w:color w:val="000000" w:themeColor="text1"/>
                <w:sz w:val="22"/>
                <w:szCs w:val="22"/>
              </w:rPr>
              <w:t xml:space="preserve">/Data </w:t>
            </w:r>
            <w:r w:rsidR="00574838" w:rsidRPr="005C7020">
              <w:rPr>
                <w:rFonts w:asciiTheme="minorHAnsi" w:hAnsiTheme="minorHAnsi" w:cstheme="minorHAnsi"/>
                <w:b/>
                <w:color w:val="000000" w:themeColor="text1"/>
                <w:sz w:val="22"/>
                <w:szCs w:val="22"/>
              </w:rPr>
              <w:t>Modeler</w:t>
            </w:r>
          </w:p>
        </w:tc>
        <w:tc>
          <w:tcPr>
            <w:tcW w:w="5310" w:type="dxa"/>
            <w:shd w:val="clear" w:color="auto" w:fill="D9D9D9"/>
          </w:tcPr>
          <w:p w:rsidR="00295781" w:rsidRPr="005C7020" w:rsidRDefault="00295781" w:rsidP="001738D9">
            <w:pPr>
              <w:spacing w:line="276" w:lineRule="auto"/>
              <w:ind w:right="-90" w:hanging="180"/>
              <w:rPr>
                <w:rFonts w:asciiTheme="minorHAnsi" w:hAnsiTheme="minorHAnsi" w:cstheme="minorHAnsi"/>
                <w:b/>
                <w:color w:val="000000" w:themeColor="text1"/>
                <w:sz w:val="22"/>
                <w:szCs w:val="22"/>
              </w:rPr>
            </w:pPr>
          </w:p>
        </w:tc>
      </w:tr>
    </w:tbl>
    <w:p w:rsidR="009F1BA2" w:rsidRPr="005C7020" w:rsidRDefault="009F1BA2" w:rsidP="009F1BA2">
      <w:pPr>
        <w:jc w:val="both"/>
        <w:rPr>
          <w:rFonts w:asciiTheme="minorHAnsi" w:eastAsia="Calibri" w:hAnsiTheme="minorHAnsi" w:cstheme="minorHAnsi"/>
          <w:b/>
          <w:color w:val="000000" w:themeColor="text1"/>
          <w:sz w:val="22"/>
          <w:szCs w:val="22"/>
        </w:rPr>
      </w:pPr>
    </w:p>
    <w:p w:rsidR="009F1BA2" w:rsidRPr="005C7020" w:rsidRDefault="00295781" w:rsidP="00F925A8">
      <w:pPr>
        <w:jc w:val="both"/>
        <w:rPr>
          <w:rFonts w:asciiTheme="minorHAnsi" w:hAnsiTheme="minorHAnsi" w:cstheme="minorHAnsi"/>
          <w:color w:val="000000" w:themeColor="text1"/>
          <w:sz w:val="22"/>
          <w:szCs w:val="22"/>
          <w:lang w:eastAsia="zh-CN"/>
        </w:rPr>
      </w:pPr>
      <w:r w:rsidRPr="005C7020">
        <w:rPr>
          <w:rFonts w:asciiTheme="minorHAnsi" w:eastAsia="Calibri" w:hAnsiTheme="minorHAnsi" w:cstheme="minorHAnsi"/>
          <w:b/>
          <w:color w:val="000000" w:themeColor="text1"/>
          <w:sz w:val="22"/>
          <w:szCs w:val="22"/>
        </w:rPr>
        <w:t>Description:</w:t>
      </w:r>
      <w:r w:rsidR="009F1BA2" w:rsidRPr="005C7020">
        <w:rPr>
          <w:rFonts w:asciiTheme="minorHAnsi" w:eastAsia="Calibri" w:hAnsiTheme="minorHAnsi" w:cstheme="minorHAnsi"/>
          <w:b/>
          <w:color w:val="000000" w:themeColor="text1"/>
          <w:sz w:val="22"/>
          <w:szCs w:val="22"/>
        </w:rPr>
        <w:t xml:space="preserve"> </w:t>
      </w:r>
      <w:r w:rsidR="005D3E19" w:rsidRPr="005C7020">
        <w:rPr>
          <w:rFonts w:asciiTheme="minorHAnsi" w:eastAsia="Calibri" w:hAnsiTheme="minorHAnsi" w:cstheme="minorHAnsi"/>
          <w:color w:val="000000" w:themeColor="text1"/>
          <w:sz w:val="22"/>
          <w:szCs w:val="22"/>
        </w:rPr>
        <w:t>​​​​​​​​​​​​​​​​​</w:t>
      </w:r>
      <w:r w:rsidR="009F1BA2" w:rsidRPr="005C7020">
        <w:rPr>
          <w:rFonts w:asciiTheme="minorHAnsi" w:eastAsiaTheme="minorHAnsi" w:hAnsiTheme="minorHAnsi" w:cstheme="minorHAnsi"/>
          <w:color w:val="222222"/>
          <w:sz w:val="22"/>
          <w:szCs w:val="22"/>
          <w:shd w:val="clear" w:color="auto" w:fill="FFFFFF"/>
        </w:rPr>
        <w:t>Anthem is working to transform health care with trusted and caring solutions. Our health plan companies deliver quality products and services that give their members access to the care they need. With cover 73 million people served by its affiliated companies, including nearly 40 million within its family of             health plans, Anthem is one of the nation’s leading health benefits companies.</w:t>
      </w:r>
    </w:p>
    <w:p w:rsidR="00555F4F" w:rsidRPr="005C7020" w:rsidRDefault="00555F4F" w:rsidP="001711D1">
      <w:pPr>
        <w:ind w:left="-284"/>
        <w:jc w:val="both"/>
        <w:rPr>
          <w:rFonts w:asciiTheme="minorHAnsi" w:hAnsiTheme="minorHAnsi" w:cstheme="minorHAnsi"/>
          <w:color w:val="000000" w:themeColor="text1"/>
          <w:sz w:val="22"/>
          <w:szCs w:val="22"/>
          <w:lang w:eastAsia="zh-CN"/>
        </w:rPr>
      </w:pPr>
    </w:p>
    <w:p w:rsidR="00ED7D9C" w:rsidRPr="005C7020" w:rsidRDefault="009F1BA2" w:rsidP="009F1BA2">
      <w:pPr>
        <w:pStyle w:val="NormalWeb"/>
        <w:spacing w:before="0" w:beforeAutospacing="0" w:after="0" w:afterAutospacing="0"/>
        <w:ind w:left="-284" w:right="-90"/>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  </w:t>
      </w:r>
      <w:r w:rsidR="00295781" w:rsidRPr="005C7020">
        <w:rPr>
          <w:rFonts w:asciiTheme="minorHAnsi" w:eastAsia="Calibri" w:hAnsiTheme="minorHAnsi" w:cstheme="minorHAnsi"/>
          <w:b/>
          <w:color w:val="000000" w:themeColor="text1"/>
          <w:sz w:val="22"/>
          <w:szCs w:val="22"/>
        </w:rPr>
        <w:t xml:space="preserve"> </w:t>
      </w:r>
      <w:r w:rsidRPr="005C7020">
        <w:rPr>
          <w:rFonts w:asciiTheme="minorHAnsi" w:eastAsia="Calibri" w:hAnsiTheme="minorHAnsi" w:cstheme="minorHAnsi"/>
          <w:b/>
          <w:color w:val="000000" w:themeColor="text1"/>
          <w:sz w:val="22"/>
          <w:szCs w:val="22"/>
        </w:rPr>
        <w:t xml:space="preserve"> </w:t>
      </w:r>
      <w:r w:rsidR="000035F5">
        <w:rPr>
          <w:rFonts w:asciiTheme="minorHAnsi" w:eastAsia="Calibri" w:hAnsiTheme="minorHAnsi" w:cstheme="minorHAnsi"/>
          <w:b/>
          <w:color w:val="000000" w:themeColor="text1"/>
          <w:sz w:val="22"/>
          <w:szCs w:val="22"/>
        </w:rPr>
        <w:t xml:space="preserve"> </w:t>
      </w:r>
      <w:r w:rsidRPr="005C7020">
        <w:rPr>
          <w:rFonts w:asciiTheme="minorHAnsi" w:eastAsia="Calibri" w:hAnsiTheme="minorHAnsi" w:cstheme="minorHAnsi"/>
          <w:b/>
          <w:color w:val="000000" w:themeColor="text1"/>
          <w:sz w:val="22"/>
          <w:szCs w:val="22"/>
        </w:rPr>
        <w:t xml:space="preserve"> </w:t>
      </w:r>
      <w:r w:rsidR="00295781" w:rsidRPr="005C7020">
        <w:rPr>
          <w:rFonts w:asciiTheme="minorHAnsi" w:eastAsia="Calibri" w:hAnsiTheme="minorHAnsi" w:cstheme="minorHAnsi"/>
          <w:b/>
          <w:color w:val="000000" w:themeColor="text1"/>
          <w:sz w:val="22"/>
          <w:szCs w:val="22"/>
        </w:rPr>
        <w:t>Responsibilities:</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Developing propensity models for Retail liability products to drive proactive campaigns.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Extraction and tabulation of data from multiple data sources using </w:t>
      </w:r>
      <w:r w:rsidRPr="005C7020">
        <w:rPr>
          <w:rFonts w:asciiTheme="minorHAnsi" w:hAnsiTheme="minorHAnsi" w:cstheme="minorHAnsi"/>
          <w:b/>
          <w:color w:val="000000" w:themeColor="text1"/>
          <w:sz w:val="22"/>
          <w:szCs w:val="22"/>
        </w:rPr>
        <w:t>R, SAS</w:t>
      </w:r>
      <w:r w:rsidRPr="005C7020">
        <w:rPr>
          <w:rFonts w:asciiTheme="minorHAnsi" w:hAnsiTheme="minorHAnsi" w:cstheme="minorHAnsi"/>
          <w:color w:val="000000" w:themeColor="text1"/>
          <w:sz w:val="22"/>
          <w:szCs w:val="22"/>
        </w:rPr>
        <w:t xml:space="preserve">.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Data cleansing, transformation and creating new variables using R.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Built predictive scorecards for Cross-selling Car loan, Life Insurance, </w:t>
      </w:r>
      <w:r w:rsidRPr="005C7020">
        <w:rPr>
          <w:rFonts w:asciiTheme="minorHAnsi" w:hAnsiTheme="minorHAnsi" w:cstheme="minorHAnsi"/>
          <w:b/>
          <w:noProof/>
          <w:color w:val="000000" w:themeColor="text1"/>
          <w:sz w:val="22"/>
          <w:szCs w:val="22"/>
        </w:rPr>
        <w:t>TD</w:t>
      </w:r>
      <w:r w:rsidR="00DC1C02" w:rsidRPr="005C7020">
        <w:rPr>
          <w:rFonts w:asciiTheme="minorHAnsi" w:hAnsiTheme="minorHAnsi" w:cstheme="minorHAnsi"/>
          <w:b/>
          <w:noProof/>
          <w:color w:val="000000" w:themeColor="text1"/>
          <w:sz w:val="22"/>
          <w:szCs w:val="22"/>
        </w:rPr>
        <w:t>,</w:t>
      </w:r>
      <w:r w:rsidRPr="005C7020">
        <w:rPr>
          <w:rFonts w:asciiTheme="minorHAnsi" w:hAnsiTheme="minorHAnsi" w:cstheme="minorHAnsi"/>
          <w:b/>
          <w:noProof/>
          <w:color w:val="000000" w:themeColor="text1"/>
          <w:sz w:val="22"/>
          <w:szCs w:val="22"/>
        </w:rPr>
        <w:t>and</w:t>
      </w:r>
      <w:r w:rsidRPr="005C7020">
        <w:rPr>
          <w:rFonts w:asciiTheme="minorHAnsi" w:hAnsiTheme="minorHAnsi" w:cstheme="minorHAnsi"/>
          <w:b/>
          <w:color w:val="000000" w:themeColor="text1"/>
          <w:sz w:val="22"/>
          <w:szCs w:val="22"/>
        </w:rPr>
        <w:t xml:space="preserve"> RD.</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Scoring predictive models as per regulatory requirements &amp; ensuring deliverables with </w:t>
      </w:r>
      <w:r w:rsidRPr="005C7020">
        <w:rPr>
          <w:rFonts w:asciiTheme="minorHAnsi" w:hAnsiTheme="minorHAnsi" w:cstheme="minorHAnsi"/>
          <w:b/>
          <w:color w:val="000000" w:themeColor="text1"/>
          <w:sz w:val="22"/>
          <w:szCs w:val="22"/>
        </w:rPr>
        <w:t>PSI</w:t>
      </w:r>
      <w:r w:rsidRPr="005C7020">
        <w:rPr>
          <w:rFonts w:asciiTheme="minorHAnsi" w:hAnsiTheme="minorHAnsi" w:cstheme="minorHAnsi"/>
          <w:color w:val="000000" w:themeColor="text1"/>
          <w:sz w:val="22"/>
          <w:szCs w:val="22"/>
        </w:rPr>
        <w:t xml:space="preserve">.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Data modeling and formulation of statistical equations using advanced statistical forecasting techniques.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Provide guidance and mentoring to team members.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Arrange and chair Data Workshops with </w:t>
      </w:r>
      <w:r w:rsidRPr="005C7020">
        <w:rPr>
          <w:rFonts w:asciiTheme="minorHAnsi" w:hAnsiTheme="minorHAnsi" w:cstheme="minorHAnsi"/>
          <w:b/>
          <w:color w:val="000000" w:themeColor="text1"/>
          <w:sz w:val="22"/>
          <w:szCs w:val="22"/>
        </w:rPr>
        <w:t>SME's</w:t>
      </w:r>
      <w:r w:rsidRPr="005C7020">
        <w:rPr>
          <w:rFonts w:asciiTheme="minorHAnsi" w:hAnsiTheme="minorHAnsi" w:cstheme="minorHAnsi"/>
          <w:color w:val="000000" w:themeColor="text1"/>
          <w:sz w:val="22"/>
          <w:szCs w:val="22"/>
        </w:rPr>
        <w:t xml:space="preserve"> and related </w:t>
      </w:r>
      <w:r w:rsidRPr="005C7020">
        <w:rPr>
          <w:rFonts w:asciiTheme="minorHAnsi" w:hAnsiTheme="minorHAnsi" w:cstheme="minorHAnsi"/>
          <w:noProof/>
          <w:color w:val="000000" w:themeColor="text1"/>
          <w:sz w:val="22"/>
          <w:szCs w:val="22"/>
        </w:rPr>
        <w:t>stakeholders</w:t>
      </w:r>
      <w:r w:rsidRPr="005C7020">
        <w:rPr>
          <w:rFonts w:asciiTheme="minorHAnsi" w:hAnsiTheme="minorHAnsi" w:cstheme="minorHAnsi"/>
          <w:color w:val="000000" w:themeColor="text1"/>
          <w:sz w:val="22"/>
          <w:szCs w:val="22"/>
        </w:rPr>
        <w:t xml:space="preserve"> for requirement data </w:t>
      </w:r>
      <w:r w:rsidRPr="005C7020">
        <w:rPr>
          <w:rFonts w:asciiTheme="minorHAnsi" w:hAnsiTheme="minorHAnsi" w:cstheme="minorHAnsi"/>
          <w:noProof/>
          <w:color w:val="000000" w:themeColor="text1"/>
          <w:sz w:val="22"/>
          <w:szCs w:val="22"/>
        </w:rPr>
        <w:t>catalog</w:t>
      </w:r>
      <w:r w:rsidRPr="005C7020">
        <w:rPr>
          <w:rFonts w:asciiTheme="minorHAnsi" w:hAnsiTheme="minorHAnsi" w:cstheme="minorHAnsi"/>
          <w:color w:val="000000" w:themeColor="text1"/>
          <w:sz w:val="22"/>
          <w:szCs w:val="22"/>
        </w:rPr>
        <w:t xml:space="preserve"> understanding.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Responsible for defining the key identifiers for each mapping/interface. </w:t>
      </w:r>
    </w:p>
    <w:p w:rsidR="00DF3E1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Responsible for defining the functional requirement documents for each source to target interface. </w:t>
      </w:r>
    </w:p>
    <w:p w:rsidR="00DF3E19" w:rsidRPr="005C7020" w:rsidRDefault="00DC1C02"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noProof/>
          <w:color w:val="000000" w:themeColor="text1"/>
          <w:sz w:val="22"/>
          <w:szCs w:val="22"/>
        </w:rPr>
        <w:t>The d</w:t>
      </w:r>
      <w:r w:rsidR="00DF3E19" w:rsidRPr="005C7020">
        <w:rPr>
          <w:rFonts w:asciiTheme="minorHAnsi" w:hAnsiTheme="minorHAnsi" w:cstheme="minorHAnsi"/>
          <w:noProof/>
          <w:color w:val="000000" w:themeColor="text1"/>
          <w:sz w:val="22"/>
          <w:szCs w:val="22"/>
        </w:rPr>
        <w:t>ocument</w:t>
      </w:r>
      <w:r w:rsidR="00DF3E19" w:rsidRPr="005C7020">
        <w:rPr>
          <w:rFonts w:asciiTheme="minorHAnsi" w:hAnsiTheme="minorHAnsi" w:cstheme="minorHAnsi"/>
          <w:color w:val="000000" w:themeColor="text1"/>
          <w:sz w:val="22"/>
          <w:szCs w:val="22"/>
        </w:rPr>
        <w:t xml:space="preserve">, clarify, and communicate requests for change requests with the requestor and coordinate with the development and testing team. </w:t>
      </w:r>
    </w:p>
    <w:p w:rsidR="00DF3E19" w:rsidRPr="005C7020" w:rsidRDefault="00DF3E19" w:rsidP="006F2491">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Work with users to identify the most appropriate source of record and profile the data required for sales and service. </w:t>
      </w:r>
    </w:p>
    <w:p w:rsidR="001C3F09" w:rsidRPr="005C7020" w:rsidRDefault="00DF3E19" w:rsidP="009F1BA2">
      <w:pPr>
        <w:pStyle w:val="ListParagraph"/>
        <w:numPr>
          <w:ilvl w:val="0"/>
          <w:numId w:val="13"/>
        </w:numPr>
        <w:autoSpaceDE w:val="0"/>
        <w:autoSpaceDN w:val="0"/>
        <w:ind w:left="567" w:hanging="284"/>
        <w:jc w:val="both"/>
        <w:rPr>
          <w:rFonts w:asciiTheme="minorHAnsi" w:hAnsiTheme="minorHAnsi" w:cstheme="minorHAnsi"/>
          <w:color w:val="000000" w:themeColor="text1"/>
          <w:sz w:val="22"/>
          <w:szCs w:val="22"/>
        </w:rPr>
      </w:pPr>
      <w:r w:rsidRPr="005C7020">
        <w:rPr>
          <w:rFonts w:asciiTheme="minorHAnsi" w:hAnsiTheme="minorHAnsi" w:cstheme="minorHAnsi"/>
          <w:color w:val="000000" w:themeColor="text1"/>
          <w:sz w:val="22"/>
          <w:szCs w:val="22"/>
        </w:rPr>
        <w:t xml:space="preserve">Extracted data from HDFS and prepared data for exploratory analysis using </w:t>
      </w:r>
      <w:r w:rsidRPr="005C7020">
        <w:rPr>
          <w:rFonts w:asciiTheme="minorHAnsi" w:hAnsiTheme="minorHAnsi" w:cstheme="minorHAnsi"/>
          <w:noProof/>
          <w:color w:val="000000" w:themeColor="text1"/>
          <w:sz w:val="22"/>
          <w:szCs w:val="22"/>
        </w:rPr>
        <w:t>datamunging</w:t>
      </w:r>
      <w:r w:rsidRPr="005C7020">
        <w:rPr>
          <w:rFonts w:asciiTheme="minorHAnsi" w:hAnsiTheme="minorHAnsi" w:cstheme="minorHAnsi"/>
          <w:color w:val="000000" w:themeColor="text1"/>
          <w:sz w:val="22"/>
          <w:szCs w:val="22"/>
        </w:rPr>
        <w:t>.</w:t>
      </w:r>
    </w:p>
    <w:p w:rsidR="00ED7D9C" w:rsidRPr="005C7020" w:rsidRDefault="00ED7D9C" w:rsidP="009F1BA2">
      <w:pPr>
        <w:pStyle w:val="ListParagraph"/>
        <w:autoSpaceDE w:val="0"/>
        <w:autoSpaceDN w:val="0"/>
        <w:ind w:left="567"/>
        <w:jc w:val="both"/>
        <w:rPr>
          <w:rFonts w:asciiTheme="minorHAnsi" w:hAnsiTheme="minorHAnsi" w:cstheme="minorHAnsi"/>
          <w:color w:val="000000" w:themeColor="text1"/>
          <w:sz w:val="22"/>
          <w:szCs w:val="22"/>
        </w:rPr>
      </w:pPr>
    </w:p>
    <w:p w:rsidR="00562BA9" w:rsidRPr="005C7020" w:rsidRDefault="00295781" w:rsidP="009F1BA2">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color w:val="000000" w:themeColor="text1"/>
          <w:sz w:val="22"/>
          <w:szCs w:val="22"/>
        </w:rPr>
      </w:pPr>
      <w:r w:rsidRPr="005C7020">
        <w:rPr>
          <w:rFonts w:asciiTheme="minorHAnsi" w:eastAsia="Calibri" w:hAnsiTheme="minorHAnsi" w:cstheme="minorHAnsi"/>
          <w:b/>
          <w:color w:val="000000" w:themeColor="text1"/>
          <w:sz w:val="22"/>
          <w:szCs w:val="22"/>
        </w:rPr>
        <w:t>Environment</w:t>
      </w:r>
      <w:r w:rsidR="005F39DA" w:rsidRPr="005C7020">
        <w:rPr>
          <w:rFonts w:asciiTheme="minorHAnsi" w:eastAsia="Calibri" w:hAnsiTheme="minorHAnsi" w:cstheme="minorHAnsi"/>
          <w:b/>
          <w:color w:val="000000" w:themeColor="text1"/>
          <w:sz w:val="22"/>
          <w:szCs w:val="22"/>
        </w:rPr>
        <w:t>:</w:t>
      </w:r>
      <w:r w:rsidR="00BD5121" w:rsidRPr="005C7020">
        <w:rPr>
          <w:rFonts w:asciiTheme="minorHAnsi" w:eastAsia="Calibri" w:hAnsiTheme="minorHAnsi" w:cstheme="minorHAnsi"/>
          <w:b/>
          <w:color w:val="000000" w:themeColor="text1"/>
          <w:sz w:val="22"/>
          <w:szCs w:val="22"/>
        </w:rPr>
        <w:t xml:space="preserve"> </w:t>
      </w:r>
      <w:r w:rsidR="00DF3E19" w:rsidRPr="005C7020">
        <w:rPr>
          <w:rFonts w:asciiTheme="minorHAnsi" w:hAnsiTheme="minorHAnsi" w:cstheme="minorHAnsi"/>
          <w:color w:val="000000" w:themeColor="text1"/>
          <w:sz w:val="22"/>
          <w:szCs w:val="22"/>
        </w:rPr>
        <w:t>Erwin 8, Teradata 13, SQL Server 2008, Oracle 9i, SQL*Loader, PL/SQL, ODS, OLAP, OLTP, SSAS, Informatica Power Center 8.1.</w:t>
      </w:r>
    </w:p>
    <w:p w:rsidR="00885D72" w:rsidRPr="005C7020" w:rsidRDefault="00885D72" w:rsidP="00295781">
      <w:pPr>
        <w:pStyle w:val="ListParagraph"/>
        <w:shd w:val="clear" w:color="auto" w:fill="auto"/>
        <w:suppressAutoHyphens w:val="0"/>
        <w:ind w:left="567"/>
        <w:jc w:val="both"/>
        <w:rPr>
          <w:rFonts w:asciiTheme="minorHAnsi" w:hAnsiTheme="minorHAnsi" w:cstheme="minorHAnsi"/>
          <w:color w:val="000000" w:themeColor="text1"/>
          <w:sz w:val="22"/>
          <w:szCs w:val="22"/>
          <w:shd w:val="clear" w:color="auto" w:fill="FFFFFF"/>
          <w:lang w:val="en-US"/>
        </w:rPr>
      </w:pPr>
    </w:p>
    <w:tbl>
      <w:tblPr>
        <w:tblW w:w="10890" w:type="dxa"/>
        <w:tblInd w:w="-43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0"/>
        <w:gridCol w:w="5310"/>
      </w:tblGrid>
      <w:tr w:rsidR="00196C14" w:rsidRPr="005C7020" w:rsidTr="00D7761D">
        <w:tc>
          <w:tcPr>
            <w:tcW w:w="5580" w:type="dxa"/>
            <w:shd w:val="clear" w:color="auto" w:fill="D9D9D9"/>
            <w:vAlign w:val="center"/>
          </w:tcPr>
          <w:p w:rsidR="00196C14" w:rsidRPr="005C7020" w:rsidRDefault="00D7761D" w:rsidP="00A52DF8">
            <w:pPr>
              <w:rPr>
                <w:rFonts w:asciiTheme="minorHAnsi" w:hAnsiTheme="minorHAnsi" w:cstheme="minorHAnsi"/>
                <w:sz w:val="22"/>
                <w:szCs w:val="22"/>
              </w:rPr>
            </w:pPr>
            <w:r w:rsidRPr="005C7020">
              <w:rPr>
                <w:rFonts w:asciiTheme="minorHAnsi" w:hAnsiTheme="minorHAnsi" w:cstheme="minorHAnsi"/>
                <w:b/>
                <w:color w:val="000000" w:themeColor="text1"/>
                <w:sz w:val="22"/>
                <w:szCs w:val="22"/>
              </w:rPr>
              <w:t>C</w:t>
            </w:r>
            <w:r w:rsidR="00196C14" w:rsidRPr="005C7020">
              <w:rPr>
                <w:rFonts w:asciiTheme="minorHAnsi" w:hAnsiTheme="minorHAnsi" w:cstheme="minorHAnsi"/>
                <w:b/>
                <w:color w:val="000000" w:themeColor="text1"/>
                <w:sz w:val="22"/>
                <w:szCs w:val="22"/>
              </w:rPr>
              <w:t xml:space="preserve">lient: </w:t>
            </w:r>
            <w:r w:rsidR="00A52DF8" w:rsidRPr="005C7020">
              <w:rPr>
                <w:rFonts w:asciiTheme="minorHAnsi" w:hAnsiTheme="minorHAnsi" w:cstheme="minorHAnsi"/>
                <w:b/>
                <w:color w:val="000000" w:themeColor="text1"/>
                <w:sz w:val="22"/>
                <w:szCs w:val="22"/>
              </w:rPr>
              <w:t>Financial Technologies Limited Chennai,</w:t>
            </w:r>
            <w:r w:rsidR="00925DEF" w:rsidRPr="005C7020">
              <w:rPr>
                <w:rFonts w:asciiTheme="minorHAnsi" w:hAnsiTheme="minorHAnsi" w:cstheme="minorHAnsi"/>
                <w:b/>
                <w:color w:val="000000" w:themeColor="text1"/>
                <w:sz w:val="22"/>
                <w:szCs w:val="22"/>
              </w:rPr>
              <w:t xml:space="preserve"> </w:t>
            </w:r>
            <w:r w:rsidR="00A52DF8" w:rsidRPr="005C7020">
              <w:rPr>
                <w:rFonts w:asciiTheme="minorHAnsi" w:hAnsiTheme="minorHAnsi" w:cstheme="minorHAnsi"/>
                <w:b/>
                <w:color w:val="000000" w:themeColor="text1"/>
                <w:sz w:val="22"/>
                <w:szCs w:val="22"/>
              </w:rPr>
              <w:t>India</w:t>
            </w:r>
          </w:p>
        </w:tc>
        <w:tc>
          <w:tcPr>
            <w:tcW w:w="5310" w:type="dxa"/>
            <w:shd w:val="clear" w:color="auto" w:fill="D9D9D9"/>
            <w:vAlign w:val="center"/>
          </w:tcPr>
          <w:p w:rsidR="00196C14" w:rsidRPr="005C7020" w:rsidRDefault="002B166A" w:rsidP="001738D9">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Dec 2012 - Feb 2014</w:t>
            </w:r>
          </w:p>
        </w:tc>
      </w:tr>
      <w:tr w:rsidR="00196C14" w:rsidRPr="005C7020" w:rsidTr="00D7761D">
        <w:tc>
          <w:tcPr>
            <w:tcW w:w="5580" w:type="dxa"/>
            <w:shd w:val="clear" w:color="auto" w:fill="D9D9D9"/>
            <w:vAlign w:val="center"/>
          </w:tcPr>
          <w:p w:rsidR="00196C14" w:rsidRPr="005C7020" w:rsidRDefault="00196C14" w:rsidP="002B166A">
            <w:pPr>
              <w:spacing w:line="276" w:lineRule="auto"/>
              <w:ind w:left="162"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Role:</w:t>
            </w:r>
            <w:r w:rsidR="002D7DA7" w:rsidRPr="005C7020">
              <w:rPr>
                <w:rFonts w:asciiTheme="minorHAnsi" w:hAnsiTheme="minorHAnsi" w:cstheme="minorHAnsi"/>
                <w:b/>
                <w:color w:val="000000" w:themeColor="text1"/>
                <w:sz w:val="22"/>
                <w:szCs w:val="22"/>
              </w:rPr>
              <w:t xml:space="preserve"> </w:t>
            </w:r>
            <w:r w:rsidR="00761316" w:rsidRPr="005C7020">
              <w:rPr>
                <w:rFonts w:asciiTheme="minorHAnsi" w:hAnsiTheme="minorHAnsi" w:cstheme="minorHAnsi"/>
                <w:b/>
                <w:color w:val="000000" w:themeColor="text1"/>
                <w:sz w:val="22"/>
                <w:szCs w:val="22"/>
              </w:rPr>
              <w:t>Data Analyst</w:t>
            </w:r>
            <w:r w:rsidR="002B166A" w:rsidRPr="005C7020">
              <w:rPr>
                <w:rFonts w:asciiTheme="minorHAnsi" w:hAnsiTheme="minorHAnsi" w:cstheme="minorHAnsi"/>
                <w:b/>
                <w:color w:val="000000" w:themeColor="text1"/>
                <w:sz w:val="22"/>
                <w:szCs w:val="22"/>
              </w:rPr>
              <w:t xml:space="preserve">                                                                                                                           </w:t>
            </w:r>
          </w:p>
        </w:tc>
        <w:tc>
          <w:tcPr>
            <w:tcW w:w="5310" w:type="dxa"/>
            <w:shd w:val="clear" w:color="auto" w:fill="D9D9D9"/>
          </w:tcPr>
          <w:p w:rsidR="00196C14" w:rsidRPr="005C7020" w:rsidRDefault="002B166A" w:rsidP="001738D9">
            <w:pPr>
              <w:spacing w:line="276" w:lineRule="auto"/>
              <w:ind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w:t>
            </w:r>
          </w:p>
        </w:tc>
      </w:tr>
    </w:tbl>
    <w:p w:rsidR="00914ED9" w:rsidRPr="005C7020" w:rsidRDefault="00914ED9" w:rsidP="00C91D0D">
      <w:pPr>
        <w:jc w:val="both"/>
        <w:rPr>
          <w:rFonts w:asciiTheme="minorHAnsi" w:eastAsia="Calibri" w:hAnsiTheme="minorHAnsi" w:cstheme="minorHAnsi"/>
          <w:b/>
          <w:color w:val="000000" w:themeColor="text1"/>
          <w:sz w:val="22"/>
          <w:szCs w:val="22"/>
        </w:rPr>
      </w:pPr>
    </w:p>
    <w:p w:rsidR="00A52DF8" w:rsidRPr="005C7020" w:rsidRDefault="00196C14" w:rsidP="009F1BA2">
      <w:pPr>
        <w:pStyle w:val="NoSpacing"/>
        <w:spacing w:line="276" w:lineRule="auto"/>
        <w:ind w:right="-64"/>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Description: </w:t>
      </w:r>
      <w:r w:rsidR="00A52DF8" w:rsidRPr="005C7020">
        <w:rPr>
          <w:rFonts w:asciiTheme="minorHAnsi" w:eastAsia="Calibri" w:hAnsiTheme="minorHAnsi" w:cstheme="minorHAnsi"/>
          <w:color w:val="000000" w:themeColor="text1"/>
          <w:sz w:val="22"/>
          <w:szCs w:val="22"/>
        </w:rPr>
        <w:t>Financial Technologies (India) Ltd. is a world leader in providing next-generation technology ventures, innovations, platforms, and solutions for creating digital markets and marketplaces that enable price discovery and transaction efficiencies across industry segments.</w:t>
      </w:r>
    </w:p>
    <w:p w:rsidR="000B46A8" w:rsidRPr="005C7020" w:rsidRDefault="000B46A8" w:rsidP="009F1BA2">
      <w:pPr>
        <w:jc w:val="both"/>
        <w:rPr>
          <w:rFonts w:asciiTheme="minorHAnsi" w:eastAsia="Calibri" w:hAnsiTheme="minorHAnsi" w:cstheme="minorHAnsi"/>
          <w:b/>
          <w:color w:val="000000" w:themeColor="text1"/>
          <w:sz w:val="22"/>
          <w:szCs w:val="22"/>
        </w:rPr>
      </w:pPr>
    </w:p>
    <w:p w:rsidR="00196C14" w:rsidRPr="005C7020" w:rsidRDefault="00196C14" w:rsidP="009F1BA2">
      <w:pPr>
        <w:pStyle w:val="NormalWeb"/>
        <w:spacing w:before="0" w:beforeAutospacing="0" w:after="0" w:afterAutospacing="0"/>
        <w:ind w:left="-510" w:right="-90" w:hanging="180"/>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 xml:space="preserve">   </w:t>
      </w:r>
      <w:r w:rsidR="009F1BA2" w:rsidRPr="005C7020">
        <w:rPr>
          <w:rFonts w:asciiTheme="minorHAnsi" w:eastAsia="Calibri" w:hAnsiTheme="minorHAnsi" w:cstheme="minorHAnsi"/>
          <w:b/>
          <w:color w:val="000000" w:themeColor="text1"/>
          <w:sz w:val="22"/>
          <w:szCs w:val="22"/>
        </w:rPr>
        <w:t xml:space="preserve">          </w:t>
      </w:r>
      <w:r w:rsidRPr="005C7020">
        <w:rPr>
          <w:rFonts w:asciiTheme="minorHAnsi" w:eastAsia="Calibri" w:hAnsiTheme="minorHAnsi" w:cstheme="minorHAnsi"/>
          <w:b/>
          <w:color w:val="000000" w:themeColor="text1"/>
          <w:sz w:val="22"/>
          <w:szCs w:val="22"/>
        </w:rPr>
        <w:t>Responsibilities:</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lastRenderedPageBreak/>
        <w:t xml:space="preserve">Implemented Microsoft Visio and Rational Rose for designing the Use Case Diagrams, Class model, Sequence diagrams, and Activity diagrams for </w:t>
      </w:r>
      <w:r w:rsidRPr="005C7020">
        <w:rPr>
          <w:rFonts w:asciiTheme="minorHAnsi" w:hAnsiTheme="minorHAnsi" w:cstheme="minorHAnsi"/>
          <w:b/>
          <w:bCs/>
          <w:color w:val="000000" w:themeColor="text1"/>
          <w:sz w:val="22"/>
          <w:szCs w:val="22"/>
        </w:rPr>
        <w:t>SDLC</w:t>
      </w:r>
      <w:r w:rsidRPr="005C7020">
        <w:rPr>
          <w:rFonts w:asciiTheme="minorHAnsi" w:hAnsiTheme="minorHAnsi" w:cstheme="minorHAnsi"/>
          <w:bCs/>
          <w:color w:val="000000" w:themeColor="text1"/>
          <w:sz w:val="22"/>
          <w:szCs w:val="22"/>
        </w:rPr>
        <w:t xml:space="preserve"> process of the application</w:t>
      </w:r>
    </w:p>
    <w:p w:rsidR="00881E5D" w:rsidRPr="005C7020" w:rsidRDefault="00881E5D"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Worked with other teams to analyze customers to analyze parameters of marketing. </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Conducted Design reviews and Technical reviews with other project stakeholders. </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Was a part of the complete life cycle of the project from the requirements to the production support </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Created test plan documents for all back-end database modules </w:t>
      </w:r>
    </w:p>
    <w:p w:rsidR="00881E5D" w:rsidRPr="005C7020" w:rsidRDefault="00881E5D"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Used </w:t>
      </w:r>
      <w:r w:rsidRPr="005C7020">
        <w:rPr>
          <w:rFonts w:asciiTheme="minorHAnsi" w:hAnsiTheme="minorHAnsi" w:cstheme="minorHAnsi"/>
          <w:b/>
          <w:bCs/>
          <w:color w:val="000000" w:themeColor="text1"/>
          <w:sz w:val="22"/>
          <w:szCs w:val="22"/>
        </w:rPr>
        <w:t>MS Excel, MS Access</w:t>
      </w:r>
      <w:r w:rsidR="00DC1C02" w:rsidRPr="005C7020">
        <w:rPr>
          <w:rFonts w:asciiTheme="minorHAnsi" w:hAnsiTheme="minorHAnsi" w:cstheme="minorHAnsi"/>
          <w:b/>
          <w:bCs/>
          <w:color w:val="000000" w:themeColor="text1"/>
          <w:sz w:val="22"/>
          <w:szCs w:val="22"/>
        </w:rPr>
        <w:t>,</w:t>
      </w:r>
      <w:r w:rsidRPr="005C7020">
        <w:rPr>
          <w:rFonts w:asciiTheme="minorHAnsi" w:hAnsiTheme="minorHAnsi" w:cstheme="minorHAnsi"/>
          <w:bCs/>
          <w:noProof/>
          <w:color w:val="000000" w:themeColor="text1"/>
          <w:sz w:val="22"/>
          <w:szCs w:val="22"/>
        </w:rPr>
        <w:t>and</w:t>
      </w:r>
      <w:r w:rsidRPr="005C7020">
        <w:rPr>
          <w:rFonts w:asciiTheme="minorHAnsi" w:hAnsiTheme="minorHAnsi" w:cstheme="minorHAnsi"/>
          <w:b/>
          <w:bCs/>
          <w:color w:val="000000" w:themeColor="text1"/>
          <w:sz w:val="22"/>
          <w:szCs w:val="22"/>
        </w:rPr>
        <w:t>SQL</w:t>
      </w:r>
      <w:r w:rsidRPr="005C7020">
        <w:rPr>
          <w:rFonts w:asciiTheme="minorHAnsi" w:hAnsiTheme="minorHAnsi" w:cstheme="minorHAnsi"/>
          <w:bCs/>
          <w:color w:val="000000" w:themeColor="text1"/>
          <w:sz w:val="22"/>
          <w:szCs w:val="22"/>
        </w:rPr>
        <w:t xml:space="preserve"> to write and run various queries. </w:t>
      </w:r>
    </w:p>
    <w:p w:rsidR="00881E5D" w:rsidRPr="005C7020" w:rsidRDefault="00881E5D"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Used </w:t>
      </w:r>
      <w:r w:rsidRPr="005C7020">
        <w:rPr>
          <w:rFonts w:asciiTheme="minorHAnsi" w:hAnsiTheme="minorHAnsi" w:cstheme="minorHAnsi"/>
          <w:bCs/>
          <w:noProof/>
          <w:color w:val="000000" w:themeColor="text1"/>
          <w:sz w:val="22"/>
          <w:szCs w:val="22"/>
        </w:rPr>
        <w:t>traceabilitymatrix</w:t>
      </w:r>
      <w:r w:rsidRPr="005C7020">
        <w:rPr>
          <w:rFonts w:asciiTheme="minorHAnsi" w:hAnsiTheme="minorHAnsi" w:cstheme="minorHAnsi"/>
          <w:bCs/>
          <w:color w:val="000000" w:themeColor="text1"/>
          <w:sz w:val="22"/>
          <w:szCs w:val="22"/>
        </w:rPr>
        <w:t xml:space="preserve"> to trace the requirements of the organization. </w:t>
      </w:r>
    </w:p>
    <w:p w:rsidR="00DF31E8" w:rsidRPr="005C7020" w:rsidRDefault="00881E5D" w:rsidP="009F1BA2">
      <w:pPr>
        <w:pStyle w:val="ListParagraph"/>
        <w:numPr>
          <w:ilvl w:val="0"/>
          <w:numId w:val="11"/>
        </w:numPr>
        <w:shd w:val="clear" w:color="auto" w:fill="auto"/>
        <w:suppressAutoHyphens w:val="0"/>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Recommended structural changes and enhancements to systems and databases.</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 xml:space="preserve">Conducted Design reviews and Technical reviews with other project stakeholders. </w:t>
      </w:r>
    </w:p>
    <w:p w:rsidR="006D4E8F" w:rsidRPr="005C7020" w:rsidRDefault="006D4E8F" w:rsidP="009F1BA2">
      <w:pPr>
        <w:pStyle w:val="ListParagraph"/>
        <w:numPr>
          <w:ilvl w:val="0"/>
          <w:numId w:val="11"/>
        </w:numPr>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Maintenance in the testing team for System testing/Integration/</w:t>
      </w:r>
      <w:r w:rsidRPr="005C7020">
        <w:rPr>
          <w:rFonts w:asciiTheme="minorHAnsi" w:hAnsiTheme="minorHAnsi" w:cstheme="minorHAnsi"/>
          <w:b/>
          <w:bCs/>
          <w:color w:val="000000" w:themeColor="text1"/>
          <w:sz w:val="22"/>
          <w:szCs w:val="22"/>
        </w:rPr>
        <w:t>UAT</w:t>
      </w:r>
    </w:p>
    <w:p w:rsidR="006D4E8F" w:rsidRPr="005C7020" w:rsidRDefault="006D4E8F" w:rsidP="009F1BA2">
      <w:pPr>
        <w:pStyle w:val="ListParagraph"/>
        <w:numPr>
          <w:ilvl w:val="0"/>
          <w:numId w:val="11"/>
        </w:numPr>
        <w:shd w:val="clear" w:color="auto" w:fill="auto"/>
        <w:suppressAutoHyphens w:val="0"/>
        <w:spacing w:line="276" w:lineRule="auto"/>
        <w:ind w:left="624" w:hanging="284"/>
        <w:jc w:val="both"/>
        <w:rPr>
          <w:rFonts w:asciiTheme="minorHAnsi" w:hAnsiTheme="minorHAnsi" w:cstheme="minorHAnsi"/>
          <w:bCs/>
          <w:color w:val="000000" w:themeColor="text1"/>
          <w:sz w:val="22"/>
          <w:szCs w:val="22"/>
        </w:rPr>
      </w:pPr>
      <w:r w:rsidRPr="005C7020">
        <w:rPr>
          <w:rFonts w:asciiTheme="minorHAnsi" w:hAnsiTheme="minorHAnsi" w:cstheme="minorHAnsi"/>
          <w:bCs/>
          <w:color w:val="000000" w:themeColor="text1"/>
          <w:sz w:val="22"/>
          <w:szCs w:val="22"/>
        </w:rPr>
        <w:t>Guaranteeing quality in the deliverables.</w:t>
      </w:r>
    </w:p>
    <w:p w:rsidR="00222794" w:rsidRPr="005C7020" w:rsidRDefault="00222794" w:rsidP="00222794">
      <w:pPr>
        <w:suppressAutoHyphens/>
        <w:jc w:val="both"/>
        <w:rPr>
          <w:rFonts w:asciiTheme="minorHAnsi" w:hAnsiTheme="minorHAnsi" w:cstheme="minorHAnsi"/>
          <w:color w:val="000000" w:themeColor="text1"/>
          <w:sz w:val="22"/>
          <w:szCs w:val="22"/>
        </w:rPr>
      </w:pPr>
    </w:p>
    <w:p w:rsidR="003A15A6" w:rsidRPr="005C7020" w:rsidRDefault="003A15A6" w:rsidP="00CC1F8A">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color w:val="000000" w:themeColor="text1"/>
          <w:sz w:val="22"/>
          <w:szCs w:val="22"/>
        </w:rPr>
      </w:pPr>
      <w:r w:rsidRPr="005C7020">
        <w:rPr>
          <w:rFonts w:asciiTheme="minorHAnsi" w:eastAsia="Calibri" w:hAnsiTheme="minorHAnsi" w:cstheme="minorHAnsi"/>
          <w:b/>
          <w:color w:val="000000" w:themeColor="text1"/>
          <w:sz w:val="22"/>
          <w:szCs w:val="22"/>
        </w:rPr>
        <w:t>Environment</w:t>
      </w:r>
      <w:r w:rsidRPr="005C7020">
        <w:rPr>
          <w:rFonts w:asciiTheme="minorHAnsi" w:hAnsiTheme="minorHAnsi" w:cstheme="minorHAnsi"/>
          <w:color w:val="000000" w:themeColor="text1"/>
          <w:sz w:val="22"/>
          <w:szCs w:val="22"/>
          <w:shd w:val="clear" w:color="auto" w:fill="FFFFFF"/>
        </w:rPr>
        <w:t>:</w:t>
      </w:r>
      <w:r w:rsidR="00BD5121" w:rsidRPr="005C7020">
        <w:rPr>
          <w:rFonts w:asciiTheme="minorHAnsi" w:hAnsiTheme="minorHAnsi" w:cstheme="minorHAnsi"/>
          <w:color w:val="000000" w:themeColor="text1"/>
          <w:sz w:val="22"/>
          <w:szCs w:val="22"/>
          <w:shd w:val="clear" w:color="auto" w:fill="FFFFFF"/>
        </w:rPr>
        <w:t xml:space="preserve"> </w:t>
      </w:r>
      <w:r w:rsidR="00881E5D" w:rsidRPr="005C7020">
        <w:rPr>
          <w:rFonts w:asciiTheme="minorHAnsi" w:hAnsiTheme="minorHAnsi" w:cstheme="minorHAnsi"/>
          <w:color w:val="000000" w:themeColor="text1"/>
          <w:sz w:val="22"/>
          <w:szCs w:val="22"/>
          <w:shd w:val="clear" w:color="auto" w:fill="FFFFFF"/>
        </w:rPr>
        <w:t>UNIX, SQL, Oracle 1</w:t>
      </w:r>
      <w:r w:rsidR="007C0B98" w:rsidRPr="005C7020">
        <w:rPr>
          <w:rFonts w:asciiTheme="minorHAnsi" w:hAnsiTheme="minorHAnsi" w:cstheme="minorHAnsi"/>
          <w:color w:val="000000" w:themeColor="text1"/>
          <w:sz w:val="22"/>
          <w:szCs w:val="22"/>
          <w:shd w:val="clear" w:color="auto" w:fill="FFFFFF"/>
        </w:rPr>
        <w:t>0g</w:t>
      </w:r>
      <w:r w:rsidR="00881E5D" w:rsidRPr="005C7020">
        <w:rPr>
          <w:rFonts w:asciiTheme="minorHAnsi" w:hAnsiTheme="minorHAnsi" w:cstheme="minorHAnsi"/>
          <w:color w:val="000000" w:themeColor="text1"/>
          <w:sz w:val="22"/>
          <w:szCs w:val="22"/>
          <w:shd w:val="clear" w:color="auto" w:fill="FFFFFF"/>
        </w:rPr>
        <w:t>, MS Office, MS Visio</w:t>
      </w:r>
      <w:r w:rsidR="008D5D11" w:rsidRPr="005C7020">
        <w:rPr>
          <w:rFonts w:asciiTheme="minorHAnsi" w:hAnsiTheme="minorHAnsi" w:cstheme="minorHAnsi"/>
          <w:color w:val="000000" w:themeColor="text1"/>
          <w:sz w:val="22"/>
          <w:szCs w:val="22"/>
          <w:shd w:val="clear" w:color="auto" w:fill="FFFFFF"/>
        </w:rPr>
        <w:t>.</w:t>
      </w:r>
    </w:p>
    <w:p w:rsidR="00222794" w:rsidRPr="005C7020" w:rsidRDefault="00222794" w:rsidP="003A15A6">
      <w:pPr>
        <w:pStyle w:val="ListParagraph"/>
        <w:shd w:val="clear" w:color="auto" w:fill="auto"/>
        <w:suppressAutoHyphens w:val="0"/>
        <w:ind w:left="567"/>
        <w:jc w:val="both"/>
        <w:rPr>
          <w:rFonts w:asciiTheme="minorHAnsi" w:hAnsiTheme="minorHAnsi" w:cstheme="minorHAnsi"/>
          <w:color w:val="000000" w:themeColor="text1"/>
          <w:sz w:val="22"/>
          <w:szCs w:val="22"/>
          <w:shd w:val="clear" w:color="auto" w:fill="FFFFFF"/>
          <w:lang w:val="en-US"/>
        </w:rPr>
      </w:pPr>
    </w:p>
    <w:p w:rsidR="00C568A0" w:rsidRPr="005C7020" w:rsidRDefault="00C568A0" w:rsidP="003A15A6">
      <w:pPr>
        <w:pStyle w:val="ListParagraph"/>
        <w:shd w:val="clear" w:color="auto" w:fill="auto"/>
        <w:suppressAutoHyphens w:val="0"/>
        <w:ind w:left="567"/>
        <w:jc w:val="both"/>
        <w:rPr>
          <w:rFonts w:asciiTheme="minorHAnsi" w:hAnsiTheme="minorHAnsi" w:cstheme="minorHAnsi"/>
          <w:color w:val="000000" w:themeColor="text1"/>
          <w:sz w:val="22"/>
          <w:szCs w:val="22"/>
          <w:shd w:val="clear" w:color="auto" w:fill="FFFFFF"/>
          <w:lang w:val="en-US"/>
        </w:rPr>
      </w:pPr>
    </w:p>
    <w:tbl>
      <w:tblPr>
        <w:tblW w:w="10890" w:type="dxa"/>
        <w:tblInd w:w="-43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0"/>
        <w:gridCol w:w="5310"/>
      </w:tblGrid>
      <w:tr w:rsidR="003A15A6" w:rsidRPr="005C7020" w:rsidTr="00DA562B">
        <w:tc>
          <w:tcPr>
            <w:tcW w:w="5580" w:type="dxa"/>
            <w:shd w:val="clear" w:color="auto" w:fill="D9D9D9"/>
            <w:vAlign w:val="center"/>
          </w:tcPr>
          <w:p w:rsidR="003A15A6" w:rsidRPr="005C7020" w:rsidRDefault="003A15A6" w:rsidP="00A52DF8">
            <w:pPr>
              <w:rPr>
                <w:rFonts w:asciiTheme="minorHAnsi" w:hAnsiTheme="minorHAnsi" w:cstheme="minorHAnsi"/>
                <w:sz w:val="22"/>
                <w:szCs w:val="22"/>
              </w:rPr>
            </w:pPr>
            <w:r w:rsidRPr="005C7020">
              <w:rPr>
                <w:rFonts w:asciiTheme="minorHAnsi" w:hAnsiTheme="minorHAnsi" w:cstheme="minorHAnsi"/>
                <w:b/>
                <w:color w:val="000000" w:themeColor="text1"/>
                <w:sz w:val="22"/>
                <w:szCs w:val="22"/>
              </w:rPr>
              <w:t xml:space="preserve">Client: </w:t>
            </w:r>
            <w:r w:rsidR="00925DEF" w:rsidRPr="005C7020">
              <w:rPr>
                <w:rFonts w:asciiTheme="minorHAnsi" w:hAnsiTheme="minorHAnsi" w:cstheme="minorHAnsi"/>
                <w:b/>
                <w:color w:val="000000" w:themeColor="text1"/>
                <w:sz w:val="22"/>
                <w:szCs w:val="22"/>
              </w:rPr>
              <w:t>Cygnus Software Pvt. Ltd - Chennai, India</w:t>
            </w:r>
            <w:r w:rsidR="00925DEF" w:rsidRPr="005C7020">
              <w:rPr>
                <w:rFonts w:asciiTheme="minorHAnsi" w:hAnsiTheme="minorHAnsi" w:cstheme="minorHAnsi"/>
                <w:b/>
                <w:color w:val="000000" w:themeColor="text1"/>
                <w:sz w:val="22"/>
                <w:szCs w:val="22"/>
              </w:rPr>
              <w:tab/>
            </w:r>
          </w:p>
        </w:tc>
        <w:tc>
          <w:tcPr>
            <w:tcW w:w="5310" w:type="dxa"/>
            <w:shd w:val="clear" w:color="auto" w:fill="D9D9D9"/>
            <w:vAlign w:val="center"/>
          </w:tcPr>
          <w:p w:rsidR="003A15A6" w:rsidRPr="005C7020" w:rsidRDefault="002B166A" w:rsidP="00B710AB">
            <w:pPr>
              <w:spacing w:line="276" w:lineRule="auto"/>
              <w:ind w:hanging="180"/>
              <w:jc w:val="right"/>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Jan 2011 - Nov 2012</w:t>
            </w:r>
          </w:p>
        </w:tc>
      </w:tr>
      <w:tr w:rsidR="003A15A6" w:rsidRPr="005C7020" w:rsidTr="00DA562B">
        <w:tc>
          <w:tcPr>
            <w:tcW w:w="5580" w:type="dxa"/>
            <w:shd w:val="clear" w:color="auto" w:fill="D9D9D9"/>
            <w:vAlign w:val="center"/>
          </w:tcPr>
          <w:p w:rsidR="003A15A6" w:rsidRPr="005C7020" w:rsidRDefault="003A15A6" w:rsidP="007B605C">
            <w:pPr>
              <w:spacing w:line="276" w:lineRule="auto"/>
              <w:ind w:left="162" w:right="-90" w:hanging="180"/>
              <w:rPr>
                <w:rFonts w:asciiTheme="minorHAnsi" w:hAnsiTheme="minorHAnsi" w:cstheme="minorHAnsi"/>
                <w:b/>
                <w:color w:val="000000" w:themeColor="text1"/>
                <w:sz w:val="22"/>
                <w:szCs w:val="22"/>
              </w:rPr>
            </w:pPr>
            <w:r w:rsidRPr="005C7020">
              <w:rPr>
                <w:rFonts w:asciiTheme="minorHAnsi" w:hAnsiTheme="minorHAnsi" w:cstheme="minorHAnsi"/>
                <w:b/>
                <w:color w:val="000000" w:themeColor="text1"/>
                <w:sz w:val="22"/>
                <w:szCs w:val="22"/>
              </w:rPr>
              <w:t xml:space="preserve"> Role:</w:t>
            </w:r>
            <w:r w:rsidR="000035F5">
              <w:rPr>
                <w:rFonts w:asciiTheme="minorHAnsi" w:hAnsiTheme="minorHAnsi" w:cstheme="minorHAnsi"/>
                <w:b/>
                <w:color w:val="000000" w:themeColor="text1"/>
                <w:sz w:val="22"/>
                <w:szCs w:val="22"/>
              </w:rPr>
              <w:t xml:space="preserve"> Data Engineer</w:t>
            </w:r>
          </w:p>
        </w:tc>
        <w:tc>
          <w:tcPr>
            <w:tcW w:w="5310" w:type="dxa"/>
            <w:shd w:val="clear" w:color="auto" w:fill="D9D9D9"/>
          </w:tcPr>
          <w:p w:rsidR="003A15A6" w:rsidRPr="005C7020" w:rsidRDefault="003A15A6" w:rsidP="00B710AB">
            <w:pPr>
              <w:spacing w:line="276" w:lineRule="auto"/>
              <w:ind w:right="-90" w:hanging="180"/>
              <w:rPr>
                <w:rFonts w:asciiTheme="minorHAnsi" w:hAnsiTheme="minorHAnsi" w:cstheme="minorHAnsi"/>
                <w:b/>
                <w:color w:val="000000" w:themeColor="text1"/>
                <w:sz w:val="22"/>
                <w:szCs w:val="22"/>
              </w:rPr>
            </w:pPr>
          </w:p>
        </w:tc>
      </w:tr>
    </w:tbl>
    <w:p w:rsidR="00F7335C" w:rsidRPr="005C7020" w:rsidRDefault="00F7335C" w:rsidP="003A15A6">
      <w:pPr>
        <w:jc w:val="both"/>
        <w:rPr>
          <w:rFonts w:asciiTheme="minorHAnsi" w:eastAsia="Calibri" w:hAnsiTheme="minorHAnsi" w:cstheme="minorHAnsi"/>
          <w:b/>
          <w:color w:val="000000" w:themeColor="text1"/>
          <w:sz w:val="22"/>
          <w:szCs w:val="22"/>
        </w:rPr>
      </w:pPr>
    </w:p>
    <w:p w:rsidR="003A15A6" w:rsidRPr="005C7020" w:rsidRDefault="003A15A6" w:rsidP="009F1BA2">
      <w:pPr>
        <w:rPr>
          <w:rFonts w:asciiTheme="minorHAnsi" w:hAnsiTheme="minorHAnsi" w:cstheme="minorHAnsi"/>
          <w:bCs/>
          <w:sz w:val="22"/>
          <w:szCs w:val="22"/>
        </w:rPr>
      </w:pPr>
      <w:r w:rsidRPr="005C7020">
        <w:rPr>
          <w:rFonts w:asciiTheme="minorHAnsi" w:eastAsia="Calibri" w:hAnsiTheme="minorHAnsi" w:cstheme="minorHAnsi"/>
          <w:b/>
          <w:color w:val="000000" w:themeColor="text1"/>
          <w:sz w:val="22"/>
          <w:szCs w:val="22"/>
        </w:rPr>
        <w:t>Description:</w:t>
      </w:r>
      <w:r w:rsidR="002B166A" w:rsidRPr="005C7020">
        <w:rPr>
          <w:rFonts w:asciiTheme="minorHAnsi" w:hAnsiTheme="minorHAnsi" w:cstheme="minorHAnsi"/>
          <w:bCs/>
          <w:sz w:val="22"/>
          <w:szCs w:val="22"/>
        </w:rPr>
        <w:t xml:space="preserve"> </w:t>
      </w:r>
      <w:r w:rsidR="00925DEF" w:rsidRPr="005C7020">
        <w:rPr>
          <w:rFonts w:asciiTheme="minorHAnsi" w:hAnsiTheme="minorHAnsi" w:cstheme="minorHAnsi"/>
          <w:bCs/>
          <w:sz w:val="22"/>
          <w:szCs w:val="22"/>
        </w:rPr>
        <w:t>Cygnus Software Pvt. Ltd., is a comprehensive healthcare management system based on its Blue</w:t>
      </w:r>
      <w:r w:rsidR="00556CEA" w:rsidRPr="005C7020">
        <w:rPr>
          <w:rFonts w:asciiTheme="minorHAnsi" w:hAnsiTheme="minorHAnsi" w:cstheme="minorHAnsi"/>
          <w:bCs/>
          <w:sz w:val="22"/>
          <w:szCs w:val="22"/>
        </w:rPr>
        <w:t xml:space="preserve"> </w:t>
      </w:r>
      <w:r w:rsidR="00925DEF" w:rsidRPr="005C7020">
        <w:rPr>
          <w:rFonts w:asciiTheme="minorHAnsi" w:hAnsiTheme="minorHAnsi" w:cstheme="minorHAnsi"/>
          <w:bCs/>
          <w:sz w:val="22"/>
          <w:szCs w:val="22"/>
        </w:rPr>
        <w:t xml:space="preserve">Genet platform. It provides an integrated solution with which you could build a network of hospitals, general &amp; specialty clinics, laboratories, blood banks, pharmacies and many others service providers. These can be linked even if located in a geographically dispersed area, all over the globe and in multiple languages. </w:t>
      </w:r>
    </w:p>
    <w:p w:rsidR="002D7DA7" w:rsidRPr="005C7020" w:rsidRDefault="002D7DA7" w:rsidP="009F1BA2">
      <w:pPr>
        <w:rPr>
          <w:rFonts w:asciiTheme="minorHAnsi" w:hAnsiTheme="minorHAnsi" w:cstheme="minorHAnsi"/>
          <w:bCs/>
          <w:sz w:val="22"/>
          <w:szCs w:val="22"/>
        </w:rPr>
      </w:pPr>
    </w:p>
    <w:p w:rsidR="003A15A6" w:rsidRPr="005C7020" w:rsidRDefault="003A15A6" w:rsidP="002D7DA7">
      <w:pPr>
        <w:pStyle w:val="NormalWeb"/>
        <w:spacing w:before="0" w:beforeAutospacing="0" w:after="0" w:afterAutospacing="0"/>
        <w:ind w:left="57" w:right="-90"/>
        <w:jc w:val="both"/>
        <w:rPr>
          <w:rFonts w:asciiTheme="minorHAnsi" w:eastAsia="Calibri" w:hAnsiTheme="minorHAnsi" w:cstheme="minorHAnsi"/>
          <w:b/>
          <w:color w:val="000000" w:themeColor="text1"/>
          <w:sz w:val="22"/>
          <w:szCs w:val="22"/>
        </w:rPr>
      </w:pPr>
      <w:r w:rsidRPr="005C7020">
        <w:rPr>
          <w:rFonts w:asciiTheme="minorHAnsi" w:eastAsia="Calibri" w:hAnsiTheme="minorHAnsi" w:cstheme="minorHAnsi"/>
          <w:b/>
          <w:color w:val="000000" w:themeColor="text1"/>
          <w:sz w:val="22"/>
          <w:szCs w:val="22"/>
        </w:rPr>
        <w:t>Responsibilities:</w:t>
      </w:r>
    </w:p>
    <w:p w:rsidR="00881E5D" w:rsidRPr="005C7020" w:rsidRDefault="00881E5D"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Developed </w:t>
      </w:r>
      <w:r w:rsidRPr="005C7020">
        <w:rPr>
          <w:rFonts w:asciiTheme="minorHAnsi" w:hAnsiTheme="minorHAnsi" w:cstheme="minorHAnsi"/>
          <w:b/>
          <w:snapToGrid w:val="0"/>
          <w:color w:val="000000" w:themeColor="text1"/>
          <w:sz w:val="22"/>
          <w:szCs w:val="22"/>
        </w:rPr>
        <w:t>ETL</w:t>
      </w:r>
      <w:r w:rsidRPr="005C7020">
        <w:rPr>
          <w:rFonts w:asciiTheme="minorHAnsi" w:hAnsiTheme="minorHAnsi" w:cstheme="minorHAnsi"/>
          <w:snapToGrid w:val="0"/>
          <w:color w:val="000000" w:themeColor="text1"/>
          <w:sz w:val="22"/>
          <w:szCs w:val="22"/>
        </w:rPr>
        <w:t xml:space="preserve"> processes for data conversions and construction of data warehouse using IBM InfoSphere DataStage. </w:t>
      </w:r>
    </w:p>
    <w:p w:rsidR="00881E5D" w:rsidRPr="005C7020" w:rsidRDefault="00881E5D"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Used Star Schema and designed Mappings between sources to operational staging targets. </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Involved in defining the business/transformation rules applied </w:t>
      </w:r>
      <w:r w:rsidR="00DC1C02" w:rsidRPr="005C7020">
        <w:rPr>
          <w:rFonts w:asciiTheme="minorHAnsi" w:hAnsiTheme="minorHAnsi" w:cstheme="minorHAnsi"/>
          <w:noProof/>
          <w:snapToGrid w:val="0"/>
          <w:color w:val="000000" w:themeColor="text1"/>
          <w:sz w:val="22"/>
          <w:szCs w:val="22"/>
        </w:rPr>
        <w:t>to</w:t>
      </w:r>
      <w:r w:rsidRPr="005C7020">
        <w:rPr>
          <w:rFonts w:asciiTheme="minorHAnsi" w:hAnsiTheme="minorHAnsi" w:cstheme="minorHAnsi"/>
          <w:snapToGrid w:val="0"/>
          <w:color w:val="000000" w:themeColor="text1"/>
          <w:sz w:val="22"/>
          <w:szCs w:val="22"/>
        </w:rPr>
        <w:t xml:space="preserve"> sales and service data. </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Define the list codes and code conversions between the source systems and the data mart.</w:t>
      </w:r>
    </w:p>
    <w:p w:rsidR="00881E5D" w:rsidRPr="005C7020" w:rsidRDefault="00881E5D"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Provided On-call Support for the project and gave a knowledge transfer for the clients. </w:t>
      </w:r>
    </w:p>
    <w:p w:rsidR="00881E5D" w:rsidRPr="005C7020" w:rsidRDefault="00881E5D"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Used Rational Application Developer (</w:t>
      </w:r>
      <w:r w:rsidRPr="005C7020">
        <w:rPr>
          <w:rFonts w:asciiTheme="minorHAnsi" w:hAnsiTheme="minorHAnsi" w:cstheme="minorHAnsi"/>
          <w:b/>
          <w:snapToGrid w:val="0"/>
          <w:color w:val="000000" w:themeColor="text1"/>
          <w:sz w:val="22"/>
          <w:szCs w:val="22"/>
        </w:rPr>
        <w:t>RAD</w:t>
      </w:r>
      <w:r w:rsidRPr="005C7020">
        <w:rPr>
          <w:rFonts w:asciiTheme="minorHAnsi" w:hAnsiTheme="minorHAnsi" w:cstheme="minorHAnsi"/>
          <w:snapToGrid w:val="0"/>
          <w:color w:val="000000" w:themeColor="text1"/>
          <w:sz w:val="22"/>
          <w:szCs w:val="22"/>
        </w:rPr>
        <w:t xml:space="preserve">) for version control. </w:t>
      </w:r>
    </w:p>
    <w:p w:rsidR="00881E5D" w:rsidRPr="005C7020" w:rsidRDefault="00881E5D"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b/>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Developed transformations using jobs like </w:t>
      </w:r>
      <w:r w:rsidRPr="005C7020">
        <w:rPr>
          <w:rFonts w:asciiTheme="minorHAnsi" w:hAnsiTheme="minorHAnsi" w:cstheme="minorHAnsi"/>
          <w:b/>
          <w:snapToGrid w:val="0"/>
          <w:color w:val="000000" w:themeColor="text1"/>
          <w:sz w:val="22"/>
          <w:szCs w:val="22"/>
        </w:rPr>
        <w:t>Filter, Join, Lookup, Merge, Hashed file, Aggregator, Transformer and Dataset.</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 xml:space="preserve">Worked with internal architects and, assisting in the development of current and target state data architectures. </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Coordinate with the business users in providing</w:t>
      </w:r>
      <w:r w:rsidR="00DC1C02" w:rsidRPr="005C7020">
        <w:rPr>
          <w:rFonts w:asciiTheme="minorHAnsi" w:hAnsiTheme="minorHAnsi" w:cstheme="minorHAnsi"/>
          <w:snapToGrid w:val="0"/>
          <w:color w:val="000000" w:themeColor="text1"/>
          <w:sz w:val="22"/>
          <w:szCs w:val="22"/>
        </w:rPr>
        <w:t xml:space="preserve"> an</w:t>
      </w:r>
      <w:r w:rsidRPr="005C7020">
        <w:rPr>
          <w:rFonts w:asciiTheme="minorHAnsi" w:hAnsiTheme="minorHAnsi" w:cstheme="minorHAnsi"/>
          <w:noProof/>
          <w:snapToGrid w:val="0"/>
          <w:color w:val="000000" w:themeColor="text1"/>
          <w:sz w:val="22"/>
          <w:szCs w:val="22"/>
        </w:rPr>
        <w:t>appropriate</w:t>
      </w:r>
      <w:r w:rsidRPr="005C7020">
        <w:rPr>
          <w:rFonts w:asciiTheme="minorHAnsi" w:hAnsiTheme="minorHAnsi" w:cstheme="minorHAnsi"/>
          <w:snapToGrid w:val="0"/>
          <w:color w:val="000000" w:themeColor="text1"/>
          <w:sz w:val="22"/>
          <w:szCs w:val="22"/>
        </w:rPr>
        <w:t xml:space="preserve">, effective and efficient way to design the new reporting needs based on the user with the existing functionality. </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Remain knowledgeable in all areas of business operations to identify systems needs and requirements.</w:t>
      </w:r>
    </w:p>
    <w:p w:rsidR="006D4E8F" w:rsidRPr="005C7020" w:rsidRDefault="006D4E8F" w:rsidP="009F1BA2">
      <w:pPr>
        <w:pStyle w:val="ListParagraph"/>
        <w:numPr>
          <w:ilvl w:val="0"/>
          <w:numId w:val="10"/>
        </w:numPr>
        <w:tabs>
          <w:tab w:val="clear" w:pos="720"/>
          <w:tab w:val="num" w:pos="426"/>
          <w:tab w:val="right" w:pos="9893"/>
        </w:tabs>
        <w:spacing w:after="240"/>
        <w:ind w:left="624" w:hanging="284"/>
        <w:jc w:val="both"/>
        <w:rPr>
          <w:rFonts w:asciiTheme="minorHAnsi" w:hAnsiTheme="minorHAnsi" w:cstheme="minorHAnsi"/>
          <w:snapToGrid w:val="0"/>
          <w:color w:val="000000" w:themeColor="text1"/>
          <w:sz w:val="22"/>
          <w:szCs w:val="22"/>
        </w:rPr>
      </w:pPr>
      <w:r w:rsidRPr="005C7020">
        <w:rPr>
          <w:rFonts w:asciiTheme="minorHAnsi" w:hAnsiTheme="minorHAnsi" w:cstheme="minorHAnsi"/>
          <w:snapToGrid w:val="0"/>
          <w:color w:val="000000" w:themeColor="text1"/>
          <w:sz w:val="22"/>
          <w:szCs w:val="22"/>
        </w:rPr>
        <w:t>Document the complete process flow to describe program development, logic, testing, and implementation, application integration, coding.</w:t>
      </w:r>
    </w:p>
    <w:p w:rsidR="003A15A6" w:rsidRPr="005C7020" w:rsidRDefault="003A15A6" w:rsidP="00222794">
      <w:pPr>
        <w:pBdr>
          <w:top w:val="dashSmallGap" w:sz="4" w:space="1" w:color="auto"/>
          <w:left w:val="dashSmallGap" w:sz="4" w:space="4" w:color="auto"/>
          <w:bottom w:val="dashSmallGap" w:sz="4" w:space="1" w:color="auto"/>
          <w:right w:val="dashSmallGap" w:sz="4" w:space="4" w:color="auto"/>
        </w:pBdr>
        <w:jc w:val="both"/>
        <w:rPr>
          <w:rFonts w:asciiTheme="minorHAnsi" w:hAnsiTheme="minorHAnsi" w:cstheme="minorHAnsi"/>
          <w:color w:val="000000" w:themeColor="text1"/>
          <w:sz w:val="22"/>
          <w:szCs w:val="22"/>
          <w:lang w:eastAsia="zh-CN"/>
        </w:rPr>
      </w:pPr>
      <w:r w:rsidRPr="005C7020">
        <w:rPr>
          <w:rFonts w:asciiTheme="minorHAnsi" w:eastAsia="Calibri" w:hAnsiTheme="minorHAnsi" w:cstheme="minorHAnsi"/>
          <w:b/>
          <w:color w:val="000000" w:themeColor="text1"/>
          <w:sz w:val="22"/>
          <w:szCs w:val="22"/>
        </w:rPr>
        <w:t>Environment</w:t>
      </w:r>
      <w:r w:rsidRPr="005C7020">
        <w:rPr>
          <w:rFonts w:asciiTheme="minorHAnsi" w:hAnsiTheme="minorHAnsi" w:cstheme="minorHAnsi"/>
          <w:color w:val="000000" w:themeColor="text1"/>
          <w:sz w:val="22"/>
          <w:szCs w:val="22"/>
          <w:shd w:val="clear" w:color="auto" w:fill="FFFFFF"/>
        </w:rPr>
        <w:t>:</w:t>
      </w:r>
      <w:r w:rsidR="00556CEA" w:rsidRPr="005C7020">
        <w:rPr>
          <w:rFonts w:asciiTheme="minorHAnsi" w:hAnsiTheme="minorHAnsi" w:cstheme="minorHAnsi"/>
          <w:color w:val="000000" w:themeColor="text1"/>
          <w:sz w:val="22"/>
          <w:szCs w:val="22"/>
          <w:shd w:val="clear" w:color="auto" w:fill="FFFFFF"/>
        </w:rPr>
        <w:t xml:space="preserve"> </w:t>
      </w:r>
      <w:r w:rsidR="00881E5D" w:rsidRPr="005C7020">
        <w:rPr>
          <w:rFonts w:asciiTheme="minorHAnsi" w:hAnsiTheme="minorHAnsi" w:cstheme="minorHAnsi"/>
          <w:color w:val="000000" w:themeColor="text1"/>
          <w:sz w:val="22"/>
          <w:szCs w:val="22"/>
          <w:shd w:val="clear" w:color="auto" w:fill="FFFFFF"/>
        </w:rPr>
        <w:t xml:space="preserve">IBM Rational Clear Case &amp; Clear Quest and IBM </w:t>
      </w:r>
      <w:r w:rsidR="00DA562B" w:rsidRPr="005C7020">
        <w:rPr>
          <w:rFonts w:asciiTheme="minorHAnsi" w:hAnsiTheme="minorHAnsi" w:cstheme="minorHAnsi"/>
          <w:color w:val="000000" w:themeColor="text1"/>
          <w:sz w:val="22"/>
          <w:szCs w:val="22"/>
          <w:shd w:val="clear" w:color="auto" w:fill="FFFFFF"/>
        </w:rPr>
        <w:t>Info</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sphere</w:t>
      </w:r>
      <w:r w:rsidR="00881E5D" w:rsidRPr="005C7020">
        <w:rPr>
          <w:rFonts w:asciiTheme="minorHAnsi" w:hAnsiTheme="minorHAnsi" w:cstheme="minorHAnsi"/>
          <w:color w:val="000000" w:themeColor="text1"/>
          <w:sz w:val="22"/>
          <w:szCs w:val="22"/>
          <w:shd w:val="clear" w:color="auto" w:fill="FFFFFF"/>
        </w:rPr>
        <w:t xml:space="preserve"> Metadata Workbench </w:t>
      </w:r>
      <w:r w:rsidR="00DA562B" w:rsidRPr="005C7020">
        <w:rPr>
          <w:rFonts w:asciiTheme="minorHAnsi" w:hAnsiTheme="minorHAnsi" w:cstheme="minorHAnsi"/>
          <w:color w:val="000000" w:themeColor="text1"/>
          <w:sz w:val="22"/>
          <w:szCs w:val="22"/>
          <w:shd w:val="clear" w:color="auto" w:fill="FFFFFF"/>
        </w:rPr>
        <w:t>8.7, IBM</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Info</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Sphere</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Data</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Stage</w:t>
      </w:r>
      <w:r w:rsidR="007C0B98" w:rsidRPr="005C7020">
        <w:rPr>
          <w:rFonts w:asciiTheme="minorHAnsi" w:hAnsiTheme="minorHAnsi" w:cstheme="minorHAnsi"/>
          <w:color w:val="000000" w:themeColor="text1"/>
          <w:sz w:val="22"/>
          <w:szCs w:val="22"/>
          <w:shd w:val="clear" w:color="auto" w:fill="FFFFFF"/>
        </w:rPr>
        <w:t xml:space="preserve"> and Quality Stage</w:t>
      </w:r>
      <w:r w:rsidR="00881E5D" w:rsidRPr="005C7020">
        <w:rPr>
          <w:rFonts w:asciiTheme="minorHAnsi" w:hAnsiTheme="minorHAnsi" w:cstheme="minorHAnsi"/>
          <w:color w:val="000000" w:themeColor="text1"/>
          <w:sz w:val="22"/>
          <w:szCs w:val="22"/>
          <w:shd w:val="clear" w:color="auto" w:fill="FFFFFF"/>
        </w:rPr>
        <w:t xml:space="preserve">, IBM </w:t>
      </w:r>
      <w:r w:rsidR="00DA562B" w:rsidRPr="005C7020">
        <w:rPr>
          <w:rFonts w:asciiTheme="minorHAnsi" w:hAnsiTheme="minorHAnsi" w:cstheme="minorHAnsi"/>
          <w:color w:val="000000" w:themeColor="text1"/>
          <w:sz w:val="22"/>
          <w:szCs w:val="22"/>
          <w:shd w:val="clear" w:color="auto" w:fill="FFFFFF"/>
        </w:rPr>
        <w:t>Info</w:t>
      </w:r>
      <w:r w:rsidR="00556CEA" w:rsidRPr="005C7020">
        <w:rPr>
          <w:rFonts w:asciiTheme="minorHAnsi" w:hAnsiTheme="minorHAnsi" w:cstheme="minorHAnsi"/>
          <w:color w:val="000000" w:themeColor="text1"/>
          <w:sz w:val="22"/>
          <w:szCs w:val="22"/>
          <w:shd w:val="clear" w:color="auto" w:fill="FFFFFF"/>
        </w:rPr>
        <w:t xml:space="preserve"> </w:t>
      </w:r>
      <w:r w:rsidR="00DA562B" w:rsidRPr="005C7020">
        <w:rPr>
          <w:rFonts w:asciiTheme="minorHAnsi" w:hAnsiTheme="minorHAnsi" w:cstheme="minorHAnsi"/>
          <w:color w:val="000000" w:themeColor="text1"/>
          <w:sz w:val="22"/>
          <w:szCs w:val="22"/>
          <w:shd w:val="clear" w:color="auto" w:fill="FFFFFF"/>
        </w:rPr>
        <w:t>sphere</w:t>
      </w:r>
      <w:r w:rsidR="00881E5D" w:rsidRPr="005C7020">
        <w:rPr>
          <w:rFonts w:asciiTheme="minorHAnsi" w:hAnsiTheme="minorHAnsi" w:cstheme="minorHAnsi"/>
          <w:color w:val="000000" w:themeColor="text1"/>
          <w:sz w:val="22"/>
          <w:szCs w:val="22"/>
          <w:shd w:val="clear" w:color="auto" w:fill="FFFFFF"/>
        </w:rPr>
        <w:t xml:space="preserve"> CDC version 6.5.1, XML files.</w:t>
      </w:r>
    </w:p>
    <w:sectPr w:rsidR="003A15A6" w:rsidRPr="005C7020" w:rsidSect="003A7523">
      <w:pgSz w:w="12240" w:h="15840"/>
      <w:pgMar w:top="630" w:right="1260" w:bottom="810" w:left="1080" w:header="708" w:footer="708" w:gutter="0"/>
      <w:pgBorders w:offsetFrom="page">
        <w:top w:val="threeDEngrave" w:sz="6" w:space="24" w:color="auto"/>
        <w:left w:val="threeDEngrave" w:sz="6" w:space="24" w:color="auto"/>
        <w:bottom w:val="threeDEmboss" w:sz="6" w:space="24" w:color="auto"/>
        <w:right w:val="threeDEmboss"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89A" w:rsidRDefault="0026589A">
      <w:r>
        <w:separator/>
      </w:r>
    </w:p>
  </w:endnote>
  <w:endnote w:type="continuationSeparator" w:id="0">
    <w:p w:rsidR="0026589A" w:rsidRDefault="0026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MS Mincho"/>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MS P????">
    <w:altName w:val="MS Mincho"/>
    <w:panose1 w:val="00000000000000000000"/>
    <w:charset w:val="80"/>
    <w:family w:val="auto"/>
    <w:notTrueType/>
    <w:pitch w:val="variable"/>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89A" w:rsidRDefault="0026589A">
      <w:r>
        <w:separator/>
      </w:r>
    </w:p>
  </w:footnote>
  <w:footnote w:type="continuationSeparator" w:id="0">
    <w:p w:rsidR="0026589A" w:rsidRDefault="002658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pStyle w:val="Achievement"/>
      <w:lvlText w:val="*"/>
      <w:lvlJc w:val="left"/>
    </w:lvl>
  </w:abstractNum>
  <w:abstractNum w:abstractNumId="1">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2">
    <w:nsid w:val="00000007"/>
    <w:multiLevelType w:val="multilevel"/>
    <w:tmpl w:val="00000007"/>
    <w:name w:val="WW8Num7"/>
    <w:lvl w:ilvl="0">
      <w:start w:val="1"/>
      <w:numFmt w:val="bullet"/>
      <w:lvlText w:val=""/>
      <w:lvlJc w:val="left"/>
      <w:pPr>
        <w:tabs>
          <w:tab w:val="num" w:pos="0"/>
        </w:tabs>
        <w:ind w:left="720" w:hanging="360"/>
      </w:pPr>
      <w:rPr>
        <w:rFonts w:ascii="Symbol" w:hAnsi="Symbol" w:cs="Symbol"/>
        <w:sz w:val="24"/>
        <w:szCs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24"/>
        <w:szCs w:val="24"/>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24"/>
        <w:szCs w:val="24"/>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nsid w:val="00000009"/>
    <w:multiLevelType w:val="multilevel"/>
    <w:tmpl w:val="00000009"/>
    <w:name w:val="WW8Num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02232595"/>
    <w:multiLevelType w:val="hybridMultilevel"/>
    <w:tmpl w:val="0BCC02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4166E59"/>
    <w:multiLevelType w:val="hybridMultilevel"/>
    <w:tmpl w:val="A174766C"/>
    <w:lvl w:ilvl="0" w:tplc="C142AA5A">
      <w:start w:val="1"/>
      <w:numFmt w:val="bullet"/>
      <w:pStyle w:val="RMBodyText"/>
      <w:lvlText w:val=""/>
      <w:lvlJc w:val="left"/>
      <w:pPr>
        <w:tabs>
          <w:tab w:val="num" w:pos="1320"/>
        </w:tabs>
        <w:ind w:left="1320" w:hanging="360"/>
      </w:pPr>
      <w:rPr>
        <w:rFonts w:ascii="Symbol" w:hAnsi="Symbol" w:cs="Symbol"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6">
    <w:nsid w:val="04E332EB"/>
    <w:multiLevelType w:val="hybridMultilevel"/>
    <w:tmpl w:val="CD48EB66"/>
    <w:lvl w:ilvl="0" w:tplc="00000005">
      <w:start w:val="1"/>
      <w:numFmt w:val="bullet"/>
      <w:lvlText w:val=""/>
      <w:lvlJc w:val="left"/>
      <w:pPr>
        <w:tabs>
          <w:tab w:val="num" w:pos="0"/>
        </w:tabs>
        <w:ind w:left="360" w:hanging="360"/>
      </w:pPr>
      <w:rPr>
        <w:rFonts w:ascii="Symbol" w:hAnsi="Symbol" w:cs="Symbol" w:hint="default"/>
        <w:sz w:val="22"/>
        <w:szCs w:val="22"/>
      </w:rPr>
    </w:lvl>
    <w:lvl w:ilvl="1" w:tplc="3D5C4E7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85607AC"/>
    <w:multiLevelType w:val="multilevel"/>
    <w:tmpl w:val="F5AA0E0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8">
    <w:nsid w:val="0CA71E71"/>
    <w:multiLevelType w:val="hybridMultilevel"/>
    <w:tmpl w:val="0754A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E3835BD"/>
    <w:multiLevelType w:val="hybridMultilevel"/>
    <w:tmpl w:val="255214C8"/>
    <w:lvl w:ilvl="0" w:tplc="8FF63EBA">
      <w:start w:val="1"/>
      <w:numFmt w:val="bullet"/>
      <w:pStyle w:val="NoSpacingArial"/>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
    <w:nsid w:val="1C3A05C9"/>
    <w:multiLevelType w:val="multilevel"/>
    <w:tmpl w:val="3B185A9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
    <w:nsid w:val="1F873DF1"/>
    <w:multiLevelType w:val="hybridMultilevel"/>
    <w:tmpl w:val="AF34D2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1556AA7"/>
    <w:multiLevelType w:val="hybridMultilevel"/>
    <w:tmpl w:val="BFD862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71B7EEA"/>
    <w:multiLevelType w:val="hybridMultilevel"/>
    <w:tmpl w:val="E2580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9EB64D7"/>
    <w:multiLevelType w:val="multilevel"/>
    <w:tmpl w:val="967ED66E"/>
    <w:lvl w:ilvl="0">
      <w:start w:val="1"/>
      <w:numFmt w:val="bullet"/>
      <w:lvlText w:val="•"/>
      <w:lvlJc w:val="left"/>
      <w:pPr>
        <w:ind w:left="360" w:hanging="360"/>
      </w:pPr>
      <w:rPr>
        <w:rFonts w:ascii="Calibri" w:hAnsi="Calibri" w:cs="Calibr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5">
    <w:nsid w:val="302A755E"/>
    <w:multiLevelType w:val="multilevel"/>
    <w:tmpl w:val="F4121BE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6">
    <w:nsid w:val="30F9032F"/>
    <w:multiLevelType w:val="multilevel"/>
    <w:tmpl w:val="B5D88C4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7">
    <w:nsid w:val="352D466C"/>
    <w:multiLevelType w:val="multilevel"/>
    <w:tmpl w:val="CAACDAC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371E3C41"/>
    <w:multiLevelType w:val="hybridMultilevel"/>
    <w:tmpl w:val="A6C0A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8670467"/>
    <w:multiLevelType w:val="hybridMultilevel"/>
    <w:tmpl w:val="6E8A3102"/>
    <w:lvl w:ilvl="0" w:tplc="04090001">
      <w:start w:val="1"/>
      <w:numFmt w:val="bullet"/>
      <w:lvlText w:val=""/>
      <w:lvlJc w:val="left"/>
      <w:pPr>
        <w:ind w:left="720" w:hanging="360"/>
      </w:pPr>
      <w:rPr>
        <w:rFonts w:ascii="Symbol" w:hAnsi="Symbol" w:hint="default"/>
      </w:rPr>
    </w:lvl>
    <w:lvl w:ilvl="1" w:tplc="A6349E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96219E"/>
    <w:multiLevelType w:val="hybridMultilevel"/>
    <w:tmpl w:val="E1368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C93074"/>
    <w:multiLevelType w:val="hybridMultilevel"/>
    <w:tmpl w:val="F92212C8"/>
    <w:lvl w:ilvl="0" w:tplc="B284F140">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4F36E2E"/>
    <w:multiLevelType w:val="hybridMultilevel"/>
    <w:tmpl w:val="456EEFBC"/>
    <w:lvl w:ilvl="0" w:tplc="00000005">
      <w:start w:val="1"/>
      <w:numFmt w:val="bullet"/>
      <w:lvlText w:val=""/>
      <w:lvlJc w:val="left"/>
      <w:pPr>
        <w:tabs>
          <w:tab w:val="num" w:pos="0"/>
        </w:tabs>
        <w:ind w:left="360" w:hanging="360"/>
      </w:pPr>
      <w:rPr>
        <w:rFonts w:ascii="Symbol" w:hAnsi="Symbol" w:cs="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9015420"/>
    <w:multiLevelType w:val="hybridMultilevel"/>
    <w:tmpl w:val="352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B12B73"/>
    <w:multiLevelType w:val="hybridMultilevel"/>
    <w:tmpl w:val="E0A249E2"/>
    <w:lvl w:ilvl="0" w:tplc="C3F4F206">
      <w:start w:val="1"/>
      <w:numFmt w:val="bullet"/>
      <w:pStyle w:val="List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E164F5A"/>
    <w:multiLevelType w:val="hybridMultilevel"/>
    <w:tmpl w:val="A27C1510"/>
    <w:lvl w:ilvl="0" w:tplc="6C1ABAC4">
      <w:start w:val="1"/>
      <w:numFmt w:val="bullet"/>
      <w:pStyle w:val="NormalTimesNewRoman"/>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6010821"/>
    <w:multiLevelType w:val="hybridMultilevel"/>
    <w:tmpl w:val="0A642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B22396D"/>
    <w:multiLevelType w:val="hybridMultilevel"/>
    <w:tmpl w:val="900EFEE8"/>
    <w:styleLink w:val="ImportedStyle1"/>
    <w:lvl w:ilvl="0" w:tplc="D7E02A3A">
      <w:start w:val="1"/>
      <w:numFmt w:val="bullet"/>
      <w:lvlText w:val="•"/>
      <w:lvlJc w:val="left"/>
      <w:pPr>
        <w:ind w:left="3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73E20C6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9FC4A2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23E684DC">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6B843F6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5F4AF44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3CA85C08">
      <w:start w:val="1"/>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2A5A135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A2984EB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28">
    <w:nsid w:val="6E993426"/>
    <w:multiLevelType w:val="hybridMultilevel"/>
    <w:tmpl w:val="B24CA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83D14A6"/>
    <w:multiLevelType w:val="hybridMultilevel"/>
    <w:tmpl w:val="BCAC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AA2ED1"/>
    <w:multiLevelType w:val="multilevel"/>
    <w:tmpl w:val="8E5847C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1">
    <w:nsid w:val="7B6526A9"/>
    <w:multiLevelType w:val="multilevel"/>
    <w:tmpl w:val="BDFC2714"/>
    <w:styleLink w:val="List63"/>
    <w:lvl w:ilvl="0">
      <w:numFmt w:val="bullet"/>
      <w:lvlText w:val="•"/>
      <w:lvlJc w:val="left"/>
      <w:pPr>
        <w:tabs>
          <w:tab w:val="num" w:pos="720"/>
        </w:tabs>
        <w:ind w:left="720" w:hanging="360"/>
      </w:pPr>
      <w:rPr>
        <w:rFonts w:ascii="Calibri" w:eastAsia="Calibri" w:hAnsi="Calibri" w:cs="Calibri"/>
        <w:position w:val="0"/>
        <w:sz w:val="22"/>
        <w:szCs w:val="22"/>
        <w:lang w:val="en-US"/>
      </w:rPr>
    </w:lvl>
    <w:lvl w:ilvl="1">
      <w:start w:val="1"/>
      <w:numFmt w:val="bullet"/>
      <w:lvlText w:val="o"/>
      <w:lvlJc w:val="left"/>
      <w:pPr>
        <w:tabs>
          <w:tab w:val="num" w:pos="106"/>
        </w:tabs>
        <w:ind w:left="0" w:firstLine="0"/>
      </w:pPr>
      <w:rPr>
        <w:rFonts w:ascii="Calibri" w:eastAsia="Calibri" w:hAnsi="Calibri" w:cs="Calibri"/>
        <w:position w:val="0"/>
        <w:sz w:val="22"/>
        <w:szCs w:val="22"/>
        <w:lang w:val="en-US"/>
      </w:rPr>
    </w:lvl>
    <w:lvl w:ilvl="2">
      <w:start w:val="1"/>
      <w:numFmt w:val="bullet"/>
      <w:lvlText w:val="▪"/>
      <w:lvlJc w:val="left"/>
      <w:pPr>
        <w:tabs>
          <w:tab w:val="num" w:pos="106"/>
        </w:tabs>
        <w:ind w:left="0" w:firstLine="0"/>
      </w:pPr>
      <w:rPr>
        <w:rFonts w:ascii="Calibri" w:eastAsia="Calibri" w:hAnsi="Calibri" w:cs="Calibri"/>
        <w:position w:val="0"/>
        <w:sz w:val="22"/>
        <w:szCs w:val="22"/>
        <w:lang w:val="en-US"/>
      </w:rPr>
    </w:lvl>
    <w:lvl w:ilvl="3">
      <w:start w:val="1"/>
      <w:numFmt w:val="bullet"/>
      <w:lvlText w:val="•"/>
      <w:lvlJc w:val="left"/>
      <w:pPr>
        <w:tabs>
          <w:tab w:val="num" w:pos="106"/>
        </w:tabs>
        <w:ind w:left="0" w:firstLine="0"/>
      </w:pPr>
      <w:rPr>
        <w:rFonts w:ascii="Calibri" w:eastAsia="Calibri" w:hAnsi="Calibri" w:cs="Calibri"/>
        <w:position w:val="0"/>
        <w:sz w:val="22"/>
        <w:szCs w:val="22"/>
        <w:lang w:val="en-US"/>
      </w:rPr>
    </w:lvl>
    <w:lvl w:ilvl="4">
      <w:start w:val="1"/>
      <w:numFmt w:val="bullet"/>
      <w:lvlText w:val="o"/>
      <w:lvlJc w:val="left"/>
      <w:pPr>
        <w:tabs>
          <w:tab w:val="num" w:pos="106"/>
        </w:tabs>
        <w:ind w:left="0" w:firstLine="0"/>
      </w:pPr>
      <w:rPr>
        <w:rFonts w:ascii="Calibri" w:eastAsia="Calibri" w:hAnsi="Calibri" w:cs="Calibri"/>
        <w:position w:val="0"/>
        <w:sz w:val="22"/>
        <w:szCs w:val="22"/>
        <w:lang w:val="en-US"/>
      </w:rPr>
    </w:lvl>
    <w:lvl w:ilvl="5">
      <w:start w:val="1"/>
      <w:numFmt w:val="bullet"/>
      <w:lvlText w:val="▪"/>
      <w:lvlJc w:val="left"/>
      <w:pPr>
        <w:tabs>
          <w:tab w:val="num" w:pos="106"/>
        </w:tabs>
        <w:ind w:left="0" w:firstLine="0"/>
      </w:pPr>
      <w:rPr>
        <w:rFonts w:ascii="Calibri" w:eastAsia="Calibri" w:hAnsi="Calibri" w:cs="Calibri"/>
        <w:position w:val="0"/>
        <w:sz w:val="22"/>
        <w:szCs w:val="22"/>
        <w:lang w:val="en-US"/>
      </w:rPr>
    </w:lvl>
    <w:lvl w:ilvl="6">
      <w:start w:val="1"/>
      <w:numFmt w:val="bullet"/>
      <w:lvlText w:val="•"/>
      <w:lvlJc w:val="left"/>
      <w:pPr>
        <w:tabs>
          <w:tab w:val="num" w:pos="106"/>
        </w:tabs>
        <w:ind w:left="0" w:firstLine="0"/>
      </w:pPr>
      <w:rPr>
        <w:rFonts w:ascii="Calibri" w:eastAsia="Calibri" w:hAnsi="Calibri" w:cs="Calibri"/>
        <w:position w:val="0"/>
        <w:sz w:val="22"/>
        <w:szCs w:val="22"/>
        <w:lang w:val="en-US"/>
      </w:rPr>
    </w:lvl>
    <w:lvl w:ilvl="7">
      <w:start w:val="1"/>
      <w:numFmt w:val="bullet"/>
      <w:lvlText w:val="o"/>
      <w:lvlJc w:val="left"/>
      <w:pPr>
        <w:tabs>
          <w:tab w:val="num" w:pos="106"/>
        </w:tabs>
        <w:ind w:left="0" w:firstLine="0"/>
      </w:pPr>
      <w:rPr>
        <w:rFonts w:ascii="Calibri" w:eastAsia="Calibri" w:hAnsi="Calibri" w:cs="Calibri"/>
        <w:position w:val="0"/>
        <w:sz w:val="22"/>
        <w:szCs w:val="22"/>
        <w:lang w:val="en-US"/>
      </w:rPr>
    </w:lvl>
    <w:lvl w:ilvl="8">
      <w:start w:val="1"/>
      <w:numFmt w:val="bullet"/>
      <w:lvlText w:val="▪"/>
      <w:lvlJc w:val="left"/>
      <w:pPr>
        <w:tabs>
          <w:tab w:val="num" w:pos="106"/>
        </w:tabs>
        <w:ind w:left="0" w:firstLine="0"/>
      </w:pPr>
      <w:rPr>
        <w:rFonts w:ascii="Calibri" w:eastAsia="Calibri" w:hAnsi="Calibri" w:cs="Calibri"/>
        <w:position w:val="0"/>
        <w:sz w:val="22"/>
        <w:szCs w:val="22"/>
        <w:lang w:val="en-US"/>
      </w:rPr>
    </w:lvl>
  </w:abstractNum>
  <w:abstractNum w:abstractNumId="32">
    <w:nsid w:val="7CBD2F3F"/>
    <w:multiLevelType w:val="hybridMultilevel"/>
    <w:tmpl w:val="6BBA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29620D"/>
    <w:multiLevelType w:val="hybridMultilevel"/>
    <w:tmpl w:val="914A4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3">
    <w:abstractNumId w:val="5"/>
  </w:num>
  <w:num w:numId="4">
    <w:abstractNumId w:val="24"/>
  </w:num>
  <w:num w:numId="5">
    <w:abstractNumId w:val="31"/>
  </w:num>
  <w:num w:numId="6">
    <w:abstractNumId w:val="9"/>
  </w:num>
  <w:num w:numId="7">
    <w:abstractNumId w:val="27"/>
  </w:num>
  <w:num w:numId="8">
    <w:abstractNumId w:val="11"/>
  </w:num>
  <w:num w:numId="9">
    <w:abstractNumId w:val="13"/>
  </w:num>
  <w:num w:numId="10">
    <w:abstractNumId w:val="4"/>
  </w:num>
  <w:num w:numId="11">
    <w:abstractNumId w:val="29"/>
  </w:num>
  <w:num w:numId="12">
    <w:abstractNumId w:val="26"/>
  </w:num>
  <w:num w:numId="13">
    <w:abstractNumId w:val="8"/>
  </w:num>
  <w:num w:numId="14">
    <w:abstractNumId w:val="12"/>
  </w:num>
  <w:num w:numId="15">
    <w:abstractNumId w:val="10"/>
  </w:num>
  <w:num w:numId="16">
    <w:abstractNumId w:val="7"/>
  </w:num>
  <w:num w:numId="17">
    <w:abstractNumId w:val="16"/>
  </w:num>
  <w:num w:numId="18">
    <w:abstractNumId w:val="30"/>
  </w:num>
  <w:num w:numId="19">
    <w:abstractNumId w:val="15"/>
  </w:num>
  <w:num w:numId="20">
    <w:abstractNumId w:val="21"/>
  </w:num>
  <w:num w:numId="21">
    <w:abstractNumId w:val="19"/>
  </w:num>
  <w:num w:numId="22">
    <w:abstractNumId w:val="23"/>
  </w:num>
  <w:num w:numId="23">
    <w:abstractNumId w:val="18"/>
  </w:num>
  <w:num w:numId="24">
    <w:abstractNumId w:val="20"/>
  </w:num>
  <w:num w:numId="25">
    <w:abstractNumId w:val="28"/>
  </w:num>
  <w:num w:numId="26">
    <w:abstractNumId w:val="33"/>
  </w:num>
  <w:num w:numId="27">
    <w:abstractNumId w:val="32"/>
  </w:num>
  <w:num w:numId="28">
    <w:abstractNumId w:val="22"/>
  </w:num>
  <w:num w:numId="29">
    <w:abstractNumId w:val="6"/>
  </w:num>
  <w:num w:numId="30">
    <w:abstractNumId w:val="14"/>
  </w:num>
  <w:num w:numId="31">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QyNDcwM7Y0MjQ1NTJX0lEKTi0uzszPAykwqgUAMJbtDywAAAA="/>
  </w:docVars>
  <w:rsids>
    <w:rsidRoot w:val="004C350A"/>
    <w:rsid w:val="000001C6"/>
    <w:rsid w:val="000016D8"/>
    <w:rsid w:val="00001D38"/>
    <w:rsid w:val="000035F5"/>
    <w:rsid w:val="00003601"/>
    <w:rsid w:val="00006F0B"/>
    <w:rsid w:val="0000787B"/>
    <w:rsid w:val="0001069C"/>
    <w:rsid w:val="00011611"/>
    <w:rsid w:val="000131D5"/>
    <w:rsid w:val="00016957"/>
    <w:rsid w:val="000208FC"/>
    <w:rsid w:val="00020AFC"/>
    <w:rsid w:val="00021AC5"/>
    <w:rsid w:val="00023356"/>
    <w:rsid w:val="000235E5"/>
    <w:rsid w:val="000245DA"/>
    <w:rsid w:val="00025942"/>
    <w:rsid w:val="0003038C"/>
    <w:rsid w:val="000316C1"/>
    <w:rsid w:val="00033D00"/>
    <w:rsid w:val="00033D14"/>
    <w:rsid w:val="00033E59"/>
    <w:rsid w:val="000357D4"/>
    <w:rsid w:val="000406B7"/>
    <w:rsid w:val="00042F94"/>
    <w:rsid w:val="00043C94"/>
    <w:rsid w:val="00043CC4"/>
    <w:rsid w:val="000457BC"/>
    <w:rsid w:val="000463CE"/>
    <w:rsid w:val="0004770A"/>
    <w:rsid w:val="000507BE"/>
    <w:rsid w:val="000524D5"/>
    <w:rsid w:val="00054069"/>
    <w:rsid w:val="000571AB"/>
    <w:rsid w:val="00061229"/>
    <w:rsid w:val="000632B6"/>
    <w:rsid w:val="00064473"/>
    <w:rsid w:val="00065524"/>
    <w:rsid w:val="000668FB"/>
    <w:rsid w:val="000678F8"/>
    <w:rsid w:val="00067E89"/>
    <w:rsid w:val="000749C0"/>
    <w:rsid w:val="00081208"/>
    <w:rsid w:val="000816D3"/>
    <w:rsid w:val="00082650"/>
    <w:rsid w:val="0008448E"/>
    <w:rsid w:val="00084833"/>
    <w:rsid w:val="00085D4D"/>
    <w:rsid w:val="0008617F"/>
    <w:rsid w:val="0008715E"/>
    <w:rsid w:val="0009016C"/>
    <w:rsid w:val="0009113A"/>
    <w:rsid w:val="000917EC"/>
    <w:rsid w:val="00092551"/>
    <w:rsid w:val="000956D6"/>
    <w:rsid w:val="0009622B"/>
    <w:rsid w:val="0009692C"/>
    <w:rsid w:val="00096993"/>
    <w:rsid w:val="000A04CA"/>
    <w:rsid w:val="000A08AE"/>
    <w:rsid w:val="000A0A40"/>
    <w:rsid w:val="000A0B25"/>
    <w:rsid w:val="000A1B18"/>
    <w:rsid w:val="000A1B78"/>
    <w:rsid w:val="000A4E39"/>
    <w:rsid w:val="000A61F8"/>
    <w:rsid w:val="000A6476"/>
    <w:rsid w:val="000B1270"/>
    <w:rsid w:val="000B361D"/>
    <w:rsid w:val="000B39B3"/>
    <w:rsid w:val="000B41AF"/>
    <w:rsid w:val="000B46A8"/>
    <w:rsid w:val="000B4E67"/>
    <w:rsid w:val="000B5A7F"/>
    <w:rsid w:val="000B5CE2"/>
    <w:rsid w:val="000B621E"/>
    <w:rsid w:val="000C4295"/>
    <w:rsid w:val="000C53E0"/>
    <w:rsid w:val="000C5847"/>
    <w:rsid w:val="000D08D6"/>
    <w:rsid w:val="000D1D5E"/>
    <w:rsid w:val="000D4538"/>
    <w:rsid w:val="000D7EEE"/>
    <w:rsid w:val="000E1168"/>
    <w:rsid w:val="000E55E9"/>
    <w:rsid w:val="000F1A71"/>
    <w:rsid w:val="000F1C84"/>
    <w:rsid w:val="000F5EC3"/>
    <w:rsid w:val="000F74F3"/>
    <w:rsid w:val="000F78E9"/>
    <w:rsid w:val="0010185E"/>
    <w:rsid w:val="00102254"/>
    <w:rsid w:val="00102C2A"/>
    <w:rsid w:val="00104F0E"/>
    <w:rsid w:val="00106EDD"/>
    <w:rsid w:val="0010728A"/>
    <w:rsid w:val="00107314"/>
    <w:rsid w:val="001129B0"/>
    <w:rsid w:val="00112B8D"/>
    <w:rsid w:val="00115058"/>
    <w:rsid w:val="00115E6D"/>
    <w:rsid w:val="00115F9D"/>
    <w:rsid w:val="00120960"/>
    <w:rsid w:val="001225C2"/>
    <w:rsid w:val="00124995"/>
    <w:rsid w:val="00130A62"/>
    <w:rsid w:val="00131B4A"/>
    <w:rsid w:val="00131D0D"/>
    <w:rsid w:val="00132A56"/>
    <w:rsid w:val="00132CA8"/>
    <w:rsid w:val="001363A6"/>
    <w:rsid w:val="001364BA"/>
    <w:rsid w:val="00142873"/>
    <w:rsid w:val="00144104"/>
    <w:rsid w:val="00146ABA"/>
    <w:rsid w:val="00150DCE"/>
    <w:rsid w:val="00155872"/>
    <w:rsid w:val="001569FA"/>
    <w:rsid w:val="00156AF0"/>
    <w:rsid w:val="00157017"/>
    <w:rsid w:val="001601A4"/>
    <w:rsid w:val="001608E6"/>
    <w:rsid w:val="0016166D"/>
    <w:rsid w:val="001622F7"/>
    <w:rsid w:val="00163974"/>
    <w:rsid w:val="0016421A"/>
    <w:rsid w:val="00164A61"/>
    <w:rsid w:val="00165724"/>
    <w:rsid w:val="00166C67"/>
    <w:rsid w:val="001711D1"/>
    <w:rsid w:val="00171D43"/>
    <w:rsid w:val="00172BD3"/>
    <w:rsid w:val="001738D9"/>
    <w:rsid w:val="001762F2"/>
    <w:rsid w:val="00176878"/>
    <w:rsid w:val="001773F4"/>
    <w:rsid w:val="00181215"/>
    <w:rsid w:val="00185753"/>
    <w:rsid w:val="00185958"/>
    <w:rsid w:val="00185C86"/>
    <w:rsid w:val="001869D5"/>
    <w:rsid w:val="00186DFB"/>
    <w:rsid w:val="00187369"/>
    <w:rsid w:val="001900D5"/>
    <w:rsid w:val="001902B4"/>
    <w:rsid w:val="00190F96"/>
    <w:rsid w:val="00191C22"/>
    <w:rsid w:val="00193378"/>
    <w:rsid w:val="001953F0"/>
    <w:rsid w:val="00196C14"/>
    <w:rsid w:val="001A0144"/>
    <w:rsid w:val="001A04E0"/>
    <w:rsid w:val="001A3C9C"/>
    <w:rsid w:val="001A447C"/>
    <w:rsid w:val="001A4619"/>
    <w:rsid w:val="001A5D6C"/>
    <w:rsid w:val="001A612D"/>
    <w:rsid w:val="001A790C"/>
    <w:rsid w:val="001B5967"/>
    <w:rsid w:val="001B60BD"/>
    <w:rsid w:val="001B6DA5"/>
    <w:rsid w:val="001B6F10"/>
    <w:rsid w:val="001B7DFB"/>
    <w:rsid w:val="001C067D"/>
    <w:rsid w:val="001C1106"/>
    <w:rsid w:val="001C2933"/>
    <w:rsid w:val="001C3D22"/>
    <w:rsid w:val="001C3D69"/>
    <w:rsid w:val="001C3F09"/>
    <w:rsid w:val="001C5B90"/>
    <w:rsid w:val="001C7D5C"/>
    <w:rsid w:val="001D0277"/>
    <w:rsid w:val="001D037D"/>
    <w:rsid w:val="001D158F"/>
    <w:rsid w:val="001D21A0"/>
    <w:rsid w:val="001D29CE"/>
    <w:rsid w:val="001D29CF"/>
    <w:rsid w:val="001D4E40"/>
    <w:rsid w:val="001D50FC"/>
    <w:rsid w:val="001D5C90"/>
    <w:rsid w:val="001D644C"/>
    <w:rsid w:val="001D6DE6"/>
    <w:rsid w:val="001D75A5"/>
    <w:rsid w:val="001E1493"/>
    <w:rsid w:val="001E2AED"/>
    <w:rsid w:val="001E33B2"/>
    <w:rsid w:val="001E38A6"/>
    <w:rsid w:val="001E5AF7"/>
    <w:rsid w:val="001E5FAF"/>
    <w:rsid w:val="001E7218"/>
    <w:rsid w:val="001E73F2"/>
    <w:rsid w:val="001E751E"/>
    <w:rsid w:val="001E75E1"/>
    <w:rsid w:val="001F11FD"/>
    <w:rsid w:val="001F193C"/>
    <w:rsid w:val="001F1D8D"/>
    <w:rsid w:val="001F3285"/>
    <w:rsid w:val="001F3BF5"/>
    <w:rsid w:val="001F3C4D"/>
    <w:rsid w:val="001F404F"/>
    <w:rsid w:val="001F5101"/>
    <w:rsid w:val="001F761A"/>
    <w:rsid w:val="00200901"/>
    <w:rsid w:val="00200E5E"/>
    <w:rsid w:val="00202AAD"/>
    <w:rsid w:val="00202D28"/>
    <w:rsid w:val="0020402B"/>
    <w:rsid w:val="00204632"/>
    <w:rsid w:val="0020524D"/>
    <w:rsid w:val="002110F3"/>
    <w:rsid w:val="0021123C"/>
    <w:rsid w:val="002112DB"/>
    <w:rsid w:val="002123EB"/>
    <w:rsid w:val="00213A5F"/>
    <w:rsid w:val="00213DBF"/>
    <w:rsid w:val="00213E2F"/>
    <w:rsid w:val="00214B1F"/>
    <w:rsid w:val="00215A2D"/>
    <w:rsid w:val="00215D25"/>
    <w:rsid w:val="00216398"/>
    <w:rsid w:val="002175B8"/>
    <w:rsid w:val="00217F22"/>
    <w:rsid w:val="00220849"/>
    <w:rsid w:val="00222794"/>
    <w:rsid w:val="002230F3"/>
    <w:rsid w:val="00223872"/>
    <w:rsid w:val="00230B27"/>
    <w:rsid w:val="0023112A"/>
    <w:rsid w:val="002335D3"/>
    <w:rsid w:val="00235375"/>
    <w:rsid w:val="00237E4C"/>
    <w:rsid w:val="002400F5"/>
    <w:rsid w:val="00240BCC"/>
    <w:rsid w:val="00241EBF"/>
    <w:rsid w:val="00242327"/>
    <w:rsid w:val="0024365B"/>
    <w:rsid w:val="00245D39"/>
    <w:rsid w:val="002509F4"/>
    <w:rsid w:val="00251315"/>
    <w:rsid w:val="002514F9"/>
    <w:rsid w:val="002516F6"/>
    <w:rsid w:val="00253B28"/>
    <w:rsid w:val="00255991"/>
    <w:rsid w:val="00256527"/>
    <w:rsid w:val="00256994"/>
    <w:rsid w:val="00260B5E"/>
    <w:rsid w:val="00260D96"/>
    <w:rsid w:val="00262046"/>
    <w:rsid w:val="0026416C"/>
    <w:rsid w:val="00264181"/>
    <w:rsid w:val="002643DE"/>
    <w:rsid w:val="00264BAA"/>
    <w:rsid w:val="0026560A"/>
    <w:rsid w:val="0026589A"/>
    <w:rsid w:val="00265DB6"/>
    <w:rsid w:val="0026648E"/>
    <w:rsid w:val="00270B08"/>
    <w:rsid w:val="00272493"/>
    <w:rsid w:val="00274E5B"/>
    <w:rsid w:val="00275582"/>
    <w:rsid w:val="00282258"/>
    <w:rsid w:val="0028355E"/>
    <w:rsid w:val="002858A9"/>
    <w:rsid w:val="00291670"/>
    <w:rsid w:val="00294B67"/>
    <w:rsid w:val="00295781"/>
    <w:rsid w:val="00296889"/>
    <w:rsid w:val="002968A1"/>
    <w:rsid w:val="002977F9"/>
    <w:rsid w:val="002979C4"/>
    <w:rsid w:val="002A0252"/>
    <w:rsid w:val="002A03B7"/>
    <w:rsid w:val="002A19D0"/>
    <w:rsid w:val="002A269F"/>
    <w:rsid w:val="002A64FA"/>
    <w:rsid w:val="002A6E58"/>
    <w:rsid w:val="002B161E"/>
    <w:rsid w:val="002B166A"/>
    <w:rsid w:val="002B1B00"/>
    <w:rsid w:val="002B1C97"/>
    <w:rsid w:val="002B4A60"/>
    <w:rsid w:val="002B4AD0"/>
    <w:rsid w:val="002B4C0A"/>
    <w:rsid w:val="002B7123"/>
    <w:rsid w:val="002B797D"/>
    <w:rsid w:val="002C5933"/>
    <w:rsid w:val="002C6B93"/>
    <w:rsid w:val="002C7231"/>
    <w:rsid w:val="002C7934"/>
    <w:rsid w:val="002D14A5"/>
    <w:rsid w:val="002D3613"/>
    <w:rsid w:val="002D64D7"/>
    <w:rsid w:val="002D7DA7"/>
    <w:rsid w:val="002E0777"/>
    <w:rsid w:val="002E2498"/>
    <w:rsid w:val="002E2A6D"/>
    <w:rsid w:val="002E3B2A"/>
    <w:rsid w:val="002E4E83"/>
    <w:rsid w:val="002E57CA"/>
    <w:rsid w:val="002E70FD"/>
    <w:rsid w:val="002E7B98"/>
    <w:rsid w:val="002F1E5D"/>
    <w:rsid w:val="002F2F2E"/>
    <w:rsid w:val="002F4F46"/>
    <w:rsid w:val="002F5E92"/>
    <w:rsid w:val="002F7131"/>
    <w:rsid w:val="002F7AA8"/>
    <w:rsid w:val="002F7F4C"/>
    <w:rsid w:val="003038D4"/>
    <w:rsid w:val="00303D82"/>
    <w:rsid w:val="00304A66"/>
    <w:rsid w:val="00305023"/>
    <w:rsid w:val="003054D1"/>
    <w:rsid w:val="003063A3"/>
    <w:rsid w:val="0030660A"/>
    <w:rsid w:val="00306EE0"/>
    <w:rsid w:val="003141A1"/>
    <w:rsid w:val="0031472F"/>
    <w:rsid w:val="00314E59"/>
    <w:rsid w:val="003152F7"/>
    <w:rsid w:val="00316167"/>
    <w:rsid w:val="0031616B"/>
    <w:rsid w:val="00322ADC"/>
    <w:rsid w:val="00323BAD"/>
    <w:rsid w:val="00324237"/>
    <w:rsid w:val="0032456B"/>
    <w:rsid w:val="0032546C"/>
    <w:rsid w:val="00325980"/>
    <w:rsid w:val="0033275B"/>
    <w:rsid w:val="0033310B"/>
    <w:rsid w:val="003338F0"/>
    <w:rsid w:val="0033558D"/>
    <w:rsid w:val="00336C19"/>
    <w:rsid w:val="00336EFF"/>
    <w:rsid w:val="00340C88"/>
    <w:rsid w:val="00340D38"/>
    <w:rsid w:val="00341C41"/>
    <w:rsid w:val="0034217A"/>
    <w:rsid w:val="00343A29"/>
    <w:rsid w:val="003465C0"/>
    <w:rsid w:val="003469C8"/>
    <w:rsid w:val="0034702A"/>
    <w:rsid w:val="003510A2"/>
    <w:rsid w:val="00355DD9"/>
    <w:rsid w:val="0035756A"/>
    <w:rsid w:val="00360601"/>
    <w:rsid w:val="00361031"/>
    <w:rsid w:val="003637A9"/>
    <w:rsid w:val="00365647"/>
    <w:rsid w:val="00365D97"/>
    <w:rsid w:val="003676EF"/>
    <w:rsid w:val="00373B90"/>
    <w:rsid w:val="00373C94"/>
    <w:rsid w:val="003745B4"/>
    <w:rsid w:val="00374A90"/>
    <w:rsid w:val="003758A0"/>
    <w:rsid w:val="003758D8"/>
    <w:rsid w:val="00377E9C"/>
    <w:rsid w:val="0038098E"/>
    <w:rsid w:val="00380E8D"/>
    <w:rsid w:val="003823F4"/>
    <w:rsid w:val="0038408C"/>
    <w:rsid w:val="0038754B"/>
    <w:rsid w:val="0039242D"/>
    <w:rsid w:val="00392992"/>
    <w:rsid w:val="00394818"/>
    <w:rsid w:val="0039492E"/>
    <w:rsid w:val="0039559F"/>
    <w:rsid w:val="00395E61"/>
    <w:rsid w:val="0039793B"/>
    <w:rsid w:val="003A0130"/>
    <w:rsid w:val="003A15A6"/>
    <w:rsid w:val="003A5611"/>
    <w:rsid w:val="003A579F"/>
    <w:rsid w:val="003A6BF2"/>
    <w:rsid w:val="003A706F"/>
    <w:rsid w:val="003A7523"/>
    <w:rsid w:val="003B3C3E"/>
    <w:rsid w:val="003C1695"/>
    <w:rsid w:val="003C19AE"/>
    <w:rsid w:val="003C5281"/>
    <w:rsid w:val="003C5C0C"/>
    <w:rsid w:val="003C689F"/>
    <w:rsid w:val="003D07CB"/>
    <w:rsid w:val="003D0A51"/>
    <w:rsid w:val="003D11AE"/>
    <w:rsid w:val="003D125B"/>
    <w:rsid w:val="003D3C07"/>
    <w:rsid w:val="003D402E"/>
    <w:rsid w:val="003D5681"/>
    <w:rsid w:val="003D6CF8"/>
    <w:rsid w:val="003D73B6"/>
    <w:rsid w:val="003D7565"/>
    <w:rsid w:val="003D7950"/>
    <w:rsid w:val="003E6D96"/>
    <w:rsid w:val="003F0895"/>
    <w:rsid w:val="003F0929"/>
    <w:rsid w:val="003F10FE"/>
    <w:rsid w:val="003F308D"/>
    <w:rsid w:val="003F3A61"/>
    <w:rsid w:val="0040151D"/>
    <w:rsid w:val="00401A4E"/>
    <w:rsid w:val="004027CC"/>
    <w:rsid w:val="0040295C"/>
    <w:rsid w:val="0040363B"/>
    <w:rsid w:val="004037E6"/>
    <w:rsid w:val="00411B89"/>
    <w:rsid w:val="00412E23"/>
    <w:rsid w:val="00414F7E"/>
    <w:rsid w:val="004154E7"/>
    <w:rsid w:val="004158AC"/>
    <w:rsid w:val="00422394"/>
    <w:rsid w:val="004224D9"/>
    <w:rsid w:val="00424174"/>
    <w:rsid w:val="004248C1"/>
    <w:rsid w:val="00426BE2"/>
    <w:rsid w:val="00427CE5"/>
    <w:rsid w:val="00432BCD"/>
    <w:rsid w:val="00436261"/>
    <w:rsid w:val="00436FC9"/>
    <w:rsid w:val="00440B6B"/>
    <w:rsid w:val="0044230B"/>
    <w:rsid w:val="00443564"/>
    <w:rsid w:val="004460AE"/>
    <w:rsid w:val="00446E6A"/>
    <w:rsid w:val="00447AF7"/>
    <w:rsid w:val="00451727"/>
    <w:rsid w:val="00452AC3"/>
    <w:rsid w:val="0045328A"/>
    <w:rsid w:val="0045443A"/>
    <w:rsid w:val="0045527C"/>
    <w:rsid w:val="0045589F"/>
    <w:rsid w:val="004604A5"/>
    <w:rsid w:val="0046144C"/>
    <w:rsid w:val="00461818"/>
    <w:rsid w:val="004619BF"/>
    <w:rsid w:val="0046301D"/>
    <w:rsid w:val="00464AF9"/>
    <w:rsid w:val="00465599"/>
    <w:rsid w:val="00465CC9"/>
    <w:rsid w:val="00466CE3"/>
    <w:rsid w:val="00467C74"/>
    <w:rsid w:val="004712E1"/>
    <w:rsid w:val="0047258C"/>
    <w:rsid w:val="00473FBC"/>
    <w:rsid w:val="00475F32"/>
    <w:rsid w:val="00476263"/>
    <w:rsid w:val="0047758F"/>
    <w:rsid w:val="0048064B"/>
    <w:rsid w:val="00482182"/>
    <w:rsid w:val="004844B7"/>
    <w:rsid w:val="00490A0D"/>
    <w:rsid w:val="00491157"/>
    <w:rsid w:val="004A4786"/>
    <w:rsid w:val="004A7784"/>
    <w:rsid w:val="004B083B"/>
    <w:rsid w:val="004B1C34"/>
    <w:rsid w:val="004B1EB4"/>
    <w:rsid w:val="004B23A0"/>
    <w:rsid w:val="004B27E8"/>
    <w:rsid w:val="004B28A6"/>
    <w:rsid w:val="004B3DCE"/>
    <w:rsid w:val="004B59B7"/>
    <w:rsid w:val="004B5C60"/>
    <w:rsid w:val="004B6448"/>
    <w:rsid w:val="004B66F7"/>
    <w:rsid w:val="004C140C"/>
    <w:rsid w:val="004C284A"/>
    <w:rsid w:val="004C350A"/>
    <w:rsid w:val="004C54A8"/>
    <w:rsid w:val="004C673C"/>
    <w:rsid w:val="004C6EE4"/>
    <w:rsid w:val="004C72CD"/>
    <w:rsid w:val="004D0680"/>
    <w:rsid w:val="004D069D"/>
    <w:rsid w:val="004D0CC3"/>
    <w:rsid w:val="004D17A0"/>
    <w:rsid w:val="004D2432"/>
    <w:rsid w:val="004D67B2"/>
    <w:rsid w:val="004D714B"/>
    <w:rsid w:val="004E02C0"/>
    <w:rsid w:val="004E0AD9"/>
    <w:rsid w:val="004E1751"/>
    <w:rsid w:val="004E257A"/>
    <w:rsid w:val="004E38E3"/>
    <w:rsid w:val="004E3FD9"/>
    <w:rsid w:val="004E4480"/>
    <w:rsid w:val="004E6FB3"/>
    <w:rsid w:val="004E745D"/>
    <w:rsid w:val="004F26B1"/>
    <w:rsid w:val="004F290B"/>
    <w:rsid w:val="004F2D96"/>
    <w:rsid w:val="004F3EB3"/>
    <w:rsid w:val="004F40C7"/>
    <w:rsid w:val="004F67FB"/>
    <w:rsid w:val="004F7C64"/>
    <w:rsid w:val="00501BCC"/>
    <w:rsid w:val="00505C9E"/>
    <w:rsid w:val="00505F8F"/>
    <w:rsid w:val="00506C8E"/>
    <w:rsid w:val="00507563"/>
    <w:rsid w:val="00511666"/>
    <w:rsid w:val="00516F39"/>
    <w:rsid w:val="00517BBA"/>
    <w:rsid w:val="005259BA"/>
    <w:rsid w:val="00525ECC"/>
    <w:rsid w:val="00527AA8"/>
    <w:rsid w:val="00527BE6"/>
    <w:rsid w:val="00530276"/>
    <w:rsid w:val="00530ECF"/>
    <w:rsid w:val="005310EB"/>
    <w:rsid w:val="00531E35"/>
    <w:rsid w:val="00533DB3"/>
    <w:rsid w:val="00535777"/>
    <w:rsid w:val="00541055"/>
    <w:rsid w:val="00541426"/>
    <w:rsid w:val="0054319D"/>
    <w:rsid w:val="005435B7"/>
    <w:rsid w:val="0054577F"/>
    <w:rsid w:val="00546D37"/>
    <w:rsid w:val="00551821"/>
    <w:rsid w:val="0055400E"/>
    <w:rsid w:val="00554605"/>
    <w:rsid w:val="00555F4F"/>
    <w:rsid w:val="00556CEA"/>
    <w:rsid w:val="00561649"/>
    <w:rsid w:val="00562BA9"/>
    <w:rsid w:val="00564DF0"/>
    <w:rsid w:val="00565285"/>
    <w:rsid w:val="005657B1"/>
    <w:rsid w:val="00565CC0"/>
    <w:rsid w:val="00565FD3"/>
    <w:rsid w:val="00566379"/>
    <w:rsid w:val="005707D7"/>
    <w:rsid w:val="00571FC6"/>
    <w:rsid w:val="00572FD0"/>
    <w:rsid w:val="0057463D"/>
    <w:rsid w:val="00574838"/>
    <w:rsid w:val="005760DA"/>
    <w:rsid w:val="005766E5"/>
    <w:rsid w:val="00576770"/>
    <w:rsid w:val="00577DA0"/>
    <w:rsid w:val="005805B4"/>
    <w:rsid w:val="0058427B"/>
    <w:rsid w:val="0059128A"/>
    <w:rsid w:val="00591F13"/>
    <w:rsid w:val="00592086"/>
    <w:rsid w:val="005921E9"/>
    <w:rsid w:val="0059307C"/>
    <w:rsid w:val="005942D1"/>
    <w:rsid w:val="00594C4C"/>
    <w:rsid w:val="00594ED8"/>
    <w:rsid w:val="005952C4"/>
    <w:rsid w:val="00595FD4"/>
    <w:rsid w:val="00597F27"/>
    <w:rsid w:val="005A002C"/>
    <w:rsid w:val="005A3A7B"/>
    <w:rsid w:val="005A3F66"/>
    <w:rsid w:val="005A4309"/>
    <w:rsid w:val="005A55F9"/>
    <w:rsid w:val="005A64CD"/>
    <w:rsid w:val="005A7928"/>
    <w:rsid w:val="005B258E"/>
    <w:rsid w:val="005B3F0F"/>
    <w:rsid w:val="005B5BA5"/>
    <w:rsid w:val="005B5E00"/>
    <w:rsid w:val="005B5EF0"/>
    <w:rsid w:val="005B6F74"/>
    <w:rsid w:val="005C0B98"/>
    <w:rsid w:val="005C0C02"/>
    <w:rsid w:val="005C32F1"/>
    <w:rsid w:val="005C5DBD"/>
    <w:rsid w:val="005C7020"/>
    <w:rsid w:val="005C7471"/>
    <w:rsid w:val="005C75ED"/>
    <w:rsid w:val="005D3E19"/>
    <w:rsid w:val="005E0797"/>
    <w:rsid w:val="005E1031"/>
    <w:rsid w:val="005E1488"/>
    <w:rsid w:val="005E15AB"/>
    <w:rsid w:val="005E177B"/>
    <w:rsid w:val="005E303C"/>
    <w:rsid w:val="005E34DB"/>
    <w:rsid w:val="005E437E"/>
    <w:rsid w:val="005E6D62"/>
    <w:rsid w:val="005E6D80"/>
    <w:rsid w:val="005E7EE9"/>
    <w:rsid w:val="005F03D2"/>
    <w:rsid w:val="005F1A1E"/>
    <w:rsid w:val="005F39DA"/>
    <w:rsid w:val="005F400B"/>
    <w:rsid w:val="005F433D"/>
    <w:rsid w:val="005F5730"/>
    <w:rsid w:val="005F6793"/>
    <w:rsid w:val="005F7C71"/>
    <w:rsid w:val="00600D06"/>
    <w:rsid w:val="00600FC1"/>
    <w:rsid w:val="00606852"/>
    <w:rsid w:val="00607759"/>
    <w:rsid w:val="006104A0"/>
    <w:rsid w:val="00611B58"/>
    <w:rsid w:val="0061337F"/>
    <w:rsid w:val="006158AC"/>
    <w:rsid w:val="00616CB7"/>
    <w:rsid w:val="00616F51"/>
    <w:rsid w:val="00624036"/>
    <w:rsid w:val="006244B4"/>
    <w:rsid w:val="006256B6"/>
    <w:rsid w:val="00630BD3"/>
    <w:rsid w:val="00632AB6"/>
    <w:rsid w:val="006350EB"/>
    <w:rsid w:val="006364D9"/>
    <w:rsid w:val="00640C11"/>
    <w:rsid w:val="006419E0"/>
    <w:rsid w:val="00643CC3"/>
    <w:rsid w:val="006468E1"/>
    <w:rsid w:val="00655633"/>
    <w:rsid w:val="00656133"/>
    <w:rsid w:val="00660593"/>
    <w:rsid w:val="006611BB"/>
    <w:rsid w:val="00662235"/>
    <w:rsid w:val="00662E6F"/>
    <w:rsid w:val="00663032"/>
    <w:rsid w:val="00664018"/>
    <w:rsid w:val="00665EE7"/>
    <w:rsid w:val="00667B4A"/>
    <w:rsid w:val="00667F4A"/>
    <w:rsid w:val="0067069B"/>
    <w:rsid w:val="006709DE"/>
    <w:rsid w:val="00670C42"/>
    <w:rsid w:val="0067113D"/>
    <w:rsid w:val="00674778"/>
    <w:rsid w:val="0067549C"/>
    <w:rsid w:val="00675D37"/>
    <w:rsid w:val="00676B2C"/>
    <w:rsid w:val="00676ECE"/>
    <w:rsid w:val="006772DA"/>
    <w:rsid w:val="006777FC"/>
    <w:rsid w:val="00680386"/>
    <w:rsid w:val="006805C9"/>
    <w:rsid w:val="006818ED"/>
    <w:rsid w:val="006820F0"/>
    <w:rsid w:val="006837B0"/>
    <w:rsid w:val="00684452"/>
    <w:rsid w:val="006844CE"/>
    <w:rsid w:val="0068497A"/>
    <w:rsid w:val="006856EB"/>
    <w:rsid w:val="00686157"/>
    <w:rsid w:val="00686F85"/>
    <w:rsid w:val="006901AA"/>
    <w:rsid w:val="006957A1"/>
    <w:rsid w:val="006961FD"/>
    <w:rsid w:val="0069648C"/>
    <w:rsid w:val="0069649E"/>
    <w:rsid w:val="0069683A"/>
    <w:rsid w:val="00696C7D"/>
    <w:rsid w:val="0069744E"/>
    <w:rsid w:val="006A0961"/>
    <w:rsid w:val="006A1107"/>
    <w:rsid w:val="006A1939"/>
    <w:rsid w:val="006A4669"/>
    <w:rsid w:val="006A65DE"/>
    <w:rsid w:val="006A7BA1"/>
    <w:rsid w:val="006B005F"/>
    <w:rsid w:val="006B006F"/>
    <w:rsid w:val="006B3B3A"/>
    <w:rsid w:val="006B407C"/>
    <w:rsid w:val="006B4653"/>
    <w:rsid w:val="006B5D3E"/>
    <w:rsid w:val="006B7FB8"/>
    <w:rsid w:val="006C162C"/>
    <w:rsid w:val="006C37D7"/>
    <w:rsid w:val="006C3CCB"/>
    <w:rsid w:val="006D0774"/>
    <w:rsid w:val="006D1A1F"/>
    <w:rsid w:val="006D2CF0"/>
    <w:rsid w:val="006D3A8A"/>
    <w:rsid w:val="006D3B28"/>
    <w:rsid w:val="006D4E8F"/>
    <w:rsid w:val="006D7145"/>
    <w:rsid w:val="006E1D24"/>
    <w:rsid w:val="006E4D03"/>
    <w:rsid w:val="006E5C4F"/>
    <w:rsid w:val="006E7E2C"/>
    <w:rsid w:val="006E7F13"/>
    <w:rsid w:val="006F06D5"/>
    <w:rsid w:val="006F1C3C"/>
    <w:rsid w:val="006F1FFD"/>
    <w:rsid w:val="006F2491"/>
    <w:rsid w:val="006F3A83"/>
    <w:rsid w:val="006F3E17"/>
    <w:rsid w:val="006F529D"/>
    <w:rsid w:val="006F7115"/>
    <w:rsid w:val="007009D4"/>
    <w:rsid w:val="00700DB7"/>
    <w:rsid w:val="007013B3"/>
    <w:rsid w:val="00703238"/>
    <w:rsid w:val="00705FBC"/>
    <w:rsid w:val="007069B7"/>
    <w:rsid w:val="0071037C"/>
    <w:rsid w:val="00710690"/>
    <w:rsid w:val="00711B7B"/>
    <w:rsid w:val="00713B08"/>
    <w:rsid w:val="00715276"/>
    <w:rsid w:val="007154DD"/>
    <w:rsid w:val="00720F73"/>
    <w:rsid w:val="007212A2"/>
    <w:rsid w:val="00722129"/>
    <w:rsid w:val="0072236B"/>
    <w:rsid w:val="0072444F"/>
    <w:rsid w:val="007311B1"/>
    <w:rsid w:val="00731977"/>
    <w:rsid w:val="00731E8D"/>
    <w:rsid w:val="00740428"/>
    <w:rsid w:val="00740836"/>
    <w:rsid w:val="0074190F"/>
    <w:rsid w:val="007424E6"/>
    <w:rsid w:val="00745155"/>
    <w:rsid w:val="007467A1"/>
    <w:rsid w:val="00747413"/>
    <w:rsid w:val="00751C92"/>
    <w:rsid w:val="0075305F"/>
    <w:rsid w:val="00754DDE"/>
    <w:rsid w:val="00756089"/>
    <w:rsid w:val="00756E20"/>
    <w:rsid w:val="00756F06"/>
    <w:rsid w:val="007577AD"/>
    <w:rsid w:val="00760F5E"/>
    <w:rsid w:val="00761316"/>
    <w:rsid w:val="00761E4D"/>
    <w:rsid w:val="00763296"/>
    <w:rsid w:val="007665D3"/>
    <w:rsid w:val="00766A88"/>
    <w:rsid w:val="00766E0C"/>
    <w:rsid w:val="00767AC1"/>
    <w:rsid w:val="007700DC"/>
    <w:rsid w:val="007709E7"/>
    <w:rsid w:val="00770DF8"/>
    <w:rsid w:val="00772C08"/>
    <w:rsid w:val="00776397"/>
    <w:rsid w:val="007801EB"/>
    <w:rsid w:val="00781ABB"/>
    <w:rsid w:val="00781C71"/>
    <w:rsid w:val="007863AD"/>
    <w:rsid w:val="00787B55"/>
    <w:rsid w:val="00790600"/>
    <w:rsid w:val="00792560"/>
    <w:rsid w:val="00792CBE"/>
    <w:rsid w:val="00794D2D"/>
    <w:rsid w:val="00796AC7"/>
    <w:rsid w:val="007973C4"/>
    <w:rsid w:val="00797ABA"/>
    <w:rsid w:val="007A1100"/>
    <w:rsid w:val="007A20C3"/>
    <w:rsid w:val="007A2349"/>
    <w:rsid w:val="007A371C"/>
    <w:rsid w:val="007A577F"/>
    <w:rsid w:val="007A675A"/>
    <w:rsid w:val="007B1866"/>
    <w:rsid w:val="007B21F6"/>
    <w:rsid w:val="007B605C"/>
    <w:rsid w:val="007B6920"/>
    <w:rsid w:val="007B75CE"/>
    <w:rsid w:val="007B78BB"/>
    <w:rsid w:val="007B7A70"/>
    <w:rsid w:val="007B7A91"/>
    <w:rsid w:val="007C0B98"/>
    <w:rsid w:val="007C54B8"/>
    <w:rsid w:val="007C5F9B"/>
    <w:rsid w:val="007C769D"/>
    <w:rsid w:val="007D10B2"/>
    <w:rsid w:val="007D1E4D"/>
    <w:rsid w:val="007D37A9"/>
    <w:rsid w:val="007D3BF2"/>
    <w:rsid w:val="007D3F61"/>
    <w:rsid w:val="007D3FD6"/>
    <w:rsid w:val="007D6909"/>
    <w:rsid w:val="007D70DA"/>
    <w:rsid w:val="007E08A3"/>
    <w:rsid w:val="007E0A0D"/>
    <w:rsid w:val="007E10EE"/>
    <w:rsid w:val="007E4FCA"/>
    <w:rsid w:val="007E516B"/>
    <w:rsid w:val="007E5513"/>
    <w:rsid w:val="007E5BFB"/>
    <w:rsid w:val="007F172C"/>
    <w:rsid w:val="007F21D7"/>
    <w:rsid w:val="007F3241"/>
    <w:rsid w:val="007F38A3"/>
    <w:rsid w:val="007F42C9"/>
    <w:rsid w:val="007F6935"/>
    <w:rsid w:val="007F7F92"/>
    <w:rsid w:val="008026B9"/>
    <w:rsid w:val="00804881"/>
    <w:rsid w:val="0080488B"/>
    <w:rsid w:val="0081026C"/>
    <w:rsid w:val="008104EC"/>
    <w:rsid w:val="008105A5"/>
    <w:rsid w:val="00812DF5"/>
    <w:rsid w:val="0081405C"/>
    <w:rsid w:val="00814C04"/>
    <w:rsid w:val="00814D03"/>
    <w:rsid w:val="0081624F"/>
    <w:rsid w:val="00816D88"/>
    <w:rsid w:val="00817C61"/>
    <w:rsid w:val="00821859"/>
    <w:rsid w:val="00821B1A"/>
    <w:rsid w:val="008224CE"/>
    <w:rsid w:val="00822638"/>
    <w:rsid w:val="0082296D"/>
    <w:rsid w:val="00825D8D"/>
    <w:rsid w:val="0082635A"/>
    <w:rsid w:val="008269C5"/>
    <w:rsid w:val="008273BF"/>
    <w:rsid w:val="00827778"/>
    <w:rsid w:val="00827CE6"/>
    <w:rsid w:val="00830515"/>
    <w:rsid w:val="00830D03"/>
    <w:rsid w:val="00831DEF"/>
    <w:rsid w:val="00832A43"/>
    <w:rsid w:val="00833D56"/>
    <w:rsid w:val="00834900"/>
    <w:rsid w:val="0084177F"/>
    <w:rsid w:val="00843327"/>
    <w:rsid w:val="008444CB"/>
    <w:rsid w:val="0084723F"/>
    <w:rsid w:val="00847466"/>
    <w:rsid w:val="0085338F"/>
    <w:rsid w:val="0085464F"/>
    <w:rsid w:val="0085630F"/>
    <w:rsid w:val="00856E40"/>
    <w:rsid w:val="0085748A"/>
    <w:rsid w:val="00857E8B"/>
    <w:rsid w:val="0086124A"/>
    <w:rsid w:val="00862FE4"/>
    <w:rsid w:val="008644C4"/>
    <w:rsid w:val="00864D32"/>
    <w:rsid w:val="00866DC3"/>
    <w:rsid w:val="0086778A"/>
    <w:rsid w:val="00867D66"/>
    <w:rsid w:val="008710DF"/>
    <w:rsid w:val="00872F65"/>
    <w:rsid w:val="008745F4"/>
    <w:rsid w:val="00876046"/>
    <w:rsid w:val="0087772F"/>
    <w:rsid w:val="00881E5D"/>
    <w:rsid w:val="00883A75"/>
    <w:rsid w:val="0088452A"/>
    <w:rsid w:val="00884BEB"/>
    <w:rsid w:val="00885D72"/>
    <w:rsid w:val="00885DDE"/>
    <w:rsid w:val="00887ECE"/>
    <w:rsid w:val="0089281E"/>
    <w:rsid w:val="00894D08"/>
    <w:rsid w:val="00896B08"/>
    <w:rsid w:val="008A0EAE"/>
    <w:rsid w:val="008A1521"/>
    <w:rsid w:val="008A1975"/>
    <w:rsid w:val="008A3995"/>
    <w:rsid w:val="008A4048"/>
    <w:rsid w:val="008A423C"/>
    <w:rsid w:val="008A5E98"/>
    <w:rsid w:val="008B0656"/>
    <w:rsid w:val="008B2670"/>
    <w:rsid w:val="008B42D6"/>
    <w:rsid w:val="008B7026"/>
    <w:rsid w:val="008B7BB2"/>
    <w:rsid w:val="008C16EC"/>
    <w:rsid w:val="008C7560"/>
    <w:rsid w:val="008D1ABB"/>
    <w:rsid w:val="008D21A3"/>
    <w:rsid w:val="008D27C3"/>
    <w:rsid w:val="008D29D1"/>
    <w:rsid w:val="008D3BCD"/>
    <w:rsid w:val="008D458A"/>
    <w:rsid w:val="008D5D11"/>
    <w:rsid w:val="008D6921"/>
    <w:rsid w:val="008D7098"/>
    <w:rsid w:val="008E0C58"/>
    <w:rsid w:val="008E1BFF"/>
    <w:rsid w:val="008E45DC"/>
    <w:rsid w:val="008E7549"/>
    <w:rsid w:val="008F5FEE"/>
    <w:rsid w:val="008F68E3"/>
    <w:rsid w:val="008F7D0F"/>
    <w:rsid w:val="009004E5"/>
    <w:rsid w:val="009019F8"/>
    <w:rsid w:val="009023C6"/>
    <w:rsid w:val="00906F64"/>
    <w:rsid w:val="0090751F"/>
    <w:rsid w:val="009131AD"/>
    <w:rsid w:val="0091386E"/>
    <w:rsid w:val="00914ED9"/>
    <w:rsid w:val="009200AD"/>
    <w:rsid w:val="00922543"/>
    <w:rsid w:val="00922A08"/>
    <w:rsid w:val="00924499"/>
    <w:rsid w:val="00925424"/>
    <w:rsid w:val="00925DEF"/>
    <w:rsid w:val="009275C7"/>
    <w:rsid w:val="0093014E"/>
    <w:rsid w:val="00932865"/>
    <w:rsid w:val="009356F7"/>
    <w:rsid w:val="00937372"/>
    <w:rsid w:val="0094086B"/>
    <w:rsid w:val="00944237"/>
    <w:rsid w:val="00944D9E"/>
    <w:rsid w:val="00945109"/>
    <w:rsid w:val="00946D62"/>
    <w:rsid w:val="009508CB"/>
    <w:rsid w:val="00951814"/>
    <w:rsid w:val="009538D8"/>
    <w:rsid w:val="0095434F"/>
    <w:rsid w:val="00955F13"/>
    <w:rsid w:val="00956750"/>
    <w:rsid w:val="00956AC9"/>
    <w:rsid w:val="009624E3"/>
    <w:rsid w:val="00964BDD"/>
    <w:rsid w:val="00964F6F"/>
    <w:rsid w:val="00965D33"/>
    <w:rsid w:val="00965E16"/>
    <w:rsid w:val="00967BAC"/>
    <w:rsid w:val="009704B0"/>
    <w:rsid w:val="00971730"/>
    <w:rsid w:val="00971D17"/>
    <w:rsid w:val="00972FB9"/>
    <w:rsid w:val="00973146"/>
    <w:rsid w:val="00974CCF"/>
    <w:rsid w:val="009768B3"/>
    <w:rsid w:val="00984C1D"/>
    <w:rsid w:val="009850A1"/>
    <w:rsid w:val="00985C4B"/>
    <w:rsid w:val="0099012D"/>
    <w:rsid w:val="009914EC"/>
    <w:rsid w:val="00991663"/>
    <w:rsid w:val="00995191"/>
    <w:rsid w:val="00997933"/>
    <w:rsid w:val="009A0780"/>
    <w:rsid w:val="009A0F57"/>
    <w:rsid w:val="009A1F9D"/>
    <w:rsid w:val="009A6B6F"/>
    <w:rsid w:val="009A6C60"/>
    <w:rsid w:val="009A78F7"/>
    <w:rsid w:val="009A79CC"/>
    <w:rsid w:val="009A7E46"/>
    <w:rsid w:val="009B1BB8"/>
    <w:rsid w:val="009B1F5C"/>
    <w:rsid w:val="009B2A34"/>
    <w:rsid w:val="009B3AF7"/>
    <w:rsid w:val="009B4968"/>
    <w:rsid w:val="009B787F"/>
    <w:rsid w:val="009C118A"/>
    <w:rsid w:val="009C23D5"/>
    <w:rsid w:val="009C3BA6"/>
    <w:rsid w:val="009C415B"/>
    <w:rsid w:val="009C5D63"/>
    <w:rsid w:val="009D3330"/>
    <w:rsid w:val="009D45E8"/>
    <w:rsid w:val="009D4611"/>
    <w:rsid w:val="009D4BAC"/>
    <w:rsid w:val="009D6605"/>
    <w:rsid w:val="009D79DB"/>
    <w:rsid w:val="009E1C8E"/>
    <w:rsid w:val="009E1DB3"/>
    <w:rsid w:val="009E4114"/>
    <w:rsid w:val="009E48DB"/>
    <w:rsid w:val="009E4F9B"/>
    <w:rsid w:val="009E67C3"/>
    <w:rsid w:val="009E6E77"/>
    <w:rsid w:val="009F1BA2"/>
    <w:rsid w:val="009F32B0"/>
    <w:rsid w:val="009F3B76"/>
    <w:rsid w:val="009F450A"/>
    <w:rsid w:val="009F78D7"/>
    <w:rsid w:val="00A003F2"/>
    <w:rsid w:val="00A00FC5"/>
    <w:rsid w:val="00A01DBC"/>
    <w:rsid w:val="00A026AE"/>
    <w:rsid w:val="00A03F93"/>
    <w:rsid w:val="00A0667E"/>
    <w:rsid w:val="00A0737A"/>
    <w:rsid w:val="00A07BF9"/>
    <w:rsid w:val="00A119D0"/>
    <w:rsid w:val="00A11BC6"/>
    <w:rsid w:val="00A11BCA"/>
    <w:rsid w:val="00A12BE2"/>
    <w:rsid w:val="00A13042"/>
    <w:rsid w:val="00A1320B"/>
    <w:rsid w:val="00A1487C"/>
    <w:rsid w:val="00A16BEC"/>
    <w:rsid w:val="00A17816"/>
    <w:rsid w:val="00A17E0A"/>
    <w:rsid w:val="00A20BFD"/>
    <w:rsid w:val="00A21DC0"/>
    <w:rsid w:val="00A2238D"/>
    <w:rsid w:val="00A245C0"/>
    <w:rsid w:val="00A24FF5"/>
    <w:rsid w:val="00A2622E"/>
    <w:rsid w:val="00A31FCB"/>
    <w:rsid w:val="00A32F74"/>
    <w:rsid w:val="00A33AC2"/>
    <w:rsid w:val="00A4019D"/>
    <w:rsid w:val="00A417AF"/>
    <w:rsid w:val="00A4503B"/>
    <w:rsid w:val="00A4785E"/>
    <w:rsid w:val="00A5054F"/>
    <w:rsid w:val="00A5146A"/>
    <w:rsid w:val="00A516CD"/>
    <w:rsid w:val="00A5213B"/>
    <w:rsid w:val="00A52DF8"/>
    <w:rsid w:val="00A5329A"/>
    <w:rsid w:val="00A54BB3"/>
    <w:rsid w:val="00A63654"/>
    <w:rsid w:val="00A64A40"/>
    <w:rsid w:val="00A66167"/>
    <w:rsid w:val="00A67E87"/>
    <w:rsid w:val="00A71AB5"/>
    <w:rsid w:val="00A7299A"/>
    <w:rsid w:val="00A737DE"/>
    <w:rsid w:val="00A74BED"/>
    <w:rsid w:val="00A74E32"/>
    <w:rsid w:val="00A84303"/>
    <w:rsid w:val="00A85275"/>
    <w:rsid w:val="00A8633A"/>
    <w:rsid w:val="00A87332"/>
    <w:rsid w:val="00A9073A"/>
    <w:rsid w:val="00A90BDC"/>
    <w:rsid w:val="00A90FD1"/>
    <w:rsid w:val="00A929C5"/>
    <w:rsid w:val="00A93E55"/>
    <w:rsid w:val="00A95EB6"/>
    <w:rsid w:val="00A9692E"/>
    <w:rsid w:val="00A97907"/>
    <w:rsid w:val="00AA027E"/>
    <w:rsid w:val="00AA08F5"/>
    <w:rsid w:val="00AA0D44"/>
    <w:rsid w:val="00AA1028"/>
    <w:rsid w:val="00AA1613"/>
    <w:rsid w:val="00AA1D96"/>
    <w:rsid w:val="00AA4A5F"/>
    <w:rsid w:val="00AA55A7"/>
    <w:rsid w:val="00AB20A0"/>
    <w:rsid w:val="00AB3224"/>
    <w:rsid w:val="00AB4AF4"/>
    <w:rsid w:val="00AB6228"/>
    <w:rsid w:val="00AB749F"/>
    <w:rsid w:val="00AC0D8E"/>
    <w:rsid w:val="00AC26F2"/>
    <w:rsid w:val="00AC4038"/>
    <w:rsid w:val="00AC563B"/>
    <w:rsid w:val="00AC6992"/>
    <w:rsid w:val="00AD2CDD"/>
    <w:rsid w:val="00AD63F9"/>
    <w:rsid w:val="00AD6ED4"/>
    <w:rsid w:val="00AE058D"/>
    <w:rsid w:val="00AE0A83"/>
    <w:rsid w:val="00AE1304"/>
    <w:rsid w:val="00AE2886"/>
    <w:rsid w:val="00AE2BFB"/>
    <w:rsid w:val="00AE2D83"/>
    <w:rsid w:val="00AE2FEA"/>
    <w:rsid w:val="00AE35A0"/>
    <w:rsid w:val="00AE4572"/>
    <w:rsid w:val="00AE4D71"/>
    <w:rsid w:val="00AF0D2A"/>
    <w:rsid w:val="00AF1A85"/>
    <w:rsid w:val="00AF2785"/>
    <w:rsid w:val="00AF5D63"/>
    <w:rsid w:val="00AF6376"/>
    <w:rsid w:val="00B016E2"/>
    <w:rsid w:val="00B03446"/>
    <w:rsid w:val="00B03D8E"/>
    <w:rsid w:val="00B05885"/>
    <w:rsid w:val="00B05C1E"/>
    <w:rsid w:val="00B07511"/>
    <w:rsid w:val="00B076BB"/>
    <w:rsid w:val="00B1029D"/>
    <w:rsid w:val="00B1434B"/>
    <w:rsid w:val="00B1584A"/>
    <w:rsid w:val="00B15FC4"/>
    <w:rsid w:val="00B1707E"/>
    <w:rsid w:val="00B20D18"/>
    <w:rsid w:val="00B2109A"/>
    <w:rsid w:val="00B230F6"/>
    <w:rsid w:val="00B24C92"/>
    <w:rsid w:val="00B3396B"/>
    <w:rsid w:val="00B3579D"/>
    <w:rsid w:val="00B36537"/>
    <w:rsid w:val="00B370E1"/>
    <w:rsid w:val="00B4043A"/>
    <w:rsid w:val="00B408A6"/>
    <w:rsid w:val="00B417E1"/>
    <w:rsid w:val="00B42421"/>
    <w:rsid w:val="00B42B1F"/>
    <w:rsid w:val="00B43A60"/>
    <w:rsid w:val="00B46A86"/>
    <w:rsid w:val="00B51961"/>
    <w:rsid w:val="00B53B59"/>
    <w:rsid w:val="00B53D22"/>
    <w:rsid w:val="00B562CD"/>
    <w:rsid w:val="00B569AC"/>
    <w:rsid w:val="00B6474A"/>
    <w:rsid w:val="00B649B1"/>
    <w:rsid w:val="00B65D36"/>
    <w:rsid w:val="00B66928"/>
    <w:rsid w:val="00B66AFC"/>
    <w:rsid w:val="00B710AB"/>
    <w:rsid w:val="00B71144"/>
    <w:rsid w:val="00B72EBB"/>
    <w:rsid w:val="00B77FEA"/>
    <w:rsid w:val="00B800EF"/>
    <w:rsid w:val="00B8194C"/>
    <w:rsid w:val="00B8205F"/>
    <w:rsid w:val="00B82632"/>
    <w:rsid w:val="00B83739"/>
    <w:rsid w:val="00B90072"/>
    <w:rsid w:val="00BA1AB1"/>
    <w:rsid w:val="00BA3E15"/>
    <w:rsid w:val="00BA4506"/>
    <w:rsid w:val="00BA52AE"/>
    <w:rsid w:val="00BA77AC"/>
    <w:rsid w:val="00BA7C69"/>
    <w:rsid w:val="00BB072E"/>
    <w:rsid w:val="00BB0ED0"/>
    <w:rsid w:val="00BB2389"/>
    <w:rsid w:val="00BB2498"/>
    <w:rsid w:val="00BB2992"/>
    <w:rsid w:val="00BB2DFF"/>
    <w:rsid w:val="00BB3A49"/>
    <w:rsid w:val="00BB463A"/>
    <w:rsid w:val="00BB4D5B"/>
    <w:rsid w:val="00BB6215"/>
    <w:rsid w:val="00BB7191"/>
    <w:rsid w:val="00BC1741"/>
    <w:rsid w:val="00BC1AC4"/>
    <w:rsid w:val="00BC4149"/>
    <w:rsid w:val="00BC54AC"/>
    <w:rsid w:val="00BC5620"/>
    <w:rsid w:val="00BC6821"/>
    <w:rsid w:val="00BC7662"/>
    <w:rsid w:val="00BD27CA"/>
    <w:rsid w:val="00BD4582"/>
    <w:rsid w:val="00BD5121"/>
    <w:rsid w:val="00BD6681"/>
    <w:rsid w:val="00BD71A6"/>
    <w:rsid w:val="00BD7A17"/>
    <w:rsid w:val="00BE154D"/>
    <w:rsid w:val="00BE397C"/>
    <w:rsid w:val="00BE43E8"/>
    <w:rsid w:val="00BE4A0A"/>
    <w:rsid w:val="00BE628B"/>
    <w:rsid w:val="00BE7EC1"/>
    <w:rsid w:val="00BF0990"/>
    <w:rsid w:val="00BF0992"/>
    <w:rsid w:val="00BF09D9"/>
    <w:rsid w:val="00BF1BD2"/>
    <w:rsid w:val="00BF71BF"/>
    <w:rsid w:val="00BF732B"/>
    <w:rsid w:val="00BF7522"/>
    <w:rsid w:val="00BF77EB"/>
    <w:rsid w:val="00C0110D"/>
    <w:rsid w:val="00C06BEC"/>
    <w:rsid w:val="00C0763D"/>
    <w:rsid w:val="00C10B48"/>
    <w:rsid w:val="00C160B9"/>
    <w:rsid w:val="00C17AA5"/>
    <w:rsid w:val="00C2016D"/>
    <w:rsid w:val="00C21729"/>
    <w:rsid w:val="00C21DFE"/>
    <w:rsid w:val="00C24C52"/>
    <w:rsid w:val="00C26ECF"/>
    <w:rsid w:val="00C30C4B"/>
    <w:rsid w:val="00C3226C"/>
    <w:rsid w:val="00C32844"/>
    <w:rsid w:val="00C32A88"/>
    <w:rsid w:val="00C33F40"/>
    <w:rsid w:val="00C369B7"/>
    <w:rsid w:val="00C40CA9"/>
    <w:rsid w:val="00C40CCA"/>
    <w:rsid w:val="00C4173A"/>
    <w:rsid w:val="00C4241C"/>
    <w:rsid w:val="00C42967"/>
    <w:rsid w:val="00C43A75"/>
    <w:rsid w:val="00C43A85"/>
    <w:rsid w:val="00C44932"/>
    <w:rsid w:val="00C44E09"/>
    <w:rsid w:val="00C4741C"/>
    <w:rsid w:val="00C47507"/>
    <w:rsid w:val="00C50BAF"/>
    <w:rsid w:val="00C5283E"/>
    <w:rsid w:val="00C533F1"/>
    <w:rsid w:val="00C53D68"/>
    <w:rsid w:val="00C55764"/>
    <w:rsid w:val="00C564A6"/>
    <w:rsid w:val="00C568A0"/>
    <w:rsid w:val="00C60E5F"/>
    <w:rsid w:val="00C6256E"/>
    <w:rsid w:val="00C676A0"/>
    <w:rsid w:val="00C67C1F"/>
    <w:rsid w:val="00C71F85"/>
    <w:rsid w:val="00C72130"/>
    <w:rsid w:val="00C72897"/>
    <w:rsid w:val="00C736CC"/>
    <w:rsid w:val="00C74B8A"/>
    <w:rsid w:val="00C75094"/>
    <w:rsid w:val="00C77C71"/>
    <w:rsid w:val="00C824DD"/>
    <w:rsid w:val="00C83040"/>
    <w:rsid w:val="00C870B9"/>
    <w:rsid w:val="00C91D0D"/>
    <w:rsid w:val="00C93403"/>
    <w:rsid w:val="00C9347F"/>
    <w:rsid w:val="00C9366B"/>
    <w:rsid w:val="00C943E4"/>
    <w:rsid w:val="00C9483B"/>
    <w:rsid w:val="00C96292"/>
    <w:rsid w:val="00C97065"/>
    <w:rsid w:val="00CA02C6"/>
    <w:rsid w:val="00CA073A"/>
    <w:rsid w:val="00CA47D7"/>
    <w:rsid w:val="00CA5971"/>
    <w:rsid w:val="00CA5D75"/>
    <w:rsid w:val="00CA7BDA"/>
    <w:rsid w:val="00CB038F"/>
    <w:rsid w:val="00CB06E0"/>
    <w:rsid w:val="00CB085C"/>
    <w:rsid w:val="00CB0DF1"/>
    <w:rsid w:val="00CB58FF"/>
    <w:rsid w:val="00CB798E"/>
    <w:rsid w:val="00CC0113"/>
    <w:rsid w:val="00CC13B8"/>
    <w:rsid w:val="00CC1F85"/>
    <w:rsid w:val="00CC1F8A"/>
    <w:rsid w:val="00CC222F"/>
    <w:rsid w:val="00CC4324"/>
    <w:rsid w:val="00CC51A1"/>
    <w:rsid w:val="00CD3876"/>
    <w:rsid w:val="00CD4762"/>
    <w:rsid w:val="00CD5DEE"/>
    <w:rsid w:val="00CD7178"/>
    <w:rsid w:val="00CE094B"/>
    <w:rsid w:val="00CE21A4"/>
    <w:rsid w:val="00CE379C"/>
    <w:rsid w:val="00CE4918"/>
    <w:rsid w:val="00CE65D1"/>
    <w:rsid w:val="00CE704B"/>
    <w:rsid w:val="00CF1DC6"/>
    <w:rsid w:val="00CF3EC3"/>
    <w:rsid w:val="00CF6F73"/>
    <w:rsid w:val="00CF725B"/>
    <w:rsid w:val="00CF7598"/>
    <w:rsid w:val="00D0091F"/>
    <w:rsid w:val="00D019D4"/>
    <w:rsid w:val="00D02079"/>
    <w:rsid w:val="00D039D4"/>
    <w:rsid w:val="00D05A88"/>
    <w:rsid w:val="00D06190"/>
    <w:rsid w:val="00D104C4"/>
    <w:rsid w:val="00D118CD"/>
    <w:rsid w:val="00D12AFD"/>
    <w:rsid w:val="00D15F69"/>
    <w:rsid w:val="00D17116"/>
    <w:rsid w:val="00D21F04"/>
    <w:rsid w:val="00D24C9B"/>
    <w:rsid w:val="00D27C4B"/>
    <w:rsid w:val="00D3061E"/>
    <w:rsid w:val="00D33B86"/>
    <w:rsid w:val="00D34263"/>
    <w:rsid w:val="00D3463C"/>
    <w:rsid w:val="00D34E8A"/>
    <w:rsid w:val="00D34F97"/>
    <w:rsid w:val="00D35043"/>
    <w:rsid w:val="00D37727"/>
    <w:rsid w:val="00D42B05"/>
    <w:rsid w:val="00D47101"/>
    <w:rsid w:val="00D4746A"/>
    <w:rsid w:val="00D511AA"/>
    <w:rsid w:val="00D56B6B"/>
    <w:rsid w:val="00D57FEC"/>
    <w:rsid w:val="00D60984"/>
    <w:rsid w:val="00D614E4"/>
    <w:rsid w:val="00D6296F"/>
    <w:rsid w:val="00D62D13"/>
    <w:rsid w:val="00D63F7E"/>
    <w:rsid w:val="00D645FB"/>
    <w:rsid w:val="00D66691"/>
    <w:rsid w:val="00D67EBF"/>
    <w:rsid w:val="00D7050E"/>
    <w:rsid w:val="00D71ABB"/>
    <w:rsid w:val="00D71B3F"/>
    <w:rsid w:val="00D72466"/>
    <w:rsid w:val="00D73BAA"/>
    <w:rsid w:val="00D73E60"/>
    <w:rsid w:val="00D7761D"/>
    <w:rsid w:val="00D8180D"/>
    <w:rsid w:val="00D87DE6"/>
    <w:rsid w:val="00D938ED"/>
    <w:rsid w:val="00D949D0"/>
    <w:rsid w:val="00D954C8"/>
    <w:rsid w:val="00D957FF"/>
    <w:rsid w:val="00D97A0F"/>
    <w:rsid w:val="00D97EB2"/>
    <w:rsid w:val="00DA22F0"/>
    <w:rsid w:val="00DA2710"/>
    <w:rsid w:val="00DA39B2"/>
    <w:rsid w:val="00DA4198"/>
    <w:rsid w:val="00DA4843"/>
    <w:rsid w:val="00DA4FA2"/>
    <w:rsid w:val="00DA562B"/>
    <w:rsid w:val="00DA579B"/>
    <w:rsid w:val="00DB0850"/>
    <w:rsid w:val="00DB2254"/>
    <w:rsid w:val="00DB24AF"/>
    <w:rsid w:val="00DB3451"/>
    <w:rsid w:val="00DB430B"/>
    <w:rsid w:val="00DB4C1E"/>
    <w:rsid w:val="00DB5E8F"/>
    <w:rsid w:val="00DB7BEA"/>
    <w:rsid w:val="00DB7FC6"/>
    <w:rsid w:val="00DC1C02"/>
    <w:rsid w:val="00DC2410"/>
    <w:rsid w:val="00DC4231"/>
    <w:rsid w:val="00DC43CD"/>
    <w:rsid w:val="00DC730C"/>
    <w:rsid w:val="00DD0492"/>
    <w:rsid w:val="00DD0DD3"/>
    <w:rsid w:val="00DD10E7"/>
    <w:rsid w:val="00DD28A5"/>
    <w:rsid w:val="00DD3919"/>
    <w:rsid w:val="00DD4025"/>
    <w:rsid w:val="00DD43BF"/>
    <w:rsid w:val="00DD7047"/>
    <w:rsid w:val="00DE1F8B"/>
    <w:rsid w:val="00DE2C6C"/>
    <w:rsid w:val="00DE4867"/>
    <w:rsid w:val="00DE6355"/>
    <w:rsid w:val="00DE65B0"/>
    <w:rsid w:val="00DE7C82"/>
    <w:rsid w:val="00DE7F71"/>
    <w:rsid w:val="00DF05D2"/>
    <w:rsid w:val="00DF14E4"/>
    <w:rsid w:val="00DF31E8"/>
    <w:rsid w:val="00DF3E19"/>
    <w:rsid w:val="00DF7D5B"/>
    <w:rsid w:val="00E00075"/>
    <w:rsid w:val="00E03E41"/>
    <w:rsid w:val="00E043F9"/>
    <w:rsid w:val="00E1238D"/>
    <w:rsid w:val="00E13A6C"/>
    <w:rsid w:val="00E1472E"/>
    <w:rsid w:val="00E14B26"/>
    <w:rsid w:val="00E16A70"/>
    <w:rsid w:val="00E216E1"/>
    <w:rsid w:val="00E2320E"/>
    <w:rsid w:val="00E25D42"/>
    <w:rsid w:val="00E26395"/>
    <w:rsid w:val="00E30C09"/>
    <w:rsid w:val="00E33A3C"/>
    <w:rsid w:val="00E3469C"/>
    <w:rsid w:val="00E35777"/>
    <w:rsid w:val="00E36279"/>
    <w:rsid w:val="00E36A24"/>
    <w:rsid w:val="00E423CB"/>
    <w:rsid w:val="00E465D6"/>
    <w:rsid w:val="00E475B9"/>
    <w:rsid w:val="00E479EF"/>
    <w:rsid w:val="00E47DEE"/>
    <w:rsid w:val="00E50202"/>
    <w:rsid w:val="00E51C75"/>
    <w:rsid w:val="00E52A6E"/>
    <w:rsid w:val="00E52FE1"/>
    <w:rsid w:val="00E53EEF"/>
    <w:rsid w:val="00E60321"/>
    <w:rsid w:val="00E60858"/>
    <w:rsid w:val="00E60C20"/>
    <w:rsid w:val="00E61B3F"/>
    <w:rsid w:val="00E61E9C"/>
    <w:rsid w:val="00E626AE"/>
    <w:rsid w:val="00E630E5"/>
    <w:rsid w:val="00E63847"/>
    <w:rsid w:val="00E655CE"/>
    <w:rsid w:val="00E65671"/>
    <w:rsid w:val="00E67571"/>
    <w:rsid w:val="00E6770E"/>
    <w:rsid w:val="00E70BDD"/>
    <w:rsid w:val="00E71A64"/>
    <w:rsid w:val="00E71CC8"/>
    <w:rsid w:val="00E7238F"/>
    <w:rsid w:val="00E7284B"/>
    <w:rsid w:val="00E73374"/>
    <w:rsid w:val="00E746FE"/>
    <w:rsid w:val="00E754AB"/>
    <w:rsid w:val="00E77378"/>
    <w:rsid w:val="00E80A91"/>
    <w:rsid w:val="00E81BBA"/>
    <w:rsid w:val="00E82AA4"/>
    <w:rsid w:val="00E8316A"/>
    <w:rsid w:val="00E84D20"/>
    <w:rsid w:val="00E919E7"/>
    <w:rsid w:val="00E93423"/>
    <w:rsid w:val="00E939B0"/>
    <w:rsid w:val="00E93C35"/>
    <w:rsid w:val="00E944DD"/>
    <w:rsid w:val="00E952AC"/>
    <w:rsid w:val="00E95F8D"/>
    <w:rsid w:val="00E96E5C"/>
    <w:rsid w:val="00E97480"/>
    <w:rsid w:val="00EA11C7"/>
    <w:rsid w:val="00EA156E"/>
    <w:rsid w:val="00EA2BA1"/>
    <w:rsid w:val="00EA5274"/>
    <w:rsid w:val="00EA65D0"/>
    <w:rsid w:val="00EA6A14"/>
    <w:rsid w:val="00EA6DF1"/>
    <w:rsid w:val="00EA700A"/>
    <w:rsid w:val="00EB1C6A"/>
    <w:rsid w:val="00EB1F13"/>
    <w:rsid w:val="00EB2E5F"/>
    <w:rsid w:val="00EB2F5B"/>
    <w:rsid w:val="00EB3693"/>
    <w:rsid w:val="00EB3AB7"/>
    <w:rsid w:val="00EB4ECA"/>
    <w:rsid w:val="00EB74F3"/>
    <w:rsid w:val="00EC1B15"/>
    <w:rsid w:val="00EC3D29"/>
    <w:rsid w:val="00EC486E"/>
    <w:rsid w:val="00EC57A7"/>
    <w:rsid w:val="00EC704C"/>
    <w:rsid w:val="00ED2023"/>
    <w:rsid w:val="00ED51FB"/>
    <w:rsid w:val="00ED63AB"/>
    <w:rsid w:val="00ED7D9C"/>
    <w:rsid w:val="00EE04C1"/>
    <w:rsid w:val="00EE25C3"/>
    <w:rsid w:val="00EE464B"/>
    <w:rsid w:val="00EE4C5B"/>
    <w:rsid w:val="00EE5BAC"/>
    <w:rsid w:val="00EF2182"/>
    <w:rsid w:val="00EF4634"/>
    <w:rsid w:val="00EF6017"/>
    <w:rsid w:val="00EF68AC"/>
    <w:rsid w:val="00EF6EFC"/>
    <w:rsid w:val="00EF73ED"/>
    <w:rsid w:val="00F0025C"/>
    <w:rsid w:val="00F00673"/>
    <w:rsid w:val="00F00D45"/>
    <w:rsid w:val="00F059A7"/>
    <w:rsid w:val="00F12341"/>
    <w:rsid w:val="00F13759"/>
    <w:rsid w:val="00F149BB"/>
    <w:rsid w:val="00F14A90"/>
    <w:rsid w:val="00F160A4"/>
    <w:rsid w:val="00F1714A"/>
    <w:rsid w:val="00F17D23"/>
    <w:rsid w:val="00F17FCA"/>
    <w:rsid w:val="00F2565F"/>
    <w:rsid w:val="00F25DFB"/>
    <w:rsid w:val="00F263B9"/>
    <w:rsid w:val="00F26952"/>
    <w:rsid w:val="00F26E5D"/>
    <w:rsid w:val="00F26F14"/>
    <w:rsid w:val="00F314D7"/>
    <w:rsid w:val="00F322C7"/>
    <w:rsid w:val="00F327DD"/>
    <w:rsid w:val="00F341CA"/>
    <w:rsid w:val="00F34B25"/>
    <w:rsid w:val="00F34BB3"/>
    <w:rsid w:val="00F351DA"/>
    <w:rsid w:val="00F35DC7"/>
    <w:rsid w:val="00F36997"/>
    <w:rsid w:val="00F3707F"/>
    <w:rsid w:val="00F371BA"/>
    <w:rsid w:val="00F431A8"/>
    <w:rsid w:val="00F44060"/>
    <w:rsid w:val="00F464A6"/>
    <w:rsid w:val="00F470DB"/>
    <w:rsid w:val="00F47CBF"/>
    <w:rsid w:val="00F50382"/>
    <w:rsid w:val="00F50BF1"/>
    <w:rsid w:val="00F524D1"/>
    <w:rsid w:val="00F5398B"/>
    <w:rsid w:val="00F53A54"/>
    <w:rsid w:val="00F54448"/>
    <w:rsid w:val="00F55A39"/>
    <w:rsid w:val="00F560EC"/>
    <w:rsid w:val="00F5678F"/>
    <w:rsid w:val="00F619D4"/>
    <w:rsid w:val="00F62375"/>
    <w:rsid w:val="00F6272C"/>
    <w:rsid w:val="00F63418"/>
    <w:rsid w:val="00F65594"/>
    <w:rsid w:val="00F66275"/>
    <w:rsid w:val="00F678A4"/>
    <w:rsid w:val="00F7335C"/>
    <w:rsid w:val="00F735B8"/>
    <w:rsid w:val="00F75262"/>
    <w:rsid w:val="00F754DD"/>
    <w:rsid w:val="00F75519"/>
    <w:rsid w:val="00F77D94"/>
    <w:rsid w:val="00F77EDF"/>
    <w:rsid w:val="00F80AEF"/>
    <w:rsid w:val="00F82307"/>
    <w:rsid w:val="00F835E6"/>
    <w:rsid w:val="00F85209"/>
    <w:rsid w:val="00F87917"/>
    <w:rsid w:val="00F87A37"/>
    <w:rsid w:val="00F91009"/>
    <w:rsid w:val="00F9131C"/>
    <w:rsid w:val="00F925A8"/>
    <w:rsid w:val="00F9266E"/>
    <w:rsid w:val="00F93209"/>
    <w:rsid w:val="00F9398D"/>
    <w:rsid w:val="00F96474"/>
    <w:rsid w:val="00F973B1"/>
    <w:rsid w:val="00F97BCC"/>
    <w:rsid w:val="00F97C32"/>
    <w:rsid w:val="00FA2A80"/>
    <w:rsid w:val="00FA3443"/>
    <w:rsid w:val="00FA351F"/>
    <w:rsid w:val="00FA53E2"/>
    <w:rsid w:val="00FA5DDF"/>
    <w:rsid w:val="00FB07FC"/>
    <w:rsid w:val="00FB0929"/>
    <w:rsid w:val="00FB1B16"/>
    <w:rsid w:val="00FB1F38"/>
    <w:rsid w:val="00FB5A67"/>
    <w:rsid w:val="00FB5C2C"/>
    <w:rsid w:val="00FB5C6E"/>
    <w:rsid w:val="00FB7DBC"/>
    <w:rsid w:val="00FC0E56"/>
    <w:rsid w:val="00FC0E8B"/>
    <w:rsid w:val="00FC3F31"/>
    <w:rsid w:val="00FC4113"/>
    <w:rsid w:val="00FC434A"/>
    <w:rsid w:val="00FC66A9"/>
    <w:rsid w:val="00FC7191"/>
    <w:rsid w:val="00FC7203"/>
    <w:rsid w:val="00FC74DC"/>
    <w:rsid w:val="00FD013E"/>
    <w:rsid w:val="00FD213D"/>
    <w:rsid w:val="00FD234D"/>
    <w:rsid w:val="00FD245E"/>
    <w:rsid w:val="00FD26B8"/>
    <w:rsid w:val="00FD3495"/>
    <w:rsid w:val="00FD4126"/>
    <w:rsid w:val="00FD6ACC"/>
    <w:rsid w:val="00FE0DCB"/>
    <w:rsid w:val="00FE36B0"/>
    <w:rsid w:val="00FE3DCB"/>
    <w:rsid w:val="00FE4BC9"/>
    <w:rsid w:val="00FE66D2"/>
    <w:rsid w:val="00FF1AE2"/>
    <w:rsid w:val="00FF34C0"/>
    <w:rsid w:val="00FF4592"/>
    <w:rsid w:val="00FF50C4"/>
    <w:rsid w:val="00FF5F3B"/>
    <w:rsid w:val="00FF6429"/>
    <w:rsid w:val="00FF6DFC"/>
    <w:rsid w:val="00FF6E85"/>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B6AC6EF-A53D-446D-A2EC-913B3817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24A"/>
    <w:rPr>
      <w:sz w:val="24"/>
      <w:szCs w:val="24"/>
      <w:lang w:val="en-US" w:eastAsia="en-US"/>
    </w:rPr>
  </w:style>
  <w:style w:type="paragraph" w:styleId="Heading1">
    <w:name w:val="heading 1"/>
    <w:basedOn w:val="Normal"/>
    <w:next w:val="Normal"/>
    <w:link w:val="Heading1Char"/>
    <w:uiPriority w:val="9"/>
    <w:qFormat/>
    <w:rsid w:val="00BB072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972FB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9B3AF7"/>
    <w:pPr>
      <w:keepNext/>
      <w:spacing w:before="240" w:after="60"/>
      <w:outlineLvl w:val="2"/>
    </w:pPr>
    <w:rPr>
      <w:rFonts w:ascii="Cambria" w:hAnsi="Cambria"/>
      <w:b/>
      <w:bCs/>
      <w:sz w:val="26"/>
      <w:szCs w:val="26"/>
    </w:rPr>
  </w:style>
  <w:style w:type="paragraph" w:styleId="Heading5">
    <w:name w:val="heading 5"/>
    <w:basedOn w:val="Normal"/>
    <w:next w:val="Normal"/>
    <w:link w:val="Heading5Char"/>
    <w:uiPriority w:val="9"/>
    <w:qFormat/>
    <w:rsid w:val="00972FB9"/>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rsid w:val="0086124A"/>
    <w:pPr>
      <w:tabs>
        <w:tab w:val="center" w:pos="4680"/>
        <w:tab w:val="right" w:pos="9360"/>
      </w:tabs>
    </w:pPr>
  </w:style>
  <w:style w:type="character" w:customStyle="1" w:styleId="HeaderChar">
    <w:name w:val="Header Char"/>
    <w:uiPriority w:val="99"/>
    <w:rsid w:val="0086124A"/>
    <w:rPr>
      <w:sz w:val="24"/>
      <w:szCs w:val="24"/>
    </w:rPr>
  </w:style>
  <w:style w:type="paragraph" w:styleId="Footer">
    <w:name w:val="footer"/>
    <w:basedOn w:val="Normal"/>
    <w:semiHidden/>
    <w:rsid w:val="0086124A"/>
    <w:pPr>
      <w:tabs>
        <w:tab w:val="center" w:pos="4680"/>
        <w:tab w:val="right" w:pos="9360"/>
      </w:tabs>
    </w:pPr>
  </w:style>
  <w:style w:type="character" w:customStyle="1" w:styleId="FooterChar">
    <w:name w:val="Footer Char"/>
    <w:rsid w:val="0086124A"/>
    <w:rPr>
      <w:sz w:val="24"/>
      <w:szCs w:val="24"/>
    </w:rPr>
  </w:style>
  <w:style w:type="character" w:customStyle="1" w:styleId="Heading2Char">
    <w:name w:val="Heading 2 Char"/>
    <w:link w:val="Heading2"/>
    <w:uiPriority w:val="9"/>
    <w:rsid w:val="00972FB9"/>
    <w:rPr>
      <w:rFonts w:ascii="Cambria" w:hAnsi="Cambria"/>
      <w:b/>
      <w:bCs/>
      <w:i/>
      <w:iCs/>
      <w:sz w:val="28"/>
      <w:szCs w:val="28"/>
    </w:rPr>
  </w:style>
  <w:style w:type="paragraph" w:styleId="HTMLPreformatted">
    <w:name w:val="HTML Preformatted"/>
    <w:basedOn w:val="Normal"/>
    <w:semiHidden/>
    <w:unhideWhenUsed/>
    <w:rsid w:val="00861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rsid w:val="0086124A"/>
    <w:rPr>
      <w:rFonts w:ascii="Courier New" w:hAnsi="Courier New" w:cs="Courier New"/>
    </w:rPr>
  </w:style>
  <w:style w:type="character" w:styleId="Hyperlink">
    <w:name w:val="Hyperlink"/>
    <w:semiHidden/>
    <w:rsid w:val="0086124A"/>
    <w:rPr>
      <w:color w:val="0000FF"/>
      <w:u w:val="single"/>
    </w:rPr>
  </w:style>
  <w:style w:type="paragraph" w:styleId="NormalWeb">
    <w:name w:val="Normal (Web)"/>
    <w:aliases w:val=" Char"/>
    <w:basedOn w:val="Normal"/>
    <w:uiPriority w:val="99"/>
    <w:unhideWhenUsed/>
    <w:rsid w:val="0086124A"/>
    <w:pPr>
      <w:spacing w:before="100" w:beforeAutospacing="1" w:after="100" w:afterAutospacing="1"/>
    </w:pPr>
  </w:style>
  <w:style w:type="paragraph" w:customStyle="1" w:styleId="DefaultText">
    <w:name w:val="Default Text"/>
    <w:basedOn w:val="Normal"/>
    <w:rsid w:val="0086124A"/>
    <w:pPr>
      <w:overflowPunct w:val="0"/>
      <w:autoSpaceDE w:val="0"/>
      <w:autoSpaceDN w:val="0"/>
      <w:adjustRightInd w:val="0"/>
      <w:textAlignment w:val="baseline"/>
    </w:pPr>
    <w:rPr>
      <w:noProof/>
      <w:szCs w:val="20"/>
    </w:rPr>
  </w:style>
  <w:style w:type="character" w:styleId="Strong">
    <w:name w:val="Strong"/>
    <w:uiPriority w:val="22"/>
    <w:qFormat/>
    <w:rsid w:val="0086124A"/>
    <w:rPr>
      <w:rFonts w:cs="Times New Roman"/>
      <w:b/>
    </w:rPr>
  </w:style>
  <w:style w:type="character" w:customStyle="1" w:styleId="NormalWebChar">
    <w:name w:val="Normal (Web) Char"/>
    <w:aliases w:val=" Char Char"/>
    <w:rsid w:val="0086124A"/>
    <w:rPr>
      <w:sz w:val="24"/>
      <w:szCs w:val="24"/>
    </w:rPr>
  </w:style>
  <w:style w:type="paragraph" w:customStyle="1" w:styleId="NormalVerdana">
    <w:name w:val="Normal + Verdana"/>
    <w:aliases w:val="10 pt,Bold + 10 pt,Body Text + (Latin) Garamond,(Complex) Arial,Not (Latin) Bold"/>
    <w:basedOn w:val="Normal"/>
    <w:rsid w:val="0086124A"/>
    <w:rPr>
      <w:rFonts w:ascii="Verdana" w:hAnsi="Verdana"/>
      <w:sz w:val="20"/>
      <w:szCs w:val="20"/>
    </w:rPr>
  </w:style>
  <w:style w:type="character" w:customStyle="1" w:styleId="NormalVerdanaChar">
    <w:name w:val="Normal + Verdana Char"/>
    <w:rsid w:val="0086124A"/>
    <w:rPr>
      <w:rFonts w:ascii="Verdana" w:hAnsi="Verdana"/>
    </w:rPr>
  </w:style>
  <w:style w:type="paragraph" w:styleId="ListBullet">
    <w:name w:val="List Bullet"/>
    <w:basedOn w:val="Normal"/>
    <w:autoRedefine/>
    <w:semiHidden/>
    <w:rsid w:val="00BF09D9"/>
    <w:pPr>
      <w:numPr>
        <w:numId w:val="4"/>
      </w:numPr>
      <w:ind w:right="-360"/>
      <w:jc w:val="both"/>
    </w:pPr>
    <w:rPr>
      <w:rFonts w:ascii="Cambria" w:hAnsi="Cambria" w:cs="Tahoma"/>
      <w:noProof/>
      <w:sz w:val="20"/>
      <w:szCs w:val="20"/>
    </w:rPr>
  </w:style>
  <w:style w:type="character" w:customStyle="1" w:styleId="apple-style-span">
    <w:name w:val="apple-style-span"/>
    <w:basedOn w:val="DefaultParagraphFont"/>
    <w:rsid w:val="0086124A"/>
  </w:style>
  <w:style w:type="character" w:styleId="HTMLTypewriter">
    <w:name w:val="HTML Typewriter"/>
    <w:semiHidden/>
    <w:unhideWhenUsed/>
    <w:rsid w:val="0086124A"/>
    <w:rPr>
      <w:rFonts w:ascii="Courier New" w:eastAsia="Times New Roman" w:hAnsi="Courier New" w:cs="Courier New"/>
      <w:sz w:val="20"/>
      <w:szCs w:val="20"/>
    </w:rPr>
  </w:style>
  <w:style w:type="paragraph" w:customStyle="1" w:styleId="ColorfulShading-Accent31">
    <w:name w:val="Colorful Shading - Accent 31"/>
    <w:basedOn w:val="Normal"/>
    <w:uiPriority w:val="34"/>
    <w:qFormat/>
    <w:rsid w:val="0086124A"/>
    <w:pPr>
      <w:spacing w:after="200" w:line="276" w:lineRule="auto"/>
      <w:ind w:left="720"/>
      <w:contextualSpacing/>
    </w:pPr>
    <w:rPr>
      <w:rFonts w:ascii="Calibri" w:eastAsia="Calibri" w:hAnsi="Calibri"/>
      <w:sz w:val="22"/>
      <w:szCs w:val="22"/>
    </w:rPr>
  </w:style>
  <w:style w:type="character" w:customStyle="1" w:styleId="MediumGrid1-Accent2Char">
    <w:name w:val="Medium Grid 1 - Accent 2 Char"/>
    <w:link w:val="MediumGrid1-Accent21"/>
    <w:uiPriority w:val="34"/>
    <w:rsid w:val="0086124A"/>
    <w:rPr>
      <w:rFonts w:ascii="Calibri" w:eastAsia="Calibri" w:hAnsi="Calibri"/>
      <w:sz w:val="22"/>
      <w:szCs w:val="22"/>
    </w:rPr>
  </w:style>
  <w:style w:type="character" w:customStyle="1" w:styleId="normalchar1">
    <w:name w:val="normal__char1"/>
    <w:rsid w:val="0086124A"/>
    <w:rPr>
      <w:rFonts w:ascii="Times New Roman" w:hAnsi="Times New Roman" w:cs="Times New Roman" w:hint="default"/>
      <w:strike w:val="0"/>
      <w:dstrike w:val="0"/>
      <w:sz w:val="20"/>
      <w:szCs w:val="20"/>
      <w:u w:val="none"/>
      <w:effect w:val="none"/>
    </w:rPr>
  </w:style>
  <w:style w:type="paragraph" w:customStyle="1" w:styleId="NormalTimesNewRoman">
    <w:name w:val="Normal + Times New Roman"/>
    <w:aliases w:val="11 pt,Normal + Arial,Bold"/>
    <w:basedOn w:val="Normal"/>
    <w:rsid w:val="0086124A"/>
    <w:pPr>
      <w:numPr>
        <w:numId w:val="1"/>
      </w:numPr>
      <w:jc w:val="both"/>
    </w:pPr>
    <w:rPr>
      <w:sz w:val="20"/>
      <w:szCs w:val="20"/>
    </w:rPr>
  </w:style>
  <w:style w:type="character" w:customStyle="1" w:styleId="NormalTimesNewRomanChar">
    <w:name w:val="Normal + Times New Roman Char"/>
    <w:aliases w:val="11 pt Char"/>
    <w:basedOn w:val="DefaultParagraphFont"/>
    <w:rsid w:val="0086124A"/>
  </w:style>
  <w:style w:type="character" w:customStyle="1" w:styleId="apple-converted-space">
    <w:name w:val="apple-converted-space"/>
    <w:basedOn w:val="DefaultParagraphFont"/>
    <w:rsid w:val="0086124A"/>
  </w:style>
  <w:style w:type="character" w:customStyle="1" w:styleId="normalchar">
    <w:name w:val="normal__char"/>
    <w:basedOn w:val="DefaultParagraphFont"/>
    <w:qFormat/>
    <w:rsid w:val="0086124A"/>
  </w:style>
  <w:style w:type="character" w:customStyle="1" w:styleId="Heading5Char">
    <w:name w:val="Heading 5 Char"/>
    <w:link w:val="Heading5"/>
    <w:uiPriority w:val="9"/>
    <w:semiHidden/>
    <w:rsid w:val="00972FB9"/>
    <w:rPr>
      <w:rFonts w:ascii="Cambria" w:eastAsia="Times New Roman" w:hAnsi="Cambria" w:cs="Times New Roman"/>
      <w:color w:val="243F60"/>
      <w:sz w:val="24"/>
      <w:szCs w:val="24"/>
    </w:rPr>
  </w:style>
  <w:style w:type="paragraph" w:customStyle="1" w:styleId="Achievement">
    <w:name w:val="Achievement"/>
    <w:basedOn w:val="BodyText"/>
    <w:rsid w:val="00972FB9"/>
    <w:pPr>
      <w:numPr>
        <w:numId w:val="2"/>
      </w:numPr>
      <w:spacing w:after="60" w:line="240" w:lineRule="atLeast"/>
      <w:jc w:val="both"/>
    </w:pPr>
    <w:rPr>
      <w:rFonts w:ascii="Garamond" w:hAnsi="Garamond"/>
      <w:sz w:val="22"/>
      <w:szCs w:val="20"/>
    </w:rPr>
  </w:style>
  <w:style w:type="paragraph" w:styleId="BodyText">
    <w:name w:val="Body Text"/>
    <w:basedOn w:val="Normal"/>
    <w:link w:val="BodyTextChar"/>
    <w:uiPriority w:val="99"/>
    <w:unhideWhenUsed/>
    <w:rsid w:val="00972FB9"/>
    <w:pPr>
      <w:spacing w:after="120"/>
    </w:pPr>
  </w:style>
  <w:style w:type="character" w:customStyle="1" w:styleId="BodyTextChar">
    <w:name w:val="Body Text Char"/>
    <w:link w:val="BodyText"/>
    <w:uiPriority w:val="99"/>
    <w:rsid w:val="00972FB9"/>
    <w:rPr>
      <w:sz w:val="24"/>
      <w:szCs w:val="24"/>
    </w:rPr>
  </w:style>
  <w:style w:type="paragraph" w:customStyle="1" w:styleId="Normaltahoma">
    <w:name w:val="Normal+tahoma"/>
    <w:basedOn w:val="PlainText"/>
    <w:link w:val="NormaltahomaChar"/>
    <w:rsid w:val="00662235"/>
    <w:pPr>
      <w:jc w:val="both"/>
    </w:pPr>
    <w:rPr>
      <w:rFonts w:ascii="Tahoma" w:eastAsia="MS Mincho" w:hAnsi="Tahoma"/>
      <w:b/>
      <w:sz w:val="24"/>
    </w:rPr>
  </w:style>
  <w:style w:type="character" w:customStyle="1" w:styleId="NormaltahomaChar">
    <w:name w:val="Normal+tahoma Char"/>
    <w:link w:val="Normaltahoma"/>
    <w:locked/>
    <w:rsid w:val="00662235"/>
    <w:rPr>
      <w:rFonts w:ascii="Tahoma" w:eastAsia="MS Mincho" w:hAnsi="Tahoma" w:cs="Tahoma"/>
      <w:b/>
      <w:sz w:val="24"/>
    </w:rPr>
  </w:style>
  <w:style w:type="paragraph" w:styleId="PlainText">
    <w:name w:val="Plain Text"/>
    <w:basedOn w:val="Normal"/>
    <w:link w:val="PlainTextChar"/>
    <w:unhideWhenUsed/>
    <w:rsid w:val="00662235"/>
    <w:rPr>
      <w:rFonts w:ascii="Courier New" w:hAnsi="Courier New"/>
      <w:sz w:val="20"/>
      <w:szCs w:val="20"/>
    </w:rPr>
  </w:style>
  <w:style w:type="character" w:customStyle="1" w:styleId="PlainTextChar">
    <w:name w:val="Plain Text Char"/>
    <w:link w:val="PlainText"/>
    <w:rsid w:val="00662235"/>
    <w:rPr>
      <w:rFonts w:ascii="Courier New" w:hAnsi="Courier New" w:cs="Courier New"/>
    </w:rPr>
  </w:style>
  <w:style w:type="paragraph" w:customStyle="1" w:styleId="RMBodyText">
    <w:name w:val="RM Body Text"/>
    <w:basedOn w:val="Normal"/>
    <w:rsid w:val="00662235"/>
    <w:pPr>
      <w:widowControl w:val="0"/>
      <w:numPr>
        <w:numId w:val="3"/>
      </w:numPr>
      <w:autoSpaceDE w:val="0"/>
      <w:autoSpaceDN w:val="0"/>
      <w:adjustRightInd w:val="0"/>
      <w:spacing w:after="56"/>
    </w:pPr>
    <w:rPr>
      <w:sz w:val="22"/>
      <w:szCs w:val="22"/>
    </w:rPr>
  </w:style>
  <w:style w:type="paragraph" w:customStyle="1" w:styleId="Default">
    <w:name w:val="Default"/>
    <w:rsid w:val="00F12341"/>
    <w:pPr>
      <w:autoSpaceDE w:val="0"/>
      <w:autoSpaceDN w:val="0"/>
      <w:adjustRightInd w:val="0"/>
    </w:pPr>
    <w:rPr>
      <w:rFonts w:ascii="Bookman Old Style" w:eastAsia="Calibri" w:hAnsi="Bookman Old Style" w:cs="Bookman Old Style"/>
      <w:color w:val="000000"/>
      <w:sz w:val="24"/>
      <w:szCs w:val="24"/>
      <w:lang w:val="en-US" w:eastAsia="en-US"/>
    </w:rPr>
  </w:style>
  <w:style w:type="table" w:styleId="LightList-Accent6">
    <w:name w:val="Light List Accent 6"/>
    <w:basedOn w:val="TableNormal"/>
    <w:uiPriority w:val="67"/>
    <w:rsid w:val="0072236B"/>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TableGrid">
    <w:name w:val="Table Grid"/>
    <w:basedOn w:val="TableNormal"/>
    <w:uiPriority w:val="59"/>
    <w:rsid w:val="007223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0020paragraph--char">
    <w:name w:val="list-0020paragraph--char"/>
    <w:rsid w:val="00CC222F"/>
  </w:style>
  <w:style w:type="paragraph" w:customStyle="1" w:styleId="MediumShading1-Accent11">
    <w:name w:val="Medium Shading 1 - Accent 11"/>
    <w:uiPriority w:val="1"/>
    <w:qFormat/>
    <w:rsid w:val="00CC222F"/>
    <w:rPr>
      <w:rFonts w:ascii="Calibri" w:hAnsi="Calibri"/>
      <w:sz w:val="22"/>
      <w:szCs w:val="22"/>
      <w:lang w:val="en-US" w:eastAsia="en-US"/>
    </w:rPr>
  </w:style>
  <w:style w:type="table" w:styleId="LightGrid-Accent2">
    <w:name w:val="Light Grid Accent 2"/>
    <w:basedOn w:val="TableNormal"/>
    <w:uiPriority w:val="67"/>
    <w:rsid w:val="00CC222F"/>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BodyText2">
    <w:name w:val="Body Text 2"/>
    <w:basedOn w:val="Normal"/>
    <w:link w:val="BodyText2Char"/>
    <w:rsid w:val="00CC222F"/>
    <w:pPr>
      <w:spacing w:after="120" w:line="480" w:lineRule="auto"/>
    </w:pPr>
  </w:style>
  <w:style w:type="character" w:customStyle="1" w:styleId="BodyText2Char">
    <w:name w:val="Body Text 2 Char"/>
    <w:link w:val="BodyText2"/>
    <w:rsid w:val="00CC222F"/>
    <w:rPr>
      <w:sz w:val="24"/>
      <w:szCs w:val="24"/>
    </w:rPr>
  </w:style>
  <w:style w:type="character" w:customStyle="1" w:styleId="Style11pt">
    <w:name w:val="Style 11 pt"/>
    <w:rsid w:val="00CC222F"/>
    <w:rPr>
      <w:sz w:val="22"/>
    </w:rPr>
  </w:style>
  <w:style w:type="paragraph" w:styleId="BodyTextIndent3">
    <w:name w:val="Body Text Indent 3"/>
    <w:basedOn w:val="Normal"/>
    <w:link w:val="BodyTextIndent3Char"/>
    <w:rsid w:val="00CC222F"/>
    <w:pPr>
      <w:spacing w:after="120"/>
      <w:ind w:left="360"/>
    </w:pPr>
    <w:rPr>
      <w:sz w:val="16"/>
      <w:szCs w:val="16"/>
    </w:rPr>
  </w:style>
  <w:style w:type="character" w:customStyle="1" w:styleId="BodyTextIndent3Char">
    <w:name w:val="Body Text Indent 3 Char"/>
    <w:link w:val="BodyTextIndent3"/>
    <w:rsid w:val="00CC222F"/>
    <w:rPr>
      <w:sz w:val="16"/>
      <w:szCs w:val="16"/>
    </w:rPr>
  </w:style>
  <w:style w:type="character" w:customStyle="1" w:styleId="Heading3Char">
    <w:name w:val="Heading 3 Char"/>
    <w:link w:val="Heading3"/>
    <w:uiPriority w:val="9"/>
    <w:semiHidden/>
    <w:rsid w:val="009B3AF7"/>
    <w:rPr>
      <w:rFonts w:ascii="Cambria" w:eastAsia="Times New Roman" w:hAnsi="Cambria" w:cs="Times New Roman"/>
      <w:b/>
      <w:bCs/>
      <w:sz w:val="26"/>
      <w:szCs w:val="26"/>
    </w:rPr>
  </w:style>
  <w:style w:type="paragraph" w:customStyle="1" w:styleId="Employer">
    <w:name w:val="Employer"/>
    <w:basedOn w:val="Normal"/>
    <w:rsid w:val="00F54448"/>
    <w:pPr>
      <w:tabs>
        <w:tab w:val="right" w:pos="6307"/>
      </w:tabs>
    </w:pPr>
    <w:rPr>
      <w:rFonts w:ascii="Garamond" w:hAnsi="Garamond"/>
      <w:b/>
      <w:smallCaps/>
      <w:sz w:val="22"/>
      <w:szCs w:val="20"/>
    </w:rPr>
  </w:style>
  <w:style w:type="paragraph" w:customStyle="1" w:styleId="NormalPalatino">
    <w:name w:val="Normal + Palatino"/>
    <w:basedOn w:val="BodyText"/>
    <w:rsid w:val="00BA52AE"/>
    <w:pPr>
      <w:spacing w:after="0"/>
      <w:jc w:val="both"/>
    </w:pPr>
  </w:style>
  <w:style w:type="character" w:customStyle="1" w:styleId="hl">
    <w:name w:val="hl"/>
    <w:rsid w:val="00186DFB"/>
  </w:style>
  <w:style w:type="paragraph" w:customStyle="1" w:styleId="CVhead">
    <w:name w:val="CV head"/>
    <w:basedOn w:val="BodyText"/>
    <w:semiHidden/>
    <w:rsid w:val="00BB7191"/>
    <w:pPr>
      <w:autoSpaceDN w:val="0"/>
      <w:ind w:left="720"/>
    </w:pPr>
    <w:rPr>
      <w:rFonts w:ascii="Georgia" w:eastAsia="Calibri" w:hAnsi="Georgia" w:cs="Georgia"/>
      <w:b/>
      <w:bCs/>
      <w:sz w:val="20"/>
      <w:szCs w:val="20"/>
      <w:lang w:val="en-GB"/>
    </w:rPr>
  </w:style>
  <w:style w:type="paragraph" w:customStyle="1" w:styleId="MediumGrid1-Accent21">
    <w:name w:val="Medium Grid 1 - Accent 21"/>
    <w:basedOn w:val="Normal"/>
    <w:link w:val="MediumGrid1-Accent2Char"/>
    <w:uiPriority w:val="34"/>
    <w:qFormat/>
    <w:rsid w:val="00DB7BEA"/>
    <w:pPr>
      <w:spacing w:after="200" w:line="276" w:lineRule="auto"/>
      <w:ind w:left="720"/>
      <w:contextualSpacing/>
    </w:pPr>
    <w:rPr>
      <w:rFonts w:ascii="Calibri" w:eastAsia="Calibri" w:hAnsi="Calibri"/>
      <w:sz w:val="22"/>
      <w:szCs w:val="22"/>
    </w:rPr>
  </w:style>
  <w:style w:type="paragraph" w:customStyle="1" w:styleId="ColorfulList-Accent11">
    <w:name w:val="Colorful List - Accent 11"/>
    <w:basedOn w:val="Normal"/>
    <w:link w:val="ColorfulList-Accent1Char1"/>
    <w:uiPriority w:val="34"/>
    <w:qFormat/>
    <w:rsid w:val="002B1C97"/>
    <w:pPr>
      <w:ind w:left="720"/>
    </w:pPr>
    <w:rPr>
      <w:rFonts w:ascii="Arial" w:hAnsi="Arial"/>
      <w:sz w:val="20"/>
      <w:szCs w:val="20"/>
    </w:rPr>
  </w:style>
  <w:style w:type="character" w:customStyle="1" w:styleId="ColorfulList-Accent1Char1">
    <w:name w:val="Colorful List - Accent 1 Char1"/>
    <w:link w:val="ColorfulList-Accent11"/>
    <w:uiPriority w:val="34"/>
    <w:rsid w:val="002B1C97"/>
    <w:rPr>
      <w:rFonts w:ascii="Arial" w:hAnsi="Arial" w:cs="Arial"/>
    </w:rPr>
  </w:style>
  <w:style w:type="character" w:styleId="Emphasis">
    <w:name w:val="Emphasis"/>
    <w:uiPriority w:val="20"/>
    <w:qFormat/>
    <w:rsid w:val="00DD43BF"/>
    <w:rPr>
      <w:i/>
      <w:iCs/>
    </w:rPr>
  </w:style>
  <w:style w:type="paragraph" w:styleId="BalloonText">
    <w:name w:val="Balloon Text"/>
    <w:basedOn w:val="Normal"/>
    <w:link w:val="BalloonTextChar"/>
    <w:uiPriority w:val="99"/>
    <w:semiHidden/>
    <w:unhideWhenUsed/>
    <w:rsid w:val="00A0737A"/>
    <w:rPr>
      <w:rFonts w:ascii="Segoe UI" w:hAnsi="Segoe UI"/>
      <w:sz w:val="18"/>
      <w:szCs w:val="18"/>
    </w:rPr>
  </w:style>
  <w:style w:type="character" w:customStyle="1" w:styleId="BalloonTextChar">
    <w:name w:val="Balloon Text Char"/>
    <w:link w:val="BalloonText"/>
    <w:uiPriority w:val="99"/>
    <w:semiHidden/>
    <w:rsid w:val="00A0737A"/>
    <w:rPr>
      <w:rFonts w:ascii="Segoe UI" w:hAnsi="Segoe UI" w:cs="Segoe UI"/>
      <w:sz w:val="18"/>
      <w:szCs w:val="18"/>
    </w:rPr>
  </w:style>
  <w:style w:type="paragraph" w:customStyle="1" w:styleId="BodyA">
    <w:name w:val="Body A"/>
    <w:rsid w:val="00432BCD"/>
    <w:pPr>
      <w:jc w:val="both"/>
      <w:outlineLvl w:val="0"/>
    </w:pPr>
    <w:rPr>
      <w:rFonts w:ascii="Calibri" w:eastAsia="Calibri" w:hAnsi="Calibri" w:cs="Calibri"/>
      <w:color w:val="000000"/>
      <w:sz w:val="22"/>
      <w:szCs w:val="22"/>
      <w:u w:color="000000"/>
      <w:lang w:val="en-US" w:eastAsia="en-US"/>
    </w:rPr>
  </w:style>
  <w:style w:type="numbering" w:customStyle="1" w:styleId="List63">
    <w:name w:val="List 63"/>
    <w:rsid w:val="00432BCD"/>
    <w:pPr>
      <w:numPr>
        <w:numId w:val="5"/>
      </w:numPr>
    </w:pPr>
  </w:style>
  <w:style w:type="paragraph" w:customStyle="1" w:styleId="Normal1">
    <w:name w:val="Normal1"/>
    <w:rsid w:val="00340C88"/>
    <w:rPr>
      <w:color w:val="000000"/>
      <w:sz w:val="24"/>
      <w:szCs w:val="24"/>
      <w:lang w:val="en-US" w:eastAsia="ja-JP"/>
    </w:rPr>
  </w:style>
  <w:style w:type="paragraph" w:styleId="ListParagraph">
    <w:name w:val="List Paragraph"/>
    <w:basedOn w:val="Normal"/>
    <w:link w:val="ListParagraphChar"/>
    <w:uiPriority w:val="34"/>
    <w:qFormat/>
    <w:rsid w:val="006A1939"/>
    <w:pPr>
      <w:shd w:val="clear" w:color="auto" w:fill="FFFFFF"/>
      <w:suppressAutoHyphens/>
      <w:ind w:left="720"/>
      <w:contextualSpacing/>
    </w:pPr>
    <w:rPr>
      <w:color w:val="000000"/>
      <w:lang w:val="ru-RU" w:eastAsia="ar-SA"/>
    </w:rPr>
  </w:style>
  <w:style w:type="paragraph" w:styleId="BodyTextIndent">
    <w:name w:val="Body Text Indent"/>
    <w:basedOn w:val="Normal"/>
    <w:link w:val="BodyTextIndentChar"/>
    <w:rsid w:val="001E751E"/>
    <w:pPr>
      <w:spacing w:after="120"/>
      <w:ind w:left="360"/>
    </w:pPr>
  </w:style>
  <w:style w:type="character" w:customStyle="1" w:styleId="BodyTextIndentChar">
    <w:name w:val="Body Text Indent Char"/>
    <w:link w:val="BodyTextIndent"/>
    <w:rsid w:val="001E751E"/>
    <w:rPr>
      <w:sz w:val="24"/>
      <w:szCs w:val="24"/>
    </w:rPr>
  </w:style>
  <w:style w:type="paragraph" w:customStyle="1" w:styleId="NoSpacingArial">
    <w:name w:val="No Spacing + Arial"/>
    <w:aliases w:val="10 pt + Justified,Left:  0&quot;,First line:  0&quot;"/>
    <w:basedOn w:val="Normal"/>
    <w:uiPriority w:val="99"/>
    <w:rsid w:val="00A24FF5"/>
    <w:pPr>
      <w:numPr>
        <w:numId w:val="6"/>
      </w:numPr>
      <w:tabs>
        <w:tab w:val="num" w:pos="720"/>
      </w:tabs>
      <w:ind w:left="720"/>
    </w:pPr>
    <w:rPr>
      <w:rFonts w:ascii="Arial" w:hAnsi="Arial" w:cs="Arial"/>
      <w:sz w:val="20"/>
      <w:szCs w:val="20"/>
    </w:rPr>
  </w:style>
  <w:style w:type="paragraph" w:styleId="NoSpacing">
    <w:name w:val="No Spacing"/>
    <w:link w:val="NoSpacingChar"/>
    <w:uiPriority w:val="1"/>
    <w:qFormat/>
    <w:rsid w:val="00BC5620"/>
    <w:rPr>
      <w:lang w:val="en-US" w:eastAsia="en-US"/>
    </w:rPr>
  </w:style>
  <w:style w:type="paragraph" w:styleId="Title">
    <w:name w:val="Title"/>
    <w:basedOn w:val="Normal"/>
    <w:link w:val="TitleChar"/>
    <w:qFormat/>
    <w:rsid w:val="00B4043A"/>
    <w:pPr>
      <w:jc w:val="center"/>
    </w:pPr>
    <w:rPr>
      <w:b/>
      <w:sz w:val="32"/>
    </w:rPr>
  </w:style>
  <w:style w:type="character" w:customStyle="1" w:styleId="TitleChar">
    <w:name w:val="Title Char"/>
    <w:link w:val="Title"/>
    <w:rsid w:val="00B4043A"/>
    <w:rPr>
      <w:b/>
      <w:sz w:val="32"/>
      <w:szCs w:val="24"/>
    </w:rPr>
  </w:style>
  <w:style w:type="character" w:customStyle="1" w:styleId="ListParagraphChar">
    <w:name w:val="List Paragraph Char"/>
    <w:link w:val="ListParagraph"/>
    <w:uiPriority w:val="34"/>
    <w:qFormat/>
    <w:locked/>
    <w:rsid w:val="00B4043A"/>
    <w:rPr>
      <w:color w:val="000000"/>
      <w:sz w:val="24"/>
      <w:szCs w:val="24"/>
      <w:shd w:val="clear" w:color="auto" w:fill="FFFFFF"/>
      <w:lang w:val="ru-RU" w:eastAsia="ar-SA"/>
    </w:rPr>
  </w:style>
  <w:style w:type="character" w:customStyle="1" w:styleId="NoSpacingChar">
    <w:name w:val="No Spacing Char"/>
    <w:link w:val="NoSpacing"/>
    <w:uiPriority w:val="1"/>
    <w:rsid w:val="006B7FB8"/>
    <w:rPr>
      <w:lang w:val="en-US" w:eastAsia="en-US" w:bidi="ar-SA"/>
    </w:rPr>
  </w:style>
  <w:style w:type="paragraph" w:styleId="List">
    <w:name w:val="List"/>
    <w:basedOn w:val="BodyText"/>
    <w:semiHidden/>
    <w:unhideWhenUsed/>
    <w:rsid w:val="00447AF7"/>
    <w:pPr>
      <w:widowControl w:val="0"/>
      <w:suppressAutoHyphens/>
      <w:jc w:val="both"/>
    </w:pPr>
    <w:rPr>
      <w:rFonts w:ascii="Thorndale" w:eastAsia="HG Mincho Light J" w:hAnsi="Thorndale"/>
      <w:color w:val="000000"/>
      <w:szCs w:val="20"/>
      <w:lang w:eastAsia="en-PH"/>
    </w:rPr>
  </w:style>
  <w:style w:type="character" w:customStyle="1" w:styleId="Heading1Char">
    <w:name w:val="Heading 1 Char"/>
    <w:link w:val="Heading1"/>
    <w:uiPriority w:val="9"/>
    <w:rsid w:val="00BB072E"/>
    <w:rPr>
      <w:rFonts w:ascii="Cambria" w:eastAsia="Times New Roman" w:hAnsi="Cambria" w:cs="Times New Roman"/>
      <w:b/>
      <w:bCs/>
      <w:kern w:val="32"/>
      <w:sz w:val="32"/>
      <w:szCs w:val="32"/>
      <w:lang w:val="en-US" w:eastAsia="en-US"/>
    </w:rPr>
  </w:style>
  <w:style w:type="character" w:customStyle="1" w:styleId="Style12pt">
    <w:name w:val="Style 12 pt"/>
    <w:rsid w:val="006961FD"/>
    <w:rPr>
      <w:sz w:val="24"/>
    </w:rPr>
  </w:style>
  <w:style w:type="paragraph" w:customStyle="1" w:styleId="ColorfulList-Accent110">
    <w:name w:val="Colorful List - Accent 11"/>
    <w:basedOn w:val="Normal"/>
    <w:link w:val="ColorfulList-Accent1Char"/>
    <w:uiPriority w:val="34"/>
    <w:qFormat/>
    <w:rsid w:val="00787B55"/>
    <w:pPr>
      <w:spacing w:after="200" w:line="276" w:lineRule="auto"/>
      <w:ind w:left="720"/>
      <w:contextualSpacing/>
    </w:pPr>
    <w:rPr>
      <w:rFonts w:ascii="Calibri" w:eastAsia="Calibri" w:hAnsi="Calibri"/>
      <w:sz w:val="22"/>
      <w:szCs w:val="22"/>
    </w:rPr>
  </w:style>
  <w:style w:type="character" w:customStyle="1" w:styleId="ColorfulList-Accent1Char">
    <w:name w:val="Colorful List - Accent 1 Char"/>
    <w:link w:val="ColorfulList-Accent110"/>
    <w:uiPriority w:val="34"/>
    <w:locked/>
    <w:rsid w:val="00787B55"/>
    <w:rPr>
      <w:rFonts w:ascii="Calibri" w:eastAsia="Calibri" w:hAnsi="Calibri"/>
      <w:sz w:val="22"/>
      <w:szCs w:val="22"/>
    </w:rPr>
  </w:style>
  <w:style w:type="paragraph" w:customStyle="1" w:styleId="Body">
    <w:name w:val="Body"/>
    <w:rsid w:val="00D019D4"/>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en-US" w:eastAsia="en-US"/>
    </w:rPr>
  </w:style>
  <w:style w:type="paragraph" w:customStyle="1" w:styleId="1">
    <w:name w:val="列出段落1"/>
    <w:basedOn w:val="Normal"/>
    <w:qFormat/>
    <w:rsid w:val="009A0780"/>
    <w:pPr>
      <w:spacing w:after="200" w:line="276" w:lineRule="auto"/>
      <w:ind w:left="720"/>
      <w:contextualSpacing/>
    </w:pPr>
    <w:rPr>
      <w:rFonts w:ascii="Cambria" w:eastAsia="SimSun" w:hAnsi="Cambria"/>
      <w:sz w:val="22"/>
      <w:szCs w:val="22"/>
      <w:lang w:bidi="en-US"/>
    </w:rPr>
  </w:style>
  <w:style w:type="paragraph" w:customStyle="1" w:styleId="2">
    <w:name w:val="列出段落2"/>
    <w:basedOn w:val="Normal"/>
    <w:qFormat/>
    <w:rsid w:val="009A0780"/>
    <w:pPr>
      <w:overflowPunct w:val="0"/>
      <w:autoSpaceDE w:val="0"/>
      <w:autoSpaceDN w:val="0"/>
      <w:adjustRightInd w:val="0"/>
      <w:ind w:left="720"/>
      <w:contextualSpacing/>
      <w:textAlignment w:val="baseline"/>
    </w:pPr>
    <w:rPr>
      <w:sz w:val="20"/>
      <w:szCs w:val="20"/>
    </w:rPr>
  </w:style>
  <w:style w:type="paragraph" w:customStyle="1" w:styleId="3">
    <w:name w:val="列出段落3"/>
    <w:basedOn w:val="Normal"/>
    <w:link w:val="ListParagraphChar1"/>
    <w:uiPriority w:val="99"/>
    <w:qFormat/>
    <w:rsid w:val="009A0780"/>
    <w:pPr>
      <w:widowControl w:val="0"/>
      <w:suppressAutoHyphens/>
      <w:autoSpaceDE w:val="0"/>
      <w:ind w:left="720"/>
      <w:contextualSpacing/>
    </w:pPr>
    <w:rPr>
      <w:rFonts w:eastAsia="SimSun"/>
      <w:sz w:val="20"/>
      <w:szCs w:val="20"/>
      <w:lang w:eastAsia="ar-SA"/>
    </w:rPr>
  </w:style>
  <w:style w:type="character" w:customStyle="1" w:styleId="ListParagraphChar1">
    <w:name w:val="List Paragraph Char1"/>
    <w:link w:val="3"/>
    <w:uiPriority w:val="99"/>
    <w:locked/>
    <w:rsid w:val="009A0780"/>
    <w:rPr>
      <w:rFonts w:eastAsia="SimSun"/>
      <w:lang w:eastAsia="ar-SA"/>
    </w:rPr>
  </w:style>
  <w:style w:type="character" w:customStyle="1" w:styleId="date11px2">
    <w:name w:val="date11px2"/>
    <w:rsid w:val="00043C94"/>
    <w:rPr>
      <w:rFonts w:ascii="Arial" w:hAnsi="Arial" w:cs="Arial" w:hint="default"/>
      <w:b w:val="0"/>
      <w:bCs w:val="0"/>
      <w:sz w:val="17"/>
      <w:szCs w:val="17"/>
    </w:rPr>
  </w:style>
  <w:style w:type="numbering" w:customStyle="1" w:styleId="ImportedStyle1">
    <w:name w:val="Imported Style 1"/>
    <w:rsid w:val="00AF1A85"/>
    <w:pPr>
      <w:numPr>
        <w:numId w:val="7"/>
      </w:numPr>
    </w:pPr>
  </w:style>
  <w:style w:type="paragraph" w:customStyle="1" w:styleId="Style38">
    <w:name w:val="_Style 38"/>
    <w:basedOn w:val="Normal"/>
    <w:uiPriority w:val="34"/>
    <w:qFormat/>
    <w:rsid w:val="00AF1A85"/>
    <w:pPr>
      <w:spacing w:after="200" w:line="276" w:lineRule="auto"/>
      <w:ind w:left="720"/>
      <w:contextualSpacing/>
    </w:pPr>
    <w:rPr>
      <w:rFonts w:ascii="Calibri" w:eastAsia="Calibri" w:hAnsi="Calibri"/>
      <w:sz w:val="22"/>
      <w:szCs w:val="22"/>
    </w:rPr>
  </w:style>
  <w:style w:type="character" w:customStyle="1" w:styleId="txtempstyle1">
    <w:name w:val="txtempstyle1"/>
    <w:rsid w:val="004460AE"/>
    <w:rPr>
      <w:rFonts w:ascii="Arial" w:hAnsi="Arial" w:cs="Arial" w:hint="default"/>
      <w:strike w:val="0"/>
      <w:dstrike w:val="0"/>
      <w:color w:val="333333"/>
      <w:sz w:val="18"/>
      <w:szCs w:val="18"/>
      <w:u w:val="none"/>
      <w:effect w:val="none"/>
    </w:rPr>
  </w:style>
  <w:style w:type="paragraph" w:customStyle="1" w:styleId="N1">
    <w:name w:val="N1"/>
    <w:basedOn w:val="Normal"/>
    <w:rsid w:val="00F85209"/>
    <w:pPr>
      <w:spacing w:line="300" w:lineRule="exact"/>
      <w:jc w:val="both"/>
    </w:pPr>
    <w:rPr>
      <w:rFonts w:ascii="Arial" w:eastAsia="MS P????" w:hAnsi="Arial"/>
      <w:sz w:val="20"/>
    </w:rPr>
  </w:style>
  <w:style w:type="character" w:customStyle="1" w:styleId="bold">
    <w:name w:val="bold"/>
    <w:basedOn w:val="DefaultParagraphFont"/>
    <w:rsid w:val="00A00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746">
      <w:bodyDiv w:val="1"/>
      <w:marLeft w:val="0"/>
      <w:marRight w:val="0"/>
      <w:marTop w:val="0"/>
      <w:marBottom w:val="0"/>
      <w:divBdr>
        <w:top w:val="none" w:sz="0" w:space="0" w:color="auto"/>
        <w:left w:val="none" w:sz="0" w:space="0" w:color="auto"/>
        <w:bottom w:val="none" w:sz="0" w:space="0" w:color="auto"/>
        <w:right w:val="none" w:sz="0" w:space="0" w:color="auto"/>
      </w:divBdr>
    </w:div>
    <w:div w:id="27609235">
      <w:bodyDiv w:val="1"/>
      <w:marLeft w:val="0"/>
      <w:marRight w:val="0"/>
      <w:marTop w:val="0"/>
      <w:marBottom w:val="0"/>
      <w:divBdr>
        <w:top w:val="none" w:sz="0" w:space="0" w:color="auto"/>
        <w:left w:val="none" w:sz="0" w:space="0" w:color="auto"/>
        <w:bottom w:val="none" w:sz="0" w:space="0" w:color="auto"/>
        <w:right w:val="none" w:sz="0" w:space="0" w:color="auto"/>
      </w:divBdr>
    </w:div>
    <w:div w:id="28143586">
      <w:bodyDiv w:val="1"/>
      <w:marLeft w:val="0"/>
      <w:marRight w:val="0"/>
      <w:marTop w:val="0"/>
      <w:marBottom w:val="0"/>
      <w:divBdr>
        <w:top w:val="none" w:sz="0" w:space="0" w:color="auto"/>
        <w:left w:val="none" w:sz="0" w:space="0" w:color="auto"/>
        <w:bottom w:val="none" w:sz="0" w:space="0" w:color="auto"/>
        <w:right w:val="none" w:sz="0" w:space="0" w:color="auto"/>
      </w:divBdr>
    </w:div>
    <w:div w:id="46801141">
      <w:bodyDiv w:val="1"/>
      <w:marLeft w:val="0"/>
      <w:marRight w:val="0"/>
      <w:marTop w:val="0"/>
      <w:marBottom w:val="0"/>
      <w:divBdr>
        <w:top w:val="none" w:sz="0" w:space="0" w:color="auto"/>
        <w:left w:val="none" w:sz="0" w:space="0" w:color="auto"/>
        <w:bottom w:val="none" w:sz="0" w:space="0" w:color="auto"/>
        <w:right w:val="none" w:sz="0" w:space="0" w:color="auto"/>
      </w:divBdr>
    </w:div>
    <w:div w:id="72822041">
      <w:bodyDiv w:val="1"/>
      <w:marLeft w:val="0"/>
      <w:marRight w:val="0"/>
      <w:marTop w:val="0"/>
      <w:marBottom w:val="0"/>
      <w:divBdr>
        <w:top w:val="none" w:sz="0" w:space="0" w:color="auto"/>
        <w:left w:val="none" w:sz="0" w:space="0" w:color="auto"/>
        <w:bottom w:val="none" w:sz="0" w:space="0" w:color="auto"/>
        <w:right w:val="none" w:sz="0" w:space="0" w:color="auto"/>
      </w:divBdr>
    </w:div>
    <w:div w:id="78260877">
      <w:bodyDiv w:val="1"/>
      <w:marLeft w:val="0"/>
      <w:marRight w:val="0"/>
      <w:marTop w:val="0"/>
      <w:marBottom w:val="0"/>
      <w:divBdr>
        <w:top w:val="none" w:sz="0" w:space="0" w:color="auto"/>
        <w:left w:val="none" w:sz="0" w:space="0" w:color="auto"/>
        <w:bottom w:val="none" w:sz="0" w:space="0" w:color="auto"/>
        <w:right w:val="none" w:sz="0" w:space="0" w:color="auto"/>
      </w:divBdr>
    </w:div>
    <w:div w:id="87238856">
      <w:bodyDiv w:val="1"/>
      <w:marLeft w:val="0"/>
      <w:marRight w:val="0"/>
      <w:marTop w:val="0"/>
      <w:marBottom w:val="0"/>
      <w:divBdr>
        <w:top w:val="none" w:sz="0" w:space="0" w:color="auto"/>
        <w:left w:val="none" w:sz="0" w:space="0" w:color="auto"/>
        <w:bottom w:val="none" w:sz="0" w:space="0" w:color="auto"/>
        <w:right w:val="none" w:sz="0" w:space="0" w:color="auto"/>
      </w:divBdr>
    </w:div>
    <w:div w:id="109710150">
      <w:bodyDiv w:val="1"/>
      <w:marLeft w:val="0"/>
      <w:marRight w:val="0"/>
      <w:marTop w:val="0"/>
      <w:marBottom w:val="0"/>
      <w:divBdr>
        <w:top w:val="none" w:sz="0" w:space="0" w:color="auto"/>
        <w:left w:val="none" w:sz="0" w:space="0" w:color="auto"/>
        <w:bottom w:val="none" w:sz="0" w:space="0" w:color="auto"/>
        <w:right w:val="none" w:sz="0" w:space="0" w:color="auto"/>
      </w:divBdr>
    </w:div>
    <w:div w:id="122621416">
      <w:bodyDiv w:val="1"/>
      <w:marLeft w:val="0"/>
      <w:marRight w:val="0"/>
      <w:marTop w:val="0"/>
      <w:marBottom w:val="0"/>
      <w:divBdr>
        <w:top w:val="none" w:sz="0" w:space="0" w:color="auto"/>
        <w:left w:val="none" w:sz="0" w:space="0" w:color="auto"/>
        <w:bottom w:val="none" w:sz="0" w:space="0" w:color="auto"/>
        <w:right w:val="none" w:sz="0" w:space="0" w:color="auto"/>
      </w:divBdr>
    </w:div>
    <w:div w:id="155610241">
      <w:bodyDiv w:val="1"/>
      <w:marLeft w:val="0"/>
      <w:marRight w:val="0"/>
      <w:marTop w:val="0"/>
      <w:marBottom w:val="0"/>
      <w:divBdr>
        <w:top w:val="none" w:sz="0" w:space="0" w:color="auto"/>
        <w:left w:val="none" w:sz="0" w:space="0" w:color="auto"/>
        <w:bottom w:val="none" w:sz="0" w:space="0" w:color="auto"/>
        <w:right w:val="none" w:sz="0" w:space="0" w:color="auto"/>
      </w:divBdr>
    </w:div>
    <w:div w:id="198592152">
      <w:bodyDiv w:val="1"/>
      <w:marLeft w:val="0"/>
      <w:marRight w:val="0"/>
      <w:marTop w:val="0"/>
      <w:marBottom w:val="0"/>
      <w:divBdr>
        <w:top w:val="none" w:sz="0" w:space="0" w:color="auto"/>
        <w:left w:val="none" w:sz="0" w:space="0" w:color="auto"/>
        <w:bottom w:val="none" w:sz="0" w:space="0" w:color="auto"/>
        <w:right w:val="none" w:sz="0" w:space="0" w:color="auto"/>
      </w:divBdr>
    </w:div>
    <w:div w:id="218130256">
      <w:bodyDiv w:val="1"/>
      <w:marLeft w:val="0"/>
      <w:marRight w:val="0"/>
      <w:marTop w:val="0"/>
      <w:marBottom w:val="0"/>
      <w:divBdr>
        <w:top w:val="none" w:sz="0" w:space="0" w:color="auto"/>
        <w:left w:val="none" w:sz="0" w:space="0" w:color="auto"/>
        <w:bottom w:val="none" w:sz="0" w:space="0" w:color="auto"/>
        <w:right w:val="none" w:sz="0" w:space="0" w:color="auto"/>
      </w:divBdr>
    </w:div>
    <w:div w:id="221065536">
      <w:bodyDiv w:val="1"/>
      <w:marLeft w:val="0"/>
      <w:marRight w:val="0"/>
      <w:marTop w:val="0"/>
      <w:marBottom w:val="0"/>
      <w:divBdr>
        <w:top w:val="none" w:sz="0" w:space="0" w:color="auto"/>
        <w:left w:val="none" w:sz="0" w:space="0" w:color="auto"/>
        <w:bottom w:val="none" w:sz="0" w:space="0" w:color="auto"/>
        <w:right w:val="none" w:sz="0" w:space="0" w:color="auto"/>
      </w:divBdr>
    </w:div>
    <w:div w:id="237986052">
      <w:bodyDiv w:val="1"/>
      <w:marLeft w:val="0"/>
      <w:marRight w:val="0"/>
      <w:marTop w:val="0"/>
      <w:marBottom w:val="0"/>
      <w:divBdr>
        <w:top w:val="none" w:sz="0" w:space="0" w:color="auto"/>
        <w:left w:val="none" w:sz="0" w:space="0" w:color="auto"/>
        <w:bottom w:val="none" w:sz="0" w:space="0" w:color="auto"/>
        <w:right w:val="none" w:sz="0" w:space="0" w:color="auto"/>
      </w:divBdr>
    </w:div>
    <w:div w:id="257836788">
      <w:bodyDiv w:val="1"/>
      <w:marLeft w:val="0"/>
      <w:marRight w:val="0"/>
      <w:marTop w:val="0"/>
      <w:marBottom w:val="0"/>
      <w:divBdr>
        <w:top w:val="none" w:sz="0" w:space="0" w:color="auto"/>
        <w:left w:val="none" w:sz="0" w:space="0" w:color="auto"/>
        <w:bottom w:val="none" w:sz="0" w:space="0" w:color="auto"/>
        <w:right w:val="none" w:sz="0" w:space="0" w:color="auto"/>
      </w:divBdr>
    </w:div>
    <w:div w:id="259260949">
      <w:bodyDiv w:val="1"/>
      <w:marLeft w:val="0"/>
      <w:marRight w:val="0"/>
      <w:marTop w:val="0"/>
      <w:marBottom w:val="0"/>
      <w:divBdr>
        <w:top w:val="none" w:sz="0" w:space="0" w:color="auto"/>
        <w:left w:val="none" w:sz="0" w:space="0" w:color="auto"/>
        <w:bottom w:val="none" w:sz="0" w:space="0" w:color="auto"/>
        <w:right w:val="none" w:sz="0" w:space="0" w:color="auto"/>
      </w:divBdr>
    </w:div>
    <w:div w:id="281770551">
      <w:bodyDiv w:val="1"/>
      <w:marLeft w:val="0"/>
      <w:marRight w:val="0"/>
      <w:marTop w:val="0"/>
      <w:marBottom w:val="0"/>
      <w:divBdr>
        <w:top w:val="none" w:sz="0" w:space="0" w:color="auto"/>
        <w:left w:val="none" w:sz="0" w:space="0" w:color="auto"/>
        <w:bottom w:val="none" w:sz="0" w:space="0" w:color="auto"/>
        <w:right w:val="none" w:sz="0" w:space="0" w:color="auto"/>
      </w:divBdr>
    </w:div>
    <w:div w:id="291910950">
      <w:bodyDiv w:val="1"/>
      <w:marLeft w:val="0"/>
      <w:marRight w:val="0"/>
      <w:marTop w:val="0"/>
      <w:marBottom w:val="0"/>
      <w:divBdr>
        <w:top w:val="none" w:sz="0" w:space="0" w:color="auto"/>
        <w:left w:val="none" w:sz="0" w:space="0" w:color="auto"/>
        <w:bottom w:val="none" w:sz="0" w:space="0" w:color="auto"/>
        <w:right w:val="none" w:sz="0" w:space="0" w:color="auto"/>
      </w:divBdr>
    </w:div>
    <w:div w:id="292952667">
      <w:bodyDiv w:val="1"/>
      <w:marLeft w:val="0"/>
      <w:marRight w:val="0"/>
      <w:marTop w:val="0"/>
      <w:marBottom w:val="0"/>
      <w:divBdr>
        <w:top w:val="none" w:sz="0" w:space="0" w:color="auto"/>
        <w:left w:val="none" w:sz="0" w:space="0" w:color="auto"/>
        <w:bottom w:val="none" w:sz="0" w:space="0" w:color="auto"/>
        <w:right w:val="none" w:sz="0" w:space="0" w:color="auto"/>
      </w:divBdr>
    </w:div>
    <w:div w:id="370345874">
      <w:bodyDiv w:val="1"/>
      <w:marLeft w:val="0"/>
      <w:marRight w:val="0"/>
      <w:marTop w:val="0"/>
      <w:marBottom w:val="0"/>
      <w:divBdr>
        <w:top w:val="none" w:sz="0" w:space="0" w:color="auto"/>
        <w:left w:val="none" w:sz="0" w:space="0" w:color="auto"/>
        <w:bottom w:val="none" w:sz="0" w:space="0" w:color="auto"/>
        <w:right w:val="none" w:sz="0" w:space="0" w:color="auto"/>
      </w:divBdr>
    </w:div>
    <w:div w:id="379522729">
      <w:bodyDiv w:val="1"/>
      <w:marLeft w:val="0"/>
      <w:marRight w:val="0"/>
      <w:marTop w:val="0"/>
      <w:marBottom w:val="0"/>
      <w:divBdr>
        <w:top w:val="none" w:sz="0" w:space="0" w:color="auto"/>
        <w:left w:val="none" w:sz="0" w:space="0" w:color="auto"/>
        <w:bottom w:val="none" w:sz="0" w:space="0" w:color="auto"/>
        <w:right w:val="none" w:sz="0" w:space="0" w:color="auto"/>
      </w:divBdr>
    </w:div>
    <w:div w:id="394279689">
      <w:bodyDiv w:val="1"/>
      <w:marLeft w:val="0"/>
      <w:marRight w:val="0"/>
      <w:marTop w:val="0"/>
      <w:marBottom w:val="0"/>
      <w:divBdr>
        <w:top w:val="none" w:sz="0" w:space="0" w:color="auto"/>
        <w:left w:val="none" w:sz="0" w:space="0" w:color="auto"/>
        <w:bottom w:val="none" w:sz="0" w:space="0" w:color="auto"/>
        <w:right w:val="none" w:sz="0" w:space="0" w:color="auto"/>
      </w:divBdr>
    </w:div>
    <w:div w:id="414400085">
      <w:bodyDiv w:val="1"/>
      <w:marLeft w:val="0"/>
      <w:marRight w:val="0"/>
      <w:marTop w:val="0"/>
      <w:marBottom w:val="0"/>
      <w:divBdr>
        <w:top w:val="none" w:sz="0" w:space="0" w:color="auto"/>
        <w:left w:val="none" w:sz="0" w:space="0" w:color="auto"/>
        <w:bottom w:val="none" w:sz="0" w:space="0" w:color="auto"/>
        <w:right w:val="none" w:sz="0" w:space="0" w:color="auto"/>
      </w:divBdr>
    </w:div>
    <w:div w:id="445737299">
      <w:bodyDiv w:val="1"/>
      <w:marLeft w:val="0"/>
      <w:marRight w:val="0"/>
      <w:marTop w:val="0"/>
      <w:marBottom w:val="0"/>
      <w:divBdr>
        <w:top w:val="none" w:sz="0" w:space="0" w:color="auto"/>
        <w:left w:val="none" w:sz="0" w:space="0" w:color="auto"/>
        <w:bottom w:val="none" w:sz="0" w:space="0" w:color="auto"/>
        <w:right w:val="none" w:sz="0" w:space="0" w:color="auto"/>
      </w:divBdr>
    </w:div>
    <w:div w:id="455023691">
      <w:bodyDiv w:val="1"/>
      <w:marLeft w:val="0"/>
      <w:marRight w:val="0"/>
      <w:marTop w:val="0"/>
      <w:marBottom w:val="0"/>
      <w:divBdr>
        <w:top w:val="none" w:sz="0" w:space="0" w:color="auto"/>
        <w:left w:val="none" w:sz="0" w:space="0" w:color="auto"/>
        <w:bottom w:val="none" w:sz="0" w:space="0" w:color="auto"/>
        <w:right w:val="none" w:sz="0" w:space="0" w:color="auto"/>
      </w:divBdr>
    </w:div>
    <w:div w:id="473302807">
      <w:bodyDiv w:val="1"/>
      <w:marLeft w:val="0"/>
      <w:marRight w:val="0"/>
      <w:marTop w:val="0"/>
      <w:marBottom w:val="0"/>
      <w:divBdr>
        <w:top w:val="none" w:sz="0" w:space="0" w:color="auto"/>
        <w:left w:val="none" w:sz="0" w:space="0" w:color="auto"/>
        <w:bottom w:val="none" w:sz="0" w:space="0" w:color="auto"/>
        <w:right w:val="none" w:sz="0" w:space="0" w:color="auto"/>
      </w:divBdr>
    </w:div>
    <w:div w:id="489446076">
      <w:bodyDiv w:val="1"/>
      <w:marLeft w:val="0"/>
      <w:marRight w:val="0"/>
      <w:marTop w:val="0"/>
      <w:marBottom w:val="0"/>
      <w:divBdr>
        <w:top w:val="none" w:sz="0" w:space="0" w:color="auto"/>
        <w:left w:val="none" w:sz="0" w:space="0" w:color="auto"/>
        <w:bottom w:val="none" w:sz="0" w:space="0" w:color="auto"/>
        <w:right w:val="none" w:sz="0" w:space="0" w:color="auto"/>
      </w:divBdr>
    </w:div>
    <w:div w:id="499974719">
      <w:bodyDiv w:val="1"/>
      <w:marLeft w:val="0"/>
      <w:marRight w:val="0"/>
      <w:marTop w:val="0"/>
      <w:marBottom w:val="0"/>
      <w:divBdr>
        <w:top w:val="none" w:sz="0" w:space="0" w:color="auto"/>
        <w:left w:val="none" w:sz="0" w:space="0" w:color="auto"/>
        <w:bottom w:val="none" w:sz="0" w:space="0" w:color="auto"/>
        <w:right w:val="none" w:sz="0" w:space="0" w:color="auto"/>
      </w:divBdr>
    </w:div>
    <w:div w:id="512958746">
      <w:bodyDiv w:val="1"/>
      <w:marLeft w:val="0"/>
      <w:marRight w:val="0"/>
      <w:marTop w:val="0"/>
      <w:marBottom w:val="0"/>
      <w:divBdr>
        <w:top w:val="none" w:sz="0" w:space="0" w:color="auto"/>
        <w:left w:val="none" w:sz="0" w:space="0" w:color="auto"/>
        <w:bottom w:val="none" w:sz="0" w:space="0" w:color="auto"/>
        <w:right w:val="none" w:sz="0" w:space="0" w:color="auto"/>
      </w:divBdr>
    </w:div>
    <w:div w:id="527378289">
      <w:bodyDiv w:val="1"/>
      <w:marLeft w:val="0"/>
      <w:marRight w:val="0"/>
      <w:marTop w:val="0"/>
      <w:marBottom w:val="0"/>
      <w:divBdr>
        <w:top w:val="none" w:sz="0" w:space="0" w:color="auto"/>
        <w:left w:val="none" w:sz="0" w:space="0" w:color="auto"/>
        <w:bottom w:val="none" w:sz="0" w:space="0" w:color="auto"/>
        <w:right w:val="none" w:sz="0" w:space="0" w:color="auto"/>
      </w:divBdr>
    </w:div>
    <w:div w:id="540097165">
      <w:bodyDiv w:val="1"/>
      <w:marLeft w:val="0"/>
      <w:marRight w:val="0"/>
      <w:marTop w:val="0"/>
      <w:marBottom w:val="0"/>
      <w:divBdr>
        <w:top w:val="none" w:sz="0" w:space="0" w:color="auto"/>
        <w:left w:val="none" w:sz="0" w:space="0" w:color="auto"/>
        <w:bottom w:val="none" w:sz="0" w:space="0" w:color="auto"/>
        <w:right w:val="none" w:sz="0" w:space="0" w:color="auto"/>
      </w:divBdr>
    </w:div>
    <w:div w:id="556168486">
      <w:bodyDiv w:val="1"/>
      <w:marLeft w:val="0"/>
      <w:marRight w:val="0"/>
      <w:marTop w:val="0"/>
      <w:marBottom w:val="0"/>
      <w:divBdr>
        <w:top w:val="none" w:sz="0" w:space="0" w:color="auto"/>
        <w:left w:val="none" w:sz="0" w:space="0" w:color="auto"/>
        <w:bottom w:val="none" w:sz="0" w:space="0" w:color="auto"/>
        <w:right w:val="none" w:sz="0" w:space="0" w:color="auto"/>
      </w:divBdr>
    </w:div>
    <w:div w:id="556556279">
      <w:bodyDiv w:val="1"/>
      <w:marLeft w:val="0"/>
      <w:marRight w:val="0"/>
      <w:marTop w:val="0"/>
      <w:marBottom w:val="0"/>
      <w:divBdr>
        <w:top w:val="none" w:sz="0" w:space="0" w:color="auto"/>
        <w:left w:val="none" w:sz="0" w:space="0" w:color="auto"/>
        <w:bottom w:val="none" w:sz="0" w:space="0" w:color="auto"/>
        <w:right w:val="none" w:sz="0" w:space="0" w:color="auto"/>
      </w:divBdr>
    </w:div>
    <w:div w:id="571700006">
      <w:bodyDiv w:val="1"/>
      <w:marLeft w:val="0"/>
      <w:marRight w:val="0"/>
      <w:marTop w:val="0"/>
      <w:marBottom w:val="0"/>
      <w:divBdr>
        <w:top w:val="none" w:sz="0" w:space="0" w:color="auto"/>
        <w:left w:val="none" w:sz="0" w:space="0" w:color="auto"/>
        <w:bottom w:val="none" w:sz="0" w:space="0" w:color="auto"/>
        <w:right w:val="none" w:sz="0" w:space="0" w:color="auto"/>
      </w:divBdr>
    </w:div>
    <w:div w:id="583877209">
      <w:bodyDiv w:val="1"/>
      <w:marLeft w:val="0"/>
      <w:marRight w:val="0"/>
      <w:marTop w:val="0"/>
      <w:marBottom w:val="0"/>
      <w:divBdr>
        <w:top w:val="none" w:sz="0" w:space="0" w:color="auto"/>
        <w:left w:val="none" w:sz="0" w:space="0" w:color="auto"/>
        <w:bottom w:val="none" w:sz="0" w:space="0" w:color="auto"/>
        <w:right w:val="none" w:sz="0" w:space="0" w:color="auto"/>
      </w:divBdr>
    </w:div>
    <w:div w:id="593168095">
      <w:bodyDiv w:val="1"/>
      <w:marLeft w:val="0"/>
      <w:marRight w:val="0"/>
      <w:marTop w:val="0"/>
      <w:marBottom w:val="0"/>
      <w:divBdr>
        <w:top w:val="none" w:sz="0" w:space="0" w:color="auto"/>
        <w:left w:val="none" w:sz="0" w:space="0" w:color="auto"/>
        <w:bottom w:val="none" w:sz="0" w:space="0" w:color="auto"/>
        <w:right w:val="none" w:sz="0" w:space="0" w:color="auto"/>
      </w:divBdr>
    </w:div>
    <w:div w:id="595603155">
      <w:bodyDiv w:val="1"/>
      <w:marLeft w:val="0"/>
      <w:marRight w:val="0"/>
      <w:marTop w:val="0"/>
      <w:marBottom w:val="0"/>
      <w:divBdr>
        <w:top w:val="none" w:sz="0" w:space="0" w:color="auto"/>
        <w:left w:val="none" w:sz="0" w:space="0" w:color="auto"/>
        <w:bottom w:val="none" w:sz="0" w:space="0" w:color="auto"/>
        <w:right w:val="none" w:sz="0" w:space="0" w:color="auto"/>
      </w:divBdr>
    </w:div>
    <w:div w:id="606889455">
      <w:bodyDiv w:val="1"/>
      <w:marLeft w:val="0"/>
      <w:marRight w:val="0"/>
      <w:marTop w:val="0"/>
      <w:marBottom w:val="0"/>
      <w:divBdr>
        <w:top w:val="none" w:sz="0" w:space="0" w:color="auto"/>
        <w:left w:val="none" w:sz="0" w:space="0" w:color="auto"/>
        <w:bottom w:val="none" w:sz="0" w:space="0" w:color="auto"/>
        <w:right w:val="none" w:sz="0" w:space="0" w:color="auto"/>
      </w:divBdr>
    </w:div>
    <w:div w:id="640038246">
      <w:bodyDiv w:val="1"/>
      <w:marLeft w:val="0"/>
      <w:marRight w:val="0"/>
      <w:marTop w:val="0"/>
      <w:marBottom w:val="0"/>
      <w:divBdr>
        <w:top w:val="none" w:sz="0" w:space="0" w:color="auto"/>
        <w:left w:val="none" w:sz="0" w:space="0" w:color="auto"/>
        <w:bottom w:val="none" w:sz="0" w:space="0" w:color="auto"/>
        <w:right w:val="none" w:sz="0" w:space="0" w:color="auto"/>
      </w:divBdr>
    </w:div>
    <w:div w:id="720641861">
      <w:bodyDiv w:val="1"/>
      <w:marLeft w:val="0"/>
      <w:marRight w:val="0"/>
      <w:marTop w:val="0"/>
      <w:marBottom w:val="0"/>
      <w:divBdr>
        <w:top w:val="none" w:sz="0" w:space="0" w:color="auto"/>
        <w:left w:val="none" w:sz="0" w:space="0" w:color="auto"/>
        <w:bottom w:val="none" w:sz="0" w:space="0" w:color="auto"/>
        <w:right w:val="none" w:sz="0" w:space="0" w:color="auto"/>
      </w:divBdr>
    </w:div>
    <w:div w:id="721682905">
      <w:bodyDiv w:val="1"/>
      <w:marLeft w:val="0"/>
      <w:marRight w:val="0"/>
      <w:marTop w:val="0"/>
      <w:marBottom w:val="0"/>
      <w:divBdr>
        <w:top w:val="none" w:sz="0" w:space="0" w:color="auto"/>
        <w:left w:val="none" w:sz="0" w:space="0" w:color="auto"/>
        <w:bottom w:val="none" w:sz="0" w:space="0" w:color="auto"/>
        <w:right w:val="none" w:sz="0" w:space="0" w:color="auto"/>
      </w:divBdr>
    </w:div>
    <w:div w:id="725492022">
      <w:bodyDiv w:val="1"/>
      <w:marLeft w:val="0"/>
      <w:marRight w:val="0"/>
      <w:marTop w:val="0"/>
      <w:marBottom w:val="0"/>
      <w:divBdr>
        <w:top w:val="none" w:sz="0" w:space="0" w:color="auto"/>
        <w:left w:val="none" w:sz="0" w:space="0" w:color="auto"/>
        <w:bottom w:val="none" w:sz="0" w:space="0" w:color="auto"/>
        <w:right w:val="none" w:sz="0" w:space="0" w:color="auto"/>
      </w:divBdr>
    </w:div>
    <w:div w:id="734552364">
      <w:bodyDiv w:val="1"/>
      <w:marLeft w:val="0"/>
      <w:marRight w:val="0"/>
      <w:marTop w:val="0"/>
      <w:marBottom w:val="0"/>
      <w:divBdr>
        <w:top w:val="none" w:sz="0" w:space="0" w:color="auto"/>
        <w:left w:val="none" w:sz="0" w:space="0" w:color="auto"/>
        <w:bottom w:val="none" w:sz="0" w:space="0" w:color="auto"/>
        <w:right w:val="none" w:sz="0" w:space="0" w:color="auto"/>
      </w:divBdr>
    </w:div>
    <w:div w:id="737170143">
      <w:bodyDiv w:val="1"/>
      <w:marLeft w:val="0"/>
      <w:marRight w:val="0"/>
      <w:marTop w:val="0"/>
      <w:marBottom w:val="0"/>
      <w:divBdr>
        <w:top w:val="none" w:sz="0" w:space="0" w:color="auto"/>
        <w:left w:val="none" w:sz="0" w:space="0" w:color="auto"/>
        <w:bottom w:val="none" w:sz="0" w:space="0" w:color="auto"/>
        <w:right w:val="none" w:sz="0" w:space="0" w:color="auto"/>
      </w:divBdr>
      <w:divsChild>
        <w:div w:id="1507013837">
          <w:marLeft w:val="0"/>
          <w:marRight w:val="0"/>
          <w:marTop w:val="0"/>
          <w:marBottom w:val="0"/>
          <w:divBdr>
            <w:top w:val="none" w:sz="0" w:space="0" w:color="auto"/>
            <w:left w:val="none" w:sz="0" w:space="0" w:color="auto"/>
            <w:bottom w:val="none" w:sz="0" w:space="0" w:color="auto"/>
            <w:right w:val="none" w:sz="0" w:space="0" w:color="auto"/>
          </w:divBdr>
          <w:divsChild>
            <w:div w:id="1962295599">
              <w:marLeft w:val="0"/>
              <w:marRight w:val="0"/>
              <w:marTop w:val="0"/>
              <w:marBottom w:val="0"/>
              <w:divBdr>
                <w:top w:val="none" w:sz="0" w:space="0" w:color="auto"/>
                <w:left w:val="none" w:sz="0" w:space="0" w:color="auto"/>
                <w:bottom w:val="none" w:sz="0" w:space="0" w:color="auto"/>
                <w:right w:val="none" w:sz="0" w:space="0" w:color="auto"/>
              </w:divBdr>
            </w:div>
            <w:div w:id="9551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7917">
      <w:bodyDiv w:val="1"/>
      <w:marLeft w:val="0"/>
      <w:marRight w:val="0"/>
      <w:marTop w:val="0"/>
      <w:marBottom w:val="0"/>
      <w:divBdr>
        <w:top w:val="none" w:sz="0" w:space="0" w:color="auto"/>
        <w:left w:val="none" w:sz="0" w:space="0" w:color="auto"/>
        <w:bottom w:val="none" w:sz="0" w:space="0" w:color="auto"/>
        <w:right w:val="none" w:sz="0" w:space="0" w:color="auto"/>
      </w:divBdr>
    </w:div>
    <w:div w:id="750855325">
      <w:bodyDiv w:val="1"/>
      <w:marLeft w:val="0"/>
      <w:marRight w:val="0"/>
      <w:marTop w:val="0"/>
      <w:marBottom w:val="0"/>
      <w:divBdr>
        <w:top w:val="none" w:sz="0" w:space="0" w:color="auto"/>
        <w:left w:val="none" w:sz="0" w:space="0" w:color="auto"/>
        <w:bottom w:val="none" w:sz="0" w:space="0" w:color="auto"/>
        <w:right w:val="none" w:sz="0" w:space="0" w:color="auto"/>
      </w:divBdr>
    </w:div>
    <w:div w:id="754326995">
      <w:bodyDiv w:val="1"/>
      <w:marLeft w:val="0"/>
      <w:marRight w:val="0"/>
      <w:marTop w:val="0"/>
      <w:marBottom w:val="0"/>
      <w:divBdr>
        <w:top w:val="none" w:sz="0" w:space="0" w:color="auto"/>
        <w:left w:val="none" w:sz="0" w:space="0" w:color="auto"/>
        <w:bottom w:val="none" w:sz="0" w:space="0" w:color="auto"/>
        <w:right w:val="none" w:sz="0" w:space="0" w:color="auto"/>
      </w:divBdr>
    </w:div>
    <w:div w:id="758452581">
      <w:bodyDiv w:val="1"/>
      <w:marLeft w:val="0"/>
      <w:marRight w:val="0"/>
      <w:marTop w:val="0"/>
      <w:marBottom w:val="0"/>
      <w:divBdr>
        <w:top w:val="none" w:sz="0" w:space="0" w:color="auto"/>
        <w:left w:val="none" w:sz="0" w:space="0" w:color="auto"/>
        <w:bottom w:val="none" w:sz="0" w:space="0" w:color="auto"/>
        <w:right w:val="none" w:sz="0" w:space="0" w:color="auto"/>
      </w:divBdr>
    </w:div>
    <w:div w:id="772937234">
      <w:bodyDiv w:val="1"/>
      <w:marLeft w:val="0"/>
      <w:marRight w:val="0"/>
      <w:marTop w:val="0"/>
      <w:marBottom w:val="0"/>
      <w:divBdr>
        <w:top w:val="none" w:sz="0" w:space="0" w:color="auto"/>
        <w:left w:val="none" w:sz="0" w:space="0" w:color="auto"/>
        <w:bottom w:val="none" w:sz="0" w:space="0" w:color="auto"/>
        <w:right w:val="none" w:sz="0" w:space="0" w:color="auto"/>
      </w:divBdr>
    </w:div>
    <w:div w:id="785395420">
      <w:bodyDiv w:val="1"/>
      <w:marLeft w:val="0"/>
      <w:marRight w:val="0"/>
      <w:marTop w:val="0"/>
      <w:marBottom w:val="0"/>
      <w:divBdr>
        <w:top w:val="none" w:sz="0" w:space="0" w:color="auto"/>
        <w:left w:val="none" w:sz="0" w:space="0" w:color="auto"/>
        <w:bottom w:val="none" w:sz="0" w:space="0" w:color="auto"/>
        <w:right w:val="none" w:sz="0" w:space="0" w:color="auto"/>
      </w:divBdr>
    </w:div>
    <w:div w:id="793259148">
      <w:bodyDiv w:val="1"/>
      <w:marLeft w:val="0"/>
      <w:marRight w:val="0"/>
      <w:marTop w:val="0"/>
      <w:marBottom w:val="0"/>
      <w:divBdr>
        <w:top w:val="none" w:sz="0" w:space="0" w:color="auto"/>
        <w:left w:val="none" w:sz="0" w:space="0" w:color="auto"/>
        <w:bottom w:val="none" w:sz="0" w:space="0" w:color="auto"/>
        <w:right w:val="none" w:sz="0" w:space="0" w:color="auto"/>
      </w:divBdr>
    </w:div>
    <w:div w:id="823351317">
      <w:bodyDiv w:val="1"/>
      <w:marLeft w:val="0"/>
      <w:marRight w:val="0"/>
      <w:marTop w:val="0"/>
      <w:marBottom w:val="0"/>
      <w:divBdr>
        <w:top w:val="none" w:sz="0" w:space="0" w:color="auto"/>
        <w:left w:val="none" w:sz="0" w:space="0" w:color="auto"/>
        <w:bottom w:val="none" w:sz="0" w:space="0" w:color="auto"/>
        <w:right w:val="none" w:sz="0" w:space="0" w:color="auto"/>
      </w:divBdr>
    </w:div>
    <w:div w:id="838034335">
      <w:bodyDiv w:val="1"/>
      <w:marLeft w:val="0"/>
      <w:marRight w:val="0"/>
      <w:marTop w:val="0"/>
      <w:marBottom w:val="0"/>
      <w:divBdr>
        <w:top w:val="none" w:sz="0" w:space="0" w:color="auto"/>
        <w:left w:val="none" w:sz="0" w:space="0" w:color="auto"/>
        <w:bottom w:val="none" w:sz="0" w:space="0" w:color="auto"/>
        <w:right w:val="none" w:sz="0" w:space="0" w:color="auto"/>
      </w:divBdr>
    </w:div>
    <w:div w:id="843128655">
      <w:bodyDiv w:val="1"/>
      <w:marLeft w:val="0"/>
      <w:marRight w:val="0"/>
      <w:marTop w:val="0"/>
      <w:marBottom w:val="0"/>
      <w:divBdr>
        <w:top w:val="none" w:sz="0" w:space="0" w:color="auto"/>
        <w:left w:val="none" w:sz="0" w:space="0" w:color="auto"/>
        <w:bottom w:val="none" w:sz="0" w:space="0" w:color="auto"/>
        <w:right w:val="none" w:sz="0" w:space="0" w:color="auto"/>
      </w:divBdr>
    </w:div>
    <w:div w:id="855772725">
      <w:bodyDiv w:val="1"/>
      <w:marLeft w:val="0"/>
      <w:marRight w:val="0"/>
      <w:marTop w:val="0"/>
      <w:marBottom w:val="0"/>
      <w:divBdr>
        <w:top w:val="none" w:sz="0" w:space="0" w:color="auto"/>
        <w:left w:val="none" w:sz="0" w:space="0" w:color="auto"/>
        <w:bottom w:val="none" w:sz="0" w:space="0" w:color="auto"/>
        <w:right w:val="none" w:sz="0" w:space="0" w:color="auto"/>
      </w:divBdr>
    </w:div>
    <w:div w:id="870190073">
      <w:bodyDiv w:val="1"/>
      <w:marLeft w:val="0"/>
      <w:marRight w:val="0"/>
      <w:marTop w:val="0"/>
      <w:marBottom w:val="0"/>
      <w:divBdr>
        <w:top w:val="none" w:sz="0" w:space="0" w:color="auto"/>
        <w:left w:val="none" w:sz="0" w:space="0" w:color="auto"/>
        <w:bottom w:val="none" w:sz="0" w:space="0" w:color="auto"/>
        <w:right w:val="none" w:sz="0" w:space="0" w:color="auto"/>
      </w:divBdr>
    </w:div>
    <w:div w:id="873999587">
      <w:bodyDiv w:val="1"/>
      <w:marLeft w:val="0"/>
      <w:marRight w:val="0"/>
      <w:marTop w:val="0"/>
      <w:marBottom w:val="0"/>
      <w:divBdr>
        <w:top w:val="none" w:sz="0" w:space="0" w:color="auto"/>
        <w:left w:val="none" w:sz="0" w:space="0" w:color="auto"/>
        <w:bottom w:val="none" w:sz="0" w:space="0" w:color="auto"/>
        <w:right w:val="none" w:sz="0" w:space="0" w:color="auto"/>
      </w:divBdr>
    </w:div>
    <w:div w:id="874581627">
      <w:bodyDiv w:val="1"/>
      <w:marLeft w:val="0"/>
      <w:marRight w:val="0"/>
      <w:marTop w:val="0"/>
      <w:marBottom w:val="0"/>
      <w:divBdr>
        <w:top w:val="none" w:sz="0" w:space="0" w:color="auto"/>
        <w:left w:val="none" w:sz="0" w:space="0" w:color="auto"/>
        <w:bottom w:val="none" w:sz="0" w:space="0" w:color="auto"/>
        <w:right w:val="none" w:sz="0" w:space="0" w:color="auto"/>
      </w:divBdr>
    </w:div>
    <w:div w:id="879829110">
      <w:bodyDiv w:val="1"/>
      <w:marLeft w:val="0"/>
      <w:marRight w:val="0"/>
      <w:marTop w:val="0"/>
      <w:marBottom w:val="0"/>
      <w:divBdr>
        <w:top w:val="none" w:sz="0" w:space="0" w:color="auto"/>
        <w:left w:val="none" w:sz="0" w:space="0" w:color="auto"/>
        <w:bottom w:val="none" w:sz="0" w:space="0" w:color="auto"/>
        <w:right w:val="none" w:sz="0" w:space="0" w:color="auto"/>
      </w:divBdr>
    </w:div>
    <w:div w:id="887835838">
      <w:bodyDiv w:val="1"/>
      <w:marLeft w:val="0"/>
      <w:marRight w:val="0"/>
      <w:marTop w:val="0"/>
      <w:marBottom w:val="0"/>
      <w:divBdr>
        <w:top w:val="none" w:sz="0" w:space="0" w:color="auto"/>
        <w:left w:val="none" w:sz="0" w:space="0" w:color="auto"/>
        <w:bottom w:val="none" w:sz="0" w:space="0" w:color="auto"/>
        <w:right w:val="none" w:sz="0" w:space="0" w:color="auto"/>
      </w:divBdr>
    </w:div>
    <w:div w:id="923689690">
      <w:bodyDiv w:val="1"/>
      <w:marLeft w:val="0"/>
      <w:marRight w:val="0"/>
      <w:marTop w:val="0"/>
      <w:marBottom w:val="0"/>
      <w:divBdr>
        <w:top w:val="none" w:sz="0" w:space="0" w:color="auto"/>
        <w:left w:val="none" w:sz="0" w:space="0" w:color="auto"/>
        <w:bottom w:val="none" w:sz="0" w:space="0" w:color="auto"/>
        <w:right w:val="none" w:sz="0" w:space="0" w:color="auto"/>
      </w:divBdr>
    </w:div>
    <w:div w:id="926620658">
      <w:bodyDiv w:val="1"/>
      <w:marLeft w:val="0"/>
      <w:marRight w:val="0"/>
      <w:marTop w:val="0"/>
      <w:marBottom w:val="0"/>
      <w:divBdr>
        <w:top w:val="none" w:sz="0" w:space="0" w:color="auto"/>
        <w:left w:val="none" w:sz="0" w:space="0" w:color="auto"/>
        <w:bottom w:val="none" w:sz="0" w:space="0" w:color="auto"/>
        <w:right w:val="none" w:sz="0" w:space="0" w:color="auto"/>
      </w:divBdr>
    </w:div>
    <w:div w:id="927619042">
      <w:bodyDiv w:val="1"/>
      <w:marLeft w:val="0"/>
      <w:marRight w:val="0"/>
      <w:marTop w:val="0"/>
      <w:marBottom w:val="0"/>
      <w:divBdr>
        <w:top w:val="none" w:sz="0" w:space="0" w:color="auto"/>
        <w:left w:val="none" w:sz="0" w:space="0" w:color="auto"/>
        <w:bottom w:val="none" w:sz="0" w:space="0" w:color="auto"/>
        <w:right w:val="none" w:sz="0" w:space="0" w:color="auto"/>
      </w:divBdr>
    </w:div>
    <w:div w:id="936256336">
      <w:bodyDiv w:val="1"/>
      <w:marLeft w:val="0"/>
      <w:marRight w:val="0"/>
      <w:marTop w:val="0"/>
      <w:marBottom w:val="0"/>
      <w:divBdr>
        <w:top w:val="none" w:sz="0" w:space="0" w:color="auto"/>
        <w:left w:val="none" w:sz="0" w:space="0" w:color="auto"/>
        <w:bottom w:val="none" w:sz="0" w:space="0" w:color="auto"/>
        <w:right w:val="none" w:sz="0" w:space="0" w:color="auto"/>
      </w:divBdr>
    </w:div>
    <w:div w:id="941301051">
      <w:bodyDiv w:val="1"/>
      <w:marLeft w:val="0"/>
      <w:marRight w:val="0"/>
      <w:marTop w:val="0"/>
      <w:marBottom w:val="0"/>
      <w:divBdr>
        <w:top w:val="none" w:sz="0" w:space="0" w:color="auto"/>
        <w:left w:val="none" w:sz="0" w:space="0" w:color="auto"/>
        <w:bottom w:val="none" w:sz="0" w:space="0" w:color="auto"/>
        <w:right w:val="none" w:sz="0" w:space="0" w:color="auto"/>
      </w:divBdr>
    </w:div>
    <w:div w:id="951353341">
      <w:bodyDiv w:val="1"/>
      <w:marLeft w:val="0"/>
      <w:marRight w:val="0"/>
      <w:marTop w:val="0"/>
      <w:marBottom w:val="0"/>
      <w:divBdr>
        <w:top w:val="none" w:sz="0" w:space="0" w:color="auto"/>
        <w:left w:val="none" w:sz="0" w:space="0" w:color="auto"/>
        <w:bottom w:val="none" w:sz="0" w:space="0" w:color="auto"/>
        <w:right w:val="none" w:sz="0" w:space="0" w:color="auto"/>
      </w:divBdr>
    </w:div>
    <w:div w:id="951521701">
      <w:bodyDiv w:val="1"/>
      <w:marLeft w:val="0"/>
      <w:marRight w:val="0"/>
      <w:marTop w:val="0"/>
      <w:marBottom w:val="0"/>
      <w:divBdr>
        <w:top w:val="none" w:sz="0" w:space="0" w:color="auto"/>
        <w:left w:val="none" w:sz="0" w:space="0" w:color="auto"/>
        <w:bottom w:val="none" w:sz="0" w:space="0" w:color="auto"/>
        <w:right w:val="none" w:sz="0" w:space="0" w:color="auto"/>
      </w:divBdr>
    </w:div>
    <w:div w:id="959918237">
      <w:bodyDiv w:val="1"/>
      <w:marLeft w:val="0"/>
      <w:marRight w:val="0"/>
      <w:marTop w:val="0"/>
      <w:marBottom w:val="0"/>
      <w:divBdr>
        <w:top w:val="none" w:sz="0" w:space="0" w:color="auto"/>
        <w:left w:val="none" w:sz="0" w:space="0" w:color="auto"/>
        <w:bottom w:val="none" w:sz="0" w:space="0" w:color="auto"/>
        <w:right w:val="none" w:sz="0" w:space="0" w:color="auto"/>
      </w:divBdr>
    </w:div>
    <w:div w:id="960234183">
      <w:bodyDiv w:val="1"/>
      <w:marLeft w:val="0"/>
      <w:marRight w:val="0"/>
      <w:marTop w:val="0"/>
      <w:marBottom w:val="0"/>
      <w:divBdr>
        <w:top w:val="none" w:sz="0" w:space="0" w:color="auto"/>
        <w:left w:val="none" w:sz="0" w:space="0" w:color="auto"/>
        <w:bottom w:val="none" w:sz="0" w:space="0" w:color="auto"/>
        <w:right w:val="none" w:sz="0" w:space="0" w:color="auto"/>
      </w:divBdr>
    </w:div>
    <w:div w:id="960377494">
      <w:bodyDiv w:val="1"/>
      <w:marLeft w:val="0"/>
      <w:marRight w:val="0"/>
      <w:marTop w:val="0"/>
      <w:marBottom w:val="0"/>
      <w:divBdr>
        <w:top w:val="none" w:sz="0" w:space="0" w:color="auto"/>
        <w:left w:val="none" w:sz="0" w:space="0" w:color="auto"/>
        <w:bottom w:val="none" w:sz="0" w:space="0" w:color="auto"/>
        <w:right w:val="none" w:sz="0" w:space="0" w:color="auto"/>
      </w:divBdr>
    </w:div>
    <w:div w:id="966400586">
      <w:bodyDiv w:val="1"/>
      <w:marLeft w:val="0"/>
      <w:marRight w:val="0"/>
      <w:marTop w:val="0"/>
      <w:marBottom w:val="0"/>
      <w:divBdr>
        <w:top w:val="none" w:sz="0" w:space="0" w:color="auto"/>
        <w:left w:val="none" w:sz="0" w:space="0" w:color="auto"/>
        <w:bottom w:val="none" w:sz="0" w:space="0" w:color="auto"/>
        <w:right w:val="none" w:sz="0" w:space="0" w:color="auto"/>
      </w:divBdr>
    </w:div>
    <w:div w:id="967711062">
      <w:bodyDiv w:val="1"/>
      <w:marLeft w:val="0"/>
      <w:marRight w:val="0"/>
      <w:marTop w:val="0"/>
      <w:marBottom w:val="0"/>
      <w:divBdr>
        <w:top w:val="none" w:sz="0" w:space="0" w:color="auto"/>
        <w:left w:val="none" w:sz="0" w:space="0" w:color="auto"/>
        <w:bottom w:val="none" w:sz="0" w:space="0" w:color="auto"/>
        <w:right w:val="none" w:sz="0" w:space="0" w:color="auto"/>
      </w:divBdr>
    </w:div>
    <w:div w:id="984505711">
      <w:bodyDiv w:val="1"/>
      <w:marLeft w:val="0"/>
      <w:marRight w:val="0"/>
      <w:marTop w:val="0"/>
      <w:marBottom w:val="0"/>
      <w:divBdr>
        <w:top w:val="none" w:sz="0" w:space="0" w:color="auto"/>
        <w:left w:val="none" w:sz="0" w:space="0" w:color="auto"/>
        <w:bottom w:val="none" w:sz="0" w:space="0" w:color="auto"/>
        <w:right w:val="none" w:sz="0" w:space="0" w:color="auto"/>
      </w:divBdr>
    </w:div>
    <w:div w:id="1012990623">
      <w:bodyDiv w:val="1"/>
      <w:marLeft w:val="0"/>
      <w:marRight w:val="0"/>
      <w:marTop w:val="0"/>
      <w:marBottom w:val="0"/>
      <w:divBdr>
        <w:top w:val="none" w:sz="0" w:space="0" w:color="auto"/>
        <w:left w:val="none" w:sz="0" w:space="0" w:color="auto"/>
        <w:bottom w:val="none" w:sz="0" w:space="0" w:color="auto"/>
        <w:right w:val="none" w:sz="0" w:space="0" w:color="auto"/>
      </w:divBdr>
    </w:div>
    <w:div w:id="1020090167">
      <w:bodyDiv w:val="1"/>
      <w:marLeft w:val="0"/>
      <w:marRight w:val="0"/>
      <w:marTop w:val="0"/>
      <w:marBottom w:val="0"/>
      <w:divBdr>
        <w:top w:val="none" w:sz="0" w:space="0" w:color="auto"/>
        <w:left w:val="none" w:sz="0" w:space="0" w:color="auto"/>
        <w:bottom w:val="none" w:sz="0" w:space="0" w:color="auto"/>
        <w:right w:val="none" w:sz="0" w:space="0" w:color="auto"/>
      </w:divBdr>
    </w:div>
    <w:div w:id="1047682129">
      <w:bodyDiv w:val="1"/>
      <w:marLeft w:val="0"/>
      <w:marRight w:val="0"/>
      <w:marTop w:val="0"/>
      <w:marBottom w:val="0"/>
      <w:divBdr>
        <w:top w:val="none" w:sz="0" w:space="0" w:color="auto"/>
        <w:left w:val="none" w:sz="0" w:space="0" w:color="auto"/>
        <w:bottom w:val="none" w:sz="0" w:space="0" w:color="auto"/>
        <w:right w:val="none" w:sz="0" w:space="0" w:color="auto"/>
      </w:divBdr>
    </w:div>
    <w:div w:id="1063722151">
      <w:bodyDiv w:val="1"/>
      <w:marLeft w:val="0"/>
      <w:marRight w:val="0"/>
      <w:marTop w:val="0"/>
      <w:marBottom w:val="0"/>
      <w:divBdr>
        <w:top w:val="none" w:sz="0" w:space="0" w:color="auto"/>
        <w:left w:val="none" w:sz="0" w:space="0" w:color="auto"/>
        <w:bottom w:val="none" w:sz="0" w:space="0" w:color="auto"/>
        <w:right w:val="none" w:sz="0" w:space="0" w:color="auto"/>
      </w:divBdr>
    </w:div>
    <w:div w:id="1071002987">
      <w:bodyDiv w:val="1"/>
      <w:marLeft w:val="0"/>
      <w:marRight w:val="0"/>
      <w:marTop w:val="0"/>
      <w:marBottom w:val="0"/>
      <w:divBdr>
        <w:top w:val="none" w:sz="0" w:space="0" w:color="auto"/>
        <w:left w:val="none" w:sz="0" w:space="0" w:color="auto"/>
        <w:bottom w:val="none" w:sz="0" w:space="0" w:color="auto"/>
        <w:right w:val="none" w:sz="0" w:space="0" w:color="auto"/>
      </w:divBdr>
    </w:div>
    <w:div w:id="1071194793">
      <w:bodyDiv w:val="1"/>
      <w:marLeft w:val="0"/>
      <w:marRight w:val="0"/>
      <w:marTop w:val="0"/>
      <w:marBottom w:val="0"/>
      <w:divBdr>
        <w:top w:val="none" w:sz="0" w:space="0" w:color="auto"/>
        <w:left w:val="none" w:sz="0" w:space="0" w:color="auto"/>
        <w:bottom w:val="none" w:sz="0" w:space="0" w:color="auto"/>
        <w:right w:val="none" w:sz="0" w:space="0" w:color="auto"/>
      </w:divBdr>
    </w:div>
    <w:div w:id="1116945580">
      <w:bodyDiv w:val="1"/>
      <w:marLeft w:val="0"/>
      <w:marRight w:val="0"/>
      <w:marTop w:val="0"/>
      <w:marBottom w:val="0"/>
      <w:divBdr>
        <w:top w:val="none" w:sz="0" w:space="0" w:color="auto"/>
        <w:left w:val="none" w:sz="0" w:space="0" w:color="auto"/>
        <w:bottom w:val="none" w:sz="0" w:space="0" w:color="auto"/>
        <w:right w:val="none" w:sz="0" w:space="0" w:color="auto"/>
      </w:divBdr>
    </w:div>
    <w:div w:id="1140414377">
      <w:bodyDiv w:val="1"/>
      <w:marLeft w:val="0"/>
      <w:marRight w:val="0"/>
      <w:marTop w:val="0"/>
      <w:marBottom w:val="0"/>
      <w:divBdr>
        <w:top w:val="none" w:sz="0" w:space="0" w:color="auto"/>
        <w:left w:val="none" w:sz="0" w:space="0" w:color="auto"/>
        <w:bottom w:val="none" w:sz="0" w:space="0" w:color="auto"/>
        <w:right w:val="none" w:sz="0" w:space="0" w:color="auto"/>
      </w:divBdr>
    </w:div>
    <w:div w:id="1140416909">
      <w:bodyDiv w:val="1"/>
      <w:marLeft w:val="0"/>
      <w:marRight w:val="0"/>
      <w:marTop w:val="0"/>
      <w:marBottom w:val="0"/>
      <w:divBdr>
        <w:top w:val="none" w:sz="0" w:space="0" w:color="auto"/>
        <w:left w:val="none" w:sz="0" w:space="0" w:color="auto"/>
        <w:bottom w:val="none" w:sz="0" w:space="0" w:color="auto"/>
        <w:right w:val="none" w:sz="0" w:space="0" w:color="auto"/>
      </w:divBdr>
    </w:div>
    <w:div w:id="1147745238">
      <w:bodyDiv w:val="1"/>
      <w:marLeft w:val="0"/>
      <w:marRight w:val="0"/>
      <w:marTop w:val="0"/>
      <w:marBottom w:val="0"/>
      <w:divBdr>
        <w:top w:val="none" w:sz="0" w:space="0" w:color="auto"/>
        <w:left w:val="none" w:sz="0" w:space="0" w:color="auto"/>
        <w:bottom w:val="none" w:sz="0" w:space="0" w:color="auto"/>
        <w:right w:val="none" w:sz="0" w:space="0" w:color="auto"/>
      </w:divBdr>
    </w:div>
    <w:div w:id="1153638943">
      <w:bodyDiv w:val="1"/>
      <w:marLeft w:val="0"/>
      <w:marRight w:val="0"/>
      <w:marTop w:val="0"/>
      <w:marBottom w:val="0"/>
      <w:divBdr>
        <w:top w:val="none" w:sz="0" w:space="0" w:color="auto"/>
        <w:left w:val="none" w:sz="0" w:space="0" w:color="auto"/>
        <w:bottom w:val="none" w:sz="0" w:space="0" w:color="auto"/>
        <w:right w:val="none" w:sz="0" w:space="0" w:color="auto"/>
      </w:divBdr>
    </w:div>
    <w:div w:id="1156650665">
      <w:bodyDiv w:val="1"/>
      <w:marLeft w:val="0"/>
      <w:marRight w:val="0"/>
      <w:marTop w:val="0"/>
      <w:marBottom w:val="0"/>
      <w:divBdr>
        <w:top w:val="none" w:sz="0" w:space="0" w:color="auto"/>
        <w:left w:val="none" w:sz="0" w:space="0" w:color="auto"/>
        <w:bottom w:val="none" w:sz="0" w:space="0" w:color="auto"/>
        <w:right w:val="none" w:sz="0" w:space="0" w:color="auto"/>
      </w:divBdr>
    </w:div>
    <w:div w:id="1175070133">
      <w:bodyDiv w:val="1"/>
      <w:marLeft w:val="0"/>
      <w:marRight w:val="0"/>
      <w:marTop w:val="0"/>
      <w:marBottom w:val="0"/>
      <w:divBdr>
        <w:top w:val="none" w:sz="0" w:space="0" w:color="auto"/>
        <w:left w:val="none" w:sz="0" w:space="0" w:color="auto"/>
        <w:bottom w:val="none" w:sz="0" w:space="0" w:color="auto"/>
        <w:right w:val="none" w:sz="0" w:space="0" w:color="auto"/>
      </w:divBdr>
    </w:div>
    <w:div w:id="1187134490">
      <w:bodyDiv w:val="1"/>
      <w:marLeft w:val="0"/>
      <w:marRight w:val="0"/>
      <w:marTop w:val="0"/>
      <w:marBottom w:val="0"/>
      <w:divBdr>
        <w:top w:val="none" w:sz="0" w:space="0" w:color="auto"/>
        <w:left w:val="none" w:sz="0" w:space="0" w:color="auto"/>
        <w:bottom w:val="none" w:sz="0" w:space="0" w:color="auto"/>
        <w:right w:val="none" w:sz="0" w:space="0" w:color="auto"/>
      </w:divBdr>
    </w:div>
    <w:div w:id="1190680625">
      <w:bodyDiv w:val="1"/>
      <w:marLeft w:val="0"/>
      <w:marRight w:val="0"/>
      <w:marTop w:val="0"/>
      <w:marBottom w:val="0"/>
      <w:divBdr>
        <w:top w:val="none" w:sz="0" w:space="0" w:color="auto"/>
        <w:left w:val="none" w:sz="0" w:space="0" w:color="auto"/>
        <w:bottom w:val="none" w:sz="0" w:space="0" w:color="auto"/>
        <w:right w:val="none" w:sz="0" w:space="0" w:color="auto"/>
      </w:divBdr>
    </w:div>
    <w:div w:id="1198353636">
      <w:bodyDiv w:val="1"/>
      <w:marLeft w:val="0"/>
      <w:marRight w:val="0"/>
      <w:marTop w:val="0"/>
      <w:marBottom w:val="0"/>
      <w:divBdr>
        <w:top w:val="none" w:sz="0" w:space="0" w:color="auto"/>
        <w:left w:val="none" w:sz="0" w:space="0" w:color="auto"/>
        <w:bottom w:val="none" w:sz="0" w:space="0" w:color="auto"/>
        <w:right w:val="none" w:sz="0" w:space="0" w:color="auto"/>
      </w:divBdr>
    </w:div>
    <w:div w:id="1201473769">
      <w:bodyDiv w:val="1"/>
      <w:marLeft w:val="0"/>
      <w:marRight w:val="0"/>
      <w:marTop w:val="0"/>
      <w:marBottom w:val="0"/>
      <w:divBdr>
        <w:top w:val="none" w:sz="0" w:space="0" w:color="auto"/>
        <w:left w:val="none" w:sz="0" w:space="0" w:color="auto"/>
        <w:bottom w:val="none" w:sz="0" w:space="0" w:color="auto"/>
        <w:right w:val="none" w:sz="0" w:space="0" w:color="auto"/>
      </w:divBdr>
    </w:div>
    <w:div w:id="1208296714">
      <w:bodyDiv w:val="1"/>
      <w:marLeft w:val="0"/>
      <w:marRight w:val="0"/>
      <w:marTop w:val="0"/>
      <w:marBottom w:val="0"/>
      <w:divBdr>
        <w:top w:val="none" w:sz="0" w:space="0" w:color="auto"/>
        <w:left w:val="none" w:sz="0" w:space="0" w:color="auto"/>
        <w:bottom w:val="none" w:sz="0" w:space="0" w:color="auto"/>
        <w:right w:val="none" w:sz="0" w:space="0" w:color="auto"/>
      </w:divBdr>
      <w:divsChild>
        <w:div w:id="897862323">
          <w:marLeft w:val="0"/>
          <w:marRight w:val="0"/>
          <w:marTop w:val="0"/>
          <w:marBottom w:val="0"/>
          <w:divBdr>
            <w:top w:val="none" w:sz="0" w:space="0" w:color="auto"/>
            <w:left w:val="none" w:sz="0" w:space="0" w:color="auto"/>
            <w:bottom w:val="none" w:sz="0" w:space="0" w:color="auto"/>
            <w:right w:val="none" w:sz="0" w:space="0" w:color="auto"/>
          </w:divBdr>
          <w:divsChild>
            <w:div w:id="45614436">
              <w:marLeft w:val="0"/>
              <w:marRight w:val="0"/>
              <w:marTop w:val="0"/>
              <w:marBottom w:val="0"/>
              <w:divBdr>
                <w:top w:val="none" w:sz="0" w:space="0" w:color="auto"/>
                <w:left w:val="none" w:sz="0" w:space="0" w:color="auto"/>
                <w:bottom w:val="none" w:sz="0" w:space="0" w:color="auto"/>
                <w:right w:val="none" w:sz="0" w:space="0" w:color="auto"/>
              </w:divBdr>
            </w:div>
            <w:div w:id="1150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6976">
      <w:bodyDiv w:val="1"/>
      <w:marLeft w:val="0"/>
      <w:marRight w:val="0"/>
      <w:marTop w:val="0"/>
      <w:marBottom w:val="0"/>
      <w:divBdr>
        <w:top w:val="none" w:sz="0" w:space="0" w:color="auto"/>
        <w:left w:val="none" w:sz="0" w:space="0" w:color="auto"/>
        <w:bottom w:val="none" w:sz="0" w:space="0" w:color="auto"/>
        <w:right w:val="none" w:sz="0" w:space="0" w:color="auto"/>
      </w:divBdr>
    </w:div>
    <w:div w:id="1254171251">
      <w:bodyDiv w:val="1"/>
      <w:marLeft w:val="0"/>
      <w:marRight w:val="0"/>
      <w:marTop w:val="0"/>
      <w:marBottom w:val="0"/>
      <w:divBdr>
        <w:top w:val="none" w:sz="0" w:space="0" w:color="auto"/>
        <w:left w:val="none" w:sz="0" w:space="0" w:color="auto"/>
        <w:bottom w:val="none" w:sz="0" w:space="0" w:color="auto"/>
        <w:right w:val="none" w:sz="0" w:space="0" w:color="auto"/>
      </w:divBdr>
    </w:div>
    <w:div w:id="1269460632">
      <w:bodyDiv w:val="1"/>
      <w:marLeft w:val="0"/>
      <w:marRight w:val="0"/>
      <w:marTop w:val="0"/>
      <w:marBottom w:val="0"/>
      <w:divBdr>
        <w:top w:val="none" w:sz="0" w:space="0" w:color="auto"/>
        <w:left w:val="none" w:sz="0" w:space="0" w:color="auto"/>
        <w:bottom w:val="none" w:sz="0" w:space="0" w:color="auto"/>
        <w:right w:val="none" w:sz="0" w:space="0" w:color="auto"/>
      </w:divBdr>
    </w:div>
    <w:div w:id="1270627279">
      <w:bodyDiv w:val="1"/>
      <w:marLeft w:val="0"/>
      <w:marRight w:val="0"/>
      <w:marTop w:val="0"/>
      <w:marBottom w:val="0"/>
      <w:divBdr>
        <w:top w:val="none" w:sz="0" w:space="0" w:color="auto"/>
        <w:left w:val="none" w:sz="0" w:space="0" w:color="auto"/>
        <w:bottom w:val="none" w:sz="0" w:space="0" w:color="auto"/>
        <w:right w:val="none" w:sz="0" w:space="0" w:color="auto"/>
      </w:divBdr>
    </w:div>
    <w:div w:id="1290041972">
      <w:bodyDiv w:val="1"/>
      <w:marLeft w:val="0"/>
      <w:marRight w:val="0"/>
      <w:marTop w:val="0"/>
      <w:marBottom w:val="0"/>
      <w:divBdr>
        <w:top w:val="none" w:sz="0" w:space="0" w:color="auto"/>
        <w:left w:val="none" w:sz="0" w:space="0" w:color="auto"/>
        <w:bottom w:val="none" w:sz="0" w:space="0" w:color="auto"/>
        <w:right w:val="none" w:sz="0" w:space="0" w:color="auto"/>
      </w:divBdr>
    </w:div>
    <w:div w:id="1294405581">
      <w:bodyDiv w:val="1"/>
      <w:marLeft w:val="0"/>
      <w:marRight w:val="0"/>
      <w:marTop w:val="0"/>
      <w:marBottom w:val="0"/>
      <w:divBdr>
        <w:top w:val="none" w:sz="0" w:space="0" w:color="auto"/>
        <w:left w:val="none" w:sz="0" w:space="0" w:color="auto"/>
        <w:bottom w:val="none" w:sz="0" w:space="0" w:color="auto"/>
        <w:right w:val="none" w:sz="0" w:space="0" w:color="auto"/>
      </w:divBdr>
    </w:div>
    <w:div w:id="1294679587">
      <w:bodyDiv w:val="1"/>
      <w:marLeft w:val="0"/>
      <w:marRight w:val="0"/>
      <w:marTop w:val="0"/>
      <w:marBottom w:val="0"/>
      <w:divBdr>
        <w:top w:val="none" w:sz="0" w:space="0" w:color="auto"/>
        <w:left w:val="none" w:sz="0" w:space="0" w:color="auto"/>
        <w:bottom w:val="none" w:sz="0" w:space="0" w:color="auto"/>
        <w:right w:val="none" w:sz="0" w:space="0" w:color="auto"/>
      </w:divBdr>
    </w:div>
    <w:div w:id="1315793456">
      <w:bodyDiv w:val="1"/>
      <w:marLeft w:val="0"/>
      <w:marRight w:val="0"/>
      <w:marTop w:val="0"/>
      <w:marBottom w:val="0"/>
      <w:divBdr>
        <w:top w:val="none" w:sz="0" w:space="0" w:color="auto"/>
        <w:left w:val="none" w:sz="0" w:space="0" w:color="auto"/>
        <w:bottom w:val="none" w:sz="0" w:space="0" w:color="auto"/>
        <w:right w:val="none" w:sz="0" w:space="0" w:color="auto"/>
      </w:divBdr>
    </w:div>
    <w:div w:id="1348214626">
      <w:bodyDiv w:val="1"/>
      <w:marLeft w:val="0"/>
      <w:marRight w:val="0"/>
      <w:marTop w:val="0"/>
      <w:marBottom w:val="0"/>
      <w:divBdr>
        <w:top w:val="none" w:sz="0" w:space="0" w:color="auto"/>
        <w:left w:val="none" w:sz="0" w:space="0" w:color="auto"/>
        <w:bottom w:val="none" w:sz="0" w:space="0" w:color="auto"/>
        <w:right w:val="none" w:sz="0" w:space="0" w:color="auto"/>
      </w:divBdr>
    </w:div>
    <w:div w:id="1376736032">
      <w:bodyDiv w:val="1"/>
      <w:marLeft w:val="0"/>
      <w:marRight w:val="0"/>
      <w:marTop w:val="0"/>
      <w:marBottom w:val="0"/>
      <w:divBdr>
        <w:top w:val="none" w:sz="0" w:space="0" w:color="auto"/>
        <w:left w:val="none" w:sz="0" w:space="0" w:color="auto"/>
        <w:bottom w:val="none" w:sz="0" w:space="0" w:color="auto"/>
        <w:right w:val="none" w:sz="0" w:space="0" w:color="auto"/>
      </w:divBdr>
    </w:div>
    <w:div w:id="1388802980">
      <w:bodyDiv w:val="1"/>
      <w:marLeft w:val="0"/>
      <w:marRight w:val="0"/>
      <w:marTop w:val="0"/>
      <w:marBottom w:val="0"/>
      <w:divBdr>
        <w:top w:val="none" w:sz="0" w:space="0" w:color="auto"/>
        <w:left w:val="none" w:sz="0" w:space="0" w:color="auto"/>
        <w:bottom w:val="none" w:sz="0" w:space="0" w:color="auto"/>
        <w:right w:val="none" w:sz="0" w:space="0" w:color="auto"/>
      </w:divBdr>
    </w:div>
    <w:div w:id="1413315196">
      <w:bodyDiv w:val="1"/>
      <w:marLeft w:val="0"/>
      <w:marRight w:val="0"/>
      <w:marTop w:val="0"/>
      <w:marBottom w:val="0"/>
      <w:divBdr>
        <w:top w:val="none" w:sz="0" w:space="0" w:color="auto"/>
        <w:left w:val="none" w:sz="0" w:space="0" w:color="auto"/>
        <w:bottom w:val="none" w:sz="0" w:space="0" w:color="auto"/>
        <w:right w:val="none" w:sz="0" w:space="0" w:color="auto"/>
      </w:divBdr>
    </w:div>
    <w:div w:id="1414203853">
      <w:bodyDiv w:val="1"/>
      <w:marLeft w:val="0"/>
      <w:marRight w:val="0"/>
      <w:marTop w:val="0"/>
      <w:marBottom w:val="0"/>
      <w:divBdr>
        <w:top w:val="none" w:sz="0" w:space="0" w:color="auto"/>
        <w:left w:val="none" w:sz="0" w:space="0" w:color="auto"/>
        <w:bottom w:val="none" w:sz="0" w:space="0" w:color="auto"/>
        <w:right w:val="none" w:sz="0" w:space="0" w:color="auto"/>
      </w:divBdr>
    </w:div>
    <w:div w:id="1428497176">
      <w:bodyDiv w:val="1"/>
      <w:marLeft w:val="0"/>
      <w:marRight w:val="0"/>
      <w:marTop w:val="0"/>
      <w:marBottom w:val="0"/>
      <w:divBdr>
        <w:top w:val="none" w:sz="0" w:space="0" w:color="auto"/>
        <w:left w:val="none" w:sz="0" w:space="0" w:color="auto"/>
        <w:bottom w:val="none" w:sz="0" w:space="0" w:color="auto"/>
        <w:right w:val="none" w:sz="0" w:space="0" w:color="auto"/>
      </w:divBdr>
    </w:div>
    <w:div w:id="1429496977">
      <w:bodyDiv w:val="1"/>
      <w:marLeft w:val="0"/>
      <w:marRight w:val="0"/>
      <w:marTop w:val="0"/>
      <w:marBottom w:val="0"/>
      <w:divBdr>
        <w:top w:val="none" w:sz="0" w:space="0" w:color="auto"/>
        <w:left w:val="none" w:sz="0" w:space="0" w:color="auto"/>
        <w:bottom w:val="none" w:sz="0" w:space="0" w:color="auto"/>
        <w:right w:val="none" w:sz="0" w:space="0" w:color="auto"/>
      </w:divBdr>
    </w:div>
    <w:div w:id="1459376241">
      <w:bodyDiv w:val="1"/>
      <w:marLeft w:val="0"/>
      <w:marRight w:val="0"/>
      <w:marTop w:val="0"/>
      <w:marBottom w:val="0"/>
      <w:divBdr>
        <w:top w:val="none" w:sz="0" w:space="0" w:color="auto"/>
        <w:left w:val="none" w:sz="0" w:space="0" w:color="auto"/>
        <w:bottom w:val="none" w:sz="0" w:space="0" w:color="auto"/>
        <w:right w:val="none" w:sz="0" w:space="0" w:color="auto"/>
      </w:divBdr>
    </w:div>
    <w:div w:id="1488664379">
      <w:bodyDiv w:val="1"/>
      <w:marLeft w:val="0"/>
      <w:marRight w:val="0"/>
      <w:marTop w:val="0"/>
      <w:marBottom w:val="0"/>
      <w:divBdr>
        <w:top w:val="none" w:sz="0" w:space="0" w:color="auto"/>
        <w:left w:val="none" w:sz="0" w:space="0" w:color="auto"/>
        <w:bottom w:val="none" w:sz="0" w:space="0" w:color="auto"/>
        <w:right w:val="none" w:sz="0" w:space="0" w:color="auto"/>
      </w:divBdr>
    </w:div>
    <w:div w:id="1516381180">
      <w:bodyDiv w:val="1"/>
      <w:marLeft w:val="0"/>
      <w:marRight w:val="0"/>
      <w:marTop w:val="0"/>
      <w:marBottom w:val="0"/>
      <w:divBdr>
        <w:top w:val="none" w:sz="0" w:space="0" w:color="auto"/>
        <w:left w:val="none" w:sz="0" w:space="0" w:color="auto"/>
        <w:bottom w:val="none" w:sz="0" w:space="0" w:color="auto"/>
        <w:right w:val="none" w:sz="0" w:space="0" w:color="auto"/>
      </w:divBdr>
    </w:div>
    <w:div w:id="1518155916">
      <w:bodyDiv w:val="1"/>
      <w:marLeft w:val="0"/>
      <w:marRight w:val="0"/>
      <w:marTop w:val="0"/>
      <w:marBottom w:val="0"/>
      <w:divBdr>
        <w:top w:val="none" w:sz="0" w:space="0" w:color="auto"/>
        <w:left w:val="none" w:sz="0" w:space="0" w:color="auto"/>
        <w:bottom w:val="none" w:sz="0" w:space="0" w:color="auto"/>
        <w:right w:val="none" w:sz="0" w:space="0" w:color="auto"/>
      </w:divBdr>
    </w:div>
    <w:div w:id="1536885431">
      <w:bodyDiv w:val="1"/>
      <w:marLeft w:val="0"/>
      <w:marRight w:val="0"/>
      <w:marTop w:val="0"/>
      <w:marBottom w:val="0"/>
      <w:divBdr>
        <w:top w:val="none" w:sz="0" w:space="0" w:color="auto"/>
        <w:left w:val="none" w:sz="0" w:space="0" w:color="auto"/>
        <w:bottom w:val="none" w:sz="0" w:space="0" w:color="auto"/>
        <w:right w:val="none" w:sz="0" w:space="0" w:color="auto"/>
      </w:divBdr>
    </w:div>
    <w:div w:id="1545214587">
      <w:bodyDiv w:val="1"/>
      <w:marLeft w:val="0"/>
      <w:marRight w:val="0"/>
      <w:marTop w:val="0"/>
      <w:marBottom w:val="0"/>
      <w:divBdr>
        <w:top w:val="none" w:sz="0" w:space="0" w:color="auto"/>
        <w:left w:val="none" w:sz="0" w:space="0" w:color="auto"/>
        <w:bottom w:val="none" w:sz="0" w:space="0" w:color="auto"/>
        <w:right w:val="none" w:sz="0" w:space="0" w:color="auto"/>
      </w:divBdr>
    </w:div>
    <w:div w:id="1558054236">
      <w:bodyDiv w:val="1"/>
      <w:marLeft w:val="0"/>
      <w:marRight w:val="0"/>
      <w:marTop w:val="0"/>
      <w:marBottom w:val="0"/>
      <w:divBdr>
        <w:top w:val="none" w:sz="0" w:space="0" w:color="auto"/>
        <w:left w:val="none" w:sz="0" w:space="0" w:color="auto"/>
        <w:bottom w:val="none" w:sz="0" w:space="0" w:color="auto"/>
        <w:right w:val="none" w:sz="0" w:space="0" w:color="auto"/>
      </w:divBdr>
    </w:div>
    <w:div w:id="1560701265">
      <w:bodyDiv w:val="1"/>
      <w:marLeft w:val="0"/>
      <w:marRight w:val="0"/>
      <w:marTop w:val="0"/>
      <w:marBottom w:val="0"/>
      <w:divBdr>
        <w:top w:val="none" w:sz="0" w:space="0" w:color="auto"/>
        <w:left w:val="none" w:sz="0" w:space="0" w:color="auto"/>
        <w:bottom w:val="none" w:sz="0" w:space="0" w:color="auto"/>
        <w:right w:val="none" w:sz="0" w:space="0" w:color="auto"/>
      </w:divBdr>
    </w:div>
    <w:div w:id="1560819396">
      <w:bodyDiv w:val="1"/>
      <w:marLeft w:val="0"/>
      <w:marRight w:val="0"/>
      <w:marTop w:val="0"/>
      <w:marBottom w:val="0"/>
      <w:divBdr>
        <w:top w:val="none" w:sz="0" w:space="0" w:color="auto"/>
        <w:left w:val="none" w:sz="0" w:space="0" w:color="auto"/>
        <w:bottom w:val="none" w:sz="0" w:space="0" w:color="auto"/>
        <w:right w:val="none" w:sz="0" w:space="0" w:color="auto"/>
      </w:divBdr>
    </w:div>
    <w:div w:id="1605721511">
      <w:bodyDiv w:val="1"/>
      <w:marLeft w:val="0"/>
      <w:marRight w:val="0"/>
      <w:marTop w:val="0"/>
      <w:marBottom w:val="0"/>
      <w:divBdr>
        <w:top w:val="none" w:sz="0" w:space="0" w:color="auto"/>
        <w:left w:val="none" w:sz="0" w:space="0" w:color="auto"/>
        <w:bottom w:val="none" w:sz="0" w:space="0" w:color="auto"/>
        <w:right w:val="none" w:sz="0" w:space="0" w:color="auto"/>
      </w:divBdr>
    </w:div>
    <w:div w:id="1605721548">
      <w:bodyDiv w:val="1"/>
      <w:marLeft w:val="0"/>
      <w:marRight w:val="0"/>
      <w:marTop w:val="0"/>
      <w:marBottom w:val="0"/>
      <w:divBdr>
        <w:top w:val="none" w:sz="0" w:space="0" w:color="auto"/>
        <w:left w:val="none" w:sz="0" w:space="0" w:color="auto"/>
        <w:bottom w:val="none" w:sz="0" w:space="0" w:color="auto"/>
        <w:right w:val="none" w:sz="0" w:space="0" w:color="auto"/>
      </w:divBdr>
    </w:div>
    <w:div w:id="1606230795">
      <w:bodyDiv w:val="1"/>
      <w:marLeft w:val="0"/>
      <w:marRight w:val="0"/>
      <w:marTop w:val="0"/>
      <w:marBottom w:val="0"/>
      <w:divBdr>
        <w:top w:val="none" w:sz="0" w:space="0" w:color="auto"/>
        <w:left w:val="none" w:sz="0" w:space="0" w:color="auto"/>
        <w:bottom w:val="none" w:sz="0" w:space="0" w:color="auto"/>
        <w:right w:val="none" w:sz="0" w:space="0" w:color="auto"/>
      </w:divBdr>
    </w:div>
    <w:div w:id="1630820520">
      <w:bodyDiv w:val="1"/>
      <w:marLeft w:val="0"/>
      <w:marRight w:val="0"/>
      <w:marTop w:val="0"/>
      <w:marBottom w:val="0"/>
      <w:divBdr>
        <w:top w:val="none" w:sz="0" w:space="0" w:color="auto"/>
        <w:left w:val="none" w:sz="0" w:space="0" w:color="auto"/>
        <w:bottom w:val="none" w:sz="0" w:space="0" w:color="auto"/>
        <w:right w:val="none" w:sz="0" w:space="0" w:color="auto"/>
      </w:divBdr>
    </w:div>
    <w:div w:id="1638994863">
      <w:bodyDiv w:val="1"/>
      <w:marLeft w:val="0"/>
      <w:marRight w:val="0"/>
      <w:marTop w:val="0"/>
      <w:marBottom w:val="0"/>
      <w:divBdr>
        <w:top w:val="none" w:sz="0" w:space="0" w:color="auto"/>
        <w:left w:val="none" w:sz="0" w:space="0" w:color="auto"/>
        <w:bottom w:val="none" w:sz="0" w:space="0" w:color="auto"/>
        <w:right w:val="none" w:sz="0" w:space="0" w:color="auto"/>
      </w:divBdr>
    </w:div>
    <w:div w:id="1641349481">
      <w:bodyDiv w:val="1"/>
      <w:marLeft w:val="0"/>
      <w:marRight w:val="0"/>
      <w:marTop w:val="0"/>
      <w:marBottom w:val="0"/>
      <w:divBdr>
        <w:top w:val="none" w:sz="0" w:space="0" w:color="auto"/>
        <w:left w:val="none" w:sz="0" w:space="0" w:color="auto"/>
        <w:bottom w:val="none" w:sz="0" w:space="0" w:color="auto"/>
        <w:right w:val="none" w:sz="0" w:space="0" w:color="auto"/>
      </w:divBdr>
    </w:div>
    <w:div w:id="1647473413">
      <w:bodyDiv w:val="1"/>
      <w:marLeft w:val="0"/>
      <w:marRight w:val="0"/>
      <w:marTop w:val="0"/>
      <w:marBottom w:val="0"/>
      <w:divBdr>
        <w:top w:val="none" w:sz="0" w:space="0" w:color="auto"/>
        <w:left w:val="none" w:sz="0" w:space="0" w:color="auto"/>
        <w:bottom w:val="none" w:sz="0" w:space="0" w:color="auto"/>
        <w:right w:val="none" w:sz="0" w:space="0" w:color="auto"/>
      </w:divBdr>
    </w:div>
    <w:div w:id="1660645881">
      <w:bodyDiv w:val="1"/>
      <w:marLeft w:val="0"/>
      <w:marRight w:val="0"/>
      <w:marTop w:val="0"/>
      <w:marBottom w:val="0"/>
      <w:divBdr>
        <w:top w:val="none" w:sz="0" w:space="0" w:color="auto"/>
        <w:left w:val="none" w:sz="0" w:space="0" w:color="auto"/>
        <w:bottom w:val="none" w:sz="0" w:space="0" w:color="auto"/>
        <w:right w:val="none" w:sz="0" w:space="0" w:color="auto"/>
      </w:divBdr>
    </w:div>
    <w:div w:id="1670331474">
      <w:bodyDiv w:val="1"/>
      <w:marLeft w:val="0"/>
      <w:marRight w:val="0"/>
      <w:marTop w:val="0"/>
      <w:marBottom w:val="0"/>
      <w:divBdr>
        <w:top w:val="none" w:sz="0" w:space="0" w:color="auto"/>
        <w:left w:val="none" w:sz="0" w:space="0" w:color="auto"/>
        <w:bottom w:val="none" w:sz="0" w:space="0" w:color="auto"/>
        <w:right w:val="none" w:sz="0" w:space="0" w:color="auto"/>
      </w:divBdr>
    </w:div>
    <w:div w:id="1689941514">
      <w:bodyDiv w:val="1"/>
      <w:marLeft w:val="0"/>
      <w:marRight w:val="0"/>
      <w:marTop w:val="0"/>
      <w:marBottom w:val="0"/>
      <w:divBdr>
        <w:top w:val="none" w:sz="0" w:space="0" w:color="auto"/>
        <w:left w:val="none" w:sz="0" w:space="0" w:color="auto"/>
        <w:bottom w:val="none" w:sz="0" w:space="0" w:color="auto"/>
        <w:right w:val="none" w:sz="0" w:space="0" w:color="auto"/>
      </w:divBdr>
    </w:div>
    <w:div w:id="1690134823">
      <w:bodyDiv w:val="1"/>
      <w:marLeft w:val="0"/>
      <w:marRight w:val="0"/>
      <w:marTop w:val="0"/>
      <w:marBottom w:val="0"/>
      <w:divBdr>
        <w:top w:val="none" w:sz="0" w:space="0" w:color="auto"/>
        <w:left w:val="none" w:sz="0" w:space="0" w:color="auto"/>
        <w:bottom w:val="none" w:sz="0" w:space="0" w:color="auto"/>
        <w:right w:val="none" w:sz="0" w:space="0" w:color="auto"/>
      </w:divBdr>
    </w:div>
    <w:div w:id="1696149806">
      <w:bodyDiv w:val="1"/>
      <w:marLeft w:val="0"/>
      <w:marRight w:val="0"/>
      <w:marTop w:val="0"/>
      <w:marBottom w:val="0"/>
      <w:divBdr>
        <w:top w:val="none" w:sz="0" w:space="0" w:color="auto"/>
        <w:left w:val="none" w:sz="0" w:space="0" w:color="auto"/>
        <w:bottom w:val="none" w:sz="0" w:space="0" w:color="auto"/>
        <w:right w:val="none" w:sz="0" w:space="0" w:color="auto"/>
      </w:divBdr>
    </w:div>
    <w:div w:id="1697000621">
      <w:bodyDiv w:val="1"/>
      <w:marLeft w:val="0"/>
      <w:marRight w:val="0"/>
      <w:marTop w:val="0"/>
      <w:marBottom w:val="0"/>
      <w:divBdr>
        <w:top w:val="none" w:sz="0" w:space="0" w:color="auto"/>
        <w:left w:val="none" w:sz="0" w:space="0" w:color="auto"/>
        <w:bottom w:val="none" w:sz="0" w:space="0" w:color="auto"/>
        <w:right w:val="none" w:sz="0" w:space="0" w:color="auto"/>
      </w:divBdr>
    </w:div>
    <w:div w:id="1703045840">
      <w:bodyDiv w:val="1"/>
      <w:marLeft w:val="0"/>
      <w:marRight w:val="0"/>
      <w:marTop w:val="0"/>
      <w:marBottom w:val="0"/>
      <w:divBdr>
        <w:top w:val="none" w:sz="0" w:space="0" w:color="auto"/>
        <w:left w:val="none" w:sz="0" w:space="0" w:color="auto"/>
        <w:bottom w:val="none" w:sz="0" w:space="0" w:color="auto"/>
        <w:right w:val="none" w:sz="0" w:space="0" w:color="auto"/>
      </w:divBdr>
    </w:div>
    <w:div w:id="1707632673">
      <w:bodyDiv w:val="1"/>
      <w:marLeft w:val="0"/>
      <w:marRight w:val="0"/>
      <w:marTop w:val="0"/>
      <w:marBottom w:val="0"/>
      <w:divBdr>
        <w:top w:val="none" w:sz="0" w:space="0" w:color="auto"/>
        <w:left w:val="none" w:sz="0" w:space="0" w:color="auto"/>
        <w:bottom w:val="none" w:sz="0" w:space="0" w:color="auto"/>
        <w:right w:val="none" w:sz="0" w:space="0" w:color="auto"/>
      </w:divBdr>
    </w:div>
    <w:div w:id="1725061830">
      <w:bodyDiv w:val="1"/>
      <w:marLeft w:val="0"/>
      <w:marRight w:val="0"/>
      <w:marTop w:val="0"/>
      <w:marBottom w:val="0"/>
      <w:divBdr>
        <w:top w:val="none" w:sz="0" w:space="0" w:color="auto"/>
        <w:left w:val="none" w:sz="0" w:space="0" w:color="auto"/>
        <w:bottom w:val="none" w:sz="0" w:space="0" w:color="auto"/>
        <w:right w:val="none" w:sz="0" w:space="0" w:color="auto"/>
      </w:divBdr>
    </w:div>
    <w:div w:id="1762944246">
      <w:bodyDiv w:val="1"/>
      <w:marLeft w:val="0"/>
      <w:marRight w:val="0"/>
      <w:marTop w:val="0"/>
      <w:marBottom w:val="0"/>
      <w:divBdr>
        <w:top w:val="none" w:sz="0" w:space="0" w:color="auto"/>
        <w:left w:val="none" w:sz="0" w:space="0" w:color="auto"/>
        <w:bottom w:val="none" w:sz="0" w:space="0" w:color="auto"/>
        <w:right w:val="none" w:sz="0" w:space="0" w:color="auto"/>
      </w:divBdr>
    </w:div>
    <w:div w:id="1776829285">
      <w:bodyDiv w:val="1"/>
      <w:marLeft w:val="0"/>
      <w:marRight w:val="0"/>
      <w:marTop w:val="0"/>
      <w:marBottom w:val="0"/>
      <w:divBdr>
        <w:top w:val="none" w:sz="0" w:space="0" w:color="auto"/>
        <w:left w:val="none" w:sz="0" w:space="0" w:color="auto"/>
        <w:bottom w:val="none" w:sz="0" w:space="0" w:color="auto"/>
        <w:right w:val="none" w:sz="0" w:space="0" w:color="auto"/>
      </w:divBdr>
    </w:div>
    <w:div w:id="1782454531">
      <w:bodyDiv w:val="1"/>
      <w:marLeft w:val="0"/>
      <w:marRight w:val="0"/>
      <w:marTop w:val="0"/>
      <w:marBottom w:val="0"/>
      <w:divBdr>
        <w:top w:val="none" w:sz="0" w:space="0" w:color="auto"/>
        <w:left w:val="none" w:sz="0" w:space="0" w:color="auto"/>
        <w:bottom w:val="none" w:sz="0" w:space="0" w:color="auto"/>
        <w:right w:val="none" w:sz="0" w:space="0" w:color="auto"/>
      </w:divBdr>
    </w:div>
    <w:div w:id="1793790588">
      <w:bodyDiv w:val="1"/>
      <w:marLeft w:val="0"/>
      <w:marRight w:val="0"/>
      <w:marTop w:val="0"/>
      <w:marBottom w:val="0"/>
      <w:divBdr>
        <w:top w:val="none" w:sz="0" w:space="0" w:color="auto"/>
        <w:left w:val="none" w:sz="0" w:space="0" w:color="auto"/>
        <w:bottom w:val="none" w:sz="0" w:space="0" w:color="auto"/>
        <w:right w:val="none" w:sz="0" w:space="0" w:color="auto"/>
      </w:divBdr>
    </w:div>
    <w:div w:id="1821656530">
      <w:bodyDiv w:val="1"/>
      <w:marLeft w:val="0"/>
      <w:marRight w:val="0"/>
      <w:marTop w:val="0"/>
      <w:marBottom w:val="0"/>
      <w:divBdr>
        <w:top w:val="none" w:sz="0" w:space="0" w:color="auto"/>
        <w:left w:val="none" w:sz="0" w:space="0" w:color="auto"/>
        <w:bottom w:val="none" w:sz="0" w:space="0" w:color="auto"/>
        <w:right w:val="none" w:sz="0" w:space="0" w:color="auto"/>
      </w:divBdr>
    </w:div>
    <w:div w:id="1828789881">
      <w:bodyDiv w:val="1"/>
      <w:marLeft w:val="0"/>
      <w:marRight w:val="0"/>
      <w:marTop w:val="0"/>
      <w:marBottom w:val="0"/>
      <w:divBdr>
        <w:top w:val="none" w:sz="0" w:space="0" w:color="auto"/>
        <w:left w:val="none" w:sz="0" w:space="0" w:color="auto"/>
        <w:bottom w:val="none" w:sz="0" w:space="0" w:color="auto"/>
        <w:right w:val="none" w:sz="0" w:space="0" w:color="auto"/>
      </w:divBdr>
    </w:div>
    <w:div w:id="1837106577">
      <w:bodyDiv w:val="1"/>
      <w:marLeft w:val="0"/>
      <w:marRight w:val="0"/>
      <w:marTop w:val="0"/>
      <w:marBottom w:val="0"/>
      <w:divBdr>
        <w:top w:val="none" w:sz="0" w:space="0" w:color="auto"/>
        <w:left w:val="none" w:sz="0" w:space="0" w:color="auto"/>
        <w:bottom w:val="none" w:sz="0" w:space="0" w:color="auto"/>
        <w:right w:val="none" w:sz="0" w:space="0" w:color="auto"/>
      </w:divBdr>
    </w:div>
    <w:div w:id="1862430029">
      <w:bodyDiv w:val="1"/>
      <w:marLeft w:val="0"/>
      <w:marRight w:val="0"/>
      <w:marTop w:val="0"/>
      <w:marBottom w:val="0"/>
      <w:divBdr>
        <w:top w:val="none" w:sz="0" w:space="0" w:color="auto"/>
        <w:left w:val="none" w:sz="0" w:space="0" w:color="auto"/>
        <w:bottom w:val="none" w:sz="0" w:space="0" w:color="auto"/>
        <w:right w:val="none" w:sz="0" w:space="0" w:color="auto"/>
      </w:divBdr>
    </w:div>
    <w:div w:id="1912036922">
      <w:bodyDiv w:val="1"/>
      <w:marLeft w:val="0"/>
      <w:marRight w:val="0"/>
      <w:marTop w:val="0"/>
      <w:marBottom w:val="0"/>
      <w:divBdr>
        <w:top w:val="none" w:sz="0" w:space="0" w:color="auto"/>
        <w:left w:val="none" w:sz="0" w:space="0" w:color="auto"/>
        <w:bottom w:val="none" w:sz="0" w:space="0" w:color="auto"/>
        <w:right w:val="none" w:sz="0" w:space="0" w:color="auto"/>
      </w:divBdr>
    </w:div>
    <w:div w:id="1914701718">
      <w:bodyDiv w:val="1"/>
      <w:marLeft w:val="0"/>
      <w:marRight w:val="0"/>
      <w:marTop w:val="0"/>
      <w:marBottom w:val="0"/>
      <w:divBdr>
        <w:top w:val="none" w:sz="0" w:space="0" w:color="auto"/>
        <w:left w:val="none" w:sz="0" w:space="0" w:color="auto"/>
        <w:bottom w:val="none" w:sz="0" w:space="0" w:color="auto"/>
        <w:right w:val="none" w:sz="0" w:space="0" w:color="auto"/>
      </w:divBdr>
    </w:div>
    <w:div w:id="1922716722">
      <w:bodyDiv w:val="1"/>
      <w:marLeft w:val="0"/>
      <w:marRight w:val="0"/>
      <w:marTop w:val="0"/>
      <w:marBottom w:val="0"/>
      <w:divBdr>
        <w:top w:val="none" w:sz="0" w:space="0" w:color="auto"/>
        <w:left w:val="none" w:sz="0" w:space="0" w:color="auto"/>
        <w:bottom w:val="none" w:sz="0" w:space="0" w:color="auto"/>
        <w:right w:val="none" w:sz="0" w:space="0" w:color="auto"/>
      </w:divBdr>
    </w:div>
    <w:div w:id="1941378716">
      <w:bodyDiv w:val="1"/>
      <w:marLeft w:val="0"/>
      <w:marRight w:val="0"/>
      <w:marTop w:val="0"/>
      <w:marBottom w:val="0"/>
      <w:divBdr>
        <w:top w:val="none" w:sz="0" w:space="0" w:color="auto"/>
        <w:left w:val="none" w:sz="0" w:space="0" w:color="auto"/>
        <w:bottom w:val="none" w:sz="0" w:space="0" w:color="auto"/>
        <w:right w:val="none" w:sz="0" w:space="0" w:color="auto"/>
      </w:divBdr>
    </w:div>
    <w:div w:id="1942181425">
      <w:bodyDiv w:val="1"/>
      <w:marLeft w:val="0"/>
      <w:marRight w:val="0"/>
      <w:marTop w:val="0"/>
      <w:marBottom w:val="0"/>
      <w:divBdr>
        <w:top w:val="none" w:sz="0" w:space="0" w:color="auto"/>
        <w:left w:val="none" w:sz="0" w:space="0" w:color="auto"/>
        <w:bottom w:val="none" w:sz="0" w:space="0" w:color="auto"/>
        <w:right w:val="none" w:sz="0" w:space="0" w:color="auto"/>
      </w:divBdr>
    </w:div>
    <w:div w:id="1943145350">
      <w:bodyDiv w:val="1"/>
      <w:marLeft w:val="0"/>
      <w:marRight w:val="0"/>
      <w:marTop w:val="0"/>
      <w:marBottom w:val="0"/>
      <w:divBdr>
        <w:top w:val="none" w:sz="0" w:space="0" w:color="auto"/>
        <w:left w:val="none" w:sz="0" w:space="0" w:color="auto"/>
        <w:bottom w:val="none" w:sz="0" w:space="0" w:color="auto"/>
        <w:right w:val="none" w:sz="0" w:space="0" w:color="auto"/>
      </w:divBdr>
    </w:div>
    <w:div w:id="1943687764">
      <w:bodyDiv w:val="1"/>
      <w:marLeft w:val="0"/>
      <w:marRight w:val="0"/>
      <w:marTop w:val="0"/>
      <w:marBottom w:val="0"/>
      <w:divBdr>
        <w:top w:val="none" w:sz="0" w:space="0" w:color="auto"/>
        <w:left w:val="none" w:sz="0" w:space="0" w:color="auto"/>
        <w:bottom w:val="none" w:sz="0" w:space="0" w:color="auto"/>
        <w:right w:val="none" w:sz="0" w:space="0" w:color="auto"/>
      </w:divBdr>
    </w:div>
    <w:div w:id="1982617407">
      <w:bodyDiv w:val="1"/>
      <w:marLeft w:val="0"/>
      <w:marRight w:val="0"/>
      <w:marTop w:val="0"/>
      <w:marBottom w:val="0"/>
      <w:divBdr>
        <w:top w:val="none" w:sz="0" w:space="0" w:color="auto"/>
        <w:left w:val="none" w:sz="0" w:space="0" w:color="auto"/>
        <w:bottom w:val="none" w:sz="0" w:space="0" w:color="auto"/>
        <w:right w:val="none" w:sz="0" w:space="0" w:color="auto"/>
      </w:divBdr>
    </w:div>
    <w:div w:id="2012222249">
      <w:bodyDiv w:val="1"/>
      <w:marLeft w:val="0"/>
      <w:marRight w:val="0"/>
      <w:marTop w:val="0"/>
      <w:marBottom w:val="0"/>
      <w:divBdr>
        <w:top w:val="none" w:sz="0" w:space="0" w:color="auto"/>
        <w:left w:val="none" w:sz="0" w:space="0" w:color="auto"/>
        <w:bottom w:val="none" w:sz="0" w:space="0" w:color="auto"/>
        <w:right w:val="none" w:sz="0" w:space="0" w:color="auto"/>
      </w:divBdr>
    </w:div>
    <w:div w:id="2019650971">
      <w:bodyDiv w:val="1"/>
      <w:marLeft w:val="0"/>
      <w:marRight w:val="0"/>
      <w:marTop w:val="0"/>
      <w:marBottom w:val="0"/>
      <w:divBdr>
        <w:top w:val="none" w:sz="0" w:space="0" w:color="auto"/>
        <w:left w:val="none" w:sz="0" w:space="0" w:color="auto"/>
        <w:bottom w:val="none" w:sz="0" w:space="0" w:color="auto"/>
        <w:right w:val="none" w:sz="0" w:space="0" w:color="auto"/>
      </w:divBdr>
    </w:div>
    <w:div w:id="2030372255">
      <w:bodyDiv w:val="1"/>
      <w:marLeft w:val="0"/>
      <w:marRight w:val="0"/>
      <w:marTop w:val="0"/>
      <w:marBottom w:val="0"/>
      <w:divBdr>
        <w:top w:val="none" w:sz="0" w:space="0" w:color="auto"/>
        <w:left w:val="none" w:sz="0" w:space="0" w:color="auto"/>
        <w:bottom w:val="none" w:sz="0" w:space="0" w:color="auto"/>
        <w:right w:val="none" w:sz="0" w:space="0" w:color="auto"/>
      </w:divBdr>
    </w:div>
    <w:div w:id="2048793604">
      <w:bodyDiv w:val="1"/>
      <w:marLeft w:val="0"/>
      <w:marRight w:val="0"/>
      <w:marTop w:val="0"/>
      <w:marBottom w:val="0"/>
      <w:divBdr>
        <w:top w:val="none" w:sz="0" w:space="0" w:color="auto"/>
        <w:left w:val="none" w:sz="0" w:space="0" w:color="auto"/>
        <w:bottom w:val="none" w:sz="0" w:space="0" w:color="auto"/>
        <w:right w:val="none" w:sz="0" w:space="0" w:color="auto"/>
      </w:divBdr>
    </w:div>
    <w:div w:id="2057507571">
      <w:bodyDiv w:val="1"/>
      <w:marLeft w:val="0"/>
      <w:marRight w:val="0"/>
      <w:marTop w:val="0"/>
      <w:marBottom w:val="0"/>
      <w:divBdr>
        <w:top w:val="none" w:sz="0" w:space="0" w:color="auto"/>
        <w:left w:val="none" w:sz="0" w:space="0" w:color="auto"/>
        <w:bottom w:val="none" w:sz="0" w:space="0" w:color="auto"/>
        <w:right w:val="none" w:sz="0" w:space="0" w:color="auto"/>
      </w:divBdr>
    </w:div>
    <w:div w:id="2068871996">
      <w:bodyDiv w:val="1"/>
      <w:marLeft w:val="0"/>
      <w:marRight w:val="0"/>
      <w:marTop w:val="0"/>
      <w:marBottom w:val="0"/>
      <w:divBdr>
        <w:top w:val="none" w:sz="0" w:space="0" w:color="auto"/>
        <w:left w:val="none" w:sz="0" w:space="0" w:color="auto"/>
        <w:bottom w:val="none" w:sz="0" w:space="0" w:color="auto"/>
        <w:right w:val="none" w:sz="0" w:space="0" w:color="auto"/>
      </w:divBdr>
    </w:div>
    <w:div w:id="2076275940">
      <w:bodyDiv w:val="1"/>
      <w:marLeft w:val="0"/>
      <w:marRight w:val="0"/>
      <w:marTop w:val="0"/>
      <w:marBottom w:val="0"/>
      <w:divBdr>
        <w:top w:val="none" w:sz="0" w:space="0" w:color="auto"/>
        <w:left w:val="none" w:sz="0" w:space="0" w:color="auto"/>
        <w:bottom w:val="none" w:sz="0" w:space="0" w:color="auto"/>
        <w:right w:val="none" w:sz="0" w:space="0" w:color="auto"/>
      </w:divBdr>
    </w:div>
    <w:div w:id="2076783229">
      <w:bodyDiv w:val="1"/>
      <w:marLeft w:val="0"/>
      <w:marRight w:val="0"/>
      <w:marTop w:val="0"/>
      <w:marBottom w:val="0"/>
      <w:divBdr>
        <w:top w:val="none" w:sz="0" w:space="0" w:color="auto"/>
        <w:left w:val="none" w:sz="0" w:space="0" w:color="auto"/>
        <w:bottom w:val="none" w:sz="0" w:space="0" w:color="auto"/>
        <w:right w:val="none" w:sz="0" w:space="0" w:color="auto"/>
      </w:divBdr>
    </w:div>
    <w:div w:id="2082675631">
      <w:bodyDiv w:val="1"/>
      <w:marLeft w:val="0"/>
      <w:marRight w:val="0"/>
      <w:marTop w:val="0"/>
      <w:marBottom w:val="0"/>
      <w:divBdr>
        <w:top w:val="none" w:sz="0" w:space="0" w:color="auto"/>
        <w:left w:val="none" w:sz="0" w:space="0" w:color="auto"/>
        <w:bottom w:val="none" w:sz="0" w:space="0" w:color="auto"/>
        <w:right w:val="none" w:sz="0" w:space="0" w:color="auto"/>
      </w:divBdr>
    </w:div>
    <w:div w:id="2141418192">
      <w:bodyDiv w:val="1"/>
      <w:marLeft w:val="0"/>
      <w:marRight w:val="0"/>
      <w:marTop w:val="0"/>
      <w:marBottom w:val="0"/>
      <w:divBdr>
        <w:top w:val="none" w:sz="0" w:space="0" w:color="auto"/>
        <w:left w:val="none" w:sz="0" w:space="0" w:color="auto"/>
        <w:bottom w:val="none" w:sz="0" w:space="0" w:color="auto"/>
        <w:right w:val="none" w:sz="0" w:space="0" w:color="auto"/>
      </w:divBdr>
    </w:div>
    <w:div w:id="214480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4D182-6D56-492E-AB55-E95D6EEB8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dc:creator>
  <cp:lastModifiedBy>Sreenivas Jonna</cp:lastModifiedBy>
  <cp:revision>2</cp:revision>
  <cp:lastPrinted>2016-05-16T05:11:00Z</cp:lastPrinted>
  <dcterms:created xsi:type="dcterms:W3CDTF">2019-06-04T20:33:00Z</dcterms:created>
  <dcterms:modified xsi:type="dcterms:W3CDTF">2019-06-04T20:33:00Z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