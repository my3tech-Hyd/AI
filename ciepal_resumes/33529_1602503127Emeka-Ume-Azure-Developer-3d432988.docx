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21B4C598" w14:textId="4F0FDC85" w:rsidR="00823DB5" w:rsidRPr="00755134" w:rsidRDefault="00EB230E" w:rsidP="00755134">
      <w:pPr>
        <w:spacing w:line="360" w:lineRule="auto"/>
        <w:jc w:val="center"/>
        <w:rPr>
          <w:rFonts w:ascii="Verdana" w:eastAsia="Verdana" w:hAnsi="Verdana" w:cs="Verdana"/>
          <w:b/>
          <w:color w:val="CC1F26"/>
        </w:rPr>
      </w:pPr>
      <w:r w:rsidRPr="00755134">
        <w:rPr>
          <w:rFonts w:ascii="Verdana" w:eastAsia="Verdana" w:hAnsi="Verdana" w:cs="Verdana"/>
          <w:b/>
          <w:color w:val="CC1F26"/>
        </w:rPr>
        <w:t>Emeka Ume</w:t>
      </w:r>
    </w:p>
    <w:p w14:paraId="2F0D0C85" w14:textId="1907EEEA" w:rsidR="00823DB5" w:rsidRPr="00755134" w:rsidRDefault="00EB230E" w:rsidP="00755134">
      <w:pPr>
        <w:spacing w:line="360" w:lineRule="auto"/>
        <w:jc w:val="center"/>
        <w:rPr>
          <w:rFonts w:ascii="Verdana" w:eastAsia="Verdana" w:hAnsi="Verdana" w:cs="Verdana"/>
        </w:rPr>
      </w:pPr>
      <w:r w:rsidRPr="00755134">
        <w:rPr>
          <w:rFonts w:ascii="Verdana" w:eastAsia="Verdana" w:hAnsi="Verdana" w:cs="Verdana"/>
        </w:rPr>
        <w:t>Sr. Technical Consultant</w:t>
      </w:r>
    </w:p>
    <w:p w14:paraId="22A61BEA" w14:textId="77777777" w:rsidR="00823DB5" w:rsidRPr="00755134" w:rsidRDefault="00362CED" w:rsidP="00755134">
      <w:pPr>
        <w:spacing w:line="360" w:lineRule="auto"/>
        <w:rPr>
          <w:rFonts w:ascii="Verdana" w:eastAsia="Verdana" w:hAnsi="Verdana" w:cs="Verdana"/>
          <w:color w:val="BA000D"/>
        </w:rPr>
      </w:pPr>
      <w:r w:rsidRPr="00755134">
        <w:rPr>
          <w:rFonts w:ascii="Verdana" w:eastAsia="Verdana" w:hAnsi="Verdana" w:cs="Verdana"/>
          <w:smallCaps/>
          <w:color w:val="BA000D"/>
        </w:rPr>
        <w:t>Overview</w:t>
      </w:r>
    </w:p>
    <w:p w14:paraId="128EF84F" w14:textId="4EFD35B4" w:rsidR="00823DB5" w:rsidRPr="00755134" w:rsidRDefault="00EB230E" w:rsidP="00E61049">
      <w:pPr>
        <w:widowControl/>
        <w:autoSpaceDE w:val="0"/>
        <w:autoSpaceDN w:val="0"/>
        <w:adjustRightInd w:val="0"/>
        <w:spacing w:line="360" w:lineRule="auto"/>
        <w:rPr>
          <w:rFonts w:ascii="Verdana" w:eastAsia="Verdana" w:hAnsi="Verdana" w:cs="Verdana"/>
          <w:sz w:val="18"/>
          <w:szCs w:val="18"/>
        </w:rPr>
      </w:pPr>
      <w:r w:rsidRPr="00755134">
        <w:rPr>
          <w:rFonts w:ascii="Verdana" w:eastAsia="Verdana" w:hAnsi="Verdana" w:cs="Verdana"/>
          <w:sz w:val="18"/>
          <w:szCs w:val="18"/>
        </w:rPr>
        <w:t>I have a background in adding value and meeting</w:t>
      </w:r>
      <w:r w:rsidR="00E61049">
        <w:rPr>
          <w:rFonts w:ascii="Verdana" w:eastAsia="Verdana" w:hAnsi="Verdana" w:cs="Verdana"/>
          <w:sz w:val="18"/>
          <w:szCs w:val="18"/>
        </w:rPr>
        <w:t xml:space="preserve"> </w:t>
      </w:r>
      <w:r w:rsidRPr="00755134">
        <w:rPr>
          <w:rFonts w:ascii="Verdana" w:eastAsia="Verdana" w:hAnsi="Verdana" w:cs="Verdana"/>
          <w:sz w:val="18"/>
          <w:szCs w:val="18"/>
        </w:rPr>
        <w:t>Organization</w:t>
      </w:r>
      <w:r w:rsidR="002B746E">
        <w:rPr>
          <w:rFonts w:ascii="Verdana" w:eastAsia="Verdana" w:hAnsi="Verdana" w:cs="Verdana"/>
          <w:sz w:val="18"/>
          <w:szCs w:val="18"/>
        </w:rPr>
        <w:t>al</w:t>
      </w:r>
      <w:r w:rsidRPr="00755134">
        <w:rPr>
          <w:rFonts w:ascii="Verdana" w:eastAsia="Verdana" w:hAnsi="Verdana" w:cs="Verdana"/>
          <w:sz w:val="18"/>
          <w:szCs w:val="18"/>
        </w:rPr>
        <w:t xml:space="preserve"> goals using Amazon Web </w:t>
      </w:r>
      <w:r w:rsidR="009C160E" w:rsidRPr="00755134">
        <w:rPr>
          <w:rFonts w:ascii="Verdana" w:eastAsia="Verdana" w:hAnsi="Verdana" w:cs="Verdana"/>
          <w:sz w:val="18"/>
          <w:szCs w:val="18"/>
        </w:rPr>
        <w:t>Services (</w:t>
      </w:r>
      <w:r w:rsidRPr="00755134">
        <w:rPr>
          <w:rFonts w:ascii="Verdana" w:eastAsia="Verdana" w:hAnsi="Verdana" w:cs="Verdana"/>
          <w:sz w:val="18"/>
          <w:szCs w:val="18"/>
        </w:rPr>
        <w:t>AWS) &amp; Apache Hadoop and their complementary</w:t>
      </w:r>
      <w:r w:rsidR="00E61049">
        <w:rPr>
          <w:rFonts w:ascii="Verdana" w:eastAsia="Verdana" w:hAnsi="Verdana" w:cs="Verdana"/>
          <w:sz w:val="18"/>
          <w:szCs w:val="18"/>
        </w:rPr>
        <w:t xml:space="preserve"> </w:t>
      </w:r>
      <w:r w:rsidR="009C160E" w:rsidRPr="00755134">
        <w:rPr>
          <w:rFonts w:ascii="Verdana" w:eastAsia="Verdana" w:hAnsi="Verdana" w:cs="Verdana"/>
          <w:sz w:val="18"/>
          <w:szCs w:val="18"/>
        </w:rPr>
        <w:t>Ecosystem</w:t>
      </w:r>
      <w:r w:rsidRPr="00755134">
        <w:rPr>
          <w:rFonts w:ascii="Verdana" w:eastAsia="Verdana" w:hAnsi="Verdana" w:cs="Verdana"/>
          <w:sz w:val="18"/>
          <w:szCs w:val="18"/>
        </w:rPr>
        <w:t xml:space="preserve"> tools including Apache Spark, Apache HBase, Amazon RDS, Amazon VPC, Amazon S3 and</w:t>
      </w:r>
      <w:r w:rsidR="00E61049">
        <w:rPr>
          <w:rFonts w:ascii="Verdana" w:eastAsia="Verdana" w:hAnsi="Verdana" w:cs="Verdana"/>
          <w:sz w:val="18"/>
          <w:szCs w:val="18"/>
        </w:rPr>
        <w:t xml:space="preserve"> </w:t>
      </w:r>
      <w:r w:rsidRPr="00755134">
        <w:rPr>
          <w:rFonts w:ascii="Verdana" w:eastAsia="Verdana" w:hAnsi="Verdana" w:cs="Verdana"/>
          <w:sz w:val="18"/>
          <w:szCs w:val="18"/>
        </w:rPr>
        <w:t>many more. I also have extensive experience automating and developing</w:t>
      </w:r>
      <w:r w:rsidR="00E61049">
        <w:rPr>
          <w:rFonts w:ascii="Verdana" w:eastAsia="Verdana" w:hAnsi="Verdana" w:cs="Verdana"/>
          <w:sz w:val="18"/>
          <w:szCs w:val="18"/>
        </w:rPr>
        <w:t xml:space="preserve"> </w:t>
      </w:r>
      <w:r w:rsidRPr="00755134">
        <w:rPr>
          <w:rFonts w:ascii="Verdana" w:eastAsia="Verdana" w:hAnsi="Verdana" w:cs="Verdana"/>
          <w:sz w:val="18"/>
          <w:szCs w:val="18"/>
        </w:rPr>
        <w:t>infrastructure Systems for</w:t>
      </w:r>
      <w:r w:rsidR="00E61049">
        <w:rPr>
          <w:rFonts w:ascii="Verdana" w:eastAsia="Verdana" w:hAnsi="Verdana" w:cs="Verdana"/>
          <w:sz w:val="18"/>
          <w:szCs w:val="18"/>
        </w:rPr>
        <w:t xml:space="preserve"> </w:t>
      </w:r>
      <w:r w:rsidRPr="00755134">
        <w:rPr>
          <w:rFonts w:ascii="Verdana" w:eastAsia="Verdana" w:hAnsi="Verdana" w:cs="Verdana"/>
          <w:sz w:val="18"/>
          <w:szCs w:val="18"/>
        </w:rPr>
        <w:t>Organizations.</w:t>
      </w:r>
      <w:r w:rsidR="007D1D1E">
        <w:rPr>
          <w:rFonts w:ascii="Verdana" w:eastAsia="Verdana" w:hAnsi="Verdana" w:cs="Verdana"/>
          <w:sz w:val="18"/>
          <w:szCs w:val="18"/>
        </w:rPr>
        <w:t xml:space="preserve"> </w:t>
      </w:r>
      <w:r w:rsidR="007D1D1E">
        <w:rPr>
          <w:rFonts w:ascii="Verdana" w:eastAsia="Verdana" w:hAnsi="Verdana" w:cs="Verdana"/>
          <w:sz w:val="18"/>
          <w:szCs w:val="18"/>
        </w:rPr>
        <w:t xml:space="preserve">Email: </w:t>
      </w:r>
      <w:r w:rsidR="007D1D1E" w:rsidRPr="00F277FE">
        <w:rPr>
          <w:rFonts w:ascii="Verdana" w:eastAsia="Verdana" w:hAnsi="Verdana" w:cs="Verdana"/>
          <w:sz w:val="18"/>
          <w:szCs w:val="18"/>
        </w:rPr>
        <w:t>umeemeka@gmail.c</w:t>
      </w:r>
      <w:bookmarkStart w:id="0" w:name="_GoBack"/>
      <w:bookmarkEnd w:id="0"/>
      <w:r w:rsidR="007D1D1E" w:rsidRPr="00F277FE">
        <w:rPr>
          <w:rFonts w:ascii="Verdana" w:eastAsia="Verdana" w:hAnsi="Verdana" w:cs="Verdana"/>
          <w:sz w:val="18"/>
          <w:szCs w:val="18"/>
        </w:rPr>
        <w:t>om</w:t>
      </w:r>
      <w:r w:rsidR="007D1D1E">
        <w:rPr>
          <w:rFonts w:ascii="Verdana" w:eastAsia="Verdana" w:hAnsi="Verdana" w:cs="Verdana"/>
          <w:sz w:val="18"/>
          <w:szCs w:val="18"/>
        </w:rPr>
        <w:t>; Cell: 602-626-4148</w:t>
      </w:r>
    </w:p>
    <w:tbl>
      <w:tblPr>
        <w:tblStyle w:val="a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070"/>
        <w:gridCol w:w="8190"/>
      </w:tblGrid>
      <w:tr w:rsidR="00823DB5" w:rsidRPr="00755134" w14:paraId="12F80E55" w14:textId="77777777">
        <w:trPr>
          <w:trHeight w:val="180"/>
        </w:trPr>
        <w:tc>
          <w:tcPr>
            <w:tcW w:w="2070" w:type="dxa"/>
          </w:tcPr>
          <w:p w14:paraId="11D8BA15" w14:textId="77777777" w:rsidR="00823DB5" w:rsidRPr="00755134" w:rsidRDefault="00823DB5" w:rsidP="00755134">
            <w:pPr>
              <w:spacing w:before="60" w:after="60" w:line="360" w:lineRule="auto"/>
              <w:rPr>
                <w:rFonts w:ascii="Verdana" w:eastAsia="Verdana" w:hAnsi="Verdana" w:cs="Verdana"/>
                <w:sz w:val="8"/>
                <w:szCs w:val="8"/>
              </w:rPr>
            </w:pPr>
          </w:p>
        </w:tc>
        <w:tc>
          <w:tcPr>
            <w:tcW w:w="8190" w:type="dxa"/>
          </w:tcPr>
          <w:p w14:paraId="426760C4" w14:textId="77777777" w:rsidR="00823DB5" w:rsidRPr="00755134" w:rsidRDefault="00823DB5" w:rsidP="00755134">
            <w:pPr>
              <w:spacing w:before="60" w:after="60" w:line="360" w:lineRule="auto"/>
              <w:rPr>
                <w:rFonts w:ascii="Verdana" w:eastAsia="Verdana" w:hAnsi="Verdana" w:cs="Verdana"/>
                <w:color w:val="000000"/>
                <w:sz w:val="8"/>
                <w:szCs w:val="8"/>
              </w:rPr>
            </w:pPr>
          </w:p>
        </w:tc>
      </w:tr>
      <w:tr w:rsidR="00823DB5" w:rsidRPr="00755134" w14:paraId="639FB2D8" w14:textId="77777777">
        <w:trPr>
          <w:trHeight w:val="240"/>
        </w:trPr>
        <w:tc>
          <w:tcPr>
            <w:tcW w:w="2070" w:type="dxa"/>
          </w:tcPr>
          <w:p w14:paraId="514A7F29" w14:textId="77777777" w:rsidR="00823DB5" w:rsidRPr="00755134" w:rsidRDefault="00362CED" w:rsidP="00755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360" w:lineRule="auto"/>
              <w:rPr>
                <w:rFonts w:ascii="Verdana" w:eastAsia="Verdana" w:hAnsi="Verdana" w:cs="Verdana"/>
                <w:color w:val="CC1F26"/>
                <w:sz w:val="20"/>
                <w:szCs w:val="20"/>
              </w:rPr>
            </w:pPr>
            <w:r w:rsidRPr="00755134">
              <w:rPr>
                <w:rFonts w:ascii="Verdana" w:eastAsia="Verdana" w:hAnsi="Verdana" w:cs="Verdana"/>
                <w:color w:val="CC1F26"/>
                <w:sz w:val="20"/>
                <w:szCs w:val="20"/>
              </w:rPr>
              <w:t>Solutions and Expertise</w:t>
            </w:r>
          </w:p>
        </w:tc>
        <w:tc>
          <w:tcPr>
            <w:tcW w:w="8190" w:type="dxa"/>
          </w:tcPr>
          <w:p w14:paraId="69FBDFE9" w14:textId="77777777" w:rsidR="00823DB5" w:rsidRPr="00755134" w:rsidRDefault="00362CED" w:rsidP="00755134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360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Collaborative business planning and development</w:t>
            </w:r>
          </w:p>
          <w:p w14:paraId="7EC9D890" w14:textId="77777777" w:rsidR="00823DB5" w:rsidRPr="00755134" w:rsidRDefault="00362CED" w:rsidP="00755134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360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Scrum and other agile methodologies</w:t>
            </w:r>
          </w:p>
          <w:p w14:paraId="2086143C" w14:textId="11F132BB" w:rsidR="00823DB5" w:rsidRPr="00755134" w:rsidRDefault="009C160E" w:rsidP="00755134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360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C</w:t>
            </w:r>
            <w:r w:rsidR="00362CED" w:rsidRPr="00755134">
              <w:rPr>
                <w:rFonts w:ascii="Verdana" w:eastAsia="Verdana" w:hAnsi="Verdana" w:cs="Verdana"/>
                <w:sz w:val="18"/>
                <w:szCs w:val="18"/>
              </w:rPr>
              <w:t>onfiguration management</w:t>
            </w:r>
          </w:p>
          <w:p w14:paraId="52C30874" w14:textId="77777777" w:rsidR="00823DB5" w:rsidRPr="00755134" w:rsidRDefault="00362CED" w:rsidP="00755134">
            <w:pPr>
              <w:numPr>
                <w:ilvl w:val="0"/>
                <w:numId w:val="15"/>
              </w:numPr>
              <w:tabs>
                <w:tab w:val="center" w:pos="4320"/>
                <w:tab w:val="right" w:pos="8640"/>
              </w:tabs>
              <w:spacing w:before="60" w:after="60"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Software containers and clustering platforms including Kubernetes</w:t>
            </w:r>
          </w:p>
          <w:p w14:paraId="561A865C" w14:textId="77777777" w:rsidR="00823DB5" w:rsidRPr="00755134" w:rsidRDefault="00362CED" w:rsidP="00755134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IaaS and PaaS delivery across multiple providers</w:t>
            </w:r>
          </w:p>
          <w:p w14:paraId="52A1609F" w14:textId="680F0946" w:rsidR="009C160E" w:rsidRPr="00755134" w:rsidRDefault="009C160E" w:rsidP="00755134">
            <w:pPr>
              <w:numPr>
                <w:ilvl w:val="0"/>
                <w:numId w:val="15"/>
              </w:numPr>
              <w:tabs>
                <w:tab w:val="center" w:pos="4320"/>
                <w:tab w:val="right" w:pos="8640"/>
              </w:tabs>
              <w:spacing w:before="60" w:after="60" w:line="360" w:lineRule="auto"/>
              <w:rPr>
                <w:rFonts w:ascii="Verdana" w:hAnsi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Software delivery platforms which provide continuous delivery</w:t>
            </w:r>
          </w:p>
          <w:p w14:paraId="1F282EFF" w14:textId="335B7169" w:rsidR="009C160E" w:rsidRPr="00755134" w:rsidRDefault="009C160E" w:rsidP="00755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360" w:lineRule="auto"/>
              <w:ind w:left="360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</w:tr>
      <w:tr w:rsidR="00823DB5" w:rsidRPr="00755134" w14:paraId="09CF56DD" w14:textId="77777777">
        <w:trPr>
          <w:trHeight w:val="180"/>
        </w:trPr>
        <w:tc>
          <w:tcPr>
            <w:tcW w:w="2070" w:type="dxa"/>
          </w:tcPr>
          <w:p w14:paraId="009CE9E1" w14:textId="77777777" w:rsidR="00823DB5" w:rsidRPr="00755134" w:rsidRDefault="00823DB5" w:rsidP="00755134">
            <w:pPr>
              <w:spacing w:before="60" w:after="60" w:line="360" w:lineRule="auto"/>
              <w:rPr>
                <w:rFonts w:ascii="Verdana" w:eastAsia="Verdana" w:hAnsi="Verdana" w:cs="Verdana"/>
                <w:sz w:val="8"/>
                <w:szCs w:val="8"/>
              </w:rPr>
            </w:pPr>
          </w:p>
        </w:tc>
        <w:tc>
          <w:tcPr>
            <w:tcW w:w="8190" w:type="dxa"/>
          </w:tcPr>
          <w:p w14:paraId="1EC51550" w14:textId="77777777" w:rsidR="00823DB5" w:rsidRPr="00755134" w:rsidRDefault="00823DB5" w:rsidP="00755134">
            <w:pPr>
              <w:spacing w:before="60" w:after="60" w:line="360" w:lineRule="auto"/>
              <w:rPr>
                <w:rFonts w:ascii="Verdana" w:eastAsia="Verdana" w:hAnsi="Verdana" w:cs="Verdana"/>
                <w:color w:val="000000"/>
                <w:sz w:val="8"/>
                <w:szCs w:val="8"/>
              </w:rPr>
            </w:pPr>
          </w:p>
        </w:tc>
      </w:tr>
      <w:tr w:rsidR="00823DB5" w:rsidRPr="00755134" w14:paraId="3D1648C0" w14:textId="77777777">
        <w:trPr>
          <w:trHeight w:val="240"/>
        </w:trPr>
        <w:tc>
          <w:tcPr>
            <w:tcW w:w="2070" w:type="dxa"/>
          </w:tcPr>
          <w:p w14:paraId="72440F1F" w14:textId="77777777" w:rsidR="00823DB5" w:rsidRPr="00755134" w:rsidRDefault="00362CED" w:rsidP="00755134">
            <w:pPr>
              <w:tabs>
                <w:tab w:val="center" w:pos="4320"/>
                <w:tab w:val="right" w:pos="8640"/>
              </w:tabs>
              <w:spacing w:line="360" w:lineRule="auto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color w:val="CC1F26"/>
                <w:sz w:val="20"/>
                <w:szCs w:val="20"/>
              </w:rPr>
              <w:t>Customer Highlights</w:t>
            </w:r>
          </w:p>
        </w:tc>
        <w:tc>
          <w:tcPr>
            <w:tcW w:w="8190" w:type="dxa"/>
          </w:tcPr>
          <w:p w14:paraId="38050E9D" w14:textId="264AC756" w:rsidR="00823DB5" w:rsidRPr="00755134" w:rsidRDefault="00362CED" w:rsidP="00755134">
            <w:pPr>
              <w:numPr>
                <w:ilvl w:val="0"/>
                <w:numId w:val="14"/>
              </w:numPr>
              <w:tabs>
                <w:tab w:val="center" w:pos="4320"/>
                <w:tab w:val="right" w:pos="8640"/>
              </w:tabs>
              <w:spacing w:before="60" w:after="60"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Leading the development of CloudFormation templates and Jenkins automation at DTCC to allow them to bring a new application on AWS to production</w:t>
            </w:r>
          </w:p>
          <w:p w14:paraId="1DCDFF18" w14:textId="6BF6DE6B" w:rsidR="00976931" w:rsidRPr="00755134" w:rsidRDefault="009C160E" w:rsidP="00755134">
            <w:pPr>
              <w:numPr>
                <w:ilvl w:val="0"/>
                <w:numId w:val="14"/>
              </w:numPr>
              <w:tabs>
                <w:tab w:val="center" w:pos="4320"/>
                <w:tab w:val="right" w:pos="8640"/>
              </w:tabs>
              <w:spacing w:before="60" w:after="60"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 xml:space="preserve">Leading &amp; facilitating client interaction with vendors </w:t>
            </w:r>
          </w:p>
          <w:p w14:paraId="78BF95E5" w14:textId="787EB51D" w:rsidR="00D67A84" w:rsidRDefault="00D67A84" w:rsidP="00755134">
            <w:pPr>
              <w:numPr>
                <w:ilvl w:val="0"/>
                <w:numId w:val="14"/>
              </w:numPr>
              <w:tabs>
                <w:tab w:val="center" w:pos="4320"/>
                <w:tab w:val="right" w:pos="8640"/>
              </w:tabs>
              <w:spacing w:before="60" w:after="60"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Designing &amp; contributing to platform architecture for Customer Big Data Pipeline using MapReduce &amp; Apache Spark</w:t>
            </w:r>
          </w:p>
          <w:p w14:paraId="2FF72248" w14:textId="2A2564A8" w:rsidR="00921208" w:rsidRPr="00755134" w:rsidRDefault="00921208" w:rsidP="00755134">
            <w:pPr>
              <w:numPr>
                <w:ilvl w:val="0"/>
                <w:numId w:val="14"/>
              </w:numPr>
              <w:tabs>
                <w:tab w:val="center" w:pos="4320"/>
                <w:tab w:val="right" w:pos="8640"/>
              </w:tabs>
              <w:spacing w:before="60" w:after="60"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Firm understating of Distributed Systems</w:t>
            </w:r>
            <w:r w:rsidR="008F3D72">
              <w:rPr>
                <w:rFonts w:ascii="Verdana" w:eastAsia="Verdana" w:hAnsi="Verdana" w:cs="Verdana"/>
                <w:sz w:val="18"/>
                <w:szCs w:val="18"/>
              </w:rPr>
              <w:t xml:space="preserve"> architectures &amp; a bias towards automation.</w:t>
            </w:r>
          </w:p>
          <w:p w14:paraId="22B60CD0" w14:textId="77777777" w:rsidR="00823DB5" w:rsidRPr="00755134" w:rsidRDefault="00823DB5" w:rsidP="00755134">
            <w:pPr>
              <w:tabs>
                <w:tab w:val="center" w:pos="4320"/>
                <w:tab w:val="right" w:pos="8640"/>
              </w:tabs>
              <w:spacing w:before="60" w:after="60" w:line="360" w:lineRule="auto"/>
              <w:ind w:left="360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</w:tr>
      <w:tr w:rsidR="00823DB5" w:rsidRPr="00755134" w14:paraId="52FE487D" w14:textId="77777777">
        <w:trPr>
          <w:trHeight w:val="180"/>
        </w:trPr>
        <w:tc>
          <w:tcPr>
            <w:tcW w:w="2070" w:type="dxa"/>
          </w:tcPr>
          <w:p w14:paraId="1AF1C8A4" w14:textId="77777777" w:rsidR="00823DB5" w:rsidRPr="00755134" w:rsidRDefault="00362CED" w:rsidP="00755134">
            <w:pPr>
              <w:spacing w:before="60" w:after="60" w:line="360" w:lineRule="auto"/>
              <w:rPr>
                <w:rFonts w:ascii="Verdana" w:eastAsia="Verdana" w:hAnsi="Verdana" w:cs="Verdana"/>
                <w:color w:val="CC1F26"/>
                <w:sz w:val="20"/>
                <w:szCs w:val="20"/>
              </w:rPr>
            </w:pPr>
            <w:r w:rsidRPr="00755134">
              <w:rPr>
                <w:rFonts w:ascii="Verdana" w:eastAsia="Verdana" w:hAnsi="Verdana" w:cs="Verdana"/>
                <w:color w:val="CC1F26"/>
                <w:sz w:val="20"/>
                <w:szCs w:val="20"/>
              </w:rPr>
              <w:t>Certifications</w:t>
            </w:r>
          </w:p>
        </w:tc>
        <w:tc>
          <w:tcPr>
            <w:tcW w:w="8190" w:type="dxa"/>
          </w:tcPr>
          <w:p w14:paraId="50C7F671" w14:textId="77777777" w:rsidR="00EB230E" w:rsidRPr="00755134" w:rsidRDefault="00EB230E" w:rsidP="00755134">
            <w:pPr>
              <w:pStyle w:val="ListParagraph"/>
              <w:widowControl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Certified Information Systems Security Professional (CISSP) Associate</w:t>
            </w:r>
          </w:p>
          <w:p w14:paraId="22463654" w14:textId="77777777" w:rsidR="00EB230E" w:rsidRPr="00755134" w:rsidRDefault="00EB230E" w:rsidP="00755134">
            <w:pPr>
              <w:pStyle w:val="ListParagraph"/>
              <w:widowControl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Systems Security Certified Practitioner (SSCP) Associate</w:t>
            </w:r>
          </w:p>
          <w:p w14:paraId="7A9EEFDB" w14:textId="77777777" w:rsidR="00EB230E" w:rsidRPr="00755134" w:rsidRDefault="00EB230E" w:rsidP="00755134">
            <w:pPr>
              <w:pStyle w:val="ListParagraph"/>
              <w:widowControl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Basic Chef Fluency Badge</w:t>
            </w:r>
          </w:p>
          <w:p w14:paraId="3E649F5E" w14:textId="77777777" w:rsidR="00EB230E" w:rsidRPr="00755134" w:rsidRDefault="00EB230E" w:rsidP="00755134">
            <w:pPr>
              <w:pStyle w:val="ListParagraph"/>
              <w:widowControl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AWS Certified Solutions Architect – Associate (AWS-ASA-33209)</w:t>
            </w:r>
          </w:p>
          <w:p w14:paraId="74223E83" w14:textId="77777777" w:rsidR="00823DB5" w:rsidRPr="00755134" w:rsidRDefault="00EB230E" w:rsidP="00755134">
            <w:pPr>
              <w:pStyle w:val="ListParagraph"/>
              <w:numPr>
                <w:ilvl w:val="0"/>
                <w:numId w:val="7"/>
              </w:numPr>
              <w:spacing w:before="60" w:after="60"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Previously Cloudera Hadoop &amp; HBase Certified</w:t>
            </w:r>
          </w:p>
          <w:p w14:paraId="2A31C925" w14:textId="0069C11E" w:rsidR="00EB230E" w:rsidRPr="00755134" w:rsidRDefault="00EB230E" w:rsidP="00755134">
            <w:pPr>
              <w:spacing w:before="60" w:after="60" w:line="360" w:lineRule="auto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823DB5" w:rsidRPr="00755134" w14:paraId="7E02C25F" w14:textId="77777777">
        <w:trPr>
          <w:trHeight w:val="240"/>
        </w:trPr>
        <w:tc>
          <w:tcPr>
            <w:tcW w:w="2070" w:type="dxa"/>
          </w:tcPr>
          <w:p w14:paraId="002FB829" w14:textId="77777777" w:rsidR="00823DB5" w:rsidRPr="00755134" w:rsidRDefault="00362CED" w:rsidP="00755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360" w:lineRule="auto"/>
              <w:rPr>
                <w:rFonts w:ascii="Verdana" w:eastAsia="Verdana" w:hAnsi="Verdana" w:cs="Verdana"/>
                <w:color w:val="000000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color w:val="CC1F26"/>
                <w:sz w:val="20"/>
                <w:szCs w:val="20"/>
              </w:rPr>
              <w:t>Additional Technologies</w:t>
            </w:r>
          </w:p>
        </w:tc>
        <w:tc>
          <w:tcPr>
            <w:tcW w:w="8190" w:type="dxa"/>
          </w:tcPr>
          <w:p w14:paraId="1383E636" w14:textId="705CD07D" w:rsidR="000F3878" w:rsidRDefault="00D67A84" w:rsidP="00755134">
            <w:pPr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before="60" w:after="60"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 xml:space="preserve">Linux </w:t>
            </w:r>
          </w:p>
          <w:p w14:paraId="430C9E9F" w14:textId="048A96DC" w:rsidR="000F3878" w:rsidRPr="000F3878" w:rsidRDefault="000F3878" w:rsidP="000F3878">
            <w:pPr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before="60" w:after="60"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Public Key Infrastructure</w:t>
            </w:r>
          </w:p>
          <w:p w14:paraId="3E70AE73" w14:textId="391F227F" w:rsidR="00823DB5" w:rsidRDefault="000F3878" w:rsidP="00755134">
            <w:pPr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before="60" w:after="60"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Helm, </w:t>
            </w:r>
            <w:r w:rsidR="00D67A84" w:rsidRPr="00755134">
              <w:rPr>
                <w:rFonts w:ascii="Verdana" w:eastAsia="Verdana" w:hAnsi="Verdana" w:cs="Verdana"/>
                <w:sz w:val="18"/>
                <w:szCs w:val="18"/>
              </w:rPr>
              <w:t>Kubernetes</w:t>
            </w:r>
            <w:r>
              <w:rPr>
                <w:rFonts w:ascii="Verdana" w:eastAsia="Verdana" w:hAnsi="Verdana" w:cs="Verdana"/>
                <w:sz w:val="18"/>
                <w:szCs w:val="18"/>
              </w:rPr>
              <w:t xml:space="preserve"> &amp; Docker hub</w:t>
            </w:r>
          </w:p>
          <w:p w14:paraId="25B62123" w14:textId="63F2D0FC" w:rsidR="000F3878" w:rsidRPr="000F3878" w:rsidRDefault="000F3878" w:rsidP="000F3878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360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Ansible &amp; Ansible-Containers</w:t>
            </w:r>
          </w:p>
          <w:p w14:paraId="03E14208" w14:textId="10D52070" w:rsidR="00823DB5" w:rsidRPr="00755134" w:rsidRDefault="00362CED" w:rsidP="00755134">
            <w:pPr>
              <w:numPr>
                <w:ilvl w:val="0"/>
                <w:numId w:val="16"/>
              </w:numPr>
              <w:tabs>
                <w:tab w:val="center" w:pos="4320"/>
                <w:tab w:val="right" w:pos="8640"/>
              </w:tabs>
              <w:spacing w:before="60" w:after="60"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lastRenderedPageBreak/>
              <w:t>Building applications Java</w:t>
            </w:r>
            <w:r w:rsidR="000F3878">
              <w:rPr>
                <w:rFonts w:ascii="Verdana" w:eastAsia="Verdana" w:hAnsi="Verdana" w:cs="Verdana"/>
                <w:sz w:val="18"/>
                <w:szCs w:val="18"/>
              </w:rPr>
              <w:t>,</w:t>
            </w:r>
            <w:r w:rsidRPr="00755134"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  <w:r w:rsidR="00D67A84" w:rsidRPr="00755134">
              <w:rPr>
                <w:rFonts w:ascii="Verdana" w:eastAsia="Verdana" w:hAnsi="Verdana" w:cs="Verdana"/>
                <w:sz w:val="18"/>
                <w:szCs w:val="18"/>
              </w:rPr>
              <w:t>Scala</w:t>
            </w:r>
            <w:r w:rsidR="000F3878">
              <w:rPr>
                <w:rFonts w:ascii="Verdana" w:eastAsia="Verdana" w:hAnsi="Verdana" w:cs="Verdana"/>
                <w:sz w:val="18"/>
                <w:szCs w:val="18"/>
              </w:rPr>
              <w:t xml:space="preserve"> and Golang</w:t>
            </w:r>
          </w:p>
          <w:p w14:paraId="14399FED" w14:textId="0539F57F" w:rsidR="00823DB5" w:rsidRPr="00755134" w:rsidRDefault="00362CED" w:rsidP="00755134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System setup on Linux</w:t>
            </w:r>
            <w:r w:rsidR="004004F9" w:rsidRPr="00755134"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  <w:r w:rsidR="00D67A84" w:rsidRPr="00755134">
              <w:rPr>
                <w:rFonts w:ascii="Verdana" w:eastAsia="Verdana" w:hAnsi="Verdana" w:cs="Verdana"/>
                <w:sz w:val="18"/>
                <w:szCs w:val="18"/>
              </w:rPr>
              <w:t xml:space="preserve">(Ubuntu &amp; </w:t>
            </w:r>
            <w:r w:rsidR="00842208" w:rsidRPr="00755134">
              <w:rPr>
                <w:rFonts w:ascii="Verdana" w:eastAsia="Verdana" w:hAnsi="Verdana" w:cs="Verdana"/>
                <w:sz w:val="18"/>
                <w:szCs w:val="18"/>
              </w:rPr>
              <w:t>CentOS</w:t>
            </w:r>
            <w:r w:rsidR="00D67A84" w:rsidRPr="00755134">
              <w:rPr>
                <w:rFonts w:ascii="Verdana" w:eastAsia="Verdana" w:hAnsi="Verdana" w:cs="Verdana"/>
                <w:sz w:val="18"/>
                <w:szCs w:val="18"/>
              </w:rPr>
              <w:t>)</w:t>
            </w:r>
            <w:r w:rsidRPr="00755134">
              <w:rPr>
                <w:rFonts w:ascii="Verdana" w:eastAsia="Verdana" w:hAnsi="Verdana" w:cs="Verdana"/>
                <w:sz w:val="18"/>
                <w:szCs w:val="18"/>
              </w:rPr>
              <w:t xml:space="preserve"> and Windows</w:t>
            </w:r>
            <w:r w:rsidR="00D67A84" w:rsidRPr="00755134">
              <w:rPr>
                <w:rFonts w:ascii="Verdana" w:eastAsia="Verdana" w:hAnsi="Verdana" w:cs="Verdana"/>
                <w:sz w:val="18"/>
                <w:szCs w:val="18"/>
              </w:rPr>
              <w:t xml:space="preserve"> Server 2012</w:t>
            </w:r>
            <w:r w:rsidRPr="00755134">
              <w:rPr>
                <w:rFonts w:ascii="Verdana" w:eastAsia="Verdana" w:hAnsi="Verdana" w:cs="Verdana"/>
                <w:sz w:val="18"/>
                <w:szCs w:val="18"/>
              </w:rPr>
              <w:t xml:space="preserve"> </w:t>
            </w:r>
            <w:r w:rsidR="00D67A84" w:rsidRPr="00755134">
              <w:rPr>
                <w:rFonts w:ascii="Verdana" w:eastAsia="Verdana" w:hAnsi="Verdana" w:cs="Verdana"/>
                <w:sz w:val="18"/>
                <w:szCs w:val="18"/>
              </w:rPr>
              <w:t>on</w:t>
            </w:r>
            <w:r w:rsidRPr="00755134">
              <w:rPr>
                <w:rFonts w:ascii="Verdana" w:eastAsia="Verdana" w:hAnsi="Verdana" w:cs="Verdana"/>
                <w:sz w:val="18"/>
                <w:szCs w:val="18"/>
              </w:rPr>
              <w:t xml:space="preserve"> AWS</w:t>
            </w:r>
          </w:p>
          <w:p w14:paraId="50FDFCE0" w14:textId="7A7B238C" w:rsidR="00823DB5" w:rsidRPr="000F3878" w:rsidRDefault="00D67A84" w:rsidP="00755134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360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Experience with Maven &amp; SBT</w:t>
            </w:r>
          </w:p>
          <w:p w14:paraId="4EFDE9B8" w14:textId="0BAD93EE" w:rsidR="000F3878" w:rsidRPr="009074BB" w:rsidRDefault="000F3878" w:rsidP="00755134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360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OWASP Zed Application Proxy</w:t>
            </w:r>
            <w:r w:rsidR="00CC7AE9">
              <w:rPr>
                <w:rFonts w:ascii="Verdana" w:eastAsia="Verdana" w:hAnsi="Verdana" w:cs="Verdan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(ZAP)</w:t>
            </w:r>
          </w:p>
          <w:p w14:paraId="1D10C756" w14:textId="10FAF77E" w:rsidR="009074BB" w:rsidRPr="000F3878" w:rsidRDefault="009074BB" w:rsidP="00755134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360" w:lineRule="auto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eastAsia="Verdana" w:hAnsi="Verdana" w:cs="Verdana"/>
                <w:color w:val="000000"/>
                <w:sz w:val="18"/>
                <w:szCs w:val="18"/>
              </w:rPr>
              <w:t>Jenkins – Continuous Integration</w:t>
            </w:r>
          </w:p>
          <w:p w14:paraId="3ADAFC03" w14:textId="35459988" w:rsidR="00823DB5" w:rsidRPr="00755134" w:rsidRDefault="00823DB5" w:rsidP="000F38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 w:line="360" w:lineRule="auto"/>
              <w:ind w:left="360"/>
              <w:rPr>
                <w:rFonts w:ascii="Verdana" w:hAnsi="Verdana"/>
                <w:color w:val="000000"/>
                <w:sz w:val="18"/>
                <w:szCs w:val="18"/>
              </w:rPr>
            </w:pPr>
          </w:p>
        </w:tc>
      </w:tr>
    </w:tbl>
    <w:p w14:paraId="4AE7BB0F" w14:textId="77777777" w:rsidR="00823DB5" w:rsidRPr="00755134" w:rsidRDefault="00823DB5" w:rsidP="00755134">
      <w:pPr>
        <w:spacing w:line="360" w:lineRule="auto"/>
        <w:rPr>
          <w:rFonts w:ascii="Verdana" w:eastAsia="Verdana" w:hAnsi="Verdana" w:cs="Verdana"/>
          <w:sz w:val="18"/>
          <w:szCs w:val="18"/>
        </w:rPr>
      </w:pPr>
    </w:p>
    <w:tbl>
      <w:tblPr>
        <w:tblStyle w:val="a0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055"/>
        <w:gridCol w:w="8205"/>
      </w:tblGrid>
      <w:tr w:rsidR="00823DB5" w:rsidRPr="00755134" w14:paraId="396764B2" w14:textId="77777777">
        <w:trPr>
          <w:trHeight w:val="240"/>
        </w:trPr>
        <w:tc>
          <w:tcPr>
            <w:tcW w:w="2055" w:type="dxa"/>
          </w:tcPr>
          <w:p w14:paraId="370014BA" w14:textId="77777777" w:rsidR="00823DB5" w:rsidRPr="00755134" w:rsidRDefault="00362CED" w:rsidP="00755134">
            <w:pPr>
              <w:tabs>
                <w:tab w:val="center" w:pos="4320"/>
                <w:tab w:val="right" w:pos="8640"/>
              </w:tabs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color w:val="CC1F26"/>
                <w:sz w:val="20"/>
                <w:szCs w:val="20"/>
              </w:rPr>
              <w:t>Work Experience</w:t>
            </w:r>
          </w:p>
        </w:tc>
        <w:tc>
          <w:tcPr>
            <w:tcW w:w="8205" w:type="dxa"/>
          </w:tcPr>
          <w:p w14:paraId="54AE1F6B" w14:textId="77777777" w:rsidR="00D67A84" w:rsidRPr="00755134" w:rsidRDefault="00D67A84" w:rsidP="00755134">
            <w:pPr>
              <w:pStyle w:val="divdocumentsinglecolumn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55134">
              <w:rPr>
                <w:rStyle w:val="spanjobtitle"/>
                <w:rFonts w:ascii="Verdana" w:hAnsi="Verdana"/>
                <w:sz w:val="20"/>
                <w:szCs w:val="20"/>
              </w:rPr>
              <w:t>Sr. Technical Consultant</w:t>
            </w:r>
            <w:r w:rsidRPr="00755134">
              <w:rPr>
                <w:rStyle w:val="span"/>
                <w:rFonts w:ascii="Verdana" w:hAnsi="Verdana"/>
                <w:sz w:val="20"/>
                <w:szCs w:val="20"/>
              </w:rPr>
              <w:t>, 05/2017 to Current</w:t>
            </w:r>
            <w:r w:rsidRPr="00755134">
              <w:rPr>
                <w:rStyle w:val="spanpaddedline"/>
                <w:rFonts w:ascii="Verdana" w:hAnsi="Verdana"/>
                <w:sz w:val="20"/>
                <w:szCs w:val="20"/>
              </w:rPr>
              <w:t xml:space="preserve"> </w:t>
            </w:r>
          </w:p>
          <w:p w14:paraId="47B22506" w14:textId="77777777" w:rsidR="00D67A84" w:rsidRPr="00755134" w:rsidRDefault="00D67A84" w:rsidP="00755134">
            <w:pPr>
              <w:pStyle w:val="spanpaddedlineParagraph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55134">
              <w:rPr>
                <w:rStyle w:val="spancompanyname"/>
                <w:rFonts w:ascii="Verdana" w:hAnsi="Verdana"/>
                <w:sz w:val="20"/>
                <w:szCs w:val="20"/>
              </w:rPr>
              <w:t>Perficient Inc</w:t>
            </w:r>
            <w:r w:rsidRPr="00755134">
              <w:rPr>
                <w:rStyle w:val="span"/>
                <w:rFonts w:ascii="Verdana" w:hAnsi="Verdana"/>
                <w:sz w:val="20"/>
                <w:szCs w:val="20"/>
              </w:rPr>
              <w:t xml:space="preserve"> – Atlanta, GA</w:t>
            </w:r>
          </w:p>
          <w:p w14:paraId="2BD665B6" w14:textId="4EA3C1DF" w:rsidR="00D67A84" w:rsidRPr="00755134" w:rsidRDefault="00D67A84" w:rsidP="00755134">
            <w:pPr>
              <w:pStyle w:val="divdocumentulli"/>
              <w:numPr>
                <w:ilvl w:val="0"/>
                <w:numId w:val="8"/>
              </w:numPr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Setting up and configuring AWS Virtual Private Cloud (VPC) components--Subnets, IGW, Security Groups, EC2 Instances, Elastic Load Balancers &amp; NAT Gateways for an Elastic MapReduce Cluster as well as Application &amp; Web Layer Client access.</w:t>
            </w:r>
          </w:p>
          <w:p w14:paraId="5B08D1C7" w14:textId="525D4283" w:rsidR="00D67A84" w:rsidRDefault="00D67A84" w:rsidP="00755134">
            <w:pPr>
              <w:pStyle w:val="divdocumentulli"/>
              <w:numPr>
                <w:ilvl w:val="0"/>
                <w:numId w:val="8"/>
              </w:numPr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Automated EC2 &amp; Startup scripts using PowerShell &amp; bash scripts for Windows Server &amp; Amazon Linux</w:t>
            </w:r>
          </w:p>
          <w:p w14:paraId="5ECD6BC3" w14:textId="44693DAD" w:rsidR="00921208" w:rsidRPr="00755134" w:rsidRDefault="00921208" w:rsidP="00755134">
            <w:pPr>
              <w:pStyle w:val="divdocumentulli"/>
              <w:numPr>
                <w:ilvl w:val="0"/>
                <w:numId w:val="8"/>
              </w:numPr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 xml:space="preserve">Experience setting up monitoring &amp; alerting system using CloudWatch SNS Notifications for Service level </w:t>
            </w:r>
            <w:r w:rsidR="00AD78ED">
              <w:rPr>
                <w:rFonts w:ascii="Verdana" w:eastAsia="Verdana" w:hAnsi="Verdana" w:cs="Verdana"/>
                <w:sz w:val="18"/>
                <w:szCs w:val="18"/>
              </w:rPr>
              <w:t>Indicators (</w:t>
            </w:r>
            <w:r>
              <w:rPr>
                <w:rFonts w:ascii="Verdana" w:eastAsia="Verdana" w:hAnsi="Verdana" w:cs="Verdana"/>
                <w:sz w:val="18"/>
                <w:szCs w:val="18"/>
              </w:rPr>
              <w:t>SLI)</w:t>
            </w:r>
          </w:p>
          <w:p w14:paraId="7C64B740" w14:textId="3683DDFB" w:rsidR="00D67A84" w:rsidRDefault="00D67A84" w:rsidP="00755134">
            <w:pPr>
              <w:pStyle w:val="divdocumentulli"/>
              <w:numPr>
                <w:ilvl w:val="0"/>
                <w:numId w:val="8"/>
              </w:numPr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Implemented data at rest &amp; transit encryption using PKI and AWS Security Infrastructure</w:t>
            </w:r>
          </w:p>
          <w:p w14:paraId="7BE7A605" w14:textId="2597E9E0" w:rsidR="00F97DF0" w:rsidRDefault="00F97DF0" w:rsidP="00755134">
            <w:pPr>
              <w:pStyle w:val="divdocumentulli"/>
              <w:numPr>
                <w:ilvl w:val="0"/>
                <w:numId w:val="8"/>
              </w:numPr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Experience creating dockized applications</w:t>
            </w:r>
          </w:p>
          <w:p w14:paraId="3661226D" w14:textId="731E91FE" w:rsidR="00F97DF0" w:rsidRPr="00755134" w:rsidRDefault="00F97DF0" w:rsidP="00755134">
            <w:pPr>
              <w:pStyle w:val="divdocumentulli"/>
              <w:numPr>
                <w:ilvl w:val="0"/>
                <w:numId w:val="8"/>
              </w:numPr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Experience Deploying Kubernetes applications &amp; Services using Helm Charts</w:t>
            </w:r>
          </w:p>
          <w:p w14:paraId="3ED70B09" w14:textId="507D2AFF" w:rsidR="00D67A84" w:rsidRPr="00755134" w:rsidRDefault="00D67A84" w:rsidP="00755134">
            <w:pPr>
              <w:pStyle w:val="divdocumentulli"/>
              <w:numPr>
                <w:ilvl w:val="0"/>
                <w:numId w:val="8"/>
              </w:numPr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Enforced Least Privilege across product and platform</w:t>
            </w:r>
          </w:p>
          <w:p w14:paraId="0298B562" w14:textId="3EB67269" w:rsidR="00D67A84" w:rsidRPr="00755134" w:rsidRDefault="00D67A84" w:rsidP="00755134">
            <w:pPr>
              <w:pStyle w:val="divdocumentulli"/>
              <w:numPr>
                <w:ilvl w:val="0"/>
                <w:numId w:val="8"/>
              </w:numPr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Experience implementing Cloud Design Patterns (Eventual Consistency, Auto Scaling, Map-Reduce).</w:t>
            </w:r>
          </w:p>
          <w:p w14:paraId="37731E62" w14:textId="2737928F" w:rsidR="00D67A84" w:rsidRPr="00755134" w:rsidRDefault="00D67A84" w:rsidP="00755134">
            <w:pPr>
              <w:pStyle w:val="divdocumentulli"/>
              <w:numPr>
                <w:ilvl w:val="0"/>
                <w:numId w:val="8"/>
              </w:numPr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 xml:space="preserve">Experience setting up Amazon S3 bucket and Access control policies, S3 &amp; Glacier </w:t>
            </w:r>
            <w:r w:rsidR="00755134" w:rsidRPr="00755134">
              <w:rPr>
                <w:rFonts w:ascii="Verdana" w:eastAsia="Verdana" w:hAnsi="Verdana" w:cs="Verdana"/>
                <w:sz w:val="18"/>
                <w:szCs w:val="18"/>
              </w:rPr>
              <w:t>Lifecycle</w:t>
            </w:r>
            <w:r w:rsidRPr="00755134">
              <w:rPr>
                <w:rFonts w:ascii="Verdana" w:eastAsia="Verdana" w:hAnsi="Verdana" w:cs="Verdana"/>
                <w:sz w:val="18"/>
                <w:szCs w:val="18"/>
              </w:rPr>
              <w:t xml:space="preserve"> rules.</w:t>
            </w:r>
          </w:p>
          <w:p w14:paraId="56616EC4" w14:textId="77777777" w:rsidR="00D67A84" w:rsidRPr="00755134" w:rsidRDefault="00D67A84" w:rsidP="00755134">
            <w:pPr>
              <w:pStyle w:val="divdocumentulli"/>
              <w:numPr>
                <w:ilvl w:val="0"/>
                <w:numId w:val="8"/>
              </w:numPr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Setting up and Configuring Amazon RDS and Amazon DynamoDB instances in Multi-AZ &amp; Multi-Region for fault tolerance and Backups.</w:t>
            </w:r>
          </w:p>
          <w:p w14:paraId="72E34BE3" w14:textId="77777777" w:rsidR="00D67A84" w:rsidRPr="00755134" w:rsidRDefault="00D67A84" w:rsidP="00755134">
            <w:pPr>
              <w:pStyle w:val="divdocumentulli"/>
              <w:numPr>
                <w:ilvl w:val="0"/>
                <w:numId w:val="8"/>
              </w:numPr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Experience Implementing best practices for building Highly Available, Fault Tolerant Applications (Active-Passive Warm).</w:t>
            </w:r>
          </w:p>
          <w:p w14:paraId="14E338E1" w14:textId="77777777" w:rsidR="00D67A84" w:rsidRPr="00755134" w:rsidRDefault="00D67A84" w:rsidP="00755134">
            <w:pPr>
              <w:pStyle w:val="divdocumentulli"/>
              <w:numPr>
                <w:ilvl w:val="0"/>
                <w:numId w:val="8"/>
              </w:numPr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Experience setting up and configuring IAM policies (Roles, Users, Groups) for security and identity management. </w:t>
            </w:r>
          </w:p>
          <w:p w14:paraId="6C09DB7D" w14:textId="77777777" w:rsidR="00D67A84" w:rsidRPr="00755134" w:rsidRDefault="00D67A84" w:rsidP="00755134">
            <w:pPr>
              <w:pStyle w:val="divdocumentulli"/>
              <w:numPr>
                <w:ilvl w:val="0"/>
                <w:numId w:val="8"/>
              </w:numPr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Created, edited and deployed CloudFormation Templates.</w:t>
            </w:r>
          </w:p>
          <w:p w14:paraId="51363CC0" w14:textId="77777777" w:rsidR="00D67A84" w:rsidRPr="00755134" w:rsidRDefault="00D67A84" w:rsidP="00755134">
            <w:pPr>
              <w:pStyle w:val="divdocumentulli"/>
              <w:numPr>
                <w:ilvl w:val="0"/>
                <w:numId w:val="8"/>
              </w:numPr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Developed CloudFormation scripts &amp; templates to build on demand EC2 instance formation for faster deployment</w:t>
            </w:r>
          </w:p>
          <w:p w14:paraId="39D1451D" w14:textId="77777777" w:rsidR="00D67A84" w:rsidRPr="00755134" w:rsidRDefault="00D67A84" w:rsidP="00755134">
            <w:pPr>
              <w:pStyle w:val="divdocumentulli"/>
              <w:numPr>
                <w:ilvl w:val="0"/>
                <w:numId w:val="8"/>
              </w:numPr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Created Installation scripts for Tableau Cluster on EC2 Instances</w:t>
            </w:r>
          </w:p>
          <w:p w14:paraId="2C5536F0" w14:textId="77777777" w:rsidR="00D67A84" w:rsidRPr="00755134" w:rsidRDefault="00D67A84" w:rsidP="00755134">
            <w:pPr>
              <w:pStyle w:val="divdocumentulli"/>
              <w:numPr>
                <w:ilvl w:val="0"/>
                <w:numId w:val="8"/>
              </w:numPr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 xml:space="preserve"> Deployed out Distributed applications on Kubernetes using pods &amp; </w:t>
            </w:r>
            <w:proofErr w:type="spellStart"/>
            <w:r w:rsidRPr="00755134">
              <w:rPr>
                <w:rFonts w:ascii="Verdana" w:eastAsia="Verdana" w:hAnsi="Verdana" w:cs="Verdana"/>
                <w:sz w:val="18"/>
                <w:szCs w:val="18"/>
              </w:rPr>
              <w:t>Statefulsets</w:t>
            </w:r>
            <w:proofErr w:type="spellEnd"/>
            <w:r w:rsidRPr="00755134">
              <w:rPr>
                <w:rFonts w:ascii="Verdana" w:eastAsia="Verdana" w:hAnsi="Verdana" w:cs="Verdana"/>
                <w:sz w:val="18"/>
                <w:szCs w:val="18"/>
              </w:rPr>
              <w:t> </w:t>
            </w:r>
          </w:p>
          <w:p w14:paraId="6CE75AF1" w14:textId="5C296103" w:rsidR="00D67A84" w:rsidRPr="00755134" w:rsidRDefault="00D67A84" w:rsidP="00755134">
            <w:pPr>
              <w:pStyle w:val="divdocumentulli"/>
              <w:numPr>
                <w:ilvl w:val="0"/>
                <w:numId w:val="8"/>
              </w:numPr>
              <w:spacing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  <w:r w:rsidRPr="00755134">
              <w:rPr>
                <w:rFonts w:ascii="Verdana" w:eastAsia="Verdana" w:hAnsi="Verdana" w:cs="Verdana"/>
                <w:sz w:val="18"/>
                <w:szCs w:val="18"/>
              </w:rPr>
              <w:t>Experience writing Chef cookbooks for AMI bakery process</w:t>
            </w:r>
          </w:p>
          <w:p w14:paraId="00A62184" w14:textId="77777777" w:rsidR="00D67A84" w:rsidRPr="00755134" w:rsidRDefault="00D67A84" w:rsidP="00755134">
            <w:pPr>
              <w:pStyle w:val="divdocumentsinglecolumn"/>
              <w:spacing w:before="240" w:line="360" w:lineRule="auto"/>
              <w:rPr>
                <w:rFonts w:ascii="Verdana" w:hAnsi="Verdana"/>
                <w:sz w:val="20"/>
                <w:szCs w:val="20"/>
              </w:rPr>
            </w:pPr>
            <w:r w:rsidRPr="00755134">
              <w:rPr>
                <w:rStyle w:val="spanjobtitle"/>
                <w:rFonts w:ascii="Verdana" w:hAnsi="Verdana"/>
                <w:sz w:val="20"/>
                <w:szCs w:val="20"/>
              </w:rPr>
              <w:lastRenderedPageBreak/>
              <w:t>Hadoop Engineer</w:t>
            </w:r>
            <w:r w:rsidRPr="00755134">
              <w:rPr>
                <w:rStyle w:val="span"/>
                <w:rFonts w:ascii="Verdana" w:hAnsi="Verdana"/>
                <w:sz w:val="20"/>
                <w:szCs w:val="20"/>
              </w:rPr>
              <w:t>, 05/2016 to 04/2017</w:t>
            </w:r>
            <w:r w:rsidRPr="00755134">
              <w:rPr>
                <w:rStyle w:val="spanpaddedline"/>
                <w:rFonts w:ascii="Verdana" w:hAnsi="Verdana"/>
                <w:sz w:val="20"/>
                <w:szCs w:val="20"/>
              </w:rPr>
              <w:t xml:space="preserve"> </w:t>
            </w:r>
          </w:p>
          <w:p w14:paraId="4F442177" w14:textId="77777777" w:rsidR="00D67A84" w:rsidRPr="00755134" w:rsidRDefault="00D67A84" w:rsidP="00755134">
            <w:pPr>
              <w:pStyle w:val="spanpaddedlineParagraph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55134">
              <w:rPr>
                <w:rStyle w:val="spancompanyname"/>
                <w:rFonts w:ascii="Verdana" w:hAnsi="Verdana"/>
                <w:sz w:val="20"/>
                <w:szCs w:val="20"/>
              </w:rPr>
              <w:t>Cognizant Via. Next Level Business Services</w:t>
            </w:r>
            <w:r w:rsidRPr="00755134">
              <w:rPr>
                <w:rStyle w:val="span"/>
                <w:rFonts w:ascii="Verdana" w:hAnsi="Verdana"/>
                <w:sz w:val="20"/>
                <w:szCs w:val="20"/>
              </w:rPr>
              <w:t xml:space="preserve"> – Atlanta, GA</w:t>
            </w:r>
          </w:p>
          <w:p w14:paraId="036503EC" w14:textId="77777777" w:rsidR="005024C7" w:rsidRPr="00755134" w:rsidRDefault="005024C7" w:rsidP="00755134">
            <w:pPr>
              <w:pStyle w:val="p"/>
              <w:spacing w:line="360" w:lineRule="auto"/>
              <w:rPr>
                <w:rStyle w:val="em"/>
                <w:rFonts w:ascii="Verdana" w:hAnsi="Verdana"/>
                <w:i/>
                <w:iCs/>
                <w:sz w:val="18"/>
                <w:szCs w:val="18"/>
              </w:rPr>
            </w:pPr>
            <w:r w:rsidRPr="00755134">
              <w:rPr>
                <w:rStyle w:val="em"/>
                <w:rFonts w:ascii="Verdana" w:hAnsi="Verdana"/>
                <w:i/>
                <w:iCs/>
                <w:sz w:val="18"/>
                <w:szCs w:val="18"/>
              </w:rPr>
              <w:t>Same Telecom client from Accenture period.</w:t>
            </w:r>
          </w:p>
          <w:p w14:paraId="55542177" w14:textId="77777777" w:rsidR="005024C7" w:rsidRPr="00755134" w:rsidRDefault="005024C7" w:rsidP="00755134">
            <w:pPr>
              <w:pStyle w:val="divdocumentulli"/>
              <w:numPr>
                <w:ilvl w:val="0"/>
                <w:numId w:val="11"/>
              </w:numPr>
              <w:spacing w:line="360" w:lineRule="auto"/>
              <w:ind w:left="460" w:hanging="210"/>
              <w:rPr>
                <w:rStyle w:val="span"/>
                <w:rFonts w:ascii="Verdana" w:hAnsi="Verdana"/>
                <w:sz w:val="18"/>
                <w:szCs w:val="18"/>
              </w:rPr>
            </w:pPr>
            <w:r w:rsidRPr="00755134">
              <w:rPr>
                <w:rStyle w:val="span"/>
                <w:rFonts w:ascii="Verdana" w:hAnsi="Verdana"/>
                <w:sz w:val="18"/>
                <w:szCs w:val="18"/>
              </w:rPr>
              <w:t>Re-architect and re-wrote MapReduce jobs into Apache Spark code.</w:t>
            </w:r>
          </w:p>
          <w:p w14:paraId="1794BCEE" w14:textId="7055C06E" w:rsidR="005024C7" w:rsidRPr="00755134" w:rsidRDefault="005024C7" w:rsidP="00755134">
            <w:pPr>
              <w:pStyle w:val="divdocumentulli"/>
              <w:numPr>
                <w:ilvl w:val="0"/>
                <w:numId w:val="11"/>
              </w:numPr>
              <w:spacing w:line="360" w:lineRule="auto"/>
              <w:ind w:left="460" w:hanging="210"/>
              <w:rPr>
                <w:rStyle w:val="span"/>
                <w:rFonts w:ascii="Verdana" w:hAnsi="Verdana"/>
                <w:sz w:val="18"/>
                <w:szCs w:val="18"/>
              </w:rPr>
            </w:pPr>
            <w:r w:rsidRPr="00755134">
              <w:rPr>
                <w:rStyle w:val="span"/>
                <w:rFonts w:ascii="Verdana" w:hAnsi="Verdana"/>
                <w:sz w:val="18"/>
                <w:szCs w:val="18"/>
              </w:rPr>
              <w:t>Conversion and tuning of pipeline tasks from Hive to Spark SQL &amp; Data Frames for vast performance improvements and efficiency (6x faster).</w:t>
            </w:r>
          </w:p>
          <w:p w14:paraId="24C42E9A" w14:textId="153CA07E" w:rsidR="005024C7" w:rsidRPr="00755134" w:rsidRDefault="005024C7" w:rsidP="00755134">
            <w:pPr>
              <w:pStyle w:val="divdocumentulli"/>
              <w:spacing w:line="360" w:lineRule="auto"/>
              <w:rPr>
                <w:rStyle w:val="span"/>
                <w:rFonts w:ascii="Verdana" w:hAnsi="Verdana"/>
              </w:rPr>
            </w:pPr>
          </w:p>
          <w:p w14:paraId="73395780" w14:textId="77777777" w:rsidR="005024C7" w:rsidRPr="00755134" w:rsidRDefault="005024C7" w:rsidP="00755134">
            <w:pPr>
              <w:pStyle w:val="divdocumentsinglecolumn"/>
              <w:spacing w:before="240" w:line="360" w:lineRule="auto"/>
              <w:rPr>
                <w:rFonts w:ascii="Verdana" w:hAnsi="Verdana"/>
                <w:sz w:val="20"/>
                <w:szCs w:val="20"/>
              </w:rPr>
            </w:pPr>
            <w:r w:rsidRPr="00755134">
              <w:rPr>
                <w:rStyle w:val="spanjobtitle"/>
                <w:rFonts w:ascii="Verdana" w:hAnsi="Verdana"/>
                <w:sz w:val="20"/>
                <w:szCs w:val="20"/>
              </w:rPr>
              <w:t>Data Scientist</w:t>
            </w:r>
            <w:r w:rsidRPr="00755134">
              <w:rPr>
                <w:rStyle w:val="span"/>
                <w:rFonts w:ascii="Verdana" w:hAnsi="Verdana"/>
                <w:sz w:val="20"/>
                <w:szCs w:val="20"/>
              </w:rPr>
              <w:t>, 01/2016 to 05/2016</w:t>
            </w:r>
            <w:r w:rsidRPr="00755134">
              <w:rPr>
                <w:rStyle w:val="spanpaddedline"/>
                <w:rFonts w:ascii="Verdana" w:hAnsi="Verdana"/>
                <w:sz w:val="20"/>
                <w:szCs w:val="20"/>
              </w:rPr>
              <w:t xml:space="preserve"> </w:t>
            </w:r>
          </w:p>
          <w:p w14:paraId="79DEAD9A" w14:textId="77777777" w:rsidR="005024C7" w:rsidRPr="00755134" w:rsidRDefault="005024C7" w:rsidP="00755134">
            <w:pPr>
              <w:pStyle w:val="spanpaddedlineParagraph"/>
              <w:spacing w:line="360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755134">
              <w:rPr>
                <w:rStyle w:val="spancompanyname"/>
                <w:rFonts w:ascii="Verdana" w:hAnsi="Verdana"/>
                <w:sz w:val="20"/>
                <w:szCs w:val="20"/>
              </w:rPr>
              <w:t>Insightpool</w:t>
            </w:r>
            <w:proofErr w:type="spellEnd"/>
            <w:r w:rsidRPr="00755134">
              <w:rPr>
                <w:rStyle w:val="span"/>
                <w:rFonts w:ascii="Verdana" w:hAnsi="Verdana"/>
                <w:sz w:val="20"/>
                <w:szCs w:val="20"/>
              </w:rPr>
              <w:t xml:space="preserve"> – Atlanta, GA</w:t>
            </w:r>
          </w:p>
          <w:p w14:paraId="6EB6E08F" w14:textId="77777777" w:rsidR="005024C7" w:rsidRPr="00755134" w:rsidRDefault="005024C7" w:rsidP="00755134">
            <w:pPr>
              <w:pStyle w:val="divdocumentulli"/>
              <w:numPr>
                <w:ilvl w:val="0"/>
                <w:numId w:val="12"/>
              </w:numPr>
              <w:spacing w:line="360" w:lineRule="auto"/>
              <w:ind w:left="460" w:hanging="210"/>
              <w:rPr>
                <w:rStyle w:val="span"/>
                <w:rFonts w:ascii="Verdana" w:hAnsi="Verdana"/>
                <w:sz w:val="18"/>
                <w:szCs w:val="18"/>
              </w:rPr>
            </w:pPr>
            <w:r w:rsidRPr="00755134">
              <w:rPr>
                <w:rStyle w:val="span"/>
                <w:rFonts w:ascii="Verdana" w:hAnsi="Verdana"/>
                <w:sz w:val="18"/>
                <w:szCs w:val="18"/>
              </w:rPr>
              <w:t>Worked on Ruby Scripts to support company product</w:t>
            </w:r>
          </w:p>
          <w:p w14:paraId="51E5AD62" w14:textId="1FB13007" w:rsidR="005024C7" w:rsidRPr="00755134" w:rsidRDefault="005024C7" w:rsidP="00755134">
            <w:pPr>
              <w:pStyle w:val="divdocumentulli"/>
              <w:spacing w:line="360" w:lineRule="auto"/>
              <w:rPr>
                <w:rStyle w:val="span"/>
                <w:rFonts w:ascii="Verdana" w:hAnsi="Verdana"/>
              </w:rPr>
            </w:pPr>
          </w:p>
          <w:p w14:paraId="747C3EEA" w14:textId="77777777" w:rsidR="005024C7" w:rsidRPr="00755134" w:rsidRDefault="005024C7" w:rsidP="00755134">
            <w:pPr>
              <w:pStyle w:val="divdocumentsinglecolumn"/>
              <w:spacing w:before="240" w:line="360" w:lineRule="auto"/>
              <w:rPr>
                <w:rFonts w:ascii="Verdana" w:hAnsi="Verdana"/>
                <w:sz w:val="20"/>
                <w:szCs w:val="20"/>
              </w:rPr>
            </w:pPr>
            <w:r w:rsidRPr="00755134">
              <w:rPr>
                <w:rStyle w:val="spanjobtitle"/>
                <w:rFonts w:ascii="Verdana" w:hAnsi="Verdana"/>
                <w:sz w:val="20"/>
                <w:szCs w:val="20"/>
              </w:rPr>
              <w:t>Big Data Engineer</w:t>
            </w:r>
            <w:r w:rsidRPr="00755134">
              <w:rPr>
                <w:rStyle w:val="span"/>
                <w:rFonts w:ascii="Verdana" w:hAnsi="Verdana"/>
                <w:sz w:val="20"/>
                <w:szCs w:val="20"/>
              </w:rPr>
              <w:t>, 01/2015 to 12/2015</w:t>
            </w:r>
            <w:r w:rsidRPr="00755134">
              <w:rPr>
                <w:rStyle w:val="spanpaddedline"/>
                <w:rFonts w:ascii="Verdana" w:hAnsi="Verdana"/>
                <w:sz w:val="20"/>
                <w:szCs w:val="20"/>
              </w:rPr>
              <w:t xml:space="preserve"> </w:t>
            </w:r>
          </w:p>
          <w:p w14:paraId="5D868766" w14:textId="77777777" w:rsidR="005024C7" w:rsidRPr="00755134" w:rsidRDefault="005024C7" w:rsidP="00755134">
            <w:pPr>
              <w:pStyle w:val="spanpaddedlineParagraph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55134">
              <w:rPr>
                <w:rStyle w:val="spancompanyname"/>
                <w:rFonts w:ascii="Verdana" w:hAnsi="Verdana"/>
                <w:sz w:val="20"/>
                <w:szCs w:val="20"/>
              </w:rPr>
              <w:t>Accenture</w:t>
            </w:r>
            <w:r w:rsidRPr="00755134">
              <w:rPr>
                <w:rStyle w:val="span"/>
                <w:rFonts w:ascii="Verdana" w:hAnsi="Verdana"/>
                <w:sz w:val="20"/>
                <w:szCs w:val="20"/>
              </w:rPr>
              <w:t xml:space="preserve"> – Atlanta, GA</w:t>
            </w:r>
          </w:p>
          <w:p w14:paraId="0D053F95" w14:textId="77777777" w:rsidR="005024C7" w:rsidRPr="00755134" w:rsidRDefault="005024C7" w:rsidP="00755134">
            <w:pPr>
              <w:pStyle w:val="p"/>
              <w:spacing w:line="360" w:lineRule="auto"/>
              <w:rPr>
                <w:rStyle w:val="span"/>
                <w:rFonts w:ascii="Verdana" w:hAnsi="Verdana"/>
                <w:sz w:val="18"/>
                <w:szCs w:val="18"/>
              </w:rPr>
            </w:pPr>
            <w:r w:rsidRPr="00755134">
              <w:rPr>
                <w:rStyle w:val="em"/>
                <w:rFonts w:ascii="Verdana" w:hAnsi="Verdana"/>
                <w:i/>
                <w:iCs/>
                <w:sz w:val="18"/>
                <w:szCs w:val="18"/>
              </w:rPr>
              <w:t>Telecom Client</w:t>
            </w:r>
          </w:p>
          <w:p w14:paraId="1D64DD58" w14:textId="77777777" w:rsidR="005024C7" w:rsidRPr="00755134" w:rsidRDefault="005024C7" w:rsidP="00755134">
            <w:pPr>
              <w:pStyle w:val="divdocumentulli"/>
              <w:numPr>
                <w:ilvl w:val="0"/>
                <w:numId w:val="13"/>
              </w:numPr>
              <w:spacing w:line="360" w:lineRule="auto"/>
              <w:ind w:left="460" w:hanging="210"/>
              <w:rPr>
                <w:rStyle w:val="span"/>
                <w:rFonts w:ascii="Verdana" w:hAnsi="Verdana"/>
                <w:sz w:val="18"/>
                <w:szCs w:val="18"/>
              </w:rPr>
            </w:pPr>
            <w:r w:rsidRPr="00755134">
              <w:rPr>
                <w:rStyle w:val="span"/>
                <w:rFonts w:ascii="Verdana" w:hAnsi="Verdana"/>
                <w:sz w:val="18"/>
                <w:szCs w:val="18"/>
              </w:rPr>
              <w:t>Architected &amp; developed a data pipeline based on structured and semi-structured SCADA Telecommunication data.</w:t>
            </w:r>
          </w:p>
          <w:p w14:paraId="418C44DF" w14:textId="77777777" w:rsidR="005024C7" w:rsidRPr="00755134" w:rsidRDefault="005024C7" w:rsidP="00755134">
            <w:pPr>
              <w:pStyle w:val="divdocumentulli"/>
              <w:numPr>
                <w:ilvl w:val="0"/>
                <w:numId w:val="13"/>
              </w:numPr>
              <w:spacing w:line="360" w:lineRule="auto"/>
              <w:ind w:left="460" w:hanging="210"/>
              <w:rPr>
                <w:rStyle w:val="span"/>
                <w:rFonts w:ascii="Verdana" w:hAnsi="Verdana"/>
                <w:sz w:val="18"/>
                <w:szCs w:val="18"/>
              </w:rPr>
            </w:pPr>
            <w:r w:rsidRPr="00755134">
              <w:rPr>
                <w:rStyle w:val="span"/>
                <w:rFonts w:ascii="Verdana" w:hAnsi="Verdana"/>
                <w:sz w:val="18"/>
                <w:szCs w:val="18"/>
              </w:rPr>
              <w:t>Designed &amp; developed Proof of concepts and setting up application prototypes using Apache Hadoop ecosystem.</w:t>
            </w:r>
          </w:p>
          <w:p w14:paraId="3D3AF8ED" w14:textId="77777777" w:rsidR="005024C7" w:rsidRPr="00755134" w:rsidRDefault="005024C7" w:rsidP="00755134">
            <w:pPr>
              <w:pStyle w:val="divdocumentulli"/>
              <w:numPr>
                <w:ilvl w:val="0"/>
                <w:numId w:val="13"/>
              </w:numPr>
              <w:spacing w:line="360" w:lineRule="auto"/>
              <w:ind w:left="460" w:hanging="210"/>
              <w:rPr>
                <w:rStyle w:val="span"/>
                <w:rFonts w:ascii="Verdana" w:hAnsi="Verdana"/>
                <w:sz w:val="18"/>
                <w:szCs w:val="18"/>
              </w:rPr>
            </w:pPr>
            <w:r w:rsidRPr="00755134">
              <w:rPr>
                <w:rStyle w:val="span"/>
                <w:rFonts w:ascii="Verdana" w:hAnsi="Verdana"/>
                <w:sz w:val="18"/>
                <w:szCs w:val="18"/>
              </w:rPr>
              <w:t>Experience Architecting &amp; Delivering Cloud Migration Solutions: Security Process implementation, Cost Analysis &amp; Control</w:t>
            </w:r>
          </w:p>
          <w:p w14:paraId="1A6C74BE" w14:textId="77777777" w:rsidR="005024C7" w:rsidRPr="00755134" w:rsidRDefault="005024C7" w:rsidP="00755134">
            <w:pPr>
              <w:pStyle w:val="divdocumentulli"/>
              <w:numPr>
                <w:ilvl w:val="0"/>
                <w:numId w:val="13"/>
              </w:numPr>
              <w:spacing w:line="360" w:lineRule="auto"/>
              <w:ind w:left="460" w:hanging="210"/>
              <w:rPr>
                <w:rStyle w:val="span"/>
                <w:rFonts w:ascii="Verdana" w:hAnsi="Verdana"/>
                <w:sz w:val="18"/>
                <w:szCs w:val="18"/>
              </w:rPr>
            </w:pPr>
            <w:r w:rsidRPr="00755134">
              <w:rPr>
                <w:rStyle w:val="span"/>
                <w:rFonts w:ascii="Verdana" w:hAnsi="Verdana"/>
                <w:sz w:val="18"/>
                <w:szCs w:val="18"/>
              </w:rPr>
              <w:t>Strong experience in executing Proof of concepts and setting up application prototypes using Apache Hadoop ecosystem.</w:t>
            </w:r>
          </w:p>
          <w:p w14:paraId="4DC74BEE" w14:textId="77777777" w:rsidR="005024C7" w:rsidRPr="00755134" w:rsidRDefault="005024C7" w:rsidP="00755134">
            <w:pPr>
              <w:pStyle w:val="divdocumentulli"/>
              <w:numPr>
                <w:ilvl w:val="0"/>
                <w:numId w:val="13"/>
              </w:numPr>
              <w:spacing w:line="360" w:lineRule="auto"/>
              <w:ind w:left="460" w:hanging="210"/>
              <w:rPr>
                <w:rStyle w:val="span"/>
                <w:rFonts w:ascii="Verdana" w:hAnsi="Verdana"/>
                <w:sz w:val="18"/>
                <w:szCs w:val="18"/>
              </w:rPr>
            </w:pPr>
            <w:r w:rsidRPr="00755134">
              <w:rPr>
                <w:rStyle w:val="span"/>
                <w:rFonts w:ascii="Verdana" w:hAnsi="Verdana"/>
                <w:sz w:val="18"/>
                <w:szCs w:val="18"/>
              </w:rPr>
              <w:t>Expanded aggregation parameters in pre-existing pipelines using MapReduce and Hive.</w:t>
            </w:r>
          </w:p>
          <w:p w14:paraId="688376E0" w14:textId="77777777" w:rsidR="005024C7" w:rsidRPr="00755134" w:rsidRDefault="005024C7" w:rsidP="00755134">
            <w:pPr>
              <w:pStyle w:val="divdocumentulli"/>
              <w:numPr>
                <w:ilvl w:val="0"/>
                <w:numId w:val="13"/>
              </w:numPr>
              <w:spacing w:line="360" w:lineRule="auto"/>
              <w:ind w:left="460" w:hanging="210"/>
              <w:rPr>
                <w:rStyle w:val="span"/>
                <w:rFonts w:ascii="Verdana" w:hAnsi="Verdana"/>
                <w:sz w:val="18"/>
                <w:szCs w:val="18"/>
              </w:rPr>
            </w:pPr>
            <w:r w:rsidRPr="00755134">
              <w:rPr>
                <w:rStyle w:val="span"/>
                <w:rFonts w:ascii="Verdana" w:hAnsi="Verdana"/>
                <w:sz w:val="18"/>
                <w:szCs w:val="18"/>
              </w:rPr>
              <w:t>Streamlining and expansion of Hive pipeline to accommodate additional client requirements while also to optimizing pre-existing Hive queries (30% increase in efficiency).</w:t>
            </w:r>
          </w:p>
          <w:p w14:paraId="6B8C351D" w14:textId="496FFE81" w:rsidR="005024C7" w:rsidRPr="00755134" w:rsidRDefault="005024C7" w:rsidP="00755134">
            <w:pPr>
              <w:pStyle w:val="divdocumentulli"/>
              <w:numPr>
                <w:ilvl w:val="0"/>
                <w:numId w:val="13"/>
              </w:numPr>
              <w:spacing w:line="360" w:lineRule="auto"/>
              <w:ind w:left="460" w:hanging="210"/>
              <w:rPr>
                <w:rStyle w:val="span"/>
                <w:rFonts w:ascii="Verdana" w:hAnsi="Verdana"/>
                <w:sz w:val="18"/>
                <w:szCs w:val="18"/>
              </w:rPr>
            </w:pPr>
            <w:r w:rsidRPr="00755134">
              <w:rPr>
                <w:rStyle w:val="span"/>
                <w:rFonts w:ascii="Verdana" w:hAnsi="Verdana"/>
                <w:sz w:val="18"/>
                <w:szCs w:val="18"/>
              </w:rPr>
              <w:t>Designed and populated aggregated data into JSON document for API exposure using the Jackson Framework.</w:t>
            </w:r>
          </w:p>
          <w:p w14:paraId="68F35619" w14:textId="5A3AE41B" w:rsidR="00823DB5" w:rsidRDefault="00823DB5" w:rsidP="00755134">
            <w:pPr>
              <w:tabs>
                <w:tab w:val="center" w:pos="4320"/>
                <w:tab w:val="right" w:pos="8640"/>
              </w:tabs>
              <w:spacing w:before="60" w:after="60"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204DD6A6" w14:textId="5B4F47A9" w:rsidR="00804767" w:rsidRDefault="00804767" w:rsidP="00804767">
            <w:r w:rsidRPr="00804767">
              <w:rPr>
                <w:rFonts w:ascii="Verdana" w:eastAsia="Verdana" w:hAnsi="Verdana" w:cs="Verdana"/>
                <w:color w:val="CC1F26"/>
                <w:sz w:val="20"/>
                <w:szCs w:val="20"/>
              </w:rPr>
              <w:t>Code Repo</w:t>
            </w:r>
            <w:r>
              <w:rPr>
                <w:rFonts w:ascii="Verdana" w:eastAsia="Verdana" w:hAnsi="Verdana" w:cs="Verdana"/>
                <w:color w:val="CC1F26"/>
                <w:sz w:val="20"/>
                <w:szCs w:val="20"/>
              </w:rPr>
              <w:t xml:space="preserve">: </w:t>
            </w:r>
            <w:r w:rsidRPr="00B93CB4">
              <w:t>https://github.com/eume1</w:t>
            </w:r>
          </w:p>
          <w:p w14:paraId="783CBA23" w14:textId="7B8F98C0" w:rsidR="00804767" w:rsidRPr="00804767" w:rsidRDefault="00804767" w:rsidP="00804767">
            <w:r w:rsidRPr="00804767">
              <w:rPr>
                <w:rFonts w:ascii="Verdana" w:eastAsia="Verdana" w:hAnsi="Verdana" w:cs="Verdana"/>
                <w:color w:val="CC1F26"/>
                <w:sz w:val="20"/>
                <w:szCs w:val="20"/>
              </w:rPr>
              <w:t>Docker Hub Repo ID</w:t>
            </w:r>
            <w:r>
              <w:t xml:space="preserve">: </w:t>
            </w:r>
            <w:proofErr w:type="spellStart"/>
            <w:r w:rsidRPr="00804767">
              <w:t>eume</w:t>
            </w:r>
            <w:proofErr w:type="spellEnd"/>
            <w:r>
              <w:t xml:space="preserve"> </w:t>
            </w:r>
          </w:p>
          <w:p w14:paraId="0443D5A2" w14:textId="488D1F37" w:rsidR="00804767" w:rsidRPr="00755134" w:rsidRDefault="00804767" w:rsidP="00755134">
            <w:pPr>
              <w:tabs>
                <w:tab w:val="center" w:pos="4320"/>
                <w:tab w:val="right" w:pos="8640"/>
              </w:tabs>
              <w:spacing w:before="60" w:after="60"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</w:tr>
      <w:tr w:rsidR="00823DB5" w:rsidRPr="00755134" w14:paraId="35BEA41E" w14:textId="77777777">
        <w:trPr>
          <w:trHeight w:val="240"/>
        </w:trPr>
        <w:tc>
          <w:tcPr>
            <w:tcW w:w="2055" w:type="dxa"/>
          </w:tcPr>
          <w:p w14:paraId="4E8EC705" w14:textId="77777777" w:rsidR="00823DB5" w:rsidRPr="00755134" w:rsidRDefault="00362CED" w:rsidP="00755134">
            <w:pPr>
              <w:tabs>
                <w:tab w:val="center" w:pos="4320"/>
                <w:tab w:val="right" w:pos="8640"/>
              </w:tabs>
              <w:spacing w:line="360" w:lineRule="auto"/>
              <w:rPr>
                <w:rFonts w:ascii="Verdana" w:eastAsia="Verdana" w:hAnsi="Verdana" w:cs="Verdana"/>
                <w:color w:val="CC1F26"/>
                <w:sz w:val="20"/>
                <w:szCs w:val="20"/>
              </w:rPr>
            </w:pPr>
            <w:r w:rsidRPr="00755134">
              <w:rPr>
                <w:rFonts w:ascii="Verdana" w:eastAsia="Verdana" w:hAnsi="Verdana" w:cs="Verdana"/>
                <w:color w:val="CC1F26"/>
                <w:sz w:val="20"/>
                <w:szCs w:val="20"/>
              </w:rPr>
              <w:lastRenderedPageBreak/>
              <w:t>Education</w:t>
            </w:r>
          </w:p>
        </w:tc>
        <w:tc>
          <w:tcPr>
            <w:tcW w:w="8205" w:type="dxa"/>
          </w:tcPr>
          <w:p w14:paraId="54D43B62" w14:textId="77777777" w:rsidR="004C3221" w:rsidRPr="00755134" w:rsidRDefault="004C3221" w:rsidP="00755134">
            <w:pPr>
              <w:pStyle w:val="divdocumentsinglecolumn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55134">
              <w:rPr>
                <w:rStyle w:val="spandegree"/>
                <w:rFonts w:ascii="Verdana" w:hAnsi="Verdana"/>
                <w:sz w:val="20"/>
                <w:szCs w:val="20"/>
              </w:rPr>
              <w:t>Master of Science</w:t>
            </w:r>
            <w:r w:rsidRPr="00755134">
              <w:rPr>
                <w:rStyle w:val="span"/>
                <w:rFonts w:ascii="Verdana" w:hAnsi="Verdana"/>
                <w:sz w:val="20"/>
                <w:szCs w:val="20"/>
              </w:rPr>
              <w:t>: Business Analytics, 2014</w:t>
            </w:r>
            <w:r w:rsidRPr="00755134">
              <w:rPr>
                <w:rStyle w:val="singlecolumnspanpaddedlinenth-child1"/>
                <w:rFonts w:ascii="Verdana" w:hAnsi="Verdana"/>
                <w:sz w:val="20"/>
                <w:szCs w:val="20"/>
              </w:rPr>
              <w:t xml:space="preserve"> </w:t>
            </w:r>
          </w:p>
          <w:p w14:paraId="6CF70F11" w14:textId="77777777" w:rsidR="004C3221" w:rsidRPr="00755134" w:rsidRDefault="004C3221" w:rsidP="00755134">
            <w:pPr>
              <w:pStyle w:val="spanpaddedlineParagraph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55134">
              <w:rPr>
                <w:rStyle w:val="spancompanyname"/>
                <w:rFonts w:ascii="Verdana" w:hAnsi="Verdana"/>
                <w:sz w:val="20"/>
                <w:szCs w:val="20"/>
              </w:rPr>
              <w:t>Arizona State University</w:t>
            </w:r>
            <w:r w:rsidRPr="00755134">
              <w:rPr>
                <w:rStyle w:val="span"/>
                <w:rFonts w:ascii="Verdana" w:hAnsi="Verdana"/>
                <w:sz w:val="20"/>
                <w:szCs w:val="20"/>
              </w:rPr>
              <w:t xml:space="preserve"> - Tempe, AZ</w:t>
            </w:r>
          </w:p>
          <w:p w14:paraId="5D09F1AA" w14:textId="77777777" w:rsidR="004C3221" w:rsidRPr="00755134" w:rsidRDefault="004C3221" w:rsidP="00755134">
            <w:pPr>
              <w:pStyle w:val="p"/>
              <w:spacing w:line="360" w:lineRule="auto"/>
              <w:rPr>
                <w:rStyle w:val="span"/>
                <w:rFonts w:ascii="Verdana" w:hAnsi="Verdana"/>
                <w:sz w:val="18"/>
                <w:szCs w:val="18"/>
              </w:rPr>
            </w:pPr>
            <w:r w:rsidRPr="00755134">
              <w:rPr>
                <w:rStyle w:val="span"/>
                <w:rFonts w:ascii="Verdana" w:hAnsi="Verdana"/>
                <w:sz w:val="18"/>
                <w:szCs w:val="18"/>
              </w:rPr>
              <w:lastRenderedPageBreak/>
              <w:t>Coursework in Data Science &amp; Machine Learning techniques:</w:t>
            </w:r>
          </w:p>
          <w:p w14:paraId="6188F593" w14:textId="77777777" w:rsidR="004C3221" w:rsidRPr="00755134" w:rsidRDefault="004C3221" w:rsidP="00755134">
            <w:pPr>
              <w:pStyle w:val="divdocumentulli"/>
              <w:numPr>
                <w:ilvl w:val="0"/>
                <w:numId w:val="10"/>
              </w:numPr>
              <w:spacing w:line="360" w:lineRule="auto"/>
              <w:ind w:left="460" w:hanging="210"/>
              <w:rPr>
                <w:rStyle w:val="span"/>
                <w:rFonts w:ascii="Verdana" w:hAnsi="Verdana"/>
                <w:sz w:val="18"/>
                <w:szCs w:val="18"/>
              </w:rPr>
            </w:pPr>
            <w:r w:rsidRPr="00755134">
              <w:rPr>
                <w:rStyle w:val="span"/>
                <w:rFonts w:ascii="Verdana" w:hAnsi="Verdana"/>
                <w:sz w:val="18"/>
                <w:szCs w:val="18"/>
              </w:rPr>
              <w:t> Neural Networks</w:t>
            </w:r>
          </w:p>
          <w:p w14:paraId="5E41FB0B" w14:textId="77777777" w:rsidR="004C3221" w:rsidRPr="00755134" w:rsidRDefault="004C3221" w:rsidP="00755134">
            <w:pPr>
              <w:pStyle w:val="divdocumentulli"/>
              <w:numPr>
                <w:ilvl w:val="0"/>
                <w:numId w:val="10"/>
              </w:numPr>
              <w:spacing w:line="360" w:lineRule="auto"/>
              <w:ind w:left="460" w:hanging="210"/>
              <w:rPr>
                <w:rStyle w:val="span"/>
                <w:rFonts w:ascii="Verdana" w:hAnsi="Verdana"/>
                <w:sz w:val="18"/>
                <w:szCs w:val="18"/>
              </w:rPr>
            </w:pPr>
            <w:r w:rsidRPr="00755134">
              <w:rPr>
                <w:rStyle w:val="span"/>
                <w:rFonts w:ascii="Verdana" w:hAnsi="Verdana"/>
                <w:sz w:val="18"/>
                <w:szCs w:val="18"/>
              </w:rPr>
              <w:t>Support vector Machines</w:t>
            </w:r>
          </w:p>
          <w:p w14:paraId="2448AB64" w14:textId="77777777" w:rsidR="004C3221" w:rsidRPr="00755134" w:rsidRDefault="004C3221" w:rsidP="00755134">
            <w:pPr>
              <w:pStyle w:val="divdocumentulli"/>
              <w:numPr>
                <w:ilvl w:val="0"/>
                <w:numId w:val="10"/>
              </w:numPr>
              <w:spacing w:line="360" w:lineRule="auto"/>
              <w:ind w:left="460" w:hanging="210"/>
              <w:rPr>
                <w:rStyle w:val="span"/>
                <w:rFonts w:ascii="Verdana" w:hAnsi="Verdana"/>
                <w:sz w:val="18"/>
                <w:szCs w:val="18"/>
              </w:rPr>
            </w:pPr>
            <w:r w:rsidRPr="00755134">
              <w:rPr>
                <w:rStyle w:val="span"/>
                <w:rFonts w:ascii="Verdana" w:hAnsi="Verdana"/>
                <w:sz w:val="18"/>
                <w:szCs w:val="18"/>
              </w:rPr>
              <w:t>Simple &amp; Logistic Regression and many more</w:t>
            </w:r>
          </w:p>
          <w:p w14:paraId="12E3DF5E" w14:textId="77777777" w:rsidR="004C3221" w:rsidRPr="00755134" w:rsidRDefault="004C3221" w:rsidP="00755134">
            <w:pPr>
              <w:pStyle w:val="divdocumentsinglecolumn"/>
              <w:spacing w:before="240" w:line="360" w:lineRule="auto"/>
              <w:rPr>
                <w:rFonts w:ascii="Verdana" w:hAnsi="Verdana"/>
                <w:sz w:val="20"/>
                <w:szCs w:val="20"/>
              </w:rPr>
            </w:pPr>
            <w:r w:rsidRPr="00755134">
              <w:rPr>
                <w:rStyle w:val="spandegree"/>
                <w:rFonts w:ascii="Verdana" w:hAnsi="Verdana"/>
                <w:sz w:val="20"/>
                <w:szCs w:val="20"/>
              </w:rPr>
              <w:t>Bachelor of Science</w:t>
            </w:r>
            <w:r w:rsidRPr="00755134">
              <w:rPr>
                <w:rStyle w:val="span"/>
                <w:rFonts w:ascii="Verdana" w:hAnsi="Verdana"/>
                <w:sz w:val="20"/>
                <w:szCs w:val="20"/>
              </w:rPr>
              <w:t>: Finance &amp; Economics (Double Major), 2013</w:t>
            </w:r>
            <w:r w:rsidRPr="00755134">
              <w:rPr>
                <w:rStyle w:val="singlecolumnspanpaddedlinenth-child1"/>
                <w:rFonts w:ascii="Verdana" w:hAnsi="Verdana"/>
                <w:sz w:val="20"/>
                <w:szCs w:val="20"/>
              </w:rPr>
              <w:t xml:space="preserve"> </w:t>
            </w:r>
          </w:p>
          <w:p w14:paraId="4AFCC9ED" w14:textId="77777777" w:rsidR="004C3221" w:rsidRPr="00755134" w:rsidRDefault="004C3221" w:rsidP="00755134">
            <w:pPr>
              <w:pStyle w:val="spanpaddedlineParagraph"/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55134">
              <w:rPr>
                <w:rStyle w:val="spancompanyname"/>
                <w:rFonts w:ascii="Verdana" w:hAnsi="Verdana"/>
                <w:sz w:val="20"/>
                <w:szCs w:val="20"/>
              </w:rPr>
              <w:t>University of Arizona</w:t>
            </w:r>
            <w:r w:rsidRPr="00755134">
              <w:rPr>
                <w:rStyle w:val="span"/>
                <w:rFonts w:ascii="Verdana" w:hAnsi="Verdana"/>
                <w:sz w:val="20"/>
                <w:szCs w:val="20"/>
              </w:rPr>
              <w:t xml:space="preserve"> - Tucson, AZ</w:t>
            </w:r>
          </w:p>
          <w:p w14:paraId="5EDB6C73" w14:textId="0A418432" w:rsidR="004C3221" w:rsidRDefault="004C3221" w:rsidP="00755134">
            <w:pPr>
              <w:pStyle w:val="p"/>
              <w:spacing w:line="360" w:lineRule="auto"/>
              <w:rPr>
                <w:rStyle w:val="span"/>
                <w:rFonts w:ascii="Verdana" w:hAnsi="Verdana"/>
                <w:sz w:val="18"/>
                <w:szCs w:val="18"/>
              </w:rPr>
            </w:pPr>
            <w:r w:rsidRPr="00755134">
              <w:rPr>
                <w:rStyle w:val="span"/>
                <w:rFonts w:ascii="Verdana" w:hAnsi="Verdana"/>
                <w:sz w:val="18"/>
                <w:szCs w:val="18"/>
              </w:rPr>
              <w:t>Course work includes Econometrics.</w:t>
            </w:r>
          </w:p>
          <w:p w14:paraId="44107356" w14:textId="46258521" w:rsidR="00804767" w:rsidRDefault="00804767" w:rsidP="00755134">
            <w:pPr>
              <w:pStyle w:val="p"/>
              <w:spacing w:line="360" w:lineRule="auto"/>
              <w:rPr>
                <w:rStyle w:val="span"/>
                <w:rFonts w:ascii="Verdana" w:hAnsi="Verdana"/>
                <w:sz w:val="18"/>
                <w:szCs w:val="18"/>
              </w:rPr>
            </w:pPr>
          </w:p>
          <w:p w14:paraId="2871297E" w14:textId="77777777" w:rsidR="00804767" w:rsidRPr="00755134" w:rsidRDefault="00804767" w:rsidP="00755134">
            <w:pPr>
              <w:pStyle w:val="p"/>
              <w:spacing w:line="360" w:lineRule="auto"/>
              <w:rPr>
                <w:rStyle w:val="span"/>
                <w:rFonts w:ascii="Verdana" w:hAnsi="Verdana"/>
                <w:sz w:val="18"/>
                <w:szCs w:val="18"/>
              </w:rPr>
            </w:pPr>
          </w:p>
          <w:p w14:paraId="0EAA48FC" w14:textId="2B8628B4" w:rsidR="00823DB5" w:rsidRPr="00755134" w:rsidRDefault="00823DB5" w:rsidP="00755134">
            <w:pPr>
              <w:tabs>
                <w:tab w:val="center" w:pos="4320"/>
                <w:tab w:val="right" w:pos="8640"/>
              </w:tabs>
              <w:spacing w:before="60" w:after="60"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</w:tr>
      <w:tr w:rsidR="00823DB5" w:rsidRPr="00755134" w14:paraId="095A5496" w14:textId="77777777">
        <w:trPr>
          <w:trHeight w:val="240"/>
        </w:trPr>
        <w:tc>
          <w:tcPr>
            <w:tcW w:w="2055" w:type="dxa"/>
          </w:tcPr>
          <w:p w14:paraId="6DAAF20E" w14:textId="77777777" w:rsidR="00823DB5" w:rsidRPr="00755134" w:rsidRDefault="00823DB5" w:rsidP="00755134">
            <w:pPr>
              <w:tabs>
                <w:tab w:val="center" w:pos="4320"/>
                <w:tab w:val="right" w:pos="8640"/>
              </w:tabs>
              <w:spacing w:line="360" w:lineRule="auto"/>
              <w:rPr>
                <w:rFonts w:ascii="Verdana" w:eastAsia="Verdana" w:hAnsi="Verdana" w:cs="Verdana"/>
                <w:color w:val="CC1F26"/>
                <w:sz w:val="20"/>
                <w:szCs w:val="20"/>
              </w:rPr>
            </w:pPr>
          </w:p>
        </w:tc>
        <w:tc>
          <w:tcPr>
            <w:tcW w:w="8205" w:type="dxa"/>
          </w:tcPr>
          <w:p w14:paraId="5214F726" w14:textId="77777777" w:rsidR="00823DB5" w:rsidRPr="00755134" w:rsidRDefault="00823DB5" w:rsidP="00755134">
            <w:pPr>
              <w:tabs>
                <w:tab w:val="center" w:pos="4320"/>
                <w:tab w:val="right" w:pos="8640"/>
              </w:tabs>
              <w:spacing w:before="60" w:after="60" w:line="360" w:lineRule="auto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</w:tr>
    </w:tbl>
    <w:p w14:paraId="430887A3" w14:textId="328F8FD1" w:rsidR="00823DB5" w:rsidRPr="00755134" w:rsidRDefault="00823DB5" w:rsidP="00755134">
      <w:pPr>
        <w:spacing w:line="360" w:lineRule="auto"/>
        <w:rPr>
          <w:rFonts w:ascii="Verdana" w:eastAsia="Arial" w:hAnsi="Verdana" w:cs="Arial"/>
          <w:sz w:val="20"/>
          <w:szCs w:val="20"/>
        </w:rPr>
      </w:pPr>
    </w:p>
    <w:sectPr w:rsidR="00823DB5" w:rsidRPr="007551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267" w:left="907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D4FCFF" w14:textId="77777777" w:rsidR="008B5EF9" w:rsidRDefault="008B5EF9">
      <w:r>
        <w:separator/>
      </w:r>
    </w:p>
  </w:endnote>
  <w:endnote w:type="continuationSeparator" w:id="0">
    <w:p w14:paraId="193869B0" w14:textId="77777777" w:rsidR="008B5EF9" w:rsidRDefault="008B5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970812" w14:textId="77777777" w:rsidR="00C81D5B" w:rsidRDefault="00C81D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406648" w14:textId="6CCCDBF4" w:rsidR="00823DB5" w:rsidRDefault="00823DB5" w:rsidP="00731F8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864"/>
      <w:rPr>
        <w:rFonts w:ascii="Arial" w:eastAsia="Arial" w:hAnsi="Arial" w:cs="Arial"/>
        <w:color w:val="000000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9A2F7" w14:textId="66E52100" w:rsidR="00823DB5" w:rsidRDefault="00823DB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864"/>
      <w:jc w:val="center"/>
      <w:rPr>
        <w:rFonts w:ascii="Arial" w:eastAsia="Arial" w:hAnsi="Arial" w:cs="Arial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99C427" w14:textId="77777777" w:rsidR="008B5EF9" w:rsidRDefault="008B5EF9">
      <w:r>
        <w:separator/>
      </w:r>
    </w:p>
  </w:footnote>
  <w:footnote w:type="continuationSeparator" w:id="0">
    <w:p w14:paraId="31A9B5C5" w14:textId="77777777" w:rsidR="008B5EF9" w:rsidRDefault="008B5E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065402" w14:textId="77777777" w:rsidR="006035D4" w:rsidRDefault="006035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69AFC5" w14:textId="75C3B11B" w:rsidR="00823DB5" w:rsidRDefault="00362CED">
    <w:pPr>
      <w:tabs>
        <w:tab w:val="center" w:pos="4320"/>
        <w:tab w:val="right" w:pos="8640"/>
      </w:tabs>
      <w:spacing w:before="360"/>
      <w:ind w:firstLine="720"/>
      <w:jc w:val="center"/>
      <w:rPr>
        <w:rFonts w:ascii="Verdana" w:eastAsia="Verdana" w:hAnsi="Verdana" w:cs="Verdana"/>
        <w:color w:val="BA000D"/>
        <w:sz w:val="28"/>
        <w:szCs w:val="28"/>
      </w:rPr>
    </w:pPr>
    <w:r>
      <w:rPr>
        <w:rFonts w:ascii="Verdana" w:eastAsia="Verdana" w:hAnsi="Verdana" w:cs="Verdana"/>
        <w:color w:val="BA000D"/>
        <w:sz w:val="28"/>
        <w:szCs w:val="28"/>
      </w:rPr>
      <w:tab/>
    </w:r>
    <w:r>
      <w:rPr>
        <w:rFonts w:ascii="Verdana" w:eastAsia="Verdana" w:hAnsi="Verdana" w:cs="Verdana"/>
        <w:color w:val="BA000D"/>
        <w:sz w:val="28"/>
        <w:szCs w:val="28"/>
      </w:rPr>
      <w:tab/>
    </w:r>
  </w:p>
  <w:p w14:paraId="2188F900" w14:textId="1F1C9347" w:rsidR="00823DB5" w:rsidRDefault="00976931">
    <w:pPr>
      <w:jc w:val="center"/>
      <w:rPr>
        <w:rFonts w:ascii="Verdana" w:eastAsia="Verdana" w:hAnsi="Verdana" w:cs="Verdana"/>
        <w:color w:val="BA000D"/>
        <w:sz w:val="28"/>
        <w:szCs w:val="28"/>
      </w:rPr>
    </w:pPr>
    <w:r>
      <w:rPr>
        <w:rFonts w:ascii="Verdana" w:eastAsia="Verdana" w:hAnsi="Verdana" w:cs="Verdana"/>
        <w:b/>
        <w:color w:val="CC1F26"/>
      </w:rPr>
      <w:t>Emeka Ume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B784E7" w14:textId="13150B3B" w:rsidR="00823DB5" w:rsidRDefault="00731F88" w:rsidP="00731F88">
    <w:pPr>
      <w:pBdr>
        <w:top w:val="nil"/>
        <w:left w:val="nil"/>
        <w:bottom w:val="nil"/>
        <w:right w:val="nil"/>
        <w:between w:val="nil"/>
      </w:pBdr>
      <w:tabs>
        <w:tab w:val="left" w:pos="3944"/>
        <w:tab w:val="center" w:pos="4320"/>
        <w:tab w:val="right" w:pos="8640"/>
      </w:tabs>
      <w:spacing w:before="360"/>
      <w:ind w:firstLine="720"/>
      <w:rPr>
        <w:rFonts w:ascii="Verdana" w:eastAsia="Verdana" w:hAnsi="Verdana" w:cs="Verdana"/>
        <w:color w:val="BA000D"/>
        <w:sz w:val="28"/>
        <w:szCs w:val="28"/>
      </w:rPr>
    </w:pPr>
    <w:r>
      <w:rPr>
        <w:rFonts w:ascii="Verdana" w:eastAsia="Verdana" w:hAnsi="Verdana" w:cs="Verdana"/>
        <w:color w:val="BA000D"/>
        <w:sz w:val="28"/>
        <w:szCs w:val="28"/>
      </w:rPr>
      <w:tab/>
    </w:r>
    <w:r w:rsidR="00362CED">
      <w:rPr>
        <w:rFonts w:ascii="Verdana" w:eastAsia="Verdana" w:hAnsi="Verdana" w:cs="Verdana"/>
        <w:color w:val="BA000D"/>
        <w:sz w:val="28"/>
        <w:szCs w:val="28"/>
      </w:rPr>
      <w:t xml:space="preserve">    </w:t>
    </w:r>
    <w:r w:rsidR="00362CED">
      <w:rPr>
        <w:rFonts w:ascii="Verdana" w:eastAsia="Verdana" w:hAnsi="Verdana" w:cs="Verdana"/>
        <w:color w:val="BA000D"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4"/>
    <w:multiLevelType w:val="hybridMultilevel"/>
    <w:tmpl w:val="00000004"/>
    <w:lvl w:ilvl="0" w:tplc="12605B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9E47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B620FB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680D3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BDC1D3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B08F5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CE6B7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C3820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C4486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5"/>
    <w:multiLevelType w:val="hybridMultilevel"/>
    <w:tmpl w:val="00000005"/>
    <w:lvl w:ilvl="0" w:tplc="41DAA40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805F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5BE75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0FE50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FCC73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8EC07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3BC2E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BF010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E968F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6"/>
    <w:multiLevelType w:val="hybridMultilevel"/>
    <w:tmpl w:val="00000006"/>
    <w:lvl w:ilvl="0" w:tplc="9FF862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1F214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8F89F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42A9FF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C6E2D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BA846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C92E4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1E67B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E50D9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7"/>
    <w:multiLevelType w:val="hybridMultilevel"/>
    <w:tmpl w:val="6942687E"/>
    <w:lvl w:ilvl="0" w:tplc="BB8ED9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5AA36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E4EE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6D281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ED846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790EF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CD2A4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F6A92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E38B6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8"/>
    <w:multiLevelType w:val="hybridMultilevel"/>
    <w:tmpl w:val="00000008"/>
    <w:lvl w:ilvl="0" w:tplc="B6D466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9F82C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F2EAD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48AED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B3EC8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4A469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85A9E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EB04B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B0CCB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8E908D9"/>
    <w:multiLevelType w:val="multilevel"/>
    <w:tmpl w:val="32008C28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vertAlign w:val="baseline"/>
      </w:rPr>
    </w:lvl>
    <w:lvl w:ilvl="1">
      <w:start w:val="1"/>
      <w:numFmt w:val="bullet"/>
      <w:lvlText w:val="▪"/>
      <w:lvlJc w:val="left"/>
      <w:pPr>
        <w:ind w:left="108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  <w:vertAlign w:val="baseline"/>
      </w:rPr>
    </w:lvl>
  </w:abstractNum>
  <w:abstractNum w:abstractNumId="6" w15:restartNumberingAfterBreak="0">
    <w:nsid w:val="0C0006BB"/>
    <w:multiLevelType w:val="hybridMultilevel"/>
    <w:tmpl w:val="CAF6C8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7773F0"/>
    <w:multiLevelType w:val="multilevel"/>
    <w:tmpl w:val="1FE62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5B9120D"/>
    <w:multiLevelType w:val="multilevel"/>
    <w:tmpl w:val="68086C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CF418A"/>
    <w:multiLevelType w:val="multilevel"/>
    <w:tmpl w:val="2046A8CA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vertAlign w:val="baseline"/>
      </w:rPr>
    </w:lvl>
    <w:lvl w:ilvl="1">
      <w:start w:val="1"/>
      <w:numFmt w:val="bullet"/>
      <w:lvlText w:val="▪"/>
      <w:lvlJc w:val="left"/>
      <w:pPr>
        <w:ind w:left="108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  <w:vertAlign w:val="baseline"/>
      </w:rPr>
    </w:lvl>
  </w:abstractNum>
  <w:abstractNum w:abstractNumId="10" w15:restartNumberingAfterBreak="0">
    <w:nsid w:val="2F3C4758"/>
    <w:multiLevelType w:val="multilevel"/>
    <w:tmpl w:val="6FD85562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vertAlign w:val="baseline"/>
      </w:rPr>
    </w:lvl>
    <w:lvl w:ilvl="1">
      <w:start w:val="1"/>
      <w:numFmt w:val="bullet"/>
      <w:lvlText w:val="▪"/>
      <w:lvlJc w:val="left"/>
      <w:pPr>
        <w:ind w:left="108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  <w:vertAlign w:val="baseline"/>
      </w:rPr>
    </w:lvl>
  </w:abstractNum>
  <w:abstractNum w:abstractNumId="11" w15:restartNumberingAfterBreak="0">
    <w:nsid w:val="40343FED"/>
    <w:multiLevelType w:val="multilevel"/>
    <w:tmpl w:val="647A1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1161A17"/>
    <w:multiLevelType w:val="multilevel"/>
    <w:tmpl w:val="1ECCB7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92F2065"/>
    <w:multiLevelType w:val="hybridMultilevel"/>
    <w:tmpl w:val="ED84844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97337EB"/>
    <w:multiLevelType w:val="multilevel"/>
    <w:tmpl w:val="D07E27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77E62C7"/>
    <w:multiLevelType w:val="multilevel"/>
    <w:tmpl w:val="8878EC78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▪"/>
      <w:lvlJc w:val="left"/>
      <w:pPr>
        <w:ind w:left="1080" w:hanging="3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  <w:vertAlign w:val="baseline"/>
      </w:rPr>
    </w:lvl>
  </w:abstractNum>
  <w:num w:numId="1">
    <w:abstractNumId w:val="8"/>
  </w:num>
  <w:num w:numId="2">
    <w:abstractNumId w:val="7"/>
  </w:num>
  <w:num w:numId="3">
    <w:abstractNumId w:val="12"/>
  </w:num>
  <w:num w:numId="4">
    <w:abstractNumId w:val="14"/>
  </w:num>
  <w:num w:numId="5">
    <w:abstractNumId w:val="11"/>
  </w:num>
  <w:num w:numId="6">
    <w:abstractNumId w:val="15"/>
  </w:num>
  <w:num w:numId="7">
    <w:abstractNumId w:val="13"/>
  </w:num>
  <w:num w:numId="8">
    <w:abstractNumId w:val="6"/>
  </w:num>
  <w:num w:numId="9">
    <w:abstractNumId w:val="0"/>
  </w:num>
  <w:num w:numId="10">
    <w:abstractNumId w:val="4"/>
  </w:num>
  <w:num w:numId="11">
    <w:abstractNumId w:val="1"/>
  </w:num>
  <w:num w:numId="12">
    <w:abstractNumId w:val="2"/>
  </w:num>
  <w:num w:numId="13">
    <w:abstractNumId w:val="3"/>
  </w:num>
  <w:num w:numId="14">
    <w:abstractNumId w:val="10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DB5"/>
    <w:rsid w:val="000F3878"/>
    <w:rsid w:val="0028710A"/>
    <w:rsid w:val="002B746E"/>
    <w:rsid w:val="003228A2"/>
    <w:rsid w:val="00362CED"/>
    <w:rsid w:val="003D0118"/>
    <w:rsid w:val="004004F9"/>
    <w:rsid w:val="004663D9"/>
    <w:rsid w:val="004C3221"/>
    <w:rsid w:val="004D5371"/>
    <w:rsid w:val="005024C7"/>
    <w:rsid w:val="005F2CB4"/>
    <w:rsid w:val="006035D4"/>
    <w:rsid w:val="00604133"/>
    <w:rsid w:val="00620BB5"/>
    <w:rsid w:val="00731F88"/>
    <w:rsid w:val="00755134"/>
    <w:rsid w:val="007D1D1E"/>
    <w:rsid w:val="00804767"/>
    <w:rsid w:val="00823DB5"/>
    <w:rsid w:val="00837695"/>
    <w:rsid w:val="00842208"/>
    <w:rsid w:val="008B5EF9"/>
    <w:rsid w:val="008F3D72"/>
    <w:rsid w:val="009074BB"/>
    <w:rsid w:val="00910920"/>
    <w:rsid w:val="00921208"/>
    <w:rsid w:val="009455DF"/>
    <w:rsid w:val="00976931"/>
    <w:rsid w:val="009C160E"/>
    <w:rsid w:val="00A642F2"/>
    <w:rsid w:val="00A71E36"/>
    <w:rsid w:val="00AB69E4"/>
    <w:rsid w:val="00AD78ED"/>
    <w:rsid w:val="00B93CB4"/>
    <w:rsid w:val="00C55991"/>
    <w:rsid w:val="00C81D5B"/>
    <w:rsid w:val="00CC7AE9"/>
    <w:rsid w:val="00D5412E"/>
    <w:rsid w:val="00D67A84"/>
    <w:rsid w:val="00DC55D9"/>
    <w:rsid w:val="00E61049"/>
    <w:rsid w:val="00EB230E"/>
    <w:rsid w:val="00F20132"/>
    <w:rsid w:val="00F277FE"/>
    <w:rsid w:val="00F93F81"/>
    <w:rsid w:val="00F9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82FBCF"/>
  <w15:docId w15:val="{D2EA8FD1-39FB-1C4B-992D-80E40E111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outlineLvl w:val="0"/>
    </w:pPr>
    <w:rPr>
      <w:rFonts w:ascii="Arial" w:eastAsia="Arial" w:hAnsi="Arial" w:cs="Arial"/>
      <w:b/>
      <w:color w:val="000000"/>
      <w:sz w:val="20"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i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color w:val="00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60"/>
      <w:outlineLvl w:val="5"/>
    </w:pPr>
    <w:rPr>
      <w:b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603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35D4"/>
  </w:style>
  <w:style w:type="paragraph" w:styleId="Footer">
    <w:name w:val="footer"/>
    <w:basedOn w:val="Normal"/>
    <w:link w:val="FooterChar"/>
    <w:uiPriority w:val="99"/>
    <w:unhideWhenUsed/>
    <w:rsid w:val="00603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35D4"/>
  </w:style>
  <w:style w:type="paragraph" w:styleId="ListParagraph">
    <w:name w:val="List Paragraph"/>
    <w:basedOn w:val="Normal"/>
    <w:uiPriority w:val="34"/>
    <w:qFormat/>
    <w:rsid w:val="00EB230E"/>
    <w:pPr>
      <w:ind w:left="720"/>
      <w:contextualSpacing/>
    </w:pPr>
  </w:style>
  <w:style w:type="character" w:customStyle="1" w:styleId="span">
    <w:name w:val="span"/>
    <w:basedOn w:val="DefaultParagraphFont"/>
    <w:rsid w:val="00D67A84"/>
    <w:rPr>
      <w:sz w:val="24"/>
      <w:szCs w:val="24"/>
      <w:bdr w:val="none" w:sz="0" w:space="0" w:color="auto"/>
      <w:vertAlign w:val="baseline"/>
    </w:rPr>
  </w:style>
  <w:style w:type="paragraph" w:customStyle="1" w:styleId="divdocumentsinglecolumn">
    <w:name w:val="div_document_singlecolumn"/>
    <w:basedOn w:val="Normal"/>
    <w:rsid w:val="00D67A84"/>
    <w:pPr>
      <w:widowControl/>
      <w:spacing w:line="240" w:lineRule="atLeast"/>
    </w:pPr>
  </w:style>
  <w:style w:type="character" w:customStyle="1" w:styleId="spanjobtitle">
    <w:name w:val="span_jobtitle"/>
    <w:basedOn w:val="span"/>
    <w:rsid w:val="00D67A84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sid w:val="00D67A84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Normal"/>
    <w:rsid w:val="00D67A84"/>
    <w:pPr>
      <w:widowControl/>
      <w:spacing w:line="240" w:lineRule="atLeast"/>
    </w:pPr>
  </w:style>
  <w:style w:type="character" w:customStyle="1" w:styleId="spancompanyname">
    <w:name w:val="span_companyname"/>
    <w:basedOn w:val="span"/>
    <w:rsid w:val="00D67A84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  <w:rsid w:val="00D67A84"/>
    <w:pPr>
      <w:widowControl/>
      <w:spacing w:line="240" w:lineRule="atLeast"/>
    </w:pPr>
  </w:style>
  <w:style w:type="paragraph" w:customStyle="1" w:styleId="p">
    <w:name w:val="p"/>
    <w:basedOn w:val="Normal"/>
    <w:rsid w:val="00D67A84"/>
    <w:pPr>
      <w:widowControl/>
      <w:spacing w:line="240" w:lineRule="atLeast"/>
    </w:pPr>
  </w:style>
  <w:style w:type="character" w:customStyle="1" w:styleId="em">
    <w:name w:val="em"/>
    <w:basedOn w:val="DefaultParagraphFont"/>
    <w:rsid w:val="005024C7"/>
    <w:rPr>
      <w:sz w:val="24"/>
      <w:szCs w:val="24"/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  <w:rsid w:val="004C3221"/>
  </w:style>
  <w:style w:type="character" w:customStyle="1" w:styleId="spandegree">
    <w:name w:val="span_degree"/>
    <w:basedOn w:val="span"/>
    <w:rsid w:val="004C3221"/>
    <w:rPr>
      <w:b/>
      <w:bCs/>
      <w:sz w:val="24"/>
      <w:szCs w:val="24"/>
      <w:bdr w:val="none" w:sz="0" w:space="0" w:color="auto"/>
      <w:vertAlign w:val="baseli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3878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878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0476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D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1D1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4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Emeka Ume</cp:lastModifiedBy>
  <cp:revision>11</cp:revision>
  <dcterms:created xsi:type="dcterms:W3CDTF">2019-10-29T15:19:00Z</dcterms:created>
  <dcterms:modified xsi:type="dcterms:W3CDTF">2019-10-31T17:23:00Z</dcterms:modified>
</cp:coreProperties>
</file>