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6342" w:rsidRDefault="009C27CC" w:rsidP="006C7880">
      <w:pPr>
        <w:spacing w:after="0" w:line="240" w:lineRule="auto"/>
        <w:jc w:val="both"/>
        <w:rPr>
          <w:rFonts w:asciiTheme="majorHAnsi" w:hAnsiTheme="majorHAnsi" w:cs="Arial"/>
          <w:b/>
        </w:rPr>
      </w:pPr>
      <w:bookmarkStart w:id="0" w:name="_GoBack"/>
      <w:bookmarkEnd w:id="0"/>
      <w:r w:rsidRPr="0019144A">
        <w:rPr>
          <w:rFonts w:asciiTheme="majorHAnsi" w:hAnsiTheme="majorHAnsi" w:cs="Arial"/>
          <w:b/>
        </w:rPr>
        <w:t>Buddhi Raj Baral</w:t>
      </w:r>
    </w:p>
    <w:p w:rsidR="00D546C6" w:rsidRPr="0019144A" w:rsidRDefault="00D546C6" w:rsidP="006C7880">
      <w:pPr>
        <w:spacing w:after="0" w:line="240" w:lineRule="auto"/>
        <w:jc w:val="both"/>
        <w:rPr>
          <w:rFonts w:asciiTheme="majorHAnsi" w:hAnsiTheme="majorHAnsi" w:cs="Arial"/>
          <w:b/>
        </w:rPr>
      </w:pPr>
      <w:r>
        <w:rPr>
          <w:rFonts w:asciiTheme="majorHAnsi" w:hAnsiTheme="majorHAnsi" w:cs="Arial"/>
          <w:b/>
        </w:rPr>
        <w:t>510</w:t>
      </w:r>
      <w:r w:rsidR="00F24304">
        <w:rPr>
          <w:rFonts w:asciiTheme="majorHAnsi" w:hAnsiTheme="majorHAnsi" w:cs="Arial"/>
          <w:b/>
        </w:rPr>
        <w:t>-</w:t>
      </w:r>
      <w:r>
        <w:rPr>
          <w:rFonts w:asciiTheme="majorHAnsi" w:hAnsiTheme="majorHAnsi" w:cs="Arial"/>
          <w:b/>
        </w:rPr>
        <w:t>307</w:t>
      </w:r>
      <w:r w:rsidR="00F24304">
        <w:rPr>
          <w:rFonts w:asciiTheme="majorHAnsi" w:hAnsiTheme="majorHAnsi" w:cs="Arial"/>
          <w:b/>
        </w:rPr>
        <w:t>-</w:t>
      </w:r>
      <w:r>
        <w:rPr>
          <w:rFonts w:asciiTheme="majorHAnsi" w:hAnsiTheme="majorHAnsi" w:cs="Arial"/>
          <w:b/>
        </w:rPr>
        <w:t>6543</w:t>
      </w:r>
    </w:p>
    <w:p w:rsidR="0019144A" w:rsidRPr="0019144A" w:rsidRDefault="005C7454" w:rsidP="006C7880">
      <w:pPr>
        <w:spacing w:after="0" w:line="240" w:lineRule="auto"/>
        <w:jc w:val="both"/>
        <w:rPr>
          <w:rFonts w:asciiTheme="majorHAnsi" w:hAnsiTheme="majorHAnsi" w:cs="Arial"/>
          <w:b/>
        </w:rPr>
      </w:pPr>
      <w:hyperlink r:id="rId7" w:history="1">
        <w:r w:rsidR="0019144A" w:rsidRPr="0019144A">
          <w:rPr>
            <w:rStyle w:val="Hyperlink"/>
            <w:rFonts w:asciiTheme="majorHAnsi" w:eastAsia="Times New Roman" w:hAnsiTheme="majorHAnsi" w:cs="Arial"/>
          </w:rPr>
          <w:t>sammarbaral1@gmail.com</w:t>
        </w:r>
      </w:hyperlink>
    </w:p>
    <w:p w:rsidR="003018A3" w:rsidRPr="0019144A" w:rsidRDefault="003018A3" w:rsidP="006C7880">
      <w:pPr>
        <w:pBdr>
          <w:bottom w:val="single" w:sz="4" w:space="1" w:color="auto"/>
        </w:pBdr>
        <w:spacing w:after="0" w:line="240" w:lineRule="auto"/>
        <w:ind w:left="180" w:hanging="180"/>
        <w:jc w:val="both"/>
        <w:rPr>
          <w:rFonts w:asciiTheme="majorHAnsi" w:hAnsiTheme="majorHAnsi" w:cs="Arial"/>
        </w:rPr>
      </w:pPr>
    </w:p>
    <w:p w:rsidR="00A839D7" w:rsidRPr="0019144A" w:rsidRDefault="00A839D7" w:rsidP="006C7880">
      <w:pPr>
        <w:spacing w:after="0" w:line="240" w:lineRule="auto"/>
        <w:jc w:val="both"/>
        <w:rPr>
          <w:rFonts w:asciiTheme="majorHAnsi" w:hAnsiTheme="majorHAnsi" w:cs="Arial"/>
          <w:b/>
          <w:bCs/>
        </w:rPr>
      </w:pPr>
    </w:p>
    <w:p w:rsidR="00A417D8" w:rsidRPr="0019144A" w:rsidRDefault="00A839D7" w:rsidP="006C7880">
      <w:pPr>
        <w:spacing w:after="0" w:line="240" w:lineRule="auto"/>
        <w:jc w:val="both"/>
        <w:rPr>
          <w:rFonts w:asciiTheme="majorHAnsi" w:hAnsiTheme="majorHAnsi" w:cs="Arial"/>
          <w:b/>
          <w:bCs/>
        </w:rPr>
      </w:pPr>
      <w:r w:rsidRPr="0019144A">
        <w:rPr>
          <w:rFonts w:asciiTheme="majorHAnsi" w:hAnsiTheme="majorHAnsi" w:cs="Arial"/>
          <w:b/>
          <w:bCs/>
        </w:rPr>
        <w:t xml:space="preserve">PROFESSIONAL </w:t>
      </w:r>
      <w:r w:rsidR="003C1EB7" w:rsidRPr="0019144A">
        <w:rPr>
          <w:rFonts w:asciiTheme="majorHAnsi" w:hAnsiTheme="majorHAnsi" w:cs="Arial"/>
          <w:b/>
          <w:bCs/>
        </w:rPr>
        <w:t>SUMMARY</w:t>
      </w:r>
      <w:r w:rsidRPr="0019144A">
        <w:rPr>
          <w:rFonts w:asciiTheme="majorHAnsi" w:hAnsiTheme="majorHAnsi" w:cs="Arial"/>
          <w:b/>
          <w:bCs/>
        </w:rPr>
        <w:t>:</w:t>
      </w:r>
    </w:p>
    <w:p w:rsidR="00A417D8" w:rsidRPr="0019144A" w:rsidRDefault="008929F3"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Over </w:t>
      </w:r>
      <w:r w:rsidR="001D6335" w:rsidRPr="0019144A">
        <w:rPr>
          <w:rFonts w:asciiTheme="majorHAnsi" w:hAnsiTheme="majorHAnsi" w:cs="Arial"/>
        </w:rPr>
        <w:t>7</w:t>
      </w:r>
      <w:r w:rsidR="00950C93" w:rsidRPr="0019144A">
        <w:rPr>
          <w:rFonts w:asciiTheme="majorHAnsi" w:hAnsiTheme="majorHAnsi" w:cs="Arial"/>
        </w:rPr>
        <w:t xml:space="preserve">years of experience in </w:t>
      </w:r>
      <w:r w:rsidR="003C1EB7" w:rsidRPr="0019144A">
        <w:rPr>
          <w:rFonts w:asciiTheme="majorHAnsi" w:hAnsiTheme="majorHAnsi" w:cs="Arial"/>
          <w:b/>
        </w:rPr>
        <w:t>Microsoft BI</w:t>
      </w:r>
      <w:r w:rsidR="003C1EB7" w:rsidRPr="0019144A">
        <w:rPr>
          <w:rFonts w:asciiTheme="majorHAnsi" w:hAnsiTheme="majorHAnsi" w:cs="Arial"/>
        </w:rPr>
        <w:t>Tools</w:t>
      </w:r>
      <w:r w:rsidR="003C1EB7" w:rsidRPr="0019144A">
        <w:rPr>
          <w:rFonts w:asciiTheme="majorHAnsi" w:hAnsiTheme="majorHAnsi" w:cs="Arial"/>
          <w:b/>
        </w:rPr>
        <w:t xml:space="preserve"> (SSIS/SSRS/SSAS)</w:t>
      </w:r>
      <w:r w:rsidR="003C1EB7" w:rsidRPr="0019144A">
        <w:rPr>
          <w:rFonts w:asciiTheme="majorHAnsi" w:hAnsiTheme="majorHAnsi" w:cs="Arial"/>
        </w:rPr>
        <w:t xml:space="preserve">and </w:t>
      </w:r>
      <w:r w:rsidR="003C1EB7" w:rsidRPr="0019144A">
        <w:rPr>
          <w:rFonts w:asciiTheme="majorHAnsi" w:hAnsiTheme="majorHAnsi" w:cs="Arial"/>
          <w:b/>
        </w:rPr>
        <w:t>T-SQL</w:t>
      </w:r>
      <w:r w:rsidR="003C1EB7" w:rsidRPr="0019144A">
        <w:rPr>
          <w:rFonts w:asciiTheme="majorHAnsi" w:hAnsiTheme="majorHAnsi" w:cs="Arial"/>
        </w:rPr>
        <w:t xml:space="preserve"> using </w:t>
      </w:r>
      <w:r w:rsidR="00A417D8" w:rsidRPr="0019144A">
        <w:rPr>
          <w:rFonts w:asciiTheme="majorHAnsi" w:hAnsiTheme="majorHAnsi" w:cs="Arial"/>
          <w:b/>
        </w:rPr>
        <w:t xml:space="preserve">SQL </w:t>
      </w:r>
      <w:r w:rsidR="003C1EB7" w:rsidRPr="0019144A">
        <w:rPr>
          <w:rFonts w:asciiTheme="majorHAnsi" w:hAnsiTheme="majorHAnsi" w:cs="Arial"/>
          <w:b/>
        </w:rPr>
        <w:t>Server</w:t>
      </w:r>
      <w:r w:rsidR="003C1EB7" w:rsidRPr="0019144A">
        <w:rPr>
          <w:rStyle w:val="Strong"/>
          <w:rFonts w:asciiTheme="majorHAnsi" w:hAnsiTheme="majorHAnsi" w:cs="Arial"/>
          <w:bCs/>
          <w:bdr w:val="none" w:sz="0" w:space="0" w:color="auto" w:frame="1"/>
          <w:shd w:val="clear" w:color="auto" w:fill="FFFFFF"/>
        </w:rPr>
        <w:t>2012</w:t>
      </w:r>
      <w:r w:rsidR="000F449E" w:rsidRPr="0019144A">
        <w:rPr>
          <w:rStyle w:val="Strong"/>
          <w:rFonts w:asciiTheme="majorHAnsi" w:hAnsiTheme="majorHAnsi" w:cs="Arial"/>
          <w:bCs/>
          <w:bdr w:val="none" w:sz="0" w:space="0" w:color="auto" w:frame="1"/>
          <w:shd w:val="clear" w:color="auto" w:fill="FFFFFF"/>
        </w:rPr>
        <w:t>/2014</w:t>
      </w:r>
      <w:r w:rsidR="00B6623B" w:rsidRPr="0019144A">
        <w:rPr>
          <w:rStyle w:val="Strong"/>
          <w:rFonts w:asciiTheme="majorHAnsi" w:hAnsiTheme="majorHAnsi" w:cs="Arial"/>
          <w:bCs/>
          <w:bdr w:val="none" w:sz="0" w:space="0" w:color="auto" w:frame="1"/>
          <w:shd w:val="clear" w:color="auto" w:fill="FFFFFF"/>
        </w:rPr>
        <w:t>/2016</w:t>
      </w:r>
      <w:r w:rsidR="003C1EB7" w:rsidRPr="0019144A">
        <w:rPr>
          <w:rFonts w:asciiTheme="majorHAnsi" w:hAnsiTheme="majorHAnsi" w:cs="Arial"/>
          <w:bCs/>
        </w:rPr>
        <w:t>.</w:t>
      </w:r>
    </w:p>
    <w:p w:rsidR="00A417D8" w:rsidRPr="0019144A"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Experience in developing and debugging </w:t>
      </w:r>
      <w:r w:rsidRPr="0019144A">
        <w:rPr>
          <w:rFonts w:asciiTheme="majorHAnsi" w:hAnsiTheme="majorHAnsi" w:cs="Arial"/>
          <w:b/>
        </w:rPr>
        <w:t>Stored Procedures</w:t>
      </w:r>
      <w:r w:rsidRPr="0019144A">
        <w:rPr>
          <w:rFonts w:asciiTheme="majorHAnsi" w:hAnsiTheme="majorHAnsi" w:cs="Arial"/>
        </w:rPr>
        <w:t xml:space="preserve"> and </w:t>
      </w:r>
      <w:r w:rsidRPr="0019144A">
        <w:rPr>
          <w:rFonts w:asciiTheme="majorHAnsi" w:hAnsiTheme="majorHAnsi" w:cs="Arial"/>
          <w:b/>
        </w:rPr>
        <w:t>Triggers.</w:t>
      </w:r>
    </w:p>
    <w:p w:rsidR="00A417D8" w:rsidRPr="0019144A" w:rsidRDefault="003B1DD6"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Expertise in </w:t>
      </w:r>
      <w:r w:rsidRPr="0019144A">
        <w:rPr>
          <w:rFonts w:asciiTheme="majorHAnsi" w:hAnsiTheme="majorHAnsi" w:cs="Arial"/>
          <w:b/>
        </w:rPr>
        <w:t>Visualizing</w:t>
      </w:r>
      <w:r w:rsidRPr="0019144A">
        <w:rPr>
          <w:rFonts w:asciiTheme="majorHAnsi" w:hAnsiTheme="majorHAnsi" w:cs="Arial"/>
        </w:rPr>
        <w:t xml:space="preserve"> and Analyzing Data using </w:t>
      </w:r>
      <w:r w:rsidRPr="0019144A">
        <w:rPr>
          <w:rFonts w:asciiTheme="majorHAnsi" w:hAnsiTheme="majorHAnsi" w:cs="Arial"/>
          <w:b/>
        </w:rPr>
        <w:t>Power BI</w:t>
      </w:r>
      <w:r w:rsidRPr="0019144A">
        <w:rPr>
          <w:rFonts w:asciiTheme="majorHAnsi" w:hAnsiTheme="majorHAnsi" w:cs="Arial"/>
        </w:rPr>
        <w:t xml:space="preserve"> with cloud-based applications.</w:t>
      </w:r>
    </w:p>
    <w:p w:rsidR="00A417D8" w:rsidRPr="0019144A"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Experience in</w:t>
      </w:r>
      <w:r w:rsidRPr="0019144A">
        <w:rPr>
          <w:rFonts w:asciiTheme="majorHAnsi" w:hAnsiTheme="majorHAnsi" w:cs="Arial"/>
          <w:b/>
        </w:rPr>
        <w:t xml:space="preserve"> T-SQL (DDL, DML and DCL), </w:t>
      </w:r>
      <w:r w:rsidRPr="0019144A">
        <w:rPr>
          <w:rFonts w:asciiTheme="majorHAnsi" w:hAnsiTheme="majorHAnsi" w:cs="Arial"/>
        </w:rPr>
        <w:t xml:space="preserve">Creating, developing new database objects by like </w:t>
      </w:r>
      <w:r w:rsidRPr="0019144A">
        <w:rPr>
          <w:rFonts w:asciiTheme="majorHAnsi" w:hAnsiTheme="majorHAnsi" w:cs="Arial"/>
          <w:b/>
        </w:rPr>
        <w:t>Tables</w:t>
      </w:r>
      <w:r w:rsidRPr="0019144A">
        <w:rPr>
          <w:rFonts w:asciiTheme="majorHAnsi" w:hAnsiTheme="majorHAnsi" w:cs="Arial"/>
        </w:rPr>
        <w:t>,</w:t>
      </w:r>
      <w:r w:rsidRPr="0019144A">
        <w:rPr>
          <w:rFonts w:asciiTheme="majorHAnsi" w:hAnsiTheme="majorHAnsi" w:cs="Arial"/>
          <w:b/>
        </w:rPr>
        <w:t xml:space="preserve"> Views, Indexes, </w:t>
      </w:r>
      <w:r w:rsidR="003B1DD6" w:rsidRPr="0019144A">
        <w:rPr>
          <w:rFonts w:asciiTheme="majorHAnsi" w:hAnsiTheme="majorHAnsi" w:cs="Arial"/>
          <w:b/>
        </w:rPr>
        <w:t>Complex stored</w:t>
      </w:r>
      <w:r w:rsidRPr="0019144A">
        <w:rPr>
          <w:rFonts w:asciiTheme="majorHAnsi" w:hAnsiTheme="majorHAnsi" w:cs="Arial"/>
          <w:b/>
        </w:rPr>
        <w:t xml:space="preserve"> procedures, </w:t>
      </w:r>
      <w:r w:rsidR="003B1DD6" w:rsidRPr="0019144A">
        <w:rPr>
          <w:rFonts w:asciiTheme="majorHAnsi" w:hAnsiTheme="majorHAnsi" w:cs="Arial"/>
          <w:b/>
        </w:rPr>
        <w:t>function (</w:t>
      </w:r>
      <w:r w:rsidRPr="0019144A">
        <w:rPr>
          <w:rStyle w:val="apple-style-span"/>
          <w:rFonts w:asciiTheme="majorHAnsi" w:hAnsiTheme="majorHAnsi" w:cs="Arial"/>
          <w:b/>
          <w:shd w:val="clear" w:color="auto" w:fill="FFFFFF"/>
        </w:rPr>
        <w:t>UDF)</w:t>
      </w:r>
      <w:r w:rsidRPr="0019144A">
        <w:rPr>
          <w:rFonts w:asciiTheme="majorHAnsi" w:hAnsiTheme="majorHAnsi" w:cs="Arial"/>
          <w:b/>
        </w:rPr>
        <w:t>, cursors, and triggers, locking issues, BCP,</w:t>
      </w:r>
      <w:r w:rsidRPr="0019144A">
        <w:rPr>
          <w:rStyle w:val="apple-style-span"/>
          <w:rFonts w:asciiTheme="majorHAnsi" w:hAnsiTheme="majorHAnsi" w:cs="Arial"/>
          <w:b/>
        </w:rPr>
        <w:t xml:space="preserve"> common table expressions (CTEs), </w:t>
      </w:r>
      <w:r w:rsidRPr="0019144A">
        <w:rPr>
          <w:rFonts w:asciiTheme="majorHAnsi" w:hAnsiTheme="majorHAnsi" w:cs="Arial"/>
          <w:b/>
        </w:rPr>
        <w:t xml:space="preserve">Backups, Recovery and </w:t>
      </w:r>
      <w:r w:rsidRPr="0019144A">
        <w:rPr>
          <w:rFonts w:asciiTheme="majorHAnsi" w:hAnsiTheme="majorHAnsi" w:cs="Arial"/>
          <w:b/>
          <w:bCs/>
        </w:rPr>
        <w:t>SQLServer</w:t>
      </w:r>
      <w:r w:rsidRPr="0019144A">
        <w:rPr>
          <w:rFonts w:asciiTheme="majorHAnsi" w:hAnsiTheme="majorHAnsi" w:cs="Arial"/>
          <w:b/>
        </w:rPr>
        <w:t xml:space="preserve"> Agent profiler</w:t>
      </w:r>
      <w:r w:rsidRPr="0019144A">
        <w:rPr>
          <w:rFonts w:asciiTheme="majorHAnsi" w:hAnsiTheme="majorHAnsi" w:cs="Arial"/>
        </w:rPr>
        <w:t xml:space="preserve"> using </w:t>
      </w:r>
      <w:r w:rsidRPr="0019144A">
        <w:rPr>
          <w:rFonts w:asciiTheme="majorHAnsi" w:hAnsiTheme="majorHAnsi" w:cs="Arial"/>
          <w:b/>
        </w:rPr>
        <w:t>SQLSERVER2005/2008 R2/</w:t>
      </w:r>
      <w:r w:rsidRPr="0019144A">
        <w:rPr>
          <w:rStyle w:val="Strong"/>
          <w:rFonts w:asciiTheme="majorHAnsi" w:hAnsiTheme="majorHAnsi" w:cs="Arial"/>
          <w:bCs/>
          <w:bdr w:val="none" w:sz="0" w:space="0" w:color="auto" w:frame="1"/>
          <w:shd w:val="clear" w:color="auto" w:fill="FFFFFF"/>
        </w:rPr>
        <w:t>2012</w:t>
      </w:r>
      <w:r w:rsidR="00B6623B" w:rsidRPr="0019144A">
        <w:rPr>
          <w:rStyle w:val="Strong"/>
          <w:rFonts w:asciiTheme="majorHAnsi" w:hAnsiTheme="majorHAnsi" w:cs="Arial"/>
          <w:bCs/>
          <w:bdr w:val="none" w:sz="0" w:space="0" w:color="auto" w:frame="1"/>
          <w:shd w:val="clear" w:color="auto" w:fill="FFFFFF"/>
        </w:rPr>
        <w:t>/2014/2016</w:t>
      </w:r>
    </w:p>
    <w:p w:rsidR="00277185" w:rsidRPr="0019144A" w:rsidRDefault="003C1EB7" w:rsidP="006C7880">
      <w:pPr>
        <w:pStyle w:val="ListParagraph"/>
        <w:numPr>
          <w:ilvl w:val="0"/>
          <w:numId w:val="2"/>
        </w:numPr>
        <w:spacing w:after="0" w:line="240" w:lineRule="auto"/>
        <w:jc w:val="both"/>
        <w:rPr>
          <w:rStyle w:val="apple-style-span"/>
          <w:rFonts w:asciiTheme="majorHAnsi" w:hAnsiTheme="majorHAnsi" w:cs="Arial"/>
          <w:b/>
          <w:bCs/>
        </w:rPr>
      </w:pPr>
      <w:r w:rsidRPr="0019144A">
        <w:rPr>
          <w:rStyle w:val="apple-style-span"/>
          <w:rFonts w:asciiTheme="majorHAnsi" w:hAnsiTheme="majorHAnsi" w:cs="Arial"/>
          <w:shd w:val="clear" w:color="auto" w:fill="FFFFFF"/>
        </w:rPr>
        <w:t xml:space="preserve">Experience in working with Self Service MS BI end user tools such as </w:t>
      </w:r>
      <w:r w:rsidRPr="0019144A">
        <w:rPr>
          <w:rStyle w:val="apple-style-span"/>
          <w:rFonts w:asciiTheme="majorHAnsi" w:hAnsiTheme="majorHAnsi" w:cs="Arial"/>
          <w:b/>
          <w:shd w:val="clear" w:color="auto" w:fill="FFFFFF"/>
        </w:rPr>
        <w:t>Excel 2010 (Power pivot)</w:t>
      </w:r>
      <w:r w:rsidRPr="0019144A">
        <w:rPr>
          <w:rStyle w:val="apple-style-span"/>
          <w:rFonts w:asciiTheme="majorHAnsi" w:hAnsiTheme="majorHAnsi" w:cs="Arial"/>
          <w:shd w:val="clear" w:color="auto" w:fill="FFFFFF"/>
        </w:rPr>
        <w:t>,</w:t>
      </w:r>
      <w:r w:rsidRPr="0019144A">
        <w:rPr>
          <w:rStyle w:val="apple-style-span"/>
          <w:rFonts w:asciiTheme="majorHAnsi" w:hAnsiTheme="majorHAnsi" w:cs="Arial"/>
          <w:b/>
          <w:shd w:val="clear" w:color="auto" w:fill="FFFFFF"/>
        </w:rPr>
        <w:t xml:space="preserve"> Performance Point Server (PPS), </w:t>
      </w:r>
      <w:r w:rsidR="00902208">
        <w:rPr>
          <w:rStyle w:val="apple-style-span"/>
          <w:rFonts w:asciiTheme="majorHAnsi" w:hAnsiTheme="majorHAnsi" w:cs="Arial"/>
          <w:b/>
          <w:shd w:val="clear" w:color="auto" w:fill="FFFFFF"/>
        </w:rPr>
        <w:t xml:space="preserve">Power BI </w:t>
      </w:r>
      <w:r w:rsidR="009D2ED2" w:rsidRPr="0019144A">
        <w:rPr>
          <w:rStyle w:val="apple-style-span"/>
          <w:rFonts w:asciiTheme="majorHAnsi" w:hAnsiTheme="majorHAnsi" w:cs="Arial"/>
          <w:b/>
          <w:shd w:val="clear" w:color="auto" w:fill="FFFFFF"/>
        </w:rPr>
        <w:t>and Power</w:t>
      </w:r>
      <w:r w:rsidRPr="0019144A">
        <w:rPr>
          <w:rStyle w:val="apple-style-span"/>
          <w:rFonts w:asciiTheme="majorHAnsi" w:hAnsiTheme="majorHAnsi" w:cs="Arial"/>
          <w:b/>
          <w:shd w:val="clear" w:color="auto" w:fill="FFFFFF"/>
        </w:rPr>
        <w:t xml:space="preserve"> view</w:t>
      </w:r>
      <w:r w:rsidRPr="0019144A">
        <w:rPr>
          <w:rStyle w:val="apple-style-span"/>
          <w:rFonts w:asciiTheme="majorHAnsi" w:hAnsiTheme="majorHAnsi" w:cs="Arial"/>
          <w:shd w:val="clear" w:color="auto" w:fill="FFFFFF"/>
        </w:rPr>
        <w:t>.</w:t>
      </w:r>
    </w:p>
    <w:p w:rsidR="00277185" w:rsidRPr="0019144A" w:rsidRDefault="00277185" w:rsidP="006C7880">
      <w:pPr>
        <w:pStyle w:val="ListParagraph"/>
        <w:numPr>
          <w:ilvl w:val="0"/>
          <w:numId w:val="2"/>
        </w:numPr>
        <w:spacing w:after="0" w:line="240" w:lineRule="auto"/>
        <w:jc w:val="both"/>
        <w:rPr>
          <w:rStyle w:val="apple-style-span"/>
          <w:rFonts w:asciiTheme="majorHAnsi" w:hAnsiTheme="majorHAnsi" w:cs="Arial"/>
          <w:b/>
          <w:bCs/>
        </w:rPr>
      </w:pPr>
      <w:r w:rsidRPr="0019144A">
        <w:rPr>
          <w:rFonts w:asciiTheme="majorHAnsi" w:hAnsiTheme="majorHAnsi" w:cs="Helvetica"/>
          <w:shd w:val="clear" w:color="auto" w:fill="FFFFFF"/>
        </w:rPr>
        <w:t xml:space="preserve">Experience in </w:t>
      </w:r>
      <w:r w:rsidRPr="0019144A">
        <w:rPr>
          <w:rFonts w:asciiTheme="majorHAnsi" w:hAnsiTheme="majorHAnsi" w:cs="Helvetica"/>
          <w:b/>
          <w:shd w:val="clear" w:color="auto" w:fill="FFFFFF"/>
        </w:rPr>
        <w:t>T-SQL</w:t>
      </w:r>
      <w:r w:rsidRPr="0019144A">
        <w:rPr>
          <w:rFonts w:asciiTheme="majorHAnsi" w:hAnsiTheme="majorHAnsi" w:cs="Helvetica"/>
          <w:shd w:val="clear" w:color="auto" w:fill="FFFFFF"/>
        </w:rPr>
        <w:t xml:space="preserve"> Developer skills include stored procedures, Indexes views, User Defined Functions (UDF), Triggers, and Distributed Queries, Scheduled Tasks</w:t>
      </w:r>
    </w:p>
    <w:p w:rsidR="00A417D8" w:rsidRPr="0019144A"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Proficient Knowledge in dealing with </w:t>
      </w:r>
      <w:r w:rsidRPr="0019144A">
        <w:rPr>
          <w:rFonts w:asciiTheme="majorHAnsi" w:hAnsiTheme="majorHAnsi" w:cs="Arial"/>
          <w:b/>
        </w:rPr>
        <w:t>RDBMS including E/R Diagrams, Normalization, Constraints, Joins, Keys and Data Import/Export.</w:t>
      </w:r>
    </w:p>
    <w:p w:rsidR="00A417D8" w:rsidRPr="0019144A"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Used tools like </w:t>
      </w:r>
      <w:r w:rsidRPr="0019144A">
        <w:rPr>
          <w:rFonts w:asciiTheme="majorHAnsi" w:hAnsiTheme="majorHAnsi" w:cs="Arial"/>
          <w:b/>
        </w:rPr>
        <w:t>MS SQL Profiler, Index Tuning Wizard</w:t>
      </w:r>
      <w:r w:rsidRPr="0019144A">
        <w:rPr>
          <w:rFonts w:asciiTheme="majorHAnsi" w:hAnsiTheme="majorHAnsi" w:cs="Arial"/>
        </w:rPr>
        <w:t xml:space="preserve">, </w:t>
      </w:r>
      <w:r w:rsidR="00213DB0" w:rsidRPr="0019144A">
        <w:rPr>
          <w:rFonts w:asciiTheme="majorHAnsi" w:hAnsiTheme="majorHAnsi" w:cs="Arial"/>
          <w:b/>
        </w:rPr>
        <w:t>and Pervasive</w:t>
      </w:r>
      <w:r w:rsidRPr="0019144A">
        <w:rPr>
          <w:rFonts w:asciiTheme="majorHAnsi" w:hAnsiTheme="majorHAnsi" w:cs="Arial"/>
        </w:rPr>
        <w:t xml:space="preserve"> and Windows performance for monitoring and tuning SQL Server performance.</w:t>
      </w:r>
    </w:p>
    <w:p w:rsidR="00902208" w:rsidRPr="00902208" w:rsidRDefault="003C1EB7" w:rsidP="006C7880">
      <w:pPr>
        <w:pStyle w:val="ListParagraph"/>
        <w:numPr>
          <w:ilvl w:val="0"/>
          <w:numId w:val="2"/>
        </w:numPr>
        <w:spacing w:after="0" w:line="240" w:lineRule="auto"/>
        <w:jc w:val="both"/>
        <w:rPr>
          <w:rFonts w:asciiTheme="majorHAnsi" w:hAnsiTheme="majorHAnsi" w:cs="Arial"/>
          <w:b/>
          <w:bCs/>
        </w:rPr>
      </w:pPr>
      <w:r w:rsidRPr="00902208">
        <w:rPr>
          <w:rFonts w:asciiTheme="majorHAnsi" w:hAnsiTheme="majorHAnsi" w:cs="Arial"/>
        </w:rPr>
        <w:t xml:space="preserve">Developing </w:t>
      </w:r>
      <w:r w:rsidRPr="00902208">
        <w:rPr>
          <w:rFonts w:asciiTheme="majorHAnsi" w:hAnsiTheme="majorHAnsi" w:cs="Arial"/>
          <w:b/>
        </w:rPr>
        <w:t>SSIS</w:t>
      </w:r>
      <w:r w:rsidRPr="00902208">
        <w:rPr>
          <w:rFonts w:asciiTheme="majorHAnsi" w:hAnsiTheme="majorHAnsi" w:cs="Arial"/>
        </w:rPr>
        <w:t xml:space="preserve"> packages for data migration between different sources such as flat file, excel, oracle, Sybase, DB2, MS accessing </w:t>
      </w:r>
      <w:r w:rsidRPr="00902208">
        <w:rPr>
          <w:rFonts w:asciiTheme="majorHAnsi" w:hAnsiTheme="majorHAnsi" w:cs="Arial"/>
          <w:b/>
        </w:rPr>
        <w:t>SQL Server SSIS</w:t>
      </w:r>
      <w:r w:rsidR="00902208">
        <w:rPr>
          <w:rFonts w:asciiTheme="majorHAnsi" w:hAnsiTheme="majorHAnsi" w:cs="Arial"/>
          <w:b/>
        </w:rPr>
        <w:t>.</w:t>
      </w:r>
    </w:p>
    <w:p w:rsidR="00A417D8" w:rsidRPr="00902208" w:rsidRDefault="00E262CE" w:rsidP="006C7880">
      <w:pPr>
        <w:pStyle w:val="ListParagraph"/>
        <w:numPr>
          <w:ilvl w:val="0"/>
          <w:numId w:val="2"/>
        </w:numPr>
        <w:spacing w:after="0" w:line="240" w:lineRule="auto"/>
        <w:jc w:val="both"/>
        <w:rPr>
          <w:rStyle w:val="Strong"/>
          <w:rFonts w:asciiTheme="majorHAnsi" w:hAnsiTheme="majorHAnsi" w:cs="Arial"/>
          <w:bCs/>
        </w:rPr>
      </w:pPr>
      <w:r w:rsidRPr="00902208">
        <w:rPr>
          <w:rStyle w:val="Strong"/>
          <w:rFonts w:asciiTheme="majorHAnsi" w:hAnsiTheme="majorHAnsi" w:cs="Arial"/>
          <w:b w:val="0"/>
        </w:rPr>
        <w:t xml:space="preserve">Create reports in </w:t>
      </w:r>
      <w:r w:rsidRPr="00902208">
        <w:rPr>
          <w:rStyle w:val="Strong"/>
          <w:rFonts w:asciiTheme="majorHAnsi" w:hAnsiTheme="majorHAnsi" w:cs="Arial"/>
        </w:rPr>
        <w:t>Power BI</w:t>
      </w:r>
      <w:r w:rsidRPr="00902208">
        <w:rPr>
          <w:rStyle w:val="Strong"/>
          <w:rFonts w:asciiTheme="majorHAnsi" w:hAnsiTheme="majorHAnsi" w:cs="Arial"/>
          <w:b w:val="0"/>
        </w:rPr>
        <w:t xml:space="preserve"> preview portal utilizing the SSAS Tabular via Analysis connector.</w:t>
      </w:r>
    </w:p>
    <w:p w:rsidR="00A417D8" w:rsidRPr="0019144A" w:rsidRDefault="00E262CE" w:rsidP="006C7880">
      <w:pPr>
        <w:pStyle w:val="ListParagraph"/>
        <w:numPr>
          <w:ilvl w:val="0"/>
          <w:numId w:val="2"/>
        </w:numPr>
        <w:spacing w:after="0" w:line="240" w:lineRule="auto"/>
        <w:jc w:val="both"/>
        <w:rPr>
          <w:rStyle w:val="Strong"/>
          <w:rFonts w:asciiTheme="majorHAnsi" w:hAnsiTheme="majorHAnsi" w:cs="Arial"/>
          <w:bCs/>
        </w:rPr>
      </w:pPr>
      <w:r w:rsidRPr="0019144A">
        <w:rPr>
          <w:rStyle w:val="Strong"/>
          <w:rFonts w:asciiTheme="majorHAnsi" w:hAnsiTheme="majorHAnsi" w:cs="Arial"/>
          <w:b w:val="0"/>
        </w:rPr>
        <w:t xml:space="preserve">Experience in </w:t>
      </w:r>
      <w:r w:rsidRPr="0019144A">
        <w:rPr>
          <w:rStyle w:val="Strong"/>
          <w:rFonts w:asciiTheme="majorHAnsi" w:hAnsiTheme="majorHAnsi" w:cs="Arial"/>
        </w:rPr>
        <w:t>Power BI</w:t>
      </w:r>
      <w:r w:rsidRPr="0019144A">
        <w:rPr>
          <w:rStyle w:val="Strong"/>
          <w:rFonts w:asciiTheme="majorHAnsi" w:hAnsiTheme="majorHAnsi" w:cs="Arial"/>
          <w:b w:val="0"/>
        </w:rPr>
        <w:t>, creating interactive visualizations, dashboards, reports basedonbusiness requirements.</w:t>
      </w:r>
    </w:p>
    <w:p w:rsidR="00A417D8" w:rsidRPr="0019144A" w:rsidRDefault="003C1EB7" w:rsidP="006C7880">
      <w:pPr>
        <w:pStyle w:val="ListParagraph"/>
        <w:numPr>
          <w:ilvl w:val="0"/>
          <w:numId w:val="2"/>
        </w:numPr>
        <w:spacing w:after="0" w:line="240" w:lineRule="auto"/>
        <w:jc w:val="both"/>
        <w:rPr>
          <w:rStyle w:val="Strong"/>
          <w:rFonts w:asciiTheme="majorHAnsi" w:hAnsiTheme="majorHAnsi" w:cs="Arial"/>
          <w:bCs/>
        </w:rPr>
      </w:pPr>
      <w:r w:rsidRPr="0019144A">
        <w:rPr>
          <w:rStyle w:val="Strong"/>
          <w:rFonts w:asciiTheme="majorHAnsi" w:hAnsiTheme="majorHAnsi" w:cs="Arial"/>
          <w:b w:val="0"/>
          <w:bCs/>
        </w:rPr>
        <w:t xml:space="preserve">Excellent hands on experience in </w:t>
      </w:r>
      <w:r w:rsidRPr="0019144A">
        <w:rPr>
          <w:rStyle w:val="Strong"/>
          <w:rFonts w:asciiTheme="majorHAnsi" w:hAnsiTheme="majorHAnsi" w:cs="Arial"/>
        </w:rPr>
        <w:t>ETL (Extraction Transformation and Loading)</w:t>
      </w:r>
      <w:r w:rsidRPr="0019144A">
        <w:rPr>
          <w:rStyle w:val="Strong"/>
          <w:rFonts w:asciiTheme="majorHAnsi" w:hAnsiTheme="majorHAnsi" w:cs="Arial"/>
          <w:b w:val="0"/>
          <w:bCs/>
        </w:rPr>
        <w:t xml:space="preserve"> by extracting large volumes of data from various data sources using SSIS</w:t>
      </w:r>
      <w:r w:rsidRPr="0019144A">
        <w:rPr>
          <w:rStyle w:val="Strong"/>
          <w:rFonts w:asciiTheme="majorHAnsi" w:hAnsiTheme="majorHAnsi" w:cs="Arial"/>
        </w:rPr>
        <w:t>.</w:t>
      </w:r>
    </w:p>
    <w:p w:rsidR="00A417D8" w:rsidRPr="0019144A" w:rsidRDefault="003C1EB7" w:rsidP="006C7880">
      <w:pPr>
        <w:pStyle w:val="ListParagraph"/>
        <w:numPr>
          <w:ilvl w:val="0"/>
          <w:numId w:val="2"/>
        </w:numPr>
        <w:spacing w:after="0" w:line="240" w:lineRule="auto"/>
        <w:jc w:val="both"/>
        <w:rPr>
          <w:rStyle w:val="apple-style-span"/>
          <w:rFonts w:asciiTheme="majorHAnsi" w:hAnsiTheme="majorHAnsi" w:cs="Arial"/>
          <w:b/>
          <w:bCs/>
        </w:rPr>
      </w:pPr>
      <w:r w:rsidRPr="0019144A">
        <w:rPr>
          <w:rStyle w:val="apple-style-span"/>
          <w:rFonts w:asciiTheme="majorHAnsi" w:hAnsiTheme="majorHAnsi" w:cs="Arial"/>
          <w:shd w:val="clear" w:color="auto" w:fill="FFFFFF"/>
        </w:rPr>
        <w:t xml:space="preserve">Experience in by using Row Transformations, Block and Unblock Transformations for </w:t>
      </w:r>
      <w:r w:rsidRPr="0019144A">
        <w:rPr>
          <w:rStyle w:val="apple-style-span"/>
          <w:rFonts w:asciiTheme="majorHAnsi" w:hAnsiTheme="majorHAnsi" w:cs="Arial"/>
          <w:b/>
          <w:shd w:val="clear" w:color="auto" w:fill="FFFFFF"/>
        </w:rPr>
        <w:t>Performance Tuning in SSIS packages</w:t>
      </w:r>
      <w:r w:rsidRPr="0019144A">
        <w:rPr>
          <w:rStyle w:val="apple-style-span"/>
          <w:rFonts w:asciiTheme="majorHAnsi" w:hAnsiTheme="majorHAnsi" w:cs="Arial"/>
          <w:shd w:val="clear" w:color="auto" w:fill="FFFFFF"/>
        </w:rPr>
        <w:t>.</w:t>
      </w:r>
    </w:p>
    <w:p w:rsidR="00A417D8" w:rsidRPr="0019144A" w:rsidRDefault="003C1EB7" w:rsidP="006C7880">
      <w:pPr>
        <w:pStyle w:val="ListParagraph"/>
        <w:numPr>
          <w:ilvl w:val="0"/>
          <w:numId w:val="2"/>
        </w:numPr>
        <w:spacing w:after="0" w:line="240" w:lineRule="auto"/>
        <w:jc w:val="both"/>
        <w:rPr>
          <w:rStyle w:val="apple-style-span"/>
          <w:rFonts w:asciiTheme="majorHAnsi" w:hAnsiTheme="majorHAnsi" w:cs="Arial"/>
          <w:b/>
          <w:bCs/>
        </w:rPr>
      </w:pPr>
      <w:r w:rsidRPr="0019144A">
        <w:rPr>
          <w:rFonts w:asciiTheme="majorHAnsi" w:hAnsiTheme="majorHAnsi" w:cs="Arial"/>
        </w:rPr>
        <w:t xml:space="preserve">Hands on experience working with </w:t>
      </w:r>
      <w:r w:rsidRPr="0019144A">
        <w:rPr>
          <w:rStyle w:val="apple-style-span"/>
          <w:rFonts w:asciiTheme="majorHAnsi" w:hAnsiTheme="majorHAnsi" w:cs="Arial"/>
          <w:b/>
          <w:shd w:val="clear" w:color="auto" w:fill="FFFFFF"/>
        </w:rPr>
        <w:t>Logging, Error handling</w:t>
      </w:r>
      <w:r w:rsidRPr="0019144A">
        <w:rPr>
          <w:rStyle w:val="apple-style-span"/>
          <w:rFonts w:asciiTheme="majorHAnsi" w:hAnsiTheme="majorHAnsi" w:cs="Arial"/>
          <w:shd w:val="clear" w:color="auto" w:fill="FFFFFF"/>
        </w:rPr>
        <w:t xml:space="preserve"> using Event Handlers pre and post for SSIS Packages.</w:t>
      </w:r>
    </w:p>
    <w:p w:rsidR="00A417D8" w:rsidRPr="0019144A" w:rsidRDefault="003C1EB7" w:rsidP="006C7880">
      <w:pPr>
        <w:pStyle w:val="ListParagraph"/>
        <w:numPr>
          <w:ilvl w:val="0"/>
          <w:numId w:val="2"/>
        </w:numPr>
        <w:spacing w:after="0" w:line="240" w:lineRule="auto"/>
        <w:jc w:val="both"/>
        <w:rPr>
          <w:rStyle w:val="apple-converted-space"/>
          <w:rFonts w:asciiTheme="majorHAnsi" w:hAnsiTheme="majorHAnsi" w:cs="Arial"/>
          <w:b/>
          <w:bCs/>
        </w:rPr>
      </w:pPr>
      <w:r w:rsidRPr="0019144A">
        <w:rPr>
          <w:rFonts w:asciiTheme="majorHAnsi" w:hAnsiTheme="majorHAnsi" w:cs="Arial"/>
          <w:shd w:val="clear" w:color="auto" w:fill="FFFFFF"/>
        </w:rPr>
        <w:t xml:space="preserve">Creating SSIS Packages for integrating data using OLE DB connection from sources (Excel, CSV, Oracle, flat file, Text Format Data) by using multiple transformations provided by SSIS such as </w:t>
      </w:r>
      <w:r w:rsidRPr="0019144A">
        <w:rPr>
          <w:rFonts w:asciiTheme="majorHAnsi" w:hAnsiTheme="majorHAnsi" w:cs="Arial"/>
          <w:b/>
          <w:shd w:val="clear" w:color="auto" w:fill="FFFFFF"/>
        </w:rPr>
        <w:t xml:space="preserve">Data Conversion, Conditional Split, Bulk Insert, merge </w:t>
      </w:r>
      <w:r w:rsidRPr="0019144A">
        <w:rPr>
          <w:rFonts w:asciiTheme="majorHAnsi" w:hAnsiTheme="majorHAnsi" w:cs="Arial"/>
          <w:shd w:val="clear" w:color="auto" w:fill="FFFFFF"/>
        </w:rPr>
        <w:t>and</w:t>
      </w:r>
      <w:r w:rsidRPr="0019144A">
        <w:rPr>
          <w:rFonts w:asciiTheme="majorHAnsi" w:hAnsiTheme="majorHAnsi" w:cs="Arial"/>
          <w:b/>
          <w:shd w:val="clear" w:color="auto" w:fill="FFFFFF"/>
        </w:rPr>
        <w:t xml:space="preserve"> union</w:t>
      </w:r>
    </w:p>
    <w:p w:rsidR="00A417D8" w:rsidRPr="0019144A"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Experience in working with </w:t>
      </w:r>
      <w:r w:rsidRPr="0019144A">
        <w:rPr>
          <w:rFonts w:asciiTheme="majorHAnsi" w:hAnsiTheme="majorHAnsi" w:cs="Arial"/>
          <w:b/>
        </w:rPr>
        <w:t>Data Cleansing</w:t>
      </w:r>
      <w:r w:rsidRPr="0019144A">
        <w:rPr>
          <w:rFonts w:asciiTheme="majorHAnsi" w:hAnsiTheme="majorHAnsi" w:cs="Arial"/>
        </w:rPr>
        <w:t xml:space="preserve"> technique in</w:t>
      </w:r>
      <w:r w:rsidRPr="0019144A">
        <w:rPr>
          <w:rFonts w:asciiTheme="majorHAnsi" w:hAnsiTheme="majorHAnsi" w:cs="Arial"/>
          <w:b/>
        </w:rPr>
        <w:t xml:space="preserve"> ETL</w:t>
      </w:r>
      <w:r w:rsidRPr="0019144A">
        <w:rPr>
          <w:rFonts w:asciiTheme="majorHAnsi" w:hAnsiTheme="majorHAnsi" w:cs="Arial"/>
        </w:rPr>
        <w:t xml:space="preserve"> procedures.</w:t>
      </w:r>
    </w:p>
    <w:p w:rsidR="00A417D8" w:rsidRPr="0019144A"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Experience in creating reports such as </w:t>
      </w:r>
      <w:r w:rsidRPr="0019144A">
        <w:rPr>
          <w:rFonts w:asciiTheme="majorHAnsi" w:hAnsiTheme="majorHAnsi" w:cs="Arial"/>
          <w:b/>
        </w:rPr>
        <w:t xml:space="preserve">Parameterized, Cascading, Drill through/Drill down Reports, Conditional, Table, Matrix, Charts, Ad-hoc </w:t>
      </w:r>
      <w:r w:rsidRPr="0019144A">
        <w:rPr>
          <w:rFonts w:asciiTheme="majorHAnsi" w:hAnsiTheme="majorHAnsi" w:cs="Arial"/>
        </w:rPr>
        <w:t>Specialized inusing</w:t>
      </w:r>
      <w:r w:rsidRPr="0019144A">
        <w:rPr>
          <w:rFonts w:asciiTheme="majorHAnsi" w:hAnsiTheme="majorHAnsi" w:cs="Arial"/>
          <w:b/>
        </w:rPr>
        <w:t>Relational data warehouse</w:t>
      </w:r>
      <w:r w:rsidRPr="0019144A">
        <w:rPr>
          <w:rFonts w:asciiTheme="majorHAnsi" w:hAnsiTheme="majorHAnsi" w:cs="Arial"/>
        </w:rPr>
        <w:t xml:space="preserve"> and </w:t>
      </w:r>
      <w:r w:rsidRPr="0019144A">
        <w:rPr>
          <w:rFonts w:asciiTheme="majorHAnsi" w:hAnsiTheme="majorHAnsi" w:cs="Arial"/>
          <w:b/>
        </w:rPr>
        <w:t xml:space="preserve">OLAP Cubes </w:t>
      </w:r>
      <w:r w:rsidRPr="0019144A">
        <w:rPr>
          <w:rFonts w:asciiTheme="majorHAnsi" w:hAnsiTheme="majorHAnsi" w:cs="Arial"/>
        </w:rPr>
        <w:t>for producing</w:t>
      </w:r>
      <w:r w:rsidRPr="0019144A">
        <w:rPr>
          <w:rFonts w:asciiTheme="majorHAnsi" w:hAnsiTheme="majorHAnsi" w:cs="Arial"/>
          <w:b/>
        </w:rPr>
        <w:t xml:space="preserve"> Sub Reports</w:t>
      </w:r>
      <w:r w:rsidRPr="0019144A">
        <w:rPr>
          <w:rFonts w:asciiTheme="majorHAnsi" w:hAnsiTheme="majorHAnsi" w:cs="Arial"/>
        </w:rPr>
        <w:t>.</w:t>
      </w:r>
    </w:p>
    <w:p w:rsidR="00A417D8" w:rsidRPr="0019144A" w:rsidRDefault="00AF7B2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Good experience in creating pivot tables and charts in Excel using data sources (SQL Server, SSAS cubes, and Access) and</w:t>
      </w:r>
      <w:r w:rsidRPr="0019144A">
        <w:rPr>
          <w:rFonts w:asciiTheme="majorHAnsi" w:hAnsiTheme="majorHAnsi" w:cs="Arial"/>
          <w:b/>
        </w:rPr>
        <w:t>power pivot.</w:t>
      </w:r>
    </w:p>
    <w:p w:rsidR="00A417D8" w:rsidRPr="0019144A" w:rsidRDefault="00F11DF1"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Excellent knowledge </w:t>
      </w:r>
      <w:r w:rsidRPr="0019144A">
        <w:rPr>
          <w:rFonts w:asciiTheme="majorHAnsi" w:hAnsiTheme="majorHAnsi" w:cs="Arial"/>
          <w:b/>
        </w:rPr>
        <w:t>of HIPAA</w:t>
      </w:r>
      <w:r w:rsidRPr="0019144A">
        <w:rPr>
          <w:rFonts w:asciiTheme="majorHAnsi" w:hAnsiTheme="majorHAnsi" w:cs="Arial"/>
        </w:rPr>
        <w:t xml:space="preserve"> (Health Insurance Portability and Accountability Act) transaction codes such as 270/271 (inquire/response health care benefits), </w:t>
      </w:r>
      <w:r w:rsidRPr="0019144A">
        <w:rPr>
          <w:rFonts w:asciiTheme="majorHAnsi" w:hAnsiTheme="majorHAnsi" w:cs="Arial"/>
          <w:b/>
        </w:rPr>
        <w:t>276/277 (claim status</w:t>
      </w:r>
      <w:r w:rsidRPr="0019144A">
        <w:rPr>
          <w:rFonts w:asciiTheme="majorHAnsi" w:hAnsiTheme="majorHAnsi" w:cs="Arial"/>
        </w:rPr>
        <w:t xml:space="preserve">), 470 (benefit codes), 835 (payment or remittance advice), </w:t>
      </w:r>
      <w:r w:rsidRPr="0019144A">
        <w:rPr>
          <w:rFonts w:asciiTheme="majorHAnsi" w:hAnsiTheme="majorHAnsi" w:cs="Arial"/>
          <w:b/>
        </w:rPr>
        <w:t>837 (health care claim</w:t>
      </w:r>
      <w:r w:rsidRPr="0019144A">
        <w:rPr>
          <w:rFonts w:asciiTheme="majorHAnsi" w:hAnsiTheme="majorHAnsi" w:cs="Arial"/>
        </w:rPr>
        <w:t>) and 834 (benefit enrollment).</w:t>
      </w:r>
    </w:p>
    <w:p w:rsidR="00A417D8" w:rsidRPr="0019144A" w:rsidRDefault="00AF7B2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Experience developing BI/dashboard components using tools like BIDS, PerformancePoint and</w:t>
      </w:r>
      <w:r w:rsidRPr="0019144A">
        <w:rPr>
          <w:rFonts w:asciiTheme="majorHAnsi" w:hAnsiTheme="majorHAnsi" w:cs="Arial"/>
          <w:b/>
        </w:rPr>
        <w:t xml:space="preserve"> Power Pivot.</w:t>
      </w:r>
    </w:p>
    <w:p w:rsidR="00A417D8" w:rsidRPr="0019144A"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Creating and Deploying </w:t>
      </w:r>
      <w:r w:rsidRPr="0019144A">
        <w:rPr>
          <w:rFonts w:asciiTheme="majorHAnsi" w:hAnsiTheme="majorHAnsi" w:cs="Arial"/>
          <w:b/>
        </w:rPr>
        <w:t>SSRS Reports</w:t>
      </w:r>
      <w:r w:rsidRPr="0019144A">
        <w:rPr>
          <w:rFonts w:asciiTheme="majorHAnsi" w:hAnsiTheme="majorHAnsi" w:cs="Arial"/>
        </w:rPr>
        <w:t xml:space="preserve"> on the portal for user accessibility.</w:t>
      </w:r>
    </w:p>
    <w:p w:rsidR="00A417D8" w:rsidRPr="0019144A"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Experience in implementing </w:t>
      </w:r>
      <w:r w:rsidRPr="0019144A">
        <w:rPr>
          <w:rFonts w:asciiTheme="majorHAnsi" w:hAnsiTheme="majorHAnsi" w:cs="Arial"/>
          <w:b/>
        </w:rPr>
        <w:t>surrogate key</w:t>
      </w:r>
      <w:r w:rsidRPr="0019144A">
        <w:rPr>
          <w:rFonts w:asciiTheme="majorHAnsi" w:hAnsiTheme="majorHAnsi" w:cs="Arial"/>
        </w:rPr>
        <w:t xml:space="preserve"> generation strategy in the Data warehouse.</w:t>
      </w:r>
    </w:p>
    <w:p w:rsidR="00F56545" w:rsidRPr="0019144A"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Experience in generating On-demand and Scheduled reports for management decision and business analysis by using </w:t>
      </w:r>
      <w:r w:rsidRPr="0019144A">
        <w:rPr>
          <w:rFonts w:asciiTheme="majorHAnsi" w:hAnsiTheme="majorHAnsi" w:cs="Arial"/>
          <w:b/>
        </w:rPr>
        <w:t>SSRS</w:t>
      </w:r>
      <w:r w:rsidRPr="0019144A">
        <w:rPr>
          <w:rFonts w:asciiTheme="majorHAnsi" w:hAnsiTheme="majorHAnsi" w:cs="Arial"/>
        </w:rPr>
        <w:t>.</w:t>
      </w:r>
    </w:p>
    <w:p w:rsidR="00A04362" w:rsidRPr="0019144A" w:rsidRDefault="00F56545"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Helvetica"/>
          <w:shd w:val="clear" w:color="auto" w:fill="FFFFFF"/>
        </w:rPr>
        <w:t xml:space="preserve">Experience in databases like </w:t>
      </w:r>
      <w:r w:rsidRPr="0019144A">
        <w:rPr>
          <w:rFonts w:asciiTheme="majorHAnsi" w:hAnsiTheme="majorHAnsi" w:cs="Helvetica"/>
          <w:b/>
          <w:shd w:val="clear" w:color="auto" w:fill="FFFFFF"/>
        </w:rPr>
        <w:t>MySQL</w:t>
      </w:r>
      <w:r w:rsidRPr="0019144A">
        <w:rPr>
          <w:rFonts w:asciiTheme="majorHAnsi" w:hAnsiTheme="majorHAnsi" w:cs="Helvetica"/>
          <w:shd w:val="clear" w:color="auto" w:fill="FFFFFF"/>
        </w:rPr>
        <w:t xml:space="preserve"> and </w:t>
      </w:r>
      <w:r w:rsidRPr="0019144A">
        <w:rPr>
          <w:rFonts w:asciiTheme="majorHAnsi" w:hAnsiTheme="majorHAnsi" w:cs="Helvetica"/>
          <w:b/>
          <w:shd w:val="clear" w:color="auto" w:fill="FFFFFF"/>
        </w:rPr>
        <w:t>NoSQL</w:t>
      </w:r>
      <w:r w:rsidRPr="0019144A">
        <w:rPr>
          <w:rFonts w:asciiTheme="majorHAnsi" w:hAnsiTheme="majorHAnsi" w:cs="Helvetica"/>
          <w:shd w:val="clear" w:color="auto" w:fill="FFFFFF"/>
        </w:rPr>
        <w:t xml:space="preserve"> like MongoDB</w:t>
      </w:r>
    </w:p>
    <w:p w:rsidR="00A04362" w:rsidRPr="0019144A" w:rsidRDefault="00A04362"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Helvetica"/>
          <w:shd w:val="clear" w:color="auto" w:fill="FFFFFF"/>
        </w:rPr>
        <w:t xml:space="preserve">Experience in querying </w:t>
      </w:r>
      <w:r w:rsidRPr="0019144A">
        <w:rPr>
          <w:rFonts w:asciiTheme="majorHAnsi" w:hAnsiTheme="majorHAnsi" w:cs="Helvetica"/>
          <w:b/>
          <w:shd w:val="clear" w:color="auto" w:fill="FFFFFF"/>
        </w:rPr>
        <w:t>Azure</w:t>
      </w:r>
      <w:r w:rsidRPr="0019144A">
        <w:rPr>
          <w:rFonts w:asciiTheme="majorHAnsi" w:hAnsiTheme="majorHAnsi" w:cs="Helvetica"/>
          <w:shd w:val="clear" w:color="auto" w:fill="FFFFFF"/>
        </w:rPr>
        <w:t xml:space="preserve"> SQL Server and working on Microsoft Dynamic CRM</w:t>
      </w:r>
    </w:p>
    <w:p w:rsidR="00A417D8" w:rsidRPr="0019144A" w:rsidRDefault="00D25D6D"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Well versed </w:t>
      </w:r>
      <w:r w:rsidRPr="0019144A">
        <w:rPr>
          <w:rFonts w:asciiTheme="majorHAnsi" w:hAnsiTheme="majorHAnsi" w:cs="Arial"/>
          <w:b/>
        </w:rPr>
        <w:t>with HIPAA, Facets, claim</w:t>
      </w:r>
      <w:r w:rsidRPr="0019144A">
        <w:rPr>
          <w:rFonts w:asciiTheme="majorHAnsi" w:hAnsiTheme="majorHAnsi" w:cs="Arial"/>
        </w:rPr>
        <w:t xml:space="preserve"> adjustments, claim processing from point of entry to finalizing, claim review, identifying claims processing problems, their source and providing corresponding solutions.</w:t>
      </w:r>
    </w:p>
    <w:p w:rsidR="00A417D8" w:rsidRPr="0019144A" w:rsidRDefault="003C1EB7" w:rsidP="006C7880">
      <w:pPr>
        <w:pStyle w:val="ListParagraph"/>
        <w:numPr>
          <w:ilvl w:val="0"/>
          <w:numId w:val="2"/>
        </w:numPr>
        <w:spacing w:after="0" w:line="240" w:lineRule="auto"/>
        <w:jc w:val="both"/>
        <w:rPr>
          <w:rStyle w:val="apple-style-span"/>
          <w:rFonts w:asciiTheme="majorHAnsi" w:hAnsiTheme="majorHAnsi" w:cs="Arial"/>
          <w:b/>
          <w:bCs/>
        </w:rPr>
      </w:pPr>
      <w:r w:rsidRPr="0019144A">
        <w:rPr>
          <w:rFonts w:asciiTheme="majorHAnsi" w:hAnsiTheme="majorHAnsi" w:cs="Arial"/>
        </w:rPr>
        <w:lastRenderedPageBreak/>
        <w:t xml:space="preserve">Proficient experience in </w:t>
      </w:r>
      <w:r w:rsidRPr="0019144A">
        <w:rPr>
          <w:rFonts w:asciiTheme="majorHAnsi" w:hAnsiTheme="majorHAnsi" w:cs="Arial"/>
          <w:b/>
        </w:rPr>
        <w:t xml:space="preserve">deploying and configuring packages, </w:t>
      </w:r>
      <w:r w:rsidRPr="0019144A">
        <w:rPr>
          <w:rStyle w:val="apple-style-span"/>
          <w:rFonts w:asciiTheme="majorHAnsi" w:hAnsiTheme="majorHAnsi" w:cs="Arial"/>
          <w:b/>
          <w:shd w:val="clear" w:color="auto" w:fill="FFFFFF"/>
        </w:rPr>
        <w:t>Error handling</w:t>
      </w:r>
      <w:r w:rsidRPr="0019144A">
        <w:rPr>
          <w:rFonts w:asciiTheme="majorHAnsi" w:hAnsiTheme="majorHAnsi" w:cs="Arial"/>
          <w:b/>
        </w:rPr>
        <w:t xml:space="preserve"> and batch logging, check points </w:t>
      </w:r>
      <w:r w:rsidR="00E717C1" w:rsidRPr="0019144A">
        <w:rPr>
          <w:rFonts w:asciiTheme="majorHAnsi" w:hAnsiTheme="majorHAnsi" w:cs="Arial"/>
        </w:rPr>
        <w:t>and</w:t>
      </w:r>
      <w:r w:rsidR="00E717C1" w:rsidRPr="0019144A">
        <w:rPr>
          <w:rStyle w:val="apple-style-span"/>
          <w:rFonts w:asciiTheme="majorHAnsi" w:hAnsiTheme="majorHAnsi" w:cs="Arial"/>
          <w:shd w:val="clear" w:color="auto" w:fill="FFFFFF"/>
        </w:rPr>
        <w:t xml:space="preserve"> troubleshooting</w:t>
      </w:r>
      <w:r w:rsidRPr="0019144A">
        <w:rPr>
          <w:rStyle w:val="apple-style-span"/>
          <w:rFonts w:asciiTheme="majorHAnsi" w:hAnsiTheme="majorHAnsi" w:cs="Arial"/>
          <w:shd w:val="clear" w:color="auto" w:fill="FFFFFF"/>
        </w:rPr>
        <w:t xml:space="preserve"> Reports using SSRS.</w:t>
      </w:r>
    </w:p>
    <w:p w:rsidR="00A417D8" w:rsidRPr="00902208"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 xml:space="preserve">Experience in developing </w:t>
      </w:r>
      <w:r w:rsidRPr="0019144A">
        <w:rPr>
          <w:rFonts w:asciiTheme="majorHAnsi" w:hAnsiTheme="majorHAnsi" w:cs="Arial"/>
          <w:b/>
        </w:rPr>
        <w:t>OLAP Cubes</w:t>
      </w:r>
      <w:r w:rsidRPr="0019144A">
        <w:rPr>
          <w:rFonts w:asciiTheme="majorHAnsi" w:hAnsiTheme="majorHAnsi" w:cs="Arial"/>
        </w:rPr>
        <w:t xml:space="preserve"> by using SQL Server Analysis Services (</w:t>
      </w:r>
      <w:r w:rsidRPr="0019144A">
        <w:rPr>
          <w:rFonts w:asciiTheme="majorHAnsi" w:hAnsiTheme="majorHAnsi" w:cs="Arial"/>
          <w:b/>
        </w:rPr>
        <w:t>SSAS</w:t>
      </w:r>
      <w:r w:rsidRPr="0019144A">
        <w:rPr>
          <w:rFonts w:asciiTheme="majorHAnsi" w:hAnsiTheme="majorHAnsi" w:cs="Arial"/>
        </w:rPr>
        <w:t>), and defined data sources, data source views, Dimensions, Measures, Hierarchies, Attributes, Calculations using multi-dimensional expression</w:t>
      </w:r>
      <w:r w:rsidRPr="0019144A">
        <w:rPr>
          <w:rFonts w:asciiTheme="majorHAnsi" w:hAnsiTheme="majorHAnsi" w:cs="Arial"/>
          <w:b/>
        </w:rPr>
        <w:t xml:space="preserve"> (MDX),</w:t>
      </w:r>
      <w:r w:rsidRPr="0019144A">
        <w:rPr>
          <w:rFonts w:asciiTheme="majorHAnsi" w:hAnsiTheme="majorHAnsi" w:cs="Arial"/>
        </w:rPr>
        <w:t xml:space="preserve"> Perspectives and Roles.</w:t>
      </w:r>
    </w:p>
    <w:p w:rsidR="00A417D8" w:rsidRPr="0019144A"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Experience in performance</w:t>
      </w:r>
      <w:r w:rsidRPr="0019144A">
        <w:rPr>
          <w:rFonts w:asciiTheme="majorHAnsi" w:hAnsiTheme="majorHAnsi" w:cs="Arial"/>
          <w:b/>
        </w:rPr>
        <w:t xml:space="preserve"> tuning, processing</w:t>
      </w:r>
      <w:r w:rsidRPr="0019144A">
        <w:rPr>
          <w:rFonts w:asciiTheme="majorHAnsi" w:hAnsiTheme="majorHAnsi" w:cs="Arial"/>
        </w:rPr>
        <w:t xml:space="preserve"> and </w:t>
      </w:r>
      <w:r w:rsidRPr="0019144A">
        <w:rPr>
          <w:rFonts w:asciiTheme="majorHAnsi" w:hAnsiTheme="majorHAnsi" w:cs="Arial"/>
          <w:b/>
        </w:rPr>
        <w:t>deploying the cubes</w:t>
      </w:r>
    </w:p>
    <w:p w:rsidR="00A417D8" w:rsidRPr="0019144A" w:rsidRDefault="003C1EB7" w:rsidP="006C7880">
      <w:pPr>
        <w:pStyle w:val="ListParagraph"/>
        <w:numPr>
          <w:ilvl w:val="0"/>
          <w:numId w:val="2"/>
        </w:numPr>
        <w:spacing w:after="0" w:line="240" w:lineRule="auto"/>
        <w:jc w:val="both"/>
        <w:rPr>
          <w:rFonts w:asciiTheme="majorHAnsi" w:hAnsiTheme="majorHAnsi" w:cs="Arial"/>
          <w:b/>
          <w:bCs/>
        </w:rPr>
      </w:pPr>
      <w:r w:rsidRPr="0019144A">
        <w:rPr>
          <w:rFonts w:asciiTheme="majorHAnsi" w:hAnsiTheme="majorHAnsi" w:cs="Arial"/>
        </w:rPr>
        <w:t>Experience in cube partitioning for better database performance.</w:t>
      </w:r>
    </w:p>
    <w:p w:rsidR="00A417D8" w:rsidRPr="0019144A" w:rsidRDefault="00A417D8" w:rsidP="006C7880">
      <w:pPr>
        <w:spacing w:after="0" w:line="240" w:lineRule="auto"/>
        <w:jc w:val="both"/>
        <w:rPr>
          <w:rFonts w:asciiTheme="majorHAnsi" w:hAnsiTheme="majorHAnsi" w:cs="Arial"/>
          <w:b/>
          <w:bCs/>
        </w:rPr>
      </w:pPr>
    </w:p>
    <w:p w:rsidR="004F0808" w:rsidRPr="0019144A" w:rsidRDefault="004F0808" w:rsidP="006C7880">
      <w:pPr>
        <w:spacing w:after="0" w:line="240" w:lineRule="auto"/>
        <w:jc w:val="both"/>
        <w:rPr>
          <w:rFonts w:asciiTheme="majorHAnsi" w:hAnsiTheme="majorHAnsi" w:cs="Arial"/>
          <w:b/>
          <w:bCs/>
        </w:rPr>
      </w:pPr>
      <w:r w:rsidRPr="0019144A">
        <w:rPr>
          <w:rFonts w:asciiTheme="majorHAnsi" w:hAnsiTheme="majorHAnsi" w:cs="Arial"/>
          <w:b/>
          <w:bCs/>
        </w:rPr>
        <w:t>Educational Details:</w:t>
      </w:r>
    </w:p>
    <w:p w:rsidR="004F0808" w:rsidRPr="0019144A" w:rsidRDefault="008741AD" w:rsidP="006C7880">
      <w:pPr>
        <w:spacing w:after="0" w:line="240" w:lineRule="auto"/>
        <w:ind w:left="180" w:hanging="180"/>
        <w:jc w:val="both"/>
        <w:rPr>
          <w:rFonts w:asciiTheme="majorHAnsi" w:hAnsiTheme="majorHAnsi" w:cs="Arial"/>
        </w:rPr>
      </w:pPr>
      <w:r>
        <w:rPr>
          <w:rFonts w:asciiTheme="majorHAnsi" w:hAnsiTheme="majorHAnsi" w:cs="Arial"/>
        </w:rPr>
        <w:t>Master’s in Business Administration (MBA), Lincoln University</w:t>
      </w:r>
      <w:r w:rsidR="00F36245">
        <w:rPr>
          <w:rFonts w:asciiTheme="majorHAnsi" w:hAnsiTheme="majorHAnsi" w:cs="Arial"/>
        </w:rPr>
        <w:t>, Oakland, CA</w:t>
      </w:r>
    </w:p>
    <w:p w:rsidR="004F0808" w:rsidRPr="0019144A" w:rsidRDefault="004F0808" w:rsidP="006C7880">
      <w:pPr>
        <w:spacing w:after="0" w:line="240" w:lineRule="auto"/>
        <w:ind w:left="180" w:hanging="180"/>
        <w:jc w:val="both"/>
        <w:rPr>
          <w:rFonts w:asciiTheme="majorHAnsi" w:hAnsiTheme="majorHAnsi" w:cs="Arial"/>
          <w:b/>
          <w:bCs/>
        </w:rPr>
      </w:pPr>
    </w:p>
    <w:p w:rsidR="00806342" w:rsidRPr="0019144A" w:rsidRDefault="003C1EB7" w:rsidP="006C7880">
      <w:pPr>
        <w:spacing w:after="0" w:line="240" w:lineRule="auto"/>
        <w:jc w:val="both"/>
        <w:rPr>
          <w:rFonts w:asciiTheme="majorHAnsi" w:hAnsiTheme="majorHAnsi" w:cs="Arial"/>
          <w:b/>
          <w:bCs/>
        </w:rPr>
      </w:pPr>
      <w:r w:rsidRPr="0019144A">
        <w:rPr>
          <w:rFonts w:asciiTheme="majorHAnsi" w:hAnsiTheme="majorHAnsi" w:cs="Arial"/>
          <w:b/>
          <w:bCs/>
        </w:rPr>
        <w:t>TECHNICAL SKIL</w:t>
      </w:r>
      <w:r w:rsidR="00A417D8" w:rsidRPr="0019144A">
        <w:rPr>
          <w:rFonts w:asciiTheme="majorHAnsi" w:hAnsiTheme="majorHAnsi" w:cs="Arial"/>
          <w:b/>
          <w:bCs/>
        </w:rPr>
        <w:t>LS:</w:t>
      </w:r>
    </w:p>
    <w:p w:rsidR="003C1EB7" w:rsidRPr="0019144A" w:rsidRDefault="003C1EB7" w:rsidP="006C7880">
      <w:pPr>
        <w:spacing w:after="0" w:line="240" w:lineRule="auto"/>
        <w:ind w:left="180" w:hanging="180"/>
        <w:jc w:val="both"/>
        <w:rPr>
          <w:rFonts w:asciiTheme="majorHAnsi" w:hAnsiTheme="majorHAnsi" w:cs="Arial"/>
          <w:b/>
          <w:bCs/>
        </w:rPr>
      </w:pPr>
    </w:p>
    <w:tbl>
      <w:tblPr>
        <w:tblStyle w:val="TableGrid"/>
        <w:tblW w:w="10800" w:type="dxa"/>
        <w:jc w:val="center"/>
        <w:tblLook w:val="04A0" w:firstRow="1" w:lastRow="0" w:firstColumn="1" w:lastColumn="0" w:noHBand="0" w:noVBand="1"/>
      </w:tblPr>
      <w:tblGrid>
        <w:gridCol w:w="3510"/>
        <w:gridCol w:w="7290"/>
      </w:tblGrid>
      <w:tr w:rsidR="003C1EB7" w:rsidRPr="0019144A" w:rsidTr="003C1EB7">
        <w:trPr>
          <w:jc w:val="center"/>
        </w:trPr>
        <w:tc>
          <w:tcPr>
            <w:tcW w:w="3510" w:type="dxa"/>
          </w:tcPr>
          <w:p w:rsidR="003C1EB7" w:rsidRPr="0019144A" w:rsidRDefault="003C1EB7" w:rsidP="006C7880">
            <w:pPr>
              <w:jc w:val="both"/>
              <w:rPr>
                <w:rFonts w:asciiTheme="majorHAnsi" w:hAnsiTheme="majorHAnsi"/>
                <w:b/>
                <w:sz w:val="22"/>
                <w:szCs w:val="22"/>
              </w:rPr>
            </w:pPr>
            <w:r w:rsidRPr="0019144A">
              <w:rPr>
                <w:rFonts w:asciiTheme="majorHAnsi" w:hAnsiTheme="majorHAnsi"/>
                <w:b/>
                <w:sz w:val="22"/>
                <w:szCs w:val="22"/>
              </w:rPr>
              <w:t>Databases</w:t>
            </w:r>
          </w:p>
        </w:tc>
        <w:tc>
          <w:tcPr>
            <w:tcW w:w="7290" w:type="dxa"/>
          </w:tcPr>
          <w:p w:rsidR="003C1EB7" w:rsidRPr="0019144A" w:rsidRDefault="003C1EB7" w:rsidP="006C7880">
            <w:pPr>
              <w:jc w:val="both"/>
              <w:rPr>
                <w:rFonts w:asciiTheme="majorHAnsi" w:hAnsiTheme="majorHAnsi" w:cs="Arial"/>
                <w:sz w:val="22"/>
                <w:szCs w:val="22"/>
              </w:rPr>
            </w:pPr>
            <w:r w:rsidRPr="0019144A">
              <w:rPr>
                <w:rFonts w:asciiTheme="majorHAnsi" w:hAnsiTheme="majorHAnsi" w:cs="Arial"/>
                <w:sz w:val="22"/>
                <w:szCs w:val="22"/>
              </w:rPr>
              <w:t xml:space="preserve">MS SQL Server </w:t>
            </w:r>
            <w:r w:rsidR="00BE6C55" w:rsidRPr="0019144A">
              <w:rPr>
                <w:rFonts w:asciiTheme="majorHAnsi" w:hAnsiTheme="majorHAnsi" w:cs="Arial"/>
                <w:sz w:val="22"/>
                <w:szCs w:val="22"/>
              </w:rPr>
              <w:t>2016/</w:t>
            </w:r>
            <w:r w:rsidR="000F449E" w:rsidRPr="0019144A">
              <w:rPr>
                <w:rFonts w:asciiTheme="majorHAnsi" w:hAnsiTheme="majorHAnsi" w:cs="Arial"/>
                <w:sz w:val="22"/>
                <w:szCs w:val="22"/>
              </w:rPr>
              <w:t>2014/</w:t>
            </w:r>
            <w:r w:rsidR="00286F79" w:rsidRPr="0019144A">
              <w:rPr>
                <w:rFonts w:asciiTheme="majorHAnsi" w:hAnsiTheme="majorHAnsi" w:cs="Arial"/>
                <w:sz w:val="22"/>
                <w:szCs w:val="22"/>
              </w:rPr>
              <w:t>2012/</w:t>
            </w:r>
            <w:r w:rsidR="00374D9C" w:rsidRPr="0019144A">
              <w:rPr>
                <w:rFonts w:asciiTheme="majorHAnsi" w:hAnsiTheme="majorHAnsi" w:cs="Arial"/>
                <w:sz w:val="22"/>
                <w:szCs w:val="22"/>
              </w:rPr>
              <w:t>2008, ORACLE, MS Access.</w:t>
            </w:r>
          </w:p>
          <w:p w:rsidR="003C1EB7" w:rsidRPr="0019144A" w:rsidRDefault="003C1EB7" w:rsidP="006C7880">
            <w:pPr>
              <w:jc w:val="both"/>
              <w:rPr>
                <w:rFonts w:asciiTheme="majorHAnsi" w:hAnsiTheme="majorHAnsi"/>
                <w:sz w:val="22"/>
                <w:szCs w:val="22"/>
              </w:rPr>
            </w:pPr>
          </w:p>
        </w:tc>
      </w:tr>
      <w:tr w:rsidR="003C1EB7" w:rsidRPr="0019144A" w:rsidTr="003C1EB7">
        <w:trPr>
          <w:trHeight w:val="1160"/>
          <w:jc w:val="center"/>
        </w:trPr>
        <w:tc>
          <w:tcPr>
            <w:tcW w:w="3510" w:type="dxa"/>
          </w:tcPr>
          <w:p w:rsidR="003C1EB7" w:rsidRPr="0019144A" w:rsidRDefault="003C1EB7" w:rsidP="006C7880">
            <w:pPr>
              <w:jc w:val="both"/>
              <w:rPr>
                <w:rFonts w:asciiTheme="majorHAnsi" w:hAnsiTheme="majorHAnsi"/>
                <w:b/>
                <w:sz w:val="22"/>
                <w:szCs w:val="22"/>
              </w:rPr>
            </w:pPr>
            <w:r w:rsidRPr="0019144A">
              <w:rPr>
                <w:rFonts w:asciiTheme="majorHAnsi" w:hAnsiTheme="majorHAnsi"/>
                <w:b/>
                <w:sz w:val="22"/>
                <w:szCs w:val="22"/>
              </w:rPr>
              <w:t>SQL Server Tools</w:t>
            </w:r>
          </w:p>
        </w:tc>
        <w:tc>
          <w:tcPr>
            <w:tcW w:w="7290" w:type="dxa"/>
          </w:tcPr>
          <w:p w:rsidR="003C1EB7" w:rsidRPr="0019144A" w:rsidRDefault="003C1EB7" w:rsidP="006C7880">
            <w:pPr>
              <w:jc w:val="both"/>
              <w:rPr>
                <w:rFonts w:asciiTheme="majorHAnsi" w:hAnsiTheme="majorHAnsi"/>
                <w:sz w:val="22"/>
                <w:szCs w:val="22"/>
              </w:rPr>
            </w:pPr>
            <w:r w:rsidRPr="0019144A">
              <w:rPr>
                <w:rFonts w:asciiTheme="majorHAnsi" w:hAnsiTheme="majorHAnsi"/>
                <w:bCs/>
                <w:sz w:val="22"/>
                <w:szCs w:val="22"/>
              </w:rPr>
              <w:t xml:space="preserve">SSMS, Configuration Manager, Enterprise Manager, Query Analyzer Profiler, </w:t>
            </w:r>
            <w:r w:rsidRPr="0019144A">
              <w:rPr>
                <w:rFonts w:asciiTheme="majorHAnsi" w:hAnsiTheme="majorHAnsi"/>
                <w:b/>
                <w:bCs/>
                <w:sz w:val="22"/>
                <w:szCs w:val="22"/>
              </w:rPr>
              <w:t>DTS, SSIS, SSAS, SSRS</w:t>
            </w:r>
            <w:r w:rsidRPr="0019144A">
              <w:rPr>
                <w:rFonts w:asciiTheme="majorHAnsi" w:hAnsiTheme="majorHAnsi"/>
                <w:bCs/>
                <w:sz w:val="22"/>
                <w:szCs w:val="22"/>
              </w:rPr>
              <w:t xml:space="preserve">, </w:t>
            </w:r>
            <w:r w:rsidRPr="0019144A">
              <w:rPr>
                <w:rFonts w:asciiTheme="majorHAnsi" w:hAnsiTheme="majorHAnsi"/>
                <w:sz w:val="22"/>
                <w:szCs w:val="22"/>
              </w:rPr>
              <w:t xml:space="preserve">Database Tuning </w:t>
            </w:r>
            <w:r w:rsidR="006460B0" w:rsidRPr="0019144A">
              <w:rPr>
                <w:rFonts w:asciiTheme="majorHAnsi" w:hAnsiTheme="majorHAnsi"/>
                <w:sz w:val="22"/>
                <w:szCs w:val="22"/>
              </w:rPr>
              <w:t>Advisor, Cognos</w:t>
            </w:r>
            <w:r w:rsidRPr="0019144A">
              <w:rPr>
                <w:rFonts w:asciiTheme="majorHAnsi" w:hAnsiTheme="majorHAnsi"/>
                <w:sz w:val="22"/>
                <w:szCs w:val="22"/>
                <w:shd w:val="clear" w:color="auto" w:fill="FFFFFF"/>
              </w:rPr>
              <w:t xml:space="preserve"> 10 BI tools (Report Studio, Analysis Studio, Query Studio, Cognos</w:t>
            </w:r>
            <w:r w:rsidRPr="0019144A">
              <w:rPr>
                <w:rStyle w:val="apple-converted-space"/>
                <w:rFonts w:asciiTheme="majorHAnsi" w:hAnsiTheme="majorHAnsi"/>
                <w:sz w:val="22"/>
                <w:szCs w:val="22"/>
                <w:shd w:val="clear" w:color="auto" w:fill="FFFFFF"/>
              </w:rPr>
              <w:t> </w:t>
            </w:r>
            <w:r w:rsidRPr="0019144A">
              <w:rPr>
                <w:rFonts w:asciiTheme="majorHAnsi" w:hAnsiTheme="majorHAnsi"/>
                <w:sz w:val="22"/>
                <w:szCs w:val="22"/>
                <w:shd w:val="clear" w:color="auto" w:fill="FFFFFF"/>
              </w:rPr>
              <w:t>Connection) ,</w:t>
            </w:r>
            <w:r w:rsidRPr="0019144A">
              <w:rPr>
                <w:rFonts w:asciiTheme="majorHAnsi" w:hAnsiTheme="majorHAnsi"/>
                <w:sz w:val="22"/>
                <w:szCs w:val="22"/>
              </w:rPr>
              <w:t>SQL* Plus</w:t>
            </w:r>
            <w:r w:rsidR="005D6648" w:rsidRPr="0019144A">
              <w:rPr>
                <w:rFonts w:asciiTheme="majorHAnsi" w:hAnsiTheme="majorHAnsi"/>
                <w:sz w:val="22"/>
                <w:szCs w:val="22"/>
              </w:rPr>
              <w:t>.</w:t>
            </w:r>
          </w:p>
        </w:tc>
      </w:tr>
      <w:tr w:rsidR="003C1EB7" w:rsidRPr="0019144A" w:rsidTr="003C1EB7">
        <w:trPr>
          <w:trHeight w:val="431"/>
          <w:jc w:val="center"/>
        </w:trPr>
        <w:tc>
          <w:tcPr>
            <w:tcW w:w="3510" w:type="dxa"/>
          </w:tcPr>
          <w:p w:rsidR="003C1EB7" w:rsidRPr="0019144A" w:rsidRDefault="003C1EB7" w:rsidP="006C7880">
            <w:pPr>
              <w:contextualSpacing/>
              <w:jc w:val="both"/>
              <w:rPr>
                <w:rFonts w:asciiTheme="majorHAnsi" w:hAnsiTheme="majorHAnsi" w:cs="Arial"/>
                <w:b/>
                <w:sz w:val="22"/>
                <w:szCs w:val="22"/>
              </w:rPr>
            </w:pPr>
            <w:r w:rsidRPr="0019144A">
              <w:rPr>
                <w:rFonts w:asciiTheme="majorHAnsi" w:hAnsiTheme="majorHAnsi" w:cs="Arial"/>
                <w:b/>
                <w:sz w:val="22"/>
                <w:szCs w:val="22"/>
                <w:lang w:bidi="en-US"/>
              </w:rPr>
              <w:t>ETL-Tools</w:t>
            </w:r>
          </w:p>
        </w:tc>
        <w:tc>
          <w:tcPr>
            <w:tcW w:w="7290" w:type="dxa"/>
          </w:tcPr>
          <w:p w:rsidR="003C1EB7" w:rsidRPr="0019144A" w:rsidRDefault="003C1EB7" w:rsidP="006C7880">
            <w:pPr>
              <w:contextualSpacing/>
              <w:jc w:val="both"/>
              <w:rPr>
                <w:rFonts w:asciiTheme="majorHAnsi" w:hAnsiTheme="majorHAnsi" w:cs="Arial"/>
                <w:sz w:val="22"/>
                <w:szCs w:val="22"/>
              </w:rPr>
            </w:pPr>
            <w:r w:rsidRPr="0019144A">
              <w:rPr>
                <w:rFonts w:asciiTheme="majorHAnsi" w:hAnsiTheme="majorHAnsi" w:cs="Arial"/>
                <w:sz w:val="22"/>
                <w:szCs w:val="22"/>
              </w:rPr>
              <w:t>DTS, SQL Server Integration Services (SSIS).</w:t>
            </w:r>
          </w:p>
        </w:tc>
      </w:tr>
      <w:tr w:rsidR="003C1EB7" w:rsidRPr="0019144A" w:rsidTr="002C58F0">
        <w:trPr>
          <w:trHeight w:val="431"/>
          <w:jc w:val="center"/>
        </w:trPr>
        <w:tc>
          <w:tcPr>
            <w:tcW w:w="3510" w:type="dxa"/>
          </w:tcPr>
          <w:p w:rsidR="003C1EB7" w:rsidRPr="0019144A" w:rsidRDefault="003C1EB7" w:rsidP="006C7880">
            <w:pPr>
              <w:contextualSpacing/>
              <w:jc w:val="both"/>
              <w:rPr>
                <w:rFonts w:asciiTheme="majorHAnsi" w:hAnsiTheme="majorHAnsi" w:cs="Arial"/>
                <w:b/>
                <w:sz w:val="22"/>
                <w:szCs w:val="22"/>
                <w:lang w:bidi="en-US"/>
              </w:rPr>
            </w:pPr>
            <w:r w:rsidRPr="0019144A">
              <w:rPr>
                <w:rFonts w:asciiTheme="majorHAnsi" w:hAnsiTheme="majorHAnsi" w:cs="Arial"/>
                <w:b/>
                <w:sz w:val="22"/>
                <w:szCs w:val="22"/>
                <w:lang w:bidi="en-US"/>
              </w:rPr>
              <w:t>Reporting Tools</w:t>
            </w:r>
          </w:p>
        </w:tc>
        <w:tc>
          <w:tcPr>
            <w:tcW w:w="7290" w:type="dxa"/>
            <w:vAlign w:val="center"/>
          </w:tcPr>
          <w:p w:rsidR="003C1EB7" w:rsidRPr="0019144A" w:rsidRDefault="003C1EB7" w:rsidP="006C7880">
            <w:pPr>
              <w:contextualSpacing/>
              <w:jc w:val="both"/>
              <w:rPr>
                <w:rFonts w:asciiTheme="majorHAnsi" w:hAnsiTheme="majorHAnsi" w:cs="Arial"/>
                <w:b/>
                <w:sz w:val="22"/>
                <w:szCs w:val="22"/>
                <w:u w:val="single"/>
              </w:rPr>
            </w:pPr>
            <w:r w:rsidRPr="0019144A">
              <w:rPr>
                <w:rFonts w:asciiTheme="majorHAnsi" w:hAnsiTheme="majorHAnsi" w:cs="Arial"/>
                <w:b/>
                <w:sz w:val="22"/>
                <w:szCs w:val="22"/>
              </w:rPr>
              <w:t>SQL Server Reporting services (SSRS), PowerBI</w:t>
            </w:r>
          </w:p>
        </w:tc>
      </w:tr>
      <w:tr w:rsidR="003C1EB7" w:rsidRPr="0019144A" w:rsidTr="003C1EB7">
        <w:trPr>
          <w:trHeight w:val="404"/>
          <w:jc w:val="center"/>
        </w:trPr>
        <w:tc>
          <w:tcPr>
            <w:tcW w:w="3510" w:type="dxa"/>
          </w:tcPr>
          <w:p w:rsidR="003C1EB7" w:rsidRPr="0019144A" w:rsidRDefault="003C1EB7" w:rsidP="006C7880">
            <w:pPr>
              <w:jc w:val="both"/>
              <w:rPr>
                <w:rFonts w:asciiTheme="majorHAnsi" w:hAnsiTheme="majorHAnsi"/>
                <w:b/>
                <w:sz w:val="22"/>
                <w:szCs w:val="22"/>
              </w:rPr>
            </w:pPr>
            <w:r w:rsidRPr="0019144A">
              <w:rPr>
                <w:rFonts w:asciiTheme="majorHAnsi" w:hAnsiTheme="majorHAnsi"/>
                <w:b/>
                <w:sz w:val="22"/>
                <w:szCs w:val="22"/>
              </w:rPr>
              <w:t>RDBMS</w:t>
            </w:r>
          </w:p>
        </w:tc>
        <w:tc>
          <w:tcPr>
            <w:tcW w:w="7290" w:type="dxa"/>
          </w:tcPr>
          <w:p w:rsidR="003C1EB7" w:rsidRPr="0019144A" w:rsidRDefault="003C1EB7" w:rsidP="006C7880">
            <w:pPr>
              <w:jc w:val="both"/>
              <w:rPr>
                <w:rFonts w:asciiTheme="majorHAnsi" w:hAnsiTheme="majorHAnsi"/>
                <w:sz w:val="22"/>
                <w:szCs w:val="22"/>
              </w:rPr>
            </w:pPr>
            <w:r w:rsidRPr="0019144A">
              <w:rPr>
                <w:rFonts w:asciiTheme="majorHAnsi" w:hAnsiTheme="majorHAnsi"/>
                <w:sz w:val="22"/>
                <w:szCs w:val="22"/>
              </w:rPr>
              <w:t xml:space="preserve">SQL Server </w:t>
            </w:r>
            <w:r w:rsidRPr="0019144A">
              <w:rPr>
                <w:rStyle w:val="apple-style-span"/>
                <w:rFonts w:asciiTheme="majorHAnsi" w:hAnsiTheme="majorHAnsi"/>
                <w:sz w:val="22"/>
                <w:szCs w:val="22"/>
              </w:rPr>
              <w:t>2012</w:t>
            </w:r>
            <w:r w:rsidR="00F63735" w:rsidRPr="0019144A">
              <w:rPr>
                <w:rStyle w:val="apple-style-span"/>
                <w:rFonts w:asciiTheme="majorHAnsi" w:hAnsiTheme="majorHAnsi"/>
                <w:sz w:val="22"/>
                <w:szCs w:val="22"/>
              </w:rPr>
              <w:t>/2014/2016</w:t>
            </w:r>
            <w:r w:rsidRPr="0019144A">
              <w:rPr>
                <w:rFonts w:asciiTheme="majorHAnsi" w:hAnsiTheme="majorHAnsi"/>
                <w:sz w:val="22"/>
                <w:szCs w:val="22"/>
              </w:rPr>
              <w:t>, Oracle 11g/10/9i.</w:t>
            </w:r>
          </w:p>
        </w:tc>
      </w:tr>
      <w:tr w:rsidR="003C1EB7" w:rsidRPr="0019144A" w:rsidTr="003C1EB7">
        <w:trPr>
          <w:trHeight w:val="467"/>
          <w:jc w:val="center"/>
        </w:trPr>
        <w:tc>
          <w:tcPr>
            <w:tcW w:w="3510" w:type="dxa"/>
          </w:tcPr>
          <w:p w:rsidR="003C1EB7" w:rsidRPr="0019144A" w:rsidRDefault="003C1EB7" w:rsidP="006C7880">
            <w:pPr>
              <w:pStyle w:val="NoSpacing"/>
              <w:jc w:val="both"/>
              <w:rPr>
                <w:rFonts w:asciiTheme="majorHAnsi" w:hAnsiTheme="majorHAnsi"/>
                <w:b/>
                <w:sz w:val="22"/>
                <w:szCs w:val="22"/>
              </w:rPr>
            </w:pPr>
            <w:r w:rsidRPr="0019144A">
              <w:rPr>
                <w:rFonts w:asciiTheme="majorHAnsi" w:hAnsiTheme="majorHAnsi"/>
                <w:b/>
                <w:sz w:val="22"/>
                <w:szCs w:val="22"/>
              </w:rPr>
              <w:t>Programming</w:t>
            </w:r>
          </w:p>
        </w:tc>
        <w:tc>
          <w:tcPr>
            <w:tcW w:w="7290" w:type="dxa"/>
          </w:tcPr>
          <w:p w:rsidR="003C1EB7" w:rsidRPr="0019144A" w:rsidRDefault="003C1EB7" w:rsidP="006C7880">
            <w:pPr>
              <w:pStyle w:val="NoSpacing"/>
              <w:jc w:val="both"/>
              <w:rPr>
                <w:rFonts w:asciiTheme="majorHAnsi" w:hAnsiTheme="majorHAnsi"/>
                <w:sz w:val="22"/>
                <w:szCs w:val="22"/>
              </w:rPr>
            </w:pPr>
            <w:r w:rsidRPr="0019144A">
              <w:rPr>
                <w:rFonts w:asciiTheme="majorHAnsi" w:hAnsiTheme="majorHAnsi"/>
                <w:sz w:val="22"/>
                <w:szCs w:val="22"/>
              </w:rPr>
              <w:t>T-SQL</w:t>
            </w:r>
            <w:r w:rsidR="00C423AF" w:rsidRPr="0019144A">
              <w:rPr>
                <w:rFonts w:asciiTheme="majorHAnsi" w:hAnsiTheme="majorHAnsi"/>
                <w:sz w:val="22"/>
                <w:szCs w:val="22"/>
              </w:rPr>
              <w:t>, PL</w:t>
            </w:r>
            <w:r w:rsidR="00AC5C71" w:rsidRPr="0019144A">
              <w:rPr>
                <w:rFonts w:asciiTheme="majorHAnsi" w:hAnsiTheme="majorHAnsi"/>
                <w:sz w:val="22"/>
                <w:szCs w:val="22"/>
              </w:rPr>
              <w:t>/SQ</w:t>
            </w:r>
            <w:r w:rsidR="003978CF" w:rsidRPr="0019144A">
              <w:rPr>
                <w:rFonts w:asciiTheme="majorHAnsi" w:hAnsiTheme="majorHAnsi"/>
                <w:sz w:val="22"/>
                <w:szCs w:val="22"/>
              </w:rPr>
              <w:t>L, Dynamic SQL, DAX</w:t>
            </w:r>
            <w:r w:rsidR="006430A9" w:rsidRPr="0019144A">
              <w:rPr>
                <w:rFonts w:asciiTheme="majorHAnsi" w:hAnsiTheme="majorHAnsi"/>
                <w:sz w:val="22"/>
                <w:szCs w:val="22"/>
              </w:rPr>
              <w:t>, C# .NET</w:t>
            </w:r>
            <w:r w:rsidR="00C423AF" w:rsidRPr="0019144A">
              <w:rPr>
                <w:rFonts w:asciiTheme="majorHAnsi" w:hAnsiTheme="majorHAnsi"/>
                <w:sz w:val="22"/>
                <w:szCs w:val="22"/>
              </w:rPr>
              <w:t>, XML</w:t>
            </w:r>
            <w:r w:rsidRPr="0019144A">
              <w:rPr>
                <w:rFonts w:asciiTheme="majorHAnsi" w:hAnsiTheme="majorHAnsi"/>
                <w:sz w:val="22"/>
                <w:szCs w:val="22"/>
              </w:rPr>
              <w:t>, Java</w:t>
            </w:r>
            <w:r w:rsidR="00D665DA" w:rsidRPr="0019144A">
              <w:rPr>
                <w:rFonts w:asciiTheme="majorHAnsi" w:hAnsiTheme="majorHAnsi"/>
                <w:sz w:val="22"/>
                <w:szCs w:val="22"/>
              </w:rPr>
              <w:t>, Hive</w:t>
            </w:r>
            <w:r w:rsidRPr="0019144A">
              <w:rPr>
                <w:rFonts w:asciiTheme="majorHAnsi" w:hAnsiTheme="majorHAnsi"/>
                <w:sz w:val="22"/>
                <w:szCs w:val="22"/>
              </w:rPr>
              <w:t>.</w:t>
            </w:r>
          </w:p>
        </w:tc>
      </w:tr>
      <w:tr w:rsidR="003C1EB7" w:rsidRPr="0019144A" w:rsidTr="003C1EB7">
        <w:trPr>
          <w:trHeight w:val="431"/>
          <w:jc w:val="center"/>
        </w:trPr>
        <w:tc>
          <w:tcPr>
            <w:tcW w:w="3510" w:type="dxa"/>
          </w:tcPr>
          <w:p w:rsidR="003C1EB7" w:rsidRPr="0019144A" w:rsidRDefault="003C1EB7" w:rsidP="006C7880">
            <w:pPr>
              <w:pStyle w:val="NoSpacing"/>
              <w:jc w:val="both"/>
              <w:rPr>
                <w:rFonts w:asciiTheme="majorHAnsi" w:hAnsiTheme="majorHAnsi"/>
                <w:b/>
                <w:sz w:val="22"/>
                <w:szCs w:val="22"/>
              </w:rPr>
            </w:pPr>
            <w:r w:rsidRPr="0019144A">
              <w:rPr>
                <w:rFonts w:asciiTheme="majorHAnsi" w:hAnsiTheme="majorHAnsi"/>
                <w:b/>
                <w:sz w:val="22"/>
                <w:szCs w:val="22"/>
              </w:rPr>
              <w:t>Operating Systems</w:t>
            </w:r>
          </w:p>
        </w:tc>
        <w:tc>
          <w:tcPr>
            <w:tcW w:w="7290" w:type="dxa"/>
          </w:tcPr>
          <w:p w:rsidR="003C1EB7" w:rsidRPr="0019144A" w:rsidRDefault="003C1EB7" w:rsidP="006C7880">
            <w:pPr>
              <w:pStyle w:val="NoSpacing"/>
              <w:jc w:val="both"/>
              <w:rPr>
                <w:rFonts w:asciiTheme="majorHAnsi" w:hAnsiTheme="majorHAnsi"/>
                <w:sz w:val="22"/>
                <w:szCs w:val="22"/>
              </w:rPr>
            </w:pPr>
            <w:r w:rsidRPr="0019144A">
              <w:rPr>
                <w:rFonts w:asciiTheme="majorHAnsi" w:hAnsiTheme="majorHAnsi"/>
                <w:sz w:val="22"/>
                <w:szCs w:val="22"/>
              </w:rPr>
              <w:t xml:space="preserve">Windows </w:t>
            </w:r>
            <w:r w:rsidR="00BE6C55" w:rsidRPr="0019144A">
              <w:rPr>
                <w:rFonts w:asciiTheme="majorHAnsi" w:hAnsiTheme="majorHAnsi"/>
                <w:sz w:val="22"/>
                <w:szCs w:val="22"/>
              </w:rPr>
              <w:t>7/Vista/XP/2008/2003, Windows 10</w:t>
            </w:r>
            <w:r w:rsidRPr="0019144A">
              <w:rPr>
                <w:rFonts w:asciiTheme="majorHAnsi" w:hAnsiTheme="majorHAnsi"/>
                <w:sz w:val="22"/>
                <w:szCs w:val="22"/>
              </w:rPr>
              <w:t>, UNIX.</w:t>
            </w:r>
          </w:p>
        </w:tc>
      </w:tr>
    </w:tbl>
    <w:p w:rsidR="001A3F70" w:rsidRPr="0019144A" w:rsidRDefault="001A3F70" w:rsidP="006C7880">
      <w:pPr>
        <w:spacing w:after="0" w:line="240" w:lineRule="auto"/>
        <w:jc w:val="both"/>
        <w:rPr>
          <w:rFonts w:asciiTheme="majorHAnsi" w:hAnsiTheme="majorHAnsi" w:cs="Arial"/>
          <w:b/>
          <w:bCs/>
        </w:rPr>
      </w:pPr>
    </w:p>
    <w:p w:rsidR="00C72CF6" w:rsidRPr="0019144A" w:rsidRDefault="003C1EB7" w:rsidP="006C7880">
      <w:pPr>
        <w:spacing w:after="0" w:line="240" w:lineRule="auto"/>
        <w:jc w:val="both"/>
        <w:rPr>
          <w:rFonts w:asciiTheme="majorHAnsi" w:hAnsiTheme="majorHAnsi" w:cs="Arial"/>
          <w:b/>
          <w:bCs/>
        </w:rPr>
      </w:pPr>
      <w:r w:rsidRPr="0019144A">
        <w:rPr>
          <w:rFonts w:asciiTheme="majorHAnsi" w:hAnsiTheme="majorHAnsi" w:cs="Arial"/>
          <w:b/>
          <w:bCs/>
        </w:rPr>
        <w:t>PROFESSIONAL EXPERIENCE</w:t>
      </w:r>
      <w:r w:rsidR="001A3F70" w:rsidRPr="0019144A">
        <w:rPr>
          <w:rFonts w:asciiTheme="majorHAnsi" w:hAnsiTheme="majorHAnsi" w:cs="Arial"/>
          <w:b/>
          <w:bCs/>
        </w:rPr>
        <w:t>:</w:t>
      </w:r>
    </w:p>
    <w:p w:rsidR="00C72CF6" w:rsidRPr="0019144A" w:rsidRDefault="00C72CF6" w:rsidP="006C7880">
      <w:pPr>
        <w:spacing w:after="0" w:line="240" w:lineRule="auto"/>
        <w:jc w:val="both"/>
        <w:rPr>
          <w:rFonts w:asciiTheme="majorHAnsi" w:hAnsiTheme="majorHAnsi" w:cs="Arial"/>
          <w:b/>
          <w:bCs/>
        </w:rPr>
      </w:pPr>
    </w:p>
    <w:p w:rsidR="001A3F70" w:rsidRPr="0019144A" w:rsidRDefault="00E45CBC" w:rsidP="006C7880">
      <w:pPr>
        <w:spacing w:after="0" w:line="240" w:lineRule="auto"/>
        <w:jc w:val="both"/>
        <w:rPr>
          <w:rFonts w:asciiTheme="majorHAnsi" w:hAnsiTheme="majorHAnsi" w:cs="Arial"/>
          <w:b/>
          <w:bCs/>
        </w:rPr>
      </w:pPr>
      <w:r w:rsidRPr="0019144A">
        <w:rPr>
          <w:rFonts w:asciiTheme="majorHAnsi" w:hAnsiTheme="majorHAnsi" w:cs="Arial"/>
          <w:b/>
          <w:bCs/>
        </w:rPr>
        <w:t>Client:</w:t>
      </w:r>
      <w:r w:rsidRPr="0019144A">
        <w:rPr>
          <w:rFonts w:asciiTheme="majorHAnsi" w:hAnsiTheme="majorHAnsi" w:cs="Arial"/>
          <w:b/>
          <w:bCs/>
        </w:rPr>
        <w:tab/>
      </w:r>
      <w:r w:rsidR="0056249B" w:rsidRPr="0019144A">
        <w:rPr>
          <w:rFonts w:asciiTheme="majorHAnsi" w:hAnsiTheme="majorHAnsi" w:cstheme="minorHAnsi"/>
          <w:b/>
        </w:rPr>
        <w:t>The Wine Group, Tracy, CA</w:t>
      </w:r>
      <w:r w:rsidR="001A3F70" w:rsidRPr="0019144A">
        <w:rPr>
          <w:rFonts w:asciiTheme="majorHAnsi" w:hAnsiTheme="majorHAnsi" w:cstheme="minorHAnsi"/>
          <w:b/>
        </w:rPr>
        <w:t>.</w:t>
      </w:r>
    </w:p>
    <w:p w:rsidR="00AF0C03" w:rsidRPr="0019144A" w:rsidRDefault="00E45CBC" w:rsidP="006C7880">
      <w:pPr>
        <w:spacing w:after="0" w:line="240" w:lineRule="auto"/>
        <w:jc w:val="both"/>
        <w:rPr>
          <w:rFonts w:asciiTheme="majorHAnsi" w:hAnsiTheme="majorHAnsi" w:cs="Arial"/>
          <w:b/>
          <w:bCs/>
        </w:rPr>
      </w:pPr>
      <w:r w:rsidRPr="0019144A">
        <w:rPr>
          <w:rFonts w:asciiTheme="majorHAnsi" w:hAnsiTheme="majorHAnsi" w:cstheme="minorHAnsi"/>
          <w:b/>
        </w:rPr>
        <w:t xml:space="preserve">Duration: </w:t>
      </w:r>
      <w:r w:rsidR="00AF0C03" w:rsidRPr="0019144A">
        <w:rPr>
          <w:rFonts w:asciiTheme="majorHAnsi" w:hAnsiTheme="majorHAnsi" w:cstheme="minorHAnsi"/>
          <w:b/>
        </w:rPr>
        <w:t>Jul 2017 – Present</w:t>
      </w:r>
    </w:p>
    <w:p w:rsidR="00A80FD4" w:rsidRPr="0019144A" w:rsidRDefault="00E45CBC" w:rsidP="006C7880">
      <w:pPr>
        <w:spacing w:after="0" w:line="240" w:lineRule="auto"/>
        <w:jc w:val="both"/>
        <w:rPr>
          <w:rFonts w:asciiTheme="majorHAnsi" w:hAnsiTheme="majorHAnsi" w:cstheme="minorHAnsi"/>
          <w:b/>
        </w:rPr>
      </w:pPr>
      <w:r w:rsidRPr="0019144A">
        <w:rPr>
          <w:rFonts w:asciiTheme="majorHAnsi" w:hAnsiTheme="majorHAnsi" w:cstheme="minorHAnsi"/>
          <w:b/>
        </w:rPr>
        <w:t xml:space="preserve">Role: </w:t>
      </w:r>
      <w:r w:rsidR="003606D8" w:rsidRPr="0019144A">
        <w:rPr>
          <w:rFonts w:asciiTheme="majorHAnsi" w:hAnsiTheme="majorHAnsi" w:cstheme="minorHAnsi"/>
          <w:b/>
        </w:rPr>
        <w:t>Sr.</w:t>
      </w:r>
      <w:r w:rsidR="001B4FE7" w:rsidRPr="0019144A">
        <w:rPr>
          <w:rFonts w:asciiTheme="majorHAnsi" w:hAnsiTheme="majorHAnsi" w:cstheme="minorHAnsi"/>
          <w:b/>
        </w:rPr>
        <w:t>SQL</w:t>
      </w:r>
      <w:r w:rsidR="003606D8" w:rsidRPr="0019144A">
        <w:rPr>
          <w:rFonts w:asciiTheme="majorHAnsi" w:hAnsiTheme="majorHAnsi" w:cstheme="minorHAnsi"/>
          <w:b/>
        </w:rPr>
        <w:t xml:space="preserve"> BI</w:t>
      </w:r>
      <w:r w:rsidR="00AF0C03" w:rsidRPr="0019144A">
        <w:rPr>
          <w:rFonts w:asciiTheme="majorHAnsi" w:hAnsiTheme="majorHAnsi" w:cstheme="minorHAnsi"/>
          <w:b/>
        </w:rPr>
        <w:t xml:space="preserve"> Developer</w:t>
      </w:r>
      <w:r w:rsidR="00040057">
        <w:rPr>
          <w:rFonts w:asciiTheme="majorHAnsi" w:hAnsiTheme="majorHAnsi" w:cstheme="minorHAnsi"/>
          <w:b/>
        </w:rPr>
        <w:t>/Power BI Developer</w:t>
      </w:r>
    </w:p>
    <w:p w:rsidR="00A80FD4" w:rsidRPr="0019144A" w:rsidRDefault="00A80FD4" w:rsidP="006C7880">
      <w:pPr>
        <w:spacing w:after="0" w:line="240" w:lineRule="auto"/>
        <w:jc w:val="both"/>
        <w:rPr>
          <w:rFonts w:asciiTheme="majorHAnsi" w:hAnsiTheme="majorHAnsi" w:cstheme="minorHAnsi"/>
          <w:b/>
        </w:rPr>
      </w:pPr>
    </w:p>
    <w:p w:rsidR="00A80FD4" w:rsidRPr="0019144A" w:rsidRDefault="00AF0C03" w:rsidP="006C7880">
      <w:pPr>
        <w:spacing w:after="0" w:line="240" w:lineRule="auto"/>
        <w:jc w:val="both"/>
        <w:rPr>
          <w:rFonts w:asciiTheme="majorHAnsi" w:hAnsiTheme="majorHAnsi" w:cstheme="minorHAnsi"/>
          <w:b/>
        </w:rPr>
      </w:pPr>
      <w:r w:rsidRPr="0019144A">
        <w:rPr>
          <w:rFonts w:asciiTheme="majorHAnsi" w:hAnsiTheme="majorHAnsi" w:cstheme="minorHAnsi"/>
          <w:b/>
          <w:bCs/>
          <w:shd w:val="clear" w:color="auto" w:fill="FFFFFF"/>
        </w:rPr>
        <w:t>Responsibilities:</w:t>
      </w:r>
    </w:p>
    <w:p w:rsidR="00A80FD4" w:rsidRPr="0019144A" w:rsidRDefault="00AF0C03"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rPr>
        <w:t xml:space="preserve">Worked as a developer in creating and testing complex Stored Procedures, </w:t>
      </w:r>
      <w:r w:rsidRPr="0019144A">
        <w:rPr>
          <w:rFonts w:asciiTheme="majorHAnsi" w:hAnsiTheme="majorHAnsi" w:cstheme="minorHAnsi"/>
          <w:b/>
        </w:rPr>
        <w:t>Triggers</w:t>
      </w:r>
      <w:r w:rsidRPr="0019144A">
        <w:rPr>
          <w:rFonts w:asciiTheme="majorHAnsi" w:hAnsiTheme="majorHAnsi" w:cstheme="minorHAnsi"/>
        </w:rPr>
        <w:t xml:space="preserve">, </w:t>
      </w:r>
      <w:r w:rsidRPr="0019144A">
        <w:rPr>
          <w:rFonts w:asciiTheme="majorHAnsi" w:hAnsiTheme="majorHAnsi" w:cstheme="minorHAnsi"/>
          <w:b/>
        </w:rPr>
        <w:t>Functions</w:t>
      </w:r>
      <w:r w:rsidRPr="0019144A">
        <w:rPr>
          <w:rFonts w:asciiTheme="majorHAnsi" w:hAnsiTheme="majorHAnsi" w:cstheme="minorHAnsi"/>
        </w:rPr>
        <w:t xml:space="preserve">, </w:t>
      </w:r>
      <w:r w:rsidRPr="0019144A">
        <w:rPr>
          <w:rFonts w:asciiTheme="majorHAnsi" w:hAnsiTheme="majorHAnsi" w:cstheme="minorHAnsi"/>
          <w:b/>
        </w:rPr>
        <w:t>Indexes</w:t>
      </w:r>
      <w:r w:rsidRPr="0019144A">
        <w:rPr>
          <w:rFonts w:asciiTheme="majorHAnsi" w:hAnsiTheme="majorHAnsi" w:cstheme="minorHAnsi"/>
        </w:rPr>
        <w:t xml:space="preserve">, </w:t>
      </w:r>
      <w:r w:rsidRPr="0019144A">
        <w:rPr>
          <w:rFonts w:asciiTheme="majorHAnsi" w:hAnsiTheme="majorHAnsi" w:cstheme="minorHAnsi"/>
          <w:b/>
        </w:rPr>
        <w:t>Tables</w:t>
      </w:r>
      <w:r w:rsidRPr="0019144A">
        <w:rPr>
          <w:rFonts w:asciiTheme="majorHAnsi" w:hAnsiTheme="majorHAnsi" w:cstheme="minorHAnsi"/>
        </w:rPr>
        <w:t xml:space="preserve">, </w:t>
      </w:r>
      <w:r w:rsidRPr="0019144A">
        <w:rPr>
          <w:rFonts w:asciiTheme="majorHAnsi" w:hAnsiTheme="majorHAnsi" w:cstheme="minorHAnsi"/>
          <w:b/>
        </w:rPr>
        <w:t>Views</w:t>
      </w:r>
      <w:r w:rsidRPr="0019144A">
        <w:rPr>
          <w:rFonts w:asciiTheme="majorHAnsi" w:hAnsiTheme="majorHAnsi" w:cstheme="minorHAnsi"/>
        </w:rPr>
        <w:t xml:space="preserve"> and other </w:t>
      </w:r>
      <w:r w:rsidRPr="0019144A">
        <w:rPr>
          <w:rFonts w:asciiTheme="majorHAnsi" w:hAnsiTheme="majorHAnsi" w:cstheme="minorHAnsi"/>
          <w:b/>
        </w:rPr>
        <w:t>T-SQL</w:t>
      </w:r>
      <w:r w:rsidRPr="0019144A">
        <w:rPr>
          <w:rFonts w:asciiTheme="majorHAnsi" w:hAnsiTheme="majorHAnsi" w:cstheme="minorHAnsi"/>
        </w:rPr>
        <w:t xml:space="preserve"> code and SQL joins for applications.</w:t>
      </w:r>
    </w:p>
    <w:p w:rsidR="00A80FD4" w:rsidRPr="0019144A" w:rsidRDefault="005C74AD"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rPr>
        <w:t>Worked on the backend Databases of health Care applications such as</w:t>
      </w:r>
      <w:r w:rsidRPr="0019144A">
        <w:rPr>
          <w:rFonts w:asciiTheme="majorHAnsi" w:hAnsiTheme="majorHAnsi" w:cstheme="minorHAnsi"/>
          <w:b/>
        </w:rPr>
        <w:t xml:space="preserve"> QNXT</w:t>
      </w:r>
    </w:p>
    <w:p w:rsidR="00A80FD4" w:rsidRPr="0019144A" w:rsidRDefault="00AF0C03"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rPr>
        <w:t xml:space="preserve">Created </w:t>
      </w:r>
      <w:r w:rsidRPr="0019144A">
        <w:rPr>
          <w:rFonts w:asciiTheme="majorHAnsi" w:hAnsiTheme="majorHAnsi" w:cstheme="minorHAnsi"/>
          <w:b/>
        </w:rPr>
        <w:t>Grouping</w:t>
      </w:r>
      <w:r w:rsidRPr="0019144A">
        <w:rPr>
          <w:rFonts w:asciiTheme="majorHAnsi" w:hAnsiTheme="majorHAnsi" w:cstheme="minorHAnsi"/>
        </w:rPr>
        <w:t xml:space="preserve">, </w:t>
      </w:r>
      <w:r w:rsidR="005B54BE" w:rsidRPr="0019144A">
        <w:rPr>
          <w:rFonts w:asciiTheme="majorHAnsi" w:hAnsiTheme="majorHAnsi" w:cstheme="minorHAnsi"/>
          <w:b/>
        </w:rPr>
        <w:t>sorting</w:t>
      </w:r>
      <w:r w:rsidRPr="0019144A">
        <w:rPr>
          <w:rFonts w:asciiTheme="majorHAnsi" w:hAnsiTheme="majorHAnsi" w:cstheme="minorHAnsi"/>
        </w:rPr>
        <w:t xml:space="preserve"> columns and writing expressions according to the business requirements.</w:t>
      </w:r>
    </w:p>
    <w:p w:rsidR="00A80FD4" w:rsidRPr="0019144A" w:rsidRDefault="00AF0C03"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rPr>
        <w:t xml:space="preserve">Worked on performance tuning of </w:t>
      </w:r>
      <w:r w:rsidRPr="0019144A">
        <w:rPr>
          <w:rFonts w:asciiTheme="majorHAnsi" w:hAnsiTheme="majorHAnsi" w:cstheme="minorHAnsi"/>
          <w:b/>
          <w:bCs/>
        </w:rPr>
        <w:t>Views, CTE’s, stored procedures</w:t>
      </w:r>
      <w:r w:rsidRPr="0019144A">
        <w:rPr>
          <w:rFonts w:asciiTheme="majorHAnsi" w:hAnsiTheme="majorHAnsi" w:cstheme="minorHAnsi"/>
        </w:rPr>
        <w:t>.</w:t>
      </w:r>
    </w:p>
    <w:p w:rsidR="00A80FD4" w:rsidRPr="0019144A" w:rsidRDefault="00AF0C03"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rPr>
        <w:t xml:space="preserve">Created and modified various </w:t>
      </w:r>
      <w:r w:rsidRPr="0019144A">
        <w:rPr>
          <w:rFonts w:asciiTheme="majorHAnsi" w:hAnsiTheme="majorHAnsi" w:cstheme="minorHAnsi"/>
          <w:b/>
        </w:rPr>
        <w:t xml:space="preserve">Stored Procedures </w:t>
      </w:r>
      <w:r w:rsidRPr="0019144A">
        <w:rPr>
          <w:rFonts w:asciiTheme="majorHAnsi" w:hAnsiTheme="majorHAnsi" w:cstheme="minorHAnsi"/>
        </w:rPr>
        <w:t xml:space="preserve">used in the application using </w:t>
      </w:r>
      <w:r w:rsidRPr="0019144A">
        <w:rPr>
          <w:rFonts w:asciiTheme="majorHAnsi" w:hAnsiTheme="majorHAnsi" w:cstheme="minorHAnsi"/>
          <w:b/>
        </w:rPr>
        <w:t>T-SQL</w:t>
      </w:r>
      <w:r w:rsidRPr="0019144A">
        <w:rPr>
          <w:rFonts w:asciiTheme="majorHAnsi" w:hAnsiTheme="majorHAnsi" w:cstheme="minorHAnsi"/>
        </w:rPr>
        <w:t>.</w:t>
      </w:r>
    </w:p>
    <w:p w:rsidR="00A80FD4" w:rsidRPr="0019144A" w:rsidRDefault="00BE6C55"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Arial"/>
        </w:rPr>
        <w:t xml:space="preserve">Used </w:t>
      </w:r>
      <w:r w:rsidR="005B54BE" w:rsidRPr="0019144A">
        <w:rPr>
          <w:rStyle w:val="resume-font"/>
          <w:rFonts w:asciiTheme="majorHAnsi" w:hAnsiTheme="majorHAnsi" w:cs="Arial"/>
          <w:b/>
          <w:bCs/>
        </w:rPr>
        <w:t>star</w:t>
      </w:r>
      <w:r w:rsidR="005B54BE" w:rsidRPr="0019144A">
        <w:rPr>
          <w:rStyle w:val="resume-font"/>
          <w:rFonts w:asciiTheme="majorHAnsi" w:hAnsiTheme="majorHAnsi" w:cs="Arial"/>
          <w:b/>
        </w:rPr>
        <w:t xml:space="preserve"> schema</w:t>
      </w:r>
      <w:r w:rsidR="0055545C" w:rsidRPr="0019144A">
        <w:rPr>
          <w:rStyle w:val="resume-font"/>
          <w:rFonts w:asciiTheme="majorHAnsi" w:hAnsiTheme="majorHAnsi" w:cs="Arial"/>
        </w:rPr>
        <w:t xml:space="preserve"> in designing </w:t>
      </w:r>
      <w:r w:rsidR="00C423AF" w:rsidRPr="0019144A">
        <w:rPr>
          <w:rStyle w:val="resume-font"/>
          <w:rFonts w:asciiTheme="majorHAnsi" w:hAnsiTheme="majorHAnsi" w:cs="Arial"/>
          <w:b/>
        </w:rPr>
        <w:t>data marts</w:t>
      </w:r>
      <w:r w:rsidR="0055545C" w:rsidRPr="0019144A">
        <w:rPr>
          <w:rStyle w:val="resume-font"/>
          <w:rFonts w:asciiTheme="majorHAnsi" w:hAnsiTheme="majorHAnsi" w:cs="Arial"/>
        </w:rPr>
        <w:t xml:space="preserve"> for creating </w:t>
      </w:r>
      <w:r w:rsidR="0055545C" w:rsidRPr="0019144A">
        <w:rPr>
          <w:rStyle w:val="resume-font"/>
          <w:rFonts w:asciiTheme="majorHAnsi" w:hAnsiTheme="majorHAnsi" w:cs="Arial"/>
          <w:b/>
        </w:rPr>
        <w:t>SSI</w:t>
      </w:r>
      <w:r w:rsidRPr="0019144A">
        <w:rPr>
          <w:rStyle w:val="resume-font"/>
          <w:rFonts w:asciiTheme="majorHAnsi" w:hAnsiTheme="majorHAnsi" w:cs="Arial"/>
          <w:b/>
        </w:rPr>
        <w:t>S</w:t>
      </w:r>
      <w:r w:rsidR="0055545C" w:rsidRPr="0019144A">
        <w:rPr>
          <w:rStyle w:val="resume-font"/>
          <w:rFonts w:asciiTheme="majorHAnsi" w:hAnsiTheme="majorHAnsi" w:cs="Arial"/>
          <w:b/>
        </w:rPr>
        <w:t xml:space="preserve"> ETL</w:t>
      </w:r>
      <w:r w:rsidRPr="0019144A">
        <w:rPr>
          <w:rStyle w:val="resume-font"/>
          <w:rFonts w:asciiTheme="majorHAnsi" w:hAnsiTheme="majorHAnsi" w:cs="Arial"/>
          <w:b/>
        </w:rPr>
        <w:t xml:space="preserve"> packages</w:t>
      </w:r>
      <w:r w:rsidRPr="0019144A">
        <w:rPr>
          <w:rStyle w:val="resume-font"/>
          <w:rFonts w:asciiTheme="majorHAnsi" w:hAnsiTheme="majorHAnsi" w:cs="Arial"/>
        </w:rPr>
        <w:t>.</w:t>
      </w:r>
    </w:p>
    <w:p w:rsidR="00A80FD4" w:rsidRPr="0019144A" w:rsidRDefault="00270784"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rPr>
        <w:t xml:space="preserve">Building, publishing customized interactive reports and dashboards, report scheduling using </w:t>
      </w:r>
      <w:r w:rsidRPr="0019144A">
        <w:rPr>
          <w:rFonts w:asciiTheme="majorHAnsi" w:hAnsiTheme="majorHAnsi" w:cstheme="minorHAnsi"/>
          <w:b/>
          <w:bCs/>
        </w:rPr>
        <w:t>SSRS 201</w:t>
      </w:r>
      <w:r w:rsidR="005613E8" w:rsidRPr="0019144A">
        <w:rPr>
          <w:rFonts w:asciiTheme="majorHAnsi" w:hAnsiTheme="majorHAnsi" w:cstheme="minorHAnsi"/>
          <w:b/>
          <w:bCs/>
        </w:rPr>
        <w:t>2</w:t>
      </w:r>
      <w:r w:rsidRPr="0019144A">
        <w:rPr>
          <w:rFonts w:asciiTheme="majorHAnsi" w:hAnsiTheme="majorHAnsi" w:cstheme="minorHAnsi"/>
        </w:rPr>
        <w:t>.</w:t>
      </w:r>
    </w:p>
    <w:p w:rsidR="00A80FD4" w:rsidRPr="0019144A" w:rsidRDefault="00270784"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 xml:space="preserve">Involved in part of Relational </w:t>
      </w:r>
      <w:r w:rsidRPr="0019144A">
        <w:rPr>
          <w:rStyle w:val="resume-font"/>
          <w:rFonts w:asciiTheme="majorHAnsi" w:hAnsiTheme="majorHAnsi" w:cstheme="minorHAnsi"/>
          <w:b/>
        </w:rPr>
        <w:t>Data Warehouse</w:t>
      </w:r>
      <w:r w:rsidRPr="0019144A">
        <w:rPr>
          <w:rStyle w:val="resume-font"/>
          <w:rFonts w:asciiTheme="majorHAnsi" w:hAnsiTheme="majorHAnsi" w:cstheme="minorHAnsi"/>
        </w:rPr>
        <w:t xml:space="preserve"> Designs and effectively identified and created </w:t>
      </w:r>
      <w:r w:rsidRPr="0019144A">
        <w:rPr>
          <w:rStyle w:val="resume-font"/>
          <w:rFonts w:asciiTheme="majorHAnsi" w:hAnsiTheme="majorHAnsi" w:cstheme="minorHAnsi"/>
          <w:b/>
        </w:rPr>
        <w:t>Facts and Dimensions</w:t>
      </w:r>
      <w:r w:rsidRPr="0019144A">
        <w:rPr>
          <w:rStyle w:val="resume-font"/>
          <w:rFonts w:asciiTheme="majorHAnsi" w:hAnsiTheme="majorHAnsi" w:cstheme="minorHAnsi"/>
        </w:rPr>
        <w:t xml:space="preserve"> tables</w:t>
      </w:r>
      <w:r w:rsidR="00A80FD4" w:rsidRPr="0019144A">
        <w:rPr>
          <w:rStyle w:val="resume-font"/>
          <w:rFonts w:asciiTheme="majorHAnsi" w:hAnsiTheme="majorHAnsi" w:cstheme="minorHAnsi"/>
        </w:rPr>
        <w:t>.</w:t>
      </w:r>
    </w:p>
    <w:p w:rsidR="001147B0" w:rsidRPr="0019144A" w:rsidRDefault="00270784"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rPr>
        <w:t xml:space="preserve">Responsible for scheduling the </w:t>
      </w:r>
      <w:r w:rsidRPr="0019144A">
        <w:rPr>
          <w:rFonts w:asciiTheme="majorHAnsi" w:hAnsiTheme="majorHAnsi" w:cstheme="minorHAnsi"/>
          <w:b/>
        </w:rPr>
        <w:t>subscription reports</w:t>
      </w:r>
      <w:r w:rsidRPr="0019144A">
        <w:rPr>
          <w:rFonts w:asciiTheme="majorHAnsi" w:hAnsiTheme="majorHAnsi" w:cstheme="minorHAnsi"/>
        </w:rPr>
        <w:t xml:space="preserve"> with the subscription report wizard.</w:t>
      </w:r>
    </w:p>
    <w:p w:rsidR="00A80FD4" w:rsidRPr="0019144A" w:rsidRDefault="00270784"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 xml:space="preserve">Designed </w:t>
      </w:r>
      <w:r w:rsidRPr="0019144A">
        <w:rPr>
          <w:rStyle w:val="resume-font"/>
          <w:rFonts w:asciiTheme="majorHAnsi" w:hAnsiTheme="majorHAnsi" w:cstheme="minorHAnsi"/>
          <w:b/>
        </w:rPr>
        <w:t>SSIS packages</w:t>
      </w:r>
      <w:r w:rsidRPr="0019144A">
        <w:rPr>
          <w:rStyle w:val="resume-font"/>
          <w:rFonts w:asciiTheme="majorHAnsi" w:hAnsiTheme="majorHAnsi" w:cstheme="minorHAnsi"/>
        </w:rPr>
        <w:t xml:space="preserve"> to transfer the data from, flat files and Excel documents to the Staging area in SQL Server 2012.</w:t>
      </w:r>
    </w:p>
    <w:p w:rsidR="00A80FD4" w:rsidRPr="0019144A" w:rsidRDefault="00270784"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rPr>
        <w:t>Used </w:t>
      </w:r>
      <w:r w:rsidRPr="0019144A">
        <w:rPr>
          <w:rFonts w:asciiTheme="majorHAnsi" w:hAnsiTheme="majorHAnsi" w:cstheme="minorHAnsi"/>
          <w:b/>
          <w:bCs/>
        </w:rPr>
        <w:t>SSIS 2012</w:t>
      </w:r>
      <w:r w:rsidRPr="0019144A">
        <w:rPr>
          <w:rFonts w:asciiTheme="majorHAnsi" w:hAnsiTheme="majorHAnsi" w:cstheme="minorHAnsi"/>
        </w:rPr>
        <w:t> to create </w:t>
      </w:r>
      <w:r w:rsidRPr="0019144A">
        <w:rPr>
          <w:rFonts w:asciiTheme="majorHAnsi" w:hAnsiTheme="majorHAnsi" w:cstheme="minorHAnsi"/>
          <w:b/>
          <w:bCs/>
        </w:rPr>
        <w:t>ETL</w:t>
      </w:r>
      <w:r w:rsidRPr="0019144A">
        <w:rPr>
          <w:rFonts w:asciiTheme="majorHAnsi" w:hAnsiTheme="majorHAnsi" w:cstheme="minorHAnsi"/>
        </w:rPr>
        <w:t> packages to validate, extract, transform and load data to </w:t>
      </w:r>
      <w:r w:rsidRPr="0019144A">
        <w:rPr>
          <w:rFonts w:asciiTheme="majorHAnsi" w:hAnsiTheme="majorHAnsi" w:cstheme="minorHAnsi"/>
          <w:b/>
          <w:bCs/>
        </w:rPr>
        <w:t>Data Warehouse</w:t>
      </w:r>
      <w:r w:rsidRPr="0019144A">
        <w:rPr>
          <w:rFonts w:asciiTheme="majorHAnsi" w:hAnsiTheme="majorHAnsi" w:cstheme="minorHAnsi"/>
        </w:rPr>
        <w:t> databases.</w:t>
      </w:r>
    </w:p>
    <w:p w:rsidR="00A80FD4" w:rsidRPr="0019144A" w:rsidRDefault="00270784"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rPr>
        <w:t xml:space="preserve">Used </w:t>
      </w:r>
      <w:r w:rsidRPr="0019144A">
        <w:rPr>
          <w:rFonts w:asciiTheme="majorHAnsi" w:hAnsiTheme="majorHAnsi" w:cstheme="minorHAnsi"/>
          <w:b/>
        </w:rPr>
        <w:t>For-Each Loop Container, Sequence Container, Script task, Expressions, Execute SQL task, Variables, Send Mail Task, Package Execution task</w:t>
      </w:r>
      <w:r w:rsidRPr="0019144A">
        <w:rPr>
          <w:rFonts w:asciiTheme="majorHAnsi" w:hAnsiTheme="majorHAnsi" w:cstheme="minorHAnsi"/>
        </w:rPr>
        <w:t xml:space="preserve"> to achieve business needs</w:t>
      </w:r>
    </w:p>
    <w:p w:rsidR="00A80FD4" w:rsidRPr="0019144A" w:rsidRDefault="002E43A9"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lastRenderedPageBreak/>
        <w:t xml:space="preserve">Involved in complete </w:t>
      </w:r>
      <w:r w:rsidRPr="0019144A">
        <w:rPr>
          <w:rStyle w:val="resume-font"/>
          <w:rFonts w:asciiTheme="majorHAnsi" w:hAnsiTheme="majorHAnsi" w:cstheme="minorHAnsi"/>
          <w:b/>
        </w:rPr>
        <w:t>SSIS life cycle</w:t>
      </w:r>
      <w:r w:rsidRPr="0019144A">
        <w:rPr>
          <w:rStyle w:val="resume-font"/>
          <w:rFonts w:asciiTheme="majorHAnsi" w:hAnsiTheme="majorHAnsi" w:cstheme="minorHAnsi"/>
        </w:rPr>
        <w:t xml:space="preserve"> in creating SSIS packages, building, deploying and executing the packages in both theenvironments (Development and Production).</w:t>
      </w:r>
    </w:p>
    <w:p w:rsidR="00A80FD4" w:rsidRPr="0019144A" w:rsidRDefault="002E43A9"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Used various Transformations in SSIS Dataflow, Control Flow using for loop Containers and Fuzzy Lookups etc.</w:t>
      </w:r>
    </w:p>
    <w:p w:rsidR="00A80FD4" w:rsidRPr="0019144A" w:rsidRDefault="002E43A9"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 xml:space="preserve">Implemented Event Handlers and Error Handling in </w:t>
      </w:r>
      <w:r w:rsidRPr="0019144A">
        <w:rPr>
          <w:rStyle w:val="resume-font"/>
          <w:rFonts w:asciiTheme="majorHAnsi" w:hAnsiTheme="majorHAnsi" w:cstheme="minorHAnsi"/>
          <w:b/>
        </w:rPr>
        <w:t>SSIS packages.</w:t>
      </w:r>
    </w:p>
    <w:p w:rsidR="00A80FD4" w:rsidRPr="0019144A" w:rsidRDefault="00AF0C0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Used DAX operations that were used to create custom calculations in Power Pivot for Microsoft Excel workbooks and Analysis Services Tabular data warehousing.</w:t>
      </w:r>
    </w:p>
    <w:p w:rsidR="00A80FD4" w:rsidRPr="0019144A" w:rsidRDefault="00E13498"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Created SQL SSIS and SSRS infrastructure that pulls data from data sources and provides a sample to use reportingenvironment.</w:t>
      </w:r>
    </w:p>
    <w:p w:rsidR="00A80FD4" w:rsidRPr="0019144A" w:rsidRDefault="00AF0C03"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rPr>
        <w:t xml:space="preserve">Created SQL Server Reports and developed query for generating </w:t>
      </w:r>
      <w:r w:rsidRPr="0019144A">
        <w:rPr>
          <w:rFonts w:asciiTheme="majorHAnsi" w:hAnsiTheme="majorHAnsi" w:cstheme="minorHAnsi"/>
          <w:b/>
        </w:rPr>
        <w:t>drill down and drill through reports</w:t>
      </w:r>
      <w:r w:rsidRPr="0019144A">
        <w:rPr>
          <w:rFonts w:asciiTheme="majorHAnsi" w:hAnsiTheme="majorHAnsi" w:cstheme="minorHAnsi"/>
        </w:rPr>
        <w:t xml:space="preserve"> using </w:t>
      </w:r>
      <w:r w:rsidRPr="0019144A">
        <w:rPr>
          <w:rFonts w:asciiTheme="majorHAnsi" w:hAnsiTheme="majorHAnsi" w:cstheme="minorHAnsi"/>
          <w:b/>
        </w:rPr>
        <w:t>SSRS.</w:t>
      </w:r>
    </w:p>
    <w:p w:rsidR="00A80FD4" w:rsidRPr="0019144A" w:rsidRDefault="00AF0C03"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rPr>
        <w:t xml:space="preserve">Identified and worked with Parameters for </w:t>
      </w:r>
      <w:r w:rsidRPr="0019144A">
        <w:rPr>
          <w:rFonts w:asciiTheme="majorHAnsi" w:hAnsiTheme="majorHAnsi" w:cstheme="minorHAnsi"/>
          <w:b/>
        </w:rPr>
        <w:t>parameterized reports</w:t>
      </w:r>
      <w:r w:rsidRPr="0019144A">
        <w:rPr>
          <w:rFonts w:asciiTheme="majorHAnsi" w:hAnsiTheme="majorHAnsi" w:cstheme="minorHAnsi"/>
        </w:rPr>
        <w:t xml:space="preserve"> in </w:t>
      </w:r>
      <w:r w:rsidRPr="0019144A">
        <w:rPr>
          <w:rFonts w:asciiTheme="majorHAnsi" w:hAnsiTheme="majorHAnsi" w:cstheme="minorHAnsi"/>
          <w:b/>
        </w:rPr>
        <w:t>SSRS</w:t>
      </w:r>
      <w:r w:rsidR="00040057">
        <w:rPr>
          <w:rFonts w:asciiTheme="majorHAnsi" w:hAnsiTheme="majorHAnsi" w:cstheme="minorHAnsi"/>
          <w:b/>
        </w:rPr>
        <w:t>.</w:t>
      </w:r>
    </w:p>
    <w:p w:rsidR="00A80FD4" w:rsidRPr="0019144A" w:rsidRDefault="00AF0C0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 xml:space="preserve">Used SSRS to create reports, </w:t>
      </w:r>
      <w:r w:rsidRPr="0019144A">
        <w:rPr>
          <w:rStyle w:val="resume-font"/>
          <w:rFonts w:asciiTheme="majorHAnsi" w:hAnsiTheme="majorHAnsi" w:cstheme="minorHAnsi"/>
          <w:b/>
        </w:rPr>
        <w:t>customized Reports</w:t>
      </w:r>
      <w:r w:rsidRPr="0019144A">
        <w:rPr>
          <w:rStyle w:val="resume-font"/>
          <w:rFonts w:asciiTheme="majorHAnsi" w:hAnsiTheme="majorHAnsi" w:cstheme="minorHAnsi"/>
        </w:rPr>
        <w:t>, on-demand reports, ad-hoc reports and involved in analyzing multi-dimensional reports in </w:t>
      </w:r>
      <w:r w:rsidRPr="0019144A">
        <w:rPr>
          <w:rStyle w:val="resume-font"/>
          <w:rFonts w:asciiTheme="majorHAnsi" w:hAnsiTheme="majorHAnsi" w:cstheme="minorHAnsi"/>
          <w:b/>
        </w:rPr>
        <w:t>SSRS</w:t>
      </w:r>
      <w:r w:rsidRPr="0019144A">
        <w:rPr>
          <w:rStyle w:val="resume-font"/>
          <w:rFonts w:asciiTheme="majorHAnsi" w:hAnsiTheme="majorHAnsi" w:cstheme="minorHAnsi"/>
        </w:rPr>
        <w:t>.</w:t>
      </w:r>
    </w:p>
    <w:p w:rsidR="00A80FD4" w:rsidRPr="0019144A" w:rsidRDefault="00E13498"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 xml:space="preserve">Used </w:t>
      </w:r>
      <w:r w:rsidRPr="0019144A">
        <w:rPr>
          <w:rStyle w:val="resume-font"/>
          <w:rFonts w:asciiTheme="majorHAnsi" w:hAnsiTheme="majorHAnsi" w:cstheme="minorHAnsi"/>
          <w:b/>
        </w:rPr>
        <w:t>SSRS Report</w:t>
      </w:r>
      <w:r w:rsidRPr="0019144A">
        <w:rPr>
          <w:rStyle w:val="resume-font"/>
          <w:rFonts w:asciiTheme="majorHAnsi" w:hAnsiTheme="majorHAnsi" w:cstheme="minorHAnsi"/>
        </w:rPr>
        <w:t xml:space="preserve"> Catalog to store the Configuration, Security and Caching Information for the Operation of the Report Server.</w:t>
      </w:r>
    </w:p>
    <w:p w:rsidR="00A80FD4" w:rsidRPr="0019144A" w:rsidRDefault="00A26EC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 xml:space="preserve">Responsible for building reports in </w:t>
      </w:r>
      <w:r w:rsidRPr="0019144A">
        <w:rPr>
          <w:rStyle w:val="resume-font"/>
          <w:rFonts w:asciiTheme="majorHAnsi" w:hAnsiTheme="majorHAnsi" w:cstheme="minorHAnsi"/>
          <w:b/>
        </w:rPr>
        <w:t>Power BI</w:t>
      </w:r>
      <w:r w:rsidRPr="0019144A">
        <w:rPr>
          <w:rStyle w:val="resume-font"/>
          <w:rFonts w:asciiTheme="majorHAnsi" w:hAnsiTheme="majorHAnsi" w:cstheme="minorHAnsi"/>
        </w:rPr>
        <w:t xml:space="preserve"> from the Scratch.</w:t>
      </w:r>
    </w:p>
    <w:p w:rsidR="00A80FD4" w:rsidRPr="0019144A" w:rsidRDefault="00A26EC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Responsible for creating and changing the visualizations on the Power BI reports and Dashboards on client requests.</w:t>
      </w:r>
    </w:p>
    <w:p w:rsidR="00A80FD4" w:rsidRPr="0019144A" w:rsidRDefault="00A26EC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Connecting Power BI to different data sources – SQL databases, Cubes, Web services, Web trends, Excel, Azure.</w:t>
      </w:r>
    </w:p>
    <w:p w:rsidR="00A80FD4" w:rsidRPr="0019144A" w:rsidRDefault="00A26EC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 xml:space="preserve">Designed and implemented </w:t>
      </w:r>
      <w:r w:rsidRPr="0019144A">
        <w:rPr>
          <w:rStyle w:val="resume-font"/>
          <w:rFonts w:asciiTheme="majorHAnsi" w:hAnsiTheme="majorHAnsi" w:cstheme="minorHAnsi"/>
          <w:b/>
        </w:rPr>
        <w:t>Dashboards</w:t>
      </w:r>
      <w:r w:rsidRPr="0019144A">
        <w:rPr>
          <w:rStyle w:val="resume-font"/>
          <w:rFonts w:asciiTheme="majorHAnsi" w:hAnsiTheme="majorHAnsi" w:cstheme="minorHAnsi"/>
        </w:rPr>
        <w:t xml:space="preserve"> and Scorecards with business KPIs using Performance Point Server and published them Via Power BI.</w:t>
      </w:r>
    </w:p>
    <w:p w:rsidR="00A80FD4" w:rsidRPr="0019144A" w:rsidRDefault="00A26EC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 xml:space="preserve">Responsible for Scheduling jobs </w:t>
      </w:r>
      <w:r w:rsidRPr="0019144A">
        <w:rPr>
          <w:rStyle w:val="resume-font"/>
          <w:rFonts w:asciiTheme="majorHAnsi" w:hAnsiTheme="majorHAnsi" w:cstheme="minorHAnsi"/>
          <w:b/>
        </w:rPr>
        <w:t>for weekly, daily data refresh</w:t>
      </w:r>
      <w:r w:rsidRPr="0019144A">
        <w:rPr>
          <w:rStyle w:val="resume-font"/>
          <w:rFonts w:asciiTheme="majorHAnsi" w:hAnsiTheme="majorHAnsi" w:cstheme="minorHAnsi"/>
        </w:rPr>
        <w:t xml:space="preserve"> on different </w:t>
      </w:r>
      <w:r w:rsidRPr="0019144A">
        <w:rPr>
          <w:rStyle w:val="resume-font"/>
          <w:rFonts w:asciiTheme="majorHAnsi" w:hAnsiTheme="majorHAnsi" w:cstheme="minorHAnsi"/>
          <w:b/>
        </w:rPr>
        <w:t xml:space="preserve">Power BI </w:t>
      </w:r>
      <w:r w:rsidRPr="0019144A">
        <w:rPr>
          <w:rStyle w:val="resume-font"/>
          <w:rFonts w:asciiTheme="majorHAnsi" w:hAnsiTheme="majorHAnsi" w:cstheme="minorHAnsi"/>
        </w:rPr>
        <w:t>reports.</w:t>
      </w:r>
    </w:p>
    <w:p w:rsidR="00A80FD4" w:rsidRPr="0019144A" w:rsidRDefault="00A26EC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 xml:space="preserve">Involved in UI Design for </w:t>
      </w:r>
      <w:r w:rsidRPr="0019144A">
        <w:rPr>
          <w:rStyle w:val="resume-font"/>
          <w:rFonts w:asciiTheme="majorHAnsi" w:hAnsiTheme="majorHAnsi" w:cstheme="minorHAnsi"/>
          <w:b/>
        </w:rPr>
        <w:t>Power BI Reports</w:t>
      </w:r>
      <w:r w:rsidRPr="0019144A">
        <w:rPr>
          <w:rStyle w:val="resume-font"/>
          <w:rFonts w:asciiTheme="majorHAnsi" w:hAnsiTheme="majorHAnsi" w:cstheme="minorHAnsi"/>
        </w:rPr>
        <w:t xml:space="preserve"> and designed effective layouts.</w:t>
      </w:r>
    </w:p>
    <w:p w:rsidR="00A80FD4" w:rsidRPr="0019144A" w:rsidRDefault="00A26EC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Created effective reports using visualizations such as Bar chart, Clustered Column Chart, Waterfall Chart, Gauge, Pie Chart, Tree map etc. in Power BI.</w:t>
      </w:r>
    </w:p>
    <w:p w:rsidR="00A80FD4" w:rsidRPr="0019144A" w:rsidRDefault="00A26EC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 xml:space="preserve">Created Roles and implemented Row level security for user Authentication in </w:t>
      </w:r>
      <w:r w:rsidRPr="0019144A">
        <w:rPr>
          <w:rStyle w:val="resume-font"/>
          <w:rFonts w:asciiTheme="majorHAnsi" w:hAnsiTheme="majorHAnsi" w:cstheme="minorHAnsi"/>
          <w:b/>
        </w:rPr>
        <w:t>Power BI.</w:t>
      </w:r>
    </w:p>
    <w:p w:rsidR="00A80FD4" w:rsidRPr="0019144A" w:rsidRDefault="00A26EC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Created effective Dashboards in Power BI Service and made the reports user friendly and interactive.</w:t>
      </w:r>
    </w:p>
    <w:p w:rsidR="00A80FD4" w:rsidRPr="0019144A" w:rsidRDefault="00A26EC3"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Worked with Power BI mobile app and created mobile layouts to view reports and dashboards effectively. Installed On premise data gateway and scheduled daily data refresh in Power BI.</w:t>
      </w:r>
    </w:p>
    <w:p w:rsidR="00A80FD4" w:rsidRPr="0019144A" w:rsidRDefault="00E35D57" w:rsidP="006C7880">
      <w:pPr>
        <w:pStyle w:val="ListParagraph"/>
        <w:numPr>
          <w:ilvl w:val="0"/>
          <w:numId w:val="29"/>
        </w:numPr>
        <w:spacing w:after="0" w:line="240" w:lineRule="auto"/>
        <w:jc w:val="both"/>
        <w:rPr>
          <w:rStyle w:val="resume-font"/>
          <w:rFonts w:asciiTheme="majorHAnsi" w:hAnsiTheme="majorHAnsi" w:cstheme="minorHAnsi"/>
          <w:b/>
        </w:rPr>
      </w:pPr>
      <w:r w:rsidRPr="0019144A">
        <w:rPr>
          <w:rStyle w:val="resume-font"/>
          <w:rFonts w:asciiTheme="majorHAnsi" w:hAnsiTheme="majorHAnsi" w:cstheme="minorHAnsi"/>
        </w:rPr>
        <w:t xml:space="preserve">Developed Complex </w:t>
      </w:r>
      <w:r w:rsidR="00A26EC3" w:rsidRPr="0019144A">
        <w:rPr>
          <w:rStyle w:val="resume-font"/>
          <w:rFonts w:asciiTheme="majorHAnsi" w:hAnsiTheme="majorHAnsi" w:cstheme="minorHAnsi"/>
        </w:rPr>
        <w:t>calculated</w:t>
      </w:r>
      <w:r w:rsidRPr="0019144A">
        <w:rPr>
          <w:rStyle w:val="resume-font"/>
          <w:rFonts w:asciiTheme="majorHAnsi" w:hAnsiTheme="majorHAnsi" w:cstheme="minorHAnsi"/>
        </w:rPr>
        <w:t xml:space="preserve"> measures using Data Analysis Expressions (DAX)</w:t>
      </w:r>
    </w:p>
    <w:p w:rsidR="00A80FD4" w:rsidRPr="0019144A" w:rsidRDefault="00AF0C03"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b/>
        </w:rPr>
        <w:t xml:space="preserve">Deployed </w:t>
      </w:r>
      <w:r w:rsidRPr="0019144A">
        <w:rPr>
          <w:rFonts w:asciiTheme="majorHAnsi" w:hAnsiTheme="majorHAnsi" w:cstheme="minorHAnsi"/>
        </w:rPr>
        <w:t>the generated reports directly on the client’s workstation.</w:t>
      </w:r>
    </w:p>
    <w:p w:rsidR="00A80FD4" w:rsidRPr="0019144A" w:rsidRDefault="00222F38"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shd w:val="clear" w:color="auto" w:fill="FFFFFF"/>
        </w:rPr>
        <w:t>Used </w:t>
      </w:r>
      <w:r w:rsidRPr="0019144A">
        <w:rPr>
          <w:rFonts w:asciiTheme="majorHAnsi" w:hAnsiTheme="majorHAnsi"/>
          <w:b/>
        </w:rPr>
        <w:t>Power BI</w:t>
      </w:r>
      <w:r w:rsidRPr="0019144A">
        <w:rPr>
          <w:rFonts w:asciiTheme="majorHAnsi" w:hAnsiTheme="majorHAnsi" w:cstheme="minorHAnsi"/>
          <w:b/>
          <w:shd w:val="clear" w:color="auto" w:fill="FFFFFF"/>
        </w:rPr>
        <w:t> Custom</w:t>
      </w:r>
      <w:r w:rsidRPr="0019144A">
        <w:rPr>
          <w:rFonts w:asciiTheme="majorHAnsi" w:hAnsiTheme="majorHAnsi" w:cstheme="minorHAnsi"/>
          <w:shd w:val="clear" w:color="auto" w:fill="FFFFFF"/>
        </w:rPr>
        <w:t xml:space="preserve"> visuals like </w:t>
      </w:r>
      <w:r w:rsidRPr="0019144A">
        <w:rPr>
          <w:rFonts w:asciiTheme="majorHAnsi" w:hAnsiTheme="majorHAnsi"/>
        </w:rPr>
        <w:t>Power</w:t>
      </w:r>
      <w:r w:rsidRPr="0019144A">
        <w:rPr>
          <w:rFonts w:asciiTheme="majorHAnsi" w:hAnsiTheme="majorHAnsi" w:cstheme="minorHAnsi"/>
          <w:shd w:val="clear" w:color="auto" w:fill="FFFFFF"/>
        </w:rPr>
        <w:t xml:space="preserve"> KPI, Chiclet Slicer, </w:t>
      </w:r>
      <w:r w:rsidR="00C423AF" w:rsidRPr="0019144A">
        <w:rPr>
          <w:rFonts w:asciiTheme="majorHAnsi" w:hAnsiTheme="majorHAnsi" w:cstheme="minorHAnsi"/>
          <w:shd w:val="clear" w:color="auto" w:fill="FFFFFF"/>
        </w:rPr>
        <w:t>Info Graphic</w:t>
      </w:r>
      <w:r w:rsidRPr="0019144A">
        <w:rPr>
          <w:rFonts w:asciiTheme="majorHAnsi" w:hAnsiTheme="majorHAnsi" w:cstheme="minorHAnsi"/>
          <w:shd w:val="clear" w:color="auto" w:fill="FFFFFF"/>
        </w:rPr>
        <w:t xml:space="preserve"> Designer, Spline Chart to make the visuals look and understand better.</w:t>
      </w:r>
    </w:p>
    <w:p w:rsidR="00A80FD4" w:rsidRPr="0019144A" w:rsidRDefault="00222F38"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shd w:val="clear" w:color="auto" w:fill="FFFFFF"/>
        </w:rPr>
        <w:t>Embedded </w:t>
      </w:r>
      <w:r w:rsidRPr="0019144A">
        <w:rPr>
          <w:rFonts w:asciiTheme="majorHAnsi" w:hAnsiTheme="majorHAnsi"/>
          <w:b/>
          <w:bCs/>
        </w:rPr>
        <w:t>Power BI</w:t>
      </w:r>
      <w:r w:rsidRPr="0019144A">
        <w:rPr>
          <w:rFonts w:asciiTheme="majorHAnsi" w:hAnsiTheme="majorHAnsi" w:cstheme="minorHAnsi"/>
          <w:shd w:val="clear" w:color="auto" w:fill="FFFFFF"/>
        </w:rPr>
        <w:t> reports on SharePoint portal page and managed access of reports and data for individual users using Roles.</w:t>
      </w:r>
    </w:p>
    <w:p w:rsidR="00A80FD4" w:rsidRPr="0019144A" w:rsidRDefault="00222F38"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shd w:val="clear" w:color="auto" w:fill="FFFFFF"/>
        </w:rPr>
        <w:t xml:space="preserve">Responsible for creating and changing the </w:t>
      </w:r>
      <w:r w:rsidRPr="0019144A">
        <w:rPr>
          <w:rFonts w:asciiTheme="majorHAnsi" w:hAnsiTheme="majorHAnsi" w:cstheme="minorHAnsi"/>
          <w:b/>
          <w:shd w:val="clear" w:color="auto" w:fill="FFFFFF"/>
        </w:rPr>
        <w:t>data visualizations</w:t>
      </w:r>
      <w:r w:rsidRPr="0019144A">
        <w:rPr>
          <w:rFonts w:asciiTheme="majorHAnsi" w:hAnsiTheme="majorHAnsi" w:cstheme="minorHAnsi"/>
          <w:shd w:val="clear" w:color="auto" w:fill="FFFFFF"/>
        </w:rPr>
        <w:t xml:space="preserve"> in </w:t>
      </w:r>
      <w:r w:rsidRPr="0019144A">
        <w:rPr>
          <w:rFonts w:asciiTheme="majorHAnsi" w:hAnsiTheme="majorHAnsi"/>
          <w:b/>
        </w:rPr>
        <w:t>PowerBI</w:t>
      </w:r>
      <w:r w:rsidRPr="0019144A">
        <w:rPr>
          <w:rFonts w:asciiTheme="majorHAnsi" w:hAnsiTheme="majorHAnsi" w:cstheme="minorHAnsi"/>
          <w:b/>
          <w:shd w:val="clear" w:color="auto" w:fill="FFFFFF"/>
        </w:rPr>
        <w:t> reportsandDashboards</w:t>
      </w:r>
      <w:r w:rsidRPr="0019144A">
        <w:rPr>
          <w:rFonts w:asciiTheme="majorHAnsi" w:hAnsiTheme="majorHAnsi" w:cstheme="minorHAnsi"/>
          <w:shd w:val="clear" w:color="auto" w:fill="FFFFFF"/>
        </w:rPr>
        <w:t xml:space="preserve"> on client requests.</w:t>
      </w:r>
    </w:p>
    <w:p w:rsidR="00A80FD4" w:rsidRPr="0019144A" w:rsidRDefault="00430346"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shd w:val="clear" w:color="auto" w:fill="FFFFFF"/>
        </w:rPr>
        <w:t xml:space="preserve">Provided Continuous </w:t>
      </w:r>
      <w:r w:rsidR="005B54BE" w:rsidRPr="0019144A">
        <w:rPr>
          <w:rFonts w:asciiTheme="majorHAnsi" w:hAnsiTheme="majorHAnsi" w:cstheme="minorHAnsi"/>
          <w:shd w:val="clear" w:color="auto" w:fill="FFFFFF"/>
        </w:rPr>
        <w:t>Maintenance</w:t>
      </w:r>
      <w:r w:rsidRPr="0019144A">
        <w:rPr>
          <w:rFonts w:asciiTheme="majorHAnsi" w:hAnsiTheme="majorHAnsi" w:cstheme="minorHAnsi"/>
          <w:shd w:val="clear" w:color="auto" w:fill="FFFFFF"/>
        </w:rPr>
        <w:t xml:space="preserve"> and Development of bug fixes on </w:t>
      </w:r>
      <w:r w:rsidRPr="0019144A">
        <w:rPr>
          <w:rFonts w:asciiTheme="majorHAnsi" w:hAnsiTheme="majorHAnsi" w:cstheme="minorHAnsi"/>
          <w:b/>
          <w:shd w:val="clear" w:color="auto" w:fill="FFFFFF"/>
        </w:rPr>
        <w:t>power BI Reports</w:t>
      </w:r>
    </w:p>
    <w:p w:rsidR="00C62398" w:rsidRPr="0019144A" w:rsidRDefault="00222F38"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shd w:val="clear" w:color="auto" w:fill="FFFFFF"/>
        </w:rPr>
        <w:t>Deployed Dashboards, Reports and Data sources in the </w:t>
      </w:r>
      <w:r w:rsidRPr="0019144A">
        <w:rPr>
          <w:rFonts w:asciiTheme="majorHAnsi" w:hAnsiTheme="majorHAnsi"/>
          <w:b/>
          <w:bCs/>
        </w:rPr>
        <w:t>Power BI</w:t>
      </w:r>
      <w:r w:rsidRPr="0019144A">
        <w:rPr>
          <w:rFonts w:asciiTheme="majorHAnsi" w:hAnsiTheme="majorHAnsi" w:cstheme="minorHAnsi"/>
          <w:b/>
          <w:bCs/>
          <w:shd w:val="clear" w:color="auto" w:fill="FFFFFF"/>
        </w:rPr>
        <w:t> Service</w:t>
      </w:r>
      <w:r w:rsidRPr="0019144A">
        <w:rPr>
          <w:rFonts w:asciiTheme="majorHAnsi" w:hAnsiTheme="majorHAnsi" w:cstheme="minorHAnsi"/>
          <w:shd w:val="clear" w:color="auto" w:fill="FFFFFF"/>
        </w:rPr>
        <w:t>.</w:t>
      </w:r>
    </w:p>
    <w:p w:rsidR="00A80FD4" w:rsidRPr="0019144A" w:rsidRDefault="00FF6A9B" w:rsidP="006C7880">
      <w:pPr>
        <w:pStyle w:val="ListParagraph"/>
        <w:numPr>
          <w:ilvl w:val="0"/>
          <w:numId w:val="29"/>
        </w:numPr>
        <w:spacing w:after="0" w:line="240" w:lineRule="auto"/>
        <w:jc w:val="both"/>
        <w:rPr>
          <w:rFonts w:asciiTheme="majorHAnsi" w:hAnsiTheme="majorHAnsi" w:cstheme="minorHAnsi"/>
          <w:b/>
        </w:rPr>
      </w:pPr>
      <w:r w:rsidRPr="0019144A">
        <w:rPr>
          <w:rFonts w:asciiTheme="majorHAnsi" w:hAnsiTheme="majorHAnsi" w:cstheme="minorHAnsi"/>
          <w:shd w:val="clear" w:color="auto" w:fill="FFFFFF"/>
        </w:rPr>
        <w:t xml:space="preserve">Strong experience with source control such as </w:t>
      </w:r>
      <w:r w:rsidRPr="0019144A">
        <w:rPr>
          <w:rFonts w:asciiTheme="majorHAnsi" w:hAnsiTheme="majorHAnsi" w:cstheme="minorHAnsi"/>
          <w:b/>
          <w:shd w:val="clear" w:color="auto" w:fill="FFFFFF"/>
        </w:rPr>
        <w:t>TFS</w:t>
      </w:r>
      <w:r w:rsidR="00040057">
        <w:rPr>
          <w:rFonts w:asciiTheme="majorHAnsi" w:hAnsiTheme="majorHAnsi" w:cstheme="minorHAnsi"/>
          <w:shd w:val="clear" w:color="auto" w:fill="FFFFFF"/>
        </w:rPr>
        <w:t xml:space="preserve"> and </w:t>
      </w:r>
      <w:r w:rsidR="00040057" w:rsidRPr="00040057">
        <w:rPr>
          <w:rFonts w:asciiTheme="majorHAnsi" w:hAnsiTheme="majorHAnsi" w:cstheme="minorHAnsi"/>
          <w:b/>
          <w:shd w:val="clear" w:color="auto" w:fill="FFFFFF"/>
        </w:rPr>
        <w:t>VSTS</w:t>
      </w:r>
      <w:r w:rsidR="00040057">
        <w:rPr>
          <w:rFonts w:asciiTheme="majorHAnsi" w:hAnsiTheme="majorHAnsi" w:cstheme="minorHAnsi"/>
          <w:b/>
          <w:shd w:val="clear" w:color="auto" w:fill="FFFFFF"/>
        </w:rPr>
        <w:t>.</w:t>
      </w:r>
    </w:p>
    <w:p w:rsidR="00814B45" w:rsidRDefault="00AF0C03" w:rsidP="006C7880">
      <w:pPr>
        <w:spacing w:after="0" w:line="240" w:lineRule="auto"/>
        <w:jc w:val="both"/>
        <w:rPr>
          <w:rFonts w:asciiTheme="majorHAnsi" w:hAnsiTheme="majorHAnsi" w:cstheme="minorHAnsi"/>
        </w:rPr>
      </w:pPr>
      <w:r w:rsidRPr="0019144A">
        <w:rPr>
          <w:rFonts w:asciiTheme="majorHAnsi" w:hAnsiTheme="majorHAnsi" w:cstheme="minorHAnsi"/>
          <w:b/>
          <w:bCs/>
        </w:rPr>
        <w:t xml:space="preserve">Environment: </w:t>
      </w:r>
      <w:r w:rsidRPr="0019144A">
        <w:rPr>
          <w:rFonts w:asciiTheme="majorHAnsi" w:hAnsiTheme="majorHAnsi" w:cstheme="minorHAnsi"/>
        </w:rPr>
        <w:t>MS SQL Server 2016/2012</w:t>
      </w:r>
      <w:r w:rsidRPr="0019144A">
        <w:rPr>
          <w:rFonts w:asciiTheme="majorHAnsi" w:hAnsiTheme="majorHAnsi" w:cstheme="minorHAnsi"/>
          <w:bCs/>
        </w:rPr>
        <w:t xml:space="preserve">Enterprise </w:t>
      </w:r>
      <w:r w:rsidR="007603B6" w:rsidRPr="0019144A">
        <w:rPr>
          <w:rFonts w:asciiTheme="majorHAnsi" w:hAnsiTheme="majorHAnsi" w:cstheme="minorHAnsi"/>
          <w:bCs/>
        </w:rPr>
        <w:t>Editions</w:t>
      </w:r>
      <w:r w:rsidRPr="0019144A">
        <w:rPr>
          <w:rFonts w:asciiTheme="majorHAnsi" w:hAnsiTheme="majorHAnsi" w:cstheme="minorHAnsi"/>
          <w:bCs/>
        </w:rPr>
        <w:t xml:space="preserve"> Server Integration Services 2015/</w:t>
      </w:r>
      <w:r w:rsidR="007603B6" w:rsidRPr="0019144A">
        <w:rPr>
          <w:rFonts w:asciiTheme="majorHAnsi" w:hAnsiTheme="majorHAnsi" w:cstheme="minorHAnsi"/>
          <w:bCs/>
        </w:rPr>
        <w:t>2012,</w:t>
      </w:r>
      <w:r w:rsidR="007603B6" w:rsidRPr="0019144A">
        <w:rPr>
          <w:rFonts w:asciiTheme="majorHAnsi" w:hAnsiTheme="majorHAnsi" w:cstheme="minorHAnsi"/>
        </w:rPr>
        <w:t xml:space="preserve"> MS</w:t>
      </w:r>
      <w:r w:rsidRPr="0019144A">
        <w:rPr>
          <w:rFonts w:asciiTheme="majorHAnsi" w:hAnsiTheme="majorHAnsi" w:cstheme="minorHAnsi"/>
        </w:rPr>
        <w:t xml:space="preserve"> SQL Server Reporting Services 2015/2012</w:t>
      </w:r>
      <w:r w:rsidRPr="0019144A">
        <w:rPr>
          <w:rFonts w:asciiTheme="majorHAnsi" w:hAnsiTheme="majorHAnsi" w:cstheme="minorHAnsi"/>
          <w:bCs/>
        </w:rPr>
        <w:t>, SQL Server Analysis Services 2015/2012</w:t>
      </w:r>
      <w:r w:rsidRPr="0019144A">
        <w:rPr>
          <w:rFonts w:asciiTheme="majorHAnsi" w:hAnsiTheme="majorHAnsi" w:cstheme="minorHAnsi"/>
        </w:rPr>
        <w:t xml:space="preserve">, </w:t>
      </w:r>
      <w:r w:rsidRPr="0019144A">
        <w:rPr>
          <w:rFonts w:asciiTheme="majorHAnsi" w:hAnsiTheme="majorHAnsi" w:cstheme="minorHAnsi"/>
          <w:bCs/>
        </w:rPr>
        <w:t>Power BI,Windows 10.</w:t>
      </w:r>
    </w:p>
    <w:p w:rsidR="00814B45" w:rsidRDefault="00814B45" w:rsidP="006C7880">
      <w:pPr>
        <w:spacing w:after="0" w:line="240" w:lineRule="auto"/>
        <w:jc w:val="both"/>
        <w:rPr>
          <w:rFonts w:asciiTheme="majorHAnsi" w:hAnsiTheme="majorHAnsi" w:cstheme="minorHAnsi"/>
        </w:rPr>
      </w:pPr>
    </w:p>
    <w:p w:rsidR="00814B45" w:rsidRDefault="00814B45" w:rsidP="006C7880">
      <w:pPr>
        <w:spacing w:after="0" w:line="240" w:lineRule="auto"/>
        <w:jc w:val="both"/>
        <w:rPr>
          <w:rFonts w:asciiTheme="majorHAnsi" w:hAnsiTheme="majorHAnsi" w:cstheme="minorHAnsi"/>
        </w:rPr>
      </w:pPr>
    </w:p>
    <w:p w:rsidR="00A80FD4" w:rsidRPr="0019144A" w:rsidRDefault="00F458BB" w:rsidP="006C7880">
      <w:pPr>
        <w:spacing w:after="0" w:line="240" w:lineRule="auto"/>
        <w:jc w:val="both"/>
        <w:rPr>
          <w:rFonts w:asciiTheme="majorHAnsi" w:hAnsiTheme="majorHAnsi" w:cstheme="minorHAnsi"/>
        </w:rPr>
      </w:pPr>
      <w:r w:rsidRPr="0019144A">
        <w:rPr>
          <w:rFonts w:asciiTheme="majorHAnsi" w:hAnsiTheme="majorHAnsi" w:cstheme="minorHAnsi"/>
          <w:b/>
        </w:rPr>
        <w:t xml:space="preserve">Client: </w:t>
      </w:r>
      <w:r w:rsidR="00567A01" w:rsidRPr="0019144A">
        <w:rPr>
          <w:rFonts w:asciiTheme="majorHAnsi" w:hAnsiTheme="majorHAnsi" w:cs="Times New Roman"/>
          <w:b/>
        </w:rPr>
        <w:t>Lumeris, Maryland Heights, MO</w:t>
      </w:r>
      <w:r w:rsidR="00A80FD4" w:rsidRPr="0019144A">
        <w:rPr>
          <w:rFonts w:asciiTheme="majorHAnsi" w:hAnsiTheme="majorHAnsi" w:cs="Times New Roman"/>
          <w:b/>
        </w:rPr>
        <w:t>.</w:t>
      </w:r>
    </w:p>
    <w:p w:rsidR="00A80FD4" w:rsidRPr="0019144A" w:rsidRDefault="00F458BB" w:rsidP="006C7880">
      <w:pPr>
        <w:spacing w:after="0" w:line="240" w:lineRule="auto"/>
        <w:jc w:val="both"/>
        <w:rPr>
          <w:rFonts w:asciiTheme="majorHAnsi" w:hAnsiTheme="majorHAnsi" w:cstheme="minorHAnsi"/>
          <w:b/>
        </w:rPr>
      </w:pPr>
      <w:r w:rsidRPr="0019144A">
        <w:rPr>
          <w:rFonts w:asciiTheme="majorHAnsi" w:hAnsiTheme="majorHAnsi" w:cs="Times New Roman"/>
          <w:b/>
        </w:rPr>
        <w:t xml:space="preserve">Duration: </w:t>
      </w:r>
      <w:r w:rsidR="006C7880">
        <w:rPr>
          <w:rFonts w:asciiTheme="majorHAnsi" w:hAnsiTheme="majorHAnsi" w:cs="Times New Roman"/>
          <w:b/>
        </w:rPr>
        <w:t>Sep 2015</w:t>
      </w:r>
      <w:r w:rsidR="00C056AC" w:rsidRPr="0019144A">
        <w:rPr>
          <w:rFonts w:asciiTheme="majorHAnsi" w:hAnsiTheme="majorHAnsi" w:cs="Times New Roman"/>
          <w:b/>
        </w:rPr>
        <w:t xml:space="preserve"> </w:t>
      </w:r>
      <w:r w:rsidR="00816BE2" w:rsidRPr="0019144A">
        <w:rPr>
          <w:rFonts w:asciiTheme="majorHAnsi" w:hAnsiTheme="majorHAnsi" w:cs="Times New Roman"/>
          <w:b/>
        </w:rPr>
        <w:t>–</w:t>
      </w:r>
      <w:r w:rsidR="001B5BEB" w:rsidRPr="0019144A">
        <w:rPr>
          <w:rFonts w:asciiTheme="majorHAnsi" w:hAnsiTheme="majorHAnsi" w:cs="Times New Roman"/>
          <w:b/>
        </w:rPr>
        <w:t>Jun</w:t>
      </w:r>
      <w:r w:rsidR="00816BE2" w:rsidRPr="0019144A">
        <w:rPr>
          <w:rFonts w:asciiTheme="majorHAnsi" w:hAnsiTheme="majorHAnsi" w:cs="Times New Roman"/>
          <w:b/>
        </w:rPr>
        <w:t xml:space="preserve"> 2017</w:t>
      </w:r>
    </w:p>
    <w:p w:rsidR="00A80FD4" w:rsidRPr="0019144A" w:rsidRDefault="00F458BB" w:rsidP="006C7880">
      <w:pPr>
        <w:spacing w:after="0" w:line="240" w:lineRule="auto"/>
        <w:jc w:val="both"/>
        <w:rPr>
          <w:rFonts w:asciiTheme="majorHAnsi" w:hAnsiTheme="majorHAnsi" w:cstheme="minorHAnsi"/>
        </w:rPr>
      </w:pPr>
      <w:r w:rsidRPr="0019144A">
        <w:rPr>
          <w:rFonts w:asciiTheme="majorHAnsi" w:hAnsiTheme="majorHAnsi" w:cstheme="minorHAnsi"/>
          <w:b/>
        </w:rPr>
        <w:t xml:space="preserve">Role: </w:t>
      </w:r>
      <w:r w:rsidR="00E51D6E" w:rsidRPr="0019144A">
        <w:rPr>
          <w:rFonts w:asciiTheme="majorHAnsi" w:hAnsiTheme="majorHAnsi" w:cs="Times New Roman"/>
          <w:b/>
        </w:rPr>
        <w:t xml:space="preserve">Sr. </w:t>
      </w:r>
      <w:r w:rsidR="00954102" w:rsidRPr="0019144A">
        <w:rPr>
          <w:rFonts w:asciiTheme="majorHAnsi" w:hAnsiTheme="majorHAnsi" w:cs="Times New Roman"/>
          <w:b/>
        </w:rPr>
        <w:t>SQL</w:t>
      </w:r>
      <w:r w:rsidR="007E379D" w:rsidRPr="0019144A">
        <w:rPr>
          <w:rFonts w:asciiTheme="majorHAnsi" w:hAnsiTheme="majorHAnsi" w:cs="Times New Roman"/>
          <w:b/>
        </w:rPr>
        <w:t xml:space="preserve"> BI Developer</w:t>
      </w:r>
    </w:p>
    <w:p w:rsidR="00A80FD4" w:rsidRPr="0019144A" w:rsidRDefault="00A80FD4" w:rsidP="006C7880">
      <w:pPr>
        <w:spacing w:after="0" w:line="240" w:lineRule="auto"/>
        <w:jc w:val="both"/>
        <w:rPr>
          <w:rFonts w:asciiTheme="majorHAnsi" w:hAnsiTheme="majorHAnsi" w:cstheme="minorHAnsi"/>
        </w:rPr>
      </w:pPr>
    </w:p>
    <w:p w:rsidR="00A80FD4" w:rsidRPr="0019144A" w:rsidRDefault="00816BE2" w:rsidP="006C7880">
      <w:pPr>
        <w:spacing w:after="0" w:line="240" w:lineRule="auto"/>
        <w:jc w:val="both"/>
        <w:rPr>
          <w:rFonts w:asciiTheme="majorHAnsi" w:hAnsiTheme="majorHAnsi" w:cstheme="minorHAnsi"/>
        </w:rPr>
      </w:pPr>
      <w:r w:rsidRPr="0019144A">
        <w:rPr>
          <w:rFonts w:asciiTheme="majorHAnsi" w:hAnsiTheme="majorHAnsi"/>
          <w:b/>
          <w:bCs/>
          <w:shd w:val="clear" w:color="auto" w:fill="FFFFFF"/>
        </w:rPr>
        <w:t>Responsibilities:</w:t>
      </w:r>
    </w:p>
    <w:p w:rsidR="00A80FD4"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Arial"/>
        </w:rPr>
        <w:t xml:space="preserve">Responsible for </w:t>
      </w:r>
      <w:r w:rsidRPr="0019144A">
        <w:rPr>
          <w:rFonts w:asciiTheme="majorHAnsi" w:hAnsiTheme="majorHAnsi" w:cs="Arial"/>
          <w:b/>
        </w:rPr>
        <w:t>gathering/refining requirements</w:t>
      </w:r>
      <w:r w:rsidR="009B24CD" w:rsidRPr="0019144A">
        <w:rPr>
          <w:rFonts w:asciiTheme="majorHAnsi" w:hAnsiTheme="majorHAnsi" w:cs="Arial"/>
        </w:rPr>
        <w:t xml:space="preserve"> from the business</w:t>
      </w:r>
      <w:r w:rsidRPr="0019144A">
        <w:rPr>
          <w:rFonts w:asciiTheme="majorHAnsi" w:hAnsiTheme="majorHAnsi" w:cs="Arial"/>
        </w:rPr>
        <w:t xml:space="preserve"> for developing </w:t>
      </w:r>
      <w:r w:rsidR="009B24CD" w:rsidRPr="0019144A">
        <w:rPr>
          <w:rFonts w:asciiTheme="majorHAnsi" w:hAnsiTheme="majorHAnsi" w:cs="Arial"/>
        </w:rPr>
        <w:t>dashboards</w:t>
      </w:r>
      <w:r w:rsidRPr="0019144A">
        <w:rPr>
          <w:rFonts w:asciiTheme="majorHAnsi" w:hAnsiTheme="majorHAnsi" w:cs="Arial"/>
        </w:rPr>
        <w:t>.</w:t>
      </w:r>
    </w:p>
    <w:p w:rsidR="00A80FD4"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Arial"/>
        </w:rPr>
        <w:t xml:space="preserve">Worked on Software life cycle development </w:t>
      </w:r>
      <w:r w:rsidRPr="0019144A">
        <w:rPr>
          <w:rFonts w:asciiTheme="majorHAnsi" w:hAnsiTheme="majorHAnsi" w:cs="Arial"/>
          <w:b/>
        </w:rPr>
        <w:t>(SDLC)</w:t>
      </w:r>
      <w:r w:rsidRPr="0019144A">
        <w:rPr>
          <w:rFonts w:asciiTheme="majorHAnsi" w:hAnsiTheme="majorHAnsi" w:cs="Arial"/>
        </w:rPr>
        <w:t xml:space="preserve"> involving in all stages of development.</w:t>
      </w:r>
    </w:p>
    <w:p w:rsidR="00A80FD4"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Arial"/>
        </w:rPr>
        <w:lastRenderedPageBreak/>
        <w:t xml:space="preserve">Worked as a developer in creating complex Stored Procedures, </w:t>
      </w:r>
      <w:r w:rsidRPr="0019144A">
        <w:rPr>
          <w:rFonts w:asciiTheme="majorHAnsi" w:hAnsiTheme="majorHAnsi" w:cs="Arial"/>
          <w:b/>
        </w:rPr>
        <w:t>Triggers</w:t>
      </w:r>
      <w:r w:rsidRPr="0019144A">
        <w:rPr>
          <w:rFonts w:asciiTheme="majorHAnsi" w:hAnsiTheme="majorHAnsi" w:cs="Arial"/>
        </w:rPr>
        <w:t xml:space="preserve">, </w:t>
      </w:r>
      <w:r w:rsidRPr="0019144A">
        <w:rPr>
          <w:rFonts w:asciiTheme="majorHAnsi" w:hAnsiTheme="majorHAnsi" w:cs="Arial"/>
          <w:b/>
        </w:rPr>
        <w:t>Functions</w:t>
      </w:r>
      <w:r w:rsidRPr="0019144A">
        <w:rPr>
          <w:rFonts w:asciiTheme="majorHAnsi" w:hAnsiTheme="majorHAnsi" w:cs="Arial"/>
        </w:rPr>
        <w:t xml:space="preserve">, </w:t>
      </w:r>
      <w:r w:rsidRPr="0019144A">
        <w:rPr>
          <w:rFonts w:asciiTheme="majorHAnsi" w:hAnsiTheme="majorHAnsi" w:cs="Arial"/>
          <w:b/>
        </w:rPr>
        <w:t>Indexes</w:t>
      </w:r>
      <w:r w:rsidRPr="0019144A">
        <w:rPr>
          <w:rFonts w:asciiTheme="majorHAnsi" w:hAnsiTheme="majorHAnsi" w:cs="Arial"/>
        </w:rPr>
        <w:t xml:space="preserve">, </w:t>
      </w:r>
      <w:r w:rsidRPr="0019144A">
        <w:rPr>
          <w:rFonts w:asciiTheme="majorHAnsi" w:hAnsiTheme="majorHAnsi" w:cs="Arial"/>
          <w:b/>
        </w:rPr>
        <w:t>Tables</w:t>
      </w:r>
      <w:r w:rsidRPr="0019144A">
        <w:rPr>
          <w:rFonts w:asciiTheme="majorHAnsi" w:hAnsiTheme="majorHAnsi" w:cs="Arial"/>
        </w:rPr>
        <w:t xml:space="preserve">, </w:t>
      </w:r>
      <w:r w:rsidRPr="0019144A">
        <w:rPr>
          <w:rFonts w:asciiTheme="majorHAnsi" w:hAnsiTheme="majorHAnsi" w:cs="Arial"/>
          <w:b/>
        </w:rPr>
        <w:t>Views</w:t>
      </w:r>
      <w:r w:rsidRPr="0019144A">
        <w:rPr>
          <w:rFonts w:asciiTheme="majorHAnsi" w:hAnsiTheme="majorHAnsi" w:cs="Arial"/>
        </w:rPr>
        <w:t xml:space="preserve"> and other </w:t>
      </w:r>
      <w:r w:rsidRPr="0019144A">
        <w:rPr>
          <w:rFonts w:asciiTheme="majorHAnsi" w:hAnsiTheme="majorHAnsi" w:cs="Arial"/>
          <w:b/>
        </w:rPr>
        <w:t>T-SQL</w:t>
      </w:r>
      <w:r w:rsidRPr="0019144A">
        <w:rPr>
          <w:rFonts w:asciiTheme="majorHAnsi" w:hAnsiTheme="majorHAnsi" w:cs="Arial"/>
        </w:rPr>
        <w:t xml:space="preserve"> code and SQL joins for applications.</w:t>
      </w:r>
    </w:p>
    <w:p w:rsidR="00A80FD4"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Arial"/>
        </w:rPr>
        <w:t xml:space="preserve">Created </w:t>
      </w:r>
      <w:r w:rsidRPr="0019144A">
        <w:rPr>
          <w:rFonts w:asciiTheme="majorHAnsi" w:hAnsiTheme="majorHAnsi" w:cs="Arial"/>
          <w:b/>
        </w:rPr>
        <w:t>Grouping</w:t>
      </w:r>
      <w:r w:rsidRPr="0019144A">
        <w:rPr>
          <w:rFonts w:asciiTheme="majorHAnsi" w:hAnsiTheme="majorHAnsi" w:cs="Arial"/>
        </w:rPr>
        <w:t xml:space="preserve">, </w:t>
      </w:r>
      <w:r w:rsidRPr="0019144A">
        <w:rPr>
          <w:rFonts w:asciiTheme="majorHAnsi" w:hAnsiTheme="majorHAnsi" w:cs="Arial"/>
          <w:b/>
        </w:rPr>
        <w:t>Sorting</w:t>
      </w:r>
      <w:r w:rsidRPr="0019144A">
        <w:rPr>
          <w:rFonts w:asciiTheme="majorHAnsi" w:hAnsiTheme="majorHAnsi" w:cs="Arial"/>
        </w:rPr>
        <w:t xml:space="preserve"> columns and writing expressions according to the business requirements.</w:t>
      </w:r>
    </w:p>
    <w:p w:rsidR="00EF3F91"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Arial"/>
        </w:rPr>
        <w:t>Worked on </w:t>
      </w:r>
      <w:r w:rsidRPr="0019144A">
        <w:rPr>
          <w:rFonts w:asciiTheme="majorHAnsi" w:hAnsiTheme="majorHAnsi" w:cs="Arial"/>
          <w:b/>
          <w:bCs/>
        </w:rPr>
        <w:t>Views, cursors, CTE’s, schemas, </w:t>
      </w:r>
      <w:r w:rsidRPr="0019144A">
        <w:rPr>
          <w:rFonts w:asciiTheme="majorHAnsi" w:hAnsiTheme="majorHAnsi" w:cs="Arial"/>
        </w:rPr>
        <w:t>permissions and performance issues with client/server database design.</w:t>
      </w:r>
    </w:p>
    <w:p w:rsidR="00EF3F91" w:rsidRPr="0019144A" w:rsidRDefault="00EF3F91"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Helvetica"/>
          <w:shd w:val="clear" w:color="auto" w:fill="FFFFFF"/>
        </w:rPr>
        <w:t xml:space="preserve">Created </w:t>
      </w:r>
      <w:r w:rsidRPr="0019144A">
        <w:rPr>
          <w:rFonts w:asciiTheme="majorHAnsi" w:hAnsiTheme="majorHAnsi" w:cs="Helvetica"/>
          <w:b/>
          <w:shd w:val="clear" w:color="auto" w:fill="FFFFFF"/>
        </w:rPr>
        <w:t>T-SQL</w:t>
      </w:r>
      <w:r w:rsidRPr="0019144A">
        <w:rPr>
          <w:rFonts w:asciiTheme="majorHAnsi" w:hAnsiTheme="majorHAnsi" w:cs="Helvetica"/>
          <w:shd w:val="clear" w:color="auto" w:fill="FFFFFF"/>
        </w:rPr>
        <w:t xml:space="preserve"> scripts, which generated tables, relationships, based on the finalized ER-diagram</w:t>
      </w:r>
    </w:p>
    <w:p w:rsidR="00A80FD4" w:rsidRPr="0019144A" w:rsidRDefault="00755631"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Times New Roman"/>
        </w:rPr>
        <w:t xml:space="preserve">Configured </w:t>
      </w:r>
      <w:r w:rsidRPr="0019144A">
        <w:rPr>
          <w:rFonts w:asciiTheme="majorHAnsi" w:hAnsiTheme="majorHAnsi" w:cs="Times New Roman"/>
          <w:b/>
        </w:rPr>
        <w:t>SSIS Packages</w:t>
      </w:r>
      <w:r w:rsidRPr="0019144A">
        <w:rPr>
          <w:rFonts w:asciiTheme="majorHAnsi" w:hAnsiTheme="majorHAnsi" w:cs="Times New Roman"/>
        </w:rPr>
        <w:t xml:space="preserve"> using Environment Variables for Dynamic selection of Development and ProductionEnvironment.</w:t>
      </w:r>
    </w:p>
    <w:p w:rsidR="00A80FD4" w:rsidRPr="0019144A" w:rsidRDefault="00DF6AB0"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Times New Roman"/>
        </w:rPr>
        <w:t xml:space="preserve">Utilized </w:t>
      </w:r>
      <w:r w:rsidRPr="0019144A">
        <w:rPr>
          <w:rFonts w:asciiTheme="majorHAnsi" w:hAnsiTheme="majorHAnsi" w:cs="Times New Roman"/>
          <w:b/>
        </w:rPr>
        <w:t xml:space="preserve">SSIS </w:t>
      </w:r>
      <w:r w:rsidRPr="0019144A">
        <w:rPr>
          <w:rFonts w:asciiTheme="majorHAnsi" w:hAnsiTheme="majorHAnsi" w:cs="Times New Roman"/>
        </w:rPr>
        <w:t xml:space="preserve">to produce a Data Mapping and </w:t>
      </w:r>
      <w:r w:rsidRPr="0019144A">
        <w:rPr>
          <w:rFonts w:asciiTheme="majorHAnsi" w:hAnsiTheme="majorHAnsi" w:cs="Times New Roman"/>
          <w:b/>
        </w:rPr>
        <w:t>Data Mart</w:t>
      </w:r>
      <w:r w:rsidRPr="0019144A">
        <w:rPr>
          <w:rFonts w:asciiTheme="majorHAnsi" w:hAnsiTheme="majorHAnsi" w:cs="Times New Roman"/>
        </w:rPr>
        <w:t xml:space="preserve"> for reporting worked with Multi-threading Concepts withSynchronous and Asynchronous transactions.</w:t>
      </w:r>
    </w:p>
    <w:p w:rsidR="00A80FD4" w:rsidRPr="0019144A" w:rsidRDefault="004F2BA3"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Times New Roman"/>
        </w:rPr>
        <w:t xml:space="preserve">Worked with </w:t>
      </w:r>
      <w:r w:rsidRPr="0019144A">
        <w:rPr>
          <w:rFonts w:asciiTheme="majorHAnsi" w:hAnsiTheme="majorHAnsi" w:cs="Times New Roman"/>
          <w:b/>
        </w:rPr>
        <w:t>control flow and data flow</w:t>
      </w:r>
      <w:r w:rsidRPr="0019144A">
        <w:rPr>
          <w:rFonts w:asciiTheme="majorHAnsi" w:hAnsiTheme="majorHAnsi" w:cs="Times New Roman"/>
        </w:rPr>
        <w:t xml:space="preserve"> tasks like </w:t>
      </w:r>
      <w:r w:rsidRPr="0019144A">
        <w:rPr>
          <w:rFonts w:asciiTheme="majorHAnsi" w:hAnsiTheme="majorHAnsi" w:cs="Times New Roman"/>
          <w:b/>
        </w:rPr>
        <w:t>Containers</w:t>
      </w:r>
      <w:r w:rsidRPr="0019144A">
        <w:rPr>
          <w:rFonts w:asciiTheme="majorHAnsi" w:hAnsiTheme="majorHAnsi" w:cs="Times New Roman"/>
        </w:rPr>
        <w:t xml:space="preserve">, Precedence Constraints, and Execute SQL taskin </w:t>
      </w:r>
      <w:r w:rsidRPr="0019144A">
        <w:rPr>
          <w:rFonts w:asciiTheme="majorHAnsi" w:hAnsiTheme="majorHAnsi" w:cs="Times New Roman"/>
          <w:b/>
        </w:rPr>
        <w:t>SSIS.</w:t>
      </w:r>
    </w:p>
    <w:p w:rsidR="00A80FD4" w:rsidRPr="0019144A" w:rsidRDefault="00EF6CBC"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Times New Roman"/>
        </w:rPr>
        <w:t xml:space="preserve">Created </w:t>
      </w:r>
      <w:r w:rsidRPr="0019144A">
        <w:rPr>
          <w:rFonts w:asciiTheme="majorHAnsi" w:hAnsiTheme="majorHAnsi" w:cs="Times New Roman"/>
          <w:b/>
        </w:rPr>
        <w:t>SSIS process design</w:t>
      </w:r>
      <w:r w:rsidRPr="0019144A">
        <w:rPr>
          <w:rFonts w:asciiTheme="majorHAnsi" w:hAnsiTheme="majorHAnsi" w:cs="Times New Roman"/>
        </w:rPr>
        <w:t xml:space="preserve"> architecting the flow of data from various sources to target.</w:t>
      </w:r>
    </w:p>
    <w:p w:rsidR="00A80FD4" w:rsidRPr="0019144A" w:rsidRDefault="00DC6EBB"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Times New Roman"/>
        </w:rPr>
        <w:t xml:space="preserve">Involved in daily loads (FULL &amp; INCREMENTAL) into </w:t>
      </w:r>
      <w:r w:rsidRPr="0019144A">
        <w:rPr>
          <w:rFonts w:asciiTheme="majorHAnsi" w:hAnsiTheme="majorHAnsi" w:cs="Times New Roman"/>
          <w:b/>
        </w:rPr>
        <w:t>Staging and ODS</w:t>
      </w:r>
      <w:r w:rsidRPr="0019144A">
        <w:rPr>
          <w:rFonts w:asciiTheme="majorHAnsi" w:hAnsiTheme="majorHAnsi" w:cs="Times New Roman"/>
        </w:rPr>
        <w:t xml:space="preserve"> areas, troubleshooting process issues and errors </w:t>
      </w:r>
      <w:r w:rsidRPr="0019144A">
        <w:rPr>
          <w:rFonts w:asciiTheme="majorHAnsi" w:hAnsiTheme="majorHAnsi" w:cs="Times New Roman"/>
          <w:b/>
        </w:rPr>
        <w:t>(SSIS).</w:t>
      </w:r>
    </w:p>
    <w:p w:rsidR="00A80FD4" w:rsidRPr="0019144A" w:rsidRDefault="00816BE2" w:rsidP="006C7880">
      <w:pPr>
        <w:pStyle w:val="ListParagraph"/>
        <w:numPr>
          <w:ilvl w:val="0"/>
          <w:numId w:val="30"/>
        </w:numPr>
        <w:spacing w:after="0" w:line="240" w:lineRule="auto"/>
        <w:jc w:val="both"/>
        <w:rPr>
          <w:rStyle w:val="resume-font"/>
          <w:rFonts w:asciiTheme="majorHAnsi" w:hAnsiTheme="majorHAnsi" w:cstheme="minorHAnsi"/>
        </w:rPr>
      </w:pPr>
      <w:r w:rsidRPr="0019144A">
        <w:rPr>
          <w:rStyle w:val="resume-font"/>
          <w:rFonts w:asciiTheme="majorHAnsi" w:hAnsiTheme="majorHAnsi" w:cs="Arial"/>
        </w:rPr>
        <w:t xml:space="preserve">Created </w:t>
      </w:r>
      <w:r w:rsidRPr="0019144A">
        <w:rPr>
          <w:rStyle w:val="resume-font"/>
          <w:rFonts w:asciiTheme="majorHAnsi" w:hAnsiTheme="majorHAnsi" w:cs="Arial"/>
          <w:b/>
          <w:bCs/>
        </w:rPr>
        <w:t>PowerBI</w:t>
      </w:r>
      <w:r w:rsidRPr="0019144A">
        <w:rPr>
          <w:rStyle w:val="resume-font"/>
          <w:rFonts w:asciiTheme="majorHAnsi" w:hAnsiTheme="majorHAnsi" w:cs="Arial"/>
        </w:rPr>
        <w:t xml:space="preserve"> Dashboards and integrated them to </w:t>
      </w:r>
      <w:r w:rsidR="007603B6" w:rsidRPr="0019144A">
        <w:rPr>
          <w:rStyle w:val="resume-font"/>
          <w:rFonts w:asciiTheme="majorHAnsi" w:hAnsiTheme="majorHAnsi" w:cs="Arial"/>
        </w:rPr>
        <w:t>SharePoint</w:t>
      </w:r>
      <w:r w:rsidRPr="0019144A">
        <w:rPr>
          <w:rStyle w:val="resume-font"/>
          <w:rFonts w:asciiTheme="majorHAnsi" w:hAnsiTheme="majorHAnsi" w:cs="Arial"/>
        </w:rPr>
        <w:t>.</w:t>
      </w:r>
    </w:p>
    <w:p w:rsidR="00A80FD4" w:rsidRPr="0019144A" w:rsidRDefault="00816BE2" w:rsidP="006C7880">
      <w:pPr>
        <w:pStyle w:val="ListParagraph"/>
        <w:numPr>
          <w:ilvl w:val="0"/>
          <w:numId w:val="30"/>
        </w:numPr>
        <w:spacing w:after="0" w:line="240" w:lineRule="auto"/>
        <w:jc w:val="both"/>
        <w:rPr>
          <w:rStyle w:val="resume-font"/>
          <w:rFonts w:asciiTheme="majorHAnsi" w:hAnsiTheme="majorHAnsi" w:cstheme="minorHAnsi"/>
        </w:rPr>
      </w:pPr>
      <w:r w:rsidRPr="0019144A">
        <w:rPr>
          <w:rStyle w:val="resume-font"/>
          <w:rFonts w:asciiTheme="majorHAnsi" w:hAnsiTheme="majorHAnsi" w:cs="Arial"/>
        </w:rPr>
        <w:t xml:space="preserve">DAX operations were used to create custom calculations in </w:t>
      </w:r>
      <w:r w:rsidRPr="0019144A">
        <w:rPr>
          <w:rStyle w:val="resume-font"/>
          <w:rFonts w:asciiTheme="majorHAnsi" w:hAnsiTheme="majorHAnsi" w:cs="Arial"/>
          <w:b/>
        </w:rPr>
        <w:t>Power Pivot</w:t>
      </w:r>
      <w:r w:rsidRPr="0019144A">
        <w:rPr>
          <w:rStyle w:val="resume-font"/>
          <w:rFonts w:asciiTheme="majorHAnsi" w:hAnsiTheme="majorHAnsi" w:cs="Arial"/>
        </w:rPr>
        <w:t xml:space="preserve"> for Microsoft Excel workbooks and Analysis Services Tabular data warehousing.</w:t>
      </w:r>
    </w:p>
    <w:p w:rsidR="00A80FD4" w:rsidRPr="0019144A" w:rsidRDefault="0009266F"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theme="minorHAnsi"/>
          <w:shd w:val="clear" w:color="auto" w:fill="FFFFFF"/>
        </w:rPr>
        <w:t>Used </w:t>
      </w:r>
      <w:r w:rsidRPr="0019144A">
        <w:rPr>
          <w:rFonts w:asciiTheme="majorHAnsi" w:hAnsiTheme="majorHAnsi"/>
          <w:b/>
          <w:bCs/>
        </w:rPr>
        <w:t>Power BI</w:t>
      </w:r>
      <w:r w:rsidRPr="0019144A">
        <w:rPr>
          <w:rFonts w:asciiTheme="majorHAnsi" w:hAnsiTheme="majorHAnsi" w:cstheme="minorHAnsi"/>
          <w:shd w:val="clear" w:color="auto" w:fill="FFFFFF"/>
        </w:rPr>
        <w:t> </w:t>
      </w:r>
      <w:r w:rsidRPr="0019144A">
        <w:rPr>
          <w:rFonts w:asciiTheme="majorHAnsi" w:hAnsiTheme="majorHAnsi" w:cstheme="minorHAnsi"/>
          <w:b/>
          <w:shd w:val="clear" w:color="auto" w:fill="FFFFFF"/>
        </w:rPr>
        <w:t>Desktop</w:t>
      </w:r>
      <w:r w:rsidRPr="0019144A">
        <w:rPr>
          <w:rFonts w:asciiTheme="majorHAnsi" w:hAnsiTheme="majorHAnsi" w:cstheme="minorHAnsi"/>
          <w:shd w:val="clear" w:color="auto" w:fill="FFFFFF"/>
        </w:rPr>
        <w:t xml:space="preserve"> to develop data analysis multiple data sources to visualize the reports.</w:t>
      </w:r>
    </w:p>
    <w:p w:rsidR="00A80FD4" w:rsidRPr="0019144A" w:rsidRDefault="00816BE2" w:rsidP="006C7880">
      <w:pPr>
        <w:pStyle w:val="ListParagraph"/>
        <w:numPr>
          <w:ilvl w:val="0"/>
          <w:numId w:val="30"/>
        </w:numPr>
        <w:spacing w:after="0" w:line="240" w:lineRule="auto"/>
        <w:jc w:val="both"/>
        <w:rPr>
          <w:rStyle w:val="resume-font"/>
          <w:rFonts w:asciiTheme="majorHAnsi" w:hAnsiTheme="majorHAnsi" w:cstheme="minorHAnsi"/>
        </w:rPr>
      </w:pPr>
      <w:r w:rsidRPr="0019144A">
        <w:rPr>
          <w:rStyle w:val="resume-font"/>
          <w:rFonts w:asciiTheme="majorHAnsi" w:hAnsiTheme="majorHAnsi" w:cs="Arial"/>
        </w:rPr>
        <w:t xml:space="preserve">Created shared </w:t>
      </w:r>
      <w:r w:rsidRPr="0019144A">
        <w:rPr>
          <w:rStyle w:val="resume-font"/>
          <w:rFonts w:asciiTheme="majorHAnsi" w:hAnsiTheme="majorHAnsi" w:cs="Arial"/>
          <w:b/>
          <w:bCs/>
        </w:rPr>
        <w:t>dimension tables, measures, hierarchies, levels, cubes and aggregations on MS OLAP/ Analysis Server (SSAS).</w:t>
      </w:r>
    </w:p>
    <w:p w:rsidR="00A80FD4" w:rsidRPr="0019144A" w:rsidRDefault="00816BE2" w:rsidP="006C7880">
      <w:pPr>
        <w:pStyle w:val="ListParagraph"/>
        <w:numPr>
          <w:ilvl w:val="0"/>
          <w:numId w:val="30"/>
        </w:numPr>
        <w:spacing w:after="0" w:line="240" w:lineRule="auto"/>
        <w:jc w:val="both"/>
        <w:rPr>
          <w:rStyle w:val="resume-font"/>
          <w:rFonts w:asciiTheme="majorHAnsi" w:hAnsiTheme="majorHAnsi" w:cstheme="minorHAnsi"/>
        </w:rPr>
      </w:pPr>
      <w:r w:rsidRPr="0019144A">
        <w:rPr>
          <w:rStyle w:val="resume-font"/>
          <w:rFonts w:asciiTheme="majorHAnsi" w:hAnsiTheme="majorHAnsi" w:cs="Arial"/>
        </w:rPr>
        <w:t xml:space="preserve">Involved in </w:t>
      </w:r>
      <w:r w:rsidR="007603B6" w:rsidRPr="0019144A">
        <w:rPr>
          <w:rStyle w:val="resume-font"/>
          <w:rFonts w:asciiTheme="majorHAnsi" w:hAnsiTheme="majorHAnsi" w:cs="Arial"/>
          <w:b/>
          <w:bCs/>
        </w:rPr>
        <w:t>Tabular Datawarehouse</w:t>
      </w:r>
      <w:r w:rsidRPr="0019144A">
        <w:rPr>
          <w:rStyle w:val="resume-font"/>
          <w:rFonts w:asciiTheme="majorHAnsi" w:hAnsiTheme="majorHAnsi" w:cs="Arial"/>
        </w:rPr>
        <w:t xml:space="preserve"> and </w:t>
      </w:r>
      <w:r w:rsidRPr="0019144A">
        <w:rPr>
          <w:rStyle w:val="resume-font"/>
          <w:rFonts w:asciiTheme="majorHAnsi" w:hAnsiTheme="majorHAnsi" w:cs="Arial"/>
          <w:b/>
          <w:bCs/>
        </w:rPr>
        <w:t>DAX</w:t>
      </w:r>
      <w:r w:rsidRPr="0019144A">
        <w:rPr>
          <w:rStyle w:val="resume-font"/>
          <w:rFonts w:asciiTheme="majorHAnsi" w:hAnsiTheme="majorHAnsi" w:cs="Arial"/>
        </w:rPr>
        <w:t xml:space="preserve"> operations for SSAS 2012.</w:t>
      </w:r>
    </w:p>
    <w:p w:rsidR="00A80FD4" w:rsidRPr="0019144A" w:rsidRDefault="00816BE2" w:rsidP="006C7880">
      <w:pPr>
        <w:pStyle w:val="ListParagraph"/>
        <w:numPr>
          <w:ilvl w:val="0"/>
          <w:numId w:val="30"/>
        </w:numPr>
        <w:spacing w:after="0" w:line="240" w:lineRule="auto"/>
        <w:jc w:val="both"/>
        <w:rPr>
          <w:rStyle w:val="resume-font"/>
          <w:rFonts w:asciiTheme="majorHAnsi" w:hAnsiTheme="majorHAnsi" w:cstheme="minorHAnsi"/>
        </w:rPr>
      </w:pPr>
      <w:r w:rsidRPr="0019144A">
        <w:rPr>
          <w:rStyle w:val="resume-font"/>
          <w:rFonts w:asciiTheme="majorHAnsi" w:hAnsiTheme="majorHAnsi" w:cs="Arial"/>
        </w:rPr>
        <w:t>Created bottom count, top count, cross join, non-ascendants and log MDX queries for creating Calculations and KPI’s on a cube.</w:t>
      </w:r>
    </w:p>
    <w:p w:rsidR="00A80FD4" w:rsidRPr="0019144A" w:rsidRDefault="005A3A83" w:rsidP="006C7880">
      <w:pPr>
        <w:pStyle w:val="ListParagraph"/>
        <w:numPr>
          <w:ilvl w:val="0"/>
          <w:numId w:val="30"/>
        </w:numPr>
        <w:spacing w:after="0" w:line="240" w:lineRule="auto"/>
        <w:jc w:val="both"/>
        <w:rPr>
          <w:rStyle w:val="resume-font"/>
          <w:rFonts w:asciiTheme="majorHAnsi" w:hAnsiTheme="majorHAnsi" w:cstheme="minorHAnsi"/>
        </w:rPr>
      </w:pPr>
      <w:r w:rsidRPr="0019144A">
        <w:rPr>
          <w:rStyle w:val="resume-font"/>
          <w:rFonts w:asciiTheme="majorHAnsi" w:hAnsiTheme="majorHAnsi" w:cs="Arial"/>
        </w:rPr>
        <w:t xml:space="preserve">Create </w:t>
      </w:r>
      <w:r w:rsidRPr="0019144A">
        <w:rPr>
          <w:rStyle w:val="resume-font"/>
          <w:rFonts w:asciiTheme="majorHAnsi" w:hAnsiTheme="majorHAnsi" w:cs="Arial"/>
          <w:b/>
        </w:rPr>
        <w:t>PBI and scorecards</w:t>
      </w:r>
      <w:r w:rsidRPr="0019144A">
        <w:rPr>
          <w:rStyle w:val="resume-font"/>
          <w:rFonts w:asciiTheme="majorHAnsi" w:hAnsiTheme="majorHAnsi" w:cs="Arial"/>
        </w:rPr>
        <w:t xml:space="preserve"> for business stakeholders</w:t>
      </w:r>
      <w:r w:rsidR="00040057">
        <w:rPr>
          <w:rStyle w:val="resume-font"/>
          <w:rFonts w:asciiTheme="majorHAnsi" w:hAnsiTheme="majorHAnsi" w:cs="Arial"/>
        </w:rPr>
        <w:t>.</w:t>
      </w:r>
    </w:p>
    <w:p w:rsidR="00A80FD4" w:rsidRPr="0019144A" w:rsidRDefault="009830D4" w:rsidP="006C7880">
      <w:pPr>
        <w:pStyle w:val="ListParagraph"/>
        <w:numPr>
          <w:ilvl w:val="0"/>
          <w:numId w:val="30"/>
        </w:numPr>
        <w:spacing w:after="0" w:line="240" w:lineRule="auto"/>
        <w:jc w:val="both"/>
        <w:rPr>
          <w:rStyle w:val="resume-font"/>
          <w:rFonts w:asciiTheme="majorHAnsi" w:hAnsiTheme="majorHAnsi" w:cstheme="minorHAnsi"/>
        </w:rPr>
      </w:pPr>
      <w:r w:rsidRPr="0019144A">
        <w:rPr>
          <w:rStyle w:val="resume-font"/>
          <w:rFonts w:asciiTheme="majorHAnsi" w:hAnsiTheme="majorHAnsi" w:cs="Arial"/>
        </w:rPr>
        <w:t xml:space="preserve">Created, Implemented, Modified the visualizations in Power BI reports and </w:t>
      </w:r>
      <w:r w:rsidRPr="0019144A">
        <w:rPr>
          <w:rStyle w:val="resume-font"/>
          <w:rFonts w:asciiTheme="majorHAnsi" w:hAnsiTheme="majorHAnsi" w:cs="Arial"/>
          <w:b/>
        </w:rPr>
        <w:t>Dashboards on client requests.</w:t>
      </w:r>
    </w:p>
    <w:p w:rsidR="00A80FD4" w:rsidRPr="0019144A" w:rsidRDefault="009830D4" w:rsidP="006C7880">
      <w:pPr>
        <w:pStyle w:val="ListParagraph"/>
        <w:numPr>
          <w:ilvl w:val="0"/>
          <w:numId w:val="30"/>
        </w:numPr>
        <w:spacing w:after="0" w:line="240" w:lineRule="auto"/>
        <w:jc w:val="both"/>
        <w:rPr>
          <w:rStyle w:val="resume-font"/>
          <w:rFonts w:asciiTheme="majorHAnsi" w:hAnsiTheme="majorHAnsi" w:cstheme="minorHAnsi"/>
        </w:rPr>
      </w:pPr>
      <w:r w:rsidRPr="0019144A">
        <w:rPr>
          <w:rStyle w:val="resume-font"/>
          <w:rFonts w:asciiTheme="majorHAnsi" w:hAnsiTheme="majorHAnsi" w:cs="Arial"/>
          <w:b/>
        </w:rPr>
        <w:t>Created Calculated Columns and Measures in Power BI</w:t>
      </w:r>
      <w:r w:rsidRPr="0019144A">
        <w:rPr>
          <w:rStyle w:val="resume-font"/>
          <w:rFonts w:asciiTheme="majorHAnsi" w:hAnsiTheme="majorHAnsi" w:cs="Arial"/>
        </w:rPr>
        <w:t xml:space="preserve"> and Excel depending on the requirement using DAX queries.</w:t>
      </w:r>
    </w:p>
    <w:p w:rsidR="00A80FD4" w:rsidRPr="0019144A" w:rsidRDefault="009830D4" w:rsidP="006C7880">
      <w:pPr>
        <w:pStyle w:val="ListParagraph"/>
        <w:numPr>
          <w:ilvl w:val="0"/>
          <w:numId w:val="30"/>
        </w:numPr>
        <w:spacing w:after="0" w:line="240" w:lineRule="auto"/>
        <w:jc w:val="both"/>
        <w:rPr>
          <w:rStyle w:val="resume-font"/>
          <w:rFonts w:asciiTheme="majorHAnsi" w:hAnsiTheme="majorHAnsi" w:cstheme="minorHAnsi"/>
        </w:rPr>
      </w:pPr>
      <w:r w:rsidRPr="0019144A">
        <w:rPr>
          <w:rStyle w:val="resume-font"/>
          <w:rFonts w:asciiTheme="majorHAnsi" w:hAnsiTheme="majorHAnsi" w:cs="Arial"/>
        </w:rPr>
        <w:t xml:space="preserve">Given </w:t>
      </w:r>
      <w:r w:rsidRPr="0019144A">
        <w:rPr>
          <w:rStyle w:val="resume-font"/>
          <w:rFonts w:asciiTheme="majorHAnsi" w:hAnsiTheme="majorHAnsi" w:cs="Arial"/>
          <w:b/>
        </w:rPr>
        <w:t xml:space="preserve">Power BI training to Business </w:t>
      </w:r>
      <w:r w:rsidR="0046135A" w:rsidRPr="0019144A">
        <w:rPr>
          <w:rStyle w:val="resume-font"/>
          <w:rFonts w:asciiTheme="majorHAnsi" w:hAnsiTheme="majorHAnsi" w:cs="Arial"/>
          <w:b/>
        </w:rPr>
        <w:t>users</w:t>
      </w:r>
      <w:r w:rsidR="0046135A" w:rsidRPr="0019144A">
        <w:rPr>
          <w:rStyle w:val="resume-font"/>
          <w:rFonts w:asciiTheme="majorHAnsi" w:hAnsiTheme="majorHAnsi" w:cs="Arial"/>
        </w:rPr>
        <w:t xml:space="preserve"> which help</w:t>
      </w:r>
      <w:r w:rsidRPr="0019144A">
        <w:rPr>
          <w:rStyle w:val="resume-font"/>
          <w:rFonts w:asciiTheme="majorHAnsi" w:hAnsiTheme="majorHAnsi" w:cs="Arial"/>
        </w:rPr>
        <w:t xml:space="preserve"> them to create their own Reports/Dashboards in the Front End.</w:t>
      </w:r>
    </w:p>
    <w:p w:rsidR="00A80FD4" w:rsidRPr="0019144A" w:rsidRDefault="00816BE2" w:rsidP="006C7880">
      <w:pPr>
        <w:pStyle w:val="ListParagraph"/>
        <w:numPr>
          <w:ilvl w:val="0"/>
          <w:numId w:val="30"/>
        </w:numPr>
        <w:spacing w:after="0" w:line="240" w:lineRule="auto"/>
        <w:jc w:val="both"/>
        <w:rPr>
          <w:rStyle w:val="resume-font"/>
          <w:rFonts w:asciiTheme="majorHAnsi" w:hAnsiTheme="majorHAnsi" w:cstheme="minorHAnsi"/>
        </w:rPr>
      </w:pPr>
      <w:r w:rsidRPr="0019144A">
        <w:rPr>
          <w:rStyle w:val="resume-font"/>
          <w:rFonts w:asciiTheme="majorHAnsi" w:hAnsiTheme="majorHAnsi" w:cs="Arial"/>
        </w:rPr>
        <w:t xml:space="preserve">Developed </w:t>
      </w:r>
      <w:r w:rsidRPr="0019144A">
        <w:rPr>
          <w:rStyle w:val="resume-font"/>
          <w:rFonts w:asciiTheme="majorHAnsi" w:hAnsiTheme="majorHAnsi" w:cs="Arial"/>
          <w:b/>
        </w:rPr>
        <w:t>Multi-Dimensional</w:t>
      </w:r>
      <w:r w:rsidRPr="0019144A">
        <w:rPr>
          <w:rStyle w:val="resume-font"/>
          <w:rFonts w:asciiTheme="majorHAnsi" w:hAnsiTheme="majorHAnsi" w:cs="Arial"/>
        </w:rPr>
        <w:t xml:space="preserve"> Objects (Cubes, Dimensions) using SQL Server Analysis Services (SSAS).</w:t>
      </w:r>
    </w:p>
    <w:p w:rsidR="00A80FD4"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Arial"/>
        </w:rPr>
        <w:t xml:space="preserve">Created SQL Server Reports and developed query for generating </w:t>
      </w:r>
      <w:r w:rsidRPr="0019144A">
        <w:rPr>
          <w:rFonts w:asciiTheme="majorHAnsi" w:hAnsiTheme="majorHAnsi" w:cs="Arial"/>
          <w:b/>
        </w:rPr>
        <w:t>drill down and drill through reports</w:t>
      </w:r>
      <w:r w:rsidRPr="0019144A">
        <w:rPr>
          <w:rFonts w:asciiTheme="majorHAnsi" w:hAnsiTheme="majorHAnsi" w:cs="Arial"/>
        </w:rPr>
        <w:t xml:space="preserve"> using </w:t>
      </w:r>
      <w:r w:rsidRPr="0019144A">
        <w:rPr>
          <w:rFonts w:asciiTheme="majorHAnsi" w:hAnsiTheme="majorHAnsi" w:cs="Arial"/>
          <w:b/>
        </w:rPr>
        <w:t>SSRS.</w:t>
      </w:r>
    </w:p>
    <w:p w:rsidR="00A80FD4"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Arial"/>
        </w:rPr>
        <w:t>Generated Reports using Global Variables, Expressions and Functions for the reports.</w:t>
      </w:r>
    </w:p>
    <w:p w:rsidR="00A80FD4"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Arial"/>
        </w:rPr>
        <w:t xml:space="preserve">Identified and worked with Parameters for </w:t>
      </w:r>
      <w:r w:rsidRPr="0019144A">
        <w:rPr>
          <w:rFonts w:asciiTheme="majorHAnsi" w:hAnsiTheme="majorHAnsi" w:cs="Arial"/>
          <w:b/>
        </w:rPr>
        <w:t>parameterized reports</w:t>
      </w:r>
      <w:r w:rsidRPr="0019144A">
        <w:rPr>
          <w:rFonts w:asciiTheme="majorHAnsi" w:hAnsiTheme="majorHAnsi" w:cs="Arial"/>
        </w:rPr>
        <w:t xml:space="preserve"> in </w:t>
      </w:r>
      <w:r w:rsidRPr="0019144A">
        <w:rPr>
          <w:rFonts w:asciiTheme="majorHAnsi" w:hAnsiTheme="majorHAnsi" w:cs="Arial"/>
          <w:b/>
        </w:rPr>
        <w:t>SSRS 2012.</w:t>
      </w:r>
    </w:p>
    <w:p w:rsidR="00A80FD4" w:rsidRPr="0019144A" w:rsidRDefault="00816BE2" w:rsidP="006C7880">
      <w:pPr>
        <w:pStyle w:val="ListParagraph"/>
        <w:numPr>
          <w:ilvl w:val="0"/>
          <w:numId w:val="30"/>
        </w:numPr>
        <w:spacing w:after="0" w:line="240" w:lineRule="auto"/>
        <w:jc w:val="both"/>
        <w:rPr>
          <w:rStyle w:val="resume-font"/>
          <w:rFonts w:asciiTheme="majorHAnsi" w:hAnsiTheme="majorHAnsi" w:cstheme="minorHAnsi"/>
        </w:rPr>
      </w:pPr>
      <w:r w:rsidRPr="0019144A">
        <w:rPr>
          <w:rStyle w:val="resume-font"/>
          <w:rFonts w:asciiTheme="majorHAnsi" w:hAnsiTheme="majorHAnsi"/>
        </w:rPr>
        <w:t xml:space="preserve">Used SSRS to </w:t>
      </w:r>
      <w:r w:rsidRPr="0019144A">
        <w:rPr>
          <w:rStyle w:val="resume-font"/>
          <w:rFonts w:asciiTheme="majorHAnsi" w:hAnsiTheme="majorHAnsi"/>
          <w:b/>
        </w:rPr>
        <w:t>create reports, customized Reports, on-demand reports, ad-hoc reports</w:t>
      </w:r>
      <w:r w:rsidRPr="0019144A">
        <w:rPr>
          <w:rStyle w:val="resume-font"/>
          <w:rFonts w:asciiTheme="majorHAnsi" w:hAnsiTheme="majorHAnsi"/>
        </w:rPr>
        <w:t xml:space="preserve"> and involved in analyzing multi-dimensional reports in SSRS.</w:t>
      </w:r>
    </w:p>
    <w:p w:rsidR="00A80FD4" w:rsidRPr="0019144A" w:rsidRDefault="00776258"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rPr>
        <w:t xml:space="preserve">Worked on Microsoft Azure data technologies experience in </w:t>
      </w:r>
      <w:r w:rsidRPr="0019144A">
        <w:rPr>
          <w:rFonts w:asciiTheme="majorHAnsi" w:hAnsiTheme="majorHAnsi"/>
          <w:b/>
        </w:rPr>
        <w:t>Azure SQL Data Warehouse</w:t>
      </w:r>
    </w:p>
    <w:p w:rsidR="00A80FD4"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rPr>
        <w:t xml:space="preserve">Building, publishing customized interactive reports and dashboards, report scheduling using </w:t>
      </w:r>
      <w:r w:rsidRPr="0019144A">
        <w:rPr>
          <w:rFonts w:asciiTheme="majorHAnsi" w:hAnsiTheme="majorHAnsi"/>
          <w:b/>
          <w:bCs/>
        </w:rPr>
        <w:t>SSRS 2016</w:t>
      </w:r>
      <w:r w:rsidRPr="0019144A">
        <w:rPr>
          <w:rFonts w:asciiTheme="majorHAnsi" w:hAnsiTheme="majorHAnsi"/>
        </w:rPr>
        <w:t>.</w:t>
      </w:r>
    </w:p>
    <w:p w:rsidR="00A80FD4"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Arial"/>
        </w:rPr>
        <w:t xml:space="preserve">Responsible for scheduling the </w:t>
      </w:r>
      <w:r w:rsidRPr="0019144A">
        <w:rPr>
          <w:rFonts w:asciiTheme="majorHAnsi" w:hAnsiTheme="majorHAnsi" w:cs="Arial"/>
          <w:b/>
        </w:rPr>
        <w:t>subscription reports</w:t>
      </w:r>
      <w:r w:rsidRPr="0019144A">
        <w:rPr>
          <w:rFonts w:asciiTheme="majorHAnsi" w:hAnsiTheme="majorHAnsi" w:cs="Arial"/>
        </w:rPr>
        <w:t xml:space="preserve"> with the subscription report wizard.</w:t>
      </w:r>
    </w:p>
    <w:p w:rsidR="00A80FD4"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rPr>
        <w:t xml:space="preserve">Implemented and enhanced existing reports like </w:t>
      </w:r>
      <w:r w:rsidRPr="0019144A">
        <w:rPr>
          <w:rFonts w:asciiTheme="majorHAnsi" w:hAnsiTheme="majorHAnsi"/>
          <w:b/>
        </w:rPr>
        <w:t>Group By</w:t>
      </w:r>
      <w:r w:rsidRPr="0019144A">
        <w:rPr>
          <w:rFonts w:asciiTheme="majorHAnsi" w:hAnsiTheme="majorHAnsi"/>
          <w:b/>
          <w:bCs/>
        </w:rPr>
        <w:t xml:space="preserve">, Drilldown, Drill Through, Sub-Reports, List, Tabular, Matrix, Navigation Reports, Standard Parameter, Cascading Parameter </w:t>
      </w:r>
      <w:r w:rsidRPr="0019144A">
        <w:rPr>
          <w:rFonts w:asciiTheme="majorHAnsi" w:hAnsiTheme="majorHAnsi"/>
          <w:bCs/>
        </w:rPr>
        <w:t>and</w:t>
      </w:r>
      <w:r w:rsidRPr="0019144A">
        <w:rPr>
          <w:rFonts w:asciiTheme="majorHAnsi" w:hAnsiTheme="majorHAnsi"/>
          <w:b/>
          <w:bCs/>
        </w:rPr>
        <w:t xml:space="preserve"> Multivalve Parameters.</w:t>
      </w:r>
    </w:p>
    <w:p w:rsidR="00A80FD4" w:rsidRPr="0019144A" w:rsidRDefault="005A1F38"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bCs/>
        </w:rPr>
        <w:t xml:space="preserve">Integrated </w:t>
      </w:r>
      <w:r w:rsidRPr="0019144A">
        <w:rPr>
          <w:rFonts w:asciiTheme="majorHAnsi" w:hAnsiTheme="majorHAnsi"/>
          <w:b/>
          <w:bCs/>
        </w:rPr>
        <w:t>custom visuals</w:t>
      </w:r>
      <w:r w:rsidRPr="0019144A">
        <w:rPr>
          <w:rFonts w:asciiTheme="majorHAnsi" w:hAnsiTheme="majorHAnsi"/>
          <w:bCs/>
        </w:rPr>
        <w:t xml:space="preserve"> based on the business requirements </w:t>
      </w:r>
      <w:r w:rsidRPr="0019144A">
        <w:rPr>
          <w:rFonts w:asciiTheme="majorHAnsi" w:hAnsiTheme="majorHAnsi"/>
          <w:b/>
          <w:bCs/>
        </w:rPr>
        <w:t>using Power Bi desktop</w:t>
      </w:r>
    </w:p>
    <w:p w:rsidR="00A80FD4" w:rsidRPr="0019144A" w:rsidRDefault="00A036DA"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b/>
          <w:bCs/>
        </w:rPr>
        <w:t>Developed Custom Calculated measures</w:t>
      </w:r>
      <w:r w:rsidRPr="0019144A">
        <w:rPr>
          <w:rFonts w:asciiTheme="majorHAnsi" w:hAnsiTheme="majorHAnsi"/>
          <w:bCs/>
        </w:rPr>
        <w:t xml:space="preserve"> using </w:t>
      </w:r>
      <w:r w:rsidRPr="0019144A">
        <w:rPr>
          <w:rFonts w:asciiTheme="majorHAnsi" w:hAnsiTheme="majorHAnsi"/>
          <w:b/>
          <w:bCs/>
        </w:rPr>
        <w:t>DAX</w:t>
      </w:r>
      <w:r w:rsidRPr="0019144A">
        <w:rPr>
          <w:rFonts w:asciiTheme="majorHAnsi" w:hAnsiTheme="majorHAnsi"/>
          <w:bCs/>
        </w:rPr>
        <w:t xml:space="preserve"> to satisfy business needs</w:t>
      </w:r>
    </w:p>
    <w:p w:rsidR="00A80FD4" w:rsidRPr="0019144A" w:rsidRDefault="00816BE2"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cs="Arial"/>
          <w:b/>
        </w:rPr>
        <w:t xml:space="preserve">Deployed </w:t>
      </w:r>
      <w:r w:rsidRPr="0019144A">
        <w:rPr>
          <w:rFonts w:asciiTheme="majorHAnsi" w:hAnsiTheme="majorHAnsi" w:cs="Arial"/>
        </w:rPr>
        <w:t>the generated reports directly on the client’s workstation.</w:t>
      </w:r>
    </w:p>
    <w:p w:rsidR="00A80FD4" w:rsidRPr="0019144A" w:rsidRDefault="00457BF6"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rPr>
        <w:t>Created Backend validations using Insert/ Update and Delete triggers.</w:t>
      </w:r>
    </w:p>
    <w:p w:rsidR="00A80FD4" w:rsidRPr="0019144A" w:rsidRDefault="00457BF6"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rPr>
        <w:t>Part of Relational Data Warehouse Designs and effectively identified and created Facts and Dimensions tables.</w:t>
      </w:r>
    </w:p>
    <w:p w:rsidR="00A80FD4" w:rsidRPr="0019144A" w:rsidRDefault="00457BF6" w:rsidP="006C7880">
      <w:pPr>
        <w:pStyle w:val="ListParagraph"/>
        <w:numPr>
          <w:ilvl w:val="0"/>
          <w:numId w:val="30"/>
        </w:numPr>
        <w:spacing w:after="0" w:line="240" w:lineRule="auto"/>
        <w:jc w:val="both"/>
        <w:rPr>
          <w:rFonts w:asciiTheme="majorHAnsi" w:hAnsiTheme="majorHAnsi" w:cstheme="minorHAnsi"/>
        </w:rPr>
      </w:pPr>
      <w:r w:rsidRPr="0019144A">
        <w:rPr>
          <w:rFonts w:asciiTheme="majorHAnsi" w:hAnsiTheme="majorHAnsi"/>
        </w:rPr>
        <w:t>Creating Indexes and used Scan and Seeks for performance tuning.</w:t>
      </w:r>
    </w:p>
    <w:p w:rsidR="00814B45" w:rsidRDefault="00457BF6" w:rsidP="006C7880">
      <w:pPr>
        <w:spacing w:after="0" w:line="240" w:lineRule="auto"/>
        <w:jc w:val="both"/>
        <w:rPr>
          <w:rFonts w:asciiTheme="majorHAnsi" w:hAnsiTheme="majorHAnsi" w:cstheme="minorHAnsi"/>
        </w:rPr>
      </w:pPr>
      <w:r w:rsidRPr="0019144A">
        <w:rPr>
          <w:rFonts w:asciiTheme="majorHAnsi" w:hAnsiTheme="majorHAnsi" w:cs="Arial"/>
          <w:b/>
          <w:bCs/>
        </w:rPr>
        <w:t>Environment:</w:t>
      </w:r>
      <w:r w:rsidRPr="0019144A">
        <w:rPr>
          <w:rFonts w:asciiTheme="majorHAnsi" w:hAnsiTheme="majorHAnsi" w:cs="Arial"/>
        </w:rPr>
        <w:t>MS</w:t>
      </w:r>
      <w:r w:rsidR="00816BE2" w:rsidRPr="0019144A">
        <w:rPr>
          <w:rFonts w:asciiTheme="majorHAnsi" w:hAnsiTheme="majorHAnsi" w:cs="Arial"/>
        </w:rPr>
        <w:t xml:space="preserve"> SQL Server </w:t>
      </w:r>
      <w:r w:rsidR="007603B6" w:rsidRPr="0019144A">
        <w:rPr>
          <w:rFonts w:asciiTheme="majorHAnsi" w:hAnsiTheme="majorHAnsi" w:cs="Arial"/>
        </w:rPr>
        <w:t>2012</w:t>
      </w:r>
      <w:r w:rsidR="007603B6" w:rsidRPr="0019144A">
        <w:rPr>
          <w:rFonts w:asciiTheme="majorHAnsi" w:hAnsiTheme="majorHAnsi" w:cs="Arial"/>
          <w:bCs/>
        </w:rPr>
        <w:t>,</w:t>
      </w:r>
      <w:r w:rsidR="007603B6" w:rsidRPr="0019144A">
        <w:rPr>
          <w:rFonts w:asciiTheme="majorHAnsi" w:hAnsiTheme="majorHAnsi" w:cs="Arial"/>
        </w:rPr>
        <w:t xml:space="preserve"> MS</w:t>
      </w:r>
      <w:r w:rsidR="00816BE2" w:rsidRPr="0019144A">
        <w:rPr>
          <w:rFonts w:asciiTheme="majorHAnsi" w:hAnsiTheme="majorHAnsi" w:cs="Arial"/>
        </w:rPr>
        <w:t xml:space="preserve"> SQL Server Reporting Services</w:t>
      </w:r>
      <w:r w:rsidR="00816BE2" w:rsidRPr="0019144A">
        <w:rPr>
          <w:rFonts w:asciiTheme="majorHAnsi" w:hAnsiTheme="majorHAnsi" w:cs="Arial"/>
          <w:bCs/>
        </w:rPr>
        <w:t>, SQL Server Analysis Services</w:t>
      </w:r>
      <w:r w:rsidR="00816BE2" w:rsidRPr="0019144A">
        <w:rPr>
          <w:rFonts w:asciiTheme="majorHAnsi" w:hAnsiTheme="majorHAnsi" w:cs="Arial"/>
        </w:rPr>
        <w:t xml:space="preserve">, </w:t>
      </w:r>
      <w:r w:rsidR="00816BE2" w:rsidRPr="0019144A">
        <w:rPr>
          <w:rFonts w:asciiTheme="majorHAnsi" w:hAnsiTheme="majorHAnsi" w:cs="Arial"/>
          <w:bCs/>
        </w:rPr>
        <w:t>Power BI,Windows Server 2007</w:t>
      </w:r>
      <w:r w:rsidR="003C5968" w:rsidRPr="0019144A">
        <w:rPr>
          <w:rFonts w:asciiTheme="majorHAnsi" w:hAnsiTheme="majorHAnsi" w:cs="Arial"/>
          <w:bCs/>
        </w:rPr>
        <w:t>, ASP.NET</w:t>
      </w:r>
      <w:r w:rsidR="00816BE2" w:rsidRPr="0019144A">
        <w:rPr>
          <w:rFonts w:asciiTheme="majorHAnsi" w:hAnsiTheme="majorHAnsi" w:cs="Arial"/>
          <w:bCs/>
        </w:rPr>
        <w:t>.</w:t>
      </w:r>
    </w:p>
    <w:p w:rsidR="00814B45" w:rsidRDefault="00814B45" w:rsidP="006C7880">
      <w:pPr>
        <w:spacing w:after="0" w:line="240" w:lineRule="auto"/>
        <w:jc w:val="both"/>
        <w:rPr>
          <w:rFonts w:asciiTheme="majorHAnsi" w:hAnsiTheme="majorHAnsi" w:cstheme="minorHAnsi"/>
        </w:rPr>
      </w:pPr>
    </w:p>
    <w:p w:rsidR="00814B45" w:rsidRDefault="00814B45" w:rsidP="006C7880">
      <w:pPr>
        <w:spacing w:after="0" w:line="240" w:lineRule="auto"/>
        <w:jc w:val="both"/>
        <w:rPr>
          <w:rFonts w:asciiTheme="majorHAnsi" w:hAnsiTheme="majorHAnsi" w:cstheme="minorHAnsi"/>
        </w:rPr>
      </w:pPr>
    </w:p>
    <w:p w:rsidR="00A80FD4" w:rsidRPr="0019144A" w:rsidRDefault="004D67F9" w:rsidP="006C7880">
      <w:pPr>
        <w:spacing w:after="0" w:line="240" w:lineRule="auto"/>
        <w:jc w:val="both"/>
        <w:rPr>
          <w:rStyle w:val="resume-font"/>
          <w:rFonts w:asciiTheme="majorHAnsi" w:hAnsiTheme="majorHAnsi" w:cstheme="minorHAnsi"/>
        </w:rPr>
      </w:pPr>
      <w:r w:rsidRPr="0019144A">
        <w:rPr>
          <w:rFonts w:asciiTheme="majorHAnsi" w:hAnsiTheme="majorHAnsi" w:cstheme="minorHAnsi"/>
          <w:b/>
        </w:rPr>
        <w:t>Client:</w:t>
      </w:r>
      <w:r w:rsidRPr="0019144A">
        <w:rPr>
          <w:rFonts w:asciiTheme="majorHAnsi" w:hAnsiTheme="majorHAnsi" w:cstheme="minorHAnsi"/>
          <w:b/>
        </w:rPr>
        <w:tab/>
      </w:r>
      <w:r w:rsidR="00E02E5E" w:rsidRPr="0019144A">
        <w:rPr>
          <w:rStyle w:val="resume-font"/>
          <w:rFonts w:asciiTheme="majorHAnsi" w:hAnsiTheme="majorHAnsi"/>
          <w:b/>
        </w:rPr>
        <w:t>Inovalon, Columbia, MD</w:t>
      </w:r>
      <w:r w:rsidR="00A80FD4" w:rsidRPr="0019144A">
        <w:rPr>
          <w:rStyle w:val="resume-font"/>
          <w:rFonts w:asciiTheme="majorHAnsi" w:hAnsiTheme="majorHAnsi"/>
          <w:b/>
        </w:rPr>
        <w:t>.</w:t>
      </w:r>
    </w:p>
    <w:p w:rsidR="00E17BA6" w:rsidRPr="0019144A" w:rsidRDefault="004D67F9" w:rsidP="006C7880">
      <w:pPr>
        <w:spacing w:after="0" w:line="240" w:lineRule="auto"/>
        <w:jc w:val="both"/>
        <w:rPr>
          <w:rStyle w:val="resume-font"/>
          <w:rFonts w:asciiTheme="majorHAnsi" w:hAnsiTheme="majorHAnsi" w:cstheme="minorHAnsi"/>
          <w:b/>
        </w:rPr>
      </w:pPr>
      <w:r w:rsidRPr="0019144A">
        <w:rPr>
          <w:rStyle w:val="resume-font"/>
          <w:rFonts w:asciiTheme="majorHAnsi" w:hAnsiTheme="majorHAnsi"/>
          <w:b/>
        </w:rPr>
        <w:t xml:space="preserve">Duration: </w:t>
      </w:r>
      <w:r w:rsidR="0092781C" w:rsidRPr="0019144A">
        <w:rPr>
          <w:rStyle w:val="resume-font"/>
          <w:rFonts w:asciiTheme="majorHAnsi" w:hAnsiTheme="majorHAnsi"/>
          <w:b/>
        </w:rPr>
        <w:t>April</w:t>
      </w:r>
      <w:r w:rsidR="00E17BA6" w:rsidRPr="0019144A">
        <w:rPr>
          <w:rStyle w:val="resume-font"/>
          <w:rFonts w:asciiTheme="majorHAnsi" w:hAnsiTheme="majorHAnsi"/>
          <w:b/>
        </w:rPr>
        <w:t xml:space="preserve"> 2014–</w:t>
      </w:r>
      <w:r w:rsidR="00A209CC" w:rsidRPr="0019144A">
        <w:rPr>
          <w:rStyle w:val="resume-font"/>
          <w:rFonts w:asciiTheme="majorHAnsi" w:hAnsiTheme="majorHAnsi"/>
          <w:b/>
        </w:rPr>
        <w:t>Aug 2015</w:t>
      </w:r>
    </w:p>
    <w:p w:rsidR="00A80FD4" w:rsidRPr="0019144A" w:rsidRDefault="004D67F9" w:rsidP="006C7880">
      <w:pPr>
        <w:spacing w:after="0" w:line="240" w:lineRule="auto"/>
        <w:jc w:val="both"/>
        <w:rPr>
          <w:rFonts w:asciiTheme="majorHAnsi" w:hAnsiTheme="majorHAnsi"/>
          <w:b/>
          <w:u w:val="single"/>
        </w:rPr>
      </w:pPr>
      <w:r w:rsidRPr="0019144A">
        <w:rPr>
          <w:rStyle w:val="resume-font"/>
          <w:rFonts w:asciiTheme="majorHAnsi" w:hAnsiTheme="majorHAnsi"/>
          <w:b/>
        </w:rPr>
        <w:t xml:space="preserve">Role: </w:t>
      </w:r>
      <w:r w:rsidR="00954102" w:rsidRPr="0019144A">
        <w:rPr>
          <w:rStyle w:val="resume-font"/>
          <w:rFonts w:asciiTheme="majorHAnsi" w:hAnsiTheme="majorHAnsi"/>
          <w:b/>
        </w:rPr>
        <w:t>SQL/</w:t>
      </w:r>
      <w:r w:rsidR="001A565E" w:rsidRPr="0019144A">
        <w:rPr>
          <w:rStyle w:val="resume-font"/>
          <w:rFonts w:asciiTheme="majorHAnsi" w:hAnsiTheme="majorHAnsi"/>
          <w:b/>
        </w:rPr>
        <w:t>MSBI Developer</w:t>
      </w:r>
    </w:p>
    <w:p w:rsidR="00A80FD4" w:rsidRPr="0019144A" w:rsidRDefault="00A80FD4" w:rsidP="006C7880">
      <w:pPr>
        <w:spacing w:after="0" w:line="240" w:lineRule="auto"/>
        <w:jc w:val="both"/>
        <w:rPr>
          <w:rFonts w:asciiTheme="majorHAnsi" w:hAnsiTheme="majorHAnsi"/>
          <w:b/>
          <w:u w:val="single"/>
        </w:rPr>
      </w:pPr>
    </w:p>
    <w:p w:rsidR="00A80FD4" w:rsidRPr="0019144A" w:rsidRDefault="00E17BA6" w:rsidP="006C7880">
      <w:pPr>
        <w:spacing w:after="0" w:line="240" w:lineRule="auto"/>
        <w:jc w:val="both"/>
        <w:rPr>
          <w:rFonts w:asciiTheme="majorHAnsi" w:hAnsiTheme="majorHAnsi"/>
          <w:b/>
          <w:u w:val="single"/>
        </w:rPr>
      </w:pPr>
      <w:r w:rsidRPr="0019144A">
        <w:rPr>
          <w:rFonts w:asciiTheme="majorHAnsi" w:hAnsiTheme="majorHAnsi"/>
          <w:b/>
        </w:rPr>
        <w:t>Responsibilities:</w:t>
      </w:r>
    </w:p>
    <w:p w:rsidR="00A80FD4"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 xml:space="preserve">Worked on </w:t>
      </w:r>
      <w:r w:rsidRPr="0019144A">
        <w:rPr>
          <w:rFonts w:asciiTheme="majorHAnsi" w:hAnsiTheme="majorHAnsi"/>
          <w:b/>
        </w:rPr>
        <w:t>SQL Server Integration Services (SSIS)</w:t>
      </w:r>
      <w:r w:rsidRPr="0019144A">
        <w:rPr>
          <w:rFonts w:asciiTheme="majorHAnsi" w:hAnsiTheme="majorHAnsi"/>
        </w:rPr>
        <w:t xml:space="preserve"> to integrate and analyze data from multiple homogeneous and heterogeneous information sources (CSV, Ex</w:t>
      </w:r>
      <w:r w:rsidR="000F449E" w:rsidRPr="0019144A">
        <w:rPr>
          <w:rFonts w:asciiTheme="majorHAnsi" w:hAnsiTheme="majorHAnsi"/>
        </w:rPr>
        <w:t>cel,</w:t>
      </w:r>
      <w:r w:rsidR="00E272AE" w:rsidRPr="0019144A">
        <w:rPr>
          <w:rFonts w:asciiTheme="majorHAnsi" w:hAnsiTheme="majorHAnsi"/>
        </w:rPr>
        <w:t>Sybase, DB</w:t>
      </w:r>
      <w:r w:rsidR="00934DDC" w:rsidRPr="0019144A">
        <w:rPr>
          <w:rFonts w:asciiTheme="majorHAnsi" w:hAnsiTheme="majorHAnsi"/>
        </w:rPr>
        <w:t>2 and</w:t>
      </w:r>
      <w:r w:rsidR="001E30E6" w:rsidRPr="0019144A">
        <w:rPr>
          <w:rFonts w:asciiTheme="majorHAnsi" w:hAnsiTheme="majorHAnsi"/>
        </w:rPr>
        <w:t xml:space="preserve"> SQL 2014</w:t>
      </w:r>
      <w:r w:rsidRPr="0019144A">
        <w:rPr>
          <w:rFonts w:asciiTheme="majorHAnsi" w:hAnsiTheme="majorHAnsi"/>
        </w:rPr>
        <w:t>).</w:t>
      </w:r>
    </w:p>
    <w:p w:rsidR="00A80FD4"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Created Configurations to make package portable and created Event handlers for handling package error.</w:t>
      </w:r>
    </w:p>
    <w:p w:rsidR="00A80FD4"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 xml:space="preserve">Used </w:t>
      </w:r>
      <w:r w:rsidRPr="0019144A">
        <w:rPr>
          <w:rFonts w:asciiTheme="majorHAnsi" w:hAnsiTheme="majorHAnsi"/>
          <w:b/>
        </w:rPr>
        <w:t>For-Each Loop Container, Sequence Container, Script task, Expressions, Execute SQL task, Variables, Send Mail Task, Package Execution task</w:t>
      </w:r>
      <w:r w:rsidRPr="0019144A">
        <w:rPr>
          <w:rFonts w:asciiTheme="majorHAnsi" w:hAnsiTheme="majorHAnsi"/>
        </w:rPr>
        <w:t xml:space="preserve"> to achieve business needs.</w:t>
      </w:r>
    </w:p>
    <w:p w:rsidR="00A80FD4"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 xml:space="preserve">Created SSIS packages to Extract, Transform and load data using different transformations such as Lookup, Used </w:t>
      </w:r>
      <w:r w:rsidRPr="0019144A">
        <w:rPr>
          <w:rFonts w:asciiTheme="majorHAnsi" w:hAnsiTheme="majorHAnsi"/>
          <w:b/>
        </w:rPr>
        <w:t>Derived Columns, Condition Split, Aggregate, Pivot Transformation, and Slowly Changing Dimension, Merge Join and Union all</w:t>
      </w:r>
      <w:r w:rsidRPr="0019144A">
        <w:rPr>
          <w:rFonts w:asciiTheme="majorHAnsi" w:hAnsiTheme="majorHAnsi"/>
        </w:rPr>
        <w:t xml:space="preserve"> in transformation of </w:t>
      </w:r>
      <w:r w:rsidRPr="0019144A">
        <w:rPr>
          <w:rFonts w:asciiTheme="majorHAnsi" w:hAnsiTheme="majorHAnsi"/>
          <w:b/>
        </w:rPr>
        <w:t>SSIS Packages</w:t>
      </w:r>
      <w:r w:rsidRPr="0019144A">
        <w:rPr>
          <w:rFonts w:asciiTheme="majorHAnsi" w:hAnsiTheme="majorHAnsi"/>
        </w:rPr>
        <w:t>.</w:t>
      </w:r>
    </w:p>
    <w:p w:rsidR="00A80FD4"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 xml:space="preserve">Created and modified various </w:t>
      </w:r>
      <w:r w:rsidRPr="0019144A">
        <w:rPr>
          <w:rFonts w:asciiTheme="majorHAnsi" w:hAnsiTheme="majorHAnsi"/>
          <w:b/>
        </w:rPr>
        <w:t xml:space="preserve">Stored Procedures </w:t>
      </w:r>
      <w:r w:rsidRPr="0019144A">
        <w:rPr>
          <w:rFonts w:asciiTheme="majorHAnsi" w:hAnsiTheme="majorHAnsi"/>
        </w:rPr>
        <w:t xml:space="preserve">used in the application using </w:t>
      </w:r>
      <w:r w:rsidRPr="0019144A">
        <w:rPr>
          <w:rFonts w:asciiTheme="majorHAnsi" w:hAnsiTheme="majorHAnsi"/>
          <w:b/>
        </w:rPr>
        <w:t>T-SQL</w:t>
      </w:r>
      <w:r w:rsidRPr="0019144A">
        <w:rPr>
          <w:rFonts w:asciiTheme="majorHAnsi" w:hAnsiTheme="majorHAnsi"/>
        </w:rPr>
        <w:t>.</w:t>
      </w:r>
    </w:p>
    <w:p w:rsidR="00A80FD4"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 xml:space="preserve">Designed Cubes with </w:t>
      </w:r>
      <w:r w:rsidRPr="0019144A">
        <w:rPr>
          <w:rFonts w:asciiTheme="majorHAnsi" w:hAnsiTheme="majorHAnsi"/>
          <w:b/>
        </w:rPr>
        <w:t>star schema and snow flake schema in SSAS</w:t>
      </w:r>
      <w:r w:rsidRPr="0019144A">
        <w:rPr>
          <w:rFonts w:asciiTheme="majorHAnsi" w:hAnsiTheme="majorHAnsi"/>
        </w:rPr>
        <w:t xml:space="preserve"> and Executing Analysis Services Processing Task in SSIS for processing cubes in packages.</w:t>
      </w:r>
    </w:p>
    <w:p w:rsidR="00A80FD4"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 xml:space="preserve">Scheduled and maintain packages by daily, weekly and monthly using SQL Server Agent in </w:t>
      </w:r>
      <w:r w:rsidRPr="0019144A">
        <w:rPr>
          <w:rFonts w:asciiTheme="majorHAnsi" w:hAnsiTheme="majorHAnsi"/>
          <w:b/>
        </w:rPr>
        <w:t>SSMS</w:t>
      </w:r>
      <w:r w:rsidRPr="0019144A">
        <w:rPr>
          <w:rFonts w:asciiTheme="majorHAnsi" w:hAnsiTheme="majorHAnsi"/>
        </w:rPr>
        <w:t>.</w:t>
      </w:r>
    </w:p>
    <w:p w:rsidR="00A80FD4"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 xml:space="preserve">Developed complex Stored Procedures to generate various Drill-through reports, Parameterized reports, </w:t>
      </w:r>
      <w:r w:rsidRPr="0019144A">
        <w:rPr>
          <w:rFonts w:asciiTheme="majorHAnsi" w:hAnsiTheme="majorHAnsi"/>
          <w:b/>
        </w:rPr>
        <w:t>Tabular reports</w:t>
      </w:r>
      <w:r w:rsidRPr="0019144A">
        <w:rPr>
          <w:rFonts w:asciiTheme="majorHAnsi" w:hAnsiTheme="majorHAnsi"/>
        </w:rPr>
        <w:t xml:space="preserve">, </w:t>
      </w:r>
      <w:r w:rsidRPr="0019144A">
        <w:rPr>
          <w:rFonts w:asciiTheme="majorHAnsi" w:hAnsiTheme="majorHAnsi"/>
          <w:b/>
        </w:rPr>
        <w:t>Matrix reports</w:t>
      </w:r>
      <w:r w:rsidRPr="0019144A">
        <w:rPr>
          <w:rFonts w:asciiTheme="majorHAnsi" w:hAnsiTheme="majorHAnsi"/>
        </w:rPr>
        <w:t xml:space="preserve"> and linked reports using</w:t>
      </w:r>
      <w:r w:rsidRPr="0019144A">
        <w:rPr>
          <w:rFonts w:asciiTheme="majorHAnsi" w:hAnsiTheme="majorHAnsi"/>
          <w:b/>
        </w:rPr>
        <w:t xml:space="preserve"> SSRS</w:t>
      </w:r>
      <w:r w:rsidRPr="0019144A">
        <w:rPr>
          <w:rFonts w:asciiTheme="majorHAnsi" w:hAnsiTheme="majorHAnsi"/>
        </w:rPr>
        <w:t>.</w:t>
      </w:r>
    </w:p>
    <w:p w:rsidR="00A80FD4"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 xml:space="preserve">Created </w:t>
      </w:r>
      <w:r w:rsidRPr="0019144A">
        <w:rPr>
          <w:rFonts w:asciiTheme="majorHAnsi" w:hAnsiTheme="majorHAnsi"/>
          <w:b/>
        </w:rPr>
        <w:t>Project Expense Statements</w:t>
      </w:r>
      <w:r w:rsidRPr="0019144A">
        <w:rPr>
          <w:rFonts w:asciiTheme="majorHAnsi" w:hAnsiTheme="majorHAnsi"/>
        </w:rPr>
        <w:t xml:space="preserve"> in all </w:t>
      </w:r>
      <w:r w:rsidRPr="0019144A">
        <w:rPr>
          <w:rFonts w:asciiTheme="majorHAnsi" w:hAnsiTheme="majorHAnsi"/>
          <w:b/>
        </w:rPr>
        <w:t>Data marts</w:t>
      </w:r>
      <w:r w:rsidRPr="0019144A">
        <w:rPr>
          <w:rFonts w:asciiTheme="majorHAnsi" w:hAnsiTheme="majorHAnsi"/>
        </w:rPr>
        <w:t xml:space="preserve"> and other Financial Reports using SSRS.</w:t>
      </w:r>
    </w:p>
    <w:p w:rsidR="00A80FD4" w:rsidRPr="0019144A" w:rsidRDefault="00F5734E" w:rsidP="006C7880">
      <w:pPr>
        <w:pStyle w:val="ListParagraph"/>
        <w:numPr>
          <w:ilvl w:val="0"/>
          <w:numId w:val="31"/>
        </w:numPr>
        <w:spacing w:after="0" w:line="240" w:lineRule="auto"/>
        <w:jc w:val="both"/>
        <w:rPr>
          <w:rStyle w:val="resume-font"/>
          <w:rFonts w:asciiTheme="majorHAnsi" w:hAnsiTheme="majorHAnsi"/>
          <w:b/>
          <w:u w:val="single"/>
        </w:rPr>
      </w:pPr>
      <w:r w:rsidRPr="0019144A">
        <w:rPr>
          <w:rStyle w:val="resume-font"/>
          <w:rFonts w:asciiTheme="majorHAnsi" w:hAnsiTheme="majorHAnsi" w:cs="Arial"/>
        </w:rPr>
        <w:t xml:space="preserve">Created shared </w:t>
      </w:r>
      <w:r w:rsidRPr="0019144A">
        <w:rPr>
          <w:rStyle w:val="resume-font"/>
          <w:rFonts w:asciiTheme="majorHAnsi" w:hAnsiTheme="majorHAnsi" w:cs="Arial"/>
          <w:bCs/>
        </w:rPr>
        <w:t xml:space="preserve">dimension tables, measures, hierarchies, levels, cubes and aggregations on </w:t>
      </w:r>
      <w:r w:rsidRPr="0019144A">
        <w:rPr>
          <w:rStyle w:val="resume-font"/>
          <w:rFonts w:asciiTheme="majorHAnsi" w:hAnsiTheme="majorHAnsi" w:cs="Arial"/>
          <w:b/>
          <w:bCs/>
        </w:rPr>
        <w:t>MS OLAP/ Analysis</w:t>
      </w:r>
      <w:r w:rsidRPr="0019144A">
        <w:rPr>
          <w:rStyle w:val="resume-font"/>
          <w:rFonts w:asciiTheme="majorHAnsi" w:hAnsiTheme="majorHAnsi" w:cs="Arial"/>
          <w:bCs/>
        </w:rPr>
        <w:t xml:space="preserve"> Server (SSAS).</w:t>
      </w:r>
    </w:p>
    <w:p w:rsidR="00A80FD4" w:rsidRPr="0019144A" w:rsidRDefault="00F5734E" w:rsidP="006C7880">
      <w:pPr>
        <w:pStyle w:val="ListParagraph"/>
        <w:numPr>
          <w:ilvl w:val="0"/>
          <w:numId w:val="31"/>
        </w:numPr>
        <w:spacing w:after="0" w:line="240" w:lineRule="auto"/>
        <w:jc w:val="both"/>
        <w:rPr>
          <w:rStyle w:val="resume-font"/>
          <w:rFonts w:asciiTheme="majorHAnsi" w:hAnsiTheme="majorHAnsi"/>
          <w:b/>
          <w:u w:val="single"/>
        </w:rPr>
      </w:pPr>
      <w:r w:rsidRPr="0019144A">
        <w:rPr>
          <w:rStyle w:val="resume-font"/>
          <w:rFonts w:asciiTheme="majorHAnsi" w:hAnsiTheme="majorHAnsi" w:cs="Arial"/>
        </w:rPr>
        <w:t xml:space="preserve">Involved in </w:t>
      </w:r>
      <w:r w:rsidRPr="0019144A">
        <w:rPr>
          <w:rStyle w:val="resume-font"/>
          <w:rFonts w:asciiTheme="majorHAnsi" w:hAnsiTheme="majorHAnsi" w:cs="Arial"/>
          <w:b/>
          <w:bCs/>
        </w:rPr>
        <w:t>Tabular Datawarehouse</w:t>
      </w:r>
      <w:r w:rsidRPr="0019144A">
        <w:rPr>
          <w:rStyle w:val="resume-font"/>
          <w:rFonts w:asciiTheme="majorHAnsi" w:hAnsiTheme="majorHAnsi" w:cs="Arial"/>
        </w:rPr>
        <w:t xml:space="preserve"> and </w:t>
      </w:r>
      <w:r w:rsidRPr="0019144A">
        <w:rPr>
          <w:rStyle w:val="resume-font"/>
          <w:rFonts w:asciiTheme="majorHAnsi" w:hAnsiTheme="majorHAnsi" w:cs="Arial"/>
          <w:bCs/>
        </w:rPr>
        <w:t>DAX</w:t>
      </w:r>
      <w:r w:rsidRPr="0019144A">
        <w:rPr>
          <w:rStyle w:val="resume-font"/>
          <w:rFonts w:asciiTheme="majorHAnsi" w:hAnsiTheme="majorHAnsi" w:cs="Arial"/>
        </w:rPr>
        <w:t xml:space="preserve"> operations for SSAS 2012 and 2008 OLAP databases.</w:t>
      </w:r>
    </w:p>
    <w:p w:rsidR="00A80FD4" w:rsidRPr="0019144A" w:rsidRDefault="00CF088E"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cs="Arial"/>
        </w:rPr>
        <w:t>Define reporting requirements and gather data, using MS Access, and MS PowerPoint to create and maintain management reports, also export data from MS access to MS Excel to create Pivot table for management do more analysis.</w:t>
      </w:r>
    </w:p>
    <w:p w:rsidR="009762E6"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Developed yearly and quarterly company expense reports.</w:t>
      </w:r>
    </w:p>
    <w:p w:rsidR="009762E6" w:rsidRPr="0019144A" w:rsidRDefault="009762E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cs="Helvetica"/>
          <w:shd w:val="clear" w:color="auto" w:fill="FFFFFF"/>
        </w:rPr>
        <w:t xml:space="preserve">Experience in </w:t>
      </w:r>
      <w:r w:rsidRPr="0019144A">
        <w:rPr>
          <w:rFonts w:asciiTheme="majorHAnsi" w:hAnsiTheme="majorHAnsi" w:cs="Helvetica"/>
          <w:b/>
          <w:shd w:val="clear" w:color="auto" w:fill="FFFFFF"/>
        </w:rPr>
        <w:t>T-SQL</w:t>
      </w:r>
      <w:r w:rsidRPr="0019144A">
        <w:rPr>
          <w:rFonts w:asciiTheme="majorHAnsi" w:hAnsiTheme="majorHAnsi" w:cs="Helvetica"/>
          <w:shd w:val="clear" w:color="auto" w:fill="FFFFFF"/>
        </w:rPr>
        <w:t xml:space="preserve"> development activities such as writing stored procedures, triggers, functions and views</w:t>
      </w:r>
    </w:p>
    <w:p w:rsidR="0046135A" w:rsidRPr="0019144A" w:rsidRDefault="0046135A"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cs="Helvetica"/>
          <w:shd w:val="clear" w:color="auto" w:fill="FFFFFF"/>
        </w:rPr>
        <w:t xml:space="preserve">Developed ETL Packages in SSIS to import data on a weekly basis from the OLTP system to the landing zone in the staging area and migrate it to </w:t>
      </w:r>
      <w:r w:rsidRPr="0019144A">
        <w:rPr>
          <w:rFonts w:asciiTheme="majorHAnsi" w:hAnsiTheme="majorHAnsi" w:cs="Helvetica"/>
          <w:b/>
          <w:shd w:val="clear" w:color="auto" w:fill="FFFFFF"/>
        </w:rPr>
        <w:t>Date Warehouse</w:t>
      </w:r>
      <w:r w:rsidRPr="0019144A">
        <w:rPr>
          <w:rFonts w:asciiTheme="majorHAnsi" w:hAnsiTheme="majorHAnsi" w:cs="Helvetica"/>
          <w:shd w:val="clear" w:color="auto" w:fill="FFFFFF"/>
        </w:rPr>
        <w:t xml:space="preserve"> and </w:t>
      </w:r>
      <w:r w:rsidRPr="0019144A">
        <w:rPr>
          <w:rFonts w:asciiTheme="majorHAnsi" w:hAnsiTheme="majorHAnsi" w:cs="Helvetica"/>
          <w:b/>
          <w:shd w:val="clear" w:color="auto" w:fill="FFFFFF"/>
        </w:rPr>
        <w:t>data marts</w:t>
      </w:r>
    </w:p>
    <w:p w:rsidR="00A80FD4"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 xml:space="preserve">Responsible for </w:t>
      </w:r>
      <w:r w:rsidRPr="0019144A">
        <w:rPr>
          <w:rFonts w:asciiTheme="majorHAnsi" w:hAnsiTheme="majorHAnsi"/>
          <w:b/>
        </w:rPr>
        <w:t xml:space="preserve">Deployment </w:t>
      </w:r>
      <w:r w:rsidRPr="0019144A">
        <w:rPr>
          <w:rFonts w:asciiTheme="majorHAnsi" w:hAnsiTheme="majorHAnsi"/>
        </w:rPr>
        <w:t xml:space="preserve">of the report using </w:t>
      </w:r>
      <w:r w:rsidRPr="0019144A">
        <w:rPr>
          <w:rFonts w:asciiTheme="majorHAnsi" w:hAnsiTheme="majorHAnsi"/>
          <w:b/>
        </w:rPr>
        <w:t>SSRS</w:t>
      </w:r>
      <w:r w:rsidRPr="0019144A">
        <w:rPr>
          <w:rFonts w:asciiTheme="majorHAnsi" w:hAnsiTheme="majorHAnsi"/>
        </w:rPr>
        <w:t xml:space="preserve"> and used Report subscription (Data Driven and Email) to publish reports.</w:t>
      </w:r>
    </w:p>
    <w:p w:rsidR="00A80FD4" w:rsidRPr="0019144A"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b/>
        </w:rPr>
        <w:t>Tuning SQL query</w:t>
      </w:r>
      <w:r w:rsidRPr="0019144A">
        <w:rPr>
          <w:rFonts w:asciiTheme="majorHAnsi" w:hAnsiTheme="majorHAnsi"/>
        </w:rPr>
        <w:t xml:space="preserve"> for better performance using SQL Profiler.</w:t>
      </w:r>
    </w:p>
    <w:p w:rsidR="00A80FD4" w:rsidRPr="001A0FB3" w:rsidRDefault="00E17BA6"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rPr>
        <w:t>Actively supported business users for change requests.</w:t>
      </w:r>
    </w:p>
    <w:p w:rsidR="001A0FB3" w:rsidRDefault="001A0FB3" w:rsidP="006C7880">
      <w:pPr>
        <w:pStyle w:val="ListParagraph"/>
        <w:numPr>
          <w:ilvl w:val="0"/>
          <w:numId w:val="31"/>
        </w:numPr>
        <w:spacing w:after="0" w:line="240" w:lineRule="auto"/>
        <w:jc w:val="both"/>
        <w:rPr>
          <w:rFonts w:asciiTheme="majorHAnsi" w:hAnsiTheme="majorHAnsi"/>
        </w:rPr>
      </w:pPr>
      <w:r w:rsidRPr="001A0FB3">
        <w:rPr>
          <w:rFonts w:asciiTheme="majorHAnsi" w:hAnsiTheme="majorHAnsi"/>
        </w:rPr>
        <w:t xml:space="preserve">Used </w:t>
      </w:r>
      <w:r w:rsidRPr="001A0FB3">
        <w:rPr>
          <w:rFonts w:asciiTheme="majorHAnsi" w:hAnsiTheme="majorHAnsi"/>
          <w:b/>
        </w:rPr>
        <w:t>EDI tools</w:t>
      </w:r>
      <w:r>
        <w:rPr>
          <w:rFonts w:asciiTheme="majorHAnsi" w:hAnsiTheme="majorHAnsi"/>
        </w:rPr>
        <w:t xml:space="preserve"> to verify mapping to </w:t>
      </w:r>
      <w:r w:rsidRPr="001A0FB3">
        <w:rPr>
          <w:rFonts w:asciiTheme="majorHAnsi" w:hAnsiTheme="majorHAnsi"/>
          <w:b/>
        </w:rPr>
        <w:t>X12 format</w:t>
      </w:r>
      <w:r>
        <w:rPr>
          <w:rFonts w:asciiTheme="majorHAnsi" w:hAnsiTheme="majorHAnsi"/>
        </w:rPr>
        <w:t>.</w:t>
      </w:r>
    </w:p>
    <w:p w:rsidR="001A0FB3" w:rsidRPr="001A0FB3" w:rsidRDefault="001A0FB3" w:rsidP="006C7880">
      <w:pPr>
        <w:pStyle w:val="ListParagraph"/>
        <w:numPr>
          <w:ilvl w:val="0"/>
          <w:numId w:val="31"/>
        </w:numPr>
        <w:spacing w:after="0" w:line="240" w:lineRule="auto"/>
        <w:jc w:val="both"/>
        <w:rPr>
          <w:rFonts w:asciiTheme="majorHAnsi" w:hAnsiTheme="majorHAnsi"/>
        </w:rPr>
      </w:pPr>
      <w:r>
        <w:rPr>
          <w:rFonts w:asciiTheme="majorHAnsi" w:hAnsiTheme="majorHAnsi"/>
        </w:rPr>
        <w:t xml:space="preserve">Involved in implementation of </w:t>
      </w:r>
      <w:r w:rsidRPr="001A0FB3">
        <w:rPr>
          <w:rFonts w:asciiTheme="majorHAnsi" w:hAnsiTheme="majorHAnsi"/>
          <w:b/>
        </w:rPr>
        <w:t xml:space="preserve">HIPAA EDI Transactions </w:t>
      </w:r>
      <w:r>
        <w:rPr>
          <w:rFonts w:asciiTheme="majorHAnsi" w:hAnsiTheme="majorHAnsi"/>
        </w:rPr>
        <w:t>(835,837).</w:t>
      </w:r>
    </w:p>
    <w:p w:rsidR="00A80FD4" w:rsidRPr="0019144A" w:rsidRDefault="008E1869"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b/>
          <w:bCs/>
        </w:rPr>
        <w:t>DAX</w:t>
      </w:r>
      <w:r w:rsidR="00054E35" w:rsidRPr="0019144A">
        <w:rPr>
          <w:rFonts w:asciiTheme="majorHAnsi" w:hAnsiTheme="majorHAnsi"/>
        </w:rPr>
        <w:t xml:space="preserve"> operations we</w:t>
      </w:r>
      <w:r w:rsidRPr="0019144A">
        <w:rPr>
          <w:rFonts w:asciiTheme="majorHAnsi" w:hAnsiTheme="majorHAnsi"/>
        </w:rPr>
        <w:t xml:space="preserve">re used to create custom calculations in Power Pivot for Microsoft Excel workbooks and Analysis </w:t>
      </w:r>
      <w:r w:rsidR="00054E35" w:rsidRPr="0019144A">
        <w:rPr>
          <w:rFonts w:asciiTheme="majorHAnsi" w:hAnsiTheme="majorHAnsi"/>
        </w:rPr>
        <w:t>Services tabular data warehousing.</w:t>
      </w:r>
    </w:p>
    <w:p w:rsidR="00A80FD4" w:rsidRPr="0019144A" w:rsidRDefault="00C414FF"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eastAsia="Calibri" w:hAnsiTheme="majorHAnsi" w:cs="Arial"/>
        </w:rPr>
        <w:t xml:space="preserve">Created </w:t>
      </w:r>
      <w:r w:rsidRPr="0019144A">
        <w:rPr>
          <w:rFonts w:asciiTheme="majorHAnsi" w:eastAsia="Calibri" w:hAnsiTheme="majorHAnsi" w:cs="Arial"/>
          <w:b/>
        </w:rPr>
        <w:t>bottom count</w:t>
      </w:r>
      <w:r w:rsidRPr="0019144A">
        <w:rPr>
          <w:rFonts w:asciiTheme="majorHAnsi" w:eastAsia="Calibri" w:hAnsiTheme="majorHAnsi" w:cs="Arial"/>
        </w:rPr>
        <w:t xml:space="preserve">, </w:t>
      </w:r>
      <w:r w:rsidRPr="0019144A">
        <w:rPr>
          <w:rFonts w:asciiTheme="majorHAnsi" w:eastAsia="Calibri" w:hAnsiTheme="majorHAnsi" w:cs="Arial"/>
          <w:b/>
        </w:rPr>
        <w:t>top count</w:t>
      </w:r>
      <w:r w:rsidRPr="0019144A">
        <w:rPr>
          <w:rFonts w:asciiTheme="majorHAnsi" w:eastAsia="Calibri" w:hAnsiTheme="majorHAnsi" w:cs="Arial"/>
        </w:rPr>
        <w:t xml:space="preserve">, </w:t>
      </w:r>
      <w:r w:rsidRPr="0019144A">
        <w:rPr>
          <w:rFonts w:asciiTheme="majorHAnsi" w:eastAsia="Calibri" w:hAnsiTheme="majorHAnsi" w:cs="Arial"/>
          <w:b/>
        </w:rPr>
        <w:t>cross join</w:t>
      </w:r>
      <w:r w:rsidRPr="0019144A">
        <w:rPr>
          <w:rFonts w:asciiTheme="majorHAnsi" w:eastAsia="Calibri" w:hAnsiTheme="majorHAnsi" w:cs="Arial"/>
        </w:rPr>
        <w:t xml:space="preserve">, </w:t>
      </w:r>
      <w:r w:rsidR="00DE648F" w:rsidRPr="0019144A">
        <w:rPr>
          <w:rFonts w:asciiTheme="majorHAnsi" w:eastAsia="Calibri" w:hAnsiTheme="majorHAnsi" w:cs="Arial"/>
          <w:b/>
        </w:rPr>
        <w:t>no ascendants</w:t>
      </w:r>
      <w:r w:rsidR="004A0B50" w:rsidRPr="0019144A">
        <w:rPr>
          <w:rFonts w:asciiTheme="majorHAnsi" w:eastAsia="Calibri" w:hAnsiTheme="majorHAnsi" w:cs="Arial"/>
        </w:rPr>
        <w:t xml:space="preserve">and </w:t>
      </w:r>
      <w:r w:rsidR="004A0B50" w:rsidRPr="0019144A">
        <w:rPr>
          <w:rFonts w:asciiTheme="majorHAnsi" w:eastAsia="Calibri" w:hAnsiTheme="majorHAnsi" w:cs="Arial"/>
          <w:b/>
        </w:rPr>
        <w:t>MDX</w:t>
      </w:r>
      <w:r w:rsidRPr="0019144A">
        <w:rPr>
          <w:rFonts w:asciiTheme="majorHAnsi" w:eastAsia="Calibri" w:hAnsiTheme="majorHAnsi" w:cs="Arial"/>
        </w:rPr>
        <w:t xml:space="preserve"> queries for creating </w:t>
      </w:r>
      <w:r w:rsidRPr="0019144A">
        <w:rPr>
          <w:rFonts w:asciiTheme="majorHAnsi" w:eastAsia="Calibri" w:hAnsiTheme="majorHAnsi" w:cs="Arial"/>
          <w:b/>
        </w:rPr>
        <w:t>Calculations</w:t>
      </w:r>
      <w:r w:rsidRPr="0019144A">
        <w:rPr>
          <w:rFonts w:asciiTheme="majorHAnsi" w:eastAsia="Calibri" w:hAnsiTheme="majorHAnsi" w:cs="Arial"/>
        </w:rPr>
        <w:t xml:space="preserve"> and </w:t>
      </w:r>
      <w:r w:rsidRPr="0019144A">
        <w:rPr>
          <w:rFonts w:asciiTheme="majorHAnsi" w:eastAsia="Calibri" w:hAnsiTheme="majorHAnsi" w:cs="Arial"/>
          <w:b/>
        </w:rPr>
        <w:t>KPI’s</w:t>
      </w:r>
      <w:r w:rsidRPr="0019144A">
        <w:rPr>
          <w:rFonts w:asciiTheme="majorHAnsi" w:eastAsia="Calibri" w:hAnsiTheme="majorHAnsi" w:cs="Arial"/>
        </w:rPr>
        <w:t xml:space="preserve"> on a cube.</w:t>
      </w:r>
    </w:p>
    <w:p w:rsidR="00A80FD4" w:rsidRPr="0019144A" w:rsidRDefault="00C414FF"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eastAsia="Calibri" w:hAnsiTheme="majorHAnsi" w:cs="Arial"/>
        </w:rPr>
        <w:t xml:space="preserve">Implemented cell level security in cubes using </w:t>
      </w:r>
      <w:r w:rsidRPr="0019144A">
        <w:rPr>
          <w:rFonts w:asciiTheme="majorHAnsi" w:eastAsia="Calibri" w:hAnsiTheme="majorHAnsi" w:cs="Arial"/>
          <w:b/>
          <w:bCs/>
        </w:rPr>
        <w:t>MDX</w:t>
      </w:r>
      <w:r w:rsidRPr="0019144A">
        <w:rPr>
          <w:rFonts w:asciiTheme="majorHAnsi" w:eastAsia="Calibri" w:hAnsiTheme="majorHAnsi" w:cs="Arial"/>
        </w:rPr>
        <w:t xml:space="preserve"> expressions to restrict users of one region seeing data of another region using </w:t>
      </w:r>
      <w:r w:rsidRPr="0019144A">
        <w:rPr>
          <w:rFonts w:asciiTheme="majorHAnsi" w:eastAsia="Calibri" w:hAnsiTheme="majorHAnsi" w:cs="Arial"/>
          <w:b/>
        </w:rPr>
        <w:t>SSAS</w:t>
      </w:r>
      <w:r w:rsidRPr="0019144A">
        <w:rPr>
          <w:rFonts w:asciiTheme="majorHAnsi" w:eastAsia="Calibri" w:hAnsiTheme="majorHAnsi" w:cs="Arial"/>
        </w:rPr>
        <w:t>.</w:t>
      </w:r>
    </w:p>
    <w:p w:rsidR="00A80FD4" w:rsidRPr="0019144A" w:rsidRDefault="007C6308"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cs="Arial"/>
        </w:rPr>
        <w:t xml:space="preserve">Designed SSIS Packages to extract, transfer, load (ETL) existing data into SQL Server from different environments for the </w:t>
      </w:r>
      <w:r w:rsidRPr="0019144A">
        <w:rPr>
          <w:rStyle w:val="Strong"/>
          <w:rFonts w:asciiTheme="majorHAnsi" w:hAnsiTheme="majorHAnsi" w:cs="Arial"/>
        </w:rPr>
        <w:t>SSAS</w:t>
      </w:r>
      <w:r w:rsidRPr="0019144A">
        <w:rPr>
          <w:rFonts w:asciiTheme="majorHAnsi" w:hAnsiTheme="majorHAnsi" w:cs="Arial"/>
        </w:rPr>
        <w:t xml:space="preserve"> cubes.</w:t>
      </w:r>
    </w:p>
    <w:p w:rsidR="00A80FD4" w:rsidRPr="0019144A" w:rsidRDefault="007C6308" w:rsidP="006C7880">
      <w:pPr>
        <w:pStyle w:val="ListParagraph"/>
        <w:numPr>
          <w:ilvl w:val="0"/>
          <w:numId w:val="31"/>
        </w:numPr>
        <w:spacing w:after="0" w:line="240" w:lineRule="auto"/>
        <w:jc w:val="both"/>
        <w:rPr>
          <w:rFonts w:asciiTheme="majorHAnsi" w:hAnsiTheme="majorHAnsi"/>
          <w:b/>
          <w:u w:val="single"/>
        </w:rPr>
      </w:pPr>
      <w:r w:rsidRPr="0019144A">
        <w:rPr>
          <w:rFonts w:asciiTheme="majorHAnsi" w:hAnsiTheme="majorHAnsi" w:cs="Arial"/>
        </w:rPr>
        <w:t xml:space="preserve">Developed </w:t>
      </w:r>
      <w:r w:rsidRPr="0019144A">
        <w:rPr>
          <w:rFonts w:asciiTheme="majorHAnsi" w:hAnsiTheme="majorHAnsi" w:cs="Arial"/>
          <w:bCs/>
        </w:rPr>
        <w:t>Multi-Dimensional Objects</w:t>
      </w:r>
      <w:r w:rsidRPr="0019144A">
        <w:rPr>
          <w:rFonts w:asciiTheme="majorHAnsi" w:hAnsiTheme="majorHAnsi" w:cs="Arial"/>
        </w:rPr>
        <w:t xml:space="preserve"> (Cubes, Dimensions) using SQL Server Analysis Services (</w:t>
      </w:r>
      <w:r w:rsidRPr="0019144A">
        <w:rPr>
          <w:rFonts w:asciiTheme="majorHAnsi" w:hAnsiTheme="majorHAnsi" w:cs="Arial"/>
          <w:bCs/>
        </w:rPr>
        <w:t>SSAS</w:t>
      </w:r>
      <w:r w:rsidRPr="0019144A">
        <w:rPr>
          <w:rFonts w:asciiTheme="majorHAnsi" w:hAnsiTheme="majorHAnsi" w:cs="Arial"/>
        </w:rPr>
        <w:t>).</w:t>
      </w:r>
    </w:p>
    <w:p w:rsidR="00814B45" w:rsidRDefault="00E17BA6" w:rsidP="006C7880">
      <w:pPr>
        <w:spacing w:after="0" w:line="240" w:lineRule="auto"/>
        <w:jc w:val="both"/>
        <w:rPr>
          <w:rFonts w:asciiTheme="majorHAnsi" w:hAnsiTheme="majorHAnsi"/>
          <w:bCs/>
        </w:rPr>
      </w:pPr>
      <w:r w:rsidRPr="0019144A">
        <w:rPr>
          <w:rFonts w:asciiTheme="majorHAnsi" w:hAnsiTheme="majorHAnsi"/>
          <w:b/>
          <w:bCs/>
        </w:rPr>
        <w:t xml:space="preserve">Environment: </w:t>
      </w:r>
      <w:r w:rsidR="00CB29B9" w:rsidRPr="0019144A">
        <w:rPr>
          <w:rFonts w:asciiTheme="majorHAnsi" w:hAnsiTheme="majorHAnsi" w:cs="Arial"/>
          <w:bCs/>
        </w:rPr>
        <w:t>SQL Server 2012</w:t>
      </w:r>
      <w:r w:rsidR="000F449E" w:rsidRPr="0019144A">
        <w:rPr>
          <w:rFonts w:asciiTheme="majorHAnsi" w:hAnsiTheme="majorHAnsi" w:cs="Arial"/>
          <w:bCs/>
        </w:rPr>
        <w:t>/</w:t>
      </w:r>
      <w:r w:rsidR="003B2DD4" w:rsidRPr="0019144A">
        <w:rPr>
          <w:rFonts w:asciiTheme="majorHAnsi" w:hAnsiTheme="majorHAnsi" w:cs="Arial"/>
          <w:bCs/>
        </w:rPr>
        <w:t>2014</w:t>
      </w:r>
      <w:r w:rsidR="003B2DD4" w:rsidRPr="0019144A">
        <w:rPr>
          <w:rFonts w:asciiTheme="majorHAnsi" w:hAnsiTheme="majorHAnsi"/>
          <w:bCs/>
        </w:rPr>
        <w:t>, SSRS</w:t>
      </w:r>
      <w:r w:rsidR="008E1869" w:rsidRPr="0019144A">
        <w:rPr>
          <w:rFonts w:asciiTheme="majorHAnsi" w:hAnsiTheme="majorHAnsi"/>
          <w:bCs/>
        </w:rPr>
        <w:t xml:space="preserve">, </w:t>
      </w:r>
      <w:r w:rsidR="00A257D4" w:rsidRPr="0019144A">
        <w:rPr>
          <w:rFonts w:asciiTheme="majorHAnsi" w:hAnsiTheme="majorHAnsi"/>
          <w:bCs/>
        </w:rPr>
        <w:t>SSIS, SSAS</w:t>
      </w:r>
      <w:r w:rsidR="00C414FF" w:rsidRPr="0019144A">
        <w:rPr>
          <w:rFonts w:asciiTheme="majorHAnsi" w:hAnsiTheme="majorHAnsi"/>
          <w:bCs/>
        </w:rPr>
        <w:t xml:space="preserve">, </w:t>
      </w:r>
      <w:r w:rsidR="003B2DD4" w:rsidRPr="0019144A">
        <w:rPr>
          <w:rFonts w:asciiTheme="majorHAnsi" w:hAnsiTheme="majorHAnsi"/>
          <w:bCs/>
        </w:rPr>
        <w:t>Spotlight, MS</w:t>
      </w:r>
      <w:r w:rsidRPr="0019144A">
        <w:rPr>
          <w:rFonts w:asciiTheme="majorHAnsi" w:hAnsiTheme="majorHAnsi"/>
          <w:bCs/>
        </w:rPr>
        <w:t xml:space="preserve"> Access 2000 &amp; Windows 2003/2000 platform, ASP.NET.</w:t>
      </w:r>
    </w:p>
    <w:p w:rsidR="00814B45" w:rsidRDefault="00814B45" w:rsidP="006C7880">
      <w:pPr>
        <w:spacing w:after="0" w:line="240" w:lineRule="auto"/>
        <w:jc w:val="both"/>
        <w:rPr>
          <w:rFonts w:asciiTheme="majorHAnsi" w:hAnsiTheme="majorHAnsi"/>
          <w:bCs/>
        </w:rPr>
      </w:pPr>
    </w:p>
    <w:p w:rsidR="00814B45" w:rsidRDefault="00814B45" w:rsidP="006C7880">
      <w:pPr>
        <w:spacing w:after="0" w:line="240" w:lineRule="auto"/>
        <w:jc w:val="both"/>
        <w:rPr>
          <w:rFonts w:asciiTheme="majorHAnsi" w:hAnsiTheme="majorHAnsi"/>
          <w:bCs/>
        </w:rPr>
      </w:pPr>
    </w:p>
    <w:p w:rsidR="00A80FD4" w:rsidRPr="0019144A" w:rsidRDefault="00EB3D91" w:rsidP="006C7880">
      <w:pPr>
        <w:spacing w:after="0" w:line="240" w:lineRule="auto"/>
        <w:jc w:val="both"/>
        <w:rPr>
          <w:rStyle w:val="Emphasis"/>
          <w:rFonts w:asciiTheme="majorHAnsi" w:hAnsiTheme="majorHAnsi"/>
          <w:bCs/>
          <w:i w:val="0"/>
          <w:iCs w:val="0"/>
        </w:rPr>
      </w:pPr>
      <w:r w:rsidRPr="0019144A">
        <w:rPr>
          <w:rFonts w:asciiTheme="majorHAnsi" w:hAnsiTheme="majorHAnsi"/>
          <w:b/>
          <w:bCs/>
        </w:rPr>
        <w:t>Client:</w:t>
      </w:r>
      <w:r w:rsidRPr="0019144A">
        <w:rPr>
          <w:rFonts w:asciiTheme="majorHAnsi" w:hAnsiTheme="majorHAnsi"/>
          <w:b/>
          <w:bCs/>
        </w:rPr>
        <w:tab/>
      </w:r>
      <w:r w:rsidR="00AE4028" w:rsidRPr="0019144A">
        <w:rPr>
          <w:rStyle w:val="Emphasis"/>
          <w:rFonts w:asciiTheme="majorHAnsi" w:hAnsiTheme="majorHAnsi"/>
          <w:b/>
          <w:i w:val="0"/>
        </w:rPr>
        <w:t>KPMG, Roseland, NJ</w:t>
      </w:r>
      <w:r w:rsidR="004E10B7" w:rsidRPr="0019144A">
        <w:rPr>
          <w:rStyle w:val="Emphasis"/>
          <w:rFonts w:asciiTheme="majorHAnsi" w:hAnsiTheme="majorHAnsi"/>
          <w:b/>
          <w:i w:val="0"/>
        </w:rPr>
        <w:t>.</w:t>
      </w:r>
    </w:p>
    <w:p w:rsidR="009E6DDD" w:rsidRPr="0019144A" w:rsidRDefault="00EB3D91" w:rsidP="006C7880">
      <w:pPr>
        <w:spacing w:after="0" w:line="240" w:lineRule="auto"/>
        <w:jc w:val="both"/>
        <w:rPr>
          <w:rStyle w:val="Emphasis"/>
          <w:rFonts w:asciiTheme="majorHAnsi" w:hAnsiTheme="majorHAnsi"/>
          <w:b/>
          <w:i w:val="0"/>
          <w:iCs w:val="0"/>
          <w:u w:val="single"/>
        </w:rPr>
      </w:pPr>
      <w:r w:rsidRPr="0019144A">
        <w:rPr>
          <w:rStyle w:val="Emphasis"/>
          <w:rFonts w:asciiTheme="majorHAnsi" w:hAnsiTheme="majorHAnsi"/>
          <w:b/>
          <w:i w:val="0"/>
        </w:rPr>
        <w:t xml:space="preserve">Duration: </w:t>
      </w:r>
      <w:r w:rsidR="007546DC" w:rsidRPr="0019144A">
        <w:rPr>
          <w:rStyle w:val="Emphasis"/>
          <w:rFonts w:asciiTheme="majorHAnsi" w:hAnsiTheme="majorHAnsi"/>
          <w:b/>
          <w:i w:val="0"/>
        </w:rPr>
        <w:t>Jan</w:t>
      </w:r>
      <w:r w:rsidR="00F24304">
        <w:rPr>
          <w:rStyle w:val="Emphasis"/>
          <w:rFonts w:asciiTheme="majorHAnsi" w:hAnsiTheme="majorHAnsi"/>
          <w:b/>
          <w:i w:val="0"/>
        </w:rPr>
        <w:t xml:space="preserve"> </w:t>
      </w:r>
      <w:r w:rsidR="009E6DDD" w:rsidRPr="0019144A">
        <w:rPr>
          <w:rStyle w:val="Emphasis"/>
          <w:rFonts w:asciiTheme="majorHAnsi" w:hAnsiTheme="majorHAnsi"/>
          <w:b/>
          <w:i w:val="0"/>
        </w:rPr>
        <w:t>201</w:t>
      </w:r>
      <w:r w:rsidR="006C1B71" w:rsidRPr="0019144A">
        <w:rPr>
          <w:rStyle w:val="Emphasis"/>
          <w:rFonts w:asciiTheme="majorHAnsi" w:hAnsiTheme="majorHAnsi"/>
          <w:b/>
          <w:i w:val="0"/>
        </w:rPr>
        <w:t>2</w:t>
      </w:r>
      <w:r w:rsidR="009E6DDD" w:rsidRPr="0019144A">
        <w:rPr>
          <w:rStyle w:val="Emphasis"/>
          <w:rFonts w:asciiTheme="majorHAnsi" w:hAnsiTheme="majorHAnsi"/>
          <w:b/>
          <w:i w:val="0"/>
        </w:rPr>
        <w:t xml:space="preserve"> – Mar 201</w:t>
      </w:r>
      <w:r w:rsidR="00B87858" w:rsidRPr="0019144A">
        <w:rPr>
          <w:rStyle w:val="Emphasis"/>
          <w:rFonts w:asciiTheme="majorHAnsi" w:hAnsiTheme="majorHAnsi"/>
          <w:b/>
          <w:i w:val="0"/>
        </w:rPr>
        <w:t>4</w:t>
      </w:r>
    </w:p>
    <w:p w:rsidR="00A80FD4" w:rsidRPr="0019144A" w:rsidRDefault="00EB3D91" w:rsidP="006C7880">
      <w:pPr>
        <w:pStyle w:val="bodybullet"/>
        <w:tabs>
          <w:tab w:val="clear" w:pos="0"/>
        </w:tabs>
        <w:ind w:left="0"/>
        <w:jc w:val="both"/>
        <w:rPr>
          <w:rStyle w:val="Emphasis"/>
          <w:rFonts w:asciiTheme="majorHAnsi" w:hAnsiTheme="majorHAnsi"/>
          <w:b/>
          <w:i w:val="0"/>
          <w:sz w:val="22"/>
          <w:szCs w:val="22"/>
        </w:rPr>
      </w:pPr>
      <w:r w:rsidRPr="0019144A">
        <w:rPr>
          <w:rStyle w:val="Emphasis"/>
          <w:rFonts w:asciiTheme="majorHAnsi" w:hAnsiTheme="majorHAnsi"/>
          <w:b/>
          <w:i w:val="0"/>
          <w:sz w:val="22"/>
          <w:szCs w:val="22"/>
        </w:rPr>
        <w:t xml:space="preserve">Role: </w:t>
      </w:r>
      <w:r w:rsidR="009E6DDD" w:rsidRPr="0019144A">
        <w:rPr>
          <w:rStyle w:val="Emphasis"/>
          <w:rFonts w:asciiTheme="majorHAnsi" w:hAnsiTheme="majorHAnsi"/>
          <w:b/>
          <w:i w:val="0"/>
          <w:sz w:val="22"/>
          <w:szCs w:val="22"/>
        </w:rPr>
        <w:t>SQL Developer</w:t>
      </w:r>
    </w:p>
    <w:p w:rsidR="00A80FD4" w:rsidRPr="0019144A" w:rsidRDefault="00A80FD4" w:rsidP="006C7880">
      <w:pPr>
        <w:pStyle w:val="bodybullet"/>
        <w:tabs>
          <w:tab w:val="clear" w:pos="0"/>
        </w:tabs>
        <w:ind w:left="0"/>
        <w:jc w:val="both"/>
        <w:rPr>
          <w:rStyle w:val="Emphasis"/>
          <w:rFonts w:asciiTheme="majorHAnsi" w:hAnsiTheme="majorHAnsi"/>
          <w:b/>
          <w:i w:val="0"/>
          <w:sz w:val="22"/>
          <w:szCs w:val="22"/>
        </w:rPr>
      </w:pPr>
    </w:p>
    <w:p w:rsidR="00A80FD4" w:rsidRPr="0019144A" w:rsidRDefault="009E6DDD" w:rsidP="006C7880">
      <w:pPr>
        <w:pStyle w:val="bodybullet"/>
        <w:tabs>
          <w:tab w:val="clear" w:pos="0"/>
        </w:tabs>
        <w:ind w:left="0"/>
        <w:jc w:val="both"/>
        <w:rPr>
          <w:rFonts w:asciiTheme="majorHAnsi" w:eastAsia="Calibri" w:hAnsiTheme="majorHAnsi" w:cs="Gautami"/>
          <w:b/>
          <w:sz w:val="22"/>
          <w:szCs w:val="22"/>
        </w:rPr>
      </w:pPr>
      <w:r w:rsidRPr="0019144A">
        <w:rPr>
          <w:rFonts w:asciiTheme="majorHAnsi" w:eastAsia="Calibri" w:hAnsiTheme="majorHAnsi" w:cs="Gautami"/>
          <w:b/>
          <w:sz w:val="22"/>
          <w:szCs w:val="22"/>
        </w:rPr>
        <w:t>Responsibilities:</w:t>
      </w:r>
    </w:p>
    <w:p w:rsidR="00A80FD4" w:rsidRPr="0019144A" w:rsidRDefault="009E6DDD" w:rsidP="006C7880">
      <w:pPr>
        <w:pStyle w:val="bodybullet"/>
        <w:numPr>
          <w:ilvl w:val="0"/>
          <w:numId w:val="32"/>
        </w:numPr>
        <w:jc w:val="both"/>
        <w:rPr>
          <w:rFonts w:asciiTheme="majorHAnsi" w:hAnsiTheme="majorHAnsi"/>
          <w:b/>
          <w:iCs/>
          <w:sz w:val="22"/>
          <w:szCs w:val="22"/>
        </w:rPr>
      </w:pPr>
      <w:r w:rsidRPr="0019144A">
        <w:rPr>
          <w:rFonts w:asciiTheme="majorHAnsi" w:eastAsia="Calibri" w:hAnsiTheme="majorHAnsi" w:cs="Gautami"/>
          <w:sz w:val="22"/>
          <w:szCs w:val="22"/>
        </w:rPr>
        <w:t>Gathered user requirements from users and managers to better understand the business logic of the company and create</w:t>
      </w:r>
      <w:r w:rsidR="007E5E67" w:rsidRPr="0019144A">
        <w:rPr>
          <w:rFonts w:asciiTheme="majorHAnsi" w:eastAsia="Calibri" w:hAnsiTheme="majorHAnsi" w:cs="Gautami"/>
          <w:b/>
          <w:sz w:val="22"/>
          <w:szCs w:val="22"/>
        </w:rPr>
        <w:t>SQL</w:t>
      </w:r>
      <w:r w:rsidRPr="0019144A">
        <w:rPr>
          <w:rFonts w:asciiTheme="majorHAnsi" w:eastAsia="Calibri" w:hAnsiTheme="majorHAnsi" w:cs="Gautami"/>
          <w:b/>
          <w:sz w:val="22"/>
          <w:szCs w:val="22"/>
        </w:rPr>
        <w:t xml:space="preserve"> database</w:t>
      </w:r>
      <w:r w:rsidRPr="0019144A">
        <w:rPr>
          <w:rFonts w:asciiTheme="majorHAnsi" w:eastAsia="Calibri" w:hAnsiTheme="majorHAnsi" w:cs="Gautami"/>
          <w:sz w:val="22"/>
          <w:szCs w:val="22"/>
        </w:rPr>
        <w:t xml:space="preserve"> that fits their needs</w:t>
      </w:r>
    </w:p>
    <w:p w:rsidR="00A80FD4" w:rsidRPr="0019144A" w:rsidRDefault="007E5E67" w:rsidP="006C7880">
      <w:pPr>
        <w:pStyle w:val="bodybullet"/>
        <w:numPr>
          <w:ilvl w:val="0"/>
          <w:numId w:val="32"/>
        </w:numPr>
        <w:jc w:val="both"/>
        <w:rPr>
          <w:rFonts w:asciiTheme="majorHAnsi" w:hAnsiTheme="majorHAnsi"/>
          <w:b/>
          <w:iCs/>
          <w:sz w:val="22"/>
          <w:szCs w:val="22"/>
        </w:rPr>
      </w:pPr>
      <w:r w:rsidRPr="0019144A">
        <w:rPr>
          <w:rFonts w:asciiTheme="majorHAnsi" w:eastAsia="Calibri" w:hAnsiTheme="majorHAnsi" w:cs="Gautami"/>
          <w:b/>
          <w:sz w:val="22"/>
          <w:szCs w:val="22"/>
        </w:rPr>
        <w:t>Designed new SSIS packages</w:t>
      </w:r>
      <w:r w:rsidRPr="0019144A">
        <w:rPr>
          <w:rFonts w:asciiTheme="majorHAnsi" w:eastAsia="Calibri" w:hAnsiTheme="majorHAnsi" w:cs="Gautami"/>
          <w:sz w:val="22"/>
          <w:szCs w:val="22"/>
        </w:rPr>
        <w:t xml:space="preserve"> as per requirements, resolved the problems.</w:t>
      </w:r>
    </w:p>
    <w:p w:rsidR="00AA37F6" w:rsidRPr="0019144A" w:rsidRDefault="007E5E67" w:rsidP="006C7880">
      <w:pPr>
        <w:pStyle w:val="bodybullet"/>
        <w:numPr>
          <w:ilvl w:val="0"/>
          <w:numId w:val="32"/>
        </w:numPr>
        <w:jc w:val="both"/>
        <w:rPr>
          <w:rFonts w:asciiTheme="majorHAnsi" w:hAnsiTheme="majorHAnsi"/>
          <w:b/>
          <w:iCs/>
          <w:sz w:val="22"/>
          <w:szCs w:val="22"/>
        </w:rPr>
      </w:pPr>
      <w:r w:rsidRPr="0019144A">
        <w:rPr>
          <w:rFonts w:asciiTheme="majorHAnsi" w:eastAsia="Calibri" w:hAnsiTheme="majorHAnsi" w:cs="Gautami"/>
          <w:sz w:val="22"/>
          <w:szCs w:val="22"/>
        </w:rPr>
        <w:t xml:space="preserve">Tested, Cleaned and Standardized Data meeting the business standards using Fuzzy /exact lookups using </w:t>
      </w:r>
      <w:r w:rsidRPr="0019144A">
        <w:rPr>
          <w:rFonts w:asciiTheme="majorHAnsi" w:eastAsia="Calibri" w:hAnsiTheme="majorHAnsi" w:cs="Gautami"/>
          <w:b/>
          <w:sz w:val="22"/>
          <w:szCs w:val="22"/>
        </w:rPr>
        <w:t>SSIS tasks.</w:t>
      </w:r>
    </w:p>
    <w:p w:rsidR="00AA37F6" w:rsidRPr="0019144A" w:rsidRDefault="00AA37F6" w:rsidP="006C7880">
      <w:pPr>
        <w:pStyle w:val="bodybullet"/>
        <w:numPr>
          <w:ilvl w:val="0"/>
          <w:numId w:val="32"/>
        </w:numPr>
        <w:jc w:val="both"/>
        <w:rPr>
          <w:rFonts w:asciiTheme="majorHAnsi" w:hAnsiTheme="majorHAnsi"/>
          <w:b/>
          <w:iCs/>
          <w:sz w:val="22"/>
          <w:szCs w:val="22"/>
        </w:rPr>
      </w:pPr>
      <w:r w:rsidRPr="0019144A">
        <w:rPr>
          <w:rFonts w:asciiTheme="majorHAnsi" w:hAnsiTheme="majorHAnsi" w:cs="Helvetica"/>
          <w:sz w:val="22"/>
          <w:szCs w:val="22"/>
          <w:shd w:val="clear" w:color="auto" w:fill="FFFFFF"/>
        </w:rPr>
        <w:t>Used SSRS to create reports, customized Reports, on-demand reports, ad-hoc reports and involved in analyzing multi-dimensional reports in SSRS</w:t>
      </w:r>
    </w:p>
    <w:p w:rsidR="00A80FD4" w:rsidRPr="0019144A" w:rsidRDefault="009E6DDD" w:rsidP="006C7880">
      <w:pPr>
        <w:pStyle w:val="bodybullet"/>
        <w:numPr>
          <w:ilvl w:val="0"/>
          <w:numId w:val="32"/>
        </w:numPr>
        <w:jc w:val="both"/>
        <w:rPr>
          <w:rFonts w:asciiTheme="majorHAnsi" w:hAnsiTheme="majorHAnsi"/>
          <w:b/>
          <w:iCs/>
          <w:sz w:val="22"/>
          <w:szCs w:val="22"/>
        </w:rPr>
      </w:pPr>
      <w:r w:rsidRPr="0019144A">
        <w:rPr>
          <w:rFonts w:asciiTheme="majorHAnsi" w:eastAsia="Calibri" w:hAnsiTheme="majorHAnsi" w:cs="Gautami"/>
          <w:sz w:val="22"/>
          <w:szCs w:val="22"/>
        </w:rPr>
        <w:t>Developed and created logical and physical database architecture for servers at main office and warehouses. All tables in database were normalized up to third normal form.</w:t>
      </w:r>
    </w:p>
    <w:p w:rsidR="00A80FD4" w:rsidRPr="0019144A" w:rsidRDefault="009E6DDD" w:rsidP="006C7880">
      <w:pPr>
        <w:pStyle w:val="bodybullet"/>
        <w:numPr>
          <w:ilvl w:val="0"/>
          <w:numId w:val="32"/>
        </w:numPr>
        <w:jc w:val="both"/>
        <w:rPr>
          <w:rFonts w:asciiTheme="majorHAnsi" w:hAnsiTheme="majorHAnsi"/>
          <w:b/>
          <w:iCs/>
          <w:sz w:val="22"/>
          <w:szCs w:val="22"/>
        </w:rPr>
      </w:pPr>
      <w:r w:rsidRPr="0019144A">
        <w:rPr>
          <w:rFonts w:asciiTheme="majorHAnsi" w:eastAsia="Calibri" w:hAnsiTheme="majorHAnsi" w:cs="Gautami"/>
          <w:sz w:val="22"/>
          <w:szCs w:val="22"/>
        </w:rPr>
        <w:t xml:space="preserve">Successfully migrated data to new location using </w:t>
      </w:r>
      <w:r w:rsidRPr="0019144A">
        <w:rPr>
          <w:rFonts w:asciiTheme="majorHAnsi" w:eastAsia="Calibri" w:hAnsiTheme="majorHAnsi" w:cs="Gautami"/>
          <w:b/>
          <w:bCs/>
          <w:sz w:val="22"/>
          <w:szCs w:val="22"/>
        </w:rPr>
        <w:t xml:space="preserve">Snapshot </w:t>
      </w:r>
      <w:r w:rsidR="000A02CE" w:rsidRPr="0019144A">
        <w:rPr>
          <w:rFonts w:asciiTheme="majorHAnsi" w:eastAsia="Calibri" w:hAnsiTheme="majorHAnsi" w:cs="Gautami"/>
          <w:b/>
          <w:bCs/>
          <w:sz w:val="22"/>
          <w:szCs w:val="22"/>
        </w:rPr>
        <w:t>Replication</w:t>
      </w:r>
      <w:r w:rsidR="000A02CE" w:rsidRPr="0019144A">
        <w:rPr>
          <w:rFonts w:asciiTheme="majorHAnsi" w:eastAsia="Calibri" w:hAnsiTheme="majorHAnsi" w:cs="Gautami"/>
          <w:sz w:val="22"/>
          <w:szCs w:val="22"/>
        </w:rPr>
        <w:t xml:space="preserve"> and</w:t>
      </w:r>
      <w:r w:rsidRPr="0019144A">
        <w:rPr>
          <w:rFonts w:asciiTheme="majorHAnsi" w:eastAsia="Calibri" w:hAnsiTheme="majorHAnsi" w:cs="Gautami"/>
          <w:sz w:val="22"/>
          <w:szCs w:val="22"/>
        </w:rPr>
        <w:t xml:space="preserve"> implemented </w:t>
      </w:r>
      <w:r w:rsidRPr="0019144A">
        <w:rPr>
          <w:rFonts w:asciiTheme="majorHAnsi" w:eastAsia="Calibri" w:hAnsiTheme="majorHAnsi" w:cs="Gautami"/>
          <w:b/>
          <w:sz w:val="22"/>
          <w:szCs w:val="22"/>
        </w:rPr>
        <w:t>Merge Replication</w:t>
      </w:r>
      <w:r w:rsidRPr="0019144A">
        <w:rPr>
          <w:rFonts w:asciiTheme="majorHAnsi" w:eastAsia="Calibri" w:hAnsiTheme="majorHAnsi" w:cs="Gautami"/>
          <w:sz w:val="22"/>
          <w:szCs w:val="22"/>
        </w:rPr>
        <w:t xml:space="preserve"> to support up to date record of Inventory Information.</w:t>
      </w:r>
    </w:p>
    <w:p w:rsidR="00A80FD4" w:rsidRPr="0019144A" w:rsidRDefault="009E6DDD" w:rsidP="006C7880">
      <w:pPr>
        <w:pStyle w:val="bodybullet"/>
        <w:numPr>
          <w:ilvl w:val="0"/>
          <w:numId w:val="32"/>
        </w:numPr>
        <w:jc w:val="both"/>
        <w:rPr>
          <w:rFonts w:asciiTheme="majorHAnsi" w:hAnsiTheme="majorHAnsi"/>
          <w:b/>
          <w:iCs/>
          <w:sz w:val="22"/>
          <w:szCs w:val="22"/>
        </w:rPr>
      </w:pPr>
      <w:r w:rsidRPr="0019144A">
        <w:rPr>
          <w:rFonts w:asciiTheme="majorHAnsi" w:eastAsia="Calibri" w:hAnsiTheme="majorHAnsi" w:cs="Gautami"/>
          <w:sz w:val="22"/>
          <w:szCs w:val="22"/>
        </w:rPr>
        <w:t xml:space="preserve">Created </w:t>
      </w:r>
      <w:r w:rsidRPr="0019144A">
        <w:rPr>
          <w:rFonts w:asciiTheme="majorHAnsi" w:eastAsia="Calibri" w:hAnsiTheme="majorHAnsi" w:cs="Gautami"/>
          <w:b/>
          <w:sz w:val="22"/>
          <w:szCs w:val="22"/>
        </w:rPr>
        <w:t>Views</w:t>
      </w:r>
      <w:r w:rsidRPr="0019144A">
        <w:rPr>
          <w:rFonts w:asciiTheme="majorHAnsi" w:eastAsia="Calibri" w:hAnsiTheme="majorHAnsi" w:cs="Gautami"/>
          <w:sz w:val="22"/>
          <w:szCs w:val="22"/>
        </w:rPr>
        <w:t xml:space="preserve"> to replace old tables and created new tables with triggers to support new business needs.</w:t>
      </w:r>
    </w:p>
    <w:p w:rsidR="00EA395A" w:rsidRPr="0019144A" w:rsidRDefault="009E6DDD" w:rsidP="006C7880">
      <w:pPr>
        <w:pStyle w:val="bodybullet"/>
        <w:numPr>
          <w:ilvl w:val="0"/>
          <w:numId w:val="32"/>
        </w:numPr>
        <w:jc w:val="both"/>
        <w:rPr>
          <w:rFonts w:asciiTheme="majorHAnsi" w:hAnsiTheme="majorHAnsi"/>
          <w:b/>
          <w:iCs/>
          <w:sz w:val="22"/>
          <w:szCs w:val="22"/>
        </w:rPr>
      </w:pPr>
      <w:r w:rsidRPr="0019144A">
        <w:rPr>
          <w:rFonts w:asciiTheme="majorHAnsi" w:eastAsia="Calibri" w:hAnsiTheme="majorHAnsi" w:cs="Gautami"/>
          <w:sz w:val="22"/>
          <w:szCs w:val="22"/>
        </w:rPr>
        <w:t xml:space="preserve">Identified, tested, and resolved database </w:t>
      </w:r>
      <w:r w:rsidRPr="0019144A">
        <w:rPr>
          <w:rFonts w:asciiTheme="majorHAnsi" w:eastAsia="Calibri" w:hAnsiTheme="majorHAnsi" w:cs="Gautami"/>
          <w:b/>
          <w:bCs/>
          <w:sz w:val="22"/>
          <w:szCs w:val="22"/>
        </w:rPr>
        <w:t>performanc</w:t>
      </w:r>
      <w:r w:rsidRPr="0019144A">
        <w:rPr>
          <w:rFonts w:asciiTheme="majorHAnsi" w:eastAsia="Calibri" w:hAnsiTheme="majorHAnsi" w:cs="Gautami"/>
          <w:sz w:val="22"/>
          <w:szCs w:val="22"/>
        </w:rPr>
        <w:t>e issues (</w:t>
      </w:r>
      <w:r w:rsidRPr="0019144A">
        <w:rPr>
          <w:rFonts w:asciiTheme="majorHAnsi" w:eastAsia="Calibri" w:hAnsiTheme="majorHAnsi" w:cs="Gautami"/>
          <w:b/>
          <w:bCs/>
          <w:sz w:val="22"/>
          <w:szCs w:val="22"/>
        </w:rPr>
        <w:t>monitoring</w:t>
      </w:r>
      <w:r w:rsidRPr="0019144A">
        <w:rPr>
          <w:rFonts w:asciiTheme="majorHAnsi" w:eastAsia="Calibri" w:hAnsiTheme="majorHAnsi" w:cs="Gautami"/>
          <w:sz w:val="22"/>
          <w:szCs w:val="22"/>
        </w:rPr>
        <w:t xml:space="preserve"> and </w:t>
      </w:r>
      <w:r w:rsidRPr="0019144A">
        <w:rPr>
          <w:rFonts w:asciiTheme="majorHAnsi" w:eastAsia="Calibri" w:hAnsiTheme="majorHAnsi" w:cs="Gautami"/>
          <w:b/>
          <w:bCs/>
          <w:sz w:val="22"/>
          <w:szCs w:val="22"/>
        </w:rPr>
        <w:t>tuning</w:t>
      </w:r>
      <w:r w:rsidRPr="0019144A">
        <w:rPr>
          <w:rFonts w:asciiTheme="majorHAnsi" w:eastAsia="Calibri" w:hAnsiTheme="majorHAnsi" w:cs="Gautami"/>
          <w:sz w:val="22"/>
          <w:szCs w:val="22"/>
        </w:rPr>
        <w:t>) to ensure database optimization.</w:t>
      </w:r>
    </w:p>
    <w:p w:rsidR="00EA395A" w:rsidRPr="0019144A" w:rsidRDefault="00EA395A" w:rsidP="006C7880">
      <w:pPr>
        <w:pStyle w:val="bodybullet"/>
        <w:numPr>
          <w:ilvl w:val="0"/>
          <w:numId w:val="32"/>
        </w:numPr>
        <w:jc w:val="both"/>
        <w:rPr>
          <w:rFonts w:asciiTheme="majorHAnsi" w:hAnsiTheme="majorHAnsi"/>
          <w:b/>
          <w:iCs/>
          <w:sz w:val="22"/>
          <w:szCs w:val="22"/>
        </w:rPr>
      </w:pPr>
      <w:r w:rsidRPr="0019144A">
        <w:rPr>
          <w:rFonts w:asciiTheme="majorHAnsi" w:hAnsiTheme="majorHAnsi"/>
          <w:sz w:val="22"/>
          <w:szCs w:val="22"/>
          <w:shd w:val="clear" w:color="auto" w:fill="FFFFFF"/>
        </w:rPr>
        <w:t>Migrated Crystal Reports to SSRS reports manually</w:t>
      </w:r>
    </w:p>
    <w:p w:rsidR="00A80FD4" w:rsidRPr="0019144A" w:rsidRDefault="00E07F87" w:rsidP="006C7880">
      <w:pPr>
        <w:pStyle w:val="bodybullet"/>
        <w:numPr>
          <w:ilvl w:val="0"/>
          <w:numId w:val="32"/>
        </w:numPr>
        <w:jc w:val="both"/>
        <w:rPr>
          <w:rFonts w:asciiTheme="majorHAnsi" w:hAnsiTheme="majorHAnsi"/>
          <w:b/>
          <w:iCs/>
          <w:sz w:val="22"/>
          <w:szCs w:val="22"/>
        </w:rPr>
      </w:pPr>
      <w:r w:rsidRPr="0019144A">
        <w:rPr>
          <w:rFonts w:asciiTheme="majorHAnsi" w:eastAsia="Calibri" w:hAnsiTheme="majorHAnsi" w:cs="Gautami"/>
          <w:sz w:val="22"/>
          <w:szCs w:val="22"/>
        </w:rPr>
        <w:t xml:space="preserve">Created </w:t>
      </w:r>
      <w:r w:rsidRPr="0019144A">
        <w:rPr>
          <w:rFonts w:asciiTheme="majorHAnsi" w:eastAsia="Calibri" w:hAnsiTheme="majorHAnsi" w:cs="Gautami"/>
          <w:b/>
          <w:sz w:val="22"/>
          <w:szCs w:val="22"/>
        </w:rPr>
        <w:t>AD-Hoc Report</w:t>
      </w:r>
      <w:r w:rsidRPr="0019144A">
        <w:rPr>
          <w:rFonts w:asciiTheme="majorHAnsi" w:eastAsia="Calibri" w:hAnsiTheme="majorHAnsi" w:cs="Gautami"/>
          <w:sz w:val="22"/>
          <w:szCs w:val="22"/>
        </w:rPr>
        <w:t xml:space="preserve"> models and drill down and drill through and complex reports </w:t>
      </w:r>
      <w:r w:rsidRPr="0019144A">
        <w:rPr>
          <w:rFonts w:asciiTheme="majorHAnsi" w:eastAsia="Calibri" w:hAnsiTheme="majorHAnsi" w:cs="Gautami"/>
          <w:b/>
          <w:sz w:val="22"/>
          <w:szCs w:val="22"/>
        </w:rPr>
        <w:t>using SSRS</w:t>
      </w:r>
    </w:p>
    <w:p w:rsidR="00A80FD4" w:rsidRPr="0019144A" w:rsidRDefault="009E6DDD" w:rsidP="006C7880">
      <w:pPr>
        <w:pStyle w:val="bodybullet"/>
        <w:numPr>
          <w:ilvl w:val="0"/>
          <w:numId w:val="32"/>
        </w:numPr>
        <w:jc w:val="both"/>
        <w:rPr>
          <w:rFonts w:asciiTheme="majorHAnsi" w:hAnsiTheme="majorHAnsi"/>
          <w:b/>
          <w:iCs/>
          <w:sz w:val="22"/>
          <w:szCs w:val="22"/>
        </w:rPr>
      </w:pPr>
      <w:r w:rsidRPr="0019144A">
        <w:rPr>
          <w:rFonts w:asciiTheme="majorHAnsi" w:eastAsia="Calibri" w:hAnsiTheme="majorHAnsi" w:cs="Gautami"/>
          <w:sz w:val="22"/>
          <w:szCs w:val="22"/>
        </w:rPr>
        <w:t xml:space="preserve">Created custom </w:t>
      </w:r>
      <w:r w:rsidRPr="0019144A">
        <w:rPr>
          <w:rFonts w:asciiTheme="majorHAnsi" w:eastAsia="Calibri" w:hAnsiTheme="majorHAnsi" w:cs="Gautami"/>
          <w:b/>
          <w:bCs/>
          <w:sz w:val="22"/>
          <w:szCs w:val="22"/>
        </w:rPr>
        <w:t>stored procedures</w:t>
      </w:r>
      <w:r w:rsidRPr="0019144A">
        <w:rPr>
          <w:rFonts w:asciiTheme="majorHAnsi" w:eastAsia="Calibri" w:hAnsiTheme="majorHAnsi" w:cs="Gautami"/>
          <w:sz w:val="22"/>
          <w:szCs w:val="22"/>
        </w:rPr>
        <w:t xml:space="preserve"> and function to support various new operations.</w:t>
      </w:r>
    </w:p>
    <w:p w:rsidR="00A80FD4" w:rsidRPr="0019144A" w:rsidRDefault="009E6DDD" w:rsidP="006C7880">
      <w:pPr>
        <w:pStyle w:val="bodybullet"/>
        <w:numPr>
          <w:ilvl w:val="0"/>
          <w:numId w:val="32"/>
        </w:numPr>
        <w:jc w:val="both"/>
        <w:rPr>
          <w:rFonts w:asciiTheme="majorHAnsi" w:hAnsiTheme="majorHAnsi"/>
          <w:b/>
          <w:iCs/>
          <w:sz w:val="22"/>
          <w:szCs w:val="22"/>
        </w:rPr>
      </w:pPr>
      <w:r w:rsidRPr="0019144A">
        <w:rPr>
          <w:rFonts w:asciiTheme="majorHAnsi" w:eastAsia="Calibri" w:hAnsiTheme="majorHAnsi" w:cs="Gautami"/>
          <w:sz w:val="22"/>
          <w:szCs w:val="22"/>
        </w:rPr>
        <w:t>Established backup and recovery procedures for remodeled databases and implemented automated jobs for database backup.</w:t>
      </w:r>
    </w:p>
    <w:p w:rsidR="00A80FD4" w:rsidRPr="0019144A" w:rsidRDefault="009E6DDD" w:rsidP="006C7880">
      <w:pPr>
        <w:pStyle w:val="bodybullet"/>
        <w:numPr>
          <w:ilvl w:val="0"/>
          <w:numId w:val="32"/>
        </w:numPr>
        <w:jc w:val="both"/>
        <w:rPr>
          <w:rFonts w:asciiTheme="majorHAnsi" w:hAnsiTheme="majorHAnsi"/>
          <w:b/>
          <w:iCs/>
          <w:sz w:val="22"/>
          <w:szCs w:val="22"/>
        </w:rPr>
      </w:pPr>
      <w:r w:rsidRPr="0019144A">
        <w:rPr>
          <w:rFonts w:asciiTheme="majorHAnsi" w:eastAsia="Calibri" w:hAnsiTheme="majorHAnsi" w:cs="Gautami"/>
          <w:sz w:val="22"/>
          <w:szCs w:val="22"/>
        </w:rPr>
        <w:t xml:space="preserve">Created </w:t>
      </w:r>
      <w:r w:rsidRPr="0019144A">
        <w:rPr>
          <w:rFonts w:asciiTheme="majorHAnsi" w:eastAsia="Calibri" w:hAnsiTheme="majorHAnsi" w:cs="Gautami"/>
          <w:b/>
          <w:bCs/>
          <w:sz w:val="22"/>
          <w:szCs w:val="22"/>
        </w:rPr>
        <w:t>Alerts</w:t>
      </w:r>
      <w:r w:rsidRPr="0019144A">
        <w:rPr>
          <w:rFonts w:asciiTheme="majorHAnsi" w:eastAsia="Calibri" w:hAnsiTheme="majorHAnsi" w:cs="Gautami"/>
          <w:sz w:val="22"/>
          <w:szCs w:val="22"/>
        </w:rPr>
        <w:t xml:space="preserve"> and scheduled</w:t>
      </w:r>
      <w:r w:rsidR="00583B03" w:rsidRPr="0019144A">
        <w:rPr>
          <w:rFonts w:asciiTheme="majorHAnsi" w:eastAsia="Calibri" w:hAnsiTheme="majorHAnsi" w:cs="Gautami"/>
          <w:b/>
          <w:sz w:val="22"/>
          <w:szCs w:val="22"/>
        </w:rPr>
        <w:t>SQL Agent jobs</w:t>
      </w:r>
      <w:r w:rsidRPr="0019144A">
        <w:rPr>
          <w:rFonts w:asciiTheme="majorHAnsi" w:eastAsia="Calibri" w:hAnsiTheme="majorHAnsi" w:cs="Gautami"/>
          <w:sz w:val="22"/>
          <w:szCs w:val="22"/>
        </w:rPr>
        <w:t xml:space="preserve">to generate </w:t>
      </w:r>
      <w:r w:rsidRPr="0019144A">
        <w:rPr>
          <w:rFonts w:asciiTheme="majorHAnsi" w:eastAsia="Calibri" w:hAnsiTheme="majorHAnsi" w:cs="Gautami"/>
          <w:b/>
          <w:bCs/>
          <w:sz w:val="22"/>
          <w:szCs w:val="22"/>
        </w:rPr>
        <w:t>Reports</w:t>
      </w:r>
      <w:r w:rsidRPr="0019144A">
        <w:rPr>
          <w:rFonts w:asciiTheme="majorHAnsi" w:eastAsia="Calibri" w:hAnsiTheme="majorHAnsi" w:cs="Gautami"/>
          <w:sz w:val="22"/>
          <w:szCs w:val="22"/>
        </w:rPr>
        <w:t>.</w:t>
      </w:r>
    </w:p>
    <w:p w:rsidR="00A80FD4" w:rsidRPr="0019144A" w:rsidRDefault="00A80FD4" w:rsidP="006C7880">
      <w:pPr>
        <w:pStyle w:val="bodybullet"/>
        <w:tabs>
          <w:tab w:val="clear" w:pos="0"/>
        </w:tabs>
        <w:ind w:left="0"/>
        <w:jc w:val="both"/>
        <w:rPr>
          <w:rFonts w:asciiTheme="majorHAnsi" w:hAnsiTheme="majorHAnsi"/>
          <w:b/>
          <w:iCs/>
          <w:sz w:val="22"/>
          <w:szCs w:val="22"/>
        </w:rPr>
      </w:pPr>
    </w:p>
    <w:p w:rsidR="003C1EB7" w:rsidRPr="0019144A" w:rsidRDefault="009E6DDD" w:rsidP="006C7880">
      <w:pPr>
        <w:pStyle w:val="bodybullet"/>
        <w:tabs>
          <w:tab w:val="clear" w:pos="0"/>
        </w:tabs>
        <w:ind w:left="0"/>
        <w:jc w:val="both"/>
        <w:rPr>
          <w:rFonts w:asciiTheme="majorHAnsi" w:hAnsiTheme="majorHAnsi"/>
          <w:iCs/>
          <w:sz w:val="22"/>
          <w:szCs w:val="22"/>
        </w:rPr>
      </w:pPr>
      <w:r w:rsidRPr="0019144A">
        <w:rPr>
          <w:rFonts w:asciiTheme="majorHAnsi" w:eastAsia="Calibri" w:hAnsiTheme="majorHAnsi" w:cs="Arial"/>
          <w:b/>
          <w:sz w:val="22"/>
          <w:szCs w:val="22"/>
        </w:rPr>
        <w:t xml:space="preserve">Environment: </w:t>
      </w:r>
      <w:r w:rsidRPr="0019144A">
        <w:rPr>
          <w:rFonts w:asciiTheme="majorHAnsi" w:eastAsia="Calibri" w:hAnsiTheme="majorHAnsi" w:cs="Arial"/>
          <w:bCs/>
          <w:sz w:val="22"/>
          <w:szCs w:val="22"/>
        </w:rPr>
        <w:t>SQL Server 2008, SSRS, SSIS, T-SQL, Script, JavaScript, ASP.NET</w:t>
      </w:r>
      <w:r w:rsidR="00A80FD4" w:rsidRPr="0019144A">
        <w:rPr>
          <w:rFonts w:asciiTheme="majorHAnsi" w:eastAsia="Calibri" w:hAnsiTheme="majorHAnsi" w:cs="Arial"/>
          <w:bCs/>
          <w:sz w:val="22"/>
          <w:szCs w:val="22"/>
        </w:rPr>
        <w:t>, Microsoft Office</w:t>
      </w:r>
    </w:p>
    <w:sectPr w:rsidR="003C1EB7" w:rsidRPr="0019144A" w:rsidSect="00956BC8">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1"/>
    <w:family w:val="roman"/>
    <w:notTrueType/>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497A393C"/>
    <w:lvl w:ilvl="0">
      <w:numFmt w:val="bullet"/>
      <w:lvlText w:val="*"/>
      <w:lvlJc w:val="left"/>
    </w:lvl>
  </w:abstractNum>
  <w:abstractNum w:abstractNumId="1">
    <w:nsid w:val="00000002"/>
    <w:multiLevelType w:val="singleLevel"/>
    <w:tmpl w:val="00000002"/>
    <w:name w:val="WW8Num1"/>
    <w:lvl w:ilvl="0">
      <w:start w:val="1"/>
      <w:numFmt w:val="bullet"/>
      <w:lvlText w:val=""/>
      <w:lvlJc w:val="left"/>
      <w:pPr>
        <w:tabs>
          <w:tab w:val="num" w:pos="720"/>
        </w:tabs>
        <w:ind w:left="720" w:hanging="360"/>
      </w:pPr>
      <w:rPr>
        <w:rFonts w:ascii="Symbol" w:hAnsi="Symbol" w:cs="Symbol" w:hint="default"/>
        <w:sz w:val="22"/>
        <w:szCs w:val="22"/>
      </w:rPr>
    </w:lvl>
  </w:abstractNum>
  <w:abstractNum w:abstractNumId="2">
    <w:nsid w:val="00000005"/>
    <w:multiLevelType w:val="singleLevel"/>
    <w:tmpl w:val="00000005"/>
    <w:name w:val="WW8Num18"/>
    <w:lvl w:ilvl="0">
      <w:start w:val="1"/>
      <w:numFmt w:val="bullet"/>
      <w:lvlText w:val=""/>
      <w:lvlJc w:val="left"/>
      <w:pPr>
        <w:tabs>
          <w:tab w:val="num" w:pos="720"/>
        </w:tabs>
        <w:ind w:left="720" w:hanging="360"/>
      </w:pPr>
      <w:rPr>
        <w:rFonts w:ascii="Symbol" w:hAnsi="Symbol" w:cs="Symbol" w:hint="default"/>
        <w:sz w:val="22"/>
        <w:szCs w:val="22"/>
      </w:rPr>
    </w:lvl>
  </w:abstractNum>
  <w:abstractNum w:abstractNumId="3">
    <w:nsid w:val="00000008"/>
    <w:multiLevelType w:val="singleLevel"/>
    <w:tmpl w:val="00000008"/>
    <w:name w:val="WW8Num22"/>
    <w:lvl w:ilvl="0">
      <w:start w:val="1"/>
      <w:numFmt w:val="bullet"/>
      <w:lvlText w:val=""/>
      <w:lvlJc w:val="left"/>
      <w:pPr>
        <w:tabs>
          <w:tab w:val="num" w:pos="720"/>
        </w:tabs>
        <w:ind w:left="720" w:hanging="360"/>
      </w:pPr>
      <w:rPr>
        <w:rFonts w:ascii="Symbol" w:hAnsi="Symbol" w:cs="Symbol" w:hint="default"/>
        <w:sz w:val="22"/>
      </w:rPr>
    </w:lvl>
  </w:abstractNum>
  <w:abstractNum w:abstractNumId="4">
    <w:nsid w:val="0D2D257B"/>
    <w:multiLevelType w:val="hybridMultilevel"/>
    <w:tmpl w:val="578AE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ECC6603"/>
    <w:multiLevelType w:val="multilevel"/>
    <w:tmpl w:val="BF50FF42"/>
    <w:styleLink w:val="List33"/>
    <w:lvl w:ilvl="0">
      <w:numFmt w:val="bullet"/>
      <w:lvlText w:val="•"/>
      <w:lvlJc w:val="left"/>
      <w:rPr>
        <w:rFonts w:ascii="Trebuchet MS" w:eastAsia="Trebuchet MS" w:hAnsi="Trebuchet MS" w:cs="Trebuchet MS"/>
        <w:color w:val="000000"/>
        <w:position w:val="0"/>
        <w:u w:color="000000"/>
      </w:rPr>
    </w:lvl>
    <w:lvl w:ilvl="1">
      <w:start w:val="1"/>
      <w:numFmt w:val="bullet"/>
      <w:lvlText w:val="o"/>
      <w:lvlJc w:val="left"/>
      <w:rPr>
        <w:rFonts w:ascii="Calibri" w:eastAsia="Calibri" w:hAnsi="Calibri" w:cs="Calibri"/>
        <w:color w:val="000000"/>
        <w:position w:val="0"/>
        <w:u w:color="000000"/>
      </w:rPr>
    </w:lvl>
    <w:lvl w:ilvl="2">
      <w:start w:val="1"/>
      <w:numFmt w:val="bullet"/>
      <w:lvlText w:val="▪"/>
      <w:lvlJc w:val="left"/>
      <w:rPr>
        <w:rFonts w:ascii="Calibri" w:eastAsia="Calibri" w:hAnsi="Calibri" w:cs="Calibri"/>
        <w:color w:val="000000"/>
        <w:position w:val="0"/>
        <w:u w:color="000000"/>
      </w:rPr>
    </w:lvl>
    <w:lvl w:ilvl="3">
      <w:start w:val="1"/>
      <w:numFmt w:val="bullet"/>
      <w:lvlText w:val="•"/>
      <w:lvlJc w:val="left"/>
      <w:rPr>
        <w:rFonts w:ascii="Calibri" w:eastAsia="Calibri" w:hAnsi="Calibri" w:cs="Calibri"/>
        <w:color w:val="000000"/>
        <w:position w:val="0"/>
        <w:u w:color="000000"/>
      </w:rPr>
    </w:lvl>
    <w:lvl w:ilvl="4">
      <w:start w:val="1"/>
      <w:numFmt w:val="bullet"/>
      <w:lvlText w:val="o"/>
      <w:lvlJc w:val="left"/>
      <w:rPr>
        <w:rFonts w:ascii="Calibri" w:eastAsia="Calibri" w:hAnsi="Calibri" w:cs="Calibri"/>
        <w:color w:val="000000"/>
        <w:position w:val="0"/>
        <w:u w:color="000000"/>
      </w:rPr>
    </w:lvl>
    <w:lvl w:ilvl="5">
      <w:start w:val="1"/>
      <w:numFmt w:val="bullet"/>
      <w:lvlText w:val="▪"/>
      <w:lvlJc w:val="left"/>
      <w:rPr>
        <w:rFonts w:ascii="Calibri" w:eastAsia="Calibri" w:hAnsi="Calibri" w:cs="Calibri"/>
        <w:color w:val="000000"/>
        <w:position w:val="0"/>
        <w:u w:color="000000"/>
      </w:rPr>
    </w:lvl>
    <w:lvl w:ilvl="6">
      <w:start w:val="1"/>
      <w:numFmt w:val="bullet"/>
      <w:lvlText w:val="•"/>
      <w:lvlJc w:val="left"/>
      <w:rPr>
        <w:rFonts w:ascii="Calibri" w:eastAsia="Calibri" w:hAnsi="Calibri" w:cs="Calibri"/>
        <w:color w:val="000000"/>
        <w:position w:val="0"/>
        <w:u w:color="000000"/>
      </w:rPr>
    </w:lvl>
    <w:lvl w:ilvl="7">
      <w:start w:val="1"/>
      <w:numFmt w:val="bullet"/>
      <w:lvlText w:val="o"/>
      <w:lvlJc w:val="left"/>
      <w:rPr>
        <w:rFonts w:ascii="Calibri" w:eastAsia="Calibri" w:hAnsi="Calibri" w:cs="Calibri"/>
        <w:color w:val="000000"/>
        <w:position w:val="0"/>
        <w:u w:color="000000"/>
      </w:rPr>
    </w:lvl>
    <w:lvl w:ilvl="8">
      <w:start w:val="1"/>
      <w:numFmt w:val="bullet"/>
      <w:lvlText w:val="▪"/>
      <w:lvlJc w:val="left"/>
      <w:rPr>
        <w:rFonts w:ascii="Calibri" w:eastAsia="Calibri" w:hAnsi="Calibri" w:cs="Calibri"/>
        <w:color w:val="000000"/>
        <w:position w:val="0"/>
        <w:u w:color="000000"/>
      </w:rPr>
    </w:lvl>
  </w:abstractNum>
  <w:abstractNum w:abstractNumId="6">
    <w:nsid w:val="0EEF224F"/>
    <w:multiLevelType w:val="hybridMultilevel"/>
    <w:tmpl w:val="D556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266376"/>
    <w:multiLevelType w:val="multilevel"/>
    <w:tmpl w:val="F1447310"/>
    <w:styleLink w:val="List47"/>
    <w:lvl w:ilvl="0">
      <w:numFmt w:val="bullet"/>
      <w:lvlText w:val="•"/>
      <w:lvlJc w:val="left"/>
      <w:rPr>
        <w:rFonts w:ascii="Trebuchet MS" w:eastAsia="Trebuchet MS" w:hAnsi="Trebuchet MS" w:cs="Trebuchet MS"/>
        <w:color w:val="000000"/>
        <w:position w:val="0"/>
        <w:u w:color="000000"/>
      </w:rPr>
    </w:lvl>
    <w:lvl w:ilvl="1">
      <w:start w:val="1"/>
      <w:numFmt w:val="bullet"/>
      <w:lvlText w:val="o"/>
      <w:lvlJc w:val="left"/>
      <w:rPr>
        <w:rFonts w:ascii="Calibri" w:eastAsia="Calibri" w:hAnsi="Calibri" w:cs="Calibri"/>
        <w:color w:val="000000"/>
        <w:position w:val="0"/>
        <w:u w:color="000000"/>
      </w:rPr>
    </w:lvl>
    <w:lvl w:ilvl="2">
      <w:start w:val="1"/>
      <w:numFmt w:val="bullet"/>
      <w:lvlText w:val="▪"/>
      <w:lvlJc w:val="left"/>
      <w:rPr>
        <w:rFonts w:ascii="Calibri" w:eastAsia="Calibri" w:hAnsi="Calibri" w:cs="Calibri"/>
        <w:color w:val="000000"/>
        <w:position w:val="0"/>
        <w:u w:color="000000"/>
      </w:rPr>
    </w:lvl>
    <w:lvl w:ilvl="3">
      <w:start w:val="1"/>
      <w:numFmt w:val="bullet"/>
      <w:lvlText w:val="•"/>
      <w:lvlJc w:val="left"/>
      <w:rPr>
        <w:rFonts w:ascii="Calibri" w:eastAsia="Calibri" w:hAnsi="Calibri" w:cs="Calibri"/>
        <w:color w:val="000000"/>
        <w:position w:val="0"/>
        <w:u w:color="000000"/>
      </w:rPr>
    </w:lvl>
    <w:lvl w:ilvl="4">
      <w:start w:val="1"/>
      <w:numFmt w:val="bullet"/>
      <w:lvlText w:val="o"/>
      <w:lvlJc w:val="left"/>
      <w:rPr>
        <w:rFonts w:ascii="Calibri" w:eastAsia="Calibri" w:hAnsi="Calibri" w:cs="Calibri"/>
        <w:color w:val="000000"/>
        <w:position w:val="0"/>
        <w:u w:color="000000"/>
      </w:rPr>
    </w:lvl>
    <w:lvl w:ilvl="5">
      <w:start w:val="1"/>
      <w:numFmt w:val="bullet"/>
      <w:lvlText w:val="▪"/>
      <w:lvlJc w:val="left"/>
      <w:rPr>
        <w:rFonts w:ascii="Calibri" w:eastAsia="Calibri" w:hAnsi="Calibri" w:cs="Calibri"/>
        <w:color w:val="000000"/>
        <w:position w:val="0"/>
        <w:u w:color="000000"/>
      </w:rPr>
    </w:lvl>
    <w:lvl w:ilvl="6">
      <w:start w:val="1"/>
      <w:numFmt w:val="bullet"/>
      <w:lvlText w:val="•"/>
      <w:lvlJc w:val="left"/>
      <w:rPr>
        <w:rFonts w:ascii="Calibri" w:eastAsia="Calibri" w:hAnsi="Calibri" w:cs="Calibri"/>
        <w:color w:val="000000"/>
        <w:position w:val="0"/>
        <w:u w:color="000000"/>
      </w:rPr>
    </w:lvl>
    <w:lvl w:ilvl="7">
      <w:start w:val="1"/>
      <w:numFmt w:val="bullet"/>
      <w:lvlText w:val="o"/>
      <w:lvlJc w:val="left"/>
      <w:rPr>
        <w:rFonts w:ascii="Calibri" w:eastAsia="Calibri" w:hAnsi="Calibri" w:cs="Calibri"/>
        <w:color w:val="000000"/>
        <w:position w:val="0"/>
        <w:u w:color="000000"/>
      </w:rPr>
    </w:lvl>
    <w:lvl w:ilvl="8">
      <w:start w:val="1"/>
      <w:numFmt w:val="bullet"/>
      <w:lvlText w:val="▪"/>
      <w:lvlJc w:val="left"/>
      <w:rPr>
        <w:rFonts w:ascii="Calibri" w:eastAsia="Calibri" w:hAnsi="Calibri" w:cs="Calibri"/>
        <w:color w:val="000000"/>
        <w:position w:val="0"/>
        <w:u w:color="000000"/>
      </w:rPr>
    </w:lvl>
  </w:abstractNum>
  <w:abstractNum w:abstractNumId="8">
    <w:nsid w:val="112B5BBA"/>
    <w:multiLevelType w:val="hybridMultilevel"/>
    <w:tmpl w:val="BFE0AEA4"/>
    <w:lvl w:ilvl="0" w:tplc="76BA5ED8">
      <w:start w:val="1"/>
      <w:numFmt w:val="bullet"/>
      <w:pStyle w:val="SectionTit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159820DC"/>
    <w:multiLevelType w:val="multilevel"/>
    <w:tmpl w:val="BA7CD3C8"/>
    <w:styleLink w:val="List37"/>
    <w:lvl w:ilvl="0">
      <w:numFmt w:val="bullet"/>
      <w:lvlText w:val="•"/>
      <w:lvlJc w:val="left"/>
      <w:rPr>
        <w:rFonts w:ascii="Trebuchet MS" w:eastAsia="Trebuchet MS" w:hAnsi="Trebuchet MS" w:cs="Trebuchet MS"/>
        <w:color w:val="000000"/>
        <w:position w:val="0"/>
        <w:u w:color="000000"/>
      </w:rPr>
    </w:lvl>
    <w:lvl w:ilvl="1">
      <w:start w:val="1"/>
      <w:numFmt w:val="bullet"/>
      <w:lvlText w:val="o"/>
      <w:lvlJc w:val="left"/>
      <w:rPr>
        <w:rFonts w:ascii="Calibri" w:eastAsia="Calibri" w:hAnsi="Calibri" w:cs="Calibri"/>
        <w:color w:val="000000"/>
        <w:position w:val="0"/>
        <w:u w:color="000000"/>
      </w:rPr>
    </w:lvl>
    <w:lvl w:ilvl="2">
      <w:start w:val="1"/>
      <w:numFmt w:val="bullet"/>
      <w:lvlText w:val="▪"/>
      <w:lvlJc w:val="left"/>
      <w:rPr>
        <w:rFonts w:ascii="Calibri" w:eastAsia="Calibri" w:hAnsi="Calibri" w:cs="Calibri"/>
        <w:color w:val="000000"/>
        <w:position w:val="0"/>
        <w:u w:color="000000"/>
      </w:rPr>
    </w:lvl>
    <w:lvl w:ilvl="3">
      <w:start w:val="1"/>
      <w:numFmt w:val="bullet"/>
      <w:lvlText w:val="•"/>
      <w:lvlJc w:val="left"/>
      <w:rPr>
        <w:rFonts w:ascii="Calibri" w:eastAsia="Calibri" w:hAnsi="Calibri" w:cs="Calibri"/>
        <w:color w:val="000000"/>
        <w:position w:val="0"/>
        <w:u w:color="000000"/>
      </w:rPr>
    </w:lvl>
    <w:lvl w:ilvl="4">
      <w:start w:val="1"/>
      <w:numFmt w:val="bullet"/>
      <w:lvlText w:val="o"/>
      <w:lvlJc w:val="left"/>
      <w:rPr>
        <w:rFonts w:ascii="Calibri" w:eastAsia="Calibri" w:hAnsi="Calibri" w:cs="Calibri"/>
        <w:color w:val="000000"/>
        <w:position w:val="0"/>
        <w:u w:color="000000"/>
      </w:rPr>
    </w:lvl>
    <w:lvl w:ilvl="5">
      <w:start w:val="1"/>
      <w:numFmt w:val="bullet"/>
      <w:lvlText w:val="▪"/>
      <w:lvlJc w:val="left"/>
      <w:rPr>
        <w:rFonts w:ascii="Calibri" w:eastAsia="Calibri" w:hAnsi="Calibri" w:cs="Calibri"/>
        <w:color w:val="000000"/>
        <w:position w:val="0"/>
        <w:u w:color="000000"/>
      </w:rPr>
    </w:lvl>
    <w:lvl w:ilvl="6">
      <w:start w:val="1"/>
      <w:numFmt w:val="bullet"/>
      <w:lvlText w:val="•"/>
      <w:lvlJc w:val="left"/>
      <w:rPr>
        <w:rFonts w:ascii="Calibri" w:eastAsia="Calibri" w:hAnsi="Calibri" w:cs="Calibri"/>
        <w:color w:val="000000"/>
        <w:position w:val="0"/>
        <w:u w:color="000000"/>
      </w:rPr>
    </w:lvl>
    <w:lvl w:ilvl="7">
      <w:start w:val="1"/>
      <w:numFmt w:val="bullet"/>
      <w:lvlText w:val="o"/>
      <w:lvlJc w:val="left"/>
      <w:rPr>
        <w:rFonts w:ascii="Calibri" w:eastAsia="Calibri" w:hAnsi="Calibri" w:cs="Calibri"/>
        <w:color w:val="000000"/>
        <w:position w:val="0"/>
        <w:u w:color="000000"/>
      </w:rPr>
    </w:lvl>
    <w:lvl w:ilvl="8">
      <w:start w:val="1"/>
      <w:numFmt w:val="bullet"/>
      <w:lvlText w:val="▪"/>
      <w:lvlJc w:val="left"/>
      <w:rPr>
        <w:rFonts w:ascii="Calibri" w:eastAsia="Calibri" w:hAnsi="Calibri" w:cs="Calibri"/>
        <w:color w:val="000000"/>
        <w:position w:val="0"/>
        <w:u w:color="000000"/>
      </w:rPr>
    </w:lvl>
  </w:abstractNum>
  <w:abstractNum w:abstractNumId="10">
    <w:nsid w:val="16B83D3E"/>
    <w:multiLevelType w:val="hybridMultilevel"/>
    <w:tmpl w:val="61E024D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80A5DC3"/>
    <w:multiLevelType w:val="hybridMultilevel"/>
    <w:tmpl w:val="94762128"/>
    <w:lvl w:ilvl="0" w:tplc="7896A318">
      <w:start w:val="1"/>
      <w:numFmt w:val="bullet"/>
      <w:lvlText w:val=""/>
      <w:lvlJc w:val="left"/>
      <w:pPr>
        <w:ind w:left="1260" w:hanging="360"/>
      </w:pPr>
      <w:rPr>
        <w:rFonts w:ascii="Wingdings" w:hAnsi="Wingdings" w:hint="default"/>
        <w:sz w:val="22"/>
        <w:szCs w:val="22"/>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nsid w:val="18BE5475"/>
    <w:multiLevelType w:val="hybridMultilevel"/>
    <w:tmpl w:val="C956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70327B"/>
    <w:multiLevelType w:val="hybridMultilevel"/>
    <w:tmpl w:val="9C8E66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tentative="1">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14">
    <w:nsid w:val="1F97284B"/>
    <w:multiLevelType w:val="hybridMultilevel"/>
    <w:tmpl w:val="EC203790"/>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38314D9"/>
    <w:multiLevelType w:val="hybridMultilevel"/>
    <w:tmpl w:val="E3D4D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5975225"/>
    <w:multiLevelType w:val="hybridMultilevel"/>
    <w:tmpl w:val="541AF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6D15A94"/>
    <w:multiLevelType w:val="hybridMultilevel"/>
    <w:tmpl w:val="30E4F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nsid w:val="350B1339"/>
    <w:multiLevelType w:val="hybridMultilevel"/>
    <w:tmpl w:val="DDB067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nsid w:val="387E67DA"/>
    <w:multiLevelType w:val="hybridMultilevel"/>
    <w:tmpl w:val="A7A87F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B334390"/>
    <w:multiLevelType w:val="hybridMultilevel"/>
    <w:tmpl w:val="4434E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nsid w:val="4222570C"/>
    <w:multiLevelType w:val="hybridMultilevel"/>
    <w:tmpl w:val="76DC4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E852A2"/>
    <w:multiLevelType w:val="hybridMultilevel"/>
    <w:tmpl w:val="9D623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0133DCF"/>
    <w:multiLevelType w:val="hybridMultilevel"/>
    <w:tmpl w:val="04268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5E5D6483"/>
    <w:multiLevelType w:val="hybridMultilevel"/>
    <w:tmpl w:val="77E619C6"/>
    <w:lvl w:ilvl="0" w:tplc="04090001">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6993BAB"/>
    <w:multiLevelType w:val="hybridMultilevel"/>
    <w:tmpl w:val="7AF0A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BBD7FA3"/>
    <w:multiLevelType w:val="multilevel"/>
    <w:tmpl w:val="BEB8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09071C"/>
    <w:multiLevelType w:val="multilevel"/>
    <w:tmpl w:val="D39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7E587C"/>
    <w:multiLevelType w:val="multilevel"/>
    <w:tmpl w:val="B1963D6E"/>
    <w:styleLink w:val="List86"/>
    <w:lvl w:ilvl="0">
      <w:numFmt w:val="bullet"/>
      <w:lvlText w:val="•"/>
      <w:lvlJc w:val="left"/>
      <w:rPr>
        <w:rFonts w:ascii="Trebuchet MS" w:eastAsia="Trebuchet MS" w:hAnsi="Trebuchet MS" w:cs="Trebuchet MS"/>
        <w:color w:val="000000"/>
        <w:position w:val="0"/>
        <w:u w:color="000000"/>
      </w:rPr>
    </w:lvl>
    <w:lvl w:ilvl="1">
      <w:start w:val="1"/>
      <w:numFmt w:val="bullet"/>
      <w:lvlText w:val="o"/>
      <w:lvlJc w:val="left"/>
      <w:rPr>
        <w:rFonts w:ascii="Calibri" w:eastAsia="Calibri" w:hAnsi="Calibri" w:cs="Calibri"/>
        <w:color w:val="000000"/>
        <w:position w:val="0"/>
        <w:u w:color="000000"/>
      </w:rPr>
    </w:lvl>
    <w:lvl w:ilvl="2">
      <w:start w:val="1"/>
      <w:numFmt w:val="bullet"/>
      <w:lvlText w:val="▪"/>
      <w:lvlJc w:val="left"/>
      <w:rPr>
        <w:rFonts w:ascii="Calibri" w:eastAsia="Calibri" w:hAnsi="Calibri" w:cs="Calibri"/>
        <w:color w:val="000000"/>
        <w:position w:val="0"/>
        <w:u w:color="000000"/>
      </w:rPr>
    </w:lvl>
    <w:lvl w:ilvl="3">
      <w:start w:val="1"/>
      <w:numFmt w:val="bullet"/>
      <w:lvlText w:val="•"/>
      <w:lvlJc w:val="left"/>
      <w:rPr>
        <w:rFonts w:ascii="Calibri" w:eastAsia="Calibri" w:hAnsi="Calibri" w:cs="Calibri"/>
        <w:color w:val="000000"/>
        <w:position w:val="0"/>
        <w:u w:color="000000"/>
      </w:rPr>
    </w:lvl>
    <w:lvl w:ilvl="4">
      <w:start w:val="1"/>
      <w:numFmt w:val="bullet"/>
      <w:lvlText w:val="o"/>
      <w:lvlJc w:val="left"/>
      <w:rPr>
        <w:rFonts w:ascii="Calibri" w:eastAsia="Calibri" w:hAnsi="Calibri" w:cs="Calibri"/>
        <w:color w:val="000000"/>
        <w:position w:val="0"/>
        <w:u w:color="000000"/>
      </w:rPr>
    </w:lvl>
    <w:lvl w:ilvl="5">
      <w:start w:val="1"/>
      <w:numFmt w:val="bullet"/>
      <w:lvlText w:val="▪"/>
      <w:lvlJc w:val="left"/>
      <w:rPr>
        <w:rFonts w:ascii="Calibri" w:eastAsia="Calibri" w:hAnsi="Calibri" w:cs="Calibri"/>
        <w:color w:val="000000"/>
        <w:position w:val="0"/>
        <w:u w:color="000000"/>
      </w:rPr>
    </w:lvl>
    <w:lvl w:ilvl="6">
      <w:start w:val="1"/>
      <w:numFmt w:val="bullet"/>
      <w:lvlText w:val="•"/>
      <w:lvlJc w:val="left"/>
      <w:rPr>
        <w:rFonts w:ascii="Calibri" w:eastAsia="Calibri" w:hAnsi="Calibri" w:cs="Calibri"/>
        <w:color w:val="000000"/>
        <w:position w:val="0"/>
        <w:u w:color="000000"/>
      </w:rPr>
    </w:lvl>
    <w:lvl w:ilvl="7">
      <w:start w:val="1"/>
      <w:numFmt w:val="bullet"/>
      <w:lvlText w:val="o"/>
      <w:lvlJc w:val="left"/>
      <w:rPr>
        <w:rFonts w:ascii="Calibri" w:eastAsia="Calibri" w:hAnsi="Calibri" w:cs="Calibri"/>
        <w:color w:val="000000"/>
        <w:position w:val="0"/>
        <w:u w:color="000000"/>
      </w:rPr>
    </w:lvl>
    <w:lvl w:ilvl="8">
      <w:start w:val="1"/>
      <w:numFmt w:val="bullet"/>
      <w:lvlText w:val="▪"/>
      <w:lvlJc w:val="left"/>
      <w:rPr>
        <w:rFonts w:ascii="Calibri" w:eastAsia="Calibri" w:hAnsi="Calibri" w:cs="Calibri"/>
        <w:color w:val="000000"/>
        <w:position w:val="0"/>
        <w:u w:color="000000"/>
      </w:rPr>
    </w:lvl>
  </w:abstractNum>
  <w:abstractNum w:abstractNumId="29">
    <w:nsid w:val="78B16D10"/>
    <w:multiLevelType w:val="multilevel"/>
    <w:tmpl w:val="9872C65C"/>
    <w:styleLink w:val="List21"/>
    <w:lvl w:ilvl="0">
      <w:numFmt w:val="bullet"/>
      <w:lvlText w:val="•"/>
      <w:lvlJc w:val="left"/>
      <w:rPr>
        <w:rFonts w:ascii="Trebuchet MS" w:eastAsia="Trebuchet MS" w:hAnsi="Trebuchet MS" w:cs="Trebuchet MS"/>
        <w:color w:val="000000"/>
        <w:position w:val="0"/>
        <w:u w:color="000000"/>
      </w:rPr>
    </w:lvl>
    <w:lvl w:ilvl="1">
      <w:start w:val="1"/>
      <w:numFmt w:val="bullet"/>
      <w:lvlText w:val="•"/>
      <w:lvlJc w:val="left"/>
      <w:rPr>
        <w:rFonts w:ascii="Calibri" w:eastAsia="Calibri" w:hAnsi="Calibri" w:cs="Calibri"/>
        <w:color w:val="000000"/>
        <w:position w:val="0"/>
        <w:u w:color="000000"/>
      </w:rPr>
    </w:lvl>
    <w:lvl w:ilvl="2">
      <w:start w:val="1"/>
      <w:numFmt w:val="bullet"/>
      <w:lvlText w:val="•"/>
      <w:lvlJc w:val="left"/>
      <w:rPr>
        <w:rFonts w:ascii="Calibri" w:eastAsia="Calibri" w:hAnsi="Calibri" w:cs="Calibri"/>
        <w:color w:val="000000"/>
        <w:position w:val="0"/>
        <w:u w:color="000000"/>
      </w:rPr>
    </w:lvl>
    <w:lvl w:ilvl="3">
      <w:start w:val="1"/>
      <w:numFmt w:val="bullet"/>
      <w:lvlText w:val="•"/>
      <w:lvlJc w:val="left"/>
      <w:rPr>
        <w:rFonts w:ascii="Calibri" w:eastAsia="Calibri" w:hAnsi="Calibri" w:cs="Calibri"/>
        <w:color w:val="000000"/>
        <w:position w:val="0"/>
        <w:u w:color="000000"/>
      </w:rPr>
    </w:lvl>
    <w:lvl w:ilvl="4">
      <w:start w:val="1"/>
      <w:numFmt w:val="bullet"/>
      <w:lvlText w:val="•"/>
      <w:lvlJc w:val="left"/>
      <w:rPr>
        <w:rFonts w:ascii="Calibri" w:eastAsia="Calibri" w:hAnsi="Calibri" w:cs="Calibri"/>
        <w:color w:val="000000"/>
        <w:position w:val="0"/>
        <w:u w:color="000000"/>
      </w:rPr>
    </w:lvl>
    <w:lvl w:ilvl="5">
      <w:start w:val="1"/>
      <w:numFmt w:val="bullet"/>
      <w:lvlText w:val="•"/>
      <w:lvlJc w:val="left"/>
      <w:rPr>
        <w:rFonts w:ascii="Calibri" w:eastAsia="Calibri" w:hAnsi="Calibri" w:cs="Calibri"/>
        <w:color w:val="000000"/>
        <w:position w:val="0"/>
        <w:u w:color="000000"/>
      </w:rPr>
    </w:lvl>
    <w:lvl w:ilvl="6">
      <w:start w:val="1"/>
      <w:numFmt w:val="bullet"/>
      <w:lvlText w:val="•"/>
      <w:lvlJc w:val="left"/>
      <w:rPr>
        <w:rFonts w:ascii="Calibri" w:eastAsia="Calibri" w:hAnsi="Calibri" w:cs="Calibri"/>
        <w:color w:val="000000"/>
        <w:position w:val="0"/>
        <w:u w:color="000000"/>
      </w:rPr>
    </w:lvl>
    <w:lvl w:ilvl="7">
      <w:start w:val="1"/>
      <w:numFmt w:val="bullet"/>
      <w:lvlText w:val="•"/>
      <w:lvlJc w:val="left"/>
      <w:rPr>
        <w:rFonts w:ascii="Calibri" w:eastAsia="Calibri" w:hAnsi="Calibri" w:cs="Calibri"/>
        <w:color w:val="000000"/>
        <w:position w:val="0"/>
        <w:u w:color="000000"/>
      </w:rPr>
    </w:lvl>
    <w:lvl w:ilvl="8">
      <w:start w:val="1"/>
      <w:numFmt w:val="bullet"/>
      <w:lvlText w:val="•"/>
      <w:lvlJc w:val="left"/>
      <w:rPr>
        <w:rFonts w:ascii="Calibri" w:eastAsia="Calibri" w:hAnsi="Calibri" w:cs="Calibri"/>
        <w:color w:val="000000"/>
        <w:position w:val="0"/>
        <w:u w:color="000000"/>
      </w:rPr>
    </w:lvl>
  </w:abstractNum>
  <w:abstractNum w:abstractNumId="30">
    <w:nsid w:val="7B537F1C"/>
    <w:multiLevelType w:val="hybridMultilevel"/>
    <w:tmpl w:val="41DE6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887B76"/>
    <w:multiLevelType w:val="hybridMultilevel"/>
    <w:tmpl w:val="6F684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4"/>
  </w:num>
  <w:num w:numId="3">
    <w:abstractNumId w:val="1"/>
  </w:num>
  <w:num w:numId="4">
    <w:abstractNumId w:val="2"/>
  </w:num>
  <w:num w:numId="5">
    <w:abstractNumId w:val="3"/>
  </w:num>
  <w:num w:numId="6">
    <w:abstractNumId w:val="24"/>
  </w:num>
  <w:num w:numId="7">
    <w:abstractNumId w:val="8"/>
  </w:num>
  <w:num w:numId="8">
    <w:abstractNumId w:val="20"/>
  </w:num>
  <w:num w:numId="9">
    <w:abstractNumId w:val="17"/>
  </w:num>
  <w:num w:numId="10">
    <w:abstractNumId w:val="0"/>
    <w:lvlOverride w:ilvl="0">
      <w:lvl w:ilvl="0">
        <w:numFmt w:val="bullet"/>
        <w:lvlText w:val=""/>
        <w:legacy w:legacy="1" w:legacySpace="0" w:legacyIndent="360"/>
        <w:lvlJc w:val="left"/>
        <w:rPr>
          <w:rFonts w:ascii="Symbol" w:hAnsi="Symbol" w:hint="default"/>
        </w:rPr>
      </w:lvl>
    </w:lvlOverride>
  </w:num>
  <w:num w:numId="11">
    <w:abstractNumId w:val="6"/>
  </w:num>
  <w:num w:numId="12">
    <w:abstractNumId w:val="14"/>
  </w:num>
  <w:num w:numId="13">
    <w:abstractNumId w:val="23"/>
  </w:num>
  <w:num w:numId="14">
    <w:abstractNumId w:val="30"/>
  </w:num>
  <w:num w:numId="15">
    <w:abstractNumId w:val="13"/>
  </w:num>
  <w:num w:numId="16">
    <w:abstractNumId w:val="11"/>
  </w:num>
  <w:num w:numId="17">
    <w:abstractNumId w:val="18"/>
  </w:num>
  <w:num w:numId="18">
    <w:abstractNumId w:val="26"/>
  </w:num>
  <w:num w:numId="19">
    <w:abstractNumId w:val="7"/>
  </w:num>
  <w:num w:numId="20">
    <w:abstractNumId w:val="29"/>
  </w:num>
  <w:num w:numId="21">
    <w:abstractNumId w:val="28"/>
    <w:lvlOverride w:ilvl="0">
      <w:lvl w:ilvl="0">
        <w:numFmt w:val="bullet"/>
        <w:lvlText w:val="•"/>
        <w:lvlJc w:val="left"/>
        <w:rPr>
          <w:rFonts w:ascii="Trebuchet MS" w:eastAsia="Trebuchet MS" w:hAnsi="Trebuchet MS" w:cs="Trebuchet MS"/>
          <w:color w:val="000000"/>
          <w:position w:val="0"/>
          <w:u w:color="000000"/>
        </w:rPr>
      </w:lvl>
    </w:lvlOverride>
  </w:num>
  <w:num w:numId="22">
    <w:abstractNumId w:val="5"/>
  </w:num>
  <w:num w:numId="23">
    <w:abstractNumId w:val="9"/>
  </w:num>
  <w:num w:numId="24">
    <w:abstractNumId w:val="28"/>
  </w:num>
  <w:num w:numId="25">
    <w:abstractNumId w:val="31"/>
  </w:num>
  <w:num w:numId="26">
    <w:abstractNumId w:val="1"/>
  </w:num>
  <w:num w:numId="27">
    <w:abstractNumId w:val="27"/>
  </w:num>
  <w:num w:numId="28">
    <w:abstractNumId w:val="19"/>
  </w:num>
  <w:num w:numId="29">
    <w:abstractNumId w:val="16"/>
  </w:num>
  <w:num w:numId="30">
    <w:abstractNumId w:val="21"/>
  </w:num>
  <w:num w:numId="31">
    <w:abstractNumId w:val="22"/>
  </w:num>
  <w:num w:numId="32">
    <w:abstractNumId w:val="12"/>
  </w:num>
  <w:num w:numId="33">
    <w:abstractNumId w:val="25"/>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342"/>
    <w:rsid w:val="00004365"/>
    <w:rsid w:val="0001793A"/>
    <w:rsid w:val="000238F6"/>
    <w:rsid w:val="000276C5"/>
    <w:rsid w:val="00040057"/>
    <w:rsid w:val="00054E35"/>
    <w:rsid w:val="0006102E"/>
    <w:rsid w:val="00064614"/>
    <w:rsid w:val="00064A49"/>
    <w:rsid w:val="000663CA"/>
    <w:rsid w:val="00070743"/>
    <w:rsid w:val="00071069"/>
    <w:rsid w:val="00080887"/>
    <w:rsid w:val="0009266F"/>
    <w:rsid w:val="00095A14"/>
    <w:rsid w:val="000972FB"/>
    <w:rsid w:val="000A02CE"/>
    <w:rsid w:val="000B589A"/>
    <w:rsid w:val="000D032D"/>
    <w:rsid w:val="000D10AC"/>
    <w:rsid w:val="000E0738"/>
    <w:rsid w:val="000E1C2F"/>
    <w:rsid w:val="000F449E"/>
    <w:rsid w:val="00101AD3"/>
    <w:rsid w:val="00101D95"/>
    <w:rsid w:val="00113C1F"/>
    <w:rsid w:val="001147B0"/>
    <w:rsid w:val="0011548B"/>
    <w:rsid w:val="0011675C"/>
    <w:rsid w:val="00121A26"/>
    <w:rsid w:val="0012620E"/>
    <w:rsid w:val="0015108C"/>
    <w:rsid w:val="001603C1"/>
    <w:rsid w:val="00180717"/>
    <w:rsid w:val="0018642B"/>
    <w:rsid w:val="0019144A"/>
    <w:rsid w:val="001960B5"/>
    <w:rsid w:val="001A0FB3"/>
    <w:rsid w:val="001A348D"/>
    <w:rsid w:val="001A3F70"/>
    <w:rsid w:val="001A565E"/>
    <w:rsid w:val="001B0A2A"/>
    <w:rsid w:val="001B4FE7"/>
    <w:rsid w:val="001B5BEB"/>
    <w:rsid w:val="001C46C6"/>
    <w:rsid w:val="001D6335"/>
    <w:rsid w:val="001E30E6"/>
    <w:rsid w:val="001F2E5A"/>
    <w:rsid w:val="001F55C1"/>
    <w:rsid w:val="0021141A"/>
    <w:rsid w:val="00213DB0"/>
    <w:rsid w:val="00215876"/>
    <w:rsid w:val="002204A6"/>
    <w:rsid w:val="00222F38"/>
    <w:rsid w:val="00223417"/>
    <w:rsid w:val="00223EF9"/>
    <w:rsid w:val="00246525"/>
    <w:rsid w:val="002526C0"/>
    <w:rsid w:val="00261BAA"/>
    <w:rsid w:val="00264966"/>
    <w:rsid w:val="00266539"/>
    <w:rsid w:val="00270784"/>
    <w:rsid w:val="00271E34"/>
    <w:rsid w:val="00271F43"/>
    <w:rsid w:val="00273905"/>
    <w:rsid w:val="00277185"/>
    <w:rsid w:val="0028627E"/>
    <w:rsid w:val="00286F79"/>
    <w:rsid w:val="002A10EA"/>
    <w:rsid w:val="002A6744"/>
    <w:rsid w:val="002B6575"/>
    <w:rsid w:val="002C47DC"/>
    <w:rsid w:val="002C58F0"/>
    <w:rsid w:val="002D6238"/>
    <w:rsid w:val="002E43A9"/>
    <w:rsid w:val="002F3E07"/>
    <w:rsid w:val="002F54C7"/>
    <w:rsid w:val="003018A3"/>
    <w:rsid w:val="0031690E"/>
    <w:rsid w:val="00346BF7"/>
    <w:rsid w:val="003606D8"/>
    <w:rsid w:val="00370992"/>
    <w:rsid w:val="00372DE7"/>
    <w:rsid w:val="00374D9C"/>
    <w:rsid w:val="00387285"/>
    <w:rsid w:val="003978CF"/>
    <w:rsid w:val="003B1DD6"/>
    <w:rsid w:val="003B2DD4"/>
    <w:rsid w:val="003C1EB7"/>
    <w:rsid w:val="003C4B58"/>
    <w:rsid w:val="003C5968"/>
    <w:rsid w:val="003E1CD5"/>
    <w:rsid w:val="003E729E"/>
    <w:rsid w:val="003F17EC"/>
    <w:rsid w:val="00402C2A"/>
    <w:rsid w:val="00426B59"/>
    <w:rsid w:val="00430346"/>
    <w:rsid w:val="00431F88"/>
    <w:rsid w:val="00446537"/>
    <w:rsid w:val="00447764"/>
    <w:rsid w:val="004513A6"/>
    <w:rsid w:val="00451941"/>
    <w:rsid w:val="00457BF6"/>
    <w:rsid w:val="0046135A"/>
    <w:rsid w:val="0048733B"/>
    <w:rsid w:val="00496E2C"/>
    <w:rsid w:val="00497F81"/>
    <w:rsid w:val="004A0B50"/>
    <w:rsid w:val="004A18C0"/>
    <w:rsid w:val="004C05EC"/>
    <w:rsid w:val="004C2304"/>
    <w:rsid w:val="004C71D6"/>
    <w:rsid w:val="004D67F9"/>
    <w:rsid w:val="004E10B7"/>
    <w:rsid w:val="004F0808"/>
    <w:rsid w:val="004F2BA3"/>
    <w:rsid w:val="00515914"/>
    <w:rsid w:val="005229DC"/>
    <w:rsid w:val="00525BD7"/>
    <w:rsid w:val="00537035"/>
    <w:rsid w:val="00553A70"/>
    <w:rsid w:val="0055545C"/>
    <w:rsid w:val="005613E8"/>
    <w:rsid w:val="0056249B"/>
    <w:rsid w:val="00567A01"/>
    <w:rsid w:val="00583B03"/>
    <w:rsid w:val="005862DC"/>
    <w:rsid w:val="00592C44"/>
    <w:rsid w:val="005A1F38"/>
    <w:rsid w:val="005A3A83"/>
    <w:rsid w:val="005A6265"/>
    <w:rsid w:val="005A6E16"/>
    <w:rsid w:val="005B54BE"/>
    <w:rsid w:val="005C7454"/>
    <w:rsid w:val="005C74AD"/>
    <w:rsid w:val="005D3E6F"/>
    <w:rsid w:val="005D6648"/>
    <w:rsid w:val="005E3788"/>
    <w:rsid w:val="005E5034"/>
    <w:rsid w:val="00603A8C"/>
    <w:rsid w:val="00612941"/>
    <w:rsid w:val="0061423F"/>
    <w:rsid w:val="0063413E"/>
    <w:rsid w:val="00637EA5"/>
    <w:rsid w:val="006430A9"/>
    <w:rsid w:val="00644DB9"/>
    <w:rsid w:val="006460B0"/>
    <w:rsid w:val="00655981"/>
    <w:rsid w:val="0065735D"/>
    <w:rsid w:val="0065772A"/>
    <w:rsid w:val="00670883"/>
    <w:rsid w:val="00675162"/>
    <w:rsid w:val="00677746"/>
    <w:rsid w:val="006825E0"/>
    <w:rsid w:val="006934B8"/>
    <w:rsid w:val="006A5AD5"/>
    <w:rsid w:val="006A78D7"/>
    <w:rsid w:val="006C1B71"/>
    <w:rsid w:val="006C7880"/>
    <w:rsid w:val="006D018B"/>
    <w:rsid w:val="006D0662"/>
    <w:rsid w:val="006D17FB"/>
    <w:rsid w:val="006D5598"/>
    <w:rsid w:val="006D62E9"/>
    <w:rsid w:val="006D7EA3"/>
    <w:rsid w:val="006E0ABD"/>
    <w:rsid w:val="006E4BB7"/>
    <w:rsid w:val="006E59BF"/>
    <w:rsid w:val="00704354"/>
    <w:rsid w:val="00705C93"/>
    <w:rsid w:val="00715B5D"/>
    <w:rsid w:val="00725502"/>
    <w:rsid w:val="00732109"/>
    <w:rsid w:val="00732FCC"/>
    <w:rsid w:val="0074737D"/>
    <w:rsid w:val="007546DC"/>
    <w:rsid w:val="00755631"/>
    <w:rsid w:val="007603B6"/>
    <w:rsid w:val="00776258"/>
    <w:rsid w:val="0078001A"/>
    <w:rsid w:val="00783B7A"/>
    <w:rsid w:val="007853B3"/>
    <w:rsid w:val="00791736"/>
    <w:rsid w:val="007B1EFA"/>
    <w:rsid w:val="007B4C1A"/>
    <w:rsid w:val="007C0525"/>
    <w:rsid w:val="007C2C51"/>
    <w:rsid w:val="007C6308"/>
    <w:rsid w:val="007E1455"/>
    <w:rsid w:val="007E2CD8"/>
    <w:rsid w:val="007E2E06"/>
    <w:rsid w:val="007E379D"/>
    <w:rsid w:val="007E5E67"/>
    <w:rsid w:val="007F1CC9"/>
    <w:rsid w:val="00806342"/>
    <w:rsid w:val="00810895"/>
    <w:rsid w:val="00814B45"/>
    <w:rsid w:val="00816BE2"/>
    <w:rsid w:val="00833D63"/>
    <w:rsid w:val="00847258"/>
    <w:rsid w:val="00861094"/>
    <w:rsid w:val="008741AD"/>
    <w:rsid w:val="00875550"/>
    <w:rsid w:val="0088115D"/>
    <w:rsid w:val="008821FC"/>
    <w:rsid w:val="008929F3"/>
    <w:rsid w:val="00894D45"/>
    <w:rsid w:val="008A6164"/>
    <w:rsid w:val="008C5989"/>
    <w:rsid w:val="008D5817"/>
    <w:rsid w:val="008E1869"/>
    <w:rsid w:val="008E1A04"/>
    <w:rsid w:val="008E2B31"/>
    <w:rsid w:val="008E2E82"/>
    <w:rsid w:val="008E68A5"/>
    <w:rsid w:val="008F2052"/>
    <w:rsid w:val="00902208"/>
    <w:rsid w:val="00910B03"/>
    <w:rsid w:val="009115FE"/>
    <w:rsid w:val="0092781C"/>
    <w:rsid w:val="00934DDC"/>
    <w:rsid w:val="009377BD"/>
    <w:rsid w:val="00940370"/>
    <w:rsid w:val="00943386"/>
    <w:rsid w:val="00950C93"/>
    <w:rsid w:val="00953477"/>
    <w:rsid w:val="00954102"/>
    <w:rsid w:val="00956BC8"/>
    <w:rsid w:val="009762E6"/>
    <w:rsid w:val="00981E06"/>
    <w:rsid w:val="009830D4"/>
    <w:rsid w:val="00983872"/>
    <w:rsid w:val="00984326"/>
    <w:rsid w:val="00986144"/>
    <w:rsid w:val="00986B02"/>
    <w:rsid w:val="009A0B01"/>
    <w:rsid w:val="009B24CD"/>
    <w:rsid w:val="009C025E"/>
    <w:rsid w:val="009C20B2"/>
    <w:rsid w:val="009C27CC"/>
    <w:rsid w:val="009D2ED2"/>
    <w:rsid w:val="009E66F7"/>
    <w:rsid w:val="009E6DDD"/>
    <w:rsid w:val="009E6E28"/>
    <w:rsid w:val="009F5389"/>
    <w:rsid w:val="009F65EA"/>
    <w:rsid w:val="00A029CE"/>
    <w:rsid w:val="00A036DA"/>
    <w:rsid w:val="00A03EE9"/>
    <w:rsid w:val="00A04362"/>
    <w:rsid w:val="00A06C30"/>
    <w:rsid w:val="00A11DAD"/>
    <w:rsid w:val="00A13046"/>
    <w:rsid w:val="00A209CC"/>
    <w:rsid w:val="00A257D4"/>
    <w:rsid w:val="00A26B01"/>
    <w:rsid w:val="00A26EC3"/>
    <w:rsid w:val="00A417D8"/>
    <w:rsid w:val="00A44AD5"/>
    <w:rsid w:val="00A64B74"/>
    <w:rsid w:val="00A70F86"/>
    <w:rsid w:val="00A80FD4"/>
    <w:rsid w:val="00A8244F"/>
    <w:rsid w:val="00A839D7"/>
    <w:rsid w:val="00AA37F6"/>
    <w:rsid w:val="00AB6323"/>
    <w:rsid w:val="00AC1A65"/>
    <w:rsid w:val="00AC317A"/>
    <w:rsid w:val="00AC5C71"/>
    <w:rsid w:val="00AD66D4"/>
    <w:rsid w:val="00AD6D85"/>
    <w:rsid w:val="00AE4028"/>
    <w:rsid w:val="00AF0C03"/>
    <w:rsid w:val="00AF7B27"/>
    <w:rsid w:val="00B2164D"/>
    <w:rsid w:val="00B34A26"/>
    <w:rsid w:val="00B40B7C"/>
    <w:rsid w:val="00B53D07"/>
    <w:rsid w:val="00B54DA0"/>
    <w:rsid w:val="00B561C4"/>
    <w:rsid w:val="00B56E9B"/>
    <w:rsid w:val="00B61D15"/>
    <w:rsid w:val="00B6623B"/>
    <w:rsid w:val="00B67421"/>
    <w:rsid w:val="00B8342E"/>
    <w:rsid w:val="00B87858"/>
    <w:rsid w:val="00B942AC"/>
    <w:rsid w:val="00B97723"/>
    <w:rsid w:val="00BB3D88"/>
    <w:rsid w:val="00BB7402"/>
    <w:rsid w:val="00BE6C55"/>
    <w:rsid w:val="00BE725C"/>
    <w:rsid w:val="00BE79A7"/>
    <w:rsid w:val="00BF0757"/>
    <w:rsid w:val="00BF3ECB"/>
    <w:rsid w:val="00BF5C8B"/>
    <w:rsid w:val="00C00BC5"/>
    <w:rsid w:val="00C02571"/>
    <w:rsid w:val="00C056AC"/>
    <w:rsid w:val="00C077C7"/>
    <w:rsid w:val="00C07E2E"/>
    <w:rsid w:val="00C13F94"/>
    <w:rsid w:val="00C151AD"/>
    <w:rsid w:val="00C21568"/>
    <w:rsid w:val="00C269E9"/>
    <w:rsid w:val="00C35D90"/>
    <w:rsid w:val="00C36EEB"/>
    <w:rsid w:val="00C37E9B"/>
    <w:rsid w:val="00C414FF"/>
    <w:rsid w:val="00C423AF"/>
    <w:rsid w:val="00C51FE6"/>
    <w:rsid w:val="00C62398"/>
    <w:rsid w:val="00C7060F"/>
    <w:rsid w:val="00C72CF6"/>
    <w:rsid w:val="00C747B4"/>
    <w:rsid w:val="00C80BE2"/>
    <w:rsid w:val="00C925B1"/>
    <w:rsid w:val="00C93A3B"/>
    <w:rsid w:val="00CA2CEF"/>
    <w:rsid w:val="00CB1C75"/>
    <w:rsid w:val="00CB29B9"/>
    <w:rsid w:val="00CD09DC"/>
    <w:rsid w:val="00CD28BF"/>
    <w:rsid w:val="00CD483D"/>
    <w:rsid w:val="00CD5C1E"/>
    <w:rsid w:val="00CE5005"/>
    <w:rsid w:val="00CF088E"/>
    <w:rsid w:val="00CF10E5"/>
    <w:rsid w:val="00CF243D"/>
    <w:rsid w:val="00D1228A"/>
    <w:rsid w:val="00D1258E"/>
    <w:rsid w:val="00D25D6D"/>
    <w:rsid w:val="00D277C5"/>
    <w:rsid w:val="00D421BC"/>
    <w:rsid w:val="00D546C6"/>
    <w:rsid w:val="00D64C95"/>
    <w:rsid w:val="00D665DA"/>
    <w:rsid w:val="00D708E5"/>
    <w:rsid w:val="00D818B8"/>
    <w:rsid w:val="00D835BF"/>
    <w:rsid w:val="00D9349C"/>
    <w:rsid w:val="00DA4343"/>
    <w:rsid w:val="00DC4DCE"/>
    <w:rsid w:val="00DC6EBB"/>
    <w:rsid w:val="00DE0066"/>
    <w:rsid w:val="00DE648F"/>
    <w:rsid w:val="00DF6AB0"/>
    <w:rsid w:val="00E02655"/>
    <w:rsid w:val="00E02E5E"/>
    <w:rsid w:val="00E05F64"/>
    <w:rsid w:val="00E07F87"/>
    <w:rsid w:val="00E13498"/>
    <w:rsid w:val="00E17BA6"/>
    <w:rsid w:val="00E24D8B"/>
    <w:rsid w:val="00E262CE"/>
    <w:rsid w:val="00E272AE"/>
    <w:rsid w:val="00E324B2"/>
    <w:rsid w:val="00E35D57"/>
    <w:rsid w:val="00E45CBC"/>
    <w:rsid w:val="00E51D6E"/>
    <w:rsid w:val="00E522B1"/>
    <w:rsid w:val="00E64F38"/>
    <w:rsid w:val="00E717C1"/>
    <w:rsid w:val="00E81D72"/>
    <w:rsid w:val="00E86C5B"/>
    <w:rsid w:val="00E97973"/>
    <w:rsid w:val="00EA1897"/>
    <w:rsid w:val="00EA21BB"/>
    <w:rsid w:val="00EA395A"/>
    <w:rsid w:val="00EA7F2A"/>
    <w:rsid w:val="00EB3D91"/>
    <w:rsid w:val="00EE19E5"/>
    <w:rsid w:val="00EE4E03"/>
    <w:rsid w:val="00EF1D19"/>
    <w:rsid w:val="00EF3F91"/>
    <w:rsid w:val="00EF6CBC"/>
    <w:rsid w:val="00EF765F"/>
    <w:rsid w:val="00F11DF1"/>
    <w:rsid w:val="00F11F23"/>
    <w:rsid w:val="00F141C2"/>
    <w:rsid w:val="00F14E43"/>
    <w:rsid w:val="00F24304"/>
    <w:rsid w:val="00F25070"/>
    <w:rsid w:val="00F32D82"/>
    <w:rsid w:val="00F33AA6"/>
    <w:rsid w:val="00F34F2B"/>
    <w:rsid w:val="00F36245"/>
    <w:rsid w:val="00F458BB"/>
    <w:rsid w:val="00F54597"/>
    <w:rsid w:val="00F56545"/>
    <w:rsid w:val="00F56611"/>
    <w:rsid w:val="00F56FA3"/>
    <w:rsid w:val="00F5734E"/>
    <w:rsid w:val="00F577BA"/>
    <w:rsid w:val="00F63735"/>
    <w:rsid w:val="00F82EED"/>
    <w:rsid w:val="00F92595"/>
    <w:rsid w:val="00FA631C"/>
    <w:rsid w:val="00FC05D8"/>
    <w:rsid w:val="00FC2BFE"/>
    <w:rsid w:val="00FD2417"/>
    <w:rsid w:val="00FD3937"/>
    <w:rsid w:val="00FD3954"/>
    <w:rsid w:val="00FE3827"/>
    <w:rsid w:val="00FF6A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HTML Preformatted"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63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06342"/>
    <w:pPr>
      <w:ind w:left="720"/>
      <w:contextualSpacing/>
    </w:pPr>
  </w:style>
  <w:style w:type="character" w:customStyle="1" w:styleId="ListParagraphChar">
    <w:name w:val="List Paragraph Char"/>
    <w:link w:val="ListParagraph"/>
    <w:uiPriority w:val="34"/>
    <w:rsid w:val="003C1EB7"/>
  </w:style>
  <w:style w:type="character" w:customStyle="1" w:styleId="apple-converted-space">
    <w:name w:val="apple-converted-space"/>
    <w:rsid w:val="003C1EB7"/>
  </w:style>
  <w:style w:type="character" w:customStyle="1" w:styleId="apple-style-span">
    <w:name w:val="apple-style-span"/>
    <w:rsid w:val="003C1EB7"/>
  </w:style>
  <w:style w:type="character" w:styleId="Strong">
    <w:name w:val="Strong"/>
    <w:basedOn w:val="DefaultParagraphFont"/>
    <w:uiPriority w:val="22"/>
    <w:qFormat/>
    <w:rsid w:val="003C1EB7"/>
    <w:rPr>
      <w:b/>
    </w:rPr>
  </w:style>
  <w:style w:type="paragraph" w:styleId="NoSpacing">
    <w:name w:val="No Spacing"/>
    <w:link w:val="NoSpacingChar"/>
    <w:uiPriority w:val="1"/>
    <w:qFormat/>
    <w:rsid w:val="003C1EB7"/>
    <w:pPr>
      <w:suppressAutoHyphens/>
      <w:spacing w:after="0" w:line="240" w:lineRule="auto"/>
    </w:pPr>
    <w:rPr>
      <w:rFonts w:ascii="Times New Roman" w:eastAsia="Times New Roman" w:hAnsi="Times New Roman" w:cs="Times New Roman"/>
      <w:sz w:val="24"/>
      <w:szCs w:val="24"/>
      <w:lang w:eastAsia="zh-CN"/>
    </w:rPr>
  </w:style>
  <w:style w:type="character" w:customStyle="1" w:styleId="NoSpacingChar">
    <w:name w:val="No Spacing Char"/>
    <w:link w:val="NoSpacing"/>
    <w:uiPriority w:val="1"/>
    <w:rsid w:val="003C1EB7"/>
    <w:rPr>
      <w:rFonts w:ascii="Times New Roman" w:eastAsia="Times New Roman" w:hAnsi="Times New Roman" w:cs="Times New Roman"/>
      <w:sz w:val="24"/>
      <w:szCs w:val="24"/>
      <w:lang w:eastAsia="zh-CN"/>
    </w:rPr>
  </w:style>
  <w:style w:type="table" w:styleId="TableGrid">
    <w:name w:val="Table Grid"/>
    <w:basedOn w:val="TableNormal"/>
    <w:uiPriority w:val="39"/>
    <w:rsid w:val="003C1EB7"/>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3C1EB7"/>
    <w:pPr>
      <w:tabs>
        <w:tab w:val="center" w:pos="4320"/>
        <w:tab w:val="right" w:pos="8640"/>
      </w:tabs>
      <w:spacing w:after="0" w:line="240" w:lineRule="auto"/>
    </w:pPr>
    <w:rPr>
      <w:rFonts w:ascii="Arial" w:eastAsia="Times New Roman" w:hAnsi="Arial" w:cs="Times New Roman"/>
      <w:sz w:val="20"/>
      <w:szCs w:val="20"/>
    </w:rPr>
  </w:style>
  <w:style w:type="character" w:customStyle="1" w:styleId="HeaderChar">
    <w:name w:val="Header Char"/>
    <w:basedOn w:val="DefaultParagraphFont"/>
    <w:link w:val="Header"/>
    <w:uiPriority w:val="99"/>
    <w:rsid w:val="003C1EB7"/>
    <w:rPr>
      <w:rFonts w:ascii="Arial" w:eastAsia="Times New Roman" w:hAnsi="Arial" w:cs="Times New Roman"/>
      <w:sz w:val="20"/>
      <w:szCs w:val="20"/>
    </w:rPr>
  </w:style>
  <w:style w:type="character" w:customStyle="1" w:styleId="resume-font">
    <w:name w:val="resume-font"/>
    <w:basedOn w:val="DefaultParagraphFont"/>
    <w:rsid w:val="003C1EB7"/>
  </w:style>
  <w:style w:type="character" w:customStyle="1" w:styleId="ecnormalchar">
    <w:name w:val="ec_normalchar"/>
    <w:basedOn w:val="DefaultParagraphFont"/>
    <w:rsid w:val="003C1EB7"/>
  </w:style>
  <w:style w:type="character" w:customStyle="1" w:styleId="highlight1">
    <w:name w:val="highlight1"/>
    <w:rsid w:val="003C1EB7"/>
    <w:rPr>
      <w:b/>
      <w:bCs/>
      <w:color w:val="FF0000"/>
    </w:rPr>
  </w:style>
  <w:style w:type="paragraph" w:styleId="HTMLPreformatted">
    <w:name w:val="HTML Preformatted"/>
    <w:basedOn w:val="Normal"/>
    <w:link w:val="HTMLPreformattedChar"/>
    <w:semiHidden/>
    <w:unhideWhenUsed/>
    <w:rsid w:val="003C1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alibri" w:hAnsi="Courier New" w:cs="Courier New"/>
      <w:sz w:val="20"/>
      <w:szCs w:val="20"/>
    </w:rPr>
  </w:style>
  <w:style w:type="character" w:customStyle="1" w:styleId="HTMLPreformattedChar">
    <w:name w:val="HTML Preformatted Char"/>
    <w:basedOn w:val="DefaultParagraphFont"/>
    <w:link w:val="HTMLPreformatted"/>
    <w:semiHidden/>
    <w:rsid w:val="003C1EB7"/>
    <w:rPr>
      <w:rFonts w:ascii="Courier New" w:eastAsia="Calibri" w:hAnsi="Courier New" w:cs="Courier New"/>
      <w:sz w:val="20"/>
      <w:szCs w:val="20"/>
    </w:rPr>
  </w:style>
  <w:style w:type="paragraph" w:customStyle="1" w:styleId="SectionTitle">
    <w:name w:val="Section Title"/>
    <w:basedOn w:val="Normal"/>
    <w:next w:val="Normal"/>
    <w:autoRedefine/>
    <w:rsid w:val="003C1EB7"/>
    <w:pPr>
      <w:numPr>
        <w:numId w:val="7"/>
      </w:numPr>
      <w:spacing w:after="0" w:line="240" w:lineRule="auto"/>
      <w:jc w:val="both"/>
    </w:pPr>
    <w:rPr>
      <w:rFonts w:ascii="Arial" w:eastAsia="Batang" w:hAnsi="Arial" w:cs="Arial"/>
      <w:bCs/>
      <w:spacing w:val="-10"/>
      <w:sz w:val="20"/>
      <w:szCs w:val="20"/>
    </w:rPr>
  </w:style>
  <w:style w:type="character" w:styleId="Emphasis">
    <w:name w:val="Emphasis"/>
    <w:basedOn w:val="DefaultParagraphFont"/>
    <w:qFormat/>
    <w:rsid w:val="00271F43"/>
    <w:rPr>
      <w:i/>
      <w:iCs/>
    </w:rPr>
  </w:style>
  <w:style w:type="paragraph" w:customStyle="1" w:styleId="bodybullet">
    <w:name w:val="bodybullet"/>
    <w:basedOn w:val="Normal"/>
    <w:rsid w:val="00271F43"/>
    <w:pPr>
      <w:widowControl w:val="0"/>
      <w:tabs>
        <w:tab w:val="num" w:pos="0"/>
      </w:tabs>
      <w:suppressAutoHyphens/>
      <w:spacing w:after="0" w:line="240" w:lineRule="auto"/>
      <w:ind w:left="-432"/>
    </w:pPr>
    <w:rPr>
      <w:rFonts w:ascii="Times New Roman" w:eastAsia="Lucida Sans Unicode" w:hAnsi="Times New Roman" w:cs="Tahoma"/>
      <w:kern w:val="1"/>
      <w:sz w:val="20"/>
      <w:szCs w:val="20"/>
    </w:rPr>
  </w:style>
  <w:style w:type="paragraph" w:customStyle="1" w:styleId="Default">
    <w:name w:val="Default"/>
    <w:rsid w:val="00271F43"/>
    <w:pPr>
      <w:autoSpaceDE w:val="0"/>
      <w:autoSpaceDN w:val="0"/>
      <w:adjustRightInd w:val="0"/>
      <w:spacing w:after="0" w:line="240" w:lineRule="auto"/>
    </w:pPr>
    <w:rPr>
      <w:rFonts w:ascii="Times New Roman" w:eastAsia="Times New Roman" w:hAnsi="Times New Roman"/>
      <w:color w:val="000000"/>
      <w:sz w:val="24"/>
      <w:szCs w:val="24"/>
    </w:rPr>
  </w:style>
  <w:style w:type="character" w:styleId="Hyperlink">
    <w:name w:val="Hyperlink"/>
    <w:basedOn w:val="DefaultParagraphFont"/>
    <w:uiPriority w:val="99"/>
    <w:unhideWhenUsed/>
    <w:rsid w:val="00553A70"/>
    <w:rPr>
      <w:color w:val="0000FF" w:themeColor="hyperlink"/>
      <w:u w:val="single"/>
    </w:rPr>
  </w:style>
  <w:style w:type="character" w:customStyle="1" w:styleId="hl1">
    <w:name w:val="hl1"/>
    <w:basedOn w:val="DefaultParagraphFont"/>
    <w:rsid w:val="00BB7402"/>
    <w:rPr>
      <w:shd w:val="clear" w:color="auto" w:fill="FFF5CC"/>
    </w:rPr>
  </w:style>
  <w:style w:type="paragraph" w:customStyle="1" w:styleId="BodyA">
    <w:name w:val="Body A"/>
    <w:rsid w:val="003C5968"/>
    <w:pPr>
      <w:pBdr>
        <w:top w:val="nil"/>
        <w:left w:val="nil"/>
        <w:bottom w:val="nil"/>
        <w:right w:val="nil"/>
        <w:between w:val="nil"/>
        <w:bar w:val="nil"/>
      </w:pBdr>
      <w:spacing w:after="0" w:line="240" w:lineRule="auto"/>
    </w:pPr>
    <w:rPr>
      <w:rFonts w:ascii="Helvetica" w:eastAsia="Helvetica" w:hAnsi="Helvetica" w:cs="Helvetica"/>
      <w:color w:val="000000"/>
      <w:u w:color="000000"/>
      <w:bdr w:val="nil"/>
    </w:rPr>
  </w:style>
  <w:style w:type="numbering" w:customStyle="1" w:styleId="List47">
    <w:name w:val="List 47"/>
    <w:basedOn w:val="NoList"/>
    <w:rsid w:val="003C5968"/>
    <w:pPr>
      <w:numPr>
        <w:numId w:val="19"/>
      </w:numPr>
    </w:pPr>
  </w:style>
  <w:style w:type="numbering" w:customStyle="1" w:styleId="List21">
    <w:name w:val="List 21"/>
    <w:basedOn w:val="NoList"/>
    <w:rsid w:val="003C5968"/>
    <w:pPr>
      <w:numPr>
        <w:numId w:val="20"/>
      </w:numPr>
    </w:pPr>
  </w:style>
  <w:style w:type="numbering" w:customStyle="1" w:styleId="List86">
    <w:name w:val="List 86"/>
    <w:basedOn w:val="NoList"/>
    <w:rsid w:val="003C5968"/>
    <w:pPr>
      <w:numPr>
        <w:numId w:val="24"/>
      </w:numPr>
    </w:pPr>
  </w:style>
  <w:style w:type="numbering" w:customStyle="1" w:styleId="List33">
    <w:name w:val="List 33"/>
    <w:basedOn w:val="NoList"/>
    <w:rsid w:val="003C5968"/>
    <w:pPr>
      <w:numPr>
        <w:numId w:val="22"/>
      </w:numPr>
    </w:pPr>
  </w:style>
  <w:style w:type="numbering" w:customStyle="1" w:styleId="List37">
    <w:name w:val="List 37"/>
    <w:basedOn w:val="NoList"/>
    <w:rsid w:val="003C5968"/>
    <w:pPr>
      <w:numPr>
        <w:numId w:val="23"/>
      </w:numPr>
    </w:pPr>
  </w:style>
  <w:style w:type="character" w:customStyle="1" w:styleId="hl">
    <w:name w:val="hl"/>
    <w:basedOn w:val="DefaultParagraphFont"/>
    <w:rsid w:val="00222F38"/>
  </w:style>
  <w:style w:type="character" w:customStyle="1" w:styleId="UnresolvedMention1">
    <w:name w:val="Unresolved Mention1"/>
    <w:basedOn w:val="DefaultParagraphFont"/>
    <w:uiPriority w:val="99"/>
    <w:semiHidden/>
    <w:unhideWhenUsed/>
    <w:rsid w:val="00C747B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HTML Preformatted"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63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06342"/>
    <w:pPr>
      <w:ind w:left="720"/>
      <w:contextualSpacing/>
    </w:pPr>
  </w:style>
  <w:style w:type="character" w:customStyle="1" w:styleId="ListParagraphChar">
    <w:name w:val="List Paragraph Char"/>
    <w:link w:val="ListParagraph"/>
    <w:uiPriority w:val="34"/>
    <w:rsid w:val="003C1EB7"/>
  </w:style>
  <w:style w:type="character" w:customStyle="1" w:styleId="apple-converted-space">
    <w:name w:val="apple-converted-space"/>
    <w:rsid w:val="003C1EB7"/>
  </w:style>
  <w:style w:type="character" w:customStyle="1" w:styleId="apple-style-span">
    <w:name w:val="apple-style-span"/>
    <w:rsid w:val="003C1EB7"/>
  </w:style>
  <w:style w:type="character" w:styleId="Strong">
    <w:name w:val="Strong"/>
    <w:basedOn w:val="DefaultParagraphFont"/>
    <w:uiPriority w:val="22"/>
    <w:qFormat/>
    <w:rsid w:val="003C1EB7"/>
    <w:rPr>
      <w:b/>
    </w:rPr>
  </w:style>
  <w:style w:type="paragraph" w:styleId="NoSpacing">
    <w:name w:val="No Spacing"/>
    <w:link w:val="NoSpacingChar"/>
    <w:uiPriority w:val="1"/>
    <w:qFormat/>
    <w:rsid w:val="003C1EB7"/>
    <w:pPr>
      <w:suppressAutoHyphens/>
      <w:spacing w:after="0" w:line="240" w:lineRule="auto"/>
    </w:pPr>
    <w:rPr>
      <w:rFonts w:ascii="Times New Roman" w:eastAsia="Times New Roman" w:hAnsi="Times New Roman" w:cs="Times New Roman"/>
      <w:sz w:val="24"/>
      <w:szCs w:val="24"/>
      <w:lang w:eastAsia="zh-CN"/>
    </w:rPr>
  </w:style>
  <w:style w:type="character" w:customStyle="1" w:styleId="NoSpacingChar">
    <w:name w:val="No Spacing Char"/>
    <w:link w:val="NoSpacing"/>
    <w:uiPriority w:val="1"/>
    <w:rsid w:val="003C1EB7"/>
    <w:rPr>
      <w:rFonts w:ascii="Times New Roman" w:eastAsia="Times New Roman" w:hAnsi="Times New Roman" w:cs="Times New Roman"/>
      <w:sz w:val="24"/>
      <w:szCs w:val="24"/>
      <w:lang w:eastAsia="zh-CN"/>
    </w:rPr>
  </w:style>
  <w:style w:type="table" w:styleId="TableGrid">
    <w:name w:val="Table Grid"/>
    <w:basedOn w:val="TableNormal"/>
    <w:uiPriority w:val="39"/>
    <w:rsid w:val="003C1EB7"/>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3C1EB7"/>
    <w:pPr>
      <w:tabs>
        <w:tab w:val="center" w:pos="4320"/>
        <w:tab w:val="right" w:pos="8640"/>
      </w:tabs>
      <w:spacing w:after="0" w:line="240" w:lineRule="auto"/>
    </w:pPr>
    <w:rPr>
      <w:rFonts w:ascii="Arial" w:eastAsia="Times New Roman" w:hAnsi="Arial" w:cs="Times New Roman"/>
      <w:sz w:val="20"/>
      <w:szCs w:val="20"/>
    </w:rPr>
  </w:style>
  <w:style w:type="character" w:customStyle="1" w:styleId="HeaderChar">
    <w:name w:val="Header Char"/>
    <w:basedOn w:val="DefaultParagraphFont"/>
    <w:link w:val="Header"/>
    <w:uiPriority w:val="99"/>
    <w:rsid w:val="003C1EB7"/>
    <w:rPr>
      <w:rFonts w:ascii="Arial" w:eastAsia="Times New Roman" w:hAnsi="Arial" w:cs="Times New Roman"/>
      <w:sz w:val="20"/>
      <w:szCs w:val="20"/>
    </w:rPr>
  </w:style>
  <w:style w:type="character" w:customStyle="1" w:styleId="resume-font">
    <w:name w:val="resume-font"/>
    <w:basedOn w:val="DefaultParagraphFont"/>
    <w:rsid w:val="003C1EB7"/>
  </w:style>
  <w:style w:type="character" w:customStyle="1" w:styleId="ecnormalchar">
    <w:name w:val="ec_normalchar"/>
    <w:basedOn w:val="DefaultParagraphFont"/>
    <w:rsid w:val="003C1EB7"/>
  </w:style>
  <w:style w:type="character" w:customStyle="1" w:styleId="highlight1">
    <w:name w:val="highlight1"/>
    <w:rsid w:val="003C1EB7"/>
    <w:rPr>
      <w:b/>
      <w:bCs/>
      <w:color w:val="FF0000"/>
    </w:rPr>
  </w:style>
  <w:style w:type="paragraph" w:styleId="HTMLPreformatted">
    <w:name w:val="HTML Preformatted"/>
    <w:basedOn w:val="Normal"/>
    <w:link w:val="HTMLPreformattedChar"/>
    <w:semiHidden/>
    <w:unhideWhenUsed/>
    <w:rsid w:val="003C1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alibri" w:hAnsi="Courier New" w:cs="Courier New"/>
      <w:sz w:val="20"/>
      <w:szCs w:val="20"/>
    </w:rPr>
  </w:style>
  <w:style w:type="character" w:customStyle="1" w:styleId="HTMLPreformattedChar">
    <w:name w:val="HTML Preformatted Char"/>
    <w:basedOn w:val="DefaultParagraphFont"/>
    <w:link w:val="HTMLPreformatted"/>
    <w:semiHidden/>
    <w:rsid w:val="003C1EB7"/>
    <w:rPr>
      <w:rFonts w:ascii="Courier New" w:eastAsia="Calibri" w:hAnsi="Courier New" w:cs="Courier New"/>
      <w:sz w:val="20"/>
      <w:szCs w:val="20"/>
    </w:rPr>
  </w:style>
  <w:style w:type="paragraph" w:customStyle="1" w:styleId="SectionTitle">
    <w:name w:val="Section Title"/>
    <w:basedOn w:val="Normal"/>
    <w:next w:val="Normal"/>
    <w:autoRedefine/>
    <w:rsid w:val="003C1EB7"/>
    <w:pPr>
      <w:numPr>
        <w:numId w:val="7"/>
      </w:numPr>
      <w:spacing w:after="0" w:line="240" w:lineRule="auto"/>
      <w:jc w:val="both"/>
    </w:pPr>
    <w:rPr>
      <w:rFonts w:ascii="Arial" w:eastAsia="Batang" w:hAnsi="Arial" w:cs="Arial"/>
      <w:bCs/>
      <w:spacing w:val="-10"/>
      <w:sz w:val="20"/>
      <w:szCs w:val="20"/>
    </w:rPr>
  </w:style>
  <w:style w:type="character" w:styleId="Emphasis">
    <w:name w:val="Emphasis"/>
    <w:basedOn w:val="DefaultParagraphFont"/>
    <w:qFormat/>
    <w:rsid w:val="00271F43"/>
    <w:rPr>
      <w:i/>
      <w:iCs/>
    </w:rPr>
  </w:style>
  <w:style w:type="paragraph" w:customStyle="1" w:styleId="bodybullet">
    <w:name w:val="bodybullet"/>
    <w:basedOn w:val="Normal"/>
    <w:rsid w:val="00271F43"/>
    <w:pPr>
      <w:widowControl w:val="0"/>
      <w:tabs>
        <w:tab w:val="num" w:pos="0"/>
      </w:tabs>
      <w:suppressAutoHyphens/>
      <w:spacing w:after="0" w:line="240" w:lineRule="auto"/>
      <w:ind w:left="-432"/>
    </w:pPr>
    <w:rPr>
      <w:rFonts w:ascii="Times New Roman" w:eastAsia="Lucida Sans Unicode" w:hAnsi="Times New Roman" w:cs="Tahoma"/>
      <w:kern w:val="1"/>
      <w:sz w:val="20"/>
      <w:szCs w:val="20"/>
    </w:rPr>
  </w:style>
  <w:style w:type="paragraph" w:customStyle="1" w:styleId="Default">
    <w:name w:val="Default"/>
    <w:rsid w:val="00271F43"/>
    <w:pPr>
      <w:autoSpaceDE w:val="0"/>
      <w:autoSpaceDN w:val="0"/>
      <w:adjustRightInd w:val="0"/>
      <w:spacing w:after="0" w:line="240" w:lineRule="auto"/>
    </w:pPr>
    <w:rPr>
      <w:rFonts w:ascii="Times New Roman" w:eastAsia="Times New Roman" w:hAnsi="Times New Roman"/>
      <w:color w:val="000000"/>
      <w:sz w:val="24"/>
      <w:szCs w:val="24"/>
    </w:rPr>
  </w:style>
  <w:style w:type="character" w:styleId="Hyperlink">
    <w:name w:val="Hyperlink"/>
    <w:basedOn w:val="DefaultParagraphFont"/>
    <w:uiPriority w:val="99"/>
    <w:unhideWhenUsed/>
    <w:rsid w:val="00553A70"/>
    <w:rPr>
      <w:color w:val="0000FF" w:themeColor="hyperlink"/>
      <w:u w:val="single"/>
    </w:rPr>
  </w:style>
  <w:style w:type="character" w:customStyle="1" w:styleId="hl1">
    <w:name w:val="hl1"/>
    <w:basedOn w:val="DefaultParagraphFont"/>
    <w:rsid w:val="00BB7402"/>
    <w:rPr>
      <w:shd w:val="clear" w:color="auto" w:fill="FFF5CC"/>
    </w:rPr>
  </w:style>
  <w:style w:type="paragraph" w:customStyle="1" w:styleId="BodyA">
    <w:name w:val="Body A"/>
    <w:rsid w:val="003C5968"/>
    <w:pPr>
      <w:pBdr>
        <w:top w:val="nil"/>
        <w:left w:val="nil"/>
        <w:bottom w:val="nil"/>
        <w:right w:val="nil"/>
        <w:between w:val="nil"/>
        <w:bar w:val="nil"/>
      </w:pBdr>
      <w:spacing w:after="0" w:line="240" w:lineRule="auto"/>
    </w:pPr>
    <w:rPr>
      <w:rFonts w:ascii="Helvetica" w:eastAsia="Helvetica" w:hAnsi="Helvetica" w:cs="Helvetica"/>
      <w:color w:val="000000"/>
      <w:u w:color="000000"/>
      <w:bdr w:val="nil"/>
    </w:rPr>
  </w:style>
  <w:style w:type="numbering" w:customStyle="1" w:styleId="List47">
    <w:name w:val="List 47"/>
    <w:basedOn w:val="NoList"/>
    <w:rsid w:val="003C5968"/>
    <w:pPr>
      <w:numPr>
        <w:numId w:val="19"/>
      </w:numPr>
    </w:pPr>
  </w:style>
  <w:style w:type="numbering" w:customStyle="1" w:styleId="List21">
    <w:name w:val="List 21"/>
    <w:basedOn w:val="NoList"/>
    <w:rsid w:val="003C5968"/>
    <w:pPr>
      <w:numPr>
        <w:numId w:val="20"/>
      </w:numPr>
    </w:pPr>
  </w:style>
  <w:style w:type="numbering" w:customStyle="1" w:styleId="List86">
    <w:name w:val="List 86"/>
    <w:basedOn w:val="NoList"/>
    <w:rsid w:val="003C5968"/>
    <w:pPr>
      <w:numPr>
        <w:numId w:val="24"/>
      </w:numPr>
    </w:pPr>
  </w:style>
  <w:style w:type="numbering" w:customStyle="1" w:styleId="List33">
    <w:name w:val="List 33"/>
    <w:basedOn w:val="NoList"/>
    <w:rsid w:val="003C5968"/>
    <w:pPr>
      <w:numPr>
        <w:numId w:val="22"/>
      </w:numPr>
    </w:pPr>
  </w:style>
  <w:style w:type="numbering" w:customStyle="1" w:styleId="List37">
    <w:name w:val="List 37"/>
    <w:basedOn w:val="NoList"/>
    <w:rsid w:val="003C5968"/>
    <w:pPr>
      <w:numPr>
        <w:numId w:val="23"/>
      </w:numPr>
    </w:pPr>
  </w:style>
  <w:style w:type="character" w:customStyle="1" w:styleId="hl">
    <w:name w:val="hl"/>
    <w:basedOn w:val="DefaultParagraphFont"/>
    <w:rsid w:val="00222F38"/>
  </w:style>
  <w:style w:type="character" w:customStyle="1" w:styleId="UnresolvedMention1">
    <w:name w:val="Unresolved Mention1"/>
    <w:basedOn w:val="DefaultParagraphFont"/>
    <w:uiPriority w:val="99"/>
    <w:semiHidden/>
    <w:unhideWhenUsed/>
    <w:rsid w:val="00C74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1775302">
      <w:bodyDiv w:val="1"/>
      <w:marLeft w:val="0"/>
      <w:marRight w:val="0"/>
      <w:marTop w:val="0"/>
      <w:marBottom w:val="0"/>
      <w:divBdr>
        <w:top w:val="none" w:sz="0" w:space="0" w:color="auto"/>
        <w:left w:val="none" w:sz="0" w:space="0" w:color="auto"/>
        <w:bottom w:val="none" w:sz="0" w:space="0" w:color="auto"/>
        <w:right w:val="none" w:sz="0" w:space="0" w:color="auto"/>
      </w:divBdr>
      <w:divsChild>
        <w:div w:id="1397435990">
          <w:marLeft w:val="0"/>
          <w:marRight w:val="0"/>
          <w:marTop w:val="0"/>
          <w:marBottom w:val="0"/>
          <w:divBdr>
            <w:top w:val="none" w:sz="0" w:space="0" w:color="auto"/>
            <w:left w:val="none" w:sz="0" w:space="0" w:color="auto"/>
            <w:bottom w:val="none" w:sz="0" w:space="0" w:color="auto"/>
            <w:right w:val="none" w:sz="0" w:space="0" w:color="auto"/>
          </w:divBdr>
          <w:divsChild>
            <w:div w:id="1425345535">
              <w:marLeft w:val="0"/>
              <w:marRight w:val="0"/>
              <w:marTop w:val="0"/>
              <w:marBottom w:val="0"/>
              <w:divBdr>
                <w:top w:val="none" w:sz="0" w:space="0" w:color="auto"/>
                <w:left w:val="none" w:sz="0" w:space="0" w:color="auto"/>
                <w:bottom w:val="none" w:sz="0" w:space="0" w:color="auto"/>
                <w:right w:val="none" w:sz="0" w:space="0" w:color="auto"/>
              </w:divBdr>
              <w:divsChild>
                <w:div w:id="1670869065">
                  <w:marLeft w:val="0"/>
                  <w:marRight w:val="0"/>
                  <w:marTop w:val="0"/>
                  <w:marBottom w:val="0"/>
                  <w:divBdr>
                    <w:top w:val="none" w:sz="0" w:space="0" w:color="auto"/>
                    <w:left w:val="none" w:sz="0" w:space="0" w:color="auto"/>
                    <w:bottom w:val="none" w:sz="0" w:space="0" w:color="auto"/>
                    <w:right w:val="none" w:sz="0" w:space="0" w:color="auto"/>
                  </w:divBdr>
                  <w:divsChild>
                    <w:div w:id="1882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033899">
      <w:bodyDiv w:val="1"/>
      <w:marLeft w:val="0"/>
      <w:marRight w:val="0"/>
      <w:marTop w:val="0"/>
      <w:marBottom w:val="0"/>
      <w:divBdr>
        <w:top w:val="none" w:sz="0" w:space="0" w:color="auto"/>
        <w:left w:val="none" w:sz="0" w:space="0" w:color="auto"/>
        <w:bottom w:val="none" w:sz="0" w:space="0" w:color="auto"/>
        <w:right w:val="none" w:sz="0" w:space="0" w:color="auto"/>
      </w:divBdr>
    </w:div>
    <w:div w:id="1538468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ammarbaral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3937C7-5E23-4132-8B28-333B800A8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2757</Words>
  <Characters>15717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raghava yaddanapudi</dc:creator>
  <cp:lastModifiedBy>TECH ERA</cp:lastModifiedBy>
  <cp:revision>2</cp:revision>
  <dcterms:created xsi:type="dcterms:W3CDTF">2019-06-04T21:40:00Z</dcterms:created>
  <dcterms:modified xsi:type="dcterms:W3CDTF">2019-06-04T21:40:00Z</dcterms:modified>
</cp:coreProperties>
</file>