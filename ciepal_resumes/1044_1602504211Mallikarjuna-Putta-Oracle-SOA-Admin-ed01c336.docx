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12E07" w:rsidRDefault="00C409AF">
      <w:pPr>
        <w:pStyle w:val="Heading2"/>
        <w:keepLines/>
        <w:rPr>
          <w:rFonts w:ascii="Verdana" w:hAnsi="Verdana" w:cs="Times New Roman"/>
          <w:color w:val="000000"/>
          <w:sz w:val="18"/>
          <w:szCs w:val="18"/>
          <w:lang w:val="fr-FR"/>
        </w:rPr>
      </w:pPr>
      <w:bookmarkStart w:id="0" w:name="_GoBack"/>
      <w:proofErr w:type="spellStart"/>
      <w:r>
        <w:rPr>
          <w:rFonts w:ascii="Cambria" w:hAnsi="Cambria" w:cs="Times New Roman"/>
          <w:b/>
          <w:bCs/>
          <w:color w:val="000000"/>
          <w:sz w:val="26"/>
          <w:szCs w:val="26"/>
          <w:lang w:val="fr-LU"/>
        </w:rPr>
        <w:t>Mallikarjuna</w:t>
      </w:r>
      <w:proofErr w:type="spellEnd"/>
      <w:r>
        <w:rPr>
          <w:rFonts w:ascii="Cambria" w:hAnsi="Cambria" w:cs="Times New Roman"/>
          <w:b/>
          <w:bCs/>
          <w:color w:val="000000"/>
          <w:sz w:val="26"/>
          <w:szCs w:val="26"/>
          <w:lang w:val="fr-LU"/>
        </w:rPr>
        <w:t xml:space="preserve"> </w:t>
      </w:r>
      <w:proofErr w:type="spellStart"/>
      <w:r>
        <w:rPr>
          <w:rFonts w:ascii="Cambria" w:hAnsi="Cambria" w:cs="Times New Roman"/>
          <w:b/>
          <w:bCs/>
          <w:color w:val="000000"/>
          <w:sz w:val="26"/>
          <w:szCs w:val="26"/>
          <w:lang w:val="fr-LU"/>
        </w:rPr>
        <w:t>Putta</w:t>
      </w:r>
      <w:proofErr w:type="spellEnd"/>
      <w:r>
        <w:rPr>
          <w:rFonts w:ascii="Cambria" w:hAnsi="Cambria" w:cs="Times New Roman"/>
          <w:b/>
          <w:bCs/>
          <w:color w:val="000000"/>
          <w:sz w:val="26"/>
          <w:szCs w:val="26"/>
          <w:lang w:val="fr-LU"/>
        </w:rPr>
        <w:tab/>
        <w:t xml:space="preserve">  </w:t>
      </w:r>
      <w:r>
        <w:rPr>
          <w:rFonts w:ascii="Cambria" w:hAnsi="Cambria" w:cs="Times New Roman"/>
          <w:b/>
          <w:bCs/>
          <w:color w:val="000000"/>
          <w:sz w:val="26"/>
          <w:szCs w:val="26"/>
          <w:lang w:val="fr-LU"/>
        </w:rPr>
        <w:tab/>
      </w:r>
      <w:r w:rsidR="004110C1">
        <w:rPr>
          <w:rFonts w:ascii="Cambria" w:hAnsi="Cambria" w:cs="Times New Roman"/>
          <w:b/>
          <w:bCs/>
          <w:color w:val="000000"/>
          <w:sz w:val="26"/>
          <w:szCs w:val="26"/>
          <w:lang w:val="fr-LU"/>
        </w:rPr>
        <w:tab/>
      </w:r>
      <w:r w:rsidR="00612E07">
        <w:rPr>
          <w:rFonts w:ascii="Verdana" w:hAnsi="Verdana"/>
          <w:color w:val="000000"/>
          <w:sz w:val="20"/>
          <w:szCs w:val="20"/>
          <w:lang w:val="fr-FR"/>
        </w:rPr>
        <w:t>Email-id:</w:t>
      </w:r>
      <w:hyperlink r:id="rId7" w:history="1">
        <w:r w:rsidR="005351FB" w:rsidRPr="00675516">
          <w:rPr>
            <w:rStyle w:val="Hyperlink"/>
            <w:rFonts w:ascii="Calibri" w:hAnsi="Calibri" w:cs="Calibri"/>
          </w:rPr>
          <w:t>puttamallik1213@gmail.com</w:t>
        </w:r>
      </w:hyperlink>
    </w:p>
    <w:p w:rsidR="00612E07" w:rsidRDefault="00612E07">
      <w:pPr>
        <w:rPr>
          <w:rFonts w:ascii="Verdana" w:hAnsi="Verdana"/>
          <w:color w:val="000000"/>
          <w:sz w:val="20"/>
          <w:szCs w:val="20"/>
        </w:rPr>
      </w:pPr>
      <w:r>
        <w:rPr>
          <w:color w:val="000000"/>
          <w:lang w:val="fr-FR"/>
        </w:rPr>
        <w:tab/>
      </w:r>
      <w:r>
        <w:rPr>
          <w:color w:val="000000"/>
          <w:lang w:val="fr-FR"/>
        </w:rPr>
        <w:tab/>
      </w:r>
      <w:r>
        <w:rPr>
          <w:color w:val="000000"/>
          <w:lang w:val="fr-FR"/>
        </w:rPr>
        <w:tab/>
      </w:r>
      <w:r>
        <w:rPr>
          <w:color w:val="000000"/>
          <w:lang w:val="fr-FR"/>
        </w:rPr>
        <w:tab/>
      </w:r>
      <w:r>
        <w:rPr>
          <w:color w:val="000000"/>
          <w:lang w:val="fr-FR"/>
        </w:rPr>
        <w:tab/>
      </w:r>
      <w:r>
        <w:rPr>
          <w:color w:val="000000"/>
          <w:lang w:val="fr-FR"/>
        </w:rPr>
        <w:tab/>
      </w:r>
      <w:r>
        <w:rPr>
          <w:color w:val="000000"/>
          <w:lang w:val="fr-FR"/>
        </w:rPr>
        <w:tab/>
        <w:t xml:space="preserve">   </w:t>
      </w:r>
      <w:r>
        <w:rPr>
          <w:rFonts w:ascii="Wingdings" w:hAnsi="Wingdings"/>
          <w:color w:val="000000"/>
          <w:sz w:val="20"/>
          <w:szCs w:val="20"/>
        </w:rPr>
        <w:t></w:t>
      </w:r>
      <w:r w:rsidR="00B226D0">
        <w:rPr>
          <w:rFonts w:ascii="Verdana" w:hAnsi="Verdana"/>
          <w:color w:val="000000"/>
          <w:sz w:val="20"/>
          <w:szCs w:val="20"/>
        </w:rPr>
        <w:t xml:space="preserve">:+91 </w:t>
      </w:r>
      <w:r w:rsidR="003A5092">
        <w:t>9818944885</w:t>
      </w:r>
    </w:p>
    <w:bookmarkEnd w:id="0"/>
    <w:p w:rsidR="00612E07" w:rsidRDefault="00BC4F85">
      <w:pPr>
        <w:tabs>
          <w:tab w:val="left" w:pos="9316"/>
          <w:tab w:val="right" w:pos="9360"/>
        </w:tabs>
        <w:rPr>
          <w:rFonts w:ascii="Cambria" w:hAnsi="Cambria"/>
          <w:lang w:val="fr-LU"/>
        </w:rPr>
      </w:pPr>
      <w:r>
        <w:pict>
          <v:line id="_x0000_s1026" style="position:absolute;z-index:251657728" from="-2.05pt,4.7pt" to="464.6pt,4.7pt" strokeweight=".26mm">
            <v:stroke joinstyle="miter"/>
          </v:line>
        </w:pict>
      </w:r>
      <w:r w:rsidR="00612E07">
        <w:rPr>
          <w:rFonts w:ascii="Cambria" w:hAnsi="Cambria"/>
          <w:lang w:val="fr-LU"/>
        </w:rPr>
        <w:tab/>
      </w:r>
    </w:p>
    <w:p w:rsidR="00612E07" w:rsidRDefault="00612E07">
      <w:pPr>
        <w:tabs>
          <w:tab w:val="left" w:pos="9316"/>
          <w:tab w:val="right" w:pos="9360"/>
        </w:tabs>
        <w:rPr>
          <w:rFonts w:ascii="Cambria" w:hAnsi="Cambria"/>
          <w:lang w:val="fr-LU"/>
        </w:rPr>
      </w:pPr>
    </w:p>
    <w:tbl>
      <w:tblPr>
        <w:tblW w:w="0" w:type="auto"/>
        <w:tblInd w:w="-97" w:type="dxa"/>
        <w:tblLayout w:type="fixed"/>
        <w:tblLook w:val="0000" w:firstRow="0" w:lastRow="0" w:firstColumn="0" w:lastColumn="0" w:noHBand="0" w:noVBand="0"/>
      </w:tblPr>
      <w:tblGrid>
        <w:gridCol w:w="9437"/>
      </w:tblGrid>
      <w:tr w:rsidR="00612E07">
        <w:trPr>
          <w:trHeight w:val="281"/>
        </w:trPr>
        <w:tc>
          <w:tcPr>
            <w:tcW w:w="9437" w:type="dxa"/>
            <w:tcBorders>
              <w:top w:val="double" w:sz="1" w:space="0" w:color="808080"/>
              <w:left w:val="double" w:sz="1" w:space="0" w:color="808080"/>
              <w:bottom w:val="double" w:sz="1" w:space="0" w:color="808080"/>
              <w:right w:val="double" w:sz="1" w:space="0" w:color="808080"/>
            </w:tcBorders>
            <w:shd w:val="clear" w:color="auto" w:fill="D9D9D9"/>
          </w:tcPr>
          <w:p w:rsidR="00612E07" w:rsidRDefault="00612E07">
            <w:pPr>
              <w:snapToGrid w:val="0"/>
              <w:spacing w:after="0" w:line="240" w:lineRule="auto"/>
              <w:jc w:val="both"/>
              <w:rPr>
                <w:rFonts w:ascii="Cambria" w:hAnsi="Cambria"/>
                <w:b/>
              </w:rPr>
            </w:pPr>
            <w:r>
              <w:rPr>
                <w:rFonts w:ascii="Cambria" w:hAnsi="Cambria"/>
                <w:b/>
              </w:rPr>
              <w:t>PRIMARY SKILLS</w:t>
            </w:r>
          </w:p>
        </w:tc>
      </w:tr>
    </w:tbl>
    <w:p w:rsidR="00612E07" w:rsidRDefault="00612E07">
      <w:pPr>
        <w:pStyle w:val="NoSpacing"/>
      </w:pPr>
    </w:p>
    <w:p w:rsidR="00612E07" w:rsidRDefault="003A5092">
      <w:pPr>
        <w:pStyle w:val="BodyText3"/>
        <w:spacing w:line="240" w:lineRule="auto"/>
        <w:rPr>
          <w:rFonts w:cs="Arial"/>
          <w:sz w:val="22"/>
          <w:szCs w:val="22"/>
        </w:rPr>
      </w:pPr>
      <w:r>
        <w:rPr>
          <w:rFonts w:cs="Arial"/>
          <w:sz w:val="22"/>
          <w:szCs w:val="22"/>
        </w:rPr>
        <w:t>Hands on</w:t>
      </w:r>
      <w:r w:rsidR="00B226D0">
        <w:rPr>
          <w:rFonts w:cs="Arial"/>
          <w:sz w:val="22"/>
          <w:szCs w:val="22"/>
        </w:rPr>
        <w:t xml:space="preserve"> experience on Oracle SOA Suite Admin/ </w:t>
      </w:r>
      <w:proofErr w:type="spellStart"/>
      <w:r>
        <w:rPr>
          <w:rFonts w:cs="Arial"/>
          <w:sz w:val="22"/>
          <w:szCs w:val="22"/>
        </w:rPr>
        <w:t>WebLogic</w:t>
      </w:r>
      <w:proofErr w:type="spellEnd"/>
      <w:r w:rsidR="00B226D0">
        <w:rPr>
          <w:rFonts w:cs="Arial"/>
          <w:sz w:val="22"/>
          <w:szCs w:val="22"/>
        </w:rPr>
        <w:t xml:space="preserve"> admin. Having experience in supporting production and </w:t>
      </w:r>
      <w:r w:rsidR="004110C1">
        <w:rPr>
          <w:rFonts w:cs="Arial"/>
          <w:sz w:val="22"/>
          <w:szCs w:val="22"/>
        </w:rPr>
        <w:t>non-production</w:t>
      </w:r>
      <w:r w:rsidR="00B226D0">
        <w:rPr>
          <w:rFonts w:cs="Arial"/>
          <w:sz w:val="22"/>
          <w:szCs w:val="22"/>
        </w:rPr>
        <w:t>.</w:t>
      </w:r>
    </w:p>
    <w:p w:rsidR="00612E07" w:rsidRDefault="00612E07">
      <w:pPr>
        <w:pStyle w:val="BodyText3"/>
        <w:rPr>
          <w:rFonts w:cs="Arial"/>
          <w:sz w:val="22"/>
          <w:szCs w:val="22"/>
        </w:rPr>
      </w:pPr>
    </w:p>
    <w:tbl>
      <w:tblPr>
        <w:tblW w:w="0" w:type="auto"/>
        <w:tblInd w:w="-97" w:type="dxa"/>
        <w:tblLayout w:type="fixed"/>
        <w:tblLook w:val="0000" w:firstRow="0" w:lastRow="0" w:firstColumn="0" w:lastColumn="0" w:noHBand="0" w:noVBand="0"/>
      </w:tblPr>
      <w:tblGrid>
        <w:gridCol w:w="9437"/>
      </w:tblGrid>
      <w:tr w:rsidR="00612E07">
        <w:trPr>
          <w:trHeight w:val="281"/>
        </w:trPr>
        <w:tc>
          <w:tcPr>
            <w:tcW w:w="9437" w:type="dxa"/>
            <w:tcBorders>
              <w:top w:val="double" w:sz="1" w:space="0" w:color="808080"/>
              <w:left w:val="double" w:sz="1" w:space="0" w:color="808080"/>
              <w:bottom w:val="double" w:sz="1" w:space="0" w:color="808080"/>
              <w:right w:val="double" w:sz="1" w:space="0" w:color="808080"/>
            </w:tcBorders>
            <w:shd w:val="clear" w:color="auto" w:fill="D9D9D9"/>
          </w:tcPr>
          <w:p w:rsidR="00612E07" w:rsidRDefault="00612E07">
            <w:pPr>
              <w:snapToGrid w:val="0"/>
              <w:spacing w:after="0" w:line="240" w:lineRule="auto"/>
              <w:jc w:val="both"/>
              <w:rPr>
                <w:rFonts w:ascii="Cambria" w:hAnsi="Cambria"/>
                <w:b/>
              </w:rPr>
            </w:pPr>
            <w:r>
              <w:rPr>
                <w:rFonts w:ascii="Cambria" w:hAnsi="Cambria"/>
                <w:b/>
              </w:rPr>
              <w:t>PROFILE</w:t>
            </w:r>
          </w:p>
        </w:tc>
      </w:tr>
    </w:tbl>
    <w:p w:rsidR="00612E07" w:rsidRDefault="00612E07">
      <w:pPr>
        <w:pStyle w:val="NoSpacing"/>
      </w:pPr>
    </w:p>
    <w:p w:rsidR="00612E07" w:rsidRDefault="00C22209">
      <w:pPr>
        <w:pStyle w:val="BodyText3"/>
        <w:rPr>
          <w:rFonts w:cs="Arial"/>
          <w:sz w:val="22"/>
          <w:szCs w:val="22"/>
        </w:rPr>
      </w:pPr>
      <w:r>
        <w:rPr>
          <w:color w:val="000000"/>
          <w:sz w:val="22"/>
          <w:szCs w:val="22"/>
        </w:rPr>
        <w:t>9</w:t>
      </w:r>
      <w:r w:rsidR="003427EC">
        <w:rPr>
          <w:color w:val="000000"/>
          <w:sz w:val="22"/>
          <w:szCs w:val="22"/>
        </w:rPr>
        <w:t>.2</w:t>
      </w:r>
      <w:r w:rsidR="00B226D0">
        <w:rPr>
          <w:color w:val="000000"/>
          <w:sz w:val="22"/>
          <w:szCs w:val="22"/>
        </w:rPr>
        <w:t xml:space="preserve"> years</w:t>
      </w:r>
      <w:r w:rsidR="00612E07">
        <w:rPr>
          <w:rFonts w:cs="Arial"/>
          <w:b/>
          <w:bCs/>
          <w:sz w:val="22"/>
          <w:szCs w:val="22"/>
        </w:rPr>
        <w:t xml:space="preserve"> </w:t>
      </w:r>
      <w:r w:rsidR="00612E07">
        <w:rPr>
          <w:rFonts w:cs="Arial"/>
          <w:sz w:val="22"/>
          <w:szCs w:val="22"/>
        </w:rPr>
        <w:t xml:space="preserve">of </w:t>
      </w:r>
      <w:r w:rsidR="003427EC">
        <w:rPr>
          <w:rFonts w:cs="Arial"/>
          <w:sz w:val="22"/>
          <w:szCs w:val="22"/>
        </w:rPr>
        <w:t xml:space="preserve">IT </w:t>
      </w:r>
      <w:r w:rsidR="00612E07">
        <w:rPr>
          <w:rFonts w:cs="Arial"/>
          <w:sz w:val="22"/>
          <w:szCs w:val="22"/>
        </w:rPr>
        <w:t xml:space="preserve">experience in the field of </w:t>
      </w:r>
      <w:r w:rsidR="00612E07">
        <w:rPr>
          <w:rFonts w:cs="Arial"/>
          <w:b/>
          <w:bCs/>
          <w:sz w:val="22"/>
          <w:szCs w:val="22"/>
        </w:rPr>
        <w:t xml:space="preserve">SOA Admin </w:t>
      </w:r>
      <w:r w:rsidR="00612E07">
        <w:rPr>
          <w:rFonts w:cs="Arial"/>
          <w:sz w:val="22"/>
          <w:szCs w:val="22"/>
        </w:rPr>
        <w:t xml:space="preserve">/ </w:t>
      </w:r>
      <w:r w:rsidR="00612E07">
        <w:rPr>
          <w:rFonts w:cs="Arial"/>
          <w:b/>
          <w:sz w:val="22"/>
          <w:szCs w:val="22"/>
        </w:rPr>
        <w:t>Web logi</w:t>
      </w:r>
      <w:r w:rsidR="00F76CBB">
        <w:rPr>
          <w:rFonts w:cs="Arial"/>
          <w:b/>
          <w:sz w:val="22"/>
          <w:szCs w:val="22"/>
        </w:rPr>
        <w:t xml:space="preserve">c </w:t>
      </w:r>
      <w:r w:rsidR="003A5092">
        <w:rPr>
          <w:rFonts w:cs="Arial"/>
          <w:b/>
          <w:sz w:val="22"/>
          <w:szCs w:val="22"/>
        </w:rPr>
        <w:t>Administration</w:t>
      </w:r>
      <w:r w:rsidR="00E545A3">
        <w:rPr>
          <w:rFonts w:cs="Arial"/>
          <w:b/>
          <w:sz w:val="22"/>
          <w:szCs w:val="22"/>
        </w:rPr>
        <w:t xml:space="preserve"> on</w:t>
      </w:r>
      <w:r w:rsidR="00612E07">
        <w:rPr>
          <w:rFonts w:cs="Arial"/>
          <w:sz w:val="22"/>
          <w:szCs w:val="22"/>
        </w:rPr>
        <w:t xml:space="preserve"> Linux Environment.</w:t>
      </w:r>
    </w:p>
    <w:p w:rsidR="00612E07" w:rsidRDefault="003427EC">
      <w:pPr>
        <w:numPr>
          <w:ilvl w:val="0"/>
          <w:numId w:val="5"/>
        </w:numPr>
        <w:spacing w:after="0" w:line="240" w:lineRule="auto"/>
        <w:rPr>
          <w:rFonts w:cs="Arial"/>
        </w:rPr>
      </w:pPr>
      <w:r>
        <w:rPr>
          <w:rFonts w:cs="Arial"/>
        </w:rPr>
        <w:t>8.5</w:t>
      </w:r>
      <w:r w:rsidR="003A5092">
        <w:rPr>
          <w:rFonts w:cs="Arial"/>
        </w:rPr>
        <w:t xml:space="preserve"> years</w:t>
      </w:r>
      <w:r w:rsidR="00612E07">
        <w:rPr>
          <w:rFonts w:cs="Arial"/>
        </w:rPr>
        <w:t xml:space="preserve"> of experience in the field of web logic Administration, monitoring, deploying, configuring, tuning and troubleshooting of </w:t>
      </w:r>
      <w:r w:rsidR="003A5092">
        <w:rPr>
          <w:rFonts w:cs="Arial"/>
        </w:rPr>
        <w:t>various</w:t>
      </w:r>
      <w:r w:rsidR="00612E07">
        <w:rPr>
          <w:rFonts w:cs="Arial"/>
        </w:rPr>
        <w:t xml:space="preserve"> versions on </w:t>
      </w:r>
      <w:r w:rsidR="003A5092">
        <w:rPr>
          <w:rFonts w:cs="Arial"/>
        </w:rPr>
        <w:t>different operating system</w:t>
      </w:r>
      <w:r w:rsidR="00612E07">
        <w:rPr>
          <w:rFonts w:cs="Arial"/>
        </w:rPr>
        <w:t xml:space="preserve">s like </w:t>
      </w:r>
      <w:r w:rsidR="003A5092">
        <w:rPr>
          <w:rFonts w:cs="Arial"/>
        </w:rPr>
        <w:t>Solaris</w:t>
      </w:r>
      <w:r w:rsidR="00612E07">
        <w:rPr>
          <w:rFonts w:cs="Arial"/>
        </w:rPr>
        <w:t>, Linux environments.</w:t>
      </w:r>
    </w:p>
    <w:p w:rsidR="00612E07" w:rsidRDefault="00612E07">
      <w:pPr>
        <w:numPr>
          <w:ilvl w:val="0"/>
          <w:numId w:val="5"/>
        </w:numPr>
        <w:spacing w:after="0" w:line="240" w:lineRule="auto"/>
        <w:rPr>
          <w:rFonts w:cs="Arial"/>
        </w:rPr>
      </w:pPr>
      <w:r>
        <w:rPr>
          <w:rFonts w:cs="Arial"/>
        </w:rPr>
        <w:t xml:space="preserve">Hands on experience in installing and configuring SOA suite 11g on Linux and </w:t>
      </w:r>
      <w:r w:rsidR="00C077C1">
        <w:rPr>
          <w:rFonts w:cs="Arial"/>
        </w:rPr>
        <w:t>Solaris</w:t>
      </w:r>
      <w:r>
        <w:rPr>
          <w:rFonts w:cs="Arial"/>
        </w:rPr>
        <w:t xml:space="preserve"> operating systems.</w:t>
      </w:r>
    </w:p>
    <w:p w:rsidR="00612E07" w:rsidRDefault="00612E07">
      <w:pPr>
        <w:numPr>
          <w:ilvl w:val="0"/>
          <w:numId w:val="5"/>
        </w:numPr>
        <w:spacing w:after="0" w:line="240" w:lineRule="auto"/>
        <w:rPr>
          <w:rFonts w:cs="Arial"/>
        </w:rPr>
      </w:pPr>
      <w:r>
        <w:rPr>
          <w:rFonts w:cs="Arial"/>
        </w:rPr>
        <w:t>Hands on experience in SOA B2B,</w:t>
      </w:r>
      <w:r w:rsidR="003A5092">
        <w:rPr>
          <w:rFonts w:cs="Arial"/>
        </w:rPr>
        <w:t xml:space="preserve"> BAM, OSB and BPEL Application and admin support</w:t>
      </w:r>
      <w:r>
        <w:rPr>
          <w:rFonts w:cs="Arial"/>
        </w:rPr>
        <w:t>.</w:t>
      </w:r>
    </w:p>
    <w:p w:rsidR="00612E07" w:rsidRDefault="00612E07">
      <w:pPr>
        <w:numPr>
          <w:ilvl w:val="0"/>
          <w:numId w:val="5"/>
        </w:numPr>
        <w:spacing w:after="0" w:line="240" w:lineRule="auto"/>
        <w:rPr>
          <w:rFonts w:cs="Arial"/>
        </w:rPr>
      </w:pPr>
      <w:r>
        <w:rPr>
          <w:rFonts w:cs="Arial"/>
        </w:rPr>
        <w:t>Hands on experience on configuration management using different configuration tools.</w:t>
      </w:r>
    </w:p>
    <w:p w:rsidR="00612E07" w:rsidRDefault="00612E07">
      <w:pPr>
        <w:numPr>
          <w:ilvl w:val="0"/>
          <w:numId w:val="5"/>
        </w:numPr>
        <w:spacing w:after="0" w:line="240" w:lineRule="auto"/>
        <w:rPr>
          <w:rFonts w:cs="Arial"/>
        </w:rPr>
      </w:pPr>
      <w:r>
        <w:rPr>
          <w:rFonts w:cs="Arial"/>
        </w:rPr>
        <w:t>Hands on experience in creating and deploying metadata and taking export of metadata.</w:t>
      </w:r>
    </w:p>
    <w:p w:rsidR="00612E07" w:rsidRDefault="00612E07">
      <w:pPr>
        <w:numPr>
          <w:ilvl w:val="0"/>
          <w:numId w:val="5"/>
        </w:numPr>
        <w:spacing w:after="0" w:line="240" w:lineRule="auto"/>
        <w:rPr>
          <w:rFonts w:cs="Arial"/>
        </w:rPr>
      </w:pPr>
      <w:r>
        <w:rPr>
          <w:rFonts w:cs="Arial"/>
        </w:rPr>
        <w:t>Hands on experience in creating adapters like File,</w:t>
      </w:r>
      <w:r w:rsidR="00C077C1">
        <w:rPr>
          <w:rFonts w:cs="Arial"/>
        </w:rPr>
        <w:t xml:space="preserve"> </w:t>
      </w:r>
      <w:r>
        <w:rPr>
          <w:rFonts w:cs="Arial"/>
        </w:rPr>
        <w:t>FTP,</w:t>
      </w:r>
      <w:r w:rsidR="00C077C1">
        <w:rPr>
          <w:rFonts w:cs="Arial"/>
        </w:rPr>
        <w:t xml:space="preserve"> </w:t>
      </w:r>
      <w:r>
        <w:rPr>
          <w:rFonts w:cs="Arial"/>
        </w:rPr>
        <w:t>Database and B2B adapters.</w:t>
      </w:r>
    </w:p>
    <w:p w:rsidR="00612E07" w:rsidRDefault="00612E07">
      <w:pPr>
        <w:numPr>
          <w:ilvl w:val="0"/>
          <w:numId w:val="5"/>
        </w:numPr>
        <w:spacing w:after="0" w:line="240" w:lineRule="auto"/>
        <w:rPr>
          <w:rFonts w:cs="Arial"/>
        </w:rPr>
      </w:pPr>
      <w:r>
        <w:rPr>
          <w:rFonts w:cs="Arial"/>
        </w:rPr>
        <w:t>Strong experience in maintaining OSB and created multiple proxy and business services.</w:t>
      </w:r>
    </w:p>
    <w:p w:rsidR="00612E07" w:rsidRDefault="00612E07">
      <w:pPr>
        <w:numPr>
          <w:ilvl w:val="0"/>
          <w:numId w:val="5"/>
        </w:numPr>
        <w:spacing w:after="0" w:line="240" w:lineRule="auto"/>
        <w:rPr>
          <w:rFonts w:cs="Arial"/>
        </w:rPr>
      </w:pPr>
      <w:r>
        <w:rPr>
          <w:rFonts w:cs="Arial"/>
        </w:rPr>
        <w:t>Involved in troubleshooting OSB issues and prepared root cause analysis document.</w:t>
      </w:r>
    </w:p>
    <w:p w:rsidR="00612E07" w:rsidRDefault="00612E07">
      <w:pPr>
        <w:numPr>
          <w:ilvl w:val="0"/>
          <w:numId w:val="5"/>
        </w:numPr>
        <w:spacing w:after="0" w:line="240" w:lineRule="auto"/>
        <w:rPr>
          <w:rFonts w:cs="Arial"/>
        </w:rPr>
      </w:pPr>
      <w:r>
        <w:rPr>
          <w:rFonts w:cs="Arial"/>
        </w:rPr>
        <w:t>Hands on experience on maintaining source code using Source code management tools like</w:t>
      </w:r>
      <w:r w:rsidR="003A5092">
        <w:rPr>
          <w:rFonts w:cs="Arial"/>
        </w:rPr>
        <w:t xml:space="preserve"> </w:t>
      </w:r>
      <w:r w:rsidR="00C077C1">
        <w:rPr>
          <w:rFonts w:cs="Arial"/>
        </w:rPr>
        <w:t>Perforce.</w:t>
      </w:r>
    </w:p>
    <w:p w:rsidR="00612E07" w:rsidRDefault="00612E07">
      <w:pPr>
        <w:numPr>
          <w:ilvl w:val="0"/>
          <w:numId w:val="5"/>
        </w:numPr>
        <w:spacing w:after="0" w:line="240" w:lineRule="auto"/>
        <w:rPr>
          <w:rFonts w:cs="Arial"/>
        </w:rPr>
      </w:pPr>
      <w:r>
        <w:rPr>
          <w:rFonts w:cs="Arial"/>
        </w:rPr>
        <w:t>Hands on experience in using EM for administration and monitoring.</w:t>
      </w:r>
    </w:p>
    <w:p w:rsidR="00612E07" w:rsidRDefault="00612E07">
      <w:pPr>
        <w:numPr>
          <w:ilvl w:val="0"/>
          <w:numId w:val="5"/>
        </w:numPr>
        <w:spacing w:after="0" w:line="240" w:lineRule="auto"/>
        <w:rPr>
          <w:rFonts w:cs="Arial"/>
        </w:rPr>
      </w:pPr>
      <w:r>
        <w:rPr>
          <w:rFonts w:cs="Arial"/>
        </w:rPr>
        <w:t>Involved in configuring different adapters and integrate them with SOA.</w:t>
      </w:r>
    </w:p>
    <w:p w:rsidR="00612E07" w:rsidRDefault="00612E07">
      <w:pPr>
        <w:numPr>
          <w:ilvl w:val="0"/>
          <w:numId w:val="5"/>
        </w:numPr>
        <w:spacing w:after="0" w:line="240" w:lineRule="auto"/>
        <w:rPr>
          <w:rFonts w:cs="Arial"/>
        </w:rPr>
      </w:pPr>
      <w:r>
        <w:rPr>
          <w:rFonts w:cs="Arial"/>
        </w:rPr>
        <w:t xml:space="preserve">Supporting build for multiple environments like </w:t>
      </w:r>
      <w:proofErr w:type="spellStart"/>
      <w:r>
        <w:rPr>
          <w:rFonts w:cs="Arial"/>
        </w:rPr>
        <w:t>Dev</w:t>
      </w:r>
      <w:proofErr w:type="spellEnd"/>
      <w:r>
        <w:rPr>
          <w:rFonts w:cs="Arial"/>
        </w:rPr>
        <w:t xml:space="preserve">, QA, Staging, </w:t>
      </w:r>
      <w:proofErr w:type="spellStart"/>
      <w:r>
        <w:rPr>
          <w:rFonts w:cs="Arial"/>
        </w:rPr>
        <w:t>Perf</w:t>
      </w:r>
      <w:proofErr w:type="spellEnd"/>
      <w:r>
        <w:rPr>
          <w:rFonts w:cs="Arial"/>
        </w:rPr>
        <w:t xml:space="preserve"> and Production.</w:t>
      </w:r>
    </w:p>
    <w:p w:rsidR="00612E07" w:rsidRDefault="00612E07">
      <w:pPr>
        <w:numPr>
          <w:ilvl w:val="0"/>
          <w:numId w:val="8"/>
        </w:numPr>
        <w:spacing w:after="0" w:line="240" w:lineRule="auto"/>
        <w:rPr>
          <w:rFonts w:cs="Arial"/>
        </w:rPr>
      </w:pPr>
      <w:r>
        <w:rPr>
          <w:rFonts w:cs="Arial"/>
        </w:rPr>
        <w:t>Installed Web Logic on LINUX/</w:t>
      </w:r>
      <w:r w:rsidR="003A5092">
        <w:rPr>
          <w:rFonts w:cs="Arial"/>
        </w:rPr>
        <w:t>Solaris</w:t>
      </w:r>
      <w:r>
        <w:rPr>
          <w:rFonts w:cs="Arial"/>
        </w:rPr>
        <w:t xml:space="preserve"> environments using GUI, console and silent modes.</w:t>
      </w:r>
    </w:p>
    <w:p w:rsidR="00612E07" w:rsidRDefault="00612E07">
      <w:pPr>
        <w:numPr>
          <w:ilvl w:val="0"/>
          <w:numId w:val="8"/>
        </w:numPr>
        <w:spacing w:after="0" w:line="240" w:lineRule="auto"/>
        <w:rPr>
          <w:rFonts w:cs="Arial"/>
        </w:rPr>
      </w:pPr>
      <w:r>
        <w:rPr>
          <w:rFonts w:cs="Arial"/>
        </w:rPr>
        <w:t>Created and configured domains in production, development and testing environments using configuration wizard.</w:t>
      </w:r>
    </w:p>
    <w:p w:rsidR="00612E07" w:rsidRDefault="00612E07">
      <w:pPr>
        <w:numPr>
          <w:ilvl w:val="0"/>
          <w:numId w:val="5"/>
        </w:numPr>
        <w:spacing w:after="0" w:line="240" w:lineRule="auto"/>
        <w:rPr>
          <w:rFonts w:cs="Arial"/>
        </w:rPr>
      </w:pPr>
      <w:r>
        <w:rPr>
          <w:rFonts w:cs="Arial"/>
        </w:rPr>
        <w:t>Involved in creating and configuring the clusters in production environment and deploying the applications on clusters.</w:t>
      </w:r>
    </w:p>
    <w:p w:rsidR="00612E07" w:rsidRDefault="00612E07">
      <w:pPr>
        <w:numPr>
          <w:ilvl w:val="0"/>
          <w:numId w:val="5"/>
        </w:numPr>
        <w:spacing w:after="0" w:line="240" w:lineRule="auto"/>
        <w:rPr>
          <w:rFonts w:cs="Arial"/>
        </w:rPr>
      </w:pPr>
      <w:r>
        <w:rPr>
          <w:rFonts w:cs="Arial"/>
        </w:rPr>
        <w:t>Deploying the WAR and EAR applications on target managed servers by using admin console</w:t>
      </w:r>
      <w:r w:rsidR="003A5092">
        <w:rPr>
          <w:rFonts w:cs="Arial"/>
        </w:rPr>
        <w:t xml:space="preserve"> and </w:t>
      </w:r>
      <w:proofErr w:type="spellStart"/>
      <w:r w:rsidR="003A5092">
        <w:rPr>
          <w:rFonts w:cs="Arial"/>
        </w:rPr>
        <w:t>Kintana</w:t>
      </w:r>
      <w:proofErr w:type="spellEnd"/>
      <w:r w:rsidR="003A5092">
        <w:rPr>
          <w:rFonts w:cs="Arial"/>
        </w:rPr>
        <w:t xml:space="preserve"> tool</w:t>
      </w:r>
      <w:r>
        <w:rPr>
          <w:rFonts w:cs="Arial"/>
        </w:rPr>
        <w:t xml:space="preserve">. </w:t>
      </w:r>
    </w:p>
    <w:p w:rsidR="00612E07" w:rsidRDefault="00612E07">
      <w:pPr>
        <w:numPr>
          <w:ilvl w:val="0"/>
          <w:numId w:val="5"/>
        </w:numPr>
        <w:spacing w:after="0" w:line="240" w:lineRule="auto"/>
        <w:rPr>
          <w:rFonts w:cs="Arial"/>
        </w:rPr>
      </w:pPr>
      <w:r>
        <w:rPr>
          <w:rFonts w:cs="Arial"/>
        </w:rPr>
        <w:t>Involved in tuning the server parameters, JVM parameters and garbage collection parameters.</w:t>
      </w:r>
    </w:p>
    <w:p w:rsidR="00C077C1" w:rsidRDefault="00C077C1" w:rsidP="00C077C1">
      <w:pPr>
        <w:numPr>
          <w:ilvl w:val="0"/>
          <w:numId w:val="5"/>
        </w:numPr>
        <w:spacing w:after="0" w:line="240" w:lineRule="auto"/>
        <w:rPr>
          <w:rFonts w:cs="Arial"/>
        </w:rPr>
      </w:pPr>
      <w:r w:rsidRPr="00C077C1">
        <w:rPr>
          <w:rFonts w:cs="Arial"/>
        </w:rPr>
        <w:t>Understanding for project requirements, attending status calls and project/release specific tasks execution</w:t>
      </w:r>
    </w:p>
    <w:p w:rsidR="00612E07" w:rsidRDefault="00612E07">
      <w:pPr>
        <w:numPr>
          <w:ilvl w:val="0"/>
          <w:numId w:val="5"/>
        </w:numPr>
        <w:spacing w:after="0" w:line="240" w:lineRule="auto"/>
        <w:rPr>
          <w:rFonts w:cs="Arial"/>
        </w:rPr>
      </w:pPr>
      <w:r>
        <w:rPr>
          <w:rFonts w:cs="Arial"/>
        </w:rPr>
        <w:t>Configured the connection pooling, data sources with Oracle.</w:t>
      </w:r>
    </w:p>
    <w:p w:rsidR="00612E07" w:rsidRDefault="00612E07">
      <w:pPr>
        <w:numPr>
          <w:ilvl w:val="0"/>
          <w:numId w:val="5"/>
        </w:numPr>
        <w:spacing w:after="0" w:line="240" w:lineRule="auto"/>
        <w:rPr>
          <w:rFonts w:cs="Arial"/>
        </w:rPr>
      </w:pPr>
      <w:r>
        <w:rPr>
          <w:rFonts w:cs="Arial"/>
        </w:rPr>
        <w:t>Performing Domain Extensions.</w:t>
      </w:r>
    </w:p>
    <w:p w:rsidR="00612E07" w:rsidRDefault="00612E07">
      <w:pPr>
        <w:numPr>
          <w:ilvl w:val="0"/>
          <w:numId w:val="5"/>
        </w:numPr>
        <w:spacing w:after="0" w:line="240" w:lineRule="auto"/>
        <w:rPr>
          <w:rFonts w:cs="Arial"/>
        </w:rPr>
      </w:pPr>
      <w:r>
        <w:rPr>
          <w:rFonts w:cs="Arial"/>
        </w:rPr>
        <w:t>Configuring and maintain the apache server and controlling the user access.</w:t>
      </w:r>
    </w:p>
    <w:p w:rsidR="00612E07" w:rsidRDefault="00612E07">
      <w:pPr>
        <w:numPr>
          <w:ilvl w:val="0"/>
          <w:numId w:val="5"/>
        </w:numPr>
        <w:spacing w:after="0" w:line="240" w:lineRule="auto"/>
        <w:rPr>
          <w:rFonts w:cs="Arial"/>
        </w:rPr>
      </w:pPr>
      <w:r>
        <w:rPr>
          <w:rFonts w:cs="Arial"/>
        </w:rPr>
        <w:t xml:space="preserve">Skilled in Red hat Linux based Operating </w:t>
      </w:r>
      <w:r>
        <w:rPr>
          <w:rFonts w:cs="Arial"/>
          <w:bCs/>
        </w:rPr>
        <w:t>System</w:t>
      </w:r>
      <w:r>
        <w:rPr>
          <w:rFonts w:cs="Arial"/>
        </w:rPr>
        <w:t>.</w:t>
      </w:r>
    </w:p>
    <w:p w:rsidR="00612E07" w:rsidRDefault="00612E07">
      <w:pPr>
        <w:numPr>
          <w:ilvl w:val="0"/>
          <w:numId w:val="5"/>
        </w:numPr>
        <w:spacing w:after="0" w:line="240" w:lineRule="auto"/>
        <w:rPr>
          <w:rFonts w:cs="Arial"/>
        </w:rPr>
      </w:pPr>
      <w:r>
        <w:rPr>
          <w:rFonts w:cs="Arial"/>
        </w:rPr>
        <w:t>Monitoring the servers by executing UNIX scripts.</w:t>
      </w:r>
    </w:p>
    <w:p w:rsidR="00612E07" w:rsidRDefault="00612E07">
      <w:pPr>
        <w:numPr>
          <w:ilvl w:val="0"/>
          <w:numId w:val="5"/>
        </w:numPr>
        <w:spacing w:after="0" w:line="240" w:lineRule="auto"/>
        <w:rPr>
          <w:rFonts w:cs="Arial"/>
        </w:rPr>
      </w:pPr>
      <w:r>
        <w:rPr>
          <w:rFonts w:cs="Arial"/>
        </w:rPr>
        <w:t>Skilled in leadership, self-motivated and ability to work in a team effectively.</w:t>
      </w:r>
    </w:p>
    <w:p w:rsidR="00C077C1" w:rsidRDefault="00C077C1">
      <w:pPr>
        <w:numPr>
          <w:ilvl w:val="0"/>
          <w:numId w:val="5"/>
        </w:numPr>
        <w:spacing w:after="0" w:line="240" w:lineRule="auto"/>
        <w:rPr>
          <w:rFonts w:cs="Arial"/>
        </w:rPr>
      </w:pPr>
      <w:r>
        <w:rPr>
          <w:rFonts w:cs="Arial"/>
        </w:rPr>
        <w:t>Good knowledge on ITIL Process.</w:t>
      </w:r>
    </w:p>
    <w:p w:rsidR="00C077C1" w:rsidRPr="00C077C1" w:rsidRDefault="00C077C1" w:rsidP="00C077C1">
      <w:pPr>
        <w:numPr>
          <w:ilvl w:val="0"/>
          <w:numId w:val="5"/>
        </w:numPr>
        <w:rPr>
          <w:rFonts w:cs="Arial"/>
        </w:rPr>
      </w:pPr>
      <w:r w:rsidRPr="00C077C1">
        <w:rPr>
          <w:rFonts w:cs="Arial"/>
        </w:rPr>
        <w:t>Leading the team in  production release activities</w:t>
      </w:r>
    </w:p>
    <w:p w:rsidR="00C077C1" w:rsidRDefault="00C077C1" w:rsidP="00C077C1">
      <w:pPr>
        <w:spacing w:after="0" w:line="240" w:lineRule="auto"/>
        <w:ind w:left="360"/>
        <w:rPr>
          <w:rFonts w:cs="Arial"/>
        </w:rPr>
      </w:pPr>
    </w:p>
    <w:p w:rsidR="00612E07" w:rsidRDefault="00612E07">
      <w:pPr>
        <w:spacing w:after="0" w:line="240" w:lineRule="auto"/>
        <w:rPr>
          <w:rFonts w:cs="Arial"/>
        </w:rPr>
      </w:pPr>
    </w:p>
    <w:p w:rsidR="00612E07" w:rsidRDefault="00612E07">
      <w:pPr>
        <w:pStyle w:val="NoSpacing"/>
        <w:rPr>
          <w:rFonts w:ascii="Cambria" w:hAnsi="Cambria"/>
          <w:sz w:val="22"/>
          <w:szCs w:val="22"/>
        </w:rPr>
      </w:pPr>
    </w:p>
    <w:tbl>
      <w:tblPr>
        <w:tblW w:w="0" w:type="auto"/>
        <w:tblInd w:w="-97" w:type="dxa"/>
        <w:tblLayout w:type="fixed"/>
        <w:tblLook w:val="0000" w:firstRow="0" w:lastRow="0" w:firstColumn="0" w:lastColumn="0" w:noHBand="0" w:noVBand="0"/>
      </w:tblPr>
      <w:tblGrid>
        <w:gridCol w:w="9437"/>
      </w:tblGrid>
      <w:tr w:rsidR="00612E07">
        <w:trPr>
          <w:trHeight w:val="281"/>
        </w:trPr>
        <w:tc>
          <w:tcPr>
            <w:tcW w:w="9437" w:type="dxa"/>
            <w:tcBorders>
              <w:top w:val="double" w:sz="1" w:space="0" w:color="808080"/>
              <w:left w:val="double" w:sz="1" w:space="0" w:color="808080"/>
              <w:bottom w:val="double" w:sz="1" w:space="0" w:color="808080"/>
              <w:right w:val="double" w:sz="1" w:space="0" w:color="808080"/>
            </w:tcBorders>
            <w:shd w:val="clear" w:color="auto" w:fill="D9D9D9"/>
          </w:tcPr>
          <w:p w:rsidR="00612E07" w:rsidRDefault="00612E07">
            <w:pPr>
              <w:snapToGrid w:val="0"/>
              <w:spacing w:after="0" w:line="240" w:lineRule="auto"/>
              <w:jc w:val="both"/>
              <w:rPr>
                <w:rFonts w:ascii="Cambria" w:hAnsi="Cambria"/>
                <w:b/>
              </w:rPr>
            </w:pPr>
            <w:r>
              <w:rPr>
                <w:rFonts w:ascii="Cambria" w:hAnsi="Cambria"/>
                <w:b/>
              </w:rPr>
              <w:t>WORK EXPERIENCE DETAILS</w:t>
            </w:r>
          </w:p>
        </w:tc>
      </w:tr>
    </w:tbl>
    <w:p w:rsidR="00612E07" w:rsidRDefault="00612E07">
      <w:pPr>
        <w:pStyle w:val="NoSpacing"/>
      </w:pPr>
    </w:p>
    <w:p w:rsidR="00EB4BF7" w:rsidRDefault="00EB4BF7" w:rsidP="00EB4BF7">
      <w:pPr>
        <w:pStyle w:val="NoSpacing"/>
        <w:numPr>
          <w:ilvl w:val="0"/>
          <w:numId w:val="7"/>
        </w:numPr>
        <w:suppressAutoHyphens w:val="0"/>
        <w:jc w:val="both"/>
        <w:rPr>
          <w:rFonts w:ascii="Calibri" w:hAnsi="Calibri" w:cs="Arial"/>
          <w:color w:val="000000"/>
          <w:sz w:val="22"/>
          <w:szCs w:val="22"/>
        </w:rPr>
      </w:pPr>
      <w:r>
        <w:rPr>
          <w:rFonts w:ascii="Calibri" w:hAnsi="Calibri" w:cs="Arial"/>
          <w:color w:val="000000"/>
          <w:sz w:val="22"/>
          <w:szCs w:val="22"/>
        </w:rPr>
        <w:t xml:space="preserve">Worked as </w:t>
      </w:r>
      <w:r w:rsidR="00FC3B0F">
        <w:rPr>
          <w:rFonts w:ascii="Calibri" w:hAnsi="Calibri" w:cs="Arial"/>
          <w:color w:val="000000"/>
          <w:sz w:val="22"/>
          <w:szCs w:val="22"/>
        </w:rPr>
        <w:t>Project leader</w:t>
      </w:r>
      <w:r>
        <w:rPr>
          <w:rFonts w:ascii="Calibri" w:hAnsi="Calibri" w:cs="Arial"/>
          <w:color w:val="000000"/>
          <w:sz w:val="22"/>
          <w:szCs w:val="22"/>
        </w:rPr>
        <w:t xml:space="preserve"> for </w:t>
      </w:r>
      <w:proofErr w:type="spellStart"/>
      <w:r w:rsidR="00FC3B0F">
        <w:rPr>
          <w:rFonts w:ascii="Calibri" w:hAnsi="Calibri" w:cs="Arial"/>
          <w:color w:val="000000"/>
          <w:sz w:val="22"/>
          <w:szCs w:val="22"/>
        </w:rPr>
        <w:t>BirlaSoft</w:t>
      </w:r>
      <w:proofErr w:type="spellEnd"/>
      <w:r w:rsidR="00FC3B0F">
        <w:rPr>
          <w:rFonts w:ascii="Calibri" w:hAnsi="Calibri" w:cs="Arial"/>
          <w:color w:val="000000"/>
          <w:sz w:val="22"/>
          <w:szCs w:val="22"/>
        </w:rPr>
        <w:t xml:space="preserve"> India </w:t>
      </w:r>
      <w:proofErr w:type="spellStart"/>
      <w:r w:rsidR="00FC3B0F">
        <w:rPr>
          <w:rFonts w:ascii="Calibri" w:hAnsi="Calibri" w:cs="Arial"/>
          <w:color w:val="000000"/>
          <w:sz w:val="22"/>
          <w:szCs w:val="22"/>
        </w:rPr>
        <w:t>Pvt</w:t>
      </w:r>
      <w:proofErr w:type="spellEnd"/>
      <w:r w:rsidR="00FC3B0F">
        <w:rPr>
          <w:rFonts w:ascii="Calibri" w:hAnsi="Calibri" w:cs="Arial"/>
          <w:color w:val="000000"/>
          <w:sz w:val="22"/>
          <w:szCs w:val="22"/>
        </w:rPr>
        <w:t xml:space="preserve"> Ltd, Bangalore from 10/2017 – 04/2018</w:t>
      </w:r>
    </w:p>
    <w:p w:rsidR="00FC3B0F" w:rsidRPr="00FC3B0F" w:rsidRDefault="00FC3B0F" w:rsidP="00FC3B0F">
      <w:pPr>
        <w:pStyle w:val="NoSpacing"/>
        <w:numPr>
          <w:ilvl w:val="0"/>
          <w:numId w:val="7"/>
        </w:numPr>
        <w:suppressAutoHyphens w:val="0"/>
        <w:jc w:val="both"/>
        <w:rPr>
          <w:rFonts w:ascii="Calibri" w:hAnsi="Calibri" w:cs="Arial"/>
          <w:color w:val="000000"/>
          <w:sz w:val="22"/>
          <w:szCs w:val="22"/>
        </w:rPr>
      </w:pPr>
      <w:r>
        <w:rPr>
          <w:rFonts w:ascii="Calibri" w:hAnsi="Calibri" w:cs="Arial"/>
          <w:color w:val="000000"/>
          <w:sz w:val="22"/>
          <w:szCs w:val="22"/>
        </w:rPr>
        <w:t xml:space="preserve">Worked as Senior Associate for Cognizant technologies </w:t>
      </w:r>
      <w:proofErr w:type="spellStart"/>
      <w:r>
        <w:rPr>
          <w:rFonts w:ascii="Calibri" w:hAnsi="Calibri" w:cs="Arial"/>
          <w:color w:val="000000"/>
          <w:sz w:val="22"/>
          <w:szCs w:val="22"/>
        </w:rPr>
        <w:t>Pvt</w:t>
      </w:r>
      <w:proofErr w:type="spellEnd"/>
      <w:r>
        <w:rPr>
          <w:rFonts w:ascii="Calibri" w:hAnsi="Calibri" w:cs="Arial"/>
          <w:color w:val="000000"/>
          <w:sz w:val="22"/>
          <w:szCs w:val="22"/>
        </w:rPr>
        <w:t xml:space="preserve"> Ltd, Bangalore from 06/2016 – 10/2017</w:t>
      </w:r>
    </w:p>
    <w:p w:rsidR="009A6897" w:rsidRDefault="003427EC" w:rsidP="009A6897">
      <w:pPr>
        <w:pStyle w:val="NoSpacing"/>
        <w:numPr>
          <w:ilvl w:val="0"/>
          <w:numId w:val="7"/>
        </w:numPr>
        <w:suppressAutoHyphens w:val="0"/>
        <w:jc w:val="both"/>
        <w:rPr>
          <w:rFonts w:ascii="Calibri" w:hAnsi="Calibri" w:cs="Arial"/>
          <w:color w:val="000000"/>
          <w:sz w:val="22"/>
          <w:szCs w:val="22"/>
        </w:rPr>
      </w:pPr>
      <w:r>
        <w:rPr>
          <w:rFonts w:ascii="Calibri" w:hAnsi="Calibri" w:cs="Arial"/>
          <w:color w:val="000000"/>
          <w:sz w:val="22"/>
          <w:szCs w:val="22"/>
        </w:rPr>
        <w:t>Worked as S</w:t>
      </w:r>
      <w:r w:rsidR="009A6897">
        <w:rPr>
          <w:rFonts w:ascii="Calibri" w:hAnsi="Calibri" w:cs="Arial"/>
          <w:color w:val="000000"/>
          <w:sz w:val="22"/>
          <w:szCs w:val="22"/>
        </w:rPr>
        <w:t xml:space="preserve">enior consultant for </w:t>
      </w:r>
      <w:proofErr w:type="spellStart"/>
      <w:r w:rsidR="009A6897">
        <w:rPr>
          <w:rFonts w:ascii="Calibri" w:hAnsi="Calibri" w:cs="Arial"/>
          <w:color w:val="000000"/>
          <w:sz w:val="22"/>
          <w:szCs w:val="22"/>
        </w:rPr>
        <w:t>Tricore</w:t>
      </w:r>
      <w:proofErr w:type="spellEnd"/>
      <w:r w:rsidR="009A6897">
        <w:rPr>
          <w:rFonts w:ascii="Calibri" w:hAnsi="Calibri" w:cs="Arial"/>
          <w:color w:val="000000"/>
          <w:sz w:val="22"/>
          <w:szCs w:val="22"/>
        </w:rPr>
        <w:t xml:space="preserve"> solutions, Hyderabad from 12/2015 – 06/2016</w:t>
      </w:r>
    </w:p>
    <w:p w:rsidR="0049205C" w:rsidRDefault="0049205C">
      <w:pPr>
        <w:pStyle w:val="NoSpacing"/>
        <w:numPr>
          <w:ilvl w:val="0"/>
          <w:numId w:val="7"/>
        </w:numPr>
        <w:suppressAutoHyphens w:val="0"/>
        <w:jc w:val="both"/>
        <w:rPr>
          <w:rFonts w:ascii="Calibri" w:hAnsi="Calibri" w:cs="Arial"/>
          <w:color w:val="000000"/>
          <w:sz w:val="22"/>
          <w:szCs w:val="22"/>
        </w:rPr>
      </w:pPr>
      <w:r>
        <w:rPr>
          <w:rFonts w:ascii="Calibri" w:hAnsi="Calibri" w:cs="Arial"/>
          <w:color w:val="000000"/>
          <w:sz w:val="22"/>
          <w:szCs w:val="22"/>
        </w:rPr>
        <w:t>Work</w:t>
      </w:r>
      <w:r w:rsidR="00C077C1">
        <w:rPr>
          <w:rFonts w:ascii="Calibri" w:hAnsi="Calibri" w:cs="Arial"/>
          <w:color w:val="000000"/>
          <w:sz w:val="22"/>
          <w:szCs w:val="22"/>
        </w:rPr>
        <w:t>ed</w:t>
      </w:r>
      <w:r>
        <w:rPr>
          <w:rFonts w:ascii="Calibri" w:hAnsi="Calibri" w:cs="Arial"/>
          <w:color w:val="000000"/>
          <w:sz w:val="22"/>
          <w:szCs w:val="22"/>
        </w:rPr>
        <w:t xml:space="preserve"> as </w:t>
      </w:r>
      <w:r w:rsidR="00C077C1">
        <w:rPr>
          <w:rFonts w:ascii="Calibri" w:hAnsi="Calibri" w:cs="Arial"/>
          <w:color w:val="000000"/>
          <w:sz w:val="22"/>
          <w:szCs w:val="22"/>
        </w:rPr>
        <w:t xml:space="preserve">Assistant consultant </w:t>
      </w:r>
      <w:r>
        <w:rPr>
          <w:rFonts w:ascii="Calibri" w:hAnsi="Calibri" w:cs="Arial"/>
          <w:color w:val="000000"/>
          <w:sz w:val="22"/>
          <w:szCs w:val="22"/>
        </w:rPr>
        <w:t xml:space="preserve">for </w:t>
      </w:r>
      <w:proofErr w:type="spellStart"/>
      <w:r w:rsidR="00C077C1">
        <w:rPr>
          <w:rFonts w:ascii="Calibri" w:hAnsi="Calibri" w:cs="Arial"/>
          <w:color w:val="000000"/>
          <w:sz w:val="22"/>
          <w:szCs w:val="22"/>
        </w:rPr>
        <w:t>Infogain</w:t>
      </w:r>
      <w:proofErr w:type="spellEnd"/>
      <w:r w:rsidR="00C077C1">
        <w:rPr>
          <w:rFonts w:ascii="Calibri" w:hAnsi="Calibri" w:cs="Arial"/>
          <w:color w:val="000000"/>
          <w:sz w:val="22"/>
          <w:szCs w:val="22"/>
        </w:rPr>
        <w:t xml:space="preserve"> India </w:t>
      </w:r>
      <w:proofErr w:type="spellStart"/>
      <w:r w:rsidR="00C077C1">
        <w:rPr>
          <w:rFonts w:ascii="Calibri" w:hAnsi="Calibri" w:cs="Arial"/>
          <w:color w:val="000000"/>
          <w:sz w:val="22"/>
          <w:szCs w:val="22"/>
        </w:rPr>
        <w:t>Pvt</w:t>
      </w:r>
      <w:proofErr w:type="spellEnd"/>
      <w:r w:rsidR="00C077C1">
        <w:rPr>
          <w:rFonts w:ascii="Calibri" w:hAnsi="Calibri" w:cs="Arial"/>
          <w:color w:val="000000"/>
          <w:sz w:val="22"/>
          <w:szCs w:val="22"/>
        </w:rPr>
        <w:t xml:space="preserve"> Ltd</w:t>
      </w:r>
      <w:r>
        <w:rPr>
          <w:rFonts w:ascii="Calibri" w:hAnsi="Calibri" w:cs="Arial"/>
          <w:color w:val="000000"/>
          <w:sz w:val="22"/>
          <w:szCs w:val="22"/>
        </w:rPr>
        <w:t xml:space="preserve">, </w:t>
      </w:r>
      <w:r w:rsidR="00C077C1">
        <w:rPr>
          <w:rFonts w:ascii="Calibri" w:hAnsi="Calibri" w:cs="Arial"/>
          <w:color w:val="000000"/>
          <w:sz w:val="22"/>
          <w:szCs w:val="22"/>
        </w:rPr>
        <w:t>Noida</w:t>
      </w:r>
      <w:r>
        <w:rPr>
          <w:rFonts w:ascii="Calibri" w:hAnsi="Calibri" w:cs="Arial"/>
          <w:color w:val="000000"/>
          <w:sz w:val="22"/>
          <w:szCs w:val="22"/>
        </w:rPr>
        <w:t xml:space="preserve"> from </w:t>
      </w:r>
      <w:r w:rsidR="009A6897">
        <w:rPr>
          <w:rFonts w:ascii="Calibri" w:hAnsi="Calibri" w:cs="Arial"/>
          <w:color w:val="000000"/>
          <w:sz w:val="22"/>
          <w:szCs w:val="22"/>
        </w:rPr>
        <w:t>12/</w:t>
      </w:r>
      <w:r>
        <w:rPr>
          <w:rFonts w:ascii="Calibri" w:hAnsi="Calibri" w:cs="Arial"/>
          <w:color w:val="000000"/>
          <w:sz w:val="22"/>
          <w:szCs w:val="22"/>
        </w:rPr>
        <w:t xml:space="preserve">2011 </w:t>
      </w:r>
      <w:r w:rsidR="00C077C1">
        <w:rPr>
          <w:rFonts w:ascii="Calibri" w:hAnsi="Calibri" w:cs="Arial"/>
          <w:color w:val="000000"/>
          <w:sz w:val="22"/>
          <w:szCs w:val="22"/>
        </w:rPr>
        <w:t>–</w:t>
      </w:r>
      <w:r>
        <w:rPr>
          <w:rFonts w:ascii="Calibri" w:hAnsi="Calibri" w:cs="Arial"/>
          <w:color w:val="000000"/>
          <w:sz w:val="22"/>
          <w:szCs w:val="22"/>
        </w:rPr>
        <w:t xml:space="preserve"> </w:t>
      </w:r>
      <w:r w:rsidR="009A6897">
        <w:rPr>
          <w:rFonts w:ascii="Calibri" w:hAnsi="Calibri" w:cs="Arial"/>
          <w:color w:val="000000"/>
          <w:sz w:val="22"/>
          <w:szCs w:val="22"/>
        </w:rPr>
        <w:t>12/</w:t>
      </w:r>
      <w:r w:rsidR="00C077C1">
        <w:rPr>
          <w:rFonts w:ascii="Calibri" w:hAnsi="Calibri" w:cs="Arial"/>
          <w:color w:val="000000"/>
          <w:sz w:val="22"/>
          <w:szCs w:val="22"/>
        </w:rPr>
        <w:t>2015</w:t>
      </w:r>
    </w:p>
    <w:p w:rsidR="00C077C1" w:rsidRDefault="00C077C1">
      <w:pPr>
        <w:pStyle w:val="NoSpacing"/>
        <w:numPr>
          <w:ilvl w:val="0"/>
          <w:numId w:val="7"/>
        </w:numPr>
        <w:suppressAutoHyphens w:val="0"/>
        <w:jc w:val="both"/>
        <w:rPr>
          <w:rFonts w:ascii="Calibri" w:hAnsi="Calibri" w:cs="Arial"/>
          <w:color w:val="000000"/>
          <w:sz w:val="22"/>
          <w:szCs w:val="22"/>
        </w:rPr>
      </w:pPr>
      <w:r>
        <w:rPr>
          <w:rFonts w:ascii="Calibri" w:hAnsi="Calibri" w:cs="Arial"/>
          <w:color w:val="000000"/>
          <w:sz w:val="22"/>
          <w:szCs w:val="22"/>
        </w:rPr>
        <w:t>Worked as Associate consultant for HCL t</w:t>
      </w:r>
      <w:r w:rsidR="009A6897">
        <w:rPr>
          <w:rFonts w:ascii="Calibri" w:hAnsi="Calibri" w:cs="Arial"/>
          <w:color w:val="000000"/>
          <w:sz w:val="22"/>
          <w:szCs w:val="22"/>
        </w:rPr>
        <w:t>echnologies ,Bangalore from 07/2010 –02/</w:t>
      </w:r>
      <w:r>
        <w:rPr>
          <w:rFonts w:ascii="Calibri" w:hAnsi="Calibri" w:cs="Arial"/>
          <w:color w:val="000000"/>
          <w:sz w:val="22"/>
          <w:szCs w:val="22"/>
        </w:rPr>
        <w:t>2011</w:t>
      </w:r>
    </w:p>
    <w:p w:rsidR="00C077C1" w:rsidRDefault="00C077C1">
      <w:pPr>
        <w:pStyle w:val="NoSpacing"/>
        <w:numPr>
          <w:ilvl w:val="0"/>
          <w:numId w:val="7"/>
        </w:numPr>
        <w:suppressAutoHyphens w:val="0"/>
        <w:jc w:val="both"/>
        <w:rPr>
          <w:rFonts w:ascii="Calibri" w:hAnsi="Calibri" w:cs="Arial"/>
          <w:color w:val="000000"/>
          <w:sz w:val="22"/>
          <w:szCs w:val="22"/>
        </w:rPr>
      </w:pPr>
      <w:r>
        <w:rPr>
          <w:rFonts w:ascii="Calibri" w:hAnsi="Calibri" w:cs="Arial"/>
          <w:color w:val="000000"/>
          <w:sz w:val="22"/>
          <w:szCs w:val="22"/>
        </w:rPr>
        <w:t>Worked as software engineer for Xenon Softwar</w:t>
      </w:r>
      <w:r w:rsidR="009A6897">
        <w:rPr>
          <w:rFonts w:ascii="Calibri" w:hAnsi="Calibri" w:cs="Arial"/>
          <w:color w:val="000000"/>
          <w:sz w:val="22"/>
          <w:szCs w:val="22"/>
        </w:rPr>
        <w:t>e solutions, Hyderabad from 09/2007- 06/</w:t>
      </w:r>
      <w:r>
        <w:rPr>
          <w:rFonts w:ascii="Calibri" w:hAnsi="Calibri" w:cs="Arial"/>
          <w:color w:val="000000"/>
          <w:sz w:val="22"/>
          <w:szCs w:val="22"/>
        </w:rPr>
        <w:t xml:space="preserve"> 2010</w:t>
      </w:r>
    </w:p>
    <w:p w:rsidR="00612E07" w:rsidRDefault="00612E07">
      <w:pPr>
        <w:pStyle w:val="NoSpacing"/>
        <w:suppressAutoHyphens w:val="0"/>
        <w:ind w:left="360"/>
        <w:jc w:val="both"/>
        <w:rPr>
          <w:rFonts w:ascii="Calibri" w:hAnsi="Calibri" w:cs="Arial"/>
          <w:color w:val="000000"/>
          <w:sz w:val="22"/>
          <w:szCs w:val="22"/>
        </w:rPr>
      </w:pPr>
    </w:p>
    <w:tbl>
      <w:tblPr>
        <w:tblW w:w="0" w:type="auto"/>
        <w:tblInd w:w="-97" w:type="dxa"/>
        <w:tblLayout w:type="fixed"/>
        <w:tblLook w:val="0000" w:firstRow="0" w:lastRow="0" w:firstColumn="0" w:lastColumn="0" w:noHBand="0" w:noVBand="0"/>
      </w:tblPr>
      <w:tblGrid>
        <w:gridCol w:w="9437"/>
      </w:tblGrid>
      <w:tr w:rsidR="00612E07">
        <w:tc>
          <w:tcPr>
            <w:tcW w:w="9437" w:type="dxa"/>
            <w:tcBorders>
              <w:top w:val="double" w:sz="1" w:space="0" w:color="808080"/>
              <w:left w:val="double" w:sz="1" w:space="0" w:color="808080"/>
              <w:bottom w:val="double" w:sz="1" w:space="0" w:color="808080"/>
              <w:right w:val="double" w:sz="1" w:space="0" w:color="808080"/>
            </w:tcBorders>
            <w:shd w:val="clear" w:color="auto" w:fill="D9D9D9"/>
          </w:tcPr>
          <w:p w:rsidR="00612E07" w:rsidRDefault="00612E07">
            <w:pPr>
              <w:pStyle w:val="Heading1"/>
              <w:keepNext/>
              <w:keepLines/>
              <w:snapToGrid w:val="0"/>
              <w:rPr>
                <w:rFonts w:ascii="Cambria" w:hAnsi="Cambria" w:cs="Times New Roman"/>
                <w:b/>
                <w:bCs/>
                <w:sz w:val="22"/>
                <w:szCs w:val="22"/>
              </w:rPr>
            </w:pPr>
            <w:r>
              <w:rPr>
                <w:rFonts w:ascii="Cambria" w:hAnsi="Cambria" w:cs="Times New Roman"/>
                <w:b/>
                <w:bCs/>
                <w:sz w:val="22"/>
                <w:szCs w:val="22"/>
              </w:rPr>
              <w:t>EDUCATION QUALIFICATION</w:t>
            </w:r>
          </w:p>
        </w:tc>
      </w:tr>
    </w:tbl>
    <w:p w:rsidR="00612E07" w:rsidRDefault="00612E07"/>
    <w:p w:rsidR="00612E07" w:rsidRDefault="0049205C">
      <w:pPr>
        <w:numPr>
          <w:ilvl w:val="0"/>
          <w:numId w:val="6"/>
        </w:numPr>
        <w:tabs>
          <w:tab w:val="left" w:pos="360"/>
        </w:tabs>
        <w:spacing w:after="0" w:line="240" w:lineRule="auto"/>
        <w:jc w:val="both"/>
        <w:rPr>
          <w:rFonts w:cs="Arial"/>
        </w:rPr>
      </w:pPr>
      <w:r>
        <w:rPr>
          <w:rFonts w:cs="Arial"/>
        </w:rPr>
        <w:t xml:space="preserve">Completed </w:t>
      </w:r>
      <w:proofErr w:type="spellStart"/>
      <w:r>
        <w:rPr>
          <w:rFonts w:cs="Arial"/>
        </w:rPr>
        <w:t>B</w:t>
      </w:r>
      <w:r w:rsidR="00C077C1">
        <w:rPr>
          <w:rFonts w:cs="Arial"/>
        </w:rPr>
        <w:t>.</w:t>
      </w:r>
      <w:r>
        <w:rPr>
          <w:rFonts w:cs="Arial"/>
        </w:rPr>
        <w:t>Tech</w:t>
      </w:r>
      <w:proofErr w:type="spellEnd"/>
      <w:r>
        <w:rPr>
          <w:rFonts w:cs="Arial"/>
        </w:rPr>
        <w:t xml:space="preserve"> from JN</w:t>
      </w:r>
      <w:r w:rsidR="00C077C1">
        <w:rPr>
          <w:rFonts w:cs="Arial"/>
        </w:rPr>
        <w:t>TU university during period 2002 - 2006</w:t>
      </w:r>
    </w:p>
    <w:p w:rsidR="00612E07" w:rsidRDefault="00612E07">
      <w:pPr>
        <w:pStyle w:val="ListParagraph"/>
        <w:spacing w:line="240" w:lineRule="auto"/>
        <w:jc w:val="both"/>
        <w:rPr>
          <w:rFonts w:cs="Arial"/>
          <w:color w:val="000000"/>
        </w:rPr>
      </w:pPr>
    </w:p>
    <w:tbl>
      <w:tblPr>
        <w:tblW w:w="0" w:type="auto"/>
        <w:tblInd w:w="-97" w:type="dxa"/>
        <w:tblLayout w:type="fixed"/>
        <w:tblLook w:val="0000" w:firstRow="0" w:lastRow="0" w:firstColumn="0" w:lastColumn="0" w:noHBand="0" w:noVBand="0"/>
      </w:tblPr>
      <w:tblGrid>
        <w:gridCol w:w="9740"/>
      </w:tblGrid>
      <w:tr w:rsidR="00612E07">
        <w:tc>
          <w:tcPr>
            <w:tcW w:w="9740" w:type="dxa"/>
            <w:tcBorders>
              <w:top w:val="double" w:sz="1" w:space="0" w:color="808080"/>
              <w:left w:val="double" w:sz="1" w:space="0" w:color="808080"/>
              <w:bottom w:val="double" w:sz="1" w:space="0" w:color="808080"/>
              <w:right w:val="double" w:sz="1" w:space="0" w:color="808080"/>
            </w:tcBorders>
            <w:shd w:val="clear" w:color="auto" w:fill="D9D9D9"/>
          </w:tcPr>
          <w:p w:rsidR="00612E07" w:rsidRDefault="00612E07">
            <w:pPr>
              <w:pStyle w:val="Heading1"/>
              <w:keepNext/>
              <w:keepLines/>
              <w:snapToGrid w:val="0"/>
              <w:rPr>
                <w:rFonts w:ascii="Cambria" w:hAnsi="Cambria" w:cs="Times New Roman"/>
                <w:b/>
                <w:bCs/>
                <w:sz w:val="22"/>
                <w:szCs w:val="22"/>
              </w:rPr>
            </w:pPr>
            <w:r>
              <w:rPr>
                <w:rFonts w:ascii="Cambria" w:hAnsi="Cambria" w:cs="Times New Roman"/>
                <w:b/>
                <w:bCs/>
                <w:sz w:val="22"/>
                <w:szCs w:val="22"/>
              </w:rPr>
              <w:t>TECHNICAL SKILLS</w:t>
            </w:r>
          </w:p>
        </w:tc>
      </w:tr>
    </w:tbl>
    <w:p w:rsidR="00612E07" w:rsidRDefault="00612E07">
      <w:pPr>
        <w:jc w:val="both"/>
      </w:pPr>
    </w:p>
    <w:p w:rsidR="00612E07" w:rsidRDefault="00612E07">
      <w:pPr>
        <w:rPr>
          <w:rFonts w:cs="Arial"/>
        </w:rPr>
      </w:pPr>
      <w:r>
        <w:rPr>
          <w:rFonts w:cs="Arial"/>
        </w:rPr>
        <w:t xml:space="preserve">Application servers          </w:t>
      </w:r>
      <w:r>
        <w:rPr>
          <w:rFonts w:cs="Arial"/>
        </w:rPr>
        <w:tab/>
      </w:r>
      <w:r>
        <w:rPr>
          <w:rFonts w:cs="Arial"/>
        </w:rPr>
        <w:tab/>
      </w:r>
      <w:r>
        <w:rPr>
          <w:rFonts w:cs="Arial"/>
          <w:b/>
        </w:rPr>
        <w:t>:</w:t>
      </w:r>
      <w:r>
        <w:rPr>
          <w:rFonts w:cs="Arial"/>
        </w:rPr>
        <w:t xml:space="preserve">  Web Logic 9.x, 10.x,</w:t>
      </w:r>
      <w:r w:rsidR="00C077C1">
        <w:rPr>
          <w:rFonts w:cs="Arial"/>
        </w:rPr>
        <w:t xml:space="preserve"> 12c and </w:t>
      </w:r>
      <w:r>
        <w:rPr>
          <w:rFonts w:cs="Arial"/>
        </w:rPr>
        <w:t>SOA Suite 11g</w:t>
      </w:r>
      <w:r w:rsidR="003427EC">
        <w:rPr>
          <w:rFonts w:cs="Arial"/>
        </w:rPr>
        <w:t xml:space="preserve"> &amp;12c</w:t>
      </w:r>
    </w:p>
    <w:p w:rsidR="00612E07" w:rsidRDefault="00753052">
      <w:pPr>
        <w:rPr>
          <w:rFonts w:cs="Arial"/>
        </w:rPr>
      </w:pPr>
      <w:r>
        <w:rPr>
          <w:rFonts w:cs="Arial"/>
        </w:rPr>
        <w:t>Deployment</w:t>
      </w:r>
      <w:r w:rsidR="00C077C1">
        <w:rPr>
          <w:rFonts w:cs="Arial"/>
        </w:rPr>
        <w:t xml:space="preserve"> Tools</w:t>
      </w:r>
      <w:r w:rsidR="00C077C1">
        <w:rPr>
          <w:rFonts w:cs="Arial"/>
        </w:rPr>
        <w:tab/>
      </w:r>
      <w:r w:rsidR="00C077C1">
        <w:rPr>
          <w:rFonts w:cs="Arial"/>
        </w:rPr>
        <w:tab/>
      </w:r>
      <w:r w:rsidR="00C077C1">
        <w:rPr>
          <w:rFonts w:cs="Arial"/>
        </w:rPr>
        <w:tab/>
      </w:r>
      <w:r w:rsidR="00612E07">
        <w:rPr>
          <w:rFonts w:cs="Arial"/>
          <w:b/>
        </w:rPr>
        <w:t>:</w:t>
      </w:r>
      <w:r w:rsidR="00612E07">
        <w:rPr>
          <w:rFonts w:cs="Arial"/>
        </w:rPr>
        <w:t xml:space="preserve">   </w:t>
      </w:r>
      <w:proofErr w:type="spellStart"/>
      <w:r w:rsidR="00C077C1">
        <w:rPr>
          <w:rFonts w:cs="Arial"/>
        </w:rPr>
        <w:t>Kintana</w:t>
      </w:r>
      <w:proofErr w:type="spellEnd"/>
      <w:r w:rsidR="00C077C1">
        <w:rPr>
          <w:rFonts w:cs="Arial"/>
        </w:rPr>
        <w:t>,</w:t>
      </w:r>
      <w:r w:rsidR="00E545A3">
        <w:rPr>
          <w:rFonts w:cs="Arial"/>
        </w:rPr>
        <w:t xml:space="preserve"> </w:t>
      </w:r>
      <w:r w:rsidR="00C077C1">
        <w:rPr>
          <w:rFonts w:cs="Arial"/>
        </w:rPr>
        <w:t>Perforce</w:t>
      </w:r>
      <w:r w:rsidR="00E545A3">
        <w:rPr>
          <w:rFonts w:cs="Arial"/>
        </w:rPr>
        <w:t>, SVN</w:t>
      </w:r>
      <w:r w:rsidR="00612E07">
        <w:rPr>
          <w:rFonts w:cs="Arial"/>
        </w:rPr>
        <w:br/>
        <w:t xml:space="preserve">Operating </w:t>
      </w:r>
      <w:r w:rsidR="00612E07">
        <w:rPr>
          <w:rFonts w:cs="Arial"/>
          <w:bCs/>
        </w:rPr>
        <w:t xml:space="preserve">system            </w:t>
      </w:r>
      <w:r w:rsidR="00612E07">
        <w:rPr>
          <w:rFonts w:cs="Arial"/>
          <w:bCs/>
        </w:rPr>
        <w:tab/>
      </w:r>
      <w:r w:rsidR="00612E07">
        <w:rPr>
          <w:rFonts w:cs="Arial"/>
          <w:bCs/>
        </w:rPr>
        <w:tab/>
      </w:r>
      <w:r w:rsidR="00612E07">
        <w:rPr>
          <w:rFonts w:cs="Arial"/>
          <w:b/>
        </w:rPr>
        <w:t>:</w:t>
      </w:r>
      <w:r w:rsidR="00612E07">
        <w:rPr>
          <w:rFonts w:cs="Arial"/>
        </w:rPr>
        <w:t xml:space="preserve">   Red Hat Linux 5.4, 6.0, Windows XP </w:t>
      </w:r>
    </w:p>
    <w:p w:rsidR="00612E07" w:rsidRDefault="00612E07">
      <w:pPr>
        <w:rPr>
          <w:rFonts w:cs="Arial"/>
          <w:bCs/>
        </w:rPr>
      </w:pPr>
      <w:r>
        <w:rPr>
          <w:rFonts w:cs="Arial"/>
          <w:bCs/>
        </w:rPr>
        <w:t xml:space="preserve">Web/App Servers            </w:t>
      </w:r>
      <w:r>
        <w:rPr>
          <w:rFonts w:cs="Arial"/>
          <w:bCs/>
        </w:rPr>
        <w:tab/>
      </w:r>
      <w:r>
        <w:rPr>
          <w:rFonts w:cs="Arial"/>
          <w:bCs/>
        </w:rPr>
        <w:tab/>
      </w:r>
      <w:r>
        <w:rPr>
          <w:rFonts w:cs="Arial"/>
          <w:b/>
          <w:bCs/>
        </w:rPr>
        <w:t>:</w:t>
      </w:r>
      <w:r>
        <w:rPr>
          <w:rFonts w:cs="Arial"/>
          <w:bCs/>
        </w:rPr>
        <w:t xml:space="preserve">   </w:t>
      </w:r>
      <w:r w:rsidR="003427EC">
        <w:rPr>
          <w:rFonts w:cs="Arial"/>
          <w:bCs/>
        </w:rPr>
        <w:t>OHS 11.1.1.9</w:t>
      </w:r>
    </w:p>
    <w:p w:rsidR="00612E07" w:rsidRDefault="00612E07">
      <w:pPr>
        <w:rPr>
          <w:rFonts w:cs="Arial"/>
          <w:bCs/>
        </w:rPr>
      </w:pPr>
      <w:r>
        <w:rPr>
          <w:rFonts w:cs="Arial"/>
          <w:bCs/>
        </w:rPr>
        <w:t>Ticketing Tool</w:t>
      </w:r>
      <w:r>
        <w:rPr>
          <w:rFonts w:cs="Arial"/>
          <w:bCs/>
        </w:rPr>
        <w:tab/>
        <w:t xml:space="preserve">           </w:t>
      </w:r>
      <w:r>
        <w:rPr>
          <w:rFonts w:cs="Arial"/>
          <w:bCs/>
        </w:rPr>
        <w:tab/>
      </w:r>
      <w:r>
        <w:rPr>
          <w:rFonts w:cs="Arial"/>
          <w:bCs/>
        </w:rPr>
        <w:tab/>
      </w:r>
      <w:r>
        <w:rPr>
          <w:rFonts w:cs="Arial"/>
          <w:bCs/>
        </w:rPr>
        <w:tab/>
      </w:r>
      <w:r>
        <w:rPr>
          <w:rFonts w:cs="Arial"/>
          <w:b/>
          <w:bCs/>
        </w:rPr>
        <w:t>:</w:t>
      </w:r>
      <w:r>
        <w:rPr>
          <w:rFonts w:cs="Arial"/>
          <w:bCs/>
        </w:rPr>
        <w:t xml:space="preserve">   </w:t>
      </w:r>
      <w:r w:rsidR="00C077C1">
        <w:rPr>
          <w:rFonts w:cs="Arial"/>
          <w:bCs/>
        </w:rPr>
        <w:t>Service now</w:t>
      </w:r>
    </w:p>
    <w:p w:rsidR="00612E07" w:rsidRDefault="00612E07">
      <w:pPr>
        <w:rPr>
          <w:rFonts w:cs="Arial"/>
        </w:rPr>
      </w:pPr>
      <w:r>
        <w:rPr>
          <w:rFonts w:cs="Arial"/>
          <w:bCs/>
        </w:rPr>
        <w:t>Database</w:t>
      </w:r>
      <w:r>
        <w:rPr>
          <w:rFonts w:cs="Arial"/>
          <w:bCs/>
        </w:rPr>
        <w:tab/>
      </w:r>
      <w:r>
        <w:rPr>
          <w:rFonts w:cs="Arial"/>
          <w:bCs/>
        </w:rPr>
        <w:tab/>
      </w:r>
      <w:r>
        <w:rPr>
          <w:rFonts w:cs="Arial"/>
          <w:bCs/>
        </w:rPr>
        <w:tab/>
      </w:r>
      <w:r>
        <w:rPr>
          <w:rFonts w:cs="Arial"/>
          <w:bCs/>
        </w:rPr>
        <w:tab/>
      </w:r>
      <w:r>
        <w:rPr>
          <w:rFonts w:cs="Arial"/>
          <w:b/>
          <w:bCs/>
        </w:rPr>
        <w:t>:</w:t>
      </w:r>
      <w:r>
        <w:rPr>
          <w:rFonts w:cs="Arial"/>
        </w:rPr>
        <w:t xml:space="preserve">   Oracle9i, 10g</w:t>
      </w:r>
    </w:p>
    <w:p w:rsidR="00612E07" w:rsidRDefault="00612E07">
      <w:pPr>
        <w:rPr>
          <w:rFonts w:cs="Arial"/>
        </w:rPr>
      </w:pPr>
    </w:p>
    <w:tbl>
      <w:tblPr>
        <w:tblW w:w="0" w:type="auto"/>
        <w:tblInd w:w="-97" w:type="dxa"/>
        <w:tblLayout w:type="fixed"/>
        <w:tblLook w:val="0000" w:firstRow="0" w:lastRow="0" w:firstColumn="0" w:lastColumn="0" w:noHBand="0" w:noVBand="0"/>
      </w:tblPr>
      <w:tblGrid>
        <w:gridCol w:w="9437"/>
      </w:tblGrid>
      <w:tr w:rsidR="00612E07">
        <w:tc>
          <w:tcPr>
            <w:tcW w:w="9437" w:type="dxa"/>
            <w:tcBorders>
              <w:top w:val="double" w:sz="1" w:space="0" w:color="808080"/>
              <w:left w:val="double" w:sz="1" w:space="0" w:color="808080"/>
              <w:bottom w:val="double" w:sz="1" w:space="0" w:color="808080"/>
              <w:right w:val="double" w:sz="1" w:space="0" w:color="808080"/>
            </w:tcBorders>
            <w:shd w:val="clear" w:color="auto" w:fill="D9D9D9"/>
          </w:tcPr>
          <w:p w:rsidR="00612E07" w:rsidRDefault="00612E07">
            <w:pPr>
              <w:pStyle w:val="Heading1"/>
              <w:keepNext/>
              <w:keepLines/>
              <w:snapToGrid w:val="0"/>
              <w:rPr>
                <w:rFonts w:ascii="Cambria" w:hAnsi="Cambria" w:cs="Times New Roman"/>
                <w:b/>
                <w:bCs/>
                <w:sz w:val="22"/>
                <w:szCs w:val="22"/>
              </w:rPr>
            </w:pPr>
            <w:r>
              <w:rPr>
                <w:rFonts w:ascii="Cambria" w:hAnsi="Cambria" w:cs="Times New Roman"/>
                <w:b/>
                <w:bCs/>
                <w:sz w:val="22"/>
                <w:szCs w:val="22"/>
              </w:rPr>
              <w:t>PROJECTS PROFILE</w:t>
            </w:r>
          </w:p>
        </w:tc>
      </w:tr>
    </w:tbl>
    <w:p w:rsidR="00612E07" w:rsidRDefault="00612E07"/>
    <w:p w:rsidR="00FC3B0F" w:rsidRDefault="00FC3B0F" w:rsidP="00FC3B0F">
      <w:pPr>
        <w:rPr>
          <w:rFonts w:cs="Arial"/>
          <w:b/>
          <w:i/>
          <w:u w:val="single"/>
        </w:rPr>
      </w:pPr>
      <w:r>
        <w:rPr>
          <w:rFonts w:cs="Arial"/>
          <w:b/>
          <w:i/>
        </w:rPr>
        <w:t xml:space="preserve">01.  </w:t>
      </w:r>
      <w:r>
        <w:rPr>
          <w:rFonts w:cs="Arial"/>
          <w:b/>
          <w:i/>
          <w:u w:val="single"/>
        </w:rPr>
        <w:t>Daimler</w:t>
      </w:r>
      <w:r>
        <w:rPr>
          <w:rFonts w:cs="Arial"/>
          <w:b/>
          <w:i/>
        </w:rPr>
        <w:tab/>
        <w:t xml:space="preserve"> </w:t>
      </w:r>
      <w:r>
        <w:rPr>
          <w:rFonts w:cs="Arial"/>
          <w:b/>
          <w:i/>
        </w:rPr>
        <w:tab/>
      </w:r>
      <w:r>
        <w:rPr>
          <w:rFonts w:cs="Arial"/>
          <w:b/>
          <w:i/>
        </w:rPr>
        <w:tab/>
      </w:r>
      <w:r>
        <w:rPr>
          <w:rFonts w:cs="Arial"/>
          <w:b/>
          <w:i/>
        </w:rPr>
        <w:tab/>
      </w:r>
      <w:r>
        <w:rPr>
          <w:rFonts w:cs="Arial"/>
          <w:b/>
          <w:i/>
        </w:rPr>
        <w:tab/>
      </w:r>
      <w:r>
        <w:rPr>
          <w:rFonts w:cs="Arial"/>
          <w:b/>
          <w:i/>
        </w:rPr>
        <w:tab/>
      </w:r>
      <w:r>
        <w:rPr>
          <w:rFonts w:cs="Arial"/>
          <w:b/>
          <w:i/>
        </w:rPr>
        <w:tab/>
      </w:r>
      <w:r>
        <w:rPr>
          <w:rFonts w:cs="Arial"/>
          <w:b/>
          <w:i/>
          <w:u w:val="single"/>
        </w:rPr>
        <w:t>11/2016 to Till date</w:t>
      </w:r>
    </w:p>
    <w:p w:rsidR="00FC3B0F" w:rsidRDefault="00FC3B0F" w:rsidP="00FC3B0F">
      <w:pPr>
        <w:spacing w:after="0" w:line="240" w:lineRule="auto"/>
        <w:jc w:val="both"/>
        <w:rPr>
          <w:rFonts w:cs="Arial"/>
        </w:rPr>
      </w:pPr>
      <w:r>
        <w:rPr>
          <w:rFonts w:cs="Arial"/>
          <w:b/>
        </w:rPr>
        <w:t xml:space="preserve">Description:   </w:t>
      </w:r>
    </w:p>
    <w:p w:rsidR="00FC3B0F" w:rsidRDefault="00FC3B0F" w:rsidP="00FC3B0F">
      <w:pPr>
        <w:spacing w:after="0" w:line="240" w:lineRule="auto"/>
        <w:jc w:val="both"/>
        <w:rPr>
          <w:rFonts w:cs="Arial"/>
        </w:rPr>
      </w:pPr>
    </w:p>
    <w:p w:rsidR="00FC3B0F" w:rsidRDefault="00FC3B0F" w:rsidP="00FC3B0F">
      <w:pPr>
        <w:spacing w:line="360" w:lineRule="auto"/>
        <w:jc w:val="both"/>
        <w:rPr>
          <w:rFonts w:cs="Arial"/>
          <w:b/>
        </w:rPr>
      </w:pPr>
      <w:r>
        <w:rPr>
          <w:rFonts w:cs="Arial"/>
          <w:b/>
        </w:rPr>
        <w:t>Role</w:t>
      </w:r>
      <w:r>
        <w:rPr>
          <w:rFonts w:cs="Arial"/>
          <w:b/>
        </w:rPr>
        <w:tab/>
      </w:r>
      <w:r>
        <w:rPr>
          <w:rFonts w:cs="Arial"/>
          <w:b/>
        </w:rPr>
        <w:tab/>
        <w:t xml:space="preserve">:  SOA Administrator </w:t>
      </w:r>
    </w:p>
    <w:p w:rsidR="00FC3B0F" w:rsidRDefault="00FC3B0F" w:rsidP="00FC3B0F">
      <w:pPr>
        <w:jc w:val="both"/>
        <w:rPr>
          <w:rFonts w:cs="Arial"/>
          <w:b/>
        </w:rPr>
      </w:pPr>
      <w:r>
        <w:rPr>
          <w:rFonts w:cs="Arial"/>
          <w:b/>
        </w:rPr>
        <w:t>Environment</w:t>
      </w:r>
      <w:r>
        <w:rPr>
          <w:rFonts w:cs="Arial"/>
          <w:b/>
        </w:rPr>
        <w:tab/>
        <w:t xml:space="preserve">:  </w:t>
      </w:r>
      <w:proofErr w:type="spellStart"/>
      <w:r>
        <w:rPr>
          <w:rFonts w:cs="Arial"/>
        </w:rPr>
        <w:t>WebLogic</w:t>
      </w:r>
      <w:proofErr w:type="spellEnd"/>
      <w:r>
        <w:rPr>
          <w:rFonts w:cs="Arial"/>
        </w:rPr>
        <w:t xml:space="preserve"> 12c, SOA Suite 12c, OSB 12c, Oracle 12c, Red Hat Linux</w:t>
      </w:r>
      <w:r>
        <w:rPr>
          <w:rFonts w:cs="Arial"/>
          <w:b/>
        </w:rPr>
        <w:t xml:space="preserve"> </w:t>
      </w:r>
    </w:p>
    <w:p w:rsidR="00FC3B0F" w:rsidRDefault="00FC3B0F" w:rsidP="00FC3B0F">
      <w:pPr>
        <w:spacing w:line="360" w:lineRule="auto"/>
        <w:jc w:val="both"/>
        <w:rPr>
          <w:rFonts w:cs="Arial"/>
          <w:b/>
        </w:rPr>
      </w:pPr>
      <w:r>
        <w:rPr>
          <w:rFonts w:cs="Arial"/>
          <w:b/>
        </w:rPr>
        <w:t>Responsibilities:</w:t>
      </w:r>
    </w:p>
    <w:p w:rsidR="00FC3B0F" w:rsidRPr="00EB4BF7" w:rsidRDefault="00FC3B0F" w:rsidP="00FC3B0F">
      <w:pPr>
        <w:numPr>
          <w:ilvl w:val="0"/>
          <w:numId w:val="2"/>
        </w:numPr>
        <w:spacing w:after="0" w:line="240" w:lineRule="auto"/>
        <w:rPr>
          <w:rFonts w:cs="Arial"/>
        </w:rPr>
      </w:pPr>
      <w:r w:rsidRPr="00E545A3">
        <w:rPr>
          <w:rFonts w:cs="Arial"/>
        </w:rPr>
        <w:t xml:space="preserve">Involved in deploying J2EE applications and composites on </w:t>
      </w:r>
      <w:proofErr w:type="spellStart"/>
      <w:r w:rsidRPr="00E545A3">
        <w:rPr>
          <w:rFonts w:cs="Arial"/>
        </w:rPr>
        <w:t>WebLogic</w:t>
      </w:r>
      <w:proofErr w:type="spellEnd"/>
      <w:r w:rsidRPr="00E545A3">
        <w:rPr>
          <w:rFonts w:cs="Arial"/>
        </w:rPr>
        <w:t>.</w:t>
      </w:r>
    </w:p>
    <w:p w:rsidR="00FC3B0F" w:rsidRDefault="00FC3B0F" w:rsidP="00FC3B0F">
      <w:pPr>
        <w:numPr>
          <w:ilvl w:val="0"/>
          <w:numId w:val="2"/>
        </w:numPr>
        <w:spacing w:after="0" w:line="240" w:lineRule="auto"/>
        <w:rPr>
          <w:rFonts w:cs="Arial"/>
        </w:rPr>
      </w:pPr>
      <w:r>
        <w:rPr>
          <w:rFonts w:cs="Arial"/>
        </w:rPr>
        <w:t>Troubleshooting the middle ware issues and resolving the P2,P3 tickets with in SLA</w:t>
      </w:r>
    </w:p>
    <w:p w:rsidR="00FC3B0F" w:rsidRDefault="00FC3B0F" w:rsidP="00FC3B0F">
      <w:pPr>
        <w:numPr>
          <w:ilvl w:val="0"/>
          <w:numId w:val="2"/>
        </w:numPr>
        <w:spacing w:after="0" w:line="240" w:lineRule="auto"/>
        <w:rPr>
          <w:rFonts w:eastAsia="Arial Unicode MS" w:cs="Arial"/>
        </w:rPr>
      </w:pPr>
      <w:r>
        <w:rPr>
          <w:rFonts w:cs="Arial"/>
        </w:rPr>
        <w:t xml:space="preserve">Installed, configured and administration to Web logic 11g&amp;12c, </w:t>
      </w:r>
      <w:r>
        <w:rPr>
          <w:rFonts w:eastAsia="Arial Unicode MS" w:cs="Arial"/>
        </w:rPr>
        <w:t>JDBC Data source and Connection pool configuration with Oracle. Web Logic Administration, Monitoring and Troubleshooting using Admin Console.</w:t>
      </w:r>
    </w:p>
    <w:p w:rsidR="00FC3B0F" w:rsidRDefault="00FC3B0F" w:rsidP="00FC3B0F">
      <w:pPr>
        <w:numPr>
          <w:ilvl w:val="0"/>
          <w:numId w:val="2"/>
        </w:numPr>
        <w:spacing w:after="0" w:line="240" w:lineRule="auto"/>
        <w:rPr>
          <w:rFonts w:eastAsia="Arial Unicode MS" w:cs="Arial"/>
        </w:rPr>
      </w:pPr>
      <w:r>
        <w:rPr>
          <w:rFonts w:eastAsia="Arial Unicode MS" w:cs="Arial"/>
        </w:rPr>
        <w:lastRenderedPageBreak/>
        <w:t>Involved in SOA architecture design.</w:t>
      </w:r>
    </w:p>
    <w:p w:rsidR="00FC3B0F" w:rsidRDefault="00FC3B0F" w:rsidP="00FC3B0F">
      <w:pPr>
        <w:numPr>
          <w:ilvl w:val="0"/>
          <w:numId w:val="2"/>
        </w:numPr>
        <w:spacing w:after="0" w:line="240" w:lineRule="auto"/>
        <w:rPr>
          <w:rFonts w:eastAsia="Arial Unicode MS" w:cs="Arial"/>
        </w:rPr>
      </w:pPr>
      <w:r>
        <w:rPr>
          <w:rFonts w:eastAsia="Arial Unicode MS" w:cs="Arial"/>
        </w:rPr>
        <w:t>Have excellent experience in Client Interaction</w:t>
      </w:r>
    </w:p>
    <w:p w:rsidR="00FC3B0F" w:rsidRDefault="00FC3B0F"/>
    <w:p w:rsidR="00EB4BF7" w:rsidRDefault="00EB4BF7" w:rsidP="00EB4BF7">
      <w:pPr>
        <w:spacing w:after="0" w:line="240" w:lineRule="auto"/>
        <w:ind w:left="720"/>
        <w:rPr>
          <w:rFonts w:eastAsia="Arial Unicode MS" w:cs="Arial"/>
        </w:rPr>
      </w:pPr>
    </w:p>
    <w:p w:rsidR="009A6897" w:rsidRDefault="00FC3B0F" w:rsidP="009A6897">
      <w:pPr>
        <w:rPr>
          <w:rFonts w:cs="Arial"/>
          <w:b/>
          <w:i/>
          <w:u w:val="single"/>
        </w:rPr>
      </w:pPr>
      <w:r>
        <w:rPr>
          <w:rFonts w:cs="Arial"/>
          <w:b/>
          <w:i/>
        </w:rPr>
        <w:t>02</w:t>
      </w:r>
      <w:r w:rsidR="009A6897">
        <w:rPr>
          <w:rFonts w:cs="Arial"/>
          <w:b/>
          <w:i/>
        </w:rPr>
        <w:t xml:space="preserve">.  </w:t>
      </w:r>
      <w:r w:rsidR="009A6897">
        <w:rPr>
          <w:rFonts w:cs="Arial"/>
          <w:b/>
          <w:i/>
          <w:u w:val="single"/>
        </w:rPr>
        <w:t xml:space="preserve">Agilent </w:t>
      </w:r>
      <w:r w:rsidR="00E545A3">
        <w:rPr>
          <w:rFonts w:cs="Arial"/>
          <w:b/>
          <w:i/>
          <w:u w:val="single"/>
        </w:rPr>
        <w:t>technologies</w:t>
      </w:r>
      <w:r w:rsidR="009A6897">
        <w:rPr>
          <w:rFonts w:cs="Arial"/>
          <w:b/>
          <w:i/>
          <w:u w:val="single"/>
        </w:rPr>
        <w:t>, USA</w:t>
      </w:r>
      <w:r w:rsidR="009A6897">
        <w:rPr>
          <w:rFonts w:cs="Arial"/>
          <w:b/>
          <w:i/>
        </w:rPr>
        <w:t xml:space="preserve">                                                   </w:t>
      </w:r>
      <w:r w:rsidR="009A6897">
        <w:rPr>
          <w:rFonts w:cs="Arial"/>
          <w:b/>
          <w:i/>
        </w:rPr>
        <w:tab/>
        <w:t xml:space="preserve"> </w:t>
      </w:r>
      <w:r w:rsidR="009A6897">
        <w:rPr>
          <w:rFonts w:cs="Arial"/>
          <w:b/>
          <w:i/>
          <w:u w:val="single"/>
        </w:rPr>
        <w:t>06/2016</w:t>
      </w:r>
      <w:r w:rsidR="006720E2">
        <w:rPr>
          <w:rFonts w:cs="Arial"/>
          <w:b/>
          <w:i/>
          <w:u w:val="single"/>
        </w:rPr>
        <w:t xml:space="preserve"> to 10/2017</w:t>
      </w:r>
    </w:p>
    <w:p w:rsidR="009A6897" w:rsidRPr="009A6897" w:rsidRDefault="009A6897" w:rsidP="009A6897">
      <w:pPr>
        <w:spacing w:line="360" w:lineRule="auto"/>
        <w:jc w:val="both"/>
        <w:rPr>
          <w:rFonts w:cs="Arial"/>
          <w:b/>
        </w:rPr>
      </w:pPr>
      <w:r>
        <w:rPr>
          <w:rFonts w:cs="Arial"/>
          <w:b/>
          <w:u w:val="single"/>
        </w:rPr>
        <w:t>L2/L3 Support</w:t>
      </w:r>
    </w:p>
    <w:p w:rsidR="009A6897" w:rsidRDefault="009A6897" w:rsidP="009A6897">
      <w:pPr>
        <w:spacing w:after="0" w:line="240" w:lineRule="auto"/>
        <w:jc w:val="both"/>
        <w:rPr>
          <w:rFonts w:cs="Arial"/>
        </w:rPr>
      </w:pPr>
      <w:r>
        <w:rPr>
          <w:rFonts w:cs="Arial"/>
          <w:b/>
        </w:rPr>
        <w:t xml:space="preserve">Description:   </w:t>
      </w:r>
    </w:p>
    <w:p w:rsidR="009A6897" w:rsidRDefault="009A6897" w:rsidP="009A6897">
      <w:pPr>
        <w:spacing w:after="0" w:line="240" w:lineRule="auto"/>
        <w:jc w:val="both"/>
        <w:rPr>
          <w:rFonts w:cs="Arial"/>
        </w:rPr>
      </w:pPr>
    </w:p>
    <w:p w:rsidR="009A6897" w:rsidRDefault="009A6897" w:rsidP="009A6897">
      <w:pPr>
        <w:spacing w:line="360" w:lineRule="auto"/>
        <w:jc w:val="both"/>
        <w:rPr>
          <w:rFonts w:cs="Arial"/>
          <w:b/>
        </w:rPr>
      </w:pPr>
      <w:r>
        <w:rPr>
          <w:rFonts w:cs="Arial"/>
          <w:b/>
        </w:rPr>
        <w:t>Role</w:t>
      </w:r>
      <w:r>
        <w:rPr>
          <w:rFonts w:cs="Arial"/>
          <w:b/>
        </w:rPr>
        <w:tab/>
      </w:r>
      <w:r>
        <w:rPr>
          <w:rFonts w:cs="Arial"/>
          <w:b/>
        </w:rPr>
        <w:tab/>
        <w:t xml:space="preserve">:  </w:t>
      </w:r>
      <w:proofErr w:type="spellStart"/>
      <w:r w:rsidR="00E545A3">
        <w:rPr>
          <w:rFonts w:cs="Arial"/>
          <w:b/>
        </w:rPr>
        <w:t>WebLogic</w:t>
      </w:r>
      <w:proofErr w:type="spellEnd"/>
      <w:r w:rsidR="00E545A3">
        <w:rPr>
          <w:rFonts w:cs="Arial"/>
          <w:b/>
        </w:rPr>
        <w:t xml:space="preserve"> </w:t>
      </w:r>
      <w:r w:rsidR="003427EC">
        <w:rPr>
          <w:rFonts w:cs="Arial"/>
          <w:b/>
        </w:rPr>
        <w:t>&amp;</w:t>
      </w:r>
      <w:r w:rsidR="00E545A3">
        <w:rPr>
          <w:rFonts w:cs="Arial"/>
          <w:b/>
        </w:rPr>
        <w:t xml:space="preserve"> </w:t>
      </w:r>
      <w:r w:rsidR="003427EC">
        <w:rPr>
          <w:rFonts w:cs="Arial"/>
          <w:b/>
        </w:rPr>
        <w:t>SOA</w:t>
      </w:r>
      <w:r w:rsidR="00E545A3">
        <w:rPr>
          <w:rFonts w:cs="Arial"/>
          <w:b/>
        </w:rPr>
        <w:t xml:space="preserve"> Administrator</w:t>
      </w:r>
      <w:r>
        <w:rPr>
          <w:rFonts w:cs="Arial"/>
          <w:b/>
        </w:rPr>
        <w:t xml:space="preserve"> </w:t>
      </w:r>
    </w:p>
    <w:p w:rsidR="009A6897" w:rsidRDefault="009A6897" w:rsidP="009A6897">
      <w:pPr>
        <w:jc w:val="both"/>
        <w:rPr>
          <w:rFonts w:cs="Arial"/>
          <w:b/>
        </w:rPr>
      </w:pPr>
      <w:r>
        <w:rPr>
          <w:rFonts w:cs="Arial"/>
          <w:b/>
        </w:rPr>
        <w:t>Environment</w:t>
      </w:r>
      <w:r>
        <w:rPr>
          <w:rFonts w:cs="Arial"/>
          <w:b/>
        </w:rPr>
        <w:tab/>
        <w:t xml:space="preserve">:  </w:t>
      </w:r>
      <w:proofErr w:type="spellStart"/>
      <w:r>
        <w:rPr>
          <w:rFonts w:cs="Arial"/>
        </w:rPr>
        <w:t>WebLogic</w:t>
      </w:r>
      <w:proofErr w:type="spellEnd"/>
      <w:r>
        <w:rPr>
          <w:rFonts w:cs="Arial"/>
        </w:rPr>
        <w:t xml:space="preserve"> 11g</w:t>
      </w:r>
      <w:r w:rsidR="003427EC">
        <w:rPr>
          <w:rFonts w:cs="Arial"/>
        </w:rPr>
        <w:t xml:space="preserve"> and 12c, SOA Suite 12c, OSB 12c,Oracle 11g</w:t>
      </w:r>
      <w:r>
        <w:rPr>
          <w:rFonts w:cs="Arial"/>
        </w:rPr>
        <w:t xml:space="preserve">, Java, Red Hat Linux, </w:t>
      </w:r>
      <w:r w:rsidR="00E545A3">
        <w:rPr>
          <w:rFonts w:cs="Arial"/>
        </w:rPr>
        <w:t xml:space="preserve">ATG, </w:t>
      </w:r>
      <w:proofErr w:type="spellStart"/>
      <w:r w:rsidR="003427EC">
        <w:rPr>
          <w:rFonts w:cs="Arial"/>
        </w:rPr>
        <w:t>Endeca</w:t>
      </w:r>
      <w:proofErr w:type="spellEnd"/>
      <w:r w:rsidR="003427EC">
        <w:rPr>
          <w:rFonts w:cs="Arial"/>
        </w:rPr>
        <w:t>,</w:t>
      </w:r>
      <w:r w:rsidR="00E545A3">
        <w:rPr>
          <w:rFonts w:cs="Arial"/>
        </w:rPr>
        <w:t xml:space="preserve"> </w:t>
      </w:r>
      <w:r w:rsidR="003427EC">
        <w:rPr>
          <w:rFonts w:cs="Arial"/>
        </w:rPr>
        <w:t>WCS,WCC</w:t>
      </w:r>
      <w:r>
        <w:rPr>
          <w:rFonts w:cs="Arial"/>
          <w:b/>
        </w:rPr>
        <w:t xml:space="preserve"> </w:t>
      </w:r>
    </w:p>
    <w:p w:rsidR="009A6897" w:rsidRDefault="009A6897" w:rsidP="009A6897">
      <w:pPr>
        <w:spacing w:line="360" w:lineRule="auto"/>
        <w:jc w:val="both"/>
        <w:rPr>
          <w:rFonts w:cs="Arial"/>
          <w:b/>
        </w:rPr>
      </w:pPr>
      <w:r>
        <w:rPr>
          <w:rFonts w:cs="Arial"/>
          <w:b/>
        </w:rPr>
        <w:t>Responsibilities:</w:t>
      </w:r>
    </w:p>
    <w:p w:rsidR="009A6897" w:rsidRDefault="009A6897" w:rsidP="009A6897">
      <w:pPr>
        <w:numPr>
          <w:ilvl w:val="0"/>
          <w:numId w:val="2"/>
        </w:numPr>
        <w:spacing w:after="0" w:line="240" w:lineRule="auto"/>
        <w:rPr>
          <w:rFonts w:cs="Arial"/>
        </w:rPr>
      </w:pPr>
      <w:r>
        <w:rPr>
          <w:rFonts w:cs="Arial"/>
        </w:rPr>
        <w:t xml:space="preserve">Installation, configuring, administration of Web Logic on </w:t>
      </w:r>
      <w:r w:rsidR="00E545A3">
        <w:rPr>
          <w:rFonts w:cs="Arial"/>
        </w:rPr>
        <w:t>Linux</w:t>
      </w:r>
      <w:r>
        <w:rPr>
          <w:rFonts w:cs="Arial"/>
        </w:rPr>
        <w:t xml:space="preserve"> environment.</w:t>
      </w:r>
    </w:p>
    <w:p w:rsidR="00E545A3" w:rsidRDefault="009A6897" w:rsidP="009A6897">
      <w:pPr>
        <w:numPr>
          <w:ilvl w:val="0"/>
          <w:numId w:val="2"/>
        </w:numPr>
        <w:spacing w:after="0" w:line="240" w:lineRule="auto"/>
        <w:rPr>
          <w:rFonts w:cs="Arial"/>
        </w:rPr>
      </w:pPr>
      <w:r w:rsidRPr="00E545A3">
        <w:rPr>
          <w:rFonts w:cs="Arial"/>
        </w:rPr>
        <w:t>Involved in deploying J2EE applicati</w:t>
      </w:r>
      <w:r w:rsidR="00E545A3" w:rsidRPr="00E545A3">
        <w:rPr>
          <w:rFonts w:cs="Arial"/>
        </w:rPr>
        <w:t xml:space="preserve">ons and composites on </w:t>
      </w:r>
      <w:proofErr w:type="spellStart"/>
      <w:r w:rsidR="00E545A3" w:rsidRPr="00E545A3">
        <w:rPr>
          <w:rFonts w:cs="Arial"/>
        </w:rPr>
        <w:t>WebLogic</w:t>
      </w:r>
      <w:proofErr w:type="spellEnd"/>
      <w:r w:rsidR="00E545A3" w:rsidRPr="00E545A3">
        <w:rPr>
          <w:rFonts w:cs="Arial"/>
        </w:rPr>
        <w:t>.</w:t>
      </w:r>
    </w:p>
    <w:p w:rsidR="009A6897" w:rsidRDefault="009A6897" w:rsidP="009A6897">
      <w:pPr>
        <w:numPr>
          <w:ilvl w:val="0"/>
          <w:numId w:val="2"/>
        </w:numPr>
        <w:spacing w:after="0" w:line="240" w:lineRule="auto"/>
        <w:rPr>
          <w:rFonts w:cs="Arial"/>
        </w:rPr>
      </w:pPr>
      <w:r>
        <w:rPr>
          <w:rFonts w:cs="Arial"/>
        </w:rPr>
        <w:t xml:space="preserve">Involved in configuring and creating resources for ATG and </w:t>
      </w:r>
      <w:proofErr w:type="spellStart"/>
      <w:r>
        <w:rPr>
          <w:rFonts w:cs="Arial"/>
        </w:rPr>
        <w:t>Endeca</w:t>
      </w:r>
      <w:proofErr w:type="spellEnd"/>
      <w:r>
        <w:rPr>
          <w:rFonts w:cs="Arial"/>
        </w:rPr>
        <w:t>.</w:t>
      </w:r>
    </w:p>
    <w:p w:rsidR="009A6897" w:rsidRDefault="009A6897" w:rsidP="009A6897">
      <w:pPr>
        <w:numPr>
          <w:ilvl w:val="0"/>
          <w:numId w:val="2"/>
        </w:numPr>
        <w:spacing w:after="0" w:line="240" w:lineRule="auto"/>
        <w:rPr>
          <w:rFonts w:cs="Arial"/>
        </w:rPr>
      </w:pPr>
      <w:r>
        <w:rPr>
          <w:rFonts w:cs="Arial"/>
        </w:rPr>
        <w:t>Troubleshooting the middle ware issues and resolving the P2,P3 tickets with in SLA</w:t>
      </w:r>
    </w:p>
    <w:p w:rsidR="009A6897" w:rsidRDefault="009A6897" w:rsidP="009A6897">
      <w:pPr>
        <w:numPr>
          <w:ilvl w:val="0"/>
          <w:numId w:val="2"/>
        </w:numPr>
        <w:spacing w:after="0" w:line="240" w:lineRule="auto"/>
        <w:rPr>
          <w:rFonts w:cs="Arial"/>
        </w:rPr>
      </w:pPr>
      <w:r>
        <w:rPr>
          <w:rFonts w:cs="Arial"/>
        </w:rPr>
        <w:t>Provided on call support on 24/7 basis</w:t>
      </w:r>
    </w:p>
    <w:p w:rsidR="009A6897" w:rsidRDefault="009A6897" w:rsidP="009A6897">
      <w:pPr>
        <w:numPr>
          <w:ilvl w:val="0"/>
          <w:numId w:val="2"/>
        </w:numPr>
        <w:spacing w:after="0" w:line="240" w:lineRule="auto"/>
        <w:rPr>
          <w:rFonts w:cs="Arial"/>
        </w:rPr>
      </w:pPr>
      <w:r>
        <w:rPr>
          <w:rFonts w:cs="Arial"/>
        </w:rPr>
        <w:t>Involved in creation and configuration of Domains in production, QA and UAT environments.</w:t>
      </w:r>
    </w:p>
    <w:p w:rsidR="009A6897" w:rsidRDefault="009A6897" w:rsidP="009A6897">
      <w:pPr>
        <w:numPr>
          <w:ilvl w:val="0"/>
          <w:numId w:val="2"/>
        </w:numPr>
        <w:spacing w:after="0" w:line="240" w:lineRule="auto"/>
        <w:rPr>
          <w:rFonts w:cs="Arial"/>
        </w:rPr>
      </w:pPr>
      <w:r>
        <w:rPr>
          <w:rFonts w:cs="Arial"/>
        </w:rPr>
        <w:t>Configured clusters to provide fail over, load balancing and deployed applications on clusters.</w:t>
      </w:r>
    </w:p>
    <w:p w:rsidR="009A6897" w:rsidRDefault="009A6897" w:rsidP="009A6897">
      <w:pPr>
        <w:numPr>
          <w:ilvl w:val="0"/>
          <w:numId w:val="2"/>
        </w:numPr>
        <w:spacing w:after="0" w:line="240" w:lineRule="auto"/>
        <w:rPr>
          <w:rFonts w:eastAsia="Arial Unicode MS" w:cs="Arial"/>
        </w:rPr>
      </w:pPr>
      <w:r>
        <w:rPr>
          <w:rFonts w:cs="Arial"/>
        </w:rPr>
        <w:t>Installed, configured and administration to Web logic 11g</w:t>
      </w:r>
      <w:r w:rsidR="003427EC">
        <w:rPr>
          <w:rFonts w:cs="Arial"/>
        </w:rPr>
        <w:t>&amp;12c</w:t>
      </w:r>
      <w:r>
        <w:rPr>
          <w:rFonts w:cs="Arial"/>
        </w:rPr>
        <w:t xml:space="preserve">, </w:t>
      </w:r>
      <w:r>
        <w:rPr>
          <w:rFonts w:eastAsia="Arial Unicode MS" w:cs="Arial"/>
        </w:rPr>
        <w:t>JDBC Data source and Connection pool configuration with Oracle. Web Logic Administration, Monitoring and Troubleshooting using Admin Console.</w:t>
      </w:r>
    </w:p>
    <w:p w:rsidR="009A6897" w:rsidRDefault="009A6897" w:rsidP="009A6897">
      <w:pPr>
        <w:numPr>
          <w:ilvl w:val="0"/>
          <w:numId w:val="2"/>
        </w:numPr>
        <w:spacing w:after="0" w:line="240" w:lineRule="auto"/>
        <w:rPr>
          <w:rFonts w:eastAsia="Arial Unicode MS" w:cs="Arial"/>
        </w:rPr>
      </w:pPr>
      <w:r>
        <w:rPr>
          <w:rFonts w:eastAsia="Arial Unicode MS" w:cs="Arial"/>
        </w:rPr>
        <w:t>Have excellent experience in Client Interaction</w:t>
      </w:r>
    </w:p>
    <w:p w:rsidR="009A6897" w:rsidRDefault="009A6897" w:rsidP="009A6897">
      <w:pPr>
        <w:numPr>
          <w:ilvl w:val="0"/>
          <w:numId w:val="2"/>
        </w:numPr>
        <w:spacing w:after="0" w:line="240" w:lineRule="auto"/>
        <w:rPr>
          <w:rFonts w:cs="Arial"/>
        </w:rPr>
      </w:pPr>
      <w:r>
        <w:rPr>
          <w:rFonts w:cs="Arial"/>
        </w:rPr>
        <w:t>Provided on call support for production tickets on 24/7 basis.</w:t>
      </w:r>
    </w:p>
    <w:p w:rsidR="009A6897" w:rsidRDefault="009A6897"/>
    <w:p w:rsidR="00612E07" w:rsidRPr="009A6897" w:rsidRDefault="00FC3B0F">
      <w:pPr>
        <w:rPr>
          <w:rFonts w:cs="Arial"/>
          <w:b/>
          <w:i/>
          <w:u w:val="single"/>
        </w:rPr>
      </w:pPr>
      <w:r>
        <w:rPr>
          <w:rFonts w:cs="Arial"/>
          <w:b/>
          <w:i/>
        </w:rPr>
        <w:t>03</w:t>
      </w:r>
      <w:r w:rsidR="00612E07">
        <w:rPr>
          <w:rFonts w:cs="Arial"/>
          <w:b/>
          <w:i/>
        </w:rPr>
        <w:t xml:space="preserve">.  </w:t>
      </w:r>
      <w:proofErr w:type="spellStart"/>
      <w:r w:rsidR="00C077C1">
        <w:rPr>
          <w:rFonts w:cs="Arial"/>
          <w:b/>
          <w:i/>
          <w:u w:val="single"/>
        </w:rPr>
        <w:t>Regeneron</w:t>
      </w:r>
      <w:proofErr w:type="spellEnd"/>
      <w:r w:rsidR="00C077C1">
        <w:rPr>
          <w:rFonts w:cs="Arial"/>
          <w:b/>
          <w:i/>
          <w:u w:val="single"/>
        </w:rPr>
        <w:t xml:space="preserve"> </w:t>
      </w:r>
      <w:proofErr w:type="spellStart"/>
      <w:r w:rsidR="00C077C1">
        <w:rPr>
          <w:rFonts w:cs="Arial"/>
          <w:b/>
          <w:i/>
          <w:u w:val="single"/>
        </w:rPr>
        <w:t>Pharma</w:t>
      </w:r>
      <w:proofErr w:type="spellEnd"/>
      <w:r w:rsidR="00612E07">
        <w:rPr>
          <w:rFonts w:cs="Arial"/>
          <w:b/>
          <w:i/>
          <w:u w:val="single"/>
        </w:rPr>
        <w:t>, USA</w:t>
      </w:r>
      <w:r w:rsidR="00612E07">
        <w:rPr>
          <w:rFonts w:cs="Arial"/>
          <w:b/>
          <w:i/>
        </w:rPr>
        <w:t xml:space="preserve">                      </w:t>
      </w:r>
      <w:r w:rsidR="00AE21B5">
        <w:rPr>
          <w:rFonts w:cs="Arial"/>
          <w:b/>
          <w:i/>
        </w:rPr>
        <w:t xml:space="preserve">                             </w:t>
      </w:r>
      <w:r w:rsidR="00AE21B5">
        <w:rPr>
          <w:rFonts w:cs="Arial"/>
          <w:b/>
          <w:i/>
        </w:rPr>
        <w:tab/>
      </w:r>
      <w:r w:rsidR="004648B7">
        <w:rPr>
          <w:rFonts w:cs="Arial"/>
          <w:b/>
          <w:i/>
        </w:rPr>
        <w:t xml:space="preserve"> </w:t>
      </w:r>
      <w:r w:rsidR="009A6897" w:rsidRPr="009A6897">
        <w:rPr>
          <w:rFonts w:cs="Arial"/>
          <w:b/>
          <w:i/>
          <w:u w:val="single"/>
        </w:rPr>
        <w:t>12/</w:t>
      </w:r>
      <w:r w:rsidR="00C077C1" w:rsidRPr="009A6897">
        <w:rPr>
          <w:rFonts w:cs="Arial"/>
          <w:b/>
          <w:i/>
          <w:u w:val="single"/>
        </w:rPr>
        <w:t>2015</w:t>
      </w:r>
      <w:r w:rsidR="00612E07" w:rsidRPr="009A6897">
        <w:rPr>
          <w:rFonts w:cs="Arial"/>
          <w:b/>
          <w:i/>
          <w:u w:val="single"/>
        </w:rPr>
        <w:t xml:space="preserve"> to </w:t>
      </w:r>
      <w:r w:rsidR="009A6897" w:rsidRPr="009A6897">
        <w:rPr>
          <w:rFonts w:cs="Arial"/>
          <w:b/>
          <w:i/>
          <w:u w:val="single"/>
        </w:rPr>
        <w:t>06/2016</w:t>
      </w:r>
    </w:p>
    <w:p w:rsidR="00612E07" w:rsidRDefault="00AE21B5">
      <w:pPr>
        <w:spacing w:line="360" w:lineRule="auto"/>
        <w:jc w:val="both"/>
        <w:rPr>
          <w:rFonts w:cs="Arial"/>
          <w:b/>
          <w:u w:val="single"/>
        </w:rPr>
      </w:pPr>
      <w:r>
        <w:rPr>
          <w:rFonts w:cs="Arial"/>
          <w:b/>
          <w:u w:val="single"/>
        </w:rPr>
        <w:t>L2/L3 Support</w:t>
      </w:r>
    </w:p>
    <w:p w:rsidR="00612E07" w:rsidRDefault="00612E07">
      <w:pPr>
        <w:spacing w:after="0" w:line="240" w:lineRule="auto"/>
        <w:jc w:val="both"/>
        <w:rPr>
          <w:rFonts w:cs="Arial"/>
        </w:rPr>
      </w:pPr>
      <w:r>
        <w:rPr>
          <w:rFonts w:cs="Arial"/>
          <w:b/>
        </w:rPr>
        <w:t xml:space="preserve">Description:   </w:t>
      </w:r>
    </w:p>
    <w:p w:rsidR="00612E07" w:rsidRDefault="00612E07">
      <w:pPr>
        <w:spacing w:after="0" w:line="240" w:lineRule="auto"/>
        <w:jc w:val="both"/>
        <w:rPr>
          <w:rFonts w:cs="Arial"/>
        </w:rPr>
      </w:pPr>
    </w:p>
    <w:p w:rsidR="00612E07" w:rsidRDefault="00612E07">
      <w:pPr>
        <w:spacing w:line="360" w:lineRule="auto"/>
        <w:jc w:val="both"/>
        <w:rPr>
          <w:rFonts w:cs="Arial"/>
          <w:b/>
        </w:rPr>
      </w:pPr>
      <w:r>
        <w:rPr>
          <w:rFonts w:cs="Arial"/>
          <w:b/>
        </w:rPr>
        <w:t>Role</w:t>
      </w:r>
      <w:r>
        <w:rPr>
          <w:rFonts w:cs="Arial"/>
          <w:b/>
        </w:rPr>
        <w:tab/>
      </w:r>
      <w:r>
        <w:rPr>
          <w:rFonts w:cs="Arial"/>
          <w:b/>
        </w:rPr>
        <w:tab/>
        <w:t xml:space="preserve">:  SOA Administrator / </w:t>
      </w:r>
      <w:proofErr w:type="spellStart"/>
      <w:r>
        <w:rPr>
          <w:rFonts w:cs="Arial"/>
          <w:b/>
        </w:rPr>
        <w:t>Weblogic</w:t>
      </w:r>
      <w:proofErr w:type="spellEnd"/>
      <w:r>
        <w:rPr>
          <w:rFonts w:cs="Arial"/>
          <w:b/>
        </w:rPr>
        <w:t xml:space="preserve"> Administrator </w:t>
      </w:r>
    </w:p>
    <w:p w:rsidR="00612E07" w:rsidRDefault="00612E07">
      <w:pPr>
        <w:jc w:val="both"/>
        <w:rPr>
          <w:rFonts w:cs="Arial"/>
          <w:b/>
        </w:rPr>
      </w:pPr>
      <w:r>
        <w:rPr>
          <w:rFonts w:cs="Arial"/>
          <w:b/>
        </w:rPr>
        <w:t>Environment</w:t>
      </w:r>
      <w:r>
        <w:rPr>
          <w:rFonts w:cs="Arial"/>
          <w:b/>
        </w:rPr>
        <w:tab/>
        <w:t xml:space="preserve">:  </w:t>
      </w:r>
      <w:proofErr w:type="spellStart"/>
      <w:r w:rsidR="00AE21B5">
        <w:rPr>
          <w:rFonts w:cs="Arial"/>
        </w:rPr>
        <w:t>WebLogic</w:t>
      </w:r>
      <w:proofErr w:type="spellEnd"/>
      <w:r w:rsidR="00AE21B5">
        <w:rPr>
          <w:rFonts w:cs="Arial"/>
        </w:rPr>
        <w:t xml:space="preserve"> 11g, SOA Suite 11g, OSB 11</w:t>
      </w:r>
      <w:r>
        <w:rPr>
          <w:rFonts w:cs="Arial"/>
        </w:rPr>
        <w:t xml:space="preserve">g,Oracle 9i, Java, </w:t>
      </w:r>
      <w:r w:rsidR="00AE21B5">
        <w:rPr>
          <w:rFonts w:cs="Arial"/>
        </w:rPr>
        <w:t>Red Hat</w:t>
      </w:r>
      <w:r>
        <w:rPr>
          <w:rFonts w:cs="Arial"/>
        </w:rPr>
        <w:t xml:space="preserve"> </w:t>
      </w:r>
      <w:r w:rsidR="00AE21B5">
        <w:rPr>
          <w:rFonts w:cs="Arial"/>
        </w:rPr>
        <w:t xml:space="preserve">Linux, </w:t>
      </w:r>
      <w:r>
        <w:rPr>
          <w:rFonts w:cs="Arial"/>
          <w:b/>
        </w:rPr>
        <w:t xml:space="preserve"> </w:t>
      </w:r>
    </w:p>
    <w:p w:rsidR="00612E07" w:rsidRDefault="00612E07">
      <w:pPr>
        <w:spacing w:line="360" w:lineRule="auto"/>
        <w:jc w:val="both"/>
        <w:rPr>
          <w:rFonts w:cs="Arial"/>
          <w:b/>
        </w:rPr>
      </w:pPr>
      <w:r>
        <w:rPr>
          <w:rFonts w:cs="Arial"/>
          <w:b/>
        </w:rPr>
        <w:t>Responsibilities:</w:t>
      </w:r>
    </w:p>
    <w:p w:rsidR="00612E07" w:rsidRDefault="00612E07">
      <w:pPr>
        <w:numPr>
          <w:ilvl w:val="0"/>
          <w:numId w:val="2"/>
        </w:numPr>
        <w:spacing w:after="0" w:line="240" w:lineRule="auto"/>
        <w:rPr>
          <w:rFonts w:cs="Arial"/>
        </w:rPr>
      </w:pPr>
      <w:r>
        <w:rPr>
          <w:rFonts w:cs="Arial"/>
        </w:rPr>
        <w:t xml:space="preserve">Installation, configuring, administration of Web Logic </w:t>
      </w:r>
      <w:r w:rsidR="00AE21B5">
        <w:rPr>
          <w:rFonts w:cs="Arial"/>
        </w:rPr>
        <w:t>11g</w:t>
      </w:r>
      <w:r>
        <w:rPr>
          <w:rFonts w:cs="Arial"/>
        </w:rPr>
        <w:t xml:space="preserve"> on </w:t>
      </w:r>
      <w:r w:rsidR="00AE21B5">
        <w:rPr>
          <w:rFonts w:cs="Arial"/>
        </w:rPr>
        <w:t>Solaris</w:t>
      </w:r>
      <w:r>
        <w:rPr>
          <w:rFonts w:cs="Arial"/>
        </w:rPr>
        <w:t xml:space="preserve"> environment.</w:t>
      </w:r>
    </w:p>
    <w:p w:rsidR="00612E07" w:rsidRDefault="00612E07">
      <w:pPr>
        <w:numPr>
          <w:ilvl w:val="0"/>
          <w:numId w:val="2"/>
        </w:numPr>
        <w:spacing w:after="0" w:line="240" w:lineRule="auto"/>
        <w:rPr>
          <w:rFonts w:cs="Arial"/>
        </w:rPr>
      </w:pPr>
      <w:r>
        <w:rPr>
          <w:rFonts w:cs="Arial"/>
        </w:rPr>
        <w:t xml:space="preserve">Involved in setting </w:t>
      </w:r>
      <w:r w:rsidR="00AE21B5">
        <w:rPr>
          <w:rFonts w:cs="Arial"/>
        </w:rPr>
        <w:t>SOA12c</w:t>
      </w:r>
      <w:r>
        <w:rPr>
          <w:rFonts w:cs="Arial"/>
        </w:rPr>
        <w:t>.</w:t>
      </w:r>
    </w:p>
    <w:p w:rsidR="00D27AAD" w:rsidRDefault="00D27AAD">
      <w:pPr>
        <w:numPr>
          <w:ilvl w:val="0"/>
          <w:numId w:val="2"/>
        </w:numPr>
        <w:spacing w:after="0" w:line="240" w:lineRule="auto"/>
        <w:rPr>
          <w:rFonts w:cs="Arial"/>
        </w:rPr>
      </w:pPr>
      <w:r>
        <w:rPr>
          <w:rFonts w:cs="Arial"/>
        </w:rPr>
        <w:t xml:space="preserve">Involved in deploying J2EE applications and composites on </w:t>
      </w:r>
      <w:proofErr w:type="spellStart"/>
      <w:r>
        <w:rPr>
          <w:rFonts w:cs="Arial"/>
        </w:rPr>
        <w:t>Weblogic</w:t>
      </w:r>
      <w:proofErr w:type="spellEnd"/>
      <w:r>
        <w:rPr>
          <w:rFonts w:cs="Arial"/>
        </w:rPr>
        <w:t xml:space="preserve"> and SOA Suite.</w:t>
      </w:r>
    </w:p>
    <w:p w:rsidR="00D27AAD" w:rsidRDefault="00D27AAD">
      <w:pPr>
        <w:numPr>
          <w:ilvl w:val="0"/>
          <w:numId w:val="2"/>
        </w:numPr>
        <w:spacing w:after="0" w:line="240" w:lineRule="auto"/>
        <w:rPr>
          <w:rFonts w:cs="Arial"/>
        </w:rPr>
      </w:pPr>
      <w:r>
        <w:rPr>
          <w:rFonts w:cs="Arial"/>
        </w:rPr>
        <w:t>Involved in writing shell scripts for automating few activities lik</w:t>
      </w:r>
      <w:r w:rsidR="00AE21B5">
        <w:rPr>
          <w:rFonts w:cs="Arial"/>
        </w:rPr>
        <w:t>e logs backup, deployments etc.</w:t>
      </w:r>
    </w:p>
    <w:p w:rsidR="00612E07" w:rsidRDefault="00612E07">
      <w:pPr>
        <w:numPr>
          <w:ilvl w:val="0"/>
          <w:numId w:val="2"/>
        </w:numPr>
        <w:spacing w:after="0" w:line="240" w:lineRule="auto"/>
        <w:rPr>
          <w:rFonts w:cs="Arial"/>
        </w:rPr>
      </w:pPr>
      <w:r>
        <w:rPr>
          <w:rFonts w:cs="Arial"/>
        </w:rPr>
        <w:t>Involved in configuring and creating resources for OSB and SOA.</w:t>
      </w:r>
    </w:p>
    <w:p w:rsidR="00612E07" w:rsidRDefault="00612E07" w:rsidP="00AE21B5">
      <w:pPr>
        <w:spacing w:after="0" w:line="240" w:lineRule="auto"/>
        <w:ind w:left="720"/>
        <w:rPr>
          <w:rFonts w:cs="Arial"/>
        </w:rPr>
      </w:pPr>
    </w:p>
    <w:p w:rsidR="00612E07" w:rsidRDefault="00612E07">
      <w:pPr>
        <w:numPr>
          <w:ilvl w:val="0"/>
          <w:numId w:val="2"/>
        </w:numPr>
        <w:spacing w:after="0" w:line="240" w:lineRule="auto"/>
        <w:rPr>
          <w:rFonts w:cs="Arial"/>
        </w:rPr>
      </w:pPr>
      <w:r>
        <w:rPr>
          <w:rFonts w:cs="Arial"/>
        </w:rPr>
        <w:t>Troubleshooting the middle ware issues and resolving the P2,P3 tickets with in SLA</w:t>
      </w:r>
    </w:p>
    <w:p w:rsidR="00612E07" w:rsidRDefault="00612E07">
      <w:pPr>
        <w:numPr>
          <w:ilvl w:val="0"/>
          <w:numId w:val="2"/>
        </w:numPr>
        <w:spacing w:after="0" w:line="240" w:lineRule="auto"/>
        <w:rPr>
          <w:rFonts w:cs="Arial"/>
        </w:rPr>
      </w:pPr>
      <w:r>
        <w:rPr>
          <w:rFonts w:cs="Arial"/>
        </w:rPr>
        <w:lastRenderedPageBreak/>
        <w:t>Provided on call support on 24/7 basis</w:t>
      </w:r>
    </w:p>
    <w:p w:rsidR="00612E07" w:rsidRDefault="00612E07">
      <w:pPr>
        <w:numPr>
          <w:ilvl w:val="0"/>
          <w:numId w:val="2"/>
        </w:numPr>
        <w:spacing w:after="0" w:line="240" w:lineRule="auto"/>
        <w:rPr>
          <w:rFonts w:cs="Arial"/>
        </w:rPr>
      </w:pPr>
      <w:r>
        <w:rPr>
          <w:rFonts w:cs="Arial"/>
        </w:rPr>
        <w:t>Involved in creation and configuration of Domains, JVM instances in production, QA and UAT environments.</w:t>
      </w:r>
    </w:p>
    <w:p w:rsidR="00612E07" w:rsidRDefault="00612E07">
      <w:pPr>
        <w:numPr>
          <w:ilvl w:val="0"/>
          <w:numId w:val="2"/>
        </w:numPr>
        <w:spacing w:after="0" w:line="240" w:lineRule="auto"/>
        <w:rPr>
          <w:rFonts w:cs="Arial"/>
        </w:rPr>
      </w:pPr>
      <w:r>
        <w:rPr>
          <w:rFonts w:cs="Arial"/>
        </w:rPr>
        <w:t>Configured clusters to provide fail over, load balancing and deployed applications on clusters.</w:t>
      </w:r>
    </w:p>
    <w:p w:rsidR="00612E07" w:rsidRDefault="00612E07">
      <w:pPr>
        <w:numPr>
          <w:ilvl w:val="0"/>
          <w:numId w:val="2"/>
        </w:numPr>
        <w:spacing w:after="0" w:line="240" w:lineRule="auto"/>
        <w:rPr>
          <w:rFonts w:eastAsia="Arial Unicode MS" w:cs="Arial"/>
        </w:rPr>
      </w:pPr>
      <w:r>
        <w:rPr>
          <w:rFonts w:cs="Arial"/>
        </w:rPr>
        <w:t>Installed, configured an</w:t>
      </w:r>
      <w:r w:rsidR="00AE21B5">
        <w:rPr>
          <w:rFonts w:cs="Arial"/>
        </w:rPr>
        <w:t>d administration to Web logic 11g</w:t>
      </w:r>
      <w:r>
        <w:rPr>
          <w:rFonts w:cs="Arial"/>
        </w:rPr>
        <w:t xml:space="preserve">, </w:t>
      </w:r>
      <w:r>
        <w:rPr>
          <w:rFonts w:eastAsia="Arial Unicode MS" w:cs="Arial"/>
        </w:rPr>
        <w:t>JDBC Data source and Connection pool configuration with Oracle. Web Logic Administration, Monitoring and Troubleshooting using Admin Console.</w:t>
      </w:r>
    </w:p>
    <w:p w:rsidR="00612E07" w:rsidRDefault="00612E07">
      <w:pPr>
        <w:numPr>
          <w:ilvl w:val="0"/>
          <w:numId w:val="2"/>
        </w:numPr>
        <w:spacing w:after="0" w:line="240" w:lineRule="auto"/>
        <w:rPr>
          <w:rFonts w:eastAsia="Arial Unicode MS" w:cs="Arial"/>
        </w:rPr>
      </w:pPr>
      <w:r>
        <w:rPr>
          <w:rFonts w:eastAsia="Arial Unicode MS" w:cs="Arial"/>
        </w:rPr>
        <w:t>Have excellent experience in Client Interaction</w:t>
      </w:r>
    </w:p>
    <w:p w:rsidR="00612E07" w:rsidRDefault="00612E07">
      <w:pPr>
        <w:numPr>
          <w:ilvl w:val="0"/>
          <w:numId w:val="2"/>
        </w:numPr>
        <w:spacing w:after="0" w:line="240" w:lineRule="auto"/>
        <w:rPr>
          <w:rFonts w:cs="Arial"/>
        </w:rPr>
      </w:pPr>
      <w:r>
        <w:rPr>
          <w:rFonts w:cs="Arial"/>
        </w:rPr>
        <w:t>Provided on call support for production tickets on 24/7 basis.</w:t>
      </w:r>
    </w:p>
    <w:p w:rsidR="00612E07" w:rsidRDefault="00612E07">
      <w:pPr>
        <w:numPr>
          <w:ilvl w:val="0"/>
          <w:numId w:val="2"/>
        </w:numPr>
        <w:spacing w:after="0" w:line="240" w:lineRule="auto"/>
        <w:rPr>
          <w:rFonts w:cs="Arial"/>
        </w:rPr>
      </w:pPr>
      <w:r>
        <w:rPr>
          <w:rFonts w:cs="Arial"/>
        </w:rPr>
        <w:t xml:space="preserve">Deployment of web and enterprise applications and their updates in </w:t>
      </w:r>
      <w:proofErr w:type="spellStart"/>
      <w:r>
        <w:rPr>
          <w:rFonts w:cs="Arial"/>
        </w:rPr>
        <w:t>dev</w:t>
      </w:r>
      <w:proofErr w:type="spellEnd"/>
      <w:r>
        <w:rPr>
          <w:rFonts w:cs="Arial"/>
        </w:rPr>
        <w:t>, production, pre-production using Admin console.</w:t>
      </w:r>
    </w:p>
    <w:p w:rsidR="00612E07" w:rsidRDefault="00612E07">
      <w:pPr>
        <w:jc w:val="both"/>
        <w:rPr>
          <w:rFonts w:ascii="Cambria" w:hAnsi="Cambria"/>
          <w:color w:val="000000"/>
        </w:rPr>
      </w:pPr>
    </w:p>
    <w:p w:rsidR="00E545A3" w:rsidRDefault="00E545A3">
      <w:pPr>
        <w:jc w:val="both"/>
        <w:rPr>
          <w:rFonts w:ascii="Cambria" w:hAnsi="Cambria"/>
          <w:color w:val="000000"/>
        </w:rPr>
      </w:pPr>
    </w:p>
    <w:p w:rsidR="00E545A3" w:rsidRDefault="00E545A3">
      <w:pPr>
        <w:jc w:val="both"/>
        <w:rPr>
          <w:rFonts w:ascii="Cambria" w:hAnsi="Cambria"/>
          <w:color w:val="000000"/>
        </w:rPr>
      </w:pPr>
    </w:p>
    <w:p w:rsidR="00022BA2" w:rsidRDefault="00FC3B0F">
      <w:pPr>
        <w:rPr>
          <w:rFonts w:cs="Arial"/>
        </w:rPr>
      </w:pPr>
      <w:r>
        <w:rPr>
          <w:rFonts w:cs="Arial"/>
          <w:b/>
          <w:i/>
        </w:rPr>
        <w:t>04</w:t>
      </w:r>
      <w:r w:rsidR="00612E07">
        <w:rPr>
          <w:rFonts w:cs="Arial"/>
          <w:b/>
          <w:i/>
        </w:rPr>
        <w:t>.</w:t>
      </w:r>
      <w:r w:rsidR="00022BA2" w:rsidRPr="00022BA2">
        <w:rPr>
          <w:rFonts w:cs="Arial"/>
          <w:b/>
          <w:u w:val="single"/>
        </w:rPr>
        <w:t xml:space="preserve"> </w:t>
      </w:r>
      <w:r w:rsidR="00022BA2">
        <w:rPr>
          <w:rFonts w:cs="Arial"/>
          <w:b/>
          <w:u w:val="single"/>
        </w:rPr>
        <w:t>NetApp USA</w:t>
      </w:r>
      <w:r w:rsidR="00612E07">
        <w:rPr>
          <w:rFonts w:cs="Arial"/>
          <w:b/>
        </w:rPr>
        <w:tab/>
      </w:r>
      <w:r w:rsidR="00AE21B5">
        <w:rPr>
          <w:rFonts w:cs="Arial"/>
          <w:b/>
        </w:rPr>
        <w:t xml:space="preserve">  </w:t>
      </w:r>
      <w:r w:rsidR="00AE21B5">
        <w:rPr>
          <w:rFonts w:cs="Arial"/>
          <w:b/>
        </w:rPr>
        <w:tab/>
      </w:r>
      <w:r w:rsidR="00AE21B5">
        <w:rPr>
          <w:rFonts w:cs="Arial"/>
          <w:b/>
        </w:rPr>
        <w:tab/>
      </w:r>
      <w:r w:rsidR="00AE21B5">
        <w:rPr>
          <w:rFonts w:cs="Arial"/>
          <w:b/>
        </w:rPr>
        <w:tab/>
      </w:r>
      <w:r w:rsidR="00AE21B5">
        <w:rPr>
          <w:rFonts w:cs="Arial"/>
          <w:b/>
        </w:rPr>
        <w:tab/>
      </w:r>
      <w:r w:rsidR="009A6897">
        <w:rPr>
          <w:rFonts w:cs="Arial"/>
          <w:b/>
          <w:u w:val="single"/>
        </w:rPr>
        <w:t>12/</w:t>
      </w:r>
      <w:r w:rsidR="00753052">
        <w:rPr>
          <w:rFonts w:cs="Arial"/>
          <w:b/>
          <w:i/>
          <w:u w:val="single"/>
        </w:rPr>
        <w:t>2012 to</w:t>
      </w:r>
      <w:r w:rsidR="009A6897">
        <w:rPr>
          <w:rFonts w:cs="Arial"/>
          <w:b/>
          <w:i/>
          <w:u w:val="single"/>
        </w:rPr>
        <w:t xml:space="preserve"> 12/</w:t>
      </w:r>
      <w:r w:rsidR="00753052">
        <w:rPr>
          <w:rFonts w:cs="Arial"/>
          <w:b/>
          <w:i/>
          <w:u w:val="single"/>
        </w:rPr>
        <w:t xml:space="preserve"> </w:t>
      </w:r>
      <w:r w:rsidR="00612E07" w:rsidRPr="004648B7">
        <w:rPr>
          <w:rFonts w:cs="Arial"/>
          <w:b/>
          <w:i/>
          <w:u w:val="single"/>
        </w:rPr>
        <w:t>201</w:t>
      </w:r>
      <w:r w:rsidR="00753052">
        <w:rPr>
          <w:rFonts w:cs="Arial"/>
          <w:b/>
          <w:i/>
          <w:u w:val="single"/>
        </w:rPr>
        <w:t>5</w:t>
      </w:r>
      <w:r w:rsidR="00612E07">
        <w:rPr>
          <w:rFonts w:cs="Arial"/>
        </w:rPr>
        <w:br/>
        <w:t xml:space="preserve"> </w:t>
      </w:r>
    </w:p>
    <w:p w:rsidR="00022BA2" w:rsidRDefault="00022BA2" w:rsidP="00022BA2">
      <w:pPr>
        <w:rPr>
          <w:rFonts w:cs="Arial"/>
          <w:b/>
          <w:i/>
          <w:u w:val="single"/>
        </w:rPr>
      </w:pPr>
      <w:r w:rsidRPr="00AE21B5">
        <w:rPr>
          <w:rFonts w:cs="Arial"/>
          <w:b/>
          <w:i/>
          <w:u w:val="single"/>
        </w:rPr>
        <w:t>Integration Operations</w:t>
      </w:r>
    </w:p>
    <w:p w:rsidR="00AE21B5" w:rsidRPr="00AE21B5" w:rsidRDefault="00612E07" w:rsidP="00022BA2">
      <w:pPr>
        <w:rPr>
          <w:rFonts w:cs="Arial"/>
        </w:rPr>
      </w:pPr>
      <w:r>
        <w:rPr>
          <w:rFonts w:cs="Arial"/>
          <w:b/>
        </w:rPr>
        <w:t>Description:</w:t>
      </w:r>
      <w:r>
        <w:rPr>
          <w:rFonts w:cs="Arial"/>
        </w:rPr>
        <w:tab/>
      </w:r>
      <w:r w:rsidR="00AE21B5" w:rsidRPr="00AE21B5">
        <w:rPr>
          <w:rFonts w:cs="Arial"/>
        </w:rPr>
        <w:t>NetApp creates innovative storage and data management solutions that help our customers accelerate business breakthroughs and achieve outstanding cost efficiency. Our dedication to principles of simplicity, innovation, and customer success has made us one of the fastest-growing storage and data management providers today.</w:t>
      </w:r>
    </w:p>
    <w:p w:rsidR="00612E07" w:rsidRDefault="00AE21B5" w:rsidP="00AE21B5">
      <w:pPr>
        <w:spacing w:line="240" w:lineRule="auto"/>
        <w:jc w:val="both"/>
        <w:rPr>
          <w:rFonts w:cs="Arial"/>
        </w:rPr>
      </w:pPr>
      <w:r w:rsidRPr="00AE21B5">
        <w:rPr>
          <w:rFonts w:cs="Arial"/>
        </w:rPr>
        <w:t>NetApp has purchased the orders from manufacturing partner and those orders transferred to distributed partners.</w:t>
      </w:r>
    </w:p>
    <w:p w:rsidR="00612E07" w:rsidRDefault="00612E07">
      <w:pPr>
        <w:jc w:val="both"/>
        <w:rPr>
          <w:rFonts w:cs="Arial"/>
          <w:b/>
        </w:rPr>
      </w:pPr>
      <w:r>
        <w:rPr>
          <w:rFonts w:cs="Arial"/>
          <w:b/>
        </w:rPr>
        <w:t>Role</w:t>
      </w:r>
      <w:r>
        <w:rPr>
          <w:rFonts w:cs="Arial"/>
          <w:b/>
        </w:rPr>
        <w:tab/>
      </w:r>
      <w:r>
        <w:rPr>
          <w:rFonts w:cs="Arial"/>
          <w:b/>
        </w:rPr>
        <w:tab/>
        <w:t xml:space="preserve">:  </w:t>
      </w:r>
      <w:r w:rsidR="00AE21B5">
        <w:rPr>
          <w:rFonts w:cs="Arial"/>
          <w:b/>
        </w:rPr>
        <w:t>SOA</w:t>
      </w:r>
      <w:r>
        <w:rPr>
          <w:rFonts w:cs="Arial"/>
          <w:b/>
        </w:rPr>
        <w:t xml:space="preserve"> Administrator</w:t>
      </w:r>
    </w:p>
    <w:p w:rsidR="00612E07" w:rsidRDefault="00612E07">
      <w:pPr>
        <w:jc w:val="both"/>
        <w:rPr>
          <w:rFonts w:cs="Arial"/>
          <w:b/>
        </w:rPr>
      </w:pPr>
      <w:r>
        <w:rPr>
          <w:rFonts w:cs="Arial"/>
          <w:b/>
        </w:rPr>
        <w:t>Environment</w:t>
      </w:r>
      <w:r>
        <w:rPr>
          <w:rFonts w:cs="Arial"/>
          <w:b/>
        </w:rPr>
        <w:tab/>
        <w:t xml:space="preserve">:  </w:t>
      </w:r>
      <w:proofErr w:type="spellStart"/>
      <w:r>
        <w:rPr>
          <w:rFonts w:cs="Arial"/>
        </w:rPr>
        <w:t>Weblogic</w:t>
      </w:r>
      <w:proofErr w:type="spellEnd"/>
      <w:r>
        <w:rPr>
          <w:rFonts w:cs="Arial"/>
        </w:rPr>
        <w:t xml:space="preserve"> 11g, </w:t>
      </w:r>
      <w:r w:rsidR="00D27AAD">
        <w:rPr>
          <w:rFonts w:cs="Arial"/>
        </w:rPr>
        <w:t>Oracle SOA Suite 11g</w:t>
      </w:r>
      <w:r w:rsidR="00022BA2">
        <w:rPr>
          <w:rFonts w:cs="Arial"/>
        </w:rPr>
        <w:t>, Oracle</w:t>
      </w:r>
      <w:r w:rsidR="00AE21B5">
        <w:rPr>
          <w:rFonts w:cs="Arial"/>
        </w:rPr>
        <w:t xml:space="preserve"> 9i, Red hat Linux.</w:t>
      </w:r>
      <w:r>
        <w:rPr>
          <w:rFonts w:cs="Arial"/>
          <w:b/>
        </w:rPr>
        <w:t xml:space="preserve"> </w:t>
      </w:r>
    </w:p>
    <w:p w:rsidR="00612E07" w:rsidRDefault="00612E07">
      <w:pPr>
        <w:jc w:val="both"/>
        <w:rPr>
          <w:rFonts w:cs="Arial"/>
          <w:b/>
        </w:rPr>
      </w:pPr>
      <w:r>
        <w:rPr>
          <w:rFonts w:cs="Arial"/>
          <w:b/>
        </w:rPr>
        <w:t>Responsibilities:</w:t>
      </w:r>
    </w:p>
    <w:p w:rsidR="00AE21B5" w:rsidRDefault="00AE21B5" w:rsidP="00AE21B5">
      <w:pPr>
        <w:pStyle w:val="ListParagraph"/>
        <w:numPr>
          <w:ilvl w:val="0"/>
          <w:numId w:val="4"/>
        </w:numPr>
        <w:spacing w:line="240" w:lineRule="auto"/>
        <w:rPr>
          <w:rFonts w:cs="Arial"/>
        </w:rPr>
      </w:pPr>
      <w:r w:rsidRPr="00AE21B5">
        <w:rPr>
          <w:rFonts w:cs="Arial"/>
        </w:rPr>
        <w:t>Monitoring &amp; supporting build/deployment activities</w:t>
      </w:r>
    </w:p>
    <w:p w:rsidR="00022BA2" w:rsidRPr="00022BA2" w:rsidRDefault="00022BA2" w:rsidP="00022BA2">
      <w:pPr>
        <w:pStyle w:val="ListParagraph"/>
        <w:numPr>
          <w:ilvl w:val="0"/>
          <w:numId w:val="4"/>
        </w:numPr>
        <w:spacing w:line="240" w:lineRule="auto"/>
        <w:rPr>
          <w:rFonts w:cs="Arial"/>
          <w:b/>
        </w:rPr>
      </w:pPr>
      <w:r w:rsidRPr="00022BA2">
        <w:rPr>
          <w:rFonts w:cs="Arial"/>
        </w:rPr>
        <w:t xml:space="preserve">Performed Web Logic Server administration tasks such </w:t>
      </w:r>
      <w:r w:rsidRPr="00022BA2">
        <w:rPr>
          <w:rFonts w:cs="Arial"/>
          <w:b/>
        </w:rPr>
        <w:t>as installation, configuration, monitoring and performance tuning.</w:t>
      </w:r>
    </w:p>
    <w:p w:rsidR="00022BA2" w:rsidRPr="00AE21B5" w:rsidRDefault="00022BA2" w:rsidP="00022BA2">
      <w:pPr>
        <w:pStyle w:val="ListParagraph"/>
        <w:numPr>
          <w:ilvl w:val="0"/>
          <w:numId w:val="4"/>
        </w:numPr>
        <w:spacing w:line="240" w:lineRule="auto"/>
        <w:rPr>
          <w:rFonts w:cs="Arial"/>
        </w:rPr>
      </w:pPr>
      <w:r w:rsidRPr="00022BA2">
        <w:rPr>
          <w:rFonts w:cs="Arial"/>
        </w:rPr>
        <w:t>Involved in Performance tuning of Web Logic server with respect to heap, threads and connection pools</w:t>
      </w:r>
    </w:p>
    <w:p w:rsidR="00AE21B5" w:rsidRPr="00AE21B5" w:rsidRDefault="00AE21B5" w:rsidP="00AE21B5">
      <w:pPr>
        <w:pStyle w:val="ListParagraph"/>
        <w:numPr>
          <w:ilvl w:val="0"/>
          <w:numId w:val="4"/>
        </w:numPr>
        <w:spacing w:line="240" w:lineRule="auto"/>
        <w:rPr>
          <w:rFonts w:cs="Arial"/>
        </w:rPr>
      </w:pPr>
      <w:r w:rsidRPr="00AE21B5">
        <w:rPr>
          <w:rFonts w:cs="Arial"/>
        </w:rPr>
        <w:t>24/7 Production support</w:t>
      </w:r>
    </w:p>
    <w:p w:rsidR="00AE21B5" w:rsidRPr="00AE21B5" w:rsidRDefault="00AE21B5" w:rsidP="00AE21B5">
      <w:pPr>
        <w:pStyle w:val="ListParagraph"/>
        <w:numPr>
          <w:ilvl w:val="0"/>
          <w:numId w:val="4"/>
        </w:numPr>
        <w:spacing w:line="240" w:lineRule="auto"/>
        <w:rPr>
          <w:rFonts w:cs="Arial"/>
        </w:rPr>
      </w:pPr>
      <w:r w:rsidRPr="00AE21B5">
        <w:rPr>
          <w:rFonts w:cs="Arial"/>
        </w:rPr>
        <w:t>Effectively doing the release activities in Production environment.</w:t>
      </w:r>
    </w:p>
    <w:p w:rsidR="00AE21B5" w:rsidRPr="00AE21B5" w:rsidRDefault="00AE21B5" w:rsidP="00AE21B5">
      <w:pPr>
        <w:pStyle w:val="ListParagraph"/>
        <w:numPr>
          <w:ilvl w:val="0"/>
          <w:numId w:val="4"/>
        </w:numPr>
        <w:spacing w:line="240" w:lineRule="auto"/>
        <w:rPr>
          <w:rFonts w:cs="Arial"/>
        </w:rPr>
      </w:pPr>
      <w:r w:rsidRPr="00AE21B5">
        <w:rPr>
          <w:rFonts w:cs="Arial"/>
        </w:rPr>
        <w:t>Setup the new domains and Environments</w:t>
      </w:r>
    </w:p>
    <w:p w:rsidR="00AE21B5" w:rsidRPr="00AE21B5" w:rsidRDefault="00AE21B5" w:rsidP="00AE21B5">
      <w:pPr>
        <w:pStyle w:val="ListParagraph"/>
        <w:numPr>
          <w:ilvl w:val="0"/>
          <w:numId w:val="4"/>
        </w:numPr>
        <w:spacing w:line="240" w:lineRule="auto"/>
        <w:rPr>
          <w:rFonts w:cs="Arial"/>
        </w:rPr>
      </w:pPr>
      <w:r w:rsidRPr="00AE21B5">
        <w:rPr>
          <w:rFonts w:cs="Arial"/>
        </w:rPr>
        <w:t>Thread dump analysis and Heap dump analysis.</w:t>
      </w:r>
    </w:p>
    <w:p w:rsidR="00AE21B5" w:rsidRPr="00AE21B5" w:rsidRDefault="00AE21B5" w:rsidP="00AE21B5">
      <w:pPr>
        <w:pStyle w:val="ListParagraph"/>
        <w:numPr>
          <w:ilvl w:val="0"/>
          <w:numId w:val="4"/>
        </w:numPr>
        <w:spacing w:line="240" w:lineRule="auto"/>
        <w:rPr>
          <w:rFonts w:cs="Arial"/>
        </w:rPr>
      </w:pPr>
      <w:r w:rsidRPr="00AE21B5">
        <w:rPr>
          <w:rFonts w:cs="Arial"/>
        </w:rPr>
        <w:t>Involved with the third party venders and Deployment teams in troubleshooting and fixing day-to-day problems of the applications in production on 24/7 schedule.</w:t>
      </w:r>
    </w:p>
    <w:p w:rsidR="00AE21B5" w:rsidRPr="00AE21B5" w:rsidRDefault="00AE21B5" w:rsidP="00AE21B5">
      <w:pPr>
        <w:pStyle w:val="ListParagraph"/>
        <w:numPr>
          <w:ilvl w:val="0"/>
          <w:numId w:val="4"/>
        </w:numPr>
        <w:spacing w:line="240" w:lineRule="auto"/>
        <w:rPr>
          <w:rFonts w:cs="Arial"/>
        </w:rPr>
      </w:pPr>
      <w:r w:rsidRPr="00AE21B5">
        <w:rPr>
          <w:rFonts w:cs="Arial"/>
        </w:rPr>
        <w:lastRenderedPageBreak/>
        <w:t>Participating on Conference Bridge calls to assist in troubleshooting a problem with multiple vendors/systems/products within the client’s enterprise-wide release.</w:t>
      </w:r>
    </w:p>
    <w:p w:rsidR="00AE21B5" w:rsidRPr="00AE21B5" w:rsidRDefault="00AE21B5" w:rsidP="00AE21B5">
      <w:pPr>
        <w:pStyle w:val="ListParagraph"/>
        <w:numPr>
          <w:ilvl w:val="0"/>
          <w:numId w:val="4"/>
        </w:numPr>
        <w:spacing w:line="240" w:lineRule="auto"/>
        <w:rPr>
          <w:rFonts w:cs="Arial"/>
        </w:rPr>
      </w:pPr>
      <w:r w:rsidRPr="00AE21B5">
        <w:rPr>
          <w:rFonts w:cs="Arial"/>
        </w:rPr>
        <w:t>Purging the instances and composites using procedures.</w:t>
      </w:r>
    </w:p>
    <w:p w:rsidR="00AE21B5" w:rsidRPr="00AE21B5" w:rsidRDefault="00AE21B5" w:rsidP="00AE21B5">
      <w:pPr>
        <w:pStyle w:val="ListParagraph"/>
        <w:numPr>
          <w:ilvl w:val="0"/>
          <w:numId w:val="4"/>
        </w:numPr>
        <w:spacing w:line="240" w:lineRule="auto"/>
        <w:rPr>
          <w:rFonts w:cs="Arial"/>
        </w:rPr>
      </w:pPr>
      <w:r w:rsidRPr="00AE21B5">
        <w:rPr>
          <w:rFonts w:cs="Arial"/>
        </w:rPr>
        <w:t>Root cause analysis of existing issues.</w:t>
      </w:r>
    </w:p>
    <w:p w:rsidR="00AE21B5" w:rsidRPr="00AE21B5" w:rsidRDefault="00AE21B5" w:rsidP="00AE21B5">
      <w:pPr>
        <w:pStyle w:val="ListParagraph"/>
        <w:numPr>
          <w:ilvl w:val="0"/>
          <w:numId w:val="4"/>
        </w:numPr>
        <w:spacing w:line="240" w:lineRule="auto"/>
        <w:rPr>
          <w:rFonts w:cs="Arial"/>
        </w:rPr>
      </w:pPr>
      <w:r w:rsidRPr="00AE21B5">
        <w:rPr>
          <w:rFonts w:cs="Arial"/>
        </w:rPr>
        <w:t xml:space="preserve">Documented the problems and workarounds of the product on this environment. </w:t>
      </w:r>
    </w:p>
    <w:p w:rsidR="00AE21B5" w:rsidRPr="00AE21B5" w:rsidRDefault="00AE21B5" w:rsidP="00AE21B5">
      <w:pPr>
        <w:pStyle w:val="ListParagraph"/>
        <w:numPr>
          <w:ilvl w:val="0"/>
          <w:numId w:val="4"/>
        </w:numPr>
        <w:spacing w:line="240" w:lineRule="auto"/>
        <w:rPr>
          <w:rFonts w:cs="Arial"/>
        </w:rPr>
      </w:pPr>
      <w:r w:rsidRPr="00AE21B5">
        <w:rPr>
          <w:rFonts w:cs="Arial"/>
        </w:rPr>
        <w:t>Interaction with other support teams and other engineering stakeholders to get issues resolved.</w:t>
      </w:r>
    </w:p>
    <w:p w:rsidR="00AE21B5" w:rsidRPr="00AE21B5" w:rsidRDefault="00AE21B5" w:rsidP="00AE21B5">
      <w:pPr>
        <w:pStyle w:val="ListParagraph"/>
        <w:numPr>
          <w:ilvl w:val="0"/>
          <w:numId w:val="4"/>
        </w:numPr>
        <w:spacing w:line="240" w:lineRule="auto"/>
        <w:rPr>
          <w:rFonts w:cs="Arial"/>
        </w:rPr>
      </w:pPr>
      <w:r w:rsidRPr="00AE21B5">
        <w:rPr>
          <w:rFonts w:cs="Arial"/>
        </w:rPr>
        <w:t xml:space="preserve">Stress testing the SOA services using SOAP UI tool and monitored the effect of load on the </w:t>
      </w:r>
      <w:proofErr w:type="spellStart"/>
      <w:r w:rsidRPr="00AE21B5">
        <w:rPr>
          <w:rFonts w:cs="Arial"/>
        </w:rPr>
        <w:t>WebLogic</w:t>
      </w:r>
      <w:proofErr w:type="spellEnd"/>
      <w:r w:rsidRPr="00AE21B5">
        <w:rPr>
          <w:rFonts w:cs="Arial"/>
        </w:rPr>
        <w:t>,</w:t>
      </w:r>
      <w:r>
        <w:rPr>
          <w:rFonts w:cs="Arial"/>
        </w:rPr>
        <w:t xml:space="preserve"> </w:t>
      </w:r>
      <w:r w:rsidRPr="00AE21B5">
        <w:rPr>
          <w:rFonts w:cs="Arial"/>
        </w:rPr>
        <w:t>SOA services.</w:t>
      </w:r>
    </w:p>
    <w:p w:rsidR="00AE21B5" w:rsidRPr="00AE21B5" w:rsidRDefault="00AE21B5" w:rsidP="00AE21B5">
      <w:pPr>
        <w:pStyle w:val="ListParagraph"/>
        <w:numPr>
          <w:ilvl w:val="0"/>
          <w:numId w:val="4"/>
        </w:numPr>
        <w:spacing w:line="240" w:lineRule="auto"/>
        <w:rPr>
          <w:rFonts w:cs="Arial"/>
        </w:rPr>
      </w:pPr>
      <w:r w:rsidRPr="00AE21B5">
        <w:rPr>
          <w:rFonts w:cs="Arial"/>
        </w:rPr>
        <w:t>Managing and individually contributing to projects with the ability to manage multiple projects simultaneously</w:t>
      </w:r>
    </w:p>
    <w:p w:rsidR="00612E07" w:rsidRDefault="00AE21B5" w:rsidP="00AE21B5">
      <w:pPr>
        <w:pStyle w:val="ListParagraph"/>
        <w:numPr>
          <w:ilvl w:val="0"/>
          <w:numId w:val="4"/>
        </w:numPr>
        <w:spacing w:line="240" w:lineRule="auto"/>
        <w:rPr>
          <w:rFonts w:eastAsia="Arial Unicode MS" w:cs="Arial"/>
        </w:rPr>
      </w:pPr>
      <w:r w:rsidRPr="00AE21B5">
        <w:rPr>
          <w:rFonts w:cs="Arial"/>
        </w:rPr>
        <w:t>Responding/resolve Applications issues within pre-defined Service Level Agreements (SLA).</w:t>
      </w:r>
      <w:r w:rsidR="00612E07">
        <w:rPr>
          <w:rFonts w:eastAsia="Arial Unicode MS" w:cs="Arial"/>
        </w:rPr>
        <w:t>Strong experience in administrating by using Admin console.</w:t>
      </w:r>
    </w:p>
    <w:p w:rsidR="00612E07" w:rsidRDefault="00612E07">
      <w:pPr>
        <w:pStyle w:val="BodyText"/>
        <w:rPr>
          <w:rFonts w:ascii="Verdana" w:hAnsi="Verdana"/>
          <w:sz w:val="18"/>
          <w:szCs w:val="18"/>
        </w:rPr>
      </w:pPr>
    </w:p>
    <w:p w:rsidR="00022BA2" w:rsidRDefault="00FC3B0F">
      <w:pPr>
        <w:rPr>
          <w:rFonts w:cs="Arial"/>
          <w:b/>
          <w:i/>
          <w:color w:val="000000"/>
        </w:rPr>
      </w:pPr>
      <w:r>
        <w:rPr>
          <w:rFonts w:cs="Arial"/>
          <w:b/>
          <w:i/>
          <w:color w:val="000000"/>
        </w:rPr>
        <w:t>05</w:t>
      </w:r>
      <w:r w:rsidR="00612E07">
        <w:rPr>
          <w:rFonts w:cs="Arial"/>
          <w:b/>
          <w:i/>
          <w:color w:val="000000"/>
        </w:rPr>
        <w:t xml:space="preserve">. </w:t>
      </w:r>
      <w:r w:rsidR="00022BA2">
        <w:rPr>
          <w:rFonts w:cs="Arial"/>
          <w:b/>
          <w:i/>
          <w:color w:val="000000"/>
          <w:u w:val="single"/>
        </w:rPr>
        <w:t>NetApp, USA</w:t>
      </w:r>
      <w:r w:rsidR="00612E07">
        <w:rPr>
          <w:rFonts w:cs="Arial"/>
          <w:b/>
          <w:i/>
          <w:color w:val="000000"/>
        </w:rPr>
        <w:t xml:space="preserve">                                                                                          </w:t>
      </w:r>
      <w:r w:rsidR="00612E07">
        <w:rPr>
          <w:rFonts w:cs="Arial"/>
          <w:b/>
          <w:i/>
          <w:color w:val="000000"/>
        </w:rPr>
        <w:tab/>
      </w:r>
      <w:r w:rsidR="009A6897">
        <w:rPr>
          <w:rFonts w:cs="Arial"/>
          <w:b/>
          <w:i/>
          <w:color w:val="000000"/>
          <w:u w:val="single"/>
        </w:rPr>
        <w:t>12/</w:t>
      </w:r>
      <w:r w:rsidR="00022BA2" w:rsidRPr="00022BA2">
        <w:rPr>
          <w:rFonts w:cs="Arial"/>
          <w:b/>
          <w:i/>
          <w:color w:val="000000"/>
          <w:u w:val="single"/>
        </w:rPr>
        <w:t>2011</w:t>
      </w:r>
      <w:r w:rsidR="001341AC" w:rsidRPr="00022BA2">
        <w:rPr>
          <w:rFonts w:cs="Arial"/>
          <w:b/>
          <w:i/>
          <w:color w:val="000000"/>
          <w:u w:val="single"/>
        </w:rPr>
        <w:t xml:space="preserve"> to </w:t>
      </w:r>
      <w:r w:rsidR="009A6897">
        <w:rPr>
          <w:rFonts w:cs="Arial"/>
          <w:b/>
          <w:i/>
          <w:color w:val="000000"/>
          <w:u w:val="single"/>
        </w:rPr>
        <w:t>11/</w:t>
      </w:r>
      <w:r w:rsidR="00612E07" w:rsidRPr="00022BA2">
        <w:rPr>
          <w:rFonts w:cs="Arial"/>
          <w:b/>
          <w:i/>
          <w:color w:val="000000"/>
          <w:u w:val="single"/>
        </w:rPr>
        <w:t xml:space="preserve"> 201</w:t>
      </w:r>
      <w:r w:rsidR="00022BA2" w:rsidRPr="00022BA2">
        <w:rPr>
          <w:rFonts w:cs="Arial"/>
          <w:b/>
          <w:i/>
          <w:color w:val="000000"/>
          <w:u w:val="single"/>
        </w:rPr>
        <w:t>2</w:t>
      </w:r>
      <w:r w:rsidR="00612E07">
        <w:rPr>
          <w:rFonts w:cs="Arial"/>
          <w:b/>
          <w:i/>
          <w:color w:val="000000"/>
        </w:rPr>
        <w:t xml:space="preserve">     </w:t>
      </w:r>
    </w:p>
    <w:p w:rsidR="00612E07" w:rsidRPr="00022BA2" w:rsidRDefault="00022BA2">
      <w:pPr>
        <w:rPr>
          <w:rFonts w:cs="Arial"/>
          <w:b/>
        </w:rPr>
      </w:pPr>
      <w:r w:rsidRPr="00022BA2">
        <w:rPr>
          <w:rFonts w:cs="Arial"/>
          <w:b/>
          <w:i/>
          <w:color w:val="000000"/>
          <w:u w:val="single"/>
        </w:rPr>
        <w:t>Everest Integration Support</w:t>
      </w:r>
      <w:r w:rsidR="00612E07" w:rsidRPr="00022BA2">
        <w:rPr>
          <w:rFonts w:cs="Arial"/>
          <w:b/>
          <w:i/>
          <w:color w:val="000000"/>
          <w:u w:val="single"/>
        </w:rPr>
        <w:t xml:space="preserve">                                   </w:t>
      </w:r>
      <w:r w:rsidR="00612E07" w:rsidRPr="00022BA2">
        <w:rPr>
          <w:rFonts w:cs="Arial"/>
          <w:b/>
        </w:rPr>
        <w:t xml:space="preserve">                  </w:t>
      </w:r>
    </w:p>
    <w:p w:rsidR="00612E07" w:rsidRDefault="00612E07">
      <w:pPr>
        <w:pStyle w:val="BodyText"/>
        <w:spacing w:line="240" w:lineRule="auto"/>
        <w:rPr>
          <w:rFonts w:cs="Arial"/>
        </w:rPr>
      </w:pPr>
      <w:r>
        <w:rPr>
          <w:rFonts w:cs="Arial"/>
          <w:b/>
        </w:rPr>
        <w:t>Description:</w:t>
      </w:r>
      <w:r>
        <w:rPr>
          <w:rFonts w:cs="Arial"/>
        </w:rPr>
        <w:t xml:space="preserve">  </w:t>
      </w:r>
      <w:r>
        <w:rPr>
          <w:rFonts w:cs="Arial"/>
        </w:rPr>
        <w:tab/>
      </w:r>
      <w:r w:rsidR="00022BA2" w:rsidRPr="00022BA2">
        <w:rPr>
          <w:rFonts w:cs="Arial"/>
        </w:rPr>
        <w:t>SFDC to Oracle E-Business Suite Process Integration Pack they are syncing the Opportunity data between SFDC and Oracle e-Biz. Sales people will create opportunity in SFDC and quotes will create in Oracle e-Biz. Any updates in quote will sync with SFDC. CMAT to Oracle R12 and PeopleSoft Integration we are transforming the HRMS data from PeopleSoft to R12 .Oracle R12 to 11.5.9 Integration we are transforming Quotes &amp;orders data.</w:t>
      </w:r>
    </w:p>
    <w:p w:rsidR="00612E07" w:rsidRDefault="00612E07">
      <w:pPr>
        <w:pStyle w:val="BodyText"/>
        <w:rPr>
          <w:rFonts w:cs="Arial"/>
        </w:rPr>
      </w:pPr>
    </w:p>
    <w:p w:rsidR="00612E07" w:rsidRDefault="00612E07">
      <w:pPr>
        <w:pStyle w:val="BodyText"/>
        <w:rPr>
          <w:rFonts w:cs="Arial"/>
          <w:b/>
        </w:rPr>
      </w:pPr>
      <w:r>
        <w:rPr>
          <w:rFonts w:cs="Arial"/>
          <w:b/>
        </w:rPr>
        <w:t>Role</w:t>
      </w:r>
      <w:r>
        <w:rPr>
          <w:rFonts w:cs="Arial"/>
        </w:rPr>
        <w:tab/>
      </w:r>
      <w:r>
        <w:rPr>
          <w:rFonts w:cs="Arial"/>
        </w:rPr>
        <w:tab/>
        <w:t xml:space="preserve">:  </w:t>
      </w:r>
      <w:r w:rsidR="00022BA2" w:rsidRPr="00022BA2">
        <w:rPr>
          <w:rFonts w:cs="Arial"/>
          <w:b/>
        </w:rPr>
        <w:t>SOA</w:t>
      </w:r>
      <w:r>
        <w:rPr>
          <w:rFonts w:cs="Arial"/>
          <w:b/>
        </w:rPr>
        <w:t xml:space="preserve"> administrator</w:t>
      </w:r>
    </w:p>
    <w:p w:rsidR="00612E07" w:rsidRDefault="00612E07">
      <w:pPr>
        <w:jc w:val="both"/>
        <w:rPr>
          <w:rFonts w:cs="Arial"/>
          <w:b/>
        </w:rPr>
      </w:pPr>
      <w:r>
        <w:rPr>
          <w:rFonts w:cs="Arial"/>
          <w:b/>
        </w:rPr>
        <w:t>Environment</w:t>
      </w:r>
      <w:r>
        <w:rPr>
          <w:rFonts w:cs="Arial"/>
          <w:b/>
        </w:rPr>
        <w:tab/>
        <w:t xml:space="preserve">:  </w:t>
      </w:r>
      <w:proofErr w:type="spellStart"/>
      <w:r>
        <w:rPr>
          <w:rFonts w:cs="Arial"/>
        </w:rPr>
        <w:t>Weblogic</w:t>
      </w:r>
      <w:proofErr w:type="spellEnd"/>
      <w:r>
        <w:rPr>
          <w:rFonts w:cs="Arial"/>
        </w:rPr>
        <w:t xml:space="preserve"> 11g, Oracle 9i, Java, </w:t>
      </w:r>
      <w:proofErr w:type="spellStart"/>
      <w:r>
        <w:rPr>
          <w:rFonts w:cs="Arial"/>
        </w:rPr>
        <w:t>RedHat</w:t>
      </w:r>
      <w:proofErr w:type="spellEnd"/>
      <w:r>
        <w:rPr>
          <w:rFonts w:cs="Arial"/>
        </w:rPr>
        <w:t xml:space="preserve"> Linu</w:t>
      </w:r>
      <w:r w:rsidR="00022BA2">
        <w:rPr>
          <w:rFonts w:cs="Arial"/>
        </w:rPr>
        <w:t>x.</w:t>
      </w:r>
      <w:r>
        <w:rPr>
          <w:rFonts w:cs="Arial"/>
          <w:b/>
        </w:rPr>
        <w:t xml:space="preserve"> </w:t>
      </w:r>
    </w:p>
    <w:p w:rsidR="00612E07" w:rsidRDefault="00612E07">
      <w:pPr>
        <w:rPr>
          <w:rFonts w:cs="Arial"/>
          <w:b/>
          <w:color w:val="000000"/>
        </w:rPr>
      </w:pPr>
      <w:r>
        <w:rPr>
          <w:rFonts w:cs="Arial"/>
          <w:b/>
          <w:color w:val="000000"/>
        </w:rPr>
        <w:t>Responsibilities:</w:t>
      </w:r>
    </w:p>
    <w:p w:rsidR="00612E07" w:rsidRDefault="00612E07">
      <w:pPr>
        <w:widowControl w:val="0"/>
        <w:numPr>
          <w:ilvl w:val="0"/>
          <w:numId w:val="3"/>
        </w:numPr>
        <w:autoSpaceDE w:val="0"/>
        <w:spacing w:after="0"/>
        <w:rPr>
          <w:rFonts w:cs="Arial"/>
          <w:color w:val="000000"/>
        </w:rPr>
      </w:pPr>
      <w:r>
        <w:rPr>
          <w:rFonts w:cs="Arial"/>
          <w:color w:val="000000"/>
        </w:rPr>
        <w:t>Installation Web logic Server 10.3 software and create domain in weblogic10.3.</w:t>
      </w:r>
    </w:p>
    <w:p w:rsidR="00612E07" w:rsidRDefault="00612E07">
      <w:pPr>
        <w:numPr>
          <w:ilvl w:val="0"/>
          <w:numId w:val="3"/>
        </w:numPr>
        <w:spacing w:after="0" w:line="240" w:lineRule="auto"/>
        <w:rPr>
          <w:rFonts w:cs="Arial"/>
          <w:color w:val="000000"/>
        </w:rPr>
      </w:pPr>
      <w:r>
        <w:rPr>
          <w:rFonts w:cs="Arial"/>
          <w:color w:val="000000"/>
        </w:rPr>
        <w:t>Configuring web logic domains, machines for new environments.</w:t>
      </w:r>
    </w:p>
    <w:p w:rsidR="00612E07" w:rsidRDefault="00612E07">
      <w:pPr>
        <w:numPr>
          <w:ilvl w:val="0"/>
          <w:numId w:val="3"/>
        </w:numPr>
        <w:spacing w:after="0" w:line="240" w:lineRule="auto"/>
        <w:rPr>
          <w:rFonts w:cs="Arial"/>
          <w:color w:val="000000"/>
        </w:rPr>
      </w:pPr>
      <w:r>
        <w:rPr>
          <w:rFonts w:cs="Arial"/>
          <w:color w:val="000000"/>
        </w:rPr>
        <w:t>Configuring JDBC, Data source / connection pool on Web logic Server.</w:t>
      </w:r>
    </w:p>
    <w:p w:rsidR="00612E07" w:rsidRDefault="00612E07">
      <w:pPr>
        <w:numPr>
          <w:ilvl w:val="0"/>
          <w:numId w:val="3"/>
        </w:numPr>
        <w:spacing w:after="0" w:line="240" w:lineRule="auto"/>
        <w:rPr>
          <w:rFonts w:cs="Arial"/>
          <w:color w:val="000000"/>
        </w:rPr>
      </w:pPr>
      <w:r>
        <w:rPr>
          <w:rFonts w:cs="Arial"/>
          <w:color w:val="000000"/>
        </w:rPr>
        <w:t>Trouble shooting Web logic and Application deployment issues.</w:t>
      </w:r>
    </w:p>
    <w:p w:rsidR="00612E07" w:rsidRDefault="00612E07">
      <w:pPr>
        <w:widowControl w:val="0"/>
        <w:numPr>
          <w:ilvl w:val="0"/>
          <w:numId w:val="3"/>
        </w:numPr>
        <w:autoSpaceDE w:val="0"/>
        <w:spacing w:after="0"/>
        <w:rPr>
          <w:rFonts w:cs="Arial"/>
          <w:color w:val="000000"/>
        </w:rPr>
      </w:pPr>
      <w:r>
        <w:rPr>
          <w:rFonts w:cs="Arial"/>
          <w:color w:val="000000"/>
        </w:rPr>
        <w:t>Performed building and deployment of EAR, WAR, JAR files on all environments in Web logic Application Server.</w:t>
      </w:r>
    </w:p>
    <w:p w:rsidR="00612E07" w:rsidRDefault="00612E07">
      <w:pPr>
        <w:numPr>
          <w:ilvl w:val="0"/>
          <w:numId w:val="3"/>
        </w:numPr>
        <w:spacing w:after="0" w:line="240" w:lineRule="auto"/>
        <w:rPr>
          <w:rFonts w:cs="Arial"/>
          <w:color w:val="000000"/>
        </w:rPr>
      </w:pPr>
      <w:r>
        <w:rPr>
          <w:rFonts w:cs="Arial"/>
          <w:color w:val="000000"/>
        </w:rPr>
        <w:t>Involved in the deployment of the application.</w:t>
      </w:r>
    </w:p>
    <w:p w:rsidR="00612E07" w:rsidRDefault="00612E07">
      <w:pPr>
        <w:numPr>
          <w:ilvl w:val="0"/>
          <w:numId w:val="3"/>
        </w:numPr>
        <w:spacing w:after="0" w:line="240" w:lineRule="auto"/>
        <w:rPr>
          <w:rFonts w:cs="Arial"/>
          <w:color w:val="000000"/>
        </w:rPr>
      </w:pPr>
      <w:r>
        <w:rPr>
          <w:rFonts w:cs="Arial"/>
          <w:color w:val="000000"/>
        </w:rPr>
        <w:t>Involved in Integration testing.</w:t>
      </w:r>
    </w:p>
    <w:p w:rsidR="00612E07" w:rsidRDefault="00612E07">
      <w:pPr>
        <w:numPr>
          <w:ilvl w:val="0"/>
          <w:numId w:val="3"/>
        </w:numPr>
        <w:spacing w:after="0" w:line="240" w:lineRule="auto"/>
        <w:rPr>
          <w:rFonts w:cs="Arial"/>
          <w:color w:val="000000"/>
        </w:rPr>
      </w:pPr>
      <w:r>
        <w:rPr>
          <w:rFonts w:cs="Arial"/>
          <w:color w:val="000000"/>
        </w:rPr>
        <w:t>Responsible for 24/7 server and environment availability and monitoring.</w:t>
      </w:r>
    </w:p>
    <w:p w:rsidR="00612E07" w:rsidRDefault="00612E07">
      <w:pPr>
        <w:numPr>
          <w:ilvl w:val="0"/>
          <w:numId w:val="3"/>
        </w:numPr>
        <w:spacing w:after="0" w:line="240" w:lineRule="auto"/>
        <w:rPr>
          <w:rFonts w:cs="Arial"/>
          <w:color w:val="000000"/>
        </w:rPr>
      </w:pPr>
      <w:r>
        <w:rPr>
          <w:rFonts w:cs="Arial"/>
          <w:color w:val="000000"/>
        </w:rPr>
        <w:t>Monitoring and tuning web logic application servers for performance.</w:t>
      </w:r>
    </w:p>
    <w:p w:rsidR="00612E07" w:rsidRDefault="00612E07">
      <w:pPr>
        <w:numPr>
          <w:ilvl w:val="0"/>
          <w:numId w:val="3"/>
        </w:numPr>
        <w:spacing w:after="0" w:line="240" w:lineRule="auto"/>
        <w:rPr>
          <w:rFonts w:cs="Arial"/>
          <w:color w:val="000000"/>
        </w:rPr>
      </w:pPr>
      <w:r>
        <w:rPr>
          <w:rFonts w:cs="Arial"/>
          <w:color w:val="000000"/>
        </w:rPr>
        <w:t>Taking the Thread dumps and analyzing the issues.</w:t>
      </w:r>
    </w:p>
    <w:p w:rsidR="00612E07" w:rsidRDefault="00612E07">
      <w:pPr>
        <w:numPr>
          <w:ilvl w:val="0"/>
          <w:numId w:val="3"/>
        </w:numPr>
        <w:spacing w:after="0" w:line="240" w:lineRule="auto"/>
        <w:jc w:val="both"/>
        <w:rPr>
          <w:rFonts w:ascii="Cambria" w:hAnsi="Cambria"/>
          <w:color w:val="000000"/>
        </w:rPr>
      </w:pPr>
      <w:r>
        <w:rPr>
          <w:rFonts w:cs="Arial"/>
          <w:color w:val="000000"/>
        </w:rPr>
        <w:t>Involved in all Release Management Process and meeting the Customer SLA’s.</w:t>
      </w:r>
      <w:r>
        <w:rPr>
          <w:rFonts w:ascii="Cambria" w:hAnsi="Cambria"/>
          <w:color w:val="000000"/>
        </w:rPr>
        <w:t xml:space="preserve">     </w:t>
      </w:r>
    </w:p>
    <w:p w:rsidR="00612E07" w:rsidRDefault="00612E07">
      <w:pPr>
        <w:spacing w:after="0" w:line="240" w:lineRule="auto"/>
        <w:jc w:val="both"/>
        <w:rPr>
          <w:rFonts w:ascii="Cambria" w:hAnsi="Cambria"/>
          <w:color w:val="000000"/>
        </w:rPr>
      </w:pPr>
    </w:p>
    <w:p w:rsidR="00612E07" w:rsidRDefault="00612E07">
      <w:pPr>
        <w:spacing w:after="0" w:line="240" w:lineRule="auto"/>
        <w:jc w:val="both"/>
        <w:rPr>
          <w:rFonts w:ascii="Cambria" w:hAnsi="Cambria"/>
          <w:color w:val="000000"/>
        </w:rPr>
      </w:pPr>
    </w:p>
    <w:p w:rsidR="00084F99" w:rsidRDefault="00FC3B0F" w:rsidP="00084F99">
      <w:pPr>
        <w:rPr>
          <w:rFonts w:cs="Arial"/>
          <w:b/>
          <w:i/>
          <w:color w:val="000000"/>
        </w:rPr>
      </w:pPr>
      <w:r>
        <w:rPr>
          <w:rFonts w:cs="Arial"/>
          <w:b/>
          <w:i/>
          <w:color w:val="000000"/>
        </w:rPr>
        <w:t>06</w:t>
      </w:r>
      <w:r w:rsidR="00E545A3">
        <w:rPr>
          <w:rFonts w:cs="Arial"/>
          <w:b/>
          <w:i/>
          <w:color w:val="000000"/>
        </w:rPr>
        <w:t>.</w:t>
      </w:r>
      <w:r w:rsidR="00084F99">
        <w:rPr>
          <w:rFonts w:cs="Arial"/>
          <w:b/>
          <w:i/>
          <w:color w:val="000000"/>
        </w:rPr>
        <w:t xml:space="preserve"> </w:t>
      </w:r>
      <w:r w:rsidR="00022BA2" w:rsidRPr="00022BA2">
        <w:rPr>
          <w:rFonts w:cs="Arial"/>
          <w:b/>
          <w:i/>
          <w:color w:val="000000"/>
          <w:u w:val="single"/>
        </w:rPr>
        <w:t>Arvin Meritor SOA support</w:t>
      </w:r>
      <w:r w:rsidR="00084F99">
        <w:rPr>
          <w:rFonts w:cs="Arial"/>
          <w:b/>
          <w:i/>
          <w:color w:val="000000"/>
        </w:rPr>
        <w:t xml:space="preserve">                                                     </w:t>
      </w:r>
      <w:r w:rsidR="00B22C40">
        <w:rPr>
          <w:rFonts w:cs="Arial"/>
          <w:b/>
          <w:i/>
          <w:color w:val="000000"/>
        </w:rPr>
        <w:t xml:space="preserve">                    </w:t>
      </w:r>
      <w:r w:rsidR="00B22C40" w:rsidRPr="004648B7">
        <w:rPr>
          <w:rFonts w:cs="Arial"/>
          <w:b/>
          <w:i/>
          <w:color w:val="000000"/>
          <w:u w:val="single"/>
        </w:rPr>
        <w:t xml:space="preserve"> </w:t>
      </w:r>
      <w:r w:rsidR="00022BA2">
        <w:rPr>
          <w:rFonts w:cs="Arial"/>
          <w:b/>
          <w:i/>
          <w:color w:val="000000"/>
          <w:u w:val="single"/>
        </w:rPr>
        <w:t>Jul 2010 to Feb</w:t>
      </w:r>
      <w:r w:rsidR="00084F99" w:rsidRPr="004648B7">
        <w:rPr>
          <w:rFonts w:cs="Arial"/>
          <w:b/>
          <w:i/>
          <w:color w:val="000000"/>
          <w:u w:val="single"/>
        </w:rPr>
        <w:t xml:space="preserve"> 201</w:t>
      </w:r>
      <w:r w:rsidR="00022BA2">
        <w:rPr>
          <w:rFonts w:cs="Arial"/>
          <w:b/>
          <w:i/>
          <w:color w:val="000000"/>
          <w:u w:val="single"/>
        </w:rPr>
        <w:t>1</w:t>
      </w:r>
      <w:r w:rsidR="00084F99">
        <w:rPr>
          <w:rFonts w:cs="Arial"/>
          <w:b/>
          <w:i/>
          <w:color w:val="000000"/>
        </w:rPr>
        <w:t xml:space="preserve">                                                         </w:t>
      </w:r>
    </w:p>
    <w:p w:rsidR="00084F99" w:rsidRDefault="00084F99" w:rsidP="00084F99">
      <w:pPr>
        <w:rPr>
          <w:b/>
        </w:rPr>
      </w:pPr>
      <w:r>
        <w:rPr>
          <w:b/>
        </w:rPr>
        <w:t>Environment: Linux</w:t>
      </w:r>
      <w:r w:rsidR="00022BA2">
        <w:rPr>
          <w:b/>
        </w:rPr>
        <w:t>, OAC 10g</w:t>
      </w:r>
      <w:r>
        <w:rPr>
          <w:b/>
        </w:rPr>
        <w:t xml:space="preserve">, </w:t>
      </w:r>
      <w:r w:rsidR="00022BA2">
        <w:rPr>
          <w:b/>
        </w:rPr>
        <w:t>SOA Suite 10g</w:t>
      </w:r>
      <w:r>
        <w:rPr>
          <w:b/>
        </w:rPr>
        <w:t>,</w:t>
      </w:r>
      <w:r w:rsidR="00022BA2">
        <w:rPr>
          <w:b/>
        </w:rPr>
        <w:t xml:space="preserve"> Remedy</w:t>
      </w:r>
      <w:r>
        <w:rPr>
          <w:b/>
        </w:rPr>
        <w:t>,</w:t>
      </w:r>
      <w:r w:rsidR="00022BA2">
        <w:rPr>
          <w:b/>
        </w:rPr>
        <w:t xml:space="preserve"> </w:t>
      </w:r>
      <w:r>
        <w:rPr>
          <w:b/>
        </w:rPr>
        <w:t>Oracle</w:t>
      </w:r>
      <w:r w:rsidR="00022BA2">
        <w:rPr>
          <w:b/>
        </w:rPr>
        <w:t>.</w:t>
      </w:r>
    </w:p>
    <w:p w:rsidR="00022BA2" w:rsidRDefault="00022BA2" w:rsidP="00022BA2">
      <w:pPr>
        <w:pStyle w:val="BodyText"/>
        <w:spacing w:line="240" w:lineRule="auto"/>
        <w:rPr>
          <w:rFonts w:cs="Arial"/>
        </w:rPr>
      </w:pPr>
      <w:r>
        <w:rPr>
          <w:rFonts w:cs="Arial"/>
          <w:b/>
        </w:rPr>
        <w:lastRenderedPageBreak/>
        <w:t>Description:</w:t>
      </w:r>
      <w:r>
        <w:rPr>
          <w:rFonts w:cs="Arial"/>
        </w:rPr>
        <w:t xml:space="preserve">  </w:t>
      </w:r>
      <w:r w:rsidRPr="00022BA2">
        <w:rPr>
          <w:rFonts w:cs="Arial"/>
        </w:rPr>
        <w:t>ArvinMeritor, Inc. is an American corporation headquartered in Troy, Michigan which manufactures automobile components for military suppliers, trucks, and trailers. Meritor is a Fortune 500 company</w:t>
      </w:r>
      <w:r>
        <w:rPr>
          <w:rFonts w:cs="Arial"/>
        </w:rPr>
        <w:t xml:space="preserve"> </w:t>
      </w:r>
      <w:r w:rsidRPr="00022BA2">
        <w:rPr>
          <w:rFonts w:cs="Arial"/>
        </w:rPr>
        <w:t>.Meritor completed the divestiture of the passenger vehicle business segment in January 2011. This officially categorized this global manufacturer/supplier outside of the automotive industry. With its focal point on commercial vehicle system component production.</w:t>
      </w:r>
    </w:p>
    <w:p w:rsidR="00022BA2" w:rsidRPr="00084F99" w:rsidRDefault="00022BA2" w:rsidP="00022BA2">
      <w:pPr>
        <w:tabs>
          <w:tab w:val="left" w:pos="720"/>
        </w:tabs>
        <w:rPr>
          <w:b/>
        </w:rPr>
      </w:pPr>
      <w:r w:rsidRPr="00084F99">
        <w:rPr>
          <w:b/>
        </w:rPr>
        <w:t xml:space="preserve">Roles &amp; Responsibilities: </w:t>
      </w:r>
    </w:p>
    <w:p w:rsidR="00022BA2" w:rsidRDefault="00022BA2" w:rsidP="00022BA2">
      <w:pPr>
        <w:numPr>
          <w:ilvl w:val="0"/>
          <w:numId w:val="9"/>
        </w:numPr>
        <w:tabs>
          <w:tab w:val="left" w:pos="720"/>
        </w:tabs>
      </w:pPr>
      <w:r>
        <w:t>Responsible for deploy the SOA applications.</w:t>
      </w:r>
    </w:p>
    <w:p w:rsidR="00022BA2" w:rsidRDefault="00022BA2" w:rsidP="00022BA2">
      <w:pPr>
        <w:numPr>
          <w:ilvl w:val="0"/>
          <w:numId w:val="9"/>
        </w:numPr>
        <w:tabs>
          <w:tab w:val="left" w:pos="720"/>
        </w:tabs>
      </w:pPr>
      <w:r>
        <w:t>Worked closely with the SOA service development team in debugging and solving issues that were application specific.</w:t>
      </w:r>
    </w:p>
    <w:p w:rsidR="00022BA2" w:rsidRDefault="00022BA2" w:rsidP="00022BA2">
      <w:pPr>
        <w:numPr>
          <w:ilvl w:val="0"/>
          <w:numId w:val="9"/>
        </w:numPr>
        <w:tabs>
          <w:tab w:val="left" w:pos="720"/>
        </w:tabs>
      </w:pPr>
      <w:r>
        <w:t>Performance tuning.</w:t>
      </w:r>
    </w:p>
    <w:p w:rsidR="00022BA2" w:rsidRDefault="00022BA2" w:rsidP="00022BA2">
      <w:pPr>
        <w:numPr>
          <w:ilvl w:val="0"/>
          <w:numId w:val="9"/>
        </w:numPr>
        <w:tabs>
          <w:tab w:val="left" w:pos="720"/>
        </w:tabs>
      </w:pPr>
      <w:r>
        <w:t>Responsible for maintain SOA service deployment artifacts like Configuration Plan, Data Sources etc.</w:t>
      </w:r>
    </w:p>
    <w:p w:rsidR="00022BA2" w:rsidRDefault="00022BA2" w:rsidP="00022BA2">
      <w:pPr>
        <w:numPr>
          <w:ilvl w:val="0"/>
          <w:numId w:val="9"/>
        </w:numPr>
        <w:tabs>
          <w:tab w:val="left" w:pos="720"/>
        </w:tabs>
      </w:pPr>
      <w:r>
        <w:t>SOA service instance analysis and root cause analysis of various issues that occurred in the environment.</w:t>
      </w:r>
    </w:p>
    <w:p w:rsidR="00022BA2" w:rsidRDefault="00022BA2" w:rsidP="00022BA2">
      <w:pPr>
        <w:numPr>
          <w:ilvl w:val="0"/>
          <w:numId w:val="9"/>
        </w:numPr>
        <w:tabs>
          <w:tab w:val="left" w:pos="720"/>
        </w:tabs>
      </w:pPr>
      <w:r>
        <w:t>Performed the analysis of logs and Thread dumps.</w:t>
      </w:r>
    </w:p>
    <w:p w:rsidR="00022BA2" w:rsidRDefault="00022BA2" w:rsidP="00022BA2">
      <w:pPr>
        <w:numPr>
          <w:ilvl w:val="0"/>
          <w:numId w:val="9"/>
        </w:numPr>
        <w:tabs>
          <w:tab w:val="left" w:pos="720"/>
        </w:tabs>
      </w:pPr>
      <w:r>
        <w:t>Experience in purging of SOA composites and DBA related knowledge for SOA support.</w:t>
      </w:r>
    </w:p>
    <w:p w:rsidR="00022BA2" w:rsidRDefault="00022BA2" w:rsidP="00022BA2">
      <w:pPr>
        <w:numPr>
          <w:ilvl w:val="0"/>
          <w:numId w:val="9"/>
        </w:numPr>
        <w:tabs>
          <w:tab w:val="left" w:pos="720"/>
        </w:tabs>
      </w:pPr>
      <w:r>
        <w:t>Deploy new code release onto the production/non-production.</w:t>
      </w:r>
    </w:p>
    <w:p w:rsidR="00022BA2" w:rsidRDefault="00022BA2" w:rsidP="00022BA2">
      <w:pPr>
        <w:tabs>
          <w:tab w:val="left" w:pos="720"/>
        </w:tabs>
      </w:pPr>
    </w:p>
    <w:p w:rsidR="00022BA2" w:rsidRDefault="00FC3B0F" w:rsidP="00022BA2">
      <w:pPr>
        <w:rPr>
          <w:rFonts w:cs="Arial"/>
          <w:b/>
          <w:i/>
          <w:color w:val="000000"/>
        </w:rPr>
      </w:pPr>
      <w:r>
        <w:rPr>
          <w:rFonts w:cs="Arial"/>
          <w:b/>
          <w:i/>
          <w:color w:val="000000"/>
        </w:rPr>
        <w:t>07</w:t>
      </w:r>
      <w:r w:rsidR="00022BA2">
        <w:rPr>
          <w:rFonts w:cs="Arial"/>
          <w:b/>
          <w:i/>
          <w:color w:val="000000"/>
        </w:rPr>
        <w:t xml:space="preserve">. </w:t>
      </w:r>
      <w:r w:rsidR="00022BA2" w:rsidRPr="00022BA2">
        <w:rPr>
          <w:rFonts w:cs="Arial"/>
          <w:b/>
          <w:i/>
          <w:color w:val="000000"/>
          <w:u w:val="single"/>
        </w:rPr>
        <w:t>THOMSON REUTERS EIKON</w:t>
      </w:r>
      <w:r w:rsidR="00022BA2">
        <w:rPr>
          <w:rFonts w:cs="Arial"/>
          <w:b/>
          <w:i/>
          <w:color w:val="000000"/>
        </w:rPr>
        <w:t xml:space="preserve">                                                                         </w:t>
      </w:r>
      <w:r w:rsidR="00022BA2" w:rsidRPr="004648B7">
        <w:rPr>
          <w:rFonts w:cs="Arial"/>
          <w:b/>
          <w:i/>
          <w:color w:val="000000"/>
          <w:u w:val="single"/>
        </w:rPr>
        <w:t xml:space="preserve"> </w:t>
      </w:r>
      <w:r w:rsidR="00753052">
        <w:rPr>
          <w:rFonts w:cs="Arial"/>
          <w:b/>
          <w:i/>
          <w:color w:val="000000"/>
          <w:u w:val="single"/>
        </w:rPr>
        <w:t>Oct 2007 to Jun</w:t>
      </w:r>
      <w:r w:rsidR="00022BA2" w:rsidRPr="004648B7">
        <w:rPr>
          <w:rFonts w:cs="Arial"/>
          <w:b/>
          <w:i/>
          <w:color w:val="000000"/>
          <w:u w:val="single"/>
        </w:rPr>
        <w:t xml:space="preserve"> 201</w:t>
      </w:r>
      <w:r w:rsidR="00753052">
        <w:rPr>
          <w:rFonts w:cs="Arial"/>
          <w:b/>
          <w:i/>
          <w:color w:val="000000"/>
          <w:u w:val="single"/>
        </w:rPr>
        <w:t>0</w:t>
      </w:r>
      <w:r w:rsidR="00022BA2">
        <w:rPr>
          <w:rFonts w:cs="Arial"/>
          <w:b/>
          <w:i/>
          <w:color w:val="000000"/>
        </w:rPr>
        <w:t xml:space="preserve">                                                         </w:t>
      </w:r>
    </w:p>
    <w:p w:rsidR="00022BA2" w:rsidRDefault="00022BA2" w:rsidP="00022BA2">
      <w:pPr>
        <w:rPr>
          <w:b/>
        </w:rPr>
      </w:pPr>
      <w:r>
        <w:rPr>
          <w:b/>
        </w:rPr>
        <w:t>Environment: Linux, OAC 10g, SOA Suite 10g,</w:t>
      </w:r>
      <w:r w:rsidR="00753052">
        <w:rPr>
          <w:b/>
        </w:rPr>
        <w:t xml:space="preserve"> HPQC</w:t>
      </w:r>
      <w:r>
        <w:rPr>
          <w:b/>
        </w:rPr>
        <w:t>, Oracle</w:t>
      </w:r>
    </w:p>
    <w:p w:rsidR="00753052" w:rsidRDefault="00753052" w:rsidP="00753052">
      <w:pPr>
        <w:rPr>
          <w:b/>
        </w:rPr>
      </w:pPr>
      <w:r>
        <w:rPr>
          <w:rFonts w:cs="Arial"/>
          <w:b/>
        </w:rPr>
        <w:t>Description:</w:t>
      </w:r>
      <w:r>
        <w:rPr>
          <w:rFonts w:cs="Arial"/>
        </w:rPr>
        <w:t xml:space="preserve">  </w:t>
      </w:r>
      <w:r>
        <w:rPr>
          <w:rFonts w:cs="Arial"/>
        </w:rPr>
        <w:tab/>
      </w:r>
      <w:r w:rsidRPr="00753052">
        <w:rPr>
          <w:rFonts w:cs="Arial"/>
        </w:rPr>
        <w:t>Thomson Reuters Corporation is a provider of information for the</w:t>
      </w:r>
      <w:r>
        <w:rPr>
          <w:rFonts w:cs="Arial"/>
        </w:rPr>
        <w:t xml:space="preserve"> </w:t>
      </w:r>
      <w:r w:rsidRPr="00753052">
        <w:rPr>
          <w:rFonts w:cs="Arial"/>
        </w:rPr>
        <w:t>world's businesses and professionals and is created by the Thomson Corporation's purchase of Reuters Group on 17 April 2008. Thomson Reuters is headquartered at 3 Times Square, New York City, USA. The Woodbridge Company, a holding company for the Thomson family of Canada, owns 53% of the group, which operates in 100 countries, and has over 55,000 employees. Thomson Reuters was ranked as Canada's "leading corporate brand" in the 2010 Interbred Best Canadian Brands ranking. Thomson Reuters operates in two divisions: Professional and Markets</w:t>
      </w:r>
    </w:p>
    <w:p w:rsidR="00022BA2" w:rsidRPr="00084F99" w:rsidRDefault="00022BA2" w:rsidP="00022BA2">
      <w:pPr>
        <w:tabs>
          <w:tab w:val="left" w:pos="720"/>
        </w:tabs>
        <w:rPr>
          <w:b/>
        </w:rPr>
      </w:pPr>
      <w:r w:rsidRPr="00084F99">
        <w:rPr>
          <w:b/>
        </w:rPr>
        <w:t xml:space="preserve">Roles &amp; Responsibilities: </w:t>
      </w:r>
    </w:p>
    <w:p w:rsidR="00753052" w:rsidRDefault="00753052" w:rsidP="00753052">
      <w:pPr>
        <w:numPr>
          <w:ilvl w:val="0"/>
          <w:numId w:val="10"/>
        </w:numPr>
        <w:spacing w:after="0" w:line="240" w:lineRule="auto"/>
        <w:jc w:val="both"/>
      </w:pPr>
      <w:r>
        <w:t>24/7 Production support</w:t>
      </w:r>
    </w:p>
    <w:p w:rsidR="00753052" w:rsidRDefault="00753052" w:rsidP="00753052">
      <w:pPr>
        <w:numPr>
          <w:ilvl w:val="0"/>
          <w:numId w:val="10"/>
        </w:numPr>
        <w:spacing w:after="0" w:line="240" w:lineRule="auto"/>
        <w:jc w:val="both"/>
      </w:pPr>
      <w:r>
        <w:t>Effectively doing the release activities in Production environment.</w:t>
      </w:r>
    </w:p>
    <w:p w:rsidR="00753052" w:rsidRDefault="00753052" w:rsidP="00753052">
      <w:pPr>
        <w:numPr>
          <w:ilvl w:val="0"/>
          <w:numId w:val="10"/>
        </w:numPr>
        <w:spacing w:after="0" w:line="240" w:lineRule="auto"/>
        <w:jc w:val="both"/>
      </w:pPr>
      <w:r>
        <w:t>Involved with the third party venders and Deployment teams in troubleshooting and fixing day-to-day problems of the applications in production on 24/7 schedule.</w:t>
      </w:r>
    </w:p>
    <w:p w:rsidR="00753052" w:rsidRDefault="00753052" w:rsidP="00753052">
      <w:pPr>
        <w:numPr>
          <w:ilvl w:val="0"/>
          <w:numId w:val="10"/>
        </w:numPr>
        <w:spacing w:after="0" w:line="240" w:lineRule="auto"/>
        <w:jc w:val="both"/>
      </w:pPr>
      <w:r>
        <w:t>Performed the analysis of logs and Thread dumps.</w:t>
      </w:r>
    </w:p>
    <w:p w:rsidR="00753052" w:rsidRDefault="00753052" w:rsidP="00753052">
      <w:pPr>
        <w:numPr>
          <w:ilvl w:val="0"/>
          <w:numId w:val="10"/>
        </w:numPr>
        <w:spacing w:after="0" w:line="240" w:lineRule="auto"/>
        <w:jc w:val="both"/>
      </w:pPr>
      <w:r>
        <w:t>Experience in purging of SOA composites and DBA related knowledge for SOA support.</w:t>
      </w:r>
    </w:p>
    <w:p w:rsidR="00753052" w:rsidRDefault="00753052" w:rsidP="00753052">
      <w:pPr>
        <w:numPr>
          <w:ilvl w:val="0"/>
          <w:numId w:val="10"/>
        </w:numPr>
        <w:spacing w:after="0" w:line="240" w:lineRule="auto"/>
        <w:jc w:val="both"/>
      </w:pPr>
      <w:r>
        <w:t>Deploy new code release onto the production/non-production.</w:t>
      </w:r>
    </w:p>
    <w:p w:rsidR="00612E07" w:rsidRDefault="00753052" w:rsidP="00753052">
      <w:pPr>
        <w:numPr>
          <w:ilvl w:val="0"/>
          <w:numId w:val="10"/>
        </w:numPr>
        <w:spacing w:after="0" w:line="240" w:lineRule="auto"/>
        <w:jc w:val="both"/>
        <w:rPr>
          <w:rFonts w:ascii="Cambria" w:hAnsi="Cambria"/>
          <w:color w:val="000000"/>
        </w:rPr>
      </w:pPr>
      <w:r>
        <w:t>Worked closely with the SOA service development team in debugging and solving issues that were application specific</w:t>
      </w:r>
    </w:p>
    <w:p w:rsidR="00612E07" w:rsidRDefault="00612E07">
      <w:pPr>
        <w:spacing w:after="0" w:line="240" w:lineRule="auto"/>
        <w:jc w:val="both"/>
        <w:rPr>
          <w:rFonts w:ascii="Cambria" w:hAnsi="Cambria"/>
          <w:color w:val="000000"/>
        </w:rPr>
      </w:pPr>
    </w:p>
    <w:p w:rsidR="00612E07" w:rsidRDefault="00612E07">
      <w:pPr>
        <w:spacing w:after="0" w:line="240" w:lineRule="auto"/>
        <w:jc w:val="both"/>
      </w:pPr>
      <w:r>
        <w:rPr>
          <w:rFonts w:ascii="Cambria" w:hAnsi="Cambria"/>
          <w:color w:val="000000"/>
        </w:rPr>
        <w:t xml:space="preserve">                                                                                                                       </w:t>
      </w:r>
    </w:p>
    <w:sectPr w:rsidR="00612E07">
      <w:headerReference w:type="default" r:id="rId8"/>
      <w:footerReference w:type="even" r:id="rId9"/>
      <w:footerReference w:type="default" r:id="rId10"/>
      <w:headerReference w:type="first" r:id="rId11"/>
      <w:footerReference w:type="first" r:id="rId12"/>
      <w:pgSz w:w="11906" w:h="16838"/>
      <w:pgMar w:top="632" w:right="1440" w:bottom="776" w:left="1440" w:header="576" w:footer="720" w:gutter="0"/>
      <w:pgBorders>
        <w:top w:val="single" w:sz="4" w:space="4" w:color="000000"/>
        <w:left w:val="single" w:sz="4" w:space="31" w:color="000000"/>
        <w:bottom w:val="single" w:sz="4" w:space="7" w:color="000000"/>
        <w:right w:val="single" w:sz="4" w:space="31" w:color="00000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4F85" w:rsidRDefault="00BC4F85">
      <w:pPr>
        <w:spacing w:after="0" w:line="240" w:lineRule="auto"/>
      </w:pPr>
      <w:r>
        <w:separator/>
      </w:r>
    </w:p>
  </w:endnote>
  <w:endnote w:type="continuationSeparator" w:id="0">
    <w:p w:rsidR="00BC4F85" w:rsidRDefault="00BC4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2E07" w:rsidRDefault="00612E0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2E07" w:rsidRDefault="00612E0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2E07" w:rsidRDefault="00612E0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4F85" w:rsidRDefault="00BC4F85">
      <w:pPr>
        <w:spacing w:after="0" w:line="240" w:lineRule="auto"/>
      </w:pPr>
      <w:r>
        <w:separator/>
      </w:r>
    </w:p>
  </w:footnote>
  <w:footnote w:type="continuationSeparator" w:id="0">
    <w:p w:rsidR="00BC4F85" w:rsidRDefault="00BC4F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2E07" w:rsidRDefault="00612E07">
    <w:pPr>
      <w:pStyle w:val="Header"/>
      <w:tabs>
        <w:tab w:val="clear" w:pos="4680"/>
        <w:tab w:val="clear" w:pos="9360"/>
        <w:tab w:val="left" w:pos="1861"/>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2E07" w:rsidRDefault="00612E0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singleLevel"/>
    <w:tmpl w:val="00000002"/>
    <w:name w:val="WW8Num2"/>
    <w:lvl w:ilvl="0">
      <w:start w:val="1"/>
      <w:numFmt w:val="bullet"/>
      <w:lvlText w:val=""/>
      <w:lvlJc w:val="left"/>
      <w:pPr>
        <w:tabs>
          <w:tab w:val="num" w:pos="0"/>
        </w:tabs>
        <w:ind w:left="720" w:hanging="360"/>
      </w:pPr>
      <w:rPr>
        <w:rFonts w:ascii="Wingdings" w:hAnsi="Wingdings"/>
      </w:rPr>
    </w:lvl>
  </w:abstractNum>
  <w:abstractNum w:abstractNumId="2">
    <w:nsid w:val="00000003"/>
    <w:multiLevelType w:val="singleLevel"/>
    <w:tmpl w:val="00000003"/>
    <w:name w:val="WW8Num3"/>
    <w:lvl w:ilvl="0">
      <w:start w:val="1"/>
      <w:numFmt w:val="bullet"/>
      <w:pStyle w:val="ListBullet2"/>
      <w:lvlText w:val=""/>
      <w:lvlJc w:val="left"/>
      <w:pPr>
        <w:tabs>
          <w:tab w:val="num" w:pos="0"/>
        </w:tabs>
        <w:ind w:left="720" w:hanging="360"/>
      </w:pPr>
      <w:rPr>
        <w:rFonts w:ascii="Wingdings" w:hAnsi="Wingdings"/>
        <w:sz w:val="20"/>
      </w:rPr>
    </w:lvl>
  </w:abstractNum>
  <w:abstractNum w:abstractNumId="3">
    <w:nsid w:val="00000004"/>
    <w:multiLevelType w:val="singleLevel"/>
    <w:tmpl w:val="00000004"/>
    <w:name w:val="WW8Num4"/>
    <w:lvl w:ilvl="0">
      <w:start w:val="1"/>
      <w:numFmt w:val="bullet"/>
      <w:lvlText w:val=""/>
      <w:lvlJc w:val="left"/>
      <w:pPr>
        <w:tabs>
          <w:tab w:val="num" w:pos="0"/>
        </w:tabs>
        <w:ind w:left="630" w:hanging="360"/>
      </w:pPr>
      <w:rPr>
        <w:rFonts w:ascii="Wingdings" w:hAnsi="Wingdings"/>
      </w:rPr>
    </w:lvl>
  </w:abstractNum>
  <w:abstractNum w:abstractNumId="4">
    <w:nsid w:val="00000005"/>
    <w:multiLevelType w:val="multilevel"/>
    <w:tmpl w:val="00000005"/>
    <w:name w:val="WW8Num5"/>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w:hAnsi="Wingdings"/>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w:hAnsi="Wingdings"/>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w:hAnsi="Wingdings"/>
      </w:rPr>
    </w:lvl>
    <w:lvl w:ilvl="8">
      <w:start w:val="1"/>
      <w:numFmt w:val="bullet"/>
      <w:lvlText w:val=""/>
      <w:lvlJc w:val="left"/>
      <w:pPr>
        <w:tabs>
          <w:tab w:val="num" w:pos="3600"/>
        </w:tabs>
        <w:ind w:left="3600" w:hanging="360"/>
      </w:pPr>
      <w:rPr>
        <w:rFonts w:ascii="Wingdings" w:hAnsi="Wingdings"/>
      </w:rPr>
    </w:lvl>
  </w:abstractNum>
  <w:abstractNum w:abstractNumId="5">
    <w:nsid w:val="00000006"/>
    <w:multiLevelType w:val="singleLevel"/>
    <w:tmpl w:val="00000006"/>
    <w:name w:val="WW8Num6"/>
    <w:lvl w:ilvl="0">
      <w:start w:val="1"/>
      <w:numFmt w:val="bullet"/>
      <w:lvlText w:val=""/>
      <w:lvlJc w:val="left"/>
      <w:pPr>
        <w:tabs>
          <w:tab w:val="num" w:pos="0"/>
        </w:tabs>
        <w:ind w:left="720" w:hanging="360"/>
      </w:pPr>
      <w:rPr>
        <w:rFonts w:ascii="Wingdings" w:hAnsi="Wingdings"/>
      </w:rPr>
    </w:lvl>
  </w:abstractNum>
  <w:abstractNum w:abstractNumId="6">
    <w:nsid w:val="00000007"/>
    <w:multiLevelType w:val="singleLevel"/>
    <w:tmpl w:val="00000007"/>
    <w:name w:val="WW8Num7"/>
    <w:lvl w:ilvl="0">
      <w:start w:val="1"/>
      <w:numFmt w:val="bullet"/>
      <w:lvlText w:val=""/>
      <w:lvlJc w:val="left"/>
      <w:pPr>
        <w:tabs>
          <w:tab w:val="num" w:pos="0"/>
        </w:tabs>
        <w:ind w:left="720" w:hanging="360"/>
      </w:pPr>
      <w:rPr>
        <w:rFonts w:ascii="Wingdings" w:hAnsi="Wingdings"/>
      </w:rPr>
    </w:lvl>
  </w:abstractNum>
  <w:abstractNum w:abstractNumId="7">
    <w:nsid w:val="00000008"/>
    <w:multiLevelType w:val="singleLevel"/>
    <w:tmpl w:val="00000008"/>
    <w:name w:val="WW8Num8"/>
    <w:lvl w:ilvl="0">
      <w:start w:val="1"/>
      <w:numFmt w:val="bullet"/>
      <w:lvlText w:val=""/>
      <w:lvlJc w:val="left"/>
      <w:pPr>
        <w:tabs>
          <w:tab w:val="num" w:pos="0"/>
        </w:tabs>
        <w:ind w:left="720" w:hanging="360"/>
      </w:pPr>
      <w:rPr>
        <w:rFonts w:ascii="Wingdings" w:hAnsi="Wingdings"/>
      </w:rPr>
    </w:lvl>
  </w:abstractNum>
  <w:abstractNum w:abstractNumId="8">
    <w:nsid w:val="147C1169"/>
    <w:multiLevelType w:val="hybridMultilevel"/>
    <w:tmpl w:val="2860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99A316E"/>
    <w:multiLevelType w:val="hybridMultilevel"/>
    <w:tmpl w:val="2C841E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2"/>
  </w:compat>
  <w:rsids>
    <w:rsidRoot w:val="00B431AA"/>
    <w:rsid w:val="00022BA2"/>
    <w:rsid w:val="00084F99"/>
    <w:rsid w:val="0012172B"/>
    <w:rsid w:val="001341AC"/>
    <w:rsid w:val="00230A31"/>
    <w:rsid w:val="00321CC0"/>
    <w:rsid w:val="003427EC"/>
    <w:rsid w:val="003A5092"/>
    <w:rsid w:val="00402559"/>
    <w:rsid w:val="004042A8"/>
    <w:rsid w:val="004110C1"/>
    <w:rsid w:val="0042791C"/>
    <w:rsid w:val="004648B7"/>
    <w:rsid w:val="0049205C"/>
    <w:rsid w:val="004D4978"/>
    <w:rsid w:val="005351FB"/>
    <w:rsid w:val="00612E07"/>
    <w:rsid w:val="00660316"/>
    <w:rsid w:val="0066051E"/>
    <w:rsid w:val="006720E2"/>
    <w:rsid w:val="006E3070"/>
    <w:rsid w:val="007022E9"/>
    <w:rsid w:val="00753052"/>
    <w:rsid w:val="00795410"/>
    <w:rsid w:val="007B5259"/>
    <w:rsid w:val="00826F29"/>
    <w:rsid w:val="0095425C"/>
    <w:rsid w:val="009A6897"/>
    <w:rsid w:val="009E2888"/>
    <w:rsid w:val="00A978D5"/>
    <w:rsid w:val="00AD1DA1"/>
    <w:rsid w:val="00AE21B5"/>
    <w:rsid w:val="00B226D0"/>
    <w:rsid w:val="00B22C40"/>
    <w:rsid w:val="00B431AA"/>
    <w:rsid w:val="00BA7E6A"/>
    <w:rsid w:val="00BC4F85"/>
    <w:rsid w:val="00C00556"/>
    <w:rsid w:val="00C077C1"/>
    <w:rsid w:val="00C22209"/>
    <w:rsid w:val="00C409AF"/>
    <w:rsid w:val="00C86AF9"/>
    <w:rsid w:val="00D02711"/>
    <w:rsid w:val="00D04BD0"/>
    <w:rsid w:val="00D27AAD"/>
    <w:rsid w:val="00D86FE9"/>
    <w:rsid w:val="00DC2EDD"/>
    <w:rsid w:val="00E545A3"/>
    <w:rsid w:val="00E80D9F"/>
    <w:rsid w:val="00EB4BF7"/>
    <w:rsid w:val="00F053E0"/>
    <w:rsid w:val="00F43962"/>
    <w:rsid w:val="00F7658A"/>
    <w:rsid w:val="00F76CBB"/>
    <w:rsid w:val="00FC3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15:docId w15:val="{0AA27438-B5E4-4CC9-BAD0-21E0C318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ascii="Calibri" w:hAnsi="Calibri" w:cs="Calibri"/>
      <w:sz w:val="22"/>
      <w:szCs w:val="22"/>
      <w:lang w:eastAsia="ar-SA"/>
    </w:rPr>
  </w:style>
  <w:style w:type="paragraph" w:styleId="Heading1">
    <w:name w:val="heading 1"/>
    <w:basedOn w:val="Normal"/>
    <w:next w:val="Normal"/>
    <w:qFormat/>
    <w:pPr>
      <w:widowControl w:val="0"/>
      <w:numPr>
        <w:numId w:val="1"/>
      </w:numPr>
      <w:autoSpaceDE w:val="0"/>
      <w:spacing w:after="0" w:line="240" w:lineRule="auto"/>
      <w:jc w:val="both"/>
      <w:outlineLvl w:val="0"/>
    </w:pPr>
    <w:rPr>
      <w:rFonts w:ascii="Arial" w:hAnsi="Arial" w:cs="Arial"/>
      <w:sz w:val="24"/>
      <w:szCs w:val="24"/>
    </w:rPr>
  </w:style>
  <w:style w:type="paragraph" w:styleId="Heading2">
    <w:name w:val="heading 2"/>
    <w:basedOn w:val="Normal"/>
    <w:next w:val="Normal"/>
    <w:qFormat/>
    <w:pPr>
      <w:widowControl w:val="0"/>
      <w:numPr>
        <w:ilvl w:val="1"/>
        <w:numId w:val="1"/>
      </w:numPr>
      <w:autoSpaceDE w:val="0"/>
      <w:spacing w:after="0" w:line="240" w:lineRule="auto"/>
      <w:jc w:val="both"/>
      <w:outlineLvl w:val="1"/>
    </w:pPr>
    <w:rPr>
      <w:rFonts w:ascii="Arial" w:hAnsi="Arial" w:cs="Arial"/>
      <w:sz w:val="24"/>
      <w:szCs w:val="24"/>
    </w:rPr>
  </w:style>
  <w:style w:type="paragraph" w:styleId="Heading3">
    <w:name w:val="heading 3"/>
    <w:basedOn w:val="Normal"/>
    <w:next w:val="Normal"/>
    <w:qFormat/>
    <w:pPr>
      <w:widowControl w:val="0"/>
      <w:numPr>
        <w:ilvl w:val="2"/>
        <w:numId w:val="1"/>
      </w:numPr>
      <w:autoSpaceDE w:val="0"/>
      <w:spacing w:after="0" w:line="240" w:lineRule="auto"/>
      <w:jc w:val="both"/>
      <w:outlineLvl w:val="2"/>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Wingdings" w:hAnsi="Wingdings"/>
    </w:rPr>
  </w:style>
  <w:style w:type="character" w:customStyle="1" w:styleId="WW8Num3z0">
    <w:name w:val="WW8Num3z0"/>
    <w:rPr>
      <w:rFonts w:ascii="Wingdings" w:hAnsi="Wingdings"/>
      <w:sz w:val="20"/>
    </w:rPr>
  </w:style>
  <w:style w:type="character" w:customStyle="1" w:styleId="WW8Num4z0">
    <w:name w:val="WW8Num4z0"/>
    <w:rPr>
      <w:rFonts w:ascii="Wingdings" w:hAnsi="Wingdings"/>
    </w:rPr>
  </w:style>
  <w:style w:type="character" w:customStyle="1" w:styleId="WW8Num5z0">
    <w:name w:val="WW8Num5z0"/>
    <w:rPr>
      <w:rFonts w:ascii="Wingdings" w:hAnsi="Wingdings"/>
    </w:rPr>
  </w:style>
  <w:style w:type="character" w:customStyle="1" w:styleId="WW8Num6z0">
    <w:name w:val="WW8Num6z0"/>
    <w:rPr>
      <w:rFonts w:ascii="Symbol" w:hAnsi="Symbol"/>
    </w:rPr>
  </w:style>
  <w:style w:type="character" w:customStyle="1" w:styleId="WW8Num7z0">
    <w:name w:val="WW8Num7z0"/>
    <w:rPr>
      <w:rFonts w:ascii="Wingdings" w:hAnsi="Wingdings"/>
    </w:rPr>
  </w:style>
  <w:style w:type="character" w:customStyle="1" w:styleId="WW8Num8z0">
    <w:name w:val="WW8Num8z0"/>
    <w:rPr>
      <w:rFonts w:ascii="Symbol" w:hAnsi="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DefaultParagraphFont">
    <w:name w:val="WW-Default Paragraph Font"/>
  </w:style>
  <w:style w:type="character" w:customStyle="1" w:styleId="WW8Num1z0">
    <w:name w:val="WW8Num1z0"/>
    <w:rPr>
      <w:rFonts w:ascii="Symbol" w:hAnsi="Symbol"/>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7z1">
    <w:name w:val="WW8Num7z1"/>
    <w:rPr>
      <w:rFonts w:ascii="Courier New" w:hAnsi="Courier New" w:cs="Courier New"/>
    </w:rPr>
  </w:style>
  <w:style w:type="character" w:customStyle="1" w:styleId="WW8Num7z3">
    <w:name w:val="WW8Num7z3"/>
    <w:rPr>
      <w:rFonts w:ascii="Symbol" w:hAnsi="Symbol"/>
    </w:rPr>
  </w:style>
  <w:style w:type="character" w:customStyle="1" w:styleId="WW8Num8z1">
    <w:name w:val="WW8Num8z1"/>
    <w:rPr>
      <w:rFonts w:cs="Times New Roman"/>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Symbol" w:hAnsi="Symbol"/>
    </w:rPr>
  </w:style>
  <w:style w:type="character" w:customStyle="1" w:styleId="WW8Num10z1">
    <w:name w:val="WW8Num10z1"/>
    <w:rPr>
      <w:rFonts w:cs="Times New Roman"/>
    </w:rPr>
  </w:style>
  <w:style w:type="character" w:customStyle="1" w:styleId="WW8Num11z0">
    <w:name w:val="WW8Num11z0"/>
    <w:rPr>
      <w:i/>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rPr>
  </w:style>
  <w:style w:type="character" w:customStyle="1" w:styleId="WW8Num13z0">
    <w:name w:val="WW8Num13z0"/>
    <w:rPr>
      <w:rFonts w:ascii="Wingdings" w:hAnsi="Wingdings"/>
    </w:rPr>
  </w:style>
  <w:style w:type="character" w:customStyle="1" w:styleId="WW8Num13z1">
    <w:name w:val="WW8Num13z1"/>
    <w:rPr>
      <w:rFonts w:ascii="Courier New" w:hAnsi="Courier New" w:cs="Courier New"/>
    </w:rPr>
  </w:style>
  <w:style w:type="character" w:customStyle="1" w:styleId="WW8Num13z3">
    <w:name w:val="WW8Num13z3"/>
    <w:rPr>
      <w:rFonts w:ascii="Symbol" w:hAnsi="Symbol"/>
    </w:rPr>
  </w:style>
  <w:style w:type="character" w:customStyle="1" w:styleId="WW8Num14z0">
    <w:name w:val="WW8Num14z0"/>
    <w:rPr>
      <w:rFonts w:ascii="Symbol" w:hAnsi="Symbol"/>
    </w:rPr>
  </w:style>
  <w:style w:type="character" w:customStyle="1" w:styleId="WW8Num14z1">
    <w:name w:val="WW8Num14z1"/>
    <w:rPr>
      <w:rFonts w:cs="Times New Roman"/>
    </w:rPr>
  </w:style>
  <w:style w:type="character" w:customStyle="1" w:styleId="WW8Num15z0">
    <w:name w:val="WW8Num15z0"/>
    <w:rPr>
      <w:rFonts w:cs="Times New Roman"/>
      <w:b/>
    </w:rPr>
  </w:style>
  <w:style w:type="character" w:customStyle="1" w:styleId="WW8Num15z1">
    <w:name w:val="WW8Num15z1"/>
    <w:rPr>
      <w:rFonts w:cs="Times New Roman"/>
    </w:rPr>
  </w:style>
  <w:style w:type="character" w:customStyle="1" w:styleId="WW8Num16z0">
    <w:name w:val="WW8Num16z0"/>
    <w:rPr>
      <w:rFonts w:ascii="Symbol" w:hAnsi="Symbol"/>
    </w:rPr>
  </w:style>
  <w:style w:type="character" w:customStyle="1" w:styleId="WW8Num16z1">
    <w:name w:val="WW8Num16z1"/>
    <w:rPr>
      <w:rFonts w:cs="Times New Roman"/>
    </w:rPr>
  </w:style>
  <w:style w:type="character" w:customStyle="1" w:styleId="WW8Num17z0">
    <w:name w:val="WW8Num17z0"/>
    <w:rPr>
      <w:rFonts w:ascii="Wingdings" w:hAnsi="Wingdings"/>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8z1">
    <w:name w:val="WW8Num18z1"/>
    <w:rPr>
      <w:rFonts w:ascii="Courier New" w:hAnsi="Courier New" w:cs="Courier New"/>
    </w:rPr>
  </w:style>
  <w:style w:type="character" w:customStyle="1" w:styleId="WW8Num18z3">
    <w:name w:val="WW8Num18z3"/>
    <w:rPr>
      <w:rFonts w:ascii="Symbol" w:hAnsi="Symbol"/>
    </w:rPr>
  </w:style>
  <w:style w:type="character" w:customStyle="1" w:styleId="WW-DefaultParagraphFont1">
    <w:name w:val="WW-Default Paragraph Font1"/>
  </w:style>
  <w:style w:type="character" w:customStyle="1" w:styleId="Heading1Char">
    <w:name w:val="Heading 1 Char"/>
    <w:rPr>
      <w:rFonts w:ascii="Arial" w:hAnsi="Arial" w:cs="Arial"/>
      <w:sz w:val="24"/>
      <w:szCs w:val="24"/>
    </w:rPr>
  </w:style>
  <w:style w:type="character" w:customStyle="1" w:styleId="Heading2Char">
    <w:name w:val="Heading 2 Char"/>
    <w:rPr>
      <w:rFonts w:ascii="Arial" w:hAnsi="Arial" w:cs="Arial"/>
      <w:sz w:val="24"/>
      <w:szCs w:val="24"/>
    </w:rPr>
  </w:style>
  <w:style w:type="character" w:customStyle="1" w:styleId="Heading3Char">
    <w:name w:val="Heading 3 Char"/>
    <w:rPr>
      <w:rFonts w:ascii="Arial" w:hAnsi="Arial" w:cs="Arial"/>
      <w:sz w:val="24"/>
      <w:szCs w:val="24"/>
    </w:rPr>
  </w:style>
  <w:style w:type="character" w:styleId="Hyperlink">
    <w:name w:val="Hyperlink"/>
    <w:rPr>
      <w:rFonts w:cs="Times New Roman"/>
      <w:color w:val="0000FF"/>
      <w:u w:val="single"/>
    </w:rPr>
  </w:style>
  <w:style w:type="character" w:customStyle="1" w:styleId="BodyTextChar">
    <w:name w:val="Body Text Char"/>
    <w:rPr>
      <w:rFonts w:cs="Times New Roman"/>
    </w:rPr>
  </w:style>
  <w:style w:type="character" w:styleId="Strong">
    <w:name w:val="Strong"/>
    <w:qFormat/>
    <w:rPr>
      <w:b/>
      <w:bCs/>
    </w:rPr>
  </w:style>
  <w:style w:type="character" w:styleId="FollowedHyperlink">
    <w:name w:val="FollowedHyperlink"/>
    <w:rPr>
      <w:color w:val="800080"/>
      <w:u w:val="single"/>
    </w:rPr>
  </w:style>
  <w:style w:type="character" w:customStyle="1" w:styleId="HeaderChar">
    <w:name w:val="Header Char"/>
    <w:rPr>
      <w:sz w:val="22"/>
      <w:szCs w:val="22"/>
    </w:rPr>
  </w:style>
  <w:style w:type="character" w:customStyle="1" w:styleId="FooterChar">
    <w:name w:val="Footer Char"/>
    <w:rPr>
      <w:sz w:val="22"/>
      <w:szCs w:val="22"/>
    </w:rPr>
  </w:style>
  <w:style w:type="character" w:customStyle="1" w:styleId="BodyText3Char">
    <w:name w:val="Body Text 3 Char"/>
    <w:rPr>
      <w:sz w:val="16"/>
      <w:szCs w:val="16"/>
    </w:rPr>
  </w:style>
  <w:style w:type="paragraph" w:customStyle="1" w:styleId="Heading">
    <w:name w:val="Heading"/>
    <w:basedOn w:val="Normal"/>
    <w:next w:val="BodyText"/>
    <w:pPr>
      <w:keepNext/>
      <w:spacing w:before="240" w:after="120"/>
    </w:pPr>
    <w:rPr>
      <w:rFonts w:ascii="Arial" w:eastAsia="SimSun"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customStyle="1" w:styleId="Achievement">
    <w:name w:val="Achievement"/>
    <w:basedOn w:val="BodyText"/>
    <w:pPr>
      <w:spacing w:after="60" w:line="240" w:lineRule="atLeast"/>
      <w:ind w:left="240" w:hanging="240"/>
      <w:jc w:val="both"/>
    </w:pPr>
    <w:rPr>
      <w:rFonts w:ascii="Garamond" w:hAnsi="Garamond"/>
      <w:szCs w:val="20"/>
    </w:rPr>
  </w:style>
  <w:style w:type="paragraph" w:styleId="ListParagraph">
    <w:name w:val="List Paragraph"/>
    <w:basedOn w:val="Normal"/>
    <w:qFormat/>
    <w:pPr>
      <w:ind w:left="720"/>
    </w:pPr>
  </w:style>
  <w:style w:type="paragraph" w:styleId="NoSpacing">
    <w:name w:val="No Spacing"/>
    <w:qFormat/>
    <w:pPr>
      <w:suppressAutoHyphens/>
    </w:pPr>
    <w:rPr>
      <w:rFonts w:eastAsia="Arial" w:cs="Calibri"/>
      <w:sz w:val="24"/>
      <w:szCs w:val="24"/>
      <w:lang w:eastAsia="ar-SA"/>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odyText3">
    <w:name w:val="Body Text 3"/>
    <w:basedOn w:val="Normal"/>
    <w:pPr>
      <w:spacing w:after="120"/>
    </w:pPr>
    <w:rPr>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ListBullet2">
    <w:name w:val="List Bullet 2"/>
    <w:basedOn w:val="Normal"/>
    <w:rsid w:val="00084F99"/>
    <w:pPr>
      <w:numPr>
        <w:numId w:val="3"/>
      </w:numPr>
      <w:suppressAutoHyphens w:val="0"/>
      <w:spacing w:after="0" w:line="240" w:lineRule="auto"/>
      <w:jc w:val="both"/>
    </w:pPr>
    <w:rPr>
      <w:rFonts w:ascii="Arial" w:hAnsi="Arial" w:cs="Arial"/>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uttamallik1213@gmail.com"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1974</Words>
  <Characters>11254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Vinayak</dc:creator>
  <cp:lastModifiedBy>sreenivas Jonna</cp:lastModifiedBy>
  <cp:revision>2</cp:revision>
  <cp:lastPrinted>2018-09-26T15:58:00Z</cp:lastPrinted>
  <dcterms:created xsi:type="dcterms:W3CDTF">2018-09-26T16:37:00Z</dcterms:created>
  <dcterms:modified xsi:type="dcterms:W3CDTF">2018-09-26T16:37:00Z</dcterms:modified>
</cp:coreProperties>
</file>