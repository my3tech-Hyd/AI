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A88E460" w14:textId="77777777" w:rsidR="005F4C82" w:rsidRDefault="005F4C82" w:rsidP="005F4C82">
      <w:pPr>
        <w:tabs>
          <w:tab w:val="left" w:pos="6464"/>
          <w:tab w:val="left" w:pos="7154"/>
        </w:tabs>
        <w:ind w:left="360"/>
        <w:rPr>
          <w:rFonts w:ascii="Verdana" w:hAnsi="Verdana"/>
          <w:lang w:eastAsia="en-IN"/>
        </w:rPr>
      </w:pPr>
      <w:bookmarkStart w:id="0" w:name="_GoBack"/>
      <w:bookmarkEnd w:id="0"/>
      <w:r>
        <w:rPr>
          <w:rFonts w:ascii="Verdana" w:hAnsi="Verdana"/>
          <w:b/>
          <w:sz w:val="22"/>
          <w:szCs w:val="22"/>
        </w:rPr>
        <w:t xml:space="preserve">Professional Summary </w:t>
      </w:r>
    </w:p>
    <w:p w14:paraId="10AE08C6" w14:textId="77777777" w:rsidR="005F4C82" w:rsidRPr="003D776E" w:rsidRDefault="005F4C82" w:rsidP="003D776E">
      <w:pPr>
        <w:suppressAutoHyphens w:val="0"/>
        <w:spacing w:line="276" w:lineRule="auto"/>
        <w:ind w:left="720"/>
        <w:rPr>
          <w:rFonts w:ascii="Verdana" w:hAnsi="Verdana"/>
          <w:lang w:eastAsia="en-IN"/>
        </w:rPr>
      </w:pPr>
    </w:p>
    <w:p w14:paraId="7F935BDB" w14:textId="77777777" w:rsidR="00EF37F0" w:rsidRDefault="00EF37F0" w:rsidP="00EF37F0">
      <w:pPr>
        <w:numPr>
          <w:ilvl w:val="0"/>
          <w:numId w:val="12"/>
        </w:numPr>
        <w:suppressAutoHyphens w:val="0"/>
        <w:spacing w:line="276" w:lineRule="auto"/>
        <w:rPr>
          <w:rFonts w:ascii="Verdana" w:hAnsi="Verdana"/>
          <w:lang w:eastAsia="en-IN"/>
        </w:rPr>
      </w:pPr>
      <w:r>
        <w:rPr>
          <w:rFonts w:ascii="Verdana" w:hAnsi="Verdana"/>
          <w:lang w:eastAsia="en-IN"/>
        </w:rPr>
        <w:t>Overall 1</w:t>
      </w:r>
      <w:r w:rsidR="00B44428">
        <w:rPr>
          <w:rFonts w:ascii="Verdana" w:hAnsi="Verdana"/>
          <w:lang w:eastAsia="en-IN"/>
        </w:rPr>
        <w:t>2</w:t>
      </w:r>
      <w:r>
        <w:rPr>
          <w:rFonts w:ascii="Verdana" w:hAnsi="Verdana"/>
          <w:lang w:eastAsia="en-IN"/>
        </w:rPr>
        <w:t xml:space="preserve"> years of extensive experience as </w:t>
      </w:r>
      <w:r w:rsidR="00B44428">
        <w:rPr>
          <w:rFonts w:ascii="Verdana" w:hAnsi="Verdana"/>
          <w:lang w:eastAsia="en-IN"/>
        </w:rPr>
        <w:t xml:space="preserve">Web </w:t>
      </w:r>
      <w:r>
        <w:rPr>
          <w:rFonts w:ascii="Verdana" w:hAnsi="Verdana"/>
          <w:lang w:eastAsia="en-IN"/>
        </w:rPr>
        <w:t xml:space="preserve">Front End UI Developer with solid understanding of Application Analysis, Design, Development, </w:t>
      </w:r>
      <w:r w:rsidR="00B911B5">
        <w:rPr>
          <w:rFonts w:ascii="Verdana" w:hAnsi="Verdana"/>
          <w:lang w:eastAsia="en-IN"/>
        </w:rPr>
        <w:t>Integration</w:t>
      </w:r>
      <w:r>
        <w:rPr>
          <w:rFonts w:ascii="Verdana" w:hAnsi="Verdana"/>
          <w:lang w:eastAsia="en-IN"/>
        </w:rPr>
        <w:t>, Deployment</w:t>
      </w:r>
      <w:r w:rsidR="006702E3">
        <w:rPr>
          <w:rFonts w:ascii="Verdana" w:hAnsi="Verdana"/>
          <w:lang w:eastAsia="en-IN"/>
        </w:rPr>
        <w:t xml:space="preserve">, </w:t>
      </w:r>
      <w:r>
        <w:rPr>
          <w:rFonts w:ascii="Verdana" w:hAnsi="Verdana"/>
          <w:lang w:eastAsia="en-IN"/>
        </w:rPr>
        <w:t xml:space="preserve">Maintenance/Support, </w:t>
      </w:r>
      <w:r w:rsidR="00C808AB">
        <w:rPr>
          <w:rFonts w:ascii="Verdana" w:hAnsi="Verdana"/>
          <w:lang w:eastAsia="en-IN"/>
        </w:rPr>
        <w:t>and JavaScript</w:t>
      </w:r>
      <w:r>
        <w:rPr>
          <w:rFonts w:ascii="Verdana" w:hAnsi="Verdana"/>
          <w:lang w:eastAsia="en-IN"/>
        </w:rPr>
        <w:t xml:space="preserve"> Libraries for Web, </w:t>
      </w:r>
      <w:r w:rsidR="000E4C6E">
        <w:rPr>
          <w:rFonts w:ascii="Verdana" w:hAnsi="Verdana"/>
          <w:lang w:eastAsia="en-IN"/>
        </w:rPr>
        <w:t>Standalone</w:t>
      </w:r>
      <w:r>
        <w:rPr>
          <w:rFonts w:ascii="Verdana" w:hAnsi="Verdana"/>
          <w:lang w:eastAsia="en-IN"/>
        </w:rPr>
        <w:t xml:space="preserve"> and Client-Server base software applications.</w:t>
      </w:r>
    </w:p>
    <w:p w14:paraId="5337EF25" w14:textId="77777777" w:rsidR="00F60801" w:rsidRPr="00B43924" w:rsidRDefault="00F60801" w:rsidP="00B43924">
      <w:pPr>
        <w:numPr>
          <w:ilvl w:val="0"/>
          <w:numId w:val="12"/>
        </w:numPr>
        <w:suppressAutoHyphens w:val="0"/>
        <w:spacing w:line="276" w:lineRule="auto"/>
        <w:rPr>
          <w:rFonts w:ascii="Verdana" w:hAnsi="Verdana"/>
          <w:lang w:eastAsia="en-IN"/>
        </w:rPr>
      </w:pPr>
      <w:r>
        <w:rPr>
          <w:rFonts w:ascii="Verdana" w:hAnsi="Verdana"/>
          <w:lang w:eastAsia="en-IN"/>
        </w:rPr>
        <w:t>Experienced in client side MVC architecture.</w:t>
      </w:r>
    </w:p>
    <w:p w14:paraId="23DE51C2" w14:textId="77777777" w:rsidR="003D776E" w:rsidRDefault="003D776E" w:rsidP="003D776E">
      <w:pPr>
        <w:numPr>
          <w:ilvl w:val="0"/>
          <w:numId w:val="12"/>
        </w:numPr>
        <w:suppressAutoHyphens w:val="0"/>
        <w:spacing w:line="276" w:lineRule="auto"/>
        <w:rPr>
          <w:rFonts w:ascii="Verdana" w:hAnsi="Verdana"/>
          <w:lang w:eastAsia="en-IN"/>
        </w:rPr>
      </w:pPr>
      <w:r w:rsidRPr="003D776E">
        <w:rPr>
          <w:rFonts w:ascii="Verdana" w:hAnsi="Verdana"/>
          <w:lang w:eastAsia="en-IN"/>
        </w:rPr>
        <w:t>Rich work exposure in software and </w:t>
      </w:r>
      <w:r w:rsidRPr="003D776E">
        <w:rPr>
          <w:rFonts w:ascii="Verdana" w:hAnsi="Verdana"/>
          <w:bCs/>
          <w:lang w:eastAsia="en-IN"/>
        </w:rPr>
        <w:t>web application development</w:t>
      </w:r>
      <w:r w:rsidRPr="003D776E">
        <w:rPr>
          <w:rFonts w:ascii="Verdana" w:hAnsi="Verdana"/>
          <w:lang w:eastAsia="en-IN"/>
        </w:rPr>
        <w:t>.</w:t>
      </w:r>
    </w:p>
    <w:p w14:paraId="22F347DC" w14:textId="77777777" w:rsidR="00EF37F0" w:rsidRPr="00EF37F0" w:rsidRDefault="00EF37F0" w:rsidP="003D776E">
      <w:pPr>
        <w:numPr>
          <w:ilvl w:val="0"/>
          <w:numId w:val="12"/>
        </w:numPr>
        <w:suppressAutoHyphens w:val="0"/>
        <w:spacing w:line="276" w:lineRule="auto"/>
        <w:rPr>
          <w:rFonts w:ascii="Verdana" w:hAnsi="Verdana"/>
          <w:lang w:eastAsia="en-IN"/>
        </w:rPr>
      </w:pPr>
      <w:r w:rsidRPr="00EF37F0">
        <w:rPr>
          <w:rFonts w:ascii="Verdana" w:hAnsi="Verdana" w:cs="Arial"/>
          <w:color w:val="000000"/>
          <w:shd w:val="clear" w:color="auto" w:fill="FFFFFF"/>
        </w:rPr>
        <w:t>Expertise in designing Event Handling Models such as Listener and Dispatcher in JavaScript</w:t>
      </w:r>
      <w:r>
        <w:rPr>
          <w:rFonts w:ascii="Arial" w:hAnsi="Arial" w:cs="Arial"/>
          <w:color w:val="000000"/>
          <w:shd w:val="clear" w:color="auto" w:fill="FFFFFF"/>
        </w:rPr>
        <w:t>.</w:t>
      </w:r>
    </w:p>
    <w:p w14:paraId="6A18883A" w14:textId="77777777" w:rsidR="00EF37F0" w:rsidRPr="003D776E" w:rsidRDefault="00EF37F0" w:rsidP="003D776E">
      <w:pPr>
        <w:numPr>
          <w:ilvl w:val="0"/>
          <w:numId w:val="12"/>
        </w:numPr>
        <w:suppressAutoHyphens w:val="0"/>
        <w:spacing w:line="276" w:lineRule="auto"/>
        <w:rPr>
          <w:rFonts w:ascii="Verdana" w:hAnsi="Verdana"/>
          <w:lang w:eastAsia="en-IN"/>
        </w:rPr>
      </w:pPr>
      <w:r>
        <w:rPr>
          <w:rFonts w:ascii="Arial" w:hAnsi="Arial" w:cs="Arial"/>
          <w:color w:val="000000"/>
          <w:shd w:val="clear" w:color="auto" w:fill="FFFFFF"/>
        </w:rPr>
        <w:t xml:space="preserve">Well-versed in Object Oriented Programming (OOP) with </w:t>
      </w:r>
      <w:r w:rsidR="00B43924">
        <w:rPr>
          <w:rFonts w:ascii="Arial" w:hAnsi="Arial" w:cs="Arial"/>
          <w:color w:val="000000"/>
          <w:shd w:val="clear" w:color="auto" w:fill="FFFFFF"/>
        </w:rPr>
        <w:t>Angular JS</w:t>
      </w:r>
      <w:r>
        <w:rPr>
          <w:rFonts w:ascii="Arial" w:hAnsi="Arial" w:cs="Arial"/>
          <w:color w:val="000000"/>
          <w:shd w:val="clear" w:color="auto" w:fill="FFFFFF"/>
        </w:rPr>
        <w:t>.</w:t>
      </w:r>
    </w:p>
    <w:p w14:paraId="4A2F19F2" w14:textId="58E3FF5B" w:rsidR="003D776E" w:rsidRDefault="003D776E" w:rsidP="003D776E">
      <w:pPr>
        <w:numPr>
          <w:ilvl w:val="0"/>
          <w:numId w:val="12"/>
        </w:numPr>
        <w:suppressAutoHyphens w:val="0"/>
        <w:spacing w:line="276" w:lineRule="auto"/>
        <w:rPr>
          <w:rFonts w:ascii="Verdana" w:hAnsi="Verdana"/>
          <w:lang w:eastAsia="en-IN"/>
        </w:rPr>
      </w:pPr>
      <w:r w:rsidRPr="003D776E">
        <w:rPr>
          <w:rFonts w:ascii="Verdana" w:hAnsi="Verdana"/>
          <w:lang w:eastAsia="en-IN"/>
        </w:rPr>
        <w:t>Excellent background in developing applications using </w:t>
      </w:r>
      <w:r w:rsidRPr="003D776E">
        <w:rPr>
          <w:rFonts w:ascii="Verdana" w:hAnsi="Verdana"/>
          <w:bCs/>
          <w:lang w:eastAsia="en-IN"/>
        </w:rPr>
        <w:t>LAMP stack end to end</w:t>
      </w:r>
      <w:r w:rsidRPr="003D776E">
        <w:rPr>
          <w:rFonts w:ascii="Verdana" w:hAnsi="Verdana"/>
          <w:lang w:eastAsia="en-IN"/>
        </w:rPr>
        <w:t>. Some of the technologies extensively worked on during my tenure as a developer are </w:t>
      </w:r>
      <w:r w:rsidRPr="00BF5395">
        <w:rPr>
          <w:rFonts w:ascii="Verdana" w:hAnsi="Verdana"/>
          <w:b/>
          <w:bCs/>
          <w:lang w:eastAsia="en-IN"/>
        </w:rPr>
        <w:t>Linux</w:t>
      </w:r>
      <w:r w:rsidRPr="003D776E">
        <w:rPr>
          <w:rFonts w:ascii="Verdana" w:hAnsi="Verdana"/>
          <w:bCs/>
          <w:lang w:eastAsia="en-IN"/>
        </w:rPr>
        <w:t xml:space="preserve">, </w:t>
      </w:r>
      <w:r w:rsidRPr="00BF5395">
        <w:rPr>
          <w:rFonts w:ascii="Verdana" w:hAnsi="Verdana"/>
          <w:b/>
          <w:bCs/>
          <w:lang w:eastAsia="en-IN"/>
        </w:rPr>
        <w:t>Apache</w:t>
      </w:r>
      <w:r w:rsidRPr="003D776E">
        <w:rPr>
          <w:rFonts w:ascii="Verdana" w:hAnsi="Verdana"/>
          <w:bCs/>
          <w:lang w:eastAsia="en-IN"/>
        </w:rPr>
        <w:t>,</w:t>
      </w:r>
      <w:r w:rsidR="008F0A7F">
        <w:rPr>
          <w:rFonts w:ascii="Verdana" w:hAnsi="Verdana"/>
          <w:bCs/>
          <w:lang w:eastAsia="en-IN"/>
        </w:rPr>
        <w:t xml:space="preserve"> </w:t>
      </w:r>
      <w:r w:rsidRPr="0088527B">
        <w:rPr>
          <w:rFonts w:ascii="Verdana" w:hAnsi="Verdana"/>
          <w:b/>
          <w:bCs/>
          <w:lang w:eastAsia="en-IN"/>
        </w:rPr>
        <w:t>JavaScript</w:t>
      </w:r>
      <w:r w:rsidRPr="0088527B">
        <w:rPr>
          <w:rFonts w:ascii="Verdana" w:hAnsi="Verdana"/>
          <w:b/>
          <w:lang w:eastAsia="en-IN"/>
        </w:rPr>
        <w:t>, </w:t>
      </w:r>
      <w:r w:rsidRPr="0088527B">
        <w:rPr>
          <w:rFonts w:ascii="Verdana" w:hAnsi="Verdana"/>
          <w:b/>
          <w:bCs/>
          <w:lang w:eastAsia="en-IN"/>
        </w:rPr>
        <w:t xml:space="preserve">HTML, CSS, </w:t>
      </w:r>
      <w:r w:rsidR="00922D80">
        <w:rPr>
          <w:rFonts w:ascii="Verdana" w:hAnsi="Verdana"/>
          <w:b/>
          <w:bCs/>
          <w:lang w:eastAsia="en-IN"/>
        </w:rPr>
        <w:t>j</w:t>
      </w:r>
      <w:r w:rsidRPr="0088527B">
        <w:rPr>
          <w:rFonts w:ascii="Verdana" w:hAnsi="Verdana"/>
          <w:b/>
          <w:bCs/>
          <w:lang w:eastAsia="en-IN"/>
        </w:rPr>
        <w:t>Query,</w:t>
      </w:r>
      <w:r w:rsidR="000572CA" w:rsidRPr="0088527B">
        <w:rPr>
          <w:rFonts w:ascii="Verdana" w:hAnsi="Verdana"/>
          <w:b/>
          <w:bCs/>
          <w:lang w:eastAsia="en-IN"/>
        </w:rPr>
        <w:t xml:space="preserve"> JSON</w:t>
      </w:r>
      <w:r w:rsidR="00922D80">
        <w:rPr>
          <w:rFonts w:ascii="Verdana" w:hAnsi="Verdana"/>
          <w:b/>
          <w:bCs/>
          <w:lang w:eastAsia="en-IN"/>
        </w:rPr>
        <w:t>, Node JS</w:t>
      </w:r>
      <w:r w:rsidR="000572CA" w:rsidRPr="0088527B">
        <w:rPr>
          <w:rFonts w:ascii="Verdana" w:hAnsi="Verdana"/>
          <w:b/>
          <w:bCs/>
          <w:lang w:eastAsia="en-IN"/>
        </w:rPr>
        <w:t>,</w:t>
      </w:r>
      <w:r w:rsidRPr="0088527B">
        <w:rPr>
          <w:rFonts w:ascii="Verdana" w:hAnsi="Verdana"/>
          <w:b/>
          <w:bCs/>
          <w:lang w:eastAsia="en-IN"/>
        </w:rPr>
        <w:t xml:space="preserve"> </w:t>
      </w:r>
      <w:r w:rsidR="00160D1C" w:rsidRPr="0088527B">
        <w:rPr>
          <w:rFonts w:ascii="Verdana" w:hAnsi="Verdana"/>
          <w:b/>
          <w:bCs/>
          <w:lang w:eastAsia="en-IN"/>
        </w:rPr>
        <w:t>Angular</w:t>
      </w:r>
      <w:r w:rsidR="00922D80">
        <w:rPr>
          <w:rFonts w:ascii="Verdana" w:hAnsi="Verdana"/>
          <w:b/>
          <w:bCs/>
          <w:lang w:eastAsia="en-IN"/>
        </w:rPr>
        <w:t xml:space="preserve"> JS,</w:t>
      </w:r>
      <w:r w:rsidR="0048149F">
        <w:rPr>
          <w:rFonts w:ascii="Verdana" w:hAnsi="Verdana"/>
          <w:b/>
          <w:bCs/>
          <w:lang w:eastAsia="en-IN"/>
        </w:rPr>
        <w:t xml:space="preserve"> React JS,</w:t>
      </w:r>
      <w:r w:rsidR="003F4789" w:rsidRPr="0088527B">
        <w:rPr>
          <w:rFonts w:ascii="Verdana" w:hAnsi="Verdana"/>
          <w:b/>
          <w:bCs/>
          <w:lang w:eastAsia="en-IN"/>
        </w:rPr>
        <w:t xml:space="preserve"> Node JS</w:t>
      </w:r>
      <w:r w:rsidR="00F60801">
        <w:rPr>
          <w:rFonts w:ascii="Verdana" w:hAnsi="Verdana"/>
          <w:bCs/>
          <w:lang w:eastAsia="en-IN"/>
        </w:rPr>
        <w:t>,</w:t>
      </w:r>
      <w:r w:rsidR="00922D80">
        <w:rPr>
          <w:rFonts w:ascii="Verdana" w:hAnsi="Verdana"/>
          <w:bCs/>
          <w:lang w:eastAsia="en-IN"/>
        </w:rPr>
        <w:t xml:space="preserve"> Hapi JS,</w:t>
      </w:r>
      <w:r w:rsidRPr="003D776E">
        <w:rPr>
          <w:rFonts w:ascii="Verdana" w:hAnsi="Verdana"/>
          <w:bCs/>
          <w:lang w:eastAsia="en-IN"/>
        </w:rPr>
        <w:t xml:space="preserve"> Zend</w:t>
      </w:r>
      <w:r w:rsidRPr="003D776E">
        <w:rPr>
          <w:rFonts w:ascii="Verdana" w:hAnsi="Verdana"/>
          <w:lang w:eastAsia="en-IN"/>
        </w:rPr>
        <w:t>, and various databases like </w:t>
      </w:r>
      <w:r w:rsidRPr="003D776E">
        <w:rPr>
          <w:rFonts w:ascii="Verdana" w:hAnsi="Verdana"/>
          <w:bCs/>
          <w:lang w:eastAsia="en-IN"/>
        </w:rPr>
        <w:t>MySQL</w:t>
      </w:r>
      <w:r>
        <w:rPr>
          <w:rFonts w:ascii="Verdana" w:hAnsi="Verdana"/>
          <w:bCs/>
          <w:lang w:eastAsia="en-IN"/>
        </w:rPr>
        <w:t>, SQL Server</w:t>
      </w:r>
      <w:r w:rsidRPr="003D776E">
        <w:rPr>
          <w:rFonts w:ascii="Verdana" w:hAnsi="Verdana"/>
          <w:lang w:eastAsia="en-IN"/>
        </w:rPr>
        <w:t>.</w:t>
      </w:r>
    </w:p>
    <w:p w14:paraId="3DC833E7" w14:textId="1BAE90C1" w:rsidR="00557E46" w:rsidRPr="003D776E" w:rsidRDefault="00557E46" w:rsidP="003D776E">
      <w:pPr>
        <w:numPr>
          <w:ilvl w:val="0"/>
          <w:numId w:val="12"/>
        </w:numPr>
        <w:suppressAutoHyphens w:val="0"/>
        <w:spacing w:line="276" w:lineRule="auto"/>
        <w:rPr>
          <w:rFonts w:ascii="Verdana" w:hAnsi="Verdana"/>
          <w:lang w:eastAsia="en-IN"/>
        </w:rPr>
      </w:pPr>
      <w:r>
        <w:rPr>
          <w:rFonts w:ascii="Verdana" w:hAnsi="Verdana"/>
          <w:lang w:eastAsia="en-IN"/>
        </w:rPr>
        <w:t xml:space="preserve">Having good experience in Back End API development with </w:t>
      </w:r>
      <w:r w:rsidRPr="00557E46">
        <w:rPr>
          <w:rFonts w:ascii="Verdana" w:hAnsi="Verdana"/>
          <w:b/>
          <w:bCs/>
          <w:lang w:eastAsia="en-IN"/>
        </w:rPr>
        <w:t>Java Spring Boot</w:t>
      </w:r>
      <w:r>
        <w:rPr>
          <w:rFonts w:ascii="Verdana" w:hAnsi="Verdana"/>
          <w:lang w:eastAsia="en-IN"/>
        </w:rPr>
        <w:t xml:space="preserve">. </w:t>
      </w:r>
    </w:p>
    <w:p w14:paraId="0C0342F1" w14:textId="77777777" w:rsidR="00EF37F0" w:rsidRPr="002D515D" w:rsidRDefault="00A4554F" w:rsidP="00EF37F0">
      <w:pPr>
        <w:numPr>
          <w:ilvl w:val="0"/>
          <w:numId w:val="12"/>
        </w:numPr>
        <w:suppressAutoHyphens w:val="0"/>
        <w:spacing w:line="276" w:lineRule="auto"/>
        <w:rPr>
          <w:rFonts w:ascii="Verdana" w:hAnsi="Verdana"/>
          <w:lang w:eastAsia="en-IN"/>
        </w:rPr>
      </w:pPr>
      <w:r w:rsidRPr="009827BC">
        <w:rPr>
          <w:rFonts w:ascii="Verdana" w:hAnsi="Verdana" w:cs="Arial"/>
          <w:color w:val="000000"/>
          <w:shd w:val="clear" w:color="auto" w:fill="FFFFFF"/>
        </w:rPr>
        <w:t xml:space="preserve">Experience in working on CSS Background, CSS Layouts, CSS positioning, CSS text, CSS border, CSS </w:t>
      </w:r>
      <w:r>
        <w:rPr>
          <w:rFonts w:ascii="Verdana" w:hAnsi="Verdana" w:cs="Arial"/>
          <w:color w:val="000000"/>
          <w:shd w:val="clear" w:color="auto" w:fill="FFFFFF"/>
        </w:rPr>
        <w:t xml:space="preserve">margin, CSS padding, </w:t>
      </w:r>
      <w:r w:rsidR="00C808AB">
        <w:rPr>
          <w:rFonts w:ascii="Verdana" w:hAnsi="Verdana" w:cs="Arial"/>
          <w:color w:val="000000"/>
          <w:shd w:val="clear" w:color="auto" w:fill="FFFFFF"/>
        </w:rPr>
        <w:t>and CSS</w:t>
      </w:r>
      <w:r>
        <w:rPr>
          <w:rFonts w:ascii="Verdana" w:hAnsi="Verdana" w:cs="Arial"/>
          <w:color w:val="000000"/>
          <w:shd w:val="clear" w:color="auto" w:fill="FFFFFF"/>
        </w:rPr>
        <w:t xml:space="preserve"> table.</w:t>
      </w:r>
    </w:p>
    <w:p w14:paraId="742BCBD9" w14:textId="77777777" w:rsidR="002D515D" w:rsidRPr="00034C1F" w:rsidRDefault="002D515D" w:rsidP="00EF37F0">
      <w:pPr>
        <w:numPr>
          <w:ilvl w:val="0"/>
          <w:numId w:val="12"/>
        </w:numPr>
        <w:suppressAutoHyphens w:val="0"/>
        <w:spacing w:line="276" w:lineRule="auto"/>
        <w:rPr>
          <w:rFonts w:ascii="Verdana" w:hAnsi="Verdana"/>
          <w:lang w:eastAsia="en-IN"/>
        </w:rPr>
      </w:pPr>
      <w:r>
        <w:rPr>
          <w:rFonts w:ascii="Verdana" w:hAnsi="Verdana" w:cs="Arial"/>
          <w:color w:val="000000"/>
          <w:shd w:val="clear" w:color="auto" w:fill="FFFFFF"/>
        </w:rPr>
        <w:t xml:space="preserve">Having experience with </w:t>
      </w:r>
      <w:r w:rsidRPr="002D515D">
        <w:rPr>
          <w:rFonts w:ascii="Verdana" w:hAnsi="Verdana" w:cs="Arial"/>
          <w:b/>
          <w:color w:val="000000"/>
          <w:shd w:val="clear" w:color="auto" w:fill="FFFFFF"/>
        </w:rPr>
        <w:t>SASS</w:t>
      </w:r>
      <w:r>
        <w:rPr>
          <w:rFonts w:ascii="Verdana" w:hAnsi="Verdana" w:cs="Arial"/>
          <w:color w:val="000000"/>
          <w:shd w:val="clear" w:color="auto" w:fill="FFFFFF"/>
        </w:rPr>
        <w:t xml:space="preserve"> and </w:t>
      </w:r>
      <w:r w:rsidRPr="002D515D">
        <w:rPr>
          <w:rFonts w:ascii="Verdana" w:hAnsi="Verdana" w:cs="Arial"/>
          <w:b/>
          <w:color w:val="000000"/>
          <w:shd w:val="clear" w:color="auto" w:fill="FFFFFF"/>
        </w:rPr>
        <w:t>LESS</w:t>
      </w:r>
    </w:p>
    <w:p w14:paraId="4F383BCB" w14:textId="77777777" w:rsidR="00934D84" w:rsidRPr="0088527B" w:rsidRDefault="00034C1F" w:rsidP="003D776E">
      <w:pPr>
        <w:numPr>
          <w:ilvl w:val="0"/>
          <w:numId w:val="12"/>
        </w:numPr>
        <w:suppressAutoHyphens w:val="0"/>
        <w:spacing w:line="276" w:lineRule="auto"/>
        <w:rPr>
          <w:rFonts w:ascii="Verdana" w:hAnsi="Verdana"/>
          <w:lang w:eastAsia="en-IN"/>
        </w:rPr>
      </w:pPr>
      <w:r w:rsidRPr="008E5349">
        <w:rPr>
          <w:rFonts w:ascii="Verdana" w:hAnsi="Verdana" w:cs="Arial"/>
          <w:shd w:val="clear" w:color="auto" w:fill="FFFFFF"/>
        </w:rPr>
        <w:t>Experience in Applications using AJAX, JavaScript, JSON</w:t>
      </w:r>
      <w:r w:rsidR="007E27EB">
        <w:rPr>
          <w:rFonts w:ascii="Verdana" w:hAnsi="Verdana" w:cs="Arial"/>
          <w:shd w:val="clear" w:color="auto" w:fill="FFFFFF"/>
        </w:rPr>
        <w:t xml:space="preserve">, </w:t>
      </w:r>
      <w:r w:rsidR="007E27EB" w:rsidRPr="00922D80">
        <w:rPr>
          <w:rFonts w:ascii="Verdana" w:hAnsi="Verdana" w:cs="Arial"/>
          <w:shd w:val="clear" w:color="auto" w:fill="FFFFFF"/>
        </w:rPr>
        <w:t>YUI</w:t>
      </w:r>
      <w:r w:rsidRPr="008E5349">
        <w:rPr>
          <w:rFonts w:ascii="Verdana" w:hAnsi="Verdana" w:cs="Arial"/>
          <w:shd w:val="clear" w:color="auto" w:fill="FFFFFF"/>
        </w:rPr>
        <w:t xml:space="preserve"> and XML</w:t>
      </w:r>
    </w:p>
    <w:p w14:paraId="3B5AAD3E" w14:textId="77777777" w:rsidR="0088527B" w:rsidRPr="008E5349" w:rsidRDefault="0088527B" w:rsidP="003D776E">
      <w:pPr>
        <w:numPr>
          <w:ilvl w:val="0"/>
          <w:numId w:val="12"/>
        </w:numPr>
        <w:suppressAutoHyphens w:val="0"/>
        <w:spacing w:line="276" w:lineRule="auto"/>
        <w:rPr>
          <w:rFonts w:ascii="Verdana" w:hAnsi="Verdana"/>
          <w:lang w:eastAsia="en-IN"/>
        </w:rPr>
      </w:pPr>
      <w:r>
        <w:rPr>
          <w:rFonts w:ascii="Verdana" w:hAnsi="Verdana" w:cs="Arial"/>
          <w:shd w:val="clear" w:color="auto" w:fill="FFFFFF"/>
        </w:rPr>
        <w:t xml:space="preserve">Good Knowledge on </w:t>
      </w:r>
      <w:r w:rsidRPr="0088527B">
        <w:rPr>
          <w:rFonts w:ascii="Verdana" w:hAnsi="Verdana" w:cs="Arial"/>
          <w:b/>
          <w:shd w:val="clear" w:color="auto" w:fill="FFFFFF"/>
        </w:rPr>
        <w:t>TypeScript</w:t>
      </w:r>
      <w:r>
        <w:rPr>
          <w:rFonts w:ascii="Verdana" w:hAnsi="Verdana" w:cs="Arial"/>
          <w:shd w:val="clear" w:color="auto" w:fill="FFFFFF"/>
        </w:rPr>
        <w:t xml:space="preserve"> for Angular Application.</w:t>
      </w:r>
    </w:p>
    <w:p w14:paraId="20B4FCD7" w14:textId="77777777" w:rsidR="003D776E" w:rsidRPr="003D776E" w:rsidRDefault="003D776E" w:rsidP="003D776E">
      <w:pPr>
        <w:pStyle w:val="ListParagraph"/>
        <w:numPr>
          <w:ilvl w:val="0"/>
          <w:numId w:val="12"/>
        </w:numPr>
        <w:rPr>
          <w:rFonts w:ascii="Verdana" w:eastAsia="Times New Roman" w:hAnsi="Verdana"/>
          <w:sz w:val="20"/>
          <w:szCs w:val="20"/>
          <w:lang w:eastAsia="en-IN"/>
        </w:rPr>
      </w:pPr>
      <w:r w:rsidRPr="003D776E">
        <w:rPr>
          <w:rFonts w:ascii="Verdana" w:eastAsia="Times New Roman" w:hAnsi="Verdana"/>
          <w:sz w:val="20"/>
          <w:szCs w:val="20"/>
          <w:lang w:eastAsia="en-IN"/>
        </w:rPr>
        <w:t>Experience interacting with </w:t>
      </w:r>
      <w:r w:rsidR="00B43924">
        <w:rPr>
          <w:rFonts w:ascii="Verdana" w:eastAsia="Times New Roman" w:hAnsi="Verdana"/>
          <w:bCs/>
          <w:sz w:val="20"/>
          <w:szCs w:val="20"/>
          <w:lang w:eastAsia="en-IN"/>
        </w:rPr>
        <w:t>project owners</w:t>
      </w:r>
      <w:r w:rsidRPr="003D776E">
        <w:rPr>
          <w:rFonts w:ascii="Verdana" w:eastAsia="Times New Roman" w:hAnsi="Verdana"/>
          <w:sz w:val="20"/>
          <w:szCs w:val="20"/>
          <w:lang w:eastAsia="en-IN"/>
        </w:rPr>
        <w:t>.</w:t>
      </w:r>
    </w:p>
    <w:p w14:paraId="78733EA8" w14:textId="77777777" w:rsidR="00557BE7" w:rsidRPr="003D776E" w:rsidRDefault="00557BE7" w:rsidP="003D776E">
      <w:pPr>
        <w:pStyle w:val="ListParagraph"/>
        <w:numPr>
          <w:ilvl w:val="0"/>
          <w:numId w:val="12"/>
        </w:numPr>
        <w:rPr>
          <w:rFonts w:ascii="Verdana" w:eastAsia="Times New Roman" w:hAnsi="Verdana"/>
          <w:sz w:val="20"/>
          <w:szCs w:val="20"/>
          <w:lang w:eastAsia="en-IN"/>
        </w:rPr>
      </w:pPr>
      <w:r>
        <w:rPr>
          <w:rFonts w:ascii="Verdana" w:eastAsia="Times New Roman" w:hAnsi="Verdana"/>
          <w:color w:val="000000"/>
          <w:sz w:val="20"/>
          <w:szCs w:val="20"/>
          <w:lang w:eastAsia="en-IN"/>
        </w:rPr>
        <w:t xml:space="preserve">Having good coding skills in </w:t>
      </w:r>
      <w:r w:rsidRPr="00557BE7">
        <w:rPr>
          <w:rFonts w:ascii="Verdana" w:eastAsia="Times New Roman" w:hAnsi="Verdana"/>
          <w:b/>
          <w:color w:val="000000"/>
          <w:sz w:val="20"/>
          <w:szCs w:val="20"/>
          <w:lang w:eastAsia="en-IN"/>
        </w:rPr>
        <w:t>PHP</w:t>
      </w:r>
      <w:r w:rsidR="00D8772D">
        <w:rPr>
          <w:rFonts w:ascii="Verdana" w:eastAsia="Times New Roman" w:hAnsi="Verdana"/>
          <w:b/>
          <w:color w:val="000000"/>
          <w:sz w:val="20"/>
          <w:szCs w:val="20"/>
          <w:lang w:eastAsia="en-IN"/>
        </w:rPr>
        <w:t xml:space="preserve">, </w:t>
      </w:r>
      <w:r w:rsidRPr="00557BE7">
        <w:rPr>
          <w:rFonts w:ascii="Verdana" w:eastAsia="Times New Roman" w:hAnsi="Verdana"/>
          <w:b/>
          <w:color w:val="000000"/>
          <w:sz w:val="20"/>
          <w:szCs w:val="20"/>
          <w:lang w:eastAsia="en-IN"/>
        </w:rPr>
        <w:t>.NET</w:t>
      </w:r>
      <w:r w:rsidR="00D8772D">
        <w:rPr>
          <w:rFonts w:ascii="Verdana" w:eastAsia="Times New Roman" w:hAnsi="Verdana"/>
          <w:b/>
          <w:color w:val="000000"/>
          <w:sz w:val="20"/>
          <w:szCs w:val="20"/>
          <w:lang w:eastAsia="en-IN"/>
        </w:rPr>
        <w:t xml:space="preserve"> and Java. </w:t>
      </w:r>
    </w:p>
    <w:p w14:paraId="7837A4FE" w14:textId="77777777" w:rsidR="003D776E" w:rsidRPr="003D776E" w:rsidRDefault="003D776E" w:rsidP="003D776E">
      <w:pPr>
        <w:pStyle w:val="ListParagraph"/>
        <w:numPr>
          <w:ilvl w:val="0"/>
          <w:numId w:val="12"/>
        </w:numPr>
        <w:rPr>
          <w:rFonts w:ascii="Verdana" w:eastAsia="Times New Roman" w:hAnsi="Verdana"/>
          <w:sz w:val="20"/>
          <w:szCs w:val="20"/>
          <w:lang w:eastAsia="en-IN"/>
        </w:rPr>
      </w:pPr>
      <w:r w:rsidRPr="003D776E">
        <w:rPr>
          <w:rFonts w:ascii="Verdana" w:eastAsia="Times New Roman" w:hAnsi="Verdana"/>
          <w:color w:val="000000"/>
          <w:sz w:val="20"/>
          <w:szCs w:val="20"/>
          <w:lang w:eastAsia="en-IN"/>
        </w:rPr>
        <w:t>Strong experience in Source Control tool</w:t>
      </w:r>
      <w:r w:rsidR="00DF71A6">
        <w:rPr>
          <w:rFonts w:ascii="Verdana" w:eastAsia="Times New Roman" w:hAnsi="Verdana"/>
          <w:color w:val="000000"/>
          <w:sz w:val="20"/>
          <w:szCs w:val="20"/>
          <w:lang w:eastAsia="en-IN"/>
        </w:rPr>
        <w:t>s</w:t>
      </w:r>
      <w:r w:rsidRPr="003D776E">
        <w:rPr>
          <w:rFonts w:ascii="Verdana" w:eastAsia="Times New Roman" w:hAnsi="Verdana"/>
          <w:color w:val="000000"/>
          <w:sz w:val="20"/>
          <w:szCs w:val="20"/>
          <w:lang w:eastAsia="en-IN"/>
        </w:rPr>
        <w:t xml:space="preserve"> </w:t>
      </w:r>
      <w:r w:rsidRPr="0088527B">
        <w:rPr>
          <w:rFonts w:ascii="Verdana" w:eastAsia="Times New Roman" w:hAnsi="Verdana"/>
          <w:b/>
          <w:color w:val="000000"/>
          <w:sz w:val="20"/>
          <w:szCs w:val="20"/>
          <w:lang w:eastAsia="en-IN"/>
        </w:rPr>
        <w:t>SVN</w:t>
      </w:r>
      <w:r w:rsidR="00DF71A6">
        <w:rPr>
          <w:rFonts w:ascii="Verdana" w:eastAsia="Times New Roman" w:hAnsi="Verdana"/>
          <w:color w:val="000000"/>
          <w:sz w:val="20"/>
          <w:szCs w:val="20"/>
          <w:lang w:eastAsia="en-IN"/>
        </w:rPr>
        <w:t xml:space="preserve"> and </w:t>
      </w:r>
      <w:r w:rsidR="00DF71A6" w:rsidRPr="00D8772D">
        <w:rPr>
          <w:rFonts w:ascii="Verdana" w:eastAsia="Times New Roman" w:hAnsi="Verdana"/>
          <w:b/>
          <w:color w:val="000000"/>
          <w:sz w:val="20"/>
          <w:szCs w:val="20"/>
          <w:lang w:eastAsia="en-IN"/>
        </w:rPr>
        <w:t>GitHub</w:t>
      </w:r>
      <w:r w:rsidRPr="003D776E">
        <w:rPr>
          <w:rFonts w:ascii="Verdana" w:eastAsia="Times New Roman" w:hAnsi="Verdana"/>
          <w:color w:val="000000"/>
          <w:sz w:val="20"/>
          <w:szCs w:val="20"/>
          <w:lang w:eastAsia="en-IN"/>
        </w:rPr>
        <w:t>.</w:t>
      </w:r>
    </w:p>
    <w:p w14:paraId="09C1AF1F" w14:textId="77777777" w:rsidR="00B473FF" w:rsidRPr="00B473FF" w:rsidRDefault="003D776E" w:rsidP="00B473FF">
      <w:pPr>
        <w:pStyle w:val="ListParagraph"/>
        <w:numPr>
          <w:ilvl w:val="0"/>
          <w:numId w:val="12"/>
        </w:numPr>
        <w:rPr>
          <w:rFonts w:ascii="Times New Roman" w:eastAsia="Times New Roman" w:hAnsi="Times New Roman"/>
          <w:lang w:eastAsia="en-IN"/>
        </w:rPr>
      </w:pPr>
      <w:r w:rsidRPr="00B473FF">
        <w:rPr>
          <w:rFonts w:ascii="Verdana" w:eastAsia="Times New Roman" w:hAnsi="Verdana"/>
          <w:color w:val="000000"/>
          <w:sz w:val="20"/>
          <w:szCs w:val="20"/>
          <w:lang w:eastAsia="en-IN"/>
        </w:rPr>
        <w:t>Expertise in Testing</w:t>
      </w:r>
      <w:r w:rsidR="00B473FF">
        <w:rPr>
          <w:rFonts w:ascii="Verdana" w:eastAsia="Times New Roman" w:hAnsi="Verdana"/>
          <w:color w:val="000000"/>
          <w:sz w:val="20"/>
          <w:szCs w:val="20"/>
          <w:lang w:eastAsia="en-IN"/>
        </w:rPr>
        <w:t xml:space="preserve"> with Browser Developer Tools </w:t>
      </w:r>
      <w:r w:rsidR="00E806FA">
        <w:rPr>
          <w:rFonts w:ascii="Verdana" w:eastAsia="Times New Roman" w:hAnsi="Verdana"/>
          <w:color w:val="000000"/>
          <w:sz w:val="20"/>
          <w:szCs w:val="20"/>
          <w:lang w:eastAsia="en-IN"/>
        </w:rPr>
        <w:t xml:space="preserve">and </w:t>
      </w:r>
      <w:r w:rsidR="001065D1" w:rsidRPr="00B473FF">
        <w:rPr>
          <w:rFonts w:ascii="Verdana" w:eastAsia="Times New Roman" w:hAnsi="Verdana"/>
          <w:color w:val="000000"/>
          <w:sz w:val="20"/>
          <w:szCs w:val="20"/>
          <w:lang w:eastAsia="en-IN"/>
        </w:rPr>
        <w:t xml:space="preserve">Manual </w:t>
      </w:r>
      <w:r w:rsidRPr="00B473FF">
        <w:rPr>
          <w:rFonts w:ascii="Verdana" w:eastAsia="Times New Roman" w:hAnsi="Verdana"/>
          <w:color w:val="000000"/>
          <w:sz w:val="20"/>
          <w:szCs w:val="20"/>
          <w:lang w:eastAsia="en-IN"/>
        </w:rPr>
        <w:t>Testing</w:t>
      </w:r>
      <w:r w:rsidR="001065D1" w:rsidRPr="00B473FF">
        <w:rPr>
          <w:rFonts w:ascii="Verdana" w:eastAsia="Times New Roman" w:hAnsi="Verdana"/>
          <w:color w:val="000000"/>
          <w:sz w:val="20"/>
          <w:szCs w:val="20"/>
          <w:lang w:eastAsia="en-IN"/>
        </w:rPr>
        <w:t>.</w:t>
      </w:r>
      <w:r w:rsidRPr="00B473FF">
        <w:rPr>
          <w:rFonts w:ascii="Verdana" w:eastAsia="Times New Roman" w:hAnsi="Verdana"/>
          <w:color w:val="000000"/>
          <w:sz w:val="20"/>
          <w:szCs w:val="20"/>
          <w:lang w:eastAsia="en-IN"/>
        </w:rPr>
        <w:t xml:space="preserve"> </w:t>
      </w:r>
    </w:p>
    <w:p w14:paraId="6667DBB3" w14:textId="77777777" w:rsidR="00026D37" w:rsidRDefault="00F01A98" w:rsidP="003D776E">
      <w:pPr>
        <w:pStyle w:val="ListParagraph"/>
        <w:numPr>
          <w:ilvl w:val="0"/>
          <w:numId w:val="12"/>
        </w:numPr>
        <w:rPr>
          <w:rFonts w:ascii="Verdana" w:eastAsia="Times New Roman" w:hAnsi="Verdana"/>
          <w:sz w:val="20"/>
          <w:szCs w:val="20"/>
          <w:lang w:eastAsia="en-IN"/>
        </w:rPr>
      </w:pPr>
      <w:r>
        <w:rPr>
          <w:rFonts w:ascii="Verdana" w:eastAsia="Times New Roman" w:hAnsi="Verdana"/>
          <w:sz w:val="20"/>
          <w:szCs w:val="20"/>
          <w:lang w:eastAsia="en-IN"/>
        </w:rPr>
        <w:t xml:space="preserve">Have </w:t>
      </w:r>
      <w:r w:rsidR="00A178AC">
        <w:rPr>
          <w:rFonts w:ascii="Verdana" w:eastAsia="Times New Roman" w:hAnsi="Verdana"/>
          <w:sz w:val="20"/>
          <w:szCs w:val="20"/>
          <w:lang w:eastAsia="en-IN"/>
        </w:rPr>
        <w:t xml:space="preserve">Good Experience in Implementing </w:t>
      </w:r>
      <w:r w:rsidR="00793492">
        <w:rPr>
          <w:rFonts w:ascii="Verdana" w:eastAsia="Times New Roman" w:hAnsi="Verdana"/>
          <w:sz w:val="20"/>
          <w:szCs w:val="20"/>
          <w:lang w:eastAsia="en-IN"/>
        </w:rPr>
        <w:t>Fusion Charts</w:t>
      </w:r>
      <w:r w:rsidR="0088527B">
        <w:rPr>
          <w:rFonts w:ascii="Verdana" w:eastAsia="Times New Roman" w:hAnsi="Verdana"/>
          <w:sz w:val="20"/>
          <w:szCs w:val="20"/>
          <w:lang w:eastAsia="en-IN"/>
        </w:rPr>
        <w:t xml:space="preserve"> and D3.js</w:t>
      </w:r>
    </w:p>
    <w:p w14:paraId="39645F02" w14:textId="01B8824A" w:rsidR="008A6060" w:rsidRDefault="008A6060" w:rsidP="003D776E">
      <w:pPr>
        <w:pStyle w:val="ListParagraph"/>
        <w:numPr>
          <w:ilvl w:val="0"/>
          <w:numId w:val="12"/>
        </w:numPr>
        <w:rPr>
          <w:rFonts w:ascii="Verdana" w:eastAsia="Times New Roman" w:hAnsi="Verdana"/>
          <w:sz w:val="20"/>
          <w:szCs w:val="20"/>
          <w:lang w:eastAsia="en-IN"/>
        </w:rPr>
      </w:pPr>
      <w:r w:rsidRPr="008A6060">
        <w:rPr>
          <w:rFonts w:ascii="Verdana" w:eastAsia="Times New Roman" w:hAnsi="Verdana"/>
          <w:sz w:val="20"/>
          <w:szCs w:val="20"/>
          <w:lang w:eastAsia="en-IN"/>
        </w:rPr>
        <w:t>Extensive</w:t>
      </w:r>
      <w:r w:rsidR="00B43924" w:rsidRPr="008A6060">
        <w:rPr>
          <w:rFonts w:ascii="Verdana" w:eastAsia="Times New Roman" w:hAnsi="Verdana"/>
          <w:sz w:val="20"/>
          <w:szCs w:val="20"/>
          <w:lang w:eastAsia="en-IN"/>
        </w:rPr>
        <w:t xml:space="preserve"> experience in Agile Methodology</w:t>
      </w:r>
      <w:r w:rsidRPr="008A6060">
        <w:rPr>
          <w:rFonts w:ascii="Verdana" w:eastAsia="Times New Roman" w:hAnsi="Verdana"/>
          <w:sz w:val="20"/>
          <w:szCs w:val="20"/>
          <w:lang w:eastAsia="en-IN"/>
        </w:rPr>
        <w:t xml:space="preserve"> and </w:t>
      </w:r>
      <w:r w:rsidRPr="00922D80">
        <w:rPr>
          <w:rFonts w:ascii="Verdana" w:eastAsia="Times New Roman" w:hAnsi="Verdana"/>
          <w:b/>
          <w:sz w:val="20"/>
          <w:szCs w:val="20"/>
          <w:lang w:eastAsia="en-IN"/>
        </w:rPr>
        <w:t>JIRA</w:t>
      </w:r>
      <w:r w:rsidR="00922D80">
        <w:rPr>
          <w:rFonts w:ascii="Verdana" w:eastAsia="Times New Roman" w:hAnsi="Verdana"/>
          <w:sz w:val="20"/>
          <w:szCs w:val="20"/>
          <w:lang w:eastAsia="en-IN"/>
        </w:rPr>
        <w:t xml:space="preserve"> and Code base </w:t>
      </w:r>
      <w:r w:rsidR="00922D80" w:rsidRPr="00922D80">
        <w:rPr>
          <w:rFonts w:ascii="Verdana" w:eastAsia="Times New Roman" w:hAnsi="Verdana"/>
          <w:b/>
          <w:sz w:val="20"/>
          <w:szCs w:val="20"/>
          <w:lang w:eastAsia="en-IN"/>
        </w:rPr>
        <w:t>Bitbucket</w:t>
      </w:r>
      <w:r>
        <w:rPr>
          <w:rFonts w:ascii="Verdana" w:eastAsia="Times New Roman" w:hAnsi="Verdana"/>
          <w:sz w:val="20"/>
          <w:szCs w:val="20"/>
          <w:lang w:eastAsia="en-IN"/>
        </w:rPr>
        <w:t>.</w:t>
      </w:r>
    </w:p>
    <w:p w14:paraId="5A9DA8AA" w14:textId="77777777" w:rsidR="008A6060" w:rsidRDefault="008A6060" w:rsidP="008A6060">
      <w:pPr>
        <w:pStyle w:val="ListParagraph"/>
        <w:numPr>
          <w:ilvl w:val="0"/>
          <w:numId w:val="12"/>
        </w:numPr>
        <w:rPr>
          <w:rFonts w:ascii="Verdana" w:eastAsia="Times New Roman" w:hAnsi="Verdana"/>
          <w:sz w:val="20"/>
          <w:szCs w:val="20"/>
          <w:lang w:eastAsia="en-IN"/>
        </w:rPr>
      </w:pPr>
      <w:r w:rsidRPr="00F60801">
        <w:rPr>
          <w:rFonts w:ascii="Verdana" w:eastAsia="Times New Roman" w:hAnsi="Verdana"/>
          <w:sz w:val="20"/>
          <w:szCs w:val="20"/>
          <w:lang w:eastAsia="en-IN"/>
        </w:rPr>
        <w:t xml:space="preserve">Strong analytical and presentation skills, problem-solving techniques, proven leadership qualities with emphasis on individual and team effort backed by excellent communication skills </w:t>
      </w:r>
    </w:p>
    <w:p w14:paraId="6D5C72E6" w14:textId="77777777" w:rsidR="00A41D21" w:rsidRPr="00F60801" w:rsidRDefault="00A41D21" w:rsidP="008A6060">
      <w:pPr>
        <w:pStyle w:val="ListParagraph"/>
        <w:numPr>
          <w:ilvl w:val="0"/>
          <w:numId w:val="12"/>
        </w:numPr>
        <w:rPr>
          <w:rFonts w:ascii="Verdana" w:eastAsia="Times New Roman" w:hAnsi="Verdana"/>
          <w:sz w:val="20"/>
          <w:szCs w:val="20"/>
          <w:lang w:eastAsia="en-IN"/>
        </w:rPr>
      </w:pPr>
      <w:r>
        <w:rPr>
          <w:rFonts w:ascii="Verdana" w:eastAsia="Times New Roman" w:hAnsi="Verdana"/>
          <w:sz w:val="20"/>
          <w:szCs w:val="20"/>
          <w:lang w:eastAsia="en-IN"/>
        </w:rPr>
        <w:t xml:space="preserve">Having good experience with unit testing tool </w:t>
      </w:r>
      <w:r w:rsidRPr="00A41D21">
        <w:rPr>
          <w:rFonts w:ascii="Verdana" w:eastAsia="Times New Roman" w:hAnsi="Verdana"/>
          <w:b/>
          <w:sz w:val="20"/>
          <w:szCs w:val="20"/>
          <w:lang w:eastAsia="en-IN"/>
        </w:rPr>
        <w:t>Jasmine-karma</w:t>
      </w:r>
      <w:r>
        <w:rPr>
          <w:rFonts w:ascii="Verdana" w:eastAsia="Times New Roman" w:hAnsi="Verdana"/>
          <w:b/>
          <w:sz w:val="20"/>
          <w:szCs w:val="20"/>
          <w:lang w:eastAsia="en-IN"/>
        </w:rPr>
        <w:t>.</w:t>
      </w:r>
    </w:p>
    <w:p w14:paraId="0EB0C609" w14:textId="77777777" w:rsidR="007F21CC" w:rsidRPr="008A6060" w:rsidRDefault="007F21CC" w:rsidP="008A6060">
      <w:pPr>
        <w:pStyle w:val="ListParagraph"/>
        <w:rPr>
          <w:rFonts w:ascii="Verdana" w:eastAsia="Times New Roman" w:hAnsi="Verdana"/>
          <w:sz w:val="20"/>
          <w:szCs w:val="20"/>
          <w:lang w:eastAsia="en-IN"/>
        </w:rPr>
      </w:pPr>
      <w:r w:rsidRPr="008A6060">
        <w:rPr>
          <w:rFonts w:ascii="Verdana" w:eastAsia="Times New Roman" w:hAnsi="Verdana"/>
          <w:sz w:val="20"/>
          <w:szCs w:val="20"/>
          <w:lang w:eastAsia="en-IN"/>
        </w:rPr>
        <w:t xml:space="preserve"> </w:t>
      </w:r>
    </w:p>
    <w:p w14:paraId="2EAA1113" w14:textId="77777777" w:rsidR="008A6060" w:rsidRDefault="00C808AB" w:rsidP="008A6060">
      <w:pPr>
        <w:pStyle w:val="PlainText"/>
        <w:shd w:val="clear" w:color="auto" w:fill="FFFFFF"/>
        <w:rPr>
          <w:rFonts w:ascii="Tahoma" w:hAnsi="Tahoma"/>
          <w:b/>
        </w:rPr>
      </w:pPr>
      <w:r>
        <w:rPr>
          <w:rFonts w:ascii="Tahoma" w:hAnsi="Tahoma"/>
          <w:b/>
        </w:rPr>
        <w:t>CERTIFICATIONS:</w:t>
      </w:r>
    </w:p>
    <w:p w14:paraId="4D5DDC85" w14:textId="77777777" w:rsidR="008A6060" w:rsidRDefault="008A6060" w:rsidP="008A6060">
      <w:pPr>
        <w:pStyle w:val="PlainText"/>
        <w:shd w:val="clear" w:color="auto" w:fill="FFFFFF"/>
        <w:rPr>
          <w:rFonts w:ascii="Tahoma" w:hAnsi="Tahoma"/>
          <w:b/>
        </w:rPr>
      </w:pPr>
    </w:p>
    <w:p w14:paraId="24E1B342" w14:textId="77777777" w:rsidR="008A6060" w:rsidRPr="00387BB1" w:rsidRDefault="008A6060" w:rsidP="008A6060">
      <w:pPr>
        <w:pStyle w:val="PlainText"/>
        <w:shd w:val="clear" w:color="auto" w:fill="FFFFFF"/>
        <w:rPr>
          <w:rFonts w:ascii="Tahoma" w:hAnsi="Tahoma"/>
        </w:rPr>
      </w:pPr>
      <w:r>
        <w:rPr>
          <w:rFonts w:ascii="Tahoma" w:hAnsi="Tahoma"/>
        </w:rPr>
        <w:tab/>
        <w:t>ITIL V3 Foundation in JUNE 2015</w:t>
      </w:r>
    </w:p>
    <w:p w14:paraId="01A6B5C2" w14:textId="77777777" w:rsidR="008A6060" w:rsidRDefault="008A6060" w:rsidP="008A6060">
      <w:pPr>
        <w:rPr>
          <w:rFonts w:ascii="Verdana" w:hAnsi="Verdana"/>
          <w:b/>
        </w:rPr>
      </w:pPr>
    </w:p>
    <w:p w14:paraId="73979197" w14:textId="77777777" w:rsidR="008A6060" w:rsidRPr="00C22F4A" w:rsidRDefault="008A6060" w:rsidP="008A6060">
      <w:pPr>
        <w:rPr>
          <w:rFonts w:ascii="Verdana" w:hAnsi="Verdana"/>
          <w:b/>
        </w:rPr>
      </w:pPr>
      <w:r w:rsidRPr="00C22F4A">
        <w:rPr>
          <w:rFonts w:ascii="Verdana" w:hAnsi="Verdana"/>
          <w:b/>
        </w:rPr>
        <w:t>ACADEMIC PROFILE:</w:t>
      </w:r>
    </w:p>
    <w:p w14:paraId="18B93DF4" w14:textId="77777777" w:rsidR="008A6060" w:rsidRDefault="008A6060" w:rsidP="008A6060">
      <w:pPr>
        <w:rPr>
          <w:rFonts w:ascii="Verdana" w:hAnsi="Verdana"/>
          <w:b/>
          <w:u w:val="single"/>
        </w:rPr>
      </w:pPr>
    </w:p>
    <w:p w14:paraId="158A6E78" w14:textId="77777777" w:rsidR="008A6060" w:rsidRPr="00C22F4A" w:rsidRDefault="008A6060" w:rsidP="008A6060">
      <w:pPr>
        <w:pStyle w:val="BodyText"/>
        <w:tabs>
          <w:tab w:val="left" w:pos="13230"/>
        </w:tabs>
        <w:spacing w:after="0" w:line="360" w:lineRule="auto"/>
        <w:ind w:left="720"/>
        <w:rPr>
          <w:sz w:val="18"/>
          <w:szCs w:val="18"/>
        </w:rPr>
      </w:pPr>
      <w:r w:rsidRPr="00447786">
        <w:rPr>
          <w:rFonts w:ascii="Verdana" w:hAnsi="Verdana"/>
          <w:b/>
          <w:sz w:val="18"/>
          <w:szCs w:val="18"/>
        </w:rPr>
        <w:t xml:space="preserve">Master of Science </w:t>
      </w:r>
      <w:r w:rsidRPr="00447786">
        <w:rPr>
          <w:rFonts w:ascii="Verdana" w:hAnsi="Verdana"/>
          <w:sz w:val="18"/>
          <w:szCs w:val="18"/>
        </w:rPr>
        <w:t>in</w:t>
      </w:r>
      <w:r w:rsidRPr="00447786">
        <w:rPr>
          <w:rFonts w:ascii="Verdana" w:hAnsi="Verdana"/>
          <w:b/>
          <w:sz w:val="18"/>
          <w:szCs w:val="18"/>
        </w:rPr>
        <w:t xml:space="preserve"> Computer Science</w:t>
      </w:r>
      <w:r w:rsidRPr="00447786">
        <w:rPr>
          <w:rFonts w:ascii="Verdana" w:hAnsi="Verdana"/>
          <w:sz w:val="18"/>
          <w:szCs w:val="18"/>
        </w:rPr>
        <w:t xml:space="preserve"> (</w:t>
      </w:r>
      <w:r w:rsidR="004F315F" w:rsidRPr="00447786">
        <w:rPr>
          <w:rFonts w:ascii="Verdana" w:hAnsi="Verdana"/>
          <w:sz w:val="18"/>
          <w:szCs w:val="18"/>
        </w:rPr>
        <w:t>M.Sc.</w:t>
      </w:r>
      <w:r w:rsidRPr="00447786">
        <w:rPr>
          <w:rFonts w:ascii="Verdana" w:hAnsi="Verdana"/>
          <w:sz w:val="18"/>
          <w:szCs w:val="18"/>
        </w:rPr>
        <w:t>) 2003 from Andhra University</w:t>
      </w:r>
    </w:p>
    <w:p w14:paraId="7ABCA73D" w14:textId="77777777" w:rsidR="008A6060" w:rsidRDefault="008A6060" w:rsidP="00E619B8">
      <w:pPr>
        <w:spacing w:line="253" w:lineRule="atLeast"/>
        <w:rPr>
          <w:rFonts w:ascii="Verdana" w:hAnsi="Verdana"/>
          <w:b/>
          <w:bCs/>
          <w:lang w:eastAsia="en-IN"/>
        </w:rPr>
      </w:pPr>
    </w:p>
    <w:p w14:paraId="3268D176" w14:textId="77777777" w:rsidR="008A6060" w:rsidRDefault="008A6060" w:rsidP="00E619B8">
      <w:pPr>
        <w:spacing w:line="253" w:lineRule="atLeast"/>
        <w:rPr>
          <w:rFonts w:ascii="Verdana" w:hAnsi="Verdana"/>
          <w:b/>
          <w:bCs/>
          <w:lang w:eastAsia="en-IN"/>
        </w:rPr>
      </w:pPr>
    </w:p>
    <w:p w14:paraId="7A3870E8" w14:textId="77777777" w:rsidR="00E619B8" w:rsidRPr="00E619B8" w:rsidRDefault="00E619B8" w:rsidP="00E619B8">
      <w:pPr>
        <w:spacing w:line="253" w:lineRule="atLeast"/>
        <w:rPr>
          <w:rFonts w:ascii="Verdana" w:hAnsi="Verdana"/>
          <w:b/>
          <w:bCs/>
          <w:lang w:eastAsia="en-IN"/>
        </w:rPr>
      </w:pPr>
      <w:r w:rsidRPr="00E619B8">
        <w:rPr>
          <w:rFonts w:ascii="Verdana" w:hAnsi="Verdana"/>
          <w:b/>
          <w:bCs/>
          <w:lang w:eastAsia="en-IN"/>
        </w:rPr>
        <w:t>TECHNICAL SKILLS</w:t>
      </w:r>
    </w:p>
    <w:p w14:paraId="62507AB3" w14:textId="77777777" w:rsidR="00E619B8" w:rsidRPr="00E619B8" w:rsidRDefault="00E619B8" w:rsidP="00E619B8">
      <w:pPr>
        <w:spacing w:line="253" w:lineRule="atLeast"/>
        <w:rPr>
          <w:rFonts w:ascii="Verdana" w:hAnsi="Verdana"/>
          <w:lang w:eastAsia="en-IN"/>
        </w:rPr>
      </w:pPr>
    </w:p>
    <w:tbl>
      <w:tblPr>
        <w:tblW w:w="8598" w:type="dxa"/>
        <w:tblCellMar>
          <w:left w:w="0" w:type="dxa"/>
          <w:right w:w="0" w:type="dxa"/>
        </w:tblCellMar>
        <w:tblLook w:val="04A0" w:firstRow="1" w:lastRow="0" w:firstColumn="1" w:lastColumn="0" w:noHBand="0" w:noVBand="1"/>
      </w:tblPr>
      <w:tblGrid>
        <w:gridCol w:w="2668"/>
        <w:gridCol w:w="5930"/>
      </w:tblGrid>
      <w:tr w:rsidR="00E619B8" w:rsidRPr="00E619B8" w14:paraId="5D3F36A2" w14:textId="77777777" w:rsidTr="0044549E">
        <w:trPr>
          <w:trHeight w:val="269"/>
        </w:trPr>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44802022" w14:textId="77777777" w:rsidR="00E619B8" w:rsidRPr="00E619B8" w:rsidRDefault="00E619B8" w:rsidP="00E806FA">
            <w:pPr>
              <w:spacing w:line="253" w:lineRule="atLeast"/>
              <w:rPr>
                <w:rFonts w:ascii="Verdana" w:hAnsi="Verdana"/>
                <w:lang w:eastAsia="en-IN"/>
              </w:rPr>
            </w:pPr>
            <w:r w:rsidRPr="00E619B8">
              <w:rPr>
                <w:rFonts w:ascii="Verdana" w:hAnsi="Verdana"/>
                <w:b/>
                <w:bCs/>
                <w:lang w:eastAsia="en-IN"/>
              </w:rPr>
              <w:t>Languages</w:t>
            </w:r>
          </w:p>
        </w:tc>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025DA2E7" w14:textId="045ADA0E" w:rsidR="00E619B8" w:rsidRPr="00E619B8" w:rsidRDefault="00E619B8" w:rsidP="00B911B5">
            <w:pPr>
              <w:spacing w:line="253" w:lineRule="atLeast"/>
              <w:rPr>
                <w:rFonts w:ascii="Verdana" w:hAnsi="Verdana"/>
                <w:lang w:eastAsia="en-IN"/>
              </w:rPr>
            </w:pPr>
            <w:r w:rsidRPr="00E619B8">
              <w:rPr>
                <w:rFonts w:ascii="Verdana" w:hAnsi="Verdana"/>
                <w:lang w:eastAsia="en-IN"/>
              </w:rPr>
              <w:t xml:space="preserve">C++, </w:t>
            </w:r>
            <w:r w:rsidR="00B23BEB">
              <w:rPr>
                <w:rFonts w:ascii="Verdana" w:hAnsi="Verdana"/>
                <w:lang w:eastAsia="en-IN"/>
              </w:rPr>
              <w:t>Java/J2EE,</w:t>
            </w:r>
            <w:r w:rsidR="00557BE7">
              <w:rPr>
                <w:rFonts w:ascii="Verdana" w:hAnsi="Verdana"/>
                <w:lang w:eastAsia="en-IN"/>
              </w:rPr>
              <w:t xml:space="preserve"> .NET</w:t>
            </w:r>
            <w:r w:rsidR="00293DA4">
              <w:rPr>
                <w:rFonts w:ascii="Verdana" w:hAnsi="Verdana"/>
                <w:lang w:eastAsia="en-IN"/>
              </w:rPr>
              <w:t>,</w:t>
            </w:r>
            <w:r w:rsidR="00B23BEB">
              <w:rPr>
                <w:rFonts w:ascii="Verdana" w:hAnsi="Verdana"/>
                <w:lang w:eastAsia="en-IN"/>
              </w:rPr>
              <w:t xml:space="preserve"> </w:t>
            </w:r>
            <w:r w:rsidRPr="00E619B8">
              <w:rPr>
                <w:rFonts w:ascii="Verdana" w:hAnsi="Verdana"/>
                <w:lang w:eastAsia="en-IN"/>
              </w:rPr>
              <w:t>PHP</w:t>
            </w:r>
            <w:r w:rsidR="002F6B33">
              <w:rPr>
                <w:rFonts w:ascii="Verdana" w:hAnsi="Verdana"/>
                <w:lang w:eastAsia="en-IN"/>
              </w:rPr>
              <w:t xml:space="preserve"> </w:t>
            </w:r>
            <w:r w:rsidRPr="00E619B8">
              <w:rPr>
                <w:rFonts w:ascii="Verdana" w:hAnsi="Verdana"/>
                <w:lang w:eastAsia="en-IN"/>
              </w:rPr>
              <w:t>5</w:t>
            </w:r>
            <w:r w:rsidR="00293DA4">
              <w:rPr>
                <w:rFonts w:ascii="Verdana" w:hAnsi="Verdana"/>
                <w:lang w:eastAsia="en-IN"/>
              </w:rPr>
              <w:t xml:space="preserve"> &amp; 7</w:t>
            </w:r>
            <w:r w:rsidRPr="00E619B8">
              <w:rPr>
                <w:rFonts w:ascii="Verdana" w:hAnsi="Verdana"/>
                <w:lang w:eastAsia="en-IN"/>
              </w:rPr>
              <w:t>,</w:t>
            </w:r>
            <w:r w:rsidR="002F6B33">
              <w:rPr>
                <w:rFonts w:ascii="Verdana" w:hAnsi="Verdana"/>
                <w:lang w:eastAsia="en-IN"/>
              </w:rPr>
              <w:t xml:space="preserve"> </w:t>
            </w:r>
            <w:r w:rsidR="00B02AE8">
              <w:rPr>
                <w:rFonts w:ascii="Verdana" w:hAnsi="Verdana"/>
                <w:lang w:eastAsia="en-IN"/>
              </w:rPr>
              <w:t>Perl,</w:t>
            </w:r>
            <w:r w:rsidRPr="00E619B8">
              <w:rPr>
                <w:rFonts w:ascii="Verdana" w:hAnsi="Verdana"/>
                <w:lang w:eastAsia="en-IN"/>
              </w:rPr>
              <w:t xml:space="preserve"> SQL</w:t>
            </w:r>
          </w:p>
        </w:tc>
      </w:tr>
      <w:tr w:rsidR="00E619B8" w:rsidRPr="00E619B8" w14:paraId="74B87348" w14:textId="77777777" w:rsidTr="0044549E">
        <w:trPr>
          <w:trHeight w:val="269"/>
        </w:trPr>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5D1FBFF7" w14:textId="77777777" w:rsidR="00E619B8" w:rsidRPr="00E619B8" w:rsidRDefault="00E619B8" w:rsidP="00E806FA">
            <w:pPr>
              <w:spacing w:line="253" w:lineRule="atLeast"/>
              <w:rPr>
                <w:rFonts w:ascii="Verdana" w:hAnsi="Verdana"/>
                <w:lang w:eastAsia="en-IN"/>
              </w:rPr>
            </w:pPr>
            <w:r w:rsidRPr="00E619B8">
              <w:rPr>
                <w:rFonts w:ascii="Verdana" w:hAnsi="Verdana"/>
                <w:b/>
                <w:bCs/>
                <w:lang w:eastAsia="en-IN"/>
              </w:rPr>
              <w:lastRenderedPageBreak/>
              <w:t>Databases</w:t>
            </w:r>
          </w:p>
        </w:tc>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261452C7" w14:textId="77777777" w:rsidR="00E619B8" w:rsidRPr="00E619B8" w:rsidRDefault="00E619B8" w:rsidP="00793492">
            <w:pPr>
              <w:spacing w:line="253" w:lineRule="atLeast"/>
              <w:rPr>
                <w:rFonts w:ascii="Verdana" w:hAnsi="Verdana"/>
                <w:lang w:eastAsia="en-IN"/>
              </w:rPr>
            </w:pPr>
            <w:r w:rsidRPr="00E619B8">
              <w:rPr>
                <w:rFonts w:ascii="Verdana" w:hAnsi="Verdana"/>
                <w:lang w:eastAsia="en-IN"/>
              </w:rPr>
              <w:t xml:space="preserve">MySQL, </w:t>
            </w:r>
            <w:r w:rsidR="00793492">
              <w:rPr>
                <w:rFonts w:ascii="Verdana" w:hAnsi="Verdana"/>
                <w:lang w:eastAsia="en-IN"/>
              </w:rPr>
              <w:t>Oracle DB</w:t>
            </w:r>
            <w:r w:rsidR="0098605B">
              <w:rPr>
                <w:rFonts w:ascii="Verdana" w:hAnsi="Verdana"/>
                <w:lang w:eastAsia="en-IN"/>
              </w:rPr>
              <w:t>,</w:t>
            </w:r>
            <w:r w:rsidR="00BF5395">
              <w:rPr>
                <w:rFonts w:ascii="Verdana" w:hAnsi="Verdana"/>
                <w:lang w:eastAsia="en-IN"/>
              </w:rPr>
              <w:t xml:space="preserve"> Mongo DB and</w:t>
            </w:r>
            <w:r w:rsidR="0098605B">
              <w:rPr>
                <w:rFonts w:ascii="Verdana" w:hAnsi="Verdana"/>
                <w:lang w:eastAsia="en-IN"/>
              </w:rPr>
              <w:t xml:space="preserve"> </w:t>
            </w:r>
            <w:r w:rsidR="00026D37">
              <w:t xml:space="preserve"> </w:t>
            </w:r>
            <w:r w:rsidRPr="00E619B8">
              <w:rPr>
                <w:rFonts w:ascii="Verdana" w:hAnsi="Verdana"/>
                <w:lang w:eastAsia="en-IN"/>
              </w:rPr>
              <w:t>MS SQL Server</w:t>
            </w:r>
          </w:p>
        </w:tc>
      </w:tr>
      <w:tr w:rsidR="00E619B8" w:rsidRPr="00E619B8" w14:paraId="32C4328F" w14:textId="77777777" w:rsidTr="0044549E">
        <w:trPr>
          <w:trHeight w:val="253"/>
        </w:trPr>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632B8CF0" w14:textId="77777777" w:rsidR="00E619B8" w:rsidRPr="00E619B8" w:rsidRDefault="00E619B8" w:rsidP="00E806FA">
            <w:pPr>
              <w:spacing w:line="253" w:lineRule="atLeast"/>
              <w:rPr>
                <w:rFonts w:ascii="Verdana" w:hAnsi="Verdana"/>
                <w:lang w:eastAsia="en-IN"/>
              </w:rPr>
            </w:pPr>
            <w:r w:rsidRPr="00E619B8">
              <w:rPr>
                <w:rFonts w:ascii="Verdana" w:hAnsi="Verdana"/>
                <w:b/>
                <w:bCs/>
                <w:lang w:eastAsia="en-IN"/>
              </w:rPr>
              <w:t>Web Technologies/Tools</w:t>
            </w:r>
          </w:p>
        </w:tc>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18CAAFBA" w14:textId="77777777" w:rsidR="00E619B8" w:rsidRPr="00E619B8" w:rsidRDefault="0044549E" w:rsidP="00B911B5">
            <w:pPr>
              <w:spacing w:line="253" w:lineRule="atLeast"/>
              <w:rPr>
                <w:rFonts w:ascii="Verdana" w:hAnsi="Verdana"/>
                <w:lang w:eastAsia="en-IN"/>
              </w:rPr>
            </w:pPr>
            <w:r>
              <w:rPr>
                <w:rFonts w:ascii="Verdana" w:hAnsi="Verdana"/>
                <w:lang w:eastAsia="en-IN"/>
              </w:rPr>
              <w:t>HTML/</w:t>
            </w:r>
            <w:r w:rsidR="00E619B8" w:rsidRPr="00E619B8">
              <w:rPr>
                <w:rFonts w:ascii="Verdana" w:hAnsi="Verdana"/>
                <w:lang w:eastAsia="en-IN"/>
              </w:rPr>
              <w:t>HTML5, CSS3</w:t>
            </w:r>
            <w:r w:rsidR="003F4789">
              <w:rPr>
                <w:rFonts w:ascii="Verdana" w:hAnsi="Verdana"/>
                <w:lang w:eastAsia="en-IN"/>
              </w:rPr>
              <w:t xml:space="preserve"> and Bootstrap</w:t>
            </w:r>
          </w:p>
        </w:tc>
      </w:tr>
      <w:tr w:rsidR="00E619B8" w:rsidRPr="00E619B8" w14:paraId="2467ABB3" w14:textId="77777777" w:rsidTr="0044549E">
        <w:trPr>
          <w:trHeight w:val="269"/>
        </w:trPr>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2BD4766F" w14:textId="77777777" w:rsidR="00E619B8" w:rsidRPr="00E619B8" w:rsidRDefault="00E619B8" w:rsidP="00E806FA">
            <w:pPr>
              <w:spacing w:line="253" w:lineRule="atLeast"/>
              <w:rPr>
                <w:rFonts w:ascii="Verdana" w:hAnsi="Verdana"/>
                <w:lang w:eastAsia="en-IN"/>
              </w:rPr>
            </w:pPr>
            <w:r w:rsidRPr="00E619B8">
              <w:rPr>
                <w:rFonts w:ascii="Verdana" w:hAnsi="Verdana"/>
                <w:b/>
                <w:bCs/>
                <w:lang w:eastAsia="en-IN"/>
              </w:rPr>
              <w:t>Scripting Languages</w:t>
            </w:r>
          </w:p>
        </w:tc>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10D05C0A" w14:textId="17F36816" w:rsidR="00E619B8" w:rsidRPr="00E619B8" w:rsidRDefault="003E53EA" w:rsidP="000733D5">
            <w:pPr>
              <w:spacing w:line="253" w:lineRule="atLeast"/>
              <w:rPr>
                <w:rFonts w:ascii="Verdana" w:hAnsi="Verdana"/>
                <w:lang w:eastAsia="en-IN"/>
              </w:rPr>
            </w:pPr>
            <w:r w:rsidRPr="00E619B8">
              <w:rPr>
                <w:rFonts w:ascii="Verdana" w:hAnsi="Verdana"/>
                <w:lang w:eastAsia="en-IN"/>
              </w:rPr>
              <w:t>JavaScript (</w:t>
            </w:r>
            <w:r w:rsidR="00B911B5">
              <w:rPr>
                <w:rFonts w:ascii="Verdana" w:hAnsi="Verdana"/>
                <w:lang w:eastAsia="en-IN"/>
              </w:rPr>
              <w:t xml:space="preserve">AJAX, </w:t>
            </w:r>
            <w:r w:rsidR="000572CA">
              <w:rPr>
                <w:rFonts w:ascii="Verdana" w:hAnsi="Verdana"/>
                <w:lang w:eastAsia="en-IN"/>
              </w:rPr>
              <w:t xml:space="preserve">JSON, </w:t>
            </w:r>
            <w:r w:rsidR="00E619B8" w:rsidRPr="00E619B8">
              <w:rPr>
                <w:rFonts w:ascii="Verdana" w:hAnsi="Verdana"/>
                <w:lang w:eastAsia="en-IN"/>
              </w:rPr>
              <w:t>Angular</w:t>
            </w:r>
            <w:r w:rsidR="005F4C82">
              <w:rPr>
                <w:rFonts w:ascii="Verdana" w:hAnsi="Verdana"/>
                <w:lang w:eastAsia="en-IN"/>
              </w:rPr>
              <w:t xml:space="preserve"> </w:t>
            </w:r>
            <w:r w:rsidR="00E619B8" w:rsidRPr="00E619B8">
              <w:rPr>
                <w:rFonts w:ascii="Verdana" w:hAnsi="Verdana"/>
                <w:lang w:eastAsia="en-IN"/>
              </w:rPr>
              <w:t>JS,</w:t>
            </w:r>
            <w:r w:rsidR="000733D5">
              <w:rPr>
                <w:rFonts w:ascii="Verdana" w:hAnsi="Verdana"/>
                <w:lang w:eastAsia="en-IN"/>
              </w:rPr>
              <w:t xml:space="preserve"> </w:t>
            </w:r>
            <w:r w:rsidR="00922D80">
              <w:rPr>
                <w:rFonts w:ascii="Verdana" w:hAnsi="Verdana"/>
                <w:lang w:eastAsia="en-IN"/>
              </w:rPr>
              <w:t>j</w:t>
            </w:r>
            <w:r w:rsidR="000733D5">
              <w:rPr>
                <w:rFonts w:ascii="Verdana" w:hAnsi="Verdana"/>
                <w:lang w:eastAsia="en-IN"/>
              </w:rPr>
              <w:t>Query,</w:t>
            </w:r>
            <w:r w:rsidR="00E619B8" w:rsidRPr="00E619B8">
              <w:rPr>
                <w:rFonts w:ascii="Verdana" w:hAnsi="Verdana"/>
                <w:lang w:eastAsia="en-IN"/>
              </w:rPr>
              <w:t xml:space="preserve"> </w:t>
            </w:r>
            <w:r w:rsidR="003F4789">
              <w:rPr>
                <w:rFonts w:ascii="Verdana" w:hAnsi="Verdana"/>
                <w:lang w:eastAsia="en-IN"/>
              </w:rPr>
              <w:t>Node JS</w:t>
            </w:r>
            <w:r w:rsidR="00922D80">
              <w:rPr>
                <w:rFonts w:ascii="Verdana" w:hAnsi="Verdana"/>
                <w:lang w:eastAsia="en-IN"/>
              </w:rPr>
              <w:t>, Hapi JS</w:t>
            </w:r>
            <w:r w:rsidR="003F4789">
              <w:rPr>
                <w:rFonts w:ascii="Verdana" w:hAnsi="Verdana"/>
                <w:lang w:eastAsia="en-IN"/>
              </w:rPr>
              <w:t xml:space="preserve"> and </w:t>
            </w:r>
            <w:r w:rsidR="000733D5">
              <w:rPr>
                <w:rFonts w:ascii="Verdana" w:hAnsi="Verdana"/>
                <w:lang w:eastAsia="en-IN"/>
              </w:rPr>
              <w:t xml:space="preserve">React </w:t>
            </w:r>
            <w:r>
              <w:rPr>
                <w:rFonts w:ascii="Verdana" w:hAnsi="Verdana"/>
                <w:lang w:eastAsia="en-IN"/>
              </w:rPr>
              <w:t>JS) PHP, Java Spring Boot and</w:t>
            </w:r>
            <w:r w:rsidR="000733D5">
              <w:rPr>
                <w:rFonts w:ascii="Verdana" w:hAnsi="Verdana"/>
                <w:lang w:eastAsia="en-IN"/>
              </w:rPr>
              <w:t xml:space="preserve"> </w:t>
            </w:r>
            <w:r w:rsidR="00557BE7">
              <w:rPr>
                <w:rFonts w:ascii="Verdana" w:hAnsi="Verdana"/>
                <w:lang w:eastAsia="en-IN"/>
              </w:rPr>
              <w:t>.NET</w:t>
            </w:r>
          </w:p>
        </w:tc>
      </w:tr>
      <w:tr w:rsidR="00E619B8" w:rsidRPr="00E619B8" w14:paraId="1EA9D937" w14:textId="77777777" w:rsidTr="0044549E">
        <w:trPr>
          <w:trHeight w:val="269"/>
        </w:trPr>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3832B11E" w14:textId="77777777" w:rsidR="00E619B8" w:rsidRPr="00E619B8" w:rsidRDefault="00E619B8" w:rsidP="00E806FA">
            <w:pPr>
              <w:spacing w:line="253" w:lineRule="atLeast"/>
              <w:rPr>
                <w:rFonts w:ascii="Verdana" w:hAnsi="Verdana"/>
                <w:lang w:eastAsia="en-IN"/>
              </w:rPr>
            </w:pPr>
            <w:r w:rsidRPr="00E619B8">
              <w:rPr>
                <w:rFonts w:ascii="Verdana" w:hAnsi="Verdana"/>
                <w:b/>
                <w:bCs/>
                <w:lang w:eastAsia="en-IN"/>
              </w:rPr>
              <w:t>Operating Systems</w:t>
            </w:r>
          </w:p>
        </w:tc>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0BC1A37E" w14:textId="77777777" w:rsidR="00E619B8" w:rsidRPr="00E619B8" w:rsidRDefault="00E619B8" w:rsidP="00BE3352">
            <w:pPr>
              <w:spacing w:line="253" w:lineRule="atLeast"/>
              <w:rPr>
                <w:rFonts w:ascii="Verdana" w:hAnsi="Verdana"/>
                <w:lang w:eastAsia="en-IN"/>
              </w:rPr>
            </w:pPr>
            <w:r w:rsidRPr="00E619B8">
              <w:rPr>
                <w:rFonts w:ascii="Verdana" w:hAnsi="Verdana"/>
                <w:lang w:eastAsia="en-IN"/>
              </w:rPr>
              <w:t>Linux , Windows</w:t>
            </w:r>
          </w:p>
        </w:tc>
      </w:tr>
      <w:tr w:rsidR="00E619B8" w:rsidRPr="00E619B8" w14:paraId="2A626C15" w14:textId="77777777" w:rsidTr="0044549E">
        <w:trPr>
          <w:trHeight w:val="269"/>
        </w:trPr>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74FECE8C" w14:textId="77777777" w:rsidR="00E619B8" w:rsidRPr="00E619B8" w:rsidRDefault="00E619B8" w:rsidP="00E806FA">
            <w:pPr>
              <w:spacing w:line="253" w:lineRule="atLeast"/>
              <w:rPr>
                <w:rFonts w:ascii="Verdana" w:hAnsi="Verdana"/>
                <w:lang w:eastAsia="en-IN"/>
              </w:rPr>
            </w:pPr>
            <w:r w:rsidRPr="00E619B8">
              <w:rPr>
                <w:rFonts w:ascii="Verdana" w:hAnsi="Verdana"/>
                <w:b/>
                <w:bCs/>
                <w:lang w:eastAsia="en-IN"/>
              </w:rPr>
              <w:t>Framework</w:t>
            </w:r>
          </w:p>
        </w:tc>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6E46BA35" w14:textId="77777777" w:rsidR="00E619B8" w:rsidRPr="00E619B8" w:rsidRDefault="00E619B8" w:rsidP="00B911B5">
            <w:pPr>
              <w:spacing w:line="253" w:lineRule="atLeast"/>
              <w:rPr>
                <w:rFonts w:ascii="Verdana" w:hAnsi="Verdana"/>
                <w:lang w:eastAsia="en-IN"/>
              </w:rPr>
            </w:pPr>
            <w:r w:rsidRPr="00E619B8">
              <w:rPr>
                <w:rFonts w:ascii="Verdana" w:hAnsi="Verdana"/>
                <w:lang w:eastAsia="en-IN"/>
              </w:rPr>
              <w:t>MVC Architecture</w:t>
            </w:r>
            <w:r w:rsidR="00494646">
              <w:rPr>
                <w:rFonts w:ascii="Verdana" w:hAnsi="Verdana"/>
                <w:lang w:eastAsia="en-IN"/>
              </w:rPr>
              <w:t>( Zend and Angular JS)</w:t>
            </w:r>
          </w:p>
        </w:tc>
      </w:tr>
      <w:tr w:rsidR="00E619B8" w:rsidRPr="00E619B8" w14:paraId="5F80DF83" w14:textId="77777777" w:rsidTr="0044549E">
        <w:trPr>
          <w:trHeight w:val="269"/>
        </w:trPr>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1CD9199A" w14:textId="77777777" w:rsidR="00E619B8" w:rsidRPr="00E619B8" w:rsidRDefault="00E619B8" w:rsidP="00E806FA">
            <w:pPr>
              <w:spacing w:line="253" w:lineRule="atLeast"/>
              <w:rPr>
                <w:rFonts w:ascii="Verdana" w:hAnsi="Verdana"/>
                <w:lang w:eastAsia="en-IN"/>
              </w:rPr>
            </w:pPr>
            <w:r w:rsidRPr="00E619B8">
              <w:rPr>
                <w:rFonts w:ascii="Verdana" w:hAnsi="Verdana"/>
                <w:b/>
                <w:bCs/>
                <w:lang w:eastAsia="en-IN"/>
              </w:rPr>
              <w:t>Tools</w:t>
            </w:r>
          </w:p>
        </w:tc>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4FB7F6B8" w14:textId="77777777" w:rsidR="00E619B8" w:rsidRPr="00E619B8" w:rsidRDefault="00E619B8" w:rsidP="00602B15">
            <w:pPr>
              <w:spacing w:line="253" w:lineRule="atLeast"/>
              <w:rPr>
                <w:rFonts w:ascii="Verdana" w:hAnsi="Verdana"/>
                <w:lang w:eastAsia="en-IN"/>
              </w:rPr>
            </w:pPr>
            <w:r w:rsidRPr="00E619B8">
              <w:rPr>
                <w:rFonts w:ascii="Verdana" w:hAnsi="Verdana"/>
                <w:lang w:eastAsia="en-IN"/>
              </w:rPr>
              <w:t xml:space="preserve">Sub Version (SVN), </w:t>
            </w:r>
            <w:r w:rsidR="00602B15">
              <w:rPr>
                <w:rFonts w:ascii="Verdana" w:hAnsi="Verdana"/>
                <w:lang w:eastAsia="en-IN"/>
              </w:rPr>
              <w:t>Git</w:t>
            </w:r>
            <w:r w:rsidR="005F4C82">
              <w:rPr>
                <w:rFonts w:ascii="Verdana" w:hAnsi="Verdana"/>
                <w:lang w:eastAsia="en-IN"/>
              </w:rPr>
              <w:t xml:space="preserve"> </w:t>
            </w:r>
            <w:r w:rsidR="00602B15">
              <w:rPr>
                <w:rFonts w:ascii="Verdana" w:hAnsi="Verdana"/>
                <w:lang w:eastAsia="en-IN"/>
              </w:rPr>
              <w:t>Hub</w:t>
            </w:r>
          </w:p>
        </w:tc>
      </w:tr>
      <w:tr w:rsidR="00E619B8" w:rsidRPr="00E619B8" w14:paraId="29260177" w14:textId="77777777" w:rsidTr="0044549E">
        <w:trPr>
          <w:trHeight w:val="269"/>
        </w:trPr>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6E0B894A" w14:textId="77777777" w:rsidR="00E619B8" w:rsidRPr="00E619B8" w:rsidRDefault="00E619B8" w:rsidP="00E806FA">
            <w:pPr>
              <w:spacing w:line="253" w:lineRule="atLeast"/>
              <w:rPr>
                <w:rFonts w:ascii="Verdana" w:hAnsi="Verdana"/>
                <w:lang w:eastAsia="en-IN"/>
              </w:rPr>
            </w:pPr>
            <w:r w:rsidRPr="00E619B8">
              <w:rPr>
                <w:rFonts w:ascii="Verdana" w:hAnsi="Verdana"/>
                <w:b/>
                <w:bCs/>
                <w:lang w:eastAsia="en-IN"/>
              </w:rPr>
              <w:t>Web Server</w:t>
            </w:r>
          </w:p>
        </w:tc>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4B9EE0E1" w14:textId="77777777" w:rsidR="00E619B8" w:rsidRPr="00E619B8" w:rsidRDefault="00E619B8" w:rsidP="00E806FA">
            <w:pPr>
              <w:spacing w:line="253" w:lineRule="atLeast"/>
              <w:rPr>
                <w:rFonts w:ascii="Verdana" w:hAnsi="Verdana"/>
                <w:lang w:eastAsia="en-IN"/>
              </w:rPr>
            </w:pPr>
            <w:r w:rsidRPr="00E619B8">
              <w:rPr>
                <w:rFonts w:ascii="Verdana" w:hAnsi="Verdana"/>
                <w:lang w:eastAsia="en-IN"/>
              </w:rPr>
              <w:t>Apache</w:t>
            </w:r>
            <w:r w:rsidR="00B43924">
              <w:rPr>
                <w:rFonts w:ascii="Verdana" w:hAnsi="Verdana"/>
                <w:lang w:eastAsia="en-IN"/>
              </w:rPr>
              <w:t xml:space="preserve">, Tomcat and Web Logic </w:t>
            </w:r>
          </w:p>
        </w:tc>
      </w:tr>
    </w:tbl>
    <w:p w14:paraId="3212F106" w14:textId="77777777" w:rsidR="0044549E" w:rsidRPr="00D25FAD" w:rsidRDefault="0044549E" w:rsidP="0044549E">
      <w:pPr>
        <w:rPr>
          <w:lang w:val="en-GB"/>
        </w:rPr>
      </w:pPr>
    </w:p>
    <w:p w14:paraId="1BB52EE6" w14:textId="77777777" w:rsidR="00215953" w:rsidRPr="00C22F4A" w:rsidRDefault="003D776E" w:rsidP="003D776E">
      <w:pPr>
        <w:pStyle w:val="BodyText"/>
        <w:jc w:val="both"/>
        <w:rPr>
          <w:rFonts w:ascii="Verdana" w:hAnsi="Verdana"/>
          <w:b/>
          <w:sz w:val="20"/>
        </w:rPr>
      </w:pPr>
      <w:r>
        <w:rPr>
          <w:rFonts w:ascii="Verdana" w:hAnsi="Verdana"/>
          <w:b/>
          <w:sz w:val="20"/>
        </w:rPr>
        <w:br/>
      </w:r>
      <w:r>
        <w:rPr>
          <w:rFonts w:ascii="Verdana" w:hAnsi="Verdana"/>
          <w:b/>
          <w:sz w:val="20"/>
        </w:rPr>
        <w:br/>
      </w:r>
    </w:p>
    <w:p w14:paraId="10D4FE7B" w14:textId="77777777" w:rsidR="00215953" w:rsidRPr="00AD1DBC" w:rsidRDefault="00215953">
      <w:pPr>
        <w:pStyle w:val="Heading1"/>
        <w:tabs>
          <w:tab w:val="left" w:pos="0"/>
        </w:tabs>
        <w:rPr>
          <w:rFonts w:ascii="Verdana" w:hAnsi="Verdana"/>
          <w:sz w:val="20"/>
        </w:rPr>
      </w:pPr>
      <w:r w:rsidRPr="00AD1DBC">
        <w:rPr>
          <w:rFonts w:ascii="Verdana" w:hAnsi="Verdana"/>
          <w:sz w:val="20"/>
        </w:rPr>
        <w:t>P</w:t>
      </w:r>
      <w:r w:rsidR="00AD1DBC">
        <w:rPr>
          <w:rFonts w:ascii="Verdana" w:hAnsi="Verdana"/>
          <w:sz w:val="20"/>
        </w:rPr>
        <w:t>ROFESSIONAL EXPERIENCE</w:t>
      </w:r>
    </w:p>
    <w:p w14:paraId="56336EC1" w14:textId="34C5DB1F" w:rsidR="001A0304" w:rsidRDefault="001A0304" w:rsidP="001A0304">
      <w:pPr>
        <w:rPr>
          <w:lang w:val="en-GB"/>
        </w:rPr>
      </w:pPr>
    </w:p>
    <w:p w14:paraId="6E9EA083" w14:textId="2DA75A75" w:rsidR="003E53EA" w:rsidRDefault="003E53EA" w:rsidP="003E53EA">
      <w:pPr>
        <w:rPr>
          <w:rFonts w:ascii="Verdana" w:hAnsi="Verdana"/>
          <w:u w:val="single"/>
        </w:rPr>
      </w:pPr>
      <w:r>
        <w:rPr>
          <w:rFonts w:ascii="Verdana" w:hAnsi="Verdana"/>
          <w:b/>
        </w:rPr>
        <w:t xml:space="preserve">Charter Communications, Charlotte - NC                                               </w:t>
      </w:r>
      <w:r w:rsidR="00A468AF">
        <w:rPr>
          <w:rFonts w:ascii="Verdana" w:hAnsi="Verdana"/>
          <w:b/>
        </w:rPr>
        <w:t>Oct</w:t>
      </w:r>
      <w:r>
        <w:rPr>
          <w:rFonts w:ascii="Verdana" w:hAnsi="Verdana"/>
          <w:b/>
        </w:rPr>
        <w:t xml:space="preserve"> 201</w:t>
      </w:r>
      <w:r w:rsidR="00136870">
        <w:rPr>
          <w:rFonts w:ascii="Verdana" w:hAnsi="Verdana"/>
          <w:b/>
        </w:rPr>
        <w:t>8</w:t>
      </w:r>
      <w:r>
        <w:rPr>
          <w:rFonts w:ascii="Verdana" w:hAnsi="Verdana"/>
          <w:b/>
        </w:rPr>
        <w:t xml:space="preserve"> – Present</w:t>
      </w:r>
      <w:r>
        <w:rPr>
          <w:rFonts w:ascii="Verdana" w:hAnsi="Verdana"/>
          <w:b/>
        </w:rPr>
        <w:br/>
      </w:r>
      <w:r w:rsidR="0005251A">
        <w:rPr>
          <w:rFonts w:ascii="Verdana" w:hAnsi="Verdana"/>
          <w:b/>
        </w:rPr>
        <w:t>Fullstack(Web/UI)</w:t>
      </w:r>
      <w:r>
        <w:rPr>
          <w:rFonts w:ascii="Verdana" w:hAnsi="Verdana"/>
          <w:b/>
        </w:rPr>
        <w:t xml:space="preserve"> Lead developer</w:t>
      </w:r>
      <w:r>
        <w:rPr>
          <w:rFonts w:ascii="Verdana" w:hAnsi="Verdana"/>
          <w:u w:val="single"/>
        </w:rPr>
        <w:br/>
      </w:r>
    </w:p>
    <w:p w14:paraId="67761F94" w14:textId="412C151A" w:rsidR="00EC16D5" w:rsidRDefault="00EC16D5" w:rsidP="00EC16D5">
      <w:pPr>
        <w:suppressAutoHyphens w:val="0"/>
        <w:autoSpaceDE w:val="0"/>
        <w:autoSpaceDN w:val="0"/>
        <w:adjustRightInd w:val="0"/>
        <w:rPr>
          <w:rFonts w:ascii="Verdana" w:hAnsi="Verdana" w:cs="AppleSystemUIFont"/>
          <w:color w:val="353535"/>
          <w:lang w:eastAsia="en-US"/>
        </w:rPr>
      </w:pPr>
      <w:r w:rsidRPr="00EC16D5">
        <w:rPr>
          <w:rFonts w:ascii="Verdana" w:hAnsi="Verdana" w:cs="AppleSystemUIFont"/>
          <w:b/>
          <w:color w:val="353535"/>
          <w:lang w:eastAsia="en-US"/>
        </w:rPr>
        <w:t>Scope</w:t>
      </w:r>
      <w:r w:rsidRPr="00EC16D5">
        <w:rPr>
          <w:rFonts w:ascii="Verdana" w:hAnsi="Verdana" w:cs="AppleSystemUIFont"/>
          <w:color w:val="353535"/>
          <w:lang w:eastAsia="en-US"/>
        </w:rPr>
        <w:t xml:space="preserve"> - Web base tool that enables agents to debug customer cable modem issues</w:t>
      </w:r>
      <w:r>
        <w:rPr>
          <w:rFonts w:ascii="Verdana" w:hAnsi="Verdana" w:cs="AppleSystemUIFont"/>
          <w:color w:val="353535"/>
          <w:lang w:eastAsia="en-US"/>
        </w:rPr>
        <w:t xml:space="preserve"> and proving the services like </w:t>
      </w:r>
    </w:p>
    <w:p w14:paraId="20F5CABD" w14:textId="106F861C" w:rsidR="00EC16D5" w:rsidRDefault="00EC16D5" w:rsidP="00EC16D5">
      <w:pPr>
        <w:pStyle w:val="ListParagraph"/>
        <w:numPr>
          <w:ilvl w:val="1"/>
          <w:numId w:val="5"/>
        </w:numPr>
        <w:autoSpaceDE w:val="0"/>
        <w:autoSpaceDN w:val="0"/>
        <w:adjustRightInd w:val="0"/>
        <w:rPr>
          <w:rFonts w:ascii="Verdana" w:hAnsi="Verdana" w:cs="AppleSystemUIFont"/>
          <w:color w:val="353535"/>
        </w:rPr>
      </w:pPr>
      <w:r w:rsidRPr="00EC16D5">
        <w:rPr>
          <w:rFonts w:ascii="Verdana" w:hAnsi="Verdana" w:cs="AppleSystemUIFont"/>
          <w:color w:val="353535"/>
        </w:rPr>
        <w:t>DOCSIS</w:t>
      </w:r>
    </w:p>
    <w:p w14:paraId="2178A4A9" w14:textId="0934B686" w:rsidR="00EC16D5" w:rsidRDefault="00EC16D5" w:rsidP="00EC16D5">
      <w:pPr>
        <w:pStyle w:val="ListParagraph"/>
        <w:numPr>
          <w:ilvl w:val="1"/>
          <w:numId w:val="5"/>
        </w:numPr>
        <w:autoSpaceDE w:val="0"/>
        <w:autoSpaceDN w:val="0"/>
        <w:adjustRightInd w:val="0"/>
        <w:rPr>
          <w:rFonts w:ascii="Verdana" w:hAnsi="Verdana" w:cs="AppleSystemUIFont"/>
          <w:color w:val="353535"/>
        </w:rPr>
      </w:pPr>
      <w:r w:rsidRPr="00EC16D5">
        <w:rPr>
          <w:rFonts w:ascii="Verdana" w:hAnsi="Verdana" w:cs="AppleSystemUIFont"/>
          <w:color w:val="353535"/>
        </w:rPr>
        <w:t>RF - radio frequency</w:t>
      </w:r>
    </w:p>
    <w:p w14:paraId="22565852" w14:textId="77777777" w:rsidR="00EC16D5" w:rsidRPr="00EC16D5" w:rsidRDefault="00EC16D5" w:rsidP="00EC16D5">
      <w:pPr>
        <w:pStyle w:val="ListParagraph"/>
        <w:numPr>
          <w:ilvl w:val="1"/>
          <w:numId w:val="5"/>
        </w:numPr>
        <w:autoSpaceDE w:val="0"/>
        <w:autoSpaceDN w:val="0"/>
        <w:adjustRightInd w:val="0"/>
        <w:rPr>
          <w:rFonts w:ascii="Verdana" w:hAnsi="Verdana" w:cs="AppleSystemUIFont"/>
          <w:color w:val="353535"/>
        </w:rPr>
      </w:pPr>
      <w:r w:rsidRPr="00EC16D5">
        <w:rPr>
          <w:rFonts w:ascii="Verdana" w:hAnsi="Verdana" w:cs="AppleSystemUIFont"/>
          <w:color w:val="353535"/>
        </w:rPr>
        <w:t>Telemetry - measurement/recording/monitoring</w:t>
      </w:r>
    </w:p>
    <w:p w14:paraId="464AD991" w14:textId="74D1EB9A" w:rsidR="00EC16D5" w:rsidRDefault="00EC16D5" w:rsidP="00EC16D5">
      <w:pPr>
        <w:pStyle w:val="ListParagraph"/>
        <w:numPr>
          <w:ilvl w:val="1"/>
          <w:numId w:val="5"/>
        </w:numPr>
        <w:autoSpaceDE w:val="0"/>
        <w:autoSpaceDN w:val="0"/>
        <w:adjustRightInd w:val="0"/>
        <w:rPr>
          <w:rFonts w:ascii="Verdana" w:hAnsi="Verdana" w:cs="AppleSystemUIFont"/>
          <w:color w:val="353535"/>
        </w:rPr>
      </w:pPr>
      <w:r w:rsidRPr="00EC16D5">
        <w:rPr>
          <w:rFonts w:ascii="Verdana" w:hAnsi="Verdana" w:cs="AppleSystemUIFont"/>
          <w:color w:val="353535"/>
        </w:rPr>
        <w:t>Historical signal/metric graphs</w:t>
      </w:r>
    </w:p>
    <w:p w14:paraId="3448758C" w14:textId="54F5D6BB" w:rsidR="00EC16D5" w:rsidRDefault="00EC16D5" w:rsidP="00EC16D5">
      <w:pPr>
        <w:pStyle w:val="ListParagraph"/>
        <w:numPr>
          <w:ilvl w:val="1"/>
          <w:numId w:val="5"/>
        </w:numPr>
        <w:autoSpaceDE w:val="0"/>
        <w:autoSpaceDN w:val="0"/>
        <w:adjustRightInd w:val="0"/>
        <w:rPr>
          <w:rFonts w:ascii="Verdana" w:hAnsi="Verdana" w:cs="AppleSystemUIFont"/>
          <w:color w:val="353535"/>
        </w:rPr>
      </w:pPr>
      <w:r w:rsidRPr="00EC16D5">
        <w:rPr>
          <w:rFonts w:ascii="Verdana" w:hAnsi="Verdana" w:cs="AppleSystemUIFont"/>
          <w:color w:val="353535"/>
        </w:rPr>
        <w:t>Device management</w:t>
      </w:r>
    </w:p>
    <w:p w14:paraId="763BAB8E" w14:textId="31AD606F" w:rsidR="00EC16D5" w:rsidRDefault="00EC16D5" w:rsidP="00EC16D5">
      <w:pPr>
        <w:pStyle w:val="ListParagraph"/>
        <w:numPr>
          <w:ilvl w:val="1"/>
          <w:numId w:val="5"/>
        </w:numPr>
        <w:autoSpaceDE w:val="0"/>
        <w:autoSpaceDN w:val="0"/>
        <w:adjustRightInd w:val="0"/>
        <w:rPr>
          <w:rFonts w:ascii="Verdana" w:hAnsi="Verdana" w:cs="AppleSystemUIFont"/>
          <w:color w:val="353535"/>
        </w:rPr>
      </w:pPr>
      <w:r>
        <w:rPr>
          <w:rFonts w:ascii="Verdana" w:hAnsi="Verdana" w:cs="AppleSystemUIFont"/>
          <w:color w:val="353535"/>
        </w:rPr>
        <w:t>Device watch</w:t>
      </w:r>
    </w:p>
    <w:p w14:paraId="63594708" w14:textId="315A3D6A" w:rsidR="00EC16D5" w:rsidRPr="00EC16D5" w:rsidRDefault="00EC16D5" w:rsidP="00EC16D5">
      <w:pPr>
        <w:pStyle w:val="ListParagraph"/>
        <w:numPr>
          <w:ilvl w:val="1"/>
          <w:numId w:val="5"/>
        </w:numPr>
        <w:autoSpaceDE w:val="0"/>
        <w:autoSpaceDN w:val="0"/>
        <w:adjustRightInd w:val="0"/>
        <w:rPr>
          <w:rFonts w:ascii="Verdana" w:hAnsi="Verdana" w:cs="AppleSystemUIFont"/>
          <w:color w:val="353535"/>
        </w:rPr>
      </w:pPr>
      <w:r>
        <w:rPr>
          <w:rFonts w:ascii="Verdana" w:hAnsi="Verdana" w:cs="AppleSystemUIFont"/>
          <w:color w:val="353535"/>
        </w:rPr>
        <w:t>Device watch metric graphs</w:t>
      </w:r>
      <w:r>
        <w:rPr>
          <w:rFonts w:ascii="Verdana" w:hAnsi="Verdana" w:cs="AppleSystemUIFont"/>
          <w:color w:val="353535"/>
        </w:rPr>
        <w:br/>
      </w:r>
    </w:p>
    <w:p w14:paraId="104341D2" w14:textId="77777777" w:rsidR="003E53EA" w:rsidRDefault="003E53EA" w:rsidP="003E53EA">
      <w:pPr>
        <w:rPr>
          <w:rFonts w:ascii="Verdana" w:hAnsi="Verdana" w:cs="Arial"/>
          <w:b/>
          <w:bCs/>
        </w:rPr>
      </w:pPr>
      <w:r>
        <w:rPr>
          <w:rFonts w:ascii="Verdana" w:hAnsi="Verdana" w:cs="Arial"/>
          <w:b/>
          <w:bCs/>
        </w:rPr>
        <w:t xml:space="preserve">Roles and Responsibilities </w:t>
      </w:r>
    </w:p>
    <w:p w14:paraId="7F40E070" w14:textId="77777777" w:rsidR="003E53EA" w:rsidRDefault="003E53EA" w:rsidP="003E53EA">
      <w:pPr>
        <w:pStyle w:val="BodyText"/>
        <w:tabs>
          <w:tab w:val="left" w:pos="14400"/>
        </w:tabs>
        <w:ind w:left="810"/>
        <w:jc w:val="both"/>
        <w:rPr>
          <w:rFonts w:ascii="Verdana" w:hAnsi="Verdana" w:cs="Arial"/>
          <w:sz w:val="20"/>
        </w:rPr>
      </w:pPr>
    </w:p>
    <w:p w14:paraId="5111985D" w14:textId="7B9D6158" w:rsidR="003E53EA" w:rsidRDefault="003E53EA" w:rsidP="003E53EA">
      <w:pPr>
        <w:spacing w:before="40" w:after="40" w:line="100" w:lineRule="atLeast"/>
        <w:rPr>
          <w:rFonts w:ascii="Verdana" w:hAnsi="Verdana" w:cs="Arial"/>
        </w:rPr>
      </w:pPr>
      <w:r>
        <w:rPr>
          <w:rFonts w:ascii="Verdana" w:hAnsi="Verdana" w:cs="Arial"/>
        </w:rPr>
        <w:t xml:space="preserve">. </w:t>
      </w:r>
    </w:p>
    <w:p w14:paraId="2B0F0752" w14:textId="72B19C14" w:rsidR="003E53EA" w:rsidRPr="00B74A1E" w:rsidRDefault="003E53EA" w:rsidP="003E53EA">
      <w:pPr>
        <w:numPr>
          <w:ilvl w:val="0"/>
          <w:numId w:val="5"/>
        </w:numPr>
        <w:spacing w:before="40" w:after="40" w:line="100" w:lineRule="atLeast"/>
        <w:rPr>
          <w:rFonts w:ascii="Verdana" w:hAnsi="Verdana" w:cs="Arial"/>
        </w:rPr>
      </w:pPr>
      <w:r w:rsidRPr="00B74A1E">
        <w:rPr>
          <w:rFonts w:ascii="Verdana" w:hAnsi="Verdana" w:cs="Arial"/>
        </w:rPr>
        <w:t>Using object-oriented analysis and design to turn pre-agreed development tasks and requirements into scalable architecture.</w:t>
      </w:r>
    </w:p>
    <w:p w14:paraId="7A989EF7" w14:textId="79CB8F31" w:rsidR="003E53EA" w:rsidRPr="00B74A1E" w:rsidRDefault="003E53EA" w:rsidP="003E53EA">
      <w:pPr>
        <w:numPr>
          <w:ilvl w:val="0"/>
          <w:numId w:val="5"/>
        </w:numPr>
        <w:spacing w:before="40" w:after="40" w:line="100" w:lineRule="atLeast"/>
        <w:rPr>
          <w:rFonts w:ascii="Verdana" w:hAnsi="Verdana" w:cs="Arial"/>
        </w:rPr>
      </w:pPr>
      <w:r>
        <w:rPr>
          <w:rFonts w:ascii="Verdana" w:hAnsi="Verdana" w:cs="Arial"/>
        </w:rPr>
        <w:t xml:space="preserve">Creating User </w:t>
      </w:r>
      <w:r w:rsidRPr="00B74A1E">
        <w:rPr>
          <w:rFonts w:ascii="Verdana" w:hAnsi="Verdana" w:cs="Arial"/>
        </w:rPr>
        <w:t>stor</w:t>
      </w:r>
      <w:r>
        <w:rPr>
          <w:rFonts w:ascii="Verdana" w:hAnsi="Verdana" w:cs="Arial"/>
        </w:rPr>
        <w:t>ies</w:t>
      </w:r>
      <w:r w:rsidRPr="00B74A1E">
        <w:rPr>
          <w:rFonts w:ascii="Verdana" w:hAnsi="Verdana" w:cs="Arial"/>
        </w:rPr>
        <w:t xml:space="preserve"> for functional requirements</w:t>
      </w:r>
      <w:r w:rsidR="00293DA4">
        <w:rPr>
          <w:rFonts w:ascii="Verdana" w:hAnsi="Verdana" w:cs="Arial"/>
        </w:rPr>
        <w:t>.</w:t>
      </w:r>
    </w:p>
    <w:p w14:paraId="4C176330" w14:textId="114137AD" w:rsidR="003E53EA" w:rsidRPr="00B74A1E" w:rsidRDefault="003E53EA" w:rsidP="003E53EA">
      <w:pPr>
        <w:numPr>
          <w:ilvl w:val="0"/>
          <w:numId w:val="5"/>
        </w:numPr>
        <w:spacing w:before="40" w:after="40" w:line="100" w:lineRule="atLeast"/>
        <w:rPr>
          <w:rFonts w:ascii="Verdana" w:hAnsi="Verdana" w:cs="Arial"/>
        </w:rPr>
      </w:pPr>
      <w:r w:rsidRPr="00B74A1E">
        <w:rPr>
          <w:rFonts w:ascii="Verdana" w:hAnsi="Verdana" w:cs="Arial"/>
        </w:rPr>
        <w:t>User story estimating</w:t>
      </w:r>
      <w:r>
        <w:rPr>
          <w:rFonts w:ascii="Verdana" w:hAnsi="Verdana" w:cs="Arial"/>
        </w:rPr>
        <w:t xml:space="preserve"> and Iteration planning</w:t>
      </w:r>
      <w:r w:rsidR="00293DA4">
        <w:rPr>
          <w:rFonts w:ascii="Verdana" w:hAnsi="Verdana" w:cs="Arial"/>
        </w:rPr>
        <w:t>.</w:t>
      </w:r>
    </w:p>
    <w:p w14:paraId="38451336" w14:textId="0546B98C" w:rsidR="003E53EA" w:rsidRPr="004F539D" w:rsidRDefault="003E53EA" w:rsidP="003E53EA">
      <w:pPr>
        <w:numPr>
          <w:ilvl w:val="0"/>
          <w:numId w:val="5"/>
        </w:numPr>
        <w:shd w:val="clear" w:color="auto" w:fill="FFFFFF"/>
        <w:suppressAutoHyphens w:val="0"/>
        <w:spacing w:before="100" w:beforeAutospacing="1" w:after="100" w:afterAutospacing="1"/>
        <w:rPr>
          <w:rFonts w:ascii="Verdana" w:hAnsi="Verdana" w:cs="Arial"/>
        </w:rPr>
      </w:pPr>
      <w:r w:rsidRPr="004F539D">
        <w:rPr>
          <w:rFonts w:ascii="Verdana" w:hAnsi="Verdana" w:cs="Arial"/>
        </w:rPr>
        <w:t>Develop User interfaces for Modern Rich Internet Applications with the latest Front-End Technologies</w:t>
      </w:r>
    </w:p>
    <w:p w14:paraId="4CFED23D" w14:textId="0E01987B" w:rsidR="003E53EA" w:rsidRDefault="003E53EA" w:rsidP="003E53EA">
      <w:pPr>
        <w:numPr>
          <w:ilvl w:val="0"/>
          <w:numId w:val="5"/>
        </w:numPr>
        <w:shd w:val="clear" w:color="auto" w:fill="FFFFFF"/>
        <w:suppressAutoHyphens w:val="0"/>
        <w:spacing w:before="100" w:beforeAutospacing="1" w:after="100" w:afterAutospacing="1"/>
        <w:rPr>
          <w:rFonts w:ascii="Verdana" w:hAnsi="Verdana" w:cs="Arial"/>
        </w:rPr>
      </w:pPr>
      <w:r w:rsidRPr="004F539D">
        <w:rPr>
          <w:rFonts w:ascii="Verdana" w:hAnsi="Verdana" w:cs="Arial"/>
        </w:rPr>
        <w:t>Perform product analysis and development tasks of increasingly complex nature which may require extensive research and analysis.</w:t>
      </w:r>
    </w:p>
    <w:p w14:paraId="6E4355BC" w14:textId="3B6B411E" w:rsidR="00293DA4" w:rsidRPr="004F539D" w:rsidRDefault="00293DA4" w:rsidP="003E53EA">
      <w:pPr>
        <w:numPr>
          <w:ilvl w:val="0"/>
          <w:numId w:val="5"/>
        </w:numPr>
        <w:shd w:val="clear" w:color="auto" w:fill="FFFFFF"/>
        <w:suppressAutoHyphens w:val="0"/>
        <w:spacing w:before="100" w:beforeAutospacing="1" w:after="100" w:afterAutospacing="1"/>
        <w:rPr>
          <w:rFonts w:ascii="Verdana" w:hAnsi="Verdana" w:cs="Arial"/>
        </w:rPr>
      </w:pPr>
      <w:r>
        <w:rPr>
          <w:rFonts w:ascii="Verdana" w:hAnsi="Verdana" w:cs="Arial"/>
        </w:rPr>
        <w:t>Investigating for implementing the functionality requirements and possibilities for UI, API and Services.</w:t>
      </w:r>
    </w:p>
    <w:p w14:paraId="0E57FB39" w14:textId="68732C6D" w:rsidR="00EC16D5" w:rsidRPr="00A60BE4" w:rsidRDefault="003E53EA" w:rsidP="003E53EA">
      <w:pPr>
        <w:numPr>
          <w:ilvl w:val="0"/>
          <w:numId w:val="5"/>
        </w:numPr>
        <w:shd w:val="clear" w:color="auto" w:fill="FFFFFF"/>
        <w:suppressAutoHyphens w:val="0"/>
        <w:spacing w:before="100" w:beforeAutospacing="1" w:after="100" w:afterAutospacing="1"/>
        <w:rPr>
          <w:rFonts w:ascii="Verdana" w:hAnsi="Verdana" w:cs="Arial"/>
          <w:color w:val="181717"/>
          <w:lang w:eastAsia="en-US"/>
        </w:rPr>
      </w:pPr>
      <w:r w:rsidRPr="004F539D">
        <w:rPr>
          <w:rFonts w:ascii="Verdana" w:hAnsi="Verdana" w:cs="Arial"/>
        </w:rPr>
        <w:t xml:space="preserve">Develop </w:t>
      </w:r>
      <w:r w:rsidR="00293DA4">
        <w:rPr>
          <w:rFonts w:ascii="Verdana" w:hAnsi="Verdana" w:cs="Arial"/>
        </w:rPr>
        <w:t xml:space="preserve">Back-End </w:t>
      </w:r>
      <w:r w:rsidRPr="004F539D">
        <w:rPr>
          <w:rFonts w:ascii="Verdana" w:hAnsi="Verdana" w:cs="Arial"/>
        </w:rPr>
        <w:t>application</w:t>
      </w:r>
      <w:r w:rsidR="00293DA4">
        <w:rPr>
          <w:rFonts w:ascii="Verdana" w:hAnsi="Verdana" w:cs="Arial"/>
        </w:rPr>
        <w:t xml:space="preserve"> API</w:t>
      </w:r>
      <w:r w:rsidRPr="004F539D">
        <w:rPr>
          <w:rFonts w:ascii="Verdana" w:hAnsi="Verdana" w:cs="Arial"/>
        </w:rPr>
        <w:t xml:space="preserve"> code</w:t>
      </w:r>
      <w:r w:rsidR="00293DA4">
        <w:rPr>
          <w:rFonts w:ascii="Verdana" w:hAnsi="Verdana" w:cs="Arial"/>
        </w:rPr>
        <w:t>, REST/SOAP based</w:t>
      </w:r>
      <w:r w:rsidR="00293DA4" w:rsidRPr="004F539D">
        <w:rPr>
          <w:rFonts w:ascii="Verdana" w:hAnsi="Verdana" w:cs="Arial"/>
        </w:rPr>
        <w:t xml:space="preserve"> Web Services</w:t>
      </w:r>
      <w:r w:rsidRPr="004F539D">
        <w:rPr>
          <w:rFonts w:ascii="Verdana" w:hAnsi="Verdana" w:cs="Arial"/>
        </w:rPr>
        <w:t xml:space="preserve"> and </w:t>
      </w:r>
      <w:r w:rsidR="00293DA4">
        <w:rPr>
          <w:rFonts w:ascii="Verdana" w:hAnsi="Verdana" w:cs="Arial"/>
        </w:rPr>
        <w:t>Unit Test</w:t>
      </w:r>
      <w:r w:rsidRPr="004F539D">
        <w:rPr>
          <w:rFonts w:ascii="Verdana" w:hAnsi="Verdana" w:cs="Arial"/>
        </w:rPr>
        <w:t xml:space="preserve"> in the </w:t>
      </w:r>
      <w:r w:rsidR="00233602" w:rsidRPr="00A95893">
        <w:rPr>
          <w:rFonts w:ascii="Verdana" w:hAnsi="Verdana" w:cs="Arial"/>
          <w:b/>
        </w:rPr>
        <w:t>PHP</w:t>
      </w:r>
      <w:r w:rsidR="00A95893" w:rsidRPr="00A95893">
        <w:rPr>
          <w:rFonts w:ascii="Verdana" w:hAnsi="Verdana" w:cs="Arial"/>
          <w:b/>
        </w:rPr>
        <w:t>/</w:t>
      </w:r>
      <w:r w:rsidR="00EC16D5" w:rsidRPr="00EC16D5">
        <w:rPr>
          <w:rFonts w:ascii="Verdana" w:hAnsi="Verdana" w:cs="Arial"/>
          <w:b/>
        </w:rPr>
        <w:t>Node JS</w:t>
      </w:r>
      <w:r w:rsidR="00EC16D5">
        <w:rPr>
          <w:rFonts w:ascii="Verdana" w:hAnsi="Verdana" w:cs="Arial"/>
        </w:rPr>
        <w:t>/</w:t>
      </w:r>
      <w:r w:rsidR="00293DA4" w:rsidRPr="00EC16D5">
        <w:rPr>
          <w:rFonts w:ascii="Verdana" w:hAnsi="Verdana" w:cs="Arial"/>
          <w:b/>
        </w:rPr>
        <w:t>Hapi JS</w:t>
      </w:r>
      <w:r w:rsidR="00293DA4">
        <w:rPr>
          <w:rFonts w:ascii="Verdana" w:hAnsi="Verdana" w:cs="Arial"/>
        </w:rPr>
        <w:t>.</w:t>
      </w:r>
    </w:p>
    <w:p w14:paraId="257C466A" w14:textId="5711547A" w:rsidR="00A60BE4" w:rsidRPr="00EC16D5" w:rsidRDefault="00A60BE4" w:rsidP="003E53EA">
      <w:pPr>
        <w:numPr>
          <w:ilvl w:val="0"/>
          <w:numId w:val="5"/>
        </w:numPr>
        <w:shd w:val="clear" w:color="auto" w:fill="FFFFFF"/>
        <w:suppressAutoHyphens w:val="0"/>
        <w:spacing w:before="100" w:beforeAutospacing="1" w:after="100" w:afterAutospacing="1"/>
        <w:rPr>
          <w:rFonts w:ascii="Verdana" w:hAnsi="Verdana" w:cs="Arial"/>
          <w:color w:val="181717"/>
          <w:lang w:eastAsia="en-US"/>
        </w:rPr>
      </w:pPr>
      <w:r>
        <w:rPr>
          <w:rFonts w:ascii="Verdana" w:hAnsi="Verdana" w:cs="Arial"/>
        </w:rPr>
        <w:lastRenderedPageBreak/>
        <w:t xml:space="preserve">Implementing the Back-End API development with </w:t>
      </w:r>
      <w:r w:rsidRPr="00A60BE4">
        <w:rPr>
          <w:rFonts w:ascii="Verdana" w:hAnsi="Verdana" w:cs="Arial"/>
          <w:b/>
          <w:bCs/>
        </w:rPr>
        <w:t>Java Spring boot</w:t>
      </w:r>
      <w:r>
        <w:rPr>
          <w:rFonts w:ascii="Verdana" w:hAnsi="Verdana" w:cs="Arial"/>
        </w:rPr>
        <w:t xml:space="preserve">. </w:t>
      </w:r>
    </w:p>
    <w:p w14:paraId="77318CCF" w14:textId="75599D95" w:rsidR="003E53EA" w:rsidRPr="00D85A0F" w:rsidRDefault="00EC16D5" w:rsidP="003E53EA">
      <w:pPr>
        <w:numPr>
          <w:ilvl w:val="0"/>
          <w:numId w:val="5"/>
        </w:numPr>
        <w:shd w:val="clear" w:color="auto" w:fill="FFFFFF"/>
        <w:suppressAutoHyphens w:val="0"/>
        <w:spacing w:before="100" w:beforeAutospacing="1" w:after="100" w:afterAutospacing="1"/>
        <w:rPr>
          <w:rFonts w:ascii="Verdana" w:hAnsi="Verdana" w:cs="Arial"/>
          <w:color w:val="181717"/>
          <w:lang w:eastAsia="en-US"/>
        </w:rPr>
      </w:pPr>
      <w:r>
        <w:rPr>
          <w:rFonts w:ascii="Verdana" w:hAnsi="Verdana" w:cs="Arial"/>
        </w:rPr>
        <w:t>Implementing the Service layer by using Golang.</w:t>
      </w:r>
      <w:r w:rsidR="003E53EA">
        <w:rPr>
          <w:rFonts w:ascii="Verdana" w:hAnsi="Verdana" w:cs="Arial"/>
        </w:rPr>
        <w:br/>
      </w:r>
    </w:p>
    <w:p w14:paraId="42F3DD0E" w14:textId="77777777" w:rsidR="003E53EA" w:rsidRDefault="003E53EA" w:rsidP="003E53EA">
      <w:pPr>
        <w:pStyle w:val="BodyText"/>
        <w:numPr>
          <w:ilvl w:val="0"/>
          <w:numId w:val="5"/>
        </w:numPr>
        <w:tabs>
          <w:tab w:val="left" w:pos="14400"/>
        </w:tabs>
        <w:jc w:val="both"/>
        <w:rPr>
          <w:rFonts w:ascii="Verdana" w:hAnsi="Verdana" w:cs="Arial"/>
          <w:sz w:val="20"/>
        </w:rPr>
      </w:pPr>
      <w:r>
        <w:rPr>
          <w:rFonts w:ascii="Verdana" w:hAnsi="Verdana" w:cs="Arial"/>
          <w:sz w:val="20"/>
        </w:rPr>
        <w:t>Implemented Architecture design for this entire web portal with MVC architecture.</w:t>
      </w:r>
    </w:p>
    <w:p w14:paraId="207445AB" w14:textId="2CCE3373" w:rsidR="003E53EA" w:rsidRDefault="003E53EA" w:rsidP="003E53EA">
      <w:pPr>
        <w:pStyle w:val="BodyText"/>
        <w:numPr>
          <w:ilvl w:val="0"/>
          <w:numId w:val="5"/>
        </w:numPr>
        <w:tabs>
          <w:tab w:val="left" w:pos="14400"/>
        </w:tabs>
        <w:jc w:val="both"/>
        <w:rPr>
          <w:rFonts w:ascii="Verdana" w:hAnsi="Verdana" w:cs="Arial"/>
          <w:sz w:val="20"/>
        </w:rPr>
      </w:pPr>
      <w:r>
        <w:rPr>
          <w:rFonts w:ascii="Verdana" w:hAnsi="Verdana" w:cs="Arial"/>
          <w:sz w:val="20"/>
        </w:rPr>
        <w:t xml:space="preserve">Developed the Front-End design with </w:t>
      </w:r>
      <w:r w:rsidRPr="00EC16D5">
        <w:rPr>
          <w:rFonts w:ascii="Verdana" w:hAnsi="Verdana" w:cs="Arial"/>
          <w:b/>
          <w:sz w:val="20"/>
        </w:rPr>
        <w:t>Angular</w:t>
      </w:r>
      <w:r w:rsidR="00EC16D5" w:rsidRPr="00EC16D5">
        <w:rPr>
          <w:rFonts w:ascii="Verdana" w:hAnsi="Verdana" w:cs="Arial"/>
          <w:b/>
          <w:sz w:val="20"/>
        </w:rPr>
        <w:t xml:space="preserve"> JS</w:t>
      </w:r>
      <w:r w:rsidR="00A83FAE">
        <w:rPr>
          <w:rFonts w:ascii="Verdana" w:hAnsi="Verdana" w:cs="Arial"/>
          <w:b/>
          <w:sz w:val="20"/>
        </w:rPr>
        <w:t xml:space="preserve"> &amp; React JS</w:t>
      </w:r>
      <w:r>
        <w:rPr>
          <w:rFonts w:ascii="Verdana" w:hAnsi="Verdana" w:cs="Arial"/>
          <w:sz w:val="20"/>
        </w:rPr>
        <w:t xml:space="preserve">. </w:t>
      </w:r>
    </w:p>
    <w:p w14:paraId="745B4996" w14:textId="5657C0BF" w:rsidR="003E53EA" w:rsidRPr="00CE776B" w:rsidRDefault="003E53EA" w:rsidP="003E53EA">
      <w:pPr>
        <w:pStyle w:val="BodyText"/>
        <w:numPr>
          <w:ilvl w:val="0"/>
          <w:numId w:val="5"/>
        </w:numPr>
        <w:tabs>
          <w:tab w:val="left" w:pos="14400"/>
        </w:tabs>
        <w:jc w:val="both"/>
        <w:rPr>
          <w:rFonts w:ascii="Verdana" w:hAnsi="Verdana" w:cs="Arial"/>
          <w:sz w:val="20"/>
        </w:rPr>
      </w:pPr>
      <w:r w:rsidRPr="00CE776B">
        <w:rPr>
          <w:rFonts w:ascii="Verdana" w:hAnsi="Verdana" w:cs="Arial"/>
          <w:sz w:val="20"/>
        </w:rPr>
        <w:t>I</w:t>
      </w:r>
      <w:r w:rsidRPr="00CE776B">
        <w:rPr>
          <w:rFonts w:ascii="Verdana" w:hAnsi="Verdana"/>
          <w:sz w:val="20"/>
          <w:lang w:eastAsia="en-IN"/>
        </w:rPr>
        <w:t xml:space="preserve">mplemented front-end layout and behavior with HTML5, JavaScript, </w:t>
      </w:r>
      <w:r>
        <w:rPr>
          <w:rFonts w:ascii="Verdana" w:hAnsi="Verdana"/>
          <w:sz w:val="20"/>
          <w:lang w:eastAsia="en-IN"/>
        </w:rPr>
        <w:t xml:space="preserve">Angular </w:t>
      </w:r>
      <w:r w:rsidRPr="00CE776B">
        <w:rPr>
          <w:rFonts w:ascii="Verdana" w:hAnsi="Verdana"/>
          <w:sz w:val="20"/>
          <w:lang w:eastAsia="en-IN"/>
        </w:rPr>
        <w:t xml:space="preserve">JS, </w:t>
      </w:r>
      <w:r w:rsidR="00293DA4" w:rsidRPr="00CE776B">
        <w:rPr>
          <w:rFonts w:ascii="Verdana" w:hAnsi="Verdana"/>
          <w:sz w:val="20"/>
          <w:lang w:eastAsia="en-IN"/>
        </w:rPr>
        <w:t>JSON and</w:t>
      </w:r>
      <w:r w:rsidRPr="00CE776B">
        <w:rPr>
          <w:rFonts w:ascii="Verdana" w:hAnsi="Verdana"/>
          <w:sz w:val="20"/>
          <w:lang w:eastAsia="en-IN"/>
        </w:rPr>
        <w:t xml:space="preserve"> Bootstrap</w:t>
      </w:r>
    </w:p>
    <w:p w14:paraId="6D22F44E" w14:textId="77777777" w:rsidR="003E53EA" w:rsidRPr="003027C3" w:rsidRDefault="003E53EA" w:rsidP="003E53EA">
      <w:pPr>
        <w:pStyle w:val="BodyText"/>
        <w:numPr>
          <w:ilvl w:val="0"/>
          <w:numId w:val="5"/>
        </w:numPr>
        <w:tabs>
          <w:tab w:val="left" w:pos="14400"/>
        </w:tabs>
        <w:jc w:val="both"/>
        <w:rPr>
          <w:rFonts w:ascii="Verdana" w:hAnsi="Verdana" w:cs="Arial"/>
          <w:sz w:val="20"/>
        </w:rPr>
      </w:pPr>
      <w:r>
        <w:rPr>
          <w:rFonts w:ascii="Verdana" w:hAnsi="Verdana" w:cs="Arial"/>
          <w:sz w:val="20"/>
        </w:rPr>
        <w:t xml:space="preserve">Implemented Front End UI development with </w:t>
      </w:r>
      <w:r w:rsidRPr="00700D00">
        <w:rPr>
          <w:rFonts w:ascii="Verdana" w:hAnsi="Verdana" w:cs="Arial"/>
          <w:b/>
          <w:sz w:val="20"/>
        </w:rPr>
        <w:t>Object Oriented JavaScript programming</w:t>
      </w:r>
      <w:r>
        <w:rPr>
          <w:rFonts w:ascii="Verdana" w:hAnsi="Verdana" w:cs="Arial"/>
          <w:b/>
          <w:sz w:val="20"/>
        </w:rPr>
        <w:t>.</w:t>
      </w:r>
    </w:p>
    <w:p w14:paraId="71033511" w14:textId="77777777" w:rsidR="003E53EA" w:rsidRDefault="003E53EA" w:rsidP="003E53EA">
      <w:pPr>
        <w:numPr>
          <w:ilvl w:val="0"/>
          <w:numId w:val="5"/>
        </w:numPr>
        <w:tabs>
          <w:tab w:val="left" w:pos="29160"/>
        </w:tabs>
        <w:rPr>
          <w:rFonts w:ascii="Verdana" w:hAnsi="Verdana" w:cs="Arial"/>
        </w:rPr>
      </w:pPr>
      <w:r>
        <w:rPr>
          <w:rFonts w:ascii="Verdana" w:hAnsi="Verdana" w:cs="Arial"/>
        </w:rPr>
        <w:t xml:space="preserve">Continues Integration and deployment with </w:t>
      </w:r>
      <w:r w:rsidRPr="003027C3">
        <w:rPr>
          <w:rFonts w:ascii="Verdana" w:hAnsi="Verdana" w:cs="Arial"/>
          <w:b/>
        </w:rPr>
        <w:t>GIT</w:t>
      </w:r>
      <w:r>
        <w:rPr>
          <w:rFonts w:ascii="Verdana" w:hAnsi="Verdana" w:cs="Arial"/>
        </w:rPr>
        <w:t>.</w:t>
      </w:r>
    </w:p>
    <w:p w14:paraId="604EF517" w14:textId="5F80B30C" w:rsidR="003E53EA" w:rsidRDefault="003E53EA" w:rsidP="003E53EA">
      <w:pPr>
        <w:numPr>
          <w:ilvl w:val="0"/>
          <w:numId w:val="5"/>
        </w:numPr>
        <w:tabs>
          <w:tab w:val="left" w:pos="29160"/>
        </w:tabs>
        <w:rPr>
          <w:rFonts w:ascii="Verdana" w:hAnsi="Verdana" w:cs="Arial"/>
        </w:rPr>
      </w:pPr>
      <w:r>
        <w:rPr>
          <w:rFonts w:ascii="Verdana" w:hAnsi="Verdana" w:cs="Arial"/>
        </w:rPr>
        <w:t xml:space="preserve">Done Unit testing by </w:t>
      </w:r>
      <w:r>
        <w:rPr>
          <w:rFonts w:ascii="Verdana" w:hAnsi="Verdana" w:cs="Arial"/>
          <w:b/>
        </w:rPr>
        <w:t>Jest - Coverage</w:t>
      </w:r>
      <w:r>
        <w:rPr>
          <w:rFonts w:ascii="Verdana" w:hAnsi="Verdana" w:cs="Arial"/>
        </w:rPr>
        <w:t xml:space="preserve">.  </w:t>
      </w:r>
    </w:p>
    <w:p w14:paraId="501D66E5" w14:textId="77777777" w:rsidR="003E53EA" w:rsidRPr="009F3A0B" w:rsidRDefault="003E53EA" w:rsidP="003E53EA">
      <w:pPr>
        <w:tabs>
          <w:tab w:val="left" w:pos="29160"/>
        </w:tabs>
        <w:ind w:left="1080"/>
        <w:rPr>
          <w:rFonts w:ascii="Verdana" w:hAnsi="Verdana" w:cs="Arial"/>
          <w:b/>
          <w:bCs/>
          <w:sz w:val="24"/>
          <w:szCs w:val="24"/>
        </w:rPr>
      </w:pPr>
      <w:r w:rsidRPr="009F3A0B">
        <w:rPr>
          <w:rFonts w:ascii="Verdana" w:hAnsi="Verdana" w:cs="Arial"/>
          <w:b/>
          <w:bCs/>
          <w:sz w:val="24"/>
          <w:szCs w:val="24"/>
        </w:rPr>
        <w:tab/>
      </w:r>
    </w:p>
    <w:p w14:paraId="13013C7B" w14:textId="5CEDF7C8" w:rsidR="003E53EA" w:rsidRDefault="00EC16D5" w:rsidP="003E53EA">
      <w:pPr>
        <w:rPr>
          <w:rFonts w:ascii="Verdana" w:hAnsi="Verdana" w:cs="Arial"/>
          <w:b/>
          <w:bCs/>
        </w:rPr>
      </w:pPr>
      <w:r>
        <w:rPr>
          <w:rFonts w:ascii="Verdana" w:hAnsi="Verdana" w:cs="Arial"/>
          <w:b/>
          <w:bCs/>
        </w:rPr>
        <w:t>Technologies used:</w:t>
      </w:r>
      <w:r w:rsidR="003E53EA">
        <w:rPr>
          <w:rFonts w:ascii="Verdana" w:hAnsi="Verdana" w:cs="Arial"/>
          <w:b/>
          <w:bCs/>
        </w:rPr>
        <w:br/>
      </w:r>
    </w:p>
    <w:p w14:paraId="12364467" w14:textId="47C1B3DE" w:rsidR="00EC16D5" w:rsidRDefault="003E53EA" w:rsidP="00EC16D5">
      <w:pPr>
        <w:suppressAutoHyphens w:val="0"/>
        <w:autoSpaceDE w:val="0"/>
        <w:autoSpaceDN w:val="0"/>
        <w:adjustRightInd w:val="0"/>
        <w:rPr>
          <w:rFonts w:ascii="AppleSystemUIFont" w:hAnsi="AppleSystemUIFont" w:cs="AppleSystemUIFont"/>
          <w:color w:val="353535"/>
          <w:sz w:val="24"/>
          <w:szCs w:val="24"/>
          <w:lang w:eastAsia="en-US"/>
        </w:rPr>
      </w:pPr>
      <w:r>
        <w:rPr>
          <w:rFonts w:ascii="Verdana" w:hAnsi="Verdana" w:cs="Arial"/>
          <w:b/>
          <w:bCs/>
        </w:rPr>
        <w:tab/>
      </w:r>
      <w:r w:rsidR="00EC16D5">
        <w:rPr>
          <w:rFonts w:ascii="AppleSystemUIFont" w:hAnsi="AppleSystemUIFont" w:cs="AppleSystemUIFont"/>
          <w:color w:val="353535"/>
          <w:sz w:val="24"/>
          <w:szCs w:val="24"/>
          <w:lang w:eastAsia="en-US"/>
        </w:rPr>
        <w:t>Jira, Bitbucket, Confluence</w:t>
      </w:r>
      <w:r w:rsidR="00CD2CD6">
        <w:rPr>
          <w:rFonts w:ascii="AppleSystemUIFont" w:hAnsi="AppleSystemUIFont" w:cs="AppleSystemUIFont"/>
          <w:color w:val="353535"/>
          <w:sz w:val="24"/>
          <w:szCs w:val="24"/>
          <w:lang w:eastAsia="en-US"/>
        </w:rPr>
        <w:t xml:space="preserve"> &amp; GIT </w:t>
      </w:r>
    </w:p>
    <w:p w14:paraId="46EAEC06" w14:textId="08D83EA6" w:rsidR="00EC16D5" w:rsidRDefault="00EC16D5" w:rsidP="00EC16D5">
      <w:pPr>
        <w:suppressAutoHyphens w:val="0"/>
        <w:autoSpaceDE w:val="0"/>
        <w:autoSpaceDN w:val="0"/>
        <w:adjustRightInd w:val="0"/>
        <w:ind w:left="720"/>
        <w:rPr>
          <w:rFonts w:ascii="AppleSystemUIFont" w:hAnsi="AppleSystemUIFont" w:cs="AppleSystemUIFont"/>
          <w:color w:val="353535"/>
          <w:sz w:val="24"/>
          <w:szCs w:val="24"/>
          <w:lang w:eastAsia="en-US"/>
        </w:rPr>
      </w:pPr>
      <w:r>
        <w:rPr>
          <w:rFonts w:ascii="AppleSystemUIFont" w:hAnsi="AppleSystemUIFont" w:cs="AppleSystemUIFont"/>
          <w:color w:val="353535"/>
          <w:sz w:val="24"/>
          <w:szCs w:val="24"/>
          <w:lang w:eastAsia="en-US"/>
        </w:rPr>
        <w:t>Golang</w:t>
      </w:r>
      <w:r w:rsidR="00CD2CD6">
        <w:rPr>
          <w:rFonts w:ascii="AppleSystemUIFont" w:hAnsi="AppleSystemUIFont" w:cs="AppleSystemUIFont"/>
          <w:color w:val="353535"/>
          <w:sz w:val="24"/>
          <w:szCs w:val="24"/>
          <w:lang w:eastAsia="en-US"/>
        </w:rPr>
        <w:t xml:space="preserve"> – Service Layer</w:t>
      </w:r>
    </w:p>
    <w:p w14:paraId="3D6D7C65" w14:textId="7B52EE90" w:rsidR="00EC16D5" w:rsidRDefault="00EC16D5" w:rsidP="00EC16D5">
      <w:pPr>
        <w:suppressAutoHyphens w:val="0"/>
        <w:autoSpaceDE w:val="0"/>
        <w:autoSpaceDN w:val="0"/>
        <w:adjustRightInd w:val="0"/>
        <w:ind w:left="720"/>
        <w:rPr>
          <w:rFonts w:ascii="AppleSystemUIFont" w:hAnsi="AppleSystemUIFont" w:cs="AppleSystemUIFont"/>
          <w:color w:val="353535"/>
          <w:sz w:val="24"/>
          <w:szCs w:val="24"/>
          <w:lang w:eastAsia="en-US"/>
        </w:rPr>
      </w:pPr>
      <w:r>
        <w:rPr>
          <w:rFonts w:ascii="AppleSystemUIFont" w:hAnsi="AppleSystemUIFont" w:cs="AppleSystemUIFont"/>
          <w:color w:val="353535"/>
          <w:sz w:val="24"/>
          <w:szCs w:val="24"/>
          <w:lang w:eastAsia="en-US"/>
        </w:rPr>
        <w:t>Angular JS</w:t>
      </w:r>
      <w:r w:rsidR="00227376">
        <w:rPr>
          <w:rFonts w:ascii="AppleSystemUIFont" w:hAnsi="AppleSystemUIFont" w:cs="AppleSystemUIFont"/>
          <w:color w:val="353535"/>
          <w:sz w:val="24"/>
          <w:szCs w:val="24"/>
          <w:lang w:eastAsia="en-US"/>
        </w:rPr>
        <w:t xml:space="preserve"> (1 &amp; 6)</w:t>
      </w:r>
      <w:r w:rsidR="00A83FAE">
        <w:rPr>
          <w:rFonts w:ascii="AppleSystemUIFont" w:hAnsi="AppleSystemUIFont" w:cs="AppleSystemUIFont"/>
          <w:color w:val="353535"/>
          <w:sz w:val="24"/>
          <w:szCs w:val="24"/>
          <w:lang w:eastAsia="en-US"/>
        </w:rPr>
        <w:br/>
        <w:t>React JS</w:t>
      </w:r>
      <w:r w:rsidR="00227376">
        <w:rPr>
          <w:rFonts w:ascii="AppleSystemUIFont" w:hAnsi="AppleSystemUIFont" w:cs="AppleSystemUIFont"/>
          <w:color w:val="353535"/>
          <w:sz w:val="24"/>
          <w:szCs w:val="24"/>
          <w:lang w:eastAsia="en-US"/>
        </w:rPr>
        <w:t xml:space="preserve"> (16.8v)</w:t>
      </w:r>
    </w:p>
    <w:p w14:paraId="2C49FCD8" w14:textId="77777777" w:rsidR="00EC16D5" w:rsidRDefault="00EC16D5" w:rsidP="00EC16D5">
      <w:pPr>
        <w:suppressAutoHyphens w:val="0"/>
        <w:autoSpaceDE w:val="0"/>
        <w:autoSpaceDN w:val="0"/>
        <w:adjustRightInd w:val="0"/>
        <w:ind w:left="720"/>
        <w:rPr>
          <w:rFonts w:ascii="AppleSystemUIFont" w:hAnsi="AppleSystemUIFont" w:cs="AppleSystemUIFont"/>
          <w:color w:val="353535"/>
          <w:sz w:val="24"/>
          <w:szCs w:val="24"/>
          <w:lang w:eastAsia="en-US"/>
        </w:rPr>
      </w:pPr>
      <w:r>
        <w:rPr>
          <w:rFonts w:ascii="AppleSystemUIFont" w:hAnsi="AppleSystemUIFont" w:cs="AppleSystemUIFont"/>
          <w:color w:val="353535"/>
          <w:sz w:val="24"/>
          <w:szCs w:val="24"/>
          <w:lang w:eastAsia="en-US"/>
        </w:rPr>
        <w:t>Babel ES6</w:t>
      </w:r>
    </w:p>
    <w:p w14:paraId="2D75AF41" w14:textId="77777777" w:rsidR="00EC16D5" w:rsidRDefault="00EC16D5" w:rsidP="00EC16D5">
      <w:pPr>
        <w:suppressAutoHyphens w:val="0"/>
        <w:autoSpaceDE w:val="0"/>
        <w:autoSpaceDN w:val="0"/>
        <w:adjustRightInd w:val="0"/>
        <w:ind w:left="720"/>
        <w:rPr>
          <w:rFonts w:ascii="AppleSystemUIFont" w:hAnsi="AppleSystemUIFont" w:cs="AppleSystemUIFont"/>
          <w:color w:val="353535"/>
          <w:sz w:val="24"/>
          <w:szCs w:val="24"/>
          <w:lang w:eastAsia="en-US"/>
        </w:rPr>
      </w:pPr>
      <w:r>
        <w:rPr>
          <w:rFonts w:ascii="AppleSystemUIFont" w:hAnsi="AppleSystemUIFont" w:cs="AppleSystemUIFont"/>
          <w:color w:val="353535"/>
          <w:sz w:val="24"/>
          <w:szCs w:val="24"/>
          <w:lang w:eastAsia="en-US"/>
        </w:rPr>
        <w:t>Karma runner /jasmine assertion library</w:t>
      </w:r>
    </w:p>
    <w:p w14:paraId="16D120B7" w14:textId="77777777" w:rsidR="00EC16D5" w:rsidRDefault="00EC16D5" w:rsidP="00EC16D5">
      <w:pPr>
        <w:suppressAutoHyphens w:val="0"/>
        <w:autoSpaceDE w:val="0"/>
        <w:autoSpaceDN w:val="0"/>
        <w:adjustRightInd w:val="0"/>
        <w:ind w:left="720"/>
        <w:rPr>
          <w:rFonts w:ascii="AppleSystemUIFont" w:hAnsi="AppleSystemUIFont" w:cs="AppleSystemUIFont"/>
          <w:color w:val="353535"/>
          <w:sz w:val="24"/>
          <w:szCs w:val="24"/>
          <w:lang w:eastAsia="en-US"/>
        </w:rPr>
      </w:pPr>
      <w:r>
        <w:rPr>
          <w:rFonts w:ascii="AppleSystemUIFont" w:hAnsi="AppleSystemUIFont" w:cs="AppleSystemUIFont"/>
          <w:color w:val="353535"/>
          <w:sz w:val="24"/>
          <w:szCs w:val="24"/>
          <w:lang w:eastAsia="en-US"/>
        </w:rPr>
        <w:t>Bootstrap</w:t>
      </w:r>
    </w:p>
    <w:p w14:paraId="6FE0C69F" w14:textId="62BF3B85" w:rsidR="00EC16D5" w:rsidRDefault="00EC16D5" w:rsidP="00CD2CD6">
      <w:pPr>
        <w:suppressAutoHyphens w:val="0"/>
        <w:autoSpaceDE w:val="0"/>
        <w:autoSpaceDN w:val="0"/>
        <w:adjustRightInd w:val="0"/>
        <w:ind w:firstLine="720"/>
        <w:rPr>
          <w:rFonts w:ascii="AppleSystemUIFont" w:hAnsi="AppleSystemUIFont" w:cs="AppleSystemUIFont"/>
          <w:color w:val="353535"/>
          <w:sz w:val="24"/>
          <w:szCs w:val="24"/>
          <w:lang w:eastAsia="en-US"/>
        </w:rPr>
      </w:pPr>
      <w:r>
        <w:rPr>
          <w:rFonts w:ascii="AppleSystemUIFont" w:hAnsi="AppleSystemUIFont" w:cs="AppleSystemUIFont"/>
          <w:color w:val="353535"/>
          <w:sz w:val="24"/>
          <w:szCs w:val="24"/>
          <w:lang w:eastAsia="en-US"/>
        </w:rPr>
        <w:t>Nodejs - hapi/joi</w:t>
      </w:r>
      <w:r w:rsidR="00CD2CD6">
        <w:rPr>
          <w:rFonts w:ascii="AppleSystemUIFont" w:hAnsi="AppleSystemUIFont" w:cs="AppleSystemUIFont"/>
          <w:color w:val="353535"/>
          <w:sz w:val="24"/>
          <w:szCs w:val="24"/>
          <w:lang w:eastAsia="en-US"/>
        </w:rPr>
        <w:t>/lodash/moment</w:t>
      </w:r>
    </w:p>
    <w:p w14:paraId="1D30C02B" w14:textId="120BDFAF" w:rsidR="00EC16D5" w:rsidRDefault="00EC16D5" w:rsidP="00EC16D5">
      <w:pPr>
        <w:suppressAutoHyphens w:val="0"/>
        <w:autoSpaceDE w:val="0"/>
        <w:autoSpaceDN w:val="0"/>
        <w:adjustRightInd w:val="0"/>
        <w:ind w:left="720"/>
        <w:rPr>
          <w:rFonts w:ascii="AppleSystemUIFont" w:hAnsi="AppleSystemUIFont" w:cs="AppleSystemUIFont"/>
          <w:color w:val="353535"/>
          <w:sz w:val="24"/>
          <w:szCs w:val="24"/>
          <w:lang w:eastAsia="en-US"/>
        </w:rPr>
      </w:pPr>
      <w:r>
        <w:rPr>
          <w:rFonts w:ascii="AppleSystemUIFont" w:hAnsi="AppleSystemUIFont" w:cs="AppleSystemUIFont"/>
          <w:color w:val="353535"/>
          <w:sz w:val="24"/>
          <w:szCs w:val="24"/>
          <w:lang w:eastAsia="en-US"/>
        </w:rPr>
        <w:t>Jest/Newman</w:t>
      </w:r>
    </w:p>
    <w:p w14:paraId="7248F594" w14:textId="77777777" w:rsidR="00EC16D5" w:rsidRDefault="00EC16D5" w:rsidP="00EC16D5">
      <w:pPr>
        <w:suppressAutoHyphens w:val="0"/>
        <w:autoSpaceDE w:val="0"/>
        <w:autoSpaceDN w:val="0"/>
        <w:adjustRightInd w:val="0"/>
        <w:ind w:left="720"/>
        <w:rPr>
          <w:rFonts w:ascii="AppleSystemUIFont" w:hAnsi="AppleSystemUIFont" w:cs="AppleSystemUIFont"/>
          <w:color w:val="353535"/>
          <w:sz w:val="24"/>
          <w:szCs w:val="24"/>
          <w:lang w:eastAsia="en-US"/>
        </w:rPr>
      </w:pPr>
      <w:r>
        <w:rPr>
          <w:rFonts w:ascii="AppleSystemUIFont" w:hAnsi="AppleSystemUIFont" w:cs="AppleSystemUIFont"/>
          <w:color w:val="353535"/>
          <w:sz w:val="24"/>
          <w:szCs w:val="24"/>
          <w:lang w:eastAsia="en-US"/>
        </w:rPr>
        <w:t>Gulp - tasks, streaming build system</w:t>
      </w:r>
    </w:p>
    <w:p w14:paraId="115DE29A" w14:textId="3F95D894" w:rsidR="00EC16D5" w:rsidRDefault="00CD2CD6" w:rsidP="00EC16D5">
      <w:pPr>
        <w:suppressAutoHyphens w:val="0"/>
        <w:autoSpaceDE w:val="0"/>
        <w:autoSpaceDN w:val="0"/>
        <w:adjustRightInd w:val="0"/>
        <w:ind w:left="720"/>
        <w:rPr>
          <w:rFonts w:ascii="AppleSystemUIFont" w:hAnsi="AppleSystemUIFont" w:cs="AppleSystemUIFont"/>
          <w:color w:val="353535"/>
          <w:sz w:val="24"/>
          <w:szCs w:val="24"/>
          <w:lang w:eastAsia="en-US"/>
        </w:rPr>
      </w:pPr>
      <w:r>
        <w:rPr>
          <w:rFonts w:ascii="AppleSystemUIFont" w:hAnsi="AppleSystemUIFont" w:cs="AppleSystemUIFont"/>
          <w:color w:val="353535"/>
          <w:sz w:val="24"/>
          <w:szCs w:val="24"/>
          <w:lang w:eastAsia="en-US"/>
        </w:rPr>
        <w:t>D</w:t>
      </w:r>
      <w:r w:rsidR="00EC16D5">
        <w:rPr>
          <w:rFonts w:ascii="AppleSystemUIFont" w:hAnsi="AppleSystemUIFont" w:cs="AppleSystemUIFont"/>
          <w:color w:val="353535"/>
          <w:sz w:val="24"/>
          <w:szCs w:val="24"/>
          <w:lang w:eastAsia="en-US"/>
        </w:rPr>
        <w:t>3</w:t>
      </w:r>
      <w:r>
        <w:rPr>
          <w:rFonts w:ascii="AppleSystemUIFont" w:hAnsi="AppleSystemUIFont" w:cs="AppleSystemUIFont"/>
          <w:color w:val="353535"/>
          <w:sz w:val="24"/>
          <w:szCs w:val="24"/>
          <w:lang w:eastAsia="en-US"/>
        </w:rPr>
        <w:t>/Highcharts Graphs</w:t>
      </w:r>
    </w:p>
    <w:p w14:paraId="6FD4F2DC" w14:textId="50C52A64" w:rsidR="00EC16D5" w:rsidRDefault="00CD2CD6" w:rsidP="00EC16D5">
      <w:pPr>
        <w:suppressAutoHyphens w:val="0"/>
        <w:autoSpaceDE w:val="0"/>
        <w:autoSpaceDN w:val="0"/>
        <w:adjustRightInd w:val="0"/>
        <w:ind w:left="720"/>
        <w:rPr>
          <w:rFonts w:ascii="AppleSystemUIFont" w:hAnsi="AppleSystemUIFont" w:cs="AppleSystemUIFont"/>
          <w:color w:val="353535"/>
          <w:sz w:val="24"/>
          <w:szCs w:val="24"/>
          <w:lang w:eastAsia="en-US"/>
        </w:rPr>
      </w:pPr>
      <w:r>
        <w:rPr>
          <w:rFonts w:ascii="AppleSystemUIFont" w:hAnsi="AppleSystemUIFont" w:cs="AppleSystemUIFont"/>
          <w:color w:val="353535"/>
          <w:sz w:val="24"/>
          <w:szCs w:val="24"/>
          <w:lang w:eastAsia="en-US"/>
        </w:rPr>
        <w:t>R</w:t>
      </w:r>
      <w:r w:rsidR="00EC16D5">
        <w:rPr>
          <w:rFonts w:ascii="AppleSystemUIFont" w:hAnsi="AppleSystemUIFont" w:cs="AppleSystemUIFont"/>
          <w:color w:val="353535"/>
          <w:sz w:val="24"/>
          <w:szCs w:val="24"/>
          <w:lang w:eastAsia="en-US"/>
        </w:rPr>
        <w:t>edis</w:t>
      </w:r>
      <w:r>
        <w:rPr>
          <w:rFonts w:ascii="AppleSystemUIFont" w:hAnsi="AppleSystemUIFont" w:cs="AppleSystemUIFont"/>
          <w:color w:val="353535"/>
          <w:sz w:val="24"/>
          <w:szCs w:val="24"/>
          <w:lang w:eastAsia="en-US"/>
        </w:rPr>
        <w:t xml:space="preserve"> Server</w:t>
      </w:r>
    </w:p>
    <w:p w14:paraId="5775D89B" w14:textId="683C95D0" w:rsidR="00EC16D5" w:rsidRDefault="00CD2CD6" w:rsidP="00EC16D5">
      <w:pPr>
        <w:suppressAutoHyphens w:val="0"/>
        <w:autoSpaceDE w:val="0"/>
        <w:autoSpaceDN w:val="0"/>
        <w:adjustRightInd w:val="0"/>
        <w:ind w:left="720"/>
        <w:rPr>
          <w:rFonts w:ascii="AppleSystemUIFont" w:hAnsi="AppleSystemUIFont" w:cs="AppleSystemUIFont"/>
          <w:color w:val="353535"/>
          <w:sz w:val="24"/>
          <w:szCs w:val="24"/>
          <w:lang w:eastAsia="en-US"/>
        </w:rPr>
      </w:pPr>
      <w:r>
        <w:rPr>
          <w:rFonts w:ascii="AppleSystemUIFont" w:hAnsi="AppleSystemUIFont" w:cs="AppleSystemUIFont"/>
          <w:color w:val="353535"/>
          <w:sz w:val="24"/>
          <w:szCs w:val="24"/>
          <w:lang w:eastAsia="en-US"/>
        </w:rPr>
        <w:t>J</w:t>
      </w:r>
      <w:r w:rsidR="00EC16D5">
        <w:rPr>
          <w:rFonts w:ascii="AppleSystemUIFont" w:hAnsi="AppleSystemUIFont" w:cs="AppleSystemUIFont"/>
          <w:color w:val="353535"/>
          <w:sz w:val="24"/>
          <w:szCs w:val="24"/>
          <w:lang w:eastAsia="en-US"/>
        </w:rPr>
        <w:t>shint - code quality</w:t>
      </w:r>
    </w:p>
    <w:p w14:paraId="5F03A7B8" w14:textId="437AA046" w:rsidR="00EC16D5" w:rsidRDefault="00CD2CD6" w:rsidP="00EC16D5">
      <w:pPr>
        <w:suppressAutoHyphens w:val="0"/>
        <w:autoSpaceDE w:val="0"/>
        <w:autoSpaceDN w:val="0"/>
        <w:adjustRightInd w:val="0"/>
        <w:ind w:left="720"/>
        <w:rPr>
          <w:rFonts w:ascii="AppleSystemUIFont" w:hAnsi="AppleSystemUIFont" w:cs="AppleSystemUIFont"/>
          <w:color w:val="353535"/>
          <w:sz w:val="24"/>
          <w:szCs w:val="24"/>
          <w:lang w:eastAsia="en-US"/>
        </w:rPr>
      </w:pPr>
      <w:r>
        <w:rPr>
          <w:rFonts w:ascii="AppleSystemUIFont" w:hAnsi="AppleSystemUIFont" w:cs="AppleSystemUIFont"/>
          <w:color w:val="353535"/>
          <w:sz w:val="24"/>
          <w:szCs w:val="24"/>
          <w:lang w:eastAsia="en-US"/>
        </w:rPr>
        <w:t>P</w:t>
      </w:r>
      <w:r w:rsidR="00EC16D5">
        <w:rPr>
          <w:rFonts w:ascii="AppleSystemUIFont" w:hAnsi="AppleSystemUIFont" w:cs="AppleSystemUIFont"/>
          <w:color w:val="353535"/>
          <w:sz w:val="24"/>
          <w:szCs w:val="24"/>
          <w:lang w:eastAsia="en-US"/>
        </w:rPr>
        <w:t>rettier - code formatter</w:t>
      </w:r>
    </w:p>
    <w:p w14:paraId="2A462FE3" w14:textId="77777777" w:rsidR="00EC16D5" w:rsidRDefault="00EC16D5" w:rsidP="00EC16D5">
      <w:pPr>
        <w:suppressAutoHyphens w:val="0"/>
        <w:autoSpaceDE w:val="0"/>
        <w:autoSpaceDN w:val="0"/>
        <w:adjustRightInd w:val="0"/>
        <w:ind w:left="720"/>
        <w:rPr>
          <w:rFonts w:ascii="AppleSystemUIFont" w:hAnsi="AppleSystemUIFont" w:cs="AppleSystemUIFont"/>
          <w:color w:val="353535"/>
          <w:sz w:val="24"/>
          <w:szCs w:val="24"/>
          <w:lang w:eastAsia="en-US"/>
        </w:rPr>
      </w:pPr>
      <w:r>
        <w:rPr>
          <w:rFonts w:ascii="AppleSystemUIFont" w:hAnsi="AppleSystemUIFont" w:cs="AppleSystemUIFont"/>
          <w:color w:val="353535"/>
          <w:sz w:val="24"/>
          <w:szCs w:val="24"/>
          <w:lang w:eastAsia="en-US"/>
        </w:rPr>
        <w:t>Apollo server - Nodejs addon for GraphQL</w:t>
      </w:r>
    </w:p>
    <w:p w14:paraId="7FC1F2F5" w14:textId="4EE2C302" w:rsidR="00EC16D5" w:rsidRDefault="00EC16D5" w:rsidP="00CD2CD6">
      <w:pPr>
        <w:suppressAutoHyphens w:val="0"/>
        <w:autoSpaceDE w:val="0"/>
        <w:autoSpaceDN w:val="0"/>
        <w:adjustRightInd w:val="0"/>
        <w:ind w:left="720"/>
        <w:rPr>
          <w:rFonts w:ascii="AppleSystemUIFont" w:hAnsi="AppleSystemUIFont" w:cs="AppleSystemUIFont"/>
          <w:color w:val="353535"/>
          <w:sz w:val="24"/>
          <w:szCs w:val="24"/>
          <w:lang w:eastAsia="en-US"/>
        </w:rPr>
      </w:pPr>
      <w:r>
        <w:rPr>
          <w:rFonts w:ascii="AppleSystemUIFont" w:hAnsi="AppleSystemUIFont" w:cs="AppleSystemUIFont"/>
          <w:color w:val="353535"/>
          <w:sz w:val="24"/>
          <w:szCs w:val="24"/>
          <w:lang w:eastAsia="en-US"/>
        </w:rPr>
        <w:t>GraphQL - query language</w:t>
      </w:r>
    </w:p>
    <w:p w14:paraId="6C5FF2C6" w14:textId="01B63068" w:rsidR="00A60BE4" w:rsidRDefault="00A60BE4" w:rsidP="00CD2CD6">
      <w:pPr>
        <w:suppressAutoHyphens w:val="0"/>
        <w:autoSpaceDE w:val="0"/>
        <w:autoSpaceDN w:val="0"/>
        <w:adjustRightInd w:val="0"/>
        <w:ind w:left="720"/>
        <w:rPr>
          <w:rFonts w:ascii="AppleSystemUIFont" w:hAnsi="AppleSystemUIFont" w:cs="AppleSystemUIFont"/>
          <w:color w:val="353535"/>
          <w:sz w:val="24"/>
          <w:szCs w:val="24"/>
          <w:lang w:eastAsia="en-US"/>
        </w:rPr>
      </w:pPr>
      <w:r>
        <w:rPr>
          <w:rFonts w:ascii="AppleSystemUIFont" w:hAnsi="AppleSystemUIFont" w:cs="AppleSystemUIFont"/>
          <w:color w:val="353535"/>
          <w:sz w:val="24"/>
          <w:szCs w:val="24"/>
          <w:lang w:eastAsia="en-US"/>
        </w:rPr>
        <w:t>Java Spring Boot</w:t>
      </w:r>
    </w:p>
    <w:p w14:paraId="6964C9D4" w14:textId="1D6B1F04" w:rsidR="00EC16D5" w:rsidRDefault="00CD2CD6" w:rsidP="00CD2CD6">
      <w:pPr>
        <w:suppressAutoHyphens w:val="0"/>
        <w:autoSpaceDE w:val="0"/>
        <w:autoSpaceDN w:val="0"/>
        <w:adjustRightInd w:val="0"/>
        <w:ind w:left="720"/>
        <w:rPr>
          <w:rFonts w:ascii="AppleSystemUIFont" w:hAnsi="AppleSystemUIFont" w:cs="AppleSystemUIFont"/>
          <w:color w:val="353535"/>
          <w:sz w:val="24"/>
          <w:szCs w:val="24"/>
          <w:lang w:eastAsia="en-US"/>
        </w:rPr>
      </w:pPr>
      <w:r>
        <w:rPr>
          <w:rFonts w:ascii="AppleSystemUIFont" w:hAnsi="AppleSystemUIFont" w:cs="AppleSystemUIFont"/>
          <w:color w:val="353535"/>
          <w:sz w:val="24"/>
          <w:szCs w:val="24"/>
          <w:lang w:eastAsia="en-US"/>
        </w:rPr>
        <w:t>PHP 5</w:t>
      </w:r>
    </w:p>
    <w:p w14:paraId="5A9FB0AB" w14:textId="2DF9A2F9" w:rsidR="00EC16D5" w:rsidRDefault="00CD2CD6" w:rsidP="00EC16D5">
      <w:pPr>
        <w:suppressAutoHyphens w:val="0"/>
        <w:autoSpaceDE w:val="0"/>
        <w:autoSpaceDN w:val="0"/>
        <w:adjustRightInd w:val="0"/>
        <w:ind w:left="720"/>
        <w:rPr>
          <w:rFonts w:ascii="AppleSystemUIFont" w:hAnsi="AppleSystemUIFont" w:cs="AppleSystemUIFont"/>
          <w:color w:val="353535"/>
          <w:sz w:val="24"/>
          <w:szCs w:val="24"/>
          <w:lang w:eastAsia="en-US"/>
        </w:rPr>
      </w:pPr>
      <w:r>
        <w:rPr>
          <w:rFonts w:ascii="AppleSystemUIFont" w:hAnsi="AppleSystemUIFont" w:cs="AppleSystemUIFont"/>
          <w:color w:val="353535"/>
          <w:sz w:val="24"/>
          <w:szCs w:val="24"/>
          <w:lang w:eastAsia="en-US"/>
        </w:rPr>
        <w:t>MySQL2</w:t>
      </w:r>
    </w:p>
    <w:p w14:paraId="3B49641E" w14:textId="77777777" w:rsidR="00EC16D5" w:rsidRDefault="00EC16D5" w:rsidP="00EC16D5">
      <w:pPr>
        <w:suppressAutoHyphens w:val="0"/>
        <w:autoSpaceDE w:val="0"/>
        <w:autoSpaceDN w:val="0"/>
        <w:adjustRightInd w:val="0"/>
        <w:ind w:left="720"/>
        <w:rPr>
          <w:rFonts w:ascii="AppleSystemUIFont" w:hAnsi="AppleSystemUIFont" w:cs="AppleSystemUIFont"/>
          <w:color w:val="353535"/>
          <w:sz w:val="24"/>
          <w:szCs w:val="24"/>
          <w:lang w:eastAsia="en-US"/>
        </w:rPr>
      </w:pPr>
      <w:r>
        <w:rPr>
          <w:rFonts w:ascii="AppleSystemUIFont" w:hAnsi="AppleSystemUIFont" w:cs="AppleSystemUIFont"/>
          <w:color w:val="353535"/>
          <w:sz w:val="24"/>
          <w:szCs w:val="24"/>
          <w:lang w:eastAsia="en-US"/>
        </w:rPr>
        <w:t>Elastic Search - search engine based on the Lucene library</w:t>
      </w:r>
    </w:p>
    <w:p w14:paraId="09929E21" w14:textId="77777777" w:rsidR="00EC16D5" w:rsidRDefault="00EC16D5" w:rsidP="00EC16D5">
      <w:pPr>
        <w:suppressAutoHyphens w:val="0"/>
        <w:autoSpaceDE w:val="0"/>
        <w:autoSpaceDN w:val="0"/>
        <w:adjustRightInd w:val="0"/>
        <w:ind w:left="720"/>
        <w:rPr>
          <w:rFonts w:ascii="AppleSystemUIFont" w:hAnsi="AppleSystemUIFont" w:cs="AppleSystemUIFont"/>
          <w:color w:val="353535"/>
          <w:sz w:val="24"/>
          <w:szCs w:val="24"/>
          <w:lang w:eastAsia="en-US"/>
        </w:rPr>
      </w:pPr>
      <w:r>
        <w:rPr>
          <w:rFonts w:ascii="AppleSystemUIFont" w:hAnsi="AppleSystemUIFont" w:cs="AppleSystemUIFont"/>
          <w:color w:val="353535"/>
          <w:sz w:val="24"/>
          <w:szCs w:val="24"/>
          <w:lang w:eastAsia="en-US"/>
        </w:rPr>
        <w:t>Apache HBase -   non-relational (NoSQL, no tables), distributed database</w:t>
      </w:r>
    </w:p>
    <w:p w14:paraId="58C9198D" w14:textId="77777777" w:rsidR="00EC16D5" w:rsidRDefault="00EC16D5" w:rsidP="00EC16D5">
      <w:pPr>
        <w:suppressAutoHyphens w:val="0"/>
        <w:autoSpaceDE w:val="0"/>
        <w:autoSpaceDN w:val="0"/>
        <w:adjustRightInd w:val="0"/>
        <w:ind w:left="720"/>
        <w:rPr>
          <w:rFonts w:ascii="AppleSystemUIFont" w:hAnsi="AppleSystemUIFont" w:cs="AppleSystemUIFont"/>
          <w:color w:val="353535"/>
          <w:sz w:val="24"/>
          <w:szCs w:val="24"/>
          <w:lang w:eastAsia="en-US"/>
        </w:rPr>
      </w:pPr>
      <w:r>
        <w:rPr>
          <w:rFonts w:ascii="AppleSystemUIFont" w:hAnsi="AppleSystemUIFont" w:cs="AppleSystemUIFont"/>
          <w:color w:val="353535"/>
          <w:sz w:val="24"/>
          <w:szCs w:val="24"/>
          <w:lang w:eastAsia="en-US"/>
        </w:rPr>
        <w:t>Apache impala - SQL query engine</w:t>
      </w:r>
    </w:p>
    <w:p w14:paraId="35E60D97" w14:textId="77777777" w:rsidR="00EC16D5" w:rsidRDefault="00EC16D5" w:rsidP="00EC16D5">
      <w:pPr>
        <w:suppressAutoHyphens w:val="0"/>
        <w:autoSpaceDE w:val="0"/>
        <w:autoSpaceDN w:val="0"/>
        <w:adjustRightInd w:val="0"/>
        <w:ind w:left="720"/>
        <w:rPr>
          <w:rFonts w:ascii="AppleSystemUIFont" w:hAnsi="AppleSystemUIFont" w:cs="AppleSystemUIFont"/>
          <w:color w:val="353535"/>
          <w:sz w:val="24"/>
          <w:szCs w:val="24"/>
          <w:lang w:eastAsia="en-US"/>
        </w:rPr>
      </w:pPr>
      <w:r>
        <w:rPr>
          <w:rFonts w:ascii="AppleSystemUIFont" w:hAnsi="AppleSystemUIFont" w:cs="AppleSystemUIFont"/>
          <w:color w:val="353535"/>
          <w:sz w:val="24"/>
          <w:szCs w:val="24"/>
          <w:lang w:eastAsia="en-US"/>
        </w:rPr>
        <w:t>Apache kudu - storage layer, tables</w:t>
      </w:r>
    </w:p>
    <w:p w14:paraId="3179F3A1" w14:textId="72A28393" w:rsidR="003E53EA" w:rsidRDefault="00EC16D5" w:rsidP="00EC16D5">
      <w:pPr>
        <w:ind w:left="720"/>
        <w:rPr>
          <w:lang w:val="en-GB"/>
        </w:rPr>
      </w:pPr>
      <w:r>
        <w:rPr>
          <w:rFonts w:ascii="AppleSystemUIFont" w:hAnsi="AppleSystemUIFont" w:cs="AppleSystemUIFont"/>
          <w:color w:val="353535"/>
          <w:sz w:val="24"/>
          <w:szCs w:val="24"/>
          <w:lang w:eastAsia="en-US"/>
        </w:rPr>
        <w:t>Open</w:t>
      </w:r>
      <w:r w:rsidR="00CD2CD6">
        <w:rPr>
          <w:rFonts w:ascii="AppleSystemUIFont" w:hAnsi="AppleSystemUIFont" w:cs="AppleSystemUIFont"/>
          <w:color w:val="353535"/>
          <w:sz w:val="24"/>
          <w:szCs w:val="24"/>
          <w:lang w:eastAsia="en-US"/>
        </w:rPr>
        <w:t xml:space="preserve"> </w:t>
      </w:r>
      <w:r>
        <w:rPr>
          <w:rFonts w:ascii="AppleSystemUIFont" w:hAnsi="AppleSystemUIFont" w:cs="AppleSystemUIFont"/>
          <w:color w:val="353535"/>
          <w:sz w:val="24"/>
          <w:szCs w:val="24"/>
          <w:lang w:eastAsia="en-US"/>
        </w:rPr>
        <w:t>TSDB - time series database</w:t>
      </w:r>
      <w:r w:rsidR="003E53EA">
        <w:rPr>
          <w:rFonts w:ascii="Verdana" w:hAnsi="Verdana"/>
        </w:rPr>
        <w:t xml:space="preserve">.  </w:t>
      </w:r>
    </w:p>
    <w:p w14:paraId="257402DD" w14:textId="77777777" w:rsidR="003E53EA" w:rsidRDefault="003E53EA" w:rsidP="001A0304">
      <w:pPr>
        <w:rPr>
          <w:lang w:val="en-GB"/>
        </w:rPr>
      </w:pPr>
    </w:p>
    <w:p w14:paraId="2AB9CBA2" w14:textId="77777777" w:rsidR="003E53EA" w:rsidRDefault="003E53EA" w:rsidP="001A0304">
      <w:pPr>
        <w:rPr>
          <w:lang w:val="en-GB"/>
        </w:rPr>
      </w:pPr>
    </w:p>
    <w:p w14:paraId="0E2CB330" w14:textId="442B5190" w:rsidR="00554498" w:rsidRDefault="00554498" w:rsidP="00554498">
      <w:pPr>
        <w:rPr>
          <w:rFonts w:ascii="Verdana" w:hAnsi="Verdana"/>
          <w:u w:val="single"/>
        </w:rPr>
      </w:pPr>
      <w:r>
        <w:rPr>
          <w:rFonts w:ascii="Verdana" w:hAnsi="Verdana"/>
          <w:b/>
        </w:rPr>
        <w:t xml:space="preserve">American Airlines, Dallas/FW - TX                                                    </w:t>
      </w:r>
      <w:r w:rsidR="00287676">
        <w:rPr>
          <w:rFonts w:ascii="Verdana" w:hAnsi="Verdana"/>
          <w:b/>
        </w:rPr>
        <w:t xml:space="preserve">Jan </w:t>
      </w:r>
      <w:r>
        <w:rPr>
          <w:rFonts w:ascii="Verdana" w:hAnsi="Verdana"/>
          <w:b/>
        </w:rPr>
        <w:t>201</w:t>
      </w:r>
      <w:r w:rsidR="00787CB9">
        <w:rPr>
          <w:rFonts w:ascii="Verdana" w:hAnsi="Verdana"/>
          <w:b/>
        </w:rPr>
        <w:t>7</w:t>
      </w:r>
      <w:r>
        <w:rPr>
          <w:rFonts w:ascii="Verdana" w:hAnsi="Verdana"/>
          <w:b/>
        </w:rPr>
        <w:t xml:space="preserve"> – </w:t>
      </w:r>
      <w:r w:rsidR="003E53EA">
        <w:rPr>
          <w:rFonts w:ascii="Verdana" w:hAnsi="Verdana"/>
          <w:b/>
        </w:rPr>
        <w:t>Oct 2018</w:t>
      </w:r>
      <w:r>
        <w:rPr>
          <w:rFonts w:ascii="Verdana" w:hAnsi="Verdana"/>
          <w:b/>
        </w:rPr>
        <w:br/>
        <w:t>Web</w:t>
      </w:r>
      <w:r w:rsidR="009F7910">
        <w:rPr>
          <w:rFonts w:ascii="Verdana" w:hAnsi="Verdana"/>
          <w:b/>
        </w:rPr>
        <w:t>/UI</w:t>
      </w:r>
      <w:r>
        <w:rPr>
          <w:rFonts w:ascii="Verdana" w:hAnsi="Verdana"/>
          <w:b/>
        </w:rPr>
        <w:t xml:space="preserve"> Lead developer</w:t>
      </w:r>
      <w:r>
        <w:rPr>
          <w:rFonts w:ascii="Verdana" w:hAnsi="Verdana"/>
          <w:u w:val="single"/>
        </w:rPr>
        <w:br/>
      </w:r>
    </w:p>
    <w:p w14:paraId="63E30071" w14:textId="77777777" w:rsidR="00554498" w:rsidRPr="00787CB9" w:rsidRDefault="00554498" w:rsidP="00787CB9">
      <w:pPr>
        <w:pStyle w:val="ListParagraph"/>
        <w:numPr>
          <w:ilvl w:val="0"/>
          <w:numId w:val="15"/>
        </w:numPr>
        <w:spacing w:line="360" w:lineRule="auto"/>
        <w:rPr>
          <w:rFonts w:ascii="Verdana" w:hAnsi="Verdana"/>
          <w:sz w:val="20"/>
          <w:szCs w:val="20"/>
        </w:rPr>
      </w:pPr>
      <w:r w:rsidRPr="00787CB9">
        <w:rPr>
          <w:rFonts w:ascii="Verdana" w:hAnsi="Verdana"/>
          <w:b/>
          <w:sz w:val="20"/>
          <w:szCs w:val="20"/>
        </w:rPr>
        <w:t xml:space="preserve">AA Sales Link </w:t>
      </w:r>
      <w:r w:rsidRPr="00787CB9">
        <w:rPr>
          <w:rFonts w:ascii="Verdana" w:hAnsi="Verdana"/>
          <w:sz w:val="20"/>
          <w:szCs w:val="20"/>
        </w:rPr>
        <w:t>Application is</w:t>
      </w:r>
      <w:r w:rsidRPr="00787CB9">
        <w:rPr>
          <w:rFonts w:ascii="Verdana" w:hAnsi="Verdana"/>
          <w:b/>
          <w:sz w:val="20"/>
          <w:szCs w:val="20"/>
        </w:rPr>
        <w:t xml:space="preserve"> </w:t>
      </w:r>
      <w:r w:rsidRPr="00787CB9">
        <w:rPr>
          <w:rFonts w:ascii="Verdana" w:hAnsi="Verdana"/>
          <w:sz w:val="20"/>
          <w:szCs w:val="20"/>
        </w:rPr>
        <w:t xml:space="preserve">providing the information about the Latest Communications, Agency Reference, Travel Notices, Service Archives and Agency News. </w:t>
      </w:r>
    </w:p>
    <w:p w14:paraId="1694DE3F" w14:textId="77777777" w:rsidR="00554498" w:rsidRPr="00787CB9" w:rsidRDefault="00554498" w:rsidP="00787CB9">
      <w:pPr>
        <w:pStyle w:val="ListParagraph"/>
        <w:numPr>
          <w:ilvl w:val="0"/>
          <w:numId w:val="15"/>
        </w:numPr>
        <w:spacing w:line="360" w:lineRule="auto"/>
        <w:rPr>
          <w:rFonts w:ascii="Verdana" w:hAnsi="Verdana"/>
          <w:sz w:val="20"/>
          <w:szCs w:val="20"/>
        </w:rPr>
      </w:pPr>
      <w:r w:rsidRPr="00787CB9">
        <w:rPr>
          <w:rFonts w:ascii="Verdana" w:hAnsi="Verdana"/>
          <w:b/>
          <w:sz w:val="20"/>
          <w:szCs w:val="20"/>
        </w:rPr>
        <w:t xml:space="preserve">Search AA Sales Link is </w:t>
      </w:r>
      <w:r w:rsidRPr="00787CB9">
        <w:rPr>
          <w:rFonts w:ascii="Verdana" w:hAnsi="Verdana"/>
          <w:sz w:val="20"/>
          <w:szCs w:val="20"/>
        </w:rPr>
        <w:t>providing user can get the direct information links by search option</w:t>
      </w:r>
      <w:r w:rsidRPr="00787CB9">
        <w:rPr>
          <w:rFonts w:ascii="Verdana" w:hAnsi="Verdana"/>
          <w:b/>
          <w:sz w:val="20"/>
          <w:szCs w:val="20"/>
        </w:rPr>
        <w:t xml:space="preserve">. </w:t>
      </w:r>
      <w:r w:rsidRPr="00787CB9">
        <w:rPr>
          <w:rFonts w:ascii="Verdana" w:hAnsi="Verdana"/>
          <w:sz w:val="20"/>
          <w:szCs w:val="20"/>
        </w:rPr>
        <w:t xml:space="preserve">User can able to search information from above areas Latest Communications, Agency Reference, Travel Notices, Service Archives and Agency News. </w:t>
      </w:r>
    </w:p>
    <w:p w14:paraId="681EDFA4" w14:textId="77777777" w:rsidR="00787CB9" w:rsidRPr="00787CB9" w:rsidRDefault="00787CB9" w:rsidP="00787CB9">
      <w:pPr>
        <w:pStyle w:val="ListParagraph"/>
        <w:numPr>
          <w:ilvl w:val="0"/>
          <w:numId w:val="15"/>
        </w:numPr>
        <w:spacing w:line="360" w:lineRule="auto"/>
        <w:rPr>
          <w:rFonts w:ascii="Verdana" w:hAnsi="Verdana"/>
          <w:sz w:val="20"/>
          <w:szCs w:val="20"/>
        </w:rPr>
      </w:pPr>
      <w:r w:rsidRPr="00787CB9">
        <w:rPr>
          <w:rFonts w:ascii="Verdana" w:hAnsi="Verdana"/>
          <w:b/>
          <w:sz w:val="20"/>
          <w:szCs w:val="20"/>
        </w:rPr>
        <w:t xml:space="preserve">TAC (Travel Authorization Certificate) Management </w:t>
      </w:r>
      <w:r w:rsidRPr="00787CB9">
        <w:rPr>
          <w:rFonts w:ascii="Verdana" w:hAnsi="Verdana"/>
          <w:sz w:val="20"/>
          <w:szCs w:val="20"/>
        </w:rPr>
        <w:t>web portal is</w:t>
      </w:r>
      <w:r w:rsidRPr="00787CB9">
        <w:rPr>
          <w:rFonts w:ascii="Verdana" w:hAnsi="Verdana"/>
          <w:b/>
          <w:sz w:val="20"/>
          <w:szCs w:val="20"/>
        </w:rPr>
        <w:t xml:space="preserve"> </w:t>
      </w:r>
      <w:r w:rsidRPr="00787CB9">
        <w:rPr>
          <w:rFonts w:ascii="Verdana" w:hAnsi="Verdana"/>
          <w:sz w:val="20"/>
          <w:szCs w:val="20"/>
        </w:rPr>
        <w:t>the transaction of a TAC has (4) phases: Request, Approve, Generate and Redeem. This system gives visibility to all approved TACs across AA.</w:t>
      </w:r>
    </w:p>
    <w:p w14:paraId="03767EBC" w14:textId="77777777" w:rsidR="00787CB9" w:rsidRPr="00787CB9" w:rsidRDefault="00787CB9" w:rsidP="00787CB9">
      <w:pPr>
        <w:pStyle w:val="ListParagraph"/>
        <w:numPr>
          <w:ilvl w:val="0"/>
          <w:numId w:val="15"/>
        </w:numPr>
        <w:spacing w:line="360" w:lineRule="auto"/>
        <w:rPr>
          <w:rFonts w:ascii="Verdana" w:hAnsi="Verdana"/>
          <w:sz w:val="20"/>
          <w:szCs w:val="20"/>
        </w:rPr>
      </w:pPr>
      <w:r w:rsidRPr="00787CB9">
        <w:rPr>
          <w:rFonts w:ascii="Verdana" w:hAnsi="Verdana"/>
          <w:b/>
          <w:sz w:val="20"/>
          <w:szCs w:val="20"/>
        </w:rPr>
        <w:t xml:space="preserve">Agency Reference </w:t>
      </w:r>
      <w:r w:rsidRPr="00787CB9">
        <w:rPr>
          <w:rFonts w:ascii="Verdana" w:hAnsi="Verdana"/>
          <w:sz w:val="20"/>
          <w:szCs w:val="20"/>
        </w:rPr>
        <w:t>web portal is</w:t>
      </w:r>
      <w:r w:rsidRPr="00787CB9">
        <w:rPr>
          <w:rFonts w:ascii="Verdana" w:hAnsi="Verdana"/>
          <w:b/>
          <w:sz w:val="20"/>
          <w:szCs w:val="20"/>
        </w:rPr>
        <w:t xml:space="preserve"> </w:t>
      </w:r>
      <w:r w:rsidRPr="00787CB9">
        <w:rPr>
          <w:rFonts w:ascii="Verdana" w:hAnsi="Verdana"/>
          <w:sz w:val="20"/>
          <w:szCs w:val="20"/>
        </w:rPr>
        <w:t xml:space="preserve">providing the services for American Airlines Agents globally. It’s providing to Agents the information about the Policies, Reservations, Latest Updates and Offers. </w:t>
      </w:r>
    </w:p>
    <w:p w14:paraId="73E891D7" w14:textId="77777777" w:rsidR="00554498" w:rsidRDefault="00554498" w:rsidP="00554498">
      <w:pPr>
        <w:rPr>
          <w:rFonts w:ascii="Verdana" w:hAnsi="Verdana" w:cs="Arial"/>
          <w:b/>
          <w:bCs/>
        </w:rPr>
      </w:pPr>
      <w:r>
        <w:rPr>
          <w:rFonts w:ascii="Verdana" w:hAnsi="Verdana" w:cs="Arial"/>
          <w:b/>
          <w:bCs/>
        </w:rPr>
        <w:t xml:space="preserve">Roles and Responsibilities </w:t>
      </w:r>
    </w:p>
    <w:p w14:paraId="3C2FD101" w14:textId="77777777" w:rsidR="00554498" w:rsidRDefault="00554498" w:rsidP="00554498">
      <w:pPr>
        <w:pStyle w:val="BodyText"/>
        <w:tabs>
          <w:tab w:val="left" w:pos="14400"/>
        </w:tabs>
        <w:ind w:left="810"/>
        <w:jc w:val="both"/>
        <w:rPr>
          <w:rFonts w:ascii="Verdana" w:hAnsi="Verdana" w:cs="Arial"/>
          <w:sz w:val="20"/>
        </w:rPr>
      </w:pPr>
    </w:p>
    <w:p w14:paraId="1171DC6C" w14:textId="77777777" w:rsidR="00F36DD7" w:rsidRDefault="00F36DD7" w:rsidP="00F36DD7">
      <w:pPr>
        <w:numPr>
          <w:ilvl w:val="0"/>
          <w:numId w:val="5"/>
        </w:numPr>
        <w:spacing w:before="40" w:after="40" w:line="100" w:lineRule="atLeast"/>
        <w:rPr>
          <w:rFonts w:ascii="Verdana" w:hAnsi="Verdana" w:cs="Arial"/>
        </w:rPr>
      </w:pPr>
      <w:r>
        <w:rPr>
          <w:rFonts w:ascii="Verdana" w:hAnsi="Verdana" w:cs="Arial"/>
        </w:rPr>
        <w:t>Managing whole this project individually entire development life.</w:t>
      </w:r>
    </w:p>
    <w:p w14:paraId="5821D288" w14:textId="77777777" w:rsidR="00F36DD7" w:rsidRDefault="00F36DD7" w:rsidP="00F36DD7">
      <w:pPr>
        <w:numPr>
          <w:ilvl w:val="0"/>
          <w:numId w:val="5"/>
        </w:numPr>
        <w:spacing w:before="40" w:after="40" w:line="100" w:lineRule="atLeast"/>
        <w:rPr>
          <w:rFonts w:ascii="Verdana" w:hAnsi="Verdana" w:cs="Arial"/>
        </w:rPr>
      </w:pPr>
      <w:r>
        <w:rPr>
          <w:rFonts w:ascii="Verdana" w:hAnsi="Verdana" w:cs="Arial"/>
        </w:rPr>
        <w:t xml:space="preserve">Leading 4 member team for this project. </w:t>
      </w:r>
    </w:p>
    <w:p w14:paraId="24968732" w14:textId="77777777" w:rsidR="00F36DD7" w:rsidRPr="00B74A1E" w:rsidRDefault="00F36DD7" w:rsidP="00F36DD7">
      <w:pPr>
        <w:numPr>
          <w:ilvl w:val="0"/>
          <w:numId w:val="5"/>
        </w:numPr>
        <w:spacing w:before="40" w:after="40" w:line="100" w:lineRule="atLeast"/>
        <w:rPr>
          <w:rFonts w:ascii="Verdana" w:hAnsi="Verdana" w:cs="Arial"/>
        </w:rPr>
      </w:pPr>
      <w:r w:rsidRPr="00B74A1E">
        <w:rPr>
          <w:rFonts w:ascii="Verdana" w:hAnsi="Verdana" w:cs="Arial"/>
        </w:rPr>
        <w:t>Using object oriented analysis and design to turn pre-agreed development tasks and requirements into scalable architecture.</w:t>
      </w:r>
    </w:p>
    <w:p w14:paraId="3DCD5032" w14:textId="77777777" w:rsidR="00F36DD7" w:rsidRPr="00B74A1E" w:rsidRDefault="00F36DD7" w:rsidP="00F36DD7">
      <w:pPr>
        <w:numPr>
          <w:ilvl w:val="0"/>
          <w:numId w:val="5"/>
        </w:numPr>
        <w:spacing w:before="40" w:after="40" w:line="100" w:lineRule="atLeast"/>
        <w:rPr>
          <w:rFonts w:ascii="Verdana" w:hAnsi="Verdana" w:cs="Arial"/>
        </w:rPr>
      </w:pPr>
      <w:r>
        <w:rPr>
          <w:rFonts w:ascii="Verdana" w:hAnsi="Verdana" w:cs="Arial"/>
        </w:rPr>
        <w:t xml:space="preserve">Creating User </w:t>
      </w:r>
      <w:r w:rsidRPr="00B74A1E">
        <w:rPr>
          <w:rFonts w:ascii="Verdana" w:hAnsi="Verdana" w:cs="Arial"/>
        </w:rPr>
        <w:t>stor</w:t>
      </w:r>
      <w:r>
        <w:rPr>
          <w:rFonts w:ascii="Verdana" w:hAnsi="Verdana" w:cs="Arial"/>
        </w:rPr>
        <w:t>ies</w:t>
      </w:r>
      <w:r w:rsidRPr="00B74A1E">
        <w:rPr>
          <w:rFonts w:ascii="Verdana" w:hAnsi="Verdana" w:cs="Arial"/>
        </w:rPr>
        <w:t xml:space="preserve"> for functional requirements</w:t>
      </w:r>
    </w:p>
    <w:p w14:paraId="088A6F80" w14:textId="77777777" w:rsidR="00F36DD7" w:rsidRPr="00B74A1E" w:rsidRDefault="00F36DD7" w:rsidP="00F36DD7">
      <w:pPr>
        <w:numPr>
          <w:ilvl w:val="0"/>
          <w:numId w:val="5"/>
        </w:numPr>
        <w:spacing w:before="40" w:after="40" w:line="100" w:lineRule="atLeast"/>
        <w:rPr>
          <w:rFonts w:ascii="Verdana" w:hAnsi="Verdana" w:cs="Arial"/>
        </w:rPr>
      </w:pPr>
      <w:r w:rsidRPr="00B74A1E">
        <w:rPr>
          <w:rFonts w:ascii="Verdana" w:hAnsi="Verdana" w:cs="Arial"/>
        </w:rPr>
        <w:t>User story estimating</w:t>
      </w:r>
      <w:r w:rsidR="00787CB9">
        <w:rPr>
          <w:rFonts w:ascii="Verdana" w:hAnsi="Verdana" w:cs="Arial"/>
        </w:rPr>
        <w:t xml:space="preserve"> and Iteration planning</w:t>
      </w:r>
    </w:p>
    <w:p w14:paraId="41E4331A" w14:textId="77777777" w:rsidR="004F539D" w:rsidRPr="004F539D" w:rsidRDefault="004F539D" w:rsidP="004F539D">
      <w:pPr>
        <w:numPr>
          <w:ilvl w:val="0"/>
          <w:numId w:val="5"/>
        </w:numPr>
        <w:shd w:val="clear" w:color="auto" w:fill="FFFFFF"/>
        <w:suppressAutoHyphens w:val="0"/>
        <w:spacing w:before="100" w:beforeAutospacing="1" w:after="100" w:afterAutospacing="1"/>
        <w:rPr>
          <w:rFonts w:ascii="Verdana" w:hAnsi="Verdana" w:cs="Arial"/>
        </w:rPr>
      </w:pPr>
      <w:r w:rsidRPr="004F539D">
        <w:rPr>
          <w:rFonts w:ascii="Verdana" w:hAnsi="Verdana" w:cs="Arial"/>
        </w:rPr>
        <w:t>Develop User interfaces for Modern Rich Internet Applications with the latest Front End Technologies</w:t>
      </w:r>
    </w:p>
    <w:p w14:paraId="6A894FB9" w14:textId="77777777" w:rsidR="004F539D" w:rsidRPr="004F539D" w:rsidRDefault="004F539D" w:rsidP="004F539D">
      <w:pPr>
        <w:numPr>
          <w:ilvl w:val="0"/>
          <w:numId w:val="5"/>
        </w:numPr>
        <w:shd w:val="clear" w:color="auto" w:fill="FFFFFF"/>
        <w:suppressAutoHyphens w:val="0"/>
        <w:spacing w:before="100" w:beforeAutospacing="1" w:after="100" w:afterAutospacing="1"/>
        <w:rPr>
          <w:rFonts w:ascii="Verdana" w:hAnsi="Verdana" w:cs="Arial"/>
        </w:rPr>
      </w:pPr>
      <w:r w:rsidRPr="004F539D">
        <w:rPr>
          <w:rFonts w:ascii="Verdana" w:hAnsi="Verdana" w:cs="Arial"/>
        </w:rPr>
        <w:t>Perform product analysis and development tasks of increasingly complex nature which may require extensive research and analysis.</w:t>
      </w:r>
    </w:p>
    <w:p w14:paraId="30C45FE6" w14:textId="77777777" w:rsidR="004F539D" w:rsidRPr="004F539D" w:rsidRDefault="004F539D" w:rsidP="004F539D">
      <w:pPr>
        <w:numPr>
          <w:ilvl w:val="0"/>
          <w:numId w:val="5"/>
        </w:numPr>
        <w:shd w:val="clear" w:color="auto" w:fill="FFFFFF"/>
        <w:suppressAutoHyphens w:val="0"/>
        <w:spacing w:before="100" w:beforeAutospacing="1" w:after="100" w:afterAutospacing="1"/>
        <w:rPr>
          <w:rFonts w:ascii="Verdana" w:hAnsi="Verdana" w:cs="Arial"/>
        </w:rPr>
      </w:pPr>
      <w:r w:rsidRPr="004F539D">
        <w:rPr>
          <w:rFonts w:ascii="Verdana" w:hAnsi="Verdana" w:cs="Arial"/>
        </w:rPr>
        <w:t>Writing tested and documented JavaScript, HTML and CSS</w:t>
      </w:r>
    </w:p>
    <w:p w14:paraId="237F1C94" w14:textId="77777777" w:rsidR="00F36DD7" w:rsidRPr="00D85A0F" w:rsidRDefault="004F539D" w:rsidP="004F539D">
      <w:pPr>
        <w:numPr>
          <w:ilvl w:val="0"/>
          <w:numId w:val="5"/>
        </w:numPr>
        <w:shd w:val="clear" w:color="auto" w:fill="FFFFFF"/>
        <w:suppressAutoHyphens w:val="0"/>
        <w:spacing w:before="100" w:beforeAutospacing="1" w:after="100" w:afterAutospacing="1"/>
        <w:rPr>
          <w:rFonts w:ascii="Verdana" w:hAnsi="Verdana" w:cs="Arial"/>
          <w:color w:val="181717"/>
          <w:lang w:eastAsia="en-US"/>
        </w:rPr>
      </w:pPr>
      <w:r w:rsidRPr="004F539D">
        <w:rPr>
          <w:rFonts w:ascii="Verdana" w:hAnsi="Verdana" w:cs="Arial"/>
        </w:rPr>
        <w:t>Develop application code and unit test in the AngularJS, Rest Web Services and Java technologies for the Application Development Center</w:t>
      </w:r>
      <w:r>
        <w:rPr>
          <w:rFonts w:ascii="Verdana" w:hAnsi="Verdana" w:cs="Arial"/>
        </w:rPr>
        <w:br/>
      </w:r>
    </w:p>
    <w:p w14:paraId="5E780FF0" w14:textId="77777777" w:rsidR="00F36DD7" w:rsidRDefault="00F36DD7" w:rsidP="00F36DD7">
      <w:pPr>
        <w:pStyle w:val="BodyText"/>
        <w:numPr>
          <w:ilvl w:val="0"/>
          <w:numId w:val="5"/>
        </w:numPr>
        <w:tabs>
          <w:tab w:val="left" w:pos="14400"/>
        </w:tabs>
        <w:jc w:val="both"/>
        <w:rPr>
          <w:rFonts w:ascii="Verdana" w:hAnsi="Verdana" w:cs="Arial"/>
          <w:sz w:val="20"/>
        </w:rPr>
      </w:pPr>
      <w:r>
        <w:rPr>
          <w:rFonts w:ascii="Verdana" w:hAnsi="Verdana" w:cs="Arial"/>
          <w:sz w:val="20"/>
        </w:rPr>
        <w:t>Implemented Architecture design for this entire web portal with MVC architecture.</w:t>
      </w:r>
    </w:p>
    <w:p w14:paraId="3F08508A" w14:textId="77777777" w:rsidR="00F36DD7" w:rsidRDefault="00F36DD7" w:rsidP="00F36DD7">
      <w:pPr>
        <w:pStyle w:val="BodyText"/>
        <w:numPr>
          <w:ilvl w:val="0"/>
          <w:numId w:val="5"/>
        </w:numPr>
        <w:tabs>
          <w:tab w:val="left" w:pos="14400"/>
        </w:tabs>
        <w:jc w:val="both"/>
        <w:rPr>
          <w:rFonts w:ascii="Verdana" w:hAnsi="Verdana" w:cs="Arial"/>
          <w:sz w:val="20"/>
        </w:rPr>
      </w:pPr>
      <w:r>
        <w:rPr>
          <w:rFonts w:ascii="Verdana" w:hAnsi="Verdana" w:cs="Arial"/>
          <w:sz w:val="20"/>
        </w:rPr>
        <w:t xml:space="preserve">Developed the Front End design with Angular architecture. </w:t>
      </w:r>
    </w:p>
    <w:p w14:paraId="3D069C9E" w14:textId="2851A67E" w:rsidR="00F36DD7" w:rsidRDefault="00F36DD7" w:rsidP="00F36DD7">
      <w:pPr>
        <w:pStyle w:val="BodyText"/>
        <w:numPr>
          <w:ilvl w:val="0"/>
          <w:numId w:val="5"/>
        </w:numPr>
        <w:tabs>
          <w:tab w:val="left" w:pos="14400"/>
        </w:tabs>
        <w:jc w:val="both"/>
        <w:rPr>
          <w:rFonts w:ascii="Verdana" w:hAnsi="Verdana" w:cs="Arial"/>
          <w:sz w:val="20"/>
        </w:rPr>
      </w:pPr>
      <w:r w:rsidRPr="00FF2411">
        <w:rPr>
          <w:rFonts w:ascii="Verdana" w:hAnsi="Verdana" w:cs="Arial"/>
          <w:sz w:val="20"/>
        </w:rPr>
        <w:t xml:space="preserve">Implemented </w:t>
      </w:r>
      <w:r w:rsidR="00763DB9">
        <w:rPr>
          <w:rFonts w:ascii="Verdana" w:hAnsi="Verdana" w:cs="Arial"/>
          <w:sz w:val="20"/>
        </w:rPr>
        <w:t xml:space="preserve">Back End </w:t>
      </w:r>
      <w:r w:rsidRPr="00FF2411">
        <w:rPr>
          <w:rFonts w:ascii="Verdana" w:hAnsi="Verdana" w:cs="Arial"/>
          <w:sz w:val="20"/>
        </w:rPr>
        <w:t xml:space="preserve">business logic with </w:t>
      </w:r>
      <w:r w:rsidR="00763DB9">
        <w:rPr>
          <w:rFonts w:ascii="Verdana" w:hAnsi="Verdana" w:cs="Arial"/>
          <w:sz w:val="20"/>
        </w:rPr>
        <w:t>Java Spring Boot</w:t>
      </w:r>
      <w:r w:rsidRPr="00FF2411">
        <w:rPr>
          <w:rFonts w:ascii="Verdana" w:hAnsi="Verdana" w:cs="Arial"/>
          <w:sz w:val="20"/>
        </w:rPr>
        <w:t xml:space="preserve"> scripts to interface</w:t>
      </w:r>
      <w:r>
        <w:rPr>
          <w:rFonts w:ascii="Verdana" w:hAnsi="Verdana" w:cs="Arial"/>
          <w:sz w:val="20"/>
        </w:rPr>
        <w:t xml:space="preserve"> with data from JSON and PDF data files</w:t>
      </w:r>
      <w:r w:rsidRPr="00FF0B12">
        <w:rPr>
          <w:rFonts w:ascii="Verdana" w:hAnsi="Verdana" w:cs="Arial"/>
          <w:sz w:val="20"/>
        </w:rPr>
        <w:t>.</w:t>
      </w:r>
    </w:p>
    <w:p w14:paraId="5F6CED83" w14:textId="7CD6D916" w:rsidR="00763DB9" w:rsidRDefault="00763DB9" w:rsidP="00F36DD7">
      <w:pPr>
        <w:pStyle w:val="BodyText"/>
        <w:numPr>
          <w:ilvl w:val="0"/>
          <w:numId w:val="5"/>
        </w:numPr>
        <w:tabs>
          <w:tab w:val="left" w:pos="14400"/>
        </w:tabs>
        <w:jc w:val="both"/>
        <w:rPr>
          <w:rFonts w:ascii="Verdana" w:hAnsi="Verdana" w:cs="Arial"/>
          <w:sz w:val="20"/>
        </w:rPr>
      </w:pPr>
      <w:r>
        <w:rPr>
          <w:rFonts w:ascii="Verdana" w:hAnsi="Verdana" w:cs="Arial"/>
          <w:sz w:val="20"/>
        </w:rPr>
        <w:t xml:space="preserve">Implemented REST API functionality with </w:t>
      </w:r>
      <w:r w:rsidRPr="00763DB9">
        <w:rPr>
          <w:rFonts w:ascii="Verdana" w:hAnsi="Verdana" w:cs="Arial"/>
          <w:b/>
          <w:sz w:val="20"/>
        </w:rPr>
        <w:t>Java Spring Boot</w:t>
      </w:r>
      <w:r>
        <w:rPr>
          <w:rFonts w:ascii="Verdana" w:hAnsi="Verdana" w:cs="Arial"/>
          <w:b/>
          <w:sz w:val="20"/>
        </w:rPr>
        <w:t>.</w:t>
      </w:r>
    </w:p>
    <w:p w14:paraId="41B3351C" w14:textId="77777777" w:rsidR="00F36DD7" w:rsidRPr="00CE776B" w:rsidRDefault="00F36DD7" w:rsidP="00F36DD7">
      <w:pPr>
        <w:pStyle w:val="BodyText"/>
        <w:numPr>
          <w:ilvl w:val="0"/>
          <w:numId w:val="5"/>
        </w:numPr>
        <w:tabs>
          <w:tab w:val="left" w:pos="14400"/>
        </w:tabs>
        <w:jc w:val="both"/>
        <w:rPr>
          <w:rFonts w:ascii="Verdana" w:hAnsi="Verdana" w:cs="Arial"/>
          <w:sz w:val="20"/>
        </w:rPr>
      </w:pPr>
      <w:r w:rsidRPr="00CE776B">
        <w:rPr>
          <w:rFonts w:ascii="Verdana" w:hAnsi="Verdana" w:cs="Arial"/>
          <w:sz w:val="20"/>
        </w:rPr>
        <w:t>I</w:t>
      </w:r>
      <w:r w:rsidRPr="00CE776B">
        <w:rPr>
          <w:rFonts w:ascii="Verdana" w:hAnsi="Verdana"/>
          <w:sz w:val="20"/>
          <w:lang w:eastAsia="en-IN"/>
        </w:rPr>
        <w:t xml:space="preserve">mplemented front-end layout and behavior with HTML5, JavaScript, </w:t>
      </w:r>
      <w:r>
        <w:rPr>
          <w:rFonts w:ascii="Verdana" w:hAnsi="Verdana"/>
          <w:sz w:val="20"/>
          <w:lang w:eastAsia="en-IN"/>
        </w:rPr>
        <w:t xml:space="preserve">Angular </w:t>
      </w:r>
      <w:r w:rsidRPr="00CE776B">
        <w:rPr>
          <w:rFonts w:ascii="Verdana" w:hAnsi="Verdana"/>
          <w:sz w:val="20"/>
          <w:lang w:eastAsia="en-IN"/>
        </w:rPr>
        <w:t>JS, JSON  and Bootstrap</w:t>
      </w:r>
    </w:p>
    <w:p w14:paraId="1309599A" w14:textId="77777777" w:rsidR="00F36DD7" w:rsidRPr="003027C3" w:rsidRDefault="00F36DD7" w:rsidP="00F36DD7">
      <w:pPr>
        <w:pStyle w:val="BodyText"/>
        <w:numPr>
          <w:ilvl w:val="0"/>
          <w:numId w:val="5"/>
        </w:numPr>
        <w:tabs>
          <w:tab w:val="left" w:pos="14400"/>
        </w:tabs>
        <w:jc w:val="both"/>
        <w:rPr>
          <w:rFonts w:ascii="Verdana" w:hAnsi="Verdana" w:cs="Arial"/>
          <w:sz w:val="20"/>
        </w:rPr>
      </w:pPr>
      <w:r>
        <w:rPr>
          <w:rFonts w:ascii="Verdana" w:hAnsi="Verdana" w:cs="Arial"/>
          <w:sz w:val="20"/>
        </w:rPr>
        <w:t xml:space="preserve">Implemented Front End UI development with </w:t>
      </w:r>
      <w:r w:rsidRPr="00700D00">
        <w:rPr>
          <w:rFonts w:ascii="Verdana" w:hAnsi="Verdana" w:cs="Arial"/>
          <w:b/>
          <w:sz w:val="20"/>
        </w:rPr>
        <w:t>Object Oriented JavaScript programming</w:t>
      </w:r>
      <w:r>
        <w:rPr>
          <w:rFonts w:ascii="Verdana" w:hAnsi="Verdana" w:cs="Arial"/>
          <w:b/>
          <w:sz w:val="20"/>
        </w:rPr>
        <w:t>.</w:t>
      </w:r>
    </w:p>
    <w:p w14:paraId="68BF2808" w14:textId="77777777" w:rsidR="003402F9" w:rsidRDefault="00F36DD7" w:rsidP="00F36DD7">
      <w:pPr>
        <w:numPr>
          <w:ilvl w:val="0"/>
          <w:numId w:val="5"/>
        </w:numPr>
        <w:tabs>
          <w:tab w:val="left" w:pos="29160"/>
        </w:tabs>
        <w:rPr>
          <w:rFonts w:ascii="Verdana" w:hAnsi="Verdana" w:cs="Arial"/>
        </w:rPr>
      </w:pPr>
      <w:r>
        <w:rPr>
          <w:rFonts w:ascii="Verdana" w:hAnsi="Verdana" w:cs="Arial"/>
        </w:rPr>
        <w:t xml:space="preserve">Continues Integration and deployment with </w:t>
      </w:r>
      <w:r w:rsidRPr="003027C3">
        <w:rPr>
          <w:rFonts w:ascii="Verdana" w:hAnsi="Verdana" w:cs="Arial"/>
          <w:b/>
        </w:rPr>
        <w:t>GIT</w:t>
      </w:r>
      <w:r>
        <w:rPr>
          <w:rFonts w:ascii="Verdana" w:hAnsi="Verdana" w:cs="Arial"/>
        </w:rPr>
        <w:t>.</w:t>
      </w:r>
    </w:p>
    <w:p w14:paraId="086FB8DD" w14:textId="77777777" w:rsidR="00787CB9" w:rsidRDefault="003402F9" w:rsidP="00F36DD7">
      <w:pPr>
        <w:numPr>
          <w:ilvl w:val="0"/>
          <w:numId w:val="5"/>
        </w:numPr>
        <w:tabs>
          <w:tab w:val="left" w:pos="29160"/>
        </w:tabs>
        <w:rPr>
          <w:rFonts w:ascii="Verdana" w:hAnsi="Verdana" w:cs="Arial"/>
        </w:rPr>
      </w:pPr>
      <w:r>
        <w:rPr>
          <w:rFonts w:ascii="Verdana" w:hAnsi="Verdana" w:cs="Arial"/>
        </w:rPr>
        <w:t xml:space="preserve">Created </w:t>
      </w:r>
      <w:r w:rsidRPr="003402F9">
        <w:rPr>
          <w:rFonts w:ascii="Verdana" w:hAnsi="Verdana" w:cs="Arial"/>
          <w:b/>
        </w:rPr>
        <w:t>REST API</w:t>
      </w:r>
      <w:r>
        <w:rPr>
          <w:rFonts w:ascii="Verdana" w:hAnsi="Verdana" w:cs="Arial"/>
        </w:rPr>
        <w:t xml:space="preserve"> with Angular Services. </w:t>
      </w:r>
    </w:p>
    <w:p w14:paraId="2C55B924" w14:textId="77777777" w:rsidR="00F36DD7" w:rsidRDefault="00A41D21" w:rsidP="00F36DD7">
      <w:pPr>
        <w:numPr>
          <w:ilvl w:val="0"/>
          <w:numId w:val="5"/>
        </w:numPr>
        <w:tabs>
          <w:tab w:val="left" w:pos="29160"/>
        </w:tabs>
        <w:rPr>
          <w:rFonts w:ascii="Verdana" w:hAnsi="Verdana" w:cs="Arial"/>
        </w:rPr>
      </w:pPr>
      <w:r>
        <w:rPr>
          <w:rFonts w:ascii="Verdana" w:hAnsi="Verdana" w:cs="Arial"/>
        </w:rPr>
        <w:t xml:space="preserve">Done Unit testing by </w:t>
      </w:r>
      <w:r w:rsidRPr="00A41D21">
        <w:rPr>
          <w:rFonts w:ascii="Verdana" w:hAnsi="Verdana" w:cs="Arial"/>
          <w:b/>
        </w:rPr>
        <w:t>Jasmine-Karma</w:t>
      </w:r>
      <w:r>
        <w:rPr>
          <w:rFonts w:ascii="Verdana" w:hAnsi="Verdana" w:cs="Arial"/>
        </w:rPr>
        <w:t xml:space="preserve">. </w:t>
      </w:r>
      <w:r w:rsidR="00F36DD7">
        <w:rPr>
          <w:rFonts w:ascii="Verdana" w:hAnsi="Verdana" w:cs="Arial"/>
        </w:rPr>
        <w:t xml:space="preserve"> </w:t>
      </w:r>
    </w:p>
    <w:p w14:paraId="427B177D" w14:textId="77777777" w:rsidR="00554498" w:rsidRPr="009F3A0B" w:rsidRDefault="00554498" w:rsidP="00554498">
      <w:pPr>
        <w:tabs>
          <w:tab w:val="left" w:pos="29160"/>
        </w:tabs>
        <w:ind w:left="1080"/>
        <w:rPr>
          <w:rFonts w:ascii="Verdana" w:hAnsi="Verdana" w:cs="Arial"/>
          <w:b/>
          <w:bCs/>
          <w:sz w:val="24"/>
          <w:szCs w:val="24"/>
        </w:rPr>
      </w:pPr>
      <w:r w:rsidRPr="009F3A0B">
        <w:rPr>
          <w:rFonts w:ascii="Verdana" w:hAnsi="Verdana" w:cs="Arial"/>
          <w:b/>
          <w:bCs/>
          <w:sz w:val="24"/>
          <w:szCs w:val="24"/>
        </w:rPr>
        <w:tab/>
      </w:r>
    </w:p>
    <w:p w14:paraId="0740E6D0" w14:textId="77777777" w:rsidR="00554498" w:rsidRDefault="00554498" w:rsidP="00554498">
      <w:pPr>
        <w:rPr>
          <w:rFonts w:ascii="Verdana" w:hAnsi="Verdana" w:cs="Arial"/>
          <w:b/>
          <w:bCs/>
        </w:rPr>
      </w:pPr>
      <w:r>
        <w:rPr>
          <w:rFonts w:ascii="Verdana" w:hAnsi="Verdana" w:cs="Arial"/>
          <w:b/>
          <w:bCs/>
        </w:rPr>
        <w:t>Environment</w:t>
      </w:r>
      <w:r>
        <w:rPr>
          <w:rFonts w:ascii="Verdana" w:hAnsi="Verdana" w:cs="Arial"/>
          <w:b/>
          <w:bCs/>
        </w:rPr>
        <w:br/>
      </w:r>
    </w:p>
    <w:p w14:paraId="5FE36937" w14:textId="727A4E76" w:rsidR="00554498" w:rsidRPr="00CD53B7" w:rsidRDefault="00554498" w:rsidP="00554498">
      <w:pPr>
        <w:rPr>
          <w:lang w:val="en-GB"/>
        </w:rPr>
      </w:pPr>
      <w:r>
        <w:rPr>
          <w:rFonts w:ascii="Verdana" w:hAnsi="Verdana" w:cs="Arial"/>
          <w:b/>
          <w:bCs/>
        </w:rPr>
        <w:tab/>
      </w:r>
      <w:r w:rsidR="00787CB9" w:rsidRPr="00CD53B7">
        <w:rPr>
          <w:rFonts w:ascii="Verdana" w:hAnsi="Verdana"/>
        </w:rPr>
        <w:t>Windows</w:t>
      </w:r>
      <w:r w:rsidRPr="00CD53B7">
        <w:rPr>
          <w:rFonts w:ascii="Verdana" w:hAnsi="Verdana"/>
        </w:rPr>
        <w:t>,</w:t>
      </w:r>
      <w:r w:rsidR="00787CB9" w:rsidRPr="00CD53B7">
        <w:rPr>
          <w:rFonts w:ascii="Verdana" w:hAnsi="Verdana"/>
        </w:rPr>
        <w:t xml:space="preserve"> IIS,</w:t>
      </w:r>
      <w:r w:rsidR="008F1D1F" w:rsidRPr="00CD53B7">
        <w:rPr>
          <w:rFonts w:ascii="Verdana" w:hAnsi="Verdana"/>
        </w:rPr>
        <w:t xml:space="preserve"> Node JS,</w:t>
      </w:r>
      <w:r w:rsidR="00787CB9" w:rsidRPr="00CD53B7">
        <w:rPr>
          <w:rFonts w:ascii="Verdana" w:hAnsi="Verdana"/>
        </w:rPr>
        <w:t xml:space="preserve"> Angular JS 4 &amp; 5,</w:t>
      </w:r>
      <w:r w:rsidR="00763DB9" w:rsidRPr="00CD53B7">
        <w:rPr>
          <w:rFonts w:ascii="Verdana" w:hAnsi="Verdana"/>
        </w:rPr>
        <w:t xml:space="preserve"> Java Spring Boot,</w:t>
      </w:r>
      <w:r w:rsidR="00787CB9" w:rsidRPr="00CD53B7">
        <w:rPr>
          <w:rFonts w:ascii="Verdana" w:hAnsi="Verdana"/>
        </w:rPr>
        <w:t xml:space="preserve"> </w:t>
      </w:r>
      <w:r w:rsidRPr="00CD53B7">
        <w:rPr>
          <w:rFonts w:ascii="Verdana" w:hAnsi="Verdana"/>
        </w:rPr>
        <w:t xml:space="preserve">JSON Data Files, PDF Data Files, GIT, JQuery, JSON, </w:t>
      </w:r>
      <w:r w:rsidR="004F539D" w:rsidRPr="00CD53B7">
        <w:rPr>
          <w:rFonts w:ascii="Verdana" w:hAnsi="Verdana"/>
        </w:rPr>
        <w:t xml:space="preserve">HTML, CSS, </w:t>
      </w:r>
      <w:r w:rsidRPr="00CD53B7">
        <w:rPr>
          <w:rFonts w:ascii="Verdana" w:hAnsi="Verdana"/>
        </w:rPr>
        <w:t>bootstrap</w:t>
      </w:r>
      <w:r w:rsidR="00A14552" w:rsidRPr="00CD53B7">
        <w:rPr>
          <w:rFonts w:ascii="Verdana" w:hAnsi="Verdana"/>
        </w:rPr>
        <w:t xml:space="preserve"> </w:t>
      </w:r>
      <w:r w:rsidR="000340F6" w:rsidRPr="00CD53B7">
        <w:rPr>
          <w:rFonts w:ascii="Verdana" w:hAnsi="Verdana"/>
        </w:rPr>
        <w:t xml:space="preserve">and </w:t>
      </w:r>
      <w:r w:rsidR="00876141" w:rsidRPr="00CD53B7">
        <w:rPr>
          <w:rFonts w:ascii="Verdana" w:hAnsi="Verdana"/>
        </w:rPr>
        <w:t>MySQL</w:t>
      </w:r>
      <w:r w:rsidR="00787CB9" w:rsidRPr="00CD53B7">
        <w:rPr>
          <w:rFonts w:ascii="Verdana" w:hAnsi="Verdana"/>
        </w:rPr>
        <w:t xml:space="preserve">. </w:t>
      </w:r>
      <w:r w:rsidR="008C13EC" w:rsidRPr="00CD53B7">
        <w:rPr>
          <w:rFonts w:ascii="Verdana" w:hAnsi="Verdana"/>
        </w:rPr>
        <w:t xml:space="preserve"> </w:t>
      </w:r>
    </w:p>
    <w:p w14:paraId="324850E7" w14:textId="77777777" w:rsidR="00554498" w:rsidRDefault="00554498" w:rsidP="001A0304">
      <w:pPr>
        <w:rPr>
          <w:lang w:val="en-GB"/>
        </w:rPr>
      </w:pPr>
    </w:p>
    <w:p w14:paraId="1B54734E" w14:textId="77777777" w:rsidR="00ED6B89" w:rsidRDefault="00ED6B89" w:rsidP="008F6D88">
      <w:pPr>
        <w:rPr>
          <w:rFonts w:ascii="Verdana" w:hAnsi="Verdana"/>
          <w:b/>
        </w:rPr>
      </w:pPr>
    </w:p>
    <w:p w14:paraId="11D83275" w14:textId="77777777" w:rsidR="008F6D88" w:rsidRDefault="008F6D88" w:rsidP="008F6D88">
      <w:pPr>
        <w:rPr>
          <w:rFonts w:ascii="Verdana" w:hAnsi="Verdana"/>
          <w:b/>
        </w:rPr>
      </w:pPr>
      <w:r>
        <w:rPr>
          <w:rFonts w:ascii="Verdana" w:hAnsi="Verdana"/>
          <w:b/>
        </w:rPr>
        <w:t xml:space="preserve">ACS </w:t>
      </w:r>
      <w:r w:rsidR="00B43924">
        <w:rPr>
          <w:rFonts w:ascii="Verdana" w:hAnsi="Verdana"/>
          <w:b/>
        </w:rPr>
        <w:t>Serono Web Portal</w:t>
      </w:r>
      <w:r w:rsidR="00B44428">
        <w:rPr>
          <w:rFonts w:ascii="Verdana" w:hAnsi="Verdana"/>
          <w:b/>
        </w:rPr>
        <w:tab/>
      </w:r>
      <w:r w:rsidR="00B44428">
        <w:rPr>
          <w:rFonts w:ascii="Verdana" w:hAnsi="Verdana"/>
          <w:b/>
        </w:rPr>
        <w:tab/>
      </w:r>
      <w:r w:rsidR="00B44428">
        <w:rPr>
          <w:rFonts w:ascii="Verdana" w:hAnsi="Verdana"/>
          <w:b/>
        </w:rPr>
        <w:tab/>
      </w:r>
      <w:r w:rsidR="00996740">
        <w:rPr>
          <w:rFonts w:ascii="Verdana" w:hAnsi="Verdana"/>
          <w:b/>
        </w:rPr>
        <w:t xml:space="preserve">                                              Feb 2016 – Dec 2016</w:t>
      </w:r>
      <w:r>
        <w:rPr>
          <w:rFonts w:ascii="Verdana" w:hAnsi="Verdana"/>
          <w:b/>
        </w:rPr>
        <w:br/>
        <w:t>CVS Health, Orlando, FL</w:t>
      </w:r>
    </w:p>
    <w:p w14:paraId="2E14720B" w14:textId="77777777" w:rsidR="008F6D88" w:rsidRDefault="00B44428" w:rsidP="008F6D88">
      <w:pPr>
        <w:rPr>
          <w:rFonts w:ascii="Verdana" w:hAnsi="Verdana"/>
          <w:u w:val="single"/>
        </w:rPr>
      </w:pPr>
      <w:r>
        <w:rPr>
          <w:rFonts w:ascii="Verdana" w:hAnsi="Verdana"/>
          <w:b/>
        </w:rPr>
        <w:t>Lead Web</w:t>
      </w:r>
      <w:r w:rsidR="003D34A9">
        <w:rPr>
          <w:rFonts w:ascii="Verdana" w:hAnsi="Verdana"/>
          <w:b/>
        </w:rPr>
        <w:t>/UI</w:t>
      </w:r>
      <w:r w:rsidR="008F6D88">
        <w:rPr>
          <w:rFonts w:ascii="Verdana" w:hAnsi="Verdana"/>
          <w:b/>
        </w:rPr>
        <w:t xml:space="preserve"> developer</w:t>
      </w:r>
      <w:r w:rsidR="008F6D88">
        <w:rPr>
          <w:rFonts w:ascii="Verdana" w:hAnsi="Verdana"/>
          <w:u w:val="single"/>
        </w:rPr>
        <w:br/>
      </w:r>
    </w:p>
    <w:p w14:paraId="6167EB08" w14:textId="77777777" w:rsidR="008A6060" w:rsidRDefault="00B43924" w:rsidP="008F6D88">
      <w:pPr>
        <w:spacing w:line="360" w:lineRule="auto"/>
        <w:rPr>
          <w:rFonts w:ascii="Verdana" w:hAnsi="Verdana"/>
        </w:rPr>
      </w:pPr>
      <w:r>
        <w:rPr>
          <w:rFonts w:ascii="Verdana" w:hAnsi="Verdana"/>
          <w:b/>
        </w:rPr>
        <w:t xml:space="preserve">ACS Serono Web Portal </w:t>
      </w:r>
      <w:r w:rsidR="008A6060">
        <w:rPr>
          <w:rFonts w:ascii="Verdana" w:hAnsi="Verdana"/>
        </w:rPr>
        <w:t>is for</w:t>
      </w:r>
      <w:r w:rsidR="008F6D88" w:rsidRPr="00D546B7">
        <w:rPr>
          <w:rFonts w:ascii="Verdana" w:hAnsi="Verdana"/>
        </w:rPr>
        <w:t xml:space="preserve"> </w:t>
      </w:r>
      <w:r w:rsidR="008F6D88">
        <w:rPr>
          <w:rFonts w:ascii="Verdana" w:hAnsi="Verdana"/>
        </w:rPr>
        <w:t xml:space="preserve">Providing </w:t>
      </w:r>
      <w:r w:rsidR="008A6060">
        <w:rPr>
          <w:rFonts w:ascii="Verdana" w:hAnsi="Verdana"/>
        </w:rPr>
        <w:t>Patient Personal Information and their medical reports to the Serono Users</w:t>
      </w:r>
      <w:r w:rsidR="008F6D88">
        <w:rPr>
          <w:rFonts w:ascii="Verdana" w:hAnsi="Verdana"/>
        </w:rPr>
        <w:t xml:space="preserve">. </w:t>
      </w:r>
    </w:p>
    <w:p w14:paraId="6AB08658" w14:textId="77777777" w:rsidR="008A6060" w:rsidRDefault="008A6060" w:rsidP="008F6D88">
      <w:pPr>
        <w:spacing w:line="360" w:lineRule="auto"/>
        <w:rPr>
          <w:rFonts w:ascii="Verdana" w:hAnsi="Verdana"/>
        </w:rPr>
      </w:pPr>
      <w:r>
        <w:rPr>
          <w:rFonts w:ascii="Verdana" w:hAnsi="Verdana"/>
        </w:rPr>
        <w:t xml:space="preserve">Migrated the Serono web portal from ACS datacenters to CVS datacenters </w:t>
      </w:r>
      <w:r w:rsidR="00572D32">
        <w:rPr>
          <w:rFonts w:ascii="Verdana" w:hAnsi="Verdana"/>
        </w:rPr>
        <w:t>enhanced with l</w:t>
      </w:r>
      <w:r>
        <w:rPr>
          <w:rFonts w:ascii="Verdana" w:hAnsi="Verdana"/>
        </w:rPr>
        <w:t xml:space="preserve">atest MVC architecture. </w:t>
      </w:r>
    </w:p>
    <w:p w14:paraId="111EC227" w14:textId="77777777" w:rsidR="005F4C82" w:rsidRDefault="005F4C82" w:rsidP="008F6D88">
      <w:pPr>
        <w:rPr>
          <w:rFonts w:ascii="Verdana" w:hAnsi="Verdana"/>
        </w:rPr>
      </w:pPr>
      <w:r>
        <w:rPr>
          <w:rFonts w:ascii="Verdana" w:hAnsi="Verdana"/>
        </w:rPr>
        <w:t xml:space="preserve">  </w:t>
      </w:r>
    </w:p>
    <w:p w14:paraId="640B0006" w14:textId="77777777" w:rsidR="005F4C82" w:rsidRDefault="005F4C82" w:rsidP="008F6D88">
      <w:pPr>
        <w:rPr>
          <w:rFonts w:ascii="Verdana" w:hAnsi="Verdana"/>
        </w:rPr>
      </w:pPr>
    </w:p>
    <w:p w14:paraId="150CC651" w14:textId="77777777" w:rsidR="008F6D88" w:rsidRDefault="008F6D88" w:rsidP="001876D7">
      <w:pPr>
        <w:ind w:left="360"/>
        <w:rPr>
          <w:rFonts w:ascii="Verdana" w:hAnsi="Verdana" w:cs="Arial"/>
          <w:b/>
          <w:bCs/>
        </w:rPr>
      </w:pPr>
      <w:r>
        <w:rPr>
          <w:rFonts w:ascii="Verdana" w:hAnsi="Verdana" w:cs="Arial"/>
          <w:b/>
          <w:bCs/>
        </w:rPr>
        <w:t xml:space="preserve">Roles and Responsibilities </w:t>
      </w:r>
    </w:p>
    <w:p w14:paraId="2620C6A0" w14:textId="77777777" w:rsidR="008F6D88" w:rsidRDefault="008F6D88" w:rsidP="008F6D88">
      <w:pPr>
        <w:rPr>
          <w:rFonts w:ascii="Verdana" w:hAnsi="Verdana" w:cs="Arial"/>
          <w:b/>
          <w:bCs/>
          <w:sz w:val="22"/>
          <w:szCs w:val="22"/>
        </w:rPr>
      </w:pPr>
    </w:p>
    <w:p w14:paraId="5270C09D" w14:textId="77777777" w:rsidR="00EE23A7" w:rsidRPr="00A014DC" w:rsidRDefault="00EE23A7" w:rsidP="00EE23A7">
      <w:pPr>
        <w:pStyle w:val="BodyText"/>
        <w:numPr>
          <w:ilvl w:val="0"/>
          <w:numId w:val="5"/>
        </w:numPr>
        <w:tabs>
          <w:tab w:val="left" w:pos="14400"/>
        </w:tabs>
        <w:jc w:val="both"/>
        <w:rPr>
          <w:rFonts w:ascii="Verdana" w:hAnsi="Verdana" w:cs="Arial"/>
          <w:sz w:val="20"/>
        </w:rPr>
      </w:pPr>
      <w:r w:rsidRPr="00A014DC">
        <w:rPr>
          <w:rFonts w:ascii="Verdana" w:hAnsi="Verdana" w:cs="Arial"/>
          <w:sz w:val="20"/>
          <w:shd w:val="clear" w:color="auto" w:fill="FFFFFF"/>
        </w:rPr>
        <w:t>Involved in Software Development Life Cycle phases like requirements gathering, Analysis, Design and Development.</w:t>
      </w:r>
    </w:p>
    <w:p w14:paraId="4A9A34BB" w14:textId="331D18AF" w:rsidR="00EE23A7" w:rsidRPr="00EF480B" w:rsidRDefault="00EE23A7" w:rsidP="00EE23A7">
      <w:pPr>
        <w:pStyle w:val="BodyText"/>
        <w:numPr>
          <w:ilvl w:val="0"/>
          <w:numId w:val="5"/>
        </w:numPr>
        <w:tabs>
          <w:tab w:val="left" w:pos="14400"/>
        </w:tabs>
        <w:jc w:val="both"/>
        <w:rPr>
          <w:rFonts w:ascii="Verdana" w:hAnsi="Verdana" w:cs="Arial"/>
          <w:sz w:val="20"/>
        </w:rPr>
      </w:pPr>
      <w:r w:rsidRPr="00A014DC">
        <w:rPr>
          <w:rFonts w:ascii="Verdana" w:hAnsi="Verdana" w:cs="Arial"/>
          <w:sz w:val="20"/>
          <w:shd w:val="clear" w:color="auto" w:fill="FFFFFF"/>
        </w:rPr>
        <w:t>Developed various</w:t>
      </w:r>
      <w:r w:rsidRPr="00A014DC">
        <w:rPr>
          <w:rStyle w:val="apple-converted-space"/>
          <w:rFonts w:ascii="Verdana" w:hAnsi="Verdana" w:cs="Arial"/>
          <w:sz w:val="20"/>
          <w:shd w:val="clear" w:color="auto" w:fill="FFFFFF"/>
        </w:rPr>
        <w:t> </w:t>
      </w:r>
      <w:r w:rsidRPr="00A014DC">
        <w:rPr>
          <w:rStyle w:val="hl"/>
          <w:rFonts w:ascii="Verdana" w:hAnsi="Verdana" w:cs="Arial"/>
          <w:sz w:val="20"/>
          <w:shd w:val="clear" w:color="auto" w:fill="FFF5CC"/>
        </w:rPr>
        <w:t>UI</w:t>
      </w:r>
      <w:r w:rsidRPr="00A014DC">
        <w:rPr>
          <w:rStyle w:val="apple-converted-space"/>
          <w:rFonts w:ascii="Verdana" w:hAnsi="Verdana" w:cs="Arial"/>
          <w:sz w:val="20"/>
          <w:shd w:val="clear" w:color="auto" w:fill="FFFFFF"/>
        </w:rPr>
        <w:t> </w:t>
      </w:r>
      <w:r w:rsidRPr="00A014DC">
        <w:rPr>
          <w:rFonts w:ascii="Verdana" w:hAnsi="Verdana" w:cs="Arial"/>
          <w:sz w:val="20"/>
          <w:shd w:val="clear" w:color="auto" w:fill="FFFFFF"/>
        </w:rPr>
        <w:t xml:space="preserve">(User Interface) components using </w:t>
      </w:r>
      <w:r w:rsidR="00AA7F08">
        <w:rPr>
          <w:rFonts w:ascii="Verdana" w:hAnsi="Verdana" w:cs="Arial"/>
          <w:b/>
          <w:sz w:val="20"/>
          <w:shd w:val="clear" w:color="auto" w:fill="FFFFFF"/>
        </w:rPr>
        <w:t>React JS</w:t>
      </w:r>
      <w:r w:rsidRPr="00A014DC">
        <w:rPr>
          <w:rFonts w:ascii="Verdana" w:hAnsi="Verdana" w:cs="Arial"/>
          <w:sz w:val="20"/>
          <w:shd w:val="clear" w:color="auto" w:fill="FFFFFF"/>
        </w:rPr>
        <w:t>.</w:t>
      </w:r>
    </w:p>
    <w:p w14:paraId="18E5C0C7" w14:textId="77777777" w:rsidR="00EE23A7" w:rsidRPr="00EF480B" w:rsidRDefault="00EE23A7" w:rsidP="00EE23A7">
      <w:pPr>
        <w:pStyle w:val="BodyText"/>
        <w:numPr>
          <w:ilvl w:val="0"/>
          <w:numId w:val="5"/>
        </w:numPr>
        <w:tabs>
          <w:tab w:val="left" w:pos="14400"/>
        </w:tabs>
        <w:jc w:val="both"/>
        <w:rPr>
          <w:rFonts w:ascii="Verdana" w:hAnsi="Verdana" w:cs="Arial"/>
          <w:sz w:val="20"/>
        </w:rPr>
      </w:pPr>
      <w:r w:rsidRPr="00C1117D">
        <w:rPr>
          <w:rFonts w:ascii="Verdana" w:hAnsi="Verdana" w:cs="Arial"/>
          <w:sz w:val="20"/>
        </w:rPr>
        <w:t>I</w:t>
      </w:r>
      <w:r w:rsidRPr="00C1117D">
        <w:rPr>
          <w:rFonts w:ascii="Verdana" w:hAnsi="Verdana"/>
          <w:sz w:val="20"/>
          <w:lang w:eastAsia="en-IN"/>
        </w:rPr>
        <w:t>mplemented front-end layout and behavior w</w:t>
      </w:r>
      <w:r>
        <w:rPr>
          <w:rFonts w:ascii="Verdana" w:hAnsi="Verdana"/>
          <w:sz w:val="20"/>
          <w:lang w:eastAsia="en-IN"/>
        </w:rPr>
        <w:t xml:space="preserve">ith </w:t>
      </w:r>
      <w:r w:rsidRPr="0088527B">
        <w:rPr>
          <w:rFonts w:ascii="Verdana" w:hAnsi="Verdana"/>
          <w:b/>
          <w:sz w:val="20"/>
          <w:lang w:eastAsia="en-IN"/>
        </w:rPr>
        <w:t xml:space="preserve">HTML5, JavaScript, </w:t>
      </w:r>
      <w:r w:rsidR="00793492" w:rsidRPr="0088527B">
        <w:rPr>
          <w:rFonts w:ascii="Verdana" w:hAnsi="Verdana"/>
          <w:b/>
          <w:sz w:val="20"/>
          <w:lang w:eastAsia="en-IN"/>
        </w:rPr>
        <w:t>JQuery</w:t>
      </w:r>
      <w:r w:rsidRPr="0088527B">
        <w:rPr>
          <w:rFonts w:ascii="Verdana" w:hAnsi="Verdana"/>
          <w:b/>
          <w:sz w:val="20"/>
          <w:lang w:eastAsia="en-IN"/>
        </w:rPr>
        <w:t>, JSON</w:t>
      </w:r>
      <w:r w:rsidR="0088527B">
        <w:rPr>
          <w:rFonts w:ascii="Verdana" w:hAnsi="Verdana"/>
          <w:b/>
          <w:sz w:val="20"/>
          <w:lang w:eastAsia="en-IN"/>
        </w:rPr>
        <w:t>, AJAX</w:t>
      </w:r>
      <w:r w:rsidRPr="0088527B">
        <w:rPr>
          <w:rFonts w:ascii="Verdana" w:hAnsi="Verdana"/>
          <w:b/>
          <w:sz w:val="20"/>
          <w:lang w:eastAsia="en-IN"/>
        </w:rPr>
        <w:t xml:space="preserve">  and Bootstrap</w:t>
      </w:r>
    </w:p>
    <w:p w14:paraId="412159C6" w14:textId="77777777" w:rsidR="00EE23A7" w:rsidRPr="0088527B" w:rsidRDefault="00EE23A7" w:rsidP="00EE23A7">
      <w:pPr>
        <w:pStyle w:val="BodyText"/>
        <w:numPr>
          <w:ilvl w:val="0"/>
          <w:numId w:val="5"/>
        </w:numPr>
        <w:tabs>
          <w:tab w:val="left" w:pos="14400"/>
        </w:tabs>
        <w:jc w:val="both"/>
        <w:rPr>
          <w:rFonts w:ascii="Verdana" w:hAnsi="Verdana" w:cs="Arial"/>
          <w:sz w:val="20"/>
        </w:rPr>
      </w:pPr>
      <w:r w:rsidRPr="0088527B">
        <w:rPr>
          <w:rFonts w:ascii="Verdana" w:hAnsi="Verdana" w:cs="Arial"/>
          <w:sz w:val="20"/>
          <w:shd w:val="clear" w:color="auto" w:fill="FFFFFF"/>
        </w:rPr>
        <w:t>Developed a Utility function to increase the reusability of the code.</w:t>
      </w:r>
    </w:p>
    <w:p w14:paraId="377DE5B6" w14:textId="77777777" w:rsidR="00B726F7" w:rsidRPr="00B726F7" w:rsidRDefault="00B726F7" w:rsidP="00EE23A7">
      <w:pPr>
        <w:pStyle w:val="BodyText"/>
        <w:numPr>
          <w:ilvl w:val="0"/>
          <w:numId w:val="5"/>
        </w:numPr>
        <w:tabs>
          <w:tab w:val="left" w:pos="14400"/>
        </w:tabs>
        <w:jc w:val="both"/>
        <w:rPr>
          <w:rFonts w:ascii="Verdana" w:hAnsi="Verdana" w:cs="Arial"/>
          <w:sz w:val="20"/>
        </w:rPr>
      </w:pPr>
      <w:r w:rsidRPr="00B726F7">
        <w:rPr>
          <w:rFonts w:ascii="Verdana" w:hAnsi="Verdana"/>
          <w:sz w:val="20"/>
          <w:lang w:eastAsia="en-IN"/>
        </w:rPr>
        <w:t>Designed and developed complete web site by implementing MVC concepts</w:t>
      </w:r>
    </w:p>
    <w:p w14:paraId="73E2365B" w14:textId="77777777" w:rsidR="00EE23A7" w:rsidRPr="00BE3352" w:rsidRDefault="00EE23A7" w:rsidP="00EE23A7">
      <w:pPr>
        <w:numPr>
          <w:ilvl w:val="0"/>
          <w:numId w:val="5"/>
        </w:numPr>
        <w:tabs>
          <w:tab w:val="left" w:pos="29160"/>
        </w:tabs>
        <w:rPr>
          <w:rFonts w:ascii="Verdana" w:hAnsi="Verdana" w:cs="Arial"/>
        </w:rPr>
      </w:pPr>
      <w:r w:rsidRPr="00C1117D">
        <w:rPr>
          <w:rFonts w:ascii="Verdana" w:hAnsi="Verdana" w:cs="Arial"/>
        </w:rPr>
        <w:t>Bug Fixing, Enhancements and Testing</w:t>
      </w:r>
      <w:r w:rsidRPr="00BE3352">
        <w:rPr>
          <w:rFonts w:ascii="Verdana" w:hAnsi="Verdana" w:cs="Arial"/>
        </w:rPr>
        <w:t xml:space="preserve"> </w:t>
      </w:r>
    </w:p>
    <w:p w14:paraId="484C2696" w14:textId="42BC2F7C" w:rsidR="00EE23A7" w:rsidRDefault="00EE23A7" w:rsidP="00EE23A7">
      <w:pPr>
        <w:numPr>
          <w:ilvl w:val="0"/>
          <w:numId w:val="5"/>
        </w:numPr>
        <w:tabs>
          <w:tab w:val="left" w:pos="29160"/>
        </w:tabs>
        <w:rPr>
          <w:rFonts w:ascii="Verdana" w:hAnsi="Verdana" w:cs="Arial"/>
        </w:rPr>
      </w:pPr>
      <w:r>
        <w:rPr>
          <w:rFonts w:ascii="Verdana" w:hAnsi="Verdana" w:cs="Arial"/>
        </w:rPr>
        <w:t xml:space="preserve">Developed reports section by using </w:t>
      </w:r>
      <w:r w:rsidR="00A43F73">
        <w:rPr>
          <w:rFonts w:ascii="Verdana" w:hAnsi="Verdana" w:cs="Arial"/>
        </w:rPr>
        <w:t>React</w:t>
      </w:r>
      <w:r>
        <w:rPr>
          <w:rFonts w:ascii="Verdana" w:hAnsi="Verdana" w:cs="Arial"/>
        </w:rPr>
        <w:t xml:space="preserve"> JS</w:t>
      </w:r>
    </w:p>
    <w:p w14:paraId="2C712721" w14:textId="77777777" w:rsidR="009967CD" w:rsidRDefault="009967CD" w:rsidP="00EE23A7">
      <w:pPr>
        <w:numPr>
          <w:ilvl w:val="0"/>
          <w:numId w:val="5"/>
        </w:numPr>
        <w:tabs>
          <w:tab w:val="left" w:pos="29160"/>
        </w:tabs>
        <w:rPr>
          <w:rFonts w:ascii="Verdana" w:hAnsi="Verdana" w:cs="Arial"/>
        </w:rPr>
      </w:pPr>
      <w:r>
        <w:rPr>
          <w:rFonts w:ascii="Verdana" w:hAnsi="Verdana" w:cs="Arial"/>
        </w:rPr>
        <w:t xml:space="preserve">Participated in Code Reviews and Flawless execution by using </w:t>
      </w:r>
      <w:r w:rsidR="00FD1F9E">
        <w:rPr>
          <w:rFonts w:ascii="Verdana" w:hAnsi="Verdana" w:cs="Arial"/>
        </w:rPr>
        <w:t>Vera code</w:t>
      </w:r>
      <w:r>
        <w:rPr>
          <w:rFonts w:ascii="Verdana" w:hAnsi="Verdana" w:cs="Arial"/>
        </w:rPr>
        <w:t>, Q</w:t>
      </w:r>
      <w:r w:rsidR="00FD1F9E">
        <w:rPr>
          <w:rFonts w:ascii="Verdana" w:hAnsi="Verdana" w:cs="Arial"/>
        </w:rPr>
        <w:t>u</w:t>
      </w:r>
      <w:r>
        <w:rPr>
          <w:rFonts w:ascii="Verdana" w:hAnsi="Verdana" w:cs="Arial"/>
        </w:rPr>
        <w:t>alys Scan tools.</w:t>
      </w:r>
    </w:p>
    <w:p w14:paraId="0BF6E047" w14:textId="77777777" w:rsidR="00E35780" w:rsidRDefault="00E35780" w:rsidP="00EE23A7">
      <w:pPr>
        <w:numPr>
          <w:ilvl w:val="0"/>
          <w:numId w:val="5"/>
        </w:numPr>
        <w:tabs>
          <w:tab w:val="left" w:pos="29160"/>
        </w:tabs>
        <w:rPr>
          <w:rFonts w:ascii="Verdana" w:hAnsi="Verdana" w:cs="Arial"/>
        </w:rPr>
      </w:pPr>
      <w:r>
        <w:rPr>
          <w:rFonts w:ascii="Verdana" w:hAnsi="Verdana" w:cs="Arial"/>
        </w:rPr>
        <w:t xml:space="preserve">Prepared the </w:t>
      </w:r>
      <w:r w:rsidR="00996740">
        <w:rPr>
          <w:rFonts w:ascii="Verdana" w:hAnsi="Verdana" w:cs="Arial"/>
        </w:rPr>
        <w:t>Pre-Production</w:t>
      </w:r>
      <w:r>
        <w:rPr>
          <w:rFonts w:ascii="Verdana" w:hAnsi="Verdana" w:cs="Arial"/>
        </w:rPr>
        <w:t xml:space="preserve"> release and Post Production tasks and documentation.</w:t>
      </w:r>
    </w:p>
    <w:p w14:paraId="1906BB9E" w14:textId="77777777" w:rsidR="00E35780" w:rsidRDefault="00E35780" w:rsidP="00EE23A7">
      <w:pPr>
        <w:numPr>
          <w:ilvl w:val="0"/>
          <w:numId w:val="5"/>
        </w:numPr>
        <w:tabs>
          <w:tab w:val="left" w:pos="29160"/>
        </w:tabs>
        <w:rPr>
          <w:rFonts w:ascii="Verdana" w:hAnsi="Verdana" w:cs="Arial"/>
        </w:rPr>
      </w:pPr>
      <w:r>
        <w:rPr>
          <w:rFonts w:ascii="Verdana" w:hAnsi="Verdana" w:cs="Arial"/>
        </w:rPr>
        <w:t>Given production su</w:t>
      </w:r>
      <w:r w:rsidR="00DD3E37">
        <w:rPr>
          <w:rFonts w:ascii="Verdana" w:hAnsi="Verdana" w:cs="Arial"/>
        </w:rPr>
        <w:t>pport after application go live.</w:t>
      </w:r>
    </w:p>
    <w:p w14:paraId="32585C3D" w14:textId="77777777" w:rsidR="00DD3E37" w:rsidRDefault="00DD3E37" w:rsidP="00EE23A7">
      <w:pPr>
        <w:numPr>
          <w:ilvl w:val="0"/>
          <w:numId w:val="5"/>
        </w:numPr>
        <w:tabs>
          <w:tab w:val="left" w:pos="29160"/>
        </w:tabs>
        <w:rPr>
          <w:rFonts w:ascii="Verdana" w:hAnsi="Verdana" w:cs="Arial"/>
        </w:rPr>
      </w:pPr>
      <w:r>
        <w:rPr>
          <w:rFonts w:ascii="Verdana" w:hAnsi="Verdana" w:cs="Arial"/>
        </w:rPr>
        <w:t xml:space="preserve">Created grunt charts by using </w:t>
      </w:r>
      <w:r w:rsidRPr="00DD3E37">
        <w:rPr>
          <w:rFonts w:ascii="Verdana" w:hAnsi="Verdana" w:cs="Arial"/>
          <w:b/>
        </w:rPr>
        <w:t>D3 JS</w:t>
      </w:r>
      <w:r>
        <w:rPr>
          <w:rFonts w:ascii="Verdana" w:hAnsi="Verdana" w:cs="Arial"/>
        </w:rPr>
        <w:t xml:space="preserve">. </w:t>
      </w:r>
    </w:p>
    <w:p w14:paraId="02D760B6" w14:textId="77777777" w:rsidR="009967CD" w:rsidRDefault="009967CD" w:rsidP="00B726F7">
      <w:pPr>
        <w:tabs>
          <w:tab w:val="left" w:pos="29160"/>
        </w:tabs>
        <w:ind w:left="810"/>
        <w:rPr>
          <w:rFonts w:ascii="Verdana" w:hAnsi="Verdana" w:cs="Arial"/>
        </w:rPr>
      </w:pPr>
    </w:p>
    <w:p w14:paraId="1BA5E3B6" w14:textId="77777777" w:rsidR="009967CD" w:rsidRDefault="009967CD" w:rsidP="009967CD">
      <w:pPr>
        <w:tabs>
          <w:tab w:val="left" w:pos="29160"/>
        </w:tabs>
        <w:ind w:left="810"/>
        <w:rPr>
          <w:rFonts w:ascii="Verdana" w:hAnsi="Verdana" w:cs="Arial"/>
        </w:rPr>
      </w:pPr>
    </w:p>
    <w:p w14:paraId="461D7C6F" w14:textId="77777777" w:rsidR="008F6D88" w:rsidRPr="009F3A0B" w:rsidRDefault="008F6D88" w:rsidP="00EE23A7">
      <w:pPr>
        <w:tabs>
          <w:tab w:val="left" w:pos="29160"/>
        </w:tabs>
        <w:ind w:left="1080"/>
        <w:rPr>
          <w:rFonts w:ascii="Verdana" w:hAnsi="Verdana" w:cs="Arial"/>
          <w:b/>
          <w:bCs/>
          <w:sz w:val="24"/>
          <w:szCs w:val="24"/>
        </w:rPr>
      </w:pPr>
      <w:r w:rsidRPr="009F3A0B">
        <w:rPr>
          <w:rFonts w:ascii="Verdana" w:hAnsi="Verdana" w:cs="Arial"/>
          <w:b/>
          <w:bCs/>
          <w:sz w:val="24"/>
          <w:szCs w:val="24"/>
        </w:rPr>
        <w:tab/>
      </w:r>
    </w:p>
    <w:p w14:paraId="743B8B75" w14:textId="77777777" w:rsidR="008F6D88" w:rsidRDefault="008F6D88" w:rsidP="008F6D88">
      <w:pPr>
        <w:rPr>
          <w:rFonts w:ascii="Verdana" w:hAnsi="Verdana" w:cs="Arial"/>
          <w:b/>
          <w:bCs/>
        </w:rPr>
      </w:pPr>
      <w:r>
        <w:rPr>
          <w:rFonts w:ascii="Verdana" w:hAnsi="Verdana" w:cs="Arial"/>
          <w:b/>
          <w:bCs/>
        </w:rPr>
        <w:t>Environment</w:t>
      </w:r>
      <w:r>
        <w:rPr>
          <w:rFonts w:ascii="Verdana" w:hAnsi="Verdana" w:cs="Arial"/>
          <w:b/>
          <w:bCs/>
        </w:rPr>
        <w:br/>
      </w:r>
    </w:p>
    <w:p w14:paraId="2B61FF3E" w14:textId="39C07C2D" w:rsidR="008F6D88" w:rsidRPr="00CD53B7" w:rsidRDefault="008F6D88" w:rsidP="008F6D88">
      <w:pPr>
        <w:spacing w:line="360" w:lineRule="auto"/>
        <w:rPr>
          <w:lang w:val="en-GB"/>
        </w:rPr>
      </w:pPr>
      <w:r>
        <w:rPr>
          <w:rFonts w:ascii="Verdana" w:hAnsi="Verdana" w:cs="Arial"/>
          <w:b/>
          <w:bCs/>
        </w:rPr>
        <w:tab/>
      </w:r>
      <w:r w:rsidRPr="00CD53B7">
        <w:rPr>
          <w:rFonts w:ascii="Verdana" w:hAnsi="Verdana"/>
        </w:rPr>
        <w:t>LINUX</w:t>
      </w:r>
      <w:r w:rsidR="008A6060" w:rsidRPr="00CD53B7">
        <w:rPr>
          <w:rFonts w:ascii="Verdana" w:hAnsi="Verdana"/>
        </w:rPr>
        <w:t xml:space="preserve"> Redhat 7.2</w:t>
      </w:r>
      <w:r w:rsidRPr="00CD53B7">
        <w:rPr>
          <w:rFonts w:ascii="Verdana" w:hAnsi="Verdana"/>
        </w:rPr>
        <w:t>,</w:t>
      </w:r>
      <w:r w:rsidR="00A10958" w:rsidRPr="00CD53B7">
        <w:rPr>
          <w:rFonts w:ascii="Verdana" w:hAnsi="Verdana"/>
        </w:rPr>
        <w:t xml:space="preserve"> Node JS, </w:t>
      </w:r>
      <w:r w:rsidR="002F4FE6" w:rsidRPr="00CD53B7">
        <w:rPr>
          <w:rFonts w:ascii="Verdana" w:hAnsi="Verdana"/>
        </w:rPr>
        <w:t>Apache 2.4</w:t>
      </w:r>
      <w:r w:rsidR="002C0BE0" w:rsidRPr="00CD53B7">
        <w:rPr>
          <w:rFonts w:ascii="Verdana" w:hAnsi="Verdana"/>
        </w:rPr>
        <w:t xml:space="preserve">, </w:t>
      </w:r>
      <w:r w:rsidR="00106601" w:rsidRPr="00CD53B7">
        <w:rPr>
          <w:rFonts w:ascii="Verdana" w:hAnsi="Verdana"/>
        </w:rPr>
        <w:t>SQL</w:t>
      </w:r>
      <w:r w:rsidR="008A6060" w:rsidRPr="00CD53B7">
        <w:rPr>
          <w:rFonts w:ascii="Verdana" w:hAnsi="Verdana"/>
        </w:rPr>
        <w:t xml:space="preserve"> DB</w:t>
      </w:r>
      <w:r w:rsidR="00106601" w:rsidRPr="00CD53B7">
        <w:rPr>
          <w:rFonts w:ascii="Verdana" w:hAnsi="Verdana"/>
        </w:rPr>
        <w:t xml:space="preserve"> Server</w:t>
      </w:r>
      <w:r w:rsidR="00FD1F9E" w:rsidRPr="00CD53B7">
        <w:rPr>
          <w:rFonts w:ascii="Verdana" w:hAnsi="Verdana"/>
        </w:rPr>
        <w:t xml:space="preserve"> </w:t>
      </w:r>
      <w:r w:rsidR="005F4C82" w:rsidRPr="00CD53B7">
        <w:rPr>
          <w:rFonts w:ascii="Verdana" w:hAnsi="Verdana"/>
        </w:rPr>
        <w:t>2014</w:t>
      </w:r>
      <w:r w:rsidRPr="00CD53B7">
        <w:rPr>
          <w:rFonts w:ascii="Verdana" w:hAnsi="Verdana"/>
        </w:rPr>
        <w:t>,</w:t>
      </w:r>
      <w:r w:rsidR="008A6060" w:rsidRPr="00CD53B7">
        <w:rPr>
          <w:rFonts w:ascii="Verdana" w:hAnsi="Verdana"/>
        </w:rPr>
        <w:t xml:space="preserve"> JavaScript</w:t>
      </w:r>
      <w:r w:rsidR="00996740" w:rsidRPr="00CD53B7">
        <w:rPr>
          <w:rFonts w:ascii="Verdana" w:hAnsi="Verdana"/>
        </w:rPr>
        <w:t xml:space="preserve">, </w:t>
      </w:r>
      <w:r w:rsidR="00594CD0" w:rsidRPr="00CD53B7">
        <w:rPr>
          <w:rFonts w:ascii="Verdana" w:hAnsi="Verdana"/>
        </w:rPr>
        <w:t>B</w:t>
      </w:r>
      <w:r w:rsidRPr="00CD53B7">
        <w:rPr>
          <w:rFonts w:ascii="Verdana" w:hAnsi="Verdana"/>
        </w:rPr>
        <w:t>ootstrap</w:t>
      </w:r>
      <w:r w:rsidR="008A6060" w:rsidRPr="00CD53B7">
        <w:rPr>
          <w:rFonts w:ascii="Verdana" w:hAnsi="Verdana"/>
        </w:rPr>
        <w:t xml:space="preserve"> 3.3</w:t>
      </w:r>
      <w:r w:rsidR="00594CD0" w:rsidRPr="00CD53B7">
        <w:rPr>
          <w:rFonts w:ascii="Verdana" w:hAnsi="Verdana"/>
        </w:rPr>
        <w:t xml:space="preserve"> and </w:t>
      </w:r>
      <w:r w:rsidR="00AA7F08" w:rsidRPr="00CD53B7">
        <w:rPr>
          <w:rFonts w:ascii="Verdana" w:hAnsi="Verdana"/>
        </w:rPr>
        <w:t>React</w:t>
      </w:r>
      <w:r w:rsidR="00594CD0" w:rsidRPr="00CD53B7">
        <w:rPr>
          <w:rFonts w:ascii="Verdana" w:hAnsi="Verdana"/>
        </w:rPr>
        <w:t xml:space="preserve"> JS</w:t>
      </w:r>
      <w:r w:rsidR="008A6060" w:rsidRPr="00CD53B7">
        <w:rPr>
          <w:rFonts w:ascii="Verdana" w:hAnsi="Verdana"/>
        </w:rPr>
        <w:t xml:space="preserve"> </w:t>
      </w:r>
      <w:r w:rsidR="00AA7F08" w:rsidRPr="00CD53B7">
        <w:rPr>
          <w:rFonts w:ascii="Verdana" w:hAnsi="Verdana"/>
        </w:rPr>
        <w:t>16.4</w:t>
      </w:r>
      <w:r w:rsidR="004F539D" w:rsidRPr="00CD53B7">
        <w:rPr>
          <w:rFonts w:ascii="Verdana" w:hAnsi="Verdana"/>
        </w:rPr>
        <w:t>.</w:t>
      </w:r>
    </w:p>
    <w:p w14:paraId="6989AB30" w14:textId="77777777" w:rsidR="008F6D88" w:rsidRDefault="008F6D88" w:rsidP="001A0304">
      <w:pPr>
        <w:rPr>
          <w:lang w:val="en-GB"/>
        </w:rPr>
      </w:pPr>
    </w:p>
    <w:p w14:paraId="61793D15" w14:textId="77777777" w:rsidR="008F6D88" w:rsidRPr="001A0304" w:rsidRDefault="008F6D88" w:rsidP="001A0304">
      <w:pPr>
        <w:rPr>
          <w:lang w:val="en-GB"/>
        </w:rPr>
      </w:pPr>
    </w:p>
    <w:p w14:paraId="03293702" w14:textId="4AEA8239" w:rsidR="001A0304" w:rsidRDefault="00DB2F62" w:rsidP="001A0304">
      <w:pPr>
        <w:rPr>
          <w:rFonts w:ascii="Verdana" w:hAnsi="Verdana"/>
          <w:u w:val="single"/>
        </w:rPr>
      </w:pPr>
      <w:r>
        <w:rPr>
          <w:rFonts w:ascii="Verdana" w:hAnsi="Verdana"/>
          <w:b/>
        </w:rPr>
        <w:t>Capgemini</w:t>
      </w:r>
      <w:r w:rsidR="00061647">
        <w:rPr>
          <w:rFonts w:ascii="Verdana" w:hAnsi="Verdana"/>
          <w:b/>
        </w:rPr>
        <w:t xml:space="preserve">, Hyderabad, INDIA                         </w:t>
      </w:r>
      <w:r w:rsidR="00121CEC">
        <w:rPr>
          <w:rFonts w:ascii="Verdana" w:hAnsi="Verdana"/>
          <w:b/>
        </w:rPr>
        <w:t xml:space="preserve">                               </w:t>
      </w:r>
      <w:r w:rsidR="00061647">
        <w:rPr>
          <w:rFonts w:ascii="Verdana" w:hAnsi="Verdana"/>
          <w:b/>
        </w:rPr>
        <w:t xml:space="preserve">  </w:t>
      </w:r>
      <w:r w:rsidR="00121CEC">
        <w:rPr>
          <w:rFonts w:ascii="Verdana" w:hAnsi="Verdana"/>
          <w:b/>
        </w:rPr>
        <w:t>Dec</w:t>
      </w:r>
      <w:r w:rsidR="00061647">
        <w:rPr>
          <w:rFonts w:ascii="Verdana" w:hAnsi="Verdana"/>
          <w:b/>
        </w:rPr>
        <w:t xml:space="preserve"> 201</w:t>
      </w:r>
      <w:r w:rsidR="004C7C7E">
        <w:rPr>
          <w:rFonts w:ascii="Verdana" w:hAnsi="Verdana"/>
          <w:b/>
        </w:rPr>
        <w:t>0</w:t>
      </w:r>
      <w:r w:rsidR="00061647">
        <w:rPr>
          <w:rFonts w:ascii="Verdana" w:hAnsi="Verdana"/>
          <w:b/>
        </w:rPr>
        <w:t xml:space="preserve"> - Feb 2016</w:t>
      </w:r>
      <w:r w:rsidR="00DD60F0">
        <w:rPr>
          <w:rFonts w:ascii="Verdana" w:hAnsi="Verdana"/>
          <w:b/>
        </w:rPr>
        <w:br/>
      </w:r>
      <w:r w:rsidR="001A210E">
        <w:rPr>
          <w:rFonts w:ascii="Verdana" w:hAnsi="Verdana"/>
          <w:b/>
        </w:rPr>
        <w:t>Sr Web</w:t>
      </w:r>
      <w:r w:rsidR="00FE37C8">
        <w:rPr>
          <w:rFonts w:ascii="Verdana" w:hAnsi="Verdana"/>
          <w:b/>
        </w:rPr>
        <w:t xml:space="preserve"> </w:t>
      </w:r>
      <w:r w:rsidR="0044549E">
        <w:rPr>
          <w:rFonts w:ascii="Verdana" w:hAnsi="Verdana"/>
          <w:b/>
        </w:rPr>
        <w:t>developer</w:t>
      </w:r>
      <w:r w:rsidR="001A0304">
        <w:rPr>
          <w:rFonts w:ascii="Verdana" w:hAnsi="Verdana"/>
          <w:u w:val="single"/>
        </w:rPr>
        <w:br/>
      </w:r>
    </w:p>
    <w:p w14:paraId="5F2FFC2D" w14:textId="49396800" w:rsidR="006F31E7" w:rsidRPr="00121CEC" w:rsidRDefault="0090148E" w:rsidP="00121CEC">
      <w:pPr>
        <w:pStyle w:val="ListParagraph"/>
        <w:numPr>
          <w:ilvl w:val="0"/>
          <w:numId w:val="16"/>
        </w:numPr>
        <w:spacing w:line="360" w:lineRule="auto"/>
        <w:rPr>
          <w:rFonts w:ascii="Verdana" w:hAnsi="Verdana"/>
          <w:sz w:val="20"/>
          <w:szCs w:val="20"/>
        </w:rPr>
      </w:pPr>
      <w:r w:rsidRPr="00121CEC">
        <w:rPr>
          <w:rFonts w:ascii="Verdana" w:hAnsi="Verdana"/>
          <w:b/>
          <w:sz w:val="20"/>
          <w:szCs w:val="20"/>
        </w:rPr>
        <w:t xml:space="preserve">Capgemini </w:t>
      </w:r>
      <w:r w:rsidR="00D546B7" w:rsidRPr="00121CEC">
        <w:rPr>
          <w:rFonts w:ascii="Verdana" w:hAnsi="Verdana"/>
          <w:b/>
          <w:sz w:val="20"/>
          <w:szCs w:val="20"/>
        </w:rPr>
        <w:t>S</w:t>
      </w:r>
      <w:r w:rsidRPr="00121CEC">
        <w:rPr>
          <w:rFonts w:ascii="Verdana" w:hAnsi="Verdana"/>
          <w:b/>
          <w:sz w:val="20"/>
          <w:szCs w:val="20"/>
        </w:rPr>
        <w:t xml:space="preserve">ervice </w:t>
      </w:r>
      <w:r w:rsidR="00D546B7" w:rsidRPr="00121CEC">
        <w:rPr>
          <w:rFonts w:ascii="Verdana" w:hAnsi="Verdana"/>
          <w:b/>
          <w:sz w:val="20"/>
          <w:szCs w:val="20"/>
        </w:rPr>
        <w:t>C</w:t>
      </w:r>
      <w:r w:rsidRPr="00121CEC">
        <w:rPr>
          <w:rFonts w:ascii="Verdana" w:hAnsi="Verdana"/>
          <w:b/>
          <w:sz w:val="20"/>
          <w:szCs w:val="20"/>
        </w:rPr>
        <w:t>enter</w:t>
      </w:r>
      <w:r w:rsidR="00D546B7" w:rsidRPr="00121CEC">
        <w:rPr>
          <w:rFonts w:ascii="Verdana" w:hAnsi="Verdana"/>
          <w:sz w:val="20"/>
          <w:szCs w:val="20"/>
        </w:rPr>
        <w:t xml:space="preserve"> is Helpdesk ticketing tool</w:t>
      </w:r>
      <w:r w:rsidRPr="00121CEC">
        <w:rPr>
          <w:rFonts w:ascii="Verdana" w:hAnsi="Verdana"/>
          <w:sz w:val="20"/>
          <w:szCs w:val="20"/>
        </w:rPr>
        <w:t xml:space="preserve"> to meet the needs of its customer who belongs to the Hosting </w:t>
      </w:r>
      <w:r w:rsidR="009C0C59" w:rsidRPr="00121CEC">
        <w:rPr>
          <w:rFonts w:ascii="Verdana" w:hAnsi="Verdana"/>
          <w:sz w:val="20"/>
          <w:szCs w:val="20"/>
        </w:rPr>
        <w:t>Services (</w:t>
      </w:r>
      <w:r w:rsidRPr="00121CEC">
        <w:rPr>
          <w:rFonts w:ascii="Verdana" w:hAnsi="Verdana"/>
          <w:sz w:val="20"/>
          <w:szCs w:val="20"/>
        </w:rPr>
        <w:t>US).</w:t>
      </w:r>
      <w:r w:rsidR="00D546B7" w:rsidRPr="00121CEC">
        <w:rPr>
          <w:rFonts w:ascii="Verdana" w:hAnsi="Verdana"/>
          <w:sz w:val="20"/>
          <w:szCs w:val="20"/>
        </w:rPr>
        <w:t xml:space="preserve"> </w:t>
      </w:r>
      <w:r w:rsidR="009C0C59" w:rsidRPr="00121CEC">
        <w:rPr>
          <w:rFonts w:ascii="Verdana" w:hAnsi="Verdana"/>
          <w:sz w:val="20"/>
          <w:szCs w:val="20"/>
        </w:rPr>
        <w:t>Where</w:t>
      </w:r>
      <w:r w:rsidR="00D546B7" w:rsidRPr="00121CEC">
        <w:rPr>
          <w:rFonts w:ascii="Verdana" w:hAnsi="Verdana"/>
          <w:sz w:val="20"/>
          <w:szCs w:val="20"/>
        </w:rPr>
        <w:t xml:space="preserve"> all tickets can be created, viewed, worked &amp; tracked.  This system has various modules Companies, Projects, Task, Calendar, Files, Contacts, Asset Management. This system also has Administration module to manage all the above modules, users and their access permissions</w:t>
      </w:r>
      <w:r w:rsidR="001A0304" w:rsidRPr="00121CEC">
        <w:rPr>
          <w:rFonts w:ascii="Verdana" w:hAnsi="Verdana"/>
          <w:sz w:val="20"/>
          <w:szCs w:val="20"/>
        </w:rPr>
        <w:t xml:space="preserve">. </w:t>
      </w:r>
    </w:p>
    <w:p w14:paraId="4F9EE293" w14:textId="1D670775" w:rsidR="00121CEC" w:rsidRPr="00121CEC" w:rsidRDefault="00121CEC" w:rsidP="00121CEC">
      <w:pPr>
        <w:pStyle w:val="ListParagraph"/>
        <w:numPr>
          <w:ilvl w:val="0"/>
          <w:numId w:val="16"/>
        </w:numPr>
        <w:spacing w:line="360" w:lineRule="auto"/>
        <w:rPr>
          <w:rFonts w:ascii="Verdana" w:hAnsi="Verdana"/>
          <w:sz w:val="20"/>
          <w:szCs w:val="20"/>
        </w:rPr>
      </w:pPr>
      <w:r w:rsidRPr="00121CEC">
        <w:rPr>
          <w:rFonts w:ascii="Verdana" w:hAnsi="Verdana"/>
          <w:b/>
          <w:sz w:val="20"/>
          <w:szCs w:val="20"/>
        </w:rPr>
        <w:t>Oncall Service</w:t>
      </w:r>
      <w:r w:rsidRPr="00121CEC">
        <w:rPr>
          <w:rFonts w:ascii="Verdana" w:hAnsi="Verdana"/>
          <w:sz w:val="20"/>
          <w:szCs w:val="20"/>
        </w:rPr>
        <w:t xml:space="preserve"> is providing to allocate shifts schedule for employees. Here we can create schedule in Monthly weekly and Daily wise. We can also use the services for schedules like Generating, Modifying, checking, deleting and copying.   This system has various modules Groups, Vacations. This system also has Administration module to manage all the above modules, users and their access permissions. Here administrator can enter Companies and manage company information. He can also create groups and manages the groups. Groups are set of combinations of companies (clients).</w:t>
      </w:r>
    </w:p>
    <w:p w14:paraId="341807DE" w14:textId="18F2B22F" w:rsidR="00121CEC" w:rsidRPr="00121CEC" w:rsidRDefault="00121CEC" w:rsidP="00121CEC">
      <w:pPr>
        <w:pStyle w:val="ListParagraph"/>
        <w:numPr>
          <w:ilvl w:val="0"/>
          <w:numId w:val="16"/>
        </w:numPr>
        <w:spacing w:line="360" w:lineRule="auto"/>
        <w:rPr>
          <w:rFonts w:ascii="Verdana" w:hAnsi="Verdana"/>
          <w:sz w:val="20"/>
          <w:szCs w:val="20"/>
        </w:rPr>
      </w:pPr>
      <w:r w:rsidRPr="00121CEC">
        <w:rPr>
          <w:rFonts w:ascii="Verdana" w:hAnsi="Verdana"/>
          <w:b/>
          <w:sz w:val="20"/>
          <w:szCs w:val="20"/>
        </w:rPr>
        <w:t>The Operations Shift Turnover (OST)</w:t>
      </w:r>
      <w:r w:rsidRPr="00121CEC">
        <w:rPr>
          <w:rFonts w:ascii="Verdana" w:hAnsi="Verdana"/>
          <w:sz w:val="20"/>
          <w:szCs w:val="20"/>
        </w:rPr>
        <w:t xml:space="preserve"> application was designed to facilitate the transfer of information between shifts for the operations team. The application also allows managers to report on key metrics used for the generation of the KPI metrics for operators. Handling Release Management Activity by creating the tags, or branches or code merge on every developmental phase for production build and implement the release in the production environment.</w:t>
      </w:r>
    </w:p>
    <w:p w14:paraId="4EEA29E2" w14:textId="77777777" w:rsidR="006F31E7" w:rsidRDefault="006F31E7" w:rsidP="001A0304">
      <w:pPr>
        <w:rPr>
          <w:rFonts w:ascii="Verdana" w:hAnsi="Verdana"/>
        </w:rPr>
      </w:pPr>
    </w:p>
    <w:p w14:paraId="19AE3C62" w14:textId="3A46C3AA" w:rsidR="001A0304" w:rsidRDefault="00BD081D" w:rsidP="001A0304">
      <w:pPr>
        <w:rPr>
          <w:rFonts w:ascii="Verdana" w:hAnsi="Verdana"/>
          <w:u w:val="single"/>
        </w:rPr>
      </w:pPr>
      <w:r>
        <w:rPr>
          <w:rFonts w:ascii="Verdana" w:hAnsi="Verdana"/>
        </w:rPr>
        <w:br/>
      </w:r>
    </w:p>
    <w:p w14:paraId="4C4F482E" w14:textId="77777777" w:rsidR="00852372" w:rsidRDefault="00852372" w:rsidP="00852372">
      <w:pPr>
        <w:rPr>
          <w:rFonts w:ascii="Verdana" w:hAnsi="Verdana" w:cs="Arial"/>
          <w:b/>
          <w:bCs/>
        </w:rPr>
      </w:pPr>
      <w:r>
        <w:rPr>
          <w:rFonts w:ascii="Verdana" w:hAnsi="Verdana" w:cs="Arial"/>
          <w:b/>
          <w:bCs/>
        </w:rPr>
        <w:t xml:space="preserve">Roles and Responsibilities </w:t>
      </w:r>
    </w:p>
    <w:p w14:paraId="1890D89E" w14:textId="77777777" w:rsidR="00852372" w:rsidRDefault="00852372" w:rsidP="00852372">
      <w:pPr>
        <w:rPr>
          <w:rFonts w:ascii="Verdana" w:hAnsi="Verdana" w:cs="Arial"/>
          <w:b/>
          <w:bCs/>
          <w:sz w:val="22"/>
          <w:szCs w:val="22"/>
        </w:rPr>
      </w:pPr>
    </w:p>
    <w:p w14:paraId="07D2D8F4" w14:textId="77777777" w:rsidR="00A014DC" w:rsidRPr="00A014DC" w:rsidRDefault="00A014DC" w:rsidP="00852372">
      <w:pPr>
        <w:pStyle w:val="BodyText"/>
        <w:numPr>
          <w:ilvl w:val="0"/>
          <w:numId w:val="5"/>
        </w:numPr>
        <w:tabs>
          <w:tab w:val="left" w:pos="14400"/>
        </w:tabs>
        <w:jc w:val="both"/>
        <w:rPr>
          <w:rFonts w:ascii="Verdana" w:hAnsi="Verdana" w:cs="Arial"/>
          <w:sz w:val="20"/>
        </w:rPr>
      </w:pPr>
      <w:r w:rsidRPr="00A014DC">
        <w:rPr>
          <w:rFonts w:ascii="Verdana" w:hAnsi="Verdana" w:cs="Arial"/>
          <w:sz w:val="20"/>
          <w:shd w:val="clear" w:color="auto" w:fill="FFFFFF"/>
        </w:rPr>
        <w:t>Involved in Software Development Life Cycle phases like requirements gathering, Analysis, Design and Development.</w:t>
      </w:r>
    </w:p>
    <w:p w14:paraId="3ED9BAEB" w14:textId="77777777" w:rsidR="00A014DC" w:rsidRPr="00EF480B" w:rsidRDefault="00A014DC" w:rsidP="00852372">
      <w:pPr>
        <w:pStyle w:val="BodyText"/>
        <w:numPr>
          <w:ilvl w:val="0"/>
          <w:numId w:val="5"/>
        </w:numPr>
        <w:tabs>
          <w:tab w:val="left" w:pos="14400"/>
        </w:tabs>
        <w:jc w:val="both"/>
        <w:rPr>
          <w:rFonts w:ascii="Verdana" w:hAnsi="Verdana" w:cs="Arial"/>
          <w:sz w:val="20"/>
        </w:rPr>
      </w:pPr>
      <w:r w:rsidRPr="00A014DC">
        <w:rPr>
          <w:rFonts w:ascii="Verdana" w:hAnsi="Verdana" w:cs="Arial"/>
          <w:sz w:val="20"/>
          <w:shd w:val="clear" w:color="auto" w:fill="FFFFFF"/>
        </w:rPr>
        <w:t>Developed various</w:t>
      </w:r>
      <w:r w:rsidRPr="00A014DC">
        <w:rPr>
          <w:rStyle w:val="apple-converted-space"/>
          <w:rFonts w:ascii="Verdana" w:hAnsi="Verdana" w:cs="Arial"/>
          <w:sz w:val="20"/>
          <w:shd w:val="clear" w:color="auto" w:fill="FFFFFF"/>
        </w:rPr>
        <w:t> </w:t>
      </w:r>
      <w:r w:rsidRPr="00A014DC">
        <w:rPr>
          <w:rStyle w:val="hl"/>
          <w:rFonts w:ascii="Verdana" w:hAnsi="Verdana" w:cs="Arial"/>
          <w:sz w:val="20"/>
          <w:shd w:val="clear" w:color="auto" w:fill="FFF5CC"/>
        </w:rPr>
        <w:t>UI</w:t>
      </w:r>
      <w:r w:rsidRPr="00A014DC">
        <w:rPr>
          <w:rStyle w:val="apple-converted-space"/>
          <w:rFonts w:ascii="Verdana" w:hAnsi="Verdana" w:cs="Arial"/>
          <w:sz w:val="20"/>
          <w:shd w:val="clear" w:color="auto" w:fill="FFFFFF"/>
        </w:rPr>
        <w:t> </w:t>
      </w:r>
      <w:r w:rsidRPr="00A014DC">
        <w:rPr>
          <w:rFonts w:ascii="Verdana" w:hAnsi="Verdana" w:cs="Arial"/>
          <w:sz w:val="20"/>
          <w:shd w:val="clear" w:color="auto" w:fill="FFFFFF"/>
        </w:rPr>
        <w:t>(User Interface) components using Angular</w:t>
      </w:r>
      <w:r w:rsidR="00E73CB9">
        <w:rPr>
          <w:rFonts w:ascii="Verdana" w:hAnsi="Verdana" w:cs="Arial"/>
          <w:sz w:val="20"/>
          <w:shd w:val="clear" w:color="auto" w:fill="FFFFFF"/>
        </w:rPr>
        <w:t xml:space="preserve"> </w:t>
      </w:r>
      <w:r w:rsidRPr="00A014DC">
        <w:rPr>
          <w:rFonts w:ascii="Verdana" w:hAnsi="Verdana" w:cs="Arial"/>
          <w:sz w:val="20"/>
          <w:shd w:val="clear" w:color="auto" w:fill="FFFFFF"/>
        </w:rPr>
        <w:t>JS (MVC), JSON and HTML.</w:t>
      </w:r>
    </w:p>
    <w:p w14:paraId="41E49EA4" w14:textId="77777777" w:rsidR="00EF480B" w:rsidRPr="00EF480B" w:rsidRDefault="00EF480B" w:rsidP="00EF480B">
      <w:pPr>
        <w:pStyle w:val="BodyText"/>
        <w:numPr>
          <w:ilvl w:val="0"/>
          <w:numId w:val="5"/>
        </w:numPr>
        <w:tabs>
          <w:tab w:val="left" w:pos="14400"/>
        </w:tabs>
        <w:jc w:val="both"/>
        <w:rPr>
          <w:rFonts w:ascii="Verdana" w:hAnsi="Verdana" w:cs="Arial"/>
          <w:sz w:val="20"/>
        </w:rPr>
      </w:pPr>
      <w:r w:rsidRPr="00C1117D">
        <w:rPr>
          <w:rFonts w:ascii="Verdana" w:hAnsi="Verdana" w:cs="Arial"/>
          <w:sz w:val="20"/>
        </w:rPr>
        <w:t>I</w:t>
      </w:r>
      <w:r w:rsidRPr="00C1117D">
        <w:rPr>
          <w:rFonts w:ascii="Verdana" w:hAnsi="Verdana"/>
          <w:sz w:val="20"/>
          <w:lang w:eastAsia="en-IN"/>
        </w:rPr>
        <w:t>mplemented front-end layout and behavior w</w:t>
      </w:r>
      <w:r>
        <w:rPr>
          <w:rFonts w:ascii="Verdana" w:hAnsi="Verdana"/>
          <w:sz w:val="20"/>
          <w:lang w:eastAsia="en-IN"/>
        </w:rPr>
        <w:t xml:space="preserve">ith HTML5, JavaScript, </w:t>
      </w:r>
      <w:r w:rsidR="003D375D">
        <w:rPr>
          <w:rFonts w:ascii="Verdana" w:hAnsi="Verdana"/>
          <w:sz w:val="20"/>
          <w:lang w:eastAsia="en-IN"/>
        </w:rPr>
        <w:t>Angular</w:t>
      </w:r>
      <w:r>
        <w:rPr>
          <w:rFonts w:ascii="Verdana" w:hAnsi="Verdana"/>
          <w:sz w:val="20"/>
          <w:lang w:eastAsia="en-IN"/>
        </w:rPr>
        <w:t xml:space="preserve"> JS, Jquery, JSON </w:t>
      </w:r>
      <w:r w:rsidRPr="00C1117D">
        <w:rPr>
          <w:rFonts w:ascii="Verdana" w:hAnsi="Verdana"/>
          <w:sz w:val="20"/>
          <w:lang w:eastAsia="en-IN"/>
        </w:rPr>
        <w:t xml:space="preserve"> and </w:t>
      </w:r>
      <w:r>
        <w:rPr>
          <w:rFonts w:ascii="Verdana" w:hAnsi="Verdana"/>
          <w:sz w:val="20"/>
          <w:lang w:eastAsia="en-IN"/>
        </w:rPr>
        <w:t>Bootstrap</w:t>
      </w:r>
    </w:p>
    <w:p w14:paraId="7AA6C82D" w14:textId="77777777" w:rsidR="00A014DC" w:rsidRPr="00A014DC" w:rsidRDefault="00A014DC" w:rsidP="00852372">
      <w:pPr>
        <w:pStyle w:val="BodyText"/>
        <w:numPr>
          <w:ilvl w:val="0"/>
          <w:numId w:val="5"/>
        </w:numPr>
        <w:tabs>
          <w:tab w:val="left" w:pos="14400"/>
        </w:tabs>
        <w:jc w:val="both"/>
        <w:rPr>
          <w:rFonts w:ascii="Verdana" w:hAnsi="Verdana" w:cs="Arial"/>
          <w:sz w:val="20"/>
        </w:rPr>
      </w:pPr>
      <w:r w:rsidRPr="00A014DC">
        <w:rPr>
          <w:rFonts w:ascii="Verdana" w:hAnsi="Verdana" w:cs="Arial"/>
          <w:sz w:val="20"/>
          <w:shd w:val="clear" w:color="auto" w:fill="FFFFFF"/>
        </w:rPr>
        <w:t>Developed a Utility function to increase the reusability of the code.</w:t>
      </w:r>
    </w:p>
    <w:p w14:paraId="6B5A54F1" w14:textId="77777777" w:rsidR="00A014DC" w:rsidRPr="00A014DC" w:rsidRDefault="00A014DC" w:rsidP="00852372">
      <w:pPr>
        <w:pStyle w:val="BodyText"/>
        <w:numPr>
          <w:ilvl w:val="0"/>
          <w:numId w:val="5"/>
        </w:numPr>
        <w:tabs>
          <w:tab w:val="left" w:pos="14400"/>
        </w:tabs>
        <w:jc w:val="both"/>
        <w:rPr>
          <w:rFonts w:ascii="Verdana" w:hAnsi="Verdana" w:cs="Arial"/>
          <w:sz w:val="20"/>
        </w:rPr>
      </w:pPr>
      <w:r w:rsidRPr="00A014DC">
        <w:rPr>
          <w:rFonts w:ascii="Verdana" w:hAnsi="Verdana" w:cs="Arial"/>
          <w:sz w:val="20"/>
          <w:shd w:val="clear" w:color="auto" w:fill="FFFFFF"/>
        </w:rPr>
        <w:t>Designed and implemented the User Interface using HTML, CSS, and AJAX.</w:t>
      </w:r>
    </w:p>
    <w:p w14:paraId="03797F4A" w14:textId="77777777" w:rsidR="00A014DC" w:rsidRPr="00A014DC" w:rsidRDefault="00A014DC" w:rsidP="00852372">
      <w:pPr>
        <w:pStyle w:val="BodyText"/>
        <w:numPr>
          <w:ilvl w:val="0"/>
          <w:numId w:val="5"/>
        </w:numPr>
        <w:tabs>
          <w:tab w:val="left" w:pos="14400"/>
        </w:tabs>
        <w:jc w:val="both"/>
        <w:rPr>
          <w:rFonts w:ascii="Verdana" w:hAnsi="Verdana" w:cs="Arial"/>
          <w:sz w:val="20"/>
        </w:rPr>
      </w:pPr>
      <w:r w:rsidRPr="00A014DC">
        <w:rPr>
          <w:rFonts w:ascii="Verdana" w:hAnsi="Verdana" w:cs="Arial"/>
          <w:sz w:val="20"/>
          <w:shd w:val="clear" w:color="auto" w:fill="FFFFFF"/>
        </w:rPr>
        <w:t>Actively involved in using Angular</w:t>
      </w:r>
      <w:r w:rsidR="00EF480B">
        <w:rPr>
          <w:rFonts w:ascii="Verdana" w:hAnsi="Verdana" w:cs="Arial"/>
          <w:sz w:val="20"/>
          <w:shd w:val="clear" w:color="auto" w:fill="FFFFFF"/>
        </w:rPr>
        <w:t xml:space="preserve"> </w:t>
      </w:r>
      <w:r w:rsidRPr="00A014DC">
        <w:rPr>
          <w:rFonts w:ascii="Verdana" w:hAnsi="Verdana" w:cs="Arial"/>
          <w:sz w:val="20"/>
          <w:shd w:val="clear" w:color="auto" w:fill="FFFFFF"/>
        </w:rPr>
        <w:t>JS (MVC), HTML5 to enable client side date to meets specific criteria by applying various validation variables and used the Angular</w:t>
      </w:r>
      <w:r w:rsidR="00EF480B">
        <w:rPr>
          <w:rFonts w:ascii="Verdana" w:hAnsi="Verdana" w:cs="Arial"/>
          <w:sz w:val="20"/>
          <w:shd w:val="clear" w:color="auto" w:fill="FFFFFF"/>
        </w:rPr>
        <w:t xml:space="preserve"> </w:t>
      </w:r>
      <w:r w:rsidRPr="00A014DC">
        <w:rPr>
          <w:rFonts w:ascii="Verdana" w:hAnsi="Verdana" w:cs="Arial"/>
          <w:sz w:val="20"/>
          <w:shd w:val="clear" w:color="auto" w:fill="FFFFFF"/>
        </w:rPr>
        <w:t>JS validation CSS classes to provide visual feedback on validation.</w:t>
      </w:r>
    </w:p>
    <w:p w14:paraId="6714F659" w14:textId="77777777" w:rsidR="00E776A6" w:rsidRPr="008636AF" w:rsidRDefault="00E776A6" w:rsidP="00852372">
      <w:pPr>
        <w:pStyle w:val="BodyText"/>
        <w:numPr>
          <w:ilvl w:val="0"/>
          <w:numId w:val="5"/>
        </w:numPr>
        <w:tabs>
          <w:tab w:val="left" w:pos="14400"/>
        </w:tabs>
        <w:jc w:val="both"/>
        <w:rPr>
          <w:rFonts w:ascii="Verdana" w:hAnsi="Verdana" w:cs="Arial"/>
          <w:sz w:val="20"/>
        </w:rPr>
      </w:pPr>
      <w:r>
        <w:rPr>
          <w:rFonts w:ascii="Verdana" w:hAnsi="Verdana"/>
          <w:sz w:val="20"/>
          <w:lang w:eastAsia="en-IN"/>
        </w:rPr>
        <w:t xml:space="preserve">Implemented Custom Widgets for </w:t>
      </w:r>
      <w:r w:rsidRPr="00B02AE8">
        <w:rPr>
          <w:rFonts w:ascii="Verdana" w:hAnsi="Verdana"/>
          <w:sz w:val="20"/>
          <w:lang w:eastAsia="en-IN"/>
        </w:rPr>
        <w:t>Dashboard</w:t>
      </w:r>
      <w:r>
        <w:rPr>
          <w:rFonts w:ascii="Verdana" w:hAnsi="Verdana"/>
          <w:b/>
          <w:sz w:val="20"/>
          <w:lang w:eastAsia="en-IN"/>
        </w:rPr>
        <w:t xml:space="preserve"> </w:t>
      </w:r>
      <w:r>
        <w:rPr>
          <w:rFonts w:ascii="Verdana" w:hAnsi="Verdana"/>
          <w:sz w:val="20"/>
          <w:lang w:eastAsia="en-IN"/>
        </w:rPr>
        <w:t>which related to Tickets and Monitoring.</w:t>
      </w:r>
    </w:p>
    <w:p w14:paraId="2A3BA494" w14:textId="77777777" w:rsidR="008636AF" w:rsidRDefault="008636AF" w:rsidP="00852372">
      <w:pPr>
        <w:pStyle w:val="BodyText"/>
        <w:numPr>
          <w:ilvl w:val="0"/>
          <w:numId w:val="5"/>
        </w:numPr>
        <w:tabs>
          <w:tab w:val="left" w:pos="14400"/>
        </w:tabs>
        <w:jc w:val="both"/>
        <w:rPr>
          <w:rFonts w:ascii="Verdana" w:hAnsi="Verdana" w:cs="Arial"/>
          <w:sz w:val="20"/>
        </w:rPr>
      </w:pPr>
      <w:r w:rsidRPr="008636AF">
        <w:rPr>
          <w:rFonts w:ascii="Verdana" w:hAnsi="Verdana" w:cs="Arial"/>
          <w:sz w:val="20"/>
        </w:rPr>
        <w:t>The use of SVN played a very integral role in the development of this application as this was a team driven effort</w:t>
      </w:r>
    </w:p>
    <w:p w14:paraId="4D2578FD" w14:textId="77777777" w:rsidR="00FF06CB" w:rsidRPr="004C595E" w:rsidRDefault="00FF06CB" w:rsidP="00852372">
      <w:pPr>
        <w:pStyle w:val="BodyText"/>
        <w:numPr>
          <w:ilvl w:val="0"/>
          <w:numId w:val="5"/>
        </w:numPr>
        <w:tabs>
          <w:tab w:val="left" w:pos="14400"/>
        </w:tabs>
        <w:jc w:val="both"/>
        <w:rPr>
          <w:rFonts w:ascii="Verdana" w:hAnsi="Verdana" w:cs="Arial"/>
          <w:sz w:val="20"/>
        </w:rPr>
      </w:pPr>
      <w:r w:rsidRPr="00FF06CB">
        <w:rPr>
          <w:rFonts w:ascii="Verdana" w:hAnsi="Verdana" w:cs="Arial"/>
          <w:sz w:val="20"/>
        </w:rPr>
        <w:t>Was also responsible for carefully following coding standards as it played a very important role in the development and release of this software; it makes for easier modification in future releases</w:t>
      </w:r>
    </w:p>
    <w:p w14:paraId="319F56BB" w14:textId="77777777" w:rsidR="00757594" w:rsidRPr="00BE3352" w:rsidRDefault="00852372" w:rsidP="00BE3352">
      <w:pPr>
        <w:numPr>
          <w:ilvl w:val="0"/>
          <w:numId w:val="5"/>
        </w:numPr>
        <w:tabs>
          <w:tab w:val="left" w:pos="29160"/>
        </w:tabs>
        <w:rPr>
          <w:rFonts w:ascii="Verdana" w:hAnsi="Verdana" w:cs="Arial"/>
        </w:rPr>
      </w:pPr>
      <w:r w:rsidRPr="00C1117D">
        <w:rPr>
          <w:rFonts w:ascii="Verdana" w:hAnsi="Verdana" w:cs="Arial"/>
        </w:rPr>
        <w:t>Bug Fixing, Enhancements and Testing</w:t>
      </w:r>
      <w:r w:rsidR="00757594" w:rsidRPr="00BE3352">
        <w:rPr>
          <w:rFonts w:ascii="Verdana" w:hAnsi="Verdana" w:cs="Arial"/>
        </w:rPr>
        <w:t xml:space="preserve"> </w:t>
      </w:r>
    </w:p>
    <w:p w14:paraId="48CF0F16" w14:textId="77777777" w:rsidR="00F7063D" w:rsidRDefault="00F7063D" w:rsidP="00852372">
      <w:pPr>
        <w:numPr>
          <w:ilvl w:val="0"/>
          <w:numId w:val="5"/>
        </w:numPr>
        <w:tabs>
          <w:tab w:val="left" w:pos="29160"/>
        </w:tabs>
        <w:rPr>
          <w:rFonts w:ascii="Verdana" w:hAnsi="Verdana" w:cs="Arial"/>
        </w:rPr>
      </w:pPr>
      <w:r>
        <w:rPr>
          <w:rFonts w:ascii="Verdana" w:hAnsi="Verdana" w:cs="Arial"/>
        </w:rPr>
        <w:t xml:space="preserve">Developed reports section and custom forms by using </w:t>
      </w:r>
      <w:r w:rsidR="00E41B03">
        <w:rPr>
          <w:rFonts w:ascii="Verdana" w:hAnsi="Verdana" w:cs="Arial"/>
        </w:rPr>
        <w:t xml:space="preserve">Angular </w:t>
      </w:r>
      <w:r>
        <w:rPr>
          <w:rFonts w:ascii="Verdana" w:hAnsi="Verdana" w:cs="Arial"/>
        </w:rPr>
        <w:t>JS</w:t>
      </w:r>
    </w:p>
    <w:p w14:paraId="4A829FF3" w14:textId="77777777" w:rsidR="00F7063D" w:rsidRDefault="00F7063D" w:rsidP="00852372">
      <w:pPr>
        <w:numPr>
          <w:ilvl w:val="0"/>
          <w:numId w:val="5"/>
        </w:numPr>
        <w:tabs>
          <w:tab w:val="left" w:pos="29160"/>
        </w:tabs>
        <w:rPr>
          <w:rFonts w:ascii="Verdana" w:hAnsi="Verdana" w:cs="Arial"/>
        </w:rPr>
      </w:pPr>
      <w:r>
        <w:rPr>
          <w:rFonts w:ascii="Verdana" w:hAnsi="Verdana" w:cs="Arial"/>
        </w:rPr>
        <w:t>Created the Angular JS Controllers and Models for presenting the data to the Front End</w:t>
      </w:r>
    </w:p>
    <w:p w14:paraId="103F08C5" w14:textId="77777777" w:rsidR="00FC7C97" w:rsidRDefault="00FC7C97" w:rsidP="00852372">
      <w:pPr>
        <w:numPr>
          <w:ilvl w:val="0"/>
          <w:numId w:val="5"/>
        </w:numPr>
        <w:tabs>
          <w:tab w:val="left" w:pos="29160"/>
        </w:tabs>
        <w:rPr>
          <w:rFonts w:ascii="Verdana" w:hAnsi="Verdana" w:cs="Arial"/>
        </w:rPr>
      </w:pPr>
      <w:r>
        <w:rPr>
          <w:rFonts w:ascii="Verdana" w:hAnsi="Verdana" w:cs="Arial"/>
        </w:rPr>
        <w:t>Generated the Data Tables with Sorting , Searching</w:t>
      </w:r>
      <w:r w:rsidR="0032349C">
        <w:rPr>
          <w:rFonts w:ascii="Verdana" w:hAnsi="Verdana" w:cs="Arial"/>
        </w:rPr>
        <w:t xml:space="preserve"> and pag</w:t>
      </w:r>
      <w:r w:rsidR="00EC40EB">
        <w:rPr>
          <w:rFonts w:ascii="Verdana" w:hAnsi="Verdana" w:cs="Arial"/>
        </w:rPr>
        <w:t>i</w:t>
      </w:r>
      <w:r w:rsidR="0032349C">
        <w:rPr>
          <w:rFonts w:ascii="Verdana" w:hAnsi="Verdana" w:cs="Arial"/>
        </w:rPr>
        <w:t xml:space="preserve">nation with </w:t>
      </w:r>
      <w:r w:rsidR="00E41B03">
        <w:rPr>
          <w:rFonts w:ascii="Verdana" w:hAnsi="Verdana" w:cs="Arial"/>
        </w:rPr>
        <w:t xml:space="preserve">Angular </w:t>
      </w:r>
      <w:r w:rsidR="0032349C">
        <w:rPr>
          <w:rFonts w:ascii="Verdana" w:hAnsi="Verdana" w:cs="Arial"/>
        </w:rPr>
        <w:t>JS</w:t>
      </w:r>
    </w:p>
    <w:p w14:paraId="5D4018B9" w14:textId="77777777" w:rsidR="0032349C" w:rsidRPr="00031134" w:rsidRDefault="00480BAA" w:rsidP="00852372">
      <w:pPr>
        <w:numPr>
          <w:ilvl w:val="0"/>
          <w:numId w:val="5"/>
        </w:numPr>
        <w:tabs>
          <w:tab w:val="left" w:pos="29160"/>
        </w:tabs>
        <w:rPr>
          <w:rFonts w:ascii="Verdana" w:hAnsi="Verdana" w:cs="Arial"/>
        </w:rPr>
      </w:pPr>
      <w:r w:rsidRPr="00934D84">
        <w:rPr>
          <w:rFonts w:ascii="Verdana" w:hAnsi="Verdana"/>
        </w:rPr>
        <w:t>Generated</w:t>
      </w:r>
      <w:r w:rsidR="0032349C" w:rsidRPr="00934D84">
        <w:rPr>
          <w:rFonts w:ascii="Verdana" w:hAnsi="Verdana"/>
        </w:rPr>
        <w:t xml:space="preserve"> JSON encoded responses for </w:t>
      </w:r>
      <w:r w:rsidR="0032349C">
        <w:rPr>
          <w:rFonts w:ascii="Verdana" w:hAnsi="Verdana"/>
        </w:rPr>
        <w:t>auto filling data.</w:t>
      </w:r>
    </w:p>
    <w:p w14:paraId="7F016305" w14:textId="77777777" w:rsidR="00D3595B" w:rsidRDefault="00D3595B" w:rsidP="00852372">
      <w:pPr>
        <w:numPr>
          <w:ilvl w:val="0"/>
          <w:numId w:val="5"/>
        </w:numPr>
        <w:tabs>
          <w:tab w:val="left" w:pos="29160"/>
        </w:tabs>
        <w:rPr>
          <w:rFonts w:ascii="Verdana" w:hAnsi="Verdana" w:cs="Arial"/>
        </w:rPr>
      </w:pPr>
      <w:r>
        <w:rPr>
          <w:rFonts w:ascii="Verdana" w:hAnsi="Verdana"/>
        </w:rPr>
        <w:t>Given back end support with JSON response and requests for Apple IOS Application.</w:t>
      </w:r>
    </w:p>
    <w:p w14:paraId="7340B3A5" w14:textId="77777777" w:rsidR="001A0304" w:rsidRPr="009F3A0B" w:rsidRDefault="001A0304" w:rsidP="009F3A0B">
      <w:pPr>
        <w:tabs>
          <w:tab w:val="left" w:pos="29160"/>
        </w:tabs>
        <w:ind w:left="1080"/>
        <w:rPr>
          <w:rFonts w:ascii="Verdana" w:hAnsi="Verdana" w:cs="Arial"/>
          <w:b/>
          <w:bCs/>
          <w:sz w:val="24"/>
          <w:szCs w:val="24"/>
        </w:rPr>
      </w:pPr>
      <w:r w:rsidRPr="009F3A0B">
        <w:rPr>
          <w:rFonts w:ascii="Verdana" w:hAnsi="Verdana" w:cs="Arial"/>
          <w:b/>
          <w:bCs/>
          <w:sz w:val="24"/>
          <w:szCs w:val="24"/>
        </w:rPr>
        <w:tab/>
      </w:r>
    </w:p>
    <w:p w14:paraId="1438B276" w14:textId="77777777" w:rsidR="00E250B4" w:rsidRDefault="00E250B4" w:rsidP="00BB7AD8">
      <w:pPr>
        <w:rPr>
          <w:rFonts w:ascii="Verdana" w:hAnsi="Verdana" w:cs="Arial"/>
          <w:b/>
          <w:bCs/>
        </w:rPr>
      </w:pPr>
      <w:r>
        <w:rPr>
          <w:rFonts w:ascii="Verdana" w:hAnsi="Verdana" w:cs="Arial"/>
          <w:b/>
          <w:bCs/>
        </w:rPr>
        <w:t>Environment</w:t>
      </w:r>
      <w:r>
        <w:rPr>
          <w:rFonts w:ascii="Verdana" w:hAnsi="Verdana" w:cs="Arial"/>
          <w:b/>
          <w:bCs/>
        </w:rPr>
        <w:br/>
      </w:r>
    </w:p>
    <w:p w14:paraId="5E231389" w14:textId="70A7E455" w:rsidR="00BB7AD8" w:rsidRPr="00CD53B7" w:rsidRDefault="00E250B4" w:rsidP="00FE5560">
      <w:pPr>
        <w:spacing w:line="360" w:lineRule="auto"/>
        <w:rPr>
          <w:rFonts w:ascii="Verdana" w:hAnsi="Verdana" w:cs="Arial"/>
          <w:bCs/>
          <w:sz w:val="22"/>
          <w:szCs w:val="22"/>
        </w:rPr>
      </w:pPr>
      <w:r>
        <w:rPr>
          <w:rFonts w:ascii="Verdana" w:hAnsi="Verdana" w:cs="Arial"/>
          <w:b/>
          <w:bCs/>
        </w:rPr>
        <w:tab/>
      </w:r>
      <w:r w:rsidR="00FE5560" w:rsidRPr="00CD53B7">
        <w:rPr>
          <w:rFonts w:ascii="Verdana" w:hAnsi="Verdana"/>
        </w:rPr>
        <w:t>Apache 2.0.1</w:t>
      </w:r>
      <w:r w:rsidRPr="00CD53B7">
        <w:rPr>
          <w:rFonts w:ascii="Verdana" w:hAnsi="Verdana"/>
        </w:rPr>
        <w:t>, LINUX</w:t>
      </w:r>
      <w:r w:rsidR="00175672" w:rsidRPr="00CD53B7">
        <w:rPr>
          <w:rFonts w:ascii="Verdana" w:hAnsi="Verdana"/>
        </w:rPr>
        <w:t xml:space="preserve"> </w:t>
      </w:r>
      <w:r w:rsidR="00480BAA" w:rsidRPr="00CD53B7">
        <w:rPr>
          <w:rFonts w:ascii="Verdana" w:hAnsi="Verdana"/>
        </w:rPr>
        <w:t>Red hat</w:t>
      </w:r>
      <w:r w:rsidR="00175672" w:rsidRPr="00CD53B7">
        <w:rPr>
          <w:rFonts w:ascii="Verdana" w:hAnsi="Verdana"/>
        </w:rPr>
        <w:t xml:space="preserve"> 6.8</w:t>
      </w:r>
      <w:r w:rsidRPr="00CD53B7">
        <w:rPr>
          <w:rFonts w:ascii="Verdana" w:hAnsi="Verdana"/>
        </w:rPr>
        <w:t>,</w:t>
      </w:r>
      <w:r w:rsidR="00121CEC" w:rsidRPr="00CD53B7">
        <w:rPr>
          <w:rFonts w:ascii="Verdana" w:hAnsi="Verdana"/>
        </w:rPr>
        <w:t xml:space="preserve"> </w:t>
      </w:r>
      <w:r w:rsidRPr="00CD53B7">
        <w:rPr>
          <w:rFonts w:ascii="Verdana" w:hAnsi="Verdana"/>
        </w:rPr>
        <w:t>PHP 5</w:t>
      </w:r>
      <w:r w:rsidR="00175672" w:rsidRPr="00CD53B7">
        <w:rPr>
          <w:rFonts w:ascii="Verdana" w:hAnsi="Verdana"/>
        </w:rPr>
        <w:t>.4</w:t>
      </w:r>
      <w:r w:rsidRPr="00CD53B7">
        <w:rPr>
          <w:rFonts w:ascii="Verdana" w:hAnsi="Verdana"/>
        </w:rPr>
        <w:t>, SVN, MySQL 5,</w:t>
      </w:r>
      <w:r w:rsidR="00623083" w:rsidRPr="00CD53B7">
        <w:rPr>
          <w:rFonts w:ascii="Verdana" w:hAnsi="Verdana"/>
        </w:rPr>
        <w:t xml:space="preserve"> SQL Server</w:t>
      </w:r>
      <w:r w:rsidR="00175672" w:rsidRPr="00CD53B7">
        <w:rPr>
          <w:rFonts w:ascii="Verdana" w:hAnsi="Verdana"/>
        </w:rPr>
        <w:t xml:space="preserve"> 2008</w:t>
      </w:r>
      <w:r w:rsidR="006A4574" w:rsidRPr="00CD53B7">
        <w:rPr>
          <w:rFonts w:ascii="Verdana" w:hAnsi="Verdana"/>
        </w:rPr>
        <w:t>,</w:t>
      </w:r>
      <w:r w:rsidR="00FE5560" w:rsidRPr="00CD53B7">
        <w:rPr>
          <w:rFonts w:ascii="Verdana" w:hAnsi="Verdana"/>
        </w:rPr>
        <w:t xml:space="preserve"> HTML</w:t>
      </w:r>
      <w:r w:rsidR="00175672" w:rsidRPr="00CD53B7">
        <w:rPr>
          <w:rFonts w:ascii="Verdana" w:hAnsi="Verdana"/>
        </w:rPr>
        <w:t>5</w:t>
      </w:r>
      <w:r w:rsidR="00FE5560" w:rsidRPr="00CD53B7">
        <w:rPr>
          <w:rFonts w:ascii="Verdana" w:hAnsi="Verdana"/>
        </w:rPr>
        <w:t>, CSS</w:t>
      </w:r>
      <w:r w:rsidR="00175672" w:rsidRPr="00CD53B7">
        <w:rPr>
          <w:rFonts w:ascii="Verdana" w:hAnsi="Verdana"/>
        </w:rPr>
        <w:t>3</w:t>
      </w:r>
      <w:r w:rsidR="006A4574" w:rsidRPr="00CD53B7">
        <w:rPr>
          <w:rFonts w:ascii="Verdana" w:hAnsi="Verdana"/>
        </w:rPr>
        <w:t>, JQ</w:t>
      </w:r>
      <w:r w:rsidRPr="00CD53B7">
        <w:rPr>
          <w:rFonts w:ascii="Verdana" w:hAnsi="Verdana"/>
        </w:rPr>
        <w:t>uery</w:t>
      </w:r>
      <w:r w:rsidR="00175672" w:rsidRPr="00CD53B7">
        <w:rPr>
          <w:rFonts w:ascii="Verdana" w:hAnsi="Verdana"/>
        </w:rPr>
        <w:t>2.8,</w:t>
      </w:r>
      <w:r w:rsidRPr="00CD53B7">
        <w:rPr>
          <w:rFonts w:ascii="Verdana" w:hAnsi="Verdana"/>
        </w:rPr>
        <w:t xml:space="preserve"> JavaScript</w:t>
      </w:r>
      <w:r w:rsidR="00754FC6" w:rsidRPr="00CD53B7">
        <w:rPr>
          <w:rFonts w:ascii="Verdana" w:hAnsi="Verdana"/>
        </w:rPr>
        <w:t xml:space="preserve">, </w:t>
      </w:r>
      <w:r w:rsidR="00E41B03" w:rsidRPr="00CD53B7">
        <w:rPr>
          <w:rFonts w:ascii="Verdana" w:hAnsi="Verdana" w:cs="Arial"/>
        </w:rPr>
        <w:t xml:space="preserve">Angular </w:t>
      </w:r>
      <w:r w:rsidR="00754FC6" w:rsidRPr="00CD53B7">
        <w:rPr>
          <w:rFonts w:ascii="Verdana" w:hAnsi="Verdana"/>
        </w:rPr>
        <w:t>JS</w:t>
      </w:r>
      <w:r w:rsidR="00175672" w:rsidRPr="00CD53B7">
        <w:rPr>
          <w:rFonts w:ascii="Verdana" w:hAnsi="Verdana"/>
        </w:rPr>
        <w:t xml:space="preserve"> 1.</w:t>
      </w:r>
      <w:r w:rsidR="00AB3EF1" w:rsidRPr="00CD53B7">
        <w:rPr>
          <w:rFonts w:ascii="Verdana" w:hAnsi="Verdana"/>
        </w:rPr>
        <w:t>4</w:t>
      </w:r>
      <w:r w:rsidR="00F545DF" w:rsidRPr="00CD53B7">
        <w:rPr>
          <w:rFonts w:ascii="Verdana" w:hAnsi="Verdana"/>
        </w:rPr>
        <w:t xml:space="preserve"> and B</w:t>
      </w:r>
      <w:r w:rsidRPr="00CD53B7">
        <w:rPr>
          <w:rFonts w:ascii="Verdana" w:hAnsi="Verdana"/>
        </w:rPr>
        <w:t>ootstrap</w:t>
      </w:r>
      <w:r w:rsidR="00175672" w:rsidRPr="00CD53B7">
        <w:rPr>
          <w:rFonts w:ascii="Verdana" w:hAnsi="Verdana"/>
        </w:rPr>
        <w:t xml:space="preserve"> 2.4</w:t>
      </w:r>
      <w:r w:rsidR="001A0304" w:rsidRPr="00CD53B7">
        <w:rPr>
          <w:rFonts w:ascii="Verdana" w:hAnsi="Verdana" w:cs="Arial"/>
          <w:bCs/>
          <w:sz w:val="22"/>
          <w:szCs w:val="22"/>
        </w:rPr>
        <w:tab/>
      </w:r>
      <w:r w:rsidR="001A0304" w:rsidRPr="00CD53B7">
        <w:rPr>
          <w:rFonts w:ascii="Verdana" w:hAnsi="Verdana" w:cs="Arial"/>
          <w:bCs/>
          <w:sz w:val="22"/>
          <w:szCs w:val="22"/>
        </w:rPr>
        <w:tab/>
      </w:r>
    </w:p>
    <w:p w14:paraId="2235C839" w14:textId="7D066CA1" w:rsidR="00C031FB" w:rsidRDefault="00C031FB" w:rsidP="00121CEC">
      <w:pPr>
        <w:rPr>
          <w:rFonts w:ascii="Verdana" w:hAnsi="Verdana" w:cs="Arial"/>
          <w:b/>
          <w:bCs/>
          <w:sz w:val="22"/>
          <w:szCs w:val="22"/>
        </w:rPr>
      </w:pPr>
    </w:p>
    <w:p w14:paraId="044EFA91" w14:textId="77777777" w:rsidR="00AE0325" w:rsidRDefault="00BB7AD8">
      <w:pPr>
        <w:rPr>
          <w:rFonts w:ascii="Verdana" w:hAnsi="Verdana"/>
          <w:b/>
          <w:u w:val="single"/>
        </w:rPr>
      </w:pPr>
      <w:r>
        <w:rPr>
          <w:rFonts w:ascii="Verdana" w:hAnsi="Verdana" w:cs="Arial"/>
          <w:b/>
          <w:bCs/>
          <w:sz w:val="22"/>
          <w:szCs w:val="22"/>
        </w:rPr>
        <w:tab/>
      </w:r>
      <w:r>
        <w:rPr>
          <w:rFonts w:ascii="Verdana" w:hAnsi="Verdana" w:cs="Arial"/>
          <w:b/>
          <w:bCs/>
          <w:sz w:val="22"/>
          <w:szCs w:val="22"/>
        </w:rPr>
        <w:tab/>
      </w:r>
    </w:p>
    <w:p w14:paraId="64EF4791" w14:textId="77777777" w:rsidR="00E73106" w:rsidRDefault="00061647" w:rsidP="00BD081D">
      <w:pPr>
        <w:rPr>
          <w:rFonts w:ascii="Verdana" w:hAnsi="Verdana"/>
        </w:rPr>
      </w:pPr>
      <w:r w:rsidRPr="00BD081D">
        <w:rPr>
          <w:rFonts w:ascii="Verdana" w:hAnsi="Verdana"/>
          <w:b/>
        </w:rPr>
        <w:t>Globe7 HK Ltd</w:t>
      </w:r>
      <w:r>
        <w:rPr>
          <w:rFonts w:ascii="Verdana" w:hAnsi="Verdana"/>
        </w:rPr>
        <w:t xml:space="preserve">, </w:t>
      </w:r>
      <w:r w:rsidRPr="00BD081D">
        <w:rPr>
          <w:rFonts w:ascii="Verdana" w:hAnsi="Verdana"/>
          <w:b/>
        </w:rPr>
        <w:t>H</w:t>
      </w:r>
      <w:r>
        <w:rPr>
          <w:rFonts w:ascii="Verdana" w:hAnsi="Verdana"/>
          <w:b/>
        </w:rPr>
        <w:t>K, Hyderabad INDIA</w:t>
      </w:r>
      <w:r w:rsidR="00A57AA2">
        <w:rPr>
          <w:rFonts w:ascii="Verdana" w:hAnsi="Verdana"/>
          <w:b/>
        </w:rPr>
        <w:t xml:space="preserve">                </w:t>
      </w:r>
      <w:r>
        <w:rPr>
          <w:rFonts w:ascii="Verdana" w:hAnsi="Verdana"/>
          <w:b/>
        </w:rPr>
        <w:t xml:space="preserve">                            </w:t>
      </w:r>
      <w:r w:rsidR="00A57AA2">
        <w:rPr>
          <w:rFonts w:ascii="Verdana" w:hAnsi="Verdana"/>
          <w:b/>
        </w:rPr>
        <w:t xml:space="preserve">   Apr </w:t>
      </w:r>
      <w:r w:rsidR="00A57AA2" w:rsidRPr="00E73106">
        <w:rPr>
          <w:rFonts w:ascii="Verdana" w:hAnsi="Verdana"/>
          <w:b/>
        </w:rPr>
        <w:t xml:space="preserve">2008 - </w:t>
      </w:r>
      <w:r w:rsidR="00A57AA2">
        <w:rPr>
          <w:rFonts w:ascii="Verdana" w:hAnsi="Verdana"/>
          <w:b/>
        </w:rPr>
        <w:t xml:space="preserve">Dec </w:t>
      </w:r>
      <w:r w:rsidR="00A57AA2" w:rsidRPr="00E73106">
        <w:rPr>
          <w:rFonts w:ascii="Verdana" w:hAnsi="Verdana"/>
          <w:b/>
        </w:rPr>
        <w:t>2010</w:t>
      </w:r>
      <w:r w:rsidR="00215953">
        <w:rPr>
          <w:rFonts w:ascii="Verdana" w:hAnsi="Verdana"/>
        </w:rPr>
        <w:tab/>
      </w:r>
      <w:r w:rsidR="00E73106">
        <w:rPr>
          <w:rFonts w:ascii="Verdana" w:hAnsi="Verdana"/>
        </w:rPr>
        <w:t xml:space="preserve">  </w:t>
      </w:r>
      <w:r w:rsidR="009F6D9F">
        <w:rPr>
          <w:rFonts w:ascii="Verdana" w:hAnsi="Verdana"/>
        </w:rPr>
        <w:br/>
      </w:r>
      <w:r w:rsidR="00A57AA2">
        <w:rPr>
          <w:rFonts w:ascii="Verdana" w:hAnsi="Verdana"/>
          <w:b/>
        </w:rPr>
        <w:t>Web</w:t>
      </w:r>
      <w:r w:rsidR="00E73106">
        <w:rPr>
          <w:rFonts w:ascii="Verdana" w:hAnsi="Verdana"/>
          <w:b/>
        </w:rPr>
        <w:t xml:space="preserve"> Developer</w:t>
      </w:r>
    </w:p>
    <w:p w14:paraId="4A997D09" w14:textId="77777777" w:rsidR="00215953" w:rsidRDefault="00215953">
      <w:pPr>
        <w:pStyle w:val="Normalverdana"/>
      </w:pPr>
    </w:p>
    <w:p w14:paraId="7D5EA9AB" w14:textId="77777777" w:rsidR="00215953" w:rsidRDefault="00215953">
      <w:pPr>
        <w:rPr>
          <w:rStyle w:val="txt1"/>
          <w:rFonts w:cs="Arial"/>
          <w:sz w:val="20"/>
          <w:szCs w:val="20"/>
        </w:rPr>
      </w:pPr>
      <w:r w:rsidRPr="00BD081D">
        <w:rPr>
          <w:rFonts w:ascii="Verdana" w:hAnsi="Verdana"/>
          <w:b/>
        </w:rPr>
        <w:t>Ziddu</w:t>
      </w:r>
      <w:r>
        <w:rPr>
          <w:rFonts w:ascii="Verdana" w:hAnsi="Verdana"/>
        </w:rPr>
        <w:t xml:space="preserve"> is a rapid file hosting service. </w:t>
      </w:r>
      <w:r w:rsidR="00340F65">
        <w:rPr>
          <w:rFonts w:ascii="Verdana" w:hAnsi="Verdana"/>
        </w:rPr>
        <w:t>It’s</w:t>
      </w:r>
      <w:r>
        <w:rPr>
          <w:rFonts w:ascii="Verdana" w:hAnsi="Verdana"/>
        </w:rPr>
        <w:t xml:space="preserve"> creating new revolution in file hosting service. Ziddu is giving services online view for video files, photo files, creating Video, Audio and Photo Albums and</w:t>
      </w:r>
      <w:r>
        <w:rPr>
          <w:rStyle w:val="txt1"/>
          <w:rFonts w:cs="Arial"/>
          <w:sz w:val="20"/>
          <w:szCs w:val="20"/>
        </w:rPr>
        <w:t xml:space="preserve">. Daily Ziddu is getting 100-200 GB data. Ziddu serves files by using Apple </w:t>
      </w:r>
      <w:r w:rsidR="00480BAA">
        <w:rPr>
          <w:rStyle w:val="txt1"/>
          <w:rFonts w:cs="Arial"/>
          <w:sz w:val="20"/>
          <w:szCs w:val="20"/>
        </w:rPr>
        <w:t>store next</w:t>
      </w:r>
      <w:r>
        <w:rPr>
          <w:rStyle w:val="txt1"/>
          <w:rFonts w:cs="Arial"/>
          <w:sz w:val="20"/>
          <w:szCs w:val="20"/>
        </w:rPr>
        <w:t xml:space="preserve"> technology.  </w:t>
      </w:r>
    </w:p>
    <w:p w14:paraId="339FF870" w14:textId="77777777" w:rsidR="00215953" w:rsidRDefault="00215953">
      <w:pPr>
        <w:rPr>
          <w:rFonts w:ascii="Verdana" w:hAnsi="Verdana"/>
          <w:u w:val="single"/>
        </w:rPr>
      </w:pPr>
    </w:p>
    <w:p w14:paraId="1B0AA925" w14:textId="77777777" w:rsidR="00215953" w:rsidRDefault="000A596B">
      <w:pPr>
        <w:pStyle w:val="PlainText"/>
        <w:rPr>
          <w:rFonts w:ascii="Verdana" w:hAnsi="Verdana" w:cs="Tahoma"/>
          <w:b/>
          <w:color w:val="000000"/>
        </w:rPr>
      </w:pPr>
      <w:r>
        <w:rPr>
          <w:rFonts w:ascii="Verdana" w:hAnsi="Verdana" w:cs="Tahoma"/>
          <w:b/>
          <w:color w:val="000000"/>
        </w:rPr>
        <w:t xml:space="preserve">Roles and </w:t>
      </w:r>
      <w:r w:rsidR="00215953">
        <w:rPr>
          <w:rFonts w:ascii="Verdana" w:hAnsi="Verdana" w:cs="Tahoma"/>
          <w:b/>
          <w:color w:val="000000"/>
        </w:rPr>
        <w:t>Responsibilities</w:t>
      </w:r>
      <w:r w:rsidR="00215953">
        <w:rPr>
          <w:rFonts w:ascii="Verdana" w:hAnsi="Verdana" w:cs="Tahoma"/>
          <w:b/>
          <w:color w:val="000000"/>
        </w:rPr>
        <w:br/>
      </w:r>
    </w:p>
    <w:p w14:paraId="0307BCB9" w14:textId="77777777" w:rsidR="008D10D1" w:rsidRPr="00A014DC" w:rsidRDefault="008D10D1" w:rsidP="008D10D1">
      <w:pPr>
        <w:pStyle w:val="BodyText"/>
        <w:numPr>
          <w:ilvl w:val="0"/>
          <w:numId w:val="5"/>
        </w:numPr>
        <w:tabs>
          <w:tab w:val="left" w:pos="14400"/>
        </w:tabs>
        <w:jc w:val="both"/>
        <w:rPr>
          <w:rFonts w:ascii="Verdana" w:hAnsi="Verdana" w:cs="Arial"/>
          <w:sz w:val="20"/>
        </w:rPr>
      </w:pPr>
      <w:r w:rsidRPr="00A014DC">
        <w:rPr>
          <w:rFonts w:ascii="Verdana" w:hAnsi="Verdana" w:cs="Arial"/>
          <w:sz w:val="20"/>
          <w:shd w:val="clear" w:color="auto" w:fill="FFFFFF"/>
        </w:rPr>
        <w:t>Involved in Software Development Life Cycle phases like requirements gathering, Analysis, Design and Development.</w:t>
      </w:r>
    </w:p>
    <w:p w14:paraId="5ADFB53C" w14:textId="77777777" w:rsidR="008D10D1" w:rsidRPr="00A014DC" w:rsidRDefault="008D10D1" w:rsidP="008D10D1">
      <w:pPr>
        <w:pStyle w:val="BodyText"/>
        <w:numPr>
          <w:ilvl w:val="0"/>
          <w:numId w:val="5"/>
        </w:numPr>
        <w:tabs>
          <w:tab w:val="left" w:pos="14400"/>
        </w:tabs>
        <w:jc w:val="both"/>
        <w:rPr>
          <w:rFonts w:ascii="Verdana" w:hAnsi="Verdana" w:cs="Arial"/>
          <w:sz w:val="20"/>
        </w:rPr>
      </w:pPr>
      <w:r w:rsidRPr="00A014DC">
        <w:rPr>
          <w:rFonts w:ascii="Verdana" w:hAnsi="Verdana" w:cs="Arial"/>
          <w:sz w:val="20"/>
          <w:shd w:val="clear" w:color="auto" w:fill="FFFFFF"/>
        </w:rPr>
        <w:t>Developed a Utility function to increase the reusability of the code in different palaces.</w:t>
      </w:r>
    </w:p>
    <w:p w14:paraId="5338A932" w14:textId="77777777" w:rsidR="008D10D1" w:rsidRPr="008D10D1" w:rsidRDefault="008D10D1" w:rsidP="008D10D1">
      <w:pPr>
        <w:pStyle w:val="BodyText"/>
        <w:numPr>
          <w:ilvl w:val="0"/>
          <w:numId w:val="5"/>
        </w:numPr>
        <w:tabs>
          <w:tab w:val="left" w:pos="14400"/>
        </w:tabs>
        <w:jc w:val="both"/>
        <w:rPr>
          <w:rFonts w:ascii="Verdana" w:hAnsi="Verdana" w:cs="Arial"/>
          <w:sz w:val="20"/>
        </w:rPr>
      </w:pPr>
      <w:r w:rsidRPr="00A014DC">
        <w:rPr>
          <w:rFonts w:ascii="Verdana" w:hAnsi="Verdana" w:cs="Arial"/>
          <w:sz w:val="20"/>
          <w:shd w:val="clear" w:color="auto" w:fill="FFFFFF"/>
        </w:rPr>
        <w:t>Designed and implemented the User Interface using HTML, CSS, and AJAX</w:t>
      </w:r>
    </w:p>
    <w:p w14:paraId="3FBFD14F" w14:textId="77777777" w:rsidR="002C13E2" w:rsidRPr="002C13E2" w:rsidRDefault="002C13E2" w:rsidP="00FF0B12">
      <w:pPr>
        <w:pStyle w:val="BodyText"/>
        <w:numPr>
          <w:ilvl w:val="0"/>
          <w:numId w:val="5"/>
        </w:numPr>
        <w:tabs>
          <w:tab w:val="left" w:pos="14400"/>
        </w:tabs>
        <w:jc w:val="both"/>
        <w:rPr>
          <w:rFonts w:ascii="Verdana" w:hAnsi="Verdana" w:cs="Arial"/>
          <w:sz w:val="20"/>
        </w:rPr>
      </w:pPr>
      <w:r w:rsidRPr="002C13E2">
        <w:rPr>
          <w:rFonts w:ascii="Verdana" w:hAnsi="Verdana" w:cs="Arial"/>
          <w:sz w:val="20"/>
          <w:shd w:val="clear" w:color="auto" w:fill="FFFFFF"/>
        </w:rPr>
        <w:t>Developed cross-browser/platform HTML5, CSS, and JavaScript to match design specs for complex page layouts while adhering to code standards</w:t>
      </w:r>
      <w:r>
        <w:rPr>
          <w:rFonts w:ascii="Verdana" w:hAnsi="Verdana" w:cs="Arial"/>
          <w:sz w:val="20"/>
          <w:shd w:val="clear" w:color="auto" w:fill="FFFFFF"/>
        </w:rPr>
        <w:t>.</w:t>
      </w:r>
    </w:p>
    <w:p w14:paraId="3CCD9DFD" w14:textId="77777777" w:rsidR="002C13E2" w:rsidRPr="002C13E2" w:rsidRDefault="002C13E2" w:rsidP="00FF0B12">
      <w:pPr>
        <w:pStyle w:val="BodyText"/>
        <w:numPr>
          <w:ilvl w:val="0"/>
          <w:numId w:val="5"/>
        </w:numPr>
        <w:tabs>
          <w:tab w:val="left" w:pos="14400"/>
        </w:tabs>
        <w:jc w:val="both"/>
        <w:rPr>
          <w:rFonts w:ascii="Verdana" w:hAnsi="Verdana" w:cs="Arial"/>
          <w:sz w:val="20"/>
        </w:rPr>
      </w:pPr>
      <w:r w:rsidRPr="008D10D1">
        <w:rPr>
          <w:rFonts w:ascii="Verdana" w:hAnsi="Verdana" w:cs="Arial"/>
          <w:sz w:val="20"/>
          <w:shd w:val="clear" w:color="auto" w:fill="FFFFFF"/>
        </w:rPr>
        <w:t>Used JavaScript DOM manipulation and JavaScript event to generate the data result in</w:t>
      </w:r>
      <w:r w:rsidRPr="008D10D1">
        <w:rPr>
          <w:rStyle w:val="apple-converted-space"/>
          <w:rFonts w:ascii="Verdana" w:hAnsi="Verdana" w:cs="Arial"/>
          <w:sz w:val="20"/>
          <w:shd w:val="clear" w:color="auto" w:fill="FFFFFF"/>
        </w:rPr>
        <w:t> </w:t>
      </w:r>
      <w:r w:rsidRPr="008D10D1">
        <w:rPr>
          <w:rStyle w:val="hl"/>
          <w:rFonts w:ascii="Verdana" w:hAnsi="Verdana" w:cs="Arial"/>
          <w:sz w:val="20"/>
          <w:shd w:val="clear" w:color="auto" w:fill="FFF5CC"/>
        </w:rPr>
        <w:t>UI</w:t>
      </w:r>
      <w:r w:rsidRPr="002C13E2">
        <w:rPr>
          <w:rFonts w:ascii="Verdana" w:hAnsi="Verdana" w:cs="Arial"/>
          <w:color w:val="333333"/>
          <w:sz w:val="20"/>
          <w:shd w:val="clear" w:color="auto" w:fill="FFFFFF"/>
        </w:rPr>
        <w:t>.</w:t>
      </w:r>
    </w:p>
    <w:p w14:paraId="3732C808" w14:textId="77777777" w:rsidR="00215953" w:rsidRPr="00BF2435" w:rsidRDefault="000A596B" w:rsidP="008D10D1">
      <w:pPr>
        <w:pStyle w:val="BodyText"/>
        <w:numPr>
          <w:ilvl w:val="0"/>
          <w:numId w:val="5"/>
        </w:numPr>
        <w:tabs>
          <w:tab w:val="left" w:pos="14400"/>
        </w:tabs>
        <w:jc w:val="both"/>
        <w:rPr>
          <w:rFonts w:ascii="Verdana" w:hAnsi="Verdana" w:cs="Arial"/>
          <w:iCs/>
          <w:color w:val="333333"/>
          <w:sz w:val="20"/>
        </w:rPr>
      </w:pPr>
      <w:r w:rsidRPr="008D10D1">
        <w:rPr>
          <w:rFonts w:ascii="Verdana" w:hAnsi="Verdana" w:cs="Arial"/>
          <w:sz w:val="20"/>
        </w:rPr>
        <w:t xml:space="preserve">Analyzed, </w:t>
      </w:r>
      <w:r w:rsidR="00215953" w:rsidRPr="008D10D1">
        <w:rPr>
          <w:rFonts w:ascii="Verdana" w:hAnsi="Verdana" w:cs="Arial"/>
          <w:sz w:val="20"/>
        </w:rPr>
        <w:t xml:space="preserve">Designed and implemented </w:t>
      </w:r>
      <w:r w:rsidRPr="008D10D1">
        <w:rPr>
          <w:rFonts w:ascii="Verdana" w:hAnsi="Verdana" w:cs="Arial"/>
          <w:sz w:val="20"/>
        </w:rPr>
        <w:t>whole application from the scratch</w:t>
      </w:r>
      <w:r w:rsidR="00640877" w:rsidRPr="008D10D1">
        <w:rPr>
          <w:rFonts w:ascii="Verdana" w:hAnsi="Verdana" w:cs="Arial"/>
          <w:sz w:val="20"/>
        </w:rPr>
        <w:t>.</w:t>
      </w:r>
    </w:p>
    <w:p w14:paraId="32309B92" w14:textId="77777777" w:rsidR="00BF2435" w:rsidRPr="008D10D1" w:rsidRDefault="00BF2435" w:rsidP="008D10D1">
      <w:pPr>
        <w:pStyle w:val="BodyText"/>
        <w:numPr>
          <w:ilvl w:val="0"/>
          <w:numId w:val="5"/>
        </w:numPr>
        <w:tabs>
          <w:tab w:val="left" w:pos="14400"/>
        </w:tabs>
        <w:jc w:val="both"/>
        <w:rPr>
          <w:rStyle w:val="txt1"/>
          <w:rFonts w:cs="Arial"/>
          <w:iCs/>
          <w:sz w:val="20"/>
          <w:szCs w:val="20"/>
        </w:rPr>
      </w:pPr>
      <w:r>
        <w:rPr>
          <w:rFonts w:ascii="Verdana" w:hAnsi="Verdana" w:cs="Arial"/>
          <w:sz w:val="20"/>
        </w:rPr>
        <w:t>Implemented</w:t>
      </w:r>
      <w:r w:rsidR="004D605C">
        <w:rPr>
          <w:rFonts w:ascii="Verdana" w:hAnsi="Verdana" w:cs="Arial"/>
          <w:sz w:val="20"/>
        </w:rPr>
        <w:t xml:space="preserve"> entire</w:t>
      </w:r>
      <w:r>
        <w:rPr>
          <w:rFonts w:ascii="Verdana" w:hAnsi="Verdana" w:cs="Arial"/>
          <w:sz w:val="20"/>
        </w:rPr>
        <w:t xml:space="preserve"> this application in PHP Drupal. </w:t>
      </w:r>
    </w:p>
    <w:p w14:paraId="0DCD0084" w14:textId="77777777" w:rsidR="00955D3E" w:rsidRDefault="00955D3E" w:rsidP="00955D3E">
      <w:pPr>
        <w:pStyle w:val="BodyText"/>
        <w:tabs>
          <w:tab w:val="left" w:pos="14400"/>
        </w:tabs>
        <w:ind w:left="810"/>
        <w:jc w:val="both"/>
        <w:rPr>
          <w:rStyle w:val="txt1"/>
          <w:rFonts w:cs="Arial"/>
          <w:iCs/>
          <w:sz w:val="20"/>
          <w:szCs w:val="20"/>
        </w:rPr>
      </w:pPr>
    </w:p>
    <w:p w14:paraId="0C997E94" w14:textId="77777777" w:rsidR="00215953" w:rsidRDefault="00215953">
      <w:pPr>
        <w:rPr>
          <w:rStyle w:val="txt1"/>
          <w:rFonts w:cs="Arial"/>
          <w:sz w:val="20"/>
          <w:szCs w:val="20"/>
        </w:rPr>
      </w:pPr>
      <w:r>
        <w:rPr>
          <w:rStyle w:val="txt1"/>
          <w:rFonts w:cs="Arial"/>
          <w:sz w:val="20"/>
          <w:szCs w:val="20"/>
        </w:rPr>
        <w:t xml:space="preserve">    </w:t>
      </w:r>
    </w:p>
    <w:p w14:paraId="7799B733" w14:textId="77777777" w:rsidR="00E73106" w:rsidRDefault="00E73106" w:rsidP="00E73106">
      <w:pPr>
        <w:rPr>
          <w:rFonts w:ascii="Verdana" w:hAnsi="Verdana" w:cs="Arial"/>
          <w:b/>
          <w:bCs/>
        </w:rPr>
      </w:pPr>
      <w:r>
        <w:rPr>
          <w:rFonts w:ascii="Verdana" w:hAnsi="Verdana" w:cs="Arial"/>
          <w:b/>
          <w:bCs/>
        </w:rPr>
        <w:t>Environment</w:t>
      </w:r>
      <w:r>
        <w:rPr>
          <w:rFonts w:ascii="Verdana" w:hAnsi="Verdana" w:cs="Arial"/>
          <w:b/>
          <w:bCs/>
        </w:rPr>
        <w:br/>
      </w:r>
    </w:p>
    <w:p w14:paraId="5F160BA6" w14:textId="77777777" w:rsidR="00215953" w:rsidRDefault="00E73106" w:rsidP="00E73106">
      <w:pPr>
        <w:spacing w:line="360" w:lineRule="auto"/>
      </w:pPr>
      <w:r>
        <w:rPr>
          <w:rFonts w:ascii="Verdana" w:hAnsi="Verdana" w:cs="Arial"/>
          <w:b/>
          <w:bCs/>
        </w:rPr>
        <w:tab/>
      </w:r>
      <w:r w:rsidR="000F3A91" w:rsidRPr="00A47BCC">
        <w:rPr>
          <w:rFonts w:ascii="Verdana" w:hAnsi="Verdana"/>
        </w:rPr>
        <w:t>LINUX,</w:t>
      </w:r>
      <w:r w:rsidR="000F3A91">
        <w:rPr>
          <w:rFonts w:ascii="Verdana" w:hAnsi="Verdana"/>
        </w:rPr>
        <w:t xml:space="preserve"> </w:t>
      </w:r>
      <w:r w:rsidR="000F3A91" w:rsidRPr="00A47BCC">
        <w:rPr>
          <w:rFonts w:ascii="Verdana" w:hAnsi="Verdana"/>
        </w:rPr>
        <w:t>Apache, PHP</w:t>
      </w:r>
      <w:r w:rsidR="00D0033D">
        <w:rPr>
          <w:rFonts w:ascii="Verdana" w:hAnsi="Verdana"/>
        </w:rPr>
        <w:t xml:space="preserve"> Drupal</w:t>
      </w:r>
      <w:r w:rsidR="000F3A91" w:rsidRPr="00A47BCC">
        <w:rPr>
          <w:rFonts w:ascii="Verdana" w:hAnsi="Verdana"/>
        </w:rPr>
        <w:t>,</w:t>
      </w:r>
      <w:r w:rsidR="001262A0">
        <w:rPr>
          <w:rFonts w:ascii="Verdana" w:hAnsi="Verdana"/>
        </w:rPr>
        <w:t xml:space="preserve"> Perl,</w:t>
      </w:r>
      <w:r w:rsidR="000F3A91">
        <w:rPr>
          <w:rFonts w:ascii="Verdana" w:hAnsi="Verdana"/>
        </w:rPr>
        <w:t xml:space="preserve"> </w:t>
      </w:r>
      <w:r w:rsidR="000F3A91" w:rsidRPr="00A47BCC">
        <w:rPr>
          <w:rFonts w:ascii="Verdana" w:hAnsi="Verdana"/>
        </w:rPr>
        <w:t>MySQL</w:t>
      </w:r>
      <w:r w:rsidR="000F3A91">
        <w:rPr>
          <w:rFonts w:ascii="Verdana" w:hAnsi="Verdana"/>
        </w:rPr>
        <w:t>, HTML, CSS and</w:t>
      </w:r>
      <w:r w:rsidR="000F3A91" w:rsidRPr="00A47BCC">
        <w:rPr>
          <w:rFonts w:ascii="Verdana" w:hAnsi="Verdana"/>
        </w:rPr>
        <w:t xml:space="preserve"> </w:t>
      </w:r>
      <w:r w:rsidR="000F3A91">
        <w:rPr>
          <w:rFonts w:ascii="Verdana" w:hAnsi="Verdana"/>
        </w:rPr>
        <w:t>JavaScript</w:t>
      </w:r>
    </w:p>
    <w:p w14:paraId="6BC9BD56" w14:textId="77777777" w:rsidR="00215953" w:rsidRDefault="00215953"/>
    <w:p w14:paraId="35718ADF" w14:textId="77777777" w:rsidR="00003478" w:rsidRDefault="00003478">
      <w:pPr>
        <w:rPr>
          <w:rFonts w:ascii="Verdana" w:hAnsi="Verdana"/>
          <w:b/>
        </w:rPr>
      </w:pPr>
    </w:p>
    <w:p w14:paraId="5FE965F3" w14:textId="77777777" w:rsidR="00003478" w:rsidRDefault="00003478">
      <w:pPr>
        <w:rPr>
          <w:rFonts w:ascii="Verdana" w:hAnsi="Verdana"/>
          <w:b/>
        </w:rPr>
      </w:pPr>
    </w:p>
    <w:p w14:paraId="17F90C6C" w14:textId="77777777" w:rsidR="00215953" w:rsidRDefault="00E73106" w:rsidP="00A42541">
      <w:r w:rsidRPr="00BD081D">
        <w:rPr>
          <w:rFonts w:ascii="Verdana" w:hAnsi="Verdana"/>
          <w:b/>
        </w:rPr>
        <w:t>Globe7 HK Ltd</w:t>
      </w:r>
      <w:r>
        <w:rPr>
          <w:rFonts w:ascii="Verdana" w:hAnsi="Verdana"/>
        </w:rPr>
        <w:t xml:space="preserve">, </w:t>
      </w:r>
      <w:r w:rsidRPr="00BD081D">
        <w:rPr>
          <w:rFonts w:ascii="Verdana" w:hAnsi="Verdana"/>
          <w:b/>
        </w:rPr>
        <w:t>H</w:t>
      </w:r>
      <w:r>
        <w:rPr>
          <w:rFonts w:ascii="Verdana" w:hAnsi="Verdana"/>
          <w:b/>
        </w:rPr>
        <w:t>K</w:t>
      </w:r>
      <w:r>
        <w:rPr>
          <w:rFonts w:ascii="Verdana" w:hAnsi="Verdana"/>
          <w:b/>
        </w:rPr>
        <w:tab/>
      </w:r>
      <w:r w:rsidR="00A42541">
        <w:rPr>
          <w:rFonts w:ascii="Verdana" w:hAnsi="Verdana"/>
          <w:b/>
        </w:rPr>
        <w:t>, Hyderabad INDIA                                            Aug 2007 - March 2008</w:t>
      </w:r>
      <w:r w:rsidR="00215953">
        <w:rPr>
          <w:rFonts w:ascii="Verdana" w:hAnsi="Verdana"/>
          <w:u w:val="single"/>
        </w:rPr>
        <w:br/>
      </w:r>
      <w:r w:rsidR="00C808A8">
        <w:rPr>
          <w:rFonts w:ascii="Verdana" w:hAnsi="Verdana"/>
          <w:b/>
        </w:rPr>
        <w:t>UI</w:t>
      </w:r>
      <w:r w:rsidRPr="00E73106">
        <w:rPr>
          <w:rFonts w:ascii="Verdana" w:hAnsi="Verdana"/>
          <w:b/>
        </w:rPr>
        <w:t xml:space="preserve"> Developer</w:t>
      </w:r>
    </w:p>
    <w:p w14:paraId="485E495A" w14:textId="77777777" w:rsidR="00215953" w:rsidRDefault="00215953"/>
    <w:p w14:paraId="6430CB6C" w14:textId="77777777" w:rsidR="00215953" w:rsidRDefault="00215953">
      <w:pPr>
        <w:rPr>
          <w:rStyle w:val="txt1"/>
          <w:rFonts w:cs="Arial"/>
        </w:rPr>
      </w:pPr>
      <w:r w:rsidRPr="00E73106">
        <w:rPr>
          <w:rStyle w:val="txt1"/>
          <w:rFonts w:cs="Arial"/>
          <w:b/>
          <w:sz w:val="20"/>
          <w:szCs w:val="20"/>
        </w:rPr>
        <w:t>Egglad</w:t>
      </w:r>
      <w:r>
        <w:rPr>
          <w:rStyle w:val="txt1"/>
          <w:rFonts w:cs="Arial"/>
          <w:sz w:val="20"/>
          <w:szCs w:val="20"/>
        </w:rPr>
        <w:t xml:space="preserve"> is the first of its kind Gaming commerce portal. Where a user can play free online games also and can win cash prizes by earning daily points. Apart from this he/she can get discount on any product on Egglad store</w:t>
      </w:r>
      <w:r>
        <w:rPr>
          <w:rStyle w:val="txt1"/>
          <w:rFonts w:cs="Arial"/>
        </w:rPr>
        <w:t>.</w:t>
      </w:r>
    </w:p>
    <w:p w14:paraId="3EF8E43F" w14:textId="77777777" w:rsidR="00215953" w:rsidRDefault="00215953"/>
    <w:p w14:paraId="6D5921F2" w14:textId="77777777" w:rsidR="009759A3" w:rsidRDefault="009759A3">
      <w:pPr>
        <w:rPr>
          <w:rFonts w:ascii="Verdana" w:hAnsi="Verdana" w:cs="Tahoma"/>
          <w:b/>
          <w:color w:val="000000"/>
        </w:rPr>
      </w:pPr>
    </w:p>
    <w:p w14:paraId="0F7831AF" w14:textId="77777777" w:rsidR="008D10D1" w:rsidRPr="00A014DC" w:rsidRDefault="008D10D1" w:rsidP="008D10D1">
      <w:pPr>
        <w:pStyle w:val="BodyText"/>
        <w:numPr>
          <w:ilvl w:val="0"/>
          <w:numId w:val="5"/>
        </w:numPr>
        <w:tabs>
          <w:tab w:val="left" w:pos="14400"/>
        </w:tabs>
        <w:jc w:val="both"/>
        <w:rPr>
          <w:rFonts w:ascii="Verdana" w:hAnsi="Verdana" w:cs="Arial"/>
          <w:sz w:val="20"/>
        </w:rPr>
      </w:pPr>
      <w:r w:rsidRPr="00A014DC">
        <w:rPr>
          <w:rFonts w:ascii="Verdana" w:hAnsi="Verdana" w:cs="Arial"/>
          <w:sz w:val="20"/>
          <w:shd w:val="clear" w:color="auto" w:fill="FFFFFF"/>
        </w:rPr>
        <w:t>Involved in Software Development Life Cycle phases like requirements gathering, Analysis, Design and Development.</w:t>
      </w:r>
    </w:p>
    <w:p w14:paraId="1116C84A" w14:textId="77777777" w:rsidR="008D10D1" w:rsidRPr="00A014DC" w:rsidRDefault="008D10D1" w:rsidP="008D10D1">
      <w:pPr>
        <w:pStyle w:val="BodyText"/>
        <w:numPr>
          <w:ilvl w:val="0"/>
          <w:numId w:val="5"/>
        </w:numPr>
        <w:tabs>
          <w:tab w:val="left" w:pos="14400"/>
        </w:tabs>
        <w:jc w:val="both"/>
        <w:rPr>
          <w:rFonts w:ascii="Verdana" w:hAnsi="Verdana" w:cs="Arial"/>
          <w:sz w:val="20"/>
        </w:rPr>
      </w:pPr>
      <w:r w:rsidRPr="00A014DC">
        <w:rPr>
          <w:rFonts w:ascii="Verdana" w:hAnsi="Verdana" w:cs="Arial"/>
          <w:sz w:val="20"/>
          <w:shd w:val="clear" w:color="auto" w:fill="FFFFFF"/>
        </w:rPr>
        <w:t>Developed a Utility function to increase the reusability of the code in different palaces.</w:t>
      </w:r>
    </w:p>
    <w:p w14:paraId="320E7DD3" w14:textId="77777777" w:rsidR="008D10D1" w:rsidRPr="008D10D1" w:rsidRDefault="008D10D1" w:rsidP="008D10D1">
      <w:pPr>
        <w:pStyle w:val="BodyText"/>
        <w:numPr>
          <w:ilvl w:val="0"/>
          <w:numId w:val="5"/>
        </w:numPr>
        <w:tabs>
          <w:tab w:val="left" w:pos="14400"/>
        </w:tabs>
        <w:jc w:val="both"/>
        <w:rPr>
          <w:rFonts w:ascii="Verdana" w:hAnsi="Verdana" w:cs="Arial"/>
          <w:sz w:val="20"/>
        </w:rPr>
      </w:pPr>
      <w:r w:rsidRPr="00A014DC">
        <w:rPr>
          <w:rFonts w:ascii="Verdana" w:hAnsi="Verdana" w:cs="Arial"/>
          <w:sz w:val="20"/>
          <w:shd w:val="clear" w:color="auto" w:fill="FFFFFF"/>
        </w:rPr>
        <w:t>Designed and implemented the User Interface using HTML, CSS</w:t>
      </w:r>
    </w:p>
    <w:p w14:paraId="70FDD14E" w14:textId="77777777" w:rsidR="008D10D1" w:rsidRPr="002C13E2" w:rsidRDefault="008D10D1" w:rsidP="008D10D1">
      <w:pPr>
        <w:pStyle w:val="BodyText"/>
        <w:numPr>
          <w:ilvl w:val="0"/>
          <w:numId w:val="5"/>
        </w:numPr>
        <w:tabs>
          <w:tab w:val="left" w:pos="14400"/>
        </w:tabs>
        <w:jc w:val="both"/>
        <w:rPr>
          <w:rFonts w:ascii="Verdana" w:hAnsi="Verdana" w:cs="Arial"/>
          <w:sz w:val="20"/>
        </w:rPr>
      </w:pPr>
      <w:r w:rsidRPr="002C13E2">
        <w:rPr>
          <w:rFonts w:ascii="Verdana" w:hAnsi="Verdana" w:cs="Arial"/>
          <w:sz w:val="20"/>
          <w:shd w:val="clear" w:color="auto" w:fill="FFFFFF"/>
        </w:rPr>
        <w:t>Developed cross-browser/platform HTML5, CSS, and JavaScript to match design specs for complex page layouts while adhering to code standards</w:t>
      </w:r>
      <w:r>
        <w:rPr>
          <w:rFonts w:ascii="Verdana" w:hAnsi="Verdana" w:cs="Arial"/>
          <w:sz w:val="20"/>
          <w:shd w:val="clear" w:color="auto" w:fill="FFFFFF"/>
        </w:rPr>
        <w:t>.</w:t>
      </w:r>
    </w:p>
    <w:p w14:paraId="54538C61" w14:textId="77777777" w:rsidR="008D10D1" w:rsidRPr="008D10D1" w:rsidRDefault="008D10D1" w:rsidP="008D10D1">
      <w:pPr>
        <w:pStyle w:val="BodyText"/>
        <w:numPr>
          <w:ilvl w:val="0"/>
          <w:numId w:val="5"/>
        </w:numPr>
        <w:tabs>
          <w:tab w:val="left" w:pos="14400"/>
        </w:tabs>
        <w:jc w:val="both"/>
        <w:rPr>
          <w:rStyle w:val="txt1"/>
          <w:rFonts w:cs="Arial"/>
          <w:iCs/>
          <w:sz w:val="20"/>
          <w:szCs w:val="20"/>
        </w:rPr>
      </w:pPr>
      <w:r w:rsidRPr="008D10D1">
        <w:rPr>
          <w:rFonts w:ascii="Verdana" w:hAnsi="Verdana" w:cs="Arial"/>
          <w:sz w:val="20"/>
        </w:rPr>
        <w:t>Analyzed, Designed and implemented whole application from the scratch.</w:t>
      </w:r>
    </w:p>
    <w:p w14:paraId="243D4692" w14:textId="77777777" w:rsidR="00215953" w:rsidRDefault="00215953"/>
    <w:p w14:paraId="5DC92701" w14:textId="77777777" w:rsidR="007D7C17" w:rsidRDefault="007D7C17" w:rsidP="007D7C17">
      <w:pPr>
        <w:rPr>
          <w:rFonts w:ascii="Verdana" w:hAnsi="Verdana" w:cs="Arial"/>
          <w:b/>
          <w:bCs/>
        </w:rPr>
      </w:pPr>
      <w:r>
        <w:rPr>
          <w:rFonts w:ascii="Verdana" w:hAnsi="Verdana" w:cs="Arial"/>
          <w:b/>
          <w:bCs/>
        </w:rPr>
        <w:t>Environment</w:t>
      </w:r>
      <w:r>
        <w:rPr>
          <w:rFonts w:ascii="Verdana" w:hAnsi="Verdana" w:cs="Arial"/>
          <w:b/>
          <w:bCs/>
        </w:rPr>
        <w:br/>
      </w:r>
    </w:p>
    <w:p w14:paraId="08EA34A6" w14:textId="7D9DD36F" w:rsidR="007D7C17" w:rsidRDefault="007D7C17" w:rsidP="007D7C17">
      <w:pPr>
        <w:spacing w:line="360" w:lineRule="auto"/>
      </w:pPr>
      <w:r>
        <w:rPr>
          <w:rFonts w:ascii="Verdana" w:hAnsi="Verdana" w:cs="Arial"/>
          <w:b/>
          <w:bCs/>
        </w:rPr>
        <w:tab/>
      </w:r>
      <w:r w:rsidR="000F3A91" w:rsidRPr="00A47BCC">
        <w:rPr>
          <w:rFonts w:ascii="Verdana" w:hAnsi="Verdana"/>
        </w:rPr>
        <w:t>LINUX,</w:t>
      </w:r>
      <w:r w:rsidR="000F3A91">
        <w:rPr>
          <w:rFonts w:ascii="Verdana" w:hAnsi="Verdana"/>
        </w:rPr>
        <w:t xml:space="preserve"> </w:t>
      </w:r>
      <w:r w:rsidR="000F3A91" w:rsidRPr="00A47BCC">
        <w:rPr>
          <w:rFonts w:ascii="Verdana" w:hAnsi="Verdana"/>
        </w:rPr>
        <w:t>Apache,</w:t>
      </w:r>
      <w:r w:rsidR="000F3A91">
        <w:rPr>
          <w:rFonts w:ascii="Verdana" w:hAnsi="Verdana"/>
        </w:rPr>
        <w:t xml:space="preserve"> HTML, CSS and</w:t>
      </w:r>
      <w:r w:rsidR="000F3A91" w:rsidRPr="00A47BCC">
        <w:rPr>
          <w:rFonts w:ascii="Verdana" w:hAnsi="Verdana"/>
        </w:rPr>
        <w:t xml:space="preserve"> </w:t>
      </w:r>
      <w:r w:rsidR="000F3A91">
        <w:rPr>
          <w:rFonts w:ascii="Verdana" w:hAnsi="Verdana"/>
        </w:rPr>
        <w:t>JavaScript</w:t>
      </w:r>
    </w:p>
    <w:p w14:paraId="1BF26B45" w14:textId="77777777" w:rsidR="00E73106" w:rsidRDefault="00E73106">
      <w:pPr>
        <w:rPr>
          <w:rFonts w:ascii="Verdana" w:hAnsi="Verdana"/>
          <w:b/>
        </w:rPr>
      </w:pPr>
    </w:p>
    <w:p w14:paraId="3E09FAED" w14:textId="77777777" w:rsidR="00E73106" w:rsidRDefault="00E73106">
      <w:pPr>
        <w:rPr>
          <w:rFonts w:ascii="Verdana" w:hAnsi="Verdana"/>
          <w:b/>
        </w:rPr>
      </w:pPr>
    </w:p>
    <w:p w14:paraId="1FEC2D2B" w14:textId="77777777" w:rsidR="00215953" w:rsidRPr="00E73106" w:rsidRDefault="00105C9F">
      <w:pPr>
        <w:rPr>
          <w:rFonts w:ascii="Verdana" w:hAnsi="Verdana"/>
          <w:b/>
          <w:u w:val="single"/>
        </w:rPr>
      </w:pPr>
      <w:r>
        <w:rPr>
          <w:rFonts w:ascii="Verdana" w:hAnsi="Verdana"/>
          <w:b/>
        </w:rPr>
        <w:t>Globe7, Hyderabad INDIA</w:t>
      </w:r>
      <w:r>
        <w:rPr>
          <w:rFonts w:ascii="Verdana" w:hAnsi="Verdana"/>
          <w:b/>
        </w:rPr>
        <w:tab/>
      </w:r>
      <w:r>
        <w:rPr>
          <w:rFonts w:ascii="Verdana" w:hAnsi="Verdana"/>
          <w:b/>
        </w:rPr>
        <w:tab/>
      </w:r>
      <w:r>
        <w:rPr>
          <w:rFonts w:ascii="Verdana" w:hAnsi="Verdana"/>
          <w:b/>
        </w:rPr>
        <w:tab/>
      </w:r>
      <w:r>
        <w:rPr>
          <w:rFonts w:ascii="Verdana" w:hAnsi="Verdana"/>
          <w:b/>
        </w:rPr>
        <w:tab/>
      </w:r>
      <w:r w:rsidR="00215953" w:rsidRPr="00E73106">
        <w:rPr>
          <w:rFonts w:ascii="Verdana" w:hAnsi="Verdana"/>
          <w:b/>
        </w:rPr>
        <w:t xml:space="preserve"> </w:t>
      </w:r>
      <w:r w:rsidR="00F7134A">
        <w:rPr>
          <w:rFonts w:ascii="Verdana" w:hAnsi="Verdana"/>
          <w:b/>
        </w:rPr>
        <w:t xml:space="preserve">                          Feb 2006 </w:t>
      </w:r>
      <w:r w:rsidR="000B0F2E">
        <w:rPr>
          <w:rFonts w:ascii="Verdana" w:hAnsi="Verdana"/>
          <w:b/>
        </w:rPr>
        <w:t>- Feb</w:t>
      </w:r>
      <w:r w:rsidR="00F7134A">
        <w:rPr>
          <w:rFonts w:ascii="Verdana" w:hAnsi="Verdana"/>
          <w:b/>
        </w:rPr>
        <w:t xml:space="preserve"> 2007</w:t>
      </w:r>
      <w:r w:rsidR="00697888">
        <w:rPr>
          <w:rFonts w:ascii="Verdana" w:hAnsi="Verdana"/>
          <w:b/>
        </w:rPr>
        <w:br/>
      </w:r>
      <w:r w:rsidR="00F573AF">
        <w:rPr>
          <w:rFonts w:ascii="Verdana" w:hAnsi="Verdana"/>
          <w:b/>
        </w:rPr>
        <w:t>Web</w:t>
      </w:r>
      <w:r w:rsidR="00E73106" w:rsidRPr="00E73106">
        <w:rPr>
          <w:rFonts w:ascii="Verdana" w:hAnsi="Verdana"/>
          <w:b/>
        </w:rPr>
        <w:t xml:space="preserve"> Developer</w:t>
      </w:r>
    </w:p>
    <w:p w14:paraId="428D80A5" w14:textId="77777777" w:rsidR="00215953" w:rsidRDefault="00215953">
      <w:pPr>
        <w:pStyle w:val="Normalverdana"/>
      </w:pPr>
    </w:p>
    <w:p w14:paraId="440613C9" w14:textId="276B3A7C" w:rsidR="00215953" w:rsidRDefault="00215953">
      <w:pPr>
        <w:pStyle w:val="Normalverdana"/>
      </w:pPr>
      <w:r w:rsidRPr="00E73106">
        <w:rPr>
          <w:b/>
        </w:rPr>
        <w:t>Globe7</w:t>
      </w:r>
      <w:r>
        <w:t xml:space="preserve"> is a service provided by Axill Europe Limited, a UK based company. Globe7 is the globally patented product developed by Northgate Technologies Ltd and licensed on the royalty basis to Axill Europe Limited.</w:t>
      </w:r>
    </w:p>
    <w:p w14:paraId="3831E0FC" w14:textId="77777777" w:rsidR="00215953" w:rsidRDefault="00215953">
      <w:pPr>
        <w:pStyle w:val="Normalverdana"/>
        <w:rPr>
          <w:rFonts w:ascii="Tahoma" w:hAnsi="Tahoma" w:cs="Tahoma"/>
          <w:sz w:val="15"/>
          <w:szCs w:val="15"/>
        </w:rPr>
      </w:pPr>
      <w:r>
        <w:t>Globe7 is a free downloadable soft phone integrated with Voice, Video, IM, MP3 player and real time video streaming, powered by online advertising. Globe7 enables you to make calls from pc to pc, pc to mobile and pc to landline. You can make free pc to pc video calls as well as receive free unlimited incoming calls from any phone.</w:t>
      </w:r>
      <w:r>
        <w:br/>
        <w:t>You can listen to your favorite music with the MP3 Player and search the Web while chatting with your buddies. You can watch more than 300 free to air channels, movie trailers, world sports, news and many more</w:t>
      </w:r>
      <w:r>
        <w:rPr>
          <w:rFonts w:ascii="Tahoma" w:hAnsi="Tahoma" w:cs="Tahoma"/>
          <w:sz w:val="15"/>
          <w:szCs w:val="15"/>
        </w:rPr>
        <w:t>.</w:t>
      </w:r>
    </w:p>
    <w:p w14:paraId="6C90EAA7" w14:textId="77777777" w:rsidR="00215953" w:rsidRDefault="00215953">
      <w:pPr>
        <w:rPr>
          <w:rFonts w:ascii="Arial" w:hAnsi="Arial"/>
          <w:b/>
          <w:u w:val="single"/>
        </w:rPr>
      </w:pPr>
    </w:p>
    <w:p w14:paraId="0E86F0F9" w14:textId="77777777" w:rsidR="008D10D1" w:rsidRPr="00A014DC" w:rsidRDefault="008D10D1" w:rsidP="008D10D1">
      <w:pPr>
        <w:pStyle w:val="BodyText"/>
        <w:numPr>
          <w:ilvl w:val="0"/>
          <w:numId w:val="5"/>
        </w:numPr>
        <w:tabs>
          <w:tab w:val="left" w:pos="14400"/>
        </w:tabs>
        <w:jc w:val="both"/>
        <w:rPr>
          <w:rFonts w:ascii="Verdana" w:hAnsi="Verdana" w:cs="Arial"/>
          <w:sz w:val="20"/>
        </w:rPr>
      </w:pPr>
      <w:r w:rsidRPr="00A014DC">
        <w:rPr>
          <w:rFonts w:ascii="Verdana" w:hAnsi="Verdana" w:cs="Arial"/>
          <w:sz w:val="20"/>
          <w:shd w:val="clear" w:color="auto" w:fill="FFFFFF"/>
        </w:rPr>
        <w:t>Involved in Software Development Life Cycle phases like requirements gathering, Analysis, Design and Development.</w:t>
      </w:r>
    </w:p>
    <w:p w14:paraId="69D72DF0" w14:textId="77777777" w:rsidR="008D10D1" w:rsidRPr="00A014DC" w:rsidRDefault="008D10D1" w:rsidP="008D10D1">
      <w:pPr>
        <w:pStyle w:val="BodyText"/>
        <w:numPr>
          <w:ilvl w:val="0"/>
          <w:numId w:val="5"/>
        </w:numPr>
        <w:tabs>
          <w:tab w:val="left" w:pos="14400"/>
        </w:tabs>
        <w:jc w:val="both"/>
        <w:rPr>
          <w:rFonts w:ascii="Verdana" w:hAnsi="Verdana" w:cs="Arial"/>
          <w:sz w:val="20"/>
        </w:rPr>
      </w:pPr>
      <w:r w:rsidRPr="00A014DC">
        <w:rPr>
          <w:rFonts w:ascii="Verdana" w:hAnsi="Verdana" w:cs="Arial"/>
          <w:sz w:val="20"/>
          <w:shd w:val="clear" w:color="auto" w:fill="FFFFFF"/>
        </w:rPr>
        <w:t>Developed a Utility function to increase the reusability of the code in different palaces.</w:t>
      </w:r>
    </w:p>
    <w:p w14:paraId="7F0A33D7" w14:textId="77777777" w:rsidR="008D10D1" w:rsidRPr="008D10D1" w:rsidRDefault="008D10D1" w:rsidP="008D10D1">
      <w:pPr>
        <w:pStyle w:val="BodyText"/>
        <w:numPr>
          <w:ilvl w:val="0"/>
          <w:numId w:val="5"/>
        </w:numPr>
        <w:tabs>
          <w:tab w:val="left" w:pos="14400"/>
        </w:tabs>
        <w:jc w:val="both"/>
        <w:rPr>
          <w:rFonts w:ascii="Verdana" w:hAnsi="Verdana" w:cs="Arial"/>
          <w:sz w:val="20"/>
        </w:rPr>
      </w:pPr>
      <w:r w:rsidRPr="00A014DC">
        <w:rPr>
          <w:rFonts w:ascii="Verdana" w:hAnsi="Verdana" w:cs="Arial"/>
          <w:sz w:val="20"/>
          <w:shd w:val="clear" w:color="auto" w:fill="FFFFFF"/>
        </w:rPr>
        <w:t>Designed and implemented the User Interface using HTML, CSS</w:t>
      </w:r>
    </w:p>
    <w:p w14:paraId="4573AF46" w14:textId="77777777" w:rsidR="008D10D1" w:rsidRPr="002C13E2" w:rsidRDefault="008D10D1" w:rsidP="008D10D1">
      <w:pPr>
        <w:pStyle w:val="BodyText"/>
        <w:numPr>
          <w:ilvl w:val="0"/>
          <w:numId w:val="5"/>
        </w:numPr>
        <w:tabs>
          <w:tab w:val="left" w:pos="14400"/>
        </w:tabs>
        <w:jc w:val="both"/>
        <w:rPr>
          <w:rFonts w:ascii="Verdana" w:hAnsi="Verdana" w:cs="Arial"/>
          <w:sz w:val="20"/>
        </w:rPr>
      </w:pPr>
      <w:r w:rsidRPr="002C13E2">
        <w:rPr>
          <w:rFonts w:ascii="Verdana" w:hAnsi="Verdana" w:cs="Arial"/>
          <w:sz w:val="20"/>
          <w:shd w:val="clear" w:color="auto" w:fill="FFFFFF"/>
        </w:rPr>
        <w:t>Developed cross-browser/platform HTML5, CSS, and JavaScript to match design specs for complex page layouts while adhering to code standards</w:t>
      </w:r>
      <w:r>
        <w:rPr>
          <w:rFonts w:ascii="Verdana" w:hAnsi="Verdana" w:cs="Arial"/>
          <w:sz w:val="20"/>
          <w:shd w:val="clear" w:color="auto" w:fill="FFFFFF"/>
        </w:rPr>
        <w:t>.</w:t>
      </w:r>
    </w:p>
    <w:p w14:paraId="0217E720" w14:textId="77777777" w:rsidR="008D10D1" w:rsidRPr="008D10D1" w:rsidRDefault="008D10D1" w:rsidP="008D10D1">
      <w:pPr>
        <w:pStyle w:val="BodyText"/>
        <w:numPr>
          <w:ilvl w:val="0"/>
          <w:numId w:val="5"/>
        </w:numPr>
        <w:tabs>
          <w:tab w:val="left" w:pos="14400"/>
        </w:tabs>
        <w:jc w:val="both"/>
        <w:rPr>
          <w:rStyle w:val="txt1"/>
          <w:rFonts w:cs="Arial"/>
          <w:iCs/>
          <w:sz w:val="20"/>
          <w:szCs w:val="20"/>
        </w:rPr>
      </w:pPr>
      <w:r w:rsidRPr="008D10D1">
        <w:rPr>
          <w:rFonts w:ascii="Verdana" w:hAnsi="Verdana" w:cs="Arial"/>
          <w:sz w:val="20"/>
        </w:rPr>
        <w:t>Analyzed, Designed and implemented whole application from the scratch.</w:t>
      </w:r>
    </w:p>
    <w:p w14:paraId="6A0A702B" w14:textId="77777777" w:rsidR="00123FB6" w:rsidRDefault="00123FB6">
      <w:pPr>
        <w:rPr>
          <w:rFonts w:ascii="Arial" w:hAnsi="Arial"/>
          <w:b/>
          <w:u w:val="single"/>
        </w:rPr>
      </w:pPr>
    </w:p>
    <w:p w14:paraId="2D7E0EA5" w14:textId="77777777" w:rsidR="00E73106" w:rsidRDefault="00E73106" w:rsidP="00E73106">
      <w:pPr>
        <w:rPr>
          <w:rFonts w:ascii="Verdana" w:hAnsi="Verdana" w:cs="Arial"/>
          <w:b/>
          <w:bCs/>
        </w:rPr>
      </w:pPr>
      <w:r>
        <w:rPr>
          <w:rFonts w:ascii="Verdana" w:hAnsi="Verdana" w:cs="Arial"/>
          <w:b/>
          <w:bCs/>
        </w:rPr>
        <w:t>Environment</w:t>
      </w:r>
      <w:r>
        <w:rPr>
          <w:rFonts w:ascii="Verdana" w:hAnsi="Verdana" w:cs="Arial"/>
          <w:b/>
          <w:bCs/>
        </w:rPr>
        <w:br/>
      </w:r>
    </w:p>
    <w:p w14:paraId="5804A56F" w14:textId="77777777" w:rsidR="00E73106" w:rsidRDefault="00E73106" w:rsidP="00E73106">
      <w:pPr>
        <w:spacing w:line="360" w:lineRule="auto"/>
      </w:pPr>
      <w:r>
        <w:rPr>
          <w:rFonts w:ascii="Verdana" w:hAnsi="Verdana" w:cs="Arial"/>
          <w:b/>
          <w:bCs/>
        </w:rPr>
        <w:tab/>
      </w:r>
      <w:r w:rsidRPr="00A47BCC">
        <w:rPr>
          <w:rFonts w:ascii="Verdana" w:hAnsi="Verdana"/>
        </w:rPr>
        <w:t>LINUX</w:t>
      </w:r>
      <w:r w:rsidR="000F3A91" w:rsidRPr="00A47BCC">
        <w:rPr>
          <w:rFonts w:ascii="Verdana" w:hAnsi="Verdana"/>
        </w:rPr>
        <w:t>,</w:t>
      </w:r>
      <w:r w:rsidR="000F3A91">
        <w:rPr>
          <w:rFonts w:ascii="Verdana" w:hAnsi="Verdana"/>
        </w:rPr>
        <w:t xml:space="preserve"> </w:t>
      </w:r>
      <w:r w:rsidR="000F3A91" w:rsidRPr="00A47BCC">
        <w:rPr>
          <w:rFonts w:ascii="Verdana" w:hAnsi="Verdana"/>
        </w:rPr>
        <w:t>Apache</w:t>
      </w:r>
      <w:r w:rsidR="000B0F2E">
        <w:rPr>
          <w:rFonts w:ascii="Verdana" w:hAnsi="Verdana"/>
        </w:rPr>
        <w:t xml:space="preserve">, </w:t>
      </w:r>
      <w:r w:rsidR="000F3A91">
        <w:rPr>
          <w:rFonts w:ascii="Verdana" w:hAnsi="Verdana"/>
        </w:rPr>
        <w:t>HTML, CSS</w:t>
      </w:r>
      <w:r>
        <w:rPr>
          <w:rFonts w:ascii="Verdana" w:hAnsi="Verdana"/>
        </w:rPr>
        <w:t xml:space="preserve"> and</w:t>
      </w:r>
      <w:r w:rsidRPr="00A47BCC">
        <w:rPr>
          <w:rFonts w:ascii="Verdana" w:hAnsi="Verdana"/>
        </w:rPr>
        <w:t xml:space="preserve"> </w:t>
      </w:r>
      <w:r>
        <w:rPr>
          <w:rFonts w:ascii="Verdana" w:hAnsi="Verdana"/>
        </w:rPr>
        <w:t xml:space="preserve">JavaScript </w:t>
      </w:r>
    </w:p>
    <w:p w14:paraId="454B76D4" w14:textId="77777777" w:rsidR="00215953" w:rsidRDefault="00215953"/>
    <w:p w14:paraId="7B1A853E" w14:textId="77777777" w:rsidR="00165DB3" w:rsidRPr="00447786" w:rsidRDefault="00447786" w:rsidP="00D469BA">
      <w:pPr>
        <w:spacing w:line="360" w:lineRule="auto"/>
        <w:ind w:hanging="720"/>
        <w:rPr>
          <w:rFonts w:ascii="Verdana" w:hAnsi="Verdana"/>
          <w:b/>
          <w:u w:val="single"/>
        </w:rPr>
      </w:pPr>
      <w:r>
        <w:rPr>
          <w:rFonts w:ascii="Verdana" w:hAnsi="Verdana"/>
          <w:b/>
          <w:u w:val="single"/>
        </w:rPr>
        <w:br/>
      </w:r>
      <w:r w:rsidRPr="00447786">
        <w:rPr>
          <w:rFonts w:ascii="Verdana" w:hAnsi="Verdana"/>
          <w:b/>
        </w:rPr>
        <w:t>Stone Mountain Castings</w:t>
      </w:r>
      <w:r w:rsidR="00BC7095">
        <w:rPr>
          <w:rFonts w:ascii="Verdana" w:hAnsi="Verdana"/>
          <w:b/>
        </w:rPr>
        <w:t>, HYDERABAD INDIA</w:t>
      </w:r>
      <w:r w:rsidR="00A77433">
        <w:rPr>
          <w:rFonts w:ascii="Verdana" w:hAnsi="Verdana"/>
          <w:b/>
        </w:rPr>
        <w:t xml:space="preserve">                                 March 2005 - Jan 2006</w:t>
      </w:r>
      <w:r w:rsidR="00180406">
        <w:rPr>
          <w:rFonts w:ascii="Verdana" w:hAnsi="Verdana"/>
          <w:b/>
        </w:rPr>
        <w:br/>
      </w:r>
      <w:r w:rsidR="008D10D1">
        <w:rPr>
          <w:rFonts w:ascii="Verdana" w:hAnsi="Verdana"/>
          <w:b/>
        </w:rPr>
        <w:t>UI</w:t>
      </w:r>
      <w:r w:rsidRPr="00447786">
        <w:rPr>
          <w:rFonts w:ascii="Verdana" w:hAnsi="Verdana"/>
          <w:b/>
        </w:rPr>
        <w:t xml:space="preserve"> Developer</w:t>
      </w:r>
    </w:p>
    <w:p w14:paraId="4376A0BF" w14:textId="77777777" w:rsidR="00165DB3" w:rsidRPr="00123FB6" w:rsidRDefault="00165DB3" w:rsidP="00165DB3">
      <w:pPr>
        <w:rPr>
          <w:rFonts w:ascii="Verdana" w:hAnsi="Verdana" w:cs="Tahoma"/>
          <w:color w:val="000000"/>
        </w:rPr>
      </w:pPr>
      <w:r>
        <w:t xml:space="preserve"> </w:t>
      </w:r>
      <w:r w:rsidR="00447786">
        <w:br/>
      </w:r>
      <w:r w:rsidR="00447786" w:rsidRPr="00447786">
        <w:rPr>
          <w:rFonts w:ascii="Verdana" w:hAnsi="Verdana"/>
          <w:b/>
        </w:rPr>
        <w:t>Stone Mountain Castings</w:t>
      </w:r>
      <w:r w:rsidR="00447786" w:rsidRPr="00123FB6">
        <w:rPr>
          <w:rFonts w:ascii="Verdana" w:hAnsi="Verdana"/>
        </w:rPr>
        <w:t xml:space="preserve"> </w:t>
      </w:r>
      <w:r w:rsidRPr="00123FB6">
        <w:rPr>
          <w:rFonts w:ascii="Verdana" w:hAnsi="Verdana"/>
        </w:rPr>
        <w:t>providing fireplace surrounds and fireplace mantels.</w:t>
      </w:r>
      <w:r w:rsidRPr="00123FB6">
        <w:rPr>
          <w:rFonts w:ascii="Verdana" w:hAnsi="Verdana" w:cs="Tahoma"/>
          <w:color w:val="000000"/>
        </w:rPr>
        <w:t xml:space="preserve"> It is a largest inventory of fireplace surrounds and mantels. </w:t>
      </w:r>
      <w:r w:rsidR="00447786">
        <w:rPr>
          <w:rFonts w:ascii="Verdana" w:hAnsi="Verdana" w:cs="Tahoma"/>
          <w:color w:val="000000"/>
        </w:rPr>
        <w:t xml:space="preserve">Implemented Ecommerce functionality and Paypal payment gateway used for online transactions. </w:t>
      </w:r>
    </w:p>
    <w:p w14:paraId="390197BA" w14:textId="77777777" w:rsidR="00165DB3" w:rsidRDefault="00165DB3" w:rsidP="00165DB3">
      <w:pPr>
        <w:pStyle w:val="BodyText2"/>
      </w:pPr>
    </w:p>
    <w:p w14:paraId="0D269A55" w14:textId="77777777" w:rsidR="008D10D1" w:rsidRPr="00A014DC" w:rsidRDefault="00165DB3" w:rsidP="008D10D1">
      <w:pPr>
        <w:pStyle w:val="BodyText"/>
        <w:numPr>
          <w:ilvl w:val="0"/>
          <w:numId w:val="5"/>
        </w:numPr>
        <w:tabs>
          <w:tab w:val="left" w:pos="14400"/>
        </w:tabs>
        <w:jc w:val="both"/>
        <w:rPr>
          <w:rFonts w:ascii="Verdana" w:hAnsi="Verdana" w:cs="Arial"/>
          <w:sz w:val="20"/>
        </w:rPr>
      </w:pPr>
      <w:r>
        <w:rPr>
          <w:rFonts w:cs="Tahoma"/>
          <w:color w:val="000000"/>
        </w:rPr>
        <w:t xml:space="preserve"> </w:t>
      </w:r>
      <w:r w:rsidR="008D10D1" w:rsidRPr="00A014DC">
        <w:rPr>
          <w:rFonts w:ascii="Verdana" w:hAnsi="Verdana" w:cs="Arial"/>
          <w:sz w:val="20"/>
          <w:shd w:val="clear" w:color="auto" w:fill="FFFFFF"/>
        </w:rPr>
        <w:t>Involved in Software Development Life Cycle phases like requirements gathering, Analysis, Design and Development.</w:t>
      </w:r>
    </w:p>
    <w:p w14:paraId="1CFB679A" w14:textId="77777777" w:rsidR="008D10D1" w:rsidRPr="008D10D1" w:rsidRDefault="008D10D1" w:rsidP="008D10D1">
      <w:pPr>
        <w:pStyle w:val="BodyText"/>
        <w:numPr>
          <w:ilvl w:val="0"/>
          <w:numId w:val="5"/>
        </w:numPr>
        <w:tabs>
          <w:tab w:val="left" w:pos="14400"/>
        </w:tabs>
        <w:jc w:val="both"/>
        <w:rPr>
          <w:rFonts w:ascii="Verdana" w:hAnsi="Verdana" w:cs="Arial"/>
          <w:sz w:val="20"/>
        </w:rPr>
      </w:pPr>
      <w:r w:rsidRPr="00A014DC">
        <w:rPr>
          <w:rFonts w:ascii="Verdana" w:hAnsi="Verdana" w:cs="Arial"/>
          <w:sz w:val="20"/>
          <w:shd w:val="clear" w:color="auto" w:fill="FFFFFF"/>
        </w:rPr>
        <w:t>Designed and implemented the User Interface using HTML, CSS</w:t>
      </w:r>
    </w:p>
    <w:p w14:paraId="73C245AD" w14:textId="77777777" w:rsidR="008D10D1" w:rsidRPr="002C13E2" w:rsidRDefault="008D10D1" w:rsidP="008D10D1">
      <w:pPr>
        <w:pStyle w:val="BodyText"/>
        <w:numPr>
          <w:ilvl w:val="0"/>
          <w:numId w:val="5"/>
        </w:numPr>
        <w:tabs>
          <w:tab w:val="left" w:pos="14400"/>
        </w:tabs>
        <w:jc w:val="both"/>
        <w:rPr>
          <w:rFonts w:ascii="Verdana" w:hAnsi="Verdana" w:cs="Arial"/>
          <w:sz w:val="20"/>
        </w:rPr>
      </w:pPr>
      <w:r w:rsidRPr="002C13E2">
        <w:rPr>
          <w:rFonts w:ascii="Verdana" w:hAnsi="Verdana" w:cs="Arial"/>
          <w:sz w:val="20"/>
          <w:shd w:val="clear" w:color="auto" w:fill="FFFFFF"/>
        </w:rPr>
        <w:t>Developed cross-browser/platform HTML5, CSS, and JavaScript to match design specs for complex page layouts while adhering to code standards</w:t>
      </w:r>
      <w:r>
        <w:rPr>
          <w:rFonts w:ascii="Verdana" w:hAnsi="Verdana" w:cs="Arial"/>
          <w:sz w:val="20"/>
          <w:shd w:val="clear" w:color="auto" w:fill="FFFFFF"/>
        </w:rPr>
        <w:t>.</w:t>
      </w:r>
    </w:p>
    <w:p w14:paraId="7EF7E9AA" w14:textId="77777777" w:rsidR="008D10D1" w:rsidRPr="008D10D1" w:rsidRDefault="008D10D1" w:rsidP="008D10D1">
      <w:pPr>
        <w:pStyle w:val="BodyText"/>
        <w:numPr>
          <w:ilvl w:val="0"/>
          <w:numId w:val="5"/>
        </w:numPr>
        <w:tabs>
          <w:tab w:val="left" w:pos="14400"/>
        </w:tabs>
        <w:jc w:val="both"/>
        <w:rPr>
          <w:rStyle w:val="txt1"/>
          <w:rFonts w:cs="Arial"/>
          <w:iCs/>
          <w:sz w:val="20"/>
          <w:szCs w:val="20"/>
        </w:rPr>
      </w:pPr>
      <w:r w:rsidRPr="008D10D1">
        <w:rPr>
          <w:rFonts w:ascii="Verdana" w:hAnsi="Verdana" w:cs="Arial"/>
          <w:sz w:val="20"/>
        </w:rPr>
        <w:t>Analyzed, Designed and implemented whole application from the scratch.</w:t>
      </w:r>
    </w:p>
    <w:p w14:paraId="07CC2DA6" w14:textId="77777777" w:rsidR="0044549E" w:rsidRDefault="0044549E" w:rsidP="008D10D1">
      <w:pPr>
        <w:rPr>
          <w:rFonts w:ascii="Verdana" w:hAnsi="Verdana" w:cs="Tahoma"/>
          <w:color w:val="000000"/>
        </w:rPr>
      </w:pPr>
    </w:p>
    <w:p w14:paraId="3EFFFBC4" w14:textId="77777777" w:rsidR="00371FBE" w:rsidRDefault="00371FBE" w:rsidP="00371FBE">
      <w:pPr>
        <w:rPr>
          <w:rFonts w:ascii="Verdana" w:hAnsi="Verdana" w:cs="Arial"/>
          <w:b/>
          <w:bCs/>
        </w:rPr>
      </w:pPr>
      <w:r>
        <w:rPr>
          <w:rFonts w:ascii="Verdana" w:hAnsi="Verdana" w:cs="Arial"/>
          <w:b/>
          <w:bCs/>
        </w:rPr>
        <w:t>Environment</w:t>
      </w:r>
      <w:r>
        <w:rPr>
          <w:rFonts w:ascii="Verdana" w:hAnsi="Verdana" w:cs="Arial"/>
          <w:b/>
          <w:bCs/>
        </w:rPr>
        <w:br/>
      </w:r>
    </w:p>
    <w:p w14:paraId="7D6A6C76" w14:textId="77777777" w:rsidR="00371FBE" w:rsidRDefault="00371FBE" w:rsidP="00371FBE">
      <w:pPr>
        <w:spacing w:line="360" w:lineRule="auto"/>
      </w:pPr>
      <w:r>
        <w:rPr>
          <w:rFonts w:ascii="Verdana" w:hAnsi="Verdana" w:cs="Arial"/>
          <w:b/>
          <w:bCs/>
        </w:rPr>
        <w:tab/>
      </w:r>
      <w:r w:rsidR="000F3A91" w:rsidRPr="00A47BCC">
        <w:rPr>
          <w:rFonts w:ascii="Verdana" w:hAnsi="Verdana"/>
        </w:rPr>
        <w:t>LINUX,</w:t>
      </w:r>
      <w:r w:rsidR="000F3A91">
        <w:rPr>
          <w:rFonts w:ascii="Verdana" w:hAnsi="Verdana"/>
        </w:rPr>
        <w:t xml:space="preserve"> </w:t>
      </w:r>
      <w:r w:rsidR="000F3A91" w:rsidRPr="00A47BCC">
        <w:rPr>
          <w:rFonts w:ascii="Verdana" w:hAnsi="Verdana"/>
        </w:rPr>
        <w:t xml:space="preserve">Apache, </w:t>
      </w:r>
      <w:r w:rsidR="000F3A91">
        <w:rPr>
          <w:rFonts w:ascii="Verdana" w:hAnsi="Verdana"/>
        </w:rPr>
        <w:t>HTML, CSS and</w:t>
      </w:r>
      <w:r w:rsidR="000F3A91" w:rsidRPr="00A47BCC">
        <w:rPr>
          <w:rFonts w:ascii="Verdana" w:hAnsi="Verdana"/>
        </w:rPr>
        <w:t xml:space="preserve"> </w:t>
      </w:r>
      <w:r w:rsidR="000F3A91">
        <w:rPr>
          <w:rFonts w:ascii="Verdana" w:hAnsi="Verdana"/>
        </w:rPr>
        <w:t>JavaScript</w:t>
      </w:r>
    </w:p>
    <w:p w14:paraId="76CFD809" w14:textId="77777777" w:rsidR="00371FBE" w:rsidRPr="00371FBE" w:rsidRDefault="00371FBE" w:rsidP="00371FBE">
      <w:pPr>
        <w:tabs>
          <w:tab w:val="left" w:pos="16560"/>
        </w:tabs>
        <w:ind w:left="180" w:hanging="360"/>
        <w:rPr>
          <w:rFonts w:ascii="Verdana" w:hAnsi="Verdana"/>
          <w:b/>
        </w:rPr>
      </w:pPr>
    </w:p>
    <w:p w14:paraId="1E9FC423" w14:textId="77777777" w:rsidR="008B4386" w:rsidRDefault="008B4386" w:rsidP="0044549E">
      <w:pPr>
        <w:pStyle w:val="PlainText"/>
        <w:shd w:val="clear" w:color="auto" w:fill="FFFFFF"/>
        <w:rPr>
          <w:rFonts w:ascii="Tahoma" w:hAnsi="Tahoma"/>
          <w:b/>
        </w:rPr>
      </w:pPr>
    </w:p>
    <w:p w14:paraId="723437B9" w14:textId="77777777" w:rsidR="008B4386" w:rsidRDefault="008B4386" w:rsidP="0044549E">
      <w:pPr>
        <w:pStyle w:val="PlainText"/>
        <w:shd w:val="clear" w:color="auto" w:fill="FFFFFF"/>
        <w:rPr>
          <w:rFonts w:ascii="Tahoma" w:hAnsi="Tahoma"/>
          <w:b/>
        </w:rPr>
      </w:pPr>
    </w:p>
    <w:sectPr w:rsidR="008B4386" w:rsidSect="003D776E">
      <w:headerReference w:type="even" r:id="rId8"/>
      <w:headerReference w:type="default" r:id="rId9"/>
      <w:footerReference w:type="even" r:id="rId10"/>
      <w:footerReference w:type="default" r:id="rId11"/>
      <w:headerReference w:type="first" r:id="rId12"/>
      <w:footerReference w:type="first" r:id="rId13"/>
      <w:footnotePr>
        <w:pos w:val="beneathText"/>
      </w:footnotePr>
      <w:pgSz w:w="12240" w:h="15840"/>
      <w:pgMar w:top="990" w:right="1020" w:bottom="990" w:left="1095" w:header="720" w:footer="711"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709FF01" w14:textId="77777777" w:rsidR="00E3137B" w:rsidRDefault="00E3137B" w:rsidP="00E26FE6">
      <w:r>
        <w:separator/>
      </w:r>
    </w:p>
  </w:endnote>
  <w:endnote w:type="continuationSeparator" w:id="0">
    <w:p w14:paraId="148283BB" w14:textId="77777777" w:rsidR="00E3137B" w:rsidRDefault="00E3137B" w:rsidP="00E26F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OpenSymbol">
    <w:altName w:val="Arial Unicode MS"/>
    <w:charset w:val="80"/>
    <w:family w:val="auto"/>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AppleSystemUIFont">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D47E81" w14:textId="77777777" w:rsidR="003423C4" w:rsidRDefault="003423C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4C63BD" w14:textId="36A0C384" w:rsidR="00E806FA" w:rsidRDefault="00E806FA" w:rsidP="003D776E">
    <w:pPr>
      <w:pStyle w:val="Footer"/>
      <w:pBdr>
        <w:top w:val="thinThickSmallGap" w:sz="24" w:space="0" w:color="622423"/>
      </w:pBdr>
      <w:jc w:val="right"/>
      <w:rPr>
        <w:rFonts w:ascii="Cambria" w:hAnsi="Cambria"/>
      </w:rPr>
    </w:pPr>
    <w:r>
      <w:rPr>
        <w:rFonts w:ascii="Cambria" w:hAnsi="Cambria"/>
      </w:rPr>
      <w:t xml:space="preserve">Page </w:t>
    </w:r>
    <w:r w:rsidR="00C86612">
      <w:fldChar w:fldCharType="begin"/>
    </w:r>
    <w:r w:rsidR="00C86612">
      <w:instrText xml:space="preserve"> PAGE   \* MERGEFORMAT </w:instrText>
    </w:r>
    <w:r w:rsidR="00C86612">
      <w:fldChar w:fldCharType="separate"/>
    </w:r>
    <w:r w:rsidR="0060504C" w:rsidRPr="0060504C">
      <w:rPr>
        <w:rFonts w:ascii="Cambria" w:hAnsi="Cambria"/>
        <w:noProof/>
      </w:rPr>
      <w:t>1</w:t>
    </w:r>
    <w:r w:rsidR="00C86612">
      <w:rPr>
        <w:rFonts w:ascii="Cambria" w:hAnsi="Cambria"/>
        <w:noProof/>
      </w:rPr>
      <w:fldChar w:fldCharType="end"/>
    </w:r>
  </w:p>
  <w:p w14:paraId="409B2393" w14:textId="77777777" w:rsidR="00E806FA" w:rsidRDefault="00E806FA" w:rsidP="00642258">
    <w:pPr>
      <w:pStyle w:val="Footer"/>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E5A192" w14:textId="77777777" w:rsidR="003423C4" w:rsidRDefault="003423C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6BB8EAE" w14:textId="77777777" w:rsidR="00E3137B" w:rsidRDefault="00E3137B" w:rsidP="00E26FE6">
      <w:r>
        <w:separator/>
      </w:r>
    </w:p>
  </w:footnote>
  <w:footnote w:type="continuationSeparator" w:id="0">
    <w:p w14:paraId="6B2A0F95" w14:textId="77777777" w:rsidR="00E3137B" w:rsidRDefault="00E3137B" w:rsidP="00E26FE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4A9936" w14:textId="77777777" w:rsidR="003423C4" w:rsidRDefault="003423C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2C9202" w14:textId="77777777" w:rsidR="005F4C82" w:rsidRDefault="005F4C82" w:rsidP="005F4C82">
    <w:pPr>
      <w:tabs>
        <w:tab w:val="left" w:pos="6464"/>
        <w:tab w:val="left" w:pos="7154"/>
      </w:tabs>
      <w:ind w:left="360"/>
      <w:rPr>
        <w:rFonts w:ascii="Verdana" w:hAnsi="Verdana"/>
        <w:b/>
        <w:sz w:val="22"/>
        <w:szCs w:val="22"/>
      </w:rPr>
    </w:pPr>
    <w:r w:rsidRPr="003144F3">
      <w:rPr>
        <w:rFonts w:ascii="Verdana" w:hAnsi="Verdana"/>
        <w:b/>
        <w:sz w:val="22"/>
        <w:szCs w:val="22"/>
      </w:rPr>
      <w:t>Chandra Sekhar Alluri</w:t>
    </w:r>
    <w:r>
      <w:rPr>
        <w:rFonts w:ascii="Verdana" w:hAnsi="Verdana"/>
        <w:b/>
        <w:sz w:val="22"/>
        <w:szCs w:val="22"/>
      </w:rPr>
      <w:t xml:space="preserve">                                                             </w:t>
    </w:r>
    <w:r>
      <w:rPr>
        <w:rFonts w:ascii="Verdana" w:hAnsi="Verdana"/>
        <w:b/>
        <w:sz w:val="22"/>
        <w:szCs w:val="22"/>
      </w:rPr>
      <w:br/>
      <w:t>(</w:t>
    </w:r>
    <w:r w:rsidRPr="003144F3">
      <w:rPr>
        <w:rFonts w:ascii="Verdana" w:hAnsi="Verdana"/>
        <w:b/>
        <w:sz w:val="22"/>
        <w:szCs w:val="22"/>
      </w:rPr>
      <w:t>469</w:t>
    </w:r>
    <w:r>
      <w:rPr>
        <w:rFonts w:ascii="Verdana" w:hAnsi="Verdana"/>
        <w:b/>
        <w:sz w:val="22"/>
        <w:szCs w:val="22"/>
      </w:rPr>
      <w:t xml:space="preserve">) </w:t>
    </w:r>
    <w:r w:rsidRPr="003144F3">
      <w:rPr>
        <w:rFonts w:ascii="Verdana" w:hAnsi="Verdana"/>
        <w:b/>
        <w:sz w:val="22"/>
        <w:szCs w:val="22"/>
      </w:rPr>
      <w:t>442</w:t>
    </w:r>
    <w:r>
      <w:rPr>
        <w:rFonts w:ascii="Verdana" w:hAnsi="Verdana"/>
        <w:b/>
        <w:sz w:val="22"/>
        <w:szCs w:val="22"/>
      </w:rPr>
      <w:t xml:space="preserve"> </w:t>
    </w:r>
    <w:r w:rsidRPr="003144F3">
      <w:rPr>
        <w:rFonts w:ascii="Verdana" w:hAnsi="Verdana"/>
        <w:b/>
        <w:sz w:val="22"/>
        <w:szCs w:val="22"/>
      </w:rPr>
      <w:t>7535</w:t>
    </w:r>
    <w:r w:rsidRPr="003144F3">
      <w:rPr>
        <w:rFonts w:ascii="Verdana" w:hAnsi="Verdana"/>
        <w:b/>
        <w:sz w:val="22"/>
        <w:szCs w:val="22"/>
      </w:rPr>
      <w:br/>
    </w:r>
    <w:hyperlink r:id="rId1" w:history="1">
      <w:r w:rsidR="003423C4" w:rsidRPr="003423C4">
        <w:rPr>
          <w:rStyle w:val="Hyperlink"/>
          <w:rFonts w:ascii="Verdana" w:hAnsi="Verdana"/>
          <w:b/>
          <w:color w:val="auto"/>
          <w:sz w:val="22"/>
          <w:szCs w:val="22"/>
        </w:rPr>
        <w:t>allurichandu9@gmail.com</w:t>
      </w:r>
    </w:hyperlink>
    <w:r w:rsidR="003423C4">
      <w:rPr>
        <w:rFonts w:ascii="Verdana" w:hAnsi="Verdana"/>
        <w:b/>
        <w:sz w:val="22"/>
        <w:szCs w:val="22"/>
      </w:rPr>
      <w:br/>
      <w:t>UI/Web Developer</w:t>
    </w:r>
  </w:p>
  <w:p w14:paraId="5DEA100C" w14:textId="77777777" w:rsidR="005F4C82" w:rsidRDefault="005F4C82">
    <w:pPr>
      <w:pStyle w:val="Header"/>
    </w:pPr>
  </w:p>
  <w:p w14:paraId="77767479" w14:textId="77777777" w:rsidR="005F4C82" w:rsidRDefault="005F4C8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9F5645" w14:textId="77777777" w:rsidR="003423C4" w:rsidRDefault="003423C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nsid w:val="00000003"/>
    <w:multiLevelType w:val="multilevel"/>
    <w:tmpl w:val="00000003"/>
    <w:name w:val="WW8Num3"/>
    <w:lvl w:ilvl="0">
      <w:start w:val="1"/>
      <w:numFmt w:val="bullet"/>
      <w:lvlText w:val=""/>
      <w:lvlJc w:val="left"/>
      <w:pPr>
        <w:tabs>
          <w:tab w:val="num" w:pos="720"/>
        </w:tabs>
        <w:ind w:left="720" w:hanging="360"/>
      </w:pPr>
      <w:rPr>
        <w:rFonts w:ascii="Wingdings" w:hAnsi="Wingdings"/>
      </w:rPr>
    </w:lvl>
    <w:lvl w:ilvl="1">
      <w:start w:val="1"/>
      <w:numFmt w:val="bullet"/>
      <w:lvlText w:val="o"/>
      <w:lvlJc w:val="left"/>
      <w:pPr>
        <w:tabs>
          <w:tab w:val="num" w:pos="1440"/>
        </w:tabs>
        <w:ind w:left="1440" w:hanging="360"/>
      </w:pPr>
      <w:rPr>
        <w:rFonts w:ascii="Courier New" w:hAnsi="Courier New" w:cs="Tahoma"/>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Tahoma"/>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Tahoma"/>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singleLevel"/>
    <w:tmpl w:val="00000004"/>
    <w:name w:val="WW8Num4"/>
    <w:lvl w:ilvl="0">
      <w:start w:val="1"/>
      <w:numFmt w:val="bullet"/>
      <w:lvlText w:val=""/>
      <w:lvlJc w:val="left"/>
      <w:pPr>
        <w:tabs>
          <w:tab w:val="num" w:pos="360"/>
        </w:tabs>
        <w:ind w:left="360" w:hanging="360"/>
      </w:pPr>
      <w:rPr>
        <w:rFonts w:ascii="Wingdings" w:hAnsi="Wingdings"/>
      </w:rPr>
    </w:lvl>
  </w:abstractNum>
  <w:abstractNum w:abstractNumId="4">
    <w:nsid w:val="00000005"/>
    <w:multiLevelType w:val="multilevel"/>
    <w:tmpl w:val="00000005"/>
    <w:name w:val="WW8Num5"/>
    <w:lvl w:ilvl="0">
      <w:start w:val="1"/>
      <w:numFmt w:val="bullet"/>
      <w:lvlText w:val=""/>
      <w:lvlJc w:val="left"/>
      <w:pPr>
        <w:tabs>
          <w:tab w:val="num" w:pos="810"/>
        </w:tabs>
        <w:ind w:left="810" w:hanging="360"/>
      </w:pPr>
      <w:rPr>
        <w:rFonts w:ascii="Symbol" w:hAnsi="Symbol"/>
        <w:sz w:val="21"/>
        <w:szCs w:val="21"/>
      </w:rPr>
    </w:lvl>
    <w:lvl w:ilvl="1">
      <w:start w:val="1"/>
      <w:numFmt w:val="bullet"/>
      <w:lvlText w:val=""/>
      <w:lvlJc w:val="left"/>
      <w:pPr>
        <w:tabs>
          <w:tab w:val="num" w:pos="1170"/>
        </w:tabs>
        <w:ind w:left="1170" w:hanging="360"/>
      </w:pPr>
      <w:rPr>
        <w:rFonts w:ascii="Symbol" w:hAnsi="Symbol"/>
        <w:sz w:val="21"/>
        <w:szCs w:val="21"/>
      </w:rPr>
    </w:lvl>
    <w:lvl w:ilvl="2">
      <w:start w:val="1"/>
      <w:numFmt w:val="bullet"/>
      <w:lvlText w:val=""/>
      <w:lvlJc w:val="left"/>
      <w:pPr>
        <w:tabs>
          <w:tab w:val="num" w:pos="1530"/>
        </w:tabs>
        <w:ind w:left="1530" w:hanging="360"/>
      </w:pPr>
      <w:rPr>
        <w:rFonts w:ascii="Symbol" w:hAnsi="Symbol"/>
        <w:sz w:val="21"/>
        <w:szCs w:val="21"/>
      </w:rPr>
    </w:lvl>
    <w:lvl w:ilvl="3">
      <w:start w:val="1"/>
      <w:numFmt w:val="bullet"/>
      <w:lvlText w:val=""/>
      <w:lvlJc w:val="left"/>
      <w:pPr>
        <w:tabs>
          <w:tab w:val="num" w:pos="1890"/>
        </w:tabs>
        <w:ind w:left="1890" w:hanging="360"/>
      </w:pPr>
      <w:rPr>
        <w:rFonts w:ascii="Symbol" w:hAnsi="Symbol"/>
        <w:sz w:val="21"/>
        <w:szCs w:val="21"/>
      </w:rPr>
    </w:lvl>
    <w:lvl w:ilvl="4">
      <w:start w:val="1"/>
      <w:numFmt w:val="bullet"/>
      <w:lvlText w:val=""/>
      <w:lvlJc w:val="left"/>
      <w:pPr>
        <w:tabs>
          <w:tab w:val="num" w:pos="2250"/>
        </w:tabs>
        <w:ind w:left="2250" w:hanging="360"/>
      </w:pPr>
      <w:rPr>
        <w:rFonts w:ascii="Symbol" w:hAnsi="Symbol"/>
        <w:sz w:val="21"/>
        <w:szCs w:val="21"/>
      </w:rPr>
    </w:lvl>
    <w:lvl w:ilvl="5">
      <w:start w:val="1"/>
      <w:numFmt w:val="bullet"/>
      <w:lvlText w:val=""/>
      <w:lvlJc w:val="left"/>
      <w:pPr>
        <w:tabs>
          <w:tab w:val="num" w:pos="2610"/>
        </w:tabs>
        <w:ind w:left="2610" w:hanging="360"/>
      </w:pPr>
      <w:rPr>
        <w:rFonts w:ascii="Symbol" w:hAnsi="Symbol"/>
        <w:sz w:val="21"/>
        <w:szCs w:val="21"/>
      </w:rPr>
    </w:lvl>
    <w:lvl w:ilvl="6">
      <w:start w:val="1"/>
      <w:numFmt w:val="bullet"/>
      <w:lvlText w:val=""/>
      <w:lvlJc w:val="left"/>
      <w:pPr>
        <w:tabs>
          <w:tab w:val="num" w:pos="2970"/>
        </w:tabs>
        <w:ind w:left="2970" w:hanging="360"/>
      </w:pPr>
      <w:rPr>
        <w:rFonts w:ascii="Symbol" w:hAnsi="Symbol"/>
        <w:sz w:val="21"/>
        <w:szCs w:val="21"/>
      </w:rPr>
    </w:lvl>
    <w:lvl w:ilvl="7">
      <w:start w:val="1"/>
      <w:numFmt w:val="bullet"/>
      <w:lvlText w:val=""/>
      <w:lvlJc w:val="left"/>
      <w:pPr>
        <w:tabs>
          <w:tab w:val="num" w:pos="3330"/>
        </w:tabs>
        <w:ind w:left="3330" w:hanging="360"/>
      </w:pPr>
      <w:rPr>
        <w:rFonts w:ascii="Symbol" w:hAnsi="Symbol"/>
        <w:sz w:val="21"/>
        <w:szCs w:val="21"/>
      </w:rPr>
    </w:lvl>
    <w:lvl w:ilvl="8">
      <w:start w:val="1"/>
      <w:numFmt w:val="bullet"/>
      <w:lvlText w:val=""/>
      <w:lvlJc w:val="left"/>
      <w:pPr>
        <w:tabs>
          <w:tab w:val="num" w:pos="3690"/>
        </w:tabs>
        <w:ind w:left="3690" w:hanging="360"/>
      </w:pPr>
      <w:rPr>
        <w:rFonts w:ascii="Symbol" w:hAnsi="Symbol"/>
        <w:sz w:val="21"/>
        <w:szCs w:val="21"/>
      </w:rPr>
    </w:lvl>
  </w:abstractNum>
  <w:abstractNum w:abstractNumId="5">
    <w:nsid w:val="00000006"/>
    <w:multiLevelType w:val="multilevel"/>
    <w:tmpl w:val="00000006"/>
    <w:name w:val="WW8Num6"/>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6">
    <w:nsid w:val="00000007"/>
    <w:multiLevelType w:val="multilevel"/>
    <w:tmpl w:val="00000007"/>
    <w:name w:val="WW8Num7"/>
    <w:lvl w:ilvl="0">
      <w:start w:val="1"/>
      <w:numFmt w:val="bullet"/>
      <w:lvlText w:val=""/>
      <w:lvlJc w:val="left"/>
      <w:pPr>
        <w:tabs>
          <w:tab w:val="num" w:pos="720"/>
        </w:tabs>
        <w:ind w:left="1080" w:hanging="360"/>
      </w:pPr>
      <w:rPr>
        <w:rFonts w:ascii="Wingdings" w:hAnsi="Wingdings"/>
      </w:rPr>
    </w:lvl>
    <w:lvl w:ilvl="1">
      <w:start w:val="1"/>
      <w:numFmt w:val="bullet"/>
      <w:lvlText w:val="◦"/>
      <w:lvlJc w:val="left"/>
      <w:pPr>
        <w:tabs>
          <w:tab w:val="num" w:pos="1080"/>
        </w:tabs>
        <w:ind w:left="1440" w:hanging="360"/>
      </w:pPr>
      <w:rPr>
        <w:rFonts w:ascii="OpenSymbol" w:hAnsi="OpenSymbol"/>
      </w:rPr>
    </w:lvl>
    <w:lvl w:ilvl="2">
      <w:start w:val="1"/>
      <w:numFmt w:val="bullet"/>
      <w:lvlText w:val="▪"/>
      <w:lvlJc w:val="left"/>
      <w:pPr>
        <w:tabs>
          <w:tab w:val="num" w:pos="1440"/>
        </w:tabs>
        <w:ind w:left="1800" w:hanging="360"/>
      </w:pPr>
      <w:rPr>
        <w:rFonts w:ascii="OpenSymbol" w:hAnsi="OpenSymbol"/>
      </w:rPr>
    </w:lvl>
    <w:lvl w:ilvl="3">
      <w:start w:val="1"/>
      <w:numFmt w:val="bullet"/>
      <w:lvlText w:val=""/>
      <w:lvlJc w:val="left"/>
      <w:pPr>
        <w:tabs>
          <w:tab w:val="num" w:pos="1800"/>
        </w:tabs>
        <w:ind w:left="2160" w:hanging="360"/>
      </w:pPr>
      <w:rPr>
        <w:rFonts w:ascii="Symbol" w:hAnsi="Symbol"/>
      </w:rPr>
    </w:lvl>
    <w:lvl w:ilvl="4">
      <w:start w:val="1"/>
      <w:numFmt w:val="bullet"/>
      <w:lvlText w:val="◦"/>
      <w:lvlJc w:val="left"/>
      <w:pPr>
        <w:tabs>
          <w:tab w:val="num" w:pos="2160"/>
        </w:tabs>
        <w:ind w:left="2520" w:hanging="360"/>
      </w:pPr>
      <w:rPr>
        <w:rFonts w:ascii="OpenSymbol" w:hAnsi="OpenSymbol"/>
      </w:rPr>
    </w:lvl>
    <w:lvl w:ilvl="5">
      <w:start w:val="1"/>
      <w:numFmt w:val="bullet"/>
      <w:lvlText w:val="▪"/>
      <w:lvlJc w:val="left"/>
      <w:pPr>
        <w:tabs>
          <w:tab w:val="num" w:pos="2520"/>
        </w:tabs>
        <w:ind w:left="2880" w:hanging="360"/>
      </w:pPr>
      <w:rPr>
        <w:rFonts w:ascii="OpenSymbol" w:hAnsi="OpenSymbol"/>
      </w:rPr>
    </w:lvl>
    <w:lvl w:ilvl="6">
      <w:start w:val="1"/>
      <w:numFmt w:val="bullet"/>
      <w:lvlText w:val=""/>
      <w:lvlJc w:val="left"/>
      <w:pPr>
        <w:tabs>
          <w:tab w:val="num" w:pos="2880"/>
        </w:tabs>
        <w:ind w:left="3240" w:hanging="360"/>
      </w:pPr>
      <w:rPr>
        <w:rFonts w:ascii="Symbol" w:hAnsi="Symbol"/>
      </w:rPr>
    </w:lvl>
    <w:lvl w:ilvl="7">
      <w:start w:val="1"/>
      <w:numFmt w:val="bullet"/>
      <w:lvlText w:val="◦"/>
      <w:lvlJc w:val="left"/>
      <w:pPr>
        <w:tabs>
          <w:tab w:val="num" w:pos="3240"/>
        </w:tabs>
        <w:ind w:left="3600" w:hanging="360"/>
      </w:pPr>
      <w:rPr>
        <w:rFonts w:ascii="OpenSymbol" w:hAnsi="OpenSymbol"/>
      </w:rPr>
    </w:lvl>
    <w:lvl w:ilvl="8">
      <w:start w:val="1"/>
      <w:numFmt w:val="bullet"/>
      <w:lvlText w:val="▪"/>
      <w:lvlJc w:val="left"/>
      <w:pPr>
        <w:tabs>
          <w:tab w:val="num" w:pos="3600"/>
        </w:tabs>
        <w:ind w:left="3960" w:hanging="360"/>
      </w:pPr>
      <w:rPr>
        <w:rFonts w:ascii="OpenSymbol" w:hAnsi="OpenSymbol"/>
      </w:rPr>
    </w:lvl>
  </w:abstractNum>
  <w:abstractNum w:abstractNumId="7">
    <w:nsid w:val="00000008"/>
    <w:multiLevelType w:val="multilevel"/>
    <w:tmpl w:val="00000008"/>
    <w:name w:val="WW8Num8"/>
    <w:lvl w:ilvl="0">
      <w:start w:val="1"/>
      <w:numFmt w:val="bullet"/>
      <w:lvlText w:val=""/>
      <w:lvlJc w:val="left"/>
      <w:pPr>
        <w:tabs>
          <w:tab w:val="num" w:pos="1170"/>
        </w:tabs>
        <w:ind w:left="1170" w:hanging="360"/>
      </w:pPr>
      <w:rPr>
        <w:rFonts w:ascii="Wingdings" w:hAnsi="Wingdings"/>
        <w:sz w:val="16"/>
      </w:rPr>
    </w:lvl>
    <w:lvl w:ilvl="1">
      <w:start w:val="1"/>
      <w:numFmt w:val="decimal"/>
      <w:lvlText w:val="%2."/>
      <w:lvlJc w:val="left"/>
      <w:pPr>
        <w:tabs>
          <w:tab w:val="num" w:pos="1440"/>
        </w:tabs>
        <w:ind w:left="144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520"/>
        </w:tabs>
        <w:ind w:left="2520" w:hanging="360"/>
      </w:pPr>
    </w:lvl>
    <w:lvl w:ilvl="5">
      <w:start w:val="1"/>
      <w:numFmt w:val="decimal"/>
      <w:lvlText w:val="%6."/>
      <w:lvlJc w:val="left"/>
      <w:pPr>
        <w:tabs>
          <w:tab w:val="num" w:pos="2880"/>
        </w:tabs>
        <w:ind w:left="2880" w:hanging="360"/>
      </w:pPr>
    </w:lvl>
    <w:lvl w:ilvl="6">
      <w:start w:val="1"/>
      <w:numFmt w:val="decimal"/>
      <w:lvlText w:val="%7."/>
      <w:lvlJc w:val="left"/>
      <w:pPr>
        <w:tabs>
          <w:tab w:val="num" w:pos="3240"/>
        </w:tabs>
        <w:ind w:left="3240" w:hanging="360"/>
      </w:pPr>
    </w:lvl>
    <w:lvl w:ilvl="7">
      <w:start w:val="1"/>
      <w:numFmt w:val="decimal"/>
      <w:lvlText w:val="%8."/>
      <w:lvlJc w:val="left"/>
      <w:pPr>
        <w:tabs>
          <w:tab w:val="num" w:pos="3600"/>
        </w:tabs>
        <w:ind w:left="3600" w:hanging="360"/>
      </w:pPr>
    </w:lvl>
    <w:lvl w:ilvl="8">
      <w:start w:val="1"/>
      <w:numFmt w:val="decimal"/>
      <w:lvlText w:val="%9."/>
      <w:lvlJc w:val="left"/>
      <w:pPr>
        <w:tabs>
          <w:tab w:val="num" w:pos="3960"/>
        </w:tabs>
        <w:ind w:left="3960" w:hanging="360"/>
      </w:pPr>
    </w:lvl>
  </w:abstractNum>
  <w:abstractNum w:abstractNumId="8">
    <w:nsid w:val="05EC6438"/>
    <w:multiLevelType w:val="hybridMultilevel"/>
    <w:tmpl w:val="28800A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nsid w:val="133A54F1"/>
    <w:multiLevelType w:val="hybridMultilevel"/>
    <w:tmpl w:val="FC44417E"/>
    <w:lvl w:ilvl="0" w:tplc="FAD6841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ED17CCA"/>
    <w:multiLevelType w:val="hybridMultilevel"/>
    <w:tmpl w:val="65BEC128"/>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1">
    <w:nsid w:val="31B40C90"/>
    <w:multiLevelType w:val="hybridMultilevel"/>
    <w:tmpl w:val="642ED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48A5958"/>
    <w:multiLevelType w:val="hybridMultilevel"/>
    <w:tmpl w:val="9D5080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9FB0D04"/>
    <w:multiLevelType w:val="hybridMultilevel"/>
    <w:tmpl w:val="9A9CD9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A574CEE"/>
    <w:multiLevelType w:val="hybridMultilevel"/>
    <w:tmpl w:val="B89CDB94"/>
    <w:lvl w:ilvl="0" w:tplc="8790185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9852CCD"/>
    <w:multiLevelType w:val="multilevel"/>
    <w:tmpl w:val="9E5003B6"/>
    <w:lvl w:ilvl="0">
      <w:start w:val="1"/>
      <w:numFmt w:val="bullet"/>
      <w:pStyle w:val="ResumeBullet"/>
      <w:lvlText w:val=""/>
      <w:lvlJc w:val="left"/>
      <w:pPr>
        <w:tabs>
          <w:tab w:val="num" w:pos="360"/>
        </w:tabs>
        <w:ind w:left="360" w:hanging="360"/>
      </w:pPr>
      <w:rPr>
        <w:rFonts w:ascii="Symbol" w:hAnsi="Symbol" w:hint="default"/>
      </w:rPr>
    </w:lvl>
    <w:lvl w:ilvl="1">
      <w:start w:val="1"/>
      <w:numFmt w:val="bullet"/>
      <w:pStyle w:val="ResumeBullet2"/>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numFmt w:val="none"/>
      <w:lvlText w:val=""/>
      <w:lvlJc w:val="left"/>
      <w:pPr>
        <w:tabs>
          <w:tab w:val="num" w:pos="360"/>
        </w:tabs>
      </w:pPr>
    </w:lvl>
  </w:abstractNum>
  <w:abstractNum w:abstractNumId="16">
    <w:nsid w:val="7E7F1EBE"/>
    <w:multiLevelType w:val="hybridMultilevel"/>
    <w:tmpl w:val="13BEA0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13"/>
  </w:num>
  <w:num w:numId="10">
    <w:abstractNumId w:val="15"/>
  </w:num>
  <w:num w:numId="11">
    <w:abstractNumId w:val="16"/>
  </w:num>
  <w:num w:numId="12">
    <w:abstractNumId w:val="8"/>
  </w:num>
  <w:num w:numId="13">
    <w:abstractNumId w:val="10"/>
  </w:num>
  <w:num w:numId="14">
    <w:abstractNumId w:val="11"/>
  </w:num>
  <w:num w:numId="15">
    <w:abstractNumId w:val="9"/>
  </w:num>
  <w:num w:numId="16">
    <w:abstractNumId w:val="14"/>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0"/>
  <w:displayHorizontalDrawingGridEvery w:val="0"/>
  <w:displayVerticalDrawingGridEvery w:val="0"/>
  <w:noPunctuationKerning/>
  <w:characterSpacingControl w:val="doNotCompress"/>
  <w:hdrShapeDefaults>
    <o:shapedefaults v:ext="edit" spidmax="204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0F65"/>
    <w:rsid w:val="00003478"/>
    <w:rsid w:val="00003B0E"/>
    <w:rsid w:val="00005972"/>
    <w:rsid w:val="00006FEB"/>
    <w:rsid w:val="000119CE"/>
    <w:rsid w:val="00022CD7"/>
    <w:rsid w:val="00024AD5"/>
    <w:rsid w:val="00026D37"/>
    <w:rsid w:val="00026DED"/>
    <w:rsid w:val="00030B22"/>
    <w:rsid w:val="00031134"/>
    <w:rsid w:val="000338C0"/>
    <w:rsid w:val="000340F6"/>
    <w:rsid w:val="00034C1F"/>
    <w:rsid w:val="0004437E"/>
    <w:rsid w:val="0005251A"/>
    <w:rsid w:val="00056DB9"/>
    <w:rsid w:val="000572CA"/>
    <w:rsid w:val="00061647"/>
    <w:rsid w:val="000722FA"/>
    <w:rsid w:val="000733D5"/>
    <w:rsid w:val="000818F0"/>
    <w:rsid w:val="0008193B"/>
    <w:rsid w:val="000854E7"/>
    <w:rsid w:val="00091E6C"/>
    <w:rsid w:val="000922F7"/>
    <w:rsid w:val="000A46BB"/>
    <w:rsid w:val="000A596B"/>
    <w:rsid w:val="000B0F2E"/>
    <w:rsid w:val="000B7F14"/>
    <w:rsid w:val="000C0345"/>
    <w:rsid w:val="000C2279"/>
    <w:rsid w:val="000C4E55"/>
    <w:rsid w:val="000D68C8"/>
    <w:rsid w:val="000E00AF"/>
    <w:rsid w:val="000E4C6E"/>
    <w:rsid w:val="000E5099"/>
    <w:rsid w:val="000F2156"/>
    <w:rsid w:val="000F3A91"/>
    <w:rsid w:val="000F43C4"/>
    <w:rsid w:val="00105C9F"/>
    <w:rsid w:val="001065D1"/>
    <w:rsid w:val="00106601"/>
    <w:rsid w:val="001114CE"/>
    <w:rsid w:val="0011391B"/>
    <w:rsid w:val="001147DA"/>
    <w:rsid w:val="001153F8"/>
    <w:rsid w:val="00121CEC"/>
    <w:rsid w:val="00123FB6"/>
    <w:rsid w:val="001242EF"/>
    <w:rsid w:val="001262A0"/>
    <w:rsid w:val="00136870"/>
    <w:rsid w:val="00144392"/>
    <w:rsid w:val="00146523"/>
    <w:rsid w:val="001519A4"/>
    <w:rsid w:val="001551F1"/>
    <w:rsid w:val="00160D1C"/>
    <w:rsid w:val="00162AC5"/>
    <w:rsid w:val="00163B63"/>
    <w:rsid w:val="00165DB3"/>
    <w:rsid w:val="00175672"/>
    <w:rsid w:val="00176AFF"/>
    <w:rsid w:val="00180406"/>
    <w:rsid w:val="00182490"/>
    <w:rsid w:val="001876D7"/>
    <w:rsid w:val="001965C0"/>
    <w:rsid w:val="001A0106"/>
    <w:rsid w:val="001A0304"/>
    <w:rsid w:val="001A12A6"/>
    <w:rsid w:val="001A210E"/>
    <w:rsid w:val="001A336D"/>
    <w:rsid w:val="001B05DC"/>
    <w:rsid w:val="001B22EA"/>
    <w:rsid w:val="001C0A19"/>
    <w:rsid w:val="001C2496"/>
    <w:rsid w:val="001C274A"/>
    <w:rsid w:val="001D34AA"/>
    <w:rsid w:val="001D3BD6"/>
    <w:rsid w:val="001E50C1"/>
    <w:rsid w:val="001E674E"/>
    <w:rsid w:val="001F0884"/>
    <w:rsid w:val="001F2FE1"/>
    <w:rsid w:val="001F5C5F"/>
    <w:rsid w:val="00200D00"/>
    <w:rsid w:val="00215953"/>
    <w:rsid w:val="00221A1F"/>
    <w:rsid w:val="00225E3F"/>
    <w:rsid w:val="00227376"/>
    <w:rsid w:val="00233602"/>
    <w:rsid w:val="00244A87"/>
    <w:rsid w:val="00250BEA"/>
    <w:rsid w:val="0025127B"/>
    <w:rsid w:val="00277F76"/>
    <w:rsid w:val="0028499D"/>
    <w:rsid w:val="00287676"/>
    <w:rsid w:val="00293072"/>
    <w:rsid w:val="00293DA4"/>
    <w:rsid w:val="002A5FD8"/>
    <w:rsid w:val="002B3A30"/>
    <w:rsid w:val="002B404C"/>
    <w:rsid w:val="002B7934"/>
    <w:rsid w:val="002C0BE0"/>
    <w:rsid w:val="002C13E2"/>
    <w:rsid w:val="002D515D"/>
    <w:rsid w:val="002E192D"/>
    <w:rsid w:val="002E2A33"/>
    <w:rsid w:val="002F4FE6"/>
    <w:rsid w:val="002F5BFB"/>
    <w:rsid w:val="002F6B33"/>
    <w:rsid w:val="00302560"/>
    <w:rsid w:val="003027C3"/>
    <w:rsid w:val="003029E5"/>
    <w:rsid w:val="00313637"/>
    <w:rsid w:val="003144F3"/>
    <w:rsid w:val="00316812"/>
    <w:rsid w:val="00317C91"/>
    <w:rsid w:val="0032349C"/>
    <w:rsid w:val="003254B3"/>
    <w:rsid w:val="003268CD"/>
    <w:rsid w:val="003269D6"/>
    <w:rsid w:val="00330E95"/>
    <w:rsid w:val="003376C0"/>
    <w:rsid w:val="00337C91"/>
    <w:rsid w:val="003402F9"/>
    <w:rsid w:val="00340F65"/>
    <w:rsid w:val="003423C4"/>
    <w:rsid w:val="0034535B"/>
    <w:rsid w:val="00361D67"/>
    <w:rsid w:val="003702EB"/>
    <w:rsid w:val="00371FBE"/>
    <w:rsid w:val="0038448D"/>
    <w:rsid w:val="00387BB1"/>
    <w:rsid w:val="00392F8B"/>
    <w:rsid w:val="0039335A"/>
    <w:rsid w:val="003A3C3A"/>
    <w:rsid w:val="003B39C7"/>
    <w:rsid w:val="003B432B"/>
    <w:rsid w:val="003B7737"/>
    <w:rsid w:val="003D0855"/>
    <w:rsid w:val="003D2FBA"/>
    <w:rsid w:val="003D34A9"/>
    <w:rsid w:val="003D375D"/>
    <w:rsid w:val="003D3B48"/>
    <w:rsid w:val="003D776E"/>
    <w:rsid w:val="003E2CF8"/>
    <w:rsid w:val="003E3EFF"/>
    <w:rsid w:val="003E4793"/>
    <w:rsid w:val="003E53EA"/>
    <w:rsid w:val="003F1840"/>
    <w:rsid w:val="003F4789"/>
    <w:rsid w:val="003F65DD"/>
    <w:rsid w:val="004019D4"/>
    <w:rsid w:val="00405535"/>
    <w:rsid w:val="00405FD5"/>
    <w:rsid w:val="004135E0"/>
    <w:rsid w:val="0042263F"/>
    <w:rsid w:val="004336C3"/>
    <w:rsid w:val="00441657"/>
    <w:rsid w:val="0044549E"/>
    <w:rsid w:val="00447786"/>
    <w:rsid w:val="004512D1"/>
    <w:rsid w:val="00454F70"/>
    <w:rsid w:val="004565F6"/>
    <w:rsid w:val="0045712A"/>
    <w:rsid w:val="00463FB0"/>
    <w:rsid w:val="00465FAD"/>
    <w:rsid w:val="0046792D"/>
    <w:rsid w:val="00477585"/>
    <w:rsid w:val="00480BAA"/>
    <w:rsid w:val="0048149F"/>
    <w:rsid w:val="00484A44"/>
    <w:rsid w:val="00485D2E"/>
    <w:rsid w:val="00487512"/>
    <w:rsid w:val="00490FFE"/>
    <w:rsid w:val="00494646"/>
    <w:rsid w:val="004A2CF1"/>
    <w:rsid w:val="004A625C"/>
    <w:rsid w:val="004A7AA0"/>
    <w:rsid w:val="004B0006"/>
    <w:rsid w:val="004B0BE4"/>
    <w:rsid w:val="004B1EEC"/>
    <w:rsid w:val="004B50D0"/>
    <w:rsid w:val="004B637B"/>
    <w:rsid w:val="004B6ED4"/>
    <w:rsid w:val="004C1214"/>
    <w:rsid w:val="004C595E"/>
    <w:rsid w:val="004C5E73"/>
    <w:rsid w:val="004C6AEE"/>
    <w:rsid w:val="004C7C7E"/>
    <w:rsid w:val="004D3375"/>
    <w:rsid w:val="004D605C"/>
    <w:rsid w:val="004D6CB2"/>
    <w:rsid w:val="004E3E5E"/>
    <w:rsid w:val="004E3FEF"/>
    <w:rsid w:val="004F01D5"/>
    <w:rsid w:val="004F315F"/>
    <w:rsid w:val="004F539D"/>
    <w:rsid w:val="004F73D5"/>
    <w:rsid w:val="0050329A"/>
    <w:rsid w:val="00511ECD"/>
    <w:rsid w:val="00514AD6"/>
    <w:rsid w:val="00515A5E"/>
    <w:rsid w:val="00525355"/>
    <w:rsid w:val="00540BD8"/>
    <w:rsid w:val="00544D50"/>
    <w:rsid w:val="00554498"/>
    <w:rsid w:val="00557BE7"/>
    <w:rsid w:val="00557E46"/>
    <w:rsid w:val="00562F9B"/>
    <w:rsid w:val="00563012"/>
    <w:rsid w:val="005657C1"/>
    <w:rsid w:val="005726E0"/>
    <w:rsid w:val="00572D32"/>
    <w:rsid w:val="00581690"/>
    <w:rsid w:val="0058634D"/>
    <w:rsid w:val="005900C9"/>
    <w:rsid w:val="005903DE"/>
    <w:rsid w:val="00594CD0"/>
    <w:rsid w:val="00595758"/>
    <w:rsid w:val="005A0460"/>
    <w:rsid w:val="005A1D73"/>
    <w:rsid w:val="005A2D40"/>
    <w:rsid w:val="005A7183"/>
    <w:rsid w:val="005C3B2E"/>
    <w:rsid w:val="005D381E"/>
    <w:rsid w:val="005F42EA"/>
    <w:rsid w:val="005F4C82"/>
    <w:rsid w:val="005F76DF"/>
    <w:rsid w:val="00601BA7"/>
    <w:rsid w:val="00602B15"/>
    <w:rsid w:val="00604BC3"/>
    <w:rsid w:val="0060504C"/>
    <w:rsid w:val="00606C95"/>
    <w:rsid w:val="00613F2E"/>
    <w:rsid w:val="0061581C"/>
    <w:rsid w:val="00621241"/>
    <w:rsid w:val="00623083"/>
    <w:rsid w:val="00625633"/>
    <w:rsid w:val="006330A5"/>
    <w:rsid w:val="0063337B"/>
    <w:rsid w:val="00637953"/>
    <w:rsid w:val="00640877"/>
    <w:rsid w:val="00642258"/>
    <w:rsid w:val="00644167"/>
    <w:rsid w:val="006479D3"/>
    <w:rsid w:val="00654E14"/>
    <w:rsid w:val="006557E3"/>
    <w:rsid w:val="0066167F"/>
    <w:rsid w:val="00664D71"/>
    <w:rsid w:val="006702E3"/>
    <w:rsid w:val="006759FD"/>
    <w:rsid w:val="00695601"/>
    <w:rsid w:val="00697888"/>
    <w:rsid w:val="006A015F"/>
    <w:rsid w:val="006A4574"/>
    <w:rsid w:val="006A47A5"/>
    <w:rsid w:val="006B3550"/>
    <w:rsid w:val="006B3C46"/>
    <w:rsid w:val="006B478A"/>
    <w:rsid w:val="006C30F1"/>
    <w:rsid w:val="006C6E3D"/>
    <w:rsid w:val="006D0806"/>
    <w:rsid w:val="006D4605"/>
    <w:rsid w:val="006F08F2"/>
    <w:rsid w:val="006F16C8"/>
    <w:rsid w:val="006F31E7"/>
    <w:rsid w:val="00702FCD"/>
    <w:rsid w:val="0071334A"/>
    <w:rsid w:val="00713C29"/>
    <w:rsid w:val="00732AF2"/>
    <w:rsid w:val="00736C52"/>
    <w:rsid w:val="00740789"/>
    <w:rsid w:val="00747DE8"/>
    <w:rsid w:val="007520FA"/>
    <w:rsid w:val="00753483"/>
    <w:rsid w:val="00754FC6"/>
    <w:rsid w:val="00756F72"/>
    <w:rsid w:val="00757594"/>
    <w:rsid w:val="007578A5"/>
    <w:rsid w:val="00760DBB"/>
    <w:rsid w:val="007614BC"/>
    <w:rsid w:val="00761BAD"/>
    <w:rsid w:val="00763DB9"/>
    <w:rsid w:val="00766D25"/>
    <w:rsid w:val="00767558"/>
    <w:rsid w:val="0078395F"/>
    <w:rsid w:val="00783DBD"/>
    <w:rsid w:val="00787CB9"/>
    <w:rsid w:val="00790F8E"/>
    <w:rsid w:val="007914BE"/>
    <w:rsid w:val="00791972"/>
    <w:rsid w:val="00793492"/>
    <w:rsid w:val="007942A9"/>
    <w:rsid w:val="007A2711"/>
    <w:rsid w:val="007A3EFF"/>
    <w:rsid w:val="007A466E"/>
    <w:rsid w:val="007A723C"/>
    <w:rsid w:val="007B3B0A"/>
    <w:rsid w:val="007C1CEC"/>
    <w:rsid w:val="007C659B"/>
    <w:rsid w:val="007D05B1"/>
    <w:rsid w:val="007D4701"/>
    <w:rsid w:val="007D5B20"/>
    <w:rsid w:val="007D7C17"/>
    <w:rsid w:val="007E05B1"/>
    <w:rsid w:val="007E098A"/>
    <w:rsid w:val="007E27EB"/>
    <w:rsid w:val="007F21CC"/>
    <w:rsid w:val="00803CF1"/>
    <w:rsid w:val="00804F7E"/>
    <w:rsid w:val="00810A64"/>
    <w:rsid w:val="008133DB"/>
    <w:rsid w:val="00815211"/>
    <w:rsid w:val="00825513"/>
    <w:rsid w:val="00840BEB"/>
    <w:rsid w:val="00841018"/>
    <w:rsid w:val="00843B96"/>
    <w:rsid w:val="008501AA"/>
    <w:rsid w:val="00851884"/>
    <w:rsid w:val="00852372"/>
    <w:rsid w:val="0085323B"/>
    <w:rsid w:val="00853DED"/>
    <w:rsid w:val="00856168"/>
    <w:rsid w:val="00857611"/>
    <w:rsid w:val="00861561"/>
    <w:rsid w:val="008636AF"/>
    <w:rsid w:val="008708F1"/>
    <w:rsid w:val="00870F1E"/>
    <w:rsid w:val="008718EC"/>
    <w:rsid w:val="00873D3E"/>
    <w:rsid w:val="00876141"/>
    <w:rsid w:val="0088089D"/>
    <w:rsid w:val="0088487A"/>
    <w:rsid w:val="0088527B"/>
    <w:rsid w:val="00897FEA"/>
    <w:rsid w:val="008A6060"/>
    <w:rsid w:val="008A68A9"/>
    <w:rsid w:val="008B4386"/>
    <w:rsid w:val="008C13EC"/>
    <w:rsid w:val="008C1B1E"/>
    <w:rsid w:val="008D10D1"/>
    <w:rsid w:val="008D32B9"/>
    <w:rsid w:val="008D48D2"/>
    <w:rsid w:val="008D63AF"/>
    <w:rsid w:val="008D73AE"/>
    <w:rsid w:val="008E5169"/>
    <w:rsid w:val="008E5349"/>
    <w:rsid w:val="008E709B"/>
    <w:rsid w:val="008E7270"/>
    <w:rsid w:val="008F0A7F"/>
    <w:rsid w:val="008F1D1F"/>
    <w:rsid w:val="008F3F8F"/>
    <w:rsid w:val="008F65C8"/>
    <w:rsid w:val="008F6D88"/>
    <w:rsid w:val="008F7418"/>
    <w:rsid w:val="0090148E"/>
    <w:rsid w:val="0090324C"/>
    <w:rsid w:val="00907673"/>
    <w:rsid w:val="00910851"/>
    <w:rsid w:val="00917D67"/>
    <w:rsid w:val="0092142A"/>
    <w:rsid w:val="00922D80"/>
    <w:rsid w:val="00930825"/>
    <w:rsid w:val="009346B6"/>
    <w:rsid w:val="00934D84"/>
    <w:rsid w:val="00935F57"/>
    <w:rsid w:val="009432D7"/>
    <w:rsid w:val="009459E6"/>
    <w:rsid w:val="009507F3"/>
    <w:rsid w:val="00955D3E"/>
    <w:rsid w:val="00970FFB"/>
    <w:rsid w:val="0097100E"/>
    <w:rsid w:val="009759A3"/>
    <w:rsid w:val="00981747"/>
    <w:rsid w:val="009822CA"/>
    <w:rsid w:val="0098605B"/>
    <w:rsid w:val="00986D3E"/>
    <w:rsid w:val="00992C08"/>
    <w:rsid w:val="009939BC"/>
    <w:rsid w:val="00995227"/>
    <w:rsid w:val="00996740"/>
    <w:rsid w:val="009967CD"/>
    <w:rsid w:val="009A0AC2"/>
    <w:rsid w:val="009A4200"/>
    <w:rsid w:val="009A463A"/>
    <w:rsid w:val="009A478D"/>
    <w:rsid w:val="009A6B42"/>
    <w:rsid w:val="009B416D"/>
    <w:rsid w:val="009B77CC"/>
    <w:rsid w:val="009C0C59"/>
    <w:rsid w:val="009C135E"/>
    <w:rsid w:val="009C24F0"/>
    <w:rsid w:val="009C4328"/>
    <w:rsid w:val="009C7FB5"/>
    <w:rsid w:val="009D762D"/>
    <w:rsid w:val="009D7635"/>
    <w:rsid w:val="009E0650"/>
    <w:rsid w:val="009E2B56"/>
    <w:rsid w:val="009F3A0B"/>
    <w:rsid w:val="009F6D9F"/>
    <w:rsid w:val="009F7910"/>
    <w:rsid w:val="00A014DC"/>
    <w:rsid w:val="00A01AFE"/>
    <w:rsid w:val="00A10958"/>
    <w:rsid w:val="00A13888"/>
    <w:rsid w:val="00A14552"/>
    <w:rsid w:val="00A1663B"/>
    <w:rsid w:val="00A178AC"/>
    <w:rsid w:val="00A23F13"/>
    <w:rsid w:val="00A30F98"/>
    <w:rsid w:val="00A325C0"/>
    <w:rsid w:val="00A3498E"/>
    <w:rsid w:val="00A41D21"/>
    <w:rsid w:val="00A42541"/>
    <w:rsid w:val="00A4278C"/>
    <w:rsid w:val="00A43F73"/>
    <w:rsid w:val="00A4554F"/>
    <w:rsid w:val="00A468AF"/>
    <w:rsid w:val="00A47BCC"/>
    <w:rsid w:val="00A54C38"/>
    <w:rsid w:val="00A56A49"/>
    <w:rsid w:val="00A5725B"/>
    <w:rsid w:val="00A57AA2"/>
    <w:rsid w:val="00A60BE4"/>
    <w:rsid w:val="00A619CC"/>
    <w:rsid w:val="00A66587"/>
    <w:rsid w:val="00A70107"/>
    <w:rsid w:val="00A71468"/>
    <w:rsid w:val="00A77433"/>
    <w:rsid w:val="00A83FAE"/>
    <w:rsid w:val="00A9508A"/>
    <w:rsid w:val="00A95893"/>
    <w:rsid w:val="00AA0F3A"/>
    <w:rsid w:val="00AA24DF"/>
    <w:rsid w:val="00AA5132"/>
    <w:rsid w:val="00AA7F08"/>
    <w:rsid w:val="00AB0228"/>
    <w:rsid w:val="00AB3EF1"/>
    <w:rsid w:val="00AC0BC9"/>
    <w:rsid w:val="00AC61D1"/>
    <w:rsid w:val="00AD1DBC"/>
    <w:rsid w:val="00AD3A2A"/>
    <w:rsid w:val="00AE0325"/>
    <w:rsid w:val="00AE14CD"/>
    <w:rsid w:val="00AE330D"/>
    <w:rsid w:val="00AF40F9"/>
    <w:rsid w:val="00B02A8B"/>
    <w:rsid w:val="00B02AE8"/>
    <w:rsid w:val="00B0576B"/>
    <w:rsid w:val="00B076C3"/>
    <w:rsid w:val="00B111BC"/>
    <w:rsid w:val="00B1711B"/>
    <w:rsid w:val="00B17ECB"/>
    <w:rsid w:val="00B23BEB"/>
    <w:rsid w:val="00B26481"/>
    <w:rsid w:val="00B43924"/>
    <w:rsid w:val="00B43AD0"/>
    <w:rsid w:val="00B44428"/>
    <w:rsid w:val="00B473FF"/>
    <w:rsid w:val="00B64B58"/>
    <w:rsid w:val="00B655BA"/>
    <w:rsid w:val="00B7117D"/>
    <w:rsid w:val="00B726F7"/>
    <w:rsid w:val="00B911B5"/>
    <w:rsid w:val="00B94DCD"/>
    <w:rsid w:val="00BB61C0"/>
    <w:rsid w:val="00BB6D4F"/>
    <w:rsid w:val="00BB7AD8"/>
    <w:rsid w:val="00BC011B"/>
    <w:rsid w:val="00BC433C"/>
    <w:rsid w:val="00BC66FE"/>
    <w:rsid w:val="00BC7095"/>
    <w:rsid w:val="00BD081D"/>
    <w:rsid w:val="00BD3098"/>
    <w:rsid w:val="00BE3352"/>
    <w:rsid w:val="00BE3B52"/>
    <w:rsid w:val="00BE3FBA"/>
    <w:rsid w:val="00BF06CD"/>
    <w:rsid w:val="00BF2435"/>
    <w:rsid w:val="00BF5395"/>
    <w:rsid w:val="00BF70AD"/>
    <w:rsid w:val="00C02CD9"/>
    <w:rsid w:val="00C031FB"/>
    <w:rsid w:val="00C04B95"/>
    <w:rsid w:val="00C05917"/>
    <w:rsid w:val="00C1117D"/>
    <w:rsid w:val="00C16C99"/>
    <w:rsid w:val="00C21CCD"/>
    <w:rsid w:val="00C22D64"/>
    <w:rsid w:val="00C22F4A"/>
    <w:rsid w:val="00C37AC9"/>
    <w:rsid w:val="00C37B77"/>
    <w:rsid w:val="00C40833"/>
    <w:rsid w:val="00C419C0"/>
    <w:rsid w:val="00C420B3"/>
    <w:rsid w:val="00C476E3"/>
    <w:rsid w:val="00C66FC7"/>
    <w:rsid w:val="00C76DFE"/>
    <w:rsid w:val="00C808A8"/>
    <w:rsid w:val="00C808AB"/>
    <w:rsid w:val="00C83093"/>
    <w:rsid w:val="00C86612"/>
    <w:rsid w:val="00C876D2"/>
    <w:rsid w:val="00C87DA5"/>
    <w:rsid w:val="00CA126A"/>
    <w:rsid w:val="00CB729F"/>
    <w:rsid w:val="00CB7EE7"/>
    <w:rsid w:val="00CC3F25"/>
    <w:rsid w:val="00CC6831"/>
    <w:rsid w:val="00CC729B"/>
    <w:rsid w:val="00CC7512"/>
    <w:rsid w:val="00CD041C"/>
    <w:rsid w:val="00CD2C15"/>
    <w:rsid w:val="00CD2CD6"/>
    <w:rsid w:val="00CD518B"/>
    <w:rsid w:val="00CD53B7"/>
    <w:rsid w:val="00CD664E"/>
    <w:rsid w:val="00CE2EAC"/>
    <w:rsid w:val="00CE30C5"/>
    <w:rsid w:val="00CF1AA7"/>
    <w:rsid w:val="00CF2306"/>
    <w:rsid w:val="00CF3A03"/>
    <w:rsid w:val="00CF5061"/>
    <w:rsid w:val="00CF7EB4"/>
    <w:rsid w:val="00CF7FDE"/>
    <w:rsid w:val="00D0033D"/>
    <w:rsid w:val="00D13504"/>
    <w:rsid w:val="00D14F9C"/>
    <w:rsid w:val="00D17AD0"/>
    <w:rsid w:val="00D25FAD"/>
    <w:rsid w:val="00D3475C"/>
    <w:rsid w:val="00D3595B"/>
    <w:rsid w:val="00D42839"/>
    <w:rsid w:val="00D469BA"/>
    <w:rsid w:val="00D51D6D"/>
    <w:rsid w:val="00D546B7"/>
    <w:rsid w:val="00D7466E"/>
    <w:rsid w:val="00D75CB8"/>
    <w:rsid w:val="00D8772D"/>
    <w:rsid w:val="00D87904"/>
    <w:rsid w:val="00D92B22"/>
    <w:rsid w:val="00D96F0A"/>
    <w:rsid w:val="00DA2047"/>
    <w:rsid w:val="00DA2C52"/>
    <w:rsid w:val="00DA5C2E"/>
    <w:rsid w:val="00DA7B18"/>
    <w:rsid w:val="00DB2F62"/>
    <w:rsid w:val="00DC0E6D"/>
    <w:rsid w:val="00DD02BC"/>
    <w:rsid w:val="00DD07F4"/>
    <w:rsid w:val="00DD3E37"/>
    <w:rsid w:val="00DD4EA0"/>
    <w:rsid w:val="00DD60F0"/>
    <w:rsid w:val="00DE5715"/>
    <w:rsid w:val="00DF4960"/>
    <w:rsid w:val="00DF5852"/>
    <w:rsid w:val="00DF71A6"/>
    <w:rsid w:val="00E149AA"/>
    <w:rsid w:val="00E207DD"/>
    <w:rsid w:val="00E23041"/>
    <w:rsid w:val="00E23FB4"/>
    <w:rsid w:val="00E250B4"/>
    <w:rsid w:val="00E26FE6"/>
    <w:rsid w:val="00E3137B"/>
    <w:rsid w:val="00E35780"/>
    <w:rsid w:val="00E36854"/>
    <w:rsid w:val="00E41B03"/>
    <w:rsid w:val="00E41DAC"/>
    <w:rsid w:val="00E442E7"/>
    <w:rsid w:val="00E4678A"/>
    <w:rsid w:val="00E46C27"/>
    <w:rsid w:val="00E57AA7"/>
    <w:rsid w:val="00E619B8"/>
    <w:rsid w:val="00E622F9"/>
    <w:rsid w:val="00E62D85"/>
    <w:rsid w:val="00E631F6"/>
    <w:rsid w:val="00E67643"/>
    <w:rsid w:val="00E73106"/>
    <w:rsid w:val="00E738D1"/>
    <w:rsid w:val="00E73CB9"/>
    <w:rsid w:val="00E7488E"/>
    <w:rsid w:val="00E776A6"/>
    <w:rsid w:val="00E806FA"/>
    <w:rsid w:val="00E81E24"/>
    <w:rsid w:val="00E92C03"/>
    <w:rsid w:val="00E9532C"/>
    <w:rsid w:val="00E967AC"/>
    <w:rsid w:val="00E97E33"/>
    <w:rsid w:val="00EB05C0"/>
    <w:rsid w:val="00EC16D5"/>
    <w:rsid w:val="00EC40EB"/>
    <w:rsid w:val="00EC6C42"/>
    <w:rsid w:val="00EC7529"/>
    <w:rsid w:val="00EC79CF"/>
    <w:rsid w:val="00ED0124"/>
    <w:rsid w:val="00ED0B8B"/>
    <w:rsid w:val="00ED6B89"/>
    <w:rsid w:val="00EE22F8"/>
    <w:rsid w:val="00EE23A7"/>
    <w:rsid w:val="00EE38C6"/>
    <w:rsid w:val="00EE4B28"/>
    <w:rsid w:val="00EF2259"/>
    <w:rsid w:val="00EF37F0"/>
    <w:rsid w:val="00EF480B"/>
    <w:rsid w:val="00F01A98"/>
    <w:rsid w:val="00F108CE"/>
    <w:rsid w:val="00F228C3"/>
    <w:rsid w:val="00F26CAC"/>
    <w:rsid w:val="00F30423"/>
    <w:rsid w:val="00F30A76"/>
    <w:rsid w:val="00F30DC6"/>
    <w:rsid w:val="00F323B3"/>
    <w:rsid w:val="00F36DD7"/>
    <w:rsid w:val="00F37A8C"/>
    <w:rsid w:val="00F42459"/>
    <w:rsid w:val="00F4373C"/>
    <w:rsid w:val="00F50083"/>
    <w:rsid w:val="00F51761"/>
    <w:rsid w:val="00F53EC1"/>
    <w:rsid w:val="00F545DF"/>
    <w:rsid w:val="00F573AF"/>
    <w:rsid w:val="00F6033D"/>
    <w:rsid w:val="00F60801"/>
    <w:rsid w:val="00F62B92"/>
    <w:rsid w:val="00F661AF"/>
    <w:rsid w:val="00F7057E"/>
    <w:rsid w:val="00F7063D"/>
    <w:rsid w:val="00F7134A"/>
    <w:rsid w:val="00F7237D"/>
    <w:rsid w:val="00F8594B"/>
    <w:rsid w:val="00F94772"/>
    <w:rsid w:val="00F965F4"/>
    <w:rsid w:val="00FA1505"/>
    <w:rsid w:val="00FB08C4"/>
    <w:rsid w:val="00FB6D16"/>
    <w:rsid w:val="00FB7225"/>
    <w:rsid w:val="00FC7C97"/>
    <w:rsid w:val="00FD14B5"/>
    <w:rsid w:val="00FD1F9E"/>
    <w:rsid w:val="00FD4999"/>
    <w:rsid w:val="00FE37C8"/>
    <w:rsid w:val="00FE45B3"/>
    <w:rsid w:val="00FE5560"/>
    <w:rsid w:val="00FE57ED"/>
    <w:rsid w:val="00FE795A"/>
    <w:rsid w:val="00FF06CB"/>
    <w:rsid w:val="00FF0B12"/>
    <w:rsid w:val="00FF2232"/>
    <w:rsid w:val="00FF2411"/>
    <w:rsid w:val="00FF4C60"/>
    <w:rsid w:val="00FF4D56"/>
    <w:rsid w:val="00FF5E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275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08F2"/>
    <w:pPr>
      <w:suppressAutoHyphens/>
    </w:pPr>
    <w:rPr>
      <w:lang w:eastAsia="ar-SA"/>
    </w:rPr>
  </w:style>
  <w:style w:type="paragraph" w:styleId="Heading1">
    <w:name w:val="heading 1"/>
    <w:basedOn w:val="Normal"/>
    <w:next w:val="Normal"/>
    <w:qFormat/>
    <w:rsid w:val="006F08F2"/>
    <w:pPr>
      <w:keepNext/>
      <w:numPr>
        <w:numId w:val="1"/>
      </w:numPr>
      <w:spacing w:before="240" w:after="60"/>
      <w:outlineLvl w:val="0"/>
    </w:pPr>
    <w:rPr>
      <w:rFonts w:ascii="Arial" w:hAnsi="Arial"/>
      <w:b/>
      <w:kern w:val="1"/>
      <w:sz w:val="28"/>
      <w:lang w:val="en-GB"/>
    </w:rPr>
  </w:style>
  <w:style w:type="paragraph" w:styleId="Heading2">
    <w:name w:val="heading 2"/>
    <w:basedOn w:val="Normal"/>
    <w:next w:val="Normal"/>
    <w:qFormat/>
    <w:rsid w:val="006F08F2"/>
    <w:pPr>
      <w:keepNext/>
      <w:numPr>
        <w:ilvl w:val="1"/>
        <w:numId w:val="1"/>
      </w:numPr>
      <w:ind w:left="3600"/>
      <w:outlineLvl w:val="1"/>
    </w:pPr>
    <w:rPr>
      <w:b/>
      <w:sz w:val="26"/>
    </w:rPr>
  </w:style>
  <w:style w:type="paragraph" w:styleId="Heading3">
    <w:name w:val="heading 3"/>
    <w:basedOn w:val="Normal"/>
    <w:next w:val="Normal"/>
    <w:qFormat/>
    <w:rsid w:val="006F08F2"/>
    <w:pPr>
      <w:keepNext/>
      <w:numPr>
        <w:ilvl w:val="2"/>
        <w:numId w:val="1"/>
      </w:numPr>
      <w:outlineLvl w:val="2"/>
    </w:pPr>
    <w:rPr>
      <w:rFonts w:ascii="Arial" w:hAnsi="Arial"/>
      <w:b/>
    </w:rPr>
  </w:style>
  <w:style w:type="paragraph" w:styleId="Heading4">
    <w:name w:val="heading 4"/>
    <w:basedOn w:val="Normal"/>
    <w:next w:val="Normal"/>
    <w:qFormat/>
    <w:rsid w:val="006F08F2"/>
    <w:pPr>
      <w:keepNext/>
      <w:numPr>
        <w:ilvl w:val="3"/>
        <w:numId w:val="1"/>
      </w:numPr>
      <w:jc w:val="both"/>
      <w:outlineLvl w:val="3"/>
    </w:pPr>
    <w:rPr>
      <w:rFonts w:ascii="Verdana" w:hAnsi="Verdana"/>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sid w:val="006F08F2"/>
    <w:rPr>
      <w:rFonts w:ascii="Symbol" w:hAnsi="Symbol"/>
    </w:rPr>
  </w:style>
  <w:style w:type="character" w:customStyle="1" w:styleId="WW8Num3z0">
    <w:name w:val="WW8Num3z0"/>
    <w:rsid w:val="006F08F2"/>
    <w:rPr>
      <w:rFonts w:ascii="Symbol" w:hAnsi="Symbol"/>
    </w:rPr>
  </w:style>
  <w:style w:type="character" w:customStyle="1" w:styleId="WW8Num3z1">
    <w:name w:val="WW8Num3z1"/>
    <w:rsid w:val="006F08F2"/>
    <w:rPr>
      <w:rFonts w:ascii="Courier New" w:hAnsi="Courier New" w:cs="Tahoma"/>
    </w:rPr>
  </w:style>
  <w:style w:type="character" w:customStyle="1" w:styleId="WW8Num3z3">
    <w:name w:val="WW8Num3z3"/>
    <w:rsid w:val="006F08F2"/>
    <w:rPr>
      <w:rFonts w:ascii="Symbol" w:hAnsi="Symbol"/>
    </w:rPr>
  </w:style>
  <w:style w:type="character" w:customStyle="1" w:styleId="WW8Num4z0">
    <w:name w:val="WW8Num4z0"/>
    <w:rsid w:val="006F08F2"/>
    <w:rPr>
      <w:rFonts w:ascii="Symbol" w:hAnsi="Symbol"/>
    </w:rPr>
  </w:style>
  <w:style w:type="character" w:customStyle="1" w:styleId="WW8Num5z0">
    <w:name w:val="WW8Num5z0"/>
    <w:rsid w:val="006F08F2"/>
    <w:rPr>
      <w:rFonts w:ascii="Symbol" w:hAnsi="Symbol"/>
      <w:sz w:val="21"/>
      <w:szCs w:val="21"/>
    </w:rPr>
  </w:style>
  <w:style w:type="character" w:customStyle="1" w:styleId="WW8Num6z0">
    <w:name w:val="WW8Num6z0"/>
    <w:rsid w:val="006F08F2"/>
    <w:rPr>
      <w:rFonts w:ascii="Symbol" w:hAnsi="Symbol"/>
    </w:rPr>
  </w:style>
  <w:style w:type="character" w:customStyle="1" w:styleId="WW8Num7z0">
    <w:name w:val="WW8Num7z0"/>
    <w:rsid w:val="006F08F2"/>
    <w:rPr>
      <w:rFonts w:ascii="Wingdings" w:hAnsi="Wingdings"/>
    </w:rPr>
  </w:style>
  <w:style w:type="character" w:customStyle="1" w:styleId="WW8Num7z1">
    <w:name w:val="WW8Num7z1"/>
    <w:rsid w:val="006F08F2"/>
    <w:rPr>
      <w:rFonts w:ascii="Courier New" w:hAnsi="Courier New"/>
    </w:rPr>
  </w:style>
  <w:style w:type="character" w:customStyle="1" w:styleId="WW8Num7z3">
    <w:name w:val="WW8Num7z3"/>
    <w:rsid w:val="006F08F2"/>
    <w:rPr>
      <w:rFonts w:ascii="Symbol" w:hAnsi="Symbol"/>
    </w:rPr>
  </w:style>
  <w:style w:type="character" w:customStyle="1" w:styleId="WW8Num8z0">
    <w:name w:val="WW8Num8z0"/>
    <w:rsid w:val="006F08F2"/>
    <w:rPr>
      <w:rFonts w:ascii="Wingdings" w:hAnsi="Wingdings"/>
      <w:sz w:val="16"/>
    </w:rPr>
  </w:style>
  <w:style w:type="character" w:customStyle="1" w:styleId="Absatz-Standardschriftart">
    <w:name w:val="Absatz-Standardschriftart"/>
    <w:rsid w:val="006F08F2"/>
  </w:style>
  <w:style w:type="character" w:customStyle="1" w:styleId="WW-Absatz-Standardschriftart">
    <w:name w:val="WW-Absatz-Standardschriftart"/>
    <w:rsid w:val="006F08F2"/>
  </w:style>
  <w:style w:type="character" w:customStyle="1" w:styleId="WW-Absatz-Standardschriftart1">
    <w:name w:val="WW-Absatz-Standardschriftart1"/>
    <w:rsid w:val="006F08F2"/>
  </w:style>
  <w:style w:type="character" w:customStyle="1" w:styleId="WW-Absatz-Standardschriftart11">
    <w:name w:val="WW-Absatz-Standardschriftart11"/>
    <w:rsid w:val="006F08F2"/>
  </w:style>
  <w:style w:type="character" w:customStyle="1" w:styleId="WW-Absatz-Standardschriftart111">
    <w:name w:val="WW-Absatz-Standardschriftart111"/>
    <w:rsid w:val="006F08F2"/>
  </w:style>
  <w:style w:type="character" w:customStyle="1" w:styleId="WW-Absatz-Standardschriftart1111">
    <w:name w:val="WW-Absatz-Standardschriftart1111"/>
    <w:rsid w:val="006F08F2"/>
  </w:style>
  <w:style w:type="character" w:customStyle="1" w:styleId="WW-Absatz-Standardschriftart11111">
    <w:name w:val="WW-Absatz-Standardschriftart11111"/>
    <w:rsid w:val="006F08F2"/>
  </w:style>
  <w:style w:type="character" w:customStyle="1" w:styleId="WW-Absatz-Standardschriftart111111">
    <w:name w:val="WW-Absatz-Standardschriftart111111"/>
    <w:rsid w:val="006F08F2"/>
  </w:style>
  <w:style w:type="character" w:customStyle="1" w:styleId="WW-Absatz-Standardschriftart1111111">
    <w:name w:val="WW-Absatz-Standardschriftart1111111"/>
    <w:rsid w:val="006F08F2"/>
  </w:style>
  <w:style w:type="character" w:customStyle="1" w:styleId="WW-Absatz-Standardschriftart11111111">
    <w:name w:val="WW-Absatz-Standardschriftart11111111"/>
    <w:rsid w:val="006F08F2"/>
  </w:style>
  <w:style w:type="character" w:customStyle="1" w:styleId="WW-Absatz-Standardschriftart111111111">
    <w:name w:val="WW-Absatz-Standardschriftart111111111"/>
    <w:rsid w:val="006F08F2"/>
  </w:style>
  <w:style w:type="character" w:customStyle="1" w:styleId="WW-Absatz-Standardschriftart1111111111">
    <w:name w:val="WW-Absatz-Standardschriftart1111111111"/>
    <w:rsid w:val="006F08F2"/>
  </w:style>
  <w:style w:type="character" w:customStyle="1" w:styleId="WW-Absatz-Standardschriftart11111111111">
    <w:name w:val="WW-Absatz-Standardschriftart11111111111"/>
    <w:rsid w:val="006F08F2"/>
  </w:style>
  <w:style w:type="character" w:customStyle="1" w:styleId="WW-Absatz-Standardschriftart111111111111">
    <w:name w:val="WW-Absatz-Standardschriftart111111111111"/>
    <w:rsid w:val="006F08F2"/>
  </w:style>
  <w:style w:type="character" w:customStyle="1" w:styleId="WW-Absatz-Standardschriftart1111111111111">
    <w:name w:val="WW-Absatz-Standardschriftart1111111111111"/>
    <w:rsid w:val="006F08F2"/>
  </w:style>
  <w:style w:type="character" w:customStyle="1" w:styleId="WW-Absatz-Standardschriftart11111111111111">
    <w:name w:val="WW-Absatz-Standardschriftart11111111111111"/>
    <w:rsid w:val="006F08F2"/>
  </w:style>
  <w:style w:type="character" w:customStyle="1" w:styleId="WW-Absatz-Standardschriftart111111111111111">
    <w:name w:val="WW-Absatz-Standardschriftart111111111111111"/>
    <w:rsid w:val="006F08F2"/>
  </w:style>
  <w:style w:type="character" w:customStyle="1" w:styleId="WW-Absatz-Standardschriftart1111111111111111">
    <w:name w:val="WW-Absatz-Standardschriftart1111111111111111"/>
    <w:rsid w:val="006F08F2"/>
  </w:style>
  <w:style w:type="character" w:customStyle="1" w:styleId="WW-Absatz-Standardschriftart11111111111111111">
    <w:name w:val="WW-Absatz-Standardschriftart11111111111111111"/>
    <w:rsid w:val="006F08F2"/>
  </w:style>
  <w:style w:type="character" w:customStyle="1" w:styleId="WW-Absatz-Standardschriftart111111111111111111">
    <w:name w:val="WW-Absatz-Standardschriftart111111111111111111"/>
    <w:rsid w:val="006F08F2"/>
  </w:style>
  <w:style w:type="character" w:customStyle="1" w:styleId="WW-Absatz-Standardschriftart1111111111111111111">
    <w:name w:val="WW-Absatz-Standardschriftart1111111111111111111"/>
    <w:rsid w:val="006F08F2"/>
  </w:style>
  <w:style w:type="character" w:customStyle="1" w:styleId="WW-Absatz-Standardschriftart11111111111111111111">
    <w:name w:val="WW-Absatz-Standardschriftart11111111111111111111"/>
    <w:rsid w:val="006F08F2"/>
  </w:style>
  <w:style w:type="character" w:customStyle="1" w:styleId="WW-Absatz-Standardschriftart111111111111111111111">
    <w:name w:val="WW-Absatz-Standardschriftart111111111111111111111"/>
    <w:rsid w:val="006F08F2"/>
  </w:style>
  <w:style w:type="character" w:customStyle="1" w:styleId="WW-Absatz-Standardschriftart1111111111111111111111">
    <w:name w:val="WW-Absatz-Standardschriftart1111111111111111111111"/>
    <w:rsid w:val="006F08F2"/>
  </w:style>
  <w:style w:type="character" w:customStyle="1" w:styleId="WW8Num4z1">
    <w:name w:val="WW8Num4z1"/>
    <w:rsid w:val="006F08F2"/>
    <w:rPr>
      <w:rFonts w:ascii="Courier New" w:hAnsi="Courier New"/>
    </w:rPr>
  </w:style>
  <w:style w:type="character" w:customStyle="1" w:styleId="WW8Num4z3">
    <w:name w:val="WW8Num4z3"/>
    <w:rsid w:val="006F08F2"/>
    <w:rPr>
      <w:rFonts w:ascii="Symbol" w:hAnsi="Symbol"/>
    </w:rPr>
  </w:style>
  <w:style w:type="character" w:customStyle="1" w:styleId="WW-Absatz-Standardschriftart11111111111111111111111">
    <w:name w:val="WW-Absatz-Standardschriftart11111111111111111111111"/>
    <w:rsid w:val="006F08F2"/>
  </w:style>
  <w:style w:type="character" w:customStyle="1" w:styleId="WW-Absatz-Standardschriftart111111111111111111111111">
    <w:name w:val="WW-Absatz-Standardschriftart111111111111111111111111"/>
    <w:rsid w:val="006F08F2"/>
  </w:style>
  <w:style w:type="character" w:customStyle="1" w:styleId="WW-Absatz-Standardschriftart1111111111111111111111111">
    <w:name w:val="WW-Absatz-Standardschriftart1111111111111111111111111"/>
    <w:rsid w:val="006F08F2"/>
  </w:style>
  <w:style w:type="character" w:customStyle="1" w:styleId="WW-Absatz-Standardschriftart11111111111111111111111111">
    <w:name w:val="WW-Absatz-Standardschriftart11111111111111111111111111"/>
    <w:rsid w:val="006F08F2"/>
  </w:style>
  <w:style w:type="character" w:customStyle="1" w:styleId="WW-Absatz-Standardschriftart111111111111111111111111111">
    <w:name w:val="WW-Absatz-Standardschriftart111111111111111111111111111"/>
    <w:rsid w:val="006F08F2"/>
  </w:style>
  <w:style w:type="character" w:customStyle="1" w:styleId="WW-Absatz-Standardschriftart1111111111111111111111111111">
    <w:name w:val="WW-Absatz-Standardschriftart1111111111111111111111111111"/>
    <w:rsid w:val="006F08F2"/>
  </w:style>
  <w:style w:type="character" w:customStyle="1" w:styleId="WW-Absatz-Standardschriftart11111111111111111111111111111">
    <w:name w:val="WW-Absatz-Standardschriftart11111111111111111111111111111"/>
    <w:rsid w:val="006F08F2"/>
  </w:style>
  <w:style w:type="character" w:customStyle="1" w:styleId="WW-Absatz-Standardschriftart111111111111111111111111111111">
    <w:name w:val="WW-Absatz-Standardschriftart111111111111111111111111111111"/>
    <w:rsid w:val="006F08F2"/>
  </w:style>
  <w:style w:type="character" w:customStyle="1" w:styleId="WW-Absatz-Standardschriftart1111111111111111111111111111111">
    <w:name w:val="WW-Absatz-Standardschriftart1111111111111111111111111111111"/>
    <w:rsid w:val="006F08F2"/>
  </w:style>
  <w:style w:type="character" w:customStyle="1" w:styleId="WW-Absatz-Standardschriftart11111111111111111111111111111111">
    <w:name w:val="WW-Absatz-Standardschriftart11111111111111111111111111111111"/>
    <w:rsid w:val="006F08F2"/>
  </w:style>
  <w:style w:type="character" w:customStyle="1" w:styleId="WW8Num1z0">
    <w:name w:val="WW8Num1z0"/>
    <w:rsid w:val="006F08F2"/>
    <w:rPr>
      <w:rFonts w:ascii="Symbol" w:hAnsi="Symbol"/>
    </w:rPr>
  </w:style>
  <w:style w:type="character" w:customStyle="1" w:styleId="WW8Num2z1">
    <w:name w:val="WW8Num2z1"/>
    <w:rsid w:val="006F08F2"/>
    <w:rPr>
      <w:rFonts w:ascii="Courier New" w:hAnsi="Courier New" w:cs="Tahoma"/>
    </w:rPr>
  </w:style>
  <w:style w:type="character" w:customStyle="1" w:styleId="WW8Num2z2">
    <w:name w:val="WW8Num2z2"/>
    <w:rsid w:val="006F08F2"/>
    <w:rPr>
      <w:rFonts w:ascii="Wingdings" w:hAnsi="Wingdings"/>
    </w:rPr>
  </w:style>
  <w:style w:type="character" w:customStyle="1" w:styleId="WW8Num3z2">
    <w:name w:val="WW8Num3z2"/>
    <w:rsid w:val="006F08F2"/>
    <w:rPr>
      <w:rFonts w:ascii="Wingdings" w:hAnsi="Wingdings"/>
    </w:rPr>
  </w:style>
  <w:style w:type="character" w:customStyle="1" w:styleId="WW8Num5z1">
    <w:name w:val="WW8Num5z1"/>
    <w:rsid w:val="006F08F2"/>
    <w:rPr>
      <w:rFonts w:ascii="Courier New" w:hAnsi="Courier New"/>
    </w:rPr>
  </w:style>
  <w:style w:type="character" w:customStyle="1" w:styleId="WW8Num5z2">
    <w:name w:val="WW8Num5z2"/>
    <w:rsid w:val="006F08F2"/>
    <w:rPr>
      <w:rFonts w:ascii="Wingdings" w:hAnsi="Wingdings"/>
    </w:rPr>
  </w:style>
  <w:style w:type="character" w:customStyle="1" w:styleId="WW8Num6z1">
    <w:name w:val="WW8Num6z1"/>
    <w:rsid w:val="006F08F2"/>
    <w:rPr>
      <w:rFonts w:ascii="Courier New" w:hAnsi="Courier New" w:cs="Tahoma"/>
    </w:rPr>
  </w:style>
  <w:style w:type="character" w:customStyle="1" w:styleId="WW8Num6z2">
    <w:name w:val="WW8Num6z2"/>
    <w:rsid w:val="006F08F2"/>
    <w:rPr>
      <w:rFonts w:ascii="Wingdings" w:hAnsi="Wingdings"/>
    </w:rPr>
  </w:style>
  <w:style w:type="character" w:customStyle="1" w:styleId="WW8Num9z0">
    <w:name w:val="WW8Num9z0"/>
    <w:rsid w:val="006F08F2"/>
    <w:rPr>
      <w:rFonts w:ascii="Symbol" w:hAnsi="Symbol"/>
      <w:sz w:val="20"/>
    </w:rPr>
  </w:style>
  <w:style w:type="character" w:customStyle="1" w:styleId="WW8Num9z1">
    <w:name w:val="WW8Num9z1"/>
    <w:rsid w:val="006F08F2"/>
    <w:rPr>
      <w:rFonts w:ascii="Courier New" w:hAnsi="Courier New"/>
    </w:rPr>
  </w:style>
  <w:style w:type="character" w:customStyle="1" w:styleId="WW8Num9z2">
    <w:name w:val="WW8Num9z2"/>
    <w:rsid w:val="006F08F2"/>
    <w:rPr>
      <w:rFonts w:ascii="Wingdings" w:hAnsi="Wingdings"/>
    </w:rPr>
  </w:style>
  <w:style w:type="character" w:customStyle="1" w:styleId="WW8Num9z3">
    <w:name w:val="WW8Num9z3"/>
    <w:rsid w:val="006F08F2"/>
    <w:rPr>
      <w:rFonts w:ascii="Symbol" w:hAnsi="Symbol"/>
    </w:rPr>
  </w:style>
  <w:style w:type="character" w:customStyle="1" w:styleId="WW8Num10z0">
    <w:name w:val="WW8Num10z0"/>
    <w:rsid w:val="006F08F2"/>
    <w:rPr>
      <w:rFonts w:ascii="Wingdings" w:hAnsi="Wingdings"/>
    </w:rPr>
  </w:style>
  <w:style w:type="character" w:customStyle="1" w:styleId="WW8Num12z0">
    <w:name w:val="WW8Num12z0"/>
    <w:rsid w:val="006F08F2"/>
    <w:rPr>
      <w:rFonts w:ascii="Symbol" w:hAnsi="Symbol"/>
      <w:sz w:val="20"/>
    </w:rPr>
  </w:style>
  <w:style w:type="character" w:customStyle="1" w:styleId="WW8Num12z1">
    <w:name w:val="WW8Num12z1"/>
    <w:rsid w:val="006F08F2"/>
    <w:rPr>
      <w:rFonts w:ascii="Courier New" w:hAnsi="Courier New"/>
    </w:rPr>
  </w:style>
  <w:style w:type="character" w:customStyle="1" w:styleId="WW8Num12z2">
    <w:name w:val="WW8Num12z2"/>
    <w:rsid w:val="006F08F2"/>
    <w:rPr>
      <w:rFonts w:ascii="Wingdings" w:hAnsi="Wingdings"/>
    </w:rPr>
  </w:style>
  <w:style w:type="character" w:customStyle="1" w:styleId="WW8Num12z3">
    <w:name w:val="WW8Num12z3"/>
    <w:rsid w:val="006F08F2"/>
    <w:rPr>
      <w:rFonts w:ascii="Symbol" w:hAnsi="Symbol"/>
    </w:rPr>
  </w:style>
  <w:style w:type="character" w:customStyle="1" w:styleId="WW-DefaultParagraphFont">
    <w:name w:val="WW-Default Paragraph Font"/>
    <w:rsid w:val="006F08F2"/>
  </w:style>
  <w:style w:type="character" w:styleId="Hyperlink">
    <w:name w:val="Hyperlink"/>
    <w:basedOn w:val="WW-DefaultParagraphFont"/>
    <w:rsid w:val="006F08F2"/>
    <w:rPr>
      <w:color w:val="0000FF"/>
      <w:u w:val="single"/>
    </w:rPr>
  </w:style>
  <w:style w:type="character" w:styleId="FollowedHyperlink">
    <w:name w:val="FollowedHyperlink"/>
    <w:basedOn w:val="WW-DefaultParagraphFont"/>
    <w:rsid w:val="006F08F2"/>
    <w:rPr>
      <w:color w:val="800080"/>
      <w:u w:val="single"/>
    </w:rPr>
  </w:style>
  <w:style w:type="character" w:customStyle="1" w:styleId="txt1">
    <w:name w:val="txt1"/>
    <w:basedOn w:val="WW-DefaultParagraphFont"/>
    <w:rsid w:val="006F08F2"/>
    <w:rPr>
      <w:rFonts w:ascii="Verdana" w:hAnsi="Verdana"/>
      <w:color w:val="333333"/>
      <w:sz w:val="17"/>
      <w:szCs w:val="17"/>
    </w:rPr>
  </w:style>
  <w:style w:type="character" w:customStyle="1" w:styleId="heading10">
    <w:name w:val="heading1"/>
    <w:basedOn w:val="WW-DefaultParagraphFont"/>
    <w:rsid w:val="006F08F2"/>
    <w:rPr>
      <w:b/>
      <w:bCs/>
      <w:color w:val="CC0000"/>
      <w:sz w:val="20"/>
      <w:szCs w:val="20"/>
    </w:rPr>
  </w:style>
  <w:style w:type="character" w:styleId="Strong">
    <w:name w:val="Strong"/>
    <w:basedOn w:val="WW-DefaultParagraphFont"/>
    <w:qFormat/>
    <w:rsid w:val="006F08F2"/>
    <w:rPr>
      <w:b/>
      <w:bCs/>
    </w:rPr>
  </w:style>
  <w:style w:type="character" w:customStyle="1" w:styleId="NumberingSymbols">
    <w:name w:val="Numbering Symbols"/>
    <w:rsid w:val="006F08F2"/>
  </w:style>
  <w:style w:type="character" w:customStyle="1" w:styleId="Bullets">
    <w:name w:val="Bullets"/>
    <w:rsid w:val="006F08F2"/>
    <w:rPr>
      <w:rFonts w:ascii="OpenSymbol" w:eastAsia="OpenSymbol" w:hAnsi="OpenSymbol" w:cs="OpenSymbol"/>
    </w:rPr>
  </w:style>
  <w:style w:type="character" w:customStyle="1" w:styleId="WW8Num8z1">
    <w:name w:val="WW8Num8z1"/>
    <w:rsid w:val="006F08F2"/>
    <w:rPr>
      <w:rFonts w:ascii="Courier New" w:hAnsi="Courier New" w:cs="Courier New"/>
    </w:rPr>
  </w:style>
  <w:style w:type="character" w:customStyle="1" w:styleId="WW8Num8z3">
    <w:name w:val="WW8Num8z3"/>
    <w:rsid w:val="006F08F2"/>
    <w:rPr>
      <w:rFonts w:ascii="Symbol" w:hAnsi="Symbol"/>
    </w:rPr>
  </w:style>
  <w:style w:type="character" w:customStyle="1" w:styleId="WW8Num11z0">
    <w:name w:val="WW8Num11z0"/>
    <w:rsid w:val="006F08F2"/>
    <w:rPr>
      <w:rFonts w:ascii="Wingdings" w:hAnsi="Wingdings"/>
      <w:sz w:val="16"/>
    </w:rPr>
  </w:style>
  <w:style w:type="paragraph" w:customStyle="1" w:styleId="Heading">
    <w:name w:val="Heading"/>
    <w:basedOn w:val="Normal"/>
    <w:next w:val="BodyText"/>
    <w:rsid w:val="006F08F2"/>
    <w:pPr>
      <w:keepNext/>
      <w:spacing w:before="240" w:after="120"/>
    </w:pPr>
    <w:rPr>
      <w:rFonts w:ascii="Arial" w:eastAsia="MS Mincho" w:hAnsi="Arial" w:cs="Tahoma"/>
      <w:sz w:val="28"/>
      <w:szCs w:val="28"/>
    </w:rPr>
  </w:style>
  <w:style w:type="paragraph" w:styleId="BodyText">
    <w:name w:val="Body Text"/>
    <w:basedOn w:val="Normal"/>
    <w:rsid w:val="006F08F2"/>
    <w:pPr>
      <w:spacing w:after="120"/>
    </w:pPr>
    <w:rPr>
      <w:sz w:val="24"/>
    </w:rPr>
  </w:style>
  <w:style w:type="paragraph" w:styleId="List">
    <w:name w:val="List"/>
    <w:basedOn w:val="BodyText"/>
    <w:rsid w:val="006F08F2"/>
    <w:rPr>
      <w:rFonts w:cs="Tahoma"/>
    </w:rPr>
  </w:style>
  <w:style w:type="paragraph" w:styleId="Caption">
    <w:name w:val="caption"/>
    <w:basedOn w:val="Normal"/>
    <w:qFormat/>
    <w:rsid w:val="006F08F2"/>
    <w:pPr>
      <w:suppressLineNumbers/>
      <w:spacing w:before="120" w:after="120"/>
    </w:pPr>
    <w:rPr>
      <w:rFonts w:cs="Tahoma"/>
      <w:i/>
      <w:iCs/>
      <w:sz w:val="24"/>
      <w:szCs w:val="24"/>
    </w:rPr>
  </w:style>
  <w:style w:type="paragraph" w:customStyle="1" w:styleId="Index">
    <w:name w:val="Index"/>
    <w:basedOn w:val="Normal"/>
    <w:rsid w:val="006F08F2"/>
    <w:pPr>
      <w:suppressLineNumbers/>
    </w:pPr>
    <w:rPr>
      <w:rFonts w:cs="Tahoma"/>
    </w:rPr>
  </w:style>
  <w:style w:type="paragraph" w:styleId="Header">
    <w:name w:val="header"/>
    <w:basedOn w:val="Normal"/>
    <w:link w:val="HeaderChar"/>
    <w:uiPriority w:val="99"/>
    <w:rsid w:val="006F08F2"/>
    <w:pPr>
      <w:tabs>
        <w:tab w:val="center" w:pos="4153"/>
        <w:tab w:val="right" w:pos="8306"/>
      </w:tabs>
    </w:pPr>
    <w:rPr>
      <w:lang w:val="en-GB"/>
    </w:rPr>
  </w:style>
  <w:style w:type="paragraph" w:styleId="PlainText">
    <w:name w:val="Plain Text"/>
    <w:basedOn w:val="Normal"/>
    <w:rsid w:val="006F08F2"/>
    <w:rPr>
      <w:rFonts w:ascii="Courier New" w:hAnsi="Courier New"/>
    </w:rPr>
  </w:style>
  <w:style w:type="paragraph" w:styleId="BodyTextIndent">
    <w:name w:val="Body Text Indent"/>
    <w:basedOn w:val="Normal"/>
    <w:rsid w:val="006F08F2"/>
    <w:pPr>
      <w:jc w:val="both"/>
    </w:pPr>
    <w:rPr>
      <w:rFonts w:ascii="Arial" w:hAnsi="Arial"/>
    </w:rPr>
  </w:style>
  <w:style w:type="paragraph" w:styleId="BodyTextIndent2">
    <w:name w:val="Body Text Indent 2"/>
    <w:basedOn w:val="Normal"/>
    <w:rsid w:val="006F08F2"/>
    <w:pPr>
      <w:ind w:left="720" w:hanging="90"/>
      <w:jc w:val="both"/>
    </w:pPr>
    <w:rPr>
      <w:sz w:val="24"/>
    </w:rPr>
  </w:style>
  <w:style w:type="paragraph" w:styleId="HTMLPreformatted">
    <w:name w:val="HTML Preformatted"/>
    <w:basedOn w:val="Normal"/>
    <w:rsid w:val="006F08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color w:val="494949"/>
    </w:rPr>
  </w:style>
  <w:style w:type="paragraph" w:styleId="NormalWeb">
    <w:name w:val="Normal (Web)"/>
    <w:basedOn w:val="Normal"/>
    <w:rsid w:val="006F08F2"/>
    <w:pPr>
      <w:spacing w:before="100" w:after="100"/>
    </w:pPr>
    <w:rPr>
      <w:sz w:val="24"/>
      <w:szCs w:val="24"/>
    </w:rPr>
  </w:style>
  <w:style w:type="paragraph" w:styleId="BodyText2">
    <w:name w:val="Body Text 2"/>
    <w:basedOn w:val="Normal"/>
    <w:rsid w:val="006F08F2"/>
    <w:pPr>
      <w:jc w:val="both"/>
    </w:pPr>
    <w:rPr>
      <w:rFonts w:ascii="Verdana" w:hAnsi="Verdana"/>
    </w:rPr>
  </w:style>
  <w:style w:type="paragraph" w:customStyle="1" w:styleId="Normalverdana">
    <w:name w:val="Normal+verdana"/>
    <w:basedOn w:val="BodyText2"/>
    <w:rsid w:val="006F08F2"/>
  </w:style>
  <w:style w:type="paragraph" w:customStyle="1" w:styleId="TableContents">
    <w:name w:val="Table Contents"/>
    <w:basedOn w:val="Normal"/>
    <w:rsid w:val="006F08F2"/>
    <w:pPr>
      <w:suppressLineNumbers/>
    </w:pPr>
  </w:style>
  <w:style w:type="paragraph" w:customStyle="1" w:styleId="TableHeading">
    <w:name w:val="Table Heading"/>
    <w:basedOn w:val="TableContents"/>
    <w:rsid w:val="006F08F2"/>
    <w:pPr>
      <w:jc w:val="center"/>
    </w:pPr>
    <w:rPr>
      <w:b/>
      <w:bCs/>
    </w:rPr>
  </w:style>
  <w:style w:type="paragraph" w:styleId="Footer">
    <w:name w:val="footer"/>
    <w:basedOn w:val="Normal"/>
    <w:link w:val="FooterChar"/>
    <w:uiPriority w:val="99"/>
    <w:rsid w:val="00E26FE6"/>
    <w:pPr>
      <w:tabs>
        <w:tab w:val="center" w:pos="4680"/>
        <w:tab w:val="right" w:pos="9360"/>
      </w:tabs>
    </w:pPr>
  </w:style>
  <w:style w:type="character" w:customStyle="1" w:styleId="FooterChar">
    <w:name w:val="Footer Char"/>
    <w:basedOn w:val="DefaultParagraphFont"/>
    <w:link w:val="Footer"/>
    <w:uiPriority w:val="99"/>
    <w:rsid w:val="00E26FE6"/>
    <w:rPr>
      <w:lang w:eastAsia="ar-SA"/>
    </w:rPr>
  </w:style>
  <w:style w:type="character" w:customStyle="1" w:styleId="HeaderChar">
    <w:name w:val="Header Char"/>
    <w:basedOn w:val="DefaultParagraphFont"/>
    <w:link w:val="Header"/>
    <w:uiPriority w:val="99"/>
    <w:rsid w:val="00E26FE6"/>
    <w:rPr>
      <w:lang w:val="en-GB" w:eastAsia="ar-SA"/>
    </w:rPr>
  </w:style>
  <w:style w:type="paragraph" w:styleId="BalloonText">
    <w:name w:val="Balloon Text"/>
    <w:basedOn w:val="Normal"/>
    <w:link w:val="BalloonTextChar"/>
    <w:rsid w:val="00E26FE6"/>
    <w:rPr>
      <w:rFonts w:ascii="Tahoma" w:hAnsi="Tahoma" w:cs="Tahoma"/>
      <w:sz w:val="16"/>
      <w:szCs w:val="16"/>
    </w:rPr>
  </w:style>
  <w:style w:type="character" w:customStyle="1" w:styleId="BalloonTextChar">
    <w:name w:val="Balloon Text Char"/>
    <w:basedOn w:val="DefaultParagraphFont"/>
    <w:link w:val="BalloonText"/>
    <w:rsid w:val="00E26FE6"/>
    <w:rPr>
      <w:rFonts w:ascii="Tahoma" w:hAnsi="Tahoma" w:cs="Tahoma"/>
      <w:sz w:val="16"/>
      <w:szCs w:val="16"/>
      <w:lang w:eastAsia="ar-SA"/>
    </w:rPr>
  </w:style>
  <w:style w:type="paragraph" w:customStyle="1" w:styleId="ResumeBullet">
    <w:name w:val="Resume Bullet"/>
    <w:basedOn w:val="Normal"/>
    <w:next w:val="ResumeBullet2"/>
    <w:rsid w:val="00C031FB"/>
    <w:pPr>
      <w:keepLines/>
      <w:widowControl w:val="0"/>
      <w:numPr>
        <w:numId w:val="10"/>
      </w:numPr>
      <w:suppressAutoHyphens w:val="0"/>
      <w:spacing w:before="60"/>
    </w:pPr>
    <w:rPr>
      <w:szCs w:val="24"/>
      <w:lang w:eastAsia="en-US"/>
    </w:rPr>
  </w:style>
  <w:style w:type="paragraph" w:customStyle="1" w:styleId="ResumeBullet2">
    <w:name w:val="Resume Bullet 2"/>
    <w:rsid w:val="00C031FB"/>
    <w:pPr>
      <w:numPr>
        <w:ilvl w:val="1"/>
        <w:numId w:val="10"/>
      </w:numPr>
    </w:pPr>
    <w:rPr>
      <w:noProof/>
    </w:rPr>
  </w:style>
  <w:style w:type="paragraph" w:styleId="ListParagraph">
    <w:name w:val="List Paragraph"/>
    <w:basedOn w:val="Normal"/>
    <w:uiPriority w:val="34"/>
    <w:qFormat/>
    <w:rsid w:val="003D776E"/>
    <w:pPr>
      <w:suppressAutoHyphens w:val="0"/>
      <w:spacing w:after="200" w:line="276" w:lineRule="auto"/>
      <w:ind w:left="720"/>
      <w:contextualSpacing/>
    </w:pPr>
    <w:rPr>
      <w:rFonts w:ascii="Calibri" w:eastAsia="Calibri" w:hAnsi="Calibri"/>
      <w:sz w:val="22"/>
      <w:szCs w:val="22"/>
      <w:lang w:val="en-IN" w:eastAsia="en-US"/>
    </w:rPr>
  </w:style>
  <w:style w:type="character" w:customStyle="1" w:styleId="apple-converted-space">
    <w:name w:val="apple-converted-space"/>
    <w:basedOn w:val="DefaultParagraphFont"/>
    <w:rsid w:val="00A014DC"/>
  </w:style>
  <w:style w:type="character" w:customStyle="1" w:styleId="hl">
    <w:name w:val="hl"/>
    <w:basedOn w:val="DefaultParagraphFont"/>
    <w:rsid w:val="00A014D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08F2"/>
    <w:pPr>
      <w:suppressAutoHyphens/>
    </w:pPr>
    <w:rPr>
      <w:lang w:eastAsia="ar-SA"/>
    </w:rPr>
  </w:style>
  <w:style w:type="paragraph" w:styleId="Heading1">
    <w:name w:val="heading 1"/>
    <w:basedOn w:val="Normal"/>
    <w:next w:val="Normal"/>
    <w:qFormat/>
    <w:rsid w:val="006F08F2"/>
    <w:pPr>
      <w:keepNext/>
      <w:numPr>
        <w:numId w:val="1"/>
      </w:numPr>
      <w:spacing w:before="240" w:after="60"/>
      <w:outlineLvl w:val="0"/>
    </w:pPr>
    <w:rPr>
      <w:rFonts w:ascii="Arial" w:hAnsi="Arial"/>
      <w:b/>
      <w:kern w:val="1"/>
      <w:sz w:val="28"/>
      <w:lang w:val="en-GB"/>
    </w:rPr>
  </w:style>
  <w:style w:type="paragraph" w:styleId="Heading2">
    <w:name w:val="heading 2"/>
    <w:basedOn w:val="Normal"/>
    <w:next w:val="Normal"/>
    <w:qFormat/>
    <w:rsid w:val="006F08F2"/>
    <w:pPr>
      <w:keepNext/>
      <w:numPr>
        <w:ilvl w:val="1"/>
        <w:numId w:val="1"/>
      </w:numPr>
      <w:ind w:left="3600"/>
      <w:outlineLvl w:val="1"/>
    </w:pPr>
    <w:rPr>
      <w:b/>
      <w:sz w:val="26"/>
    </w:rPr>
  </w:style>
  <w:style w:type="paragraph" w:styleId="Heading3">
    <w:name w:val="heading 3"/>
    <w:basedOn w:val="Normal"/>
    <w:next w:val="Normal"/>
    <w:qFormat/>
    <w:rsid w:val="006F08F2"/>
    <w:pPr>
      <w:keepNext/>
      <w:numPr>
        <w:ilvl w:val="2"/>
        <w:numId w:val="1"/>
      </w:numPr>
      <w:outlineLvl w:val="2"/>
    </w:pPr>
    <w:rPr>
      <w:rFonts w:ascii="Arial" w:hAnsi="Arial"/>
      <w:b/>
    </w:rPr>
  </w:style>
  <w:style w:type="paragraph" w:styleId="Heading4">
    <w:name w:val="heading 4"/>
    <w:basedOn w:val="Normal"/>
    <w:next w:val="Normal"/>
    <w:qFormat/>
    <w:rsid w:val="006F08F2"/>
    <w:pPr>
      <w:keepNext/>
      <w:numPr>
        <w:ilvl w:val="3"/>
        <w:numId w:val="1"/>
      </w:numPr>
      <w:jc w:val="both"/>
      <w:outlineLvl w:val="3"/>
    </w:pPr>
    <w:rPr>
      <w:rFonts w:ascii="Verdana" w:hAnsi="Verdana"/>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sid w:val="006F08F2"/>
    <w:rPr>
      <w:rFonts w:ascii="Symbol" w:hAnsi="Symbol"/>
    </w:rPr>
  </w:style>
  <w:style w:type="character" w:customStyle="1" w:styleId="WW8Num3z0">
    <w:name w:val="WW8Num3z0"/>
    <w:rsid w:val="006F08F2"/>
    <w:rPr>
      <w:rFonts w:ascii="Symbol" w:hAnsi="Symbol"/>
    </w:rPr>
  </w:style>
  <w:style w:type="character" w:customStyle="1" w:styleId="WW8Num3z1">
    <w:name w:val="WW8Num3z1"/>
    <w:rsid w:val="006F08F2"/>
    <w:rPr>
      <w:rFonts w:ascii="Courier New" w:hAnsi="Courier New" w:cs="Tahoma"/>
    </w:rPr>
  </w:style>
  <w:style w:type="character" w:customStyle="1" w:styleId="WW8Num3z3">
    <w:name w:val="WW8Num3z3"/>
    <w:rsid w:val="006F08F2"/>
    <w:rPr>
      <w:rFonts w:ascii="Symbol" w:hAnsi="Symbol"/>
    </w:rPr>
  </w:style>
  <w:style w:type="character" w:customStyle="1" w:styleId="WW8Num4z0">
    <w:name w:val="WW8Num4z0"/>
    <w:rsid w:val="006F08F2"/>
    <w:rPr>
      <w:rFonts w:ascii="Symbol" w:hAnsi="Symbol"/>
    </w:rPr>
  </w:style>
  <w:style w:type="character" w:customStyle="1" w:styleId="WW8Num5z0">
    <w:name w:val="WW8Num5z0"/>
    <w:rsid w:val="006F08F2"/>
    <w:rPr>
      <w:rFonts w:ascii="Symbol" w:hAnsi="Symbol"/>
      <w:sz w:val="21"/>
      <w:szCs w:val="21"/>
    </w:rPr>
  </w:style>
  <w:style w:type="character" w:customStyle="1" w:styleId="WW8Num6z0">
    <w:name w:val="WW8Num6z0"/>
    <w:rsid w:val="006F08F2"/>
    <w:rPr>
      <w:rFonts w:ascii="Symbol" w:hAnsi="Symbol"/>
    </w:rPr>
  </w:style>
  <w:style w:type="character" w:customStyle="1" w:styleId="WW8Num7z0">
    <w:name w:val="WW8Num7z0"/>
    <w:rsid w:val="006F08F2"/>
    <w:rPr>
      <w:rFonts w:ascii="Wingdings" w:hAnsi="Wingdings"/>
    </w:rPr>
  </w:style>
  <w:style w:type="character" w:customStyle="1" w:styleId="WW8Num7z1">
    <w:name w:val="WW8Num7z1"/>
    <w:rsid w:val="006F08F2"/>
    <w:rPr>
      <w:rFonts w:ascii="Courier New" w:hAnsi="Courier New"/>
    </w:rPr>
  </w:style>
  <w:style w:type="character" w:customStyle="1" w:styleId="WW8Num7z3">
    <w:name w:val="WW8Num7z3"/>
    <w:rsid w:val="006F08F2"/>
    <w:rPr>
      <w:rFonts w:ascii="Symbol" w:hAnsi="Symbol"/>
    </w:rPr>
  </w:style>
  <w:style w:type="character" w:customStyle="1" w:styleId="WW8Num8z0">
    <w:name w:val="WW8Num8z0"/>
    <w:rsid w:val="006F08F2"/>
    <w:rPr>
      <w:rFonts w:ascii="Wingdings" w:hAnsi="Wingdings"/>
      <w:sz w:val="16"/>
    </w:rPr>
  </w:style>
  <w:style w:type="character" w:customStyle="1" w:styleId="Absatz-Standardschriftart">
    <w:name w:val="Absatz-Standardschriftart"/>
    <w:rsid w:val="006F08F2"/>
  </w:style>
  <w:style w:type="character" w:customStyle="1" w:styleId="WW-Absatz-Standardschriftart">
    <w:name w:val="WW-Absatz-Standardschriftart"/>
    <w:rsid w:val="006F08F2"/>
  </w:style>
  <w:style w:type="character" w:customStyle="1" w:styleId="WW-Absatz-Standardschriftart1">
    <w:name w:val="WW-Absatz-Standardschriftart1"/>
    <w:rsid w:val="006F08F2"/>
  </w:style>
  <w:style w:type="character" w:customStyle="1" w:styleId="WW-Absatz-Standardschriftart11">
    <w:name w:val="WW-Absatz-Standardschriftart11"/>
    <w:rsid w:val="006F08F2"/>
  </w:style>
  <w:style w:type="character" w:customStyle="1" w:styleId="WW-Absatz-Standardschriftart111">
    <w:name w:val="WW-Absatz-Standardschriftart111"/>
    <w:rsid w:val="006F08F2"/>
  </w:style>
  <w:style w:type="character" w:customStyle="1" w:styleId="WW-Absatz-Standardschriftart1111">
    <w:name w:val="WW-Absatz-Standardschriftart1111"/>
    <w:rsid w:val="006F08F2"/>
  </w:style>
  <w:style w:type="character" w:customStyle="1" w:styleId="WW-Absatz-Standardschriftart11111">
    <w:name w:val="WW-Absatz-Standardschriftart11111"/>
    <w:rsid w:val="006F08F2"/>
  </w:style>
  <w:style w:type="character" w:customStyle="1" w:styleId="WW-Absatz-Standardschriftart111111">
    <w:name w:val="WW-Absatz-Standardschriftart111111"/>
    <w:rsid w:val="006F08F2"/>
  </w:style>
  <w:style w:type="character" w:customStyle="1" w:styleId="WW-Absatz-Standardschriftart1111111">
    <w:name w:val="WW-Absatz-Standardschriftart1111111"/>
    <w:rsid w:val="006F08F2"/>
  </w:style>
  <w:style w:type="character" w:customStyle="1" w:styleId="WW-Absatz-Standardschriftart11111111">
    <w:name w:val="WW-Absatz-Standardschriftart11111111"/>
    <w:rsid w:val="006F08F2"/>
  </w:style>
  <w:style w:type="character" w:customStyle="1" w:styleId="WW-Absatz-Standardschriftart111111111">
    <w:name w:val="WW-Absatz-Standardschriftart111111111"/>
    <w:rsid w:val="006F08F2"/>
  </w:style>
  <w:style w:type="character" w:customStyle="1" w:styleId="WW-Absatz-Standardschriftart1111111111">
    <w:name w:val="WW-Absatz-Standardschriftart1111111111"/>
    <w:rsid w:val="006F08F2"/>
  </w:style>
  <w:style w:type="character" w:customStyle="1" w:styleId="WW-Absatz-Standardschriftart11111111111">
    <w:name w:val="WW-Absatz-Standardschriftart11111111111"/>
    <w:rsid w:val="006F08F2"/>
  </w:style>
  <w:style w:type="character" w:customStyle="1" w:styleId="WW-Absatz-Standardschriftart111111111111">
    <w:name w:val="WW-Absatz-Standardschriftart111111111111"/>
    <w:rsid w:val="006F08F2"/>
  </w:style>
  <w:style w:type="character" w:customStyle="1" w:styleId="WW-Absatz-Standardschriftart1111111111111">
    <w:name w:val="WW-Absatz-Standardschriftart1111111111111"/>
    <w:rsid w:val="006F08F2"/>
  </w:style>
  <w:style w:type="character" w:customStyle="1" w:styleId="WW-Absatz-Standardschriftart11111111111111">
    <w:name w:val="WW-Absatz-Standardschriftart11111111111111"/>
    <w:rsid w:val="006F08F2"/>
  </w:style>
  <w:style w:type="character" w:customStyle="1" w:styleId="WW-Absatz-Standardschriftart111111111111111">
    <w:name w:val="WW-Absatz-Standardschriftart111111111111111"/>
    <w:rsid w:val="006F08F2"/>
  </w:style>
  <w:style w:type="character" w:customStyle="1" w:styleId="WW-Absatz-Standardschriftart1111111111111111">
    <w:name w:val="WW-Absatz-Standardschriftart1111111111111111"/>
    <w:rsid w:val="006F08F2"/>
  </w:style>
  <w:style w:type="character" w:customStyle="1" w:styleId="WW-Absatz-Standardschriftart11111111111111111">
    <w:name w:val="WW-Absatz-Standardschriftart11111111111111111"/>
    <w:rsid w:val="006F08F2"/>
  </w:style>
  <w:style w:type="character" w:customStyle="1" w:styleId="WW-Absatz-Standardschriftart111111111111111111">
    <w:name w:val="WW-Absatz-Standardschriftart111111111111111111"/>
    <w:rsid w:val="006F08F2"/>
  </w:style>
  <w:style w:type="character" w:customStyle="1" w:styleId="WW-Absatz-Standardschriftart1111111111111111111">
    <w:name w:val="WW-Absatz-Standardschriftart1111111111111111111"/>
    <w:rsid w:val="006F08F2"/>
  </w:style>
  <w:style w:type="character" w:customStyle="1" w:styleId="WW-Absatz-Standardschriftart11111111111111111111">
    <w:name w:val="WW-Absatz-Standardschriftart11111111111111111111"/>
    <w:rsid w:val="006F08F2"/>
  </w:style>
  <w:style w:type="character" w:customStyle="1" w:styleId="WW-Absatz-Standardschriftart111111111111111111111">
    <w:name w:val="WW-Absatz-Standardschriftart111111111111111111111"/>
    <w:rsid w:val="006F08F2"/>
  </w:style>
  <w:style w:type="character" w:customStyle="1" w:styleId="WW-Absatz-Standardschriftart1111111111111111111111">
    <w:name w:val="WW-Absatz-Standardschriftart1111111111111111111111"/>
    <w:rsid w:val="006F08F2"/>
  </w:style>
  <w:style w:type="character" w:customStyle="1" w:styleId="WW8Num4z1">
    <w:name w:val="WW8Num4z1"/>
    <w:rsid w:val="006F08F2"/>
    <w:rPr>
      <w:rFonts w:ascii="Courier New" w:hAnsi="Courier New"/>
    </w:rPr>
  </w:style>
  <w:style w:type="character" w:customStyle="1" w:styleId="WW8Num4z3">
    <w:name w:val="WW8Num4z3"/>
    <w:rsid w:val="006F08F2"/>
    <w:rPr>
      <w:rFonts w:ascii="Symbol" w:hAnsi="Symbol"/>
    </w:rPr>
  </w:style>
  <w:style w:type="character" w:customStyle="1" w:styleId="WW-Absatz-Standardschriftart11111111111111111111111">
    <w:name w:val="WW-Absatz-Standardschriftart11111111111111111111111"/>
    <w:rsid w:val="006F08F2"/>
  </w:style>
  <w:style w:type="character" w:customStyle="1" w:styleId="WW-Absatz-Standardschriftart111111111111111111111111">
    <w:name w:val="WW-Absatz-Standardschriftart111111111111111111111111"/>
    <w:rsid w:val="006F08F2"/>
  </w:style>
  <w:style w:type="character" w:customStyle="1" w:styleId="WW-Absatz-Standardschriftart1111111111111111111111111">
    <w:name w:val="WW-Absatz-Standardschriftart1111111111111111111111111"/>
    <w:rsid w:val="006F08F2"/>
  </w:style>
  <w:style w:type="character" w:customStyle="1" w:styleId="WW-Absatz-Standardschriftart11111111111111111111111111">
    <w:name w:val="WW-Absatz-Standardschriftart11111111111111111111111111"/>
    <w:rsid w:val="006F08F2"/>
  </w:style>
  <w:style w:type="character" w:customStyle="1" w:styleId="WW-Absatz-Standardschriftart111111111111111111111111111">
    <w:name w:val="WW-Absatz-Standardschriftart111111111111111111111111111"/>
    <w:rsid w:val="006F08F2"/>
  </w:style>
  <w:style w:type="character" w:customStyle="1" w:styleId="WW-Absatz-Standardschriftart1111111111111111111111111111">
    <w:name w:val="WW-Absatz-Standardschriftart1111111111111111111111111111"/>
    <w:rsid w:val="006F08F2"/>
  </w:style>
  <w:style w:type="character" w:customStyle="1" w:styleId="WW-Absatz-Standardschriftart11111111111111111111111111111">
    <w:name w:val="WW-Absatz-Standardschriftart11111111111111111111111111111"/>
    <w:rsid w:val="006F08F2"/>
  </w:style>
  <w:style w:type="character" w:customStyle="1" w:styleId="WW-Absatz-Standardschriftart111111111111111111111111111111">
    <w:name w:val="WW-Absatz-Standardschriftart111111111111111111111111111111"/>
    <w:rsid w:val="006F08F2"/>
  </w:style>
  <w:style w:type="character" w:customStyle="1" w:styleId="WW-Absatz-Standardschriftart1111111111111111111111111111111">
    <w:name w:val="WW-Absatz-Standardschriftart1111111111111111111111111111111"/>
    <w:rsid w:val="006F08F2"/>
  </w:style>
  <w:style w:type="character" w:customStyle="1" w:styleId="WW-Absatz-Standardschriftart11111111111111111111111111111111">
    <w:name w:val="WW-Absatz-Standardschriftart11111111111111111111111111111111"/>
    <w:rsid w:val="006F08F2"/>
  </w:style>
  <w:style w:type="character" w:customStyle="1" w:styleId="WW8Num1z0">
    <w:name w:val="WW8Num1z0"/>
    <w:rsid w:val="006F08F2"/>
    <w:rPr>
      <w:rFonts w:ascii="Symbol" w:hAnsi="Symbol"/>
    </w:rPr>
  </w:style>
  <w:style w:type="character" w:customStyle="1" w:styleId="WW8Num2z1">
    <w:name w:val="WW8Num2z1"/>
    <w:rsid w:val="006F08F2"/>
    <w:rPr>
      <w:rFonts w:ascii="Courier New" w:hAnsi="Courier New" w:cs="Tahoma"/>
    </w:rPr>
  </w:style>
  <w:style w:type="character" w:customStyle="1" w:styleId="WW8Num2z2">
    <w:name w:val="WW8Num2z2"/>
    <w:rsid w:val="006F08F2"/>
    <w:rPr>
      <w:rFonts w:ascii="Wingdings" w:hAnsi="Wingdings"/>
    </w:rPr>
  </w:style>
  <w:style w:type="character" w:customStyle="1" w:styleId="WW8Num3z2">
    <w:name w:val="WW8Num3z2"/>
    <w:rsid w:val="006F08F2"/>
    <w:rPr>
      <w:rFonts w:ascii="Wingdings" w:hAnsi="Wingdings"/>
    </w:rPr>
  </w:style>
  <w:style w:type="character" w:customStyle="1" w:styleId="WW8Num5z1">
    <w:name w:val="WW8Num5z1"/>
    <w:rsid w:val="006F08F2"/>
    <w:rPr>
      <w:rFonts w:ascii="Courier New" w:hAnsi="Courier New"/>
    </w:rPr>
  </w:style>
  <w:style w:type="character" w:customStyle="1" w:styleId="WW8Num5z2">
    <w:name w:val="WW8Num5z2"/>
    <w:rsid w:val="006F08F2"/>
    <w:rPr>
      <w:rFonts w:ascii="Wingdings" w:hAnsi="Wingdings"/>
    </w:rPr>
  </w:style>
  <w:style w:type="character" w:customStyle="1" w:styleId="WW8Num6z1">
    <w:name w:val="WW8Num6z1"/>
    <w:rsid w:val="006F08F2"/>
    <w:rPr>
      <w:rFonts w:ascii="Courier New" w:hAnsi="Courier New" w:cs="Tahoma"/>
    </w:rPr>
  </w:style>
  <w:style w:type="character" w:customStyle="1" w:styleId="WW8Num6z2">
    <w:name w:val="WW8Num6z2"/>
    <w:rsid w:val="006F08F2"/>
    <w:rPr>
      <w:rFonts w:ascii="Wingdings" w:hAnsi="Wingdings"/>
    </w:rPr>
  </w:style>
  <w:style w:type="character" w:customStyle="1" w:styleId="WW8Num9z0">
    <w:name w:val="WW8Num9z0"/>
    <w:rsid w:val="006F08F2"/>
    <w:rPr>
      <w:rFonts w:ascii="Symbol" w:hAnsi="Symbol"/>
      <w:sz w:val="20"/>
    </w:rPr>
  </w:style>
  <w:style w:type="character" w:customStyle="1" w:styleId="WW8Num9z1">
    <w:name w:val="WW8Num9z1"/>
    <w:rsid w:val="006F08F2"/>
    <w:rPr>
      <w:rFonts w:ascii="Courier New" w:hAnsi="Courier New"/>
    </w:rPr>
  </w:style>
  <w:style w:type="character" w:customStyle="1" w:styleId="WW8Num9z2">
    <w:name w:val="WW8Num9z2"/>
    <w:rsid w:val="006F08F2"/>
    <w:rPr>
      <w:rFonts w:ascii="Wingdings" w:hAnsi="Wingdings"/>
    </w:rPr>
  </w:style>
  <w:style w:type="character" w:customStyle="1" w:styleId="WW8Num9z3">
    <w:name w:val="WW8Num9z3"/>
    <w:rsid w:val="006F08F2"/>
    <w:rPr>
      <w:rFonts w:ascii="Symbol" w:hAnsi="Symbol"/>
    </w:rPr>
  </w:style>
  <w:style w:type="character" w:customStyle="1" w:styleId="WW8Num10z0">
    <w:name w:val="WW8Num10z0"/>
    <w:rsid w:val="006F08F2"/>
    <w:rPr>
      <w:rFonts w:ascii="Wingdings" w:hAnsi="Wingdings"/>
    </w:rPr>
  </w:style>
  <w:style w:type="character" w:customStyle="1" w:styleId="WW8Num12z0">
    <w:name w:val="WW8Num12z0"/>
    <w:rsid w:val="006F08F2"/>
    <w:rPr>
      <w:rFonts w:ascii="Symbol" w:hAnsi="Symbol"/>
      <w:sz w:val="20"/>
    </w:rPr>
  </w:style>
  <w:style w:type="character" w:customStyle="1" w:styleId="WW8Num12z1">
    <w:name w:val="WW8Num12z1"/>
    <w:rsid w:val="006F08F2"/>
    <w:rPr>
      <w:rFonts w:ascii="Courier New" w:hAnsi="Courier New"/>
    </w:rPr>
  </w:style>
  <w:style w:type="character" w:customStyle="1" w:styleId="WW8Num12z2">
    <w:name w:val="WW8Num12z2"/>
    <w:rsid w:val="006F08F2"/>
    <w:rPr>
      <w:rFonts w:ascii="Wingdings" w:hAnsi="Wingdings"/>
    </w:rPr>
  </w:style>
  <w:style w:type="character" w:customStyle="1" w:styleId="WW8Num12z3">
    <w:name w:val="WW8Num12z3"/>
    <w:rsid w:val="006F08F2"/>
    <w:rPr>
      <w:rFonts w:ascii="Symbol" w:hAnsi="Symbol"/>
    </w:rPr>
  </w:style>
  <w:style w:type="character" w:customStyle="1" w:styleId="WW-DefaultParagraphFont">
    <w:name w:val="WW-Default Paragraph Font"/>
    <w:rsid w:val="006F08F2"/>
  </w:style>
  <w:style w:type="character" w:styleId="Hyperlink">
    <w:name w:val="Hyperlink"/>
    <w:basedOn w:val="WW-DefaultParagraphFont"/>
    <w:rsid w:val="006F08F2"/>
    <w:rPr>
      <w:color w:val="0000FF"/>
      <w:u w:val="single"/>
    </w:rPr>
  </w:style>
  <w:style w:type="character" w:styleId="FollowedHyperlink">
    <w:name w:val="FollowedHyperlink"/>
    <w:basedOn w:val="WW-DefaultParagraphFont"/>
    <w:rsid w:val="006F08F2"/>
    <w:rPr>
      <w:color w:val="800080"/>
      <w:u w:val="single"/>
    </w:rPr>
  </w:style>
  <w:style w:type="character" w:customStyle="1" w:styleId="txt1">
    <w:name w:val="txt1"/>
    <w:basedOn w:val="WW-DefaultParagraphFont"/>
    <w:rsid w:val="006F08F2"/>
    <w:rPr>
      <w:rFonts w:ascii="Verdana" w:hAnsi="Verdana"/>
      <w:color w:val="333333"/>
      <w:sz w:val="17"/>
      <w:szCs w:val="17"/>
    </w:rPr>
  </w:style>
  <w:style w:type="character" w:customStyle="1" w:styleId="heading10">
    <w:name w:val="heading1"/>
    <w:basedOn w:val="WW-DefaultParagraphFont"/>
    <w:rsid w:val="006F08F2"/>
    <w:rPr>
      <w:b/>
      <w:bCs/>
      <w:color w:val="CC0000"/>
      <w:sz w:val="20"/>
      <w:szCs w:val="20"/>
    </w:rPr>
  </w:style>
  <w:style w:type="character" w:styleId="Strong">
    <w:name w:val="Strong"/>
    <w:basedOn w:val="WW-DefaultParagraphFont"/>
    <w:qFormat/>
    <w:rsid w:val="006F08F2"/>
    <w:rPr>
      <w:b/>
      <w:bCs/>
    </w:rPr>
  </w:style>
  <w:style w:type="character" w:customStyle="1" w:styleId="NumberingSymbols">
    <w:name w:val="Numbering Symbols"/>
    <w:rsid w:val="006F08F2"/>
  </w:style>
  <w:style w:type="character" w:customStyle="1" w:styleId="Bullets">
    <w:name w:val="Bullets"/>
    <w:rsid w:val="006F08F2"/>
    <w:rPr>
      <w:rFonts w:ascii="OpenSymbol" w:eastAsia="OpenSymbol" w:hAnsi="OpenSymbol" w:cs="OpenSymbol"/>
    </w:rPr>
  </w:style>
  <w:style w:type="character" w:customStyle="1" w:styleId="WW8Num8z1">
    <w:name w:val="WW8Num8z1"/>
    <w:rsid w:val="006F08F2"/>
    <w:rPr>
      <w:rFonts w:ascii="Courier New" w:hAnsi="Courier New" w:cs="Courier New"/>
    </w:rPr>
  </w:style>
  <w:style w:type="character" w:customStyle="1" w:styleId="WW8Num8z3">
    <w:name w:val="WW8Num8z3"/>
    <w:rsid w:val="006F08F2"/>
    <w:rPr>
      <w:rFonts w:ascii="Symbol" w:hAnsi="Symbol"/>
    </w:rPr>
  </w:style>
  <w:style w:type="character" w:customStyle="1" w:styleId="WW8Num11z0">
    <w:name w:val="WW8Num11z0"/>
    <w:rsid w:val="006F08F2"/>
    <w:rPr>
      <w:rFonts w:ascii="Wingdings" w:hAnsi="Wingdings"/>
      <w:sz w:val="16"/>
    </w:rPr>
  </w:style>
  <w:style w:type="paragraph" w:customStyle="1" w:styleId="Heading">
    <w:name w:val="Heading"/>
    <w:basedOn w:val="Normal"/>
    <w:next w:val="BodyText"/>
    <w:rsid w:val="006F08F2"/>
    <w:pPr>
      <w:keepNext/>
      <w:spacing w:before="240" w:after="120"/>
    </w:pPr>
    <w:rPr>
      <w:rFonts w:ascii="Arial" w:eastAsia="MS Mincho" w:hAnsi="Arial" w:cs="Tahoma"/>
      <w:sz w:val="28"/>
      <w:szCs w:val="28"/>
    </w:rPr>
  </w:style>
  <w:style w:type="paragraph" w:styleId="BodyText">
    <w:name w:val="Body Text"/>
    <w:basedOn w:val="Normal"/>
    <w:rsid w:val="006F08F2"/>
    <w:pPr>
      <w:spacing w:after="120"/>
    </w:pPr>
    <w:rPr>
      <w:sz w:val="24"/>
    </w:rPr>
  </w:style>
  <w:style w:type="paragraph" w:styleId="List">
    <w:name w:val="List"/>
    <w:basedOn w:val="BodyText"/>
    <w:rsid w:val="006F08F2"/>
    <w:rPr>
      <w:rFonts w:cs="Tahoma"/>
    </w:rPr>
  </w:style>
  <w:style w:type="paragraph" w:styleId="Caption">
    <w:name w:val="caption"/>
    <w:basedOn w:val="Normal"/>
    <w:qFormat/>
    <w:rsid w:val="006F08F2"/>
    <w:pPr>
      <w:suppressLineNumbers/>
      <w:spacing w:before="120" w:after="120"/>
    </w:pPr>
    <w:rPr>
      <w:rFonts w:cs="Tahoma"/>
      <w:i/>
      <w:iCs/>
      <w:sz w:val="24"/>
      <w:szCs w:val="24"/>
    </w:rPr>
  </w:style>
  <w:style w:type="paragraph" w:customStyle="1" w:styleId="Index">
    <w:name w:val="Index"/>
    <w:basedOn w:val="Normal"/>
    <w:rsid w:val="006F08F2"/>
    <w:pPr>
      <w:suppressLineNumbers/>
    </w:pPr>
    <w:rPr>
      <w:rFonts w:cs="Tahoma"/>
    </w:rPr>
  </w:style>
  <w:style w:type="paragraph" w:styleId="Header">
    <w:name w:val="header"/>
    <w:basedOn w:val="Normal"/>
    <w:link w:val="HeaderChar"/>
    <w:uiPriority w:val="99"/>
    <w:rsid w:val="006F08F2"/>
    <w:pPr>
      <w:tabs>
        <w:tab w:val="center" w:pos="4153"/>
        <w:tab w:val="right" w:pos="8306"/>
      </w:tabs>
    </w:pPr>
    <w:rPr>
      <w:lang w:val="en-GB"/>
    </w:rPr>
  </w:style>
  <w:style w:type="paragraph" w:styleId="PlainText">
    <w:name w:val="Plain Text"/>
    <w:basedOn w:val="Normal"/>
    <w:rsid w:val="006F08F2"/>
    <w:rPr>
      <w:rFonts w:ascii="Courier New" w:hAnsi="Courier New"/>
    </w:rPr>
  </w:style>
  <w:style w:type="paragraph" w:styleId="BodyTextIndent">
    <w:name w:val="Body Text Indent"/>
    <w:basedOn w:val="Normal"/>
    <w:rsid w:val="006F08F2"/>
    <w:pPr>
      <w:jc w:val="both"/>
    </w:pPr>
    <w:rPr>
      <w:rFonts w:ascii="Arial" w:hAnsi="Arial"/>
    </w:rPr>
  </w:style>
  <w:style w:type="paragraph" w:styleId="BodyTextIndent2">
    <w:name w:val="Body Text Indent 2"/>
    <w:basedOn w:val="Normal"/>
    <w:rsid w:val="006F08F2"/>
    <w:pPr>
      <w:ind w:left="720" w:hanging="90"/>
      <w:jc w:val="both"/>
    </w:pPr>
    <w:rPr>
      <w:sz w:val="24"/>
    </w:rPr>
  </w:style>
  <w:style w:type="paragraph" w:styleId="HTMLPreformatted">
    <w:name w:val="HTML Preformatted"/>
    <w:basedOn w:val="Normal"/>
    <w:rsid w:val="006F08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color w:val="494949"/>
    </w:rPr>
  </w:style>
  <w:style w:type="paragraph" w:styleId="NormalWeb">
    <w:name w:val="Normal (Web)"/>
    <w:basedOn w:val="Normal"/>
    <w:rsid w:val="006F08F2"/>
    <w:pPr>
      <w:spacing w:before="100" w:after="100"/>
    </w:pPr>
    <w:rPr>
      <w:sz w:val="24"/>
      <w:szCs w:val="24"/>
    </w:rPr>
  </w:style>
  <w:style w:type="paragraph" w:styleId="BodyText2">
    <w:name w:val="Body Text 2"/>
    <w:basedOn w:val="Normal"/>
    <w:rsid w:val="006F08F2"/>
    <w:pPr>
      <w:jc w:val="both"/>
    </w:pPr>
    <w:rPr>
      <w:rFonts w:ascii="Verdana" w:hAnsi="Verdana"/>
    </w:rPr>
  </w:style>
  <w:style w:type="paragraph" w:customStyle="1" w:styleId="Normalverdana">
    <w:name w:val="Normal+verdana"/>
    <w:basedOn w:val="BodyText2"/>
    <w:rsid w:val="006F08F2"/>
  </w:style>
  <w:style w:type="paragraph" w:customStyle="1" w:styleId="TableContents">
    <w:name w:val="Table Contents"/>
    <w:basedOn w:val="Normal"/>
    <w:rsid w:val="006F08F2"/>
    <w:pPr>
      <w:suppressLineNumbers/>
    </w:pPr>
  </w:style>
  <w:style w:type="paragraph" w:customStyle="1" w:styleId="TableHeading">
    <w:name w:val="Table Heading"/>
    <w:basedOn w:val="TableContents"/>
    <w:rsid w:val="006F08F2"/>
    <w:pPr>
      <w:jc w:val="center"/>
    </w:pPr>
    <w:rPr>
      <w:b/>
      <w:bCs/>
    </w:rPr>
  </w:style>
  <w:style w:type="paragraph" w:styleId="Footer">
    <w:name w:val="footer"/>
    <w:basedOn w:val="Normal"/>
    <w:link w:val="FooterChar"/>
    <w:uiPriority w:val="99"/>
    <w:rsid w:val="00E26FE6"/>
    <w:pPr>
      <w:tabs>
        <w:tab w:val="center" w:pos="4680"/>
        <w:tab w:val="right" w:pos="9360"/>
      </w:tabs>
    </w:pPr>
  </w:style>
  <w:style w:type="character" w:customStyle="1" w:styleId="FooterChar">
    <w:name w:val="Footer Char"/>
    <w:basedOn w:val="DefaultParagraphFont"/>
    <w:link w:val="Footer"/>
    <w:uiPriority w:val="99"/>
    <w:rsid w:val="00E26FE6"/>
    <w:rPr>
      <w:lang w:eastAsia="ar-SA"/>
    </w:rPr>
  </w:style>
  <w:style w:type="character" w:customStyle="1" w:styleId="HeaderChar">
    <w:name w:val="Header Char"/>
    <w:basedOn w:val="DefaultParagraphFont"/>
    <w:link w:val="Header"/>
    <w:uiPriority w:val="99"/>
    <w:rsid w:val="00E26FE6"/>
    <w:rPr>
      <w:lang w:val="en-GB" w:eastAsia="ar-SA"/>
    </w:rPr>
  </w:style>
  <w:style w:type="paragraph" w:styleId="BalloonText">
    <w:name w:val="Balloon Text"/>
    <w:basedOn w:val="Normal"/>
    <w:link w:val="BalloonTextChar"/>
    <w:rsid w:val="00E26FE6"/>
    <w:rPr>
      <w:rFonts w:ascii="Tahoma" w:hAnsi="Tahoma" w:cs="Tahoma"/>
      <w:sz w:val="16"/>
      <w:szCs w:val="16"/>
    </w:rPr>
  </w:style>
  <w:style w:type="character" w:customStyle="1" w:styleId="BalloonTextChar">
    <w:name w:val="Balloon Text Char"/>
    <w:basedOn w:val="DefaultParagraphFont"/>
    <w:link w:val="BalloonText"/>
    <w:rsid w:val="00E26FE6"/>
    <w:rPr>
      <w:rFonts w:ascii="Tahoma" w:hAnsi="Tahoma" w:cs="Tahoma"/>
      <w:sz w:val="16"/>
      <w:szCs w:val="16"/>
      <w:lang w:eastAsia="ar-SA"/>
    </w:rPr>
  </w:style>
  <w:style w:type="paragraph" w:customStyle="1" w:styleId="ResumeBullet">
    <w:name w:val="Resume Bullet"/>
    <w:basedOn w:val="Normal"/>
    <w:next w:val="ResumeBullet2"/>
    <w:rsid w:val="00C031FB"/>
    <w:pPr>
      <w:keepLines/>
      <w:widowControl w:val="0"/>
      <w:numPr>
        <w:numId w:val="10"/>
      </w:numPr>
      <w:suppressAutoHyphens w:val="0"/>
      <w:spacing w:before="60"/>
    </w:pPr>
    <w:rPr>
      <w:szCs w:val="24"/>
      <w:lang w:eastAsia="en-US"/>
    </w:rPr>
  </w:style>
  <w:style w:type="paragraph" w:customStyle="1" w:styleId="ResumeBullet2">
    <w:name w:val="Resume Bullet 2"/>
    <w:rsid w:val="00C031FB"/>
    <w:pPr>
      <w:numPr>
        <w:ilvl w:val="1"/>
        <w:numId w:val="10"/>
      </w:numPr>
    </w:pPr>
    <w:rPr>
      <w:noProof/>
    </w:rPr>
  </w:style>
  <w:style w:type="paragraph" w:styleId="ListParagraph">
    <w:name w:val="List Paragraph"/>
    <w:basedOn w:val="Normal"/>
    <w:uiPriority w:val="34"/>
    <w:qFormat/>
    <w:rsid w:val="003D776E"/>
    <w:pPr>
      <w:suppressAutoHyphens w:val="0"/>
      <w:spacing w:after="200" w:line="276" w:lineRule="auto"/>
      <w:ind w:left="720"/>
      <w:contextualSpacing/>
    </w:pPr>
    <w:rPr>
      <w:rFonts w:ascii="Calibri" w:eastAsia="Calibri" w:hAnsi="Calibri"/>
      <w:sz w:val="22"/>
      <w:szCs w:val="22"/>
      <w:lang w:val="en-IN" w:eastAsia="en-US"/>
    </w:rPr>
  </w:style>
  <w:style w:type="character" w:customStyle="1" w:styleId="apple-converted-space">
    <w:name w:val="apple-converted-space"/>
    <w:basedOn w:val="DefaultParagraphFont"/>
    <w:rsid w:val="00A014DC"/>
  </w:style>
  <w:style w:type="character" w:customStyle="1" w:styleId="hl">
    <w:name w:val="hl"/>
    <w:basedOn w:val="DefaultParagraphFont"/>
    <w:rsid w:val="00A014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3145919">
      <w:bodyDiv w:val="1"/>
      <w:marLeft w:val="0"/>
      <w:marRight w:val="0"/>
      <w:marTop w:val="0"/>
      <w:marBottom w:val="0"/>
      <w:divBdr>
        <w:top w:val="none" w:sz="0" w:space="0" w:color="auto"/>
        <w:left w:val="none" w:sz="0" w:space="0" w:color="auto"/>
        <w:bottom w:val="none" w:sz="0" w:space="0" w:color="auto"/>
        <w:right w:val="none" w:sz="0" w:space="0" w:color="auto"/>
      </w:divBdr>
    </w:div>
    <w:div w:id="1629164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hyperlink" Target="mailto:allurichandu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2394</Words>
  <Characters>13648</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RESUME</vt:lpstr>
    </vt:vector>
  </TitlesOfParts>
  <Company>HP</Company>
  <LinksUpToDate>false</LinksUpToDate>
  <CharactersWithSpaces>16010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dto4</dc:creator>
  <cp:lastModifiedBy>TECH ERA</cp:lastModifiedBy>
  <cp:revision>2</cp:revision>
  <cp:lastPrinted>2016-02-22T19:01:00Z</cp:lastPrinted>
  <dcterms:created xsi:type="dcterms:W3CDTF">2019-07-03T18:49:00Z</dcterms:created>
  <dcterms:modified xsi:type="dcterms:W3CDTF">2019-07-03T18:49:00Z</dcterms:modified>
</cp:coreProperties>
</file>