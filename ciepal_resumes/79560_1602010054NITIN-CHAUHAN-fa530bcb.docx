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06331" w14:textId="702C291D" w:rsidR="00DA524D" w:rsidRPr="00175337" w:rsidRDefault="00DA524D" w:rsidP="00DA524D">
      <w:pPr>
        <w:ind w:left="2880" w:firstLine="720"/>
        <w:outlineLvl w:val="4"/>
        <w:rPr>
          <w:rStyle w:val="Hyperlink"/>
          <w:sz w:val="40"/>
          <w:szCs w:val="40"/>
          <w:u w:val="none"/>
        </w:rPr>
      </w:pPr>
      <w:r w:rsidRPr="00175337">
        <w:rPr>
          <w:rStyle w:val="Hyperlink"/>
          <w:sz w:val="40"/>
          <w:szCs w:val="40"/>
          <w:u w:val="none"/>
        </w:rPr>
        <w:t>NITIN CHAUHAN</w:t>
      </w:r>
    </w:p>
    <w:p w14:paraId="0ED91A9C" w14:textId="76A3EAD1" w:rsidR="00175337" w:rsidRPr="00175337" w:rsidRDefault="00175337" w:rsidP="00175337">
      <w:pPr>
        <w:rPr>
          <w:rStyle w:val="vanity-name"/>
          <w:rFonts w:cs="Arial"/>
          <w:sz w:val="22"/>
          <w:szCs w:val="22"/>
          <w:bdr w:val="none" w:sz="0" w:space="0" w:color="auto" w:frame="1"/>
          <w:shd w:val="clear" w:color="auto" w:fill="FFFFFF"/>
        </w:rPr>
      </w:pPr>
      <w:r w:rsidRPr="00175337">
        <w:rPr>
          <w:rStyle w:val="Hyperlink"/>
          <w:noProof/>
          <w:sz w:val="22"/>
          <w:szCs w:val="22"/>
          <w:u w:val="none"/>
        </w:rPr>
        <w:drawing>
          <wp:inline distT="0" distB="0" distL="0" distR="0" wp14:anchorId="6AD67C50" wp14:editId="416BFDE0">
            <wp:extent cx="142875" cy="1428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56px-Phone_Shiny_Icon.svg[1]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203">
        <w:rPr>
          <w:rStyle w:val="Hyperlink"/>
          <w:sz w:val="24"/>
          <w:szCs w:val="24"/>
          <w:u w:val="none"/>
        </w:rPr>
        <w:t xml:space="preserve">701-781-0194 | </w:t>
      </w:r>
      <w:r w:rsidRPr="006C7203">
        <w:rPr>
          <w:rStyle w:val="Hyperlink"/>
          <w:noProof/>
          <w:sz w:val="24"/>
          <w:szCs w:val="24"/>
          <w:u w:val="none"/>
        </w:rPr>
        <w:drawing>
          <wp:inline distT="0" distB="0" distL="0" distR="0" wp14:anchorId="035933D9" wp14:editId="1026B86B">
            <wp:extent cx="190500" cy="190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ail[1]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203">
        <w:rPr>
          <w:rStyle w:val="Hyperlink"/>
          <w:sz w:val="24"/>
          <w:szCs w:val="24"/>
          <w:u w:val="none"/>
        </w:rPr>
        <w:t xml:space="preserve"> </w:t>
      </w:r>
      <w:hyperlink r:id="rId7" w:history="1">
        <w:r w:rsidRPr="006C7203">
          <w:rPr>
            <w:rStyle w:val="Hyperlink"/>
            <w:sz w:val="24"/>
            <w:szCs w:val="24"/>
            <w:u w:val="none"/>
          </w:rPr>
          <w:t>nitinchauhan21@yahoo.com</w:t>
        </w:r>
      </w:hyperlink>
      <w:r w:rsidRPr="006C7203">
        <w:rPr>
          <w:rStyle w:val="Hyperlink"/>
          <w:sz w:val="24"/>
          <w:szCs w:val="24"/>
          <w:u w:val="none"/>
        </w:rPr>
        <w:t xml:space="preserve"> | </w:t>
      </w:r>
      <w:r w:rsidRPr="006C7203">
        <w:rPr>
          <w:noProof/>
          <w:sz w:val="24"/>
          <w:szCs w:val="24"/>
        </w:rPr>
        <w:drawing>
          <wp:inline distT="0" distB="0" distL="0" distR="0" wp14:anchorId="39DE7F08" wp14:editId="27BC1DC4">
            <wp:extent cx="177800" cy="1573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nkedin-inbug-2crev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1" cy="16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757" w:rsidRPr="006C7203">
        <w:rPr>
          <w:rStyle w:val="Hyperlink"/>
          <w:sz w:val="24"/>
          <w:szCs w:val="24"/>
          <w:u w:val="none"/>
        </w:rPr>
        <w:t>www.linkedin</w:t>
      </w:r>
      <w:r w:rsidR="00754757" w:rsidRPr="00754757">
        <w:rPr>
          <w:rStyle w:val="Hyperlink"/>
          <w:sz w:val="22"/>
          <w:szCs w:val="22"/>
          <w:u w:val="none"/>
        </w:rPr>
        <w:t>.</w:t>
      </w:r>
      <w:r w:rsidR="00754757" w:rsidRPr="006C7203">
        <w:rPr>
          <w:rStyle w:val="Hyperlink"/>
          <w:sz w:val="24"/>
          <w:szCs w:val="24"/>
          <w:u w:val="none"/>
        </w:rPr>
        <w:t>com/in</w:t>
      </w:r>
      <w:r w:rsidR="00754757" w:rsidRPr="00754757">
        <w:rPr>
          <w:rStyle w:val="Hyperlink"/>
          <w:sz w:val="22"/>
          <w:szCs w:val="22"/>
          <w:u w:val="none"/>
        </w:rPr>
        <w:t>/NITINCHAUHAN24</w:t>
      </w:r>
    </w:p>
    <w:p w14:paraId="7C2CE5D2" w14:textId="08E95425" w:rsidR="00006CAE" w:rsidRPr="00891364" w:rsidRDefault="00006CAE" w:rsidP="00006CAE">
      <w:pPr>
        <w:rPr>
          <w:sz w:val="24"/>
        </w:rPr>
      </w:pPr>
      <w:r>
        <w:rPr>
          <w:noProof/>
        </w:rPr>
        <w:drawing>
          <wp:inline distT="0" distB="0" distL="0" distR="0" wp14:anchorId="61799376" wp14:editId="101AFE8C">
            <wp:extent cx="152400" cy="152400"/>
            <wp:effectExtent l="0" t="0" r="0" b="0"/>
            <wp:docPr id="3" name="Picture 3" descr="Image result for mailing address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ailing address sig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proofErr w:type="spellStart"/>
      <w:proofErr w:type="gramStart"/>
      <w:r w:rsidR="004B162D">
        <w:rPr>
          <w:rStyle w:val="Hyperlink"/>
          <w:sz w:val="24"/>
          <w:szCs w:val="24"/>
          <w:u w:val="none"/>
        </w:rPr>
        <w:t>Maryland</w:t>
      </w:r>
      <w:r w:rsidR="00B11740">
        <w:rPr>
          <w:rStyle w:val="Hyperlink"/>
          <w:sz w:val="24"/>
          <w:szCs w:val="24"/>
          <w:u w:val="none"/>
        </w:rPr>
        <w:t>,USA</w:t>
      </w:r>
      <w:proofErr w:type="spellEnd"/>
      <w:proofErr w:type="gramEnd"/>
    </w:p>
    <w:p w14:paraId="606A589E" w14:textId="0A580441" w:rsidR="00175337" w:rsidRDefault="00175337" w:rsidP="00175337">
      <w:pPr>
        <w:rPr>
          <w:sz w:val="24"/>
        </w:rPr>
      </w:pPr>
    </w:p>
    <w:p w14:paraId="79C47EE7" w14:textId="77777777" w:rsidR="00C35829" w:rsidRPr="00891364" w:rsidRDefault="00C35829" w:rsidP="00C35829">
      <w:pPr>
        <w:rPr>
          <w:sz w:val="24"/>
        </w:rPr>
      </w:pPr>
    </w:p>
    <w:p w14:paraId="024562A0" w14:textId="77777777" w:rsidR="00C35829" w:rsidRDefault="00C35829" w:rsidP="00C35829">
      <w:pPr>
        <w:spacing w:before="1" w:line="180" w:lineRule="exact"/>
        <w:rPr>
          <w:sz w:val="19"/>
          <w:szCs w:val="19"/>
        </w:rPr>
      </w:pPr>
    </w:p>
    <w:p w14:paraId="3AE54D98" w14:textId="1578A634" w:rsidR="00C35829" w:rsidRPr="005A7008" w:rsidRDefault="00C35829" w:rsidP="00C35829">
      <w:pPr>
        <w:ind w:right="-64"/>
        <w:rPr>
          <w:rFonts w:eastAsia="Trebuchet MS"/>
          <w:b/>
          <w:color w:val="666666"/>
          <w:w w:val="101"/>
          <w:sz w:val="36"/>
          <w:szCs w:val="36"/>
        </w:rPr>
      </w:pPr>
      <w:r w:rsidRPr="005A7008"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91520" behindDoc="1" locked="0" layoutInCell="1" allowOverlap="1" wp14:anchorId="76470360" wp14:editId="1D596D58">
                <wp:simplePos x="0" y="0"/>
                <wp:positionH relativeFrom="margin">
                  <wp:align>left</wp:align>
                </wp:positionH>
                <wp:positionV relativeFrom="paragraph">
                  <wp:posOffset>237490</wp:posOffset>
                </wp:positionV>
                <wp:extent cx="6905625" cy="200025"/>
                <wp:effectExtent l="0" t="0" r="28575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5625" cy="200025"/>
                          <a:chOff x="800" y="362"/>
                          <a:chExt cx="10640" cy="0"/>
                        </a:xfrm>
                      </wpg:grpSpPr>
                      <wps:wsp>
                        <wps:cNvPr id="10" name="Freeform 103"/>
                        <wps:cNvSpPr>
                          <a:spLocks/>
                        </wps:cNvSpPr>
                        <wps:spPr bwMode="auto">
                          <a:xfrm>
                            <a:off x="800" y="362"/>
                            <a:ext cx="10640" cy="0"/>
                          </a:xfrm>
                          <a:custGeom>
                            <a:avLst/>
                            <a:gdLst>
                              <a:gd name="T0" fmla="+- 0 11440 800"/>
                              <a:gd name="T1" fmla="*/ T0 w 10640"/>
                              <a:gd name="T2" fmla="+- 0 800 800"/>
                              <a:gd name="T3" fmla="*/ T2 w 106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640">
                                <a:moveTo>
                                  <a:pt x="106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6933">
                            <a:solidFill>
                              <a:srgbClr val="CC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E2B542" id="Group 5" o:spid="_x0000_s1026" style="position:absolute;margin-left:0;margin-top:18.7pt;width:543.75pt;height:15.75pt;z-index:-251624960;mso-position-horizontal:left;mso-position-horizontal-relative:margin" coordorigin="800,362" coordsize="106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">
                <v:shape id="Freeform 103" o:spid="_x0000_s1027" style="position:absolute;left:800;top:362;width:10640;height:0;visibility:visible;mso-wrap-style:square;v-text-anchor:top" coordsize="10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" path="m10640,l,e" filled="f" strokecolor="#c33" strokeweight=".47036mm">
                  <v:path arrowok="t" o:connecttype="custom" o:connectlocs="10640,0;0,0" o:connectangles="0,0"/>
                </v:shape>
                <w10:wrap anchorx="margin"/>
              </v:group>
            </w:pict>
          </mc:Fallback>
        </mc:AlternateContent>
      </w:r>
      <w:r>
        <w:rPr>
          <w:rFonts w:eastAsia="Trebuchet MS"/>
          <w:b/>
          <w:color w:val="666666"/>
          <w:w w:val="101"/>
          <w:sz w:val="36"/>
          <w:szCs w:val="36"/>
        </w:rPr>
        <w:t>Professional Summary</w:t>
      </w:r>
    </w:p>
    <w:p w14:paraId="05FE973F" w14:textId="0F22615B" w:rsidR="007D5512" w:rsidRPr="00AC6348" w:rsidRDefault="007D5512" w:rsidP="007D5512">
      <w:pPr>
        <w:suppressLineNumbers/>
        <w:ind w:right="-64"/>
        <w:rPr>
          <w:spacing w:val="4"/>
          <w:sz w:val="24"/>
        </w:rPr>
      </w:pPr>
      <w:r w:rsidRPr="00AC6348">
        <w:rPr>
          <w:spacing w:val="4"/>
          <w:sz w:val="24"/>
        </w:rPr>
        <w:t>Total 14+ years of IT experience, worked with Enterprise clients in multiple domains like AT&amp;T, Cummins, GEICO</w:t>
      </w:r>
      <w:r>
        <w:rPr>
          <w:spacing w:val="4"/>
          <w:sz w:val="24"/>
        </w:rPr>
        <w:t>,</w:t>
      </w:r>
      <w:r>
        <w:rPr>
          <w:spacing w:val="4"/>
          <w:sz w:val="24"/>
        </w:rPr>
        <w:t xml:space="preserve"> </w:t>
      </w:r>
      <w:proofErr w:type="spellStart"/>
      <w:r>
        <w:rPr>
          <w:spacing w:val="4"/>
          <w:sz w:val="24"/>
        </w:rPr>
        <w:t>UnderArmour</w:t>
      </w:r>
      <w:proofErr w:type="spellEnd"/>
      <w:r w:rsidRPr="00AC6348">
        <w:rPr>
          <w:spacing w:val="4"/>
          <w:sz w:val="24"/>
        </w:rPr>
        <w:t xml:space="preserve">. Expert of implementing ITSM/ITIL, Agile methodologies, acted as a SCRUM Master to delivery key projects, has experience in IT operations across big portfolio and delivery teams. </w:t>
      </w:r>
    </w:p>
    <w:p w14:paraId="12FD012A" w14:textId="77777777" w:rsidR="007D5512" w:rsidRPr="00AC6348" w:rsidRDefault="007D5512" w:rsidP="007D5512">
      <w:pPr>
        <w:suppressLineNumbers/>
        <w:ind w:right="-64"/>
        <w:rPr>
          <w:spacing w:val="4"/>
          <w:sz w:val="24"/>
        </w:rPr>
      </w:pPr>
      <w:r w:rsidRPr="00AC6348">
        <w:rPr>
          <w:spacing w:val="4"/>
          <w:sz w:val="24"/>
        </w:rPr>
        <w:t>Expertise of supporting Azure Cloud Env via Terraform</w:t>
      </w:r>
      <w:r>
        <w:rPr>
          <w:spacing w:val="4"/>
          <w:sz w:val="24"/>
        </w:rPr>
        <w:t xml:space="preserve"> </w:t>
      </w:r>
      <w:r w:rsidRPr="00AC6348">
        <w:rPr>
          <w:spacing w:val="4"/>
          <w:sz w:val="24"/>
        </w:rPr>
        <w:t>(Certified AWS Architect and Terraform)</w:t>
      </w:r>
      <w:r>
        <w:rPr>
          <w:spacing w:val="4"/>
          <w:sz w:val="24"/>
        </w:rPr>
        <w:t xml:space="preserve">, ServiceNow, Dynatrace, Splunk, App Insight, </w:t>
      </w:r>
      <w:r w:rsidRPr="00AC6348">
        <w:rPr>
          <w:spacing w:val="4"/>
          <w:sz w:val="24"/>
        </w:rPr>
        <w:t xml:space="preserve">implementing Incident, Change, Problem and Release Management methodologies with tools like BMC, Service Now. Actively involved in </w:t>
      </w:r>
      <w:r>
        <w:rPr>
          <w:spacing w:val="4"/>
          <w:sz w:val="24"/>
        </w:rPr>
        <w:t xml:space="preserve">Azure </w:t>
      </w:r>
      <w:r w:rsidRPr="00AC6348">
        <w:rPr>
          <w:spacing w:val="4"/>
          <w:sz w:val="24"/>
        </w:rPr>
        <w:t xml:space="preserve">Service Delivery, IT Service Management, Vendor Management and Transition Management with tools like Atlassian JIRA, Planview </w:t>
      </w:r>
      <w:proofErr w:type="spellStart"/>
      <w:r w:rsidRPr="00AC6348">
        <w:rPr>
          <w:spacing w:val="4"/>
          <w:sz w:val="24"/>
        </w:rPr>
        <w:t>leanKit</w:t>
      </w:r>
      <w:proofErr w:type="spellEnd"/>
      <w:r w:rsidRPr="00AC6348">
        <w:rPr>
          <w:spacing w:val="4"/>
          <w:sz w:val="24"/>
        </w:rPr>
        <w:t>, Azure DevOps.</w:t>
      </w:r>
    </w:p>
    <w:p w14:paraId="79A22800" w14:textId="1C878E00" w:rsidR="004B162D" w:rsidRPr="00DA6E94" w:rsidRDefault="004B162D" w:rsidP="00DA6E94">
      <w:pPr>
        <w:suppressLineNumbers/>
        <w:ind w:right="-64"/>
        <w:rPr>
          <w:spacing w:val="4"/>
          <w:sz w:val="24"/>
        </w:rPr>
      </w:pPr>
      <w:r w:rsidRPr="00C92AF5">
        <w:rPr>
          <w:b/>
          <w:bCs/>
          <w:spacing w:val="4"/>
          <w:sz w:val="24"/>
        </w:rPr>
        <w:t>Assisted in migrating to Service Now</w:t>
      </w:r>
      <w:r w:rsidR="00A137E0">
        <w:rPr>
          <w:b/>
          <w:bCs/>
          <w:spacing w:val="4"/>
          <w:sz w:val="24"/>
        </w:rPr>
        <w:t>, creating Workflows, Reporting and Dashboards</w:t>
      </w:r>
    </w:p>
    <w:p w14:paraId="6DA7F306" w14:textId="77777777" w:rsidR="00C35829" w:rsidRPr="00891364" w:rsidRDefault="00C35829" w:rsidP="00175337">
      <w:pPr>
        <w:rPr>
          <w:sz w:val="24"/>
        </w:rPr>
      </w:pPr>
    </w:p>
    <w:p w14:paraId="0F754A81" w14:textId="77777777" w:rsidR="007A11A1" w:rsidRDefault="007A11A1">
      <w:pPr>
        <w:spacing w:before="1" w:line="180" w:lineRule="exact"/>
        <w:rPr>
          <w:sz w:val="19"/>
          <w:szCs w:val="19"/>
        </w:rPr>
      </w:pPr>
    </w:p>
    <w:p w14:paraId="48A6E496" w14:textId="1B48894E" w:rsidR="00415069" w:rsidRPr="005A7008" w:rsidRDefault="00415069" w:rsidP="00E878AA">
      <w:pPr>
        <w:ind w:right="-64"/>
        <w:rPr>
          <w:rFonts w:eastAsia="Trebuchet MS"/>
          <w:b/>
          <w:color w:val="666666"/>
          <w:w w:val="101"/>
          <w:sz w:val="36"/>
          <w:szCs w:val="36"/>
        </w:rPr>
      </w:pPr>
      <w:r w:rsidRPr="005A7008"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86400" behindDoc="1" locked="0" layoutInCell="1" allowOverlap="1" wp14:anchorId="7A023F26" wp14:editId="433D7BAE">
                <wp:simplePos x="0" y="0"/>
                <wp:positionH relativeFrom="margin">
                  <wp:align>left</wp:align>
                </wp:positionH>
                <wp:positionV relativeFrom="paragraph">
                  <wp:posOffset>237490</wp:posOffset>
                </wp:positionV>
                <wp:extent cx="6905625" cy="200025"/>
                <wp:effectExtent l="0" t="0" r="28575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5625" cy="200025"/>
                          <a:chOff x="800" y="362"/>
                          <a:chExt cx="10640" cy="0"/>
                        </a:xfrm>
                      </wpg:grpSpPr>
                      <wps:wsp>
                        <wps:cNvPr id="7" name="Freeform 103"/>
                        <wps:cNvSpPr>
                          <a:spLocks/>
                        </wps:cNvSpPr>
                        <wps:spPr bwMode="auto">
                          <a:xfrm>
                            <a:off x="800" y="362"/>
                            <a:ext cx="10640" cy="0"/>
                          </a:xfrm>
                          <a:custGeom>
                            <a:avLst/>
                            <a:gdLst>
                              <a:gd name="T0" fmla="+- 0 11440 800"/>
                              <a:gd name="T1" fmla="*/ T0 w 10640"/>
                              <a:gd name="T2" fmla="+- 0 800 800"/>
                              <a:gd name="T3" fmla="*/ T2 w 106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640">
                                <a:moveTo>
                                  <a:pt x="106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6933">
                            <a:solidFill>
                              <a:srgbClr val="CC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7E8E5A" id="Group 6" o:spid="_x0000_s1026" style="position:absolute;margin-left:0;margin-top:18.7pt;width:543.75pt;height:15.75pt;z-index:-251630080;mso-position-horizontal:left;mso-position-horizontal-relative:margin" coordorigin="800,362" coordsize="106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">
                <v:shape id="Freeform 103" o:spid="_x0000_s1027" style="position:absolute;left:800;top:362;width:10640;height:0;visibility:visible;mso-wrap-style:square;v-text-anchor:top" coordsize="106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AxcsMA&#10;AADaAAAADwAAAGRycy9kb3ducmV2LnhtbESPQYvCMBSE78L+h/AWvGm6HlSqaXFlBUFQ1/Xg8dE8&#10;22Lz0m2iVn+9EQSPw8x8w0zT1lTiQo0rLSv46kcgiDOrS84V7P8WvTEI55E1VpZJwY0cpMlHZ4qx&#10;tlf+pcvO5yJA2MWooPC+jqV0WUEGXd/WxME72sagD7LJpW7wGuCmkoMoGkqDJYeFAmuaF5Sddmej&#10;YP69nbnV/88B95u7Xa9HWTXOnVLdz3Y2AeGp9e/wq73UCkbwvBJugEw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AxcsMAAADaAAAADwAAAAAAAAAAAAAAAACYAgAAZHJzL2Rv&#10;d25yZXYueG1sUEsFBgAAAAAEAAQA9QAAAIgDAAAAAA==&#10;" path="m10640,l,e" filled="f" strokecolor="#c33" strokeweight=".47036mm">
                  <v:path arrowok="t" o:connecttype="custom" o:connectlocs="10640,0;0,0" o:connectangles="0,0"/>
                </v:shape>
                <w10:wrap anchorx="margin"/>
              </v:group>
            </w:pict>
          </mc:Fallback>
        </mc:AlternateContent>
      </w:r>
      <w:r w:rsidR="00D03E0D">
        <w:rPr>
          <w:rFonts w:eastAsia="Trebuchet MS"/>
          <w:b/>
          <w:color w:val="666666"/>
          <w:w w:val="101"/>
          <w:sz w:val="36"/>
          <w:szCs w:val="36"/>
        </w:rPr>
        <w:t xml:space="preserve">Professional </w:t>
      </w:r>
      <w:r w:rsidRPr="005A7008">
        <w:rPr>
          <w:rFonts w:eastAsia="Trebuchet MS"/>
          <w:b/>
          <w:color w:val="666666"/>
          <w:w w:val="101"/>
          <w:sz w:val="36"/>
          <w:szCs w:val="36"/>
        </w:rPr>
        <w:t>Experience</w:t>
      </w:r>
    </w:p>
    <w:p w14:paraId="567DA6F8" w14:textId="09968FAA" w:rsidR="00A137E0" w:rsidRPr="00550541" w:rsidRDefault="00A137E0" w:rsidP="00A137E0">
      <w:pPr>
        <w:pStyle w:val="ListParagraph"/>
        <w:numPr>
          <w:ilvl w:val="0"/>
          <w:numId w:val="18"/>
        </w:numPr>
        <w:spacing w:line="200" w:lineRule="exact"/>
        <w:rPr>
          <w:spacing w:val="4"/>
          <w:sz w:val="24"/>
        </w:rPr>
      </w:pPr>
      <w:r w:rsidRPr="00550541">
        <w:rPr>
          <w:b/>
          <w:bCs/>
          <w:spacing w:val="4"/>
          <w:sz w:val="24"/>
        </w:rPr>
        <w:t>Client</w:t>
      </w:r>
      <w:r>
        <w:rPr>
          <w:spacing w:val="4"/>
          <w:sz w:val="24"/>
        </w:rPr>
        <w:t xml:space="preserve">                    </w:t>
      </w:r>
      <w:proofErr w:type="gramStart"/>
      <w:r>
        <w:rPr>
          <w:spacing w:val="4"/>
          <w:sz w:val="24"/>
        </w:rPr>
        <w:t xml:space="preserve">  :</w:t>
      </w:r>
      <w:proofErr w:type="gramEnd"/>
      <w:r>
        <w:rPr>
          <w:spacing w:val="4"/>
          <w:sz w:val="24"/>
        </w:rPr>
        <w:t xml:space="preserve"> HCL/Under </w:t>
      </w:r>
      <w:proofErr w:type="spellStart"/>
      <w:r w:rsidR="00BB3A29">
        <w:rPr>
          <w:spacing w:val="4"/>
          <w:sz w:val="24"/>
        </w:rPr>
        <w:t>Armour</w:t>
      </w:r>
      <w:proofErr w:type="spellEnd"/>
    </w:p>
    <w:p w14:paraId="2D7B6B56" w14:textId="44C57AE8" w:rsidR="00A137E0" w:rsidRPr="00B81B99" w:rsidRDefault="00A137E0" w:rsidP="00A137E0">
      <w:pPr>
        <w:spacing w:line="200" w:lineRule="exact"/>
        <w:rPr>
          <w:spacing w:val="4"/>
          <w:sz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     </w:t>
      </w:r>
      <w:r w:rsidRPr="00B81B99">
        <w:rPr>
          <w:rFonts w:eastAsia="Trebuchet MS"/>
          <w:b/>
          <w:w w:val="101"/>
          <w:sz w:val="24"/>
          <w:szCs w:val="24"/>
        </w:rPr>
        <w:t xml:space="preserve">Role                        </w:t>
      </w:r>
      <w:proofErr w:type="gramStart"/>
      <w:r w:rsidRPr="00B81B99">
        <w:rPr>
          <w:rFonts w:eastAsia="Trebuchet MS"/>
          <w:b/>
          <w:w w:val="101"/>
          <w:sz w:val="24"/>
          <w:szCs w:val="24"/>
        </w:rPr>
        <w:t xml:space="preserve">  </w:t>
      </w:r>
      <w:r w:rsidRPr="00B81B99">
        <w:rPr>
          <w:rFonts w:eastAsia="Trebuchet MS"/>
          <w:w w:val="101"/>
          <w:sz w:val="24"/>
          <w:szCs w:val="24"/>
        </w:rPr>
        <w:t>:</w:t>
      </w:r>
      <w:proofErr w:type="gramEnd"/>
      <w:r w:rsidRPr="00B81B99">
        <w:rPr>
          <w:rFonts w:eastAsia="Trebuchet MS"/>
          <w:w w:val="101"/>
          <w:sz w:val="24"/>
          <w:szCs w:val="24"/>
        </w:rPr>
        <w:t xml:space="preserve"> </w:t>
      </w:r>
      <w:r w:rsidR="00187B33">
        <w:rPr>
          <w:rFonts w:eastAsia="Trebuchet MS"/>
          <w:w w:val="101"/>
          <w:sz w:val="24"/>
          <w:szCs w:val="24"/>
        </w:rPr>
        <w:t>Delivery</w:t>
      </w:r>
      <w:r>
        <w:rPr>
          <w:rFonts w:eastAsia="Trebuchet MS"/>
          <w:w w:val="101"/>
          <w:sz w:val="24"/>
          <w:szCs w:val="24"/>
        </w:rPr>
        <w:t xml:space="preserve"> Manager</w:t>
      </w:r>
    </w:p>
    <w:p w14:paraId="72D183A7" w14:textId="6CFC8028" w:rsidR="00A137E0" w:rsidRPr="00287AB1" w:rsidRDefault="00A137E0" w:rsidP="00A137E0">
      <w:pPr>
        <w:spacing w:line="200" w:lineRule="exact"/>
        <w:rPr>
          <w:spacing w:val="4"/>
          <w:sz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     </w:t>
      </w:r>
      <w:r w:rsidRPr="00B81B99">
        <w:rPr>
          <w:rFonts w:eastAsia="Trebuchet MS"/>
          <w:b/>
          <w:w w:val="101"/>
          <w:sz w:val="24"/>
          <w:szCs w:val="24"/>
        </w:rPr>
        <w:t xml:space="preserve">Location                 </w:t>
      </w:r>
      <w:proofErr w:type="gramStart"/>
      <w:r w:rsidRPr="00B81B99">
        <w:rPr>
          <w:rFonts w:eastAsia="Trebuchet MS"/>
          <w:b/>
          <w:w w:val="101"/>
          <w:sz w:val="24"/>
          <w:szCs w:val="24"/>
        </w:rPr>
        <w:t xml:space="preserve">  :</w:t>
      </w:r>
      <w:proofErr w:type="gramEnd"/>
      <w:r w:rsidRPr="00B81B99">
        <w:rPr>
          <w:rFonts w:eastAsia="Trebuchet MS"/>
          <w:w w:val="101"/>
          <w:sz w:val="24"/>
          <w:szCs w:val="24"/>
        </w:rPr>
        <w:t xml:space="preserve"> </w:t>
      </w:r>
      <w:r>
        <w:rPr>
          <w:rFonts w:eastAsia="Trebuchet MS"/>
          <w:w w:val="101"/>
          <w:sz w:val="24"/>
          <w:szCs w:val="24"/>
        </w:rPr>
        <w:t>Baltimore</w:t>
      </w:r>
      <w:r w:rsidRPr="00287AB1">
        <w:rPr>
          <w:spacing w:val="4"/>
          <w:sz w:val="24"/>
        </w:rPr>
        <w:t xml:space="preserve">, </w:t>
      </w:r>
      <w:r>
        <w:rPr>
          <w:spacing w:val="4"/>
          <w:sz w:val="24"/>
        </w:rPr>
        <w:t>Maryland</w:t>
      </w:r>
      <w:r w:rsidRPr="00287AB1">
        <w:rPr>
          <w:spacing w:val="4"/>
          <w:sz w:val="24"/>
        </w:rPr>
        <w:t xml:space="preserve"> (USA)</w:t>
      </w:r>
    </w:p>
    <w:p w14:paraId="6AB48D75" w14:textId="4809D213" w:rsidR="00A137E0" w:rsidRPr="00B81B99" w:rsidRDefault="00A137E0" w:rsidP="00A137E0">
      <w:pPr>
        <w:spacing w:line="200" w:lineRule="exact"/>
        <w:rPr>
          <w:rFonts w:eastAsia="Trebuchet MS"/>
          <w:w w:val="101"/>
          <w:sz w:val="24"/>
          <w:szCs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     </w:t>
      </w:r>
      <w:r w:rsidRPr="00B81B99">
        <w:rPr>
          <w:rFonts w:eastAsia="Trebuchet MS"/>
          <w:b/>
          <w:w w:val="101"/>
          <w:sz w:val="24"/>
          <w:szCs w:val="24"/>
        </w:rPr>
        <w:t xml:space="preserve">Duration                 </w:t>
      </w:r>
      <w:proofErr w:type="gramStart"/>
      <w:r w:rsidRPr="00B81B99">
        <w:rPr>
          <w:rFonts w:eastAsia="Trebuchet MS"/>
          <w:b/>
          <w:w w:val="101"/>
          <w:sz w:val="24"/>
          <w:szCs w:val="24"/>
        </w:rPr>
        <w:t xml:space="preserve"> </w:t>
      </w:r>
      <w:r>
        <w:rPr>
          <w:rFonts w:eastAsia="Trebuchet MS"/>
          <w:b/>
          <w:w w:val="101"/>
          <w:sz w:val="24"/>
          <w:szCs w:val="24"/>
        </w:rPr>
        <w:t xml:space="preserve"> </w:t>
      </w:r>
      <w:r w:rsidRPr="00B81B99">
        <w:rPr>
          <w:rFonts w:eastAsia="Trebuchet MS"/>
          <w:w w:val="101"/>
          <w:sz w:val="24"/>
          <w:szCs w:val="24"/>
        </w:rPr>
        <w:t>:</w:t>
      </w:r>
      <w:proofErr w:type="gramEnd"/>
      <w:r w:rsidRPr="00B81B99">
        <w:rPr>
          <w:rFonts w:eastAsia="Trebuchet MS"/>
          <w:w w:val="101"/>
          <w:sz w:val="24"/>
          <w:szCs w:val="24"/>
        </w:rPr>
        <w:t xml:space="preserve"> </w:t>
      </w:r>
      <w:r>
        <w:rPr>
          <w:rFonts w:eastAsia="Trebuchet MS"/>
          <w:w w:val="101"/>
          <w:sz w:val="24"/>
          <w:szCs w:val="24"/>
        </w:rPr>
        <w:t>March</w:t>
      </w:r>
      <w:r w:rsidRPr="00B81B99">
        <w:rPr>
          <w:spacing w:val="4"/>
          <w:sz w:val="24"/>
        </w:rPr>
        <w:t xml:space="preserve"> 20</w:t>
      </w:r>
      <w:r>
        <w:rPr>
          <w:spacing w:val="4"/>
          <w:sz w:val="24"/>
        </w:rPr>
        <w:t>20</w:t>
      </w:r>
      <w:r w:rsidRPr="00B81B99">
        <w:rPr>
          <w:spacing w:val="4"/>
          <w:sz w:val="24"/>
        </w:rPr>
        <w:t xml:space="preserve"> till date</w:t>
      </w:r>
    </w:p>
    <w:p w14:paraId="2BA3C202" w14:textId="29D7323E" w:rsidR="00A137E0" w:rsidRDefault="00A137E0" w:rsidP="00A137E0">
      <w:pPr>
        <w:spacing w:line="200" w:lineRule="exact"/>
        <w:rPr>
          <w:spacing w:val="4"/>
          <w:sz w:val="24"/>
        </w:rPr>
      </w:pPr>
      <w:r w:rsidRPr="00550541">
        <w:rPr>
          <w:rFonts w:eastAsia="Trebuchet MS"/>
          <w:b/>
          <w:w w:val="101"/>
          <w:sz w:val="24"/>
          <w:szCs w:val="24"/>
        </w:rPr>
        <w:t xml:space="preserve">                  Technology used</w:t>
      </w:r>
      <w:r w:rsidRPr="00550541">
        <w:rPr>
          <w:rFonts w:eastAsia="Trebuchet MS"/>
          <w:w w:val="101"/>
          <w:sz w:val="24"/>
          <w:szCs w:val="24"/>
        </w:rPr>
        <w:t xml:space="preserve">    </w:t>
      </w:r>
      <w:proofErr w:type="gramStart"/>
      <w:r w:rsidRPr="00550541">
        <w:rPr>
          <w:rFonts w:eastAsia="Trebuchet MS"/>
          <w:w w:val="101"/>
          <w:sz w:val="24"/>
          <w:szCs w:val="24"/>
        </w:rPr>
        <w:t xml:space="preserve">  </w:t>
      </w:r>
      <w:r>
        <w:rPr>
          <w:rFonts w:eastAsia="Trebuchet MS"/>
          <w:w w:val="101"/>
          <w:sz w:val="24"/>
          <w:szCs w:val="24"/>
        </w:rPr>
        <w:t>:</w:t>
      </w:r>
      <w:proofErr w:type="gramEnd"/>
      <w:r w:rsidR="00CD7BC5">
        <w:rPr>
          <w:rFonts w:eastAsia="Trebuchet MS"/>
          <w:w w:val="101"/>
          <w:sz w:val="24"/>
          <w:szCs w:val="24"/>
        </w:rPr>
        <w:t xml:space="preserve"> ServiceNow, Splunk, Logic Monitor, </w:t>
      </w:r>
      <w:r>
        <w:rPr>
          <w:rFonts w:eastAsia="Trebuchet MS"/>
          <w:w w:val="101"/>
          <w:sz w:val="24"/>
          <w:szCs w:val="24"/>
        </w:rPr>
        <w:t xml:space="preserve"> Microsoft Azure </w:t>
      </w:r>
      <w:r>
        <w:rPr>
          <w:spacing w:val="4"/>
          <w:sz w:val="24"/>
        </w:rPr>
        <w:t xml:space="preserve">(VM, Storage </w:t>
      </w:r>
      <w:r w:rsidR="00CD7BC5">
        <w:rPr>
          <w:spacing w:val="4"/>
          <w:sz w:val="24"/>
        </w:rPr>
        <w:t xml:space="preserve">             </w:t>
      </w:r>
      <w:r w:rsidR="00187B33">
        <w:rPr>
          <w:spacing w:val="4"/>
          <w:sz w:val="24"/>
        </w:rPr>
        <w:t xml:space="preserve">     </w:t>
      </w:r>
    </w:p>
    <w:p w14:paraId="44568DE9" w14:textId="3FAF3470" w:rsidR="00A137E0" w:rsidRPr="005A7008" w:rsidRDefault="00A137E0" w:rsidP="00A137E0">
      <w:pPr>
        <w:spacing w:line="200" w:lineRule="exact"/>
        <w:ind w:left="3600"/>
        <w:rPr>
          <w:spacing w:val="4"/>
          <w:sz w:val="24"/>
        </w:rPr>
      </w:pPr>
      <w:r>
        <w:rPr>
          <w:spacing w:val="4"/>
          <w:sz w:val="24"/>
        </w:rPr>
        <w:t xml:space="preserve">DevOps, developer tools), </w:t>
      </w:r>
      <w:r w:rsidR="00CD7BC5">
        <w:rPr>
          <w:spacing w:val="4"/>
          <w:sz w:val="24"/>
        </w:rPr>
        <w:t>Logic Monitor</w:t>
      </w:r>
      <w:r>
        <w:rPr>
          <w:spacing w:val="4"/>
          <w:sz w:val="24"/>
        </w:rPr>
        <w:t xml:space="preserve">.NET, Unix, </w:t>
      </w:r>
      <w:r w:rsidRPr="005A7008">
        <w:rPr>
          <w:spacing w:val="4"/>
          <w:sz w:val="24"/>
        </w:rPr>
        <w:t>Linux</w:t>
      </w:r>
      <w:r>
        <w:rPr>
          <w:spacing w:val="4"/>
          <w:sz w:val="24"/>
        </w:rPr>
        <w:t xml:space="preserve">, </w:t>
      </w:r>
      <w:r w:rsidRPr="005A7008">
        <w:rPr>
          <w:spacing w:val="4"/>
          <w:sz w:val="24"/>
        </w:rPr>
        <w:t xml:space="preserve">shell, </w:t>
      </w:r>
      <w:r>
        <w:rPr>
          <w:spacing w:val="4"/>
          <w:sz w:val="24"/>
        </w:rPr>
        <w:t xml:space="preserve">Also, using Project Management tools like Atlassian JIRA, </w:t>
      </w:r>
    </w:p>
    <w:p w14:paraId="478EEC8D" w14:textId="77777777" w:rsidR="00A137E0" w:rsidRPr="0008434A" w:rsidRDefault="00A137E0" w:rsidP="00A137E0">
      <w:pPr>
        <w:tabs>
          <w:tab w:val="left" w:pos="5400"/>
        </w:tabs>
        <w:ind w:left="1440"/>
        <w:rPr>
          <w:spacing w:val="4"/>
          <w:sz w:val="24"/>
        </w:rPr>
      </w:pPr>
    </w:p>
    <w:p w14:paraId="5115ACF2" w14:textId="751BE8D5" w:rsidR="00A137E0" w:rsidRDefault="00A137E0" w:rsidP="00A137E0">
      <w:pPr>
        <w:ind w:left="720"/>
        <w:rPr>
          <w:sz w:val="24"/>
        </w:rPr>
      </w:pPr>
      <w:r>
        <w:rPr>
          <w:spacing w:val="4"/>
          <w:sz w:val="24"/>
        </w:rPr>
        <w:t xml:space="preserve">                 </w:t>
      </w:r>
      <w:r w:rsidRPr="0008434A">
        <w:rPr>
          <w:b/>
          <w:sz w:val="24"/>
        </w:rPr>
        <w:t>As a</w:t>
      </w:r>
      <w:r w:rsidR="00C55F99">
        <w:rPr>
          <w:b/>
          <w:sz w:val="24"/>
        </w:rPr>
        <w:t>n</w:t>
      </w:r>
      <w:r w:rsidRPr="0008434A">
        <w:rPr>
          <w:b/>
          <w:sz w:val="24"/>
        </w:rPr>
        <w:t xml:space="preserve"> </w:t>
      </w:r>
      <w:r w:rsidR="00C55F99">
        <w:rPr>
          <w:b/>
          <w:sz w:val="24"/>
        </w:rPr>
        <w:t>ITSM</w:t>
      </w:r>
      <w:r w:rsidRPr="0008434A">
        <w:rPr>
          <w:b/>
          <w:sz w:val="24"/>
        </w:rPr>
        <w:t xml:space="preserve"> Delivery Manger</w:t>
      </w:r>
      <w:r>
        <w:rPr>
          <w:sz w:val="24"/>
        </w:rPr>
        <w:t xml:space="preserve">, responsible for </w:t>
      </w:r>
    </w:p>
    <w:p w14:paraId="4798A3F1" w14:textId="3D8B8915" w:rsidR="00A137E0" w:rsidRDefault="00A137E0" w:rsidP="00A137E0">
      <w:pPr>
        <w:numPr>
          <w:ilvl w:val="0"/>
          <w:numId w:val="8"/>
        </w:numPr>
        <w:tabs>
          <w:tab w:val="left" w:pos="5400"/>
        </w:tabs>
        <w:ind w:left="2520"/>
        <w:rPr>
          <w:spacing w:val="4"/>
          <w:sz w:val="24"/>
        </w:rPr>
      </w:pPr>
      <w:r>
        <w:rPr>
          <w:spacing w:val="4"/>
          <w:sz w:val="24"/>
        </w:rPr>
        <w:t xml:space="preserve">Implementing ITIL/ITSM, Agile methodologies, like design, development, Requirement gathering, Change, Release, Incident and Problem management, Disaster Recovery plans and risk management within the project with best practices, </w:t>
      </w:r>
      <w:r w:rsidR="00562F07">
        <w:rPr>
          <w:spacing w:val="4"/>
          <w:sz w:val="24"/>
        </w:rPr>
        <w:t>process,</w:t>
      </w:r>
      <w:r>
        <w:rPr>
          <w:spacing w:val="4"/>
          <w:sz w:val="24"/>
        </w:rPr>
        <w:t xml:space="preserve"> and tools</w:t>
      </w:r>
    </w:p>
    <w:p w14:paraId="45D64132" w14:textId="7B172877" w:rsidR="00A137E0" w:rsidRDefault="00BB3A29" w:rsidP="00A137E0">
      <w:pPr>
        <w:numPr>
          <w:ilvl w:val="0"/>
          <w:numId w:val="8"/>
        </w:numPr>
        <w:tabs>
          <w:tab w:val="left" w:pos="5400"/>
        </w:tabs>
        <w:ind w:left="2520"/>
        <w:rPr>
          <w:spacing w:val="4"/>
          <w:sz w:val="24"/>
        </w:rPr>
      </w:pPr>
      <w:r>
        <w:rPr>
          <w:spacing w:val="4"/>
          <w:sz w:val="24"/>
        </w:rPr>
        <w:t xml:space="preserve">Managing EUC, </w:t>
      </w:r>
      <w:proofErr w:type="gramStart"/>
      <w:r>
        <w:rPr>
          <w:spacing w:val="4"/>
          <w:sz w:val="24"/>
        </w:rPr>
        <w:t>Infra</w:t>
      </w:r>
      <w:proofErr w:type="gramEnd"/>
      <w:r>
        <w:rPr>
          <w:spacing w:val="4"/>
          <w:sz w:val="24"/>
        </w:rPr>
        <w:t xml:space="preserve"> space</w:t>
      </w:r>
      <w:r w:rsidR="00A137E0">
        <w:rPr>
          <w:spacing w:val="4"/>
          <w:sz w:val="24"/>
        </w:rPr>
        <w:t xml:space="preserve"> – Always make sure, end users are at the top priority, resolve their issues within the desired SLA</w:t>
      </w:r>
    </w:p>
    <w:p w14:paraId="4790038A" w14:textId="77777777" w:rsidR="00A137E0" w:rsidRDefault="00A137E0" w:rsidP="00A137E0">
      <w:pPr>
        <w:numPr>
          <w:ilvl w:val="0"/>
          <w:numId w:val="8"/>
        </w:numPr>
        <w:tabs>
          <w:tab w:val="left" w:pos="5400"/>
        </w:tabs>
        <w:ind w:left="2520"/>
        <w:rPr>
          <w:spacing w:val="4"/>
          <w:sz w:val="24"/>
        </w:rPr>
      </w:pPr>
      <w:r>
        <w:rPr>
          <w:spacing w:val="4"/>
          <w:sz w:val="24"/>
        </w:rPr>
        <w:t xml:space="preserve">Manage Delivery to Project Contract (Statement of Work) ensuring that the cost, </w:t>
      </w:r>
      <w:proofErr w:type="gramStart"/>
      <w:r>
        <w:rPr>
          <w:spacing w:val="4"/>
          <w:sz w:val="24"/>
        </w:rPr>
        <w:t>quality</w:t>
      </w:r>
      <w:proofErr w:type="gramEnd"/>
      <w:r>
        <w:rPr>
          <w:spacing w:val="4"/>
          <w:sz w:val="24"/>
        </w:rPr>
        <w:t xml:space="preserve"> and delivery requirements are met or exceeded, ensure highest quality service for projects.</w:t>
      </w:r>
    </w:p>
    <w:p w14:paraId="2F0D9408" w14:textId="77777777" w:rsidR="00A137E0" w:rsidRDefault="00A137E0" w:rsidP="00A137E0">
      <w:pPr>
        <w:numPr>
          <w:ilvl w:val="0"/>
          <w:numId w:val="8"/>
        </w:numPr>
        <w:tabs>
          <w:tab w:val="left" w:pos="5400"/>
        </w:tabs>
        <w:ind w:left="2520"/>
        <w:rPr>
          <w:spacing w:val="4"/>
          <w:sz w:val="24"/>
        </w:rPr>
      </w:pPr>
      <w:r>
        <w:rPr>
          <w:spacing w:val="4"/>
          <w:sz w:val="24"/>
        </w:rPr>
        <w:t>Managing the Tier 2/Tier 3 team – thereby maintaining the agreed SLA and the availability of the applications.</w:t>
      </w:r>
    </w:p>
    <w:p w14:paraId="6901A0AB" w14:textId="587AD37B" w:rsidR="00A137E0" w:rsidRDefault="00A137E0" w:rsidP="00A137E0">
      <w:pPr>
        <w:numPr>
          <w:ilvl w:val="0"/>
          <w:numId w:val="8"/>
        </w:numPr>
        <w:tabs>
          <w:tab w:val="left" w:pos="5400"/>
        </w:tabs>
        <w:ind w:left="2520"/>
        <w:rPr>
          <w:spacing w:val="4"/>
          <w:sz w:val="24"/>
        </w:rPr>
      </w:pPr>
      <w:r>
        <w:rPr>
          <w:spacing w:val="4"/>
          <w:sz w:val="24"/>
        </w:rPr>
        <w:t xml:space="preserve">Implementation of APM tools like App Insight, </w:t>
      </w:r>
      <w:r w:rsidR="0022020F">
        <w:rPr>
          <w:spacing w:val="4"/>
          <w:sz w:val="24"/>
        </w:rPr>
        <w:t>Logic Monitor</w:t>
      </w:r>
      <w:r>
        <w:rPr>
          <w:spacing w:val="4"/>
          <w:sz w:val="24"/>
        </w:rPr>
        <w:t xml:space="preserve"> and Splunk</w:t>
      </w:r>
    </w:p>
    <w:p w14:paraId="375C77F1" w14:textId="77777777" w:rsidR="00A137E0" w:rsidRPr="00A414B6" w:rsidRDefault="00A137E0" w:rsidP="00A137E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2520"/>
        <w:rPr>
          <w:spacing w:val="4"/>
          <w:sz w:val="24"/>
        </w:rPr>
      </w:pPr>
      <w:r>
        <w:rPr>
          <w:spacing w:val="4"/>
          <w:sz w:val="24"/>
        </w:rPr>
        <w:t>Ensure that the solution delivered are following the audit requirements. I participated in Project/Program change management process. Collaborate with technical and in-house customer service personnel to determine nature of and resolve complex problem and issues</w:t>
      </w:r>
    </w:p>
    <w:p w14:paraId="717219D0" w14:textId="77777777" w:rsidR="00A137E0" w:rsidRDefault="00A137E0" w:rsidP="00A137E0">
      <w:pPr>
        <w:numPr>
          <w:ilvl w:val="0"/>
          <w:numId w:val="8"/>
        </w:numPr>
        <w:tabs>
          <w:tab w:val="left" w:pos="5400"/>
        </w:tabs>
        <w:ind w:left="2520"/>
        <w:rPr>
          <w:spacing w:val="4"/>
          <w:sz w:val="24"/>
        </w:rPr>
      </w:pPr>
      <w:r w:rsidRPr="004D022E">
        <w:rPr>
          <w:spacing w:val="4"/>
          <w:sz w:val="24"/>
        </w:rPr>
        <w:t>Displays technical leadership and oversight of implementation and deployment planning, system integration, ongoing data validation processes, quality assurance, delivery, operations, and sustainability of technical solutions</w:t>
      </w:r>
      <w:r>
        <w:rPr>
          <w:spacing w:val="4"/>
          <w:sz w:val="24"/>
        </w:rPr>
        <w:t xml:space="preserve"> </w:t>
      </w:r>
    </w:p>
    <w:p w14:paraId="4A706FCB" w14:textId="77777777" w:rsidR="00A137E0" w:rsidRPr="00A137E0" w:rsidRDefault="00A137E0" w:rsidP="00A137E0">
      <w:pPr>
        <w:pStyle w:val="ListParagraph"/>
        <w:spacing w:line="200" w:lineRule="exact"/>
        <w:ind w:left="1080"/>
        <w:rPr>
          <w:spacing w:val="4"/>
          <w:sz w:val="24"/>
        </w:rPr>
      </w:pPr>
    </w:p>
    <w:p w14:paraId="255B0DBE" w14:textId="12866F81" w:rsidR="00550541" w:rsidRPr="00550541" w:rsidRDefault="00550541" w:rsidP="00B81B99">
      <w:pPr>
        <w:pStyle w:val="ListParagraph"/>
        <w:numPr>
          <w:ilvl w:val="0"/>
          <w:numId w:val="18"/>
        </w:numPr>
        <w:spacing w:line="200" w:lineRule="exact"/>
        <w:rPr>
          <w:spacing w:val="4"/>
          <w:sz w:val="24"/>
        </w:rPr>
      </w:pPr>
      <w:r w:rsidRPr="00550541">
        <w:rPr>
          <w:b/>
          <w:bCs/>
          <w:spacing w:val="4"/>
          <w:sz w:val="24"/>
        </w:rPr>
        <w:t>Client</w:t>
      </w:r>
      <w:r>
        <w:rPr>
          <w:spacing w:val="4"/>
          <w:sz w:val="24"/>
        </w:rPr>
        <w:t xml:space="preserve">                    </w:t>
      </w:r>
      <w:proofErr w:type="gramStart"/>
      <w:r>
        <w:rPr>
          <w:spacing w:val="4"/>
          <w:sz w:val="24"/>
        </w:rPr>
        <w:t xml:space="preserve">  :</w:t>
      </w:r>
      <w:proofErr w:type="gramEnd"/>
      <w:r>
        <w:rPr>
          <w:spacing w:val="4"/>
          <w:sz w:val="24"/>
        </w:rPr>
        <w:t xml:space="preserve"> </w:t>
      </w:r>
      <w:proofErr w:type="spellStart"/>
      <w:r w:rsidR="0031315D">
        <w:rPr>
          <w:spacing w:val="4"/>
          <w:sz w:val="24"/>
        </w:rPr>
        <w:t>ValueMomentum</w:t>
      </w:r>
      <w:proofErr w:type="spellEnd"/>
      <w:r w:rsidR="0031315D">
        <w:rPr>
          <w:spacing w:val="4"/>
          <w:sz w:val="24"/>
        </w:rPr>
        <w:t>/</w:t>
      </w:r>
      <w:r>
        <w:rPr>
          <w:spacing w:val="4"/>
          <w:sz w:val="24"/>
        </w:rPr>
        <w:t>GEICO Insurance</w:t>
      </w:r>
    </w:p>
    <w:p w14:paraId="20614E28" w14:textId="5CC436B1" w:rsidR="00550541" w:rsidRPr="00B81B99" w:rsidRDefault="00550541" w:rsidP="00550541">
      <w:pPr>
        <w:spacing w:line="200" w:lineRule="exact"/>
        <w:rPr>
          <w:spacing w:val="4"/>
          <w:sz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     </w:t>
      </w:r>
      <w:r w:rsidRPr="00B81B99">
        <w:rPr>
          <w:rFonts w:eastAsia="Trebuchet MS"/>
          <w:b/>
          <w:w w:val="101"/>
          <w:sz w:val="24"/>
          <w:szCs w:val="24"/>
        </w:rPr>
        <w:t xml:space="preserve">Role                        </w:t>
      </w:r>
      <w:proofErr w:type="gramStart"/>
      <w:r w:rsidRPr="00B81B99">
        <w:rPr>
          <w:rFonts w:eastAsia="Trebuchet MS"/>
          <w:b/>
          <w:w w:val="101"/>
          <w:sz w:val="24"/>
          <w:szCs w:val="24"/>
        </w:rPr>
        <w:t xml:space="preserve">  </w:t>
      </w:r>
      <w:r w:rsidRPr="00B81B99">
        <w:rPr>
          <w:rFonts w:eastAsia="Trebuchet MS"/>
          <w:w w:val="101"/>
          <w:sz w:val="24"/>
          <w:szCs w:val="24"/>
        </w:rPr>
        <w:t>:</w:t>
      </w:r>
      <w:proofErr w:type="gramEnd"/>
      <w:r w:rsidRPr="00B81B99">
        <w:rPr>
          <w:rFonts w:eastAsia="Trebuchet MS"/>
          <w:w w:val="101"/>
          <w:sz w:val="24"/>
          <w:szCs w:val="24"/>
        </w:rPr>
        <w:t xml:space="preserve"> </w:t>
      </w:r>
      <w:r>
        <w:rPr>
          <w:rFonts w:eastAsia="Trebuchet MS"/>
          <w:w w:val="101"/>
          <w:sz w:val="24"/>
          <w:szCs w:val="24"/>
        </w:rPr>
        <w:t xml:space="preserve">IT </w:t>
      </w:r>
      <w:r w:rsidRPr="00B81B99">
        <w:rPr>
          <w:spacing w:val="4"/>
          <w:sz w:val="24"/>
        </w:rPr>
        <w:t>Service Delivery Manager</w:t>
      </w:r>
    </w:p>
    <w:p w14:paraId="500015F1" w14:textId="53AE9C67" w:rsidR="00550541" w:rsidRPr="00287AB1" w:rsidRDefault="00550541" w:rsidP="00550541">
      <w:pPr>
        <w:spacing w:line="200" w:lineRule="exact"/>
        <w:rPr>
          <w:spacing w:val="4"/>
          <w:sz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     </w:t>
      </w:r>
      <w:r w:rsidRPr="00B81B99">
        <w:rPr>
          <w:rFonts w:eastAsia="Trebuchet MS"/>
          <w:b/>
          <w:w w:val="101"/>
          <w:sz w:val="24"/>
          <w:szCs w:val="24"/>
        </w:rPr>
        <w:t xml:space="preserve">Location                 </w:t>
      </w:r>
      <w:proofErr w:type="gramStart"/>
      <w:r w:rsidRPr="00B81B99">
        <w:rPr>
          <w:rFonts w:eastAsia="Trebuchet MS"/>
          <w:b/>
          <w:w w:val="101"/>
          <w:sz w:val="24"/>
          <w:szCs w:val="24"/>
        </w:rPr>
        <w:t xml:space="preserve">  :</w:t>
      </w:r>
      <w:proofErr w:type="gramEnd"/>
      <w:r w:rsidRPr="00B81B99">
        <w:rPr>
          <w:rFonts w:eastAsia="Trebuchet MS"/>
          <w:w w:val="101"/>
          <w:sz w:val="24"/>
          <w:szCs w:val="24"/>
        </w:rPr>
        <w:t xml:space="preserve"> </w:t>
      </w:r>
      <w:r>
        <w:rPr>
          <w:spacing w:val="4"/>
          <w:sz w:val="24"/>
        </w:rPr>
        <w:t>Chevy Chase</w:t>
      </w:r>
      <w:r w:rsidRPr="00287AB1">
        <w:rPr>
          <w:spacing w:val="4"/>
          <w:sz w:val="24"/>
        </w:rPr>
        <w:t xml:space="preserve">, </w:t>
      </w:r>
      <w:r>
        <w:rPr>
          <w:spacing w:val="4"/>
          <w:sz w:val="24"/>
        </w:rPr>
        <w:t>Maryland</w:t>
      </w:r>
      <w:r w:rsidRPr="00287AB1">
        <w:rPr>
          <w:spacing w:val="4"/>
          <w:sz w:val="24"/>
        </w:rPr>
        <w:t xml:space="preserve"> (USA)</w:t>
      </w:r>
    </w:p>
    <w:p w14:paraId="2E56AE58" w14:textId="0DEB3102" w:rsidR="00550541" w:rsidRPr="00B81B99" w:rsidRDefault="00550541" w:rsidP="00550541">
      <w:pPr>
        <w:spacing w:line="200" w:lineRule="exact"/>
        <w:rPr>
          <w:rFonts w:eastAsia="Trebuchet MS"/>
          <w:w w:val="101"/>
          <w:sz w:val="24"/>
          <w:szCs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     </w:t>
      </w:r>
      <w:r w:rsidRPr="00B81B99">
        <w:rPr>
          <w:rFonts w:eastAsia="Trebuchet MS"/>
          <w:b/>
          <w:w w:val="101"/>
          <w:sz w:val="24"/>
          <w:szCs w:val="24"/>
        </w:rPr>
        <w:t xml:space="preserve">Duration                 </w:t>
      </w:r>
      <w:proofErr w:type="gramStart"/>
      <w:r w:rsidRPr="00B81B99">
        <w:rPr>
          <w:rFonts w:eastAsia="Trebuchet MS"/>
          <w:b/>
          <w:w w:val="101"/>
          <w:sz w:val="24"/>
          <w:szCs w:val="24"/>
        </w:rPr>
        <w:t xml:space="preserve"> </w:t>
      </w:r>
      <w:r>
        <w:rPr>
          <w:rFonts w:eastAsia="Trebuchet MS"/>
          <w:b/>
          <w:w w:val="101"/>
          <w:sz w:val="24"/>
          <w:szCs w:val="24"/>
        </w:rPr>
        <w:t xml:space="preserve"> </w:t>
      </w:r>
      <w:r w:rsidRPr="00B81B99">
        <w:rPr>
          <w:rFonts w:eastAsia="Trebuchet MS"/>
          <w:w w:val="101"/>
          <w:sz w:val="24"/>
          <w:szCs w:val="24"/>
        </w:rPr>
        <w:t>:</w:t>
      </w:r>
      <w:proofErr w:type="gramEnd"/>
      <w:r w:rsidRPr="00B81B99">
        <w:rPr>
          <w:rFonts w:eastAsia="Trebuchet MS"/>
          <w:w w:val="101"/>
          <w:sz w:val="24"/>
          <w:szCs w:val="24"/>
        </w:rPr>
        <w:t xml:space="preserve"> </w:t>
      </w:r>
      <w:r>
        <w:rPr>
          <w:spacing w:val="4"/>
          <w:sz w:val="24"/>
        </w:rPr>
        <w:t>October</w:t>
      </w:r>
      <w:r w:rsidRPr="00B81B99">
        <w:rPr>
          <w:spacing w:val="4"/>
          <w:sz w:val="24"/>
        </w:rPr>
        <w:t xml:space="preserve"> 2019 till date</w:t>
      </w:r>
    </w:p>
    <w:p w14:paraId="4EB5D366" w14:textId="77777777" w:rsidR="00543C18" w:rsidRDefault="00550541" w:rsidP="002861D3">
      <w:pPr>
        <w:spacing w:line="200" w:lineRule="exact"/>
        <w:rPr>
          <w:spacing w:val="4"/>
          <w:sz w:val="24"/>
        </w:rPr>
      </w:pPr>
      <w:r w:rsidRPr="00550541">
        <w:rPr>
          <w:rFonts w:eastAsia="Trebuchet MS"/>
          <w:b/>
          <w:w w:val="101"/>
          <w:sz w:val="24"/>
          <w:szCs w:val="24"/>
        </w:rPr>
        <w:t xml:space="preserve">                  Technology used</w:t>
      </w:r>
      <w:r w:rsidRPr="00550541">
        <w:rPr>
          <w:rFonts w:eastAsia="Trebuchet MS"/>
          <w:w w:val="101"/>
          <w:sz w:val="24"/>
          <w:szCs w:val="24"/>
        </w:rPr>
        <w:t xml:space="preserve">    </w:t>
      </w:r>
      <w:proofErr w:type="gramStart"/>
      <w:r w:rsidRPr="00550541">
        <w:rPr>
          <w:rFonts w:eastAsia="Trebuchet MS"/>
          <w:w w:val="101"/>
          <w:sz w:val="24"/>
          <w:szCs w:val="24"/>
        </w:rPr>
        <w:t xml:space="preserve">  </w:t>
      </w:r>
      <w:r w:rsidR="002861D3">
        <w:rPr>
          <w:rFonts w:eastAsia="Trebuchet MS"/>
          <w:w w:val="101"/>
          <w:sz w:val="24"/>
          <w:szCs w:val="24"/>
        </w:rPr>
        <w:t>:</w:t>
      </w:r>
      <w:proofErr w:type="gramEnd"/>
      <w:r w:rsidR="002861D3">
        <w:rPr>
          <w:rFonts w:eastAsia="Trebuchet MS"/>
          <w:w w:val="101"/>
          <w:sz w:val="24"/>
          <w:szCs w:val="24"/>
        </w:rPr>
        <w:t xml:space="preserve"> </w:t>
      </w:r>
      <w:r w:rsidR="00543C18">
        <w:rPr>
          <w:rFonts w:eastAsia="Trebuchet MS"/>
          <w:w w:val="101"/>
          <w:sz w:val="24"/>
          <w:szCs w:val="24"/>
        </w:rPr>
        <w:t xml:space="preserve">Microsoft Azure </w:t>
      </w:r>
      <w:r w:rsidR="002861D3">
        <w:rPr>
          <w:spacing w:val="4"/>
          <w:sz w:val="24"/>
        </w:rPr>
        <w:t>(</w:t>
      </w:r>
      <w:r w:rsidR="00543C18">
        <w:rPr>
          <w:spacing w:val="4"/>
          <w:sz w:val="24"/>
        </w:rPr>
        <w:t>VM</w:t>
      </w:r>
      <w:r w:rsidR="002861D3">
        <w:rPr>
          <w:spacing w:val="4"/>
          <w:sz w:val="24"/>
        </w:rPr>
        <w:t>, Storage options, V</w:t>
      </w:r>
      <w:r w:rsidR="00543C18">
        <w:rPr>
          <w:spacing w:val="4"/>
          <w:sz w:val="24"/>
        </w:rPr>
        <w:t>NET</w:t>
      </w:r>
      <w:r w:rsidR="002861D3">
        <w:rPr>
          <w:spacing w:val="4"/>
          <w:sz w:val="24"/>
        </w:rPr>
        <w:t xml:space="preserve">, </w:t>
      </w:r>
      <w:r w:rsidR="00543C18">
        <w:rPr>
          <w:spacing w:val="4"/>
          <w:sz w:val="24"/>
        </w:rPr>
        <w:t xml:space="preserve">App Insight, Azure  </w:t>
      </w:r>
    </w:p>
    <w:p w14:paraId="58FB727F" w14:textId="40D6C8B9" w:rsidR="002861D3" w:rsidRPr="005A7008" w:rsidRDefault="00543C18" w:rsidP="00160269">
      <w:pPr>
        <w:spacing w:line="200" w:lineRule="exact"/>
        <w:ind w:left="3600"/>
        <w:rPr>
          <w:spacing w:val="4"/>
          <w:sz w:val="24"/>
        </w:rPr>
      </w:pPr>
      <w:r>
        <w:rPr>
          <w:spacing w:val="4"/>
          <w:sz w:val="24"/>
        </w:rPr>
        <w:lastRenderedPageBreak/>
        <w:t>DevOps, d</w:t>
      </w:r>
      <w:r w:rsidR="002861D3">
        <w:rPr>
          <w:spacing w:val="4"/>
          <w:sz w:val="24"/>
        </w:rPr>
        <w:t>eveloper tools</w:t>
      </w:r>
      <w:r w:rsidR="00F27EB8">
        <w:rPr>
          <w:spacing w:val="4"/>
          <w:sz w:val="24"/>
        </w:rPr>
        <w:t>)</w:t>
      </w:r>
      <w:r w:rsidR="002861D3">
        <w:rPr>
          <w:spacing w:val="4"/>
          <w:sz w:val="24"/>
        </w:rPr>
        <w:t xml:space="preserve">, </w:t>
      </w:r>
      <w:r>
        <w:rPr>
          <w:spacing w:val="4"/>
          <w:sz w:val="24"/>
        </w:rPr>
        <w:t xml:space="preserve">.NET, </w:t>
      </w:r>
      <w:r w:rsidR="002861D3">
        <w:rPr>
          <w:spacing w:val="4"/>
          <w:sz w:val="24"/>
        </w:rPr>
        <w:t>Java, Unix</w:t>
      </w:r>
      <w:r w:rsidR="00160269">
        <w:rPr>
          <w:spacing w:val="4"/>
          <w:sz w:val="24"/>
        </w:rPr>
        <w:t xml:space="preserve">, </w:t>
      </w:r>
      <w:r w:rsidR="002861D3" w:rsidRPr="005A7008">
        <w:rPr>
          <w:spacing w:val="4"/>
          <w:sz w:val="24"/>
        </w:rPr>
        <w:t>Linux</w:t>
      </w:r>
      <w:r w:rsidR="00160269">
        <w:rPr>
          <w:spacing w:val="4"/>
          <w:sz w:val="24"/>
        </w:rPr>
        <w:t xml:space="preserve">, </w:t>
      </w:r>
      <w:r w:rsidR="002861D3" w:rsidRPr="005A7008">
        <w:rPr>
          <w:spacing w:val="4"/>
          <w:sz w:val="24"/>
        </w:rPr>
        <w:t>shell</w:t>
      </w:r>
      <w:r w:rsidR="002861D3">
        <w:rPr>
          <w:spacing w:val="4"/>
          <w:sz w:val="24"/>
        </w:rPr>
        <w:t>/Perl</w:t>
      </w:r>
      <w:r w:rsidR="002861D3" w:rsidRPr="005A7008">
        <w:rPr>
          <w:spacing w:val="4"/>
          <w:sz w:val="24"/>
        </w:rPr>
        <w:t xml:space="preserve"> </w:t>
      </w:r>
      <w:r w:rsidR="009C775F" w:rsidRPr="005A7008">
        <w:rPr>
          <w:spacing w:val="4"/>
          <w:sz w:val="24"/>
        </w:rPr>
        <w:t xml:space="preserve">scripts, </w:t>
      </w:r>
      <w:r w:rsidR="00805645">
        <w:rPr>
          <w:spacing w:val="4"/>
          <w:sz w:val="24"/>
        </w:rPr>
        <w:t>BMC</w:t>
      </w:r>
      <w:r w:rsidR="00805645" w:rsidRPr="005A7008">
        <w:rPr>
          <w:spacing w:val="4"/>
          <w:sz w:val="24"/>
        </w:rPr>
        <w:t xml:space="preserve"> </w:t>
      </w:r>
      <w:r w:rsidR="00805645">
        <w:rPr>
          <w:spacing w:val="4"/>
          <w:sz w:val="24"/>
        </w:rPr>
        <w:t>Remedy</w:t>
      </w:r>
      <w:r w:rsidR="002861D3" w:rsidRPr="005A7008">
        <w:rPr>
          <w:spacing w:val="4"/>
          <w:sz w:val="24"/>
        </w:rPr>
        <w:t xml:space="preserve">, </w:t>
      </w:r>
      <w:r w:rsidR="00160269">
        <w:rPr>
          <w:spacing w:val="4"/>
          <w:sz w:val="24"/>
        </w:rPr>
        <w:t xml:space="preserve">Dynatrace, </w:t>
      </w:r>
      <w:r w:rsidR="002861D3">
        <w:rPr>
          <w:spacing w:val="4"/>
          <w:sz w:val="24"/>
        </w:rPr>
        <w:t>Splunk. Also, using Project</w:t>
      </w:r>
      <w:r w:rsidR="00805645">
        <w:rPr>
          <w:spacing w:val="4"/>
          <w:sz w:val="24"/>
        </w:rPr>
        <w:t xml:space="preserve"> M</w:t>
      </w:r>
      <w:r w:rsidR="002861D3">
        <w:rPr>
          <w:spacing w:val="4"/>
          <w:sz w:val="24"/>
        </w:rPr>
        <w:t>anagement</w:t>
      </w:r>
      <w:r w:rsidR="00160269">
        <w:rPr>
          <w:spacing w:val="4"/>
          <w:sz w:val="24"/>
        </w:rPr>
        <w:t xml:space="preserve"> </w:t>
      </w:r>
      <w:r w:rsidR="002861D3">
        <w:rPr>
          <w:spacing w:val="4"/>
          <w:sz w:val="24"/>
        </w:rPr>
        <w:t>tools like Atlassian JIRA,</w:t>
      </w:r>
      <w:r w:rsidR="004B162D">
        <w:rPr>
          <w:spacing w:val="4"/>
          <w:sz w:val="24"/>
        </w:rPr>
        <w:t xml:space="preserve"> </w:t>
      </w:r>
      <w:r w:rsidR="00E772B8">
        <w:rPr>
          <w:spacing w:val="4"/>
          <w:sz w:val="24"/>
        </w:rPr>
        <w:t>Azure DevOps</w:t>
      </w:r>
    </w:p>
    <w:p w14:paraId="41645F75" w14:textId="77777777" w:rsidR="002861D3" w:rsidRPr="0008434A" w:rsidRDefault="002861D3" w:rsidP="002861D3">
      <w:pPr>
        <w:tabs>
          <w:tab w:val="left" w:pos="5400"/>
        </w:tabs>
        <w:ind w:left="1440"/>
        <w:rPr>
          <w:spacing w:val="4"/>
          <w:sz w:val="24"/>
        </w:rPr>
      </w:pPr>
    </w:p>
    <w:p w14:paraId="7C3B2960" w14:textId="736BE55D" w:rsidR="002861D3" w:rsidRDefault="002861D3" w:rsidP="00537C47">
      <w:pPr>
        <w:ind w:left="720"/>
        <w:rPr>
          <w:sz w:val="24"/>
        </w:rPr>
      </w:pPr>
      <w:r>
        <w:rPr>
          <w:spacing w:val="4"/>
          <w:sz w:val="24"/>
        </w:rPr>
        <w:t xml:space="preserve">                 </w:t>
      </w:r>
      <w:r w:rsidRPr="0008434A">
        <w:rPr>
          <w:b/>
          <w:sz w:val="24"/>
        </w:rPr>
        <w:t>As a Service Delivery Manger</w:t>
      </w:r>
      <w:r>
        <w:rPr>
          <w:sz w:val="24"/>
        </w:rPr>
        <w:t xml:space="preserve">, responsible for </w:t>
      </w:r>
    </w:p>
    <w:p w14:paraId="1444FFC8" w14:textId="77777777" w:rsidR="007D5512" w:rsidRPr="00FE6B07" w:rsidRDefault="007D5512" w:rsidP="007D5512">
      <w:pPr>
        <w:ind w:left="720"/>
        <w:rPr>
          <w:b/>
          <w:sz w:val="24"/>
        </w:rPr>
      </w:pPr>
      <w:r w:rsidRPr="00FE6B07">
        <w:rPr>
          <w:b/>
          <w:sz w:val="24"/>
        </w:rPr>
        <w:t xml:space="preserve">As a Service Delivery Manger, responsible for </w:t>
      </w:r>
    </w:p>
    <w:p w14:paraId="36155B1F" w14:textId="77777777" w:rsidR="007D5512" w:rsidRPr="00FE6B07" w:rsidRDefault="007D5512" w:rsidP="007D5512">
      <w:pPr>
        <w:pStyle w:val="ListParagraph"/>
        <w:numPr>
          <w:ilvl w:val="0"/>
          <w:numId w:val="25"/>
        </w:numPr>
        <w:rPr>
          <w:spacing w:val="4"/>
          <w:sz w:val="24"/>
        </w:rPr>
      </w:pPr>
      <w:r w:rsidRPr="00FE6B07">
        <w:rPr>
          <w:spacing w:val="4"/>
          <w:sz w:val="24"/>
        </w:rPr>
        <w:t xml:space="preserve">Implementing ITIL/ITSM, Agile methodologies, like design, development, Requirement gathering, Change, Release, Incident and Problem management, Disaster Recovery plans and risk management within the project with best practices, </w:t>
      </w:r>
      <w:proofErr w:type="gramStart"/>
      <w:r w:rsidRPr="00FE6B07">
        <w:rPr>
          <w:spacing w:val="4"/>
          <w:sz w:val="24"/>
        </w:rPr>
        <w:t>process</w:t>
      </w:r>
      <w:r>
        <w:rPr>
          <w:spacing w:val="4"/>
          <w:sz w:val="24"/>
        </w:rPr>
        <w:t>es</w:t>
      </w:r>
      <w:proofErr w:type="gramEnd"/>
      <w:r>
        <w:rPr>
          <w:spacing w:val="4"/>
          <w:sz w:val="24"/>
        </w:rPr>
        <w:t xml:space="preserve"> </w:t>
      </w:r>
      <w:r w:rsidRPr="00FE6B07">
        <w:rPr>
          <w:spacing w:val="4"/>
          <w:sz w:val="24"/>
        </w:rPr>
        <w:t>and tools</w:t>
      </w:r>
    </w:p>
    <w:p w14:paraId="6C558854" w14:textId="77777777" w:rsidR="007D5512" w:rsidRPr="00FE6B07" w:rsidRDefault="007D5512" w:rsidP="007D5512">
      <w:pPr>
        <w:pStyle w:val="ListParagraph"/>
        <w:numPr>
          <w:ilvl w:val="0"/>
          <w:numId w:val="25"/>
        </w:numPr>
        <w:rPr>
          <w:spacing w:val="4"/>
          <w:sz w:val="24"/>
        </w:rPr>
      </w:pPr>
      <w:r w:rsidRPr="00FE6B07">
        <w:rPr>
          <w:spacing w:val="4"/>
          <w:sz w:val="24"/>
        </w:rPr>
        <w:t xml:space="preserve"> Implementing Infra as Code using Terraform to provision application/Database infrastructure hosted on Azure Cloud</w:t>
      </w:r>
    </w:p>
    <w:p w14:paraId="285BF714" w14:textId="77777777" w:rsidR="007D5512" w:rsidRPr="00FE6B07" w:rsidRDefault="007D5512" w:rsidP="007D5512">
      <w:pPr>
        <w:pStyle w:val="ListParagraph"/>
        <w:numPr>
          <w:ilvl w:val="0"/>
          <w:numId w:val="25"/>
        </w:numPr>
        <w:rPr>
          <w:spacing w:val="4"/>
          <w:sz w:val="24"/>
        </w:rPr>
      </w:pPr>
      <w:r w:rsidRPr="00FE6B07">
        <w:rPr>
          <w:spacing w:val="4"/>
          <w:sz w:val="24"/>
        </w:rPr>
        <w:t>Onboarding Application to Azure Cloud using Terraform from Dev stage to production involves, Server provisioning, infra setup, Load Test and onboard to Prod Env</w:t>
      </w:r>
    </w:p>
    <w:p w14:paraId="6B2277C8" w14:textId="77777777" w:rsidR="007D5512" w:rsidRPr="00FE6B07" w:rsidRDefault="007D5512" w:rsidP="007D5512">
      <w:pPr>
        <w:pStyle w:val="ListParagraph"/>
        <w:numPr>
          <w:ilvl w:val="0"/>
          <w:numId w:val="25"/>
        </w:numPr>
        <w:rPr>
          <w:spacing w:val="4"/>
          <w:sz w:val="24"/>
        </w:rPr>
      </w:pPr>
      <w:r w:rsidRPr="00FE6B07">
        <w:rPr>
          <w:spacing w:val="4"/>
          <w:sz w:val="24"/>
        </w:rPr>
        <w:t>Implement DevOps methodologies – assist in server provisioning in the non-prod and prod env both, getting the server ready to onboard the application</w:t>
      </w:r>
    </w:p>
    <w:p w14:paraId="245A125E" w14:textId="77777777" w:rsidR="007D5512" w:rsidRPr="00FE6B07" w:rsidRDefault="007D5512" w:rsidP="007D5512">
      <w:pPr>
        <w:pStyle w:val="ListParagraph"/>
        <w:numPr>
          <w:ilvl w:val="0"/>
          <w:numId w:val="25"/>
        </w:numPr>
        <w:rPr>
          <w:spacing w:val="4"/>
          <w:sz w:val="24"/>
        </w:rPr>
      </w:pPr>
      <w:r w:rsidRPr="00FE6B07">
        <w:rPr>
          <w:spacing w:val="4"/>
          <w:sz w:val="24"/>
        </w:rPr>
        <w:t>Managing the Tier 2/Tier 3 team – thereby maintaining the agreed SLA and the availability of the applications.</w:t>
      </w:r>
    </w:p>
    <w:p w14:paraId="2E7F6A67" w14:textId="77777777" w:rsidR="007D5512" w:rsidRPr="00FE6B07" w:rsidRDefault="007D5512" w:rsidP="007D5512">
      <w:pPr>
        <w:pStyle w:val="ListParagraph"/>
        <w:numPr>
          <w:ilvl w:val="0"/>
          <w:numId w:val="25"/>
        </w:numPr>
        <w:rPr>
          <w:spacing w:val="4"/>
          <w:sz w:val="24"/>
        </w:rPr>
      </w:pPr>
      <w:r w:rsidRPr="00FE6B07">
        <w:rPr>
          <w:spacing w:val="4"/>
          <w:sz w:val="24"/>
        </w:rPr>
        <w:t>Implementation of Azure Server Provisioning, Infra/Platform Support</w:t>
      </w:r>
    </w:p>
    <w:p w14:paraId="6921CB7B" w14:textId="77777777" w:rsidR="007D5512" w:rsidRPr="00FE6B07" w:rsidRDefault="007D5512" w:rsidP="007D5512">
      <w:pPr>
        <w:pStyle w:val="ListParagraph"/>
        <w:numPr>
          <w:ilvl w:val="0"/>
          <w:numId w:val="25"/>
        </w:numPr>
        <w:rPr>
          <w:spacing w:val="4"/>
          <w:sz w:val="24"/>
        </w:rPr>
      </w:pPr>
      <w:r w:rsidRPr="00FE6B07">
        <w:rPr>
          <w:spacing w:val="4"/>
          <w:sz w:val="24"/>
        </w:rPr>
        <w:t>Implementation of APM tools like App Insight, Dynatrace and Splunk</w:t>
      </w:r>
    </w:p>
    <w:p w14:paraId="50881442" w14:textId="77777777" w:rsidR="007D5512" w:rsidRPr="00FE6B07" w:rsidRDefault="007D5512" w:rsidP="007D5512">
      <w:pPr>
        <w:pStyle w:val="ListParagraph"/>
        <w:numPr>
          <w:ilvl w:val="0"/>
          <w:numId w:val="25"/>
        </w:numPr>
        <w:rPr>
          <w:spacing w:val="4"/>
          <w:sz w:val="24"/>
        </w:rPr>
      </w:pPr>
      <w:r w:rsidRPr="00FE6B07">
        <w:rPr>
          <w:spacing w:val="4"/>
          <w:sz w:val="24"/>
        </w:rPr>
        <w:t>Ensure implementation of Continuous Integration and Delivery</w:t>
      </w:r>
    </w:p>
    <w:p w14:paraId="0F7E1B5F" w14:textId="77777777" w:rsidR="007D5512" w:rsidRPr="00FE6B07" w:rsidRDefault="007D5512" w:rsidP="007D5512">
      <w:pPr>
        <w:pStyle w:val="ListParagraph"/>
        <w:numPr>
          <w:ilvl w:val="0"/>
          <w:numId w:val="25"/>
        </w:numPr>
        <w:rPr>
          <w:spacing w:val="4"/>
          <w:sz w:val="24"/>
        </w:rPr>
      </w:pPr>
      <w:r w:rsidRPr="00FE6B07">
        <w:rPr>
          <w:spacing w:val="4"/>
          <w:sz w:val="24"/>
        </w:rPr>
        <w:t>Ensure that the solution delivered are following the audit requirements. I participated in Project/Program change management process. Collaborate with technical and in-house customer service personnel to determine nature of and resolve complex problem and issues</w:t>
      </w:r>
    </w:p>
    <w:p w14:paraId="73ECB47F" w14:textId="77777777" w:rsidR="007D5512" w:rsidRPr="00FE6B07" w:rsidRDefault="007D5512" w:rsidP="007D5512">
      <w:pPr>
        <w:pStyle w:val="ListParagraph"/>
        <w:numPr>
          <w:ilvl w:val="0"/>
          <w:numId w:val="25"/>
        </w:numPr>
        <w:rPr>
          <w:spacing w:val="4"/>
          <w:sz w:val="24"/>
        </w:rPr>
      </w:pPr>
      <w:r w:rsidRPr="00FE6B07">
        <w:rPr>
          <w:spacing w:val="4"/>
          <w:sz w:val="24"/>
        </w:rPr>
        <w:t>Displays technical leadership and oversight of implementation and deployment planning, system integration, ongoing data validation processes, quality assurance, delivery, operations, and sustainability of technical solutions</w:t>
      </w:r>
    </w:p>
    <w:p w14:paraId="5AD553B0" w14:textId="77777777" w:rsidR="007D5512" w:rsidRDefault="007D5512" w:rsidP="007D5512">
      <w:pPr>
        <w:tabs>
          <w:tab w:val="left" w:pos="5400"/>
        </w:tabs>
        <w:rPr>
          <w:spacing w:val="4"/>
          <w:sz w:val="24"/>
        </w:rPr>
      </w:pPr>
    </w:p>
    <w:p w14:paraId="44F861FA" w14:textId="77777777" w:rsidR="007D5512" w:rsidRPr="00550541" w:rsidRDefault="007D5512" w:rsidP="007D5512">
      <w:pPr>
        <w:spacing w:line="200" w:lineRule="exact"/>
        <w:rPr>
          <w:spacing w:val="4"/>
          <w:sz w:val="24"/>
        </w:rPr>
      </w:pPr>
    </w:p>
    <w:p w14:paraId="5726007D" w14:textId="257158F0" w:rsidR="00550541" w:rsidRPr="00550541" w:rsidRDefault="00550541" w:rsidP="00550541">
      <w:pPr>
        <w:spacing w:line="200" w:lineRule="exact"/>
        <w:rPr>
          <w:spacing w:val="4"/>
          <w:sz w:val="24"/>
        </w:rPr>
      </w:pPr>
    </w:p>
    <w:p w14:paraId="7A04B8C6" w14:textId="77777777" w:rsidR="00550541" w:rsidRPr="00550541" w:rsidRDefault="00550541" w:rsidP="00550541">
      <w:pPr>
        <w:spacing w:line="200" w:lineRule="exact"/>
        <w:rPr>
          <w:spacing w:val="4"/>
          <w:sz w:val="24"/>
        </w:rPr>
      </w:pPr>
    </w:p>
    <w:p w14:paraId="07B94F42" w14:textId="6D5BA59C" w:rsidR="00C75AA9" w:rsidRPr="00287AB1" w:rsidRDefault="00C75AA9" w:rsidP="00550541">
      <w:pPr>
        <w:pStyle w:val="ListParagraph"/>
        <w:numPr>
          <w:ilvl w:val="0"/>
          <w:numId w:val="21"/>
        </w:numPr>
        <w:spacing w:line="200" w:lineRule="exact"/>
        <w:rPr>
          <w:spacing w:val="4"/>
          <w:sz w:val="24"/>
        </w:rPr>
      </w:pPr>
      <w:r w:rsidRPr="00B81B99">
        <w:rPr>
          <w:rFonts w:eastAsia="Trebuchet MS"/>
          <w:b/>
          <w:w w:val="101"/>
          <w:sz w:val="24"/>
          <w:szCs w:val="24"/>
        </w:rPr>
        <w:t xml:space="preserve">Client                       </w:t>
      </w:r>
      <w:proofErr w:type="gramStart"/>
      <w:r w:rsidRPr="00B81B99">
        <w:rPr>
          <w:rFonts w:eastAsia="Trebuchet MS"/>
          <w:b/>
          <w:w w:val="101"/>
          <w:sz w:val="24"/>
          <w:szCs w:val="24"/>
        </w:rPr>
        <w:t xml:space="preserve">  </w:t>
      </w:r>
      <w:r w:rsidRPr="00B81B99">
        <w:rPr>
          <w:rFonts w:eastAsia="Trebuchet MS"/>
          <w:w w:val="101"/>
          <w:sz w:val="24"/>
          <w:szCs w:val="24"/>
        </w:rPr>
        <w:t>:</w:t>
      </w:r>
      <w:proofErr w:type="gramEnd"/>
      <w:r w:rsidRPr="00B81B99">
        <w:rPr>
          <w:rFonts w:eastAsia="Trebuchet MS"/>
          <w:w w:val="101"/>
          <w:sz w:val="24"/>
          <w:szCs w:val="24"/>
        </w:rPr>
        <w:t xml:space="preserve"> </w:t>
      </w:r>
      <w:proofErr w:type="spellStart"/>
      <w:r w:rsidR="0031315D">
        <w:rPr>
          <w:rFonts w:eastAsia="Trebuchet MS"/>
          <w:w w:val="101"/>
          <w:sz w:val="24"/>
          <w:szCs w:val="24"/>
        </w:rPr>
        <w:t>InfoBahn</w:t>
      </w:r>
      <w:proofErr w:type="spellEnd"/>
      <w:r w:rsidR="0031315D">
        <w:rPr>
          <w:rFonts w:eastAsia="Trebuchet MS"/>
          <w:w w:val="101"/>
          <w:sz w:val="24"/>
          <w:szCs w:val="24"/>
        </w:rPr>
        <w:t>/</w:t>
      </w:r>
      <w:r w:rsidRPr="00B81B99">
        <w:rPr>
          <w:spacing w:val="4"/>
          <w:sz w:val="24"/>
        </w:rPr>
        <w:t>Cummins Inc</w:t>
      </w:r>
    </w:p>
    <w:p w14:paraId="6B2245F4" w14:textId="23396ED0" w:rsidR="00C75AA9" w:rsidRPr="00B81B99" w:rsidRDefault="00B81B99" w:rsidP="00B81B99">
      <w:pPr>
        <w:spacing w:line="200" w:lineRule="exact"/>
        <w:rPr>
          <w:spacing w:val="4"/>
          <w:sz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     </w:t>
      </w:r>
      <w:r w:rsidR="00C75AA9" w:rsidRPr="00B81B99">
        <w:rPr>
          <w:rFonts w:eastAsia="Trebuchet MS"/>
          <w:b/>
          <w:w w:val="101"/>
          <w:sz w:val="24"/>
          <w:szCs w:val="24"/>
        </w:rPr>
        <w:t xml:space="preserve">Role                          </w:t>
      </w:r>
      <w:proofErr w:type="gramStart"/>
      <w:r w:rsidR="00C75AA9" w:rsidRPr="00B81B99">
        <w:rPr>
          <w:rFonts w:eastAsia="Trebuchet MS"/>
          <w:b/>
          <w:w w:val="101"/>
          <w:sz w:val="24"/>
          <w:szCs w:val="24"/>
        </w:rPr>
        <w:t xml:space="preserve">  </w:t>
      </w:r>
      <w:r w:rsidR="00C75AA9" w:rsidRPr="00B81B99">
        <w:rPr>
          <w:rFonts w:eastAsia="Trebuchet MS"/>
          <w:w w:val="101"/>
          <w:sz w:val="24"/>
          <w:szCs w:val="24"/>
        </w:rPr>
        <w:t>:</w:t>
      </w:r>
      <w:proofErr w:type="gramEnd"/>
      <w:r w:rsidR="00C75AA9" w:rsidRPr="00B81B99">
        <w:rPr>
          <w:rFonts w:eastAsia="Trebuchet MS"/>
          <w:w w:val="101"/>
          <w:sz w:val="24"/>
          <w:szCs w:val="24"/>
        </w:rPr>
        <w:t xml:space="preserve"> </w:t>
      </w:r>
      <w:r w:rsidR="00C75AA9" w:rsidRPr="00B81B99">
        <w:rPr>
          <w:spacing w:val="4"/>
          <w:sz w:val="24"/>
        </w:rPr>
        <w:t>Service Delivery Manager</w:t>
      </w:r>
    </w:p>
    <w:p w14:paraId="1CE29D93" w14:textId="10882230" w:rsidR="00C75AA9" w:rsidRPr="00287AB1" w:rsidRDefault="00B81B99" w:rsidP="00B81B99">
      <w:pPr>
        <w:spacing w:line="200" w:lineRule="exact"/>
        <w:rPr>
          <w:spacing w:val="4"/>
          <w:sz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     </w:t>
      </w:r>
      <w:r w:rsidR="00C75AA9" w:rsidRPr="00B81B99">
        <w:rPr>
          <w:rFonts w:eastAsia="Trebuchet MS"/>
          <w:b/>
          <w:w w:val="101"/>
          <w:sz w:val="24"/>
          <w:szCs w:val="24"/>
        </w:rPr>
        <w:t xml:space="preserve">Location                  </w:t>
      </w:r>
      <w:proofErr w:type="gramStart"/>
      <w:r w:rsidR="00C75AA9" w:rsidRPr="00B81B99">
        <w:rPr>
          <w:rFonts w:eastAsia="Trebuchet MS"/>
          <w:b/>
          <w:w w:val="101"/>
          <w:sz w:val="24"/>
          <w:szCs w:val="24"/>
        </w:rPr>
        <w:t xml:space="preserve">  :</w:t>
      </w:r>
      <w:proofErr w:type="gramEnd"/>
      <w:r w:rsidR="00C75AA9" w:rsidRPr="00B81B99">
        <w:rPr>
          <w:rFonts w:eastAsia="Trebuchet MS"/>
          <w:w w:val="101"/>
          <w:sz w:val="24"/>
          <w:szCs w:val="24"/>
        </w:rPr>
        <w:t xml:space="preserve"> </w:t>
      </w:r>
      <w:r w:rsidR="00C75AA9" w:rsidRPr="00287AB1">
        <w:rPr>
          <w:spacing w:val="4"/>
          <w:sz w:val="24"/>
        </w:rPr>
        <w:t>Columbus, Indiana</w:t>
      </w:r>
      <w:r w:rsidR="00376735" w:rsidRPr="00287AB1">
        <w:rPr>
          <w:spacing w:val="4"/>
          <w:sz w:val="24"/>
        </w:rPr>
        <w:t xml:space="preserve"> (USA)</w:t>
      </w:r>
    </w:p>
    <w:p w14:paraId="3CC3D4AA" w14:textId="0FD412BF" w:rsidR="00C75AA9" w:rsidRPr="00B81B99" w:rsidRDefault="00B81B99" w:rsidP="00B81B99">
      <w:pPr>
        <w:spacing w:line="200" w:lineRule="exact"/>
        <w:rPr>
          <w:rFonts w:eastAsia="Trebuchet MS"/>
          <w:w w:val="101"/>
          <w:sz w:val="24"/>
          <w:szCs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     </w:t>
      </w:r>
      <w:r w:rsidR="00C75AA9" w:rsidRPr="00B81B99">
        <w:rPr>
          <w:rFonts w:eastAsia="Trebuchet MS"/>
          <w:b/>
          <w:w w:val="101"/>
          <w:sz w:val="24"/>
          <w:szCs w:val="24"/>
        </w:rPr>
        <w:t xml:space="preserve">Duration                  </w:t>
      </w:r>
      <w:proofErr w:type="gramStart"/>
      <w:r w:rsidR="00C75AA9" w:rsidRPr="00B81B99">
        <w:rPr>
          <w:rFonts w:eastAsia="Trebuchet MS"/>
          <w:b/>
          <w:w w:val="101"/>
          <w:sz w:val="24"/>
          <w:szCs w:val="24"/>
        </w:rPr>
        <w:t xml:space="preserve">  </w:t>
      </w:r>
      <w:r w:rsidR="00C75AA9" w:rsidRPr="00B81B99">
        <w:rPr>
          <w:rFonts w:eastAsia="Trebuchet MS"/>
          <w:w w:val="101"/>
          <w:sz w:val="24"/>
          <w:szCs w:val="24"/>
        </w:rPr>
        <w:t>:</w:t>
      </w:r>
      <w:proofErr w:type="gramEnd"/>
      <w:r w:rsidR="00C75AA9" w:rsidRPr="00B81B99">
        <w:rPr>
          <w:rFonts w:eastAsia="Trebuchet MS"/>
          <w:w w:val="101"/>
          <w:sz w:val="24"/>
          <w:szCs w:val="24"/>
        </w:rPr>
        <w:t xml:space="preserve"> </w:t>
      </w:r>
      <w:r w:rsidR="00C75AA9" w:rsidRPr="00B81B99">
        <w:rPr>
          <w:spacing w:val="4"/>
          <w:sz w:val="24"/>
        </w:rPr>
        <w:t xml:space="preserve">May </w:t>
      </w:r>
      <w:r w:rsidR="00C35829">
        <w:rPr>
          <w:spacing w:val="4"/>
          <w:sz w:val="24"/>
        </w:rPr>
        <w:t>2019 – Oct 2019</w:t>
      </w:r>
    </w:p>
    <w:p w14:paraId="19A14FE7" w14:textId="77D1FC0B" w:rsidR="00B81B99" w:rsidRDefault="00B81B99" w:rsidP="00B81B99">
      <w:pPr>
        <w:spacing w:line="200" w:lineRule="exact"/>
        <w:rPr>
          <w:spacing w:val="4"/>
          <w:sz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     </w:t>
      </w:r>
      <w:r w:rsidR="00C75AA9" w:rsidRPr="005A7008">
        <w:rPr>
          <w:rFonts w:eastAsia="Trebuchet MS"/>
          <w:b/>
          <w:w w:val="101"/>
          <w:sz w:val="24"/>
          <w:szCs w:val="24"/>
        </w:rPr>
        <w:t>Technology used</w:t>
      </w:r>
      <w:r w:rsidR="00C75AA9" w:rsidRPr="005A7008">
        <w:rPr>
          <w:rFonts w:eastAsia="Trebuchet MS"/>
          <w:w w:val="101"/>
          <w:sz w:val="24"/>
          <w:szCs w:val="24"/>
        </w:rPr>
        <w:t xml:space="preserve">    </w:t>
      </w:r>
      <w:r w:rsidR="00C75AA9">
        <w:rPr>
          <w:rFonts w:eastAsia="Trebuchet MS"/>
          <w:w w:val="101"/>
          <w:sz w:val="24"/>
          <w:szCs w:val="24"/>
        </w:rPr>
        <w:t xml:space="preserve"> </w:t>
      </w:r>
      <w:proofErr w:type="gramStart"/>
      <w:r w:rsidR="00C75AA9" w:rsidRPr="005A7008">
        <w:rPr>
          <w:rFonts w:eastAsia="Trebuchet MS"/>
          <w:w w:val="101"/>
          <w:sz w:val="24"/>
          <w:szCs w:val="24"/>
        </w:rPr>
        <w:t xml:space="preserve">  :</w:t>
      </w:r>
      <w:proofErr w:type="gramEnd"/>
      <w:r w:rsidR="00C75AA9" w:rsidRPr="005A7008">
        <w:rPr>
          <w:rFonts w:eastAsia="Trebuchet MS"/>
          <w:w w:val="101"/>
          <w:sz w:val="24"/>
          <w:szCs w:val="24"/>
        </w:rPr>
        <w:t xml:space="preserve"> </w:t>
      </w:r>
      <w:r w:rsidR="00C75AA9" w:rsidRPr="005A7008">
        <w:rPr>
          <w:spacing w:val="4"/>
          <w:sz w:val="24"/>
        </w:rPr>
        <w:t xml:space="preserve">Amazon </w:t>
      </w:r>
      <w:r w:rsidR="00550541" w:rsidRPr="005A7008">
        <w:rPr>
          <w:spacing w:val="4"/>
          <w:sz w:val="24"/>
        </w:rPr>
        <w:t>Cloud</w:t>
      </w:r>
      <w:r w:rsidR="00550541">
        <w:rPr>
          <w:spacing w:val="4"/>
          <w:sz w:val="24"/>
        </w:rPr>
        <w:t xml:space="preserve"> (</w:t>
      </w:r>
      <w:r w:rsidR="00C75AA9">
        <w:rPr>
          <w:spacing w:val="4"/>
          <w:sz w:val="24"/>
        </w:rPr>
        <w:t xml:space="preserve">EC2, Storage options, VPC, developer tools like code </w:t>
      </w:r>
    </w:p>
    <w:p w14:paraId="5B29465C" w14:textId="77777777" w:rsidR="00B81B99" w:rsidRDefault="00B81B99" w:rsidP="00B81B99">
      <w:pPr>
        <w:spacing w:line="200" w:lineRule="exact"/>
        <w:rPr>
          <w:spacing w:val="4"/>
          <w:sz w:val="24"/>
        </w:rPr>
      </w:pPr>
      <w:r>
        <w:rPr>
          <w:spacing w:val="4"/>
          <w:sz w:val="24"/>
        </w:rPr>
        <w:tab/>
      </w:r>
      <w:r>
        <w:rPr>
          <w:spacing w:val="4"/>
          <w:sz w:val="24"/>
        </w:rPr>
        <w:tab/>
      </w:r>
      <w:r>
        <w:rPr>
          <w:spacing w:val="4"/>
          <w:sz w:val="24"/>
        </w:rPr>
        <w:tab/>
      </w:r>
      <w:r>
        <w:rPr>
          <w:spacing w:val="4"/>
          <w:sz w:val="24"/>
        </w:rPr>
        <w:tab/>
        <w:t xml:space="preserve">        </w:t>
      </w:r>
      <w:r w:rsidR="00C75AA9">
        <w:rPr>
          <w:spacing w:val="4"/>
          <w:sz w:val="24"/>
        </w:rPr>
        <w:t>build, code commit, Code Deploy and Pipeline etc.), Java, Unix</w:t>
      </w:r>
      <w:r w:rsidR="00C75AA9" w:rsidRPr="005A7008">
        <w:rPr>
          <w:spacing w:val="4"/>
          <w:sz w:val="24"/>
        </w:rPr>
        <w:t xml:space="preserve"> Linux </w:t>
      </w:r>
    </w:p>
    <w:p w14:paraId="095B320C" w14:textId="77777777" w:rsidR="00B81B99" w:rsidRDefault="00B81B99" w:rsidP="00B81B99">
      <w:pPr>
        <w:spacing w:line="200" w:lineRule="exact"/>
        <w:rPr>
          <w:spacing w:val="4"/>
          <w:sz w:val="24"/>
        </w:rPr>
      </w:pPr>
      <w:r>
        <w:rPr>
          <w:spacing w:val="4"/>
          <w:sz w:val="24"/>
        </w:rPr>
        <w:tab/>
      </w:r>
      <w:r>
        <w:rPr>
          <w:spacing w:val="4"/>
          <w:sz w:val="24"/>
        </w:rPr>
        <w:tab/>
      </w:r>
      <w:r>
        <w:rPr>
          <w:spacing w:val="4"/>
          <w:sz w:val="24"/>
        </w:rPr>
        <w:tab/>
      </w:r>
      <w:r>
        <w:rPr>
          <w:spacing w:val="4"/>
          <w:sz w:val="24"/>
        </w:rPr>
        <w:tab/>
        <w:t xml:space="preserve">        </w:t>
      </w:r>
      <w:r w:rsidR="00C75AA9" w:rsidRPr="005A7008">
        <w:rPr>
          <w:spacing w:val="4"/>
          <w:sz w:val="24"/>
        </w:rPr>
        <w:t>shell</w:t>
      </w:r>
      <w:r w:rsidR="00C75AA9">
        <w:rPr>
          <w:spacing w:val="4"/>
          <w:sz w:val="24"/>
        </w:rPr>
        <w:t>/Perl</w:t>
      </w:r>
      <w:r w:rsidR="00C75AA9" w:rsidRPr="005A7008">
        <w:rPr>
          <w:spacing w:val="4"/>
          <w:sz w:val="24"/>
        </w:rPr>
        <w:t xml:space="preserve"> scripts, BMC Remedy, </w:t>
      </w:r>
      <w:r w:rsidR="00CE19AD">
        <w:rPr>
          <w:spacing w:val="4"/>
          <w:sz w:val="24"/>
        </w:rPr>
        <w:t>Splunk.</w:t>
      </w:r>
      <w:r w:rsidR="004E57E0">
        <w:rPr>
          <w:spacing w:val="4"/>
          <w:sz w:val="24"/>
        </w:rPr>
        <w:t xml:space="preserve"> Also, using Project management </w:t>
      </w:r>
    </w:p>
    <w:p w14:paraId="3FC24371" w14:textId="21119512" w:rsidR="00C75AA9" w:rsidRPr="005A7008" w:rsidRDefault="00B81B99" w:rsidP="00B81B99">
      <w:pPr>
        <w:spacing w:line="200" w:lineRule="exact"/>
        <w:rPr>
          <w:spacing w:val="4"/>
          <w:sz w:val="24"/>
        </w:rPr>
      </w:pPr>
      <w:r>
        <w:rPr>
          <w:spacing w:val="4"/>
          <w:sz w:val="24"/>
        </w:rPr>
        <w:t xml:space="preserve">                                                     </w:t>
      </w:r>
      <w:r w:rsidR="004E57E0">
        <w:rPr>
          <w:spacing w:val="4"/>
          <w:sz w:val="24"/>
        </w:rPr>
        <w:t xml:space="preserve">tools like Atlassian JIRA, Confluence and Planview </w:t>
      </w:r>
      <w:proofErr w:type="spellStart"/>
      <w:r w:rsidR="004E57E0">
        <w:rPr>
          <w:spacing w:val="4"/>
          <w:sz w:val="24"/>
        </w:rPr>
        <w:t>Leankit</w:t>
      </w:r>
      <w:proofErr w:type="spellEnd"/>
    </w:p>
    <w:p w14:paraId="3AC672BE" w14:textId="77777777" w:rsidR="004E57E0" w:rsidRPr="0008434A" w:rsidRDefault="004E57E0" w:rsidP="004E57E0">
      <w:pPr>
        <w:tabs>
          <w:tab w:val="left" w:pos="5400"/>
        </w:tabs>
        <w:ind w:left="1440"/>
        <w:rPr>
          <w:spacing w:val="4"/>
          <w:sz w:val="24"/>
        </w:rPr>
      </w:pPr>
    </w:p>
    <w:p w14:paraId="6A2CA58F" w14:textId="77777777" w:rsidR="004E57E0" w:rsidRDefault="004E57E0" w:rsidP="004E57E0">
      <w:pPr>
        <w:ind w:left="720" w:firstLine="720"/>
        <w:rPr>
          <w:sz w:val="24"/>
        </w:rPr>
      </w:pPr>
      <w:r w:rsidRPr="0008434A">
        <w:rPr>
          <w:b/>
          <w:sz w:val="24"/>
        </w:rPr>
        <w:t>As a Service Delivery Manger</w:t>
      </w:r>
      <w:r>
        <w:rPr>
          <w:sz w:val="24"/>
        </w:rPr>
        <w:t xml:space="preserve">, responsible for </w:t>
      </w:r>
    </w:p>
    <w:p w14:paraId="4DD8442D" w14:textId="77777777" w:rsidR="004E57E0" w:rsidRDefault="004E57E0" w:rsidP="004E57E0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 w:rsidRPr="004E564E">
        <w:rPr>
          <w:b/>
          <w:bCs/>
          <w:spacing w:val="4"/>
          <w:sz w:val="24"/>
        </w:rPr>
        <w:t>Implementing ITIL/ITSM</w:t>
      </w:r>
      <w:r>
        <w:rPr>
          <w:spacing w:val="4"/>
          <w:sz w:val="24"/>
        </w:rPr>
        <w:t xml:space="preserve">, Agile methodologies, like design, development, Requirement gathering, Change, Release, Incident and Problem management, Disaster Recovery plans and risk management within the project with best practices, </w:t>
      </w:r>
      <w:proofErr w:type="gramStart"/>
      <w:r>
        <w:rPr>
          <w:spacing w:val="4"/>
          <w:sz w:val="24"/>
        </w:rPr>
        <w:t>process</w:t>
      </w:r>
      <w:proofErr w:type="gramEnd"/>
      <w:r>
        <w:rPr>
          <w:spacing w:val="4"/>
          <w:sz w:val="24"/>
        </w:rPr>
        <w:t xml:space="preserve"> and tools</w:t>
      </w:r>
    </w:p>
    <w:p w14:paraId="7CBC5B65" w14:textId="69367970" w:rsidR="004E57E0" w:rsidRPr="004E564E" w:rsidRDefault="0036737C" w:rsidP="004E57E0">
      <w:pPr>
        <w:numPr>
          <w:ilvl w:val="0"/>
          <w:numId w:val="8"/>
        </w:numPr>
        <w:tabs>
          <w:tab w:val="left" w:pos="5400"/>
        </w:tabs>
        <w:rPr>
          <w:b/>
          <w:bCs/>
          <w:spacing w:val="4"/>
          <w:sz w:val="24"/>
        </w:rPr>
      </w:pPr>
      <w:r w:rsidRPr="004E564E">
        <w:rPr>
          <w:b/>
          <w:bCs/>
          <w:spacing w:val="4"/>
          <w:sz w:val="24"/>
        </w:rPr>
        <w:t>Manage Delivery to Project Contract</w:t>
      </w:r>
      <w:r>
        <w:rPr>
          <w:spacing w:val="4"/>
          <w:sz w:val="24"/>
        </w:rPr>
        <w:t xml:space="preserve"> (Statement of Work) ensuring that the cost, </w:t>
      </w:r>
      <w:proofErr w:type="gramStart"/>
      <w:r>
        <w:rPr>
          <w:spacing w:val="4"/>
          <w:sz w:val="24"/>
        </w:rPr>
        <w:t>quality</w:t>
      </w:r>
      <w:proofErr w:type="gramEnd"/>
      <w:r>
        <w:rPr>
          <w:spacing w:val="4"/>
          <w:sz w:val="24"/>
        </w:rPr>
        <w:t xml:space="preserve"> and delivery requirements are met or exceeded, ensure highest quality service for projects.</w:t>
      </w:r>
    </w:p>
    <w:p w14:paraId="610B24DB" w14:textId="2CCBBAD2" w:rsidR="004E57E0" w:rsidRDefault="004E564E" w:rsidP="004E57E0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 w:rsidRPr="004E564E">
        <w:rPr>
          <w:b/>
          <w:bCs/>
          <w:spacing w:val="4"/>
          <w:sz w:val="24"/>
        </w:rPr>
        <w:t>End User Issues/SLA</w:t>
      </w:r>
      <w:r>
        <w:rPr>
          <w:spacing w:val="4"/>
          <w:sz w:val="24"/>
        </w:rPr>
        <w:t xml:space="preserve">: </w:t>
      </w:r>
      <w:r w:rsidR="004E57E0" w:rsidRPr="00A414B6">
        <w:rPr>
          <w:spacing w:val="4"/>
          <w:sz w:val="24"/>
        </w:rPr>
        <w:t>Resolved client issues and responded to service requests</w:t>
      </w:r>
      <w:r w:rsidR="009C09D7">
        <w:rPr>
          <w:spacing w:val="4"/>
          <w:sz w:val="24"/>
        </w:rPr>
        <w:t>/tickets</w:t>
      </w:r>
      <w:r w:rsidR="004E57E0" w:rsidRPr="00A414B6">
        <w:rPr>
          <w:spacing w:val="4"/>
          <w:sz w:val="24"/>
        </w:rPr>
        <w:t xml:space="preserve"> within the SLA</w:t>
      </w:r>
      <w:r w:rsidR="004E57E0">
        <w:rPr>
          <w:spacing w:val="4"/>
          <w:sz w:val="24"/>
        </w:rPr>
        <w:t xml:space="preserve"> </w:t>
      </w:r>
      <w:r w:rsidR="004E57E0" w:rsidRPr="00A414B6">
        <w:rPr>
          <w:spacing w:val="4"/>
          <w:sz w:val="24"/>
        </w:rPr>
        <w:t>(Service Level Agreement)</w:t>
      </w:r>
      <w:r w:rsidR="009C09D7">
        <w:rPr>
          <w:spacing w:val="4"/>
          <w:sz w:val="24"/>
        </w:rPr>
        <w:t xml:space="preserve"> as per clients/</w:t>
      </w:r>
      <w:proofErr w:type="gramStart"/>
      <w:r w:rsidR="009C09D7">
        <w:rPr>
          <w:spacing w:val="4"/>
          <w:sz w:val="24"/>
        </w:rPr>
        <w:t>users</w:t>
      </w:r>
      <w:proofErr w:type="gramEnd"/>
      <w:r w:rsidR="009C09D7">
        <w:rPr>
          <w:spacing w:val="4"/>
          <w:sz w:val="24"/>
        </w:rPr>
        <w:t xml:space="preserve"> expectation</w:t>
      </w:r>
    </w:p>
    <w:p w14:paraId="0391C672" w14:textId="36036A0E" w:rsidR="004E57E0" w:rsidRPr="00A414B6" w:rsidRDefault="0036737C" w:rsidP="004E57E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spacing w:val="4"/>
          <w:sz w:val="24"/>
        </w:rPr>
      </w:pPr>
      <w:r>
        <w:rPr>
          <w:spacing w:val="4"/>
          <w:sz w:val="24"/>
        </w:rPr>
        <w:t xml:space="preserve">Ensure that the solution delivered </w:t>
      </w:r>
      <w:r w:rsidR="00B17FCE">
        <w:rPr>
          <w:spacing w:val="4"/>
          <w:sz w:val="24"/>
        </w:rPr>
        <w:t>are following</w:t>
      </w:r>
      <w:r>
        <w:rPr>
          <w:spacing w:val="4"/>
          <w:sz w:val="24"/>
        </w:rPr>
        <w:t xml:space="preserve"> the audit requirements. </w:t>
      </w:r>
      <w:r w:rsidR="00376735">
        <w:rPr>
          <w:spacing w:val="4"/>
          <w:sz w:val="24"/>
        </w:rPr>
        <w:t xml:space="preserve">I participated in Project/Program change management process. </w:t>
      </w:r>
    </w:p>
    <w:p w14:paraId="0A76B193" w14:textId="78EA06D6" w:rsidR="004E57E0" w:rsidRDefault="00376735" w:rsidP="004E57E0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>
        <w:rPr>
          <w:spacing w:val="4"/>
          <w:sz w:val="24"/>
        </w:rPr>
        <w:t>Conducts the analysis of potential technology solution to moderately complex technical issues; ensures successful implementation of procedural fixes.</w:t>
      </w:r>
    </w:p>
    <w:p w14:paraId="068703B0" w14:textId="77777777" w:rsidR="004E57E0" w:rsidRDefault="004E57E0" w:rsidP="004E57E0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 w:rsidRPr="004E564E">
        <w:rPr>
          <w:b/>
          <w:bCs/>
          <w:spacing w:val="4"/>
          <w:sz w:val="24"/>
        </w:rPr>
        <w:lastRenderedPageBreak/>
        <w:t xml:space="preserve">Assistance of moving the applications from </w:t>
      </w:r>
      <w:proofErr w:type="gramStart"/>
      <w:r w:rsidRPr="004E564E">
        <w:rPr>
          <w:b/>
          <w:bCs/>
          <w:spacing w:val="4"/>
          <w:sz w:val="24"/>
        </w:rPr>
        <w:t>bare-metal</w:t>
      </w:r>
      <w:proofErr w:type="gramEnd"/>
      <w:r w:rsidRPr="004E564E">
        <w:rPr>
          <w:b/>
          <w:bCs/>
          <w:spacing w:val="4"/>
          <w:sz w:val="24"/>
        </w:rPr>
        <w:t xml:space="preserve"> to Amazon Clouds</w:t>
      </w:r>
      <w:r>
        <w:rPr>
          <w:spacing w:val="4"/>
          <w:sz w:val="24"/>
        </w:rPr>
        <w:t xml:space="preserve"> using the best options of using EC2, S3, VPC and AWS developer tools viz code build, code commit, Code Deploy and Pipeline.</w:t>
      </w:r>
    </w:p>
    <w:p w14:paraId="7CC49491" w14:textId="77777777" w:rsidR="004E57E0" w:rsidRDefault="004E57E0" w:rsidP="004E57E0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 w:rsidRPr="004D022E">
        <w:rPr>
          <w:spacing w:val="4"/>
          <w:sz w:val="24"/>
        </w:rPr>
        <w:t>Displays technical leadership and oversight of implementation and deployment planning, system integration, ongoing data validation processes, quality assurance, delivery, operations, and sustainability of technical solutions</w:t>
      </w:r>
      <w:r>
        <w:rPr>
          <w:spacing w:val="4"/>
          <w:sz w:val="24"/>
        </w:rPr>
        <w:t xml:space="preserve"> </w:t>
      </w:r>
    </w:p>
    <w:p w14:paraId="459C17D9" w14:textId="1AFDD002" w:rsidR="0063653D" w:rsidRPr="00287AB1" w:rsidRDefault="004E57E0" w:rsidP="00866F64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right="-64"/>
        <w:rPr>
          <w:spacing w:val="4"/>
          <w:sz w:val="24"/>
        </w:rPr>
      </w:pPr>
      <w:r w:rsidRPr="00961AE0">
        <w:rPr>
          <w:spacing w:val="4"/>
          <w:sz w:val="24"/>
        </w:rPr>
        <w:t>Liaise between Legacy/Cloud End Users and Developers, Architects, DBAs and all other stakeholders regarding the analysis, design, testing for application development to ensure optional operational performance that meet business needs.</w:t>
      </w:r>
      <w:r w:rsidR="00CF5373" w:rsidRPr="00287AB1">
        <w:rPr>
          <w:spacing w:val="4"/>
          <w:sz w:val="24"/>
        </w:rPr>
        <w:t xml:space="preserve">  </w:t>
      </w:r>
    </w:p>
    <w:p w14:paraId="431EF8AB" w14:textId="507D36CD" w:rsidR="0063653D" w:rsidRPr="00CF5373" w:rsidRDefault="00CF5373" w:rsidP="00CF5373">
      <w:pPr>
        <w:spacing w:line="200" w:lineRule="exact"/>
        <w:rPr>
          <w:rFonts w:eastAsia="Trebuchet MS"/>
          <w:w w:val="101"/>
          <w:sz w:val="24"/>
          <w:szCs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</w:t>
      </w:r>
      <w:r w:rsidRPr="00CF5373">
        <w:rPr>
          <w:rFonts w:eastAsia="Trebuchet MS"/>
          <w:b/>
          <w:w w:val="101"/>
          <w:sz w:val="24"/>
          <w:szCs w:val="24"/>
        </w:rPr>
        <w:t xml:space="preserve">2) </w:t>
      </w:r>
      <w:r>
        <w:rPr>
          <w:rFonts w:eastAsia="Trebuchet MS"/>
          <w:b/>
          <w:w w:val="101"/>
          <w:sz w:val="24"/>
          <w:szCs w:val="24"/>
        </w:rPr>
        <w:t xml:space="preserve">  </w:t>
      </w:r>
      <w:r w:rsidR="0063653D" w:rsidRPr="00CF5373">
        <w:rPr>
          <w:rFonts w:eastAsia="Trebuchet MS"/>
          <w:b/>
          <w:w w:val="101"/>
          <w:sz w:val="24"/>
          <w:szCs w:val="24"/>
        </w:rPr>
        <w:t xml:space="preserve">Client                       </w:t>
      </w:r>
      <w:proofErr w:type="gramStart"/>
      <w:r w:rsidR="0063653D" w:rsidRPr="00CF5373">
        <w:rPr>
          <w:rFonts w:eastAsia="Trebuchet MS"/>
          <w:b/>
          <w:w w:val="101"/>
          <w:sz w:val="24"/>
          <w:szCs w:val="24"/>
        </w:rPr>
        <w:t xml:space="preserve">  </w:t>
      </w:r>
      <w:r w:rsidR="0063653D" w:rsidRPr="00CF5373">
        <w:rPr>
          <w:rFonts w:eastAsia="Trebuchet MS"/>
          <w:w w:val="101"/>
          <w:sz w:val="24"/>
          <w:szCs w:val="24"/>
        </w:rPr>
        <w:t>:</w:t>
      </w:r>
      <w:proofErr w:type="gramEnd"/>
      <w:r w:rsidR="0063653D" w:rsidRPr="00CF5373">
        <w:rPr>
          <w:rFonts w:eastAsia="Trebuchet MS"/>
          <w:w w:val="101"/>
          <w:sz w:val="24"/>
          <w:szCs w:val="24"/>
        </w:rPr>
        <w:t xml:space="preserve"> </w:t>
      </w:r>
      <w:r w:rsidR="0031315D">
        <w:rPr>
          <w:rFonts w:eastAsia="Trebuchet MS"/>
          <w:w w:val="101"/>
          <w:sz w:val="24"/>
          <w:szCs w:val="24"/>
        </w:rPr>
        <w:t>Tech Mahindra/</w:t>
      </w:r>
      <w:r w:rsidR="0063653D" w:rsidRPr="00CF5373">
        <w:rPr>
          <w:spacing w:val="4"/>
          <w:sz w:val="24"/>
        </w:rPr>
        <w:t>AT&amp;T Inc.</w:t>
      </w:r>
    </w:p>
    <w:p w14:paraId="43F259EA" w14:textId="6A5A82F9" w:rsidR="0063653D" w:rsidRPr="00CF5373" w:rsidRDefault="00CF5373" w:rsidP="00CF5373">
      <w:pPr>
        <w:spacing w:line="200" w:lineRule="exact"/>
        <w:rPr>
          <w:rFonts w:eastAsia="Trebuchet MS"/>
          <w:b/>
          <w:w w:val="101"/>
          <w:sz w:val="24"/>
          <w:szCs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      </w:t>
      </w:r>
      <w:r w:rsidR="0063653D" w:rsidRPr="00CF5373">
        <w:rPr>
          <w:rFonts w:eastAsia="Trebuchet MS"/>
          <w:b/>
          <w:w w:val="101"/>
          <w:sz w:val="24"/>
          <w:szCs w:val="24"/>
        </w:rPr>
        <w:t xml:space="preserve">Role                          </w:t>
      </w:r>
      <w:proofErr w:type="gramStart"/>
      <w:r w:rsidR="0063653D" w:rsidRPr="00CF5373">
        <w:rPr>
          <w:rFonts w:eastAsia="Trebuchet MS"/>
          <w:b/>
          <w:w w:val="101"/>
          <w:sz w:val="24"/>
          <w:szCs w:val="24"/>
        </w:rPr>
        <w:t xml:space="preserve">  </w:t>
      </w:r>
      <w:r w:rsidR="0063653D" w:rsidRPr="00CF5373">
        <w:rPr>
          <w:rFonts w:eastAsia="Trebuchet MS"/>
          <w:w w:val="101"/>
          <w:sz w:val="24"/>
          <w:szCs w:val="24"/>
        </w:rPr>
        <w:t>:</w:t>
      </w:r>
      <w:proofErr w:type="gramEnd"/>
      <w:r w:rsidR="0063653D" w:rsidRPr="00CF5373">
        <w:rPr>
          <w:rFonts w:eastAsia="Trebuchet MS"/>
          <w:w w:val="101"/>
          <w:sz w:val="24"/>
          <w:szCs w:val="24"/>
        </w:rPr>
        <w:t xml:space="preserve"> Service Delivery Manager</w:t>
      </w:r>
    </w:p>
    <w:p w14:paraId="43703847" w14:textId="5653739A" w:rsidR="0063653D" w:rsidRPr="00CF5373" w:rsidRDefault="00CF5373" w:rsidP="00CF5373">
      <w:pPr>
        <w:spacing w:line="200" w:lineRule="exact"/>
        <w:rPr>
          <w:spacing w:val="4"/>
          <w:sz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            </w:t>
      </w:r>
      <w:r w:rsidR="007A1268" w:rsidRPr="00CF5373">
        <w:rPr>
          <w:rFonts w:eastAsia="Trebuchet MS"/>
          <w:b/>
          <w:w w:val="101"/>
          <w:sz w:val="24"/>
          <w:szCs w:val="24"/>
        </w:rPr>
        <w:t>Location</w:t>
      </w:r>
      <w:r w:rsidR="0063653D" w:rsidRPr="00CF5373">
        <w:rPr>
          <w:rFonts w:eastAsia="Trebuchet MS"/>
          <w:b/>
          <w:w w:val="101"/>
          <w:sz w:val="24"/>
          <w:szCs w:val="24"/>
        </w:rPr>
        <w:t xml:space="preserve">                </w:t>
      </w:r>
      <w:r w:rsidR="000527BD" w:rsidRPr="00CF5373">
        <w:rPr>
          <w:rFonts w:eastAsia="Trebuchet MS"/>
          <w:b/>
          <w:w w:val="101"/>
          <w:sz w:val="24"/>
          <w:szCs w:val="24"/>
        </w:rPr>
        <w:t xml:space="preserve"> </w:t>
      </w:r>
      <w:r w:rsidR="007A1268" w:rsidRPr="00CF5373">
        <w:rPr>
          <w:rFonts w:eastAsia="Trebuchet MS"/>
          <w:b/>
          <w:w w:val="101"/>
          <w:sz w:val="24"/>
          <w:szCs w:val="24"/>
        </w:rPr>
        <w:t xml:space="preserve"> </w:t>
      </w:r>
      <w:proofErr w:type="gramStart"/>
      <w:r w:rsidR="007A1268" w:rsidRPr="00CF5373">
        <w:rPr>
          <w:rFonts w:eastAsia="Trebuchet MS"/>
          <w:b/>
          <w:w w:val="101"/>
          <w:sz w:val="24"/>
          <w:szCs w:val="24"/>
        </w:rPr>
        <w:t xml:space="preserve"> </w:t>
      </w:r>
      <w:r w:rsidR="000527BD" w:rsidRPr="00CF5373">
        <w:rPr>
          <w:rFonts w:eastAsia="Trebuchet MS"/>
          <w:b/>
          <w:w w:val="101"/>
          <w:sz w:val="24"/>
          <w:szCs w:val="24"/>
        </w:rPr>
        <w:t xml:space="preserve"> :</w:t>
      </w:r>
      <w:proofErr w:type="gramEnd"/>
      <w:r w:rsidR="0063653D" w:rsidRPr="00CF5373">
        <w:rPr>
          <w:rFonts w:eastAsia="Trebuchet MS"/>
          <w:b/>
          <w:w w:val="101"/>
          <w:sz w:val="24"/>
          <w:szCs w:val="24"/>
        </w:rPr>
        <w:t xml:space="preserve"> </w:t>
      </w:r>
      <w:r w:rsidR="007A1268" w:rsidRPr="00CF5373">
        <w:rPr>
          <w:rFonts w:eastAsia="Trebuchet MS"/>
          <w:w w:val="101"/>
          <w:sz w:val="24"/>
          <w:szCs w:val="24"/>
        </w:rPr>
        <w:t>Plano,</w:t>
      </w:r>
      <w:r w:rsidR="00C64790" w:rsidRPr="00CF5373">
        <w:rPr>
          <w:rFonts w:eastAsia="Trebuchet MS"/>
          <w:w w:val="101"/>
          <w:sz w:val="24"/>
          <w:szCs w:val="24"/>
        </w:rPr>
        <w:t xml:space="preserve"> </w:t>
      </w:r>
      <w:r w:rsidR="007A1268" w:rsidRPr="00CF5373">
        <w:rPr>
          <w:rFonts w:eastAsia="Trebuchet MS"/>
          <w:w w:val="101"/>
          <w:sz w:val="24"/>
          <w:szCs w:val="24"/>
        </w:rPr>
        <w:t>TX</w:t>
      </w:r>
      <w:r w:rsidR="00C64790" w:rsidRPr="00CF5373">
        <w:rPr>
          <w:rFonts w:eastAsia="Trebuchet MS"/>
          <w:w w:val="101"/>
          <w:sz w:val="24"/>
          <w:szCs w:val="24"/>
        </w:rPr>
        <w:t xml:space="preserve"> (USA)</w:t>
      </w:r>
    </w:p>
    <w:p w14:paraId="432BE691" w14:textId="60CBC5B7" w:rsidR="0063653D" w:rsidRPr="00CF5373" w:rsidRDefault="00CF5373" w:rsidP="00CF5373">
      <w:pPr>
        <w:spacing w:line="200" w:lineRule="exact"/>
        <w:rPr>
          <w:spacing w:val="4"/>
          <w:sz w:val="24"/>
        </w:rPr>
      </w:pPr>
      <w:r>
        <w:rPr>
          <w:b/>
          <w:bCs/>
          <w:spacing w:val="4"/>
          <w:sz w:val="24"/>
        </w:rPr>
        <w:t xml:space="preserve">                  </w:t>
      </w:r>
      <w:r w:rsidR="0063653D" w:rsidRPr="00CF5373">
        <w:rPr>
          <w:b/>
          <w:bCs/>
          <w:spacing w:val="4"/>
          <w:sz w:val="24"/>
        </w:rPr>
        <w:t xml:space="preserve">Duration </w:t>
      </w:r>
      <w:r w:rsidR="0063653D" w:rsidRPr="00CF5373">
        <w:rPr>
          <w:spacing w:val="4"/>
          <w:sz w:val="24"/>
        </w:rPr>
        <w:t xml:space="preserve">               </w:t>
      </w:r>
      <w:proofErr w:type="gramStart"/>
      <w:r w:rsidR="0063653D" w:rsidRPr="00CF5373">
        <w:rPr>
          <w:spacing w:val="4"/>
          <w:sz w:val="24"/>
        </w:rPr>
        <w:t xml:space="preserve">  :</w:t>
      </w:r>
      <w:proofErr w:type="gramEnd"/>
      <w:r w:rsidR="0063653D" w:rsidRPr="00CF5373">
        <w:rPr>
          <w:spacing w:val="4"/>
          <w:sz w:val="24"/>
        </w:rPr>
        <w:t xml:space="preserve"> </w:t>
      </w:r>
      <w:r w:rsidR="00152A6A">
        <w:rPr>
          <w:spacing w:val="4"/>
          <w:sz w:val="24"/>
        </w:rPr>
        <w:t>October</w:t>
      </w:r>
      <w:r w:rsidR="0063653D" w:rsidRPr="00CF5373">
        <w:rPr>
          <w:spacing w:val="4"/>
          <w:sz w:val="24"/>
        </w:rPr>
        <w:t xml:space="preserve"> 20</w:t>
      </w:r>
      <w:r w:rsidR="005522DC">
        <w:rPr>
          <w:spacing w:val="4"/>
          <w:sz w:val="24"/>
        </w:rPr>
        <w:t>06</w:t>
      </w:r>
      <w:r w:rsidR="0063653D" w:rsidRPr="00CF5373">
        <w:rPr>
          <w:spacing w:val="4"/>
          <w:sz w:val="24"/>
        </w:rPr>
        <w:t xml:space="preserve"> </w:t>
      </w:r>
      <w:r w:rsidR="00C75AA9" w:rsidRPr="00CF5373">
        <w:rPr>
          <w:spacing w:val="4"/>
          <w:sz w:val="24"/>
        </w:rPr>
        <w:t>– May 2019</w:t>
      </w:r>
    </w:p>
    <w:p w14:paraId="3DD31601" w14:textId="65FFE972" w:rsidR="00287AB1" w:rsidRDefault="00CF5373" w:rsidP="00287AB1">
      <w:pPr>
        <w:spacing w:line="200" w:lineRule="exact"/>
        <w:ind w:left="720"/>
        <w:rPr>
          <w:rFonts w:eastAsia="Trebuchet MS"/>
          <w:bCs/>
          <w:w w:val="101"/>
          <w:sz w:val="24"/>
          <w:szCs w:val="24"/>
        </w:rPr>
      </w:pPr>
      <w:r>
        <w:rPr>
          <w:rFonts w:eastAsia="Trebuchet MS"/>
          <w:b/>
          <w:w w:val="101"/>
          <w:sz w:val="24"/>
          <w:szCs w:val="24"/>
        </w:rPr>
        <w:t xml:space="preserve">       </w:t>
      </w:r>
      <w:r w:rsidR="0063653D" w:rsidRPr="00CF5373">
        <w:rPr>
          <w:rFonts w:eastAsia="Trebuchet MS"/>
          <w:b/>
          <w:w w:val="101"/>
          <w:sz w:val="24"/>
          <w:szCs w:val="24"/>
        </w:rPr>
        <w:t xml:space="preserve">Technology used    </w:t>
      </w:r>
      <w:r w:rsidR="007A1268" w:rsidRPr="00CF5373">
        <w:rPr>
          <w:rFonts w:eastAsia="Trebuchet MS"/>
          <w:b/>
          <w:w w:val="101"/>
          <w:sz w:val="24"/>
          <w:szCs w:val="24"/>
        </w:rPr>
        <w:t xml:space="preserve"> </w:t>
      </w:r>
      <w:proofErr w:type="gramStart"/>
      <w:r w:rsidR="0063653D" w:rsidRPr="00CF5373">
        <w:rPr>
          <w:rFonts w:eastAsia="Trebuchet MS"/>
          <w:b/>
          <w:w w:val="101"/>
          <w:sz w:val="24"/>
          <w:szCs w:val="24"/>
        </w:rPr>
        <w:t xml:space="preserve">  :</w:t>
      </w:r>
      <w:proofErr w:type="gramEnd"/>
      <w:r w:rsidR="0063653D" w:rsidRPr="00CF5373">
        <w:rPr>
          <w:rFonts w:eastAsia="Trebuchet MS"/>
          <w:b/>
          <w:w w:val="101"/>
          <w:sz w:val="24"/>
          <w:szCs w:val="24"/>
        </w:rPr>
        <w:t xml:space="preserve"> </w:t>
      </w:r>
      <w:r w:rsidR="00ED3B8F" w:rsidRPr="00CF5373">
        <w:rPr>
          <w:rFonts w:eastAsia="Trebuchet MS"/>
          <w:bCs/>
          <w:w w:val="101"/>
          <w:sz w:val="24"/>
          <w:szCs w:val="24"/>
        </w:rPr>
        <w:t xml:space="preserve">Amazon </w:t>
      </w:r>
      <w:r w:rsidR="00287AB1" w:rsidRPr="00CF5373">
        <w:rPr>
          <w:rFonts w:eastAsia="Trebuchet MS"/>
          <w:bCs/>
          <w:w w:val="101"/>
          <w:sz w:val="24"/>
          <w:szCs w:val="24"/>
        </w:rPr>
        <w:t>Cloud (</w:t>
      </w:r>
      <w:r w:rsidR="00ED3B8F" w:rsidRPr="00CF5373">
        <w:rPr>
          <w:rFonts w:eastAsia="Trebuchet MS"/>
          <w:bCs/>
          <w:w w:val="101"/>
          <w:sz w:val="24"/>
          <w:szCs w:val="24"/>
        </w:rPr>
        <w:t>EC2, Storage options, VPC, developer tools</w:t>
      </w:r>
      <w:r w:rsidR="00D50F3F" w:rsidRPr="00CF5373">
        <w:rPr>
          <w:rFonts w:eastAsia="Trebuchet MS"/>
          <w:bCs/>
          <w:w w:val="101"/>
          <w:sz w:val="24"/>
          <w:szCs w:val="24"/>
        </w:rPr>
        <w:t xml:space="preserve"> like code </w:t>
      </w:r>
      <w:r w:rsidR="00287AB1">
        <w:rPr>
          <w:rFonts w:eastAsia="Trebuchet MS"/>
          <w:bCs/>
          <w:w w:val="101"/>
          <w:sz w:val="24"/>
          <w:szCs w:val="24"/>
        </w:rPr>
        <w:t xml:space="preserve">  </w:t>
      </w:r>
    </w:p>
    <w:p w14:paraId="3E06D159" w14:textId="3A421687" w:rsidR="00287AB1" w:rsidRDefault="00287AB1" w:rsidP="00287AB1">
      <w:pPr>
        <w:spacing w:line="200" w:lineRule="exact"/>
        <w:ind w:left="1440" w:firstLine="720"/>
        <w:rPr>
          <w:rFonts w:eastAsia="Trebuchet MS"/>
          <w:bCs/>
          <w:w w:val="101"/>
          <w:sz w:val="24"/>
          <w:szCs w:val="24"/>
        </w:rPr>
      </w:pPr>
      <w:r>
        <w:rPr>
          <w:rFonts w:eastAsia="Trebuchet MS"/>
          <w:bCs/>
          <w:w w:val="101"/>
          <w:sz w:val="24"/>
          <w:szCs w:val="24"/>
        </w:rPr>
        <w:t xml:space="preserve">                     </w:t>
      </w:r>
      <w:r w:rsidR="00D50F3F" w:rsidRPr="00CF5373">
        <w:rPr>
          <w:rFonts w:eastAsia="Trebuchet MS"/>
          <w:bCs/>
          <w:w w:val="101"/>
          <w:sz w:val="24"/>
          <w:szCs w:val="24"/>
        </w:rPr>
        <w:t>build,</w:t>
      </w:r>
      <w:r>
        <w:rPr>
          <w:rFonts w:eastAsia="Trebuchet MS"/>
          <w:bCs/>
          <w:w w:val="101"/>
          <w:sz w:val="24"/>
          <w:szCs w:val="24"/>
        </w:rPr>
        <w:t xml:space="preserve"> </w:t>
      </w:r>
      <w:r w:rsidR="00D50F3F" w:rsidRPr="00CF5373">
        <w:rPr>
          <w:rFonts w:eastAsia="Trebuchet MS"/>
          <w:bCs/>
          <w:w w:val="101"/>
          <w:sz w:val="24"/>
          <w:szCs w:val="24"/>
        </w:rPr>
        <w:t>code commit,</w:t>
      </w:r>
      <w:r w:rsidR="00ED3B8F" w:rsidRPr="00CF5373">
        <w:rPr>
          <w:rFonts w:eastAsia="Trebuchet MS"/>
          <w:bCs/>
          <w:w w:val="101"/>
          <w:sz w:val="24"/>
          <w:szCs w:val="24"/>
        </w:rPr>
        <w:t xml:space="preserve"> </w:t>
      </w:r>
      <w:r w:rsidR="00D50F3F" w:rsidRPr="00CF5373">
        <w:rPr>
          <w:rFonts w:eastAsia="Trebuchet MS"/>
          <w:bCs/>
          <w:w w:val="101"/>
          <w:sz w:val="24"/>
          <w:szCs w:val="24"/>
        </w:rPr>
        <w:t xml:space="preserve">Code Deploy and Pipeline </w:t>
      </w:r>
      <w:r w:rsidR="00ED3B8F" w:rsidRPr="00CF5373">
        <w:rPr>
          <w:rFonts w:eastAsia="Trebuchet MS"/>
          <w:bCs/>
          <w:w w:val="101"/>
          <w:sz w:val="24"/>
          <w:szCs w:val="24"/>
        </w:rPr>
        <w:t>etc.),</w:t>
      </w:r>
      <w:r w:rsidR="00ED12C6" w:rsidRPr="00CF5373">
        <w:rPr>
          <w:rFonts w:eastAsia="Trebuchet MS"/>
          <w:bCs/>
          <w:w w:val="101"/>
          <w:sz w:val="24"/>
          <w:szCs w:val="24"/>
        </w:rPr>
        <w:t xml:space="preserve"> Java, </w:t>
      </w:r>
      <w:r w:rsidR="002E687F" w:rsidRPr="00CF5373">
        <w:rPr>
          <w:rFonts w:eastAsia="Trebuchet MS"/>
          <w:bCs/>
          <w:w w:val="101"/>
          <w:sz w:val="24"/>
          <w:szCs w:val="24"/>
        </w:rPr>
        <w:t>Unix</w:t>
      </w:r>
      <w:r w:rsidR="0063653D" w:rsidRPr="00CF5373">
        <w:rPr>
          <w:rFonts w:eastAsia="Trebuchet MS"/>
          <w:bCs/>
          <w:w w:val="101"/>
          <w:sz w:val="24"/>
          <w:szCs w:val="24"/>
        </w:rPr>
        <w:t xml:space="preserve"> Linux </w:t>
      </w:r>
      <w:r>
        <w:rPr>
          <w:rFonts w:eastAsia="Trebuchet MS"/>
          <w:bCs/>
          <w:w w:val="101"/>
          <w:sz w:val="24"/>
          <w:szCs w:val="24"/>
        </w:rPr>
        <w:t xml:space="preserve">  </w:t>
      </w:r>
    </w:p>
    <w:p w14:paraId="34940D5C" w14:textId="488BF012" w:rsidR="001650BF" w:rsidRDefault="00287AB1" w:rsidP="001650BF">
      <w:pPr>
        <w:spacing w:line="200" w:lineRule="exact"/>
        <w:rPr>
          <w:rFonts w:eastAsia="Trebuchet MS"/>
          <w:bCs/>
          <w:w w:val="101"/>
          <w:sz w:val="24"/>
          <w:szCs w:val="24"/>
        </w:rPr>
      </w:pPr>
      <w:r>
        <w:rPr>
          <w:rFonts w:eastAsia="Trebuchet MS"/>
          <w:bCs/>
          <w:w w:val="101"/>
          <w:sz w:val="24"/>
          <w:szCs w:val="24"/>
        </w:rPr>
        <w:t xml:space="preserve">                                                         </w:t>
      </w:r>
      <w:r w:rsidR="0063653D" w:rsidRPr="00CF5373">
        <w:rPr>
          <w:rFonts w:eastAsia="Trebuchet MS"/>
          <w:bCs/>
          <w:w w:val="101"/>
          <w:sz w:val="24"/>
          <w:szCs w:val="24"/>
        </w:rPr>
        <w:t>shell</w:t>
      </w:r>
      <w:r w:rsidR="002E687F" w:rsidRPr="00CF5373">
        <w:rPr>
          <w:rFonts w:eastAsia="Trebuchet MS"/>
          <w:bCs/>
          <w:w w:val="101"/>
          <w:sz w:val="24"/>
          <w:szCs w:val="24"/>
        </w:rPr>
        <w:t>/Perl</w:t>
      </w:r>
      <w:r w:rsidR="0063653D" w:rsidRPr="00CF5373">
        <w:rPr>
          <w:rFonts w:eastAsia="Trebuchet MS"/>
          <w:bCs/>
          <w:w w:val="101"/>
          <w:sz w:val="24"/>
          <w:szCs w:val="24"/>
        </w:rPr>
        <w:t xml:space="preserve"> scripts, </w:t>
      </w:r>
      <w:r w:rsidR="004B62AA" w:rsidRPr="00CF5373">
        <w:rPr>
          <w:rFonts w:eastAsia="Trebuchet MS"/>
          <w:bCs/>
          <w:w w:val="101"/>
          <w:sz w:val="24"/>
          <w:szCs w:val="24"/>
        </w:rPr>
        <w:t>Service Now,</w:t>
      </w:r>
      <w:r w:rsidR="0054416F" w:rsidRPr="00CF5373">
        <w:rPr>
          <w:rFonts w:eastAsia="Trebuchet MS"/>
          <w:bCs/>
          <w:w w:val="101"/>
          <w:sz w:val="24"/>
          <w:szCs w:val="24"/>
        </w:rPr>
        <w:t xml:space="preserve"> </w:t>
      </w:r>
      <w:r w:rsidR="008F1BE7">
        <w:rPr>
          <w:rFonts w:eastAsia="Trebuchet MS"/>
          <w:bCs/>
          <w:w w:val="101"/>
          <w:sz w:val="24"/>
          <w:szCs w:val="24"/>
        </w:rPr>
        <w:t xml:space="preserve">Oracle, </w:t>
      </w:r>
      <w:proofErr w:type="spellStart"/>
      <w:r w:rsidR="008F1BE7">
        <w:rPr>
          <w:rFonts w:eastAsia="Trebuchet MS"/>
          <w:bCs/>
          <w:w w:val="101"/>
          <w:sz w:val="24"/>
          <w:szCs w:val="24"/>
        </w:rPr>
        <w:t>MongoDb</w:t>
      </w:r>
      <w:proofErr w:type="spellEnd"/>
      <w:r w:rsidR="00F136DC" w:rsidRPr="00CF5373">
        <w:rPr>
          <w:rFonts w:eastAsia="Trebuchet MS"/>
          <w:bCs/>
          <w:w w:val="101"/>
          <w:sz w:val="24"/>
          <w:szCs w:val="24"/>
        </w:rPr>
        <w:t xml:space="preserve">, </w:t>
      </w:r>
      <w:r w:rsidR="0063653D" w:rsidRPr="00CF5373">
        <w:rPr>
          <w:rFonts w:eastAsia="Trebuchet MS"/>
          <w:bCs/>
          <w:w w:val="101"/>
          <w:sz w:val="24"/>
          <w:szCs w:val="24"/>
        </w:rPr>
        <w:t xml:space="preserve">BMC </w:t>
      </w:r>
      <w:r w:rsidR="001650BF" w:rsidRPr="00CF5373">
        <w:rPr>
          <w:rFonts w:eastAsia="Trebuchet MS"/>
          <w:bCs/>
          <w:w w:val="101"/>
          <w:sz w:val="24"/>
          <w:szCs w:val="24"/>
        </w:rPr>
        <w:t xml:space="preserve">Remedy, </w:t>
      </w:r>
      <w:r w:rsidR="001650BF">
        <w:rPr>
          <w:rFonts w:eastAsia="Trebuchet MS"/>
          <w:bCs/>
          <w:w w:val="101"/>
          <w:sz w:val="24"/>
          <w:szCs w:val="24"/>
        </w:rPr>
        <w:t>Patrol,</w:t>
      </w:r>
      <w:r w:rsidR="00CF5373">
        <w:rPr>
          <w:rFonts w:eastAsia="Trebuchet MS"/>
          <w:bCs/>
          <w:w w:val="101"/>
          <w:sz w:val="24"/>
          <w:szCs w:val="24"/>
        </w:rPr>
        <w:t xml:space="preserve">                              </w:t>
      </w:r>
      <w:r w:rsidR="001650BF">
        <w:rPr>
          <w:rFonts w:eastAsia="Trebuchet MS"/>
          <w:bCs/>
          <w:w w:val="101"/>
          <w:sz w:val="24"/>
          <w:szCs w:val="24"/>
        </w:rPr>
        <w:t xml:space="preserve">                          </w:t>
      </w:r>
    </w:p>
    <w:p w14:paraId="5E070C1F" w14:textId="76CE2460" w:rsidR="00CF5373" w:rsidRDefault="001650BF" w:rsidP="001650BF">
      <w:pPr>
        <w:spacing w:line="200" w:lineRule="exact"/>
        <w:rPr>
          <w:rFonts w:eastAsia="Trebuchet MS"/>
          <w:bCs/>
          <w:w w:val="101"/>
          <w:sz w:val="24"/>
          <w:szCs w:val="24"/>
        </w:rPr>
      </w:pPr>
      <w:r>
        <w:rPr>
          <w:rFonts w:eastAsia="Trebuchet MS"/>
          <w:bCs/>
          <w:w w:val="101"/>
          <w:sz w:val="24"/>
          <w:szCs w:val="24"/>
        </w:rPr>
        <w:t xml:space="preserve">                                                        </w:t>
      </w:r>
      <w:r w:rsidR="0063653D" w:rsidRPr="00CF5373">
        <w:rPr>
          <w:rFonts w:eastAsia="Trebuchet MS"/>
          <w:bCs/>
          <w:w w:val="101"/>
          <w:sz w:val="24"/>
          <w:szCs w:val="24"/>
        </w:rPr>
        <w:t xml:space="preserve"> </w:t>
      </w:r>
      <w:r w:rsidR="00405907" w:rsidRPr="00CF5373">
        <w:rPr>
          <w:rFonts w:eastAsia="Trebuchet MS"/>
          <w:bCs/>
          <w:w w:val="101"/>
          <w:sz w:val="24"/>
          <w:szCs w:val="24"/>
        </w:rPr>
        <w:t>SiteScope</w:t>
      </w:r>
      <w:r w:rsidR="0063653D" w:rsidRPr="00CF5373">
        <w:rPr>
          <w:rFonts w:eastAsia="Trebuchet MS"/>
          <w:bCs/>
          <w:w w:val="101"/>
          <w:sz w:val="24"/>
          <w:szCs w:val="24"/>
        </w:rPr>
        <w:t xml:space="preserve">, Nagios, </w:t>
      </w:r>
      <w:r w:rsidR="000527BD" w:rsidRPr="00CF5373">
        <w:rPr>
          <w:rFonts w:eastAsia="Trebuchet MS"/>
          <w:bCs/>
          <w:w w:val="101"/>
          <w:sz w:val="24"/>
          <w:szCs w:val="24"/>
        </w:rPr>
        <w:t xml:space="preserve">IBM </w:t>
      </w:r>
      <w:r w:rsidRPr="00CF5373">
        <w:rPr>
          <w:rFonts w:eastAsia="Trebuchet MS"/>
          <w:bCs/>
          <w:w w:val="101"/>
          <w:sz w:val="24"/>
          <w:szCs w:val="24"/>
        </w:rPr>
        <w:t>TWS, Application</w:t>
      </w:r>
      <w:r w:rsidR="0063653D" w:rsidRPr="00CF5373">
        <w:rPr>
          <w:rFonts w:eastAsia="Trebuchet MS"/>
          <w:bCs/>
          <w:w w:val="101"/>
          <w:sz w:val="24"/>
          <w:szCs w:val="24"/>
        </w:rPr>
        <w:t xml:space="preserve"> Performance tool</w:t>
      </w:r>
      <w:r w:rsidR="0091347C" w:rsidRPr="00CF5373">
        <w:rPr>
          <w:rFonts w:eastAsia="Trebuchet MS"/>
          <w:bCs/>
          <w:w w:val="101"/>
          <w:sz w:val="24"/>
          <w:szCs w:val="24"/>
        </w:rPr>
        <w:t>s</w:t>
      </w:r>
      <w:r w:rsidR="0063653D" w:rsidRPr="00CF5373">
        <w:rPr>
          <w:rFonts w:eastAsia="Trebuchet MS"/>
          <w:bCs/>
          <w:w w:val="101"/>
          <w:sz w:val="24"/>
          <w:szCs w:val="24"/>
        </w:rPr>
        <w:t xml:space="preserve"> like </w:t>
      </w:r>
    </w:p>
    <w:p w14:paraId="06391C4D" w14:textId="58368C01" w:rsidR="0063653D" w:rsidRPr="00CF5373" w:rsidRDefault="00CF5373" w:rsidP="00CF5373">
      <w:pPr>
        <w:spacing w:line="200" w:lineRule="exact"/>
        <w:ind w:left="720" w:firstLine="720"/>
        <w:rPr>
          <w:rFonts w:eastAsia="Trebuchet MS"/>
          <w:bCs/>
          <w:w w:val="101"/>
          <w:sz w:val="24"/>
          <w:szCs w:val="24"/>
        </w:rPr>
      </w:pPr>
      <w:r>
        <w:rPr>
          <w:rFonts w:eastAsia="Trebuchet MS"/>
          <w:bCs/>
          <w:w w:val="101"/>
          <w:sz w:val="24"/>
          <w:szCs w:val="24"/>
        </w:rPr>
        <w:t xml:space="preserve">                                 </w:t>
      </w:r>
      <w:r w:rsidR="00630B8F" w:rsidRPr="00CF5373">
        <w:rPr>
          <w:rFonts w:eastAsia="Trebuchet MS"/>
          <w:bCs/>
          <w:w w:val="101"/>
          <w:sz w:val="24"/>
          <w:szCs w:val="24"/>
        </w:rPr>
        <w:t>Wiley</w:t>
      </w:r>
      <w:r w:rsidR="002E687F" w:rsidRPr="00CF5373">
        <w:rPr>
          <w:rFonts w:eastAsia="Trebuchet MS"/>
          <w:bCs/>
          <w:w w:val="101"/>
          <w:sz w:val="24"/>
          <w:szCs w:val="24"/>
        </w:rPr>
        <w:t xml:space="preserve"> </w:t>
      </w:r>
      <w:r w:rsidR="0063653D" w:rsidRPr="00CF5373">
        <w:rPr>
          <w:rFonts w:eastAsia="Trebuchet MS"/>
          <w:bCs/>
          <w:w w:val="101"/>
          <w:sz w:val="24"/>
          <w:szCs w:val="24"/>
        </w:rPr>
        <w:t xml:space="preserve">Introscope, Splunk, </w:t>
      </w:r>
      <w:r w:rsidR="002E687F" w:rsidRPr="00CF5373">
        <w:rPr>
          <w:rFonts w:eastAsia="Trebuchet MS"/>
          <w:bCs/>
          <w:w w:val="101"/>
          <w:sz w:val="24"/>
          <w:szCs w:val="24"/>
        </w:rPr>
        <w:t>Cisco AppDynamics</w:t>
      </w:r>
      <w:r w:rsidR="0063653D" w:rsidRPr="00CF5373">
        <w:rPr>
          <w:rFonts w:eastAsia="Trebuchet MS"/>
          <w:bCs/>
          <w:w w:val="101"/>
          <w:sz w:val="24"/>
          <w:szCs w:val="24"/>
        </w:rPr>
        <w:t xml:space="preserve">, </w:t>
      </w:r>
      <w:r w:rsidR="002E687F" w:rsidRPr="00CF5373">
        <w:rPr>
          <w:rFonts w:eastAsia="Trebuchet MS"/>
          <w:bCs/>
          <w:w w:val="101"/>
          <w:sz w:val="24"/>
          <w:szCs w:val="24"/>
        </w:rPr>
        <w:t xml:space="preserve">Dynatrace, </w:t>
      </w:r>
      <w:r w:rsidR="0063653D" w:rsidRPr="00CF5373">
        <w:rPr>
          <w:rFonts w:eastAsia="Trebuchet MS"/>
          <w:bCs/>
          <w:w w:val="101"/>
          <w:sz w:val="24"/>
          <w:szCs w:val="24"/>
        </w:rPr>
        <w:t>Prometheus</w:t>
      </w:r>
    </w:p>
    <w:p w14:paraId="57FF5E5C" w14:textId="77777777" w:rsidR="00C40064" w:rsidRDefault="00C40064" w:rsidP="0063653D">
      <w:pPr>
        <w:spacing w:line="200" w:lineRule="exact"/>
        <w:ind w:left="1440"/>
        <w:rPr>
          <w:rFonts w:eastAsia="Trebuchet MS"/>
          <w:b/>
          <w:w w:val="101"/>
          <w:sz w:val="24"/>
          <w:szCs w:val="24"/>
        </w:rPr>
      </w:pPr>
    </w:p>
    <w:p w14:paraId="7AD3C596" w14:textId="77777777" w:rsidR="00C40064" w:rsidRDefault="00C40064" w:rsidP="0063653D">
      <w:pPr>
        <w:spacing w:line="200" w:lineRule="exact"/>
        <w:ind w:left="1440"/>
        <w:rPr>
          <w:rFonts w:eastAsia="Trebuchet MS"/>
          <w:b/>
          <w:w w:val="101"/>
          <w:sz w:val="24"/>
          <w:szCs w:val="24"/>
        </w:rPr>
      </w:pPr>
    </w:p>
    <w:p w14:paraId="1C1A70F3" w14:textId="77777777" w:rsidR="005522DC" w:rsidRDefault="005522DC" w:rsidP="005522DC">
      <w:pPr>
        <w:ind w:left="720" w:firstLine="720"/>
        <w:rPr>
          <w:sz w:val="24"/>
        </w:rPr>
      </w:pPr>
      <w:r w:rsidRPr="0008434A">
        <w:rPr>
          <w:b/>
          <w:sz w:val="24"/>
        </w:rPr>
        <w:t>As a Service Delivery Manger</w:t>
      </w:r>
      <w:r>
        <w:rPr>
          <w:sz w:val="24"/>
        </w:rPr>
        <w:t xml:space="preserve">, responsible for </w:t>
      </w:r>
    </w:p>
    <w:p w14:paraId="57FEAE47" w14:textId="6501014D" w:rsidR="004652D4" w:rsidRDefault="004652D4" w:rsidP="004652D4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 w:rsidRPr="004652D4">
        <w:rPr>
          <w:b/>
          <w:bCs/>
          <w:spacing w:val="4"/>
          <w:sz w:val="24"/>
        </w:rPr>
        <w:t>Implementing ITIL/ITSM</w:t>
      </w:r>
      <w:r>
        <w:rPr>
          <w:spacing w:val="4"/>
          <w:sz w:val="24"/>
        </w:rPr>
        <w:t xml:space="preserve">, Agile methodologies, like design, development, Requirement gathering, Change, Release, Incident and Problem management, Disaster Recovery plans and risk management within the project with best practices, </w:t>
      </w:r>
      <w:proofErr w:type="gramStart"/>
      <w:r>
        <w:rPr>
          <w:spacing w:val="4"/>
          <w:sz w:val="24"/>
        </w:rPr>
        <w:t>process</w:t>
      </w:r>
      <w:proofErr w:type="gramEnd"/>
      <w:r>
        <w:rPr>
          <w:spacing w:val="4"/>
          <w:sz w:val="24"/>
        </w:rPr>
        <w:t xml:space="preserve"> and tools</w:t>
      </w:r>
    </w:p>
    <w:p w14:paraId="5F9396F4" w14:textId="0A5D4317" w:rsidR="009C09D7" w:rsidRDefault="009C09D7" w:rsidP="009C09D7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>
        <w:rPr>
          <w:spacing w:val="4"/>
          <w:sz w:val="24"/>
        </w:rPr>
        <w:t xml:space="preserve">Managing the Tier 2/Tier 3 team </w:t>
      </w:r>
      <w:proofErr w:type="gramStart"/>
      <w:r>
        <w:rPr>
          <w:spacing w:val="4"/>
          <w:sz w:val="24"/>
        </w:rPr>
        <w:t>–  Managing</w:t>
      </w:r>
      <w:proofErr w:type="gramEnd"/>
      <w:r>
        <w:rPr>
          <w:spacing w:val="4"/>
          <w:sz w:val="24"/>
        </w:rPr>
        <w:t xml:space="preserve"> offshore/onshore model to cover 24/7 support thereby maintaining the agreed SLA and the availability of the applications.</w:t>
      </w:r>
    </w:p>
    <w:p w14:paraId="6070AE4F" w14:textId="77777777" w:rsidR="004652D4" w:rsidRDefault="004652D4" w:rsidP="004652D4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 w:rsidRPr="00F07015">
        <w:rPr>
          <w:spacing w:val="4"/>
          <w:sz w:val="24"/>
        </w:rPr>
        <w:t xml:space="preserve">Reporting and Analysis: Independently develop, analyze, </w:t>
      </w:r>
      <w:proofErr w:type="gramStart"/>
      <w:r w:rsidRPr="00F07015">
        <w:rPr>
          <w:spacing w:val="4"/>
          <w:sz w:val="24"/>
        </w:rPr>
        <w:t>manage</w:t>
      </w:r>
      <w:proofErr w:type="gramEnd"/>
      <w:r w:rsidRPr="00F07015">
        <w:rPr>
          <w:spacing w:val="4"/>
          <w:sz w:val="24"/>
        </w:rPr>
        <w:t xml:space="preserve"> and publish KPIs/Metrics to be used to measure the effectiveness and efficiency of the "in scope" ITSM processes</w:t>
      </w:r>
    </w:p>
    <w:p w14:paraId="5DDC08B4" w14:textId="51CCDAE8" w:rsidR="004652D4" w:rsidRDefault="004652D4" w:rsidP="004652D4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 w:rsidRPr="004652D4">
        <w:rPr>
          <w:b/>
          <w:bCs/>
          <w:spacing w:val="4"/>
          <w:sz w:val="24"/>
        </w:rPr>
        <w:t>Change/Release Management</w:t>
      </w:r>
      <w:r>
        <w:rPr>
          <w:spacing w:val="4"/>
          <w:sz w:val="24"/>
        </w:rPr>
        <w:t xml:space="preserve"> </w:t>
      </w:r>
      <w:r w:rsidRPr="00F07015">
        <w:rPr>
          <w:spacing w:val="4"/>
          <w:sz w:val="24"/>
        </w:rPr>
        <w:t xml:space="preserve">Collaboration: </w:t>
      </w:r>
      <w:r>
        <w:rPr>
          <w:spacing w:val="4"/>
          <w:sz w:val="24"/>
        </w:rPr>
        <w:t xml:space="preserve">Interaction with various teams, during monthly/Major release ( Developers, DBA, SA, Architects, Management) </w:t>
      </w:r>
      <w:r w:rsidRPr="00F07015">
        <w:rPr>
          <w:spacing w:val="4"/>
          <w:sz w:val="24"/>
        </w:rPr>
        <w:t>Build and establish solid working relationships by providing timely, accurate and high-quality information to peers, subordinates, upper management and/or customers. Builds and maintains a strong working knowledge of the business areas and builds strategic relationships</w:t>
      </w:r>
    </w:p>
    <w:p w14:paraId="3AF6E061" w14:textId="5F815F0C" w:rsidR="004652D4" w:rsidRDefault="004652D4" w:rsidP="004652D4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 w:rsidRPr="004652D4">
        <w:rPr>
          <w:b/>
          <w:bCs/>
          <w:spacing w:val="4"/>
          <w:sz w:val="24"/>
        </w:rPr>
        <w:t>Finance Management</w:t>
      </w:r>
      <w:r>
        <w:rPr>
          <w:spacing w:val="4"/>
          <w:sz w:val="24"/>
        </w:rPr>
        <w:t>: Always thought of improving the current processes via automation of reaching the goal of cost savings.</w:t>
      </w:r>
    </w:p>
    <w:p w14:paraId="2303D751" w14:textId="7A017549" w:rsidR="00D302E7" w:rsidRPr="00D302E7" w:rsidRDefault="004652D4" w:rsidP="00D302E7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 w:rsidRPr="00D302E7">
        <w:rPr>
          <w:b/>
          <w:bCs/>
          <w:spacing w:val="4"/>
          <w:sz w:val="24"/>
        </w:rPr>
        <w:t>End User Support/</w:t>
      </w:r>
      <w:r w:rsidR="00D302E7" w:rsidRPr="00D302E7">
        <w:rPr>
          <w:b/>
          <w:bCs/>
          <w:spacing w:val="4"/>
          <w:sz w:val="24"/>
        </w:rPr>
        <w:t xml:space="preserve">SLA </w:t>
      </w:r>
      <w:proofErr w:type="gramStart"/>
      <w:r w:rsidR="009C09D7" w:rsidRPr="00D302E7">
        <w:rPr>
          <w:b/>
          <w:bCs/>
          <w:spacing w:val="4"/>
          <w:sz w:val="24"/>
        </w:rPr>
        <w:t>adherence</w:t>
      </w:r>
      <w:r w:rsidR="009C09D7" w:rsidRPr="00D302E7">
        <w:rPr>
          <w:spacing w:val="4"/>
          <w:sz w:val="24"/>
        </w:rPr>
        <w:t>:</w:t>
      </w:r>
      <w:r w:rsidR="00D302E7" w:rsidRPr="00D302E7">
        <w:rPr>
          <w:spacing w:val="4"/>
          <w:sz w:val="24"/>
        </w:rPr>
        <w:t>–</w:t>
      </w:r>
      <w:proofErr w:type="gramEnd"/>
      <w:r w:rsidR="00D302E7" w:rsidRPr="00D302E7">
        <w:rPr>
          <w:spacing w:val="4"/>
          <w:sz w:val="24"/>
        </w:rPr>
        <w:t xml:space="preserve"> Always make sure, end users are at the top priority, resolve their issues within the desired SLA</w:t>
      </w:r>
    </w:p>
    <w:p w14:paraId="6C598FEE" w14:textId="7E960AC8" w:rsidR="005522DC" w:rsidRDefault="005522DC" w:rsidP="005522DC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 w:rsidRPr="004652D4">
        <w:rPr>
          <w:b/>
          <w:bCs/>
          <w:spacing w:val="4"/>
          <w:sz w:val="24"/>
        </w:rPr>
        <w:t>Analysis</w:t>
      </w:r>
      <w:r w:rsidRPr="00F07015">
        <w:rPr>
          <w:spacing w:val="4"/>
          <w:sz w:val="24"/>
        </w:rPr>
        <w:t xml:space="preserve">: Independently develop, analyze, </w:t>
      </w:r>
      <w:proofErr w:type="gramStart"/>
      <w:r w:rsidRPr="00F07015">
        <w:rPr>
          <w:spacing w:val="4"/>
          <w:sz w:val="24"/>
        </w:rPr>
        <w:t>manage</w:t>
      </w:r>
      <w:proofErr w:type="gramEnd"/>
      <w:r w:rsidRPr="00F07015">
        <w:rPr>
          <w:spacing w:val="4"/>
          <w:sz w:val="24"/>
        </w:rPr>
        <w:t xml:space="preserve"> and publish KPIs/Metrics to be used to measure the effectiveness and efficiency of the "in scope" ITSM processes</w:t>
      </w:r>
    </w:p>
    <w:p w14:paraId="42F3829D" w14:textId="77777777" w:rsidR="005522DC" w:rsidRDefault="005522DC" w:rsidP="005522DC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 w:rsidRPr="004652D4">
        <w:rPr>
          <w:b/>
          <w:bCs/>
          <w:spacing w:val="4"/>
          <w:sz w:val="24"/>
        </w:rPr>
        <w:t>Collaboration</w:t>
      </w:r>
      <w:r w:rsidRPr="00F07015">
        <w:rPr>
          <w:spacing w:val="4"/>
          <w:sz w:val="24"/>
        </w:rPr>
        <w:t>: Build and establish solid working relationships by providing timely, accurate and high-quality information to peers, subordinates, upper management and/or customers. Builds and maintains a strong working knowledge of the business areas and builds strategic relationships</w:t>
      </w:r>
    </w:p>
    <w:p w14:paraId="75B058AF" w14:textId="77777777" w:rsidR="005522DC" w:rsidRDefault="005522DC" w:rsidP="005522DC">
      <w:pPr>
        <w:numPr>
          <w:ilvl w:val="0"/>
          <w:numId w:val="8"/>
        </w:numPr>
        <w:tabs>
          <w:tab w:val="left" w:pos="5400"/>
        </w:tabs>
        <w:rPr>
          <w:spacing w:val="4"/>
          <w:sz w:val="24"/>
        </w:rPr>
      </w:pPr>
      <w:r w:rsidRPr="004D022E">
        <w:rPr>
          <w:spacing w:val="4"/>
          <w:sz w:val="24"/>
        </w:rPr>
        <w:t>Displays technical leadership and oversight of implementation and deployment planning, system integration, ongoing data validation processes, quality assurance, delivery, operations, and sustainability of technical solutions</w:t>
      </w:r>
      <w:r>
        <w:rPr>
          <w:spacing w:val="4"/>
          <w:sz w:val="24"/>
        </w:rPr>
        <w:t xml:space="preserve"> </w:t>
      </w:r>
    </w:p>
    <w:p w14:paraId="094718E7" w14:textId="77777777" w:rsidR="005522DC" w:rsidRDefault="005522DC" w:rsidP="005522DC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spacing w:val="4"/>
          <w:sz w:val="24"/>
        </w:rPr>
      </w:pPr>
      <w:r w:rsidRPr="008564A3">
        <w:rPr>
          <w:spacing w:val="4"/>
          <w:sz w:val="24"/>
        </w:rPr>
        <w:t xml:space="preserve">Liaise between </w:t>
      </w:r>
      <w:r>
        <w:rPr>
          <w:spacing w:val="4"/>
          <w:sz w:val="24"/>
        </w:rPr>
        <w:t xml:space="preserve">Legacy/Cloud End Users </w:t>
      </w:r>
      <w:r w:rsidRPr="008564A3">
        <w:rPr>
          <w:spacing w:val="4"/>
          <w:sz w:val="24"/>
        </w:rPr>
        <w:t xml:space="preserve">and </w:t>
      </w:r>
      <w:r>
        <w:rPr>
          <w:spacing w:val="4"/>
          <w:sz w:val="24"/>
        </w:rPr>
        <w:t xml:space="preserve">Developers, Architects, DBAs and all other stakeholders regarding </w:t>
      </w:r>
      <w:r w:rsidRPr="008564A3">
        <w:rPr>
          <w:spacing w:val="4"/>
          <w:sz w:val="24"/>
        </w:rPr>
        <w:t>the analysis, design, testing for application development to ensure optional operational performance that meet business needs.</w:t>
      </w:r>
    </w:p>
    <w:p w14:paraId="7D97087A" w14:textId="17330CC1" w:rsidR="007A11A1" w:rsidRDefault="008A2DA6">
      <w:pPr>
        <w:tabs>
          <w:tab w:val="left" w:pos="10740"/>
        </w:tabs>
        <w:spacing w:before="25" w:line="320" w:lineRule="exact"/>
        <w:ind w:left="120"/>
        <w:rPr>
          <w:rFonts w:ascii="Trebuchet MS" w:eastAsia="Trebuchet MS" w:hAnsi="Trebuchet MS" w:cs="Trebuchet MS"/>
          <w:sz w:val="29"/>
          <w:szCs w:val="29"/>
        </w:rPr>
        <w:sectPr w:rsidR="007A11A1">
          <w:type w:val="continuous"/>
          <w:pgSz w:w="12240" w:h="15840"/>
          <w:pgMar w:top="1040" w:right="700" w:bottom="280" w:left="680" w:header="720" w:footer="720" w:gutter="0"/>
          <w:cols w:space="720"/>
        </w:sectPr>
      </w:pPr>
      <w:bookmarkStart w:id="0" w:name="_Hlk16193380"/>
      <w:r>
        <w:rPr>
          <w:rFonts w:ascii="Trebuchet MS" w:eastAsia="Trebuchet MS" w:hAnsi="Trebuchet MS" w:cs="Trebuchet MS"/>
          <w:b/>
          <w:color w:val="666666"/>
          <w:w w:val="101"/>
          <w:position w:val="-1"/>
          <w:sz w:val="29"/>
          <w:szCs w:val="29"/>
          <w:u w:val="thick" w:color="CC3333"/>
        </w:rPr>
        <w:t xml:space="preserve">Education and Training </w:t>
      </w:r>
      <w:r>
        <w:rPr>
          <w:rFonts w:ascii="Trebuchet MS" w:eastAsia="Trebuchet MS" w:hAnsi="Trebuchet MS" w:cs="Trebuchet MS"/>
          <w:b/>
          <w:color w:val="666666"/>
          <w:position w:val="-1"/>
          <w:sz w:val="29"/>
          <w:szCs w:val="29"/>
          <w:u w:val="thick" w:color="CC3333"/>
        </w:rPr>
        <w:tab/>
      </w:r>
    </w:p>
    <w:p w14:paraId="262D1986" w14:textId="77777777" w:rsidR="007A11A1" w:rsidRDefault="007A11A1">
      <w:pPr>
        <w:spacing w:before="3" w:line="120" w:lineRule="exact"/>
        <w:rPr>
          <w:sz w:val="13"/>
          <w:szCs w:val="13"/>
        </w:rPr>
      </w:pPr>
    </w:p>
    <w:p w14:paraId="186BCBFB" w14:textId="2B307694" w:rsidR="0065757A" w:rsidRDefault="0065757A" w:rsidP="0065757A">
      <w:pPr>
        <w:tabs>
          <w:tab w:val="left" w:pos="10740"/>
        </w:tabs>
        <w:spacing w:before="25" w:line="320" w:lineRule="exact"/>
        <w:ind w:left="120"/>
        <w:rPr>
          <w:rFonts w:ascii="Trebuchet MS" w:eastAsia="Trebuchet MS" w:hAnsi="Trebuchet MS" w:cs="Trebuchet MS"/>
          <w:b/>
          <w:w w:val="101"/>
          <w:sz w:val="21"/>
          <w:szCs w:val="21"/>
        </w:rPr>
      </w:pPr>
      <w:r>
        <w:rPr>
          <w:rFonts w:ascii="Trebuchet MS" w:eastAsia="Trebuchet MS" w:hAnsi="Trebuchet MS" w:cs="Trebuchet MS"/>
          <w:b/>
          <w:w w:val="101"/>
          <w:sz w:val="21"/>
          <w:szCs w:val="21"/>
        </w:rPr>
        <w:lastRenderedPageBreak/>
        <w:t xml:space="preserve">Master of Computer Application (Honors </w:t>
      </w:r>
      <w:proofErr w:type="gramStart"/>
      <w:r w:rsidR="00D302E7">
        <w:rPr>
          <w:rFonts w:ascii="Trebuchet MS" w:eastAsia="Trebuchet MS" w:hAnsi="Trebuchet MS" w:cs="Trebuchet MS"/>
          <w:b/>
          <w:w w:val="101"/>
          <w:sz w:val="21"/>
          <w:szCs w:val="21"/>
        </w:rPr>
        <w:t xml:space="preserve">Degree)  </w:t>
      </w:r>
      <w:r>
        <w:rPr>
          <w:rFonts w:ascii="Trebuchet MS" w:eastAsia="Trebuchet MS" w:hAnsi="Trebuchet MS" w:cs="Trebuchet MS"/>
          <w:b/>
          <w:w w:val="101"/>
          <w:sz w:val="21"/>
          <w:szCs w:val="21"/>
        </w:rPr>
        <w:t xml:space="preserve"> </w:t>
      </w:r>
      <w:proofErr w:type="gramEnd"/>
      <w:r>
        <w:rPr>
          <w:rFonts w:ascii="Trebuchet MS" w:eastAsia="Trebuchet MS" w:hAnsi="Trebuchet MS" w:cs="Trebuchet MS"/>
          <w:b/>
          <w:w w:val="101"/>
          <w:sz w:val="21"/>
          <w:szCs w:val="21"/>
        </w:rPr>
        <w:t xml:space="preserve">                                         </w:t>
      </w:r>
      <w:r w:rsidR="00D302E7">
        <w:rPr>
          <w:rFonts w:ascii="Trebuchet MS" w:eastAsia="Trebuchet MS" w:hAnsi="Trebuchet MS" w:cs="Trebuchet MS"/>
          <w:b/>
          <w:w w:val="101"/>
          <w:sz w:val="21"/>
          <w:szCs w:val="21"/>
        </w:rPr>
        <w:t xml:space="preserve">  </w:t>
      </w:r>
      <w:r>
        <w:rPr>
          <w:rFonts w:ascii="Trebuchet MS" w:eastAsia="Trebuchet MS" w:hAnsi="Trebuchet MS" w:cs="Trebuchet MS"/>
          <w:b/>
          <w:w w:val="101"/>
          <w:sz w:val="21"/>
          <w:szCs w:val="21"/>
        </w:rPr>
        <w:t xml:space="preserve">     2002-2005</w:t>
      </w:r>
    </w:p>
    <w:p w14:paraId="7A7D1B7F" w14:textId="77777777" w:rsidR="0065757A" w:rsidRDefault="0065757A" w:rsidP="0065757A">
      <w:pPr>
        <w:rPr>
          <w:rFonts w:ascii="Trebuchet MS" w:eastAsia="Trebuchet MS" w:hAnsi="Trebuchet MS" w:cs="Trebuchet MS"/>
          <w:b/>
          <w:w w:val="101"/>
          <w:sz w:val="21"/>
          <w:szCs w:val="21"/>
        </w:rPr>
      </w:pPr>
      <w:r>
        <w:rPr>
          <w:rFonts w:ascii="Trebuchet MS" w:eastAsia="Trebuchet MS" w:hAnsi="Trebuchet MS" w:cs="Trebuchet MS"/>
          <w:w w:val="101"/>
          <w:sz w:val="21"/>
          <w:szCs w:val="21"/>
        </w:rPr>
        <w:t xml:space="preserve">  University</w:t>
      </w:r>
      <w:r>
        <w:rPr>
          <w:rFonts w:ascii="Trebuchet MS" w:eastAsia="Trebuchet MS" w:hAnsi="Trebuchet MS" w:cs="Trebuchet MS"/>
          <w:sz w:val="21"/>
          <w:szCs w:val="21"/>
        </w:rPr>
        <w:t xml:space="preserve"> </w:t>
      </w:r>
      <w:r>
        <w:rPr>
          <w:rFonts w:ascii="Trebuchet MS" w:eastAsia="Trebuchet MS" w:hAnsi="Trebuchet MS" w:cs="Trebuchet MS"/>
          <w:w w:val="101"/>
          <w:sz w:val="21"/>
          <w:szCs w:val="21"/>
        </w:rPr>
        <w:t>of</w:t>
      </w:r>
      <w:r>
        <w:rPr>
          <w:rFonts w:ascii="Trebuchet MS" w:eastAsia="Trebuchet MS" w:hAnsi="Trebuchet MS" w:cs="Trebuchet MS"/>
          <w:sz w:val="21"/>
          <w:szCs w:val="21"/>
        </w:rPr>
        <w:t xml:space="preserve"> </w:t>
      </w:r>
      <w:r>
        <w:rPr>
          <w:rFonts w:ascii="Trebuchet MS" w:eastAsia="Trebuchet MS" w:hAnsi="Trebuchet MS" w:cs="Trebuchet MS"/>
          <w:w w:val="101"/>
          <w:sz w:val="21"/>
          <w:szCs w:val="21"/>
        </w:rPr>
        <w:t>Rajasthan, Jaipur (Raj) - India</w:t>
      </w:r>
    </w:p>
    <w:p w14:paraId="2C94C3A2" w14:textId="77777777" w:rsidR="0065757A" w:rsidRDefault="0065757A" w:rsidP="0065757A">
      <w:pPr>
        <w:ind w:left="720" w:firstLine="720"/>
        <w:rPr>
          <w:rFonts w:ascii="Trebuchet MS" w:eastAsia="Trebuchet MS" w:hAnsi="Trebuchet MS" w:cs="Trebuchet MS"/>
          <w:b/>
          <w:w w:val="101"/>
          <w:sz w:val="21"/>
          <w:szCs w:val="21"/>
        </w:rPr>
      </w:pPr>
    </w:p>
    <w:p w14:paraId="6221F84A" w14:textId="5E40152B" w:rsidR="0065757A" w:rsidRDefault="0065757A" w:rsidP="0065757A">
      <w:pPr>
        <w:rPr>
          <w:rFonts w:ascii="Trebuchet MS" w:eastAsia="Trebuchet MS" w:hAnsi="Trebuchet MS" w:cs="Trebuchet MS"/>
          <w:sz w:val="21"/>
          <w:szCs w:val="21"/>
        </w:rPr>
      </w:pPr>
      <w:r>
        <w:rPr>
          <w:rFonts w:ascii="Trebuchet MS" w:eastAsia="Trebuchet MS" w:hAnsi="Trebuchet MS" w:cs="Trebuchet MS"/>
          <w:b/>
          <w:w w:val="101"/>
          <w:sz w:val="21"/>
          <w:szCs w:val="21"/>
        </w:rPr>
        <w:t xml:space="preserve">  Bachelor</w:t>
      </w:r>
      <w:r>
        <w:rPr>
          <w:rFonts w:ascii="Trebuchet MS" w:eastAsia="Trebuchet MS" w:hAnsi="Trebuchet MS" w:cs="Trebuchet MS"/>
          <w:b/>
          <w:sz w:val="21"/>
          <w:szCs w:val="21"/>
        </w:rPr>
        <w:t xml:space="preserve"> </w:t>
      </w:r>
      <w:r>
        <w:rPr>
          <w:rFonts w:ascii="Trebuchet MS" w:eastAsia="Trebuchet MS" w:hAnsi="Trebuchet MS" w:cs="Trebuchet MS"/>
          <w:b/>
          <w:w w:val="101"/>
          <w:sz w:val="21"/>
          <w:szCs w:val="21"/>
        </w:rPr>
        <w:t>of</w:t>
      </w:r>
      <w:r>
        <w:rPr>
          <w:rFonts w:ascii="Trebuchet MS" w:eastAsia="Trebuchet MS" w:hAnsi="Trebuchet MS" w:cs="Trebuchet MS"/>
          <w:b/>
          <w:sz w:val="21"/>
          <w:szCs w:val="21"/>
        </w:rPr>
        <w:t xml:space="preserve"> </w:t>
      </w:r>
      <w:r>
        <w:rPr>
          <w:rFonts w:ascii="Trebuchet MS" w:eastAsia="Trebuchet MS" w:hAnsi="Trebuchet MS" w:cs="Trebuchet MS"/>
          <w:b/>
          <w:w w:val="101"/>
          <w:sz w:val="21"/>
          <w:szCs w:val="21"/>
        </w:rPr>
        <w:t>Commerce                                                                                           1999-2002</w:t>
      </w:r>
    </w:p>
    <w:p w14:paraId="4C3F11F0" w14:textId="77777777" w:rsidR="0065757A" w:rsidRDefault="0065757A" w:rsidP="0065757A">
      <w:pPr>
        <w:spacing w:before="16"/>
        <w:rPr>
          <w:rFonts w:ascii="Trebuchet MS" w:eastAsia="Trebuchet MS" w:hAnsi="Trebuchet MS" w:cs="Trebuchet MS"/>
          <w:sz w:val="21"/>
          <w:szCs w:val="21"/>
        </w:rPr>
      </w:pPr>
      <w:r>
        <w:rPr>
          <w:rFonts w:ascii="Trebuchet MS" w:eastAsia="Trebuchet MS" w:hAnsi="Trebuchet MS" w:cs="Trebuchet MS"/>
          <w:b/>
          <w:w w:val="101"/>
          <w:sz w:val="21"/>
          <w:szCs w:val="21"/>
        </w:rPr>
        <w:t xml:space="preserve">  </w:t>
      </w:r>
      <w:r>
        <w:rPr>
          <w:rFonts w:ascii="Trebuchet MS" w:eastAsia="Trebuchet MS" w:hAnsi="Trebuchet MS" w:cs="Trebuchet MS"/>
          <w:w w:val="101"/>
          <w:sz w:val="21"/>
          <w:szCs w:val="21"/>
        </w:rPr>
        <w:t>University</w:t>
      </w:r>
      <w:r>
        <w:rPr>
          <w:rFonts w:ascii="Trebuchet MS" w:eastAsia="Trebuchet MS" w:hAnsi="Trebuchet MS" w:cs="Trebuchet MS"/>
          <w:sz w:val="21"/>
          <w:szCs w:val="21"/>
        </w:rPr>
        <w:t xml:space="preserve"> </w:t>
      </w:r>
      <w:r>
        <w:rPr>
          <w:rFonts w:ascii="Trebuchet MS" w:eastAsia="Trebuchet MS" w:hAnsi="Trebuchet MS" w:cs="Trebuchet MS"/>
          <w:w w:val="101"/>
          <w:sz w:val="21"/>
          <w:szCs w:val="21"/>
        </w:rPr>
        <w:t>of</w:t>
      </w:r>
      <w:r>
        <w:rPr>
          <w:rFonts w:ascii="Trebuchet MS" w:eastAsia="Trebuchet MS" w:hAnsi="Trebuchet MS" w:cs="Trebuchet MS"/>
          <w:sz w:val="21"/>
          <w:szCs w:val="21"/>
        </w:rPr>
        <w:t xml:space="preserve"> </w:t>
      </w:r>
      <w:r>
        <w:rPr>
          <w:rFonts w:ascii="Trebuchet MS" w:eastAsia="Trebuchet MS" w:hAnsi="Trebuchet MS" w:cs="Trebuchet MS"/>
          <w:w w:val="101"/>
          <w:sz w:val="21"/>
          <w:szCs w:val="21"/>
        </w:rPr>
        <w:t>Rajasthan, Jaipur (Raj) - India</w:t>
      </w:r>
    </w:p>
    <w:p w14:paraId="5CCBAF51" w14:textId="77777777" w:rsidR="0065757A" w:rsidRDefault="0065757A" w:rsidP="0065757A">
      <w:pPr>
        <w:ind w:left="720" w:firstLine="720"/>
        <w:rPr>
          <w:rFonts w:ascii="Trebuchet MS" w:eastAsia="Trebuchet MS" w:hAnsi="Trebuchet MS" w:cs="Trebuchet MS"/>
          <w:b/>
          <w:w w:val="101"/>
          <w:sz w:val="21"/>
          <w:szCs w:val="21"/>
        </w:rPr>
      </w:pPr>
    </w:p>
    <w:p w14:paraId="1CD51120" w14:textId="2C648D5B" w:rsidR="0065757A" w:rsidRDefault="00630B8F" w:rsidP="0065757A">
      <w:pPr>
        <w:spacing w:before="35"/>
        <w:ind w:left="135"/>
        <w:rPr>
          <w:rFonts w:ascii="Trebuchet MS" w:eastAsia="Trebuchet MS" w:hAnsi="Trebuchet MS" w:cs="Trebuchet MS"/>
          <w:b/>
          <w:sz w:val="21"/>
          <w:szCs w:val="21"/>
        </w:rPr>
      </w:pPr>
      <w:r>
        <w:rPr>
          <w:rFonts w:ascii="Trebuchet MS" w:eastAsia="Trebuchet MS" w:hAnsi="Trebuchet MS" w:cs="Trebuchet MS"/>
          <w:b/>
          <w:w w:val="101"/>
          <w:sz w:val="21"/>
          <w:szCs w:val="21"/>
        </w:rPr>
        <w:t xml:space="preserve">Vendor </w:t>
      </w:r>
      <w:r w:rsidR="008A2DA6">
        <w:rPr>
          <w:rFonts w:ascii="Trebuchet MS" w:eastAsia="Trebuchet MS" w:hAnsi="Trebuchet MS" w:cs="Trebuchet MS"/>
          <w:b/>
          <w:w w:val="101"/>
          <w:sz w:val="21"/>
          <w:szCs w:val="21"/>
        </w:rPr>
        <w:t>Certifications</w:t>
      </w:r>
      <w:r w:rsidR="008A2DA6">
        <w:rPr>
          <w:rFonts w:ascii="Trebuchet MS" w:eastAsia="Trebuchet MS" w:hAnsi="Trebuchet MS" w:cs="Trebuchet MS"/>
          <w:b/>
          <w:sz w:val="21"/>
          <w:szCs w:val="21"/>
        </w:rPr>
        <w:t xml:space="preserve"> </w:t>
      </w:r>
      <w:r w:rsidR="0065757A">
        <w:rPr>
          <w:rFonts w:ascii="Trebuchet MS" w:eastAsia="Trebuchet MS" w:hAnsi="Trebuchet MS" w:cs="Trebuchet MS"/>
          <w:b/>
          <w:w w:val="101"/>
          <w:sz w:val="21"/>
          <w:szCs w:val="21"/>
        </w:rPr>
        <w:t>–</w:t>
      </w:r>
      <w:r w:rsidR="00E25C3C">
        <w:rPr>
          <w:rFonts w:ascii="Trebuchet MS" w:eastAsia="Trebuchet MS" w:hAnsi="Trebuchet MS" w:cs="Trebuchet MS"/>
          <w:b/>
          <w:sz w:val="21"/>
          <w:szCs w:val="21"/>
        </w:rPr>
        <w:t xml:space="preserve"> </w:t>
      </w:r>
    </w:p>
    <w:p w14:paraId="2A146351" w14:textId="77777777" w:rsidR="0065757A" w:rsidRDefault="00E25C3C" w:rsidP="0065757A">
      <w:pPr>
        <w:spacing w:before="35"/>
        <w:ind w:left="855" w:firstLine="585"/>
        <w:rPr>
          <w:rFonts w:ascii="Trebuchet MS" w:eastAsia="Trebuchet MS" w:hAnsi="Trebuchet MS" w:cs="Trebuchet MS"/>
          <w:bCs/>
          <w:w w:val="101"/>
          <w:sz w:val="21"/>
          <w:szCs w:val="21"/>
        </w:rPr>
      </w:pPr>
      <w:r w:rsidRPr="00C800F0">
        <w:rPr>
          <w:rFonts w:ascii="Trebuchet MS" w:eastAsia="Trebuchet MS" w:hAnsi="Trebuchet MS" w:cs="Trebuchet MS"/>
          <w:bCs/>
          <w:sz w:val="21"/>
          <w:szCs w:val="21"/>
        </w:rPr>
        <w:t>ITIL</w:t>
      </w:r>
      <w:r w:rsidR="008A2DA6" w:rsidRPr="00C800F0">
        <w:rPr>
          <w:rFonts w:ascii="Trebuchet MS" w:eastAsia="Trebuchet MS" w:hAnsi="Trebuchet MS" w:cs="Trebuchet MS"/>
          <w:bCs/>
          <w:sz w:val="21"/>
          <w:szCs w:val="21"/>
        </w:rPr>
        <w:t xml:space="preserve"> </w:t>
      </w:r>
      <w:r w:rsidR="008A2DA6"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V</w:t>
      </w:r>
      <w:r w:rsidR="00630B8F"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4</w:t>
      </w:r>
      <w:r w:rsidR="008A2DA6"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(201</w:t>
      </w:r>
      <w:r w:rsidR="00630B8F"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9</w:t>
      </w:r>
      <w:r w:rsidR="008A2DA6"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)</w:t>
      </w:r>
      <w:r w:rsidR="008A2DA6" w:rsidRPr="00C800F0">
        <w:rPr>
          <w:rFonts w:ascii="Trebuchet MS" w:eastAsia="Trebuchet MS" w:hAnsi="Trebuchet MS" w:cs="Trebuchet MS"/>
          <w:bCs/>
          <w:sz w:val="21"/>
          <w:szCs w:val="21"/>
        </w:rPr>
        <w:t xml:space="preserve"> </w:t>
      </w:r>
      <w:r w:rsidR="008A2DA6"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-</w:t>
      </w:r>
      <w:r w:rsidR="008A2DA6" w:rsidRPr="00C800F0">
        <w:rPr>
          <w:rFonts w:ascii="Trebuchet MS" w:eastAsia="Trebuchet MS" w:hAnsi="Trebuchet MS" w:cs="Trebuchet MS"/>
          <w:bCs/>
          <w:sz w:val="21"/>
          <w:szCs w:val="21"/>
        </w:rPr>
        <w:t xml:space="preserve"> </w:t>
      </w:r>
      <w:r w:rsidR="008A2DA6"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Foundation</w:t>
      </w:r>
      <w:r w:rsidR="008A2DA6" w:rsidRPr="00C800F0">
        <w:rPr>
          <w:rFonts w:ascii="Trebuchet MS" w:eastAsia="Trebuchet MS" w:hAnsi="Trebuchet MS" w:cs="Trebuchet MS"/>
          <w:bCs/>
          <w:sz w:val="21"/>
          <w:szCs w:val="21"/>
        </w:rPr>
        <w:t xml:space="preserve"> </w:t>
      </w:r>
      <w:r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Certification</w:t>
      </w:r>
    </w:p>
    <w:p w14:paraId="3C1A9300" w14:textId="643AEB13" w:rsidR="0065757A" w:rsidRDefault="0065757A" w:rsidP="0065757A">
      <w:pPr>
        <w:spacing w:before="35"/>
        <w:ind w:left="135" w:firstLine="585"/>
        <w:rPr>
          <w:rFonts w:ascii="Trebuchet MS" w:eastAsia="Trebuchet MS" w:hAnsi="Trebuchet MS" w:cs="Trebuchet MS"/>
          <w:bCs/>
          <w:sz w:val="21"/>
          <w:szCs w:val="21"/>
        </w:rPr>
      </w:pPr>
      <w:r>
        <w:rPr>
          <w:rFonts w:ascii="Trebuchet MS" w:eastAsia="Trebuchet MS" w:hAnsi="Trebuchet MS" w:cs="Trebuchet MS"/>
          <w:bCs/>
          <w:sz w:val="21"/>
          <w:szCs w:val="21"/>
        </w:rPr>
        <w:t xml:space="preserve">           </w:t>
      </w:r>
      <w:r w:rsidR="00F6691E" w:rsidRPr="00C800F0">
        <w:rPr>
          <w:rFonts w:ascii="Trebuchet MS" w:eastAsia="Trebuchet MS" w:hAnsi="Trebuchet MS" w:cs="Trebuchet MS"/>
          <w:bCs/>
          <w:sz w:val="21"/>
          <w:szCs w:val="21"/>
        </w:rPr>
        <w:t>Splunk Core Certified User</w:t>
      </w:r>
      <w:r w:rsidR="0011495E">
        <w:rPr>
          <w:rFonts w:ascii="Trebuchet MS" w:eastAsia="Trebuchet MS" w:hAnsi="Trebuchet MS" w:cs="Trebuchet MS"/>
          <w:bCs/>
          <w:sz w:val="21"/>
          <w:szCs w:val="21"/>
        </w:rPr>
        <w:t xml:space="preserve"> (2019)</w:t>
      </w:r>
    </w:p>
    <w:p w14:paraId="592BA7C6" w14:textId="17DA3E5E" w:rsidR="00833422" w:rsidRPr="00C800F0" w:rsidRDefault="0065757A" w:rsidP="0065757A">
      <w:pPr>
        <w:spacing w:before="35"/>
        <w:ind w:left="135" w:firstLine="585"/>
        <w:rPr>
          <w:rFonts w:ascii="Trebuchet MS" w:eastAsia="Trebuchet MS" w:hAnsi="Trebuchet MS" w:cs="Trebuchet MS"/>
          <w:bCs/>
          <w:sz w:val="21"/>
          <w:szCs w:val="21"/>
        </w:rPr>
      </w:pPr>
      <w:r>
        <w:rPr>
          <w:rFonts w:ascii="Trebuchet MS" w:eastAsia="Trebuchet MS" w:hAnsi="Trebuchet MS" w:cs="Trebuchet MS"/>
          <w:bCs/>
          <w:sz w:val="21"/>
          <w:szCs w:val="21"/>
        </w:rPr>
        <w:t xml:space="preserve">          </w:t>
      </w:r>
      <w:r w:rsidR="00264247" w:rsidRPr="00C800F0">
        <w:rPr>
          <w:rFonts w:ascii="Trebuchet MS" w:eastAsia="Trebuchet MS" w:hAnsi="Trebuchet MS" w:cs="Trebuchet MS"/>
          <w:bCs/>
          <w:sz w:val="21"/>
          <w:szCs w:val="21"/>
        </w:rPr>
        <w:t xml:space="preserve"> AWS Certified </w:t>
      </w:r>
      <w:r>
        <w:rPr>
          <w:rFonts w:ascii="Trebuchet MS" w:eastAsia="Trebuchet MS" w:hAnsi="Trebuchet MS" w:cs="Trebuchet MS"/>
          <w:bCs/>
          <w:sz w:val="21"/>
          <w:szCs w:val="21"/>
        </w:rPr>
        <w:t xml:space="preserve">  </w:t>
      </w:r>
      <w:r w:rsidR="00264247" w:rsidRPr="00C800F0">
        <w:rPr>
          <w:rFonts w:ascii="Trebuchet MS" w:eastAsia="Trebuchet MS" w:hAnsi="Trebuchet MS" w:cs="Trebuchet MS"/>
          <w:bCs/>
          <w:sz w:val="21"/>
          <w:szCs w:val="21"/>
        </w:rPr>
        <w:t>Architect Associate</w:t>
      </w:r>
      <w:r w:rsidR="005825B8" w:rsidRPr="00C800F0">
        <w:rPr>
          <w:rFonts w:ascii="Trebuchet MS" w:eastAsia="Trebuchet MS" w:hAnsi="Trebuchet MS" w:cs="Trebuchet MS"/>
          <w:bCs/>
          <w:sz w:val="21"/>
          <w:szCs w:val="21"/>
        </w:rPr>
        <w:t>-2019</w:t>
      </w:r>
    </w:p>
    <w:p w14:paraId="7AD02A9F" w14:textId="1325C048" w:rsidR="00833422" w:rsidRPr="0065757A" w:rsidRDefault="0065757A" w:rsidP="0065757A">
      <w:pPr>
        <w:spacing w:before="35"/>
        <w:rPr>
          <w:rFonts w:ascii="Trebuchet MS" w:eastAsia="Trebuchet MS" w:hAnsi="Trebuchet MS" w:cs="Trebuchet MS"/>
          <w:b/>
          <w:sz w:val="21"/>
          <w:szCs w:val="21"/>
        </w:rPr>
      </w:pPr>
      <w:r w:rsidRPr="0065757A">
        <w:rPr>
          <w:rFonts w:ascii="Trebuchet MS" w:eastAsia="Trebuchet MS" w:hAnsi="Trebuchet MS" w:cs="Trebuchet MS"/>
          <w:b/>
          <w:w w:val="101"/>
          <w:sz w:val="21"/>
          <w:szCs w:val="21"/>
        </w:rPr>
        <w:t xml:space="preserve">  </w:t>
      </w:r>
      <w:r>
        <w:rPr>
          <w:rFonts w:ascii="Trebuchet MS" w:eastAsia="Trebuchet MS" w:hAnsi="Trebuchet MS" w:cs="Trebuchet MS"/>
          <w:b/>
          <w:w w:val="101"/>
          <w:sz w:val="21"/>
          <w:szCs w:val="21"/>
        </w:rPr>
        <w:t xml:space="preserve"> </w:t>
      </w:r>
      <w:r w:rsidR="008A2DA6" w:rsidRPr="0065757A">
        <w:rPr>
          <w:rFonts w:ascii="Trebuchet MS" w:eastAsia="Trebuchet MS" w:hAnsi="Trebuchet MS" w:cs="Trebuchet MS"/>
          <w:b/>
          <w:w w:val="101"/>
          <w:sz w:val="21"/>
          <w:szCs w:val="21"/>
        </w:rPr>
        <w:t>Tech</w:t>
      </w:r>
      <w:r w:rsidR="008A2DA6" w:rsidRPr="0065757A">
        <w:rPr>
          <w:rFonts w:ascii="Trebuchet MS" w:eastAsia="Trebuchet MS" w:hAnsi="Trebuchet MS" w:cs="Trebuchet MS"/>
          <w:b/>
          <w:sz w:val="21"/>
          <w:szCs w:val="21"/>
        </w:rPr>
        <w:t xml:space="preserve"> </w:t>
      </w:r>
      <w:r w:rsidR="008A2DA6" w:rsidRPr="0065757A">
        <w:rPr>
          <w:rFonts w:ascii="Trebuchet MS" w:eastAsia="Trebuchet MS" w:hAnsi="Trebuchet MS" w:cs="Trebuchet MS"/>
          <w:b/>
          <w:w w:val="101"/>
          <w:sz w:val="21"/>
          <w:szCs w:val="21"/>
        </w:rPr>
        <w:t>Mahindra</w:t>
      </w:r>
      <w:r w:rsidR="00833422" w:rsidRPr="0065757A">
        <w:rPr>
          <w:rFonts w:ascii="Trebuchet MS" w:eastAsia="Trebuchet MS" w:hAnsi="Trebuchet MS" w:cs="Trebuchet MS"/>
          <w:b/>
          <w:w w:val="101"/>
          <w:sz w:val="21"/>
          <w:szCs w:val="21"/>
        </w:rPr>
        <w:t xml:space="preserve"> </w:t>
      </w:r>
      <w:r w:rsidR="008A2DA6" w:rsidRPr="0065757A">
        <w:rPr>
          <w:rFonts w:ascii="Trebuchet MS" w:eastAsia="Trebuchet MS" w:hAnsi="Trebuchet MS" w:cs="Trebuchet MS"/>
          <w:b/>
          <w:w w:val="101"/>
          <w:sz w:val="21"/>
          <w:szCs w:val="21"/>
        </w:rPr>
        <w:t>Internal</w:t>
      </w:r>
      <w:r w:rsidR="008A2DA6" w:rsidRPr="0065757A">
        <w:rPr>
          <w:rFonts w:ascii="Trebuchet MS" w:eastAsia="Trebuchet MS" w:hAnsi="Trebuchet MS" w:cs="Trebuchet MS"/>
          <w:b/>
          <w:sz w:val="21"/>
          <w:szCs w:val="21"/>
        </w:rPr>
        <w:t xml:space="preserve"> </w:t>
      </w:r>
      <w:r w:rsidR="00833422" w:rsidRPr="0065757A">
        <w:rPr>
          <w:rFonts w:ascii="Trebuchet MS" w:eastAsia="Trebuchet MS" w:hAnsi="Trebuchet MS" w:cs="Trebuchet MS"/>
          <w:b/>
          <w:sz w:val="21"/>
          <w:szCs w:val="21"/>
        </w:rPr>
        <w:t>trainings</w:t>
      </w:r>
    </w:p>
    <w:p w14:paraId="1F0011D8" w14:textId="7D94B83D" w:rsidR="007A11A1" w:rsidRPr="00C800F0" w:rsidRDefault="008A2DA6" w:rsidP="00B25913">
      <w:pPr>
        <w:spacing w:before="35"/>
        <w:ind w:left="720" w:firstLine="720"/>
        <w:rPr>
          <w:rFonts w:ascii="Trebuchet MS" w:eastAsia="Trebuchet MS" w:hAnsi="Trebuchet MS" w:cs="Trebuchet MS"/>
          <w:bCs/>
          <w:w w:val="101"/>
          <w:sz w:val="21"/>
          <w:szCs w:val="21"/>
        </w:rPr>
      </w:pPr>
      <w:r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Project</w:t>
      </w:r>
      <w:r w:rsidRPr="00C800F0">
        <w:rPr>
          <w:rFonts w:ascii="Trebuchet MS" w:eastAsia="Trebuchet MS" w:hAnsi="Trebuchet MS" w:cs="Trebuchet MS"/>
          <w:bCs/>
          <w:sz w:val="21"/>
          <w:szCs w:val="21"/>
        </w:rPr>
        <w:t xml:space="preserve"> </w:t>
      </w:r>
      <w:r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Management</w:t>
      </w:r>
      <w:r w:rsidRPr="00C800F0">
        <w:rPr>
          <w:rFonts w:ascii="Trebuchet MS" w:eastAsia="Trebuchet MS" w:hAnsi="Trebuchet MS" w:cs="Trebuchet MS"/>
          <w:bCs/>
          <w:sz w:val="21"/>
          <w:szCs w:val="21"/>
        </w:rPr>
        <w:t xml:space="preserve"> </w:t>
      </w:r>
      <w:r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Professional</w:t>
      </w:r>
      <w:r w:rsidRPr="00C800F0">
        <w:rPr>
          <w:rFonts w:ascii="Trebuchet MS" w:eastAsia="Trebuchet MS" w:hAnsi="Trebuchet MS" w:cs="Trebuchet MS"/>
          <w:bCs/>
          <w:sz w:val="21"/>
          <w:szCs w:val="21"/>
        </w:rPr>
        <w:t xml:space="preserve"> </w:t>
      </w:r>
      <w:r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(PMP)</w:t>
      </w:r>
      <w:r w:rsidR="00833422"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,</w:t>
      </w:r>
      <w:r w:rsidRPr="00C800F0">
        <w:rPr>
          <w:rFonts w:ascii="Trebuchet MS" w:eastAsia="Trebuchet MS" w:hAnsi="Trebuchet MS" w:cs="Trebuchet MS"/>
          <w:bCs/>
          <w:sz w:val="21"/>
          <w:szCs w:val="21"/>
        </w:rPr>
        <w:t xml:space="preserve"> </w:t>
      </w:r>
      <w:r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Microservices</w:t>
      </w:r>
      <w:r w:rsidR="00833422" w:rsidRPr="00C800F0">
        <w:rPr>
          <w:rFonts w:ascii="Trebuchet MS" w:eastAsia="Trebuchet MS" w:hAnsi="Trebuchet MS" w:cs="Trebuchet MS"/>
          <w:bCs/>
          <w:sz w:val="21"/>
          <w:szCs w:val="21"/>
        </w:rPr>
        <w:t xml:space="preserve">, </w:t>
      </w:r>
      <w:r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Kubernetes</w:t>
      </w:r>
      <w:r w:rsidR="00833422"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,</w:t>
      </w:r>
      <w:r w:rsidRPr="00C800F0">
        <w:rPr>
          <w:rFonts w:ascii="Trebuchet MS" w:eastAsia="Trebuchet MS" w:hAnsi="Trebuchet MS" w:cs="Trebuchet MS"/>
          <w:bCs/>
          <w:sz w:val="21"/>
          <w:szCs w:val="21"/>
        </w:rPr>
        <w:t xml:space="preserve"> </w:t>
      </w:r>
      <w:r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Dev</w:t>
      </w:r>
      <w:r w:rsidR="00DA524D"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O</w:t>
      </w:r>
      <w:r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>ps</w:t>
      </w:r>
      <w:r w:rsidR="00833422" w:rsidRPr="00C800F0">
        <w:rPr>
          <w:rFonts w:ascii="Trebuchet MS" w:eastAsia="Trebuchet MS" w:hAnsi="Trebuchet MS" w:cs="Trebuchet MS"/>
          <w:bCs/>
          <w:w w:val="101"/>
          <w:sz w:val="21"/>
          <w:szCs w:val="21"/>
        </w:rPr>
        <w:t xml:space="preserve">, AWS, </w:t>
      </w:r>
    </w:p>
    <w:bookmarkEnd w:id="0"/>
    <w:p w14:paraId="60B95D83" w14:textId="6D310D6F" w:rsidR="00833422" w:rsidRDefault="00833422" w:rsidP="00B25913">
      <w:pPr>
        <w:spacing w:before="35"/>
        <w:ind w:left="720" w:firstLine="720"/>
        <w:rPr>
          <w:rFonts w:ascii="Trebuchet MS" w:eastAsia="Trebuchet MS" w:hAnsi="Trebuchet MS" w:cs="Trebuchet MS"/>
          <w:b/>
          <w:w w:val="101"/>
          <w:sz w:val="21"/>
          <w:szCs w:val="21"/>
        </w:rPr>
      </w:pPr>
    </w:p>
    <w:p w14:paraId="6E0E590E" w14:textId="77777777" w:rsidR="007A11A1" w:rsidRDefault="007D5512">
      <w:pPr>
        <w:spacing w:line="320" w:lineRule="exact"/>
        <w:ind w:left="120"/>
        <w:rPr>
          <w:rFonts w:ascii="Trebuchet MS" w:eastAsia="Trebuchet MS" w:hAnsi="Trebuchet MS" w:cs="Trebuchet MS"/>
          <w:sz w:val="29"/>
          <w:szCs w:val="29"/>
        </w:rPr>
      </w:pPr>
      <w:r>
        <w:pict w14:anchorId="28BEAB30">
          <v:group id="_x0000_s1028" style="position:absolute;left:0;text-align:left;margin-left:40pt;margin-top:18.1pt;width:532pt;height:0;z-index:-251623936;mso-position-horizontal-relative:page" coordorigin="800,362" coordsize="10640,0">
            <v:shape id="_x0000_s1029" style="position:absolute;left:800;top:362;width:10640;height:0" coordorigin="800,362" coordsize="10640,0" path="m11440,362l800,362e" filled="f" strokecolor="#c33" strokeweight=".47036mm">
              <v:path arrowok="t"/>
            </v:shape>
            <w10:wrap anchorx="page"/>
          </v:group>
        </w:pict>
      </w:r>
      <w:r w:rsidR="008A2DA6">
        <w:rPr>
          <w:rFonts w:ascii="Trebuchet MS" w:eastAsia="Trebuchet MS" w:hAnsi="Trebuchet MS" w:cs="Trebuchet MS"/>
          <w:b/>
          <w:color w:val="666666"/>
          <w:w w:val="101"/>
          <w:position w:val="-1"/>
          <w:sz w:val="29"/>
          <w:szCs w:val="29"/>
        </w:rPr>
        <w:t>Accomplishments</w:t>
      </w:r>
    </w:p>
    <w:p w14:paraId="377B4ED2" w14:textId="77777777" w:rsidR="007A11A1" w:rsidRDefault="007A11A1">
      <w:pPr>
        <w:spacing w:before="3" w:line="120" w:lineRule="exact"/>
        <w:rPr>
          <w:sz w:val="13"/>
          <w:szCs w:val="13"/>
        </w:rPr>
      </w:pPr>
    </w:p>
    <w:p w14:paraId="108B94F3" w14:textId="45A5BE5B" w:rsidR="00C40064" w:rsidRDefault="00C40064" w:rsidP="00C40064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pacing w:val="4"/>
          <w:sz w:val="24"/>
        </w:rPr>
      </w:pPr>
      <w:r w:rsidRPr="00C40064">
        <w:rPr>
          <w:spacing w:val="4"/>
          <w:sz w:val="24"/>
        </w:rPr>
        <w:t>Achieved 20% Project Productivity gains</w:t>
      </w:r>
      <w:r>
        <w:rPr>
          <w:spacing w:val="4"/>
          <w:sz w:val="24"/>
        </w:rPr>
        <w:t xml:space="preserve"> on year basis</w:t>
      </w:r>
      <w:r w:rsidR="00C06002">
        <w:rPr>
          <w:spacing w:val="4"/>
          <w:sz w:val="24"/>
        </w:rPr>
        <w:t xml:space="preserve"> </w:t>
      </w:r>
      <w:r w:rsidR="001C5C0B">
        <w:rPr>
          <w:spacing w:val="4"/>
          <w:sz w:val="24"/>
        </w:rPr>
        <w:t xml:space="preserve">- </w:t>
      </w:r>
      <w:r w:rsidR="001C5C0B" w:rsidRPr="001C5C0B">
        <w:rPr>
          <w:b/>
          <w:bCs/>
          <w:spacing w:val="4"/>
          <w:sz w:val="24"/>
        </w:rPr>
        <w:t>Year</w:t>
      </w:r>
      <w:r w:rsidR="00C06002" w:rsidRPr="00C06002">
        <w:rPr>
          <w:b/>
          <w:bCs/>
          <w:spacing w:val="4"/>
          <w:sz w:val="24"/>
        </w:rPr>
        <w:t xml:space="preserve"> 2018</w:t>
      </w:r>
    </w:p>
    <w:p w14:paraId="13C9942C" w14:textId="48582A79" w:rsidR="00D94C25" w:rsidRDefault="00D94C25" w:rsidP="00C40064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pacing w:val="4"/>
          <w:sz w:val="24"/>
        </w:rPr>
      </w:pPr>
      <w:r>
        <w:rPr>
          <w:spacing w:val="4"/>
          <w:sz w:val="24"/>
        </w:rPr>
        <w:t xml:space="preserve">Achieved Target of Implementing Service Now on 40 </w:t>
      </w:r>
      <w:r w:rsidR="001C5C0B">
        <w:rPr>
          <w:spacing w:val="4"/>
          <w:sz w:val="24"/>
        </w:rPr>
        <w:t>applications,</w:t>
      </w:r>
      <w:r>
        <w:rPr>
          <w:spacing w:val="4"/>
          <w:sz w:val="24"/>
        </w:rPr>
        <w:t xml:space="preserve"> reducing the problem ticket count by 70</w:t>
      </w:r>
      <w:r w:rsidR="00F71280">
        <w:rPr>
          <w:spacing w:val="4"/>
          <w:sz w:val="24"/>
        </w:rPr>
        <w:t>%.</w:t>
      </w:r>
      <w:r w:rsidR="001C5C0B">
        <w:rPr>
          <w:spacing w:val="4"/>
          <w:sz w:val="24"/>
        </w:rPr>
        <w:t xml:space="preserve"> </w:t>
      </w:r>
      <w:r w:rsidR="001C5C0B" w:rsidRPr="001C5C0B">
        <w:rPr>
          <w:b/>
          <w:bCs/>
          <w:spacing w:val="4"/>
          <w:sz w:val="24"/>
        </w:rPr>
        <w:t>Year</w:t>
      </w:r>
      <w:r w:rsidR="001C5C0B" w:rsidRPr="00C06002">
        <w:rPr>
          <w:b/>
          <w:bCs/>
          <w:spacing w:val="4"/>
          <w:sz w:val="24"/>
        </w:rPr>
        <w:t xml:space="preserve"> 201</w:t>
      </w:r>
      <w:r w:rsidR="001C5C0B">
        <w:rPr>
          <w:b/>
          <w:bCs/>
          <w:spacing w:val="4"/>
          <w:sz w:val="24"/>
        </w:rPr>
        <w:t>7-2018</w:t>
      </w:r>
    </w:p>
    <w:p w14:paraId="6F2A0269" w14:textId="1ABBE698" w:rsidR="0039306D" w:rsidRPr="00C40064" w:rsidRDefault="0039306D" w:rsidP="00C40064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pacing w:val="4"/>
          <w:sz w:val="24"/>
        </w:rPr>
      </w:pPr>
      <w:r>
        <w:rPr>
          <w:spacing w:val="4"/>
          <w:sz w:val="24"/>
        </w:rPr>
        <w:t>Achieved one touch deployment of targeted 20+ apps via AWS Dev tools.</w:t>
      </w:r>
      <w:r w:rsidR="001C5C0B">
        <w:rPr>
          <w:spacing w:val="4"/>
          <w:sz w:val="24"/>
        </w:rPr>
        <w:t xml:space="preserve"> </w:t>
      </w:r>
      <w:r w:rsidR="002E6670" w:rsidRPr="002E6670">
        <w:rPr>
          <w:b/>
          <w:bCs/>
          <w:spacing w:val="4"/>
          <w:sz w:val="24"/>
        </w:rPr>
        <w:t>Year</w:t>
      </w:r>
      <w:r w:rsidR="002E6670">
        <w:rPr>
          <w:spacing w:val="4"/>
          <w:sz w:val="24"/>
        </w:rPr>
        <w:t>:2017-2018</w:t>
      </w:r>
    </w:p>
    <w:p w14:paraId="55DDECC4" w14:textId="358A21F2" w:rsidR="00C40064" w:rsidRDefault="00C40064" w:rsidP="00C40064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pacing w:val="4"/>
          <w:sz w:val="24"/>
        </w:rPr>
      </w:pPr>
      <w:r w:rsidRPr="00C40064">
        <w:rPr>
          <w:spacing w:val="4"/>
          <w:sz w:val="24"/>
        </w:rPr>
        <w:t xml:space="preserve">Achieved the target of 20+ mission critical apps </w:t>
      </w:r>
      <w:r>
        <w:rPr>
          <w:spacing w:val="4"/>
          <w:sz w:val="24"/>
        </w:rPr>
        <w:t xml:space="preserve">per year </w:t>
      </w:r>
      <w:r w:rsidR="004F0662">
        <w:rPr>
          <w:spacing w:val="4"/>
          <w:sz w:val="24"/>
        </w:rPr>
        <w:t xml:space="preserve">for CI/CD, </w:t>
      </w:r>
      <w:r w:rsidR="00F71280">
        <w:rPr>
          <w:spacing w:val="4"/>
          <w:sz w:val="24"/>
        </w:rPr>
        <w:t xml:space="preserve">CA RA </w:t>
      </w:r>
      <w:r w:rsidR="004F0662">
        <w:rPr>
          <w:spacing w:val="4"/>
          <w:sz w:val="24"/>
        </w:rPr>
        <w:t>A</w:t>
      </w:r>
      <w:r w:rsidRPr="00C40064">
        <w:rPr>
          <w:spacing w:val="4"/>
          <w:sz w:val="24"/>
        </w:rPr>
        <w:t>utomation</w:t>
      </w:r>
    </w:p>
    <w:p w14:paraId="0F451AC2" w14:textId="65F24FA9" w:rsidR="002E6670" w:rsidRPr="00C40064" w:rsidRDefault="002E6670" w:rsidP="002E6670">
      <w:pPr>
        <w:pStyle w:val="ListParagraph"/>
        <w:autoSpaceDE w:val="0"/>
        <w:autoSpaceDN w:val="0"/>
        <w:adjustRightInd w:val="0"/>
        <w:ind w:left="1800"/>
        <w:rPr>
          <w:spacing w:val="4"/>
          <w:sz w:val="24"/>
        </w:rPr>
      </w:pPr>
      <w:r w:rsidRPr="002E6670">
        <w:rPr>
          <w:b/>
          <w:bCs/>
          <w:spacing w:val="4"/>
          <w:sz w:val="24"/>
        </w:rPr>
        <w:t>Year</w:t>
      </w:r>
      <w:r>
        <w:rPr>
          <w:spacing w:val="4"/>
          <w:sz w:val="24"/>
        </w:rPr>
        <w:t xml:space="preserve"> 2016-2017-2018</w:t>
      </w:r>
    </w:p>
    <w:p w14:paraId="3DD107C6" w14:textId="2F04851B" w:rsidR="00C40064" w:rsidRPr="00C40064" w:rsidRDefault="00C40064" w:rsidP="00C40064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pacing w:val="4"/>
          <w:sz w:val="24"/>
        </w:rPr>
      </w:pPr>
      <w:r w:rsidRPr="00C40064">
        <w:rPr>
          <w:spacing w:val="4"/>
          <w:sz w:val="24"/>
        </w:rPr>
        <w:t>Scored the targeted Customer satisfaction score of 8+ (out of 10)</w:t>
      </w:r>
      <w:r w:rsidR="001C5C0B">
        <w:rPr>
          <w:spacing w:val="4"/>
          <w:sz w:val="24"/>
        </w:rPr>
        <w:t xml:space="preserve"> – </w:t>
      </w:r>
      <w:r w:rsidR="001C5C0B" w:rsidRPr="001C5C0B">
        <w:rPr>
          <w:b/>
          <w:bCs/>
          <w:spacing w:val="4"/>
          <w:sz w:val="24"/>
        </w:rPr>
        <w:t>Year</w:t>
      </w:r>
      <w:r w:rsidR="001C5C0B">
        <w:rPr>
          <w:spacing w:val="4"/>
          <w:sz w:val="24"/>
        </w:rPr>
        <w:t xml:space="preserve"> 2016-2017-2018</w:t>
      </w:r>
    </w:p>
    <w:p w14:paraId="7F49EF81" w14:textId="0E63D7DA" w:rsidR="00A86D57" w:rsidRPr="004A3C23" w:rsidRDefault="00C40064" w:rsidP="004A3C23">
      <w:pPr>
        <w:pStyle w:val="ListParagraph"/>
        <w:numPr>
          <w:ilvl w:val="0"/>
          <w:numId w:val="11"/>
        </w:numPr>
        <w:spacing w:before="16" w:line="255" w:lineRule="auto"/>
        <w:ind w:right="107"/>
        <w:rPr>
          <w:spacing w:val="4"/>
          <w:sz w:val="24"/>
        </w:rPr>
      </w:pPr>
      <w:r w:rsidRPr="00C40064">
        <w:rPr>
          <w:spacing w:val="4"/>
          <w:sz w:val="24"/>
        </w:rPr>
        <w:t>Achieved desired Net promoter score from the client</w:t>
      </w:r>
      <w:r w:rsidR="008A2DA6" w:rsidRPr="00C40064">
        <w:rPr>
          <w:spacing w:val="4"/>
          <w:sz w:val="24"/>
        </w:rPr>
        <w:t>.</w:t>
      </w:r>
      <w:r w:rsidR="005002C2">
        <w:rPr>
          <w:spacing w:val="4"/>
          <w:sz w:val="24"/>
        </w:rPr>
        <w:t xml:space="preserve"> </w:t>
      </w:r>
      <w:r w:rsidR="005002C2" w:rsidRPr="005002C2">
        <w:rPr>
          <w:b/>
          <w:bCs/>
          <w:spacing w:val="4"/>
          <w:sz w:val="24"/>
        </w:rPr>
        <w:t>Year</w:t>
      </w:r>
      <w:r w:rsidR="005002C2">
        <w:rPr>
          <w:spacing w:val="4"/>
          <w:sz w:val="24"/>
        </w:rPr>
        <w:t xml:space="preserve"> 2017-2018</w:t>
      </w:r>
    </w:p>
    <w:sectPr w:rsidR="00A86D57" w:rsidRPr="004A3C23">
      <w:type w:val="continuous"/>
      <w:pgSz w:w="12240" w:h="15840"/>
      <w:pgMar w:top="1040" w:right="70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8775AF"/>
    <w:multiLevelType w:val="hybridMultilevel"/>
    <w:tmpl w:val="51942E80"/>
    <w:lvl w:ilvl="0" w:tplc="F6CEE136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67B9"/>
    <w:multiLevelType w:val="multilevel"/>
    <w:tmpl w:val="F5E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EC6C36"/>
    <w:multiLevelType w:val="multilevel"/>
    <w:tmpl w:val="2F56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A2FC8"/>
    <w:multiLevelType w:val="hybridMultilevel"/>
    <w:tmpl w:val="53AC8824"/>
    <w:lvl w:ilvl="0" w:tplc="DF7AE7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CC5027"/>
    <w:multiLevelType w:val="hybridMultilevel"/>
    <w:tmpl w:val="47980AC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25969CF"/>
    <w:multiLevelType w:val="hybridMultilevel"/>
    <w:tmpl w:val="54F6BD22"/>
    <w:lvl w:ilvl="0" w:tplc="01C8BBF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F8D7C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4E3B24"/>
    <w:multiLevelType w:val="multilevel"/>
    <w:tmpl w:val="1B1ECBF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35916EB"/>
    <w:multiLevelType w:val="multilevel"/>
    <w:tmpl w:val="BE7E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A02C1"/>
    <w:multiLevelType w:val="hybridMultilevel"/>
    <w:tmpl w:val="8BE0967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B9221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C9F5748"/>
    <w:multiLevelType w:val="multilevel"/>
    <w:tmpl w:val="724C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367E4"/>
    <w:multiLevelType w:val="hybridMultilevel"/>
    <w:tmpl w:val="AEAA2060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3FF26623"/>
    <w:multiLevelType w:val="hybridMultilevel"/>
    <w:tmpl w:val="46BC23FE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4E793136"/>
    <w:multiLevelType w:val="hybridMultilevel"/>
    <w:tmpl w:val="58F8BDE4"/>
    <w:lvl w:ilvl="0" w:tplc="C95077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4050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BEDB3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C4517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3C130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60F3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26CB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66BA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220C5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E7AA5"/>
    <w:multiLevelType w:val="hybridMultilevel"/>
    <w:tmpl w:val="DE04D2C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C2466A8"/>
    <w:multiLevelType w:val="hybridMultilevel"/>
    <w:tmpl w:val="2C5E7CDA"/>
    <w:lvl w:ilvl="0" w:tplc="FDE86E9E">
      <w:start w:val="1"/>
      <w:numFmt w:val="decimal"/>
      <w:lvlText w:val="%1)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D2F7407"/>
    <w:multiLevelType w:val="hybridMultilevel"/>
    <w:tmpl w:val="DFE602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352257"/>
    <w:multiLevelType w:val="hybridMultilevel"/>
    <w:tmpl w:val="9F6A4F06"/>
    <w:lvl w:ilvl="0" w:tplc="956A6E5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274282A"/>
    <w:multiLevelType w:val="hybridMultilevel"/>
    <w:tmpl w:val="695C5B4E"/>
    <w:lvl w:ilvl="0" w:tplc="CEF8B24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5D66C7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6933072"/>
    <w:multiLevelType w:val="hybridMultilevel"/>
    <w:tmpl w:val="51942E80"/>
    <w:lvl w:ilvl="0" w:tplc="F6CEE136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6FC6F05"/>
    <w:multiLevelType w:val="multilevel"/>
    <w:tmpl w:val="BE0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ABF3926"/>
    <w:multiLevelType w:val="hybridMultilevel"/>
    <w:tmpl w:val="6194CE38"/>
    <w:lvl w:ilvl="0" w:tplc="05BAE958">
      <w:start w:val="3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>
    <w:abstractNumId w:val="4"/>
  </w:num>
  <w:num w:numId="4">
    <w:abstractNumId w:val="20"/>
  </w:num>
  <w:num w:numId="5">
    <w:abstractNumId w:val="7"/>
  </w:num>
  <w:num w:numId="6">
    <w:abstractNumId w:val="21"/>
  </w:num>
  <w:num w:numId="7">
    <w:abstractNumId w:val="18"/>
  </w:num>
  <w:num w:numId="8">
    <w:abstractNumId w:val="10"/>
  </w:num>
  <w:num w:numId="9">
    <w:abstractNumId w:val="11"/>
  </w:num>
  <w:num w:numId="10">
    <w:abstractNumId w:val="14"/>
  </w:num>
  <w:num w:numId="11">
    <w:abstractNumId w:val="16"/>
  </w:num>
  <w:num w:numId="12">
    <w:abstractNumId w:val="19"/>
  </w:num>
  <w:num w:numId="13">
    <w:abstractNumId w:val="23"/>
  </w:num>
  <w:num w:numId="14">
    <w:abstractNumId w:val="9"/>
  </w:num>
  <w:num w:numId="15">
    <w:abstractNumId w:val="2"/>
  </w:num>
  <w:num w:numId="16">
    <w:abstractNumId w:val="6"/>
  </w:num>
  <w:num w:numId="17">
    <w:abstractNumId w:val="17"/>
  </w:num>
  <w:num w:numId="18">
    <w:abstractNumId w:val="22"/>
  </w:num>
  <w:num w:numId="19">
    <w:abstractNumId w:val="24"/>
  </w:num>
  <w:num w:numId="20">
    <w:abstractNumId w:val="13"/>
  </w:num>
  <w:num w:numId="21">
    <w:abstractNumId w:val="1"/>
  </w:num>
  <w:num w:numId="22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12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1A1"/>
    <w:rsid w:val="00001AA4"/>
    <w:rsid w:val="00003C3C"/>
    <w:rsid w:val="00006CAE"/>
    <w:rsid w:val="000159B4"/>
    <w:rsid w:val="00025B5A"/>
    <w:rsid w:val="00031DA1"/>
    <w:rsid w:val="00036887"/>
    <w:rsid w:val="000527BD"/>
    <w:rsid w:val="0008434A"/>
    <w:rsid w:val="000B1A10"/>
    <w:rsid w:val="000D172A"/>
    <w:rsid w:val="000E40F0"/>
    <w:rsid w:val="000F3E3E"/>
    <w:rsid w:val="0011495E"/>
    <w:rsid w:val="00152209"/>
    <w:rsid w:val="001527BE"/>
    <w:rsid w:val="00152A6A"/>
    <w:rsid w:val="00160269"/>
    <w:rsid w:val="00164245"/>
    <w:rsid w:val="001650BF"/>
    <w:rsid w:val="00167EAA"/>
    <w:rsid w:val="00175337"/>
    <w:rsid w:val="001815E8"/>
    <w:rsid w:val="00187B33"/>
    <w:rsid w:val="001C1E27"/>
    <w:rsid w:val="001C5C0B"/>
    <w:rsid w:val="001F48D6"/>
    <w:rsid w:val="001F7824"/>
    <w:rsid w:val="002118BA"/>
    <w:rsid w:val="0022020F"/>
    <w:rsid w:val="00236461"/>
    <w:rsid w:val="00264247"/>
    <w:rsid w:val="002861D3"/>
    <w:rsid w:val="00287AB1"/>
    <w:rsid w:val="002A72D0"/>
    <w:rsid w:val="002C5349"/>
    <w:rsid w:val="002D7A83"/>
    <w:rsid w:val="002E6670"/>
    <w:rsid w:val="002E687F"/>
    <w:rsid w:val="0030127A"/>
    <w:rsid w:val="003054BB"/>
    <w:rsid w:val="0031315D"/>
    <w:rsid w:val="00313A7D"/>
    <w:rsid w:val="00344A65"/>
    <w:rsid w:val="00344D92"/>
    <w:rsid w:val="003534FF"/>
    <w:rsid w:val="0036737C"/>
    <w:rsid w:val="00375116"/>
    <w:rsid w:val="00376735"/>
    <w:rsid w:val="00385426"/>
    <w:rsid w:val="0039306D"/>
    <w:rsid w:val="003A766E"/>
    <w:rsid w:val="003D3BD6"/>
    <w:rsid w:val="003F6BD8"/>
    <w:rsid w:val="00405907"/>
    <w:rsid w:val="00415069"/>
    <w:rsid w:val="004560DC"/>
    <w:rsid w:val="004652D4"/>
    <w:rsid w:val="00486A67"/>
    <w:rsid w:val="00491AD0"/>
    <w:rsid w:val="004A3C23"/>
    <w:rsid w:val="004B162D"/>
    <w:rsid w:val="004B57E9"/>
    <w:rsid w:val="004B62AA"/>
    <w:rsid w:val="004C0B65"/>
    <w:rsid w:val="004D022E"/>
    <w:rsid w:val="004E564E"/>
    <w:rsid w:val="004E57E0"/>
    <w:rsid w:val="004F0662"/>
    <w:rsid w:val="005002C2"/>
    <w:rsid w:val="0050481F"/>
    <w:rsid w:val="0050669A"/>
    <w:rsid w:val="00507C8A"/>
    <w:rsid w:val="00511BD2"/>
    <w:rsid w:val="00537C47"/>
    <w:rsid w:val="00543C18"/>
    <w:rsid w:val="0054416F"/>
    <w:rsid w:val="00550541"/>
    <w:rsid w:val="005522DC"/>
    <w:rsid w:val="00562F07"/>
    <w:rsid w:val="00563859"/>
    <w:rsid w:val="005825B8"/>
    <w:rsid w:val="00587FDF"/>
    <w:rsid w:val="00594AB7"/>
    <w:rsid w:val="005A7008"/>
    <w:rsid w:val="005D4129"/>
    <w:rsid w:val="005D55DA"/>
    <w:rsid w:val="005E26FD"/>
    <w:rsid w:val="00600422"/>
    <w:rsid w:val="00612667"/>
    <w:rsid w:val="00630B8F"/>
    <w:rsid w:val="0063653D"/>
    <w:rsid w:val="0065757A"/>
    <w:rsid w:val="006639DE"/>
    <w:rsid w:val="00676DA0"/>
    <w:rsid w:val="006A5559"/>
    <w:rsid w:val="006C7203"/>
    <w:rsid w:val="006F0162"/>
    <w:rsid w:val="00754757"/>
    <w:rsid w:val="007A11A1"/>
    <w:rsid w:val="007A1268"/>
    <w:rsid w:val="007D5512"/>
    <w:rsid w:val="00805645"/>
    <w:rsid w:val="00805E76"/>
    <w:rsid w:val="00810AFA"/>
    <w:rsid w:val="00833422"/>
    <w:rsid w:val="008564A3"/>
    <w:rsid w:val="008564E1"/>
    <w:rsid w:val="008868D4"/>
    <w:rsid w:val="00895168"/>
    <w:rsid w:val="008A2DA6"/>
    <w:rsid w:val="008B44A0"/>
    <w:rsid w:val="008D032A"/>
    <w:rsid w:val="008F1BE7"/>
    <w:rsid w:val="0091347C"/>
    <w:rsid w:val="00926917"/>
    <w:rsid w:val="00937324"/>
    <w:rsid w:val="00940178"/>
    <w:rsid w:val="00940CC2"/>
    <w:rsid w:val="00961AE0"/>
    <w:rsid w:val="00964E1E"/>
    <w:rsid w:val="009B6DED"/>
    <w:rsid w:val="009C09D7"/>
    <w:rsid w:val="009C775F"/>
    <w:rsid w:val="009D20AD"/>
    <w:rsid w:val="009E08F4"/>
    <w:rsid w:val="009F3894"/>
    <w:rsid w:val="00A129A8"/>
    <w:rsid w:val="00A137E0"/>
    <w:rsid w:val="00A25754"/>
    <w:rsid w:val="00A414B6"/>
    <w:rsid w:val="00A53B07"/>
    <w:rsid w:val="00A579AE"/>
    <w:rsid w:val="00A6622C"/>
    <w:rsid w:val="00A86D57"/>
    <w:rsid w:val="00AC164C"/>
    <w:rsid w:val="00B11740"/>
    <w:rsid w:val="00B17FCE"/>
    <w:rsid w:val="00B25913"/>
    <w:rsid w:val="00B3088D"/>
    <w:rsid w:val="00B5244C"/>
    <w:rsid w:val="00B53A93"/>
    <w:rsid w:val="00B56EB9"/>
    <w:rsid w:val="00B6124F"/>
    <w:rsid w:val="00B71A49"/>
    <w:rsid w:val="00B81B99"/>
    <w:rsid w:val="00BB3A29"/>
    <w:rsid w:val="00BE608F"/>
    <w:rsid w:val="00BF6800"/>
    <w:rsid w:val="00C06002"/>
    <w:rsid w:val="00C35829"/>
    <w:rsid w:val="00C40064"/>
    <w:rsid w:val="00C51D2C"/>
    <w:rsid w:val="00C55F99"/>
    <w:rsid w:val="00C61CCE"/>
    <w:rsid w:val="00C64790"/>
    <w:rsid w:val="00C75AA9"/>
    <w:rsid w:val="00C76813"/>
    <w:rsid w:val="00C800F0"/>
    <w:rsid w:val="00CB3550"/>
    <w:rsid w:val="00CD7BC5"/>
    <w:rsid w:val="00CE19AD"/>
    <w:rsid w:val="00CF5373"/>
    <w:rsid w:val="00D02840"/>
    <w:rsid w:val="00D03E0D"/>
    <w:rsid w:val="00D079DB"/>
    <w:rsid w:val="00D302E7"/>
    <w:rsid w:val="00D50F3F"/>
    <w:rsid w:val="00D55BC2"/>
    <w:rsid w:val="00D5612A"/>
    <w:rsid w:val="00D6067C"/>
    <w:rsid w:val="00D8761A"/>
    <w:rsid w:val="00D9486B"/>
    <w:rsid w:val="00D94C25"/>
    <w:rsid w:val="00DA4713"/>
    <w:rsid w:val="00DA524D"/>
    <w:rsid w:val="00DA6E94"/>
    <w:rsid w:val="00DB4058"/>
    <w:rsid w:val="00DC57E9"/>
    <w:rsid w:val="00E25C3C"/>
    <w:rsid w:val="00E25D1E"/>
    <w:rsid w:val="00E42B20"/>
    <w:rsid w:val="00E504F9"/>
    <w:rsid w:val="00E772B8"/>
    <w:rsid w:val="00E878AA"/>
    <w:rsid w:val="00EA2AB3"/>
    <w:rsid w:val="00EA74F2"/>
    <w:rsid w:val="00EB251F"/>
    <w:rsid w:val="00EB44B9"/>
    <w:rsid w:val="00ED12C6"/>
    <w:rsid w:val="00ED3B8F"/>
    <w:rsid w:val="00EE2A17"/>
    <w:rsid w:val="00F036A1"/>
    <w:rsid w:val="00F0636F"/>
    <w:rsid w:val="00F07015"/>
    <w:rsid w:val="00F136DC"/>
    <w:rsid w:val="00F2125B"/>
    <w:rsid w:val="00F23A08"/>
    <w:rsid w:val="00F27EB8"/>
    <w:rsid w:val="00F3045E"/>
    <w:rsid w:val="00F450B1"/>
    <w:rsid w:val="00F6691E"/>
    <w:rsid w:val="00F71280"/>
    <w:rsid w:val="00F71ECB"/>
    <w:rsid w:val="00F7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EF539FF"/>
  <w15:docId w15:val="{8EAD04C7-A02E-47EA-B96E-EF2F0205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D55DA"/>
    <w:rPr>
      <w:color w:val="0000FF" w:themeColor="hyperlink"/>
      <w:u w:val="single"/>
    </w:rPr>
  </w:style>
  <w:style w:type="character" w:customStyle="1" w:styleId="vanity-name">
    <w:name w:val="vanity-name"/>
    <w:basedOn w:val="DefaultParagraphFont"/>
    <w:rsid w:val="005D55DA"/>
  </w:style>
  <w:style w:type="paragraph" w:styleId="Header">
    <w:name w:val="header"/>
    <w:basedOn w:val="Normal"/>
    <w:link w:val="HeaderChar"/>
    <w:rsid w:val="003A766E"/>
    <w:pPr>
      <w:tabs>
        <w:tab w:val="center" w:pos="4320"/>
        <w:tab w:val="right" w:pos="8640"/>
      </w:tabs>
      <w:jc w:val="both"/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3A766E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63653D"/>
    <w:pPr>
      <w:ind w:left="720"/>
      <w:contextualSpacing/>
    </w:pPr>
  </w:style>
  <w:style w:type="character" w:customStyle="1" w:styleId="st">
    <w:name w:val="st"/>
    <w:basedOn w:val="DefaultParagraphFont"/>
    <w:rsid w:val="006A5559"/>
  </w:style>
  <w:style w:type="paragraph" w:styleId="NormalWeb">
    <w:name w:val="Normal (Web)"/>
    <w:basedOn w:val="Normal"/>
    <w:uiPriority w:val="99"/>
    <w:unhideWhenUsed/>
    <w:rsid w:val="00F2125B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A1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A10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A524D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754757"/>
  </w:style>
  <w:style w:type="character" w:customStyle="1" w:styleId="vanity-namedisplay-name">
    <w:name w:val="vanity-name__display-name"/>
    <w:basedOn w:val="DefaultParagraphFont"/>
    <w:rsid w:val="00754757"/>
  </w:style>
  <w:style w:type="paragraph" w:styleId="BodyText2">
    <w:name w:val="Body Text 2"/>
    <w:basedOn w:val="Normal"/>
    <w:link w:val="BodyText2Char"/>
    <w:rsid w:val="00C35829"/>
    <w:rPr>
      <w:color w:val="FF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C35829"/>
    <w:rPr>
      <w:color w:val="FF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8951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50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nitinchauhan21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1714</Words>
  <Characters>9773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CHAUHAN, NITIN</dc:creator>
  <cp:lastModifiedBy>NITIN CHAUHAN</cp:lastModifiedBy>
  <cp:revision>3</cp:revision>
  <dcterms:created xsi:type="dcterms:W3CDTF">2020-06-16T14:01:00Z</dcterms:created>
  <dcterms:modified xsi:type="dcterms:W3CDTF">2020-06-22T13:19:00Z</dcterms:modified>
</cp:coreProperties>
</file>