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Style w:val="TableGrid"/>
        <w:tblW w:w="11880" w:type="dxa"/>
        <w:tblInd w:w="-54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5670"/>
        <w:gridCol w:w="3235"/>
      </w:tblGrid>
      <w:tr w:rsidR="00732520" w14:paraId="2C0866D8" w14:textId="77777777" w:rsidTr="003F52B4">
        <w:trPr>
          <w:trHeight w:val="1530"/>
        </w:trPr>
        <w:tc>
          <w:tcPr>
            <w:tcW w:w="2975" w:type="dxa"/>
            <w:vAlign w:val="center"/>
          </w:tcPr>
          <w:p w14:paraId="3CA83466" w14:textId="77777777" w:rsidR="00732520" w:rsidRDefault="00344CF8" w:rsidP="003F52B4">
            <w:pPr>
              <w:pStyle w:val="Header"/>
            </w:pPr>
            <w:bookmarkStart w:id="0" w:name="_GoBack"/>
            <w:bookmarkEnd w:id="0"/>
            <w:r w:rsidRPr="00BB75B9">
              <w:rPr>
                <w:rFonts w:asciiTheme="minorHAnsi" w:hAnsiTheme="minorHAnsi"/>
                <w:noProof/>
                <w:sz w:val="20"/>
              </w:rPr>
              <w:t xml:space="preserve">    </w:t>
            </w:r>
            <w:r w:rsidRPr="00BB75B9">
              <w:rPr>
                <w:rFonts w:asciiTheme="minorHAnsi" w:hAnsiTheme="minorHAnsi"/>
                <w:noProof/>
                <w:sz w:val="20"/>
              </w:rPr>
              <w:tab/>
            </w:r>
            <w:r w:rsidRPr="00BB75B9">
              <w:rPr>
                <w:rFonts w:asciiTheme="minorHAnsi" w:hAnsiTheme="minorHAnsi"/>
                <w:noProof/>
                <w:sz w:val="20"/>
              </w:rPr>
              <w:tab/>
            </w:r>
            <w:r w:rsidRPr="00BB75B9">
              <w:rPr>
                <w:rFonts w:asciiTheme="minorHAnsi" w:hAnsiTheme="minorHAnsi"/>
                <w:noProof/>
                <w:sz w:val="20"/>
              </w:rPr>
              <w:tab/>
              <w:t xml:space="preserve">                   </w:t>
            </w:r>
            <w:r w:rsidR="00732520" w:rsidRPr="00BB75B9">
              <w:rPr>
                <w:rFonts w:asciiTheme="minorHAnsi" w:hAnsiTheme="minorHAnsi"/>
                <w:noProof/>
                <w:sz w:val="20"/>
                <w:lang w:eastAsia="en-US"/>
              </w:rPr>
              <w:drawing>
                <wp:inline distT="0" distB="0" distL="0" distR="0" wp14:anchorId="1D5A136E" wp14:editId="23A8153D">
                  <wp:extent cx="1194754" cy="687070"/>
                  <wp:effectExtent l="0" t="0" r="5715" b="0"/>
                  <wp:docPr id="1" name="Picture 1" descr="OC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A_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8539" cy="689247"/>
                          </a:xfrm>
                          <a:prstGeom prst="rect">
                            <a:avLst/>
                          </a:prstGeom>
                          <a:noFill/>
                          <a:ln>
                            <a:noFill/>
                          </a:ln>
                        </pic:spPr>
                      </pic:pic>
                    </a:graphicData>
                  </a:graphic>
                </wp:inline>
              </w:drawing>
            </w:r>
          </w:p>
        </w:tc>
        <w:tc>
          <w:tcPr>
            <w:tcW w:w="5670" w:type="dxa"/>
            <w:vAlign w:val="center"/>
          </w:tcPr>
          <w:p w14:paraId="72B8224B" w14:textId="77777777" w:rsidR="00732520" w:rsidRDefault="00732520" w:rsidP="00CC2469">
            <w:pPr>
              <w:spacing w:after="0" w:line="240" w:lineRule="auto"/>
              <w:jc w:val="center"/>
              <w:rPr>
                <w:rFonts w:asciiTheme="minorHAnsi" w:hAnsiTheme="minorHAnsi" w:cs="Times New Roman"/>
                <w:b/>
                <w:sz w:val="30"/>
                <w:szCs w:val="30"/>
              </w:rPr>
            </w:pPr>
            <w:r w:rsidRPr="00732520">
              <w:rPr>
                <w:rFonts w:asciiTheme="minorHAnsi" w:hAnsiTheme="minorHAnsi" w:cs="Times New Roman"/>
                <w:b/>
                <w:sz w:val="30"/>
                <w:szCs w:val="30"/>
              </w:rPr>
              <w:t>IRA SHRIVASTAVA</w:t>
            </w:r>
          </w:p>
          <w:p w14:paraId="61E076E0" w14:textId="77777777" w:rsidR="00CC2469" w:rsidRPr="00732520" w:rsidRDefault="00CC2469" w:rsidP="00CC2469">
            <w:pPr>
              <w:spacing w:after="0" w:line="240" w:lineRule="auto"/>
              <w:jc w:val="center"/>
              <w:rPr>
                <w:rFonts w:asciiTheme="minorHAnsi" w:hAnsiTheme="minorHAnsi" w:cs="Times New Roman"/>
              </w:rPr>
            </w:pPr>
            <w:r w:rsidRPr="00732520">
              <w:rPr>
                <w:rFonts w:asciiTheme="minorHAnsi" w:hAnsiTheme="minorHAnsi" w:cs="Times New Roman"/>
              </w:rPr>
              <w:t>Mob: (916) 471-8251</w:t>
            </w:r>
          </w:p>
          <w:p w14:paraId="7E26B3CD" w14:textId="77777777" w:rsidR="00CC2469" w:rsidRPr="00732520" w:rsidRDefault="00CC2469" w:rsidP="00CC2469">
            <w:pPr>
              <w:spacing w:after="0" w:line="240" w:lineRule="auto"/>
              <w:jc w:val="center"/>
              <w:rPr>
                <w:rFonts w:asciiTheme="minorHAnsi" w:hAnsiTheme="minorHAnsi" w:cs="Times New Roman"/>
                <w:b/>
                <w:sz w:val="30"/>
                <w:szCs w:val="30"/>
              </w:rPr>
            </w:pPr>
            <w:r>
              <w:rPr>
                <w:rFonts w:asciiTheme="minorHAnsi" w:hAnsiTheme="minorHAnsi" w:cs="Times New Roman"/>
              </w:rPr>
              <w:t>Email:</w:t>
            </w:r>
            <w:r w:rsidR="003F52B4">
              <w:rPr>
                <w:rFonts w:asciiTheme="minorHAnsi" w:hAnsiTheme="minorHAnsi" w:cs="Times New Roman"/>
              </w:rPr>
              <w:t xml:space="preserve"> </w:t>
            </w:r>
            <w:hyperlink r:id="rId8" w:history="1">
              <w:r w:rsidRPr="00732520">
                <w:rPr>
                  <w:rStyle w:val="Hyperlink"/>
                  <w:rFonts w:asciiTheme="minorHAnsi" w:hAnsiTheme="minorHAnsi" w:cs="Times New Roman"/>
                </w:rPr>
                <w:t>shrivastava_ira@rediffmail.com</w:t>
              </w:r>
            </w:hyperlink>
          </w:p>
          <w:p w14:paraId="792D8F78" w14:textId="77777777" w:rsidR="00732520" w:rsidRPr="003F52B4" w:rsidRDefault="00732520" w:rsidP="003F52B4">
            <w:pPr>
              <w:tabs>
                <w:tab w:val="left" w:pos="930"/>
                <w:tab w:val="center" w:pos="2515"/>
              </w:tabs>
              <w:spacing w:after="0" w:line="240" w:lineRule="auto"/>
              <w:jc w:val="center"/>
              <w:rPr>
                <w:sz w:val="20"/>
                <w:szCs w:val="20"/>
              </w:rPr>
            </w:pPr>
            <w:proofErr w:type="spellStart"/>
            <w:r w:rsidRPr="003F52B4">
              <w:rPr>
                <w:rFonts w:asciiTheme="minorHAnsi" w:hAnsiTheme="minorHAnsi" w:cs="Times New Roman"/>
                <w:sz w:val="20"/>
                <w:szCs w:val="20"/>
              </w:rPr>
              <w:t>Linkedin</w:t>
            </w:r>
            <w:proofErr w:type="spellEnd"/>
            <w:r w:rsidRPr="003F52B4">
              <w:rPr>
                <w:rFonts w:asciiTheme="minorHAnsi" w:hAnsiTheme="minorHAnsi" w:cs="Times New Roman"/>
                <w:sz w:val="20"/>
                <w:szCs w:val="20"/>
              </w:rPr>
              <w:t xml:space="preserve">: </w:t>
            </w:r>
            <w:hyperlink r:id="rId9" w:history="1">
              <w:r w:rsidRPr="003F52B4">
                <w:rPr>
                  <w:rStyle w:val="Hyperlink"/>
                  <w:rFonts w:asciiTheme="minorHAnsi" w:hAnsiTheme="minorHAnsi" w:cs="Times New Roman"/>
                  <w:sz w:val="20"/>
                  <w:szCs w:val="20"/>
                </w:rPr>
                <w:t>https://www.linkedin.com/in/ira-shrivastava-864263ab</w:t>
              </w:r>
            </w:hyperlink>
          </w:p>
        </w:tc>
        <w:tc>
          <w:tcPr>
            <w:tcW w:w="3235" w:type="dxa"/>
            <w:vAlign w:val="bottom"/>
          </w:tcPr>
          <w:p w14:paraId="0837F8C4" w14:textId="77777777" w:rsidR="00732520" w:rsidRPr="00732520" w:rsidRDefault="00732520" w:rsidP="00732520">
            <w:pPr>
              <w:tabs>
                <w:tab w:val="left" w:pos="930"/>
                <w:tab w:val="center" w:pos="2515"/>
              </w:tabs>
              <w:spacing w:after="0" w:line="240" w:lineRule="auto"/>
              <w:rPr>
                <w:rFonts w:asciiTheme="minorHAnsi" w:hAnsiTheme="minorHAnsi" w:cs="Times New Roman"/>
              </w:rPr>
            </w:pPr>
          </w:p>
        </w:tc>
      </w:tr>
    </w:tbl>
    <w:p w14:paraId="0739911A" w14:textId="77777777" w:rsidR="002F56FB" w:rsidRPr="00BB75B9" w:rsidRDefault="00CE7722">
      <w:p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ab/>
      </w:r>
      <w:r w:rsidRPr="00BB75B9">
        <w:rPr>
          <w:rFonts w:asciiTheme="minorHAnsi" w:hAnsiTheme="minorHAnsi" w:cs="Times New Roman"/>
          <w:sz w:val="20"/>
          <w:szCs w:val="20"/>
        </w:rPr>
        <w:tab/>
        <w:t xml:space="preserve">               </w:t>
      </w:r>
    </w:p>
    <w:p w14:paraId="73E6BA73" w14:textId="77777777" w:rsidR="002F56FB" w:rsidRPr="00BB75B9" w:rsidRDefault="002F56FB" w:rsidP="000036FD">
      <w:pPr>
        <w:spacing w:after="0" w:line="240" w:lineRule="auto"/>
        <w:jc w:val="center"/>
        <w:rPr>
          <w:rFonts w:asciiTheme="minorHAnsi" w:hAnsiTheme="minorHAnsi" w:cs="Times New Roman"/>
          <w:sz w:val="20"/>
          <w:szCs w:val="20"/>
        </w:rPr>
      </w:pPr>
    </w:p>
    <w:p w14:paraId="4DEE0D2C" w14:textId="77777777" w:rsidR="00215C1A" w:rsidRPr="00BB75B9" w:rsidRDefault="00215C1A" w:rsidP="00215C1A">
      <w:pPr>
        <w:spacing w:after="0" w:line="240" w:lineRule="auto"/>
        <w:jc w:val="both"/>
        <w:rPr>
          <w:rFonts w:asciiTheme="minorHAnsi" w:hAnsiTheme="minorHAnsi" w:cs="Times New Roman"/>
          <w:b/>
          <w:sz w:val="20"/>
          <w:szCs w:val="20"/>
        </w:rPr>
      </w:pPr>
      <w:r w:rsidRPr="00131481">
        <w:rPr>
          <w:rFonts w:asciiTheme="minorHAnsi" w:hAnsiTheme="minorHAnsi" w:cs="Times New Roman"/>
          <w:b/>
          <w:szCs w:val="20"/>
        </w:rPr>
        <w:t>Summary:</w:t>
      </w:r>
      <w:r w:rsidRPr="00BB75B9">
        <w:rPr>
          <w:rFonts w:asciiTheme="minorHAnsi" w:hAnsiTheme="minorHAnsi" w:cs="Times New Roman"/>
          <w:b/>
          <w:sz w:val="20"/>
          <w:szCs w:val="20"/>
        </w:rPr>
        <w:tab/>
      </w:r>
    </w:p>
    <w:p w14:paraId="0389AEC6" w14:textId="77777777" w:rsidR="00215C1A" w:rsidRPr="00BB75B9" w:rsidRDefault="00D65D62"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Having</w:t>
      </w:r>
      <w:r w:rsidR="00215C1A" w:rsidRPr="00BB75B9">
        <w:rPr>
          <w:rFonts w:asciiTheme="minorHAnsi" w:hAnsiTheme="minorHAnsi" w:cs="Times New Roman"/>
          <w:sz w:val="20"/>
          <w:szCs w:val="20"/>
        </w:rPr>
        <w:t xml:space="preserve"> 9.6 years of experience in system development activities, requirement analysis, design, coding, testing, maintenance and implementation of Software System.</w:t>
      </w:r>
    </w:p>
    <w:p w14:paraId="67FFBF65" w14:textId="77777777" w:rsidR="00F95130" w:rsidRPr="00BB75B9" w:rsidRDefault="00215C1A"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 I am </w:t>
      </w:r>
      <w:r w:rsidRPr="00BB75B9">
        <w:rPr>
          <w:rFonts w:asciiTheme="minorHAnsi" w:hAnsiTheme="minorHAnsi" w:cs="Times New Roman"/>
          <w:noProof/>
          <w:sz w:val="20"/>
          <w:szCs w:val="20"/>
        </w:rPr>
        <w:t>Interactive</w:t>
      </w:r>
      <w:r w:rsidRPr="00BB75B9">
        <w:rPr>
          <w:rFonts w:asciiTheme="minorHAnsi" w:hAnsiTheme="minorHAnsi" w:cs="Times New Roman"/>
          <w:sz w:val="20"/>
          <w:szCs w:val="20"/>
        </w:rPr>
        <w:t xml:space="preserve"> and creative person with strong development background of </w:t>
      </w:r>
      <w:r w:rsidRPr="00BB75B9">
        <w:rPr>
          <w:rFonts w:asciiTheme="minorHAnsi" w:hAnsiTheme="minorHAnsi" w:cs="Times New Roman"/>
          <w:b/>
          <w:sz w:val="20"/>
          <w:szCs w:val="20"/>
        </w:rPr>
        <w:t>Oracle fusion co</w:t>
      </w:r>
      <w:r w:rsidR="00F95130" w:rsidRPr="00BB75B9">
        <w:rPr>
          <w:rFonts w:asciiTheme="minorHAnsi" w:hAnsiTheme="minorHAnsi" w:cs="Times New Roman"/>
          <w:b/>
          <w:sz w:val="20"/>
          <w:szCs w:val="20"/>
        </w:rPr>
        <w:t>mponents (BPEL/BPM/OSB/OAG</w:t>
      </w:r>
      <w:r w:rsidR="00D65D62" w:rsidRPr="00BB75B9">
        <w:rPr>
          <w:rFonts w:asciiTheme="minorHAnsi" w:hAnsiTheme="minorHAnsi" w:cs="Times New Roman"/>
          <w:b/>
          <w:sz w:val="20"/>
          <w:szCs w:val="20"/>
        </w:rPr>
        <w:t>/BAM/OWSM</w:t>
      </w:r>
      <w:r w:rsidR="00F95130" w:rsidRPr="00BB75B9">
        <w:rPr>
          <w:rFonts w:asciiTheme="minorHAnsi" w:hAnsiTheme="minorHAnsi" w:cs="Times New Roman"/>
          <w:b/>
          <w:sz w:val="20"/>
          <w:szCs w:val="20"/>
        </w:rPr>
        <w:t xml:space="preserve"> </w:t>
      </w:r>
      <w:r w:rsidR="00BB75B9" w:rsidRPr="00BB75B9">
        <w:rPr>
          <w:rFonts w:asciiTheme="minorHAnsi" w:hAnsiTheme="minorHAnsi" w:cs="Times New Roman"/>
          <w:b/>
          <w:sz w:val="20"/>
          <w:szCs w:val="20"/>
        </w:rPr>
        <w:t>etc.</w:t>
      </w:r>
      <w:r w:rsidR="00F95130" w:rsidRPr="00BB75B9">
        <w:rPr>
          <w:rFonts w:asciiTheme="minorHAnsi" w:hAnsiTheme="minorHAnsi" w:cs="Times New Roman"/>
          <w:b/>
          <w:sz w:val="20"/>
          <w:szCs w:val="20"/>
        </w:rPr>
        <w:t>)</w:t>
      </w:r>
      <w:r w:rsidR="0047267E" w:rsidRPr="00BB75B9">
        <w:rPr>
          <w:rFonts w:asciiTheme="minorHAnsi" w:hAnsiTheme="minorHAnsi" w:cs="Times New Roman"/>
          <w:b/>
          <w:sz w:val="20"/>
          <w:szCs w:val="20"/>
        </w:rPr>
        <w:t xml:space="preserve"> and Oracle Enterprise Gateway </w:t>
      </w:r>
      <w:r w:rsidR="0047267E" w:rsidRPr="00BB75B9">
        <w:rPr>
          <w:rFonts w:asciiTheme="minorHAnsi" w:hAnsiTheme="minorHAnsi" w:cs="Times New Roman"/>
          <w:sz w:val="20"/>
          <w:szCs w:val="20"/>
        </w:rPr>
        <w:t>policy creation</w:t>
      </w:r>
      <w:r w:rsidR="00F95130" w:rsidRPr="00BB75B9">
        <w:rPr>
          <w:rFonts w:asciiTheme="minorHAnsi" w:hAnsiTheme="minorHAnsi" w:cs="Times New Roman"/>
          <w:b/>
          <w:sz w:val="20"/>
          <w:szCs w:val="20"/>
        </w:rPr>
        <w:t>.</w:t>
      </w:r>
      <w:r w:rsidR="00F95130" w:rsidRPr="00BB75B9">
        <w:rPr>
          <w:rFonts w:asciiTheme="minorHAnsi" w:hAnsiTheme="minorHAnsi" w:cs="Times New Roman"/>
          <w:sz w:val="20"/>
          <w:szCs w:val="20"/>
        </w:rPr>
        <w:t xml:space="preserve"> </w:t>
      </w:r>
    </w:p>
    <w:p w14:paraId="678ADD59" w14:textId="77777777" w:rsidR="000D5E63" w:rsidRPr="00BB75B9" w:rsidRDefault="000D5E63" w:rsidP="00996628">
      <w:pPr>
        <w:pStyle w:val="ListParagraph"/>
        <w:numPr>
          <w:ilvl w:val="0"/>
          <w:numId w:val="8"/>
        </w:numPr>
        <w:tabs>
          <w:tab w:val="left" w:pos="720"/>
          <w:tab w:val="left" w:pos="2160"/>
          <w:tab w:val="left" w:pos="2520"/>
        </w:tabs>
        <w:spacing w:after="0" w:line="240" w:lineRule="auto"/>
        <w:jc w:val="both"/>
        <w:rPr>
          <w:rFonts w:asciiTheme="minorHAnsi" w:hAnsiTheme="minorHAnsi" w:cs="Times New Roman"/>
          <w:sz w:val="20"/>
          <w:szCs w:val="20"/>
        </w:rPr>
      </w:pPr>
      <w:r w:rsidRPr="00BB75B9">
        <w:rPr>
          <w:rFonts w:asciiTheme="minorHAnsi" w:eastAsia="Times New Roman" w:hAnsiTheme="minorHAnsi" w:cs="Times New Roman"/>
          <w:sz w:val="20"/>
          <w:szCs w:val="20"/>
        </w:rPr>
        <w:t>Certified Oracle</w:t>
      </w:r>
      <w:r w:rsidRPr="00BB75B9">
        <w:rPr>
          <w:rFonts w:asciiTheme="minorHAnsi" w:eastAsia="Times New Roman" w:hAnsiTheme="minorHAnsi" w:cs="Times New Roman"/>
          <w:b/>
          <w:sz w:val="20"/>
          <w:szCs w:val="20"/>
        </w:rPr>
        <w:t xml:space="preserve"> SOA Suite 11g Certified Implementation Specialist</w:t>
      </w:r>
      <w:r w:rsidRPr="00BB75B9">
        <w:rPr>
          <w:rFonts w:asciiTheme="minorHAnsi" w:eastAsia="Times New Roman" w:hAnsiTheme="minorHAnsi" w:cs="Times New Roman"/>
          <w:sz w:val="20"/>
          <w:szCs w:val="20"/>
        </w:rPr>
        <w:t>.</w:t>
      </w:r>
    </w:p>
    <w:p w14:paraId="5E4F2B98" w14:textId="77777777" w:rsidR="002F56FB" w:rsidRPr="00BB75B9" w:rsidRDefault="00F95130"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8</w:t>
      </w:r>
      <w:r w:rsidR="009E388D" w:rsidRPr="00BB75B9">
        <w:rPr>
          <w:rFonts w:asciiTheme="minorHAnsi" w:hAnsiTheme="minorHAnsi" w:cs="Times New Roman"/>
          <w:sz w:val="20"/>
          <w:szCs w:val="20"/>
        </w:rPr>
        <w:t>+ years</w:t>
      </w:r>
      <w:r w:rsidRPr="00BB75B9">
        <w:rPr>
          <w:rFonts w:asciiTheme="minorHAnsi" w:hAnsiTheme="minorHAnsi" w:cs="Times New Roman"/>
          <w:sz w:val="20"/>
          <w:szCs w:val="20"/>
        </w:rPr>
        <w:t xml:space="preserve"> of </w:t>
      </w:r>
      <w:r w:rsidR="00143A26" w:rsidRPr="00BB75B9">
        <w:rPr>
          <w:rFonts w:asciiTheme="minorHAnsi" w:hAnsiTheme="minorHAnsi" w:cs="Times New Roman"/>
          <w:b/>
          <w:sz w:val="20"/>
          <w:szCs w:val="20"/>
        </w:rPr>
        <w:t>SOA, BPEL</w:t>
      </w:r>
      <w:r w:rsidRPr="00BB75B9">
        <w:rPr>
          <w:rFonts w:asciiTheme="minorHAnsi" w:hAnsiTheme="minorHAnsi" w:cs="Times New Roman"/>
          <w:b/>
          <w:sz w:val="20"/>
          <w:szCs w:val="20"/>
        </w:rPr>
        <w:t xml:space="preserve"> &amp; OSB development</w:t>
      </w:r>
      <w:r w:rsidRPr="00BB75B9">
        <w:rPr>
          <w:rFonts w:asciiTheme="minorHAnsi" w:hAnsiTheme="minorHAnsi" w:cs="Times New Roman"/>
          <w:sz w:val="20"/>
          <w:szCs w:val="20"/>
        </w:rPr>
        <w:t>. Worked on SOA 10g, SOA 11g and SOA 12</w:t>
      </w:r>
      <w:r w:rsidR="00143A26" w:rsidRPr="00BB75B9">
        <w:rPr>
          <w:rFonts w:asciiTheme="minorHAnsi" w:hAnsiTheme="minorHAnsi" w:cs="Times New Roman"/>
          <w:sz w:val="20"/>
          <w:szCs w:val="20"/>
        </w:rPr>
        <w:t>c versions.</w:t>
      </w:r>
    </w:p>
    <w:p w14:paraId="35BD9EF7" w14:textId="77777777" w:rsidR="00F95130" w:rsidRPr="00BB75B9" w:rsidRDefault="00F95130" w:rsidP="00F95130">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2+ years </w:t>
      </w:r>
      <w:r w:rsidR="00143A26" w:rsidRPr="00BB75B9">
        <w:rPr>
          <w:rFonts w:asciiTheme="minorHAnsi" w:hAnsiTheme="minorHAnsi" w:cs="Times New Roman"/>
          <w:sz w:val="20"/>
          <w:szCs w:val="20"/>
        </w:rPr>
        <w:t xml:space="preserve">of experience in </w:t>
      </w:r>
      <w:r w:rsidR="00143A26" w:rsidRPr="00BB75B9">
        <w:rPr>
          <w:rFonts w:asciiTheme="minorHAnsi" w:hAnsiTheme="minorHAnsi" w:cs="Times New Roman"/>
          <w:b/>
          <w:sz w:val="20"/>
          <w:szCs w:val="20"/>
        </w:rPr>
        <w:t xml:space="preserve">Oracle </w:t>
      </w:r>
      <w:r w:rsidRPr="00BB75B9">
        <w:rPr>
          <w:rFonts w:asciiTheme="minorHAnsi" w:hAnsiTheme="minorHAnsi" w:cs="Times New Roman"/>
          <w:b/>
          <w:sz w:val="20"/>
          <w:szCs w:val="20"/>
        </w:rPr>
        <w:t>BPM 12c</w:t>
      </w:r>
      <w:r w:rsidRPr="00BB75B9">
        <w:rPr>
          <w:rFonts w:asciiTheme="minorHAnsi" w:hAnsiTheme="minorHAnsi" w:cs="Times New Roman"/>
          <w:sz w:val="20"/>
          <w:szCs w:val="20"/>
        </w:rPr>
        <w:t xml:space="preserve"> </w:t>
      </w:r>
      <w:r w:rsidR="005E7B58" w:rsidRPr="00BB75B9">
        <w:rPr>
          <w:rFonts w:asciiTheme="minorHAnsi" w:hAnsiTheme="minorHAnsi" w:cs="Times New Roman"/>
          <w:sz w:val="20"/>
          <w:szCs w:val="20"/>
        </w:rPr>
        <w:t>development.</w:t>
      </w:r>
      <w:r w:rsidR="00143A26" w:rsidRPr="00BB75B9">
        <w:rPr>
          <w:rFonts w:asciiTheme="minorHAnsi" w:hAnsiTheme="minorHAnsi" w:cs="Times New Roman"/>
          <w:sz w:val="20"/>
          <w:szCs w:val="20"/>
        </w:rPr>
        <w:t xml:space="preserve"> </w:t>
      </w:r>
    </w:p>
    <w:p w14:paraId="5615BB83" w14:textId="77777777" w:rsidR="00143A26" w:rsidRPr="00BB75B9" w:rsidRDefault="00143A26" w:rsidP="00F95130">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1+ years of Experience in </w:t>
      </w:r>
      <w:r w:rsidRPr="00BB75B9">
        <w:rPr>
          <w:rFonts w:asciiTheme="minorHAnsi" w:hAnsiTheme="minorHAnsi" w:cs="Times New Roman"/>
          <w:b/>
          <w:sz w:val="20"/>
          <w:szCs w:val="20"/>
        </w:rPr>
        <w:t>Human workflows with ADF forms</w:t>
      </w:r>
      <w:r w:rsidRPr="00BB75B9">
        <w:rPr>
          <w:rFonts w:asciiTheme="minorHAnsi" w:hAnsiTheme="minorHAnsi" w:cs="Times New Roman"/>
          <w:sz w:val="20"/>
          <w:szCs w:val="20"/>
        </w:rPr>
        <w:t>.</w:t>
      </w:r>
    </w:p>
    <w:p w14:paraId="1259D0CF" w14:textId="77777777" w:rsidR="005E7B58" w:rsidRPr="00BB75B9" w:rsidRDefault="005E7B58" w:rsidP="00F95130">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Worked</w:t>
      </w:r>
      <w:r w:rsidR="00143A26" w:rsidRPr="00BB75B9">
        <w:rPr>
          <w:rFonts w:asciiTheme="minorHAnsi" w:hAnsiTheme="minorHAnsi" w:cs="Times New Roman"/>
          <w:sz w:val="20"/>
          <w:szCs w:val="20"/>
        </w:rPr>
        <w:t xml:space="preserve"> on BAM reporting.</w:t>
      </w:r>
    </w:p>
    <w:p w14:paraId="7A0F6A87" w14:textId="77777777" w:rsidR="00F95130" w:rsidRPr="00BB75B9" w:rsidRDefault="00F95130"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3 + years of </w:t>
      </w:r>
      <w:r w:rsidR="00D13B4B" w:rsidRPr="00BB75B9">
        <w:rPr>
          <w:rFonts w:asciiTheme="minorHAnsi" w:hAnsiTheme="minorHAnsi" w:cs="Times New Roman"/>
          <w:sz w:val="20"/>
          <w:szCs w:val="20"/>
        </w:rPr>
        <w:t xml:space="preserve">policy creation </w:t>
      </w:r>
      <w:r w:rsidRPr="00BB75B9">
        <w:rPr>
          <w:rFonts w:asciiTheme="minorHAnsi" w:hAnsiTheme="minorHAnsi" w:cs="Times New Roman"/>
          <w:sz w:val="20"/>
          <w:szCs w:val="20"/>
        </w:rPr>
        <w:t>experience</w:t>
      </w:r>
      <w:r w:rsidR="00D13B4B" w:rsidRPr="00BB75B9">
        <w:rPr>
          <w:rFonts w:asciiTheme="minorHAnsi" w:hAnsiTheme="minorHAnsi" w:cs="Times New Roman"/>
          <w:sz w:val="20"/>
          <w:szCs w:val="20"/>
        </w:rPr>
        <w:t xml:space="preserve"> for securing file and web-services transactions</w:t>
      </w:r>
      <w:r w:rsidRPr="00BB75B9">
        <w:rPr>
          <w:rFonts w:asciiTheme="minorHAnsi" w:hAnsiTheme="minorHAnsi" w:cs="Times New Roman"/>
          <w:sz w:val="20"/>
          <w:szCs w:val="20"/>
        </w:rPr>
        <w:t xml:space="preserve"> </w:t>
      </w:r>
      <w:r w:rsidR="00D13B4B" w:rsidRPr="00BB75B9">
        <w:rPr>
          <w:rFonts w:asciiTheme="minorHAnsi" w:hAnsiTheme="minorHAnsi" w:cs="Times New Roman"/>
          <w:sz w:val="20"/>
          <w:szCs w:val="20"/>
        </w:rPr>
        <w:t>in</w:t>
      </w:r>
      <w:r w:rsidRPr="00BB75B9">
        <w:rPr>
          <w:rFonts w:asciiTheme="minorHAnsi" w:hAnsiTheme="minorHAnsi" w:cs="Times New Roman"/>
          <w:sz w:val="20"/>
          <w:szCs w:val="20"/>
        </w:rPr>
        <w:t xml:space="preserve"> </w:t>
      </w:r>
      <w:r w:rsidRPr="00BB75B9">
        <w:rPr>
          <w:rFonts w:asciiTheme="minorHAnsi" w:hAnsiTheme="minorHAnsi" w:cs="Times New Roman"/>
          <w:b/>
          <w:sz w:val="20"/>
          <w:szCs w:val="20"/>
        </w:rPr>
        <w:t>Oracle API Gateway 11.1.2.4</w:t>
      </w:r>
      <w:r w:rsidR="00D13B4B" w:rsidRPr="00BB75B9">
        <w:rPr>
          <w:rFonts w:asciiTheme="minorHAnsi" w:hAnsiTheme="minorHAnsi" w:cs="Times New Roman"/>
          <w:b/>
          <w:sz w:val="20"/>
          <w:szCs w:val="20"/>
        </w:rPr>
        <w:t xml:space="preserve"> (OAG) or oracle Enterprise Gateway</w:t>
      </w:r>
      <w:r w:rsidRPr="00BB75B9">
        <w:rPr>
          <w:rFonts w:asciiTheme="minorHAnsi" w:hAnsiTheme="minorHAnsi" w:cs="Times New Roman"/>
          <w:b/>
          <w:sz w:val="20"/>
          <w:szCs w:val="20"/>
        </w:rPr>
        <w:t>.</w:t>
      </w:r>
    </w:p>
    <w:p w14:paraId="5CCB6827" w14:textId="77777777" w:rsidR="007A390E" w:rsidRPr="00BB75B9" w:rsidRDefault="00E761C4" w:rsidP="00120CB6">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b/>
          <w:sz w:val="20"/>
          <w:szCs w:val="20"/>
        </w:rPr>
        <w:t>U</w:t>
      </w:r>
      <w:r w:rsidR="00120CB6" w:rsidRPr="00BB75B9">
        <w:rPr>
          <w:rFonts w:asciiTheme="minorHAnsi" w:hAnsiTheme="minorHAnsi" w:cs="Times New Roman"/>
          <w:b/>
          <w:sz w:val="20"/>
          <w:szCs w:val="20"/>
        </w:rPr>
        <w:t xml:space="preserve">pgraded OAG </w:t>
      </w:r>
      <w:r w:rsidR="007A390E" w:rsidRPr="00BB75B9">
        <w:rPr>
          <w:rFonts w:asciiTheme="minorHAnsi" w:hAnsiTheme="minorHAnsi" w:cs="Times New Roman"/>
          <w:sz w:val="20"/>
          <w:szCs w:val="20"/>
        </w:rPr>
        <w:t>servers</w:t>
      </w:r>
      <w:r w:rsidR="00120CB6" w:rsidRPr="00BB75B9">
        <w:rPr>
          <w:rFonts w:asciiTheme="minorHAnsi" w:hAnsiTheme="minorHAnsi" w:cs="Times New Roman"/>
          <w:sz w:val="20"/>
          <w:szCs w:val="20"/>
        </w:rPr>
        <w:t xml:space="preserve"> from 11.1.1.7 to 11.1.2.4 </w:t>
      </w:r>
      <w:r w:rsidR="007A390E" w:rsidRPr="00BB75B9">
        <w:rPr>
          <w:rFonts w:asciiTheme="minorHAnsi" w:hAnsiTheme="minorHAnsi" w:cs="Times New Roman"/>
          <w:sz w:val="20"/>
          <w:szCs w:val="20"/>
        </w:rPr>
        <w:t>non-prod environment.</w:t>
      </w:r>
    </w:p>
    <w:p w14:paraId="3686C6A3" w14:textId="77777777" w:rsidR="007A390E" w:rsidRPr="00BB75B9" w:rsidRDefault="007A390E" w:rsidP="00120CB6">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b/>
          <w:sz w:val="20"/>
          <w:szCs w:val="20"/>
        </w:rPr>
        <w:t xml:space="preserve">Migrated </w:t>
      </w:r>
      <w:r w:rsidR="00BB75B9">
        <w:rPr>
          <w:rFonts w:asciiTheme="minorHAnsi" w:hAnsiTheme="minorHAnsi" w:cs="Times New Roman"/>
          <w:b/>
          <w:sz w:val="20"/>
          <w:szCs w:val="20"/>
        </w:rPr>
        <w:t xml:space="preserve">Oracle API’s </w:t>
      </w:r>
      <w:r w:rsidRPr="00BB75B9">
        <w:rPr>
          <w:rFonts w:asciiTheme="minorHAnsi" w:hAnsiTheme="minorHAnsi" w:cs="Times New Roman"/>
          <w:sz w:val="20"/>
          <w:szCs w:val="20"/>
        </w:rPr>
        <w:t xml:space="preserve">security policies both </w:t>
      </w:r>
      <w:r w:rsidR="00BB75B9">
        <w:rPr>
          <w:rFonts w:asciiTheme="minorHAnsi" w:hAnsiTheme="minorHAnsi" w:cs="Times New Roman"/>
          <w:sz w:val="20"/>
          <w:szCs w:val="20"/>
        </w:rPr>
        <w:t xml:space="preserve">in </w:t>
      </w:r>
      <w:r w:rsidRPr="00BB75B9">
        <w:rPr>
          <w:rFonts w:asciiTheme="minorHAnsi" w:hAnsiTheme="minorHAnsi" w:cs="Times New Roman"/>
          <w:sz w:val="20"/>
          <w:szCs w:val="20"/>
        </w:rPr>
        <w:t xml:space="preserve">File transfer and </w:t>
      </w:r>
      <w:r w:rsidR="00BB75B9" w:rsidRPr="00BB75B9">
        <w:rPr>
          <w:rFonts w:asciiTheme="minorHAnsi" w:hAnsiTheme="minorHAnsi" w:cs="Times New Roman"/>
          <w:sz w:val="20"/>
          <w:szCs w:val="20"/>
        </w:rPr>
        <w:t>web service</w:t>
      </w:r>
      <w:r w:rsidRPr="00BB75B9">
        <w:rPr>
          <w:rFonts w:asciiTheme="minorHAnsi" w:hAnsiTheme="minorHAnsi" w:cs="Times New Roman"/>
          <w:sz w:val="20"/>
          <w:szCs w:val="20"/>
        </w:rPr>
        <w:t xml:space="preserve"> from 11.1.1.7 to 11.1.2.4.</w:t>
      </w:r>
    </w:p>
    <w:p w14:paraId="7D2F86E1" w14:textId="77777777" w:rsidR="00F95130" w:rsidRPr="00BB75B9" w:rsidRDefault="00F95130" w:rsidP="00120CB6">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Having </w:t>
      </w:r>
      <w:r w:rsidRPr="00BB75B9">
        <w:rPr>
          <w:rFonts w:asciiTheme="minorHAnsi" w:hAnsiTheme="minorHAnsi" w:cs="Times New Roman"/>
          <w:b/>
          <w:sz w:val="20"/>
          <w:szCs w:val="20"/>
        </w:rPr>
        <w:t>Good knowledge of Ant,</w:t>
      </w:r>
      <w:r w:rsidR="005E7B58" w:rsidRPr="00BB75B9">
        <w:rPr>
          <w:rFonts w:asciiTheme="minorHAnsi" w:hAnsiTheme="minorHAnsi" w:cs="Times New Roman"/>
          <w:b/>
          <w:sz w:val="20"/>
          <w:szCs w:val="20"/>
        </w:rPr>
        <w:t xml:space="preserve"> </w:t>
      </w:r>
      <w:r w:rsidRPr="00BB75B9">
        <w:rPr>
          <w:rFonts w:asciiTheme="minorHAnsi" w:hAnsiTheme="minorHAnsi" w:cs="Times New Roman"/>
          <w:b/>
          <w:sz w:val="20"/>
          <w:szCs w:val="20"/>
        </w:rPr>
        <w:t>Groovy,</w:t>
      </w:r>
      <w:r w:rsidR="005E7B58" w:rsidRPr="00BB75B9">
        <w:rPr>
          <w:rFonts w:asciiTheme="minorHAnsi" w:hAnsiTheme="minorHAnsi" w:cs="Times New Roman"/>
          <w:b/>
          <w:sz w:val="20"/>
          <w:szCs w:val="20"/>
        </w:rPr>
        <w:t xml:space="preserve"> </w:t>
      </w:r>
      <w:r w:rsidRPr="00BB75B9">
        <w:rPr>
          <w:rFonts w:asciiTheme="minorHAnsi" w:hAnsiTheme="minorHAnsi" w:cs="Times New Roman"/>
          <w:b/>
          <w:sz w:val="20"/>
          <w:szCs w:val="20"/>
        </w:rPr>
        <w:t>Maven scripting</w:t>
      </w:r>
      <w:r w:rsidRPr="00BB75B9">
        <w:rPr>
          <w:rFonts w:asciiTheme="minorHAnsi" w:hAnsiTheme="minorHAnsi" w:cs="Times New Roman"/>
          <w:sz w:val="20"/>
          <w:szCs w:val="20"/>
        </w:rPr>
        <w:t>.</w:t>
      </w:r>
      <w:r w:rsidR="009E388D" w:rsidRPr="00BB75B9">
        <w:rPr>
          <w:rFonts w:asciiTheme="minorHAnsi" w:hAnsiTheme="minorHAnsi" w:cs="Times New Roman"/>
          <w:sz w:val="20"/>
          <w:szCs w:val="20"/>
        </w:rPr>
        <w:t xml:space="preserve"> Worked with automation teams for BPM and OSB Build and deployment automation.</w:t>
      </w:r>
    </w:p>
    <w:p w14:paraId="0091CAB8" w14:textId="77777777" w:rsidR="00143A26" w:rsidRPr="00BB75B9" w:rsidRDefault="00143A26" w:rsidP="00143A26">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Good knowledge of Oracle WebLogic servers.</w:t>
      </w:r>
    </w:p>
    <w:p w14:paraId="25C65A7B" w14:textId="77777777" w:rsidR="000D5E63" w:rsidRPr="00BB75B9" w:rsidRDefault="000D5E63" w:rsidP="00143A26">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Good SQL writing skills. </w:t>
      </w:r>
      <w:r w:rsidRPr="00BB75B9">
        <w:rPr>
          <w:rFonts w:asciiTheme="minorHAnsi" w:hAnsiTheme="minorHAnsi" w:cs="Times New Roman"/>
          <w:b/>
          <w:sz w:val="20"/>
          <w:szCs w:val="20"/>
        </w:rPr>
        <w:t>Oracle9i certified</w:t>
      </w:r>
      <w:r w:rsidRPr="00BB75B9">
        <w:rPr>
          <w:rFonts w:asciiTheme="minorHAnsi" w:hAnsiTheme="minorHAnsi" w:cs="Times New Roman"/>
          <w:sz w:val="20"/>
          <w:szCs w:val="20"/>
        </w:rPr>
        <w:t>.</w:t>
      </w:r>
    </w:p>
    <w:p w14:paraId="3C02EDC3" w14:textId="77777777" w:rsidR="007A390E" w:rsidRPr="00BB75B9" w:rsidRDefault="009E388D"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Wor</w:t>
      </w:r>
      <w:r w:rsidR="00D65D62" w:rsidRPr="00BB75B9">
        <w:rPr>
          <w:rFonts w:asciiTheme="minorHAnsi" w:hAnsiTheme="minorHAnsi" w:cs="Times New Roman"/>
          <w:sz w:val="20"/>
          <w:szCs w:val="20"/>
        </w:rPr>
        <w:t xml:space="preserve">ked on </w:t>
      </w:r>
      <w:r w:rsidR="007A390E" w:rsidRPr="00BB75B9">
        <w:rPr>
          <w:rFonts w:asciiTheme="minorHAnsi" w:hAnsiTheme="minorHAnsi" w:cs="Times New Roman"/>
          <w:sz w:val="20"/>
          <w:szCs w:val="20"/>
        </w:rPr>
        <w:t xml:space="preserve">development </w:t>
      </w:r>
      <w:r w:rsidR="00BB75B9" w:rsidRPr="00BB75B9">
        <w:rPr>
          <w:rFonts w:asciiTheme="minorHAnsi" w:hAnsiTheme="minorHAnsi" w:cs="Times New Roman"/>
          <w:b/>
          <w:sz w:val="20"/>
          <w:szCs w:val="20"/>
        </w:rPr>
        <w:t>Mock services</w:t>
      </w:r>
      <w:r w:rsidR="00D65D62" w:rsidRPr="00BB75B9">
        <w:rPr>
          <w:rFonts w:asciiTheme="minorHAnsi" w:hAnsiTheme="minorHAnsi" w:cs="Times New Roman"/>
          <w:b/>
          <w:sz w:val="20"/>
          <w:szCs w:val="20"/>
        </w:rPr>
        <w:t xml:space="preserve"> with groovy logic in SOAPUI</w:t>
      </w:r>
      <w:r w:rsidR="00D65D62" w:rsidRPr="00BB75B9">
        <w:rPr>
          <w:rFonts w:asciiTheme="minorHAnsi" w:hAnsiTheme="minorHAnsi" w:cs="Times New Roman"/>
          <w:sz w:val="20"/>
          <w:szCs w:val="20"/>
        </w:rPr>
        <w:t>.</w:t>
      </w:r>
      <w:r w:rsidR="007A390E" w:rsidRPr="00BB75B9">
        <w:rPr>
          <w:rFonts w:asciiTheme="minorHAnsi" w:hAnsiTheme="minorHAnsi" w:cs="Times New Roman"/>
          <w:sz w:val="20"/>
          <w:szCs w:val="20"/>
        </w:rPr>
        <w:t xml:space="preserve"> This saves network cost and tester time.</w:t>
      </w:r>
      <w:r w:rsidR="00D65D62" w:rsidRPr="00BB75B9">
        <w:rPr>
          <w:rFonts w:asciiTheme="minorHAnsi" w:hAnsiTheme="minorHAnsi" w:cs="Times New Roman"/>
          <w:sz w:val="20"/>
          <w:szCs w:val="20"/>
        </w:rPr>
        <w:t xml:space="preserve"> </w:t>
      </w:r>
    </w:p>
    <w:p w14:paraId="18BD5FC7" w14:textId="77777777" w:rsidR="009E388D" w:rsidRPr="00BB75B9" w:rsidRDefault="007A390E"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SOAPUI projects</w:t>
      </w:r>
      <w:r w:rsidR="00D65D62" w:rsidRPr="00BB75B9">
        <w:rPr>
          <w:rFonts w:asciiTheme="minorHAnsi" w:hAnsiTheme="minorHAnsi" w:cs="Times New Roman"/>
          <w:sz w:val="20"/>
          <w:szCs w:val="20"/>
        </w:rPr>
        <w:t xml:space="preserve"> deploymen</w:t>
      </w:r>
      <w:r w:rsidRPr="00BB75B9">
        <w:rPr>
          <w:rFonts w:asciiTheme="minorHAnsi" w:hAnsiTheme="minorHAnsi" w:cs="Times New Roman"/>
          <w:sz w:val="20"/>
          <w:szCs w:val="20"/>
        </w:rPr>
        <w:t xml:space="preserve">t on Tomcat and </w:t>
      </w:r>
      <w:r w:rsidR="001A7140" w:rsidRPr="00BB75B9">
        <w:rPr>
          <w:rFonts w:asciiTheme="minorHAnsi" w:hAnsiTheme="minorHAnsi" w:cs="Times New Roman"/>
          <w:sz w:val="20"/>
          <w:szCs w:val="20"/>
        </w:rPr>
        <w:t>WebLogic</w:t>
      </w:r>
      <w:r w:rsidRPr="00BB75B9">
        <w:rPr>
          <w:rFonts w:asciiTheme="minorHAnsi" w:hAnsiTheme="minorHAnsi" w:cs="Times New Roman"/>
          <w:sz w:val="20"/>
          <w:szCs w:val="20"/>
        </w:rPr>
        <w:t xml:space="preserve"> server for operation teams time saving purpose.</w:t>
      </w:r>
    </w:p>
    <w:p w14:paraId="287679E0" w14:textId="77777777" w:rsidR="000D5E63" w:rsidRPr="00BB75B9" w:rsidRDefault="000D5E63"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Experience in complex XSLT designing.</w:t>
      </w:r>
    </w:p>
    <w:p w14:paraId="7F404C18" w14:textId="77777777" w:rsidR="000D5E63" w:rsidRPr="00BB75B9" w:rsidRDefault="000D5E63" w:rsidP="00215C1A">
      <w:pPr>
        <w:numPr>
          <w:ilvl w:val="0"/>
          <w:numId w:val="8"/>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Worked with both development team and operations team.</w:t>
      </w:r>
    </w:p>
    <w:p w14:paraId="5AEB5F4F" w14:textId="77777777" w:rsidR="00215C1A" w:rsidRPr="00BB75B9" w:rsidRDefault="00215C1A" w:rsidP="00F95130">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Documented Functional/Technical design, </w:t>
      </w:r>
      <w:r w:rsidR="00B57E73" w:rsidRPr="00BB75B9">
        <w:rPr>
          <w:rFonts w:asciiTheme="minorHAnsi" w:hAnsiTheme="minorHAnsi" w:cs="Times New Roman"/>
          <w:sz w:val="20"/>
          <w:szCs w:val="20"/>
        </w:rPr>
        <w:t>use</w:t>
      </w:r>
      <w:r w:rsidRPr="00BB75B9">
        <w:rPr>
          <w:rFonts w:asciiTheme="minorHAnsi" w:hAnsiTheme="minorHAnsi" w:cs="Times New Roman"/>
          <w:sz w:val="20"/>
          <w:szCs w:val="20"/>
        </w:rPr>
        <w:t xml:space="preserve"> cases, Test cases and User manuals, Bug fixing &amp; impact analyses, Code reviews checklist and define process for various projects. </w:t>
      </w:r>
    </w:p>
    <w:p w14:paraId="745A2456" w14:textId="77777777" w:rsidR="00215C1A" w:rsidRPr="00BB75B9" w:rsidRDefault="00215C1A" w:rsidP="00215C1A">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Having excellent analytical, problem solving skills, flexible and quick learner.</w:t>
      </w:r>
    </w:p>
    <w:p w14:paraId="175C0ACE" w14:textId="77777777" w:rsidR="00120CB6" w:rsidRPr="00BB75B9" w:rsidRDefault="00120CB6" w:rsidP="00215C1A">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 xml:space="preserve">Worked in small, medium and </w:t>
      </w:r>
      <w:r w:rsidR="00BB75B9" w:rsidRPr="00BB75B9">
        <w:rPr>
          <w:rFonts w:asciiTheme="minorHAnsi" w:hAnsiTheme="minorHAnsi" w:cs="Times New Roman"/>
          <w:sz w:val="20"/>
          <w:szCs w:val="20"/>
        </w:rPr>
        <w:t>big</w:t>
      </w:r>
      <w:r w:rsidRPr="00BB75B9">
        <w:rPr>
          <w:rFonts w:asciiTheme="minorHAnsi" w:hAnsiTheme="minorHAnsi" w:cs="Times New Roman"/>
          <w:sz w:val="20"/>
          <w:szCs w:val="20"/>
        </w:rPr>
        <w:t xml:space="preserve"> projects. 5+ years of experience in state project (</w:t>
      </w:r>
      <w:proofErr w:type="spellStart"/>
      <w:r w:rsidRPr="00BB75B9">
        <w:rPr>
          <w:rFonts w:asciiTheme="minorHAnsi" w:hAnsiTheme="minorHAnsi" w:cs="Times New Roman"/>
          <w:sz w:val="20"/>
          <w:szCs w:val="20"/>
        </w:rPr>
        <w:t>CalHeers</w:t>
      </w:r>
      <w:proofErr w:type="spellEnd"/>
      <w:r w:rsidRPr="00BB75B9">
        <w:rPr>
          <w:rFonts w:asciiTheme="minorHAnsi" w:hAnsiTheme="minorHAnsi" w:cs="Times New Roman"/>
          <w:sz w:val="20"/>
          <w:szCs w:val="20"/>
        </w:rPr>
        <w:t>).</w:t>
      </w:r>
    </w:p>
    <w:p w14:paraId="5A692B8B" w14:textId="77777777" w:rsidR="00B57E73" w:rsidRPr="00BB75B9" w:rsidRDefault="00B57E73" w:rsidP="00215C1A">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Worked with Operations team for supporting Prod and non-prod environments.</w:t>
      </w:r>
    </w:p>
    <w:p w14:paraId="24A6AB7A" w14:textId="77777777" w:rsidR="00B57E73" w:rsidRPr="00BB75B9" w:rsidRDefault="00B57E73" w:rsidP="00215C1A">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Coordinated with onshore and offshore teams for technical implementations of SOA/OSB/BPM functionalities.</w:t>
      </w:r>
    </w:p>
    <w:p w14:paraId="7AA9F095" w14:textId="77777777" w:rsidR="00B57E73" w:rsidRDefault="00B57E73" w:rsidP="00215C1A">
      <w:pPr>
        <w:numPr>
          <w:ilvl w:val="0"/>
          <w:numId w:val="7"/>
        </w:numPr>
        <w:spacing w:after="0" w:line="240" w:lineRule="auto"/>
        <w:jc w:val="both"/>
        <w:rPr>
          <w:rFonts w:asciiTheme="minorHAnsi" w:hAnsiTheme="minorHAnsi" w:cs="Times New Roman"/>
          <w:sz w:val="20"/>
          <w:szCs w:val="20"/>
        </w:rPr>
      </w:pPr>
      <w:r w:rsidRPr="00BB75B9">
        <w:rPr>
          <w:rFonts w:asciiTheme="minorHAnsi" w:hAnsiTheme="minorHAnsi" w:cs="Times New Roman"/>
          <w:sz w:val="20"/>
          <w:szCs w:val="20"/>
        </w:rPr>
        <w:t>Coordinated with clients, partner and other entities for coordinating integration efforts.</w:t>
      </w:r>
    </w:p>
    <w:p w14:paraId="665B2FF7" w14:textId="77777777" w:rsidR="00131481" w:rsidRPr="00BB75B9" w:rsidRDefault="00131481" w:rsidP="00131481">
      <w:pPr>
        <w:spacing w:after="0" w:line="240" w:lineRule="auto"/>
        <w:ind w:left="720"/>
        <w:jc w:val="both"/>
        <w:rPr>
          <w:rFonts w:asciiTheme="minorHAnsi" w:hAnsiTheme="minorHAnsi" w:cs="Times New Roman"/>
          <w:sz w:val="20"/>
          <w:szCs w:val="20"/>
        </w:rPr>
      </w:pPr>
    </w:p>
    <w:p w14:paraId="2DC2067D" w14:textId="77777777" w:rsidR="0047267E" w:rsidRPr="00131481" w:rsidRDefault="0047267E" w:rsidP="00131481">
      <w:pPr>
        <w:keepNext/>
        <w:tabs>
          <w:tab w:val="left" w:pos="180"/>
          <w:tab w:val="left" w:pos="900"/>
        </w:tabs>
        <w:spacing w:before="240" w:after="60" w:line="240" w:lineRule="auto"/>
        <w:jc w:val="both"/>
        <w:rPr>
          <w:rFonts w:asciiTheme="minorHAnsi" w:eastAsia="Times New Roman" w:hAnsiTheme="minorHAnsi" w:cs="Times New Roman"/>
          <w:b/>
          <w:bCs/>
          <w:iCs/>
          <w:szCs w:val="20"/>
        </w:rPr>
      </w:pPr>
      <w:r w:rsidRPr="00131481">
        <w:rPr>
          <w:rFonts w:asciiTheme="minorHAnsi" w:eastAsia="Times New Roman" w:hAnsiTheme="minorHAnsi" w:cs="Times New Roman"/>
          <w:b/>
          <w:bCs/>
          <w:iCs/>
          <w:szCs w:val="20"/>
        </w:rPr>
        <w:t>Work Experience </w:t>
      </w:r>
    </w:p>
    <w:tbl>
      <w:tblPr>
        <w:tblW w:w="7018"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2070"/>
        <w:gridCol w:w="1986"/>
      </w:tblGrid>
      <w:tr w:rsidR="0047267E" w:rsidRPr="00BB75B9" w14:paraId="1B34C1F0" w14:textId="77777777" w:rsidTr="003A1E2C">
        <w:trPr>
          <w:trHeight w:val="312"/>
        </w:trPr>
        <w:tc>
          <w:tcPr>
            <w:tcW w:w="29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F6ABA2" w14:textId="77777777" w:rsidR="0047267E" w:rsidRPr="00BB75B9" w:rsidRDefault="00112BBC" w:rsidP="00112BBC">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b/>
                <w:bCs/>
                <w:color w:val="000000"/>
                <w:sz w:val="20"/>
                <w:szCs w:val="20"/>
                <w:lang w:eastAsia="en-US"/>
              </w:rPr>
              <w:t xml:space="preserve"> </w:t>
            </w:r>
            <w:r w:rsidR="0047267E" w:rsidRPr="00BB75B9">
              <w:rPr>
                <w:rFonts w:asciiTheme="minorHAnsi" w:eastAsia="Times New Roman" w:hAnsiTheme="minorHAnsi" w:cs="Times New Roman"/>
                <w:b/>
                <w:bCs/>
                <w:color w:val="000000"/>
                <w:sz w:val="20"/>
                <w:szCs w:val="20"/>
                <w:lang w:eastAsia="en-US"/>
              </w:rPr>
              <w:t>Organizations</w:t>
            </w:r>
            <w:r w:rsidR="0047267E" w:rsidRPr="00BB75B9">
              <w:rPr>
                <w:rFonts w:asciiTheme="minorHAnsi" w:eastAsia="Times New Roman" w:hAnsiTheme="minorHAnsi" w:cs="Times New Roman"/>
                <w:sz w:val="20"/>
                <w:szCs w:val="20"/>
                <w:lang w:eastAsia="en-US"/>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8AFE3B" w14:textId="77777777" w:rsidR="0047267E" w:rsidRPr="00BB75B9" w:rsidRDefault="00112BBC" w:rsidP="00B57E73">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b/>
                <w:bCs/>
                <w:color w:val="000000"/>
                <w:sz w:val="20"/>
                <w:szCs w:val="20"/>
                <w:lang w:eastAsia="en-US"/>
              </w:rPr>
              <w:t xml:space="preserve"> </w:t>
            </w:r>
            <w:r w:rsidR="0047267E" w:rsidRPr="00BB75B9">
              <w:rPr>
                <w:rFonts w:asciiTheme="minorHAnsi" w:eastAsia="Times New Roman" w:hAnsiTheme="minorHAnsi" w:cs="Times New Roman"/>
                <w:b/>
                <w:bCs/>
                <w:color w:val="000000"/>
                <w:sz w:val="20"/>
                <w:szCs w:val="20"/>
                <w:lang w:eastAsia="en-US"/>
              </w:rPr>
              <w:t>From</w:t>
            </w:r>
            <w:r w:rsidR="0047267E" w:rsidRPr="00BB75B9">
              <w:rPr>
                <w:rFonts w:asciiTheme="minorHAnsi" w:eastAsia="Times New Roman" w:hAnsiTheme="minorHAnsi" w:cs="Times New Roman"/>
                <w:sz w:val="20"/>
                <w:szCs w:val="20"/>
                <w:lang w:eastAsia="en-US"/>
              </w:rPr>
              <w:t> </w:t>
            </w:r>
          </w:p>
        </w:tc>
        <w:tc>
          <w:tcPr>
            <w:tcW w:w="19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63788F" w14:textId="77777777" w:rsidR="0047267E" w:rsidRPr="00BB75B9" w:rsidRDefault="00112BBC" w:rsidP="00B57E73">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b/>
                <w:bCs/>
                <w:color w:val="000000"/>
                <w:sz w:val="20"/>
                <w:szCs w:val="20"/>
                <w:lang w:eastAsia="en-US"/>
              </w:rPr>
              <w:t xml:space="preserve"> </w:t>
            </w:r>
            <w:r w:rsidR="0047267E" w:rsidRPr="00BB75B9">
              <w:rPr>
                <w:rFonts w:asciiTheme="minorHAnsi" w:eastAsia="Times New Roman" w:hAnsiTheme="minorHAnsi" w:cs="Times New Roman"/>
                <w:b/>
                <w:bCs/>
                <w:color w:val="000000"/>
                <w:sz w:val="20"/>
                <w:szCs w:val="20"/>
                <w:lang w:eastAsia="en-US"/>
              </w:rPr>
              <w:t>To</w:t>
            </w:r>
            <w:r w:rsidR="0047267E" w:rsidRPr="00BB75B9">
              <w:rPr>
                <w:rFonts w:asciiTheme="minorHAnsi" w:eastAsia="Times New Roman" w:hAnsiTheme="minorHAnsi" w:cs="Times New Roman"/>
                <w:sz w:val="20"/>
                <w:szCs w:val="20"/>
                <w:lang w:eastAsia="en-US"/>
              </w:rPr>
              <w:t> </w:t>
            </w:r>
          </w:p>
        </w:tc>
      </w:tr>
      <w:tr w:rsidR="0047267E" w:rsidRPr="00BB75B9" w14:paraId="71CC5475" w14:textId="77777777" w:rsidTr="003A1E2C">
        <w:trPr>
          <w:trHeight w:val="269"/>
        </w:trPr>
        <w:tc>
          <w:tcPr>
            <w:tcW w:w="29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C143C5" w14:textId="77777777" w:rsidR="0047267E" w:rsidRPr="00BB75B9" w:rsidRDefault="00112BBC" w:rsidP="0047267E">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Accenture Services</w:t>
            </w:r>
            <w:r w:rsidR="0047267E" w:rsidRPr="00BB75B9">
              <w:rPr>
                <w:rFonts w:asciiTheme="minorHAnsi" w:eastAsia="Times New Roman" w:hAnsiTheme="minorHAnsi" w:cs="Times New Roman"/>
                <w:sz w:val="20"/>
                <w:szCs w:val="20"/>
                <w:lang w:eastAsia="en-US"/>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4674FB" w14:textId="77777777" w:rsidR="0047267E" w:rsidRPr="00BB75B9" w:rsidRDefault="00112BBC" w:rsidP="0047267E">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July 2012</w:t>
            </w:r>
          </w:p>
        </w:tc>
        <w:tc>
          <w:tcPr>
            <w:tcW w:w="19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2B6D98" w14:textId="77777777" w:rsidR="0047267E" w:rsidRPr="00BB75B9" w:rsidRDefault="00112BBC" w:rsidP="00B57E73">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Till date </w:t>
            </w:r>
            <w:r w:rsidR="0047267E" w:rsidRPr="00BB75B9">
              <w:rPr>
                <w:rFonts w:asciiTheme="minorHAnsi" w:eastAsia="Times New Roman" w:hAnsiTheme="minorHAnsi" w:cs="Times New Roman"/>
                <w:sz w:val="20"/>
                <w:szCs w:val="20"/>
                <w:lang w:eastAsia="en-US"/>
              </w:rPr>
              <w:t> </w:t>
            </w:r>
          </w:p>
        </w:tc>
      </w:tr>
      <w:tr w:rsidR="0047267E" w:rsidRPr="00BB75B9" w14:paraId="0E55F287" w14:textId="77777777" w:rsidTr="003A1E2C">
        <w:trPr>
          <w:trHeight w:val="275"/>
        </w:trPr>
        <w:tc>
          <w:tcPr>
            <w:tcW w:w="29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D815C1" w14:textId="77777777" w:rsidR="0047267E" w:rsidRPr="00BB75B9" w:rsidRDefault="00112BBC" w:rsidP="0047267E">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proofErr w:type="spellStart"/>
            <w:r w:rsidR="0047267E" w:rsidRPr="00BB75B9">
              <w:rPr>
                <w:rFonts w:asciiTheme="minorHAnsi" w:eastAsia="Times New Roman" w:hAnsiTheme="minorHAnsi" w:cs="Times New Roman"/>
                <w:color w:val="000000"/>
                <w:sz w:val="20"/>
                <w:szCs w:val="20"/>
                <w:lang w:eastAsia="en-US"/>
              </w:rPr>
              <w:t>Birlasoft</w:t>
            </w:r>
            <w:proofErr w:type="spellEnd"/>
            <w:r w:rsidR="0047267E" w:rsidRPr="00BB75B9">
              <w:rPr>
                <w:rFonts w:asciiTheme="minorHAnsi" w:eastAsia="Times New Roman" w:hAnsiTheme="minorHAnsi" w:cs="Times New Roman"/>
                <w:color w:val="000000"/>
                <w:sz w:val="20"/>
                <w:szCs w:val="20"/>
                <w:lang w:eastAsia="en-US"/>
              </w:rPr>
              <w:t xml:space="preserve"> </w:t>
            </w:r>
            <w:proofErr w:type="spellStart"/>
            <w:r w:rsidR="0047267E" w:rsidRPr="00BB75B9">
              <w:rPr>
                <w:rFonts w:asciiTheme="minorHAnsi" w:eastAsia="Times New Roman" w:hAnsiTheme="minorHAnsi" w:cs="Times New Roman"/>
                <w:color w:val="000000"/>
                <w:sz w:val="20"/>
                <w:szCs w:val="20"/>
                <w:lang w:eastAsia="en-US"/>
              </w:rPr>
              <w:t>Pvt</w:t>
            </w:r>
            <w:proofErr w:type="spellEnd"/>
            <w:r w:rsidR="0047267E" w:rsidRPr="00BB75B9">
              <w:rPr>
                <w:rFonts w:asciiTheme="minorHAnsi" w:eastAsia="Times New Roman" w:hAnsiTheme="minorHAnsi" w:cs="Times New Roman"/>
                <w:color w:val="000000"/>
                <w:sz w:val="20"/>
                <w:szCs w:val="20"/>
                <w:lang w:eastAsia="en-US"/>
              </w:rPr>
              <w:t xml:space="preserve"> Ltd.</w:t>
            </w:r>
          </w:p>
        </w:tc>
        <w:tc>
          <w:tcPr>
            <w:tcW w:w="2070" w:type="dxa"/>
            <w:tcBorders>
              <w:top w:val="single" w:sz="6" w:space="0" w:color="auto"/>
              <w:left w:val="single" w:sz="6" w:space="0" w:color="auto"/>
              <w:bottom w:val="single" w:sz="6" w:space="0" w:color="auto"/>
              <w:right w:val="single" w:sz="6" w:space="0" w:color="auto"/>
            </w:tcBorders>
            <w:shd w:val="clear" w:color="auto" w:fill="auto"/>
            <w:hideMark/>
          </w:tcPr>
          <w:p w14:paraId="41F30B02" w14:textId="77777777" w:rsidR="0047267E" w:rsidRPr="00BB75B9" w:rsidRDefault="00112BBC" w:rsidP="0047267E">
            <w:pPr>
              <w:rPr>
                <w:rFonts w:asciiTheme="minorHAnsi" w:hAnsiTheme="minorHAnsi" w:cs="Times New Roman"/>
                <w:sz w:val="20"/>
                <w:szCs w:val="20"/>
              </w:rPr>
            </w:pPr>
            <w:r w:rsidRPr="00BB75B9">
              <w:rPr>
                <w:rFonts w:asciiTheme="minorHAnsi" w:hAnsiTheme="minorHAnsi" w:cs="Times New Roman"/>
                <w:sz w:val="20"/>
                <w:szCs w:val="20"/>
              </w:rPr>
              <w:t xml:space="preserve"> </w:t>
            </w:r>
            <w:r w:rsidR="0047267E" w:rsidRPr="00BB75B9">
              <w:rPr>
                <w:rFonts w:asciiTheme="minorHAnsi" w:hAnsiTheme="minorHAnsi" w:cs="Times New Roman"/>
                <w:sz w:val="20"/>
                <w:szCs w:val="20"/>
              </w:rPr>
              <w:t>November 2010</w:t>
            </w:r>
          </w:p>
        </w:tc>
        <w:tc>
          <w:tcPr>
            <w:tcW w:w="1986" w:type="dxa"/>
            <w:tcBorders>
              <w:top w:val="single" w:sz="6" w:space="0" w:color="auto"/>
              <w:left w:val="single" w:sz="6" w:space="0" w:color="auto"/>
              <w:bottom w:val="single" w:sz="6" w:space="0" w:color="auto"/>
              <w:right w:val="single" w:sz="6" w:space="0" w:color="auto"/>
            </w:tcBorders>
            <w:shd w:val="clear" w:color="auto" w:fill="auto"/>
            <w:hideMark/>
          </w:tcPr>
          <w:p w14:paraId="12DC8E51" w14:textId="77777777" w:rsidR="0047267E" w:rsidRPr="00BB75B9" w:rsidRDefault="00112BBC" w:rsidP="0047267E">
            <w:pPr>
              <w:rPr>
                <w:rFonts w:asciiTheme="minorHAnsi" w:hAnsiTheme="minorHAnsi" w:cs="Times New Roman"/>
                <w:sz w:val="20"/>
                <w:szCs w:val="20"/>
              </w:rPr>
            </w:pPr>
            <w:r w:rsidRPr="00BB75B9">
              <w:rPr>
                <w:rFonts w:asciiTheme="minorHAnsi" w:hAnsiTheme="minorHAnsi" w:cs="Times New Roman"/>
                <w:sz w:val="20"/>
                <w:szCs w:val="20"/>
              </w:rPr>
              <w:t xml:space="preserve"> </w:t>
            </w:r>
            <w:r w:rsidR="0047267E" w:rsidRPr="00BB75B9">
              <w:rPr>
                <w:rFonts w:asciiTheme="minorHAnsi" w:hAnsiTheme="minorHAnsi" w:cs="Times New Roman"/>
                <w:sz w:val="20"/>
                <w:szCs w:val="20"/>
              </w:rPr>
              <w:t>June 2012</w:t>
            </w:r>
          </w:p>
        </w:tc>
      </w:tr>
      <w:tr w:rsidR="0047267E" w:rsidRPr="00BB75B9" w14:paraId="01935809" w14:textId="77777777" w:rsidTr="003A1E2C">
        <w:trPr>
          <w:trHeight w:val="318"/>
        </w:trPr>
        <w:tc>
          <w:tcPr>
            <w:tcW w:w="29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86F25F" w14:textId="77777777" w:rsidR="0047267E" w:rsidRPr="00BB75B9" w:rsidRDefault="00112BBC" w:rsidP="0047267E">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Mahindra Satyam Computers Services Limited</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4D16B5" w14:textId="77777777" w:rsidR="0047267E" w:rsidRPr="00BB75B9" w:rsidRDefault="00112BBC" w:rsidP="00112BBC">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Jan 2008</w:t>
            </w:r>
          </w:p>
        </w:tc>
        <w:tc>
          <w:tcPr>
            <w:tcW w:w="19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171710" w14:textId="77777777" w:rsidR="0047267E" w:rsidRPr="00BB75B9" w:rsidRDefault="00112BBC" w:rsidP="00B57E73">
            <w:pPr>
              <w:suppressAutoHyphens w:val="0"/>
              <w:spacing w:beforeAutospacing="1" w:after="0" w:afterAutospacing="1" w:line="240" w:lineRule="auto"/>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color w:val="000000"/>
                <w:sz w:val="20"/>
                <w:szCs w:val="20"/>
                <w:lang w:eastAsia="en-US"/>
              </w:rPr>
              <w:t xml:space="preserve"> </w:t>
            </w:r>
            <w:r w:rsidR="0047267E" w:rsidRPr="00BB75B9">
              <w:rPr>
                <w:rFonts w:asciiTheme="minorHAnsi" w:eastAsia="Times New Roman" w:hAnsiTheme="minorHAnsi" w:cs="Times New Roman"/>
                <w:color w:val="000000"/>
                <w:sz w:val="20"/>
                <w:szCs w:val="20"/>
                <w:lang w:eastAsia="en-US"/>
              </w:rPr>
              <w:t>November 2010</w:t>
            </w:r>
            <w:r w:rsidR="0047267E" w:rsidRPr="00BB75B9">
              <w:rPr>
                <w:rFonts w:asciiTheme="minorHAnsi" w:eastAsia="Times New Roman" w:hAnsiTheme="minorHAnsi" w:cs="Times New Roman"/>
                <w:sz w:val="20"/>
                <w:szCs w:val="20"/>
                <w:lang w:eastAsia="en-US"/>
              </w:rPr>
              <w:t> </w:t>
            </w:r>
          </w:p>
        </w:tc>
      </w:tr>
    </w:tbl>
    <w:p w14:paraId="0D1EDC2D" w14:textId="77777777" w:rsidR="00996628" w:rsidRPr="00131481" w:rsidRDefault="00996628" w:rsidP="00996628">
      <w:pPr>
        <w:keepNext/>
        <w:tabs>
          <w:tab w:val="left" w:pos="180"/>
          <w:tab w:val="left" w:pos="900"/>
        </w:tabs>
        <w:spacing w:before="240" w:after="60" w:line="240" w:lineRule="auto"/>
        <w:jc w:val="both"/>
        <w:rPr>
          <w:rFonts w:asciiTheme="minorHAnsi" w:eastAsia="Times New Roman" w:hAnsiTheme="minorHAnsi" w:cs="Times New Roman"/>
          <w:b/>
          <w:bCs/>
          <w:iCs/>
          <w:szCs w:val="20"/>
        </w:rPr>
      </w:pPr>
      <w:r w:rsidRPr="00131481">
        <w:rPr>
          <w:rFonts w:asciiTheme="minorHAnsi" w:eastAsia="Times New Roman" w:hAnsiTheme="minorHAnsi" w:cs="Times New Roman"/>
          <w:b/>
          <w:bCs/>
          <w:iCs/>
          <w:szCs w:val="20"/>
        </w:rPr>
        <w:t>Certifications:</w:t>
      </w:r>
    </w:p>
    <w:p w14:paraId="4A84E429" w14:textId="77777777" w:rsidR="00996628" w:rsidRPr="00BB75B9" w:rsidRDefault="00996628" w:rsidP="00996628">
      <w:pPr>
        <w:pStyle w:val="ListParagraph"/>
        <w:numPr>
          <w:ilvl w:val="0"/>
          <w:numId w:val="3"/>
        </w:numPr>
        <w:tabs>
          <w:tab w:val="left" w:pos="720"/>
          <w:tab w:val="left" w:pos="2160"/>
          <w:tab w:val="left" w:pos="2520"/>
        </w:tabs>
        <w:spacing w:after="0" w:line="240" w:lineRule="auto"/>
        <w:jc w:val="both"/>
        <w:rPr>
          <w:rFonts w:asciiTheme="minorHAnsi" w:eastAsia="Times New Roman" w:hAnsiTheme="minorHAnsi" w:cs="Times New Roman"/>
          <w:sz w:val="20"/>
          <w:szCs w:val="20"/>
        </w:rPr>
      </w:pPr>
      <w:r w:rsidRPr="00BB75B9">
        <w:rPr>
          <w:rFonts w:asciiTheme="minorHAnsi" w:eastAsia="Times New Roman" w:hAnsiTheme="minorHAnsi" w:cs="Times New Roman"/>
          <w:sz w:val="20"/>
          <w:szCs w:val="20"/>
        </w:rPr>
        <w:t>(1Z0-478) Oracle SOA Suite 11g Certified Implementation Specialist</w:t>
      </w:r>
    </w:p>
    <w:p w14:paraId="3A39A1BD" w14:textId="77777777" w:rsidR="00996628" w:rsidRPr="00BB75B9" w:rsidRDefault="00996628" w:rsidP="00996628">
      <w:pPr>
        <w:pStyle w:val="ListParagraph"/>
        <w:numPr>
          <w:ilvl w:val="0"/>
          <w:numId w:val="3"/>
        </w:numPr>
        <w:tabs>
          <w:tab w:val="left" w:pos="720"/>
          <w:tab w:val="left" w:pos="2160"/>
          <w:tab w:val="left" w:pos="2520"/>
        </w:tabs>
        <w:spacing w:after="0" w:line="240" w:lineRule="auto"/>
        <w:jc w:val="both"/>
        <w:rPr>
          <w:rFonts w:asciiTheme="minorHAnsi" w:eastAsia="Times New Roman" w:hAnsiTheme="minorHAnsi" w:cs="Times New Roman"/>
          <w:sz w:val="20"/>
          <w:szCs w:val="20"/>
        </w:rPr>
      </w:pPr>
      <w:r w:rsidRPr="00BB75B9">
        <w:rPr>
          <w:rFonts w:asciiTheme="minorHAnsi" w:eastAsia="Times New Roman" w:hAnsiTheme="minorHAnsi" w:cs="Times New Roman"/>
          <w:sz w:val="20"/>
          <w:szCs w:val="20"/>
        </w:rPr>
        <w:t xml:space="preserve"> (1Z0-147) Oracle9i: Program with PL/SQL</w:t>
      </w:r>
    </w:p>
    <w:p w14:paraId="1772C419" w14:textId="77777777" w:rsidR="00996628" w:rsidRPr="00BB75B9" w:rsidRDefault="00996628" w:rsidP="00996628">
      <w:pPr>
        <w:pStyle w:val="ListParagraph"/>
        <w:numPr>
          <w:ilvl w:val="0"/>
          <w:numId w:val="3"/>
        </w:numPr>
        <w:tabs>
          <w:tab w:val="left" w:pos="720"/>
          <w:tab w:val="left" w:pos="2160"/>
          <w:tab w:val="left" w:pos="2520"/>
        </w:tabs>
        <w:spacing w:after="0" w:line="240" w:lineRule="auto"/>
        <w:jc w:val="both"/>
        <w:rPr>
          <w:rFonts w:asciiTheme="minorHAnsi" w:eastAsia="Times New Roman" w:hAnsiTheme="minorHAnsi" w:cs="Times New Roman"/>
          <w:sz w:val="20"/>
          <w:szCs w:val="20"/>
        </w:rPr>
      </w:pPr>
      <w:r w:rsidRPr="00BB75B9">
        <w:rPr>
          <w:rFonts w:asciiTheme="minorHAnsi" w:eastAsia="Times New Roman" w:hAnsiTheme="minorHAnsi" w:cs="Times New Roman"/>
          <w:sz w:val="20"/>
          <w:szCs w:val="20"/>
        </w:rPr>
        <w:t>(1Z0-007) Introduction to Oracle9i:SQL</w:t>
      </w:r>
    </w:p>
    <w:p w14:paraId="2B769C20" w14:textId="77777777" w:rsidR="00996628" w:rsidRPr="00BB75B9" w:rsidRDefault="00996628" w:rsidP="00996628">
      <w:pPr>
        <w:pStyle w:val="ListParagraph"/>
        <w:numPr>
          <w:ilvl w:val="0"/>
          <w:numId w:val="3"/>
        </w:numPr>
        <w:tabs>
          <w:tab w:val="left" w:pos="720"/>
          <w:tab w:val="left" w:pos="2160"/>
          <w:tab w:val="left" w:pos="2520"/>
        </w:tabs>
        <w:spacing w:after="0" w:line="240" w:lineRule="auto"/>
        <w:jc w:val="both"/>
        <w:rPr>
          <w:rFonts w:asciiTheme="minorHAnsi" w:eastAsia="Times New Roman" w:hAnsiTheme="minorHAnsi" w:cs="Times New Roman"/>
          <w:sz w:val="20"/>
          <w:szCs w:val="20"/>
        </w:rPr>
      </w:pPr>
      <w:r w:rsidRPr="00BB75B9">
        <w:rPr>
          <w:rFonts w:asciiTheme="minorHAnsi" w:eastAsia="Times New Roman" w:hAnsiTheme="minorHAnsi" w:cs="Times New Roman"/>
          <w:sz w:val="20"/>
          <w:szCs w:val="20"/>
        </w:rPr>
        <w:lastRenderedPageBreak/>
        <w:t>(70-315) Developing and Implementing Web Applications with Microsoft Visual C# .NET.</w:t>
      </w:r>
    </w:p>
    <w:p w14:paraId="16E1D9EB" w14:textId="77777777" w:rsidR="00996628" w:rsidRPr="00BB75B9" w:rsidRDefault="00996628" w:rsidP="00996628">
      <w:pPr>
        <w:pStyle w:val="ListParagraph"/>
        <w:tabs>
          <w:tab w:val="left" w:pos="720"/>
          <w:tab w:val="left" w:pos="2160"/>
          <w:tab w:val="left" w:pos="2520"/>
        </w:tabs>
        <w:spacing w:after="0" w:line="240" w:lineRule="auto"/>
        <w:jc w:val="both"/>
        <w:rPr>
          <w:rFonts w:asciiTheme="minorHAnsi" w:eastAsia="Times New Roman" w:hAnsiTheme="minorHAnsi" w:cs="Times New Roman"/>
          <w:sz w:val="20"/>
          <w:szCs w:val="20"/>
        </w:rPr>
      </w:pPr>
    </w:p>
    <w:p w14:paraId="36B53488" w14:textId="77777777" w:rsidR="00996628" w:rsidRPr="00131481" w:rsidRDefault="00996628" w:rsidP="00131481">
      <w:pPr>
        <w:keepNext/>
        <w:tabs>
          <w:tab w:val="left" w:pos="180"/>
          <w:tab w:val="left" w:pos="900"/>
        </w:tabs>
        <w:spacing w:before="240" w:after="60" w:line="240" w:lineRule="auto"/>
        <w:jc w:val="both"/>
        <w:rPr>
          <w:rFonts w:asciiTheme="minorHAnsi" w:eastAsia="Times New Roman" w:hAnsiTheme="minorHAnsi" w:cs="Times New Roman"/>
          <w:b/>
          <w:bCs/>
          <w:iCs/>
          <w:szCs w:val="20"/>
        </w:rPr>
      </w:pPr>
      <w:r w:rsidRPr="00131481">
        <w:rPr>
          <w:rFonts w:asciiTheme="minorHAnsi" w:eastAsia="Times New Roman" w:hAnsiTheme="minorHAnsi" w:cs="Times New Roman"/>
          <w:b/>
          <w:bCs/>
          <w:iCs/>
          <w:szCs w:val="20"/>
        </w:rPr>
        <w:t>Training Attended:</w:t>
      </w:r>
    </w:p>
    <w:p w14:paraId="49231719" w14:textId="77777777" w:rsidR="00996628" w:rsidRPr="00BB75B9" w:rsidRDefault="00996628"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Satyam Internal Training:  Core Java, Advance Java, Oracle ADF, XML, SOA-BPEL.</w:t>
      </w:r>
    </w:p>
    <w:p w14:paraId="55B039ED" w14:textId="77777777" w:rsidR="00996628" w:rsidRPr="00BB75B9" w:rsidRDefault="00996628"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proofErr w:type="spellStart"/>
      <w:r w:rsidRPr="00BB75B9">
        <w:rPr>
          <w:rFonts w:asciiTheme="minorHAnsi" w:hAnsiTheme="minorHAnsi" w:cs="Times New Roman"/>
          <w:sz w:val="20"/>
          <w:szCs w:val="20"/>
        </w:rPr>
        <w:t>Birlasoft</w:t>
      </w:r>
      <w:proofErr w:type="spellEnd"/>
      <w:r w:rsidRPr="00BB75B9">
        <w:rPr>
          <w:rFonts w:asciiTheme="minorHAnsi" w:hAnsiTheme="minorHAnsi" w:cs="Times New Roman"/>
          <w:sz w:val="20"/>
          <w:szCs w:val="20"/>
        </w:rPr>
        <w:t xml:space="preserve"> External Training: Oracle SOA 11g Concepts and Features.</w:t>
      </w:r>
    </w:p>
    <w:p w14:paraId="79ED435F" w14:textId="77777777" w:rsidR="00996628" w:rsidRPr="00BB75B9" w:rsidRDefault="00996628"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Oracle Policy Modeling: Essential Part-1 Rel10 4 Ed 1 LVC PRV</w:t>
      </w:r>
    </w:p>
    <w:p w14:paraId="2D4C9974" w14:textId="77777777" w:rsidR="00996628" w:rsidRPr="00131481" w:rsidRDefault="00996628" w:rsidP="00131481">
      <w:pPr>
        <w:keepNext/>
        <w:tabs>
          <w:tab w:val="left" w:pos="180"/>
          <w:tab w:val="left" w:pos="900"/>
        </w:tabs>
        <w:spacing w:before="240" w:after="60" w:line="240" w:lineRule="auto"/>
        <w:jc w:val="both"/>
        <w:rPr>
          <w:rFonts w:asciiTheme="minorHAnsi" w:eastAsia="Times New Roman" w:hAnsiTheme="minorHAnsi" w:cs="Times New Roman"/>
          <w:b/>
          <w:bCs/>
          <w:iCs/>
          <w:szCs w:val="20"/>
        </w:rPr>
      </w:pPr>
      <w:r w:rsidRPr="00131481">
        <w:rPr>
          <w:rFonts w:asciiTheme="minorHAnsi" w:eastAsia="Times New Roman" w:hAnsiTheme="minorHAnsi" w:cs="Times New Roman"/>
          <w:b/>
          <w:bCs/>
          <w:iCs/>
          <w:szCs w:val="20"/>
        </w:rPr>
        <w:t>Qualification Highlights:</w:t>
      </w:r>
    </w:p>
    <w:tbl>
      <w:tblPr>
        <w:tblStyle w:val="TableGrid"/>
        <w:tblW w:w="0" w:type="auto"/>
        <w:tblInd w:w="360" w:type="dxa"/>
        <w:tblLook w:val="04A0" w:firstRow="1" w:lastRow="0" w:firstColumn="1" w:lastColumn="0" w:noHBand="0" w:noVBand="1"/>
      </w:tblPr>
      <w:tblGrid>
        <w:gridCol w:w="2561"/>
        <w:gridCol w:w="2561"/>
        <w:gridCol w:w="2562"/>
        <w:gridCol w:w="2562"/>
      </w:tblGrid>
      <w:tr w:rsidR="003A1E2C" w:rsidRPr="003A1E2C" w14:paraId="57C30F53" w14:textId="77777777" w:rsidTr="003A1E2C">
        <w:trPr>
          <w:trHeight w:val="338"/>
        </w:trPr>
        <w:tc>
          <w:tcPr>
            <w:tcW w:w="2561" w:type="dxa"/>
          </w:tcPr>
          <w:p w14:paraId="6C03A972" w14:textId="67A8F569" w:rsidR="003A1E2C" w:rsidRPr="003A1E2C" w:rsidRDefault="003A1E2C" w:rsidP="003A1E2C">
            <w:pPr>
              <w:spacing w:line="240" w:lineRule="auto"/>
              <w:ind w:left="360"/>
              <w:jc w:val="both"/>
              <w:rPr>
                <w:rFonts w:asciiTheme="minorHAnsi" w:eastAsia="Times New Roman" w:hAnsiTheme="minorHAnsi" w:cs="Times New Roman"/>
                <w:b/>
                <w:sz w:val="20"/>
                <w:szCs w:val="20"/>
              </w:rPr>
            </w:pPr>
          </w:p>
        </w:tc>
        <w:tc>
          <w:tcPr>
            <w:tcW w:w="2561" w:type="dxa"/>
          </w:tcPr>
          <w:p w14:paraId="63886110" w14:textId="57DB9DA7" w:rsidR="003A1E2C" w:rsidRPr="003A1E2C" w:rsidRDefault="003A1E2C" w:rsidP="00996628">
            <w:pPr>
              <w:spacing w:line="240" w:lineRule="auto"/>
              <w:jc w:val="both"/>
              <w:rPr>
                <w:rFonts w:asciiTheme="minorHAnsi" w:eastAsia="Times New Roman" w:hAnsiTheme="minorHAnsi" w:cs="Times New Roman"/>
                <w:b/>
                <w:sz w:val="20"/>
                <w:szCs w:val="20"/>
              </w:rPr>
            </w:pPr>
            <w:r w:rsidRPr="003A1E2C">
              <w:rPr>
                <w:rFonts w:asciiTheme="minorHAnsi" w:eastAsia="Times New Roman" w:hAnsiTheme="minorHAnsi" w:cs="Times New Roman"/>
                <w:b/>
                <w:sz w:val="20"/>
                <w:szCs w:val="20"/>
              </w:rPr>
              <w:t>Degree</w:t>
            </w:r>
          </w:p>
        </w:tc>
        <w:tc>
          <w:tcPr>
            <w:tcW w:w="2562" w:type="dxa"/>
          </w:tcPr>
          <w:p w14:paraId="02009D53" w14:textId="478E023A" w:rsidR="003A1E2C" w:rsidRPr="003A1E2C" w:rsidRDefault="003A1E2C" w:rsidP="00996628">
            <w:pPr>
              <w:spacing w:line="240" w:lineRule="auto"/>
              <w:jc w:val="both"/>
              <w:rPr>
                <w:rFonts w:asciiTheme="minorHAnsi" w:eastAsia="Times New Roman" w:hAnsiTheme="minorHAnsi" w:cs="Times New Roman"/>
                <w:b/>
                <w:sz w:val="20"/>
                <w:szCs w:val="20"/>
              </w:rPr>
            </w:pPr>
            <w:r w:rsidRPr="003A1E2C">
              <w:rPr>
                <w:rFonts w:asciiTheme="minorHAnsi" w:eastAsia="Times New Roman" w:hAnsiTheme="minorHAnsi" w:cs="Times New Roman"/>
                <w:b/>
                <w:sz w:val="20"/>
                <w:szCs w:val="20"/>
              </w:rPr>
              <w:t>College/University</w:t>
            </w:r>
          </w:p>
        </w:tc>
        <w:tc>
          <w:tcPr>
            <w:tcW w:w="2562" w:type="dxa"/>
          </w:tcPr>
          <w:p w14:paraId="6CA02BF4" w14:textId="35817C4D" w:rsidR="003A1E2C" w:rsidRPr="003A1E2C" w:rsidRDefault="003A1E2C" w:rsidP="00996628">
            <w:pPr>
              <w:spacing w:line="240" w:lineRule="auto"/>
              <w:jc w:val="both"/>
              <w:rPr>
                <w:rFonts w:asciiTheme="minorHAnsi" w:eastAsia="Times New Roman" w:hAnsiTheme="minorHAnsi" w:cs="Times New Roman"/>
                <w:b/>
                <w:sz w:val="20"/>
                <w:szCs w:val="20"/>
              </w:rPr>
            </w:pPr>
            <w:r w:rsidRPr="003A1E2C">
              <w:rPr>
                <w:rFonts w:asciiTheme="minorHAnsi" w:eastAsia="Times New Roman" w:hAnsiTheme="minorHAnsi" w:cs="Times New Roman"/>
                <w:b/>
                <w:sz w:val="20"/>
                <w:szCs w:val="20"/>
              </w:rPr>
              <w:t>Year Passed</w:t>
            </w:r>
          </w:p>
        </w:tc>
      </w:tr>
      <w:tr w:rsidR="003A1E2C" w:rsidRPr="003A1E2C" w14:paraId="63138CA4" w14:textId="77777777" w:rsidTr="003A1E2C">
        <w:trPr>
          <w:trHeight w:val="505"/>
        </w:trPr>
        <w:tc>
          <w:tcPr>
            <w:tcW w:w="2561" w:type="dxa"/>
          </w:tcPr>
          <w:p w14:paraId="5455947B" w14:textId="0E8EDBBD" w:rsidR="003A1E2C" w:rsidRPr="003A1E2C" w:rsidRDefault="003A1E2C" w:rsidP="003A1E2C">
            <w:pPr>
              <w:spacing w:after="0" w:line="240" w:lineRule="auto"/>
              <w:ind w:left="360"/>
              <w:jc w:val="both"/>
              <w:rPr>
                <w:rFonts w:asciiTheme="minorHAnsi" w:hAnsiTheme="minorHAnsi" w:cs="Times New Roman"/>
                <w:sz w:val="20"/>
                <w:szCs w:val="20"/>
              </w:rPr>
            </w:pPr>
            <w:r w:rsidRPr="003A1E2C">
              <w:rPr>
                <w:rFonts w:asciiTheme="minorHAnsi" w:hAnsiTheme="minorHAnsi" w:cs="Times New Roman"/>
                <w:b/>
                <w:sz w:val="20"/>
                <w:szCs w:val="20"/>
              </w:rPr>
              <w:t>Post-Graduation</w:t>
            </w:r>
            <w:r w:rsidRPr="003A1E2C">
              <w:rPr>
                <w:rFonts w:asciiTheme="minorHAnsi" w:hAnsiTheme="minorHAnsi" w:cs="Times New Roman"/>
                <w:sz w:val="20"/>
                <w:szCs w:val="20"/>
              </w:rPr>
              <w:t xml:space="preserve">        </w:t>
            </w:r>
          </w:p>
          <w:p w14:paraId="712FD245" w14:textId="77777777" w:rsidR="003A1E2C" w:rsidRPr="003A1E2C" w:rsidRDefault="003A1E2C" w:rsidP="003A1E2C">
            <w:pPr>
              <w:spacing w:after="0" w:line="240" w:lineRule="auto"/>
              <w:ind w:left="360"/>
              <w:jc w:val="both"/>
              <w:rPr>
                <w:rFonts w:asciiTheme="minorHAnsi" w:eastAsia="Times New Roman" w:hAnsiTheme="minorHAnsi" w:cs="Times New Roman"/>
                <w:sz w:val="20"/>
                <w:szCs w:val="20"/>
              </w:rPr>
            </w:pPr>
          </w:p>
        </w:tc>
        <w:tc>
          <w:tcPr>
            <w:tcW w:w="2561" w:type="dxa"/>
          </w:tcPr>
          <w:p w14:paraId="52A28937" w14:textId="0E0C1F56"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hAnsiTheme="minorHAnsi" w:cs="Times New Roman"/>
                <w:sz w:val="20"/>
                <w:szCs w:val="20"/>
              </w:rPr>
              <w:t>MCA (Masters of Computer Application)</w:t>
            </w:r>
          </w:p>
        </w:tc>
        <w:tc>
          <w:tcPr>
            <w:tcW w:w="2562" w:type="dxa"/>
          </w:tcPr>
          <w:p w14:paraId="4076EF67" w14:textId="59E50A86"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hAnsiTheme="minorHAnsi" w:cs="Times New Roman"/>
                <w:sz w:val="20"/>
                <w:szCs w:val="20"/>
              </w:rPr>
              <w:t xml:space="preserve">Rajiv Gandhi </w:t>
            </w:r>
            <w:proofErr w:type="spellStart"/>
            <w:r w:rsidRPr="003A1E2C">
              <w:rPr>
                <w:rFonts w:asciiTheme="minorHAnsi" w:hAnsiTheme="minorHAnsi" w:cs="Times New Roman"/>
                <w:sz w:val="20"/>
                <w:szCs w:val="20"/>
              </w:rPr>
              <w:t>Prodyogiki</w:t>
            </w:r>
            <w:proofErr w:type="spellEnd"/>
            <w:r w:rsidRPr="003A1E2C">
              <w:rPr>
                <w:rFonts w:asciiTheme="minorHAnsi" w:hAnsiTheme="minorHAnsi" w:cs="Times New Roman"/>
                <w:sz w:val="20"/>
                <w:szCs w:val="20"/>
              </w:rPr>
              <w:t xml:space="preserve"> </w:t>
            </w:r>
            <w:proofErr w:type="spellStart"/>
            <w:r w:rsidRPr="003A1E2C">
              <w:rPr>
                <w:rFonts w:asciiTheme="minorHAnsi" w:hAnsiTheme="minorHAnsi" w:cs="Times New Roman"/>
                <w:sz w:val="20"/>
                <w:szCs w:val="20"/>
              </w:rPr>
              <w:t>Vishwa</w:t>
            </w:r>
            <w:proofErr w:type="spellEnd"/>
            <w:r w:rsidRPr="003A1E2C">
              <w:rPr>
                <w:rFonts w:asciiTheme="minorHAnsi" w:hAnsiTheme="minorHAnsi" w:cs="Times New Roman"/>
                <w:sz w:val="20"/>
                <w:szCs w:val="20"/>
              </w:rPr>
              <w:t xml:space="preserve"> </w:t>
            </w:r>
            <w:proofErr w:type="spellStart"/>
            <w:r w:rsidRPr="003A1E2C">
              <w:rPr>
                <w:rFonts w:asciiTheme="minorHAnsi" w:hAnsiTheme="minorHAnsi" w:cs="Times New Roman"/>
                <w:sz w:val="20"/>
                <w:szCs w:val="20"/>
              </w:rPr>
              <w:t>Vidyalaya</w:t>
            </w:r>
            <w:proofErr w:type="spellEnd"/>
          </w:p>
        </w:tc>
        <w:tc>
          <w:tcPr>
            <w:tcW w:w="2562" w:type="dxa"/>
          </w:tcPr>
          <w:p w14:paraId="2DCB15E4" w14:textId="0AAB73E6"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hAnsiTheme="minorHAnsi" w:cs="Times New Roman"/>
                <w:sz w:val="20"/>
                <w:szCs w:val="20"/>
              </w:rPr>
              <w:t>2007</w:t>
            </w:r>
          </w:p>
        </w:tc>
      </w:tr>
      <w:tr w:rsidR="003A1E2C" w:rsidRPr="003A1E2C" w14:paraId="160FC607" w14:textId="77777777" w:rsidTr="003A1E2C">
        <w:trPr>
          <w:trHeight w:val="514"/>
        </w:trPr>
        <w:tc>
          <w:tcPr>
            <w:tcW w:w="2561" w:type="dxa"/>
          </w:tcPr>
          <w:p w14:paraId="4F0787A8" w14:textId="14E09874" w:rsidR="003A1E2C" w:rsidRPr="003A1E2C" w:rsidRDefault="003A1E2C" w:rsidP="003A1E2C">
            <w:pPr>
              <w:spacing w:after="0" w:line="240" w:lineRule="auto"/>
              <w:ind w:left="360"/>
              <w:jc w:val="both"/>
              <w:rPr>
                <w:rFonts w:asciiTheme="minorHAnsi" w:eastAsia="Times New Roman" w:hAnsiTheme="minorHAnsi" w:cs="Times New Roman"/>
                <w:sz w:val="20"/>
                <w:szCs w:val="20"/>
              </w:rPr>
            </w:pPr>
            <w:r w:rsidRPr="003A1E2C">
              <w:rPr>
                <w:rFonts w:asciiTheme="minorHAnsi" w:hAnsiTheme="minorHAnsi" w:cs="Times New Roman"/>
                <w:b/>
                <w:sz w:val="20"/>
                <w:szCs w:val="20"/>
              </w:rPr>
              <w:t>Graduation</w:t>
            </w:r>
            <w:r w:rsidRPr="003A1E2C">
              <w:rPr>
                <w:rFonts w:asciiTheme="minorHAnsi" w:hAnsiTheme="minorHAnsi" w:cs="Times New Roman"/>
                <w:sz w:val="20"/>
                <w:szCs w:val="20"/>
              </w:rPr>
              <w:t xml:space="preserve"> </w:t>
            </w:r>
            <w:r w:rsidRPr="003A1E2C">
              <w:rPr>
                <w:rFonts w:asciiTheme="minorHAnsi" w:hAnsiTheme="minorHAnsi" w:cs="Times New Roman"/>
                <w:sz w:val="20"/>
                <w:szCs w:val="20"/>
              </w:rPr>
              <w:tab/>
              <w:t xml:space="preserve">            </w:t>
            </w:r>
          </w:p>
          <w:p w14:paraId="00074DFE" w14:textId="77777777" w:rsidR="003A1E2C" w:rsidRPr="003A1E2C" w:rsidRDefault="003A1E2C" w:rsidP="003A1E2C">
            <w:pPr>
              <w:spacing w:after="0" w:line="240" w:lineRule="auto"/>
              <w:jc w:val="both"/>
              <w:rPr>
                <w:rFonts w:asciiTheme="minorHAnsi" w:eastAsia="Times New Roman" w:hAnsiTheme="minorHAnsi" w:cs="Times New Roman"/>
                <w:sz w:val="20"/>
                <w:szCs w:val="20"/>
              </w:rPr>
            </w:pPr>
          </w:p>
        </w:tc>
        <w:tc>
          <w:tcPr>
            <w:tcW w:w="2561" w:type="dxa"/>
          </w:tcPr>
          <w:p w14:paraId="3347B7A8" w14:textId="4DEF6D99"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hAnsiTheme="minorHAnsi" w:cs="Times New Roman"/>
                <w:sz w:val="20"/>
                <w:szCs w:val="20"/>
              </w:rPr>
              <w:t>BCA (Bachelors of Computer Application)</w:t>
            </w:r>
          </w:p>
        </w:tc>
        <w:tc>
          <w:tcPr>
            <w:tcW w:w="2562" w:type="dxa"/>
          </w:tcPr>
          <w:p w14:paraId="615D6C37" w14:textId="2B331040"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eastAsia="Times New Roman" w:hAnsiTheme="minorHAnsi" w:cs="Times New Roman"/>
                <w:sz w:val="20"/>
                <w:szCs w:val="20"/>
              </w:rPr>
              <w:t xml:space="preserve">Rani </w:t>
            </w:r>
            <w:proofErr w:type="spellStart"/>
            <w:r w:rsidRPr="003A1E2C">
              <w:rPr>
                <w:rFonts w:asciiTheme="minorHAnsi" w:eastAsia="Times New Roman" w:hAnsiTheme="minorHAnsi" w:cs="Times New Roman"/>
                <w:sz w:val="20"/>
                <w:szCs w:val="20"/>
              </w:rPr>
              <w:t>Durgawati</w:t>
            </w:r>
            <w:proofErr w:type="spellEnd"/>
            <w:r w:rsidRPr="003A1E2C">
              <w:rPr>
                <w:rFonts w:asciiTheme="minorHAnsi" w:eastAsia="Times New Roman" w:hAnsiTheme="minorHAnsi" w:cs="Times New Roman"/>
                <w:sz w:val="20"/>
                <w:szCs w:val="20"/>
              </w:rPr>
              <w:t xml:space="preserve"> </w:t>
            </w:r>
            <w:proofErr w:type="spellStart"/>
            <w:r w:rsidRPr="003A1E2C">
              <w:rPr>
                <w:rFonts w:asciiTheme="minorHAnsi" w:eastAsia="Times New Roman" w:hAnsiTheme="minorHAnsi" w:cs="Times New Roman"/>
                <w:sz w:val="20"/>
                <w:szCs w:val="20"/>
              </w:rPr>
              <w:t>Vishwa</w:t>
            </w:r>
            <w:proofErr w:type="spellEnd"/>
            <w:r w:rsidRPr="003A1E2C">
              <w:rPr>
                <w:rFonts w:asciiTheme="minorHAnsi" w:eastAsia="Times New Roman" w:hAnsiTheme="minorHAnsi" w:cs="Times New Roman"/>
                <w:sz w:val="20"/>
                <w:szCs w:val="20"/>
              </w:rPr>
              <w:t xml:space="preserve"> </w:t>
            </w:r>
            <w:proofErr w:type="spellStart"/>
            <w:r w:rsidRPr="003A1E2C">
              <w:rPr>
                <w:rFonts w:asciiTheme="minorHAnsi" w:eastAsia="Times New Roman" w:hAnsiTheme="minorHAnsi" w:cs="Times New Roman"/>
                <w:sz w:val="20"/>
                <w:szCs w:val="20"/>
              </w:rPr>
              <w:t>Vidyalaya</w:t>
            </w:r>
            <w:proofErr w:type="spellEnd"/>
            <w:r w:rsidRPr="003A1E2C">
              <w:rPr>
                <w:rFonts w:asciiTheme="minorHAnsi" w:eastAsia="Times New Roman" w:hAnsiTheme="minorHAnsi" w:cs="Times New Roman"/>
                <w:sz w:val="20"/>
                <w:szCs w:val="20"/>
              </w:rPr>
              <w:t xml:space="preserve">(RGPV)   </w:t>
            </w:r>
          </w:p>
        </w:tc>
        <w:tc>
          <w:tcPr>
            <w:tcW w:w="2562" w:type="dxa"/>
          </w:tcPr>
          <w:p w14:paraId="580D6CB2" w14:textId="0745515E" w:rsidR="003A1E2C" w:rsidRPr="003A1E2C" w:rsidRDefault="003A1E2C" w:rsidP="003A1E2C">
            <w:pPr>
              <w:spacing w:after="0" w:line="240" w:lineRule="auto"/>
              <w:jc w:val="both"/>
              <w:rPr>
                <w:rFonts w:asciiTheme="minorHAnsi" w:eastAsia="Times New Roman" w:hAnsiTheme="minorHAnsi" w:cs="Times New Roman"/>
                <w:sz w:val="20"/>
                <w:szCs w:val="20"/>
              </w:rPr>
            </w:pPr>
            <w:r w:rsidRPr="003A1E2C">
              <w:rPr>
                <w:rFonts w:asciiTheme="minorHAnsi" w:eastAsia="Times New Roman" w:hAnsiTheme="minorHAnsi" w:cs="Times New Roman"/>
                <w:sz w:val="20"/>
                <w:szCs w:val="20"/>
              </w:rPr>
              <w:t>2003</w:t>
            </w:r>
          </w:p>
        </w:tc>
      </w:tr>
    </w:tbl>
    <w:p w14:paraId="263335CE" w14:textId="77777777" w:rsidR="003A1E2C" w:rsidRPr="00BB75B9" w:rsidRDefault="003A1E2C" w:rsidP="00996628">
      <w:pPr>
        <w:spacing w:line="240" w:lineRule="auto"/>
        <w:ind w:left="360"/>
        <w:jc w:val="both"/>
        <w:rPr>
          <w:rFonts w:asciiTheme="minorHAnsi" w:eastAsia="Times New Roman" w:hAnsiTheme="minorHAnsi" w:cs="Times New Roman"/>
          <w:sz w:val="20"/>
          <w:szCs w:val="20"/>
        </w:rPr>
      </w:pPr>
    </w:p>
    <w:p w14:paraId="7384E1A0" w14:textId="77777777" w:rsidR="0047267E" w:rsidRPr="00BB75B9" w:rsidRDefault="0047267E" w:rsidP="00131481">
      <w:pPr>
        <w:keepNext/>
        <w:tabs>
          <w:tab w:val="left" w:pos="180"/>
          <w:tab w:val="left" w:pos="900"/>
        </w:tabs>
        <w:spacing w:before="240" w:after="60" w:line="240" w:lineRule="auto"/>
        <w:jc w:val="both"/>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 </w:t>
      </w:r>
      <w:r w:rsidRPr="00131481">
        <w:rPr>
          <w:rFonts w:asciiTheme="minorHAnsi" w:eastAsia="Times New Roman" w:hAnsiTheme="minorHAnsi" w:cs="Times New Roman"/>
          <w:b/>
          <w:bCs/>
          <w:iCs/>
          <w:szCs w:val="20"/>
        </w:rPr>
        <w:t>Technical Skills:</w:t>
      </w:r>
      <w:r w:rsidRPr="00BB75B9">
        <w:rPr>
          <w:rFonts w:asciiTheme="minorHAnsi" w:eastAsia="Times New Roman" w:hAnsiTheme="minorHAnsi" w:cs="Times New Roman"/>
          <w:sz w:val="20"/>
          <w:szCs w:val="20"/>
          <w:lang w:eastAsia="en-US"/>
        </w:rPr>
        <w:t> </w:t>
      </w:r>
    </w:p>
    <w:tbl>
      <w:tblPr>
        <w:tblW w:w="10244" w:type="dxa"/>
        <w:tblInd w:w="36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7994"/>
      </w:tblGrid>
      <w:tr w:rsidR="0047267E" w:rsidRPr="00BB75B9" w14:paraId="5EE3034B" w14:textId="77777777" w:rsidTr="00131481">
        <w:trPr>
          <w:trHeight w:val="287"/>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6D55CECF" w14:textId="77777777" w:rsidR="0047267E" w:rsidRPr="00BB75B9" w:rsidRDefault="00C111F5"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 xml:space="preserve">Programming </w:t>
            </w:r>
            <w:r w:rsidR="0047267E" w:rsidRPr="00BB75B9">
              <w:rPr>
                <w:rFonts w:asciiTheme="minorHAnsi" w:eastAsia="Times New Roman" w:hAnsiTheme="minorHAnsi" w:cs="Times New Roman"/>
                <w:b/>
                <w:bCs/>
                <w:sz w:val="20"/>
                <w:szCs w:val="20"/>
                <w:lang w:eastAsia="en-US"/>
              </w:rPr>
              <w:t>Languages</w:t>
            </w:r>
            <w:r w:rsidR="0047267E" w:rsidRPr="00BB75B9">
              <w:rPr>
                <w:rFonts w:asciiTheme="minorHAnsi" w:eastAsia="Times New Roman" w:hAnsiTheme="minorHAnsi" w:cs="Times New Roman"/>
                <w:b/>
                <w:sz w:val="20"/>
                <w:szCs w:val="20"/>
                <w:lang w:eastAsia="en-US"/>
              </w:rPr>
              <w:t> </w:t>
            </w:r>
          </w:p>
        </w:tc>
        <w:tc>
          <w:tcPr>
            <w:tcW w:w="7994" w:type="dxa"/>
            <w:tcBorders>
              <w:top w:val="single" w:sz="6" w:space="0" w:color="auto"/>
              <w:left w:val="outset" w:sz="6" w:space="0" w:color="auto"/>
              <w:bottom w:val="single" w:sz="6" w:space="0" w:color="auto"/>
              <w:right w:val="single" w:sz="6" w:space="0" w:color="auto"/>
            </w:tcBorders>
            <w:shd w:val="clear" w:color="auto" w:fill="auto"/>
            <w:hideMark/>
          </w:tcPr>
          <w:p w14:paraId="012FAD62" w14:textId="77777777" w:rsidR="0047267E" w:rsidRPr="00BB75B9" w:rsidRDefault="00E761C4"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 xml:space="preserve"> BPEL,</w:t>
            </w:r>
            <w:r w:rsidR="0066265E" w:rsidRPr="00BB75B9">
              <w:rPr>
                <w:rFonts w:asciiTheme="minorHAnsi" w:eastAsia="Times New Roman" w:hAnsiTheme="minorHAnsi" w:cs="Times New Roman"/>
                <w:sz w:val="20"/>
                <w:szCs w:val="20"/>
                <w:lang w:eastAsia="en-US"/>
              </w:rPr>
              <w:t xml:space="preserve"> </w:t>
            </w:r>
            <w:r w:rsidRPr="00BB75B9">
              <w:rPr>
                <w:rFonts w:asciiTheme="minorHAnsi" w:eastAsia="Times New Roman" w:hAnsiTheme="minorHAnsi" w:cs="Times New Roman"/>
                <w:sz w:val="20"/>
                <w:szCs w:val="20"/>
                <w:lang w:eastAsia="en-US"/>
              </w:rPr>
              <w:t>OSB,</w:t>
            </w:r>
            <w:r w:rsidR="0066265E" w:rsidRPr="00BB75B9">
              <w:rPr>
                <w:rFonts w:asciiTheme="minorHAnsi" w:eastAsia="Times New Roman" w:hAnsiTheme="minorHAnsi" w:cs="Times New Roman"/>
                <w:sz w:val="20"/>
                <w:szCs w:val="20"/>
                <w:lang w:eastAsia="en-US"/>
              </w:rPr>
              <w:t xml:space="preserve"> </w:t>
            </w:r>
            <w:r w:rsidRPr="00BB75B9">
              <w:rPr>
                <w:rFonts w:asciiTheme="minorHAnsi" w:eastAsia="Times New Roman" w:hAnsiTheme="minorHAnsi" w:cs="Times New Roman"/>
                <w:sz w:val="20"/>
                <w:szCs w:val="20"/>
                <w:lang w:eastAsia="en-US"/>
              </w:rPr>
              <w:t>Java</w:t>
            </w:r>
          </w:p>
        </w:tc>
      </w:tr>
      <w:tr w:rsidR="00996628" w:rsidRPr="00BB75B9" w14:paraId="308D251B"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1A88DD07"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Tools</w:t>
            </w:r>
            <w:r w:rsidRPr="00BB75B9">
              <w:rPr>
                <w:rFonts w:asciiTheme="minorHAnsi" w:eastAsia="Times New Roman" w:hAnsiTheme="minorHAnsi" w:cs="Times New Roman"/>
                <w:b/>
                <w:sz w:val="20"/>
                <w:szCs w:val="20"/>
                <w:lang w:eastAsia="en-US"/>
              </w:rPr>
              <w:t> </w:t>
            </w:r>
            <w:r w:rsidR="00E761C4" w:rsidRPr="00BB75B9">
              <w:rPr>
                <w:rFonts w:asciiTheme="minorHAnsi" w:eastAsia="Times New Roman" w:hAnsiTheme="minorHAnsi" w:cs="Times New Roman"/>
                <w:b/>
                <w:sz w:val="20"/>
                <w:szCs w:val="20"/>
                <w:lang w:eastAsia="en-US"/>
              </w:rPr>
              <w:t>Used</w:t>
            </w:r>
            <w:r w:rsidR="00C111F5" w:rsidRPr="00BB75B9">
              <w:rPr>
                <w:rFonts w:asciiTheme="minorHAnsi" w:eastAsia="Times New Roman" w:hAnsiTheme="minorHAnsi" w:cs="Times New Roman"/>
                <w:b/>
                <w:sz w:val="20"/>
                <w:szCs w:val="20"/>
                <w:lang w:eastAsia="en-US"/>
              </w:rPr>
              <w:t xml:space="preserve">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441F0FE1" w14:textId="77777777" w:rsidR="00996628" w:rsidRPr="00BB75B9" w:rsidRDefault="00E761C4"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hAnsiTheme="minorHAnsi" w:cs="Times New Roman"/>
                <w:sz w:val="20"/>
                <w:szCs w:val="20"/>
              </w:rPr>
              <w:t xml:space="preserve">Oracle </w:t>
            </w:r>
            <w:proofErr w:type="spellStart"/>
            <w:r w:rsidRPr="00BB75B9">
              <w:rPr>
                <w:rFonts w:asciiTheme="minorHAnsi" w:hAnsiTheme="minorHAnsi" w:cs="Times New Roman"/>
                <w:sz w:val="20"/>
                <w:szCs w:val="20"/>
              </w:rPr>
              <w:t>Jdeveloper</w:t>
            </w:r>
            <w:proofErr w:type="spellEnd"/>
            <w:r w:rsidRPr="00BB75B9">
              <w:rPr>
                <w:rFonts w:asciiTheme="minorHAnsi" w:hAnsiTheme="minorHAnsi" w:cs="Times New Roman"/>
                <w:sz w:val="20"/>
                <w:szCs w:val="20"/>
              </w:rPr>
              <w:t xml:space="preserve"> (10g,11g,12c</w:t>
            </w:r>
            <w:r w:rsidR="00C111F5" w:rsidRPr="00BB75B9">
              <w:rPr>
                <w:rFonts w:asciiTheme="minorHAnsi" w:hAnsiTheme="minorHAnsi" w:cs="Times New Roman"/>
                <w:sz w:val="20"/>
                <w:szCs w:val="20"/>
              </w:rPr>
              <w:t xml:space="preserve">), </w:t>
            </w:r>
            <w:proofErr w:type="spellStart"/>
            <w:r w:rsidR="00C111F5" w:rsidRPr="00BB75B9">
              <w:rPr>
                <w:rFonts w:asciiTheme="minorHAnsi" w:hAnsiTheme="minorHAnsi" w:cs="Times New Roman"/>
                <w:sz w:val="20"/>
                <w:szCs w:val="20"/>
              </w:rPr>
              <w:t>Sql</w:t>
            </w:r>
            <w:proofErr w:type="spellEnd"/>
            <w:r w:rsidRPr="00BB75B9">
              <w:rPr>
                <w:rFonts w:asciiTheme="minorHAnsi" w:hAnsiTheme="minorHAnsi" w:cs="Times New Roman"/>
                <w:sz w:val="20"/>
                <w:szCs w:val="20"/>
              </w:rPr>
              <w:t xml:space="preserve"> developer, Eclipse, </w:t>
            </w:r>
            <w:proofErr w:type="spellStart"/>
            <w:r w:rsidRPr="00BB75B9">
              <w:rPr>
                <w:rFonts w:asciiTheme="minorHAnsi" w:hAnsiTheme="minorHAnsi" w:cs="Times New Roman"/>
                <w:sz w:val="20"/>
                <w:szCs w:val="20"/>
              </w:rPr>
              <w:t>Winscp</w:t>
            </w:r>
            <w:proofErr w:type="spellEnd"/>
            <w:r w:rsidRPr="00BB75B9">
              <w:rPr>
                <w:rFonts w:asciiTheme="minorHAnsi" w:hAnsiTheme="minorHAnsi" w:cs="Times New Roman"/>
                <w:sz w:val="20"/>
                <w:szCs w:val="20"/>
              </w:rPr>
              <w:t>, Putty, Remote, SOAPUI, Oracle policy studio, RTC, versioning control tools, various WSDL and XSLT tools</w:t>
            </w:r>
            <w:r w:rsidR="004649FD" w:rsidRPr="00BB75B9">
              <w:rPr>
                <w:rFonts w:asciiTheme="minorHAnsi" w:hAnsiTheme="minorHAnsi" w:cs="Times New Roman"/>
                <w:sz w:val="20"/>
                <w:szCs w:val="20"/>
              </w:rPr>
              <w:t>, Policy studio 11.1.2.4.</w:t>
            </w:r>
          </w:p>
        </w:tc>
      </w:tr>
      <w:tr w:rsidR="00996628" w:rsidRPr="00BB75B9" w14:paraId="65CED293"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52ABF1F8"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Databases</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6AFF13B1" w14:textId="77777777" w:rsidR="00996628" w:rsidRPr="00BB75B9" w:rsidRDefault="00E761C4"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Oracle 8,8i,9,12c</w:t>
            </w:r>
          </w:p>
        </w:tc>
      </w:tr>
      <w:tr w:rsidR="004649FD" w:rsidRPr="00BB75B9" w14:paraId="49C582DD"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tcPr>
          <w:p w14:paraId="0EE911E6" w14:textId="77777777" w:rsidR="004649FD" w:rsidRPr="00BB75B9" w:rsidRDefault="004649FD"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bCs/>
                <w:sz w:val="20"/>
                <w:szCs w:val="20"/>
                <w:lang w:eastAsia="en-US"/>
              </w:rPr>
            </w:pPr>
            <w:r w:rsidRPr="00BB75B9">
              <w:rPr>
                <w:rFonts w:asciiTheme="minorHAnsi" w:eastAsia="Times New Roman" w:hAnsiTheme="minorHAnsi" w:cs="Times New Roman"/>
                <w:b/>
                <w:bCs/>
                <w:sz w:val="20"/>
                <w:szCs w:val="20"/>
                <w:lang w:eastAsia="en-US"/>
              </w:rPr>
              <w:t>Server used</w:t>
            </w:r>
          </w:p>
        </w:tc>
        <w:tc>
          <w:tcPr>
            <w:tcW w:w="7994" w:type="dxa"/>
            <w:tcBorders>
              <w:top w:val="outset" w:sz="6" w:space="0" w:color="auto"/>
              <w:left w:val="outset" w:sz="6" w:space="0" w:color="auto"/>
              <w:bottom w:val="single" w:sz="6" w:space="0" w:color="auto"/>
              <w:right w:val="single" w:sz="6" w:space="0" w:color="auto"/>
            </w:tcBorders>
            <w:shd w:val="clear" w:color="auto" w:fill="auto"/>
          </w:tcPr>
          <w:p w14:paraId="6B665D1F" w14:textId="77777777" w:rsidR="004649FD" w:rsidRPr="00BB75B9" w:rsidRDefault="004649FD"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 xml:space="preserve"> </w:t>
            </w:r>
            <w:r w:rsidR="00C111F5" w:rsidRPr="00BB75B9">
              <w:rPr>
                <w:rFonts w:asciiTheme="minorHAnsi" w:eastAsia="Times New Roman" w:hAnsiTheme="minorHAnsi" w:cs="Times New Roman"/>
                <w:sz w:val="20"/>
                <w:szCs w:val="20"/>
                <w:lang w:eastAsia="en-US"/>
              </w:rPr>
              <w:t>WebLogic</w:t>
            </w:r>
            <w:r w:rsidRPr="00BB75B9">
              <w:rPr>
                <w:rFonts w:asciiTheme="minorHAnsi" w:eastAsia="Times New Roman" w:hAnsiTheme="minorHAnsi" w:cs="Times New Roman"/>
                <w:sz w:val="20"/>
                <w:szCs w:val="20"/>
                <w:lang w:eastAsia="en-US"/>
              </w:rPr>
              <w:t xml:space="preserve"> (12c,10.3.6), tomcat 8.5.x, Oracle API Server</w:t>
            </w:r>
          </w:p>
        </w:tc>
      </w:tr>
      <w:tr w:rsidR="00996628" w:rsidRPr="00BB75B9" w14:paraId="177067F4"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782AD801"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Web Development</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56CA54C4" w14:textId="77777777" w:rsidR="00996628" w:rsidRPr="00BB75B9" w:rsidRDefault="00996628"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HTML, WSDL, XML, XSL</w:t>
            </w:r>
            <w:r w:rsidR="00E761C4" w:rsidRPr="00BB75B9">
              <w:rPr>
                <w:rFonts w:asciiTheme="minorHAnsi" w:eastAsia="Times New Roman" w:hAnsiTheme="minorHAnsi" w:cs="Times New Roman"/>
                <w:sz w:val="20"/>
                <w:szCs w:val="20"/>
                <w:lang w:eastAsia="en-US"/>
              </w:rPr>
              <w:t>T,</w:t>
            </w:r>
            <w:r w:rsidR="004649FD" w:rsidRPr="00BB75B9">
              <w:rPr>
                <w:rFonts w:asciiTheme="minorHAnsi" w:eastAsia="Times New Roman" w:hAnsiTheme="minorHAnsi" w:cs="Times New Roman"/>
                <w:sz w:val="20"/>
                <w:szCs w:val="20"/>
                <w:lang w:eastAsia="en-US"/>
              </w:rPr>
              <w:t xml:space="preserve"> </w:t>
            </w:r>
            <w:r w:rsidR="00C111F5" w:rsidRPr="00BB75B9">
              <w:rPr>
                <w:rFonts w:asciiTheme="minorHAnsi" w:eastAsia="Times New Roman" w:hAnsiTheme="minorHAnsi" w:cs="Times New Roman"/>
                <w:sz w:val="20"/>
                <w:szCs w:val="20"/>
                <w:lang w:eastAsia="en-US"/>
              </w:rPr>
              <w:t>XQuery</w:t>
            </w:r>
          </w:p>
        </w:tc>
      </w:tr>
      <w:tr w:rsidR="00996628" w:rsidRPr="00BB75B9" w14:paraId="1599EB8F"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7DACF40F"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Operating Systems</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30646CF0" w14:textId="77777777" w:rsidR="00996628" w:rsidRPr="00BB75B9" w:rsidRDefault="00996628"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 xml:space="preserve">Win XP, </w:t>
            </w:r>
            <w:r w:rsidR="00E761C4" w:rsidRPr="00BB75B9">
              <w:rPr>
                <w:rFonts w:asciiTheme="minorHAnsi" w:eastAsia="Times New Roman" w:hAnsiTheme="minorHAnsi" w:cs="Times New Roman"/>
                <w:sz w:val="20"/>
                <w:szCs w:val="20"/>
                <w:lang w:eastAsia="en-US"/>
              </w:rPr>
              <w:t>Win 7,</w:t>
            </w:r>
            <w:r w:rsidR="00E761C4" w:rsidRPr="00BB75B9">
              <w:rPr>
                <w:rFonts w:asciiTheme="minorHAnsi" w:hAnsiTheme="minorHAnsi" w:cs="Times New Roman"/>
                <w:sz w:val="20"/>
                <w:szCs w:val="20"/>
              </w:rPr>
              <w:t xml:space="preserve"> </w:t>
            </w:r>
            <w:r w:rsidR="00E761C4" w:rsidRPr="00BB75B9">
              <w:rPr>
                <w:rFonts w:asciiTheme="minorHAnsi" w:eastAsia="Times New Roman" w:hAnsiTheme="minorHAnsi" w:cs="Times New Roman"/>
                <w:sz w:val="20"/>
                <w:szCs w:val="20"/>
                <w:lang w:eastAsia="en-US"/>
              </w:rPr>
              <w:t>Windows XP, Linux/Unix</w:t>
            </w:r>
          </w:p>
        </w:tc>
      </w:tr>
      <w:tr w:rsidR="00996628" w:rsidRPr="00BB75B9" w14:paraId="330D0DA1"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7544F3BD"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Versioning Tools</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4D4A4F5E" w14:textId="77777777" w:rsidR="00996628" w:rsidRPr="00BB75B9" w:rsidRDefault="00E761C4"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Rational Team Concert (RTC</w:t>
            </w:r>
            <w:r w:rsidR="00C111F5" w:rsidRPr="00BB75B9">
              <w:rPr>
                <w:rFonts w:asciiTheme="minorHAnsi" w:eastAsia="Times New Roman" w:hAnsiTheme="minorHAnsi" w:cs="Times New Roman"/>
                <w:sz w:val="20"/>
                <w:szCs w:val="20"/>
                <w:lang w:eastAsia="en-US"/>
              </w:rPr>
              <w:t>), SVN, ALM</w:t>
            </w:r>
          </w:p>
        </w:tc>
      </w:tr>
      <w:tr w:rsidR="00996628" w:rsidRPr="00BB75B9" w14:paraId="5A21C750"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40704ED8"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Standards</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hideMark/>
          </w:tcPr>
          <w:p w14:paraId="4EE86BDE" w14:textId="77777777" w:rsidR="00996628" w:rsidRPr="00BB75B9" w:rsidRDefault="00996628"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MS Word, MS Excel, MS PowerPo</w:t>
            </w:r>
            <w:r w:rsidR="00E761C4" w:rsidRPr="00BB75B9">
              <w:rPr>
                <w:rFonts w:asciiTheme="minorHAnsi" w:eastAsia="Times New Roman" w:hAnsiTheme="minorHAnsi" w:cs="Times New Roman"/>
                <w:sz w:val="20"/>
                <w:szCs w:val="20"/>
                <w:lang w:eastAsia="en-US"/>
              </w:rPr>
              <w:t>int</w:t>
            </w:r>
          </w:p>
        </w:tc>
      </w:tr>
      <w:tr w:rsidR="00996628" w:rsidRPr="00BB75B9" w14:paraId="024B6A5D" w14:textId="77777777" w:rsidTr="00131481">
        <w:trPr>
          <w:trHeight w:val="287"/>
        </w:trPr>
        <w:tc>
          <w:tcPr>
            <w:tcW w:w="2250" w:type="dxa"/>
            <w:tcBorders>
              <w:top w:val="outset" w:sz="6" w:space="0" w:color="auto"/>
              <w:left w:val="single" w:sz="6" w:space="0" w:color="auto"/>
              <w:bottom w:val="single" w:sz="6" w:space="0" w:color="auto"/>
              <w:right w:val="single" w:sz="6" w:space="0" w:color="auto"/>
            </w:tcBorders>
            <w:shd w:val="clear" w:color="auto" w:fill="auto"/>
            <w:hideMark/>
          </w:tcPr>
          <w:p w14:paraId="0452E805" w14:textId="77777777" w:rsidR="00996628" w:rsidRPr="00BB75B9" w:rsidRDefault="00996628" w:rsidP="00C111F5">
            <w:pPr>
              <w:suppressAutoHyphens w:val="0"/>
              <w:spacing w:beforeAutospacing="1" w:after="0" w:afterAutospacing="1" w:line="240" w:lineRule="auto"/>
              <w:ind w:left="90" w:hanging="90"/>
              <w:jc w:val="both"/>
              <w:textAlignment w:val="baseline"/>
              <w:rPr>
                <w:rFonts w:asciiTheme="minorHAnsi" w:eastAsia="Times New Roman" w:hAnsiTheme="minorHAnsi" w:cs="Times New Roman"/>
                <w:b/>
                <w:sz w:val="20"/>
                <w:szCs w:val="20"/>
                <w:lang w:eastAsia="en-US"/>
              </w:rPr>
            </w:pPr>
            <w:r w:rsidRPr="00BB75B9">
              <w:rPr>
                <w:rFonts w:asciiTheme="minorHAnsi" w:eastAsia="Times New Roman" w:hAnsiTheme="minorHAnsi" w:cs="Times New Roman"/>
                <w:b/>
                <w:bCs/>
                <w:sz w:val="20"/>
                <w:szCs w:val="20"/>
                <w:lang w:eastAsia="en-US"/>
              </w:rPr>
              <w:t>Third party Tools</w:t>
            </w:r>
            <w:r w:rsidRPr="00BB75B9">
              <w:rPr>
                <w:rFonts w:asciiTheme="minorHAnsi" w:eastAsia="Times New Roman" w:hAnsiTheme="minorHAnsi" w:cs="Times New Roman"/>
                <w:b/>
                <w:sz w:val="20"/>
                <w:szCs w:val="20"/>
                <w:lang w:eastAsia="en-US"/>
              </w:rPr>
              <w:t> </w:t>
            </w:r>
          </w:p>
        </w:tc>
        <w:tc>
          <w:tcPr>
            <w:tcW w:w="7994" w:type="dxa"/>
            <w:tcBorders>
              <w:top w:val="outset" w:sz="6" w:space="0" w:color="auto"/>
              <w:left w:val="outset" w:sz="6" w:space="0" w:color="auto"/>
              <w:bottom w:val="single" w:sz="6" w:space="0" w:color="auto"/>
              <w:right w:val="single" w:sz="6" w:space="0" w:color="auto"/>
            </w:tcBorders>
            <w:shd w:val="clear" w:color="auto" w:fill="auto"/>
          </w:tcPr>
          <w:p w14:paraId="5B417719" w14:textId="77777777" w:rsidR="00996628" w:rsidRPr="00BB75B9" w:rsidRDefault="00C111F5" w:rsidP="00C111F5">
            <w:pPr>
              <w:suppressAutoHyphens w:val="0"/>
              <w:spacing w:beforeAutospacing="1" w:after="0" w:afterAutospacing="1" w:line="240" w:lineRule="auto"/>
              <w:ind w:left="2" w:hanging="2"/>
              <w:jc w:val="both"/>
              <w:textAlignment w:val="baseline"/>
              <w:rPr>
                <w:rFonts w:asciiTheme="minorHAnsi" w:eastAsia="Times New Roman" w:hAnsiTheme="minorHAnsi" w:cs="Times New Roman"/>
                <w:sz w:val="20"/>
                <w:szCs w:val="20"/>
                <w:lang w:eastAsia="en-US"/>
              </w:rPr>
            </w:pPr>
            <w:r w:rsidRPr="00BB75B9">
              <w:rPr>
                <w:rFonts w:asciiTheme="minorHAnsi" w:eastAsia="Times New Roman" w:hAnsiTheme="minorHAnsi" w:cs="Times New Roman"/>
                <w:sz w:val="20"/>
                <w:szCs w:val="20"/>
                <w:lang w:eastAsia="en-US"/>
              </w:rPr>
              <w:t xml:space="preserve">Putty, </w:t>
            </w:r>
            <w:proofErr w:type="spellStart"/>
            <w:r w:rsidRPr="00BB75B9">
              <w:rPr>
                <w:rFonts w:asciiTheme="minorHAnsi" w:eastAsia="Times New Roman" w:hAnsiTheme="minorHAnsi" w:cs="Times New Roman"/>
                <w:sz w:val="20"/>
                <w:szCs w:val="20"/>
                <w:lang w:eastAsia="en-US"/>
              </w:rPr>
              <w:t>Winscp</w:t>
            </w:r>
            <w:proofErr w:type="spellEnd"/>
            <w:r w:rsidR="00E761C4" w:rsidRPr="00BB75B9">
              <w:rPr>
                <w:rFonts w:asciiTheme="minorHAnsi" w:eastAsia="Times New Roman" w:hAnsiTheme="minorHAnsi" w:cs="Times New Roman"/>
                <w:sz w:val="20"/>
                <w:szCs w:val="20"/>
                <w:lang w:eastAsia="en-US"/>
              </w:rPr>
              <w:t>,</w:t>
            </w:r>
            <w:r w:rsidR="004649FD" w:rsidRPr="00BB75B9">
              <w:rPr>
                <w:rFonts w:asciiTheme="minorHAnsi" w:eastAsia="Times New Roman" w:hAnsiTheme="minorHAnsi" w:cs="Times New Roman"/>
                <w:sz w:val="20"/>
                <w:szCs w:val="20"/>
                <w:lang w:eastAsia="en-US"/>
              </w:rPr>
              <w:t xml:space="preserve"> </w:t>
            </w:r>
            <w:r w:rsidR="00E761C4" w:rsidRPr="00BB75B9">
              <w:rPr>
                <w:rFonts w:asciiTheme="minorHAnsi" w:eastAsia="Times New Roman" w:hAnsiTheme="minorHAnsi" w:cs="Times New Roman"/>
                <w:sz w:val="20"/>
                <w:szCs w:val="20"/>
                <w:lang w:eastAsia="en-US"/>
              </w:rPr>
              <w:t>Beyond compare, SOAPUI,</w:t>
            </w:r>
            <w:r w:rsidR="004649FD" w:rsidRPr="00BB75B9">
              <w:rPr>
                <w:rFonts w:asciiTheme="minorHAnsi" w:eastAsia="Times New Roman" w:hAnsiTheme="minorHAnsi" w:cs="Times New Roman"/>
                <w:sz w:val="20"/>
                <w:szCs w:val="20"/>
                <w:lang w:eastAsia="en-US"/>
              </w:rPr>
              <w:t xml:space="preserve"> </w:t>
            </w:r>
            <w:r w:rsidR="00E761C4" w:rsidRPr="00BB75B9">
              <w:rPr>
                <w:rFonts w:asciiTheme="minorHAnsi" w:eastAsia="Times New Roman" w:hAnsiTheme="minorHAnsi" w:cs="Times New Roman"/>
                <w:sz w:val="20"/>
                <w:szCs w:val="20"/>
                <w:lang w:eastAsia="en-US"/>
              </w:rPr>
              <w:t>Java mission</w:t>
            </w:r>
            <w:r w:rsidR="004649FD" w:rsidRPr="00BB75B9">
              <w:rPr>
                <w:rFonts w:asciiTheme="minorHAnsi" w:eastAsia="Times New Roman" w:hAnsiTheme="minorHAnsi" w:cs="Times New Roman"/>
                <w:sz w:val="20"/>
                <w:szCs w:val="20"/>
                <w:lang w:eastAsia="en-US"/>
              </w:rPr>
              <w:t xml:space="preserve"> </w:t>
            </w:r>
            <w:r w:rsidRPr="00BB75B9">
              <w:rPr>
                <w:rFonts w:asciiTheme="minorHAnsi" w:eastAsia="Times New Roman" w:hAnsiTheme="minorHAnsi" w:cs="Times New Roman"/>
                <w:sz w:val="20"/>
                <w:szCs w:val="20"/>
                <w:lang w:eastAsia="en-US"/>
              </w:rPr>
              <w:t>control (</w:t>
            </w:r>
            <w:r w:rsidR="00E761C4" w:rsidRPr="00BB75B9">
              <w:rPr>
                <w:rFonts w:asciiTheme="minorHAnsi" w:eastAsia="Times New Roman" w:hAnsiTheme="minorHAnsi" w:cs="Times New Roman"/>
                <w:sz w:val="20"/>
                <w:szCs w:val="20"/>
                <w:lang w:eastAsia="en-US"/>
              </w:rPr>
              <w:t xml:space="preserve">for analyzing </w:t>
            </w:r>
            <w:r w:rsidR="004649FD" w:rsidRPr="00BB75B9">
              <w:rPr>
                <w:rFonts w:asciiTheme="minorHAnsi" w:eastAsia="Times New Roman" w:hAnsiTheme="minorHAnsi" w:cs="Times New Roman"/>
                <w:sz w:val="20"/>
                <w:szCs w:val="20"/>
                <w:lang w:eastAsia="en-US"/>
              </w:rPr>
              <w:t>JFR).</w:t>
            </w:r>
          </w:p>
        </w:tc>
      </w:tr>
    </w:tbl>
    <w:p w14:paraId="6367E721" w14:textId="77777777" w:rsidR="000D5E63" w:rsidRPr="00BB75B9" w:rsidRDefault="000D5E63" w:rsidP="000D5E63">
      <w:pPr>
        <w:spacing w:after="0" w:line="240" w:lineRule="auto"/>
        <w:ind w:left="720"/>
        <w:jc w:val="both"/>
        <w:rPr>
          <w:rFonts w:asciiTheme="minorHAnsi" w:hAnsiTheme="minorHAnsi" w:cs="Times New Roman"/>
          <w:sz w:val="20"/>
          <w:szCs w:val="20"/>
        </w:rPr>
      </w:pPr>
    </w:p>
    <w:p w14:paraId="51B33EA1" w14:textId="77777777" w:rsidR="002F56FB" w:rsidRPr="00131481" w:rsidRDefault="002F56FB" w:rsidP="00131481">
      <w:pPr>
        <w:keepNext/>
        <w:tabs>
          <w:tab w:val="left" w:pos="180"/>
          <w:tab w:val="left" w:pos="900"/>
        </w:tabs>
        <w:spacing w:before="240" w:after="60" w:line="240" w:lineRule="auto"/>
        <w:jc w:val="both"/>
        <w:rPr>
          <w:rFonts w:asciiTheme="minorHAnsi" w:eastAsia="Times New Roman" w:hAnsiTheme="minorHAnsi" w:cs="Times New Roman"/>
          <w:b/>
          <w:bCs/>
          <w:iCs/>
          <w:szCs w:val="20"/>
        </w:rPr>
      </w:pPr>
      <w:r w:rsidRPr="00131481">
        <w:rPr>
          <w:rFonts w:asciiTheme="minorHAnsi" w:eastAsia="Times New Roman" w:hAnsiTheme="minorHAnsi" w:cs="Times New Roman"/>
          <w:b/>
          <w:bCs/>
          <w:iCs/>
          <w:szCs w:val="20"/>
        </w:rPr>
        <w:t>Project Experience:</w:t>
      </w:r>
      <w:r w:rsidR="00131481">
        <w:rPr>
          <w:rFonts w:asciiTheme="minorHAnsi" w:eastAsia="Times New Roman" w:hAnsiTheme="minorHAnsi" w:cs="Times New Roman"/>
          <w:b/>
          <w:bCs/>
          <w:iCs/>
          <w:szCs w:val="20"/>
        </w:rPr>
        <w:t>-</w:t>
      </w:r>
    </w:p>
    <w:p w14:paraId="77DF1115" w14:textId="77777777" w:rsidR="00292DED" w:rsidRPr="00BB75B9" w:rsidRDefault="00292DED">
      <w:pPr>
        <w:tabs>
          <w:tab w:val="left" w:pos="1430"/>
        </w:tabs>
        <w:spacing w:after="0" w:line="240" w:lineRule="auto"/>
        <w:jc w:val="both"/>
        <w:rPr>
          <w:rFonts w:asciiTheme="minorHAnsi" w:hAnsiTheme="minorHAnsi" w:cs="Times New Roman"/>
          <w:b/>
          <w:sz w:val="20"/>
          <w:szCs w:val="20"/>
        </w:rPr>
      </w:pPr>
    </w:p>
    <w:p w14:paraId="3F74AA51" w14:textId="77777777" w:rsidR="00B140C0" w:rsidRPr="00BB75B9" w:rsidRDefault="00292DED"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 xml:space="preserve">STATE OF CALIFORNIA </w:t>
      </w:r>
      <w:r w:rsidR="00B140C0" w:rsidRPr="00BB75B9">
        <w:rPr>
          <w:rFonts w:asciiTheme="minorHAnsi" w:hAnsiTheme="minorHAnsi" w:cs="Times New Roman"/>
          <w:b/>
          <w:sz w:val="20"/>
          <w:szCs w:val="20"/>
        </w:rPr>
        <w:t xml:space="preserve">- CalHEERS </w:t>
      </w:r>
    </w:p>
    <w:p w14:paraId="5B670838" w14:textId="67229687" w:rsidR="00292DED" w:rsidRPr="00BB75B9" w:rsidRDefault="00131481" w:rsidP="00292DED">
      <w:pPr>
        <w:tabs>
          <w:tab w:val="left" w:pos="1430"/>
        </w:tabs>
        <w:spacing w:after="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Duration:</w:t>
      </w:r>
      <w:r w:rsidR="00292DED" w:rsidRPr="00BB75B9">
        <w:rPr>
          <w:rFonts w:asciiTheme="minorHAnsi" w:hAnsiTheme="minorHAnsi" w:cs="Times New Roman"/>
          <w:b/>
          <w:sz w:val="20"/>
          <w:szCs w:val="20"/>
        </w:rPr>
        <w:t xml:space="preserve"> </w:t>
      </w:r>
      <w:r w:rsidRPr="00BB75B9">
        <w:rPr>
          <w:rFonts w:asciiTheme="minorHAnsi" w:hAnsiTheme="minorHAnsi" w:cs="Times New Roman"/>
          <w:sz w:val="20"/>
          <w:szCs w:val="20"/>
        </w:rPr>
        <w:t>October 2012</w:t>
      </w:r>
      <w:r w:rsidR="00292DED" w:rsidRPr="00BB75B9">
        <w:rPr>
          <w:rFonts w:asciiTheme="minorHAnsi" w:hAnsiTheme="minorHAnsi" w:cs="Times New Roman"/>
          <w:sz w:val="20"/>
          <w:szCs w:val="20"/>
        </w:rPr>
        <w:t xml:space="preserve"> </w:t>
      </w:r>
      <w:r w:rsidRPr="00BB75B9">
        <w:rPr>
          <w:rFonts w:asciiTheme="minorHAnsi" w:hAnsiTheme="minorHAnsi" w:cs="Times New Roman"/>
          <w:sz w:val="20"/>
          <w:szCs w:val="20"/>
        </w:rPr>
        <w:t xml:space="preserve">- </w:t>
      </w:r>
      <w:r w:rsidR="001D7F4F" w:rsidRPr="00BB75B9">
        <w:rPr>
          <w:rFonts w:asciiTheme="minorHAnsi" w:hAnsiTheme="minorHAnsi" w:cs="Times New Roman"/>
          <w:sz w:val="20"/>
          <w:szCs w:val="20"/>
        </w:rPr>
        <w:t>Present</w:t>
      </w:r>
      <w:r w:rsidR="001D7F4F" w:rsidRPr="00BB75B9">
        <w:rPr>
          <w:rFonts w:asciiTheme="minorHAnsi" w:hAnsiTheme="minorHAnsi" w:cs="Times New Roman"/>
          <w:b/>
          <w:sz w:val="20"/>
          <w:szCs w:val="20"/>
        </w:rPr>
        <w:t xml:space="preserve"> (</w:t>
      </w:r>
      <w:r w:rsidR="00C111F5" w:rsidRPr="00BB75B9">
        <w:rPr>
          <w:rFonts w:asciiTheme="minorHAnsi" w:hAnsiTheme="minorHAnsi" w:cs="Times New Roman"/>
          <w:b/>
          <w:sz w:val="20"/>
          <w:szCs w:val="20"/>
        </w:rPr>
        <w:t xml:space="preserve">5 years) </w:t>
      </w:r>
    </w:p>
    <w:p w14:paraId="38A0BDF2" w14:textId="77777777" w:rsidR="00B140C0" w:rsidRPr="00BB75B9" w:rsidRDefault="00B140C0" w:rsidP="00B140C0">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Covered California</w:t>
      </w:r>
    </w:p>
    <w:p w14:paraId="1AD110E6" w14:textId="3F0D33C6" w:rsidR="00B140C0" w:rsidRDefault="00B140C0" w:rsidP="00B140C0">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Pr="00BB75B9">
        <w:rPr>
          <w:rFonts w:asciiTheme="minorHAnsi" w:hAnsiTheme="minorHAnsi" w:cs="Times New Roman"/>
          <w:spacing w:val="4"/>
          <w:sz w:val="20"/>
          <w:szCs w:val="20"/>
        </w:rPr>
        <w:t xml:space="preserve">Accenture </w:t>
      </w:r>
      <w:proofErr w:type="spellStart"/>
      <w:r w:rsidRPr="00BB75B9">
        <w:rPr>
          <w:rFonts w:asciiTheme="minorHAnsi" w:hAnsiTheme="minorHAnsi" w:cs="Times New Roman"/>
          <w:spacing w:val="4"/>
          <w:sz w:val="20"/>
          <w:szCs w:val="20"/>
        </w:rPr>
        <w:t>Pvt</w:t>
      </w:r>
      <w:proofErr w:type="spellEnd"/>
      <w:r w:rsidRPr="00BB75B9">
        <w:rPr>
          <w:rFonts w:asciiTheme="minorHAnsi" w:hAnsiTheme="minorHAnsi" w:cs="Times New Roman"/>
          <w:spacing w:val="4"/>
          <w:sz w:val="20"/>
          <w:szCs w:val="20"/>
        </w:rPr>
        <w:t xml:space="preserve"> Ltd.</w:t>
      </w:r>
    </w:p>
    <w:p w14:paraId="7887FA7C" w14:textId="3EE634E5" w:rsidR="00DF66A6" w:rsidRPr="00DF66A6" w:rsidRDefault="00797717" w:rsidP="00B140C0">
      <w:pPr>
        <w:tabs>
          <w:tab w:val="left" w:pos="1455"/>
        </w:tabs>
        <w:spacing w:after="0" w:line="240" w:lineRule="auto"/>
        <w:ind w:left="25" w:right="10"/>
        <w:jc w:val="both"/>
        <w:rPr>
          <w:rFonts w:asciiTheme="minorHAnsi" w:hAnsiTheme="minorHAnsi" w:cs="Times New Roman"/>
          <w:b/>
          <w:spacing w:val="4"/>
          <w:sz w:val="20"/>
          <w:szCs w:val="20"/>
        </w:rPr>
      </w:pPr>
      <w:r>
        <w:rPr>
          <w:rFonts w:asciiTheme="minorHAnsi" w:hAnsiTheme="minorHAnsi" w:cs="Times New Roman"/>
          <w:b/>
          <w:spacing w:val="4"/>
          <w:sz w:val="20"/>
          <w:szCs w:val="20"/>
        </w:rPr>
        <w:t>Technology</w:t>
      </w:r>
      <w:r w:rsidR="00DF66A6" w:rsidRPr="00DF66A6">
        <w:rPr>
          <w:rFonts w:asciiTheme="minorHAnsi" w:hAnsiTheme="minorHAnsi" w:cs="Times New Roman"/>
          <w:b/>
          <w:spacing w:val="4"/>
          <w:sz w:val="20"/>
          <w:szCs w:val="20"/>
        </w:rPr>
        <w:t xml:space="preserve"> used:</w:t>
      </w:r>
      <w:r w:rsidR="00DF66A6">
        <w:rPr>
          <w:rFonts w:asciiTheme="minorHAnsi" w:hAnsiTheme="minorHAnsi" w:cs="Times New Roman"/>
          <w:b/>
          <w:spacing w:val="4"/>
          <w:sz w:val="20"/>
          <w:szCs w:val="20"/>
        </w:rPr>
        <w:t xml:space="preserve"> </w:t>
      </w:r>
      <w:r w:rsidR="001D7F4F">
        <w:rPr>
          <w:rFonts w:asciiTheme="minorHAnsi" w:hAnsiTheme="minorHAnsi" w:cs="Times New Roman"/>
          <w:b/>
          <w:spacing w:val="4"/>
          <w:sz w:val="20"/>
          <w:szCs w:val="20"/>
        </w:rPr>
        <w:t>BPEL, OSB</w:t>
      </w:r>
      <w:proofErr w:type="gramStart"/>
      <w:r w:rsidR="001D7F4F">
        <w:rPr>
          <w:rFonts w:asciiTheme="minorHAnsi" w:hAnsiTheme="minorHAnsi" w:cs="Times New Roman"/>
          <w:b/>
          <w:spacing w:val="4"/>
          <w:sz w:val="20"/>
          <w:szCs w:val="20"/>
        </w:rPr>
        <w:t>,  BPM</w:t>
      </w:r>
      <w:proofErr w:type="gramEnd"/>
      <w:r w:rsidR="001D7F4F">
        <w:rPr>
          <w:rFonts w:asciiTheme="minorHAnsi" w:hAnsiTheme="minorHAnsi" w:cs="Times New Roman"/>
          <w:b/>
          <w:spacing w:val="4"/>
          <w:sz w:val="20"/>
          <w:szCs w:val="20"/>
        </w:rPr>
        <w:t>, OAG, Groovy,  Maven, Ant</w:t>
      </w:r>
    </w:p>
    <w:p w14:paraId="64F51275" w14:textId="77777777" w:rsidR="00B140C0" w:rsidRPr="00BB75B9" w:rsidRDefault="00B140C0" w:rsidP="00B140C0">
      <w:pPr>
        <w:tabs>
          <w:tab w:val="left" w:pos="1455"/>
        </w:tabs>
        <w:spacing w:after="0" w:line="240" w:lineRule="auto"/>
        <w:ind w:left="25" w:right="10"/>
        <w:jc w:val="both"/>
        <w:rPr>
          <w:rFonts w:asciiTheme="minorHAnsi" w:hAnsiTheme="minorHAnsi" w:cs="Times New Roman"/>
          <w:spacing w:val="4"/>
          <w:sz w:val="20"/>
          <w:szCs w:val="20"/>
        </w:rPr>
      </w:pPr>
    </w:p>
    <w:p w14:paraId="549D3C32" w14:textId="77777777" w:rsidR="00B140C0" w:rsidRPr="00BB75B9" w:rsidRDefault="00B140C0" w:rsidP="00B140C0">
      <w:pPr>
        <w:spacing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Project Description:</w:t>
      </w:r>
    </w:p>
    <w:p w14:paraId="11ACE0EF" w14:textId="77777777" w:rsidR="00B140C0" w:rsidRPr="00BB75B9" w:rsidRDefault="00B140C0" w:rsidP="00B140C0">
      <w:pPr>
        <w:tabs>
          <w:tab w:val="left" w:pos="1455"/>
        </w:tabs>
        <w:spacing w:after="0" w:line="240" w:lineRule="auto"/>
        <w:ind w:left="270" w:right="10" w:firstLine="54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 xml:space="preserve">As per ACA care act on March 2010 a law was made to ensure that all citizen of U.S. are mandatory having Health insurance covered. AHBX is the product for users wants to get insurance for him or his family. Currently, this product is developed for state of California. California's new health insurance exchange awarded a contract to Accenture to create a website and enrollment system to help Californians shop for health coverage and determine whether they are eligible for subsidies under the federal healthcare law. The California exchange will negotiate with insurers for the best rates and assist consumers and small businesses in choosing a plan by separating them into five categories based on cost and the level of benefits. The exchange is responsible for enrolling an estimated 1.7 million new people in </w:t>
      </w:r>
      <w:proofErr w:type="spellStart"/>
      <w:r w:rsidRPr="00BB75B9">
        <w:rPr>
          <w:rFonts w:asciiTheme="minorHAnsi" w:hAnsiTheme="minorHAnsi" w:cs="Times New Roman"/>
          <w:spacing w:val="4"/>
          <w:sz w:val="20"/>
          <w:szCs w:val="20"/>
        </w:rPr>
        <w:t>Medi</w:t>
      </w:r>
      <w:proofErr w:type="spellEnd"/>
      <w:r w:rsidRPr="00BB75B9">
        <w:rPr>
          <w:rFonts w:asciiTheme="minorHAnsi" w:hAnsiTheme="minorHAnsi" w:cs="Times New Roman"/>
          <w:spacing w:val="4"/>
          <w:sz w:val="20"/>
          <w:szCs w:val="20"/>
        </w:rPr>
        <w:t>-Cal, the state's Medicaid program for the poor, and distributing federal premium subsidies to an estimated 2 million consumers to help them afford private coverage.</w:t>
      </w:r>
    </w:p>
    <w:p w14:paraId="510632ED" w14:textId="77777777" w:rsidR="00B140C0" w:rsidRPr="00131481" w:rsidRDefault="00B140C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lastRenderedPageBreak/>
        <w:t>Contribution:</w:t>
      </w:r>
    </w:p>
    <w:p w14:paraId="0FFE1558" w14:textId="77777777" w:rsidR="00B140C0" w:rsidRPr="00BB75B9" w:rsidRDefault="00B140C0" w:rsidP="00B140C0">
      <w:pPr>
        <w:tabs>
          <w:tab w:val="left" w:pos="1455"/>
        </w:tabs>
        <w:spacing w:after="0" w:line="240" w:lineRule="auto"/>
        <w:ind w:left="180" w:right="1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My contributions are as follows:</w:t>
      </w:r>
    </w:p>
    <w:p w14:paraId="7D2E06D3" w14:textId="3EEA56B5" w:rsidR="00F22556" w:rsidRPr="00BB75B9" w:rsidRDefault="00B140C0" w:rsidP="006B55DE">
      <w:pPr>
        <w:numPr>
          <w:ilvl w:val="0"/>
          <w:numId w:val="14"/>
        </w:numPr>
        <w:tabs>
          <w:tab w:val="left" w:pos="450"/>
          <w:tab w:val="left" w:pos="540"/>
        </w:tabs>
        <w:spacing w:after="0" w:line="240" w:lineRule="auto"/>
        <w:ind w:right="1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Oracle API gateway developer: Ensur</w:t>
      </w:r>
      <w:r w:rsidR="004649FD" w:rsidRPr="00BB75B9">
        <w:rPr>
          <w:rFonts w:asciiTheme="minorHAnsi" w:hAnsiTheme="minorHAnsi" w:cs="Times New Roman"/>
          <w:spacing w:val="4"/>
          <w:sz w:val="20"/>
          <w:szCs w:val="20"/>
        </w:rPr>
        <w:t xml:space="preserve">es </w:t>
      </w:r>
      <w:r w:rsidR="00DF66A6">
        <w:rPr>
          <w:rFonts w:asciiTheme="minorHAnsi" w:hAnsiTheme="minorHAnsi" w:cs="Times New Roman"/>
          <w:spacing w:val="4"/>
          <w:sz w:val="20"/>
          <w:szCs w:val="20"/>
        </w:rPr>
        <w:t xml:space="preserve">secured file and web service </w:t>
      </w:r>
      <w:r w:rsidRPr="00BB75B9">
        <w:rPr>
          <w:rFonts w:asciiTheme="minorHAnsi" w:hAnsiTheme="minorHAnsi" w:cs="Times New Roman"/>
          <w:spacing w:val="4"/>
          <w:sz w:val="20"/>
          <w:szCs w:val="20"/>
        </w:rPr>
        <w:t>interaction with external entities.</w:t>
      </w:r>
    </w:p>
    <w:p w14:paraId="3C48447C" w14:textId="77777777" w:rsidR="00F22556" w:rsidRPr="00BB75B9" w:rsidRDefault="00F22556" w:rsidP="0066265E">
      <w:pPr>
        <w:numPr>
          <w:ilvl w:val="0"/>
          <w:numId w:val="14"/>
        </w:numPr>
        <w:tabs>
          <w:tab w:val="left" w:pos="450"/>
        </w:tabs>
        <w:spacing w:after="0" w:line="240" w:lineRule="auto"/>
        <w:ind w:left="450" w:right="10" w:hanging="27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 xml:space="preserve">Created complete roll-on process for connectivity testing including testing schedule template, status update email template. </w:t>
      </w:r>
      <w:r w:rsidR="004649FD" w:rsidRPr="00BB75B9">
        <w:rPr>
          <w:rFonts w:asciiTheme="minorHAnsi" w:hAnsiTheme="minorHAnsi" w:cs="Times New Roman"/>
          <w:spacing w:val="4"/>
          <w:sz w:val="20"/>
          <w:szCs w:val="20"/>
        </w:rPr>
        <w:t>Primary</w:t>
      </w:r>
      <w:r w:rsidRPr="00BB75B9">
        <w:rPr>
          <w:rFonts w:asciiTheme="minorHAnsi" w:hAnsiTheme="minorHAnsi" w:cs="Times New Roman"/>
          <w:spacing w:val="4"/>
          <w:sz w:val="20"/>
          <w:szCs w:val="20"/>
        </w:rPr>
        <w:t xml:space="preserve"> resources</w:t>
      </w:r>
      <w:r w:rsidR="004649FD" w:rsidRPr="00BB75B9">
        <w:rPr>
          <w:rFonts w:asciiTheme="minorHAnsi" w:hAnsiTheme="minorHAnsi" w:cs="Times New Roman"/>
          <w:spacing w:val="4"/>
          <w:sz w:val="20"/>
          <w:szCs w:val="20"/>
        </w:rPr>
        <w:t xml:space="preserve"> for Carrier, partner and agencies onboarding activities.</w:t>
      </w:r>
    </w:p>
    <w:p w14:paraId="3A72EA34" w14:textId="77777777" w:rsidR="00B140C0" w:rsidRPr="00BB75B9" w:rsidRDefault="00F22556" w:rsidP="0066265E">
      <w:pPr>
        <w:numPr>
          <w:ilvl w:val="0"/>
          <w:numId w:val="14"/>
        </w:numPr>
        <w:tabs>
          <w:tab w:val="left" w:pos="450"/>
        </w:tabs>
        <w:spacing w:after="0" w:line="240" w:lineRule="auto"/>
        <w:ind w:left="450" w:right="10" w:hanging="27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Middleware developer and primary resource for SOA,</w:t>
      </w:r>
      <w:r w:rsidR="0066265E" w:rsidRPr="00BB75B9">
        <w:rPr>
          <w:rFonts w:asciiTheme="minorHAnsi" w:hAnsiTheme="minorHAnsi" w:cs="Times New Roman"/>
          <w:spacing w:val="4"/>
          <w:sz w:val="20"/>
          <w:szCs w:val="20"/>
        </w:rPr>
        <w:t xml:space="preserve"> </w:t>
      </w:r>
      <w:r w:rsidRPr="00BB75B9">
        <w:rPr>
          <w:rFonts w:asciiTheme="minorHAnsi" w:hAnsiTheme="minorHAnsi" w:cs="Times New Roman"/>
          <w:spacing w:val="4"/>
          <w:sz w:val="20"/>
          <w:szCs w:val="20"/>
        </w:rPr>
        <w:t>OSB, BPM related CR’s.</w:t>
      </w:r>
    </w:p>
    <w:p w14:paraId="5F85D077" w14:textId="77777777" w:rsidR="00F22556" w:rsidRPr="00BB75B9" w:rsidRDefault="00F22556" w:rsidP="00F22556">
      <w:pPr>
        <w:numPr>
          <w:ilvl w:val="0"/>
          <w:numId w:val="14"/>
        </w:numPr>
        <w:tabs>
          <w:tab w:val="left" w:pos="450"/>
        </w:tabs>
        <w:spacing w:after="0" w:line="240" w:lineRule="auto"/>
        <w:ind w:right="1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 xml:space="preserve">Lead </w:t>
      </w:r>
      <w:r w:rsidR="0066265E" w:rsidRPr="00BB75B9">
        <w:rPr>
          <w:rFonts w:asciiTheme="minorHAnsi" w:hAnsiTheme="minorHAnsi" w:cs="Times New Roman"/>
          <w:spacing w:val="4"/>
          <w:sz w:val="20"/>
          <w:szCs w:val="20"/>
        </w:rPr>
        <w:t>SOA, OSB</w:t>
      </w:r>
      <w:r w:rsidRPr="00BB75B9">
        <w:rPr>
          <w:rFonts w:asciiTheme="minorHAnsi" w:hAnsiTheme="minorHAnsi" w:cs="Times New Roman"/>
          <w:spacing w:val="4"/>
          <w:sz w:val="20"/>
          <w:szCs w:val="20"/>
        </w:rPr>
        <w:t xml:space="preserve"> and BPM team. Onshore and Offshore.</w:t>
      </w:r>
    </w:p>
    <w:p w14:paraId="70741EDF" w14:textId="77777777" w:rsidR="00F22556" w:rsidRPr="00BB75B9" w:rsidRDefault="00F22556" w:rsidP="00F22556">
      <w:pPr>
        <w:numPr>
          <w:ilvl w:val="0"/>
          <w:numId w:val="14"/>
        </w:numPr>
        <w:tabs>
          <w:tab w:val="left" w:pos="450"/>
        </w:tabs>
        <w:spacing w:after="0" w:line="240" w:lineRule="auto"/>
        <w:ind w:right="1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Provided code review for OSB and SOA changes to the application.</w:t>
      </w:r>
    </w:p>
    <w:p w14:paraId="0889B233" w14:textId="77777777" w:rsidR="0066265E" w:rsidRPr="00BB75B9" w:rsidRDefault="00F22556" w:rsidP="0066265E">
      <w:pPr>
        <w:numPr>
          <w:ilvl w:val="0"/>
          <w:numId w:val="14"/>
        </w:numPr>
        <w:tabs>
          <w:tab w:val="left" w:pos="450"/>
        </w:tabs>
        <w:spacing w:after="0" w:line="240" w:lineRule="auto"/>
        <w:ind w:left="450" w:right="10" w:hanging="27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Point of contact for OAG issues and has done well in supporting both production and non-prod.</w:t>
      </w:r>
    </w:p>
    <w:p w14:paraId="40103F00" w14:textId="77777777" w:rsidR="00B140C0" w:rsidRPr="00BB75B9" w:rsidRDefault="00B140C0" w:rsidP="0066265E">
      <w:pPr>
        <w:numPr>
          <w:ilvl w:val="0"/>
          <w:numId w:val="14"/>
        </w:numPr>
        <w:tabs>
          <w:tab w:val="left" w:pos="450"/>
        </w:tabs>
        <w:spacing w:after="0" w:line="240" w:lineRule="auto"/>
        <w:ind w:left="180" w:right="10" w:firstLine="0"/>
        <w:jc w:val="both"/>
        <w:rPr>
          <w:rFonts w:asciiTheme="minorHAnsi" w:hAnsiTheme="minorHAnsi" w:cs="Times New Roman"/>
          <w:spacing w:val="4"/>
          <w:sz w:val="20"/>
          <w:szCs w:val="20"/>
        </w:rPr>
      </w:pPr>
      <w:r w:rsidRPr="00BB75B9">
        <w:rPr>
          <w:rFonts w:asciiTheme="minorHAnsi" w:hAnsiTheme="minorHAnsi" w:cs="Times New Roman"/>
          <w:spacing w:val="4"/>
          <w:sz w:val="20"/>
          <w:szCs w:val="20"/>
        </w:rPr>
        <w:t xml:space="preserve"> Triage and resolve production related issues.</w:t>
      </w:r>
    </w:p>
    <w:p w14:paraId="7F7171F6" w14:textId="77777777" w:rsidR="00B140C0" w:rsidRPr="00BB75B9" w:rsidRDefault="00B140C0" w:rsidP="00B140C0">
      <w:pPr>
        <w:tabs>
          <w:tab w:val="left" w:pos="1455"/>
        </w:tabs>
        <w:spacing w:after="0" w:line="240" w:lineRule="auto"/>
        <w:ind w:left="25" w:right="10"/>
        <w:jc w:val="both"/>
        <w:rPr>
          <w:rFonts w:asciiTheme="minorHAnsi" w:hAnsiTheme="minorHAnsi" w:cs="Times New Roman"/>
          <w:spacing w:val="4"/>
          <w:sz w:val="20"/>
          <w:szCs w:val="20"/>
        </w:rPr>
      </w:pPr>
    </w:p>
    <w:p w14:paraId="3E8A5C86" w14:textId="77777777" w:rsidR="00292DED" w:rsidRPr="00BB75B9" w:rsidRDefault="00292DED" w:rsidP="00292DED">
      <w:pPr>
        <w:tabs>
          <w:tab w:val="left" w:pos="1430"/>
        </w:tabs>
        <w:spacing w:after="0" w:line="240" w:lineRule="auto"/>
        <w:jc w:val="both"/>
        <w:rPr>
          <w:rFonts w:asciiTheme="minorHAnsi" w:hAnsiTheme="minorHAnsi" w:cs="Times New Roman"/>
          <w:b/>
          <w:sz w:val="20"/>
          <w:szCs w:val="20"/>
        </w:rPr>
      </w:pPr>
    </w:p>
    <w:p w14:paraId="7258C254" w14:textId="77777777" w:rsidR="002F56FB" w:rsidRPr="00BB75B9" w:rsidRDefault="002F56FB"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OCTO Enterprise Project</w:t>
      </w:r>
    </w:p>
    <w:p w14:paraId="40164E5E" w14:textId="77777777" w:rsidR="002F56FB" w:rsidRPr="00BB75B9" w:rsidRDefault="002F56FB">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Pr="00BB75B9">
        <w:rPr>
          <w:rFonts w:asciiTheme="minorHAnsi" w:hAnsiTheme="minorHAnsi" w:cs="Times New Roman"/>
          <w:sz w:val="20"/>
          <w:szCs w:val="20"/>
        </w:rPr>
        <w:t>Nov 2010 –</w:t>
      </w:r>
      <w:r w:rsidR="00292DED" w:rsidRPr="00BB75B9">
        <w:rPr>
          <w:rFonts w:asciiTheme="minorHAnsi" w:hAnsiTheme="minorHAnsi" w:cs="Times New Roman"/>
          <w:sz w:val="20"/>
          <w:szCs w:val="20"/>
        </w:rPr>
        <w:t xml:space="preserve"> July 2012</w:t>
      </w:r>
    </w:p>
    <w:p w14:paraId="7C404F4F" w14:textId="77777777" w:rsidR="002F56FB" w:rsidRPr="00BB75B9" w:rsidRDefault="002F56FB">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 xml:space="preserve">GE </w:t>
      </w:r>
      <w:proofErr w:type="spellStart"/>
      <w:r w:rsidRPr="00BB75B9">
        <w:rPr>
          <w:rFonts w:asciiTheme="minorHAnsi" w:hAnsiTheme="minorHAnsi" w:cs="Times New Roman"/>
          <w:sz w:val="20"/>
          <w:szCs w:val="20"/>
        </w:rPr>
        <w:t>Capital</w:t>
      </w:r>
      <w:proofErr w:type="gramStart"/>
      <w:r w:rsidRPr="00BB75B9">
        <w:rPr>
          <w:rFonts w:asciiTheme="minorHAnsi" w:hAnsiTheme="minorHAnsi" w:cs="Times New Roman"/>
          <w:sz w:val="20"/>
          <w:szCs w:val="20"/>
        </w:rPr>
        <w:t>,USA</w:t>
      </w:r>
      <w:proofErr w:type="spellEnd"/>
      <w:proofErr w:type="gramEnd"/>
    </w:p>
    <w:p w14:paraId="7CE82C83" w14:textId="07DD5C14" w:rsidR="002F56FB" w:rsidRDefault="002F56FB">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proofErr w:type="spellStart"/>
      <w:r w:rsidRPr="00BB75B9">
        <w:rPr>
          <w:rFonts w:asciiTheme="minorHAnsi" w:hAnsiTheme="minorHAnsi" w:cs="Times New Roman"/>
          <w:spacing w:val="4"/>
          <w:sz w:val="20"/>
          <w:szCs w:val="20"/>
        </w:rPr>
        <w:t>Birlasoft</w:t>
      </w:r>
      <w:proofErr w:type="spellEnd"/>
      <w:r w:rsidRPr="00BB75B9">
        <w:rPr>
          <w:rFonts w:asciiTheme="minorHAnsi" w:hAnsiTheme="minorHAnsi" w:cs="Times New Roman"/>
          <w:spacing w:val="4"/>
          <w:sz w:val="20"/>
          <w:szCs w:val="20"/>
        </w:rPr>
        <w:t xml:space="preserve"> (INDIA) Limited</w:t>
      </w:r>
    </w:p>
    <w:p w14:paraId="522227CF" w14:textId="5879343C" w:rsidR="00AE2664" w:rsidRPr="00AE2664" w:rsidRDefault="00797717">
      <w:pPr>
        <w:tabs>
          <w:tab w:val="left" w:pos="1455"/>
        </w:tabs>
        <w:spacing w:after="0" w:line="240" w:lineRule="auto"/>
        <w:ind w:left="25" w:right="10"/>
        <w:jc w:val="both"/>
        <w:rPr>
          <w:rFonts w:asciiTheme="minorHAnsi" w:hAnsiTheme="minorHAnsi" w:cs="Times New Roman"/>
          <w:b/>
          <w:spacing w:val="4"/>
          <w:sz w:val="20"/>
          <w:szCs w:val="20"/>
        </w:rPr>
      </w:pPr>
      <w:r>
        <w:rPr>
          <w:rFonts w:asciiTheme="minorHAnsi" w:hAnsiTheme="minorHAnsi" w:cs="Times New Roman"/>
          <w:b/>
          <w:spacing w:val="4"/>
          <w:sz w:val="20"/>
          <w:szCs w:val="20"/>
        </w:rPr>
        <w:t>Technology used</w:t>
      </w:r>
      <w:r w:rsidR="00AE2664" w:rsidRPr="00AE2664">
        <w:rPr>
          <w:rFonts w:asciiTheme="minorHAnsi" w:hAnsiTheme="minorHAnsi" w:cs="Times New Roman"/>
          <w:b/>
          <w:spacing w:val="4"/>
          <w:sz w:val="20"/>
          <w:szCs w:val="20"/>
        </w:rPr>
        <w:t xml:space="preserve">: </w:t>
      </w:r>
      <w:r w:rsidR="00AE2664">
        <w:rPr>
          <w:rFonts w:asciiTheme="minorHAnsi" w:hAnsiTheme="minorHAnsi" w:cs="Times New Roman"/>
          <w:b/>
          <w:spacing w:val="4"/>
          <w:sz w:val="20"/>
          <w:szCs w:val="20"/>
        </w:rPr>
        <w:t xml:space="preserve"> </w:t>
      </w:r>
      <w:r w:rsidR="00AE2664" w:rsidRPr="00AE2664">
        <w:rPr>
          <w:rFonts w:asciiTheme="minorHAnsi" w:hAnsiTheme="minorHAnsi" w:cs="Times New Roman"/>
          <w:spacing w:val="4"/>
          <w:sz w:val="20"/>
          <w:szCs w:val="20"/>
        </w:rPr>
        <w:t>BPEL,</w:t>
      </w:r>
      <w:r w:rsidR="00AE2664">
        <w:rPr>
          <w:rFonts w:asciiTheme="minorHAnsi" w:hAnsiTheme="minorHAnsi" w:cs="Times New Roman"/>
          <w:spacing w:val="4"/>
          <w:sz w:val="20"/>
          <w:szCs w:val="20"/>
        </w:rPr>
        <w:t xml:space="preserve"> </w:t>
      </w:r>
      <w:r>
        <w:rPr>
          <w:rFonts w:asciiTheme="minorHAnsi" w:hAnsiTheme="minorHAnsi" w:cs="Times New Roman"/>
          <w:spacing w:val="4"/>
          <w:sz w:val="20"/>
          <w:szCs w:val="20"/>
        </w:rPr>
        <w:t>O</w:t>
      </w:r>
      <w:r w:rsidRPr="00AE2664">
        <w:rPr>
          <w:rFonts w:asciiTheme="minorHAnsi" w:hAnsiTheme="minorHAnsi" w:cs="Times New Roman"/>
          <w:spacing w:val="4"/>
          <w:sz w:val="20"/>
          <w:szCs w:val="20"/>
        </w:rPr>
        <w:t>SB,</w:t>
      </w:r>
      <w:r>
        <w:rPr>
          <w:rFonts w:asciiTheme="minorHAnsi" w:hAnsiTheme="minorHAnsi" w:cs="Times New Roman"/>
          <w:spacing w:val="4"/>
          <w:sz w:val="20"/>
          <w:szCs w:val="20"/>
        </w:rPr>
        <w:t xml:space="preserve"> BAM</w:t>
      </w:r>
      <w:r w:rsidR="00AE2664" w:rsidRPr="00AE2664">
        <w:rPr>
          <w:rFonts w:asciiTheme="minorHAnsi" w:hAnsiTheme="minorHAnsi" w:cs="Times New Roman"/>
          <w:spacing w:val="4"/>
          <w:sz w:val="20"/>
          <w:szCs w:val="20"/>
        </w:rPr>
        <w:t>,</w:t>
      </w:r>
      <w:r w:rsidR="00AE2664">
        <w:rPr>
          <w:rFonts w:asciiTheme="minorHAnsi" w:hAnsiTheme="minorHAnsi" w:cs="Times New Roman"/>
          <w:spacing w:val="4"/>
          <w:sz w:val="20"/>
          <w:szCs w:val="20"/>
        </w:rPr>
        <w:t xml:space="preserve"> </w:t>
      </w:r>
      <w:r w:rsidR="00AE2664" w:rsidRPr="00AE2664">
        <w:rPr>
          <w:rFonts w:asciiTheme="minorHAnsi" w:hAnsiTheme="minorHAnsi" w:cs="Times New Roman"/>
          <w:spacing w:val="4"/>
          <w:sz w:val="20"/>
          <w:szCs w:val="20"/>
        </w:rPr>
        <w:t>OWSM,</w:t>
      </w:r>
      <w:r w:rsidR="00AE2664">
        <w:rPr>
          <w:rFonts w:asciiTheme="minorHAnsi" w:hAnsiTheme="minorHAnsi" w:cs="Times New Roman"/>
          <w:spacing w:val="4"/>
          <w:sz w:val="20"/>
          <w:szCs w:val="20"/>
        </w:rPr>
        <w:t xml:space="preserve"> </w:t>
      </w:r>
      <w:r w:rsidR="00AE2664" w:rsidRPr="00AE2664">
        <w:rPr>
          <w:rFonts w:asciiTheme="minorHAnsi" w:hAnsiTheme="minorHAnsi" w:cs="Times New Roman"/>
          <w:spacing w:val="4"/>
          <w:sz w:val="20"/>
          <w:szCs w:val="20"/>
        </w:rPr>
        <w:t>Ant</w:t>
      </w:r>
    </w:p>
    <w:p w14:paraId="5FD25F21" w14:textId="77777777" w:rsidR="002F56FB" w:rsidRPr="00BB75B9" w:rsidRDefault="002F56FB">
      <w:pPr>
        <w:tabs>
          <w:tab w:val="left" w:pos="1430"/>
        </w:tabs>
        <w:spacing w:after="0" w:line="240" w:lineRule="auto"/>
        <w:jc w:val="both"/>
        <w:rPr>
          <w:rFonts w:asciiTheme="minorHAnsi" w:hAnsiTheme="minorHAnsi" w:cs="Times New Roman"/>
          <w:b/>
          <w:sz w:val="20"/>
          <w:szCs w:val="20"/>
        </w:rPr>
      </w:pPr>
    </w:p>
    <w:p w14:paraId="6745BBE7" w14:textId="77777777" w:rsidR="002F56FB" w:rsidRPr="00BB75B9" w:rsidRDefault="002F56FB">
      <w:pPr>
        <w:spacing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Project Description:</w:t>
      </w:r>
    </w:p>
    <w:p w14:paraId="263A9242" w14:textId="77777777" w:rsidR="002F56FB" w:rsidRPr="00BB75B9" w:rsidRDefault="002F56FB">
      <w:pPr>
        <w:tabs>
          <w:tab w:val="left" w:pos="450"/>
        </w:tabs>
        <w:ind w:left="180"/>
        <w:jc w:val="both"/>
        <w:rPr>
          <w:rFonts w:asciiTheme="minorHAnsi" w:hAnsiTheme="minorHAnsi" w:cs="Times New Roman"/>
          <w:sz w:val="20"/>
          <w:szCs w:val="20"/>
        </w:rPr>
      </w:pPr>
      <w:r w:rsidRPr="00BB75B9">
        <w:rPr>
          <w:rFonts w:asciiTheme="minorHAnsi" w:hAnsiTheme="minorHAnsi" w:cs="Times New Roman"/>
          <w:sz w:val="20"/>
          <w:szCs w:val="20"/>
        </w:rPr>
        <w:t xml:space="preserve"> Worked on various modules under this OCTO Enterprise project. Involved in Project management activity. Initiating call with client, requirement gathering and preparing technical specifications. </w:t>
      </w:r>
    </w:p>
    <w:p w14:paraId="04C13BFB" w14:textId="77777777" w:rsidR="002F56FB" w:rsidRPr="00131481" w:rsidRDefault="002F56FB"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Contribution:</w:t>
      </w:r>
    </w:p>
    <w:p w14:paraId="2CE57FF7" w14:textId="77777777"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Extensively worked in BPEL process designs.</w:t>
      </w:r>
    </w:p>
    <w:p w14:paraId="32474183" w14:textId="77777777"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Researched on authenticating users for BPEL and ESB Console. </w:t>
      </w:r>
    </w:p>
    <w:p w14:paraId="2E41BABE" w14:textId="72CF612D"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Worked on important modules like Lease </w:t>
      </w:r>
      <w:r w:rsidR="00745531" w:rsidRPr="00BB75B9">
        <w:rPr>
          <w:rFonts w:asciiTheme="minorHAnsi" w:hAnsiTheme="minorHAnsi" w:cs="Times New Roman"/>
          <w:sz w:val="20"/>
          <w:szCs w:val="20"/>
        </w:rPr>
        <w:t>Approval,</w:t>
      </w:r>
      <w:r w:rsidRPr="00BB75B9">
        <w:rPr>
          <w:rFonts w:asciiTheme="minorHAnsi" w:hAnsiTheme="minorHAnsi" w:cs="Times New Roman"/>
          <w:sz w:val="20"/>
          <w:szCs w:val="20"/>
        </w:rPr>
        <w:t xml:space="preserve"> </w:t>
      </w:r>
      <w:proofErr w:type="spellStart"/>
      <w:r w:rsidRPr="00BB75B9">
        <w:rPr>
          <w:rFonts w:asciiTheme="minorHAnsi" w:hAnsiTheme="minorHAnsi" w:cs="Times New Roman"/>
          <w:sz w:val="20"/>
          <w:szCs w:val="20"/>
        </w:rPr>
        <w:t>RESOURCEToTDLC</w:t>
      </w:r>
      <w:proofErr w:type="spellEnd"/>
      <w:r w:rsidR="00797717">
        <w:rPr>
          <w:rFonts w:asciiTheme="minorHAnsi" w:hAnsiTheme="minorHAnsi" w:cs="Times New Roman"/>
          <w:sz w:val="20"/>
          <w:szCs w:val="20"/>
        </w:rPr>
        <w:t xml:space="preserve"> </w:t>
      </w:r>
      <w:r w:rsidRPr="00BB75B9">
        <w:rPr>
          <w:rFonts w:asciiTheme="minorHAnsi" w:hAnsiTheme="minorHAnsi" w:cs="Times New Roman"/>
          <w:sz w:val="20"/>
          <w:szCs w:val="20"/>
        </w:rPr>
        <w:t>etc.</w:t>
      </w:r>
    </w:p>
    <w:p w14:paraId="1635F502" w14:textId="77777777"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Involved in debugging and troubleshooting task with other teams.</w:t>
      </w:r>
    </w:p>
    <w:p w14:paraId="68DD98C7" w14:textId="77777777"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Worked on giving and restricting</w:t>
      </w:r>
      <w:r w:rsidR="00745531" w:rsidRPr="00BB75B9">
        <w:rPr>
          <w:rFonts w:asciiTheme="minorHAnsi" w:hAnsiTheme="minorHAnsi" w:cs="Times New Roman"/>
          <w:sz w:val="20"/>
          <w:szCs w:val="20"/>
        </w:rPr>
        <w:t xml:space="preserve"> viewing rights to the</w:t>
      </w:r>
      <w:r w:rsidRPr="00BB75B9">
        <w:rPr>
          <w:rFonts w:asciiTheme="minorHAnsi" w:hAnsiTheme="minorHAnsi" w:cs="Times New Roman"/>
          <w:sz w:val="20"/>
          <w:szCs w:val="20"/>
        </w:rPr>
        <w:t xml:space="preserve"> user in BPEL Console.</w:t>
      </w:r>
    </w:p>
    <w:p w14:paraId="0266EB72" w14:textId="77777777" w:rsidR="002F56FB" w:rsidRPr="00BB75B9" w:rsidRDefault="002F56FB"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Worked on Ant Script </w:t>
      </w:r>
      <w:r w:rsidR="00745531" w:rsidRPr="00BB75B9">
        <w:rPr>
          <w:rFonts w:asciiTheme="minorHAnsi" w:hAnsiTheme="minorHAnsi" w:cs="Times New Roman"/>
          <w:sz w:val="20"/>
          <w:szCs w:val="20"/>
        </w:rPr>
        <w:t>for authenticating</w:t>
      </w:r>
      <w:r w:rsidRPr="00BB75B9">
        <w:rPr>
          <w:rFonts w:asciiTheme="minorHAnsi" w:hAnsiTheme="minorHAnsi" w:cs="Times New Roman"/>
          <w:sz w:val="20"/>
          <w:szCs w:val="20"/>
        </w:rPr>
        <w:t xml:space="preserve"> user at the time</w:t>
      </w:r>
      <w:r w:rsidR="00745531" w:rsidRPr="00BB75B9">
        <w:rPr>
          <w:rFonts w:asciiTheme="minorHAnsi" w:hAnsiTheme="minorHAnsi" w:cs="Times New Roman"/>
          <w:sz w:val="20"/>
          <w:szCs w:val="20"/>
        </w:rPr>
        <w:t xml:space="preserve"> of</w:t>
      </w:r>
      <w:r w:rsidRPr="00BB75B9">
        <w:rPr>
          <w:rFonts w:asciiTheme="minorHAnsi" w:hAnsiTheme="minorHAnsi" w:cs="Times New Roman"/>
          <w:sz w:val="20"/>
          <w:szCs w:val="20"/>
        </w:rPr>
        <w:t xml:space="preserve"> process deployment.</w:t>
      </w:r>
    </w:p>
    <w:p w14:paraId="00F8B357" w14:textId="77777777" w:rsidR="002F56FB" w:rsidRPr="00BB75B9" w:rsidRDefault="002F56FB" w:rsidP="00745531">
      <w:pPr>
        <w:tabs>
          <w:tab w:val="left" w:pos="1430"/>
        </w:tabs>
        <w:spacing w:after="0" w:line="240" w:lineRule="auto"/>
        <w:jc w:val="both"/>
        <w:rPr>
          <w:rFonts w:asciiTheme="minorHAnsi" w:hAnsiTheme="minorHAnsi" w:cs="Times New Roman"/>
          <w:b/>
          <w:sz w:val="20"/>
          <w:szCs w:val="20"/>
        </w:rPr>
      </w:pPr>
    </w:p>
    <w:p w14:paraId="7320029B" w14:textId="77777777" w:rsidR="00745531" w:rsidRPr="00BB75B9" w:rsidRDefault="00745531" w:rsidP="00745531">
      <w:pPr>
        <w:tabs>
          <w:tab w:val="left" w:pos="1430"/>
        </w:tabs>
        <w:spacing w:after="0" w:line="240" w:lineRule="auto"/>
        <w:jc w:val="both"/>
        <w:rPr>
          <w:rFonts w:asciiTheme="minorHAnsi" w:hAnsiTheme="minorHAnsi" w:cs="Times New Roman"/>
          <w:b/>
          <w:sz w:val="20"/>
          <w:szCs w:val="20"/>
        </w:rPr>
      </w:pPr>
    </w:p>
    <w:p w14:paraId="0A50D88C" w14:textId="77777777" w:rsidR="00D61550" w:rsidRPr="00BB75B9" w:rsidRDefault="00D61550"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 xml:space="preserve">CRM SEA Integration for Auto </w:t>
      </w:r>
      <w:proofErr w:type="spellStart"/>
      <w:r w:rsidRPr="00BB75B9">
        <w:rPr>
          <w:rFonts w:asciiTheme="minorHAnsi" w:hAnsiTheme="minorHAnsi" w:cs="Times New Roman"/>
          <w:b/>
          <w:sz w:val="20"/>
          <w:szCs w:val="20"/>
        </w:rPr>
        <w:t>Permissioning</w:t>
      </w:r>
      <w:proofErr w:type="spellEnd"/>
      <w:r w:rsidRPr="00BB75B9">
        <w:rPr>
          <w:rFonts w:asciiTheme="minorHAnsi" w:hAnsiTheme="minorHAnsi" w:cs="Times New Roman"/>
          <w:b/>
          <w:sz w:val="20"/>
          <w:szCs w:val="20"/>
        </w:rPr>
        <w:t xml:space="preserve"> (Release 5)</w:t>
      </w:r>
    </w:p>
    <w:p w14:paraId="338209AD" w14:textId="77777777" w:rsidR="00745531" w:rsidRPr="00BB75B9" w:rsidRDefault="00745531" w:rsidP="00D61550">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00D61550" w:rsidRPr="00BB75B9">
        <w:rPr>
          <w:rFonts w:asciiTheme="minorHAnsi" w:hAnsiTheme="minorHAnsi" w:cs="Times New Roman"/>
          <w:sz w:val="20"/>
          <w:szCs w:val="20"/>
        </w:rPr>
        <w:t>MAR</w:t>
      </w:r>
      <w:r w:rsidRPr="00BB75B9">
        <w:rPr>
          <w:rFonts w:asciiTheme="minorHAnsi" w:hAnsiTheme="minorHAnsi" w:cs="Times New Roman"/>
          <w:sz w:val="20"/>
          <w:szCs w:val="20"/>
        </w:rPr>
        <w:t xml:space="preserve"> 2010 –</w:t>
      </w:r>
      <w:r w:rsidR="00D61550" w:rsidRPr="00BB75B9">
        <w:rPr>
          <w:rFonts w:asciiTheme="minorHAnsi" w:hAnsiTheme="minorHAnsi" w:cs="Times New Roman"/>
          <w:sz w:val="20"/>
          <w:szCs w:val="20"/>
        </w:rPr>
        <w:t>OCT 2010</w:t>
      </w:r>
    </w:p>
    <w:p w14:paraId="32C59F2D" w14:textId="77777777" w:rsidR="00745531" w:rsidRPr="00BB75B9" w:rsidRDefault="00745531" w:rsidP="00745531">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00D61550" w:rsidRPr="00BB75B9">
        <w:rPr>
          <w:rFonts w:asciiTheme="minorHAnsi" w:hAnsiTheme="minorHAnsi" w:cs="Times New Roman"/>
          <w:sz w:val="20"/>
          <w:szCs w:val="20"/>
        </w:rPr>
        <w:t>Thomson Reuters</w:t>
      </w:r>
    </w:p>
    <w:p w14:paraId="7C9F570D" w14:textId="77777777" w:rsidR="00745531" w:rsidRPr="00BB75B9" w:rsidRDefault="00745531" w:rsidP="00745531">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00D61550" w:rsidRPr="00BB75B9">
        <w:rPr>
          <w:rFonts w:asciiTheme="minorHAnsi" w:hAnsiTheme="minorHAnsi" w:cs="Times New Roman"/>
          <w:spacing w:val="4"/>
          <w:sz w:val="20"/>
          <w:szCs w:val="20"/>
        </w:rPr>
        <w:t>Mahindra Satyam Computers Services Limited</w:t>
      </w:r>
    </w:p>
    <w:p w14:paraId="71C36BC2" w14:textId="3BB41511" w:rsidR="00797717" w:rsidRPr="00AE2664" w:rsidRDefault="00797717" w:rsidP="00797717">
      <w:pPr>
        <w:tabs>
          <w:tab w:val="left" w:pos="1455"/>
        </w:tabs>
        <w:spacing w:after="0" w:line="240" w:lineRule="auto"/>
        <w:ind w:left="25" w:right="10"/>
        <w:jc w:val="both"/>
        <w:rPr>
          <w:rFonts w:asciiTheme="minorHAnsi" w:hAnsiTheme="minorHAnsi" w:cs="Times New Roman"/>
          <w:b/>
          <w:spacing w:val="4"/>
          <w:sz w:val="20"/>
          <w:szCs w:val="20"/>
        </w:rPr>
      </w:pPr>
      <w:r>
        <w:rPr>
          <w:rFonts w:asciiTheme="minorHAnsi" w:hAnsiTheme="minorHAnsi" w:cs="Times New Roman"/>
          <w:b/>
          <w:spacing w:val="4"/>
          <w:sz w:val="20"/>
          <w:szCs w:val="20"/>
        </w:rPr>
        <w:t>Technology used</w:t>
      </w:r>
      <w:r w:rsidRPr="00AE2664">
        <w:rPr>
          <w:rFonts w:asciiTheme="minorHAnsi" w:hAnsiTheme="minorHAnsi" w:cs="Times New Roman"/>
          <w:b/>
          <w:spacing w:val="4"/>
          <w:sz w:val="20"/>
          <w:szCs w:val="20"/>
        </w:rPr>
        <w:t xml:space="preserve">: </w:t>
      </w:r>
      <w:r>
        <w:rPr>
          <w:rFonts w:asciiTheme="minorHAnsi" w:hAnsiTheme="minorHAnsi" w:cs="Times New Roman"/>
          <w:b/>
          <w:spacing w:val="4"/>
          <w:sz w:val="20"/>
          <w:szCs w:val="20"/>
        </w:rPr>
        <w:t xml:space="preserve"> </w:t>
      </w:r>
      <w:r w:rsidRPr="00AE2664">
        <w:rPr>
          <w:rFonts w:asciiTheme="minorHAnsi" w:hAnsiTheme="minorHAnsi" w:cs="Times New Roman"/>
          <w:spacing w:val="4"/>
          <w:sz w:val="20"/>
          <w:szCs w:val="20"/>
        </w:rPr>
        <w:t>BPEL,</w:t>
      </w:r>
      <w:r>
        <w:rPr>
          <w:rFonts w:asciiTheme="minorHAnsi" w:hAnsiTheme="minorHAnsi" w:cs="Times New Roman"/>
          <w:spacing w:val="4"/>
          <w:sz w:val="20"/>
          <w:szCs w:val="20"/>
        </w:rPr>
        <w:t xml:space="preserve"> O</w:t>
      </w:r>
      <w:r w:rsidRPr="00AE2664">
        <w:rPr>
          <w:rFonts w:asciiTheme="minorHAnsi" w:hAnsiTheme="minorHAnsi" w:cs="Times New Roman"/>
          <w:spacing w:val="4"/>
          <w:sz w:val="20"/>
          <w:szCs w:val="20"/>
        </w:rPr>
        <w:t>SB,</w:t>
      </w:r>
      <w:r>
        <w:rPr>
          <w:rFonts w:asciiTheme="minorHAnsi" w:hAnsiTheme="minorHAnsi" w:cs="Times New Roman"/>
          <w:spacing w:val="4"/>
          <w:sz w:val="20"/>
          <w:szCs w:val="20"/>
        </w:rPr>
        <w:t xml:space="preserve"> BAM</w:t>
      </w:r>
      <w:r w:rsidRPr="00AE2664">
        <w:rPr>
          <w:rFonts w:asciiTheme="minorHAnsi" w:hAnsiTheme="minorHAnsi" w:cs="Times New Roman"/>
          <w:spacing w:val="4"/>
          <w:sz w:val="20"/>
          <w:szCs w:val="20"/>
        </w:rPr>
        <w:t>,</w:t>
      </w:r>
      <w:r>
        <w:rPr>
          <w:rFonts w:asciiTheme="minorHAnsi" w:hAnsiTheme="minorHAnsi" w:cs="Times New Roman"/>
          <w:spacing w:val="4"/>
          <w:sz w:val="20"/>
          <w:szCs w:val="20"/>
        </w:rPr>
        <w:t xml:space="preserve"> </w:t>
      </w:r>
      <w:r w:rsidRPr="00AE2664">
        <w:rPr>
          <w:rFonts w:asciiTheme="minorHAnsi" w:hAnsiTheme="minorHAnsi" w:cs="Times New Roman"/>
          <w:spacing w:val="4"/>
          <w:sz w:val="20"/>
          <w:szCs w:val="20"/>
        </w:rPr>
        <w:t>OWSM,</w:t>
      </w:r>
      <w:r>
        <w:rPr>
          <w:rFonts w:asciiTheme="minorHAnsi" w:hAnsiTheme="minorHAnsi" w:cs="Times New Roman"/>
          <w:spacing w:val="4"/>
          <w:sz w:val="20"/>
          <w:szCs w:val="20"/>
        </w:rPr>
        <w:t xml:space="preserve"> </w:t>
      </w:r>
      <w:proofErr w:type="spellStart"/>
      <w:r w:rsidRPr="00AE2664">
        <w:rPr>
          <w:rFonts w:asciiTheme="minorHAnsi" w:hAnsiTheme="minorHAnsi" w:cs="Times New Roman"/>
          <w:spacing w:val="4"/>
          <w:sz w:val="20"/>
          <w:szCs w:val="20"/>
        </w:rPr>
        <w:t>Ant</w:t>
      </w:r>
      <w:proofErr w:type="gramStart"/>
      <w:r>
        <w:rPr>
          <w:rFonts w:asciiTheme="minorHAnsi" w:hAnsiTheme="minorHAnsi" w:cs="Times New Roman"/>
          <w:spacing w:val="4"/>
          <w:sz w:val="20"/>
          <w:szCs w:val="20"/>
        </w:rPr>
        <w:t>,XSLT</w:t>
      </w:r>
      <w:proofErr w:type="spellEnd"/>
      <w:proofErr w:type="gramEnd"/>
    </w:p>
    <w:p w14:paraId="76E2193E" w14:textId="77777777" w:rsidR="00797717" w:rsidRPr="00BB75B9" w:rsidRDefault="00797717" w:rsidP="00745531">
      <w:pPr>
        <w:tabs>
          <w:tab w:val="left" w:pos="1455"/>
        </w:tabs>
        <w:spacing w:after="0" w:line="240" w:lineRule="auto"/>
        <w:ind w:left="25" w:right="10"/>
        <w:jc w:val="both"/>
        <w:rPr>
          <w:rFonts w:asciiTheme="minorHAnsi" w:hAnsiTheme="minorHAnsi" w:cs="Times New Roman"/>
          <w:spacing w:val="4"/>
          <w:sz w:val="20"/>
          <w:szCs w:val="20"/>
        </w:rPr>
      </w:pPr>
    </w:p>
    <w:p w14:paraId="03ED0AA0" w14:textId="77777777" w:rsidR="00D61550" w:rsidRPr="00BB75B9" w:rsidRDefault="00D61550"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Project Description:</w:t>
      </w:r>
    </w:p>
    <w:p w14:paraId="2CA6C122" w14:textId="77777777" w:rsidR="00D61550" w:rsidRPr="00BB75B9" w:rsidRDefault="00D61550" w:rsidP="00D61550">
      <w:pPr>
        <w:tabs>
          <w:tab w:val="left" w:pos="450"/>
        </w:tabs>
        <w:ind w:left="180"/>
        <w:jc w:val="both"/>
        <w:rPr>
          <w:rFonts w:asciiTheme="minorHAnsi" w:hAnsiTheme="minorHAnsi" w:cs="Times New Roman"/>
          <w:sz w:val="20"/>
          <w:szCs w:val="20"/>
        </w:rPr>
      </w:pPr>
      <w:r w:rsidRPr="00BB75B9">
        <w:rPr>
          <w:rFonts w:asciiTheme="minorHAnsi" w:hAnsiTheme="minorHAnsi" w:cs="Times New Roman"/>
          <w:sz w:val="20"/>
          <w:szCs w:val="20"/>
        </w:rPr>
        <w:t xml:space="preserve"> This change request comes because;</w:t>
      </w:r>
      <w:r w:rsidRPr="00BB75B9">
        <w:rPr>
          <w:rFonts w:asciiTheme="minorHAnsi" w:hAnsiTheme="minorHAnsi" w:cs="Times New Roman"/>
          <w:b/>
          <w:sz w:val="20"/>
          <w:szCs w:val="20"/>
        </w:rPr>
        <w:t xml:space="preserve"> </w:t>
      </w:r>
      <w:r w:rsidRPr="00BB75B9">
        <w:rPr>
          <w:rFonts w:asciiTheme="minorHAnsi" w:hAnsiTheme="minorHAnsi" w:cs="Times New Roman"/>
          <w:sz w:val="20"/>
          <w:szCs w:val="20"/>
        </w:rPr>
        <w:t xml:space="preserve">CRM orders for Thomson One products are manually permissioned in SEA. Entitlements Reps need to rekey orders from CRM into SEA and they need to manually record the result of the </w:t>
      </w:r>
      <w:proofErr w:type="spellStart"/>
      <w:r w:rsidRPr="00BB75B9">
        <w:rPr>
          <w:rFonts w:asciiTheme="minorHAnsi" w:hAnsiTheme="minorHAnsi" w:cs="Times New Roman"/>
          <w:sz w:val="20"/>
          <w:szCs w:val="20"/>
        </w:rPr>
        <w:t>permissioning</w:t>
      </w:r>
      <w:proofErr w:type="spellEnd"/>
      <w:r w:rsidRPr="00BB75B9">
        <w:rPr>
          <w:rFonts w:asciiTheme="minorHAnsi" w:hAnsiTheme="minorHAnsi" w:cs="Times New Roman"/>
          <w:sz w:val="20"/>
          <w:szCs w:val="20"/>
        </w:rPr>
        <w:t xml:space="preserve"> in CRM, including the Athena sub id for new users. As more and more customers are migrated to SEA the manual </w:t>
      </w:r>
      <w:proofErr w:type="spellStart"/>
      <w:r w:rsidRPr="00BB75B9">
        <w:rPr>
          <w:rFonts w:asciiTheme="minorHAnsi" w:hAnsiTheme="minorHAnsi" w:cs="Times New Roman"/>
          <w:sz w:val="20"/>
          <w:szCs w:val="20"/>
        </w:rPr>
        <w:t>permissioning</w:t>
      </w:r>
      <w:proofErr w:type="spellEnd"/>
      <w:r w:rsidRPr="00BB75B9">
        <w:rPr>
          <w:rFonts w:asciiTheme="minorHAnsi" w:hAnsiTheme="minorHAnsi" w:cs="Times New Roman"/>
          <w:sz w:val="20"/>
          <w:szCs w:val="20"/>
        </w:rPr>
        <w:t xml:space="preserve"> effort will increase proportionately. </w:t>
      </w:r>
      <w:r w:rsidRPr="00BB75B9">
        <w:rPr>
          <w:rFonts w:asciiTheme="minorHAnsi" w:hAnsiTheme="minorHAnsi" w:cs="Times New Roman"/>
          <w:noProof/>
          <w:sz w:val="20"/>
          <w:szCs w:val="20"/>
        </w:rPr>
        <w:t>Client</w:t>
      </w:r>
      <w:r w:rsidRPr="00BB75B9">
        <w:rPr>
          <w:rFonts w:asciiTheme="minorHAnsi" w:hAnsiTheme="minorHAnsi" w:cs="Times New Roman"/>
          <w:sz w:val="20"/>
          <w:szCs w:val="20"/>
        </w:rPr>
        <w:t xml:space="preserve"> wants to go for auto </w:t>
      </w:r>
      <w:proofErr w:type="spellStart"/>
      <w:r w:rsidRPr="00BB75B9">
        <w:rPr>
          <w:rFonts w:asciiTheme="minorHAnsi" w:hAnsiTheme="minorHAnsi" w:cs="Times New Roman"/>
          <w:sz w:val="20"/>
          <w:szCs w:val="20"/>
        </w:rPr>
        <w:t>permissioning</w:t>
      </w:r>
      <w:proofErr w:type="spellEnd"/>
      <w:r w:rsidRPr="00BB75B9">
        <w:rPr>
          <w:rFonts w:asciiTheme="minorHAnsi" w:hAnsiTheme="minorHAnsi" w:cs="Times New Roman"/>
          <w:sz w:val="20"/>
          <w:szCs w:val="20"/>
        </w:rPr>
        <w:t xml:space="preserve">.  </w:t>
      </w:r>
    </w:p>
    <w:p w14:paraId="20665798" w14:textId="77777777" w:rsidR="00D61550" w:rsidRPr="00131481" w:rsidRDefault="00D6155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Contribution:</w:t>
      </w:r>
    </w:p>
    <w:p w14:paraId="35DF06CD"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Creating BPEL process for Integration Work flow. </w:t>
      </w:r>
    </w:p>
    <w:p w14:paraId="38FCAF41"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Did lot of Grouping logic and developed complex XSLT’s.</w:t>
      </w:r>
    </w:p>
    <w:p w14:paraId="12D7652A"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lastRenderedPageBreak/>
        <w:t xml:space="preserve">Working on UAT Interfaces giving full support to client. </w:t>
      </w:r>
    </w:p>
    <w:p w14:paraId="7A9BF6D8" w14:textId="77777777" w:rsidR="00D61550" w:rsidRPr="00BB75B9" w:rsidRDefault="00D61550" w:rsidP="00D61550">
      <w:pPr>
        <w:spacing w:after="0" w:line="240" w:lineRule="auto"/>
        <w:ind w:left="720"/>
        <w:jc w:val="both"/>
        <w:rPr>
          <w:rFonts w:asciiTheme="minorHAnsi" w:eastAsia="Times New Roman" w:hAnsiTheme="minorHAnsi" w:cs="Times New Roman"/>
          <w:color w:val="000000"/>
          <w:sz w:val="20"/>
          <w:szCs w:val="20"/>
        </w:rPr>
      </w:pPr>
    </w:p>
    <w:p w14:paraId="4FFC2FF8" w14:textId="77777777" w:rsidR="00D61550" w:rsidRPr="00BB75B9" w:rsidRDefault="00D61550" w:rsidP="00D61550">
      <w:pPr>
        <w:tabs>
          <w:tab w:val="left" w:pos="1430"/>
        </w:tabs>
        <w:spacing w:after="0" w:line="240" w:lineRule="auto"/>
        <w:jc w:val="both"/>
        <w:rPr>
          <w:rFonts w:asciiTheme="minorHAnsi" w:hAnsiTheme="minorHAnsi" w:cs="Times New Roman"/>
          <w:b/>
          <w:sz w:val="20"/>
          <w:szCs w:val="20"/>
        </w:rPr>
      </w:pPr>
    </w:p>
    <w:p w14:paraId="465EB9AB" w14:textId="77777777" w:rsidR="00D61550" w:rsidRPr="00BB75B9" w:rsidRDefault="00D61550" w:rsidP="00D61550">
      <w:pPr>
        <w:tabs>
          <w:tab w:val="left" w:pos="1440"/>
        </w:tabs>
        <w:spacing w:after="0" w:line="240" w:lineRule="auto"/>
        <w:ind w:left="10" w:right="10"/>
        <w:jc w:val="both"/>
        <w:rPr>
          <w:rFonts w:asciiTheme="minorHAnsi" w:hAnsiTheme="minorHAnsi" w:cs="Times New Roman"/>
          <w:b/>
          <w:sz w:val="20"/>
          <w:szCs w:val="20"/>
        </w:rPr>
      </w:pPr>
      <w:r w:rsidRPr="00BB75B9">
        <w:rPr>
          <w:rFonts w:asciiTheme="minorHAnsi" w:hAnsiTheme="minorHAnsi" w:cs="Times New Roman"/>
          <w:b/>
          <w:spacing w:val="4"/>
          <w:sz w:val="20"/>
          <w:szCs w:val="20"/>
        </w:rPr>
        <w:t>BMI BANK - Transformation</w:t>
      </w:r>
      <w:r w:rsidRPr="00BB75B9">
        <w:rPr>
          <w:rFonts w:asciiTheme="minorHAnsi" w:hAnsiTheme="minorHAnsi" w:cs="Times New Roman"/>
          <w:b/>
          <w:sz w:val="20"/>
          <w:szCs w:val="20"/>
        </w:rPr>
        <w:t xml:space="preserve"> </w:t>
      </w:r>
    </w:p>
    <w:p w14:paraId="423B2B5C" w14:textId="77777777" w:rsidR="00D61550" w:rsidRPr="00BB75B9" w:rsidRDefault="00D61550" w:rsidP="00D61550">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Pr="00BB75B9">
        <w:rPr>
          <w:rFonts w:asciiTheme="minorHAnsi" w:hAnsiTheme="minorHAnsi" w:cs="Times New Roman"/>
          <w:sz w:val="20"/>
          <w:szCs w:val="20"/>
        </w:rPr>
        <w:t>JUL 2009 –FEB 2010</w:t>
      </w:r>
    </w:p>
    <w:p w14:paraId="04E1760E" w14:textId="77777777" w:rsidR="00D61550" w:rsidRPr="00BB75B9" w:rsidRDefault="00D61550" w:rsidP="00D61550">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Bank Muscat International(</w:t>
      </w:r>
      <w:r w:rsidRPr="00BB75B9">
        <w:rPr>
          <w:rFonts w:asciiTheme="minorHAnsi" w:hAnsiTheme="minorHAnsi" w:cs="Times New Roman"/>
          <w:spacing w:val="4"/>
          <w:sz w:val="20"/>
          <w:szCs w:val="20"/>
        </w:rPr>
        <w:t>BMI)</w:t>
      </w:r>
    </w:p>
    <w:p w14:paraId="1CB71A93" w14:textId="77777777" w:rsidR="00D61550" w:rsidRPr="00BB75B9" w:rsidRDefault="00D61550" w:rsidP="00D61550">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Pr="00BB75B9">
        <w:rPr>
          <w:rFonts w:asciiTheme="minorHAnsi" w:hAnsiTheme="minorHAnsi" w:cs="Times New Roman"/>
          <w:spacing w:val="4"/>
          <w:sz w:val="20"/>
          <w:szCs w:val="20"/>
        </w:rPr>
        <w:t>Mahindra Satyam Computers Services Limited</w:t>
      </w:r>
    </w:p>
    <w:p w14:paraId="119CF043" w14:textId="755797B2" w:rsidR="00D61550" w:rsidRPr="00797717" w:rsidRDefault="00797717" w:rsidP="00D61550">
      <w:pPr>
        <w:tabs>
          <w:tab w:val="left" w:pos="1455"/>
        </w:tabs>
        <w:spacing w:after="0" w:line="240" w:lineRule="auto"/>
        <w:ind w:left="25" w:right="10"/>
        <w:jc w:val="both"/>
        <w:rPr>
          <w:rFonts w:asciiTheme="minorHAnsi" w:hAnsiTheme="minorHAnsi" w:cs="Times New Roman"/>
          <w:spacing w:val="4"/>
          <w:sz w:val="20"/>
          <w:szCs w:val="20"/>
        </w:rPr>
      </w:pPr>
      <w:r>
        <w:rPr>
          <w:rFonts w:asciiTheme="minorHAnsi" w:hAnsiTheme="minorHAnsi" w:cs="Times New Roman"/>
          <w:b/>
          <w:spacing w:val="4"/>
          <w:sz w:val="20"/>
          <w:szCs w:val="20"/>
        </w:rPr>
        <w:t xml:space="preserve">Technology Used: </w:t>
      </w:r>
      <w:r w:rsidRPr="00797717">
        <w:rPr>
          <w:rFonts w:asciiTheme="minorHAnsi" w:hAnsiTheme="minorHAnsi" w:cs="Times New Roman"/>
          <w:spacing w:val="4"/>
          <w:sz w:val="20"/>
          <w:szCs w:val="20"/>
        </w:rPr>
        <w:t>BPEL</w:t>
      </w:r>
      <w:proofErr w:type="gramStart"/>
      <w:r w:rsidRPr="00797717">
        <w:rPr>
          <w:rFonts w:asciiTheme="minorHAnsi" w:hAnsiTheme="minorHAnsi" w:cs="Times New Roman"/>
          <w:spacing w:val="4"/>
          <w:sz w:val="20"/>
          <w:szCs w:val="20"/>
        </w:rPr>
        <w:t>,XSLT,PL</w:t>
      </w:r>
      <w:proofErr w:type="gramEnd"/>
      <w:r w:rsidRPr="00797717">
        <w:rPr>
          <w:rFonts w:asciiTheme="minorHAnsi" w:hAnsiTheme="minorHAnsi" w:cs="Times New Roman"/>
          <w:spacing w:val="4"/>
          <w:sz w:val="20"/>
          <w:szCs w:val="20"/>
        </w:rPr>
        <w:t xml:space="preserve">/SQL procedures, Java Client, </w:t>
      </w:r>
    </w:p>
    <w:p w14:paraId="7B9EC1C5" w14:textId="77777777" w:rsidR="00D61550" w:rsidRPr="00BB75B9" w:rsidRDefault="00D61550"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Project Description:</w:t>
      </w:r>
    </w:p>
    <w:p w14:paraId="428C7DCD" w14:textId="77777777" w:rsidR="00D61550" w:rsidRPr="00BB75B9" w:rsidRDefault="00D61550" w:rsidP="00D61550">
      <w:pPr>
        <w:spacing w:after="113" w:line="240" w:lineRule="auto"/>
        <w:ind w:left="270"/>
        <w:jc w:val="both"/>
        <w:rPr>
          <w:rFonts w:asciiTheme="minorHAnsi" w:eastAsia="Times New Roman" w:hAnsiTheme="minorHAnsi" w:cs="Times New Roman"/>
          <w:color w:val="000000"/>
          <w:sz w:val="20"/>
          <w:szCs w:val="20"/>
        </w:rPr>
      </w:pPr>
      <w:r w:rsidRPr="00BB75B9">
        <w:rPr>
          <w:rFonts w:asciiTheme="minorHAnsi" w:eastAsia="Times New Roman" w:hAnsiTheme="minorHAnsi" w:cs="Times New Roman"/>
          <w:color w:val="000000"/>
          <w:sz w:val="20"/>
          <w:szCs w:val="20"/>
        </w:rPr>
        <w:t xml:space="preserve">Interfaces of BMI is based on the fundamentals to integrate with heterogeneous systems for functional requirements like Transfer of Prospect / Customer Data, transaction related to the Individual, Corporate Customer creation and update, Creation of Limit, All the Credit Card specific transactions across the applications. Etc. </w:t>
      </w:r>
    </w:p>
    <w:p w14:paraId="7B94A916" w14:textId="77777777" w:rsidR="00D61550" w:rsidRPr="00131481" w:rsidRDefault="00D6155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 xml:space="preserve">Contribution </w:t>
      </w:r>
    </w:p>
    <w:p w14:paraId="515B020A" w14:textId="77777777" w:rsidR="00D61550" w:rsidRPr="00BB75B9" w:rsidRDefault="00D61550" w:rsidP="00D61550">
      <w:pPr>
        <w:spacing w:after="113" w:line="240" w:lineRule="auto"/>
        <w:ind w:left="270"/>
        <w:jc w:val="both"/>
        <w:rPr>
          <w:rFonts w:asciiTheme="minorHAnsi" w:eastAsia="Times New Roman" w:hAnsiTheme="minorHAnsi" w:cs="Times New Roman"/>
          <w:color w:val="000000"/>
          <w:sz w:val="20"/>
          <w:szCs w:val="20"/>
        </w:rPr>
      </w:pPr>
      <w:r w:rsidRPr="00BB75B9">
        <w:rPr>
          <w:rFonts w:asciiTheme="minorHAnsi" w:eastAsia="Times New Roman" w:hAnsiTheme="minorHAnsi" w:cs="Times New Roman"/>
          <w:color w:val="000000"/>
          <w:sz w:val="20"/>
          <w:szCs w:val="20"/>
        </w:rPr>
        <w:t xml:space="preserve">As part of </w:t>
      </w:r>
      <w:proofErr w:type="gramStart"/>
      <w:r w:rsidRPr="00BB75B9">
        <w:rPr>
          <w:rFonts w:asciiTheme="minorHAnsi" w:eastAsia="Times New Roman" w:hAnsiTheme="minorHAnsi" w:cs="Times New Roman"/>
          <w:color w:val="000000"/>
          <w:sz w:val="20"/>
          <w:szCs w:val="20"/>
        </w:rPr>
        <w:t xml:space="preserve">Integration </w:t>
      </w:r>
      <w:r w:rsidR="00CE3510" w:rsidRPr="00BB75B9">
        <w:rPr>
          <w:rFonts w:asciiTheme="minorHAnsi" w:eastAsia="Times New Roman" w:hAnsiTheme="minorHAnsi" w:cs="Times New Roman"/>
          <w:color w:val="000000"/>
          <w:sz w:val="20"/>
          <w:szCs w:val="20"/>
        </w:rPr>
        <w:t>:</w:t>
      </w:r>
      <w:proofErr w:type="gramEnd"/>
    </w:p>
    <w:p w14:paraId="74967EA3"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Creating BPEL process for Integration Workflow. </w:t>
      </w:r>
    </w:p>
    <w:p w14:paraId="6033D67A"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Creating jar file from WSDLs. </w:t>
      </w:r>
    </w:p>
    <w:p w14:paraId="27B7BC3B"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Worked on polling of various file types through file or ftp adapter. </w:t>
      </w:r>
    </w:p>
    <w:p w14:paraId="5F659F6B"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Creating Axis Client for interacting with T24. </w:t>
      </w:r>
    </w:p>
    <w:p w14:paraId="22C4782F"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Wrote PL/SQL procedure for executing batch process. </w:t>
      </w:r>
    </w:p>
    <w:p w14:paraId="79C82055"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Extensive works in XSL for Transformations and XML node manipulation </w:t>
      </w:r>
    </w:p>
    <w:p w14:paraId="14506E0C"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Working on UAT Interfaces giving full support to client. </w:t>
      </w:r>
    </w:p>
    <w:p w14:paraId="39E1590A"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Polled multiple locations simultaneously by using one File adapter. </w:t>
      </w:r>
    </w:p>
    <w:p w14:paraId="397A36DD"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Error Handling, Configuration and sending Email notifications. </w:t>
      </w:r>
    </w:p>
    <w:p w14:paraId="6C65CDDB" w14:textId="77777777" w:rsidR="00D61550" w:rsidRPr="00BB75B9" w:rsidRDefault="00D6155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 xml:space="preserve">UAT Support and resolving the bugs with no delay </w:t>
      </w:r>
    </w:p>
    <w:p w14:paraId="66234653" w14:textId="77777777" w:rsidR="00D61550" w:rsidRPr="00BB75B9" w:rsidRDefault="00D61550" w:rsidP="00D61550">
      <w:pPr>
        <w:tabs>
          <w:tab w:val="left" w:pos="1970"/>
        </w:tabs>
        <w:spacing w:after="0" w:line="240" w:lineRule="auto"/>
        <w:ind w:left="270"/>
        <w:jc w:val="both"/>
        <w:rPr>
          <w:rFonts w:asciiTheme="minorHAnsi" w:hAnsiTheme="minorHAnsi" w:cs="Times New Roman"/>
          <w:b/>
          <w:sz w:val="20"/>
          <w:szCs w:val="20"/>
        </w:rPr>
      </w:pPr>
    </w:p>
    <w:p w14:paraId="5507A885" w14:textId="77777777" w:rsidR="00CE3510" w:rsidRPr="00BB75B9" w:rsidRDefault="00CE3510">
      <w:pPr>
        <w:pStyle w:val="BodyText"/>
        <w:spacing w:before="0" w:after="120" w:line="240" w:lineRule="auto"/>
        <w:ind w:left="720"/>
        <w:jc w:val="both"/>
        <w:rPr>
          <w:rFonts w:asciiTheme="minorHAnsi" w:hAnsiTheme="minorHAnsi"/>
        </w:rPr>
      </w:pPr>
    </w:p>
    <w:p w14:paraId="0D4A9FD3" w14:textId="77777777" w:rsidR="00CE3510" w:rsidRPr="00BB75B9" w:rsidRDefault="00CE351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EA-EDI Gateway</w:t>
      </w:r>
      <w:r w:rsidRPr="00BB75B9">
        <w:rPr>
          <w:rFonts w:asciiTheme="minorHAnsi" w:hAnsiTheme="minorHAnsi" w:cs="Times New Roman"/>
          <w:b/>
          <w:sz w:val="20"/>
          <w:szCs w:val="20"/>
        </w:rPr>
        <w:t xml:space="preserve"> </w:t>
      </w:r>
    </w:p>
    <w:p w14:paraId="02D21AE9" w14:textId="77777777" w:rsidR="00CE3510" w:rsidRPr="00BB75B9" w:rsidRDefault="00CE3510" w:rsidP="00CE3510">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Pr="00BB75B9">
        <w:rPr>
          <w:rFonts w:asciiTheme="minorHAnsi" w:hAnsiTheme="minorHAnsi" w:cs="Times New Roman"/>
          <w:sz w:val="20"/>
          <w:szCs w:val="20"/>
        </w:rPr>
        <w:t>JAN 2009 –JUN 2009</w:t>
      </w:r>
    </w:p>
    <w:p w14:paraId="2B5496FA" w14:textId="77777777" w:rsidR="00CE3510" w:rsidRPr="00BB75B9" w:rsidRDefault="00CE3510" w:rsidP="00CE3510">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Electronic Arts</w:t>
      </w:r>
    </w:p>
    <w:p w14:paraId="702BA9C2" w14:textId="77777777" w:rsidR="00CE3510" w:rsidRPr="00BB75B9" w:rsidRDefault="00CE3510" w:rsidP="00CE3510">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Pr="00BB75B9">
        <w:rPr>
          <w:rFonts w:asciiTheme="minorHAnsi" w:hAnsiTheme="minorHAnsi" w:cs="Times New Roman"/>
          <w:spacing w:val="4"/>
          <w:sz w:val="20"/>
          <w:szCs w:val="20"/>
        </w:rPr>
        <w:t>Mahindra Satyam Computers Services Limited</w:t>
      </w:r>
    </w:p>
    <w:p w14:paraId="2B3A44C7" w14:textId="0A03C12B" w:rsidR="00797717" w:rsidRPr="00797717" w:rsidRDefault="00797717" w:rsidP="00797717">
      <w:pPr>
        <w:tabs>
          <w:tab w:val="left" w:pos="1455"/>
        </w:tabs>
        <w:spacing w:after="0" w:line="240" w:lineRule="auto"/>
        <w:ind w:left="25" w:right="10"/>
        <w:jc w:val="both"/>
        <w:rPr>
          <w:rFonts w:asciiTheme="minorHAnsi" w:hAnsiTheme="minorHAnsi" w:cs="Times New Roman"/>
          <w:spacing w:val="4"/>
          <w:sz w:val="20"/>
          <w:szCs w:val="20"/>
        </w:rPr>
      </w:pPr>
      <w:r>
        <w:rPr>
          <w:rFonts w:asciiTheme="minorHAnsi" w:hAnsiTheme="minorHAnsi" w:cs="Times New Roman"/>
          <w:b/>
          <w:spacing w:val="4"/>
          <w:sz w:val="20"/>
          <w:szCs w:val="20"/>
        </w:rPr>
        <w:t xml:space="preserve">Technology Used: </w:t>
      </w:r>
      <w:r w:rsidRPr="00797717">
        <w:rPr>
          <w:rFonts w:asciiTheme="minorHAnsi" w:hAnsiTheme="minorHAnsi" w:cs="Times New Roman"/>
          <w:spacing w:val="4"/>
          <w:sz w:val="20"/>
          <w:szCs w:val="20"/>
        </w:rPr>
        <w:t>BPEL</w:t>
      </w:r>
      <w:proofErr w:type="gramStart"/>
      <w:r w:rsidRPr="00797717">
        <w:rPr>
          <w:rFonts w:asciiTheme="minorHAnsi" w:hAnsiTheme="minorHAnsi" w:cs="Times New Roman"/>
          <w:spacing w:val="4"/>
          <w:sz w:val="20"/>
          <w:szCs w:val="20"/>
        </w:rPr>
        <w:t>,</w:t>
      </w:r>
      <w:r>
        <w:rPr>
          <w:rFonts w:asciiTheme="minorHAnsi" w:hAnsiTheme="minorHAnsi" w:cs="Times New Roman"/>
          <w:spacing w:val="4"/>
          <w:sz w:val="20"/>
          <w:szCs w:val="20"/>
        </w:rPr>
        <w:t>ESB</w:t>
      </w:r>
      <w:proofErr w:type="gramEnd"/>
      <w:r>
        <w:rPr>
          <w:rFonts w:asciiTheme="minorHAnsi" w:hAnsiTheme="minorHAnsi" w:cs="Times New Roman"/>
          <w:spacing w:val="4"/>
          <w:sz w:val="20"/>
          <w:szCs w:val="20"/>
        </w:rPr>
        <w:t xml:space="preserve">, </w:t>
      </w:r>
      <w:r w:rsidRPr="00797717">
        <w:rPr>
          <w:rFonts w:asciiTheme="minorHAnsi" w:hAnsiTheme="minorHAnsi" w:cs="Times New Roman"/>
          <w:spacing w:val="4"/>
          <w:sz w:val="20"/>
          <w:szCs w:val="20"/>
        </w:rPr>
        <w:t xml:space="preserve">XSLT </w:t>
      </w:r>
    </w:p>
    <w:p w14:paraId="5C81D4EB" w14:textId="756D5F88" w:rsidR="00CE3510" w:rsidRPr="00BB75B9" w:rsidRDefault="00797717" w:rsidP="00797717">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 xml:space="preserve"> </w:t>
      </w:r>
      <w:r w:rsidR="00CE3510" w:rsidRPr="00BB75B9">
        <w:rPr>
          <w:rFonts w:asciiTheme="minorHAnsi" w:hAnsiTheme="minorHAnsi" w:cs="Times New Roman"/>
          <w:b/>
          <w:sz w:val="20"/>
          <w:szCs w:val="20"/>
        </w:rPr>
        <w:t>Project Description:</w:t>
      </w:r>
    </w:p>
    <w:p w14:paraId="29F35854" w14:textId="77777777" w:rsidR="00CE3510" w:rsidRPr="00BB75B9" w:rsidRDefault="00CE3510" w:rsidP="00CE7722">
      <w:pPr>
        <w:pStyle w:val="BodyText"/>
        <w:spacing w:line="240" w:lineRule="auto"/>
        <w:ind w:left="270"/>
        <w:jc w:val="both"/>
        <w:rPr>
          <w:rFonts w:asciiTheme="minorHAnsi" w:hAnsiTheme="minorHAnsi"/>
        </w:rPr>
      </w:pPr>
      <w:r w:rsidRPr="00BB75B9">
        <w:rPr>
          <w:rFonts w:asciiTheme="minorHAnsi" w:hAnsiTheme="minorHAnsi"/>
          <w:b/>
        </w:rPr>
        <w:t>E-Gateway</w:t>
      </w:r>
      <w:r w:rsidRPr="00BB75B9">
        <w:rPr>
          <w:rFonts w:asciiTheme="minorHAnsi" w:hAnsiTheme="minorHAnsi"/>
        </w:rPr>
        <w:t xml:space="preserve"> is one of the projects under EBS track.  The goal of E-Gateway project is to replace the EDI translation applications in house for all 3 regions of Electronic Arts, North America (NA), Europe (EU) and Asia Pacific (AP).  Electronic Arts will partner with GXS to manage transformation and transmission of data to and from Electronic Arts and trading partners.  After the project goes live, all 3 regions will have a consistent way to translate and transmit data in EDI, XML, or any formats to and from different trading partners.  EA will not be connecting to trading partners directly using different protocols required by the trading partners.  All transmission will be through GXS, our managed services trading partner.</w:t>
      </w:r>
    </w:p>
    <w:p w14:paraId="2E490CA6" w14:textId="77777777" w:rsidR="00CE3510" w:rsidRPr="00131481" w:rsidRDefault="00CE351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Contribution</w:t>
      </w:r>
    </w:p>
    <w:p w14:paraId="13632D18" w14:textId="77777777" w:rsidR="00CE3510" w:rsidRPr="00BB75B9" w:rsidRDefault="00CE3510" w:rsidP="00CE7722">
      <w:pPr>
        <w:spacing w:after="0" w:line="240" w:lineRule="auto"/>
        <w:ind w:left="270"/>
        <w:jc w:val="both"/>
        <w:rPr>
          <w:rFonts w:asciiTheme="minorHAnsi" w:hAnsiTheme="minorHAnsi" w:cs="Times New Roman"/>
          <w:sz w:val="20"/>
          <w:szCs w:val="20"/>
        </w:rPr>
      </w:pPr>
      <w:r w:rsidRPr="00BB75B9">
        <w:rPr>
          <w:rFonts w:asciiTheme="minorHAnsi" w:hAnsiTheme="minorHAnsi" w:cs="Times New Roman"/>
          <w:sz w:val="20"/>
          <w:szCs w:val="20"/>
        </w:rPr>
        <w:t>As part of Integration all Inbound Transaction will populate data to ERP tables and all Outbound Transaction will send data to a third party (GXS) for EDI translation. All Inbound transaction and Outbound transaction is having Common BPEL Process, Transaction Specific BPEL Process and Logical ESB process. For Inbound Transaction and Outbound Transaction data got transformed from OAGIS xml to Database XML and from Database XML to OAGIS xml respectively.</w:t>
      </w:r>
    </w:p>
    <w:p w14:paraId="0A254522" w14:textId="77777777" w:rsidR="00CE3510" w:rsidRPr="00BB75B9" w:rsidRDefault="00CE3510" w:rsidP="00CE7722">
      <w:pPr>
        <w:spacing w:after="0" w:line="240" w:lineRule="auto"/>
        <w:ind w:left="270"/>
        <w:jc w:val="both"/>
        <w:rPr>
          <w:rFonts w:asciiTheme="minorHAnsi" w:hAnsiTheme="minorHAnsi" w:cs="Times New Roman"/>
          <w:sz w:val="20"/>
          <w:szCs w:val="20"/>
        </w:rPr>
      </w:pPr>
    </w:p>
    <w:p w14:paraId="5CE94FFE" w14:textId="77777777"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Creating BPEL process for Integration Workflow.</w:t>
      </w:r>
    </w:p>
    <w:p w14:paraId="6BE887D7" w14:textId="77777777"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Creating ESB processes for routing Business Flow.</w:t>
      </w:r>
    </w:p>
    <w:p w14:paraId="6C068F61" w14:textId="77777777"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lastRenderedPageBreak/>
        <w:t>Extensive works in XSL for Transformations and XML node manipulation</w:t>
      </w:r>
    </w:p>
    <w:p w14:paraId="11547EF4" w14:textId="77777777"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Working on OAGIS Schema.</w:t>
      </w:r>
    </w:p>
    <w:p w14:paraId="4C267E34" w14:textId="05BBA05D"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Error Handling Configuration, Logg</w:t>
      </w:r>
      <w:r w:rsidR="00797717">
        <w:rPr>
          <w:rFonts w:asciiTheme="minorHAnsi" w:hAnsiTheme="minorHAnsi" w:cs="Times New Roman"/>
          <w:sz w:val="20"/>
          <w:szCs w:val="20"/>
        </w:rPr>
        <w:t>ing Framework and sending Email</w:t>
      </w:r>
      <w:r w:rsidR="00CE7722" w:rsidRPr="00BB75B9">
        <w:rPr>
          <w:rFonts w:asciiTheme="minorHAnsi" w:hAnsiTheme="minorHAnsi" w:cs="Times New Roman"/>
          <w:sz w:val="20"/>
          <w:szCs w:val="20"/>
        </w:rPr>
        <w:t xml:space="preserve"> </w:t>
      </w:r>
      <w:r w:rsidRPr="00BB75B9">
        <w:rPr>
          <w:rFonts w:asciiTheme="minorHAnsi" w:hAnsiTheme="minorHAnsi" w:cs="Times New Roman"/>
          <w:sz w:val="20"/>
          <w:szCs w:val="20"/>
        </w:rPr>
        <w:t>notifications.</w:t>
      </w:r>
    </w:p>
    <w:p w14:paraId="1157C6A5" w14:textId="77777777" w:rsidR="00CE7722"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Writing the unit test case’s &amp; Unit testing</w:t>
      </w:r>
    </w:p>
    <w:p w14:paraId="6F5BC313" w14:textId="77777777" w:rsidR="00CE3510" w:rsidRPr="00BB75B9" w:rsidRDefault="00CE3510"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UAT Support and resolving the bugs with no delay</w:t>
      </w:r>
    </w:p>
    <w:p w14:paraId="778140D5" w14:textId="77777777" w:rsidR="00CE3510" w:rsidRPr="00BB75B9" w:rsidRDefault="002F56FB" w:rsidP="00CE7722">
      <w:pPr>
        <w:spacing w:line="240" w:lineRule="auto"/>
        <w:jc w:val="both"/>
        <w:rPr>
          <w:rFonts w:asciiTheme="minorHAnsi" w:hAnsiTheme="minorHAnsi" w:cs="Times New Roman"/>
          <w:sz w:val="20"/>
          <w:szCs w:val="20"/>
        </w:rPr>
      </w:pPr>
      <w:r w:rsidRPr="00BB75B9">
        <w:rPr>
          <w:rFonts w:asciiTheme="minorHAnsi" w:eastAsia="Times New Roman" w:hAnsiTheme="minorHAnsi" w:cs="Times New Roman"/>
          <w:color w:val="000000"/>
          <w:sz w:val="20"/>
          <w:szCs w:val="20"/>
        </w:rPr>
        <w:t xml:space="preserve"> </w:t>
      </w:r>
    </w:p>
    <w:p w14:paraId="47C45ABE" w14:textId="77777777" w:rsidR="00CE3510" w:rsidRPr="00BB75B9" w:rsidRDefault="00CE3510"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Oracle Fusion Middleware Rating Portal</w:t>
      </w:r>
      <w:r w:rsidRPr="00BB75B9">
        <w:rPr>
          <w:rFonts w:asciiTheme="minorHAnsi" w:hAnsiTheme="minorHAnsi" w:cs="Times New Roman"/>
          <w:b/>
          <w:sz w:val="20"/>
          <w:szCs w:val="20"/>
        </w:rPr>
        <w:t xml:space="preserve"> </w:t>
      </w:r>
    </w:p>
    <w:p w14:paraId="37ED6096" w14:textId="77777777" w:rsidR="00CE3510" w:rsidRPr="00BB75B9" w:rsidRDefault="00CE3510" w:rsidP="00CE3510">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Pr="00BB75B9">
        <w:rPr>
          <w:rFonts w:asciiTheme="minorHAnsi" w:hAnsiTheme="minorHAnsi" w:cs="Times New Roman"/>
          <w:sz w:val="20"/>
          <w:szCs w:val="20"/>
        </w:rPr>
        <w:t>JAN 2009 –JUN 2009</w:t>
      </w:r>
    </w:p>
    <w:p w14:paraId="616A9D22" w14:textId="77777777" w:rsidR="00CE3510" w:rsidRPr="00BB75B9" w:rsidRDefault="00CE3510" w:rsidP="00CE3510">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Electronic Arts</w:t>
      </w:r>
    </w:p>
    <w:p w14:paraId="0808D86A" w14:textId="77777777" w:rsidR="00CE3510" w:rsidRPr="00BB75B9" w:rsidRDefault="00CE3510" w:rsidP="00CE3510">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Pr="00BB75B9">
        <w:rPr>
          <w:rFonts w:asciiTheme="minorHAnsi" w:hAnsiTheme="minorHAnsi" w:cs="Times New Roman"/>
          <w:spacing w:val="4"/>
          <w:sz w:val="20"/>
          <w:szCs w:val="20"/>
        </w:rPr>
        <w:t>Mahindra Satyam Computers Services Limited</w:t>
      </w:r>
    </w:p>
    <w:p w14:paraId="35979CA7" w14:textId="54BB22A0" w:rsidR="00797717" w:rsidRPr="00797717" w:rsidRDefault="00797717" w:rsidP="00797717">
      <w:pPr>
        <w:tabs>
          <w:tab w:val="left" w:pos="1455"/>
        </w:tabs>
        <w:spacing w:after="0" w:line="240" w:lineRule="auto"/>
        <w:ind w:left="25" w:right="10"/>
        <w:jc w:val="both"/>
        <w:rPr>
          <w:rFonts w:asciiTheme="minorHAnsi" w:hAnsiTheme="minorHAnsi" w:cs="Times New Roman"/>
          <w:spacing w:val="4"/>
          <w:sz w:val="20"/>
          <w:szCs w:val="20"/>
        </w:rPr>
      </w:pPr>
      <w:r>
        <w:rPr>
          <w:rFonts w:asciiTheme="minorHAnsi" w:hAnsiTheme="minorHAnsi" w:cs="Times New Roman"/>
          <w:b/>
          <w:spacing w:val="4"/>
          <w:sz w:val="20"/>
          <w:szCs w:val="20"/>
        </w:rPr>
        <w:t xml:space="preserve">Technology Used: </w:t>
      </w:r>
      <w:r>
        <w:rPr>
          <w:rFonts w:asciiTheme="minorHAnsi" w:hAnsiTheme="minorHAnsi" w:cs="Times New Roman"/>
          <w:spacing w:val="4"/>
          <w:sz w:val="20"/>
          <w:szCs w:val="20"/>
        </w:rPr>
        <w:t>ADF</w:t>
      </w:r>
      <w:r w:rsidRPr="00797717">
        <w:rPr>
          <w:rFonts w:asciiTheme="minorHAnsi" w:hAnsiTheme="minorHAnsi" w:cs="Times New Roman"/>
          <w:spacing w:val="4"/>
          <w:sz w:val="20"/>
          <w:szCs w:val="20"/>
        </w:rPr>
        <w:t xml:space="preserve"> </w:t>
      </w:r>
    </w:p>
    <w:p w14:paraId="24876B34" w14:textId="14618577" w:rsidR="00CE3510" w:rsidRPr="00BB75B9" w:rsidRDefault="00797717" w:rsidP="00797717">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 xml:space="preserve"> </w:t>
      </w:r>
      <w:r w:rsidR="00CE3510" w:rsidRPr="00BB75B9">
        <w:rPr>
          <w:rFonts w:asciiTheme="minorHAnsi" w:hAnsiTheme="minorHAnsi" w:cs="Times New Roman"/>
          <w:b/>
          <w:sz w:val="20"/>
          <w:szCs w:val="20"/>
        </w:rPr>
        <w:t>Project Description:</w:t>
      </w:r>
    </w:p>
    <w:p w14:paraId="09E248F3" w14:textId="77777777" w:rsidR="00CE7722" w:rsidRPr="00BB75B9" w:rsidRDefault="00CE3510" w:rsidP="00CE7722">
      <w:pPr>
        <w:spacing w:line="240" w:lineRule="auto"/>
        <w:ind w:left="180"/>
        <w:jc w:val="both"/>
        <w:rPr>
          <w:rFonts w:asciiTheme="minorHAnsi" w:hAnsiTheme="minorHAnsi" w:cs="Times New Roman"/>
          <w:color w:val="000000"/>
          <w:sz w:val="20"/>
          <w:szCs w:val="20"/>
        </w:rPr>
      </w:pPr>
      <w:r w:rsidRPr="00BB75B9">
        <w:rPr>
          <w:rFonts w:asciiTheme="minorHAnsi" w:hAnsiTheme="minorHAnsi" w:cs="Times New Roman"/>
          <w:color w:val="000000"/>
          <w:sz w:val="20"/>
          <w:szCs w:val="20"/>
        </w:rPr>
        <w:t>The main objective of this application is to develop a unique model for rating associates. For each role, set of competencies are defined with 5 levels for each competency. For each role, the set of competencies with the expected level of competency were mapped. Assessed level of the associate is compared with the expected competency level for a role to see if the associate fits to it. It identifies list of weak and strong competencies along with the list of trainings for that competencies. Based on expected ratings and the assessed ratings of each competency the overall rating is calculated.</w:t>
      </w:r>
    </w:p>
    <w:p w14:paraId="269E3742" w14:textId="77777777" w:rsidR="00CE7722" w:rsidRPr="00BB75B9" w:rsidRDefault="00CE7722"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Contribution</w:t>
      </w:r>
    </w:p>
    <w:p w14:paraId="218E98C1" w14:textId="77777777" w:rsidR="00CE7722" w:rsidRPr="00BB75B9" w:rsidRDefault="00CE7722" w:rsidP="00CE7722">
      <w:pPr>
        <w:spacing w:after="0" w:line="240" w:lineRule="auto"/>
        <w:ind w:left="180"/>
        <w:jc w:val="both"/>
        <w:rPr>
          <w:rFonts w:asciiTheme="minorHAnsi" w:hAnsiTheme="minorHAnsi" w:cs="Times New Roman"/>
          <w:sz w:val="20"/>
          <w:szCs w:val="20"/>
        </w:rPr>
      </w:pPr>
      <w:r w:rsidRPr="00BB75B9">
        <w:rPr>
          <w:rFonts w:asciiTheme="minorHAnsi" w:hAnsiTheme="minorHAnsi" w:cs="Times New Roman"/>
          <w:sz w:val="20"/>
          <w:szCs w:val="20"/>
        </w:rPr>
        <w:t xml:space="preserve">Created </w:t>
      </w:r>
      <w:r w:rsidR="00131481" w:rsidRPr="00BB75B9">
        <w:rPr>
          <w:rFonts w:asciiTheme="minorHAnsi" w:hAnsiTheme="minorHAnsi" w:cs="Times New Roman"/>
          <w:sz w:val="20"/>
          <w:szCs w:val="20"/>
        </w:rPr>
        <w:t>an ADF</w:t>
      </w:r>
      <w:r w:rsidRPr="00BB75B9">
        <w:rPr>
          <w:rFonts w:asciiTheme="minorHAnsi" w:hAnsiTheme="minorHAnsi" w:cs="Times New Roman"/>
          <w:sz w:val="20"/>
          <w:szCs w:val="20"/>
        </w:rPr>
        <w:t xml:space="preserve"> application for mapping competencies with the associates w.r.t. roles. Leaded a team of 22 people and guided them for the same, and completed tasks in tight timelines and working with them in a result oriented manner.</w:t>
      </w:r>
    </w:p>
    <w:p w14:paraId="7F1B5636" w14:textId="77777777" w:rsidR="00CE7722" w:rsidRPr="00BB75B9" w:rsidRDefault="00CE7722" w:rsidP="00CE7722">
      <w:pPr>
        <w:spacing w:after="0" w:line="240" w:lineRule="auto"/>
        <w:ind w:left="180"/>
        <w:jc w:val="both"/>
        <w:rPr>
          <w:rFonts w:asciiTheme="minorHAnsi" w:hAnsiTheme="minorHAnsi" w:cs="Times New Roman"/>
          <w:sz w:val="20"/>
          <w:szCs w:val="20"/>
        </w:rPr>
      </w:pPr>
    </w:p>
    <w:p w14:paraId="595D2E4C" w14:textId="77777777" w:rsidR="00CE7722" w:rsidRPr="00BB75B9" w:rsidRDefault="00CE7722" w:rsidP="00CE7722">
      <w:pPr>
        <w:tabs>
          <w:tab w:val="left" w:pos="90"/>
          <w:tab w:val="left" w:pos="360"/>
        </w:tabs>
        <w:spacing w:after="0" w:line="240" w:lineRule="auto"/>
        <w:jc w:val="both"/>
        <w:rPr>
          <w:rFonts w:asciiTheme="minorHAnsi" w:hAnsiTheme="minorHAnsi" w:cs="Times New Roman"/>
          <w:sz w:val="20"/>
          <w:szCs w:val="20"/>
        </w:rPr>
      </w:pPr>
    </w:p>
    <w:p w14:paraId="0E3628FD" w14:textId="77777777" w:rsidR="00CE7722" w:rsidRPr="00BB75B9" w:rsidRDefault="00CE7722"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Cable TV Connection Management System</w:t>
      </w:r>
      <w:r w:rsidRPr="00BB75B9">
        <w:rPr>
          <w:rFonts w:asciiTheme="minorHAnsi" w:hAnsiTheme="minorHAnsi" w:cs="Times New Roman"/>
          <w:b/>
          <w:sz w:val="20"/>
          <w:szCs w:val="20"/>
        </w:rPr>
        <w:t xml:space="preserve"> </w:t>
      </w:r>
    </w:p>
    <w:p w14:paraId="69D8E9A4" w14:textId="77777777" w:rsidR="00CE7722" w:rsidRPr="00BB75B9" w:rsidRDefault="00CE7722" w:rsidP="00CE7722">
      <w:pPr>
        <w:tabs>
          <w:tab w:val="left" w:pos="1440"/>
        </w:tabs>
        <w:spacing w:after="0" w:line="240" w:lineRule="auto"/>
        <w:ind w:left="10"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Duration: </w:t>
      </w:r>
      <w:r w:rsidR="00494AE5" w:rsidRPr="00BB75B9">
        <w:rPr>
          <w:rFonts w:asciiTheme="minorHAnsi" w:hAnsiTheme="minorHAnsi" w:cs="Times New Roman"/>
          <w:sz w:val="20"/>
          <w:szCs w:val="20"/>
        </w:rPr>
        <w:t>JUN</w:t>
      </w:r>
      <w:r w:rsidRPr="00BB75B9">
        <w:rPr>
          <w:rFonts w:asciiTheme="minorHAnsi" w:hAnsiTheme="minorHAnsi" w:cs="Times New Roman"/>
          <w:sz w:val="20"/>
          <w:szCs w:val="20"/>
        </w:rPr>
        <w:t xml:space="preserve"> 2009 –</w:t>
      </w:r>
      <w:r w:rsidR="00494AE5" w:rsidRPr="00BB75B9">
        <w:rPr>
          <w:rFonts w:asciiTheme="minorHAnsi" w:hAnsiTheme="minorHAnsi" w:cs="Times New Roman"/>
          <w:sz w:val="20"/>
          <w:szCs w:val="20"/>
        </w:rPr>
        <w:t>DEC</w:t>
      </w:r>
      <w:r w:rsidRPr="00BB75B9">
        <w:rPr>
          <w:rFonts w:asciiTheme="minorHAnsi" w:hAnsiTheme="minorHAnsi" w:cs="Times New Roman"/>
          <w:sz w:val="20"/>
          <w:szCs w:val="20"/>
        </w:rPr>
        <w:t xml:space="preserve"> 2009</w:t>
      </w:r>
    </w:p>
    <w:p w14:paraId="71571125" w14:textId="77777777" w:rsidR="00CE7722" w:rsidRPr="00BB75B9" w:rsidRDefault="00CE7722" w:rsidP="00CE7722">
      <w:pPr>
        <w:tabs>
          <w:tab w:val="left" w:pos="1455"/>
        </w:tabs>
        <w:spacing w:after="0" w:line="240" w:lineRule="auto"/>
        <w:ind w:left="25" w:right="10"/>
        <w:jc w:val="both"/>
        <w:rPr>
          <w:rFonts w:asciiTheme="minorHAnsi" w:hAnsiTheme="minorHAnsi" w:cs="Times New Roman"/>
          <w:sz w:val="20"/>
          <w:szCs w:val="20"/>
        </w:rPr>
      </w:pPr>
      <w:r w:rsidRPr="00BB75B9">
        <w:rPr>
          <w:rFonts w:asciiTheme="minorHAnsi" w:hAnsiTheme="minorHAnsi" w:cs="Times New Roman"/>
          <w:b/>
          <w:sz w:val="20"/>
          <w:szCs w:val="20"/>
        </w:rPr>
        <w:t xml:space="preserve">Client: </w:t>
      </w:r>
      <w:r w:rsidRPr="00BB75B9">
        <w:rPr>
          <w:rFonts w:asciiTheme="minorHAnsi" w:hAnsiTheme="minorHAnsi" w:cs="Times New Roman"/>
          <w:sz w:val="20"/>
          <w:szCs w:val="20"/>
        </w:rPr>
        <w:t>Electronic Arts</w:t>
      </w:r>
    </w:p>
    <w:p w14:paraId="34F08B89" w14:textId="77777777" w:rsidR="00CE7722" w:rsidRPr="00BB75B9" w:rsidRDefault="00CE7722" w:rsidP="00CE7722">
      <w:pPr>
        <w:tabs>
          <w:tab w:val="left" w:pos="1455"/>
        </w:tabs>
        <w:spacing w:after="0" w:line="240" w:lineRule="auto"/>
        <w:ind w:left="25" w:right="10"/>
        <w:jc w:val="both"/>
        <w:rPr>
          <w:rFonts w:asciiTheme="minorHAnsi" w:hAnsiTheme="minorHAnsi" w:cs="Times New Roman"/>
          <w:spacing w:val="4"/>
          <w:sz w:val="20"/>
          <w:szCs w:val="20"/>
        </w:rPr>
      </w:pPr>
      <w:r w:rsidRPr="00BB75B9">
        <w:rPr>
          <w:rFonts w:asciiTheme="minorHAnsi" w:hAnsiTheme="minorHAnsi" w:cs="Times New Roman"/>
          <w:b/>
          <w:sz w:val="20"/>
          <w:szCs w:val="20"/>
        </w:rPr>
        <w:t xml:space="preserve">Organization: </w:t>
      </w:r>
      <w:r w:rsidRPr="00BB75B9">
        <w:rPr>
          <w:rFonts w:asciiTheme="minorHAnsi" w:hAnsiTheme="minorHAnsi" w:cs="Times New Roman"/>
          <w:spacing w:val="4"/>
          <w:sz w:val="20"/>
          <w:szCs w:val="20"/>
        </w:rPr>
        <w:t>Mahindra Satyam Computers Services Limited</w:t>
      </w:r>
    </w:p>
    <w:p w14:paraId="13A211FD" w14:textId="4EBD7CF1" w:rsidR="00797717" w:rsidRPr="00797717" w:rsidRDefault="00797717" w:rsidP="00797717">
      <w:pPr>
        <w:tabs>
          <w:tab w:val="left" w:pos="1455"/>
        </w:tabs>
        <w:spacing w:after="0" w:line="240" w:lineRule="auto"/>
        <w:ind w:left="25" w:right="10"/>
        <w:jc w:val="both"/>
        <w:rPr>
          <w:rFonts w:asciiTheme="minorHAnsi" w:hAnsiTheme="minorHAnsi" w:cs="Times New Roman"/>
          <w:spacing w:val="4"/>
          <w:sz w:val="20"/>
          <w:szCs w:val="20"/>
        </w:rPr>
      </w:pPr>
      <w:r>
        <w:rPr>
          <w:rFonts w:asciiTheme="minorHAnsi" w:hAnsiTheme="minorHAnsi" w:cs="Times New Roman"/>
          <w:b/>
          <w:spacing w:val="4"/>
          <w:sz w:val="20"/>
          <w:szCs w:val="20"/>
        </w:rPr>
        <w:t xml:space="preserve">Technology Used: </w:t>
      </w:r>
      <w:r>
        <w:rPr>
          <w:rFonts w:asciiTheme="minorHAnsi" w:hAnsiTheme="minorHAnsi" w:cs="Times New Roman"/>
          <w:spacing w:val="4"/>
          <w:sz w:val="20"/>
          <w:szCs w:val="20"/>
        </w:rPr>
        <w:t>Oracle Forms and reports,PL/SQL.</w:t>
      </w:r>
      <w:r w:rsidRPr="00797717">
        <w:rPr>
          <w:rFonts w:asciiTheme="minorHAnsi" w:hAnsiTheme="minorHAnsi" w:cs="Times New Roman"/>
          <w:spacing w:val="4"/>
          <w:sz w:val="20"/>
          <w:szCs w:val="20"/>
        </w:rPr>
        <w:t xml:space="preserve"> </w:t>
      </w:r>
    </w:p>
    <w:p w14:paraId="00E37B0A" w14:textId="77777777" w:rsidR="00CE7722" w:rsidRPr="00BB75B9" w:rsidRDefault="00CE7722" w:rsidP="00CE7722">
      <w:pPr>
        <w:tabs>
          <w:tab w:val="left" w:pos="1455"/>
        </w:tabs>
        <w:spacing w:after="0" w:line="240" w:lineRule="auto"/>
        <w:ind w:left="25" w:right="10"/>
        <w:jc w:val="both"/>
        <w:rPr>
          <w:rFonts w:asciiTheme="minorHAnsi" w:hAnsiTheme="minorHAnsi" w:cs="Times New Roman"/>
          <w:b/>
          <w:sz w:val="20"/>
          <w:szCs w:val="20"/>
        </w:rPr>
      </w:pPr>
    </w:p>
    <w:p w14:paraId="5573AC84" w14:textId="77777777" w:rsidR="00CE7722" w:rsidRPr="00BB75B9" w:rsidRDefault="00CE7722" w:rsidP="00131481">
      <w:pPr>
        <w:spacing w:before="120" w:line="240" w:lineRule="auto"/>
        <w:jc w:val="both"/>
        <w:rPr>
          <w:rFonts w:asciiTheme="minorHAnsi" w:hAnsiTheme="minorHAnsi" w:cs="Times New Roman"/>
          <w:b/>
          <w:sz w:val="20"/>
          <w:szCs w:val="20"/>
        </w:rPr>
      </w:pPr>
      <w:r w:rsidRPr="00BB75B9">
        <w:rPr>
          <w:rFonts w:asciiTheme="minorHAnsi" w:hAnsiTheme="minorHAnsi" w:cs="Times New Roman"/>
          <w:b/>
          <w:sz w:val="20"/>
          <w:szCs w:val="20"/>
        </w:rPr>
        <w:t>Project Description:</w:t>
      </w:r>
    </w:p>
    <w:p w14:paraId="2C053398" w14:textId="77777777" w:rsidR="00494AE5" w:rsidRPr="00BB75B9" w:rsidRDefault="00CE7722" w:rsidP="00494AE5">
      <w:pPr>
        <w:pStyle w:val="Heading7"/>
        <w:tabs>
          <w:tab w:val="clear" w:pos="1296"/>
          <w:tab w:val="left" w:pos="90"/>
        </w:tabs>
        <w:ind w:left="90" w:firstLine="0"/>
        <w:jc w:val="both"/>
        <w:rPr>
          <w:rFonts w:asciiTheme="minorHAnsi" w:hAnsiTheme="minorHAnsi"/>
          <w:b/>
          <w:sz w:val="20"/>
          <w:szCs w:val="20"/>
        </w:rPr>
      </w:pPr>
      <w:r w:rsidRPr="00BB75B9">
        <w:rPr>
          <w:rFonts w:asciiTheme="minorHAnsi" w:hAnsiTheme="minorHAnsi"/>
          <w:color w:val="000000"/>
          <w:sz w:val="20"/>
          <w:szCs w:val="20"/>
        </w:rPr>
        <w:t>CABLE TV CONNECTIONS MANAGEMENT SYSTEM is aimed at managing cable TV services for a company. It aids the cable TV operator to add a new house, install a new connection, change of services, handle trouble calls, reschedule orders and cancel existing order. It is accessed by four types of users Customer Service Representative, Routing Clerk, Dispatch Clerk and Check in clerk.</w:t>
      </w:r>
    </w:p>
    <w:p w14:paraId="660AA8E1" w14:textId="77777777" w:rsidR="00CE7722" w:rsidRPr="00131481" w:rsidRDefault="00CE7722" w:rsidP="00131481">
      <w:pPr>
        <w:spacing w:before="120" w:line="240" w:lineRule="auto"/>
        <w:jc w:val="both"/>
        <w:rPr>
          <w:rFonts w:asciiTheme="minorHAnsi" w:hAnsiTheme="minorHAnsi" w:cs="Times New Roman"/>
          <w:b/>
          <w:sz w:val="20"/>
          <w:szCs w:val="20"/>
        </w:rPr>
      </w:pPr>
      <w:r w:rsidRPr="00131481">
        <w:rPr>
          <w:rFonts w:asciiTheme="minorHAnsi" w:hAnsiTheme="minorHAnsi" w:cs="Times New Roman"/>
          <w:b/>
          <w:sz w:val="20"/>
          <w:szCs w:val="20"/>
        </w:rPr>
        <w:t>Contribution</w:t>
      </w:r>
    </w:p>
    <w:p w14:paraId="51A150C2"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Analysis of the specifications provided by the clients.</w:t>
      </w:r>
    </w:p>
    <w:p w14:paraId="2311F564"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Documenting the URD, SRS and preparing the Test Cases.</w:t>
      </w:r>
    </w:p>
    <w:p w14:paraId="6133518B"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Coding using PL/SQL.</w:t>
      </w:r>
    </w:p>
    <w:p w14:paraId="560E9158"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Design and Development</w:t>
      </w:r>
    </w:p>
    <w:p w14:paraId="4ACE6C3C"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Database management.</w:t>
      </w:r>
    </w:p>
    <w:p w14:paraId="737D1793"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Analysis of the specifications provided by the clients.</w:t>
      </w:r>
    </w:p>
    <w:p w14:paraId="36BDE8CD"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Documenting the URD, SRS and preparing the Test Cases.</w:t>
      </w:r>
    </w:p>
    <w:p w14:paraId="6873A161"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Coding using PL/SQL.</w:t>
      </w:r>
    </w:p>
    <w:p w14:paraId="4829EFD7" w14:textId="77777777" w:rsidR="00CE7722"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Design and Development</w:t>
      </w:r>
    </w:p>
    <w:p w14:paraId="28899265" w14:textId="77777777" w:rsidR="002F56FB" w:rsidRPr="00BB75B9" w:rsidRDefault="00CE7722" w:rsidP="00BB75B9">
      <w:pPr>
        <w:numPr>
          <w:ilvl w:val="0"/>
          <w:numId w:val="5"/>
        </w:numPr>
        <w:tabs>
          <w:tab w:val="clear" w:pos="0"/>
          <w:tab w:val="left" w:pos="90"/>
          <w:tab w:val="left" w:pos="540"/>
        </w:tabs>
        <w:spacing w:after="0" w:line="240" w:lineRule="auto"/>
        <w:ind w:left="270" w:firstLine="0"/>
        <w:jc w:val="both"/>
        <w:rPr>
          <w:rFonts w:asciiTheme="minorHAnsi" w:hAnsiTheme="minorHAnsi" w:cs="Times New Roman"/>
          <w:sz w:val="20"/>
          <w:szCs w:val="20"/>
        </w:rPr>
      </w:pPr>
      <w:r w:rsidRPr="00BB75B9">
        <w:rPr>
          <w:rFonts w:asciiTheme="minorHAnsi" w:hAnsiTheme="minorHAnsi" w:cs="Times New Roman"/>
          <w:sz w:val="20"/>
          <w:szCs w:val="20"/>
        </w:rPr>
        <w:t>Database management.</w:t>
      </w:r>
    </w:p>
    <w:sectPr w:rsidR="002F56FB" w:rsidRPr="00BB75B9" w:rsidSect="00BB75B9">
      <w:headerReference w:type="default" r:id="rId10"/>
      <w:footerReference w:type="default" r:id="rId11"/>
      <w:pgSz w:w="12240" w:h="15840"/>
      <w:pgMar w:top="720" w:right="720" w:bottom="720" w:left="720" w:header="720" w:footer="720" w:gutter="0"/>
      <w:pgBorders>
        <w:top w:val="single" w:sz="4" w:space="31" w:color="000000"/>
        <w:left w:val="single" w:sz="4" w:space="31" w:color="000000"/>
        <w:bottom w:val="single" w:sz="4" w:space="31" w:color="000000"/>
        <w:right w:val="single" w:sz="4" w:space="31"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A14931" w14:textId="77777777" w:rsidR="008679BA" w:rsidRDefault="008679BA" w:rsidP="00344CF8">
      <w:pPr>
        <w:spacing w:after="0" w:line="240" w:lineRule="auto"/>
      </w:pPr>
      <w:r>
        <w:separator/>
      </w:r>
    </w:p>
  </w:endnote>
  <w:endnote w:type="continuationSeparator" w:id="0">
    <w:p w14:paraId="266A53A9" w14:textId="77777777" w:rsidR="008679BA" w:rsidRDefault="008679BA" w:rsidP="00344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600"/>
      <w:gridCol w:w="3600"/>
      <w:gridCol w:w="3600"/>
    </w:tblGrid>
    <w:tr w:rsidR="63046103" w14:paraId="4B865A82" w14:textId="77777777" w:rsidTr="63046103">
      <w:tc>
        <w:tcPr>
          <w:tcW w:w="3600" w:type="dxa"/>
        </w:tcPr>
        <w:p w14:paraId="5437BDD4" w14:textId="4DEDDA95" w:rsidR="63046103" w:rsidRDefault="63046103" w:rsidP="63046103">
          <w:pPr>
            <w:pStyle w:val="Header"/>
            <w:ind w:left="-115"/>
            <w:jc w:val="left"/>
          </w:pPr>
        </w:p>
      </w:tc>
      <w:tc>
        <w:tcPr>
          <w:tcW w:w="3600" w:type="dxa"/>
        </w:tcPr>
        <w:p w14:paraId="65F7D6B0" w14:textId="1531CF44" w:rsidR="63046103" w:rsidRDefault="63046103" w:rsidP="63046103">
          <w:pPr>
            <w:pStyle w:val="Header"/>
            <w:jc w:val="center"/>
          </w:pPr>
        </w:p>
      </w:tc>
      <w:tc>
        <w:tcPr>
          <w:tcW w:w="3600" w:type="dxa"/>
        </w:tcPr>
        <w:p w14:paraId="58133506" w14:textId="3FEF0933" w:rsidR="63046103" w:rsidRDefault="63046103" w:rsidP="63046103">
          <w:pPr>
            <w:pStyle w:val="Header"/>
            <w:ind w:right="-115"/>
            <w:jc w:val="right"/>
          </w:pPr>
        </w:p>
      </w:tc>
    </w:tr>
  </w:tbl>
  <w:p w14:paraId="60F9ACA3" w14:textId="71E9CDC1" w:rsidR="63046103" w:rsidRDefault="63046103" w:rsidP="630461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7C712" w14:textId="77777777" w:rsidR="008679BA" w:rsidRDefault="008679BA" w:rsidP="00344CF8">
      <w:pPr>
        <w:spacing w:after="0" w:line="240" w:lineRule="auto"/>
      </w:pPr>
      <w:r>
        <w:separator/>
      </w:r>
    </w:p>
  </w:footnote>
  <w:footnote w:type="continuationSeparator" w:id="0">
    <w:p w14:paraId="0B3493EB" w14:textId="77777777" w:rsidR="008679BA" w:rsidRDefault="008679BA" w:rsidP="00344C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600"/>
      <w:gridCol w:w="3600"/>
      <w:gridCol w:w="3600"/>
    </w:tblGrid>
    <w:tr w:rsidR="63046103" w14:paraId="4E9AD351" w14:textId="77777777" w:rsidTr="63046103">
      <w:tc>
        <w:tcPr>
          <w:tcW w:w="3600" w:type="dxa"/>
        </w:tcPr>
        <w:p w14:paraId="785ABD42" w14:textId="3975BAE1" w:rsidR="63046103" w:rsidRDefault="63046103" w:rsidP="63046103">
          <w:pPr>
            <w:pStyle w:val="Header"/>
            <w:ind w:left="-115"/>
            <w:jc w:val="left"/>
          </w:pPr>
        </w:p>
      </w:tc>
      <w:tc>
        <w:tcPr>
          <w:tcW w:w="3600" w:type="dxa"/>
        </w:tcPr>
        <w:p w14:paraId="7F5E9530" w14:textId="44F5D912" w:rsidR="63046103" w:rsidRDefault="63046103" w:rsidP="63046103">
          <w:pPr>
            <w:pStyle w:val="Header"/>
            <w:jc w:val="center"/>
          </w:pPr>
        </w:p>
      </w:tc>
      <w:tc>
        <w:tcPr>
          <w:tcW w:w="3600" w:type="dxa"/>
        </w:tcPr>
        <w:p w14:paraId="01B5FB39" w14:textId="0F63A2EE" w:rsidR="63046103" w:rsidRDefault="63046103" w:rsidP="63046103">
          <w:pPr>
            <w:pStyle w:val="Header"/>
            <w:ind w:right="-115"/>
            <w:jc w:val="right"/>
          </w:pPr>
        </w:p>
      </w:tc>
    </w:tr>
  </w:tbl>
  <w:p w14:paraId="5ED9FE48" w14:textId="4519D310" w:rsidR="63046103" w:rsidRDefault="63046103" w:rsidP="630461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filled="t">
        <v:fill color2="black"/>
        <v:imagedata r:id="rId1" o:title=""/>
      </v:shape>
    </w:pict>
  </w:numPicBullet>
  <w:abstractNum w:abstractNumId="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pStyle w:val="Heading7"/>
      <w:lvlText w:val=""/>
      <w:lvlJc w:val="left"/>
      <w:pPr>
        <w:tabs>
          <w:tab w:val="num" w:pos="1296"/>
        </w:tabs>
        <w:ind w:left="1296" w:hanging="1296"/>
      </w:pPr>
    </w:lvl>
    <w:lvl w:ilvl="7">
      <w:start w:val="1"/>
      <w:numFmt w:val="none"/>
      <w:pStyle w:val="Heading8"/>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0"/>
        </w:tabs>
        <w:ind w:left="720" w:hanging="360"/>
      </w:pPr>
      <w:rPr>
        <w:rFonts w:ascii="Symbol" w:hAnsi="Symbol" w:cs="Times New Roman"/>
      </w:rPr>
    </w:lvl>
  </w:abstractNum>
  <w:abstractNum w:abstractNumId="4">
    <w:nsid w:val="00000005"/>
    <w:multiLevelType w:val="singleLevel"/>
    <w:tmpl w:val="00000005"/>
    <w:name w:val="WW8Num5"/>
    <w:lvl w:ilvl="0">
      <w:start w:val="1"/>
      <w:numFmt w:val="bullet"/>
      <w:lvlText w:val=""/>
      <w:lvlJc w:val="left"/>
      <w:pPr>
        <w:tabs>
          <w:tab w:val="num" w:pos="0"/>
        </w:tabs>
        <w:ind w:left="1080" w:hanging="360"/>
      </w:pPr>
      <w:rPr>
        <w:rFonts w:ascii="Symbol" w:hAnsi="Symbol"/>
        <w:color w:val="auto"/>
      </w:rPr>
    </w:lvl>
  </w:abstractNum>
  <w:abstractNum w:abstractNumId="5">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6">
    <w:nsid w:val="19A75A3D"/>
    <w:multiLevelType w:val="multilevel"/>
    <w:tmpl w:val="436C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6342404"/>
    <w:multiLevelType w:val="multilevel"/>
    <w:tmpl w:val="F23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0D746C7"/>
    <w:multiLevelType w:val="multilevel"/>
    <w:tmpl w:val="E2E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669780C"/>
    <w:multiLevelType w:val="multilevel"/>
    <w:tmpl w:val="630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042053"/>
    <w:multiLevelType w:val="hybridMultilevel"/>
    <w:tmpl w:val="9ACE4D9A"/>
    <w:lvl w:ilvl="0" w:tplc="B548400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653A3B4A"/>
    <w:multiLevelType w:val="hybridMultilevel"/>
    <w:tmpl w:val="7D1A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3A5FDA"/>
    <w:multiLevelType w:val="multilevel"/>
    <w:tmpl w:val="FD8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A821034"/>
    <w:multiLevelType w:val="hybridMultilevel"/>
    <w:tmpl w:val="A04C2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1"/>
  </w:num>
  <w:num w:numId="8">
    <w:abstractNumId w:val="13"/>
  </w:num>
  <w:num w:numId="9">
    <w:abstractNumId w:val="12"/>
  </w:num>
  <w:num w:numId="10">
    <w:abstractNumId w:val="8"/>
  </w:num>
  <w:num w:numId="11">
    <w:abstractNumId w:val="6"/>
  </w:num>
  <w:num w:numId="12">
    <w:abstractNumId w:val="7"/>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e1tLA0N7K0NDQ0NTJW0lEKTi0uzszPAykwrgUAbnShRiwAAAA="/>
  </w:docVars>
  <w:rsids>
    <w:rsidRoot w:val="00745531"/>
    <w:rsid w:val="000036FD"/>
    <w:rsid w:val="000D5E63"/>
    <w:rsid w:val="00112BBC"/>
    <w:rsid w:val="00120CB6"/>
    <w:rsid w:val="00131481"/>
    <w:rsid w:val="00143A26"/>
    <w:rsid w:val="00153508"/>
    <w:rsid w:val="001A7140"/>
    <w:rsid w:val="001D7F4F"/>
    <w:rsid w:val="00215C1A"/>
    <w:rsid w:val="00232497"/>
    <w:rsid w:val="002330A9"/>
    <w:rsid w:val="00292DED"/>
    <w:rsid w:val="002F56FB"/>
    <w:rsid w:val="00344CF8"/>
    <w:rsid w:val="00352DA6"/>
    <w:rsid w:val="003A1E2C"/>
    <w:rsid w:val="003F52B4"/>
    <w:rsid w:val="004649FD"/>
    <w:rsid w:val="0047267E"/>
    <w:rsid w:val="00494AE5"/>
    <w:rsid w:val="00575F42"/>
    <w:rsid w:val="005E7B58"/>
    <w:rsid w:val="0066265E"/>
    <w:rsid w:val="00732520"/>
    <w:rsid w:val="00745531"/>
    <w:rsid w:val="00797717"/>
    <w:rsid w:val="007A390E"/>
    <w:rsid w:val="007F2E5E"/>
    <w:rsid w:val="008679BA"/>
    <w:rsid w:val="00880A8C"/>
    <w:rsid w:val="00996628"/>
    <w:rsid w:val="009E388D"/>
    <w:rsid w:val="00AE2664"/>
    <w:rsid w:val="00B140C0"/>
    <w:rsid w:val="00B57E73"/>
    <w:rsid w:val="00B61898"/>
    <w:rsid w:val="00BB75B9"/>
    <w:rsid w:val="00BE70E9"/>
    <w:rsid w:val="00C111F5"/>
    <w:rsid w:val="00CC2469"/>
    <w:rsid w:val="00CE3510"/>
    <w:rsid w:val="00CE7722"/>
    <w:rsid w:val="00D13B4B"/>
    <w:rsid w:val="00D33C2E"/>
    <w:rsid w:val="00D61550"/>
    <w:rsid w:val="00D65D62"/>
    <w:rsid w:val="00DF66A6"/>
    <w:rsid w:val="00E75304"/>
    <w:rsid w:val="00E761C4"/>
    <w:rsid w:val="00F22556"/>
    <w:rsid w:val="00F95130"/>
    <w:rsid w:val="36CB3DBB"/>
    <w:rsid w:val="6304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72F189D5"/>
  <w15:chartTrackingRefBased/>
  <w15:docId w15:val="{6A84A6D6-DE53-4F5F-B2AE-8BC8612D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00" w:lineRule="atLeast"/>
    </w:pPr>
    <w:rPr>
      <w:rFonts w:ascii="Calibri" w:eastAsia="Calibri" w:hAnsi="Calibri" w:cs="Calibri"/>
      <w:sz w:val="22"/>
      <w:szCs w:val="22"/>
      <w:lang w:eastAsia="ar-SA"/>
    </w:rPr>
  </w:style>
  <w:style w:type="paragraph" w:styleId="Heading1">
    <w:name w:val="heading 1"/>
    <w:basedOn w:val="Normal"/>
    <w:next w:val="Normal"/>
    <w:qFormat/>
    <w:pPr>
      <w:keepNext/>
      <w:numPr>
        <w:numId w:val="1"/>
      </w:numPr>
      <w:spacing w:after="0" w:line="240" w:lineRule="auto"/>
      <w:jc w:val="both"/>
      <w:outlineLvl w:val="0"/>
    </w:pPr>
    <w:rPr>
      <w:rFonts w:ascii="Arial" w:eastAsia="Times New Roman" w:hAnsi="Arial" w:cs="Times New Roman"/>
      <w:b/>
      <w:smallCaps/>
      <w:szCs w:val="20"/>
    </w:rPr>
  </w:style>
  <w:style w:type="paragraph" w:styleId="Heading2">
    <w:name w:val="heading 2"/>
    <w:basedOn w:val="Normal"/>
    <w:next w:val="Normal"/>
    <w:qFormat/>
    <w:pPr>
      <w:keepNext/>
      <w:numPr>
        <w:ilvl w:val="1"/>
        <w:numId w:val="1"/>
      </w:numPr>
      <w:spacing w:before="240" w:after="60" w:line="240" w:lineRule="auto"/>
      <w:outlineLvl w:val="1"/>
    </w:pPr>
    <w:rPr>
      <w:rFonts w:ascii="Arial" w:eastAsia="PMingLiU" w:hAnsi="Arial" w:cs="Arial"/>
      <w:b/>
      <w:bCs/>
      <w:i/>
      <w:iCs/>
      <w:color w:val="666666"/>
      <w:sz w:val="28"/>
      <w:szCs w:val="28"/>
      <w:lang w:val="en-GB"/>
    </w:rPr>
  </w:style>
  <w:style w:type="paragraph" w:styleId="Heading5">
    <w:name w:val="heading 5"/>
    <w:basedOn w:val="Normal"/>
    <w:next w:val="Normal"/>
    <w:qFormat/>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qFormat/>
    <w:pPr>
      <w:keepNext/>
      <w:keepLines/>
      <w:numPr>
        <w:ilvl w:val="5"/>
        <w:numId w:val="1"/>
      </w:numPr>
      <w:spacing w:before="200" w:after="0"/>
      <w:outlineLvl w:val="5"/>
    </w:pPr>
    <w:rPr>
      <w:rFonts w:ascii="Cambria" w:eastAsia="Times New Roman" w:hAnsi="Cambria" w:cs="Times New Roman"/>
      <w:i/>
      <w:iCs/>
      <w:color w:val="243F60"/>
    </w:rPr>
  </w:style>
  <w:style w:type="paragraph" w:styleId="Heading7">
    <w:name w:val="heading 7"/>
    <w:basedOn w:val="Normal"/>
    <w:next w:val="Normal"/>
    <w:qFormat/>
    <w:pPr>
      <w:numPr>
        <w:ilvl w:val="6"/>
        <w:numId w:val="1"/>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qFormat/>
    <w:pPr>
      <w:keepNext/>
      <w:numPr>
        <w:ilvl w:val="7"/>
        <w:numId w:val="1"/>
      </w:numPr>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cs="Times New Roman"/>
    </w:rPr>
  </w:style>
  <w:style w:type="character" w:customStyle="1" w:styleId="WW8Num5z0">
    <w:name w:val="WW8Num5z0"/>
    <w:rPr>
      <w:rFonts w:ascii="Symbol" w:hAnsi="Symbol"/>
      <w:color w:val="auto"/>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6z2">
    <w:name w:val="WW8Num6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cs="Times New Roman"/>
      <w:b/>
      <w:color w:val="000000"/>
      <w:sz w:val="20"/>
      <w:szCs w:val="20"/>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ourier New" w:hAnsi="Courier New" w:cs="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color w:val="auto"/>
    </w:rPr>
  </w:style>
  <w:style w:type="character" w:customStyle="1" w:styleId="WW8Num20z0">
    <w:name w:val="WW8Num20z0"/>
    <w:rPr>
      <w:rFonts w:ascii="Symbol" w:hAnsi="Symbol"/>
      <w:color w:val="auto"/>
    </w:rPr>
  </w:style>
  <w:style w:type="character" w:customStyle="1" w:styleId="DefaultParagraphFont1">
    <w:name w:val="Default Paragraph Font1"/>
  </w:style>
  <w:style w:type="character" w:customStyle="1" w:styleId="BalloonTextChar">
    <w:name w:val="Balloon Text Char"/>
    <w:basedOn w:val="DefaultParagraphFont1"/>
    <w:rPr>
      <w:rFonts w:ascii="Tahoma" w:hAnsi="Tahoma" w:cs="Tahoma"/>
      <w:sz w:val="16"/>
      <w:szCs w:val="16"/>
    </w:rPr>
  </w:style>
  <w:style w:type="character" w:styleId="Hyperlink">
    <w:name w:val="Hyperlink"/>
    <w:basedOn w:val="DefaultParagraphFont1"/>
    <w:rPr>
      <w:color w:val="0000FF"/>
      <w:u w:val="single"/>
    </w:rPr>
  </w:style>
  <w:style w:type="character" w:customStyle="1" w:styleId="Heading1Char">
    <w:name w:val="Heading 1 Char"/>
    <w:basedOn w:val="DefaultParagraphFont1"/>
    <w:rPr>
      <w:rFonts w:ascii="Arial" w:eastAsia="Times New Roman" w:hAnsi="Arial" w:cs="Times New Roman"/>
      <w:b/>
      <w:smallCaps/>
      <w:szCs w:val="20"/>
    </w:rPr>
  </w:style>
  <w:style w:type="character" w:customStyle="1" w:styleId="Heading5Char">
    <w:name w:val="Heading 5 Char"/>
    <w:basedOn w:val="DefaultParagraphFont1"/>
    <w:rPr>
      <w:rFonts w:ascii="Times New Roman" w:eastAsia="Times New Roman" w:hAnsi="Times New Roman" w:cs="Times New Roman"/>
      <w:b/>
      <w:bCs/>
      <w:i/>
      <w:iCs/>
      <w:sz w:val="26"/>
      <w:szCs w:val="26"/>
    </w:rPr>
  </w:style>
  <w:style w:type="character" w:customStyle="1" w:styleId="Heading7Char">
    <w:name w:val="Heading 7 Char"/>
    <w:basedOn w:val="DefaultParagraphFont1"/>
    <w:rPr>
      <w:rFonts w:ascii="Times New Roman" w:eastAsia="Times New Roman" w:hAnsi="Times New Roman" w:cs="Times New Roman"/>
      <w:sz w:val="24"/>
      <w:szCs w:val="24"/>
    </w:rPr>
  </w:style>
  <w:style w:type="character" w:customStyle="1" w:styleId="HeaderChar">
    <w:name w:val="Header Char"/>
    <w:basedOn w:val="DefaultParagraphFont1"/>
    <w:rPr>
      <w:rFonts w:ascii="Arial" w:eastAsia="Times New Roman" w:hAnsi="Arial" w:cs="Times New Roman"/>
      <w:szCs w:val="20"/>
    </w:rPr>
  </w:style>
  <w:style w:type="character" w:customStyle="1" w:styleId="BodyTextChar">
    <w:name w:val="Body Text Char"/>
    <w:basedOn w:val="DefaultParagraphFont1"/>
    <w:rPr>
      <w:rFonts w:ascii="Times New Roman" w:eastAsia="Times New Roman" w:hAnsi="Times New Roman" w:cs="Times New Roman"/>
      <w:sz w:val="20"/>
      <w:szCs w:val="20"/>
    </w:rPr>
  </w:style>
  <w:style w:type="character" w:customStyle="1" w:styleId="Heading6Char">
    <w:name w:val="Heading 6 Char"/>
    <w:basedOn w:val="DefaultParagraphFont1"/>
    <w:rPr>
      <w:rFonts w:ascii="Cambria" w:eastAsia="Times New Roman" w:hAnsi="Cambria" w:cs="Times New Roman"/>
      <w:i/>
      <w:iCs/>
      <w:color w:val="243F60"/>
    </w:rPr>
  </w:style>
  <w:style w:type="character" w:customStyle="1" w:styleId="CommentTextChar">
    <w:name w:val="Comment Text Char"/>
    <w:basedOn w:val="DefaultParagraphFont1"/>
    <w:rPr>
      <w:rFonts w:ascii="Times New Roman" w:eastAsia="Times New Roman" w:hAnsi="Times New Roman"/>
      <w:sz w:val="24"/>
      <w:lang w:eastAsia="en-US" w:bidi="en-US"/>
    </w:rPr>
  </w:style>
  <w:style w:type="character" w:customStyle="1" w:styleId="Heading2Char">
    <w:name w:val="Heading 2 Char"/>
    <w:basedOn w:val="DefaultParagraphFont1"/>
    <w:rPr>
      <w:rFonts w:ascii="Arial" w:eastAsia="PMingLiU" w:hAnsi="Arial" w:cs="Arial"/>
      <w:b/>
      <w:bCs/>
      <w:i/>
      <w:iCs/>
      <w:color w:val="666666"/>
      <w:sz w:val="28"/>
      <w:szCs w:val="28"/>
      <w:lang w:val="en-GB"/>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spacing w:before="60" w:after="60" w:line="220" w:lineRule="atLeast"/>
    </w:pPr>
    <w:rPr>
      <w:rFonts w:ascii="Times New Roman" w:eastAsia="Times New Roman" w:hAnsi="Times New Roman" w:cs="Times New Roman"/>
      <w:sz w:val="20"/>
      <w:szCs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spacing w:after="0" w:line="240" w:lineRule="auto"/>
      <w:jc w:val="both"/>
    </w:pPr>
    <w:rPr>
      <w:rFonts w:ascii="Arial" w:eastAsia="Times New Roman" w:hAnsi="Arial" w:cs="Times New Roman"/>
      <w:szCs w:val="20"/>
    </w:rPr>
  </w:style>
  <w:style w:type="paragraph" w:styleId="ListParagraph">
    <w:name w:val="List Paragraph"/>
    <w:basedOn w:val="Normal"/>
    <w:qFormat/>
    <w:pPr>
      <w:ind w:left="720"/>
    </w:pPr>
  </w:style>
  <w:style w:type="paragraph" w:customStyle="1" w:styleId="CVhead">
    <w:name w:val="CV head"/>
    <w:basedOn w:val="BodyText"/>
    <w:pPr>
      <w:spacing w:before="0" w:after="120" w:line="240" w:lineRule="auto"/>
      <w:ind w:left="720"/>
    </w:pPr>
    <w:rPr>
      <w:rFonts w:ascii="Georgia" w:hAnsi="Georgia"/>
      <w:b/>
      <w:lang w:val="en-GB"/>
    </w:rPr>
  </w:style>
  <w:style w:type="paragraph" w:customStyle="1" w:styleId="WW-Default">
    <w:name w:val="WW-Default"/>
    <w:pPr>
      <w:suppressAutoHyphens/>
      <w:autoSpaceDE w:val="0"/>
    </w:pPr>
    <w:rPr>
      <w:rFonts w:eastAsia="Calibri" w:cs="Calibri"/>
      <w:color w:val="000000"/>
      <w:sz w:val="24"/>
      <w:szCs w:val="24"/>
      <w:lang w:eastAsia="ar-SA"/>
    </w:rPr>
  </w:style>
  <w:style w:type="paragraph" w:styleId="CommentText">
    <w:name w:val="annotation text"/>
    <w:basedOn w:val="Normal"/>
    <w:pPr>
      <w:autoSpaceDE w:val="0"/>
      <w:spacing w:after="0" w:line="240" w:lineRule="auto"/>
    </w:pPr>
    <w:rPr>
      <w:rFonts w:ascii="Times New Roman" w:eastAsia="Times New Roman" w:hAnsi="Times New Roman"/>
      <w:sz w:val="24"/>
      <w:szCs w:val="20"/>
      <w:lang w:eastAsia="en-US" w:bidi="en-US"/>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Footer">
    <w:name w:val="footer"/>
    <w:basedOn w:val="Normal"/>
    <w:link w:val="FooterChar"/>
    <w:uiPriority w:val="99"/>
    <w:unhideWhenUsed/>
    <w:rsid w:val="00344CF8"/>
    <w:pPr>
      <w:tabs>
        <w:tab w:val="center" w:pos="4680"/>
        <w:tab w:val="right" w:pos="9360"/>
      </w:tabs>
    </w:pPr>
  </w:style>
  <w:style w:type="character" w:customStyle="1" w:styleId="FooterChar">
    <w:name w:val="Footer Char"/>
    <w:basedOn w:val="DefaultParagraphFont"/>
    <w:link w:val="Footer"/>
    <w:uiPriority w:val="99"/>
    <w:rsid w:val="00344CF8"/>
    <w:rPr>
      <w:rFonts w:ascii="Calibri" w:eastAsia="Calibri" w:hAnsi="Calibri" w:cs="Calibri"/>
      <w:sz w:val="22"/>
      <w:szCs w:val="22"/>
      <w:lang w:eastAsia="ar-SA"/>
    </w:rPr>
  </w:style>
  <w:style w:type="character" w:customStyle="1" w:styleId="Mention1">
    <w:name w:val="Mention1"/>
    <w:basedOn w:val="DefaultParagraphFont"/>
    <w:uiPriority w:val="99"/>
    <w:semiHidden/>
    <w:unhideWhenUsed/>
    <w:rsid w:val="000036FD"/>
    <w:rPr>
      <w:color w:val="2B579A"/>
      <w:shd w:val="clear" w:color="auto" w:fill="E6E6E6"/>
    </w:rPr>
  </w:style>
  <w:style w:type="paragraph" w:customStyle="1" w:styleId="paragraph">
    <w:name w:val="paragraph"/>
    <w:basedOn w:val="Normal"/>
    <w:rsid w:val="0047267E"/>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rsid w:val="0047267E"/>
  </w:style>
  <w:style w:type="character" w:customStyle="1" w:styleId="eop">
    <w:name w:val="eop"/>
    <w:rsid w:val="0047267E"/>
  </w:style>
  <w:style w:type="character" w:customStyle="1" w:styleId="spellingerror">
    <w:name w:val="spellingerror"/>
    <w:rsid w:val="0047267E"/>
  </w:style>
  <w:style w:type="character" w:customStyle="1" w:styleId="contextualspellingandgrammarerror">
    <w:name w:val="contextualspellingandgrammarerror"/>
    <w:rsid w:val="0047267E"/>
  </w:style>
  <w:style w:type="table" w:styleId="TableGrid">
    <w:name w:val="Table Grid"/>
    <w:basedOn w:val="TableNormal"/>
    <w:uiPriority w:val="59"/>
    <w:rsid w:val="007325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64854">
      <w:bodyDiv w:val="1"/>
      <w:marLeft w:val="0"/>
      <w:marRight w:val="0"/>
      <w:marTop w:val="0"/>
      <w:marBottom w:val="0"/>
      <w:divBdr>
        <w:top w:val="none" w:sz="0" w:space="0" w:color="auto"/>
        <w:left w:val="none" w:sz="0" w:space="0" w:color="auto"/>
        <w:bottom w:val="none" w:sz="0" w:space="0" w:color="auto"/>
        <w:right w:val="none" w:sz="0" w:space="0" w:color="auto"/>
      </w:divBdr>
    </w:div>
    <w:div w:id="327751483">
      <w:bodyDiv w:val="1"/>
      <w:marLeft w:val="0"/>
      <w:marRight w:val="0"/>
      <w:marTop w:val="0"/>
      <w:marBottom w:val="0"/>
      <w:divBdr>
        <w:top w:val="none" w:sz="0" w:space="0" w:color="auto"/>
        <w:left w:val="none" w:sz="0" w:space="0" w:color="auto"/>
        <w:bottom w:val="none" w:sz="0" w:space="0" w:color="auto"/>
        <w:right w:val="none" w:sz="0" w:space="0" w:color="auto"/>
      </w:divBdr>
    </w:div>
    <w:div w:id="370766157">
      <w:bodyDiv w:val="1"/>
      <w:marLeft w:val="0"/>
      <w:marRight w:val="0"/>
      <w:marTop w:val="0"/>
      <w:marBottom w:val="0"/>
      <w:divBdr>
        <w:top w:val="none" w:sz="0" w:space="0" w:color="auto"/>
        <w:left w:val="none" w:sz="0" w:space="0" w:color="auto"/>
        <w:bottom w:val="none" w:sz="0" w:space="0" w:color="auto"/>
        <w:right w:val="none" w:sz="0" w:space="0" w:color="auto"/>
      </w:divBdr>
    </w:div>
    <w:div w:id="423889547">
      <w:bodyDiv w:val="1"/>
      <w:marLeft w:val="0"/>
      <w:marRight w:val="0"/>
      <w:marTop w:val="0"/>
      <w:marBottom w:val="0"/>
      <w:divBdr>
        <w:top w:val="none" w:sz="0" w:space="0" w:color="auto"/>
        <w:left w:val="none" w:sz="0" w:space="0" w:color="auto"/>
        <w:bottom w:val="none" w:sz="0" w:space="0" w:color="auto"/>
        <w:right w:val="none" w:sz="0" w:space="0" w:color="auto"/>
      </w:divBdr>
      <w:divsChild>
        <w:div w:id="693849798">
          <w:marLeft w:val="0"/>
          <w:marRight w:val="0"/>
          <w:marTop w:val="0"/>
          <w:marBottom w:val="0"/>
          <w:divBdr>
            <w:top w:val="none" w:sz="0" w:space="0" w:color="auto"/>
            <w:left w:val="none" w:sz="0" w:space="0" w:color="auto"/>
            <w:bottom w:val="none" w:sz="0" w:space="0" w:color="auto"/>
            <w:right w:val="none" w:sz="0" w:space="0" w:color="auto"/>
          </w:divBdr>
        </w:div>
        <w:div w:id="1345857836">
          <w:marLeft w:val="0"/>
          <w:marRight w:val="0"/>
          <w:marTop w:val="0"/>
          <w:marBottom w:val="0"/>
          <w:divBdr>
            <w:top w:val="none" w:sz="0" w:space="0" w:color="auto"/>
            <w:left w:val="none" w:sz="0" w:space="0" w:color="auto"/>
            <w:bottom w:val="none" w:sz="0" w:space="0" w:color="auto"/>
            <w:right w:val="none" w:sz="0" w:space="0" w:color="auto"/>
          </w:divBdr>
          <w:divsChild>
            <w:div w:id="21706408">
              <w:marLeft w:val="0"/>
              <w:marRight w:val="0"/>
              <w:marTop w:val="0"/>
              <w:marBottom w:val="0"/>
              <w:divBdr>
                <w:top w:val="none" w:sz="0" w:space="0" w:color="auto"/>
                <w:left w:val="none" w:sz="0" w:space="0" w:color="auto"/>
                <w:bottom w:val="none" w:sz="0" w:space="0" w:color="auto"/>
                <w:right w:val="none" w:sz="0" w:space="0" w:color="auto"/>
              </w:divBdr>
              <w:divsChild>
                <w:div w:id="23792147">
                  <w:marLeft w:val="0"/>
                  <w:marRight w:val="0"/>
                  <w:marTop w:val="30"/>
                  <w:marBottom w:val="30"/>
                  <w:divBdr>
                    <w:top w:val="none" w:sz="0" w:space="0" w:color="auto"/>
                    <w:left w:val="none" w:sz="0" w:space="0" w:color="auto"/>
                    <w:bottom w:val="none" w:sz="0" w:space="0" w:color="auto"/>
                    <w:right w:val="none" w:sz="0" w:space="0" w:color="auto"/>
                  </w:divBdr>
                  <w:divsChild>
                    <w:div w:id="416559962">
                      <w:marLeft w:val="0"/>
                      <w:marRight w:val="0"/>
                      <w:marTop w:val="0"/>
                      <w:marBottom w:val="0"/>
                      <w:divBdr>
                        <w:top w:val="none" w:sz="0" w:space="0" w:color="auto"/>
                        <w:left w:val="none" w:sz="0" w:space="0" w:color="auto"/>
                        <w:bottom w:val="none" w:sz="0" w:space="0" w:color="auto"/>
                        <w:right w:val="none" w:sz="0" w:space="0" w:color="auto"/>
                      </w:divBdr>
                      <w:divsChild>
                        <w:div w:id="400059670">
                          <w:marLeft w:val="0"/>
                          <w:marRight w:val="0"/>
                          <w:marTop w:val="0"/>
                          <w:marBottom w:val="0"/>
                          <w:divBdr>
                            <w:top w:val="none" w:sz="0" w:space="0" w:color="auto"/>
                            <w:left w:val="none" w:sz="0" w:space="0" w:color="auto"/>
                            <w:bottom w:val="none" w:sz="0" w:space="0" w:color="auto"/>
                            <w:right w:val="none" w:sz="0" w:space="0" w:color="auto"/>
                          </w:divBdr>
                        </w:div>
                      </w:divsChild>
                    </w:div>
                    <w:div w:id="579022465">
                      <w:marLeft w:val="0"/>
                      <w:marRight w:val="0"/>
                      <w:marTop w:val="0"/>
                      <w:marBottom w:val="0"/>
                      <w:divBdr>
                        <w:top w:val="none" w:sz="0" w:space="0" w:color="auto"/>
                        <w:left w:val="none" w:sz="0" w:space="0" w:color="auto"/>
                        <w:bottom w:val="none" w:sz="0" w:space="0" w:color="auto"/>
                        <w:right w:val="none" w:sz="0" w:space="0" w:color="auto"/>
                      </w:divBdr>
                      <w:divsChild>
                        <w:div w:id="717627332">
                          <w:marLeft w:val="0"/>
                          <w:marRight w:val="0"/>
                          <w:marTop w:val="0"/>
                          <w:marBottom w:val="0"/>
                          <w:divBdr>
                            <w:top w:val="none" w:sz="0" w:space="0" w:color="auto"/>
                            <w:left w:val="none" w:sz="0" w:space="0" w:color="auto"/>
                            <w:bottom w:val="none" w:sz="0" w:space="0" w:color="auto"/>
                            <w:right w:val="none" w:sz="0" w:space="0" w:color="auto"/>
                          </w:divBdr>
                        </w:div>
                      </w:divsChild>
                    </w:div>
                    <w:div w:id="954865937">
                      <w:marLeft w:val="0"/>
                      <w:marRight w:val="0"/>
                      <w:marTop w:val="0"/>
                      <w:marBottom w:val="0"/>
                      <w:divBdr>
                        <w:top w:val="none" w:sz="0" w:space="0" w:color="auto"/>
                        <w:left w:val="none" w:sz="0" w:space="0" w:color="auto"/>
                        <w:bottom w:val="none" w:sz="0" w:space="0" w:color="auto"/>
                        <w:right w:val="none" w:sz="0" w:space="0" w:color="auto"/>
                      </w:divBdr>
                      <w:divsChild>
                        <w:div w:id="1601403808">
                          <w:marLeft w:val="0"/>
                          <w:marRight w:val="0"/>
                          <w:marTop w:val="0"/>
                          <w:marBottom w:val="0"/>
                          <w:divBdr>
                            <w:top w:val="none" w:sz="0" w:space="0" w:color="auto"/>
                            <w:left w:val="none" w:sz="0" w:space="0" w:color="auto"/>
                            <w:bottom w:val="none" w:sz="0" w:space="0" w:color="auto"/>
                            <w:right w:val="none" w:sz="0" w:space="0" w:color="auto"/>
                          </w:divBdr>
                        </w:div>
                      </w:divsChild>
                    </w:div>
                    <w:div w:id="2066752847">
                      <w:marLeft w:val="0"/>
                      <w:marRight w:val="0"/>
                      <w:marTop w:val="0"/>
                      <w:marBottom w:val="0"/>
                      <w:divBdr>
                        <w:top w:val="none" w:sz="0" w:space="0" w:color="auto"/>
                        <w:left w:val="none" w:sz="0" w:space="0" w:color="auto"/>
                        <w:bottom w:val="none" w:sz="0" w:space="0" w:color="auto"/>
                        <w:right w:val="none" w:sz="0" w:space="0" w:color="auto"/>
                      </w:divBdr>
                      <w:divsChild>
                        <w:div w:id="71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6101">
              <w:marLeft w:val="0"/>
              <w:marRight w:val="0"/>
              <w:marTop w:val="0"/>
              <w:marBottom w:val="0"/>
              <w:divBdr>
                <w:top w:val="none" w:sz="0" w:space="0" w:color="auto"/>
                <w:left w:val="none" w:sz="0" w:space="0" w:color="auto"/>
                <w:bottom w:val="none" w:sz="0" w:space="0" w:color="auto"/>
                <w:right w:val="none" w:sz="0" w:space="0" w:color="auto"/>
              </w:divBdr>
            </w:div>
            <w:div w:id="1232354904">
              <w:marLeft w:val="0"/>
              <w:marRight w:val="0"/>
              <w:marTop w:val="0"/>
              <w:marBottom w:val="0"/>
              <w:divBdr>
                <w:top w:val="none" w:sz="0" w:space="0" w:color="auto"/>
                <w:left w:val="none" w:sz="0" w:space="0" w:color="auto"/>
                <w:bottom w:val="none" w:sz="0" w:space="0" w:color="auto"/>
                <w:right w:val="none" w:sz="0" w:space="0" w:color="auto"/>
              </w:divBdr>
              <w:divsChild>
                <w:div w:id="1630890437">
                  <w:marLeft w:val="0"/>
                  <w:marRight w:val="0"/>
                  <w:marTop w:val="30"/>
                  <w:marBottom w:val="30"/>
                  <w:divBdr>
                    <w:top w:val="none" w:sz="0" w:space="0" w:color="auto"/>
                    <w:left w:val="none" w:sz="0" w:space="0" w:color="auto"/>
                    <w:bottom w:val="none" w:sz="0" w:space="0" w:color="auto"/>
                    <w:right w:val="none" w:sz="0" w:space="0" w:color="auto"/>
                  </w:divBdr>
                  <w:divsChild>
                    <w:div w:id="117994031">
                      <w:marLeft w:val="0"/>
                      <w:marRight w:val="0"/>
                      <w:marTop w:val="0"/>
                      <w:marBottom w:val="0"/>
                      <w:divBdr>
                        <w:top w:val="none" w:sz="0" w:space="0" w:color="auto"/>
                        <w:left w:val="none" w:sz="0" w:space="0" w:color="auto"/>
                        <w:bottom w:val="none" w:sz="0" w:space="0" w:color="auto"/>
                        <w:right w:val="none" w:sz="0" w:space="0" w:color="auto"/>
                      </w:divBdr>
                      <w:divsChild>
                        <w:div w:id="688407287">
                          <w:marLeft w:val="0"/>
                          <w:marRight w:val="0"/>
                          <w:marTop w:val="0"/>
                          <w:marBottom w:val="0"/>
                          <w:divBdr>
                            <w:top w:val="none" w:sz="0" w:space="0" w:color="auto"/>
                            <w:left w:val="none" w:sz="0" w:space="0" w:color="auto"/>
                            <w:bottom w:val="none" w:sz="0" w:space="0" w:color="auto"/>
                            <w:right w:val="none" w:sz="0" w:space="0" w:color="auto"/>
                          </w:divBdr>
                        </w:div>
                      </w:divsChild>
                    </w:div>
                    <w:div w:id="259222425">
                      <w:marLeft w:val="0"/>
                      <w:marRight w:val="0"/>
                      <w:marTop w:val="0"/>
                      <w:marBottom w:val="0"/>
                      <w:divBdr>
                        <w:top w:val="none" w:sz="0" w:space="0" w:color="auto"/>
                        <w:left w:val="none" w:sz="0" w:space="0" w:color="auto"/>
                        <w:bottom w:val="none" w:sz="0" w:space="0" w:color="auto"/>
                        <w:right w:val="none" w:sz="0" w:space="0" w:color="auto"/>
                      </w:divBdr>
                      <w:divsChild>
                        <w:div w:id="866797186">
                          <w:marLeft w:val="0"/>
                          <w:marRight w:val="0"/>
                          <w:marTop w:val="0"/>
                          <w:marBottom w:val="0"/>
                          <w:divBdr>
                            <w:top w:val="none" w:sz="0" w:space="0" w:color="auto"/>
                            <w:left w:val="none" w:sz="0" w:space="0" w:color="auto"/>
                            <w:bottom w:val="none" w:sz="0" w:space="0" w:color="auto"/>
                            <w:right w:val="none" w:sz="0" w:space="0" w:color="auto"/>
                          </w:divBdr>
                        </w:div>
                      </w:divsChild>
                    </w:div>
                    <w:div w:id="274676811">
                      <w:marLeft w:val="0"/>
                      <w:marRight w:val="0"/>
                      <w:marTop w:val="0"/>
                      <w:marBottom w:val="0"/>
                      <w:divBdr>
                        <w:top w:val="none" w:sz="0" w:space="0" w:color="auto"/>
                        <w:left w:val="none" w:sz="0" w:space="0" w:color="auto"/>
                        <w:bottom w:val="none" w:sz="0" w:space="0" w:color="auto"/>
                        <w:right w:val="none" w:sz="0" w:space="0" w:color="auto"/>
                      </w:divBdr>
                      <w:divsChild>
                        <w:div w:id="1988319519">
                          <w:marLeft w:val="0"/>
                          <w:marRight w:val="0"/>
                          <w:marTop w:val="0"/>
                          <w:marBottom w:val="0"/>
                          <w:divBdr>
                            <w:top w:val="none" w:sz="0" w:space="0" w:color="auto"/>
                            <w:left w:val="none" w:sz="0" w:space="0" w:color="auto"/>
                            <w:bottom w:val="none" w:sz="0" w:space="0" w:color="auto"/>
                            <w:right w:val="none" w:sz="0" w:space="0" w:color="auto"/>
                          </w:divBdr>
                        </w:div>
                      </w:divsChild>
                    </w:div>
                    <w:div w:id="280575980">
                      <w:marLeft w:val="0"/>
                      <w:marRight w:val="0"/>
                      <w:marTop w:val="0"/>
                      <w:marBottom w:val="0"/>
                      <w:divBdr>
                        <w:top w:val="none" w:sz="0" w:space="0" w:color="auto"/>
                        <w:left w:val="none" w:sz="0" w:space="0" w:color="auto"/>
                        <w:bottom w:val="none" w:sz="0" w:space="0" w:color="auto"/>
                        <w:right w:val="none" w:sz="0" w:space="0" w:color="auto"/>
                      </w:divBdr>
                      <w:divsChild>
                        <w:div w:id="2058360297">
                          <w:marLeft w:val="0"/>
                          <w:marRight w:val="0"/>
                          <w:marTop w:val="0"/>
                          <w:marBottom w:val="0"/>
                          <w:divBdr>
                            <w:top w:val="none" w:sz="0" w:space="0" w:color="auto"/>
                            <w:left w:val="none" w:sz="0" w:space="0" w:color="auto"/>
                            <w:bottom w:val="none" w:sz="0" w:space="0" w:color="auto"/>
                            <w:right w:val="none" w:sz="0" w:space="0" w:color="auto"/>
                          </w:divBdr>
                        </w:div>
                      </w:divsChild>
                    </w:div>
                    <w:div w:id="370502279">
                      <w:marLeft w:val="0"/>
                      <w:marRight w:val="0"/>
                      <w:marTop w:val="0"/>
                      <w:marBottom w:val="0"/>
                      <w:divBdr>
                        <w:top w:val="none" w:sz="0" w:space="0" w:color="auto"/>
                        <w:left w:val="none" w:sz="0" w:space="0" w:color="auto"/>
                        <w:bottom w:val="none" w:sz="0" w:space="0" w:color="auto"/>
                        <w:right w:val="none" w:sz="0" w:space="0" w:color="auto"/>
                      </w:divBdr>
                      <w:divsChild>
                        <w:div w:id="1555042422">
                          <w:marLeft w:val="0"/>
                          <w:marRight w:val="0"/>
                          <w:marTop w:val="0"/>
                          <w:marBottom w:val="0"/>
                          <w:divBdr>
                            <w:top w:val="none" w:sz="0" w:space="0" w:color="auto"/>
                            <w:left w:val="none" w:sz="0" w:space="0" w:color="auto"/>
                            <w:bottom w:val="none" w:sz="0" w:space="0" w:color="auto"/>
                            <w:right w:val="none" w:sz="0" w:space="0" w:color="auto"/>
                          </w:divBdr>
                        </w:div>
                      </w:divsChild>
                    </w:div>
                    <w:div w:id="429353633">
                      <w:marLeft w:val="0"/>
                      <w:marRight w:val="0"/>
                      <w:marTop w:val="0"/>
                      <w:marBottom w:val="0"/>
                      <w:divBdr>
                        <w:top w:val="none" w:sz="0" w:space="0" w:color="auto"/>
                        <w:left w:val="none" w:sz="0" w:space="0" w:color="auto"/>
                        <w:bottom w:val="none" w:sz="0" w:space="0" w:color="auto"/>
                        <w:right w:val="none" w:sz="0" w:space="0" w:color="auto"/>
                      </w:divBdr>
                      <w:divsChild>
                        <w:div w:id="1639720283">
                          <w:marLeft w:val="0"/>
                          <w:marRight w:val="0"/>
                          <w:marTop w:val="0"/>
                          <w:marBottom w:val="0"/>
                          <w:divBdr>
                            <w:top w:val="none" w:sz="0" w:space="0" w:color="auto"/>
                            <w:left w:val="none" w:sz="0" w:space="0" w:color="auto"/>
                            <w:bottom w:val="none" w:sz="0" w:space="0" w:color="auto"/>
                            <w:right w:val="none" w:sz="0" w:space="0" w:color="auto"/>
                          </w:divBdr>
                        </w:div>
                      </w:divsChild>
                    </w:div>
                    <w:div w:id="642320901">
                      <w:marLeft w:val="0"/>
                      <w:marRight w:val="0"/>
                      <w:marTop w:val="0"/>
                      <w:marBottom w:val="0"/>
                      <w:divBdr>
                        <w:top w:val="none" w:sz="0" w:space="0" w:color="auto"/>
                        <w:left w:val="none" w:sz="0" w:space="0" w:color="auto"/>
                        <w:bottom w:val="none" w:sz="0" w:space="0" w:color="auto"/>
                        <w:right w:val="none" w:sz="0" w:space="0" w:color="auto"/>
                      </w:divBdr>
                      <w:divsChild>
                        <w:div w:id="761224713">
                          <w:marLeft w:val="0"/>
                          <w:marRight w:val="0"/>
                          <w:marTop w:val="0"/>
                          <w:marBottom w:val="0"/>
                          <w:divBdr>
                            <w:top w:val="none" w:sz="0" w:space="0" w:color="auto"/>
                            <w:left w:val="none" w:sz="0" w:space="0" w:color="auto"/>
                            <w:bottom w:val="none" w:sz="0" w:space="0" w:color="auto"/>
                            <w:right w:val="none" w:sz="0" w:space="0" w:color="auto"/>
                          </w:divBdr>
                        </w:div>
                      </w:divsChild>
                    </w:div>
                    <w:div w:id="1048334498">
                      <w:marLeft w:val="0"/>
                      <w:marRight w:val="0"/>
                      <w:marTop w:val="0"/>
                      <w:marBottom w:val="0"/>
                      <w:divBdr>
                        <w:top w:val="none" w:sz="0" w:space="0" w:color="auto"/>
                        <w:left w:val="none" w:sz="0" w:space="0" w:color="auto"/>
                        <w:bottom w:val="none" w:sz="0" w:space="0" w:color="auto"/>
                        <w:right w:val="none" w:sz="0" w:space="0" w:color="auto"/>
                      </w:divBdr>
                      <w:divsChild>
                        <w:div w:id="1958681740">
                          <w:marLeft w:val="0"/>
                          <w:marRight w:val="0"/>
                          <w:marTop w:val="0"/>
                          <w:marBottom w:val="0"/>
                          <w:divBdr>
                            <w:top w:val="none" w:sz="0" w:space="0" w:color="auto"/>
                            <w:left w:val="none" w:sz="0" w:space="0" w:color="auto"/>
                            <w:bottom w:val="none" w:sz="0" w:space="0" w:color="auto"/>
                            <w:right w:val="none" w:sz="0" w:space="0" w:color="auto"/>
                          </w:divBdr>
                        </w:div>
                      </w:divsChild>
                    </w:div>
                    <w:div w:id="1054037789">
                      <w:marLeft w:val="0"/>
                      <w:marRight w:val="0"/>
                      <w:marTop w:val="0"/>
                      <w:marBottom w:val="0"/>
                      <w:divBdr>
                        <w:top w:val="none" w:sz="0" w:space="0" w:color="auto"/>
                        <w:left w:val="none" w:sz="0" w:space="0" w:color="auto"/>
                        <w:bottom w:val="none" w:sz="0" w:space="0" w:color="auto"/>
                        <w:right w:val="none" w:sz="0" w:space="0" w:color="auto"/>
                      </w:divBdr>
                      <w:divsChild>
                        <w:div w:id="1064714536">
                          <w:marLeft w:val="0"/>
                          <w:marRight w:val="0"/>
                          <w:marTop w:val="0"/>
                          <w:marBottom w:val="0"/>
                          <w:divBdr>
                            <w:top w:val="none" w:sz="0" w:space="0" w:color="auto"/>
                            <w:left w:val="none" w:sz="0" w:space="0" w:color="auto"/>
                            <w:bottom w:val="none" w:sz="0" w:space="0" w:color="auto"/>
                            <w:right w:val="none" w:sz="0" w:space="0" w:color="auto"/>
                          </w:divBdr>
                        </w:div>
                      </w:divsChild>
                    </w:div>
                    <w:div w:id="1175070814">
                      <w:marLeft w:val="0"/>
                      <w:marRight w:val="0"/>
                      <w:marTop w:val="0"/>
                      <w:marBottom w:val="0"/>
                      <w:divBdr>
                        <w:top w:val="none" w:sz="0" w:space="0" w:color="auto"/>
                        <w:left w:val="none" w:sz="0" w:space="0" w:color="auto"/>
                        <w:bottom w:val="none" w:sz="0" w:space="0" w:color="auto"/>
                        <w:right w:val="none" w:sz="0" w:space="0" w:color="auto"/>
                      </w:divBdr>
                      <w:divsChild>
                        <w:div w:id="1277250874">
                          <w:marLeft w:val="0"/>
                          <w:marRight w:val="0"/>
                          <w:marTop w:val="0"/>
                          <w:marBottom w:val="0"/>
                          <w:divBdr>
                            <w:top w:val="none" w:sz="0" w:space="0" w:color="auto"/>
                            <w:left w:val="none" w:sz="0" w:space="0" w:color="auto"/>
                            <w:bottom w:val="none" w:sz="0" w:space="0" w:color="auto"/>
                            <w:right w:val="none" w:sz="0" w:space="0" w:color="auto"/>
                          </w:divBdr>
                        </w:div>
                      </w:divsChild>
                    </w:div>
                    <w:div w:id="1198934453">
                      <w:marLeft w:val="0"/>
                      <w:marRight w:val="0"/>
                      <w:marTop w:val="0"/>
                      <w:marBottom w:val="0"/>
                      <w:divBdr>
                        <w:top w:val="none" w:sz="0" w:space="0" w:color="auto"/>
                        <w:left w:val="none" w:sz="0" w:space="0" w:color="auto"/>
                        <w:bottom w:val="none" w:sz="0" w:space="0" w:color="auto"/>
                        <w:right w:val="none" w:sz="0" w:space="0" w:color="auto"/>
                      </w:divBdr>
                      <w:divsChild>
                        <w:div w:id="342783086">
                          <w:marLeft w:val="0"/>
                          <w:marRight w:val="0"/>
                          <w:marTop w:val="0"/>
                          <w:marBottom w:val="0"/>
                          <w:divBdr>
                            <w:top w:val="none" w:sz="0" w:space="0" w:color="auto"/>
                            <w:left w:val="none" w:sz="0" w:space="0" w:color="auto"/>
                            <w:bottom w:val="none" w:sz="0" w:space="0" w:color="auto"/>
                            <w:right w:val="none" w:sz="0" w:space="0" w:color="auto"/>
                          </w:divBdr>
                        </w:div>
                      </w:divsChild>
                    </w:div>
                    <w:div w:id="1235243021">
                      <w:marLeft w:val="0"/>
                      <w:marRight w:val="0"/>
                      <w:marTop w:val="0"/>
                      <w:marBottom w:val="0"/>
                      <w:divBdr>
                        <w:top w:val="none" w:sz="0" w:space="0" w:color="auto"/>
                        <w:left w:val="none" w:sz="0" w:space="0" w:color="auto"/>
                        <w:bottom w:val="none" w:sz="0" w:space="0" w:color="auto"/>
                        <w:right w:val="none" w:sz="0" w:space="0" w:color="auto"/>
                      </w:divBdr>
                      <w:divsChild>
                        <w:div w:id="206570668">
                          <w:marLeft w:val="0"/>
                          <w:marRight w:val="0"/>
                          <w:marTop w:val="0"/>
                          <w:marBottom w:val="0"/>
                          <w:divBdr>
                            <w:top w:val="none" w:sz="0" w:space="0" w:color="auto"/>
                            <w:left w:val="none" w:sz="0" w:space="0" w:color="auto"/>
                            <w:bottom w:val="none" w:sz="0" w:space="0" w:color="auto"/>
                            <w:right w:val="none" w:sz="0" w:space="0" w:color="auto"/>
                          </w:divBdr>
                        </w:div>
                      </w:divsChild>
                    </w:div>
                    <w:div w:id="1381247729">
                      <w:marLeft w:val="0"/>
                      <w:marRight w:val="0"/>
                      <w:marTop w:val="0"/>
                      <w:marBottom w:val="0"/>
                      <w:divBdr>
                        <w:top w:val="none" w:sz="0" w:space="0" w:color="auto"/>
                        <w:left w:val="none" w:sz="0" w:space="0" w:color="auto"/>
                        <w:bottom w:val="none" w:sz="0" w:space="0" w:color="auto"/>
                        <w:right w:val="none" w:sz="0" w:space="0" w:color="auto"/>
                      </w:divBdr>
                      <w:divsChild>
                        <w:div w:id="299044870">
                          <w:marLeft w:val="0"/>
                          <w:marRight w:val="0"/>
                          <w:marTop w:val="0"/>
                          <w:marBottom w:val="0"/>
                          <w:divBdr>
                            <w:top w:val="none" w:sz="0" w:space="0" w:color="auto"/>
                            <w:left w:val="none" w:sz="0" w:space="0" w:color="auto"/>
                            <w:bottom w:val="none" w:sz="0" w:space="0" w:color="auto"/>
                            <w:right w:val="none" w:sz="0" w:space="0" w:color="auto"/>
                          </w:divBdr>
                        </w:div>
                      </w:divsChild>
                    </w:div>
                    <w:div w:id="1485124931">
                      <w:marLeft w:val="0"/>
                      <w:marRight w:val="0"/>
                      <w:marTop w:val="0"/>
                      <w:marBottom w:val="0"/>
                      <w:divBdr>
                        <w:top w:val="none" w:sz="0" w:space="0" w:color="auto"/>
                        <w:left w:val="none" w:sz="0" w:space="0" w:color="auto"/>
                        <w:bottom w:val="none" w:sz="0" w:space="0" w:color="auto"/>
                        <w:right w:val="none" w:sz="0" w:space="0" w:color="auto"/>
                      </w:divBdr>
                      <w:divsChild>
                        <w:div w:id="328560243">
                          <w:marLeft w:val="0"/>
                          <w:marRight w:val="0"/>
                          <w:marTop w:val="0"/>
                          <w:marBottom w:val="0"/>
                          <w:divBdr>
                            <w:top w:val="none" w:sz="0" w:space="0" w:color="auto"/>
                            <w:left w:val="none" w:sz="0" w:space="0" w:color="auto"/>
                            <w:bottom w:val="none" w:sz="0" w:space="0" w:color="auto"/>
                            <w:right w:val="none" w:sz="0" w:space="0" w:color="auto"/>
                          </w:divBdr>
                        </w:div>
                      </w:divsChild>
                    </w:div>
                    <w:div w:id="1490439854">
                      <w:marLeft w:val="0"/>
                      <w:marRight w:val="0"/>
                      <w:marTop w:val="0"/>
                      <w:marBottom w:val="0"/>
                      <w:divBdr>
                        <w:top w:val="none" w:sz="0" w:space="0" w:color="auto"/>
                        <w:left w:val="none" w:sz="0" w:space="0" w:color="auto"/>
                        <w:bottom w:val="none" w:sz="0" w:space="0" w:color="auto"/>
                        <w:right w:val="none" w:sz="0" w:space="0" w:color="auto"/>
                      </w:divBdr>
                      <w:divsChild>
                        <w:div w:id="1638216363">
                          <w:marLeft w:val="0"/>
                          <w:marRight w:val="0"/>
                          <w:marTop w:val="0"/>
                          <w:marBottom w:val="0"/>
                          <w:divBdr>
                            <w:top w:val="none" w:sz="0" w:space="0" w:color="auto"/>
                            <w:left w:val="none" w:sz="0" w:space="0" w:color="auto"/>
                            <w:bottom w:val="none" w:sz="0" w:space="0" w:color="auto"/>
                            <w:right w:val="none" w:sz="0" w:space="0" w:color="auto"/>
                          </w:divBdr>
                        </w:div>
                      </w:divsChild>
                    </w:div>
                    <w:div w:id="1531648998">
                      <w:marLeft w:val="0"/>
                      <w:marRight w:val="0"/>
                      <w:marTop w:val="0"/>
                      <w:marBottom w:val="0"/>
                      <w:divBdr>
                        <w:top w:val="none" w:sz="0" w:space="0" w:color="auto"/>
                        <w:left w:val="none" w:sz="0" w:space="0" w:color="auto"/>
                        <w:bottom w:val="none" w:sz="0" w:space="0" w:color="auto"/>
                        <w:right w:val="none" w:sz="0" w:space="0" w:color="auto"/>
                      </w:divBdr>
                      <w:divsChild>
                        <w:div w:id="1825275275">
                          <w:marLeft w:val="0"/>
                          <w:marRight w:val="0"/>
                          <w:marTop w:val="0"/>
                          <w:marBottom w:val="0"/>
                          <w:divBdr>
                            <w:top w:val="none" w:sz="0" w:space="0" w:color="auto"/>
                            <w:left w:val="none" w:sz="0" w:space="0" w:color="auto"/>
                            <w:bottom w:val="none" w:sz="0" w:space="0" w:color="auto"/>
                            <w:right w:val="none" w:sz="0" w:space="0" w:color="auto"/>
                          </w:divBdr>
                        </w:div>
                      </w:divsChild>
                    </w:div>
                    <w:div w:id="1645312293">
                      <w:marLeft w:val="0"/>
                      <w:marRight w:val="0"/>
                      <w:marTop w:val="0"/>
                      <w:marBottom w:val="0"/>
                      <w:divBdr>
                        <w:top w:val="none" w:sz="0" w:space="0" w:color="auto"/>
                        <w:left w:val="none" w:sz="0" w:space="0" w:color="auto"/>
                        <w:bottom w:val="none" w:sz="0" w:space="0" w:color="auto"/>
                        <w:right w:val="none" w:sz="0" w:space="0" w:color="auto"/>
                      </w:divBdr>
                      <w:divsChild>
                        <w:div w:id="1250459399">
                          <w:marLeft w:val="0"/>
                          <w:marRight w:val="0"/>
                          <w:marTop w:val="0"/>
                          <w:marBottom w:val="0"/>
                          <w:divBdr>
                            <w:top w:val="none" w:sz="0" w:space="0" w:color="auto"/>
                            <w:left w:val="none" w:sz="0" w:space="0" w:color="auto"/>
                            <w:bottom w:val="none" w:sz="0" w:space="0" w:color="auto"/>
                            <w:right w:val="none" w:sz="0" w:space="0" w:color="auto"/>
                          </w:divBdr>
                        </w:div>
                      </w:divsChild>
                    </w:div>
                    <w:div w:id="1953588936">
                      <w:marLeft w:val="0"/>
                      <w:marRight w:val="0"/>
                      <w:marTop w:val="0"/>
                      <w:marBottom w:val="0"/>
                      <w:divBdr>
                        <w:top w:val="none" w:sz="0" w:space="0" w:color="auto"/>
                        <w:left w:val="none" w:sz="0" w:space="0" w:color="auto"/>
                        <w:bottom w:val="none" w:sz="0" w:space="0" w:color="auto"/>
                        <w:right w:val="none" w:sz="0" w:space="0" w:color="auto"/>
                      </w:divBdr>
                      <w:divsChild>
                        <w:div w:id="17626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24039">
              <w:marLeft w:val="0"/>
              <w:marRight w:val="0"/>
              <w:marTop w:val="0"/>
              <w:marBottom w:val="0"/>
              <w:divBdr>
                <w:top w:val="none" w:sz="0" w:space="0" w:color="auto"/>
                <w:left w:val="none" w:sz="0" w:space="0" w:color="auto"/>
                <w:bottom w:val="none" w:sz="0" w:space="0" w:color="auto"/>
                <w:right w:val="none" w:sz="0" w:space="0" w:color="auto"/>
              </w:divBdr>
            </w:div>
            <w:div w:id="1464082872">
              <w:marLeft w:val="0"/>
              <w:marRight w:val="0"/>
              <w:marTop w:val="0"/>
              <w:marBottom w:val="0"/>
              <w:divBdr>
                <w:top w:val="none" w:sz="0" w:space="0" w:color="auto"/>
                <w:left w:val="none" w:sz="0" w:space="0" w:color="auto"/>
                <w:bottom w:val="none" w:sz="0" w:space="0" w:color="auto"/>
                <w:right w:val="none" w:sz="0" w:space="0" w:color="auto"/>
              </w:divBdr>
            </w:div>
            <w:div w:id="1499661458">
              <w:marLeft w:val="0"/>
              <w:marRight w:val="0"/>
              <w:marTop w:val="0"/>
              <w:marBottom w:val="0"/>
              <w:divBdr>
                <w:top w:val="none" w:sz="0" w:space="0" w:color="auto"/>
                <w:left w:val="none" w:sz="0" w:space="0" w:color="auto"/>
                <w:bottom w:val="none" w:sz="0" w:space="0" w:color="auto"/>
                <w:right w:val="none" w:sz="0" w:space="0" w:color="auto"/>
              </w:divBdr>
            </w:div>
          </w:divsChild>
        </w:div>
        <w:div w:id="1940794937">
          <w:marLeft w:val="0"/>
          <w:marRight w:val="0"/>
          <w:marTop w:val="0"/>
          <w:marBottom w:val="0"/>
          <w:divBdr>
            <w:top w:val="none" w:sz="0" w:space="0" w:color="auto"/>
            <w:left w:val="none" w:sz="0" w:space="0" w:color="auto"/>
            <w:bottom w:val="none" w:sz="0" w:space="0" w:color="auto"/>
            <w:right w:val="none" w:sz="0" w:space="0" w:color="auto"/>
          </w:divBdr>
          <w:divsChild>
            <w:div w:id="249970749">
              <w:marLeft w:val="0"/>
              <w:marRight w:val="0"/>
              <w:marTop w:val="30"/>
              <w:marBottom w:val="30"/>
              <w:divBdr>
                <w:top w:val="none" w:sz="0" w:space="0" w:color="auto"/>
                <w:left w:val="none" w:sz="0" w:space="0" w:color="auto"/>
                <w:bottom w:val="none" w:sz="0" w:space="0" w:color="auto"/>
                <w:right w:val="none" w:sz="0" w:space="0" w:color="auto"/>
              </w:divBdr>
              <w:divsChild>
                <w:div w:id="250168779">
                  <w:marLeft w:val="0"/>
                  <w:marRight w:val="0"/>
                  <w:marTop w:val="0"/>
                  <w:marBottom w:val="0"/>
                  <w:divBdr>
                    <w:top w:val="none" w:sz="0" w:space="0" w:color="auto"/>
                    <w:left w:val="none" w:sz="0" w:space="0" w:color="auto"/>
                    <w:bottom w:val="none" w:sz="0" w:space="0" w:color="auto"/>
                    <w:right w:val="none" w:sz="0" w:space="0" w:color="auto"/>
                  </w:divBdr>
                  <w:divsChild>
                    <w:div w:id="1788429427">
                      <w:marLeft w:val="0"/>
                      <w:marRight w:val="0"/>
                      <w:marTop w:val="0"/>
                      <w:marBottom w:val="0"/>
                      <w:divBdr>
                        <w:top w:val="none" w:sz="0" w:space="0" w:color="auto"/>
                        <w:left w:val="none" w:sz="0" w:space="0" w:color="auto"/>
                        <w:bottom w:val="none" w:sz="0" w:space="0" w:color="auto"/>
                        <w:right w:val="none" w:sz="0" w:space="0" w:color="auto"/>
                      </w:divBdr>
                    </w:div>
                  </w:divsChild>
                </w:div>
                <w:div w:id="255481740">
                  <w:marLeft w:val="0"/>
                  <w:marRight w:val="0"/>
                  <w:marTop w:val="0"/>
                  <w:marBottom w:val="0"/>
                  <w:divBdr>
                    <w:top w:val="none" w:sz="0" w:space="0" w:color="auto"/>
                    <w:left w:val="none" w:sz="0" w:space="0" w:color="auto"/>
                    <w:bottom w:val="none" w:sz="0" w:space="0" w:color="auto"/>
                    <w:right w:val="none" w:sz="0" w:space="0" w:color="auto"/>
                  </w:divBdr>
                  <w:divsChild>
                    <w:div w:id="1651253070">
                      <w:marLeft w:val="0"/>
                      <w:marRight w:val="0"/>
                      <w:marTop w:val="0"/>
                      <w:marBottom w:val="0"/>
                      <w:divBdr>
                        <w:top w:val="none" w:sz="0" w:space="0" w:color="auto"/>
                        <w:left w:val="none" w:sz="0" w:space="0" w:color="auto"/>
                        <w:bottom w:val="none" w:sz="0" w:space="0" w:color="auto"/>
                        <w:right w:val="none" w:sz="0" w:space="0" w:color="auto"/>
                      </w:divBdr>
                    </w:div>
                  </w:divsChild>
                </w:div>
                <w:div w:id="260265958">
                  <w:marLeft w:val="0"/>
                  <w:marRight w:val="0"/>
                  <w:marTop w:val="0"/>
                  <w:marBottom w:val="0"/>
                  <w:divBdr>
                    <w:top w:val="none" w:sz="0" w:space="0" w:color="auto"/>
                    <w:left w:val="none" w:sz="0" w:space="0" w:color="auto"/>
                    <w:bottom w:val="none" w:sz="0" w:space="0" w:color="auto"/>
                    <w:right w:val="none" w:sz="0" w:space="0" w:color="auto"/>
                  </w:divBdr>
                  <w:divsChild>
                    <w:div w:id="1320620577">
                      <w:marLeft w:val="0"/>
                      <w:marRight w:val="0"/>
                      <w:marTop w:val="0"/>
                      <w:marBottom w:val="0"/>
                      <w:divBdr>
                        <w:top w:val="none" w:sz="0" w:space="0" w:color="auto"/>
                        <w:left w:val="none" w:sz="0" w:space="0" w:color="auto"/>
                        <w:bottom w:val="none" w:sz="0" w:space="0" w:color="auto"/>
                        <w:right w:val="none" w:sz="0" w:space="0" w:color="auto"/>
                      </w:divBdr>
                    </w:div>
                  </w:divsChild>
                </w:div>
                <w:div w:id="402408463">
                  <w:marLeft w:val="0"/>
                  <w:marRight w:val="0"/>
                  <w:marTop w:val="0"/>
                  <w:marBottom w:val="0"/>
                  <w:divBdr>
                    <w:top w:val="none" w:sz="0" w:space="0" w:color="auto"/>
                    <w:left w:val="none" w:sz="0" w:space="0" w:color="auto"/>
                    <w:bottom w:val="none" w:sz="0" w:space="0" w:color="auto"/>
                    <w:right w:val="none" w:sz="0" w:space="0" w:color="auto"/>
                  </w:divBdr>
                  <w:divsChild>
                    <w:div w:id="691229582">
                      <w:marLeft w:val="0"/>
                      <w:marRight w:val="0"/>
                      <w:marTop w:val="0"/>
                      <w:marBottom w:val="0"/>
                      <w:divBdr>
                        <w:top w:val="none" w:sz="0" w:space="0" w:color="auto"/>
                        <w:left w:val="none" w:sz="0" w:space="0" w:color="auto"/>
                        <w:bottom w:val="none" w:sz="0" w:space="0" w:color="auto"/>
                        <w:right w:val="none" w:sz="0" w:space="0" w:color="auto"/>
                      </w:divBdr>
                    </w:div>
                  </w:divsChild>
                </w:div>
                <w:div w:id="415367312">
                  <w:marLeft w:val="0"/>
                  <w:marRight w:val="0"/>
                  <w:marTop w:val="0"/>
                  <w:marBottom w:val="0"/>
                  <w:divBdr>
                    <w:top w:val="none" w:sz="0" w:space="0" w:color="auto"/>
                    <w:left w:val="none" w:sz="0" w:space="0" w:color="auto"/>
                    <w:bottom w:val="none" w:sz="0" w:space="0" w:color="auto"/>
                    <w:right w:val="none" w:sz="0" w:space="0" w:color="auto"/>
                  </w:divBdr>
                  <w:divsChild>
                    <w:div w:id="121925040">
                      <w:marLeft w:val="0"/>
                      <w:marRight w:val="0"/>
                      <w:marTop w:val="0"/>
                      <w:marBottom w:val="0"/>
                      <w:divBdr>
                        <w:top w:val="none" w:sz="0" w:space="0" w:color="auto"/>
                        <w:left w:val="none" w:sz="0" w:space="0" w:color="auto"/>
                        <w:bottom w:val="none" w:sz="0" w:space="0" w:color="auto"/>
                        <w:right w:val="none" w:sz="0" w:space="0" w:color="auto"/>
                      </w:divBdr>
                    </w:div>
                  </w:divsChild>
                </w:div>
                <w:div w:id="491220656">
                  <w:marLeft w:val="0"/>
                  <w:marRight w:val="0"/>
                  <w:marTop w:val="0"/>
                  <w:marBottom w:val="0"/>
                  <w:divBdr>
                    <w:top w:val="none" w:sz="0" w:space="0" w:color="auto"/>
                    <w:left w:val="none" w:sz="0" w:space="0" w:color="auto"/>
                    <w:bottom w:val="none" w:sz="0" w:space="0" w:color="auto"/>
                    <w:right w:val="none" w:sz="0" w:space="0" w:color="auto"/>
                  </w:divBdr>
                  <w:divsChild>
                    <w:div w:id="1769693065">
                      <w:marLeft w:val="0"/>
                      <w:marRight w:val="0"/>
                      <w:marTop w:val="0"/>
                      <w:marBottom w:val="0"/>
                      <w:divBdr>
                        <w:top w:val="none" w:sz="0" w:space="0" w:color="auto"/>
                        <w:left w:val="none" w:sz="0" w:space="0" w:color="auto"/>
                        <w:bottom w:val="none" w:sz="0" w:space="0" w:color="auto"/>
                        <w:right w:val="none" w:sz="0" w:space="0" w:color="auto"/>
                      </w:divBdr>
                    </w:div>
                  </w:divsChild>
                </w:div>
                <w:div w:id="777988167">
                  <w:marLeft w:val="0"/>
                  <w:marRight w:val="0"/>
                  <w:marTop w:val="0"/>
                  <w:marBottom w:val="0"/>
                  <w:divBdr>
                    <w:top w:val="none" w:sz="0" w:space="0" w:color="auto"/>
                    <w:left w:val="none" w:sz="0" w:space="0" w:color="auto"/>
                    <w:bottom w:val="none" w:sz="0" w:space="0" w:color="auto"/>
                    <w:right w:val="none" w:sz="0" w:space="0" w:color="auto"/>
                  </w:divBdr>
                  <w:divsChild>
                    <w:div w:id="145173328">
                      <w:marLeft w:val="0"/>
                      <w:marRight w:val="0"/>
                      <w:marTop w:val="0"/>
                      <w:marBottom w:val="0"/>
                      <w:divBdr>
                        <w:top w:val="none" w:sz="0" w:space="0" w:color="auto"/>
                        <w:left w:val="none" w:sz="0" w:space="0" w:color="auto"/>
                        <w:bottom w:val="none" w:sz="0" w:space="0" w:color="auto"/>
                        <w:right w:val="none" w:sz="0" w:space="0" w:color="auto"/>
                      </w:divBdr>
                    </w:div>
                  </w:divsChild>
                </w:div>
                <w:div w:id="1033765964">
                  <w:marLeft w:val="0"/>
                  <w:marRight w:val="0"/>
                  <w:marTop w:val="0"/>
                  <w:marBottom w:val="0"/>
                  <w:divBdr>
                    <w:top w:val="none" w:sz="0" w:space="0" w:color="auto"/>
                    <w:left w:val="none" w:sz="0" w:space="0" w:color="auto"/>
                    <w:bottom w:val="none" w:sz="0" w:space="0" w:color="auto"/>
                    <w:right w:val="none" w:sz="0" w:space="0" w:color="auto"/>
                  </w:divBdr>
                  <w:divsChild>
                    <w:div w:id="1254893832">
                      <w:marLeft w:val="0"/>
                      <w:marRight w:val="0"/>
                      <w:marTop w:val="0"/>
                      <w:marBottom w:val="0"/>
                      <w:divBdr>
                        <w:top w:val="none" w:sz="0" w:space="0" w:color="auto"/>
                        <w:left w:val="none" w:sz="0" w:space="0" w:color="auto"/>
                        <w:bottom w:val="none" w:sz="0" w:space="0" w:color="auto"/>
                        <w:right w:val="none" w:sz="0" w:space="0" w:color="auto"/>
                      </w:divBdr>
                    </w:div>
                  </w:divsChild>
                </w:div>
                <w:div w:id="1183586878">
                  <w:marLeft w:val="0"/>
                  <w:marRight w:val="0"/>
                  <w:marTop w:val="0"/>
                  <w:marBottom w:val="0"/>
                  <w:divBdr>
                    <w:top w:val="none" w:sz="0" w:space="0" w:color="auto"/>
                    <w:left w:val="none" w:sz="0" w:space="0" w:color="auto"/>
                    <w:bottom w:val="none" w:sz="0" w:space="0" w:color="auto"/>
                    <w:right w:val="none" w:sz="0" w:space="0" w:color="auto"/>
                  </w:divBdr>
                  <w:divsChild>
                    <w:div w:id="1456217489">
                      <w:marLeft w:val="0"/>
                      <w:marRight w:val="0"/>
                      <w:marTop w:val="0"/>
                      <w:marBottom w:val="0"/>
                      <w:divBdr>
                        <w:top w:val="none" w:sz="0" w:space="0" w:color="auto"/>
                        <w:left w:val="none" w:sz="0" w:space="0" w:color="auto"/>
                        <w:bottom w:val="none" w:sz="0" w:space="0" w:color="auto"/>
                        <w:right w:val="none" w:sz="0" w:space="0" w:color="auto"/>
                      </w:divBdr>
                    </w:div>
                  </w:divsChild>
                </w:div>
                <w:div w:id="1244418311">
                  <w:marLeft w:val="0"/>
                  <w:marRight w:val="0"/>
                  <w:marTop w:val="0"/>
                  <w:marBottom w:val="0"/>
                  <w:divBdr>
                    <w:top w:val="none" w:sz="0" w:space="0" w:color="auto"/>
                    <w:left w:val="none" w:sz="0" w:space="0" w:color="auto"/>
                    <w:bottom w:val="none" w:sz="0" w:space="0" w:color="auto"/>
                    <w:right w:val="none" w:sz="0" w:space="0" w:color="auto"/>
                  </w:divBdr>
                  <w:divsChild>
                    <w:div w:id="594676342">
                      <w:marLeft w:val="0"/>
                      <w:marRight w:val="0"/>
                      <w:marTop w:val="0"/>
                      <w:marBottom w:val="0"/>
                      <w:divBdr>
                        <w:top w:val="none" w:sz="0" w:space="0" w:color="auto"/>
                        <w:left w:val="none" w:sz="0" w:space="0" w:color="auto"/>
                        <w:bottom w:val="none" w:sz="0" w:space="0" w:color="auto"/>
                        <w:right w:val="none" w:sz="0" w:space="0" w:color="auto"/>
                      </w:divBdr>
                    </w:div>
                  </w:divsChild>
                </w:div>
                <w:div w:id="1310983014">
                  <w:marLeft w:val="0"/>
                  <w:marRight w:val="0"/>
                  <w:marTop w:val="0"/>
                  <w:marBottom w:val="0"/>
                  <w:divBdr>
                    <w:top w:val="none" w:sz="0" w:space="0" w:color="auto"/>
                    <w:left w:val="none" w:sz="0" w:space="0" w:color="auto"/>
                    <w:bottom w:val="none" w:sz="0" w:space="0" w:color="auto"/>
                    <w:right w:val="none" w:sz="0" w:space="0" w:color="auto"/>
                  </w:divBdr>
                  <w:divsChild>
                    <w:div w:id="605771737">
                      <w:marLeft w:val="0"/>
                      <w:marRight w:val="0"/>
                      <w:marTop w:val="0"/>
                      <w:marBottom w:val="0"/>
                      <w:divBdr>
                        <w:top w:val="none" w:sz="0" w:space="0" w:color="auto"/>
                        <w:left w:val="none" w:sz="0" w:space="0" w:color="auto"/>
                        <w:bottom w:val="none" w:sz="0" w:space="0" w:color="auto"/>
                        <w:right w:val="none" w:sz="0" w:space="0" w:color="auto"/>
                      </w:divBdr>
                    </w:div>
                  </w:divsChild>
                </w:div>
                <w:div w:id="1395393442">
                  <w:marLeft w:val="0"/>
                  <w:marRight w:val="0"/>
                  <w:marTop w:val="0"/>
                  <w:marBottom w:val="0"/>
                  <w:divBdr>
                    <w:top w:val="none" w:sz="0" w:space="0" w:color="auto"/>
                    <w:left w:val="none" w:sz="0" w:space="0" w:color="auto"/>
                    <w:bottom w:val="none" w:sz="0" w:space="0" w:color="auto"/>
                    <w:right w:val="none" w:sz="0" w:space="0" w:color="auto"/>
                  </w:divBdr>
                  <w:divsChild>
                    <w:div w:id="1037048029">
                      <w:marLeft w:val="0"/>
                      <w:marRight w:val="0"/>
                      <w:marTop w:val="0"/>
                      <w:marBottom w:val="0"/>
                      <w:divBdr>
                        <w:top w:val="none" w:sz="0" w:space="0" w:color="auto"/>
                        <w:left w:val="none" w:sz="0" w:space="0" w:color="auto"/>
                        <w:bottom w:val="none" w:sz="0" w:space="0" w:color="auto"/>
                        <w:right w:val="none" w:sz="0" w:space="0" w:color="auto"/>
                      </w:divBdr>
                    </w:div>
                  </w:divsChild>
                </w:div>
                <w:div w:id="1946813592">
                  <w:marLeft w:val="0"/>
                  <w:marRight w:val="0"/>
                  <w:marTop w:val="0"/>
                  <w:marBottom w:val="0"/>
                  <w:divBdr>
                    <w:top w:val="none" w:sz="0" w:space="0" w:color="auto"/>
                    <w:left w:val="none" w:sz="0" w:space="0" w:color="auto"/>
                    <w:bottom w:val="none" w:sz="0" w:space="0" w:color="auto"/>
                    <w:right w:val="none" w:sz="0" w:space="0" w:color="auto"/>
                  </w:divBdr>
                  <w:divsChild>
                    <w:div w:id="1229345794">
                      <w:marLeft w:val="0"/>
                      <w:marRight w:val="0"/>
                      <w:marTop w:val="0"/>
                      <w:marBottom w:val="0"/>
                      <w:divBdr>
                        <w:top w:val="none" w:sz="0" w:space="0" w:color="auto"/>
                        <w:left w:val="none" w:sz="0" w:space="0" w:color="auto"/>
                        <w:bottom w:val="none" w:sz="0" w:space="0" w:color="auto"/>
                        <w:right w:val="none" w:sz="0" w:space="0" w:color="auto"/>
                      </w:divBdr>
                    </w:div>
                  </w:divsChild>
                </w:div>
                <w:div w:id="1962691194">
                  <w:marLeft w:val="0"/>
                  <w:marRight w:val="0"/>
                  <w:marTop w:val="0"/>
                  <w:marBottom w:val="0"/>
                  <w:divBdr>
                    <w:top w:val="none" w:sz="0" w:space="0" w:color="auto"/>
                    <w:left w:val="none" w:sz="0" w:space="0" w:color="auto"/>
                    <w:bottom w:val="none" w:sz="0" w:space="0" w:color="auto"/>
                    <w:right w:val="none" w:sz="0" w:space="0" w:color="auto"/>
                  </w:divBdr>
                  <w:divsChild>
                    <w:div w:id="1115560678">
                      <w:marLeft w:val="0"/>
                      <w:marRight w:val="0"/>
                      <w:marTop w:val="0"/>
                      <w:marBottom w:val="0"/>
                      <w:divBdr>
                        <w:top w:val="none" w:sz="0" w:space="0" w:color="auto"/>
                        <w:left w:val="none" w:sz="0" w:space="0" w:color="auto"/>
                        <w:bottom w:val="none" w:sz="0" w:space="0" w:color="auto"/>
                        <w:right w:val="none" w:sz="0" w:space="0" w:color="auto"/>
                      </w:divBdr>
                    </w:div>
                  </w:divsChild>
                </w:div>
                <w:div w:id="2054228348">
                  <w:marLeft w:val="0"/>
                  <w:marRight w:val="0"/>
                  <w:marTop w:val="0"/>
                  <w:marBottom w:val="0"/>
                  <w:divBdr>
                    <w:top w:val="none" w:sz="0" w:space="0" w:color="auto"/>
                    <w:left w:val="none" w:sz="0" w:space="0" w:color="auto"/>
                    <w:bottom w:val="none" w:sz="0" w:space="0" w:color="auto"/>
                    <w:right w:val="none" w:sz="0" w:space="0" w:color="auto"/>
                  </w:divBdr>
                  <w:divsChild>
                    <w:div w:id="4187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131786">
      <w:bodyDiv w:val="1"/>
      <w:marLeft w:val="0"/>
      <w:marRight w:val="0"/>
      <w:marTop w:val="0"/>
      <w:marBottom w:val="0"/>
      <w:divBdr>
        <w:top w:val="none" w:sz="0" w:space="0" w:color="auto"/>
        <w:left w:val="none" w:sz="0" w:space="0" w:color="auto"/>
        <w:bottom w:val="none" w:sz="0" w:space="0" w:color="auto"/>
        <w:right w:val="none" w:sz="0" w:space="0" w:color="auto"/>
      </w:divBdr>
      <w:divsChild>
        <w:div w:id="138739848">
          <w:marLeft w:val="0"/>
          <w:marRight w:val="0"/>
          <w:marTop w:val="0"/>
          <w:marBottom w:val="0"/>
          <w:divBdr>
            <w:top w:val="none" w:sz="0" w:space="0" w:color="auto"/>
            <w:left w:val="none" w:sz="0" w:space="0" w:color="auto"/>
            <w:bottom w:val="none" w:sz="0" w:space="0" w:color="auto"/>
            <w:right w:val="none" w:sz="0" w:space="0" w:color="auto"/>
          </w:divBdr>
          <w:divsChild>
            <w:div w:id="921985585">
              <w:marLeft w:val="0"/>
              <w:marRight w:val="0"/>
              <w:marTop w:val="30"/>
              <w:marBottom w:val="30"/>
              <w:divBdr>
                <w:top w:val="none" w:sz="0" w:space="0" w:color="auto"/>
                <w:left w:val="none" w:sz="0" w:space="0" w:color="auto"/>
                <w:bottom w:val="none" w:sz="0" w:space="0" w:color="auto"/>
                <w:right w:val="none" w:sz="0" w:space="0" w:color="auto"/>
              </w:divBdr>
              <w:divsChild>
                <w:div w:id="260376397">
                  <w:marLeft w:val="0"/>
                  <w:marRight w:val="0"/>
                  <w:marTop w:val="0"/>
                  <w:marBottom w:val="0"/>
                  <w:divBdr>
                    <w:top w:val="none" w:sz="0" w:space="0" w:color="auto"/>
                    <w:left w:val="none" w:sz="0" w:space="0" w:color="auto"/>
                    <w:bottom w:val="none" w:sz="0" w:space="0" w:color="auto"/>
                    <w:right w:val="none" w:sz="0" w:space="0" w:color="auto"/>
                  </w:divBdr>
                  <w:divsChild>
                    <w:div w:id="965356437">
                      <w:marLeft w:val="0"/>
                      <w:marRight w:val="0"/>
                      <w:marTop w:val="0"/>
                      <w:marBottom w:val="0"/>
                      <w:divBdr>
                        <w:top w:val="none" w:sz="0" w:space="0" w:color="auto"/>
                        <w:left w:val="none" w:sz="0" w:space="0" w:color="auto"/>
                        <w:bottom w:val="none" w:sz="0" w:space="0" w:color="auto"/>
                        <w:right w:val="none" w:sz="0" w:space="0" w:color="auto"/>
                      </w:divBdr>
                    </w:div>
                  </w:divsChild>
                </w:div>
                <w:div w:id="353532362">
                  <w:marLeft w:val="0"/>
                  <w:marRight w:val="0"/>
                  <w:marTop w:val="0"/>
                  <w:marBottom w:val="0"/>
                  <w:divBdr>
                    <w:top w:val="none" w:sz="0" w:space="0" w:color="auto"/>
                    <w:left w:val="none" w:sz="0" w:space="0" w:color="auto"/>
                    <w:bottom w:val="none" w:sz="0" w:space="0" w:color="auto"/>
                    <w:right w:val="none" w:sz="0" w:space="0" w:color="auto"/>
                  </w:divBdr>
                  <w:divsChild>
                    <w:div w:id="1091970141">
                      <w:marLeft w:val="0"/>
                      <w:marRight w:val="0"/>
                      <w:marTop w:val="0"/>
                      <w:marBottom w:val="0"/>
                      <w:divBdr>
                        <w:top w:val="none" w:sz="0" w:space="0" w:color="auto"/>
                        <w:left w:val="none" w:sz="0" w:space="0" w:color="auto"/>
                        <w:bottom w:val="none" w:sz="0" w:space="0" w:color="auto"/>
                        <w:right w:val="none" w:sz="0" w:space="0" w:color="auto"/>
                      </w:divBdr>
                    </w:div>
                  </w:divsChild>
                </w:div>
                <w:div w:id="707292079">
                  <w:marLeft w:val="0"/>
                  <w:marRight w:val="0"/>
                  <w:marTop w:val="0"/>
                  <w:marBottom w:val="0"/>
                  <w:divBdr>
                    <w:top w:val="none" w:sz="0" w:space="0" w:color="auto"/>
                    <w:left w:val="none" w:sz="0" w:space="0" w:color="auto"/>
                    <w:bottom w:val="none" w:sz="0" w:space="0" w:color="auto"/>
                    <w:right w:val="none" w:sz="0" w:space="0" w:color="auto"/>
                  </w:divBdr>
                  <w:divsChild>
                    <w:div w:id="1366784013">
                      <w:marLeft w:val="0"/>
                      <w:marRight w:val="0"/>
                      <w:marTop w:val="0"/>
                      <w:marBottom w:val="0"/>
                      <w:divBdr>
                        <w:top w:val="none" w:sz="0" w:space="0" w:color="auto"/>
                        <w:left w:val="none" w:sz="0" w:space="0" w:color="auto"/>
                        <w:bottom w:val="none" w:sz="0" w:space="0" w:color="auto"/>
                        <w:right w:val="none" w:sz="0" w:space="0" w:color="auto"/>
                      </w:divBdr>
                    </w:div>
                  </w:divsChild>
                </w:div>
                <w:div w:id="982391925">
                  <w:marLeft w:val="0"/>
                  <w:marRight w:val="0"/>
                  <w:marTop w:val="0"/>
                  <w:marBottom w:val="0"/>
                  <w:divBdr>
                    <w:top w:val="none" w:sz="0" w:space="0" w:color="auto"/>
                    <w:left w:val="none" w:sz="0" w:space="0" w:color="auto"/>
                    <w:bottom w:val="none" w:sz="0" w:space="0" w:color="auto"/>
                    <w:right w:val="none" w:sz="0" w:space="0" w:color="auto"/>
                  </w:divBdr>
                  <w:divsChild>
                    <w:div w:id="989014714">
                      <w:marLeft w:val="0"/>
                      <w:marRight w:val="0"/>
                      <w:marTop w:val="0"/>
                      <w:marBottom w:val="0"/>
                      <w:divBdr>
                        <w:top w:val="none" w:sz="0" w:space="0" w:color="auto"/>
                        <w:left w:val="none" w:sz="0" w:space="0" w:color="auto"/>
                        <w:bottom w:val="none" w:sz="0" w:space="0" w:color="auto"/>
                        <w:right w:val="none" w:sz="0" w:space="0" w:color="auto"/>
                      </w:divBdr>
                    </w:div>
                  </w:divsChild>
                </w:div>
                <w:div w:id="997196859">
                  <w:marLeft w:val="0"/>
                  <w:marRight w:val="0"/>
                  <w:marTop w:val="0"/>
                  <w:marBottom w:val="0"/>
                  <w:divBdr>
                    <w:top w:val="none" w:sz="0" w:space="0" w:color="auto"/>
                    <w:left w:val="none" w:sz="0" w:space="0" w:color="auto"/>
                    <w:bottom w:val="none" w:sz="0" w:space="0" w:color="auto"/>
                    <w:right w:val="none" w:sz="0" w:space="0" w:color="auto"/>
                  </w:divBdr>
                  <w:divsChild>
                    <w:div w:id="792553661">
                      <w:marLeft w:val="0"/>
                      <w:marRight w:val="0"/>
                      <w:marTop w:val="0"/>
                      <w:marBottom w:val="0"/>
                      <w:divBdr>
                        <w:top w:val="none" w:sz="0" w:space="0" w:color="auto"/>
                        <w:left w:val="none" w:sz="0" w:space="0" w:color="auto"/>
                        <w:bottom w:val="none" w:sz="0" w:space="0" w:color="auto"/>
                        <w:right w:val="none" w:sz="0" w:space="0" w:color="auto"/>
                      </w:divBdr>
                    </w:div>
                  </w:divsChild>
                </w:div>
                <w:div w:id="1133794199">
                  <w:marLeft w:val="0"/>
                  <w:marRight w:val="0"/>
                  <w:marTop w:val="0"/>
                  <w:marBottom w:val="0"/>
                  <w:divBdr>
                    <w:top w:val="none" w:sz="0" w:space="0" w:color="auto"/>
                    <w:left w:val="none" w:sz="0" w:space="0" w:color="auto"/>
                    <w:bottom w:val="none" w:sz="0" w:space="0" w:color="auto"/>
                    <w:right w:val="none" w:sz="0" w:space="0" w:color="auto"/>
                  </w:divBdr>
                  <w:divsChild>
                    <w:div w:id="992679762">
                      <w:marLeft w:val="0"/>
                      <w:marRight w:val="0"/>
                      <w:marTop w:val="0"/>
                      <w:marBottom w:val="0"/>
                      <w:divBdr>
                        <w:top w:val="none" w:sz="0" w:space="0" w:color="auto"/>
                        <w:left w:val="none" w:sz="0" w:space="0" w:color="auto"/>
                        <w:bottom w:val="none" w:sz="0" w:space="0" w:color="auto"/>
                        <w:right w:val="none" w:sz="0" w:space="0" w:color="auto"/>
                      </w:divBdr>
                    </w:div>
                  </w:divsChild>
                </w:div>
                <w:div w:id="1185246061">
                  <w:marLeft w:val="0"/>
                  <w:marRight w:val="0"/>
                  <w:marTop w:val="0"/>
                  <w:marBottom w:val="0"/>
                  <w:divBdr>
                    <w:top w:val="none" w:sz="0" w:space="0" w:color="auto"/>
                    <w:left w:val="none" w:sz="0" w:space="0" w:color="auto"/>
                    <w:bottom w:val="none" w:sz="0" w:space="0" w:color="auto"/>
                    <w:right w:val="none" w:sz="0" w:space="0" w:color="auto"/>
                  </w:divBdr>
                  <w:divsChild>
                    <w:div w:id="1849366995">
                      <w:marLeft w:val="0"/>
                      <w:marRight w:val="0"/>
                      <w:marTop w:val="0"/>
                      <w:marBottom w:val="0"/>
                      <w:divBdr>
                        <w:top w:val="none" w:sz="0" w:space="0" w:color="auto"/>
                        <w:left w:val="none" w:sz="0" w:space="0" w:color="auto"/>
                        <w:bottom w:val="none" w:sz="0" w:space="0" w:color="auto"/>
                        <w:right w:val="none" w:sz="0" w:space="0" w:color="auto"/>
                      </w:divBdr>
                    </w:div>
                  </w:divsChild>
                </w:div>
                <w:div w:id="1465151712">
                  <w:marLeft w:val="0"/>
                  <w:marRight w:val="0"/>
                  <w:marTop w:val="0"/>
                  <w:marBottom w:val="0"/>
                  <w:divBdr>
                    <w:top w:val="none" w:sz="0" w:space="0" w:color="auto"/>
                    <w:left w:val="none" w:sz="0" w:space="0" w:color="auto"/>
                    <w:bottom w:val="none" w:sz="0" w:space="0" w:color="auto"/>
                    <w:right w:val="none" w:sz="0" w:space="0" w:color="auto"/>
                  </w:divBdr>
                  <w:divsChild>
                    <w:div w:id="1062367953">
                      <w:marLeft w:val="0"/>
                      <w:marRight w:val="0"/>
                      <w:marTop w:val="0"/>
                      <w:marBottom w:val="0"/>
                      <w:divBdr>
                        <w:top w:val="none" w:sz="0" w:space="0" w:color="auto"/>
                        <w:left w:val="none" w:sz="0" w:space="0" w:color="auto"/>
                        <w:bottom w:val="none" w:sz="0" w:space="0" w:color="auto"/>
                        <w:right w:val="none" w:sz="0" w:space="0" w:color="auto"/>
                      </w:divBdr>
                    </w:div>
                  </w:divsChild>
                </w:div>
                <w:div w:id="1525631816">
                  <w:marLeft w:val="0"/>
                  <w:marRight w:val="0"/>
                  <w:marTop w:val="0"/>
                  <w:marBottom w:val="0"/>
                  <w:divBdr>
                    <w:top w:val="none" w:sz="0" w:space="0" w:color="auto"/>
                    <w:left w:val="none" w:sz="0" w:space="0" w:color="auto"/>
                    <w:bottom w:val="none" w:sz="0" w:space="0" w:color="auto"/>
                    <w:right w:val="none" w:sz="0" w:space="0" w:color="auto"/>
                  </w:divBdr>
                  <w:divsChild>
                    <w:div w:id="1702242099">
                      <w:marLeft w:val="0"/>
                      <w:marRight w:val="0"/>
                      <w:marTop w:val="0"/>
                      <w:marBottom w:val="0"/>
                      <w:divBdr>
                        <w:top w:val="none" w:sz="0" w:space="0" w:color="auto"/>
                        <w:left w:val="none" w:sz="0" w:space="0" w:color="auto"/>
                        <w:bottom w:val="none" w:sz="0" w:space="0" w:color="auto"/>
                        <w:right w:val="none" w:sz="0" w:space="0" w:color="auto"/>
                      </w:divBdr>
                    </w:div>
                  </w:divsChild>
                </w:div>
                <w:div w:id="1754858491">
                  <w:marLeft w:val="0"/>
                  <w:marRight w:val="0"/>
                  <w:marTop w:val="0"/>
                  <w:marBottom w:val="0"/>
                  <w:divBdr>
                    <w:top w:val="none" w:sz="0" w:space="0" w:color="auto"/>
                    <w:left w:val="none" w:sz="0" w:space="0" w:color="auto"/>
                    <w:bottom w:val="none" w:sz="0" w:space="0" w:color="auto"/>
                    <w:right w:val="none" w:sz="0" w:space="0" w:color="auto"/>
                  </w:divBdr>
                  <w:divsChild>
                    <w:div w:id="1672179199">
                      <w:marLeft w:val="0"/>
                      <w:marRight w:val="0"/>
                      <w:marTop w:val="0"/>
                      <w:marBottom w:val="0"/>
                      <w:divBdr>
                        <w:top w:val="none" w:sz="0" w:space="0" w:color="auto"/>
                        <w:left w:val="none" w:sz="0" w:space="0" w:color="auto"/>
                        <w:bottom w:val="none" w:sz="0" w:space="0" w:color="auto"/>
                        <w:right w:val="none" w:sz="0" w:space="0" w:color="auto"/>
                      </w:divBdr>
                    </w:div>
                  </w:divsChild>
                </w:div>
                <w:div w:id="1867018384">
                  <w:marLeft w:val="0"/>
                  <w:marRight w:val="0"/>
                  <w:marTop w:val="0"/>
                  <w:marBottom w:val="0"/>
                  <w:divBdr>
                    <w:top w:val="none" w:sz="0" w:space="0" w:color="auto"/>
                    <w:left w:val="none" w:sz="0" w:space="0" w:color="auto"/>
                    <w:bottom w:val="none" w:sz="0" w:space="0" w:color="auto"/>
                    <w:right w:val="none" w:sz="0" w:space="0" w:color="auto"/>
                  </w:divBdr>
                  <w:divsChild>
                    <w:div w:id="1560090068">
                      <w:marLeft w:val="0"/>
                      <w:marRight w:val="0"/>
                      <w:marTop w:val="0"/>
                      <w:marBottom w:val="0"/>
                      <w:divBdr>
                        <w:top w:val="none" w:sz="0" w:space="0" w:color="auto"/>
                        <w:left w:val="none" w:sz="0" w:space="0" w:color="auto"/>
                        <w:bottom w:val="none" w:sz="0" w:space="0" w:color="auto"/>
                        <w:right w:val="none" w:sz="0" w:space="0" w:color="auto"/>
                      </w:divBdr>
                    </w:div>
                  </w:divsChild>
                </w:div>
                <w:div w:id="1873155082">
                  <w:marLeft w:val="0"/>
                  <w:marRight w:val="0"/>
                  <w:marTop w:val="0"/>
                  <w:marBottom w:val="0"/>
                  <w:divBdr>
                    <w:top w:val="none" w:sz="0" w:space="0" w:color="auto"/>
                    <w:left w:val="none" w:sz="0" w:space="0" w:color="auto"/>
                    <w:bottom w:val="none" w:sz="0" w:space="0" w:color="auto"/>
                    <w:right w:val="none" w:sz="0" w:space="0" w:color="auto"/>
                  </w:divBdr>
                  <w:divsChild>
                    <w:div w:id="12728247">
                      <w:marLeft w:val="0"/>
                      <w:marRight w:val="0"/>
                      <w:marTop w:val="0"/>
                      <w:marBottom w:val="0"/>
                      <w:divBdr>
                        <w:top w:val="none" w:sz="0" w:space="0" w:color="auto"/>
                        <w:left w:val="none" w:sz="0" w:space="0" w:color="auto"/>
                        <w:bottom w:val="none" w:sz="0" w:space="0" w:color="auto"/>
                        <w:right w:val="none" w:sz="0" w:space="0" w:color="auto"/>
                      </w:divBdr>
                    </w:div>
                  </w:divsChild>
                </w:div>
                <w:div w:id="1921476383">
                  <w:marLeft w:val="0"/>
                  <w:marRight w:val="0"/>
                  <w:marTop w:val="0"/>
                  <w:marBottom w:val="0"/>
                  <w:divBdr>
                    <w:top w:val="none" w:sz="0" w:space="0" w:color="auto"/>
                    <w:left w:val="none" w:sz="0" w:space="0" w:color="auto"/>
                    <w:bottom w:val="none" w:sz="0" w:space="0" w:color="auto"/>
                    <w:right w:val="none" w:sz="0" w:space="0" w:color="auto"/>
                  </w:divBdr>
                  <w:divsChild>
                    <w:div w:id="1175921719">
                      <w:marLeft w:val="0"/>
                      <w:marRight w:val="0"/>
                      <w:marTop w:val="0"/>
                      <w:marBottom w:val="0"/>
                      <w:divBdr>
                        <w:top w:val="none" w:sz="0" w:space="0" w:color="auto"/>
                        <w:left w:val="none" w:sz="0" w:space="0" w:color="auto"/>
                        <w:bottom w:val="none" w:sz="0" w:space="0" w:color="auto"/>
                        <w:right w:val="none" w:sz="0" w:space="0" w:color="auto"/>
                      </w:divBdr>
                    </w:div>
                  </w:divsChild>
                </w:div>
                <w:div w:id="1963414422">
                  <w:marLeft w:val="0"/>
                  <w:marRight w:val="0"/>
                  <w:marTop w:val="0"/>
                  <w:marBottom w:val="0"/>
                  <w:divBdr>
                    <w:top w:val="none" w:sz="0" w:space="0" w:color="auto"/>
                    <w:left w:val="none" w:sz="0" w:space="0" w:color="auto"/>
                    <w:bottom w:val="none" w:sz="0" w:space="0" w:color="auto"/>
                    <w:right w:val="none" w:sz="0" w:space="0" w:color="auto"/>
                  </w:divBdr>
                  <w:divsChild>
                    <w:div w:id="2065370316">
                      <w:marLeft w:val="0"/>
                      <w:marRight w:val="0"/>
                      <w:marTop w:val="0"/>
                      <w:marBottom w:val="0"/>
                      <w:divBdr>
                        <w:top w:val="none" w:sz="0" w:space="0" w:color="auto"/>
                        <w:left w:val="none" w:sz="0" w:space="0" w:color="auto"/>
                        <w:bottom w:val="none" w:sz="0" w:space="0" w:color="auto"/>
                        <w:right w:val="none" w:sz="0" w:space="0" w:color="auto"/>
                      </w:divBdr>
                    </w:div>
                  </w:divsChild>
                </w:div>
                <w:div w:id="1966613473">
                  <w:marLeft w:val="0"/>
                  <w:marRight w:val="0"/>
                  <w:marTop w:val="0"/>
                  <w:marBottom w:val="0"/>
                  <w:divBdr>
                    <w:top w:val="none" w:sz="0" w:space="0" w:color="auto"/>
                    <w:left w:val="none" w:sz="0" w:space="0" w:color="auto"/>
                    <w:bottom w:val="none" w:sz="0" w:space="0" w:color="auto"/>
                    <w:right w:val="none" w:sz="0" w:space="0" w:color="auto"/>
                  </w:divBdr>
                  <w:divsChild>
                    <w:div w:id="11330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3226">
          <w:marLeft w:val="0"/>
          <w:marRight w:val="0"/>
          <w:marTop w:val="0"/>
          <w:marBottom w:val="0"/>
          <w:divBdr>
            <w:top w:val="none" w:sz="0" w:space="0" w:color="auto"/>
            <w:left w:val="none" w:sz="0" w:space="0" w:color="auto"/>
            <w:bottom w:val="none" w:sz="0" w:space="0" w:color="auto"/>
            <w:right w:val="none" w:sz="0" w:space="0" w:color="auto"/>
          </w:divBdr>
          <w:divsChild>
            <w:div w:id="155197237">
              <w:marLeft w:val="0"/>
              <w:marRight w:val="0"/>
              <w:marTop w:val="0"/>
              <w:marBottom w:val="0"/>
              <w:divBdr>
                <w:top w:val="none" w:sz="0" w:space="0" w:color="auto"/>
                <w:left w:val="none" w:sz="0" w:space="0" w:color="auto"/>
                <w:bottom w:val="none" w:sz="0" w:space="0" w:color="auto"/>
                <w:right w:val="none" w:sz="0" w:space="0" w:color="auto"/>
              </w:divBdr>
              <w:divsChild>
                <w:div w:id="490830470">
                  <w:marLeft w:val="0"/>
                  <w:marRight w:val="0"/>
                  <w:marTop w:val="30"/>
                  <w:marBottom w:val="30"/>
                  <w:divBdr>
                    <w:top w:val="none" w:sz="0" w:space="0" w:color="auto"/>
                    <w:left w:val="none" w:sz="0" w:space="0" w:color="auto"/>
                    <w:bottom w:val="none" w:sz="0" w:space="0" w:color="auto"/>
                    <w:right w:val="none" w:sz="0" w:space="0" w:color="auto"/>
                  </w:divBdr>
                  <w:divsChild>
                    <w:div w:id="208683951">
                      <w:marLeft w:val="0"/>
                      <w:marRight w:val="0"/>
                      <w:marTop w:val="0"/>
                      <w:marBottom w:val="0"/>
                      <w:divBdr>
                        <w:top w:val="none" w:sz="0" w:space="0" w:color="auto"/>
                        <w:left w:val="none" w:sz="0" w:space="0" w:color="auto"/>
                        <w:bottom w:val="none" w:sz="0" w:space="0" w:color="auto"/>
                        <w:right w:val="none" w:sz="0" w:space="0" w:color="auto"/>
                      </w:divBdr>
                      <w:divsChild>
                        <w:div w:id="956253641">
                          <w:marLeft w:val="0"/>
                          <w:marRight w:val="0"/>
                          <w:marTop w:val="0"/>
                          <w:marBottom w:val="0"/>
                          <w:divBdr>
                            <w:top w:val="none" w:sz="0" w:space="0" w:color="auto"/>
                            <w:left w:val="none" w:sz="0" w:space="0" w:color="auto"/>
                            <w:bottom w:val="none" w:sz="0" w:space="0" w:color="auto"/>
                            <w:right w:val="none" w:sz="0" w:space="0" w:color="auto"/>
                          </w:divBdr>
                        </w:div>
                      </w:divsChild>
                    </w:div>
                    <w:div w:id="1417938215">
                      <w:marLeft w:val="0"/>
                      <w:marRight w:val="0"/>
                      <w:marTop w:val="0"/>
                      <w:marBottom w:val="0"/>
                      <w:divBdr>
                        <w:top w:val="none" w:sz="0" w:space="0" w:color="auto"/>
                        <w:left w:val="none" w:sz="0" w:space="0" w:color="auto"/>
                        <w:bottom w:val="none" w:sz="0" w:space="0" w:color="auto"/>
                        <w:right w:val="none" w:sz="0" w:space="0" w:color="auto"/>
                      </w:divBdr>
                      <w:divsChild>
                        <w:div w:id="1416125857">
                          <w:marLeft w:val="0"/>
                          <w:marRight w:val="0"/>
                          <w:marTop w:val="0"/>
                          <w:marBottom w:val="0"/>
                          <w:divBdr>
                            <w:top w:val="none" w:sz="0" w:space="0" w:color="auto"/>
                            <w:left w:val="none" w:sz="0" w:space="0" w:color="auto"/>
                            <w:bottom w:val="none" w:sz="0" w:space="0" w:color="auto"/>
                            <w:right w:val="none" w:sz="0" w:space="0" w:color="auto"/>
                          </w:divBdr>
                        </w:div>
                      </w:divsChild>
                    </w:div>
                    <w:div w:id="1979870726">
                      <w:marLeft w:val="0"/>
                      <w:marRight w:val="0"/>
                      <w:marTop w:val="0"/>
                      <w:marBottom w:val="0"/>
                      <w:divBdr>
                        <w:top w:val="none" w:sz="0" w:space="0" w:color="auto"/>
                        <w:left w:val="none" w:sz="0" w:space="0" w:color="auto"/>
                        <w:bottom w:val="none" w:sz="0" w:space="0" w:color="auto"/>
                        <w:right w:val="none" w:sz="0" w:space="0" w:color="auto"/>
                      </w:divBdr>
                      <w:divsChild>
                        <w:div w:id="861549135">
                          <w:marLeft w:val="0"/>
                          <w:marRight w:val="0"/>
                          <w:marTop w:val="0"/>
                          <w:marBottom w:val="0"/>
                          <w:divBdr>
                            <w:top w:val="none" w:sz="0" w:space="0" w:color="auto"/>
                            <w:left w:val="none" w:sz="0" w:space="0" w:color="auto"/>
                            <w:bottom w:val="none" w:sz="0" w:space="0" w:color="auto"/>
                            <w:right w:val="none" w:sz="0" w:space="0" w:color="auto"/>
                          </w:divBdr>
                        </w:div>
                      </w:divsChild>
                    </w:div>
                    <w:div w:id="2122531232">
                      <w:marLeft w:val="0"/>
                      <w:marRight w:val="0"/>
                      <w:marTop w:val="0"/>
                      <w:marBottom w:val="0"/>
                      <w:divBdr>
                        <w:top w:val="none" w:sz="0" w:space="0" w:color="auto"/>
                        <w:left w:val="none" w:sz="0" w:space="0" w:color="auto"/>
                        <w:bottom w:val="none" w:sz="0" w:space="0" w:color="auto"/>
                        <w:right w:val="none" w:sz="0" w:space="0" w:color="auto"/>
                      </w:divBdr>
                      <w:divsChild>
                        <w:div w:id="10940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7486">
              <w:marLeft w:val="0"/>
              <w:marRight w:val="0"/>
              <w:marTop w:val="0"/>
              <w:marBottom w:val="0"/>
              <w:divBdr>
                <w:top w:val="none" w:sz="0" w:space="0" w:color="auto"/>
                <w:left w:val="none" w:sz="0" w:space="0" w:color="auto"/>
                <w:bottom w:val="none" w:sz="0" w:space="0" w:color="auto"/>
                <w:right w:val="none" w:sz="0" w:space="0" w:color="auto"/>
              </w:divBdr>
            </w:div>
            <w:div w:id="1590650919">
              <w:marLeft w:val="0"/>
              <w:marRight w:val="0"/>
              <w:marTop w:val="0"/>
              <w:marBottom w:val="0"/>
              <w:divBdr>
                <w:top w:val="none" w:sz="0" w:space="0" w:color="auto"/>
                <w:left w:val="none" w:sz="0" w:space="0" w:color="auto"/>
                <w:bottom w:val="none" w:sz="0" w:space="0" w:color="auto"/>
                <w:right w:val="none" w:sz="0" w:space="0" w:color="auto"/>
              </w:divBdr>
            </w:div>
            <w:div w:id="1779570026">
              <w:marLeft w:val="0"/>
              <w:marRight w:val="0"/>
              <w:marTop w:val="0"/>
              <w:marBottom w:val="0"/>
              <w:divBdr>
                <w:top w:val="none" w:sz="0" w:space="0" w:color="auto"/>
                <w:left w:val="none" w:sz="0" w:space="0" w:color="auto"/>
                <w:bottom w:val="none" w:sz="0" w:space="0" w:color="auto"/>
                <w:right w:val="none" w:sz="0" w:space="0" w:color="auto"/>
              </w:divBdr>
            </w:div>
            <w:div w:id="1853297659">
              <w:marLeft w:val="0"/>
              <w:marRight w:val="0"/>
              <w:marTop w:val="0"/>
              <w:marBottom w:val="0"/>
              <w:divBdr>
                <w:top w:val="none" w:sz="0" w:space="0" w:color="auto"/>
                <w:left w:val="none" w:sz="0" w:space="0" w:color="auto"/>
                <w:bottom w:val="none" w:sz="0" w:space="0" w:color="auto"/>
                <w:right w:val="none" w:sz="0" w:space="0" w:color="auto"/>
              </w:divBdr>
              <w:divsChild>
                <w:div w:id="768623754">
                  <w:marLeft w:val="0"/>
                  <w:marRight w:val="0"/>
                  <w:marTop w:val="30"/>
                  <w:marBottom w:val="30"/>
                  <w:divBdr>
                    <w:top w:val="none" w:sz="0" w:space="0" w:color="auto"/>
                    <w:left w:val="none" w:sz="0" w:space="0" w:color="auto"/>
                    <w:bottom w:val="none" w:sz="0" w:space="0" w:color="auto"/>
                    <w:right w:val="none" w:sz="0" w:space="0" w:color="auto"/>
                  </w:divBdr>
                  <w:divsChild>
                    <w:div w:id="183598166">
                      <w:marLeft w:val="0"/>
                      <w:marRight w:val="0"/>
                      <w:marTop w:val="0"/>
                      <w:marBottom w:val="0"/>
                      <w:divBdr>
                        <w:top w:val="none" w:sz="0" w:space="0" w:color="auto"/>
                        <w:left w:val="none" w:sz="0" w:space="0" w:color="auto"/>
                        <w:bottom w:val="none" w:sz="0" w:space="0" w:color="auto"/>
                        <w:right w:val="none" w:sz="0" w:space="0" w:color="auto"/>
                      </w:divBdr>
                      <w:divsChild>
                        <w:div w:id="819612444">
                          <w:marLeft w:val="0"/>
                          <w:marRight w:val="0"/>
                          <w:marTop w:val="0"/>
                          <w:marBottom w:val="0"/>
                          <w:divBdr>
                            <w:top w:val="none" w:sz="0" w:space="0" w:color="auto"/>
                            <w:left w:val="none" w:sz="0" w:space="0" w:color="auto"/>
                            <w:bottom w:val="none" w:sz="0" w:space="0" w:color="auto"/>
                            <w:right w:val="none" w:sz="0" w:space="0" w:color="auto"/>
                          </w:divBdr>
                        </w:div>
                      </w:divsChild>
                    </w:div>
                    <w:div w:id="252125762">
                      <w:marLeft w:val="0"/>
                      <w:marRight w:val="0"/>
                      <w:marTop w:val="0"/>
                      <w:marBottom w:val="0"/>
                      <w:divBdr>
                        <w:top w:val="none" w:sz="0" w:space="0" w:color="auto"/>
                        <w:left w:val="none" w:sz="0" w:space="0" w:color="auto"/>
                        <w:bottom w:val="none" w:sz="0" w:space="0" w:color="auto"/>
                        <w:right w:val="none" w:sz="0" w:space="0" w:color="auto"/>
                      </w:divBdr>
                      <w:divsChild>
                        <w:div w:id="793332882">
                          <w:marLeft w:val="0"/>
                          <w:marRight w:val="0"/>
                          <w:marTop w:val="0"/>
                          <w:marBottom w:val="0"/>
                          <w:divBdr>
                            <w:top w:val="none" w:sz="0" w:space="0" w:color="auto"/>
                            <w:left w:val="none" w:sz="0" w:space="0" w:color="auto"/>
                            <w:bottom w:val="none" w:sz="0" w:space="0" w:color="auto"/>
                            <w:right w:val="none" w:sz="0" w:space="0" w:color="auto"/>
                          </w:divBdr>
                        </w:div>
                      </w:divsChild>
                    </w:div>
                    <w:div w:id="420951112">
                      <w:marLeft w:val="0"/>
                      <w:marRight w:val="0"/>
                      <w:marTop w:val="0"/>
                      <w:marBottom w:val="0"/>
                      <w:divBdr>
                        <w:top w:val="none" w:sz="0" w:space="0" w:color="auto"/>
                        <w:left w:val="none" w:sz="0" w:space="0" w:color="auto"/>
                        <w:bottom w:val="none" w:sz="0" w:space="0" w:color="auto"/>
                        <w:right w:val="none" w:sz="0" w:space="0" w:color="auto"/>
                      </w:divBdr>
                      <w:divsChild>
                        <w:div w:id="564605576">
                          <w:marLeft w:val="0"/>
                          <w:marRight w:val="0"/>
                          <w:marTop w:val="0"/>
                          <w:marBottom w:val="0"/>
                          <w:divBdr>
                            <w:top w:val="none" w:sz="0" w:space="0" w:color="auto"/>
                            <w:left w:val="none" w:sz="0" w:space="0" w:color="auto"/>
                            <w:bottom w:val="none" w:sz="0" w:space="0" w:color="auto"/>
                            <w:right w:val="none" w:sz="0" w:space="0" w:color="auto"/>
                          </w:divBdr>
                        </w:div>
                      </w:divsChild>
                    </w:div>
                    <w:div w:id="538905107">
                      <w:marLeft w:val="0"/>
                      <w:marRight w:val="0"/>
                      <w:marTop w:val="0"/>
                      <w:marBottom w:val="0"/>
                      <w:divBdr>
                        <w:top w:val="none" w:sz="0" w:space="0" w:color="auto"/>
                        <w:left w:val="none" w:sz="0" w:space="0" w:color="auto"/>
                        <w:bottom w:val="none" w:sz="0" w:space="0" w:color="auto"/>
                        <w:right w:val="none" w:sz="0" w:space="0" w:color="auto"/>
                      </w:divBdr>
                      <w:divsChild>
                        <w:div w:id="1056852654">
                          <w:marLeft w:val="0"/>
                          <w:marRight w:val="0"/>
                          <w:marTop w:val="0"/>
                          <w:marBottom w:val="0"/>
                          <w:divBdr>
                            <w:top w:val="none" w:sz="0" w:space="0" w:color="auto"/>
                            <w:left w:val="none" w:sz="0" w:space="0" w:color="auto"/>
                            <w:bottom w:val="none" w:sz="0" w:space="0" w:color="auto"/>
                            <w:right w:val="none" w:sz="0" w:space="0" w:color="auto"/>
                          </w:divBdr>
                        </w:div>
                      </w:divsChild>
                    </w:div>
                    <w:div w:id="775948173">
                      <w:marLeft w:val="0"/>
                      <w:marRight w:val="0"/>
                      <w:marTop w:val="0"/>
                      <w:marBottom w:val="0"/>
                      <w:divBdr>
                        <w:top w:val="none" w:sz="0" w:space="0" w:color="auto"/>
                        <w:left w:val="none" w:sz="0" w:space="0" w:color="auto"/>
                        <w:bottom w:val="none" w:sz="0" w:space="0" w:color="auto"/>
                        <w:right w:val="none" w:sz="0" w:space="0" w:color="auto"/>
                      </w:divBdr>
                      <w:divsChild>
                        <w:div w:id="1414548089">
                          <w:marLeft w:val="0"/>
                          <w:marRight w:val="0"/>
                          <w:marTop w:val="0"/>
                          <w:marBottom w:val="0"/>
                          <w:divBdr>
                            <w:top w:val="none" w:sz="0" w:space="0" w:color="auto"/>
                            <w:left w:val="none" w:sz="0" w:space="0" w:color="auto"/>
                            <w:bottom w:val="none" w:sz="0" w:space="0" w:color="auto"/>
                            <w:right w:val="none" w:sz="0" w:space="0" w:color="auto"/>
                          </w:divBdr>
                        </w:div>
                      </w:divsChild>
                    </w:div>
                    <w:div w:id="851526202">
                      <w:marLeft w:val="0"/>
                      <w:marRight w:val="0"/>
                      <w:marTop w:val="0"/>
                      <w:marBottom w:val="0"/>
                      <w:divBdr>
                        <w:top w:val="none" w:sz="0" w:space="0" w:color="auto"/>
                        <w:left w:val="none" w:sz="0" w:space="0" w:color="auto"/>
                        <w:bottom w:val="none" w:sz="0" w:space="0" w:color="auto"/>
                        <w:right w:val="none" w:sz="0" w:space="0" w:color="auto"/>
                      </w:divBdr>
                      <w:divsChild>
                        <w:div w:id="111677192">
                          <w:marLeft w:val="0"/>
                          <w:marRight w:val="0"/>
                          <w:marTop w:val="0"/>
                          <w:marBottom w:val="0"/>
                          <w:divBdr>
                            <w:top w:val="none" w:sz="0" w:space="0" w:color="auto"/>
                            <w:left w:val="none" w:sz="0" w:space="0" w:color="auto"/>
                            <w:bottom w:val="none" w:sz="0" w:space="0" w:color="auto"/>
                            <w:right w:val="none" w:sz="0" w:space="0" w:color="auto"/>
                          </w:divBdr>
                        </w:div>
                      </w:divsChild>
                    </w:div>
                    <w:div w:id="951787992">
                      <w:marLeft w:val="0"/>
                      <w:marRight w:val="0"/>
                      <w:marTop w:val="0"/>
                      <w:marBottom w:val="0"/>
                      <w:divBdr>
                        <w:top w:val="none" w:sz="0" w:space="0" w:color="auto"/>
                        <w:left w:val="none" w:sz="0" w:space="0" w:color="auto"/>
                        <w:bottom w:val="none" w:sz="0" w:space="0" w:color="auto"/>
                        <w:right w:val="none" w:sz="0" w:space="0" w:color="auto"/>
                      </w:divBdr>
                      <w:divsChild>
                        <w:div w:id="1251618824">
                          <w:marLeft w:val="0"/>
                          <w:marRight w:val="0"/>
                          <w:marTop w:val="0"/>
                          <w:marBottom w:val="0"/>
                          <w:divBdr>
                            <w:top w:val="none" w:sz="0" w:space="0" w:color="auto"/>
                            <w:left w:val="none" w:sz="0" w:space="0" w:color="auto"/>
                            <w:bottom w:val="none" w:sz="0" w:space="0" w:color="auto"/>
                            <w:right w:val="none" w:sz="0" w:space="0" w:color="auto"/>
                          </w:divBdr>
                        </w:div>
                      </w:divsChild>
                    </w:div>
                    <w:div w:id="1077627360">
                      <w:marLeft w:val="0"/>
                      <w:marRight w:val="0"/>
                      <w:marTop w:val="0"/>
                      <w:marBottom w:val="0"/>
                      <w:divBdr>
                        <w:top w:val="none" w:sz="0" w:space="0" w:color="auto"/>
                        <w:left w:val="none" w:sz="0" w:space="0" w:color="auto"/>
                        <w:bottom w:val="none" w:sz="0" w:space="0" w:color="auto"/>
                        <w:right w:val="none" w:sz="0" w:space="0" w:color="auto"/>
                      </w:divBdr>
                      <w:divsChild>
                        <w:div w:id="331641675">
                          <w:marLeft w:val="0"/>
                          <w:marRight w:val="0"/>
                          <w:marTop w:val="0"/>
                          <w:marBottom w:val="0"/>
                          <w:divBdr>
                            <w:top w:val="none" w:sz="0" w:space="0" w:color="auto"/>
                            <w:left w:val="none" w:sz="0" w:space="0" w:color="auto"/>
                            <w:bottom w:val="none" w:sz="0" w:space="0" w:color="auto"/>
                            <w:right w:val="none" w:sz="0" w:space="0" w:color="auto"/>
                          </w:divBdr>
                        </w:div>
                      </w:divsChild>
                    </w:div>
                    <w:div w:id="1177693826">
                      <w:marLeft w:val="0"/>
                      <w:marRight w:val="0"/>
                      <w:marTop w:val="0"/>
                      <w:marBottom w:val="0"/>
                      <w:divBdr>
                        <w:top w:val="none" w:sz="0" w:space="0" w:color="auto"/>
                        <w:left w:val="none" w:sz="0" w:space="0" w:color="auto"/>
                        <w:bottom w:val="none" w:sz="0" w:space="0" w:color="auto"/>
                        <w:right w:val="none" w:sz="0" w:space="0" w:color="auto"/>
                      </w:divBdr>
                      <w:divsChild>
                        <w:div w:id="1105031458">
                          <w:marLeft w:val="0"/>
                          <w:marRight w:val="0"/>
                          <w:marTop w:val="0"/>
                          <w:marBottom w:val="0"/>
                          <w:divBdr>
                            <w:top w:val="none" w:sz="0" w:space="0" w:color="auto"/>
                            <w:left w:val="none" w:sz="0" w:space="0" w:color="auto"/>
                            <w:bottom w:val="none" w:sz="0" w:space="0" w:color="auto"/>
                            <w:right w:val="none" w:sz="0" w:space="0" w:color="auto"/>
                          </w:divBdr>
                        </w:div>
                      </w:divsChild>
                    </w:div>
                    <w:div w:id="1354183239">
                      <w:marLeft w:val="0"/>
                      <w:marRight w:val="0"/>
                      <w:marTop w:val="0"/>
                      <w:marBottom w:val="0"/>
                      <w:divBdr>
                        <w:top w:val="none" w:sz="0" w:space="0" w:color="auto"/>
                        <w:left w:val="none" w:sz="0" w:space="0" w:color="auto"/>
                        <w:bottom w:val="none" w:sz="0" w:space="0" w:color="auto"/>
                        <w:right w:val="none" w:sz="0" w:space="0" w:color="auto"/>
                      </w:divBdr>
                      <w:divsChild>
                        <w:div w:id="556623174">
                          <w:marLeft w:val="0"/>
                          <w:marRight w:val="0"/>
                          <w:marTop w:val="0"/>
                          <w:marBottom w:val="0"/>
                          <w:divBdr>
                            <w:top w:val="none" w:sz="0" w:space="0" w:color="auto"/>
                            <w:left w:val="none" w:sz="0" w:space="0" w:color="auto"/>
                            <w:bottom w:val="none" w:sz="0" w:space="0" w:color="auto"/>
                            <w:right w:val="none" w:sz="0" w:space="0" w:color="auto"/>
                          </w:divBdr>
                        </w:div>
                      </w:divsChild>
                    </w:div>
                    <w:div w:id="1476603151">
                      <w:marLeft w:val="0"/>
                      <w:marRight w:val="0"/>
                      <w:marTop w:val="0"/>
                      <w:marBottom w:val="0"/>
                      <w:divBdr>
                        <w:top w:val="none" w:sz="0" w:space="0" w:color="auto"/>
                        <w:left w:val="none" w:sz="0" w:space="0" w:color="auto"/>
                        <w:bottom w:val="none" w:sz="0" w:space="0" w:color="auto"/>
                        <w:right w:val="none" w:sz="0" w:space="0" w:color="auto"/>
                      </w:divBdr>
                      <w:divsChild>
                        <w:div w:id="239097657">
                          <w:marLeft w:val="0"/>
                          <w:marRight w:val="0"/>
                          <w:marTop w:val="0"/>
                          <w:marBottom w:val="0"/>
                          <w:divBdr>
                            <w:top w:val="none" w:sz="0" w:space="0" w:color="auto"/>
                            <w:left w:val="none" w:sz="0" w:space="0" w:color="auto"/>
                            <w:bottom w:val="none" w:sz="0" w:space="0" w:color="auto"/>
                            <w:right w:val="none" w:sz="0" w:space="0" w:color="auto"/>
                          </w:divBdr>
                        </w:div>
                      </w:divsChild>
                    </w:div>
                    <w:div w:id="1493763254">
                      <w:marLeft w:val="0"/>
                      <w:marRight w:val="0"/>
                      <w:marTop w:val="0"/>
                      <w:marBottom w:val="0"/>
                      <w:divBdr>
                        <w:top w:val="none" w:sz="0" w:space="0" w:color="auto"/>
                        <w:left w:val="none" w:sz="0" w:space="0" w:color="auto"/>
                        <w:bottom w:val="none" w:sz="0" w:space="0" w:color="auto"/>
                        <w:right w:val="none" w:sz="0" w:space="0" w:color="auto"/>
                      </w:divBdr>
                      <w:divsChild>
                        <w:div w:id="1431511048">
                          <w:marLeft w:val="0"/>
                          <w:marRight w:val="0"/>
                          <w:marTop w:val="0"/>
                          <w:marBottom w:val="0"/>
                          <w:divBdr>
                            <w:top w:val="none" w:sz="0" w:space="0" w:color="auto"/>
                            <w:left w:val="none" w:sz="0" w:space="0" w:color="auto"/>
                            <w:bottom w:val="none" w:sz="0" w:space="0" w:color="auto"/>
                            <w:right w:val="none" w:sz="0" w:space="0" w:color="auto"/>
                          </w:divBdr>
                        </w:div>
                      </w:divsChild>
                    </w:div>
                    <w:div w:id="1789003133">
                      <w:marLeft w:val="0"/>
                      <w:marRight w:val="0"/>
                      <w:marTop w:val="0"/>
                      <w:marBottom w:val="0"/>
                      <w:divBdr>
                        <w:top w:val="none" w:sz="0" w:space="0" w:color="auto"/>
                        <w:left w:val="none" w:sz="0" w:space="0" w:color="auto"/>
                        <w:bottom w:val="none" w:sz="0" w:space="0" w:color="auto"/>
                        <w:right w:val="none" w:sz="0" w:space="0" w:color="auto"/>
                      </w:divBdr>
                      <w:divsChild>
                        <w:div w:id="1301957980">
                          <w:marLeft w:val="0"/>
                          <w:marRight w:val="0"/>
                          <w:marTop w:val="0"/>
                          <w:marBottom w:val="0"/>
                          <w:divBdr>
                            <w:top w:val="none" w:sz="0" w:space="0" w:color="auto"/>
                            <w:left w:val="none" w:sz="0" w:space="0" w:color="auto"/>
                            <w:bottom w:val="none" w:sz="0" w:space="0" w:color="auto"/>
                            <w:right w:val="none" w:sz="0" w:space="0" w:color="auto"/>
                          </w:divBdr>
                        </w:div>
                      </w:divsChild>
                    </w:div>
                    <w:div w:id="1887599716">
                      <w:marLeft w:val="0"/>
                      <w:marRight w:val="0"/>
                      <w:marTop w:val="0"/>
                      <w:marBottom w:val="0"/>
                      <w:divBdr>
                        <w:top w:val="none" w:sz="0" w:space="0" w:color="auto"/>
                        <w:left w:val="none" w:sz="0" w:space="0" w:color="auto"/>
                        <w:bottom w:val="none" w:sz="0" w:space="0" w:color="auto"/>
                        <w:right w:val="none" w:sz="0" w:space="0" w:color="auto"/>
                      </w:divBdr>
                      <w:divsChild>
                        <w:div w:id="442459930">
                          <w:marLeft w:val="0"/>
                          <w:marRight w:val="0"/>
                          <w:marTop w:val="0"/>
                          <w:marBottom w:val="0"/>
                          <w:divBdr>
                            <w:top w:val="none" w:sz="0" w:space="0" w:color="auto"/>
                            <w:left w:val="none" w:sz="0" w:space="0" w:color="auto"/>
                            <w:bottom w:val="none" w:sz="0" w:space="0" w:color="auto"/>
                            <w:right w:val="none" w:sz="0" w:space="0" w:color="auto"/>
                          </w:divBdr>
                        </w:div>
                      </w:divsChild>
                    </w:div>
                    <w:div w:id="1907716599">
                      <w:marLeft w:val="0"/>
                      <w:marRight w:val="0"/>
                      <w:marTop w:val="0"/>
                      <w:marBottom w:val="0"/>
                      <w:divBdr>
                        <w:top w:val="none" w:sz="0" w:space="0" w:color="auto"/>
                        <w:left w:val="none" w:sz="0" w:space="0" w:color="auto"/>
                        <w:bottom w:val="none" w:sz="0" w:space="0" w:color="auto"/>
                        <w:right w:val="none" w:sz="0" w:space="0" w:color="auto"/>
                      </w:divBdr>
                      <w:divsChild>
                        <w:div w:id="1194541163">
                          <w:marLeft w:val="0"/>
                          <w:marRight w:val="0"/>
                          <w:marTop w:val="0"/>
                          <w:marBottom w:val="0"/>
                          <w:divBdr>
                            <w:top w:val="none" w:sz="0" w:space="0" w:color="auto"/>
                            <w:left w:val="none" w:sz="0" w:space="0" w:color="auto"/>
                            <w:bottom w:val="none" w:sz="0" w:space="0" w:color="auto"/>
                            <w:right w:val="none" w:sz="0" w:space="0" w:color="auto"/>
                          </w:divBdr>
                        </w:div>
                      </w:divsChild>
                    </w:div>
                    <w:div w:id="1934631218">
                      <w:marLeft w:val="0"/>
                      <w:marRight w:val="0"/>
                      <w:marTop w:val="0"/>
                      <w:marBottom w:val="0"/>
                      <w:divBdr>
                        <w:top w:val="none" w:sz="0" w:space="0" w:color="auto"/>
                        <w:left w:val="none" w:sz="0" w:space="0" w:color="auto"/>
                        <w:bottom w:val="none" w:sz="0" w:space="0" w:color="auto"/>
                        <w:right w:val="none" w:sz="0" w:space="0" w:color="auto"/>
                      </w:divBdr>
                      <w:divsChild>
                        <w:div w:id="469371467">
                          <w:marLeft w:val="0"/>
                          <w:marRight w:val="0"/>
                          <w:marTop w:val="0"/>
                          <w:marBottom w:val="0"/>
                          <w:divBdr>
                            <w:top w:val="none" w:sz="0" w:space="0" w:color="auto"/>
                            <w:left w:val="none" w:sz="0" w:space="0" w:color="auto"/>
                            <w:bottom w:val="none" w:sz="0" w:space="0" w:color="auto"/>
                            <w:right w:val="none" w:sz="0" w:space="0" w:color="auto"/>
                          </w:divBdr>
                        </w:div>
                      </w:divsChild>
                    </w:div>
                    <w:div w:id="1957133938">
                      <w:marLeft w:val="0"/>
                      <w:marRight w:val="0"/>
                      <w:marTop w:val="0"/>
                      <w:marBottom w:val="0"/>
                      <w:divBdr>
                        <w:top w:val="none" w:sz="0" w:space="0" w:color="auto"/>
                        <w:left w:val="none" w:sz="0" w:space="0" w:color="auto"/>
                        <w:bottom w:val="none" w:sz="0" w:space="0" w:color="auto"/>
                        <w:right w:val="none" w:sz="0" w:space="0" w:color="auto"/>
                      </w:divBdr>
                      <w:divsChild>
                        <w:div w:id="329018345">
                          <w:marLeft w:val="0"/>
                          <w:marRight w:val="0"/>
                          <w:marTop w:val="0"/>
                          <w:marBottom w:val="0"/>
                          <w:divBdr>
                            <w:top w:val="none" w:sz="0" w:space="0" w:color="auto"/>
                            <w:left w:val="none" w:sz="0" w:space="0" w:color="auto"/>
                            <w:bottom w:val="none" w:sz="0" w:space="0" w:color="auto"/>
                            <w:right w:val="none" w:sz="0" w:space="0" w:color="auto"/>
                          </w:divBdr>
                        </w:div>
                      </w:divsChild>
                    </w:div>
                    <w:div w:id="2011447664">
                      <w:marLeft w:val="0"/>
                      <w:marRight w:val="0"/>
                      <w:marTop w:val="0"/>
                      <w:marBottom w:val="0"/>
                      <w:divBdr>
                        <w:top w:val="none" w:sz="0" w:space="0" w:color="auto"/>
                        <w:left w:val="none" w:sz="0" w:space="0" w:color="auto"/>
                        <w:bottom w:val="none" w:sz="0" w:space="0" w:color="auto"/>
                        <w:right w:val="none" w:sz="0" w:space="0" w:color="auto"/>
                      </w:divBdr>
                      <w:divsChild>
                        <w:div w:id="11636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23801">
              <w:marLeft w:val="0"/>
              <w:marRight w:val="0"/>
              <w:marTop w:val="0"/>
              <w:marBottom w:val="0"/>
              <w:divBdr>
                <w:top w:val="none" w:sz="0" w:space="0" w:color="auto"/>
                <w:left w:val="none" w:sz="0" w:space="0" w:color="auto"/>
                <w:bottom w:val="none" w:sz="0" w:space="0" w:color="auto"/>
                <w:right w:val="none" w:sz="0" w:space="0" w:color="auto"/>
              </w:divBdr>
            </w:div>
          </w:divsChild>
        </w:div>
        <w:div w:id="376927861">
          <w:marLeft w:val="0"/>
          <w:marRight w:val="0"/>
          <w:marTop w:val="0"/>
          <w:marBottom w:val="0"/>
          <w:divBdr>
            <w:top w:val="none" w:sz="0" w:space="0" w:color="auto"/>
            <w:left w:val="none" w:sz="0" w:space="0" w:color="auto"/>
            <w:bottom w:val="none" w:sz="0" w:space="0" w:color="auto"/>
            <w:right w:val="none" w:sz="0" w:space="0" w:color="auto"/>
          </w:divBdr>
        </w:div>
      </w:divsChild>
    </w:div>
    <w:div w:id="85160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rivastava_ira@rediff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ira-shrivastava-864263ab"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sreenivas Jonna</cp:lastModifiedBy>
  <cp:revision>2</cp:revision>
  <cp:lastPrinted>2012-03-13T21:05:00Z</cp:lastPrinted>
  <dcterms:created xsi:type="dcterms:W3CDTF">2017-09-18T22:41:00Z</dcterms:created>
  <dcterms:modified xsi:type="dcterms:W3CDTF">2017-09-18T22:41:00Z</dcterms:modified>
</cp:coreProperties>
</file>