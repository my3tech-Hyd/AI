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targetscreensize="1024,768">
      <v:fill r:id="rId3" o:title="" color2="black" type="frame"/>
    </v:background>
  </w:background>
  <w:body>
    <w:p w14:paraId="06B071F9" w14:textId="582DB7D5" w:rsidR="004C0915" w:rsidRPr="00FB2247" w:rsidRDefault="00FB2247">
      <w:pPr>
        <w:pStyle w:val="BodyText"/>
        <w:spacing w:before="850" w:after="964"/>
        <w:jc w:val="center"/>
        <w:rPr>
          <w:rFonts w:ascii="Arial" w:hAnsi="Arial" w:cs="Arial"/>
          <w:b/>
          <w:bCs/>
          <w:color w:val="333333"/>
          <w:sz w:val="26"/>
          <w:szCs w:val="26"/>
        </w:rPr>
      </w:pPr>
      <w:r>
        <w:rPr>
          <w:rFonts w:ascii="Arial" w:hAnsi="Arial" w:cs="Arial"/>
          <w:color w:val="4C4C4C"/>
          <w:sz w:val="48"/>
          <w:szCs w:val="48"/>
        </w:rPr>
        <w:t>Kamlesh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420"/>
        <w:gridCol w:w="449"/>
        <w:gridCol w:w="6901"/>
      </w:tblGrid>
      <w:tr w:rsidR="004C0915" w14:paraId="025809D6" w14:textId="77777777">
        <w:trPr>
          <w:trHeight w:val="11475"/>
        </w:trPr>
        <w:tc>
          <w:tcPr>
            <w:tcW w:w="3420" w:type="dxa"/>
            <w:shd w:val="clear" w:color="auto" w:fill="auto"/>
          </w:tcPr>
          <w:p w14:paraId="3A111F3F" w14:textId="77777777" w:rsidR="004C0915" w:rsidRDefault="004C0915">
            <w:pPr>
              <w:pStyle w:val="Zawartotabeli"/>
              <w:rPr>
                <w:rFonts w:ascii="Arial" w:hAnsi="Arial" w:cs="Arial"/>
                <w:color w:val="333333"/>
                <w:sz w:val="4"/>
                <w:szCs w:val="4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6"/>
                <w:szCs w:val="26"/>
              </w:rPr>
              <w:t xml:space="preserve">CONTACT  </w:t>
            </w:r>
          </w:p>
          <w:p w14:paraId="3DE879CC" w14:textId="77777777" w:rsidR="004C0915" w:rsidRDefault="004C0915">
            <w:pPr>
              <w:pStyle w:val="Liniapozioma"/>
              <w:spacing w:after="227"/>
              <w:rPr>
                <w:rFonts w:ascii="Arial" w:hAnsi="Arial" w:cs="Arial"/>
                <w:color w:val="333333"/>
                <w:sz w:val="4"/>
                <w:szCs w:val="4"/>
              </w:rPr>
            </w:pPr>
          </w:p>
          <w:p w14:paraId="5D56118C" w14:textId="77777777" w:rsidR="004C0915" w:rsidRDefault="004C0915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Phone:</w:t>
            </w:r>
          </w:p>
          <w:p w14:paraId="7D4F2A1A" w14:textId="4E3907A1" w:rsidR="004C091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+1-631-213-</w:t>
            </w:r>
            <w:r w:rsidR="00B6172E">
              <w:rPr>
                <w:rFonts w:ascii="Calibri" w:eastAsia="Calibri" w:hAnsi="Calibri" w:cs="Calibri"/>
                <w:sz w:val="22"/>
                <w:szCs w:val="22"/>
              </w:rPr>
              <w:t>9440</w:t>
            </w:r>
          </w:p>
          <w:p w14:paraId="79EFAEAB" w14:textId="3F4A6DFE" w:rsidR="00974151" w:rsidRDefault="00974151">
            <w:pPr>
              <w:pStyle w:val="Zawartotabeli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Position:</w:t>
            </w:r>
          </w:p>
          <w:p w14:paraId="256A6D3C" w14:textId="5DADCF02" w:rsidR="00974151" w:rsidRDefault="00974151">
            <w:pPr>
              <w:pStyle w:val="Zawartotabeli"/>
              <w:rPr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QA Automation</w:t>
            </w:r>
          </w:p>
          <w:p w14:paraId="610F2686" w14:textId="77777777" w:rsidR="004C0915" w:rsidRDefault="004C0915">
            <w:pPr>
              <w:pStyle w:val="Zawartotabeli"/>
            </w:pPr>
            <w:r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Email:</w:t>
            </w:r>
          </w:p>
          <w:p w14:paraId="1D45BEEB" w14:textId="1846CBC2" w:rsidR="004C0915" w:rsidRDefault="00473A18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hyperlink r:id="rId8" w:history="1">
              <w:r w:rsidR="00DD5725">
                <w:rPr>
                  <w:rStyle w:val="Hyperlink"/>
                  <w:rFonts w:ascii="Arial" w:hAnsi="Arial" w:cs="Arial"/>
                  <w:color w:val="333333"/>
                  <w:sz w:val="22"/>
                  <w:szCs w:val="22"/>
                </w:rPr>
                <w:t>kmlny2020@gmail.com</w:t>
              </w:r>
            </w:hyperlink>
          </w:p>
          <w:p w14:paraId="56CBFECD" w14:textId="77777777" w:rsidR="004C0915" w:rsidRDefault="004C0915">
            <w:pPr>
              <w:pStyle w:val="Zawartotabeli"/>
              <w:rPr>
                <w:rFonts w:ascii="Arial" w:hAnsi="Arial" w:cs="Arial"/>
                <w:b/>
                <w:bCs/>
                <w:color w:val="333333"/>
                <w:sz w:val="26"/>
                <w:szCs w:val="26"/>
              </w:rPr>
            </w:pPr>
          </w:p>
          <w:p w14:paraId="6AFAD8AF" w14:textId="22801F10" w:rsidR="004C0915" w:rsidRDefault="004C0915">
            <w:pPr>
              <w:pStyle w:val="Zawartotabeli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SKILLS</w:t>
            </w:r>
          </w:p>
          <w:p w14:paraId="3457A617" w14:textId="77777777" w:rsidR="004C0915" w:rsidRDefault="004C0915">
            <w:pPr>
              <w:pStyle w:val="Liniapozioma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  <w:p w14:paraId="0082660D" w14:textId="5A1DFF28" w:rsidR="004C0915" w:rsidRDefault="004C0915">
            <w:pPr>
              <w:pStyle w:val="Zawartotabeli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27D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Programming</w:t>
            </w:r>
            <w:r w:rsidRPr="00427DD7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C03EFD"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 w:rsidR="00C03EFD" w:rsidRPr="00C03EFD">
              <w:rPr>
                <w:rFonts w:ascii="Calibri" w:eastAsia="Calibri" w:hAnsi="Calibri" w:cs="Calibri"/>
                <w:sz w:val="22"/>
                <w:szCs w:val="22"/>
              </w:rPr>
              <w:t>ypescript, Java</w:t>
            </w:r>
            <w:r w:rsidR="00427DD7">
              <w:rPr>
                <w:rFonts w:ascii="Calibri" w:eastAsia="Calibri" w:hAnsi="Calibri" w:cs="Calibri"/>
                <w:sz w:val="22"/>
                <w:szCs w:val="22"/>
              </w:rPr>
              <w:t>, PL/SQL</w:t>
            </w:r>
          </w:p>
          <w:p w14:paraId="621C95CD" w14:textId="5373A016" w:rsidR="004C0915" w:rsidRDefault="00427DD7">
            <w:pPr>
              <w:pStyle w:val="Zawartotabeli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27D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Frameworks</w:t>
            </w:r>
            <w:r w:rsidR="004C0915"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r w:rsidR="00C03EFD">
              <w:rPr>
                <w:rFonts w:ascii="Calibri" w:eastAsia="Calibri" w:hAnsi="Calibri" w:cs="Calibri"/>
                <w:sz w:val="22"/>
                <w:szCs w:val="22"/>
              </w:rPr>
              <w:t>Protractor, J</w:t>
            </w:r>
            <w:r w:rsidR="00C03EFD" w:rsidRPr="00C03EFD">
              <w:rPr>
                <w:rFonts w:ascii="Calibri" w:eastAsia="Calibri" w:hAnsi="Calibri" w:cs="Calibri"/>
                <w:sz w:val="22"/>
                <w:szCs w:val="22"/>
              </w:rPr>
              <w:t>asmine</w:t>
            </w:r>
            <w:r w:rsidR="00C03EFD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Selenium, Page Object </w:t>
            </w:r>
            <w:r w:rsidR="00C03EFD">
              <w:rPr>
                <w:rFonts w:ascii="Calibri" w:eastAsia="Calibri" w:hAnsi="Calibri" w:cs="Calibri"/>
                <w:sz w:val="22"/>
                <w:szCs w:val="22"/>
              </w:rPr>
              <w:t>Mode (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POM), Cucumber</w:t>
            </w:r>
          </w:p>
          <w:p w14:paraId="7DABCBB3" w14:textId="7C3EBB8D" w:rsidR="004C0915" w:rsidRDefault="00427DD7">
            <w:pPr>
              <w:pStyle w:val="Zawartotabeli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27D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Automated Testing Tools</w:t>
            </w:r>
            <w:r w:rsidR="004C0915"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  <w:p w14:paraId="543F7A2E" w14:textId="5A9490BC" w:rsidR="004C0915" w:rsidRDefault="00427DD7">
            <w:pPr>
              <w:pStyle w:val="Zawartotabeli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Selenium IDE/RC/WebDriver/GRID, Test Link, Cucumber, Appium, UFT/QTP, Jmeter, LoadRunner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223F2ADA" w14:textId="3DC268D0" w:rsidR="004C0915" w:rsidRDefault="00427DD7">
            <w:pPr>
              <w:pStyle w:val="Zawartotabeli"/>
              <w:rPr>
                <w:rFonts w:ascii="Arial" w:hAnsi="Arial" w:cs="Arial"/>
                <w:color w:val="1F497D"/>
                <w:shd w:val="clear" w:color="auto" w:fill="FFFFFF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Testing Tools</w:t>
            </w:r>
            <w:r w:rsidR="004C0915"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Junit,</w:t>
            </w:r>
            <w:r w:rsidR="00D46D1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61752">
              <w:rPr>
                <w:rFonts w:ascii="Calibri" w:eastAsia="Calibri" w:hAnsi="Calibri" w:cs="Calibri"/>
                <w:sz w:val="22"/>
                <w:szCs w:val="22"/>
              </w:rPr>
              <w:t>TestNG,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log4J, Mockito, WinRunner, LoadRunner, Quality Center, Test Director, Postman,</w:t>
            </w:r>
            <w:r w:rsidRPr="00B5741E">
              <w:rPr>
                <w:rFonts w:ascii="Calibri" w:eastAsia="Calibri" w:hAnsi="Calibri" w:cs="Calibri"/>
                <w:sz w:val="22"/>
                <w:szCs w:val="22"/>
              </w:rPr>
              <w:t xml:space="preserve"> 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pock</w:t>
            </w:r>
            <w:r>
              <w:rPr>
                <w:rFonts w:ascii="Arial" w:hAnsi="Arial" w:cs="Arial"/>
                <w:color w:val="1F497D"/>
                <w:shd w:val="clear" w:color="auto" w:fill="FFFFFF"/>
              </w:rPr>
              <w:t> </w:t>
            </w:r>
          </w:p>
          <w:p w14:paraId="2F838C4E" w14:textId="06A07988" w:rsidR="00427DD7" w:rsidRDefault="00427DD7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Bug Tracking Tools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 :</w:t>
            </w:r>
            <w:r w:rsidR="00DD5725">
              <w:rPr>
                <w:rFonts w:ascii="Calibri" w:eastAsia="Calibri" w:hAnsi="Calibri" w:cs="Calibri"/>
                <w:sz w:val="22"/>
                <w:szCs w:val="22"/>
              </w:rPr>
              <w:t xml:space="preserve"> JIRA, Bugzilla and Bug Tracker.</w:t>
            </w:r>
          </w:p>
          <w:p w14:paraId="79E6AE6A" w14:textId="26B93096" w:rsidR="00DD572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Databases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Oracle ,MySQL, SQL Server, Derby, PgAdmin4</w:t>
            </w:r>
            <w:r w:rsidR="001D2E0A">
              <w:rPr>
                <w:rFonts w:ascii="Calibri" w:eastAsia="Calibri" w:hAnsi="Calibri" w:cs="Calibri"/>
                <w:sz w:val="22"/>
                <w:szCs w:val="22"/>
              </w:rPr>
              <w:t>,ETL</w:t>
            </w:r>
          </w:p>
          <w:p w14:paraId="6BD75D99" w14:textId="51729383" w:rsidR="00DD572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Web Services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SOAP, R</w:t>
            </w:r>
            <w:r w:rsidR="00761752">
              <w:rPr>
                <w:rFonts w:ascii="Calibri" w:eastAsia="Calibri" w:hAnsi="Calibri" w:cs="Calibri"/>
                <w:sz w:val="22"/>
                <w:szCs w:val="22"/>
              </w:rPr>
              <w:t>EST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Jersey framework, Spring Restful services  </w:t>
            </w:r>
          </w:p>
          <w:p w14:paraId="3F62EE2D" w14:textId="16F5B13C" w:rsidR="00DD572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Eclipse, </w:t>
            </w:r>
            <w:r>
              <w:rPr>
                <w:rFonts w:eastAsia="Calibri"/>
                <w:sz w:val="22"/>
                <w:szCs w:val="22"/>
              </w:rPr>
              <w:t xml:space="preserve">IntelliJ IDEA,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websphere , STS(Spring tool Suite)</w:t>
            </w:r>
          </w:p>
          <w:p w14:paraId="6A9D046A" w14:textId="1700BEAC" w:rsidR="00DD572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DevOps Tools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proofErr w:type="spellStart"/>
            <w:r w:rsidR="00C03EFD" w:rsidRPr="00C03EFD">
              <w:rPr>
                <w:rFonts w:ascii="Calibri" w:eastAsia="Calibri" w:hAnsi="Calibri" w:cs="Calibri"/>
                <w:sz w:val="22"/>
                <w:szCs w:val="22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C03EFD">
              <w:rPr>
                <w:rFonts w:ascii="Calibri" w:eastAsia="Calibri" w:hAnsi="Calibri" w:cs="Calibri"/>
                <w:sz w:val="22"/>
                <w:szCs w:val="22"/>
              </w:rPr>
              <w:t xml:space="preserve">GO/CD </w:t>
            </w:r>
            <w:proofErr w:type="spellStart"/>
            <w:proofErr w:type="gramStart"/>
            <w:r w:rsidR="00C03EFD">
              <w:rPr>
                <w:rFonts w:ascii="Calibri" w:eastAsia="Calibri" w:hAnsi="Calibri" w:cs="Calibri"/>
                <w:sz w:val="22"/>
                <w:szCs w:val="22"/>
              </w:rPr>
              <w:t>Pipeline,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Maven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TOAD, SVN, Jenkins, Team Foundation Server (TFS), GIT, Chef, </w:t>
            </w:r>
            <w:r w:rsidR="00761752">
              <w:rPr>
                <w:rFonts w:ascii="Calibri" w:eastAsia="Calibri" w:hAnsi="Calibri" w:cs="Calibri"/>
                <w:sz w:val="22"/>
                <w:szCs w:val="22"/>
              </w:rPr>
              <w:t>Git/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Git Hub, </w:t>
            </w:r>
            <w:r w:rsidR="00EF02AB"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plunk/ELK, Docker</w:t>
            </w:r>
          </w:p>
          <w:p w14:paraId="7CF5C867" w14:textId="713A1485" w:rsidR="00DD572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Test Management Tools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ALM /Quality Centre.</w:t>
            </w:r>
          </w:p>
          <w:p w14:paraId="5C322554" w14:textId="70D3A414" w:rsidR="00DD572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 w:rsidRPr="00DD572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Troubleshooting Tools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 appdynamics, Splunk, Jmeter</w:t>
            </w:r>
          </w:p>
          <w:p w14:paraId="024A950C" w14:textId="10D97BE0" w:rsidR="00DD5725" w:rsidRDefault="00DD5725">
            <w:pPr>
              <w:pStyle w:val="Zawartotabeli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Methodologies: waterfall, Agile, Scrum, JIRA and Trello</w:t>
            </w:r>
          </w:p>
          <w:p w14:paraId="02720AA2" w14:textId="380E4E83" w:rsidR="00DD5725" w:rsidRPr="00DD5725" w:rsidRDefault="00DD5725">
            <w:pPr>
              <w:pStyle w:val="Zawartotabeli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Other: AWS(Amazon Web Services), IVR, Hercules, UIPT.</w:t>
            </w:r>
          </w:p>
          <w:p w14:paraId="32F18FB4" w14:textId="1956657D" w:rsidR="004C0915" w:rsidRDefault="004C0915">
            <w:pPr>
              <w:pStyle w:val="Zawartotabeli"/>
              <w:rPr>
                <w:rFonts w:ascii="Arial" w:hAnsi="Arial" w:cs="Arial"/>
                <w:color w:val="333333"/>
              </w:rPr>
            </w:pPr>
          </w:p>
        </w:tc>
        <w:tc>
          <w:tcPr>
            <w:tcW w:w="449" w:type="dxa"/>
            <w:shd w:val="clear" w:color="auto" w:fill="auto"/>
          </w:tcPr>
          <w:p w14:paraId="7822AC3A" w14:textId="77777777" w:rsidR="004C0915" w:rsidRDefault="004C0915">
            <w:pPr>
              <w:pStyle w:val="Zawartotabeli"/>
              <w:snapToGrid w:val="0"/>
              <w:rPr>
                <w:rFonts w:ascii="Arial" w:hAnsi="Arial" w:cs="Arial"/>
                <w:color w:val="333333"/>
              </w:rPr>
            </w:pPr>
          </w:p>
        </w:tc>
        <w:tc>
          <w:tcPr>
            <w:tcW w:w="6901" w:type="dxa"/>
            <w:shd w:val="clear" w:color="auto" w:fill="auto"/>
          </w:tcPr>
          <w:p w14:paraId="653623FB" w14:textId="77777777" w:rsidR="004C0915" w:rsidRDefault="004C0915">
            <w:pPr>
              <w:pStyle w:val="Zawartotabeli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6"/>
                <w:szCs w:val="26"/>
              </w:rPr>
              <w:t>PROFESSIONAL SUMMARY</w:t>
            </w:r>
          </w:p>
          <w:p w14:paraId="690F3836" w14:textId="77777777" w:rsidR="004C0915" w:rsidRDefault="004C0915">
            <w:pPr>
              <w:pStyle w:val="Liniapozioma"/>
              <w:rPr>
                <w:rFonts w:ascii="Arial" w:hAnsi="Arial" w:cs="Arial"/>
              </w:rPr>
            </w:pPr>
          </w:p>
          <w:p w14:paraId="4F30745E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Over 8+ years of experience in the IT Industry.</w:t>
            </w:r>
          </w:p>
          <w:p w14:paraId="10ED0B4D" w14:textId="35427111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Having working experience in S/W development and Software Testing (Manual and Automation).</w:t>
            </w:r>
          </w:p>
          <w:p w14:paraId="50F85D23" w14:textId="7F7CF627" w:rsidR="00C03EFD" w:rsidRPr="00C03EFD" w:rsidRDefault="00C03EFD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C03EFD">
              <w:rPr>
                <w:rFonts w:ascii="Calibri" w:eastAsia="Calibri" w:hAnsi="Calibri" w:cs="Calibri"/>
                <w:sz w:val="22"/>
                <w:szCs w:val="22"/>
              </w:rPr>
              <w:t xml:space="preserve">developing the Automation Script by using </w:t>
            </w:r>
            <w:r w:rsidR="00D5080E" w:rsidRPr="00C03EFD">
              <w:rPr>
                <w:rFonts w:ascii="Calibri" w:eastAsia="Calibri" w:hAnsi="Calibri" w:cs="Calibri"/>
                <w:sz w:val="22"/>
                <w:szCs w:val="22"/>
              </w:rPr>
              <w:t>protractor, jasmine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Pr="00C03EFD">
              <w:rPr>
                <w:rFonts w:ascii="Calibri" w:eastAsia="Calibri" w:hAnsi="Calibri" w:cs="Calibri"/>
                <w:sz w:val="22"/>
                <w:szCs w:val="22"/>
              </w:rPr>
              <w:t xml:space="preserve"> typescript</w:t>
            </w:r>
          </w:p>
          <w:p w14:paraId="70D73195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Extensive working experience on all phases of Software Development Life Cycle (SDLC) and its methodologies such as Agile, SCRUM and Waterfall Model.</w:t>
            </w:r>
          </w:p>
          <w:p w14:paraId="0A960C34" w14:textId="77777777" w:rsidR="00FB2247" w:rsidRPr="009633CC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Having </w:t>
            </w:r>
            <w:r w:rsidRPr="00166C5F">
              <w:rPr>
                <w:rFonts w:ascii="Calibri" w:eastAsia="Calibri" w:hAnsi="Calibri" w:cs="Calibri"/>
                <w:sz w:val="22"/>
                <w:szCs w:val="22"/>
              </w:rPr>
              <w:t>development Experience using Frameworks: spring,</w:t>
            </w:r>
            <w:r w:rsidRPr="009633CC">
              <w:rPr>
                <w:rFonts w:ascii="Calibri" w:eastAsia="Calibri" w:hAnsi="Calibri" w:cs="Calibri"/>
                <w:sz w:val="22"/>
                <w:szCs w:val="22"/>
              </w:rPr>
              <w:t xml:space="preserve"> Spring Boot</w:t>
            </w:r>
            <w:r w:rsidRPr="00166C5F"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JPA </w:t>
            </w:r>
            <w:r w:rsidRPr="009633CC">
              <w:rPr>
                <w:rFonts w:ascii="Calibri" w:eastAsia="Calibri" w:hAnsi="Calibri" w:cs="Calibri"/>
                <w:sz w:val="22"/>
                <w:szCs w:val="22"/>
              </w:rPr>
              <w:t>Frameworks.</w:t>
            </w:r>
          </w:p>
          <w:p w14:paraId="395EF019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166C5F">
              <w:rPr>
                <w:rFonts w:ascii="Calibri" w:eastAsia="Calibri" w:hAnsi="Calibri" w:cs="Calibri"/>
                <w:sz w:val="22"/>
                <w:szCs w:val="22"/>
              </w:rPr>
              <w:t>Having experience on IntelliJ IDEA, STS (Spring tool Suite)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Pr="00166C5F">
              <w:rPr>
                <w:rFonts w:ascii="Calibri" w:eastAsia="Calibri" w:hAnsi="Calibri" w:cs="Calibri"/>
                <w:sz w:val="22"/>
                <w:szCs w:val="22"/>
              </w:rPr>
              <w:t xml:space="preserve"> for developing the application</w:t>
            </w:r>
          </w:p>
          <w:p w14:paraId="0A2DB452" w14:textId="77777777" w:rsidR="00FB2247" w:rsidRPr="007F11AC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166C5F">
              <w:rPr>
                <w:rFonts w:ascii="Calibri" w:eastAsia="Calibri" w:hAnsi="Calibri" w:cs="Calibri"/>
                <w:sz w:val="22"/>
                <w:szCs w:val="22"/>
              </w:rPr>
              <w:t>Having experience on Jenkins, JIRA</w:t>
            </w:r>
          </w:p>
          <w:p w14:paraId="166B5AF9" w14:textId="47F478C4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Excellent knowledge of Software test life cycle (STLC) with a solid understanding of Test Planning, Test Design, Test Execution and Defect Reporting &amp; Tracking.</w:t>
            </w:r>
          </w:p>
          <w:p w14:paraId="2F8DCA3D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Proficient in Test Automation using UFT (Formerly QTP) and Selenium Tools.</w:t>
            </w:r>
          </w:p>
          <w:p w14:paraId="6D946072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Knowledge on LoadRunner Automation tool and Proficient in using test automation tools such as Selenium WebDriver/RC/IDE/Grid and Quality Center to develop automation testing scripts for web and client server applications.</w:t>
            </w:r>
          </w:p>
          <w:p w14:paraId="7044F0E5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Expertise in debugging issues occurred in front end part of web-based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application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which is developed using HTML5, CSS3, Angular JS, Node.JS and Java.</w:t>
            </w:r>
          </w:p>
          <w:p w14:paraId="1FDA6838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Good working experience on SOAP UI for testing and validating various web services used in the application.</w:t>
            </w:r>
          </w:p>
          <w:p w14:paraId="18DCFCE5" w14:textId="74BC2314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Sound knowledge on Junit, TestNG framework for Unit testing, Maven and Ant for Project building tool, Jenkins/Hudson for Continuous Integration.</w:t>
            </w:r>
          </w:p>
          <w:p w14:paraId="70DE9AC8" w14:textId="2CBE2AF5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Sound knowledge on Object Oriented Programming (OOP) concept. Extensively used </w:t>
            </w:r>
            <w:r w:rsidR="006E6B24">
              <w:rPr>
                <w:rFonts w:ascii="Calibri" w:eastAsia="Calibri" w:hAnsi="Calibri" w:cs="Calibri"/>
                <w:sz w:val="22"/>
                <w:szCs w:val="22"/>
              </w:rPr>
              <w:t>Java for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test case automation. Experience in implementing TDD and BDD.</w:t>
            </w:r>
          </w:p>
          <w:p w14:paraId="26E4D056" w14:textId="1248B492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Professional expertise in Smoke Testing, </w:t>
            </w:r>
            <w:r w:rsidR="006E6B24">
              <w:rPr>
                <w:rFonts w:ascii="Calibri" w:eastAsia="Calibri" w:hAnsi="Calibri" w:cs="Calibri"/>
                <w:sz w:val="22"/>
                <w:szCs w:val="22"/>
              </w:rPr>
              <w:t>backed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end Testing, Black-Box Testing, User Acceptance Testing (UAT), Functional Testing, Positive/ Negative Testing, System Testing, Regression Testing, GUI Software Testing, Ad-hoc Testing, </w:t>
            </w: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Cross Browser/ Cross Platform Testing, UI Validation, </w:t>
            </w:r>
            <w:r w:rsidR="006E6B24">
              <w:rPr>
                <w:rFonts w:ascii="Calibri" w:eastAsia="Calibri" w:hAnsi="Calibri" w:cs="Calibri"/>
                <w:sz w:val="22"/>
                <w:szCs w:val="22"/>
              </w:rPr>
              <w:t>Webservices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Boundary Value Testing.</w:t>
            </w:r>
          </w:p>
          <w:p w14:paraId="33193973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7F11AC">
              <w:rPr>
                <w:rFonts w:ascii="Calibri" w:eastAsia="Calibri" w:hAnsi="Calibri" w:cs="Calibri"/>
                <w:sz w:val="22"/>
                <w:szCs w:val="22"/>
              </w:rPr>
              <w:t xml:space="preserve">Adaptive to Cloud Strategies based on AWS (Amazon Web Services). </w:t>
            </w:r>
          </w:p>
          <w:p w14:paraId="69BDD22F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7F11AC">
              <w:rPr>
                <w:rFonts w:ascii="Calibri" w:eastAsia="Calibri" w:hAnsi="Calibri" w:cs="Calibri"/>
                <w:sz w:val="22"/>
                <w:szCs w:val="22"/>
              </w:rPr>
              <w:t>Facilitate sprint planning, daily scrums, retrospectives, stakeholder meetings, and software demonstrations.</w:t>
            </w:r>
          </w:p>
          <w:p w14:paraId="32353402" w14:textId="77777777" w:rsidR="00FB2247" w:rsidRDefault="00FB2247" w:rsidP="00C03EFD">
            <w:pPr>
              <w:pStyle w:val="Body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7F11AC">
              <w:rPr>
                <w:rFonts w:ascii="Calibri" w:eastAsia="Calibri" w:hAnsi="Calibri" w:cs="Calibri"/>
                <w:sz w:val="22"/>
                <w:szCs w:val="22"/>
              </w:rPr>
              <w:t>Strong knowledge in web services testing of SOAP UI/ Restful web service.</w:t>
            </w:r>
          </w:p>
          <w:p w14:paraId="119C5EB8" w14:textId="77777777" w:rsidR="004C0915" w:rsidRDefault="004C0915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6EA6D4B" w14:textId="77777777" w:rsidR="004C0915" w:rsidRDefault="004C0915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B4E80E2" w14:textId="77777777" w:rsidR="006E6B24" w:rsidRDefault="006E6B24">
            <w:pPr>
              <w:pStyle w:val="Zawartotabeli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</w:p>
          <w:p w14:paraId="1C7B3268" w14:textId="77777777" w:rsidR="004155F5" w:rsidRDefault="004155F5">
            <w:pPr>
              <w:pStyle w:val="Zawartotabeli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</w:p>
          <w:p w14:paraId="5A6FB5C7" w14:textId="71A6864D" w:rsidR="004C0915" w:rsidRDefault="004C0915">
            <w:pPr>
              <w:pStyle w:val="Zawartotabeli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WORK EXPERIENCE</w:t>
            </w:r>
          </w:p>
          <w:p w14:paraId="0A9D83D7" w14:textId="58C6A485" w:rsidR="004C0915" w:rsidRDefault="004C0915">
            <w:pPr>
              <w:pStyle w:val="Liniapozioma"/>
              <w:rPr>
                <w:rFonts w:ascii="Arial" w:hAnsi="Arial" w:cs="Arial"/>
              </w:rPr>
            </w:pPr>
          </w:p>
          <w:p w14:paraId="0C6E13E2" w14:textId="71C5DD05" w:rsidR="00C03EFD" w:rsidRDefault="00C03EFD" w:rsidP="00C03EFD">
            <w:pPr>
              <w:pStyle w:val="Body"/>
              <w:shd w:val="clear" w:color="auto" w:fill="FFFFFF"/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</w:pP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  <w:t xml:space="preserve">                                                                                                        Sep’19-Till Date</w:t>
            </w: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 xml:space="preserve"> </w:t>
            </w:r>
          </w:p>
          <w:p w14:paraId="75FD85C3" w14:textId="36F73C82" w:rsidR="00C03EFD" w:rsidRDefault="00C03EFD" w:rsidP="00C03EFD">
            <w:pPr>
              <w:pStyle w:val="Body"/>
              <w:shd w:val="clear" w:color="auto" w:fill="FFFFFF"/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>Client</w:t>
            </w: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ab/>
              <w:t xml:space="preserve">: 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>Comcast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  <w:t xml:space="preserve">              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</w:p>
          <w:p w14:paraId="1A0180AE" w14:textId="77777777" w:rsidR="00C03EFD" w:rsidRDefault="00C03EFD" w:rsidP="00C03EFD">
            <w:pPr>
              <w:pStyle w:val="Header"/>
            </w:pPr>
            <w:r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  <w:t xml:space="preserve">ROLE: </w:t>
            </w:r>
            <w:r>
              <w:t>QA Lead</w:t>
            </w:r>
          </w:p>
          <w:p w14:paraId="46B249FC" w14:textId="77777777" w:rsidR="00C03EFD" w:rsidRPr="006E6B24" w:rsidRDefault="00C03EFD" w:rsidP="00C03EFD">
            <w:pPr>
              <w:pStyle w:val="Body"/>
              <w:shd w:val="clear" w:color="auto" w:fill="FFFFFF"/>
              <w:rPr>
                <w:rStyle w:val="None"/>
              </w:rPr>
            </w:pPr>
          </w:p>
          <w:p w14:paraId="40CD19EB" w14:textId="77777777" w:rsidR="00C03EFD" w:rsidRDefault="00C03EFD" w:rsidP="00C03EFD">
            <w:pPr>
              <w:pStyle w:val="Default"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320" w:lineRule="atLeast"/>
              <w:jc w:val="left"/>
              <w:rPr>
                <w:rStyle w:val="None"/>
                <w:rFonts w:ascii="Calibri" w:eastAsia="Calibri" w:hAnsi="Calibri" w:cs="Calibri"/>
                <w:b/>
                <w:bCs/>
                <w:highlight w:val="white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  <w:t>RESPONSIBILITIES:</w:t>
            </w:r>
          </w:p>
          <w:p w14:paraId="17683041" w14:textId="45D906E1" w:rsidR="00C03EFD" w:rsidRDefault="00C03EFD" w:rsidP="00C03EFD">
            <w:pPr>
              <w:pStyle w:val="Body"/>
              <w:shd w:val="clear" w:color="auto" w:fill="FFFFFF"/>
              <w:ind w:left="600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</w:t>
            </w:r>
            <w:r w:rsidRPr="0009358F">
              <w:rPr>
                <w:rFonts w:eastAsia="Calibri"/>
                <w:sz w:val="22"/>
                <w:szCs w:val="22"/>
              </w:rPr>
              <w:t>orking in S/W Testing (Manual and Automation).</w:t>
            </w:r>
          </w:p>
          <w:p w14:paraId="63F5D89F" w14:textId="79FE0B0F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</w:t>
            </w:r>
            <w:r w:rsidRPr="0009358F">
              <w:rPr>
                <w:rFonts w:eastAsia="Calibri"/>
                <w:sz w:val="22"/>
                <w:szCs w:val="22"/>
              </w:rPr>
              <w:t>orking on all phases of Agile, SCRUM.</w:t>
            </w:r>
          </w:p>
          <w:p w14:paraId="21FB4792" w14:textId="6EFEF3B4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developing the Automation Script by using </w:t>
            </w:r>
            <w:r w:rsidRPr="00C03EFD">
              <w:rPr>
                <w:rFonts w:eastAsia="Calibri"/>
                <w:sz w:val="22"/>
                <w:szCs w:val="22"/>
              </w:rPr>
              <w:t>protractor jasmine typescript</w:t>
            </w:r>
          </w:p>
          <w:p w14:paraId="698425D3" w14:textId="4F0F3D5F" w:rsidR="00C03EFD" w:rsidRPr="0009358F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Worked on performance testing using Postman, </w:t>
            </w:r>
            <w:proofErr w:type="spellStart"/>
            <w:r>
              <w:rPr>
                <w:rFonts w:eastAsia="Calibri"/>
                <w:sz w:val="22"/>
                <w:szCs w:val="22"/>
              </w:rPr>
              <w:t>J</w:t>
            </w:r>
            <w:r w:rsidRPr="00C03EFD">
              <w:rPr>
                <w:rFonts w:eastAsia="Calibri"/>
                <w:sz w:val="22"/>
                <w:szCs w:val="22"/>
              </w:rPr>
              <w:t>meter</w:t>
            </w:r>
            <w:proofErr w:type="spellEnd"/>
            <w:r>
              <w:rPr>
                <w:rFonts w:eastAsia="Calibri"/>
                <w:sz w:val="22"/>
                <w:szCs w:val="22"/>
              </w:rPr>
              <w:t>,</w:t>
            </w:r>
            <w:r w:rsidRPr="00C03EFD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C03EFD">
              <w:rPr>
                <w:rFonts w:eastAsia="Calibri"/>
                <w:sz w:val="22"/>
                <w:szCs w:val="22"/>
              </w:rPr>
              <w:t>loadrunner</w:t>
            </w:r>
            <w:proofErr w:type="spellEnd"/>
            <w:r>
              <w:rPr>
                <w:rFonts w:eastAsia="Calibri"/>
                <w:sz w:val="22"/>
                <w:szCs w:val="22"/>
              </w:rPr>
              <w:t>.</w:t>
            </w:r>
          </w:p>
          <w:p w14:paraId="0DABF63C" w14:textId="342E1A89" w:rsidR="00C03EFD" w:rsidRP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U</w:t>
            </w:r>
            <w:r w:rsidRPr="0009358F">
              <w:rPr>
                <w:rFonts w:eastAsia="Calibri"/>
                <w:sz w:val="22"/>
                <w:szCs w:val="22"/>
              </w:rPr>
              <w:t xml:space="preserve">sing Development Frameworks: </w:t>
            </w:r>
            <w:r w:rsidRPr="00C03EFD">
              <w:rPr>
                <w:rFonts w:eastAsia="Calibri"/>
                <w:sz w:val="22"/>
                <w:szCs w:val="22"/>
              </w:rPr>
              <w:t>Microsoft Visual Studio</w:t>
            </w:r>
            <w:r>
              <w:rPr>
                <w:rFonts w:eastAsia="Calibri"/>
                <w:sz w:val="22"/>
                <w:szCs w:val="22"/>
              </w:rPr>
              <w:t>.</w:t>
            </w:r>
          </w:p>
          <w:p w14:paraId="19120276" w14:textId="23C5E565" w:rsidR="00C03EFD" w:rsidRPr="00B07C83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 w:rsidRPr="0009358F">
              <w:rPr>
                <w:rFonts w:eastAsia="Calibri"/>
                <w:sz w:val="22"/>
                <w:szCs w:val="22"/>
              </w:rPr>
              <w:t xml:space="preserve">Using </w:t>
            </w:r>
            <w:r w:rsidRPr="00C03EFD">
              <w:rPr>
                <w:rFonts w:eastAsia="Calibri"/>
                <w:sz w:val="22"/>
                <w:szCs w:val="22"/>
              </w:rPr>
              <w:t>Visual Studio</w:t>
            </w:r>
            <w:r w:rsidRPr="0009358F">
              <w:rPr>
                <w:rFonts w:eastAsia="Calibri"/>
                <w:sz w:val="22"/>
                <w:szCs w:val="22"/>
              </w:rPr>
              <w:t xml:space="preserve"> for developing the </w:t>
            </w:r>
            <w:r>
              <w:rPr>
                <w:rFonts w:eastAsia="Calibri"/>
                <w:sz w:val="22"/>
                <w:szCs w:val="22"/>
              </w:rPr>
              <w:t>Automation Script.</w:t>
            </w:r>
          </w:p>
          <w:p w14:paraId="2193AFAE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Gathering the Test Input data. Test Input data includes Pre-condition, Test Input, Test Result, Test Regression data.</w:t>
            </w:r>
          </w:p>
          <w:p w14:paraId="39C77590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Planning of Test Strategy on how to automate the testing. Selecting the Test Cases for Regression testing and automating the Test Cases using WinRunner</w:t>
            </w:r>
          </w:p>
          <w:p w14:paraId="33F5D680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Validated the integrity constraints on the database by creating Procedures and Functions.</w:t>
            </w:r>
          </w:p>
          <w:p w14:paraId="7932C763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Reviewed and analyzed the Business-requirement documents and user specifications.</w:t>
            </w:r>
          </w:p>
          <w:p w14:paraId="30E34CA7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Responsible for analyzing application and components behavior with heavier loads and optimizing server configurations.</w:t>
            </w:r>
          </w:p>
          <w:p w14:paraId="1B007624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Assisted Application Developers and technical support staff in identifying and resolving defects.</w:t>
            </w:r>
          </w:p>
          <w:p w14:paraId="7BC103E3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Worked with App-Dev, Production, Technical and Business Managers in planning, scheduling, developing, and executing performance tests.</w:t>
            </w:r>
          </w:p>
          <w:p w14:paraId="36BF203D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Developed web services automated scripts from API document to verify RESTful web service calls using XML and JSON format.</w:t>
            </w:r>
          </w:p>
          <w:p w14:paraId="5D4498E7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Used various servers and ran SQL queries in SQL Server on the back end to ensure the proper transaction of data during various tests.</w:t>
            </w:r>
          </w:p>
          <w:p w14:paraId="2BAAC078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Done performance testing of the web services using </w:t>
            </w:r>
            <w:proofErr w:type="spellStart"/>
            <w:r>
              <w:rPr>
                <w:rFonts w:eastAsia="Calibri"/>
                <w:sz w:val="22"/>
                <w:szCs w:val="22"/>
              </w:rPr>
              <w:t>Jmeter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scripts.</w:t>
            </w:r>
          </w:p>
          <w:p w14:paraId="50A67A4F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lastRenderedPageBreak/>
              <w:t>Wrote acceptance and implementation test cases. Interacted with business analyst to write the acceptance test cases based on functionality. Set up test environment for testing the application.</w:t>
            </w:r>
          </w:p>
          <w:p w14:paraId="1DAF03D0" w14:textId="77777777" w:rsidR="00C03EFD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Involved in projects with client/server, standalone, and web applications. Performed manual testing for checking the flow of the application functionality. </w:t>
            </w:r>
          </w:p>
          <w:p w14:paraId="5E32179B" w14:textId="77777777" w:rsidR="00C03EFD" w:rsidRPr="00F40104" w:rsidRDefault="00C03EFD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Provided resolutions to production issues.</w:t>
            </w:r>
          </w:p>
          <w:p w14:paraId="57A2679F" w14:textId="77777777" w:rsidR="00C03EFD" w:rsidRPr="00C03EFD" w:rsidRDefault="00C03EFD" w:rsidP="00C03EFD">
            <w:pPr>
              <w:pStyle w:val="BodyText"/>
            </w:pPr>
          </w:p>
          <w:p w14:paraId="6D632E1F" w14:textId="44FADFC2" w:rsidR="00FB2247" w:rsidRDefault="00FB2247" w:rsidP="00FB2247">
            <w:pPr>
              <w:pStyle w:val="Body"/>
              <w:shd w:val="clear" w:color="auto" w:fill="FFFFFF"/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</w:pP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  <w:t xml:space="preserve">                                                                                                          Dec’18-</w:t>
            </w:r>
            <w:r w:rsidR="00C03EFD"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  <w:t>Aug’19</w:t>
            </w: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 xml:space="preserve"> </w:t>
            </w:r>
          </w:p>
          <w:p w14:paraId="1B516D23" w14:textId="77777777" w:rsidR="006E6B24" w:rsidRDefault="00FB2247" w:rsidP="006E6B24">
            <w:pPr>
              <w:pStyle w:val="Body"/>
              <w:shd w:val="clear" w:color="auto" w:fill="FFFFFF"/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>Client</w:t>
            </w: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ab/>
              <w:t xml:space="preserve">: 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>Capital One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  <w:t xml:space="preserve">              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</w:p>
          <w:p w14:paraId="5FD4239B" w14:textId="44F01D07" w:rsidR="003112C2" w:rsidRDefault="00B30289" w:rsidP="003112C2">
            <w:pPr>
              <w:pStyle w:val="Header"/>
            </w:pPr>
            <w:r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  <w:t>ROLE:</w:t>
            </w:r>
            <w:r w:rsidR="00FB2247"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  <w:t xml:space="preserve"> </w:t>
            </w:r>
            <w:r w:rsidR="003112C2">
              <w:t>QA</w:t>
            </w:r>
            <w:r w:rsidR="00E10813">
              <w:t xml:space="preserve"> Lead</w:t>
            </w:r>
          </w:p>
          <w:p w14:paraId="66A42F7F" w14:textId="15A115F5" w:rsidR="00FB2247" w:rsidRPr="006E6B24" w:rsidRDefault="00FB2247" w:rsidP="006E6B24">
            <w:pPr>
              <w:pStyle w:val="Body"/>
              <w:shd w:val="clear" w:color="auto" w:fill="FFFFFF"/>
              <w:rPr>
                <w:rStyle w:val="None"/>
              </w:rPr>
            </w:pPr>
          </w:p>
          <w:p w14:paraId="43BF0622" w14:textId="77777777" w:rsidR="00FB2247" w:rsidRDefault="00FB2247" w:rsidP="00FB2247">
            <w:pPr>
              <w:pStyle w:val="Default"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320" w:lineRule="atLeast"/>
              <w:jc w:val="left"/>
              <w:rPr>
                <w:rStyle w:val="None"/>
                <w:rFonts w:ascii="Calibri" w:eastAsia="Calibri" w:hAnsi="Calibri" w:cs="Calibri"/>
                <w:b/>
                <w:bCs/>
                <w:highlight w:val="white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  <w:t>RESPONSIBILITIES:</w:t>
            </w:r>
          </w:p>
          <w:p w14:paraId="125B2EE1" w14:textId="77777777" w:rsidR="00FB2247" w:rsidRDefault="00FB2247" w:rsidP="00953427">
            <w:pPr>
              <w:pStyle w:val="Body"/>
              <w:shd w:val="clear" w:color="auto" w:fill="FFFFFF"/>
              <w:ind w:left="600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</w:t>
            </w:r>
            <w:r w:rsidRPr="0009358F">
              <w:rPr>
                <w:rFonts w:eastAsia="Calibri"/>
                <w:sz w:val="22"/>
                <w:szCs w:val="22"/>
              </w:rPr>
              <w:t>orking in S/W development and Testing (Manual and Automation).</w:t>
            </w:r>
          </w:p>
          <w:p w14:paraId="4F223020" w14:textId="77777777" w:rsidR="00FB2247" w:rsidRPr="0009358F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Working on Spring Batch processing which upload the file in AWS S3 bucket using Java, Spring Batch,</w:t>
            </w:r>
            <w:r w:rsidRPr="0009358F">
              <w:rPr>
                <w:rFonts w:eastAsia="Calibri"/>
                <w:sz w:val="22"/>
                <w:szCs w:val="22"/>
              </w:rPr>
              <w:t xml:space="preserve"> Spring Boot</w:t>
            </w:r>
            <w:r>
              <w:rPr>
                <w:rFonts w:eastAsia="Calibri"/>
                <w:sz w:val="22"/>
                <w:szCs w:val="22"/>
              </w:rPr>
              <w:t>.</w:t>
            </w:r>
          </w:p>
          <w:p w14:paraId="6D9D12EA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</w:t>
            </w:r>
            <w:r w:rsidRPr="0009358F">
              <w:rPr>
                <w:rFonts w:eastAsia="Calibri"/>
                <w:sz w:val="22"/>
                <w:szCs w:val="22"/>
              </w:rPr>
              <w:t>orking on all phases of Agile, SCRUM.</w:t>
            </w:r>
          </w:p>
          <w:p w14:paraId="3DEB8C4D" w14:textId="77777777" w:rsidR="00FB2247" w:rsidRPr="0009358F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Worked on performance testing and bug fixing using IntelliJ IDEA, Postman, Java, Spring, JPA.</w:t>
            </w:r>
          </w:p>
          <w:p w14:paraId="10723207" w14:textId="77777777" w:rsidR="00FB2247" w:rsidRPr="0009358F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U</w:t>
            </w:r>
            <w:r w:rsidRPr="0009358F">
              <w:rPr>
                <w:rFonts w:eastAsia="Calibri"/>
                <w:sz w:val="22"/>
                <w:szCs w:val="22"/>
              </w:rPr>
              <w:t>sing Development Frameworks: spring and JPA Frameworks.</w:t>
            </w:r>
          </w:p>
          <w:p w14:paraId="07F5F809" w14:textId="77777777" w:rsidR="00FB2247" w:rsidRPr="00B07C83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 w:rsidRPr="0009358F">
              <w:rPr>
                <w:rFonts w:eastAsia="Calibri"/>
                <w:sz w:val="22"/>
                <w:szCs w:val="22"/>
              </w:rPr>
              <w:t>Using IntelliJ IDEA, STS (Spring tool Suite) for developing the application</w:t>
            </w: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B07C83">
              <w:rPr>
                <w:rFonts w:eastAsia="Calibri"/>
                <w:sz w:val="22"/>
                <w:szCs w:val="22"/>
              </w:rPr>
              <w:t>using Jenkins, JIRA</w:t>
            </w:r>
          </w:p>
          <w:p w14:paraId="02391B4F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Worked on Hercules to execute, manage and view results of PT.</w:t>
            </w:r>
          </w:p>
          <w:p w14:paraId="63D9555A" w14:textId="77777777" w:rsidR="00FB2247" w:rsidRPr="008F2BBF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 w:rsidRPr="008F2BBF">
              <w:rPr>
                <w:rFonts w:eastAsia="Calibri"/>
                <w:sz w:val="22"/>
                <w:szCs w:val="22"/>
              </w:rPr>
              <w:t>Currently working as Test Automation in an open source DevOps environment using </w:t>
            </w:r>
            <w:r>
              <w:rPr>
                <w:rFonts w:eastAsia="Calibri"/>
                <w:sz w:val="22"/>
                <w:szCs w:val="22"/>
              </w:rPr>
              <w:t>Java</w:t>
            </w:r>
            <w:r w:rsidRPr="008F2BBF">
              <w:rPr>
                <w:rFonts w:eastAsia="Calibri"/>
                <w:sz w:val="22"/>
                <w:szCs w:val="22"/>
              </w:rPr>
              <w:t> and selenium in an AWS, Dockers, Containers, Kubernetes, Node Js, Angular, </w:t>
            </w:r>
            <w:r>
              <w:rPr>
                <w:rFonts w:eastAsia="Calibri"/>
                <w:sz w:val="22"/>
                <w:szCs w:val="22"/>
              </w:rPr>
              <w:t>Chef</w:t>
            </w:r>
            <w:r w:rsidRPr="008F2BBF">
              <w:rPr>
                <w:rFonts w:eastAsia="Calibri"/>
                <w:sz w:val="22"/>
                <w:szCs w:val="22"/>
              </w:rPr>
              <w:t>, Jenkins, GIT</w:t>
            </w:r>
            <w:r>
              <w:rPr>
                <w:rFonts w:eastAsia="Calibri"/>
                <w:sz w:val="22"/>
                <w:szCs w:val="22"/>
              </w:rPr>
              <w:t>/GitHub</w:t>
            </w:r>
            <w:r w:rsidRPr="008F2BBF">
              <w:rPr>
                <w:rFonts w:eastAsia="Calibri"/>
                <w:sz w:val="22"/>
                <w:szCs w:val="22"/>
              </w:rPr>
              <w:t>, JIRA and Linux</w:t>
            </w:r>
            <w:r>
              <w:rPr>
                <w:rFonts w:eastAsia="Calibri"/>
                <w:sz w:val="22"/>
                <w:szCs w:val="22"/>
              </w:rPr>
              <w:t>/Unix</w:t>
            </w:r>
            <w:r w:rsidRPr="008F2BBF">
              <w:rPr>
                <w:rFonts w:eastAsia="Calibri"/>
                <w:sz w:val="22"/>
                <w:szCs w:val="22"/>
              </w:rPr>
              <w:t> </w:t>
            </w:r>
            <w:r>
              <w:rPr>
                <w:rFonts w:eastAsia="Calibri"/>
                <w:sz w:val="22"/>
                <w:szCs w:val="22"/>
              </w:rPr>
              <w:t>environment.</w:t>
            </w:r>
          </w:p>
          <w:p w14:paraId="23AC4B9F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Worked on UIPT to simulate end user behavior &amp; load to get real end user response times.</w:t>
            </w:r>
          </w:p>
          <w:p w14:paraId="23DDC8C9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Migrating from On-Premise Infrastructure to AWS Cloud.</w:t>
            </w:r>
          </w:p>
          <w:p w14:paraId="0E6C9F70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Gathering the Test Input data. Test Input data includes Pre-condition, Test Input, Test Result, Test Regression data.</w:t>
            </w:r>
          </w:p>
          <w:p w14:paraId="782D4C0C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Planning of Test Strategy on how to automate the testing. Selecting the Test Cases for Regression testing and automating the Test Cases using WinRunner</w:t>
            </w:r>
          </w:p>
          <w:p w14:paraId="7CCB69AF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Validated the integrity constraints on the database by creating Procedures and Functions.</w:t>
            </w:r>
          </w:p>
          <w:p w14:paraId="22A24C32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Reviewed and analyzed the Business-requirement documents and user specifications.</w:t>
            </w:r>
          </w:p>
          <w:p w14:paraId="4751EA1D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Generated the Vuser scripts by using the Virtual user Generator.</w:t>
            </w:r>
          </w:p>
          <w:p w14:paraId="2C8F2D1C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Responsible for analyzing application and components behavior with heavier loads and optimizing server configurations.</w:t>
            </w:r>
          </w:p>
          <w:p w14:paraId="0BC24518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Assisted Application Developers and technical support staff in identifying and resolving defects.</w:t>
            </w:r>
          </w:p>
          <w:p w14:paraId="36E16CDB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lastRenderedPageBreak/>
              <w:t>Worked with App-Dev, Production, Technical and Business Managers in planning, scheduling, developing, and executing performance tests.</w:t>
            </w:r>
          </w:p>
          <w:p w14:paraId="0119DDD0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Developed web services automated scripts from API document to verify RESTful web service calls using XML and JSON format.</w:t>
            </w:r>
          </w:p>
          <w:p w14:paraId="585F1647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Used various servers and ran SQL queries in SQL Server on the back end to ensure the proper transaction of data during various tests.</w:t>
            </w:r>
          </w:p>
          <w:p w14:paraId="52E697F5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Done performance testing of the web services using </w:t>
            </w:r>
            <w:proofErr w:type="spellStart"/>
            <w:r>
              <w:rPr>
                <w:rFonts w:eastAsia="Calibri"/>
                <w:sz w:val="22"/>
                <w:szCs w:val="22"/>
              </w:rPr>
              <w:t>Jmeter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scripts.</w:t>
            </w:r>
          </w:p>
          <w:p w14:paraId="73606219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Wrote acceptance and implementation test cases. Interacted with business analyst to write the acceptance test cases based on functionality. Set up test environment for testing the application.</w:t>
            </w:r>
          </w:p>
          <w:p w14:paraId="53A05FF4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Involved in projects with client/server, standalone, and web applications. Performed manual testing for checking the flow of the application functionality. </w:t>
            </w:r>
          </w:p>
          <w:p w14:paraId="4A8DEBAE" w14:textId="77777777" w:rsidR="00FB2247" w:rsidRPr="00F4010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Provided resolutions to production issues.</w:t>
            </w:r>
          </w:p>
          <w:p w14:paraId="66C2E412" w14:textId="77777777" w:rsidR="00FB2247" w:rsidRDefault="00FB2247" w:rsidP="00FB2247">
            <w:pPr>
              <w:pStyle w:val="Body"/>
              <w:shd w:val="clear" w:color="FFFFFF" w:fill="FFFFFF"/>
              <w:jc w:val="left"/>
            </w:pPr>
          </w:p>
          <w:p w14:paraId="1C8265B6" w14:textId="77777777" w:rsidR="004D4A48" w:rsidRDefault="00FB2247" w:rsidP="00FB2247">
            <w:pP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</w:pPr>
            <w:bookmarkStart w:id="1" w:name="OLE_LINK1"/>
            <w:bookmarkStart w:id="2" w:name="OLE_LINK2"/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  <w:t xml:space="preserve">                                                                                                     </w:t>
            </w:r>
          </w:p>
          <w:p w14:paraId="393A2BB9" w14:textId="77777777" w:rsidR="000B31AC" w:rsidRDefault="00FB2247" w:rsidP="00FB2247">
            <w:pP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</w:pP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  <w:t xml:space="preserve"> </w:t>
            </w:r>
          </w:p>
          <w:p w14:paraId="72BB5708" w14:textId="77777777" w:rsidR="000B31AC" w:rsidRDefault="000B31AC" w:rsidP="00FB2247">
            <w:pP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</w:pPr>
          </w:p>
          <w:p w14:paraId="45A58A23" w14:textId="77777777" w:rsidR="006E6B24" w:rsidRDefault="006E6B24" w:rsidP="00FB2247">
            <w:pP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</w:pPr>
          </w:p>
          <w:p w14:paraId="7E9E4E8B" w14:textId="77777777" w:rsidR="006E6B24" w:rsidRDefault="006E6B24" w:rsidP="00FB2247">
            <w:pP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</w:pPr>
          </w:p>
          <w:p w14:paraId="7899DD76" w14:textId="77777777" w:rsidR="006E6B24" w:rsidRDefault="006E6B24" w:rsidP="00FB2247">
            <w:pP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</w:pPr>
          </w:p>
          <w:p w14:paraId="5DB47222" w14:textId="35059B9C" w:rsidR="00FB2247" w:rsidRDefault="006E6B24" w:rsidP="00FB2247">
            <w:pP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:lang w:eastAsia="zh-CN"/>
              </w:rPr>
            </w:pP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  <w:t xml:space="preserve">                                                                                                      </w:t>
            </w:r>
            <w:r w:rsidR="00FB2247"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shd w:val="clear" w:color="auto" w:fill="FFFFFF"/>
              </w:rPr>
              <w:t>March’18-Oct’18</w:t>
            </w:r>
          </w:p>
          <w:p w14:paraId="23473E54" w14:textId="176FE0CD" w:rsidR="006E6B24" w:rsidRPr="006E6B24" w:rsidRDefault="00FB2247" w:rsidP="000B31AC">
            <w:pP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>Client</w:t>
            </w: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ab/>
              <w:t xml:space="preserve">: </w:t>
            </w:r>
            <w:r w:rsidR="00650B05"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>BMW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  <w:t xml:space="preserve">              </w:t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  <w:r>
              <w:rPr>
                <w:rStyle w:val="None"/>
                <w:rFonts w:ascii="Calibri" w:eastAsia="Calibri" w:hAnsi="Calibri" w:cs="Calibri"/>
                <w:bCs/>
                <w:sz w:val="22"/>
                <w:szCs w:val="22"/>
                <w:lang w:val="fr-FR"/>
              </w:rPr>
              <w:tab/>
            </w:r>
          </w:p>
          <w:p w14:paraId="38434015" w14:textId="27CF9376" w:rsidR="000B31AC" w:rsidRPr="003112C2" w:rsidRDefault="00FB2247" w:rsidP="003112C2">
            <w:pPr>
              <w:pStyle w:val="Header"/>
              <w:rPr>
                <w:rStyle w:val="None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  <w:t xml:space="preserve">ROLE: </w:t>
            </w:r>
            <w:r w:rsidR="003112C2">
              <w:t>QA</w:t>
            </w:r>
            <w:r w:rsidR="00E10813">
              <w:t xml:space="preserve"> </w:t>
            </w:r>
            <w:r w:rsidR="00317498">
              <w:t>Automation</w:t>
            </w:r>
          </w:p>
          <w:p w14:paraId="087633FA" w14:textId="77777777" w:rsidR="00026164" w:rsidRDefault="00FB2247" w:rsidP="000B31AC">
            <w:pPr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hd w:val="clear" w:color="auto" w:fill="FFFFFF"/>
              </w:rPr>
              <w:t>RESPONSIBILITIES:</w:t>
            </w:r>
            <w:bookmarkEnd w:id="1"/>
            <w:bookmarkEnd w:id="2"/>
          </w:p>
          <w:p w14:paraId="326B7A69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 w:rsidRPr="0024752E">
              <w:rPr>
                <w:rFonts w:eastAsia="Calibri"/>
                <w:sz w:val="22"/>
                <w:szCs w:val="22"/>
              </w:rPr>
              <w:t>Created and Verified Web services API requests, SOAP Protocols.</w:t>
            </w:r>
          </w:p>
          <w:p w14:paraId="3E8AB0AE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 w:rsidRPr="00D721C2">
              <w:rPr>
                <w:rFonts w:eastAsia="Calibri"/>
                <w:sz w:val="22"/>
                <w:szCs w:val="22"/>
              </w:rPr>
              <w:t xml:space="preserve">Experienced in creating, enhancing and maintaining test scripts for various </w:t>
            </w:r>
          </w:p>
          <w:p w14:paraId="76A3241C" w14:textId="0CC7FDD3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 w:rsidRPr="00D721C2">
              <w:rPr>
                <w:rFonts w:eastAsia="Calibri"/>
                <w:sz w:val="22"/>
                <w:szCs w:val="22"/>
              </w:rPr>
              <w:t>functional and regression testing using UFT/QTP and VBScript.</w:t>
            </w:r>
          </w:p>
          <w:p w14:paraId="7E06EB19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Reviewed the Test Basis, designed and documented Test Strategies, Test </w:t>
            </w:r>
          </w:p>
          <w:p w14:paraId="6705C924" w14:textId="5223D4DE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Plan, Test Cases and executed test cases.</w:t>
            </w:r>
          </w:p>
          <w:p w14:paraId="714D4354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End to End Testing of the complete website which was developed using </w:t>
            </w:r>
          </w:p>
          <w:p w14:paraId="409A0236" w14:textId="3C1DA612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Angular.JS, JavaScript, HTML5, CSS3 and other web technologies.</w:t>
            </w:r>
          </w:p>
          <w:p w14:paraId="314A16CC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Responsible for writing and maintain Selenium WebDriver scripts for </w:t>
            </w:r>
          </w:p>
          <w:p w14:paraId="19E045D5" w14:textId="3911DA2B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regression and functional testing using data driven framework.</w:t>
            </w:r>
          </w:p>
          <w:p w14:paraId="70DA24CF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Used Protractor which is and End-to-End Framework testing </w:t>
            </w:r>
          </w:p>
          <w:p w14:paraId="1B6CB093" w14:textId="02A784BA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for AngularJS Web Applications. </w:t>
            </w:r>
          </w:p>
          <w:p w14:paraId="51E39AF1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Developed test code in Java language using Eclipse, </w:t>
            </w:r>
            <w:r w:rsidR="00026164">
              <w:rPr>
                <w:rFonts w:eastAsia="Calibri"/>
                <w:sz w:val="22"/>
                <w:szCs w:val="22"/>
              </w:rPr>
              <w:t xml:space="preserve">  </w:t>
            </w:r>
          </w:p>
          <w:p w14:paraId="5E06D223" w14:textId="7D2319E8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IDE and TestNG framework.</w:t>
            </w:r>
          </w:p>
          <w:p w14:paraId="646FB1F7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Setup the Automation framework using Selenium to run test cases in </w:t>
            </w:r>
          </w:p>
          <w:p w14:paraId="2F580B4C" w14:textId="43759453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multiple browsers and platforms</w:t>
            </w:r>
          </w:p>
          <w:p w14:paraId="63E2110F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Worked on the Android module of the project where I was responsible for </w:t>
            </w:r>
          </w:p>
          <w:p w14:paraId="753C9FB9" w14:textId="31645EE4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automating the app using Appium.</w:t>
            </w:r>
          </w:p>
          <w:p w14:paraId="752FA005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Responsible for identifying test cases </w:t>
            </w:r>
          </w:p>
          <w:p w14:paraId="11611134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 xml:space="preserve">for manual and Automation with Selenium WebDriver for Smoke Test, </w:t>
            </w:r>
          </w:p>
          <w:p w14:paraId="736140D4" w14:textId="104847E4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  </w:t>
            </w:r>
            <w:r w:rsidR="00FB2247">
              <w:rPr>
                <w:rFonts w:eastAsia="Calibri"/>
                <w:sz w:val="22"/>
                <w:szCs w:val="22"/>
              </w:rPr>
              <w:t>Functional and Regression Tests.</w:t>
            </w:r>
          </w:p>
          <w:p w14:paraId="0CEDAD25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Involved in writing automated scripts for Angular.JS application </w:t>
            </w:r>
          </w:p>
          <w:p w14:paraId="55AD7C0A" w14:textId="5A31CED5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using Protractor and Java.</w:t>
            </w:r>
          </w:p>
          <w:p w14:paraId="43844000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Involved in testing the application utilizing the Scrum (Agile) methodology.</w:t>
            </w:r>
          </w:p>
          <w:p w14:paraId="69E9AC71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Involved on Cucumber testing and defined the test scenarios and created the </w:t>
            </w:r>
          </w:p>
          <w:p w14:paraId="3613D095" w14:textId="64778A38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test cases in Test Manager.</w:t>
            </w:r>
          </w:p>
          <w:p w14:paraId="32D67013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Execute browser compatibility and regression tests using Selenium </w:t>
            </w:r>
          </w:p>
          <w:p w14:paraId="39037A10" w14:textId="0C3D8865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WebDriver for testing UI for every new build release.</w:t>
            </w:r>
          </w:p>
          <w:p w14:paraId="1595215A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Performed functional tests using Selenium WebDriver with data driven </w:t>
            </w:r>
          </w:p>
          <w:p w14:paraId="61FA9A5F" w14:textId="00FCC4BB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lastRenderedPageBreak/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framework and documented final results in a database.</w:t>
            </w:r>
          </w:p>
          <w:p w14:paraId="71587060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Developed Python scripts to automate the test cases.</w:t>
            </w:r>
          </w:p>
          <w:p w14:paraId="21D87A38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Used the Firebug to inspect the XPath of the web elements and Eclipse </w:t>
            </w:r>
          </w:p>
          <w:p w14:paraId="2F7A2488" w14:textId="00999453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IDE for Java development.</w:t>
            </w:r>
          </w:p>
          <w:p w14:paraId="7482E678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Identified, Reported and Tracked Defects using Quality Center test </w:t>
            </w:r>
          </w:p>
          <w:p w14:paraId="6713A0EC" w14:textId="47643768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management tool.</w:t>
            </w:r>
          </w:p>
          <w:p w14:paraId="406285C1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Manually tested, verified and validated that the product meets user </w:t>
            </w:r>
          </w:p>
          <w:p w14:paraId="1FA12B30" w14:textId="2ECE9B58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requirements.</w:t>
            </w:r>
          </w:p>
          <w:p w14:paraId="08216643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Performed SOAP/ web services testing using SOAP UI.</w:t>
            </w:r>
          </w:p>
          <w:p w14:paraId="3B64D3FD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Reviewed database test cases according to assigned Requirements to validate </w:t>
            </w:r>
          </w:p>
          <w:p w14:paraId="3A365B33" w14:textId="0371C574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reports by retrieving data with complex SQL queries from oracle database.</w:t>
            </w:r>
          </w:p>
          <w:p w14:paraId="19D52E7F" w14:textId="77777777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Assisted QA lead in documenting User Acceptance Test report and reporting </w:t>
            </w:r>
          </w:p>
          <w:p w14:paraId="5419C7CD" w14:textId="29BE7A75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r w:rsidR="00FB2247">
              <w:rPr>
                <w:rFonts w:eastAsia="Calibri"/>
                <w:sz w:val="22"/>
                <w:szCs w:val="22"/>
              </w:rPr>
              <w:t>defect resolution.</w:t>
            </w:r>
          </w:p>
          <w:p w14:paraId="07E63A59" w14:textId="77777777" w:rsidR="00026164" w:rsidRDefault="00FB2247" w:rsidP="00026164">
            <w:pPr>
              <w:rPr>
                <w:color w:val="333333"/>
                <w:sz w:val="21"/>
                <w:szCs w:val="21"/>
              </w:rPr>
            </w:pPr>
            <w:r w:rsidRPr="00A2602B">
              <w:rPr>
                <w:color w:val="333333"/>
                <w:sz w:val="21"/>
                <w:szCs w:val="21"/>
              </w:rPr>
              <w:t>Used LoadRunner to regularly test performance life cycles</w:t>
            </w:r>
          </w:p>
          <w:p w14:paraId="562C34AA" w14:textId="0B6CA6A2" w:rsidR="00026164" w:rsidRDefault="00FB2247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Performed production implementation support.</w:t>
            </w:r>
          </w:p>
          <w:p w14:paraId="41A2A16C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7E9BC042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7C15982A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11E294E6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3BE1DEE1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48C5FD7C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32BD0A8B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502A253F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69BFAA96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16C3E5C1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0622CFD6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1411D5C7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231A1408" w14:textId="77777777" w:rsidR="00026164" w:rsidRDefault="00026164" w:rsidP="00026164">
            <w:pPr>
              <w:rPr>
                <w:rFonts w:eastAsia="Calibri"/>
                <w:sz w:val="22"/>
                <w:szCs w:val="22"/>
              </w:rPr>
            </w:pPr>
          </w:p>
          <w:p w14:paraId="7DBE9FA6" w14:textId="7D964B5A" w:rsidR="00FB2247" w:rsidRDefault="006E6B24" w:rsidP="0002616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                                                                                  </w:t>
            </w:r>
            <w:r w:rsidR="00FB2247" w:rsidRPr="00DD7D8C">
              <w:rPr>
                <w:rFonts w:eastAsia="Calibri"/>
                <w:sz w:val="22"/>
                <w:szCs w:val="22"/>
              </w:rPr>
              <w:t>March2004-March2009</w:t>
            </w:r>
          </w:p>
          <w:p w14:paraId="14FFAD1A" w14:textId="40BF3886" w:rsidR="00FB2247" w:rsidRPr="00B1542F" w:rsidRDefault="00FB2247" w:rsidP="00FB2247">
            <w:pPr>
              <w:pStyle w:val="Body"/>
              <w:shd w:val="clear" w:color="auto" w:fill="FFFFFF"/>
              <w:rPr>
                <w:rStyle w:val="None"/>
                <w:rFonts w:eastAsia="Calibri"/>
                <w:sz w:val="22"/>
                <w:szCs w:val="22"/>
              </w:rPr>
            </w:pPr>
            <w:bookmarkStart w:id="3" w:name="OLE_LINK7"/>
            <w:bookmarkStart w:id="4" w:name="OLE_LINK8"/>
            <w:r>
              <w:rPr>
                <w:rStyle w:val="None"/>
                <w:rFonts w:ascii="Verdana" w:eastAsia="Calibri" w:hAnsi="Verdana" w:cs="Verdana"/>
                <w:b/>
                <w:bCs/>
                <w:sz w:val="20"/>
                <w:szCs w:val="22"/>
              </w:rPr>
              <w:t xml:space="preserve">Employer: </w:t>
            </w:r>
            <w:r w:rsidRPr="00DD7D8C">
              <w:rPr>
                <w:rFonts w:eastAsia="Calibri"/>
                <w:sz w:val="22"/>
              </w:rPr>
              <w:t xml:space="preserve">Institute of Technology, </w:t>
            </w:r>
            <w:r w:rsidRPr="00DD7D8C">
              <w:rPr>
                <w:rFonts w:eastAsia="Calibri"/>
                <w:sz w:val="22"/>
                <w:szCs w:val="22"/>
              </w:rPr>
              <w:t>GGU,</w:t>
            </w: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DD7D8C">
              <w:rPr>
                <w:rFonts w:eastAsia="Calibri"/>
                <w:sz w:val="22"/>
                <w:szCs w:val="22"/>
              </w:rPr>
              <w:t xml:space="preserve">Bilaspur </w:t>
            </w:r>
            <w:r w:rsidRPr="00DD7D8C">
              <w:rPr>
                <w:rFonts w:eastAsia="Calibri"/>
                <w:sz w:val="22"/>
                <w:szCs w:val="22"/>
              </w:rPr>
              <w:tab/>
            </w:r>
            <w:r w:rsidRPr="00DD7D8C">
              <w:rPr>
                <w:rFonts w:eastAsia="Calibri"/>
                <w:sz w:val="22"/>
                <w:szCs w:val="22"/>
              </w:rPr>
              <w:tab/>
            </w:r>
            <w:r w:rsidRPr="00DD7D8C">
              <w:rPr>
                <w:rFonts w:eastAsia="Calibri"/>
                <w:sz w:val="22"/>
                <w:szCs w:val="22"/>
              </w:rPr>
              <w:tab/>
            </w:r>
          </w:p>
          <w:p w14:paraId="3978B9D2" w14:textId="3E204DB8" w:rsidR="00FB2247" w:rsidRPr="00B1542F" w:rsidRDefault="007D6602" w:rsidP="00FB2247">
            <w:pPr>
              <w:pStyle w:val="Body"/>
              <w:shd w:val="clear" w:color="auto" w:fill="FFFFFF"/>
              <w:jc w:val="left"/>
              <w:rPr>
                <w:rStyle w:val="None"/>
                <w:rFonts w:eastAsia="Calibri"/>
                <w:sz w:val="22"/>
              </w:rPr>
            </w:pPr>
            <w:r w:rsidRPr="00BB3E54"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>ROLE :</w:t>
            </w:r>
            <w:r w:rsidR="00FB2247" w:rsidRPr="00BB3E54"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 xml:space="preserve"> </w:t>
            </w:r>
            <w:r w:rsidR="00FB2247" w:rsidRPr="00BB3E54">
              <w:rPr>
                <w:rFonts w:eastAsia="Calibri"/>
                <w:sz w:val="22"/>
              </w:rPr>
              <w:t>System Analyst</w:t>
            </w:r>
          </w:p>
          <w:p w14:paraId="677D80FB" w14:textId="77777777" w:rsidR="00FB2247" w:rsidRDefault="00FB2247" w:rsidP="00FB2247">
            <w:pPr>
              <w:pStyle w:val="Body"/>
              <w:shd w:val="clear" w:color="auto" w:fill="FFFFFF"/>
            </w:pP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>RESPONSIBILITIES :</w:t>
            </w:r>
          </w:p>
          <w:p w14:paraId="54CA1944" w14:textId="77777777" w:rsidR="00FB2247" w:rsidRPr="00AC7DD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rPr>
                <w:rFonts w:eastAsia="Calibri"/>
                <w:sz w:val="22"/>
                <w:szCs w:val="22"/>
              </w:rPr>
            </w:pPr>
            <w:r w:rsidRPr="00AC7DD4">
              <w:rPr>
                <w:rFonts w:eastAsia="Calibri"/>
                <w:sz w:val="22"/>
                <w:szCs w:val="22"/>
              </w:rPr>
              <w:t xml:space="preserve">Worked with The Testing, Evaluation and Assessment department of the Division of Academic Resources to </w:t>
            </w:r>
            <w:r w:rsidRPr="00AC7DD4">
              <w:rPr>
                <w:rFonts w:eastAsia="Calibri"/>
                <w:sz w:val="22"/>
                <w:szCs w:val="22"/>
              </w:rPr>
              <w:lastRenderedPageBreak/>
              <w:t>maintains a large database of student records and evaluation reports.</w:t>
            </w:r>
          </w:p>
          <w:p w14:paraId="683817BF" w14:textId="77777777" w:rsidR="00FB2247" w:rsidRPr="00AC7DD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rPr>
                <w:rFonts w:eastAsia="Calibri"/>
                <w:sz w:val="22"/>
                <w:szCs w:val="22"/>
              </w:rPr>
            </w:pPr>
            <w:r w:rsidRPr="00AC7DD4">
              <w:rPr>
                <w:rFonts w:eastAsia="Calibri"/>
                <w:sz w:val="22"/>
                <w:szCs w:val="22"/>
              </w:rPr>
              <w:t>Involved redesign and implementation of the back end and front-end of the application.</w:t>
            </w:r>
          </w:p>
          <w:p w14:paraId="4AF3F69E" w14:textId="77777777" w:rsidR="00FB2247" w:rsidRPr="00AC7DD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rPr>
                <w:rFonts w:eastAsia="Calibri"/>
                <w:sz w:val="22"/>
                <w:szCs w:val="22"/>
              </w:rPr>
            </w:pPr>
            <w:r w:rsidRPr="00AC7DD4">
              <w:rPr>
                <w:rFonts w:eastAsia="Calibri"/>
                <w:sz w:val="22"/>
                <w:szCs w:val="22"/>
              </w:rPr>
              <w:t xml:space="preserve"> Developed the project which was based on the optimization of library.</w:t>
            </w:r>
          </w:p>
          <w:p w14:paraId="0C48EB63" w14:textId="77777777" w:rsidR="00FB2247" w:rsidRPr="00AC7DD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rPr>
                <w:rFonts w:eastAsia="Calibri"/>
                <w:sz w:val="22"/>
                <w:szCs w:val="22"/>
              </w:rPr>
            </w:pPr>
            <w:r w:rsidRPr="00AC7DD4">
              <w:rPr>
                <w:rFonts w:eastAsia="Calibri"/>
                <w:sz w:val="22"/>
                <w:szCs w:val="22"/>
              </w:rPr>
              <w:t>Worked and developed various application like Payroll Processing System, College Management System and ONLINE TEST system.</w:t>
            </w:r>
          </w:p>
          <w:p w14:paraId="647ADC3A" w14:textId="77777777" w:rsidR="00FB2247" w:rsidRPr="00AC7DD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tabs>
                <w:tab w:val="left" w:pos="3345"/>
              </w:tabs>
              <w:rPr>
                <w:rFonts w:eastAsia="Calibri"/>
                <w:sz w:val="22"/>
                <w:szCs w:val="22"/>
              </w:rPr>
            </w:pPr>
            <w:r w:rsidRPr="00AC7DD4">
              <w:rPr>
                <w:rFonts w:eastAsia="Calibri"/>
                <w:sz w:val="22"/>
                <w:szCs w:val="22"/>
              </w:rPr>
              <w:t>Performed database testing with SQL queries to verification.</w:t>
            </w:r>
          </w:p>
          <w:p w14:paraId="585F7DCD" w14:textId="77777777" w:rsidR="00FB2247" w:rsidRPr="00AC7DD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tabs>
                <w:tab w:val="left" w:pos="3345"/>
              </w:tabs>
              <w:rPr>
                <w:rFonts w:eastAsia="Calibri"/>
                <w:sz w:val="22"/>
                <w:szCs w:val="22"/>
              </w:rPr>
            </w:pPr>
            <w:r w:rsidRPr="00AC7DD4">
              <w:rPr>
                <w:rFonts w:eastAsia="Calibri"/>
                <w:sz w:val="22"/>
                <w:szCs w:val="22"/>
              </w:rPr>
              <w:t>Written Test Cases and performed Manual Testing for the application.</w:t>
            </w:r>
          </w:p>
          <w:p w14:paraId="19B7FCC2" w14:textId="5962CD0B" w:rsidR="00FB2247" w:rsidRPr="00026164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AC7DD4">
              <w:rPr>
                <w:rFonts w:eastAsia="Calibri"/>
                <w:sz w:val="22"/>
                <w:szCs w:val="22"/>
              </w:rPr>
              <w:t>Involved in designing and developing Validation plans and Test plan documentations.</w:t>
            </w:r>
            <w:bookmarkEnd w:id="3"/>
            <w:bookmarkEnd w:id="4"/>
          </w:p>
          <w:p w14:paraId="546B3A28" w14:textId="77777777" w:rsidR="00FB2247" w:rsidRDefault="00FB2247" w:rsidP="00FB2247">
            <w:pPr>
              <w:pStyle w:val="Body"/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                                                                                           </w:t>
            </w:r>
          </w:p>
          <w:p w14:paraId="3A8987DE" w14:textId="3735C57D" w:rsidR="00FB2247" w:rsidRDefault="00FB2247" w:rsidP="00FB2247">
            <w:pPr>
              <w:pStyle w:val="Body"/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                                                                                         Sep</w:t>
            </w:r>
            <w:r w:rsidRPr="00DD7D8C">
              <w:rPr>
                <w:rFonts w:eastAsia="Calibri"/>
                <w:sz w:val="22"/>
                <w:szCs w:val="22"/>
              </w:rPr>
              <w:t>200</w:t>
            </w:r>
            <w:r>
              <w:rPr>
                <w:rFonts w:eastAsia="Calibri"/>
                <w:sz w:val="22"/>
                <w:szCs w:val="22"/>
              </w:rPr>
              <w:t>0</w:t>
            </w:r>
            <w:r w:rsidRPr="00DD7D8C">
              <w:rPr>
                <w:rFonts w:eastAsia="Calibri"/>
                <w:sz w:val="22"/>
                <w:szCs w:val="22"/>
              </w:rPr>
              <w:t>-</w:t>
            </w:r>
            <w:r>
              <w:rPr>
                <w:rFonts w:eastAsia="Calibri"/>
                <w:sz w:val="22"/>
                <w:szCs w:val="22"/>
              </w:rPr>
              <w:t>Nov</w:t>
            </w:r>
            <w:r w:rsidRPr="00DD7D8C">
              <w:rPr>
                <w:rFonts w:eastAsia="Calibri"/>
                <w:sz w:val="22"/>
                <w:szCs w:val="22"/>
              </w:rPr>
              <w:t>200</w:t>
            </w:r>
            <w:r>
              <w:rPr>
                <w:rFonts w:eastAsia="Calibri"/>
                <w:sz w:val="22"/>
                <w:szCs w:val="22"/>
              </w:rPr>
              <w:t>2</w:t>
            </w:r>
          </w:p>
          <w:p w14:paraId="492E321B" w14:textId="20D6FBD2" w:rsidR="00FB2247" w:rsidRPr="00F06313" w:rsidRDefault="00FB2247" w:rsidP="00FB2247">
            <w:pPr>
              <w:pStyle w:val="Body"/>
              <w:shd w:val="clear" w:color="auto" w:fill="FFFFFF"/>
              <w:rPr>
                <w:rStyle w:val="None"/>
                <w:rFonts w:eastAsia="Calibri"/>
                <w:sz w:val="22"/>
                <w:szCs w:val="22"/>
              </w:rPr>
            </w:pPr>
            <w:r>
              <w:rPr>
                <w:rStyle w:val="None"/>
                <w:rFonts w:ascii="Verdana" w:eastAsia="Calibri" w:hAnsi="Verdana" w:cs="Verdana"/>
                <w:b/>
                <w:bCs/>
                <w:sz w:val="20"/>
                <w:szCs w:val="22"/>
              </w:rPr>
              <w:t xml:space="preserve">Employer: </w:t>
            </w:r>
            <w:proofErr w:type="spellStart"/>
            <w:r>
              <w:rPr>
                <w:rFonts w:eastAsia="Calibri"/>
                <w:sz w:val="22"/>
              </w:rPr>
              <w:t>NiceTec</w:t>
            </w:r>
            <w:proofErr w:type="spellEnd"/>
            <w:r>
              <w:rPr>
                <w:rFonts w:eastAsia="Calibri"/>
                <w:sz w:val="22"/>
                <w:szCs w:val="22"/>
              </w:rPr>
              <w:tab/>
            </w:r>
            <w:r>
              <w:rPr>
                <w:rFonts w:eastAsia="Calibri"/>
                <w:sz w:val="22"/>
                <w:szCs w:val="22"/>
              </w:rPr>
              <w:tab/>
            </w:r>
            <w:r w:rsidRPr="00DD7D8C">
              <w:rPr>
                <w:rFonts w:eastAsia="Calibri"/>
                <w:sz w:val="22"/>
                <w:szCs w:val="22"/>
              </w:rPr>
              <w:tab/>
            </w:r>
            <w:r w:rsidRPr="00DD7D8C">
              <w:rPr>
                <w:rFonts w:eastAsia="Calibri"/>
                <w:sz w:val="22"/>
                <w:szCs w:val="22"/>
              </w:rPr>
              <w:tab/>
            </w:r>
            <w:r>
              <w:rPr>
                <w:rFonts w:eastAsia="Calibri"/>
                <w:sz w:val="22"/>
                <w:szCs w:val="22"/>
              </w:rPr>
              <w:tab/>
            </w:r>
            <w:r>
              <w:rPr>
                <w:rFonts w:eastAsia="Calibri"/>
                <w:sz w:val="22"/>
                <w:szCs w:val="22"/>
              </w:rPr>
              <w:tab/>
            </w:r>
            <w:r>
              <w:rPr>
                <w:rFonts w:eastAsia="Calibri"/>
                <w:sz w:val="22"/>
                <w:szCs w:val="22"/>
              </w:rPr>
              <w:tab/>
            </w:r>
          </w:p>
          <w:p w14:paraId="4E98FA72" w14:textId="51B0FF33" w:rsidR="00FB2247" w:rsidRPr="00026164" w:rsidRDefault="00735D41" w:rsidP="00026164">
            <w:pPr>
              <w:pStyle w:val="Body"/>
              <w:shd w:val="clear" w:color="auto" w:fill="FFFFFF"/>
              <w:jc w:val="left"/>
              <w:rPr>
                <w:rStyle w:val="None"/>
                <w:rFonts w:eastAsia="Calibri"/>
                <w:sz w:val="22"/>
              </w:rPr>
            </w:pPr>
            <w:r w:rsidRPr="00BB3E54"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>ROLE :</w:t>
            </w:r>
            <w:r w:rsidR="00FB2247" w:rsidRPr="00BB3E54"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 xml:space="preserve"> </w:t>
            </w:r>
            <w:r w:rsidR="00FB2247"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ab/>
            </w:r>
            <w:r w:rsidR="00FB2247">
              <w:rPr>
                <w:rFonts w:eastAsia="Calibri"/>
                <w:sz w:val="22"/>
              </w:rPr>
              <w:t>Java programmer</w:t>
            </w:r>
          </w:p>
          <w:p w14:paraId="5DCCBA5C" w14:textId="77777777" w:rsidR="00FB2247" w:rsidRDefault="00FB2247" w:rsidP="00FB2247">
            <w:pPr>
              <w:pStyle w:val="Body"/>
              <w:shd w:val="clear" w:color="auto" w:fill="FFFFFF"/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</w:pPr>
            <w:r>
              <w:rPr>
                <w:rStyle w:val="None"/>
                <w:rFonts w:ascii="Calibri" w:eastAsia="Calibri" w:hAnsi="Calibri" w:cs="Calibri"/>
                <w:b/>
                <w:bCs/>
                <w:sz w:val="22"/>
                <w:szCs w:val="22"/>
                <w:lang w:val="fr-FR"/>
              </w:rPr>
              <w:t>RESPONSIBILITIES :</w:t>
            </w:r>
          </w:p>
          <w:p w14:paraId="12163830" w14:textId="77777777" w:rsidR="00FB2247" w:rsidRPr="00CA5C56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bookmarkStart w:id="5" w:name="OLE_LINK3"/>
            <w:bookmarkStart w:id="6" w:name="OLE_LINK4"/>
            <w:r>
              <w:rPr>
                <w:rFonts w:eastAsia="Calibri"/>
              </w:rPr>
              <w:t>Analyzed business requirements, documented business requirements specifications, wrote Test Plans, Test Cases.</w:t>
            </w:r>
          </w:p>
          <w:p w14:paraId="797637F7" w14:textId="77777777" w:rsidR="00FB2247" w:rsidRDefault="00FB2247" w:rsidP="00C03EFD">
            <w:pPr>
              <w:pStyle w:val="ListParagraph"/>
              <w:keepNext w:val="0"/>
              <w:numPr>
                <w:ilvl w:val="1"/>
                <w:numId w:val="4"/>
              </w:numPr>
              <w:contextualSpacing/>
              <w:rPr>
                <w:rStyle w:val="None"/>
                <w:rFonts w:eastAsia="Calibri"/>
                <w:sz w:val="23"/>
                <w:szCs w:val="23"/>
              </w:rPr>
            </w:pPr>
            <w:r>
              <w:rPr>
                <w:rStyle w:val="None"/>
                <w:rFonts w:eastAsia="Calibri"/>
                <w:sz w:val="23"/>
                <w:szCs w:val="23"/>
              </w:rPr>
              <w:t xml:space="preserve">Design &amp; Development of the application using java, j2ee, XML, Oracle. </w:t>
            </w:r>
          </w:p>
          <w:p w14:paraId="474DF737" w14:textId="77777777" w:rsidR="00FB2247" w:rsidRDefault="00FB2247" w:rsidP="00C03EFD">
            <w:pPr>
              <w:pStyle w:val="ListParagraph"/>
              <w:keepNext w:val="0"/>
              <w:numPr>
                <w:ilvl w:val="1"/>
                <w:numId w:val="4"/>
              </w:numPr>
              <w:contextualSpacing/>
              <w:rPr>
                <w:rStyle w:val="None"/>
                <w:rFonts w:eastAsia="Calibri"/>
                <w:sz w:val="23"/>
                <w:szCs w:val="23"/>
              </w:rPr>
            </w:pPr>
            <w:r>
              <w:rPr>
                <w:rStyle w:val="None"/>
                <w:rFonts w:eastAsia="Calibri"/>
                <w:sz w:val="23"/>
                <w:szCs w:val="23"/>
              </w:rPr>
              <w:t>Developed the messaging System.</w:t>
            </w:r>
          </w:p>
          <w:p w14:paraId="1511D5D2" w14:textId="77777777" w:rsidR="00FB2247" w:rsidRPr="00CA5C56" w:rsidRDefault="00FB2247" w:rsidP="00C03EFD">
            <w:pPr>
              <w:pStyle w:val="ListParagraph"/>
              <w:keepNext w:val="0"/>
              <w:numPr>
                <w:ilvl w:val="1"/>
                <w:numId w:val="4"/>
              </w:numPr>
              <w:contextualSpacing/>
              <w:rPr>
                <w:sz w:val="23"/>
                <w:szCs w:val="23"/>
              </w:rPr>
            </w:pPr>
            <w:r>
              <w:rPr>
                <w:rStyle w:val="None"/>
                <w:rFonts w:eastAsia="Calibri"/>
                <w:sz w:val="23"/>
                <w:szCs w:val="23"/>
              </w:rPr>
              <w:t>Database design, Validation for all uploads.</w:t>
            </w:r>
          </w:p>
          <w:p w14:paraId="68448EC9" w14:textId="77777777" w:rsidR="00FB2247" w:rsidRPr="003101B0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</w:rPr>
            </w:pPr>
            <w:r w:rsidRPr="003101B0">
              <w:rPr>
                <w:rFonts w:eastAsia="Calibri"/>
              </w:rPr>
              <w:t>Validated SOAP UI and API services</w:t>
            </w:r>
          </w:p>
          <w:p w14:paraId="2926A963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Worked with development team to understand technical design and architecture for test planning.</w:t>
            </w:r>
          </w:p>
          <w:p w14:paraId="4B3CF1D0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Executed Manual and Automated tests and reports defects by running automated tests; executing manual tests; reviewing results of all tests and reporting anomalies into the defect tracking database; verifying the resolution of all defects for an assigned project. </w:t>
            </w:r>
          </w:p>
          <w:p w14:paraId="7C1590E6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Prepared required documentation for testing signoff by various parties as required by the project plans.</w:t>
            </w:r>
          </w:p>
          <w:p w14:paraId="6264CDAD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Assigned, Monitored and Tracked Tasks of Team Members.</w:t>
            </w:r>
          </w:p>
          <w:p w14:paraId="50334515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Updated Test Plans and Test Cases periodically to manage changes in requirements.</w:t>
            </w:r>
          </w:p>
          <w:p w14:paraId="59EE0B4C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Maintained Traceability Matrix to track the requirements to the test cases to ensure complete test coverage in the Quality Center.</w:t>
            </w:r>
          </w:p>
          <w:p w14:paraId="1C344631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Performed back end testing on oracle database by writing SQL quarries.</w:t>
            </w:r>
          </w:p>
          <w:p w14:paraId="1C7588A4" w14:textId="77777777" w:rsidR="00FB2247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Interacted closely with developers regarding defects, participated in tracking, reviewing and analyzing bugs.</w:t>
            </w:r>
          </w:p>
          <w:p w14:paraId="6407AFF3" w14:textId="77777777" w:rsidR="00FB2247" w:rsidRPr="00C77CE0" w:rsidRDefault="00FB2247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 w:rsidRPr="00C77CE0">
              <w:rPr>
                <w:rFonts w:eastAsia="Calibri"/>
                <w:sz w:val="22"/>
                <w:szCs w:val="22"/>
              </w:rPr>
              <w:t>Strong experience working on Windows and UNIX environments.</w:t>
            </w:r>
          </w:p>
          <w:bookmarkEnd w:id="5"/>
          <w:bookmarkEnd w:id="6"/>
          <w:p w14:paraId="23681CAE" w14:textId="77777777" w:rsidR="004C0915" w:rsidRDefault="004C0915">
            <w:pPr>
              <w:pStyle w:val="Zawartotabeli"/>
              <w:spacing w:before="51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EDUCATION</w:t>
            </w:r>
          </w:p>
          <w:p w14:paraId="6C210651" w14:textId="77777777" w:rsidR="004C0915" w:rsidRDefault="004C0915">
            <w:pPr>
              <w:pStyle w:val="Liniapozioma"/>
              <w:rPr>
                <w:rFonts w:ascii="Arial" w:hAnsi="Arial" w:cs="Arial"/>
              </w:rPr>
            </w:pPr>
          </w:p>
          <w:p w14:paraId="6E76570D" w14:textId="105603FA" w:rsidR="00026164" w:rsidRDefault="006E6B24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lastRenderedPageBreak/>
              <w:t>Master of Technology</w:t>
            </w:r>
            <w:r w:rsidR="00026164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="00026164">
              <w:rPr>
                <w:rFonts w:eastAsia="Calibri"/>
                <w:sz w:val="22"/>
                <w:szCs w:val="22"/>
              </w:rPr>
              <w:t>M.Tech</w:t>
            </w:r>
            <w:proofErr w:type="spellEnd"/>
            <w:r w:rsidR="00026164">
              <w:rPr>
                <w:rFonts w:eastAsia="Calibri"/>
                <w:sz w:val="22"/>
                <w:szCs w:val="22"/>
              </w:rPr>
              <w:t xml:space="preserve">.) in Computer Technology, From Govt. Engineering College (Now known as National Institute </w:t>
            </w:r>
            <w:r w:rsidR="00735D41">
              <w:rPr>
                <w:rFonts w:eastAsia="Calibri"/>
                <w:sz w:val="22"/>
                <w:szCs w:val="22"/>
              </w:rPr>
              <w:t>o</w:t>
            </w:r>
            <w:r w:rsidR="00026164">
              <w:rPr>
                <w:rFonts w:eastAsia="Calibri"/>
                <w:sz w:val="22"/>
                <w:szCs w:val="22"/>
              </w:rPr>
              <w:t>f Technology) Raipur India in 2005.</w:t>
            </w:r>
          </w:p>
          <w:p w14:paraId="4CF67858" w14:textId="77777777" w:rsidR="00026164" w:rsidRPr="00B83DD4" w:rsidRDefault="00026164" w:rsidP="00C03EFD">
            <w:pPr>
              <w:pStyle w:val="Body"/>
              <w:numPr>
                <w:ilvl w:val="1"/>
                <w:numId w:val="4"/>
              </w:numPr>
              <w:shd w:val="clear" w:color="auto" w:fill="FFFFFF"/>
              <w:jc w:val="left"/>
              <w:rPr>
                <w:rStyle w:val="None"/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Bachelor of Engineering (B.E.) in Computer Science and Engineering, From S.A.T.I. College </w:t>
            </w:r>
            <w:proofErr w:type="spellStart"/>
            <w:r>
              <w:rPr>
                <w:rFonts w:eastAsia="Calibri"/>
                <w:sz w:val="22"/>
                <w:szCs w:val="22"/>
              </w:rPr>
              <w:t>Vidisha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(M.P.) under Barkat Ullah University India in 2000.</w:t>
            </w:r>
          </w:p>
          <w:p w14:paraId="66641B2B" w14:textId="77777777" w:rsidR="004C0915" w:rsidRDefault="004C0915">
            <w:pPr>
              <w:pStyle w:val="BodyText"/>
              <w:spacing w:after="0"/>
              <w:rPr>
                <w:rFonts w:ascii="Arial" w:hAnsi="Arial" w:cs="Arial"/>
                <w:color w:val="333333"/>
                <w:sz w:val="22"/>
                <w:szCs w:val="22"/>
              </w:rPr>
            </w:pPr>
          </w:p>
          <w:p w14:paraId="297337AF" w14:textId="77777777" w:rsidR="004C0915" w:rsidRDefault="004C0915">
            <w:pPr>
              <w:pStyle w:val="Zawartotabeli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5329560" w14:textId="77777777" w:rsidR="006E6B24" w:rsidRDefault="006E6B24">
            <w:pPr>
              <w:pStyle w:val="Zawartotabeli"/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</w:pPr>
          </w:p>
          <w:p w14:paraId="242C03FE" w14:textId="77777777" w:rsidR="006E6B24" w:rsidRDefault="006E6B24">
            <w:pPr>
              <w:pStyle w:val="Zawartotabeli"/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</w:pPr>
          </w:p>
          <w:p w14:paraId="442C001A" w14:textId="50994D01" w:rsidR="004C0915" w:rsidRDefault="00026164">
            <w:pPr>
              <w:pStyle w:val="Zawartotabeli"/>
              <w:rPr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S</w:t>
            </w:r>
            <w:r w:rsidR="006E6B2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EMINAR</w:t>
            </w:r>
            <w:r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&amp; R</w:t>
            </w:r>
            <w:r w:rsidR="006E6B2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ESEARCH</w:t>
            </w:r>
            <w:r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 xml:space="preserve"> P</w:t>
            </w:r>
            <w:r w:rsidR="006E6B24"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APERS</w:t>
            </w:r>
            <w:r>
              <w:rPr>
                <w:rStyle w:val="None"/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 </w:t>
            </w:r>
          </w:p>
          <w:p w14:paraId="670CC2E1" w14:textId="77777777" w:rsidR="004C0915" w:rsidRDefault="004C0915">
            <w:pPr>
              <w:pStyle w:val="Liniapozioma"/>
              <w:rPr>
                <w:rFonts w:ascii="Arial" w:hAnsi="Arial" w:cs="Arial"/>
                <w:color w:val="333333"/>
                <w:sz w:val="22"/>
                <w:szCs w:val="22"/>
              </w:rPr>
            </w:pPr>
          </w:p>
          <w:p w14:paraId="1E918CA5" w14:textId="77777777" w:rsidR="00026164" w:rsidRPr="00477553" w:rsidRDefault="00026164" w:rsidP="00026164">
            <w:pPr>
              <w:pStyle w:val="Body"/>
              <w:widowControl w:val="0"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uppressAutoHyphens w:val="0"/>
              <w:ind w:left="720" w:hanging="360"/>
            </w:pPr>
            <w:r>
              <w:rPr>
                <w:rStyle w:val="None"/>
                <w:sz w:val="18"/>
                <w:szCs w:val="18"/>
              </w:rPr>
              <w:t></w:t>
            </w:r>
            <w:r>
              <w:rPr>
                <w:rStyle w:val="None"/>
                <w:rFonts w:eastAsia="Symbol" w:cs="Symbol"/>
                <w:sz w:val="18"/>
                <w:szCs w:val="18"/>
              </w:rPr>
              <w:tab/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I have attended the short-term course on “Intelligent control” at Govt. </w:t>
            </w:r>
            <w:proofErr w:type="spellStart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Engg</w:t>
            </w:r>
            <w:proofErr w:type="spellEnd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. College Raipur (C.G.) from 19th to 23rd March 2005, organized by CG-IITK Knowledge Sharing </w:t>
            </w:r>
            <w:proofErr w:type="spellStart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Programme</w:t>
            </w:r>
            <w:proofErr w:type="spellEnd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. </w:t>
            </w:r>
          </w:p>
          <w:p w14:paraId="50CD4B71" w14:textId="77777777" w:rsidR="00026164" w:rsidRPr="00477553" w:rsidRDefault="00026164" w:rsidP="00026164">
            <w:pPr>
              <w:pStyle w:val="Body"/>
              <w:widowControl w:val="0"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uppressAutoHyphens w:val="0"/>
              <w:ind w:left="720" w:hanging="360"/>
            </w:pPr>
            <w:r w:rsidRPr="00477553">
              <w:rPr>
                <w:rStyle w:val="None"/>
                <w:sz w:val="18"/>
                <w:szCs w:val="18"/>
              </w:rPr>
              <w:t></w:t>
            </w:r>
            <w:r w:rsidRPr="00477553">
              <w:rPr>
                <w:rStyle w:val="None"/>
                <w:rFonts w:eastAsia="Symbol" w:cs="Symbol"/>
                <w:sz w:val="18"/>
                <w:szCs w:val="18"/>
              </w:rPr>
              <w:tab/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I have attended the short-term course on “Computer Network” and “Digital Signal Processing” at Institute of Technology, Guru </w:t>
            </w:r>
            <w:proofErr w:type="spellStart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Ghasidas</w:t>
            </w:r>
            <w:proofErr w:type="spellEnd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 University, Bilaspur (C.G.), from 17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  <w:vertAlign w:val="superscript"/>
              </w:rPr>
              <w:t>th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 July to 21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  <w:vertAlign w:val="superscript"/>
              </w:rPr>
              <w:t xml:space="preserve">st 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2006, organized by CG-IITK Knowledge Sharing </w:t>
            </w:r>
            <w:proofErr w:type="spellStart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Programme</w:t>
            </w:r>
            <w:proofErr w:type="spellEnd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.</w:t>
            </w:r>
          </w:p>
          <w:p w14:paraId="6ED3FC0C" w14:textId="77777777" w:rsidR="00026164" w:rsidRPr="00477553" w:rsidRDefault="00026164" w:rsidP="00026164">
            <w:pPr>
              <w:pStyle w:val="Body"/>
              <w:widowControl w:val="0"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uppressAutoHyphens w:val="0"/>
              <w:ind w:left="720" w:hanging="360"/>
            </w:pPr>
            <w:r w:rsidRPr="00477553">
              <w:rPr>
                <w:rStyle w:val="None"/>
                <w:sz w:val="18"/>
                <w:szCs w:val="18"/>
              </w:rPr>
              <w:t></w:t>
            </w:r>
            <w:r w:rsidRPr="00477553">
              <w:rPr>
                <w:rStyle w:val="None"/>
                <w:rFonts w:eastAsia="Symbol" w:cs="Symbol"/>
                <w:sz w:val="18"/>
                <w:szCs w:val="18"/>
              </w:rPr>
              <w:tab/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Two Research Papers presented during the National seminar sponsored by UGC New Delhi held at K.N. College, </w:t>
            </w:r>
            <w:proofErr w:type="spellStart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Korba</w:t>
            </w:r>
            <w:proofErr w:type="spellEnd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 (C.G.) from 15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  <w:vertAlign w:val="superscript"/>
              </w:rPr>
              <w:t>th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 to 16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  <w:vertAlign w:val="superscript"/>
              </w:rPr>
              <w:t>th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 Dec 2005 entitled “The roles of artificial intelligence in education” and “The roles of computer in the classroom”.</w:t>
            </w:r>
          </w:p>
          <w:p w14:paraId="55795BEF" w14:textId="77777777" w:rsidR="00026164" w:rsidRPr="00477553" w:rsidRDefault="00026164" w:rsidP="00026164">
            <w:pPr>
              <w:pStyle w:val="Body"/>
              <w:widowControl w:val="0"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uppressAutoHyphens w:val="0"/>
              <w:ind w:left="720" w:hanging="360"/>
            </w:pPr>
            <w:r w:rsidRPr="00477553">
              <w:rPr>
                <w:rStyle w:val="None"/>
                <w:sz w:val="18"/>
                <w:szCs w:val="18"/>
              </w:rPr>
              <w:t></w:t>
            </w:r>
            <w:r w:rsidRPr="00477553">
              <w:rPr>
                <w:rStyle w:val="None"/>
                <w:rFonts w:eastAsia="Symbol" w:cs="Symbol"/>
                <w:sz w:val="18"/>
                <w:szCs w:val="18"/>
              </w:rPr>
              <w:tab/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Two Research Papers presented for the National seminar, organized by Dept of CSIT, Guru </w:t>
            </w:r>
            <w:proofErr w:type="spellStart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Ghasidas</w:t>
            </w:r>
            <w:proofErr w:type="spellEnd"/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 University, Bilaspur (C.G.) from 18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  <w:vertAlign w:val="superscript"/>
              </w:rPr>
              <w:t>th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 xml:space="preserve"> –19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  <w:vertAlign w:val="superscript"/>
              </w:rPr>
              <w:t>th</w:t>
            </w:r>
            <w:r w:rsidRPr="00477553">
              <w:rPr>
                <w:rStyle w:val="None"/>
                <w:rFonts w:ascii="Verdana" w:hAnsi="Verdana"/>
                <w:iCs/>
                <w:sz w:val="18"/>
                <w:szCs w:val="18"/>
              </w:rPr>
              <w:t>, Jan 2006 entitled “Control system cyber security” and “Data Mining: Finding business value in data”.</w:t>
            </w:r>
          </w:p>
          <w:p w14:paraId="2BC8B82B" w14:textId="77777777" w:rsidR="00026164" w:rsidRPr="00477553" w:rsidRDefault="00026164" w:rsidP="00026164">
            <w:pPr>
              <w:pStyle w:val="Body"/>
              <w:widowControl w:val="0"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uppressAutoHyphens w:val="0"/>
              <w:ind w:left="720" w:hanging="360"/>
              <w:rPr>
                <w:rFonts w:ascii="Calibri" w:eastAsia="Calibri" w:hAnsi="Calibri" w:cs="Calibri"/>
                <w:szCs w:val="24"/>
              </w:rPr>
            </w:pPr>
            <w:r w:rsidRPr="00477553">
              <w:rPr>
                <w:rStyle w:val="None"/>
                <w:rFonts w:eastAsia="Calibri" w:cs="Calibri"/>
                <w:sz w:val="18"/>
                <w:szCs w:val="18"/>
              </w:rPr>
              <w:t></w:t>
            </w:r>
            <w:r w:rsidRPr="00477553">
              <w:rPr>
                <w:rStyle w:val="None"/>
                <w:rFonts w:eastAsia="Symbol" w:cs="Symbol"/>
                <w:sz w:val="18"/>
                <w:szCs w:val="18"/>
              </w:rPr>
              <w:tab/>
            </w:r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 xml:space="preserve">A Research Paper presented for the National seminar, organized by Institute </w:t>
            </w:r>
            <w:r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>o</w:t>
            </w:r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 xml:space="preserve">f Technology, Guru </w:t>
            </w:r>
            <w:proofErr w:type="spellStart"/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>Ghasidas</w:t>
            </w:r>
            <w:proofErr w:type="spellEnd"/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 xml:space="preserve"> University, Bilaspur (C.G.) from 6</w:t>
            </w:r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  <w:vertAlign w:val="superscript"/>
              </w:rPr>
              <w:t>th</w:t>
            </w:r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 xml:space="preserve"> –7</w:t>
            </w:r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  <w:vertAlign w:val="superscript"/>
              </w:rPr>
              <w:t>th</w:t>
            </w:r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>, Jan 2007 entitled “Microworlds:</w:t>
            </w:r>
            <w:r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 xml:space="preserve"> </w:t>
            </w:r>
            <w:r w:rsidRPr="00477553">
              <w:rPr>
                <w:rStyle w:val="None"/>
                <w:rFonts w:ascii="Verdana" w:eastAsia="Calibri" w:hAnsi="Verdana" w:cs="Calibri"/>
                <w:iCs/>
                <w:sz w:val="18"/>
                <w:szCs w:val="18"/>
              </w:rPr>
              <w:t>The Interactive learning Environment”.</w:t>
            </w:r>
          </w:p>
          <w:p w14:paraId="79BA7CF0" w14:textId="77777777" w:rsidR="004C0915" w:rsidRDefault="004C0915">
            <w:pPr>
              <w:pStyle w:val="Zawartotabeli"/>
              <w:spacing w:before="510"/>
              <w:rPr>
                <w:rFonts w:ascii="Arial" w:hAnsi="Arial" w:cs="Arial"/>
                <w:color w:val="333333"/>
                <w:sz w:val="22"/>
                <w:szCs w:val="22"/>
              </w:rPr>
            </w:pPr>
          </w:p>
        </w:tc>
      </w:tr>
      <w:tr w:rsidR="00FB2247" w14:paraId="6ADD4836" w14:textId="77777777" w:rsidTr="006E6B24">
        <w:trPr>
          <w:trHeight w:val="25"/>
        </w:trPr>
        <w:tc>
          <w:tcPr>
            <w:tcW w:w="3420" w:type="dxa"/>
            <w:shd w:val="clear" w:color="auto" w:fill="auto"/>
          </w:tcPr>
          <w:p w14:paraId="5A5D7760" w14:textId="77777777" w:rsidR="00FB2247" w:rsidRDefault="00FB2247">
            <w:pPr>
              <w:pStyle w:val="Zawartotabeli"/>
              <w:rPr>
                <w:rFonts w:ascii="Arial" w:hAnsi="Arial" w:cs="Arial"/>
                <w:b/>
                <w:bCs/>
                <w:color w:val="333333"/>
                <w:sz w:val="26"/>
                <w:szCs w:val="26"/>
              </w:rPr>
            </w:pPr>
          </w:p>
        </w:tc>
        <w:tc>
          <w:tcPr>
            <w:tcW w:w="449" w:type="dxa"/>
            <w:shd w:val="clear" w:color="auto" w:fill="auto"/>
          </w:tcPr>
          <w:p w14:paraId="4EB9935D" w14:textId="77777777" w:rsidR="00FB2247" w:rsidRDefault="00FB2247">
            <w:pPr>
              <w:pStyle w:val="Zawartotabeli"/>
              <w:snapToGrid w:val="0"/>
              <w:rPr>
                <w:rFonts w:ascii="Arial" w:hAnsi="Arial" w:cs="Arial"/>
                <w:color w:val="333333"/>
              </w:rPr>
            </w:pPr>
          </w:p>
        </w:tc>
        <w:tc>
          <w:tcPr>
            <w:tcW w:w="6901" w:type="dxa"/>
            <w:shd w:val="clear" w:color="auto" w:fill="auto"/>
          </w:tcPr>
          <w:p w14:paraId="4057296E" w14:textId="77777777" w:rsidR="00FB2247" w:rsidRDefault="00FB2247">
            <w:pPr>
              <w:pStyle w:val="Zawartotabeli"/>
              <w:rPr>
                <w:rFonts w:ascii="Arial" w:hAnsi="Arial" w:cs="Arial"/>
                <w:b/>
                <w:bCs/>
                <w:color w:val="333333"/>
                <w:sz w:val="26"/>
                <w:szCs w:val="26"/>
              </w:rPr>
            </w:pPr>
          </w:p>
        </w:tc>
      </w:tr>
    </w:tbl>
    <w:p w14:paraId="067E19F5" w14:textId="77777777" w:rsidR="004C0915" w:rsidRDefault="004C0915"/>
    <w:sectPr w:rsidR="004C0915" w:rsidSect="004D4A48">
      <w:headerReference w:type="even" r:id="rId9"/>
      <w:headerReference w:type="default" r:id="rId10"/>
      <w:headerReference w:type="first" r:id="rId11"/>
      <w:pgSz w:w="11906" w:h="16838"/>
      <w:pgMar w:top="624" w:right="564" w:bottom="564" w:left="564" w:header="0" w:footer="0" w:gutter="0"/>
      <w:pgBorders>
        <w:top w:val="single" w:sz="1" w:space="31" w:color="C0C0C0"/>
        <w:left w:val="single" w:sz="1" w:space="28" w:color="C0C0C0"/>
        <w:bottom w:val="single" w:sz="1" w:space="28" w:color="C0C0C0"/>
        <w:right w:val="single" w:sz="1" w:space="28" w:color="C0C0C0"/>
      </w:pgBorders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CC1DB8" w14:textId="77777777" w:rsidR="00473A18" w:rsidRDefault="00473A18" w:rsidP="00FB2247">
      <w:r>
        <w:separator/>
      </w:r>
    </w:p>
  </w:endnote>
  <w:endnote w:type="continuationSeparator" w:id="0">
    <w:p w14:paraId="79026FCB" w14:textId="77777777" w:rsidR="00473A18" w:rsidRDefault="00473A18" w:rsidP="00FB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ndale Sans UI">
    <w:altName w:val="Calibri"/>
    <w:panose1 w:val="020B0604020202020204"/>
    <w:charset w:val="EE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F614C3" w14:textId="77777777" w:rsidR="00473A18" w:rsidRDefault="00473A18" w:rsidP="00FB2247">
      <w:r>
        <w:separator/>
      </w:r>
    </w:p>
  </w:footnote>
  <w:footnote w:type="continuationSeparator" w:id="0">
    <w:p w14:paraId="194ECE4B" w14:textId="77777777" w:rsidR="00473A18" w:rsidRDefault="00473A18" w:rsidP="00FB2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81B" w14:textId="77777777" w:rsidR="004155F5" w:rsidRDefault="004155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16703" w14:textId="77777777" w:rsidR="004155F5" w:rsidRDefault="004155F5" w:rsidP="004155F5">
    <w:pPr>
      <w:pStyle w:val="Header"/>
    </w:pPr>
  </w:p>
  <w:p w14:paraId="4566FFE9" w14:textId="506CF1A1" w:rsidR="00A75E21" w:rsidRDefault="004155F5" w:rsidP="00A75E21">
    <w:pPr>
      <w:pStyle w:val="Zawartotabeli"/>
      <w:rPr>
        <w:rFonts w:ascii="Calibri" w:eastAsia="Calibri" w:hAnsi="Calibri" w:cs="Calibri"/>
        <w:sz w:val="22"/>
        <w:szCs w:val="22"/>
      </w:rPr>
    </w:pPr>
    <w:r>
      <w:t>QA</w:t>
    </w:r>
    <w:r w:rsidR="00B955B7">
      <w:t xml:space="preserve"> Automation </w:t>
    </w:r>
    <w:r w:rsidR="00D5080E">
      <w:t>Lead</w:t>
    </w:r>
    <w:r w:rsidR="00A75E21">
      <w:t>-</w:t>
    </w:r>
    <w:r w:rsidR="00A75E21" w:rsidRPr="00A75E21">
      <w:rPr>
        <w:rFonts w:ascii="Calibri" w:eastAsia="Calibri" w:hAnsi="Calibri" w:cs="Calibri"/>
        <w:sz w:val="22"/>
        <w:szCs w:val="22"/>
      </w:rPr>
      <w:t xml:space="preserve"> </w:t>
    </w:r>
    <w:r w:rsidR="00A75E21">
      <w:rPr>
        <w:rFonts w:ascii="Calibri" w:eastAsia="Calibri" w:hAnsi="Calibri" w:cs="Calibri"/>
        <w:sz w:val="22"/>
        <w:szCs w:val="22"/>
      </w:rPr>
      <w:t>Protractor, J</w:t>
    </w:r>
    <w:r w:rsidR="00A75E21" w:rsidRPr="00C03EFD">
      <w:rPr>
        <w:rFonts w:ascii="Calibri" w:eastAsia="Calibri" w:hAnsi="Calibri" w:cs="Calibri"/>
        <w:sz w:val="22"/>
        <w:szCs w:val="22"/>
      </w:rPr>
      <w:t>asmine</w:t>
    </w:r>
    <w:r w:rsidR="00A75E21">
      <w:rPr>
        <w:rFonts w:ascii="Calibri" w:eastAsia="Calibri" w:hAnsi="Calibri" w:cs="Calibri"/>
        <w:sz w:val="22"/>
        <w:szCs w:val="22"/>
      </w:rPr>
      <w:t>, Selenium</w:t>
    </w:r>
    <w:r w:rsidR="00A75E21">
      <w:rPr>
        <w:rFonts w:ascii="Calibri" w:eastAsia="Calibri" w:hAnsi="Calibri" w:cs="Calibri"/>
        <w:sz w:val="22"/>
        <w:szCs w:val="22"/>
      </w:rPr>
      <w:t>,</w:t>
    </w:r>
    <w:r w:rsidR="00A75E21" w:rsidRPr="00A75E21">
      <w:rPr>
        <w:rFonts w:ascii="Calibri" w:eastAsia="Calibri" w:hAnsi="Calibri" w:cs="Calibri"/>
        <w:sz w:val="22"/>
        <w:szCs w:val="22"/>
      </w:rPr>
      <w:t xml:space="preserve"> </w:t>
    </w:r>
    <w:r w:rsidR="00A75E21">
      <w:rPr>
        <w:rFonts w:ascii="Calibri" w:eastAsia="Calibri" w:hAnsi="Calibri" w:cs="Calibri"/>
        <w:sz w:val="22"/>
        <w:szCs w:val="22"/>
      </w:rPr>
      <w:t>Cucumber</w:t>
    </w:r>
    <w:r w:rsidR="00A75E21">
      <w:rPr>
        <w:rFonts w:ascii="Calibri" w:eastAsia="Calibri" w:hAnsi="Calibri" w:cs="Calibri"/>
        <w:sz w:val="22"/>
        <w:szCs w:val="22"/>
      </w:rPr>
      <w:t>,</w:t>
    </w:r>
    <w:r w:rsidR="00A75E21" w:rsidRPr="00A75E21">
      <w:rPr>
        <w:rFonts w:ascii="Calibri" w:eastAsia="Calibri" w:hAnsi="Calibri" w:cs="Calibri"/>
        <w:sz w:val="22"/>
        <w:szCs w:val="22"/>
      </w:rPr>
      <w:t xml:space="preserve"> </w:t>
    </w:r>
    <w:r w:rsidR="00A75E21">
      <w:rPr>
        <w:rFonts w:ascii="Calibri" w:eastAsia="Calibri" w:hAnsi="Calibri" w:cs="Calibri"/>
        <w:sz w:val="22"/>
        <w:szCs w:val="22"/>
      </w:rPr>
      <w:t xml:space="preserve">Appium, UFT/QTP, </w:t>
    </w:r>
    <w:proofErr w:type="spellStart"/>
    <w:r w:rsidR="00A75E21">
      <w:rPr>
        <w:rFonts w:ascii="Calibri" w:eastAsia="Calibri" w:hAnsi="Calibri" w:cs="Calibri"/>
        <w:sz w:val="22"/>
        <w:szCs w:val="22"/>
      </w:rPr>
      <w:t>Jmeter</w:t>
    </w:r>
    <w:proofErr w:type="spellEnd"/>
    <w:r w:rsidR="00A75E21">
      <w:rPr>
        <w:rFonts w:ascii="Calibri" w:eastAsia="Calibri" w:hAnsi="Calibri" w:cs="Calibri"/>
        <w:sz w:val="22"/>
        <w:szCs w:val="22"/>
      </w:rPr>
      <w:t>, LoadRunner</w:t>
    </w:r>
    <w:r w:rsidR="00A75E21">
      <w:rPr>
        <w:rFonts w:ascii="Calibri" w:eastAsia="Calibri" w:hAnsi="Calibri" w:cs="Calibri"/>
        <w:sz w:val="22"/>
        <w:szCs w:val="22"/>
      </w:rPr>
      <w:t>,</w:t>
    </w:r>
    <w:r w:rsidR="00A75E21" w:rsidRPr="00A75E21">
      <w:rPr>
        <w:rFonts w:ascii="Calibri" w:eastAsia="Calibri" w:hAnsi="Calibri" w:cs="Calibri"/>
        <w:sz w:val="22"/>
        <w:szCs w:val="22"/>
      </w:rPr>
      <w:t xml:space="preserve"> </w:t>
    </w:r>
    <w:r w:rsidR="00A75E21">
      <w:rPr>
        <w:rFonts w:ascii="Calibri" w:eastAsia="Calibri" w:hAnsi="Calibri" w:cs="Calibri"/>
        <w:sz w:val="22"/>
        <w:szCs w:val="22"/>
      </w:rPr>
      <w:t>Junit, TestNG</w:t>
    </w:r>
    <w:r w:rsidR="00A75E21">
      <w:rPr>
        <w:rFonts w:ascii="Calibri" w:eastAsia="Calibri" w:hAnsi="Calibri" w:cs="Calibri"/>
        <w:sz w:val="22"/>
        <w:szCs w:val="22"/>
      </w:rPr>
      <w:t>,</w:t>
    </w:r>
    <w:r w:rsidR="00A75E21" w:rsidRPr="00A75E21">
      <w:rPr>
        <w:rFonts w:ascii="Calibri" w:eastAsia="Calibri" w:hAnsi="Calibri" w:cs="Calibri"/>
        <w:sz w:val="22"/>
        <w:szCs w:val="22"/>
      </w:rPr>
      <w:t xml:space="preserve"> </w:t>
    </w:r>
    <w:r w:rsidR="00A75E21">
      <w:rPr>
        <w:rFonts w:ascii="Calibri" w:eastAsia="Calibri" w:hAnsi="Calibri" w:cs="Calibri"/>
        <w:sz w:val="22"/>
        <w:szCs w:val="22"/>
      </w:rPr>
      <w:t>ALM /Quality Centre.</w:t>
    </w:r>
  </w:p>
  <w:p w14:paraId="5604FFF3" w14:textId="1B74738D" w:rsidR="00A75E21" w:rsidRPr="00A75E21" w:rsidRDefault="00A75E21">
    <w:pPr>
      <w:pStyle w:val="Header"/>
      <w:rPr>
        <w:rFonts w:ascii="Calibri" w:eastAsia="Calibri" w:hAnsi="Calibri" w:cs="Calibri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579E1" w14:textId="77777777" w:rsidR="004155F5" w:rsidRDefault="004155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6C427A0E"/>
    <w:multiLevelType w:val="hybridMultilevel"/>
    <w:tmpl w:val="91BEBC00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47"/>
    <w:rsid w:val="00026164"/>
    <w:rsid w:val="000B31AC"/>
    <w:rsid w:val="001A697E"/>
    <w:rsid w:val="001D2E0A"/>
    <w:rsid w:val="00223D9F"/>
    <w:rsid w:val="00257432"/>
    <w:rsid w:val="003112C2"/>
    <w:rsid w:val="00317498"/>
    <w:rsid w:val="00385AC7"/>
    <w:rsid w:val="004155F5"/>
    <w:rsid w:val="00427DD7"/>
    <w:rsid w:val="00462157"/>
    <w:rsid w:val="00473A18"/>
    <w:rsid w:val="00484086"/>
    <w:rsid w:val="004C0915"/>
    <w:rsid w:val="004D4A48"/>
    <w:rsid w:val="00531C39"/>
    <w:rsid w:val="00543BDA"/>
    <w:rsid w:val="00625B6D"/>
    <w:rsid w:val="00650B05"/>
    <w:rsid w:val="006E6B24"/>
    <w:rsid w:val="00717A45"/>
    <w:rsid w:val="00735D41"/>
    <w:rsid w:val="00761752"/>
    <w:rsid w:val="00780B55"/>
    <w:rsid w:val="007843DB"/>
    <w:rsid w:val="007D6602"/>
    <w:rsid w:val="008A3BB2"/>
    <w:rsid w:val="00953427"/>
    <w:rsid w:val="00974151"/>
    <w:rsid w:val="00A270D4"/>
    <w:rsid w:val="00A75E21"/>
    <w:rsid w:val="00AD1F80"/>
    <w:rsid w:val="00B30289"/>
    <w:rsid w:val="00B6172E"/>
    <w:rsid w:val="00B955B7"/>
    <w:rsid w:val="00C03EFD"/>
    <w:rsid w:val="00C5286F"/>
    <w:rsid w:val="00C77AB4"/>
    <w:rsid w:val="00D46D16"/>
    <w:rsid w:val="00D5080E"/>
    <w:rsid w:val="00DA4071"/>
    <w:rsid w:val="00DD5725"/>
    <w:rsid w:val="00E10813"/>
    <w:rsid w:val="00EF02AB"/>
    <w:rsid w:val="00F15949"/>
    <w:rsid w:val="00FB2247"/>
    <w:rsid w:val="00FE7FDF"/>
    <w:rsid w:val="00FF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78F83E8"/>
  <w15:chartTrackingRefBased/>
  <w15:docId w15:val="{099A31D8-3228-BE45-A3D6-600026D6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 w:cs="Mangal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Symbolewypunktowania">
    <w:name w:val="Symbole wypunktowania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Nagwek">
    <w:name w:val="Nagłówek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Podpis">
    <w:name w:val="Podpis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"/>
    <w:pPr>
      <w:suppressLineNumbers/>
    </w:pPr>
    <w:rPr>
      <w:rFonts w:cs="Tahoma"/>
    </w:rPr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5953"/>
        <w:tab w:val="right" w:pos="11906"/>
      </w:tabs>
    </w:pPr>
  </w:style>
  <w:style w:type="paragraph" w:customStyle="1" w:styleId="Zawartotabeli">
    <w:name w:val="Zawartość tabeli"/>
    <w:basedOn w:val="Normal"/>
    <w:pPr>
      <w:suppressLineNumbers/>
    </w:pPr>
  </w:style>
  <w:style w:type="paragraph" w:customStyle="1" w:styleId="Liniapozioma">
    <w:name w:val="Linia pozioma"/>
    <w:basedOn w:val="Normal"/>
    <w:next w:val="BodyText"/>
    <w:pPr>
      <w:suppressLineNumbers/>
      <w:pBdr>
        <w:top w:val="single" w:sz="4" w:space="0" w:color="808080"/>
      </w:pBdr>
      <w:spacing w:after="113"/>
    </w:pPr>
    <w:rPr>
      <w:sz w:val="12"/>
      <w:szCs w:val="12"/>
    </w:r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Body">
    <w:name w:val="Body"/>
    <w:qFormat/>
    <w:rsid w:val="00FB2247"/>
    <w:pPr>
      <w:keepNext/>
      <w:suppressAutoHyphens/>
      <w:jc w:val="both"/>
    </w:pPr>
    <w:rPr>
      <w:color w:val="000000"/>
      <w:sz w:val="24"/>
      <w:u w:color="000000"/>
      <w:lang w:eastAsia="zh-CN"/>
    </w:rPr>
  </w:style>
  <w:style w:type="character" w:customStyle="1" w:styleId="None">
    <w:name w:val="None"/>
    <w:qFormat/>
    <w:rsid w:val="00FB2247"/>
  </w:style>
  <w:style w:type="paragraph" w:customStyle="1" w:styleId="Default">
    <w:name w:val="Default"/>
    <w:qFormat/>
    <w:rsid w:val="00FB2247"/>
    <w:pPr>
      <w:keepNext/>
      <w:suppressAutoHyphens/>
      <w:jc w:val="both"/>
    </w:pPr>
    <w:rPr>
      <w:rFonts w:ascii="Helvetica" w:eastAsia="Helvetica" w:hAnsi="Helvetica" w:cs="Helvetica"/>
      <w:color w:val="000000"/>
      <w:sz w:val="22"/>
      <w:szCs w:val="22"/>
      <w:u w:color="000000"/>
      <w:lang w:eastAsia="zh-CN"/>
    </w:rPr>
  </w:style>
  <w:style w:type="paragraph" w:styleId="ListParagraph">
    <w:name w:val="List Paragraph"/>
    <w:uiPriority w:val="34"/>
    <w:qFormat/>
    <w:rsid w:val="00FB2247"/>
    <w:pPr>
      <w:keepNext/>
      <w:suppressAutoHyphens/>
      <w:ind w:left="720"/>
      <w:jc w:val="both"/>
    </w:pPr>
    <w:rPr>
      <w:rFonts w:eastAsia="Arial Unicode MS" w:cs="Arial Unicode MS"/>
      <w:color w:val="000000"/>
      <w:sz w:val="24"/>
      <w:u w:color="00000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FE7FDF"/>
    <w:rPr>
      <w:rFonts w:eastAsia="Andale Sans UI" w:cs="Mangal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2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er.m@gmail.com" TargetMode="External"/><Relationship Id="rId13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2177</Words>
  <Characters>12410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Reetesh Yadav</dc:creator>
  <cp:keywords/>
  <dc:description/>
  <cp:lastModifiedBy>Reetesh Yadav</cp:lastModifiedBy>
  <cp:revision>9</cp:revision>
  <dcterms:created xsi:type="dcterms:W3CDTF">2019-08-20T21:22:00Z</dcterms:created>
  <dcterms:modified xsi:type="dcterms:W3CDTF">2019-11-23T00:16:00Z</dcterms:modified>
</cp:coreProperties>
</file>