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712D8D" w14:textId="77777777" w:rsidR="00F03423" w:rsidRDefault="00F03423">
      <w:pPr>
        <w:pStyle w:val="Header"/>
        <w:widowControl w:val="0"/>
        <w:tabs>
          <w:tab w:val="clear" w:pos="4320"/>
          <w:tab w:val="clear" w:pos="8640"/>
        </w:tabs>
        <w:ind w:right="-180"/>
        <w:jc w:val="center"/>
        <w:rPr>
          <w:b/>
          <w:sz w:val="28"/>
        </w:rPr>
      </w:pPr>
      <w:r>
        <w:rPr>
          <w:b/>
          <w:sz w:val="28"/>
        </w:rPr>
        <w:t>GREGORY NASH</w:t>
      </w:r>
    </w:p>
    <w:p w14:paraId="30ED4D78" w14:textId="77777777" w:rsidR="00F03423" w:rsidRDefault="00F03423">
      <w:pPr>
        <w:widowControl w:val="0"/>
        <w:jc w:val="center"/>
        <w:rPr>
          <w:sz w:val="22"/>
        </w:rPr>
      </w:pPr>
      <w:r>
        <w:rPr>
          <w:sz w:val="22"/>
        </w:rPr>
        <w:t xml:space="preserve">Atlanta, GA </w:t>
      </w:r>
    </w:p>
    <w:p w14:paraId="1AC1C6DE" w14:textId="77777777" w:rsidR="00F03423" w:rsidRDefault="00F03423">
      <w:pPr>
        <w:widowControl w:val="0"/>
        <w:jc w:val="center"/>
        <w:rPr>
          <w:sz w:val="22"/>
        </w:rPr>
      </w:pPr>
      <w:r>
        <w:rPr>
          <w:sz w:val="22"/>
        </w:rPr>
        <w:t>(404) 455-1217</w:t>
      </w:r>
    </w:p>
    <w:p w14:paraId="16F6F710" w14:textId="77777777" w:rsidR="00F03423" w:rsidRDefault="00F03423">
      <w:pPr>
        <w:widowControl w:val="0"/>
        <w:jc w:val="center"/>
        <w:rPr>
          <w:sz w:val="22"/>
        </w:rPr>
      </w:pPr>
      <w:r>
        <w:rPr>
          <w:sz w:val="22"/>
        </w:rPr>
        <w:t>gsg2r@yahoo.com</w:t>
      </w:r>
    </w:p>
    <w:p w14:paraId="1B70CE12" w14:textId="77777777" w:rsidR="00F03423" w:rsidRDefault="00F03423">
      <w:pPr>
        <w:widowControl w:val="0"/>
        <w:ind w:left="90" w:right="-270"/>
      </w:pPr>
      <w:r>
        <w:t xml:space="preserve">_________________________________________________________________________________________________                                   </w:t>
      </w:r>
      <w:r>
        <w:rPr>
          <w:u w:val="single"/>
        </w:rPr>
        <w:t xml:space="preserve">                            </w:t>
      </w:r>
      <w:r>
        <w:t xml:space="preserve">   </w:t>
      </w:r>
    </w:p>
    <w:p w14:paraId="519E574A" w14:textId="77777777" w:rsidR="00F03423" w:rsidRDefault="00F03423">
      <w:pPr>
        <w:widowControl w:val="0"/>
      </w:pPr>
      <w:r>
        <w:rPr>
          <w:sz w:val="24"/>
        </w:rPr>
        <w:t xml:space="preserve">             </w:t>
      </w:r>
      <w:r>
        <w:t xml:space="preserve">                                                                </w:t>
      </w:r>
    </w:p>
    <w:p w14:paraId="4287880D" w14:textId="77777777" w:rsidR="00F03423" w:rsidRDefault="00F03423">
      <w:pPr>
        <w:pStyle w:val="Heading6"/>
      </w:pPr>
      <w:r>
        <w:t>CAREER SUMMARY</w:t>
      </w:r>
    </w:p>
    <w:p w14:paraId="647B3037" w14:textId="77777777" w:rsidR="00F03423" w:rsidRDefault="00F03423">
      <w:pPr>
        <w:widowControl w:val="0"/>
        <w:tabs>
          <w:tab w:val="left" w:pos="2160"/>
          <w:tab w:val="left" w:pos="5580"/>
        </w:tabs>
        <w:jc w:val="center"/>
        <w:rPr>
          <w:b/>
          <w:sz w:val="22"/>
        </w:rPr>
      </w:pPr>
    </w:p>
    <w:p w14:paraId="64F5917C" w14:textId="4C4FE193" w:rsidR="00F03423" w:rsidRDefault="00F03423">
      <w:pPr>
        <w:pStyle w:val="BodyText"/>
      </w:pPr>
      <w:r>
        <w:t>Results motivated and qualit</w:t>
      </w:r>
      <w:r w:rsidR="00876193">
        <w:t xml:space="preserve">y focused IT professional </w:t>
      </w:r>
      <w:r>
        <w:t xml:space="preserve">that leverages strong interpersonal skills, flexibility and teamwork to deliver on critical, high risk, and time constrained software projects.  Analytical thinker that consistently resolves ongoing issues and defects, often called upon to consult on complex problems that has eluded resolutions by others.  </w:t>
      </w:r>
    </w:p>
    <w:p w14:paraId="3BDB2447" w14:textId="77777777" w:rsidR="00F03423" w:rsidRDefault="00F03423">
      <w:pPr>
        <w:widowControl w:val="0"/>
        <w:tabs>
          <w:tab w:val="left" w:pos="2160"/>
          <w:tab w:val="left" w:pos="5580"/>
        </w:tabs>
        <w:rPr>
          <w:b/>
        </w:rPr>
      </w:pPr>
      <w:r>
        <w:rPr>
          <w:b/>
        </w:rPr>
        <w:tab/>
      </w:r>
    </w:p>
    <w:p w14:paraId="610B96A7" w14:textId="77777777" w:rsidR="00F03423" w:rsidRDefault="00F03423">
      <w:pPr>
        <w:pStyle w:val="Heading4"/>
        <w:rPr>
          <w:sz w:val="24"/>
        </w:rPr>
      </w:pPr>
      <w:r>
        <w:rPr>
          <w:sz w:val="24"/>
        </w:rPr>
        <w:t>SIGNIFICANT QUALIFICATIONS</w:t>
      </w:r>
    </w:p>
    <w:p w14:paraId="149F5CDD" w14:textId="77777777" w:rsidR="00F03423" w:rsidRDefault="00F03423">
      <w:pPr>
        <w:widowControl w:val="0"/>
        <w:rPr>
          <w:b/>
        </w:rPr>
      </w:pPr>
    </w:p>
    <w:p w14:paraId="40BA35BE" w14:textId="77777777" w:rsidR="00F03423" w:rsidRDefault="00F03423">
      <w:pPr>
        <w:widowControl w:val="0"/>
        <w:numPr>
          <w:ilvl w:val="0"/>
          <w:numId w:val="4"/>
        </w:numPr>
        <w:tabs>
          <w:tab w:val="left" w:pos="1800"/>
          <w:tab w:val="left" w:pos="2520"/>
          <w:tab w:val="left" w:pos="3330"/>
          <w:tab w:val="left" w:pos="5940"/>
        </w:tabs>
        <w:rPr>
          <w:sz w:val="22"/>
        </w:rPr>
      </w:pPr>
      <w:r>
        <w:rPr>
          <w:sz w:val="22"/>
        </w:rPr>
        <w:t>Highly skilled in conceiving, planning, executing, and instituting technology improvements.</w:t>
      </w:r>
    </w:p>
    <w:p w14:paraId="42ACA15A" w14:textId="30089529" w:rsidR="00F03423" w:rsidRDefault="00F03423">
      <w:pPr>
        <w:widowControl w:val="0"/>
        <w:numPr>
          <w:ilvl w:val="0"/>
          <w:numId w:val="4"/>
        </w:numPr>
        <w:tabs>
          <w:tab w:val="left" w:pos="1800"/>
          <w:tab w:val="left" w:pos="2520"/>
          <w:tab w:val="left" w:pos="3330"/>
          <w:tab w:val="left" w:pos="5940"/>
        </w:tabs>
        <w:rPr>
          <w:sz w:val="22"/>
        </w:rPr>
      </w:pPr>
      <w:r>
        <w:rPr>
          <w:sz w:val="22"/>
        </w:rPr>
        <w:t xml:space="preserve">Technically astute with a high level of programming skill and team programming experience in the following: </w:t>
      </w:r>
      <w:r>
        <w:rPr>
          <w:b/>
          <w:sz w:val="22"/>
        </w:rPr>
        <w:t>COBOL, DB2, QMF, SPUFI, CICS, JCL, TSO, FILE AID, CHANGE MAN, ENDEVOR, EZTRIEVE, EXPEDITOR,</w:t>
      </w:r>
      <w:r w:rsidR="00C56A99">
        <w:rPr>
          <w:b/>
          <w:sz w:val="22"/>
        </w:rPr>
        <w:t xml:space="preserve"> </w:t>
      </w:r>
      <w:r w:rsidR="000E741B">
        <w:rPr>
          <w:b/>
          <w:sz w:val="22"/>
        </w:rPr>
        <w:t>IBM DATA STUDIO</w:t>
      </w:r>
      <w:r>
        <w:rPr>
          <w:b/>
          <w:sz w:val="22"/>
        </w:rPr>
        <w:t xml:space="preserve">, </w:t>
      </w:r>
      <w:r w:rsidR="008F55CD">
        <w:rPr>
          <w:b/>
          <w:sz w:val="22"/>
        </w:rPr>
        <w:t xml:space="preserve">ESP, </w:t>
      </w:r>
      <w:r>
        <w:rPr>
          <w:b/>
          <w:sz w:val="22"/>
        </w:rPr>
        <w:t xml:space="preserve">VSAM, </w:t>
      </w:r>
      <w:r w:rsidR="001C63DB">
        <w:rPr>
          <w:b/>
          <w:sz w:val="22"/>
        </w:rPr>
        <w:t xml:space="preserve">ITIL Foundation </w:t>
      </w:r>
      <w:bookmarkStart w:id="0" w:name="_GoBack"/>
      <w:bookmarkEnd w:id="0"/>
      <w:r>
        <w:rPr>
          <w:b/>
          <w:sz w:val="22"/>
        </w:rPr>
        <w:t>and TERADATA</w:t>
      </w:r>
      <w:r>
        <w:rPr>
          <w:sz w:val="22"/>
        </w:rPr>
        <w:t>.</w:t>
      </w:r>
    </w:p>
    <w:p w14:paraId="73B6BFAD" w14:textId="77777777" w:rsidR="00440C9E" w:rsidRDefault="00440C9E" w:rsidP="00440C9E">
      <w:pPr>
        <w:widowControl w:val="0"/>
        <w:tabs>
          <w:tab w:val="left" w:pos="1800"/>
          <w:tab w:val="left" w:pos="2520"/>
          <w:tab w:val="left" w:pos="3330"/>
          <w:tab w:val="left" w:pos="5940"/>
        </w:tabs>
        <w:ind w:left="360"/>
        <w:rPr>
          <w:sz w:val="22"/>
        </w:rPr>
      </w:pPr>
    </w:p>
    <w:p w14:paraId="44E442B6" w14:textId="77777777" w:rsidR="00F03423" w:rsidRDefault="00F03423" w:rsidP="00440C9E">
      <w:pPr>
        <w:widowControl w:val="0"/>
        <w:tabs>
          <w:tab w:val="left" w:pos="1440"/>
          <w:tab w:val="left" w:pos="2160"/>
          <w:tab w:val="left" w:pos="2970"/>
          <w:tab w:val="left" w:pos="5580"/>
        </w:tabs>
        <w:rPr>
          <w:b/>
          <w:sz w:val="24"/>
        </w:rPr>
      </w:pPr>
      <w:r w:rsidRPr="00440C9E">
        <w:rPr>
          <w:b/>
          <w:sz w:val="24"/>
        </w:rPr>
        <w:t xml:space="preserve">PROFESSIONAL EXPERIENCE </w:t>
      </w:r>
    </w:p>
    <w:p w14:paraId="03E02B7E" w14:textId="77777777" w:rsidR="005F7B1E" w:rsidRDefault="005F7B1E" w:rsidP="00440C9E">
      <w:pPr>
        <w:widowControl w:val="0"/>
        <w:tabs>
          <w:tab w:val="left" w:pos="1440"/>
          <w:tab w:val="left" w:pos="2160"/>
          <w:tab w:val="left" w:pos="2970"/>
          <w:tab w:val="left" w:pos="5580"/>
        </w:tabs>
        <w:rPr>
          <w:b/>
          <w:sz w:val="24"/>
        </w:rPr>
      </w:pPr>
    </w:p>
    <w:p w14:paraId="49F13F6A" w14:textId="77777777" w:rsidR="005F7B1E" w:rsidRDefault="005F7B1E" w:rsidP="005F7B1E">
      <w:pPr>
        <w:widowControl w:val="0"/>
        <w:ind w:right="-270" w:firstLine="720"/>
        <w:rPr>
          <w:b/>
          <w:sz w:val="22"/>
        </w:rPr>
      </w:pPr>
      <w:r>
        <w:rPr>
          <w:b/>
          <w:sz w:val="22"/>
        </w:rPr>
        <w:t xml:space="preserve">TRAVELPORT, Atlanta, GA        </w:t>
      </w:r>
      <w:r>
        <w:rPr>
          <w:b/>
          <w:sz w:val="22"/>
        </w:rPr>
        <w:tab/>
      </w:r>
      <w:r>
        <w:rPr>
          <w:b/>
          <w:sz w:val="22"/>
        </w:rPr>
        <w:tab/>
      </w:r>
    </w:p>
    <w:p w14:paraId="471A99A7" w14:textId="3E3CBC1F" w:rsidR="005F7B1E" w:rsidRDefault="005F7B1E" w:rsidP="005F7B1E">
      <w:pPr>
        <w:widowControl w:val="0"/>
        <w:rPr>
          <w:i/>
          <w:sz w:val="22"/>
        </w:rPr>
      </w:pPr>
      <w:r>
        <w:rPr>
          <w:b/>
          <w:sz w:val="24"/>
        </w:rPr>
        <w:tab/>
      </w:r>
      <w:r>
        <w:rPr>
          <w:i/>
          <w:sz w:val="22"/>
        </w:rPr>
        <w:t xml:space="preserve">Senior </w:t>
      </w:r>
      <w:r w:rsidR="00263984">
        <w:rPr>
          <w:i/>
          <w:sz w:val="22"/>
        </w:rPr>
        <w:t>Software</w:t>
      </w:r>
      <w:r>
        <w:rPr>
          <w:i/>
          <w:sz w:val="22"/>
        </w:rPr>
        <w:t xml:space="preserve"> Developer</w:t>
      </w:r>
    </w:p>
    <w:p w14:paraId="628574D5" w14:textId="77777777" w:rsidR="005F7B1E" w:rsidRDefault="005F7B1E" w:rsidP="005F7B1E">
      <w:pPr>
        <w:widowControl w:val="0"/>
        <w:rPr>
          <w:sz w:val="22"/>
        </w:rPr>
      </w:pPr>
      <w:r>
        <w:rPr>
          <w:b/>
          <w:i/>
          <w:sz w:val="22"/>
        </w:rPr>
        <w:tab/>
      </w:r>
      <w:r>
        <w:rPr>
          <w:sz w:val="22"/>
        </w:rPr>
        <w:t>October 2011 – Present</w:t>
      </w:r>
    </w:p>
    <w:p w14:paraId="34DFEF10" w14:textId="77777777" w:rsidR="005F7B1E" w:rsidRDefault="005F7B1E" w:rsidP="005F7B1E">
      <w:pPr>
        <w:widowControl w:val="0"/>
        <w:rPr>
          <w:sz w:val="22"/>
        </w:rPr>
      </w:pPr>
    </w:p>
    <w:p w14:paraId="0DE310EE" w14:textId="77777777" w:rsidR="005F7B1E" w:rsidRDefault="005F7B1E" w:rsidP="00516782">
      <w:pPr>
        <w:widowControl w:val="0"/>
      </w:pPr>
      <w:r>
        <w:rPr>
          <w:b/>
          <w:i/>
          <w:sz w:val="22"/>
        </w:rPr>
        <w:tab/>
      </w:r>
      <w:r>
        <w:rPr>
          <w:sz w:val="22"/>
        </w:rPr>
        <w:t>Responsible for maint</w:t>
      </w:r>
      <w:r w:rsidR="00F043FF">
        <w:rPr>
          <w:sz w:val="22"/>
        </w:rPr>
        <w:t>enance and major enhancements for</w:t>
      </w:r>
      <w:r w:rsidR="00516782">
        <w:rPr>
          <w:sz w:val="22"/>
        </w:rPr>
        <w:t xml:space="preserve"> Global Billing System and </w:t>
      </w:r>
      <w:r w:rsidR="00876193">
        <w:rPr>
          <w:sz w:val="22"/>
        </w:rPr>
        <w:tab/>
      </w:r>
      <w:r w:rsidR="00516782">
        <w:rPr>
          <w:sz w:val="22"/>
        </w:rPr>
        <w:tab/>
        <w:t>Financial Assistance Calculator</w:t>
      </w:r>
      <w:r w:rsidR="00155CF8">
        <w:rPr>
          <w:sz w:val="22"/>
        </w:rPr>
        <w:t xml:space="preserve"> used to support travel agencies and airlines</w:t>
      </w:r>
      <w:r w:rsidR="00516782">
        <w:rPr>
          <w:sz w:val="22"/>
        </w:rPr>
        <w:t>.</w:t>
      </w:r>
      <w:r>
        <w:t xml:space="preserve"> </w:t>
      </w:r>
    </w:p>
    <w:p w14:paraId="5B0D4550" w14:textId="77777777" w:rsidR="005F7B1E" w:rsidRDefault="005F7B1E" w:rsidP="005F7B1E">
      <w:pPr>
        <w:pStyle w:val="BodyTextIndent"/>
      </w:pPr>
    </w:p>
    <w:p w14:paraId="2728F983" w14:textId="77777777" w:rsidR="005F7B1E" w:rsidRDefault="00F85FD5" w:rsidP="005F7B1E">
      <w:pPr>
        <w:widowControl w:val="0"/>
        <w:numPr>
          <w:ilvl w:val="0"/>
          <w:numId w:val="5"/>
        </w:numPr>
        <w:tabs>
          <w:tab w:val="left" w:pos="2160"/>
        </w:tabs>
        <w:rPr>
          <w:sz w:val="22"/>
        </w:rPr>
      </w:pPr>
      <w:r>
        <w:rPr>
          <w:sz w:val="22"/>
        </w:rPr>
        <w:t>Lead batch development</w:t>
      </w:r>
      <w:r w:rsidR="00876193">
        <w:rPr>
          <w:sz w:val="22"/>
        </w:rPr>
        <w:t xml:space="preserve"> and provide guidance to three developers.</w:t>
      </w:r>
    </w:p>
    <w:p w14:paraId="69F8DC32" w14:textId="3C8D6DF2" w:rsidR="005F7B1E" w:rsidRPr="00AC10F9" w:rsidRDefault="008F0319" w:rsidP="005F7B1E">
      <w:pPr>
        <w:widowControl w:val="0"/>
        <w:numPr>
          <w:ilvl w:val="0"/>
          <w:numId w:val="5"/>
        </w:numPr>
        <w:tabs>
          <w:tab w:val="left" w:pos="2160"/>
        </w:tabs>
      </w:pPr>
      <w:r>
        <w:rPr>
          <w:sz w:val="22"/>
        </w:rPr>
        <w:t>Reduced programming cost by converting E</w:t>
      </w:r>
      <w:r w:rsidR="00D92ED9">
        <w:rPr>
          <w:sz w:val="22"/>
        </w:rPr>
        <w:t>ZTRIEVE</w:t>
      </w:r>
      <w:r>
        <w:rPr>
          <w:sz w:val="22"/>
        </w:rPr>
        <w:t xml:space="preserve"> to COBOL</w:t>
      </w:r>
      <w:r w:rsidR="005F7B1E">
        <w:rPr>
          <w:sz w:val="22"/>
        </w:rPr>
        <w:t>.</w:t>
      </w:r>
    </w:p>
    <w:p w14:paraId="0B24608E" w14:textId="77777777" w:rsidR="00AC10F9" w:rsidRPr="00F043FF" w:rsidRDefault="00AC10F9" w:rsidP="005F7B1E">
      <w:pPr>
        <w:widowControl w:val="0"/>
        <w:numPr>
          <w:ilvl w:val="0"/>
          <w:numId w:val="5"/>
        </w:numPr>
        <w:tabs>
          <w:tab w:val="left" w:pos="2160"/>
        </w:tabs>
      </w:pPr>
      <w:r>
        <w:rPr>
          <w:sz w:val="22"/>
        </w:rPr>
        <w:t>Created XML documents using COBOL generate function</w:t>
      </w:r>
      <w:r w:rsidR="00E14427">
        <w:rPr>
          <w:sz w:val="22"/>
        </w:rPr>
        <w:t xml:space="preserve"> in multiple languages.</w:t>
      </w:r>
    </w:p>
    <w:p w14:paraId="0D98DAC4" w14:textId="77777777" w:rsidR="00F043FF" w:rsidRDefault="00F043FF" w:rsidP="005F7B1E">
      <w:pPr>
        <w:widowControl w:val="0"/>
        <w:numPr>
          <w:ilvl w:val="0"/>
          <w:numId w:val="5"/>
        </w:numPr>
        <w:tabs>
          <w:tab w:val="left" w:pos="2160"/>
        </w:tabs>
      </w:pPr>
      <w:r>
        <w:rPr>
          <w:sz w:val="22"/>
        </w:rPr>
        <w:t>Coded DB2 batch programming using Dynamic and Static SQL.</w:t>
      </w:r>
    </w:p>
    <w:p w14:paraId="3C0D4701" w14:textId="77777777" w:rsidR="005F7B1E" w:rsidRDefault="005F7B1E" w:rsidP="005F7B1E">
      <w:pPr>
        <w:pStyle w:val="BodyTextIndent"/>
      </w:pPr>
      <w:r>
        <w:t xml:space="preserve">    </w:t>
      </w:r>
    </w:p>
    <w:p w14:paraId="6469B4DF" w14:textId="77777777" w:rsidR="005F7B1E" w:rsidRDefault="005F7B1E" w:rsidP="005F7B1E">
      <w:pPr>
        <w:widowControl w:val="0"/>
        <w:ind w:left="720"/>
        <w:rPr>
          <w:sz w:val="22"/>
        </w:rPr>
      </w:pPr>
      <w:r>
        <w:rPr>
          <w:sz w:val="22"/>
        </w:rPr>
        <w:t xml:space="preserve">Technical Skills: COBOL, DB2, QMF, SPUFI, JCL, VSAM, </w:t>
      </w:r>
      <w:r w:rsidR="00BB0258">
        <w:rPr>
          <w:sz w:val="22"/>
        </w:rPr>
        <w:t>ENDEVOR, ESP</w:t>
      </w:r>
      <w:r w:rsidR="00F84F1E">
        <w:rPr>
          <w:sz w:val="22"/>
        </w:rPr>
        <w:t>, INSYNC</w:t>
      </w:r>
    </w:p>
    <w:p w14:paraId="464CC21A" w14:textId="77777777" w:rsidR="00F03423" w:rsidRDefault="00F03423">
      <w:pPr>
        <w:widowControl w:val="0"/>
        <w:rPr>
          <w:b/>
        </w:rPr>
      </w:pPr>
    </w:p>
    <w:p w14:paraId="09BF394A" w14:textId="77777777" w:rsidR="00F03423" w:rsidRDefault="00F03423">
      <w:pPr>
        <w:widowControl w:val="0"/>
        <w:ind w:right="-270"/>
        <w:rPr>
          <w:b/>
          <w:sz w:val="22"/>
        </w:rPr>
      </w:pPr>
      <w:r>
        <w:rPr>
          <w:b/>
        </w:rPr>
        <w:tab/>
      </w:r>
      <w:r>
        <w:rPr>
          <w:b/>
          <w:sz w:val="22"/>
        </w:rPr>
        <w:t xml:space="preserve">MEIJER, Grand Rapids, MI        </w:t>
      </w:r>
      <w:r>
        <w:rPr>
          <w:b/>
          <w:sz w:val="22"/>
        </w:rPr>
        <w:tab/>
      </w:r>
      <w:r>
        <w:rPr>
          <w:b/>
          <w:sz w:val="22"/>
        </w:rPr>
        <w:tab/>
      </w:r>
    </w:p>
    <w:p w14:paraId="08057732" w14:textId="77777777" w:rsidR="00F03423" w:rsidRDefault="00F03423">
      <w:pPr>
        <w:widowControl w:val="0"/>
        <w:rPr>
          <w:i/>
          <w:sz w:val="22"/>
        </w:rPr>
      </w:pPr>
      <w:r>
        <w:rPr>
          <w:b/>
          <w:sz w:val="24"/>
        </w:rPr>
        <w:tab/>
      </w:r>
      <w:r>
        <w:rPr>
          <w:i/>
          <w:sz w:val="22"/>
        </w:rPr>
        <w:t>Host Developer/Analyst</w:t>
      </w:r>
    </w:p>
    <w:p w14:paraId="54BA6C30" w14:textId="77777777" w:rsidR="00F03423" w:rsidRDefault="00F03423">
      <w:pPr>
        <w:widowControl w:val="0"/>
        <w:rPr>
          <w:sz w:val="22"/>
        </w:rPr>
      </w:pPr>
      <w:r>
        <w:rPr>
          <w:b/>
          <w:i/>
          <w:sz w:val="22"/>
        </w:rPr>
        <w:tab/>
      </w:r>
      <w:r>
        <w:rPr>
          <w:sz w:val="22"/>
        </w:rPr>
        <w:t xml:space="preserve">December 2009 – </w:t>
      </w:r>
      <w:r w:rsidR="00A7600C">
        <w:rPr>
          <w:sz w:val="22"/>
        </w:rPr>
        <w:t>October 2011</w:t>
      </w:r>
    </w:p>
    <w:p w14:paraId="0ED56207" w14:textId="77777777" w:rsidR="00F03423" w:rsidRDefault="00F03423">
      <w:pPr>
        <w:widowControl w:val="0"/>
        <w:rPr>
          <w:sz w:val="22"/>
        </w:rPr>
      </w:pPr>
    </w:p>
    <w:p w14:paraId="2B1E724C" w14:textId="77777777" w:rsidR="00F03423" w:rsidRPr="00ED55B9" w:rsidRDefault="00F03423" w:rsidP="00132EC9">
      <w:pPr>
        <w:widowControl w:val="0"/>
        <w:rPr>
          <w:sz w:val="22"/>
          <w:szCs w:val="22"/>
        </w:rPr>
      </w:pPr>
      <w:r>
        <w:rPr>
          <w:b/>
          <w:i/>
          <w:sz w:val="22"/>
        </w:rPr>
        <w:tab/>
      </w:r>
      <w:r>
        <w:rPr>
          <w:sz w:val="22"/>
        </w:rPr>
        <w:t xml:space="preserve">Responsible for maintenance and production support for Store Labor Applications.  </w:t>
      </w:r>
      <w:r>
        <w:t xml:space="preserve"> </w:t>
      </w:r>
      <w:r w:rsidR="00132EC9" w:rsidRPr="00ED55B9">
        <w:rPr>
          <w:sz w:val="22"/>
          <w:szCs w:val="22"/>
        </w:rPr>
        <w:t xml:space="preserve">Created </w:t>
      </w:r>
      <w:r w:rsidR="00132EC9" w:rsidRPr="00ED55B9">
        <w:rPr>
          <w:sz w:val="22"/>
          <w:szCs w:val="22"/>
        </w:rPr>
        <w:tab/>
      </w:r>
      <w:r w:rsidR="00132EC9" w:rsidRPr="00ED55B9">
        <w:rPr>
          <w:color w:val="636363"/>
          <w:sz w:val="22"/>
          <w:szCs w:val="22"/>
          <w:shd w:val="clear" w:color="auto" w:fill="E2ECF4"/>
        </w:rPr>
        <w:t>comprehensive documentation for all compiled code and processes</w:t>
      </w:r>
      <w:r w:rsidRPr="00ED55B9">
        <w:rPr>
          <w:sz w:val="22"/>
          <w:szCs w:val="22"/>
        </w:rPr>
        <w:t xml:space="preserve">. </w:t>
      </w:r>
    </w:p>
    <w:p w14:paraId="4A139996" w14:textId="77777777" w:rsidR="00F03423" w:rsidRDefault="00F03423">
      <w:pPr>
        <w:pStyle w:val="BodyTextIndent"/>
      </w:pPr>
      <w:r>
        <w:t xml:space="preserve">    </w:t>
      </w:r>
    </w:p>
    <w:p w14:paraId="6CF7F05F" w14:textId="24E8D181" w:rsidR="00F03423" w:rsidRDefault="008F0319" w:rsidP="009A4ABD">
      <w:pPr>
        <w:widowControl w:val="0"/>
        <w:numPr>
          <w:ilvl w:val="0"/>
          <w:numId w:val="5"/>
        </w:numPr>
        <w:tabs>
          <w:tab w:val="left" w:pos="2160"/>
        </w:tabs>
        <w:rPr>
          <w:sz w:val="22"/>
        </w:rPr>
      </w:pPr>
      <w:r>
        <w:rPr>
          <w:sz w:val="22"/>
        </w:rPr>
        <w:t>Monitored and directed off-shore resources</w:t>
      </w:r>
      <w:r w:rsidR="00F03423">
        <w:rPr>
          <w:sz w:val="22"/>
        </w:rPr>
        <w:t xml:space="preserve"> in a</w:t>
      </w:r>
      <w:r>
        <w:rPr>
          <w:sz w:val="22"/>
        </w:rPr>
        <w:t xml:space="preserve"> M</w:t>
      </w:r>
      <w:r w:rsidR="00F03423">
        <w:rPr>
          <w:sz w:val="22"/>
        </w:rPr>
        <w:t xml:space="preserve">ainframe/Visual Basic.net </w:t>
      </w:r>
      <w:r w:rsidR="009A4ABD">
        <w:rPr>
          <w:sz w:val="22"/>
        </w:rPr>
        <w:t xml:space="preserve">     </w:t>
      </w:r>
      <w:r w:rsidR="00F03423">
        <w:rPr>
          <w:sz w:val="22"/>
        </w:rPr>
        <w:t>environment.</w:t>
      </w:r>
    </w:p>
    <w:p w14:paraId="7ECD6764" w14:textId="13ADD058" w:rsidR="00F03423" w:rsidRDefault="00F03423" w:rsidP="009A4ABD">
      <w:pPr>
        <w:widowControl w:val="0"/>
        <w:numPr>
          <w:ilvl w:val="0"/>
          <w:numId w:val="5"/>
        </w:numPr>
        <w:tabs>
          <w:tab w:val="left" w:pos="2160"/>
        </w:tabs>
        <w:rPr>
          <w:sz w:val="22"/>
        </w:rPr>
      </w:pPr>
      <w:r>
        <w:rPr>
          <w:sz w:val="22"/>
        </w:rPr>
        <w:t>Customize</w:t>
      </w:r>
      <w:r w:rsidR="007C28F5">
        <w:rPr>
          <w:sz w:val="22"/>
        </w:rPr>
        <w:t>d</w:t>
      </w:r>
      <w:r>
        <w:rPr>
          <w:sz w:val="22"/>
        </w:rPr>
        <w:t xml:space="preserve"> Shrink and Daily Production Planner processes for Senior Executives.</w:t>
      </w:r>
    </w:p>
    <w:p w14:paraId="29046356" w14:textId="77777777" w:rsidR="00F03423" w:rsidRDefault="00F03423">
      <w:pPr>
        <w:widowControl w:val="0"/>
        <w:ind w:left="720"/>
        <w:rPr>
          <w:sz w:val="22"/>
        </w:rPr>
      </w:pPr>
    </w:p>
    <w:p w14:paraId="2863A566" w14:textId="77777777" w:rsidR="00F03423" w:rsidRDefault="00F03423">
      <w:pPr>
        <w:widowControl w:val="0"/>
        <w:ind w:left="720"/>
        <w:rPr>
          <w:sz w:val="22"/>
        </w:rPr>
      </w:pPr>
      <w:r>
        <w:rPr>
          <w:sz w:val="22"/>
        </w:rPr>
        <w:t>Technical Skills: COBOL, DB2, Stored Procedures, .NET, JCL, TERADATA, IBM File Manager</w:t>
      </w:r>
    </w:p>
    <w:p w14:paraId="11CCF4A7" w14:textId="77777777" w:rsidR="00132EC9" w:rsidRDefault="00132EC9">
      <w:pPr>
        <w:widowControl w:val="0"/>
        <w:ind w:left="720"/>
        <w:rPr>
          <w:sz w:val="22"/>
        </w:rPr>
      </w:pPr>
    </w:p>
    <w:p w14:paraId="7ED25FCA" w14:textId="77777777" w:rsidR="00CE39AB" w:rsidRDefault="00CE39AB">
      <w:pPr>
        <w:widowControl w:val="0"/>
        <w:ind w:left="720"/>
        <w:rPr>
          <w:sz w:val="22"/>
        </w:rPr>
      </w:pPr>
    </w:p>
    <w:p w14:paraId="67B1C044" w14:textId="77777777" w:rsidR="00132EC9" w:rsidRDefault="00132EC9">
      <w:pPr>
        <w:widowControl w:val="0"/>
        <w:ind w:left="720"/>
        <w:rPr>
          <w:sz w:val="22"/>
        </w:rPr>
      </w:pPr>
    </w:p>
    <w:p w14:paraId="2929E285" w14:textId="77777777" w:rsidR="00F84F1E" w:rsidRDefault="00F84F1E">
      <w:pPr>
        <w:widowControl w:val="0"/>
        <w:ind w:left="720"/>
        <w:rPr>
          <w:sz w:val="22"/>
        </w:rPr>
      </w:pPr>
    </w:p>
    <w:p w14:paraId="46E3DEC9" w14:textId="77777777" w:rsidR="00752CE4" w:rsidRDefault="00752CE4" w:rsidP="00752CE4">
      <w:pPr>
        <w:pStyle w:val="Heading5"/>
        <w:tabs>
          <w:tab w:val="clear" w:pos="1008"/>
          <w:tab w:val="num" w:pos="720"/>
        </w:tabs>
      </w:pPr>
      <w:r>
        <w:lastRenderedPageBreak/>
        <w:t>GREGORY NASH</w:t>
      </w:r>
      <w:r>
        <w:tab/>
      </w:r>
      <w:r>
        <w:tab/>
      </w:r>
      <w:r>
        <w:tab/>
      </w:r>
      <w:r>
        <w:tab/>
      </w:r>
      <w:r>
        <w:tab/>
      </w:r>
      <w:r>
        <w:tab/>
      </w:r>
      <w:r>
        <w:tab/>
      </w:r>
      <w:r>
        <w:tab/>
        <w:t>PAGE 2</w:t>
      </w:r>
    </w:p>
    <w:p w14:paraId="2EE69006" w14:textId="77777777" w:rsidR="00F03423" w:rsidRDefault="00F03423">
      <w:pPr>
        <w:widowControl w:val="0"/>
        <w:ind w:left="720"/>
        <w:rPr>
          <w:sz w:val="22"/>
        </w:rPr>
      </w:pPr>
    </w:p>
    <w:p w14:paraId="5E300933" w14:textId="77777777" w:rsidR="00752CE4" w:rsidRDefault="00752CE4">
      <w:pPr>
        <w:widowControl w:val="0"/>
        <w:ind w:left="720"/>
        <w:rPr>
          <w:sz w:val="22"/>
        </w:rPr>
      </w:pPr>
    </w:p>
    <w:p w14:paraId="73DDCD41" w14:textId="77777777" w:rsidR="00F03423" w:rsidRDefault="00F03423">
      <w:pPr>
        <w:widowControl w:val="0"/>
        <w:ind w:right="-270" w:firstLine="720"/>
        <w:rPr>
          <w:b/>
          <w:sz w:val="22"/>
        </w:rPr>
      </w:pPr>
      <w:r>
        <w:rPr>
          <w:b/>
          <w:sz w:val="22"/>
        </w:rPr>
        <w:t xml:space="preserve">GEORGIA DEPARTMENT OF DRIVER SERVICES, Conyers, GA        </w:t>
      </w:r>
      <w:r>
        <w:rPr>
          <w:b/>
          <w:sz w:val="22"/>
        </w:rPr>
        <w:tab/>
      </w:r>
      <w:r>
        <w:rPr>
          <w:b/>
          <w:sz w:val="22"/>
        </w:rPr>
        <w:tab/>
      </w:r>
    </w:p>
    <w:p w14:paraId="1F182DC0" w14:textId="77777777" w:rsidR="00F03423" w:rsidRDefault="00F03423">
      <w:pPr>
        <w:widowControl w:val="0"/>
        <w:rPr>
          <w:i/>
          <w:sz w:val="22"/>
        </w:rPr>
      </w:pPr>
      <w:r>
        <w:rPr>
          <w:b/>
          <w:sz w:val="24"/>
        </w:rPr>
        <w:tab/>
      </w:r>
      <w:r>
        <w:rPr>
          <w:i/>
          <w:sz w:val="22"/>
        </w:rPr>
        <w:t>Senior Programmer/Analyst</w:t>
      </w:r>
    </w:p>
    <w:p w14:paraId="7D9FF164" w14:textId="77777777" w:rsidR="00F03423" w:rsidRDefault="00F03423">
      <w:pPr>
        <w:widowControl w:val="0"/>
        <w:rPr>
          <w:sz w:val="22"/>
        </w:rPr>
      </w:pPr>
      <w:r>
        <w:rPr>
          <w:b/>
          <w:i/>
          <w:sz w:val="22"/>
        </w:rPr>
        <w:tab/>
      </w:r>
      <w:r>
        <w:rPr>
          <w:sz w:val="22"/>
        </w:rPr>
        <w:t>August 2006 – August 2009</w:t>
      </w:r>
    </w:p>
    <w:p w14:paraId="7BFC96F0" w14:textId="77777777" w:rsidR="00F03423" w:rsidRDefault="00F03423">
      <w:pPr>
        <w:widowControl w:val="0"/>
        <w:rPr>
          <w:sz w:val="22"/>
        </w:rPr>
      </w:pPr>
    </w:p>
    <w:p w14:paraId="24378115" w14:textId="77777777" w:rsidR="00F03423" w:rsidRDefault="00F03423">
      <w:pPr>
        <w:widowControl w:val="0"/>
        <w:rPr>
          <w:sz w:val="22"/>
        </w:rPr>
      </w:pPr>
      <w:r>
        <w:rPr>
          <w:b/>
          <w:i/>
          <w:sz w:val="22"/>
        </w:rPr>
        <w:tab/>
      </w:r>
      <w:r>
        <w:rPr>
          <w:sz w:val="22"/>
        </w:rPr>
        <w:t xml:space="preserve">Responsible for maintenance and major enhancements to Commercial </w:t>
      </w:r>
      <w:proofErr w:type="spellStart"/>
      <w:r>
        <w:rPr>
          <w:sz w:val="22"/>
        </w:rPr>
        <w:t>Drivers</w:t>
      </w:r>
      <w:proofErr w:type="spellEnd"/>
      <w:r>
        <w:rPr>
          <w:sz w:val="22"/>
        </w:rPr>
        <w:t xml:space="preserve"> License application</w:t>
      </w:r>
    </w:p>
    <w:p w14:paraId="005FBAE7" w14:textId="77777777" w:rsidR="00F03423" w:rsidRDefault="00F03423">
      <w:pPr>
        <w:pStyle w:val="BodyTextIndent"/>
      </w:pPr>
      <w:r>
        <w:t xml:space="preserve">for Georgia Department of Driver Services. Created multiple interfaces with major federal agencies using the American Association of Motor Vehicle Administrators (AAMVA) secured network. </w:t>
      </w:r>
    </w:p>
    <w:p w14:paraId="7391F333" w14:textId="77777777" w:rsidR="009A4ABD" w:rsidRDefault="009A4ABD">
      <w:pPr>
        <w:pStyle w:val="BodyTextIndent"/>
      </w:pPr>
    </w:p>
    <w:p w14:paraId="412BF014" w14:textId="77777777" w:rsidR="009A4ABD" w:rsidRDefault="009A4ABD" w:rsidP="009A4ABD">
      <w:pPr>
        <w:widowControl w:val="0"/>
        <w:numPr>
          <w:ilvl w:val="0"/>
          <w:numId w:val="5"/>
        </w:numPr>
        <w:tabs>
          <w:tab w:val="left" w:pos="2160"/>
        </w:tabs>
        <w:rPr>
          <w:sz w:val="22"/>
        </w:rPr>
      </w:pPr>
      <w:r>
        <w:rPr>
          <w:sz w:val="22"/>
        </w:rPr>
        <w:t>Created CICS web services in a Mainframe/Visual Basic.net  environment.</w:t>
      </w:r>
    </w:p>
    <w:p w14:paraId="4DA5FD91" w14:textId="6B394C82" w:rsidR="009A4ABD" w:rsidRDefault="009A4ABD" w:rsidP="000444FC">
      <w:pPr>
        <w:widowControl w:val="0"/>
        <w:numPr>
          <w:ilvl w:val="0"/>
          <w:numId w:val="5"/>
        </w:numPr>
        <w:tabs>
          <w:tab w:val="left" w:pos="2160"/>
        </w:tabs>
      </w:pPr>
      <w:r>
        <w:rPr>
          <w:sz w:val="22"/>
        </w:rPr>
        <w:t>Reduced mailing expenses by an estimated 30% by creating electronic interface to U.S postal service.</w:t>
      </w:r>
    </w:p>
    <w:p w14:paraId="73FD7665" w14:textId="77777777" w:rsidR="009A4ABD" w:rsidRDefault="00F03423" w:rsidP="009A4ABD">
      <w:pPr>
        <w:pStyle w:val="BodyTextIndent"/>
      </w:pPr>
      <w:r>
        <w:t xml:space="preserve">    </w:t>
      </w:r>
    </w:p>
    <w:p w14:paraId="5DB3EEE9" w14:textId="77777777" w:rsidR="00F03423" w:rsidRDefault="00F03423">
      <w:pPr>
        <w:widowControl w:val="0"/>
        <w:ind w:left="720"/>
        <w:rPr>
          <w:sz w:val="22"/>
        </w:rPr>
      </w:pPr>
      <w:r>
        <w:rPr>
          <w:sz w:val="22"/>
        </w:rPr>
        <w:t>Technical Skills: COBOL, CICS, DB2, QMF, SPUFI, EXPEDITOR, JCL, VSAM, CHANGEMAN</w:t>
      </w:r>
    </w:p>
    <w:p w14:paraId="5AE141FA" w14:textId="77777777" w:rsidR="00F03423" w:rsidRDefault="00F03423">
      <w:pPr>
        <w:widowControl w:val="0"/>
        <w:ind w:left="720"/>
        <w:rPr>
          <w:sz w:val="22"/>
        </w:rPr>
      </w:pPr>
    </w:p>
    <w:p w14:paraId="0EACEBCA" w14:textId="77777777" w:rsidR="009A4ABD" w:rsidRDefault="009A4ABD" w:rsidP="009A4ABD">
      <w:pPr>
        <w:pStyle w:val="Heading7"/>
        <w:numPr>
          <w:ilvl w:val="0"/>
          <w:numId w:val="0"/>
        </w:numPr>
        <w:ind w:left="1296"/>
        <w:rPr>
          <w:sz w:val="22"/>
        </w:rPr>
      </w:pPr>
    </w:p>
    <w:p w14:paraId="1ADE614D" w14:textId="77777777" w:rsidR="00F03423" w:rsidRDefault="00F03423" w:rsidP="009A4ABD">
      <w:pPr>
        <w:pStyle w:val="Heading7"/>
        <w:numPr>
          <w:ilvl w:val="0"/>
          <w:numId w:val="0"/>
        </w:numPr>
      </w:pPr>
      <w:r>
        <w:t>EDUCATION</w:t>
      </w:r>
    </w:p>
    <w:p w14:paraId="6047944C" w14:textId="77777777" w:rsidR="000A26EC" w:rsidRPr="000A26EC" w:rsidRDefault="000A26EC" w:rsidP="000A26EC"/>
    <w:p w14:paraId="351112D5" w14:textId="77777777" w:rsidR="00F03423" w:rsidRPr="000A26EC" w:rsidRDefault="00F03423" w:rsidP="000A26EC">
      <w:pPr>
        <w:widowControl w:val="0"/>
        <w:rPr>
          <w:b/>
        </w:rPr>
      </w:pPr>
      <w:r>
        <w:rPr>
          <w:b/>
        </w:rPr>
        <w:tab/>
      </w:r>
      <w:r w:rsidRPr="000A26EC">
        <w:rPr>
          <w:b/>
          <w:sz w:val="22"/>
        </w:rPr>
        <w:t>Clayton College and State University</w:t>
      </w:r>
      <w:r>
        <w:rPr>
          <w:sz w:val="22"/>
        </w:rPr>
        <w:t xml:space="preserve">, </w:t>
      </w:r>
      <w:r w:rsidR="00AF41DA">
        <w:rPr>
          <w:sz w:val="22"/>
        </w:rPr>
        <w:t xml:space="preserve"> </w:t>
      </w:r>
      <w:r>
        <w:rPr>
          <w:sz w:val="22"/>
        </w:rPr>
        <w:t>Morrow, GA</w:t>
      </w:r>
      <w:r>
        <w:rPr>
          <w:sz w:val="22"/>
        </w:rPr>
        <w:tab/>
      </w:r>
      <w:r>
        <w:rPr>
          <w:sz w:val="22"/>
        </w:rPr>
        <w:tab/>
        <w:t xml:space="preserve">      </w:t>
      </w:r>
      <w:r>
        <w:rPr>
          <w:sz w:val="22"/>
        </w:rPr>
        <w:tab/>
      </w:r>
    </w:p>
    <w:p w14:paraId="6B0C4C71" w14:textId="77777777" w:rsidR="00F03423" w:rsidRDefault="00F03423">
      <w:pPr>
        <w:widowControl w:val="0"/>
        <w:ind w:right="-810"/>
        <w:rPr>
          <w:sz w:val="22"/>
        </w:rPr>
      </w:pPr>
      <w:r>
        <w:rPr>
          <w:sz w:val="22"/>
        </w:rPr>
        <w:t xml:space="preserve">             Bachelor of Applied Science in Technology Management</w:t>
      </w:r>
    </w:p>
    <w:p w14:paraId="51DD8DCD" w14:textId="77777777" w:rsidR="00F03423" w:rsidRDefault="00F03423">
      <w:pPr>
        <w:widowControl w:val="0"/>
        <w:ind w:right="-810"/>
        <w:rPr>
          <w:sz w:val="22"/>
        </w:rPr>
      </w:pPr>
    </w:p>
    <w:p w14:paraId="3B95C9F7" w14:textId="77777777" w:rsidR="000A26EC" w:rsidRDefault="00F03423" w:rsidP="000A26EC">
      <w:pPr>
        <w:widowControl w:val="0"/>
      </w:pPr>
      <w:r>
        <w:rPr>
          <w:b/>
          <w:sz w:val="24"/>
        </w:rPr>
        <w:t>MILITARY SERVICE</w:t>
      </w:r>
      <w:r>
        <w:rPr>
          <w:sz w:val="24"/>
        </w:rPr>
        <w:t xml:space="preserve">      </w:t>
      </w:r>
      <w:r>
        <w:t xml:space="preserve"> </w:t>
      </w:r>
    </w:p>
    <w:p w14:paraId="7C71D00F" w14:textId="77777777" w:rsidR="000A26EC" w:rsidRDefault="00F03423" w:rsidP="000A26EC">
      <w:pPr>
        <w:widowControl w:val="0"/>
      </w:pPr>
      <w:r>
        <w:tab/>
      </w:r>
    </w:p>
    <w:p w14:paraId="3547CCA8" w14:textId="77777777" w:rsidR="00F03423" w:rsidRPr="000A26EC" w:rsidRDefault="000A26EC" w:rsidP="000A26EC">
      <w:pPr>
        <w:widowControl w:val="0"/>
      </w:pPr>
      <w:r>
        <w:t xml:space="preserve">             </w:t>
      </w:r>
      <w:r w:rsidR="00F03423" w:rsidRPr="000A26EC">
        <w:rPr>
          <w:b/>
          <w:sz w:val="22"/>
        </w:rPr>
        <w:t>U. S. Army</w:t>
      </w:r>
      <w:r w:rsidR="00F03423">
        <w:rPr>
          <w:sz w:val="22"/>
        </w:rPr>
        <w:t xml:space="preserve">, Fort Hood, TX                                                           </w:t>
      </w:r>
    </w:p>
    <w:p w14:paraId="1E831097" w14:textId="77777777" w:rsidR="00F84F1E" w:rsidRDefault="00F03423">
      <w:pPr>
        <w:pStyle w:val="Header"/>
        <w:widowControl w:val="0"/>
        <w:tabs>
          <w:tab w:val="clear" w:pos="4320"/>
          <w:tab w:val="clear" w:pos="8640"/>
        </w:tabs>
        <w:rPr>
          <w:sz w:val="22"/>
        </w:rPr>
      </w:pPr>
      <w:r>
        <w:rPr>
          <w:sz w:val="22"/>
        </w:rPr>
        <w:t xml:space="preserve">            Mobile Subscriber Telecommunications Technician</w:t>
      </w:r>
    </w:p>
    <w:p w14:paraId="2520363E" w14:textId="77777777" w:rsidR="00F03423" w:rsidRDefault="000A26EC">
      <w:pPr>
        <w:pStyle w:val="Header"/>
        <w:widowControl w:val="0"/>
        <w:tabs>
          <w:tab w:val="clear" w:pos="4320"/>
          <w:tab w:val="clear" w:pos="8640"/>
        </w:tabs>
      </w:pPr>
      <w:r>
        <w:rPr>
          <w:sz w:val="22"/>
        </w:rPr>
        <w:t xml:space="preserve">            </w:t>
      </w:r>
      <w:r w:rsidR="00F03423">
        <w:rPr>
          <w:sz w:val="22"/>
        </w:rPr>
        <w:t xml:space="preserve">Maintained </w:t>
      </w:r>
      <w:r w:rsidR="00F03423">
        <w:rPr>
          <w:b/>
          <w:sz w:val="22"/>
        </w:rPr>
        <w:t>secret</w:t>
      </w:r>
      <w:r w:rsidR="00F03423">
        <w:rPr>
          <w:sz w:val="22"/>
        </w:rPr>
        <w:t xml:space="preserve"> security clearance.</w:t>
      </w:r>
    </w:p>
    <w:sectPr w:rsidR="00F03423" w:rsidSect="00823DF6">
      <w:headerReference w:type="default" r:id="rId8"/>
      <w:footerReference w:type="default" r:id="rId9"/>
      <w:footnotePr>
        <w:pos w:val="beneathText"/>
      </w:footnotePr>
      <w:pgSz w:w="12240" w:h="15840"/>
      <w:pgMar w:top="776" w:right="1170" w:bottom="1136" w:left="1260" w:header="720" w:footer="10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0D5A35" w14:textId="77777777" w:rsidR="006F3670" w:rsidRDefault="006F3670">
      <w:r>
        <w:separator/>
      </w:r>
    </w:p>
  </w:endnote>
  <w:endnote w:type="continuationSeparator" w:id="0">
    <w:p w14:paraId="2F382434" w14:textId="77777777" w:rsidR="006F3670" w:rsidRDefault="006F36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916A62" w14:textId="77777777" w:rsidR="00F03423" w:rsidRDefault="00F03423">
    <w:pPr>
      <w:widowControl w:val="0"/>
      <w:rPr>
        <w:rFonts w:ascii="Tms Rmn" w:hAnsi="Tms Rmn"/>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CDA3A4" w14:textId="77777777" w:rsidR="006F3670" w:rsidRDefault="006F3670">
      <w:r>
        <w:separator/>
      </w:r>
    </w:p>
  </w:footnote>
  <w:footnote w:type="continuationSeparator" w:id="0">
    <w:p w14:paraId="2E7E39B9" w14:textId="77777777" w:rsidR="006F3670" w:rsidRDefault="006F36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63B2B5" w14:textId="77777777" w:rsidR="00F03423" w:rsidRDefault="00F03423">
    <w:pPr>
      <w:widowControl w:val="0"/>
      <w:rPr>
        <w:rFonts w:ascii="Tms Rmn" w:hAnsi="Tms Rmn"/>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none"/>
      <w:pStyle w:val="Heading1"/>
      <w:lvlText w:val=""/>
      <w:lvlJc w:val="left"/>
      <w:pPr>
        <w:tabs>
          <w:tab w:val="num" w:pos="432"/>
        </w:tabs>
        <w:ind w:left="432" w:hanging="432"/>
      </w:pPr>
    </w:lvl>
    <w:lvl w:ilvl="1">
      <w:start w:val="1"/>
      <w:numFmt w:val="none"/>
      <w:pStyle w:val="Heading2"/>
      <w:lvlText w:val=""/>
      <w:lvlJc w:val="left"/>
      <w:pPr>
        <w:tabs>
          <w:tab w:val="num" w:pos="576"/>
        </w:tabs>
        <w:ind w:left="576" w:hanging="576"/>
      </w:pPr>
    </w:lvl>
    <w:lvl w:ilvl="2">
      <w:start w:val="1"/>
      <w:numFmt w:val="none"/>
      <w:pStyle w:val="Heading3"/>
      <w:lvlText w:val=""/>
      <w:lvlJc w:val="left"/>
      <w:pPr>
        <w:tabs>
          <w:tab w:val="num" w:pos="720"/>
        </w:tabs>
        <w:ind w:left="720" w:hanging="720"/>
      </w:pPr>
    </w:lvl>
    <w:lvl w:ilvl="3">
      <w:start w:val="1"/>
      <w:numFmt w:val="none"/>
      <w:pStyle w:val="Heading4"/>
      <w:lvlText w:val=""/>
      <w:lvlJc w:val="left"/>
      <w:pPr>
        <w:tabs>
          <w:tab w:val="num" w:pos="864"/>
        </w:tabs>
        <w:ind w:left="864" w:hanging="864"/>
      </w:pPr>
    </w:lvl>
    <w:lvl w:ilvl="4">
      <w:start w:val="1"/>
      <w:numFmt w:val="none"/>
      <w:pStyle w:val="Heading5"/>
      <w:lvlText w:val=""/>
      <w:lvlJc w:val="left"/>
      <w:pPr>
        <w:tabs>
          <w:tab w:val="num" w:pos="1008"/>
        </w:tabs>
        <w:ind w:left="1008" w:hanging="1008"/>
      </w:pPr>
    </w:lvl>
    <w:lvl w:ilvl="5">
      <w:start w:val="1"/>
      <w:numFmt w:val="none"/>
      <w:pStyle w:val="Heading6"/>
      <w:lvlText w:val=""/>
      <w:lvlJc w:val="left"/>
      <w:pPr>
        <w:tabs>
          <w:tab w:val="num" w:pos="1152"/>
        </w:tabs>
        <w:ind w:left="1152" w:hanging="1152"/>
      </w:pPr>
    </w:lvl>
    <w:lvl w:ilvl="6">
      <w:start w:val="1"/>
      <w:numFmt w:val="none"/>
      <w:pStyle w:val="Heading7"/>
      <w:lvlText w:val=""/>
      <w:lvlJc w:val="left"/>
      <w:pPr>
        <w:tabs>
          <w:tab w:val="num" w:pos="1296"/>
        </w:tabs>
        <w:ind w:left="1296" w:hanging="1296"/>
      </w:pPr>
    </w:lvl>
    <w:lvl w:ilvl="7">
      <w:start w:val="1"/>
      <w:numFmt w:val="none"/>
      <w:pStyle w:val="Heading8"/>
      <w:lvlText w:val=""/>
      <w:lvlJc w:val="left"/>
      <w:pPr>
        <w:tabs>
          <w:tab w:val="num" w:pos="1440"/>
        </w:tabs>
        <w:ind w:left="1440" w:hanging="1440"/>
      </w:pPr>
    </w:lvl>
    <w:lvl w:ilvl="8">
      <w:start w:val="1"/>
      <w:numFmt w:val="none"/>
      <w:pStyle w:val="Heading9"/>
      <w:lvlText w:val=""/>
      <w:lvlJc w:val="left"/>
      <w:pPr>
        <w:tabs>
          <w:tab w:val="num" w:pos="1584"/>
        </w:tabs>
        <w:ind w:left="1584" w:hanging="1584"/>
      </w:pPr>
    </w:lvl>
  </w:abstractNum>
  <w:abstractNum w:abstractNumId="1" w15:restartNumberingAfterBreak="0">
    <w:nsid w:val="00000002"/>
    <w:multiLevelType w:val="singleLevel"/>
    <w:tmpl w:val="00000002"/>
    <w:name w:val="WW8Num2"/>
    <w:lvl w:ilvl="0">
      <w:start w:val="1"/>
      <w:numFmt w:val="bullet"/>
      <w:lvlText w:val=""/>
      <w:lvlJc w:val="left"/>
      <w:pPr>
        <w:tabs>
          <w:tab w:val="num" w:pos="360"/>
        </w:tabs>
        <w:ind w:left="360" w:hanging="360"/>
      </w:pPr>
      <w:rPr>
        <w:rFonts w:ascii="Symbol" w:hAnsi="Symbol"/>
      </w:rPr>
    </w:lvl>
  </w:abstractNum>
  <w:abstractNum w:abstractNumId="2" w15:restartNumberingAfterBreak="0">
    <w:nsid w:val="00000003"/>
    <w:multiLevelType w:val="singleLevel"/>
    <w:tmpl w:val="00000003"/>
    <w:name w:val="WW8Num7"/>
    <w:lvl w:ilvl="0">
      <w:start w:val="1"/>
      <w:numFmt w:val="bullet"/>
      <w:lvlText w:val=""/>
      <w:lvlJc w:val="left"/>
      <w:pPr>
        <w:tabs>
          <w:tab w:val="num" w:pos="360"/>
        </w:tabs>
        <w:ind w:left="360" w:hanging="360"/>
      </w:pPr>
      <w:rPr>
        <w:rFonts w:ascii="Symbol" w:hAnsi="Symbol"/>
      </w:rPr>
    </w:lvl>
  </w:abstractNum>
  <w:abstractNum w:abstractNumId="3" w15:restartNumberingAfterBreak="0">
    <w:nsid w:val="00000004"/>
    <w:multiLevelType w:val="singleLevel"/>
    <w:tmpl w:val="00000004"/>
    <w:name w:val="WW8Num8"/>
    <w:lvl w:ilvl="0">
      <w:start w:val="1"/>
      <w:numFmt w:val="bullet"/>
      <w:lvlText w:val=""/>
      <w:lvlJc w:val="left"/>
      <w:pPr>
        <w:tabs>
          <w:tab w:val="num" w:pos="360"/>
        </w:tabs>
        <w:ind w:left="360" w:hanging="360"/>
      </w:pPr>
      <w:rPr>
        <w:rFonts w:ascii="Symbol" w:hAnsi="Symbol"/>
      </w:rPr>
    </w:lvl>
  </w:abstractNum>
  <w:abstractNum w:abstractNumId="4" w15:restartNumberingAfterBreak="0">
    <w:nsid w:val="36F2155A"/>
    <w:multiLevelType w:val="hybridMultilevel"/>
    <w:tmpl w:val="A29CE36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3E3E151B"/>
    <w:multiLevelType w:val="hybridMultilevel"/>
    <w:tmpl w:val="26C24296"/>
    <w:lvl w:ilvl="0" w:tplc="04090001">
      <w:start w:val="1"/>
      <w:numFmt w:val="bullet"/>
      <w:lvlText w:val=""/>
      <w:lvlJc w:val="left"/>
      <w:pPr>
        <w:ind w:left="1812" w:hanging="360"/>
      </w:pPr>
      <w:rPr>
        <w:rFonts w:ascii="Symbol" w:hAnsi="Symbol" w:hint="default"/>
      </w:rPr>
    </w:lvl>
    <w:lvl w:ilvl="1" w:tplc="04090003" w:tentative="1">
      <w:start w:val="1"/>
      <w:numFmt w:val="bullet"/>
      <w:lvlText w:val="o"/>
      <w:lvlJc w:val="left"/>
      <w:pPr>
        <w:ind w:left="2532" w:hanging="360"/>
      </w:pPr>
      <w:rPr>
        <w:rFonts w:ascii="Courier New" w:hAnsi="Courier New" w:cs="Courier New" w:hint="default"/>
      </w:rPr>
    </w:lvl>
    <w:lvl w:ilvl="2" w:tplc="04090005" w:tentative="1">
      <w:start w:val="1"/>
      <w:numFmt w:val="bullet"/>
      <w:lvlText w:val=""/>
      <w:lvlJc w:val="left"/>
      <w:pPr>
        <w:ind w:left="3252" w:hanging="360"/>
      </w:pPr>
      <w:rPr>
        <w:rFonts w:ascii="Wingdings" w:hAnsi="Wingdings" w:hint="default"/>
      </w:rPr>
    </w:lvl>
    <w:lvl w:ilvl="3" w:tplc="04090001" w:tentative="1">
      <w:start w:val="1"/>
      <w:numFmt w:val="bullet"/>
      <w:lvlText w:val=""/>
      <w:lvlJc w:val="left"/>
      <w:pPr>
        <w:ind w:left="3972" w:hanging="360"/>
      </w:pPr>
      <w:rPr>
        <w:rFonts w:ascii="Symbol" w:hAnsi="Symbol" w:hint="default"/>
      </w:rPr>
    </w:lvl>
    <w:lvl w:ilvl="4" w:tplc="04090003" w:tentative="1">
      <w:start w:val="1"/>
      <w:numFmt w:val="bullet"/>
      <w:lvlText w:val="o"/>
      <w:lvlJc w:val="left"/>
      <w:pPr>
        <w:ind w:left="4692" w:hanging="360"/>
      </w:pPr>
      <w:rPr>
        <w:rFonts w:ascii="Courier New" w:hAnsi="Courier New" w:cs="Courier New" w:hint="default"/>
      </w:rPr>
    </w:lvl>
    <w:lvl w:ilvl="5" w:tplc="04090005" w:tentative="1">
      <w:start w:val="1"/>
      <w:numFmt w:val="bullet"/>
      <w:lvlText w:val=""/>
      <w:lvlJc w:val="left"/>
      <w:pPr>
        <w:ind w:left="5412" w:hanging="360"/>
      </w:pPr>
      <w:rPr>
        <w:rFonts w:ascii="Wingdings" w:hAnsi="Wingdings" w:hint="default"/>
      </w:rPr>
    </w:lvl>
    <w:lvl w:ilvl="6" w:tplc="04090001" w:tentative="1">
      <w:start w:val="1"/>
      <w:numFmt w:val="bullet"/>
      <w:lvlText w:val=""/>
      <w:lvlJc w:val="left"/>
      <w:pPr>
        <w:ind w:left="6132" w:hanging="360"/>
      </w:pPr>
      <w:rPr>
        <w:rFonts w:ascii="Symbol" w:hAnsi="Symbol" w:hint="default"/>
      </w:rPr>
    </w:lvl>
    <w:lvl w:ilvl="7" w:tplc="04090003" w:tentative="1">
      <w:start w:val="1"/>
      <w:numFmt w:val="bullet"/>
      <w:lvlText w:val="o"/>
      <w:lvlJc w:val="left"/>
      <w:pPr>
        <w:ind w:left="6852" w:hanging="360"/>
      </w:pPr>
      <w:rPr>
        <w:rFonts w:ascii="Courier New" w:hAnsi="Courier New" w:cs="Courier New" w:hint="default"/>
      </w:rPr>
    </w:lvl>
    <w:lvl w:ilvl="8" w:tplc="04090005" w:tentative="1">
      <w:start w:val="1"/>
      <w:numFmt w:val="bullet"/>
      <w:lvlText w:val=""/>
      <w:lvlJc w:val="left"/>
      <w:pPr>
        <w:ind w:left="7572"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442"/>
    <w:rsid w:val="0000765A"/>
    <w:rsid w:val="0002400B"/>
    <w:rsid w:val="00027631"/>
    <w:rsid w:val="000444FC"/>
    <w:rsid w:val="00092E91"/>
    <w:rsid w:val="000A26EC"/>
    <w:rsid w:val="000E741B"/>
    <w:rsid w:val="0012210A"/>
    <w:rsid w:val="00132EC9"/>
    <w:rsid w:val="00155CF8"/>
    <w:rsid w:val="00156D57"/>
    <w:rsid w:val="0016538A"/>
    <w:rsid w:val="0017432C"/>
    <w:rsid w:val="001C63DB"/>
    <w:rsid w:val="002120CD"/>
    <w:rsid w:val="00263984"/>
    <w:rsid w:val="00286D06"/>
    <w:rsid w:val="002C3BAC"/>
    <w:rsid w:val="002E6722"/>
    <w:rsid w:val="003D0228"/>
    <w:rsid w:val="003E5D6D"/>
    <w:rsid w:val="00440C9E"/>
    <w:rsid w:val="004A76F6"/>
    <w:rsid w:val="00516782"/>
    <w:rsid w:val="0055508C"/>
    <w:rsid w:val="00560A8D"/>
    <w:rsid w:val="0057588C"/>
    <w:rsid w:val="005F7B1E"/>
    <w:rsid w:val="006F3670"/>
    <w:rsid w:val="00752CE4"/>
    <w:rsid w:val="0077375A"/>
    <w:rsid w:val="007A0868"/>
    <w:rsid w:val="007C28F5"/>
    <w:rsid w:val="00814B08"/>
    <w:rsid w:val="00823DF6"/>
    <w:rsid w:val="00876193"/>
    <w:rsid w:val="00881C20"/>
    <w:rsid w:val="008B7FA8"/>
    <w:rsid w:val="008F0319"/>
    <w:rsid w:val="008F55CD"/>
    <w:rsid w:val="009A16DE"/>
    <w:rsid w:val="009A4ABD"/>
    <w:rsid w:val="009B51C7"/>
    <w:rsid w:val="00A31BC3"/>
    <w:rsid w:val="00A321C8"/>
    <w:rsid w:val="00A7600C"/>
    <w:rsid w:val="00A903EA"/>
    <w:rsid w:val="00AA05C1"/>
    <w:rsid w:val="00AB7394"/>
    <w:rsid w:val="00AC10F9"/>
    <w:rsid w:val="00AF41DA"/>
    <w:rsid w:val="00BB0258"/>
    <w:rsid w:val="00C56A99"/>
    <w:rsid w:val="00C624E0"/>
    <w:rsid w:val="00CE39AB"/>
    <w:rsid w:val="00CE6F0D"/>
    <w:rsid w:val="00D92ED9"/>
    <w:rsid w:val="00E14427"/>
    <w:rsid w:val="00E42F01"/>
    <w:rsid w:val="00E5002B"/>
    <w:rsid w:val="00ED55B9"/>
    <w:rsid w:val="00F03423"/>
    <w:rsid w:val="00F043FF"/>
    <w:rsid w:val="00F64442"/>
    <w:rsid w:val="00F84F1E"/>
    <w:rsid w:val="00F85FD5"/>
    <w:rsid w:val="00FA7B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ED007"/>
  <w15:docId w15:val="{4BCD241C-1411-4912-BAC6-F0FC70531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DF6"/>
    <w:pPr>
      <w:suppressAutoHyphens/>
    </w:pPr>
    <w:rPr>
      <w:lang w:eastAsia="ar-SA"/>
    </w:rPr>
  </w:style>
  <w:style w:type="paragraph" w:styleId="Heading1">
    <w:name w:val="heading 1"/>
    <w:basedOn w:val="Normal"/>
    <w:next w:val="Normal"/>
    <w:qFormat/>
    <w:rsid w:val="00823DF6"/>
    <w:pPr>
      <w:keepNext/>
      <w:widowControl w:val="0"/>
      <w:numPr>
        <w:numId w:val="1"/>
      </w:numPr>
      <w:ind w:left="720" w:firstLine="0"/>
      <w:outlineLvl w:val="0"/>
    </w:pPr>
    <w:rPr>
      <w:b/>
      <w:sz w:val="24"/>
    </w:rPr>
  </w:style>
  <w:style w:type="paragraph" w:styleId="Heading2">
    <w:name w:val="heading 2"/>
    <w:basedOn w:val="Normal"/>
    <w:next w:val="Normal"/>
    <w:qFormat/>
    <w:rsid w:val="00823DF6"/>
    <w:pPr>
      <w:keepNext/>
      <w:numPr>
        <w:ilvl w:val="1"/>
        <w:numId w:val="1"/>
      </w:numPr>
      <w:ind w:left="720" w:firstLine="0"/>
      <w:outlineLvl w:val="1"/>
    </w:pPr>
    <w:rPr>
      <w:b/>
      <w:sz w:val="28"/>
    </w:rPr>
  </w:style>
  <w:style w:type="paragraph" w:styleId="Heading3">
    <w:name w:val="heading 3"/>
    <w:basedOn w:val="Normal"/>
    <w:next w:val="Normal"/>
    <w:qFormat/>
    <w:rsid w:val="00823DF6"/>
    <w:pPr>
      <w:keepNext/>
      <w:widowControl w:val="0"/>
      <w:numPr>
        <w:ilvl w:val="2"/>
        <w:numId w:val="1"/>
      </w:numPr>
      <w:ind w:firstLine="0"/>
      <w:outlineLvl w:val="2"/>
    </w:pPr>
    <w:rPr>
      <w:b/>
      <w:i/>
      <w:sz w:val="22"/>
    </w:rPr>
  </w:style>
  <w:style w:type="paragraph" w:styleId="Heading4">
    <w:name w:val="heading 4"/>
    <w:basedOn w:val="Normal"/>
    <w:next w:val="Normal"/>
    <w:qFormat/>
    <w:rsid w:val="00823DF6"/>
    <w:pPr>
      <w:keepNext/>
      <w:widowControl w:val="0"/>
      <w:numPr>
        <w:ilvl w:val="3"/>
        <w:numId w:val="1"/>
      </w:numPr>
      <w:jc w:val="center"/>
      <w:outlineLvl w:val="3"/>
    </w:pPr>
    <w:rPr>
      <w:b/>
      <w:sz w:val="28"/>
    </w:rPr>
  </w:style>
  <w:style w:type="paragraph" w:styleId="Heading5">
    <w:name w:val="heading 5"/>
    <w:basedOn w:val="Normal"/>
    <w:next w:val="Normal"/>
    <w:qFormat/>
    <w:rsid w:val="00823DF6"/>
    <w:pPr>
      <w:keepNext/>
      <w:widowControl w:val="0"/>
      <w:numPr>
        <w:ilvl w:val="4"/>
        <w:numId w:val="1"/>
      </w:numPr>
      <w:outlineLvl w:val="4"/>
    </w:pPr>
    <w:rPr>
      <w:b/>
      <w:sz w:val="28"/>
    </w:rPr>
  </w:style>
  <w:style w:type="paragraph" w:styleId="Heading6">
    <w:name w:val="heading 6"/>
    <w:basedOn w:val="Normal"/>
    <w:next w:val="Normal"/>
    <w:qFormat/>
    <w:rsid w:val="00823DF6"/>
    <w:pPr>
      <w:keepNext/>
      <w:widowControl w:val="0"/>
      <w:numPr>
        <w:ilvl w:val="5"/>
        <w:numId w:val="1"/>
      </w:numPr>
      <w:tabs>
        <w:tab w:val="left" w:pos="2160"/>
        <w:tab w:val="left" w:pos="5580"/>
      </w:tabs>
      <w:jc w:val="center"/>
      <w:outlineLvl w:val="5"/>
    </w:pPr>
    <w:rPr>
      <w:b/>
      <w:sz w:val="24"/>
    </w:rPr>
  </w:style>
  <w:style w:type="paragraph" w:styleId="Heading7">
    <w:name w:val="heading 7"/>
    <w:basedOn w:val="Normal"/>
    <w:next w:val="Normal"/>
    <w:qFormat/>
    <w:rsid w:val="00823DF6"/>
    <w:pPr>
      <w:keepNext/>
      <w:widowControl w:val="0"/>
      <w:numPr>
        <w:ilvl w:val="6"/>
        <w:numId w:val="1"/>
      </w:numPr>
      <w:outlineLvl w:val="6"/>
    </w:pPr>
    <w:rPr>
      <w:b/>
      <w:sz w:val="24"/>
    </w:rPr>
  </w:style>
  <w:style w:type="paragraph" w:styleId="Heading8">
    <w:name w:val="heading 8"/>
    <w:basedOn w:val="Normal"/>
    <w:next w:val="Normal"/>
    <w:qFormat/>
    <w:rsid w:val="00823DF6"/>
    <w:pPr>
      <w:keepNext/>
      <w:widowControl w:val="0"/>
      <w:numPr>
        <w:ilvl w:val="7"/>
        <w:numId w:val="1"/>
      </w:numPr>
      <w:ind w:left="0" w:right="-1440" w:firstLine="0"/>
      <w:outlineLvl w:val="7"/>
    </w:pPr>
    <w:rPr>
      <w:b/>
    </w:rPr>
  </w:style>
  <w:style w:type="paragraph" w:styleId="Heading9">
    <w:name w:val="heading 9"/>
    <w:basedOn w:val="Normal"/>
    <w:next w:val="Normal"/>
    <w:qFormat/>
    <w:rsid w:val="00823DF6"/>
    <w:pPr>
      <w:keepNext/>
      <w:widowControl w:val="0"/>
      <w:numPr>
        <w:ilvl w:val="8"/>
        <w:numId w:val="1"/>
      </w:numPr>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823DF6"/>
    <w:rPr>
      <w:rFonts w:ascii="Symbol" w:hAnsi="Symbol"/>
    </w:rPr>
  </w:style>
  <w:style w:type="character" w:customStyle="1" w:styleId="WW8Num2z0">
    <w:name w:val="WW8Num2z0"/>
    <w:rsid w:val="00823DF6"/>
    <w:rPr>
      <w:rFonts w:ascii="Symbol" w:hAnsi="Symbol"/>
    </w:rPr>
  </w:style>
  <w:style w:type="character" w:customStyle="1" w:styleId="WW8Num3z0">
    <w:name w:val="WW8Num3z0"/>
    <w:rsid w:val="00823DF6"/>
    <w:rPr>
      <w:rFonts w:ascii="Symbol" w:hAnsi="Symbol"/>
    </w:rPr>
  </w:style>
  <w:style w:type="character" w:customStyle="1" w:styleId="WW8Num4z0">
    <w:name w:val="WW8Num4z0"/>
    <w:rsid w:val="00823DF6"/>
    <w:rPr>
      <w:rFonts w:ascii="Symbol" w:hAnsi="Symbol"/>
      <w:color w:val="auto"/>
    </w:rPr>
  </w:style>
  <w:style w:type="character" w:customStyle="1" w:styleId="WW8Num5z0">
    <w:name w:val="WW8Num5z0"/>
    <w:rsid w:val="00823DF6"/>
    <w:rPr>
      <w:rFonts w:ascii="Symbol" w:hAnsi="Symbol"/>
    </w:rPr>
  </w:style>
  <w:style w:type="character" w:customStyle="1" w:styleId="WW8Num6z0">
    <w:name w:val="WW8Num6z0"/>
    <w:rsid w:val="00823DF6"/>
    <w:rPr>
      <w:rFonts w:ascii="Symbol" w:hAnsi="Symbol"/>
    </w:rPr>
  </w:style>
  <w:style w:type="character" w:customStyle="1" w:styleId="WW8Num7z0">
    <w:name w:val="WW8Num7z0"/>
    <w:rsid w:val="00823DF6"/>
    <w:rPr>
      <w:rFonts w:ascii="Symbol" w:hAnsi="Symbol"/>
    </w:rPr>
  </w:style>
  <w:style w:type="character" w:customStyle="1" w:styleId="WW8Num8z0">
    <w:name w:val="WW8Num8z0"/>
    <w:rsid w:val="00823DF6"/>
    <w:rPr>
      <w:rFonts w:ascii="Symbol" w:hAnsi="Symbol"/>
    </w:rPr>
  </w:style>
  <w:style w:type="character" w:customStyle="1" w:styleId="WW8Num9z0">
    <w:name w:val="WW8Num9z0"/>
    <w:rsid w:val="00823DF6"/>
    <w:rPr>
      <w:rFonts w:ascii="Symbol" w:hAnsi="Symbol"/>
    </w:rPr>
  </w:style>
  <w:style w:type="character" w:customStyle="1" w:styleId="WW8Num10z0">
    <w:name w:val="WW8Num10z0"/>
    <w:rsid w:val="00823DF6"/>
    <w:rPr>
      <w:rFonts w:ascii="Symbol" w:hAnsi="Symbol"/>
    </w:rPr>
  </w:style>
  <w:style w:type="character" w:customStyle="1" w:styleId="WW8Num11z0">
    <w:name w:val="WW8Num11z0"/>
    <w:rsid w:val="00823DF6"/>
    <w:rPr>
      <w:rFonts w:ascii="Symbol" w:hAnsi="Symbol"/>
    </w:rPr>
  </w:style>
  <w:style w:type="character" w:styleId="Hyperlink">
    <w:name w:val="Hyperlink"/>
    <w:basedOn w:val="DefaultParagraphFont"/>
    <w:semiHidden/>
    <w:rsid w:val="00823DF6"/>
    <w:rPr>
      <w:color w:val="0000FF"/>
      <w:u w:val="single"/>
    </w:rPr>
  </w:style>
  <w:style w:type="paragraph" w:customStyle="1" w:styleId="Heading">
    <w:name w:val="Heading"/>
    <w:basedOn w:val="Normal"/>
    <w:next w:val="BodyText"/>
    <w:rsid w:val="00823DF6"/>
    <w:pPr>
      <w:keepNext/>
      <w:spacing w:before="240" w:after="120"/>
    </w:pPr>
    <w:rPr>
      <w:rFonts w:ascii="Arial" w:eastAsia="Lucida Sans Unicode" w:hAnsi="Arial" w:cs="Tahoma"/>
      <w:sz w:val="28"/>
      <w:szCs w:val="28"/>
    </w:rPr>
  </w:style>
  <w:style w:type="paragraph" w:styleId="BodyText">
    <w:name w:val="Body Text"/>
    <w:basedOn w:val="Normal"/>
    <w:semiHidden/>
    <w:rsid w:val="00823DF6"/>
    <w:pPr>
      <w:widowControl w:val="0"/>
      <w:tabs>
        <w:tab w:val="left" w:pos="2160"/>
        <w:tab w:val="left" w:pos="5580"/>
      </w:tabs>
    </w:pPr>
    <w:rPr>
      <w:sz w:val="22"/>
    </w:rPr>
  </w:style>
  <w:style w:type="paragraph" w:styleId="List">
    <w:name w:val="List"/>
    <w:basedOn w:val="BodyText"/>
    <w:semiHidden/>
    <w:rsid w:val="00823DF6"/>
    <w:rPr>
      <w:rFonts w:cs="Tahoma"/>
    </w:rPr>
  </w:style>
  <w:style w:type="paragraph" w:styleId="Caption">
    <w:name w:val="caption"/>
    <w:basedOn w:val="Normal"/>
    <w:qFormat/>
    <w:rsid w:val="00823DF6"/>
    <w:pPr>
      <w:suppressLineNumbers/>
      <w:spacing w:before="120" w:after="120"/>
    </w:pPr>
    <w:rPr>
      <w:rFonts w:cs="Tahoma"/>
      <w:i/>
      <w:iCs/>
      <w:sz w:val="24"/>
      <w:szCs w:val="24"/>
    </w:rPr>
  </w:style>
  <w:style w:type="paragraph" w:customStyle="1" w:styleId="Index">
    <w:name w:val="Index"/>
    <w:basedOn w:val="Normal"/>
    <w:rsid w:val="00823DF6"/>
    <w:pPr>
      <w:suppressLineNumbers/>
    </w:pPr>
    <w:rPr>
      <w:rFonts w:cs="Tahoma"/>
    </w:rPr>
  </w:style>
  <w:style w:type="paragraph" w:styleId="Header">
    <w:name w:val="header"/>
    <w:basedOn w:val="Normal"/>
    <w:semiHidden/>
    <w:rsid w:val="00823DF6"/>
    <w:pPr>
      <w:tabs>
        <w:tab w:val="center" w:pos="4320"/>
        <w:tab w:val="right" w:pos="8640"/>
      </w:tabs>
    </w:pPr>
  </w:style>
  <w:style w:type="paragraph" w:styleId="Footer">
    <w:name w:val="footer"/>
    <w:basedOn w:val="Normal"/>
    <w:semiHidden/>
    <w:rsid w:val="00823DF6"/>
    <w:pPr>
      <w:tabs>
        <w:tab w:val="center" w:pos="4320"/>
        <w:tab w:val="right" w:pos="8640"/>
      </w:tabs>
    </w:pPr>
  </w:style>
  <w:style w:type="paragraph" w:styleId="DocumentMap">
    <w:name w:val="Document Map"/>
    <w:basedOn w:val="Normal"/>
    <w:rsid w:val="00823DF6"/>
    <w:pPr>
      <w:shd w:val="clear" w:color="auto" w:fill="000080"/>
    </w:pPr>
    <w:rPr>
      <w:rFonts w:ascii="Tahoma" w:hAnsi="Tahoma"/>
    </w:rPr>
  </w:style>
  <w:style w:type="paragraph" w:styleId="BodyTextIndent">
    <w:name w:val="Body Text Indent"/>
    <w:basedOn w:val="Normal"/>
    <w:semiHidden/>
    <w:rsid w:val="00823DF6"/>
    <w:pPr>
      <w:widowControl w:val="0"/>
      <w:ind w:left="720"/>
    </w:pPr>
    <w:rPr>
      <w:sz w:val="22"/>
    </w:rPr>
  </w:style>
  <w:style w:type="paragraph" w:styleId="BodyTextIndent2">
    <w:name w:val="Body Text Indent 2"/>
    <w:basedOn w:val="Normal"/>
    <w:rsid w:val="00823DF6"/>
    <w:pPr>
      <w:widowControl w:val="0"/>
      <w:ind w:left="780"/>
    </w:pPr>
    <w:rPr>
      <w:b/>
      <w:sz w:val="22"/>
    </w:rPr>
  </w:style>
  <w:style w:type="paragraph" w:styleId="BodyTextIndent3">
    <w:name w:val="Body Text Indent 3"/>
    <w:basedOn w:val="Normal"/>
    <w:rsid w:val="00823DF6"/>
    <w:pPr>
      <w:widowControl w:val="0"/>
      <w:ind w:left="720"/>
    </w:pPr>
    <w:rPr>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6097FE2-8059-4300-820B-320AFF8DE3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485</Words>
  <Characters>2766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Gregory Nash</dc:creator>
  <cp:lastModifiedBy>Greg Nash</cp:lastModifiedBy>
  <cp:revision>16</cp:revision>
  <cp:lastPrinted>2009-09-02T22:38:00Z</cp:lastPrinted>
  <dcterms:created xsi:type="dcterms:W3CDTF">2019-02-19T03:16:00Z</dcterms:created>
  <dcterms:modified xsi:type="dcterms:W3CDTF">2019-07-29T22:56:00Z</dcterms:modified>
</cp:coreProperties>
</file>