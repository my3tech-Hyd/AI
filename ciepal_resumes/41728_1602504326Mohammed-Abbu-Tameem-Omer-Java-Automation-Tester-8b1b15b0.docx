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90EA5" w:rsidRPr="005B25B1" w:rsidRDefault="00D81064" w:rsidP="00433901">
      <w:pPr>
        <w:jc w:val="center"/>
        <w:rPr>
          <w:rFonts w:ascii="Arial Narrow" w:eastAsia="Cambria" w:hAnsi="Arial Narrow"/>
          <w:sz w:val="22"/>
          <w:szCs w:val="22"/>
        </w:rPr>
      </w:pPr>
      <w:r w:rsidRPr="005B25B1">
        <w:rPr>
          <w:rFonts w:ascii="Arial Narrow" w:hAnsi="Arial Narrow"/>
          <w:noProof/>
          <w:sz w:val="22"/>
          <w:szCs w:val="22"/>
          <w:lang w:eastAsia="en-US" w:bidi="ar-SA"/>
        </w:rPr>
        <w:drawing>
          <wp:anchor distT="0" distB="0" distL="0" distR="0" simplePos="0" relativeHeight="251656704" behindDoc="0" locked="0" layoutInCell="1" allowOverlap="1">
            <wp:simplePos x="0" y="0"/>
            <wp:positionH relativeFrom="column">
              <wp:posOffset>5935083</wp:posOffset>
            </wp:positionH>
            <wp:positionV relativeFrom="paragraph">
              <wp:posOffset>-284405</wp:posOffset>
            </wp:positionV>
            <wp:extent cx="731819" cy="732864"/>
            <wp:effectExtent l="19050" t="0" r="0" b="0"/>
            <wp:wrapNone/>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3112" r="9404"/>
                    <a:stretch>
                      <a:fillRect/>
                    </a:stretch>
                  </pic:blipFill>
                  <pic:spPr bwMode="auto">
                    <a:xfrm>
                      <a:off x="0" y="0"/>
                      <a:ext cx="731819" cy="732864"/>
                    </a:xfrm>
                    <a:prstGeom prst="rect">
                      <a:avLst/>
                    </a:prstGeom>
                    <a:solidFill>
                      <a:srgbClr val="FFFFFF"/>
                    </a:solidFill>
                    <a:ln>
                      <a:noFill/>
                    </a:ln>
                  </pic:spPr>
                </pic:pic>
              </a:graphicData>
            </a:graphic>
          </wp:anchor>
        </w:drawing>
      </w:r>
      <w:r w:rsidRPr="005B25B1">
        <w:rPr>
          <w:rFonts w:ascii="Arial Narrow" w:hAnsi="Arial Narrow"/>
          <w:noProof/>
          <w:sz w:val="22"/>
          <w:szCs w:val="22"/>
          <w:lang w:eastAsia="en-US" w:bidi="ar-SA"/>
        </w:rPr>
        <w:drawing>
          <wp:anchor distT="0" distB="0" distL="0" distR="0" simplePos="0" relativeHeight="251660800" behindDoc="0" locked="0" layoutInCell="1" allowOverlap="1">
            <wp:simplePos x="0" y="0"/>
            <wp:positionH relativeFrom="column">
              <wp:posOffset>-414655</wp:posOffset>
            </wp:positionH>
            <wp:positionV relativeFrom="paragraph">
              <wp:posOffset>-325120</wp:posOffset>
            </wp:positionV>
            <wp:extent cx="731520" cy="731520"/>
            <wp:effectExtent l="0" t="0" r="5080" b="5080"/>
            <wp:wrapNone/>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31520" cy="731520"/>
                    </a:xfrm>
                    <a:prstGeom prst="rect">
                      <a:avLst/>
                    </a:prstGeom>
                    <a:solidFill>
                      <a:srgbClr val="FFFFFF"/>
                    </a:solidFill>
                    <a:ln>
                      <a:noFill/>
                    </a:ln>
                  </pic:spPr>
                </pic:pic>
              </a:graphicData>
            </a:graphic>
          </wp:anchor>
        </w:drawing>
      </w:r>
      <w:r w:rsidR="00F90EA5" w:rsidRPr="005B25B1">
        <w:rPr>
          <w:rFonts w:ascii="Arial Narrow" w:hAnsi="Arial Narrow"/>
          <w:smallCaps/>
          <w:sz w:val="22"/>
          <w:szCs w:val="22"/>
        </w:rPr>
        <w:t>Mohammed AbbuTameem Omer</w:t>
      </w:r>
    </w:p>
    <w:p w:rsidR="00F90EA5" w:rsidRPr="005B25B1" w:rsidRDefault="006C061E" w:rsidP="0026572E">
      <w:pPr>
        <w:ind w:hanging="360"/>
        <w:jc w:val="center"/>
        <w:rPr>
          <w:rStyle w:val="Hyperlink"/>
          <w:rFonts w:ascii="Arial Narrow" w:eastAsia="Cambria" w:hAnsi="Arial Narrow" w:cs="Cambria"/>
          <w:color w:val="000000"/>
          <w:sz w:val="22"/>
          <w:szCs w:val="22"/>
        </w:rPr>
      </w:pPr>
      <w:r w:rsidRPr="005B25B1">
        <w:rPr>
          <w:rFonts w:ascii="Arial Narrow" w:hAnsi="Arial Narrow"/>
          <w:sz w:val="22"/>
          <w:szCs w:val="22"/>
        </w:rPr>
        <w:t xml:space="preserve">Email: </w:t>
      </w:r>
      <w:hyperlink r:id="rId9" w:history="1">
        <w:r w:rsidR="00882D53" w:rsidRPr="00487F79">
          <w:rPr>
            <w:rStyle w:val="Hyperlink"/>
            <w:rFonts w:ascii="Arial Narrow" w:eastAsia="Cambria" w:hAnsi="Arial Narrow" w:cs="Calibri"/>
            <w:sz w:val="22"/>
            <w:szCs w:val="22"/>
          </w:rPr>
          <w:t>neha@binary-techs.com</w:t>
        </w:r>
      </w:hyperlink>
    </w:p>
    <w:p w:rsidR="00F90EA5" w:rsidRPr="005B25B1" w:rsidRDefault="001C464E" w:rsidP="0026572E">
      <w:pPr>
        <w:pStyle w:val="Header"/>
        <w:tabs>
          <w:tab w:val="clear" w:pos="4320"/>
          <w:tab w:val="clear" w:pos="8640"/>
        </w:tabs>
        <w:spacing w:after="100" w:line="100" w:lineRule="atLeast"/>
        <w:ind w:hanging="360"/>
        <w:jc w:val="center"/>
        <w:rPr>
          <w:rStyle w:val="Hyperlink"/>
          <w:rFonts w:ascii="Arial Narrow" w:eastAsia="Cambria" w:hAnsi="Arial Narrow" w:cs="Cambria"/>
          <w:color w:val="000000"/>
          <w:sz w:val="22"/>
          <w:szCs w:val="22"/>
          <w:u w:val="none"/>
        </w:rPr>
      </w:pPr>
      <w:r w:rsidRPr="005B25B1">
        <w:rPr>
          <w:rStyle w:val="Hyperlink"/>
          <w:rFonts w:ascii="Arial Narrow" w:eastAsia="Cambria" w:hAnsi="Arial Narrow" w:cs="Cambria"/>
          <w:color w:val="000000"/>
          <w:sz w:val="22"/>
          <w:szCs w:val="22"/>
          <w:u w:val="none"/>
        </w:rPr>
        <w:t xml:space="preserve">Contact: </w:t>
      </w:r>
      <w:r w:rsidR="00040435" w:rsidRPr="005B25B1">
        <w:rPr>
          <w:rStyle w:val="Hyperlink"/>
          <w:rFonts w:ascii="Arial Narrow" w:eastAsia="Cambria" w:hAnsi="Arial Narrow" w:cs="Cambria"/>
          <w:color w:val="000000"/>
          <w:sz w:val="22"/>
          <w:szCs w:val="22"/>
          <w:u w:val="none"/>
        </w:rPr>
        <w:t xml:space="preserve"> 786</w:t>
      </w:r>
      <w:r w:rsidR="00F90EA5" w:rsidRPr="005B25B1">
        <w:rPr>
          <w:rStyle w:val="Hyperlink"/>
          <w:rFonts w:ascii="Arial Narrow" w:eastAsia="Cambria" w:hAnsi="Arial Narrow" w:cs="Cambria"/>
          <w:color w:val="000000"/>
          <w:sz w:val="22"/>
          <w:szCs w:val="22"/>
          <w:u w:val="none"/>
        </w:rPr>
        <w:t>-</w:t>
      </w:r>
      <w:r w:rsidR="00882D53">
        <w:rPr>
          <w:rStyle w:val="Hyperlink"/>
          <w:rFonts w:ascii="Arial Narrow" w:eastAsia="Cambria" w:hAnsi="Arial Narrow" w:cs="Cambria"/>
          <w:color w:val="000000"/>
          <w:sz w:val="22"/>
          <w:szCs w:val="22"/>
          <w:u w:val="none"/>
        </w:rPr>
        <w:t>490</w:t>
      </w:r>
      <w:r w:rsidR="00F90EA5" w:rsidRPr="005B25B1">
        <w:rPr>
          <w:rStyle w:val="Hyperlink"/>
          <w:rFonts w:ascii="Arial Narrow" w:eastAsia="Cambria" w:hAnsi="Arial Narrow" w:cs="Cambria"/>
          <w:color w:val="000000"/>
          <w:sz w:val="22"/>
          <w:szCs w:val="22"/>
          <w:u w:val="none"/>
        </w:rPr>
        <w:t>-</w:t>
      </w:r>
      <w:r w:rsidR="00882D53">
        <w:rPr>
          <w:rStyle w:val="Hyperlink"/>
          <w:rFonts w:ascii="Arial Narrow" w:eastAsia="Cambria" w:hAnsi="Arial Narrow" w:cs="Cambria"/>
          <w:color w:val="000000"/>
          <w:sz w:val="22"/>
          <w:szCs w:val="22"/>
          <w:u w:val="none"/>
        </w:rPr>
        <w:t>5119</w:t>
      </w:r>
    </w:p>
    <w:p w:rsidR="001C0507" w:rsidRPr="005B25B1" w:rsidRDefault="0088790C" w:rsidP="0026572E">
      <w:pPr>
        <w:pStyle w:val="Header"/>
        <w:tabs>
          <w:tab w:val="clear" w:pos="4320"/>
          <w:tab w:val="clear" w:pos="8640"/>
        </w:tabs>
        <w:spacing w:after="100" w:line="100" w:lineRule="atLeast"/>
        <w:ind w:hanging="360"/>
        <w:rPr>
          <w:rFonts w:ascii="Arial Narrow" w:eastAsia="Cambria" w:hAnsi="Arial Narrow" w:cs="Cambria"/>
          <w:sz w:val="22"/>
          <w:szCs w:val="22"/>
          <w:u w:val="single"/>
        </w:rPr>
      </w:pPr>
      <w:r w:rsidRPr="0088790C">
        <w:rPr>
          <w:rFonts w:ascii="Arial Narrow" w:eastAsia="Cambria" w:hAnsi="Arial Narrow" w:cs="Cambria"/>
          <w:noProof/>
          <w:sz w:val="22"/>
          <w:szCs w:val="22"/>
          <w:u w:val="single"/>
          <w:lang w:val="en-GB" w:eastAsia="en-GB" w:bidi="ar-SA"/>
        </w:rPr>
        <w:pict>
          <v:shapetype id="_x0000_t32" coordsize="21600,21600" o:spt="32" o:oned="t" path="m,l21600,21600e" filled="f">
            <v:path arrowok="t" fillok="f" o:connecttype="none"/>
            <o:lock v:ext="edit" shapetype="t"/>
          </v:shapetype>
          <v:shape id="AutoShape 4" o:spid="_x0000_s1026" type="#_x0000_t32" style="position:absolute;margin-left:-32.7pt;margin-top:4.7pt;width:563.2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" strokeweight="1.5pt">
            <o:lock v:ext="edit" shapetype="f"/>
          </v:shape>
        </w:pict>
      </w:r>
    </w:p>
    <w:p w:rsidR="00F90EA5" w:rsidRPr="005B25B1" w:rsidRDefault="00F90EA5" w:rsidP="0026572E">
      <w:pPr>
        <w:spacing w:line="100" w:lineRule="atLeast"/>
        <w:ind w:hanging="360"/>
        <w:jc w:val="both"/>
        <w:rPr>
          <w:rFonts w:ascii="Arial Narrow" w:eastAsia="Cambria" w:hAnsi="Arial Narrow" w:cs="Cambria"/>
          <w:color w:val="1F497D"/>
          <w:sz w:val="22"/>
          <w:szCs w:val="22"/>
        </w:rPr>
      </w:pPr>
      <w:r w:rsidRPr="005B25B1">
        <w:rPr>
          <w:rFonts w:ascii="Arial Narrow" w:eastAsia="Cambria" w:hAnsi="Arial Narrow" w:cs="Cambria"/>
          <w:sz w:val="22"/>
          <w:szCs w:val="22"/>
          <w:u w:val="single"/>
        </w:rPr>
        <w:t xml:space="preserve">PROFESSIONAL SUMMARY: </w:t>
      </w:r>
    </w:p>
    <w:p w:rsidR="00F90EA5" w:rsidRPr="005B25B1" w:rsidRDefault="00F90EA5" w:rsidP="0026572E">
      <w:pPr>
        <w:ind w:hanging="360"/>
        <w:rPr>
          <w:rFonts w:ascii="Arial Narrow" w:eastAsia="Cambria" w:hAnsi="Arial Narrow" w:cs="Cambria"/>
          <w:sz w:val="22"/>
          <w:szCs w:val="22"/>
        </w:rPr>
      </w:pPr>
    </w:p>
    <w:p w:rsidR="00F90EA5" w:rsidRPr="005B25B1" w:rsidRDefault="00F90EA5" w:rsidP="0026572E">
      <w:pPr>
        <w:pStyle w:val="ListParagraph"/>
        <w:numPr>
          <w:ilvl w:val="0"/>
          <w:numId w:val="9"/>
        </w:numPr>
        <w:spacing w:line="276" w:lineRule="auto"/>
        <w:ind w:left="0"/>
        <w:rPr>
          <w:rFonts w:ascii="Arial Narrow" w:hAnsi="Arial Narrow" w:cs="Cambria"/>
          <w:color w:val="00000A"/>
          <w:sz w:val="22"/>
          <w:szCs w:val="22"/>
        </w:rPr>
      </w:pPr>
      <w:r w:rsidRPr="005B25B1">
        <w:rPr>
          <w:rFonts w:ascii="Arial Narrow" w:eastAsia="Cambria" w:hAnsi="Arial Narrow" w:cs="Cambria"/>
          <w:sz w:val="22"/>
          <w:szCs w:val="22"/>
        </w:rPr>
        <w:t>QA Analyst around 7+ years of experience in all phases of Software Development Life Cycle (SDLC); Developing Test Strategy, Test Cases, Test Plan</w:t>
      </w:r>
      <w:r w:rsidR="00721E57" w:rsidRPr="005B25B1">
        <w:rPr>
          <w:rFonts w:ascii="Arial Narrow" w:eastAsia="Cambria" w:hAnsi="Arial Narrow" w:cs="Cambria"/>
          <w:sz w:val="22"/>
          <w:szCs w:val="22"/>
        </w:rPr>
        <w:t xml:space="preserve"> with </w:t>
      </w:r>
      <w:r w:rsidRPr="005B25B1">
        <w:rPr>
          <w:rFonts w:ascii="Arial Narrow" w:hAnsi="Arial Narrow" w:cs="Cambria"/>
          <w:color w:val="00000A"/>
          <w:sz w:val="22"/>
          <w:szCs w:val="22"/>
        </w:rPr>
        <w:t>5+ years of work experience as an Automation Test Engineer using Selenium.</w:t>
      </w:r>
    </w:p>
    <w:p w:rsidR="003E19B9" w:rsidRP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Good Knowledge in Functional Automation using Selenium with Java.</w:t>
      </w:r>
    </w:p>
    <w:p w:rsidR="00F90EA5" w:rsidRP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Identify requirements by coordinating with clients to understand service requirements.</w:t>
      </w:r>
    </w:p>
    <w:p w:rsidR="00FD7EC2" w:rsidRP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Involved in Defect raising and defect tracking, Regression testing.</w:t>
      </w:r>
    </w:p>
    <w:p w:rsidR="00CE39B8" w:rsidRDefault="00FD7EC2" w:rsidP="00CE39B8">
      <w:pPr>
        <w:numPr>
          <w:ilvl w:val="0"/>
          <w:numId w:val="9"/>
        </w:numPr>
        <w:spacing w:line="276" w:lineRule="auto"/>
        <w:ind w:left="0"/>
        <w:rPr>
          <w:rFonts w:ascii="Arial Narrow" w:hAnsi="Arial Narrow" w:cs="Cambria"/>
          <w:color w:val="00000A"/>
          <w:sz w:val="22"/>
          <w:szCs w:val="22"/>
        </w:rPr>
      </w:pPr>
      <w:r w:rsidRPr="00FD7EC2">
        <w:rPr>
          <w:rFonts w:ascii="Arial Narrow" w:eastAsia="Times New Roman" w:hAnsi="Arial Narrow" w:cs="Times New Roman"/>
          <w:kern w:val="0"/>
          <w:sz w:val="22"/>
          <w:szCs w:val="22"/>
          <w:lang w:eastAsia="en-US" w:bidi="ar-SA"/>
        </w:rPr>
        <w:t>Knowledge of all phases of Software Test Process including Test plan, writing Test Cases, Test Data creation, Test Execution and Test Closure.</w:t>
      </w:r>
    </w:p>
    <w:p w:rsidR="00CE39B8" w:rsidRPr="00CE39B8" w:rsidRDefault="00CE39B8" w:rsidP="00CE39B8">
      <w:pPr>
        <w:numPr>
          <w:ilvl w:val="0"/>
          <w:numId w:val="9"/>
        </w:numPr>
        <w:spacing w:line="276" w:lineRule="auto"/>
        <w:ind w:left="0"/>
        <w:rPr>
          <w:rFonts w:ascii="Arial Narrow" w:hAnsi="Arial Narrow" w:cs="Cambria"/>
          <w:color w:val="00000A"/>
          <w:sz w:val="21"/>
          <w:szCs w:val="21"/>
        </w:rPr>
      </w:pPr>
      <w:r w:rsidRPr="00CE39B8">
        <w:rPr>
          <w:rFonts w:ascii="Arial Narrow" w:eastAsia="Times New Roman" w:hAnsi="Arial Narrow" w:cs="Times New Roman"/>
          <w:kern w:val="0"/>
          <w:sz w:val="22"/>
          <w:szCs w:val="22"/>
          <w:lang w:eastAsia="en-US" w:bidi="ar-SA"/>
        </w:rPr>
        <w:t>Experienced in Black Box, Functionality, Regression Testing and Compatibility Testing</w:t>
      </w:r>
    </w:p>
    <w:p w:rsidR="00F90EA5" w:rsidRP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Involved in Developing Automation framework from scratch level by using java and Selenium.</w:t>
      </w:r>
    </w:p>
    <w:p w:rsidR="005A600C" w:rsidRPr="005B25B1" w:rsidRDefault="009215DE"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 xml:space="preserve">Work closelywith colleagues, </w:t>
      </w:r>
      <w:r w:rsidR="00F90EA5" w:rsidRPr="005B25B1">
        <w:rPr>
          <w:rFonts w:ascii="Arial Narrow" w:hAnsi="Arial Narrow" w:cs="Cambria"/>
          <w:color w:val="00000A"/>
          <w:sz w:val="22"/>
          <w:szCs w:val="22"/>
        </w:rPr>
        <w:t>developers, testers and a var</w:t>
      </w:r>
      <w:r w:rsidRPr="005B25B1">
        <w:rPr>
          <w:rFonts w:ascii="Arial Narrow" w:hAnsi="Arial Narrow" w:cs="Cambria"/>
          <w:color w:val="00000A"/>
          <w:sz w:val="22"/>
          <w:szCs w:val="22"/>
        </w:rPr>
        <w:t xml:space="preserve">iety of end users </w:t>
      </w:r>
      <w:r w:rsidR="00F90EA5" w:rsidRPr="005B25B1">
        <w:rPr>
          <w:rFonts w:ascii="Arial Narrow" w:hAnsi="Arial Narrow" w:cs="Cambria"/>
          <w:color w:val="00000A"/>
          <w:sz w:val="22"/>
          <w:szCs w:val="22"/>
        </w:rPr>
        <w:t>to ensure technical compatibility and user satisfaction</w:t>
      </w:r>
      <w:r w:rsidR="005A600C" w:rsidRPr="005B25B1">
        <w:rPr>
          <w:rFonts w:ascii="Arial Narrow" w:hAnsi="Arial Narrow" w:cs="Cambria"/>
          <w:color w:val="00000A"/>
          <w:sz w:val="22"/>
          <w:szCs w:val="22"/>
        </w:rPr>
        <w:t>.</w:t>
      </w:r>
    </w:p>
    <w:p w:rsidR="003B011D" w:rsidRPr="005B25B1" w:rsidRDefault="005A600C" w:rsidP="0026572E">
      <w:pPr>
        <w:numPr>
          <w:ilvl w:val="0"/>
          <w:numId w:val="9"/>
        </w:numPr>
        <w:spacing w:line="276" w:lineRule="auto"/>
        <w:ind w:left="0"/>
        <w:rPr>
          <w:rFonts w:ascii="Arial Narrow" w:hAnsi="Arial Narrow" w:cs="Cambria"/>
          <w:color w:val="00000A"/>
          <w:sz w:val="22"/>
          <w:szCs w:val="22"/>
        </w:rPr>
      </w:pPr>
      <w:r w:rsidRPr="005A600C">
        <w:rPr>
          <w:rFonts w:ascii="Arial Narrow" w:eastAsia="Times New Roman" w:hAnsi="Arial Narrow" w:cs="Times New Roman"/>
          <w:kern w:val="0"/>
          <w:sz w:val="22"/>
          <w:szCs w:val="22"/>
          <w:lang w:eastAsia="en-US" w:bidi="ar-SA"/>
        </w:rPr>
        <w:t>Extensive experience in writing Test NG &amp; JUnit Test suites using XML and creating Automation Frameworks using TestNG &amp; JUnit with Selenium</w:t>
      </w:r>
    </w:p>
    <w:p w:rsidR="00822C82" w:rsidRPr="005B25B1" w:rsidRDefault="003B011D" w:rsidP="0026572E">
      <w:pPr>
        <w:numPr>
          <w:ilvl w:val="0"/>
          <w:numId w:val="9"/>
        </w:numPr>
        <w:spacing w:line="276" w:lineRule="auto"/>
        <w:ind w:left="0"/>
        <w:rPr>
          <w:rFonts w:ascii="Arial Narrow" w:hAnsi="Arial Narrow" w:cs="Cambria"/>
          <w:color w:val="00000A"/>
          <w:sz w:val="22"/>
          <w:szCs w:val="22"/>
        </w:rPr>
      </w:pPr>
      <w:r w:rsidRPr="003B011D">
        <w:rPr>
          <w:rFonts w:ascii="Arial Narrow" w:eastAsia="Times New Roman" w:hAnsi="Arial Narrow" w:cs="Times New Roman"/>
          <w:kern w:val="0"/>
          <w:sz w:val="22"/>
          <w:szCs w:val="22"/>
          <w:lang w:eastAsia="en-US" w:bidi="ar-SA"/>
        </w:rPr>
        <w:t>Extended expertise in QA and Automated Software Testing using QTP, Soap UI, HP/ALM/ Quality Center and Selenium. </w:t>
      </w:r>
    </w:p>
    <w:p w:rsidR="00822C82" w:rsidRPr="005B25B1" w:rsidRDefault="00822C82" w:rsidP="0026572E">
      <w:pPr>
        <w:numPr>
          <w:ilvl w:val="0"/>
          <w:numId w:val="9"/>
        </w:numPr>
        <w:spacing w:line="276" w:lineRule="auto"/>
        <w:ind w:left="0"/>
        <w:rPr>
          <w:rFonts w:ascii="Arial Narrow" w:hAnsi="Arial Narrow" w:cs="Cambria"/>
          <w:color w:val="00000A"/>
          <w:sz w:val="22"/>
          <w:szCs w:val="22"/>
        </w:rPr>
      </w:pPr>
      <w:r w:rsidRPr="00822C82">
        <w:rPr>
          <w:rFonts w:ascii="Arial Narrow" w:eastAsia="Times New Roman" w:hAnsi="Arial Narrow" w:cs="Times New Roman"/>
          <w:kern w:val="0"/>
          <w:sz w:val="22"/>
          <w:szCs w:val="22"/>
          <w:lang w:eastAsia="en-US" w:bidi="ar-SA"/>
        </w:rPr>
        <w:t>Excellent skills in facilitating Joint Application Development (JAD) sessions, Rapid Application Development (RAD) sessions, Disaster Recovery Plan (DRP), developing Use Cases, Test Approach, User Acceptance Testing (UAT).</w:t>
      </w:r>
    </w:p>
    <w:p w:rsidR="00822C82" w:rsidRPr="00822C82" w:rsidRDefault="00822C82" w:rsidP="0026572E">
      <w:pPr>
        <w:numPr>
          <w:ilvl w:val="0"/>
          <w:numId w:val="9"/>
        </w:numPr>
        <w:spacing w:line="276" w:lineRule="auto"/>
        <w:ind w:left="0"/>
        <w:rPr>
          <w:rFonts w:ascii="Arial Narrow" w:hAnsi="Arial Narrow" w:cs="Cambria"/>
          <w:color w:val="00000A"/>
          <w:sz w:val="22"/>
          <w:szCs w:val="22"/>
        </w:rPr>
      </w:pPr>
      <w:r w:rsidRPr="00822C82">
        <w:rPr>
          <w:rFonts w:ascii="Arial Narrow" w:eastAsia="Times New Roman" w:hAnsi="Arial Narrow" w:cs="Times New Roman"/>
          <w:kern w:val="0"/>
          <w:sz w:val="22"/>
          <w:szCs w:val="22"/>
          <w:lang w:eastAsia="en-US" w:bidi="ar-SA"/>
        </w:rPr>
        <w:t>Extensive experience in writing Test NG &amp; JUnit Test suites using XML and creating Automation Frameworks using TestNG &amp; JUnit with Selenium.</w:t>
      </w:r>
    </w:p>
    <w:p w:rsidR="00F90EA5" w:rsidRP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 xml:space="preserve">Hands on experience in Developing Automation Frameworks using Selenium </w:t>
      </w:r>
      <w:r w:rsidR="0090605A" w:rsidRPr="005B25B1">
        <w:rPr>
          <w:rFonts w:ascii="Arial Narrow" w:hAnsi="Arial Narrow" w:cs="Cambria"/>
          <w:color w:val="00000A"/>
          <w:sz w:val="22"/>
          <w:szCs w:val="22"/>
        </w:rPr>
        <w:t>Web driver</w:t>
      </w:r>
      <w:r w:rsidRPr="005B25B1">
        <w:rPr>
          <w:rFonts w:ascii="Arial Narrow" w:hAnsi="Arial Narrow" w:cs="Cambria"/>
          <w:color w:val="00000A"/>
          <w:sz w:val="22"/>
          <w:szCs w:val="22"/>
        </w:rPr>
        <w:t>.</w:t>
      </w:r>
    </w:p>
    <w:p w:rsid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Involved in Developing Selenium Frameworks using Data Driven (TestNG and JUnit) Framework in Selenium RC and Selenium WebDriver, Selenium Grid</w:t>
      </w:r>
      <w:r w:rsidR="005B25B1">
        <w:rPr>
          <w:rFonts w:ascii="Arial Narrow" w:hAnsi="Arial Narrow" w:cs="Cambria"/>
          <w:color w:val="00000A"/>
          <w:sz w:val="22"/>
          <w:szCs w:val="22"/>
        </w:rPr>
        <w:t>.</w:t>
      </w:r>
    </w:p>
    <w:p w:rsidR="005B25B1" w:rsidRPr="005B25B1" w:rsidRDefault="005B25B1" w:rsidP="0026572E">
      <w:pPr>
        <w:numPr>
          <w:ilvl w:val="0"/>
          <w:numId w:val="9"/>
        </w:numPr>
        <w:spacing w:line="276" w:lineRule="auto"/>
        <w:ind w:left="0"/>
        <w:rPr>
          <w:rFonts w:ascii="Arial Narrow" w:hAnsi="Arial Narrow" w:cs="Cambria"/>
          <w:color w:val="00000A"/>
          <w:sz w:val="21"/>
          <w:szCs w:val="21"/>
        </w:rPr>
      </w:pPr>
      <w:r w:rsidRPr="005B25B1">
        <w:rPr>
          <w:rFonts w:ascii="Arial Narrow" w:eastAsia="Times New Roman" w:hAnsi="Arial Narrow" w:cs="Times New Roman"/>
          <w:kern w:val="0"/>
          <w:sz w:val="22"/>
          <w:szCs w:val="22"/>
          <w:lang w:eastAsia="en-US" w:bidi="ar-SA"/>
        </w:rPr>
        <w:t>Used SQL Queries for data validation/verification Back-End testing in Oracle, SQL</w:t>
      </w:r>
      <w:r w:rsidR="0026572E" w:rsidRPr="0026572E">
        <w:rPr>
          <w:rFonts w:ascii="Arial Narrow" w:eastAsia="Times New Roman" w:hAnsi="Arial Narrow" w:cs="Times New Roman"/>
          <w:kern w:val="0"/>
          <w:sz w:val="22"/>
          <w:szCs w:val="22"/>
          <w:lang w:eastAsia="en-US" w:bidi="ar-SA"/>
        </w:rPr>
        <w:t>-</w:t>
      </w:r>
      <w:r w:rsidRPr="005B25B1">
        <w:rPr>
          <w:rFonts w:ascii="Arial Narrow" w:eastAsia="Times New Roman" w:hAnsi="Arial Narrow" w:cs="Times New Roman"/>
          <w:kern w:val="0"/>
          <w:sz w:val="22"/>
          <w:szCs w:val="22"/>
          <w:lang w:eastAsia="en-US" w:bidi="ar-SA"/>
        </w:rPr>
        <w:t>server databases</w:t>
      </w:r>
    </w:p>
    <w:p w:rsidR="00F15028" w:rsidRPr="00F15028" w:rsidRDefault="00F15028" w:rsidP="0026572E">
      <w:pPr>
        <w:numPr>
          <w:ilvl w:val="0"/>
          <w:numId w:val="9"/>
        </w:numPr>
        <w:spacing w:line="276" w:lineRule="auto"/>
        <w:ind w:left="0"/>
        <w:rPr>
          <w:rFonts w:ascii="Arial Narrow" w:hAnsi="Arial Narrow" w:cs="Cambria"/>
          <w:color w:val="00000A"/>
          <w:sz w:val="22"/>
          <w:szCs w:val="22"/>
        </w:rPr>
      </w:pPr>
      <w:r w:rsidRPr="00F15028">
        <w:rPr>
          <w:rFonts w:ascii="Arial Narrow" w:eastAsia="Times New Roman" w:hAnsi="Arial Narrow" w:cs="Times New Roman"/>
          <w:kern w:val="0"/>
          <w:sz w:val="22"/>
          <w:szCs w:val="22"/>
          <w:lang w:eastAsia="en-US" w:bidi="ar-SA"/>
        </w:rPr>
        <w:t>Write and utilize SQL queries for Data base validation and database update verifications, validate if the raw data was properly converted to final application data through ETL system.</w:t>
      </w:r>
    </w:p>
    <w:p w:rsidR="000D287C" w:rsidRPr="000D287C" w:rsidRDefault="000D287C" w:rsidP="0026572E">
      <w:pPr>
        <w:numPr>
          <w:ilvl w:val="0"/>
          <w:numId w:val="9"/>
        </w:numPr>
        <w:spacing w:line="276" w:lineRule="auto"/>
        <w:ind w:left="0"/>
        <w:rPr>
          <w:rFonts w:ascii="Arial Narrow" w:hAnsi="Arial Narrow" w:cs="Cambria"/>
          <w:color w:val="00000A"/>
          <w:sz w:val="22"/>
          <w:szCs w:val="22"/>
        </w:rPr>
      </w:pPr>
      <w:r w:rsidRPr="000D287C">
        <w:rPr>
          <w:rFonts w:ascii="Arial Narrow" w:eastAsia="Times New Roman" w:hAnsi="Arial Narrow" w:cs="Times New Roman"/>
          <w:kern w:val="0"/>
          <w:sz w:val="22"/>
          <w:szCs w:val="22"/>
          <w:lang w:eastAsia="en-US" w:bidi="ar-SA"/>
        </w:rPr>
        <w:t>Having experience on Mobile Automation (Android &amp; IOS) using Appium (Selenium) and Perfecto.</w:t>
      </w:r>
    </w:p>
    <w:p w:rsidR="000D287C" w:rsidRPr="005B25B1" w:rsidRDefault="00F90EA5" w:rsidP="0026572E">
      <w:pPr>
        <w:numPr>
          <w:ilvl w:val="0"/>
          <w:numId w:val="9"/>
        </w:numPr>
        <w:spacing w:line="276" w:lineRule="auto"/>
        <w:ind w:left="0"/>
        <w:rPr>
          <w:rFonts w:ascii="Arial Narrow" w:hAnsi="Arial Narrow" w:cs="Cambria"/>
          <w:color w:val="00000A"/>
          <w:sz w:val="22"/>
          <w:szCs w:val="22"/>
        </w:rPr>
      </w:pPr>
      <w:r w:rsidRPr="005B25B1">
        <w:rPr>
          <w:rFonts w:ascii="Arial Narrow" w:hAnsi="Arial Narrow" w:cs="Cambria"/>
          <w:color w:val="00000A"/>
          <w:sz w:val="22"/>
          <w:szCs w:val="22"/>
        </w:rPr>
        <w:t>Good Experience in writing the test Cases in Selenium using Java language With Eclipse IDE.</w:t>
      </w:r>
    </w:p>
    <w:p w:rsidR="0036416C" w:rsidRDefault="000D287C" w:rsidP="0036416C">
      <w:pPr>
        <w:numPr>
          <w:ilvl w:val="0"/>
          <w:numId w:val="9"/>
        </w:numPr>
        <w:spacing w:line="276" w:lineRule="auto"/>
        <w:ind w:left="0"/>
        <w:rPr>
          <w:rFonts w:ascii="Arial Narrow" w:hAnsi="Arial Narrow" w:cs="Cambria"/>
          <w:color w:val="00000A"/>
          <w:sz w:val="22"/>
          <w:szCs w:val="22"/>
        </w:rPr>
      </w:pPr>
      <w:r w:rsidRPr="000D287C">
        <w:rPr>
          <w:rFonts w:ascii="Arial Narrow" w:eastAsia="Times New Roman" w:hAnsi="Arial Narrow" w:cs="Times New Roman"/>
          <w:kern w:val="0"/>
          <w:sz w:val="22"/>
          <w:szCs w:val="22"/>
          <w:lang w:eastAsia="en-US" w:bidi="ar-SA"/>
        </w:rPr>
        <w:t>Experience in developing Test scenarios, Test cases, Test data, Test procedures, Test reports and documenting Manual and Automation Testing</w:t>
      </w:r>
      <w:r w:rsidR="0036416C">
        <w:rPr>
          <w:rFonts w:ascii="Arial Narrow" w:eastAsia="Times New Roman" w:hAnsi="Arial Narrow" w:cs="Times New Roman"/>
          <w:kern w:val="0"/>
          <w:sz w:val="22"/>
          <w:szCs w:val="22"/>
          <w:lang w:eastAsia="en-US" w:bidi="ar-SA"/>
        </w:rPr>
        <w:t>.</w:t>
      </w:r>
    </w:p>
    <w:p w:rsidR="0036416C" w:rsidRPr="0036416C" w:rsidRDefault="0036416C" w:rsidP="0036416C">
      <w:pPr>
        <w:numPr>
          <w:ilvl w:val="0"/>
          <w:numId w:val="9"/>
        </w:numPr>
        <w:spacing w:line="276" w:lineRule="auto"/>
        <w:ind w:left="0"/>
        <w:rPr>
          <w:rFonts w:ascii="Arial Narrow" w:hAnsi="Arial Narrow" w:cs="Cambria"/>
          <w:color w:val="00000A"/>
          <w:sz w:val="21"/>
          <w:szCs w:val="21"/>
        </w:rPr>
      </w:pPr>
      <w:r w:rsidRPr="0036416C">
        <w:rPr>
          <w:rFonts w:ascii="Arial Narrow" w:eastAsia="Times New Roman" w:hAnsi="Arial Narrow" w:cs="Times New Roman"/>
          <w:kern w:val="0"/>
          <w:sz w:val="22"/>
          <w:szCs w:val="22"/>
          <w:lang w:eastAsia="en-US" w:bidi="ar-SA"/>
        </w:rPr>
        <w:t>Strong skills in performing Functionality, GUI, Backend, System testing of software applications</w:t>
      </w:r>
    </w:p>
    <w:p w:rsidR="00DE2175" w:rsidRPr="005B25B1" w:rsidRDefault="00F90EA5" w:rsidP="0026572E">
      <w:pPr>
        <w:numPr>
          <w:ilvl w:val="0"/>
          <w:numId w:val="9"/>
        </w:numPr>
        <w:spacing w:line="276" w:lineRule="auto"/>
        <w:ind w:left="0"/>
        <w:rPr>
          <w:rFonts w:ascii="Arial Narrow" w:eastAsia="Cambria" w:hAnsi="Arial Narrow" w:cs="Cambria"/>
          <w:sz w:val="22"/>
          <w:szCs w:val="22"/>
        </w:rPr>
      </w:pPr>
      <w:r w:rsidRPr="005B25B1">
        <w:rPr>
          <w:rFonts w:ascii="Arial Narrow" w:eastAsia="Cambria" w:hAnsi="Arial Narrow" w:cs="Cambria"/>
          <w:color w:val="000000"/>
          <w:sz w:val="22"/>
          <w:szCs w:val="22"/>
        </w:rPr>
        <w:t>In depth knowledge on Human interface guidelines of IOS and Android. </w:t>
      </w:r>
    </w:p>
    <w:p w:rsidR="00064ADC" w:rsidRPr="005B25B1" w:rsidRDefault="00DE2175" w:rsidP="0026572E">
      <w:pPr>
        <w:numPr>
          <w:ilvl w:val="0"/>
          <w:numId w:val="9"/>
        </w:numPr>
        <w:spacing w:line="276" w:lineRule="auto"/>
        <w:ind w:left="0"/>
        <w:rPr>
          <w:rFonts w:ascii="Arial Narrow" w:eastAsia="Cambria" w:hAnsi="Arial Narrow" w:cs="Cambria"/>
          <w:sz w:val="22"/>
          <w:szCs w:val="22"/>
        </w:rPr>
      </w:pPr>
      <w:r w:rsidRPr="00DE2175">
        <w:rPr>
          <w:rFonts w:ascii="Arial Narrow" w:eastAsia="Times New Roman" w:hAnsi="Arial Narrow" w:cs="Times New Roman"/>
          <w:kern w:val="0"/>
          <w:sz w:val="22"/>
          <w:szCs w:val="22"/>
          <w:lang w:eastAsia="en-US" w:bidi="ar-SA"/>
        </w:rPr>
        <w:t>Experience in working with open source tools such as Selenium (Selenium IDE, Selenium RC, Selenium Web Driver and Selenium Grid), cucumber, JIRA and Eclipse</w:t>
      </w:r>
    </w:p>
    <w:p w:rsidR="00064ADC" w:rsidRPr="00064ADC" w:rsidRDefault="00064ADC" w:rsidP="0026572E">
      <w:pPr>
        <w:numPr>
          <w:ilvl w:val="0"/>
          <w:numId w:val="9"/>
        </w:numPr>
        <w:spacing w:line="276" w:lineRule="auto"/>
        <w:ind w:left="0"/>
        <w:rPr>
          <w:rFonts w:ascii="Arial Narrow" w:eastAsia="Cambria" w:hAnsi="Arial Narrow" w:cs="Cambria"/>
          <w:sz w:val="22"/>
          <w:szCs w:val="22"/>
        </w:rPr>
      </w:pPr>
      <w:r w:rsidRPr="00064ADC">
        <w:rPr>
          <w:rFonts w:ascii="Arial Narrow" w:eastAsia="Times New Roman" w:hAnsi="Arial Narrow" w:cs="Times New Roman"/>
          <w:kern w:val="0"/>
          <w:sz w:val="22"/>
          <w:szCs w:val="22"/>
          <w:lang w:eastAsia="en-US" w:bidi="ar-SA"/>
        </w:rPr>
        <w:t>Hands on experience in manual and automation testing of IOS and Android native mobile applications on real devices, simulators and emulators</w:t>
      </w:r>
    </w:p>
    <w:p w:rsidR="00F90EA5" w:rsidRPr="005B25B1" w:rsidRDefault="00D90F9B" w:rsidP="0026572E">
      <w:pPr>
        <w:numPr>
          <w:ilvl w:val="0"/>
          <w:numId w:val="9"/>
        </w:numPr>
        <w:spacing w:line="276" w:lineRule="auto"/>
        <w:ind w:left="0"/>
        <w:rPr>
          <w:rFonts w:ascii="Arial Narrow" w:eastAsia="Cambria" w:hAnsi="Arial Narrow" w:cs="Cambria"/>
          <w:sz w:val="22"/>
          <w:szCs w:val="22"/>
        </w:rPr>
      </w:pPr>
      <w:r w:rsidRPr="005B25B1">
        <w:rPr>
          <w:rFonts w:ascii="Arial Narrow" w:eastAsia="Cambria" w:hAnsi="Arial Narrow" w:cs="Cambria"/>
          <w:color w:val="000000"/>
          <w:sz w:val="22"/>
          <w:szCs w:val="22"/>
        </w:rPr>
        <w:t xml:space="preserve">Knowledge </w:t>
      </w:r>
      <w:r w:rsidR="00F90EA5" w:rsidRPr="005B25B1">
        <w:rPr>
          <w:rFonts w:ascii="Arial Narrow" w:eastAsia="Cambria" w:hAnsi="Arial Narrow" w:cs="Cambria"/>
          <w:color w:val="000000"/>
          <w:sz w:val="22"/>
          <w:szCs w:val="22"/>
        </w:rPr>
        <w:t xml:space="preserve">on successful use of scripts on Unit and Integrated Systems Testing on </w:t>
      </w:r>
      <w:r w:rsidR="000D7632" w:rsidRPr="005B25B1">
        <w:rPr>
          <w:rFonts w:ascii="Arial Narrow" w:eastAsia="Cambria" w:hAnsi="Arial Narrow" w:cs="Cambria"/>
          <w:color w:val="000000"/>
          <w:sz w:val="22"/>
          <w:szCs w:val="22"/>
        </w:rPr>
        <w:t>various </w:t>
      </w:r>
      <w:r w:rsidR="000D7632">
        <w:rPr>
          <w:rFonts w:ascii="Arial Narrow" w:eastAsia="Cambria" w:hAnsi="Arial Narrow" w:cs="Cambria"/>
          <w:sz w:val="22"/>
          <w:szCs w:val="22"/>
        </w:rPr>
        <w:t>Smart</w:t>
      </w:r>
      <w:r w:rsidR="00F90EA5" w:rsidRPr="005B25B1">
        <w:rPr>
          <w:rFonts w:ascii="Arial Narrow" w:eastAsia="Cambria" w:hAnsi="Arial Narrow" w:cs="Cambria"/>
          <w:color w:val="000000"/>
          <w:sz w:val="22"/>
          <w:szCs w:val="22"/>
        </w:rPr>
        <w:t xml:space="preserve"> Phones, Tablets and Mobile Wireless Devices for Android, Mac </w:t>
      </w:r>
      <w:r w:rsidR="0090605A" w:rsidRPr="005B25B1">
        <w:rPr>
          <w:rFonts w:ascii="Arial Narrow" w:eastAsia="Cambria" w:hAnsi="Arial Narrow" w:cs="Cambria"/>
          <w:color w:val="000000"/>
          <w:sz w:val="22"/>
          <w:szCs w:val="22"/>
        </w:rPr>
        <w:t>iOS, Cloud</w:t>
      </w:r>
      <w:r w:rsidR="00F90EA5" w:rsidRPr="005B25B1">
        <w:rPr>
          <w:rFonts w:ascii="Arial Narrow" w:eastAsia="Cambria" w:hAnsi="Arial Narrow" w:cs="Cambria"/>
          <w:color w:val="000000"/>
          <w:sz w:val="22"/>
          <w:szCs w:val="22"/>
        </w:rPr>
        <w:t>&amp; Windows. </w:t>
      </w:r>
    </w:p>
    <w:p w:rsidR="007C541F" w:rsidRPr="005B25B1" w:rsidRDefault="00F90EA5" w:rsidP="0026572E">
      <w:pPr>
        <w:numPr>
          <w:ilvl w:val="0"/>
          <w:numId w:val="9"/>
        </w:numPr>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 xml:space="preserve">Experience in testing applications in Finance, Healthcare, Telecom, Insurance and Banking domains. </w:t>
      </w:r>
    </w:p>
    <w:p w:rsidR="007C541F" w:rsidRPr="007C541F" w:rsidRDefault="007C541F" w:rsidP="0026572E">
      <w:pPr>
        <w:numPr>
          <w:ilvl w:val="0"/>
          <w:numId w:val="9"/>
        </w:numPr>
        <w:spacing w:line="276" w:lineRule="auto"/>
        <w:ind w:left="0"/>
        <w:rPr>
          <w:rFonts w:ascii="Arial Narrow" w:eastAsia="Cambria" w:hAnsi="Arial Narrow" w:cs="Cambria"/>
          <w:sz w:val="22"/>
          <w:szCs w:val="22"/>
        </w:rPr>
      </w:pPr>
      <w:r w:rsidRPr="007C541F">
        <w:rPr>
          <w:rFonts w:ascii="Arial Narrow" w:eastAsia="Times New Roman" w:hAnsi="Arial Narrow" w:cs="Times New Roman"/>
          <w:kern w:val="0"/>
          <w:sz w:val="22"/>
          <w:szCs w:val="22"/>
          <w:lang w:eastAsia="en-US" w:bidi="ar-SA"/>
        </w:rPr>
        <w:t>Involved in user acceptance testing, general site validations of web page objects such as HTML links &amp; images</w:t>
      </w:r>
    </w:p>
    <w:p w:rsidR="00F90EA5" w:rsidRPr="005B25B1" w:rsidRDefault="00F90EA5" w:rsidP="0026572E">
      <w:pPr>
        <w:numPr>
          <w:ilvl w:val="0"/>
          <w:numId w:val="9"/>
        </w:numPr>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lastRenderedPageBreak/>
        <w:t>Good experience in Web Services testing using SoapUI, XML,Axis2 and WSDL.</w:t>
      </w:r>
    </w:p>
    <w:p w:rsidR="00F90EA5" w:rsidRPr="0026572E" w:rsidRDefault="00F90EA5" w:rsidP="0026572E">
      <w:pPr>
        <w:spacing w:after="120" w:line="100" w:lineRule="atLeast"/>
        <w:ind w:hanging="360"/>
        <w:jc w:val="both"/>
        <w:rPr>
          <w:rFonts w:ascii="Arial Narrow" w:hAnsi="Arial Narrow" w:cs="Calibri"/>
          <w:sz w:val="22"/>
          <w:szCs w:val="22"/>
        </w:rPr>
      </w:pPr>
      <w:r w:rsidRPr="0026572E">
        <w:rPr>
          <w:rFonts w:ascii="Arial Narrow" w:eastAsia="Cambria" w:hAnsi="Arial Narrow" w:cs="Cambria"/>
          <w:b/>
          <w:bCs/>
          <w:sz w:val="22"/>
          <w:szCs w:val="22"/>
          <w:u w:val="single"/>
        </w:rPr>
        <w:t>TECHNICAL SKILLS</w:t>
      </w:r>
      <w:r w:rsidRPr="0026572E">
        <w:rPr>
          <w:rFonts w:ascii="Arial Narrow" w:eastAsia="Cambria" w:hAnsi="Arial Narrow" w:cs="Cambria"/>
          <w:b/>
          <w:bCs/>
          <w:sz w:val="22"/>
          <w:szCs w:val="22"/>
        </w:rPr>
        <w:t>:</w:t>
      </w:r>
    </w:p>
    <w:p w:rsidR="00F90EA5" w:rsidRPr="005B25B1" w:rsidRDefault="00F90EA5" w:rsidP="0026572E">
      <w:pPr>
        <w:ind w:hanging="360"/>
        <w:rPr>
          <w:rFonts w:ascii="Arial Narrow" w:hAnsi="Arial Narrow" w:cs="Calibri"/>
          <w:sz w:val="22"/>
          <w:szCs w:val="22"/>
        </w:rPr>
      </w:pPr>
      <w:r w:rsidRPr="005B25B1">
        <w:rPr>
          <w:rFonts w:ascii="Arial Narrow" w:hAnsi="Arial Narrow" w:cs="Calibri"/>
          <w:sz w:val="22"/>
          <w:szCs w:val="22"/>
        </w:rPr>
        <w:tab/>
      </w:r>
    </w:p>
    <w:tbl>
      <w:tblPr>
        <w:tblW w:w="0" w:type="auto"/>
        <w:tblInd w:w="188" w:type="dxa"/>
        <w:tblLayout w:type="fixed"/>
        <w:tblLook w:val="0000"/>
      </w:tblPr>
      <w:tblGrid>
        <w:gridCol w:w="3039"/>
        <w:gridCol w:w="6928"/>
      </w:tblGrid>
      <w:tr w:rsidR="00F90EA5" w:rsidRPr="005B25B1" w:rsidTr="00030510">
        <w:trPr>
          <w:trHeight w:val="300"/>
        </w:trPr>
        <w:tc>
          <w:tcPr>
            <w:tcW w:w="3039" w:type="dxa"/>
            <w:tcBorders>
              <w:top w:val="single" w:sz="4" w:space="0" w:color="000000"/>
              <w:left w:val="single" w:sz="4" w:space="0" w:color="000000"/>
              <w:bottom w:val="single" w:sz="4" w:space="0" w:color="000000"/>
            </w:tcBorders>
            <w:shd w:val="clear" w:color="auto" w:fill="C6CADA"/>
          </w:tcPr>
          <w:p w:rsidR="00F90EA5" w:rsidRPr="005B25B1" w:rsidRDefault="00F90EA5" w:rsidP="0026572E">
            <w:pPr>
              <w:ind w:hanging="27"/>
              <w:jc w:val="both"/>
              <w:rPr>
                <w:rFonts w:ascii="Arial Narrow" w:hAnsi="Arial Narrow" w:cs="Calibri"/>
                <w:sz w:val="22"/>
                <w:szCs w:val="22"/>
              </w:rPr>
            </w:pPr>
            <w:r w:rsidRPr="005B25B1">
              <w:rPr>
                <w:rFonts w:ascii="Arial Narrow" w:hAnsi="Arial Narrow" w:cs="Calibri"/>
                <w:sz w:val="22"/>
                <w:szCs w:val="22"/>
              </w:rPr>
              <w:t>Skill</w:t>
            </w:r>
          </w:p>
        </w:tc>
        <w:tc>
          <w:tcPr>
            <w:tcW w:w="6928" w:type="dxa"/>
            <w:tcBorders>
              <w:top w:val="single" w:sz="4" w:space="0" w:color="000000"/>
              <w:left w:val="single" w:sz="4" w:space="0" w:color="000000"/>
              <w:bottom w:val="single" w:sz="4" w:space="0" w:color="000000"/>
              <w:right w:val="single" w:sz="4" w:space="0" w:color="000000"/>
            </w:tcBorders>
            <w:shd w:val="clear" w:color="auto" w:fill="C6CADA"/>
          </w:tcPr>
          <w:p w:rsidR="00F90EA5" w:rsidRPr="005B25B1" w:rsidRDefault="00F90EA5" w:rsidP="00030510">
            <w:pPr>
              <w:ind w:left="34"/>
              <w:rPr>
                <w:rFonts w:ascii="Arial Narrow" w:hAnsi="Arial Narrow"/>
                <w:sz w:val="22"/>
                <w:szCs w:val="22"/>
              </w:rPr>
            </w:pPr>
            <w:r w:rsidRPr="005B25B1">
              <w:rPr>
                <w:rFonts w:ascii="Arial Narrow" w:hAnsi="Arial Narrow" w:cs="Calibri"/>
                <w:sz w:val="22"/>
                <w:szCs w:val="22"/>
              </w:rPr>
              <w:t>Proficiency</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Manual Testing</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F90EA5" w:rsidP="00030510">
            <w:pPr>
              <w:ind w:left="34"/>
              <w:rPr>
                <w:rFonts w:ascii="Arial Narrow" w:hAnsi="Arial Narrow"/>
                <w:sz w:val="22"/>
                <w:szCs w:val="22"/>
              </w:rPr>
            </w:pPr>
            <w:r w:rsidRPr="005B25B1">
              <w:rPr>
                <w:rFonts w:ascii="Arial Narrow" w:hAnsi="Arial Narrow" w:cs="Calibri"/>
                <w:sz w:val="22"/>
                <w:szCs w:val="22"/>
              </w:rPr>
              <w:t>Software Development Life Cycle, Software Testing Life Cycle, Bug Life Cycle and Web services Testing.</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Automation Testing</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F90EA5" w:rsidP="00030510">
            <w:pPr>
              <w:ind w:left="34"/>
              <w:rPr>
                <w:rFonts w:ascii="Arial Narrow" w:hAnsi="Arial Narrow"/>
                <w:sz w:val="22"/>
                <w:szCs w:val="22"/>
              </w:rPr>
            </w:pPr>
            <w:r w:rsidRPr="005B25B1">
              <w:rPr>
                <w:rFonts w:ascii="Arial Narrow" w:hAnsi="Arial Narrow" w:cs="Calibri"/>
                <w:sz w:val="22"/>
                <w:szCs w:val="22"/>
              </w:rPr>
              <w:t xml:space="preserve">Selenium Web Driver </w:t>
            </w:r>
            <w:r w:rsidR="0026572E" w:rsidRPr="005B25B1">
              <w:rPr>
                <w:rFonts w:ascii="Arial Narrow" w:hAnsi="Arial Narrow" w:cs="Calibri"/>
                <w:sz w:val="22"/>
                <w:szCs w:val="22"/>
              </w:rPr>
              <w:t>3.0, IDE</w:t>
            </w:r>
            <w:r w:rsidRPr="005B25B1">
              <w:rPr>
                <w:rFonts w:ascii="Arial Narrow" w:hAnsi="Arial Narrow" w:cs="Calibri"/>
                <w:sz w:val="22"/>
                <w:szCs w:val="22"/>
              </w:rPr>
              <w:t xml:space="preserve">, Grid, RC, TestNG, Eclipse, Maven,Appium,Web </w:t>
            </w:r>
            <w:r w:rsidR="0026572E" w:rsidRPr="005B25B1">
              <w:rPr>
                <w:rFonts w:ascii="Arial Narrow" w:hAnsi="Arial Narrow" w:cs="Calibri"/>
                <w:sz w:val="22"/>
                <w:szCs w:val="22"/>
              </w:rPr>
              <w:t>Services, Axis2, SOAPUI</w:t>
            </w:r>
            <w:r w:rsidRPr="005B25B1">
              <w:rPr>
                <w:rFonts w:ascii="Arial Narrow" w:hAnsi="Arial Narrow" w:cs="Calibri"/>
                <w:sz w:val="22"/>
                <w:szCs w:val="22"/>
              </w:rPr>
              <w:t>,JMETER.</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Frame works</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F90EA5" w:rsidP="00D40D93">
            <w:pPr>
              <w:ind w:firstLine="34"/>
              <w:rPr>
                <w:rFonts w:ascii="Arial Narrow" w:hAnsi="Arial Narrow"/>
                <w:sz w:val="22"/>
                <w:szCs w:val="22"/>
              </w:rPr>
            </w:pPr>
            <w:r w:rsidRPr="005B25B1">
              <w:rPr>
                <w:rFonts w:ascii="Arial Narrow" w:hAnsi="Arial Narrow" w:cs="Calibri"/>
                <w:sz w:val="22"/>
                <w:szCs w:val="22"/>
              </w:rPr>
              <w:t>TestNG With Jerkins, Keyword Driven, Cucumber.</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Databases</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F90EA5" w:rsidP="00D40D93">
            <w:pPr>
              <w:ind w:firstLine="34"/>
              <w:rPr>
                <w:rFonts w:ascii="Arial Narrow" w:hAnsi="Arial Narrow"/>
                <w:sz w:val="22"/>
                <w:szCs w:val="22"/>
              </w:rPr>
            </w:pPr>
            <w:r w:rsidRPr="005B25B1">
              <w:rPr>
                <w:rFonts w:ascii="Arial Narrow" w:hAnsi="Arial Narrow" w:cs="Calibri"/>
                <w:sz w:val="22"/>
                <w:szCs w:val="22"/>
              </w:rPr>
              <w:t>MySQL.</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Test &amp; defect Management tools</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F90EA5" w:rsidP="00D40D93">
            <w:pPr>
              <w:ind w:firstLine="34"/>
              <w:rPr>
                <w:rFonts w:ascii="Arial Narrow" w:hAnsi="Arial Narrow"/>
                <w:sz w:val="22"/>
                <w:szCs w:val="22"/>
              </w:rPr>
            </w:pPr>
            <w:r w:rsidRPr="005B25B1">
              <w:rPr>
                <w:rFonts w:ascii="Arial Narrow" w:hAnsi="Arial Narrow" w:cs="Calibri"/>
                <w:sz w:val="22"/>
                <w:szCs w:val="22"/>
              </w:rPr>
              <w:t>JIRA and Bugzilla.</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Languages</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F90EA5" w:rsidP="00D40D93">
            <w:pPr>
              <w:ind w:firstLine="34"/>
              <w:rPr>
                <w:rFonts w:ascii="Arial Narrow" w:hAnsi="Arial Narrow"/>
                <w:sz w:val="22"/>
                <w:szCs w:val="22"/>
              </w:rPr>
            </w:pPr>
            <w:r w:rsidRPr="005B25B1">
              <w:rPr>
                <w:rFonts w:ascii="Arial Narrow" w:hAnsi="Arial Narrow" w:cs="Calibri"/>
                <w:sz w:val="22"/>
                <w:szCs w:val="22"/>
              </w:rPr>
              <w:t>Core Java.</w:t>
            </w:r>
          </w:p>
        </w:tc>
      </w:tr>
      <w:tr w:rsidR="00F90EA5" w:rsidRPr="005B25B1" w:rsidTr="00030510">
        <w:trPr>
          <w:trHeight w:val="300"/>
        </w:trPr>
        <w:tc>
          <w:tcPr>
            <w:tcW w:w="3039" w:type="dxa"/>
            <w:tcBorders>
              <w:left w:val="single" w:sz="4" w:space="0" w:color="000000"/>
              <w:bottom w:val="single" w:sz="4" w:space="0" w:color="000000"/>
            </w:tcBorders>
            <w:shd w:val="clear" w:color="auto" w:fill="E2E4EC"/>
          </w:tcPr>
          <w:p w:rsidR="00F90EA5" w:rsidRPr="005B25B1" w:rsidRDefault="00F90EA5" w:rsidP="0026572E">
            <w:pPr>
              <w:ind w:hanging="27"/>
              <w:rPr>
                <w:rFonts w:ascii="Arial Narrow" w:hAnsi="Arial Narrow" w:cs="Calibri"/>
                <w:sz w:val="22"/>
                <w:szCs w:val="22"/>
              </w:rPr>
            </w:pPr>
            <w:r w:rsidRPr="005B25B1">
              <w:rPr>
                <w:rFonts w:ascii="Arial Narrow" w:hAnsi="Arial Narrow" w:cs="Calibri"/>
                <w:sz w:val="22"/>
                <w:szCs w:val="22"/>
              </w:rPr>
              <w:t xml:space="preserve">Domain </w:t>
            </w:r>
          </w:p>
        </w:tc>
        <w:tc>
          <w:tcPr>
            <w:tcW w:w="6928" w:type="dxa"/>
            <w:tcBorders>
              <w:left w:val="single" w:sz="4" w:space="0" w:color="000000"/>
              <w:bottom w:val="single" w:sz="4" w:space="0" w:color="000000"/>
              <w:right w:val="single" w:sz="4" w:space="0" w:color="000000"/>
            </w:tcBorders>
            <w:shd w:val="clear" w:color="auto" w:fill="FFFFFF"/>
          </w:tcPr>
          <w:p w:rsidR="00F90EA5" w:rsidRPr="005B25B1" w:rsidRDefault="0026572E" w:rsidP="00D40D93">
            <w:pPr>
              <w:ind w:firstLine="34"/>
              <w:rPr>
                <w:rFonts w:ascii="Arial Narrow" w:hAnsi="Arial Narrow"/>
                <w:sz w:val="22"/>
                <w:szCs w:val="22"/>
              </w:rPr>
            </w:pPr>
            <w:r w:rsidRPr="005B25B1">
              <w:rPr>
                <w:rFonts w:ascii="Arial Narrow" w:hAnsi="Arial Narrow" w:cs="Calibri"/>
                <w:sz w:val="22"/>
                <w:szCs w:val="22"/>
              </w:rPr>
              <w:t>Education,Telecom, Banking</w:t>
            </w:r>
            <w:r w:rsidR="00F90EA5" w:rsidRPr="005B25B1">
              <w:rPr>
                <w:rFonts w:ascii="Arial Narrow" w:hAnsi="Arial Narrow" w:cs="Calibri"/>
                <w:sz w:val="22"/>
                <w:szCs w:val="22"/>
              </w:rPr>
              <w:t>, Healthcare.</w:t>
            </w:r>
          </w:p>
        </w:tc>
      </w:tr>
    </w:tbl>
    <w:p w:rsidR="00F90EA5" w:rsidRPr="005B25B1" w:rsidRDefault="00F90EA5" w:rsidP="0026572E">
      <w:pPr>
        <w:spacing w:after="120" w:line="100" w:lineRule="atLeast"/>
        <w:ind w:hanging="360"/>
        <w:jc w:val="both"/>
        <w:rPr>
          <w:rFonts w:ascii="Arial Narrow" w:hAnsi="Arial Narrow"/>
          <w:sz w:val="22"/>
          <w:szCs w:val="22"/>
        </w:rPr>
      </w:pPr>
    </w:p>
    <w:p w:rsidR="00F90EA5" w:rsidRPr="0026572E" w:rsidRDefault="00F90EA5" w:rsidP="0026572E">
      <w:pPr>
        <w:ind w:hanging="360"/>
        <w:rPr>
          <w:rFonts w:ascii="Arial Narrow" w:eastAsia="Cambria" w:hAnsi="Arial Narrow" w:cs="Cambria"/>
          <w:b/>
          <w:bCs/>
          <w:color w:val="000000"/>
          <w:sz w:val="22"/>
          <w:szCs w:val="22"/>
        </w:rPr>
      </w:pPr>
      <w:r w:rsidRPr="0026572E">
        <w:rPr>
          <w:rFonts w:ascii="Arial Narrow" w:eastAsia="Cambria" w:hAnsi="Arial Narrow" w:cs="Cambria"/>
          <w:b/>
          <w:bCs/>
          <w:color w:val="000000"/>
          <w:sz w:val="22"/>
          <w:szCs w:val="22"/>
        </w:rPr>
        <w:t xml:space="preserve">Finger Food Studios                                                                          </w:t>
      </w:r>
      <w:r w:rsidR="003E19B9" w:rsidRPr="0026572E">
        <w:rPr>
          <w:rFonts w:ascii="Arial Narrow" w:eastAsia="Cambria" w:hAnsi="Arial Narrow" w:cs="Cambria"/>
          <w:b/>
          <w:bCs/>
          <w:color w:val="000000"/>
          <w:sz w:val="22"/>
          <w:szCs w:val="22"/>
        </w:rPr>
        <w:tab/>
      </w:r>
      <w:r w:rsidR="003E19B9" w:rsidRPr="0026572E">
        <w:rPr>
          <w:rFonts w:ascii="Arial Narrow" w:eastAsia="Cambria" w:hAnsi="Arial Narrow" w:cs="Cambria"/>
          <w:b/>
          <w:bCs/>
          <w:color w:val="000000"/>
          <w:sz w:val="22"/>
          <w:szCs w:val="22"/>
        </w:rPr>
        <w:tab/>
      </w:r>
      <w:r w:rsidR="00061201" w:rsidRPr="0026572E">
        <w:rPr>
          <w:rFonts w:ascii="Arial Narrow" w:eastAsia="Cambria" w:hAnsi="Arial Narrow" w:cs="Cambria"/>
          <w:b/>
          <w:bCs/>
          <w:color w:val="000000"/>
          <w:sz w:val="22"/>
          <w:szCs w:val="22"/>
        </w:rPr>
        <w:tab/>
      </w:r>
      <w:r w:rsidR="00D40D93">
        <w:rPr>
          <w:rFonts w:ascii="Arial Narrow" w:eastAsia="Cambria" w:hAnsi="Arial Narrow" w:cs="Cambria"/>
          <w:b/>
          <w:bCs/>
          <w:color w:val="000000"/>
          <w:sz w:val="22"/>
          <w:szCs w:val="22"/>
        </w:rPr>
        <w:tab/>
      </w:r>
      <w:r w:rsidR="00D40D93">
        <w:rPr>
          <w:rFonts w:ascii="Arial Narrow" w:eastAsia="Cambria" w:hAnsi="Arial Narrow" w:cs="Cambria"/>
          <w:b/>
          <w:bCs/>
          <w:color w:val="000000"/>
          <w:sz w:val="22"/>
          <w:szCs w:val="22"/>
        </w:rPr>
        <w:tab/>
      </w:r>
      <w:r w:rsidR="006F1904">
        <w:rPr>
          <w:rFonts w:ascii="Arial Narrow" w:eastAsia="Cambria" w:hAnsi="Arial Narrow" w:cs="Cambria"/>
          <w:b/>
          <w:bCs/>
          <w:color w:val="000000"/>
          <w:sz w:val="22"/>
          <w:szCs w:val="22"/>
        </w:rPr>
        <w:t xml:space="preserve">  </w:t>
      </w:r>
      <w:r w:rsidRPr="0026572E">
        <w:rPr>
          <w:rFonts w:ascii="Arial Narrow" w:eastAsia="Cambria" w:hAnsi="Arial Narrow" w:cs="Cambria"/>
          <w:b/>
          <w:bCs/>
          <w:color w:val="000000"/>
          <w:sz w:val="22"/>
          <w:szCs w:val="22"/>
        </w:rPr>
        <w:t xml:space="preserve">May 2019 to Present </w:t>
      </w:r>
    </w:p>
    <w:p w:rsidR="00F90EA5" w:rsidRPr="0026572E" w:rsidRDefault="00F90EA5" w:rsidP="0026572E">
      <w:pPr>
        <w:ind w:hanging="360"/>
        <w:jc w:val="both"/>
        <w:rPr>
          <w:rFonts w:ascii="Arial Narrow" w:eastAsia="Cambria" w:hAnsi="Arial Narrow" w:cs="Cambria"/>
          <w:b/>
          <w:bCs/>
          <w:color w:val="000000"/>
          <w:sz w:val="22"/>
          <w:szCs w:val="22"/>
        </w:rPr>
      </w:pPr>
      <w:r w:rsidRPr="0026572E">
        <w:rPr>
          <w:rFonts w:ascii="Arial Narrow" w:eastAsia="Cambria" w:hAnsi="Arial Narrow" w:cs="Cambria"/>
          <w:b/>
          <w:bCs/>
          <w:color w:val="000000"/>
          <w:sz w:val="22"/>
          <w:szCs w:val="22"/>
        </w:rPr>
        <w:t>Vancover,</w:t>
      </w:r>
      <w:r w:rsidR="001D244C">
        <w:rPr>
          <w:rFonts w:ascii="Arial Narrow" w:eastAsia="Cambria" w:hAnsi="Arial Narrow" w:cs="Cambria"/>
          <w:b/>
          <w:bCs/>
          <w:color w:val="000000"/>
          <w:sz w:val="22"/>
          <w:szCs w:val="22"/>
        </w:rPr>
        <w:t xml:space="preserve"> </w:t>
      </w:r>
      <w:r w:rsidRPr="0026572E">
        <w:rPr>
          <w:rFonts w:ascii="Arial Narrow" w:eastAsia="Cambria" w:hAnsi="Arial Narrow" w:cs="Cambria"/>
          <w:b/>
          <w:bCs/>
          <w:color w:val="000000"/>
          <w:sz w:val="22"/>
          <w:szCs w:val="22"/>
        </w:rPr>
        <w:t>Canada</w:t>
      </w:r>
    </w:p>
    <w:p w:rsidR="00F90EA5" w:rsidRPr="0026572E" w:rsidRDefault="00F90EA5" w:rsidP="0026572E">
      <w:pPr>
        <w:ind w:hanging="360"/>
        <w:jc w:val="both"/>
        <w:rPr>
          <w:rFonts w:ascii="Arial Narrow" w:eastAsia="Cambria" w:hAnsi="Arial Narrow" w:cs="Cambria"/>
          <w:b/>
          <w:bCs/>
          <w:color w:val="000000"/>
          <w:sz w:val="22"/>
          <w:szCs w:val="22"/>
        </w:rPr>
      </w:pPr>
      <w:r w:rsidRPr="0026572E">
        <w:rPr>
          <w:rFonts w:ascii="Arial Narrow" w:eastAsia="Cambria" w:hAnsi="Arial Narrow" w:cs="Cambria"/>
          <w:b/>
          <w:bCs/>
          <w:color w:val="000000"/>
          <w:sz w:val="22"/>
          <w:szCs w:val="22"/>
        </w:rPr>
        <w:t>Senior QA Analyst</w:t>
      </w:r>
    </w:p>
    <w:p w:rsidR="00F90EA5" w:rsidRPr="005B25B1" w:rsidRDefault="00F90EA5" w:rsidP="0026572E">
      <w:pPr>
        <w:ind w:hanging="360"/>
        <w:jc w:val="both"/>
        <w:rPr>
          <w:rFonts w:ascii="Arial Narrow" w:eastAsia="Cambria" w:hAnsi="Arial Narrow" w:cs="Cambria"/>
          <w:color w:val="000000"/>
          <w:sz w:val="22"/>
          <w:szCs w:val="22"/>
        </w:rPr>
      </w:pPr>
    </w:p>
    <w:p w:rsidR="00F90EA5" w:rsidRPr="00587F3D" w:rsidRDefault="00F90EA5" w:rsidP="0026572E">
      <w:pPr>
        <w:spacing w:line="100" w:lineRule="atLeast"/>
        <w:ind w:hanging="360"/>
        <w:jc w:val="both"/>
        <w:rPr>
          <w:rFonts w:ascii="Arial Narrow" w:eastAsia="Cambria" w:hAnsi="Arial Narrow" w:cs="Cambria"/>
          <w:b/>
          <w:bCs/>
          <w:color w:val="000000"/>
          <w:sz w:val="22"/>
          <w:szCs w:val="22"/>
        </w:rPr>
      </w:pPr>
      <w:r w:rsidRPr="00587F3D">
        <w:rPr>
          <w:rFonts w:ascii="Arial Narrow" w:eastAsia="Cambria" w:hAnsi="Arial Narrow" w:cs="Cambria"/>
          <w:b/>
          <w:bCs/>
          <w:color w:val="000000"/>
          <w:sz w:val="22"/>
          <w:szCs w:val="22"/>
        </w:rPr>
        <w:t>Responsibilities:</w:t>
      </w:r>
    </w:p>
    <w:p w:rsidR="00F90EA5" w:rsidRPr="005B25B1" w:rsidRDefault="00F90EA5" w:rsidP="0026572E">
      <w:pPr>
        <w:spacing w:line="100" w:lineRule="atLeast"/>
        <w:ind w:hanging="360"/>
        <w:jc w:val="both"/>
        <w:rPr>
          <w:rFonts w:ascii="Arial Narrow" w:eastAsia="Cambria" w:hAnsi="Arial Narrow" w:cs="Cambria"/>
          <w:color w:val="000000"/>
          <w:sz w:val="22"/>
          <w:szCs w:val="22"/>
        </w:rPr>
      </w:pPr>
    </w:p>
    <w:p w:rsidR="009E6FD1" w:rsidRPr="00403D61" w:rsidRDefault="00F90EA5" w:rsidP="003126A9">
      <w:pPr>
        <w:pStyle w:val="NoSpacing"/>
        <w:numPr>
          <w:ilvl w:val="0"/>
          <w:numId w:val="14"/>
        </w:numPr>
        <w:ind w:left="0"/>
        <w:rPr>
          <w:rFonts w:ascii="Arial Narrow" w:hAnsi="Arial Narrow" w:cs="Times New Roman W01"/>
          <w:sz w:val="22"/>
          <w:szCs w:val="19"/>
        </w:rPr>
      </w:pPr>
      <w:r w:rsidRPr="00403D61">
        <w:rPr>
          <w:rFonts w:ascii="Arial Narrow" w:hAnsi="Arial Narrow"/>
          <w:sz w:val="22"/>
          <w:szCs w:val="20"/>
        </w:rPr>
        <w:t>Provide recommendations to improve the development process</w:t>
      </w:r>
    </w:p>
    <w:p w:rsidR="009E6FD1" w:rsidRPr="00403D61" w:rsidRDefault="009E6FD1" w:rsidP="003126A9">
      <w:pPr>
        <w:pStyle w:val="NoSpacing"/>
        <w:numPr>
          <w:ilvl w:val="0"/>
          <w:numId w:val="14"/>
        </w:numPr>
        <w:ind w:left="0"/>
        <w:rPr>
          <w:rFonts w:ascii="Arial Narrow" w:hAnsi="Arial Narrow" w:cs="Times New Roman W01"/>
          <w:sz w:val="22"/>
          <w:szCs w:val="19"/>
        </w:rPr>
      </w:pPr>
      <w:r w:rsidRPr="00403D61">
        <w:rPr>
          <w:rFonts w:ascii="Arial Narrow" w:eastAsia="Times New Roman" w:hAnsi="Arial Narrow" w:cs="Times New Roman"/>
          <w:kern w:val="0"/>
          <w:sz w:val="22"/>
          <w:szCs w:val="20"/>
          <w:lang w:eastAsia="en-US" w:bidi="ar-SA"/>
        </w:rPr>
        <w:t>Created requirements, test cases, linked requirements with test cases for RTM, executed test cases, reported bugs and created Test Analysis Report (TAR) using HP ALM (Quality Center)</w:t>
      </w:r>
    </w:p>
    <w:p w:rsidR="00F4680F" w:rsidRPr="00403D61" w:rsidRDefault="00F4680F"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Tested RFQ messages: acknowledgment, execution and cancelation</w:t>
      </w:r>
    </w:p>
    <w:p w:rsidR="00714E77" w:rsidRPr="00403D61" w:rsidRDefault="00F90EA5" w:rsidP="003126A9">
      <w:pPr>
        <w:pStyle w:val="NoSpacing"/>
        <w:numPr>
          <w:ilvl w:val="0"/>
          <w:numId w:val="14"/>
        </w:numPr>
        <w:ind w:left="0"/>
        <w:rPr>
          <w:rFonts w:ascii="Arial Narrow" w:hAnsi="Arial Narrow"/>
          <w:sz w:val="22"/>
          <w:szCs w:val="20"/>
        </w:rPr>
      </w:pPr>
      <w:r w:rsidRPr="00403D61">
        <w:rPr>
          <w:rFonts w:ascii="Arial Narrow" w:hAnsi="Arial Narrow"/>
          <w:sz w:val="22"/>
          <w:szCs w:val="20"/>
        </w:rPr>
        <w:t>Write and execute test cases</w:t>
      </w:r>
      <w:r w:rsidR="00714E77" w:rsidRPr="00403D61">
        <w:rPr>
          <w:rFonts w:ascii="Arial Narrow" w:hAnsi="Arial Narrow"/>
          <w:sz w:val="22"/>
          <w:szCs w:val="20"/>
        </w:rPr>
        <w:t>.</w:t>
      </w:r>
    </w:p>
    <w:p w:rsidR="00714E77" w:rsidRPr="00403D61" w:rsidRDefault="00714E77"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Tested Rest API using Apache HTTP Client, rest assured, Test NG, JXL, Log4j and Page Object Model Framework.</w:t>
      </w:r>
    </w:p>
    <w:p w:rsidR="00FB3236" w:rsidRPr="00403D61" w:rsidRDefault="00714E77"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Involved in executing SQL queries for backend testing. Used SQL Queries to verify the data from the Oracle database </w:t>
      </w:r>
    </w:p>
    <w:p w:rsidR="00744559" w:rsidRPr="00403D61" w:rsidRDefault="00FB3236"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 xml:space="preserve">Working on SDET(Software Development Engineer in Test) for development and testing of Web application and web services.  </w:t>
      </w:r>
    </w:p>
    <w:p w:rsidR="00914010" w:rsidRPr="00403D61" w:rsidRDefault="00744559"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Hands-on experience in web services testing using standards like XML, SOAP and REST</w:t>
      </w:r>
    </w:p>
    <w:p w:rsidR="00914010" w:rsidRPr="00403D61" w:rsidRDefault="00914010"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Proficiency in Reporting and Prioritizing software bugs in conjunction with the development and QA Managers </w:t>
      </w:r>
    </w:p>
    <w:p w:rsidR="00F90EA5" w:rsidRPr="00403D61" w:rsidRDefault="00F90EA5" w:rsidP="003126A9">
      <w:pPr>
        <w:pStyle w:val="NoSpacing"/>
        <w:numPr>
          <w:ilvl w:val="0"/>
          <w:numId w:val="14"/>
        </w:numPr>
        <w:ind w:left="0"/>
        <w:rPr>
          <w:rFonts w:ascii="Arial Narrow" w:hAnsi="Arial Narrow"/>
          <w:sz w:val="22"/>
          <w:szCs w:val="20"/>
        </w:rPr>
      </w:pPr>
      <w:r w:rsidRPr="00403D61">
        <w:rPr>
          <w:rFonts w:ascii="Arial Narrow" w:hAnsi="Arial Narrow"/>
          <w:sz w:val="22"/>
          <w:szCs w:val="20"/>
        </w:rPr>
        <w:t>Provide guidance and Supervision to more junior testers</w:t>
      </w:r>
    </w:p>
    <w:p w:rsidR="00F90EA5" w:rsidRPr="00403D61" w:rsidRDefault="00F90EA5" w:rsidP="003126A9">
      <w:pPr>
        <w:pStyle w:val="NoSpacing"/>
        <w:numPr>
          <w:ilvl w:val="0"/>
          <w:numId w:val="14"/>
        </w:numPr>
        <w:ind w:left="0"/>
        <w:rPr>
          <w:rFonts w:ascii="Arial Narrow" w:hAnsi="Arial Narrow"/>
          <w:sz w:val="22"/>
          <w:szCs w:val="20"/>
        </w:rPr>
      </w:pPr>
      <w:r w:rsidRPr="00403D61">
        <w:rPr>
          <w:rFonts w:ascii="Arial Narrow" w:hAnsi="Arial Narrow"/>
          <w:sz w:val="22"/>
          <w:szCs w:val="20"/>
        </w:rPr>
        <w:t>Knowledge of Jira - defect tracking tool and test case management tool</w:t>
      </w:r>
    </w:p>
    <w:p w:rsidR="00F4680F" w:rsidRPr="00403D61" w:rsidRDefault="00F90EA5" w:rsidP="003126A9">
      <w:pPr>
        <w:pStyle w:val="NoSpacing"/>
        <w:numPr>
          <w:ilvl w:val="0"/>
          <w:numId w:val="14"/>
        </w:numPr>
        <w:ind w:left="0"/>
        <w:rPr>
          <w:rFonts w:ascii="Arial Narrow" w:hAnsi="Arial Narrow"/>
          <w:sz w:val="22"/>
          <w:szCs w:val="20"/>
        </w:rPr>
      </w:pPr>
      <w:r w:rsidRPr="00403D61">
        <w:rPr>
          <w:rFonts w:ascii="Arial Narrow" w:hAnsi="Arial Narrow"/>
          <w:sz w:val="22"/>
          <w:szCs w:val="20"/>
        </w:rPr>
        <w:t>Provide consistent and clear status in verbal and written communications</w:t>
      </w:r>
    </w:p>
    <w:p w:rsidR="00864C7C" w:rsidRPr="00403D61" w:rsidRDefault="00F4680F"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Participated in the team meetings with representatives from Development, Database Management, Configuration Management, and Requirements Management to identify and correct defects. </w:t>
      </w:r>
    </w:p>
    <w:p w:rsidR="00864C7C" w:rsidRPr="00403D61" w:rsidRDefault="00864C7C" w:rsidP="003126A9">
      <w:pPr>
        <w:pStyle w:val="NoSpacing"/>
        <w:numPr>
          <w:ilvl w:val="0"/>
          <w:numId w:val="14"/>
        </w:numPr>
        <w:ind w:left="0"/>
        <w:rPr>
          <w:rFonts w:ascii="Arial Narrow" w:hAnsi="Arial Narrow" w:cs="Arial"/>
          <w:sz w:val="20"/>
          <w:szCs w:val="20"/>
        </w:rPr>
      </w:pPr>
      <w:r w:rsidRPr="00403D61">
        <w:rPr>
          <w:rFonts w:ascii="Arial Narrow" w:eastAsia="Times New Roman" w:hAnsi="Arial Narrow" w:cs="Arial"/>
          <w:kern w:val="0"/>
          <w:sz w:val="22"/>
          <w:szCs w:val="20"/>
          <w:lang w:eastAsia="en-US" w:bidi="ar-SA"/>
        </w:rPr>
        <w:t>Sound Knowledge in RDBMS i.e. Oracle, SQL Server, DB2, and Backend Testing using PL/SQL Scripting and Infomatica workflows</w:t>
      </w:r>
    </w:p>
    <w:p w:rsidR="00EB649C" w:rsidRDefault="00F822D5" w:rsidP="00EB649C">
      <w:pPr>
        <w:pStyle w:val="NoSpacing"/>
        <w:numPr>
          <w:ilvl w:val="0"/>
          <w:numId w:val="14"/>
        </w:numPr>
        <w:ind w:left="0"/>
        <w:rPr>
          <w:rFonts w:ascii="Arial Narrow" w:eastAsia="Times New Roman" w:hAnsi="Arial Narrow" w:cs="Times New Roman"/>
          <w:kern w:val="0"/>
          <w:sz w:val="22"/>
          <w:szCs w:val="20"/>
          <w:lang w:eastAsia="en-US" w:bidi="ar-SA"/>
        </w:rPr>
      </w:pPr>
      <w:r w:rsidRPr="00403D61">
        <w:rPr>
          <w:rFonts w:ascii="Arial Narrow" w:eastAsia="Times New Roman" w:hAnsi="Arial Narrow" w:cs="Times New Roman"/>
          <w:kern w:val="0"/>
          <w:sz w:val="22"/>
          <w:szCs w:val="20"/>
          <w:lang w:eastAsia="en-US" w:bidi="ar-SA"/>
        </w:rPr>
        <w:t>Wrote SQL statements in script to retrieve data from database in order to verify accurate data stored in database as well as back end testing.</w:t>
      </w:r>
    </w:p>
    <w:p w:rsidR="00EB649C" w:rsidRPr="00EB649C" w:rsidRDefault="00EB649C" w:rsidP="00EB649C">
      <w:pPr>
        <w:pStyle w:val="NoSpacing"/>
        <w:numPr>
          <w:ilvl w:val="0"/>
          <w:numId w:val="14"/>
        </w:numPr>
        <w:ind w:left="0"/>
        <w:rPr>
          <w:rFonts w:ascii="Arial Narrow" w:eastAsia="Times New Roman" w:hAnsi="Arial Narrow" w:cs="Times New Roman"/>
          <w:kern w:val="0"/>
          <w:sz w:val="21"/>
          <w:szCs w:val="18"/>
          <w:lang w:eastAsia="en-US" w:bidi="ar-SA"/>
        </w:rPr>
      </w:pPr>
      <w:r w:rsidRPr="00EB649C">
        <w:rPr>
          <w:rFonts w:ascii="Arial Narrow" w:eastAsia="Times New Roman" w:hAnsi="Arial Narrow" w:cs="Times New Roman"/>
          <w:kern w:val="0"/>
          <w:sz w:val="22"/>
          <w:szCs w:val="20"/>
          <w:lang w:eastAsia="en-US" w:bidi="ar-SA"/>
        </w:rPr>
        <w:t>Created Test Approach documentation and Requirement Traceability Matrices to ensure coverage of test requirements and comprehensive regression testing.</w:t>
      </w:r>
    </w:p>
    <w:p w:rsidR="00836AE6" w:rsidRPr="00836AE6" w:rsidRDefault="00836AE6" w:rsidP="00836AE6">
      <w:pPr>
        <w:pStyle w:val="NoSpacing"/>
        <w:numPr>
          <w:ilvl w:val="0"/>
          <w:numId w:val="14"/>
        </w:numPr>
        <w:ind w:left="0"/>
        <w:rPr>
          <w:rFonts w:ascii="Arial Narrow" w:eastAsia="Times New Roman" w:hAnsi="Arial Narrow" w:cs="Times New Roman"/>
          <w:kern w:val="0"/>
          <w:sz w:val="21"/>
          <w:szCs w:val="18"/>
          <w:lang w:eastAsia="en-US" w:bidi="ar-SA"/>
        </w:rPr>
      </w:pPr>
      <w:r w:rsidRPr="00836AE6">
        <w:rPr>
          <w:rFonts w:ascii="Arial Narrow" w:eastAsia="Times New Roman" w:hAnsi="Arial Narrow" w:cs="Times New Roman"/>
          <w:kern w:val="0"/>
          <w:sz w:val="22"/>
          <w:szCs w:val="20"/>
          <w:lang w:eastAsia="en-US" w:bidi="ar-SA"/>
        </w:rPr>
        <w:t>Reported and logged defects through defects tracking tool HP ALM (Quality Center) and interacted with developers on the status of bugs reported on a regular basis</w:t>
      </w:r>
    </w:p>
    <w:p w:rsidR="002A6BE1" w:rsidRPr="00403D61" w:rsidRDefault="002A6BE1" w:rsidP="003126A9">
      <w:pPr>
        <w:pStyle w:val="NoSpacing"/>
        <w:numPr>
          <w:ilvl w:val="0"/>
          <w:numId w:val="14"/>
        </w:numPr>
        <w:ind w:left="0"/>
        <w:rPr>
          <w:rFonts w:ascii="Arial Narrow" w:eastAsia="Times New Roman" w:hAnsi="Arial Narrow" w:cs="Times New Roman"/>
          <w:kern w:val="0"/>
          <w:sz w:val="22"/>
          <w:szCs w:val="20"/>
          <w:lang w:eastAsia="en-US" w:bidi="ar-SA"/>
        </w:rPr>
      </w:pPr>
      <w:r w:rsidRPr="00403D61">
        <w:rPr>
          <w:rFonts w:ascii="Arial Narrow" w:eastAsia="Times New Roman" w:hAnsi="Arial Narrow" w:cs="Times New Roman"/>
          <w:kern w:val="0"/>
          <w:sz w:val="22"/>
          <w:szCs w:val="20"/>
          <w:lang w:eastAsia="en-US" w:bidi="ar-SA"/>
        </w:rPr>
        <w:t xml:space="preserve">Analyze specifications and assist team to create test data, test cases for Functional, Regression, Smoke and System testing.  </w:t>
      </w:r>
    </w:p>
    <w:p w:rsidR="00A4403B" w:rsidRPr="00A4403B" w:rsidRDefault="001C2EA0" w:rsidP="00A4403B">
      <w:pPr>
        <w:pStyle w:val="NoSpacing"/>
        <w:numPr>
          <w:ilvl w:val="0"/>
          <w:numId w:val="14"/>
        </w:numPr>
        <w:ind w:left="0"/>
        <w:rPr>
          <w:rFonts w:ascii="Arial Narrow" w:eastAsia="Times New Roman" w:hAnsi="Arial Narrow" w:cs="Times New Roman"/>
          <w:kern w:val="0"/>
          <w:sz w:val="20"/>
          <w:szCs w:val="20"/>
          <w:lang w:eastAsia="en-US" w:bidi="ar-SA"/>
        </w:rPr>
      </w:pPr>
      <w:r w:rsidRPr="00403D61">
        <w:rPr>
          <w:rFonts w:ascii="Arial Narrow" w:eastAsia="Times New Roman" w:hAnsi="Arial Narrow" w:cs="Times New Roman"/>
          <w:kern w:val="0"/>
          <w:sz w:val="22"/>
          <w:szCs w:val="20"/>
          <w:lang w:eastAsia="en-US" w:bidi="ar-SA"/>
        </w:rPr>
        <w:t>Performed Web services testing and Message testing tasks using SOAP UI tool</w:t>
      </w:r>
      <w:r w:rsidR="00A4403B">
        <w:rPr>
          <w:rFonts w:ascii="Arial Narrow" w:eastAsia="Times New Roman" w:hAnsi="Arial Narrow" w:cs="Times New Roman"/>
          <w:kern w:val="0"/>
          <w:sz w:val="22"/>
          <w:szCs w:val="20"/>
          <w:lang w:eastAsia="en-US" w:bidi="ar-SA"/>
        </w:rPr>
        <w:t>.</w:t>
      </w:r>
    </w:p>
    <w:p w:rsidR="00A4403B" w:rsidRPr="00A4403B" w:rsidRDefault="00A4403B" w:rsidP="00A4403B">
      <w:pPr>
        <w:pStyle w:val="NoSpacing"/>
        <w:numPr>
          <w:ilvl w:val="0"/>
          <w:numId w:val="14"/>
        </w:numPr>
        <w:ind w:left="0"/>
        <w:rPr>
          <w:rFonts w:ascii="Arial Narrow" w:eastAsia="Times New Roman" w:hAnsi="Arial Narrow" w:cs="Times New Roman"/>
          <w:kern w:val="0"/>
          <w:sz w:val="18"/>
          <w:szCs w:val="18"/>
          <w:lang w:eastAsia="en-US" w:bidi="ar-SA"/>
        </w:rPr>
      </w:pPr>
      <w:r w:rsidRPr="00A4403B">
        <w:rPr>
          <w:rFonts w:ascii="Arial Narrow" w:eastAsia="Times New Roman" w:hAnsi="Arial Narrow" w:cs="Times New Roman"/>
          <w:kern w:val="0"/>
          <w:sz w:val="22"/>
          <w:szCs w:val="20"/>
          <w:lang w:eastAsia="en-US" w:bidi="ar-SA"/>
        </w:rPr>
        <w:t>Performed Web services Testing and JSON/XML validation for test case suite using API tools like SOAP and Postman</w:t>
      </w:r>
    </w:p>
    <w:p w:rsidR="009E6FD1" w:rsidRPr="00403D61" w:rsidRDefault="009E6FD1"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Expertise in documenting defects with high level of detail, accuracy and informative recreation steps using HP ALM and JIRA</w:t>
      </w:r>
    </w:p>
    <w:p w:rsidR="00F90EA5" w:rsidRPr="00403D61" w:rsidRDefault="00F90EA5" w:rsidP="003126A9">
      <w:pPr>
        <w:pStyle w:val="NoSpacing"/>
        <w:numPr>
          <w:ilvl w:val="0"/>
          <w:numId w:val="14"/>
        </w:numPr>
        <w:ind w:left="0"/>
        <w:rPr>
          <w:rFonts w:ascii="Arial Narrow" w:hAnsi="Arial Narrow"/>
          <w:sz w:val="22"/>
          <w:szCs w:val="20"/>
        </w:rPr>
      </w:pPr>
      <w:r w:rsidRPr="00403D61">
        <w:rPr>
          <w:rFonts w:ascii="Arial Narrow" w:hAnsi="Arial Narrow"/>
          <w:sz w:val="22"/>
          <w:szCs w:val="20"/>
        </w:rPr>
        <w:t>Write Test</w:t>
      </w:r>
      <w:r w:rsidR="00125190" w:rsidRPr="00403D61">
        <w:rPr>
          <w:rFonts w:ascii="Arial Narrow" w:hAnsi="Arial Narrow"/>
          <w:sz w:val="22"/>
          <w:szCs w:val="20"/>
        </w:rPr>
        <w:t xml:space="preserve"> Cases on APP applications on </w:t>
      </w:r>
      <w:r w:rsidR="0072401C" w:rsidRPr="00403D61">
        <w:rPr>
          <w:rFonts w:ascii="Arial Narrow" w:hAnsi="Arial Narrow"/>
          <w:sz w:val="22"/>
          <w:szCs w:val="20"/>
        </w:rPr>
        <w:t>Linux platformsusing Magic</w:t>
      </w:r>
      <w:r w:rsidRPr="00403D61">
        <w:rPr>
          <w:rFonts w:ascii="Arial Narrow" w:hAnsi="Arial Narrow"/>
          <w:sz w:val="22"/>
          <w:szCs w:val="20"/>
        </w:rPr>
        <w:t xml:space="preserve"> Leap Devices</w:t>
      </w:r>
    </w:p>
    <w:p w:rsidR="00172DE9" w:rsidRPr="00403D61" w:rsidRDefault="00F90EA5" w:rsidP="003126A9">
      <w:pPr>
        <w:pStyle w:val="NoSpacing"/>
        <w:numPr>
          <w:ilvl w:val="0"/>
          <w:numId w:val="14"/>
        </w:numPr>
        <w:ind w:left="0"/>
        <w:rPr>
          <w:rFonts w:ascii="Arial Narrow" w:hAnsi="Arial Narrow"/>
          <w:sz w:val="22"/>
          <w:szCs w:val="20"/>
        </w:rPr>
      </w:pPr>
      <w:r w:rsidRPr="00403D61">
        <w:rPr>
          <w:rFonts w:ascii="Arial Narrow" w:hAnsi="Arial Narrow"/>
          <w:sz w:val="22"/>
          <w:szCs w:val="20"/>
        </w:rPr>
        <w:t xml:space="preserve">Worked on AGILE Environment – Participated in the Project planning session for Estimating of the time and resources for </w:t>
      </w:r>
      <w:r w:rsidRPr="00403D61">
        <w:rPr>
          <w:rFonts w:ascii="Arial Narrow" w:hAnsi="Arial Narrow"/>
          <w:sz w:val="22"/>
          <w:szCs w:val="20"/>
        </w:rPr>
        <w:lastRenderedPageBreak/>
        <w:t>executing the test cases.</w:t>
      </w:r>
    </w:p>
    <w:p w:rsidR="003126A9" w:rsidRPr="00403D61" w:rsidRDefault="00172DE9"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 xml:space="preserve">Good exposure in development and management of detailed project plans to include, resources, tasks, requirements, milestones,and review points and SCRUM iteration model. </w:t>
      </w:r>
    </w:p>
    <w:p w:rsidR="00D328DB" w:rsidRPr="00403D61" w:rsidRDefault="00172DE9" w:rsidP="003126A9">
      <w:pPr>
        <w:pStyle w:val="NoSpacing"/>
        <w:numPr>
          <w:ilvl w:val="0"/>
          <w:numId w:val="14"/>
        </w:numPr>
        <w:ind w:left="0"/>
        <w:rPr>
          <w:rFonts w:ascii="Arial Narrow" w:hAnsi="Arial Narrow"/>
          <w:sz w:val="22"/>
          <w:szCs w:val="20"/>
        </w:rPr>
      </w:pPr>
      <w:r w:rsidRPr="00403D61">
        <w:rPr>
          <w:rFonts w:ascii="Arial Narrow" w:eastAsia="Times New Roman" w:hAnsi="Arial Narrow" w:cs="Times New Roman"/>
          <w:kern w:val="0"/>
          <w:sz w:val="22"/>
          <w:szCs w:val="20"/>
          <w:lang w:eastAsia="en-US" w:bidi="ar-SA"/>
        </w:rPr>
        <w:t>Have strong work ethics, taking ownership of all duties andresponsibilities.</w:t>
      </w:r>
    </w:p>
    <w:p w:rsidR="002A6BE1" w:rsidRPr="002A6BE1" w:rsidRDefault="002A6BE1" w:rsidP="002A6BE1">
      <w:pPr>
        <w:pStyle w:val="BodyText"/>
        <w:spacing w:after="0" w:line="276" w:lineRule="auto"/>
        <w:rPr>
          <w:rFonts w:ascii="Arial Narrow" w:eastAsia="Cambria" w:hAnsi="Arial Narrow" w:cs="Cambria"/>
          <w:color w:val="000000"/>
          <w:sz w:val="22"/>
          <w:szCs w:val="22"/>
        </w:rPr>
      </w:pPr>
    </w:p>
    <w:p w:rsidR="00F90EA5" w:rsidRPr="00587F3D" w:rsidRDefault="00F90EA5" w:rsidP="00587F3D">
      <w:pPr>
        <w:pStyle w:val="BodyText"/>
        <w:spacing w:after="0" w:line="276" w:lineRule="auto"/>
        <w:ind w:left="-360"/>
        <w:rPr>
          <w:rFonts w:ascii="Arial Narrow" w:eastAsia="Cambria" w:hAnsi="Arial Narrow" w:cs="Cambria"/>
          <w:b/>
          <w:bCs/>
          <w:color w:val="000000"/>
          <w:sz w:val="22"/>
          <w:szCs w:val="22"/>
        </w:rPr>
      </w:pPr>
      <w:r w:rsidRPr="00587F3D">
        <w:rPr>
          <w:rFonts w:ascii="Arial Narrow" w:eastAsia="Cambria" w:hAnsi="Arial Narrow" w:cs="Cambria"/>
          <w:b/>
          <w:bCs/>
          <w:color w:val="000000"/>
          <w:sz w:val="22"/>
          <w:szCs w:val="22"/>
        </w:rPr>
        <w:t xml:space="preserve">Active </w:t>
      </w:r>
      <w:r w:rsidR="00587F3D" w:rsidRPr="00587F3D">
        <w:rPr>
          <w:rFonts w:ascii="Arial Narrow" w:eastAsia="Cambria" w:hAnsi="Arial Narrow" w:cs="Cambria"/>
          <w:b/>
          <w:bCs/>
          <w:color w:val="000000"/>
          <w:sz w:val="22"/>
          <w:szCs w:val="22"/>
        </w:rPr>
        <w:t>H</w:t>
      </w:r>
      <w:r w:rsidRPr="00587F3D">
        <w:rPr>
          <w:rFonts w:ascii="Arial Narrow" w:eastAsia="Cambria" w:hAnsi="Arial Narrow" w:cs="Cambria"/>
          <w:b/>
          <w:bCs/>
          <w:color w:val="000000"/>
          <w:sz w:val="22"/>
          <w:szCs w:val="22"/>
        </w:rPr>
        <w:t xml:space="preserve">ealth </w:t>
      </w:r>
      <w:r w:rsidR="00587F3D" w:rsidRPr="00587F3D">
        <w:rPr>
          <w:rFonts w:ascii="Arial Narrow" w:eastAsia="Cambria" w:hAnsi="Arial Narrow" w:cs="Cambria"/>
          <w:b/>
          <w:bCs/>
          <w:color w:val="000000"/>
          <w:sz w:val="22"/>
          <w:szCs w:val="22"/>
        </w:rPr>
        <w:t>M</w:t>
      </w:r>
      <w:r w:rsidRPr="00587F3D">
        <w:rPr>
          <w:rFonts w:ascii="Arial Narrow" w:eastAsia="Cambria" w:hAnsi="Arial Narrow" w:cs="Cambria"/>
          <w:b/>
          <w:bCs/>
          <w:color w:val="000000"/>
          <w:sz w:val="22"/>
          <w:szCs w:val="22"/>
        </w:rPr>
        <w:t xml:space="preserve">anagement                                                               </w:t>
      </w:r>
      <w:r w:rsidR="00D275E8" w:rsidRPr="00587F3D">
        <w:rPr>
          <w:rFonts w:ascii="Arial Narrow" w:eastAsia="Cambria" w:hAnsi="Arial Narrow" w:cs="Cambria"/>
          <w:b/>
          <w:bCs/>
          <w:color w:val="000000"/>
          <w:sz w:val="22"/>
          <w:szCs w:val="22"/>
        </w:rPr>
        <w:tab/>
      </w:r>
      <w:r w:rsidR="00D275E8" w:rsidRPr="00587F3D">
        <w:rPr>
          <w:rFonts w:ascii="Arial Narrow" w:eastAsia="Cambria" w:hAnsi="Arial Narrow" w:cs="Cambria"/>
          <w:b/>
          <w:bCs/>
          <w:color w:val="000000"/>
          <w:sz w:val="22"/>
          <w:szCs w:val="22"/>
        </w:rPr>
        <w:tab/>
      </w:r>
      <w:r w:rsidR="006F1904">
        <w:rPr>
          <w:rFonts w:ascii="Arial Narrow" w:eastAsia="Cambria" w:hAnsi="Arial Narrow" w:cs="Cambria"/>
          <w:b/>
          <w:bCs/>
          <w:color w:val="000000"/>
          <w:sz w:val="22"/>
          <w:szCs w:val="22"/>
        </w:rPr>
        <w:tab/>
      </w:r>
      <w:r w:rsidR="006F1904">
        <w:rPr>
          <w:rFonts w:ascii="Arial Narrow" w:eastAsia="Cambria" w:hAnsi="Arial Narrow" w:cs="Cambria"/>
          <w:b/>
          <w:bCs/>
          <w:color w:val="000000"/>
          <w:sz w:val="22"/>
          <w:szCs w:val="22"/>
        </w:rPr>
        <w:tab/>
      </w:r>
      <w:r w:rsidR="006F1904">
        <w:rPr>
          <w:rFonts w:ascii="Arial Narrow" w:eastAsia="Cambria" w:hAnsi="Arial Narrow" w:cs="Cambria"/>
          <w:b/>
          <w:bCs/>
          <w:color w:val="000000"/>
          <w:sz w:val="22"/>
          <w:szCs w:val="22"/>
        </w:rPr>
        <w:tab/>
      </w:r>
      <w:r w:rsidRPr="00587F3D">
        <w:rPr>
          <w:rFonts w:ascii="Arial Narrow" w:eastAsia="Cambria" w:hAnsi="Arial Narrow" w:cs="Cambria"/>
          <w:b/>
          <w:bCs/>
          <w:color w:val="000000"/>
          <w:sz w:val="22"/>
          <w:szCs w:val="22"/>
        </w:rPr>
        <w:t>Aug 2016 to Aug 2018</w:t>
      </w:r>
    </w:p>
    <w:p w:rsidR="00F90EA5" w:rsidRPr="00587F3D" w:rsidRDefault="00587F3D" w:rsidP="0026572E">
      <w:pPr>
        <w:tabs>
          <w:tab w:val="left" w:pos="360"/>
          <w:tab w:val="left" w:pos="630"/>
          <w:tab w:val="left" w:pos="900"/>
        </w:tabs>
        <w:ind w:hanging="360"/>
        <w:jc w:val="both"/>
        <w:rPr>
          <w:rFonts w:ascii="Arial Narrow" w:eastAsia="Cambria" w:hAnsi="Arial Narrow" w:cs="Cambria"/>
          <w:b/>
          <w:bCs/>
          <w:color w:val="000000"/>
          <w:sz w:val="22"/>
          <w:szCs w:val="22"/>
        </w:rPr>
      </w:pPr>
      <w:r w:rsidRPr="00587F3D">
        <w:rPr>
          <w:rFonts w:ascii="Arial Narrow" w:eastAsia="Cambria" w:hAnsi="Arial Narrow" w:cs="Cambria"/>
          <w:b/>
          <w:bCs/>
          <w:color w:val="000000"/>
          <w:sz w:val="22"/>
          <w:szCs w:val="22"/>
        </w:rPr>
        <w:t>New York City</w:t>
      </w:r>
      <w:r w:rsidR="00F90EA5" w:rsidRPr="00587F3D">
        <w:rPr>
          <w:rFonts w:ascii="Arial Narrow" w:eastAsia="Cambria" w:hAnsi="Arial Narrow" w:cs="Cambria"/>
          <w:b/>
          <w:bCs/>
          <w:color w:val="000000"/>
          <w:sz w:val="22"/>
          <w:szCs w:val="22"/>
        </w:rPr>
        <w:t>, NY</w:t>
      </w:r>
    </w:p>
    <w:p w:rsidR="00F90EA5" w:rsidRPr="00587F3D" w:rsidRDefault="00587F3D" w:rsidP="0026572E">
      <w:pPr>
        <w:tabs>
          <w:tab w:val="left" w:pos="360"/>
          <w:tab w:val="left" w:pos="630"/>
          <w:tab w:val="left" w:pos="900"/>
        </w:tabs>
        <w:spacing w:line="100" w:lineRule="atLeast"/>
        <w:ind w:hanging="360"/>
        <w:jc w:val="both"/>
        <w:rPr>
          <w:rFonts w:ascii="Arial Narrow" w:eastAsia="Cambria" w:hAnsi="Arial Narrow" w:cs="Cambria"/>
          <w:b/>
          <w:bCs/>
          <w:sz w:val="22"/>
          <w:szCs w:val="22"/>
        </w:rPr>
      </w:pPr>
      <w:r w:rsidRPr="00587F3D">
        <w:rPr>
          <w:rFonts w:ascii="Arial Narrow" w:eastAsia="Cambria" w:hAnsi="Arial Narrow" w:cs="Cambria"/>
          <w:b/>
          <w:bCs/>
          <w:color w:val="000000"/>
          <w:sz w:val="22"/>
          <w:szCs w:val="22"/>
        </w:rPr>
        <w:t xml:space="preserve">Sr. </w:t>
      </w:r>
      <w:r w:rsidR="00F90EA5" w:rsidRPr="00587F3D">
        <w:rPr>
          <w:rFonts w:ascii="Arial Narrow" w:eastAsia="Cambria" w:hAnsi="Arial Narrow" w:cs="Cambria"/>
          <w:b/>
          <w:bCs/>
          <w:color w:val="000000"/>
          <w:sz w:val="22"/>
          <w:szCs w:val="22"/>
        </w:rPr>
        <w:t>QA analyst</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spacing w:line="100" w:lineRule="atLeast"/>
        <w:ind w:hanging="360"/>
        <w:rPr>
          <w:rFonts w:ascii="Arial Narrow" w:eastAsia="Cambria" w:hAnsi="Arial Narrow" w:cs="Cambria"/>
          <w:sz w:val="22"/>
          <w:szCs w:val="22"/>
        </w:rPr>
      </w:pPr>
      <w:r w:rsidRPr="005B25B1">
        <w:rPr>
          <w:rFonts w:ascii="Arial Narrow" w:eastAsia="Cambria" w:hAnsi="Arial Narrow" w:cs="Cambria"/>
          <w:sz w:val="22"/>
          <w:szCs w:val="22"/>
        </w:rPr>
        <w:t>Responsibilities:</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numPr>
          <w:ilvl w:val="0"/>
          <w:numId w:val="3"/>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color w:val="000000"/>
          <w:sz w:val="22"/>
          <w:szCs w:val="22"/>
        </w:rPr>
        <w:t>Worked on</w:t>
      </w:r>
      <w:r w:rsidRPr="005B25B1">
        <w:rPr>
          <w:rFonts w:ascii="Arial Narrow" w:eastAsia="Cambria" w:hAnsi="Arial Narrow" w:cs="Cambria"/>
          <w:sz w:val="22"/>
          <w:szCs w:val="22"/>
        </w:rPr>
        <w:t xml:space="preserve"> AGILE Environment – Participated in the Project planning session for Estimating of the time and resources for executing the test cases.</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Tested the application under Scrum (Agile) Methodology</w:t>
      </w:r>
    </w:p>
    <w:p w:rsidR="00F90EA5" w:rsidRPr="005B25B1" w:rsidRDefault="00F90EA5" w:rsidP="0026572E">
      <w:pPr>
        <w:numPr>
          <w:ilvl w:val="0"/>
          <w:numId w:val="3"/>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Create QA sizing estimated based on the changes to the web services for the scope defined in a particular release cycle</w:t>
      </w:r>
    </w:p>
    <w:p w:rsidR="00F90EA5" w:rsidRPr="005B25B1" w:rsidRDefault="00F90EA5" w:rsidP="0026572E">
      <w:pPr>
        <w:numPr>
          <w:ilvl w:val="0"/>
          <w:numId w:val="3"/>
        </w:numPr>
        <w:spacing w:line="276" w:lineRule="auto"/>
        <w:ind w:left="0"/>
        <w:jc w:val="both"/>
        <w:rPr>
          <w:rFonts w:ascii="Arial Narrow" w:eastAsia="Cambria" w:hAnsi="Arial Narrow" w:cs="Cambria"/>
          <w:color w:val="000000"/>
          <w:sz w:val="22"/>
          <w:szCs w:val="22"/>
        </w:rPr>
      </w:pPr>
      <w:r w:rsidRPr="005B25B1">
        <w:rPr>
          <w:rFonts w:ascii="Arial Narrow" w:eastAsia="Cambria" w:hAnsi="Arial Narrow" w:cs="Cambria"/>
          <w:sz w:val="22"/>
          <w:szCs w:val="22"/>
        </w:rPr>
        <w:t>Used JUnit to run Cucumber feature and scenarios and generating report daily basis.</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color w:val="000000"/>
          <w:sz w:val="22"/>
          <w:szCs w:val="22"/>
        </w:rPr>
        <w:t>Used Quality Center for Test Planning, Test Case writing, Test Execution and Requirement Mapping with Test Cases.</w:t>
      </w:r>
      <w:r w:rsidRPr="005B25B1">
        <w:rPr>
          <w:rFonts w:ascii="Arial Narrow" w:eastAsia="Cambria" w:hAnsi="Arial Narrow" w:cs="Cambria"/>
          <w:sz w:val="22"/>
          <w:szCs w:val="22"/>
        </w:rPr>
        <w:t xml:space="preserve"> Used Java to extract weekly information from XML files</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Responsible for various testing activities including the Build Acceptance/Smoke, Functional, Negative, Regression testing, Stag</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Developed test cases to meet functional requirements. </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 Automated testing SOA with RESTful/SOAP Web Services using SOAP </w:t>
      </w:r>
      <w:r w:rsidR="000A6237" w:rsidRPr="005B25B1">
        <w:rPr>
          <w:rFonts w:ascii="Arial Narrow" w:eastAsia="Cambria" w:hAnsi="Arial Narrow" w:cs="Cambria"/>
          <w:sz w:val="22"/>
          <w:szCs w:val="22"/>
        </w:rPr>
        <w:t>UI.</w:t>
      </w:r>
      <w:r w:rsidRPr="005B25B1">
        <w:rPr>
          <w:rFonts w:ascii="Arial Narrow" w:eastAsia="Cambria" w:hAnsi="Arial Narrow" w:cs="Cambria"/>
          <w:sz w:val="22"/>
          <w:szCs w:val="22"/>
        </w:rPr>
        <w:t> </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Design test cases based on the use-cases and the complex business logic defined for each web-service or a message.</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Worked on opera browser for testing </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Developing, writing, reviewing Cucumber Gherkins, Feature files, step definitions for smoke testing in Eclipse.</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Used Cucumber for </w:t>
      </w:r>
      <w:r w:rsidR="000A6237" w:rsidRPr="005B25B1">
        <w:rPr>
          <w:rFonts w:ascii="Arial Narrow" w:eastAsia="Cambria" w:hAnsi="Arial Narrow" w:cs="Cambria"/>
          <w:sz w:val="22"/>
          <w:szCs w:val="22"/>
        </w:rPr>
        <w:t>browser-based</w:t>
      </w:r>
      <w:r w:rsidRPr="005B25B1">
        <w:rPr>
          <w:rFonts w:ascii="Arial Narrow" w:eastAsia="Cambria" w:hAnsi="Arial Narrow" w:cs="Cambria"/>
          <w:sz w:val="22"/>
          <w:szCs w:val="22"/>
        </w:rPr>
        <w:t xml:space="preserve"> testing with scenarios and situations. Implemented BDD framework using Cucumber. </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Experience with REST API to build front end to Big Data store</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Extensively used Selenium (XPath and CSS locators) to test the web application. </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Regression testing was performed after each build release of the application and updated the Scripts by executing the Regression suites built using Selenium and approve for regression suit. </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Developed automation test cases using TestNG framework and Selenium </w:t>
      </w:r>
      <w:r w:rsidR="000A6237" w:rsidRPr="005B25B1">
        <w:rPr>
          <w:rFonts w:ascii="Arial Narrow" w:eastAsia="Cambria" w:hAnsi="Arial Narrow" w:cs="Cambria"/>
          <w:sz w:val="22"/>
          <w:szCs w:val="22"/>
        </w:rPr>
        <w:t>web driver</w:t>
      </w:r>
      <w:r w:rsidRPr="005B25B1">
        <w:rPr>
          <w:rFonts w:ascii="Arial Narrow" w:eastAsia="Cambria" w:hAnsi="Arial Narrow" w:cs="Cambria"/>
          <w:sz w:val="22"/>
          <w:szCs w:val="22"/>
        </w:rPr>
        <w:t>.</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Responsible for Setting up Web Services project using WSDL in SOAPUI and provided setup help to other team members</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Used Selenium </w:t>
      </w:r>
      <w:r w:rsidR="000A6237" w:rsidRPr="005B25B1">
        <w:rPr>
          <w:rFonts w:ascii="Arial Narrow" w:eastAsia="Cambria" w:hAnsi="Arial Narrow" w:cs="Cambria"/>
          <w:sz w:val="22"/>
          <w:szCs w:val="22"/>
        </w:rPr>
        <w:t>web driver</w:t>
      </w:r>
      <w:r w:rsidRPr="005B25B1">
        <w:rPr>
          <w:rFonts w:ascii="Arial Narrow" w:eastAsia="Cambria" w:hAnsi="Arial Narrow" w:cs="Cambria"/>
          <w:sz w:val="22"/>
          <w:szCs w:val="22"/>
        </w:rPr>
        <w:t xml:space="preserve"> and TestNG to run the parallel testing.</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 xml:space="preserve"> Create the test data and request for the test data dependent with the other applications to be used in the testing activities for the current release.</w:t>
      </w:r>
    </w:p>
    <w:p w:rsidR="00F90EA5" w:rsidRPr="005B25B1" w:rsidRDefault="00F90EA5" w:rsidP="000A6237">
      <w:pPr>
        <w:numPr>
          <w:ilvl w:val="0"/>
          <w:numId w:val="3"/>
        </w:numPr>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Good understanding of different Annotations used while working with TestNG Framework.</w:t>
      </w:r>
      <w:r w:rsidRPr="005B25B1">
        <w:rPr>
          <w:rFonts w:ascii="Arial Narrow" w:eastAsia="Cambria" w:hAnsi="Arial Narrow" w:cs="Cambria"/>
          <w:sz w:val="22"/>
          <w:szCs w:val="22"/>
        </w:rPr>
        <w:br/>
        <w:t>Planned and executed Backend testing using numerous SQL Queries to verify the dataflow from the database</w:t>
      </w:r>
    </w:p>
    <w:p w:rsidR="00F90EA5" w:rsidRPr="005B25B1" w:rsidRDefault="00F90EA5" w:rsidP="0026572E">
      <w:pPr>
        <w:numPr>
          <w:ilvl w:val="0"/>
          <w:numId w:val="3"/>
        </w:numPr>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Extensive success in the creation and presentation of analytical reviews and resulting recommendations using MS Access and oracle databases.</w:t>
      </w:r>
    </w:p>
    <w:p w:rsidR="00F90EA5" w:rsidRPr="005B25B1" w:rsidRDefault="00F90EA5" w:rsidP="0026572E">
      <w:pPr>
        <w:numPr>
          <w:ilvl w:val="0"/>
          <w:numId w:val="3"/>
        </w:numPr>
        <w:spacing w:line="276" w:lineRule="auto"/>
        <w:ind w:left="0"/>
        <w:jc w:val="both"/>
        <w:rPr>
          <w:rFonts w:ascii="Arial Narrow" w:eastAsia="Cambria" w:hAnsi="Arial Narrow" w:cs="Cambria"/>
          <w:color w:val="000000"/>
          <w:sz w:val="22"/>
          <w:szCs w:val="22"/>
        </w:rPr>
      </w:pPr>
      <w:r w:rsidRPr="005B25B1">
        <w:rPr>
          <w:rFonts w:ascii="Arial Narrow" w:eastAsia="Cambria" w:hAnsi="Arial Narrow" w:cs="Cambria"/>
          <w:sz w:val="22"/>
          <w:szCs w:val="22"/>
        </w:rPr>
        <w:t>Log defects using Clear Quest application and communicate the defect status updates to the responsible analysis and implementation teams.</w:t>
      </w:r>
    </w:p>
    <w:p w:rsidR="00F90EA5" w:rsidRPr="005B25B1" w:rsidRDefault="00F90EA5" w:rsidP="0026572E">
      <w:pPr>
        <w:numPr>
          <w:ilvl w:val="0"/>
          <w:numId w:val="3"/>
        </w:numPr>
        <w:spacing w:line="276" w:lineRule="auto"/>
        <w:ind w:left="0"/>
        <w:jc w:val="both"/>
        <w:rPr>
          <w:rFonts w:ascii="Arial Narrow" w:eastAsia="Cambria" w:hAnsi="Arial Narrow" w:cs="Cambria"/>
          <w:color w:val="000000"/>
          <w:sz w:val="22"/>
          <w:szCs w:val="22"/>
        </w:rPr>
      </w:pPr>
      <w:r w:rsidRPr="005B25B1">
        <w:rPr>
          <w:rFonts w:ascii="Arial Narrow" w:eastAsia="Cambria" w:hAnsi="Arial Narrow" w:cs="Cambria"/>
          <w:color w:val="000000"/>
          <w:sz w:val="22"/>
          <w:szCs w:val="22"/>
        </w:rPr>
        <w:t>Created and executed SOAP UI Scripts for the Web Services testing.</w:t>
      </w:r>
    </w:p>
    <w:p w:rsidR="00F90EA5" w:rsidRPr="005B25B1" w:rsidRDefault="00F90EA5" w:rsidP="0026572E">
      <w:pPr>
        <w:numPr>
          <w:ilvl w:val="0"/>
          <w:numId w:val="3"/>
        </w:numPr>
        <w:spacing w:line="276" w:lineRule="auto"/>
        <w:ind w:left="0"/>
        <w:jc w:val="both"/>
        <w:rPr>
          <w:rFonts w:ascii="Arial Narrow" w:eastAsia="Cambria" w:hAnsi="Arial Narrow" w:cs="Cambria"/>
          <w:color w:val="000000"/>
          <w:sz w:val="22"/>
          <w:szCs w:val="22"/>
        </w:rPr>
      </w:pPr>
      <w:r w:rsidRPr="005B25B1">
        <w:rPr>
          <w:rFonts w:ascii="Arial Narrow" w:eastAsia="Cambria" w:hAnsi="Arial Narrow" w:cs="Cambria"/>
          <w:color w:val="000000"/>
          <w:sz w:val="22"/>
          <w:szCs w:val="22"/>
        </w:rPr>
        <w:t>REST API calls to fetch and create test data and to interact with Sauce Labs' API.</w:t>
      </w:r>
    </w:p>
    <w:p w:rsidR="00F90EA5" w:rsidRPr="005B25B1" w:rsidRDefault="00F90EA5" w:rsidP="0026572E">
      <w:pPr>
        <w:numPr>
          <w:ilvl w:val="0"/>
          <w:numId w:val="3"/>
        </w:numPr>
        <w:spacing w:line="276" w:lineRule="auto"/>
        <w:ind w:left="0"/>
        <w:jc w:val="both"/>
        <w:rPr>
          <w:rFonts w:ascii="Arial Narrow" w:eastAsia="Cambria" w:hAnsi="Arial Narrow" w:cs="Open Sans"/>
          <w:color w:val="000000"/>
          <w:sz w:val="22"/>
          <w:szCs w:val="22"/>
        </w:rPr>
      </w:pPr>
      <w:r w:rsidRPr="005B25B1">
        <w:rPr>
          <w:rFonts w:ascii="Arial Narrow" w:eastAsia="Cambria" w:hAnsi="Arial Narrow" w:cs="Cambria"/>
          <w:color w:val="000000"/>
          <w:sz w:val="22"/>
          <w:szCs w:val="22"/>
        </w:rPr>
        <w:t>Utilized Tomcat and Apache servers for cloud server management.</w:t>
      </w:r>
    </w:p>
    <w:p w:rsidR="00F90EA5" w:rsidRPr="005B25B1" w:rsidRDefault="00F90EA5" w:rsidP="0026572E">
      <w:pPr>
        <w:pStyle w:val="BodyText"/>
        <w:numPr>
          <w:ilvl w:val="0"/>
          <w:numId w:val="3"/>
        </w:numPr>
        <w:spacing w:after="0" w:line="276" w:lineRule="auto"/>
        <w:ind w:left="0"/>
        <w:rPr>
          <w:rFonts w:ascii="Arial Narrow" w:eastAsia="Cambria" w:hAnsi="Arial Narrow" w:cs="Open Sans"/>
          <w:color w:val="000000"/>
          <w:sz w:val="22"/>
          <w:szCs w:val="22"/>
        </w:rPr>
      </w:pPr>
      <w:r w:rsidRPr="005B25B1">
        <w:rPr>
          <w:rFonts w:ascii="Arial Narrow" w:eastAsia="Cambria" w:hAnsi="Arial Narrow" w:cs="Open Sans"/>
          <w:color w:val="000000"/>
          <w:sz w:val="22"/>
          <w:szCs w:val="22"/>
        </w:rPr>
        <w:t>Implementedtest automa</w:t>
      </w:r>
      <w:r w:rsidR="003531FD" w:rsidRPr="005B25B1">
        <w:rPr>
          <w:rFonts w:ascii="Arial Narrow" w:eastAsia="Cambria" w:hAnsi="Arial Narrow" w:cs="Open Sans"/>
          <w:color w:val="000000"/>
          <w:sz w:val="22"/>
          <w:szCs w:val="22"/>
        </w:rPr>
        <w:t xml:space="preserve">tion scripts for mobile testing using </w:t>
      </w:r>
      <w:r w:rsidR="000A6237" w:rsidRPr="005B25B1">
        <w:rPr>
          <w:rFonts w:ascii="Arial Narrow" w:eastAsia="Cambria" w:hAnsi="Arial Narrow" w:cs="Open Sans"/>
          <w:color w:val="000000"/>
          <w:sz w:val="22"/>
          <w:szCs w:val="22"/>
        </w:rPr>
        <w:t>Appium forAndroid</w:t>
      </w:r>
      <w:r w:rsidR="003531FD" w:rsidRPr="005B25B1">
        <w:rPr>
          <w:rFonts w:ascii="Arial Narrow" w:eastAsia="Cambria" w:hAnsi="Arial Narrow" w:cs="Open Sans"/>
          <w:color w:val="000000"/>
          <w:sz w:val="22"/>
          <w:szCs w:val="22"/>
        </w:rPr>
        <w:t xml:space="preserve"> and iOS applications. </w:t>
      </w:r>
    </w:p>
    <w:p w:rsidR="00F90EA5" w:rsidRPr="005B25B1" w:rsidRDefault="00F90EA5" w:rsidP="0026572E">
      <w:pPr>
        <w:pStyle w:val="BodyText"/>
        <w:numPr>
          <w:ilvl w:val="0"/>
          <w:numId w:val="3"/>
        </w:numPr>
        <w:spacing w:after="0" w:line="276" w:lineRule="auto"/>
        <w:ind w:left="0"/>
        <w:jc w:val="both"/>
        <w:rPr>
          <w:rFonts w:ascii="Arial Narrow" w:eastAsia="Cambria" w:hAnsi="Arial Narrow" w:cs="Open Sans"/>
          <w:color w:val="000000"/>
          <w:sz w:val="22"/>
          <w:szCs w:val="22"/>
        </w:rPr>
      </w:pPr>
      <w:r w:rsidRPr="005B25B1">
        <w:rPr>
          <w:rFonts w:ascii="Arial Narrow" w:eastAsia="Cambria" w:hAnsi="Arial Narrow" w:cs="Open Sans"/>
          <w:color w:val="000000"/>
          <w:sz w:val="22"/>
          <w:szCs w:val="22"/>
        </w:rPr>
        <w:t>Developed automation scripts for Mobile Native applications on </w:t>
      </w:r>
      <w:r w:rsidRPr="005B25B1">
        <w:rPr>
          <w:rStyle w:val="Strong"/>
          <w:rFonts w:ascii="Arial Narrow" w:eastAsia="Cambria" w:hAnsi="Arial Narrow" w:cs="Open Sans"/>
          <w:b w:val="0"/>
          <w:bCs w:val="0"/>
          <w:color w:val="000000"/>
          <w:sz w:val="22"/>
          <w:szCs w:val="22"/>
        </w:rPr>
        <w:t>iOS </w:t>
      </w:r>
      <w:r w:rsidRPr="005B25B1">
        <w:rPr>
          <w:rFonts w:ascii="Arial Narrow" w:eastAsia="Cambria" w:hAnsi="Arial Narrow" w:cs="Open Sans"/>
          <w:color w:val="000000"/>
          <w:sz w:val="22"/>
          <w:szCs w:val="22"/>
        </w:rPr>
        <w:t>and </w:t>
      </w:r>
      <w:r w:rsidRPr="005B25B1">
        <w:rPr>
          <w:rStyle w:val="Strong"/>
          <w:rFonts w:ascii="Arial Narrow" w:eastAsia="Cambria" w:hAnsi="Arial Narrow" w:cs="Open Sans"/>
          <w:b w:val="0"/>
          <w:bCs w:val="0"/>
          <w:color w:val="000000"/>
          <w:sz w:val="22"/>
          <w:szCs w:val="22"/>
        </w:rPr>
        <w:t>Android </w:t>
      </w:r>
      <w:r w:rsidRPr="005B25B1">
        <w:rPr>
          <w:rFonts w:ascii="Arial Narrow" w:eastAsia="Cambria" w:hAnsi="Arial Narrow" w:cs="Open Sans"/>
          <w:color w:val="000000"/>
          <w:sz w:val="22"/>
          <w:szCs w:val="22"/>
        </w:rPr>
        <w:t>platforms using </w:t>
      </w:r>
      <w:r w:rsidRPr="005B25B1">
        <w:rPr>
          <w:rStyle w:val="Strong"/>
          <w:rFonts w:ascii="Arial Narrow" w:eastAsia="Cambria" w:hAnsi="Arial Narrow" w:cs="Open Sans"/>
          <w:b w:val="0"/>
          <w:bCs w:val="0"/>
          <w:color w:val="000000"/>
          <w:sz w:val="22"/>
          <w:szCs w:val="22"/>
        </w:rPr>
        <w:t>Appium </w:t>
      </w:r>
      <w:r w:rsidRPr="005B25B1">
        <w:rPr>
          <w:rFonts w:ascii="Arial Narrow" w:eastAsia="Cambria" w:hAnsi="Arial Narrow" w:cs="Open Sans"/>
          <w:color w:val="000000"/>
          <w:sz w:val="22"/>
          <w:szCs w:val="22"/>
        </w:rPr>
        <w:t>and </w:t>
      </w:r>
      <w:r w:rsidRPr="005B25B1">
        <w:rPr>
          <w:rStyle w:val="Strong"/>
          <w:rFonts w:ascii="Arial Narrow" w:eastAsia="Cambria" w:hAnsi="Arial Narrow" w:cs="Open Sans"/>
          <w:b w:val="0"/>
          <w:bCs w:val="0"/>
          <w:color w:val="000000"/>
          <w:sz w:val="22"/>
          <w:szCs w:val="22"/>
        </w:rPr>
        <w:t>Java</w:t>
      </w:r>
      <w:r w:rsidRPr="005B25B1">
        <w:rPr>
          <w:rFonts w:ascii="Arial Narrow" w:eastAsia="Cambria" w:hAnsi="Arial Narrow" w:cs="Open Sans"/>
          <w:color w:val="000000"/>
          <w:sz w:val="22"/>
          <w:szCs w:val="22"/>
        </w:rPr>
        <w:t>.</w:t>
      </w:r>
    </w:p>
    <w:p w:rsidR="008C5F3C" w:rsidRPr="008C5F3C" w:rsidRDefault="00F90EA5" w:rsidP="008C5F3C">
      <w:pPr>
        <w:pStyle w:val="BodyText"/>
        <w:numPr>
          <w:ilvl w:val="0"/>
          <w:numId w:val="3"/>
        </w:numPr>
        <w:spacing w:after="0" w:line="276" w:lineRule="auto"/>
        <w:ind w:left="0"/>
        <w:jc w:val="both"/>
        <w:rPr>
          <w:rFonts w:ascii="Arial Narrow" w:eastAsia="Cambria" w:hAnsi="Arial Narrow" w:cs="Cambria"/>
          <w:sz w:val="22"/>
          <w:szCs w:val="22"/>
        </w:rPr>
      </w:pPr>
      <w:r w:rsidRPr="005B25B1">
        <w:rPr>
          <w:rFonts w:ascii="Arial Narrow" w:eastAsia="Cambria" w:hAnsi="Arial Narrow" w:cs="Open Sans"/>
          <w:color w:val="000000"/>
          <w:sz w:val="22"/>
          <w:szCs w:val="22"/>
        </w:rPr>
        <w:lastRenderedPageBreak/>
        <w:t>Performed tests on </w:t>
      </w:r>
      <w:r w:rsidRPr="005B25B1">
        <w:rPr>
          <w:rStyle w:val="Strong"/>
          <w:rFonts w:ascii="Arial Narrow" w:eastAsia="Cambria" w:hAnsi="Arial Narrow" w:cs="Open Sans"/>
          <w:b w:val="0"/>
          <w:bCs w:val="0"/>
          <w:color w:val="000000"/>
          <w:sz w:val="22"/>
          <w:szCs w:val="22"/>
        </w:rPr>
        <w:t>emulators </w:t>
      </w:r>
      <w:r w:rsidRPr="005B25B1">
        <w:rPr>
          <w:rFonts w:ascii="Arial Narrow" w:eastAsia="Cambria" w:hAnsi="Arial Narrow" w:cs="Open Sans"/>
          <w:color w:val="000000"/>
          <w:sz w:val="22"/>
          <w:szCs w:val="22"/>
        </w:rPr>
        <w:t>and </w:t>
      </w:r>
      <w:r w:rsidRPr="005B25B1">
        <w:rPr>
          <w:rStyle w:val="Strong"/>
          <w:rFonts w:ascii="Arial Narrow" w:eastAsia="Cambria" w:hAnsi="Arial Narrow" w:cs="Open Sans"/>
          <w:b w:val="0"/>
          <w:bCs w:val="0"/>
          <w:color w:val="000000"/>
          <w:sz w:val="22"/>
          <w:szCs w:val="22"/>
        </w:rPr>
        <w:t>simulators</w:t>
      </w:r>
      <w:r w:rsidR="008C5F3C">
        <w:rPr>
          <w:rFonts w:ascii="Arial Narrow" w:eastAsia="Cambria" w:hAnsi="Arial Narrow" w:cs="Open Sans"/>
          <w:color w:val="000000"/>
          <w:sz w:val="22"/>
          <w:szCs w:val="22"/>
        </w:rPr>
        <w:t>.</w:t>
      </w:r>
    </w:p>
    <w:p w:rsidR="00BA3F9A" w:rsidRPr="00BA3F9A" w:rsidRDefault="008C5F3C" w:rsidP="00BA3F9A">
      <w:pPr>
        <w:pStyle w:val="BodyText"/>
        <w:numPr>
          <w:ilvl w:val="0"/>
          <w:numId w:val="3"/>
        </w:numPr>
        <w:spacing w:after="0" w:line="276" w:lineRule="auto"/>
        <w:ind w:left="0"/>
        <w:jc w:val="both"/>
        <w:rPr>
          <w:rFonts w:ascii="Arial Narrow" w:eastAsia="Cambria" w:hAnsi="Arial Narrow" w:cs="Cambria"/>
          <w:sz w:val="22"/>
          <w:szCs w:val="22"/>
        </w:rPr>
      </w:pPr>
      <w:r w:rsidRPr="008C5F3C">
        <w:rPr>
          <w:rFonts w:ascii="Arial Narrow" w:eastAsia="Times New Roman" w:hAnsi="Arial Narrow" w:cs="Times New Roman"/>
          <w:kern w:val="0"/>
          <w:lang w:eastAsia="en-US" w:bidi="ar-SA"/>
        </w:rPr>
        <w:t>Identify the Scope of the testing required for a particular release based on the Requirement Documents</w:t>
      </w:r>
      <w:r>
        <w:rPr>
          <w:rFonts w:ascii="Arial Narrow" w:eastAsia="Times New Roman" w:hAnsi="Arial Narrow" w:cs="Times New Roman"/>
          <w:kern w:val="0"/>
          <w:lang w:eastAsia="en-US" w:bidi="ar-SA"/>
        </w:rPr>
        <w:t>.</w:t>
      </w:r>
    </w:p>
    <w:p w:rsidR="008C5F3C" w:rsidRPr="00403D61" w:rsidRDefault="00BA3F9A" w:rsidP="00403D61">
      <w:pPr>
        <w:pStyle w:val="BodyText"/>
        <w:numPr>
          <w:ilvl w:val="0"/>
          <w:numId w:val="3"/>
        </w:numPr>
        <w:spacing w:after="0" w:line="276" w:lineRule="auto"/>
        <w:ind w:left="0"/>
        <w:jc w:val="both"/>
        <w:rPr>
          <w:rFonts w:ascii="Arial Narrow" w:eastAsia="Cambria" w:hAnsi="Arial Narrow" w:cs="Cambria"/>
          <w:sz w:val="21"/>
          <w:szCs w:val="21"/>
        </w:rPr>
      </w:pPr>
      <w:r w:rsidRPr="00BA3F9A">
        <w:rPr>
          <w:rFonts w:ascii="Arial Narrow" w:eastAsia="Times New Roman" w:hAnsi="Arial Narrow" w:cs="Times New Roman"/>
          <w:kern w:val="0"/>
          <w:sz w:val="22"/>
          <w:szCs w:val="22"/>
          <w:lang w:eastAsia="en-US" w:bidi="ar-SA"/>
        </w:rPr>
        <w:t>Coordinate with developers, project managers and system analysts to resolve various issues related to bug fixing, re-analyzing certain functionalities and providing creative feedbacks</w:t>
      </w:r>
      <w:r w:rsidR="00403D61">
        <w:rPr>
          <w:rFonts w:ascii="Arial Narrow" w:eastAsia="Cambria" w:hAnsi="Arial Narrow" w:cs="Cambria"/>
          <w:sz w:val="21"/>
          <w:szCs w:val="21"/>
        </w:rPr>
        <w:t>.</w:t>
      </w:r>
    </w:p>
    <w:p w:rsidR="00F90EA5" w:rsidRPr="005B25B1" w:rsidRDefault="00F90EA5" w:rsidP="0026572E">
      <w:pPr>
        <w:ind w:hanging="360"/>
        <w:rPr>
          <w:rFonts w:ascii="Arial Narrow" w:eastAsia="Cambria" w:hAnsi="Arial Narrow" w:cs="Cambria"/>
          <w:sz w:val="22"/>
          <w:szCs w:val="22"/>
        </w:rPr>
      </w:pPr>
    </w:p>
    <w:p w:rsidR="00F90EA5" w:rsidRPr="005B25B1" w:rsidRDefault="00F90EA5" w:rsidP="008D252B">
      <w:pPr>
        <w:ind w:hanging="360"/>
        <w:rPr>
          <w:rFonts w:ascii="Arial Narrow" w:eastAsia="Cambria" w:hAnsi="Arial Narrow" w:cs="Cambria"/>
          <w:sz w:val="22"/>
          <w:szCs w:val="22"/>
        </w:rPr>
      </w:pPr>
      <w:r w:rsidRPr="008D252B">
        <w:rPr>
          <w:rFonts w:ascii="Arial Narrow" w:eastAsia="Cambria" w:hAnsi="Arial Narrow" w:cs="Cambria"/>
          <w:b/>
          <w:bCs/>
          <w:sz w:val="22"/>
          <w:szCs w:val="22"/>
        </w:rPr>
        <w:t>Environment:</w:t>
      </w:r>
      <w:r w:rsidRPr="005B25B1">
        <w:rPr>
          <w:rFonts w:ascii="Arial Narrow" w:eastAsia="Cambria" w:hAnsi="Arial Narrow" w:cs="Cambria"/>
          <w:sz w:val="22"/>
          <w:szCs w:val="22"/>
        </w:rPr>
        <w:t xml:space="preserve"> ALM, Agile, Clear Quest, MSSQL Server, Selenium </w:t>
      </w:r>
      <w:r w:rsidR="008D252B" w:rsidRPr="005B25B1">
        <w:rPr>
          <w:rFonts w:ascii="Arial Narrow" w:eastAsia="Cambria" w:hAnsi="Arial Narrow" w:cs="Cambria"/>
          <w:sz w:val="22"/>
          <w:szCs w:val="22"/>
        </w:rPr>
        <w:t>Web driver</w:t>
      </w:r>
      <w:r w:rsidRPr="005B25B1">
        <w:rPr>
          <w:rFonts w:ascii="Arial Narrow" w:eastAsia="Cambria" w:hAnsi="Arial Narrow" w:cs="Cambria"/>
          <w:sz w:val="22"/>
          <w:szCs w:val="22"/>
        </w:rPr>
        <w:t>, TestNG, XML Spy,Appium and Clear Quest, Apache Tomcat applications, JAVA, Soap and REST API Web Services</w:t>
      </w:r>
      <w:r w:rsidRPr="005B25B1">
        <w:rPr>
          <w:rFonts w:ascii="Arial Narrow" w:eastAsia="Cambria" w:hAnsi="Arial Narrow" w:cs="Cambria"/>
          <w:color w:val="000000"/>
          <w:sz w:val="22"/>
          <w:szCs w:val="22"/>
        </w:rPr>
        <w:t xml:space="preserve">, Mobile, </w:t>
      </w:r>
      <w:r w:rsidRPr="005B25B1">
        <w:rPr>
          <w:rFonts w:ascii="Arial Narrow" w:eastAsia="Cambria" w:hAnsi="Arial Narrow" w:cs="Cambria"/>
          <w:sz w:val="22"/>
          <w:szCs w:val="22"/>
        </w:rPr>
        <w:t>MAVEN, Rally, ALM Quality Center, TestNG, Jenkins, Junit, CUCUMBER.</w:t>
      </w:r>
    </w:p>
    <w:p w:rsidR="00F90EA5" w:rsidRPr="005B25B1" w:rsidRDefault="00F90EA5" w:rsidP="0026572E">
      <w:pPr>
        <w:ind w:hanging="360"/>
        <w:rPr>
          <w:rFonts w:ascii="Arial Narrow" w:eastAsia="Cambria" w:hAnsi="Arial Narrow" w:cs="Cambria"/>
          <w:sz w:val="22"/>
          <w:szCs w:val="22"/>
        </w:rPr>
      </w:pPr>
    </w:p>
    <w:p w:rsidR="00F90EA5" w:rsidRPr="008D252B" w:rsidRDefault="00F90EA5" w:rsidP="0026572E">
      <w:pPr>
        <w:spacing w:line="100" w:lineRule="atLeast"/>
        <w:ind w:hanging="360"/>
        <w:rPr>
          <w:rFonts w:ascii="Arial Narrow" w:eastAsia="Cambria" w:hAnsi="Arial Narrow" w:cs="Cambria"/>
          <w:b/>
          <w:bCs/>
          <w:sz w:val="22"/>
          <w:szCs w:val="22"/>
        </w:rPr>
      </w:pPr>
      <w:r w:rsidRPr="008D252B">
        <w:rPr>
          <w:rFonts w:ascii="Arial Narrow" w:eastAsia="Cambria" w:hAnsi="Arial Narrow" w:cs="Cambria"/>
          <w:b/>
          <w:bCs/>
          <w:sz w:val="22"/>
          <w:szCs w:val="22"/>
        </w:rPr>
        <w:t>Neuberger Berman</w:t>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r>
      <w:r w:rsidR="00284449" w:rsidRPr="008D252B">
        <w:rPr>
          <w:rFonts w:ascii="Arial Narrow" w:eastAsia="Cambria" w:hAnsi="Arial Narrow" w:cs="Cambria"/>
          <w:b/>
          <w:bCs/>
          <w:sz w:val="22"/>
          <w:szCs w:val="22"/>
        </w:rPr>
        <w:tab/>
        <w:t>Mar 2016 to Jul 2016</w:t>
      </w:r>
    </w:p>
    <w:p w:rsidR="00F90EA5" w:rsidRPr="008D252B" w:rsidRDefault="008D252B" w:rsidP="0026572E">
      <w:pPr>
        <w:spacing w:line="100" w:lineRule="atLeast"/>
        <w:ind w:hanging="360"/>
        <w:rPr>
          <w:rFonts w:ascii="Arial Narrow" w:eastAsia="Cambria" w:hAnsi="Arial Narrow" w:cs="Cambria"/>
          <w:b/>
          <w:bCs/>
          <w:sz w:val="22"/>
          <w:szCs w:val="22"/>
        </w:rPr>
      </w:pPr>
      <w:r>
        <w:rPr>
          <w:rFonts w:ascii="Arial Narrow" w:eastAsia="Cambria" w:hAnsi="Arial Narrow" w:cs="Cambria"/>
          <w:b/>
          <w:bCs/>
          <w:sz w:val="22"/>
          <w:szCs w:val="22"/>
        </w:rPr>
        <w:t>New York City,</w:t>
      </w:r>
      <w:r w:rsidR="00F90EA5" w:rsidRPr="008D252B">
        <w:rPr>
          <w:rFonts w:ascii="Arial Narrow" w:eastAsia="Cambria" w:hAnsi="Arial Narrow" w:cs="Cambria"/>
          <w:b/>
          <w:bCs/>
          <w:sz w:val="22"/>
          <w:szCs w:val="22"/>
        </w:rPr>
        <w:t xml:space="preserve"> NY</w:t>
      </w:r>
      <w:r w:rsidR="00F90EA5" w:rsidRPr="008D252B">
        <w:rPr>
          <w:rFonts w:ascii="Arial Narrow" w:eastAsia="Cambria" w:hAnsi="Arial Narrow" w:cs="Cambria"/>
          <w:b/>
          <w:bCs/>
          <w:sz w:val="22"/>
          <w:szCs w:val="22"/>
        </w:rPr>
        <w:tab/>
      </w:r>
      <w:r w:rsidR="00F90EA5" w:rsidRPr="008D252B">
        <w:rPr>
          <w:rFonts w:ascii="Arial Narrow" w:eastAsia="Cambria" w:hAnsi="Arial Narrow" w:cs="Cambria"/>
          <w:b/>
          <w:bCs/>
          <w:sz w:val="22"/>
          <w:szCs w:val="22"/>
        </w:rPr>
        <w:tab/>
      </w:r>
      <w:r w:rsidR="00F90EA5" w:rsidRPr="008D252B">
        <w:rPr>
          <w:rFonts w:ascii="Arial Narrow" w:eastAsia="Cambria" w:hAnsi="Arial Narrow" w:cs="Cambria"/>
          <w:b/>
          <w:bCs/>
          <w:sz w:val="22"/>
          <w:szCs w:val="22"/>
        </w:rPr>
        <w:tab/>
      </w:r>
      <w:r w:rsidR="00F90EA5" w:rsidRPr="008D252B">
        <w:rPr>
          <w:rFonts w:ascii="Arial Narrow" w:eastAsia="Cambria" w:hAnsi="Arial Narrow" w:cs="Cambria"/>
          <w:b/>
          <w:bCs/>
          <w:sz w:val="22"/>
          <w:szCs w:val="22"/>
        </w:rPr>
        <w:tab/>
      </w:r>
    </w:p>
    <w:p w:rsidR="00F90EA5" w:rsidRPr="008D252B" w:rsidRDefault="008D252B" w:rsidP="0026572E">
      <w:pPr>
        <w:spacing w:line="100" w:lineRule="atLeast"/>
        <w:ind w:hanging="360"/>
        <w:jc w:val="both"/>
        <w:rPr>
          <w:rFonts w:ascii="Arial Narrow" w:eastAsia="Cambria" w:hAnsi="Arial Narrow" w:cs="Cambria"/>
          <w:b/>
          <w:bCs/>
          <w:sz w:val="22"/>
          <w:szCs w:val="22"/>
        </w:rPr>
      </w:pPr>
      <w:r>
        <w:rPr>
          <w:rFonts w:ascii="Arial Narrow" w:eastAsia="Cambria" w:hAnsi="Arial Narrow" w:cs="Cambria"/>
          <w:b/>
          <w:bCs/>
          <w:sz w:val="22"/>
          <w:szCs w:val="22"/>
        </w:rPr>
        <w:t xml:space="preserve">Sr. </w:t>
      </w:r>
      <w:r w:rsidR="00F90EA5" w:rsidRPr="008D252B">
        <w:rPr>
          <w:rFonts w:ascii="Arial Narrow" w:eastAsia="Cambria" w:hAnsi="Arial Narrow" w:cs="Cambria"/>
          <w:b/>
          <w:bCs/>
          <w:sz w:val="22"/>
          <w:szCs w:val="22"/>
        </w:rPr>
        <w:t xml:space="preserve">QA analyst </w:t>
      </w:r>
    </w:p>
    <w:p w:rsidR="00F90EA5" w:rsidRPr="005B25B1" w:rsidRDefault="00F90EA5" w:rsidP="0026572E">
      <w:pPr>
        <w:spacing w:line="100" w:lineRule="atLeast"/>
        <w:ind w:hanging="360"/>
        <w:jc w:val="both"/>
        <w:rPr>
          <w:rFonts w:ascii="Arial Narrow" w:eastAsia="Cambria" w:hAnsi="Arial Narrow" w:cs="Cambria"/>
          <w:sz w:val="22"/>
          <w:szCs w:val="22"/>
        </w:rPr>
      </w:pPr>
    </w:p>
    <w:p w:rsidR="00F90EA5" w:rsidRPr="005B25B1" w:rsidRDefault="00F90EA5" w:rsidP="0026572E">
      <w:pPr>
        <w:spacing w:line="100" w:lineRule="atLeast"/>
        <w:ind w:hanging="360"/>
        <w:jc w:val="both"/>
        <w:rPr>
          <w:rFonts w:ascii="Arial Narrow" w:eastAsia="Cambria" w:hAnsi="Arial Narrow" w:cs="Cambria"/>
          <w:sz w:val="22"/>
          <w:szCs w:val="22"/>
          <w:u w:val="single"/>
        </w:rPr>
      </w:pPr>
      <w:r w:rsidRPr="005B25B1">
        <w:rPr>
          <w:rFonts w:ascii="Arial Narrow" w:eastAsia="Cambria" w:hAnsi="Arial Narrow" w:cs="Cambria"/>
          <w:sz w:val="22"/>
          <w:szCs w:val="22"/>
          <w:u w:val="single"/>
        </w:rPr>
        <w:t xml:space="preserve">Roles&amp; Responsibilities: </w:t>
      </w:r>
    </w:p>
    <w:p w:rsidR="00CE0B7A" w:rsidRPr="005B25B1" w:rsidRDefault="00CE0B7A" w:rsidP="0026572E">
      <w:pPr>
        <w:spacing w:line="100" w:lineRule="atLeast"/>
        <w:ind w:hanging="360"/>
        <w:jc w:val="both"/>
        <w:rPr>
          <w:rFonts w:ascii="Arial Narrow" w:eastAsia="Cambria" w:hAnsi="Arial Narrow" w:cs="Cambria"/>
          <w:sz w:val="22"/>
          <w:szCs w:val="22"/>
        </w:rPr>
      </w:pPr>
    </w:p>
    <w:p w:rsidR="00F90EA5" w:rsidRPr="00403D61" w:rsidRDefault="00F90EA5" w:rsidP="0026572E">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Open Sans"/>
          <w:color w:val="000000"/>
          <w:sz w:val="22"/>
          <w:szCs w:val="22"/>
        </w:rPr>
        <w:t>Performed</w:t>
      </w:r>
      <w:r w:rsidRPr="00403D61">
        <w:rPr>
          <w:rFonts w:ascii="Arial Narrow" w:eastAsia="Cambria" w:hAnsi="Arial Narrow" w:cs="Cambria"/>
          <w:sz w:val="22"/>
          <w:szCs w:val="22"/>
        </w:rPr>
        <w:t xml:space="preserve"> agile testing, review the stories and participated in Daily Scrum, Iteration Planning and Release Planning meeting and used Rally Tool.</w:t>
      </w:r>
    </w:p>
    <w:p w:rsidR="00885C7D" w:rsidRPr="00403D61" w:rsidRDefault="00F90EA5" w:rsidP="0026572E">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Performed System, Integration, Smoke, Sanity, Functional, Back-end, Positive and Negative and monitored the behaviour of the applications during different phases of testing using testing methodologies.</w:t>
      </w:r>
    </w:p>
    <w:p w:rsidR="00386AB1" w:rsidRPr="00403D61" w:rsidRDefault="00F90EA5" w:rsidP="0026572E">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Used JUnit to run Cucumber feature and scenarios and generating report daily basis.</w:t>
      </w:r>
    </w:p>
    <w:p w:rsidR="00F55F65" w:rsidRPr="00403D61" w:rsidRDefault="00F55F65" w:rsidP="0026572E">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Performed functionality and regression Testing during the various phases of the application using Selenium.</w:t>
      </w:r>
    </w:p>
    <w:p w:rsidR="00357B24" w:rsidRPr="00403D61" w:rsidRDefault="00F90EA5" w:rsidP="00357B24">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Used tools such as Selenium, SOAP UI.</w:t>
      </w:r>
    </w:p>
    <w:p w:rsidR="00357B24" w:rsidRPr="00357B24" w:rsidRDefault="00357B24" w:rsidP="00357B24">
      <w:pPr>
        <w:numPr>
          <w:ilvl w:val="0"/>
          <w:numId w:val="11"/>
        </w:numPr>
        <w:spacing w:line="276" w:lineRule="auto"/>
        <w:ind w:left="0"/>
        <w:rPr>
          <w:rFonts w:ascii="Arial Narrow" w:eastAsia="Cambria" w:hAnsi="Arial Narrow" w:cs="Cambria"/>
          <w:sz w:val="22"/>
          <w:szCs w:val="22"/>
        </w:rPr>
      </w:pPr>
      <w:r w:rsidRPr="00357B24">
        <w:rPr>
          <w:rFonts w:ascii="Arial Narrow" w:eastAsia="Times New Roman" w:hAnsi="Arial Narrow" w:cs="Times New Roman"/>
          <w:kern w:val="0"/>
          <w:sz w:val="22"/>
          <w:szCs w:val="22"/>
          <w:lang w:eastAsia="en-US" w:bidi="ar-SA"/>
        </w:rPr>
        <w:t>Used SOAP UI tool to test SOA based architecture application to test SOAP services</w:t>
      </w:r>
    </w:p>
    <w:p w:rsidR="00E7599C" w:rsidRPr="00403D61" w:rsidRDefault="00F90EA5" w:rsidP="00E7599C">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 </w:t>
      </w:r>
      <w:r w:rsidR="00357B24" w:rsidRPr="00403D61">
        <w:rPr>
          <w:rFonts w:ascii="Arial Narrow" w:eastAsia="Cambria" w:hAnsi="Arial Narrow" w:cs="Cambria"/>
          <w:sz w:val="22"/>
          <w:szCs w:val="22"/>
        </w:rPr>
        <w:t>Performed Regression testing on new builds, every modification in the application using Selenium Web driver</w:t>
      </w:r>
    </w:p>
    <w:p w:rsidR="00E7599C" w:rsidRPr="00E7599C" w:rsidRDefault="00E7599C" w:rsidP="00E7599C">
      <w:pPr>
        <w:numPr>
          <w:ilvl w:val="0"/>
          <w:numId w:val="11"/>
        </w:numPr>
        <w:spacing w:line="276" w:lineRule="auto"/>
        <w:ind w:left="0"/>
        <w:rPr>
          <w:rFonts w:ascii="Arial Narrow" w:eastAsia="Cambria" w:hAnsi="Arial Narrow" w:cs="Cambria"/>
          <w:sz w:val="22"/>
          <w:szCs w:val="22"/>
        </w:rPr>
      </w:pPr>
      <w:r w:rsidRPr="00E7599C">
        <w:rPr>
          <w:rFonts w:ascii="Arial Narrow" w:eastAsia="Times New Roman" w:hAnsi="Arial Narrow" w:cs="Times New Roman"/>
          <w:kern w:val="0"/>
          <w:sz w:val="22"/>
          <w:szCs w:val="22"/>
          <w:lang w:eastAsia="en-US" w:bidi="ar-SA"/>
        </w:rPr>
        <w:t>Developed Test Plan for functional and graphical user interface testing</w:t>
      </w:r>
    </w:p>
    <w:p w:rsidR="00010AC6" w:rsidRPr="00403D61" w:rsidRDefault="00CA1FB6" w:rsidP="00010AC6">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T</w:t>
      </w:r>
      <w:r w:rsidRPr="00CA1FB6">
        <w:rPr>
          <w:rFonts w:ascii="Arial Narrow" w:eastAsia="Times New Roman" w:hAnsi="Arial Narrow" w:cs="Times New Roman"/>
          <w:kern w:val="0"/>
          <w:sz w:val="22"/>
          <w:szCs w:val="22"/>
          <w:lang w:eastAsia="en-US" w:bidi="ar-SA"/>
        </w:rPr>
        <w:t>ested Rest API using Apache HTTP Client, rest assured, Test NG, JXL, Log4j and Page Object Model Framework.</w:t>
      </w:r>
    </w:p>
    <w:p w:rsidR="00E14789" w:rsidRPr="00E14789" w:rsidRDefault="00010AC6" w:rsidP="00E14789">
      <w:pPr>
        <w:numPr>
          <w:ilvl w:val="0"/>
          <w:numId w:val="11"/>
        </w:numPr>
        <w:spacing w:line="276" w:lineRule="auto"/>
        <w:ind w:left="0"/>
        <w:rPr>
          <w:rFonts w:ascii="Arial Narrow" w:eastAsia="Cambria" w:hAnsi="Arial Narrow" w:cs="Cambria"/>
          <w:sz w:val="22"/>
          <w:szCs w:val="22"/>
        </w:rPr>
      </w:pPr>
      <w:r w:rsidRPr="00010AC6">
        <w:rPr>
          <w:rFonts w:ascii="Arial Narrow" w:eastAsia="Times New Roman" w:hAnsi="Arial Narrow" w:cs="Times New Roman"/>
          <w:kern w:val="0"/>
          <w:sz w:val="22"/>
          <w:szCs w:val="22"/>
          <w:lang w:eastAsia="en-US" w:bidi="ar-SA"/>
        </w:rPr>
        <w:t>Provide input to mock-up application corrections for final delivery of software releases to END USER (customer) visible environments</w:t>
      </w:r>
      <w:r w:rsidR="009445F2" w:rsidRPr="00E14789">
        <w:rPr>
          <w:rFonts w:ascii="Arial Narrow" w:eastAsia="Times New Roman" w:hAnsi="Arial Narrow" w:cs="Times New Roman"/>
          <w:kern w:val="0"/>
          <w:sz w:val="22"/>
          <w:szCs w:val="22"/>
          <w:lang w:eastAsia="en-US" w:bidi="ar-SA"/>
        </w:rPr>
        <w:t>.</w:t>
      </w:r>
    </w:p>
    <w:p w:rsidR="00E14789" w:rsidRPr="00E14789" w:rsidRDefault="00E14789" w:rsidP="00E14789">
      <w:pPr>
        <w:numPr>
          <w:ilvl w:val="0"/>
          <w:numId w:val="11"/>
        </w:numPr>
        <w:spacing w:line="276" w:lineRule="auto"/>
        <w:ind w:left="0"/>
        <w:rPr>
          <w:rFonts w:ascii="Arial Narrow" w:eastAsia="Cambria" w:hAnsi="Arial Narrow" w:cs="Cambria"/>
          <w:sz w:val="22"/>
          <w:szCs w:val="22"/>
        </w:rPr>
      </w:pPr>
      <w:r w:rsidRPr="00E14789">
        <w:rPr>
          <w:rFonts w:ascii="Arial Narrow" w:eastAsia="Times New Roman" w:hAnsi="Arial Narrow" w:cs="Times New Roman"/>
          <w:kern w:val="0"/>
          <w:sz w:val="22"/>
          <w:szCs w:val="22"/>
          <w:lang w:eastAsia="en-US" w:bidi="ar-SA"/>
        </w:rPr>
        <w:t xml:space="preserve">Analyzed Functional requirements document, A&amp;D document and developed Test cases to test GUI, Security, Performance and functional requirements of the application  </w:t>
      </w:r>
    </w:p>
    <w:p w:rsidR="009445F2" w:rsidRPr="00010AC6" w:rsidRDefault="009445F2" w:rsidP="009445F2">
      <w:pPr>
        <w:numPr>
          <w:ilvl w:val="0"/>
          <w:numId w:val="11"/>
        </w:numPr>
        <w:spacing w:line="276" w:lineRule="auto"/>
        <w:ind w:left="0"/>
        <w:rPr>
          <w:rFonts w:ascii="Arial Narrow" w:eastAsia="Cambria" w:hAnsi="Arial Narrow" w:cs="Cambria"/>
          <w:sz w:val="21"/>
          <w:szCs w:val="21"/>
        </w:rPr>
      </w:pPr>
      <w:r w:rsidRPr="009445F2">
        <w:rPr>
          <w:rFonts w:ascii="Arial Narrow" w:eastAsia="Times New Roman" w:hAnsi="Arial Narrow" w:cs="Times New Roman"/>
          <w:kern w:val="0"/>
          <w:sz w:val="22"/>
          <w:szCs w:val="22"/>
          <w:lang w:eastAsia="en-US" w:bidi="ar-SA"/>
        </w:rPr>
        <w:t>Worked Closely with Automation team to give all functional changes developed for every release so we have our Automation scripts up to date.</w:t>
      </w:r>
    </w:p>
    <w:p w:rsidR="00FA56DA" w:rsidRPr="00403D61" w:rsidRDefault="00F90EA5" w:rsidP="00FA56DA">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Performed Stress and Load testing using JMeter - used Thread Groups, Samplers, Plans and Proxy recording with listeners to calculate the average response time.</w:t>
      </w:r>
    </w:p>
    <w:p w:rsidR="00FA56DA" w:rsidRPr="00403D61" w:rsidRDefault="00FA56DA" w:rsidP="00FA56DA">
      <w:pPr>
        <w:numPr>
          <w:ilvl w:val="0"/>
          <w:numId w:val="11"/>
        </w:numPr>
        <w:spacing w:line="276" w:lineRule="auto"/>
        <w:ind w:left="0"/>
        <w:rPr>
          <w:rFonts w:ascii="Arial Narrow" w:eastAsia="Cambria" w:hAnsi="Arial Narrow" w:cs="Cambria"/>
          <w:sz w:val="22"/>
          <w:szCs w:val="22"/>
        </w:rPr>
      </w:pPr>
      <w:r w:rsidRPr="00FA56DA">
        <w:rPr>
          <w:rFonts w:ascii="Arial Narrow" w:eastAsia="Times New Roman" w:hAnsi="Arial Narrow" w:cs="Times New Roman"/>
          <w:kern w:val="0"/>
          <w:sz w:val="22"/>
          <w:szCs w:val="22"/>
          <w:lang w:eastAsia="en-US" w:bidi="ar-SA"/>
        </w:rPr>
        <w:t>Prepared the Test Suite with the TestNG framework based on Java and developed the test scripts using TestNG annotations.</w:t>
      </w:r>
    </w:p>
    <w:p w:rsidR="00FA56DA" w:rsidRPr="00FA56DA" w:rsidRDefault="00FA56DA" w:rsidP="00FA56DA">
      <w:pPr>
        <w:numPr>
          <w:ilvl w:val="0"/>
          <w:numId w:val="11"/>
        </w:numPr>
        <w:spacing w:line="276" w:lineRule="auto"/>
        <w:ind w:left="0"/>
        <w:rPr>
          <w:rFonts w:ascii="Arial Narrow" w:eastAsia="Cambria" w:hAnsi="Arial Narrow" w:cs="Cambria"/>
          <w:sz w:val="22"/>
          <w:szCs w:val="22"/>
        </w:rPr>
      </w:pPr>
      <w:r w:rsidRPr="00FA56DA">
        <w:rPr>
          <w:rFonts w:ascii="Arial Narrow" w:eastAsia="Times New Roman" w:hAnsi="Arial Narrow" w:cs="Times New Roman"/>
          <w:kern w:val="0"/>
          <w:sz w:val="22"/>
          <w:szCs w:val="22"/>
          <w:lang w:eastAsia="en-US" w:bidi="ar-SA"/>
        </w:rPr>
        <w:t>Performed Data driven testing using Selenium WebDriver and Junit functions which reads data from property and XML files</w:t>
      </w:r>
    </w:p>
    <w:p w:rsidR="005C382E" w:rsidRPr="00403D61" w:rsidRDefault="005C382E" w:rsidP="00C5122E">
      <w:pPr>
        <w:numPr>
          <w:ilvl w:val="0"/>
          <w:numId w:val="11"/>
        </w:numPr>
        <w:spacing w:line="276" w:lineRule="auto"/>
        <w:ind w:left="0"/>
        <w:rPr>
          <w:rFonts w:ascii="Arial Narrow" w:eastAsia="Cambria" w:hAnsi="Arial Narrow" w:cs="Cambria"/>
          <w:sz w:val="22"/>
          <w:szCs w:val="22"/>
        </w:rPr>
      </w:pPr>
      <w:r w:rsidRPr="005C382E">
        <w:rPr>
          <w:rFonts w:ascii="Arial Narrow" w:eastAsia="Times New Roman" w:hAnsi="Arial Narrow" w:cs="Times New Roman"/>
          <w:kern w:val="0"/>
          <w:sz w:val="22"/>
          <w:szCs w:val="22"/>
          <w:lang w:eastAsia="en-US" w:bidi="ar-SA"/>
        </w:rPr>
        <w:t>Performed automated acceptance tests written in TDD (Test Driven Development) using cucumbe</w:t>
      </w:r>
      <w:r w:rsidRPr="00403D61">
        <w:rPr>
          <w:rFonts w:ascii="Arial Narrow" w:eastAsia="Times New Roman" w:hAnsi="Arial Narrow" w:cs="Times New Roman"/>
          <w:kern w:val="0"/>
          <w:sz w:val="22"/>
          <w:szCs w:val="22"/>
          <w:lang w:eastAsia="en-US" w:bidi="ar-SA"/>
        </w:rPr>
        <w:t>r.</w:t>
      </w:r>
    </w:p>
    <w:p w:rsidR="000E5A4C" w:rsidRPr="00403D61" w:rsidRDefault="00264CE7" w:rsidP="0026572E">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Developed Automation Scripts, Execution and Analysis Test Results using a Hybrid Framework in S</w:t>
      </w:r>
      <w:r w:rsidR="000E5A4C" w:rsidRPr="00403D61">
        <w:rPr>
          <w:rFonts w:ascii="Arial Narrow" w:eastAsia="Cambria" w:hAnsi="Arial Narrow" w:cs="Cambria"/>
          <w:sz w:val="22"/>
          <w:szCs w:val="22"/>
        </w:rPr>
        <w:t>elenium.</w:t>
      </w:r>
    </w:p>
    <w:p w:rsidR="00BC2BDB" w:rsidRDefault="00F90EA5" w:rsidP="00BC2BDB">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Extensively used Selenium (XPath and CSS locators) to test the web application.</w:t>
      </w:r>
    </w:p>
    <w:p w:rsidR="00DD0B28" w:rsidRDefault="00BC2BDB" w:rsidP="00DD0B28">
      <w:pPr>
        <w:numPr>
          <w:ilvl w:val="0"/>
          <w:numId w:val="11"/>
        </w:numPr>
        <w:spacing w:line="276" w:lineRule="auto"/>
        <w:ind w:left="0"/>
        <w:rPr>
          <w:rFonts w:ascii="Arial Narrow" w:eastAsia="Cambria" w:hAnsi="Arial Narrow" w:cs="Cambria"/>
          <w:sz w:val="21"/>
          <w:szCs w:val="21"/>
        </w:rPr>
      </w:pPr>
      <w:r w:rsidRPr="00BC2BDB">
        <w:rPr>
          <w:rFonts w:ascii="Arial Narrow" w:eastAsia="Times New Roman" w:hAnsi="Arial Narrow" w:cs="Times New Roman"/>
          <w:kern w:val="0"/>
          <w:sz w:val="22"/>
          <w:szCs w:val="22"/>
          <w:lang w:eastAsia="en-US" w:bidi="ar-SA"/>
        </w:rPr>
        <w:t>Writing and executing SQL statements for checking the validity and integrity of the data in various databases such as Oracle and Microsoft SQL Server etc. to perform back-end-Testing</w:t>
      </w:r>
      <w:r w:rsidR="00DD0B28">
        <w:rPr>
          <w:rFonts w:ascii="Arial Narrow" w:eastAsia="Times New Roman" w:hAnsi="Arial Narrow" w:cs="Times New Roman"/>
          <w:kern w:val="0"/>
          <w:sz w:val="22"/>
          <w:szCs w:val="22"/>
          <w:lang w:eastAsia="en-US" w:bidi="ar-SA"/>
        </w:rPr>
        <w:t>.</w:t>
      </w:r>
    </w:p>
    <w:p w:rsidR="00DD0B28" w:rsidRPr="00DD0B28" w:rsidRDefault="00DD0B28" w:rsidP="00DD0B28">
      <w:pPr>
        <w:numPr>
          <w:ilvl w:val="0"/>
          <w:numId w:val="11"/>
        </w:numPr>
        <w:spacing w:line="276" w:lineRule="auto"/>
        <w:ind w:left="0"/>
        <w:rPr>
          <w:rFonts w:ascii="Arial Narrow" w:eastAsia="Cambria" w:hAnsi="Arial Narrow" w:cs="Cambria"/>
          <w:sz w:val="22"/>
          <w:szCs w:val="22"/>
        </w:rPr>
      </w:pPr>
      <w:r w:rsidRPr="00DD0B28">
        <w:rPr>
          <w:rFonts w:ascii="Arial Narrow" w:eastAsia="Times New Roman" w:hAnsi="Arial Narrow" w:cs="Times New Roman"/>
          <w:kern w:val="0"/>
          <w:sz w:val="22"/>
          <w:szCs w:val="22"/>
          <w:lang w:eastAsia="en-US" w:bidi="ar-SA"/>
        </w:rPr>
        <w:t>Checking the system behavior with multiple values of data for regression testing using LoadRunner and enhancing the scripts for Reusability and Modularity</w:t>
      </w:r>
    </w:p>
    <w:p w:rsidR="00F90EA5" w:rsidRPr="00403D61" w:rsidRDefault="00F90EA5" w:rsidP="0026572E">
      <w:pPr>
        <w:numPr>
          <w:ilvl w:val="0"/>
          <w:numId w:val="11"/>
        </w:numPr>
        <w:spacing w:line="276" w:lineRule="auto"/>
        <w:ind w:left="0"/>
        <w:rPr>
          <w:rFonts w:ascii="Arial Narrow" w:eastAsia="Cambria" w:hAnsi="Arial Narrow" w:cs="Cambria"/>
          <w:sz w:val="22"/>
          <w:szCs w:val="22"/>
        </w:rPr>
      </w:pPr>
      <w:r w:rsidRPr="00403D61">
        <w:rPr>
          <w:rFonts w:ascii="Arial Narrow" w:eastAsia="Cambria" w:hAnsi="Arial Narrow" w:cs="Cambria"/>
          <w:sz w:val="22"/>
          <w:szCs w:val="22"/>
        </w:rPr>
        <w:t xml:space="preserve">Regression testing was performed after each build release of the application and updated the Scripts by executing the Regression </w:t>
      </w:r>
      <w:r w:rsidRPr="00403D61">
        <w:rPr>
          <w:rFonts w:ascii="Arial Narrow" w:eastAsia="Cambria" w:hAnsi="Arial Narrow" w:cs="Cambria"/>
          <w:sz w:val="22"/>
          <w:szCs w:val="22"/>
        </w:rPr>
        <w:lastRenderedPageBreak/>
        <w:t xml:space="preserve">suites built using Selenium and approve for regression suit. </w:t>
      </w:r>
    </w:p>
    <w:p w:rsidR="00F90EA5" w:rsidRPr="00403D61" w:rsidRDefault="00F90EA5" w:rsidP="0026572E">
      <w:pPr>
        <w:numPr>
          <w:ilvl w:val="0"/>
          <w:numId w:val="11"/>
        </w:numPr>
        <w:spacing w:line="276" w:lineRule="auto"/>
        <w:ind w:left="0"/>
        <w:rPr>
          <w:rFonts w:ascii="Arial Narrow" w:eastAsia="Cambria" w:hAnsi="Arial Narrow" w:cs="Cambria"/>
          <w:sz w:val="22"/>
          <w:szCs w:val="22"/>
          <w:u w:val="single"/>
        </w:rPr>
      </w:pPr>
      <w:r w:rsidRPr="00403D61">
        <w:rPr>
          <w:rFonts w:ascii="Arial Narrow" w:eastAsia="Cambria" w:hAnsi="Arial Narrow" w:cs="Cambria"/>
          <w:sz w:val="22"/>
          <w:szCs w:val="22"/>
        </w:rPr>
        <w:t>Created Selenium Test cases for automation using Selenium Web Driver and Java.</w:t>
      </w:r>
    </w:p>
    <w:p w:rsidR="00F90EA5" w:rsidRPr="005B25B1" w:rsidRDefault="00F90EA5" w:rsidP="0026572E">
      <w:pPr>
        <w:spacing w:before="240" w:line="100" w:lineRule="atLeast"/>
        <w:ind w:hanging="360"/>
        <w:rPr>
          <w:rFonts w:ascii="Arial Narrow" w:eastAsia="Cambria" w:hAnsi="Arial Narrow" w:cs="Cambria"/>
          <w:sz w:val="22"/>
          <w:szCs w:val="22"/>
        </w:rPr>
      </w:pPr>
      <w:r w:rsidRPr="00E14789">
        <w:rPr>
          <w:rFonts w:ascii="Arial Narrow" w:eastAsia="Cambria" w:hAnsi="Arial Narrow" w:cs="Cambria"/>
          <w:b/>
          <w:bCs/>
          <w:sz w:val="22"/>
          <w:szCs w:val="22"/>
          <w:u w:val="single"/>
        </w:rPr>
        <w:t>Environment</w:t>
      </w:r>
      <w:r w:rsidRPr="00E14789">
        <w:rPr>
          <w:rFonts w:ascii="Arial Narrow" w:eastAsia="Cambria" w:hAnsi="Arial Narrow" w:cs="Cambria"/>
          <w:b/>
          <w:bCs/>
          <w:sz w:val="22"/>
          <w:szCs w:val="22"/>
        </w:rPr>
        <w:t>:</w:t>
      </w:r>
      <w:r w:rsidRPr="005B25B1">
        <w:rPr>
          <w:rFonts w:ascii="Arial Narrow" w:eastAsia="Cambria" w:hAnsi="Arial Narrow" w:cs="Cambria"/>
          <w:sz w:val="22"/>
          <w:szCs w:val="22"/>
        </w:rPr>
        <w:t> Selenium IDE, Manual Testing, Cucumber, Mantis, JIRA, Smoke Testing, Selenium Web Driver, TestNG, JMeter, Apache Maven, Eclipse, Jenkins, SDLC, Agile Methodology.</w:t>
      </w:r>
    </w:p>
    <w:p w:rsidR="00121406" w:rsidRPr="00DD0B28" w:rsidRDefault="00121406" w:rsidP="0026572E">
      <w:pPr>
        <w:ind w:hanging="360"/>
        <w:rPr>
          <w:rFonts w:ascii="Arial Narrow" w:eastAsia="Cambria" w:hAnsi="Arial Narrow" w:cs="Cambria"/>
          <w:b/>
          <w:bCs/>
          <w:sz w:val="22"/>
          <w:szCs w:val="22"/>
        </w:rPr>
      </w:pPr>
    </w:p>
    <w:p w:rsidR="00F90EA5" w:rsidRPr="00DD0B28" w:rsidRDefault="00F90EA5" w:rsidP="0026572E">
      <w:pPr>
        <w:ind w:hanging="360"/>
        <w:rPr>
          <w:rFonts w:ascii="Arial Narrow" w:eastAsia="Cambria" w:hAnsi="Arial Narrow" w:cs="Cambria"/>
          <w:b/>
          <w:bCs/>
          <w:sz w:val="22"/>
          <w:szCs w:val="22"/>
        </w:rPr>
      </w:pPr>
      <w:r w:rsidRPr="00DD0B28">
        <w:rPr>
          <w:rFonts w:ascii="Arial Narrow" w:eastAsia="Cambria" w:hAnsi="Arial Narrow" w:cs="Cambria"/>
          <w:b/>
          <w:bCs/>
          <w:sz w:val="22"/>
          <w:szCs w:val="22"/>
        </w:rPr>
        <w:t xml:space="preserve">Wells Fargo, Harris burg, PA                                                                       </w:t>
      </w:r>
      <w:r w:rsidR="00EC6A35" w:rsidRPr="00DD0B28">
        <w:rPr>
          <w:rFonts w:ascii="Arial Narrow" w:eastAsia="Cambria" w:hAnsi="Arial Narrow" w:cs="Cambria"/>
          <w:b/>
          <w:bCs/>
          <w:sz w:val="22"/>
          <w:szCs w:val="22"/>
        </w:rPr>
        <w:tab/>
      </w:r>
      <w:r w:rsidR="003D4C07">
        <w:rPr>
          <w:rFonts w:ascii="Arial Narrow" w:eastAsia="Cambria" w:hAnsi="Arial Narrow" w:cs="Cambria"/>
          <w:b/>
          <w:bCs/>
          <w:sz w:val="22"/>
          <w:szCs w:val="22"/>
        </w:rPr>
        <w:tab/>
      </w:r>
      <w:r w:rsidR="003D4C07">
        <w:rPr>
          <w:rFonts w:ascii="Arial Narrow" w:eastAsia="Cambria" w:hAnsi="Arial Narrow" w:cs="Cambria"/>
          <w:b/>
          <w:bCs/>
          <w:sz w:val="22"/>
          <w:szCs w:val="22"/>
        </w:rPr>
        <w:tab/>
      </w:r>
      <w:r w:rsidR="003D4C07">
        <w:rPr>
          <w:rFonts w:ascii="Arial Narrow" w:eastAsia="Cambria" w:hAnsi="Arial Narrow" w:cs="Cambria"/>
          <w:b/>
          <w:bCs/>
          <w:sz w:val="22"/>
          <w:szCs w:val="22"/>
        </w:rPr>
        <w:tab/>
        <w:t xml:space="preserve">          </w:t>
      </w:r>
      <w:r w:rsidRPr="00DD0B28">
        <w:rPr>
          <w:rFonts w:ascii="Arial Narrow" w:eastAsia="Cambria" w:hAnsi="Arial Narrow" w:cs="Cambria"/>
          <w:b/>
          <w:bCs/>
          <w:sz w:val="22"/>
          <w:szCs w:val="22"/>
        </w:rPr>
        <w:t>April 2015 to Dec 2015</w:t>
      </w:r>
    </w:p>
    <w:p w:rsidR="00F90EA5" w:rsidRPr="00DD0B28" w:rsidRDefault="00F90EA5" w:rsidP="0026572E">
      <w:pPr>
        <w:ind w:hanging="360"/>
        <w:rPr>
          <w:rFonts w:ascii="Arial Narrow" w:eastAsia="Arial" w:hAnsi="Arial Narrow" w:cs="Arial"/>
          <w:b/>
          <w:bCs/>
          <w:color w:val="000000"/>
          <w:sz w:val="22"/>
          <w:szCs w:val="22"/>
        </w:rPr>
      </w:pPr>
      <w:r w:rsidRPr="00DD0B28">
        <w:rPr>
          <w:rFonts w:ascii="Arial Narrow" w:eastAsia="Cambria" w:hAnsi="Arial Narrow" w:cs="Cambria"/>
          <w:b/>
          <w:bCs/>
          <w:sz w:val="22"/>
          <w:szCs w:val="22"/>
        </w:rPr>
        <w:t>QA Tester</w:t>
      </w:r>
    </w:p>
    <w:p w:rsidR="00F90EA5" w:rsidRPr="005B25B1" w:rsidRDefault="00F90EA5" w:rsidP="0026572E">
      <w:pPr>
        <w:ind w:hanging="360"/>
        <w:rPr>
          <w:rFonts w:ascii="Arial Narrow" w:eastAsia="Cambria" w:hAnsi="Arial Narrow" w:cs="Cambria"/>
          <w:sz w:val="22"/>
          <w:szCs w:val="22"/>
          <w:u w:val="single"/>
        </w:rPr>
      </w:pPr>
    </w:p>
    <w:p w:rsidR="00F90EA5" w:rsidRPr="005B25B1" w:rsidRDefault="00F90EA5" w:rsidP="0026572E">
      <w:pPr>
        <w:spacing w:line="100" w:lineRule="atLeast"/>
        <w:ind w:hanging="360"/>
        <w:jc w:val="both"/>
        <w:rPr>
          <w:rFonts w:ascii="Arial Narrow" w:eastAsia="Cambria" w:hAnsi="Arial Narrow" w:cs="Cambria"/>
          <w:sz w:val="22"/>
          <w:szCs w:val="22"/>
        </w:rPr>
      </w:pPr>
      <w:r w:rsidRPr="005B25B1">
        <w:rPr>
          <w:rFonts w:ascii="Arial Narrow" w:eastAsia="Cambria" w:hAnsi="Arial Narrow" w:cs="Cambria"/>
          <w:sz w:val="22"/>
          <w:szCs w:val="22"/>
        </w:rPr>
        <w:t xml:space="preserve">Responsibilities: </w:t>
      </w:r>
    </w:p>
    <w:p w:rsidR="002335DD" w:rsidRPr="005B25B1" w:rsidRDefault="002335DD" w:rsidP="0026572E">
      <w:pPr>
        <w:spacing w:line="100" w:lineRule="atLeast"/>
        <w:ind w:hanging="360"/>
        <w:jc w:val="both"/>
        <w:rPr>
          <w:rFonts w:ascii="Arial Narrow" w:eastAsia="Cambria" w:hAnsi="Arial Narrow" w:cs="Cambria"/>
          <w:sz w:val="22"/>
          <w:szCs w:val="22"/>
        </w:rPr>
      </w:pP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Performed agile testing, review the stories and participated in Daily Scrum, Iteration Planning and Release Planning meeting and used Rally Tool.</w:t>
      </w: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Performed System, Integration, Smoke, Sanity, Functional, Back-end, Positive and Negative and monitored the behaviour of the applications during different phases of testing using testing methodologies.</w:t>
      </w: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Used JUnit to run Cucumber feature and scenarios and generating report daily basis.</w:t>
      </w: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 xml:space="preserve">Used </w:t>
      </w:r>
      <w:r w:rsidR="00DD0B28" w:rsidRPr="007C1FF8">
        <w:rPr>
          <w:rFonts w:ascii="Arial Narrow" w:eastAsia="Cambria" w:hAnsi="Arial Narrow" w:cs="Cambria"/>
          <w:sz w:val="22"/>
          <w:szCs w:val="22"/>
        </w:rPr>
        <w:t>JAVA to</w:t>
      </w:r>
      <w:r w:rsidRPr="007C1FF8">
        <w:rPr>
          <w:rFonts w:ascii="Arial Narrow" w:eastAsia="Cambria" w:hAnsi="Arial Narrow" w:cs="Cambria"/>
          <w:sz w:val="22"/>
          <w:szCs w:val="22"/>
        </w:rPr>
        <w:t xml:space="preserve"> extract weekly information from XML files</w:t>
      </w: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Work routinely with functions and sub procedures to support the UFT scripts</w:t>
      </w: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 xml:space="preserve">Perform UFT testing after each new build of the application with the Hybrid Framework Approach </w:t>
      </w:r>
    </w:p>
    <w:p w:rsidR="00F9747B" w:rsidRPr="007C1FF8" w:rsidRDefault="00F90EA5" w:rsidP="00F9747B">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Having experienced in Agile Methodologies, scrum stories and sprints experience in a Java based environment, along with data analytics, data wrangling and Excel data extracts.</w:t>
      </w:r>
    </w:p>
    <w:p w:rsidR="00247BF5" w:rsidRPr="007C1FF8" w:rsidRDefault="00F9747B" w:rsidP="00247BF5">
      <w:pPr>
        <w:numPr>
          <w:ilvl w:val="0"/>
          <w:numId w:val="12"/>
        </w:numPr>
        <w:spacing w:line="276" w:lineRule="auto"/>
        <w:ind w:left="0"/>
        <w:rPr>
          <w:rFonts w:ascii="Arial Narrow" w:eastAsia="Cambria" w:hAnsi="Arial Narrow" w:cs="Cambria"/>
          <w:sz w:val="22"/>
          <w:szCs w:val="22"/>
        </w:rPr>
      </w:pPr>
      <w:r w:rsidRPr="00F9747B">
        <w:rPr>
          <w:rFonts w:ascii="Arial Narrow" w:eastAsia="Times New Roman" w:hAnsi="Arial Narrow" w:cs="Times New Roman"/>
          <w:kern w:val="0"/>
          <w:sz w:val="22"/>
          <w:szCs w:val="22"/>
          <w:lang w:eastAsia="en-US" w:bidi="ar-SA"/>
        </w:rPr>
        <w:t>Experience validating the data from source flat files, XML files to the target database staging tables and core destination tables and views</w:t>
      </w:r>
      <w:r w:rsidR="00247BF5" w:rsidRPr="007C1FF8">
        <w:rPr>
          <w:rFonts w:ascii="Arial Narrow" w:eastAsia="Times New Roman" w:hAnsi="Arial Narrow" w:cs="Times New Roman"/>
          <w:kern w:val="0"/>
          <w:sz w:val="22"/>
          <w:szCs w:val="22"/>
          <w:lang w:eastAsia="en-US" w:bidi="ar-SA"/>
        </w:rPr>
        <w:t>.</w:t>
      </w:r>
    </w:p>
    <w:p w:rsidR="00247BF5" w:rsidRPr="00247BF5" w:rsidRDefault="00247BF5" w:rsidP="00247BF5">
      <w:pPr>
        <w:numPr>
          <w:ilvl w:val="0"/>
          <w:numId w:val="12"/>
        </w:numPr>
        <w:spacing w:line="276" w:lineRule="auto"/>
        <w:ind w:left="0"/>
        <w:rPr>
          <w:rFonts w:ascii="Arial Narrow" w:eastAsia="Cambria" w:hAnsi="Arial Narrow" w:cs="Cambria"/>
          <w:sz w:val="22"/>
          <w:szCs w:val="22"/>
        </w:rPr>
      </w:pPr>
      <w:r w:rsidRPr="00247BF5">
        <w:rPr>
          <w:rFonts w:ascii="Arial Narrow" w:eastAsia="Times New Roman" w:hAnsi="Arial Narrow" w:cs="Times New Roman"/>
          <w:kern w:val="0"/>
          <w:sz w:val="22"/>
          <w:szCs w:val="22"/>
          <w:lang w:eastAsia="en-US" w:bidi="ar-SA"/>
        </w:rPr>
        <w:t>Experience with SOAP UI, Postman to test the REST web services Requests and Responses for Mortgage Servicing Platform (MSP) and collaborating with Black Knight Financial Services external vendors.</w:t>
      </w:r>
    </w:p>
    <w:p w:rsidR="00673446"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Hands-on experience in JAVA scripting, UI and Web development</w:t>
      </w:r>
      <w:r w:rsidR="00D31B0B" w:rsidRPr="007C1FF8">
        <w:rPr>
          <w:rFonts w:ascii="Arial Narrow" w:eastAsia="Cambria" w:hAnsi="Arial Narrow" w:cs="Cambria"/>
          <w:sz w:val="22"/>
          <w:szCs w:val="22"/>
        </w:rPr>
        <w:t>.</w:t>
      </w:r>
    </w:p>
    <w:p w:rsidR="00673446" w:rsidRPr="007C1FF8" w:rsidRDefault="007D350D"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Performed functionality and regression Testing during the various phases of the application using Selenium.</w:t>
      </w:r>
    </w:p>
    <w:p w:rsidR="00064E06" w:rsidRPr="007C1FF8" w:rsidRDefault="00F90EA5" w:rsidP="00064E06">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Performed Stress and Load testing using JMeter - used Thread Groups, Samplers, Plans and Proxy recording with listeners to calculate the average response time.</w:t>
      </w:r>
    </w:p>
    <w:p w:rsidR="0000564E" w:rsidRPr="007C1FF8" w:rsidRDefault="00064E06" w:rsidP="0000564E">
      <w:pPr>
        <w:numPr>
          <w:ilvl w:val="0"/>
          <w:numId w:val="12"/>
        </w:numPr>
        <w:spacing w:line="276" w:lineRule="auto"/>
        <w:ind w:left="0"/>
        <w:rPr>
          <w:rFonts w:ascii="Arial Narrow" w:eastAsia="Cambria" w:hAnsi="Arial Narrow" w:cs="Cambria"/>
          <w:sz w:val="22"/>
          <w:szCs w:val="22"/>
        </w:rPr>
      </w:pPr>
      <w:r w:rsidRPr="00064E06">
        <w:rPr>
          <w:rFonts w:ascii="Arial Narrow" w:eastAsia="Times New Roman" w:hAnsi="Arial Narrow" w:cs="Times New Roman"/>
          <w:kern w:val="0"/>
          <w:sz w:val="22"/>
          <w:szCs w:val="22"/>
          <w:lang w:eastAsia="en-US" w:bidi="ar-SA"/>
        </w:rPr>
        <w:t>Validated workflow rules and integrations with security systems, e-forms, e-workflow and status manager, conducted UAT for third party systems.</w:t>
      </w:r>
    </w:p>
    <w:p w:rsidR="0000564E" w:rsidRPr="0000564E" w:rsidRDefault="0000564E" w:rsidP="0000564E">
      <w:pPr>
        <w:numPr>
          <w:ilvl w:val="0"/>
          <w:numId w:val="12"/>
        </w:numPr>
        <w:spacing w:line="276" w:lineRule="auto"/>
        <w:ind w:left="0"/>
        <w:rPr>
          <w:rFonts w:ascii="Arial Narrow" w:eastAsia="Cambria" w:hAnsi="Arial Narrow" w:cs="Cambria"/>
          <w:sz w:val="22"/>
          <w:szCs w:val="22"/>
        </w:rPr>
      </w:pPr>
      <w:r w:rsidRPr="0000564E">
        <w:rPr>
          <w:rFonts w:ascii="Arial Narrow" w:eastAsia="Times New Roman" w:hAnsi="Arial Narrow" w:cs="Times New Roman"/>
          <w:kern w:val="0"/>
          <w:sz w:val="22"/>
          <w:szCs w:val="22"/>
          <w:lang w:eastAsia="en-US" w:bidi="ar-SA"/>
        </w:rPr>
        <w:t xml:space="preserve">Communicated with Application Developers, Project Manager and other Team Members on Application testing status.  </w:t>
      </w:r>
    </w:p>
    <w:p w:rsidR="00415D7E"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Developed Automation Scripts, Execution and Analysis Test Results using a Hybrid Framework</w:t>
      </w:r>
      <w:r w:rsidR="008E2F60" w:rsidRPr="007C1FF8">
        <w:rPr>
          <w:rFonts w:ascii="Arial Narrow" w:eastAsia="Cambria" w:hAnsi="Arial Narrow" w:cs="Cambria"/>
          <w:sz w:val="22"/>
          <w:szCs w:val="22"/>
        </w:rPr>
        <w:t xml:space="preserve"> in</w:t>
      </w:r>
      <w:r w:rsidR="00415D7E" w:rsidRPr="007C1FF8">
        <w:rPr>
          <w:rFonts w:ascii="Arial Narrow" w:eastAsia="Cambria" w:hAnsi="Arial Narrow" w:cs="Cambria"/>
          <w:sz w:val="22"/>
          <w:szCs w:val="22"/>
        </w:rPr>
        <w:t xml:space="preserve"> Selenium.</w:t>
      </w:r>
    </w:p>
    <w:p w:rsidR="00415D7E" w:rsidRPr="007C1FF8" w:rsidRDefault="00415D7E"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E</w:t>
      </w:r>
      <w:r w:rsidR="00E76514" w:rsidRPr="007C1FF8">
        <w:rPr>
          <w:rFonts w:ascii="Arial Narrow" w:eastAsia="Cambria" w:hAnsi="Arial Narrow" w:cs="Cambria"/>
          <w:sz w:val="22"/>
          <w:szCs w:val="22"/>
        </w:rPr>
        <w:t>x</w:t>
      </w:r>
      <w:r w:rsidR="00F90EA5" w:rsidRPr="007C1FF8">
        <w:rPr>
          <w:rFonts w:ascii="Arial Narrow" w:eastAsia="Cambria" w:hAnsi="Arial Narrow" w:cs="Cambria"/>
          <w:sz w:val="22"/>
          <w:szCs w:val="22"/>
        </w:rPr>
        <w:t>tensively used Selenium (XPath and CSS locators) to test the web application. </w:t>
      </w:r>
    </w:p>
    <w:p w:rsidR="00415D7E"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 xml:space="preserve">Regression testing was performed after each build release of the application and updated the Scripts by executing the Regression suites built using Selenium and approve for regression suit. </w:t>
      </w:r>
    </w:p>
    <w:p w:rsidR="00F90EA5" w:rsidRPr="007C1FF8" w:rsidRDefault="00F90EA5" w:rsidP="0026572E">
      <w:pPr>
        <w:numPr>
          <w:ilvl w:val="0"/>
          <w:numId w:val="12"/>
        </w:numPr>
        <w:spacing w:line="276" w:lineRule="auto"/>
        <w:ind w:left="0"/>
        <w:rPr>
          <w:rFonts w:ascii="Arial Narrow" w:eastAsia="Cambria" w:hAnsi="Arial Narrow" w:cs="Cambria"/>
          <w:sz w:val="22"/>
          <w:szCs w:val="22"/>
        </w:rPr>
      </w:pPr>
      <w:r w:rsidRPr="007C1FF8">
        <w:rPr>
          <w:rFonts w:ascii="Arial Narrow" w:eastAsia="Cambria" w:hAnsi="Arial Narrow" w:cs="Cambria"/>
          <w:sz w:val="22"/>
          <w:szCs w:val="22"/>
        </w:rPr>
        <w:t>Created Selenium Test cases for automation using Selenium Web Driver and Java.</w:t>
      </w:r>
    </w:p>
    <w:p w:rsidR="00F90EA5" w:rsidRPr="007C1FF8" w:rsidRDefault="00F90EA5" w:rsidP="0026572E">
      <w:pPr>
        <w:spacing w:before="240" w:line="100" w:lineRule="atLeast"/>
        <w:ind w:hanging="360"/>
        <w:jc w:val="both"/>
        <w:rPr>
          <w:rFonts w:ascii="Arial Narrow" w:eastAsia="Cambria" w:hAnsi="Arial Narrow" w:cs="Cambria"/>
          <w:sz w:val="22"/>
          <w:szCs w:val="22"/>
        </w:rPr>
      </w:pPr>
      <w:r w:rsidRPr="007C1FF8">
        <w:rPr>
          <w:rFonts w:ascii="Arial Narrow" w:eastAsia="Cambria" w:hAnsi="Arial Narrow" w:cs="Cambria"/>
          <w:sz w:val="22"/>
          <w:szCs w:val="22"/>
          <w:u w:val="single"/>
        </w:rPr>
        <w:t>Environment</w:t>
      </w:r>
      <w:r w:rsidRPr="007C1FF8">
        <w:rPr>
          <w:rFonts w:ascii="Arial Narrow" w:eastAsia="Cambria" w:hAnsi="Arial Narrow" w:cs="Cambria"/>
          <w:sz w:val="22"/>
          <w:szCs w:val="22"/>
        </w:rPr>
        <w:t>: Selenium IDE, Manual Testing, Cucumber, Mantis, JIRA, Smoke Testing, Selenium Web Driver, TestNG, JMeter, Apache Maven, Eclipse, Jenkins, SDLC, Agile Methodology.</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984C6F" w:rsidRDefault="00F90EA5" w:rsidP="0026572E">
      <w:pPr>
        <w:spacing w:line="100" w:lineRule="atLeast"/>
        <w:ind w:hanging="360"/>
        <w:rPr>
          <w:rFonts w:ascii="Arial Narrow" w:eastAsia="Cambria" w:hAnsi="Arial Narrow" w:cs="Cambria"/>
          <w:b/>
          <w:sz w:val="22"/>
          <w:szCs w:val="22"/>
        </w:rPr>
      </w:pPr>
      <w:r w:rsidRPr="00984C6F">
        <w:rPr>
          <w:rFonts w:ascii="Arial Narrow" w:eastAsia="Cambria" w:hAnsi="Arial Narrow" w:cs="Cambria"/>
          <w:b/>
          <w:sz w:val="22"/>
          <w:szCs w:val="22"/>
        </w:rPr>
        <w:t xml:space="preserve">OPTUM (UHC). Connecticut, DC                                                              </w:t>
      </w:r>
      <w:r w:rsidR="009B41A7" w:rsidRPr="00984C6F">
        <w:rPr>
          <w:rFonts w:ascii="Arial Narrow" w:eastAsia="Cambria" w:hAnsi="Arial Narrow" w:cs="Cambria"/>
          <w:b/>
          <w:sz w:val="22"/>
          <w:szCs w:val="22"/>
        </w:rPr>
        <w:tab/>
      </w:r>
      <w:r w:rsidR="00984C6F" w:rsidRPr="00984C6F">
        <w:rPr>
          <w:rFonts w:ascii="Arial Narrow" w:eastAsia="Cambria" w:hAnsi="Arial Narrow" w:cs="Cambria"/>
          <w:b/>
          <w:sz w:val="22"/>
          <w:szCs w:val="22"/>
        </w:rPr>
        <w:tab/>
      </w:r>
      <w:r w:rsidR="00984C6F" w:rsidRPr="00984C6F">
        <w:rPr>
          <w:rFonts w:ascii="Arial Narrow" w:eastAsia="Cambria" w:hAnsi="Arial Narrow" w:cs="Cambria"/>
          <w:b/>
          <w:sz w:val="22"/>
          <w:szCs w:val="22"/>
        </w:rPr>
        <w:tab/>
      </w:r>
      <w:r w:rsidR="00984C6F" w:rsidRPr="00984C6F">
        <w:rPr>
          <w:rFonts w:ascii="Arial Narrow" w:eastAsia="Cambria" w:hAnsi="Arial Narrow" w:cs="Cambria"/>
          <w:b/>
          <w:sz w:val="22"/>
          <w:szCs w:val="22"/>
        </w:rPr>
        <w:tab/>
      </w:r>
      <w:r w:rsidR="00984C6F" w:rsidRPr="00984C6F">
        <w:rPr>
          <w:rFonts w:ascii="Arial Narrow" w:eastAsia="Cambria" w:hAnsi="Arial Narrow" w:cs="Cambria"/>
          <w:b/>
          <w:sz w:val="22"/>
          <w:szCs w:val="22"/>
        </w:rPr>
        <w:tab/>
      </w:r>
      <w:r w:rsidRPr="00984C6F">
        <w:rPr>
          <w:rFonts w:ascii="Arial Narrow" w:eastAsia="Cambria" w:hAnsi="Arial Narrow" w:cs="Cambria"/>
          <w:b/>
          <w:sz w:val="22"/>
          <w:szCs w:val="22"/>
        </w:rPr>
        <w:t>May 2014 to Oct</w:t>
      </w:r>
      <w:r w:rsidR="00984C6F">
        <w:rPr>
          <w:rFonts w:ascii="Arial Narrow" w:eastAsia="Cambria" w:hAnsi="Arial Narrow" w:cs="Cambria"/>
          <w:b/>
          <w:sz w:val="22"/>
          <w:szCs w:val="22"/>
        </w:rPr>
        <w:t xml:space="preserve"> </w:t>
      </w:r>
      <w:r w:rsidRPr="00984C6F">
        <w:rPr>
          <w:rFonts w:ascii="Arial Narrow" w:eastAsia="Cambria" w:hAnsi="Arial Narrow" w:cs="Cambria"/>
          <w:b/>
          <w:sz w:val="22"/>
          <w:szCs w:val="22"/>
        </w:rPr>
        <w:t>2014</w:t>
      </w:r>
    </w:p>
    <w:p w:rsidR="00F90EA5" w:rsidRPr="00984C6F" w:rsidRDefault="00F90EA5" w:rsidP="0026572E">
      <w:pPr>
        <w:spacing w:line="100" w:lineRule="atLeast"/>
        <w:ind w:hanging="360"/>
        <w:rPr>
          <w:rFonts w:ascii="Arial Narrow" w:eastAsia="Cambria" w:hAnsi="Arial Narrow" w:cs="Cambria"/>
          <w:b/>
          <w:sz w:val="22"/>
          <w:szCs w:val="22"/>
        </w:rPr>
      </w:pPr>
      <w:r w:rsidRPr="00984C6F">
        <w:rPr>
          <w:rFonts w:ascii="Arial Narrow" w:eastAsia="Cambria" w:hAnsi="Arial Narrow" w:cs="Cambria"/>
          <w:b/>
          <w:sz w:val="22"/>
          <w:szCs w:val="22"/>
        </w:rPr>
        <w:t xml:space="preserve">(Health care)                                                     </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spacing w:after="48"/>
        <w:ind w:hanging="360"/>
        <w:rPr>
          <w:rFonts w:ascii="Arial Narrow" w:eastAsia="Cambria" w:hAnsi="Arial Narrow" w:cs="Cambria"/>
          <w:sz w:val="22"/>
          <w:szCs w:val="22"/>
        </w:rPr>
      </w:pPr>
      <w:r w:rsidRPr="005B25B1">
        <w:rPr>
          <w:rFonts w:ascii="Arial Narrow" w:eastAsia="Cambria" w:hAnsi="Arial Narrow" w:cs="Cambria"/>
          <w:sz w:val="22"/>
          <w:szCs w:val="22"/>
        </w:rPr>
        <w:t xml:space="preserve">Description: The application provides online information regarding premiums, claims and other benefits of insurance policy to the customers such as Auto Insurance, Home Insurance, Life insurance, etc. The data is stored in an Oracle Database from which it is </w:t>
      </w:r>
      <w:r w:rsidRPr="005B25B1">
        <w:rPr>
          <w:rFonts w:ascii="Arial Narrow" w:eastAsia="Cambria" w:hAnsi="Arial Narrow" w:cs="Cambria"/>
          <w:sz w:val="22"/>
          <w:szCs w:val="22"/>
        </w:rPr>
        <w:lastRenderedPageBreak/>
        <w:t>extracted in different forms to the user at the front end, the same process holds good when data is fed to the data bank by proper validation techniques.</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spacing w:line="100" w:lineRule="atLeast"/>
        <w:ind w:hanging="360"/>
        <w:rPr>
          <w:rFonts w:ascii="Arial Narrow" w:eastAsia="Cambria" w:hAnsi="Arial Narrow" w:cs="Cambria"/>
          <w:sz w:val="22"/>
          <w:szCs w:val="22"/>
        </w:rPr>
      </w:pPr>
      <w:r w:rsidRPr="005B25B1">
        <w:rPr>
          <w:rFonts w:ascii="Arial Narrow" w:eastAsia="Cambria" w:hAnsi="Arial Narrow" w:cs="Cambria"/>
          <w:sz w:val="22"/>
          <w:szCs w:val="22"/>
        </w:rPr>
        <w:t>Responsibilities:</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Interacted with managers, developers in daily standup meetings and discuss about the User Stories and have a clear view of the requirement before testing the application.</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Participated and contributed to strategic QA planning.</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Experienced in Agile/Scrum Methodology.</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Performed Automation for regression using Selenium</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Used Firebug and Fire path to write automated test scripts using XPATH</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Created test data using Selenium, Java , Java Scripts and provided frame work for creating test data for the application.</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Used Junit framework and wrote automation scripts using selenium for Regression testing.</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Experience in Test Automation, Scripts Preparation and execution within the framework</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Good exposure in Database testing using Selenium.</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Executing SQL queries to view successful transaction for data validation</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Cross-Browser Testing both Manual and using Selenium.</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Executed various SQL Queries to perform the backend testing.</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Ensured all test plans, test cases and documentation were traceable to original requirements.</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Worked with Retesting and Regression testing.</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Have been involved in the process of testing and debugging throughout the release.</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Worked in Quality Center for planning, running and tracking defects while attending walkthroughs with client and the development team and Defect reporting meetings periodically. </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Have been working as a QA Coordinator for Maintenance Release to co-ordinate the effort of the QA Team with the Business as well as the developers. </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Created selenium automation scripts in Java.</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u w:val="single"/>
        </w:rPr>
      </w:pPr>
      <w:r w:rsidRPr="005B25B1">
        <w:rPr>
          <w:rFonts w:ascii="Arial Narrow" w:eastAsia="Cambria" w:hAnsi="Arial Narrow" w:cs="Cambria"/>
          <w:sz w:val="22"/>
          <w:szCs w:val="22"/>
        </w:rPr>
        <w:t>Involved in creation of automation framework using selenium.</w:t>
      </w:r>
    </w:p>
    <w:p w:rsidR="00870D50" w:rsidRPr="005B25B1" w:rsidRDefault="00870D50" w:rsidP="0026572E">
      <w:pPr>
        <w:spacing w:line="100" w:lineRule="atLeast"/>
        <w:ind w:hanging="360"/>
        <w:jc w:val="both"/>
        <w:rPr>
          <w:rFonts w:ascii="Arial Narrow" w:eastAsia="Cambria" w:hAnsi="Arial Narrow" w:cs="Cambria"/>
          <w:sz w:val="22"/>
          <w:szCs w:val="22"/>
          <w:u w:val="single"/>
        </w:rPr>
      </w:pPr>
    </w:p>
    <w:p w:rsidR="00F90EA5" w:rsidRPr="005B25B1" w:rsidRDefault="00F90EA5" w:rsidP="0026572E">
      <w:pPr>
        <w:spacing w:line="100" w:lineRule="atLeast"/>
        <w:ind w:hanging="360"/>
        <w:jc w:val="both"/>
        <w:rPr>
          <w:rFonts w:ascii="Arial Narrow" w:hAnsi="Arial Narrow"/>
          <w:sz w:val="22"/>
          <w:szCs w:val="22"/>
        </w:rPr>
      </w:pPr>
      <w:r w:rsidRPr="005B25B1">
        <w:rPr>
          <w:rFonts w:ascii="Arial Narrow" w:eastAsia="Cambria" w:hAnsi="Arial Narrow" w:cs="Cambria"/>
          <w:sz w:val="22"/>
          <w:szCs w:val="22"/>
          <w:u w:val="single"/>
        </w:rPr>
        <w:t>Environment</w:t>
      </w:r>
      <w:r w:rsidRPr="005B25B1">
        <w:rPr>
          <w:rFonts w:ascii="Arial Narrow" w:eastAsia="Cambria" w:hAnsi="Arial Narrow" w:cs="Cambria"/>
          <w:sz w:val="22"/>
          <w:szCs w:val="22"/>
        </w:rPr>
        <w:t>: Manual Testing, QTP, Quality Center, Java, SoapUI, Firepath, Firebug, SQL Server 2008R2, Test Cases, Test Plans, Root Cases, Windows 7/ XP. Selenium, JAVA, HTML 5, CSS 3, JavaScript 6</w:t>
      </w:r>
    </w:p>
    <w:p w:rsidR="00F90EA5" w:rsidRPr="005B25B1" w:rsidRDefault="00F90EA5" w:rsidP="0026572E">
      <w:pPr>
        <w:spacing w:line="100" w:lineRule="atLeast"/>
        <w:ind w:hanging="360"/>
        <w:jc w:val="both"/>
        <w:rPr>
          <w:rFonts w:ascii="Arial Narrow" w:hAnsi="Arial Narrow"/>
          <w:sz w:val="22"/>
          <w:szCs w:val="22"/>
        </w:rPr>
      </w:pPr>
    </w:p>
    <w:p w:rsidR="00F90EA5" w:rsidRPr="00C138A5" w:rsidRDefault="00F90EA5" w:rsidP="0026572E">
      <w:pPr>
        <w:spacing w:line="100" w:lineRule="atLeast"/>
        <w:ind w:hanging="360"/>
        <w:rPr>
          <w:rFonts w:ascii="Arial Narrow" w:eastAsia="Cambria" w:hAnsi="Arial Narrow" w:cs="Cambria"/>
          <w:b/>
          <w:bCs/>
          <w:sz w:val="22"/>
          <w:szCs w:val="22"/>
        </w:rPr>
      </w:pPr>
      <w:r w:rsidRPr="00C138A5">
        <w:rPr>
          <w:rFonts w:ascii="Arial Narrow" w:eastAsia="Cambria" w:hAnsi="Arial Narrow" w:cs="Cambria"/>
          <w:b/>
          <w:bCs/>
          <w:sz w:val="22"/>
          <w:szCs w:val="22"/>
        </w:rPr>
        <w:t>RAYYAN INFOTECH, CANADA</w:t>
      </w:r>
      <w:r w:rsidRPr="00C138A5">
        <w:rPr>
          <w:rFonts w:ascii="Arial Narrow" w:eastAsia="Cambria" w:hAnsi="Arial Narrow" w:cs="Cambria"/>
          <w:b/>
          <w:bCs/>
          <w:sz w:val="22"/>
          <w:szCs w:val="22"/>
        </w:rPr>
        <w:tab/>
      </w:r>
      <w:r w:rsidRPr="00C138A5">
        <w:rPr>
          <w:rFonts w:ascii="Arial Narrow" w:eastAsia="Cambria" w:hAnsi="Arial Narrow" w:cs="Cambria"/>
          <w:b/>
          <w:bCs/>
          <w:sz w:val="22"/>
          <w:szCs w:val="22"/>
        </w:rPr>
        <w:tab/>
      </w:r>
      <w:r w:rsidRPr="00C138A5">
        <w:rPr>
          <w:rFonts w:ascii="Arial Narrow" w:eastAsia="Cambria" w:hAnsi="Arial Narrow" w:cs="Cambria"/>
          <w:b/>
          <w:bCs/>
          <w:sz w:val="22"/>
          <w:szCs w:val="22"/>
        </w:rPr>
        <w:tab/>
      </w:r>
      <w:r w:rsidR="00870D50" w:rsidRPr="00C138A5">
        <w:rPr>
          <w:rFonts w:ascii="Arial Narrow" w:eastAsia="Cambria" w:hAnsi="Arial Narrow" w:cs="Cambria"/>
          <w:b/>
          <w:bCs/>
          <w:sz w:val="22"/>
          <w:szCs w:val="22"/>
        </w:rPr>
        <w:tab/>
      </w:r>
      <w:r w:rsidR="00D40AD3">
        <w:rPr>
          <w:rFonts w:ascii="Arial Narrow" w:eastAsia="Cambria" w:hAnsi="Arial Narrow" w:cs="Cambria"/>
          <w:b/>
          <w:bCs/>
          <w:sz w:val="22"/>
          <w:szCs w:val="22"/>
        </w:rPr>
        <w:tab/>
      </w:r>
      <w:r w:rsidR="00D40AD3">
        <w:rPr>
          <w:rFonts w:ascii="Arial Narrow" w:eastAsia="Cambria" w:hAnsi="Arial Narrow" w:cs="Cambria"/>
          <w:b/>
          <w:bCs/>
          <w:sz w:val="22"/>
          <w:szCs w:val="22"/>
        </w:rPr>
        <w:tab/>
      </w:r>
      <w:r w:rsidR="00D40AD3">
        <w:rPr>
          <w:rFonts w:ascii="Arial Narrow" w:eastAsia="Cambria" w:hAnsi="Arial Narrow" w:cs="Cambria"/>
          <w:b/>
          <w:bCs/>
          <w:sz w:val="22"/>
          <w:szCs w:val="22"/>
        </w:rPr>
        <w:tab/>
      </w:r>
      <w:r w:rsidR="00D40AD3">
        <w:rPr>
          <w:rFonts w:ascii="Arial Narrow" w:eastAsia="Cambria" w:hAnsi="Arial Narrow" w:cs="Cambria"/>
          <w:b/>
          <w:bCs/>
          <w:sz w:val="22"/>
          <w:szCs w:val="22"/>
        </w:rPr>
        <w:tab/>
      </w:r>
      <w:r w:rsidR="00D40AD3">
        <w:rPr>
          <w:rFonts w:ascii="Arial Narrow" w:eastAsia="Cambria" w:hAnsi="Arial Narrow" w:cs="Cambria"/>
          <w:b/>
          <w:bCs/>
          <w:sz w:val="22"/>
          <w:szCs w:val="22"/>
        </w:rPr>
        <w:tab/>
      </w:r>
      <w:r w:rsidRPr="00C138A5">
        <w:rPr>
          <w:rFonts w:ascii="Arial Narrow" w:eastAsia="Cambria" w:hAnsi="Arial Narrow" w:cs="Cambria"/>
          <w:b/>
          <w:bCs/>
          <w:sz w:val="22"/>
          <w:szCs w:val="22"/>
        </w:rPr>
        <w:t>May 2011 to Mar 2014</w:t>
      </w:r>
    </w:p>
    <w:p w:rsidR="00F90EA5" w:rsidRPr="00C138A5" w:rsidRDefault="00F90EA5" w:rsidP="0026572E">
      <w:pPr>
        <w:spacing w:line="100" w:lineRule="atLeast"/>
        <w:ind w:hanging="360"/>
        <w:jc w:val="both"/>
        <w:rPr>
          <w:rFonts w:ascii="Arial Narrow" w:hAnsi="Arial Narrow"/>
          <w:b/>
          <w:bCs/>
          <w:sz w:val="22"/>
          <w:szCs w:val="22"/>
        </w:rPr>
      </w:pPr>
      <w:r w:rsidRPr="00C138A5">
        <w:rPr>
          <w:rFonts w:ascii="Arial Narrow" w:eastAsia="Cambria" w:hAnsi="Arial Narrow" w:cs="Cambria"/>
          <w:b/>
          <w:bCs/>
          <w:sz w:val="22"/>
          <w:szCs w:val="22"/>
        </w:rPr>
        <w:t>QA TESTER</w:t>
      </w:r>
    </w:p>
    <w:p w:rsidR="00F90EA5" w:rsidRPr="005B25B1" w:rsidRDefault="00F90EA5" w:rsidP="0026572E">
      <w:pPr>
        <w:spacing w:line="100" w:lineRule="atLeast"/>
        <w:ind w:hanging="360"/>
        <w:jc w:val="both"/>
        <w:rPr>
          <w:rFonts w:ascii="Arial Narrow" w:hAnsi="Arial Narrow"/>
          <w:sz w:val="22"/>
          <w:szCs w:val="22"/>
        </w:rPr>
      </w:pPr>
    </w:p>
    <w:p w:rsidR="00C138A5" w:rsidRDefault="00C138A5" w:rsidP="00C138A5">
      <w:pPr>
        <w:pStyle w:val="ProjectExperience"/>
        <w:tabs>
          <w:tab w:val="clear" w:pos="4820"/>
        </w:tabs>
        <w:spacing w:before="100" w:after="100"/>
        <w:ind w:hanging="360"/>
        <w:jc w:val="both"/>
        <w:rPr>
          <w:rFonts w:ascii="Arial Narrow" w:eastAsia="Cambria" w:hAnsi="Arial Narrow" w:cs="Cambria"/>
          <w:sz w:val="22"/>
          <w:szCs w:val="22"/>
        </w:rPr>
      </w:pPr>
      <w:r>
        <w:rPr>
          <w:rFonts w:ascii="Arial Narrow" w:eastAsia="Cambria" w:hAnsi="Arial Narrow" w:cs="Cambria"/>
          <w:b/>
          <w:bCs/>
          <w:sz w:val="22"/>
          <w:szCs w:val="22"/>
        </w:rPr>
        <w:t xml:space="preserve">Client </w:t>
      </w:r>
      <w:r w:rsidR="00EF02A7">
        <w:rPr>
          <w:rFonts w:ascii="Arial Narrow" w:eastAsia="Cambria" w:hAnsi="Arial Narrow" w:cs="Cambria"/>
          <w:b/>
          <w:bCs/>
          <w:sz w:val="22"/>
          <w:szCs w:val="22"/>
        </w:rPr>
        <w:t>–</w:t>
      </w:r>
      <w:r>
        <w:rPr>
          <w:rFonts w:ascii="Arial Narrow" w:eastAsia="Cambria" w:hAnsi="Arial Narrow" w:cs="Cambria"/>
          <w:sz w:val="22"/>
          <w:szCs w:val="22"/>
        </w:rPr>
        <w:t>MedTech</w:t>
      </w:r>
    </w:p>
    <w:p w:rsidR="00F90EA5" w:rsidRPr="00C138A5" w:rsidRDefault="00C138A5" w:rsidP="00C138A5">
      <w:pPr>
        <w:pStyle w:val="ProjectExperience"/>
        <w:tabs>
          <w:tab w:val="clear" w:pos="4820"/>
        </w:tabs>
        <w:spacing w:before="100" w:after="100"/>
        <w:ind w:hanging="360"/>
        <w:jc w:val="both"/>
        <w:rPr>
          <w:rFonts w:ascii="Arial Narrow" w:eastAsia="Cambria" w:hAnsi="Arial Narrow" w:cs="Cambria"/>
          <w:sz w:val="22"/>
          <w:szCs w:val="22"/>
        </w:rPr>
      </w:pPr>
      <w:r w:rsidRPr="00C138A5">
        <w:rPr>
          <w:rFonts w:ascii="Arial Narrow" w:eastAsia="Cambria" w:hAnsi="Arial Narrow" w:cs="Cambria"/>
          <w:b/>
          <w:bCs/>
          <w:sz w:val="22"/>
          <w:szCs w:val="22"/>
        </w:rPr>
        <w:t>Project Description:</w:t>
      </w:r>
      <w:r w:rsidR="00F90EA5" w:rsidRPr="005B25B1">
        <w:rPr>
          <w:rFonts w:ascii="Arial Narrow" w:hAnsi="Arial Narrow" w:cs="Cambria"/>
          <w:sz w:val="22"/>
          <w:szCs w:val="22"/>
        </w:rPr>
        <w:t>MedTech facilitates doctors to manage their medical practice administrative tasks such as Appointments, Consultations, Investigations, Workflow management, Patient billing, Electronic claim lodging with health insurance companies and Management reporting. It is capable of managing clinical tasks such as Comprehensive electronic patient histories, Prescriptions, Clinical Pathways, Document Management, Decision support (diagnosis, allergic warnings), Patient Information Sheets, etc.</w:t>
      </w:r>
    </w:p>
    <w:p w:rsidR="00F90EA5" w:rsidRPr="005B25B1" w:rsidRDefault="00F90EA5" w:rsidP="0026572E">
      <w:pPr>
        <w:pStyle w:val="ProjectExperience"/>
        <w:tabs>
          <w:tab w:val="clear" w:pos="4820"/>
        </w:tabs>
        <w:spacing w:before="100" w:after="100"/>
        <w:ind w:hanging="360"/>
        <w:jc w:val="both"/>
        <w:rPr>
          <w:rFonts w:ascii="Arial Narrow" w:hAnsi="Arial Narrow" w:cs="Arial"/>
          <w:sz w:val="22"/>
          <w:szCs w:val="22"/>
        </w:rPr>
      </w:pPr>
      <w:r w:rsidRPr="005B25B1">
        <w:rPr>
          <w:rFonts w:ascii="Arial Narrow" w:hAnsi="Arial Narrow" w:cs="Cambria"/>
          <w:sz w:val="22"/>
          <w:szCs w:val="22"/>
        </w:rPr>
        <w:t>The MedTech architecture is unique so that it combines desktop applications with an enterprise-level highly scalable messaging network that connects all the stakeholders in healthcare.</w:t>
      </w:r>
    </w:p>
    <w:p w:rsidR="00F90EA5" w:rsidRPr="005B25B1" w:rsidRDefault="00F90EA5" w:rsidP="0026572E">
      <w:pPr>
        <w:spacing w:line="100" w:lineRule="atLeast"/>
        <w:ind w:hanging="360"/>
        <w:rPr>
          <w:rFonts w:ascii="Arial Narrow" w:eastAsia="Cambria" w:hAnsi="Arial Narrow" w:cs="Cambria"/>
          <w:sz w:val="22"/>
          <w:szCs w:val="22"/>
        </w:rPr>
      </w:pPr>
      <w:r w:rsidRPr="005B25B1">
        <w:rPr>
          <w:rFonts w:ascii="Arial Narrow" w:eastAsia="Cambria" w:hAnsi="Arial Narrow" w:cs="Cambria"/>
          <w:sz w:val="22"/>
          <w:szCs w:val="22"/>
        </w:rPr>
        <w:t>Responsibilities:</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Interacted with managers, developers in daily standup meetings and discuss about the User Stories and have a clear view of the requirement before testing the application.</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lastRenderedPageBreak/>
        <w:t>Participated and contributed to strategic QA planning.</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Experienced in Agile/Scrum Methodology.</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Performed Automation for regression using Selenium</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Used Firebug and Fire path to write automated test scripts using XPATH</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Created test data using Selenium, Java , Java Scripts and provided frame work for creating test data for the application.</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Used Junit framework and wrote automation scripts using selenium for Regression testing.</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Experience in Test Automation, Scripts Preparation and execution within the framework</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Good exposure in Database testing using Selenium.</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Executing SQL queries to view successful transaction for data validation</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Cross-Browser Testing both Manual and using Selenium.</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Executed various SQL Queries to perform the backend testing.</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Ensured all test plans, test cases and documentation were traceable to original requirements.</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Worked with Retesting and Regression testing.</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Have been involved in the process of testing and debugging throughout the release.</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Worked in Quality Center for planning, running and tracking defects while attending walkthroughs with client and the development team and Defect reporting meetings periodically. </w:t>
      </w:r>
    </w:p>
    <w:p w:rsidR="00F90EA5" w:rsidRPr="005B25B1" w:rsidRDefault="00F90EA5" w:rsidP="0026572E">
      <w:pPr>
        <w:numPr>
          <w:ilvl w:val="0"/>
          <w:numId w:val="6"/>
        </w:numPr>
        <w:tabs>
          <w:tab w:val="clear" w:pos="0"/>
        </w:tabs>
        <w:spacing w:line="276" w:lineRule="auto"/>
        <w:ind w:left="0"/>
        <w:jc w:val="both"/>
        <w:rPr>
          <w:rFonts w:ascii="Arial Narrow" w:hAnsi="Arial Narrow"/>
          <w:sz w:val="22"/>
          <w:szCs w:val="22"/>
        </w:rPr>
      </w:pPr>
      <w:r w:rsidRPr="005B25B1">
        <w:rPr>
          <w:rFonts w:ascii="Arial Narrow" w:eastAsia="Cambria" w:hAnsi="Arial Narrow" w:cs="Cambria"/>
          <w:sz w:val="22"/>
          <w:szCs w:val="22"/>
        </w:rPr>
        <w:t>Have been working as a QA Coordinator for Maintenance Release to co-ordinate the effort of the QA Team with the Business as well as the developers. </w:t>
      </w:r>
    </w:p>
    <w:p w:rsidR="00F90EA5" w:rsidRPr="005B25B1" w:rsidRDefault="00F90EA5" w:rsidP="0026572E">
      <w:pPr>
        <w:spacing w:line="100" w:lineRule="atLeast"/>
        <w:ind w:hanging="360"/>
        <w:jc w:val="both"/>
        <w:rPr>
          <w:rFonts w:ascii="Arial Narrow" w:hAnsi="Arial Narrow"/>
          <w:sz w:val="22"/>
          <w:szCs w:val="22"/>
        </w:rPr>
      </w:pPr>
    </w:p>
    <w:p w:rsidR="00F90EA5" w:rsidRPr="005B25B1" w:rsidRDefault="00F90EA5" w:rsidP="0026572E">
      <w:pPr>
        <w:spacing w:line="100" w:lineRule="atLeast"/>
        <w:ind w:hanging="360"/>
        <w:jc w:val="both"/>
        <w:rPr>
          <w:rFonts w:ascii="Arial Narrow" w:hAnsi="Arial Narrow"/>
          <w:sz w:val="22"/>
          <w:szCs w:val="22"/>
        </w:rPr>
      </w:pPr>
      <w:r w:rsidRPr="00C138A5">
        <w:rPr>
          <w:rFonts w:ascii="Arial Narrow" w:eastAsia="Cambria" w:hAnsi="Arial Narrow" w:cs="Cambria"/>
          <w:b/>
          <w:bCs/>
          <w:sz w:val="22"/>
          <w:szCs w:val="22"/>
        </w:rPr>
        <w:t>Environment:</w:t>
      </w:r>
      <w:r w:rsidRPr="005B25B1">
        <w:rPr>
          <w:rFonts w:ascii="Arial Narrow" w:eastAsia="Cambria" w:hAnsi="Arial Narrow" w:cs="Cambria"/>
          <w:sz w:val="22"/>
          <w:szCs w:val="22"/>
        </w:rPr>
        <w:t xml:space="preserve"> .net, SQL Server, JIRA &amp; Selenium RC, Quality Center, Manual testing, Selenium, HTML, SQL server, Internet Explorer, Microsoft outlook, PowerPoint and Visio, HP Quality Center.</w:t>
      </w:r>
    </w:p>
    <w:p w:rsidR="00F90EA5" w:rsidRDefault="00F90EA5" w:rsidP="0026572E">
      <w:pPr>
        <w:spacing w:line="100" w:lineRule="atLeast"/>
        <w:ind w:hanging="360"/>
        <w:jc w:val="both"/>
        <w:rPr>
          <w:rFonts w:ascii="Arial Narrow" w:hAnsi="Arial Narrow"/>
          <w:sz w:val="22"/>
          <w:szCs w:val="22"/>
        </w:rPr>
      </w:pPr>
    </w:p>
    <w:p w:rsidR="00C138A5" w:rsidRDefault="00C138A5" w:rsidP="0026572E">
      <w:pPr>
        <w:spacing w:line="100" w:lineRule="atLeast"/>
        <w:ind w:hanging="360"/>
        <w:jc w:val="both"/>
        <w:rPr>
          <w:rFonts w:ascii="Arial Narrow" w:hAnsi="Arial Narrow"/>
          <w:b/>
          <w:bCs/>
          <w:sz w:val="22"/>
          <w:szCs w:val="22"/>
        </w:rPr>
      </w:pPr>
      <w:r w:rsidRPr="00C138A5">
        <w:rPr>
          <w:rFonts w:ascii="Arial Narrow" w:hAnsi="Arial Narrow"/>
          <w:b/>
          <w:bCs/>
          <w:sz w:val="22"/>
          <w:szCs w:val="22"/>
        </w:rPr>
        <w:t xml:space="preserve">Client </w:t>
      </w:r>
      <w:r w:rsidR="00EF02A7">
        <w:rPr>
          <w:rFonts w:ascii="Arial Narrow" w:hAnsi="Arial Narrow"/>
          <w:b/>
          <w:bCs/>
          <w:sz w:val="22"/>
          <w:szCs w:val="22"/>
        </w:rPr>
        <w:t>–</w:t>
      </w:r>
      <w:r w:rsidRPr="00C138A5">
        <w:rPr>
          <w:rFonts w:ascii="Arial Narrow" w:hAnsi="Arial Narrow"/>
          <w:b/>
          <w:bCs/>
          <w:sz w:val="22"/>
          <w:szCs w:val="22"/>
        </w:rPr>
        <w:t xml:space="preserve"> Lorenzo</w:t>
      </w:r>
    </w:p>
    <w:p w:rsidR="00EF02A7" w:rsidRPr="00C138A5" w:rsidRDefault="00EF02A7" w:rsidP="0026572E">
      <w:pPr>
        <w:spacing w:line="100" w:lineRule="atLeast"/>
        <w:ind w:hanging="360"/>
        <w:jc w:val="both"/>
        <w:rPr>
          <w:rFonts w:ascii="Arial Narrow" w:hAnsi="Arial Narrow"/>
          <w:b/>
          <w:bCs/>
          <w:sz w:val="22"/>
          <w:szCs w:val="22"/>
        </w:rPr>
      </w:pPr>
    </w:p>
    <w:p w:rsidR="00EF02A7" w:rsidRDefault="00C138A5" w:rsidP="00EF02A7">
      <w:pPr>
        <w:ind w:hanging="360"/>
        <w:jc w:val="both"/>
        <w:rPr>
          <w:rFonts w:ascii="Arial Narrow" w:hAnsi="Arial Narrow" w:cs="Cambria"/>
          <w:sz w:val="22"/>
          <w:szCs w:val="22"/>
        </w:rPr>
      </w:pPr>
      <w:r w:rsidRPr="00C138A5">
        <w:rPr>
          <w:rFonts w:ascii="Arial Narrow" w:eastAsia="Cambria" w:hAnsi="Arial Narrow" w:cs="Cambria"/>
          <w:b/>
          <w:bCs/>
          <w:sz w:val="22"/>
          <w:szCs w:val="22"/>
        </w:rPr>
        <w:t xml:space="preserve">Project </w:t>
      </w:r>
      <w:r w:rsidR="00F90EA5" w:rsidRPr="00C138A5">
        <w:rPr>
          <w:rFonts w:ascii="Arial Narrow" w:eastAsia="Cambria" w:hAnsi="Arial Narrow" w:cs="Cambria"/>
          <w:b/>
          <w:bCs/>
          <w:sz w:val="22"/>
          <w:szCs w:val="22"/>
        </w:rPr>
        <w:t>Description:</w:t>
      </w:r>
      <w:r w:rsidR="00F90EA5" w:rsidRPr="005B25B1">
        <w:rPr>
          <w:rFonts w:ascii="Arial Narrow" w:hAnsi="Arial Narrow" w:cs="Cambria"/>
          <w:sz w:val="22"/>
          <w:szCs w:val="22"/>
        </w:rPr>
        <w:t xml:space="preserve">Lorenzo is a next generation healthcare solution helping nurses and doctors in their day to day clinical and administrative activities. It is a </w:t>
      </w:r>
      <w:r w:rsidRPr="005B25B1">
        <w:rPr>
          <w:rFonts w:ascii="Arial Narrow" w:hAnsi="Arial Narrow" w:cs="Cambria"/>
          <w:sz w:val="22"/>
          <w:szCs w:val="22"/>
        </w:rPr>
        <w:t>web-based</w:t>
      </w:r>
      <w:r w:rsidR="00F90EA5" w:rsidRPr="005B25B1">
        <w:rPr>
          <w:rFonts w:ascii="Arial Narrow" w:hAnsi="Arial Narrow" w:cs="Cambria"/>
          <w:sz w:val="22"/>
          <w:szCs w:val="22"/>
        </w:rPr>
        <w:t xml:space="preserve"> application that provides access to patient information by clinical professionals irrespective of location and care setting. Product is majorly classified into two different modules as System configuration and Electronic Patient Record (EPR). </w:t>
      </w:r>
    </w:p>
    <w:p w:rsidR="00F90EA5" w:rsidRPr="00EF02A7" w:rsidRDefault="00F90EA5" w:rsidP="00EF02A7">
      <w:pPr>
        <w:ind w:left="-360"/>
        <w:jc w:val="both"/>
        <w:rPr>
          <w:rFonts w:ascii="Arial Narrow" w:hAnsi="Arial Narrow" w:cs="Cambria"/>
          <w:color w:val="000000"/>
          <w:sz w:val="22"/>
          <w:szCs w:val="22"/>
        </w:rPr>
      </w:pPr>
      <w:r w:rsidRPr="005B25B1">
        <w:rPr>
          <w:rFonts w:ascii="Arial Narrow" w:eastAsia="Cambria" w:hAnsi="Arial Narrow" w:cs="Cambria"/>
          <w:color w:val="000000"/>
          <w:sz w:val="22"/>
          <w:szCs w:val="22"/>
        </w:rPr>
        <w:t>Product includes security capabilities recognising the sensitivity and privacy of the information captured, ensuring that information is only available to properly authenticated individuals who have a recognised right to access.  It is fully capable of integrating with third party content providers for protocols, advanced clinical terminology and drug databases. It also provides tools for organisations to add clinical content, standard care plans and structured clinical data capture forms to facilitate the efficient provision of care.</w:t>
      </w:r>
    </w:p>
    <w:p w:rsidR="00F90EA5" w:rsidRPr="005B25B1" w:rsidRDefault="00F90EA5" w:rsidP="0026572E">
      <w:pPr>
        <w:pStyle w:val="ProjectExperience"/>
        <w:tabs>
          <w:tab w:val="clear" w:pos="4820"/>
        </w:tabs>
        <w:spacing w:line="100" w:lineRule="atLeast"/>
        <w:ind w:hanging="360"/>
        <w:jc w:val="both"/>
        <w:rPr>
          <w:rFonts w:ascii="Arial Narrow" w:hAnsi="Arial Narrow"/>
          <w:sz w:val="22"/>
          <w:szCs w:val="22"/>
        </w:rPr>
      </w:pPr>
    </w:p>
    <w:p w:rsidR="00FF35C9" w:rsidRPr="005B25B1" w:rsidRDefault="00FF35C9" w:rsidP="0026572E">
      <w:pPr>
        <w:spacing w:line="100" w:lineRule="atLeast"/>
        <w:ind w:hanging="360"/>
        <w:rPr>
          <w:rFonts w:ascii="Arial Narrow" w:eastAsia="Cambria" w:hAnsi="Arial Narrow" w:cs="Cambria"/>
          <w:sz w:val="22"/>
          <w:szCs w:val="22"/>
        </w:rPr>
      </w:pPr>
    </w:p>
    <w:p w:rsidR="00F90EA5" w:rsidRPr="005B25B1" w:rsidRDefault="00F90EA5" w:rsidP="0026572E">
      <w:pPr>
        <w:spacing w:line="100" w:lineRule="atLeast"/>
        <w:ind w:hanging="360"/>
        <w:rPr>
          <w:rFonts w:ascii="Arial Narrow" w:eastAsia="Cambria" w:hAnsi="Arial Narrow" w:cs="Cambria"/>
          <w:sz w:val="22"/>
          <w:szCs w:val="22"/>
        </w:rPr>
      </w:pPr>
      <w:r w:rsidRPr="005B25B1">
        <w:rPr>
          <w:rFonts w:ascii="Arial Narrow" w:eastAsia="Cambria" w:hAnsi="Arial Narrow" w:cs="Cambria"/>
          <w:sz w:val="22"/>
          <w:szCs w:val="22"/>
        </w:rPr>
        <w:t>Responsibilities:</w:t>
      </w:r>
    </w:p>
    <w:p w:rsidR="00F90EA5" w:rsidRPr="005B25B1" w:rsidRDefault="00F90EA5" w:rsidP="0026572E">
      <w:pPr>
        <w:spacing w:line="100" w:lineRule="atLeast"/>
        <w:ind w:hanging="360"/>
        <w:rPr>
          <w:rFonts w:ascii="Arial Narrow" w:eastAsia="Cambria" w:hAnsi="Arial Narrow" w:cs="Cambria"/>
          <w:sz w:val="22"/>
          <w:szCs w:val="22"/>
        </w:rPr>
      </w:pP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Interacted with managers, developers in daily standup meetings and discuss about the User Stories and have a clear view of the requirement before testing the application.</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Participated and contributed to strategic QA planning.</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Experienced in Agile/Scrum Methodology.</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Performed Automation for regression using Selenium</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Used Firebug and Fire path to write automated test scripts using XPATH</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Created test data using Selenium, Java, Java Scripts and provided frame work for creating test data for the application.</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Used Junit framework and wrote automation scripts using selenium for Regression testing.</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Experience in Test Automation, Scripts Preparation and execution within the framework</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Good exposure in Database testing using Selenium.</w:t>
      </w:r>
    </w:p>
    <w:p w:rsidR="00F90EA5" w:rsidRPr="005B25B1" w:rsidRDefault="00F90EA5" w:rsidP="0026572E">
      <w:pPr>
        <w:numPr>
          <w:ilvl w:val="0"/>
          <w:numId w:val="6"/>
        </w:numPr>
        <w:tabs>
          <w:tab w:val="clear" w:pos="0"/>
        </w:tabs>
        <w:spacing w:line="276" w:lineRule="auto"/>
        <w:ind w:left="0"/>
        <w:rPr>
          <w:rFonts w:ascii="Arial Narrow" w:eastAsia="Cambria" w:hAnsi="Arial Narrow" w:cs="Cambria"/>
          <w:sz w:val="22"/>
          <w:szCs w:val="22"/>
        </w:rPr>
      </w:pPr>
      <w:r w:rsidRPr="005B25B1">
        <w:rPr>
          <w:rFonts w:ascii="Arial Narrow" w:eastAsia="Cambria" w:hAnsi="Arial Narrow" w:cs="Cambria"/>
          <w:sz w:val="22"/>
          <w:szCs w:val="22"/>
        </w:rPr>
        <w:t>Executing SQL queries to view successful transaction for data validation</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lastRenderedPageBreak/>
        <w:t>Cross-Browser Testing both Manual and using Selenium.</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Executed various SQL Queries to perform the backend testing.</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Ensured all test plans, test cases and documentation were traceable to original requirements.</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Worked with Retesting and Regression testing.</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Have been involved in the process of testing and debugging throughout the release.</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Worked in Quality Center for planning, running and tracking defects while attending walkthroughs with client and the development team and Defect reporting meetings periodically. </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Have been working as a QA Coordinator for Maintenance Release to co-ordinate the effort of the QA Team with the Business as well as the developers. </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rPr>
      </w:pPr>
      <w:r w:rsidRPr="005B25B1">
        <w:rPr>
          <w:rFonts w:ascii="Arial Narrow" w:eastAsia="Cambria" w:hAnsi="Arial Narrow" w:cs="Cambria"/>
          <w:sz w:val="22"/>
          <w:szCs w:val="22"/>
        </w:rPr>
        <w:t>Created selenium automation scripts in Java.</w:t>
      </w:r>
    </w:p>
    <w:p w:rsidR="00F90EA5" w:rsidRPr="005B25B1" w:rsidRDefault="00F90EA5" w:rsidP="0026572E">
      <w:pPr>
        <w:numPr>
          <w:ilvl w:val="0"/>
          <w:numId w:val="6"/>
        </w:numPr>
        <w:tabs>
          <w:tab w:val="clear" w:pos="0"/>
        </w:tabs>
        <w:spacing w:line="276" w:lineRule="auto"/>
        <w:ind w:left="0"/>
        <w:jc w:val="both"/>
        <w:rPr>
          <w:rFonts w:ascii="Arial Narrow" w:eastAsia="Cambria" w:hAnsi="Arial Narrow" w:cs="Cambria"/>
          <w:sz w:val="22"/>
          <w:szCs w:val="22"/>
          <w:u w:val="single"/>
        </w:rPr>
      </w:pPr>
      <w:r w:rsidRPr="005B25B1">
        <w:rPr>
          <w:rFonts w:ascii="Arial Narrow" w:eastAsia="Cambria" w:hAnsi="Arial Narrow" w:cs="Cambria"/>
          <w:sz w:val="22"/>
          <w:szCs w:val="22"/>
        </w:rPr>
        <w:t>Involved in creation of automation framework using selenium.</w:t>
      </w:r>
    </w:p>
    <w:p w:rsidR="00417E87" w:rsidRPr="005B25B1" w:rsidRDefault="00417E87" w:rsidP="0026572E">
      <w:pPr>
        <w:spacing w:line="100" w:lineRule="atLeast"/>
        <w:ind w:hanging="360"/>
        <w:jc w:val="both"/>
        <w:rPr>
          <w:rFonts w:ascii="Arial Narrow" w:eastAsia="Cambria" w:hAnsi="Arial Narrow" w:cs="Cambria"/>
          <w:sz w:val="22"/>
          <w:szCs w:val="22"/>
          <w:u w:val="single"/>
        </w:rPr>
      </w:pPr>
    </w:p>
    <w:p w:rsidR="00F90EA5" w:rsidRPr="005B25B1" w:rsidRDefault="00F90EA5" w:rsidP="0026572E">
      <w:pPr>
        <w:spacing w:line="100" w:lineRule="atLeast"/>
        <w:ind w:hanging="360"/>
        <w:jc w:val="both"/>
        <w:rPr>
          <w:rFonts w:ascii="Arial Narrow" w:hAnsi="Arial Narrow"/>
          <w:sz w:val="22"/>
          <w:szCs w:val="22"/>
        </w:rPr>
      </w:pPr>
      <w:r w:rsidRPr="005B25B1">
        <w:rPr>
          <w:rFonts w:ascii="Arial Narrow" w:eastAsia="Cambria" w:hAnsi="Arial Narrow" w:cs="Cambria"/>
          <w:sz w:val="22"/>
          <w:szCs w:val="22"/>
          <w:u w:val="single"/>
        </w:rPr>
        <w:t>Environment</w:t>
      </w:r>
      <w:r w:rsidRPr="005B25B1">
        <w:rPr>
          <w:rFonts w:ascii="Arial Narrow" w:eastAsia="Cambria" w:hAnsi="Arial Narrow" w:cs="Cambria"/>
          <w:sz w:val="22"/>
          <w:szCs w:val="22"/>
        </w:rPr>
        <w:t>: Manual Testing, Quality Center, Java, SoapUI, Firepath, Firebug, SQL Server 2008R2, Test Cases, Test Plans, Root Cases, Windows 7/ XP. Selenium, JAVA, HTML 5, CSS 3, JavaScript 6</w:t>
      </w:r>
    </w:p>
    <w:p w:rsidR="00F90EA5" w:rsidRPr="005B25B1" w:rsidRDefault="00F90EA5" w:rsidP="0026572E">
      <w:pPr>
        <w:pStyle w:val="Heading9"/>
        <w:tabs>
          <w:tab w:val="clear" w:pos="0"/>
        </w:tabs>
        <w:spacing w:before="0" w:after="0"/>
        <w:ind w:left="0" w:hanging="360"/>
        <w:rPr>
          <w:rFonts w:ascii="Arial Narrow" w:hAnsi="Arial Narrow"/>
        </w:rPr>
      </w:pPr>
      <w:r w:rsidRPr="005B25B1">
        <w:rPr>
          <w:rFonts w:ascii="Arial Narrow" w:hAnsi="Arial Narrow" w:cs="Tahoma"/>
        </w:rPr>
        <w:t>Educational Qualification:</w:t>
      </w:r>
    </w:p>
    <w:p w:rsidR="00F90EA5" w:rsidRPr="005B25B1" w:rsidRDefault="00F90EA5" w:rsidP="0026572E">
      <w:pPr>
        <w:ind w:hanging="360"/>
        <w:rPr>
          <w:rFonts w:ascii="Arial Narrow" w:hAnsi="Arial Narrow"/>
          <w:sz w:val="22"/>
          <w:szCs w:val="22"/>
        </w:rPr>
      </w:pPr>
    </w:p>
    <w:p w:rsidR="00A52EA8" w:rsidRDefault="00A52EA8" w:rsidP="0026572E">
      <w:pPr>
        <w:ind w:hanging="360"/>
        <w:rPr>
          <w:rFonts w:ascii="Arial Narrow" w:hAnsi="Arial Narrow"/>
          <w:sz w:val="22"/>
          <w:szCs w:val="22"/>
        </w:rPr>
      </w:pPr>
    </w:p>
    <w:p w:rsidR="00FF35C9" w:rsidRDefault="00223F7F" w:rsidP="0026572E">
      <w:pPr>
        <w:ind w:hanging="360"/>
        <w:rPr>
          <w:rFonts w:ascii="Arial Narrow" w:hAnsi="Arial Narrow"/>
          <w:sz w:val="22"/>
          <w:szCs w:val="22"/>
        </w:rPr>
      </w:pPr>
      <w:r>
        <w:rPr>
          <w:rFonts w:ascii="Arial Narrow" w:hAnsi="Arial Narrow"/>
          <w:sz w:val="22"/>
          <w:szCs w:val="22"/>
        </w:rPr>
        <w:t xml:space="preserve">Education Details: </w:t>
      </w:r>
    </w:p>
    <w:p w:rsidR="00A52EA8" w:rsidRPr="00A52EA8" w:rsidRDefault="00A52EA8" w:rsidP="00A52EA8">
      <w:pPr>
        <w:pStyle w:val="ListParagraph"/>
        <w:numPr>
          <w:ilvl w:val="0"/>
          <w:numId w:val="15"/>
        </w:numPr>
        <w:rPr>
          <w:rFonts w:ascii="Arial Narrow" w:hAnsi="Arial Narrow"/>
          <w:sz w:val="22"/>
          <w:szCs w:val="22"/>
        </w:rPr>
      </w:pPr>
      <w:r w:rsidRPr="00A52EA8">
        <w:rPr>
          <w:rFonts w:ascii="Arial Narrow" w:hAnsi="Arial Narrow"/>
          <w:b/>
          <w:bCs/>
          <w:sz w:val="22"/>
          <w:szCs w:val="22"/>
        </w:rPr>
        <w:t>Associate Diploma</w:t>
      </w:r>
      <w:r w:rsidRPr="00A52EA8">
        <w:rPr>
          <w:rFonts w:ascii="Arial Narrow" w:hAnsi="Arial Narrow"/>
          <w:sz w:val="22"/>
          <w:szCs w:val="22"/>
        </w:rPr>
        <w:t xml:space="preserve"> – Information Technology, North American School of I.T  Scarboro, Canada</w:t>
      </w:r>
    </w:p>
    <w:p w:rsidR="00223F7F" w:rsidRPr="00A52EA8" w:rsidRDefault="00223F7F" w:rsidP="00A52EA8">
      <w:pPr>
        <w:pStyle w:val="ListParagraph"/>
        <w:numPr>
          <w:ilvl w:val="0"/>
          <w:numId w:val="15"/>
        </w:numPr>
        <w:rPr>
          <w:rFonts w:ascii="Arial Narrow" w:hAnsi="Arial Narrow"/>
          <w:sz w:val="22"/>
          <w:szCs w:val="22"/>
        </w:rPr>
      </w:pPr>
      <w:r w:rsidRPr="00A52EA8">
        <w:rPr>
          <w:rFonts w:ascii="Arial Narrow" w:hAnsi="Arial Narrow"/>
          <w:b/>
          <w:bCs/>
          <w:sz w:val="22"/>
          <w:szCs w:val="22"/>
        </w:rPr>
        <w:t>Associate Diploma</w:t>
      </w:r>
      <w:r w:rsidR="00A52EA8" w:rsidRPr="00A52EA8">
        <w:rPr>
          <w:rFonts w:ascii="Arial Narrow" w:hAnsi="Arial Narrow"/>
          <w:sz w:val="22"/>
          <w:szCs w:val="22"/>
        </w:rPr>
        <w:t xml:space="preserve"> – </w:t>
      </w:r>
      <w:r w:rsidRPr="00A52EA8">
        <w:rPr>
          <w:rFonts w:ascii="Arial Narrow" w:hAnsi="Arial Narrow"/>
          <w:sz w:val="22"/>
          <w:szCs w:val="22"/>
        </w:rPr>
        <w:t xml:space="preserve">Computer </w:t>
      </w:r>
      <w:r w:rsidR="00A52EA8" w:rsidRPr="00A52EA8">
        <w:rPr>
          <w:rFonts w:ascii="Arial Narrow" w:hAnsi="Arial Narrow"/>
          <w:sz w:val="22"/>
          <w:szCs w:val="22"/>
        </w:rPr>
        <w:t>Networks</w:t>
      </w:r>
      <w:r w:rsidRPr="00A52EA8">
        <w:rPr>
          <w:rFonts w:ascii="Arial Narrow" w:hAnsi="Arial Narrow"/>
          <w:sz w:val="22"/>
          <w:szCs w:val="22"/>
        </w:rPr>
        <w:t>, North American School</w:t>
      </w:r>
      <w:r w:rsidR="00A52EA8" w:rsidRPr="00A52EA8">
        <w:rPr>
          <w:rFonts w:ascii="Arial Narrow" w:hAnsi="Arial Narrow"/>
          <w:sz w:val="22"/>
          <w:szCs w:val="22"/>
        </w:rPr>
        <w:t xml:space="preserve"> of I.T  Scarboro, Canada</w:t>
      </w:r>
    </w:p>
    <w:p w:rsidR="00223F7F" w:rsidRPr="00A52EA8" w:rsidRDefault="00A52EA8" w:rsidP="00A52EA8">
      <w:pPr>
        <w:pStyle w:val="ListParagraph"/>
        <w:numPr>
          <w:ilvl w:val="0"/>
          <w:numId w:val="15"/>
        </w:numPr>
        <w:rPr>
          <w:rFonts w:ascii="Arial Narrow" w:hAnsi="Arial Narrow"/>
          <w:sz w:val="22"/>
          <w:szCs w:val="22"/>
        </w:rPr>
      </w:pPr>
      <w:r w:rsidRPr="00A52EA8">
        <w:rPr>
          <w:rFonts w:ascii="Arial Narrow" w:hAnsi="Arial Narrow"/>
          <w:b/>
          <w:bCs/>
          <w:sz w:val="22"/>
          <w:szCs w:val="22"/>
        </w:rPr>
        <w:t>Undergraduate</w:t>
      </w:r>
      <w:r w:rsidRPr="00A52EA8">
        <w:rPr>
          <w:rFonts w:ascii="Arial Narrow" w:hAnsi="Arial Narrow"/>
          <w:sz w:val="22"/>
          <w:szCs w:val="22"/>
        </w:rPr>
        <w:t xml:space="preserve"> – </w:t>
      </w:r>
      <w:r w:rsidR="00223F7F" w:rsidRPr="00A52EA8">
        <w:rPr>
          <w:rFonts w:ascii="Arial Narrow" w:hAnsi="Arial Narrow"/>
          <w:sz w:val="22"/>
          <w:szCs w:val="22"/>
        </w:rPr>
        <w:t>B.S Computer Applications, Osmania University India</w:t>
      </w:r>
    </w:p>
    <w:p w:rsidR="00F90EA5" w:rsidRPr="005B25B1" w:rsidRDefault="00F90EA5" w:rsidP="0026572E">
      <w:pPr>
        <w:spacing w:line="100" w:lineRule="atLeast"/>
        <w:ind w:hanging="360"/>
        <w:rPr>
          <w:rFonts w:ascii="Arial Narrow" w:hAnsi="Arial Narrow"/>
          <w:sz w:val="22"/>
          <w:szCs w:val="22"/>
        </w:rPr>
      </w:pPr>
      <w:bookmarkStart w:id="0" w:name="_GoBack"/>
      <w:bookmarkEnd w:id="0"/>
    </w:p>
    <w:sectPr w:rsidR="00F90EA5" w:rsidRPr="005B25B1" w:rsidSect="0049115E">
      <w:headerReference w:type="even" r:id="rId10"/>
      <w:headerReference w:type="default" r:id="rId11"/>
      <w:headerReference w:type="first" r:id="rId12"/>
      <w:pgSz w:w="12240" w:h="15840"/>
      <w:pgMar w:top="774" w:right="666" w:bottom="837" w:left="1134" w:header="522" w:footer="720" w:gutter="0"/>
      <w:pgBorders w:offsetFrom="page">
        <w:top w:val="single" w:sz="12" w:space="24" w:color="auto"/>
        <w:left w:val="single" w:sz="12" w:space="24" w:color="auto"/>
        <w:bottom w:val="single" w:sz="12" w:space="24" w:color="auto"/>
        <w:right w:val="single" w:sz="12" w:space="24" w:color="auto"/>
      </w:pgBorders>
      <w:cols w:space="720"/>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0F86" w:rsidRDefault="00670F86" w:rsidP="003B2C54">
      <w:r>
        <w:separator/>
      </w:r>
    </w:p>
  </w:endnote>
  <w:endnote w:type="continuationSeparator" w:id="1">
    <w:p w:rsidR="00670F86" w:rsidRDefault="00670F86" w:rsidP="003B2C5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OpenSymbol">
    <w:altName w:val="Arial Unicode MS"/>
    <w:charset w:val="80"/>
    <w:family w:val="auto"/>
    <w:pitch w:val="default"/>
    <w:sig w:usb0="00000000" w:usb1="00000000" w:usb2="00000000" w:usb3="00000000" w:csb0="00000000"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Narrow">
    <w:panose1 w:val="020B050602020302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imes New Roman W01">
    <w:altName w:val="Times New Roman"/>
    <w:charset w:val="00"/>
    <w:family w:val="auto"/>
    <w:pitch w:val="default"/>
    <w:sig w:usb0="00000000" w:usb1="00000000" w:usb2="00000000" w:usb3="00000000" w:csb0="00000000" w:csb1="00000000"/>
  </w:font>
  <w:font w:name="Open Sans">
    <w:altName w:val="Arial"/>
    <w:charset w:val="00"/>
    <w:family w:val="auto"/>
    <w:pitch w:val="default"/>
    <w:sig w:usb0="00000000" w:usb1="00000000" w:usb2="00000000" w:usb3="00000000" w:csb0="00000000"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0F86" w:rsidRDefault="00670F86" w:rsidP="003B2C54">
      <w:r>
        <w:separator/>
      </w:r>
    </w:p>
  </w:footnote>
  <w:footnote w:type="continuationSeparator" w:id="1">
    <w:p w:rsidR="00670F86" w:rsidRDefault="00670F86" w:rsidP="003B2C5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C54" w:rsidRDefault="003B2C5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C54" w:rsidRDefault="008B65BC" w:rsidP="008B65BC">
    <w:pPr>
      <w:pStyle w:val="Header"/>
      <w:jc w:val="center"/>
    </w:pPr>
    <w:r>
      <w:rPr>
        <w:noProof/>
        <w:lang w:eastAsia="en-US" w:bidi="ar-SA"/>
      </w:rPr>
      <w:drawing>
        <wp:inline distT="0" distB="0" distL="0" distR="0">
          <wp:extent cx="457200" cy="4572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Binary Group-01.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7200" cy="457200"/>
                  </a:xfrm>
                  <a:prstGeom prst="rect">
                    <a:avLst/>
                  </a:prstGeom>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C54" w:rsidRDefault="003B2C5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bullet"/>
      <w:lvlText w:val=""/>
      <w:lvlJc w:val="left"/>
      <w:pPr>
        <w:tabs>
          <w:tab w:val="num" w:pos="0"/>
        </w:tabs>
        <w:ind w:left="720" w:hanging="360"/>
      </w:pPr>
      <w:rPr>
        <w:rFonts w:ascii="Symbol" w:hAnsi="Symbol" w:cs="Symbol"/>
        <w:caps w:val="0"/>
        <w:smallCaps w:val="0"/>
        <w:color w:val="000000"/>
        <w:position w:val="14"/>
        <w:sz w:val="24"/>
        <w:szCs w:val="24"/>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2">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aps w:val="0"/>
        <w:smallCaps w:val="0"/>
        <w:color w:val="000000"/>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3">
    <w:nsid w:val="00000004"/>
    <w:multiLevelType w:val="multilevel"/>
    <w:tmpl w:val="00000004"/>
    <w:lvl w:ilvl="0">
      <w:start w:val="1"/>
      <w:numFmt w:val="bullet"/>
      <w:lvlText w:val=""/>
      <w:lvlJc w:val="left"/>
      <w:pPr>
        <w:tabs>
          <w:tab w:val="num" w:pos="0"/>
        </w:tabs>
        <w:ind w:left="720" w:hanging="360"/>
      </w:pPr>
      <w:rPr>
        <w:rFonts w:ascii="Symbol" w:hAnsi="Symbol" w:cs="Symbol"/>
        <w:position w:val="14"/>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4">
    <w:nsid w:val="00000005"/>
    <w:multiLevelType w:val="multilevel"/>
    <w:tmpl w:val="00000005"/>
    <w:lvl w:ilvl="0">
      <w:start w:val="1"/>
      <w:numFmt w:val="bullet"/>
      <w:lvlText w:val=""/>
      <w:lvlJc w:val="left"/>
      <w:pPr>
        <w:tabs>
          <w:tab w:val="num" w:pos="0"/>
        </w:tabs>
        <w:ind w:left="720" w:hanging="360"/>
      </w:pPr>
      <w:rPr>
        <w:rFonts w:ascii="Symbol" w:hAnsi="Symbol" w:cs="Symbol"/>
        <w:position w:val="14"/>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5">
    <w:nsid w:val="00000006"/>
    <w:multiLevelType w:val="multilevel"/>
    <w:tmpl w:val="00000006"/>
    <w:name w:val="WW8Num6"/>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6">
    <w:nsid w:val="00000007"/>
    <w:multiLevelType w:val="multilevel"/>
    <w:tmpl w:val="00000007"/>
    <w:name w:val="WW8Num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4"/>
        </w:tabs>
        <w:ind w:left="1414" w:hanging="283"/>
      </w:pPr>
      <w:rPr>
        <w:rFonts w:ascii="Symbol" w:hAnsi="Symbol" w:cs="Symbol"/>
      </w:rPr>
    </w:lvl>
    <w:lvl w:ilvl="2">
      <w:start w:val="1"/>
      <w:numFmt w:val="bullet"/>
      <w:lvlText w:val=""/>
      <w:lvlJc w:val="left"/>
      <w:pPr>
        <w:tabs>
          <w:tab w:val="num" w:pos="2121"/>
        </w:tabs>
        <w:ind w:left="2121" w:hanging="283"/>
      </w:pPr>
      <w:rPr>
        <w:rFonts w:ascii="Symbol" w:hAnsi="Symbol" w:cs="Symbol"/>
      </w:rPr>
    </w:lvl>
    <w:lvl w:ilvl="3">
      <w:start w:val="1"/>
      <w:numFmt w:val="bullet"/>
      <w:lvlText w:val=""/>
      <w:lvlJc w:val="left"/>
      <w:pPr>
        <w:tabs>
          <w:tab w:val="num" w:pos="2828"/>
        </w:tabs>
        <w:ind w:left="2828" w:hanging="283"/>
      </w:pPr>
      <w:rPr>
        <w:rFonts w:ascii="Symbol" w:hAnsi="Symbol" w:cs="Symbol"/>
      </w:rPr>
    </w:lvl>
    <w:lvl w:ilvl="4">
      <w:start w:val="1"/>
      <w:numFmt w:val="bullet"/>
      <w:lvlText w:val=""/>
      <w:lvlJc w:val="left"/>
      <w:pPr>
        <w:tabs>
          <w:tab w:val="num" w:pos="3535"/>
        </w:tabs>
        <w:ind w:left="3535" w:hanging="283"/>
      </w:pPr>
      <w:rPr>
        <w:rFonts w:ascii="Symbol" w:hAnsi="Symbol" w:cs="Symbol"/>
      </w:rPr>
    </w:lvl>
    <w:lvl w:ilvl="5">
      <w:start w:val="1"/>
      <w:numFmt w:val="bullet"/>
      <w:lvlText w:val=""/>
      <w:lvlJc w:val="left"/>
      <w:pPr>
        <w:tabs>
          <w:tab w:val="num" w:pos="4242"/>
        </w:tabs>
        <w:ind w:left="4242" w:hanging="283"/>
      </w:pPr>
      <w:rPr>
        <w:rFonts w:ascii="Symbol" w:hAnsi="Symbol" w:cs="Symbol"/>
      </w:rPr>
    </w:lvl>
    <w:lvl w:ilvl="6">
      <w:start w:val="1"/>
      <w:numFmt w:val="bullet"/>
      <w:lvlText w:val=""/>
      <w:lvlJc w:val="left"/>
      <w:pPr>
        <w:tabs>
          <w:tab w:val="num" w:pos="4949"/>
        </w:tabs>
        <w:ind w:left="4949" w:hanging="283"/>
      </w:pPr>
      <w:rPr>
        <w:rFonts w:ascii="Symbol" w:hAnsi="Symbol" w:cs="Symbol"/>
      </w:rPr>
    </w:lvl>
    <w:lvl w:ilvl="7">
      <w:start w:val="1"/>
      <w:numFmt w:val="bullet"/>
      <w:lvlText w:val=""/>
      <w:lvlJc w:val="left"/>
      <w:pPr>
        <w:tabs>
          <w:tab w:val="num" w:pos="5656"/>
        </w:tabs>
        <w:ind w:left="5656" w:hanging="283"/>
      </w:pPr>
      <w:rPr>
        <w:rFonts w:ascii="Symbol" w:hAnsi="Symbol" w:cs="Symbol"/>
      </w:rPr>
    </w:lvl>
    <w:lvl w:ilvl="8">
      <w:start w:val="1"/>
      <w:numFmt w:val="bullet"/>
      <w:lvlText w:val=""/>
      <w:lvlJc w:val="left"/>
      <w:pPr>
        <w:tabs>
          <w:tab w:val="num" w:pos="6363"/>
        </w:tabs>
        <w:ind w:left="6363" w:hanging="283"/>
      </w:pPr>
      <w:rPr>
        <w:rFonts w:ascii="Symbol" w:hAnsi="Symbol" w:cs="Symbol"/>
      </w:rPr>
    </w:lvl>
  </w:abstractNum>
  <w:abstractNum w:abstractNumId="7">
    <w:nsid w:val="06DA14A6"/>
    <w:multiLevelType w:val="multilevel"/>
    <w:tmpl w:val="AF12C9CA"/>
    <w:lvl w:ilvl="0">
      <w:start w:val="1"/>
      <w:numFmt w:val="bullet"/>
      <w:lvlText w:val=""/>
      <w:lvlJc w:val="left"/>
      <w:pPr>
        <w:tabs>
          <w:tab w:val="num" w:pos="0"/>
        </w:tabs>
        <w:ind w:left="720" w:hanging="360"/>
      </w:pPr>
      <w:rPr>
        <w:rFonts w:ascii="Symbol" w:hAnsi="Symbol" w:cs="Symbol" w:hint="default"/>
        <w:caps w:val="0"/>
        <w:smallCaps w:val="0"/>
        <w:color w:val="000000"/>
        <w:position w:val="14"/>
        <w:sz w:val="24"/>
        <w:szCs w:val="24"/>
      </w:r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8">
    <w:nsid w:val="2D681DE2"/>
    <w:multiLevelType w:val="hybridMultilevel"/>
    <w:tmpl w:val="2E640160"/>
    <w:lvl w:ilvl="0" w:tplc="11949B88">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524642A"/>
    <w:multiLevelType w:val="hybridMultilevel"/>
    <w:tmpl w:val="FDE4C76A"/>
    <w:lvl w:ilvl="0" w:tplc="11949B88">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ED31660"/>
    <w:multiLevelType w:val="hybridMultilevel"/>
    <w:tmpl w:val="217CED78"/>
    <w:lvl w:ilvl="0" w:tplc="11949B88">
      <w:start w:val="1"/>
      <w:numFmt w:val="bullet"/>
      <w:lvlText w:val=""/>
      <w:lvlJc w:val="left"/>
      <w:pPr>
        <w:ind w:left="720" w:hanging="360"/>
      </w:pPr>
      <w:rPr>
        <w:rFonts w:ascii="Symbol" w:hAnsi="Symbol" w:hint="default"/>
        <w:sz w:val="24"/>
        <w:szCs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4543D87"/>
    <w:multiLevelType w:val="hybridMultilevel"/>
    <w:tmpl w:val="3C2A8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917B02"/>
    <w:multiLevelType w:val="hybridMultilevel"/>
    <w:tmpl w:val="8D2E9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F2525F8"/>
    <w:multiLevelType w:val="hybridMultilevel"/>
    <w:tmpl w:val="A0A6B33C"/>
    <w:lvl w:ilvl="0" w:tplc="11949B88">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83C5F2B"/>
    <w:multiLevelType w:val="hybridMultilevel"/>
    <w:tmpl w:val="6C903832"/>
    <w:lvl w:ilvl="0" w:tplc="04090001">
      <w:start w:val="1"/>
      <w:numFmt w:val="bullet"/>
      <w:lvlText w:val=""/>
      <w:lvlJc w:val="left"/>
      <w:pPr>
        <w:ind w:left="1129" w:hanging="360"/>
      </w:pPr>
      <w:rPr>
        <w:rFonts w:ascii="Symbol" w:hAnsi="Symbol"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3"/>
  </w:num>
  <w:num w:numId="11">
    <w:abstractNumId w:val="10"/>
  </w:num>
  <w:num w:numId="12">
    <w:abstractNumId w:val="9"/>
  </w:num>
  <w:num w:numId="13">
    <w:abstractNumId w:val="14"/>
  </w:num>
  <w:num w:numId="14">
    <w:abstractNumId w:val="11"/>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2"/>
  <w:displayBackgroundShape/>
  <w:embedSystemFonts/>
  <w:stylePaneFormatFilter w:val="000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17410">
      <o:colormenu v:ext="edit" fillcolor="none [4]" strokecolor="none [1]" shadowcolor="none [2]"/>
    </o:shapedefaults>
  </w:hdrShapeDefaults>
  <w:footnotePr>
    <w:footnote w:id="0"/>
    <w:footnote w:id="1"/>
  </w:footnotePr>
  <w:endnotePr>
    <w:endnote w:id="0"/>
    <w:endnote w:id="1"/>
  </w:endnotePr>
  <w:compat>
    <w:spaceForUL/>
    <w:balanceSingleByteDoubleByteWidth/>
    <w:doNotLeaveBackslashAlone/>
    <w:ulTrailSpace/>
    <w:adjustLineHeightInTable/>
    <w:doNotUseHTMLParagraphAutoSpacing/>
  </w:compat>
  <w:rsids>
    <w:rsidRoot w:val="00984B7C"/>
    <w:rsid w:val="0000564E"/>
    <w:rsid w:val="00010AC6"/>
    <w:rsid w:val="000229DB"/>
    <w:rsid w:val="00030510"/>
    <w:rsid w:val="00040435"/>
    <w:rsid w:val="00061201"/>
    <w:rsid w:val="00064ADC"/>
    <w:rsid w:val="00064E06"/>
    <w:rsid w:val="000A6237"/>
    <w:rsid w:val="000A6F86"/>
    <w:rsid w:val="000D287C"/>
    <w:rsid w:val="000D7632"/>
    <w:rsid w:val="000E5A4C"/>
    <w:rsid w:val="00101B38"/>
    <w:rsid w:val="00121406"/>
    <w:rsid w:val="00125190"/>
    <w:rsid w:val="00144960"/>
    <w:rsid w:val="00156CEA"/>
    <w:rsid w:val="00171957"/>
    <w:rsid w:val="00172DE9"/>
    <w:rsid w:val="00177FAD"/>
    <w:rsid w:val="001A6BAF"/>
    <w:rsid w:val="001B0DAA"/>
    <w:rsid w:val="001C0507"/>
    <w:rsid w:val="001C2EA0"/>
    <w:rsid w:val="001C464E"/>
    <w:rsid w:val="001D244C"/>
    <w:rsid w:val="001D69BD"/>
    <w:rsid w:val="00223F7F"/>
    <w:rsid w:val="002335DD"/>
    <w:rsid w:val="00247BF5"/>
    <w:rsid w:val="00250327"/>
    <w:rsid w:val="00264CE7"/>
    <w:rsid w:val="0026572E"/>
    <w:rsid w:val="00284449"/>
    <w:rsid w:val="002A6BE1"/>
    <w:rsid w:val="002B1CFA"/>
    <w:rsid w:val="003126A9"/>
    <w:rsid w:val="003531FD"/>
    <w:rsid w:val="00357B24"/>
    <w:rsid w:val="0036416C"/>
    <w:rsid w:val="003834B2"/>
    <w:rsid w:val="00385467"/>
    <w:rsid w:val="00386AB1"/>
    <w:rsid w:val="003B011D"/>
    <w:rsid w:val="003B2C54"/>
    <w:rsid w:val="003D4C07"/>
    <w:rsid w:val="003E19B9"/>
    <w:rsid w:val="00403D61"/>
    <w:rsid w:val="00415D7E"/>
    <w:rsid w:val="00417E87"/>
    <w:rsid w:val="00433901"/>
    <w:rsid w:val="004614BD"/>
    <w:rsid w:val="0049115E"/>
    <w:rsid w:val="004E736A"/>
    <w:rsid w:val="00515FE4"/>
    <w:rsid w:val="00517A3C"/>
    <w:rsid w:val="00533185"/>
    <w:rsid w:val="005345CD"/>
    <w:rsid w:val="00556F93"/>
    <w:rsid w:val="00587F3D"/>
    <w:rsid w:val="005A600C"/>
    <w:rsid w:val="005B16FB"/>
    <w:rsid w:val="005B25B1"/>
    <w:rsid w:val="005C382E"/>
    <w:rsid w:val="00670F86"/>
    <w:rsid w:val="00673446"/>
    <w:rsid w:val="006C061E"/>
    <w:rsid w:val="006D06DA"/>
    <w:rsid w:val="006D3558"/>
    <w:rsid w:val="006E0191"/>
    <w:rsid w:val="006F1904"/>
    <w:rsid w:val="00712DE8"/>
    <w:rsid w:val="00714E77"/>
    <w:rsid w:val="00721E57"/>
    <w:rsid w:val="0072401C"/>
    <w:rsid w:val="00744559"/>
    <w:rsid w:val="007943BC"/>
    <w:rsid w:val="007C1FF8"/>
    <w:rsid w:val="007C541F"/>
    <w:rsid w:val="007D350D"/>
    <w:rsid w:val="00816F48"/>
    <w:rsid w:val="00822C82"/>
    <w:rsid w:val="00836AE6"/>
    <w:rsid w:val="00864C7C"/>
    <w:rsid w:val="00870D50"/>
    <w:rsid w:val="00882D53"/>
    <w:rsid w:val="00885C7D"/>
    <w:rsid w:val="0088790C"/>
    <w:rsid w:val="008B65BC"/>
    <w:rsid w:val="008C5F3C"/>
    <w:rsid w:val="008D252B"/>
    <w:rsid w:val="008E2F60"/>
    <w:rsid w:val="0090605A"/>
    <w:rsid w:val="00914010"/>
    <w:rsid w:val="009215DE"/>
    <w:rsid w:val="009445F2"/>
    <w:rsid w:val="009779B9"/>
    <w:rsid w:val="00984937"/>
    <w:rsid w:val="00984B7C"/>
    <w:rsid w:val="00984C6F"/>
    <w:rsid w:val="00990161"/>
    <w:rsid w:val="009B41A7"/>
    <w:rsid w:val="009E6FD1"/>
    <w:rsid w:val="00A4403B"/>
    <w:rsid w:val="00A52EA8"/>
    <w:rsid w:val="00AD25A0"/>
    <w:rsid w:val="00AF1AAD"/>
    <w:rsid w:val="00B45D75"/>
    <w:rsid w:val="00B80E5D"/>
    <w:rsid w:val="00BA3F9A"/>
    <w:rsid w:val="00BC2BDB"/>
    <w:rsid w:val="00C138A5"/>
    <w:rsid w:val="00C210B8"/>
    <w:rsid w:val="00C42210"/>
    <w:rsid w:val="00CA1FB6"/>
    <w:rsid w:val="00CE0B7A"/>
    <w:rsid w:val="00CE39B8"/>
    <w:rsid w:val="00CE6F02"/>
    <w:rsid w:val="00D0310D"/>
    <w:rsid w:val="00D164B6"/>
    <w:rsid w:val="00D20CE4"/>
    <w:rsid w:val="00D275E8"/>
    <w:rsid w:val="00D31B0B"/>
    <w:rsid w:val="00D324A5"/>
    <w:rsid w:val="00D328DB"/>
    <w:rsid w:val="00D343AC"/>
    <w:rsid w:val="00D40AD3"/>
    <w:rsid w:val="00D40D93"/>
    <w:rsid w:val="00D43DF5"/>
    <w:rsid w:val="00D4420F"/>
    <w:rsid w:val="00D4722F"/>
    <w:rsid w:val="00D67682"/>
    <w:rsid w:val="00D81064"/>
    <w:rsid w:val="00D90F9B"/>
    <w:rsid w:val="00DA076C"/>
    <w:rsid w:val="00DD0B28"/>
    <w:rsid w:val="00DE2175"/>
    <w:rsid w:val="00DF7CF7"/>
    <w:rsid w:val="00E14789"/>
    <w:rsid w:val="00E7599C"/>
    <w:rsid w:val="00E76514"/>
    <w:rsid w:val="00EB649C"/>
    <w:rsid w:val="00EC6A35"/>
    <w:rsid w:val="00EF02A7"/>
    <w:rsid w:val="00F051C7"/>
    <w:rsid w:val="00F15028"/>
    <w:rsid w:val="00F376CF"/>
    <w:rsid w:val="00F4680F"/>
    <w:rsid w:val="00F55F65"/>
    <w:rsid w:val="00F822D5"/>
    <w:rsid w:val="00F90EA5"/>
    <w:rsid w:val="00F9747B"/>
    <w:rsid w:val="00FA56DA"/>
    <w:rsid w:val="00FB067C"/>
    <w:rsid w:val="00FB162E"/>
    <w:rsid w:val="00FB3236"/>
    <w:rsid w:val="00FB3645"/>
    <w:rsid w:val="00FC52C7"/>
    <w:rsid w:val="00FD7EC2"/>
    <w:rsid w:val="00FF35C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7410">
      <o:colormenu v:ext="edit" fillcolor="none [4]" strokecolor="none [1]" shadowcolor="none [2]"/>
    </o:shapedefaults>
    <o:shapelayout v:ext="edit">
      <o:idmap v:ext="edit" data="1"/>
      <o:rules v:ext="edit">
        <o:r id="V:Rule2" type="connector" idref="#AutoShape 4"/>
      </o:rules>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6DA"/>
    <w:pPr>
      <w:widowControl w:val="0"/>
      <w:suppressAutoHyphens/>
    </w:pPr>
    <w:rPr>
      <w:rFonts w:eastAsia="SimSun" w:cs="Mangal"/>
      <w:kern w:val="1"/>
      <w:sz w:val="24"/>
      <w:szCs w:val="24"/>
      <w:lang w:eastAsia="hi-IN" w:bidi="hi-IN"/>
    </w:rPr>
  </w:style>
  <w:style w:type="paragraph" w:styleId="Heading9">
    <w:name w:val="heading 9"/>
    <w:basedOn w:val="Normal"/>
    <w:next w:val="BodyText"/>
    <w:qFormat/>
    <w:rsid w:val="006D06DA"/>
    <w:pPr>
      <w:tabs>
        <w:tab w:val="num" w:pos="0"/>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D06DA"/>
  </w:style>
  <w:style w:type="character" w:customStyle="1" w:styleId="WW8Num1z1">
    <w:name w:val="WW8Num1z1"/>
    <w:rsid w:val="006D06DA"/>
  </w:style>
  <w:style w:type="character" w:customStyle="1" w:styleId="WW8Num1z2">
    <w:name w:val="WW8Num1z2"/>
    <w:rsid w:val="006D06DA"/>
  </w:style>
  <w:style w:type="character" w:customStyle="1" w:styleId="WW8Num1z3">
    <w:name w:val="WW8Num1z3"/>
    <w:rsid w:val="006D06DA"/>
  </w:style>
  <w:style w:type="character" w:customStyle="1" w:styleId="WW8Num1z4">
    <w:name w:val="WW8Num1z4"/>
    <w:rsid w:val="006D06DA"/>
  </w:style>
  <w:style w:type="character" w:customStyle="1" w:styleId="WW8Num1z5">
    <w:name w:val="WW8Num1z5"/>
    <w:rsid w:val="006D06DA"/>
  </w:style>
  <w:style w:type="character" w:customStyle="1" w:styleId="WW8Num1z6">
    <w:name w:val="WW8Num1z6"/>
    <w:rsid w:val="006D06DA"/>
  </w:style>
  <w:style w:type="character" w:customStyle="1" w:styleId="WW8Num1z7">
    <w:name w:val="WW8Num1z7"/>
    <w:rsid w:val="006D06DA"/>
  </w:style>
  <w:style w:type="character" w:customStyle="1" w:styleId="WW8Num1z8">
    <w:name w:val="WW8Num1z8"/>
    <w:rsid w:val="006D06DA"/>
  </w:style>
  <w:style w:type="character" w:customStyle="1" w:styleId="WW8Num2z0">
    <w:name w:val="WW8Num2z0"/>
    <w:rsid w:val="006D06DA"/>
    <w:rPr>
      <w:rFonts w:ascii="Symbol" w:eastAsia="Cambria" w:hAnsi="Symbol" w:cs="Symbol"/>
      <w:caps w:val="0"/>
      <w:smallCaps w:val="0"/>
      <w:color w:val="000000"/>
      <w:position w:val="14"/>
      <w:sz w:val="24"/>
      <w:szCs w:val="24"/>
    </w:rPr>
  </w:style>
  <w:style w:type="character" w:customStyle="1" w:styleId="WW8Num2z1">
    <w:name w:val="WW8Num2z1"/>
    <w:rsid w:val="006D06DA"/>
  </w:style>
  <w:style w:type="character" w:customStyle="1" w:styleId="WW8Num2z2">
    <w:name w:val="WW8Num2z2"/>
    <w:rsid w:val="006D06DA"/>
  </w:style>
  <w:style w:type="character" w:customStyle="1" w:styleId="WW8Num2z3">
    <w:name w:val="WW8Num2z3"/>
    <w:rsid w:val="006D06DA"/>
  </w:style>
  <w:style w:type="character" w:customStyle="1" w:styleId="WW8Num2z4">
    <w:name w:val="WW8Num2z4"/>
    <w:rsid w:val="006D06DA"/>
  </w:style>
  <w:style w:type="character" w:customStyle="1" w:styleId="WW8Num2z5">
    <w:name w:val="WW8Num2z5"/>
    <w:rsid w:val="006D06DA"/>
  </w:style>
  <w:style w:type="character" w:customStyle="1" w:styleId="WW8Num2z6">
    <w:name w:val="WW8Num2z6"/>
    <w:rsid w:val="006D06DA"/>
  </w:style>
  <w:style w:type="character" w:customStyle="1" w:styleId="WW8Num2z7">
    <w:name w:val="WW8Num2z7"/>
    <w:rsid w:val="006D06DA"/>
  </w:style>
  <w:style w:type="character" w:customStyle="1" w:styleId="WW8Num2z8">
    <w:name w:val="WW8Num2z8"/>
    <w:rsid w:val="006D06DA"/>
  </w:style>
  <w:style w:type="character" w:customStyle="1" w:styleId="WW8Num3z0">
    <w:name w:val="WW8Num3z0"/>
    <w:rsid w:val="006D06DA"/>
    <w:rPr>
      <w:rFonts w:ascii="Symbol" w:eastAsia="Cambria" w:hAnsi="Symbol" w:cs="Symbol"/>
      <w:caps w:val="0"/>
      <w:smallCaps w:val="0"/>
      <w:color w:val="000000"/>
    </w:rPr>
  </w:style>
  <w:style w:type="character" w:customStyle="1" w:styleId="WW8Num3z1">
    <w:name w:val="WW8Num3z1"/>
    <w:rsid w:val="006D06DA"/>
  </w:style>
  <w:style w:type="character" w:customStyle="1" w:styleId="WW8Num3z2">
    <w:name w:val="WW8Num3z2"/>
    <w:rsid w:val="006D06DA"/>
  </w:style>
  <w:style w:type="character" w:customStyle="1" w:styleId="WW8Num3z3">
    <w:name w:val="WW8Num3z3"/>
    <w:rsid w:val="006D06DA"/>
  </w:style>
  <w:style w:type="character" w:customStyle="1" w:styleId="WW8Num3z4">
    <w:name w:val="WW8Num3z4"/>
    <w:rsid w:val="006D06DA"/>
  </w:style>
  <w:style w:type="character" w:customStyle="1" w:styleId="WW8Num3z5">
    <w:name w:val="WW8Num3z5"/>
    <w:rsid w:val="006D06DA"/>
  </w:style>
  <w:style w:type="character" w:customStyle="1" w:styleId="WW8Num3z6">
    <w:name w:val="WW8Num3z6"/>
    <w:rsid w:val="006D06DA"/>
  </w:style>
  <w:style w:type="character" w:customStyle="1" w:styleId="WW8Num3z7">
    <w:name w:val="WW8Num3z7"/>
    <w:rsid w:val="006D06DA"/>
  </w:style>
  <w:style w:type="character" w:customStyle="1" w:styleId="WW8Num3z8">
    <w:name w:val="WW8Num3z8"/>
    <w:rsid w:val="006D06DA"/>
  </w:style>
  <w:style w:type="character" w:customStyle="1" w:styleId="WW8Num4z0">
    <w:name w:val="WW8Num4z0"/>
    <w:rsid w:val="006D06DA"/>
    <w:rPr>
      <w:rFonts w:ascii="Symbol" w:eastAsia="Cambria" w:hAnsi="Symbol" w:cs="Symbol"/>
      <w:position w:val="14"/>
    </w:rPr>
  </w:style>
  <w:style w:type="character" w:customStyle="1" w:styleId="WW8Num4z1">
    <w:name w:val="WW8Num4z1"/>
    <w:rsid w:val="006D06DA"/>
  </w:style>
  <w:style w:type="character" w:customStyle="1" w:styleId="WW8Num4z2">
    <w:name w:val="WW8Num4z2"/>
    <w:rsid w:val="006D06DA"/>
  </w:style>
  <w:style w:type="character" w:customStyle="1" w:styleId="WW8Num4z3">
    <w:name w:val="WW8Num4z3"/>
    <w:rsid w:val="006D06DA"/>
  </w:style>
  <w:style w:type="character" w:customStyle="1" w:styleId="WW8Num4z4">
    <w:name w:val="WW8Num4z4"/>
    <w:rsid w:val="006D06DA"/>
  </w:style>
  <w:style w:type="character" w:customStyle="1" w:styleId="WW8Num4z5">
    <w:name w:val="WW8Num4z5"/>
    <w:rsid w:val="006D06DA"/>
  </w:style>
  <w:style w:type="character" w:customStyle="1" w:styleId="WW8Num4z6">
    <w:name w:val="WW8Num4z6"/>
    <w:rsid w:val="006D06DA"/>
  </w:style>
  <w:style w:type="character" w:customStyle="1" w:styleId="WW8Num4z7">
    <w:name w:val="WW8Num4z7"/>
    <w:rsid w:val="006D06DA"/>
  </w:style>
  <w:style w:type="character" w:customStyle="1" w:styleId="WW8Num4z8">
    <w:name w:val="WW8Num4z8"/>
    <w:rsid w:val="006D06DA"/>
  </w:style>
  <w:style w:type="character" w:customStyle="1" w:styleId="WW8Num5z0">
    <w:name w:val="WW8Num5z0"/>
    <w:rsid w:val="006D06DA"/>
    <w:rPr>
      <w:rFonts w:ascii="Symbol" w:eastAsia="Cambria" w:hAnsi="Symbol" w:cs="Symbol"/>
      <w:position w:val="14"/>
    </w:rPr>
  </w:style>
  <w:style w:type="character" w:customStyle="1" w:styleId="WW8Num5z1">
    <w:name w:val="WW8Num5z1"/>
    <w:rsid w:val="006D06DA"/>
  </w:style>
  <w:style w:type="character" w:customStyle="1" w:styleId="WW8Num5z2">
    <w:name w:val="WW8Num5z2"/>
    <w:rsid w:val="006D06DA"/>
  </w:style>
  <w:style w:type="character" w:customStyle="1" w:styleId="WW8Num5z3">
    <w:name w:val="WW8Num5z3"/>
    <w:rsid w:val="006D06DA"/>
  </w:style>
  <w:style w:type="character" w:customStyle="1" w:styleId="WW8Num5z4">
    <w:name w:val="WW8Num5z4"/>
    <w:rsid w:val="006D06DA"/>
  </w:style>
  <w:style w:type="character" w:customStyle="1" w:styleId="WW8Num5z5">
    <w:name w:val="WW8Num5z5"/>
    <w:rsid w:val="006D06DA"/>
  </w:style>
  <w:style w:type="character" w:customStyle="1" w:styleId="WW8Num5z6">
    <w:name w:val="WW8Num5z6"/>
    <w:rsid w:val="006D06DA"/>
  </w:style>
  <w:style w:type="character" w:customStyle="1" w:styleId="WW8Num5z7">
    <w:name w:val="WW8Num5z7"/>
    <w:rsid w:val="006D06DA"/>
  </w:style>
  <w:style w:type="character" w:customStyle="1" w:styleId="WW8Num5z8">
    <w:name w:val="WW8Num5z8"/>
    <w:rsid w:val="006D06DA"/>
  </w:style>
  <w:style w:type="character" w:customStyle="1" w:styleId="WW8Num6z0">
    <w:name w:val="WW8Num6z0"/>
    <w:rsid w:val="006D06DA"/>
    <w:rPr>
      <w:rFonts w:ascii="Symbol" w:eastAsia="Cambria" w:hAnsi="Symbol" w:cs="Symbol"/>
    </w:rPr>
  </w:style>
  <w:style w:type="character" w:customStyle="1" w:styleId="WW8Num6z1">
    <w:name w:val="WW8Num6z1"/>
    <w:rsid w:val="006D06DA"/>
  </w:style>
  <w:style w:type="character" w:customStyle="1" w:styleId="WW8Num6z2">
    <w:name w:val="WW8Num6z2"/>
    <w:rsid w:val="006D06DA"/>
  </w:style>
  <w:style w:type="character" w:customStyle="1" w:styleId="WW8Num6z3">
    <w:name w:val="WW8Num6z3"/>
    <w:rsid w:val="006D06DA"/>
  </w:style>
  <w:style w:type="character" w:customStyle="1" w:styleId="WW8Num6z4">
    <w:name w:val="WW8Num6z4"/>
    <w:rsid w:val="006D06DA"/>
  </w:style>
  <w:style w:type="character" w:customStyle="1" w:styleId="WW8Num6z5">
    <w:name w:val="WW8Num6z5"/>
    <w:rsid w:val="006D06DA"/>
  </w:style>
  <w:style w:type="character" w:customStyle="1" w:styleId="WW8Num6z6">
    <w:name w:val="WW8Num6z6"/>
    <w:rsid w:val="006D06DA"/>
  </w:style>
  <w:style w:type="character" w:customStyle="1" w:styleId="WW8Num6z7">
    <w:name w:val="WW8Num6z7"/>
    <w:rsid w:val="006D06DA"/>
  </w:style>
  <w:style w:type="character" w:customStyle="1" w:styleId="WW8Num6z8">
    <w:name w:val="WW8Num6z8"/>
    <w:rsid w:val="006D06DA"/>
  </w:style>
  <w:style w:type="character" w:customStyle="1" w:styleId="WW8Num7z0">
    <w:name w:val="WW8Num7z0"/>
    <w:rsid w:val="006D06DA"/>
    <w:rPr>
      <w:rFonts w:ascii="Symbol" w:eastAsia="Cambria" w:hAnsi="Symbol" w:cs="Symbol"/>
    </w:rPr>
  </w:style>
  <w:style w:type="character" w:customStyle="1" w:styleId="WW8Num7z1">
    <w:name w:val="WW8Num7z1"/>
    <w:rsid w:val="006D06DA"/>
  </w:style>
  <w:style w:type="character" w:customStyle="1" w:styleId="WW8Num7z2">
    <w:name w:val="WW8Num7z2"/>
    <w:rsid w:val="006D06DA"/>
  </w:style>
  <w:style w:type="character" w:customStyle="1" w:styleId="WW8Num7z3">
    <w:name w:val="WW8Num7z3"/>
    <w:rsid w:val="006D06DA"/>
  </w:style>
  <w:style w:type="character" w:customStyle="1" w:styleId="WW8Num7z4">
    <w:name w:val="WW8Num7z4"/>
    <w:rsid w:val="006D06DA"/>
  </w:style>
  <w:style w:type="character" w:customStyle="1" w:styleId="WW8Num7z5">
    <w:name w:val="WW8Num7z5"/>
    <w:rsid w:val="006D06DA"/>
  </w:style>
  <w:style w:type="character" w:customStyle="1" w:styleId="WW8Num7z6">
    <w:name w:val="WW8Num7z6"/>
    <w:rsid w:val="006D06DA"/>
  </w:style>
  <w:style w:type="character" w:customStyle="1" w:styleId="WW8Num7z7">
    <w:name w:val="WW8Num7z7"/>
    <w:rsid w:val="006D06DA"/>
  </w:style>
  <w:style w:type="character" w:customStyle="1" w:styleId="WW8Num7z8">
    <w:name w:val="WW8Num7z8"/>
    <w:rsid w:val="006D06DA"/>
  </w:style>
  <w:style w:type="character" w:customStyle="1" w:styleId="WW8Num8z0">
    <w:name w:val="WW8Num8z0"/>
    <w:rsid w:val="006D06DA"/>
    <w:rPr>
      <w:rFonts w:ascii="Symbol" w:eastAsia="Cambria" w:hAnsi="Symbol" w:cs="Symbol"/>
    </w:rPr>
  </w:style>
  <w:style w:type="character" w:customStyle="1" w:styleId="WW8Num8z1">
    <w:name w:val="WW8Num8z1"/>
    <w:rsid w:val="006D06DA"/>
  </w:style>
  <w:style w:type="character" w:customStyle="1" w:styleId="WW8Num8z2">
    <w:name w:val="WW8Num8z2"/>
    <w:rsid w:val="006D06DA"/>
  </w:style>
  <w:style w:type="character" w:customStyle="1" w:styleId="WW8Num8z3">
    <w:name w:val="WW8Num8z3"/>
    <w:rsid w:val="006D06DA"/>
  </w:style>
  <w:style w:type="character" w:customStyle="1" w:styleId="WW8Num8z4">
    <w:name w:val="WW8Num8z4"/>
    <w:rsid w:val="006D06DA"/>
  </w:style>
  <w:style w:type="character" w:customStyle="1" w:styleId="WW8Num8z5">
    <w:name w:val="WW8Num8z5"/>
    <w:rsid w:val="006D06DA"/>
  </w:style>
  <w:style w:type="character" w:customStyle="1" w:styleId="WW8Num8z6">
    <w:name w:val="WW8Num8z6"/>
    <w:rsid w:val="006D06DA"/>
  </w:style>
  <w:style w:type="character" w:customStyle="1" w:styleId="WW8Num8z7">
    <w:name w:val="WW8Num8z7"/>
    <w:rsid w:val="006D06DA"/>
  </w:style>
  <w:style w:type="character" w:customStyle="1" w:styleId="WW8Num8z8">
    <w:name w:val="WW8Num8z8"/>
    <w:rsid w:val="006D06DA"/>
  </w:style>
  <w:style w:type="character" w:customStyle="1" w:styleId="WW-DefaultParagraphFont">
    <w:name w:val="WW-Default Paragraph Font"/>
    <w:rsid w:val="006D06DA"/>
  </w:style>
  <w:style w:type="character" w:styleId="Hyperlink">
    <w:name w:val="Hyperlink"/>
    <w:rsid w:val="006D06DA"/>
    <w:rPr>
      <w:color w:val="000080"/>
      <w:u w:val="single"/>
    </w:rPr>
  </w:style>
  <w:style w:type="character" w:customStyle="1" w:styleId="ListLabel8">
    <w:name w:val="ListLabel 8"/>
    <w:rsid w:val="006D06DA"/>
    <w:rPr>
      <w:color w:val="00000A"/>
      <w:sz w:val="20"/>
    </w:rPr>
  </w:style>
  <w:style w:type="character" w:customStyle="1" w:styleId="ListLabel7">
    <w:name w:val="ListLabel 7"/>
    <w:rsid w:val="006D06DA"/>
    <w:rPr>
      <w:rFonts w:cs="Times New Roman"/>
    </w:rPr>
  </w:style>
  <w:style w:type="character" w:customStyle="1" w:styleId="Bullets">
    <w:name w:val="Bullets"/>
    <w:rsid w:val="006D06DA"/>
    <w:rPr>
      <w:rFonts w:ascii="OpenSymbol" w:eastAsia="OpenSymbol" w:hAnsi="OpenSymbol" w:cs="OpenSymbol"/>
    </w:rPr>
  </w:style>
  <w:style w:type="character" w:styleId="Strong">
    <w:name w:val="Strong"/>
    <w:qFormat/>
    <w:rsid w:val="006D06DA"/>
    <w:rPr>
      <w:b/>
      <w:bCs/>
    </w:rPr>
  </w:style>
  <w:style w:type="paragraph" w:customStyle="1" w:styleId="Heading">
    <w:name w:val="Heading"/>
    <w:basedOn w:val="Normal"/>
    <w:next w:val="BodyText"/>
    <w:rsid w:val="006D06DA"/>
    <w:pPr>
      <w:keepNext/>
      <w:spacing w:before="240" w:after="120"/>
    </w:pPr>
    <w:rPr>
      <w:rFonts w:ascii="Arial" w:eastAsia="Microsoft YaHei" w:hAnsi="Arial"/>
      <w:sz w:val="28"/>
      <w:szCs w:val="28"/>
    </w:rPr>
  </w:style>
  <w:style w:type="paragraph" w:styleId="BodyText">
    <w:name w:val="Body Text"/>
    <w:basedOn w:val="Normal"/>
    <w:rsid w:val="006D06DA"/>
    <w:pPr>
      <w:spacing w:after="120"/>
    </w:pPr>
  </w:style>
  <w:style w:type="paragraph" w:styleId="List">
    <w:name w:val="List"/>
    <w:basedOn w:val="BodyText"/>
    <w:rsid w:val="006D06DA"/>
  </w:style>
  <w:style w:type="paragraph" w:styleId="Caption">
    <w:name w:val="caption"/>
    <w:basedOn w:val="Normal"/>
    <w:qFormat/>
    <w:rsid w:val="006D06DA"/>
    <w:pPr>
      <w:suppressLineNumbers/>
      <w:spacing w:before="120" w:after="120"/>
    </w:pPr>
    <w:rPr>
      <w:i/>
      <w:iCs/>
    </w:rPr>
  </w:style>
  <w:style w:type="paragraph" w:customStyle="1" w:styleId="Index">
    <w:name w:val="Index"/>
    <w:basedOn w:val="Normal"/>
    <w:rsid w:val="006D06DA"/>
    <w:pPr>
      <w:suppressLineNumbers/>
    </w:pPr>
  </w:style>
  <w:style w:type="paragraph" w:customStyle="1" w:styleId="CornexAddress">
    <w:name w:val="Cornex Address"/>
    <w:basedOn w:val="Normal"/>
    <w:rsid w:val="006D06DA"/>
    <w:pPr>
      <w:spacing w:after="600"/>
      <w:jc w:val="center"/>
    </w:pPr>
    <w:rPr>
      <w:b/>
      <w:sz w:val="18"/>
    </w:rPr>
  </w:style>
  <w:style w:type="paragraph" w:customStyle="1" w:styleId="ProjectExperience">
    <w:name w:val="Project Experience"/>
    <w:basedOn w:val="Normal"/>
    <w:rsid w:val="006D06DA"/>
    <w:pPr>
      <w:tabs>
        <w:tab w:val="left" w:pos="4820"/>
      </w:tabs>
    </w:pPr>
  </w:style>
  <w:style w:type="paragraph" w:customStyle="1" w:styleId="TableContents">
    <w:name w:val="Table Contents"/>
    <w:basedOn w:val="Normal"/>
    <w:rsid w:val="006D06DA"/>
    <w:pPr>
      <w:suppressLineNumbers/>
    </w:pPr>
  </w:style>
  <w:style w:type="paragraph" w:customStyle="1" w:styleId="TableHeading">
    <w:name w:val="Table Heading"/>
    <w:basedOn w:val="TableContents"/>
    <w:rsid w:val="006D06DA"/>
    <w:pPr>
      <w:jc w:val="center"/>
    </w:pPr>
    <w:rPr>
      <w:b/>
      <w:bCs/>
    </w:rPr>
  </w:style>
  <w:style w:type="paragraph" w:styleId="Header">
    <w:name w:val="header"/>
    <w:basedOn w:val="Normal"/>
    <w:rsid w:val="006D06DA"/>
    <w:pPr>
      <w:suppressLineNumbers/>
      <w:tabs>
        <w:tab w:val="center" w:pos="4320"/>
        <w:tab w:val="right" w:pos="8640"/>
      </w:tabs>
    </w:pPr>
  </w:style>
  <w:style w:type="paragraph" w:customStyle="1" w:styleId="WW-PlainText">
    <w:name w:val="WW-Plain Text"/>
    <w:basedOn w:val="Normal"/>
    <w:rsid w:val="006D06DA"/>
    <w:rPr>
      <w:rFonts w:ascii="Courier New" w:hAnsi="Courier New" w:cs="Times New Roman"/>
      <w:color w:val="00000A"/>
      <w:szCs w:val="20"/>
    </w:rPr>
  </w:style>
  <w:style w:type="paragraph" w:styleId="Footer">
    <w:name w:val="footer"/>
    <w:basedOn w:val="Normal"/>
    <w:link w:val="FooterChar"/>
    <w:uiPriority w:val="99"/>
    <w:unhideWhenUsed/>
    <w:rsid w:val="003B2C54"/>
    <w:pPr>
      <w:tabs>
        <w:tab w:val="center" w:pos="4680"/>
        <w:tab w:val="right" w:pos="9360"/>
      </w:tabs>
    </w:pPr>
    <w:rPr>
      <w:szCs w:val="21"/>
    </w:rPr>
  </w:style>
  <w:style w:type="character" w:customStyle="1" w:styleId="FooterChar">
    <w:name w:val="Footer Char"/>
    <w:basedOn w:val="DefaultParagraphFont"/>
    <w:link w:val="Footer"/>
    <w:uiPriority w:val="99"/>
    <w:rsid w:val="003B2C54"/>
    <w:rPr>
      <w:rFonts w:eastAsia="SimSun" w:cs="Mangal"/>
      <w:kern w:val="1"/>
      <w:sz w:val="24"/>
      <w:szCs w:val="21"/>
      <w:lang w:eastAsia="hi-IN" w:bidi="hi-IN"/>
    </w:rPr>
  </w:style>
  <w:style w:type="paragraph" w:styleId="ListParagraph">
    <w:name w:val="List Paragraph"/>
    <w:basedOn w:val="Normal"/>
    <w:uiPriority w:val="34"/>
    <w:qFormat/>
    <w:rsid w:val="00D81064"/>
    <w:pPr>
      <w:ind w:left="720"/>
      <w:contextualSpacing/>
    </w:pPr>
    <w:rPr>
      <w:szCs w:val="21"/>
    </w:rPr>
  </w:style>
  <w:style w:type="character" w:customStyle="1" w:styleId="hl">
    <w:name w:val="hl"/>
    <w:basedOn w:val="DefaultParagraphFont"/>
    <w:rsid w:val="003B011D"/>
  </w:style>
  <w:style w:type="paragraph" w:styleId="NoSpacing">
    <w:name w:val="No Spacing"/>
    <w:uiPriority w:val="1"/>
    <w:qFormat/>
    <w:rsid w:val="003126A9"/>
    <w:pPr>
      <w:widowControl w:val="0"/>
      <w:suppressAutoHyphens/>
    </w:pPr>
    <w:rPr>
      <w:rFonts w:eastAsia="SimSun" w:cs="Mangal"/>
      <w:kern w:val="1"/>
      <w:sz w:val="24"/>
      <w:szCs w:val="21"/>
      <w:lang w:eastAsia="hi-IN" w:bidi="hi-IN"/>
    </w:rPr>
  </w:style>
  <w:style w:type="paragraph" w:styleId="BalloonText">
    <w:name w:val="Balloon Text"/>
    <w:basedOn w:val="Normal"/>
    <w:link w:val="BalloonTextChar"/>
    <w:uiPriority w:val="99"/>
    <w:semiHidden/>
    <w:unhideWhenUsed/>
    <w:rsid w:val="00030510"/>
    <w:rPr>
      <w:rFonts w:ascii="Tahoma" w:hAnsi="Tahoma"/>
      <w:sz w:val="16"/>
      <w:szCs w:val="14"/>
    </w:rPr>
  </w:style>
  <w:style w:type="character" w:customStyle="1" w:styleId="BalloonTextChar">
    <w:name w:val="Balloon Text Char"/>
    <w:basedOn w:val="DefaultParagraphFont"/>
    <w:link w:val="BalloonText"/>
    <w:uiPriority w:val="99"/>
    <w:semiHidden/>
    <w:rsid w:val="00030510"/>
    <w:rPr>
      <w:rFonts w:ascii="Tahoma" w:eastAsia="SimSun" w:hAnsi="Tahoma" w:cs="Mangal"/>
      <w:kern w:val="1"/>
      <w:sz w:val="16"/>
      <w:szCs w:val="14"/>
      <w:lang w:eastAsia="hi-IN" w:bidi="hi-IN"/>
    </w:rPr>
  </w:style>
</w:styles>
</file>

<file path=word/webSettings.xml><?xml version="1.0" encoding="utf-8"?>
<w:webSettings xmlns:r="http://schemas.openxmlformats.org/officeDocument/2006/relationships" xmlns:w="http://schemas.openxmlformats.org/wordprocessingml/2006/main">
  <w:divs>
    <w:div w:id="48383769">
      <w:bodyDiv w:val="1"/>
      <w:marLeft w:val="0"/>
      <w:marRight w:val="0"/>
      <w:marTop w:val="0"/>
      <w:marBottom w:val="0"/>
      <w:divBdr>
        <w:top w:val="none" w:sz="0" w:space="0" w:color="auto"/>
        <w:left w:val="none" w:sz="0" w:space="0" w:color="auto"/>
        <w:bottom w:val="none" w:sz="0" w:space="0" w:color="auto"/>
        <w:right w:val="none" w:sz="0" w:space="0" w:color="auto"/>
      </w:divBdr>
    </w:div>
    <w:div w:id="79179390">
      <w:bodyDiv w:val="1"/>
      <w:marLeft w:val="0"/>
      <w:marRight w:val="0"/>
      <w:marTop w:val="0"/>
      <w:marBottom w:val="0"/>
      <w:divBdr>
        <w:top w:val="none" w:sz="0" w:space="0" w:color="auto"/>
        <w:left w:val="none" w:sz="0" w:space="0" w:color="auto"/>
        <w:bottom w:val="none" w:sz="0" w:space="0" w:color="auto"/>
        <w:right w:val="none" w:sz="0" w:space="0" w:color="auto"/>
      </w:divBdr>
    </w:div>
    <w:div w:id="90591544">
      <w:bodyDiv w:val="1"/>
      <w:marLeft w:val="0"/>
      <w:marRight w:val="0"/>
      <w:marTop w:val="0"/>
      <w:marBottom w:val="0"/>
      <w:divBdr>
        <w:top w:val="none" w:sz="0" w:space="0" w:color="auto"/>
        <w:left w:val="none" w:sz="0" w:space="0" w:color="auto"/>
        <w:bottom w:val="none" w:sz="0" w:space="0" w:color="auto"/>
        <w:right w:val="none" w:sz="0" w:space="0" w:color="auto"/>
      </w:divBdr>
    </w:div>
    <w:div w:id="105126396">
      <w:bodyDiv w:val="1"/>
      <w:marLeft w:val="0"/>
      <w:marRight w:val="0"/>
      <w:marTop w:val="0"/>
      <w:marBottom w:val="0"/>
      <w:divBdr>
        <w:top w:val="none" w:sz="0" w:space="0" w:color="auto"/>
        <w:left w:val="none" w:sz="0" w:space="0" w:color="auto"/>
        <w:bottom w:val="none" w:sz="0" w:space="0" w:color="auto"/>
        <w:right w:val="none" w:sz="0" w:space="0" w:color="auto"/>
      </w:divBdr>
    </w:div>
    <w:div w:id="143083000">
      <w:bodyDiv w:val="1"/>
      <w:marLeft w:val="0"/>
      <w:marRight w:val="0"/>
      <w:marTop w:val="0"/>
      <w:marBottom w:val="0"/>
      <w:divBdr>
        <w:top w:val="none" w:sz="0" w:space="0" w:color="auto"/>
        <w:left w:val="none" w:sz="0" w:space="0" w:color="auto"/>
        <w:bottom w:val="none" w:sz="0" w:space="0" w:color="auto"/>
        <w:right w:val="none" w:sz="0" w:space="0" w:color="auto"/>
      </w:divBdr>
    </w:div>
    <w:div w:id="178274181">
      <w:bodyDiv w:val="1"/>
      <w:marLeft w:val="0"/>
      <w:marRight w:val="0"/>
      <w:marTop w:val="0"/>
      <w:marBottom w:val="0"/>
      <w:divBdr>
        <w:top w:val="none" w:sz="0" w:space="0" w:color="auto"/>
        <w:left w:val="none" w:sz="0" w:space="0" w:color="auto"/>
        <w:bottom w:val="none" w:sz="0" w:space="0" w:color="auto"/>
        <w:right w:val="none" w:sz="0" w:space="0" w:color="auto"/>
      </w:divBdr>
    </w:div>
    <w:div w:id="214632500">
      <w:bodyDiv w:val="1"/>
      <w:marLeft w:val="0"/>
      <w:marRight w:val="0"/>
      <w:marTop w:val="0"/>
      <w:marBottom w:val="0"/>
      <w:divBdr>
        <w:top w:val="none" w:sz="0" w:space="0" w:color="auto"/>
        <w:left w:val="none" w:sz="0" w:space="0" w:color="auto"/>
        <w:bottom w:val="none" w:sz="0" w:space="0" w:color="auto"/>
        <w:right w:val="none" w:sz="0" w:space="0" w:color="auto"/>
      </w:divBdr>
    </w:div>
    <w:div w:id="235164863">
      <w:bodyDiv w:val="1"/>
      <w:marLeft w:val="0"/>
      <w:marRight w:val="0"/>
      <w:marTop w:val="0"/>
      <w:marBottom w:val="0"/>
      <w:divBdr>
        <w:top w:val="none" w:sz="0" w:space="0" w:color="auto"/>
        <w:left w:val="none" w:sz="0" w:space="0" w:color="auto"/>
        <w:bottom w:val="none" w:sz="0" w:space="0" w:color="auto"/>
        <w:right w:val="none" w:sz="0" w:space="0" w:color="auto"/>
      </w:divBdr>
    </w:div>
    <w:div w:id="252401465">
      <w:bodyDiv w:val="1"/>
      <w:marLeft w:val="0"/>
      <w:marRight w:val="0"/>
      <w:marTop w:val="0"/>
      <w:marBottom w:val="0"/>
      <w:divBdr>
        <w:top w:val="none" w:sz="0" w:space="0" w:color="auto"/>
        <w:left w:val="none" w:sz="0" w:space="0" w:color="auto"/>
        <w:bottom w:val="none" w:sz="0" w:space="0" w:color="auto"/>
        <w:right w:val="none" w:sz="0" w:space="0" w:color="auto"/>
      </w:divBdr>
    </w:div>
    <w:div w:id="283125081">
      <w:bodyDiv w:val="1"/>
      <w:marLeft w:val="0"/>
      <w:marRight w:val="0"/>
      <w:marTop w:val="0"/>
      <w:marBottom w:val="0"/>
      <w:divBdr>
        <w:top w:val="none" w:sz="0" w:space="0" w:color="auto"/>
        <w:left w:val="none" w:sz="0" w:space="0" w:color="auto"/>
        <w:bottom w:val="none" w:sz="0" w:space="0" w:color="auto"/>
        <w:right w:val="none" w:sz="0" w:space="0" w:color="auto"/>
      </w:divBdr>
    </w:div>
    <w:div w:id="306858729">
      <w:bodyDiv w:val="1"/>
      <w:marLeft w:val="0"/>
      <w:marRight w:val="0"/>
      <w:marTop w:val="0"/>
      <w:marBottom w:val="0"/>
      <w:divBdr>
        <w:top w:val="none" w:sz="0" w:space="0" w:color="auto"/>
        <w:left w:val="none" w:sz="0" w:space="0" w:color="auto"/>
        <w:bottom w:val="none" w:sz="0" w:space="0" w:color="auto"/>
        <w:right w:val="none" w:sz="0" w:space="0" w:color="auto"/>
      </w:divBdr>
    </w:div>
    <w:div w:id="315308111">
      <w:bodyDiv w:val="1"/>
      <w:marLeft w:val="0"/>
      <w:marRight w:val="0"/>
      <w:marTop w:val="0"/>
      <w:marBottom w:val="0"/>
      <w:divBdr>
        <w:top w:val="none" w:sz="0" w:space="0" w:color="auto"/>
        <w:left w:val="none" w:sz="0" w:space="0" w:color="auto"/>
        <w:bottom w:val="none" w:sz="0" w:space="0" w:color="auto"/>
        <w:right w:val="none" w:sz="0" w:space="0" w:color="auto"/>
      </w:divBdr>
    </w:div>
    <w:div w:id="345057140">
      <w:bodyDiv w:val="1"/>
      <w:marLeft w:val="0"/>
      <w:marRight w:val="0"/>
      <w:marTop w:val="0"/>
      <w:marBottom w:val="0"/>
      <w:divBdr>
        <w:top w:val="none" w:sz="0" w:space="0" w:color="auto"/>
        <w:left w:val="none" w:sz="0" w:space="0" w:color="auto"/>
        <w:bottom w:val="none" w:sz="0" w:space="0" w:color="auto"/>
        <w:right w:val="none" w:sz="0" w:space="0" w:color="auto"/>
      </w:divBdr>
    </w:div>
    <w:div w:id="349185189">
      <w:bodyDiv w:val="1"/>
      <w:marLeft w:val="0"/>
      <w:marRight w:val="0"/>
      <w:marTop w:val="0"/>
      <w:marBottom w:val="0"/>
      <w:divBdr>
        <w:top w:val="none" w:sz="0" w:space="0" w:color="auto"/>
        <w:left w:val="none" w:sz="0" w:space="0" w:color="auto"/>
        <w:bottom w:val="none" w:sz="0" w:space="0" w:color="auto"/>
        <w:right w:val="none" w:sz="0" w:space="0" w:color="auto"/>
      </w:divBdr>
    </w:div>
    <w:div w:id="427045126">
      <w:bodyDiv w:val="1"/>
      <w:marLeft w:val="0"/>
      <w:marRight w:val="0"/>
      <w:marTop w:val="0"/>
      <w:marBottom w:val="0"/>
      <w:divBdr>
        <w:top w:val="none" w:sz="0" w:space="0" w:color="auto"/>
        <w:left w:val="none" w:sz="0" w:space="0" w:color="auto"/>
        <w:bottom w:val="none" w:sz="0" w:space="0" w:color="auto"/>
        <w:right w:val="none" w:sz="0" w:space="0" w:color="auto"/>
      </w:divBdr>
    </w:div>
    <w:div w:id="428430371">
      <w:bodyDiv w:val="1"/>
      <w:marLeft w:val="0"/>
      <w:marRight w:val="0"/>
      <w:marTop w:val="0"/>
      <w:marBottom w:val="0"/>
      <w:divBdr>
        <w:top w:val="none" w:sz="0" w:space="0" w:color="auto"/>
        <w:left w:val="none" w:sz="0" w:space="0" w:color="auto"/>
        <w:bottom w:val="none" w:sz="0" w:space="0" w:color="auto"/>
        <w:right w:val="none" w:sz="0" w:space="0" w:color="auto"/>
      </w:divBdr>
    </w:div>
    <w:div w:id="439682625">
      <w:bodyDiv w:val="1"/>
      <w:marLeft w:val="0"/>
      <w:marRight w:val="0"/>
      <w:marTop w:val="0"/>
      <w:marBottom w:val="0"/>
      <w:divBdr>
        <w:top w:val="none" w:sz="0" w:space="0" w:color="auto"/>
        <w:left w:val="none" w:sz="0" w:space="0" w:color="auto"/>
        <w:bottom w:val="none" w:sz="0" w:space="0" w:color="auto"/>
        <w:right w:val="none" w:sz="0" w:space="0" w:color="auto"/>
      </w:divBdr>
    </w:div>
    <w:div w:id="442964755">
      <w:bodyDiv w:val="1"/>
      <w:marLeft w:val="0"/>
      <w:marRight w:val="0"/>
      <w:marTop w:val="0"/>
      <w:marBottom w:val="0"/>
      <w:divBdr>
        <w:top w:val="none" w:sz="0" w:space="0" w:color="auto"/>
        <w:left w:val="none" w:sz="0" w:space="0" w:color="auto"/>
        <w:bottom w:val="none" w:sz="0" w:space="0" w:color="auto"/>
        <w:right w:val="none" w:sz="0" w:space="0" w:color="auto"/>
      </w:divBdr>
    </w:div>
    <w:div w:id="492573790">
      <w:bodyDiv w:val="1"/>
      <w:marLeft w:val="0"/>
      <w:marRight w:val="0"/>
      <w:marTop w:val="0"/>
      <w:marBottom w:val="0"/>
      <w:divBdr>
        <w:top w:val="none" w:sz="0" w:space="0" w:color="auto"/>
        <w:left w:val="none" w:sz="0" w:space="0" w:color="auto"/>
        <w:bottom w:val="none" w:sz="0" w:space="0" w:color="auto"/>
        <w:right w:val="none" w:sz="0" w:space="0" w:color="auto"/>
      </w:divBdr>
    </w:div>
    <w:div w:id="499926923">
      <w:bodyDiv w:val="1"/>
      <w:marLeft w:val="0"/>
      <w:marRight w:val="0"/>
      <w:marTop w:val="0"/>
      <w:marBottom w:val="0"/>
      <w:divBdr>
        <w:top w:val="none" w:sz="0" w:space="0" w:color="auto"/>
        <w:left w:val="none" w:sz="0" w:space="0" w:color="auto"/>
        <w:bottom w:val="none" w:sz="0" w:space="0" w:color="auto"/>
        <w:right w:val="none" w:sz="0" w:space="0" w:color="auto"/>
      </w:divBdr>
    </w:div>
    <w:div w:id="501285527">
      <w:bodyDiv w:val="1"/>
      <w:marLeft w:val="0"/>
      <w:marRight w:val="0"/>
      <w:marTop w:val="0"/>
      <w:marBottom w:val="0"/>
      <w:divBdr>
        <w:top w:val="none" w:sz="0" w:space="0" w:color="auto"/>
        <w:left w:val="none" w:sz="0" w:space="0" w:color="auto"/>
        <w:bottom w:val="none" w:sz="0" w:space="0" w:color="auto"/>
        <w:right w:val="none" w:sz="0" w:space="0" w:color="auto"/>
      </w:divBdr>
    </w:div>
    <w:div w:id="565730005">
      <w:bodyDiv w:val="1"/>
      <w:marLeft w:val="0"/>
      <w:marRight w:val="0"/>
      <w:marTop w:val="0"/>
      <w:marBottom w:val="0"/>
      <w:divBdr>
        <w:top w:val="none" w:sz="0" w:space="0" w:color="auto"/>
        <w:left w:val="none" w:sz="0" w:space="0" w:color="auto"/>
        <w:bottom w:val="none" w:sz="0" w:space="0" w:color="auto"/>
        <w:right w:val="none" w:sz="0" w:space="0" w:color="auto"/>
      </w:divBdr>
    </w:div>
    <w:div w:id="576207196">
      <w:bodyDiv w:val="1"/>
      <w:marLeft w:val="0"/>
      <w:marRight w:val="0"/>
      <w:marTop w:val="0"/>
      <w:marBottom w:val="0"/>
      <w:divBdr>
        <w:top w:val="none" w:sz="0" w:space="0" w:color="auto"/>
        <w:left w:val="none" w:sz="0" w:space="0" w:color="auto"/>
        <w:bottom w:val="none" w:sz="0" w:space="0" w:color="auto"/>
        <w:right w:val="none" w:sz="0" w:space="0" w:color="auto"/>
      </w:divBdr>
    </w:div>
    <w:div w:id="593393736">
      <w:bodyDiv w:val="1"/>
      <w:marLeft w:val="0"/>
      <w:marRight w:val="0"/>
      <w:marTop w:val="0"/>
      <w:marBottom w:val="0"/>
      <w:divBdr>
        <w:top w:val="none" w:sz="0" w:space="0" w:color="auto"/>
        <w:left w:val="none" w:sz="0" w:space="0" w:color="auto"/>
        <w:bottom w:val="none" w:sz="0" w:space="0" w:color="auto"/>
        <w:right w:val="none" w:sz="0" w:space="0" w:color="auto"/>
      </w:divBdr>
    </w:div>
    <w:div w:id="599065897">
      <w:bodyDiv w:val="1"/>
      <w:marLeft w:val="0"/>
      <w:marRight w:val="0"/>
      <w:marTop w:val="0"/>
      <w:marBottom w:val="0"/>
      <w:divBdr>
        <w:top w:val="none" w:sz="0" w:space="0" w:color="auto"/>
        <w:left w:val="none" w:sz="0" w:space="0" w:color="auto"/>
        <w:bottom w:val="none" w:sz="0" w:space="0" w:color="auto"/>
        <w:right w:val="none" w:sz="0" w:space="0" w:color="auto"/>
      </w:divBdr>
    </w:div>
    <w:div w:id="603347736">
      <w:bodyDiv w:val="1"/>
      <w:marLeft w:val="0"/>
      <w:marRight w:val="0"/>
      <w:marTop w:val="0"/>
      <w:marBottom w:val="0"/>
      <w:divBdr>
        <w:top w:val="none" w:sz="0" w:space="0" w:color="auto"/>
        <w:left w:val="none" w:sz="0" w:space="0" w:color="auto"/>
        <w:bottom w:val="none" w:sz="0" w:space="0" w:color="auto"/>
        <w:right w:val="none" w:sz="0" w:space="0" w:color="auto"/>
      </w:divBdr>
    </w:div>
    <w:div w:id="606892049">
      <w:bodyDiv w:val="1"/>
      <w:marLeft w:val="0"/>
      <w:marRight w:val="0"/>
      <w:marTop w:val="0"/>
      <w:marBottom w:val="0"/>
      <w:divBdr>
        <w:top w:val="none" w:sz="0" w:space="0" w:color="auto"/>
        <w:left w:val="none" w:sz="0" w:space="0" w:color="auto"/>
        <w:bottom w:val="none" w:sz="0" w:space="0" w:color="auto"/>
        <w:right w:val="none" w:sz="0" w:space="0" w:color="auto"/>
      </w:divBdr>
    </w:div>
    <w:div w:id="649944041">
      <w:bodyDiv w:val="1"/>
      <w:marLeft w:val="0"/>
      <w:marRight w:val="0"/>
      <w:marTop w:val="0"/>
      <w:marBottom w:val="0"/>
      <w:divBdr>
        <w:top w:val="none" w:sz="0" w:space="0" w:color="auto"/>
        <w:left w:val="none" w:sz="0" w:space="0" w:color="auto"/>
        <w:bottom w:val="none" w:sz="0" w:space="0" w:color="auto"/>
        <w:right w:val="none" w:sz="0" w:space="0" w:color="auto"/>
      </w:divBdr>
    </w:div>
    <w:div w:id="651904596">
      <w:bodyDiv w:val="1"/>
      <w:marLeft w:val="0"/>
      <w:marRight w:val="0"/>
      <w:marTop w:val="0"/>
      <w:marBottom w:val="0"/>
      <w:divBdr>
        <w:top w:val="none" w:sz="0" w:space="0" w:color="auto"/>
        <w:left w:val="none" w:sz="0" w:space="0" w:color="auto"/>
        <w:bottom w:val="none" w:sz="0" w:space="0" w:color="auto"/>
        <w:right w:val="none" w:sz="0" w:space="0" w:color="auto"/>
      </w:divBdr>
    </w:div>
    <w:div w:id="665402010">
      <w:bodyDiv w:val="1"/>
      <w:marLeft w:val="0"/>
      <w:marRight w:val="0"/>
      <w:marTop w:val="0"/>
      <w:marBottom w:val="0"/>
      <w:divBdr>
        <w:top w:val="none" w:sz="0" w:space="0" w:color="auto"/>
        <w:left w:val="none" w:sz="0" w:space="0" w:color="auto"/>
        <w:bottom w:val="none" w:sz="0" w:space="0" w:color="auto"/>
        <w:right w:val="none" w:sz="0" w:space="0" w:color="auto"/>
      </w:divBdr>
    </w:div>
    <w:div w:id="672807461">
      <w:bodyDiv w:val="1"/>
      <w:marLeft w:val="0"/>
      <w:marRight w:val="0"/>
      <w:marTop w:val="0"/>
      <w:marBottom w:val="0"/>
      <w:divBdr>
        <w:top w:val="none" w:sz="0" w:space="0" w:color="auto"/>
        <w:left w:val="none" w:sz="0" w:space="0" w:color="auto"/>
        <w:bottom w:val="none" w:sz="0" w:space="0" w:color="auto"/>
        <w:right w:val="none" w:sz="0" w:space="0" w:color="auto"/>
      </w:divBdr>
    </w:div>
    <w:div w:id="679158014">
      <w:bodyDiv w:val="1"/>
      <w:marLeft w:val="0"/>
      <w:marRight w:val="0"/>
      <w:marTop w:val="0"/>
      <w:marBottom w:val="0"/>
      <w:divBdr>
        <w:top w:val="none" w:sz="0" w:space="0" w:color="auto"/>
        <w:left w:val="none" w:sz="0" w:space="0" w:color="auto"/>
        <w:bottom w:val="none" w:sz="0" w:space="0" w:color="auto"/>
        <w:right w:val="none" w:sz="0" w:space="0" w:color="auto"/>
      </w:divBdr>
    </w:div>
    <w:div w:id="696278144">
      <w:bodyDiv w:val="1"/>
      <w:marLeft w:val="0"/>
      <w:marRight w:val="0"/>
      <w:marTop w:val="0"/>
      <w:marBottom w:val="0"/>
      <w:divBdr>
        <w:top w:val="none" w:sz="0" w:space="0" w:color="auto"/>
        <w:left w:val="none" w:sz="0" w:space="0" w:color="auto"/>
        <w:bottom w:val="none" w:sz="0" w:space="0" w:color="auto"/>
        <w:right w:val="none" w:sz="0" w:space="0" w:color="auto"/>
      </w:divBdr>
    </w:div>
    <w:div w:id="718237941">
      <w:bodyDiv w:val="1"/>
      <w:marLeft w:val="0"/>
      <w:marRight w:val="0"/>
      <w:marTop w:val="0"/>
      <w:marBottom w:val="0"/>
      <w:divBdr>
        <w:top w:val="none" w:sz="0" w:space="0" w:color="auto"/>
        <w:left w:val="none" w:sz="0" w:space="0" w:color="auto"/>
        <w:bottom w:val="none" w:sz="0" w:space="0" w:color="auto"/>
        <w:right w:val="none" w:sz="0" w:space="0" w:color="auto"/>
      </w:divBdr>
    </w:div>
    <w:div w:id="719594230">
      <w:bodyDiv w:val="1"/>
      <w:marLeft w:val="0"/>
      <w:marRight w:val="0"/>
      <w:marTop w:val="0"/>
      <w:marBottom w:val="0"/>
      <w:divBdr>
        <w:top w:val="none" w:sz="0" w:space="0" w:color="auto"/>
        <w:left w:val="none" w:sz="0" w:space="0" w:color="auto"/>
        <w:bottom w:val="none" w:sz="0" w:space="0" w:color="auto"/>
        <w:right w:val="none" w:sz="0" w:space="0" w:color="auto"/>
      </w:divBdr>
    </w:div>
    <w:div w:id="786126005">
      <w:bodyDiv w:val="1"/>
      <w:marLeft w:val="0"/>
      <w:marRight w:val="0"/>
      <w:marTop w:val="0"/>
      <w:marBottom w:val="0"/>
      <w:divBdr>
        <w:top w:val="none" w:sz="0" w:space="0" w:color="auto"/>
        <w:left w:val="none" w:sz="0" w:space="0" w:color="auto"/>
        <w:bottom w:val="none" w:sz="0" w:space="0" w:color="auto"/>
        <w:right w:val="none" w:sz="0" w:space="0" w:color="auto"/>
      </w:divBdr>
    </w:div>
    <w:div w:id="796488726">
      <w:bodyDiv w:val="1"/>
      <w:marLeft w:val="0"/>
      <w:marRight w:val="0"/>
      <w:marTop w:val="0"/>
      <w:marBottom w:val="0"/>
      <w:divBdr>
        <w:top w:val="none" w:sz="0" w:space="0" w:color="auto"/>
        <w:left w:val="none" w:sz="0" w:space="0" w:color="auto"/>
        <w:bottom w:val="none" w:sz="0" w:space="0" w:color="auto"/>
        <w:right w:val="none" w:sz="0" w:space="0" w:color="auto"/>
      </w:divBdr>
    </w:div>
    <w:div w:id="799884661">
      <w:bodyDiv w:val="1"/>
      <w:marLeft w:val="0"/>
      <w:marRight w:val="0"/>
      <w:marTop w:val="0"/>
      <w:marBottom w:val="0"/>
      <w:divBdr>
        <w:top w:val="none" w:sz="0" w:space="0" w:color="auto"/>
        <w:left w:val="none" w:sz="0" w:space="0" w:color="auto"/>
        <w:bottom w:val="none" w:sz="0" w:space="0" w:color="auto"/>
        <w:right w:val="none" w:sz="0" w:space="0" w:color="auto"/>
      </w:divBdr>
    </w:div>
    <w:div w:id="840660332">
      <w:bodyDiv w:val="1"/>
      <w:marLeft w:val="0"/>
      <w:marRight w:val="0"/>
      <w:marTop w:val="0"/>
      <w:marBottom w:val="0"/>
      <w:divBdr>
        <w:top w:val="none" w:sz="0" w:space="0" w:color="auto"/>
        <w:left w:val="none" w:sz="0" w:space="0" w:color="auto"/>
        <w:bottom w:val="none" w:sz="0" w:space="0" w:color="auto"/>
        <w:right w:val="none" w:sz="0" w:space="0" w:color="auto"/>
      </w:divBdr>
    </w:div>
    <w:div w:id="880896682">
      <w:bodyDiv w:val="1"/>
      <w:marLeft w:val="0"/>
      <w:marRight w:val="0"/>
      <w:marTop w:val="0"/>
      <w:marBottom w:val="0"/>
      <w:divBdr>
        <w:top w:val="none" w:sz="0" w:space="0" w:color="auto"/>
        <w:left w:val="none" w:sz="0" w:space="0" w:color="auto"/>
        <w:bottom w:val="none" w:sz="0" w:space="0" w:color="auto"/>
        <w:right w:val="none" w:sz="0" w:space="0" w:color="auto"/>
      </w:divBdr>
    </w:div>
    <w:div w:id="929773139">
      <w:bodyDiv w:val="1"/>
      <w:marLeft w:val="0"/>
      <w:marRight w:val="0"/>
      <w:marTop w:val="0"/>
      <w:marBottom w:val="0"/>
      <w:divBdr>
        <w:top w:val="none" w:sz="0" w:space="0" w:color="auto"/>
        <w:left w:val="none" w:sz="0" w:space="0" w:color="auto"/>
        <w:bottom w:val="none" w:sz="0" w:space="0" w:color="auto"/>
        <w:right w:val="none" w:sz="0" w:space="0" w:color="auto"/>
      </w:divBdr>
    </w:div>
    <w:div w:id="971516823">
      <w:bodyDiv w:val="1"/>
      <w:marLeft w:val="0"/>
      <w:marRight w:val="0"/>
      <w:marTop w:val="0"/>
      <w:marBottom w:val="0"/>
      <w:divBdr>
        <w:top w:val="none" w:sz="0" w:space="0" w:color="auto"/>
        <w:left w:val="none" w:sz="0" w:space="0" w:color="auto"/>
        <w:bottom w:val="none" w:sz="0" w:space="0" w:color="auto"/>
        <w:right w:val="none" w:sz="0" w:space="0" w:color="auto"/>
      </w:divBdr>
    </w:div>
    <w:div w:id="977535299">
      <w:bodyDiv w:val="1"/>
      <w:marLeft w:val="0"/>
      <w:marRight w:val="0"/>
      <w:marTop w:val="0"/>
      <w:marBottom w:val="0"/>
      <w:divBdr>
        <w:top w:val="none" w:sz="0" w:space="0" w:color="auto"/>
        <w:left w:val="none" w:sz="0" w:space="0" w:color="auto"/>
        <w:bottom w:val="none" w:sz="0" w:space="0" w:color="auto"/>
        <w:right w:val="none" w:sz="0" w:space="0" w:color="auto"/>
      </w:divBdr>
    </w:div>
    <w:div w:id="1014039774">
      <w:bodyDiv w:val="1"/>
      <w:marLeft w:val="0"/>
      <w:marRight w:val="0"/>
      <w:marTop w:val="0"/>
      <w:marBottom w:val="0"/>
      <w:divBdr>
        <w:top w:val="none" w:sz="0" w:space="0" w:color="auto"/>
        <w:left w:val="none" w:sz="0" w:space="0" w:color="auto"/>
        <w:bottom w:val="none" w:sz="0" w:space="0" w:color="auto"/>
        <w:right w:val="none" w:sz="0" w:space="0" w:color="auto"/>
      </w:divBdr>
    </w:div>
    <w:div w:id="1021861598">
      <w:bodyDiv w:val="1"/>
      <w:marLeft w:val="0"/>
      <w:marRight w:val="0"/>
      <w:marTop w:val="0"/>
      <w:marBottom w:val="0"/>
      <w:divBdr>
        <w:top w:val="none" w:sz="0" w:space="0" w:color="auto"/>
        <w:left w:val="none" w:sz="0" w:space="0" w:color="auto"/>
        <w:bottom w:val="none" w:sz="0" w:space="0" w:color="auto"/>
        <w:right w:val="none" w:sz="0" w:space="0" w:color="auto"/>
      </w:divBdr>
    </w:div>
    <w:div w:id="1048532236">
      <w:bodyDiv w:val="1"/>
      <w:marLeft w:val="0"/>
      <w:marRight w:val="0"/>
      <w:marTop w:val="0"/>
      <w:marBottom w:val="0"/>
      <w:divBdr>
        <w:top w:val="none" w:sz="0" w:space="0" w:color="auto"/>
        <w:left w:val="none" w:sz="0" w:space="0" w:color="auto"/>
        <w:bottom w:val="none" w:sz="0" w:space="0" w:color="auto"/>
        <w:right w:val="none" w:sz="0" w:space="0" w:color="auto"/>
      </w:divBdr>
    </w:div>
    <w:div w:id="1071081671">
      <w:bodyDiv w:val="1"/>
      <w:marLeft w:val="0"/>
      <w:marRight w:val="0"/>
      <w:marTop w:val="0"/>
      <w:marBottom w:val="0"/>
      <w:divBdr>
        <w:top w:val="none" w:sz="0" w:space="0" w:color="auto"/>
        <w:left w:val="none" w:sz="0" w:space="0" w:color="auto"/>
        <w:bottom w:val="none" w:sz="0" w:space="0" w:color="auto"/>
        <w:right w:val="none" w:sz="0" w:space="0" w:color="auto"/>
      </w:divBdr>
    </w:div>
    <w:div w:id="1071582680">
      <w:bodyDiv w:val="1"/>
      <w:marLeft w:val="0"/>
      <w:marRight w:val="0"/>
      <w:marTop w:val="0"/>
      <w:marBottom w:val="0"/>
      <w:divBdr>
        <w:top w:val="none" w:sz="0" w:space="0" w:color="auto"/>
        <w:left w:val="none" w:sz="0" w:space="0" w:color="auto"/>
        <w:bottom w:val="none" w:sz="0" w:space="0" w:color="auto"/>
        <w:right w:val="none" w:sz="0" w:space="0" w:color="auto"/>
      </w:divBdr>
    </w:div>
    <w:div w:id="1078209977">
      <w:bodyDiv w:val="1"/>
      <w:marLeft w:val="0"/>
      <w:marRight w:val="0"/>
      <w:marTop w:val="0"/>
      <w:marBottom w:val="0"/>
      <w:divBdr>
        <w:top w:val="none" w:sz="0" w:space="0" w:color="auto"/>
        <w:left w:val="none" w:sz="0" w:space="0" w:color="auto"/>
        <w:bottom w:val="none" w:sz="0" w:space="0" w:color="auto"/>
        <w:right w:val="none" w:sz="0" w:space="0" w:color="auto"/>
      </w:divBdr>
    </w:div>
    <w:div w:id="1100876881">
      <w:bodyDiv w:val="1"/>
      <w:marLeft w:val="0"/>
      <w:marRight w:val="0"/>
      <w:marTop w:val="0"/>
      <w:marBottom w:val="0"/>
      <w:divBdr>
        <w:top w:val="none" w:sz="0" w:space="0" w:color="auto"/>
        <w:left w:val="none" w:sz="0" w:space="0" w:color="auto"/>
        <w:bottom w:val="none" w:sz="0" w:space="0" w:color="auto"/>
        <w:right w:val="none" w:sz="0" w:space="0" w:color="auto"/>
      </w:divBdr>
    </w:div>
    <w:div w:id="1109543305">
      <w:bodyDiv w:val="1"/>
      <w:marLeft w:val="0"/>
      <w:marRight w:val="0"/>
      <w:marTop w:val="0"/>
      <w:marBottom w:val="0"/>
      <w:divBdr>
        <w:top w:val="none" w:sz="0" w:space="0" w:color="auto"/>
        <w:left w:val="none" w:sz="0" w:space="0" w:color="auto"/>
        <w:bottom w:val="none" w:sz="0" w:space="0" w:color="auto"/>
        <w:right w:val="none" w:sz="0" w:space="0" w:color="auto"/>
      </w:divBdr>
    </w:div>
    <w:div w:id="1122648199">
      <w:bodyDiv w:val="1"/>
      <w:marLeft w:val="0"/>
      <w:marRight w:val="0"/>
      <w:marTop w:val="0"/>
      <w:marBottom w:val="0"/>
      <w:divBdr>
        <w:top w:val="none" w:sz="0" w:space="0" w:color="auto"/>
        <w:left w:val="none" w:sz="0" w:space="0" w:color="auto"/>
        <w:bottom w:val="none" w:sz="0" w:space="0" w:color="auto"/>
        <w:right w:val="none" w:sz="0" w:space="0" w:color="auto"/>
      </w:divBdr>
    </w:div>
    <w:div w:id="1156072833">
      <w:bodyDiv w:val="1"/>
      <w:marLeft w:val="0"/>
      <w:marRight w:val="0"/>
      <w:marTop w:val="0"/>
      <w:marBottom w:val="0"/>
      <w:divBdr>
        <w:top w:val="none" w:sz="0" w:space="0" w:color="auto"/>
        <w:left w:val="none" w:sz="0" w:space="0" w:color="auto"/>
        <w:bottom w:val="none" w:sz="0" w:space="0" w:color="auto"/>
        <w:right w:val="none" w:sz="0" w:space="0" w:color="auto"/>
      </w:divBdr>
    </w:div>
    <w:div w:id="1157922768">
      <w:bodyDiv w:val="1"/>
      <w:marLeft w:val="0"/>
      <w:marRight w:val="0"/>
      <w:marTop w:val="0"/>
      <w:marBottom w:val="0"/>
      <w:divBdr>
        <w:top w:val="none" w:sz="0" w:space="0" w:color="auto"/>
        <w:left w:val="none" w:sz="0" w:space="0" w:color="auto"/>
        <w:bottom w:val="none" w:sz="0" w:space="0" w:color="auto"/>
        <w:right w:val="none" w:sz="0" w:space="0" w:color="auto"/>
      </w:divBdr>
    </w:div>
    <w:div w:id="1161772067">
      <w:bodyDiv w:val="1"/>
      <w:marLeft w:val="0"/>
      <w:marRight w:val="0"/>
      <w:marTop w:val="0"/>
      <w:marBottom w:val="0"/>
      <w:divBdr>
        <w:top w:val="none" w:sz="0" w:space="0" w:color="auto"/>
        <w:left w:val="none" w:sz="0" w:space="0" w:color="auto"/>
        <w:bottom w:val="none" w:sz="0" w:space="0" w:color="auto"/>
        <w:right w:val="none" w:sz="0" w:space="0" w:color="auto"/>
      </w:divBdr>
    </w:div>
    <w:div w:id="1195120663">
      <w:bodyDiv w:val="1"/>
      <w:marLeft w:val="0"/>
      <w:marRight w:val="0"/>
      <w:marTop w:val="0"/>
      <w:marBottom w:val="0"/>
      <w:divBdr>
        <w:top w:val="none" w:sz="0" w:space="0" w:color="auto"/>
        <w:left w:val="none" w:sz="0" w:space="0" w:color="auto"/>
        <w:bottom w:val="none" w:sz="0" w:space="0" w:color="auto"/>
        <w:right w:val="none" w:sz="0" w:space="0" w:color="auto"/>
      </w:divBdr>
    </w:div>
    <w:div w:id="1206675570">
      <w:bodyDiv w:val="1"/>
      <w:marLeft w:val="0"/>
      <w:marRight w:val="0"/>
      <w:marTop w:val="0"/>
      <w:marBottom w:val="0"/>
      <w:divBdr>
        <w:top w:val="none" w:sz="0" w:space="0" w:color="auto"/>
        <w:left w:val="none" w:sz="0" w:space="0" w:color="auto"/>
        <w:bottom w:val="none" w:sz="0" w:space="0" w:color="auto"/>
        <w:right w:val="none" w:sz="0" w:space="0" w:color="auto"/>
      </w:divBdr>
    </w:div>
    <w:div w:id="1226988986">
      <w:bodyDiv w:val="1"/>
      <w:marLeft w:val="0"/>
      <w:marRight w:val="0"/>
      <w:marTop w:val="0"/>
      <w:marBottom w:val="0"/>
      <w:divBdr>
        <w:top w:val="none" w:sz="0" w:space="0" w:color="auto"/>
        <w:left w:val="none" w:sz="0" w:space="0" w:color="auto"/>
        <w:bottom w:val="none" w:sz="0" w:space="0" w:color="auto"/>
        <w:right w:val="none" w:sz="0" w:space="0" w:color="auto"/>
      </w:divBdr>
    </w:div>
    <w:div w:id="1261645422">
      <w:bodyDiv w:val="1"/>
      <w:marLeft w:val="0"/>
      <w:marRight w:val="0"/>
      <w:marTop w:val="0"/>
      <w:marBottom w:val="0"/>
      <w:divBdr>
        <w:top w:val="none" w:sz="0" w:space="0" w:color="auto"/>
        <w:left w:val="none" w:sz="0" w:space="0" w:color="auto"/>
        <w:bottom w:val="none" w:sz="0" w:space="0" w:color="auto"/>
        <w:right w:val="none" w:sz="0" w:space="0" w:color="auto"/>
      </w:divBdr>
    </w:div>
    <w:div w:id="1285771927">
      <w:bodyDiv w:val="1"/>
      <w:marLeft w:val="0"/>
      <w:marRight w:val="0"/>
      <w:marTop w:val="0"/>
      <w:marBottom w:val="0"/>
      <w:divBdr>
        <w:top w:val="none" w:sz="0" w:space="0" w:color="auto"/>
        <w:left w:val="none" w:sz="0" w:space="0" w:color="auto"/>
        <w:bottom w:val="none" w:sz="0" w:space="0" w:color="auto"/>
        <w:right w:val="none" w:sz="0" w:space="0" w:color="auto"/>
      </w:divBdr>
    </w:div>
    <w:div w:id="1287082666">
      <w:bodyDiv w:val="1"/>
      <w:marLeft w:val="0"/>
      <w:marRight w:val="0"/>
      <w:marTop w:val="0"/>
      <w:marBottom w:val="0"/>
      <w:divBdr>
        <w:top w:val="none" w:sz="0" w:space="0" w:color="auto"/>
        <w:left w:val="none" w:sz="0" w:space="0" w:color="auto"/>
        <w:bottom w:val="none" w:sz="0" w:space="0" w:color="auto"/>
        <w:right w:val="none" w:sz="0" w:space="0" w:color="auto"/>
      </w:divBdr>
    </w:div>
    <w:div w:id="1321423841">
      <w:bodyDiv w:val="1"/>
      <w:marLeft w:val="0"/>
      <w:marRight w:val="0"/>
      <w:marTop w:val="0"/>
      <w:marBottom w:val="0"/>
      <w:divBdr>
        <w:top w:val="none" w:sz="0" w:space="0" w:color="auto"/>
        <w:left w:val="none" w:sz="0" w:space="0" w:color="auto"/>
        <w:bottom w:val="none" w:sz="0" w:space="0" w:color="auto"/>
        <w:right w:val="none" w:sz="0" w:space="0" w:color="auto"/>
      </w:divBdr>
    </w:div>
    <w:div w:id="1332833579">
      <w:bodyDiv w:val="1"/>
      <w:marLeft w:val="0"/>
      <w:marRight w:val="0"/>
      <w:marTop w:val="0"/>
      <w:marBottom w:val="0"/>
      <w:divBdr>
        <w:top w:val="none" w:sz="0" w:space="0" w:color="auto"/>
        <w:left w:val="none" w:sz="0" w:space="0" w:color="auto"/>
        <w:bottom w:val="none" w:sz="0" w:space="0" w:color="auto"/>
        <w:right w:val="none" w:sz="0" w:space="0" w:color="auto"/>
      </w:divBdr>
    </w:div>
    <w:div w:id="1367296262">
      <w:bodyDiv w:val="1"/>
      <w:marLeft w:val="0"/>
      <w:marRight w:val="0"/>
      <w:marTop w:val="0"/>
      <w:marBottom w:val="0"/>
      <w:divBdr>
        <w:top w:val="none" w:sz="0" w:space="0" w:color="auto"/>
        <w:left w:val="none" w:sz="0" w:space="0" w:color="auto"/>
        <w:bottom w:val="none" w:sz="0" w:space="0" w:color="auto"/>
        <w:right w:val="none" w:sz="0" w:space="0" w:color="auto"/>
      </w:divBdr>
    </w:div>
    <w:div w:id="1414739817">
      <w:bodyDiv w:val="1"/>
      <w:marLeft w:val="0"/>
      <w:marRight w:val="0"/>
      <w:marTop w:val="0"/>
      <w:marBottom w:val="0"/>
      <w:divBdr>
        <w:top w:val="none" w:sz="0" w:space="0" w:color="auto"/>
        <w:left w:val="none" w:sz="0" w:space="0" w:color="auto"/>
        <w:bottom w:val="none" w:sz="0" w:space="0" w:color="auto"/>
        <w:right w:val="none" w:sz="0" w:space="0" w:color="auto"/>
      </w:divBdr>
    </w:div>
    <w:div w:id="1419788620">
      <w:bodyDiv w:val="1"/>
      <w:marLeft w:val="0"/>
      <w:marRight w:val="0"/>
      <w:marTop w:val="0"/>
      <w:marBottom w:val="0"/>
      <w:divBdr>
        <w:top w:val="none" w:sz="0" w:space="0" w:color="auto"/>
        <w:left w:val="none" w:sz="0" w:space="0" w:color="auto"/>
        <w:bottom w:val="none" w:sz="0" w:space="0" w:color="auto"/>
        <w:right w:val="none" w:sz="0" w:space="0" w:color="auto"/>
      </w:divBdr>
    </w:div>
    <w:div w:id="1436973522">
      <w:bodyDiv w:val="1"/>
      <w:marLeft w:val="0"/>
      <w:marRight w:val="0"/>
      <w:marTop w:val="0"/>
      <w:marBottom w:val="0"/>
      <w:divBdr>
        <w:top w:val="none" w:sz="0" w:space="0" w:color="auto"/>
        <w:left w:val="none" w:sz="0" w:space="0" w:color="auto"/>
        <w:bottom w:val="none" w:sz="0" w:space="0" w:color="auto"/>
        <w:right w:val="none" w:sz="0" w:space="0" w:color="auto"/>
      </w:divBdr>
    </w:div>
    <w:div w:id="1489127272">
      <w:bodyDiv w:val="1"/>
      <w:marLeft w:val="0"/>
      <w:marRight w:val="0"/>
      <w:marTop w:val="0"/>
      <w:marBottom w:val="0"/>
      <w:divBdr>
        <w:top w:val="none" w:sz="0" w:space="0" w:color="auto"/>
        <w:left w:val="none" w:sz="0" w:space="0" w:color="auto"/>
        <w:bottom w:val="none" w:sz="0" w:space="0" w:color="auto"/>
        <w:right w:val="none" w:sz="0" w:space="0" w:color="auto"/>
      </w:divBdr>
    </w:div>
    <w:div w:id="1492258638">
      <w:bodyDiv w:val="1"/>
      <w:marLeft w:val="0"/>
      <w:marRight w:val="0"/>
      <w:marTop w:val="0"/>
      <w:marBottom w:val="0"/>
      <w:divBdr>
        <w:top w:val="none" w:sz="0" w:space="0" w:color="auto"/>
        <w:left w:val="none" w:sz="0" w:space="0" w:color="auto"/>
        <w:bottom w:val="none" w:sz="0" w:space="0" w:color="auto"/>
        <w:right w:val="none" w:sz="0" w:space="0" w:color="auto"/>
      </w:divBdr>
    </w:div>
    <w:div w:id="1500269527">
      <w:bodyDiv w:val="1"/>
      <w:marLeft w:val="0"/>
      <w:marRight w:val="0"/>
      <w:marTop w:val="0"/>
      <w:marBottom w:val="0"/>
      <w:divBdr>
        <w:top w:val="none" w:sz="0" w:space="0" w:color="auto"/>
        <w:left w:val="none" w:sz="0" w:space="0" w:color="auto"/>
        <w:bottom w:val="none" w:sz="0" w:space="0" w:color="auto"/>
        <w:right w:val="none" w:sz="0" w:space="0" w:color="auto"/>
      </w:divBdr>
    </w:div>
    <w:div w:id="1510099940">
      <w:bodyDiv w:val="1"/>
      <w:marLeft w:val="0"/>
      <w:marRight w:val="0"/>
      <w:marTop w:val="0"/>
      <w:marBottom w:val="0"/>
      <w:divBdr>
        <w:top w:val="none" w:sz="0" w:space="0" w:color="auto"/>
        <w:left w:val="none" w:sz="0" w:space="0" w:color="auto"/>
        <w:bottom w:val="none" w:sz="0" w:space="0" w:color="auto"/>
        <w:right w:val="none" w:sz="0" w:space="0" w:color="auto"/>
      </w:divBdr>
    </w:div>
    <w:div w:id="1511333501">
      <w:bodyDiv w:val="1"/>
      <w:marLeft w:val="0"/>
      <w:marRight w:val="0"/>
      <w:marTop w:val="0"/>
      <w:marBottom w:val="0"/>
      <w:divBdr>
        <w:top w:val="none" w:sz="0" w:space="0" w:color="auto"/>
        <w:left w:val="none" w:sz="0" w:space="0" w:color="auto"/>
        <w:bottom w:val="none" w:sz="0" w:space="0" w:color="auto"/>
        <w:right w:val="none" w:sz="0" w:space="0" w:color="auto"/>
      </w:divBdr>
    </w:div>
    <w:div w:id="1521505659">
      <w:bodyDiv w:val="1"/>
      <w:marLeft w:val="0"/>
      <w:marRight w:val="0"/>
      <w:marTop w:val="0"/>
      <w:marBottom w:val="0"/>
      <w:divBdr>
        <w:top w:val="none" w:sz="0" w:space="0" w:color="auto"/>
        <w:left w:val="none" w:sz="0" w:space="0" w:color="auto"/>
        <w:bottom w:val="none" w:sz="0" w:space="0" w:color="auto"/>
        <w:right w:val="none" w:sz="0" w:space="0" w:color="auto"/>
      </w:divBdr>
    </w:div>
    <w:div w:id="1530872570">
      <w:bodyDiv w:val="1"/>
      <w:marLeft w:val="0"/>
      <w:marRight w:val="0"/>
      <w:marTop w:val="0"/>
      <w:marBottom w:val="0"/>
      <w:divBdr>
        <w:top w:val="none" w:sz="0" w:space="0" w:color="auto"/>
        <w:left w:val="none" w:sz="0" w:space="0" w:color="auto"/>
        <w:bottom w:val="none" w:sz="0" w:space="0" w:color="auto"/>
        <w:right w:val="none" w:sz="0" w:space="0" w:color="auto"/>
      </w:divBdr>
    </w:div>
    <w:div w:id="1608349190">
      <w:bodyDiv w:val="1"/>
      <w:marLeft w:val="0"/>
      <w:marRight w:val="0"/>
      <w:marTop w:val="0"/>
      <w:marBottom w:val="0"/>
      <w:divBdr>
        <w:top w:val="none" w:sz="0" w:space="0" w:color="auto"/>
        <w:left w:val="none" w:sz="0" w:space="0" w:color="auto"/>
        <w:bottom w:val="none" w:sz="0" w:space="0" w:color="auto"/>
        <w:right w:val="none" w:sz="0" w:space="0" w:color="auto"/>
      </w:divBdr>
    </w:div>
    <w:div w:id="1610502740">
      <w:bodyDiv w:val="1"/>
      <w:marLeft w:val="0"/>
      <w:marRight w:val="0"/>
      <w:marTop w:val="0"/>
      <w:marBottom w:val="0"/>
      <w:divBdr>
        <w:top w:val="none" w:sz="0" w:space="0" w:color="auto"/>
        <w:left w:val="none" w:sz="0" w:space="0" w:color="auto"/>
        <w:bottom w:val="none" w:sz="0" w:space="0" w:color="auto"/>
        <w:right w:val="none" w:sz="0" w:space="0" w:color="auto"/>
      </w:divBdr>
    </w:div>
    <w:div w:id="1632245457">
      <w:bodyDiv w:val="1"/>
      <w:marLeft w:val="0"/>
      <w:marRight w:val="0"/>
      <w:marTop w:val="0"/>
      <w:marBottom w:val="0"/>
      <w:divBdr>
        <w:top w:val="none" w:sz="0" w:space="0" w:color="auto"/>
        <w:left w:val="none" w:sz="0" w:space="0" w:color="auto"/>
        <w:bottom w:val="none" w:sz="0" w:space="0" w:color="auto"/>
        <w:right w:val="none" w:sz="0" w:space="0" w:color="auto"/>
      </w:divBdr>
    </w:div>
    <w:div w:id="1634753860">
      <w:bodyDiv w:val="1"/>
      <w:marLeft w:val="0"/>
      <w:marRight w:val="0"/>
      <w:marTop w:val="0"/>
      <w:marBottom w:val="0"/>
      <w:divBdr>
        <w:top w:val="none" w:sz="0" w:space="0" w:color="auto"/>
        <w:left w:val="none" w:sz="0" w:space="0" w:color="auto"/>
        <w:bottom w:val="none" w:sz="0" w:space="0" w:color="auto"/>
        <w:right w:val="none" w:sz="0" w:space="0" w:color="auto"/>
      </w:divBdr>
    </w:div>
    <w:div w:id="1640112518">
      <w:bodyDiv w:val="1"/>
      <w:marLeft w:val="0"/>
      <w:marRight w:val="0"/>
      <w:marTop w:val="0"/>
      <w:marBottom w:val="0"/>
      <w:divBdr>
        <w:top w:val="none" w:sz="0" w:space="0" w:color="auto"/>
        <w:left w:val="none" w:sz="0" w:space="0" w:color="auto"/>
        <w:bottom w:val="none" w:sz="0" w:space="0" w:color="auto"/>
        <w:right w:val="none" w:sz="0" w:space="0" w:color="auto"/>
      </w:divBdr>
    </w:div>
    <w:div w:id="1649094324">
      <w:bodyDiv w:val="1"/>
      <w:marLeft w:val="0"/>
      <w:marRight w:val="0"/>
      <w:marTop w:val="0"/>
      <w:marBottom w:val="0"/>
      <w:divBdr>
        <w:top w:val="none" w:sz="0" w:space="0" w:color="auto"/>
        <w:left w:val="none" w:sz="0" w:space="0" w:color="auto"/>
        <w:bottom w:val="none" w:sz="0" w:space="0" w:color="auto"/>
        <w:right w:val="none" w:sz="0" w:space="0" w:color="auto"/>
      </w:divBdr>
    </w:div>
    <w:div w:id="1658730174">
      <w:bodyDiv w:val="1"/>
      <w:marLeft w:val="0"/>
      <w:marRight w:val="0"/>
      <w:marTop w:val="0"/>
      <w:marBottom w:val="0"/>
      <w:divBdr>
        <w:top w:val="none" w:sz="0" w:space="0" w:color="auto"/>
        <w:left w:val="none" w:sz="0" w:space="0" w:color="auto"/>
        <w:bottom w:val="none" w:sz="0" w:space="0" w:color="auto"/>
        <w:right w:val="none" w:sz="0" w:space="0" w:color="auto"/>
      </w:divBdr>
    </w:div>
    <w:div w:id="1673485373">
      <w:bodyDiv w:val="1"/>
      <w:marLeft w:val="0"/>
      <w:marRight w:val="0"/>
      <w:marTop w:val="0"/>
      <w:marBottom w:val="0"/>
      <w:divBdr>
        <w:top w:val="none" w:sz="0" w:space="0" w:color="auto"/>
        <w:left w:val="none" w:sz="0" w:space="0" w:color="auto"/>
        <w:bottom w:val="none" w:sz="0" w:space="0" w:color="auto"/>
        <w:right w:val="none" w:sz="0" w:space="0" w:color="auto"/>
      </w:divBdr>
    </w:div>
    <w:div w:id="1694725651">
      <w:bodyDiv w:val="1"/>
      <w:marLeft w:val="0"/>
      <w:marRight w:val="0"/>
      <w:marTop w:val="0"/>
      <w:marBottom w:val="0"/>
      <w:divBdr>
        <w:top w:val="none" w:sz="0" w:space="0" w:color="auto"/>
        <w:left w:val="none" w:sz="0" w:space="0" w:color="auto"/>
        <w:bottom w:val="none" w:sz="0" w:space="0" w:color="auto"/>
        <w:right w:val="none" w:sz="0" w:space="0" w:color="auto"/>
      </w:divBdr>
    </w:div>
    <w:div w:id="1726223903">
      <w:bodyDiv w:val="1"/>
      <w:marLeft w:val="0"/>
      <w:marRight w:val="0"/>
      <w:marTop w:val="0"/>
      <w:marBottom w:val="0"/>
      <w:divBdr>
        <w:top w:val="none" w:sz="0" w:space="0" w:color="auto"/>
        <w:left w:val="none" w:sz="0" w:space="0" w:color="auto"/>
        <w:bottom w:val="none" w:sz="0" w:space="0" w:color="auto"/>
        <w:right w:val="none" w:sz="0" w:space="0" w:color="auto"/>
      </w:divBdr>
    </w:div>
    <w:div w:id="1747608936">
      <w:bodyDiv w:val="1"/>
      <w:marLeft w:val="0"/>
      <w:marRight w:val="0"/>
      <w:marTop w:val="0"/>
      <w:marBottom w:val="0"/>
      <w:divBdr>
        <w:top w:val="none" w:sz="0" w:space="0" w:color="auto"/>
        <w:left w:val="none" w:sz="0" w:space="0" w:color="auto"/>
        <w:bottom w:val="none" w:sz="0" w:space="0" w:color="auto"/>
        <w:right w:val="none" w:sz="0" w:space="0" w:color="auto"/>
      </w:divBdr>
    </w:div>
    <w:div w:id="1779981697">
      <w:bodyDiv w:val="1"/>
      <w:marLeft w:val="0"/>
      <w:marRight w:val="0"/>
      <w:marTop w:val="0"/>
      <w:marBottom w:val="0"/>
      <w:divBdr>
        <w:top w:val="none" w:sz="0" w:space="0" w:color="auto"/>
        <w:left w:val="none" w:sz="0" w:space="0" w:color="auto"/>
        <w:bottom w:val="none" w:sz="0" w:space="0" w:color="auto"/>
        <w:right w:val="none" w:sz="0" w:space="0" w:color="auto"/>
      </w:divBdr>
    </w:div>
    <w:div w:id="1823547885">
      <w:bodyDiv w:val="1"/>
      <w:marLeft w:val="0"/>
      <w:marRight w:val="0"/>
      <w:marTop w:val="0"/>
      <w:marBottom w:val="0"/>
      <w:divBdr>
        <w:top w:val="none" w:sz="0" w:space="0" w:color="auto"/>
        <w:left w:val="none" w:sz="0" w:space="0" w:color="auto"/>
        <w:bottom w:val="none" w:sz="0" w:space="0" w:color="auto"/>
        <w:right w:val="none" w:sz="0" w:space="0" w:color="auto"/>
      </w:divBdr>
    </w:div>
    <w:div w:id="1884245519">
      <w:bodyDiv w:val="1"/>
      <w:marLeft w:val="0"/>
      <w:marRight w:val="0"/>
      <w:marTop w:val="0"/>
      <w:marBottom w:val="0"/>
      <w:divBdr>
        <w:top w:val="none" w:sz="0" w:space="0" w:color="auto"/>
        <w:left w:val="none" w:sz="0" w:space="0" w:color="auto"/>
        <w:bottom w:val="none" w:sz="0" w:space="0" w:color="auto"/>
        <w:right w:val="none" w:sz="0" w:space="0" w:color="auto"/>
      </w:divBdr>
    </w:div>
    <w:div w:id="1912886229">
      <w:bodyDiv w:val="1"/>
      <w:marLeft w:val="0"/>
      <w:marRight w:val="0"/>
      <w:marTop w:val="0"/>
      <w:marBottom w:val="0"/>
      <w:divBdr>
        <w:top w:val="none" w:sz="0" w:space="0" w:color="auto"/>
        <w:left w:val="none" w:sz="0" w:space="0" w:color="auto"/>
        <w:bottom w:val="none" w:sz="0" w:space="0" w:color="auto"/>
        <w:right w:val="none" w:sz="0" w:space="0" w:color="auto"/>
      </w:divBdr>
    </w:div>
    <w:div w:id="1927376693">
      <w:bodyDiv w:val="1"/>
      <w:marLeft w:val="0"/>
      <w:marRight w:val="0"/>
      <w:marTop w:val="0"/>
      <w:marBottom w:val="0"/>
      <w:divBdr>
        <w:top w:val="none" w:sz="0" w:space="0" w:color="auto"/>
        <w:left w:val="none" w:sz="0" w:space="0" w:color="auto"/>
        <w:bottom w:val="none" w:sz="0" w:space="0" w:color="auto"/>
        <w:right w:val="none" w:sz="0" w:space="0" w:color="auto"/>
      </w:divBdr>
    </w:div>
    <w:div w:id="1944531888">
      <w:bodyDiv w:val="1"/>
      <w:marLeft w:val="0"/>
      <w:marRight w:val="0"/>
      <w:marTop w:val="0"/>
      <w:marBottom w:val="0"/>
      <w:divBdr>
        <w:top w:val="none" w:sz="0" w:space="0" w:color="auto"/>
        <w:left w:val="none" w:sz="0" w:space="0" w:color="auto"/>
        <w:bottom w:val="none" w:sz="0" w:space="0" w:color="auto"/>
        <w:right w:val="none" w:sz="0" w:space="0" w:color="auto"/>
      </w:divBdr>
    </w:div>
    <w:div w:id="1949198373">
      <w:bodyDiv w:val="1"/>
      <w:marLeft w:val="0"/>
      <w:marRight w:val="0"/>
      <w:marTop w:val="0"/>
      <w:marBottom w:val="0"/>
      <w:divBdr>
        <w:top w:val="none" w:sz="0" w:space="0" w:color="auto"/>
        <w:left w:val="none" w:sz="0" w:space="0" w:color="auto"/>
        <w:bottom w:val="none" w:sz="0" w:space="0" w:color="auto"/>
        <w:right w:val="none" w:sz="0" w:space="0" w:color="auto"/>
      </w:divBdr>
    </w:div>
    <w:div w:id="1979796254">
      <w:bodyDiv w:val="1"/>
      <w:marLeft w:val="0"/>
      <w:marRight w:val="0"/>
      <w:marTop w:val="0"/>
      <w:marBottom w:val="0"/>
      <w:divBdr>
        <w:top w:val="none" w:sz="0" w:space="0" w:color="auto"/>
        <w:left w:val="none" w:sz="0" w:space="0" w:color="auto"/>
        <w:bottom w:val="none" w:sz="0" w:space="0" w:color="auto"/>
        <w:right w:val="none" w:sz="0" w:space="0" w:color="auto"/>
      </w:divBdr>
    </w:div>
    <w:div w:id="2023774204">
      <w:bodyDiv w:val="1"/>
      <w:marLeft w:val="0"/>
      <w:marRight w:val="0"/>
      <w:marTop w:val="0"/>
      <w:marBottom w:val="0"/>
      <w:divBdr>
        <w:top w:val="none" w:sz="0" w:space="0" w:color="auto"/>
        <w:left w:val="none" w:sz="0" w:space="0" w:color="auto"/>
        <w:bottom w:val="none" w:sz="0" w:space="0" w:color="auto"/>
        <w:right w:val="none" w:sz="0" w:space="0" w:color="auto"/>
      </w:divBdr>
    </w:div>
    <w:div w:id="2082366301">
      <w:bodyDiv w:val="1"/>
      <w:marLeft w:val="0"/>
      <w:marRight w:val="0"/>
      <w:marTop w:val="0"/>
      <w:marBottom w:val="0"/>
      <w:divBdr>
        <w:top w:val="none" w:sz="0" w:space="0" w:color="auto"/>
        <w:left w:val="none" w:sz="0" w:space="0" w:color="auto"/>
        <w:bottom w:val="none" w:sz="0" w:space="0" w:color="auto"/>
        <w:right w:val="none" w:sz="0" w:space="0" w:color="auto"/>
      </w:divBdr>
    </w:div>
    <w:div w:id="2099866431">
      <w:bodyDiv w:val="1"/>
      <w:marLeft w:val="0"/>
      <w:marRight w:val="0"/>
      <w:marTop w:val="0"/>
      <w:marBottom w:val="0"/>
      <w:divBdr>
        <w:top w:val="none" w:sz="0" w:space="0" w:color="auto"/>
        <w:left w:val="none" w:sz="0" w:space="0" w:color="auto"/>
        <w:bottom w:val="none" w:sz="0" w:space="0" w:color="auto"/>
        <w:right w:val="none" w:sz="0" w:space="0" w:color="auto"/>
      </w:divBdr>
    </w:div>
    <w:div w:id="2099983590">
      <w:bodyDiv w:val="1"/>
      <w:marLeft w:val="0"/>
      <w:marRight w:val="0"/>
      <w:marTop w:val="0"/>
      <w:marBottom w:val="0"/>
      <w:divBdr>
        <w:top w:val="none" w:sz="0" w:space="0" w:color="auto"/>
        <w:left w:val="none" w:sz="0" w:space="0" w:color="auto"/>
        <w:bottom w:val="none" w:sz="0" w:space="0" w:color="auto"/>
        <w:right w:val="none" w:sz="0" w:space="0" w:color="auto"/>
      </w:divBdr>
    </w:div>
    <w:div w:id="212195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neha@binary-techs.com"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3566</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23851</CharactersWithSpaces>
  <SharedDoc>false</SharedDoc>
  <HLinks>
    <vt:vector size="6" baseType="variant">
      <vt:variant>
        <vt:i4>5636156</vt:i4>
      </vt:variant>
      <vt:variant>
        <vt:i4>0</vt:i4>
      </vt:variant>
      <vt:variant>
        <vt:i4>0</vt:i4>
      </vt:variant>
      <vt:variant>
        <vt:i4>5</vt:i4>
      </vt:variant>
      <vt:variant>
        <vt:lpwstr>mailto:nadeem@binary-techs.com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mohammed</dc:creator>
  <cp:keywords/>
  <cp:lastModifiedBy>Computer</cp:lastModifiedBy>
  <cp:revision>82</cp:revision>
  <cp:lastPrinted>1601-01-01T00:00:00Z</cp:lastPrinted>
  <dcterms:created xsi:type="dcterms:W3CDTF">2019-07-18T14:51:00Z</dcterms:created>
  <dcterms:modified xsi:type="dcterms:W3CDTF">2019-08-02T18:49:00Z</dcterms:modified>
</cp:coreProperties>
</file>