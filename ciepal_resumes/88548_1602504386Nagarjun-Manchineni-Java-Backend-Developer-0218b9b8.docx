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AD82A2" w14:textId="77777777" w:rsidR="003B6DA4" w:rsidRPr="00597AB7" w:rsidRDefault="003B6DA4" w:rsidP="003B6DA4">
      <w:pPr>
        <w:jc w:val="center"/>
        <w:rPr>
          <w:rFonts w:asciiTheme="minorHAnsi" w:hAnsiTheme="minorHAnsi" w:cstheme="minorHAnsi"/>
          <w:sz w:val="48"/>
          <w:szCs w:val="48"/>
        </w:rPr>
      </w:pPr>
      <w:r w:rsidRPr="00597AB7">
        <w:rPr>
          <w:rFonts w:asciiTheme="minorHAnsi" w:hAnsiTheme="minorHAnsi" w:cstheme="minorHAnsi"/>
          <w:color w:val="000000"/>
          <w:sz w:val="48"/>
          <w:szCs w:val="48"/>
        </w:rPr>
        <w:t>Nagarjun Manchineni</w:t>
      </w:r>
    </w:p>
    <w:p w14:paraId="64797058" w14:textId="77777777" w:rsidR="003B6DA4" w:rsidRPr="00A7701F" w:rsidRDefault="003B6DA4" w:rsidP="003B6DA4">
      <w:pPr>
        <w:contextualSpacing/>
        <w:jc w:val="center"/>
        <w:rPr>
          <w:rFonts w:asciiTheme="minorHAnsi" w:hAnsiTheme="minorHAnsi" w:cstheme="minorHAnsi"/>
          <w:sz w:val="24"/>
          <w:szCs w:val="24"/>
        </w:rPr>
      </w:pPr>
      <w:r w:rsidRPr="00A7701F">
        <w:rPr>
          <w:rFonts w:asciiTheme="minorHAnsi" w:hAnsiTheme="minorHAnsi" w:cstheme="minorHAnsi"/>
          <w:color w:val="000000"/>
          <w:sz w:val="24"/>
          <w:szCs w:val="24"/>
        </w:rPr>
        <w:t>7986 South Grand Baker Way</w:t>
      </w:r>
    </w:p>
    <w:p w14:paraId="21D7C49A" w14:textId="77777777" w:rsidR="003B6DA4" w:rsidRPr="00A7701F" w:rsidRDefault="003B6DA4" w:rsidP="003B6DA4">
      <w:pPr>
        <w:contextualSpacing/>
        <w:jc w:val="center"/>
        <w:rPr>
          <w:rFonts w:asciiTheme="minorHAnsi" w:hAnsiTheme="minorHAnsi" w:cstheme="minorHAnsi"/>
          <w:sz w:val="24"/>
          <w:szCs w:val="24"/>
        </w:rPr>
      </w:pPr>
      <w:r w:rsidRPr="00A7701F">
        <w:rPr>
          <w:rFonts w:asciiTheme="minorHAnsi" w:hAnsiTheme="minorHAnsi" w:cstheme="minorHAnsi"/>
          <w:color w:val="000000"/>
          <w:sz w:val="24"/>
          <w:szCs w:val="24"/>
        </w:rPr>
        <w:t>Aurora, Colorado</w:t>
      </w:r>
    </w:p>
    <w:p w14:paraId="6D9DF93F" w14:textId="77777777" w:rsidR="003B6DA4" w:rsidRPr="00A7701F" w:rsidRDefault="003B6DA4" w:rsidP="003B6DA4">
      <w:pPr>
        <w:contextualSpacing/>
        <w:jc w:val="center"/>
        <w:rPr>
          <w:rFonts w:asciiTheme="minorHAnsi" w:hAnsiTheme="minorHAnsi" w:cstheme="minorHAnsi"/>
          <w:sz w:val="24"/>
          <w:szCs w:val="24"/>
        </w:rPr>
      </w:pPr>
      <w:r w:rsidRPr="00A7701F">
        <w:rPr>
          <w:rFonts w:asciiTheme="minorHAnsi" w:hAnsiTheme="minorHAnsi" w:cstheme="minorHAnsi"/>
          <w:color w:val="000000"/>
          <w:sz w:val="24"/>
          <w:szCs w:val="24"/>
        </w:rPr>
        <w:t>3036672638</w:t>
      </w:r>
    </w:p>
    <w:p w14:paraId="606FD3A8" w14:textId="79771A14" w:rsidR="003B6DA4" w:rsidRPr="00A7701F" w:rsidRDefault="000B19C2" w:rsidP="003B6DA4">
      <w:pPr>
        <w:contextualSpacing/>
        <w:jc w:val="center"/>
        <w:rPr>
          <w:rFonts w:asciiTheme="minorHAnsi" w:hAnsiTheme="minorHAnsi" w:cstheme="minorHAnsi"/>
          <w:color w:val="000000"/>
          <w:sz w:val="24"/>
          <w:szCs w:val="24"/>
        </w:rPr>
      </w:pPr>
      <w:hyperlink r:id="rId6" w:history="1">
        <w:r w:rsidR="00FE1A3F" w:rsidRPr="00747377">
          <w:rPr>
            <w:rStyle w:val="Hyperlink"/>
            <w:rFonts w:asciiTheme="minorHAnsi" w:eastAsiaTheme="majorEastAsia" w:hAnsiTheme="minorHAnsi" w:cstheme="minorHAnsi"/>
            <w:sz w:val="24"/>
            <w:szCs w:val="24"/>
          </w:rPr>
          <w:t>manchineni.nagarjun@gmail.com</w:t>
        </w:r>
      </w:hyperlink>
    </w:p>
    <w:p w14:paraId="5BF26D35" w14:textId="77777777" w:rsidR="00036109" w:rsidRPr="008C6937" w:rsidRDefault="00036109" w:rsidP="00786668">
      <w:pPr>
        <w:pStyle w:val="NoSpacing"/>
        <w:rPr>
          <w:rFonts w:asciiTheme="minorHAnsi" w:hAnsiTheme="minorHAnsi" w:cs="Arial"/>
          <w:sz w:val="22"/>
          <w:szCs w:val="22"/>
          <w:vertAlign w:val="subscript"/>
        </w:rPr>
      </w:pPr>
    </w:p>
    <w:p w14:paraId="7E5474E0" w14:textId="77777777" w:rsidR="00036109" w:rsidRPr="008C6937" w:rsidRDefault="00036109" w:rsidP="00036109">
      <w:pPr>
        <w:ind w:left="90"/>
        <w:jc w:val="both"/>
        <w:rPr>
          <w:rFonts w:asciiTheme="minorHAnsi" w:hAnsiTheme="minorHAnsi" w:cs="Arial"/>
          <w:b/>
          <w:sz w:val="22"/>
          <w:szCs w:val="22"/>
          <w:vertAlign w:val="subscript"/>
        </w:rPr>
      </w:pPr>
      <w:r w:rsidRPr="008C6937">
        <w:rPr>
          <w:rFonts w:asciiTheme="minorHAnsi" w:hAnsiTheme="minorHAnsi" w:cs="Arial"/>
          <w:b/>
          <w:sz w:val="22"/>
          <w:szCs w:val="22"/>
          <w:vertAlign w:val="subscript"/>
        </w:rPr>
        <w:t xml:space="preserve">                                                               </w:t>
      </w:r>
      <w:r w:rsidR="00E019C1" w:rsidRPr="008C6937">
        <w:rPr>
          <w:rFonts w:asciiTheme="minorHAnsi" w:hAnsiTheme="minorHAnsi" w:cs="Arial"/>
          <w:b/>
          <w:sz w:val="22"/>
          <w:szCs w:val="22"/>
          <w:vertAlign w:val="subscript"/>
        </w:rPr>
        <w:t xml:space="preserve">  </w:t>
      </w:r>
    </w:p>
    <w:p w14:paraId="0914A16D" w14:textId="77777777" w:rsidR="00F6689A" w:rsidRPr="008C6937" w:rsidRDefault="00F6689A">
      <w:pPr>
        <w:spacing w:line="200" w:lineRule="exact"/>
        <w:rPr>
          <w:rFonts w:asciiTheme="minorHAnsi" w:hAnsiTheme="minorHAnsi" w:cs="Arial"/>
          <w:sz w:val="22"/>
          <w:szCs w:val="22"/>
        </w:rPr>
      </w:pPr>
    </w:p>
    <w:p w14:paraId="51114EB3" w14:textId="77777777" w:rsidR="003B6DA4" w:rsidRPr="00A17660" w:rsidRDefault="003B6DA4" w:rsidP="003B6DA4">
      <w:pPr>
        <w:pBdr>
          <w:bottom w:val="single" w:sz="4" w:space="1" w:color="auto"/>
        </w:pBdr>
        <w:rPr>
          <w:rFonts w:asciiTheme="minorHAnsi" w:hAnsiTheme="minorHAnsi" w:cstheme="minorHAnsi"/>
          <w:sz w:val="32"/>
          <w:szCs w:val="32"/>
        </w:rPr>
      </w:pPr>
      <w:r w:rsidRPr="00A17660">
        <w:rPr>
          <w:rFonts w:asciiTheme="minorHAnsi" w:hAnsiTheme="minorHAnsi" w:cstheme="minorHAnsi"/>
          <w:sz w:val="32"/>
          <w:szCs w:val="32"/>
        </w:rPr>
        <w:t>SUMMARY</w:t>
      </w:r>
    </w:p>
    <w:p w14:paraId="2FC8F4E1" w14:textId="77777777" w:rsidR="00A468D7" w:rsidRPr="00A7701F" w:rsidRDefault="00A468D7" w:rsidP="007952D5">
      <w:pPr>
        <w:rPr>
          <w:rFonts w:asciiTheme="minorHAnsi" w:hAnsiTheme="minorHAnsi" w:cs="Arial"/>
          <w:color w:val="000000" w:themeColor="text1"/>
          <w:sz w:val="24"/>
          <w:szCs w:val="24"/>
        </w:rPr>
      </w:pPr>
    </w:p>
    <w:p w14:paraId="161F2D2B" w14:textId="58E8D56B" w:rsidR="0058616F" w:rsidRPr="00A7701F" w:rsidRDefault="00A02C58" w:rsidP="00EA642E">
      <w:pPr>
        <w:rPr>
          <w:rFonts w:asciiTheme="minorHAnsi" w:hAnsiTheme="minorHAnsi" w:cs="Arial"/>
          <w:sz w:val="24"/>
          <w:szCs w:val="24"/>
        </w:rPr>
      </w:pPr>
      <w:r w:rsidRPr="00A7701F">
        <w:rPr>
          <w:rFonts w:asciiTheme="minorHAnsi" w:hAnsiTheme="minorHAnsi" w:cs="Arial"/>
          <w:sz w:val="24"/>
          <w:szCs w:val="24"/>
        </w:rPr>
        <w:t>Energetic software engineer offering 10 years in all aspects of SDLC. Specialized in Java, Spring ecosystem, RESTful services, MongoDB, Oracle PL/SQL, and Cloud environment.  Improved performance of applications, reduced database response times by 53</w:t>
      </w:r>
      <w:r w:rsidR="00996ADA" w:rsidRPr="00A7701F">
        <w:rPr>
          <w:rFonts w:asciiTheme="minorHAnsi" w:hAnsiTheme="minorHAnsi" w:cs="Arial"/>
          <w:sz w:val="24"/>
          <w:szCs w:val="24"/>
        </w:rPr>
        <w:t>%, increased</w:t>
      </w:r>
      <w:r w:rsidRPr="00A7701F">
        <w:rPr>
          <w:rFonts w:asciiTheme="minorHAnsi" w:hAnsiTheme="minorHAnsi" w:cs="Arial"/>
          <w:sz w:val="24"/>
          <w:szCs w:val="24"/>
        </w:rPr>
        <w:t xml:space="preserve"> code coverage from 35% to 76% and achieved 24/7 mission-critical systems.</w:t>
      </w:r>
    </w:p>
    <w:p w14:paraId="06872D1C" w14:textId="77777777" w:rsidR="00A02C58" w:rsidRPr="00A7701F" w:rsidRDefault="00A02C58" w:rsidP="00EA642E">
      <w:pPr>
        <w:rPr>
          <w:rFonts w:asciiTheme="minorHAnsi" w:hAnsiTheme="minorHAnsi" w:cs="Arial"/>
          <w:sz w:val="24"/>
          <w:szCs w:val="24"/>
        </w:rPr>
      </w:pPr>
    </w:p>
    <w:p w14:paraId="00EB68B0" w14:textId="77777777" w:rsidR="003B6DA4" w:rsidRPr="008C6937" w:rsidRDefault="003B6DA4" w:rsidP="00EA642E">
      <w:pPr>
        <w:rPr>
          <w:rFonts w:asciiTheme="minorHAnsi" w:hAnsiTheme="minorHAnsi" w:cs="Arial"/>
          <w:sz w:val="22"/>
          <w:szCs w:val="22"/>
        </w:rPr>
      </w:pPr>
    </w:p>
    <w:p w14:paraId="7C5FC3E7" w14:textId="77777777" w:rsidR="003B6DA4" w:rsidRPr="00A17660" w:rsidRDefault="003B6DA4" w:rsidP="003B6DA4">
      <w:pPr>
        <w:pBdr>
          <w:bottom w:val="single" w:sz="4" w:space="1" w:color="auto"/>
        </w:pBdr>
        <w:rPr>
          <w:rFonts w:asciiTheme="minorHAnsi" w:hAnsiTheme="minorHAnsi" w:cstheme="minorHAnsi"/>
          <w:sz w:val="32"/>
          <w:szCs w:val="32"/>
        </w:rPr>
      </w:pPr>
      <w:r w:rsidRPr="00A17660">
        <w:rPr>
          <w:rFonts w:asciiTheme="minorHAnsi" w:hAnsiTheme="minorHAnsi" w:cstheme="minorHAnsi"/>
          <w:sz w:val="32"/>
          <w:szCs w:val="32"/>
        </w:rPr>
        <w:t>SKILLS</w:t>
      </w:r>
    </w:p>
    <w:p w14:paraId="52572DD5" w14:textId="77777777" w:rsidR="00F6689A" w:rsidRPr="008C6937" w:rsidRDefault="00F6689A">
      <w:pPr>
        <w:spacing w:line="200" w:lineRule="exact"/>
        <w:rPr>
          <w:rFonts w:asciiTheme="minorHAnsi" w:hAnsiTheme="minorHAnsi" w:cs="Arial"/>
          <w:b/>
          <w:sz w:val="22"/>
          <w:szCs w:val="22"/>
        </w:rPr>
      </w:pPr>
    </w:p>
    <w:p w14:paraId="45CBDD18" w14:textId="77777777" w:rsidR="00177625" w:rsidRPr="00A7701F" w:rsidRDefault="00177625" w:rsidP="00177625">
      <w:pPr>
        <w:pStyle w:val="ListParagraph"/>
        <w:ind w:left="360"/>
        <w:jc w:val="both"/>
        <w:rPr>
          <w:rFonts w:asciiTheme="minorHAnsi" w:hAnsiTheme="minorHAnsi" w:cs="Arial"/>
        </w:rPr>
      </w:pPr>
    </w:p>
    <w:p w14:paraId="75861693" w14:textId="25E71140" w:rsidR="00D86DE6" w:rsidRPr="00A7701F" w:rsidRDefault="003F20CA" w:rsidP="009537B2">
      <w:pPr>
        <w:pStyle w:val="ListParagraph"/>
        <w:numPr>
          <w:ilvl w:val="0"/>
          <w:numId w:val="3"/>
        </w:numPr>
        <w:jc w:val="both"/>
        <w:rPr>
          <w:rFonts w:asciiTheme="minorHAnsi" w:hAnsiTheme="minorHAnsi" w:cs="Arial"/>
        </w:rPr>
      </w:pPr>
      <w:r w:rsidRPr="00A7701F">
        <w:rPr>
          <w:rFonts w:asciiTheme="minorHAnsi" w:hAnsiTheme="minorHAnsi" w:cs="Arial"/>
        </w:rPr>
        <w:t xml:space="preserve">Excellent working experience in </w:t>
      </w:r>
      <w:r w:rsidR="009071E7" w:rsidRPr="00A7701F">
        <w:rPr>
          <w:rFonts w:asciiTheme="minorHAnsi" w:hAnsiTheme="minorHAnsi" w:cs="Arial"/>
          <w:b/>
        </w:rPr>
        <w:t xml:space="preserve">Core Java </w:t>
      </w:r>
      <w:r w:rsidR="002D7D37" w:rsidRPr="00A7701F">
        <w:rPr>
          <w:rFonts w:asciiTheme="minorHAnsi" w:hAnsiTheme="minorHAnsi" w:cs="Arial"/>
        </w:rPr>
        <w:t>that includes object-oriented programming,</w:t>
      </w:r>
      <w:r w:rsidR="009537B2" w:rsidRPr="00A7701F">
        <w:rPr>
          <w:rFonts w:asciiTheme="minorHAnsi" w:hAnsiTheme="minorHAnsi" w:cs="Arial"/>
        </w:rPr>
        <w:t xml:space="preserve"> </w:t>
      </w:r>
      <w:r w:rsidR="002D7D37" w:rsidRPr="00A7701F">
        <w:rPr>
          <w:rFonts w:asciiTheme="minorHAnsi" w:hAnsiTheme="minorHAnsi" w:cs="Arial"/>
        </w:rPr>
        <w:t>multi-threading, design patterns, data structures</w:t>
      </w:r>
      <w:r w:rsidR="0016660A" w:rsidRPr="00A7701F">
        <w:rPr>
          <w:rFonts w:asciiTheme="minorHAnsi" w:hAnsiTheme="minorHAnsi" w:cs="Arial"/>
        </w:rPr>
        <w:t>,</w:t>
      </w:r>
      <w:r w:rsidR="002D7D37" w:rsidRPr="00A7701F">
        <w:rPr>
          <w:rFonts w:asciiTheme="minorHAnsi" w:hAnsiTheme="minorHAnsi" w:cs="Arial"/>
        </w:rPr>
        <w:t xml:space="preserve"> and algorithms.</w:t>
      </w:r>
      <w:bookmarkStart w:id="0" w:name="_GoBack"/>
      <w:bookmarkEnd w:id="0"/>
    </w:p>
    <w:p w14:paraId="341CE935" w14:textId="722ABCDB" w:rsidR="00434D54" w:rsidRPr="00A7701F" w:rsidRDefault="007367D1" w:rsidP="00434D54">
      <w:pPr>
        <w:pStyle w:val="ListParagraph"/>
        <w:numPr>
          <w:ilvl w:val="0"/>
          <w:numId w:val="3"/>
        </w:numPr>
        <w:jc w:val="both"/>
        <w:rPr>
          <w:rFonts w:asciiTheme="minorHAnsi" w:hAnsiTheme="minorHAnsi" w:cs="Arial"/>
        </w:rPr>
      </w:pPr>
      <w:r w:rsidRPr="00A7701F">
        <w:rPr>
          <w:rFonts w:asciiTheme="minorHAnsi" w:hAnsiTheme="minorHAnsi" w:cs="Arial"/>
        </w:rPr>
        <w:t>Strong e</w:t>
      </w:r>
      <w:r w:rsidR="00434D54" w:rsidRPr="00A7701F">
        <w:rPr>
          <w:rFonts w:asciiTheme="minorHAnsi" w:hAnsiTheme="minorHAnsi" w:cs="Arial"/>
        </w:rPr>
        <w:t xml:space="preserve">xperience in </w:t>
      </w:r>
      <w:r w:rsidR="00631EBE" w:rsidRPr="00A7701F">
        <w:rPr>
          <w:rFonts w:asciiTheme="minorHAnsi" w:hAnsiTheme="minorHAnsi" w:cs="Arial"/>
        </w:rPr>
        <w:t>building</w:t>
      </w:r>
      <w:r w:rsidR="00434D54" w:rsidRPr="00A7701F">
        <w:rPr>
          <w:rFonts w:asciiTheme="minorHAnsi" w:hAnsiTheme="minorHAnsi" w:cs="Arial"/>
        </w:rPr>
        <w:t xml:space="preserve"> </w:t>
      </w:r>
      <w:r w:rsidR="00434D54" w:rsidRPr="00A7701F">
        <w:rPr>
          <w:rFonts w:asciiTheme="minorHAnsi" w:hAnsiTheme="minorHAnsi" w:cs="Arial"/>
          <w:b/>
        </w:rPr>
        <w:t>Restful</w:t>
      </w:r>
      <w:r w:rsidR="007D42A3" w:rsidRPr="00A7701F">
        <w:rPr>
          <w:rFonts w:asciiTheme="minorHAnsi" w:hAnsiTheme="minorHAnsi" w:cs="Arial"/>
          <w:b/>
        </w:rPr>
        <w:t xml:space="preserve"> </w:t>
      </w:r>
      <w:r w:rsidR="000B19C2">
        <w:rPr>
          <w:rFonts w:asciiTheme="minorHAnsi" w:hAnsiTheme="minorHAnsi" w:cs="Arial"/>
        </w:rPr>
        <w:t>web services</w:t>
      </w:r>
      <w:r w:rsidR="00434D54" w:rsidRPr="00A7701F">
        <w:rPr>
          <w:rFonts w:asciiTheme="minorHAnsi" w:hAnsiTheme="minorHAnsi" w:cs="Arial"/>
        </w:rPr>
        <w:t xml:space="preserve"> using </w:t>
      </w:r>
      <w:r w:rsidR="00434D54" w:rsidRPr="00A7701F">
        <w:rPr>
          <w:rFonts w:asciiTheme="minorHAnsi" w:hAnsiTheme="minorHAnsi" w:cs="Arial"/>
          <w:b/>
        </w:rPr>
        <w:t>Spring</w:t>
      </w:r>
      <w:r w:rsidR="008D56D5">
        <w:rPr>
          <w:rFonts w:asciiTheme="minorHAnsi" w:hAnsiTheme="minorHAnsi" w:cs="Arial"/>
          <w:b/>
        </w:rPr>
        <w:t xml:space="preserve"> Boot</w:t>
      </w:r>
      <w:r w:rsidR="00434D54" w:rsidRPr="00A7701F">
        <w:rPr>
          <w:rFonts w:asciiTheme="minorHAnsi" w:hAnsiTheme="minorHAnsi" w:cs="Arial"/>
        </w:rPr>
        <w:t>.</w:t>
      </w:r>
    </w:p>
    <w:p w14:paraId="542B6DFE" w14:textId="46BAC816" w:rsidR="00434D54" w:rsidRPr="00A7701F" w:rsidRDefault="00D7445C" w:rsidP="009E47FB">
      <w:pPr>
        <w:pStyle w:val="ListParagraph"/>
        <w:numPr>
          <w:ilvl w:val="0"/>
          <w:numId w:val="3"/>
        </w:numPr>
        <w:jc w:val="both"/>
        <w:rPr>
          <w:rFonts w:asciiTheme="minorHAnsi" w:hAnsiTheme="minorHAnsi" w:cs="Arial"/>
        </w:rPr>
      </w:pPr>
      <w:r w:rsidRPr="00A7701F">
        <w:rPr>
          <w:rFonts w:asciiTheme="minorHAnsi" w:hAnsiTheme="minorHAnsi" w:cs="Arial"/>
        </w:rPr>
        <w:t>Extensive e</w:t>
      </w:r>
      <w:r w:rsidR="00434D54" w:rsidRPr="00A7701F">
        <w:rPr>
          <w:rFonts w:asciiTheme="minorHAnsi" w:hAnsiTheme="minorHAnsi" w:cs="Arial"/>
        </w:rPr>
        <w:t xml:space="preserve">xperience in Spring Data to access </w:t>
      </w:r>
      <w:r w:rsidR="009E47FB" w:rsidRPr="00A7701F">
        <w:rPr>
          <w:rFonts w:asciiTheme="minorHAnsi" w:hAnsiTheme="minorHAnsi" w:cs="Arial"/>
          <w:b/>
        </w:rPr>
        <w:t>NoSQL</w:t>
      </w:r>
      <w:r w:rsidR="009E47FB" w:rsidRPr="00A7701F">
        <w:rPr>
          <w:rFonts w:asciiTheme="minorHAnsi" w:hAnsiTheme="minorHAnsi" w:cs="Arial"/>
        </w:rPr>
        <w:t xml:space="preserve"> </w:t>
      </w:r>
      <w:r w:rsidR="00434D54" w:rsidRPr="00A7701F">
        <w:rPr>
          <w:rFonts w:asciiTheme="minorHAnsi" w:hAnsiTheme="minorHAnsi" w:cs="Arial"/>
        </w:rPr>
        <w:t xml:space="preserve">databases </w:t>
      </w:r>
      <w:r w:rsidR="00434D54" w:rsidRPr="00A7701F">
        <w:rPr>
          <w:rFonts w:asciiTheme="minorHAnsi" w:hAnsiTheme="minorHAnsi" w:cs="Arial"/>
          <w:b/>
        </w:rPr>
        <w:t>MongoDB</w:t>
      </w:r>
      <w:r w:rsidR="00434D54" w:rsidRPr="00A7701F">
        <w:rPr>
          <w:rFonts w:asciiTheme="minorHAnsi" w:hAnsiTheme="minorHAnsi" w:cs="Arial"/>
        </w:rPr>
        <w:t>.</w:t>
      </w:r>
    </w:p>
    <w:p w14:paraId="21279E04" w14:textId="77777777" w:rsidR="00F22D7F" w:rsidRPr="00A7701F" w:rsidRDefault="00F22D7F" w:rsidP="00F22D7F">
      <w:pPr>
        <w:pStyle w:val="ListParagraph"/>
        <w:numPr>
          <w:ilvl w:val="0"/>
          <w:numId w:val="3"/>
        </w:numPr>
        <w:jc w:val="both"/>
        <w:rPr>
          <w:rFonts w:asciiTheme="minorHAnsi" w:hAnsiTheme="minorHAnsi" w:cs="Arial"/>
        </w:rPr>
      </w:pPr>
      <w:r w:rsidRPr="00A7701F">
        <w:rPr>
          <w:rFonts w:asciiTheme="minorHAnsi" w:hAnsiTheme="minorHAnsi" w:cs="Arial"/>
        </w:rPr>
        <w:t xml:space="preserve">Experience in securing microservices with </w:t>
      </w:r>
      <w:r w:rsidRPr="00A7701F">
        <w:rPr>
          <w:rFonts w:asciiTheme="minorHAnsi" w:hAnsiTheme="minorHAnsi" w:cs="Arial"/>
          <w:b/>
        </w:rPr>
        <w:t>Spring Security</w:t>
      </w:r>
      <w:r w:rsidR="0084458D" w:rsidRPr="00A7701F">
        <w:rPr>
          <w:rFonts w:asciiTheme="minorHAnsi" w:hAnsiTheme="minorHAnsi" w:cs="Arial"/>
          <w:b/>
        </w:rPr>
        <w:t xml:space="preserve"> and OAuth2</w:t>
      </w:r>
      <w:r w:rsidRPr="00A7701F">
        <w:rPr>
          <w:rFonts w:asciiTheme="minorHAnsi" w:hAnsiTheme="minorHAnsi" w:cs="Arial"/>
          <w:b/>
        </w:rPr>
        <w:t>.</w:t>
      </w:r>
    </w:p>
    <w:p w14:paraId="07E5B2C8" w14:textId="68B3399B" w:rsidR="006F7EC4" w:rsidRPr="00A7701F" w:rsidRDefault="006F7EC4" w:rsidP="006F7EC4">
      <w:pPr>
        <w:pStyle w:val="ListParagraph"/>
        <w:numPr>
          <w:ilvl w:val="0"/>
          <w:numId w:val="3"/>
        </w:numPr>
        <w:tabs>
          <w:tab w:val="left" w:pos="-540"/>
        </w:tabs>
        <w:jc w:val="both"/>
        <w:rPr>
          <w:rFonts w:asciiTheme="minorHAnsi" w:hAnsiTheme="minorHAnsi" w:cs="Arial"/>
        </w:rPr>
      </w:pPr>
      <w:r w:rsidRPr="00A7701F">
        <w:rPr>
          <w:rFonts w:asciiTheme="minorHAnsi" w:hAnsiTheme="minorHAnsi" w:cs="Arial"/>
        </w:rPr>
        <w:t xml:space="preserve">Experience </w:t>
      </w:r>
      <w:r w:rsidR="001628D1" w:rsidRPr="00A7701F">
        <w:rPr>
          <w:rFonts w:asciiTheme="minorHAnsi" w:hAnsiTheme="minorHAnsi" w:cs="Arial"/>
        </w:rPr>
        <w:t>in</w:t>
      </w:r>
      <w:r w:rsidRPr="00A7701F">
        <w:rPr>
          <w:rFonts w:asciiTheme="minorHAnsi" w:hAnsiTheme="minorHAnsi" w:cs="Arial"/>
        </w:rPr>
        <w:t xml:space="preserve"> identity access management system.</w:t>
      </w:r>
    </w:p>
    <w:p w14:paraId="674CEBF5" w14:textId="01441748" w:rsidR="00793802" w:rsidRPr="00A7701F" w:rsidRDefault="004A62E9" w:rsidP="00793802">
      <w:pPr>
        <w:pStyle w:val="ListParagraph"/>
        <w:numPr>
          <w:ilvl w:val="0"/>
          <w:numId w:val="3"/>
        </w:numPr>
        <w:tabs>
          <w:tab w:val="left" w:pos="-540"/>
        </w:tabs>
        <w:jc w:val="both"/>
        <w:rPr>
          <w:rFonts w:asciiTheme="minorHAnsi" w:hAnsiTheme="minorHAnsi" w:cs="Arial"/>
          <w:kern w:val="28"/>
        </w:rPr>
      </w:pPr>
      <w:r w:rsidRPr="00A7701F">
        <w:rPr>
          <w:rFonts w:asciiTheme="minorHAnsi" w:hAnsiTheme="minorHAnsi" w:cs="Arial"/>
        </w:rPr>
        <w:t>E</w:t>
      </w:r>
      <w:r w:rsidR="00793802" w:rsidRPr="00A7701F">
        <w:rPr>
          <w:rFonts w:asciiTheme="minorHAnsi" w:hAnsiTheme="minorHAnsi" w:cs="Arial"/>
        </w:rPr>
        <w:t>xperience in developing stored procedures, performing optimization, query tuning, and designing databases using</w:t>
      </w:r>
      <w:r w:rsidR="00793802" w:rsidRPr="00A7701F">
        <w:rPr>
          <w:rFonts w:asciiTheme="minorHAnsi" w:hAnsiTheme="minorHAnsi" w:cs="Arial"/>
          <w:b/>
        </w:rPr>
        <w:t xml:space="preserve"> Oracle</w:t>
      </w:r>
      <w:r w:rsidR="00793802" w:rsidRPr="00A7701F">
        <w:rPr>
          <w:rFonts w:asciiTheme="minorHAnsi" w:hAnsiTheme="minorHAnsi" w:cs="Arial"/>
          <w:kern w:val="28"/>
        </w:rPr>
        <w:t>.</w:t>
      </w:r>
    </w:p>
    <w:p w14:paraId="0D0509D9" w14:textId="77777777" w:rsidR="00D86DE6" w:rsidRPr="00A7701F" w:rsidRDefault="00D86DE6" w:rsidP="00D86DE6">
      <w:pPr>
        <w:pStyle w:val="ListParagraph"/>
        <w:numPr>
          <w:ilvl w:val="0"/>
          <w:numId w:val="3"/>
        </w:numPr>
        <w:jc w:val="both"/>
        <w:rPr>
          <w:rFonts w:asciiTheme="minorHAnsi" w:hAnsiTheme="minorHAnsi" w:cs="Arial"/>
        </w:rPr>
      </w:pPr>
      <w:r w:rsidRPr="00A7701F">
        <w:rPr>
          <w:rFonts w:asciiTheme="minorHAnsi" w:hAnsiTheme="minorHAnsi" w:cs="Arial"/>
        </w:rPr>
        <w:t xml:space="preserve">Experience in Agile approaches including Extreme Programming, </w:t>
      </w:r>
      <w:r w:rsidR="00434D54" w:rsidRPr="00A7701F">
        <w:rPr>
          <w:rFonts w:asciiTheme="minorHAnsi" w:hAnsiTheme="minorHAnsi" w:cs="Arial"/>
        </w:rPr>
        <w:t>TDD</w:t>
      </w:r>
      <w:r w:rsidR="00D51C41" w:rsidRPr="00A7701F">
        <w:rPr>
          <w:rFonts w:asciiTheme="minorHAnsi" w:hAnsiTheme="minorHAnsi" w:cs="Arial"/>
        </w:rPr>
        <w:t xml:space="preserve"> and </w:t>
      </w:r>
      <w:r w:rsidRPr="00A7701F">
        <w:rPr>
          <w:rFonts w:asciiTheme="minorHAnsi" w:hAnsiTheme="minorHAnsi" w:cs="Arial"/>
        </w:rPr>
        <w:t>Scrum</w:t>
      </w:r>
      <w:r w:rsidR="00D51C41" w:rsidRPr="00A7701F">
        <w:rPr>
          <w:rFonts w:asciiTheme="minorHAnsi" w:hAnsiTheme="minorHAnsi" w:cs="Arial"/>
          <w:b/>
        </w:rPr>
        <w:t>.</w:t>
      </w:r>
    </w:p>
    <w:p w14:paraId="15577644" w14:textId="77777777" w:rsidR="00D86DE6" w:rsidRPr="00A7701F" w:rsidRDefault="00D86DE6" w:rsidP="00D86DE6">
      <w:pPr>
        <w:pStyle w:val="ListParagraph"/>
        <w:numPr>
          <w:ilvl w:val="0"/>
          <w:numId w:val="3"/>
        </w:numPr>
        <w:jc w:val="both"/>
        <w:rPr>
          <w:rFonts w:asciiTheme="minorHAnsi" w:hAnsiTheme="minorHAnsi" w:cs="Arial"/>
        </w:rPr>
      </w:pPr>
      <w:r w:rsidRPr="00A7701F">
        <w:rPr>
          <w:rFonts w:asciiTheme="minorHAnsi" w:hAnsiTheme="minorHAnsi" w:cs="Arial"/>
        </w:rPr>
        <w:t xml:space="preserve">Experience in UNIX </w:t>
      </w:r>
      <w:r w:rsidR="00D51C41" w:rsidRPr="00A7701F">
        <w:rPr>
          <w:rFonts w:asciiTheme="minorHAnsi" w:hAnsiTheme="minorHAnsi" w:cs="Arial"/>
        </w:rPr>
        <w:t xml:space="preserve">and Linux </w:t>
      </w:r>
      <w:r w:rsidRPr="00A7701F">
        <w:rPr>
          <w:rFonts w:asciiTheme="minorHAnsi" w:hAnsiTheme="minorHAnsi" w:cs="Arial"/>
        </w:rPr>
        <w:t>shell scripting.</w:t>
      </w:r>
    </w:p>
    <w:p w14:paraId="5760DD87" w14:textId="77777777" w:rsidR="00D51C41" w:rsidRPr="00A7701F" w:rsidRDefault="00D51C41" w:rsidP="004B6549">
      <w:pPr>
        <w:pStyle w:val="ListParagraph"/>
        <w:numPr>
          <w:ilvl w:val="0"/>
          <w:numId w:val="3"/>
        </w:numPr>
        <w:tabs>
          <w:tab w:val="left" w:pos="-540"/>
        </w:tabs>
        <w:jc w:val="both"/>
        <w:rPr>
          <w:rFonts w:asciiTheme="minorHAnsi" w:hAnsiTheme="minorHAnsi" w:cs="Arial"/>
        </w:rPr>
      </w:pPr>
      <w:r w:rsidRPr="00A7701F">
        <w:rPr>
          <w:rFonts w:asciiTheme="minorHAnsi" w:hAnsiTheme="minorHAnsi" w:cs="Arial"/>
        </w:rPr>
        <w:t>Experience</w:t>
      </w:r>
      <w:r w:rsidR="009407CF" w:rsidRPr="00A7701F">
        <w:rPr>
          <w:rFonts w:asciiTheme="minorHAnsi" w:hAnsiTheme="minorHAnsi" w:cs="Arial"/>
        </w:rPr>
        <w:t xml:space="preserve"> with cloud platforms </w:t>
      </w:r>
      <w:r w:rsidR="009407CF" w:rsidRPr="00A7701F">
        <w:rPr>
          <w:rFonts w:asciiTheme="minorHAnsi" w:hAnsiTheme="minorHAnsi" w:cs="Arial"/>
          <w:b/>
        </w:rPr>
        <w:t>IBM Bluemix</w:t>
      </w:r>
      <w:r w:rsidR="00D3787F" w:rsidRPr="00A7701F">
        <w:rPr>
          <w:rFonts w:asciiTheme="minorHAnsi" w:hAnsiTheme="minorHAnsi" w:cs="Arial"/>
        </w:rPr>
        <w:t xml:space="preserve"> and</w:t>
      </w:r>
      <w:r w:rsidR="00013424" w:rsidRPr="00A7701F">
        <w:rPr>
          <w:rFonts w:asciiTheme="minorHAnsi" w:hAnsiTheme="minorHAnsi" w:cs="Arial"/>
        </w:rPr>
        <w:t xml:space="preserve"> </w:t>
      </w:r>
      <w:r w:rsidR="00013424" w:rsidRPr="00A7701F">
        <w:rPr>
          <w:rFonts w:asciiTheme="minorHAnsi" w:hAnsiTheme="minorHAnsi" w:cs="Arial"/>
          <w:b/>
        </w:rPr>
        <w:t>VMWare</w:t>
      </w:r>
      <w:r w:rsidR="00013424" w:rsidRPr="00A7701F">
        <w:rPr>
          <w:rFonts w:asciiTheme="minorHAnsi" w:hAnsiTheme="minorHAnsi" w:cs="Arial"/>
        </w:rPr>
        <w:t xml:space="preserve"> </w:t>
      </w:r>
      <w:r w:rsidR="00D32D56" w:rsidRPr="00A7701F">
        <w:rPr>
          <w:rFonts w:asciiTheme="minorHAnsi" w:hAnsiTheme="minorHAnsi" w:cs="Arial"/>
          <w:b/>
        </w:rPr>
        <w:t>cloud</w:t>
      </w:r>
      <w:r w:rsidR="00013424" w:rsidRPr="00A7701F">
        <w:rPr>
          <w:rFonts w:asciiTheme="minorHAnsi" w:hAnsiTheme="minorHAnsi" w:cs="Arial"/>
        </w:rPr>
        <w:t>.</w:t>
      </w:r>
      <w:r w:rsidR="00695E0D" w:rsidRPr="00A7701F">
        <w:rPr>
          <w:rFonts w:asciiTheme="minorHAnsi" w:hAnsiTheme="minorHAnsi" w:cs="Arial"/>
        </w:rPr>
        <w:t xml:space="preserve"> </w:t>
      </w:r>
    </w:p>
    <w:p w14:paraId="3A1F612E" w14:textId="1F49CAFA" w:rsidR="00043025" w:rsidRPr="00A7701F" w:rsidRDefault="00E857FE" w:rsidP="00E857FE">
      <w:pPr>
        <w:pStyle w:val="ListParagraph"/>
        <w:numPr>
          <w:ilvl w:val="0"/>
          <w:numId w:val="3"/>
        </w:numPr>
        <w:tabs>
          <w:tab w:val="left" w:pos="-540"/>
        </w:tabs>
        <w:jc w:val="both"/>
        <w:rPr>
          <w:rFonts w:asciiTheme="minorHAnsi" w:hAnsiTheme="minorHAnsi" w:cs="Arial"/>
        </w:rPr>
      </w:pPr>
      <w:r w:rsidRPr="00A7701F">
        <w:rPr>
          <w:rFonts w:asciiTheme="minorHAnsi" w:hAnsiTheme="minorHAnsi" w:cs="Arial"/>
        </w:rPr>
        <w:t xml:space="preserve">Experience in automated testing using </w:t>
      </w:r>
      <w:r w:rsidRPr="00A7701F">
        <w:rPr>
          <w:rFonts w:asciiTheme="minorHAnsi" w:hAnsiTheme="minorHAnsi" w:cs="Arial"/>
          <w:b/>
        </w:rPr>
        <w:t>JUnit</w:t>
      </w:r>
      <w:r w:rsidRPr="00A7701F">
        <w:rPr>
          <w:rFonts w:asciiTheme="minorHAnsi" w:hAnsiTheme="minorHAnsi" w:cs="Arial"/>
        </w:rPr>
        <w:t xml:space="preserve">, </w:t>
      </w:r>
      <w:r w:rsidRPr="00A7701F">
        <w:rPr>
          <w:rFonts w:asciiTheme="minorHAnsi" w:hAnsiTheme="minorHAnsi" w:cs="Arial"/>
          <w:b/>
        </w:rPr>
        <w:t>Selenium</w:t>
      </w:r>
      <w:r w:rsidRPr="00A7701F">
        <w:rPr>
          <w:rFonts w:asciiTheme="minorHAnsi" w:hAnsiTheme="minorHAnsi" w:cs="Arial"/>
        </w:rPr>
        <w:t xml:space="preserve">, and </w:t>
      </w:r>
      <w:r w:rsidRPr="00A7701F">
        <w:rPr>
          <w:rFonts w:asciiTheme="minorHAnsi" w:hAnsiTheme="minorHAnsi" w:cs="Arial"/>
          <w:b/>
        </w:rPr>
        <w:t>Postman</w:t>
      </w:r>
      <w:r w:rsidRPr="00A7701F">
        <w:rPr>
          <w:rFonts w:asciiTheme="minorHAnsi" w:hAnsiTheme="minorHAnsi" w:cs="Arial"/>
        </w:rPr>
        <w:t>.</w:t>
      </w:r>
    </w:p>
    <w:p w14:paraId="60DFF315" w14:textId="2163880D" w:rsidR="00C50C06" w:rsidRPr="00A7701F" w:rsidRDefault="00C50C06" w:rsidP="004B6549">
      <w:pPr>
        <w:pStyle w:val="ListParagraph"/>
        <w:numPr>
          <w:ilvl w:val="0"/>
          <w:numId w:val="3"/>
        </w:numPr>
        <w:tabs>
          <w:tab w:val="left" w:pos="-540"/>
        </w:tabs>
        <w:jc w:val="both"/>
        <w:rPr>
          <w:rFonts w:asciiTheme="minorHAnsi" w:hAnsiTheme="minorHAnsi" w:cs="Arial"/>
        </w:rPr>
      </w:pPr>
      <w:r w:rsidRPr="00A7701F">
        <w:rPr>
          <w:rFonts w:asciiTheme="minorHAnsi" w:hAnsiTheme="minorHAnsi" w:cs="Arial"/>
        </w:rPr>
        <w:t xml:space="preserve">Experience in </w:t>
      </w:r>
      <w:r w:rsidR="00043025" w:rsidRPr="00A7701F">
        <w:rPr>
          <w:rFonts w:asciiTheme="minorHAnsi" w:hAnsiTheme="minorHAnsi" w:cs="Arial"/>
        </w:rPr>
        <w:t xml:space="preserve">build and deploy </w:t>
      </w:r>
      <w:r w:rsidR="008E3C80" w:rsidRPr="00A7701F">
        <w:rPr>
          <w:rFonts w:asciiTheme="minorHAnsi" w:hAnsiTheme="minorHAnsi" w:cs="Arial"/>
        </w:rPr>
        <w:t>tools such as</w:t>
      </w:r>
      <w:r w:rsidR="005F70B5" w:rsidRPr="00A7701F">
        <w:rPr>
          <w:rFonts w:asciiTheme="minorHAnsi" w:hAnsiTheme="minorHAnsi" w:cs="Arial"/>
        </w:rPr>
        <w:t xml:space="preserve"> A</w:t>
      </w:r>
      <w:r w:rsidR="00043025" w:rsidRPr="00A7701F">
        <w:rPr>
          <w:rFonts w:asciiTheme="minorHAnsi" w:hAnsiTheme="minorHAnsi" w:cs="Arial"/>
        </w:rPr>
        <w:t>nsible,</w:t>
      </w:r>
      <w:r w:rsidRPr="00A7701F">
        <w:rPr>
          <w:rFonts w:asciiTheme="minorHAnsi" w:hAnsiTheme="minorHAnsi" w:cs="Arial"/>
        </w:rPr>
        <w:t xml:space="preserve"> </w:t>
      </w:r>
      <w:r w:rsidR="005F70B5" w:rsidRPr="00A7701F">
        <w:rPr>
          <w:rFonts w:asciiTheme="minorHAnsi" w:hAnsiTheme="minorHAnsi" w:cs="Arial"/>
        </w:rPr>
        <w:t>M</w:t>
      </w:r>
      <w:r w:rsidR="00043025" w:rsidRPr="00A7701F">
        <w:rPr>
          <w:rFonts w:asciiTheme="minorHAnsi" w:hAnsiTheme="minorHAnsi" w:cs="Arial"/>
        </w:rPr>
        <w:t>aven</w:t>
      </w:r>
      <w:r w:rsidR="009811D4" w:rsidRPr="00A7701F">
        <w:rPr>
          <w:rFonts w:asciiTheme="minorHAnsi" w:hAnsiTheme="minorHAnsi" w:cs="Arial"/>
        </w:rPr>
        <w:t>,</w:t>
      </w:r>
      <w:r w:rsidR="00043025" w:rsidRPr="00A7701F">
        <w:rPr>
          <w:rFonts w:asciiTheme="minorHAnsi" w:hAnsiTheme="minorHAnsi" w:cs="Arial"/>
        </w:rPr>
        <w:t xml:space="preserve"> and </w:t>
      </w:r>
      <w:r w:rsidR="005F70B5" w:rsidRPr="00A7701F">
        <w:rPr>
          <w:rFonts w:asciiTheme="minorHAnsi" w:hAnsiTheme="minorHAnsi" w:cs="Arial"/>
        </w:rPr>
        <w:t>G</w:t>
      </w:r>
      <w:r w:rsidR="00043025" w:rsidRPr="00A7701F">
        <w:rPr>
          <w:rFonts w:asciiTheme="minorHAnsi" w:hAnsiTheme="minorHAnsi" w:cs="Arial"/>
        </w:rPr>
        <w:t>radle.</w:t>
      </w:r>
    </w:p>
    <w:p w14:paraId="3C3E5E23" w14:textId="41967368" w:rsidR="00D156BC" w:rsidRPr="00A7701F" w:rsidRDefault="00FB34FA" w:rsidP="00FB34FA">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Arial"/>
          <w:color w:val="000000"/>
        </w:rPr>
      </w:pPr>
      <w:r w:rsidRPr="00A7701F">
        <w:rPr>
          <w:rFonts w:asciiTheme="minorHAnsi" w:hAnsiTheme="minorHAnsi" w:cs="Arial"/>
        </w:rPr>
        <w:t>Have knowledge</w:t>
      </w:r>
      <w:r w:rsidR="00D156BC" w:rsidRPr="00A7701F">
        <w:rPr>
          <w:rFonts w:asciiTheme="minorHAnsi" w:hAnsiTheme="minorHAnsi" w:cs="Arial"/>
        </w:rPr>
        <w:t xml:space="preserve"> and taken training in </w:t>
      </w:r>
      <w:r w:rsidR="00D156BC" w:rsidRPr="00A7701F">
        <w:rPr>
          <w:rFonts w:asciiTheme="minorHAnsi" w:hAnsiTheme="minorHAnsi" w:cs="Arial"/>
          <w:b/>
          <w:color w:val="000000"/>
        </w:rPr>
        <w:t>Hadoop</w:t>
      </w:r>
      <w:r w:rsidR="00D156BC" w:rsidRPr="00A7701F">
        <w:rPr>
          <w:rFonts w:asciiTheme="minorHAnsi" w:hAnsiTheme="minorHAnsi" w:cs="Arial"/>
          <w:color w:val="000000"/>
        </w:rPr>
        <w:t xml:space="preserve"> </w:t>
      </w:r>
      <w:r w:rsidR="00D156BC" w:rsidRPr="00A7701F">
        <w:rPr>
          <w:rFonts w:asciiTheme="minorHAnsi" w:hAnsiTheme="minorHAnsi" w:cs="Arial"/>
          <w:b/>
          <w:color w:val="000000"/>
        </w:rPr>
        <w:t>MapReduce</w:t>
      </w:r>
      <w:r w:rsidR="00D156BC" w:rsidRPr="00A7701F">
        <w:rPr>
          <w:rFonts w:asciiTheme="minorHAnsi" w:hAnsiTheme="minorHAnsi" w:cs="Arial"/>
          <w:color w:val="000000"/>
        </w:rPr>
        <w:t xml:space="preserve"> and Hadoop </w:t>
      </w:r>
      <w:r w:rsidR="00D156BC" w:rsidRPr="00A7701F">
        <w:rPr>
          <w:rFonts w:asciiTheme="minorHAnsi" w:hAnsiTheme="minorHAnsi" w:cs="Arial"/>
          <w:b/>
          <w:color w:val="000000"/>
        </w:rPr>
        <w:t>Ecosystem</w:t>
      </w:r>
      <w:r w:rsidR="00D156BC" w:rsidRPr="00A7701F">
        <w:rPr>
          <w:rFonts w:asciiTheme="minorHAnsi" w:hAnsiTheme="minorHAnsi" w:cs="Arial"/>
        </w:rPr>
        <w:t>.</w:t>
      </w:r>
    </w:p>
    <w:p w14:paraId="0A7D5083" w14:textId="2E5B77AB" w:rsidR="00C50C06" w:rsidRPr="008C6937" w:rsidRDefault="00C50C06" w:rsidP="00C50C06">
      <w:pPr>
        <w:pStyle w:val="ListParagraph"/>
        <w:tabs>
          <w:tab w:val="left" w:pos="-540"/>
        </w:tabs>
        <w:ind w:left="360"/>
        <w:jc w:val="both"/>
        <w:rPr>
          <w:rFonts w:asciiTheme="minorHAnsi" w:hAnsiTheme="minorHAnsi" w:cs="Arial"/>
          <w:sz w:val="22"/>
          <w:szCs w:val="22"/>
        </w:rPr>
      </w:pPr>
    </w:p>
    <w:p w14:paraId="060AB916" w14:textId="77777777" w:rsidR="007F52AE" w:rsidRPr="008C6937" w:rsidRDefault="007F52AE" w:rsidP="00C50C06">
      <w:pPr>
        <w:pStyle w:val="ListParagraph"/>
        <w:tabs>
          <w:tab w:val="left" w:pos="-540"/>
        </w:tabs>
        <w:ind w:left="360"/>
        <w:jc w:val="both"/>
        <w:rPr>
          <w:rFonts w:asciiTheme="minorHAnsi" w:hAnsiTheme="minorHAnsi" w:cs="Arial"/>
          <w:sz w:val="22"/>
          <w:szCs w:val="22"/>
        </w:rPr>
      </w:pPr>
    </w:p>
    <w:p w14:paraId="048669F1" w14:textId="77777777" w:rsidR="000215E2" w:rsidRPr="00A17660" w:rsidRDefault="000215E2" w:rsidP="00C50C06">
      <w:pPr>
        <w:pStyle w:val="ListParagraph"/>
        <w:tabs>
          <w:tab w:val="left" w:pos="-540"/>
        </w:tabs>
        <w:ind w:left="360"/>
        <w:jc w:val="both"/>
        <w:rPr>
          <w:rFonts w:asciiTheme="minorHAnsi" w:hAnsiTheme="minorHAnsi" w:cstheme="minorHAnsi"/>
          <w:sz w:val="32"/>
          <w:szCs w:val="32"/>
        </w:rPr>
      </w:pPr>
    </w:p>
    <w:p w14:paraId="1202116D" w14:textId="4633C34A" w:rsidR="003B6DA4" w:rsidRPr="00A17660" w:rsidRDefault="003B6DA4" w:rsidP="003B6DA4">
      <w:pPr>
        <w:pBdr>
          <w:bottom w:val="single" w:sz="4" w:space="1" w:color="auto"/>
        </w:pBdr>
        <w:rPr>
          <w:rFonts w:asciiTheme="minorHAnsi" w:hAnsiTheme="minorHAnsi" w:cstheme="minorHAnsi"/>
          <w:sz w:val="32"/>
          <w:szCs w:val="32"/>
        </w:rPr>
      </w:pPr>
      <w:r w:rsidRPr="00A17660">
        <w:rPr>
          <w:rFonts w:asciiTheme="minorHAnsi" w:hAnsiTheme="minorHAnsi" w:cstheme="minorHAnsi"/>
          <w:sz w:val="32"/>
          <w:szCs w:val="32"/>
        </w:rPr>
        <w:t>EMPLOYMENT HISTORY</w:t>
      </w:r>
    </w:p>
    <w:p w14:paraId="26E38DA6" w14:textId="77777777" w:rsidR="0094596B" w:rsidRDefault="0094596B" w:rsidP="00CA7B45">
      <w:pPr>
        <w:spacing w:before="37"/>
        <w:rPr>
          <w:rFonts w:asciiTheme="minorHAnsi" w:hAnsiTheme="minorHAnsi" w:cs="Arial"/>
          <w:b/>
          <w:spacing w:val="-3"/>
          <w:sz w:val="22"/>
          <w:szCs w:val="22"/>
        </w:rPr>
      </w:pPr>
    </w:p>
    <w:p w14:paraId="25A5CEBA" w14:textId="634EEF98" w:rsidR="00CA7B45" w:rsidRPr="00A7701F" w:rsidRDefault="00E46073" w:rsidP="00CA7B45">
      <w:pPr>
        <w:spacing w:before="37"/>
        <w:rPr>
          <w:rFonts w:asciiTheme="minorHAnsi" w:hAnsiTheme="minorHAnsi" w:cs="Arial"/>
          <w:b/>
          <w:sz w:val="24"/>
          <w:szCs w:val="24"/>
        </w:rPr>
      </w:pPr>
      <w:r w:rsidRPr="00A7701F">
        <w:rPr>
          <w:rFonts w:asciiTheme="minorHAnsi" w:hAnsiTheme="minorHAnsi" w:cs="Arial"/>
          <w:b/>
          <w:spacing w:val="-3"/>
          <w:sz w:val="24"/>
          <w:szCs w:val="24"/>
        </w:rPr>
        <w:t>IBM Watson Health</w:t>
      </w:r>
      <w:r w:rsidR="0032153D" w:rsidRPr="00A7701F">
        <w:rPr>
          <w:rFonts w:asciiTheme="minorHAnsi" w:hAnsiTheme="minorHAnsi" w:cs="Arial"/>
          <w:b/>
          <w:sz w:val="24"/>
          <w:szCs w:val="24"/>
        </w:rPr>
        <w:t xml:space="preserve">                                                                         </w:t>
      </w:r>
      <w:r w:rsidR="00441AAC" w:rsidRPr="00A7701F">
        <w:rPr>
          <w:rFonts w:asciiTheme="minorHAnsi" w:hAnsiTheme="minorHAnsi" w:cs="Arial"/>
          <w:b/>
          <w:sz w:val="24"/>
          <w:szCs w:val="24"/>
        </w:rPr>
        <w:t xml:space="preserve"> </w:t>
      </w:r>
      <w:r w:rsidR="00B92686" w:rsidRPr="00A7701F">
        <w:rPr>
          <w:rFonts w:asciiTheme="minorHAnsi" w:hAnsiTheme="minorHAnsi" w:cs="Arial"/>
          <w:b/>
          <w:sz w:val="24"/>
          <w:szCs w:val="24"/>
        </w:rPr>
        <w:t xml:space="preserve"> </w:t>
      </w:r>
      <w:r w:rsidR="002C1BB2" w:rsidRPr="00A7701F">
        <w:rPr>
          <w:rFonts w:asciiTheme="minorHAnsi" w:hAnsiTheme="minorHAnsi" w:cs="Arial"/>
          <w:b/>
          <w:sz w:val="24"/>
          <w:szCs w:val="24"/>
        </w:rPr>
        <w:t xml:space="preserve">   </w:t>
      </w:r>
      <w:r w:rsidR="008E73D7" w:rsidRPr="00A7701F">
        <w:rPr>
          <w:rFonts w:asciiTheme="minorHAnsi" w:hAnsiTheme="minorHAnsi" w:cs="Arial"/>
          <w:b/>
          <w:sz w:val="24"/>
          <w:szCs w:val="24"/>
        </w:rPr>
        <w:t xml:space="preserve">  </w:t>
      </w:r>
      <w:r w:rsidR="00EB13C0" w:rsidRPr="00A7701F">
        <w:rPr>
          <w:rFonts w:asciiTheme="minorHAnsi" w:hAnsiTheme="minorHAnsi" w:cs="Arial"/>
          <w:b/>
          <w:sz w:val="24"/>
          <w:szCs w:val="24"/>
        </w:rPr>
        <w:t xml:space="preserve">  </w:t>
      </w:r>
      <w:r w:rsidR="0099477D">
        <w:rPr>
          <w:rFonts w:asciiTheme="minorHAnsi" w:hAnsiTheme="minorHAnsi" w:cs="Arial"/>
          <w:b/>
          <w:sz w:val="24"/>
          <w:szCs w:val="24"/>
        </w:rPr>
        <w:t xml:space="preserve">     </w:t>
      </w:r>
      <w:r w:rsidR="00CA7B45" w:rsidRPr="00A7701F">
        <w:rPr>
          <w:rFonts w:asciiTheme="minorHAnsi" w:hAnsiTheme="minorHAnsi" w:cstheme="minorHAnsi"/>
          <w:b/>
          <w:bCs/>
          <w:sz w:val="24"/>
          <w:szCs w:val="24"/>
        </w:rPr>
        <w:t>Greenwood Village, Colorado</w:t>
      </w:r>
    </w:p>
    <w:p w14:paraId="6A9E909A" w14:textId="5B3A290A" w:rsidR="00CA7B45" w:rsidRPr="00A7701F" w:rsidRDefault="00C24279" w:rsidP="00CA7B45">
      <w:pPr>
        <w:spacing w:before="37"/>
        <w:rPr>
          <w:rFonts w:asciiTheme="minorHAnsi" w:hAnsiTheme="minorHAnsi" w:cs="Arial"/>
          <w:b/>
          <w:sz w:val="24"/>
          <w:szCs w:val="24"/>
        </w:rPr>
      </w:pPr>
      <w:r w:rsidRPr="00A7701F">
        <w:rPr>
          <w:rFonts w:asciiTheme="minorHAnsi" w:hAnsiTheme="minorHAnsi" w:cs="Arial"/>
          <w:b/>
          <w:spacing w:val="-2"/>
          <w:sz w:val="24"/>
          <w:szCs w:val="24"/>
        </w:rPr>
        <w:t>Truven Health Analytics</w:t>
      </w:r>
      <w:r w:rsidR="00CA7B45" w:rsidRPr="00A7701F">
        <w:rPr>
          <w:rFonts w:asciiTheme="minorHAnsi" w:hAnsiTheme="minorHAnsi" w:cstheme="minorHAnsi"/>
          <w:sz w:val="24"/>
          <w:szCs w:val="24"/>
        </w:rPr>
        <w:t xml:space="preserve">                                                                                       </w:t>
      </w:r>
      <w:r w:rsidR="00EE554A">
        <w:rPr>
          <w:rFonts w:asciiTheme="minorHAnsi" w:hAnsiTheme="minorHAnsi" w:cstheme="minorHAnsi"/>
          <w:sz w:val="24"/>
          <w:szCs w:val="24"/>
        </w:rPr>
        <w:t xml:space="preserve">       </w:t>
      </w:r>
      <w:r w:rsidR="00EE554A" w:rsidRPr="00A7701F">
        <w:rPr>
          <w:rFonts w:asciiTheme="minorHAnsi" w:hAnsiTheme="minorHAnsi" w:cstheme="minorHAnsi"/>
          <w:sz w:val="24"/>
          <w:szCs w:val="24"/>
        </w:rPr>
        <w:t>March 2010 – Present</w:t>
      </w:r>
      <w:r w:rsidR="00CA7B45" w:rsidRPr="00A7701F">
        <w:rPr>
          <w:rFonts w:asciiTheme="minorHAnsi" w:hAnsiTheme="minorHAnsi" w:cstheme="minorHAnsi"/>
          <w:sz w:val="24"/>
          <w:szCs w:val="24"/>
        </w:rPr>
        <w:t xml:space="preserve">          </w:t>
      </w:r>
      <w:r w:rsidR="00177625" w:rsidRPr="00A7701F">
        <w:rPr>
          <w:rFonts w:asciiTheme="minorHAnsi" w:hAnsiTheme="minorHAnsi" w:cstheme="minorHAnsi"/>
          <w:sz w:val="24"/>
          <w:szCs w:val="24"/>
        </w:rPr>
        <w:t xml:space="preserve">            </w:t>
      </w:r>
    </w:p>
    <w:p w14:paraId="7C74DBC0" w14:textId="0BA10DB5" w:rsidR="00464C25" w:rsidRPr="00A7701F" w:rsidRDefault="00464C25" w:rsidP="00CA7B45">
      <w:pPr>
        <w:spacing w:before="37"/>
        <w:rPr>
          <w:rFonts w:asciiTheme="minorHAnsi" w:hAnsiTheme="minorHAnsi" w:cs="Arial"/>
          <w:b/>
          <w:sz w:val="24"/>
          <w:szCs w:val="24"/>
        </w:rPr>
      </w:pPr>
      <w:r w:rsidRPr="00A7701F">
        <w:rPr>
          <w:rFonts w:asciiTheme="minorHAnsi" w:hAnsiTheme="minorHAnsi" w:cs="Arial"/>
          <w:b/>
          <w:spacing w:val="-2"/>
          <w:sz w:val="24"/>
          <w:szCs w:val="24"/>
        </w:rPr>
        <w:t>Senio</w:t>
      </w:r>
      <w:r w:rsidRPr="00A7701F">
        <w:rPr>
          <w:rFonts w:asciiTheme="minorHAnsi" w:hAnsiTheme="minorHAnsi" w:cs="Arial"/>
          <w:b/>
          <w:sz w:val="24"/>
          <w:szCs w:val="24"/>
        </w:rPr>
        <w:t>r</w:t>
      </w:r>
      <w:r w:rsidRPr="00A7701F">
        <w:rPr>
          <w:rFonts w:asciiTheme="minorHAnsi" w:hAnsiTheme="minorHAnsi" w:cs="Arial"/>
          <w:b/>
          <w:spacing w:val="8"/>
          <w:sz w:val="24"/>
          <w:szCs w:val="24"/>
        </w:rPr>
        <w:t xml:space="preserve"> </w:t>
      </w:r>
      <w:r w:rsidRPr="00A7701F">
        <w:rPr>
          <w:rFonts w:asciiTheme="minorHAnsi" w:hAnsiTheme="minorHAnsi" w:cs="Arial"/>
          <w:b/>
          <w:spacing w:val="-2"/>
          <w:sz w:val="24"/>
          <w:szCs w:val="24"/>
        </w:rPr>
        <w:t>S</w:t>
      </w:r>
      <w:r w:rsidRPr="00A7701F">
        <w:rPr>
          <w:rFonts w:asciiTheme="minorHAnsi" w:hAnsiTheme="minorHAnsi" w:cs="Arial"/>
          <w:b/>
          <w:spacing w:val="5"/>
          <w:sz w:val="24"/>
          <w:szCs w:val="24"/>
        </w:rPr>
        <w:t>o</w:t>
      </w:r>
      <w:r w:rsidRPr="00A7701F">
        <w:rPr>
          <w:rFonts w:asciiTheme="minorHAnsi" w:hAnsiTheme="minorHAnsi" w:cs="Arial"/>
          <w:b/>
          <w:spacing w:val="-1"/>
          <w:sz w:val="24"/>
          <w:szCs w:val="24"/>
        </w:rPr>
        <w:t>f</w:t>
      </w:r>
      <w:r w:rsidRPr="00A7701F">
        <w:rPr>
          <w:rFonts w:asciiTheme="minorHAnsi" w:hAnsiTheme="minorHAnsi" w:cs="Arial"/>
          <w:b/>
          <w:spacing w:val="1"/>
          <w:sz w:val="24"/>
          <w:szCs w:val="24"/>
        </w:rPr>
        <w:t>twa</w:t>
      </w:r>
      <w:r w:rsidRPr="00A7701F">
        <w:rPr>
          <w:rFonts w:asciiTheme="minorHAnsi" w:hAnsiTheme="minorHAnsi" w:cs="Arial"/>
          <w:b/>
          <w:spacing w:val="-3"/>
          <w:sz w:val="24"/>
          <w:szCs w:val="24"/>
        </w:rPr>
        <w:t>r</w:t>
      </w:r>
      <w:r w:rsidRPr="00A7701F">
        <w:rPr>
          <w:rFonts w:asciiTheme="minorHAnsi" w:hAnsiTheme="minorHAnsi" w:cs="Arial"/>
          <w:b/>
          <w:sz w:val="24"/>
          <w:szCs w:val="24"/>
        </w:rPr>
        <w:t>e</w:t>
      </w:r>
      <w:r w:rsidRPr="00A7701F">
        <w:rPr>
          <w:rFonts w:asciiTheme="minorHAnsi" w:hAnsiTheme="minorHAnsi" w:cs="Arial"/>
          <w:b/>
          <w:spacing w:val="26"/>
          <w:sz w:val="24"/>
          <w:szCs w:val="24"/>
        </w:rPr>
        <w:t xml:space="preserve"> </w:t>
      </w:r>
      <w:r w:rsidRPr="00A7701F">
        <w:rPr>
          <w:rFonts w:asciiTheme="minorHAnsi" w:hAnsiTheme="minorHAnsi" w:cs="Arial"/>
          <w:b/>
          <w:spacing w:val="-3"/>
          <w:sz w:val="24"/>
          <w:szCs w:val="24"/>
        </w:rPr>
        <w:t>E</w:t>
      </w:r>
      <w:r w:rsidRPr="00A7701F">
        <w:rPr>
          <w:rFonts w:asciiTheme="minorHAnsi" w:hAnsiTheme="minorHAnsi" w:cs="Arial"/>
          <w:b/>
          <w:spacing w:val="3"/>
          <w:sz w:val="24"/>
          <w:szCs w:val="24"/>
        </w:rPr>
        <w:t>n</w:t>
      </w:r>
      <w:r w:rsidRPr="00A7701F">
        <w:rPr>
          <w:rFonts w:asciiTheme="minorHAnsi" w:hAnsiTheme="minorHAnsi" w:cs="Arial"/>
          <w:b/>
          <w:sz w:val="24"/>
          <w:szCs w:val="24"/>
        </w:rPr>
        <w:t>gi</w:t>
      </w:r>
      <w:r w:rsidRPr="00A7701F">
        <w:rPr>
          <w:rFonts w:asciiTheme="minorHAnsi" w:hAnsiTheme="minorHAnsi" w:cs="Arial"/>
          <w:b/>
          <w:spacing w:val="3"/>
          <w:sz w:val="24"/>
          <w:szCs w:val="24"/>
        </w:rPr>
        <w:t>n</w:t>
      </w:r>
      <w:r w:rsidRPr="00A7701F">
        <w:rPr>
          <w:rFonts w:asciiTheme="minorHAnsi" w:hAnsiTheme="minorHAnsi" w:cs="Arial"/>
          <w:b/>
          <w:spacing w:val="2"/>
          <w:sz w:val="24"/>
          <w:szCs w:val="24"/>
        </w:rPr>
        <w:t>ee</w:t>
      </w:r>
      <w:r w:rsidRPr="00A7701F">
        <w:rPr>
          <w:rFonts w:asciiTheme="minorHAnsi" w:hAnsiTheme="minorHAnsi" w:cs="Arial"/>
          <w:b/>
          <w:sz w:val="24"/>
          <w:szCs w:val="24"/>
        </w:rPr>
        <w:t>r</w:t>
      </w:r>
    </w:p>
    <w:p w14:paraId="1253C045" w14:textId="165DB8D2" w:rsidR="00464C25" w:rsidRPr="00A7701F" w:rsidRDefault="00464C25" w:rsidP="00CA7B45">
      <w:pPr>
        <w:spacing w:before="37"/>
        <w:rPr>
          <w:rFonts w:asciiTheme="minorHAnsi" w:hAnsiTheme="minorHAnsi" w:cstheme="minorHAnsi"/>
          <w:b/>
          <w:spacing w:val="-2"/>
          <w:sz w:val="24"/>
          <w:szCs w:val="24"/>
        </w:rPr>
      </w:pPr>
      <w:r w:rsidRPr="00A7701F">
        <w:rPr>
          <w:rFonts w:asciiTheme="minorHAnsi" w:hAnsiTheme="minorHAnsi" w:cstheme="minorHAnsi"/>
          <w:b/>
          <w:spacing w:val="-2"/>
          <w:sz w:val="24"/>
          <w:szCs w:val="24"/>
        </w:rPr>
        <w:t>Project: SIAM</w:t>
      </w:r>
    </w:p>
    <w:p w14:paraId="743452E9" w14:textId="413D2C2F" w:rsidR="00464C25" w:rsidRPr="00A7701F" w:rsidRDefault="00464C25" w:rsidP="00CA7B45">
      <w:pPr>
        <w:spacing w:before="37"/>
        <w:rPr>
          <w:rFonts w:asciiTheme="minorHAnsi" w:hAnsiTheme="minorHAnsi" w:cstheme="minorHAnsi"/>
          <w:spacing w:val="-2"/>
          <w:sz w:val="24"/>
          <w:szCs w:val="24"/>
        </w:rPr>
      </w:pPr>
      <w:r w:rsidRPr="00A7701F">
        <w:rPr>
          <w:rStyle w:val="il"/>
          <w:rFonts w:asciiTheme="minorHAnsi" w:eastAsiaTheme="majorEastAsia" w:hAnsiTheme="minorHAnsi" w:cstheme="minorHAnsi"/>
          <w:color w:val="000000"/>
          <w:sz w:val="24"/>
          <w:szCs w:val="24"/>
          <w:shd w:val="clear" w:color="auto" w:fill="FFFFFF"/>
        </w:rPr>
        <w:t>SIAM</w:t>
      </w:r>
      <w:r w:rsidRPr="00A7701F">
        <w:rPr>
          <w:rFonts w:asciiTheme="minorHAnsi" w:hAnsiTheme="minorHAnsi" w:cstheme="minorHAnsi"/>
          <w:color w:val="000000"/>
          <w:sz w:val="24"/>
          <w:szCs w:val="24"/>
          <w:shd w:val="clear" w:color="auto" w:fill="FFFFFF"/>
        </w:rPr>
        <w:t> stands for Secure Identity and Access Management.  </w:t>
      </w:r>
      <w:r w:rsidRPr="00A7701F">
        <w:rPr>
          <w:rStyle w:val="il"/>
          <w:rFonts w:asciiTheme="minorHAnsi" w:eastAsiaTheme="majorEastAsia" w:hAnsiTheme="minorHAnsi" w:cstheme="minorHAnsi"/>
          <w:color w:val="000000"/>
          <w:sz w:val="24"/>
          <w:szCs w:val="24"/>
          <w:shd w:val="clear" w:color="auto" w:fill="FFFFFF"/>
        </w:rPr>
        <w:t>SIAM</w:t>
      </w:r>
      <w:r w:rsidRPr="00A7701F">
        <w:rPr>
          <w:rFonts w:asciiTheme="minorHAnsi" w:hAnsiTheme="minorHAnsi" w:cstheme="minorHAnsi"/>
          <w:color w:val="000000"/>
          <w:sz w:val="24"/>
          <w:szCs w:val="24"/>
          <w:shd w:val="clear" w:color="auto" w:fill="FFFFFF"/>
        </w:rPr>
        <w:t> is a gateway to over 100 applications across the company.  </w:t>
      </w:r>
      <w:r w:rsidRPr="00A7701F">
        <w:rPr>
          <w:rStyle w:val="il"/>
          <w:rFonts w:asciiTheme="minorHAnsi" w:eastAsiaTheme="majorEastAsia" w:hAnsiTheme="minorHAnsi" w:cstheme="minorHAnsi"/>
          <w:color w:val="000000"/>
          <w:sz w:val="24"/>
          <w:szCs w:val="24"/>
          <w:shd w:val="clear" w:color="auto" w:fill="FFFFFF"/>
        </w:rPr>
        <w:t>SIAM</w:t>
      </w:r>
      <w:r w:rsidRPr="00A7701F">
        <w:rPr>
          <w:rFonts w:asciiTheme="minorHAnsi" w:hAnsiTheme="minorHAnsi" w:cstheme="minorHAnsi"/>
          <w:color w:val="000000"/>
          <w:sz w:val="24"/>
          <w:szCs w:val="24"/>
          <w:shd w:val="clear" w:color="auto" w:fill="FFFFFF"/>
        </w:rPr>
        <w:t> provides single common identity and access management service. </w:t>
      </w:r>
    </w:p>
    <w:p w14:paraId="7296E09C" w14:textId="77777777" w:rsidR="00ED1E2C" w:rsidRPr="00A7701F" w:rsidRDefault="00ED1E2C" w:rsidP="00ED1E2C">
      <w:pPr>
        <w:pStyle w:val="ListParagraph"/>
        <w:jc w:val="both"/>
        <w:rPr>
          <w:rFonts w:asciiTheme="minorHAnsi" w:hAnsiTheme="minorHAnsi" w:cs="Arial"/>
        </w:rPr>
      </w:pPr>
    </w:p>
    <w:p w14:paraId="5D9CA3B7" w14:textId="4A609744" w:rsidR="00FE6840" w:rsidRPr="00A7701F" w:rsidRDefault="000445B5" w:rsidP="00FE6840">
      <w:pPr>
        <w:pStyle w:val="ListParagraph"/>
        <w:numPr>
          <w:ilvl w:val="0"/>
          <w:numId w:val="4"/>
        </w:numPr>
        <w:jc w:val="both"/>
        <w:rPr>
          <w:rFonts w:asciiTheme="minorHAnsi" w:hAnsiTheme="minorHAnsi" w:cs="Arial"/>
        </w:rPr>
      </w:pPr>
      <w:r w:rsidRPr="00A7701F">
        <w:rPr>
          <w:rFonts w:asciiTheme="minorHAnsi" w:hAnsiTheme="minorHAnsi" w:cs="Arial"/>
        </w:rPr>
        <w:t xml:space="preserve">Designed and </w:t>
      </w:r>
      <w:r w:rsidR="00B10E16" w:rsidRPr="00A7701F">
        <w:rPr>
          <w:rFonts w:asciiTheme="minorHAnsi" w:hAnsiTheme="minorHAnsi" w:cs="Arial"/>
        </w:rPr>
        <w:t>d</w:t>
      </w:r>
      <w:r w:rsidRPr="00A7701F">
        <w:rPr>
          <w:rFonts w:asciiTheme="minorHAnsi" w:hAnsiTheme="minorHAnsi" w:cs="Arial"/>
        </w:rPr>
        <w:t xml:space="preserve">eveloped </w:t>
      </w:r>
      <w:r w:rsidR="00374FBA" w:rsidRPr="00A7701F">
        <w:rPr>
          <w:rFonts w:asciiTheme="minorHAnsi" w:hAnsiTheme="minorHAnsi" w:cs="Arial"/>
        </w:rPr>
        <w:t>d</w:t>
      </w:r>
      <w:r w:rsidR="00FE6840" w:rsidRPr="00A7701F">
        <w:rPr>
          <w:rFonts w:asciiTheme="minorHAnsi" w:hAnsiTheme="minorHAnsi" w:cs="Arial"/>
        </w:rPr>
        <w:t>ocument</w:t>
      </w:r>
      <w:r w:rsidR="003247C7" w:rsidRPr="00A7701F">
        <w:rPr>
          <w:rFonts w:asciiTheme="minorHAnsi" w:hAnsiTheme="minorHAnsi" w:cs="Arial"/>
        </w:rPr>
        <w:t xml:space="preserve"> </w:t>
      </w:r>
      <w:r w:rsidR="00FE6840" w:rsidRPr="00A7701F">
        <w:rPr>
          <w:rFonts w:asciiTheme="minorHAnsi" w:hAnsiTheme="minorHAnsi" w:cs="Arial"/>
        </w:rPr>
        <w:t xml:space="preserve">management </w:t>
      </w:r>
      <w:r w:rsidR="00FE6840" w:rsidRPr="00A7701F">
        <w:rPr>
          <w:rFonts w:asciiTheme="minorHAnsi" w:hAnsiTheme="minorHAnsi" w:cs="Arial"/>
          <w:b/>
        </w:rPr>
        <w:t>RESTful</w:t>
      </w:r>
      <w:r w:rsidR="00AF06DC" w:rsidRPr="00A7701F">
        <w:rPr>
          <w:rFonts w:asciiTheme="minorHAnsi" w:hAnsiTheme="minorHAnsi" w:cs="Arial"/>
          <w:b/>
        </w:rPr>
        <w:t xml:space="preserve"> </w:t>
      </w:r>
      <w:r w:rsidR="00672393" w:rsidRPr="00BD1F98">
        <w:rPr>
          <w:rFonts w:asciiTheme="minorHAnsi" w:hAnsiTheme="minorHAnsi" w:cs="Arial"/>
          <w:bCs/>
        </w:rPr>
        <w:t>microservice</w:t>
      </w:r>
      <w:r w:rsidR="00672393" w:rsidRPr="00A7701F">
        <w:rPr>
          <w:rFonts w:asciiTheme="minorHAnsi" w:hAnsiTheme="minorHAnsi" w:cs="Arial"/>
        </w:rPr>
        <w:t xml:space="preserve"> </w:t>
      </w:r>
      <w:r w:rsidR="00FE6840" w:rsidRPr="00A7701F">
        <w:rPr>
          <w:rFonts w:asciiTheme="minorHAnsi" w:hAnsiTheme="minorHAnsi" w:cs="Arial"/>
        </w:rPr>
        <w:t xml:space="preserve">using </w:t>
      </w:r>
      <w:r w:rsidR="00FE6840" w:rsidRPr="00A7701F">
        <w:rPr>
          <w:rFonts w:asciiTheme="minorHAnsi" w:hAnsiTheme="minorHAnsi" w:cs="Arial"/>
          <w:b/>
        </w:rPr>
        <w:t>Spring</w:t>
      </w:r>
      <w:r w:rsidR="00FE6840" w:rsidRPr="00A7701F">
        <w:rPr>
          <w:rFonts w:asciiTheme="minorHAnsi" w:hAnsiTheme="minorHAnsi" w:cs="Arial"/>
        </w:rPr>
        <w:t xml:space="preserve"> </w:t>
      </w:r>
      <w:r w:rsidR="006B4B72" w:rsidRPr="00A7701F">
        <w:rPr>
          <w:rFonts w:asciiTheme="minorHAnsi" w:hAnsiTheme="minorHAnsi" w:cs="Arial"/>
          <w:b/>
        </w:rPr>
        <w:t>Boot</w:t>
      </w:r>
      <w:r w:rsidR="006B4B72" w:rsidRPr="00A7701F">
        <w:rPr>
          <w:rFonts w:asciiTheme="minorHAnsi" w:hAnsiTheme="minorHAnsi" w:cs="Arial"/>
        </w:rPr>
        <w:t xml:space="preserve"> </w:t>
      </w:r>
      <w:r w:rsidR="00FE6840" w:rsidRPr="00A7701F">
        <w:rPr>
          <w:rFonts w:asciiTheme="minorHAnsi" w:hAnsiTheme="minorHAnsi" w:cs="Arial"/>
        </w:rPr>
        <w:t xml:space="preserve">and </w:t>
      </w:r>
      <w:r w:rsidR="00FE6840" w:rsidRPr="00A7701F">
        <w:rPr>
          <w:rFonts w:asciiTheme="minorHAnsi" w:hAnsiTheme="minorHAnsi" w:cs="Arial"/>
          <w:b/>
        </w:rPr>
        <w:t>MongoDB.</w:t>
      </w:r>
    </w:p>
    <w:p w14:paraId="5D41809D" w14:textId="4CA75EC2" w:rsidR="009C6D4C" w:rsidRPr="00A7701F" w:rsidRDefault="009C6D4C" w:rsidP="009C6D4C">
      <w:pPr>
        <w:pStyle w:val="ListParagraph"/>
        <w:numPr>
          <w:ilvl w:val="0"/>
          <w:numId w:val="4"/>
        </w:numPr>
        <w:jc w:val="both"/>
        <w:rPr>
          <w:rFonts w:asciiTheme="minorHAnsi" w:hAnsiTheme="minorHAnsi" w:cs="Arial"/>
        </w:rPr>
      </w:pPr>
      <w:r w:rsidRPr="00A7701F">
        <w:rPr>
          <w:rFonts w:asciiTheme="minorHAnsi" w:hAnsiTheme="minorHAnsi" w:cs="Arial"/>
        </w:rPr>
        <w:t xml:space="preserve">Wrote </w:t>
      </w:r>
      <w:r w:rsidR="00AE7547" w:rsidRPr="00A7701F">
        <w:rPr>
          <w:rFonts w:asciiTheme="minorHAnsi" w:hAnsiTheme="minorHAnsi" w:cs="Arial"/>
          <w:b/>
        </w:rPr>
        <w:t xml:space="preserve">RESTful </w:t>
      </w:r>
      <w:r w:rsidRPr="00A7701F">
        <w:rPr>
          <w:rFonts w:asciiTheme="minorHAnsi" w:hAnsiTheme="minorHAnsi" w:cs="Arial"/>
        </w:rPr>
        <w:t xml:space="preserve">APIs to provision users, groups and orgs in </w:t>
      </w:r>
      <w:proofErr w:type="spellStart"/>
      <w:r w:rsidR="00AB4D83" w:rsidRPr="00A7701F">
        <w:rPr>
          <w:rFonts w:asciiTheme="minorHAnsi" w:hAnsiTheme="minorHAnsi" w:cs="Arial"/>
          <w:b/>
        </w:rPr>
        <w:t>OpenDJ</w:t>
      </w:r>
      <w:proofErr w:type="spellEnd"/>
      <w:r w:rsidRPr="00A7701F">
        <w:rPr>
          <w:rFonts w:asciiTheme="minorHAnsi" w:hAnsiTheme="minorHAnsi" w:cs="Arial"/>
        </w:rPr>
        <w:t xml:space="preserve"> and Active Directory.</w:t>
      </w:r>
    </w:p>
    <w:p w14:paraId="34EFFEC6" w14:textId="01B0AF25" w:rsidR="009C6D4C" w:rsidRPr="00A7701F" w:rsidRDefault="0015178B" w:rsidP="00E857FE">
      <w:pPr>
        <w:pStyle w:val="ListParagraph"/>
        <w:numPr>
          <w:ilvl w:val="0"/>
          <w:numId w:val="4"/>
        </w:numPr>
        <w:jc w:val="both"/>
        <w:rPr>
          <w:rFonts w:asciiTheme="minorHAnsi" w:hAnsiTheme="minorHAnsi" w:cs="Arial"/>
        </w:rPr>
      </w:pPr>
      <w:r w:rsidRPr="00A7701F">
        <w:rPr>
          <w:rFonts w:asciiTheme="minorHAnsi" w:hAnsiTheme="minorHAnsi" w:cs="Arial"/>
        </w:rPr>
        <w:t xml:space="preserve">Involved in </w:t>
      </w:r>
      <w:r w:rsidR="00CF01EC" w:rsidRPr="00A7701F">
        <w:rPr>
          <w:rFonts w:asciiTheme="minorHAnsi" w:hAnsiTheme="minorHAnsi" w:cs="Arial"/>
        </w:rPr>
        <w:t xml:space="preserve">the development of </w:t>
      </w:r>
      <w:r w:rsidR="00E857FE" w:rsidRPr="00A7701F">
        <w:rPr>
          <w:rFonts w:asciiTheme="minorHAnsi" w:hAnsiTheme="minorHAnsi" w:cs="Arial"/>
        </w:rPr>
        <w:t xml:space="preserve">consumer-facing </w:t>
      </w:r>
      <w:r w:rsidR="009C6D4C" w:rsidRPr="00A7701F">
        <w:rPr>
          <w:rFonts w:asciiTheme="minorHAnsi" w:hAnsiTheme="minorHAnsi" w:cs="Arial"/>
        </w:rPr>
        <w:t xml:space="preserve">web applications using </w:t>
      </w:r>
      <w:r w:rsidR="00DE5DEE" w:rsidRPr="00A7701F">
        <w:rPr>
          <w:rFonts w:asciiTheme="minorHAnsi" w:hAnsiTheme="minorHAnsi" w:cs="Arial"/>
          <w:b/>
        </w:rPr>
        <w:t>Angular</w:t>
      </w:r>
      <w:r w:rsidR="00F53D4B" w:rsidRPr="00A7701F">
        <w:rPr>
          <w:rFonts w:asciiTheme="minorHAnsi" w:hAnsiTheme="minorHAnsi" w:cs="Arial"/>
          <w:b/>
        </w:rPr>
        <w:t>JS</w:t>
      </w:r>
      <w:r w:rsidR="00E639E8" w:rsidRPr="00A7701F">
        <w:rPr>
          <w:rFonts w:asciiTheme="minorHAnsi" w:hAnsiTheme="minorHAnsi" w:cs="Arial"/>
          <w:b/>
        </w:rPr>
        <w:t>.</w:t>
      </w:r>
    </w:p>
    <w:p w14:paraId="760DAF71" w14:textId="576683C9" w:rsidR="00E369B4" w:rsidRPr="00A7701F" w:rsidRDefault="00E369B4" w:rsidP="00E369B4">
      <w:pPr>
        <w:pStyle w:val="ListParagraph"/>
        <w:numPr>
          <w:ilvl w:val="0"/>
          <w:numId w:val="4"/>
        </w:numPr>
        <w:jc w:val="both"/>
        <w:rPr>
          <w:rFonts w:asciiTheme="minorHAnsi" w:hAnsiTheme="minorHAnsi" w:cs="Arial"/>
        </w:rPr>
      </w:pPr>
      <w:r w:rsidRPr="00A7701F">
        <w:rPr>
          <w:rFonts w:asciiTheme="minorHAnsi" w:hAnsiTheme="minorHAnsi" w:cs="Arial"/>
        </w:rPr>
        <w:lastRenderedPageBreak/>
        <w:t>Wrote unit and integration tests</w:t>
      </w:r>
      <w:r w:rsidR="00CB651F" w:rsidRPr="00A7701F">
        <w:rPr>
          <w:rFonts w:asciiTheme="minorHAnsi" w:hAnsiTheme="minorHAnsi" w:cs="Arial"/>
        </w:rPr>
        <w:t xml:space="preserve"> </w:t>
      </w:r>
      <w:r w:rsidR="00245B9D" w:rsidRPr="00A7701F">
        <w:rPr>
          <w:rFonts w:asciiTheme="minorHAnsi" w:hAnsiTheme="minorHAnsi" w:cs="Arial"/>
        </w:rPr>
        <w:t xml:space="preserve">for </w:t>
      </w:r>
      <w:r w:rsidR="00672393">
        <w:rPr>
          <w:rFonts w:asciiTheme="minorHAnsi" w:hAnsiTheme="minorHAnsi" w:cs="Arial"/>
        </w:rPr>
        <w:t>microservices</w:t>
      </w:r>
      <w:r w:rsidR="00672393" w:rsidRPr="00A7701F">
        <w:rPr>
          <w:rFonts w:asciiTheme="minorHAnsi" w:hAnsiTheme="minorHAnsi" w:cs="Arial"/>
        </w:rPr>
        <w:t xml:space="preserve"> </w:t>
      </w:r>
      <w:r w:rsidR="008E47A7" w:rsidRPr="00A7701F">
        <w:rPr>
          <w:rFonts w:asciiTheme="minorHAnsi" w:hAnsiTheme="minorHAnsi" w:cs="Arial"/>
        </w:rPr>
        <w:t>using</w:t>
      </w:r>
      <w:r w:rsidR="00245B9D" w:rsidRPr="00A7701F">
        <w:rPr>
          <w:rFonts w:asciiTheme="minorHAnsi" w:hAnsiTheme="minorHAnsi" w:cs="Arial"/>
        </w:rPr>
        <w:t xml:space="preserve"> </w:t>
      </w:r>
      <w:r w:rsidR="000E58E9" w:rsidRPr="00A7701F">
        <w:rPr>
          <w:rFonts w:asciiTheme="minorHAnsi" w:hAnsiTheme="minorHAnsi" w:cs="Arial"/>
          <w:b/>
        </w:rPr>
        <w:t>JU</w:t>
      </w:r>
      <w:r w:rsidR="005F7784" w:rsidRPr="00A7701F">
        <w:rPr>
          <w:rFonts w:asciiTheme="minorHAnsi" w:hAnsiTheme="minorHAnsi" w:cs="Arial"/>
          <w:b/>
        </w:rPr>
        <w:t>nit</w:t>
      </w:r>
      <w:r w:rsidR="00C71EF6" w:rsidRPr="00A7701F">
        <w:rPr>
          <w:rFonts w:asciiTheme="minorHAnsi" w:hAnsiTheme="minorHAnsi" w:cs="Arial"/>
          <w:b/>
        </w:rPr>
        <w:t>, Mockito</w:t>
      </w:r>
      <w:r w:rsidR="005F7784" w:rsidRPr="00A7701F">
        <w:rPr>
          <w:rFonts w:asciiTheme="minorHAnsi" w:hAnsiTheme="minorHAnsi" w:cs="Arial"/>
        </w:rPr>
        <w:t xml:space="preserve"> and </w:t>
      </w:r>
      <w:r w:rsidR="00F5285C" w:rsidRPr="00A7701F">
        <w:rPr>
          <w:rFonts w:asciiTheme="minorHAnsi" w:hAnsiTheme="minorHAnsi" w:cs="Arial"/>
          <w:b/>
        </w:rPr>
        <w:t xml:space="preserve">Spring </w:t>
      </w:r>
      <w:r w:rsidR="00C71EF6" w:rsidRPr="00A7701F">
        <w:rPr>
          <w:rFonts w:asciiTheme="minorHAnsi" w:hAnsiTheme="minorHAnsi" w:cs="Arial"/>
          <w:b/>
        </w:rPr>
        <w:t>Test</w:t>
      </w:r>
      <w:r w:rsidRPr="00A7701F">
        <w:rPr>
          <w:rFonts w:asciiTheme="minorHAnsi" w:hAnsiTheme="minorHAnsi" w:cs="Arial"/>
        </w:rPr>
        <w:t>.</w:t>
      </w:r>
    </w:p>
    <w:p w14:paraId="06108721" w14:textId="167BA0B3" w:rsidR="00E369B4" w:rsidRPr="00A7701F" w:rsidRDefault="00F74279" w:rsidP="006B6FDF">
      <w:pPr>
        <w:pStyle w:val="ListParagraph"/>
        <w:numPr>
          <w:ilvl w:val="0"/>
          <w:numId w:val="4"/>
        </w:numPr>
        <w:jc w:val="both"/>
        <w:rPr>
          <w:rFonts w:asciiTheme="minorHAnsi" w:hAnsiTheme="minorHAnsi" w:cs="Arial"/>
        </w:rPr>
      </w:pPr>
      <w:r w:rsidRPr="00A7701F">
        <w:rPr>
          <w:rFonts w:asciiTheme="minorHAnsi" w:hAnsiTheme="minorHAnsi" w:cs="Arial"/>
        </w:rPr>
        <w:t xml:space="preserve">Secured </w:t>
      </w:r>
      <w:r w:rsidR="00FF22CA" w:rsidRPr="00A7701F">
        <w:rPr>
          <w:rFonts w:asciiTheme="minorHAnsi" w:hAnsiTheme="minorHAnsi" w:cs="Arial"/>
        </w:rPr>
        <w:t xml:space="preserve">Restful APIs using </w:t>
      </w:r>
      <w:r w:rsidR="00FF22CA" w:rsidRPr="00A7701F">
        <w:rPr>
          <w:rFonts w:asciiTheme="minorHAnsi" w:hAnsiTheme="minorHAnsi" w:cs="Arial"/>
          <w:b/>
        </w:rPr>
        <w:t>Spring Boot</w:t>
      </w:r>
      <w:r w:rsidR="00FF22CA" w:rsidRPr="00A7701F">
        <w:rPr>
          <w:rFonts w:asciiTheme="minorHAnsi" w:hAnsiTheme="minorHAnsi" w:cs="Arial"/>
        </w:rPr>
        <w:t xml:space="preserve"> and </w:t>
      </w:r>
      <w:r w:rsidR="00FF22CA" w:rsidRPr="00A7701F">
        <w:rPr>
          <w:rFonts w:asciiTheme="minorHAnsi" w:hAnsiTheme="minorHAnsi" w:cs="Arial"/>
          <w:b/>
        </w:rPr>
        <w:t>OAuth2</w:t>
      </w:r>
      <w:r w:rsidR="006B6FDF" w:rsidRPr="00A7701F">
        <w:rPr>
          <w:rFonts w:asciiTheme="minorHAnsi" w:hAnsiTheme="minorHAnsi" w:cs="Arial"/>
        </w:rPr>
        <w:t>.</w:t>
      </w:r>
    </w:p>
    <w:p w14:paraId="431CA0E1" w14:textId="0F89191C" w:rsidR="00B916C0" w:rsidRPr="00A7701F" w:rsidRDefault="00210E4A" w:rsidP="003205D6">
      <w:pPr>
        <w:pStyle w:val="ListParagraph"/>
        <w:numPr>
          <w:ilvl w:val="0"/>
          <w:numId w:val="4"/>
        </w:numPr>
        <w:jc w:val="both"/>
        <w:rPr>
          <w:rFonts w:asciiTheme="minorHAnsi" w:hAnsiTheme="minorHAnsi" w:cs="Arial"/>
        </w:rPr>
      </w:pPr>
      <w:r w:rsidRPr="00A7701F">
        <w:rPr>
          <w:rFonts w:asciiTheme="minorHAnsi" w:hAnsiTheme="minorHAnsi" w:cs="Arial"/>
        </w:rPr>
        <w:t>Implemented</w:t>
      </w:r>
      <w:r w:rsidR="0094452D" w:rsidRPr="00A7701F">
        <w:rPr>
          <w:rFonts w:asciiTheme="minorHAnsi" w:hAnsiTheme="minorHAnsi" w:cs="Arial"/>
        </w:rPr>
        <w:t xml:space="preserve"> </w:t>
      </w:r>
      <w:r w:rsidR="00E343F6" w:rsidRPr="00A7701F">
        <w:rPr>
          <w:rFonts w:asciiTheme="minorHAnsi" w:hAnsiTheme="minorHAnsi" w:cs="Arial"/>
        </w:rPr>
        <w:t>authentication</w:t>
      </w:r>
      <w:r w:rsidR="006C15C5" w:rsidRPr="00A7701F">
        <w:rPr>
          <w:rFonts w:asciiTheme="minorHAnsi" w:hAnsiTheme="minorHAnsi" w:cs="Arial"/>
        </w:rPr>
        <w:t xml:space="preserve"> </w:t>
      </w:r>
      <w:r w:rsidR="0094452D" w:rsidRPr="00A7701F">
        <w:rPr>
          <w:rFonts w:asciiTheme="minorHAnsi" w:hAnsiTheme="minorHAnsi" w:cs="Arial"/>
        </w:rPr>
        <w:t>for</w:t>
      </w:r>
      <w:r w:rsidR="006F2942" w:rsidRPr="00A7701F">
        <w:rPr>
          <w:rFonts w:asciiTheme="minorHAnsi" w:hAnsiTheme="minorHAnsi" w:cs="Arial"/>
        </w:rPr>
        <w:t xml:space="preserve"> IBM</w:t>
      </w:r>
      <w:r w:rsidR="0094452D" w:rsidRPr="00A7701F">
        <w:rPr>
          <w:rFonts w:asciiTheme="minorHAnsi" w:hAnsiTheme="minorHAnsi" w:cs="Arial"/>
        </w:rPr>
        <w:t xml:space="preserve"> </w:t>
      </w:r>
      <w:r w:rsidR="00DD56F8" w:rsidRPr="00A7701F">
        <w:rPr>
          <w:rFonts w:asciiTheme="minorHAnsi" w:hAnsiTheme="minorHAnsi" w:cs="Arial"/>
        </w:rPr>
        <w:t>Watson</w:t>
      </w:r>
      <w:r w:rsidR="0094452D" w:rsidRPr="00A7701F">
        <w:rPr>
          <w:rFonts w:asciiTheme="minorHAnsi" w:hAnsiTheme="minorHAnsi" w:cs="Arial"/>
        </w:rPr>
        <w:t xml:space="preserve"> applications using </w:t>
      </w:r>
      <w:proofErr w:type="spellStart"/>
      <w:r w:rsidR="00DE2C64" w:rsidRPr="00A7701F">
        <w:rPr>
          <w:rFonts w:asciiTheme="minorHAnsi" w:hAnsiTheme="minorHAnsi" w:cs="Arial"/>
          <w:b/>
        </w:rPr>
        <w:t>OpenAM</w:t>
      </w:r>
      <w:proofErr w:type="spellEnd"/>
      <w:r w:rsidR="00B916C0" w:rsidRPr="00A7701F">
        <w:rPr>
          <w:rFonts w:asciiTheme="minorHAnsi" w:hAnsiTheme="minorHAnsi" w:cs="Arial"/>
          <w:b/>
        </w:rPr>
        <w:t>.</w:t>
      </w:r>
    </w:p>
    <w:p w14:paraId="3C54B1CD" w14:textId="1448D96D" w:rsidR="00DE2C64" w:rsidRPr="00A7701F" w:rsidRDefault="006C15C5" w:rsidP="00DE2C64">
      <w:pPr>
        <w:pStyle w:val="ListParagraph"/>
        <w:numPr>
          <w:ilvl w:val="0"/>
          <w:numId w:val="4"/>
        </w:numPr>
        <w:jc w:val="both"/>
        <w:rPr>
          <w:rFonts w:asciiTheme="minorHAnsi" w:hAnsiTheme="minorHAnsi" w:cs="Arial"/>
        </w:rPr>
      </w:pPr>
      <w:r w:rsidRPr="00A7701F">
        <w:rPr>
          <w:rFonts w:asciiTheme="minorHAnsi" w:hAnsiTheme="minorHAnsi" w:cs="Arial"/>
        </w:rPr>
        <w:t xml:space="preserve">Configured </w:t>
      </w:r>
      <w:r w:rsidRPr="00A7701F">
        <w:rPr>
          <w:rFonts w:asciiTheme="minorHAnsi" w:hAnsiTheme="minorHAnsi" w:cs="Arial"/>
          <w:b/>
        </w:rPr>
        <w:t>Apache web server</w:t>
      </w:r>
      <w:r w:rsidRPr="00A7701F">
        <w:rPr>
          <w:rFonts w:asciiTheme="minorHAnsi" w:hAnsiTheme="minorHAnsi" w:cs="Arial"/>
        </w:rPr>
        <w:t xml:space="preserve"> to </w:t>
      </w:r>
      <w:r w:rsidR="00843E2F" w:rsidRPr="00A7701F">
        <w:rPr>
          <w:rFonts w:asciiTheme="minorHAnsi" w:hAnsiTheme="minorHAnsi" w:cs="Arial"/>
        </w:rPr>
        <w:t xml:space="preserve">act as </w:t>
      </w:r>
      <w:r w:rsidR="003E0FA0" w:rsidRPr="00A7701F">
        <w:rPr>
          <w:rFonts w:asciiTheme="minorHAnsi" w:hAnsiTheme="minorHAnsi" w:cs="Arial"/>
        </w:rPr>
        <w:t xml:space="preserve">a </w:t>
      </w:r>
      <w:r w:rsidR="00DE2C64" w:rsidRPr="00A7701F">
        <w:rPr>
          <w:rFonts w:asciiTheme="minorHAnsi" w:hAnsiTheme="minorHAnsi" w:cs="Arial"/>
        </w:rPr>
        <w:t>proxy server</w:t>
      </w:r>
      <w:r w:rsidR="00843E2F" w:rsidRPr="00A7701F">
        <w:rPr>
          <w:rFonts w:asciiTheme="minorHAnsi" w:hAnsiTheme="minorHAnsi" w:cs="Arial"/>
        </w:rPr>
        <w:t xml:space="preserve"> and </w:t>
      </w:r>
      <w:r w:rsidR="00DE2C64" w:rsidRPr="00A7701F">
        <w:rPr>
          <w:rFonts w:asciiTheme="minorHAnsi" w:hAnsiTheme="minorHAnsi" w:cs="Arial"/>
        </w:rPr>
        <w:t>load</w:t>
      </w:r>
      <w:r w:rsidR="00DE2C64" w:rsidRPr="00A7701F">
        <w:rPr>
          <w:rFonts w:asciiTheme="minorHAnsi" w:hAnsiTheme="minorHAnsi" w:cs="Arial"/>
          <w:b/>
        </w:rPr>
        <w:t xml:space="preserve"> </w:t>
      </w:r>
      <w:r w:rsidR="00DE2C64" w:rsidRPr="00A7701F">
        <w:rPr>
          <w:rFonts w:asciiTheme="minorHAnsi" w:hAnsiTheme="minorHAnsi" w:cs="Arial"/>
        </w:rPr>
        <w:t>balance</w:t>
      </w:r>
      <w:r w:rsidR="00BE6116" w:rsidRPr="00A7701F">
        <w:rPr>
          <w:rFonts w:asciiTheme="minorHAnsi" w:hAnsiTheme="minorHAnsi" w:cs="Arial"/>
        </w:rPr>
        <w:t>r</w:t>
      </w:r>
      <w:r w:rsidR="0094452D" w:rsidRPr="00A7701F">
        <w:rPr>
          <w:rFonts w:asciiTheme="minorHAnsi" w:hAnsiTheme="minorHAnsi" w:cs="Arial"/>
        </w:rPr>
        <w:t>.</w:t>
      </w:r>
    </w:p>
    <w:p w14:paraId="1835EC0D" w14:textId="77777777" w:rsidR="00DE2C64" w:rsidRPr="00A7701F" w:rsidRDefault="00DE2C64" w:rsidP="00DE2C64">
      <w:pPr>
        <w:pStyle w:val="ListParagraph"/>
        <w:numPr>
          <w:ilvl w:val="0"/>
          <w:numId w:val="4"/>
        </w:numPr>
        <w:jc w:val="both"/>
        <w:rPr>
          <w:rFonts w:asciiTheme="minorHAnsi" w:hAnsiTheme="minorHAnsi" w:cs="Arial"/>
        </w:rPr>
      </w:pPr>
      <w:r w:rsidRPr="00A7701F">
        <w:rPr>
          <w:rFonts w:asciiTheme="minorHAnsi" w:hAnsiTheme="minorHAnsi" w:cs="Arial"/>
        </w:rPr>
        <w:t>Involved in implementation of TR Business Rules Technology using Rule Engine.</w:t>
      </w:r>
    </w:p>
    <w:p w14:paraId="67AD7BBF" w14:textId="77777777" w:rsidR="007C20E2" w:rsidRPr="00A7701F" w:rsidRDefault="007C20E2" w:rsidP="007C20E2">
      <w:pPr>
        <w:pStyle w:val="ListParagraph"/>
        <w:numPr>
          <w:ilvl w:val="0"/>
          <w:numId w:val="4"/>
        </w:numPr>
        <w:jc w:val="both"/>
        <w:rPr>
          <w:rFonts w:asciiTheme="minorHAnsi" w:hAnsiTheme="minorHAnsi" w:cs="Arial"/>
        </w:rPr>
      </w:pPr>
      <w:r w:rsidRPr="00A7701F">
        <w:rPr>
          <w:rFonts w:asciiTheme="minorHAnsi" w:hAnsiTheme="minorHAnsi" w:cs="Arial"/>
        </w:rPr>
        <w:t xml:space="preserve">Wrote </w:t>
      </w:r>
      <w:r w:rsidRPr="00A7701F">
        <w:rPr>
          <w:rFonts w:asciiTheme="minorHAnsi" w:hAnsiTheme="minorHAnsi" w:cs="Arial"/>
          <w:b/>
        </w:rPr>
        <w:t>PL/SQL</w:t>
      </w:r>
      <w:r w:rsidRPr="00A7701F">
        <w:rPr>
          <w:rFonts w:asciiTheme="minorHAnsi" w:hAnsiTheme="minorHAnsi" w:cs="Arial"/>
        </w:rPr>
        <w:t xml:space="preserve"> stored procedures, functions, and </w:t>
      </w:r>
      <w:r w:rsidR="00892D23" w:rsidRPr="00A7701F">
        <w:rPr>
          <w:rFonts w:asciiTheme="minorHAnsi" w:hAnsiTheme="minorHAnsi" w:cs="Arial"/>
        </w:rPr>
        <w:t>packages. Used</w:t>
      </w:r>
      <w:r w:rsidRPr="00A7701F">
        <w:rPr>
          <w:rFonts w:asciiTheme="minorHAnsi" w:hAnsiTheme="minorHAnsi" w:cs="Arial"/>
        </w:rPr>
        <w:t xml:space="preserve"> external tables to load raw data into the Data Factory.</w:t>
      </w:r>
    </w:p>
    <w:p w14:paraId="0571441A" w14:textId="77777777" w:rsidR="007C20E2" w:rsidRPr="00A7701F" w:rsidRDefault="007C20E2" w:rsidP="007C20E2">
      <w:pPr>
        <w:pStyle w:val="ListParagraph"/>
        <w:numPr>
          <w:ilvl w:val="0"/>
          <w:numId w:val="4"/>
        </w:numPr>
        <w:jc w:val="both"/>
        <w:rPr>
          <w:rFonts w:asciiTheme="minorHAnsi" w:hAnsiTheme="minorHAnsi" w:cs="Arial"/>
        </w:rPr>
      </w:pPr>
      <w:r w:rsidRPr="00A7701F">
        <w:rPr>
          <w:rFonts w:asciiTheme="minorHAnsi" w:hAnsiTheme="minorHAnsi" w:cs="Arial"/>
        </w:rPr>
        <w:t xml:space="preserve">Involved in online </w:t>
      </w:r>
      <w:r w:rsidR="0050437B" w:rsidRPr="00A7701F">
        <w:rPr>
          <w:rFonts w:asciiTheme="minorHAnsi" w:hAnsiTheme="minorHAnsi" w:cs="Arial"/>
        </w:rPr>
        <w:t xml:space="preserve">content </w:t>
      </w:r>
      <w:r w:rsidRPr="00A7701F">
        <w:rPr>
          <w:rFonts w:asciiTheme="minorHAnsi" w:hAnsiTheme="minorHAnsi" w:cs="Arial"/>
        </w:rPr>
        <w:t>publishing using PL/SQL and </w:t>
      </w:r>
      <w:r w:rsidRPr="00A7701F">
        <w:rPr>
          <w:rFonts w:asciiTheme="minorHAnsi" w:hAnsiTheme="minorHAnsi" w:cs="Arial"/>
          <w:b/>
        </w:rPr>
        <w:t>SQL*Loader</w:t>
      </w:r>
      <w:r w:rsidRPr="00A7701F">
        <w:rPr>
          <w:rFonts w:asciiTheme="minorHAnsi" w:hAnsiTheme="minorHAnsi" w:cs="Arial"/>
        </w:rPr>
        <w:t> calling UNIX scripts.</w:t>
      </w:r>
    </w:p>
    <w:p w14:paraId="654E5AA2" w14:textId="061D858F" w:rsidR="001014B8" w:rsidRPr="00A7701F" w:rsidRDefault="00E409D2" w:rsidP="002B5E97">
      <w:pPr>
        <w:pStyle w:val="ListParagraph"/>
        <w:numPr>
          <w:ilvl w:val="0"/>
          <w:numId w:val="4"/>
        </w:numPr>
        <w:jc w:val="both"/>
        <w:rPr>
          <w:rFonts w:asciiTheme="minorHAnsi" w:hAnsiTheme="minorHAnsi" w:cs="Arial"/>
          <w:color w:val="000000"/>
        </w:rPr>
      </w:pPr>
      <w:r w:rsidRPr="00A7701F">
        <w:rPr>
          <w:rFonts w:asciiTheme="minorHAnsi" w:hAnsiTheme="minorHAnsi" w:cs="Arial"/>
        </w:rPr>
        <w:t xml:space="preserve">Involved in </w:t>
      </w:r>
      <w:r w:rsidR="003D366C" w:rsidRPr="00A7701F">
        <w:rPr>
          <w:rFonts w:asciiTheme="minorHAnsi" w:hAnsiTheme="minorHAnsi" w:cs="Arial"/>
        </w:rPr>
        <w:t xml:space="preserve">the </w:t>
      </w:r>
      <w:r w:rsidRPr="00A7701F">
        <w:rPr>
          <w:rFonts w:asciiTheme="minorHAnsi" w:hAnsiTheme="minorHAnsi" w:cs="Arial"/>
        </w:rPr>
        <w:t xml:space="preserve">automated deployment process using </w:t>
      </w:r>
      <w:r w:rsidRPr="00A7701F">
        <w:rPr>
          <w:rFonts w:asciiTheme="minorHAnsi" w:hAnsiTheme="minorHAnsi" w:cs="Arial"/>
          <w:b/>
        </w:rPr>
        <w:t>Ansible</w:t>
      </w:r>
      <w:r w:rsidRPr="00A7701F">
        <w:rPr>
          <w:rFonts w:asciiTheme="minorHAnsi" w:hAnsiTheme="minorHAnsi" w:cs="Arial"/>
        </w:rPr>
        <w:t xml:space="preserve">. Used </w:t>
      </w:r>
      <w:r w:rsidRPr="00A7701F">
        <w:rPr>
          <w:rFonts w:asciiTheme="minorHAnsi" w:hAnsiTheme="minorHAnsi" w:cs="Arial"/>
          <w:b/>
        </w:rPr>
        <w:t>cloud</w:t>
      </w:r>
      <w:r w:rsidR="002B5E97" w:rsidRPr="00A7701F">
        <w:rPr>
          <w:rFonts w:asciiTheme="minorHAnsi" w:hAnsiTheme="minorHAnsi" w:cs="Arial"/>
        </w:rPr>
        <w:t xml:space="preserve"> for deployments.</w:t>
      </w:r>
    </w:p>
    <w:p w14:paraId="09F7D3BE" w14:textId="77777777" w:rsidR="00BB2D09" w:rsidRPr="00A7701F" w:rsidRDefault="00BB2D09" w:rsidP="00965162">
      <w:pPr>
        <w:spacing w:before="61"/>
        <w:rPr>
          <w:rFonts w:asciiTheme="minorHAnsi" w:hAnsiTheme="minorHAnsi" w:cs="Arial"/>
          <w:b/>
          <w:sz w:val="24"/>
          <w:szCs w:val="24"/>
        </w:rPr>
      </w:pPr>
    </w:p>
    <w:p w14:paraId="0382E02B" w14:textId="08127274" w:rsidR="007852C4" w:rsidRPr="00A7701F" w:rsidRDefault="00705990" w:rsidP="00965162">
      <w:pPr>
        <w:spacing w:before="61"/>
        <w:rPr>
          <w:rFonts w:asciiTheme="minorHAnsi" w:hAnsiTheme="minorHAnsi" w:cs="Arial"/>
          <w:b/>
          <w:sz w:val="24"/>
          <w:szCs w:val="24"/>
        </w:rPr>
      </w:pPr>
      <w:r w:rsidRPr="00A7701F">
        <w:rPr>
          <w:rFonts w:asciiTheme="minorHAnsi" w:hAnsiTheme="minorHAnsi" w:cs="Arial"/>
          <w:b/>
          <w:sz w:val="24"/>
          <w:szCs w:val="24"/>
        </w:rPr>
        <w:t>Environment</w:t>
      </w:r>
      <w:r w:rsidR="007852C4" w:rsidRPr="00A7701F">
        <w:rPr>
          <w:rFonts w:asciiTheme="minorHAnsi" w:hAnsiTheme="minorHAnsi" w:cs="Arial"/>
          <w:b/>
          <w:sz w:val="24"/>
          <w:szCs w:val="24"/>
        </w:rPr>
        <w:t>:</w:t>
      </w:r>
    </w:p>
    <w:p w14:paraId="4EDE7151" w14:textId="0BC4C35D" w:rsidR="00E369B4" w:rsidRPr="00A7701F" w:rsidRDefault="007852C4" w:rsidP="00E369B4">
      <w:pPr>
        <w:pStyle w:val="HTMLPreformatted"/>
        <w:shd w:val="clear" w:color="auto" w:fill="FFFFFF"/>
        <w:rPr>
          <w:rFonts w:asciiTheme="minorHAnsi" w:hAnsiTheme="minorHAnsi" w:cs="Arial"/>
          <w:color w:val="000000"/>
          <w:sz w:val="24"/>
          <w:szCs w:val="24"/>
        </w:rPr>
      </w:pPr>
      <w:r w:rsidRPr="00A7701F">
        <w:rPr>
          <w:rFonts w:asciiTheme="minorHAnsi" w:hAnsiTheme="minorHAnsi" w:cs="Arial"/>
          <w:color w:val="000000"/>
          <w:sz w:val="24"/>
          <w:szCs w:val="24"/>
        </w:rPr>
        <w:t xml:space="preserve">          </w:t>
      </w:r>
      <w:r w:rsidR="00E369B4" w:rsidRPr="00A7701F">
        <w:rPr>
          <w:rFonts w:asciiTheme="minorHAnsi" w:hAnsiTheme="minorHAnsi" w:cs="Arial"/>
          <w:color w:val="000000"/>
          <w:sz w:val="24"/>
          <w:szCs w:val="24"/>
        </w:rPr>
        <w:t>Java</w:t>
      </w:r>
      <w:r w:rsidR="00355EF7" w:rsidRPr="00A7701F">
        <w:rPr>
          <w:rFonts w:asciiTheme="minorHAnsi" w:hAnsiTheme="minorHAnsi" w:cs="Arial"/>
          <w:color w:val="000000"/>
          <w:sz w:val="24"/>
          <w:szCs w:val="24"/>
        </w:rPr>
        <w:t>8</w:t>
      </w:r>
      <w:r w:rsidR="00E369B4" w:rsidRPr="00A7701F">
        <w:rPr>
          <w:rFonts w:asciiTheme="minorHAnsi" w:hAnsiTheme="minorHAnsi" w:cs="Arial"/>
          <w:color w:val="000000"/>
          <w:sz w:val="24"/>
          <w:szCs w:val="24"/>
        </w:rPr>
        <w:t>, J2EE, REST,</w:t>
      </w:r>
      <w:r w:rsidR="009544DD" w:rsidRPr="00A7701F">
        <w:rPr>
          <w:rFonts w:asciiTheme="minorHAnsi" w:hAnsiTheme="minorHAnsi" w:cs="Arial"/>
          <w:color w:val="000000"/>
          <w:sz w:val="24"/>
          <w:szCs w:val="24"/>
        </w:rPr>
        <w:t xml:space="preserve"> Restful AP</w:t>
      </w:r>
      <w:r w:rsidR="00167FC3" w:rsidRPr="00A7701F">
        <w:rPr>
          <w:rFonts w:asciiTheme="minorHAnsi" w:hAnsiTheme="minorHAnsi" w:cs="Arial"/>
          <w:color w:val="000000"/>
          <w:sz w:val="24"/>
          <w:szCs w:val="24"/>
        </w:rPr>
        <w:t>I</w:t>
      </w:r>
      <w:r w:rsidR="009544DD" w:rsidRPr="00A7701F">
        <w:rPr>
          <w:rFonts w:asciiTheme="minorHAnsi" w:hAnsiTheme="minorHAnsi" w:cs="Arial"/>
          <w:color w:val="000000"/>
          <w:sz w:val="24"/>
          <w:szCs w:val="24"/>
        </w:rPr>
        <w:t>,</w:t>
      </w:r>
      <w:r w:rsidR="007D7657" w:rsidRPr="00A7701F">
        <w:rPr>
          <w:rFonts w:asciiTheme="minorHAnsi" w:hAnsiTheme="minorHAnsi" w:cs="Arial"/>
          <w:color w:val="000000"/>
          <w:sz w:val="24"/>
          <w:szCs w:val="24"/>
        </w:rPr>
        <w:t xml:space="preserve"> </w:t>
      </w:r>
      <w:r w:rsidR="00002A9B" w:rsidRPr="00A7701F">
        <w:rPr>
          <w:rFonts w:asciiTheme="minorHAnsi" w:hAnsiTheme="minorHAnsi" w:cs="Arial"/>
          <w:color w:val="000000"/>
          <w:sz w:val="24"/>
          <w:szCs w:val="24"/>
        </w:rPr>
        <w:t>Postman,</w:t>
      </w:r>
      <w:r w:rsidR="00E369B4" w:rsidRPr="00A7701F">
        <w:rPr>
          <w:rFonts w:asciiTheme="minorHAnsi" w:hAnsiTheme="minorHAnsi" w:cs="Arial"/>
          <w:color w:val="000000"/>
          <w:sz w:val="24"/>
          <w:szCs w:val="24"/>
        </w:rPr>
        <w:t xml:space="preserve"> Angular</w:t>
      </w:r>
      <w:r w:rsidR="00EB13DE" w:rsidRPr="00A7701F">
        <w:rPr>
          <w:rFonts w:asciiTheme="minorHAnsi" w:hAnsiTheme="minorHAnsi" w:cs="Arial"/>
          <w:color w:val="000000"/>
          <w:sz w:val="24"/>
          <w:szCs w:val="24"/>
        </w:rPr>
        <w:t>JS</w:t>
      </w:r>
      <w:r w:rsidR="00E369B4" w:rsidRPr="00A7701F">
        <w:rPr>
          <w:rFonts w:asciiTheme="minorHAnsi" w:hAnsiTheme="minorHAnsi" w:cs="Arial"/>
          <w:color w:val="000000"/>
          <w:sz w:val="24"/>
          <w:szCs w:val="24"/>
        </w:rPr>
        <w:t xml:space="preserve">, </w:t>
      </w:r>
      <w:r w:rsidR="00DA33B6" w:rsidRPr="00A7701F">
        <w:rPr>
          <w:rFonts w:asciiTheme="minorHAnsi" w:hAnsiTheme="minorHAnsi" w:cs="Arial"/>
          <w:color w:val="000000"/>
          <w:sz w:val="24"/>
          <w:szCs w:val="24"/>
        </w:rPr>
        <w:t xml:space="preserve">GIT, </w:t>
      </w:r>
      <w:proofErr w:type="spellStart"/>
      <w:r w:rsidR="00E369B4" w:rsidRPr="00A7701F">
        <w:rPr>
          <w:rFonts w:asciiTheme="minorHAnsi" w:hAnsiTheme="minorHAnsi" w:cs="Arial"/>
          <w:color w:val="000000"/>
          <w:sz w:val="24"/>
          <w:szCs w:val="24"/>
        </w:rPr>
        <w:t>OpenAM</w:t>
      </w:r>
      <w:proofErr w:type="spellEnd"/>
      <w:r w:rsidR="00E369B4" w:rsidRPr="00A7701F">
        <w:rPr>
          <w:rFonts w:asciiTheme="minorHAnsi" w:hAnsiTheme="minorHAnsi" w:cs="Arial"/>
          <w:color w:val="000000"/>
          <w:sz w:val="24"/>
          <w:szCs w:val="24"/>
        </w:rPr>
        <w:t xml:space="preserve">, </w:t>
      </w:r>
      <w:r w:rsidR="00D50F4D" w:rsidRPr="00A7701F">
        <w:rPr>
          <w:rFonts w:asciiTheme="minorHAnsi" w:hAnsiTheme="minorHAnsi" w:cs="Arial"/>
          <w:color w:val="000000"/>
          <w:sz w:val="24"/>
          <w:szCs w:val="24"/>
        </w:rPr>
        <w:t>cloud</w:t>
      </w:r>
      <w:r w:rsidR="00E369B4" w:rsidRPr="00A7701F">
        <w:rPr>
          <w:rFonts w:asciiTheme="minorHAnsi" w:hAnsiTheme="minorHAnsi" w:cs="Arial"/>
          <w:color w:val="000000"/>
          <w:sz w:val="24"/>
          <w:szCs w:val="24"/>
        </w:rPr>
        <w:t xml:space="preserve">, </w:t>
      </w:r>
      <w:r w:rsidR="006641C8">
        <w:rPr>
          <w:rFonts w:asciiTheme="minorHAnsi" w:hAnsiTheme="minorHAnsi" w:cs="Arial"/>
          <w:color w:val="000000"/>
          <w:sz w:val="24"/>
          <w:szCs w:val="24"/>
        </w:rPr>
        <w:t xml:space="preserve">microservices, </w:t>
      </w:r>
      <w:r w:rsidR="00E369B4" w:rsidRPr="00A7701F">
        <w:rPr>
          <w:rFonts w:asciiTheme="minorHAnsi" w:hAnsiTheme="minorHAnsi" w:cs="Arial"/>
          <w:color w:val="000000"/>
          <w:sz w:val="24"/>
          <w:szCs w:val="24"/>
        </w:rPr>
        <w:t xml:space="preserve">Ansible, JSON, </w:t>
      </w:r>
      <w:r w:rsidR="009F1B8F" w:rsidRPr="00A7701F">
        <w:rPr>
          <w:rFonts w:asciiTheme="minorHAnsi" w:hAnsiTheme="minorHAnsi" w:cs="Arial"/>
          <w:color w:val="000000"/>
          <w:sz w:val="24"/>
          <w:szCs w:val="24"/>
        </w:rPr>
        <w:t xml:space="preserve">Spring, </w:t>
      </w:r>
      <w:r w:rsidR="007D1EC0">
        <w:rPr>
          <w:rFonts w:asciiTheme="minorHAnsi" w:hAnsiTheme="minorHAnsi" w:cs="Arial"/>
          <w:color w:val="000000"/>
          <w:sz w:val="24"/>
          <w:szCs w:val="24"/>
        </w:rPr>
        <w:t>Spring Boot, OAuth2, JU</w:t>
      </w:r>
      <w:r w:rsidR="00E369B4" w:rsidRPr="00A7701F">
        <w:rPr>
          <w:rFonts w:asciiTheme="minorHAnsi" w:hAnsiTheme="minorHAnsi" w:cs="Arial"/>
          <w:color w:val="000000"/>
          <w:sz w:val="24"/>
          <w:szCs w:val="24"/>
        </w:rPr>
        <w:t>nit, Oracle, PL/SQL, SQL, Windows, Linux, Unix</w:t>
      </w:r>
      <w:r w:rsidR="008631B4" w:rsidRPr="00A7701F">
        <w:rPr>
          <w:rFonts w:asciiTheme="minorHAnsi" w:hAnsiTheme="minorHAnsi" w:cs="Arial"/>
          <w:color w:val="000000"/>
          <w:sz w:val="24"/>
          <w:szCs w:val="24"/>
        </w:rPr>
        <w:t>.</w:t>
      </w:r>
    </w:p>
    <w:p w14:paraId="46AE03E5" w14:textId="77777777" w:rsidR="00E369B4" w:rsidRPr="00A17660" w:rsidRDefault="00E369B4" w:rsidP="00BA5825">
      <w:pPr>
        <w:jc w:val="both"/>
        <w:rPr>
          <w:rFonts w:asciiTheme="minorHAnsi" w:hAnsiTheme="minorHAnsi" w:cs="Arial"/>
          <w:sz w:val="22"/>
          <w:szCs w:val="22"/>
        </w:rPr>
      </w:pPr>
    </w:p>
    <w:p w14:paraId="0FE75ADA" w14:textId="77777777" w:rsidR="00BE62FF" w:rsidRDefault="00BE62FF" w:rsidP="00BE3CC6">
      <w:pPr>
        <w:jc w:val="both"/>
        <w:rPr>
          <w:rFonts w:asciiTheme="minorHAnsi" w:hAnsiTheme="minorHAnsi" w:cs="Arial"/>
          <w:sz w:val="22"/>
          <w:szCs w:val="22"/>
        </w:rPr>
      </w:pPr>
    </w:p>
    <w:p w14:paraId="194E056D" w14:textId="6769FBDD" w:rsidR="00CA7B45" w:rsidRPr="000952CD" w:rsidRDefault="00BE3CC6" w:rsidP="00CA7B45">
      <w:pPr>
        <w:rPr>
          <w:rFonts w:asciiTheme="minorHAnsi" w:hAnsiTheme="minorHAnsi" w:cstheme="minorHAnsi"/>
          <w:sz w:val="24"/>
          <w:szCs w:val="24"/>
        </w:rPr>
      </w:pPr>
      <w:r w:rsidRPr="000952CD">
        <w:rPr>
          <w:rFonts w:asciiTheme="minorHAnsi" w:hAnsiTheme="minorHAnsi" w:cstheme="minorHAnsi"/>
          <w:b/>
          <w:sz w:val="24"/>
          <w:szCs w:val="24"/>
        </w:rPr>
        <w:t xml:space="preserve">US Bank                                              </w:t>
      </w:r>
      <w:r w:rsidR="006D7758" w:rsidRPr="000952CD">
        <w:rPr>
          <w:rFonts w:asciiTheme="minorHAnsi" w:hAnsiTheme="minorHAnsi" w:cstheme="minorHAnsi"/>
          <w:b/>
          <w:sz w:val="24"/>
          <w:szCs w:val="24"/>
        </w:rPr>
        <w:t xml:space="preserve">                              </w:t>
      </w:r>
      <w:r w:rsidR="00063814" w:rsidRPr="000952CD">
        <w:rPr>
          <w:rFonts w:asciiTheme="minorHAnsi" w:hAnsiTheme="minorHAnsi" w:cstheme="minorHAnsi"/>
          <w:b/>
          <w:sz w:val="24"/>
          <w:szCs w:val="24"/>
        </w:rPr>
        <w:t xml:space="preserve">   </w:t>
      </w:r>
      <w:r w:rsidR="00EB13C0" w:rsidRPr="000952CD">
        <w:rPr>
          <w:rFonts w:asciiTheme="minorHAnsi" w:hAnsiTheme="minorHAnsi" w:cstheme="minorHAnsi"/>
          <w:b/>
          <w:sz w:val="24"/>
          <w:szCs w:val="24"/>
        </w:rPr>
        <w:t xml:space="preserve">   </w:t>
      </w:r>
      <w:r w:rsidR="00EB20AA" w:rsidRPr="000952CD">
        <w:rPr>
          <w:rFonts w:asciiTheme="minorHAnsi" w:hAnsiTheme="minorHAnsi" w:cstheme="minorHAnsi"/>
          <w:b/>
          <w:sz w:val="24"/>
          <w:szCs w:val="24"/>
        </w:rPr>
        <w:t xml:space="preserve">  </w:t>
      </w:r>
      <w:r w:rsidR="00DF30AC" w:rsidRPr="000952CD">
        <w:rPr>
          <w:rFonts w:asciiTheme="minorHAnsi" w:hAnsiTheme="minorHAnsi" w:cstheme="minorHAnsi"/>
          <w:b/>
          <w:sz w:val="24"/>
          <w:szCs w:val="24"/>
        </w:rPr>
        <w:t xml:space="preserve"> </w:t>
      </w:r>
      <w:r w:rsidR="00CA7B45" w:rsidRPr="000952CD">
        <w:rPr>
          <w:rFonts w:asciiTheme="minorHAnsi" w:hAnsiTheme="minorHAnsi" w:cstheme="minorHAnsi"/>
          <w:b/>
          <w:bCs/>
          <w:sz w:val="24"/>
          <w:szCs w:val="24"/>
        </w:rPr>
        <w:t xml:space="preserve">                                      </w:t>
      </w:r>
      <w:r w:rsidR="003834EA">
        <w:rPr>
          <w:rFonts w:asciiTheme="minorHAnsi" w:hAnsiTheme="minorHAnsi" w:cstheme="minorHAnsi"/>
          <w:b/>
          <w:bCs/>
          <w:sz w:val="24"/>
          <w:szCs w:val="24"/>
        </w:rPr>
        <w:t xml:space="preserve">    </w:t>
      </w:r>
      <w:r w:rsidR="00F80BA1" w:rsidRPr="000952CD">
        <w:rPr>
          <w:rFonts w:asciiTheme="minorHAnsi" w:hAnsiTheme="minorHAnsi" w:cstheme="minorHAnsi"/>
          <w:b/>
          <w:bCs/>
          <w:sz w:val="24"/>
          <w:szCs w:val="24"/>
        </w:rPr>
        <w:t>Denver, Colorado</w:t>
      </w:r>
      <w:r w:rsidR="00CA7B45" w:rsidRPr="000952CD">
        <w:rPr>
          <w:rFonts w:asciiTheme="minorHAnsi" w:hAnsiTheme="minorHAnsi" w:cstheme="minorHAnsi"/>
          <w:b/>
          <w:bCs/>
          <w:sz w:val="24"/>
          <w:szCs w:val="24"/>
        </w:rPr>
        <w:t xml:space="preserve">             </w:t>
      </w:r>
      <w:r w:rsidR="00EC2CB7" w:rsidRPr="000952CD">
        <w:rPr>
          <w:rFonts w:asciiTheme="minorHAnsi" w:hAnsiTheme="minorHAnsi" w:cstheme="minorHAnsi"/>
          <w:b/>
          <w:bCs/>
          <w:sz w:val="24"/>
          <w:szCs w:val="24"/>
        </w:rPr>
        <w:t xml:space="preserve">         </w:t>
      </w:r>
    </w:p>
    <w:p w14:paraId="71A489D9" w14:textId="41C0C045" w:rsidR="00326B2C" w:rsidRPr="00F52BF6" w:rsidRDefault="00326B2C" w:rsidP="00BE3CC6">
      <w:pPr>
        <w:jc w:val="both"/>
        <w:rPr>
          <w:rFonts w:asciiTheme="minorHAnsi" w:hAnsiTheme="minorHAnsi" w:cstheme="minorHAnsi"/>
          <w:sz w:val="24"/>
          <w:szCs w:val="24"/>
        </w:rPr>
      </w:pPr>
      <w:r w:rsidRPr="000952CD">
        <w:rPr>
          <w:rFonts w:asciiTheme="minorHAnsi" w:hAnsiTheme="minorHAnsi" w:cstheme="minorHAnsi"/>
          <w:b/>
          <w:sz w:val="24"/>
          <w:szCs w:val="24"/>
        </w:rPr>
        <w:t>Senior Java/J2EE Developer</w:t>
      </w:r>
      <w:r w:rsidR="00CA7B45" w:rsidRPr="000952CD">
        <w:rPr>
          <w:rFonts w:asciiTheme="minorHAnsi" w:hAnsiTheme="minorHAnsi" w:cstheme="minorHAnsi"/>
          <w:b/>
          <w:sz w:val="24"/>
          <w:szCs w:val="24"/>
        </w:rPr>
        <w:t xml:space="preserve">                         </w:t>
      </w:r>
      <w:r w:rsidR="003834EA">
        <w:rPr>
          <w:rFonts w:asciiTheme="minorHAnsi" w:hAnsiTheme="minorHAnsi" w:cstheme="minorHAnsi"/>
          <w:b/>
          <w:sz w:val="24"/>
          <w:szCs w:val="24"/>
        </w:rPr>
        <w:t xml:space="preserve">                               </w:t>
      </w:r>
      <w:r w:rsidR="00F52BF6">
        <w:rPr>
          <w:rFonts w:asciiTheme="minorHAnsi" w:hAnsiTheme="minorHAnsi" w:cstheme="minorHAnsi"/>
          <w:b/>
          <w:sz w:val="24"/>
          <w:szCs w:val="24"/>
        </w:rPr>
        <w:t xml:space="preserve">                       </w:t>
      </w:r>
      <w:r w:rsidR="004A6A32">
        <w:rPr>
          <w:rFonts w:asciiTheme="minorHAnsi" w:hAnsiTheme="minorHAnsi" w:cstheme="minorHAnsi"/>
          <w:b/>
          <w:sz w:val="24"/>
          <w:szCs w:val="24"/>
        </w:rPr>
        <w:t xml:space="preserve"> </w:t>
      </w:r>
      <w:r w:rsidR="00356819">
        <w:rPr>
          <w:rFonts w:asciiTheme="minorHAnsi" w:hAnsiTheme="minorHAnsi" w:cstheme="minorHAnsi"/>
          <w:b/>
          <w:sz w:val="24"/>
          <w:szCs w:val="24"/>
        </w:rPr>
        <w:t xml:space="preserve"> </w:t>
      </w:r>
      <w:r w:rsidR="00F52BF6">
        <w:rPr>
          <w:rFonts w:asciiTheme="minorHAnsi" w:hAnsiTheme="minorHAnsi" w:cstheme="minorHAnsi"/>
          <w:sz w:val="24"/>
          <w:szCs w:val="24"/>
        </w:rPr>
        <w:t xml:space="preserve">June 2009 </w:t>
      </w:r>
      <w:r w:rsidR="00356819">
        <w:rPr>
          <w:rFonts w:asciiTheme="minorHAnsi" w:hAnsiTheme="minorHAnsi" w:cstheme="minorHAnsi"/>
          <w:sz w:val="24"/>
          <w:szCs w:val="24"/>
        </w:rPr>
        <w:t>-</w:t>
      </w:r>
      <w:r w:rsidR="00F52BF6">
        <w:rPr>
          <w:rFonts w:asciiTheme="minorHAnsi" w:hAnsiTheme="minorHAnsi" w:cstheme="minorHAnsi"/>
          <w:sz w:val="24"/>
          <w:szCs w:val="24"/>
        </w:rPr>
        <w:t xml:space="preserve"> February 2010                                                             </w:t>
      </w:r>
      <w:r w:rsidR="00CA7B45" w:rsidRPr="000952CD">
        <w:rPr>
          <w:rFonts w:asciiTheme="minorHAnsi" w:hAnsiTheme="minorHAnsi" w:cstheme="minorHAnsi"/>
          <w:b/>
          <w:sz w:val="24"/>
          <w:szCs w:val="24"/>
        </w:rPr>
        <w:t xml:space="preserve">                                                              </w:t>
      </w:r>
    </w:p>
    <w:p w14:paraId="50492EE9" w14:textId="77777777" w:rsidR="00BE3CC6" w:rsidRPr="000952CD" w:rsidRDefault="00BE3CC6" w:rsidP="00BE3CC6">
      <w:pPr>
        <w:jc w:val="both"/>
        <w:rPr>
          <w:rFonts w:asciiTheme="minorHAnsi" w:hAnsiTheme="minorHAnsi" w:cstheme="minorHAnsi"/>
          <w:b/>
          <w:sz w:val="24"/>
          <w:szCs w:val="24"/>
        </w:rPr>
      </w:pPr>
      <w:r w:rsidRPr="000952CD">
        <w:rPr>
          <w:rFonts w:asciiTheme="minorHAnsi" w:hAnsiTheme="minorHAnsi" w:cstheme="minorHAnsi"/>
          <w:b/>
          <w:sz w:val="24"/>
          <w:szCs w:val="24"/>
        </w:rPr>
        <w:t>Project: S.T.A.R.T</w:t>
      </w:r>
    </w:p>
    <w:p w14:paraId="22997BD6" w14:textId="1817A147" w:rsidR="00BE3CC6" w:rsidRPr="00A7701F" w:rsidRDefault="00BE3CC6" w:rsidP="00BE3CC6">
      <w:pPr>
        <w:jc w:val="both"/>
        <w:rPr>
          <w:rFonts w:asciiTheme="minorHAnsi" w:hAnsiTheme="minorHAnsi" w:cs="Arial"/>
          <w:sz w:val="24"/>
          <w:szCs w:val="24"/>
        </w:rPr>
      </w:pPr>
      <w:r w:rsidRPr="00A7701F">
        <w:rPr>
          <w:rFonts w:asciiTheme="minorHAnsi" w:hAnsiTheme="minorHAnsi" w:cs="Arial"/>
          <w:sz w:val="24"/>
          <w:szCs w:val="24"/>
        </w:rPr>
        <w:t>S.T.A.R.T is a distributed application with US Banks standard J2EE technologies. This application sends requests to Tibco Services and process responses using JAXB and Axis Tools. This application provides banker services to US Bank customers where they can get proper assistance in purchasing homes, calculations involved in mortgage and the associated interest rates.</w:t>
      </w:r>
    </w:p>
    <w:p w14:paraId="09427658" w14:textId="77777777" w:rsidR="00A01EA7" w:rsidRPr="00A7701F" w:rsidRDefault="00A01EA7" w:rsidP="00BE3CC6">
      <w:pPr>
        <w:jc w:val="both"/>
        <w:rPr>
          <w:rFonts w:asciiTheme="minorHAnsi" w:hAnsiTheme="minorHAnsi" w:cs="Arial"/>
          <w:sz w:val="24"/>
          <w:szCs w:val="24"/>
        </w:rPr>
      </w:pPr>
    </w:p>
    <w:p w14:paraId="75307663" w14:textId="77777777" w:rsidR="00850256" w:rsidRPr="00A7701F" w:rsidRDefault="00850256" w:rsidP="00DE72A8">
      <w:pPr>
        <w:pStyle w:val="HTMLPreformatted"/>
        <w:numPr>
          <w:ilvl w:val="0"/>
          <w:numId w:val="5"/>
        </w:numPr>
        <w:shd w:val="clear" w:color="auto" w:fill="FFFFFF"/>
        <w:rPr>
          <w:rFonts w:asciiTheme="minorHAnsi" w:hAnsiTheme="minorHAnsi" w:cs="Arial"/>
          <w:color w:val="000000"/>
          <w:sz w:val="24"/>
          <w:szCs w:val="24"/>
        </w:rPr>
      </w:pPr>
      <w:r w:rsidRPr="00A7701F">
        <w:rPr>
          <w:rFonts w:asciiTheme="minorHAnsi" w:hAnsiTheme="minorHAnsi" w:cs="Arial"/>
          <w:sz w:val="24"/>
          <w:szCs w:val="24"/>
          <w:lang w:val="en"/>
        </w:rPr>
        <w:t xml:space="preserve">Implemented S.T.A.R.T web application using </w:t>
      </w:r>
      <w:r w:rsidRPr="00A7701F">
        <w:rPr>
          <w:rFonts w:asciiTheme="minorHAnsi" w:hAnsiTheme="minorHAnsi" w:cs="Arial"/>
          <w:b/>
          <w:sz w:val="24"/>
          <w:szCs w:val="24"/>
          <w:lang w:val="en"/>
        </w:rPr>
        <w:t xml:space="preserve">Spring MVC </w:t>
      </w:r>
      <w:r w:rsidRPr="00A7701F">
        <w:rPr>
          <w:rFonts w:asciiTheme="minorHAnsi" w:hAnsiTheme="minorHAnsi" w:cs="Arial"/>
          <w:sz w:val="24"/>
          <w:szCs w:val="24"/>
          <w:lang w:val="en"/>
        </w:rPr>
        <w:t>framework</w:t>
      </w:r>
      <w:r w:rsidR="00DE72A8" w:rsidRPr="00A7701F">
        <w:rPr>
          <w:rFonts w:asciiTheme="minorHAnsi" w:hAnsiTheme="minorHAnsi" w:cs="Arial"/>
          <w:sz w:val="24"/>
          <w:szCs w:val="24"/>
          <w:lang w:val="en"/>
        </w:rPr>
        <w:t xml:space="preserve"> and i</w:t>
      </w:r>
      <w:r w:rsidRPr="00A7701F">
        <w:rPr>
          <w:rFonts w:asciiTheme="minorHAnsi" w:hAnsiTheme="minorHAnsi" w:cs="Arial"/>
          <w:sz w:val="24"/>
          <w:szCs w:val="24"/>
          <w:lang w:val="en"/>
        </w:rPr>
        <w:t>nc</w:t>
      </w:r>
      <w:r w:rsidR="00DE72A8" w:rsidRPr="00A7701F">
        <w:rPr>
          <w:rFonts w:asciiTheme="minorHAnsi" w:hAnsiTheme="minorHAnsi" w:cs="Arial"/>
          <w:sz w:val="24"/>
          <w:szCs w:val="24"/>
          <w:lang w:val="en"/>
        </w:rPr>
        <w:t>orporated</w:t>
      </w:r>
      <w:r w:rsidR="0054584C" w:rsidRPr="00A7701F">
        <w:rPr>
          <w:rFonts w:asciiTheme="minorHAnsi" w:hAnsiTheme="minorHAnsi" w:cs="Arial"/>
          <w:sz w:val="24"/>
          <w:szCs w:val="24"/>
          <w:lang w:val="en"/>
        </w:rPr>
        <w:t xml:space="preserve"> spring security</w:t>
      </w:r>
      <w:r w:rsidRPr="00A7701F">
        <w:rPr>
          <w:rFonts w:asciiTheme="minorHAnsi" w:hAnsiTheme="minorHAnsi" w:cs="Arial"/>
          <w:sz w:val="24"/>
          <w:szCs w:val="24"/>
          <w:lang w:val="en"/>
        </w:rPr>
        <w:t>.</w:t>
      </w:r>
    </w:p>
    <w:p w14:paraId="5F3AB643" w14:textId="2FCCCC5D" w:rsidR="006D2330" w:rsidRPr="00A7701F" w:rsidRDefault="006D2330" w:rsidP="006D2330">
      <w:pPr>
        <w:pStyle w:val="HTMLPreformatted"/>
        <w:numPr>
          <w:ilvl w:val="0"/>
          <w:numId w:val="5"/>
        </w:numPr>
        <w:shd w:val="clear" w:color="auto" w:fill="FFFFFF"/>
        <w:rPr>
          <w:rFonts w:asciiTheme="minorHAnsi" w:hAnsiTheme="minorHAnsi" w:cs="Arial"/>
          <w:color w:val="000000"/>
          <w:sz w:val="24"/>
          <w:szCs w:val="24"/>
        </w:rPr>
      </w:pPr>
      <w:r w:rsidRPr="00A7701F">
        <w:rPr>
          <w:rFonts w:asciiTheme="minorHAnsi" w:hAnsiTheme="minorHAnsi" w:cs="Arial"/>
          <w:sz w:val="24"/>
          <w:szCs w:val="24"/>
          <w:lang w:val="en"/>
        </w:rPr>
        <w:t xml:space="preserve">Implemented presentation layer using </w:t>
      </w:r>
      <w:r w:rsidR="00DE0956" w:rsidRPr="00A7701F">
        <w:rPr>
          <w:rFonts w:asciiTheme="minorHAnsi" w:hAnsiTheme="minorHAnsi" w:cs="Arial"/>
          <w:sz w:val="24"/>
          <w:szCs w:val="24"/>
          <w:lang w:val="en"/>
        </w:rPr>
        <w:t>Spring MVC</w:t>
      </w:r>
      <w:r w:rsidRPr="00A7701F">
        <w:rPr>
          <w:rFonts w:asciiTheme="minorHAnsi" w:hAnsiTheme="minorHAnsi" w:cs="Arial"/>
          <w:sz w:val="24"/>
          <w:szCs w:val="24"/>
          <w:lang w:val="en"/>
        </w:rPr>
        <w:t xml:space="preserve"> components like </w:t>
      </w:r>
      <w:r w:rsidR="00791BE9" w:rsidRPr="00A7701F">
        <w:rPr>
          <w:rFonts w:asciiTheme="minorHAnsi" w:hAnsiTheme="minorHAnsi" w:cs="Arial"/>
          <w:sz w:val="24"/>
          <w:szCs w:val="24"/>
          <w:lang w:val="en"/>
        </w:rPr>
        <w:t>D</w:t>
      </w:r>
      <w:r w:rsidRPr="00A7701F">
        <w:rPr>
          <w:rFonts w:asciiTheme="minorHAnsi" w:hAnsiTheme="minorHAnsi" w:cs="Arial"/>
          <w:sz w:val="24"/>
          <w:szCs w:val="24"/>
          <w:lang w:val="en"/>
        </w:rPr>
        <w:t>ispatcher Servlet, Handler Mappings, Controllers, Model Object and View Resolvers.</w:t>
      </w:r>
    </w:p>
    <w:p w14:paraId="6A6F23BF" w14:textId="55593F65" w:rsidR="00850256" w:rsidRPr="00A7701F" w:rsidRDefault="00850256" w:rsidP="00850256">
      <w:pPr>
        <w:pStyle w:val="ListParagraph"/>
        <w:numPr>
          <w:ilvl w:val="0"/>
          <w:numId w:val="5"/>
        </w:numPr>
        <w:autoSpaceDN w:val="0"/>
        <w:jc w:val="both"/>
        <w:rPr>
          <w:rFonts w:asciiTheme="minorHAnsi" w:hAnsiTheme="minorHAnsi" w:cs="Arial"/>
        </w:rPr>
      </w:pPr>
      <w:r w:rsidRPr="00A7701F">
        <w:rPr>
          <w:rFonts w:asciiTheme="minorHAnsi" w:hAnsiTheme="minorHAnsi" w:cs="Arial"/>
        </w:rPr>
        <w:t xml:space="preserve">Extensively used spring IOC module, </w:t>
      </w:r>
      <w:r w:rsidR="00786368" w:rsidRPr="00A7701F">
        <w:rPr>
          <w:rFonts w:asciiTheme="minorHAnsi" w:hAnsiTheme="minorHAnsi" w:cs="Arial"/>
        </w:rPr>
        <w:t>S</w:t>
      </w:r>
      <w:r w:rsidRPr="00A7701F">
        <w:rPr>
          <w:rFonts w:asciiTheme="minorHAnsi" w:hAnsiTheme="minorHAnsi" w:cs="Arial"/>
        </w:rPr>
        <w:t>pring Core Container module to develop business layer and implemented scheduled batch jobs using Spring Framework.</w:t>
      </w:r>
    </w:p>
    <w:p w14:paraId="44BB3672" w14:textId="77777777" w:rsidR="00BE3CC6" w:rsidRPr="00A7701F" w:rsidRDefault="00BE3CC6" w:rsidP="00BE3CC6">
      <w:pPr>
        <w:pStyle w:val="ListParagraph"/>
        <w:numPr>
          <w:ilvl w:val="0"/>
          <w:numId w:val="5"/>
        </w:numPr>
        <w:jc w:val="both"/>
        <w:rPr>
          <w:rFonts w:asciiTheme="minorHAnsi" w:hAnsiTheme="minorHAnsi" w:cs="Arial"/>
        </w:rPr>
      </w:pPr>
      <w:r w:rsidRPr="00A7701F">
        <w:rPr>
          <w:rFonts w:asciiTheme="minorHAnsi" w:hAnsiTheme="minorHAnsi" w:cs="Arial"/>
        </w:rPr>
        <w:t>Worked extensively with SOA (Service Oriented Architecture) technologies like</w:t>
      </w:r>
      <w:r w:rsidRPr="00A7701F">
        <w:rPr>
          <w:rFonts w:asciiTheme="minorHAnsi" w:hAnsiTheme="minorHAnsi" w:cs="Arial"/>
          <w:b/>
        </w:rPr>
        <w:t xml:space="preserve"> WSDL, XSD, SOAP over HTTP, and SOAP over JMS, REST and JAXB</w:t>
      </w:r>
      <w:r w:rsidRPr="00A7701F">
        <w:rPr>
          <w:rFonts w:asciiTheme="minorHAnsi" w:hAnsiTheme="minorHAnsi" w:cs="Arial"/>
        </w:rPr>
        <w:t>.</w:t>
      </w:r>
    </w:p>
    <w:p w14:paraId="5D248802" w14:textId="77777777" w:rsidR="00351203" w:rsidRPr="00A7701F" w:rsidRDefault="00351203" w:rsidP="00351203">
      <w:pPr>
        <w:pStyle w:val="HTMLPreformatted"/>
        <w:numPr>
          <w:ilvl w:val="0"/>
          <w:numId w:val="5"/>
        </w:numPr>
        <w:shd w:val="clear" w:color="auto" w:fill="FFFFFF"/>
        <w:rPr>
          <w:rFonts w:asciiTheme="minorHAnsi" w:hAnsiTheme="minorHAnsi" w:cs="Arial"/>
          <w:color w:val="000000"/>
          <w:sz w:val="24"/>
          <w:szCs w:val="24"/>
        </w:rPr>
      </w:pPr>
      <w:r w:rsidRPr="00A7701F">
        <w:rPr>
          <w:rFonts w:asciiTheme="minorHAnsi" w:hAnsiTheme="minorHAnsi" w:cs="Arial"/>
          <w:sz w:val="24"/>
          <w:szCs w:val="24"/>
          <w:lang w:val="en"/>
        </w:rPr>
        <w:t xml:space="preserve">Implemented various </w:t>
      </w:r>
      <w:r w:rsidRPr="00A7701F">
        <w:rPr>
          <w:rFonts w:asciiTheme="minorHAnsi" w:hAnsiTheme="minorHAnsi" w:cs="Arial"/>
          <w:b/>
          <w:sz w:val="24"/>
          <w:szCs w:val="24"/>
          <w:lang w:val="en"/>
        </w:rPr>
        <w:t xml:space="preserve">Java design </w:t>
      </w:r>
      <w:r w:rsidRPr="00A7701F">
        <w:rPr>
          <w:rFonts w:asciiTheme="minorHAnsi" w:hAnsiTheme="minorHAnsi" w:cs="Arial"/>
          <w:sz w:val="24"/>
          <w:szCs w:val="24"/>
          <w:lang w:val="en"/>
        </w:rPr>
        <w:t>patterns such as Factory, Singleton, Front Controller, Business Delegate, Service Locator, Data Access Object, and Model View Controller.</w:t>
      </w:r>
    </w:p>
    <w:p w14:paraId="5D829156" w14:textId="77777777" w:rsidR="00BE3CC6" w:rsidRPr="00A7701F" w:rsidRDefault="00351203" w:rsidP="00351203">
      <w:pPr>
        <w:pStyle w:val="HTMLPreformatted"/>
        <w:numPr>
          <w:ilvl w:val="0"/>
          <w:numId w:val="5"/>
        </w:numPr>
        <w:shd w:val="clear" w:color="auto" w:fill="FFFFFF"/>
        <w:rPr>
          <w:rFonts w:asciiTheme="minorHAnsi" w:hAnsiTheme="minorHAnsi" w:cs="Arial"/>
          <w:sz w:val="24"/>
          <w:szCs w:val="24"/>
        </w:rPr>
      </w:pPr>
      <w:r w:rsidRPr="00A7701F">
        <w:rPr>
          <w:rFonts w:asciiTheme="minorHAnsi" w:hAnsiTheme="minorHAnsi" w:cs="Arial"/>
          <w:sz w:val="24"/>
          <w:szCs w:val="24"/>
          <w:lang w:val="en"/>
        </w:rPr>
        <w:t xml:space="preserve">Implemented </w:t>
      </w:r>
      <w:r w:rsidRPr="00A7701F">
        <w:rPr>
          <w:rFonts w:asciiTheme="minorHAnsi" w:hAnsiTheme="minorHAnsi" w:cs="Arial"/>
          <w:b/>
          <w:sz w:val="24"/>
          <w:szCs w:val="24"/>
          <w:lang w:val="en"/>
        </w:rPr>
        <w:t xml:space="preserve">Spring </w:t>
      </w:r>
      <w:r w:rsidR="006C6AC4" w:rsidRPr="00A7701F">
        <w:rPr>
          <w:rFonts w:asciiTheme="minorHAnsi" w:hAnsiTheme="minorHAnsi" w:cs="Arial"/>
          <w:b/>
          <w:sz w:val="24"/>
          <w:szCs w:val="24"/>
          <w:lang w:val="en"/>
        </w:rPr>
        <w:t>Web Flow</w:t>
      </w:r>
      <w:r w:rsidRPr="00A7701F">
        <w:rPr>
          <w:rFonts w:asciiTheme="minorHAnsi" w:hAnsiTheme="minorHAnsi" w:cs="Arial"/>
          <w:b/>
          <w:sz w:val="24"/>
          <w:szCs w:val="24"/>
          <w:lang w:val="en"/>
        </w:rPr>
        <w:t xml:space="preserve"> 2.5</w:t>
      </w:r>
      <w:r w:rsidRPr="00A7701F">
        <w:rPr>
          <w:rFonts w:asciiTheme="minorHAnsi" w:hAnsiTheme="minorHAnsi" w:cs="Arial"/>
          <w:sz w:val="24"/>
          <w:szCs w:val="24"/>
          <w:lang w:val="en"/>
        </w:rPr>
        <w:t xml:space="preserve"> Principles to support user-level, application-directed control flows.</w:t>
      </w:r>
      <w:r w:rsidR="00BE3CC6" w:rsidRPr="00A7701F">
        <w:rPr>
          <w:rFonts w:asciiTheme="minorHAnsi" w:hAnsiTheme="minorHAnsi" w:cs="Arial"/>
          <w:sz w:val="24"/>
          <w:szCs w:val="24"/>
        </w:rPr>
        <w:t xml:space="preserve"> </w:t>
      </w:r>
    </w:p>
    <w:p w14:paraId="750E7D8F" w14:textId="44731B13" w:rsidR="00D04289" w:rsidRPr="00A7701F" w:rsidRDefault="00D04289" w:rsidP="00D04289">
      <w:pPr>
        <w:pStyle w:val="ListParagraph"/>
        <w:numPr>
          <w:ilvl w:val="0"/>
          <w:numId w:val="5"/>
        </w:numPr>
        <w:jc w:val="both"/>
        <w:rPr>
          <w:rFonts w:asciiTheme="minorHAnsi" w:hAnsiTheme="minorHAnsi" w:cs="Arial"/>
        </w:rPr>
      </w:pPr>
      <w:r w:rsidRPr="00A7701F">
        <w:rPr>
          <w:rFonts w:asciiTheme="minorHAnsi" w:hAnsiTheme="minorHAnsi" w:cs="Arial"/>
        </w:rPr>
        <w:t xml:space="preserve">Implemented Hibernate 3.0 and </w:t>
      </w:r>
      <w:r w:rsidRPr="00A7701F">
        <w:rPr>
          <w:rFonts w:asciiTheme="minorHAnsi" w:hAnsiTheme="minorHAnsi" w:cs="Arial"/>
          <w:b/>
        </w:rPr>
        <w:t>Dynamic SQL</w:t>
      </w:r>
      <w:r w:rsidRPr="00A7701F">
        <w:rPr>
          <w:rFonts w:asciiTheme="minorHAnsi" w:hAnsiTheme="minorHAnsi" w:cs="Arial"/>
        </w:rPr>
        <w:t xml:space="preserve"> queries to access </w:t>
      </w:r>
      <w:r w:rsidR="003D366C" w:rsidRPr="00A7701F">
        <w:rPr>
          <w:rFonts w:asciiTheme="minorHAnsi" w:hAnsiTheme="minorHAnsi" w:cs="Arial"/>
        </w:rPr>
        <w:t>the data</w:t>
      </w:r>
      <w:r w:rsidRPr="00A7701F">
        <w:rPr>
          <w:rFonts w:asciiTheme="minorHAnsi" w:hAnsiTheme="minorHAnsi" w:cs="Arial"/>
        </w:rPr>
        <w:t>base layer and implemented migration of Dynamic SQL</w:t>
      </w:r>
      <w:r w:rsidR="002917A7" w:rsidRPr="00A7701F">
        <w:rPr>
          <w:rFonts w:asciiTheme="minorHAnsi" w:hAnsiTheme="minorHAnsi" w:cs="Arial"/>
        </w:rPr>
        <w:t xml:space="preserve"> queries to Stored Procedures.</w:t>
      </w:r>
    </w:p>
    <w:p w14:paraId="47F3D7AD" w14:textId="11F6B096" w:rsidR="00BE3CC6" w:rsidRPr="00A7701F" w:rsidRDefault="00BE3CC6" w:rsidP="00BE3CC6">
      <w:pPr>
        <w:pStyle w:val="ListParagraph"/>
        <w:numPr>
          <w:ilvl w:val="0"/>
          <w:numId w:val="5"/>
        </w:numPr>
        <w:jc w:val="both"/>
        <w:rPr>
          <w:rFonts w:asciiTheme="minorHAnsi" w:hAnsiTheme="minorHAnsi" w:cs="Arial"/>
        </w:rPr>
      </w:pPr>
      <w:r w:rsidRPr="00A7701F">
        <w:rPr>
          <w:rFonts w:asciiTheme="minorHAnsi" w:hAnsiTheme="minorHAnsi" w:cs="Arial"/>
        </w:rPr>
        <w:t>Coordinat</w:t>
      </w:r>
      <w:r w:rsidR="00F04F2A" w:rsidRPr="00A7701F">
        <w:rPr>
          <w:rFonts w:asciiTheme="minorHAnsi" w:hAnsiTheme="minorHAnsi" w:cs="Arial"/>
        </w:rPr>
        <w:t>ed</w:t>
      </w:r>
      <w:r w:rsidRPr="00A7701F">
        <w:rPr>
          <w:rFonts w:asciiTheme="minorHAnsi" w:hAnsiTheme="minorHAnsi" w:cs="Arial"/>
        </w:rPr>
        <w:t xml:space="preserve"> deployment of web application on UNIX prod environment</w:t>
      </w:r>
      <w:r w:rsidR="00351203" w:rsidRPr="00A7701F">
        <w:rPr>
          <w:rFonts w:asciiTheme="minorHAnsi" w:hAnsiTheme="minorHAnsi" w:cs="Arial"/>
        </w:rPr>
        <w:t>.</w:t>
      </w:r>
    </w:p>
    <w:p w14:paraId="3FE13845" w14:textId="77777777" w:rsidR="00343287" w:rsidRPr="00A7701F" w:rsidRDefault="00343287" w:rsidP="00343287">
      <w:pPr>
        <w:pStyle w:val="ListParagraph"/>
        <w:jc w:val="both"/>
        <w:rPr>
          <w:rFonts w:asciiTheme="minorHAnsi" w:hAnsiTheme="minorHAnsi" w:cs="Arial"/>
        </w:rPr>
      </w:pPr>
    </w:p>
    <w:p w14:paraId="70A5E415" w14:textId="07A44540" w:rsidR="00BE3CC6" w:rsidRPr="00A7701F" w:rsidRDefault="005165D8" w:rsidP="00CC2563">
      <w:pPr>
        <w:spacing w:before="61"/>
        <w:rPr>
          <w:rFonts w:asciiTheme="minorHAnsi" w:hAnsiTheme="minorHAnsi" w:cs="Arial"/>
          <w:b/>
          <w:sz w:val="24"/>
          <w:szCs w:val="24"/>
        </w:rPr>
      </w:pPr>
      <w:r w:rsidRPr="00A7701F">
        <w:rPr>
          <w:rFonts w:asciiTheme="minorHAnsi" w:hAnsiTheme="minorHAnsi" w:cs="Arial"/>
          <w:b/>
          <w:sz w:val="24"/>
          <w:szCs w:val="24"/>
        </w:rPr>
        <w:t>Environment</w:t>
      </w:r>
      <w:r w:rsidR="006E66EA" w:rsidRPr="00A7701F">
        <w:rPr>
          <w:rFonts w:asciiTheme="minorHAnsi" w:hAnsiTheme="minorHAnsi" w:cs="Arial"/>
          <w:b/>
          <w:sz w:val="24"/>
          <w:szCs w:val="24"/>
        </w:rPr>
        <w:t>:</w:t>
      </w:r>
      <w:r w:rsidR="006E66EA" w:rsidRPr="00A7701F">
        <w:rPr>
          <w:rFonts w:asciiTheme="minorHAnsi" w:hAnsiTheme="minorHAnsi" w:cs="Arial"/>
          <w:sz w:val="24"/>
          <w:szCs w:val="24"/>
        </w:rPr>
        <w:t xml:space="preserve"> </w:t>
      </w:r>
      <w:r w:rsidR="00A57ACC" w:rsidRPr="00A7701F">
        <w:rPr>
          <w:rFonts w:asciiTheme="minorHAnsi" w:hAnsiTheme="minorHAnsi" w:cs="Arial"/>
          <w:bCs/>
          <w:sz w:val="24"/>
          <w:szCs w:val="24"/>
        </w:rPr>
        <w:t>JDK1.6</w:t>
      </w:r>
      <w:r w:rsidR="00BE3CC6" w:rsidRPr="00A7701F">
        <w:rPr>
          <w:rFonts w:asciiTheme="minorHAnsi" w:hAnsiTheme="minorHAnsi" w:cs="Arial"/>
          <w:bCs/>
          <w:sz w:val="24"/>
          <w:szCs w:val="24"/>
        </w:rPr>
        <w:t>,</w:t>
      </w:r>
      <w:r w:rsidR="00AE2C3D" w:rsidRPr="00A7701F">
        <w:rPr>
          <w:rFonts w:asciiTheme="minorHAnsi" w:hAnsiTheme="minorHAnsi" w:cs="Arial"/>
          <w:bCs/>
          <w:sz w:val="24"/>
          <w:szCs w:val="24"/>
        </w:rPr>
        <w:t xml:space="preserve"> </w:t>
      </w:r>
      <w:r w:rsidR="00BE3CC6" w:rsidRPr="00A7701F">
        <w:rPr>
          <w:rFonts w:asciiTheme="minorHAnsi" w:hAnsiTheme="minorHAnsi" w:cs="Arial"/>
          <w:sz w:val="24"/>
          <w:szCs w:val="24"/>
        </w:rPr>
        <w:t>Hibernate3.0,</w:t>
      </w:r>
      <w:r w:rsidR="00AE2C3D" w:rsidRPr="00A7701F">
        <w:rPr>
          <w:rFonts w:asciiTheme="minorHAnsi" w:hAnsiTheme="minorHAnsi" w:cs="Arial"/>
          <w:sz w:val="24"/>
          <w:szCs w:val="24"/>
        </w:rPr>
        <w:t xml:space="preserve"> </w:t>
      </w:r>
      <w:r w:rsidR="00BE3CC6" w:rsidRPr="00A7701F">
        <w:rPr>
          <w:rFonts w:asciiTheme="minorHAnsi" w:hAnsiTheme="minorHAnsi" w:cs="Arial"/>
          <w:bCs/>
          <w:sz w:val="24"/>
          <w:szCs w:val="24"/>
        </w:rPr>
        <w:t>ANT,</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WebSphere</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6.1</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Application</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Server,</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POJO,</w:t>
      </w:r>
      <w:r w:rsidR="00AE2C3D" w:rsidRPr="00A7701F">
        <w:rPr>
          <w:rFonts w:asciiTheme="minorHAnsi" w:hAnsiTheme="minorHAnsi" w:cs="Arial"/>
          <w:bCs/>
          <w:sz w:val="24"/>
          <w:szCs w:val="24"/>
        </w:rPr>
        <w:t xml:space="preserve"> Spring 3</w:t>
      </w:r>
      <w:r w:rsidR="00BE3CC6" w:rsidRPr="00A7701F">
        <w:rPr>
          <w:rFonts w:asciiTheme="minorHAnsi" w:hAnsiTheme="minorHAnsi" w:cs="Arial"/>
          <w:bCs/>
          <w:sz w:val="24"/>
          <w:szCs w:val="24"/>
        </w:rPr>
        <w:t>.0</w:t>
      </w:r>
      <w:r w:rsidR="00AE2C3D" w:rsidRPr="00A7701F">
        <w:rPr>
          <w:rFonts w:asciiTheme="minorHAnsi" w:hAnsiTheme="minorHAnsi" w:cs="Arial"/>
          <w:bCs/>
          <w:sz w:val="24"/>
          <w:szCs w:val="24"/>
        </w:rPr>
        <w:t xml:space="preserve"> MVC</w:t>
      </w:r>
      <w:r w:rsidR="00BE3CC6" w:rsidRPr="00A7701F">
        <w:rPr>
          <w:rFonts w:asciiTheme="minorHAnsi" w:hAnsiTheme="minorHAnsi" w:cs="Arial"/>
          <w:bCs/>
          <w:sz w:val="24"/>
          <w:szCs w:val="24"/>
        </w:rPr>
        <w:t>,</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AXIS,</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JMS,</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JAXB,</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JAXP,</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JDB</w:t>
      </w:r>
      <w:r w:rsidR="00AE2C3D" w:rsidRPr="00A7701F">
        <w:rPr>
          <w:rFonts w:asciiTheme="minorHAnsi" w:hAnsiTheme="minorHAnsi" w:cs="Arial"/>
          <w:bCs/>
          <w:sz w:val="24"/>
          <w:szCs w:val="24"/>
        </w:rPr>
        <w:t xml:space="preserve">C, JSP 2.0, </w:t>
      </w:r>
      <w:r w:rsidR="00BE3CC6" w:rsidRPr="00A7701F">
        <w:rPr>
          <w:rFonts w:asciiTheme="minorHAnsi" w:hAnsiTheme="minorHAnsi" w:cs="Arial"/>
          <w:bCs/>
          <w:sz w:val="24"/>
          <w:szCs w:val="24"/>
        </w:rPr>
        <w:t xml:space="preserve">Servlets 2.4, XML, </w:t>
      </w:r>
      <w:smartTag w:uri="urn:schemas-microsoft-com:office:smarttags" w:element="stockticker">
        <w:r w:rsidR="00BE3CC6" w:rsidRPr="00A7701F">
          <w:rPr>
            <w:rFonts w:asciiTheme="minorHAnsi" w:hAnsiTheme="minorHAnsi" w:cs="Arial"/>
            <w:bCs/>
            <w:sz w:val="24"/>
            <w:szCs w:val="24"/>
          </w:rPr>
          <w:t>SOAP</w:t>
        </w:r>
      </w:smartTag>
      <w:r w:rsidR="00BE3CC6" w:rsidRPr="00A7701F">
        <w:rPr>
          <w:rFonts w:asciiTheme="minorHAnsi" w:hAnsiTheme="minorHAnsi" w:cs="Arial"/>
          <w:bCs/>
          <w:sz w:val="24"/>
          <w:szCs w:val="24"/>
        </w:rPr>
        <w:t>, WSDL,</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SAX,</w:t>
      </w:r>
      <w:r w:rsidR="00AE2C3D" w:rsidRPr="00A7701F">
        <w:rPr>
          <w:rFonts w:asciiTheme="minorHAnsi" w:hAnsiTheme="minorHAnsi" w:cs="Arial"/>
          <w:bCs/>
          <w:sz w:val="24"/>
          <w:szCs w:val="24"/>
        </w:rPr>
        <w:t xml:space="preserve"> </w:t>
      </w:r>
      <w:r w:rsidR="00BE3CC6" w:rsidRPr="00A7701F">
        <w:rPr>
          <w:rFonts w:asciiTheme="minorHAnsi" w:hAnsiTheme="minorHAnsi" w:cs="Arial"/>
          <w:bCs/>
          <w:sz w:val="24"/>
          <w:szCs w:val="24"/>
        </w:rPr>
        <w:t>DOM,</w:t>
      </w:r>
      <w:r w:rsidR="00AE2C3D" w:rsidRPr="00A7701F">
        <w:rPr>
          <w:rFonts w:asciiTheme="minorHAnsi" w:hAnsiTheme="minorHAnsi" w:cs="Arial"/>
          <w:bCs/>
          <w:sz w:val="24"/>
          <w:szCs w:val="24"/>
        </w:rPr>
        <w:t xml:space="preserve"> Log4j, JUnit, </w:t>
      </w:r>
      <w:r w:rsidR="00BE3CC6" w:rsidRPr="00A7701F">
        <w:rPr>
          <w:rFonts w:asciiTheme="minorHAnsi" w:hAnsiTheme="minorHAnsi" w:cs="Arial"/>
          <w:bCs/>
          <w:sz w:val="24"/>
          <w:szCs w:val="24"/>
        </w:rPr>
        <w:t xml:space="preserve">SQL, PL/SQL, Windows XP, </w:t>
      </w:r>
      <w:r w:rsidR="002E6B08" w:rsidRPr="00A7701F">
        <w:rPr>
          <w:rFonts w:asciiTheme="minorHAnsi" w:hAnsiTheme="minorHAnsi" w:cs="Arial"/>
          <w:sz w:val="24"/>
          <w:szCs w:val="24"/>
        </w:rPr>
        <w:t>UNIX.</w:t>
      </w:r>
    </w:p>
    <w:p w14:paraId="272BEA79" w14:textId="77777777" w:rsidR="00BE3CC6" w:rsidRPr="00A7701F" w:rsidRDefault="00BE3CC6" w:rsidP="00BE3CC6">
      <w:pPr>
        <w:jc w:val="both"/>
        <w:rPr>
          <w:rFonts w:asciiTheme="minorHAnsi" w:hAnsiTheme="minorHAnsi" w:cs="Arial"/>
          <w:color w:val="000000"/>
          <w:sz w:val="24"/>
          <w:szCs w:val="24"/>
        </w:rPr>
      </w:pPr>
    </w:p>
    <w:p w14:paraId="4089CC18" w14:textId="77777777" w:rsidR="003B0EAD" w:rsidRDefault="003B0EAD" w:rsidP="003B0EAD">
      <w:pPr>
        <w:rPr>
          <w:rFonts w:asciiTheme="minorHAnsi" w:hAnsiTheme="minorHAnsi" w:cstheme="minorHAnsi"/>
          <w:b/>
          <w:sz w:val="24"/>
          <w:szCs w:val="24"/>
        </w:rPr>
      </w:pPr>
    </w:p>
    <w:p w14:paraId="051FACC9" w14:textId="2382AFB2" w:rsidR="003B0EAD" w:rsidRPr="000952CD" w:rsidRDefault="003B0EAD" w:rsidP="003B0EAD">
      <w:pPr>
        <w:rPr>
          <w:rFonts w:asciiTheme="minorHAnsi" w:hAnsiTheme="minorHAnsi" w:cstheme="minorHAnsi"/>
          <w:sz w:val="24"/>
          <w:szCs w:val="24"/>
        </w:rPr>
      </w:pPr>
      <w:r>
        <w:rPr>
          <w:rFonts w:asciiTheme="minorHAnsi" w:hAnsiTheme="minorHAnsi" w:cstheme="minorHAnsi"/>
          <w:b/>
          <w:sz w:val="24"/>
          <w:szCs w:val="24"/>
        </w:rPr>
        <w:t>TMG Health Insurance</w:t>
      </w:r>
      <w:r w:rsidRPr="000952CD">
        <w:rPr>
          <w:rFonts w:asciiTheme="minorHAnsi" w:hAnsiTheme="minorHAnsi" w:cstheme="minorHAnsi"/>
          <w:b/>
          <w:sz w:val="24"/>
          <w:szCs w:val="24"/>
        </w:rPr>
        <w:t xml:space="preserve">                                                                                    </w:t>
      </w:r>
      <w:r w:rsidR="007C2F32">
        <w:rPr>
          <w:rFonts w:asciiTheme="minorHAnsi" w:hAnsiTheme="minorHAnsi" w:cstheme="minorHAnsi"/>
          <w:b/>
          <w:sz w:val="24"/>
          <w:szCs w:val="24"/>
        </w:rPr>
        <w:t xml:space="preserve">       </w:t>
      </w:r>
      <w:r>
        <w:rPr>
          <w:rFonts w:asciiTheme="minorHAnsi" w:hAnsiTheme="minorHAnsi" w:cstheme="minorHAnsi"/>
          <w:b/>
          <w:bCs/>
          <w:sz w:val="24"/>
          <w:szCs w:val="24"/>
        </w:rPr>
        <w:t>Scranton, Pennsylvania</w:t>
      </w:r>
      <w:r w:rsidRPr="000952CD">
        <w:rPr>
          <w:rFonts w:asciiTheme="minorHAnsi" w:hAnsiTheme="minorHAnsi" w:cstheme="minorHAnsi"/>
          <w:b/>
          <w:sz w:val="24"/>
          <w:szCs w:val="24"/>
        </w:rPr>
        <w:t xml:space="preserve"> </w:t>
      </w:r>
      <w:r w:rsidRPr="000952CD">
        <w:rPr>
          <w:rFonts w:asciiTheme="minorHAnsi" w:hAnsiTheme="minorHAnsi" w:cstheme="minorHAnsi"/>
          <w:b/>
          <w:bCs/>
          <w:sz w:val="24"/>
          <w:szCs w:val="24"/>
        </w:rPr>
        <w:t xml:space="preserve">                                      </w:t>
      </w:r>
      <w:r>
        <w:rPr>
          <w:rFonts w:asciiTheme="minorHAnsi" w:hAnsiTheme="minorHAnsi" w:cstheme="minorHAnsi"/>
          <w:b/>
          <w:bCs/>
          <w:sz w:val="24"/>
          <w:szCs w:val="24"/>
        </w:rPr>
        <w:t xml:space="preserve">    </w:t>
      </w:r>
      <w:r w:rsidRPr="000952CD">
        <w:rPr>
          <w:rFonts w:asciiTheme="minorHAnsi" w:hAnsiTheme="minorHAnsi" w:cstheme="minorHAnsi"/>
          <w:b/>
          <w:bCs/>
          <w:sz w:val="24"/>
          <w:szCs w:val="24"/>
        </w:rPr>
        <w:t xml:space="preserve">                      </w:t>
      </w:r>
    </w:p>
    <w:p w14:paraId="2B3446C7" w14:textId="41CAFBDF" w:rsidR="003B0EAD" w:rsidRPr="00F52BF6" w:rsidRDefault="003B0EAD" w:rsidP="003B0EAD">
      <w:pPr>
        <w:jc w:val="both"/>
        <w:rPr>
          <w:rFonts w:asciiTheme="minorHAnsi" w:hAnsiTheme="minorHAnsi" w:cstheme="minorHAnsi"/>
          <w:sz w:val="24"/>
          <w:szCs w:val="24"/>
        </w:rPr>
      </w:pPr>
      <w:r w:rsidRPr="000952CD">
        <w:rPr>
          <w:rFonts w:asciiTheme="minorHAnsi" w:hAnsiTheme="minorHAnsi" w:cstheme="minorHAnsi"/>
          <w:b/>
          <w:sz w:val="24"/>
          <w:szCs w:val="24"/>
        </w:rPr>
        <w:t xml:space="preserve">Senior Java/J2EE Developer                         </w:t>
      </w:r>
      <w:r>
        <w:rPr>
          <w:rFonts w:asciiTheme="minorHAnsi" w:hAnsiTheme="minorHAnsi" w:cstheme="minorHAnsi"/>
          <w:b/>
          <w:sz w:val="24"/>
          <w:szCs w:val="24"/>
        </w:rPr>
        <w:t xml:space="preserve">                           </w:t>
      </w:r>
      <w:r w:rsidR="007C2F32">
        <w:rPr>
          <w:rFonts w:asciiTheme="minorHAnsi" w:hAnsiTheme="minorHAnsi" w:cstheme="minorHAnsi"/>
          <w:b/>
          <w:sz w:val="24"/>
          <w:szCs w:val="24"/>
        </w:rPr>
        <w:t xml:space="preserve">                            </w:t>
      </w:r>
      <w:r>
        <w:rPr>
          <w:rFonts w:asciiTheme="minorHAnsi" w:hAnsiTheme="minorHAnsi" w:cstheme="minorHAnsi"/>
          <w:sz w:val="24"/>
          <w:szCs w:val="24"/>
        </w:rPr>
        <w:t xml:space="preserve">January 2009 - May 2009                                                             </w:t>
      </w:r>
      <w:r w:rsidRPr="000952CD">
        <w:rPr>
          <w:rFonts w:asciiTheme="minorHAnsi" w:hAnsiTheme="minorHAnsi" w:cstheme="minorHAnsi"/>
          <w:b/>
          <w:sz w:val="24"/>
          <w:szCs w:val="24"/>
        </w:rPr>
        <w:t xml:space="preserve">                                                              </w:t>
      </w:r>
    </w:p>
    <w:p w14:paraId="0F8C1D22" w14:textId="51168F82" w:rsidR="003B0EAD" w:rsidRPr="000952CD" w:rsidRDefault="003B0EAD" w:rsidP="003B0EAD">
      <w:pPr>
        <w:jc w:val="both"/>
        <w:rPr>
          <w:rFonts w:asciiTheme="minorHAnsi" w:hAnsiTheme="minorHAnsi" w:cstheme="minorHAnsi"/>
          <w:b/>
          <w:sz w:val="24"/>
          <w:szCs w:val="24"/>
        </w:rPr>
      </w:pPr>
      <w:r>
        <w:rPr>
          <w:rFonts w:asciiTheme="minorHAnsi" w:hAnsiTheme="minorHAnsi" w:cstheme="minorHAnsi"/>
          <w:b/>
          <w:sz w:val="24"/>
          <w:szCs w:val="24"/>
        </w:rPr>
        <w:t>Project: TMG Enroll</w:t>
      </w:r>
    </w:p>
    <w:p w14:paraId="5E68F3F2" w14:textId="1D610BA9" w:rsidR="0085021A" w:rsidRPr="00A7701F" w:rsidRDefault="00BE3CC6" w:rsidP="00BE3CC6">
      <w:pPr>
        <w:jc w:val="both"/>
        <w:rPr>
          <w:rFonts w:asciiTheme="minorHAnsi" w:hAnsiTheme="minorHAnsi" w:cs="Arial"/>
          <w:sz w:val="24"/>
          <w:szCs w:val="24"/>
        </w:rPr>
      </w:pPr>
      <w:r w:rsidRPr="00A7701F">
        <w:rPr>
          <w:rFonts w:asciiTheme="minorHAnsi" w:hAnsiTheme="minorHAnsi" w:cs="Arial"/>
          <w:sz w:val="24"/>
          <w:szCs w:val="24"/>
        </w:rPr>
        <w:t>TMG Health offers BPO services to the Medicare, Medicaid and retiree health plan markets. The TMG Enroll is a distributed application with TMG’s standard J2EE technologies. Its processes reside on many server (virtual and physical) machines. TMG Enroll process the enrollment data that gets from nine different clients against certain rules and save those data in databases</w:t>
      </w:r>
    </w:p>
    <w:p w14:paraId="42F32432" w14:textId="77777777" w:rsidR="00BE3CC6" w:rsidRPr="00A7701F" w:rsidRDefault="00BE3CC6" w:rsidP="00BE3CC6">
      <w:pPr>
        <w:pStyle w:val="ListParagraph"/>
        <w:numPr>
          <w:ilvl w:val="0"/>
          <w:numId w:val="6"/>
        </w:numPr>
        <w:jc w:val="both"/>
        <w:rPr>
          <w:rFonts w:asciiTheme="minorHAnsi" w:hAnsiTheme="minorHAnsi" w:cs="Arial"/>
        </w:rPr>
      </w:pPr>
      <w:r w:rsidRPr="00A7701F">
        <w:rPr>
          <w:rFonts w:asciiTheme="minorHAnsi" w:hAnsiTheme="minorHAnsi" w:cs="Arial"/>
        </w:rPr>
        <w:lastRenderedPageBreak/>
        <w:t xml:space="preserve">Implemented </w:t>
      </w:r>
      <w:r w:rsidR="00AE2C3D" w:rsidRPr="00A7701F">
        <w:rPr>
          <w:rFonts w:asciiTheme="minorHAnsi" w:hAnsiTheme="minorHAnsi" w:cs="Arial"/>
          <w:b/>
        </w:rPr>
        <w:t>TMG Enroll</w:t>
      </w:r>
      <w:r w:rsidRPr="00A7701F">
        <w:rPr>
          <w:rFonts w:asciiTheme="minorHAnsi" w:hAnsiTheme="minorHAnsi" w:cs="Arial"/>
        </w:rPr>
        <w:t xml:space="preserve"> </w:t>
      </w:r>
      <w:r w:rsidR="00800F11" w:rsidRPr="00A7701F">
        <w:rPr>
          <w:rFonts w:asciiTheme="minorHAnsi" w:hAnsiTheme="minorHAnsi" w:cs="Arial"/>
        </w:rPr>
        <w:t xml:space="preserve">presentation tier using </w:t>
      </w:r>
      <w:r w:rsidRPr="00A7701F">
        <w:rPr>
          <w:rFonts w:asciiTheme="minorHAnsi" w:hAnsiTheme="minorHAnsi" w:cs="Arial"/>
          <w:b/>
        </w:rPr>
        <w:t>Jakarta Struts 2.0 Framework</w:t>
      </w:r>
      <w:r w:rsidRPr="00A7701F">
        <w:rPr>
          <w:rFonts w:asciiTheme="minorHAnsi" w:hAnsiTheme="minorHAnsi" w:cs="Arial"/>
        </w:rPr>
        <w:t xml:space="preserve">. Implemented TMG Business Rules Technology using Drools files and </w:t>
      </w:r>
      <w:r w:rsidRPr="00A7701F">
        <w:rPr>
          <w:rFonts w:asciiTheme="minorHAnsi" w:hAnsiTheme="minorHAnsi" w:cs="Arial"/>
          <w:b/>
        </w:rPr>
        <w:t>Drools Rule Engine</w:t>
      </w:r>
      <w:r w:rsidRPr="00A7701F">
        <w:rPr>
          <w:rFonts w:asciiTheme="minorHAnsi" w:hAnsiTheme="minorHAnsi" w:cs="Arial"/>
        </w:rPr>
        <w:t>.</w:t>
      </w:r>
    </w:p>
    <w:p w14:paraId="6546F0AC" w14:textId="77777777" w:rsidR="00BE3CC6" w:rsidRPr="00A7701F" w:rsidRDefault="00BE3CC6" w:rsidP="00BE3CC6">
      <w:pPr>
        <w:pStyle w:val="ListParagraph"/>
        <w:numPr>
          <w:ilvl w:val="0"/>
          <w:numId w:val="6"/>
        </w:numPr>
        <w:jc w:val="both"/>
        <w:rPr>
          <w:rFonts w:asciiTheme="minorHAnsi" w:hAnsiTheme="minorHAnsi" w:cs="Arial"/>
        </w:rPr>
      </w:pPr>
      <w:r w:rsidRPr="00A7701F">
        <w:rPr>
          <w:rFonts w:asciiTheme="minorHAnsi" w:hAnsiTheme="minorHAnsi" w:cs="Arial"/>
        </w:rPr>
        <w:t xml:space="preserve">Involved in Parsing XML’s using </w:t>
      </w:r>
      <w:r w:rsidRPr="00A7701F">
        <w:rPr>
          <w:rFonts w:asciiTheme="minorHAnsi" w:hAnsiTheme="minorHAnsi" w:cs="Arial"/>
          <w:b/>
        </w:rPr>
        <w:t>DOM</w:t>
      </w:r>
      <w:r w:rsidRPr="00A7701F">
        <w:rPr>
          <w:rFonts w:asciiTheme="minorHAnsi" w:hAnsiTheme="minorHAnsi" w:cs="Arial"/>
        </w:rPr>
        <w:t xml:space="preserve"> and </w:t>
      </w:r>
      <w:r w:rsidRPr="00A7701F">
        <w:rPr>
          <w:rFonts w:asciiTheme="minorHAnsi" w:hAnsiTheme="minorHAnsi" w:cs="Arial"/>
          <w:b/>
        </w:rPr>
        <w:t>SAX</w:t>
      </w:r>
      <w:r w:rsidRPr="00A7701F">
        <w:rPr>
          <w:rFonts w:asciiTheme="minorHAnsi" w:hAnsiTheme="minorHAnsi" w:cs="Arial"/>
        </w:rPr>
        <w:t>.</w:t>
      </w:r>
    </w:p>
    <w:p w14:paraId="6D8BD7D0" w14:textId="77777777" w:rsidR="00BE3CC6" w:rsidRPr="00A7701F" w:rsidRDefault="00BE3CC6" w:rsidP="00BE3CC6">
      <w:pPr>
        <w:pStyle w:val="ListParagraph"/>
        <w:numPr>
          <w:ilvl w:val="0"/>
          <w:numId w:val="6"/>
        </w:numPr>
        <w:jc w:val="both"/>
        <w:rPr>
          <w:rFonts w:asciiTheme="minorHAnsi" w:hAnsiTheme="minorHAnsi" w:cs="Arial"/>
        </w:rPr>
      </w:pPr>
      <w:r w:rsidRPr="00A7701F">
        <w:rPr>
          <w:rFonts w:asciiTheme="minorHAnsi" w:hAnsiTheme="minorHAnsi" w:cs="Arial"/>
        </w:rPr>
        <w:t xml:space="preserve">Extensively used </w:t>
      </w:r>
      <w:r w:rsidRPr="00A7701F">
        <w:rPr>
          <w:rFonts w:asciiTheme="minorHAnsi" w:hAnsiTheme="minorHAnsi" w:cs="Arial"/>
          <w:b/>
        </w:rPr>
        <w:t>Eclipse 7.1</w:t>
      </w:r>
      <w:r w:rsidRPr="00A7701F">
        <w:rPr>
          <w:rFonts w:asciiTheme="minorHAnsi" w:hAnsiTheme="minorHAnsi" w:cs="Arial"/>
        </w:rPr>
        <w:t xml:space="preserve"> IDE for writing code.</w:t>
      </w:r>
    </w:p>
    <w:p w14:paraId="28E344E5" w14:textId="77777777" w:rsidR="00BE3CC6" w:rsidRPr="00A7701F" w:rsidRDefault="00BE3CC6" w:rsidP="00BE3CC6">
      <w:pPr>
        <w:pStyle w:val="ListParagraph"/>
        <w:numPr>
          <w:ilvl w:val="0"/>
          <w:numId w:val="6"/>
        </w:numPr>
        <w:jc w:val="both"/>
        <w:rPr>
          <w:rFonts w:asciiTheme="minorHAnsi" w:hAnsiTheme="minorHAnsi" w:cs="Arial"/>
        </w:rPr>
      </w:pPr>
      <w:r w:rsidRPr="00A7701F">
        <w:rPr>
          <w:rFonts w:asciiTheme="minorHAnsi" w:hAnsiTheme="minorHAnsi" w:cs="Arial"/>
        </w:rPr>
        <w:t xml:space="preserve">Used </w:t>
      </w:r>
      <w:r w:rsidRPr="00A7701F">
        <w:rPr>
          <w:rFonts w:asciiTheme="minorHAnsi" w:hAnsiTheme="minorHAnsi" w:cs="Arial"/>
          <w:b/>
        </w:rPr>
        <w:t>MAVEN</w:t>
      </w:r>
      <w:r w:rsidRPr="00A7701F">
        <w:rPr>
          <w:rFonts w:asciiTheme="minorHAnsi" w:hAnsiTheme="minorHAnsi" w:cs="Arial"/>
        </w:rPr>
        <w:t xml:space="preserve"> for building the application and deployed on JBoss </w:t>
      </w:r>
      <w:r w:rsidRPr="00A7701F">
        <w:rPr>
          <w:rFonts w:asciiTheme="minorHAnsi" w:hAnsiTheme="minorHAnsi" w:cs="Arial"/>
          <w:b/>
        </w:rPr>
        <w:t>4.0 Application Server</w:t>
      </w:r>
      <w:r w:rsidRPr="00A7701F">
        <w:rPr>
          <w:rFonts w:asciiTheme="minorHAnsi" w:hAnsiTheme="minorHAnsi" w:cs="Arial"/>
        </w:rPr>
        <w:t>.</w:t>
      </w:r>
    </w:p>
    <w:p w14:paraId="31D6C242" w14:textId="77777777" w:rsidR="00BE3CC6" w:rsidRPr="00A7701F" w:rsidRDefault="00BE3CC6" w:rsidP="00BE3CC6">
      <w:pPr>
        <w:pStyle w:val="ListParagraph"/>
        <w:numPr>
          <w:ilvl w:val="0"/>
          <w:numId w:val="6"/>
        </w:numPr>
        <w:jc w:val="both"/>
        <w:rPr>
          <w:rFonts w:asciiTheme="minorHAnsi" w:hAnsiTheme="minorHAnsi" w:cs="Arial"/>
        </w:rPr>
      </w:pPr>
      <w:r w:rsidRPr="00A7701F">
        <w:rPr>
          <w:rFonts w:asciiTheme="minorHAnsi" w:hAnsiTheme="minorHAnsi" w:cs="Arial"/>
        </w:rPr>
        <w:t xml:space="preserve">Implemented the TMG Enroll Data Source (DS) Interceptor architecture using </w:t>
      </w:r>
      <w:r w:rsidRPr="00A7701F">
        <w:rPr>
          <w:rFonts w:asciiTheme="minorHAnsi" w:hAnsiTheme="minorHAnsi" w:cs="Arial"/>
          <w:b/>
        </w:rPr>
        <w:t>Struts 2.0</w:t>
      </w:r>
      <w:r w:rsidRPr="00A7701F">
        <w:rPr>
          <w:rFonts w:asciiTheme="minorHAnsi" w:hAnsiTheme="minorHAnsi" w:cs="Arial"/>
        </w:rPr>
        <w:t xml:space="preserve"> and </w:t>
      </w:r>
      <w:r w:rsidRPr="00A7701F">
        <w:rPr>
          <w:rFonts w:asciiTheme="minorHAnsi" w:hAnsiTheme="minorHAnsi" w:cs="Arial"/>
          <w:b/>
        </w:rPr>
        <w:t>Hibernate 3.0</w:t>
      </w:r>
      <w:r w:rsidRPr="00A7701F">
        <w:rPr>
          <w:rFonts w:asciiTheme="minorHAnsi" w:hAnsiTheme="minorHAnsi" w:cs="Arial"/>
        </w:rPr>
        <w:t>.</w:t>
      </w:r>
    </w:p>
    <w:p w14:paraId="16E7393E" w14:textId="56E839CE" w:rsidR="00BE3CC6" w:rsidRPr="00A7701F" w:rsidRDefault="00BE3CC6" w:rsidP="00BE3CC6">
      <w:pPr>
        <w:pStyle w:val="ListParagraph"/>
        <w:numPr>
          <w:ilvl w:val="0"/>
          <w:numId w:val="6"/>
        </w:numPr>
        <w:autoSpaceDN w:val="0"/>
        <w:jc w:val="both"/>
        <w:rPr>
          <w:rFonts w:asciiTheme="minorHAnsi" w:hAnsiTheme="minorHAnsi" w:cs="Arial"/>
        </w:rPr>
      </w:pPr>
      <w:r w:rsidRPr="00A7701F">
        <w:rPr>
          <w:rStyle w:val="grame"/>
          <w:rFonts w:asciiTheme="minorHAnsi" w:hAnsiTheme="minorHAnsi" w:cs="Arial"/>
        </w:rPr>
        <w:t xml:space="preserve">Involved in the implementation of Secondary Level Caching in Hibernate using </w:t>
      </w:r>
      <w:proofErr w:type="spellStart"/>
      <w:r w:rsidRPr="00A7701F">
        <w:rPr>
          <w:rStyle w:val="grame"/>
          <w:rFonts w:asciiTheme="minorHAnsi" w:hAnsiTheme="minorHAnsi" w:cs="Arial"/>
          <w:b/>
        </w:rPr>
        <w:t>Eh</w:t>
      </w:r>
      <w:r w:rsidR="00932E46" w:rsidRPr="00A7701F">
        <w:rPr>
          <w:rStyle w:val="grame"/>
          <w:rFonts w:asciiTheme="minorHAnsi" w:hAnsiTheme="minorHAnsi" w:cs="Arial"/>
          <w:b/>
        </w:rPr>
        <w:t>c</w:t>
      </w:r>
      <w:r w:rsidRPr="00A7701F">
        <w:rPr>
          <w:rStyle w:val="grame"/>
          <w:rFonts w:asciiTheme="minorHAnsi" w:hAnsiTheme="minorHAnsi" w:cs="Arial"/>
          <w:b/>
        </w:rPr>
        <w:t>ache</w:t>
      </w:r>
      <w:proofErr w:type="spellEnd"/>
      <w:r w:rsidRPr="00A7701F">
        <w:rPr>
          <w:rStyle w:val="grame"/>
          <w:rFonts w:asciiTheme="minorHAnsi" w:hAnsiTheme="minorHAnsi" w:cs="Arial"/>
        </w:rPr>
        <w:t xml:space="preserve"> </w:t>
      </w:r>
      <w:r w:rsidRPr="00A7701F">
        <w:rPr>
          <w:rFonts w:asciiTheme="minorHAnsi" w:hAnsiTheme="minorHAnsi" w:cs="Arial"/>
        </w:rPr>
        <w:t>to cache the static data of the application using spring AOP cache interceptor module.</w:t>
      </w:r>
    </w:p>
    <w:p w14:paraId="3F8BBC24" w14:textId="77777777" w:rsidR="00772630" w:rsidRPr="00A7701F" w:rsidRDefault="00BE3CC6" w:rsidP="00BA2ECB">
      <w:pPr>
        <w:pStyle w:val="ListParagraph"/>
        <w:numPr>
          <w:ilvl w:val="0"/>
          <w:numId w:val="6"/>
        </w:numPr>
        <w:jc w:val="both"/>
        <w:rPr>
          <w:rFonts w:asciiTheme="minorHAnsi" w:hAnsiTheme="minorHAnsi" w:cs="Arial"/>
        </w:rPr>
      </w:pPr>
      <w:r w:rsidRPr="00A7701F">
        <w:rPr>
          <w:rFonts w:asciiTheme="minorHAnsi" w:hAnsiTheme="minorHAnsi" w:cs="Arial"/>
        </w:rPr>
        <w:t>Developed views, indexes, stored procedures, triggers, cursors and functions using SQL and PL-SQL for TMG Enroll Oracle database</w:t>
      </w:r>
    </w:p>
    <w:p w14:paraId="46B36ADD" w14:textId="77777777" w:rsidR="00665F06" w:rsidRDefault="00665F06" w:rsidP="00772630">
      <w:pPr>
        <w:jc w:val="both"/>
        <w:rPr>
          <w:rFonts w:asciiTheme="minorHAnsi" w:hAnsiTheme="minorHAnsi" w:cs="Arial"/>
          <w:b/>
          <w:sz w:val="24"/>
          <w:szCs w:val="24"/>
        </w:rPr>
      </w:pPr>
    </w:p>
    <w:p w14:paraId="18759F5D" w14:textId="77777777" w:rsidR="00263B50" w:rsidRDefault="00263B50" w:rsidP="00F90107">
      <w:pPr>
        <w:rPr>
          <w:rFonts w:asciiTheme="minorHAnsi" w:hAnsiTheme="minorHAnsi" w:cstheme="minorHAnsi"/>
          <w:b/>
          <w:sz w:val="24"/>
          <w:szCs w:val="24"/>
        </w:rPr>
      </w:pPr>
    </w:p>
    <w:p w14:paraId="233822C3" w14:textId="0580BF24" w:rsidR="00F90107" w:rsidRPr="000952CD" w:rsidRDefault="00F90107" w:rsidP="00F90107">
      <w:pPr>
        <w:rPr>
          <w:rFonts w:asciiTheme="minorHAnsi" w:hAnsiTheme="minorHAnsi" w:cstheme="minorHAnsi"/>
          <w:sz w:val="24"/>
          <w:szCs w:val="24"/>
        </w:rPr>
      </w:pPr>
      <w:r>
        <w:rPr>
          <w:rFonts w:asciiTheme="minorHAnsi" w:hAnsiTheme="minorHAnsi" w:cstheme="minorHAnsi"/>
          <w:b/>
          <w:sz w:val="24"/>
          <w:szCs w:val="24"/>
        </w:rPr>
        <w:t>CNA Insurance Headquarters</w:t>
      </w:r>
      <w:r w:rsidRPr="000952CD">
        <w:rPr>
          <w:rFonts w:asciiTheme="minorHAnsi" w:hAnsiTheme="minorHAnsi" w:cstheme="minorHAnsi"/>
          <w:b/>
          <w:sz w:val="24"/>
          <w:szCs w:val="24"/>
        </w:rPr>
        <w:t xml:space="preserve">             </w:t>
      </w:r>
      <w:r w:rsidR="00263B50">
        <w:rPr>
          <w:rFonts w:asciiTheme="minorHAnsi" w:hAnsiTheme="minorHAnsi" w:cstheme="minorHAnsi"/>
          <w:b/>
          <w:sz w:val="24"/>
          <w:szCs w:val="24"/>
        </w:rPr>
        <w:t xml:space="preserve">                                                                 </w:t>
      </w:r>
      <w:r w:rsidR="00F91E06">
        <w:rPr>
          <w:rFonts w:asciiTheme="minorHAnsi" w:hAnsiTheme="minorHAnsi" w:cstheme="minorHAnsi"/>
          <w:b/>
          <w:sz w:val="24"/>
          <w:szCs w:val="24"/>
        </w:rPr>
        <w:t xml:space="preserve">               </w:t>
      </w:r>
      <w:r w:rsidR="00263B50">
        <w:rPr>
          <w:rFonts w:asciiTheme="minorHAnsi" w:hAnsiTheme="minorHAnsi" w:cstheme="minorHAnsi"/>
          <w:b/>
          <w:bCs/>
          <w:sz w:val="24"/>
          <w:szCs w:val="24"/>
        </w:rPr>
        <w:t>Chicago, Illinois</w:t>
      </w:r>
      <w:r w:rsidRPr="000952CD">
        <w:rPr>
          <w:rFonts w:asciiTheme="minorHAnsi" w:hAnsiTheme="minorHAnsi" w:cstheme="minorHAnsi"/>
          <w:b/>
          <w:sz w:val="24"/>
          <w:szCs w:val="24"/>
        </w:rPr>
        <w:t xml:space="preserve">                                                                        </w:t>
      </w:r>
      <w:r w:rsidRPr="000952CD">
        <w:rPr>
          <w:rFonts w:asciiTheme="minorHAnsi" w:hAnsiTheme="minorHAnsi" w:cstheme="minorHAnsi"/>
          <w:b/>
          <w:bCs/>
          <w:sz w:val="24"/>
          <w:szCs w:val="24"/>
        </w:rPr>
        <w:t xml:space="preserve">      </w:t>
      </w:r>
      <w:r w:rsidR="00263B50">
        <w:rPr>
          <w:rFonts w:asciiTheme="minorHAnsi" w:hAnsiTheme="minorHAnsi" w:cstheme="minorHAnsi"/>
          <w:b/>
          <w:bCs/>
          <w:sz w:val="24"/>
          <w:szCs w:val="24"/>
        </w:rPr>
        <w:t xml:space="preserve">                          </w:t>
      </w:r>
      <w:r w:rsidRPr="000952CD">
        <w:rPr>
          <w:rFonts w:asciiTheme="minorHAnsi" w:hAnsiTheme="minorHAnsi" w:cstheme="minorHAnsi"/>
          <w:b/>
          <w:bCs/>
          <w:sz w:val="24"/>
          <w:szCs w:val="24"/>
        </w:rPr>
        <w:t xml:space="preserve">                      </w:t>
      </w:r>
    </w:p>
    <w:p w14:paraId="3B9A4F6C" w14:textId="57F8544B" w:rsidR="00F90107" w:rsidRPr="00F52BF6" w:rsidRDefault="00F90107" w:rsidP="00F90107">
      <w:pPr>
        <w:jc w:val="both"/>
        <w:rPr>
          <w:rFonts w:asciiTheme="minorHAnsi" w:hAnsiTheme="minorHAnsi" w:cstheme="minorHAnsi"/>
          <w:sz w:val="24"/>
          <w:szCs w:val="24"/>
        </w:rPr>
      </w:pPr>
      <w:r w:rsidRPr="000952CD">
        <w:rPr>
          <w:rFonts w:asciiTheme="minorHAnsi" w:hAnsiTheme="minorHAnsi" w:cstheme="minorHAnsi"/>
          <w:b/>
          <w:sz w:val="24"/>
          <w:szCs w:val="24"/>
        </w:rPr>
        <w:t xml:space="preserve">Java/J2EE Developer                         </w:t>
      </w:r>
      <w:r>
        <w:rPr>
          <w:rFonts w:asciiTheme="minorHAnsi" w:hAnsiTheme="minorHAnsi" w:cstheme="minorHAnsi"/>
          <w:b/>
          <w:sz w:val="24"/>
          <w:szCs w:val="24"/>
        </w:rPr>
        <w:t xml:space="preserve">                                                        </w:t>
      </w:r>
      <w:r w:rsidR="004F0601">
        <w:rPr>
          <w:rFonts w:asciiTheme="minorHAnsi" w:hAnsiTheme="minorHAnsi" w:cstheme="minorHAnsi"/>
          <w:b/>
          <w:sz w:val="24"/>
          <w:szCs w:val="24"/>
        </w:rPr>
        <w:t xml:space="preserve">       </w:t>
      </w:r>
      <w:r w:rsidR="00263B50">
        <w:rPr>
          <w:rFonts w:asciiTheme="minorHAnsi" w:hAnsiTheme="minorHAnsi" w:cstheme="minorHAnsi"/>
          <w:sz w:val="24"/>
          <w:szCs w:val="24"/>
        </w:rPr>
        <w:t>May 2008</w:t>
      </w:r>
      <w:r>
        <w:rPr>
          <w:rFonts w:asciiTheme="minorHAnsi" w:hAnsiTheme="minorHAnsi" w:cstheme="minorHAnsi"/>
          <w:sz w:val="24"/>
          <w:szCs w:val="24"/>
        </w:rPr>
        <w:t xml:space="preserve"> -</w:t>
      </w:r>
      <w:r w:rsidR="00263B50">
        <w:rPr>
          <w:rFonts w:asciiTheme="minorHAnsi" w:hAnsiTheme="minorHAnsi" w:cstheme="minorHAnsi"/>
          <w:sz w:val="24"/>
          <w:szCs w:val="24"/>
        </w:rPr>
        <w:t xml:space="preserve"> December 2008</w:t>
      </w:r>
      <w:r>
        <w:rPr>
          <w:rFonts w:asciiTheme="minorHAnsi" w:hAnsiTheme="minorHAnsi" w:cstheme="minorHAnsi"/>
          <w:sz w:val="24"/>
          <w:szCs w:val="24"/>
        </w:rPr>
        <w:t xml:space="preserve">                                                             </w:t>
      </w:r>
      <w:r w:rsidRPr="000952CD">
        <w:rPr>
          <w:rFonts w:asciiTheme="minorHAnsi" w:hAnsiTheme="minorHAnsi" w:cstheme="minorHAnsi"/>
          <w:b/>
          <w:sz w:val="24"/>
          <w:szCs w:val="24"/>
        </w:rPr>
        <w:t xml:space="preserve">                                                              </w:t>
      </w:r>
    </w:p>
    <w:p w14:paraId="0A881FC9" w14:textId="747E06DA" w:rsidR="00F90107" w:rsidRPr="00614049" w:rsidRDefault="00263B50" w:rsidP="00772630">
      <w:pPr>
        <w:jc w:val="both"/>
        <w:rPr>
          <w:rFonts w:asciiTheme="minorHAnsi" w:hAnsiTheme="minorHAnsi" w:cstheme="minorHAnsi"/>
          <w:b/>
          <w:sz w:val="24"/>
          <w:szCs w:val="24"/>
        </w:rPr>
      </w:pPr>
      <w:r>
        <w:rPr>
          <w:rFonts w:asciiTheme="minorHAnsi" w:hAnsiTheme="minorHAnsi" w:cstheme="minorHAnsi"/>
          <w:b/>
          <w:sz w:val="24"/>
          <w:szCs w:val="24"/>
        </w:rPr>
        <w:t>Project: RST</w:t>
      </w:r>
    </w:p>
    <w:p w14:paraId="7A5DD02E" w14:textId="33E209EB" w:rsidR="00772630" w:rsidRPr="00A7701F" w:rsidRDefault="00772630" w:rsidP="00772630">
      <w:pPr>
        <w:jc w:val="both"/>
        <w:rPr>
          <w:rFonts w:asciiTheme="minorHAnsi" w:hAnsiTheme="minorHAnsi" w:cs="Arial"/>
          <w:sz w:val="24"/>
          <w:szCs w:val="24"/>
        </w:rPr>
      </w:pPr>
      <w:r w:rsidRPr="00A7701F">
        <w:rPr>
          <w:rFonts w:asciiTheme="minorHAnsi" w:hAnsiTheme="minorHAnsi" w:cs="Arial"/>
          <w:sz w:val="24"/>
          <w:szCs w:val="24"/>
        </w:rPr>
        <w:t>The RST (Risk Support Tool) is a</w:t>
      </w:r>
      <w:r w:rsidR="00FD4FE8" w:rsidRPr="00A7701F">
        <w:rPr>
          <w:rFonts w:asciiTheme="minorHAnsi" w:hAnsiTheme="minorHAnsi" w:cs="Arial"/>
          <w:sz w:val="24"/>
          <w:szCs w:val="24"/>
        </w:rPr>
        <w:t>n</w:t>
      </w:r>
      <w:r w:rsidRPr="00A7701F">
        <w:rPr>
          <w:rFonts w:asciiTheme="minorHAnsi" w:hAnsiTheme="minorHAnsi" w:cs="Arial"/>
          <w:sz w:val="24"/>
          <w:szCs w:val="24"/>
        </w:rPr>
        <w:t xml:space="preserve"> MVC application built with CNA’s standard J2EE technologies and running on a Microsoft server Platform. RST was developed using Agile Methodology methods and </w:t>
      </w:r>
      <w:r w:rsidR="00632729" w:rsidRPr="00A7701F">
        <w:rPr>
          <w:rFonts w:asciiTheme="minorHAnsi" w:hAnsiTheme="minorHAnsi" w:cs="Arial"/>
          <w:sz w:val="24"/>
          <w:szCs w:val="24"/>
        </w:rPr>
        <w:t>Test-Driven</w:t>
      </w:r>
      <w:r w:rsidRPr="00A7701F">
        <w:rPr>
          <w:rFonts w:asciiTheme="minorHAnsi" w:hAnsiTheme="minorHAnsi" w:cs="Arial"/>
          <w:sz w:val="24"/>
          <w:szCs w:val="24"/>
        </w:rPr>
        <w:t xml:space="preserve"> Programming techniques in a Continuous Integration environment.</w:t>
      </w:r>
    </w:p>
    <w:p w14:paraId="38212440" w14:textId="77777777" w:rsidR="00D8443B" w:rsidRPr="00A7701F" w:rsidRDefault="00D8443B" w:rsidP="00772630">
      <w:pPr>
        <w:jc w:val="both"/>
        <w:rPr>
          <w:rFonts w:asciiTheme="minorHAnsi" w:hAnsiTheme="minorHAnsi" w:cs="Arial"/>
          <w:sz w:val="24"/>
          <w:szCs w:val="24"/>
        </w:rPr>
      </w:pPr>
    </w:p>
    <w:p w14:paraId="6A3AF508" w14:textId="022F2598"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Involved in setting up the Web Services (SOA) using </w:t>
      </w:r>
      <w:r w:rsidRPr="00A7701F">
        <w:rPr>
          <w:rFonts w:asciiTheme="minorHAnsi" w:hAnsiTheme="minorHAnsi" w:cs="Arial"/>
          <w:b/>
        </w:rPr>
        <w:t>XML, SOAP, WSDL</w:t>
      </w:r>
      <w:r w:rsidR="007706AB" w:rsidRPr="00A7701F">
        <w:rPr>
          <w:rFonts w:asciiTheme="minorHAnsi" w:hAnsiTheme="minorHAnsi" w:cs="Arial"/>
          <w:b/>
        </w:rPr>
        <w:t>,</w:t>
      </w:r>
      <w:r w:rsidRPr="00A7701F">
        <w:rPr>
          <w:rFonts w:asciiTheme="minorHAnsi" w:hAnsiTheme="minorHAnsi" w:cs="Arial"/>
        </w:rPr>
        <w:t xml:space="preserve"> and </w:t>
      </w:r>
      <w:r w:rsidRPr="00A7701F">
        <w:rPr>
          <w:rFonts w:asciiTheme="minorHAnsi" w:hAnsiTheme="minorHAnsi" w:cs="Arial"/>
          <w:b/>
        </w:rPr>
        <w:t>Apache Axis</w:t>
      </w:r>
      <w:r w:rsidRPr="00A7701F">
        <w:rPr>
          <w:rFonts w:asciiTheme="minorHAnsi" w:hAnsiTheme="minorHAnsi" w:cs="Arial"/>
        </w:rPr>
        <w:t xml:space="preserve"> and created Consumers and Stubs to get the required information for policies.</w:t>
      </w:r>
    </w:p>
    <w:p w14:paraId="72D730CF" w14:textId="77777777" w:rsidR="00772630" w:rsidRPr="00A7701F" w:rsidRDefault="00772630" w:rsidP="00772630">
      <w:pPr>
        <w:pStyle w:val="ListParagraph"/>
        <w:numPr>
          <w:ilvl w:val="0"/>
          <w:numId w:val="7"/>
        </w:numPr>
        <w:jc w:val="both"/>
        <w:rPr>
          <w:rFonts w:asciiTheme="minorHAnsi" w:hAnsiTheme="minorHAnsi" w:cs="Arial"/>
          <w:color w:val="000000"/>
        </w:rPr>
      </w:pPr>
      <w:r w:rsidRPr="00A7701F">
        <w:rPr>
          <w:rFonts w:asciiTheme="minorHAnsi" w:hAnsiTheme="minorHAnsi" w:cs="Arial"/>
          <w:color w:val="000000"/>
        </w:rPr>
        <w:t xml:space="preserve">Used </w:t>
      </w:r>
      <w:r w:rsidRPr="00A7701F">
        <w:rPr>
          <w:rFonts w:asciiTheme="minorHAnsi" w:hAnsiTheme="minorHAnsi" w:cs="Arial"/>
          <w:b/>
          <w:color w:val="000000"/>
        </w:rPr>
        <w:t>MQ Series</w:t>
      </w:r>
      <w:r w:rsidRPr="00A7701F">
        <w:rPr>
          <w:rFonts w:asciiTheme="minorHAnsi" w:hAnsiTheme="minorHAnsi" w:cs="Arial"/>
          <w:color w:val="000000"/>
        </w:rPr>
        <w:t xml:space="preserve"> for insurance claim reports and status information exchange between current and legacy system.</w:t>
      </w:r>
    </w:p>
    <w:p w14:paraId="44786D89" w14:textId="77777777"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Involved in Parsing XML’s using </w:t>
      </w:r>
      <w:r w:rsidRPr="00A7701F">
        <w:rPr>
          <w:rFonts w:asciiTheme="minorHAnsi" w:hAnsiTheme="minorHAnsi" w:cs="Arial"/>
          <w:b/>
        </w:rPr>
        <w:t>DOM, SAX,</w:t>
      </w:r>
      <w:r w:rsidRPr="00A7701F">
        <w:rPr>
          <w:rFonts w:asciiTheme="minorHAnsi" w:hAnsiTheme="minorHAnsi" w:cs="Arial"/>
        </w:rPr>
        <w:t xml:space="preserve"> and </w:t>
      </w:r>
      <w:r w:rsidRPr="00A7701F">
        <w:rPr>
          <w:rFonts w:asciiTheme="minorHAnsi" w:hAnsiTheme="minorHAnsi" w:cs="Arial"/>
          <w:b/>
        </w:rPr>
        <w:t>JAXB</w:t>
      </w:r>
      <w:r w:rsidR="00923B38" w:rsidRPr="00A7701F">
        <w:rPr>
          <w:rFonts w:asciiTheme="minorHAnsi" w:hAnsiTheme="minorHAnsi" w:cs="Arial"/>
        </w:rPr>
        <w:t xml:space="preserve"> for data binding and conversion.</w:t>
      </w:r>
    </w:p>
    <w:p w14:paraId="5B0EEFD1" w14:textId="5D18C373"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Used </w:t>
      </w:r>
      <w:r w:rsidRPr="00A7701F">
        <w:rPr>
          <w:rFonts w:asciiTheme="minorHAnsi" w:hAnsiTheme="minorHAnsi" w:cs="Arial"/>
          <w:b/>
          <w:bCs/>
        </w:rPr>
        <w:t>Hibernate 3.0</w:t>
      </w:r>
      <w:r w:rsidRPr="00A7701F">
        <w:rPr>
          <w:rFonts w:asciiTheme="minorHAnsi" w:hAnsiTheme="minorHAnsi" w:cs="Arial"/>
        </w:rPr>
        <w:t xml:space="preserve"> in </w:t>
      </w:r>
      <w:r w:rsidR="00C0245B" w:rsidRPr="00A7701F">
        <w:rPr>
          <w:rFonts w:asciiTheme="minorHAnsi" w:hAnsiTheme="minorHAnsi" w:cs="Arial"/>
        </w:rPr>
        <w:t xml:space="preserve">the </w:t>
      </w:r>
      <w:r w:rsidRPr="00A7701F">
        <w:rPr>
          <w:rFonts w:asciiTheme="minorHAnsi" w:hAnsiTheme="minorHAnsi" w:cs="Arial"/>
        </w:rPr>
        <w:t>data access layer to access and update information in the database.</w:t>
      </w:r>
    </w:p>
    <w:p w14:paraId="671316F7" w14:textId="77777777"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Extensively used </w:t>
      </w:r>
      <w:smartTag w:uri="urn:schemas-microsoft-com:office:smarttags" w:element="stockticker">
        <w:r w:rsidRPr="00A7701F">
          <w:rPr>
            <w:rFonts w:asciiTheme="minorHAnsi" w:hAnsiTheme="minorHAnsi" w:cs="Arial"/>
            <w:b/>
          </w:rPr>
          <w:t>RAD</w:t>
        </w:r>
      </w:smartTag>
      <w:r w:rsidRPr="00A7701F">
        <w:rPr>
          <w:rFonts w:asciiTheme="minorHAnsi" w:hAnsiTheme="minorHAnsi" w:cs="Arial"/>
          <w:b/>
        </w:rPr>
        <w:t xml:space="preserve"> 7.0</w:t>
      </w:r>
      <w:r w:rsidRPr="00A7701F">
        <w:rPr>
          <w:rFonts w:asciiTheme="minorHAnsi" w:hAnsiTheme="minorHAnsi" w:cs="Arial"/>
        </w:rPr>
        <w:t xml:space="preserve"> for writing code.</w:t>
      </w:r>
    </w:p>
    <w:p w14:paraId="6264ED1A" w14:textId="77777777" w:rsidR="00DC25A9"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Involving in design meetings </w:t>
      </w:r>
      <w:r w:rsidR="00DC25A9" w:rsidRPr="00A7701F">
        <w:rPr>
          <w:rFonts w:asciiTheme="minorHAnsi" w:hAnsiTheme="minorHAnsi" w:cs="Arial"/>
        </w:rPr>
        <w:t xml:space="preserve">and </w:t>
      </w:r>
      <w:r w:rsidR="00742E21" w:rsidRPr="00A7701F">
        <w:rPr>
          <w:rFonts w:asciiTheme="minorHAnsi" w:hAnsiTheme="minorHAnsi" w:cs="Arial"/>
        </w:rPr>
        <w:t>worked on</w:t>
      </w:r>
      <w:r w:rsidRPr="00A7701F">
        <w:rPr>
          <w:rFonts w:asciiTheme="minorHAnsi" w:hAnsiTheme="minorHAnsi" w:cs="Arial"/>
        </w:rPr>
        <w:t xml:space="preserve"> performance issues </w:t>
      </w:r>
      <w:r w:rsidR="00742E21" w:rsidRPr="00A7701F">
        <w:rPr>
          <w:rFonts w:asciiTheme="minorHAnsi" w:hAnsiTheme="minorHAnsi" w:cs="Arial"/>
        </w:rPr>
        <w:t>for</w:t>
      </w:r>
      <w:r w:rsidR="00DC25A9" w:rsidRPr="00A7701F">
        <w:rPr>
          <w:rFonts w:asciiTheme="minorHAnsi" w:hAnsiTheme="minorHAnsi" w:cs="Arial"/>
        </w:rPr>
        <w:t xml:space="preserve"> high visibility RST application.</w:t>
      </w:r>
    </w:p>
    <w:p w14:paraId="54E8E373" w14:textId="77777777"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Extensively used </w:t>
      </w:r>
      <w:r w:rsidRPr="00A7701F">
        <w:rPr>
          <w:rFonts w:asciiTheme="minorHAnsi" w:hAnsiTheme="minorHAnsi" w:cs="Arial"/>
          <w:b/>
        </w:rPr>
        <w:t>SQL, PL-SQL</w:t>
      </w:r>
      <w:r w:rsidRPr="00A7701F">
        <w:rPr>
          <w:rFonts w:asciiTheme="minorHAnsi" w:hAnsiTheme="minorHAnsi" w:cs="Arial"/>
        </w:rPr>
        <w:t xml:space="preserve"> in constructing views, indexes, stored procedures, triggers, cursors, functions, relational database models.</w:t>
      </w:r>
    </w:p>
    <w:p w14:paraId="056A86ED" w14:textId="77777777"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Designed various tables required for the RST application in Oracle 10g database, created various insert and update scripts and used Stored Procedures in the application.</w:t>
      </w:r>
    </w:p>
    <w:p w14:paraId="62C6E4E6" w14:textId="7C37C011"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Used </w:t>
      </w:r>
      <w:r w:rsidRPr="00A7701F">
        <w:rPr>
          <w:rFonts w:asciiTheme="minorHAnsi" w:hAnsiTheme="minorHAnsi" w:cs="Arial"/>
          <w:b/>
        </w:rPr>
        <w:t>Oracle SQL Developer</w:t>
      </w:r>
      <w:r w:rsidRPr="00A7701F">
        <w:rPr>
          <w:rFonts w:asciiTheme="minorHAnsi" w:hAnsiTheme="minorHAnsi" w:cs="Arial"/>
        </w:rPr>
        <w:t xml:space="preserve"> and </w:t>
      </w:r>
      <w:r w:rsidRPr="00A7701F">
        <w:rPr>
          <w:rFonts w:asciiTheme="minorHAnsi" w:hAnsiTheme="minorHAnsi" w:cs="Arial"/>
          <w:b/>
        </w:rPr>
        <w:t>Toad</w:t>
      </w:r>
      <w:r w:rsidRPr="00A7701F">
        <w:rPr>
          <w:rFonts w:asciiTheme="minorHAnsi" w:hAnsiTheme="minorHAnsi" w:cs="Arial"/>
        </w:rPr>
        <w:t xml:space="preserve"> to access</w:t>
      </w:r>
      <w:r w:rsidR="00D14EDB" w:rsidRPr="00A7701F">
        <w:rPr>
          <w:rFonts w:asciiTheme="minorHAnsi" w:hAnsiTheme="minorHAnsi" w:cs="Arial"/>
        </w:rPr>
        <w:t xml:space="preserve"> the</w:t>
      </w:r>
      <w:r w:rsidRPr="00A7701F">
        <w:rPr>
          <w:rFonts w:asciiTheme="minorHAnsi" w:hAnsiTheme="minorHAnsi" w:cs="Arial"/>
        </w:rPr>
        <w:t xml:space="preserve"> database layer and created various tables required for</w:t>
      </w:r>
      <w:r w:rsidR="00B67D52" w:rsidRPr="00A7701F">
        <w:rPr>
          <w:rFonts w:asciiTheme="minorHAnsi" w:hAnsiTheme="minorHAnsi" w:cs="Arial"/>
        </w:rPr>
        <w:t xml:space="preserve"> the</w:t>
      </w:r>
      <w:r w:rsidRPr="00A7701F">
        <w:rPr>
          <w:rFonts w:asciiTheme="minorHAnsi" w:hAnsiTheme="minorHAnsi" w:cs="Arial"/>
        </w:rPr>
        <w:t xml:space="preserve"> application.</w:t>
      </w:r>
    </w:p>
    <w:p w14:paraId="03482B3E" w14:textId="77777777" w:rsidR="00772630"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Used </w:t>
      </w:r>
      <w:r w:rsidRPr="00A7701F">
        <w:rPr>
          <w:rFonts w:asciiTheme="minorHAnsi" w:hAnsiTheme="minorHAnsi" w:cs="Arial"/>
          <w:b/>
        </w:rPr>
        <w:t>Log4j</w:t>
      </w:r>
      <w:r w:rsidRPr="00A7701F">
        <w:rPr>
          <w:rFonts w:asciiTheme="minorHAnsi" w:hAnsiTheme="minorHAnsi" w:cs="Arial"/>
        </w:rPr>
        <w:t xml:space="preserve"> for logging and tracing the messages.</w:t>
      </w:r>
    </w:p>
    <w:p w14:paraId="02AF9B48" w14:textId="2F31756F" w:rsidR="0096142C" w:rsidRPr="00A7701F" w:rsidRDefault="00772630" w:rsidP="00772630">
      <w:pPr>
        <w:pStyle w:val="ListParagraph"/>
        <w:numPr>
          <w:ilvl w:val="0"/>
          <w:numId w:val="7"/>
        </w:numPr>
        <w:jc w:val="both"/>
        <w:rPr>
          <w:rFonts w:asciiTheme="minorHAnsi" w:hAnsiTheme="minorHAnsi" w:cs="Arial"/>
        </w:rPr>
      </w:pPr>
      <w:r w:rsidRPr="00A7701F">
        <w:rPr>
          <w:rFonts w:asciiTheme="minorHAnsi" w:hAnsiTheme="minorHAnsi" w:cs="Arial"/>
        </w:rPr>
        <w:t xml:space="preserve">Experiences with </w:t>
      </w:r>
      <w:r w:rsidR="00650C18" w:rsidRPr="00A7701F">
        <w:rPr>
          <w:rFonts w:asciiTheme="minorHAnsi" w:hAnsiTheme="minorHAnsi" w:cs="Arial"/>
        </w:rPr>
        <w:t>FileNet</w:t>
      </w:r>
      <w:r w:rsidRPr="00A7701F">
        <w:rPr>
          <w:rFonts w:asciiTheme="minorHAnsi" w:hAnsiTheme="minorHAnsi" w:cs="Arial"/>
        </w:rPr>
        <w:t xml:space="preserve"> P8 Platform where </w:t>
      </w:r>
      <w:r w:rsidR="00B67D52" w:rsidRPr="00A7701F">
        <w:rPr>
          <w:rFonts w:asciiTheme="minorHAnsi" w:hAnsiTheme="minorHAnsi" w:cs="Arial"/>
        </w:rPr>
        <w:t>the requirements are placed in E</w:t>
      </w:r>
      <w:r w:rsidRPr="00A7701F">
        <w:rPr>
          <w:rFonts w:asciiTheme="minorHAnsi" w:hAnsiTheme="minorHAnsi" w:cs="Arial"/>
        </w:rPr>
        <w:t>xcel Sheets.</w:t>
      </w:r>
    </w:p>
    <w:p w14:paraId="77F5F445" w14:textId="77777777" w:rsidR="008F1F14" w:rsidRPr="00A7701F" w:rsidRDefault="008F1F14" w:rsidP="0098146C">
      <w:pPr>
        <w:pStyle w:val="ListParagraph"/>
        <w:jc w:val="both"/>
        <w:rPr>
          <w:rFonts w:asciiTheme="minorHAnsi" w:hAnsiTheme="minorHAnsi" w:cs="Arial"/>
        </w:rPr>
      </w:pPr>
    </w:p>
    <w:p w14:paraId="25E4BDA7" w14:textId="7333CD8F" w:rsidR="00772630" w:rsidRPr="00A17660" w:rsidRDefault="00E75EC9" w:rsidP="00772630">
      <w:pPr>
        <w:pStyle w:val="NormalWeb"/>
        <w:jc w:val="both"/>
        <w:rPr>
          <w:rFonts w:asciiTheme="minorHAnsi" w:hAnsiTheme="minorHAnsi" w:cs="Arial"/>
          <w:color w:val="000000"/>
          <w:sz w:val="22"/>
          <w:szCs w:val="22"/>
        </w:rPr>
      </w:pPr>
      <w:r w:rsidRPr="00A7701F">
        <w:rPr>
          <w:rFonts w:asciiTheme="minorHAnsi" w:hAnsiTheme="minorHAnsi" w:cs="Arial"/>
          <w:b/>
        </w:rPr>
        <w:t>Environment</w:t>
      </w:r>
      <w:r w:rsidR="00D76441" w:rsidRPr="00A7701F">
        <w:rPr>
          <w:rFonts w:asciiTheme="minorHAnsi" w:hAnsiTheme="minorHAnsi" w:cs="Arial"/>
          <w:color w:val="000000"/>
        </w:rPr>
        <w:t>: IBM RAD 7.0</w:t>
      </w:r>
      <w:r w:rsidR="00772630" w:rsidRPr="00A7701F">
        <w:rPr>
          <w:rFonts w:asciiTheme="minorHAnsi" w:hAnsiTheme="minorHAnsi" w:cs="Arial"/>
          <w:color w:val="000000"/>
        </w:rPr>
        <w:t>,</w:t>
      </w:r>
      <w:r w:rsidR="00032F1D" w:rsidRPr="00A7701F">
        <w:rPr>
          <w:rFonts w:asciiTheme="minorHAnsi" w:hAnsiTheme="minorHAnsi" w:cs="Arial"/>
          <w:color w:val="000000"/>
          <w:lang w:val="en-US"/>
        </w:rPr>
        <w:t xml:space="preserve"> </w:t>
      </w:r>
      <w:r w:rsidR="00772630" w:rsidRPr="00A7701F">
        <w:rPr>
          <w:rFonts w:asciiTheme="minorHAnsi" w:hAnsiTheme="minorHAnsi" w:cs="Arial"/>
          <w:color w:val="000000"/>
        </w:rPr>
        <w:t>DOJO,</w:t>
      </w:r>
      <w:r w:rsidR="00032F1D" w:rsidRPr="00A7701F">
        <w:rPr>
          <w:rFonts w:asciiTheme="minorHAnsi" w:hAnsiTheme="minorHAnsi" w:cs="Arial"/>
          <w:color w:val="000000"/>
          <w:lang w:val="en-US"/>
        </w:rPr>
        <w:t xml:space="preserve"> </w:t>
      </w:r>
      <w:r w:rsidR="00772630" w:rsidRPr="00A7701F">
        <w:rPr>
          <w:rFonts w:asciiTheme="minorHAnsi" w:hAnsiTheme="minorHAnsi" w:cs="Arial"/>
          <w:color w:val="000000"/>
        </w:rPr>
        <w:t>MAVEN,</w:t>
      </w:r>
      <w:r w:rsidR="00032F1D" w:rsidRPr="00A7701F">
        <w:rPr>
          <w:rFonts w:asciiTheme="minorHAnsi" w:hAnsiTheme="minorHAnsi" w:cs="Arial"/>
          <w:color w:val="000000"/>
          <w:lang w:val="en-US"/>
        </w:rPr>
        <w:t xml:space="preserve"> </w:t>
      </w:r>
      <w:r w:rsidR="00772630" w:rsidRPr="00A7701F">
        <w:rPr>
          <w:rFonts w:asciiTheme="minorHAnsi" w:hAnsiTheme="minorHAnsi" w:cs="Arial"/>
          <w:color w:val="000000"/>
        </w:rPr>
        <w:t>Apache Axis, JMS-MQ Series, WebSphere Application Server 6.1,</w:t>
      </w:r>
      <w:r w:rsidR="00032F1D" w:rsidRPr="00A7701F">
        <w:rPr>
          <w:rFonts w:asciiTheme="minorHAnsi" w:hAnsiTheme="minorHAnsi" w:cs="Arial"/>
          <w:color w:val="000000"/>
          <w:lang w:val="en-US"/>
        </w:rPr>
        <w:t xml:space="preserve"> </w:t>
      </w:r>
      <w:r w:rsidR="00772630" w:rsidRPr="00A7701F">
        <w:rPr>
          <w:rFonts w:asciiTheme="minorHAnsi" w:hAnsiTheme="minorHAnsi" w:cs="Arial"/>
          <w:color w:val="000000"/>
        </w:rPr>
        <w:t>JDBC,</w:t>
      </w:r>
      <w:r w:rsidR="00032F1D" w:rsidRPr="00A7701F">
        <w:rPr>
          <w:rFonts w:asciiTheme="minorHAnsi" w:hAnsiTheme="minorHAnsi" w:cs="Arial"/>
          <w:color w:val="000000"/>
          <w:lang w:val="en-US"/>
        </w:rPr>
        <w:t xml:space="preserve"> </w:t>
      </w:r>
      <w:r w:rsidR="00772630" w:rsidRPr="00A7701F">
        <w:rPr>
          <w:rFonts w:asciiTheme="minorHAnsi" w:hAnsiTheme="minorHAnsi" w:cs="Arial"/>
          <w:color w:val="000000"/>
        </w:rPr>
        <w:t>Spring MVC, SOA, Web Services, Hibernate 3.0, J2EE 1.4, JSP 2.0, Ajax, Servlets 2.4,</w:t>
      </w:r>
      <w:r w:rsidR="001D64E1" w:rsidRPr="00A7701F">
        <w:rPr>
          <w:rFonts w:asciiTheme="minorHAnsi" w:hAnsiTheme="minorHAnsi" w:cs="Arial"/>
          <w:color w:val="000000"/>
          <w:lang w:val="en-US"/>
        </w:rPr>
        <w:t xml:space="preserve"> </w:t>
      </w:r>
      <w:r w:rsidR="00772630" w:rsidRPr="00A7701F">
        <w:rPr>
          <w:rFonts w:asciiTheme="minorHAnsi" w:hAnsiTheme="minorHAnsi" w:cs="Arial"/>
          <w:color w:val="000000"/>
        </w:rPr>
        <w:t>XML, SOAP, WSDL, JAXB,SAX,DOM,Log4j, JUnit, ANT, JavaScript, SVN, Oracle 10g, PL/SQL, Visio,</w:t>
      </w:r>
      <w:r w:rsidR="00D76441" w:rsidRPr="00A7701F">
        <w:rPr>
          <w:rFonts w:asciiTheme="minorHAnsi" w:hAnsiTheme="minorHAnsi" w:cs="Arial"/>
          <w:color w:val="000000"/>
        </w:rPr>
        <w:t xml:space="preserve"> </w:t>
      </w:r>
      <w:r w:rsidR="00772630" w:rsidRPr="00A7701F">
        <w:rPr>
          <w:rFonts w:asciiTheme="minorHAnsi" w:hAnsiTheme="minorHAnsi" w:cs="Arial"/>
          <w:color w:val="000000"/>
        </w:rPr>
        <w:t>Windows XP, UNIX.</w:t>
      </w:r>
    </w:p>
    <w:p w14:paraId="534C6563" w14:textId="77777777" w:rsidR="00772630" w:rsidRPr="00A17660" w:rsidRDefault="00772630" w:rsidP="00772630">
      <w:pPr>
        <w:tabs>
          <w:tab w:val="right" w:pos="9360"/>
        </w:tabs>
        <w:jc w:val="both"/>
        <w:rPr>
          <w:rFonts w:asciiTheme="minorHAnsi" w:hAnsiTheme="minorHAnsi" w:cs="Arial"/>
          <w:bCs/>
          <w:sz w:val="22"/>
          <w:szCs w:val="22"/>
        </w:rPr>
      </w:pPr>
    </w:p>
    <w:p w14:paraId="34DA623A" w14:textId="5CE15476" w:rsidR="005D07AC" w:rsidRDefault="005D07AC" w:rsidP="00B24FCD">
      <w:pPr>
        <w:jc w:val="both"/>
        <w:rPr>
          <w:rFonts w:asciiTheme="minorHAnsi" w:hAnsiTheme="minorHAnsi" w:cs="Arial"/>
          <w:sz w:val="22"/>
          <w:szCs w:val="22"/>
        </w:rPr>
      </w:pPr>
    </w:p>
    <w:p w14:paraId="47C726D1" w14:textId="77777777" w:rsidR="003A3B83" w:rsidRPr="008C6937" w:rsidRDefault="003A3B83" w:rsidP="00B24FCD">
      <w:pPr>
        <w:jc w:val="both"/>
        <w:rPr>
          <w:rFonts w:asciiTheme="minorHAnsi" w:hAnsiTheme="minorHAnsi" w:cs="Arial"/>
          <w:sz w:val="22"/>
          <w:szCs w:val="22"/>
        </w:rPr>
      </w:pPr>
    </w:p>
    <w:p w14:paraId="61F67010" w14:textId="074C52CE" w:rsidR="003B6DA4" w:rsidRPr="00303199" w:rsidRDefault="00464C25" w:rsidP="003B6DA4">
      <w:pPr>
        <w:pBdr>
          <w:bottom w:val="single" w:sz="4" w:space="1" w:color="auto"/>
        </w:pBdr>
        <w:rPr>
          <w:rFonts w:asciiTheme="minorHAnsi" w:hAnsiTheme="minorHAnsi" w:cstheme="minorHAnsi"/>
          <w:sz w:val="32"/>
          <w:szCs w:val="32"/>
        </w:rPr>
      </w:pPr>
      <w:r w:rsidRPr="00A17660">
        <w:rPr>
          <w:rFonts w:asciiTheme="minorHAnsi" w:hAnsiTheme="minorHAnsi" w:cstheme="minorHAnsi"/>
          <w:sz w:val="32"/>
          <w:szCs w:val="32"/>
        </w:rPr>
        <w:t>EDUCATION</w:t>
      </w:r>
    </w:p>
    <w:tbl>
      <w:tblPr>
        <w:tblW w:w="10980" w:type="dxa"/>
        <w:tblCellMar>
          <w:top w:w="15" w:type="dxa"/>
          <w:left w:w="15" w:type="dxa"/>
          <w:bottom w:w="15" w:type="dxa"/>
          <w:right w:w="15" w:type="dxa"/>
        </w:tblCellMar>
        <w:tblLook w:val="04A0" w:firstRow="1" w:lastRow="0" w:firstColumn="1" w:lastColumn="0" w:noHBand="0" w:noVBand="1"/>
      </w:tblPr>
      <w:tblGrid>
        <w:gridCol w:w="6621"/>
        <w:gridCol w:w="4359"/>
      </w:tblGrid>
      <w:tr w:rsidR="003B6DA4" w:rsidRPr="00303199" w14:paraId="3D49190D" w14:textId="77777777" w:rsidTr="00295FF7">
        <w:tc>
          <w:tcPr>
            <w:tcW w:w="0" w:type="auto"/>
            <w:shd w:val="clear" w:color="auto" w:fill="auto"/>
            <w:tcMar>
              <w:top w:w="0" w:type="dxa"/>
              <w:left w:w="0" w:type="dxa"/>
              <w:bottom w:w="0" w:type="dxa"/>
              <w:right w:w="0" w:type="dxa"/>
            </w:tcMar>
            <w:hideMark/>
          </w:tcPr>
          <w:p w14:paraId="46360FDF" w14:textId="77777777" w:rsidR="003B6DA4" w:rsidRPr="00A7701F" w:rsidRDefault="003B6DA4" w:rsidP="00295FF7">
            <w:pPr>
              <w:rPr>
                <w:rFonts w:asciiTheme="minorHAnsi" w:hAnsiTheme="minorHAnsi" w:cstheme="minorHAnsi"/>
                <w:b/>
                <w:bCs/>
                <w:sz w:val="24"/>
                <w:szCs w:val="24"/>
              </w:rPr>
            </w:pPr>
            <w:r w:rsidRPr="00A7701F">
              <w:rPr>
                <w:rFonts w:asciiTheme="minorHAnsi" w:hAnsiTheme="minorHAnsi" w:cstheme="minorHAnsi"/>
                <w:b/>
                <w:bCs/>
                <w:sz w:val="24"/>
                <w:szCs w:val="24"/>
              </w:rPr>
              <w:t>Cleveland State University</w:t>
            </w:r>
          </w:p>
          <w:p w14:paraId="230BB3BB" w14:textId="4AA17227" w:rsidR="003B6DA4" w:rsidRPr="00303199" w:rsidRDefault="00DC23A6" w:rsidP="00295FF7">
            <w:pPr>
              <w:rPr>
                <w:rFonts w:asciiTheme="minorHAnsi" w:hAnsiTheme="minorHAnsi" w:cstheme="minorHAnsi"/>
                <w:sz w:val="22"/>
                <w:szCs w:val="22"/>
              </w:rPr>
            </w:pPr>
            <w:r w:rsidRPr="00A7701F">
              <w:rPr>
                <w:rFonts w:asciiTheme="minorHAnsi" w:hAnsiTheme="minorHAnsi" w:cstheme="minorHAnsi"/>
                <w:sz w:val="24"/>
                <w:szCs w:val="24"/>
              </w:rPr>
              <w:t>Master of Science</w:t>
            </w:r>
            <w:r w:rsidR="009241A8">
              <w:rPr>
                <w:rFonts w:asciiTheme="minorHAnsi" w:hAnsiTheme="minorHAnsi" w:cstheme="minorHAnsi"/>
                <w:sz w:val="24"/>
                <w:szCs w:val="24"/>
              </w:rPr>
              <w:t xml:space="preserve"> in Computer Science</w:t>
            </w:r>
          </w:p>
        </w:tc>
        <w:tc>
          <w:tcPr>
            <w:tcW w:w="0" w:type="auto"/>
            <w:shd w:val="clear" w:color="auto" w:fill="auto"/>
            <w:tcMar>
              <w:top w:w="0" w:type="dxa"/>
              <w:left w:w="0" w:type="dxa"/>
              <w:bottom w:w="0" w:type="dxa"/>
              <w:right w:w="0" w:type="dxa"/>
            </w:tcMar>
            <w:hideMark/>
          </w:tcPr>
          <w:p w14:paraId="12FADEFC" w14:textId="3A798B4D" w:rsidR="003B6DA4" w:rsidRPr="00303199" w:rsidRDefault="001A5B6D" w:rsidP="00295FF7">
            <w:pPr>
              <w:jc w:val="center"/>
              <w:rPr>
                <w:rFonts w:asciiTheme="minorHAnsi" w:hAnsiTheme="minorHAnsi" w:cstheme="minorHAnsi"/>
                <w:sz w:val="22"/>
                <w:szCs w:val="22"/>
              </w:rPr>
            </w:pPr>
            <w:r>
              <w:rPr>
                <w:rFonts w:asciiTheme="minorHAnsi" w:hAnsiTheme="minorHAnsi" w:cstheme="minorHAnsi"/>
                <w:sz w:val="22"/>
                <w:szCs w:val="22"/>
              </w:rPr>
              <w:t xml:space="preserve">    </w:t>
            </w:r>
            <w:r w:rsidR="003B6DA4" w:rsidRPr="00A17660">
              <w:rPr>
                <w:rFonts w:asciiTheme="minorHAnsi" w:hAnsiTheme="minorHAnsi" w:cstheme="minorHAnsi"/>
                <w:sz w:val="22"/>
                <w:szCs w:val="22"/>
              </w:rPr>
              <w:t>Graduated</w:t>
            </w:r>
            <w:r w:rsidR="003B6DA4" w:rsidRPr="00303199">
              <w:rPr>
                <w:rFonts w:asciiTheme="minorHAnsi" w:hAnsiTheme="minorHAnsi" w:cstheme="minorHAnsi"/>
                <w:sz w:val="22"/>
                <w:szCs w:val="22"/>
              </w:rPr>
              <w:t> </w:t>
            </w:r>
            <w:r w:rsidR="003B6DA4" w:rsidRPr="00A17660">
              <w:rPr>
                <w:rFonts w:asciiTheme="minorHAnsi" w:hAnsiTheme="minorHAnsi" w:cstheme="minorHAnsi"/>
                <w:sz w:val="22"/>
                <w:szCs w:val="22"/>
              </w:rPr>
              <w:t>February 2009</w:t>
            </w:r>
          </w:p>
        </w:tc>
      </w:tr>
    </w:tbl>
    <w:p w14:paraId="3FE2F99B" w14:textId="23BDF776" w:rsidR="00DC2029" w:rsidRPr="002C1227" w:rsidRDefault="00DC2029" w:rsidP="002C1227">
      <w:pPr>
        <w:rPr>
          <w:rFonts w:asciiTheme="minorHAnsi" w:hAnsiTheme="minorHAnsi" w:cstheme="minorHAnsi"/>
        </w:rPr>
      </w:pPr>
    </w:p>
    <w:sectPr w:rsidR="00DC2029" w:rsidRPr="002C1227" w:rsidSect="0018459B">
      <w:pgSz w:w="11900" w:h="16840"/>
      <w:pgMar w:top="1040" w:right="1160" w:bottom="280" w:left="1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60309"/>
    <w:multiLevelType w:val="multilevel"/>
    <w:tmpl w:val="2326B56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30D110ED"/>
    <w:multiLevelType w:val="hybridMultilevel"/>
    <w:tmpl w:val="19C041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DC29DE"/>
    <w:multiLevelType w:val="hybridMultilevel"/>
    <w:tmpl w:val="D0F87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97B3C"/>
    <w:multiLevelType w:val="hybridMultilevel"/>
    <w:tmpl w:val="D9E6EF3C"/>
    <w:lvl w:ilvl="0" w:tplc="59F0A5CA">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15F089B"/>
    <w:multiLevelType w:val="singleLevel"/>
    <w:tmpl w:val="3E387BD8"/>
    <w:lvl w:ilvl="0">
      <w:start w:val="1"/>
      <w:numFmt w:val="bullet"/>
      <w:pStyle w:val="ulul0"/>
      <w:lvlText w:val="–"/>
      <w:lvlJc w:val="left"/>
      <w:pPr>
        <w:tabs>
          <w:tab w:val="num" w:pos="360"/>
        </w:tabs>
        <w:ind w:left="360" w:hanging="360"/>
      </w:pPr>
      <w:rPr>
        <w:rFonts w:ascii="Times New Roman" w:hAnsi="Times New Roman" w:hint="default"/>
        <w:sz w:val="18"/>
      </w:rPr>
    </w:lvl>
  </w:abstractNum>
  <w:abstractNum w:abstractNumId="5" w15:restartNumberingAfterBreak="0">
    <w:nsid w:val="470F49F9"/>
    <w:multiLevelType w:val="hybridMultilevel"/>
    <w:tmpl w:val="12FCA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5036D"/>
    <w:multiLevelType w:val="hybridMultilevel"/>
    <w:tmpl w:val="3F74C1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35355F"/>
    <w:multiLevelType w:val="hybridMultilevel"/>
    <w:tmpl w:val="89483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5"/>
  </w:num>
  <w:num w:numId="6">
    <w:abstractNumId w:val="7"/>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89A"/>
    <w:rsid w:val="0000220C"/>
    <w:rsid w:val="00002A9B"/>
    <w:rsid w:val="00005820"/>
    <w:rsid w:val="00013424"/>
    <w:rsid w:val="0001765D"/>
    <w:rsid w:val="000215E2"/>
    <w:rsid w:val="00021F85"/>
    <w:rsid w:val="00026116"/>
    <w:rsid w:val="0003287F"/>
    <w:rsid w:val="00032F1D"/>
    <w:rsid w:val="00036109"/>
    <w:rsid w:val="00042D95"/>
    <w:rsid w:val="00043025"/>
    <w:rsid w:val="000445B5"/>
    <w:rsid w:val="00050A43"/>
    <w:rsid w:val="00051407"/>
    <w:rsid w:val="00052FF9"/>
    <w:rsid w:val="00054216"/>
    <w:rsid w:val="00054D28"/>
    <w:rsid w:val="00054F74"/>
    <w:rsid w:val="00056BB3"/>
    <w:rsid w:val="00063814"/>
    <w:rsid w:val="00065AD3"/>
    <w:rsid w:val="00071D31"/>
    <w:rsid w:val="00076AB4"/>
    <w:rsid w:val="000776C1"/>
    <w:rsid w:val="00085BD2"/>
    <w:rsid w:val="000920B2"/>
    <w:rsid w:val="00094092"/>
    <w:rsid w:val="000952CD"/>
    <w:rsid w:val="000A1281"/>
    <w:rsid w:val="000A339D"/>
    <w:rsid w:val="000A5E14"/>
    <w:rsid w:val="000B1489"/>
    <w:rsid w:val="000B19C2"/>
    <w:rsid w:val="000C3F68"/>
    <w:rsid w:val="000E212F"/>
    <w:rsid w:val="000E24D6"/>
    <w:rsid w:val="000E58E9"/>
    <w:rsid w:val="000E68E9"/>
    <w:rsid w:val="001008C9"/>
    <w:rsid w:val="001014B8"/>
    <w:rsid w:val="001015FE"/>
    <w:rsid w:val="00101A31"/>
    <w:rsid w:val="0010527A"/>
    <w:rsid w:val="00105FCD"/>
    <w:rsid w:val="00111937"/>
    <w:rsid w:val="00114480"/>
    <w:rsid w:val="0011631D"/>
    <w:rsid w:val="00116441"/>
    <w:rsid w:val="00121D01"/>
    <w:rsid w:val="00132828"/>
    <w:rsid w:val="00141CB4"/>
    <w:rsid w:val="00142087"/>
    <w:rsid w:val="00150A32"/>
    <w:rsid w:val="0015178B"/>
    <w:rsid w:val="00151FFA"/>
    <w:rsid w:val="001541F2"/>
    <w:rsid w:val="00154D3E"/>
    <w:rsid w:val="00155182"/>
    <w:rsid w:val="0015704F"/>
    <w:rsid w:val="00157F5D"/>
    <w:rsid w:val="001628D1"/>
    <w:rsid w:val="0016660A"/>
    <w:rsid w:val="00167FC3"/>
    <w:rsid w:val="001716AC"/>
    <w:rsid w:val="00172DCB"/>
    <w:rsid w:val="00177625"/>
    <w:rsid w:val="001779B7"/>
    <w:rsid w:val="001803AD"/>
    <w:rsid w:val="00181D1E"/>
    <w:rsid w:val="0018261A"/>
    <w:rsid w:val="0018459B"/>
    <w:rsid w:val="001975AF"/>
    <w:rsid w:val="00197976"/>
    <w:rsid w:val="001A0B22"/>
    <w:rsid w:val="001A37C4"/>
    <w:rsid w:val="001A5B6D"/>
    <w:rsid w:val="001B1E6D"/>
    <w:rsid w:val="001B3873"/>
    <w:rsid w:val="001B7C49"/>
    <w:rsid w:val="001C213D"/>
    <w:rsid w:val="001C6BE3"/>
    <w:rsid w:val="001D64E1"/>
    <w:rsid w:val="001D6610"/>
    <w:rsid w:val="001E266C"/>
    <w:rsid w:val="001E368D"/>
    <w:rsid w:val="001E60A7"/>
    <w:rsid w:val="001E775C"/>
    <w:rsid w:val="001F1A55"/>
    <w:rsid w:val="001F6757"/>
    <w:rsid w:val="00200432"/>
    <w:rsid w:val="00205CA4"/>
    <w:rsid w:val="00210E4A"/>
    <w:rsid w:val="0021662B"/>
    <w:rsid w:val="002202C0"/>
    <w:rsid w:val="00223848"/>
    <w:rsid w:val="0022621A"/>
    <w:rsid w:val="002267BB"/>
    <w:rsid w:val="002325D7"/>
    <w:rsid w:val="00234E3C"/>
    <w:rsid w:val="00236F4D"/>
    <w:rsid w:val="00242639"/>
    <w:rsid w:val="00243BDC"/>
    <w:rsid w:val="00245B9D"/>
    <w:rsid w:val="002520BA"/>
    <w:rsid w:val="00253E94"/>
    <w:rsid w:val="00254C32"/>
    <w:rsid w:val="00256CF9"/>
    <w:rsid w:val="00263B50"/>
    <w:rsid w:val="00275CAA"/>
    <w:rsid w:val="00282061"/>
    <w:rsid w:val="002835A4"/>
    <w:rsid w:val="0028401F"/>
    <w:rsid w:val="00285D31"/>
    <w:rsid w:val="002917A7"/>
    <w:rsid w:val="002936DB"/>
    <w:rsid w:val="002A0224"/>
    <w:rsid w:val="002A193A"/>
    <w:rsid w:val="002A3228"/>
    <w:rsid w:val="002B2E8C"/>
    <w:rsid w:val="002B3382"/>
    <w:rsid w:val="002B4B62"/>
    <w:rsid w:val="002B5E97"/>
    <w:rsid w:val="002C1227"/>
    <w:rsid w:val="002C19ED"/>
    <w:rsid w:val="002C1BB2"/>
    <w:rsid w:val="002C4C27"/>
    <w:rsid w:val="002C60F8"/>
    <w:rsid w:val="002C696D"/>
    <w:rsid w:val="002C6B0E"/>
    <w:rsid w:val="002D3C3E"/>
    <w:rsid w:val="002D71BB"/>
    <w:rsid w:val="002D7D37"/>
    <w:rsid w:val="002E2427"/>
    <w:rsid w:val="002E5224"/>
    <w:rsid w:val="002E6B08"/>
    <w:rsid w:val="002F7512"/>
    <w:rsid w:val="002F7819"/>
    <w:rsid w:val="003015FF"/>
    <w:rsid w:val="00303822"/>
    <w:rsid w:val="00306351"/>
    <w:rsid w:val="00313293"/>
    <w:rsid w:val="0032153D"/>
    <w:rsid w:val="00321D59"/>
    <w:rsid w:val="00324100"/>
    <w:rsid w:val="003247C7"/>
    <w:rsid w:val="00326B2C"/>
    <w:rsid w:val="00327DA7"/>
    <w:rsid w:val="00332D46"/>
    <w:rsid w:val="003369E4"/>
    <w:rsid w:val="003405AD"/>
    <w:rsid w:val="003413E0"/>
    <w:rsid w:val="00343287"/>
    <w:rsid w:val="00346F21"/>
    <w:rsid w:val="00347B37"/>
    <w:rsid w:val="00351203"/>
    <w:rsid w:val="00355EF7"/>
    <w:rsid w:val="00356567"/>
    <w:rsid w:val="00356819"/>
    <w:rsid w:val="00361E7F"/>
    <w:rsid w:val="00362EDE"/>
    <w:rsid w:val="00371308"/>
    <w:rsid w:val="00374FBA"/>
    <w:rsid w:val="00380A72"/>
    <w:rsid w:val="00383019"/>
    <w:rsid w:val="003834EA"/>
    <w:rsid w:val="003918AE"/>
    <w:rsid w:val="00393FD5"/>
    <w:rsid w:val="0039638D"/>
    <w:rsid w:val="003A3B83"/>
    <w:rsid w:val="003A3F0A"/>
    <w:rsid w:val="003B03DF"/>
    <w:rsid w:val="003B0EAD"/>
    <w:rsid w:val="003B1345"/>
    <w:rsid w:val="003B24BA"/>
    <w:rsid w:val="003B6DA4"/>
    <w:rsid w:val="003C477A"/>
    <w:rsid w:val="003C4E99"/>
    <w:rsid w:val="003D1C6D"/>
    <w:rsid w:val="003D1FFC"/>
    <w:rsid w:val="003D2DC9"/>
    <w:rsid w:val="003D366C"/>
    <w:rsid w:val="003D3D7B"/>
    <w:rsid w:val="003D6146"/>
    <w:rsid w:val="003D6320"/>
    <w:rsid w:val="003E0FA0"/>
    <w:rsid w:val="003E763E"/>
    <w:rsid w:val="003E7CEC"/>
    <w:rsid w:val="003F20CA"/>
    <w:rsid w:val="003F394F"/>
    <w:rsid w:val="003F3FE8"/>
    <w:rsid w:val="004051F2"/>
    <w:rsid w:val="00410A90"/>
    <w:rsid w:val="004147F3"/>
    <w:rsid w:val="0042188C"/>
    <w:rsid w:val="00433283"/>
    <w:rsid w:val="00434A85"/>
    <w:rsid w:val="00434D54"/>
    <w:rsid w:val="004357D3"/>
    <w:rsid w:val="00441AAC"/>
    <w:rsid w:val="00445718"/>
    <w:rsid w:val="00447F25"/>
    <w:rsid w:val="00451E03"/>
    <w:rsid w:val="00457A86"/>
    <w:rsid w:val="00461CF1"/>
    <w:rsid w:val="00461D6B"/>
    <w:rsid w:val="004622C4"/>
    <w:rsid w:val="0046407A"/>
    <w:rsid w:val="00464C25"/>
    <w:rsid w:val="00467683"/>
    <w:rsid w:val="00472DBA"/>
    <w:rsid w:val="00477471"/>
    <w:rsid w:val="00477ACB"/>
    <w:rsid w:val="00482795"/>
    <w:rsid w:val="00484F8C"/>
    <w:rsid w:val="004A5780"/>
    <w:rsid w:val="004A62E9"/>
    <w:rsid w:val="004A6A32"/>
    <w:rsid w:val="004B54ED"/>
    <w:rsid w:val="004B6549"/>
    <w:rsid w:val="004C0F09"/>
    <w:rsid w:val="004C2F6D"/>
    <w:rsid w:val="004C302A"/>
    <w:rsid w:val="004C5660"/>
    <w:rsid w:val="004D170D"/>
    <w:rsid w:val="004D3F41"/>
    <w:rsid w:val="004D57F3"/>
    <w:rsid w:val="004E6EA2"/>
    <w:rsid w:val="004F0601"/>
    <w:rsid w:val="004F36A9"/>
    <w:rsid w:val="0050437B"/>
    <w:rsid w:val="0050599D"/>
    <w:rsid w:val="00506207"/>
    <w:rsid w:val="00514067"/>
    <w:rsid w:val="005165D8"/>
    <w:rsid w:val="00517190"/>
    <w:rsid w:val="0053529E"/>
    <w:rsid w:val="0054584C"/>
    <w:rsid w:val="00554662"/>
    <w:rsid w:val="00566C72"/>
    <w:rsid w:val="005726A3"/>
    <w:rsid w:val="0057449A"/>
    <w:rsid w:val="00575F64"/>
    <w:rsid w:val="00581DA4"/>
    <w:rsid w:val="00584BEE"/>
    <w:rsid w:val="0058616F"/>
    <w:rsid w:val="00590E26"/>
    <w:rsid w:val="00591522"/>
    <w:rsid w:val="00591C39"/>
    <w:rsid w:val="00592F1E"/>
    <w:rsid w:val="00593F45"/>
    <w:rsid w:val="00595886"/>
    <w:rsid w:val="00597A59"/>
    <w:rsid w:val="00597AB7"/>
    <w:rsid w:val="005A39CC"/>
    <w:rsid w:val="005B1CCC"/>
    <w:rsid w:val="005B606D"/>
    <w:rsid w:val="005B732D"/>
    <w:rsid w:val="005C09A6"/>
    <w:rsid w:val="005C249D"/>
    <w:rsid w:val="005C5BDF"/>
    <w:rsid w:val="005C6CB5"/>
    <w:rsid w:val="005D07AC"/>
    <w:rsid w:val="005D1C47"/>
    <w:rsid w:val="005D42C1"/>
    <w:rsid w:val="005D5E34"/>
    <w:rsid w:val="005D7A1F"/>
    <w:rsid w:val="005F0C7C"/>
    <w:rsid w:val="005F584A"/>
    <w:rsid w:val="005F5FEA"/>
    <w:rsid w:val="005F70B5"/>
    <w:rsid w:val="005F7784"/>
    <w:rsid w:val="0060727E"/>
    <w:rsid w:val="0061007F"/>
    <w:rsid w:val="00611E0F"/>
    <w:rsid w:val="0061239A"/>
    <w:rsid w:val="00613622"/>
    <w:rsid w:val="00614049"/>
    <w:rsid w:val="0062088D"/>
    <w:rsid w:val="006212BF"/>
    <w:rsid w:val="00621A2C"/>
    <w:rsid w:val="00627462"/>
    <w:rsid w:val="006306BE"/>
    <w:rsid w:val="006314DC"/>
    <w:rsid w:val="00631EBE"/>
    <w:rsid w:val="00632729"/>
    <w:rsid w:val="006459CD"/>
    <w:rsid w:val="00646833"/>
    <w:rsid w:val="00650B7C"/>
    <w:rsid w:val="00650C18"/>
    <w:rsid w:val="00656EA3"/>
    <w:rsid w:val="006641C8"/>
    <w:rsid w:val="00665F06"/>
    <w:rsid w:val="00667399"/>
    <w:rsid w:val="00671D20"/>
    <w:rsid w:val="00672393"/>
    <w:rsid w:val="00677614"/>
    <w:rsid w:val="006829A8"/>
    <w:rsid w:val="00686F6E"/>
    <w:rsid w:val="00690C04"/>
    <w:rsid w:val="00691B57"/>
    <w:rsid w:val="00695E0D"/>
    <w:rsid w:val="006A21E2"/>
    <w:rsid w:val="006A5B79"/>
    <w:rsid w:val="006B4079"/>
    <w:rsid w:val="006B4B72"/>
    <w:rsid w:val="006B6FDF"/>
    <w:rsid w:val="006C15C5"/>
    <w:rsid w:val="006C632F"/>
    <w:rsid w:val="006C6AC4"/>
    <w:rsid w:val="006D2330"/>
    <w:rsid w:val="006D5165"/>
    <w:rsid w:val="006D7758"/>
    <w:rsid w:val="006E010F"/>
    <w:rsid w:val="006E04A2"/>
    <w:rsid w:val="006E66EA"/>
    <w:rsid w:val="006E6EB6"/>
    <w:rsid w:val="006F1913"/>
    <w:rsid w:val="006F219C"/>
    <w:rsid w:val="006F2942"/>
    <w:rsid w:val="006F4F69"/>
    <w:rsid w:val="006F57BA"/>
    <w:rsid w:val="006F7EC4"/>
    <w:rsid w:val="00700899"/>
    <w:rsid w:val="00702585"/>
    <w:rsid w:val="00705990"/>
    <w:rsid w:val="00712EE7"/>
    <w:rsid w:val="00714776"/>
    <w:rsid w:val="0071599E"/>
    <w:rsid w:val="00716AC2"/>
    <w:rsid w:val="007241AE"/>
    <w:rsid w:val="00727162"/>
    <w:rsid w:val="0072750A"/>
    <w:rsid w:val="007363F8"/>
    <w:rsid w:val="007367D1"/>
    <w:rsid w:val="007400B6"/>
    <w:rsid w:val="00742E21"/>
    <w:rsid w:val="00746649"/>
    <w:rsid w:val="00757F2F"/>
    <w:rsid w:val="0076334B"/>
    <w:rsid w:val="007643DC"/>
    <w:rsid w:val="00764773"/>
    <w:rsid w:val="00766373"/>
    <w:rsid w:val="007706AB"/>
    <w:rsid w:val="00771E01"/>
    <w:rsid w:val="00772630"/>
    <w:rsid w:val="007755D2"/>
    <w:rsid w:val="007774E4"/>
    <w:rsid w:val="007852C4"/>
    <w:rsid w:val="00786368"/>
    <w:rsid w:val="00786668"/>
    <w:rsid w:val="00791BE9"/>
    <w:rsid w:val="00793640"/>
    <w:rsid w:val="00793802"/>
    <w:rsid w:val="007952D5"/>
    <w:rsid w:val="007A1F63"/>
    <w:rsid w:val="007A283E"/>
    <w:rsid w:val="007A4B5A"/>
    <w:rsid w:val="007B642D"/>
    <w:rsid w:val="007C0379"/>
    <w:rsid w:val="007C20E2"/>
    <w:rsid w:val="007C2F32"/>
    <w:rsid w:val="007D1EC0"/>
    <w:rsid w:val="007D3154"/>
    <w:rsid w:val="007D3A0F"/>
    <w:rsid w:val="007D42A3"/>
    <w:rsid w:val="007D7657"/>
    <w:rsid w:val="007E0E2E"/>
    <w:rsid w:val="007E126B"/>
    <w:rsid w:val="007E4423"/>
    <w:rsid w:val="007E6578"/>
    <w:rsid w:val="007E65FF"/>
    <w:rsid w:val="007E6CAF"/>
    <w:rsid w:val="007E7B04"/>
    <w:rsid w:val="007F52AE"/>
    <w:rsid w:val="007F7700"/>
    <w:rsid w:val="007F7D96"/>
    <w:rsid w:val="00800F11"/>
    <w:rsid w:val="008126D0"/>
    <w:rsid w:val="00816400"/>
    <w:rsid w:val="00823C1C"/>
    <w:rsid w:val="00824E80"/>
    <w:rsid w:val="00826F6E"/>
    <w:rsid w:val="008301B0"/>
    <w:rsid w:val="00831707"/>
    <w:rsid w:val="008355EB"/>
    <w:rsid w:val="00843E2F"/>
    <w:rsid w:val="0084458D"/>
    <w:rsid w:val="008449BA"/>
    <w:rsid w:val="0084678E"/>
    <w:rsid w:val="008471E6"/>
    <w:rsid w:val="0085021A"/>
    <w:rsid w:val="00850220"/>
    <w:rsid w:val="00850256"/>
    <w:rsid w:val="00850F3B"/>
    <w:rsid w:val="008525D7"/>
    <w:rsid w:val="00852E99"/>
    <w:rsid w:val="0085621A"/>
    <w:rsid w:val="008631B4"/>
    <w:rsid w:val="00875C22"/>
    <w:rsid w:val="00882F71"/>
    <w:rsid w:val="0088538B"/>
    <w:rsid w:val="0088682F"/>
    <w:rsid w:val="00892D23"/>
    <w:rsid w:val="008942AB"/>
    <w:rsid w:val="008A00D0"/>
    <w:rsid w:val="008A12B0"/>
    <w:rsid w:val="008A50C0"/>
    <w:rsid w:val="008A6755"/>
    <w:rsid w:val="008A79E9"/>
    <w:rsid w:val="008B58D4"/>
    <w:rsid w:val="008C0023"/>
    <w:rsid w:val="008C6937"/>
    <w:rsid w:val="008D56D5"/>
    <w:rsid w:val="008E1238"/>
    <w:rsid w:val="008E3C80"/>
    <w:rsid w:val="008E47A7"/>
    <w:rsid w:val="008E73D7"/>
    <w:rsid w:val="008F1F14"/>
    <w:rsid w:val="008F2436"/>
    <w:rsid w:val="008F2A5E"/>
    <w:rsid w:val="008F375F"/>
    <w:rsid w:val="008F44C7"/>
    <w:rsid w:val="008F642D"/>
    <w:rsid w:val="008F6ED5"/>
    <w:rsid w:val="008F7403"/>
    <w:rsid w:val="0090614D"/>
    <w:rsid w:val="009071E7"/>
    <w:rsid w:val="009073A5"/>
    <w:rsid w:val="009116D9"/>
    <w:rsid w:val="00911A5C"/>
    <w:rsid w:val="009137AC"/>
    <w:rsid w:val="009159E1"/>
    <w:rsid w:val="00922584"/>
    <w:rsid w:val="009225C3"/>
    <w:rsid w:val="00923B38"/>
    <w:rsid w:val="009241A8"/>
    <w:rsid w:val="00925FA8"/>
    <w:rsid w:val="009265F8"/>
    <w:rsid w:val="00931025"/>
    <w:rsid w:val="00932E46"/>
    <w:rsid w:val="009407CF"/>
    <w:rsid w:val="00941933"/>
    <w:rsid w:val="009439DD"/>
    <w:rsid w:val="0094452D"/>
    <w:rsid w:val="0094596B"/>
    <w:rsid w:val="00945D31"/>
    <w:rsid w:val="00951FA8"/>
    <w:rsid w:val="009537B2"/>
    <w:rsid w:val="009544DD"/>
    <w:rsid w:val="00954646"/>
    <w:rsid w:val="00957B6A"/>
    <w:rsid w:val="00960075"/>
    <w:rsid w:val="0096142C"/>
    <w:rsid w:val="00964272"/>
    <w:rsid w:val="00965162"/>
    <w:rsid w:val="00965F77"/>
    <w:rsid w:val="00966CD7"/>
    <w:rsid w:val="00966F34"/>
    <w:rsid w:val="00977608"/>
    <w:rsid w:val="009811D4"/>
    <w:rsid w:val="0098146C"/>
    <w:rsid w:val="00984202"/>
    <w:rsid w:val="009863D7"/>
    <w:rsid w:val="009871E9"/>
    <w:rsid w:val="009920C4"/>
    <w:rsid w:val="00994445"/>
    <w:rsid w:val="00994500"/>
    <w:rsid w:val="0099477D"/>
    <w:rsid w:val="0099618C"/>
    <w:rsid w:val="00996ADA"/>
    <w:rsid w:val="009A5734"/>
    <w:rsid w:val="009A5B17"/>
    <w:rsid w:val="009C0D8B"/>
    <w:rsid w:val="009C1A7B"/>
    <w:rsid w:val="009C22CE"/>
    <w:rsid w:val="009C68E1"/>
    <w:rsid w:val="009C6D4C"/>
    <w:rsid w:val="009E0D3E"/>
    <w:rsid w:val="009E21E9"/>
    <w:rsid w:val="009E47FB"/>
    <w:rsid w:val="009E79DF"/>
    <w:rsid w:val="009F1B8F"/>
    <w:rsid w:val="009F46A9"/>
    <w:rsid w:val="00A01EA7"/>
    <w:rsid w:val="00A02869"/>
    <w:rsid w:val="00A02C58"/>
    <w:rsid w:val="00A02F6C"/>
    <w:rsid w:val="00A03336"/>
    <w:rsid w:val="00A04AC2"/>
    <w:rsid w:val="00A069FC"/>
    <w:rsid w:val="00A11575"/>
    <w:rsid w:val="00A1189E"/>
    <w:rsid w:val="00A12480"/>
    <w:rsid w:val="00A17660"/>
    <w:rsid w:val="00A2268E"/>
    <w:rsid w:val="00A243DB"/>
    <w:rsid w:val="00A249B1"/>
    <w:rsid w:val="00A3388A"/>
    <w:rsid w:val="00A34CD2"/>
    <w:rsid w:val="00A36B7C"/>
    <w:rsid w:val="00A419C6"/>
    <w:rsid w:val="00A458C9"/>
    <w:rsid w:val="00A468D7"/>
    <w:rsid w:val="00A501C4"/>
    <w:rsid w:val="00A5065E"/>
    <w:rsid w:val="00A530E0"/>
    <w:rsid w:val="00A57ACC"/>
    <w:rsid w:val="00A633C6"/>
    <w:rsid w:val="00A718A4"/>
    <w:rsid w:val="00A743E1"/>
    <w:rsid w:val="00A745F5"/>
    <w:rsid w:val="00A7701F"/>
    <w:rsid w:val="00A77D66"/>
    <w:rsid w:val="00A953C9"/>
    <w:rsid w:val="00A97F0F"/>
    <w:rsid w:val="00AA0B19"/>
    <w:rsid w:val="00AB21C3"/>
    <w:rsid w:val="00AB4D83"/>
    <w:rsid w:val="00AB658E"/>
    <w:rsid w:val="00AC5327"/>
    <w:rsid w:val="00AD1ED0"/>
    <w:rsid w:val="00AD6007"/>
    <w:rsid w:val="00AE1AA0"/>
    <w:rsid w:val="00AE2C3D"/>
    <w:rsid w:val="00AE5768"/>
    <w:rsid w:val="00AE6939"/>
    <w:rsid w:val="00AE6DE1"/>
    <w:rsid w:val="00AE7547"/>
    <w:rsid w:val="00AF06DC"/>
    <w:rsid w:val="00AF1617"/>
    <w:rsid w:val="00AF2D21"/>
    <w:rsid w:val="00AF5C9C"/>
    <w:rsid w:val="00AF607B"/>
    <w:rsid w:val="00B0013C"/>
    <w:rsid w:val="00B04297"/>
    <w:rsid w:val="00B05686"/>
    <w:rsid w:val="00B070F8"/>
    <w:rsid w:val="00B10E16"/>
    <w:rsid w:val="00B1101E"/>
    <w:rsid w:val="00B118B0"/>
    <w:rsid w:val="00B16B2B"/>
    <w:rsid w:val="00B21CE6"/>
    <w:rsid w:val="00B23AE1"/>
    <w:rsid w:val="00B24FCD"/>
    <w:rsid w:val="00B35C94"/>
    <w:rsid w:val="00B3658B"/>
    <w:rsid w:val="00B41A98"/>
    <w:rsid w:val="00B522D0"/>
    <w:rsid w:val="00B56359"/>
    <w:rsid w:val="00B62E40"/>
    <w:rsid w:val="00B6685C"/>
    <w:rsid w:val="00B67D52"/>
    <w:rsid w:val="00B720A9"/>
    <w:rsid w:val="00B73CCE"/>
    <w:rsid w:val="00B749B3"/>
    <w:rsid w:val="00B80074"/>
    <w:rsid w:val="00B85498"/>
    <w:rsid w:val="00B916C0"/>
    <w:rsid w:val="00B91D70"/>
    <w:rsid w:val="00B92686"/>
    <w:rsid w:val="00BA2ECB"/>
    <w:rsid w:val="00BA3004"/>
    <w:rsid w:val="00BA457A"/>
    <w:rsid w:val="00BA5825"/>
    <w:rsid w:val="00BA723E"/>
    <w:rsid w:val="00BB1896"/>
    <w:rsid w:val="00BB2D09"/>
    <w:rsid w:val="00BB793E"/>
    <w:rsid w:val="00BC0307"/>
    <w:rsid w:val="00BC2C55"/>
    <w:rsid w:val="00BC4200"/>
    <w:rsid w:val="00BC4B78"/>
    <w:rsid w:val="00BD1AB1"/>
    <w:rsid w:val="00BD4DEA"/>
    <w:rsid w:val="00BE3CC6"/>
    <w:rsid w:val="00BE6116"/>
    <w:rsid w:val="00BE62FF"/>
    <w:rsid w:val="00BF05EC"/>
    <w:rsid w:val="00C0245B"/>
    <w:rsid w:val="00C02CE4"/>
    <w:rsid w:val="00C0458C"/>
    <w:rsid w:val="00C1637A"/>
    <w:rsid w:val="00C1657A"/>
    <w:rsid w:val="00C17F17"/>
    <w:rsid w:val="00C21DF5"/>
    <w:rsid w:val="00C24279"/>
    <w:rsid w:val="00C42F79"/>
    <w:rsid w:val="00C435CC"/>
    <w:rsid w:val="00C45A09"/>
    <w:rsid w:val="00C50397"/>
    <w:rsid w:val="00C50C06"/>
    <w:rsid w:val="00C51489"/>
    <w:rsid w:val="00C52021"/>
    <w:rsid w:val="00C53BA1"/>
    <w:rsid w:val="00C5438E"/>
    <w:rsid w:val="00C5710C"/>
    <w:rsid w:val="00C62FED"/>
    <w:rsid w:val="00C640E2"/>
    <w:rsid w:val="00C65472"/>
    <w:rsid w:val="00C66488"/>
    <w:rsid w:val="00C66E08"/>
    <w:rsid w:val="00C70609"/>
    <w:rsid w:val="00C71EF6"/>
    <w:rsid w:val="00C71F07"/>
    <w:rsid w:val="00C74A1A"/>
    <w:rsid w:val="00C76481"/>
    <w:rsid w:val="00C77515"/>
    <w:rsid w:val="00C8593F"/>
    <w:rsid w:val="00C93B05"/>
    <w:rsid w:val="00C93FF1"/>
    <w:rsid w:val="00CA1069"/>
    <w:rsid w:val="00CA182E"/>
    <w:rsid w:val="00CA1C27"/>
    <w:rsid w:val="00CA2E87"/>
    <w:rsid w:val="00CA6377"/>
    <w:rsid w:val="00CA7372"/>
    <w:rsid w:val="00CA7486"/>
    <w:rsid w:val="00CA7B45"/>
    <w:rsid w:val="00CB0DDD"/>
    <w:rsid w:val="00CB651F"/>
    <w:rsid w:val="00CC2563"/>
    <w:rsid w:val="00CC3D25"/>
    <w:rsid w:val="00CD09D7"/>
    <w:rsid w:val="00CD15FC"/>
    <w:rsid w:val="00CD6A0B"/>
    <w:rsid w:val="00CE1F13"/>
    <w:rsid w:val="00CF01EC"/>
    <w:rsid w:val="00CF3D26"/>
    <w:rsid w:val="00D00D53"/>
    <w:rsid w:val="00D04289"/>
    <w:rsid w:val="00D06025"/>
    <w:rsid w:val="00D064BD"/>
    <w:rsid w:val="00D136C6"/>
    <w:rsid w:val="00D1453F"/>
    <w:rsid w:val="00D14EDB"/>
    <w:rsid w:val="00D156BC"/>
    <w:rsid w:val="00D2204E"/>
    <w:rsid w:val="00D25687"/>
    <w:rsid w:val="00D32D56"/>
    <w:rsid w:val="00D37177"/>
    <w:rsid w:val="00D3787F"/>
    <w:rsid w:val="00D45A57"/>
    <w:rsid w:val="00D46CDE"/>
    <w:rsid w:val="00D50F4D"/>
    <w:rsid w:val="00D51C41"/>
    <w:rsid w:val="00D6008D"/>
    <w:rsid w:val="00D704AD"/>
    <w:rsid w:val="00D72E86"/>
    <w:rsid w:val="00D7445C"/>
    <w:rsid w:val="00D76441"/>
    <w:rsid w:val="00D77D2D"/>
    <w:rsid w:val="00D82423"/>
    <w:rsid w:val="00D8443B"/>
    <w:rsid w:val="00D86DE6"/>
    <w:rsid w:val="00D907CE"/>
    <w:rsid w:val="00D92500"/>
    <w:rsid w:val="00D94F12"/>
    <w:rsid w:val="00D95D61"/>
    <w:rsid w:val="00DA2B8F"/>
    <w:rsid w:val="00DA33B6"/>
    <w:rsid w:val="00DA48C1"/>
    <w:rsid w:val="00DA68D6"/>
    <w:rsid w:val="00DB274A"/>
    <w:rsid w:val="00DB4E83"/>
    <w:rsid w:val="00DC0B60"/>
    <w:rsid w:val="00DC1E63"/>
    <w:rsid w:val="00DC2029"/>
    <w:rsid w:val="00DC23A6"/>
    <w:rsid w:val="00DC25A9"/>
    <w:rsid w:val="00DD0985"/>
    <w:rsid w:val="00DD14D4"/>
    <w:rsid w:val="00DD47AE"/>
    <w:rsid w:val="00DD568C"/>
    <w:rsid w:val="00DD56F8"/>
    <w:rsid w:val="00DD7882"/>
    <w:rsid w:val="00DE0956"/>
    <w:rsid w:val="00DE2243"/>
    <w:rsid w:val="00DE2C64"/>
    <w:rsid w:val="00DE5DEE"/>
    <w:rsid w:val="00DE72A8"/>
    <w:rsid w:val="00DF30AC"/>
    <w:rsid w:val="00DF5A29"/>
    <w:rsid w:val="00E00B8B"/>
    <w:rsid w:val="00E019C1"/>
    <w:rsid w:val="00E05D28"/>
    <w:rsid w:val="00E139C4"/>
    <w:rsid w:val="00E32FB5"/>
    <w:rsid w:val="00E3323A"/>
    <w:rsid w:val="00E343F6"/>
    <w:rsid w:val="00E369B4"/>
    <w:rsid w:val="00E409D2"/>
    <w:rsid w:val="00E44ADF"/>
    <w:rsid w:val="00E46073"/>
    <w:rsid w:val="00E4790C"/>
    <w:rsid w:val="00E53586"/>
    <w:rsid w:val="00E550D8"/>
    <w:rsid w:val="00E639E8"/>
    <w:rsid w:val="00E6439F"/>
    <w:rsid w:val="00E70046"/>
    <w:rsid w:val="00E719C1"/>
    <w:rsid w:val="00E75EC9"/>
    <w:rsid w:val="00E7710D"/>
    <w:rsid w:val="00E82B89"/>
    <w:rsid w:val="00E838B5"/>
    <w:rsid w:val="00E857FE"/>
    <w:rsid w:val="00E85F70"/>
    <w:rsid w:val="00E916D7"/>
    <w:rsid w:val="00E928B9"/>
    <w:rsid w:val="00E9742E"/>
    <w:rsid w:val="00EA2991"/>
    <w:rsid w:val="00EA642E"/>
    <w:rsid w:val="00EA6EBB"/>
    <w:rsid w:val="00EB13C0"/>
    <w:rsid w:val="00EB13DE"/>
    <w:rsid w:val="00EB20AA"/>
    <w:rsid w:val="00EC2CB7"/>
    <w:rsid w:val="00ED1E2C"/>
    <w:rsid w:val="00EE554A"/>
    <w:rsid w:val="00EE79FC"/>
    <w:rsid w:val="00EF63E7"/>
    <w:rsid w:val="00EF6BA7"/>
    <w:rsid w:val="00EF6BF7"/>
    <w:rsid w:val="00F00EA8"/>
    <w:rsid w:val="00F04F2A"/>
    <w:rsid w:val="00F164B5"/>
    <w:rsid w:val="00F21205"/>
    <w:rsid w:val="00F22D7F"/>
    <w:rsid w:val="00F23550"/>
    <w:rsid w:val="00F23D9C"/>
    <w:rsid w:val="00F2470C"/>
    <w:rsid w:val="00F359F2"/>
    <w:rsid w:val="00F36BFF"/>
    <w:rsid w:val="00F40A0F"/>
    <w:rsid w:val="00F411C3"/>
    <w:rsid w:val="00F4232F"/>
    <w:rsid w:val="00F45CA7"/>
    <w:rsid w:val="00F47D4E"/>
    <w:rsid w:val="00F50F9E"/>
    <w:rsid w:val="00F5285C"/>
    <w:rsid w:val="00F52BF6"/>
    <w:rsid w:val="00F53C43"/>
    <w:rsid w:val="00F53D4B"/>
    <w:rsid w:val="00F6283A"/>
    <w:rsid w:val="00F6689A"/>
    <w:rsid w:val="00F67D25"/>
    <w:rsid w:val="00F71FB5"/>
    <w:rsid w:val="00F74279"/>
    <w:rsid w:val="00F80484"/>
    <w:rsid w:val="00F80915"/>
    <w:rsid w:val="00F80BA1"/>
    <w:rsid w:val="00F83B24"/>
    <w:rsid w:val="00F90107"/>
    <w:rsid w:val="00F91E06"/>
    <w:rsid w:val="00F9412E"/>
    <w:rsid w:val="00F941AC"/>
    <w:rsid w:val="00F95E1C"/>
    <w:rsid w:val="00FB1C98"/>
    <w:rsid w:val="00FB34FA"/>
    <w:rsid w:val="00FD0A41"/>
    <w:rsid w:val="00FD4C5F"/>
    <w:rsid w:val="00FD4FE8"/>
    <w:rsid w:val="00FD718C"/>
    <w:rsid w:val="00FE1A3F"/>
    <w:rsid w:val="00FE3FB2"/>
    <w:rsid w:val="00FE547C"/>
    <w:rsid w:val="00FE6840"/>
    <w:rsid w:val="00FF22CA"/>
    <w:rsid w:val="00FF4A7C"/>
    <w:rsid w:val="00FF5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79B50CB9"/>
  <w15:docId w15:val="{AB605B48-72E9-4427-8A1A-B347AC80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036109"/>
    <w:rPr>
      <w:color w:val="0000FF" w:themeColor="hyperlink"/>
      <w:u w:val="single"/>
    </w:rPr>
  </w:style>
  <w:style w:type="paragraph" w:customStyle="1" w:styleId="ulul0">
    <w:name w:val="ulul:0"/>
    <w:basedOn w:val="Normal"/>
    <w:rsid w:val="00A468D7"/>
    <w:pPr>
      <w:widowControl w:val="0"/>
      <w:numPr>
        <w:numId w:val="2"/>
      </w:numPr>
      <w:tabs>
        <w:tab w:val="left" w:pos="720"/>
      </w:tabs>
    </w:pPr>
    <w:rPr>
      <w:snapToGrid w:val="0"/>
    </w:rPr>
  </w:style>
  <w:style w:type="paragraph" w:styleId="ListParagraph">
    <w:name w:val="List Paragraph"/>
    <w:basedOn w:val="Normal"/>
    <w:uiPriority w:val="34"/>
    <w:qFormat/>
    <w:rsid w:val="00D86DE6"/>
    <w:pPr>
      <w:ind w:left="720"/>
      <w:contextualSpacing/>
    </w:pPr>
    <w:rPr>
      <w:sz w:val="24"/>
      <w:szCs w:val="24"/>
    </w:rPr>
  </w:style>
  <w:style w:type="paragraph" w:styleId="HTMLPreformatted">
    <w:name w:val="HTML Preformatted"/>
    <w:basedOn w:val="Normal"/>
    <w:link w:val="HTMLPreformattedChar"/>
    <w:uiPriority w:val="99"/>
    <w:unhideWhenUsed/>
    <w:rsid w:val="00C50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C50C06"/>
    <w:rPr>
      <w:rFonts w:ascii="Courier New" w:hAnsi="Courier New" w:cs="Courier New"/>
    </w:rPr>
  </w:style>
  <w:style w:type="character" w:customStyle="1" w:styleId="apple-converted-space">
    <w:name w:val="apple-converted-space"/>
    <w:rsid w:val="00DE2C64"/>
  </w:style>
  <w:style w:type="character" w:customStyle="1" w:styleId="apple-style-span">
    <w:name w:val="apple-style-span"/>
    <w:basedOn w:val="DefaultParagraphFont"/>
    <w:rsid w:val="00772630"/>
  </w:style>
  <w:style w:type="paragraph" w:styleId="NormalWeb">
    <w:name w:val="Normal (Web)"/>
    <w:basedOn w:val="Normal"/>
    <w:link w:val="NormalWebChar"/>
    <w:qFormat/>
    <w:rsid w:val="00772630"/>
    <w:pPr>
      <w:overflowPunct w:val="0"/>
      <w:autoSpaceDE w:val="0"/>
      <w:autoSpaceDN w:val="0"/>
      <w:adjustRightInd w:val="0"/>
      <w:spacing w:before="100" w:after="100"/>
      <w:textAlignment w:val="baseline"/>
    </w:pPr>
    <w:rPr>
      <w:sz w:val="24"/>
      <w:szCs w:val="24"/>
      <w:lang w:val="x-none" w:eastAsia="x-none"/>
    </w:rPr>
  </w:style>
  <w:style w:type="character" w:customStyle="1" w:styleId="NormalWebChar">
    <w:name w:val="Normal (Web) Char"/>
    <w:link w:val="NormalWeb"/>
    <w:locked/>
    <w:rsid w:val="00772630"/>
    <w:rPr>
      <w:sz w:val="24"/>
      <w:szCs w:val="24"/>
      <w:lang w:val="x-none" w:eastAsia="x-none"/>
    </w:rPr>
  </w:style>
  <w:style w:type="paragraph" w:customStyle="1" w:styleId="NormalVerdana">
    <w:name w:val="Normal + Verdana"/>
    <w:basedOn w:val="Normal"/>
    <w:link w:val="NormalVerdanaChar1"/>
    <w:rsid w:val="00772630"/>
    <w:pPr>
      <w:autoSpaceDE w:val="0"/>
      <w:autoSpaceDN w:val="0"/>
    </w:pPr>
    <w:rPr>
      <w:rFonts w:ascii="Verdana" w:hAnsi="Verdana"/>
      <w:lang w:val="x-none" w:eastAsia="x-none"/>
    </w:rPr>
  </w:style>
  <w:style w:type="character" w:customStyle="1" w:styleId="NormalVerdanaChar1">
    <w:name w:val="Normal + Verdana Char1"/>
    <w:link w:val="NormalVerdana"/>
    <w:rsid w:val="00772630"/>
    <w:rPr>
      <w:rFonts w:ascii="Verdana" w:hAnsi="Verdana"/>
      <w:lang w:val="x-none" w:eastAsia="x-none"/>
    </w:rPr>
  </w:style>
  <w:style w:type="character" w:customStyle="1" w:styleId="grame">
    <w:name w:val="grame"/>
    <w:basedOn w:val="DefaultParagraphFont"/>
    <w:rsid w:val="00BE3CC6"/>
  </w:style>
  <w:style w:type="paragraph" w:styleId="NoSpacing">
    <w:name w:val="No Spacing"/>
    <w:uiPriority w:val="1"/>
    <w:qFormat/>
    <w:rsid w:val="000776C1"/>
  </w:style>
  <w:style w:type="character" w:customStyle="1" w:styleId="il">
    <w:name w:val="il"/>
    <w:basedOn w:val="DefaultParagraphFont"/>
    <w:rsid w:val="00464C25"/>
  </w:style>
  <w:style w:type="character" w:styleId="UnresolvedMention">
    <w:name w:val="Unresolved Mention"/>
    <w:basedOn w:val="DefaultParagraphFont"/>
    <w:uiPriority w:val="99"/>
    <w:semiHidden/>
    <w:unhideWhenUsed/>
    <w:rsid w:val="003E7C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472736">
      <w:bodyDiv w:val="1"/>
      <w:marLeft w:val="0"/>
      <w:marRight w:val="0"/>
      <w:marTop w:val="0"/>
      <w:marBottom w:val="0"/>
      <w:divBdr>
        <w:top w:val="none" w:sz="0" w:space="0" w:color="auto"/>
        <w:left w:val="none" w:sz="0" w:space="0" w:color="auto"/>
        <w:bottom w:val="none" w:sz="0" w:space="0" w:color="auto"/>
        <w:right w:val="none" w:sz="0" w:space="0" w:color="auto"/>
      </w:divBdr>
    </w:div>
    <w:div w:id="431821101">
      <w:bodyDiv w:val="1"/>
      <w:marLeft w:val="0"/>
      <w:marRight w:val="0"/>
      <w:marTop w:val="0"/>
      <w:marBottom w:val="0"/>
      <w:divBdr>
        <w:top w:val="none" w:sz="0" w:space="0" w:color="auto"/>
        <w:left w:val="none" w:sz="0" w:space="0" w:color="auto"/>
        <w:bottom w:val="none" w:sz="0" w:space="0" w:color="auto"/>
        <w:right w:val="none" w:sz="0" w:space="0" w:color="auto"/>
      </w:divBdr>
    </w:div>
    <w:div w:id="477308020">
      <w:bodyDiv w:val="1"/>
      <w:marLeft w:val="0"/>
      <w:marRight w:val="0"/>
      <w:marTop w:val="0"/>
      <w:marBottom w:val="0"/>
      <w:divBdr>
        <w:top w:val="none" w:sz="0" w:space="0" w:color="auto"/>
        <w:left w:val="none" w:sz="0" w:space="0" w:color="auto"/>
        <w:bottom w:val="none" w:sz="0" w:space="0" w:color="auto"/>
        <w:right w:val="none" w:sz="0" w:space="0" w:color="auto"/>
      </w:divBdr>
    </w:div>
    <w:div w:id="698895912">
      <w:bodyDiv w:val="1"/>
      <w:marLeft w:val="0"/>
      <w:marRight w:val="0"/>
      <w:marTop w:val="0"/>
      <w:marBottom w:val="0"/>
      <w:divBdr>
        <w:top w:val="none" w:sz="0" w:space="0" w:color="auto"/>
        <w:left w:val="none" w:sz="0" w:space="0" w:color="auto"/>
        <w:bottom w:val="none" w:sz="0" w:space="0" w:color="auto"/>
        <w:right w:val="none" w:sz="0" w:space="0" w:color="auto"/>
      </w:divBdr>
    </w:div>
    <w:div w:id="771390312">
      <w:bodyDiv w:val="1"/>
      <w:marLeft w:val="0"/>
      <w:marRight w:val="0"/>
      <w:marTop w:val="0"/>
      <w:marBottom w:val="0"/>
      <w:divBdr>
        <w:top w:val="none" w:sz="0" w:space="0" w:color="auto"/>
        <w:left w:val="none" w:sz="0" w:space="0" w:color="auto"/>
        <w:bottom w:val="none" w:sz="0" w:space="0" w:color="auto"/>
        <w:right w:val="none" w:sz="0" w:space="0" w:color="auto"/>
      </w:divBdr>
    </w:div>
    <w:div w:id="842664935">
      <w:bodyDiv w:val="1"/>
      <w:marLeft w:val="0"/>
      <w:marRight w:val="0"/>
      <w:marTop w:val="0"/>
      <w:marBottom w:val="0"/>
      <w:divBdr>
        <w:top w:val="none" w:sz="0" w:space="0" w:color="auto"/>
        <w:left w:val="none" w:sz="0" w:space="0" w:color="auto"/>
        <w:bottom w:val="none" w:sz="0" w:space="0" w:color="auto"/>
        <w:right w:val="none" w:sz="0" w:space="0" w:color="auto"/>
      </w:divBdr>
    </w:div>
    <w:div w:id="869151830">
      <w:bodyDiv w:val="1"/>
      <w:marLeft w:val="0"/>
      <w:marRight w:val="0"/>
      <w:marTop w:val="0"/>
      <w:marBottom w:val="0"/>
      <w:divBdr>
        <w:top w:val="none" w:sz="0" w:space="0" w:color="auto"/>
        <w:left w:val="none" w:sz="0" w:space="0" w:color="auto"/>
        <w:bottom w:val="none" w:sz="0" w:space="0" w:color="auto"/>
        <w:right w:val="none" w:sz="0" w:space="0" w:color="auto"/>
      </w:divBdr>
    </w:div>
    <w:div w:id="1244610544">
      <w:bodyDiv w:val="1"/>
      <w:marLeft w:val="0"/>
      <w:marRight w:val="0"/>
      <w:marTop w:val="0"/>
      <w:marBottom w:val="0"/>
      <w:divBdr>
        <w:top w:val="none" w:sz="0" w:space="0" w:color="auto"/>
        <w:left w:val="none" w:sz="0" w:space="0" w:color="auto"/>
        <w:bottom w:val="none" w:sz="0" w:space="0" w:color="auto"/>
        <w:right w:val="none" w:sz="0" w:space="0" w:color="auto"/>
      </w:divBdr>
    </w:div>
    <w:div w:id="1468203064">
      <w:bodyDiv w:val="1"/>
      <w:marLeft w:val="0"/>
      <w:marRight w:val="0"/>
      <w:marTop w:val="0"/>
      <w:marBottom w:val="0"/>
      <w:divBdr>
        <w:top w:val="none" w:sz="0" w:space="0" w:color="auto"/>
        <w:left w:val="none" w:sz="0" w:space="0" w:color="auto"/>
        <w:bottom w:val="none" w:sz="0" w:space="0" w:color="auto"/>
        <w:right w:val="none" w:sz="0" w:space="0" w:color="auto"/>
      </w:divBdr>
    </w:div>
    <w:div w:id="1519077911">
      <w:bodyDiv w:val="1"/>
      <w:marLeft w:val="0"/>
      <w:marRight w:val="0"/>
      <w:marTop w:val="0"/>
      <w:marBottom w:val="0"/>
      <w:divBdr>
        <w:top w:val="none" w:sz="0" w:space="0" w:color="auto"/>
        <w:left w:val="none" w:sz="0" w:space="0" w:color="auto"/>
        <w:bottom w:val="none" w:sz="0" w:space="0" w:color="auto"/>
        <w:right w:val="none" w:sz="0" w:space="0" w:color="auto"/>
      </w:divBdr>
    </w:div>
    <w:div w:id="1756975356">
      <w:bodyDiv w:val="1"/>
      <w:marLeft w:val="0"/>
      <w:marRight w:val="0"/>
      <w:marTop w:val="0"/>
      <w:marBottom w:val="0"/>
      <w:divBdr>
        <w:top w:val="none" w:sz="0" w:space="0" w:color="auto"/>
        <w:left w:val="none" w:sz="0" w:space="0" w:color="auto"/>
        <w:bottom w:val="none" w:sz="0" w:space="0" w:color="auto"/>
        <w:right w:val="none" w:sz="0" w:space="0" w:color="auto"/>
      </w:divBdr>
    </w:div>
    <w:div w:id="1831284053">
      <w:bodyDiv w:val="1"/>
      <w:marLeft w:val="0"/>
      <w:marRight w:val="0"/>
      <w:marTop w:val="0"/>
      <w:marBottom w:val="0"/>
      <w:divBdr>
        <w:top w:val="none" w:sz="0" w:space="0" w:color="auto"/>
        <w:left w:val="none" w:sz="0" w:space="0" w:color="auto"/>
        <w:bottom w:val="none" w:sz="0" w:space="0" w:color="auto"/>
        <w:right w:val="none" w:sz="0" w:space="0" w:color="auto"/>
      </w:divBdr>
    </w:div>
    <w:div w:id="1969823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chineni.nagarju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01AC5-A823-4754-B634-74D574646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3546</TotalTime>
  <Pages>1</Pages>
  <Words>1377</Words>
  <Characters>7850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Manchineni,Nagarjun</cp:lastModifiedBy>
  <cp:revision>856</cp:revision>
  <dcterms:created xsi:type="dcterms:W3CDTF">2015-12-22T06:24:00Z</dcterms:created>
  <dcterms:modified xsi:type="dcterms:W3CDTF">2019-08-11T16:12:00Z</dcterms:modified>
</cp:coreProperties>
</file>