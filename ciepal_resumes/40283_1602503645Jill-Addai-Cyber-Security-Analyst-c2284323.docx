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AB3" w:rsidRPr="00376AD7" w:rsidRDefault="007118B1" w:rsidP="00EC0AB3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Seeking a Cyber Security / </w:t>
      </w:r>
      <w:r w:rsidR="00EC0AB3" w:rsidRPr="00376AD7">
        <w:rPr>
          <w:rFonts w:ascii="Arial" w:hAnsi="Arial" w:cs="Arial"/>
          <w:sz w:val="21"/>
          <w:szCs w:val="21"/>
        </w:rPr>
        <w:t xml:space="preserve">Information Assurance position in a </w:t>
      </w:r>
      <w:r w:rsidR="00971657" w:rsidRPr="00376AD7">
        <w:rPr>
          <w:rFonts w:ascii="Arial" w:hAnsi="Arial" w:cs="Arial"/>
          <w:sz w:val="21"/>
          <w:szCs w:val="21"/>
        </w:rPr>
        <w:t>growth-oriented</w:t>
      </w:r>
      <w:r w:rsidR="00EC0AB3" w:rsidRPr="00376AD7">
        <w:rPr>
          <w:rFonts w:ascii="Arial" w:hAnsi="Arial" w:cs="Arial"/>
          <w:sz w:val="21"/>
          <w:szCs w:val="21"/>
        </w:rPr>
        <w:t xml:space="preserve"> organization with focus on NIST, FISMA, system security monitoring and </w:t>
      </w:r>
      <w:r w:rsidR="00971657" w:rsidRPr="00376AD7">
        <w:rPr>
          <w:rFonts w:ascii="Arial" w:hAnsi="Arial" w:cs="Arial"/>
          <w:sz w:val="21"/>
          <w:szCs w:val="21"/>
        </w:rPr>
        <w:t>au</w:t>
      </w:r>
      <w:r w:rsidR="00971657">
        <w:rPr>
          <w:rFonts w:ascii="Arial" w:hAnsi="Arial" w:cs="Arial"/>
          <w:sz w:val="21"/>
          <w:szCs w:val="21"/>
        </w:rPr>
        <w:t>diting, risk assessments,</w:t>
      </w:r>
      <w:r>
        <w:rPr>
          <w:rFonts w:ascii="Arial" w:hAnsi="Arial" w:cs="Arial"/>
          <w:sz w:val="21"/>
          <w:szCs w:val="21"/>
        </w:rPr>
        <w:t xml:space="preserve"> audit and </w:t>
      </w:r>
      <w:r w:rsidR="00EC0AB3" w:rsidRPr="00376AD7">
        <w:rPr>
          <w:rFonts w:ascii="Arial" w:hAnsi="Arial" w:cs="Arial"/>
          <w:sz w:val="21"/>
          <w:szCs w:val="21"/>
        </w:rPr>
        <w:t>testing information technology controls.</w:t>
      </w:r>
    </w:p>
    <w:p w:rsidR="00467C83" w:rsidRPr="00376AD7" w:rsidRDefault="00467C83" w:rsidP="005F00AC">
      <w:pPr>
        <w:rPr>
          <w:rFonts w:ascii="Arial" w:hAnsi="Arial" w:cs="Arial"/>
          <w:b/>
          <w:bCs/>
          <w:sz w:val="14"/>
          <w:szCs w:val="14"/>
        </w:rPr>
      </w:pPr>
    </w:p>
    <w:p w:rsidR="00467C83" w:rsidRPr="00376AD7" w:rsidRDefault="00467C83" w:rsidP="005F00AC">
      <w:pPr>
        <w:rPr>
          <w:rFonts w:ascii="Arial" w:hAnsi="Arial" w:cs="Arial"/>
          <w:b/>
          <w:bCs/>
          <w:sz w:val="14"/>
          <w:szCs w:val="14"/>
        </w:rPr>
      </w:pPr>
    </w:p>
    <w:p w:rsidR="00467C83" w:rsidRPr="00376AD7" w:rsidRDefault="00031F73" w:rsidP="00467C83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</w:rPr>
        <w:t>EDUCATION</w:t>
      </w:r>
    </w:p>
    <w:p w:rsidR="00467C83" w:rsidRPr="00AF557F" w:rsidRDefault="00331C71" w:rsidP="00467C8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F557F">
        <w:rPr>
          <w:rFonts w:ascii="Arial" w:hAnsi="Arial" w:cs="Arial"/>
          <w:sz w:val="20"/>
          <w:szCs w:val="20"/>
        </w:rPr>
        <w:t xml:space="preserve">Bachelors of Science - </w:t>
      </w:r>
      <w:r w:rsidR="00467C83" w:rsidRPr="00AF557F">
        <w:rPr>
          <w:rFonts w:ascii="Arial" w:hAnsi="Arial" w:cs="Arial"/>
          <w:sz w:val="20"/>
          <w:szCs w:val="20"/>
        </w:rPr>
        <w:t>G</w:t>
      </w:r>
      <w:r w:rsidR="00376AD7" w:rsidRPr="00AF557F">
        <w:rPr>
          <w:rFonts w:ascii="Arial" w:hAnsi="Arial" w:cs="Arial"/>
          <w:sz w:val="20"/>
          <w:szCs w:val="20"/>
        </w:rPr>
        <w:t>eorge Mason University, May 2012</w:t>
      </w:r>
    </w:p>
    <w:p w:rsidR="00467C83" w:rsidRPr="00376AD7" w:rsidRDefault="00467C83" w:rsidP="005F00AC">
      <w:pPr>
        <w:rPr>
          <w:rFonts w:ascii="Arial" w:hAnsi="Arial" w:cs="Arial"/>
          <w:b/>
          <w:bCs/>
          <w:sz w:val="14"/>
          <w:szCs w:val="14"/>
        </w:rPr>
      </w:pPr>
    </w:p>
    <w:p w:rsidR="00467C83" w:rsidRPr="00376AD7" w:rsidRDefault="00467C83" w:rsidP="00467C83">
      <w:pPr>
        <w:pBdr>
          <w:top w:val="single" w:sz="12" w:space="1" w:color="auto"/>
          <w:bottom w:val="single" w:sz="12" w:space="1" w:color="auto"/>
        </w:pBdr>
        <w:jc w:val="center"/>
        <w:rPr>
          <w:rFonts w:ascii="Arial" w:hAnsi="Arial" w:cs="Arial"/>
          <w:b/>
        </w:rPr>
      </w:pPr>
      <w:r w:rsidRPr="00376AD7">
        <w:rPr>
          <w:rFonts w:ascii="Arial" w:hAnsi="Arial" w:cs="Arial"/>
          <w:b/>
        </w:rPr>
        <w:t>CERTIFICATIONS/ TRAININGS</w:t>
      </w:r>
    </w:p>
    <w:p w:rsidR="00467C83" w:rsidRPr="00376AD7" w:rsidRDefault="00467C83" w:rsidP="00467C83">
      <w:pPr>
        <w:jc w:val="center"/>
        <w:rPr>
          <w:rFonts w:ascii="Arial" w:hAnsi="Arial" w:cs="Arial"/>
          <w:sz w:val="20"/>
          <w:szCs w:val="20"/>
        </w:rPr>
      </w:pPr>
    </w:p>
    <w:p w:rsidR="00EC0AB3" w:rsidRPr="00376AD7" w:rsidRDefault="00EC0AB3" w:rsidP="00EC0AB3">
      <w:pPr>
        <w:pStyle w:val="Normal1"/>
        <w:rPr>
          <w:rFonts w:ascii="Arial" w:eastAsia="Verdana" w:hAnsi="Arial" w:cs="Arial"/>
          <w:sz w:val="21"/>
          <w:szCs w:val="21"/>
        </w:rPr>
      </w:pPr>
      <w:r w:rsidRPr="00376AD7">
        <w:rPr>
          <w:rFonts w:ascii="Arial" w:eastAsia="Verdana" w:hAnsi="Arial" w:cs="Arial"/>
          <w:sz w:val="21"/>
          <w:szCs w:val="21"/>
        </w:rPr>
        <w:t>Scrum Master Accreditation</w:t>
      </w:r>
      <w:r w:rsidR="008F1A8A">
        <w:rPr>
          <w:rFonts w:ascii="Arial" w:eastAsia="Verdana" w:hAnsi="Arial" w:cs="Arial"/>
          <w:sz w:val="21"/>
          <w:szCs w:val="21"/>
        </w:rPr>
        <w:t xml:space="preserve"> (</w:t>
      </w:r>
      <w:r w:rsidRPr="00376AD7">
        <w:rPr>
          <w:rFonts w:ascii="Arial" w:eastAsia="Verdana" w:hAnsi="Arial" w:cs="Arial"/>
          <w:sz w:val="21"/>
          <w:szCs w:val="21"/>
        </w:rPr>
        <w:t>SM</w:t>
      </w:r>
      <w:r w:rsidR="008F1A8A">
        <w:rPr>
          <w:rFonts w:ascii="Arial" w:eastAsia="Verdana" w:hAnsi="Arial" w:cs="Arial"/>
          <w:sz w:val="21"/>
          <w:szCs w:val="21"/>
        </w:rPr>
        <w:t>A</w:t>
      </w:r>
      <w:r w:rsidRPr="00376AD7">
        <w:rPr>
          <w:rFonts w:ascii="Arial" w:eastAsia="Verdana" w:hAnsi="Arial" w:cs="Arial"/>
          <w:sz w:val="21"/>
          <w:szCs w:val="21"/>
        </w:rPr>
        <w:t>) Certification 2017</w:t>
      </w:r>
    </w:p>
    <w:p w:rsidR="009621D7" w:rsidRDefault="009621D7" w:rsidP="00EC0AB3">
      <w:pPr>
        <w:pStyle w:val="Normal1"/>
        <w:rPr>
          <w:rFonts w:ascii="Arial" w:eastAsia="Verdana" w:hAnsi="Arial" w:cs="Arial"/>
          <w:sz w:val="21"/>
          <w:szCs w:val="21"/>
        </w:rPr>
      </w:pPr>
      <w:r>
        <w:rPr>
          <w:rFonts w:ascii="Arial" w:eastAsia="Verdana" w:hAnsi="Arial" w:cs="Arial"/>
          <w:sz w:val="21"/>
          <w:szCs w:val="21"/>
        </w:rPr>
        <w:t>Security + Certification 2017</w:t>
      </w:r>
    </w:p>
    <w:p w:rsidR="00040000" w:rsidRDefault="00040000" w:rsidP="00040000">
      <w:pPr>
        <w:pStyle w:val="Normal1"/>
        <w:rPr>
          <w:rFonts w:ascii="Arial" w:eastAsia="Verdana" w:hAnsi="Arial" w:cs="Arial"/>
          <w:sz w:val="21"/>
          <w:szCs w:val="21"/>
        </w:rPr>
      </w:pPr>
      <w:r>
        <w:rPr>
          <w:rFonts w:ascii="Arial" w:eastAsia="Verdana" w:hAnsi="Arial" w:cs="Arial"/>
          <w:sz w:val="21"/>
          <w:szCs w:val="21"/>
        </w:rPr>
        <w:t>AWS Certification 2018</w:t>
      </w:r>
    </w:p>
    <w:p w:rsidR="009621D7" w:rsidRDefault="009621D7" w:rsidP="00EC0AB3">
      <w:pPr>
        <w:pStyle w:val="Normal1"/>
        <w:rPr>
          <w:rFonts w:ascii="Arial" w:eastAsia="Verdana" w:hAnsi="Arial" w:cs="Arial"/>
          <w:b/>
          <w:sz w:val="21"/>
          <w:szCs w:val="21"/>
        </w:rPr>
      </w:pPr>
    </w:p>
    <w:p w:rsidR="00EC0AB3" w:rsidRDefault="00EC0AB3" w:rsidP="00EC0AB3">
      <w:pPr>
        <w:pStyle w:val="Normal1"/>
        <w:rPr>
          <w:rFonts w:ascii="Arial" w:eastAsia="Verdana" w:hAnsi="Arial" w:cs="Arial"/>
          <w:b/>
          <w:sz w:val="21"/>
          <w:szCs w:val="21"/>
        </w:rPr>
      </w:pPr>
      <w:r w:rsidRPr="00376AD7">
        <w:rPr>
          <w:rFonts w:ascii="Arial" w:eastAsia="Verdana" w:hAnsi="Arial" w:cs="Arial"/>
          <w:b/>
          <w:sz w:val="21"/>
          <w:szCs w:val="21"/>
        </w:rPr>
        <w:t>Candidate for: CEH</w:t>
      </w:r>
      <w:r w:rsidR="009621D7">
        <w:rPr>
          <w:rFonts w:ascii="Arial" w:eastAsia="Verdana" w:hAnsi="Arial" w:cs="Arial"/>
          <w:b/>
          <w:sz w:val="21"/>
          <w:szCs w:val="21"/>
        </w:rPr>
        <w:t xml:space="preserve">, ITIL </w:t>
      </w:r>
      <w:r w:rsidR="008F1A8A">
        <w:rPr>
          <w:rFonts w:ascii="Arial" w:eastAsia="Verdana" w:hAnsi="Arial" w:cs="Arial"/>
          <w:b/>
          <w:sz w:val="21"/>
          <w:szCs w:val="21"/>
        </w:rPr>
        <w:t>boot camp</w:t>
      </w:r>
    </w:p>
    <w:p w:rsidR="003E6F72" w:rsidRDefault="003E6F72" w:rsidP="00EC0AB3">
      <w:pPr>
        <w:pStyle w:val="Normal1"/>
        <w:rPr>
          <w:rFonts w:ascii="Arial" w:eastAsia="Verdana" w:hAnsi="Arial" w:cs="Arial"/>
          <w:b/>
          <w:sz w:val="21"/>
          <w:szCs w:val="21"/>
        </w:rPr>
      </w:pPr>
    </w:p>
    <w:p w:rsidR="003E6F72" w:rsidRPr="003E6F72" w:rsidRDefault="003E6F72" w:rsidP="003E6F72">
      <w:pPr>
        <w:rPr>
          <w:rFonts w:ascii="Arial" w:hAnsi="Arial" w:cs="Arial"/>
          <w:b/>
          <w:sz w:val="20"/>
          <w:szCs w:val="20"/>
        </w:rPr>
      </w:pPr>
      <w:r w:rsidRPr="003E6F72">
        <w:rPr>
          <w:rFonts w:ascii="Arial" w:hAnsi="Arial" w:cs="Arial"/>
          <w:b/>
          <w:bCs/>
          <w:sz w:val="20"/>
          <w:szCs w:val="20"/>
        </w:rPr>
        <w:t>Technical Skills</w:t>
      </w:r>
    </w:p>
    <w:p w:rsidR="003E6F72" w:rsidRPr="003E6F72" w:rsidRDefault="00654C25" w:rsidP="003E6F72">
      <w:pPr>
        <w:ind w:left="720"/>
        <w:rPr>
          <w:rFonts w:ascii="Arial" w:hAnsi="Arial" w:cs="Arial"/>
          <w:sz w:val="20"/>
          <w:szCs w:val="20"/>
        </w:rPr>
      </w:pPr>
      <w:r w:rsidRPr="00654C25">
        <w:rPr>
          <w:rFonts w:ascii="Arial" w:hAnsi="Arial" w:cs="Arial"/>
          <w:sz w:val="20"/>
          <w:szCs w:val="20"/>
        </w:rPr>
        <w:t>NIST 800-53, NIST 800-37</w:t>
      </w:r>
      <w:r>
        <w:t xml:space="preserve">, </w:t>
      </w:r>
      <w:r w:rsidR="003E6F72" w:rsidRPr="003E6F72">
        <w:rPr>
          <w:rFonts w:ascii="Arial" w:hAnsi="Arial" w:cs="Arial"/>
          <w:sz w:val="20"/>
          <w:szCs w:val="20"/>
        </w:rPr>
        <w:t xml:space="preserve">Microsoft </w:t>
      </w:r>
      <w:r>
        <w:rPr>
          <w:rFonts w:ascii="Arial" w:hAnsi="Arial" w:cs="Arial"/>
          <w:sz w:val="20"/>
          <w:szCs w:val="20"/>
        </w:rPr>
        <w:t>Windows 7/8/10</w:t>
      </w:r>
      <w:r w:rsidR="003E6F72">
        <w:rPr>
          <w:rFonts w:ascii="Arial" w:hAnsi="Arial" w:cs="Arial"/>
          <w:sz w:val="20"/>
          <w:szCs w:val="20"/>
        </w:rPr>
        <w:t>, Remedy</w:t>
      </w:r>
      <w:r w:rsidR="003E6F72" w:rsidRPr="003E6F72">
        <w:rPr>
          <w:rFonts w:ascii="Arial" w:hAnsi="Arial" w:cs="Arial"/>
          <w:sz w:val="20"/>
          <w:szCs w:val="20"/>
        </w:rPr>
        <w:t xml:space="preserve">, Vulnerability Assessment, </w:t>
      </w:r>
      <w:r>
        <w:rPr>
          <w:rFonts w:ascii="Arial" w:hAnsi="Arial" w:cs="Arial"/>
          <w:sz w:val="20"/>
          <w:szCs w:val="20"/>
        </w:rPr>
        <w:t xml:space="preserve">Tenable </w:t>
      </w:r>
      <w:r w:rsidR="00BD5DF0">
        <w:rPr>
          <w:rFonts w:ascii="Arial" w:hAnsi="Arial" w:cs="Arial"/>
          <w:sz w:val="20"/>
          <w:szCs w:val="20"/>
        </w:rPr>
        <w:t xml:space="preserve">Nessus, </w:t>
      </w:r>
      <w:proofErr w:type="spellStart"/>
      <w:r w:rsidR="00BD5DF0">
        <w:rPr>
          <w:rFonts w:ascii="Arial" w:hAnsi="Arial" w:cs="Arial"/>
          <w:sz w:val="20"/>
          <w:szCs w:val="20"/>
        </w:rPr>
        <w:t>WebInspect</w:t>
      </w:r>
      <w:proofErr w:type="spellEnd"/>
      <w:r w:rsidR="00BD5DF0">
        <w:rPr>
          <w:rFonts w:ascii="Arial" w:hAnsi="Arial" w:cs="Arial"/>
          <w:sz w:val="20"/>
          <w:szCs w:val="20"/>
        </w:rPr>
        <w:t xml:space="preserve">, </w:t>
      </w:r>
      <w:r w:rsidR="003E6F72" w:rsidRPr="003E6F72">
        <w:rPr>
          <w:rFonts w:ascii="Arial" w:hAnsi="Arial" w:cs="Arial"/>
          <w:sz w:val="20"/>
          <w:szCs w:val="20"/>
        </w:rPr>
        <w:t>XACT</w:t>
      </w:r>
      <w:r w:rsidR="00BD5DF0">
        <w:rPr>
          <w:rFonts w:ascii="Arial" w:hAnsi="Arial" w:cs="Arial"/>
          <w:sz w:val="20"/>
          <w:szCs w:val="20"/>
        </w:rPr>
        <w:t>A</w:t>
      </w:r>
      <w:r w:rsidR="003E6F72" w:rsidRPr="003E6F72">
        <w:rPr>
          <w:rFonts w:ascii="Arial" w:hAnsi="Arial" w:cs="Arial"/>
          <w:sz w:val="20"/>
          <w:szCs w:val="20"/>
        </w:rPr>
        <w:t xml:space="preserve"> IA Ma</w:t>
      </w:r>
      <w:r w:rsidR="00BD5DF0">
        <w:rPr>
          <w:rFonts w:ascii="Arial" w:hAnsi="Arial" w:cs="Arial"/>
          <w:sz w:val="20"/>
          <w:szCs w:val="20"/>
        </w:rPr>
        <w:t xml:space="preserve">nager, </w:t>
      </w:r>
      <w:proofErr w:type="spellStart"/>
      <w:r w:rsidR="00BD5DF0">
        <w:rPr>
          <w:rFonts w:ascii="Arial" w:hAnsi="Arial" w:cs="Arial"/>
          <w:sz w:val="20"/>
          <w:szCs w:val="20"/>
        </w:rPr>
        <w:t>eMASS</w:t>
      </w:r>
      <w:proofErr w:type="spellEnd"/>
      <w:r w:rsidR="00BD5DF0">
        <w:rPr>
          <w:rFonts w:ascii="Arial" w:hAnsi="Arial" w:cs="Arial"/>
          <w:sz w:val="20"/>
          <w:szCs w:val="20"/>
        </w:rPr>
        <w:t xml:space="preserve">, </w:t>
      </w:r>
      <w:r w:rsidR="00CB325A">
        <w:rPr>
          <w:rFonts w:ascii="Arial" w:hAnsi="Arial" w:cs="Arial"/>
          <w:sz w:val="20"/>
          <w:szCs w:val="20"/>
        </w:rPr>
        <w:t>CSAM.</w:t>
      </w:r>
    </w:p>
    <w:p w:rsidR="003E6F72" w:rsidRPr="00376AD7" w:rsidRDefault="003E6F72" w:rsidP="00EC0AB3">
      <w:pPr>
        <w:pStyle w:val="Normal1"/>
        <w:rPr>
          <w:rFonts w:ascii="Arial" w:eastAsia="Verdana" w:hAnsi="Arial" w:cs="Arial"/>
          <w:b/>
          <w:sz w:val="21"/>
          <w:szCs w:val="21"/>
        </w:rPr>
      </w:pPr>
    </w:p>
    <w:p w:rsidR="00EC0AB3" w:rsidRPr="00376AD7" w:rsidRDefault="00EC0AB3" w:rsidP="00EC0AB3">
      <w:pPr>
        <w:pStyle w:val="Normal1"/>
        <w:rPr>
          <w:rFonts w:ascii="Arial" w:eastAsia="Verdana" w:hAnsi="Arial" w:cs="Arial"/>
        </w:rPr>
      </w:pPr>
    </w:p>
    <w:p w:rsidR="00EC0AB3" w:rsidRPr="00376AD7" w:rsidRDefault="00EC0AB3" w:rsidP="00EC0AB3">
      <w:pPr>
        <w:pStyle w:val="Normal1"/>
        <w:rPr>
          <w:rFonts w:ascii="Arial" w:hAnsi="Arial" w:cs="Arial"/>
          <w:b/>
        </w:rPr>
      </w:pPr>
      <w:r w:rsidRPr="00376AD7">
        <w:rPr>
          <w:rFonts w:ascii="Arial" w:hAnsi="Arial" w:cs="Arial"/>
          <w:b/>
        </w:rPr>
        <w:t>C</w:t>
      </w:r>
      <w:r w:rsidR="003E6F72">
        <w:rPr>
          <w:rFonts w:ascii="Arial" w:hAnsi="Arial" w:cs="Arial"/>
          <w:b/>
        </w:rPr>
        <w:t xml:space="preserve">LEARANCE:                   </w:t>
      </w:r>
      <w:r w:rsidRPr="00376AD7">
        <w:rPr>
          <w:rFonts w:ascii="Arial" w:hAnsi="Arial" w:cs="Arial"/>
        </w:rPr>
        <w:t>Clearable</w:t>
      </w:r>
      <w:r w:rsidRPr="00376AD7">
        <w:rPr>
          <w:rFonts w:ascii="Arial" w:hAnsi="Arial" w:cs="Arial"/>
          <w:b/>
        </w:rPr>
        <w:t xml:space="preserve"> </w:t>
      </w:r>
    </w:p>
    <w:p w:rsidR="006361B4" w:rsidRPr="00376AD7" w:rsidRDefault="006361B4" w:rsidP="00DB483B">
      <w:pPr>
        <w:jc w:val="both"/>
        <w:rPr>
          <w:rFonts w:ascii="Arial" w:hAnsi="Arial" w:cs="Arial"/>
          <w:b/>
          <w:bCs/>
          <w:sz w:val="14"/>
          <w:szCs w:val="14"/>
        </w:rPr>
      </w:pPr>
    </w:p>
    <w:p w:rsidR="009A0453" w:rsidRPr="00376AD7" w:rsidRDefault="005657C1" w:rsidP="009B709F">
      <w:pPr>
        <w:pBdr>
          <w:top w:val="single" w:sz="12" w:space="1" w:color="auto"/>
          <w:bottom w:val="single" w:sz="12" w:space="0" w:color="auto"/>
        </w:pBdr>
        <w:jc w:val="center"/>
        <w:rPr>
          <w:rFonts w:ascii="Arial" w:hAnsi="Arial" w:cs="Arial"/>
          <w:b/>
          <w:sz w:val="28"/>
          <w:szCs w:val="28"/>
        </w:rPr>
      </w:pPr>
      <w:r w:rsidRPr="00376AD7">
        <w:rPr>
          <w:rFonts w:ascii="Arial" w:hAnsi="Arial" w:cs="Arial"/>
          <w:b/>
          <w:sz w:val="28"/>
          <w:szCs w:val="28"/>
        </w:rPr>
        <w:t>PROFESSIONAL</w:t>
      </w:r>
      <w:r w:rsidR="00AA6AAC" w:rsidRPr="00376AD7">
        <w:rPr>
          <w:rFonts w:ascii="Arial" w:hAnsi="Arial" w:cs="Arial"/>
          <w:b/>
          <w:sz w:val="28"/>
          <w:szCs w:val="28"/>
        </w:rPr>
        <w:t xml:space="preserve"> EXPERIENCE</w:t>
      </w:r>
      <w:r w:rsidR="009A0453" w:rsidRPr="00376AD7">
        <w:rPr>
          <w:rStyle w:val="preserve-linebreaks"/>
          <w:rFonts w:ascii="Arial" w:hAnsi="Arial" w:cs="Arial"/>
          <w:sz w:val="20"/>
          <w:szCs w:val="20"/>
        </w:rPr>
        <w:t xml:space="preserve"> </w:t>
      </w:r>
    </w:p>
    <w:p w:rsidR="00AD4AC4" w:rsidRPr="00376AD7" w:rsidRDefault="00AD4AC4" w:rsidP="00BE540A">
      <w:pPr>
        <w:tabs>
          <w:tab w:val="right" w:pos="9630"/>
        </w:tabs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EC0AB3" w:rsidRPr="00376AD7" w:rsidRDefault="00223A19" w:rsidP="00EC0AB3">
      <w:pPr>
        <w:rPr>
          <w:rFonts w:ascii="Arial" w:hAnsi="Arial" w:cs="Arial"/>
          <w:b/>
          <w:sz w:val="20"/>
          <w:szCs w:val="20"/>
        </w:rPr>
      </w:pPr>
      <w:proofErr w:type="spellStart"/>
      <w:r w:rsidRPr="0089525D">
        <w:rPr>
          <w:rFonts w:ascii="Arial" w:hAnsi="Arial" w:cs="Arial"/>
          <w:b/>
          <w:sz w:val="20"/>
          <w:szCs w:val="20"/>
        </w:rPr>
        <w:t>Apidel</w:t>
      </w:r>
      <w:proofErr w:type="spellEnd"/>
      <w:r w:rsidRPr="0089525D">
        <w:rPr>
          <w:rFonts w:ascii="Arial" w:hAnsi="Arial" w:cs="Arial"/>
          <w:b/>
          <w:sz w:val="20"/>
          <w:szCs w:val="20"/>
        </w:rPr>
        <w:t xml:space="preserve"> Technologies</w:t>
      </w:r>
      <w:r w:rsidR="002221B7" w:rsidRPr="0089525D">
        <w:rPr>
          <w:rFonts w:ascii="Arial" w:hAnsi="Arial" w:cs="Arial"/>
          <w:b/>
          <w:sz w:val="20"/>
          <w:szCs w:val="20"/>
        </w:rPr>
        <w:t xml:space="preserve">  </w:t>
      </w:r>
      <w:r w:rsidR="00107413" w:rsidRPr="0089525D">
        <w:rPr>
          <w:rFonts w:ascii="Arial" w:hAnsi="Arial" w:cs="Arial"/>
          <w:b/>
          <w:sz w:val="20"/>
          <w:szCs w:val="20"/>
        </w:rPr>
        <w:t xml:space="preserve">                                  </w:t>
      </w:r>
      <w:r w:rsidR="00355322" w:rsidRPr="0089525D">
        <w:rPr>
          <w:rFonts w:ascii="Arial" w:hAnsi="Arial" w:cs="Arial"/>
          <w:b/>
          <w:sz w:val="20"/>
          <w:szCs w:val="20"/>
        </w:rPr>
        <w:t xml:space="preserve">                 </w:t>
      </w:r>
      <w:r w:rsidR="00C345BC" w:rsidRPr="0089525D">
        <w:rPr>
          <w:rFonts w:ascii="Arial" w:hAnsi="Arial" w:cs="Arial"/>
          <w:b/>
          <w:sz w:val="20"/>
          <w:szCs w:val="20"/>
        </w:rPr>
        <w:t xml:space="preserve">                         </w:t>
      </w:r>
      <w:r w:rsidRPr="0089525D">
        <w:rPr>
          <w:rFonts w:ascii="Arial" w:hAnsi="Arial" w:cs="Arial"/>
          <w:b/>
          <w:sz w:val="20"/>
          <w:szCs w:val="20"/>
        </w:rPr>
        <w:t xml:space="preserve">          </w:t>
      </w:r>
      <w:r w:rsidR="0089525D">
        <w:rPr>
          <w:rFonts w:ascii="Arial" w:hAnsi="Arial" w:cs="Arial"/>
          <w:b/>
          <w:sz w:val="20"/>
          <w:szCs w:val="20"/>
        </w:rPr>
        <w:t xml:space="preserve">             </w:t>
      </w:r>
      <w:r w:rsidRPr="0089525D">
        <w:rPr>
          <w:rFonts w:ascii="Arial" w:hAnsi="Arial" w:cs="Arial"/>
          <w:b/>
          <w:sz w:val="20"/>
          <w:szCs w:val="20"/>
        </w:rPr>
        <w:t xml:space="preserve">   </w:t>
      </w:r>
      <w:r w:rsidRPr="00376AD7">
        <w:rPr>
          <w:rFonts w:ascii="Arial" w:hAnsi="Arial" w:cs="Arial"/>
          <w:b/>
          <w:sz w:val="20"/>
          <w:szCs w:val="20"/>
        </w:rPr>
        <w:t xml:space="preserve">Washington D.C.                              </w:t>
      </w:r>
      <w:r w:rsidR="00C345BC" w:rsidRPr="00223A19">
        <w:rPr>
          <w:rFonts w:ascii="Arial" w:hAnsi="Arial" w:cs="Arial"/>
          <w:b/>
          <w:sz w:val="22"/>
          <w:szCs w:val="22"/>
        </w:rPr>
        <w:t xml:space="preserve"> </w:t>
      </w:r>
      <w:r w:rsidR="00376AD7" w:rsidRPr="00223A19">
        <w:rPr>
          <w:rFonts w:ascii="Arial" w:hAnsi="Arial" w:cs="Arial"/>
          <w:b/>
          <w:sz w:val="22"/>
          <w:szCs w:val="22"/>
        </w:rPr>
        <w:t xml:space="preserve">           </w:t>
      </w:r>
      <w:r w:rsidRPr="00223A19">
        <w:rPr>
          <w:rFonts w:ascii="Arial" w:hAnsi="Arial" w:cs="Arial"/>
          <w:b/>
          <w:sz w:val="22"/>
          <w:szCs w:val="22"/>
        </w:rPr>
        <w:t xml:space="preserve">      </w:t>
      </w:r>
      <w:r w:rsidR="00376AD7" w:rsidRPr="00223A19">
        <w:rPr>
          <w:rFonts w:ascii="Arial" w:hAnsi="Arial" w:cs="Arial"/>
          <w:b/>
          <w:sz w:val="22"/>
          <w:szCs w:val="22"/>
        </w:rPr>
        <w:t xml:space="preserve">    </w:t>
      </w:r>
    </w:p>
    <w:p w:rsidR="00EC0AB3" w:rsidRPr="00376AD7" w:rsidRDefault="009B5A98" w:rsidP="00EC0AB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Cyber Security Analyst         </w:t>
      </w:r>
      <w:r w:rsidR="00EC0AB3" w:rsidRPr="00376AD7">
        <w:rPr>
          <w:rFonts w:ascii="Arial" w:hAnsi="Arial" w:cs="Arial"/>
          <w:sz w:val="20"/>
          <w:szCs w:val="20"/>
        </w:rPr>
        <w:t xml:space="preserve">                                  </w:t>
      </w:r>
      <w:r w:rsidR="00C345BC" w:rsidRPr="00376AD7">
        <w:rPr>
          <w:rFonts w:ascii="Arial" w:hAnsi="Arial" w:cs="Arial"/>
          <w:sz w:val="20"/>
          <w:szCs w:val="20"/>
        </w:rPr>
        <w:t xml:space="preserve">                </w:t>
      </w:r>
      <w:r w:rsidR="00EC0AB3" w:rsidRPr="00376AD7">
        <w:rPr>
          <w:rFonts w:ascii="Arial" w:hAnsi="Arial" w:cs="Arial"/>
          <w:sz w:val="20"/>
          <w:szCs w:val="20"/>
        </w:rPr>
        <w:t xml:space="preserve">                </w:t>
      </w:r>
      <w:r w:rsidR="00355322" w:rsidRPr="00376AD7">
        <w:rPr>
          <w:rFonts w:ascii="Arial" w:hAnsi="Arial" w:cs="Arial"/>
          <w:sz w:val="20"/>
          <w:szCs w:val="20"/>
        </w:rPr>
        <w:t xml:space="preserve">      </w:t>
      </w:r>
      <w:r w:rsidR="00376AD7"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 </w:t>
      </w:r>
      <w:r w:rsidR="00376AD7">
        <w:rPr>
          <w:rFonts w:ascii="Arial" w:hAnsi="Arial" w:cs="Arial"/>
          <w:sz w:val="20"/>
          <w:szCs w:val="20"/>
        </w:rPr>
        <w:t xml:space="preserve">        </w:t>
      </w:r>
      <w:r w:rsidR="00355322" w:rsidRPr="00376AD7">
        <w:rPr>
          <w:rFonts w:ascii="Arial" w:hAnsi="Arial" w:cs="Arial"/>
          <w:sz w:val="20"/>
          <w:szCs w:val="20"/>
        </w:rPr>
        <w:t xml:space="preserve"> </w:t>
      </w:r>
      <w:r w:rsidR="00C345BC" w:rsidRPr="00376AD7">
        <w:rPr>
          <w:rFonts w:ascii="Arial" w:hAnsi="Arial" w:cs="Arial"/>
          <w:sz w:val="20"/>
          <w:szCs w:val="20"/>
        </w:rPr>
        <w:t>08/2015</w:t>
      </w:r>
      <w:r w:rsidR="00EC0AB3" w:rsidRPr="00376AD7">
        <w:rPr>
          <w:rFonts w:ascii="Arial" w:hAnsi="Arial" w:cs="Arial"/>
          <w:sz w:val="20"/>
          <w:szCs w:val="20"/>
        </w:rPr>
        <w:t xml:space="preserve"> to Present</w:t>
      </w:r>
    </w:p>
    <w:p w:rsidR="00EC0AB3" w:rsidRPr="00376AD7" w:rsidRDefault="00EC0AB3" w:rsidP="00EC0AB3">
      <w:pPr>
        <w:rPr>
          <w:rFonts w:ascii="Arial" w:hAnsi="Arial" w:cs="Arial"/>
          <w:sz w:val="20"/>
          <w:szCs w:val="20"/>
        </w:rPr>
      </w:pPr>
    </w:p>
    <w:p w:rsidR="001E058E" w:rsidRPr="001E058E" w:rsidRDefault="00355322" w:rsidP="001E058E">
      <w:pPr>
        <w:numPr>
          <w:ilvl w:val="0"/>
          <w:numId w:val="6"/>
        </w:numPr>
        <w:ind w:left="792"/>
        <w:rPr>
          <w:rFonts w:ascii="Arial" w:hAnsi="Arial" w:cs="Arial"/>
          <w:sz w:val="20"/>
          <w:szCs w:val="20"/>
        </w:rPr>
      </w:pPr>
      <w:r w:rsidRPr="001E058E">
        <w:rPr>
          <w:rFonts w:ascii="Arial" w:hAnsi="Arial" w:cs="Arial"/>
          <w:sz w:val="20"/>
          <w:szCs w:val="20"/>
        </w:rPr>
        <w:t xml:space="preserve">Working for </w:t>
      </w:r>
      <w:r w:rsidR="00223A19">
        <w:rPr>
          <w:rFonts w:ascii="Arial" w:hAnsi="Arial" w:cs="Arial"/>
          <w:sz w:val="20"/>
          <w:szCs w:val="20"/>
        </w:rPr>
        <w:t>USPS</w:t>
      </w:r>
      <w:r w:rsidR="00C345BC" w:rsidRPr="001E058E">
        <w:rPr>
          <w:rFonts w:ascii="Arial" w:hAnsi="Arial" w:cs="Arial"/>
          <w:sz w:val="20"/>
          <w:szCs w:val="20"/>
        </w:rPr>
        <w:t>,</w:t>
      </w:r>
      <w:r w:rsidRPr="001E058E">
        <w:rPr>
          <w:rFonts w:ascii="Arial" w:hAnsi="Arial" w:cs="Arial"/>
          <w:sz w:val="20"/>
          <w:szCs w:val="20"/>
        </w:rPr>
        <w:t xml:space="preserve"> </w:t>
      </w:r>
      <w:r w:rsidR="001E058E" w:rsidRPr="001E058E">
        <w:rPr>
          <w:rFonts w:ascii="Arial" w:hAnsi="Arial" w:cs="Arial"/>
          <w:sz w:val="20"/>
          <w:szCs w:val="20"/>
        </w:rPr>
        <w:t xml:space="preserve">Mitigation Group, responsible for </w:t>
      </w:r>
      <w:r w:rsidR="00BF25F3">
        <w:rPr>
          <w:rFonts w:ascii="Arial" w:hAnsi="Arial" w:cs="Arial"/>
          <w:sz w:val="20"/>
          <w:szCs w:val="20"/>
        </w:rPr>
        <w:t>five</w:t>
      </w:r>
      <w:r w:rsidR="00E33AF9">
        <w:rPr>
          <w:rFonts w:ascii="Arial" w:hAnsi="Arial" w:cs="Arial"/>
          <w:sz w:val="20"/>
          <w:szCs w:val="20"/>
        </w:rPr>
        <w:t xml:space="preserve"> Information Systems</w:t>
      </w:r>
      <w:r w:rsidR="001E058E" w:rsidRPr="001E058E">
        <w:rPr>
          <w:rFonts w:ascii="Arial" w:hAnsi="Arial" w:cs="Arial"/>
          <w:sz w:val="20"/>
          <w:szCs w:val="20"/>
        </w:rPr>
        <w:t xml:space="preserve">, ensuring the maintenance, operation and security. 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Fonts w:ascii="Arial" w:hAnsi="Arial" w:cs="Arial"/>
          <w:sz w:val="20"/>
          <w:szCs w:val="20"/>
        </w:rPr>
        <w:t>Communicating</w:t>
      </w:r>
      <w:r w:rsidRPr="001E058E">
        <w:rPr>
          <w:rStyle w:val="summary"/>
          <w:rFonts w:ascii="Arial" w:hAnsi="Arial" w:cs="Arial"/>
          <w:sz w:val="20"/>
          <w:szCs w:val="20"/>
        </w:rPr>
        <w:t xml:space="preserve"> and enforcing security policies, procedures and safeguards for all systems and staff, based upon agency, IC, and NIST guidance.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 xml:space="preserve">Creating and compiling Authorization packages to include: Designation Letters, Security Plans, Contingency Plans, </w:t>
      </w:r>
      <w:r w:rsidR="00971657" w:rsidRPr="001E058E">
        <w:rPr>
          <w:rStyle w:val="summary"/>
          <w:rFonts w:ascii="Arial" w:hAnsi="Arial" w:cs="Arial"/>
          <w:sz w:val="20"/>
          <w:szCs w:val="20"/>
        </w:rPr>
        <w:t>and SOPs</w:t>
      </w:r>
      <w:r w:rsidRPr="001E058E">
        <w:rPr>
          <w:rStyle w:val="summary"/>
          <w:rFonts w:ascii="Arial" w:hAnsi="Arial" w:cs="Arial"/>
          <w:sz w:val="20"/>
          <w:szCs w:val="20"/>
        </w:rPr>
        <w:t>.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>Support certification and accreditation (C&amp;A) by developing and maintain C&amp;A documentation.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>Support government assigned Secu</w:t>
      </w:r>
      <w:r w:rsidR="004A5199">
        <w:rPr>
          <w:rStyle w:val="summary"/>
          <w:rFonts w:ascii="Arial" w:hAnsi="Arial" w:cs="Arial"/>
          <w:sz w:val="20"/>
          <w:szCs w:val="20"/>
        </w:rPr>
        <w:t>rity Controls Assessors (SCA)</w:t>
      </w:r>
      <w:r w:rsidRPr="001E058E">
        <w:rPr>
          <w:rStyle w:val="summary"/>
          <w:rFonts w:ascii="Arial" w:hAnsi="Arial" w:cs="Arial"/>
          <w:sz w:val="20"/>
          <w:szCs w:val="20"/>
        </w:rPr>
        <w:t xml:space="preserve"> throughout security testing and POA&amp;M mitigation.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>Capture the security documentation for each security controls assessment, including security plans and implementation documentation.</w:t>
      </w:r>
    </w:p>
    <w:p w:rsidR="001E058E" w:rsidRPr="001E058E" w:rsidRDefault="001E058E" w:rsidP="001E058E">
      <w:pPr>
        <w:numPr>
          <w:ilvl w:val="0"/>
          <w:numId w:val="6"/>
        </w:numPr>
        <w:ind w:left="792"/>
        <w:rPr>
          <w:rStyle w:val="summary"/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>Manage system POA&amp;Ms through mitigation and ensure that vulnerabilities discovered during the security controls assessment are corrected or mitigated.</w:t>
      </w:r>
    </w:p>
    <w:p w:rsidR="00A81975" w:rsidRPr="001E058E" w:rsidRDefault="001E058E" w:rsidP="001E058E">
      <w:pPr>
        <w:numPr>
          <w:ilvl w:val="0"/>
          <w:numId w:val="6"/>
        </w:numPr>
        <w:ind w:left="792"/>
        <w:rPr>
          <w:rFonts w:ascii="Arial" w:hAnsi="Arial" w:cs="Arial"/>
          <w:sz w:val="20"/>
          <w:szCs w:val="20"/>
        </w:rPr>
      </w:pPr>
      <w:r w:rsidRPr="001E058E">
        <w:rPr>
          <w:rStyle w:val="summary"/>
          <w:rFonts w:ascii="Arial" w:hAnsi="Arial" w:cs="Arial"/>
          <w:sz w:val="20"/>
          <w:szCs w:val="20"/>
        </w:rPr>
        <w:t>Assist in the development of the Continuous Monitoring Plan and ensure Con</w:t>
      </w:r>
      <w:r w:rsidR="00971657">
        <w:rPr>
          <w:rStyle w:val="summary"/>
          <w:rFonts w:ascii="Arial" w:hAnsi="Arial" w:cs="Arial"/>
          <w:sz w:val="20"/>
          <w:szCs w:val="20"/>
        </w:rPr>
        <w:t>tinuous Monitoring assessment are</w:t>
      </w:r>
      <w:r w:rsidRPr="001E058E">
        <w:rPr>
          <w:rStyle w:val="summary"/>
          <w:rFonts w:ascii="Arial" w:hAnsi="Arial" w:cs="Arial"/>
          <w:sz w:val="20"/>
          <w:szCs w:val="20"/>
        </w:rPr>
        <w:t xml:space="preserve"> conducted.</w:t>
      </w:r>
    </w:p>
    <w:p w:rsidR="00EC0AB3" w:rsidRPr="00376AD7" w:rsidRDefault="00EC0AB3" w:rsidP="00EC0AB3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376AD7" w:rsidRPr="00376AD7" w:rsidRDefault="007F10F2" w:rsidP="00EC0AB3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Unified Cyber Solutions</w:t>
      </w:r>
      <w:r w:rsidR="00376AD7" w:rsidRPr="00376AD7">
        <w:rPr>
          <w:rFonts w:ascii="Arial" w:hAnsi="Arial" w:cs="Arial"/>
          <w:b/>
          <w:bCs/>
          <w:sz w:val="20"/>
          <w:szCs w:val="20"/>
        </w:rPr>
        <w:t xml:space="preserve"> </w:t>
      </w:r>
      <w:r w:rsidR="00376AD7" w:rsidRPr="00376AD7">
        <w:rPr>
          <w:rFonts w:ascii="Arial" w:hAnsi="Arial" w:cs="Arial"/>
          <w:b/>
          <w:bCs/>
          <w:sz w:val="20"/>
          <w:szCs w:val="20"/>
        </w:rPr>
        <w:tab/>
      </w:r>
      <w:r w:rsidR="00EC0AB3" w:rsidRPr="00376AD7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 w:rsidR="00EC0AB3" w:rsidRPr="00376AD7">
        <w:rPr>
          <w:rFonts w:ascii="Arial" w:hAnsi="Arial" w:cs="Arial"/>
          <w:b/>
          <w:bCs/>
          <w:sz w:val="20"/>
          <w:szCs w:val="20"/>
        </w:rPr>
        <w:tab/>
        <w:t xml:space="preserve">   </w:t>
      </w:r>
      <w:r w:rsidR="00EC0AB3" w:rsidRPr="00376AD7">
        <w:rPr>
          <w:rFonts w:ascii="Arial" w:hAnsi="Arial" w:cs="Arial"/>
          <w:b/>
          <w:bCs/>
          <w:sz w:val="20"/>
          <w:szCs w:val="20"/>
        </w:rPr>
        <w:tab/>
      </w:r>
      <w:r w:rsidR="00EC0AB3" w:rsidRPr="00376AD7">
        <w:rPr>
          <w:rFonts w:ascii="Arial" w:hAnsi="Arial" w:cs="Arial"/>
          <w:b/>
          <w:bCs/>
          <w:sz w:val="20"/>
          <w:szCs w:val="20"/>
        </w:rPr>
        <w:tab/>
      </w:r>
      <w:r w:rsidR="00EC0AB3" w:rsidRPr="00376AD7">
        <w:rPr>
          <w:rFonts w:ascii="Arial" w:hAnsi="Arial" w:cs="Arial"/>
          <w:b/>
          <w:bCs/>
          <w:sz w:val="20"/>
          <w:szCs w:val="20"/>
        </w:rPr>
        <w:tab/>
        <w:t xml:space="preserve">        </w:t>
      </w:r>
      <w:r w:rsidR="00E21C28">
        <w:rPr>
          <w:rFonts w:ascii="Arial" w:hAnsi="Arial" w:cs="Arial"/>
          <w:b/>
          <w:bCs/>
          <w:sz w:val="20"/>
          <w:szCs w:val="20"/>
        </w:rPr>
        <w:t xml:space="preserve">                    </w:t>
      </w:r>
      <w:r w:rsidR="00376AD7" w:rsidRPr="00376AD7">
        <w:rPr>
          <w:rFonts w:ascii="Arial" w:hAnsi="Arial" w:cs="Arial"/>
          <w:b/>
          <w:bCs/>
          <w:sz w:val="20"/>
          <w:szCs w:val="20"/>
        </w:rPr>
        <w:t>Arlington, VA</w:t>
      </w:r>
    </w:p>
    <w:p w:rsidR="00EC0AB3" w:rsidRPr="00376AD7" w:rsidRDefault="009B5A98" w:rsidP="00EC0AB3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Cyber Security Analyst                  </w:t>
      </w:r>
      <w:r w:rsidR="00A937E8">
        <w:rPr>
          <w:rFonts w:ascii="Arial" w:hAnsi="Arial" w:cs="Arial"/>
          <w:bCs/>
          <w:sz w:val="20"/>
          <w:szCs w:val="20"/>
        </w:rPr>
        <w:t xml:space="preserve">       </w:t>
      </w:r>
      <w:r w:rsidR="00EC0AB3" w:rsidRPr="00376AD7">
        <w:rPr>
          <w:rFonts w:ascii="Arial" w:hAnsi="Arial" w:cs="Arial"/>
          <w:bCs/>
          <w:sz w:val="20"/>
          <w:szCs w:val="20"/>
        </w:rPr>
        <w:t xml:space="preserve">                                                 </w:t>
      </w:r>
      <w:r w:rsidR="00376AD7">
        <w:rPr>
          <w:rFonts w:ascii="Arial" w:hAnsi="Arial" w:cs="Arial"/>
          <w:bCs/>
          <w:sz w:val="20"/>
          <w:szCs w:val="20"/>
        </w:rPr>
        <w:t xml:space="preserve">        </w:t>
      </w:r>
      <w:r w:rsidR="00E21C28">
        <w:rPr>
          <w:rFonts w:ascii="Arial" w:hAnsi="Arial" w:cs="Arial"/>
          <w:bCs/>
          <w:sz w:val="20"/>
          <w:szCs w:val="20"/>
        </w:rPr>
        <w:t xml:space="preserve">                05/2014</w:t>
      </w:r>
      <w:r w:rsidR="00EC0AB3" w:rsidRPr="00376AD7">
        <w:rPr>
          <w:rFonts w:ascii="Arial" w:hAnsi="Arial" w:cs="Arial"/>
          <w:bCs/>
          <w:sz w:val="20"/>
          <w:szCs w:val="20"/>
        </w:rPr>
        <w:t xml:space="preserve"> to</w:t>
      </w:r>
      <w:r w:rsidR="00376AD7">
        <w:rPr>
          <w:rFonts w:ascii="Arial" w:hAnsi="Arial" w:cs="Arial"/>
          <w:bCs/>
          <w:sz w:val="20"/>
          <w:szCs w:val="20"/>
        </w:rPr>
        <w:t xml:space="preserve"> 07/2015</w:t>
      </w:r>
    </w:p>
    <w:p w:rsidR="00EC0AB3" w:rsidRPr="00376AD7" w:rsidRDefault="00EC0AB3" w:rsidP="00EC0AB3">
      <w:pPr>
        <w:jc w:val="both"/>
        <w:rPr>
          <w:rFonts w:ascii="Arial" w:hAnsi="Arial" w:cs="Arial"/>
          <w:bCs/>
          <w:sz w:val="20"/>
          <w:szCs w:val="20"/>
        </w:rPr>
      </w:pPr>
    </w:p>
    <w:p w:rsidR="00A81975" w:rsidRPr="008D567D" w:rsidRDefault="00A81975" w:rsidP="008D567D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 xml:space="preserve">Performed system </w:t>
      </w:r>
      <w:r w:rsidR="00971657" w:rsidRPr="008D567D">
        <w:rPr>
          <w:rFonts w:ascii="Arial" w:hAnsi="Arial" w:cs="Arial"/>
          <w:sz w:val="20"/>
          <w:szCs w:val="20"/>
        </w:rPr>
        <w:t>certification, accreditation planning and testing,</w:t>
      </w:r>
      <w:r w:rsidR="00E21C28">
        <w:rPr>
          <w:rFonts w:ascii="Arial" w:hAnsi="Arial" w:cs="Arial"/>
          <w:sz w:val="20"/>
          <w:szCs w:val="20"/>
        </w:rPr>
        <w:t xml:space="preserve"> and liaison activities for </w:t>
      </w:r>
      <w:r w:rsidR="00E21C28" w:rsidRPr="00E21C28">
        <w:rPr>
          <w:rFonts w:ascii="Arial" w:eastAsia="Verdana" w:hAnsi="Arial" w:cs="Arial"/>
          <w:sz w:val="20"/>
          <w:szCs w:val="20"/>
        </w:rPr>
        <w:t>General Service Administration</w:t>
      </w:r>
      <w:r w:rsidR="00E21C28">
        <w:rPr>
          <w:rFonts w:ascii="Arial" w:eastAsia="Verdana" w:hAnsi="Arial" w:cs="Arial"/>
          <w:sz w:val="20"/>
          <w:szCs w:val="20"/>
        </w:rPr>
        <w:t>,</w:t>
      </w:r>
      <w:r w:rsidR="00E21C28">
        <w:rPr>
          <w:rFonts w:ascii="Arial" w:hAnsi="Arial" w:cs="Arial"/>
          <w:sz w:val="20"/>
          <w:szCs w:val="20"/>
        </w:rPr>
        <w:t xml:space="preserve"> supported</w:t>
      </w:r>
      <w:r w:rsidRPr="008D567D">
        <w:rPr>
          <w:rFonts w:ascii="Arial" w:hAnsi="Arial" w:cs="Arial"/>
          <w:sz w:val="20"/>
          <w:szCs w:val="20"/>
        </w:rPr>
        <w:t xml:space="preserve"> secure systems operations and maintenance. ​</w:t>
      </w:r>
    </w:p>
    <w:p w:rsidR="006B3BCF" w:rsidRPr="008D567D" w:rsidRDefault="006B3BCF" w:rsidP="008D567D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lastRenderedPageBreak/>
        <w:t>Provided guidance on General Support System including inhe</w:t>
      </w:r>
      <w:r w:rsidR="00C15F95" w:rsidRPr="008D567D">
        <w:rPr>
          <w:rFonts w:ascii="Arial" w:hAnsi="Arial" w:cs="Arial"/>
          <w:sz w:val="20"/>
          <w:szCs w:val="20"/>
        </w:rPr>
        <w:t xml:space="preserve">ritance, impact categorization, </w:t>
      </w:r>
      <w:r w:rsidRPr="008D567D">
        <w:rPr>
          <w:rFonts w:ascii="Arial" w:hAnsi="Arial" w:cs="Arial"/>
          <w:sz w:val="20"/>
          <w:szCs w:val="20"/>
        </w:rPr>
        <w:t>and relevant controls tailoring (FIPS 199/200)</w:t>
      </w:r>
      <w:r w:rsidR="00C56EA6" w:rsidRPr="008D567D">
        <w:rPr>
          <w:rFonts w:ascii="Arial" w:hAnsi="Arial" w:cs="Arial"/>
          <w:sz w:val="20"/>
          <w:szCs w:val="20"/>
        </w:rPr>
        <w:t>.</w:t>
      </w:r>
    </w:p>
    <w:p w:rsidR="00A81975" w:rsidRPr="008D567D" w:rsidRDefault="00A81975" w:rsidP="008D567D">
      <w:pPr>
        <w:pStyle w:val="00Table1Bulle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>Perform</w:t>
      </w:r>
      <w:r w:rsidR="002B24BE">
        <w:rPr>
          <w:rFonts w:ascii="Arial" w:hAnsi="Arial" w:cs="Arial"/>
          <w:sz w:val="20"/>
          <w:szCs w:val="20"/>
        </w:rPr>
        <w:t>ed</w:t>
      </w:r>
      <w:r w:rsidRPr="008D567D">
        <w:rPr>
          <w:rFonts w:ascii="Arial" w:hAnsi="Arial" w:cs="Arial"/>
          <w:sz w:val="20"/>
          <w:szCs w:val="20"/>
        </w:rPr>
        <w:t xml:space="preserve"> security engineering analysis, risk and vulnerability assessment, etc.​ Monitor and analyze security functional tests. Prepare C&amp;A documentation such as SSP, SCONOPS, ST&amp;E reports, etc.​</w:t>
      </w:r>
    </w:p>
    <w:p w:rsidR="00A937E8" w:rsidRPr="008D567D" w:rsidRDefault="00A937E8" w:rsidP="008D567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>Analyze</w:t>
      </w:r>
      <w:r w:rsidR="006B3BCF" w:rsidRPr="008D567D">
        <w:rPr>
          <w:rFonts w:ascii="Arial" w:hAnsi="Arial" w:cs="Arial"/>
          <w:sz w:val="20"/>
          <w:szCs w:val="20"/>
        </w:rPr>
        <w:t>d</w:t>
      </w:r>
      <w:r w:rsidRPr="008D567D">
        <w:rPr>
          <w:rFonts w:ascii="Arial" w:hAnsi="Arial" w:cs="Arial"/>
          <w:sz w:val="20"/>
          <w:szCs w:val="20"/>
        </w:rPr>
        <w:t xml:space="preserve"> vulnerability scans</w:t>
      </w:r>
      <w:r w:rsidR="006B3BCF" w:rsidRPr="008D567D">
        <w:rPr>
          <w:rFonts w:ascii="Arial" w:hAnsi="Arial" w:cs="Arial"/>
          <w:sz w:val="20"/>
          <w:szCs w:val="20"/>
        </w:rPr>
        <w:t xml:space="preserve"> and </w:t>
      </w:r>
      <w:r w:rsidRPr="008D567D">
        <w:rPr>
          <w:rFonts w:ascii="Arial" w:hAnsi="Arial" w:cs="Arial"/>
          <w:sz w:val="20"/>
          <w:szCs w:val="20"/>
        </w:rPr>
        <w:t>coordinate</w:t>
      </w:r>
      <w:r w:rsidR="006B3BCF" w:rsidRPr="008D567D">
        <w:rPr>
          <w:rFonts w:ascii="Arial" w:hAnsi="Arial" w:cs="Arial"/>
          <w:sz w:val="20"/>
          <w:szCs w:val="20"/>
        </w:rPr>
        <w:t>d</w:t>
      </w:r>
      <w:r w:rsidRPr="008D567D">
        <w:rPr>
          <w:rFonts w:ascii="Arial" w:hAnsi="Arial" w:cs="Arial"/>
          <w:sz w:val="20"/>
          <w:szCs w:val="20"/>
        </w:rPr>
        <w:t xml:space="preserve"> mitigation activities with relevant stakeholders</w:t>
      </w:r>
      <w:r w:rsidR="008F1A8A" w:rsidRPr="008D567D">
        <w:rPr>
          <w:rFonts w:ascii="Arial" w:hAnsi="Arial" w:cs="Arial"/>
          <w:sz w:val="20"/>
          <w:szCs w:val="20"/>
        </w:rPr>
        <w:t>.</w:t>
      </w:r>
    </w:p>
    <w:p w:rsidR="00A937E8" w:rsidRPr="008D567D" w:rsidRDefault="00A937E8" w:rsidP="008D567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>Manage</w:t>
      </w:r>
      <w:r w:rsidR="006B3BCF" w:rsidRPr="008D567D">
        <w:rPr>
          <w:rFonts w:ascii="Arial" w:hAnsi="Arial" w:cs="Arial"/>
          <w:sz w:val="20"/>
          <w:szCs w:val="20"/>
        </w:rPr>
        <w:t>d</w:t>
      </w:r>
      <w:r w:rsidRPr="008D567D">
        <w:rPr>
          <w:rFonts w:ascii="Arial" w:hAnsi="Arial" w:cs="Arial"/>
          <w:sz w:val="20"/>
          <w:szCs w:val="20"/>
        </w:rPr>
        <w:t xml:space="preserve"> Plan of Actions and Milestones</w:t>
      </w:r>
      <w:r w:rsidR="006B3BCF" w:rsidRPr="008D567D">
        <w:rPr>
          <w:rFonts w:ascii="Arial" w:hAnsi="Arial" w:cs="Arial"/>
          <w:sz w:val="20"/>
          <w:szCs w:val="20"/>
        </w:rPr>
        <w:t xml:space="preserve"> to track mitigation efforts.</w:t>
      </w:r>
    </w:p>
    <w:p w:rsidR="006B3BCF" w:rsidRPr="008D567D" w:rsidRDefault="00C15F95" w:rsidP="008D567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>Develop new standard operating procedures (SOP) to document new/changing processes, procedures or operating environment, and review/update/improve existing SOP</w:t>
      </w:r>
      <w:r w:rsidR="008F1A8A" w:rsidRPr="008D567D">
        <w:rPr>
          <w:rFonts w:ascii="Arial" w:hAnsi="Arial" w:cs="Arial"/>
          <w:sz w:val="20"/>
          <w:szCs w:val="20"/>
        </w:rPr>
        <w:t>.</w:t>
      </w:r>
    </w:p>
    <w:p w:rsidR="00EC0AB3" w:rsidRPr="008D567D" w:rsidRDefault="00EC0AB3" w:rsidP="008D567D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 xml:space="preserve">Used </w:t>
      </w:r>
      <w:proofErr w:type="spellStart"/>
      <w:r w:rsidRPr="008D567D">
        <w:rPr>
          <w:rFonts w:ascii="Arial" w:hAnsi="Arial" w:cs="Arial"/>
          <w:sz w:val="20"/>
          <w:szCs w:val="20"/>
        </w:rPr>
        <w:t>Xacta</w:t>
      </w:r>
      <w:proofErr w:type="spellEnd"/>
      <w:r w:rsidRPr="008D567D">
        <w:rPr>
          <w:rFonts w:ascii="Arial" w:hAnsi="Arial" w:cs="Arial"/>
          <w:sz w:val="20"/>
          <w:szCs w:val="20"/>
        </w:rPr>
        <w:t xml:space="preserve"> for monitoring and auditing</w:t>
      </w:r>
      <w:r w:rsidR="008F1A8A" w:rsidRPr="008D567D">
        <w:rPr>
          <w:rFonts w:ascii="Arial" w:hAnsi="Arial" w:cs="Arial"/>
          <w:sz w:val="20"/>
          <w:szCs w:val="20"/>
        </w:rPr>
        <w:t>.</w:t>
      </w:r>
      <w:r w:rsidRPr="008D567D">
        <w:rPr>
          <w:rFonts w:ascii="Arial" w:hAnsi="Arial" w:cs="Arial"/>
          <w:sz w:val="20"/>
          <w:szCs w:val="20"/>
        </w:rPr>
        <w:t xml:space="preserve"> </w:t>
      </w:r>
    </w:p>
    <w:p w:rsidR="008D567D" w:rsidRPr="008D567D" w:rsidRDefault="008D567D" w:rsidP="008D567D">
      <w:pPr>
        <w:pStyle w:val="00Table1Bulle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D567D">
        <w:rPr>
          <w:rFonts w:ascii="Arial" w:hAnsi="Arial" w:cs="Arial"/>
          <w:sz w:val="20"/>
          <w:szCs w:val="20"/>
        </w:rPr>
        <w:t>Ensure</w:t>
      </w:r>
      <w:r w:rsidR="000F5D59">
        <w:rPr>
          <w:rFonts w:ascii="Arial" w:hAnsi="Arial" w:cs="Arial"/>
          <w:sz w:val="20"/>
          <w:szCs w:val="20"/>
        </w:rPr>
        <w:t>d</w:t>
      </w:r>
      <w:r w:rsidRPr="008D567D">
        <w:rPr>
          <w:rFonts w:ascii="Arial" w:hAnsi="Arial" w:cs="Arial"/>
          <w:sz w:val="20"/>
          <w:szCs w:val="20"/>
        </w:rPr>
        <w:t xml:space="preserve"> compliance with annual FISMA deliverables and reporting.</w:t>
      </w:r>
    </w:p>
    <w:p w:rsidR="008D567D" w:rsidRDefault="008D567D" w:rsidP="001E058E">
      <w:pPr>
        <w:rPr>
          <w:rFonts w:ascii="Arial" w:hAnsi="Arial" w:cs="Arial"/>
          <w:sz w:val="20"/>
          <w:szCs w:val="20"/>
        </w:rPr>
      </w:pPr>
    </w:p>
    <w:p w:rsidR="001E058E" w:rsidRPr="002B24BE" w:rsidRDefault="00107413" w:rsidP="001E058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Kelly Services                     </w:t>
      </w:r>
      <w:r w:rsidR="001E058E" w:rsidRPr="002B24BE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</w:t>
      </w:r>
      <w:r w:rsidR="002B24BE">
        <w:rPr>
          <w:rFonts w:ascii="Arial" w:hAnsi="Arial" w:cs="Arial"/>
          <w:b/>
          <w:sz w:val="20"/>
          <w:szCs w:val="20"/>
        </w:rPr>
        <w:t xml:space="preserve">                           </w:t>
      </w:r>
      <w:r w:rsidR="001E058E" w:rsidRPr="002B24BE">
        <w:rPr>
          <w:rFonts w:ascii="Arial" w:hAnsi="Arial" w:cs="Arial"/>
          <w:b/>
          <w:sz w:val="20"/>
          <w:szCs w:val="20"/>
        </w:rPr>
        <w:t xml:space="preserve"> Washington D.C.</w:t>
      </w:r>
    </w:p>
    <w:p w:rsidR="001E058E" w:rsidRPr="002B24BE" w:rsidRDefault="009B5A98" w:rsidP="001E058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Information Assurance Specialist</w:t>
      </w:r>
      <w:r w:rsidR="001E058E" w:rsidRPr="002B24BE">
        <w:rPr>
          <w:rFonts w:ascii="Arial" w:hAnsi="Arial" w:cs="Arial"/>
          <w:b/>
          <w:sz w:val="20"/>
          <w:szCs w:val="20"/>
        </w:rPr>
        <w:t xml:space="preserve">   </w:t>
      </w:r>
      <w:r>
        <w:rPr>
          <w:rFonts w:ascii="Arial" w:hAnsi="Arial" w:cs="Arial"/>
          <w:b/>
          <w:sz w:val="20"/>
          <w:szCs w:val="20"/>
        </w:rPr>
        <w:t xml:space="preserve">                                </w:t>
      </w:r>
      <w:r w:rsidR="001E058E" w:rsidRPr="002B24BE">
        <w:rPr>
          <w:rFonts w:ascii="Arial" w:hAnsi="Arial" w:cs="Arial"/>
          <w:b/>
          <w:sz w:val="20"/>
          <w:szCs w:val="20"/>
        </w:rPr>
        <w:t xml:space="preserve">    </w:t>
      </w:r>
      <w:r w:rsidR="002B24BE">
        <w:rPr>
          <w:rFonts w:ascii="Arial" w:hAnsi="Arial" w:cs="Arial"/>
          <w:b/>
          <w:sz w:val="20"/>
          <w:szCs w:val="20"/>
        </w:rPr>
        <w:t xml:space="preserve">                                          </w:t>
      </w:r>
      <w:r w:rsidR="00351A99">
        <w:rPr>
          <w:rFonts w:ascii="Arial" w:hAnsi="Arial" w:cs="Arial"/>
          <w:sz w:val="20"/>
          <w:szCs w:val="20"/>
        </w:rPr>
        <w:t>09/2013</w:t>
      </w:r>
      <w:bookmarkStart w:id="0" w:name="_GoBack"/>
      <w:bookmarkEnd w:id="0"/>
      <w:r w:rsidR="002B24BE" w:rsidRPr="002B24BE">
        <w:rPr>
          <w:rFonts w:ascii="Arial" w:hAnsi="Arial" w:cs="Arial"/>
          <w:sz w:val="20"/>
          <w:szCs w:val="20"/>
        </w:rPr>
        <w:t xml:space="preserve"> – 05</w:t>
      </w:r>
      <w:r w:rsidR="002B24BE">
        <w:rPr>
          <w:rFonts w:ascii="Arial" w:hAnsi="Arial" w:cs="Arial"/>
          <w:sz w:val="20"/>
          <w:szCs w:val="20"/>
        </w:rPr>
        <w:t>/</w:t>
      </w:r>
      <w:r w:rsidR="00E33AF9">
        <w:rPr>
          <w:rFonts w:ascii="Arial" w:hAnsi="Arial" w:cs="Arial"/>
          <w:sz w:val="20"/>
          <w:szCs w:val="20"/>
        </w:rPr>
        <w:t>2014</w:t>
      </w:r>
    </w:p>
    <w:p w:rsidR="001E058E" w:rsidRDefault="001E058E" w:rsidP="001E058E">
      <w:pPr>
        <w:rPr>
          <w:rFonts w:ascii="Arial" w:hAnsi="Arial" w:cs="Arial"/>
          <w:sz w:val="20"/>
          <w:szCs w:val="20"/>
        </w:rPr>
      </w:pPr>
    </w:p>
    <w:p w:rsidR="001E058E" w:rsidRDefault="002B24BE" w:rsidP="001E058E">
      <w:pPr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Supported</w:t>
      </w:r>
      <w:r w:rsidR="001E058E" w:rsidRPr="006B3BCF">
        <w:rPr>
          <w:rFonts w:ascii="Arial" w:hAnsi="Arial" w:cs="Arial"/>
          <w:color w:val="000000"/>
          <w:sz w:val="20"/>
          <w:szCs w:val="20"/>
        </w:rPr>
        <w:t xml:space="preserve"> </w:t>
      </w:r>
      <w:r w:rsidR="00B83ADE">
        <w:rPr>
          <w:rFonts w:ascii="Arial" w:hAnsi="Arial" w:cs="Arial"/>
          <w:color w:val="000000"/>
          <w:sz w:val="20"/>
          <w:szCs w:val="20"/>
        </w:rPr>
        <w:t>HUD</w:t>
      </w:r>
      <w:r w:rsidR="001E058E">
        <w:rPr>
          <w:rFonts w:ascii="Arial" w:hAnsi="Arial" w:cs="Arial"/>
          <w:color w:val="000000"/>
          <w:sz w:val="20"/>
          <w:szCs w:val="20"/>
        </w:rPr>
        <w:t xml:space="preserve"> Information Systems </w:t>
      </w:r>
      <w:r w:rsidR="001E058E" w:rsidRPr="006B3BCF">
        <w:rPr>
          <w:rFonts w:ascii="Arial" w:hAnsi="Arial" w:cs="Arial"/>
          <w:color w:val="000000"/>
          <w:sz w:val="20"/>
          <w:szCs w:val="20"/>
        </w:rPr>
        <w:t>with com</w:t>
      </w:r>
      <w:r w:rsidR="001E058E">
        <w:rPr>
          <w:rFonts w:ascii="Arial" w:hAnsi="Arial" w:cs="Arial"/>
          <w:color w:val="000000"/>
          <w:sz w:val="20"/>
          <w:szCs w:val="20"/>
        </w:rPr>
        <w:t xml:space="preserve">pliance and audit support. </w:t>
      </w:r>
    </w:p>
    <w:p w:rsidR="001E058E" w:rsidRDefault="002B24BE" w:rsidP="001E058E">
      <w:pPr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Worked</w:t>
      </w:r>
      <w:r w:rsidR="001E058E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document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ed</w:t>
      </w:r>
      <w:r w:rsidR="001E058E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Risk Management Framework processing with </w:t>
      </w:r>
      <w:r w:rsidR="00971657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>results</w:t>
      </w:r>
      <w:r w:rsidR="001E058E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achieving an ATO, </w:t>
      </w:r>
      <w:r w:rsidR="009C5295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>this includes</w:t>
      </w:r>
      <w:r w:rsidR="001E058E" w:rsidRPr="000F5D59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1E058E" w:rsidRPr="000F5D59">
        <w:rPr>
          <w:rStyle w:val="summary"/>
          <w:rFonts w:ascii="Arial" w:hAnsi="Arial" w:cs="Arial"/>
          <w:sz w:val="20"/>
          <w:szCs w:val="20"/>
        </w:rPr>
        <w:t>Creating and compiling</w:t>
      </w:r>
      <w:r w:rsidR="001E058E">
        <w:rPr>
          <w:rStyle w:val="summary"/>
          <w:rFonts w:ascii="Arial" w:hAnsi="Arial" w:cs="Arial"/>
          <w:sz w:val="20"/>
          <w:szCs w:val="20"/>
        </w:rPr>
        <w:t xml:space="preserve"> a</w:t>
      </w:r>
      <w:r w:rsidR="001E058E" w:rsidRPr="000F5D59">
        <w:rPr>
          <w:rStyle w:val="summary"/>
          <w:rFonts w:ascii="Arial" w:hAnsi="Arial" w:cs="Arial"/>
          <w:sz w:val="20"/>
          <w:szCs w:val="20"/>
        </w:rPr>
        <w:t>uthorization packages to inclu</w:t>
      </w:r>
      <w:r w:rsidR="001E058E">
        <w:rPr>
          <w:rStyle w:val="summary"/>
          <w:rFonts w:ascii="Arial" w:hAnsi="Arial" w:cs="Arial"/>
          <w:sz w:val="20"/>
          <w:szCs w:val="20"/>
        </w:rPr>
        <w:t>de ISSO and System Owner Designation Letters</w:t>
      </w:r>
      <w:r w:rsidR="001E058E" w:rsidRPr="000F5D59">
        <w:rPr>
          <w:rStyle w:val="summary"/>
          <w:rFonts w:ascii="Arial" w:hAnsi="Arial" w:cs="Arial"/>
          <w:sz w:val="20"/>
          <w:szCs w:val="20"/>
        </w:rPr>
        <w:t>.</w:t>
      </w:r>
    </w:p>
    <w:p w:rsidR="001E058E" w:rsidRPr="000F5D59" w:rsidRDefault="001E058E" w:rsidP="001E058E">
      <w:pPr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</w:rPr>
      </w:pPr>
      <w:r w:rsidRPr="000F5D59">
        <w:rPr>
          <w:rFonts w:ascii="Arial" w:hAnsi="Arial" w:cs="Arial"/>
          <w:color w:val="000000"/>
          <w:sz w:val="20"/>
          <w:szCs w:val="20"/>
        </w:rPr>
        <w:t>Responsible for develop</w:t>
      </w:r>
      <w:r w:rsidR="002B24BE">
        <w:rPr>
          <w:rFonts w:ascii="Arial" w:hAnsi="Arial" w:cs="Arial"/>
          <w:color w:val="000000"/>
          <w:sz w:val="20"/>
          <w:szCs w:val="20"/>
        </w:rPr>
        <w:t>ed</w:t>
      </w:r>
      <w:r w:rsidRPr="000F5D59">
        <w:rPr>
          <w:rFonts w:ascii="Arial" w:hAnsi="Arial" w:cs="Arial"/>
          <w:color w:val="000000"/>
          <w:sz w:val="20"/>
          <w:szCs w:val="20"/>
        </w:rPr>
        <w:t>, updat</w:t>
      </w:r>
      <w:r w:rsidR="002B24BE">
        <w:rPr>
          <w:rFonts w:ascii="Arial" w:hAnsi="Arial" w:cs="Arial"/>
          <w:color w:val="000000"/>
          <w:sz w:val="20"/>
          <w:szCs w:val="20"/>
        </w:rPr>
        <w:t>ed</w:t>
      </w:r>
      <w:r w:rsidRPr="000F5D59">
        <w:rPr>
          <w:rFonts w:ascii="Arial" w:hAnsi="Arial" w:cs="Arial"/>
          <w:color w:val="000000"/>
          <w:sz w:val="20"/>
          <w:szCs w:val="20"/>
        </w:rPr>
        <w:t xml:space="preserve"> and manag</w:t>
      </w:r>
      <w:r w:rsidR="002B24BE">
        <w:rPr>
          <w:rFonts w:ascii="Arial" w:hAnsi="Arial" w:cs="Arial"/>
          <w:color w:val="000000"/>
          <w:sz w:val="20"/>
          <w:szCs w:val="20"/>
        </w:rPr>
        <w:t>ed</w:t>
      </w:r>
      <w:r w:rsidRPr="000F5D59">
        <w:rPr>
          <w:rFonts w:ascii="Arial" w:hAnsi="Arial" w:cs="Arial"/>
          <w:color w:val="000000"/>
          <w:sz w:val="20"/>
          <w:szCs w:val="20"/>
        </w:rPr>
        <w:t xml:space="preserve"> core security documents such as the System Security Plan (SSP), FIPS 199 &amp; 200, Business Continuity Plan (BCP), Business Impact Analysis (BIA), Disaster Recovery Plan (DRP), Information System Contingency Plan (ISCP), Security Impact Analysis (SIA), Incident Response (IR) Plan.</w:t>
      </w:r>
    </w:p>
    <w:p w:rsidR="001E058E" w:rsidRPr="00444692" w:rsidRDefault="001E058E" w:rsidP="001E058E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Continuous m</w:t>
      </w:r>
      <w:r w:rsidR="002B24BE">
        <w:rPr>
          <w:rFonts w:ascii="Arial" w:hAnsi="Arial" w:cs="Arial"/>
          <w:color w:val="000000"/>
          <w:sz w:val="20"/>
          <w:szCs w:val="20"/>
        </w:rPr>
        <w:t>onitored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2B24BE">
        <w:rPr>
          <w:rFonts w:ascii="Arial" w:hAnsi="Arial" w:cs="Arial"/>
          <w:color w:val="000000"/>
          <w:sz w:val="20"/>
          <w:szCs w:val="20"/>
        </w:rPr>
        <w:t>and ensured</w:t>
      </w:r>
      <w:r w:rsidRPr="006B3BCF">
        <w:rPr>
          <w:rFonts w:ascii="Arial" w:hAnsi="Arial" w:cs="Arial"/>
          <w:color w:val="000000"/>
          <w:sz w:val="20"/>
          <w:szCs w:val="20"/>
        </w:rPr>
        <w:t xml:space="preserve"> the agency’s Information Technology architectures (i.e. systems) are in </w:t>
      </w:r>
      <w:r>
        <w:rPr>
          <w:rFonts w:ascii="Arial" w:hAnsi="Arial" w:cs="Arial"/>
          <w:color w:val="000000"/>
          <w:sz w:val="20"/>
          <w:szCs w:val="20"/>
        </w:rPr>
        <w:t xml:space="preserve">FISMA </w:t>
      </w:r>
      <w:r w:rsidRPr="006B3BCF">
        <w:rPr>
          <w:rFonts w:ascii="Arial" w:hAnsi="Arial" w:cs="Arial"/>
          <w:color w:val="000000"/>
          <w:sz w:val="20"/>
          <w:szCs w:val="20"/>
        </w:rPr>
        <w:t>compliance to ensure adequate information system security infrastructure is in place and recommended corrective actions through impact assessme</w:t>
      </w:r>
      <w:r>
        <w:rPr>
          <w:rFonts w:ascii="Arial" w:hAnsi="Arial" w:cs="Arial"/>
          <w:color w:val="000000"/>
          <w:sz w:val="20"/>
          <w:szCs w:val="20"/>
        </w:rPr>
        <w:t>nts.</w:t>
      </w:r>
    </w:p>
    <w:p w:rsidR="001E058E" w:rsidRPr="00A534AB" w:rsidRDefault="001E058E" w:rsidP="001E058E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Provide</w:t>
      </w:r>
      <w:r w:rsidR="002B24BE">
        <w:rPr>
          <w:rFonts w:ascii="Arial" w:hAnsi="Arial" w:cs="Arial"/>
          <w:color w:val="000000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support to the Information System Security Manager (ISSM) for maintaining the appropriate operational IA posture for a system.</w:t>
      </w:r>
    </w:p>
    <w:p w:rsidR="001E058E" w:rsidRPr="00A81975" w:rsidRDefault="002B24BE" w:rsidP="001E058E">
      <w:pPr>
        <w:numPr>
          <w:ilvl w:val="0"/>
          <w:numId w:val="3"/>
        </w:numPr>
        <w:rPr>
          <w:rStyle w:val="text"/>
          <w:rFonts w:ascii="Arial" w:hAnsi="Arial" w:cs="Arial"/>
          <w:color w:val="000000"/>
          <w:sz w:val="20"/>
          <w:szCs w:val="20"/>
        </w:rPr>
      </w:pPr>
      <w:r>
        <w:rPr>
          <w:rStyle w:val="text"/>
          <w:rFonts w:ascii="Arial" w:hAnsi="Arial" w:cs="Arial"/>
          <w:sz w:val="20"/>
          <w:szCs w:val="20"/>
        </w:rPr>
        <w:t>Worked</w:t>
      </w:r>
      <w:r w:rsidR="001E058E" w:rsidRPr="006B3BCF">
        <w:rPr>
          <w:rStyle w:val="text"/>
          <w:rFonts w:ascii="Arial" w:hAnsi="Arial" w:cs="Arial"/>
          <w:sz w:val="20"/>
          <w:szCs w:val="20"/>
        </w:rPr>
        <w:t xml:space="preserve"> with XACTA tool to develop IA documentation and track POA&amp;M and vulnerability status.</w:t>
      </w:r>
    </w:p>
    <w:p w:rsidR="001E058E" w:rsidRPr="00A81975" w:rsidRDefault="001E058E" w:rsidP="001E058E">
      <w:pPr>
        <w:numPr>
          <w:ilvl w:val="0"/>
          <w:numId w:val="3"/>
        </w:numPr>
        <w:rPr>
          <w:rStyle w:val="text"/>
          <w:rFonts w:ascii="Arial" w:hAnsi="Arial" w:cs="Arial"/>
          <w:sz w:val="20"/>
          <w:szCs w:val="20"/>
        </w:rPr>
      </w:pPr>
      <w:r w:rsidRPr="00A81975">
        <w:rPr>
          <w:rFonts w:ascii="Arial" w:hAnsi="Arial" w:cs="Arial"/>
          <w:sz w:val="20"/>
          <w:szCs w:val="20"/>
        </w:rPr>
        <w:t>Strong knowledge of NIST 800-53 Revision 3/4, NIST 800-37, FISMA, Risk Management Framework (RMF), and additional cyber security standards and policies.</w:t>
      </w:r>
    </w:p>
    <w:p w:rsidR="001E058E" w:rsidRPr="00A81975" w:rsidRDefault="001E058E" w:rsidP="001E058E">
      <w:pPr>
        <w:numPr>
          <w:ilvl w:val="0"/>
          <w:numId w:val="3"/>
        </w:numPr>
        <w:rPr>
          <w:rFonts w:ascii="Arial" w:hAnsi="Arial" w:cs="Arial"/>
          <w:color w:val="000000"/>
          <w:sz w:val="20"/>
          <w:szCs w:val="20"/>
        </w:rPr>
      </w:pPr>
      <w:r w:rsidRPr="006B3BCF">
        <w:rPr>
          <w:rFonts w:ascii="Arial" w:hAnsi="Arial" w:cs="Arial"/>
          <w:sz w:val="20"/>
          <w:szCs w:val="20"/>
        </w:rPr>
        <w:t>Provid</w:t>
      </w:r>
      <w:r w:rsidR="002B24BE">
        <w:rPr>
          <w:rFonts w:ascii="Arial" w:hAnsi="Arial" w:cs="Arial"/>
          <w:sz w:val="20"/>
          <w:szCs w:val="20"/>
        </w:rPr>
        <w:t>ed</w:t>
      </w:r>
      <w:r w:rsidRPr="006B3BCF">
        <w:rPr>
          <w:rFonts w:ascii="Arial" w:hAnsi="Arial" w:cs="Arial"/>
          <w:sz w:val="20"/>
          <w:szCs w:val="20"/>
        </w:rPr>
        <w:t xml:space="preserve"> weekly </w:t>
      </w:r>
      <w:r w:rsidR="00FF3931">
        <w:rPr>
          <w:rFonts w:ascii="Arial" w:hAnsi="Arial" w:cs="Arial"/>
          <w:sz w:val="20"/>
          <w:szCs w:val="20"/>
        </w:rPr>
        <w:t>metrics, Test</w:t>
      </w:r>
      <w:r w:rsidRPr="006B3BCF">
        <w:rPr>
          <w:rFonts w:ascii="Arial" w:hAnsi="Arial" w:cs="Arial"/>
          <w:sz w:val="20"/>
          <w:szCs w:val="20"/>
        </w:rPr>
        <w:t xml:space="preserve"> and Evaluating (ST&amp;E) reports on the status of all ongoing assessments.</w:t>
      </w:r>
    </w:p>
    <w:p w:rsidR="001E058E" w:rsidRPr="00B534B0" w:rsidRDefault="001E058E" w:rsidP="001E058E">
      <w:pPr>
        <w:pStyle w:val="00Table1Bullet"/>
        <w:numPr>
          <w:ilvl w:val="0"/>
          <w:numId w:val="3"/>
        </w:numPr>
        <w:rPr>
          <w:rFonts w:ascii="Calibri" w:hAnsi="Calibri" w:cs="Segoe UI"/>
          <w:sz w:val="22"/>
          <w:szCs w:val="22"/>
        </w:rPr>
      </w:pPr>
      <w:r w:rsidRPr="00A81975">
        <w:rPr>
          <w:rFonts w:ascii="Arial" w:hAnsi="Arial" w:cs="Arial"/>
          <w:sz w:val="20"/>
          <w:szCs w:val="20"/>
        </w:rPr>
        <w:t>Ensure</w:t>
      </w:r>
      <w:r w:rsidR="002B24BE">
        <w:rPr>
          <w:rFonts w:ascii="Arial" w:hAnsi="Arial" w:cs="Arial"/>
          <w:sz w:val="20"/>
          <w:szCs w:val="20"/>
        </w:rPr>
        <w:t>d</w:t>
      </w:r>
      <w:r w:rsidRPr="00A81975">
        <w:rPr>
          <w:rFonts w:ascii="Arial" w:hAnsi="Arial" w:cs="Arial"/>
          <w:sz w:val="20"/>
          <w:szCs w:val="20"/>
        </w:rPr>
        <w:t xml:space="preserve"> compliance with annual FISMA deliverables and reporting</w:t>
      </w:r>
      <w:r>
        <w:rPr>
          <w:sz w:val="22"/>
          <w:szCs w:val="22"/>
        </w:rPr>
        <w:t>.</w:t>
      </w:r>
    </w:p>
    <w:p w:rsidR="001E058E" w:rsidRPr="00A81975" w:rsidRDefault="001E058E" w:rsidP="001E058E">
      <w:pPr>
        <w:rPr>
          <w:rFonts w:ascii="Arial" w:hAnsi="Arial" w:cs="Arial"/>
          <w:sz w:val="20"/>
          <w:szCs w:val="20"/>
        </w:rPr>
      </w:pPr>
    </w:p>
    <w:p w:rsidR="003D046C" w:rsidRPr="00376AD7" w:rsidRDefault="003D046C" w:rsidP="003D046C">
      <w:pPr>
        <w:tabs>
          <w:tab w:val="right" w:pos="9630"/>
        </w:tabs>
        <w:rPr>
          <w:rFonts w:ascii="Arial" w:hAnsi="Arial" w:cs="Arial"/>
          <w:bCs/>
          <w:color w:val="000000"/>
          <w:sz w:val="20"/>
          <w:szCs w:val="20"/>
        </w:rPr>
      </w:pPr>
    </w:p>
    <w:p w:rsidR="00EC0AB3" w:rsidRPr="00376AD7" w:rsidRDefault="00EC0AB3" w:rsidP="00EC0AB3">
      <w:pPr>
        <w:pStyle w:val="Normal1"/>
        <w:rPr>
          <w:rFonts w:ascii="Arial" w:eastAsia="Verdana" w:hAnsi="Arial" w:cs="Arial"/>
        </w:rPr>
      </w:pPr>
      <w:r w:rsidRPr="00376AD7">
        <w:rPr>
          <w:rFonts w:ascii="Arial" w:eastAsia="Verdana" w:hAnsi="Arial" w:cs="Arial"/>
          <w:b/>
        </w:rPr>
        <w:t xml:space="preserve">Northern VA Community College                                                    </w:t>
      </w:r>
      <w:r w:rsidR="00376AD7">
        <w:rPr>
          <w:rFonts w:ascii="Arial" w:eastAsia="Verdana" w:hAnsi="Arial" w:cs="Arial"/>
          <w:b/>
        </w:rPr>
        <w:t xml:space="preserve">                                  </w:t>
      </w:r>
      <w:r w:rsidRPr="00376AD7">
        <w:rPr>
          <w:rFonts w:ascii="Arial" w:eastAsia="Verdana" w:hAnsi="Arial" w:cs="Arial"/>
          <w:b/>
        </w:rPr>
        <w:t>Springfield, VA</w:t>
      </w:r>
      <w:r w:rsidRPr="00376AD7">
        <w:rPr>
          <w:rFonts w:ascii="Arial" w:eastAsia="Verdana" w:hAnsi="Arial" w:cs="Arial"/>
        </w:rPr>
        <w:t xml:space="preserve"> </w:t>
      </w:r>
    </w:p>
    <w:p w:rsidR="00EC0AB3" w:rsidRPr="00376AD7" w:rsidRDefault="00EC0AB3" w:rsidP="00EC0AB3">
      <w:pPr>
        <w:pStyle w:val="Normal1"/>
        <w:rPr>
          <w:rFonts w:ascii="Arial" w:hAnsi="Arial" w:cs="Arial"/>
        </w:rPr>
      </w:pPr>
      <w:r w:rsidRPr="00376AD7">
        <w:rPr>
          <w:rFonts w:ascii="Arial" w:eastAsia="Verdana" w:hAnsi="Arial" w:cs="Arial"/>
          <w:b/>
        </w:rPr>
        <w:t>Tier I Helpdesk Support Assistant</w:t>
      </w:r>
      <w:r w:rsidRPr="00376AD7">
        <w:rPr>
          <w:rFonts w:ascii="Arial" w:eastAsia="Verdana" w:hAnsi="Arial" w:cs="Arial"/>
        </w:rPr>
        <w:t xml:space="preserve">                                       </w:t>
      </w:r>
      <w:r w:rsidR="00376AD7">
        <w:rPr>
          <w:rFonts w:ascii="Arial" w:eastAsia="Verdana" w:hAnsi="Arial" w:cs="Arial"/>
        </w:rPr>
        <w:t xml:space="preserve">                                    </w:t>
      </w:r>
      <w:r w:rsidRPr="00376AD7">
        <w:rPr>
          <w:rFonts w:ascii="Arial" w:eastAsia="Verdana" w:hAnsi="Arial" w:cs="Arial"/>
        </w:rPr>
        <w:t xml:space="preserve">    </w:t>
      </w:r>
      <w:r w:rsidR="002B24BE">
        <w:rPr>
          <w:rFonts w:ascii="Arial" w:eastAsia="Verdana" w:hAnsi="Arial" w:cs="Arial"/>
        </w:rPr>
        <w:t xml:space="preserve">  02/2010 -</w:t>
      </w:r>
      <w:r w:rsidR="0067082A">
        <w:rPr>
          <w:rFonts w:ascii="Arial" w:eastAsia="Verdana" w:hAnsi="Arial" w:cs="Arial"/>
        </w:rPr>
        <w:t xml:space="preserve"> 0</w:t>
      </w:r>
      <w:r w:rsidR="00E21C28">
        <w:rPr>
          <w:rFonts w:ascii="Arial" w:eastAsia="Verdana" w:hAnsi="Arial" w:cs="Arial"/>
        </w:rPr>
        <w:t>9/2013</w:t>
      </w:r>
    </w:p>
    <w:p w:rsidR="00EC0AB3" w:rsidRPr="00376AD7" w:rsidRDefault="00EC0AB3" w:rsidP="00EC0AB3">
      <w:pPr>
        <w:pStyle w:val="Normal1"/>
        <w:rPr>
          <w:rFonts w:ascii="Arial" w:hAnsi="Arial" w:cs="Arial"/>
        </w:rPr>
      </w:pPr>
    </w:p>
    <w:p w:rsidR="00095DDB" w:rsidRPr="00095DDB" w:rsidRDefault="00E21C28" w:rsidP="008D567D">
      <w:pPr>
        <w:pStyle w:val="Normal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eastAsia="Verdana" w:hAnsi="Arial" w:cs="Arial"/>
        </w:rPr>
        <w:t>Worked for NOVA, a</w:t>
      </w:r>
      <w:r w:rsidR="00095DDB">
        <w:rPr>
          <w:rFonts w:ascii="Arial" w:eastAsia="Verdana" w:hAnsi="Arial" w:cs="Arial"/>
        </w:rPr>
        <w:t>nswered</w:t>
      </w:r>
      <w:r w:rsidR="00095DDB" w:rsidRPr="00095DDB">
        <w:rPr>
          <w:rFonts w:ascii="Arial" w:eastAsia="Verdana" w:hAnsi="Arial" w:cs="Arial"/>
        </w:rPr>
        <w:t>, assess</w:t>
      </w:r>
      <w:r w:rsidR="00095DDB">
        <w:rPr>
          <w:rFonts w:ascii="Arial" w:eastAsia="Verdana" w:hAnsi="Arial" w:cs="Arial"/>
        </w:rPr>
        <w:t>ed</w:t>
      </w:r>
      <w:r w:rsidR="00095DDB" w:rsidRPr="00095DDB">
        <w:rPr>
          <w:rFonts w:ascii="Arial" w:eastAsia="Verdana" w:hAnsi="Arial" w:cs="Arial"/>
        </w:rPr>
        <w:t xml:space="preserve"> and prioritiz</w:t>
      </w:r>
      <w:r w:rsidR="00095DDB">
        <w:rPr>
          <w:rFonts w:ascii="Arial" w:eastAsia="Verdana" w:hAnsi="Arial" w:cs="Arial"/>
        </w:rPr>
        <w:t>ed</w:t>
      </w:r>
      <w:r w:rsidR="00095DDB" w:rsidRPr="00095DDB">
        <w:rPr>
          <w:rFonts w:ascii="Arial" w:eastAsia="Verdana" w:hAnsi="Arial" w:cs="Arial"/>
        </w:rPr>
        <w:t xml:space="preserve"> incoming trouble tickets, telephone, voicemail, email support. </w:t>
      </w:r>
    </w:p>
    <w:p w:rsidR="00095DDB" w:rsidRPr="00095DDB" w:rsidRDefault="00095DDB" w:rsidP="008D567D">
      <w:pPr>
        <w:pStyle w:val="Body"/>
        <w:numPr>
          <w:ilvl w:val="0"/>
          <w:numId w:val="3"/>
        </w:numPr>
        <w:suppressAutoHyphens/>
        <w:rPr>
          <w:rFonts w:ascii="Arial" w:eastAsia="Arial Bold" w:hAnsi="Arial" w:cs="Arial"/>
        </w:rPr>
      </w:pPr>
      <w:r w:rsidRPr="00095DDB">
        <w:rPr>
          <w:rFonts w:ascii="Arial" w:eastAsia="Calibri" w:hAnsi="Arial" w:cs="Arial"/>
        </w:rPr>
        <w:t>Address</w:t>
      </w:r>
      <w:r>
        <w:rPr>
          <w:rFonts w:ascii="Arial" w:eastAsia="Calibri" w:hAnsi="Arial" w:cs="Arial"/>
        </w:rPr>
        <w:t>ed</w:t>
      </w:r>
      <w:r w:rsidRPr="00095DDB">
        <w:rPr>
          <w:rFonts w:ascii="Arial" w:eastAsia="Calibri" w:hAnsi="Arial" w:cs="Arial"/>
        </w:rPr>
        <w:t xml:space="preserve"> user's is</w:t>
      </w:r>
      <w:r w:rsidR="00FF3931">
        <w:rPr>
          <w:rFonts w:ascii="Arial" w:eastAsia="Calibri" w:hAnsi="Arial" w:cs="Arial"/>
        </w:rPr>
        <w:t xml:space="preserve">sues such as password reset, </w:t>
      </w:r>
      <w:r w:rsidRPr="00095DDB">
        <w:rPr>
          <w:rFonts w:ascii="Arial" w:eastAsia="Calibri" w:hAnsi="Arial" w:cs="Arial"/>
        </w:rPr>
        <w:t xml:space="preserve">account </w:t>
      </w:r>
      <w:r w:rsidR="00FF3931" w:rsidRPr="00095DDB">
        <w:rPr>
          <w:rFonts w:ascii="Arial" w:eastAsia="Calibri" w:hAnsi="Arial" w:cs="Arial"/>
        </w:rPr>
        <w:t>unlock</w:t>
      </w:r>
      <w:r w:rsidRPr="00095DDB">
        <w:rPr>
          <w:rFonts w:ascii="Arial" w:eastAsia="Calibri" w:hAnsi="Arial" w:cs="Arial"/>
        </w:rPr>
        <w:t xml:space="preserve"> </w:t>
      </w:r>
      <w:r w:rsidR="00FF3931">
        <w:rPr>
          <w:rFonts w:ascii="Arial" w:eastAsia="Calibri" w:hAnsi="Arial" w:cs="Arial"/>
        </w:rPr>
        <w:t xml:space="preserve">and </w:t>
      </w:r>
      <w:r w:rsidRPr="00095DDB">
        <w:rPr>
          <w:rFonts w:ascii="Arial" w:eastAsia="Calibri" w:hAnsi="Arial" w:cs="Arial"/>
        </w:rPr>
        <w:t>printer issue.</w:t>
      </w:r>
    </w:p>
    <w:p w:rsidR="00095DDB" w:rsidRPr="00095DDB" w:rsidRDefault="00095DDB" w:rsidP="008D567D">
      <w:pPr>
        <w:pStyle w:val="Body"/>
        <w:numPr>
          <w:ilvl w:val="0"/>
          <w:numId w:val="3"/>
        </w:numPr>
        <w:suppressAutoHyphens/>
        <w:rPr>
          <w:rFonts w:ascii="Arial" w:eastAsia="Arial Bold" w:hAnsi="Arial" w:cs="Arial"/>
        </w:rPr>
      </w:pPr>
      <w:r w:rsidRPr="00095DDB">
        <w:rPr>
          <w:rFonts w:ascii="Arial" w:eastAsia="Calibri" w:hAnsi="Arial" w:cs="Arial"/>
        </w:rPr>
        <w:t>Ensure</w:t>
      </w:r>
      <w:r>
        <w:rPr>
          <w:rFonts w:ascii="Arial" w:eastAsia="Calibri" w:hAnsi="Arial" w:cs="Arial"/>
        </w:rPr>
        <w:t>d</w:t>
      </w:r>
      <w:r w:rsidRPr="00095DDB">
        <w:rPr>
          <w:rFonts w:ascii="Arial" w:eastAsia="Calibri" w:hAnsi="Arial" w:cs="Arial"/>
        </w:rPr>
        <w:t xml:space="preserve"> trouble tickets are captured in tracking system for all service related requests using Remedy.</w:t>
      </w:r>
    </w:p>
    <w:p w:rsidR="00095DDB" w:rsidRPr="00095DDB" w:rsidRDefault="00095DDB" w:rsidP="008D567D">
      <w:pPr>
        <w:pStyle w:val="Normal2"/>
        <w:numPr>
          <w:ilvl w:val="0"/>
          <w:numId w:val="3"/>
        </w:numPr>
        <w:rPr>
          <w:rFonts w:ascii="Arial" w:hAnsi="Arial" w:cs="Arial"/>
        </w:rPr>
      </w:pPr>
      <w:r w:rsidRPr="00095DDB">
        <w:rPr>
          <w:rFonts w:ascii="Arial" w:hAnsi="Arial" w:cs="Arial"/>
        </w:rPr>
        <w:t>Support</w:t>
      </w:r>
      <w:r>
        <w:rPr>
          <w:rFonts w:ascii="Arial" w:hAnsi="Arial" w:cs="Arial"/>
        </w:rPr>
        <w:t>ed</w:t>
      </w:r>
      <w:r w:rsidRPr="00095DDB">
        <w:rPr>
          <w:rFonts w:ascii="Arial" w:hAnsi="Arial" w:cs="Arial"/>
        </w:rPr>
        <w:t xml:space="preserve"> assess management tracking of inventory using Active Directory.</w:t>
      </w:r>
    </w:p>
    <w:p w:rsidR="00095DDB" w:rsidRPr="00095DDB" w:rsidRDefault="00095DDB" w:rsidP="008D567D">
      <w:pPr>
        <w:pStyle w:val="Normal2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eastAsia="Verdana" w:hAnsi="Arial" w:cs="Arial"/>
        </w:rPr>
        <w:t>Evaluated</w:t>
      </w:r>
      <w:r w:rsidRPr="00095DDB">
        <w:rPr>
          <w:rFonts w:ascii="Arial" w:eastAsia="Verdana" w:hAnsi="Arial" w:cs="Arial"/>
        </w:rPr>
        <w:t xml:space="preserve"> and resolving computer and user problems including compatibility conflicts, application operations, hardware malfunctions and telecommunications problems.   </w:t>
      </w:r>
    </w:p>
    <w:p w:rsidR="00EC0AB3" w:rsidRPr="00095DDB" w:rsidRDefault="00095DDB" w:rsidP="008D567D">
      <w:pPr>
        <w:pStyle w:val="Normal2"/>
        <w:numPr>
          <w:ilvl w:val="0"/>
          <w:numId w:val="3"/>
        </w:numPr>
        <w:rPr>
          <w:rFonts w:ascii="Arial" w:hAnsi="Arial" w:cs="Arial"/>
        </w:rPr>
      </w:pPr>
      <w:r w:rsidRPr="00095DDB">
        <w:rPr>
          <w:rFonts w:ascii="Arial" w:eastAsia="Verdana" w:hAnsi="Arial" w:cs="Arial"/>
        </w:rPr>
        <w:lastRenderedPageBreak/>
        <w:t>Document</w:t>
      </w:r>
      <w:r>
        <w:rPr>
          <w:rFonts w:ascii="Arial" w:eastAsia="Verdana" w:hAnsi="Arial" w:cs="Arial"/>
        </w:rPr>
        <w:t>ed</w:t>
      </w:r>
      <w:r w:rsidRPr="00095DDB">
        <w:rPr>
          <w:rFonts w:ascii="Arial" w:eastAsia="Verdana" w:hAnsi="Arial" w:cs="Arial"/>
        </w:rPr>
        <w:t xml:space="preserve"> and updat</w:t>
      </w:r>
      <w:r>
        <w:rPr>
          <w:rFonts w:ascii="Arial" w:eastAsia="Verdana" w:hAnsi="Arial" w:cs="Arial"/>
        </w:rPr>
        <w:t>ed</w:t>
      </w:r>
      <w:r w:rsidRPr="00095DDB">
        <w:rPr>
          <w:rFonts w:ascii="Arial" w:eastAsia="Verdana" w:hAnsi="Arial" w:cs="Arial"/>
        </w:rPr>
        <w:t xml:space="preserve"> reported problems in the call management system and followed up with the assigned personnel to ensure timely resolution of problems/work orders.</w:t>
      </w:r>
    </w:p>
    <w:p w:rsidR="00355322" w:rsidRPr="00376AD7" w:rsidRDefault="00355322" w:rsidP="00355322">
      <w:pPr>
        <w:pStyle w:val="Normal1"/>
        <w:rPr>
          <w:rFonts w:ascii="Arial" w:eastAsia="Verdana" w:hAnsi="Arial" w:cs="Arial"/>
        </w:rPr>
      </w:pPr>
    </w:p>
    <w:p w:rsidR="00355322" w:rsidRPr="00376AD7" w:rsidRDefault="00355322" w:rsidP="00355322">
      <w:pPr>
        <w:pStyle w:val="Normal1"/>
        <w:rPr>
          <w:rFonts w:ascii="Arial" w:hAnsi="Arial" w:cs="Arial"/>
        </w:rPr>
      </w:pPr>
    </w:p>
    <w:p w:rsidR="008A6BE5" w:rsidRPr="00376AD7" w:rsidRDefault="008A6BE5" w:rsidP="00467C83">
      <w:pPr>
        <w:spacing w:line="360" w:lineRule="auto"/>
        <w:ind w:left="720"/>
        <w:rPr>
          <w:rFonts w:ascii="Arial" w:hAnsi="Arial" w:cs="Arial"/>
          <w:color w:val="000000"/>
          <w:sz w:val="20"/>
          <w:szCs w:val="20"/>
        </w:rPr>
      </w:pPr>
    </w:p>
    <w:sectPr w:rsidR="008A6BE5" w:rsidRPr="00376AD7" w:rsidSect="00BE107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100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70D" w:rsidRDefault="0045270D">
      <w:r>
        <w:separator/>
      </w:r>
    </w:p>
  </w:endnote>
  <w:endnote w:type="continuationSeparator" w:id="0">
    <w:p w:rsidR="0045270D" w:rsidRDefault="00452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Arial Unicode MS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Helvetica Neue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B5A" w:rsidRDefault="00563A0F">
    <w:pPr>
      <w:pStyle w:val="Footer"/>
      <w:jc w:val="right"/>
    </w:pPr>
    <w:r>
      <w:fldChar w:fldCharType="begin"/>
    </w:r>
    <w:r w:rsidR="006B6B5A">
      <w:instrText xml:space="preserve"> PAGE   \* MERGEFORMAT </w:instrText>
    </w:r>
    <w:r>
      <w:fldChar w:fldCharType="separate"/>
    </w:r>
    <w:r w:rsidR="00351A99">
      <w:rPr>
        <w:noProof/>
      </w:rPr>
      <w:t>3</w:t>
    </w:r>
    <w:r>
      <w:rPr>
        <w:noProof/>
      </w:rPr>
      <w:fldChar w:fldCharType="end"/>
    </w:r>
  </w:p>
  <w:p w:rsidR="006B6B5A" w:rsidRDefault="006B6B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535" w:rsidRDefault="00563A0F">
    <w:pPr>
      <w:pStyle w:val="Footer"/>
      <w:jc w:val="right"/>
    </w:pPr>
    <w:r>
      <w:fldChar w:fldCharType="begin"/>
    </w:r>
    <w:r w:rsidR="004E3535">
      <w:instrText xml:space="preserve"> PAGE   \* MERGEFORMAT </w:instrText>
    </w:r>
    <w:r>
      <w:fldChar w:fldCharType="separate"/>
    </w:r>
    <w:r w:rsidR="00351A99">
      <w:rPr>
        <w:noProof/>
      </w:rPr>
      <w:t>1</w:t>
    </w:r>
    <w:r>
      <w:rPr>
        <w:noProof/>
      </w:rPr>
      <w:fldChar w:fldCharType="end"/>
    </w:r>
  </w:p>
  <w:p w:rsidR="004E3535" w:rsidRDefault="004E3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70D" w:rsidRDefault="0045270D">
      <w:r>
        <w:separator/>
      </w:r>
    </w:p>
  </w:footnote>
  <w:footnote w:type="continuationSeparator" w:id="0">
    <w:p w:rsidR="0045270D" w:rsidRDefault="00452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AC4" w:rsidRDefault="00635F04" w:rsidP="00F14AC4">
    <w:pPr>
      <w:pStyle w:val="PlainText"/>
      <w:jc w:val="center"/>
      <w:rPr>
        <w:rFonts w:ascii="Book Antiqua" w:eastAsia="MS Mincho" w:hAnsi="Book Antiqua"/>
        <w:b/>
        <w:smallCaps/>
        <w:spacing w:val="26"/>
        <w:sz w:val="44"/>
      </w:rPr>
    </w:pPr>
    <w:r w:rsidRPr="005B3DFE">
      <w:rPr>
        <w:rFonts w:ascii="Calibri" w:hAnsi="Calibri" w:cs="Calibri"/>
        <w:b/>
      </w:rPr>
      <w:tab/>
    </w:r>
    <w:r w:rsidR="00F04C7B">
      <w:rPr>
        <w:rFonts w:ascii="Book Antiqua" w:eastAsia="MS Mincho" w:hAnsi="Book Antiqua"/>
        <w:b/>
        <w:smallCaps/>
        <w:spacing w:val="26"/>
        <w:sz w:val="44"/>
      </w:rPr>
      <w:t xml:space="preserve">Jill A. </w:t>
    </w:r>
    <w:proofErr w:type="spellStart"/>
    <w:r w:rsidR="00F04C7B">
      <w:rPr>
        <w:rFonts w:ascii="Book Antiqua" w:eastAsia="MS Mincho" w:hAnsi="Book Antiqua"/>
        <w:b/>
        <w:smallCaps/>
        <w:spacing w:val="26"/>
        <w:sz w:val="44"/>
      </w:rPr>
      <w:t>Addai</w:t>
    </w:r>
    <w:proofErr w:type="spellEnd"/>
  </w:p>
  <w:p w:rsidR="00F14AC4" w:rsidRPr="00AC06D7" w:rsidRDefault="00FB0991" w:rsidP="00F14AC4">
    <w:pPr>
      <w:pBdr>
        <w:top w:val="single" w:sz="12" w:space="1" w:color="auto"/>
        <w:bottom w:val="single" w:sz="12" w:space="0" w:color="auto"/>
      </w:pBdr>
      <w:jc w:val="center"/>
      <w:rPr>
        <w:rFonts w:ascii="Book Antiqua" w:hAnsi="Book Antiqua" w:cs="Arial"/>
        <w:b/>
      </w:rPr>
    </w:pPr>
    <w:r>
      <w:rPr>
        <w:rFonts w:ascii="Book Antiqua" w:hAnsi="Book Antiqua" w:cs="Arial"/>
        <w:b/>
        <w:bCs/>
        <w:color w:val="000000"/>
      </w:rPr>
      <w:t>12877 Hyannis Lane</w:t>
    </w:r>
    <w:r w:rsidR="00F04C7B">
      <w:rPr>
        <w:rFonts w:ascii="Book Antiqua" w:hAnsi="Book Antiqua" w:cs="Arial"/>
        <w:b/>
        <w:bCs/>
        <w:color w:val="000000"/>
      </w:rPr>
      <w:t xml:space="preserve"> </w:t>
    </w:r>
    <w:r w:rsidR="00F14AC4" w:rsidRPr="00AC06D7">
      <w:rPr>
        <w:rFonts w:ascii="Book Antiqua" w:hAnsi="Book Antiqua" w:cs="Arial"/>
        <w:b/>
      </w:rPr>
      <w:t xml:space="preserve">▪ </w:t>
    </w:r>
    <w:r>
      <w:rPr>
        <w:rFonts w:ascii="Book Antiqua" w:hAnsi="Book Antiqua" w:cs="Arial"/>
        <w:b/>
        <w:bCs/>
        <w:color w:val="000000"/>
      </w:rPr>
      <w:t>Woodbridge, VA 22193</w:t>
    </w:r>
  </w:p>
  <w:p w:rsidR="00F14AC4" w:rsidRPr="00AC06D7" w:rsidRDefault="009B709F" w:rsidP="00F14AC4">
    <w:pPr>
      <w:pBdr>
        <w:top w:val="single" w:sz="12" w:space="1" w:color="auto"/>
        <w:bottom w:val="single" w:sz="12" w:space="0" w:color="auto"/>
      </w:pBdr>
      <w:jc w:val="center"/>
      <w:rPr>
        <w:rFonts w:ascii="Book Antiqua" w:hAnsi="Book Antiqua" w:cs="Arial"/>
        <w:b/>
        <w:sz w:val="22"/>
        <w:szCs w:val="22"/>
      </w:rPr>
    </w:pPr>
    <w:r>
      <w:rPr>
        <w:rFonts w:ascii="Book Antiqua" w:hAnsi="Book Antiqua" w:cs="Arial"/>
        <w:b/>
        <w:bCs/>
        <w:color w:val="000000"/>
      </w:rPr>
      <w:t>(571)494-7037</w:t>
    </w:r>
    <w:r w:rsidR="00F14AC4" w:rsidRPr="00AC06D7">
      <w:rPr>
        <w:rFonts w:ascii="Book Antiqua" w:hAnsi="Book Antiqua" w:cs="Arial"/>
        <w:b/>
        <w:bCs/>
        <w:color w:val="000000"/>
      </w:rPr>
      <w:t xml:space="preserve"> (C) </w:t>
    </w:r>
    <w:r w:rsidR="00F14AC4" w:rsidRPr="00AC06D7">
      <w:rPr>
        <w:rFonts w:ascii="Book Antiqua" w:hAnsi="Book Antiqua" w:cs="Arial"/>
        <w:b/>
      </w:rPr>
      <w:t xml:space="preserve">▪ </w:t>
    </w:r>
    <w:r w:rsidR="00F04C7B">
      <w:rPr>
        <w:rFonts w:ascii="Book Antiqua" w:hAnsi="Book Antiqua" w:cs="Arial"/>
        <w:b/>
      </w:rPr>
      <w:t>addaijill@yahoo.com</w:t>
    </w:r>
  </w:p>
  <w:p w:rsidR="00635F04" w:rsidRPr="00234FC4" w:rsidRDefault="00635F04" w:rsidP="005B3DFE">
    <w:pPr>
      <w:pStyle w:val="Header"/>
      <w:tabs>
        <w:tab w:val="clear" w:pos="4680"/>
        <w:tab w:val="clear" w:pos="9360"/>
        <w:tab w:val="center" w:pos="4824"/>
        <w:tab w:val="right" w:pos="9648"/>
      </w:tabs>
      <w:rPr>
        <w:rFonts w:ascii="Book Antiqua" w:hAnsi="Book Antiqua" w:cs="Calibri"/>
        <w:b/>
        <w:sz w:val="20"/>
        <w:szCs w:val="20"/>
      </w:rPr>
    </w:pPr>
    <w:r w:rsidRPr="005B3DFE">
      <w:rPr>
        <w:rFonts w:ascii="Calibri" w:hAnsi="Calibri" w:cs="Calibri"/>
        <w:b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800" w:rsidRPr="005F1800" w:rsidRDefault="005F1800" w:rsidP="005F1800">
    <w:pPr>
      <w:jc w:val="center"/>
      <w:rPr>
        <w:rFonts w:ascii="Book Antiqua" w:eastAsia="MS Mincho" w:hAnsi="Book Antiqua" w:cs="Tahoma"/>
        <w:b/>
        <w:smallCaps/>
        <w:spacing w:val="26"/>
        <w:sz w:val="44"/>
        <w:szCs w:val="20"/>
      </w:rPr>
    </w:pPr>
    <w:r w:rsidRPr="005F1800">
      <w:rPr>
        <w:rFonts w:ascii="Book Antiqua" w:eastAsia="MS Mincho" w:hAnsi="Book Antiqua" w:cs="Tahoma"/>
        <w:b/>
        <w:smallCaps/>
        <w:spacing w:val="26"/>
        <w:sz w:val="44"/>
        <w:szCs w:val="20"/>
      </w:rPr>
      <w:t xml:space="preserve">Jill A. </w:t>
    </w:r>
    <w:proofErr w:type="spellStart"/>
    <w:r w:rsidRPr="005F1800">
      <w:rPr>
        <w:rFonts w:ascii="Book Antiqua" w:eastAsia="MS Mincho" w:hAnsi="Book Antiqua" w:cs="Tahoma"/>
        <w:b/>
        <w:smallCaps/>
        <w:spacing w:val="26"/>
        <w:sz w:val="44"/>
        <w:szCs w:val="20"/>
      </w:rPr>
      <w:t>Addai</w:t>
    </w:r>
    <w:proofErr w:type="spellEnd"/>
  </w:p>
  <w:p w:rsidR="005F1800" w:rsidRPr="005F1800" w:rsidRDefault="00FB0991" w:rsidP="005F1800">
    <w:pPr>
      <w:pBdr>
        <w:top w:val="single" w:sz="12" w:space="1" w:color="auto"/>
        <w:bottom w:val="single" w:sz="12" w:space="0" w:color="auto"/>
      </w:pBdr>
      <w:jc w:val="center"/>
      <w:rPr>
        <w:rFonts w:ascii="Book Antiqua" w:hAnsi="Book Antiqua" w:cs="Arial"/>
        <w:b/>
      </w:rPr>
    </w:pPr>
    <w:r>
      <w:rPr>
        <w:rFonts w:ascii="Book Antiqua" w:hAnsi="Book Antiqua" w:cs="Arial"/>
        <w:b/>
        <w:bCs/>
        <w:color w:val="000000"/>
      </w:rPr>
      <w:t>12877 Hyannis Lane</w:t>
    </w:r>
    <w:r w:rsidR="005F1800" w:rsidRPr="005F1800">
      <w:rPr>
        <w:rFonts w:ascii="Book Antiqua" w:hAnsi="Book Antiqua" w:cs="Arial"/>
        <w:b/>
        <w:bCs/>
        <w:color w:val="000000"/>
      </w:rPr>
      <w:t xml:space="preserve"> </w:t>
    </w:r>
    <w:r w:rsidR="005F1800" w:rsidRPr="005F1800">
      <w:rPr>
        <w:rFonts w:ascii="Book Antiqua" w:hAnsi="Book Antiqua" w:cs="Arial"/>
        <w:b/>
      </w:rPr>
      <w:t xml:space="preserve">▪ </w:t>
    </w:r>
    <w:r>
      <w:rPr>
        <w:rFonts w:ascii="Book Antiqua" w:hAnsi="Book Antiqua" w:cs="Arial"/>
        <w:b/>
        <w:bCs/>
        <w:color w:val="000000"/>
      </w:rPr>
      <w:t>Woodbridge, VA 22193</w:t>
    </w:r>
  </w:p>
  <w:p w:rsidR="005F1800" w:rsidRPr="005F1800" w:rsidRDefault="009A0453" w:rsidP="005F1800">
    <w:pPr>
      <w:pBdr>
        <w:top w:val="single" w:sz="12" w:space="1" w:color="auto"/>
        <w:bottom w:val="single" w:sz="12" w:space="0" w:color="auto"/>
      </w:pBdr>
      <w:jc w:val="center"/>
      <w:rPr>
        <w:rFonts w:ascii="Book Antiqua" w:hAnsi="Book Antiqua" w:cs="Arial"/>
        <w:b/>
        <w:sz w:val="22"/>
        <w:szCs w:val="22"/>
      </w:rPr>
    </w:pPr>
    <w:r>
      <w:rPr>
        <w:rFonts w:ascii="Book Antiqua" w:hAnsi="Book Antiqua" w:cs="Arial"/>
        <w:b/>
        <w:bCs/>
        <w:color w:val="000000"/>
      </w:rPr>
      <w:t>(571)</w:t>
    </w:r>
    <w:r w:rsidR="007118B1">
      <w:rPr>
        <w:rFonts w:ascii="Book Antiqua" w:hAnsi="Book Antiqua" w:cs="Arial"/>
        <w:b/>
        <w:bCs/>
        <w:color w:val="000000"/>
      </w:rPr>
      <w:t xml:space="preserve"> </w:t>
    </w:r>
    <w:r>
      <w:rPr>
        <w:rFonts w:ascii="Book Antiqua" w:hAnsi="Book Antiqua" w:cs="Arial"/>
        <w:b/>
        <w:bCs/>
        <w:color w:val="000000"/>
      </w:rPr>
      <w:t>494-7037</w:t>
    </w:r>
    <w:r w:rsidR="005F1800" w:rsidRPr="005F1800">
      <w:rPr>
        <w:rFonts w:ascii="Book Antiqua" w:hAnsi="Book Antiqua" w:cs="Arial"/>
        <w:b/>
        <w:bCs/>
        <w:color w:val="000000"/>
      </w:rPr>
      <w:t xml:space="preserve"> (C) </w:t>
    </w:r>
    <w:r w:rsidR="005F1800" w:rsidRPr="005F1800">
      <w:rPr>
        <w:rFonts w:ascii="Book Antiqua" w:hAnsi="Book Antiqua" w:cs="Arial"/>
        <w:b/>
      </w:rPr>
      <w:t>▪ addaijill@yahoo.com</w:t>
    </w:r>
  </w:p>
  <w:p w:rsidR="005F1800" w:rsidRDefault="005F1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360"/>
        </w:tabs>
        <w:ind w:left="360" w:hanging="360"/>
      </w:pPr>
      <w:rPr>
        <w:rFonts w:ascii="Baskerville Old Face" w:hAnsi="Baskerville Old Face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1B241DD"/>
    <w:multiLevelType w:val="hybridMultilevel"/>
    <w:tmpl w:val="93C6985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A90FF9"/>
    <w:multiLevelType w:val="hybridMultilevel"/>
    <w:tmpl w:val="E1AE673C"/>
    <w:name w:val="WW8Num3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457F6E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200D3"/>
    <w:multiLevelType w:val="hybridMultilevel"/>
    <w:tmpl w:val="8542DF46"/>
    <w:lvl w:ilvl="0" w:tplc="04090001">
      <w:start w:val="1"/>
      <w:numFmt w:val="bullet"/>
      <w:pStyle w:val="00Table1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13039"/>
    <w:multiLevelType w:val="hybridMultilevel"/>
    <w:tmpl w:val="44F00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2"/>
      <w:lvl w:ilvl="0">
        <w:start w:val="2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9"/>
  </w:num>
  <w:num w:numId="3">
    <w:abstractNumId w:val="0"/>
  </w:num>
  <w:num w:numId="4">
    <w:abstractNumId w:val="8"/>
  </w:num>
  <w:num w:numId="5">
    <w:abstractNumId w:val="7"/>
  </w:num>
  <w:num w:numId="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AC"/>
    <w:rsid w:val="000010D2"/>
    <w:rsid w:val="000024F5"/>
    <w:rsid w:val="00002AC7"/>
    <w:rsid w:val="00003043"/>
    <w:rsid w:val="00003910"/>
    <w:rsid w:val="00010214"/>
    <w:rsid w:val="000115EB"/>
    <w:rsid w:val="00011AF3"/>
    <w:rsid w:val="00012687"/>
    <w:rsid w:val="00012F4E"/>
    <w:rsid w:val="00013580"/>
    <w:rsid w:val="00015A1E"/>
    <w:rsid w:val="00020C8A"/>
    <w:rsid w:val="00022F07"/>
    <w:rsid w:val="0002311E"/>
    <w:rsid w:val="000240A3"/>
    <w:rsid w:val="000243BC"/>
    <w:rsid w:val="00024426"/>
    <w:rsid w:val="000245CC"/>
    <w:rsid w:val="00024B44"/>
    <w:rsid w:val="00024CB2"/>
    <w:rsid w:val="00025535"/>
    <w:rsid w:val="0002561D"/>
    <w:rsid w:val="0002761E"/>
    <w:rsid w:val="00027E81"/>
    <w:rsid w:val="0003037D"/>
    <w:rsid w:val="00030CB8"/>
    <w:rsid w:val="00030E42"/>
    <w:rsid w:val="0003166B"/>
    <w:rsid w:val="00031F73"/>
    <w:rsid w:val="00031F78"/>
    <w:rsid w:val="00032A63"/>
    <w:rsid w:val="00034A97"/>
    <w:rsid w:val="0003532F"/>
    <w:rsid w:val="00037261"/>
    <w:rsid w:val="00037BAC"/>
    <w:rsid w:val="00040000"/>
    <w:rsid w:val="000405DE"/>
    <w:rsid w:val="00040832"/>
    <w:rsid w:val="0004181F"/>
    <w:rsid w:val="0004266A"/>
    <w:rsid w:val="000434F2"/>
    <w:rsid w:val="0004476B"/>
    <w:rsid w:val="00044E83"/>
    <w:rsid w:val="00045ABC"/>
    <w:rsid w:val="00045EE8"/>
    <w:rsid w:val="0004728E"/>
    <w:rsid w:val="000472E7"/>
    <w:rsid w:val="00047497"/>
    <w:rsid w:val="00047CA5"/>
    <w:rsid w:val="000509C4"/>
    <w:rsid w:val="00050D5C"/>
    <w:rsid w:val="0005133D"/>
    <w:rsid w:val="00052FB1"/>
    <w:rsid w:val="000533FC"/>
    <w:rsid w:val="00053CCD"/>
    <w:rsid w:val="00056354"/>
    <w:rsid w:val="00056A61"/>
    <w:rsid w:val="00056BF8"/>
    <w:rsid w:val="0006041A"/>
    <w:rsid w:val="00065980"/>
    <w:rsid w:val="00065B47"/>
    <w:rsid w:val="00065ED9"/>
    <w:rsid w:val="00065EF4"/>
    <w:rsid w:val="0006701D"/>
    <w:rsid w:val="0006781F"/>
    <w:rsid w:val="00071323"/>
    <w:rsid w:val="000749FA"/>
    <w:rsid w:val="00074D00"/>
    <w:rsid w:val="00075CB0"/>
    <w:rsid w:val="00076A3C"/>
    <w:rsid w:val="000776BE"/>
    <w:rsid w:val="000837D4"/>
    <w:rsid w:val="0008440A"/>
    <w:rsid w:val="000845A0"/>
    <w:rsid w:val="000846A6"/>
    <w:rsid w:val="00085384"/>
    <w:rsid w:val="00085826"/>
    <w:rsid w:val="00085B29"/>
    <w:rsid w:val="0008628F"/>
    <w:rsid w:val="0008795D"/>
    <w:rsid w:val="0009007A"/>
    <w:rsid w:val="000913F0"/>
    <w:rsid w:val="00091689"/>
    <w:rsid w:val="000919CB"/>
    <w:rsid w:val="0009212B"/>
    <w:rsid w:val="00092781"/>
    <w:rsid w:val="00093CE6"/>
    <w:rsid w:val="0009433C"/>
    <w:rsid w:val="0009580C"/>
    <w:rsid w:val="00095A29"/>
    <w:rsid w:val="00095DDB"/>
    <w:rsid w:val="00096C08"/>
    <w:rsid w:val="00097277"/>
    <w:rsid w:val="000978C9"/>
    <w:rsid w:val="000979C9"/>
    <w:rsid w:val="000A0141"/>
    <w:rsid w:val="000A2D04"/>
    <w:rsid w:val="000A4799"/>
    <w:rsid w:val="000A7712"/>
    <w:rsid w:val="000B0DBE"/>
    <w:rsid w:val="000B266D"/>
    <w:rsid w:val="000B266F"/>
    <w:rsid w:val="000B274E"/>
    <w:rsid w:val="000B4F04"/>
    <w:rsid w:val="000B78BF"/>
    <w:rsid w:val="000B7A2A"/>
    <w:rsid w:val="000C2CC7"/>
    <w:rsid w:val="000C37A4"/>
    <w:rsid w:val="000C3DBE"/>
    <w:rsid w:val="000C418B"/>
    <w:rsid w:val="000C4D1F"/>
    <w:rsid w:val="000C4F9D"/>
    <w:rsid w:val="000C63DA"/>
    <w:rsid w:val="000D1EAB"/>
    <w:rsid w:val="000D2471"/>
    <w:rsid w:val="000D3028"/>
    <w:rsid w:val="000D4208"/>
    <w:rsid w:val="000D4883"/>
    <w:rsid w:val="000D4C21"/>
    <w:rsid w:val="000D4DB3"/>
    <w:rsid w:val="000D4E5F"/>
    <w:rsid w:val="000D54D4"/>
    <w:rsid w:val="000D5F49"/>
    <w:rsid w:val="000D641D"/>
    <w:rsid w:val="000D6DB7"/>
    <w:rsid w:val="000E01CF"/>
    <w:rsid w:val="000E030D"/>
    <w:rsid w:val="000E0340"/>
    <w:rsid w:val="000E08C8"/>
    <w:rsid w:val="000E1138"/>
    <w:rsid w:val="000E1F46"/>
    <w:rsid w:val="000E3016"/>
    <w:rsid w:val="000E307E"/>
    <w:rsid w:val="000E31F0"/>
    <w:rsid w:val="000E331B"/>
    <w:rsid w:val="000E55D8"/>
    <w:rsid w:val="000E563A"/>
    <w:rsid w:val="000E5A82"/>
    <w:rsid w:val="000E6A55"/>
    <w:rsid w:val="000E7B61"/>
    <w:rsid w:val="000F047A"/>
    <w:rsid w:val="000F1187"/>
    <w:rsid w:val="000F1E05"/>
    <w:rsid w:val="000F262B"/>
    <w:rsid w:val="000F3B05"/>
    <w:rsid w:val="000F473B"/>
    <w:rsid w:val="000F569C"/>
    <w:rsid w:val="000F5D59"/>
    <w:rsid w:val="000F6CD1"/>
    <w:rsid w:val="000F6E56"/>
    <w:rsid w:val="000F7139"/>
    <w:rsid w:val="000F71F1"/>
    <w:rsid w:val="000F7FEF"/>
    <w:rsid w:val="001008E5"/>
    <w:rsid w:val="001018E4"/>
    <w:rsid w:val="00103B9B"/>
    <w:rsid w:val="00103CC8"/>
    <w:rsid w:val="001044D7"/>
    <w:rsid w:val="00106023"/>
    <w:rsid w:val="0010653A"/>
    <w:rsid w:val="00107413"/>
    <w:rsid w:val="00107CDD"/>
    <w:rsid w:val="001100DF"/>
    <w:rsid w:val="00110916"/>
    <w:rsid w:val="00110A95"/>
    <w:rsid w:val="001121F9"/>
    <w:rsid w:val="001126CC"/>
    <w:rsid w:val="001135CB"/>
    <w:rsid w:val="001144CB"/>
    <w:rsid w:val="00114F19"/>
    <w:rsid w:val="001154B3"/>
    <w:rsid w:val="00115CF9"/>
    <w:rsid w:val="00116B23"/>
    <w:rsid w:val="00116F52"/>
    <w:rsid w:val="00117FAB"/>
    <w:rsid w:val="001208B0"/>
    <w:rsid w:val="00121D38"/>
    <w:rsid w:val="00122FFC"/>
    <w:rsid w:val="001235D3"/>
    <w:rsid w:val="00124424"/>
    <w:rsid w:val="001248B8"/>
    <w:rsid w:val="00127A3F"/>
    <w:rsid w:val="00127B15"/>
    <w:rsid w:val="00130C5F"/>
    <w:rsid w:val="00130DF1"/>
    <w:rsid w:val="00131FF5"/>
    <w:rsid w:val="0013240B"/>
    <w:rsid w:val="0013297A"/>
    <w:rsid w:val="001336D9"/>
    <w:rsid w:val="00133AB3"/>
    <w:rsid w:val="00133D63"/>
    <w:rsid w:val="001342D6"/>
    <w:rsid w:val="001351F9"/>
    <w:rsid w:val="00135CA6"/>
    <w:rsid w:val="00135E6B"/>
    <w:rsid w:val="0013766E"/>
    <w:rsid w:val="001410C8"/>
    <w:rsid w:val="001441C2"/>
    <w:rsid w:val="00144CF3"/>
    <w:rsid w:val="0014519D"/>
    <w:rsid w:val="001454A0"/>
    <w:rsid w:val="00145596"/>
    <w:rsid w:val="00150D63"/>
    <w:rsid w:val="00151ED0"/>
    <w:rsid w:val="0015214A"/>
    <w:rsid w:val="001529E1"/>
    <w:rsid w:val="00153164"/>
    <w:rsid w:val="0015321B"/>
    <w:rsid w:val="00154DB3"/>
    <w:rsid w:val="001561E5"/>
    <w:rsid w:val="00160254"/>
    <w:rsid w:val="00160968"/>
    <w:rsid w:val="001619BF"/>
    <w:rsid w:val="00162041"/>
    <w:rsid w:val="001657E3"/>
    <w:rsid w:val="00165CE0"/>
    <w:rsid w:val="00166C92"/>
    <w:rsid w:val="00166CD1"/>
    <w:rsid w:val="0017220A"/>
    <w:rsid w:val="0017422E"/>
    <w:rsid w:val="00177757"/>
    <w:rsid w:val="00177838"/>
    <w:rsid w:val="00181A16"/>
    <w:rsid w:val="00181F56"/>
    <w:rsid w:val="00183EC1"/>
    <w:rsid w:val="00183FF2"/>
    <w:rsid w:val="0018578D"/>
    <w:rsid w:val="001857DD"/>
    <w:rsid w:val="00186450"/>
    <w:rsid w:val="00186D37"/>
    <w:rsid w:val="0019166A"/>
    <w:rsid w:val="0019249D"/>
    <w:rsid w:val="00192CB0"/>
    <w:rsid w:val="00193298"/>
    <w:rsid w:val="0019360E"/>
    <w:rsid w:val="00193AC1"/>
    <w:rsid w:val="00194238"/>
    <w:rsid w:val="0019494C"/>
    <w:rsid w:val="00195AE5"/>
    <w:rsid w:val="00195FB6"/>
    <w:rsid w:val="001971B2"/>
    <w:rsid w:val="0019766D"/>
    <w:rsid w:val="00197B52"/>
    <w:rsid w:val="001A11C5"/>
    <w:rsid w:val="001A1277"/>
    <w:rsid w:val="001A2B12"/>
    <w:rsid w:val="001A2CF9"/>
    <w:rsid w:val="001A2CFE"/>
    <w:rsid w:val="001A4405"/>
    <w:rsid w:val="001A4420"/>
    <w:rsid w:val="001A47A0"/>
    <w:rsid w:val="001A5548"/>
    <w:rsid w:val="001A6E7F"/>
    <w:rsid w:val="001B046B"/>
    <w:rsid w:val="001B0595"/>
    <w:rsid w:val="001B132C"/>
    <w:rsid w:val="001B2C1A"/>
    <w:rsid w:val="001B45C5"/>
    <w:rsid w:val="001B512A"/>
    <w:rsid w:val="001B5C17"/>
    <w:rsid w:val="001B7A7F"/>
    <w:rsid w:val="001C0452"/>
    <w:rsid w:val="001C1616"/>
    <w:rsid w:val="001C2CB4"/>
    <w:rsid w:val="001C3E14"/>
    <w:rsid w:val="001C48E6"/>
    <w:rsid w:val="001C74F5"/>
    <w:rsid w:val="001C7ACD"/>
    <w:rsid w:val="001C7BBC"/>
    <w:rsid w:val="001D0319"/>
    <w:rsid w:val="001D03A6"/>
    <w:rsid w:val="001D0C30"/>
    <w:rsid w:val="001D0EE3"/>
    <w:rsid w:val="001D16CB"/>
    <w:rsid w:val="001D1FED"/>
    <w:rsid w:val="001D287D"/>
    <w:rsid w:val="001D3023"/>
    <w:rsid w:val="001D3CA6"/>
    <w:rsid w:val="001D4251"/>
    <w:rsid w:val="001D4812"/>
    <w:rsid w:val="001D4AE8"/>
    <w:rsid w:val="001D7BBD"/>
    <w:rsid w:val="001D7F69"/>
    <w:rsid w:val="001E058E"/>
    <w:rsid w:val="001E0BC0"/>
    <w:rsid w:val="001E0C78"/>
    <w:rsid w:val="001E1A80"/>
    <w:rsid w:val="001E3C1D"/>
    <w:rsid w:val="001E5E0D"/>
    <w:rsid w:val="001E60CD"/>
    <w:rsid w:val="001E62E4"/>
    <w:rsid w:val="001F0E53"/>
    <w:rsid w:val="001F1E99"/>
    <w:rsid w:val="001F2475"/>
    <w:rsid w:val="001F3D04"/>
    <w:rsid w:val="001F4082"/>
    <w:rsid w:val="001F480F"/>
    <w:rsid w:val="001F56FC"/>
    <w:rsid w:val="001F648C"/>
    <w:rsid w:val="001F6788"/>
    <w:rsid w:val="00201265"/>
    <w:rsid w:val="0020239C"/>
    <w:rsid w:val="00203A8A"/>
    <w:rsid w:val="00203C06"/>
    <w:rsid w:val="00204630"/>
    <w:rsid w:val="00204A84"/>
    <w:rsid w:val="002050CF"/>
    <w:rsid w:val="00206F8B"/>
    <w:rsid w:val="0020796F"/>
    <w:rsid w:val="00207AC8"/>
    <w:rsid w:val="00210D18"/>
    <w:rsid w:val="002111C7"/>
    <w:rsid w:val="00212A54"/>
    <w:rsid w:val="002138E7"/>
    <w:rsid w:val="00214E9F"/>
    <w:rsid w:val="00215218"/>
    <w:rsid w:val="002153EF"/>
    <w:rsid w:val="0021576F"/>
    <w:rsid w:val="00215E1B"/>
    <w:rsid w:val="002221B7"/>
    <w:rsid w:val="002234A8"/>
    <w:rsid w:val="00223A19"/>
    <w:rsid w:val="00225EFC"/>
    <w:rsid w:val="00232B60"/>
    <w:rsid w:val="00233227"/>
    <w:rsid w:val="00234FC4"/>
    <w:rsid w:val="00237250"/>
    <w:rsid w:val="00240195"/>
    <w:rsid w:val="0024053C"/>
    <w:rsid w:val="00240E71"/>
    <w:rsid w:val="002413E1"/>
    <w:rsid w:val="002439F1"/>
    <w:rsid w:val="00243C83"/>
    <w:rsid w:val="00244E38"/>
    <w:rsid w:val="0024527C"/>
    <w:rsid w:val="00246B47"/>
    <w:rsid w:val="00247327"/>
    <w:rsid w:val="002500AC"/>
    <w:rsid w:val="002508BE"/>
    <w:rsid w:val="00251387"/>
    <w:rsid w:val="002522A8"/>
    <w:rsid w:val="00252544"/>
    <w:rsid w:val="00252D9D"/>
    <w:rsid w:val="00255F20"/>
    <w:rsid w:val="00256B14"/>
    <w:rsid w:val="00256EEB"/>
    <w:rsid w:val="0025749B"/>
    <w:rsid w:val="0025751B"/>
    <w:rsid w:val="00257E69"/>
    <w:rsid w:val="00260466"/>
    <w:rsid w:val="00261FF4"/>
    <w:rsid w:val="00262B53"/>
    <w:rsid w:val="002664EE"/>
    <w:rsid w:val="002670E2"/>
    <w:rsid w:val="00267394"/>
    <w:rsid w:val="0026755F"/>
    <w:rsid w:val="00270218"/>
    <w:rsid w:val="0027051C"/>
    <w:rsid w:val="0027133B"/>
    <w:rsid w:val="00271B95"/>
    <w:rsid w:val="00273DC3"/>
    <w:rsid w:val="00275E81"/>
    <w:rsid w:val="00277071"/>
    <w:rsid w:val="00277319"/>
    <w:rsid w:val="0028154B"/>
    <w:rsid w:val="002818E0"/>
    <w:rsid w:val="00282206"/>
    <w:rsid w:val="00282E08"/>
    <w:rsid w:val="00283737"/>
    <w:rsid w:val="00284158"/>
    <w:rsid w:val="00284978"/>
    <w:rsid w:val="00285761"/>
    <w:rsid w:val="002867F0"/>
    <w:rsid w:val="0028693F"/>
    <w:rsid w:val="00286B2D"/>
    <w:rsid w:val="00286ECF"/>
    <w:rsid w:val="00287D3E"/>
    <w:rsid w:val="002920B4"/>
    <w:rsid w:val="002935AC"/>
    <w:rsid w:val="00293FE0"/>
    <w:rsid w:val="0029451A"/>
    <w:rsid w:val="002956C5"/>
    <w:rsid w:val="00295BA1"/>
    <w:rsid w:val="00295BAD"/>
    <w:rsid w:val="00296775"/>
    <w:rsid w:val="00297468"/>
    <w:rsid w:val="002A03B5"/>
    <w:rsid w:val="002A06BD"/>
    <w:rsid w:val="002A1424"/>
    <w:rsid w:val="002A1B4A"/>
    <w:rsid w:val="002A4C7B"/>
    <w:rsid w:val="002A56EF"/>
    <w:rsid w:val="002A65BB"/>
    <w:rsid w:val="002A661C"/>
    <w:rsid w:val="002A73B9"/>
    <w:rsid w:val="002B09B2"/>
    <w:rsid w:val="002B24BE"/>
    <w:rsid w:val="002B43D9"/>
    <w:rsid w:val="002B520C"/>
    <w:rsid w:val="002B52A9"/>
    <w:rsid w:val="002B52D3"/>
    <w:rsid w:val="002B58F1"/>
    <w:rsid w:val="002B595C"/>
    <w:rsid w:val="002B7AC6"/>
    <w:rsid w:val="002C070F"/>
    <w:rsid w:val="002C3CAF"/>
    <w:rsid w:val="002C5553"/>
    <w:rsid w:val="002C7C9A"/>
    <w:rsid w:val="002C7F73"/>
    <w:rsid w:val="002D040E"/>
    <w:rsid w:val="002D15D9"/>
    <w:rsid w:val="002D29EE"/>
    <w:rsid w:val="002D2FD1"/>
    <w:rsid w:val="002D3932"/>
    <w:rsid w:val="002D52D4"/>
    <w:rsid w:val="002D5339"/>
    <w:rsid w:val="002D670B"/>
    <w:rsid w:val="002D6AB4"/>
    <w:rsid w:val="002D719E"/>
    <w:rsid w:val="002D7308"/>
    <w:rsid w:val="002E1A4C"/>
    <w:rsid w:val="002E1E0C"/>
    <w:rsid w:val="002E27CC"/>
    <w:rsid w:val="002E2879"/>
    <w:rsid w:val="002E5C3F"/>
    <w:rsid w:val="002E6405"/>
    <w:rsid w:val="002E6B54"/>
    <w:rsid w:val="002E7056"/>
    <w:rsid w:val="002E7C04"/>
    <w:rsid w:val="002E7E2E"/>
    <w:rsid w:val="002F054B"/>
    <w:rsid w:val="002F2979"/>
    <w:rsid w:val="002F2AC4"/>
    <w:rsid w:val="002F4D28"/>
    <w:rsid w:val="002F63DB"/>
    <w:rsid w:val="00300026"/>
    <w:rsid w:val="003007AB"/>
    <w:rsid w:val="0030088F"/>
    <w:rsid w:val="00303AC3"/>
    <w:rsid w:val="003043B5"/>
    <w:rsid w:val="003064FB"/>
    <w:rsid w:val="00311942"/>
    <w:rsid w:val="00312371"/>
    <w:rsid w:val="00312395"/>
    <w:rsid w:val="00313621"/>
    <w:rsid w:val="003150D0"/>
    <w:rsid w:val="00315CAE"/>
    <w:rsid w:val="00316421"/>
    <w:rsid w:val="003170F8"/>
    <w:rsid w:val="00317667"/>
    <w:rsid w:val="00320C9D"/>
    <w:rsid w:val="00320DF2"/>
    <w:rsid w:val="00321F47"/>
    <w:rsid w:val="003222B1"/>
    <w:rsid w:val="00322E3D"/>
    <w:rsid w:val="003230F9"/>
    <w:rsid w:val="00324131"/>
    <w:rsid w:val="00325094"/>
    <w:rsid w:val="00326A91"/>
    <w:rsid w:val="003305AF"/>
    <w:rsid w:val="00331411"/>
    <w:rsid w:val="00331A99"/>
    <w:rsid w:val="00331C71"/>
    <w:rsid w:val="00334047"/>
    <w:rsid w:val="00334954"/>
    <w:rsid w:val="00337C72"/>
    <w:rsid w:val="003415DC"/>
    <w:rsid w:val="00341D51"/>
    <w:rsid w:val="00343DF2"/>
    <w:rsid w:val="003441B2"/>
    <w:rsid w:val="0034680D"/>
    <w:rsid w:val="00346A3B"/>
    <w:rsid w:val="003473C5"/>
    <w:rsid w:val="00347482"/>
    <w:rsid w:val="00347E99"/>
    <w:rsid w:val="0035089F"/>
    <w:rsid w:val="00351010"/>
    <w:rsid w:val="00351895"/>
    <w:rsid w:val="00351A99"/>
    <w:rsid w:val="0035272F"/>
    <w:rsid w:val="00353026"/>
    <w:rsid w:val="00354280"/>
    <w:rsid w:val="00355322"/>
    <w:rsid w:val="003559DE"/>
    <w:rsid w:val="00355D2E"/>
    <w:rsid w:val="003560D3"/>
    <w:rsid w:val="003606EE"/>
    <w:rsid w:val="00360A97"/>
    <w:rsid w:val="00361CF1"/>
    <w:rsid w:val="00361EED"/>
    <w:rsid w:val="00362E85"/>
    <w:rsid w:val="00363315"/>
    <w:rsid w:val="003636A7"/>
    <w:rsid w:val="00363AF3"/>
    <w:rsid w:val="00365BD8"/>
    <w:rsid w:val="003664BC"/>
    <w:rsid w:val="00366EAF"/>
    <w:rsid w:val="00367091"/>
    <w:rsid w:val="00367EA3"/>
    <w:rsid w:val="00367FB8"/>
    <w:rsid w:val="00370E33"/>
    <w:rsid w:val="00371322"/>
    <w:rsid w:val="00371B53"/>
    <w:rsid w:val="00372052"/>
    <w:rsid w:val="003722D8"/>
    <w:rsid w:val="00372DFF"/>
    <w:rsid w:val="00373051"/>
    <w:rsid w:val="00373135"/>
    <w:rsid w:val="00373561"/>
    <w:rsid w:val="003735A6"/>
    <w:rsid w:val="00373901"/>
    <w:rsid w:val="00373AFB"/>
    <w:rsid w:val="00373C9E"/>
    <w:rsid w:val="003743D3"/>
    <w:rsid w:val="00374F8A"/>
    <w:rsid w:val="0037578B"/>
    <w:rsid w:val="00376AD7"/>
    <w:rsid w:val="003771C3"/>
    <w:rsid w:val="00377409"/>
    <w:rsid w:val="00377A31"/>
    <w:rsid w:val="00380EA6"/>
    <w:rsid w:val="0038158B"/>
    <w:rsid w:val="003816BE"/>
    <w:rsid w:val="00381DB8"/>
    <w:rsid w:val="0038516B"/>
    <w:rsid w:val="00386669"/>
    <w:rsid w:val="003874E5"/>
    <w:rsid w:val="00387C47"/>
    <w:rsid w:val="0039043D"/>
    <w:rsid w:val="00392B34"/>
    <w:rsid w:val="00393A2C"/>
    <w:rsid w:val="003942AA"/>
    <w:rsid w:val="0039463F"/>
    <w:rsid w:val="00397932"/>
    <w:rsid w:val="00397C9F"/>
    <w:rsid w:val="003A10AB"/>
    <w:rsid w:val="003A1B36"/>
    <w:rsid w:val="003A213E"/>
    <w:rsid w:val="003A3C4F"/>
    <w:rsid w:val="003B0A44"/>
    <w:rsid w:val="003B0E7A"/>
    <w:rsid w:val="003B7422"/>
    <w:rsid w:val="003B7CE9"/>
    <w:rsid w:val="003C01C9"/>
    <w:rsid w:val="003C34F8"/>
    <w:rsid w:val="003C4356"/>
    <w:rsid w:val="003C4992"/>
    <w:rsid w:val="003C4C41"/>
    <w:rsid w:val="003C6843"/>
    <w:rsid w:val="003C68D7"/>
    <w:rsid w:val="003C7512"/>
    <w:rsid w:val="003D046C"/>
    <w:rsid w:val="003D0AE6"/>
    <w:rsid w:val="003D0F1F"/>
    <w:rsid w:val="003D109B"/>
    <w:rsid w:val="003D1E7F"/>
    <w:rsid w:val="003D29A6"/>
    <w:rsid w:val="003D29D3"/>
    <w:rsid w:val="003D3113"/>
    <w:rsid w:val="003D7915"/>
    <w:rsid w:val="003E01F3"/>
    <w:rsid w:val="003E1556"/>
    <w:rsid w:val="003E1D13"/>
    <w:rsid w:val="003E1FC0"/>
    <w:rsid w:val="003E22B9"/>
    <w:rsid w:val="003E2410"/>
    <w:rsid w:val="003E2C7E"/>
    <w:rsid w:val="003E4156"/>
    <w:rsid w:val="003E5D21"/>
    <w:rsid w:val="003E6491"/>
    <w:rsid w:val="003E65A2"/>
    <w:rsid w:val="003E6E1F"/>
    <w:rsid w:val="003E6F72"/>
    <w:rsid w:val="003E6FB9"/>
    <w:rsid w:val="003E72A4"/>
    <w:rsid w:val="003F2673"/>
    <w:rsid w:val="003F3434"/>
    <w:rsid w:val="003F397C"/>
    <w:rsid w:val="003F3C8B"/>
    <w:rsid w:val="003F3DA5"/>
    <w:rsid w:val="003F42FF"/>
    <w:rsid w:val="003F4A71"/>
    <w:rsid w:val="003F5252"/>
    <w:rsid w:val="003F53D8"/>
    <w:rsid w:val="003F6E33"/>
    <w:rsid w:val="00401AE0"/>
    <w:rsid w:val="00404656"/>
    <w:rsid w:val="0040630F"/>
    <w:rsid w:val="004072C2"/>
    <w:rsid w:val="00412ABB"/>
    <w:rsid w:val="00413929"/>
    <w:rsid w:val="00413E39"/>
    <w:rsid w:val="00416232"/>
    <w:rsid w:val="00421005"/>
    <w:rsid w:val="00422714"/>
    <w:rsid w:val="0042588C"/>
    <w:rsid w:val="004267CC"/>
    <w:rsid w:val="004272BD"/>
    <w:rsid w:val="00433862"/>
    <w:rsid w:val="0043426B"/>
    <w:rsid w:val="004354DE"/>
    <w:rsid w:val="00436324"/>
    <w:rsid w:val="004371E1"/>
    <w:rsid w:val="00437D17"/>
    <w:rsid w:val="00440518"/>
    <w:rsid w:val="00442B17"/>
    <w:rsid w:val="00443E20"/>
    <w:rsid w:val="004440D3"/>
    <w:rsid w:val="004445A4"/>
    <w:rsid w:val="00444692"/>
    <w:rsid w:val="00445313"/>
    <w:rsid w:val="0044587E"/>
    <w:rsid w:val="004458B2"/>
    <w:rsid w:val="00445BD1"/>
    <w:rsid w:val="00445C0C"/>
    <w:rsid w:val="00446D4D"/>
    <w:rsid w:val="004500AA"/>
    <w:rsid w:val="0045037D"/>
    <w:rsid w:val="00450B2C"/>
    <w:rsid w:val="00451F6C"/>
    <w:rsid w:val="0045270D"/>
    <w:rsid w:val="00452A2D"/>
    <w:rsid w:val="00453DC1"/>
    <w:rsid w:val="00454504"/>
    <w:rsid w:val="00454A1D"/>
    <w:rsid w:val="004552BD"/>
    <w:rsid w:val="004558BA"/>
    <w:rsid w:val="00455DB4"/>
    <w:rsid w:val="00456200"/>
    <w:rsid w:val="004568BB"/>
    <w:rsid w:val="00456BA3"/>
    <w:rsid w:val="00456C4A"/>
    <w:rsid w:val="004636A8"/>
    <w:rsid w:val="0046371C"/>
    <w:rsid w:val="00464D9A"/>
    <w:rsid w:val="00465F1A"/>
    <w:rsid w:val="004666F7"/>
    <w:rsid w:val="00467C83"/>
    <w:rsid w:val="00467F77"/>
    <w:rsid w:val="00471CB3"/>
    <w:rsid w:val="004755D4"/>
    <w:rsid w:val="004757ED"/>
    <w:rsid w:val="00477714"/>
    <w:rsid w:val="0047783E"/>
    <w:rsid w:val="00477B0E"/>
    <w:rsid w:val="00477EB5"/>
    <w:rsid w:val="004817E1"/>
    <w:rsid w:val="00482723"/>
    <w:rsid w:val="004858D9"/>
    <w:rsid w:val="004873EA"/>
    <w:rsid w:val="004929E9"/>
    <w:rsid w:val="00493726"/>
    <w:rsid w:val="00494730"/>
    <w:rsid w:val="00494D04"/>
    <w:rsid w:val="00494EA6"/>
    <w:rsid w:val="00495735"/>
    <w:rsid w:val="00495E8C"/>
    <w:rsid w:val="004969FB"/>
    <w:rsid w:val="00496E88"/>
    <w:rsid w:val="0049708F"/>
    <w:rsid w:val="004A362B"/>
    <w:rsid w:val="004A4828"/>
    <w:rsid w:val="004A4DDB"/>
    <w:rsid w:val="004A501F"/>
    <w:rsid w:val="004A5199"/>
    <w:rsid w:val="004A5CB9"/>
    <w:rsid w:val="004B0513"/>
    <w:rsid w:val="004B1BAE"/>
    <w:rsid w:val="004B2A8F"/>
    <w:rsid w:val="004B3C4A"/>
    <w:rsid w:val="004B3D6C"/>
    <w:rsid w:val="004B6F27"/>
    <w:rsid w:val="004B7353"/>
    <w:rsid w:val="004C0221"/>
    <w:rsid w:val="004C07DA"/>
    <w:rsid w:val="004C0C79"/>
    <w:rsid w:val="004C119F"/>
    <w:rsid w:val="004C3F56"/>
    <w:rsid w:val="004C493E"/>
    <w:rsid w:val="004C4E10"/>
    <w:rsid w:val="004C557A"/>
    <w:rsid w:val="004C570F"/>
    <w:rsid w:val="004C7FDD"/>
    <w:rsid w:val="004D0A7C"/>
    <w:rsid w:val="004D1DCA"/>
    <w:rsid w:val="004D21A5"/>
    <w:rsid w:val="004D2EF7"/>
    <w:rsid w:val="004D3CC3"/>
    <w:rsid w:val="004D45CB"/>
    <w:rsid w:val="004D5A32"/>
    <w:rsid w:val="004D7ECB"/>
    <w:rsid w:val="004E0FE7"/>
    <w:rsid w:val="004E1A10"/>
    <w:rsid w:val="004E267C"/>
    <w:rsid w:val="004E3535"/>
    <w:rsid w:val="004E563A"/>
    <w:rsid w:val="004E6E97"/>
    <w:rsid w:val="004E76F1"/>
    <w:rsid w:val="004E7DC3"/>
    <w:rsid w:val="004F1813"/>
    <w:rsid w:val="004F2153"/>
    <w:rsid w:val="004F2DEB"/>
    <w:rsid w:val="004F32BD"/>
    <w:rsid w:val="004F3D55"/>
    <w:rsid w:val="004F7AFE"/>
    <w:rsid w:val="00501D9A"/>
    <w:rsid w:val="0050297F"/>
    <w:rsid w:val="005032CB"/>
    <w:rsid w:val="0050464E"/>
    <w:rsid w:val="00504C59"/>
    <w:rsid w:val="00505BF7"/>
    <w:rsid w:val="005067C9"/>
    <w:rsid w:val="00506BBC"/>
    <w:rsid w:val="00512D38"/>
    <w:rsid w:val="005134A1"/>
    <w:rsid w:val="005166EA"/>
    <w:rsid w:val="00516A81"/>
    <w:rsid w:val="00520212"/>
    <w:rsid w:val="00520F56"/>
    <w:rsid w:val="00520F5E"/>
    <w:rsid w:val="00522466"/>
    <w:rsid w:val="005226AA"/>
    <w:rsid w:val="00522B58"/>
    <w:rsid w:val="00523631"/>
    <w:rsid w:val="0052402D"/>
    <w:rsid w:val="00526880"/>
    <w:rsid w:val="00526F1F"/>
    <w:rsid w:val="00526FA4"/>
    <w:rsid w:val="00527D50"/>
    <w:rsid w:val="005322BE"/>
    <w:rsid w:val="00532FB3"/>
    <w:rsid w:val="00535695"/>
    <w:rsid w:val="005356C3"/>
    <w:rsid w:val="00536700"/>
    <w:rsid w:val="00540BD6"/>
    <w:rsid w:val="00540E62"/>
    <w:rsid w:val="00541664"/>
    <w:rsid w:val="00541DC5"/>
    <w:rsid w:val="00542ECF"/>
    <w:rsid w:val="00542EF8"/>
    <w:rsid w:val="00544036"/>
    <w:rsid w:val="00544A0A"/>
    <w:rsid w:val="005450AF"/>
    <w:rsid w:val="00545538"/>
    <w:rsid w:val="00546864"/>
    <w:rsid w:val="00546CD8"/>
    <w:rsid w:val="005475DC"/>
    <w:rsid w:val="0055046F"/>
    <w:rsid w:val="00552A5F"/>
    <w:rsid w:val="00556653"/>
    <w:rsid w:val="00556D94"/>
    <w:rsid w:val="00557A2F"/>
    <w:rsid w:val="00561566"/>
    <w:rsid w:val="0056350C"/>
    <w:rsid w:val="00563A0F"/>
    <w:rsid w:val="00564B36"/>
    <w:rsid w:val="005654E3"/>
    <w:rsid w:val="00565782"/>
    <w:rsid w:val="005657C1"/>
    <w:rsid w:val="00566A49"/>
    <w:rsid w:val="005671E2"/>
    <w:rsid w:val="0056731A"/>
    <w:rsid w:val="0056790B"/>
    <w:rsid w:val="0057020C"/>
    <w:rsid w:val="00570297"/>
    <w:rsid w:val="0057265D"/>
    <w:rsid w:val="00572A36"/>
    <w:rsid w:val="005731E3"/>
    <w:rsid w:val="005748E4"/>
    <w:rsid w:val="0057581A"/>
    <w:rsid w:val="00576287"/>
    <w:rsid w:val="005770B2"/>
    <w:rsid w:val="005775EE"/>
    <w:rsid w:val="005776A6"/>
    <w:rsid w:val="005777A1"/>
    <w:rsid w:val="005777A4"/>
    <w:rsid w:val="0058051A"/>
    <w:rsid w:val="00581FAA"/>
    <w:rsid w:val="005820D6"/>
    <w:rsid w:val="00583478"/>
    <w:rsid w:val="00585738"/>
    <w:rsid w:val="00586B31"/>
    <w:rsid w:val="00586D95"/>
    <w:rsid w:val="005872C3"/>
    <w:rsid w:val="005904AA"/>
    <w:rsid w:val="00592D44"/>
    <w:rsid w:val="00593189"/>
    <w:rsid w:val="00593E98"/>
    <w:rsid w:val="005940CA"/>
    <w:rsid w:val="00595CB9"/>
    <w:rsid w:val="005A0638"/>
    <w:rsid w:val="005A088A"/>
    <w:rsid w:val="005A0FF4"/>
    <w:rsid w:val="005A180A"/>
    <w:rsid w:val="005A2095"/>
    <w:rsid w:val="005A2250"/>
    <w:rsid w:val="005A5A00"/>
    <w:rsid w:val="005B14BC"/>
    <w:rsid w:val="005B3C77"/>
    <w:rsid w:val="005B3DFE"/>
    <w:rsid w:val="005B42A4"/>
    <w:rsid w:val="005B47AD"/>
    <w:rsid w:val="005B50D5"/>
    <w:rsid w:val="005B582D"/>
    <w:rsid w:val="005B6E23"/>
    <w:rsid w:val="005B700C"/>
    <w:rsid w:val="005B72C8"/>
    <w:rsid w:val="005C03AE"/>
    <w:rsid w:val="005C12FB"/>
    <w:rsid w:val="005C13DC"/>
    <w:rsid w:val="005C1CDB"/>
    <w:rsid w:val="005C205C"/>
    <w:rsid w:val="005C25A7"/>
    <w:rsid w:val="005C319E"/>
    <w:rsid w:val="005C42BC"/>
    <w:rsid w:val="005C483B"/>
    <w:rsid w:val="005C5879"/>
    <w:rsid w:val="005C6026"/>
    <w:rsid w:val="005C64BC"/>
    <w:rsid w:val="005C6EEC"/>
    <w:rsid w:val="005C7576"/>
    <w:rsid w:val="005C7ECD"/>
    <w:rsid w:val="005D088E"/>
    <w:rsid w:val="005D0E91"/>
    <w:rsid w:val="005D24D1"/>
    <w:rsid w:val="005D364B"/>
    <w:rsid w:val="005D3688"/>
    <w:rsid w:val="005D3A6B"/>
    <w:rsid w:val="005D42F3"/>
    <w:rsid w:val="005D482F"/>
    <w:rsid w:val="005D5060"/>
    <w:rsid w:val="005D6BCE"/>
    <w:rsid w:val="005D7658"/>
    <w:rsid w:val="005D7E0A"/>
    <w:rsid w:val="005E193F"/>
    <w:rsid w:val="005E1A8B"/>
    <w:rsid w:val="005E2274"/>
    <w:rsid w:val="005E38A6"/>
    <w:rsid w:val="005E4A0D"/>
    <w:rsid w:val="005E4A54"/>
    <w:rsid w:val="005E51FA"/>
    <w:rsid w:val="005F00AC"/>
    <w:rsid w:val="005F1800"/>
    <w:rsid w:val="005F28F0"/>
    <w:rsid w:val="005F5A82"/>
    <w:rsid w:val="005F5D4E"/>
    <w:rsid w:val="005F5F76"/>
    <w:rsid w:val="005F61A3"/>
    <w:rsid w:val="005F740B"/>
    <w:rsid w:val="005F79A3"/>
    <w:rsid w:val="00600347"/>
    <w:rsid w:val="00600B30"/>
    <w:rsid w:val="00601BD0"/>
    <w:rsid w:val="006027A7"/>
    <w:rsid w:val="00603C9E"/>
    <w:rsid w:val="006064EE"/>
    <w:rsid w:val="006119AF"/>
    <w:rsid w:val="006125F8"/>
    <w:rsid w:val="00612CB3"/>
    <w:rsid w:val="00613B3A"/>
    <w:rsid w:val="0061425D"/>
    <w:rsid w:val="006161BB"/>
    <w:rsid w:val="00616298"/>
    <w:rsid w:val="00617F90"/>
    <w:rsid w:val="00620FA8"/>
    <w:rsid w:val="00621A90"/>
    <w:rsid w:val="00621B6F"/>
    <w:rsid w:val="006224E4"/>
    <w:rsid w:val="00623230"/>
    <w:rsid w:val="006238AC"/>
    <w:rsid w:val="00623DF8"/>
    <w:rsid w:val="0062429E"/>
    <w:rsid w:val="006263AE"/>
    <w:rsid w:val="00626B20"/>
    <w:rsid w:val="00627F16"/>
    <w:rsid w:val="00627FE2"/>
    <w:rsid w:val="0063424F"/>
    <w:rsid w:val="0063442F"/>
    <w:rsid w:val="006349ED"/>
    <w:rsid w:val="00634BDF"/>
    <w:rsid w:val="00635F04"/>
    <w:rsid w:val="006361B4"/>
    <w:rsid w:val="00636B3B"/>
    <w:rsid w:val="00636BE9"/>
    <w:rsid w:val="00637A29"/>
    <w:rsid w:val="00640846"/>
    <w:rsid w:val="006409B3"/>
    <w:rsid w:val="006410A8"/>
    <w:rsid w:val="00641C16"/>
    <w:rsid w:val="006432D7"/>
    <w:rsid w:val="00643CB9"/>
    <w:rsid w:val="006451D6"/>
    <w:rsid w:val="00646435"/>
    <w:rsid w:val="006502AE"/>
    <w:rsid w:val="006522E7"/>
    <w:rsid w:val="00652442"/>
    <w:rsid w:val="00654C25"/>
    <w:rsid w:val="006574A6"/>
    <w:rsid w:val="006576FE"/>
    <w:rsid w:val="0066106F"/>
    <w:rsid w:val="0066129B"/>
    <w:rsid w:val="006628BD"/>
    <w:rsid w:val="0066444F"/>
    <w:rsid w:val="006665A7"/>
    <w:rsid w:val="00670031"/>
    <w:rsid w:val="0067082A"/>
    <w:rsid w:val="006721E2"/>
    <w:rsid w:val="006722FB"/>
    <w:rsid w:val="00673558"/>
    <w:rsid w:val="00673911"/>
    <w:rsid w:val="0067521E"/>
    <w:rsid w:val="0067539F"/>
    <w:rsid w:val="00675940"/>
    <w:rsid w:val="00676923"/>
    <w:rsid w:val="0067711F"/>
    <w:rsid w:val="0067772F"/>
    <w:rsid w:val="006804F2"/>
    <w:rsid w:val="00680F0B"/>
    <w:rsid w:val="006821D9"/>
    <w:rsid w:val="00683386"/>
    <w:rsid w:val="006853F3"/>
    <w:rsid w:val="00685579"/>
    <w:rsid w:val="006915E9"/>
    <w:rsid w:val="006918A5"/>
    <w:rsid w:val="00692BC6"/>
    <w:rsid w:val="006935D8"/>
    <w:rsid w:val="00693E4C"/>
    <w:rsid w:val="00693F56"/>
    <w:rsid w:val="00694073"/>
    <w:rsid w:val="00694773"/>
    <w:rsid w:val="00695293"/>
    <w:rsid w:val="0069589B"/>
    <w:rsid w:val="00695E70"/>
    <w:rsid w:val="006967BB"/>
    <w:rsid w:val="00696DBF"/>
    <w:rsid w:val="006972E2"/>
    <w:rsid w:val="006A0CC7"/>
    <w:rsid w:val="006A2AED"/>
    <w:rsid w:val="006A3719"/>
    <w:rsid w:val="006A7CF5"/>
    <w:rsid w:val="006A7FD4"/>
    <w:rsid w:val="006B0563"/>
    <w:rsid w:val="006B071A"/>
    <w:rsid w:val="006B2326"/>
    <w:rsid w:val="006B3BCF"/>
    <w:rsid w:val="006B3D6B"/>
    <w:rsid w:val="006B4ACB"/>
    <w:rsid w:val="006B578D"/>
    <w:rsid w:val="006B6A65"/>
    <w:rsid w:val="006B6B5A"/>
    <w:rsid w:val="006B6E88"/>
    <w:rsid w:val="006B7C72"/>
    <w:rsid w:val="006C073D"/>
    <w:rsid w:val="006C0D76"/>
    <w:rsid w:val="006C2F26"/>
    <w:rsid w:val="006C3990"/>
    <w:rsid w:val="006C5E93"/>
    <w:rsid w:val="006C669A"/>
    <w:rsid w:val="006C7F92"/>
    <w:rsid w:val="006D044E"/>
    <w:rsid w:val="006D0796"/>
    <w:rsid w:val="006D104C"/>
    <w:rsid w:val="006D1382"/>
    <w:rsid w:val="006D291C"/>
    <w:rsid w:val="006D3119"/>
    <w:rsid w:val="006D41D2"/>
    <w:rsid w:val="006D5476"/>
    <w:rsid w:val="006D5D98"/>
    <w:rsid w:val="006D6749"/>
    <w:rsid w:val="006D680E"/>
    <w:rsid w:val="006D79A9"/>
    <w:rsid w:val="006E1148"/>
    <w:rsid w:val="006E1264"/>
    <w:rsid w:val="006E1764"/>
    <w:rsid w:val="006E35B0"/>
    <w:rsid w:val="006E4B2C"/>
    <w:rsid w:val="006E56CA"/>
    <w:rsid w:val="006E7057"/>
    <w:rsid w:val="006F0BD3"/>
    <w:rsid w:val="006F1D3C"/>
    <w:rsid w:val="006F4F76"/>
    <w:rsid w:val="006F57F4"/>
    <w:rsid w:val="006F593F"/>
    <w:rsid w:val="006F6F7A"/>
    <w:rsid w:val="007021CF"/>
    <w:rsid w:val="00702B78"/>
    <w:rsid w:val="00703BA0"/>
    <w:rsid w:val="00703BCD"/>
    <w:rsid w:val="007042AE"/>
    <w:rsid w:val="007043CA"/>
    <w:rsid w:val="00704A5B"/>
    <w:rsid w:val="00705436"/>
    <w:rsid w:val="00707070"/>
    <w:rsid w:val="007071D4"/>
    <w:rsid w:val="00707875"/>
    <w:rsid w:val="00707887"/>
    <w:rsid w:val="00710CE1"/>
    <w:rsid w:val="007118B1"/>
    <w:rsid w:val="00711F2D"/>
    <w:rsid w:val="007123C1"/>
    <w:rsid w:val="007127C2"/>
    <w:rsid w:val="007128E0"/>
    <w:rsid w:val="00714B5C"/>
    <w:rsid w:val="0071547D"/>
    <w:rsid w:val="007158AD"/>
    <w:rsid w:val="00716961"/>
    <w:rsid w:val="007213D6"/>
    <w:rsid w:val="00721B42"/>
    <w:rsid w:val="0072396B"/>
    <w:rsid w:val="00725C80"/>
    <w:rsid w:val="007260DD"/>
    <w:rsid w:val="0072671A"/>
    <w:rsid w:val="00727545"/>
    <w:rsid w:val="007276A1"/>
    <w:rsid w:val="007307F0"/>
    <w:rsid w:val="00731313"/>
    <w:rsid w:val="00731E6C"/>
    <w:rsid w:val="0073206E"/>
    <w:rsid w:val="0073212D"/>
    <w:rsid w:val="00732B62"/>
    <w:rsid w:val="0073366E"/>
    <w:rsid w:val="0073444C"/>
    <w:rsid w:val="00735EB0"/>
    <w:rsid w:val="00736679"/>
    <w:rsid w:val="0073684C"/>
    <w:rsid w:val="00737224"/>
    <w:rsid w:val="007378D4"/>
    <w:rsid w:val="007402D6"/>
    <w:rsid w:val="00741D8C"/>
    <w:rsid w:val="0074232E"/>
    <w:rsid w:val="007433D9"/>
    <w:rsid w:val="00744518"/>
    <w:rsid w:val="00751166"/>
    <w:rsid w:val="007511D0"/>
    <w:rsid w:val="00751A3E"/>
    <w:rsid w:val="00751F22"/>
    <w:rsid w:val="0075201D"/>
    <w:rsid w:val="007533D4"/>
    <w:rsid w:val="00753FD3"/>
    <w:rsid w:val="00754249"/>
    <w:rsid w:val="00754B05"/>
    <w:rsid w:val="00755136"/>
    <w:rsid w:val="00760737"/>
    <w:rsid w:val="00760DAE"/>
    <w:rsid w:val="0076124C"/>
    <w:rsid w:val="00761536"/>
    <w:rsid w:val="0076197B"/>
    <w:rsid w:val="00761CB3"/>
    <w:rsid w:val="00762E07"/>
    <w:rsid w:val="007631EC"/>
    <w:rsid w:val="007634EE"/>
    <w:rsid w:val="00765047"/>
    <w:rsid w:val="007709B4"/>
    <w:rsid w:val="00771EDB"/>
    <w:rsid w:val="00771F20"/>
    <w:rsid w:val="00772F97"/>
    <w:rsid w:val="00773AAD"/>
    <w:rsid w:val="00775F94"/>
    <w:rsid w:val="007763FF"/>
    <w:rsid w:val="0077771D"/>
    <w:rsid w:val="00780601"/>
    <w:rsid w:val="007808AD"/>
    <w:rsid w:val="00780D8F"/>
    <w:rsid w:val="007818CC"/>
    <w:rsid w:val="00781CFB"/>
    <w:rsid w:val="0078258E"/>
    <w:rsid w:val="0078389F"/>
    <w:rsid w:val="007841BC"/>
    <w:rsid w:val="00784DEC"/>
    <w:rsid w:val="00784F92"/>
    <w:rsid w:val="0078690E"/>
    <w:rsid w:val="007879BE"/>
    <w:rsid w:val="00794FDC"/>
    <w:rsid w:val="007A0131"/>
    <w:rsid w:val="007A0F88"/>
    <w:rsid w:val="007A1D69"/>
    <w:rsid w:val="007A7B1A"/>
    <w:rsid w:val="007B0CEB"/>
    <w:rsid w:val="007B2335"/>
    <w:rsid w:val="007B370D"/>
    <w:rsid w:val="007B40B4"/>
    <w:rsid w:val="007B51FC"/>
    <w:rsid w:val="007B6788"/>
    <w:rsid w:val="007B7113"/>
    <w:rsid w:val="007C081F"/>
    <w:rsid w:val="007C0D41"/>
    <w:rsid w:val="007C5D1E"/>
    <w:rsid w:val="007C5FE7"/>
    <w:rsid w:val="007C7248"/>
    <w:rsid w:val="007D00D9"/>
    <w:rsid w:val="007D372C"/>
    <w:rsid w:val="007D4A43"/>
    <w:rsid w:val="007E00E3"/>
    <w:rsid w:val="007E1493"/>
    <w:rsid w:val="007E48EB"/>
    <w:rsid w:val="007E48FD"/>
    <w:rsid w:val="007E4E22"/>
    <w:rsid w:val="007E50A0"/>
    <w:rsid w:val="007E66D9"/>
    <w:rsid w:val="007E686A"/>
    <w:rsid w:val="007E76D0"/>
    <w:rsid w:val="007E7EED"/>
    <w:rsid w:val="007F00B7"/>
    <w:rsid w:val="007F10F2"/>
    <w:rsid w:val="007F11D1"/>
    <w:rsid w:val="007F127D"/>
    <w:rsid w:val="007F17F1"/>
    <w:rsid w:val="007F1DC3"/>
    <w:rsid w:val="007F3829"/>
    <w:rsid w:val="007F522F"/>
    <w:rsid w:val="007F526A"/>
    <w:rsid w:val="007F5FB3"/>
    <w:rsid w:val="007F70FA"/>
    <w:rsid w:val="0080054C"/>
    <w:rsid w:val="00804ABC"/>
    <w:rsid w:val="0080583D"/>
    <w:rsid w:val="00806385"/>
    <w:rsid w:val="0081355D"/>
    <w:rsid w:val="008143F2"/>
    <w:rsid w:val="008158E2"/>
    <w:rsid w:val="00815C7C"/>
    <w:rsid w:val="0081607E"/>
    <w:rsid w:val="0082092C"/>
    <w:rsid w:val="00820FB3"/>
    <w:rsid w:val="00821B5C"/>
    <w:rsid w:val="008224B0"/>
    <w:rsid w:val="008231EB"/>
    <w:rsid w:val="00824405"/>
    <w:rsid w:val="00830583"/>
    <w:rsid w:val="00830C5C"/>
    <w:rsid w:val="008321E2"/>
    <w:rsid w:val="008331F9"/>
    <w:rsid w:val="008342EA"/>
    <w:rsid w:val="00835E06"/>
    <w:rsid w:val="00836B34"/>
    <w:rsid w:val="00837097"/>
    <w:rsid w:val="008376C9"/>
    <w:rsid w:val="008407F9"/>
    <w:rsid w:val="00840C46"/>
    <w:rsid w:val="0084116A"/>
    <w:rsid w:val="008422F6"/>
    <w:rsid w:val="008429FC"/>
    <w:rsid w:val="00843248"/>
    <w:rsid w:val="00843CCD"/>
    <w:rsid w:val="00843F4D"/>
    <w:rsid w:val="00846814"/>
    <w:rsid w:val="008476D8"/>
    <w:rsid w:val="00850FE5"/>
    <w:rsid w:val="00851075"/>
    <w:rsid w:val="00851633"/>
    <w:rsid w:val="00851AE6"/>
    <w:rsid w:val="008521D0"/>
    <w:rsid w:val="0085399E"/>
    <w:rsid w:val="00855008"/>
    <w:rsid w:val="008553BE"/>
    <w:rsid w:val="00857C41"/>
    <w:rsid w:val="008600CC"/>
    <w:rsid w:val="00861453"/>
    <w:rsid w:val="008646F0"/>
    <w:rsid w:val="00864C4F"/>
    <w:rsid w:val="00864F60"/>
    <w:rsid w:val="00865F2B"/>
    <w:rsid w:val="0086691F"/>
    <w:rsid w:val="00866E4A"/>
    <w:rsid w:val="00867792"/>
    <w:rsid w:val="008709B7"/>
    <w:rsid w:val="008717F4"/>
    <w:rsid w:val="00872CB9"/>
    <w:rsid w:val="00873858"/>
    <w:rsid w:val="00873AB6"/>
    <w:rsid w:val="008764C6"/>
    <w:rsid w:val="00877EF7"/>
    <w:rsid w:val="00880107"/>
    <w:rsid w:val="00880F5C"/>
    <w:rsid w:val="0088129F"/>
    <w:rsid w:val="00881947"/>
    <w:rsid w:val="00882BD2"/>
    <w:rsid w:val="0088389B"/>
    <w:rsid w:val="00884AF4"/>
    <w:rsid w:val="0088521B"/>
    <w:rsid w:val="00885FE4"/>
    <w:rsid w:val="00886830"/>
    <w:rsid w:val="008915B7"/>
    <w:rsid w:val="00891764"/>
    <w:rsid w:val="008920F8"/>
    <w:rsid w:val="00892B14"/>
    <w:rsid w:val="00894075"/>
    <w:rsid w:val="008943B9"/>
    <w:rsid w:val="0089525D"/>
    <w:rsid w:val="00895301"/>
    <w:rsid w:val="00896A1F"/>
    <w:rsid w:val="00897571"/>
    <w:rsid w:val="008A19CF"/>
    <w:rsid w:val="008A2BEC"/>
    <w:rsid w:val="008A5DA7"/>
    <w:rsid w:val="008A5E76"/>
    <w:rsid w:val="008A6408"/>
    <w:rsid w:val="008A6BE5"/>
    <w:rsid w:val="008B0516"/>
    <w:rsid w:val="008B0B8B"/>
    <w:rsid w:val="008B2894"/>
    <w:rsid w:val="008B35B9"/>
    <w:rsid w:val="008B395A"/>
    <w:rsid w:val="008B5553"/>
    <w:rsid w:val="008B5B03"/>
    <w:rsid w:val="008B7369"/>
    <w:rsid w:val="008B7FF5"/>
    <w:rsid w:val="008C0200"/>
    <w:rsid w:val="008C1053"/>
    <w:rsid w:val="008C1E94"/>
    <w:rsid w:val="008C29F9"/>
    <w:rsid w:val="008C2F5B"/>
    <w:rsid w:val="008C35CB"/>
    <w:rsid w:val="008C63CA"/>
    <w:rsid w:val="008C6719"/>
    <w:rsid w:val="008C78DA"/>
    <w:rsid w:val="008D003B"/>
    <w:rsid w:val="008D0DCB"/>
    <w:rsid w:val="008D567D"/>
    <w:rsid w:val="008D604F"/>
    <w:rsid w:val="008E037C"/>
    <w:rsid w:val="008E0D3D"/>
    <w:rsid w:val="008E18AB"/>
    <w:rsid w:val="008E216B"/>
    <w:rsid w:val="008E2590"/>
    <w:rsid w:val="008E289E"/>
    <w:rsid w:val="008E30EC"/>
    <w:rsid w:val="008E3F23"/>
    <w:rsid w:val="008E61C1"/>
    <w:rsid w:val="008E6477"/>
    <w:rsid w:val="008E64CB"/>
    <w:rsid w:val="008F0138"/>
    <w:rsid w:val="008F0847"/>
    <w:rsid w:val="008F18D0"/>
    <w:rsid w:val="008F1A8A"/>
    <w:rsid w:val="008F3EDE"/>
    <w:rsid w:val="008F4D39"/>
    <w:rsid w:val="008F6573"/>
    <w:rsid w:val="008F66F1"/>
    <w:rsid w:val="008F79D1"/>
    <w:rsid w:val="009009C7"/>
    <w:rsid w:val="00901916"/>
    <w:rsid w:val="00902A1E"/>
    <w:rsid w:val="00902D10"/>
    <w:rsid w:val="009033D2"/>
    <w:rsid w:val="00903717"/>
    <w:rsid w:val="00903D7E"/>
    <w:rsid w:val="009059F5"/>
    <w:rsid w:val="00907098"/>
    <w:rsid w:val="00910897"/>
    <w:rsid w:val="00912C5A"/>
    <w:rsid w:val="0091326C"/>
    <w:rsid w:val="0091388E"/>
    <w:rsid w:val="00913DEB"/>
    <w:rsid w:val="00914F59"/>
    <w:rsid w:val="00915A6F"/>
    <w:rsid w:val="009178A6"/>
    <w:rsid w:val="009201BD"/>
    <w:rsid w:val="009204E7"/>
    <w:rsid w:val="00920540"/>
    <w:rsid w:val="00921EB8"/>
    <w:rsid w:val="00922704"/>
    <w:rsid w:val="00922D47"/>
    <w:rsid w:val="009231E4"/>
    <w:rsid w:val="0092457A"/>
    <w:rsid w:val="009246C3"/>
    <w:rsid w:val="00926996"/>
    <w:rsid w:val="00930FE0"/>
    <w:rsid w:val="00931225"/>
    <w:rsid w:val="00931C33"/>
    <w:rsid w:val="00932571"/>
    <w:rsid w:val="00932EDF"/>
    <w:rsid w:val="00934D79"/>
    <w:rsid w:val="00941472"/>
    <w:rsid w:val="00941900"/>
    <w:rsid w:val="00941D24"/>
    <w:rsid w:val="00944113"/>
    <w:rsid w:val="00944296"/>
    <w:rsid w:val="00944BA9"/>
    <w:rsid w:val="009455BF"/>
    <w:rsid w:val="00945CE8"/>
    <w:rsid w:val="009478ED"/>
    <w:rsid w:val="00950BF1"/>
    <w:rsid w:val="00951E4F"/>
    <w:rsid w:val="00952400"/>
    <w:rsid w:val="0095244B"/>
    <w:rsid w:val="00952923"/>
    <w:rsid w:val="00953B99"/>
    <w:rsid w:val="00953F13"/>
    <w:rsid w:val="00954EE4"/>
    <w:rsid w:val="00957B07"/>
    <w:rsid w:val="0096010E"/>
    <w:rsid w:val="009603A1"/>
    <w:rsid w:val="009609B9"/>
    <w:rsid w:val="00960FCE"/>
    <w:rsid w:val="009616C6"/>
    <w:rsid w:val="009621D7"/>
    <w:rsid w:val="00962D80"/>
    <w:rsid w:val="0096327A"/>
    <w:rsid w:val="009635B4"/>
    <w:rsid w:val="00965F5D"/>
    <w:rsid w:val="00966C4F"/>
    <w:rsid w:val="009676BD"/>
    <w:rsid w:val="00967AAB"/>
    <w:rsid w:val="00967F3C"/>
    <w:rsid w:val="009714F7"/>
    <w:rsid w:val="00971657"/>
    <w:rsid w:val="009719DA"/>
    <w:rsid w:val="00972249"/>
    <w:rsid w:val="00972944"/>
    <w:rsid w:val="00972B78"/>
    <w:rsid w:val="00972C74"/>
    <w:rsid w:val="009735E0"/>
    <w:rsid w:val="00975581"/>
    <w:rsid w:val="00975A0B"/>
    <w:rsid w:val="00975CB5"/>
    <w:rsid w:val="009771EE"/>
    <w:rsid w:val="00977563"/>
    <w:rsid w:val="00981AE4"/>
    <w:rsid w:val="009826A5"/>
    <w:rsid w:val="00983375"/>
    <w:rsid w:val="00983A25"/>
    <w:rsid w:val="00983B8B"/>
    <w:rsid w:val="00985173"/>
    <w:rsid w:val="00987EB2"/>
    <w:rsid w:val="0099011E"/>
    <w:rsid w:val="009902EA"/>
    <w:rsid w:val="00990CC3"/>
    <w:rsid w:val="0099200B"/>
    <w:rsid w:val="00992868"/>
    <w:rsid w:val="00993167"/>
    <w:rsid w:val="00994795"/>
    <w:rsid w:val="00995AAF"/>
    <w:rsid w:val="00996684"/>
    <w:rsid w:val="00996ACB"/>
    <w:rsid w:val="00996CF6"/>
    <w:rsid w:val="00997487"/>
    <w:rsid w:val="0099752F"/>
    <w:rsid w:val="009A0453"/>
    <w:rsid w:val="009A0608"/>
    <w:rsid w:val="009A0B55"/>
    <w:rsid w:val="009A14CD"/>
    <w:rsid w:val="009A2EA7"/>
    <w:rsid w:val="009A2F50"/>
    <w:rsid w:val="009A30AF"/>
    <w:rsid w:val="009A3310"/>
    <w:rsid w:val="009A56F9"/>
    <w:rsid w:val="009A6443"/>
    <w:rsid w:val="009A6D4F"/>
    <w:rsid w:val="009A759D"/>
    <w:rsid w:val="009A7E1F"/>
    <w:rsid w:val="009A7F8A"/>
    <w:rsid w:val="009B00EC"/>
    <w:rsid w:val="009B0DFC"/>
    <w:rsid w:val="009B269B"/>
    <w:rsid w:val="009B285B"/>
    <w:rsid w:val="009B3893"/>
    <w:rsid w:val="009B57D1"/>
    <w:rsid w:val="009B58BF"/>
    <w:rsid w:val="009B5A98"/>
    <w:rsid w:val="009B709F"/>
    <w:rsid w:val="009C0172"/>
    <w:rsid w:val="009C02E8"/>
    <w:rsid w:val="009C133F"/>
    <w:rsid w:val="009C13F2"/>
    <w:rsid w:val="009C1782"/>
    <w:rsid w:val="009C199B"/>
    <w:rsid w:val="009C1A0F"/>
    <w:rsid w:val="009C32BE"/>
    <w:rsid w:val="009C3A14"/>
    <w:rsid w:val="009C3B89"/>
    <w:rsid w:val="009C5295"/>
    <w:rsid w:val="009C5AA6"/>
    <w:rsid w:val="009C633E"/>
    <w:rsid w:val="009C6357"/>
    <w:rsid w:val="009C7BB0"/>
    <w:rsid w:val="009D004E"/>
    <w:rsid w:val="009D2370"/>
    <w:rsid w:val="009D2399"/>
    <w:rsid w:val="009D4259"/>
    <w:rsid w:val="009D485E"/>
    <w:rsid w:val="009D488C"/>
    <w:rsid w:val="009D5188"/>
    <w:rsid w:val="009D5593"/>
    <w:rsid w:val="009D7348"/>
    <w:rsid w:val="009E22D3"/>
    <w:rsid w:val="009E2533"/>
    <w:rsid w:val="009E3C94"/>
    <w:rsid w:val="009E4B54"/>
    <w:rsid w:val="009E54DC"/>
    <w:rsid w:val="009E5A4D"/>
    <w:rsid w:val="009E6B90"/>
    <w:rsid w:val="009F117C"/>
    <w:rsid w:val="009F1D98"/>
    <w:rsid w:val="009F31A6"/>
    <w:rsid w:val="009F372E"/>
    <w:rsid w:val="009F3D3F"/>
    <w:rsid w:val="009F5971"/>
    <w:rsid w:val="009F5B8C"/>
    <w:rsid w:val="009F7C79"/>
    <w:rsid w:val="00A0059D"/>
    <w:rsid w:val="00A00807"/>
    <w:rsid w:val="00A04200"/>
    <w:rsid w:val="00A05906"/>
    <w:rsid w:val="00A0622D"/>
    <w:rsid w:val="00A06C67"/>
    <w:rsid w:val="00A07020"/>
    <w:rsid w:val="00A108AD"/>
    <w:rsid w:val="00A11AC5"/>
    <w:rsid w:val="00A11F6E"/>
    <w:rsid w:val="00A12C19"/>
    <w:rsid w:val="00A13C05"/>
    <w:rsid w:val="00A1415C"/>
    <w:rsid w:val="00A146DC"/>
    <w:rsid w:val="00A1472F"/>
    <w:rsid w:val="00A150B1"/>
    <w:rsid w:val="00A17FCF"/>
    <w:rsid w:val="00A21289"/>
    <w:rsid w:val="00A21290"/>
    <w:rsid w:val="00A2400F"/>
    <w:rsid w:val="00A24137"/>
    <w:rsid w:val="00A26980"/>
    <w:rsid w:val="00A26F89"/>
    <w:rsid w:val="00A27669"/>
    <w:rsid w:val="00A27AFB"/>
    <w:rsid w:val="00A30604"/>
    <w:rsid w:val="00A30C9B"/>
    <w:rsid w:val="00A3144F"/>
    <w:rsid w:val="00A317F4"/>
    <w:rsid w:val="00A3317C"/>
    <w:rsid w:val="00A33495"/>
    <w:rsid w:val="00A33EEB"/>
    <w:rsid w:val="00A34D77"/>
    <w:rsid w:val="00A34E3B"/>
    <w:rsid w:val="00A3520F"/>
    <w:rsid w:val="00A35F9F"/>
    <w:rsid w:val="00A36A52"/>
    <w:rsid w:val="00A40576"/>
    <w:rsid w:val="00A415CD"/>
    <w:rsid w:val="00A41B8D"/>
    <w:rsid w:val="00A4261F"/>
    <w:rsid w:val="00A42B73"/>
    <w:rsid w:val="00A42C82"/>
    <w:rsid w:val="00A4384D"/>
    <w:rsid w:val="00A454FE"/>
    <w:rsid w:val="00A455E9"/>
    <w:rsid w:val="00A45FF0"/>
    <w:rsid w:val="00A462EF"/>
    <w:rsid w:val="00A46609"/>
    <w:rsid w:val="00A4673B"/>
    <w:rsid w:val="00A47E3C"/>
    <w:rsid w:val="00A534AB"/>
    <w:rsid w:val="00A539A6"/>
    <w:rsid w:val="00A53DB0"/>
    <w:rsid w:val="00A55C43"/>
    <w:rsid w:val="00A57222"/>
    <w:rsid w:val="00A6182B"/>
    <w:rsid w:val="00A6204E"/>
    <w:rsid w:val="00A62278"/>
    <w:rsid w:val="00A637AA"/>
    <w:rsid w:val="00A64D01"/>
    <w:rsid w:val="00A6537C"/>
    <w:rsid w:val="00A65628"/>
    <w:rsid w:val="00A67749"/>
    <w:rsid w:val="00A7012B"/>
    <w:rsid w:val="00A707F8"/>
    <w:rsid w:val="00A70A71"/>
    <w:rsid w:val="00A7343B"/>
    <w:rsid w:val="00A739AD"/>
    <w:rsid w:val="00A74E3C"/>
    <w:rsid w:val="00A7539D"/>
    <w:rsid w:val="00A7581F"/>
    <w:rsid w:val="00A7670B"/>
    <w:rsid w:val="00A76E6D"/>
    <w:rsid w:val="00A778E5"/>
    <w:rsid w:val="00A80A39"/>
    <w:rsid w:val="00A81975"/>
    <w:rsid w:val="00A81C42"/>
    <w:rsid w:val="00A8258E"/>
    <w:rsid w:val="00A827FD"/>
    <w:rsid w:val="00A83EE8"/>
    <w:rsid w:val="00A842D1"/>
    <w:rsid w:val="00A8442C"/>
    <w:rsid w:val="00A8457A"/>
    <w:rsid w:val="00A8476B"/>
    <w:rsid w:val="00A86828"/>
    <w:rsid w:val="00A8686D"/>
    <w:rsid w:val="00A86A50"/>
    <w:rsid w:val="00A86F55"/>
    <w:rsid w:val="00A87FE8"/>
    <w:rsid w:val="00A937E8"/>
    <w:rsid w:val="00A93A80"/>
    <w:rsid w:val="00A96AB8"/>
    <w:rsid w:val="00A96AF2"/>
    <w:rsid w:val="00A96CC0"/>
    <w:rsid w:val="00A96D01"/>
    <w:rsid w:val="00AA29CE"/>
    <w:rsid w:val="00AA3056"/>
    <w:rsid w:val="00AA3863"/>
    <w:rsid w:val="00AA40AE"/>
    <w:rsid w:val="00AA42C7"/>
    <w:rsid w:val="00AA66E2"/>
    <w:rsid w:val="00AA6A99"/>
    <w:rsid w:val="00AA6AAC"/>
    <w:rsid w:val="00AA7160"/>
    <w:rsid w:val="00AA7768"/>
    <w:rsid w:val="00AB0AAA"/>
    <w:rsid w:val="00AB1DAA"/>
    <w:rsid w:val="00AB3829"/>
    <w:rsid w:val="00AB461D"/>
    <w:rsid w:val="00AB6E03"/>
    <w:rsid w:val="00AB744F"/>
    <w:rsid w:val="00AC06D7"/>
    <w:rsid w:val="00AC0A64"/>
    <w:rsid w:val="00AC0DDF"/>
    <w:rsid w:val="00AC1124"/>
    <w:rsid w:val="00AC205E"/>
    <w:rsid w:val="00AC23BA"/>
    <w:rsid w:val="00AC24FD"/>
    <w:rsid w:val="00AC2AEB"/>
    <w:rsid w:val="00AC3447"/>
    <w:rsid w:val="00AC5B8B"/>
    <w:rsid w:val="00AC6102"/>
    <w:rsid w:val="00AC62EB"/>
    <w:rsid w:val="00AC7576"/>
    <w:rsid w:val="00AC7A30"/>
    <w:rsid w:val="00AD06BD"/>
    <w:rsid w:val="00AD07B4"/>
    <w:rsid w:val="00AD3C9D"/>
    <w:rsid w:val="00AD4709"/>
    <w:rsid w:val="00AD4AC4"/>
    <w:rsid w:val="00AD511B"/>
    <w:rsid w:val="00AD5C08"/>
    <w:rsid w:val="00AD5CAE"/>
    <w:rsid w:val="00AD65AE"/>
    <w:rsid w:val="00AE0A57"/>
    <w:rsid w:val="00AE148A"/>
    <w:rsid w:val="00AE1D92"/>
    <w:rsid w:val="00AE2331"/>
    <w:rsid w:val="00AE3A94"/>
    <w:rsid w:val="00AE5019"/>
    <w:rsid w:val="00AE5CE1"/>
    <w:rsid w:val="00AE7CA2"/>
    <w:rsid w:val="00AF1276"/>
    <w:rsid w:val="00AF149B"/>
    <w:rsid w:val="00AF2D49"/>
    <w:rsid w:val="00AF3346"/>
    <w:rsid w:val="00AF4DD0"/>
    <w:rsid w:val="00AF51D7"/>
    <w:rsid w:val="00AF557F"/>
    <w:rsid w:val="00AF5DAC"/>
    <w:rsid w:val="00AF5E54"/>
    <w:rsid w:val="00AF5F90"/>
    <w:rsid w:val="00AF665A"/>
    <w:rsid w:val="00AF7DF9"/>
    <w:rsid w:val="00B00454"/>
    <w:rsid w:val="00B023FD"/>
    <w:rsid w:val="00B02627"/>
    <w:rsid w:val="00B03C90"/>
    <w:rsid w:val="00B04A47"/>
    <w:rsid w:val="00B06A44"/>
    <w:rsid w:val="00B06AB9"/>
    <w:rsid w:val="00B070C0"/>
    <w:rsid w:val="00B076B7"/>
    <w:rsid w:val="00B11B3D"/>
    <w:rsid w:val="00B12191"/>
    <w:rsid w:val="00B12CB3"/>
    <w:rsid w:val="00B1501D"/>
    <w:rsid w:val="00B158D0"/>
    <w:rsid w:val="00B20744"/>
    <w:rsid w:val="00B2088E"/>
    <w:rsid w:val="00B20E50"/>
    <w:rsid w:val="00B226DB"/>
    <w:rsid w:val="00B22784"/>
    <w:rsid w:val="00B22DD7"/>
    <w:rsid w:val="00B230B6"/>
    <w:rsid w:val="00B2343C"/>
    <w:rsid w:val="00B238A2"/>
    <w:rsid w:val="00B2442C"/>
    <w:rsid w:val="00B257C7"/>
    <w:rsid w:val="00B25CA9"/>
    <w:rsid w:val="00B262E6"/>
    <w:rsid w:val="00B26CED"/>
    <w:rsid w:val="00B27678"/>
    <w:rsid w:val="00B277ED"/>
    <w:rsid w:val="00B30A07"/>
    <w:rsid w:val="00B31539"/>
    <w:rsid w:val="00B3314A"/>
    <w:rsid w:val="00B332A4"/>
    <w:rsid w:val="00B33CC9"/>
    <w:rsid w:val="00B3476B"/>
    <w:rsid w:val="00B36091"/>
    <w:rsid w:val="00B37391"/>
    <w:rsid w:val="00B375D8"/>
    <w:rsid w:val="00B4081B"/>
    <w:rsid w:val="00B40887"/>
    <w:rsid w:val="00B43B3B"/>
    <w:rsid w:val="00B44891"/>
    <w:rsid w:val="00B45DF6"/>
    <w:rsid w:val="00B45EE5"/>
    <w:rsid w:val="00B476A2"/>
    <w:rsid w:val="00B506E0"/>
    <w:rsid w:val="00B525B6"/>
    <w:rsid w:val="00B55BD2"/>
    <w:rsid w:val="00B57CA4"/>
    <w:rsid w:val="00B600E2"/>
    <w:rsid w:val="00B616BA"/>
    <w:rsid w:val="00B61857"/>
    <w:rsid w:val="00B61D59"/>
    <w:rsid w:val="00B62050"/>
    <w:rsid w:val="00B6257A"/>
    <w:rsid w:val="00B62EC0"/>
    <w:rsid w:val="00B63E0A"/>
    <w:rsid w:val="00B651D6"/>
    <w:rsid w:val="00B70B71"/>
    <w:rsid w:val="00B7200E"/>
    <w:rsid w:val="00B73812"/>
    <w:rsid w:val="00B7504E"/>
    <w:rsid w:val="00B75314"/>
    <w:rsid w:val="00B80C68"/>
    <w:rsid w:val="00B8177D"/>
    <w:rsid w:val="00B82851"/>
    <w:rsid w:val="00B82EBA"/>
    <w:rsid w:val="00B8349B"/>
    <w:rsid w:val="00B83982"/>
    <w:rsid w:val="00B83ADE"/>
    <w:rsid w:val="00B84192"/>
    <w:rsid w:val="00B841CC"/>
    <w:rsid w:val="00B8429A"/>
    <w:rsid w:val="00B85402"/>
    <w:rsid w:val="00B85B2D"/>
    <w:rsid w:val="00B86C4B"/>
    <w:rsid w:val="00B91A0D"/>
    <w:rsid w:val="00B93996"/>
    <w:rsid w:val="00B939A2"/>
    <w:rsid w:val="00B947F5"/>
    <w:rsid w:val="00B94D55"/>
    <w:rsid w:val="00B954D3"/>
    <w:rsid w:val="00B964E4"/>
    <w:rsid w:val="00B969CB"/>
    <w:rsid w:val="00B96B56"/>
    <w:rsid w:val="00B96E06"/>
    <w:rsid w:val="00BA1CA2"/>
    <w:rsid w:val="00BA4B6D"/>
    <w:rsid w:val="00BA512A"/>
    <w:rsid w:val="00BA6D9A"/>
    <w:rsid w:val="00BB0BD5"/>
    <w:rsid w:val="00BB16D5"/>
    <w:rsid w:val="00BB18A9"/>
    <w:rsid w:val="00BB25B7"/>
    <w:rsid w:val="00BB2D90"/>
    <w:rsid w:val="00BB3E10"/>
    <w:rsid w:val="00BB4E64"/>
    <w:rsid w:val="00BB61D2"/>
    <w:rsid w:val="00BC0B38"/>
    <w:rsid w:val="00BC1B14"/>
    <w:rsid w:val="00BC36A4"/>
    <w:rsid w:val="00BC3FE3"/>
    <w:rsid w:val="00BC49F6"/>
    <w:rsid w:val="00BC67A7"/>
    <w:rsid w:val="00BC7D3A"/>
    <w:rsid w:val="00BD0625"/>
    <w:rsid w:val="00BD0A9E"/>
    <w:rsid w:val="00BD0CC2"/>
    <w:rsid w:val="00BD13F9"/>
    <w:rsid w:val="00BD1CF0"/>
    <w:rsid w:val="00BD2B56"/>
    <w:rsid w:val="00BD2B62"/>
    <w:rsid w:val="00BD35B1"/>
    <w:rsid w:val="00BD37D1"/>
    <w:rsid w:val="00BD3AB0"/>
    <w:rsid w:val="00BD3DA0"/>
    <w:rsid w:val="00BD45DF"/>
    <w:rsid w:val="00BD5A2D"/>
    <w:rsid w:val="00BD5DF0"/>
    <w:rsid w:val="00BD78A6"/>
    <w:rsid w:val="00BE0290"/>
    <w:rsid w:val="00BE107E"/>
    <w:rsid w:val="00BE125E"/>
    <w:rsid w:val="00BE13F3"/>
    <w:rsid w:val="00BE1A12"/>
    <w:rsid w:val="00BE540A"/>
    <w:rsid w:val="00BE54BB"/>
    <w:rsid w:val="00BF03F5"/>
    <w:rsid w:val="00BF0CE7"/>
    <w:rsid w:val="00BF1C2F"/>
    <w:rsid w:val="00BF25F3"/>
    <w:rsid w:val="00BF2ABB"/>
    <w:rsid w:val="00BF3908"/>
    <w:rsid w:val="00BF4773"/>
    <w:rsid w:val="00BF5074"/>
    <w:rsid w:val="00BF5900"/>
    <w:rsid w:val="00BF5D4D"/>
    <w:rsid w:val="00BF5E21"/>
    <w:rsid w:val="00BF5F7F"/>
    <w:rsid w:val="00BF703F"/>
    <w:rsid w:val="00C008A7"/>
    <w:rsid w:val="00C02818"/>
    <w:rsid w:val="00C0630D"/>
    <w:rsid w:val="00C06413"/>
    <w:rsid w:val="00C068BF"/>
    <w:rsid w:val="00C07071"/>
    <w:rsid w:val="00C10614"/>
    <w:rsid w:val="00C12848"/>
    <w:rsid w:val="00C129C1"/>
    <w:rsid w:val="00C13889"/>
    <w:rsid w:val="00C150A5"/>
    <w:rsid w:val="00C15F95"/>
    <w:rsid w:val="00C20115"/>
    <w:rsid w:val="00C20642"/>
    <w:rsid w:val="00C20660"/>
    <w:rsid w:val="00C21AFF"/>
    <w:rsid w:val="00C23935"/>
    <w:rsid w:val="00C239A5"/>
    <w:rsid w:val="00C23DFE"/>
    <w:rsid w:val="00C243D1"/>
    <w:rsid w:val="00C26A9D"/>
    <w:rsid w:val="00C31411"/>
    <w:rsid w:val="00C31997"/>
    <w:rsid w:val="00C31F4D"/>
    <w:rsid w:val="00C32FCE"/>
    <w:rsid w:val="00C33783"/>
    <w:rsid w:val="00C345BC"/>
    <w:rsid w:val="00C349D2"/>
    <w:rsid w:val="00C360D9"/>
    <w:rsid w:val="00C36535"/>
    <w:rsid w:val="00C371AA"/>
    <w:rsid w:val="00C3792B"/>
    <w:rsid w:val="00C410B3"/>
    <w:rsid w:val="00C42975"/>
    <w:rsid w:val="00C446E0"/>
    <w:rsid w:val="00C44FE8"/>
    <w:rsid w:val="00C45042"/>
    <w:rsid w:val="00C4686F"/>
    <w:rsid w:val="00C47CC8"/>
    <w:rsid w:val="00C50E85"/>
    <w:rsid w:val="00C50F1C"/>
    <w:rsid w:val="00C510E8"/>
    <w:rsid w:val="00C51422"/>
    <w:rsid w:val="00C540F3"/>
    <w:rsid w:val="00C5442F"/>
    <w:rsid w:val="00C552E9"/>
    <w:rsid w:val="00C5677B"/>
    <w:rsid w:val="00C5687E"/>
    <w:rsid w:val="00C56EA6"/>
    <w:rsid w:val="00C60339"/>
    <w:rsid w:val="00C606CD"/>
    <w:rsid w:val="00C61698"/>
    <w:rsid w:val="00C62E54"/>
    <w:rsid w:val="00C65D7C"/>
    <w:rsid w:val="00C65E9B"/>
    <w:rsid w:val="00C65FE4"/>
    <w:rsid w:val="00C668D3"/>
    <w:rsid w:val="00C66CD0"/>
    <w:rsid w:val="00C671EF"/>
    <w:rsid w:val="00C703CE"/>
    <w:rsid w:val="00C70BCD"/>
    <w:rsid w:val="00C71AEE"/>
    <w:rsid w:val="00C7332C"/>
    <w:rsid w:val="00C73C6F"/>
    <w:rsid w:val="00C747D3"/>
    <w:rsid w:val="00C751AB"/>
    <w:rsid w:val="00C76DFB"/>
    <w:rsid w:val="00C77EA1"/>
    <w:rsid w:val="00C82229"/>
    <w:rsid w:val="00C82DC3"/>
    <w:rsid w:val="00C8555B"/>
    <w:rsid w:val="00C865FE"/>
    <w:rsid w:val="00C8785D"/>
    <w:rsid w:val="00C87BC1"/>
    <w:rsid w:val="00C906C6"/>
    <w:rsid w:val="00C926CC"/>
    <w:rsid w:val="00C934F7"/>
    <w:rsid w:val="00C93689"/>
    <w:rsid w:val="00C94667"/>
    <w:rsid w:val="00C949AA"/>
    <w:rsid w:val="00C95224"/>
    <w:rsid w:val="00C95308"/>
    <w:rsid w:val="00C97F03"/>
    <w:rsid w:val="00CA15D7"/>
    <w:rsid w:val="00CA2838"/>
    <w:rsid w:val="00CA4C95"/>
    <w:rsid w:val="00CA6424"/>
    <w:rsid w:val="00CA6E1B"/>
    <w:rsid w:val="00CB325A"/>
    <w:rsid w:val="00CB4749"/>
    <w:rsid w:val="00CB48FF"/>
    <w:rsid w:val="00CB5645"/>
    <w:rsid w:val="00CB6DA8"/>
    <w:rsid w:val="00CB76B1"/>
    <w:rsid w:val="00CB7A18"/>
    <w:rsid w:val="00CC0E86"/>
    <w:rsid w:val="00CC21C6"/>
    <w:rsid w:val="00CC4509"/>
    <w:rsid w:val="00CC49FE"/>
    <w:rsid w:val="00CC506C"/>
    <w:rsid w:val="00CC5241"/>
    <w:rsid w:val="00CC5F9A"/>
    <w:rsid w:val="00CC65B2"/>
    <w:rsid w:val="00CD1C38"/>
    <w:rsid w:val="00CD2497"/>
    <w:rsid w:val="00CD3D00"/>
    <w:rsid w:val="00CD50D2"/>
    <w:rsid w:val="00CD6DEA"/>
    <w:rsid w:val="00CD79D0"/>
    <w:rsid w:val="00CD7B4C"/>
    <w:rsid w:val="00CE080F"/>
    <w:rsid w:val="00CE17E0"/>
    <w:rsid w:val="00CE1D37"/>
    <w:rsid w:val="00CE20BC"/>
    <w:rsid w:val="00CE2100"/>
    <w:rsid w:val="00CE5E38"/>
    <w:rsid w:val="00CE6B82"/>
    <w:rsid w:val="00CE7247"/>
    <w:rsid w:val="00CE767F"/>
    <w:rsid w:val="00CF0A89"/>
    <w:rsid w:val="00CF0C4D"/>
    <w:rsid w:val="00CF1C44"/>
    <w:rsid w:val="00CF3D4F"/>
    <w:rsid w:val="00CF3DD1"/>
    <w:rsid w:val="00CF4EC6"/>
    <w:rsid w:val="00CF583A"/>
    <w:rsid w:val="00CF5F08"/>
    <w:rsid w:val="00D01D20"/>
    <w:rsid w:val="00D0274E"/>
    <w:rsid w:val="00D02AFE"/>
    <w:rsid w:val="00D03C1E"/>
    <w:rsid w:val="00D0562A"/>
    <w:rsid w:val="00D062F6"/>
    <w:rsid w:val="00D06E4F"/>
    <w:rsid w:val="00D074C4"/>
    <w:rsid w:val="00D100E2"/>
    <w:rsid w:val="00D11DB1"/>
    <w:rsid w:val="00D13BED"/>
    <w:rsid w:val="00D1417B"/>
    <w:rsid w:val="00D1710D"/>
    <w:rsid w:val="00D17EEC"/>
    <w:rsid w:val="00D21A6E"/>
    <w:rsid w:val="00D22E84"/>
    <w:rsid w:val="00D232B2"/>
    <w:rsid w:val="00D2344A"/>
    <w:rsid w:val="00D2348C"/>
    <w:rsid w:val="00D23F0E"/>
    <w:rsid w:val="00D24071"/>
    <w:rsid w:val="00D24C13"/>
    <w:rsid w:val="00D25408"/>
    <w:rsid w:val="00D25826"/>
    <w:rsid w:val="00D26090"/>
    <w:rsid w:val="00D267D9"/>
    <w:rsid w:val="00D27C4E"/>
    <w:rsid w:val="00D301D6"/>
    <w:rsid w:val="00D3072E"/>
    <w:rsid w:val="00D30B81"/>
    <w:rsid w:val="00D32135"/>
    <w:rsid w:val="00D32820"/>
    <w:rsid w:val="00D33582"/>
    <w:rsid w:val="00D34287"/>
    <w:rsid w:val="00D3602C"/>
    <w:rsid w:val="00D36FEE"/>
    <w:rsid w:val="00D405E9"/>
    <w:rsid w:val="00D414AC"/>
    <w:rsid w:val="00D41978"/>
    <w:rsid w:val="00D42DDA"/>
    <w:rsid w:val="00D45036"/>
    <w:rsid w:val="00D507C5"/>
    <w:rsid w:val="00D5120A"/>
    <w:rsid w:val="00D51574"/>
    <w:rsid w:val="00D52FAA"/>
    <w:rsid w:val="00D53066"/>
    <w:rsid w:val="00D53289"/>
    <w:rsid w:val="00D53A34"/>
    <w:rsid w:val="00D53EA8"/>
    <w:rsid w:val="00D53F3E"/>
    <w:rsid w:val="00D541C9"/>
    <w:rsid w:val="00D54566"/>
    <w:rsid w:val="00D60AED"/>
    <w:rsid w:val="00D60C30"/>
    <w:rsid w:val="00D61676"/>
    <w:rsid w:val="00D61D85"/>
    <w:rsid w:val="00D61E89"/>
    <w:rsid w:val="00D6318F"/>
    <w:rsid w:val="00D6357F"/>
    <w:rsid w:val="00D6450E"/>
    <w:rsid w:val="00D6570E"/>
    <w:rsid w:val="00D65CC3"/>
    <w:rsid w:val="00D67063"/>
    <w:rsid w:val="00D679AB"/>
    <w:rsid w:val="00D704B5"/>
    <w:rsid w:val="00D7157C"/>
    <w:rsid w:val="00D71DA9"/>
    <w:rsid w:val="00D71F23"/>
    <w:rsid w:val="00D745BC"/>
    <w:rsid w:val="00D75935"/>
    <w:rsid w:val="00D75AB7"/>
    <w:rsid w:val="00D760A7"/>
    <w:rsid w:val="00D76439"/>
    <w:rsid w:val="00D8094B"/>
    <w:rsid w:val="00D80B0D"/>
    <w:rsid w:val="00D80C14"/>
    <w:rsid w:val="00D814D3"/>
    <w:rsid w:val="00D835B4"/>
    <w:rsid w:val="00D90A05"/>
    <w:rsid w:val="00D94EAB"/>
    <w:rsid w:val="00D94F68"/>
    <w:rsid w:val="00D966AA"/>
    <w:rsid w:val="00D97577"/>
    <w:rsid w:val="00D97A1E"/>
    <w:rsid w:val="00D97DCF"/>
    <w:rsid w:val="00DA4797"/>
    <w:rsid w:val="00DA4A7C"/>
    <w:rsid w:val="00DA55AC"/>
    <w:rsid w:val="00DA718B"/>
    <w:rsid w:val="00DB39A9"/>
    <w:rsid w:val="00DB3C01"/>
    <w:rsid w:val="00DB3F6B"/>
    <w:rsid w:val="00DB402E"/>
    <w:rsid w:val="00DB4719"/>
    <w:rsid w:val="00DB483B"/>
    <w:rsid w:val="00DB60E4"/>
    <w:rsid w:val="00DB7DA6"/>
    <w:rsid w:val="00DC0658"/>
    <w:rsid w:val="00DC100F"/>
    <w:rsid w:val="00DC190C"/>
    <w:rsid w:val="00DC2A4B"/>
    <w:rsid w:val="00DC2D66"/>
    <w:rsid w:val="00DC408D"/>
    <w:rsid w:val="00DC6C5A"/>
    <w:rsid w:val="00DC7B3E"/>
    <w:rsid w:val="00DD1191"/>
    <w:rsid w:val="00DD20BD"/>
    <w:rsid w:val="00DD256B"/>
    <w:rsid w:val="00DD41AC"/>
    <w:rsid w:val="00DD41F5"/>
    <w:rsid w:val="00DD4809"/>
    <w:rsid w:val="00DD507D"/>
    <w:rsid w:val="00DD51C5"/>
    <w:rsid w:val="00DD5601"/>
    <w:rsid w:val="00DD5852"/>
    <w:rsid w:val="00DD5B5B"/>
    <w:rsid w:val="00DD606D"/>
    <w:rsid w:val="00DD6683"/>
    <w:rsid w:val="00DD71E7"/>
    <w:rsid w:val="00DE04C4"/>
    <w:rsid w:val="00DE0A1F"/>
    <w:rsid w:val="00DE1E61"/>
    <w:rsid w:val="00DE2FCA"/>
    <w:rsid w:val="00DE32F9"/>
    <w:rsid w:val="00DE3921"/>
    <w:rsid w:val="00DE4CB2"/>
    <w:rsid w:val="00DE4F6A"/>
    <w:rsid w:val="00DE55B3"/>
    <w:rsid w:val="00DE6A74"/>
    <w:rsid w:val="00DE740F"/>
    <w:rsid w:val="00DF11FB"/>
    <w:rsid w:val="00DF2022"/>
    <w:rsid w:val="00DF2232"/>
    <w:rsid w:val="00DF2821"/>
    <w:rsid w:val="00DF2917"/>
    <w:rsid w:val="00DF36DD"/>
    <w:rsid w:val="00DF3BF2"/>
    <w:rsid w:val="00DF49B9"/>
    <w:rsid w:val="00DF57B8"/>
    <w:rsid w:val="00DF5A57"/>
    <w:rsid w:val="00E02BF7"/>
    <w:rsid w:val="00E038E5"/>
    <w:rsid w:val="00E052CD"/>
    <w:rsid w:val="00E05FB4"/>
    <w:rsid w:val="00E07BAB"/>
    <w:rsid w:val="00E13D7E"/>
    <w:rsid w:val="00E147A6"/>
    <w:rsid w:val="00E15983"/>
    <w:rsid w:val="00E15E0D"/>
    <w:rsid w:val="00E166C1"/>
    <w:rsid w:val="00E16A42"/>
    <w:rsid w:val="00E16A7E"/>
    <w:rsid w:val="00E17DC7"/>
    <w:rsid w:val="00E17E57"/>
    <w:rsid w:val="00E21244"/>
    <w:rsid w:val="00E217BF"/>
    <w:rsid w:val="00E21C28"/>
    <w:rsid w:val="00E227B9"/>
    <w:rsid w:val="00E23BC4"/>
    <w:rsid w:val="00E25E7B"/>
    <w:rsid w:val="00E267BC"/>
    <w:rsid w:val="00E26E6E"/>
    <w:rsid w:val="00E27DB5"/>
    <w:rsid w:val="00E31D07"/>
    <w:rsid w:val="00E3328F"/>
    <w:rsid w:val="00E33A95"/>
    <w:rsid w:val="00E33AF9"/>
    <w:rsid w:val="00E3463E"/>
    <w:rsid w:val="00E34D42"/>
    <w:rsid w:val="00E37309"/>
    <w:rsid w:val="00E40F25"/>
    <w:rsid w:val="00E449CD"/>
    <w:rsid w:val="00E45405"/>
    <w:rsid w:val="00E4648E"/>
    <w:rsid w:val="00E472CD"/>
    <w:rsid w:val="00E5012A"/>
    <w:rsid w:val="00E51422"/>
    <w:rsid w:val="00E51EE3"/>
    <w:rsid w:val="00E523DE"/>
    <w:rsid w:val="00E537E6"/>
    <w:rsid w:val="00E53F2C"/>
    <w:rsid w:val="00E54327"/>
    <w:rsid w:val="00E55E45"/>
    <w:rsid w:val="00E5639B"/>
    <w:rsid w:val="00E57402"/>
    <w:rsid w:val="00E57DA9"/>
    <w:rsid w:val="00E6099F"/>
    <w:rsid w:val="00E619C0"/>
    <w:rsid w:val="00E6292F"/>
    <w:rsid w:val="00E62D43"/>
    <w:rsid w:val="00E631C0"/>
    <w:rsid w:val="00E64280"/>
    <w:rsid w:val="00E64B58"/>
    <w:rsid w:val="00E66F95"/>
    <w:rsid w:val="00E671CF"/>
    <w:rsid w:val="00E67215"/>
    <w:rsid w:val="00E70424"/>
    <w:rsid w:val="00E70BC0"/>
    <w:rsid w:val="00E71628"/>
    <w:rsid w:val="00E75262"/>
    <w:rsid w:val="00E761D1"/>
    <w:rsid w:val="00E76DAF"/>
    <w:rsid w:val="00E80B65"/>
    <w:rsid w:val="00E80D56"/>
    <w:rsid w:val="00E81045"/>
    <w:rsid w:val="00E81A41"/>
    <w:rsid w:val="00E842B0"/>
    <w:rsid w:val="00E846ED"/>
    <w:rsid w:val="00E86255"/>
    <w:rsid w:val="00E879EC"/>
    <w:rsid w:val="00E90091"/>
    <w:rsid w:val="00E90EC3"/>
    <w:rsid w:val="00E90F7F"/>
    <w:rsid w:val="00E910A0"/>
    <w:rsid w:val="00E91268"/>
    <w:rsid w:val="00E91796"/>
    <w:rsid w:val="00E91A95"/>
    <w:rsid w:val="00E91DF5"/>
    <w:rsid w:val="00E91E94"/>
    <w:rsid w:val="00E92C5C"/>
    <w:rsid w:val="00E9610B"/>
    <w:rsid w:val="00E96A2A"/>
    <w:rsid w:val="00E97647"/>
    <w:rsid w:val="00E97C88"/>
    <w:rsid w:val="00EA0F21"/>
    <w:rsid w:val="00EA1B07"/>
    <w:rsid w:val="00EA3152"/>
    <w:rsid w:val="00EA4E7E"/>
    <w:rsid w:val="00EA5044"/>
    <w:rsid w:val="00EA5F25"/>
    <w:rsid w:val="00EA6BB5"/>
    <w:rsid w:val="00EA7B9D"/>
    <w:rsid w:val="00EA7BDD"/>
    <w:rsid w:val="00EB025B"/>
    <w:rsid w:val="00EB0EA7"/>
    <w:rsid w:val="00EB2365"/>
    <w:rsid w:val="00EB2804"/>
    <w:rsid w:val="00EB2A55"/>
    <w:rsid w:val="00EB2CE5"/>
    <w:rsid w:val="00EB6269"/>
    <w:rsid w:val="00EC0AB3"/>
    <w:rsid w:val="00EC26DD"/>
    <w:rsid w:val="00EC35E2"/>
    <w:rsid w:val="00EC4858"/>
    <w:rsid w:val="00EC5394"/>
    <w:rsid w:val="00EC6DD3"/>
    <w:rsid w:val="00EC72A6"/>
    <w:rsid w:val="00ED0392"/>
    <w:rsid w:val="00ED0583"/>
    <w:rsid w:val="00ED1F65"/>
    <w:rsid w:val="00ED26B7"/>
    <w:rsid w:val="00ED287F"/>
    <w:rsid w:val="00ED2919"/>
    <w:rsid w:val="00ED2FD2"/>
    <w:rsid w:val="00ED4236"/>
    <w:rsid w:val="00ED4D5B"/>
    <w:rsid w:val="00ED6B3B"/>
    <w:rsid w:val="00ED7A69"/>
    <w:rsid w:val="00EE0534"/>
    <w:rsid w:val="00EE0A3C"/>
    <w:rsid w:val="00EE0A4A"/>
    <w:rsid w:val="00EE0FCB"/>
    <w:rsid w:val="00EE14A3"/>
    <w:rsid w:val="00EE63C7"/>
    <w:rsid w:val="00EE6C79"/>
    <w:rsid w:val="00EE6E6D"/>
    <w:rsid w:val="00EE73D7"/>
    <w:rsid w:val="00EF08E3"/>
    <w:rsid w:val="00EF0FB0"/>
    <w:rsid w:val="00EF16F2"/>
    <w:rsid w:val="00EF170F"/>
    <w:rsid w:val="00EF17EF"/>
    <w:rsid w:val="00EF3B9E"/>
    <w:rsid w:val="00EF4247"/>
    <w:rsid w:val="00EF48B9"/>
    <w:rsid w:val="00EF51F4"/>
    <w:rsid w:val="00F014F7"/>
    <w:rsid w:val="00F032FC"/>
    <w:rsid w:val="00F03527"/>
    <w:rsid w:val="00F04C7B"/>
    <w:rsid w:val="00F05AE0"/>
    <w:rsid w:val="00F0626B"/>
    <w:rsid w:val="00F071B8"/>
    <w:rsid w:val="00F07675"/>
    <w:rsid w:val="00F1080E"/>
    <w:rsid w:val="00F12006"/>
    <w:rsid w:val="00F123A0"/>
    <w:rsid w:val="00F128AE"/>
    <w:rsid w:val="00F12AE3"/>
    <w:rsid w:val="00F14AC4"/>
    <w:rsid w:val="00F15760"/>
    <w:rsid w:val="00F1635D"/>
    <w:rsid w:val="00F164BA"/>
    <w:rsid w:val="00F176D9"/>
    <w:rsid w:val="00F202F2"/>
    <w:rsid w:val="00F2064B"/>
    <w:rsid w:val="00F20E6B"/>
    <w:rsid w:val="00F21248"/>
    <w:rsid w:val="00F2131A"/>
    <w:rsid w:val="00F214DA"/>
    <w:rsid w:val="00F21E27"/>
    <w:rsid w:val="00F224EB"/>
    <w:rsid w:val="00F23560"/>
    <w:rsid w:val="00F2501F"/>
    <w:rsid w:val="00F27CA9"/>
    <w:rsid w:val="00F31D3C"/>
    <w:rsid w:val="00F332C1"/>
    <w:rsid w:val="00F342C3"/>
    <w:rsid w:val="00F347F8"/>
    <w:rsid w:val="00F34FE0"/>
    <w:rsid w:val="00F35099"/>
    <w:rsid w:val="00F357CB"/>
    <w:rsid w:val="00F3647B"/>
    <w:rsid w:val="00F36653"/>
    <w:rsid w:val="00F3691C"/>
    <w:rsid w:val="00F37301"/>
    <w:rsid w:val="00F40991"/>
    <w:rsid w:val="00F41812"/>
    <w:rsid w:val="00F42364"/>
    <w:rsid w:val="00F42BBB"/>
    <w:rsid w:val="00F42F3D"/>
    <w:rsid w:val="00F42F6C"/>
    <w:rsid w:val="00F43D43"/>
    <w:rsid w:val="00F45F19"/>
    <w:rsid w:val="00F51A7D"/>
    <w:rsid w:val="00F52838"/>
    <w:rsid w:val="00F53BD5"/>
    <w:rsid w:val="00F54A8C"/>
    <w:rsid w:val="00F568E1"/>
    <w:rsid w:val="00F577B0"/>
    <w:rsid w:val="00F61628"/>
    <w:rsid w:val="00F628A6"/>
    <w:rsid w:val="00F64F2E"/>
    <w:rsid w:val="00F65659"/>
    <w:rsid w:val="00F673CD"/>
    <w:rsid w:val="00F67EF7"/>
    <w:rsid w:val="00F701AA"/>
    <w:rsid w:val="00F71C2E"/>
    <w:rsid w:val="00F71F12"/>
    <w:rsid w:val="00F731AD"/>
    <w:rsid w:val="00F81A5A"/>
    <w:rsid w:val="00F8371A"/>
    <w:rsid w:val="00F83FD7"/>
    <w:rsid w:val="00F843BD"/>
    <w:rsid w:val="00F91D2E"/>
    <w:rsid w:val="00F91DD7"/>
    <w:rsid w:val="00F929CD"/>
    <w:rsid w:val="00F9333D"/>
    <w:rsid w:val="00F939B4"/>
    <w:rsid w:val="00F93AB3"/>
    <w:rsid w:val="00F94246"/>
    <w:rsid w:val="00F952B7"/>
    <w:rsid w:val="00F96C63"/>
    <w:rsid w:val="00F96E15"/>
    <w:rsid w:val="00F972E3"/>
    <w:rsid w:val="00F9778F"/>
    <w:rsid w:val="00FA0C9B"/>
    <w:rsid w:val="00FA1BC6"/>
    <w:rsid w:val="00FA1C35"/>
    <w:rsid w:val="00FA28E2"/>
    <w:rsid w:val="00FA29EE"/>
    <w:rsid w:val="00FA3D6D"/>
    <w:rsid w:val="00FA49FF"/>
    <w:rsid w:val="00FA531F"/>
    <w:rsid w:val="00FA74FF"/>
    <w:rsid w:val="00FA753C"/>
    <w:rsid w:val="00FA7FF9"/>
    <w:rsid w:val="00FB0991"/>
    <w:rsid w:val="00FB493C"/>
    <w:rsid w:val="00FB4E71"/>
    <w:rsid w:val="00FB5209"/>
    <w:rsid w:val="00FB7259"/>
    <w:rsid w:val="00FC0A1C"/>
    <w:rsid w:val="00FC1B69"/>
    <w:rsid w:val="00FC1E57"/>
    <w:rsid w:val="00FC33F8"/>
    <w:rsid w:val="00FC3DF3"/>
    <w:rsid w:val="00FC5460"/>
    <w:rsid w:val="00FC58CC"/>
    <w:rsid w:val="00FC6EB6"/>
    <w:rsid w:val="00FD0B04"/>
    <w:rsid w:val="00FD0DD0"/>
    <w:rsid w:val="00FD0F60"/>
    <w:rsid w:val="00FD18E8"/>
    <w:rsid w:val="00FD1C43"/>
    <w:rsid w:val="00FD203A"/>
    <w:rsid w:val="00FD2C9B"/>
    <w:rsid w:val="00FD3137"/>
    <w:rsid w:val="00FD3829"/>
    <w:rsid w:val="00FD4ECD"/>
    <w:rsid w:val="00FD61A3"/>
    <w:rsid w:val="00FD6D95"/>
    <w:rsid w:val="00FD6F9B"/>
    <w:rsid w:val="00FE19A1"/>
    <w:rsid w:val="00FE19CA"/>
    <w:rsid w:val="00FE341F"/>
    <w:rsid w:val="00FE527D"/>
    <w:rsid w:val="00FE5FFD"/>
    <w:rsid w:val="00FE6688"/>
    <w:rsid w:val="00FE6A81"/>
    <w:rsid w:val="00FE759B"/>
    <w:rsid w:val="00FE7BDC"/>
    <w:rsid w:val="00FF3931"/>
    <w:rsid w:val="00FF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245BA792"/>
  <w15:docId w15:val="{299E2C27-F3A9-418C-8FB7-9F475F646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800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B3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795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43B3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25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rsid w:val="0016025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qFormat/>
    <w:rsid w:val="0078690E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qFormat/>
    <w:rsid w:val="00AA6AAC"/>
    <w:pPr>
      <w:keepNext/>
      <w:tabs>
        <w:tab w:val="right" w:pos="9360"/>
      </w:tabs>
      <w:outlineLvl w:val="8"/>
    </w:pPr>
    <w:rPr>
      <w:rFonts w:ascii="CG Omega" w:hAnsi="CG Omeg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rsid w:val="00AA6AAC"/>
    <w:rPr>
      <w:rFonts w:ascii="CG Omega" w:eastAsia="Times New Roman" w:hAnsi="CG Omega" w:cs="Times New Roman"/>
      <w:b/>
      <w:bCs/>
      <w:sz w:val="24"/>
      <w:szCs w:val="24"/>
    </w:rPr>
  </w:style>
  <w:style w:type="paragraph" w:customStyle="1" w:styleId="RESUME">
    <w:name w:val="RESUME"/>
    <w:rsid w:val="00AA6AAC"/>
    <w:pPr>
      <w:tabs>
        <w:tab w:val="left" w:pos="-1440"/>
        <w:tab w:val="left" w:pos="-720"/>
      </w:tabs>
      <w:overflowPunct w:val="0"/>
      <w:autoSpaceDE w:val="0"/>
      <w:autoSpaceDN w:val="0"/>
      <w:adjustRightInd w:val="0"/>
      <w:textAlignment w:val="baseline"/>
    </w:pPr>
    <w:rPr>
      <w:rFonts w:ascii="Albertus Medium" w:eastAsia="Times New Roman" w:hAnsi="Albertus Medium"/>
      <w:sz w:val="21"/>
    </w:rPr>
  </w:style>
  <w:style w:type="paragraph" w:styleId="CommentText">
    <w:name w:val="annotation text"/>
    <w:basedOn w:val="Normal"/>
    <w:link w:val="CommentTextChar"/>
    <w:semiHidden/>
    <w:rsid w:val="00AA6AAC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AA6AAC"/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rsid w:val="00AA6AAC"/>
    <w:rPr>
      <w:rFonts w:ascii="Courier New" w:hAnsi="Courier New" w:cs="Tahoma"/>
      <w:sz w:val="20"/>
      <w:szCs w:val="20"/>
    </w:rPr>
  </w:style>
  <w:style w:type="character" w:customStyle="1" w:styleId="PlainTextChar">
    <w:name w:val="Plain Text Char"/>
    <w:link w:val="PlainText"/>
    <w:rsid w:val="00AA6AAC"/>
    <w:rPr>
      <w:rFonts w:ascii="Courier New" w:eastAsia="Times New Roman" w:hAnsi="Courier New" w:cs="Tahoma"/>
      <w:sz w:val="20"/>
      <w:szCs w:val="20"/>
    </w:rPr>
  </w:style>
  <w:style w:type="paragraph" w:customStyle="1" w:styleId="Bulleted">
    <w:name w:val="Bulleted"/>
    <w:aliases w:val="Wingdings (symbol),Left:  0.25&quot;,Hanging:  0.25&quot;"/>
    <w:basedOn w:val="Normal"/>
    <w:rsid w:val="00AA6AAC"/>
    <w:pPr>
      <w:tabs>
        <w:tab w:val="right" w:pos="10800"/>
      </w:tabs>
      <w:spacing w:line="240" w:lineRule="exact"/>
    </w:pPr>
    <w:rPr>
      <w:i/>
      <w:iCs/>
      <w:color w:val="000000"/>
      <w:sz w:val="22"/>
      <w:szCs w:val="22"/>
    </w:rPr>
  </w:style>
  <w:style w:type="character" w:customStyle="1" w:styleId="yshortcuts">
    <w:name w:val="yshortcuts"/>
    <w:basedOn w:val="DefaultParagraphFont"/>
    <w:rsid w:val="00286ECF"/>
  </w:style>
  <w:style w:type="character" w:styleId="Hyperlink">
    <w:name w:val="Hyperlink"/>
    <w:uiPriority w:val="99"/>
    <w:unhideWhenUsed/>
    <w:rsid w:val="00683386"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160254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3Char">
    <w:name w:val="Heading 3 Char"/>
    <w:link w:val="Heading3"/>
    <w:uiPriority w:val="9"/>
    <w:rsid w:val="00B43B3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08795D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2">
    <w:name w:val="Body Text Indent 2"/>
    <w:basedOn w:val="Normal"/>
    <w:link w:val="BodyTextIndent2Char"/>
    <w:rsid w:val="001A1277"/>
    <w:pPr>
      <w:ind w:left="720" w:hanging="672"/>
    </w:pPr>
    <w:rPr>
      <w:sz w:val="20"/>
      <w:szCs w:val="20"/>
    </w:rPr>
  </w:style>
  <w:style w:type="character" w:customStyle="1" w:styleId="BodyTextIndent2Char">
    <w:name w:val="Body Text Indent 2 Char"/>
    <w:link w:val="BodyTextIndent2"/>
    <w:rsid w:val="001A1277"/>
    <w:rPr>
      <w:rFonts w:ascii="Times New Roman" w:eastAsia="Times New Roman" w:hAnsi="Times New Roman"/>
    </w:rPr>
  </w:style>
  <w:style w:type="paragraph" w:styleId="BalloonText">
    <w:name w:val="Balloon Text"/>
    <w:basedOn w:val="Normal"/>
    <w:semiHidden/>
    <w:rsid w:val="0009580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047CA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047CA5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B22784"/>
    <w:pPr>
      <w:suppressAutoHyphens/>
      <w:jc w:val="center"/>
    </w:pPr>
    <w:rPr>
      <w:rFonts w:ascii="Californian FB" w:hAnsi="Californian FB"/>
      <w:b/>
      <w:bCs/>
      <w:spacing w:val="30"/>
      <w:sz w:val="46"/>
      <w:lang w:eastAsia="ar-SA"/>
    </w:rPr>
  </w:style>
  <w:style w:type="character" w:customStyle="1" w:styleId="TitleChar">
    <w:name w:val="Title Char"/>
    <w:link w:val="Title"/>
    <w:rsid w:val="00B22784"/>
    <w:rPr>
      <w:rFonts w:ascii="Californian FB" w:eastAsia="Times New Roman" w:hAnsi="Californian FB"/>
      <w:b/>
      <w:bCs/>
      <w:spacing w:val="30"/>
      <w:sz w:val="46"/>
      <w:szCs w:val="24"/>
      <w:lang w:eastAsia="ar-SA"/>
    </w:rPr>
  </w:style>
  <w:style w:type="paragraph" w:styleId="HTMLPreformatted">
    <w:name w:val="HTML Preformatted"/>
    <w:basedOn w:val="Normal"/>
    <w:link w:val="HTMLPreformattedChar"/>
    <w:rsid w:val="00B22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link w:val="HTMLPreformatted"/>
    <w:rsid w:val="00B22784"/>
    <w:rPr>
      <w:rFonts w:ascii="Courier New" w:eastAsia="Times New Roman" w:hAnsi="Courier New" w:cs="Courier New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84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B22784"/>
    <w:rPr>
      <w:rFonts w:ascii="Cambria" w:eastAsia="Times New Roman" w:hAnsi="Cambria" w:cs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BC0B38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BodyA">
    <w:name w:val="Body A"/>
    <w:rsid w:val="00952923"/>
    <w:rPr>
      <w:rFonts w:ascii="Helvetica" w:eastAsia="ヒラギノ角ゴ Pro W3" w:hAnsi="Helvetica"/>
      <w:color w:val="000000"/>
      <w:sz w:val="24"/>
    </w:rPr>
  </w:style>
  <w:style w:type="character" w:customStyle="1" w:styleId="Gold2">
    <w:name w:val="Gold 2"/>
    <w:rsid w:val="00843CCD"/>
    <w:rPr>
      <w:rFonts w:ascii="Arial Black" w:eastAsia="ヒラギノ角ゴ Pro W3" w:hAnsi="Arial Black"/>
      <w:b w:val="0"/>
      <w:i w:val="0"/>
      <w:caps/>
      <w:strike w:val="0"/>
      <w:dstrike w:val="0"/>
      <w:color w:val="9C9B5D"/>
      <w:spacing w:val="0"/>
      <w:position w:val="0"/>
      <w:sz w:val="22"/>
      <w:vertAlign w:val="baseline"/>
      <w:lang w:val="en-US"/>
    </w:rPr>
  </w:style>
  <w:style w:type="character" w:customStyle="1" w:styleId="apple-style-span">
    <w:name w:val="apple-style-span"/>
    <w:basedOn w:val="DefaultParagraphFont"/>
    <w:rsid w:val="00145596"/>
  </w:style>
  <w:style w:type="paragraph" w:styleId="ListParagraph">
    <w:name w:val="List Paragraph"/>
    <w:basedOn w:val="Normal"/>
    <w:uiPriority w:val="34"/>
    <w:qFormat/>
    <w:rsid w:val="00F972E3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Achievement">
    <w:name w:val="Achievement"/>
    <w:basedOn w:val="BodyText"/>
    <w:rsid w:val="008709B7"/>
    <w:pPr>
      <w:widowControl w:val="0"/>
      <w:spacing w:after="60" w:line="220" w:lineRule="atLeast"/>
      <w:ind w:left="720" w:hanging="360"/>
    </w:pPr>
    <w:rPr>
      <w:szCs w:val="20"/>
    </w:rPr>
  </w:style>
  <w:style w:type="character" w:customStyle="1" w:styleId="pslongeditbox1">
    <w:name w:val="pslongeditbox1"/>
    <w:rsid w:val="00A455E9"/>
    <w:rPr>
      <w:rFonts w:ascii="Arial" w:hAnsi="Arial" w:cs="Arial"/>
      <w:color w:val="000000"/>
      <w:sz w:val="18"/>
      <w:szCs w:val="18"/>
    </w:rPr>
  </w:style>
  <w:style w:type="character" w:styleId="Emphasis">
    <w:name w:val="Emphasis"/>
    <w:uiPriority w:val="20"/>
    <w:qFormat/>
    <w:rsid w:val="001135CB"/>
    <w:rPr>
      <w:b/>
      <w:bCs/>
      <w:i w:val="0"/>
      <w:iCs w:val="0"/>
    </w:rPr>
  </w:style>
  <w:style w:type="paragraph" w:styleId="NormalWeb">
    <w:name w:val="Normal (Web)"/>
    <w:basedOn w:val="Normal"/>
    <w:uiPriority w:val="99"/>
    <w:unhideWhenUsed/>
    <w:rsid w:val="00DB60E4"/>
    <w:pPr>
      <w:spacing w:before="100" w:beforeAutospacing="1" w:after="100" w:afterAutospacing="1"/>
    </w:pPr>
  </w:style>
  <w:style w:type="paragraph" w:customStyle="1" w:styleId="level1">
    <w:name w:val="_level1"/>
    <w:basedOn w:val="Normal"/>
    <w:rsid w:val="009B269B"/>
    <w:pPr>
      <w:widowControl w:val="0"/>
      <w:numPr>
        <w:numId w:val="1"/>
      </w:numPr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autoSpaceDN w:val="0"/>
      <w:adjustRightInd w:val="0"/>
      <w:ind w:left="360" w:hanging="360"/>
      <w:outlineLvl w:val="0"/>
    </w:pPr>
    <w:rPr>
      <w:rFonts w:eastAsia="MS Mincho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78690E"/>
    <w:rPr>
      <w:rFonts w:ascii="Calibri" w:eastAsia="Times New Roman" w:hAnsi="Calibri" w:cs="Times New Roman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B3D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B3DFE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3DF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B3DFE"/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EA5F25"/>
    <w:rPr>
      <w:rFonts w:ascii="Calibri" w:eastAsia="Times New Roman" w:hAnsi="Calibri" w:cs="Times New Roman"/>
      <w:b/>
      <w:bCs/>
      <w:sz w:val="28"/>
      <w:szCs w:val="28"/>
    </w:rPr>
  </w:style>
  <w:style w:type="character" w:styleId="CommentReference">
    <w:name w:val="annotation reference"/>
    <w:uiPriority w:val="99"/>
    <w:semiHidden/>
    <w:unhideWhenUsed/>
    <w:rsid w:val="002138E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38E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138E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138E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C557A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30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eserve-linebreaks">
    <w:name w:val="preserve-linebreaks"/>
    <w:basedOn w:val="DefaultParagraphFont"/>
    <w:rsid w:val="009A0453"/>
  </w:style>
  <w:style w:type="character" w:customStyle="1" w:styleId="printverysmall1">
    <w:name w:val="printverysmall1"/>
    <w:basedOn w:val="DefaultParagraphFont"/>
    <w:rsid w:val="00135E6B"/>
    <w:rPr>
      <w:rFonts w:ascii="Arial" w:hAnsi="Arial" w:cs="Arial" w:hint="default"/>
      <w:strike w:val="0"/>
      <w:dstrike w:val="0"/>
      <w:color w:val="333333"/>
      <w:sz w:val="12"/>
      <w:szCs w:val="12"/>
      <w:u w:val="none"/>
      <w:effect w:val="none"/>
    </w:rPr>
  </w:style>
  <w:style w:type="paragraph" w:customStyle="1" w:styleId="Normal1">
    <w:name w:val="Normal1"/>
    <w:rsid w:val="00EC0AB3"/>
    <w:rPr>
      <w:rFonts w:ascii="Helvetica Neue" w:eastAsia="Helvetica Neue" w:hAnsi="Helvetica Neue" w:cs="Helvetica Neue"/>
      <w:color w:val="000000"/>
    </w:rPr>
  </w:style>
  <w:style w:type="character" w:customStyle="1" w:styleId="text">
    <w:name w:val="text"/>
    <w:rsid w:val="00355322"/>
  </w:style>
  <w:style w:type="paragraph" w:customStyle="1" w:styleId="Normal2">
    <w:name w:val="Normal2"/>
    <w:rsid w:val="00095DDB"/>
    <w:rPr>
      <w:rFonts w:ascii="Helvetica Neue" w:eastAsia="Helvetica Neue" w:hAnsi="Helvetica Neue" w:cs="Helvetica Neue"/>
      <w:color w:val="000000"/>
    </w:rPr>
  </w:style>
  <w:style w:type="paragraph" w:customStyle="1" w:styleId="Body">
    <w:name w:val="Body"/>
    <w:rsid w:val="00095D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paragraph" w:customStyle="1" w:styleId="00Table1Bullet">
    <w:name w:val="00 Table 1 Bullet"/>
    <w:rsid w:val="00A81975"/>
    <w:pPr>
      <w:numPr>
        <w:numId w:val="4"/>
      </w:numPr>
      <w:tabs>
        <w:tab w:val="left" w:pos="270"/>
      </w:tabs>
      <w:spacing w:before="20" w:after="20"/>
      <w:ind w:left="274" w:hanging="274"/>
    </w:pPr>
    <w:rPr>
      <w:rFonts w:ascii="Times New Roman" w:eastAsia="Times New Roman" w:hAnsi="Times New Roman"/>
      <w:iCs/>
      <w:sz w:val="24"/>
      <w:szCs w:val="16"/>
    </w:rPr>
  </w:style>
  <w:style w:type="character" w:customStyle="1" w:styleId="summary">
    <w:name w:val="summary"/>
    <w:rsid w:val="000F5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JACK FROST</vt:lpstr>
    </vt:vector>
  </TitlesOfParts>
  <Company>Toshiba</Company>
  <LinksUpToDate>false</LinksUpToDate>
  <CharactersWithSpaces>5853</CharactersWithSpaces>
  <SharedDoc>false</SharedDoc>
  <HLinks>
    <vt:vector size="12" baseType="variant">
      <vt:variant>
        <vt:i4>3735573</vt:i4>
      </vt:variant>
      <vt:variant>
        <vt:i4>6</vt:i4>
      </vt:variant>
      <vt:variant>
        <vt:i4>0</vt:i4>
      </vt:variant>
      <vt:variant>
        <vt:i4>5</vt:i4>
      </vt:variant>
      <vt:variant>
        <vt:lpwstr>mailto:enickel24@gmail.com</vt:lpwstr>
      </vt:variant>
      <vt:variant>
        <vt:lpwstr/>
      </vt:variant>
      <vt:variant>
        <vt:i4>3735573</vt:i4>
      </vt:variant>
      <vt:variant>
        <vt:i4>0</vt:i4>
      </vt:variant>
      <vt:variant>
        <vt:i4>0</vt:i4>
      </vt:variant>
      <vt:variant>
        <vt:i4>5</vt:i4>
      </vt:variant>
      <vt:variant>
        <vt:lpwstr>mailto:enickel24@gmail.com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FROST</dc:title>
  <dc:creator>Lelieth</dc:creator>
  <cp:lastModifiedBy>Isaac B. Ad</cp:lastModifiedBy>
  <cp:revision>5</cp:revision>
  <cp:lastPrinted>2014-07-18T15:12:00Z</cp:lastPrinted>
  <dcterms:created xsi:type="dcterms:W3CDTF">2019-09-27T14:11:00Z</dcterms:created>
  <dcterms:modified xsi:type="dcterms:W3CDTF">2019-09-27T16:26:00Z</dcterms:modified>
</cp:coreProperties>
</file>